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8D35B6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A511BA">
          <w:rPr>
            <w:rStyle w:val="a7"/>
            <w:rFonts w:hint="eastAsia"/>
            <w:color w:val="C00000"/>
          </w:rPr>
          <w:t>08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CD158E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382F7D" w:rsidRDefault="00382F7D" w:rsidP="00382F7D">
      <w:pPr>
        <w:pStyle w:val="1"/>
      </w:pPr>
      <w:r>
        <w:t>一、选择题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~</w:t>
      </w:r>
      <w:r>
        <w:t>8小题，每小题4分，共32分</w:t>
      </w:r>
      <w:r>
        <w:rPr>
          <w:rFonts w:hint="eastAsia"/>
        </w:rPr>
        <w:t>）</w:t>
      </w:r>
    </w:p>
    <w:p w:rsidR="00382F7D" w:rsidRPr="00382F7D" w:rsidRDefault="00382F7D" w:rsidP="00382F7D"/>
    <w:p w:rsidR="00382F7D" w:rsidRPr="00382F7D" w:rsidRDefault="00382F7D" w:rsidP="00382F7D"/>
    <w:p w:rsidR="00382F7D" w:rsidRDefault="00382F7D" w:rsidP="00382F7D">
      <w:r>
        <w:t>(1)</w:t>
      </w:r>
      <w:r>
        <w:rPr>
          <w:rFonts w:hint="eastAsia"/>
        </w:rPr>
        <w:t xml:space="preserve"> </w:t>
      </w:r>
      <w:r>
        <w:rPr>
          <w:rFonts w:hAnsi="宋体"/>
        </w:rPr>
        <w:t>设</w:t>
      </w:r>
      <w:r w:rsidR="00D14AF6" w:rsidRPr="00D14AF6">
        <w:rPr>
          <w:position w:val="-10"/>
        </w:rPr>
        <w:object w:dxaOrig="2260" w:dyaOrig="360">
          <v:shape id="_x0000_i1025" type="#_x0000_t75" style="width:113pt;height:18pt" o:ole="">
            <v:imagedata r:id="rId9" o:title=""/>
          </v:shape>
          <o:OLEObject Type="Embed" ProgID="Equation.DSMT4" ShapeID="_x0000_i1025" DrawAspect="Content" ObjectID="_1697025417" r:id="rId10"/>
        </w:object>
      </w:r>
      <w:r>
        <w:rPr>
          <w:rFonts w:hAnsi="宋体"/>
        </w:rPr>
        <w:t>，求</w:t>
      </w:r>
      <w:r w:rsidR="00D14AF6" w:rsidRPr="00D14AF6">
        <w:rPr>
          <w:position w:val="-10"/>
        </w:rPr>
        <w:object w:dxaOrig="580" w:dyaOrig="320">
          <v:shape id="_x0000_i1026" type="#_x0000_t75" style="width:29pt;height:16pt" o:ole="">
            <v:imagedata r:id="rId11" o:title=""/>
          </v:shape>
          <o:OLEObject Type="Embed" ProgID="Equation.DSMT4" ShapeID="_x0000_i1026" DrawAspect="Content" ObjectID="_1697025418" r:id="rId12"/>
        </w:object>
      </w:r>
      <w:r>
        <w:rPr>
          <w:rFonts w:hAnsi="宋体"/>
        </w:rPr>
        <w:t>的零点个数</w:t>
      </w:r>
      <w:r w:rsidR="003E4CF2">
        <w:rPr>
          <w:rFonts w:hAnsi="宋体" w:hint="eastAsia"/>
        </w:rPr>
        <w:t>为</w:t>
      </w:r>
      <w:r>
        <w:rPr>
          <w:rFonts w:hAnsi="宋体"/>
        </w:rPr>
        <w:t>(</w:t>
      </w:r>
      <w:r>
        <w:t xml:space="preserve">  </w:t>
      </w:r>
      <w:r w:rsidR="00BA5D1D">
        <w:rPr>
          <w:rFonts w:hint="eastAsia"/>
        </w:rPr>
        <w:t xml:space="preserve">  </w:t>
      </w:r>
      <w:r>
        <w:rPr>
          <w:rFonts w:hAnsi="宋体"/>
        </w:rPr>
        <w:t>)</w:t>
      </w:r>
    </w:p>
    <w:p w:rsidR="00382F7D" w:rsidRDefault="00BA5D1D" w:rsidP="002407BE">
      <w:pPr>
        <w:ind w:firstLineChars="200" w:firstLine="480"/>
      </w:pPr>
      <w:r>
        <w:rPr>
          <w:rFonts w:hint="eastAsia"/>
        </w:rPr>
        <w:t xml:space="preserve">(A) </w:t>
      </w:r>
      <w:r w:rsidR="00D14AF6" w:rsidRPr="00D14AF6">
        <w:rPr>
          <w:position w:val="-6"/>
        </w:rPr>
        <w:object w:dxaOrig="200" w:dyaOrig="279">
          <v:shape id="_x0000_i1027" type="#_x0000_t75" style="width:10pt;height:14pt" o:ole="">
            <v:imagedata r:id="rId13" o:title=""/>
          </v:shape>
          <o:OLEObject Type="Embed" ProgID="Equation.DSMT4" ShapeID="_x0000_i1027" DrawAspect="Content" ObjectID="_1697025419" r:id="rId14"/>
        </w:object>
      </w:r>
      <w:r w:rsidR="003E4CF2">
        <w:rPr>
          <w:rFonts w:hint="eastAsia"/>
        </w:rPr>
        <w:t>．</w:t>
      </w:r>
      <w:r w:rsidR="00382F7D">
        <w:tab/>
      </w:r>
      <w:r w:rsidR="00382F7D">
        <w:tab/>
      </w:r>
      <w:r w:rsidR="00382F7D">
        <w:tab/>
      </w:r>
      <w:r>
        <w:rPr>
          <w:rFonts w:hint="eastAsia"/>
        </w:rPr>
        <w:t xml:space="preserve">(B) </w:t>
      </w:r>
      <w:r w:rsidR="00D14AF6" w:rsidRPr="00025957">
        <w:rPr>
          <w:position w:val="-4"/>
        </w:rPr>
        <w:object w:dxaOrig="180" w:dyaOrig="260">
          <v:shape id="_x0000_i1028" type="#_x0000_t75" style="width:9pt;height:13pt" o:ole="">
            <v:imagedata r:id="rId15" o:title=""/>
          </v:shape>
          <o:OLEObject Type="Embed" ProgID="Equation.DSMT4" ShapeID="_x0000_i1028" DrawAspect="Content" ObjectID="_1697025420" r:id="rId16"/>
        </w:object>
      </w:r>
      <w:r w:rsidR="003E4CF2">
        <w:rPr>
          <w:rFonts w:hint="eastAsia"/>
        </w:rPr>
        <w:t>．</w:t>
      </w:r>
      <w:r w:rsidR="003E4CF2">
        <w:rPr>
          <w:rFonts w:hint="eastAsia"/>
        </w:rPr>
        <w:tab/>
      </w:r>
      <w:r w:rsidR="003E4CF2">
        <w:rPr>
          <w:rFonts w:hint="eastAsia"/>
        </w:rPr>
        <w:tab/>
      </w:r>
      <w:r w:rsidR="003E4CF2">
        <w:rPr>
          <w:rFonts w:hint="eastAsia"/>
        </w:rPr>
        <w:tab/>
      </w:r>
      <w:r>
        <w:rPr>
          <w:rFonts w:hint="eastAsia"/>
        </w:rPr>
        <w:t xml:space="preserve">(C) </w:t>
      </w:r>
      <w:r w:rsidR="00D14AF6" w:rsidRPr="00025957">
        <w:rPr>
          <w:position w:val="-4"/>
        </w:rPr>
        <w:object w:dxaOrig="180" w:dyaOrig="260">
          <v:shape id="_x0000_i1029" type="#_x0000_t75" style="width:9pt;height:13pt" o:ole="">
            <v:imagedata r:id="rId17" o:title=""/>
          </v:shape>
          <o:OLEObject Type="Embed" ProgID="Equation.DSMT4" ShapeID="_x0000_i1029" DrawAspect="Content" ObjectID="_1697025421" r:id="rId18"/>
        </w:object>
      </w:r>
      <w:r w:rsidR="003E4CF2">
        <w:rPr>
          <w:rFonts w:hint="eastAsia"/>
        </w:rPr>
        <w:t>．</w:t>
      </w:r>
      <w:r w:rsidR="00382F7D">
        <w:tab/>
      </w:r>
      <w:r w:rsidR="00382F7D">
        <w:tab/>
      </w:r>
      <w:r w:rsidR="00382F7D">
        <w:tab/>
      </w:r>
      <w:r>
        <w:rPr>
          <w:rFonts w:hint="eastAsia"/>
        </w:rPr>
        <w:t xml:space="preserve">(D) </w:t>
      </w:r>
      <w:r w:rsidR="00D14AF6" w:rsidRPr="00D14AF6">
        <w:rPr>
          <w:position w:val="-6"/>
        </w:rPr>
        <w:object w:dxaOrig="180" w:dyaOrig="279">
          <v:shape id="_x0000_i1030" type="#_x0000_t75" style="width:9pt;height:14pt" o:ole="">
            <v:imagedata r:id="rId19" o:title=""/>
          </v:shape>
          <o:OLEObject Type="Embed" ProgID="Equation.DSMT4" ShapeID="_x0000_i1030" DrawAspect="Content" ObjectID="_1697025422" r:id="rId20"/>
        </w:object>
      </w:r>
      <w:r w:rsidR="003E4CF2">
        <w:rPr>
          <w:rFonts w:hint="eastAsia"/>
        </w:rPr>
        <w:t>．</w:t>
      </w:r>
    </w:p>
    <w:p w:rsidR="002407BE" w:rsidRDefault="002407BE" w:rsidP="002407BE">
      <w:pPr>
        <w:outlineLvl w:val="0"/>
        <w:rPr>
          <w:szCs w:val="21"/>
        </w:rPr>
      </w:pPr>
    </w:p>
    <w:p w:rsidR="00382F7D" w:rsidRDefault="002407BE" w:rsidP="003E4CF2">
      <w:pPr>
        <w:ind w:left="480" w:hangingChars="200" w:hanging="480"/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(D)</w:t>
      </w:r>
      <w:r>
        <w:rPr>
          <w:rFonts w:hint="eastAsia"/>
        </w:rPr>
        <w:t>．</w:t>
      </w:r>
      <w:r w:rsidR="00382F7D">
        <w:rPr>
          <w:rFonts w:hint="eastAsia"/>
        </w:rPr>
        <w:t>因为</w:t>
      </w:r>
      <w:r w:rsidR="00D14AF6" w:rsidRPr="00D14AF6">
        <w:rPr>
          <w:position w:val="-10"/>
        </w:rPr>
        <w:object w:dxaOrig="2220" w:dyaOrig="320">
          <v:shape id="_x0000_i1031" type="#_x0000_t75" style="width:111pt;height:16pt" o:ole="">
            <v:imagedata r:id="rId21" o:title=""/>
          </v:shape>
          <o:OLEObject Type="Embed" ProgID="Equation.DSMT4" ShapeID="_x0000_i1031" DrawAspect="Content" ObjectID="_1697025423" r:id="rId22"/>
        </w:object>
      </w:r>
      <w:r w:rsidR="00382F7D">
        <w:rPr>
          <w:rFonts w:hint="eastAsia"/>
        </w:rPr>
        <w:t>，由罗尔定理知至少有</w:t>
      </w:r>
      <w:r w:rsidR="00D14AF6" w:rsidRPr="00D14AF6">
        <w:rPr>
          <w:position w:val="-12"/>
        </w:rPr>
        <w:object w:dxaOrig="960" w:dyaOrig="360">
          <v:shape id="_x0000_i1032" type="#_x0000_t75" style="width:48pt;height:18pt" o:ole="">
            <v:imagedata r:id="rId23" o:title=""/>
          </v:shape>
          <o:OLEObject Type="Embed" ProgID="Equation.DSMT4" ShapeID="_x0000_i1032" DrawAspect="Content" ObjectID="_1697025424" r:id="rId24"/>
        </w:object>
      </w:r>
      <w:r w:rsidR="00382F7D">
        <w:rPr>
          <w:rFonts w:hint="eastAsia"/>
        </w:rPr>
        <w:t>，</w:t>
      </w:r>
      <w:r w:rsidR="00D14AF6" w:rsidRPr="00D14AF6">
        <w:rPr>
          <w:position w:val="-12"/>
        </w:rPr>
        <w:object w:dxaOrig="960" w:dyaOrig="360">
          <v:shape id="_x0000_i1033" type="#_x0000_t75" style="width:48pt;height:18pt" o:ole="">
            <v:imagedata r:id="rId25" o:title=""/>
          </v:shape>
          <o:OLEObject Type="Embed" ProgID="Equation.DSMT4" ShapeID="_x0000_i1033" DrawAspect="Content" ObjectID="_1697025425" r:id="rId26"/>
        </w:object>
      </w:r>
      <w:r w:rsidR="00382F7D">
        <w:rPr>
          <w:rFonts w:hint="eastAsia"/>
        </w:rPr>
        <w:t>使</w:t>
      </w:r>
      <w:r w:rsidR="00D14AF6" w:rsidRPr="00D14AF6">
        <w:rPr>
          <w:position w:val="-12"/>
        </w:rPr>
        <w:object w:dxaOrig="1820" w:dyaOrig="360">
          <v:shape id="_x0000_i1034" type="#_x0000_t75" style="width:91pt;height:18pt" o:ole="">
            <v:imagedata r:id="rId27" o:title=""/>
          </v:shape>
          <o:OLEObject Type="Embed" ProgID="Equation.DSMT4" ShapeID="_x0000_i1034" DrawAspect="Content" ObjectID="_1697025426" r:id="rId28"/>
        </w:object>
      </w:r>
      <w:r w:rsidR="00382F7D">
        <w:rPr>
          <w:rFonts w:hint="eastAsia"/>
        </w:rPr>
        <w:t>，所以</w:t>
      </w:r>
      <w:r w:rsidR="00D14AF6" w:rsidRPr="00D14AF6">
        <w:rPr>
          <w:position w:val="-10"/>
        </w:rPr>
        <w:object w:dxaOrig="580" w:dyaOrig="320">
          <v:shape id="_x0000_i1035" type="#_x0000_t75" style="width:29pt;height:16pt" o:ole="">
            <v:imagedata r:id="rId29" o:title=""/>
          </v:shape>
          <o:OLEObject Type="Embed" ProgID="Equation.DSMT4" ShapeID="_x0000_i1035" DrawAspect="Content" ObjectID="_1697025427" r:id="rId30"/>
        </w:object>
      </w:r>
      <w:r w:rsidR="00382F7D">
        <w:rPr>
          <w:rFonts w:hint="eastAsia"/>
        </w:rPr>
        <w:t>至少有两个零点</w:t>
      </w:r>
      <w:r w:rsidR="003E4CF2">
        <w:rPr>
          <w:rFonts w:hint="eastAsia"/>
        </w:rPr>
        <w:t>．又</w:t>
      </w:r>
      <w:r w:rsidR="00382F7D">
        <w:rPr>
          <w:rFonts w:hint="eastAsia"/>
        </w:rPr>
        <w:t>由于三次方程</w:t>
      </w:r>
      <w:r w:rsidR="00D14AF6" w:rsidRPr="00D14AF6">
        <w:rPr>
          <w:position w:val="-10"/>
        </w:rPr>
        <w:object w:dxaOrig="940" w:dyaOrig="320">
          <v:shape id="_x0000_i1036" type="#_x0000_t75" style="width:47pt;height:16pt" o:ole="">
            <v:imagedata r:id="rId31" o:title=""/>
          </v:shape>
          <o:OLEObject Type="Embed" ProgID="Equation.DSMT4" ShapeID="_x0000_i1036" DrawAspect="Content" ObjectID="_1697025428" r:id="rId32"/>
        </w:object>
      </w:r>
      <w:r w:rsidR="00382F7D">
        <w:rPr>
          <w:rFonts w:hint="eastAsia"/>
        </w:rPr>
        <w:t>的实根不是三个就是一个，故</w:t>
      </w:r>
      <w:r w:rsidR="00D14AF6" w:rsidRPr="00D14AF6">
        <w:rPr>
          <w:position w:val="-10"/>
        </w:rPr>
        <w:object w:dxaOrig="580" w:dyaOrig="320">
          <v:shape id="_x0000_i1037" type="#_x0000_t75" style="width:29pt;height:16pt" o:ole="">
            <v:imagedata r:id="rId33" o:title=""/>
          </v:shape>
          <o:OLEObject Type="Embed" ProgID="Equation.DSMT4" ShapeID="_x0000_i1037" DrawAspect="Content" ObjectID="_1697025429" r:id="rId34"/>
        </w:object>
      </w:r>
      <w:r w:rsidR="003E4CF2">
        <w:rPr>
          <w:rFonts w:hint="eastAsia"/>
        </w:rPr>
        <w:t>的零点个数为</w:t>
      </w:r>
      <w:r w:rsidR="00D14AF6" w:rsidRPr="00D14AF6">
        <w:rPr>
          <w:position w:val="-6"/>
        </w:rPr>
        <w:object w:dxaOrig="180" w:dyaOrig="279">
          <v:shape id="_x0000_i1038" type="#_x0000_t75" style="width:9pt;height:14pt" o:ole="">
            <v:imagedata r:id="rId35" o:title=""/>
          </v:shape>
          <o:OLEObject Type="Embed" ProgID="Equation.DSMT4" ShapeID="_x0000_i1038" DrawAspect="Content" ObjectID="_1697025430" r:id="rId36"/>
        </w:object>
      </w:r>
      <w:r w:rsidR="003E4CF2">
        <w:rPr>
          <w:rFonts w:hint="eastAsia"/>
        </w:rPr>
        <w:t>．</w:t>
      </w:r>
    </w:p>
    <w:p w:rsidR="00382F7D" w:rsidRDefault="00382F7D" w:rsidP="00382F7D"/>
    <w:p w:rsidR="00584CB5" w:rsidRPr="00686C06" w:rsidRDefault="00584CB5" w:rsidP="00382F7D"/>
    <w:p w:rsidR="00801492" w:rsidRDefault="00382F7D" w:rsidP="00584CB5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 w:hint="eastAsia"/>
        </w:rPr>
        <w:t>如图，</w:t>
      </w:r>
      <w:r>
        <w:rPr>
          <w:rFonts w:hAnsi="宋体"/>
        </w:rPr>
        <w:t>曲线段方程为</w:t>
      </w:r>
      <w:r w:rsidR="00D14AF6" w:rsidRPr="00D14AF6">
        <w:rPr>
          <w:position w:val="-10"/>
        </w:rPr>
        <w:object w:dxaOrig="920" w:dyaOrig="320">
          <v:shape id="_x0000_i1039" type="#_x0000_t75" style="width:46pt;height:16pt" o:ole="">
            <v:imagedata r:id="rId37" o:title=""/>
          </v:shape>
          <o:OLEObject Type="Embed" ProgID="Equation.DSMT4" ShapeID="_x0000_i1039" DrawAspect="Content" ObjectID="_1697025431" r:id="rId38"/>
        </w:object>
      </w:r>
      <w:r>
        <w:rPr>
          <w:rFonts w:hint="eastAsia"/>
        </w:rPr>
        <w:t>，</w:t>
      </w:r>
      <w:r>
        <w:rPr>
          <w:rFonts w:hAnsi="宋体"/>
        </w:rPr>
        <w:t>函数在区间</w:t>
      </w:r>
      <w:r w:rsidR="00D14AF6" w:rsidRPr="00D14AF6">
        <w:rPr>
          <w:position w:val="-10"/>
        </w:rPr>
        <w:object w:dxaOrig="540" w:dyaOrig="320">
          <v:shape id="_x0000_i1040" type="#_x0000_t75" style="width:27pt;height:16pt" o:ole="">
            <v:imagedata r:id="rId39" o:title=""/>
          </v:shape>
          <o:OLEObject Type="Embed" ProgID="Equation.DSMT4" ShapeID="_x0000_i1040" DrawAspect="Content" ObjectID="_1697025432" r:id="rId40"/>
        </w:object>
      </w:r>
      <w:r>
        <w:rPr>
          <w:rFonts w:hAnsi="宋体"/>
        </w:rPr>
        <w:t>上有连续导数，则定积分</w:t>
      </w:r>
      <w:r w:rsidR="00D14AF6" w:rsidRPr="00D14AF6">
        <w:rPr>
          <w:position w:val="-18"/>
        </w:rPr>
        <w:object w:dxaOrig="1120" w:dyaOrig="520">
          <v:shape id="_x0000_i1041" type="#_x0000_t75" style="width:56pt;height:26pt" o:ole="">
            <v:imagedata r:id="rId41" o:title=""/>
          </v:shape>
          <o:OLEObject Type="Embed" ProgID="Equation.DSMT4" ShapeID="_x0000_i1041" DrawAspect="Content" ObjectID="_1697025433" r:id="rId42"/>
        </w:object>
      </w:r>
      <w:r>
        <w:rPr>
          <w:rFonts w:hAnsi="宋体"/>
        </w:rPr>
        <w:t>等于</w:t>
      </w:r>
      <w:r>
        <w:rPr>
          <w:rFonts w:hAnsi="宋体"/>
        </w:rPr>
        <w:t>(</w:t>
      </w:r>
      <w:r>
        <w:t xml:space="preserve">  </w:t>
      </w:r>
      <w:r w:rsidR="00BA5D1D">
        <w:rPr>
          <w:rFonts w:hint="eastAsia"/>
        </w:rPr>
        <w:t xml:space="preserve"> </w:t>
      </w:r>
      <w:r>
        <w:t xml:space="preserve"> </w:t>
      </w:r>
      <w:r>
        <w:rPr>
          <w:rFonts w:hAnsi="宋体"/>
        </w:rPr>
        <w:t>)</w:t>
      </w:r>
    </w:p>
    <w:p w:rsidR="00382F7D" w:rsidRDefault="00AA2C2D" w:rsidP="00801492">
      <w:pPr>
        <w:ind w:left="480" w:hangingChars="200" w:hanging="480"/>
        <w:jc w:val="center"/>
      </w:pPr>
      <w:r>
        <w:rPr>
          <w:noProof/>
        </w:rPr>
        <w:drawing>
          <wp:inline distT="0" distB="0" distL="0" distR="0">
            <wp:extent cx="2678043" cy="1847850"/>
            <wp:effectExtent l="19050" t="0" r="8007" b="0"/>
            <wp:docPr id="1" name="图片 0" descr="2008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1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653" cy="18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F7D" w:rsidRDefault="00BA5D1D" w:rsidP="00584CB5">
      <w:pPr>
        <w:ind w:firstLineChars="200" w:firstLine="480"/>
      </w:pPr>
      <w:r>
        <w:rPr>
          <w:rFonts w:hint="eastAsia"/>
        </w:rPr>
        <w:t xml:space="preserve">(A) </w:t>
      </w:r>
      <w:r w:rsidR="00382F7D">
        <w:rPr>
          <w:rFonts w:hAnsi="宋体"/>
        </w:rPr>
        <w:t>曲边梯形</w:t>
      </w:r>
      <w:r w:rsidR="00D14AF6" w:rsidRPr="00D14AF6">
        <w:rPr>
          <w:position w:val="-6"/>
        </w:rPr>
        <w:object w:dxaOrig="680" w:dyaOrig="279">
          <v:shape id="_x0000_i1042" type="#_x0000_t75" style="width:34pt;height:14pt" o:ole="">
            <v:imagedata r:id="rId44" o:title=""/>
          </v:shape>
          <o:OLEObject Type="Embed" ProgID="Equation.DSMT4" ShapeID="_x0000_i1042" DrawAspect="Content" ObjectID="_1697025434" r:id="rId45"/>
        </w:object>
      </w:r>
      <w:r w:rsidR="00382F7D">
        <w:rPr>
          <w:rFonts w:hAnsi="宋体"/>
        </w:rPr>
        <w:t>面积</w:t>
      </w:r>
      <w:r w:rsidR="00584CB5">
        <w:rPr>
          <w:rFonts w:hint="eastAsia"/>
        </w:rPr>
        <w:t>．</w:t>
      </w:r>
      <w:r w:rsidR="00584CB5">
        <w:rPr>
          <w:rFonts w:hint="eastAsia"/>
        </w:rPr>
        <w:tab/>
      </w:r>
      <w:r w:rsidR="00584CB5">
        <w:rPr>
          <w:rFonts w:hint="eastAsia"/>
        </w:rPr>
        <w:tab/>
      </w:r>
      <w:r w:rsidR="00584CB5">
        <w:rPr>
          <w:rFonts w:hint="eastAsia"/>
        </w:rPr>
        <w:tab/>
      </w:r>
      <w:r w:rsidR="00584CB5">
        <w:tab/>
      </w:r>
      <w:r>
        <w:rPr>
          <w:rFonts w:hint="eastAsia"/>
        </w:rPr>
        <w:t xml:space="preserve">(B) </w:t>
      </w:r>
      <w:r w:rsidR="00382F7D">
        <w:rPr>
          <w:rFonts w:hAnsi="宋体"/>
        </w:rPr>
        <w:t>梯形</w:t>
      </w:r>
      <w:r w:rsidR="00D14AF6" w:rsidRPr="00D14AF6">
        <w:rPr>
          <w:position w:val="-6"/>
        </w:rPr>
        <w:object w:dxaOrig="680" w:dyaOrig="279">
          <v:shape id="_x0000_i1043" type="#_x0000_t75" style="width:34pt;height:14pt" o:ole="">
            <v:imagedata r:id="rId46" o:title=""/>
          </v:shape>
          <o:OLEObject Type="Embed" ProgID="Equation.DSMT4" ShapeID="_x0000_i1043" DrawAspect="Content" ObjectID="_1697025435" r:id="rId47"/>
        </w:object>
      </w:r>
      <w:r w:rsidR="00382F7D">
        <w:rPr>
          <w:rFonts w:hAnsi="宋体"/>
        </w:rPr>
        <w:t>面积</w:t>
      </w:r>
      <w:r w:rsidR="00584CB5">
        <w:rPr>
          <w:rFonts w:hint="eastAsia"/>
        </w:rPr>
        <w:t>．</w:t>
      </w:r>
    </w:p>
    <w:p w:rsidR="00382F7D" w:rsidRDefault="00BA5D1D" w:rsidP="00EB29A1">
      <w:pPr>
        <w:ind w:firstLineChars="200" w:firstLine="480"/>
      </w:pPr>
      <w:r>
        <w:rPr>
          <w:rFonts w:hint="eastAsia"/>
        </w:rPr>
        <w:t xml:space="preserve">(C) </w:t>
      </w:r>
      <w:r w:rsidR="00382F7D">
        <w:rPr>
          <w:rFonts w:hAnsi="宋体"/>
        </w:rPr>
        <w:t>曲边三角形</w:t>
      </w:r>
      <w:r w:rsidR="00D14AF6" w:rsidRPr="00D14AF6">
        <w:rPr>
          <w:position w:val="-6"/>
        </w:rPr>
        <w:object w:dxaOrig="520" w:dyaOrig="279">
          <v:shape id="_x0000_i1044" type="#_x0000_t75" style="width:26pt;height:14pt" o:ole="">
            <v:imagedata r:id="rId48" o:title=""/>
          </v:shape>
          <o:OLEObject Type="Embed" ProgID="Equation.DSMT4" ShapeID="_x0000_i1044" DrawAspect="Content" ObjectID="_1697025436" r:id="rId49"/>
        </w:object>
      </w:r>
      <w:r w:rsidR="00382F7D">
        <w:rPr>
          <w:rFonts w:hAnsi="宋体"/>
        </w:rPr>
        <w:t>面积</w:t>
      </w:r>
      <w:r w:rsidR="00584CB5">
        <w:rPr>
          <w:rFonts w:hint="eastAsia"/>
        </w:rPr>
        <w:t>．</w:t>
      </w:r>
      <w:r w:rsidR="00382F7D">
        <w:tab/>
      </w:r>
      <w:r w:rsidR="00382F7D">
        <w:tab/>
      </w:r>
      <w:r w:rsidR="00382F7D">
        <w:tab/>
      </w:r>
      <w:r w:rsidR="00584CB5">
        <w:rPr>
          <w:rFonts w:hint="eastAsia"/>
        </w:rPr>
        <w:tab/>
      </w:r>
      <w:r>
        <w:rPr>
          <w:rFonts w:hint="eastAsia"/>
        </w:rPr>
        <w:t xml:space="preserve">(D) </w:t>
      </w:r>
      <w:r w:rsidR="00382F7D">
        <w:rPr>
          <w:rFonts w:hAnsi="宋体"/>
        </w:rPr>
        <w:t>三角形</w:t>
      </w:r>
      <w:r w:rsidR="00D14AF6" w:rsidRPr="00D14AF6">
        <w:rPr>
          <w:position w:val="-6"/>
        </w:rPr>
        <w:object w:dxaOrig="520" w:dyaOrig="279">
          <v:shape id="_x0000_i1045" type="#_x0000_t75" style="width:26pt;height:14pt" o:ole="">
            <v:imagedata r:id="rId50" o:title=""/>
          </v:shape>
          <o:OLEObject Type="Embed" ProgID="Equation.DSMT4" ShapeID="_x0000_i1045" DrawAspect="Content" ObjectID="_1697025437" r:id="rId51"/>
        </w:object>
      </w:r>
      <w:r w:rsidR="00382F7D">
        <w:rPr>
          <w:rFonts w:hAnsi="宋体"/>
        </w:rPr>
        <w:t>面积</w:t>
      </w:r>
      <w:r w:rsidR="00584CB5">
        <w:rPr>
          <w:rFonts w:hint="eastAsia"/>
        </w:rPr>
        <w:t>．</w:t>
      </w:r>
    </w:p>
    <w:p w:rsidR="002407BE" w:rsidRDefault="002407BE" w:rsidP="002407BE">
      <w:pPr>
        <w:outlineLvl w:val="0"/>
        <w:rPr>
          <w:szCs w:val="21"/>
        </w:rPr>
      </w:pPr>
    </w:p>
    <w:p w:rsidR="00584CB5" w:rsidRDefault="002407BE" w:rsidP="00382F7D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(C)</w:t>
      </w:r>
      <w:r>
        <w:rPr>
          <w:rFonts w:hint="eastAsia"/>
        </w:rPr>
        <w:t>．</w:t>
      </w:r>
      <w:r w:rsidR="00584CB5">
        <w:rPr>
          <w:rFonts w:hint="eastAsia"/>
        </w:rPr>
        <w:t>由分部积分法可得</w:t>
      </w:r>
    </w:p>
    <w:p w:rsidR="00382F7D" w:rsidRPr="00686C06" w:rsidRDefault="00D14AF6" w:rsidP="00584CB5">
      <w:pPr>
        <w:ind w:leftChars="200" w:left="480"/>
        <w:jc w:val="center"/>
      </w:pPr>
      <w:r w:rsidRPr="00D14AF6">
        <w:rPr>
          <w:position w:val="-18"/>
        </w:rPr>
        <w:object w:dxaOrig="6660" w:dyaOrig="520">
          <v:shape id="_x0000_i1046" type="#_x0000_t75" style="width:333pt;height:26pt" o:ole="">
            <v:imagedata r:id="rId52" o:title=""/>
          </v:shape>
          <o:OLEObject Type="Embed" ProgID="Equation.DSMT4" ShapeID="_x0000_i1046" DrawAspect="Content" ObjectID="_1697025438" r:id="rId53"/>
        </w:object>
      </w:r>
    </w:p>
    <w:p w:rsidR="00382F7D" w:rsidRDefault="00584CB5" w:rsidP="00584CB5">
      <w:pPr>
        <w:ind w:leftChars="200" w:left="480"/>
        <w:rPr>
          <w:rFonts w:hAnsi="宋体"/>
        </w:rPr>
      </w:pPr>
      <w:r>
        <w:rPr>
          <w:rFonts w:hAnsi="宋体" w:hint="eastAsia"/>
        </w:rPr>
        <w:t>因为</w:t>
      </w:r>
      <w:r w:rsidR="00D14AF6" w:rsidRPr="00D14AF6">
        <w:rPr>
          <w:position w:val="-10"/>
        </w:rPr>
        <w:object w:dxaOrig="620" w:dyaOrig="320">
          <v:shape id="_x0000_i1047" type="#_x0000_t75" style="width:31pt;height:16pt" o:ole="">
            <v:imagedata r:id="rId54" o:title=""/>
          </v:shape>
          <o:OLEObject Type="Embed" ProgID="Equation.DSMT4" ShapeID="_x0000_i1047" DrawAspect="Content" ObjectID="_1697025439" r:id="rId55"/>
        </w:object>
      </w:r>
      <w:r w:rsidR="00382F7D" w:rsidRPr="00686C06">
        <w:rPr>
          <w:rFonts w:hAnsi="宋体"/>
        </w:rPr>
        <w:t>是矩形</w:t>
      </w:r>
      <w:r w:rsidR="00D14AF6" w:rsidRPr="00D14AF6">
        <w:rPr>
          <w:position w:val="-6"/>
        </w:rPr>
        <w:object w:dxaOrig="680" w:dyaOrig="279">
          <v:shape id="_x0000_i1048" type="#_x0000_t75" style="width:34pt;height:14pt" o:ole="">
            <v:imagedata r:id="rId56" o:title=""/>
          </v:shape>
          <o:OLEObject Type="Embed" ProgID="Equation.DSMT4" ShapeID="_x0000_i1048" DrawAspect="Content" ObjectID="_1697025440" r:id="rId57"/>
        </w:object>
      </w:r>
      <w:r w:rsidR="00382F7D" w:rsidRPr="00686C06">
        <w:rPr>
          <w:rFonts w:hAnsi="宋体"/>
        </w:rPr>
        <w:t>面积，</w:t>
      </w:r>
      <w:r w:rsidR="00D14AF6" w:rsidRPr="00D14AF6">
        <w:rPr>
          <w:position w:val="-18"/>
        </w:rPr>
        <w:object w:dxaOrig="1020" w:dyaOrig="520">
          <v:shape id="_x0000_i1049" type="#_x0000_t75" style="width:51pt;height:26pt" o:ole="">
            <v:imagedata r:id="rId58" o:title=""/>
          </v:shape>
          <o:OLEObject Type="Embed" ProgID="Equation.DSMT4" ShapeID="_x0000_i1049" DrawAspect="Content" ObjectID="_1697025441" r:id="rId59"/>
        </w:object>
      </w:r>
      <w:r w:rsidR="00382F7D" w:rsidRPr="00686C06">
        <w:rPr>
          <w:rFonts w:hAnsi="宋体"/>
        </w:rPr>
        <w:t>为曲边梯形</w:t>
      </w:r>
      <w:r w:rsidR="00D14AF6" w:rsidRPr="00D14AF6">
        <w:rPr>
          <w:position w:val="-6"/>
        </w:rPr>
        <w:object w:dxaOrig="680" w:dyaOrig="279">
          <v:shape id="_x0000_i1050" type="#_x0000_t75" style="width:34pt;height:14pt" o:ole="">
            <v:imagedata r:id="rId60" o:title=""/>
          </v:shape>
          <o:OLEObject Type="Embed" ProgID="Equation.DSMT4" ShapeID="_x0000_i1050" DrawAspect="Content" ObjectID="_1697025442" r:id="rId61"/>
        </w:object>
      </w:r>
      <w:r w:rsidR="00382F7D" w:rsidRPr="00686C06">
        <w:rPr>
          <w:rFonts w:hAnsi="宋体"/>
        </w:rPr>
        <w:t>的面积，所以</w:t>
      </w:r>
      <w:r w:rsidR="00D14AF6" w:rsidRPr="00D14AF6">
        <w:rPr>
          <w:position w:val="-18"/>
        </w:rPr>
        <w:object w:dxaOrig="1140" w:dyaOrig="520">
          <v:shape id="_x0000_i1051" type="#_x0000_t75" style="width:57pt;height:26pt" o:ole="">
            <v:imagedata r:id="rId62" o:title=""/>
          </v:shape>
          <o:OLEObject Type="Embed" ProgID="Equation.DSMT4" ShapeID="_x0000_i1051" DrawAspect="Content" ObjectID="_1697025443" r:id="rId63"/>
        </w:object>
      </w:r>
      <w:r w:rsidR="00382F7D" w:rsidRPr="00686C06">
        <w:rPr>
          <w:rFonts w:hAnsi="宋体"/>
        </w:rPr>
        <w:t>为曲边三角形的面积</w:t>
      </w:r>
      <w:r w:rsidR="00382F7D">
        <w:rPr>
          <w:rFonts w:hAnsi="宋体"/>
        </w:rPr>
        <w:t>．</w:t>
      </w:r>
    </w:p>
    <w:p w:rsidR="00382F7D" w:rsidRPr="00686C06" w:rsidRDefault="00382F7D" w:rsidP="00382F7D"/>
    <w:p w:rsidR="00BE4299" w:rsidRPr="00D25075" w:rsidRDefault="00BE4299" w:rsidP="00BE4299"/>
    <w:p w:rsidR="00BE4299" w:rsidRPr="00D25075" w:rsidRDefault="00BE4299" w:rsidP="00BE4299">
      <w:pPr>
        <w:ind w:left="480" w:hangingChars="200" w:hanging="480"/>
      </w:pPr>
      <w:r>
        <w:rPr>
          <w:rFonts w:hAnsi="宋体"/>
        </w:rPr>
        <w:t>(</w:t>
      </w:r>
      <w:r w:rsidRPr="00D25075">
        <w:t>3</w:t>
      </w:r>
      <w:r>
        <w:rPr>
          <w:rFonts w:hAnsi="宋体"/>
        </w:rPr>
        <w:t>)</w:t>
      </w:r>
      <w:r w:rsidRPr="00BE4299">
        <w:rPr>
          <w:rStyle w:val="ae"/>
          <w:rFonts w:hint="eastAsia"/>
        </w:rPr>
        <w:t>【同试卷一第一</w:t>
      </w:r>
      <w:r w:rsidRPr="00BE4299">
        <w:rPr>
          <w:rStyle w:val="ae"/>
          <w:rFonts w:hint="eastAsia"/>
        </w:rPr>
        <w:t>(3)</w:t>
      </w:r>
      <w:r w:rsidRPr="00BE4299">
        <w:rPr>
          <w:rStyle w:val="ae"/>
          <w:rFonts w:hint="eastAsia"/>
        </w:rPr>
        <w:t>题】</w:t>
      </w:r>
      <w:r w:rsidRPr="00D25075">
        <w:rPr>
          <w:rFonts w:hAnsi="宋体"/>
        </w:rPr>
        <w:t>在下列微分方程中，以</w:t>
      </w:r>
      <w:r w:rsidR="00D14AF6" w:rsidRPr="00D14AF6">
        <w:rPr>
          <w:position w:val="-12"/>
        </w:rPr>
        <w:object w:dxaOrig="2960" w:dyaOrig="380">
          <v:shape id="_x0000_i1052" type="#_x0000_t75" style="width:148pt;height:19pt" o:ole="">
            <v:imagedata r:id="rId64" o:title=""/>
          </v:shape>
          <o:OLEObject Type="Embed" ProgID="Equation.DSMT4" ShapeID="_x0000_i1052" DrawAspect="Content" ObjectID="_1697025444" r:id="rId65"/>
        </w:object>
      </w:r>
      <w:r>
        <w:rPr>
          <w:rFonts w:hAnsi="宋体" w:hint="eastAsia"/>
        </w:rPr>
        <w:t>（</w:t>
      </w:r>
      <w:r w:rsidR="00D14AF6" w:rsidRPr="00D14AF6">
        <w:rPr>
          <w:position w:val="-12"/>
        </w:rPr>
        <w:object w:dxaOrig="859" w:dyaOrig="360">
          <v:shape id="_x0000_i1053" type="#_x0000_t75" style="width:43pt;height:18pt" o:ole="">
            <v:imagedata r:id="rId66" o:title=""/>
          </v:shape>
          <o:OLEObject Type="Embed" ProgID="Equation.DSMT4" ShapeID="_x0000_i1053" DrawAspect="Content" ObjectID="_1697025445" r:id="rId67"/>
        </w:object>
      </w:r>
      <w:r w:rsidRPr="00D25075">
        <w:rPr>
          <w:rFonts w:hAnsi="宋体"/>
        </w:rPr>
        <w:t>为任意常数</w:t>
      </w:r>
      <w:r>
        <w:rPr>
          <w:rFonts w:hAnsi="宋体" w:hint="eastAsia"/>
        </w:rPr>
        <w:t>）</w:t>
      </w:r>
      <w:r w:rsidRPr="00D25075">
        <w:rPr>
          <w:rFonts w:hAnsi="宋体"/>
        </w:rPr>
        <w:t>为通解的是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BE4299" w:rsidRPr="00D25075" w:rsidRDefault="00BE4299" w:rsidP="00BE4299">
      <w:pPr>
        <w:ind w:leftChars="200" w:left="480"/>
      </w:pPr>
      <w:r>
        <w:rPr>
          <w:rFonts w:hint="eastAsia"/>
        </w:rPr>
        <w:t xml:space="preserve">(A) </w:t>
      </w:r>
      <w:r w:rsidR="00D14AF6" w:rsidRPr="00D14AF6">
        <w:rPr>
          <w:position w:val="-10"/>
        </w:rPr>
        <w:object w:dxaOrig="2200" w:dyaOrig="320">
          <v:shape id="_x0000_i1054" type="#_x0000_t75" style="width:110pt;height:16pt" o:ole="">
            <v:imagedata r:id="rId68" o:title=""/>
          </v:shape>
          <o:OLEObject Type="Embed" ProgID="Equation.DSMT4" ShapeID="_x0000_i1054" DrawAspect="Content" ObjectID="_1697025446" r:id="rId69"/>
        </w:object>
      </w:r>
      <w:r>
        <w:rPr>
          <w:rFonts w:hint="eastAsia"/>
        </w:rPr>
        <w:t>．</w:t>
      </w:r>
      <w:r w:rsidR="00BA5D1D">
        <w:tab/>
      </w:r>
      <w:r w:rsidR="00BA5D1D">
        <w:tab/>
      </w:r>
      <w:r>
        <w:rPr>
          <w:rFonts w:hint="eastAsia"/>
        </w:rPr>
        <w:t xml:space="preserve">(B) </w:t>
      </w:r>
      <w:r w:rsidR="00D14AF6" w:rsidRPr="00D14AF6">
        <w:rPr>
          <w:position w:val="-10"/>
        </w:rPr>
        <w:object w:dxaOrig="2200" w:dyaOrig="320">
          <v:shape id="_x0000_i1055" type="#_x0000_t75" style="width:110pt;height:16pt" o:ole="">
            <v:imagedata r:id="rId70" o:title=""/>
          </v:shape>
          <o:OLEObject Type="Embed" ProgID="Equation.DSMT4" ShapeID="_x0000_i1055" DrawAspect="Content" ObjectID="_1697025447" r:id="rId71"/>
        </w:object>
      </w:r>
      <w:r>
        <w:rPr>
          <w:rFonts w:hint="eastAsia"/>
        </w:rPr>
        <w:t>．</w:t>
      </w:r>
    </w:p>
    <w:p w:rsidR="00BE4299" w:rsidRDefault="00BE4299" w:rsidP="00BE4299">
      <w:pPr>
        <w:ind w:leftChars="200" w:left="480"/>
      </w:pPr>
      <w:r>
        <w:rPr>
          <w:rFonts w:hint="eastAsia"/>
        </w:rPr>
        <w:t xml:space="preserve">(C) </w:t>
      </w:r>
      <w:r w:rsidR="00D14AF6" w:rsidRPr="00D14AF6">
        <w:rPr>
          <w:position w:val="-10"/>
        </w:rPr>
        <w:object w:dxaOrig="2200" w:dyaOrig="320">
          <v:shape id="_x0000_i1056" type="#_x0000_t75" style="width:110pt;height:16pt" o:ole="">
            <v:imagedata r:id="rId72" o:title=""/>
          </v:shape>
          <o:OLEObject Type="Embed" ProgID="Equation.DSMT4" ShapeID="_x0000_i1056" DrawAspect="Content" ObjectID="_1697025448" r:id="rId73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 xml:space="preserve">(D) </w:t>
      </w:r>
      <w:r w:rsidR="00D14AF6" w:rsidRPr="00D14AF6">
        <w:rPr>
          <w:position w:val="-10"/>
        </w:rPr>
        <w:object w:dxaOrig="2200" w:dyaOrig="320">
          <v:shape id="_x0000_i1057" type="#_x0000_t75" style="width:110pt;height:16pt" o:ole="">
            <v:imagedata r:id="rId74" o:title=""/>
          </v:shape>
          <o:OLEObject Type="Embed" ProgID="Equation.DSMT4" ShapeID="_x0000_i1057" DrawAspect="Content" ObjectID="_1697025449" r:id="rId75"/>
        </w:object>
      </w:r>
      <w:r>
        <w:rPr>
          <w:rFonts w:hint="eastAsia"/>
        </w:rPr>
        <w:t>．</w:t>
      </w:r>
    </w:p>
    <w:p w:rsidR="00BE4299" w:rsidRDefault="00BE4299" w:rsidP="00BE4299">
      <w:pPr>
        <w:outlineLvl w:val="0"/>
        <w:rPr>
          <w:szCs w:val="21"/>
        </w:rPr>
      </w:pPr>
    </w:p>
    <w:p w:rsidR="00BE4299" w:rsidRDefault="00BE4299" w:rsidP="00BE4299">
      <w:pPr>
        <w:ind w:left="480" w:hangingChars="200" w:hanging="480"/>
      </w:pPr>
      <w:r w:rsidRPr="002760F2">
        <w:rPr>
          <w:rStyle w:val="af4"/>
          <w:rFonts w:hint="eastAsia"/>
        </w:rPr>
        <w:lastRenderedPageBreak/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(D)</w:t>
      </w:r>
      <w:r>
        <w:rPr>
          <w:rFonts w:hAnsi="宋体" w:hint="eastAsia"/>
          <w:szCs w:val="21"/>
        </w:rPr>
        <w:t>．</w:t>
      </w:r>
      <w:r w:rsidRPr="00AA38D0">
        <w:rPr>
          <w:rFonts w:hint="eastAsia"/>
        </w:rPr>
        <w:t>由通解的表达式可见此微分方程的三个特征</w:t>
      </w:r>
      <w:r>
        <w:rPr>
          <w:rFonts w:hint="eastAsia"/>
        </w:rPr>
        <w:t>根</w:t>
      </w:r>
      <w:r w:rsidRPr="00AA38D0">
        <w:rPr>
          <w:rFonts w:hint="eastAsia"/>
        </w:rPr>
        <w:t>分别为</w:t>
      </w:r>
      <w:r w:rsidR="00D14AF6" w:rsidRPr="00D14AF6">
        <w:rPr>
          <w:position w:val="-8"/>
        </w:rPr>
        <w:object w:dxaOrig="1280" w:dyaOrig="300">
          <v:shape id="_x0000_i1058" type="#_x0000_t75" style="width:64pt;height:15pt" o:ole="">
            <v:imagedata r:id="rId76" o:title=""/>
          </v:shape>
          <o:OLEObject Type="Embed" ProgID="Equation.DSMT4" ShapeID="_x0000_i1058" DrawAspect="Content" ObjectID="_1697025450" r:id="rId77"/>
        </w:object>
      </w:r>
      <w:r>
        <w:rPr>
          <w:rFonts w:hint="eastAsia"/>
        </w:rPr>
        <w:t>，所以特征方程为</w:t>
      </w:r>
      <w:r w:rsidR="00D14AF6" w:rsidRPr="00D14AF6">
        <w:rPr>
          <w:position w:val="-10"/>
        </w:rPr>
        <w:object w:dxaOrig="2420" w:dyaOrig="320">
          <v:shape id="_x0000_i1059" type="#_x0000_t75" style="width:121pt;height:16pt" o:ole="">
            <v:imagedata r:id="rId78" o:title=""/>
          </v:shape>
          <o:OLEObject Type="Embed" ProgID="Equation.DSMT4" ShapeID="_x0000_i1059" DrawAspect="Content" ObjectID="_1697025451" r:id="rId79"/>
        </w:object>
      </w:r>
      <w:r>
        <w:rPr>
          <w:rFonts w:hint="eastAsia"/>
        </w:rPr>
        <w:t>，即</w:t>
      </w:r>
      <w:r w:rsidR="00D14AF6" w:rsidRPr="00D14AF6">
        <w:rPr>
          <w:position w:val="-6"/>
        </w:rPr>
        <w:object w:dxaOrig="1840" w:dyaOrig="320">
          <v:shape id="_x0000_i1060" type="#_x0000_t75" style="width:92pt;height:16pt" o:ole="">
            <v:imagedata r:id="rId80" o:title=""/>
          </v:shape>
          <o:OLEObject Type="Embed" ProgID="Equation.DSMT4" ShapeID="_x0000_i1060" DrawAspect="Content" ObjectID="_1697025452" r:id="rId81"/>
        </w:object>
      </w:r>
      <w:r>
        <w:rPr>
          <w:rFonts w:hint="eastAsia"/>
        </w:rPr>
        <w:t>．于是该微分方程是</w:t>
      </w:r>
      <w:r w:rsidR="00D14AF6" w:rsidRPr="00D14AF6">
        <w:rPr>
          <w:position w:val="-10"/>
        </w:rPr>
        <w:object w:dxaOrig="2200" w:dyaOrig="320">
          <v:shape id="_x0000_i1061" type="#_x0000_t75" style="width:110pt;height:16pt" o:ole="">
            <v:imagedata r:id="rId82" o:title=""/>
          </v:shape>
          <o:OLEObject Type="Embed" ProgID="Equation.DSMT4" ShapeID="_x0000_i1061" DrawAspect="Content" ObjectID="_1697025453" r:id="rId83"/>
        </w:object>
      </w:r>
      <w:r>
        <w:rPr>
          <w:rFonts w:hint="eastAsia"/>
        </w:rPr>
        <w:t>．</w:t>
      </w:r>
    </w:p>
    <w:p w:rsidR="00382F7D" w:rsidRDefault="00382F7D" w:rsidP="00382F7D"/>
    <w:p w:rsidR="00BE4299" w:rsidRPr="00686C06" w:rsidRDefault="00BE4299" w:rsidP="00382F7D"/>
    <w:p w:rsidR="00382F7D" w:rsidRDefault="00382F7D" w:rsidP="00382F7D">
      <w:r>
        <w:rPr>
          <w:rFonts w:hAnsi="宋体"/>
        </w:rPr>
        <w:t>(</w:t>
      </w:r>
      <w:r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241F90">
        <w:rPr>
          <w:rFonts w:hAnsi="宋体" w:hint="eastAsia"/>
        </w:rPr>
        <w:t>设</w:t>
      </w:r>
      <w:r>
        <w:rPr>
          <w:rFonts w:hAnsi="宋体"/>
        </w:rPr>
        <w:t>函数</w:t>
      </w:r>
      <w:r w:rsidR="00D14AF6" w:rsidRPr="00D14AF6">
        <w:rPr>
          <w:position w:val="-32"/>
        </w:rPr>
        <w:object w:dxaOrig="1800" w:dyaOrig="740">
          <v:shape id="_x0000_i1062" type="#_x0000_t75" style="width:90pt;height:37pt" o:ole="">
            <v:imagedata r:id="rId84" o:title=""/>
          </v:shape>
          <o:OLEObject Type="Embed" ProgID="Equation.DSMT4" ShapeID="_x0000_i1062" DrawAspect="Content" ObjectID="_1697025454" r:id="rId85"/>
        </w:object>
      </w:r>
      <w:r w:rsidR="00241F90">
        <w:rPr>
          <w:rFonts w:hint="eastAsia"/>
        </w:rPr>
        <w:t>，则</w:t>
      </w:r>
      <w:r w:rsidR="00D14AF6" w:rsidRPr="00D14AF6">
        <w:rPr>
          <w:position w:val="-10"/>
        </w:rPr>
        <w:object w:dxaOrig="540" w:dyaOrig="320">
          <v:shape id="_x0000_i1063" type="#_x0000_t75" style="width:27pt;height:16pt" o:ole="">
            <v:imagedata r:id="rId86" o:title=""/>
          </v:shape>
          <o:OLEObject Type="Embed" ProgID="Equation.DSMT4" ShapeID="_x0000_i1063" DrawAspect="Content" ObjectID="_1697025455" r:id="rId87"/>
        </w:object>
      </w:r>
      <w:r w:rsidR="00241F90">
        <w:rPr>
          <w:rFonts w:hAnsi="宋体" w:hint="eastAsia"/>
        </w:rPr>
        <w:t>有</w:t>
      </w:r>
      <w:r>
        <w:t xml:space="preserve">(  </w:t>
      </w:r>
      <w:r w:rsidR="00BA5D1D">
        <w:rPr>
          <w:rFonts w:hint="eastAsia"/>
        </w:rPr>
        <w:t xml:space="preserve">  </w:t>
      </w:r>
      <w:r>
        <w:t>)</w:t>
      </w:r>
    </w:p>
    <w:p w:rsidR="00241F90" w:rsidRDefault="00BA5D1D" w:rsidP="00241F90">
      <w:pPr>
        <w:ind w:firstLineChars="200" w:firstLine="480"/>
      </w:pPr>
      <w:r>
        <w:rPr>
          <w:rFonts w:hint="eastAsia"/>
        </w:rPr>
        <w:t xml:space="preserve">(A) </w:t>
      </w:r>
      <w:r w:rsidR="00D14AF6" w:rsidRPr="00025957">
        <w:rPr>
          <w:position w:val="-4"/>
        </w:rPr>
        <w:object w:dxaOrig="180" w:dyaOrig="260">
          <v:shape id="_x0000_i1064" type="#_x0000_t75" style="width:9pt;height:13pt" o:ole="">
            <v:imagedata r:id="rId88" o:title=""/>
          </v:shape>
          <o:OLEObject Type="Embed" ProgID="Equation.DSMT4" ShapeID="_x0000_i1064" DrawAspect="Content" ObjectID="_1697025456" r:id="rId89"/>
        </w:object>
      </w:r>
      <w:r w:rsidR="00382F7D">
        <w:rPr>
          <w:rFonts w:hAnsi="宋体"/>
        </w:rPr>
        <w:t>个可去间断点，</w:t>
      </w:r>
      <w:r w:rsidR="00D14AF6" w:rsidRPr="00025957">
        <w:rPr>
          <w:position w:val="-4"/>
        </w:rPr>
        <w:object w:dxaOrig="180" w:dyaOrig="260">
          <v:shape id="_x0000_i1065" type="#_x0000_t75" style="width:9pt;height:13pt" o:ole="">
            <v:imagedata r:id="rId90" o:title=""/>
          </v:shape>
          <o:OLEObject Type="Embed" ProgID="Equation.DSMT4" ShapeID="_x0000_i1065" DrawAspect="Content" ObjectID="_1697025457" r:id="rId91"/>
        </w:object>
      </w:r>
      <w:r w:rsidR="00382F7D">
        <w:rPr>
          <w:rFonts w:hAnsi="宋体"/>
        </w:rPr>
        <w:t>个跳跃间断点</w:t>
      </w:r>
      <w:r w:rsidR="00241F90">
        <w:rPr>
          <w:rFonts w:hAnsi="宋体" w:hint="eastAsia"/>
        </w:rPr>
        <w:t>．</w:t>
      </w:r>
    </w:p>
    <w:p w:rsidR="00382F7D" w:rsidRDefault="00BA5D1D" w:rsidP="00241F90">
      <w:pPr>
        <w:ind w:firstLineChars="200" w:firstLine="480"/>
      </w:pPr>
      <w:r>
        <w:rPr>
          <w:rFonts w:hint="eastAsia"/>
        </w:rPr>
        <w:t xml:space="preserve">(B) </w:t>
      </w:r>
      <w:r w:rsidR="00D14AF6" w:rsidRPr="00025957">
        <w:rPr>
          <w:position w:val="-4"/>
        </w:rPr>
        <w:object w:dxaOrig="180" w:dyaOrig="260">
          <v:shape id="_x0000_i1066" type="#_x0000_t75" style="width:9pt;height:13pt" o:ole="">
            <v:imagedata r:id="rId92" o:title=""/>
          </v:shape>
          <o:OLEObject Type="Embed" ProgID="Equation.DSMT4" ShapeID="_x0000_i1066" DrawAspect="Content" ObjectID="_1697025458" r:id="rId93"/>
        </w:object>
      </w:r>
      <w:r w:rsidR="00382F7D">
        <w:rPr>
          <w:rFonts w:hAnsi="宋体"/>
        </w:rPr>
        <w:t>个</w:t>
      </w:r>
      <w:r w:rsidR="00241F90">
        <w:rPr>
          <w:rFonts w:hAnsi="宋体" w:hint="eastAsia"/>
        </w:rPr>
        <w:t>可去</w:t>
      </w:r>
      <w:r w:rsidR="00382F7D">
        <w:rPr>
          <w:rFonts w:hAnsi="宋体"/>
        </w:rPr>
        <w:t>间断点，</w:t>
      </w:r>
      <w:r w:rsidR="00D14AF6" w:rsidRPr="00025957">
        <w:rPr>
          <w:position w:val="-4"/>
        </w:rPr>
        <w:object w:dxaOrig="180" w:dyaOrig="260">
          <v:shape id="_x0000_i1067" type="#_x0000_t75" style="width:9pt;height:13pt" o:ole="">
            <v:imagedata r:id="rId94" o:title=""/>
          </v:shape>
          <o:OLEObject Type="Embed" ProgID="Equation.DSMT4" ShapeID="_x0000_i1067" DrawAspect="Content" ObjectID="_1697025459" r:id="rId95"/>
        </w:object>
      </w:r>
      <w:r w:rsidR="00382F7D">
        <w:rPr>
          <w:rFonts w:hAnsi="宋体"/>
        </w:rPr>
        <w:t>个无穷间断点</w:t>
      </w:r>
      <w:r w:rsidR="00241F90">
        <w:rPr>
          <w:rFonts w:hAnsi="宋体" w:hint="eastAsia"/>
        </w:rPr>
        <w:t>．</w:t>
      </w:r>
    </w:p>
    <w:p w:rsidR="00382F7D" w:rsidRDefault="00BA5D1D" w:rsidP="00382F7D">
      <w:pPr>
        <w:ind w:firstLineChars="200" w:firstLine="480"/>
      </w:pPr>
      <w:r>
        <w:rPr>
          <w:rFonts w:hint="eastAsia"/>
        </w:rPr>
        <w:t xml:space="preserve">(C) </w:t>
      </w:r>
      <w:r w:rsidR="00D14AF6" w:rsidRPr="00025957">
        <w:rPr>
          <w:position w:val="-4"/>
        </w:rPr>
        <w:object w:dxaOrig="180" w:dyaOrig="260">
          <v:shape id="_x0000_i1068" type="#_x0000_t75" style="width:9pt;height:13pt" o:ole="">
            <v:imagedata r:id="rId96" o:title=""/>
          </v:shape>
          <o:OLEObject Type="Embed" ProgID="Equation.DSMT4" ShapeID="_x0000_i1068" DrawAspect="Content" ObjectID="_1697025460" r:id="rId97"/>
        </w:object>
      </w:r>
      <w:r w:rsidR="00382F7D">
        <w:rPr>
          <w:rFonts w:hAnsi="宋体"/>
        </w:rPr>
        <w:t>个无穷间断点</w:t>
      </w:r>
      <w:r w:rsidR="00241F90">
        <w:rPr>
          <w:rFonts w:hAnsi="宋体" w:hint="eastAsia"/>
        </w:rPr>
        <w:t>．</w:t>
      </w:r>
    </w:p>
    <w:p w:rsidR="00382F7D" w:rsidRDefault="00BA5D1D" w:rsidP="00382F7D">
      <w:pPr>
        <w:ind w:firstLineChars="200" w:firstLine="480"/>
      </w:pPr>
      <w:r>
        <w:rPr>
          <w:rFonts w:hint="eastAsia"/>
        </w:rPr>
        <w:t xml:space="preserve">(D) </w:t>
      </w:r>
      <w:r w:rsidR="00D14AF6" w:rsidRPr="00025957">
        <w:rPr>
          <w:position w:val="-4"/>
        </w:rPr>
        <w:object w:dxaOrig="180" w:dyaOrig="260">
          <v:shape id="_x0000_i1069" type="#_x0000_t75" style="width:9pt;height:13pt" o:ole="">
            <v:imagedata r:id="rId98" o:title=""/>
          </v:shape>
          <o:OLEObject Type="Embed" ProgID="Equation.DSMT4" ShapeID="_x0000_i1069" DrawAspect="Content" ObjectID="_1697025461" r:id="rId99"/>
        </w:object>
      </w:r>
      <w:r w:rsidR="00382F7D">
        <w:rPr>
          <w:rFonts w:hAnsi="宋体"/>
        </w:rPr>
        <w:t>个跳跃间断点</w:t>
      </w:r>
      <w:r w:rsidR="00241F90">
        <w:rPr>
          <w:rFonts w:hAnsi="宋体" w:hint="eastAsia"/>
        </w:rPr>
        <w:t>．</w:t>
      </w:r>
    </w:p>
    <w:p w:rsidR="002407BE" w:rsidRDefault="002407BE" w:rsidP="002407BE">
      <w:pPr>
        <w:outlineLvl w:val="0"/>
        <w:rPr>
          <w:szCs w:val="21"/>
        </w:rPr>
      </w:pPr>
    </w:p>
    <w:p w:rsidR="00241F90" w:rsidRDefault="002407BE" w:rsidP="00241F90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(A)</w:t>
      </w:r>
      <w:r>
        <w:rPr>
          <w:rFonts w:hint="eastAsia"/>
        </w:rPr>
        <w:t>．</w:t>
      </w:r>
      <w:r w:rsidR="00241F90">
        <w:rPr>
          <w:rFonts w:hAnsi="宋体" w:hint="eastAsia"/>
        </w:rPr>
        <w:t>易知</w:t>
      </w:r>
      <w:r w:rsidR="00D14AF6" w:rsidRPr="00D14AF6">
        <w:rPr>
          <w:position w:val="-6"/>
        </w:rPr>
        <w:object w:dxaOrig="560" w:dyaOrig="279">
          <v:shape id="_x0000_i1070" type="#_x0000_t75" style="width:28pt;height:14pt" o:ole="">
            <v:imagedata r:id="rId100" o:title=""/>
          </v:shape>
          <o:OLEObject Type="Embed" ProgID="Equation.DSMT4" ShapeID="_x0000_i1070" DrawAspect="Content" ObjectID="_1697025462" r:id="rId101"/>
        </w:object>
      </w:r>
      <w:r w:rsidR="00241F90">
        <w:rPr>
          <w:rFonts w:hAnsi="宋体" w:hint="eastAsia"/>
        </w:rPr>
        <w:t>和</w:t>
      </w:r>
      <w:r w:rsidR="00D14AF6" w:rsidRPr="00025957">
        <w:rPr>
          <w:position w:val="-4"/>
        </w:rPr>
        <w:object w:dxaOrig="540" w:dyaOrig="260">
          <v:shape id="_x0000_i1071" type="#_x0000_t75" style="width:27pt;height:13pt" o:ole="">
            <v:imagedata r:id="rId102" o:title=""/>
          </v:shape>
          <o:OLEObject Type="Embed" ProgID="Equation.DSMT4" ShapeID="_x0000_i1071" DrawAspect="Content" ObjectID="_1697025463" r:id="rId103"/>
        </w:object>
      </w:r>
      <w:r w:rsidR="00382F7D">
        <w:rPr>
          <w:rFonts w:hAnsi="宋体" w:hint="eastAsia"/>
        </w:rPr>
        <w:t>是函数</w:t>
      </w:r>
      <w:r w:rsidR="00D14AF6" w:rsidRPr="00D14AF6">
        <w:rPr>
          <w:position w:val="-10"/>
        </w:rPr>
        <w:object w:dxaOrig="540" w:dyaOrig="320">
          <v:shape id="_x0000_i1072" type="#_x0000_t75" style="width:27pt;height:16pt" o:ole="">
            <v:imagedata r:id="rId104" o:title=""/>
          </v:shape>
          <o:OLEObject Type="Embed" ProgID="Equation.DSMT4" ShapeID="_x0000_i1072" DrawAspect="Content" ObjectID="_1697025464" r:id="rId105"/>
        </w:object>
      </w:r>
      <w:r w:rsidR="00382F7D">
        <w:rPr>
          <w:rFonts w:hAnsi="宋体" w:hint="eastAsia"/>
        </w:rPr>
        <w:t>的间断点</w:t>
      </w:r>
      <w:r w:rsidR="00241F90">
        <w:rPr>
          <w:rFonts w:hAnsi="宋体" w:hint="eastAsia"/>
        </w:rPr>
        <w:t>．</w:t>
      </w:r>
      <w:r w:rsidR="00382F7D">
        <w:rPr>
          <w:rFonts w:hint="eastAsia"/>
        </w:rPr>
        <w:t>因为</w:t>
      </w:r>
    </w:p>
    <w:p w:rsidR="00382F7D" w:rsidRDefault="00D14AF6" w:rsidP="00024964">
      <w:pPr>
        <w:ind w:leftChars="200" w:left="480"/>
        <w:jc w:val="center"/>
      </w:pPr>
      <w:r w:rsidRPr="00D14AF6">
        <w:rPr>
          <w:position w:val="-52"/>
        </w:rPr>
        <w:object w:dxaOrig="4599" w:dyaOrig="1160">
          <v:shape id="_x0000_i1073" type="#_x0000_t75" style="width:230pt;height:58pt" o:ole="">
            <v:imagedata r:id="rId106" o:title=""/>
          </v:shape>
          <o:OLEObject Type="Embed" ProgID="Equation.DSMT4" ShapeID="_x0000_i1073" DrawAspect="Content" ObjectID="_1697025465" r:id="rId107"/>
        </w:object>
      </w:r>
    </w:p>
    <w:p w:rsidR="00024964" w:rsidRDefault="00024964" w:rsidP="00024964">
      <w:pPr>
        <w:ind w:leftChars="200" w:left="480"/>
      </w:pPr>
      <w:r>
        <w:rPr>
          <w:rFonts w:hint="eastAsia"/>
        </w:rPr>
        <w:t>所以</w:t>
      </w:r>
      <w:r w:rsidR="00D14AF6" w:rsidRPr="00D14AF6">
        <w:rPr>
          <w:position w:val="-6"/>
        </w:rPr>
        <w:object w:dxaOrig="560" w:dyaOrig="279">
          <v:shape id="_x0000_i1074" type="#_x0000_t75" style="width:28pt;height:14pt" o:ole="">
            <v:imagedata r:id="rId108" o:title=""/>
          </v:shape>
          <o:OLEObject Type="Embed" ProgID="Equation.DSMT4" ShapeID="_x0000_i1074" DrawAspect="Content" ObjectID="_1697025466" r:id="rId109"/>
        </w:object>
      </w:r>
      <w:r>
        <w:rPr>
          <w:rFonts w:hint="eastAsia"/>
        </w:rPr>
        <w:t>是可去间断点．</w:t>
      </w:r>
      <w:r w:rsidR="00382F7D">
        <w:rPr>
          <w:rFonts w:hint="eastAsia"/>
        </w:rPr>
        <w:t>又</w:t>
      </w:r>
      <w:r>
        <w:rPr>
          <w:rFonts w:hint="eastAsia"/>
        </w:rPr>
        <w:t>因为</w:t>
      </w:r>
    </w:p>
    <w:p w:rsidR="00382F7D" w:rsidRDefault="00D14AF6" w:rsidP="00024964">
      <w:pPr>
        <w:ind w:leftChars="200" w:left="480"/>
        <w:jc w:val="center"/>
      </w:pPr>
      <w:r w:rsidRPr="00D14AF6">
        <w:rPr>
          <w:position w:val="-60"/>
        </w:rPr>
        <w:object w:dxaOrig="5480" w:dyaOrig="1320">
          <v:shape id="_x0000_i1075" type="#_x0000_t75" style="width:274pt;height:66pt" o:ole="">
            <v:imagedata r:id="rId110" o:title=""/>
          </v:shape>
          <o:OLEObject Type="Embed" ProgID="Equation.DSMT4" ShapeID="_x0000_i1075" DrawAspect="Content" ObjectID="_1697025467" r:id="rId111"/>
        </w:object>
      </w:r>
    </w:p>
    <w:p w:rsidR="00382F7D" w:rsidRDefault="00024964" w:rsidP="00241F90">
      <w:pPr>
        <w:ind w:leftChars="200" w:left="480"/>
      </w:pPr>
      <w:r>
        <w:rPr>
          <w:rFonts w:hint="eastAsia"/>
        </w:rPr>
        <w:t>所以</w:t>
      </w:r>
      <w:r w:rsidR="00D14AF6" w:rsidRPr="00025957">
        <w:rPr>
          <w:position w:val="-4"/>
        </w:rPr>
        <w:object w:dxaOrig="540" w:dyaOrig="260">
          <v:shape id="_x0000_i1076" type="#_x0000_t75" style="width:27pt;height:13pt" o:ole="">
            <v:imagedata r:id="rId112" o:title=""/>
          </v:shape>
          <o:OLEObject Type="Embed" ProgID="Equation.DSMT4" ShapeID="_x0000_i1076" DrawAspect="Content" ObjectID="_1697025468" r:id="rId113"/>
        </w:object>
      </w:r>
      <w:r w:rsidR="00382F7D">
        <w:rPr>
          <w:rFonts w:hint="eastAsia"/>
        </w:rPr>
        <w:t>是跳跃间断点</w:t>
      </w:r>
      <w:r>
        <w:rPr>
          <w:rFonts w:hint="eastAsia"/>
        </w:rPr>
        <w:t>．</w:t>
      </w:r>
    </w:p>
    <w:p w:rsidR="00382F7D" w:rsidRPr="003214A7" w:rsidRDefault="00382F7D" w:rsidP="00382F7D"/>
    <w:p w:rsidR="00BE4299" w:rsidRPr="00D25075" w:rsidRDefault="00BE4299" w:rsidP="00BE4299"/>
    <w:p w:rsidR="00BE4299" w:rsidRPr="00D25075" w:rsidRDefault="00BE4299" w:rsidP="00BE4299">
      <w:pPr>
        <w:ind w:left="480" w:hangingChars="200" w:hanging="480"/>
      </w:pPr>
      <w:r>
        <w:rPr>
          <w:rFonts w:hAnsi="宋体" w:hint="eastAsia"/>
        </w:rPr>
        <w:t>(5)</w:t>
      </w:r>
      <w:r w:rsidRPr="00BE4299">
        <w:rPr>
          <w:rStyle w:val="ae"/>
          <w:rFonts w:hint="eastAsia"/>
        </w:rPr>
        <w:t>【同试卷一第一</w:t>
      </w:r>
      <w:r w:rsidRPr="00BE4299">
        <w:rPr>
          <w:rStyle w:val="ae"/>
        </w:rPr>
        <w:t>(4)</w:t>
      </w:r>
      <w:r w:rsidRPr="00BE4299">
        <w:rPr>
          <w:rStyle w:val="ae"/>
          <w:rFonts w:hint="eastAsia"/>
        </w:rPr>
        <w:t>题】</w:t>
      </w:r>
      <w:r w:rsidRPr="00D25075">
        <w:rPr>
          <w:rFonts w:hAnsi="宋体"/>
        </w:rPr>
        <w:t>设函数</w:t>
      </w:r>
      <w:r w:rsidR="00D14AF6" w:rsidRPr="00D14AF6">
        <w:rPr>
          <w:position w:val="-10"/>
        </w:rPr>
        <w:object w:dxaOrig="540" w:dyaOrig="320">
          <v:shape id="_x0000_i1077" type="#_x0000_t75" style="width:27pt;height:16pt" o:ole="">
            <v:imagedata r:id="rId114" o:title=""/>
          </v:shape>
          <o:OLEObject Type="Embed" ProgID="Equation.DSMT4" ShapeID="_x0000_i1077" DrawAspect="Content" ObjectID="_1697025469" r:id="rId115"/>
        </w:object>
      </w:r>
      <w:r w:rsidRPr="00D25075">
        <w:rPr>
          <w:rFonts w:hAnsi="宋体"/>
        </w:rPr>
        <w:t>在</w:t>
      </w:r>
      <w:r w:rsidR="00D14AF6" w:rsidRPr="00D14AF6">
        <w:rPr>
          <w:position w:val="-10"/>
        </w:rPr>
        <w:object w:dxaOrig="940" w:dyaOrig="320">
          <v:shape id="_x0000_i1078" type="#_x0000_t75" style="width:47pt;height:16pt" o:ole="">
            <v:imagedata r:id="rId116" o:title=""/>
          </v:shape>
          <o:OLEObject Type="Embed" ProgID="Equation.DSMT4" ShapeID="_x0000_i1078" DrawAspect="Content" ObjectID="_1697025470" r:id="rId117"/>
        </w:object>
      </w:r>
      <w:r w:rsidRPr="00D25075">
        <w:rPr>
          <w:rFonts w:hAnsi="宋体"/>
        </w:rPr>
        <w:t>内单调有界，</w:t>
      </w:r>
      <w:r w:rsidR="00D14AF6" w:rsidRPr="00D14AF6">
        <w:rPr>
          <w:position w:val="-14"/>
        </w:rPr>
        <w:object w:dxaOrig="460" w:dyaOrig="400">
          <v:shape id="_x0000_i1079" type="#_x0000_t75" style="width:23pt;height:20pt" o:ole="">
            <v:imagedata r:id="rId118" o:title=""/>
          </v:shape>
          <o:OLEObject Type="Embed" ProgID="Equation.DSMT4" ShapeID="_x0000_i1079" DrawAspect="Content" ObjectID="_1697025471" r:id="rId119"/>
        </w:object>
      </w:r>
      <w:r w:rsidRPr="00D25075">
        <w:rPr>
          <w:rFonts w:hAnsi="宋体"/>
        </w:rPr>
        <w:t>为数列，下列命题正确的是</w:t>
      </w:r>
      <w:r>
        <w:rPr>
          <w:rFonts w:hAnsi="宋体"/>
        </w:rPr>
        <w:t>(</w:t>
      </w:r>
      <w:r w:rsidRPr="00D25075">
        <w:t xml:space="preserve"> </w:t>
      </w:r>
      <w:r>
        <w:rPr>
          <w:rFonts w:hint="eastAsia"/>
        </w:rPr>
        <w:t xml:space="preserve"> </w:t>
      </w:r>
      <w:r w:rsidRPr="00D25075">
        <w:t xml:space="preserve">  </w:t>
      </w:r>
      <w:r>
        <w:rPr>
          <w:rFonts w:hAnsi="宋体"/>
        </w:rPr>
        <w:t>)</w:t>
      </w:r>
    </w:p>
    <w:p w:rsidR="00BE4299" w:rsidRPr="00D25075" w:rsidRDefault="00BE4299" w:rsidP="00BE4299">
      <w:pPr>
        <w:ind w:leftChars="200" w:left="480"/>
      </w:pPr>
      <w:r>
        <w:rPr>
          <w:rFonts w:hint="eastAsia"/>
        </w:rPr>
        <w:t xml:space="preserve">(A) </w:t>
      </w:r>
      <w:r w:rsidRPr="00D25075">
        <w:rPr>
          <w:rFonts w:hAnsi="宋体"/>
        </w:rPr>
        <w:t>若</w:t>
      </w:r>
      <w:r w:rsidR="00D14AF6" w:rsidRPr="00D14AF6">
        <w:rPr>
          <w:position w:val="-14"/>
        </w:rPr>
        <w:object w:dxaOrig="460" w:dyaOrig="400">
          <v:shape id="_x0000_i1080" type="#_x0000_t75" style="width:23pt;height:20pt" o:ole="">
            <v:imagedata r:id="rId120" o:title=""/>
          </v:shape>
          <o:OLEObject Type="Embed" ProgID="Equation.DSMT4" ShapeID="_x0000_i1080" DrawAspect="Content" ObjectID="_1697025472" r:id="rId121"/>
        </w:object>
      </w:r>
      <w:r w:rsidRPr="00D25075">
        <w:rPr>
          <w:rFonts w:hAnsi="宋体"/>
        </w:rPr>
        <w:t>收敛，则</w:t>
      </w:r>
      <w:r w:rsidR="00D14AF6" w:rsidRPr="00D14AF6">
        <w:rPr>
          <w:position w:val="-14"/>
        </w:rPr>
        <w:object w:dxaOrig="800" w:dyaOrig="400">
          <v:shape id="_x0000_i1081" type="#_x0000_t75" style="width:40pt;height:20pt" o:ole="">
            <v:imagedata r:id="rId122" o:title=""/>
          </v:shape>
          <o:OLEObject Type="Embed" ProgID="Equation.DSMT4" ShapeID="_x0000_i1081" DrawAspect="Content" ObjectID="_1697025473" r:id="rId123"/>
        </w:object>
      </w:r>
      <w:r w:rsidRPr="00D25075">
        <w:rPr>
          <w:rFonts w:hAnsi="宋体"/>
        </w:rPr>
        <w:t>收敛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D25075">
        <w:rPr>
          <w:rFonts w:hAnsi="宋体"/>
        </w:rPr>
        <w:t>若</w:t>
      </w:r>
      <w:r w:rsidR="00D14AF6" w:rsidRPr="00D14AF6">
        <w:rPr>
          <w:position w:val="-14"/>
        </w:rPr>
        <w:object w:dxaOrig="460" w:dyaOrig="400">
          <v:shape id="_x0000_i1082" type="#_x0000_t75" style="width:23pt;height:20pt" o:ole="">
            <v:imagedata r:id="rId124" o:title=""/>
          </v:shape>
          <o:OLEObject Type="Embed" ProgID="Equation.DSMT4" ShapeID="_x0000_i1082" DrawAspect="Content" ObjectID="_1697025474" r:id="rId125"/>
        </w:object>
      </w:r>
      <w:r w:rsidRPr="00D25075">
        <w:rPr>
          <w:rFonts w:hAnsi="宋体"/>
        </w:rPr>
        <w:t>单调，则</w:t>
      </w:r>
      <w:r w:rsidR="00D14AF6" w:rsidRPr="00D14AF6">
        <w:rPr>
          <w:position w:val="-14"/>
        </w:rPr>
        <w:object w:dxaOrig="800" w:dyaOrig="400">
          <v:shape id="_x0000_i1083" type="#_x0000_t75" style="width:40pt;height:20pt" o:ole="">
            <v:imagedata r:id="rId126" o:title=""/>
          </v:shape>
          <o:OLEObject Type="Embed" ProgID="Equation.DSMT4" ShapeID="_x0000_i1083" DrawAspect="Content" ObjectID="_1697025475" r:id="rId127"/>
        </w:object>
      </w:r>
      <w:r w:rsidRPr="00D25075">
        <w:rPr>
          <w:rFonts w:hAnsi="宋体"/>
        </w:rPr>
        <w:t>收敛</w:t>
      </w:r>
      <w:r>
        <w:rPr>
          <w:rFonts w:hint="eastAsia"/>
        </w:rPr>
        <w:t>．</w:t>
      </w:r>
    </w:p>
    <w:p w:rsidR="00BE4299" w:rsidRDefault="00BE4299" w:rsidP="00BE4299">
      <w:pPr>
        <w:ind w:leftChars="200" w:left="480"/>
      </w:pPr>
      <w:r>
        <w:rPr>
          <w:rFonts w:hint="eastAsia"/>
        </w:rPr>
        <w:t xml:space="preserve">(C) </w:t>
      </w:r>
      <w:r w:rsidRPr="00D25075">
        <w:rPr>
          <w:rFonts w:hAnsi="宋体"/>
        </w:rPr>
        <w:t>若</w:t>
      </w:r>
      <w:r w:rsidR="00D14AF6" w:rsidRPr="00D14AF6">
        <w:rPr>
          <w:position w:val="-14"/>
        </w:rPr>
        <w:object w:dxaOrig="800" w:dyaOrig="400">
          <v:shape id="_x0000_i1084" type="#_x0000_t75" style="width:40pt;height:20pt" o:ole="">
            <v:imagedata r:id="rId128" o:title=""/>
          </v:shape>
          <o:OLEObject Type="Embed" ProgID="Equation.DSMT4" ShapeID="_x0000_i1084" DrawAspect="Content" ObjectID="_1697025476" r:id="rId129"/>
        </w:object>
      </w:r>
      <w:r w:rsidRPr="00D25075">
        <w:rPr>
          <w:rFonts w:hAnsi="宋体"/>
        </w:rPr>
        <w:t>收敛，则</w:t>
      </w:r>
      <w:r w:rsidR="00D14AF6" w:rsidRPr="00D14AF6">
        <w:rPr>
          <w:position w:val="-14"/>
        </w:rPr>
        <w:object w:dxaOrig="460" w:dyaOrig="400">
          <v:shape id="_x0000_i1085" type="#_x0000_t75" style="width:23pt;height:20pt" o:ole="">
            <v:imagedata r:id="rId130" o:title=""/>
          </v:shape>
          <o:OLEObject Type="Embed" ProgID="Equation.DSMT4" ShapeID="_x0000_i1085" DrawAspect="Content" ObjectID="_1697025477" r:id="rId131"/>
        </w:object>
      </w:r>
      <w:r w:rsidRPr="00D25075">
        <w:rPr>
          <w:rFonts w:hAnsi="宋体"/>
        </w:rPr>
        <w:t>收敛</w:t>
      </w:r>
      <w:r>
        <w:rPr>
          <w:rFonts w:hAnsi="宋体"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D25075">
        <w:rPr>
          <w:rFonts w:hAnsi="宋体"/>
        </w:rPr>
        <w:t>若</w:t>
      </w:r>
      <w:r w:rsidR="00D14AF6" w:rsidRPr="00D14AF6">
        <w:rPr>
          <w:position w:val="-14"/>
        </w:rPr>
        <w:object w:dxaOrig="800" w:dyaOrig="400">
          <v:shape id="_x0000_i1086" type="#_x0000_t75" style="width:40pt;height:20pt" o:ole="">
            <v:imagedata r:id="rId132" o:title=""/>
          </v:shape>
          <o:OLEObject Type="Embed" ProgID="Equation.DSMT4" ShapeID="_x0000_i1086" DrawAspect="Content" ObjectID="_1697025478" r:id="rId133"/>
        </w:object>
      </w:r>
      <w:r w:rsidRPr="00D25075">
        <w:rPr>
          <w:rFonts w:hAnsi="宋体"/>
        </w:rPr>
        <w:t>单调，则</w:t>
      </w:r>
      <w:r w:rsidR="00D14AF6" w:rsidRPr="00D14AF6">
        <w:rPr>
          <w:position w:val="-14"/>
        </w:rPr>
        <w:object w:dxaOrig="460" w:dyaOrig="400">
          <v:shape id="_x0000_i1087" type="#_x0000_t75" style="width:23pt;height:20pt" o:ole="">
            <v:imagedata r:id="rId134" o:title=""/>
          </v:shape>
          <o:OLEObject Type="Embed" ProgID="Equation.DSMT4" ShapeID="_x0000_i1087" DrawAspect="Content" ObjectID="_1697025479" r:id="rId135"/>
        </w:object>
      </w:r>
      <w:r w:rsidRPr="00D25075">
        <w:rPr>
          <w:rFonts w:hAnsi="宋体"/>
        </w:rPr>
        <w:t>收敛</w:t>
      </w:r>
      <w:r>
        <w:rPr>
          <w:rFonts w:hint="eastAsia"/>
        </w:rPr>
        <w:t>．</w:t>
      </w:r>
    </w:p>
    <w:p w:rsidR="00BE4299" w:rsidRDefault="00BE4299" w:rsidP="00BE4299">
      <w:pPr>
        <w:outlineLvl w:val="0"/>
        <w:rPr>
          <w:szCs w:val="21"/>
        </w:rPr>
      </w:pPr>
    </w:p>
    <w:p w:rsidR="00BE4299" w:rsidRPr="00F343C5" w:rsidRDefault="00BE4299" w:rsidP="00BE4299">
      <w:pPr>
        <w:ind w:left="480" w:hangingChars="200" w:hanging="48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(B)</w:t>
      </w:r>
      <w:r>
        <w:rPr>
          <w:rFonts w:hAnsi="宋体" w:hint="eastAsia"/>
          <w:szCs w:val="21"/>
        </w:rPr>
        <w:t>．</w:t>
      </w:r>
      <w:r>
        <w:rPr>
          <w:rFonts w:hAnsi="宋体" w:hint="eastAsia"/>
        </w:rPr>
        <w:t>因为</w:t>
      </w:r>
      <w:r w:rsidR="00D14AF6" w:rsidRPr="00D14AF6">
        <w:rPr>
          <w:position w:val="-10"/>
        </w:rPr>
        <w:object w:dxaOrig="540" w:dyaOrig="320">
          <v:shape id="_x0000_i1088" type="#_x0000_t75" style="width:27pt;height:16pt" o:ole="">
            <v:imagedata r:id="rId136" o:title=""/>
          </v:shape>
          <o:OLEObject Type="Embed" ProgID="Equation.DSMT4" ShapeID="_x0000_i1088" DrawAspect="Content" ObjectID="_1697025480" r:id="rId137"/>
        </w:object>
      </w:r>
      <w:r>
        <w:rPr>
          <w:rFonts w:hAnsi="宋体" w:hint="eastAsia"/>
        </w:rPr>
        <w:t>在</w:t>
      </w:r>
      <w:r w:rsidR="00D14AF6" w:rsidRPr="00D14AF6">
        <w:rPr>
          <w:position w:val="-10"/>
        </w:rPr>
        <w:object w:dxaOrig="940" w:dyaOrig="320">
          <v:shape id="_x0000_i1089" type="#_x0000_t75" style="width:47pt;height:16pt" o:ole="">
            <v:imagedata r:id="rId138" o:title=""/>
          </v:shape>
          <o:OLEObject Type="Embed" ProgID="Equation.DSMT4" ShapeID="_x0000_i1089" DrawAspect="Content" ObjectID="_1697025481" r:id="rId139"/>
        </w:object>
      </w:r>
      <w:r>
        <w:rPr>
          <w:rFonts w:hAnsi="宋体" w:hint="eastAsia"/>
        </w:rPr>
        <w:t>内单调有界，且</w:t>
      </w:r>
      <w:r w:rsidR="00D14AF6" w:rsidRPr="00D14AF6">
        <w:rPr>
          <w:position w:val="-12"/>
        </w:rPr>
        <w:object w:dxaOrig="480" w:dyaOrig="360">
          <v:shape id="_x0000_i1090" type="#_x0000_t75" style="width:24pt;height:18pt" o:ole="">
            <v:imagedata r:id="rId140" o:title=""/>
          </v:shape>
          <o:OLEObject Type="Embed" ProgID="Equation.DSMT4" ShapeID="_x0000_i1090" DrawAspect="Content" ObjectID="_1697025482" r:id="rId141"/>
        </w:object>
      </w:r>
      <w:r>
        <w:rPr>
          <w:rFonts w:hAnsi="宋体" w:hint="eastAsia"/>
        </w:rPr>
        <w:t>单调，所以</w:t>
      </w:r>
      <w:r w:rsidR="00D14AF6" w:rsidRPr="00D14AF6">
        <w:rPr>
          <w:position w:val="-12"/>
        </w:rPr>
        <w:object w:dxaOrig="820" w:dyaOrig="360">
          <v:shape id="_x0000_i1091" type="#_x0000_t75" style="width:41pt;height:18pt" o:ole="">
            <v:imagedata r:id="rId142" o:title=""/>
          </v:shape>
          <o:OLEObject Type="Embed" ProgID="Equation.DSMT4" ShapeID="_x0000_i1091" DrawAspect="Content" ObjectID="_1697025483" r:id="rId143"/>
        </w:object>
      </w:r>
      <w:r>
        <w:rPr>
          <w:rFonts w:hAnsi="宋体" w:hint="eastAsia"/>
        </w:rPr>
        <w:t>单调且有界，故</w:t>
      </w:r>
      <w:r w:rsidR="00D14AF6" w:rsidRPr="00D14AF6">
        <w:rPr>
          <w:position w:val="-12"/>
        </w:rPr>
        <w:object w:dxaOrig="820" w:dyaOrig="360">
          <v:shape id="_x0000_i1092" type="#_x0000_t75" style="width:41pt;height:18pt" o:ole="">
            <v:imagedata r:id="rId144" o:title=""/>
          </v:shape>
          <o:OLEObject Type="Embed" ProgID="Equation.DSMT4" ShapeID="_x0000_i1092" DrawAspect="Content" ObjectID="_1697025484" r:id="rId145"/>
        </w:object>
      </w:r>
      <w:r>
        <w:rPr>
          <w:rFonts w:hAnsi="宋体" w:hint="eastAsia"/>
        </w:rPr>
        <w:t>一定存在极限．</w:t>
      </w:r>
    </w:p>
    <w:p w:rsidR="00382F7D" w:rsidRPr="00686C06" w:rsidRDefault="00382F7D" w:rsidP="00382F7D"/>
    <w:p w:rsidR="00382F7D" w:rsidRDefault="00382F7D" w:rsidP="00382F7D"/>
    <w:p w:rsidR="00801492" w:rsidRDefault="00382F7D" w:rsidP="00382F7D">
      <w:pPr>
        <w:ind w:left="360" w:hangingChars="150" w:hanging="360"/>
        <w:rPr>
          <w:rFonts w:hAnsi="宋体"/>
        </w:rPr>
      </w:pPr>
      <w:r>
        <w:rPr>
          <w:rFonts w:hAnsi="宋体"/>
        </w:rPr>
        <w:t>(</w:t>
      </w:r>
      <w:r>
        <w:rPr>
          <w:rFonts w:hint="eastAsia"/>
        </w:rPr>
        <w:t>6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设函数</w:t>
      </w:r>
      <w:r w:rsidR="00D14AF6" w:rsidRPr="00D14AF6">
        <w:rPr>
          <w:position w:val="-10"/>
        </w:rPr>
        <w:object w:dxaOrig="240" w:dyaOrig="320">
          <v:shape id="_x0000_i1093" type="#_x0000_t75" style="width:12pt;height:16pt" o:ole="">
            <v:imagedata r:id="rId146" o:title=""/>
          </v:shape>
          <o:OLEObject Type="Embed" ProgID="Equation.DSMT4" ShapeID="_x0000_i1093" DrawAspect="Content" ObjectID="_1697025485" r:id="rId147"/>
        </w:object>
      </w:r>
      <w:r>
        <w:rPr>
          <w:rFonts w:hAnsi="宋体"/>
        </w:rPr>
        <w:t>连续</w:t>
      </w:r>
      <w:r w:rsidR="00A13608">
        <w:rPr>
          <w:rFonts w:hint="eastAsia"/>
        </w:rPr>
        <w:t>．</w:t>
      </w:r>
      <w:r>
        <w:rPr>
          <w:rFonts w:hAnsi="宋体"/>
        </w:rPr>
        <w:t>若</w:t>
      </w:r>
      <w:r w:rsidR="00D14AF6" w:rsidRPr="00D14AF6">
        <w:rPr>
          <w:position w:val="-36"/>
        </w:rPr>
        <w:object w:dxaOrig="2780" w:dyaOrig="840">
          <v:shape id="_x0000_i1094" type="#_x0000_t75" style="width:139pt;height:42pt" o:ole="">
            <v:imagedata r:id="rId148" o:title=""/>
          </v:shape>
          <o:OLEObject Type="Embed" ProgID="Equation.DSMT4" ShapeID="_x0000_i1094" DrawAspect="Content" ObjectID="_1697025486" r:id="rId149"/>
        </w:object>
      </w:r>
      <w:r>
        <w:rPr>
          <w:rFonts w:hAnsi="宋体"/>
        </w:rPr>
        <w:t>，其中区域</w:t>
      </w:r>
      <w:r w:rsidR="00D14AF6" w:rsidRPr="00D14AF6">
        <w:rPr>
          <w:position w:val="-12"/>
        </w:rPr>
        <w:object w:dxaOrig="360" w:dyaOrig="360">
          <v:shape id="_x0000_i1095" type="#_x0000_t75" style="width:18pt;height:18pt" o:ole="">
            <v:imagedata r:id="rId150" o:title=""/>
          </v:shape>
          <o:OLEObject Type="Embed" ProgID="Equation.DSMT4" ShapeID="_x0000_i1095" DrawAspect="Content" ObjectID="_1697025487" r:id="rId151"/>
        </w:object>
      </w:r>
      <w:r>
        <w:rPr>
          <w:rFonts w:hAnsi="宋体"/>
        </w:rPr>
        <w:t>为图中阴影部分，则</w:t>
      </w:r>
      <w:r w:rsidR="00D14AF6" w:rsidRPr="00D14AF6">
        <w:rPr>
          <w:position w:val="-24"/>
        </w:rPr>
        <w:object w:dxaOrig="560" w:dyaOrig="620">
          <v:shape id="_x0000_i1096" type="#_x0000_t75" style="width:28pt;height:31pt" o:ole="">
            <v:imagedata r:id="rId152" o:title=""/>
          </v:shape>
          <o:OLEObject Type="Embed" ProgID="Equation.DSMT4" ShapeID="_x0000_i1096" DrawAspect="Content" ObjectID="_1697025488" r:id="rId153"/>
        </w:object>
      </w:r>
      <w:r>
        <w:rPr>
          <w:rFonts w:hAnsi="宋体"/>
        </w:rPr>
        <w:t>(</w:t>
      </w:r>
      <w:r>
        <w:t xml:space="preserve">   </w:t>
      </w:r>
      <w:r w:rsidR="00BA5D1D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382F7D" w:rsidRDefault="00AA2C2D" w:rsidP="00801492">
      <w:pPr>
        <w:ind w:left="360" w:hangingChars="150" w:hanging="360"/>
        <w:jc w:val="center"/>
      </w:pPr>
      <w:r>
        <w:rPr>
          <w:noProof/>
        </w:rPr>
        <w:lastRenderedPageBreak/>
        <w:drawing>
          <wp:inline distT="0" distB="0" distL="0" distR="0">
            <wp:extent cx="2055491" cy="1778000"/>
            <wp:effectExtent l="19050" t="0" r="1909" b="0"/>
            <wp:docPr id="2" name="图片 1" descr="2008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2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482" cy="17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F7D" w:rsidRDefault="00BA5D1D" w:rsidP="00E40A74">
      <w:pPr>
        <w:ind w:firstLineChars="200" w:firstLine="480"/>
      </w:pPr>
      <w:r>
        <w:rPr>
          <w:rFonts w:hint="eastAsia"/>
        </w:rPr>
        <w:t xml:space="preserve">(A) </w:t>
      </w:r>
      <w:r w:rsidR="00D14AF6" w:rsidRPr="00D14AF6">
        <w:rPr>
          <w:position w:val="-16"/>
        </w:rPr>
        <w:object w:dxaOrig="720" w:dyaOrig="440">
          <v:shape id="_x0000_i1097" type="#_x0000_t75" style="width:36pt;height:22pt" o:ole="">
            <v:imagedata r:id="rId155" o:title=""/>
          </v:shape>
          <o:OLEObject Type="Embed" ProgID="Equation.DSMT4" ShapeID="_x0000_i1097" DrawAspect="Content" ObjectID="_1697025489" r:id="rId156"/>
        </w:object>
      </w:r>
      <w:r w:rsidR="00382F7D">
        <w:tab/>
      </w:r>
      <w:r w:rsidR="00A13608">
        <w:rPr>
          <w:rFonts w:hint="eastAsia"/>
        </w:rPr>
        <w:t>．</w:t>
      </w:r>
      <w:r w:rsidR="00A13608">
        <w:rPr>
          <w:rFonts w:hint="eastAsia"/>
        </w:rPr>
        <w:t xml:space="preserve">    </w:t>
      </w:r>
      <w:r>
        <w:rPr>
          <w:rFonts w:hint="eastAsia"/>
        </w:rPr>
        <w:t xml:space="preserve">(B) </w:t>
      </w:r>
      <w:r w:rsidR="00D14AF6" w:rsidRPr="00D14AF6">
        <w:rPr>
          <w:position w:val="-24"/>
        </w:rPr>
        <w:object w:dxaOrig="840" w:dyaOrig="620">
          <v:shape id="_x0000_i1098" type="#_x0000_t75" style="width:42pt;height:31pt" o:ole="">
            <v:imagedata r:id="rId157" o:title=""/>
          </v:shape>
          <o:OLEObject Type="Embed" ProgID="Equation.DSMT4" ShapeID="_x0000_i1098" DrawAspect="Content" ObjectID="_1697025490" r:id="rId158"/>
        </w:object>
      </w:r>
      <w:r w:rsidR="00A13608">
        <w:rPr>
          <w:rFonts w:hint="eastAsia"/>
        </w:rPr>
        <w:t>．</w:t>
      </w:r>
      <w:r w:rsidR="00A13608">
        <w:rPr>
          <w:rFonts w:hint="eastAsia"/>
        </w:rPr>
        <w:t xml:space="preserve">  </w:t>
      </w:r>
      <w:r w:rsidR="00382F7D">
        <w:t xml:space="preserve">  </w:t>
      </w:r>
      <w:r>
        <w:rPr>
          <w:rFonts w:hint="eastAsia"/>
        </w:rPr>
        <w:t xml:space="preserve">(C) </w:t>
      </w:r>
      <w:r w:rsidR="00D14AF6" w:rsidRPr="00D14AF6">
        <w:rPr>
          <w:position w:val="-14"/>
        </w:rPr>
        <w:object w:dxaOrig="620" w:dyaOrig="400">
          <v:shape id="_x0000_i1099" type="#_x0000_t75" style="width:31pt;height:20pt" o:ole="">
            <v:imagedata r:id="rId159" o:title=""/>
          </v:shape>
          <o:OLEObject Type="Embed" ProgID="Equation.DSMT4" ShapeID="_x0000_i1099" DrawAspect="Content" ObjectID="_1697025491" r:id="rId160"/>
        </w:object>
      </w:r>
      <w:r w:rsidR="00A13608">
        <w:rPr>
          <w:rFonts w:hint="eastAsia"/>
        </w:rPr>
        <w:t>．</w:t>
      </w:r>
      <w:r w:rsidR="00A13608">
        <w:rPr>
          <w:rFonts w:hint="eastAsia"/>
        </w:rPr>
        <w:t xml:space="preserve">    </w:t>
      </w:r>
      <w:r>
        <w:rPr>
          <w:rFonts w:hint="eastAsia"/>
        </w:rPr>
        <w:t xml:space="preserve">(D) </w:t>
      </w:r>
      <w:r w:rsidR="00D14AF6" w:rsidRPr="00D14AF6">
        <w:rPr>
          <w:position w:val="-24"/>
        </w:rPr>
        <w:object w:dxaOrig="740" w:dyaOrig="620">
          <v:shape id="_x0000_i1100" type="#_x0000_t75" style="width:37pt;height:31pt" o:ole="">
            <v:imagedata r:id="rId161" o:title=""/>
          </v:shape>
          <o:OLEObject Type="Embed" ProgID="Equation.DSMT4" ShapeID="_x0000_i1100" DrawAspect="Content" ObjectID="_1697025492" r:id="rId162"/>
        </w:object>
      </w:r>
      <w:r w:rsidR="00A13608">
        <w:rPr>
          <w:rFonts w:hint="eastAsia"/>
        </w:rPr>
        <w:t>．</w:t>
      </w:r>
    </w:p>
    <w:p w:rsidR="002407BE" w:rsidRDefault="002407BE" w:rsidP="002407BE">
      <w:pPr>
        <w:outlineLvl w:val="0"/>
        <w:rPr>
          <w:szCs w:val="21"/>
        </w:rPr>
      </w:pPr>
    </w:p>
    <w:p w:rsidR="002407BE" w:rsidRDefault="002407BE" w:rsidP="00382F7D">
      <w:pPr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(A)</w:t>
      </w:r>
      <w:r>
        <w:rPr>
          <w:rFonts w:hint="eastAsia"/>
        </w:rPr>
        <w:t>．</w:t>
      </w:r>
      <w:r w:rsidR="00801492">
        <w:rPr>
          <w:rFonts w:hAnsi="宋体" w:hint="eastAsia"/>
        </w:rPr>
        <w:t>化为</w:t>
      </w:r>
      <w:r w:rsidR="00801492">
        <w:rPr>
          <w:rFonts w:hAnsi="宋体"/>
        </w:rPr>
        <w:t>极坐标</w:t>
      </w:r>
      <w:r w:rsidR="00801492">
        <w:rPr>
          <w:rFonts w:hAnsi="宋体" w:hint="eastAsia"/>
        </w:rPr>
        <w:t>得到</w:t>
      </w:r>
    </w:p>
    <w:p w:rsidR="00382F7D" w:rsidRPr="002407BE" w:rsidRDefault="00D14AF6" w:rsidP="00801492">
      <w:pPr>
        <w:ind w:leftChars="200" w:left="480"/>
        <w:jc w:val="center"/>
        <w:rPr>
          <w:rFonts w:hAnsi="宋体"/>
        </w:rPr>
      </w:pPr>
      <w:r w:rsidRPr="00D14AF6">
        <w:rPr>
          <w:position w:val="-36"/>
        </w:rPr>
        <w:object w:dxaOrig="6120" w:dyaOrig="840">
          <v:shape id="_x0000_i1101" type="#_x0000_t75" style="width:306pt;height:42pt" o:ole="">
            <v:imagedata r:id="rId163" o:title=""/>
          </v:shape>
          <o:OLEObject Type="Embed" ProgID="Equation.DSMT4" ShapeID="_x0000_i1101" DrawAspect="Content" ObjectID="_1697025493" r:id="rId164"/>
        </w:object>
      </w:r>
    </w:p>
    <w:p w:rsidR="00382F7D" w:rsidRDefault="00382F7D" w:rsidP="00801492">
      <w:pPr>
        <w:ind w:leftChars="200" w:left="480"/>
      </w:pPr>
      <w:r>
        <w:rPr>
          <w:rFonts w:hint="eastAsia"/>
        </w:rPr>
        <w:t>所以</w:t>
      </w:r>
      <w:r w:rsidR="00D14AF6" w:rsidRPr="00D14AF6">
        <w:rPr>
          <w:position w:val="-24"/>
        </w:rPr>
        <w:object w:dxaOrig="1260" w:dyaOrig="620">
          <v:shape id="_x0000_i1102" type="#_x0000_t75" style="width:63pt;height:31pt" o:ole="">
            <v:imagedata r:id="rId165" o:title=""/>
          </v:shape>
          <o:OLEObject Type="Embed" ProgID="Equation.DSMT4" ShapeID="_x0000_i1102" DrawAspect="Content" ObjectID="_1697025494" r:id="rId166"/>
        </w:object>
      </w:r>
      <w:r w:rsidR="00801492">
        <w:rPr>
          <w:rFonts w:hint="eastAsia"/>
        </w:rPr>
        <w:t>．</w:t>
      </w:r>
    </w:p>
    <w:p w:rsidR="00382F7D" w:rsidRDefault="00382F7D" w:rsidP="00382F7D"/>
    <w:p w:rsidR="00BE4299" w:rsidRPr="00686C06" w:rsidRDefault="00BE4299" w:rsidP="00382F7D"/>
    <w:p w:rsidR="00BE4299" w:rsidRPr="00D25075" w:rsidRDefault="00382F7D" w:rsidP="00BE4299">
      <w:pPr>
        <w:ind w:left="480" w:hangingChars="200" w:hanging="480"/>
      </w:pPr>
      <w:r>
        <w:rPr>
          <w:rFonts w:hAnsi="宋体"/>
        </w:rPr>
        <w:t>(</w:t>
      </w:r>
      <w:r>
        <w:t>7</w:t>
      </w:r>
      <w:r>
        <w:rPr>
          <w:rFonts w:hAnsi="宋体"/>
        </w:rPr>
        <w:t>)</w:t>
      </w:r>
      <w:r w:rsidR="00BE4299" w:rsidRPr="00BE4299">
        <w:rPr>
          <w:rStyle w:val="ae"/>
          <w:rFonts w:hint="eastAsia"/>
        </w:rPr>
        <w:t>【同试卷一第一</w:t>
      </w:r>
      <w:r w:rsidR="00BE4299" w:rsidRPr="00BE4299">
        <w:rPr>
          <w:rStyle w:val="ae"/>
        </w:rPr>
        <w:t>(5)</w:t>
      </w:r>
      <w:r w:rsidR="00BE4299" w:rsidRPr="00BE4299">
        <w:rPr>
          <w:rStyle w:val="ae"/>
          <w:rFonts w:hint="eastAsia"/>
        </w:rPr>
        <w:t>题】</w:t>
      </w:r>
      <w:r w:rsidR="00BE4299" w:rsidRPr="00D25075">
        <w:rPr>
          <w:rFonts w:hAnsi="宋体"/>
        </w:rPr>
        <w:t>设</w:t>
      </w:r>
      <w:r w:rsidR="00D14AF6" w:rsidRPr="00025957">
        <w:rPr>
          <w:position w:val="-4"/>
        </w:rPr>
        <w:object w:dxaOrig="240" w:dyaOrig="260">
          <v:shape id="_x0000_i1103" type="#_x0000_t75" style="width:12pt;height:13pt" o:ole="">
            <v:imagedata r:id="rId167" o:title=""/>
          </v:shape>
          <o:OLEObject Type="Embed" ProgID="Equation.DSMT4" ShapeID="_x0000_i1103" DrawAspect="Content" ObjectID="_1697025495" r:id="rId168"/>
        </w:object>
      </w:r>
      <w:r w:rsidR="00BE4299" w:rsidRPr="00D25075">
        <w:rPr>
          <w:rFonts w:hAnsi="宋体"/>
        </w:rPr>
        <w:t>为</w:t>
      </w:r>
      <w:r w:rsidR="00D14AF6" w:rsidRPr="00025957">
        <w:rPr>
          <w:position w:val="-4"/>
        </w:rPr>
        <w:object w:dxaOrig="200" w:dyaOrig="200">
          <v:shape id="_x0000_i1104" type="#_x0000_t75" style="width:10pt;height:10pt" o:ole="">
            <v:imagedata r:id="rId169" o:title=""/>
          </v:shape>
          <o:OLEObject Type="Embed" ProgID="Equation.DSMT4" ShapeID="_x0000_i1104" DrawAspect="Content" ObjectID="_1697025496" r:id="rId170"/>
        </w:object>
      </w:r>
      <w:r w:rsidR="00BE4299" w:rsidRPr="00D25075">
        <w:rPr>
          <w:rFonts w:hAnsi="宋体"/>
        </w:rPr>
        <w:t>阶非零矩阵，</w:t>
      </w:r>
      <w:r w:rsidR="00D14AF6" w:rsidRPr="00025957">
        <w:rPr>
          <w:position w:val="-4"/>
        </w:rPr>
        <w:object w:dxaOrig="220" w:dyaOrig="240">
          <v:shape id="_x0000_i1105" type="#_x0000_t75" style="width:11pt;height:12pt" o:ole="">
            <v:imagedata r:id="rId171" o:title=""/>
          </v:shape>
          <o:OLEObject Type="Embed" ProgID="Equation.DSMT4" ShapeID="_x0000_i1105" DrawAspect="Content" ObjectID="_1697025497" r:id="rId172"/>
        </w:object>
      </w:r>
      <w:r w:rsidR="00BE4299" w:rsidRPr="00D25075">
        <w:rPr>
          <w:rFonts w:hAnsi="宋体"/>
        </w:rPr>
        <w:t>为</w:t>
      </w:r>
      <w:r w:rsidR="00D14AF6" w:rsidRPr="00025957">
        <w:rPr>
          <w:position w:val="-4"/>
        </w:rPr>
        <w:object w:dxaOrig="200" w:dyaOrig="200">
          <v:shape id="_x0000_i1106" type="#_x0000_t75" style="width:10pt;height:10pt" o:ole="">
            <v:imagedata r:id="rId173" o:title=""/>
          </v:shape>
          <o:OLEObject Type="Embed" ProgID="Equation.DSMT4" ShapeID="_x0000_i1106" DrawAspect="Content" ObjectID="_1697025498" r:id="rId174"/>
        </w:object>
      </w:r>
      <w:r w:rsidR="00BE4299" w:rsidRPr="00D25075">
        <w:rPr>
          <w:rFonts w:hAnsi="宋体"/>
        </w:rPr>
        <w:t>阶单位矩阵，满足</w:t>
      </w:r>
      <w:r w:rsidR="00D14AF6" w:rsidRPr="00D14AF6">
        <w:rPr>
          <w:position w:val="-6"/>
        </w:rPr>
        <w:object w:dxaOrig="680" w:dyaOrig="320">
          <v:shape id="_x0000_i1107" type="#_x0000_t75" style="width:34pt;height:16pt" o:ole="">
            <v:imagedata r:id="rId175" o:title=""/>
          </v:shape>
          <o:OLEObject Type="Embed" ProgID="Equation.DSMT4" ShapeID="_x0000_i1107" DrawAspect="Content" ObjectID="_1697025499" r:id="rId176"/>
        </w:object>
      </w:r>
      <w:r w:rsidR="00BE4299" w:rsidRPr="00D25075">
        <w:rPr>
          <w:rFonts w:hAnsi="宋体"/>
        </w:rPr>
        <w:t>，则</w:t>
      </w:r>
      <w:r w:rsidR="00BE4299">
        <w:rPr>
          <w:rFonts w:hAnsi="宋体"/>
        </w:rPr>
        <w:t>(</w:t>
      </w:r>
      <w:r w:rsidR="00BE4299" w:rsidRPr="00D25075">
        <w:t xml:space="preserve">  </w:t>
      </w:r>
      <w:r w:rsidR="00BE4299">
        <w:rPr>
          <w:rFonts w:hint="eastAsia"/>
        </w:rPr>
        <w:t xml:space="preserve"> </w:t>
      </w:r>
      <w:r w:rsidR="00BE4299" w:rsidRPr="00D25075">
        <w:t xml:space="preserve"> </w:t>
      </w:r>
      <w:r w:rsidR="00BE4299">
        <w:rPr>
          <w:rFonts w:hAnsi="宋体"/>
        </w:rPr>
        <w:t>)</w:t>
      </w:r>
    </w:p>
    <w:p w:rsidR="00BE4299" w:rsidRPr="00D25075" w:rsidRDefault="00BE4299" w:rsidP="00BE4299">
      <w:pPr>
        <w:ind w:leftChars="200" w:left="480"/>
      </w:pPr>
      <w:r>
        <w:rPr>
          <w:rFonts w:hint="eastAsia"/>
        </w:rPr>
        <w:t xml:space="preserve">(A) </w:t>
      </w:r>
      <w:r w:rsidR="00715A10" w:rsidRPr="00025957">
        <w:rPr>
          <w:position w:val="-4"/>
        </w:rPr>
        <w:object w:dxaOrig="600" w:dyaOrig="260">
          <v:shape id="_x0000_i1108" type="#_x0000_t75" style="width:30pt;height:13pt" o:ole="">
            <v:imagedata r:id="rId177" o:title=""/>
          </v:shape>
          <o:OLEObject Type="Embed" ProgID="Equation.DSMT4" ShapeID="_x0000_i1108" DrawAspect="Content" ObjectID="_1697025500" r:id="rId178"/>
        </w:object>
      </w:r>
      <w:r w:rsidRPr="00D25075">
        <w:rPr>
          <w:rFonts w:hAnsi="宋体"/>
        </w:rPr>
        <w:t>不可逆，</w:t>
      </w:r>
      <w:r w:rsidR="00D14AF6" w:rsidRPr="00025957">
        <w:rPr>
          <w:position w:val="-4"/>
        </w:rPr>
        <w:object w:dxaOrig="600" w:dyaOrig="260">
          <v:shape id="_x0000_i1109" type="#_x0000_t75" style="width:30pt;height:13pt" o:ole="">
            <v:imagedata r:id="rId179" o:title=""/>
          </v:shape>
          <o:OLEObject Type="Embed" ProgID="Equation.DSMT4" ShapeID="_x0000_i1109" DrawAspect="Content" ObjectID="_1697025501" r:id="rId180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  <w:r w:rsidR="00715A10">
        <w:rPr>
          <w:rFonts w:hint="eastAsia"/>
        </w:rPr>
        <w:tab/>
      </w:r>
      <w:r w:rsidR="00BA5D1D">
        <w:tab/>
      </w:r>
      <w:r>
        <w:rPr>
          <w:rFonts w:hint="eastAsia"/>
        </w:rPr>
        <w:t xml:space="preserve">(B) </w:t>
      </w:r>
      <w:r w:rsidR="00D14AF6" w:rsidRPr="00025957">
        <w:rPr>
          <w:position w:val="-4"/>
        </w:rPr>
        <w:object w:dxaOrig="600" w:dyaOrig="260">
          <v:shape id="_x0000_i1110" type="#_x0000_t75" style="width:30pt;height:13pt" o:ole="">
            <v:imagedata r:id="rId181" o:title=""/>
          </v:shape>
          <o:OLEObject Type="Embed" ProgID="Equation.DSMT4" ShapeID="_x0000_i1110" DrawAspect="Content" ObjectID="_1697025502" r:id="rId182"/>
        </w:object>
      </w:r>
      <w:r w:rsidRPr="00D25075">
        <w:rPr>
          <w:rFonts w:hAnsi="宋体"/>
        </w:rPr>
        <w:t>不可逆，</w:t>
      </w:r>
      <w:r w:rsidR="00D14AF6" w:rsidRPr="00025957">
        <w:rPr>
          <w:position w:val="-4"/>
        </w:rPr>
        <w:object w:dxaOrig="600" w:dyaOrig="260">
          <v:shape id="_x0000_i1111" type="#_x0000_t75" style="width:30pt;height:13pt" o:ole="">
            <v:imagedata r:id="rId183" o:title=""/>
          </v:shape>
          <o:OLEObject Type="Embed" ProgID="Equation.DSMT4" ShapeID="_x0000_i1111" DrawAspect="Content" ObjectID="_1697025503" r:id="rId184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</w:p>
    <w:p w:rsidR="00BE4299" w:rsidRDefault="00BE4299" w:rsidP="00BE4299">
      <w:pPr>
        <w:ind w:leftChars="200" w:left="480"/>
      </w:pPr>
      <w:r>
        <w:rPr>
          <w:rFonts w:hint="eastAsia"/>
        </w:rPr>
        <w:t xml:space="preserve">(C) </w:t>
      </w:r>
      <w:r w:rsidR="00D14AF6" w:rsidRPr="00025957">
        <w:rPr>
          <w:position w:val="-4"/>
        </w:rPr>
        <w:object w:dxaOrig="600" w:dyaOrig="260">
          <v:shape id="_x0000_i1112" type="#_x0000_t75" style="width:30pt;height:13pt" o:ole="">
            <v:imagedata r:id="rId185" o:title=""/>
          </v:shape>
          <o:OLEObject Type="Embed" ProgID="Equation.DSMT4" ShapeID="_x0000_i1112" DrawAspect="Content" ObjectID="_1697025504" r:id="rId186"/>
        </w:object>
      </w:r>
      <w:r w:rsidRPr="00D25075">
        <w:rPr>
          <w:rFonts w:hAnsi="宋体"/>
        </w:rPr>
        <w:t>可逆，</w:t>
      </w:r>
      <w:r w:rsidR="00D14AF6" w:rsidRPr="00025957">
        <w:rPr>
          <w:position w:val="-4"/>
        </w:rPr>
        <w:object w:dxaOrig="600" w:dyaOrig="260">
          <v:shape id="_x0000_i1113" type="#_x0000_t75" style="width:30pt;height:13pt" o:ole="">
            <v:imagedata r:id="rId187" o:title=""/>
          </v:shape>
          <o:OLEObject Type="Embed" ProgID="Equation.DSMT4" ShapeID="_x0000_i1113" DrawAspect="Content" ObjectID="_1697025505" r:id="rId188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rPr>
          <w:rFonts w:hint="eastAsia"/>
        </w:rPr>
        <w:t xml:space="preserve">(D) </w:t>
      </w:r>
      <w:r w:rsidR="00D14AF6" w:rsidRPr="00025957">
        <w:rPr>
          <w:position w:val="-4"/>
        </w:rPr>
        <w:object w:dxaOrig="600" w:dyaOrig="260">
          <v:shape id="_x0000_i1114" type="#_x0000_t75" style="width:30pt;height:13pt" o:ole="">
            <v:imagedata r:id="rId189" o:title=""/>
          </v:shape>
          <o:OLEObject Type="Embed" ProgID="Equation.DSMT4" ShapeID="_x0000_i1114" DrawAspect="Content" ObjectID="_1697025506" r:id="rId190"/>
        </w:object>
      </w:r>
      <w:r w:rsidRPr="00D25075">
        <w:rPr>
          <w:rFonts w:hAnsi="宋体"/>
        </w:rPr>
        <w:t>可逆，</w:t>
      </w:r>
      <w:r w:rsidR="00D14AF6" w:rsidRPr="00025957">
        <w:rPr>
          <w:position w:val="-4"/>
        </w:rPr>
        <w:object w:dxaOrig="600" w:dyaOrig="260">
          <v:shape id="_x0000_i1115" type="#_x0000_t75" style="width:30pt;height:13pt" o:ole="">
            <v:imagedata r:id="rId191" o:title=""/>
          </v:shape>
          <o:OLEObject Type="Embed" ProgID="Equation.DSMT4" ShapeID="_x0000_i1115" DrawAspect="Content" ObjectID="_1697025507" r:id="rId192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</w:p>
    <w:p w:rsidR="00BE4299" w:rsidRDefault="00BE4299" w:rsidP="00BE4299">
      <w:pPr>
        <w:outlineLvl w:val="0"/>
        <w:rPr>
          <w:szCs w:val="21"/>
        </w:rPr>
      </w:pPr>
    </w:p>
    <w:p w:rsidR="00BE4299" w:rsidRDefault="00BE4299" w:rsidP="00BE4299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(C)</w:t>
      </w:r>
      <w:r>
        <w:rPr>
          <w:rFonts w:hAnsi="宋体" w:hint="eastAsia"/>
          <w:szCs w:val="21"/>
        </w:rPr>
        <w:t>．因为</w:t>
      </w:r>
    </w:p>
    <w:p w:rsidR="00BE4299" w:rsidRPr="00686C06" w:rsidRDefault="00D14AF6" w:rsidP="00BE4299">
      <w:pPr>
        <w:ind w:leftChars="200" w:left="480"/>
        <w:jc w:val="center"/>
      </w:pPr>
      <w:r w:rsidRPr="00D14AF6">
        <w:rPr>
          <w:position w:val="-10"/>
        </w:rPr>
        <w:object w:dxaOrig="6560" w:dyaOrig="360">
          <v:shape id="_x0000_i1116" type="#_x0000_t75" style="width:328pt;height:18pt" o:ole="">
            <v:imagedata r:id="rId193" o:title=""/>
          </v:shape>
          <o:OLEObject Type="Embed" ProgID="Equation.DSMT4" ShapeID="_x0000_i1116" DrawAspect="Content" ObjectID="_1697025508" r:id="rId194"/>
        </w:object>
      </w:r>
    </w:p>
    <w:p w:rsidR="00BE4299" w:rsidRDefault="00BE4299" w:rsidP="00BE4299">
      <w:pPr>
        <w:ind w:leftChars="200" w:left="480"/>
        <w:rPr>
          <w:rFonts w:hAnsi="宋体"/>
        </w:rPr>
      </w:pPr>
      <w:r>
        <w:rPr>
          <w:rFonts w:hAnsi="宋体" w:hint="eastAsia"/>
        </w:rPr>
        <w:t>所以</w:t>
      </w:r>
      <w:r w:rsidR="00D14AF6" w:rsidRPr="00025957">
        <w:rPr>
          <w:position w:val="-4"/>
        </w:rPr>
        <w:object w:dxaOrig="600" w:dyaOrig="260">
          <v:shape id="_x0000_i1117" type="#_x0000_t75" style="width:30pt;height:13pt" o:ole="">
            <v:imagedata r:id="rId195" o:title=""/>
          </v:shape>
          <o:OLEObject Type="Embed" ProgID="Equation.DSMT4" ShapeID="_x0000_i1117" DrawAspect="Content" ObjectID="_1697025509" r:id="rId196"/>
        </w:object>
      </w:r>
      <w:r>
        <w:rPr>
          <w:rFonts w:hint="eastAsia"/>
        </w:rPr>
        <w:t>和</w:t>
      </w:r>
      <w:r w:rsidR="00D14AF6" w:rsidRPr="00025957">
        <w:rPr>
          <w:position w:val="-4"/>
        </w:rPr>
        <w:object w:dxaOrig="600" w:dyaOrig="260">
          <v:shape id="_x0000_i1118" type="#_x0000_t75" style="width:30pt;height:13pt" o:ole="">
            <v:imagedata r:id="rId197" o:title=""/>
          </v:shape>
          <o:OLEObject Type="Embed" ProgID="Equation.DSMT4" ShapeID="_x0000_i1118" DrawAspect="Content" ObjectID="_1697025510" r:id="rId198"/>
        </w:object>
      </w:r>
      <w:r w:rsidRPr="00686C06">
        <w:rPr>
          <w:rFonts w:hAnsi="宋体"/>
        </w:rPr>
        <w:t>均可逆</w:t>
      </w:r>
      <w:r>
        <w:rPr>
          <w:rFonts w:hAnsi="宋体"/>
        </w:rPr>
        <w:t>．</w:t>
      </w:r>
    </w:p>
    <w:p w:rsidR="00382F7D" w:rsidRPr="00686C06" w:rsidRDefault="00382F7D" w:rsidP="00382F7D"/>
    <w:p w:rsidR="00382F7D" w:rsidRDefault="00382F7D" w:rsidP="00382F7D"/>
    <w:p w:rsidR="00382F7D" w:rsidRDefault="00382F7D" w:rsidP="00382F7D">
      <w:pPr>
        <w:ind w:left="720" w:hangingChars="300" w:hanging="720"/>
      </w:pPr>
      <w:r>
        <w:rPr>
          <w:rFonts w:hAnsi="宋体"/>
        </w:rPr>
        <w:t>(</w:t>
      </w:r>
      <w:r>
        <w:t>8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设</w:t>
      </w:r>
      <w:r w:rsidR="00D14AF6" w:rsidRPr="00D14AF6">
        <w:rPr>
          <w:position w:val="-30"/>
        </w:rPr>
        <w:object w:dxaOrig="1160" w:dyaOrig="720">
          <v:shape id="_x0000_i1119" type="#_x0000_t75" style="width:58pt;height:36pt" o:ole="">
            <v:imagedata r:id="rId199" o:title=""/>
          </v:shape>
          <o:OLEObject Type="Embed" ProgID="Equation.DSMT4" ShapeID="_x0000_i1119" DrawAspect="Content" ObjectID="_1697025511" r:id="rId200"/>
        </w:object>
      </w:r>
      <w:r>
        <w:rPr>
          <w:rFonts w:hAnsi="宋体"/>
        </w:rPr>
        <w:t>，则在实数域上与</w:t>
      </w:r>
      <w:r w:rsidR="00D14AF6" w:rsidRPr="00025957">
        <w:rPr>
          <w:position w:val="-4"/>
        </w:rPr>
        <w:object w:dxaOrig="240" w:dyaOrig="260">
          <v:shape id="_x0000_i1120" type="#_x0000_t75" style="width:12pt;height:13pt" o:ole="">
            <v:imagedata r:id="rId201" o:title=""/>
          </v:shape>
          <o:OLEObject Type="Embed" ProgID="Equation.DSMT4" ShapeID="_x0000_i1120" DrawAspect="Content" ObjectID="_1697025512" r:id="rId202"/>
        </w:object>
      </w:r>
      <w:r>
        <w:rPr>
          <w:rFonts w:hAnsi="宋体"/>
        </w:rPr>
        <w:t>合同的矩阵为</w:t>
      </w:r>
      <w:r>
        <w:rPr>
          <w:rFonts w:hAnsi="宋体"/>
        </w:rPr>
        <w:t>(</w:t>
      </w:r>
      <w:r>
        <w:t xml:space="preserve"> </w:t>
      </w:r>
      <w:r w:rsidR="00BA5D1D">
        <w:rPr>
          <w:rFonts w:hint="eastAsia"/>
        </w:rPr>
        <w:t xml:space="preserve"> </w:t>
      </w:r>
      <w:r>
        <w:t xml:space="preserve">  </w:t>
      </w:r>
      <w:r>
        <w:rPr>
          <w:rFonts w:hAnsi="宋体"/>
        </w:rPr>
        <w:t>)</w:t>
      </w:r>
    </w:p>
    <w:p w:rsidR="00382F7D" w:rsidRDefault="00BA5D1D" w:rsidP="00801492">
      <w:pPr>
        <w:ind w:firstLineChars="200" w:firstLine="480"/>
      </w:pPr>
      <w:r>
        <w:rPr>
          <w:rFonts w:hint="eastAsia"/>
        </w:rPr>
        <w:t xml:space="preserve">(A) </w:t>
      </w:r>
      <w:r w:rsidR="00D14AF6" w:rsidRPr="00D14AF6">
        <w:rPr>
          <w:position w:val="-30"/>
        </w:rPr>
        <w:object w:dxaOrig="1060" w:dyaOrig="720">
          <v:shape id="_x0000_i1121" type="#_x0000_t75" style="width:53pt;height:36pt" o:ole="">
            <v:imagedata r:id="rId203" o:title=""/>
          </v:shape>
          <o:OLEObject Type="Embed" ProgID="Equation.DSMT4" ShapeID="_x0000_i1121" DrawAspect="Content" ObjectID="_1697025513" r:id="rId204"/>
        </w:object>
      </w:r>
      <w:r w:rsidR="00801492">
        <w:rPr>
          <w:rFonts w:hint="eastAsia"/>
        </w:rPr>
        <w:t>．</w:t>
      </w:r>
      <w:r w:rsidR="00801492">
        <w:rPr>
          <w:rFonts w:hint="eastAsia"/>
        </w:rPr>
        <w:t xml:space="preserve">  </w:t>
      </w:r>
      <w:r>
        <w:rPr>
          <w:rFonts w:hint="eastAsia"/>
        </w:rPr>
        <w:t xml:space="preserve">(B) </w:t>
      </w:r>
      <w:r w:rsidR="00D14AF6" w:rsidRPr="00D14AF6">
        <w:rPr>
          <w:position w:val="-30"/>
        </w:rPr>
        <w:object w:dxaOrig="1060" w:dyaOrig="720">
          <v:shape id="_x0000_i1122" type="#_x0000_t75" style="width:53pt;height:36pt" o:ole="">
            <v:imagedata r:id="rId205" o:title=""/>
          </v:shape>
          <o:OLEObject Type="Embed" ProgID="Equation.DSMT4" ShapeID="_x0000_i1122" DrawAspect="Content" ObjectID="_1697025514" r:id="rId206"/>
        </w:object>
      </w:r>
      <w:r w:rsidR="00801492">
        <w:rPr>
          <w:rFonts w:hint="eastAsia"/>
        </w:rPr>
        <w:t>．</w:t>
      </w:r>
      <w:r w:rsidR="00801492">
        <w:rPr>
          <w:rFonts w:hint="eastAsia"/>
        </w:rPr>
        <w:t xml:space="preserve">  </w:t>
      </w:r>
      <w:r>
        <w:rPr>
          <w:rFonts w:hint="eastAsia"/>
        </w:rPr>
        <w:t xml:space="preserve">(C) </w:t>
      </w:r>
      <w:r w:rsidR="00D14AF6" w:rsidRPr="00D14AF6">
        <w:rPr>
          <w:position w:val="-30"/>
        </w:rPr>
        <w:object w:dxaOrig="760" w:dyaOrig="720">
          <v:shape id="_x0000_i1123" type="#_x0000_t75" style="width:38pt;height:36pt" o:ole="">
            <v:imagedata r:id="rId207" o:title=""/>
          </v:shape>
          <o:OLEObject Type="Embed" ProgID="Equation.DSMT4" ShapeID="_x0000_i1123" DrawAspect="Content" ObjectID="_1697025515" r:id="rId208"/>
        </w:object>
      </w:r>
      <w:r w:rsidR="00801492">
        <w:rPr>
          <w:rFonts w:hint="eastAsia"/>
        </w:rPr>
        <w:t>．</w:t>
      </w:r>
      <w:r w:rsidR="00801492">
        <w:t xml:space="preserve">  </w:t>
      </w:r>
      <w:r>
        <w:rPr>
          <w:rFonts w:hint="eastAsia"/>
        </w:rPr>
        <w:t xml:space="preserve">(D) </w:t>
      </w:r>
      <w:r w:rsidR="00D14AF6" w:rsidRPr="00D14AF6">
        <w:rPr>
          <w:position w:val="-30"/>
        </w:rPr>
        <w:object w:dxaOrig="1060" w:dyaOrig="720">
          <v:shape id="_x0000_i1124" type="#_x0000_t75" style="width:53pt;height:36pt" o:ole="">
            <v:imagedata r:id="rId209" o:title=""/>
          </v:shape>
          <o:OLEObject Type="Embed" ProgID="Equation.DSMT4" ShapeID="_x0000_i1124" DrawAspect="Content" ObjectID="_1697025516" r:id="rId210"/>
        </w:object>
      </w:r>
      <w:r w:rsidR="00801492">
        <w:rPr>
          <w:rFonts w:hint="eastAsia"/>
        </w:rPr>
        <w:t>．</w:t>
      </w:r>
    </w:p>
    <w:p w:rsidR="002407BE" w:rsidRDefault="002407BE" w:rsidP="002407BE">
      <w:pPr>
        <w:outlineLvl w:val="0"/>
        <w:rPr>
          <w:szCs w:val="21"/>
        </w:rPr>
      </w:pPr>
    </w:p>
    <w:p w:rsidR="00382F7D" w:rsidRPr="00801492" w:rsidRDefault="002407BE" w:rsidP="00801492">
      <w:pPr>
        <w:ind w:left="480" w:hangingChars="200" w:hanging="48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(D)</w:t>
      </w:r>
      <w:r>
        <w:rPr>
          <w:rFonts w:hint="eastAsia"/>
        </w:rPr>
        <w:t>．</w:t>
      </w:r>
      <w:r w:rsidR="00382F7D" w:rsidRPr="00686C06">
        <w:rPr>
          <w:rFonts w:hAnsi="宋体"/>
        </w:rPr>
        <w:t>记</w:t>
      </w:r>
      <w:r w:rsidR="00D14AF6" w:rsidRPr="00D14AF6">
        <w:rPr>
          <w:position w:val="-30"/>
        </w:rPr>
        <w:object w:dxaOrig="1440" w:dyaOrig="720">
          <v:shape id="_x0000_i1125" type="#_x0000_t75" style="width:1in;height:36pt" o:ole="">
            <v:imagedata r:id="rId211" o:title=""/>
          </v:shape>
          <o:OLEObject Type="Embed" ProgID="Equation.DSMT4" ShapeID="_x0000_i1125" DrawAspect="Content" ObjectID="_1697025517" r:id="rId212"/>
        </w:object>
      </w:r>
      <w:r w:rsidR="00382F7D" w:rsidRPr="00686C06">
        <w:rPr>
          <w:rFonts w:hAnsi="宋体"/>
        </w:rPr>
        <w:t>，</w:t>
      </w:r>
      <w:r w:rsidR="00801492">
        <w:rPr>
          <w:rFonts w:hAnsi="宋体" w:hint="eastAsia"/>
        </w:rPr>
        <w:t>则可求得</w:t>
      </w:r>
      <w:r w:rsidR="00D14AF6" w:rsidRPr="00025957">
        <w:rPr>
          <w:position w:val="-4"/>
        </w:rPr>
        <w:object w:dxaOrig="240" w:dyaOrig="260">
          <v:shape id="_x0000_i1126" type="#_x0000_t75" style="width:12pt;height:13pt" o:ole="">
            <v:imagedata r:id="rId213" o:title=""/>
          </v:shape>
          <o:OLEObject Type="Embed" ProgID="Equation.DSMT4" ShapeID="_x0000_i1126" DrawAspect="Content" ObjectID="_1697025518" r:id="rId214"/>
        </w:object>
      </w:r>
      <w:r w:rsidR="00801492" w:rsidRPr="00686C06">
        <w:rPr>
          <w:rFonts w:hAnsi="宋体"/>
        </w:rPr>
        <w:t>和</w:t>
      </w:r>
      <w:r w:rsidR="00D14AF6" w:rsidRPr="00025957">
        <w:rPr>
          <w:position w:val="-4"/>
        </w:rPr>
        <w:object w:dxaOrig="240" w:dyaOrig="240">
          <v:shape id="_x0000_i1127" type="#_x0000_t75" style="width:12pt;height:12pt" o:ole="">
            <v:imagedata r:id="rId215" o:title=""/>
          </v:shape>
          <o:OLEObject Type="Embed" ProgID="Equation.DSMT4" ShapeID="_x0000_i1127" DrawAspect="Content" ObjectID="_1697025519" r:id="rId216"/>
        </w:object>
      </w:r>
      <w:r w:rsidR="00801492">
        <w:rPr>
          <w:rFonts w:hint="eastAsia"/>
        </w:rPr>
        <w:t>有相同的特征值</w:t>
      </w:r>
      <w:r w:rsidR="00D14AF6" w:rsidRPr="00D14AF6">
        <w:rPr>
          <w:position w:val="-6"/>
        </w:rPr>
        <w:object w:dxaOrig="180" w:dyaOrig="279">
          <v:shape id="_x0000_i1128" type="#_x0000_t75" style="width:9pt;height:14pt" o:ole="">
            <v:imagedata r:id="rId217" o:title=""/>
          </v:shape>
          <o:OLEObject Type="Embed" ProgID="Equation.DSMT4" ShapeID="_x0000_i1128" DrawAspect="Content" ObjectID="_1697025520" r:id="rId218"/>
        </w:object>
      </w:r>
      <w:r w:rsidR="00801492">
        <w:rPr>
          <w:rFonts w:hint="eastAsia"/>
        </w:rPr>
        <w:t>和</w:t>
      </w:r>
      <w:r w:rsidR="00D14AF6" w:rsidRPr="00025957">
        <w:rPr>
          <w:position w:val="-4"/>
        </w:rPr>
        <w:object w:dxaOrig="340" w:dyaOrig="260">
          <v:shape id="_x0000_i1129" type="#_x0000_t75" style="width:17pt;height:13pt" o:ole="">
            <v:imagedata r:id="rId219" o:title=""/>
          </v:shape>
          <o:OLEObject Type="Embed" ProgID="Equation.DSMT4" ShapeID="_x0000_i1129" DrawAspect="Content" ObjectID="_1697025521" r:id="rId220"/>
        </w:object>
      </w:r>
      <w:r w:rsidR="00801492">
        <w:rPr>
          <w:rFonts w:hint="eastAsia"/>
        </w:rPr>
        <w:t>，</w:t>
      </w:r>
      <w:r w:rsidR="00801492">
        <w:rPr>
          <w:rFonts w:hAnsi="宋体" w:hint="eastAsia"/>
        </w:rPr>
        <w:t>从而</w:t>
      </w:r>
      <w:r w:rsidR="00D14AF6" w:rsidRPr="00025957">
        <w:rPr>
          <w:position w:val="-4"/>
        </w:rPr>
        <w:object w:dxaOrig="240" w:dyaOrig="260">
          <v:shape id="_x0000_i1130" type="#_x0000_t75" style="width:12pt;height:13pt" o:ole="">
            <v:imagedata r:id="rId221" o:title=""/>
          </v:shape>
          <o:OLEObject Type="Embed" ProgID="Equation.DSMT4" ShapeID="_x0000_i1130" DrawAspect="Content" ObjectID="_1697025522" r:id="rId222"/>
        </w:object>
      </w:r>
      <w:r w:rsidR="00382F7D" w:rsidRPr="00686C06">
        <w:rPr>
          <w:rFonts w:hAnsi="宋体"/>
        </w:rPr>
        <w:t>和</w:t>
      </w:r>
      <w:r w:rsidR="00D14AF6" w:rsidRPr="00025957">
        <w:rPr>
          <w:position w:val="-4"/>
        </w:rPr>
        <w:object w:dxaOrig="240" w:dyaOrig="240">
          <v:shape id="_x0000_i1131" type="#_x0000_t75" style="width:12pt;height:12pt" o:ole="">
            <v:imagedata r:id="rId223" o:title=""/>
          </v:shape>
          <o:OLEObject Type="Embed" ProgID="Equation.DSMT4" ShapeID="_x0000_i1131" DrawAspect="Content" ObjectID="_1697025523" r:id="rId224"/>
        </w:object>
      </w:r>
      <w:r w:rsidR="00801492">
        <w:rPr>
          <w:rFonts w:hAnsi="宋体" w:hint="eastAsia"/>
        </w:rPr>
        <w:t>有相同的正负惯性指数，所以</w:t>
      </w:r>
      <w:r w:rsidR="00D14AF6" w:rsidRPr="00025957">
        <w:rPr>
          <w:position w:val="-4"/>
        </w:rPr>
        <w:object w:dxaOrig="240" w:dyaOrig="260">
          <v:shape id="_x0000_i1132" type="#_x0000_t75" style="width:12pt;height:13pt" o:ole="">
            <v:imagedata r:id="rId225" o:title=""/>
          </v:shape>
          <o:OLEObject Type="Embed" ProgID="Equation.DSMT4" ShapeID="_x0000_i1132" DrawAspect="Content" ObjectID="_1697025524" r:id="rId226"/>
        </w:object>
      </w:r>
      <w:r w:rsidR="00382F7D" w:rsidRPr="00686C06">
        <w:rPr>
          <w:rFonts w:hAnsi="宋体"/>
        </w:rPr>
        <w:t>和</w:t>
      </w:r>
      <w:r w:rsidR="00D14AF6" w:rsidRPr="00025957">
        <w:rPr>
          <w:position w:val="-4"/>
        </w:rPr>
        <w:object w:dxaOrig="240" w:dyaOrig="240">
          <v:shape id="_x0000_i1133" type="#_x0000_t75" style="width:12pt;height:12pt" o:ole="">
            <v:imagedata r:id="rId227" o:title=""/>
          </v:shape>
          <o:OLEObject Type="Embed" ProgID="Equation.DSMT4" ShapeID="_x0000_i1133" DrawAspect="Content" ObjectID="_1697025525" r:id="rId228"/>
        </w:object>
      </w:r>
      <w:r w:rsidR="00801492">
        <w:rPr>
          <w:rFonts w:hAnsi="宋体" w:hint="eastAsia"/>
        </w:rPr>
        <w:t>合同．</w:t>
      </w:r>
    </w:p>
    <w:p w:rsidR="00382F7D" w:rsidRPr="00686C06" w:rsidRDefault="00382F7D" w:rsidP="00382F7D"/>
    <w:p w:rsidR="00382F7D" w:rsidRDefault="00382F7D" w:rsidP="00382F7D">
      <w:pPr>
        <w:rPr>
          <w:rFonts w:hAnsi="宋体"/>
          <w:b/>
        </w:rPr>
      </w:pPr>
    </w:p>
    <w:p w:rsidR="00382F7D" w:rsidRDefault="00382F7D" w:rsidP="00382F7D">
      <w:pPr>
        <w:pStyle w:val="1"/>
      </w:pPr>
      <w:r>
        <w:t>二、填空题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~</w:t>
      </w:r>
      <w:r>
        <w:t>14小题，每小题4分，共24分）</w:t>
      </w:r>
    </w:p>
    <w:p w:rsidR="00382F7D" w:rsidRDefault="00382F7D" w:rsidP="00382F7D">
      <w:pPr>
        <w:rPr>
          <w:rFonts w:hAnsi="宋体"/>
        </w:rPr>
      </w:pPr>
    </w:p>
    <w:p w:rsidR="00382F7D" w:rsidRDefault="00382F7D" w:rsidP="00382F7D">
      <w:pPr>
        <w:rPr>
          <w:rFonts w:hAnsi="宋体"/>
        </w:rPr>
      </w:pPr>
    </w:p>
    <w:p w:rsidR="00382F7D" w:rsidRDefault="00382F7D" w:rsidP="00382F7D">
      <w:r>
        <w:rPr>
          <w:rFonts w:hAnsi="宋体"/>
        </w:rPr>
        <w:lastRenderedPageBreak/>
        <w:t>(</w:t>
      </w:r>
      <w:r>
        <w:t>9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B3459B">
        <w:rPr>
          <w:rFonts w:hAnsi="宋体" w:hint="eastAsia"/>
        </w:rPr>
        <w:t>已知</w:t>
      </w:r>
      <w:r w:rsidR="00D14AF6" w:rsidRPr="00D14AF6">
        <w:rPr>
          <w:position w:val="-10"/>
        </w:rPr>
        <w:object w:dxaOrig="540" w:dyaOrig="320">
          <v:shape id="_x0000_i1134" type="#_x0000_t75" style="width:27pt;height:16pt" o:ole="">
            <v:imagedata r:id="rId229" o:title=""/>
          </v:shape>
          <o:OLEObject Type="Embed" ProgID="Equation.DSMT4" ShapeID="_x0000_i1134" DrawAspect="Content" ObjectID="_1697025526" r:id="rId230"/>
        </w:object>
      </w:r>
      <w:r>
        <w:rPr>
          <w:rFonts w:hAnsi="宋体"/>
        </w:rPr>
        <w:t>连续，</w:t>
      </w:r>
      <w:r w:rsidR="00B3459B">
        <w:rPr>
          <w:rFonts w:hAnsi="宋体" w:hint="eastAsia"/>
        </w:rPr>
        <w:t>且</w:t>
      </w:r>
      <w:r w:rsidR="00D14AF6" w:rsidRPr="00D14AF6">
        <w:rPr>
          <w:position w:val="-32"/>
        </w:rPr>
        <w:object w:dxaOrig="2160" w:dyaOrig="700">
          <v:shape id="_x0000_i1135" type="#_x0000_t75" style="width:108pt;height:35pt" o:ole="">
            <v:imagedata r:id="rId231" o:title=""/>
          </v:shape>
          <o:OLEObject Type="Embed" ProgID="Equation.DSMT4" ShapeID="_x0000_i1135" DrawAspect="Content" ObjectID="_1697025527" r:id="rId232"/>
        </w:object>
      </w:r>
      <w:r>
        <w:rPr>
          <w:rFonts w:hAnsi="宋体"/>
        </w:rPr>
        <w:t>，则</w:t>
      </w:r>
      <w:r w:rsidR="00D14AF6" w:rsidRPr="00D14AF6">
        <w:rPr>
          <w:position w:val="-10"/>
        </w:rPr>
        <w:object w:dxaOrig="700" w:dyaOrig="320">
          <v:shape id="_x0000_i1136" type="#_x0000_t75" style="width:35pt;height:16pt" o:ole="">
            <v:imagedata r:id="rId233" o:title=""/>
          </v:shape>
          <o:OLEObject Type="Embed" ProgID="Equation.DSMT4" ShapeID="_x0000_i1136" DrawAspect="Content" ObjectID="_1697025528" r:id="rId234"/>
        </w:object>
      </w:r>
      <w:r w:rsidR="007D5E26">
        <w:rPr>
          <w:rFonts w:hint="eastAsia"/>
          <w:u w:val="single"/>
        </w:rPr>
        <w:t xml:space="preserve">        </w:t>
      </w:r>
      <w:r w:rsidR="007D5E26">
        <w:rPr>
          <w:rFonts w:hint="eastAsia"/>
        </w:rPr>
        <w:t>．</w:t>
      </w:r>
    </w:p>
    <w:p w:rsidR="002407BE" w:rsidRDefault="002407BE" w:rsidP="002407BE">
      <w:pPr>
        <w:outlineLvl w:val="0"/>
        <w:rPr>
          <w:szCs w:val="21"/>
        </w:rPr>
      </w:pPr>
    </w:p>
    <w:p w:rsidR="002407BE" w:rsidRDefault="002407BE" w:rsidP="002407BE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D14AF6" w:rsidRPr="00025957">
        <w:rPr>
          <w:position w:val="-4"/>
        </w:rPr>
        <w:object w:dxaOrig="180" w:dyaOrig="260">
          <v:shape id="_x0000_i1137" type="#_x0000_t75" style="width:9pt;height:13pt" o:ole="">
            <v:imagedata r:id="rId235" o:title=""/>
          </v:shape>
          <o:OLEObject Type="Embed" ProgID="Equation.DSMT4" ShapeID="_x0000_i1137" DrawAspect="Content" ObjectID="_1697025529" r:id="rId236"/>
        </w:object>
      </w:r>
      <w:r>
        <w:rPr>
          <w:rFonts w:hint="eastAsia"/>
        </w:rPr>
        <w:t>．</w:t>
      </w:r>
      <w:r w:rsidR="00B3459B">
        <w:rPr>
          <w:rFonts w:hint="eastAsia"/>
        </w:rPr>
        <w:t>因为</w:t>
      </w:r>
    </w:p>
    <w:p w:rsidR="00382F7D" w:rsidRDefault="00D14AF6" w:rsidP="00B3459B">
      <w:pPr>
        <w:ind w:leftChars="200" w:left="480"/>
        <w:jc w:val="center"/>
      </w:pPr>
      <w:r w:rsidRPr="00D14AF6">
        <w:rPr>
          <w:position w:val="-32"/>
        </w:rPr>
        <w:object w:dxaOrig="5880" w:dyaOrig="980">
          <v:shape id="_x0000_i1138" type="#_x0000_t75" style="width:294pt;height:49pt" o:ole="">
            <v:imagedata r:id="rId237" o:title=""/>
          </v:shape>
          <o:OLEObject Type="Embed" ProgID="Equation.DSMT4" ShapeID="_x0000_i1138" DrawAspect="Content" ObjectID="_1697025530" r:id="rId238"/>
        </w:object>
      </w:r>
    </w:p>
    <w:p w:rsidR="00382F7D" w:rsidRDefault="00382F7D" w:rsidP="00B3459B">
      <w:pPr>
        <w:ind w:leftChars="200" w:left="480"/>
      </w:pPr>
      <w:r>
        <w:rPr>
          <w:rFonts w:hint="eastAsia"/>
        </w:rPr>
        <w:t>所以</w:t>
      </w:r>
      <w:r w:rsidR="00D14AF6" w:rsidRPr="00D14AF6">
        <w:rPr>
          <w:position w:val="-10"/>
        </w:rPr>
        <w:object w:dxaOrig="859" w:dyaOrig="320">
          <v:shape id="_x0000_i1139" type="#_x0000_t75" style="width:43pt;height:16pt" o:ole="">
            <v:imagedata r:id="rId239" o:title=""/>
          </v:shape>
          <o:OLEObject Type="Embed" ProgID="Equation.DSMT4" ShapeID="_x0000_i1139" DrawAspect="Content" ObjectID="_1697025531" r:id="rId240"/>
        </w:object>
      </w:r>
      <w:r w:rsidR="00B3459B">
        <w:rPr>
          <w:rFonts w:hint="eastAsia"/>
        </w:rPr>
        <w:t>．</w:t>
      </w:r>
    </w:p>
    <w:p w:rsidR="00382F7D" w:rsidRDefault="00382F7D" w:rsidP="00382F7D"/>
    <w:p w:rsidR="002407BE" w:rsidRPr="00686C06" w:rsidRDefault="002407BE" w:rsidP="00382F7D"/>
    <w:p w:rsidR="00382F7D" w:rsidRDefault="00382F7D" w:rsidP="00382F7D">
      <w:r>
        <w:rPr>
          <w:rFonts w:hint="eastAsia"/>
        </w:rPr>
        <w:t xml:space="preserve">(10) </w:t>
      </w:r>
      <w:r>
        <w:rPr>
          <w:rFonts w:hint="eastAsia"/>
        </w:rPr>
        <w:t>微分方程</w:t>
      </w:r>
      <w:r w:rsidR="00D14AF6" w:rsidRPr="00D14AF6">
        <w:rPr>
          <w:position w:val="-10"/>
        </w:rPr>
        <w:object w:dxaOrig="2299" w:dyaOrig="360">
          <v:shape id="_x0000_i1140" type="#_x0000_t75" style="width:115pt;height:18pt" o:ole="">
            <v:imagedata r:id="rId241" o:title=""/>
          </v:shape>
          <o:OLEObject Type="Embed" ProgID="Equation.DSMT4" ShapeID="_x0000_i1140" DrawAspect="Content" ObjectID="_1697025532" r:id="rId242"/>
        </w:object>
      </w:r>
      <w:r>
        <w:rPr>
          <w:rFonts w:hint="eastAsia"/>
        </w:rPr>
        <w:t>的通解是</w:t>
      </w:r>
      <w:r w:rsidR="00D14AF6" w:rsidRPr="00D14AF6">
        <w:rPr>
          <w:position w:val="-10"/>
        </w:rPr>
        <w:object w:dxaOrig="420" w:dyaOrig="260">
          <v:shape id="_x0000_i1141" type="#_x0000_t75" style="width:21pt;height:13pt" o:ole="">
            <v:imagedata r:id="rId243" o:title=""/>
          </v:shape>
          <o:OLEObject Type="Embed" ProgID="Equation.DSMT4" ShapeID="_x0000_i1141" DrawAspect="Content" ObjectID="_1697025533" r:id="rId244"/>
        </w:object>
      </w:r>
      <w:r w:rsidR="007D5E26">
        <w:rPr>
          <w:rFonts w:hint="eastAsia"/>
          <w:u w:val="single"/>
        </w:rPr>
        <w:t xml:space="preserve">        </w:t>
      </w:r>
      <w:r w:rsidR="007D5E26">
        <w:rPr>
          <w:rFonts w:hint="eastAsia"/>
        </w:rPr>
        <w:t>．</w:t>
      </w:r>
    </w:p>
    <w:p w:rsidR="002407BE" w:rsidRDefault="002407BE" w:rsidP="002407BE">
      <w:pPr>
        <w:outlineLvl w:val="0"/>
        <w:rPr>
          <w:szCs w:val="21"/>
        </w:rPr>
      </w:pPr>
    </w:p>
    <w:p w:rsidR="00B3459B" w:rsidRDefault="002407BE" w:rsidP="00382F7D">
      <w:pPr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D14AF6" w:rsidRPr="00D14AF6">
        <w:rPr>
          <w:position w:val="-10"/>
        </w:rPr>
        <w:object w:dxaOrig="1180" w:dyaOrig="360">
          <v:shape id="_x0000_i1142" type="#_x0000_t75" style="width:59pt;height:18pt" o:ole="">
            <v:imagedata r:id="rId245" o:title=""/>
          </v:shape>
          <o:OLEObject Type="Embed" ProgID="Equation.DSMT4" ShapeID="_x0000_i1142" DrawAspect="Content" ObjectID="_1697025534" r:id="rId246"/>
        </w:object>
      </w:r>
      <w:r>
        <w:rPr>
          <w:rFonts w:hint="eastAsia"/>
        </w:rPr>
        <w:t>．</w:t>
      </w:r>
      <w:r w:rsidR="00B3459B">
        <w:rPr>
          <w:rFonts w:hint="eastAsia"/>
        </w:rPr>
        <w:t>原</w:t>
      </w:r>
      <w:r w:rsidR="00382F7D">
        <w:rPr>
          <w:rFonts w:hAnsi="宋体" w:hint="eastAsia"/>
        </w:rPr>
        <w:t>微分方程可变形为</w:t>
      </w:r>
      <w:r w:rsidR="00D14AF6" w:rsidRPr="00D14AF6">
        <w:rPr>
          <w:position w:val="-24"/>
        </w:rPr>
        <w:object w:dxaOrig="1400" w:dyaOrig="620">
          <v:shape id="_x0000_i1143" type="#_x0000_t75" style="width:70pt;height:31pt" o:ole="">
            <v:imagedata r:id="rId247" o:title=""/>
          </v:shape>
          <o:OLEObject Type="Embed" ProgID="Equation.DSMT4" ShapeID="_x0000_i1143" DrawAspect="Content" ObjectID="_1697025535" r:id="rId248"/>
        </w:object>
      </w:r>
      <w:r w:rsidR="00B3459B">
        <w:rPr>
          <w:rFonts w:hAnsi="宋体" w:hint="eastAsia"/>
        </w:rPr>
        <w:t>，</w:t>
      </w:r>
      <w:r w:rsidR="00382F7D">
        <w:rPr>
          <w:rFonts w:hAnsi="宋体" w:hint="eastAsia"/>
        </w:rPr>
        <w:t>所以</w:t>
      </w:r>
      <w:r w:rsidR="00B3459B">
        <w:rPr>
          <w:rFonts w:hAnsi="宋体" w:hint="eastAsia"/>
        </w:rPr>
        <w:t>其通解为</w:t>
      </w:r>
    </w:p>
    <w:p w:rsidR="00382F7D" w:rsidRDefault="00D14AF6" w:rsidP="00B3459B">
      <w:pPr>
        <w:ind w:leftChars="200" w:left="480"/>
        <w:jc w:val="center"/>
        <w:rPr>
          <w:rFonts w:hAnsi="宋体"/>
        </w:rPr>
      </w:pPr>
      <w:r w:rsidRPr="00D14AF6">
        <w:rPr>
          <w:position w:val="-32"/>
        </w:rPr>
        <w:object w:dxaOrig="6340" w:dyaOrig="760">
          <v:shape id="_x0000_i1144" type="#_x0000_t75" style="width:317pt;height:38pt" o:ole="">
            <v:imagedata r:id="rId249" o:title=""/>
          </v:shape>
          <o:OLEObject Type="Embed" ProgID="Equation.DSMT4" ShapeID="_x0000_i1144" DrawAspect="Content" ObjectID="_1697025536" r:id="rId250"/>
        </w:object>
      </w:r>
    </w:p>
    <w:p w:rsidR="00382F7D" w:rsidRDefault="00382F7D" w:rsidP="00382F7D"/>
    <w:p w:rsidR="007800A8" w:rsidRPr="00686C06" w:rsidRDefault="007800A8" w:rsidP="00382F7D"/>
    <w:p w:rsidR="007800A8" w:rsidRPr="007800A8" w:rsidRDefault="00382F7D" w:rsidP="007800A8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>
        <w:t>1</w:t>
      </w:r>
      <w:r>
        <w:rPr>
          <w:rFonts w:hint="eastAsia"/>
        </w:rPr>
        <w:t>1</w:t>
      </w:r>
      <w:r>
        <w:rPr>
          <w:rFonts w:hAnsi="宋体"/>
        </w:rPr>
        <w:t>)</w:t>
      </w:r>
      <w:r w:rsidR="007800A8" w:rsidRPr="007800A8">
        <w:rPr>
          <w:rStyle w:val="ae"/>
          <w:rFonts w:hint="eastAsia"/>
        </w:rPr>
        <w:t>【同试卷一第二</w:t>
      </w:r>
      <w:r w:rsidR="007800A8" w:rsidRPr="007800A8">
        <w:rPr>
          <w:rStyle w:val="ae"/>
        </w:rPr>
        <w:t>(10)</w:t>
      </w:r>
      <w:r w:rsidR="007800A8" w:rsidRPr="007800A8">
        <w:rPr>
          <w:rStyle w:val="ae"/>
          <w:rFonts w:hint="eastAsia"/>
        </w:rPr>
        <w:t>题】</w:t>
      </w:r>
      <w:r w:rsidR="007800A8" w:rsidRPr="00D25075">
        <w:rPr>
          <w:rFonts w:hAnsi="宋体"/>
        </w:rPr>
        <w:t>曲线</w:t>
      </w:r>
      <w:r w:rsidR="00D14AF6" w:rsidRPr="00D14AF6">
        <w:rPr>
          <w:position w:val="-14"/>
        </w:rPr>
        <w:object w:dxaOrig="2299" w:dyaOrig="400">
          <v:shape id="_x0000_i1145" type="#_x0000_t75" style="width:115pt;height:20pt" o:ole="">
            <v:imagedata r:id="rId251" o:title=""/>
          </v:shape>
          <o:OLEObject Type="Embed" ProgID="Equation.DSMT4" ShapeID="_x0000_i1145" DrawAspect="Content" ObjectID="_1697025537" r:id="rId252"/>
        </w:object>
      </w:r>
      <w:r w:rsidR="007800A8" w:rsidRPr="00D25075">
        <w:rPr>
          <w:rFonts w:hAnsi="宋体"/>
        </w:rPr>
        <w:t>在点</w:t>
      </w:r>
      <w:r w:rsidR="00D14AF6" w:rsidRPr="00D14AF6">
        <w:rPr>
          <w:position w:val="-14"/>
        </w:rPr>
        <w:object w:dxaOrig="560" w:dyaOrig="400">
          <v:shape id="_x0000_i1146" type="#_x0000_t75" style="width:28pt;height:20pt" o:ole="">
            <v:imagedata r:id="rId253" o:title=""/>
          </v:shape>
          <o:OLEObject Type="Embed" ProgID="Equation.DSMT4" ShapeID="_x0000_i1146" DrawAspect="Content" ObjectID="_1697025538" r:id="rId254"/>
        </w:object>
      </w:r>
      <w:r w:rsidR="007800A8" w:rsidRPr="00D25075">
        <w:rPr>
          <w:rFonts w:hAnsi="宋体"/>
        </w:rPr>
        <w:t>处的切线方程为</w:t>
      </w:r>
      <w:r w:rsidR="007800A8">
        <w:rPr>
          <w:rFonts w:hint="eastAsia"/>
          <w:u w:val="single"/>
        </w:rPr>
        <w:t xml:space="preserve">        </w:t>
      </w:r>
      <w:r w:rsidR="007800A8">
        <w:rPr>
          <w:rFonts w:hint="eastAsia"/>
        </w:rPr>
        <w:t>．</w:t>
      </w:r>
    </w:p>
    <w:p w:rsidR="007800A8" w:rsidRDefault="007800A8" w:rsidP="007800A8">
      <w:pPr>
        <w:outlineLvl w:val="0"/>
        <w:rPr>
          <w:szCs w:val="21"/>
        </w:rPr>
      </w:pPr>
    </w:p>
    <w:p w:rsidR="007800A8" w:rsidRDefault="007800A8" w:rsidP="007800A8">
      <w:pPr>
        <w:outlineLvl w:val="0"/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D14AF6" w:rsidRPr="00D14AF6">
        <w:rPr>
          <w:position w:val="-10"/>
        </w:rPr>
        <w:object w:dxaOrig="920" w:dyaOrig="320">
          <v:shape id="_x0000_i1147" type="#_x0000_t75" style="width:46pt;height:16pt" o:ole="">
            <v:imagedata r:id="rId255" o:title=""/>
          </v:shape>
          <o:OLEObject Type="Embed" ProgID="Equation.DSMT4" ShapeID="_x0000_i1147" DrawAspect="Content" ObjectID="_1697025539" r:id="rId256"/>
        </w:object>
      </w:r>
      <w:r>
        <w:rPr>
          <w:rFonts w:hAnsi="宋体" w:hint="eastAsia"/>
          <w:szCs w:val="21"/>
        </w:rPr>
        <w:t>．</w:t>
      </w:r>
      <w:r>
        <w:rPr>
          <w:rFonts w:hint="eastAsia"/>
        </w:rPr>
        <w:t>设</w:t>
      </w:r>
      <w:r w:rsidR="00D14AF6" w:rsidRPr="00D14AF6">
        <w:rPr>
          <w:position w:val="-10"/>
        </w:rPr>
        <w:object w:dxaOrig="3159" w:dyaOrig="320">
          <v:shape id="_x0000_i1148" type="#_x0000_t75" style="width:158pt;height:16pt" o:ole="">
            <v:imagedata r:id="rId257" o:title=""/>
          </v:shape>
          <o:OLEObject Type="Embed" ProgID="Equation.DSMT4" ShapeID="_x0000_i1148" DrawAspect="Content" ObjectID="_1697025540" r:id="rId258"/>
        </w:object>
      </w:r>
      <w:r>
        <w:rPr>
          <w:rFonts w:hint="eastAsia"/>
        </w:rPr>
        <w:t>，则</w:t>
      </w:r>
    </w:p>
    <w:p w:rsidR="007800A8" w:rsidRPr="002760F2" w:rsidRDefault="00D14AF6" w:rsidP="007800A8">
      <w:pPr>
        <w:ind w:leftChars="200" w:left="480"/>
        <w:jc w:val="center"/>
        <w:outlineLvl w:val="0"/>
        <w:rPr>
          <w:rFonts w:hAnsi="宋体"/>
          <w:szCs w:val="21"/>
        </w:rPr>
      </w:pPr>
      <w:r w:rsidRPr="00D14AF6">
        <w:rPr>
          <w:position w:val="-58"/>
        </w:rPr>
        <w:object w:dxaOrig="3519" w:dyaOrig="1280">
          <v:shape id="_x0000_i1149" type="#_x0000_t75" style="width:176pt;height:64pt" o:ole="">
            <v:imagedata r:id="rId259" o:title=""/>
          </v:shape>
          <o:OLEObject Type="Embed" ProgID="Equation.DSMT4" ShapeID="_x0000_i1149" DrawAspect="Content" ObjectID="_1697025541" r:id="rId260"/>
        </w:object>
      </w:r>
    </w:p>
    <w:p w:rsidR="007800A8" w:rsidRDefault="007800A8" w:rsidP="007800A8">
      <w:pPr>
        <w:ind w:leftChars="200" w:left="480"/>
      </w:pPr>
      <w:r>
        <w:rPr>
          <w:rFonts w:hint="eastAsia"/>
        </w:rPr>
        <w:t>将</w:t>
      </w:r>
      <w:r w:rsidR="00D14AF6" w:rsidRPr="00D14AF6">
        <w:rPr>
          <w:position w:val="-10"/>
        </w:rPr>
        <w:object w:dxaOrig="859" w:dyaOrig="320">
          <v:shape id="_x0000_i1150" type="#_x0000_t75" style="width:43pt;height:16pt" o:ole="">
            <v:imagedata r:id="rId261" o:title=""/>
          </v:shape>
          <o:OLEObject Type="Embed" ProgID="Equation.DSMT4" ShapeID="_x0000_i1150" DrawAspect="Content" ObjectID="_1697025542" r:id="rId262"/>
        </w:object>
      </w:r>
      <w:r>
        <w:rPr>
          <w:rFonts w:hint="eastAsia"/>
        </w:rPr>
        <w:t>代入得</w:t>
      </w:r>
      <w:r w:rsidR="00D14AF6" w:rsidRPr="00D14AF6">
        <w:rPr>
          <w:position w:val="-30"/>
        </w:rPr>
        <w:object w:dxaOrig="999" w:dyaOrig="700">
          <v:shape id="_x0000_i1151" type="#_x0000_t75" style="width:50pt;height:35pt" o:ole="">
            <v:imagedata r:id="rId263" o:title=""/>
          </v:shape>
          <o:OLEObject Type="Embed" ProgID="Equation.DSMT4" ShapeID="_x0000_i1151" DrawAspect="Content" ObjectID="_1697025543" r:id="rId264"/>
        </w:object>
      </w:r>
      <w:r>
        <w:rPr>
          <w:rFonts w:hint="eastAsia"/>
        </w:rPr>
        <w:t>，所以切线方程为</w:t>
      </w:r>
      <w:r w:rsidR="00D14AF6" w:rsidRPr="00D14AF6">
        <w:rPr>
          <w:position w:val="-10"/>
        </w:rPr>
        <w:object w:dxaOrig="1240" w:dyaOrig="320">
          <v:shape id="_x0000_i1152" type="#_x0000_t75" style="width:62pt;height:16pt" o:ole="">
            <v:imagedata r:id="rId265" o:title=""/>
          </v:shape>
          <o:OLEObject Type="Embed" ProgID="Equation.DSMT4" ShapeID="_x0000_i1152" DrawAspect="Content" ObjectID="_1697025544" r:id="rId266"/>
        </w:object>
      </w:r>
      <w:r>
        <w:rPr>
          <w:rFonts w:hint="eastAsia"/>
        </w:rPr>
        <w:t>，即</w:t>
      </w:r>
      <w:r w:rsidR="00D14AF6" w:rsidRPr="00D14AF6">
        <w:rPr>
          <w:position w:val="-10"/>
        </w:rPr>
        <w:object w:dxaOrig="920" w:dyaOrig="320">
          <v:shape id="_x0000_i1153" type="#_x0000_t75" style="width:46pt;height:16pt" o:ole="">
            <v:imagedata r:id="rId267" o:title=""/>
          </v:shape>
          <o:OLEObject Type="Embed" ProgID="Equation.DSMT4" ShapeID="_x0000_i1153" DrawAspect="Content" ObjectID="_1697025545" r:id="rId268"/>
        </w:object>
      </w:r>
      <w:r>
        <w:rPr>
          <w:rFonts w:hint="eastAsia"/>
        </w:rPr>
        <w:t>．</w:t>
      </w:r>
    </w:p>
    <w:p w:rsidR="00382F7D" w:rsidRDefault="00382F7D" w:rsidP="00382F7D"/>
    <w:p w:rsidR="007800A8" w:rsidRPr="00686C06" w:rsidRDefault="007800A8" w:rsidP="00382F7D"/>
    <w:p w:rsidR="00382F7D" w:rsidRDefault="00382F7D" w:rsidP="00382F7D">
      <w:r>
        <w:rPr>
          <w:rFonts w:hAnsi="宋体"/>
        </w:rPr>
        <w:t>(</w:t>
      </w:r>
      <w:r>
        <w:t>1</w:t>
      </w:r>
      <w:r>
        <w:rPr>
          <w:rFonts w:hint="eastAsia"/>
        </w:rPr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求函数</w:t>
      </w:r>
      <w:r w:rsidR="00D14AF6" w:rsidRPr="00D14AF6">
        <w:rPr>
          <w:position w:val="-10"/>
        </w:rPr>
        <w:object w:dxaOrig="1740" w:dyaOrig="360">
          <v:shape id="_x0000_i1154" type="#_x0000_t75" style="width:87pt;height:18pt" o:ole="">
            <v:imagedata r:id="rId269" o:title=""/>
          </v:shape>
          <o:OLEObject Type="Embed" ProgID="Equation.DSMT4" ShapeID="_x0000_i1154" DrawAspect="Content" ObjectID="_1697025546" r:id="rId270"/>
        </w:object>
      </w:r>
      <w:r>
        <w:rPr>
          <w:rFonts w:hAnsi="宋体"/>
        </w:rPr>
        <w:t>的拐点</w:t>
      </w:r>
      <w:r w:rsidR="007D5E26">
        <w:rPr>
          <w:rFonts w:hAnsi="宋体" w:hint="eastAsia"/>
        </w:rPr>
        <w:t>坐标为</w:t>
      </w:r>
      <w:r w:rsidR="007D5E26">
        <w:rPr>
          <w:rFonts w:hint="eastAsia"/>
          <w:u w:val="single"/>
        </w:rPr>
        <w:t xml:space="preserve">        </w:t>
      </w:r>
      <w:r w:rsidR="007D5E26">
        <w:rPr>
          <w:rFonts w:hint="eastAsia"/>
        </w:rPr>
        <w:t>．</w:t>
      </w:r>
    </w:p>
    <w:p w:rsidR="002407BE" w:rsidRDefault="002407BE" w:rsidP="002407BE">
      <w:pPr>
        <w:outlineLvl w:val="0"/>
        <w:rPr>
          <w:szCs w:val="21"/>
        </w:rPr>
      </w:pPr>
    </w:p>
    <w:p w:rsidR="00B3459B" w:rsidRDefault="002407BE" w:rsidP="00382F7D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D14AF6" w:rsidRPr="00D14AF6">
        <w:rPr>
          <w:position w:val="-10"/>
        </w:rPr>
        <w:object w:dxaOrig="840" w:dyaOrig="320">
          <v:shape id="_x0000_i1155" type="#_x0000_t75" style="width:42pt;height:16pt" o:ole="">
            <v:imagedata r:id="rId271" o:title=""/>
          </v:shape>
          <o:OLEObject Type="Embed" ProgID="Equation.DSMT4" ShapeID="_x0000_i1155" DrawAspect="Content" ObjectID="_1697025547" r:id="rId272"/>
        </w:object>
      </w:r>
      <w:r>
        <w:rPr>
          <w:rFonts w:hint="eastAsia"/>
        </w:rPr>
        <w:t>．</w:t>
      </w:r>
      <w:r w:rsidR="00B3459B">
        <w:rPr>
          <w:rFonts w:hint="eastAsia"/>
        </w:rPr>
        <w:t>由</w:t>
      </w:r>
      <w:r w:rsidR="00D14AF6" w:rsidRPr="00D14AF6">
        <w:rPr>
          <w:position w:val="-10"/>
        </w:rPr>
        <w:object w:dxaOrig="1460" w:dyaOrig="360">
          <v:shape id="_x0000_i1156" type="#_x0000_t75" style="width:73pt;height:18pt" o:ole="">
            <v:imagedata r:id="rId273" o:title=""/>
          </v:shape>
          <o:OLEObject Type="Embed" ProgID="Equation.DSMT4" ShapeID="_x0000_i1156" DrawAspect="Content" ObjectID="_1697025548" r:id="rId274"/>
        </w:object>
      </w:r>
      <w:r w:rsidR="00B3459B">
        <w:rPr>
          <w:rFonts w:hint="eastAsia"/>
        </w:rPr>
        <w:t>得</w:t>
      </w:r>
    </w:p>
    <w:p w:rsidR="00382F7D" w:rsidRDefault="00D14AF6" w:rsidP="00B3459B">
      <w:pPr>
        <w:ind w:leftChars="200" w:left="480"/>
        <w:jc w:val="center"/>
      </w:pPr>
      <w:r w:rsidRPr="00D14AF6">
        <w:rPr>
          <w:position w:val="-58"/>
        </w:rPr>
        <w:object w:dxaOrig="3420" w:dyaOrig="1280">
          <v:shape id="_x0000_i1157" type="#_x0000_t75" style="width:171pt;height:64pt" o:ole="">
            <v:imagedata r:id="rId275" o:title=""/>
          </v:shape>
          <o:OLEObject Type="Embed" ProgID="Equation.DSMT4" ShapeID="_x0000_i1157" DrawAspect="Content" ObjectID="_1697025549" r:id="rId276"/>
        </w:object>
      </w:r>
    </w:p>
    <w:p w:rsidR="00382F7D" w:rsidRDefault="00B3459B" w:rsidP="00B3459B">
      <w:pPr>
        <w:ind w:leftChars="200" w:left="480"/>
      </w:pPr>
      <w:r>
        <w:rPr>
          <w:rFonts w:hint="eastAsia"/>
        </w:rPr>
        <w:t>当</w:t>
      </w:r>
      <w:r w:rsidR="00D14AF6" w:rsidRPr="00D14AF6">
        <w:rPr>
          <w:position w:val="-6"/>
        </w:rPr>
        <w:object w:dxaOrig="560" w:dyaOrig="279">
          <v:shape id="_x0000_i1158" type="#_x0000_t75" style="width:28pt;height:14pt" o:ole="">
            <v:imagedata r:id="rId277" o:title=""/>
          </v:shape>
          <o:OLEObject Type="Embed" ProgID="Equation.DSMT4" ShapeID="_x0000_i1158" DrawAspect="Content" ObjectID="_1697025550" r:id="rId278"/>
        </w:object>
      </w:r>
      <w:r>
        <w:rPr>
          <w:rFonts w:hint="eastAsia"/>
        </w:rPr>
        <w:t>时</w:t>
      </w:r>
      <w:r w:rsidR="00D14AF6" w:rsidRPr="00D14AF6">
        <w:rPr>
          <w:position w:val="-10"/>
        </w:rPr>
        <w:object w:dxaOrig="320" w:dyaOrig="320">
          <v:shape id="_x0000_i1159" type="#_x0000_t75" style="width:16pt;height:16pt" o:ole="">
            <v:imagedata r:id="rId279" o:title=""/>
          </v:shape>
          <o:OLEObject Type="Embed" ProgID="Equation.DSMT4" ShapeID="_x0000_i1159" DrawAspect="Content" ObjectID="_1697025551" r:id="rId280"/>
        </w:object>
      </w:r>
      <w:r>
        <w:rPr>
          <w:rFonts w:hint="eastAsia"/>
        </w:rPr>
        <w:t>不存在，但是在</w:t>
      </w:r>
      <w:r w:rsidR="00D14AF6" w:rsidRPr="00D14AF6">
        <w:rPr>
          <w:position w:val="-6"/>
        </w:rPr>
        <w:object w:dxaOrig="560" w:dyaOrig="279">
          <v:shape id="_x0000_i1160" type="#_x0000_t75" style="width:28pt;height:14pt" o:ole="">
            <v:imagedata r:id="rId281" o:title=""/>
          </v:shape>
          <o:OLEObject Type="Embed" ProgID="Equation.DSMT4" ShapeID="_x0000_i1160" DrawAspect="Content" ObjectID="_1697025552" r:id="rId282"/>
        </w:object>
      </w:r>
      <w:r>
        <w:rPr>
          <w:rFonts w:hint="eastAsia"/>
        </w:rPr>
        <w:t>左右邻域</w:t>
      </w:r>
      <w:r w:rsidR="00D14AF6" w:rsidRPr="00D14AF6">
        <w:rPr>
          <w:position w:val="-10"/>
        </w:rPr>
        <w:object w:dxaOrig="660" w:dyaOrig="320">
          <v:shape id="_x0000_i1161" type="#_x0000_t75" style="width:33pt;height:16pt" o:ole="">
            <v:imagedata r:id="rId283" o:title=""/>
          </v:shape>
          <o:OLEObject Type="Embed" ProgID="Equation.DSMT4" ShapeID="_x0000_i1161" DrawAspect="Content" ObjectID="_1697025553" r:id="rId284"/>
        </w:object>
      </w:r>
      <w:r>
        <w:rPr>
          <w:rFonts w:hint="eastAsia"/>
        </w:rPr>
        <w:t>，因此</w:t>
      </w:r>
      <w:r w:rsidR="00D14AF6" w:rsidRPr="00D14AF6">
        <w:rPr>
          <w:position w:val="-6"/>
        </w:rPr>
        <w:object w:dxaOrig="560" w:dyaOrig="279">
          <v:shape id="_x0000_i1162" type="#_x0000_t75" style="width:28pt;height:14pt" o:ole="">
            <v:imagedata r:id="rId285" o:title=""/>
          </v:shape>
          <o:OLEObject Type="Embed" ProgID="Equation.DSMT4" ShapeID="_x0000_i1162" DrawAspect="Content" ObjectID="_1697025554" r:id="rId286"/>
        </w:object>
      </w:r>
      <w:r>
        <w:rPr>
          <w:rFonts w:hint="eastAsia"/>
        </w:rPr>
        <w:t>不是拐点．当</w:t>
      </w:r>
      <w:r w:rsidR="00D14AF6" w:rsidRPr="00025957">
        <w:rPr>
          <w:position w:val="-4"/>
        </w:rPr>
        <w:object w:dxaOrig="700" w:dyaOrig="260">
          <v:shape id="_x0000_i1163" type="#_x0000_t75" style="width:35pt;height:13pt" o:ole="">
            <v:imagedata r:id="rId287" o:title=""/>
          </v:shape>
          <o:OLEObject Type="Embed" ProgID="Equation.DSMT4" ShapeID="_x0000_i1163" DrawAspect="Content" ObjectID="_1697025555" r:id="rId288"/>
        </w:object>
      </w:r>
      <w:r w:rsidR="00382F7D">
        <w:rPr>
          <w:rFonts w:hint="eastAsia"/>
        </w:rPr>
        <w:t>时</w:t>
      </w:r>
      <w:r w:rsidR="00D14AF6" w:rsidRPr="00D14AF6">
        <w:rPr>
          <w:position w:val="-10"/>
        </w:rPr>
        <w:object w:dxaOrig="660" w:dyaOrig="320">
          <v:shape id="_x0000_i1164" type="#_x0000_t75" style="width:33pt;height:16pt" o:ole="">
            <v:imagedata r:id="rId289" o:title=""/>
          </v:shape>
          <o:OLEObject Type="Embed" ProgID="Equation.DSMT4" ShapeID="_x0000_i1164" DrawAspect="Content" ObjectID="_1697025556" r:id="rId290"/>
        </w:object>
      </w:r>
      <w:r>
        <w:rPr>
          <w:rFonts w:hint="eastAsia"/>
        </w:rPr>
        <w:t>，而且</w:t>
      </w:r>
      <w:r w:rsidR="00382F7D">
        <w:rPr>
          <w:rFonts w:hint="eastAsia"/>
        </w:rPr>
        <w:t>在</w:t>
      </w:r>
      <w:r w:rsidR="00D14AF6" w:rsidRPr="00025957">
        <w:rPr>
          <w:position w:val="-4"/>
        </w:rPr>
        <w:object w:dxaOrig="700" w:dyaOrig="260">
          <v:shape id="_x0000_i1165" type="#_x0000_t75" style="width:35pt;height:13pt" o:ole="">
            <v:imagedata r:id="rId291" o:title=""/>
          </v:shape>
          <o:OLEObject Type="Embed" ProgID="Equation.DSMT4" ShapeID="_x0000_i1165" DrawAspect="Content" ObjectID="_1697025557" r:id="rId292"/>
        </w:object>
      </w:r>
      <w:r w:rsidR="00382F7D">
        <w:rPr>
          <w:rFonts w:hint="eastAsia"/>
        </w:rPr>
        <w:t>左右</w:t>
      </w:r>
      <w:r>
        <w:rPr>
          <w:rFonts w:hint="eastAsia"/>
        </w:rPr>
        <w:t>邻域</w:t>
      </w:r>
      <w:r w:rsidR="00D14AF6" w:rsidRPr="00D14AF6">
        <w:rPr>
          <w:position w:val="-10"/>
        </w:rPr>
        <w:object w:dxaOrig="320" w:dyaOrig="320">
          <v:shape id="_x0000_i1166" type="#_x0000_t75" style="width:16pt;height:16pt" o:ole="">
            <v:imagedata r:id="rId293" o:title=""/>
          </v:shape>
          <o:OLEObject Type="Embed" ProgID="Equation.DSMT4" ShapeID="_x0000_i1166" DrawAspect="Content" ObjectID="_1697025558" r:id="rId294"/>
        </w:object>
      </w:r>
      <w:r w:rsidR="00382F7D">
        <w:rPr>
          <w:rFonts w:hint="eastAsia"/>
        </w:rPr>
        <w:t>异号，</w:t>
      </w:r>
      <w:r w:rsidR="00D14AF6" w:rsidRPr="00D14AF6">
        <w:rPr>
          <w:position w:val="-10"/>
        </w:rPr>
        <w:object w:dxaOrig="1160" w:dyaOrig="320">
          <v:shape id="_x0000_i1167" type="#_x0000_t75" style="width:58pt;height:16pt" o:ole="">
            <v:imagedata r:id="rId295" o:title=""/>
          </v:shape>
          <o:OLEObject Type="Embed" ProgID="Equation.DSMT4" ShapeID="_x0000_i1167" DrawAspect="Content" ObjectID="_1697025559" r:id="rId296"/>
        </w:object>
      </w:r>
      <w:r>
        <w:rPr>
          <w:rFonts w:hint="eastAsia"/>
        </w:rPr>
        <w:t>，因此</w:t>
      </w:r>
      <w:r w:rsidR="00382F7D">
        <w:rPr>
          <w:rFonts w:hint="eastAsia"/>
        </w:rPr>
        <w:t>曲线的拐点为</w:t>
      </w:r>
      <w:r w:rsidR="00D14AF6" w:rsidRPr="00D14AF6">
        <w:rPr>
          <w:position w:val="-10"/>
        </w:rPr>
        <w:object w:dxaOrig="840" w:dyaOrig="320">
          <v:shape id="_x0000_i1168" type="#_x0000_t75" style="width:42pt;height:16pt" o:ole="">
            <v:imagedata r:id="rId297" o:title=""/>
          </v:shape>
          <o:OLEObject Type="Embed" ProgID="Equation.DSMT4" ShapeID="_x0000_i1168" DrawAspect="Content" ObjectID="_1697025560" r:id="rId298"/>
        </w:object>
      </w:r>
      <w:r>
        <w:rPr>
          <w:rFonts w:hint="eastAsia"/>
        </w:rPr>
        <w:t>．</w:t>
      </w:r>
    </w:p>
    <w:p w:rsidR="00382F7D" w:rsidRPr="00686C06" w:rsidRDefault="00382F7D" w:rsidP="00382F7D"/>
    <w:p w:rsidR="00382F7D" w:rsidRDefault="00382F7D" w:rsidP="00382F7D">
      <w:pPr>
        <w:rPr>
          <w:rFonts w:hAnsi="宋体"/>
        </w:rPr>
      </w:pPr>
    </w:p>
    <w:p w:rsidR="00382F7D" w:rsidRDefault="00382F7D" w:rsidP="00382F7D">
      <w:r>
        <w:rPr>
          <w:rFonts w:hAnsi="宋体"/>
        </w:rPr>
        <w:lastRenderedPageBreak/>
        <w:t>(</w:t>
      </w:r>
      <w:r>
        <w:t>1</w:t>
      </w:r>
      <w:r>
        <w:rPr>
          <w:rFonts w:hint="eastAsia"/>
        </w:rPr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已知</w:t>
      </w:r>
      <w:r w:rsidR="00D14AF6" w:rsidRPr="00D14AF6">
        <w:rPr>
          <w:position w:val="-28"/>
        </w:rPr>
        <w:object w:dxaOrig="980" w:dyaOrig="820">
          <v:shape id="_x0000_i1169" type="#_x0000_t75" style="width:49pt;height:41pt" o:ole="">
            <v:imagedata r:id="rId299" o:title=""/>
          </v:shape>
          <o:OLEObject Type="Embed" ProgID="Equation.DSMT4" ShapeID="_x0000_i1169" DrawAspect="Content" ObjectID="_1697025561" r:id="rId300"/>
        </w:object>
      </w:r>
      <w:r>
        <w:rPr>
          <w:rFonts w:hAnsi="宋体"/>
        </w:rPr>
        <w:t>，则</w:t>
      </w:r>
      <w:r w:rsidR="00D14AF6" w:rsidRPr="00D14AF6">
        <w:rPr>
          <w:position w:val="-32"/>
        </w:rPr>
        <w:object w:dxaOrig="880" w:dyaOrig="720">
          <v:shape id="_x0000_i1170" type="#_x0000_t75" style="width:44pt;height:36pt" o:ole="">
            <v:imagedata r:id="rId301" o:title=""/>
          </v:shape>
          <o:OLEObject Type="Embed" ProgID="Equation.DSMT4" ShapeID="_x0000_i1170" DrawAspect="Content" ObjectID="_1697025562" r:id="rId302"/>
        </w:object>
      </w:r>
      <w:r w:rsidR="007D5E26">
        <w:rPr>
          <w:rFonts w:hint="eastAsia"/>
          <w:u w:val="single"/>
        </w:rPr>
        <w:t xml:space="preserve">        </w:t>
      </w:r>
      <w:r w:rsidR="007D5E26">
        <w:rPr>
          <w:rFonts w:hint="eastAsia"/>
        </w:rPr>
        <w:t>．</w:t>
      </w:r>
    </w:p>
    <w:p w:rsidR="002407BE" w:rsidRPr="002407BE" w:rsidRDefault="002407BE" w:rsidP="002407BE"/>
    <w:p w:rsidR="00710C9F" w:rsidRDefault="002407BE" w:rsidP="00382F7D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D14AF6" w:rsidRPr="00D14AF6">
        <w:rPr>
          <w:position w:val="-24"/>
        </w:rPr>
        <w:object w:dxaOrig="1240" w:dyaOrig="680">
          <v:shape id="_x0000_i1171" type="#_x0000_t75" style="width:62pt;height:34pt" o:ole="">
            <v:imagedata r:id="rId303" o:title=""/>
          </v:shape>
          <o:OLEObject Type="Embed" ProgID="Equation.DSMT4" ShapeID="_x0000_i1171" DrawAspect="Content" ObjectID="_1697025563" r:id="rId304"/>
        </w:object>
      </w:r>
      <w:r>
        <w:rPr>
          <w:rFonts w:hint="eastAsia"/>
        </w:rPr>
        <w:t>．</w:t>
      </w:r>
      <w:r w:rsidR="00382F7D">
        <w:rPr>
          <w:rFonts w:hint="eastAsia"/>
        </w:rPr>
        <w:t>设</w:t>
      </w:r>
      <w:r w:rsidR="00D14AF6" w:rsidRPr="00D14AF6">
        <w:rPr>
          <w:position w:val="-28"/>
        </w:rPr>
        <w:object w:dxaOrig="1260" w:dyaOrig="660">
          <v:shape id="_x0000_i1172" type="#_x0000_t75" style="width:63pt;height:33pt" o:ole="">
            <v:imagedata r:id="rId305" o:title=""/>
          </v:shape>
          <o:OLEObject Type="Embed" ProgID="Equation.DSMT4" ShapeID="_x0000_i1172" DrawAspect="Content" ObjectID="_1697025564" r:id="rId306"/>
        </w:object>
      </w:r>
      <w:r w:rsidR="00382F7D">
        <w:rPr>
          <w:rFonts w:hint="eastAsia"/>
        </w:rPr>
        <w:t>，则</w:t>
      </w:r>
      <w:r w:rsidR="00D14AF6" w:rsidRPr="00D14AF6">
        <w:rPr>
          <w:position w:val="-6"/>
        </w:rPr>
        <w:object w:dxaOrig="639" w:dyaOrig="320">
          <v:shape id="_x0000_i1173" type="#_x0000_t75" style="width:32pt;height:16pt" o:ole="">
            <v:imagedata r:id="rId307" o:title=""/>
          </v:shape>
          <o:OLEObject Type="Embed" ProgID="Equation.DSMT4" ShapeID="_x0000_i1173" DrawAspect="Content" ObjectID="_1697025565" r:id="rId308"/>
        </w:object>
      </w:r>
      <w:r w:rsidR="00710C9F">
        <w:rPr>
          <w:rFonts w:hint="eastAsia"/>
        </w:rPr>
        <w:t>，</w:t>
      </w:r>
      <w:r w:rsidR="00382F7D">
        <w:rPr>
          <w:rFonts w:hint="eastAsia"/>
        </w:rPr>
        <w:t>所以</w:t>
      </w:r>
    </w:p>
    <w:p w:rsidR="00382F7D" w:rsidRDefault="00D14AF6" w:rsidP="00710C9F">
      <w:pPr>
        <w:ind w:leftChars="200" w:left="480"/>
        <w:jc w:val="center"/>
      </w:pPr>
      <w:r w:rsidRPr="00D14AF6">
        <w:rPr>
          <w:position w:val="-68"/>
        </w:rPr>
        <w:object w:dxaOrig="4620" w:dyaOrig="1480">
          <v:shape id="_x0000_i1174" type="#_x0000_t75" style="width:231pt;height:74pt" o:ole="">
            <v:imagedata r:id="rId309" o:title=""/>
          </v:shape>
          <o:OLEObject Type="Embed" ProgID="Equation.DSMT4" ShapeID="_x0000_i1174" DrawAspect="Content" ObjectID="_1697025566" r:id="rId310"/>
        </w:object>
      </w:r>
    </w:p>
    <w:p w:rsidR="00382F7D" w:rsidRDefault="00382F7D" w:rsidP="00710C9F">
      <w:pPr>
        <w:ind w:leftChars="200" w:left="480"/>
      </w:pPr>
      <w:r>
        <w:rPr>
          <w:rFonts w:hint="eastAsia"/>
        </w:rPr>
        <w:t>所以</w:t>
      </w:r>
      <w:r w:rsidR="00D14AF6" w:rsidRPr="00D14AF6">
        <w:rPr>
          <w:position w:val="-32"/>
        </w:rPr>
        <w:object w:dxaOrig="2100" w:dyaOrig="760">
          <v:shape id="_x0000_i1175" type="#_x0000_t75" style="width:105pt;height:38pt" o:ole="">
            <v:imagedata r:id="rId311" o:title=""/>
          </v:shape>
          <o:OLEObject Type="Embed" ProgID="Equation.DSMT4" ShapeID="_x0000_i1175" DrawAspect="Content" ObjectID="_1697025567" r:id="rId312"/>
        </w:object>
      </w:r>
      <w:r w:rsidR="00710C9F">
        <w:rPr>
          <w:rFonts w:hint="eastAsia"/>
        </w:rPr>
        <w:t>．</w:t>
      </w:r>
    </w:p>
    <w:p w:rsidR="00382F7D" w:rsidRPr="00686C06" w:rsidRDefault="00382F7D" w:rsidP="00382F7D"/>
    <w:p w:rsidR="00382F7D" w:rsidRDefault="00382F7D" w:rsidP="00382F7D">
      <w:pPr>
        <w:rPr>
          <w:rFonts w:hAnsi="宋体"/>
        </w:rPr>
      </w:pPr>
    </w:p>
    <w:p w:rsidR="00382F7D" w:rsidRDefault="00382F7D" w:rsidP="00382F7D">
      <w:r>
        <w:rPr>
          <w:rFonts w:hAnsi="宋体"/>
        </w:rPr>
        <w:t>(</w:t>
      </w:r>
      <w:r>
        <w:t>1</w:t>
      </w:r>
      <w:r>
        <w:rPr>
          <w:rFonts w:hint="eastAsia"/>
        </w:rPr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04E0F" w:rsidRPr="00004E0F">
        <w:rPr>
          <w:rFonts w:hAnsi="宋体" w:hint="eastAsia"/>
        </w:rPr>
        <w:t>设</w:t>
      </w:r>
      <w:r w:rsidR="00D14AF6" w:rsidRPr="00D14AF6">
        <w:rPr>
          <w:position w:val="-6"/>
        </w:rPr>
        <w:object w:dxaOrig="180" w:dyaOrig="279">
          <v:shape id="_x0000_i1176" type="#_x0000_t75" style="width:9pt;height:14pt" o:ole="">
            <v:imagedata r:id="rId313" o:title=""/>
          </v:shape>
          <o:OLEObject Type="Embed" ProgID="Equation.DSMT4" ShapeID="_x0000_i1176" DrawAspect="Content" ObjectID="_1697025568" r:id="rId314"/>
        </w:object>
      </w:r>
      <w:r w:rsidR="00004E0F" w:rsidRPr="00004E0F">
        <w:rPr>
          <w:rFonts w:hAnsi="宋体" w:hint="eastAsia"/>
        </w:rPr>
        <w:t>阶矩阵</w:t>
      </w:r>
      <w:r w:rsidR="00D14AF6" w:rsidRPr="00025957">
        <w:rPr>
          <w:position w:val="-4"/>
        </w:rPr>
        <w:object w:dxaOrig="240" w:dyaOrig="260">
          <v:shape id="_x0000_i1177" type="#_x0000_t75" style="width:12pt;height:13pt" o:ole="">
            <v:imagedata r:id="rId315" o:title=""/>
          </v:shape>
          <o:OLEObject Type="Embed" ProgID="Equation.DSMT4" ShapeID="_x0000_i1177" DrawAspect="Content" ObjectID="_1697025569" r:id="rId316"/>
        </w:object>
      </w:r>
      <w:r>
        <w:rPr>
          <w:rFonts w:hAnsi="宋体"/>
        </w:rPr>
        <w:t>的特征值是</w:t>
      </w:r>
      <w:r w:rsidR="00D14AF6" w:rsidRPr="00D14AF6">
        <w:rPr>
          <w:position w:val="-8"/>
        </w:rPr>
        <w:object w:dxaOrig="600" w:dyaOrig="300">
          <v:shape id="_x0000_i1178" type="#_x0000_t75" style="width:30pt;height:15pt" o:ole="">
            <v:imagedata r:id="rId317" o:title=""/>
          </v:shape>
          <o:OLEObject Type="Embed" ProgID="Equation.DSMT4" ShapeID="_x0000_i1178" DrawAspect="Content" ObjectID="_1697025570" r:id="rId318"/>
        </w:object>
      </w:r>
      <w:r>
        <w:rPr>
          <w:rFonts w:hAnsi="宋体"/>
        </w:rPr>
        <w:t>，</w:t>
      </w:r>
      <w:r w:rsidR="00004E0F">
        <w:rPr>
          <w:rFonts w:hAnsi="宋体" w:hint="eastAsia"/>
        </w:rPr>
        <w:t>若行列式</w:t>
      </w:r>
      <w:r w:rsidR="00D14AF6" w:rsidRPr="00D14AF6">
        <w:rPr>
          <w:position w:val="-14"/>
        </w:rPr>
        <w:object w:dxaOrig="1040" w:dyaOrig="400">
          <v:shape id="_x0000_i1179" type="#_x0000_t75" style="width:52pt;height:20pt" o:ole="">
            <v:imagedata r:id="rId319" o:title=""/>
          </v:shape>
          <o:OLEObject Type="Embed" ProgID="Equation.DSMT4" ShapeID="_x0000_i1179" DrawAspect="Content" ObjectID="_1697025571" r:id="rId320"/>
        </w:object>
      </w:r>
      <w:r>
        <w:rPr>
          <w:rFonts w:hAnsi="宋体"/>
        </w:rPr>
        <w:t>，则</w:t>
      </w:r>
      <w:r w:rsidR="00D14AF6" w:rsidRPr="00D14AF6">
        <w:rPr>
          <w:position w:val="-6"/>
        </w:rPr>
        <w:object w:dxaOrig="400" w:dyaOrig="279">
          <v:shape id="_x0000_i1180" type="#_x0000_t75" style="width:20pt;height:14pt" o:ole="">
            <v:imagedata r:id="rId321" o:title=""/>
          </v:shape>
          <o:OLEObject Type="Embed" ProgID="Equation.DSMT4" ShapeID="_x0000_i1180" DrawAspect="Content" ObjectID="_1697025572" r:id="rId322"/>
        </w:object>
      </w:r>
      <w:r w:rsidR="007D5E26">
        <w:rPr>
          <w:rFonts w:hint="eastAsia"/>
          <w:u w:val="single"/>
        </w:rPr>
        <w:t xml:space="preserve">        </w:t>
      </w:r>
      <w:r w:rsidR="007D5E26">
        <w:rPr>
          <w:rFonts w:hint="eastAsia"/>
        </w:rPr>
        <w:t>．</w:t>
      </w:r>
    </w:p>
    <w:p w:rsidR="001C5C21" w:rsidRDefault="001C5C21" w:rsidP="001C5C21">
      <w:pPr>
        <w:outlineLvl w:val="0"/>
        <w:rPr>
          <w:szCs w:val="21"/>
        </w:rPr>
      </w:pPr>
    </w:p>
    <w:p w:rsidR="00382F7D" w:rsidRDefault="001C5C21" w:rsidP="00382F7D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 w:rsidR="002407BE">
        <w:rPr>
          <w:rFonts w:hAnsi="宋体" w:hint="eastAsia"/>
          <w:szCs w:val="21"/>
        </w:rPr>
        <w:t>应填</w:t>
      </w:r>
      <w:r w:rsidR="00D14AF6" w:rsidRPr="00025957">
        <w:rPr>
          <w:position w:val="-4"/>
        </w:rPr>
        <w:object w:dxaOrig="340" w:dyaOrig="260">
          <v:shape id="_x0000_i1181" type="#_x0000_t75" style="width:17pt;height:13pt" o:ole="">
            <v:imagedata r:id="rId323" o:title=""/>
          </v:shape>
          <o:OLEObject Type="Embed" ProgID="Equation.DSMT4" ShapeID="_x0000_i1181" DrawAspect="Content" ObjectID="_1697025573" r:id="rId324"/>
        </w:object>
      </w:r>
      <w:r w:rsidR="002407BE">
        <w:rPr>
          <w:rFonts w:hint="eastAsia"/>
        </w:rPr>
        <w:t>．</w:t>
      </w:r>
      <w:r w:rsidR="00710C9F">
        <w:rPr>
          <w:rFonts w:hint="eastAsia"/>
        </w:rPr>
        <w:t>因为</w:t>
      </w:r>
      <w:r w:rsidR="00D14AF6" w:rsidRPr="00D14AF6">
        <w:rPr>
          <w:position w:val="-10"/>
        </w:rPr>
        <w:object w:dxaOrig="1900" w:dyaOrig="320">
          <v:shape id="_x0000_i1182" type="#_x0000_t75" style="width:95pt;height:16pt" o:ole="">
            <v:imagedata r:id="rId325" o:title=""/>
          </v:shape>
          <o:OLEObject Type="Embed" ProgID="Equation.DSMT4" ShapeID="_x0000_i1182" DrawAspect="Content" ObjectID="_1697025574" r:id="rId326"/>
        </w:object>
      </w:r>
      <w:r w:rsidR="00710C9F">
        <w:rPr>
          <w:rFonts w:hint="eastAsia"/>
        </w:rPr>
        <w:t>，所以</w:t>
      </w:r>
      <w:r w:rsidR="00D14AF6" w:rsidRPr="00D14AF6">
        <w:rPr>
          <w:position w:val="-10"/>
        </w:rPr>
        <w:object w:dxaOrig="2460" w:dyaOrig="360">
          <v:shape id="_x0000_i1183" type="#_x0000_t75" style="width:123pt;height:18pt" o:ole="">
            <v:imagedata r:id="rId327" o:title=""/>
          </v:shape>
          <o:OLEObject Type="Embed" ProgID="Equation.DSMT4" ShapeID="_x0000_i1183" DrawAspect="Content" ObjectID="_1697025575" r:id="rId328"/>
        </w:object>
      </w:r>
      <w:r w:rsidR="00710C9F">
        <w:rPr>
          <w:rFonts w:hint="eastAsia"/>
        </w:rPr>
        <w:t>，故</w:t>
      </w:r>
      <w:r w:rsidR="00D14AF6" w:rsidRPr="00D14AF6">
        <w:rPr>
          <w:position w:val="-6"/>
        </w:rPr>
        <w:object w:dxaOrig="720" w:dyaOrig="279">
          <v:shape id="_x0000_i1184" type="#_x0000_t75" style="width:36pt;height:14pt" o:ole="">
            <v:imagedata r:id="rId329" o:title=""/>
          </v:shape>
          <o:OLEObject Type="Embed" ProgID="Equation.DSMT4" ShapeID="_x0000_i1184" DrawAspect="Content" ObjectID="_1697025576" r:id="rId330"/>
        </w:object>
      </w:r>
      <w:r w:rsidR="00710C9F">
        <w:rPr>
          <w:rFonts w:hint="eastAsia"/>
        </w:rPr>
        <w:t>．</w:t>
      </w:r>
    </w:p>
    <w:p w:rsidR="00382F7D" w:rsidRPr="00686C06" w:rsidRDefault="00382F7D" w:rsidP="00382F7D"/>
    <w:p w:rsidR="00382F7D" w:rsidRDefault="00382F7D" w:rsidP="00382F7D">
      <w:pPr>
        <w:ind w:left="360" w:hangingChars="150" w:hanging="360"/>
      </w:pPr>
    </w:p>
    <w:p w:rsidR="00382F7D" w:rsidRDefault="00382F7D" w:rsidP="00382F7D">
      <w:pPr>
        <w:pStyle w:val="1"/>
      </w:pPr>
      <w:r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>
        <w:t>23小题，共94分</w:t>
      </w:r>
      <w:r>
        <w:rPr>
          <w:rFonts w:hint="eastAsia"/>
        </w:rPr>
        <w:t>）</w:t>
      </w:r>
    </w:p>
    <w:p w:rsidR="00382F7D" w:rsidRDefault="00382F7D" w:rsidP="00382F7D">
      <w:pPr>
        <w:rPr>
          <w:szCs w:val="21"/>
        </w:rPr>
      </w:pPr>
    </w:p>
    <w:p w:rsidR="00382F7D" w:rsidRDefault="00382F7D" w:rsidP="00382F7D">
      <w:pPr>
        <w:rPr>
          <w:szCs w:val="21"/>
        </w:rPr>
      </w:pPr>
    </w:p>
    <w:p w:rsidR="007800A8" w:rsidRPr="00D25075" w:rsidRDefault="00382F7D" w:rsidP="007800A8">
      <w:pPr>
        <w:ind w:left="420" w:hanging="420"/>
        <w:rPr>
          <w:szCs w:val="21"/>
        </w:rPr>
      </w:pPr>
      <w:r>
        <w:rPr>
          <w:szCs w:val="21"/>
        </w:rPr>
        <w:t>(15)</w:t>
      </w:r>
      <w:r w:rsidR="007800A8">
        <w:rPr>
          <w:rFonts w:hAnsi="宋体" w:hint="eastAsia"/>
        </w:rPr>
        <w:t>（</w:t>
      </w:r>
      <w:r w:rsidR="007800A8" w:rsidRPr="00D25075">
        <w:rPr>
          <w:rFonts w:hAnsi="宋体"/>
        </w:rPr>
        <w:t>本题满分</w:t>
      </w:r>
      <w:r w:rsidR="007800A8">
        <w:rPr>
          <w:rFonts w:hint="eastAsia"/>
        </w:rPr>
        <w:t>9</w:t>
      </w:r>
      <w:r w:rsidR="007800A8" w:rsidRPr="00D25075">
        <w:rPr>
          <w:rFonts w:hAnsi="宋体"/>
        </w:rPr>
        <w:t>分</w:t>
      </w:r>
      <w:r w:rsidR="007800A8">
        <w:rPr>
          <w:rFonts w:hAnsi="宋体" w:hint="eastAsia"/>
        </w:rPr>
        <w:t>）</w:t>
      </w:r>
      <w:r w:rsidR="007800A8" w:rsidRPr="007800A8">
        <w:rPr>
          <w:rStyle w:val="ae"/>
          <w:rFonts w:hint="eastAsia"/>
        </w:rPr>
        <w:t>【同试卷一第三</w:t>
      </w:r>
      <w:r w:rsidR="007800A8" w:rsidRPr="007800A8">
        <w:rPr>
          <w:rStyle w:val="ae"/>
          <w:rFonts w:hint="eastAsia"/>
        </w:rPr>
        <w:t>(15)</w:t>
      </w:r>
      <w:r w:rsidR="007800A8" w:rsidRPr="007800A8">
        <w:rPr>
          <w:rStyle w:val="ae"/>
          <w:rFonts w:hint="eastAsia"/>
        </w:rPr>
        <w:t>题】</w:t>
      </w:r>
    </w:p>
    <w:p w:rsidR="007800A8" w:rsidRDefault="007800A8" w:rsidP="007800A8">
      <w:pPr>
        <w:ind w:firstLineChars="200" w:firstLine="480"/>
      </w:pPr>
      <w:r w:rsidRPr="00D25075">
        <w:rPr>
          <w:rFonts w:hAnsi="宋体"/>
        </w:rPr>
        <w:t>求极限</w:t>
      </w:r>
      <w:r w:rsidR="00D14AF6" w:rsidRPr="00D14AF6">
        <w:rPr>
          <w:position w:val="-24"/>
        </w:rPr>
        <w:object w:dxaOrig="2780" w:dyaOrig="700">
          <v:shape id="_x0000_i1185" type="#_x0000_t75" style="width:139pt;height:35pt" o:ole="">
            <v:imagedata r:id="rId331" o:title=""/>
          </v:shape>
          <o:OLEObject Type="Embed" ProgID="Equation.DSMT4" ShapeID="_x0000_i1185" DrawAspect="Content" ObjectID="_1697025577" r:id="rId332"/>
        </w:object>
      </w:r>
      <w:r>
        <w:rPr>
          <w:rFonts w:hint="eastAsia"/>
        </w:rPr>
        <w:t>．</w:t>
      </w:r>
    </w:p>
    <w:p w:rsidR="007800A8" w:rsidRDefault="007800A8" w:rsidP="007800A8">
      <w:pPr>
        <w:outlineLvl w:val="0"/>
        <w:rPr>
          <w:szCs w:val="21"/>
        </w:rPr>
      </w:pPr>
    </w:p>
    <w:p w:rsidR="007800A8" w:rsidRDefault="007800A8" w:rsidP="007800A8">
      <w:pPr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int="eastAsia"/>
        </w:rPr>
        <w:t>由泰勒公式有</w:t>
      </w:r>
      <w:r w:rsidR="00D14AF6" w:rsidRPr="00D14AF6">
        <w:rPr>
          <w:position w:val="-24"/>
        </w:rPr>
        <w:object w:dxaOrig="2240" w:dyaOrig="620">
          <v:shape id="_x0000_i1186" type="#_x0000_t75" style="width:112pt;height:31pt" o:ole="">
            <v:imagedata r:id="rId333" o:title=""/>
          </v:shape>
          <o:OLEObject Type="Embed" ProgID="Equation.DSMT4" ShapeID="_x0000_i1186" DrawAspect="Content" ObjectID="_1697025578" r:id="rId334"/>
        </w:object>
      </w:r>
      <w:r>
        <w:rPr>
          <w:rFonts w:hAnsi="宋体" w:hint="eastAsia"/>
          <w:szCs w:val="21"/>
        </w:rPr>
        <w:t>，从而</w:t>
      </w:r>
    </w:p>
    <w:p w:rsidR="007800A8" w:rsidRDefault="00D14AF6" w:rsidP="007800A8">
      <w:pPr>
        <w:ind w:leftChars="200" w:left="480"/>
        <w:jc w:val="center"/>
        <w:outlineLvl w:val="0"/>
        <w:rPr>
          <w:rFonts w:hAnsi="宋体"/>
          <w:szCs w:val="21"/>
        </w:rPr>
      </w:pPr>
      <w:r w:rsidRPr="00D14AF6">
        <w:rPr>
          <w:position w:val="-24"/>
        </w:rPr>
        <w:object w:dxaOrig="6080" w:dyaOrig="620">
          <v:shape id="_x0000_i1187" type="#_x0000_t75" style="width:304pt;height:31pt" o:ole="">
            <v:imagedata r:id="rId335" o:title=""/>
          </v:shape>
          <o:OLEObject Type="Embed" ProgID="Equation.DSMT4" ShapeID="_x0000_i1187" DrawAspect="Content" ObjectID="_1697025579" r:id="rId336"/>
        </w:object>
      </w:r>
    </w:p>
    <w:p w:rsidR="007800A8" w:rsidRDefault="007800A8" w:rsidP="007800A8">
      <w:pPr>
        <w:ind w:leftChars="200" w:left="480"/>
        <w:outlineLvl w:val="0"/>
      </w:pPr>
      <w:r>
        <w:rPr>
          <w:rFonts w:hAnsi="宋体" w:hint="eastAsia"/>
          <w:szCs w:val="21"/>
        </w:rPr>
        <w:t>于是有</w:t>
      </w:r>
    </w:p>
    <w:p w:rsidR="007800A8" w:rsidRPr="00013145" w:rsidRDefault="00D14AF6" w:rsidP="007800A8">
      <w:pPr>
        <w:ind w:leftChars="200" w:left="480"/>
        <w:jc w:val="center"/>
        <w:outlineLvl w:val="0"/>
      </w:pPr>
      <w:r w:rsidRPr="00D14AF6">
        <w:rPr>
          <w:position w:val="-24"/>
        </w:rPr>
        <w:object w:dxaOrig="7420" w:dyaOrig="900">
          <v:shape id="_x0000_i1188" type="#_x0000_t75" style="width:371pt;height:45pt" o:ole="">
            <v:imagedata r:id="rId337" o:title=""/>
          </v:shape>
          <o:OLEObject Type="Embed" ProgID="Equation.DSMT4" ShapeID="_x0000_i1188" DrawAspect="Content" ObjectID="_1697025580" r:id="rId338"/>
        </w:object>
      </w:r>
    </w:p>
    <w:p w:rsidR="007800A8" w:rsidRPr="00686C06" w:rsidRDefault="007800A8" w:rsidP="007800A8"/>
    <w:p w:rsidR="00382F7D" w:rsidRDefault="00382F7D" w:rsidP="007800A8">
      <w:pPr>
        <w:rPr>
          <w:szCs w:val="21"/>
        </w:rPr>
      </w:pPr>
    </w:p>
    <w:p w:rsidR="00382F7D" w:rsidRDefault="00382F7D" w:rsidP="00382F7D">
      <w:pPr>
        <w:rPr>
          <w:rFonts w:hAnsi="宋体"/>
        </w:rPr>
      </w:pPr>
      <w:r>
        <w:rPr>
          <w:rFonts w:hAnsi="宋体"/>
          <w:szCs w:val="21"/>
        </w:rPr>
        <w:t>(</w:t>
      </w:r>
      <w:r>
        <w:rPr>
          <w:szCs w:val="21"/>
        </w:rPr>
        <w:t>16</w:t>
      </w:r>
      <w:r>
        <w:rPr>
          <w:rFonts w:hAnsi="宋体"/>
          <w:szCs w:val="21"/>
        </w:rPr>
        <w:t>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10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Pr="00CE0186" w:rsidRDefault="00382F7D" w:rsidP="00CE0186">
      <w:pPr>
        <w:ind w:leftChars="200" w:left="480"/>
        <w:rPr>
          <w:rFonts w:hAnsi="宋体"/>
        </w:rPr>
      </w:pPr>
      <w:r>
        <w:rPr>
          <w:rFonts w:hAnsi="宋体" w:hint="eastAsia"/>
        </w:rPr>
        <w:t>设函数</w:t>
      </w:r>
      <w:r w:rsidR="00D14AF6" w:rsidRPr="00D14AF6">
        <w:rPr>
          <w:position w:val="-10"/>
        </w:rPr>
        <w:object w:dxaOrig="940" w:dyaOrig="320">
          <v:shape id="_x0000_i1189" type="#_x0000_t75" style="width:47pt;height:16pt" o:ole="">
            <v:imagedata r:id="rId339" o:title=""/>
          </v:shape>
          <o:OLEObject Type="Embed" ProgID="Equation.DSMT4" ShapeID="_x0000_i1189" DrawAspect="Content" ObjectID="_1697025581" r:id="rId340"/>
        </w:object>
      </w:r>
      <w:r>
        <w:rPr>
          <w:rFonts w:hAnsi="宋体" w:hint="eastAsia"/>
        </w:rPr>
        <w:t>由参数方程</w:t>
      </w:r>
      <w:r w:rsidR="00D14AF6" w:rsidRPr="00D14AF6">
        <w:rPr>
          <w:position w:val="-42"/>
        </w:rPr>
        <w:object w:dxaOrig="1939" w:dyaOrig="960">
          <v:shape id="_x0000_i1190" type="#_x0000_t75" style="width:97pt;height:48pt" o:ole="">
            <v:imagedata r:id="rId341" o:title=""/>
          </v:shape>
          <o:OLEObject Type="Embed" ProgID="Equation.DSMT4" ShapeID="_x0000_i1190" DrawAspect="Content" ObjectID="_1697025582" r:id="rId342"/>
        </w:object>
      </w:r>
      <w:r>
        <w:rPr>
          <w:rFonts w:hAnsi="宋体" w:hint="eastAsia"/>
        </w:rPr>
        <w:t>确定，其中</w:t>
      </w:r>
      <w:r w:rsidR="00D14AF6" w:rsidRPr="00D14AF6">
        <w:rPr>
          <w:position w:val="-10"/>
        </w:rPr>
        <w:object w:dxaOrig="480" w:dyaOrig="320">
          <v:shape id="_x0000_i1191" type="#_x0000_t75" style="width:24pt;height:16pt" o:ole="">
            <v:imagedata r:id="rId343" o:title=""/>
          </v:shape>
          <o:OLEObject Type="Embed" ProgID="Equation.DSMT4" ShapeID="_x0000_i1191" DrawAspect="Content" ObjectID="_1697025583" r:id="rId344"/>
        </w:object>
      </w:r>
      <w:r>
        <w:rPr>
          <w:rFonts w:hAnsi="宋体" w:hint="eastAsia"/>
        </w:rPr>
        <w:t>是初值问题</w:t>
      </w:r>
      <w:r w:rsidR="00D14AF6" w:rsidRPr="00D14AF6">
        <w:rPr>
          <w:position w:val="-46"/>
        </w:rPr>
        <w:object w:dxaOrig="1600" w:dyaOrig="1040">
          <v:shape id="_x0000_i1192" type="#_x0000_t75" style="width:80pt;height:52pt" o:ole="">
            <v:imagedata r:id="rId345" o:title=""/>
          </v:shape>
          <o:OLEObject Type="Embed" ProgID="Equation.DSMT4" ShapeID="_x0000_i1192" DrawAspect="Content" ObjectID="_1697025584" r:id="rId346"/>
        </w:object>
      </w:r>
      <w:r>
        <w:rPr>
          <w:rFonts w:hAnsi="宋体" w:hint="eastAsia"/>
        </w:rPr>
        <w:t>的解</w:t>
      </w:r>
      <w:r w:rsidR="00CE0186">
        <w:rPr>
          <w:rFonts w:hAnsi="宋体" w:hint="eastAsia"/>
        </w:rPr>
        <w:t>，</w:t>
      </w:r>
      <w:r>
        <w:rPr>
          <w:rFonts w:hAnsi="宋体" w:hint="eastAsia"/>
        </w:rPr>
        <w:t>求</w:t>
      </w:r>
      <w:r w:rsidR="00D14AF6" w:rsidRPr="00D14AF6">
        <w:rPr>
          <w:position w:val="-24"/>
        </w:rPr>
        <w:object w:dxaOrig="480" w:dyaOrig="660">
          <v:shape id="_x0000_i1193" type="#_x0000_t75" style="width:24pt;height:33pt" o:ole="">
            <v:imagedata r:id="rId347" o:title=""/>
          </v:shape>
          <o:OLEObject Type="Embed" ProgID="Equation.DSMT4" ShapeID="_x0000_i1193" DrawAspect="Content" ObjectID="_1697025585" r:id="rId348"/>
        </w:object>
      </w:r>
      <w:r w:rsidR="00CE0186">
        <w:rPr>
          <w:rFonts w:hAnsi="宋体" w:hint="eastAsia"/>
        </w:rPr>
        <w:t>．</w:t>
      </w:r>
    </w:p>
    <w:p w:rsidR="00ED3F3B" w:rsidRDefault="00ED3F3B" w:rsidP="00ED3F3B">
      <w:pPr>
        <w:outlineLvl w:val="0"/>
        <w:rPr>
          <w:szCs w:val="21"/>
        </w:rPr>
      </w:pPr>
    </w:p>
    <w:p w:rsidR="00CE0186" w:rsidRDefault="00ED3F3B" w:rsidP="00CE0186">
      <w:pPr>
        <w:ind w:left="480" w:hangingChars="200" w:hanging="48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 w:rsidR="00CE0186" w:rsidRPr="00CE0186">
        <w:rPr>
          <w:rFonts w:hint="eastAsia"/>
        </w:rPr>
        <w:t xml:space="preserve"> </w:t>
      </w:r>
      <w:r w:rsidR="00382F7D" w:rsidRPr="00873FA4">
        <w:rPr>
          <w:rFonts w:hAnsi="宋体" w:hint="eastAsia"/>
        </w:rPr>
        <w:t>由</w:t>
      </w:r>
      <w:r w:rsidR="00D14AF6" w:rsidRPr="00D14AF6">
        <w:rPr>
          <w:position w:val="-24"/>
        </w:rPr>
        <w:object w:dxaOrig="1420" w:dyaOrig="620">
          <v:shape id="_x0000_i1194" type="#_x0000_t75" style="width:71pt;height:31pt" o:ole="">
            <v:imagedata r:id="rId349" o:title=""/>
          </v:shape>
          <o:OLEObject Type="Embed" ProgID="Equation.DSMT4" ShapeID="_x0000_i1194" DrawAspect="Content" ObjectID="_1697025586" r:id="rId350"/>
        </w:object>
      </w:r>
      <w:r w:rsidR="00382F7D" w:rsidRPr="00873FA4">
        <w:rPr>
          <w:rFonts w:hAnsi="宋体" w:hint="eastAsia"/>
        </w:rPr>
        <w:t>得</w:t>
      </w:r>
      <w:r w:rsidR="00D14AF6" w:rsidRPr="00D14AF6">
        <w:rPr>
          <w:position w:val="-6"/>
        </w:rPr>
        <w:object w:dxaOrig="1180" w:dyaOrig="320">
          <v:shape id="_x0000_i1195" type="#_x0000_t75" style="width:59pt;height:16pt" o:ole="">
            <v:imagedata r:id="rId351" o:title=""/>
          </v:shape>
          <o:OLEObject Type="Embed" ProgID="Equation.DSMT4" ShapeID="_x0000_i1195" DrawAspect="Content" ObjectID="_1697025587" r:id="rId352"/>
        </w:object>
      </w:r>
      <w:r w:rsidR="00382F7D">
        <w:rPr>
          <w:rFonts w:hAnsi="宋体" w:hint="eastAsia"/>
        </w:rPr>
        <w:t>，</w:t>
      </w:r>
      <w:r w:rsidR="00CE0186">
        <w:rPr>
          <w:rFonts w:hAnsi="宋体" w:hint="eastAsia"/>
        </w:rPr>
        <w:t>两边同时积分，</w:t>
      </w:r>
      <w:r w:rsidR="00382F7D">
        <w:rPr>
          <w:rFonts w:hAnsi="宋体" w:hint="eastAsia"/>
        </w:rPr>
        <w:t>并由</w:t>
      </w:r>
      <w:r w:rsidR="00CE0186">
        <w:rPr>
          <w:rFonts w:hAnsi="宋体" w:hint="eastAsia"/>
        </w:rPr>
        <w:t>初始</w:t>
      </w:r>
      <w:r w:rsidR="00382F7D">
        <w:rPr>
          <w:rFonts w:hAnsi="宋体" w:hint="eastAsia"/>
        </w:rPr>
        <w:t>条件得</w:t>
      </w:r>
      <w:r w:rsidR="00D14AF6" w:rsidRPr="00D14AF6">
        <w:rPr>
          <w:position w:val="-6"/>
        </w:rPr>
        <w:object w:dxaOrig="1020" w:dyaOrig="320">
          <v:shape id="_x0000_i1196" type="#_x0000_t75" style="width:51pt;height:16pt" o:ole="">
            <v:imagedata r:id="rId353" o:title=""/>
          </v:shape>
          <o:OLEObject Type="Embed" ProgID="Equation.DSMT4" ShapeID="_x0000_i1196" DrawAspect="Content" ObjectID="_1697025588" r:id="rId354"/>
        </w:object>
      </w:r>
      <w:r w:rsidR="00382F7D">
        <w:rPr>
          <w:rFonts w:hAnsi="宋体" w:hint="eastAsia"/>
        </w:rPr>
        <w:t>，即</w:t>
      </w:r>
      <w:r w:rsidR="00D14AF6" w:rsidRPr="00D14AF6">
        <w:rPr>
          <w:position w:val="-10"/>
        </w:rPr>
        <w:object w:dxaOrig="1320" w:dyaOrig="360">
          <v:shape id="_x0000_i1197" type="#_x0000_t75" style="width:66pt;height:18pt" o:ole="">
            <v:imagedata r:id="rId355" o:title=""/>
          </v:shape>
          <o:OLEObject Type="Embed" ProgID="Equation.DSMT4" ShapeID="_x0000_i1197" DrawAspect="Content" ObjectID="_1697025589" r:id="rId356"/>
        </w:object>
      </w:r>
      <w:r w:rsidR="00CE0186">
        <w:rPr>
          <w:rFonts w:hAnsi="宋体" w:hint="eastAsia"/>
        </w:rPr>
        <w:t>．</w:t>
      </w:r>
      <w:r w:rsidR="00382F7D">
        <w:rPr>
          <w:rFonts w:hAnsi="宋体" w:hint="eastAsia"/>
        </w:rPr>
        <w:t>所以</w:t>
      </w:r>
    </w:p>
    <w:p w:rsidR="00382F7D" w:rsidRDefault="00D14AF6" w:rsidP="00CE0186">
      <w:pPr>
        <w:ind w:leftChars="200" w:left="480"/>
        <w:jc w:val="center"/>
        <w:rPr>
          <w:rFonts w:hAnsi="宋体"/>
        </w:rPr>
      </w:pPr>
      <w:r w:rsidRPr="00D14AF6">
        <w:rPr>
          <w:position w:val="-54"/>
        </w:rPr>
        <w:object w:dxaOrig="4840" w:dyaOrig="1200">
          <v:shape id="_x0000_i1198" type="#_x0000_t75" style="width:242pt;height:60pt" o:ole="">
            <v:imagedata r:id="rId357" o:title=""/>
          </v:shape>
          <o:OLEObject Type="Embed" ProgID="Equation.DSMT4" ShapeID="_x0000_i1198" DrawAspect="Content" ObjectID="_1697025590" r:id="rId358"/>
        </w:object>
      </w:r>
    </w:p>
    <w:p w:rsidR="00382F7D" w:rsidRDefault="00CE0186" w:rsidP="00CE0186">
      <w:pPr>
        <w:ind w:leftChars="200" w:left="480"/>
        <w:rPr>
          <w:rFonts w:hAnsi="宋体"/>
        </w:rPr>
      </w:pPr>
      <w:r>
        <w:rPr>
          <w:rFonts w:hAnsi="宋体" w:hint="eastAsia"/>
        </w:rPr>
        <w:t>从而</w:t>
      </w:r>
      <w:r w:rsidR="00D14AF6" w:rsidRPr="00D14AF6">
        <w:rPr>
          <w:position w:val="-24"/>
        </w:rPr>
        <w:object w:dxaOrig="1560" w:dyaOrig="660">
          <v:shape id="_x0000_i1199" type="#_x0000_t75" style="width:78pt;height:33pt" o:ole="">
            <v:imagedata r:id="rId359" o:title=""/>
          </v:shape>
          <o:OLEObject Type="Embed" ProgID="Equation.DSMT4" ShapeID="_x0000_i1199" DrawAspect="Content" ObjectID="_1697025591" r:id="rId360"/>
        </w:object>
      </w:r>
      <w:r>
        <w:rPr>
          <w:rFonts w:hAnsi="宋体" w:hint="eastAsia"/>
        </w:rPr>
        <w:t>．</w:t>
      </w:r>
    </w:p>
    <w:p w:rsidR="00382F7D" w:rsidRPr="00686C06" w:rsidRDefault="00382F7D" w:rsidP="00CE0186">
      <w:pPr>
        <w:rPr>
          <w:szCs w:val="21"/>
        </w:rPr>
      </w:pPr>
    </w:p>
    <w:p w:rsidR="00382F7D" w:rsidRDefault="00382F7D" w:rsidP="00382F7D">
      <w:pPr>
        <w:rPr>
          <w:szCs w:val="21"/>
        </w:rPr>
      </w:pPr>
    </w:p>
    <w:p w:rsidR="00382F7D" w:rsidRDefault="00382F7D" w:rsidP="00382F7D">
      <w:pPr>
        <w:rPr>
          <w:szCs w:val="21"/>
        </w:rPr>
      </w:pPr>
      <w:r>
        <w:rPr>
          <w:szCs w:val="21"/>
        </w:rPr>
        <w:t>(17)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rPr>
          <w:rFonts w:hint="eastAsia"/>
        </w:rPr>
        <w:t>9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382F7D">
      <w:pPr>
        <w:ind w:firstLineChars="200" w:firstLine="480"/>
      </w:pPr>
      <w:r>
        <w:rPr>
          <w:rFonts w:hAnsi="宋体" w:hint="eastAsia"/>
          <w:szCs w:val="21"/>
        </w:rPr>
        <w:t>计算</w:t>
      </w:r>
      <w:r w:rsidR="00D14AF6" w:rsidRPr="00D14AF6">
        <w:rPr>
          <w:position w:val="-30"/>
        </w:rPr>
        <w:object w:dxaOrig="1579" w:dyaOrig="720">
          <v:shape id="_x0000_i1200" type="#_x0000_t75" style="width:79pt;height:36pt" o:ole="">
            <v:imagedata r:id="rId361" o:title=""/>
          </v:shape>
          <o:OLEObject Type="Embed" ProgID="Equation.DSMT4" ShapeID="_x0000_i1200" DrawAspect="Content" ObjectID="_1697025592" r:id="rId362"/>
        </w:object>
      </w:r>
      <w:r w:rsidR="00CE0186">
        <w:rPr>
          <w:rFonts w:hint="eastAsia"/>
        </w:rPr>
        <w:t>．</w:t>
      </w:r>
    </w:p>
    <w:p w:rsidR="00ED3F3B" w:rsidRDefault="00ED3F3B" w:rsidP="00ED3F3B">
      <w:pPr>
        <w:outlineLvl w:val="0"/>
        <w:rPr>
          <w:szCs w:val="21"/>
        </w:rPr>
      </w:pPr>
    </w:p>
    <w:p w:rsidR="00382F7D" w:rsidRDefault="00ED3F3B" w:rsidP="00382F7D">
      <w:pPr>
        <w:rPr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 w:rsidR="00CE0186">
        <w:rPr>
          <w:rFonts w:hint="eastAsia"/>
          <w:szCs w:val="21"/>
        </w:rPr>
        <w:t xml:space="preserve"> </w:t>
      </w:r>
      <w:r w:rsidR="00382F7D">
        <w:rPr>
          <w:rFonts w:hint="eastAsia"/>
          <w:szCs w:val="21"/>
        </w:rPr>
        <w:t>令</w:t>
      </w:r>
      <w:r w:rsidR="00D14AF6" w:rsidRPr="00D14AF6">
        <w:rPr>
          <w:position w:val="-6"/>
        </w:rPr>
        <w:object w:dxaOrig="1180" w:dyaOrig="260">
          <v:shape id="_x0000_i1201" type="#_x0000_t75" style="width:59pt;height:13pt" o:ole="">
            <v:imagedata r:id="rId363" o:title=""/>
          </v:shape>
          <o:OLEObject Type="Embed" ProgID="Equation.DSMT4" ShapeID="_x0000_i1201" DrawAspect="Content" ObjectID="_1697025593" r:id="rId364"/>
        </w:object>
      </w:r>
      <w:r w:rsidR="00382F7D">
        <w:rPr>
          <w:rFonts w:hint="eastAsia"/>
          <w:szCs w:val="21"/>
        </w:rPr>
        <w:t>，</w:t>
      </w:r>
      <w:r w:rsidR="00CE0186">
        <w:rPr>
          <w:rFonts w:hint="eastAsia"/>
          <w:szCs w:val="21"/>
        </w:rPr>
        <w:t>则</w:t>
      </w:r>
      <w:r w:rsidR="00D14AF6" w:rsidRPr="00D14AF6">
        <w:rPr>
          <w:position w:val="-6"/>
        </w:rPr>
        <w:object w:dxaOrig="859" w:dyaOrig="260">
          <v:shape id="_x0000_i1202" type="#_x0000_t75" style="width:43pt;height:13pt" o:ole="">
            <v:imagedata r:id="rId365" o:title=""/>
          </v:shape>
          <o:OLEObject Type="Embed" ProgID="Equation.DSMT4" ShapeID="_x0000_i1202" DrawAspect="Content" ObjectID="_1697025594" r:id="rId366"/>
        </w:object>
      </w:r>
      <w:r w:rsidR="00382F7D">
        <w:rPr>
          <w:rFonts w:hint="eastAsia"/>
          <w:szCs w:val="21"/>
        </w:rPr>
        <w:t>，</w:t>
      </w:r>
      <w:r w:rsidR="00D14AF6" w:rsidRPr="00D14AF6">
        <w:rPr>
          <w:position w:val="-10"/>
        </w:rPr>
        <w:object w:dxaOrig="1100" w:dyaOrig="340">
          <v:shape id="_x0000_i1203" type="#_x0000_t75" style="width:55pt;height:17pt" o:ole="">
            <v:imagedata r:id="rId367" o:title=""/>
          </v:shape>
          <o:OLEObject Type="Embed" ProgID="Equation.DSMT4" ShapeID="_x0000_i1203" DrawAspect="Content" ObjectID="_1697025595" r:id="rId368"/>
        </w:object>
      </w:r>
      <w:r w:rsidR="00CE0186">
        <w:rPr>
          <w:rFonts w:hint="eastAsia"/>
          <w:szCs w:val="21"/>
        </w:rPr>
        <w:t>，从而</w:t>
      </w:r>
    </w:p>
    <w:p w:rsidR="00382F7D" w:rsidRPr="00CE0186" w:rsidRDefault="00D14AF6" w:rsidP="00CE0186">
      <w:pPr>
        <w:ind w:leftChars="200" w:left="480"/>
        <w:jc w:val="center"/>
        <w:rPr>
          <w:szCs w:val="21"/>
        </w:rPr>
      </w:pPr>
      <w:r w:rsidRPr="00D14AF6">
        <w:rPr>
          <w:position w:val="-118"/>
        </w:rPr>
        <w:object w:dxaOrig="7140" w:dyaOrig="2500">
          <v:shape id="_x0000_i1204" type="#_x0000_t75" style="width:357pt;height:125pt" o:ole="">
            <v:imagedata r:id="rId369" o:title=""/>
          </v:shape>
          <o:OLEObject Type="Embed" ProgID="Equation.DSMT4" ShapeID="_x0000_i1204" DrawAspect="Content" ObjectID="_1697025596" r:id="rId370"/>
        </w:object>
      </w:r>
    </w:p>
    <w:p w:rsidR="00382F7D" w:rsidRDefault="00382F7D" w:rsidP="00ED3F3B">
      <w:pPr>
        <w:rPr>
          <w:szCs w:val="21"/>
        </w:rPr>
      </w:pPr>
    </w:p>
    <w:p w:rsidR="00382F7D" w:rsidRDefault="00382F7D" w:rsidP="00382F7D"/>
    <w:p w:rsidR="00382F7D" w:rsidRDefault="00382F7D" w:rsidP="00382F7D">
      <w:pPr>
        <w:rPr>
          <w:szCs w:val="21"/>
        </w:rPr>
      </w:pPr>
      <w:r>
        <w:rPr>
          <w:szCs w:val="21"/>
        </w:rPr>
        <w:t>(18)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</w:t>
      </w:r>
      <w:r>
        <w:rPr>
          <w:rFonts w:hint="eastAsia"/>
        </w:rPr>
        <w:t>1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382F7D">
      <w:pPr>
        <w:ind w:firstLineChars="200" w:firstLine="480"/>
      </w:pPr>
      <w:r>
        <w:rPr>
          <w:rFonts w:hint="eastAsia"/>
        </w:rPr>
        <w:t>计算</w:t>
      </w:r>
      <w:r w:rsidR="00D14AF6" w:rsidRPr="00D14AF6">
        <w:rPr>
          <w:position w:val="-32"/>
        </w:rPr>
        <w:object w:dxaOrig="1840" w:dyaOrig="620">
          <v:shape id="_x0000_i1205" type="#_x0000_t75" style="width:92pt;height:31pt" o:ole="">
            <v:imagedata r:id="rId371" o:title=""/>
          </v:shape>
          <o:OLEObject Type="Embed" ProgID="Equation.DSMT4" ShapeID="_x0000_i1205" DrawAspect="Content" ObjectID="_1697025597" r:id="rId372"/>
        </w:object>
      </w:r>
      <w:r w:rsidR="00AD7BC8">
        <w:rPr>
          <w:rFonts w:hint="eastAsia"/>
        </w:rPr>
        <w:t>，</w:t>
      </w:r>
      <w:r>
        <w:rPr>
          <w:rFonts w:hAnsi="宋体"/>
        </w:rPr>
        <w:t>其中</w:t>
      </w:r>
      <w:r w:rsidR="00D14AF6" w:rsidRPr="00D14AF6">
        <w:rPr>
          <w:position w:val="-14"/>
        </w:rPr>
        <w:object w:dxaOrig="3000" w:dyaOrig="400">
          <v:shape id="_x0000_i1206" type="#_x0000_t75" style="width:150pt;height:20pt" o:ole="">
            <v:imagedata r:id="rId373" o:title=""/>
          </v:shape>
          <o:OLEObject Type="Embed" ProgID="Equation.DSMT4" ShapeID="_x0000_i1206" DrawAspect="Content" ObjectID="_1697025598" r:id="rId374"/>
        </w:object>
      </w:r>
      <w:r w:rsidR="00AD7BC8">
        <w:rPr>
          <w:rFonts w:hint="eastAsia"/>
        </w:rPr>
        <w:t>．</w:t>
      </w:r>
    </w:p>
    <w:p w:rsidR="00ED3F3B" w:rsidRDefault="00ED3F3B" w:rsidP="00ED3F3B">
      <w:pPr>
        <w:outlineLvl w:val="0"/>
        <w:rPr>
          <w:szCs w:val="21"/>
        </w:rPr>
      </w:pPr>
    </w:p>
    <w:p w:rsidR="00382F7D" w:rsidRPr="00AD7BC8" w:rsidRDefault="00ED3F3B" w:rsidP="00AA2C2D">
      <w:pPr>
        <w:ind w:left="480" w:hangingChars="200" w:hanging="480"/>
        <w:outlineLvl w:val="0"/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 w:rsidR="00382F7D" w:rsidRPr="00686C06">
        <w:rPr>
          <w:rFonts w:hAnsi="宋体"/>
        </w:rPr>
        <w:t>曲线</w:t>
      </w:r>
      <w:r w:rsidR="00D14AF6" w:rsidRPr="00D14AF6">
        <w:rPr>
          <w:position w:val="-10"/>
        </w:rPr>
        <w:object w:dxaOrig="660" w:dyaOrig="320">
          <v:shape id="_x0000_i1207" type="#_x0000_t75" style="width:33pt;height:16pt" o:ole="">
            <v:imagedata r:id="rId375" o:title=""/>
          </v:shape>
          <o:OLEObject Type="Embed" ProgID="Equation.DSMT4" ShapeID="_x0000_i1207" DrawAspect="Content" ObjectID="_1697025599" r:id="rId376"/>
        </w:object>
      </w:r>
      <w:r w:rsidR="000D5C3B">
        <w:rPr>
          <w:rFonts w:hAnsi="宋体"/>
        </w:rPr>
        <w:t>将区域分成</w:t>
      </w:r>
      <w:r w:rsidR="000D5C3B">
        <w:rPr>
          <w:rFonts w:hAnsi="宋体" w:hint="eastAsia"/>
        </w:rPr>
        <w:t>三</w:t>
      </w:r>
      <w:r w:rsidR="00382F7D" w:rsidRPr="00686C06">
        <w:rPr>
          <w:rFonts w:hAnsi="宋体"/>
        </w:rPr>
        <w:t>个区域</w:t>
      </w:r>
      <w:r w:rsidR="00D14AF6" w:rsidRPr="00D14AF6">
        <w:rPr>
          <w:position w:val="-12"/>
        </w:rPr>
        <w:object w:dxaOrig="279" w:dyaOrig="360">
          <v:shape id="_x0000_i1208" type="#_x0000_t75" style="width:14pt;height:18pt" o:ole="">
            <v:imagedata r:id="rId377" o:title=""/>
          </v:shape>
          <o:OLEObject Type="Embed" ProgID="Equation.DSMT4" ShapeID="_x0000_i1208" DrawAspect="Content" ObjectID="_1697025600" r:id="rId378"/>
        </w:object>
      </w:r>
      <w:r w:rsidR="000D5C3B">
        <w:rPr>
          <w:rFonts w:hint="eastAsia"/>
        </w:rPr>
        <w:t>,</w:t>
      </w:r>
      <w:r w:rsidR="000D5C3B" w:rsidRPr="00D14AF6">
        <w:rPr>
          <w:position w:val="-12"/>
        </w:rPr>
        <w:object w:dxaOrig="300" w:dyaOrig="360">
          <v:shape id="_x0000_i1209" type="#_x0000_t75" style="width:15pt;height:18pt" o:ole="">
            <v:imagedata r:id="rId379" o:title=""/>
          </v:shape>
          <o:OLEObject Type="Embed" ProgID="Equation.DSMT4" ShapeID="_x0000_i1209" DrawAspect="Content" ObjectID="_1697025601" r:id="rId380"/>
        </w:object>
      </w:r>
      <w:r w:rsidR="000D5C3B">
        <w:rPr>
          <w:rFonts w:hAnsi="宋体" w:hint="eastAsia"/>
        </w:rPr>
        <w:t>,</w:t>
      </w:r>
      <w:r w:rsidR="000D5C3B" w:rsidRPr="000D5C3B">
        <w:rPr>
          <w:position w:val="-12"/>
        </w:rPr>
        <w:object w:dxaOrig="279" w:dyaOrig="360">
          <v:shape id="_x0000_i1210" type="#_x0000_t75" style="width:14pt;height:18pt" o:ole="">
            <v:imagedata r:id="rId381" o:title=""/>
          </v:shape>
          <o:OLEObject Type="Embed" ProgID="Equation.DSMT4" ShapeID="_x0000_i1210" DrawAspect="Content" ObjectID="_1697025602" r:id="rId382"/>
        </w:object>
      </w:r>
      <w:r w:rsidR="00AD7BC8">
        <w:rPr>
          <w:rFonts w:hAnsi="宋体" w:hint="eastAsia"/>
        </w:rPr>
        <w:t>：</w:t>
      </w:r>
    </w:p>
    <w:p w:rsidR="00382F7D" w:rsidRDefault="00AA2C2D" w:rsidP="00AD7BC8">
      <w:pPr>
        <w:jc w:val="center"/>
        <w:outlineLvl w:val="0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2137054" cy="1885950"/>
            <wp:effectExtent l="19050" t="0" r="0" b="0"/>
            <wp:docPr id="3" name="图片 2" descr="2008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3.png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7176" cy="188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BC8" w:rsidRPr="00AD7BC8" w:rsidRDefault="00AD7BC8" w:rsidP="00AD7BC8">
      <w:pPr>
        <w:ind w:leftChars="200" w:left="480"/>
        <w:outlineLvl w:val="0"/>
        <w:rPr>
          <w:rFonts w:hAnsi="宋体"/>
        </w:rPr>
      </w:pPr>
      <w:r>
        <w:rPr>
          <w:rFonts w:hAnsi="宋体" w:hint="eastAsia"/>
        </w:rPr>
        <w:t>从而所求的积分</w:t>
      </w:r>
    </w:p>
    <w:p w:rsidR="00382F7D" w:rsidRDefault="00D14AF6" w:rsidP="00AD7BC8">
      <w:pPr>
        <w:ind w:leftChars="200" w:left="480"/>
        <w:jc w:val="center"/>
        <w:outlineLvl w:val="0"/>
      </w:pPr>
      <w:r w:rsidRPr="00D14AF6">
        <w:rPr>
          <w:position w:val="-94"/>
        </w:rPr>
        <w:object w:dxaOrig="5840" w:dyaOrig="2020">
          <v:shape id="_x0000_i1211" type="#_x0000_t75" style="width:292pt;height:101pt" o:ole="">
            <v:imagedata r:id="rId384" o:title=""/>
          </v:shape>
          <o:OLEObject Type="Embed" ProgID="Equation.DSMT4" ShapeID="_x0000_i1211" DrawAspect="Content" ObjectID="_1697025603" r:id="rId385"/>
        </w:object>
      </w:r>
    </w:p>
    <w:p w:rsidR="00382F7D" w:rsidRDefault="00382F7D" w:rsidP="00382F7D">
      <w:pPr>
        <w:rPr>
          <w:szCs w:val="21"/>
        </w:rPr>
      </w:pPr>
    </w:p>
    <w:p w:rsidR="00AD7BC8" w:rsidRDefault="00AD7BC8" w:rsidP="00382F7D">
      <w:pPr>
        <w:rPr>
          <w:szCs w:val="21"/>
        </w:rPr>
      </w:pPr>
    </w:p>
    <w:p w:rsidR="00382F7D" w:rsidRDefault="00382F7D" w:rsidP="00382F7D">
      <w:r>
        <w:rPr>
          <w:szCs w:val="21"/>
        </w:rPr>
        <w:t>(19)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</w:t>
      </w:r>
      <w:r>
        <w:rPr>
          <w:rFonts w:hint="eastAsia"/>
        </w:rPr>
        <w:t>1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62521E">
      <w:pPr>
        <w:ind w:leftChars="200" w:left="480"/>
      </w:pPr>
      <w:r>
        <w:rPr>
          <w:rFonts w:hAnsi="宋体" w:hint="eastAsia"/>
        </w:rPr>
        <w:t>设</w:t>
      </w:r>
      <w:r w:rsidR="00D14AF6" w:rsidRPr="00D14AF6">
        <w:rPr>
          <w:position w:val="-10"/>
        </w:rPr>
        <w:object w:dxaOrig="540" w:dyaOrig="320">
          <v:shape id="_x0000_i1212" type="#_x0000_t75" style="width:27pt;height:16pt" o:ole="">
            <v:imagedata r:id="rId386" o:title=""/>
          </v:shape>
          <o:OLEObject Type="Embed" ProgID="Equation.DSMT4" ShapeID="_x0000_i1212" DrawAspect="Content" ObjectID="_1697025604" r:id="rId387"/>
        </w:object>
      </w:r>
      <w:r>
        <w:rPr>
          <w:rFonts w:hint="eastAsia"/>
        </w:rPr>
        <w:t>是区间</w:t>
      </w:r>
      <w:r w:rsidR="00D14AF6" w:rsidRPr="00D14AF6">
        <w:rPr>
          <w:position w:val="-10"/>
        </w:rPr>
        <w:object w:dxaOrig="740" w:dyaOrig="320">
          <v:shape id="_x0000_i1213" type="#_x0000_t75" style="width:37pt;height:16pt" o:ole="">
            <v:imagedata r:id="rId388" o:title=""/>
          </v:shape>
          <o:OLEObject Type="Embed" ProgID="Equation.DSMT4" ShapeID="_x0000_i1213" DrawAspect="Content" ObjectID="_1697025605" r:id="rId389"/>
        </w:object>
      </w:r>
      <w:r>
        <w:rPr>
          <w:rFonts w:hint="eastAsia"/>
        </w:rPr>
        <w:t>上具有连续导数的单调增加函数，且</w:t>
      </w:r>
      <w:r w:rsidR="00D14AF6" w:rsidRPr="00D14AF6">
        <w:rPr>
          <w:position w:val="-10"/>
        </w:rPr>
        <w:object w:dxaOrig="859" w:dyaOrig="320">
          <v:shape id="_x0000_i1214" type="#_x0000_t75" style="width:43pt;height:16pt" o:ole="">
            <v:imagedata r:id="rId390" o:title=""/>
          </v:shape>
          <o:OLEObject Type="Embed" ProgID="Equation.DSMT4" ShapeID="_x0000_i1214" DrawAspect="Content" ObjectID="_1697025606" r:id="rId391"/>
        </w:object>
      </w:r>
      <w:r w:rsidR="0062521E">
        <w:rPr>
          <w:rFonts w:hint="eastAsia"/>
        </w:rPr>
        <w:t>．</w:t>
      </w:r>
      <w:r>
        <w:rPr>
          <w:rFonts w:hAnsi="宋体"/>
        </w:rPr>
        <w:t>对于任意的</w:t>
      </w:r>
      <w:r w:rsidR="00D14AF6" w:rsidRPr="00D14AF6">
        <w:rPr>
          <w:position w:val="-10"/>
        </w:rPr>
        <w:object w:dxaOrig="1040" w:dyaOrig="320">
          <v:shape id="_x0000_i1215" type="#_x0000_t75" style="width:52pt;height:16pt" o:ole="">
            <v:imagedata r:id="rId392" o:title=""/>
          </v:shape>
          <o:OLEObject Type="Embed" ProgID="Equation.DSMT4" ShapeID="_x0000_i1215" DrawAspect="Content" ObjectID="_1697025607" r:id="rId393"/>
        </w:object>
      </w:r>
      <w:r>
        <w:rPr>
          <w:rFonts w:hint="eastAsia"/>
        </w:rPr>
        <w:t>，</w:t>
      </w:r>
      <w:r>
        <w:rPr>
          <w:rFonts w:hAnsi="宋体"/>
        </w:rPr>
        <w:t>直线</w:t>
      </w:r>
      <w:r w:rsidR="00D14AF6" w:rsidRPr="00D14AF6">
        <w:rPr>
          <w:position w:val="-6"/>
        </w:rPr>
        <w:object w:dxaOrig="560" w:dyaOrig="279">
          <v:shape id="_x0000_i1216" type="#_x0000_t75" style="width:28pt;height:14pt" o:ole="">
            <v:imagedata r:id="rId394" o:title=""/>
          </v:shape>
          <o:OLEObject Type="Embed" ProgID="Equation.DSMT4" ShapeID="_x0000_i1216" DrawAspect="Content" ObjectID="_1697025608" r:id="rId395"/>
        </w:object>
      </w:r>
      <w:r w:rsidR="0062521E">
        <w:rPr>
          <w:rFonts w:hint="eastAsia"/>
        </w:rPr>
        <w:t>，</w:t>
      </w:r>
      <w:r w:rsidR="00D14AF6" w:rsidRPr="00D14AF6">
        <w:rPr>
          <w:position w:val="-6"/>
        </w:rPr>
        <w:object w:dxaOrig="540" w:dyaOrig="260">
          <v:shape id="_x0000_i1217" type="#_x0000_t75" style="width:27pt;height:13pt" o:ole="">
            <v:imagedata r:id="rId396" o:title=""/>
          </v:shape>
          <o:OLEObject Type="Embed" ProgID="Equation.DSMT4" ShapeID="_x0000_i1217" DrawAspect="Content" ObjectID="_1697025609" r:id="rId397"/>
        </w:object>
      </w:r>
      <w:r>
        <w:rPr>
          <w:rFonts w:hint="eastAsia"/>
        </w:rPr>
        <w:t>，曲线</w:t>
      </w:r>
      <w:r w:rsidR="00D14AF6" w:rsidRPr="00D14AF6">
        <w:rPr>
          <w:position w:val="-10"/>
        </w:rPr>
        <w:object w:dxaOrig="920" w:dyaOrig="320">
          <v:shape id="_x0000_i1218" type="#_x0000_t75" style="width:46pt;height:16pt" o:ole="">
            <v:imagedata r:id="rId398" o:title=""/>
          </v:shape>
          <o:OLEObject Type="Embed" ProgID="Equation.DSMT4" ShapeID="_x0000_i1218" DrawAspect="Content" ObjectID="_1697025610" r:id="rId399"/>
        </w:object>
      </w:r>
      <w:r>
        <w:rPr>
          <w:rFonts w:hint="eastAsia"/>
        </w:rPr>
        <w:t>以</w:t>
      </w:r>
      <w:r>
        <w:rPr>
          <w:rFonts w:hAnsi="宋体"/>
        </w:rPr>
        <w:t>及</w:t>
      </w:r>
      <w:r w:rsidR="00D14AF6" w:rsidRPr="00025957">
        <w:rPr>
          <w:position w:val="-4"/>
        </w:rPr>
        <w:object w:dxaOrig="200" w:dyaOrig="200">
          <v:shape id="_x0000_i1219" type="#_x0000_t75" style="width:10pt;height:10pt" o:ole="">
            <v:imagedata r:id="rId400" o:title=""/>
          </v:shape>
          <o:OLEObject Type="Embed" ProgID="Equation.DSMT4" ShapeID="_x0000_i1219" DrawAspect="Content" ObjectID="_1697025611" r:id="rId401"/>
        </w:object>
      </w:r>
      <w:r>
        <w:rPr>
          <w:rFonts w:hint="eastAsia"/>
        </w:rPr>
        <w:t>轴所</w:t>
      </w:r>
      <w:r>
        <w:rPr>
          <w:rFonts w:hAnsi="宋体"/>
        </w:rPr>
        <w:t>围成曲边梯形</w:t>
      </w:r>
      <w:r>
        <w:rPr>
          <w:rFonts w:hAnsi="宋体" w:hint="eastAsia"/>
        </w:rPr>
        <w:t>绕</w:t>
      </w:r>
      <w:r w:rsidR="00D14AF6" w:rsidRPr="00025957">
        <w:rPr>
          <w:position w:val="-4"/>
        </w:rPr>
        <w:object w:dxaOrig="200" w:dyaOrig="200">
          <v:shape id="_x0000_i1220" type="#_x0000_t75" style="width:10pt;height:10pt" o:ole="">
            <v:imagedata r:id="rId402" o:title=""/>
          </v:shape>
          <o:OLEObject Type="Embed" ProgID="Equation.DSMT4" ShapeID="_x0000_i1220" DrawAspect="Content" ObjectID="_1697025612" r:id="rId403"/>
        </w:object>
      </w:r>
      <w:r>
        <w:rPr>
          <w:rFonts w:hAnsi="宋体"/>
        </w:rPr>
        <w:t>轴旋转一周</w:t>
      </w:r>
      <w:r>
        <w:rPr>
          <w:rFonts w:hAnsi="宋体" w:hint="eastAsia"/>
        </w:rPr>
        <w:t>生成</w:t>
      </w:r>
      <w:r>
        <w:rPr>
          <w:rFonts w:hAnsi="宋体"/>
        </w:rPr>
        <w:t>一旋转体</w:t>
      </w:r>
      <w:r w:rsidR="0062521E">
        <w:rPr>
          <w:rFonts w:hAnsi="宋体" w:hint="eastAsia"/>
        </w:rPr>
        <w:t>．</w:t>
      </w:r>
      <w:r>
        <w:rPr>
          <w:rFonts w:hAnsi="宋体" w:hint="eastAsia"/>
        </w:rPr>
        <w:t>若该旋转体的侧面面积在数值上等于其体积的</w:t>
      </w:r>
      <w:r w:rsidR="00D14AF6" w:rsidRPr="00025957">
        <w:rPr>
          <w:position w:val="-4"/>
        </w:rPr>
        <w:object w:dxaOrig="180" w:dyaOrig="260">
          <v:shape id="_x0000_i1221" type="#_x0000_t75" style="width:9pt;height:13pt" o:ole="">
            <v:imagedata r:id="rId404" o:title=""/>
          </v:shape>
          <o:OLEObject Type="Embed" ProgID="Equation.DSMT4" ShapeID="_x0000_i1221" DrawAspect="Content" ObjectID="_1697025613" r:id="rId405"/>
        </w:object>
      </w:r>
      <w:r>
        <w:rPr>
          <w:rFonts w:hAnsi="宋体" w:hint="eastAsia"/>
        </w:rPr>
        <w:t>倍，求函数</w:t>
      </w:r>
      <w:r w:rsidR="00D14AF6" w:rsidRPr="00D14AF6">
        <w:rPr>
          <w:position w:val="-10"/>
        </w:rPr>
        <w:object w:dxaOrig="540" w:dyaOrig="320">
          <v:shape id="_x0000_i1222" type="#_x0000_t75" style="width:27pt;height:16pt" o:ole="">
            <v:imagedata r:id="rId406" o:title=""/>
          </v:shape>
          <o:OLEObject Type="Embed" ProgID="Equation.DSMT4" ShapeID="_x0000_i1222" DrawAspect="Content" ObjectID="_1697025614" r:id="rId407"/>
        </w:object>
      </w:r>
      <w:r>
        <w:rPr>
          <w:rFonts w:hint="eastAsia"/>
        </w:rPr>
        <w:t>的表达式</w:t>
      </w:r>
      <w:r w:rsidR="0062521E">
        <w:rPr>
          <w:rFonts w:hint="eastAsia"/>
        </w:rPr>
        <w:t>．</w:t>
      </w:r>
    </w:p>
    <w:p w:rsidR="00ED3F3B" w:rsidRDefault="00ED3F3B" w:rsidP="00ED3F3B">
      <w:pPr>
        <w:outlineLvl w:val="0"/>
        <w:rPr>
          <w:szCs w:val="21"/>
        </w:rPr>
      </w:pPr>
    </w:p>
    <w:p w:rsidR="00382F7D" w:rsidRPr="00ED3F3B" w:rsidRDefault="00ED3F3B" w:rsidP="0062521E">
      <w:pPr>
        <w:ind w:left="480" w:hangingChars="200" w:hanging="48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 w:rsidR="00382F7D">
        <w:rPr>
          <w:rFonts w:hint="eastAsia"/>
        </w:rPr>
        <w:t>旋转体的体积</w:t>
      </w:r>
      <w:r w:rsidR="00D14AF6" w:rsidRPr="00D14AF6">
        <w:rPr>
          <w:position w:val="-18"/>
        </w:rPr>
        <w:object w:dxaOrig="1640" w:dyaOrig="520">
          <v:shape id="_x0000_i1223" type="#_x0000_t75" style="width:82pt;height:26pt" o:ole="">
            <v:imagedata r:id="rId408" o:title=""/>
          </v:shape>
          <o:OLEObject Type="Embed" ProgID="Equation.DSMT4" ShapeID="_x0000_i1223" DrawAspect="Content" ObjectID="_1697025615" r:id="rId409"/>
        </w:object>
      </w:r>
      <w:r w:rsidR="00382F7D">
        <w:rPr>
          <w:rFonts w:hint="eastAsia"/>
        </w:rPr>
        <w:t>，侧面积</w:t>
      </w:r>
      <w:r w:rsidR="00D14AF6" w:rsidRPr="00D14AF6">
        <w:rPr>
          <w:position w:val="-18"/>
        </w:rPr>
        <w:object w:dxaOrig="2740" w:dyaOrig="520">
          <v:shape id="_x0000_i1224" type="#_x0000_t75" style="width:137pt;height:26pt" o:ole="">
            <v:imagedata r:id="rId410" o:title=""/>
          </v:shape>
          <o:OLEObject Type="Embed" ProgID="Equation.DSMT4" ShapeID="_x0000_i1224" DrawAspect="Content" ObjectID="_1697025616" r:id="rId411"/>
        </w:object>
      </w:r>
      <w:r w:rsidR="0062521E">
        <w:rPr>
          <w:rFonts w:hint="eastAsia"/>
        </w:rPr>
        <w:t>，由题设有</w:t>
      </w:r>
    </w:p>
    <w:p w:rsidR="00382F7D" w:rsidRDefault="00D14AF6" w:rsidP="0062521E">
      <w:pPr>
        <w:ind w:leftChars="200" w:left="480"/>
        <w:jc w:val="center"/>
      </w:pPr>
      <w:r w:rsidRPr="00D14AF6">
        <w:rPr>
          <w:position w:val="-18"/>
        </w:rPr>
        <w:object w:dxaOrig="3379" w:dyaOrig="520">
          <v:shape id="_x0000_i1225" type="#_x0000_t75" style="width:169pt;height:26pt" o:ole="">
            <v:imagedata r:id="rId412" o:title=""/>
          </v:shape>
          <o:OLEObject Type="Embed" ProgID="Equation.DSMT4" ShapeID="_x0000_i1225" DrawAspect="Content" ObjectID="_1697025617" r:id="rId413"/>
        </w:object>
      </w:r>
    </w:p>
    <w:p w:rsidR="00382F7D" w:rsidRDefault="00382F7D" w:rsidP="0062521E">
      <w:pPr>
        <w:ind w:leftChars="200" w:left="480"/>
      </w:pPr>
      <w:r>
        <w:rPr>
          <w:rFonts w:hint="eastAsia"/>
        </w:rPr>
        <w:t>上式两端对</w:t>
      </w:r>
      <w:r w:rsidR="00D14AF6" w:rsidRPr="00D14AF6">
        <w:rPr>
          <w:position w:val="-6"/>
        </w:rPr>
        <w:object w:dxaOrig="160" w:dyaOrig="260">
          <v:shape id="_x0000_i1226" type="#_x0000_t75" style="width:8pt;height:13pt" o:ole="">
            <v:imagedata r:id="rId414" o:title=""/>
          </v:shape>
          <o:OLEObject Type="Embed" ProgID="Equation.DSMT4" ShapeID="_x0000_i1226" DrawAspect="Content" ObjectID="_1697025618" r:id="rId415"/>
        </w:object>
      </w:r>
      <w:r>
        <w:rPr>
          <w:rFonts w:hint="eastAsia"/>
        </w:rPr>
        <w:t>求导得</w:t>
      </w:r>
      <w:r w:rsidR="00D14AF6" w:rsidRPr="00D14AF6">
        <w:rPr>
          <w:position w:val="-12"/>
        </w:rPr>
        <w:object w:dxaOrig="2320" w:dyaOrig="440">
          <v:shape id="_x0000_i1227" type="#_x0000_t75" style="width:116pt;height:22pt" o:ole="">
            <v:imagedata r:id="rId416" o:title=""/>
          </v:shape>
          <o:OLEObject Type="Embed" ProgID="Equation.DSMT4" ShapeID="_x0000_i1227" DrawAspect="Content" ObjectID="_1697025619" r:id="rId417"/>
        </w:object>
      </w:r>
      <w:r>
        <w:rPr>
          <w:rFonts w:hint="eastAsia"/>
        </w:rPr>
        <w:t>，即</w:t>
      </w:r>
      <w:r w:rsidR="00D14AF6" w:rsidRPr="00D14AF6">
        <w:rPr>
          <w:position w:val="-12"/>
        </w:rPr>
        <w:object w:dxaOrig="1260" w:dyaOrig="440">
          <v:shape id="_x0000_i1228" type="#_x0000_t75" style="width:63pt;height:22pt" o:ole="">
            <v:imagedata r:id="rId418" o:title=""/>
          </v:shape>
          <o:OLEObject Type="Embed" ProgID="Equation.DSMT4" ShapeID="_x0000_i1228" DrawAspect="Content" ObjectID="_1697025620" r:id="rId419"/>
        </w:object>
      </w:r>
      <w:r w:rsidR="0062521E">
        <w:rPr>
          <w:rFonts w:hint="eastAsia"/>
        </w:rPr>
        <w:t>．</w:t>
      </w:r>
      <w:r>
        <w:rPr>
          <w:rFonts w:hint="eastAsia"/>
        </w:rPr>
        <w:t>由分离变量法解得</w:t>
      </w:r>
      <w:r w:rsidR="00D14AF6" w:rsidRPr="00D14AF6">
        <w:rPr>
          <w:position w:val="-12"/>
        </w:rPr>
        <w:object w:dxaOrig="2299" w:dyaOrig="440">
          <v:shape id="_x0000_i1229" type="#_x0000_t75" style="width:115pt;height:22pt" o:ole="">
            <v:imagedata r:id="rId420" o:title=""/>
          </v:shape>
          <o:OLEObject Type="Embed" ProgID="Equation.DSMT4" ShapeID="_x0000_i1229" DrawAspect="Content" ObjectID="_1697025621" r:id="rId421"/>
        </w:object>
      </w:r>
      <w:r>
        <w:rPr>
          <w:rFonts w:hint="eastAsia"/>
        </w:rPr>
        <w:t>，即</w:t>
      </w:r>
      <w:r w:rsidR="00D14AF6" w:rsidRPr="00D14AF6">
        <w:rPr>
          <w:position w:val="-12"/>
        </w:rPr>
        <w:object w:dxaOrig="1719" w:dyaOrig="440">
          <v:shape id="_x0000_i1230" type="#_x0000_t75" style="width:86pt;height:22pt" o:ole="">
            <v:imagedata r:id="rId422" o:title=""/>
          </v:shape>
          <o:OLEObject Type="Embed" ProgID="Equation.DSMT4" ShapeID="_x0000_i1230" DrawAspect="Content" ObjectID="_1697025622" r:id="rId423"/>
        </w:object>
      </w:r>
      <w:r w:rsidR="0062521E">
        <w:rPr>
          <w:rFonts w:hint="eastAsia"/>
        </w:rPr>
        <w:t>．</w:t>
      </w:r>
      <w:r>
        <w:rPr>
          <w:rFonts w:hint="eastAsia"/>
        </w:rPr>
        <w:t>将</w:t>
      </w:r>
      <w:r w:rsidR="00D14AF6" w:rsidRPr="00D14AF6">
        <w:rPr>
          <w:position w:val="-10"/>
        </w:rPr>
        <w:object w:dxaOrig="859" w:dyaOrig="320">
          <v:shape id="_x0000_i1231" type="#_x0000_t75" style="width:43pt;height:16pt" o:ole="">
            <v:imagedata r:id="rId424" o:title=""/>
          </v:shape>
          <o:OLEObject Type="Embed" ProgID="Equation.DSMT4" ShapeID="_x0000_i1231" DrawAspect="Content" ObjectID="_1697025623" r:id="rId425"/>
        </w:object>
      </w:r>
      <w:r>
        <w:rPr>
          <w:rFonts w:hint="eastAsia"/>
        </w:rPr>
        <w:t>代入知</w:t>
      </w:r>
      <w:r w:rsidR="00D14AF6" w:rsidRPr="00D14AF6">
        <w:rPr>
          <w:position w:val="-6"/>
        </w:rPr>
        <w:object w:dxaOrig="560" w:dyaOrig="279">
          <v:shape id="_x0000_i1232" type="#_x0000_t75" style="width:28pt;height:14pt" o:ole="">
            <v:imagedata r:id="rId426" o:title=""/>
          </v:shape>
          <o:OLEObject Type="Embed" ProgID="Equation.DSMT4" ShapeID="_x0000_i1232" DrawAspect="Content" ObjectID="_1697025624" r:id="rId427"/>
        </w:object>
      </w:r>
      <w:r>
        <w:rPr>
          <w:rFonts w:hint="eastAsia"/>
        </w:rPr>
        <w:t>，故</w:t>
      </w:r>
      <w:r w:rsidR="00D14AF6" w:rsidRPr="00D14AF6">
        <w:rPr>
          <w:position w:val="-12"/>
        </w:rPr>
        <w:object w:dxaOrig="1600" w:dyaOrig="440">
          <v:shape id="_x0000_i1233" type="#_x0000_t75" style="width:80pt;height:22pt" o:ole="">
            <v:imagedata r:id="rId428" o:title=""/>
          </v:shape>
          <o:OLEObject Type="Embed" ProgID="Equation.DSMT4" ShapeID="_x0000_i1233" DrawAspect="Content" ObjectID="_1697025625" r:id="rId429"/>
        </w:object>
      </w:r>
      <w:r>
        <w:rPr>
          <w:rFonts w:hint="eastAsia"/>
        </w:rPr>
        <w:t>，</w:t>
      </w:r>
      <w:r w:rsidR="0062521E">
        <w:rPr>
          <w:rFonts w:hint="eastAsia"/>
        </w:rPr>
        <w:t>即</w:t>
      </w:r>
      <w:r w:rsidR="00D14AF6" w:rsidRPr="00D14AF6">
        <w:rPr>
          <w:position w:val="-24"/>
        </w:rPr>
        <w:object w:dxaOrig="1500" w:dyaOrig="620">
          <v:shape id="_x0000_i1234" type="#_x0000_t75" style="width:75pt;height:31pt" o:ole="">
            <v:imagedata r:id="rId430" o:title=""/>
          </v:shape>
          <o:OLEObject Type="Embed" ProgID="Equation.DSMT4" ShapeID="_x0000_i1234" DrawAspect="Content" ObjectID="_1697025626" r:id="rId431"/>
        </w:object>
      </w:r>
      <w:r w:rsidR="0062521E">
        <w:rPr>
          <w:rFonts w:hint="eastAsia"/>
        </w:rPr>
        <w:t>．</w:t>
      </w:r>
      <w:r>
        <w:rPr>
          <w:rFonts w:hint="eastAsia"/>
        </w:rPr>
        <w:t>于是所求函数为</w:t>
      </w:r>
      <w:r w:rsidR="00D14AF6" w:rsidRPr="00D14AF6">
        <w:rPr>
          <w:position w:val="-24"/>
        </w:rPr>
        <w:object w:dxaOrig="2200" w:dyaOrig="620">
          <v:shape id="_x0000_i1235" type="#_x0000_t75" style="width:110pt;height:31pt" o:ole="">
            <v:imagedata r:id="rId432" o:title=""/>
          </v:shape>
          <o:OLEObject Type="Embed" ProgID="Equation.DSMT4" ShapeID="_x0000_i1235" DrawAspect="Content" ObjectID="_1697025627" r:id="rId433"/>
        </w:object>
      </w:r>
      <w:r w:rsidR="0062521E">
        <w:rPr>
          <w:rFonts w:hint="eastAsia"/>
        </w:rPr>
        <w:t>．</w:t>
      </w:r>
    </w:p>
    <w:p w:rsidR="00382F7D" w:rsidRPr="00136B70" w:rsidRDefault="00382F7D" w:rsidP="00382F7D"/>
    <w:p w:rsidR="00382F7D" w:rsidRPr="00382F7D" w:rsidRDefault="00382F7D" w:rsidP="00ED3F3B"/>
    <w:p w:rsidR="00382F7D" w:rsidRDefault="00382F7D" w:rsidP="00382F7D">
      <w:r>
        <w:rPr>
          <w:szCs w:val="21"/>
        </w:rPr>
        <w:t>(20)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11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62521E">
      <w:pPr>
        <w:ind w:leftChars="200" w:left="960" w:hangingChars="200" w:hanging="480"/>
        <w:rPr>
          <w:szCs w:val="21"/>
        </w:rPr>
      </w:pPr>
      <w:r>
        <w:rPr>
          <w:szCs w:val="21"/>
        </w:rPr>
        <w:t>(</w:t>
      </w:r>
      <w:r w:rsidR="00ED3F3B" w:rsidRPr="009964B9">
        <w:rPr>
          <w:rFonts w:hint="eastAsia"/>
        </w:rPr>
        <w:t>Ⅰ</w:t>
      </w:r>
      <w:r>
        <w:rPr>
          <w:szCs w:val="21"/>
        </w:rPr>
        <w:t>)</w:t>
      </w:r>
      <w:r>
        <w:rPr>
          <w:rFonts w:hAnsi="宋体"/>
          <w:szCs w:val="21"/>
        </w:rPr>
        <w:t xml:space="preserve"> </w:t>
      </w:r>
      <w:r>
        <w:rPr>
          <w:rFonts w:hAnsi="宋体"/>
          <w:szCs w:val="21"/>
        </w:rPr>
        <w:t>证明积分中值定理</w:t>
      </w:r>
      <w:r>
        <w:rPr>
          <w:rFonts w:hAnsi="宋体" w:hint="eastAsia"/>
          <w:szCs w:val="21"/>
        </w:rPr>
        <w:t>：若函数</w:t>
      </w:r>
      <w:r w:rsidR="00D14AF6" w:rsidRPr="00D14AF6">
        <w:rPr>
          <w:position w:val="-10"/>
        </w:rPr>
        <w:object w:dxaOrig="540" w:dyaOrig="320">
          <v:shape id="_x0000_i1236" type="#_x0000_t75" style="width:27pt;height:16pt" o:ole="">
            <v:imagedata r:id="rId434" o:title=""/>
          </v:shape>
          <o:OLEObject Type="Embed" ProgID="Equation.DSMT4" ShapeID="_x0000_i1236" DrawAspect="Content" ObjectID="_1697025628" r:id="rId435"/>
        </w:object>
      </w:r>
      <w:r>
        <w:rPr>
          <w:rFonts w:hint="eastAsia"/>
        </w:rPr>
        <w:t>在闭区间</w:t>
      </w:r>
      <w:r w:rsidR="00D14AF6" w:rsidRPr="00D14AF6">
        <w:rPr>
          <w:position w:val="-10"/>
        </w:rPr>
        <w:object w:dxaOrig="540" w:dyaOrig="320">
          <v:shape id="_x0000_i1237" type="#_x0000_t75" style="width:27pt;height:16pt" o:ole="">
            <v:imagedata r:id="rId436" o:title=""/>
          </v:shape>
          <o:OLEObject Type="Embed" ProgID="Equation.DSMT4" ShapeID="_x0000_i1237" DrawAspect="Content" ObjectID="_1697025629" r:id="rId437"/>
        </w:object>
      </w:r>
      <w:r>
        <w:rPr>
          <w:rFonts w:hint="eastAsia"/>
        </w:rPr>
        <w:t>上连续，则至少存在一点</w:t>
      </w:r>
      <w:r w:rsidR="00D14AF6" w:rsidRPr="00D14AF6">
        <w:rPr>
          <w:position w:val="-10"/>
        </w:rPr>
        <w:object w:dxaOrig="900" w:dyaOrig="320">
          <v:shape id="_x0000_i1238" type="#_x0000_t75" style="width:45pt;height:16pt" o:ole="">
            <v:imagedata r:id="rId438" o:title=""/>
          </v:shape>
          <o:OLEObject Type="Embed" ProgID="Equation.DSMT4" ShapeID="_x0000_i1238" DrawAspect="Content" ObjectID="_1697025630" r:id="rId439"/>
        </w:object>
      </w:r>
      <w:r>
        <w:rPr>
          <w:rFonts w:hint="eastAsia"/>
        </w:rPr>
        <w:t>，使得</w:t>
      </w:r>
      <w:r w:rsidR="00D14AF6" w:rsidRPr="00D14AF6">
        <w:rPr>
          <w:position w:val="-18"/>
        </w:rPr>
        <w:object w:dxaOrig="2360" w:dyaOrig="520">
          <v:shape id="_x0000_i1239" type="#_x0000_t75" style="width:118pt;height:26pt" o:ole="">
            <v:imagedata r:id="rId440" o:title=""/>
          </v:shape>
          <o:OLEObject Type="Embed" ProgID="Equation.DSMT4" ShapeID="_x0000_i1239" DrawAspect="Content" ObjectID="_1697025631" r:id="rId441"/>
        </w:object>
      </w:r>
      <w:r w:rsidR="0062521E">
        <w:rPr>
          <w:rFonts w:hint="eastAsia"/>
        </w:rPr>
        <w:t>．</w:t>
      </w:r>
    </w:p>
    <w:p w:rsidR="00382F7D" w:rsidRDefault="00382F7D" w:rsidP="0062521E">
      <w:pPr>
        <w:ind w:leftChars="200" w:left="960" w:hangingChars="200" w:hanging="480"/>
      </w:pPr>
      <w:r>
        <w:rPr>
          <w:szCs w:val="21"/>
        </w:rPr>
        <w:t>(</w:t>
      </w:r>
      <w:r w:rsidR="00ED3F3B" w:rsidRPr="00ED3F3B">
        <w:rPr>
          <w:rFonts w:hint="eastAsia"/>
          <w:szCs w:val="21"/>
        </w:rPr>
        <w:t>Ⅱ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>
        <w:rPr>
          <w:rFonts w:hAnsi="宋体" w:hint="eastAsia"/>
          <w:szCs w:val="21"/>
        </w:rPr>
        <w:t>若函数</w:t>
      </w:r>
      <w:r w:rsidR="00D14AF6" w:rsidRPr="00D14AF6">
        <w:rPr>
          <w:position w:val="-10"/>
        </w:rPr>
        <w:object w:dxaOrig="520" w:dyaOrig="320">
          <v:shape id="_x0000_i1240" type="#_x0000_t75" style="width:26pt;height:16pt" o:ole="">
            <v:imagedata r:id="rId442" o:title=""/>
          </v:shape>
          <o:OLEObject Type="Embed" ProgID="Equation.DSMT4" ShapeID="_x0000_i1240" DrawAspect="Content" ObjectID="_1697025632" r:id="rId443"/>
        </w:object>
      </w:r>
      <w:r>
        <w:rPr>
          <w:rFonts w:hint="eastAsia"/>
        </w:rPr>
        <w:t>具有二阶导数，且满足</w:t>
      </w:r>
      <w:r w:rsidR="00D14AF6" w:rsidRPr="00D14AF6">
        <w:rPr>
          <w:position w:val="-10"/>
        </w:rPr>
        <w:object w:dxaOrig="1180" w:dyaOrig="320">
          <v:shape id="_x0000_i1241" type="#_x0000_t75" style="width:59pt;height:16pt" o:ole="">
            <v:imagedata r:id="rId444" o:title=""/>
          </v:shape>
          <o:OLEObject Type="Embed" ProgID="Equation.DSMT4" ShapeID="_x0000_i1241" DrawAspect="Content" ObjectID="_1697025633" r:id="rId445"/>
        </w:object>
      </w:r>
      <w:r w:rsidR="0062521E">
        <w:rPr>
          <w:rFonts w:hint="eastAsia"/>
        </w:rPr>
        <w:t>，</w:t>
      </w:r>
      <w:r w:rsidR="00D14AF6" w:rsidRPr="00D14AF6">
        <w:rPr>
          <w:position w:val="-18"/>
        </w:rPr>
        <w:object w:dxaOrig="1660" w:dyaOrig="520">
          <v:shape id="_x0000_i1242" type="#_x0000_t75" style="width:83pt;height:26pt" o:ole="">
            <v:imagedata r:id="rId446" o:title=""/>
          </v:shape>
          <o:OLEObject Type="Embed" ProgID="Equation.DSMT4" ShapeID="_x0000_i1242" DrawAspect="Content" ObjectID="_1697025634" r:id="rId447"/>
        </w:object>
      </w:r>
      <w:r>
        <w:rPr>
          <w:rFonts w:hint="eastAsia"/>
        </w:rPr>
        <w:t>，则至少存在一点</w:t>
      </w:r>
      <w:r w:rsidR="00D14AF6" w:rsidRPr="00D14AF6">
        <w:rPr>
          <w:position w:val="-10"/>
        </w:rPr>
        <w:object w:dxaOrig="900" w:dyaOrig="320">
          <v:shape id="_x0000_i1243" type="#_x0000_t75" style="width:45pt;height:16pt" o:ole="">
            <v:imagedata r:id="rId448" o:title=""/>
          </v:shape>
          <o:OLEObject Type="Embed" ProgID="Equation.DSMT4" ShapeID="_x0000_i1243" DrawAspect="Content" ObjectID="_1697025635" r:id="rId449"/>
        </w:object>
      </w:r>
      <w:r>
        <w:rPr>
          <w:rFonts w:hAnsi="宋体"/>
        </w:rPr>
        <w:t>，</w:t>
      </w:r>
      <w:r w:rsidR="00D14AF6" w:rsidRPr="00D14AF6">
        <w:rPr>
          <w:position w:val="-10"/>
        </w:rPr>
        <w:object w:dxaOrig="1440" w:dyaOrig="340">
          <v:shape id="_x0000_i1244" type="#_x0000_t75" style="width:1in;height:17pt" o:ole="">
            <v:imagedata r:id="rId450" o:title=""/>
          </v:shape>
          <o:OLEObject Type="Embed" ProgID="Equation.DSMT4" ShapeID="_x0000_i1244" DrawAspect="Content" ObjectID="_1697025636" r:id="rId451"/>
        </w:object>
      </w:r>
      <w:r w:rsidR="0062521E">
        <w:rPr>
          <w:rFonts w:hint="eastAsia"/>
        </w:rPr>
        <w:t>．</w:t>
      </w:r>
    </w:p>
    <w:p w:rsidR="00ED3F3B" w:rsidRDefault="00ED3F3B" w:rsidP="00ED3F3B">
      <w:pPr>
        <w:outlineLvl w:val="0"/>
        <w:rPr>
          <w:szCs w:val="21"/>
        </w:rPr>
      </w:pPr>
    </w:p>
    <w:p w:rsidR="00C504BB" w:rsidRDefault="00ED3F3B" w:rsidP="0062521E">
      <w:pPr>
        <w:ind w:left="960" w:hangingChars="400" w:hanging="960"/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int="eastAsia"/>
        </w:rPr>
        <w:t>)</w:t>
      </w:r>
      <w:r>
        <w:rPr>
          <w:rFonts w:hAnsi="宋体" w:hint="eastAsia"/>
        </w:rPr>
        <w:t xml:space="preserve"> </w:t>
      </w:r>
      <w:r w:rsidR="00382F7D">
        <w:rPr>
          <w:rFonts w:hint="eastAsia"/>
        </w:rPr>
        <w:t>设</w:t>
      </w:r>
      <w:r w:rsidR="00D14AF6" w:rsidRPr="00025957">
        <w:rPr>
          <w:position w:val="-4"/>
        </w:rPr>
        <w:object w:dxaOrig="279" w:dyaOrig="240">
          <v:shape id="_x0000_i1245" type="#_x0000_t75" style="width:14pt;height:12pt" o:ole="">
            <v:imagedata r:id="rId452" o:title=""/>
          </v:shape>
          <o:OLEObject Type="Embed" ProgID="Equation.DSMT4" ShapeID="_x0000_i1245" DrawAspect="Content" ObjectID="_1697025637" r:id="rId453"/>
        </w:object>
      </w:r>
      <w:r w:rsidR="00382F7D">
        <w:rPr>
          <w:rFonts w:hint="eastAsia"/>
        </w:rPr>
        <w:t>与</w:t>
      </w:r>
      <w:r w:rsidR="00D14AF6" w:rsidRPr="00025957">
        <w:rPr>
          <w:position w:val="-4"/>
        </w:rPr>
        <w:object w:dxaOrig="260" w:dyaOrig="200">
          <v:shape id="_x0000_i1246" type="#_x0000_t75" style="width:13pt;height:10pt" o:ole="">
            <v:imagedata r:id="rId454" o:title=""/>
          </v:shape>
          <o:OLEObject Type="Embed" ProgID="Equation.DSMT4" ShapeID="_x0000_i1246" DrawAspect="Content" ObjectID="_1697025638" r:id="rId455"/>
        </w:object>
      </w:r>
      <w:r w:rsidR="00382F7D">
        <w:rPr>
          <w:rFonts w:hint="eastAsia"/>
        </w:rPr>
        <w:t>是连续函数</w:t>
      </w:r>
      <w:r w:rsidR="00D14AF6" w:rsidRPr="00D14AF6">
        <w:rPr>
          <w:position w:val="-10"/>
        </w:rPr>
        <w:object w:dxaOrig="540" w:dyaOrig="320">
          <v:shape id="_x0000_i1247" type="#_x0000_t75" style="width:27pt;height:16pt" o:ole="">
            <v:imagedata r:id="rId456" o:title=""/>
          </v:shape>
          <o:OLEObject Type="Embed" ProgID="Equation.DSMT4" ShapeID="_x0000_i1247" DrawAspect="Content" ObjectID="_1697025639" r:id="rId457"/>
        </w:object>
      </w:r>
      <w:r w:rsidR="00382F7D">
        <w:rPr>
          <w:rFonts w:hint="eastAsia"/>
        </w:rPr>
        <w:t>在</w:t>
      </w:r>
      <w:r w:rsidR="00D14AF6" w:rsidRPr="00D14AF6">
        <w:rPr>
          <w:position w:val="-10"/>
        </w:rPr>
        <w:object w:dxaOrig="540" w:dyaOrig="320">
          <v:shape id="_x0000_i1248" type="#_x0000_t75" style="width:27pt;height:16pt" o:ole="">
            <v:imagedata r:id="rId458" o:title=""/>
          </v:shape>
          <o:OLEObject Type="Embed" ProgID="Equation.DSMT4" ShapeID="_x0000_i1248" DrawAspect="Content" ObjectID="_1697025640" r:id="rId459"/>
        </w:object>
      </w:r>
      <w:r w:rsidR="00382F7D">
        <w:rPr>
          <w:rFonts w:hint="eastAsia"/>
        </w:rPr>
        <w:t>上的最大值与最小值，即</w:t>
      </w:r>
    </w:p>
    <w:p w:rsidR="00C504BB" w:rsidRDefault="00D14AF6" w:rsidP="00C504BB">
      <w:pPr>
        <w:ind w:leftChars="400" w:left="960"/>
        <w:jc w:val="center"/>
      </w:pPr>
      <w:r w:rsidRPr="00D14AF6">
        <w:rPr>
          <w:position w:val="-10"/>
        </w:rPr>
        <w:object w:dxaOrig="2520" w:dyaOrig="320">
          <v:shape id="_x0000_i1249" type="#_x0000_t75" style="width:126pt;height:16pt" o:ole="">
            <v:imagedata r:id="rId460" o:title=""/>
          </v:shape>
          <o:OLEObject Type="Embed" ProgID="Equation.DSMT4" ShapeID="_x0000_i1249" DrawAspect="Content" ObjectID="_1697025641" r:id="rId461"/>
        </w:object>
      </w:r>
    </w:p>
    <w:p w:rsidR="0062521E" w:rsidRDefault="0062521E" w:rsidP="00C504BB">
      <w:pPr>
        <w:ind w:leftChars="400" w:left="960"/>
      </w:pPr>
      <w:r>
        <w:rPr>
          <w:rFonts w:hint="eastAsia"/>
        </w:rPr>
        <w:t>由定积分性质</w:t>
      </w:r>
      <w:r w:rsidR="00382F7D">
        <w:rPr>
          <w:rFonts w:hint="eastAsia"/>
        </w:rPr>
        <w:t>有</w:t>
      </w:r>
    </w:p>
    <w:p w:rsidR="00382F7D" w:rsidRPr="0062521E" w:rsidRDefault="00D14AF6" w:rsidP="0062521E">
      <w:pPr>
        <w:ind w:leftChars="400" w:left="960"/>
        <w:jc w:val="center"/>
        <w:rPr>
          <w:rFonts w:hAnsi="宋体"/>
        </w:rPr>
      </w:pPr>
      <w:r w:rsidRPr="00D14AF6">
        <w:rPr>
          <w:position w:val="-24"/>
        </w:rPr>
        <w:object w:dxaOrig="5679" w:dyaOrig="800">
          <v:shape id="_x0000_i1250" type="#_x0000_t75" style="width:284pt;height:40pt" o:ole="">
            <v:imagedata r:id="rId462" o:title=""/>
          </v:shape>
          <o:OLEObject Type="Embed" ProgID="Equation.DSMT4" ShapeID="_x0000_i1250" DrawAspect="Content" ObjectID="_1697025642" r:id="rId463"/>
        </w:object>
      </w:r>
    </w:p>
    <w:p w:rsidR="0062521E" w:rsidRDefault="00382F7D" w:rsidP="0062521E">
      <w:pPr>
        <w:ind w:leftChars="400" w:left="960"/>
      </w:pPr>
      <w:r>
        <w:rPr>
          <w:rFonts w:hint="eastAsia"/>
        </w:rPr>
        <w:t>由连续函数介值定理，至少存在一点</w:t>
      </w:r>
      <w:r w:rsidR="00D14AF6" w:rsidRPr="00D14AF6">
        <w:rPr>
          <w:position w:val="-10"/>
        </w:rPr>
        <w:object w:dxaOrig="900" w:dyaOrig="320">
          <v:shape id="_x0000_i1251" type="#_x0000_t75" style="width:45pt;height:16pt" o:ole="">
            <v:imagedata r:id="rId464" o:title=""/>
          </v:shape>
          <o:OLEObject Type="Embed" ProgID="Equation.DSMT4" ShapeID="_x0000_i1251" DrawAspect="Content" ObjectID="_1697025643" r:id="rId465"/>
        </w:object>
      </w:r>
      <w:r>
        <w:rPr>
          <w:rFonts w:hint="eastAsia"/>
        </w:rPr>
        <w:t>，使得</w:t>
      </w:r>
    </w:p>
    <w:p w:rsidR="00382F7D" w:rsidRPr="00664FAA" w:rsidRDefault="00D14AF6" w:rsidP="0062521E">
      <w:pPr>
        <w:ind w:leftChars="400" w:left="960"/>
        <w:jc w:val="center"/>
      </w:pPr>
      <w:r w:rsidRPr="00D14AF6">
        <w:rPr>
          <w:position w:val="-24"/>
        </w:rPr>
        <w:object w:dxaOrig="4720" w:dyaOrig="800">
          <v:shape id="_x0000_i1252" type="#_x0000_t75" style="width:236pt;height:40pt" o:ole="">
            <v:imagedata r:id="rId466" o:title=""/>
          </v:shape>
          <o:OLEObject Type="Embed" ProgID="Equation.DSMT4" ShapeID="_x0000_i1252" DrawAspect="Content" ObjectID="_1697025644" r:id="rId467"/>
        </w:object>
      </w:r>
    </w:p>
    <w:p w:rsidR="0062521E" w:rsidRDefault="00382F7D" w:rsidP="00382F7D">
      <w:pPr>
        <w:ind w:firstLine="435"/>
      </w:pPr>
      <w:r>
        <w:rPr>
          <w:rFonts w:hint="eastAsia"/>
        </w:rPr>
        <w:t>(</w:t>
      </w:r>
      <w:r w:rsidR="00ED3F3B" w:rsidRPr="00ED3F3B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由</w:t>
      </w:r>
      <w:r>
        <w:rPr>
          <w:rFonts w:hint="eastAsia"/>
        </w:rPr>
        <w:t>(</w:t>
      </w:r>
      <w:r w:rsidR="0062521E">
        <w:rPr>
          <w:rFonts w:hint="eastAsia"/>
        </w:rPr>
        <w:t>I</w:t>
      </w:r>
      <w:r>
        <w:rPr>
          <w:rFonts w:hint="eastAsia"/>
        </w:rPr>
        <w:t>)</w:t>
      </w:r>
      <w:r>
        <w:rPr>
          <w:rFonts w:hint="eastAsia"/>
        </w:rPr>
        <w:t>的结论可知至少存在一点</w:t>
      </w:r>
      <w:r w:rsidR="00D14AF6" w:rsidRPr="00D14AF6">
        <w:rPr>
          <w:position w:val="-10"/>
        </w:rPr>
        <w:object w:dxaOrig="880" w:dyaOrig="320">
          <v:shape id="_x0000_i1253" type="#_x0000_t75" style="width:44pt;height:16pt" o:ole="">
            <v:imagedata r:id="rId468" o:title=""/>
          </v:shape>
          <o:OLEObject Type="Embed" ProgID="Equation.DSMT4" ShapeID="_x0000_i1253" DrawAspect="Content" ObjectID="_1697025645" r:id="rId469"/>
        </w:object>
      </w:r>
      <w:r>
        <w:rPr>
          <w:rFonts w:hint="eastAsia"/>
        </w:rPr>
        <w:t>，使</w:t>
      </w:r>
    </w:p>
    <w:p w:rsidR="00382F7D" w:rsidRDefault="00D14AF6" w:rsidP="00C504BB">
      <w:pPr>
        <w:ind w:leftChars="400" w:left="960"/>
        <w:jc w:val="center"/>
      </w:pPr>
      <w:r w:rsidRPr="00D14AF6">
        <w:rPr>
          <w:position w:val="-18"/>
        </w:rPr>
        <w:object w:dxaOrig="3060" w:dyaOrig="520">
          <v:shape id="_x0000_i1254" type="#_x0000_t75" style="width:153pt;height:26pt" o:ole="">
            <v:imagedata r:id="rId470" o:title=""/>
          </v:shape>
          <o:OLEObject Type="Embed" ProgID="Equation.DSMT4" ShapeID="_x0000_i1254" DrawAspect="Content" ObjectID="_1697025646" r:id="rId471"/>
        </w:object>
      </w:r>
    </w:p>
    <w:p w:rsidR="00382F7D" w:rsidRDefault="00382F7D" w:rsidP="00C504BB">
      <w:pPr>
        <w:ind w:leftChars="400" w:left="960"/>
      </w:pPr>
      <w:r>
        <w:rPr>
          <w:rFonts w:hint="eastAsia"/>
        </w:rPr>
        <w:lastRenderedPageBreak/>
        <w:t>又由</w:t>
      </w:r>
      <w:r w:rsidR="00D14AF6" w:rsidRPr="00D14AF6">
        <w:rPr>
          <w:position w:val="-18"/>
        </w:rPr>
        <w:object w:dxaOrig="2340" w:dyaOrig="520">
          <v:shape id="_x0000_i1255" type="#_x0000_t75" style="width:117pt;height:26pt" o:ole="">
            <v:imagedata r:id="rId472" o:title=""/>
          </v:shape>
          <o:OLEObject Type="Embed" ProgID="Equation.DSMT4" ShapeID="_x0000_i1255" DrawAspect="Content" ObjectID="_1697025647" r:id="rId473"/>
        </w:object>
      </w:r>
      <w:r>
        <w:rPr>
          <w:rFonts w:hint="eastAsia"/>
        </w:rPr>
        <w:t>，知</w:t>
      </w:r>
      <w:r w:rsidR="00D14AF6" w:rsidRPr="00D14AF6">
        <w:rPr>
          <w:position w:val="-10"/>
        </w:rPr>
        <w:object w:dxaOrig="880" w:dyaOrig="320">
          <v:shape id="_x0000_i1256" type="#_x0000_t75" style="width:44pt;height:16pt" o:ole="">
            <v:imagedata r:id="rId474" o:title=""/>
          </v:shape>
          <o:OLEObject Type="Embed" ProgID="Equation.DSMT4" ShapeID="_x0000_i1256" DrawAspect="Content" ObjectID="_1697025648" r:id="rId475"/>
        </w:object>
      </w:r>
      <w:r w:rsidR="00C504BB">
        <w:rPr>
          <w:rFonts w:hint="eastAsia"/>
        </w:rPr>
        <w:t>．</w:t>
      </w:r>
      <w:r>
        <w:rPr>
          <w:rFonts w:hint="eastAsia"/>
        </w:rPr>
        <w:t>对</w:t>
      </w:r>
      <w:r w:rsidR="00D14AF6" w:rsidRPr="00D14AF6">
        <w:rPr>
          <w:position w:val="-10"/>
        </w:rPr>
        <w:object w:dxaOrig="520" w:dyaOrig="320">
          <v:shape id="_x0000_i1257" type="#_x0000_t75" style="width:26pt;height:16pt" o:ole="">
            <v:imagedata r:id="rId476" o:title=""/>
          </v:shape>
          <o:OLEObject Type="Embed" ProgID="Equation.DSMT4" ShapeID="_x0000_i1257" DrawAspect="Content" ObjectID="_1697025649" r:id="rId477"/>
        </w:object>
      </w:r>
      <w:r>
        <w:rPr>
          <w:rFonts w:hint="eastAsia"/>
        </w:rPr>
        <w:t>在</w:t>
      </w:r>
      <w:r w:rsidR="00D14AF6" w:rsidRPr="00D14AF6">
        <w:rPr>
          <w:position w:val="-10"/>
        </w:rPr>
        <w:object w:dxaOrig="520" w:dyaOrig="320">
          <v:shape id="_x0000_i1258" type="#_x0000_t75" style="width:26pt;height:16pt" o:ole="">
            <v:imagedata r:id="rId478" o:title=""/>
          </v:shape>
          <o:OLEObject Type="Embed" ProgID="Equation.DSMT4" ShapeID="_x0000_i1258" DrawAspect="Content" ObjectID="_1697025650" r:id="rId479"/>
        </w:object>
      </w:r>
      <w:r w:rsidR="00C504BB">
        <w:rPr>
          <w:rFonts w:hint="eastAsia"/>
        </w:rPr>
        <w:t>和</w:t>
      </w:r>
      <w:r w:rsidR="00D14AF6" w:rsidRPr="00D14AF6">
        <w:rPr>
          <w:position w:val="-10"/>
        </w:rPr>
        <w:object w:dxaOrig="540" w:dyaOrig="320">
          <v:shape id="_x0000_i1259" type="#_x0000_t75" style="width:27pt;height:16pt" o:ole="">
            <v:imagedata r:id="rId480" o:title=""/>
          </v:shape>
          <o:OLEObject Type="Embed" ProgID="Equation.DSMT4" ShapeID="_x0000_i1259" DrawAspect="Content" ObjectID="_1697025651" r:id="rId481"/>
        </w:object>
      </w:r>
      <w:r>
        <w:rPr>
          <w:rFonts w:hint="eastAsia"/>
        </w:rPr>
        <w:t>上分别应用拉格朗日中值定理，并注意到</w:t>
      </w:r>
      <w:r w:rsidR="00D14AF6" w:rsidRPr="00D14AF6">
        <w:rPr>
          <w:position w:val="-10"/>
        </w:rPr>
        <w:object w:dxaOrig="1160" w:dyaOrig="320">
          <v:shape id="_x0000_i1260" type="#_x0000_t75" style="width:58pt;height:16pt" o:ole="">
            <v:imagedata r:id="rId482" o:title=""/>
          </v:shape>
          <o:OLEObject Type="Embed" ProgID="Equation.DSMT4" ShapeID="_x0000_i1260" DrawAspect="Content" ObjectID="_1697025652" r:id="rId483"/>
        </w:object>
      </w:r>
      <w:r>
        <w:rPr>
          <w:rFonts w:hint="eastAsia"/>
        </w:rPr>
        <w:t>，</w:t>
      </w:r>
      <w:r w:rsidR="00D14AF6" w:rsidRPr="00D14AF6">
        <w:rPr>
          <w:position w:val="-10"/>
        </w:rPr>
        <w:object w:dxaOrig="1200" w:dyaOrig="320">
          <v:shape id="_x0000_i1261" type="#_x0000_t75" style="width:60pt;height:16pt" o:ole="">
            <v:imagedata r:id="rId484" o:title=""/>
          </v:shape>
          <o:OLEObject Type="Embed" ProgID="Equation.DSMT4" ShapeID="_x0000_i1261" DrawAspect="Content" ObjectID="_1697025653" r:id="rId485"/>
        </w:object>
      </w:r>
      <w:r w:rsidR="00C504BB">
        <w:rPr>
          <w:rFonts w:hint="eastAsia"/>
        </w:rPr>
        <w:t>，</w:t>
      </w:r>
      <w:r>
        <w:rPr>
          <w:rFonts w:hint="eastAsia"/>
        </w:rPr>
        <w:t>得</w:t>
      </w:r>
    </w:p>
    <w:p w:rsidR="00382F7D" w:rsidRDefault="00D14AF6" w:rsidP="00C504BB">
      <w:pPr>
        <w:ind w:leftChars="400" w:left="960"/>
        <w:jc w:val="center"/>
      </w:pPr>
      <w:r w:rsidRPr="00D14AF6">
        <w:rPr>
          <w:position w:val="-60"/>
        </w:rPr>
        <w:object w:dxaOrig="3920" w:dyaOrig="1320">
          <v:shape id="_x0000_i1262" type="#_x0000_t75" style="width:196pt;height:66pt" o:ole="">
            <v:imagedata r:id="rId486" o:title=""/>
          </v:shape>
          <o:OLEObject Type="Embed" ProgID="Equation.DSMT4" ShapeID="_x0000_i1262" DrawAspect="Content" ObjectID="_1697025654" r:id="rId487"/>
        </w:object>
      </w:r>
    </w:p>
    <w:p w:rsidR="00382F7D" w:rsidRDefault="00382F7D" w:rsidP="0062521E">
      <w:pPr>
        <w:ind w:leftChars="400" w:left="960"/>
      </w:pPr>
      <w:r>
        <w:rPr>
          <w:rFonts w:hint="eastAsia"/>
        </w:rPr>
        <w:t>在</w:t>
      </w:r>
      <w:r w:rsidR="00D14AF6" w:rsidRPr="00D14AF6">
        <w:rPr>
          <w:position w:val="-12"/>
        </w:rPr>
        <w:object w:dxaOrig="700" w:dyaOrig="360">
          <v:shape id="_x0000_i1263" type="#_x0000_t75" style="width:35pt;height:18pt" o:ole="">
            <v:imagedata r:id="rId488" o:title=""/>
          </v:shape>
          <o:OLEObject Type="Embed" ProgID="Equation.DSMT4" ShapeID="_x0000_i1263" DrawAspect="Content" ObjectID="_1697025655" r:id="rId489"/>
        </w:object>
      </w:r>
      <w:r>
        <w:rPr>
          <w:rFonts w:hint="eastAsia"/>
        </w:rPr>
        <w:t>上对</w:t>
      </w:r>
      <w:r w:rsidR="00D14AF6" w:rsidRPr="00D14AF6">
        <w:rPr>
          <w:position w:val="-10"/>
        </w:rPr>
        <w:object w:dxaOrig="580" w:dyaOrig="320">
          <v:shape id="_x0000_i1264" type="#_x0000_t75" style="width:29pt;height:16pt" o:ole="">
            <v:imagedata r:id="rId490" o:title=""/>
          </v:shape>
          <o:OLEObject Type="Embed" ProgID="Equation.DSMT4" ShapeID="_x0000_i1264" DrawAspect="Content" ObjectID="_1697025656" r:id="rId491"/>
        </w:object>
      </w:r>
      <w:r>
        <w:rPr>
          <w:rFonts w:hint="eastAsia"/>
        </w:rPr>
        <w:t>应用拉格朗日中值定理，有</w:t>
      </w:r>
      <w:r w:rsidR="00D14AF6" w:rsidRPr="00D14AF6">
        <w:rPr>
          <w:position w:val="-12"/>
        </w:rPr>
        <w:object w:dxaOrig="1800" w:dyaOrig="360">
          <v:shape id="_x0000_i1265" type="#_x0000_t75" style="width:90pt;height:18pt" o:ole="">
            <v:imagedata r:id="rId492" o:title=""/>
          </v:shape>
          <o:OLEObject Type="Embed" ProgID="Equation.DSMT4" ShapeID="_x0000_i1265" DrawAspect="Content" ObjectID="_1697025657" r:id="rId493"/>
        </w:object>
      </w:r>
      <w:r w:rsidR="00C504BB">
        <w:rPr>
          <w:rFonts w:hint="eastAsia"/>
        </w:rPr>
        <w:t>，使得</w:t>
      </w:r>
    </w:p>
    <w:p w:rsidR="00382F7D" w:rsidRDefault="00D14AF6" w:rsidP="00C504BB">
      <w:pPr>
        <w:ind w:leftChars="400" w:left="960"/>
        <w:jc w:val="center"/>
        <w:rPr>
          <w:rFonts w:hAnsi="宋体"/>
          <w:szCs w:val="21"/>
        </w:rPr>
      </w:pPr>
      <w:r w:rsidRPr="00D14AF6">
        <w:rPr>
          <w:position w:val="-30"/>
        </w:rPr>
        <w:object w:dxaOrig="2620" w:dyaOrig="680">
          <v:shape id="_x0000_i1266" type="#_x0000_t75" style="width:131pt;height:34pt" o:ole="">
            <v:imagedata r:id="rId494" o:title=""/>
          </v:shape>
          <o:OLEObject Type="Embed" ProgID="Equation.DSMT4" ShapeID="_x0000_i1266" DrawAspect="Content" ObjectID="_1697025658" r:id="rId495"/>
        </w:object>
      </w:r>
    </w:p>
    <w:p w:rsidR="00382F7D" w:rsidRDefault="00382F7D" w:rsidP="00382F7D">
      <w:pPr>
        <w:rPr>
          <w:szCs w:val="21"/>
        </w:rPr>
      </w:pPr>
    </w:p>
    <w:p w:rsidR="00382F7D" w:rsidRDefault="00382F7D" w:rsidP="00382F7D">
      <w:pPr>
        <w:rPr>
          <w:szCs w:val="21"/>
        </w:rPr>
      </w:pPr>
      <w:r>
        <w:rPr>
          <w:rFonts w:hAnsi="宋体"/>
          <w:szCs w:val="21"/>
        </w:rPr>
        <w:t>(</w:t>
      </w:r>
      <w:r>
        <w:rPr>
          <w:szCs w:val="21"/>
        </w:rPr>
        <w:t>21</w:t>
      </w:r>
      <w:r>
        <w:rPr>
          <w:rFonts w:hAnsi="宋体"/>
          <w:szCs w:val="21"/>
        </w:rPr>
        <w:t>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11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181955">
      <w:pPr>
        <w:ind w:leftChars="200" w:left="480"/>
        <w:rPr>
          <w:szCs w:val="21"/>
        </w:rPr>
      </w:pPr>
      <w:r>
        <w:rPr>
          <w:rFonts w:hAnsi="宋体"/>
          <w:szCs w:val="21"/>
        </w:rPr>
        <w:t>求函数</w:t>
      </w:r>
      <w:r w:rsidR="00D14AF6" w:rsidRPr="00D14AF6">
        <w:rPr>
          <w:position w:val="-10"/>
        </w:rPr>
        <w:object w:dxaOrig="1520" w:dyaOrig="360">
          <v:shape id="_x0000_i1267" type="#_x0000_t75" style="width:76pt;height:18pt" o:ole="">
            <v:imagedata r:id="rId496" o:title=""/>
          </v:shape>
          <o:OLEObject Type="Embed" ProgID="Equation.DSMT4" ShapeID="_x0000_i1267" DrawAspect="Content" ObjectID="_1697025659" r:id="rId497"/>
        </w:object>
      </w:r>
      <w:r>
        <w:rPr>
          <w:rFonts w:hAnsi="宋体"/>
        </w:rPr>
        <w:t>在约束条件</w:t>
      </w:r>
      <w:r w:rsidR="00D14AF6" w:rsidRPr="00D14AF6">
        <w:rPr>
          <w:position w:val="-10"/>
        </w:rPr>
        <w:object w:dxaOrig="1100" w:dyaOrig="360">
          <v:shape id="_x0000_i1268" type="#_x0000_t75" style="width:55pt;height:18pt" o:ole="">
            <v:imagedata r:id="rId498" o:title=""/>
          </v:shape>
          <o:OLEObject Type="Embed" ProgID="Equation.DSMT4" ShapeID="_x0000_i1268" DrawAspect="Content" ObjectID="_1697025660" r:id="rId499"/>
        </w:object>
      </w:r>
      <w:r>
        <w:rPr>
          <w:rFonts w:hAnsi="宋体"/>
        </w:rPr>
        <w:t>和</w:t>
      </w:r>
      <w:r w:rsidR="00D14AF6" w:rsidRPr="00D14AF6">
        <w:rPr>
          <w:position w:val="-10"/>
        </w:rPr>
        <w:object w:dxaOrig="1280" w:dyaOrig="300">
          <v:shape id="_x0000_i1269" type="#_x0000_t75" style="width:64pt;height:15pt" o:ole="">
            <v:imagedata r:id="rId500" o:title=""/>
          </v:shape>
          <o:OLEObject Type="Embed" ProgID="Equation.DSMT4" ShapeID="_x0000_i1269" DrawAspect="Content" ObjectID="_1697025661" r:id="rId501"/>
        </w:object>
      </w:r>
      <w:r>
        <w:rPr>
          <w:rFonts w:hAnsi="宋体"/>
        </w:rPr>
        <w:t>下的最大和最小值</w:t>
      </w:r>
      <w:r w:rsidR="00181955">
        <w:rPr>
          <w:rFonts w:hint="eastAsia"/>
          <w:szCs w:val="21"/>
        </w:rPr>
        <w:t>．</w:t>
      </w:r>
    </w:p>
    <w:p w:rsidR="00ED3F3B" w:rsidRDefault="00ED3F3B" w:rsidP="00ED3F3B">
      <w:pPr>
        <w:outlineLvl w:val="0"/>
        <w:rPr>
          <w:szCs w:val="21"/>
        </w:rPr>
      </w:pPr>
    </w:p>
    <w:p w:rsidR="00ED3F3B" w:rsidRDefault="00ED3F3B" w:rsidP="00382F7D">
      <w:pPr>
        <w:rPr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 w:rsidRPr="00ED3F3B">
        <w:rPr>
          <w:rFonts w:hint="eastAsia"/>
        </w:rPr>
        <w:t xml:space="preserve"> </w:t>
      </w:r>
      <w:r w:rsidR="00382F7D">
        <w:rPr>
          <w:rFonts w:hint="eastAsia"/>
          <w:szCs w:val="21"/>
        </w:rPr>
        <w:t>作拉格朗日函数</w:t>
      </w:r>
    </w:p>
    <w:p w:rsidR="00E713A7" w:rsidRDefault="00D14AF6" w:rsidP="00E713A7">
      <w:pPr>
        <w:ind w:leftChars="200" w:left="480"/>
        <w:jc w:val="center"/>
        <w:rPr>
          <w:szCs w:val="21"/>
        </w:rPr>
      </w:pPr>
      <w:r w:rsidRPr="00D14AF6">
        <w:rPr>
          <w:position w:val="-10"/>
        </w:rPr>
        <w:object w:dxaOrig="6120" w:dyaOrig="360">
          <v:shape id="_x0000_i1270" type="#_x0000_t75" style="width:306pt;height:18pt" o:ole="">
            <v:imagedata r:id="rId502" o:title=""/>
          </v:shape>
          <o:OLEObject Type="Embed" ProgID="Equation.DSMT4" ShapeID="_x0000_i1270" DrawAspect="Content" ObjectID="_1697025662" r:id="rId503"/>
        </w:object>
      </w:r>
    </w:p>
    <w:p w:rsidR="00E713A7" w:rsidRPr="00E713A7" w:rsidRDefault="00E713A7" w:rsidP="00E713A7">
      <w:pPr>
        <w:ind w:leftChars="200" w:left="480"/>
        <w:rPr>
          <w:szCs w:val="21"/>
        </w:rPr>
      </w:pPr>
      <w:r>
        <w:rPr>
          <w:rFonts w:hint="eastAsia"/>
          <w:szCs w:val="21"/>
        </w:rPr>
        <w:t>令各个偏导数为零得</w:t>
      </w:r>
    </w:p>
    <w:p w:rsidR="00382F7D" w:rsidRDefault="00D14AF6" w:rsidP="00E713A7">
      <w:pPr>
        <w:ind w:leftChars="200" w:left="480"/>
        <w:jc w:val="center"/>
        <w:rPr>
          <w:szCs w:val="21"/>
        </w:rPr>
      </w:pPr>
      <w:r w:rsidRPr="00D14AF6">
        <w:rPr>
          <w:position w:val="-86"/>
        </w:rPr>
        <w:object w:dxaOrig="2340" w:dyaOrig="1840">
          <v:shape id="_x0000_i1271" type="#_x0000_t75" style="width:117pt;height:92pt" o:ole="">
            <v:imagedata r:id="rId504" o:title=""/>
          </v:shape>
          <o:OLEObject Type="Embed" ProgID="Equation.DSMT4" ShapeID="_x0000_i1271" DrawAspect="Content" ObjectID="_1697025663" r:id="rId505"/>
        </w:object>
      </w:r>
    </w:p>
    <w:p w:rsidR="00382F7D" w:rsidRDefault="00382F7D" w:rsidP="00E713A7">
      <w:pPr>
        <w:ind w:leftChars="200" w:left="480"/>
        <w:rPr>
          <w:szCs w:val="21"/>
        </w:rPr>
      </w:pPr>
      <w:r>
        <w:rPr>
          <w:rFonts w:hint="eastAsia"/>
          <w:szCs w:val="21"/>
        </w:rPr>
        <w:t>解方程组得</w:t>
      </w:r>
      <w:r w:rsidR="00D14AF6" w:rsidRPr="00D14AF6">
        <w:rPr>
          <w:position w:val="-12"/>
        </w:rPr>
        <w:object w:dxaOrig="1939" w:dyaOrig="360">
          <v:shape id="_x0000_i1272" type="#_x0000_t75" style="width:97pt;height:18pt" o:ole="">
            <v:imagedata r:id="rId506" o:title=""/>
          </v:shape>
          <o:OLEObject Type="Embed" ProgID="Equation.DSMT4" ShapeID="_x0000_i1272" DrawAspect="Content" ObjectID="_1697025664" r:id="rId507"/>
        </w:object>
      </w:r>
      <w:r w:rsidR="00E713A7">
        <w:rPr>
          <w:rFonts w:hint="eastAsia"/>
          <w:szCs w:val="21"/>
        </w:rPr>
        <w:t>，</w:t>
      </w:r>
      <w:r w:rsidR="00D14AF6" w:rsidRPr="00D14AF6">
        <w:rPr>
          <w:position w:val="-12"/>
        </w:rPr>
        <w:object w:dxaOrig="2260" w:dyaOrig="360">
          <v:shape id="_x0000_i1273" type="#_x0000_t75" style="width:113pt;height:18pt" o:ole="">
            <v:imagedata r:id="rId508" o:title=""/>
          </v:shape>
          <o:OLEObject Type="Embed" ProgID="Equation.DSMT4" ShapeID="_x0000_i1273" DrawAspect="Content" ObjectID="_1697025665" r:id="rId509"/>
        </w:object>
      </w:r>
      <w:r w:rsidR="00E713A7">
        <w:rPr>
          <w:rFonts w:hint="eastAsia"/>
          <w:szCs w:val="21"/>
        </w:rPr>
        <w:t>．</w:t>
      </w:r>
      <w:r>
        <w:rPr>
          <w:rFonts w:hint="eastAsia"/>
          <w:szCs w:val="21"/>
        </w:rPr>
        <w:t>故所求的最大值为</w:t>
      </w:r>
      <w:r w:rsidR="00D14AF6" w:rsidRPr="00025957">
        <w:rPr>
          <w:position w:val="-4"/>
        </w:rPr>
        <w:object w:dxaOrig="320" w:dyaOrig="260">
          <v:shape id="_x0000_i1274" type="#_x0000_t75" style="width:16pt;height:13pt" o:ole="">
            <v:imagedata r:id="rId510" o:title=""/>
          </v:shape>
          <o:OLEObject Type="Embed" ProgID="Equation.DSMT4" ShapeID="_x0000_i1274" DrawAspect="Content" ObjectID="_1697025666" r:id="rId511"/>
        </w:object>
      </w:r>
      <w:r>
        <w:rPr>
          <w:rFonts w:hint="eastAsia"/>
          <w:szCs w:val="21"/>
        </w:rPr>
        <w:t>，最小值为</w:t>
      </w:r>
      <w:r w:rsidR="00D14AF6" w:rsidRPr="00D14AF6">
        <w:rPr>
          <w:position w:val="-6"/>
        </w:rPr>
        <w:object w:dxaOrig="200" w:dyaOrig="279">
          <v:shape id="_x0000_i1275" type="#_x0000_t75" style="width:10pt;height:14pt" o:ole="">
            <v:imagedata r:id="rId512" o:title=""/>
          </v:shape>
          <o:OLEObject Type="Embed" ProgID="Equation.DSMT4" ShapeID="_x0000_i1275" DrawAspect="Content" ObjectID="_1697025667" r:id="rId513"/>
        </w:object>
      </w:r>
      <w:r w:rsidR="00E713A7">
        <w:rPr>
          <w:rFonts w:hint="eastAsia"/>
          <w:szCs w:val="21"/>
        </w:rPr>
        <w:t>．</w:t>
      </w:r>
    </w:p>
    <w:p w:rsidR="00382F7D" w:rsidRPr="00E713A7" w:rsidRDefault="00382F7D" w:rsidP="00382F7D">
      <w:pPr>
        <w:rPr>
          <w:rFonts w:hAnsi="宋体"/>
          <w:szCs w:val="21"/>
        </w:rPr>
      </w:pPr>
    </w:p>
    <w:p w:rsidR="00382F7D" w:rsidRPr="00382F7D" w:rsidRDefault="00382F7D" w:rsidP="00382F7D">
      <w:pPr>
        <w:rPr>
          <w:szCs w:val="21"/>
        </w:rPr>
      </w:pPr>
    </w:p>
    <w:p w:rsidR="007800A8" w:rsidRPr="00D25075" w:rsidRDefault="00382F7D" w:rsidP="007800A8">
      <w:pPr>
        <w:rPr>
          <w:szCs w:val="21"/>
        </w:rPr>
      </w:pPr>
      <w:r>
        <w:rPr>
          <w:rFonts w:hAnsi="宋体"/>
          <w:szCs w:val="21"/>
        </w:rPr>
        <w:t>(</w:t>
      </w:r>
      <w:r>
        <w:rPr>
          <w:szCs w:val="21"/>
        </w:rPr>
        <w:t>22</w:t>
      </w:r>
      <w:r>
        <w:rPr>
          <w:rFonts w:hAnsi="宋体"/>
          <w:szCs w:val="21"/>
        </w:rPr>
        <w:t>)</w:t>
      </w:r>
      <w:r w:rsidR="007800A8">
        <w:rPr>
          <w:rFonts w:hAnsi="宋体" w:hint="eastAsia"/>
        </w:rPr>
        <w:t>（</w:t>
      </w:r>
      <w:r w:rsidR="007800A8" w:rsidRPr="00D25075">
        <w:rPr>
          <w:rFonts w:hAnsi="宋体"/>
        </w:rPr>
        <w:t>本题满分</w:t>
      </w:r>
      <w:r w:rsidR="007800A8" w:rsidRPr="00D25075">
        <w:t>1</w:t>
      </w:r>
      <w:r w:rsidR="007800A8">
        <w:rPr>
          <w:rFonts w:hint="eastAsia"/>
        </w:rPr>
        <w:t>2</w:t>
      </w:r>
      <w:r w:rsidR="007800A8" w:rsidRPr="00D25075">
        <w:rPr>
          <w:rFonts w:hAnsi="宋体"/>
        </w:rPr>
        <w:t>分</w:t>
      </w:r>
      <w:r w:rsidR="007800A8">
        <w:rPr>
          <w:rFonts w:hAnsi="宋体" w:hint="eastAsia"/>
        </w:rPr>
        <w:t>）</w:t>
      </w:r>
      <w:r w:rsidR="007800A8" w:rsidRPr="007800A8">
        <w:rPr>
          <w:rStyle w:val="ae"/>
          <w:rFonts w:hint="eastAsia"/>
        </w:rPr>
        <w:t>【同试卷一第三</w:t>
      </w:r>
      <w:r w:rsidR="007800A8" w:rsidRPr="007800A8">
        <w:rPr>
          <w:rStyle w:val="ae"/>
          <w:rFonts w:hint="eastAsia"/>
        </w:rPr>
        <w:t>(21)</w:t>
      </w:r>
      <w:r w:rsidR="007800A8" w:rsidRPr="007800A8">
        <w:rPr>
          <w:rStyle w:val="ae"/>
          <w:rFonts w:hint="eastAsia"/>
        </w:rPr>
        <w:t>题】</w:t>
      </w:r>
    </w:p>
    <w:p w:rsidR="007800A8" w:rsidRDefault="007800A8" w:rsidP="007800A8">
      <w:pPr>
        <w:ind w:leftChars="200" w:left="480"/>
        <w:rPr>
          <w:rFonts w:hAnsi="宋体"/>
        </w:rPr>
      </w:pPr>
      <w:r w:rsidRPr="003A6998">
        <w:rPr>
          <w:rFonts w:hAnsi="宋体" w:hint="eastAsia"/>
        </w:rPr>
        <w:t>设</w:t>
      </w:r>
      <w:r w:rsidR="00D14AF6" w:rsidRPr="00025957">
        <w:rPr>
          <w:position w:val="-4"/>
        </w:rPr>
        <w:object w:dxaOrig="200" w:dyaOrig="200">
          <v:shape id="_x0000_i1276" type="#_x0000_t75" style="width:10pt;height:10pt" o:ole="">
            <v:imagedata r:id="rId514" o:title=""/>
          </v:shape>
          <o:OLEObject Type="Embed" ProgID="Equation.DSMT4" ShapeID="_x0000_i1276" DrawAspect="Content" ObjectID="_1697025668" r:id="rId515"/>
        </w:object>
      </w:r>
      <w:r w:rsidRPr="003A6998">
        <w:rPr>
          <w:rFonts w:hAnsi="宋体" w:hint="eastAsia"/>
        </w:rPr>
        <w:t>元线性方程</w:t>
      </w:r>
      <w:r>
        <w:rPr>
          <w:rFonts w:hAnsi="宋体" w:hint="eastAsia"/>
        </w:rPr>
        <w:t>组</w:t>
      </w:r>
      <w:r w:rsidR="00D14AF6" w:rsidRPr="00D14AF6">
        <w:rPr>
          <w:position w:val="-6"/>
        </w:rPr>
        <w:object w:dxaOrig="700" w:dyaOrig="279">
          <v:shape id="_x0000_i1277" type="#_x0000_t75" style="width:35pt;height:14pt" o:ole="">
            <v:imagedata r:id="rId516" o:title=""/>
          </v:shape>
          <o:OLEObject Type="Embed" ProgID="Equation.DSMT4" ShapeID="_x0000_i1277" DrawAspect="Content" ObjectID="_1697025669" r:id="rId517"/>
        </w:object>
      </w:r>
      <w:r w:rsidRPr="003A6998">
        <w:rPr>
          <w:rFonts w:hAnsi="宋体" w:hint="eastAsia"/>
        </w:rPr>
        <w:t>，其中</w:t>
      </w:r>
    </w:p>
    <w:p w:rsidR="007800A8" w:rsidRPr="00D25075" w:rsidRDefault="00D14AF6" w:rsidP="007800A8">
      <w:pPr>
        <w:ind w:leftChars="200" w:left="480"/>
        <w:jc w:val="center"/>
      </w:pPr>
      <w:r w:rsidRPr="00D14AF6">
        <w:rPr>
          <w:position w:val="-68"/>
        </w:rPr>
        <w:object w:dxaOrig="4380" w:dyaOrig="1480">
          <v:shape id="_x0000_i1278" type="#_x0000_t75" style="width:219pt;height:74pt" o:ole="">
            <v:imagedata r:id="rId518" o:title=""/>
          </v:shape>
          <o:OLEObject Type="Embed" ProgID="Equation.DSMT4" ShapeID="_x0000_i1278" DrawAspect="Content" ObjectID="_1697025670" r:id="rId519"/>
        </w:object>
      </w:r>
    </w:p>
    <w:p w:rsidR="007800A8" w:rsidRPr="00D25075" w:rsidRDefault="007800A8" w:rsidP="007800A8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求证</w:t>
      </w:r>
      <w:r w:rsidR="00D14AF6" w:rsidRPr="00D14AF6">
        <w:rPr>
          <w:position w:val="-14"/>
        </w:rPr>
        <w:object w:dxaOrig="1380" w:dyaOrig="400">
          <v:shape id="_x0000_i1279" type="#_x0000_t75" style="width:69pt;height:20pt" o:ole="">
            <v:imagedata r:id="rId520" o:title=""/>
          </v:shape>
          <o:OLEObject Type="Embed" ProgID="Equation.DSMT4" ShapeID="_x0000_i1279" DrawAspect="Content" ObjectID="_1697025671" r:id="rId521"/>
        </w:object>
      </w:r>
      <w:r>
        <w:rPr>
          <w:rFonts w:hint="eastAsia"/>
        </w:rPr>
        <w:t>；</w:t>
      </w:r>
    </w:p>
    <w:p w:rsidR="007800A8" w:rsidRPr="00D25075" w:rsidRDefault="007800A8" w:rsidP="007800A8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D14AF6" w:rsidRPr="00D14AF6">
        <w:rPr>
          <w:position w:val="-6"/>
        </w:rPr>
        <w:object w:dxaOrig="200" w:dyaOrig="220">
          <v:shape id="_x0000_i1280" type="#_x0000_t75" style="width:10pt;height:11pt" o:ole="">
            <v:imagedata r:id="rId522" o:title=""/>
          </v:shape>
          <o:OLEObject Type="Embed" ProgID="Equation.DSMT4" ShapeID="_x0000_i1280" DrawAspect="Content" ObjectID="_1697025672" r:id="rId523"/>
        </w:object>
      </w:r>
      <w:r w:rsidRPr="00D25075">
        <w:rPr>
          <w:rFonts w:hAnsi="宋体"/>
        </w:rPr>
        <w:t>为何值，方程组有唯一解，求</w:t>
      </w:r>
      <w:r w:rsidR="00D14AF6" w:rsidRPr="00D14AF6">
        <w:rPr>
          <w:position w:val="-12"/>
        </w:rPr>
        <w:object w:dxaOrig="260" w:dyaOrig="360">
          <v:shape id="_x0000_i1281" type="#_x0000_t75" style="width:13pt;height:18pt" o:ole="">
            <v:imagedata r:id="rId524" o:title=""/>
          </v:shape>
          <o:OLEObject Type="Embed" ProgID="Equation.DSMT4" ShapeID="_x0000_i1281" DrawAspect="Content" ObjectID="_1697025673" r:id="rId525"/>
        </w:object>
      </w:r>
      <w:r>
        <w:rPr>
          <w:rFonts w:hint="eastAsia"/>
        </w:rPr>
        <w:t>；</w:t>
      </w:r>
    </w:p>
    <w:p w:rsidR="007800A8" w:rsidRDefault="007800A8" w:rsidP="007800A8">
      <w:pPr>
        <w:ind w:leftChars="200" w:left="480"/>
        <w:rPr>
          <w:rFonts w:hAnsi="宋体"/>
        </w:rPr>
      </w:pPr>
      <w:r>
        <w:rPr>
          <w:rFonts w:hAnsi="宋体"/>
        </w:rPr>
        <w:t>(</w:t>
      </w:r>
      <w:r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D14AF6" w:rsidRPr="00D14AF6">
        <w:rPr>
          <w:position w:val="-6"/>
        </w:rPr>
        <w:object w:dxaOrig="200" w:dyaOrig="220">
          <v:shape id="_x0000_i1282" type="#_x0000_t75" style="width:10pt;height:11pt" o:ole="">
            <v:imagedata r:id="rId526" o:title=""/>
          </v:shape>
          <o:OLEObject Type="Embed" ProgID="Equation.DSMT4" ShapeID="_x0000_i1282" DrawAspect="Content" ObjectID="_1697025674" r:id="rId527"/>
        </w:object>
      </w:r>
      <w:r w:rsidRPr="00D25075">
        <w:rPr>
          <w:rFonts w:hAnsi="宋体"/>
        </w:rPr>
        <w:t>为何值，方程组有无穷多解，求通解</w:t>
      </w:r>
      <w:r>
        <w:rPr>
          <w:rFonts w:hAnsi="宋体" w:hint="eastAsia"/>
        </w:rPr>
        <w:t>．</w:t>
      </w:r>
    </w:p>
    <w:p w:rsidR="007800A8" w:rsidRDefault="007800A8" w:rsidP="007800A8">
      <w:pPr>
        <w:outlineLvl w:val="0"/>
        <w:rPr>
          <w:szCs w:val="21"/>
        </w:rPr>
      </w:pPr>
    </w:p>
    <w:p w:rsidR="007800A8" w:rsidRDefault="007800A8" w:rsidP="007800A8">
      <w:pPr>
        <w:outlineLvl w:val="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记</w:t>
      </w:r>
      <w:r w:rsidR="00D14AF6" w:rsidRPr="00D14AF6">
        <w:rPr>
          <w:position w:val="-12"/>
        </w:rPr>
        <w:object w:dxaOrig="820" w:dyaOrig="360">
          <v:shape id="_x0000_i1283" type="#_x0000_t75" style="width:41pt;height:18pt" o:ole="">
            <v:imagedata r:id="rId528" o:title=""/>
          </v:shape>
          <o:OLEObject Type="Embed" ProgID="Equation.DSMT4" ShapeID="_x0000_i1283" DrawAspect="Content" ObjectID="_1697025675" r:id="rId529"/>
        </w:object>
      </w:r>
      <w:r w:rsidRPr="00686C06">
        <w:rPr>
          <w:rFonts w:hAnsi="宋体"/>
        </w:rPr>
        <w:t>，将其按第一列展开得</w:t>
      </w:r>
      <w:r w:rsidR="00D14AF6" w:rsidRPr="00D14AF6">
        <w:rPr>
          <w:position w:val="-12"/>
        </w:rPr>
        <w:object w:dxaOrig="1960" w:dyaOrig="380">
          <v:shape id="_x0000_i1284" type="#_x0000_t75" style="width:98pt;height:19pt" o:ole="">
            <v:imagedata r:id="rId530" o:title=""/>
          </v:shape>
          <o:OLEObject Type="Embed" ProgID="Equation.DSMT4" ShapeID="_x0000_i1284" DrawAspect="Content" ObjectID="_1697025676" r:id="rId531"/>
        </w:object>
      </w:r>
      <w:r>
        <w:rPr>
          <w:rFonts w:hAnsi="宋体" w:hint="eastAsia"/>
        </w:rPr>
        <w:t>．</w:t>
      </w:r>
      <w:r w:rsidRPr="00686C06">
        <w:rPr>
          <w:rFonts w:hAnsi="宋体"/>
        </w:rPr>
        <w:t>所以</w:t>
      </w:r>
    </w:p>
    <w:p w:rsidR="007800A8" w:rsidRPr="003A6998" w:rsidRDefault="00D14AF6" w:rsidP="007800A8">
      <w:pPr>
        <w:ind w:leftChars="400" w:left="960"/>
        <w:jc w:val="center"/>
        <w:outlineLvl w:val="0"/>
        <w:rPr>
          <w:rFonts w:hAnsi="宋体"/>
        </w:rPr>
      </w:pPr>
      <w:r w:rsidRPr="00D14AF6">
        <w:rPr>
          <w:position w:val="-32"/>
        </w:rPr>
        <w:object w:dxaOrig="5220" w:dyaOrig="760">
          <v:shape id="_x0000_i1285" type="#_x0000_t75" style="width:261pt;height:38pt" o:ole="">
            <v:imagedata r:id="rId532" o:title=""/>
          </v:shape>
          <o:OLEObject Type="Embed" ProgID="Equation.DSMT4" ShapeID="_x0000_i1285" DrawAspect="Content" ObjectID="_1697025677" r:id="rId533"/>
        </w:object>
      </w:r>
    </w:p>
    <w:p w:rsidR="007800A8" w:rsidRDefault="007800A8" w:rsidP="007800A8">
      <w:pPr>
        <w:ind w:leftChars="400" w:left="960"/>
        <w:rPr>
          <w:rFonts w:hAnsi="宋体"/>
        </w:rPr>
      </w:pPr>
      <w:r>
        <w:rPr>
          <w:rFonts w:hAnsi="宋体" w:hint="eastAsia"/>
        </w:rPr>
        <w:t>从而</w:t>
      </w:r>
    </w:p>
    <w:p w:rsidR="007800A8" w:rsidRPr="00686C06" w:rsidRDefault="00D14AF6" w:rsidP="007800A8">
      <w:pPr>
        <w:ind w:leftChars="400" w:left="960"/>
        <w:jc w:val="center"/>
      </w:pPr>
      <w:r w:rsidRPr="00D14AF6">
        <w:rPr>
          <w:position w:val="-50"/>
        </w:rPr>
        <w:object w:dxaOrig="5580" w:dyaOrig="1160">
          <v:shape id="_x0000_i1286" type="#_x0000_t75" style="width:279pt;height:58pt" o:ole="">
            <v:imagedata r:id="rId534" o:title=""/>
          </v:shape>
          <o:OLEObject Type="Embed" ProgID="Equation.DSMT4" ShapeID="_x0000_i1286" DrawAspect="Content" ObjectID="_1697025678" r:id="rId535"/>
        </w:object>
      </w:r>
    </w:p>
    <w:p w:rsidR="007800A8" w:rsidRPr="00686C06" w:rsidRDefault="007800A8" w:rsidP="007800A8">
      <w:pPr>
        <w:ind w:leftChars="200" w:left="960" w:hangingChars="200" w:hanging="480"/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因为方程组有唯一解，所以</w:t>
      </w:r>
      <w:r w:rsidR="00D14AF6" w:rsidRPr="00D14AF6">
        <w:rPr>
          <w:position w:val="-14"/>
        </w:rPr>
        <w:object w:dxaOrig="660" w:dyaOrig="400">
          <v:shape id="_x0000_i1287" type="#_x0000_t75" style="width:33pt;height:20pt" o:ole="">
            <v:imagedata r:id="rId536" o:title=""/>
          </v:shape>
          <o:OLEObject Type="Embed" ProgID="Equation.DSMT4" ShapeID="_x0000_i1287" DrawAspect="Content" ObjectID="_1697025679" r:id="rId537"/>
        </w:object>
      </w:r>
      <w:r w:rsidRPr="00686C06">
        <w:rPr>
          <w:rFonts w:hAnsi="宋体"/>
        </w:rPr>
        <w:t>，又</w:t>
      </w:r>
      <w:r w:rsidR="00D14AF6" w:rsidRPr="00D14AF6">
        <w:rPr>
          <w:position w:val="-14"/>
        </w:rPr>
        <w:object w:dxaOrig="1340" w:dyaOrig="400">
          <v:shape id="_x0000_i1288" type="#_x0000_t75" style="width:67pt;height:20pt" o:ole="">
            <v:imagedata r:id="rId538" o:title=""/>
          </v:shape>
          <o:OLEObject Type="Embed" ProgID="Equation.DSMT4" ShapeID="_x0000_i1288" DrawAspect="Content" ObjectID="_1697025680" r:id="rId539"/>
        </w:object>
      </w:r>
      <w:r w:rsidRPr="00686C06">
        <w:rPr>
          <w:rFonts w:hAnsi="宋体"/>
        </w:rPr>
        <w:t>，故</w:t>
      </w:r>
      <w:r w:rsidR="00D14AF6" w:rsidRPr="00D14AF6">
        <w:rPr>
          <w:position w:val="-6"/>
        </w:rPr>
        <w:object w:dxaOrig="540" w:dyaOrig="279">
          <v:shape id="_x0000_i1289" type="#_x0000_t75" style="width:27pt;height:14pt" o:ole="">
            <v:imagedata r:id="rId540" o:title=""/>
          </v:shape>
          <o:OLEObject Type="Embed" ProgID="Equation.DSMT4" ShapeID="_x0000_i1289" DrawAspect="Content" ObjectID="_1697025681" r:id="rId541"/>
        </w:object>
      </w:r>
      <w:r>
        <w:rPr>
          <w:rFonts w:hAnsi="宋体" w:hint="eastAsia"/>
        </w:rPr>
        <w:t>．</w:t>
      </w:r>
      <w:r w:rsidRPr="00686C06">
        <w:rPr>
          <w:rFonts w:hAnsi="宋体"/>
        </w:rPr>
        <w:t>由克莱姆法则，将</w:t>
      </w:r>
      <w:r w:rsidR="00D14AF6" w:rsidRPr="00D14AF6">
        <w:rPr>
          <w:position w:val="-12"/>
        </w:rPr>
        <w:object w:dxaOrig="300" w:dyaOrig="360">
          <v:shape id="_x0000_i1290" type="#_x0000_t75" style="width:15pt;height:18pt" o:ole="">
            <v:imagedata r:id="rId542" o:title=""/>
          </v:shape>
          <o:OLEObject Type="Embed" ProgID="Equation.DSMT4" ShapeID="_x0000_i1290" DrawAspect="Content" ObjectID="_1697025682" r:id="rId543"/>
        </w:object>
      </w:r>
      <w:r w:rsidRPr="00686C06">
        <w:rPr>
          <w:rFonts w:hAnsi="宋体"/>
        </w:rPr>
        <w:t>的第</w:t>
      </w:r>
      <w:r w:rsidR="00D14AF6" w:rsidRPr="00025957">
        <w:rPr>
          <w:position w:val="-4"/>
        </w:rPr>
        <w:object w:dxaOrig="180" w:dyaOrig="260">
          <v:shape id="_x0000_i1291" type="#_x0000_t75" style="width:9pt;height:13pt" o:ole="">
            <v:imagedata r:id="rId544" o:title=""/>
          </v:shape>
          <o:OLEObject Type="Embed" ProgID="Equation.DSMT4" ShapeID="_x0000_i1291" DrawAspect="Content" ObjectID="_1697025683" r:id="rId545"/>
        </w:object>
      </w:r>
      <w:r w:rsidRPr="00686C06">
        <w:rPr>
          <w:rFonts w:hAnsi="宋体"/>
        </w:rPr>
        <w:t>列换成</w:t>
      </w:r>
      <w:r w:rsidR="00D14AF6" w:rsidRPr="00D14AF6">
        <w:rPr>
          <w:position w:val="-6"/>
        </w:rPr>
        <w:object w:dxaOrig="200" w:dyaOrig="279">
          <v:shape id="_x0000_i1292" type="#_x0000_t75" style="width:10pt;height:14pt" o:ole="">
            <v:imagedata r:id="rId546" o:title=""/>
          </v:shape>
          <o:OLEObject Type="Embed" ProgID="Equation.DSMT4" ShapeID="_x0000_i1292" DrawAspect="Content" ObjectID="_1697025684" r:id="rId547"/>
        </w:object>
      </w:r>
      <w:r w:rsidRPr="00686C06">
        <w:rPr>
          <w:rFonts w:hAnsi="宋体"/>
        </w:rPr>
        <w:t>，</w:t>
      </w:r>
      <w:r>
        <w:rPr>
          <w:rFonts w:hAnsi="宋体" w:hint="eastAsia"/>
        </w:rPr>
        <w:t>所</w:t>
      </w:r>
      <w:r w:rsidRPr="00686C06">
        <w:rPr>
          <w:rFonts w:hAnsi="宋体"/>
        </w:rPr>
        <w:t>得行列式</w:t>
      </w:r>
      <w:r>
        <w:rPr>
          <w:rFonts w:hAnsi="宋体" w:hint="eastAsia"/>
        </w:rPr>
        <w:t>按第</w:t>
      </w:r>
      <w:r w:rsidR="00D14AF6" w:rsidRPr="00025957">
        <w:rPr>
          <w:position w:val="-4"/>
        </w:rPr>
        <w:object w:dxaOrig="180" w:dyaOrig="260">
          <v:shape id="_x0000_i1293" type="#_x0000_t75" style="width:9pt;height:13pt" o:ole="">
            <v:imagedata r:id="rId548" o:title=""/>
          </v:shape>
          <o:OLEObject Type="Embed" ProgID="Equation.DSMT4" ShapeID="_x0000_i1293" DrawAspect="Content" ObjectID="_1697025685" r:id="rId549"/>
        </w:object>
      </w:r>
      <w:r>
        <w:rPr>
          <w:rFonts w:hAnsi="宋体" w:hint="eastAsia"/>
        </w:rPr>
        <w:t>列展开后等于</w:t>
      </w:r>
      <w:r w:rsidR="00D14AF6" w:rsidRPr="00D14AF6">
        <w:rPr>
          <w:position w:val="-12"/>
        </w:rPr>
        <w:object w:dxaOrig="1180" w:dyaOrig="380">
          <v:shape id="_x0000_i1294" type="#_x0000_t75" style="width:59pt;height:19pt" o:ole="">
            <v:imagedata r:id="rId550" o:title=""/>
          </v:shape>
          <o:OLEObject Type="Embed" ProgID="Equation.DSMT4" ShapeID="_x0000_i1294" DrawAspect="Content" ObjectID="_1697025686" r:id="rId551"/>
        </w:object>
      </w:r>
      <w:r>
        <w:rPr>
          <w:rFonts w:hAnsi="宋体" w:hint="eastAsia"/>
        </w:rPr>
        <w:t>，</w:t>
      </w:r>
      <w:r w:rsidRPr="00686C06">
        <w:rPr>
          <w:rFonts w:hAnsi="宋体"/>
        </w:rPr>
        <w:t>所以</w:t>
      </w:r>
      <w:r w:rsidR="00D14AF6" w:rsidRPr="00D14AF6">
        <w:rPr>
          <w:position w:val="-30"/>
        </w:rPr>
        <w:object w:dxaOrig="1939" w:dyaOrig="680">
          <v:shape id="_x0000_i1295" type="#_x0000_t75" style="width:97pt;height:34pt" o:ole="">
            <v:imagedata r:id="rId552" o:title=""/>
          </v:shape>
          <o:OLEObject Type="Embed" ProgID="Equation.DSMT4" ShapeID="_x0000_i1295" DrawAspect="Content" ObjectID="_1697025687" r:id="rId553"/>
        </w:object>
      </w:r>
      <w:r>
        <w:rPr>
          <w:rFonts w:hint="eastAsia"/>
        </w:rPr>
        <w:t>．</w:t>
      </w:r>
    </w:p>
    <w:p w:rsidR="007800A8" w:rsidRPr="00686C06" w:rsidRDefault="007800A8" w:rsidP="007800A8">
      <w:pPr>
        <w:ind w:firstLineChars="200" w:firstLine="480"/>
      </w:pPr>
      <w:r>
        <w:rPr>
          <w:rFonts w:hAnsi="宋体"/>
        </w:rPr>
        <w:t>(</w:t>
      </w:r>
      <w:r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方程组有无穷多解，由</w:t>
      </w:r>
      <w:r w:rsidR="00D14AF6" w:rsidRPr="00D14AF6">
        <w:rPr>
          <w:position w:val="-14"/>
        </w:rPr>
        <w:object w:dxaOrig="660" w:dyaOrig="400">
          <v:shape id="_x0000_i1296" type="#_x0000_t75" style="width:33pt;height:20pt" o:ole="">
            <v:imagedata r:id="rId554" o:title=""/>
          </v:shape>
          <o:OLEObject Type="Embed" ProgID="Equation.DSMT4" ShapeID="_x0000_i1296" DrawAspect="Content" ObjectID="_1697025688" r:id="rId555"/>
        </w:object>
      </w:r>
      <w:r w:rsidRPr="00686C06">
        <w:rPr>
          <w:rFonts w:hAnsi="宋体"/>
        </w:rPr>
        <w:t>，有</w:t>
      </w:r>
      <w:r w:rsidR="00D14AF6" w:rsidRPr="00D14AF6">
        <w:rPr>
          <w:position w:val="-6"/>
        </w:rPr>
        <w:object w:dxaOrig="540" w:dyaOrig="279">
          <v:shape id="_x0000_i1297" type="#_x0000_t75" style="width:27pt;height:14pt" o:ole="">
            <v:imagedata r:id="rId556" o:title=""/>
          </v:shape>
          <o:OLEObject Type="Embed" ProgID="Equation.DSMT4" ShapeID="_x0000_i1297" DrawAspect="Content" ObjectID="_1697025689" r:id="rId557"/>
        </w:object>
      </w:r>
      <w:r w:rsidRPr="00686C06">
        <w:rPr>
          <w:rFonts w:hAnsi="宋体"/>
        </w:rPr>
        <w:t>，则方程组为</w:t>
      </w:r>
    </w:p>
    <w:p w:rsidR="007800A8" w:rsidRPr="00686C06" w:rsidRDefault="00D14AF6" w:rsidP="007800A8">
      <w:pPr>
        <w:ind w:leftChars="400" w:left="960"/>
        <w:jc w:val="center"/>
      </w:pPr>
      <w:r w:rsidRPr="00D14AF6">
        <w:rPr>
          <w:position w:val="-86"/>
        </w:rPr>
        <w:object w:dxaOrig="3240" w:dyaOrig="1840">
          <v:shape id="_x0000_i1298" type="#_x0000_t75" style="width:162pt;height:92pt" o:ole="">
            <v:imagedata r:id="rId558" o:title=""/>
          </v:shape>
          <o:OLEObject Type="Embed" ProgID="Equation.DSMT4" ShapeID="_x0000_i1298" DrawAspect="Content" ObjectID="_1697025690" r:id="rId559"/>
        </w:object>
      </w:r>
    </w:p>
    <w:p w:rsidR="007800A8" w:rsidRPr="005B2921" w:rsidRDefault="007800A8" w:rsidP="007800A8">
      <w:pPr>
        <w:ind w:leftChars="400" w:left="960"/>
      </w:pPr>
      <w:r w:rsidRPr="00686C06">
        <w:rPr>
          <w:rFonts w:hAnsi="宋体"/>
        </w:rPr>
        <w:t>此时方程组系数矩阵的秩和增广矩阵的秩均为</w:t>
      </w:r>
      <w:r w:rsidR="00D14AF6" w:rsidRPr="00025957">
        <w:rPr>
          <w:position w:val="-4"/>
        </w:rPr>
        <w:object w:dxaOrig="499" w:dyaOrig="260">
          <v:shape id="_x0000_i1299" type="#_x0000_t75" style="width:25pt;height:13pt" o:ole="">
            <v:imagedata r:id="rId560" o:title=""/>
          </v:shape>
          <o:OLEObject Type="Embed" ProgID="Equation.DSMT4" ShapeID="_x0000_i1299" DrawAspect="Content" ObjectID="_1697025691" r:id="rId561"/>
        </w:object>
      </w:r>
      <w:r w:rsidRPr="00686C06">
        <w:rPr>
          <w:rFonts w:hAnsi="宋体"/>
        </w:rPr>
        <w:t>，所以方程组有无穷多解，其通解为</w:t>
      </w:r>
      <w:r w:rsidR="00D14AF6" w:rsidRPr="00D14AF6">
        <w:rPr>
          <w:position w:val="-10"/>
        </w:rPr>
        <w:object w:dxaOrig="2940" w:dyaOrig="360">
          <v:shape id="_x0000_i1300" type="#_x0000_t75" style="width:147pt;height:18pt" o:ole="">
            <v:imagedata r:id="rId562" o:title=""/>
          </v:shape>
          <o:OLEObject Type="Embed" ProgID="Equation.DSMT4" ShapeID="_x0000_i1300" DrawAspect="Content" ObjectID="_1697025692" r:id="rId563"/>
        </w:object>
      </w:r>
      <w:r>
        <w:rPr>
          <w:rFonts w:hint="eastAsia"/>
        </w:rPr>
        <w:t>，其中</w:t>
      </w:r>
      <w:r w:rsidR="00D14AF6" w:rsidRPr="00025957">
        <w:rPr>
          <w:position w:val="-4"/>
        </w:rPr>
        <w:object w:dxaOrig="200" w:dyaOrig="260">
          <v:shape id="_x0000_i1301" type="#_x0000_t75" style="width:10pt;height:13pt" o:ole="">
            <v:imagedata r:id="rId564" o:title=""/>
          </v:shape>
          <o:OLEObject Type="Embed" ProgID="Equation.DSMT4" ShapeID="_x0000_i1301" DrawAspect="Content" ObjectID="_1697025693" r:id="rId565"/>
        </w:object>
      </w:r>
      <w:r w:rsidRPr="00686C06">
        <w:rPr>
          <w:rFonts w:hAnsi="宋体"/>
        </w:rPr>
        <w:t>为任意常数</w:t>
      </w:r>
      <w:r>
        <w:rPr>
          <w:rFonts w:hAnsi="宋体"/>
        </w:rPr>
        <w:t>．</w:t>
      </w:r>
    </w:p>
    <w:p w:rsidR="00382F7D" w:rsidRDefault="00382F7D" w:rsidP="00382F7D">
      <w:pPr>
        <w:rPr>
          <w:rFonts w:hAnsi="宋体"/>
        </w:rPr>
      </w:pPr>
    </w:p>
    <w:p w:rsidR="00382F7D" w:rsidRDefault="00382F7D" w:rsidP="00382F7D">
      <w:pPr>
        <w:rPr>
          <w:spacing w:val="-20"/>
          <w:szCs w:val="21"/>
        </w:rPr>
      </w:pPr>
    </w:p>
    <w:p w:rsidR="00382F7D" w:rsidRDefault="00382F7D" w:rsidP="00382F7D">
      <w:pPr>
        <w:rPr>
          <w:spacing w:val="-20"/>
          <w:szCs w:val="21"/>
        </w:rPr>
      </w:pPr>
      <w:r>
        <w:t>(23</w:t>
      </w:r>
      <w:r>
        <w:rPr>
          <w:rFonts w:hAnsi="宋体"/>
          <w:spacing w:val="-20"/>
          <w:szCs w:val="21"/>
        </w:rPr>
        <w:t>)</w:t>
      </w:r>
      <w:r w:rsidR="00A81A93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</w:t>
      </w:r>
      <w:r>
        <w:rPr>
          <w:rFonts w:hint="eastAsia"/>
        </w:rPr>
        <w:t>0</w:t>
      </w:r>
      <w:r>
        <w:rPr>
          <w:rFonts w:hAnsi="宋体"/>
        </w:rPr>
        <w:t>分</w:t>
      </w:r>
      <w:r w:rsidR="00A81A93">
        <w:rPr>
          <w:rFonts w:hAnsi="宋体" w:hint="eastAsia"/>
        </w:rPr>
        <w:t>）</w:t>
      </w:r>
    </w:p>
    <w:p w:rsidR="00382F7D" w:rsidRDefault="00382F7D" w:rsidP="003F5EB7">
      <w:pPr>
        <w:ind w:leftChars="200" w:left="480"/>
      </w:pPr>
      <w:r>
        <w:rPr>
          <w:rFonts w:hAnsi="宋体"/>
          <w:szCs w:val="21"/>
        </w:rPr>
        <w:t>设</w:t>
      </w:r>
      <w:r w:rsidR="00D14AF6" w:rsidRPr="00025957">
        <w:rPr>
          <w:position w:val="-4"/>
        </w:rPr>
        <w:object w:dxaOrig="240" w:dyaOrig="260">
          <v:shape id="_x0000_i1302" type="#_x0000_t75" style="width:12pt;height:13pt" o:ole="">
            <v:imagedata r:id="rId566" o:title=""/>
          </v:shape>
          <o:OLEObject Type="Embed" ProgID="Equation.DSMT4" ShapeID="_x0000_i1302" DrawAspect="Content" ObjectID="_1697025694" r:id="rId567"/>
        </w:object>
      </w:r>
      <w:r>
        <w:rPr>
          <w:rFonts w:hAnsi="宋体"/>
        </w:rPr>
        <w:t>为</w:t>
      </w:r>
      <w:r w:rsidR="00D14AF6" w:rsidRPr="00D14AF6">
        <w:rPr>
          <w:position w:val="-6"/>
        </w:rPr>
        <w:object w:dxaOrig="180" w:dyaOrig="279">
          <v:shape id="_x0000_i1303" type="#_x0000_t75" style="width:9pt;height:14pt" o:ole="">
            <v:imagedata r:id="rId568" o:title=""/>
          </v:shape>
          <o:OLEObject Type="Embed" ProgID="Equation.DSMT4" ShapeID="_x0000_i1303" DrawAspect="Content" ObjectID="_1697025695" r:id="rId569"/>
        </w:object>
      </w:r>
      <w:r>
        <w:rPr>
          <w:rFonts w:hAnsi="宋体"/>
        </w:rPr>
        <w:t>阶矩阵，</w:t>
      </w:r>
      <w:r w:rsidR="00D14AF6" w:rsidRPr="00D14AF6">
        <w:rPr>
          <w:position w:val="-12"/>
        </w:rPr>
        <w:object w:dxaOrig="279" w:dyaOrig="360">
          <v:shape id="_x0000_i1304" type="#_x0000_t75" style="width:14pt;height:18pt" o:ole="">
            <v:imagedata r:id="rId570" o:title=""/>
          </v:shape>
          <o:OLEObject Type="Embed" ProgID="Equation.DSMT4" ShapeID="_x0000_i1304" DrawAspect="Content" ObjectID="_1697025696" r:id="rId571"/>
        </w:object>
      </w:r>
      <w:r w:rsidR="003F5EB7">
        <w:rPr>
          <w:rFonts w:hint="eastAsia"/>
        </w:rPr>
        <w:t xml:space="preserve">, </w:t>
      </w:r>
      <w:r w:rsidR="00D14AF6" w:rsidRPr="00D14AF6">
        <w:rPr>
          <w:position w:val="-12"/>
        </w:rPr>
        <w:object w:dxaOrig="300" w:dyaOrig="360">
          <v:shape id="_x0000_i1305" type="#_x0000_t75" style="width:15pt;height:18pt" o:ole="">
            <v:imagedata r:id="rId572" o:title=""/>
          </v:shape>
          <o:OLEObject Type="Embed" ProgID="Equation.DSMT4" ShapeID="_x0000_i1305" DrawAspect="Content" ObjectID="_1697025697" r:id="rId573"/>
        </w:object>
      </w:r>
      <w:r>
        <w:rPr>
          <w:rFonts w:hAnsi="宋体"/>
        </w:rPr>
        <w:t>为</w:t>
      </w:r>
      <w:r w:rsidR="00D14AF6" w:rsidRPr="00025957">
        <w:rPr>
          <w:position w:val="-4"/>
        </w:rPr>
        <w:object w:dxaOrig="240" w:dyaOrig="260">
          <v:shape id="_x0000_i1306" type="#_x0000_t75" style="width:12pt;height:13pt" o:ole="">
            <v:imagedata r:id="rId574" o:title=""/>
          </v:shape>
          <o:OLEObject Type="Embed" ProgID="Equation.DSMT4" ShapeID="_x0000_i1306" DrawAspect="Content" ObjectID="_1697025698" r:id="rId575"/>
        </w:object>
      </w:r>
      <w:r>
        <w:rPr>
          <w:rFonts w:hAnsi="宋体"/>
        </w:rPr>
        <w:t>的分别属于特征值</w:t>
      </w:r>
      <w:r w:rsidR="00D14AF6" w:rsidRPr="00025957">
        <w:rPr>
          <w:position w:val="-4"/>
        </w:rPr>
        <w:object w:dxaOrig="340" w:dyaOrig="260">
          <v:shape id="_x0000_i1307" type="#_x0000_t75" style="width:17pt;height:13pt" o:ole="">
            <v:imagedata r:id="rId576" o:title=""/>
          </v:shape>
          <o:OLEObject Type="Embed" ProgID="Equation.DSMT4" ShapeID="_x0000_i1307" DrawAspect="Content" ObjectID="_1697025699" r:id="rId577"/>
        </w:object>
      </w:r>
      <w:r w:rsidR="003F5EB7">
        <w:rPr>
          <w:rFonts w:hint="eastAsia"/>
        </w:rPr>
        <w:t xml:space="preserve">, </w:t>
      </w:r>
      <w:r w:rsidR="00D14AF6" w:rsidRPr="00025957">
        <w:rPr>
          <w:position w:val="-4"/>
        </w:rPr>
        <w:object w:dxaOrig="180" w:dyaOrig="260">
          <v:shape id="_x0000_i1308" type="#_x0000_t75" style="width:9pt;height:13pt" o:ole="">
            <v:imagedata r:id="rId578" o:title=""/>
          </v:shape>
          <o:OLEObject Type="Embed" ProgID="Equation.DSMT4" ShapeID="_x0000_i1308" DrawAspect="Content" ObjectID="_1697025700" r:id="rId579"/>
        </w:object>
      </w:r>
      <w:r>
        <w:rPr>
          <w:rFonts w:hint="eastAsia"/>
        </w:rPr>
        <w:t>的</w:t>
      </w:r>
      <w:r>
        <w:rPr>
          <w:rFonts w:hAnsi="宋体"/>
        </w:rPr>
        <w:t>特征向量，向量</w:t>
      </w:r>
      <w:r w:rsidR="00D14AF6" w:rsidRPr="00D14AF6">
        <w:rPr>
          <w:position w:val="-12"/>
        </w:rPr>
        <w:object w:dxaOrig="279" w:dyaOrig="360">
          <v:shape id="_x0000_i1309" type="#_x0000_t75" style="width:14pt;height:18pt" o:ole="">
            <v:imagedata r:id="rId580" o:title=""/>
          </v:shape>
          <o:OLEObject Type="Embed" ProgID="Equation.DSMT4" ShapeID="_x0000_i1309" DrawAspect="Content" ObjectID="_1697025701" r:id="rId581"/>
        </w:object>
      </w:r>
      <w:r>
        <w:rPr>
          <w:rFonts w:hAnsi="宋体"/>
        </w:rPr>
        <w:t>满足</w:t>
      </w:r>
      <w:r w:rsidR="00D14AF6" w:rsidRPr="00D14AF6">
        <w:rPr>
          <w:position w:val="-12"/>
        </w:rPr>
        <w:object w:dxaOrig="1359" w:dyaOrig="360">
          <v:shape id="_x0000_i1310" type="#_x0000_t75" style="width:68pt;height:18pt" o:ole="">
            <v:imagedata r:id="rId582" o:title=""/>
          </v:shape>
          <o:OLEObject Type="Embed" ProgID="Equation.DSMT4" ShapeID="_x0000_i1310" DrawAspect="Content" ObjectID="_1697025702" r:id="rId583"/>
        </w:object>
      </w:r>
      <w:r w:rsidR="003F5EB7">
        <w:rPr>
          <w:rFonts w:hAnsi="宋体" w:hint="eastAsia"/>
        </w:rPr>
        <w:t>．</w:t>
      </w:r>
    </w:p>
    <w:p w:rsidR="00382F7D" w:rsidRDefault="00382F7D" w:rsidP="003F5EB7">
      <w:pPr>
        <w:ind w:leftChars="200" w:left="480"/>
      </w:pPr>
      <w:r>
        <w:rPr>
          <w:rFonts w:hAnsi="宋体"/>
        </w:rPr>
        <w:t>(</w:t>
      </w:r>
      <w:r w:rsidR="00ED3F3B"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证明</w:t>
      </w:r>
      <w:r w:rsidR="00D14AF6" w:rsidRPr="00D14AF6">
        <w:rPr>
          <w:position w:val="-12"/>
        </w:rPr>
        <w:object w:dxaOrig="920" w:dyaOrig="360">
          <v:shape id="_x0000_i1311" type="#_x0000_t75" style="width:46pt;height:18pt" o:ole="">
            <v:imagedata r:id="rId584" o:title=""/>
          </v:shape>
          <o:OLEObject Type="Embed" ProgID="Equation.DSMT4" ShapeID="_x0000_i1311" DrawAspect="Content" ObjectID="_1697025703" r:id="rId585"/>
        </w:object>
      </w:r>
      <w:r>
        <w:rPr>
          <w:rFonts w:hAnsi="宋体"/>
        </w:rPr>
        <w:t>线性无关；</w:t>
      </w:r>
      <w:r w:rsidR="003F5EB7">
        <w:rPr>
          <w:rFonts w:hint="eastAsia"/>
        </w:rPr>
        <w:t xml:space="preserve">    </w:t>
      </w:r>
      <w:r>
        <w:rPr>
          <w:rFonts w:hAnsi="宋体"/>
        </w:rPr>
        <w:t>(</w:t>
      </w:r>
      <w:r w:rsidR="00ED3F3B" w:rsidRPr="00ED3F3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令</w:t>
      </w:r>
      <w:r w:rsidR="00D14AF6" w:rsidRPr="00D14AF6">
        <w:rPr>
          <w:position w:val="-14"/>
        </w:rPr>
        <w:object w:dxaOrig="1500" w:dyaOrig="400">
          <v:shape id="_x0000_i1312" type="#_x0000_t75" style="width:75pt;height:20pt" o:ole="">
            <v:imagedata r:id="rId586" o:title=""/>
          </v:shape>
          <o:OLEObject Type="Embed" ProgID="Equation.DSMT4" ShapeID="_x0000_i1312" DrawAspect="Content" ObjectID="_1697025704" r:id="rId587"/>
        </w:object>
      </w:r>
      <w:r>
        <w:rPr>
          <w:rFonts w:hAnsi="宋体"/>
        </w:rPr>
        <w:t>，求</w:t>
      </w:r>
      <w:r w:rsidR="00D14AF6" w:rsidRPr="00025957">
        <w:rPr>
          <w:position w:val="-4"/>
        </w:rPr>
        <w:object w:dxaOrig="680" w:dyaOrig="300">
          <v:shape id="_x0000_i1313" type="#_x0000_t75" style="width:34pt;height:15pt" o:ole="">
            <v:imagedata r:id="rId588" o:title=""/>
          </v:shape>
          <o:OLEObject Type="Embed" ProgID="Equation.DSMT4" ShapeID="_x0000_i1313" DrawAspect="Content" ObjectID="_1697025705" r:id="rId589"/>
        </w:object>
      </w:r>
      <w:r w:rsidR="003F5EB7">
        <w:rPr>
          <w:rFonts w:hint="eastAsia"/>
        </w:rPr>
        <w:t>．</w:t>
      </w:r>
    </w:p>
    <w:p w:rsidR="00ED3F3B" w:rsidRPr="00D14AF6" w:rsidRDefault="00ED3F3B" w:rsidP="00ED3F3B">
      <w:pPr>
        <w:outlineLvl w:val="0"/>
        <w:rPr>
          <w:szCs w:val="21"/>
        </w:rPr>
      </w:pPr>
    </w:p>
    <w:p w:rsidR="003F5EB7" w:rsidRDefault="00ED3F3B" w:rsidP="00382F7D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int="eastAsia"/>
        </w:rPr>
        <w:t>)</w:t>
      </w:r>
      <w:r w:rsidR="003F5EB7">
        <w:rPr>
          <w:rFonts w:hAnsi="宋体" w:hint="eastAsia"/>
        </w:rPr>
        <w:t xml:space="preserve"> </w:t>
      </w:r>
      <w:r w:rsidR="00382F7D">
        <w:rPr>
          <w:rFonts w:hint="eastAsia"/>
        </w:rPr>
        <w:t>设存在数</w:t>
      </w:r>
      <w:r w:rsidR="00D14AF6" w:rsidRPr="00D14AF6">
        <w:rPr>
          <w:position w:val="-12"/>
        </w:rPr>
        <w:object w:dxaOrig="840" w:dyaOrig="360">
          <v:shape id="_x0000_i1314" type="#_x0000_t75" style="width:42pt;height:18pt" o:ole="">
            <v:imagedata r:id="rId590" o:title=""/>
          </v:shape>
          <o:OLEObject Type="Embed" ProgID="Equation.DSMT4" ShapeID="_x0000_i1314" DrawAspect="Content" ObjectID="_1697025706" r:id="rId591"/>
        </w:object>
      </w:r>
      <w:r w:rsidR="00382F7D">
        <w:rPr>
          <w:rFonts w:hint="eastAsia"/>
        </w:rPr>
        <w:t>，使得</w:t>
      </w:r>
    </w:p>
    <w:p w:rsidR="00382F7D" w:rsidRPr="003F5EB7" w:rsidRDefault="00D14AF6" w:rsidP="003F5EB7">
      <w:pPr>
        <w:ind w:leftChars="400" w:left="960"/>
        <w:jc w:val="center"/>
        <w:rPr>
          <w:rFonts w:hAnsi="宋体"/>
        </w:rPr>
      </w:pPr>
      <w:r w:rsidRPr="00D14AF6">
        <w:rPr>
          <w:position w:val="-12"/>
        </w:rPr>
        <w:object w:dxaOrig="2180" w:dyaOrig="360">
          <v:shape id="_x0000_i1315" type="#_x0000_t75" style="width:109pt;height:18pt" o:ole="">
            <v:imagedata r:id="rId592" o:title=""/>
          </v:shape>
          <o:OLEObject Type="Embed" ProgID="Equation.DSMT4" ShapeID="_x0000_i1315" DrawAspect="Content" ObjectID="_1697025707" r:id="rId593"/>
        </w:object>
      </w:r>
    </w:p>
    <w:p w:rsidR="00382F7D" w:rsidRDefault="00382F7D" w:rsidP="003F5EB7">
      <w:pPr>
        <w:ind w:leftChars="400" w:left="960"/>
      </w:pPr>
      <w:r>
        <w:rPr>
          <w:rFonts w:hint="eastAsia"/>
        </w:rPr>
        <w:t>用</w:t>
      </w:r>
      <w:r w:rsidR="00D14AF6" w:rsidRPr="00025957">
        <w:rPr>
          <w:position w:val="-4"/>
        </w:rPr>
        <w:object w:dxaOrig="240" w:dyaOrig="260">
          <v:shape id="_x0000_i1316" type="#_x0000_t75" style="width:12pt;height:13pt" o:ole="">
            <v:imagedata r:id="rId594" o:title=""/>
          </v:shape>
          <o:OLEObject Type="Embed" ProgID="Equation.DSMT4" ShapeID="_x0000_i1316" DrawAspect="Content" ObjectID="_1697025708" r:id="rId595"/>
        </w:object>
      </w:r>
      <w:r>
        <w:rPr>
          <w:rFonts w:hint="eastAsia"/>
        </w:rPr>
        <w:t>左乘</w:t>
      </w:r>
      <w:r w:rsidR="003F5EB7">
        <w:rPr>
          <w:rFonts w:hint="eastAsia"/>
        </w:rPr>
        <w:t>上式</w:t>
      </w:r>
      <w:r>
        <w:rPr>
          <w:rFonts w:hint="eastAsia"/>
        </w:rPr>
        <w:t>的两边</w:t>
      </w:r>
      <w:r w:rsidR="003F5EB7">
        <w:rPr>
          <w:rFonts w:hint="eastAsia"/>
        </w:rPr>
        <w:t>，</w:t>
      </w:r>
      <w:r>
        <w:rPr>
          <w:rFonts w:hint="eastAsia"/>
        </w:rPr>
        <w:t>并由</w:t>
      </w:r>
      <w:r w:rsidR="00D14AF6" w:rsidRPr="00D14AF6">
        <w:rPr>
          <w:position w:val="-12"/>
        </w:rPr>
        <w:object w:dxaOrig="1120" w:dyaOrig="360">
          <v:shape id="_x0000_i1317" type="#_x0000_t75" style="width:56pt;height:18pt" o:ole="">
            <v:imagedata r:id="rId596" o:title=""/>
          </v:shape>
          <o:OLEObject Type="Embed" ProgID="Equation.DSMT4" ShapeID="_x0000_i1317" DrawAspect="Content" ObjectID="_1697025709" r:id="rId597"/>
        </w:object>
      </w:r>
      <w:r w:rsidR="00D14AF6" w:rsidRPr="00D14AF6">
        <w:rPr>
          <w:position w:val="-12"/>
        </w:rPr>
        <w:object w:dxaOrig="900" w:dyaOrig="360">
          <v:shape id="_x0000_i1318" type="#_x0000_t75" style="width:45pt;height:18pt" o:ole="">
            <v:imagedata r:id="rId598" o:title=""/>
          </v:shape>
          <o:OLEObject Type="Embed" ProgID="Equation.DSMT4" ShapeID="_x0000_i1318" DrawAspect="Content" ObjectID="_1697025710" r:id="rId599"/>
        </w:object>
      </w:r>
      <w:r>
        <w:rPr>
          <w:rFonts w:hint="eastAsia"/>
        </w:rPr>
        <w:t>得</w:t>
      </w:r>
    </w:p>
    <w:p w:rsidR="00382F7D" w:rsidRDefault="00D14AF6" w:rsidP="003F5EB7">
      <w:pPr>
        <w:ind w:leftChars="400" w:left="960"/>
        <w:jc w:val="center"/>
      </w:pPr>
      <w:r w:rsidRPr="00D14AF6">
        <w:rPr>
          <w:position w:val="-12"/>
        </w:rPr>
        <w:object w:dxaOrig="2920" w:dyaOrig="360">
          <v:shape id="_x0000_i1319" type="#_x0000_t75" style="width:146pt;height:18pt" o:ole="">
            <v:imagedata r:id="rId600" o:title=""/>
          </v:shape>
          <o:OLEObject Type="Embed" ProgID="Equation.DSMT4" ShapeID="_x0000_i1319" DrawAspect="Content" ObjectID="_1697025711" r:id="rId601"/>
        </w:object>
      </w:r>
    </w:p>
    <w:p w:rsidR="00382F7D" w:rsidRDefault="003F5EB7" w:rsidP="003F5EB7">
      <w:pPr>
        <w:ind w:leftChars="400" w:left="960"/>
      </w:pPr>
      <w:r>
        <w:rPr>
          <w:rFonts w:hint="eastAsia"/>
        </w:rPr>
        <w:t>上面两式相减得</w:t>
      </w:r>
      <w:r w:rsidR="00D14AF6" w:rsidRPr="00D14AF6">
        <w:rPr>
          <w:position w:val="-12"/>
        </w:rPr>
        <w:object w:dxaOrig="1600" w:dyaOrig="360">
          <v:shape id="_x0000_i1320" type="#_x0000_t75" style="width:80pt;height:18pt" o:ole="">
            <v:imagedata r:id="rId602" o:title=""/>
          </v:shape>
          <o:OLEObject Type="Embed" ProgID="Equation.DSMT4" ShapeID="_x0000_i1320" DrawAspect="Content" ObjectID="_1697025712" r:id="rId603"/>
        </w:object>
      </w:r>
      <w:r>
        <w:rPr>
          <w:rFonts w:hint="eastAsia"/>
        </w:rPr>
        <w:t>．</w:t>
      </w:r>
      <w:r w:rsidR="00382F7D" w:rsidRPr="00686C06">
        <w:rPr>
          <w:rFonts w:hAnsi="宋体"/>
        </w:rPr>
        <w:t>因为</w:t>
      </w:r>
      <w:r w:rsidR="00D14AF6" w:rsidRPr="00D14AF6">
        <w:rPr>
          <w:position w:val="-12"/>
        </w:rPr>
        <w:object w:dxaOrig="600" w:dyaOrig="360">
          <v:shape id="_x0000_i1321" type="#_x0000_t75" style="width:30pt;height:18pt" o:ole="">
            <v:imagedata r:id="rId604" o:title=""/>
          </v:shape>
          <o:OLEObject Type="Embed" ProgID="Equation.DSMT4" ShapeID="_x0000_i1321" DrawAspect="Content" ObjectID="_1697025713" r:id="rId605"/>
        </w:object>
      </w:r>
      <w:r w:rsidR="00382F7D">
        <w:rPr>
          <w:rFonts w:hint="eastAsia"/>
        </w:rPr>
        <w:t>是</w:t>
      </w:r>
      <w:r w:rsidR="00D14AF6" w:rsidRPr="00025957">
        <w:rPr>
          <w:position w:val="-4"/>
        </w:rPr>
        <w:object w:dxaOrig="240" w:dyaOrig="260">
          <v:shape id="_x0000_i1322" type="#_x0000_t75" style="width:12pt;height:13pt" o:ole="">
            <v:imagedata r:id="rId606" o:title=""/>
          </v:shape>
          <o:OLEObject Type="Embed" ProgID="Equation.DSMT4" ShapeID="_x0000_i1322" DrawAspect="Content" ObjectID="_1697025714" r:id="rId607"/>
        </w:object>
      </w:r>
      <w:r w:rsidR="00382F7D">
        <w:rPr>
          <w:rFonts w:hint="eastAsia"/>
        </w:rPr>
        <w:t>的</w:t>
      </w:r>
      <w:r w:rsidR="00382F7D" w:rsidRPr="00686C06">
        <w:rPr>
          <w:rFonts w:hAnsi="宋体"/>
        </w:rPr>
        <w:t>属于不同特征值</w:t>
      </w:r>
      <w:r w:rsidR="00382F7D">
        <w:rPr>
          <w:rFonts w:hAnsi="宋体" w:hint="eastAsia"/>
        </w:rPr>
        <w:t>的</w:t>
      </w:r>
      <w:r w:rsidR="00382F7D" w:rsidRPr="00686C06">
        <w:rPr>
          <w:rFonts w:hAnsi="宋体"/>
        </w:rPr>
        <w:t>特征向量，</w:t>
      </w:r>
      <w:r w:rsidR="00382F7D">
        <w:rPr>
          <w:rFonts w:hAnsi="宋体" w:hint="eastAsia"/>
        </w:rPr>
        <w:t>所以</w:t>
      </w:r>
      <w:r w:rsidR="00D14AF6" w:rsidRPr="00D14AF6">
        <w:rPr>
          <w:position w:val="-12"/>
        </w:rPr>
        <w:object w:dxaOrig="600" w:dyaOrig="360">
          <v:shape id="_x0000_i1323" type="#_x0000_t75" style="width:30pt;height:18pt" o:ole="">
            <v:imagedata r:id="rId608" o:title=""/>
          </v:shape>
          <o:OLEObject Type="Embed" ProgID="Equation.DSMT4" ShapeID="_x0000_i1323" DrawAspect="Content" ObjectID="_1697025715" r:id="rId609"/>
        </w:object>
      </w:r>
      <w:r w:rsidR="00382F7D" w:rsidRPr="00686C06">
        <w:rPr>
          <w:rFonts w:hAnsi="宋体"/>
        </w:rPr>
        <w:t>线性无关</w:t>
      </w:r>
      <w:r w:rsidR="00382F7D">
        <w:rPr>
          <w:rFonts w:hAnsi="宋体" w:hint="eastAsia"/>
        </w:rPr>
        <w:t>，从而</w:t>
      </w:r>
      <w:r w:rsidR="00D14AF6" w:rsidRPr="00D14AF6">
        <w:rPr>
          <w:position w:val="-12"/>
        </w:rPr>
        <w:object w:dxaOrig="1060" w:dyaOrig="360">
          <v:shape id="_x0000_i1324" type="#_x0000_t75" style="width:53pt;height:18pt" o:ole="">
            <v:imagedata r:id="rId610" o:title=""/>
          </v:shape>
          <o:OLEObject Type="Embed" ProgID="Equation.DSMT4" ShapeID="_x0000_i1324" DrawAspect="Content" ObjectID="_1697025716" r:id="rId611"/>
        </w:object>
      </w:r>
      <w:r w:rsidR="00382F7D">
        <w:rPr>
          <w:rFonts w:hAnsi="宋体" w:hint="eastAsia"/>
        </w:rPr>
        <w:t>，代入</w:t>
      </w:r>
      <w:r>
        <w:rPr>
          <w:rFonts w:hAnsi="宋体" w:hint="eastAsia"/>
        </w:rPr>
        <w:t>第一式</w:t>
      </w:r>
      <w:r w:rsidR="00382F7D">
        <w:rPr>
          <w:rFonts w:hAnsi="宋体" w:hint="eastAsia"/>
        </w:rPr>
        <w:t>得</w:t>
      </w:r>
      <w:bookmarkStart w:id="1" w:name="MTBlankEqn"/>
      <w:r w:rsidR="00D14AF6" w:rsidRPr="00D14AF6">
        <w:rPr>
          <w:position w:val="-12"/>
        </w:rPr>
        <w:object w:dxaOrig="859" w:dyaOrig="360">
          <v:shape id="_x0000_i1325" type="#_x0000_t75" style="width:43pt;height:18pt" o:ole="">
            <v:imagedata r:id="rId612" o:title=""/>
          </v:shape>
          <o:OLEObject Type="Embed" ProgID="Equation.DSMT4" ShapeID="_x0000_i1325" DrawAspect="Content" ObjectID="_1697025717" r:id="rId613"/>
        </w:object>
      </w:r>
      <w:bookmarkEnd w:id="1"/>
      <w:r w:rsidR="00382F7D">
        <w:rPr>
          <w:rFonts w:hint="eastAsia"/>
        </w:rPr>
        <w:t>，又由于</w:t>
      </w:r>
      <w:r w:rsidR="00D14AF6" w:rsidRPr="00D14AF6">
        <w:rPr>
          <w:position w:val="-12"/>
        </w:rPr>
        <w:object w:dxaOrig="660" w:dyaOrig="360">
          <v:shape id="_x0000_i1326" type="#_x0000_t75" style="width:33pt;height:18pt" o:ole="">
            <v:imagedata r:id="rId614" o:title=""/>
          </v:shape>
          <o:OLEObject Type="Embed" ProgID="Equation.DSMT4" ShapeID="_x0000_i1326" DrawAspect="Content" ObjectID="_1697025718" r:id="rId615"/>
        </w:object>
      </w:r>
      <w:r w:rsidR="00382F7D">
        <w:rPr>
          <w:rFonts w:hint="eastAsia"/>
        </w:rPr>
        <w:t>，所以</w:t>
      </w:r>
      <w:r w:rsidR="00D14AF6" w:rsidRPr="00D14AF6">
        <w:rPr>
          <w:position w:val="-12"/>
        </w:rPr>
        <w:object w:dxaOrig="639" w:dyaOrig="360">
          <v:shape id="_x0000_i1327" type="#_x0000_t75" style="width:32pt;height:18pt" o:ole="">
            <v:imagedata r:id="rId616" o:title=""/>
          </v:shape>
          <o:OLEObject Type="Embed" ProgID="Equation.DSMT4" ShapeID="_x0000_i1327" DrawAspect="Content" ObjectID="_1697025719" r:id="rId617"/>
        </w:object>
      </w:r>
      <w:r w:rsidR="00382F7D">
        <w:rPr>
          <w:rFonts w:hAnsi="宋体" w:hint="eastAsia"/>
        </w:rPr>
        <w:t>，故</w:t>
      </w:r>
      <w:r w:rsidR="00D14AF6" w:rsidRPr="00D14AF6">
        <w:rPr>
          <w:position w:val="-12"/>
        </w:rPr>
        <w:object w:dxaOrig="920" w:dyaOrig="360">
          <v:shape id="_x0000_i1328" type="#_x0000_t75" style="width:46pt;height:18pt" o:ole="">
            <v:imagedata r:id="rId618" o:title=""/>
          </v:shape>
          <o:OLEObject Type="Embed" ProgID="Equation.DSMT4" ShapeID="_x0000_i1328" DrawAspect="Content" ObjectID="_1697025720" r:id="rId619"/>
        </w:object>
      </w:r>
      <w:r w:rsidR="00382F7D" w:rsidRPr="00686C06">
        <w:rPr>
          <w:rFonts w:hAnsi="宋体"/>
        </w:rPr>
        <w:t>线性无关</w:t>
      </w:r>
      <w:r>
        <w:rPr>
          <w:rFonts w:hint="eastAsia"/>
        </w:rPr>
        <w:t>．</w:t>
      </w:r>
    </w:p>
    <w:p w:rsidR="00382F7D" w:rsidRPr="00686C06" w:rsidRDefault="00382F7D" w:rsidP="003F5EB7">
      <w:pPr>
        <w:ind w:leftChars="200" w:left="480"/>
        <w:outlineLvl w:val="0"/>
      </w:pPr>
      <w:r>
        <w:rPr>
          <w:rFonts w:hAnsi="宋体"/>
        </w:rPr>
        <w:t>(</w:t>
      </w:r>
      <w:r w:rsidR="00ED3F3B" w:rsidRPr="00ED3F3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3F5EB7">
        <w:rPr>
          <w:rFonts w:hAnsi="宋体" w:hint="eastAsia"/>
        </w:rPr>
        <w:t>若</w:t>
      </w:r>
      <w:r w:rsidR="00D14AF6" w:rsidRPr="00D14AF6">
        <w:rPr>
          <w:position w:val="-12"/>
        </w:rPr>
        <w:object w:dxaOrig="1480" w:dyaOrig="360">
          <v:shape id="_x0000_i1329" type="#_x0000_t75" style="width:74pt;height:18pt" o:ole="">
            <v:imagedata r:id="rId620" o:title=""/>
          </v:shape>
          <o:OLEObject Type="Embed" ProgID="Equation.DSMT4" ShapeID="_x0000_i1329" DrawAspect="Content" ObjectID="_1697025721" r:id="rId621"/>
        </w:object>
      </w:r>
      <w:r w:rsidRPr="00686C06">
        <w:rPr>
          <w:rFonts w:hAnsi="宋体"/>
        </w:rPr>
        <w:t>，则</w:t>
      </w:r>
      <w:r w:rsidR="00D14AF6" w:rsidRPr="00025957">
        <w:rPr>
          <w:position w:val="-4"/>
        </w:rPr>
        <w:object w:dxaOrig="220" w:dyaOrig="240">
          <v:shape id="_x0000_i1330" type="#_x0000_t75" style="width:11pt;height:12pt" o:ole="">
            <v:imagedata r:id="rId622" o:title=""/>
          </v:shape>
          <o:OLEObject Type="Embed" ProgID="Equation.DSMT4" ShapeID="_x0000_i1330" DrawAspect="Content" ObjectID="_1697025722" r:id="rId623"/>
        </w:object>
      </w:r>
      <w:r w:rsidRPr="00686C06">
        <w:rPr>
          <w:rFonts w:hAnsi="宋体"/>
        </w:rPr>
        <w:t>可逆，</w:t>
      </w:r>
      <w:r w:rsidR="003F5EB7">
        <w:rPr>
          <w:rFonts w:hAnsi="宋体" w:hint="eastAsia"/>
        </w:rPr>
        <w:t>而且</w:t>
      </w:r>
    </w:p>
    <w:p w:rsidR="00382F7D" w:rsidRPr="00686C06" w:rsidRDefault="00D14AF6" w:rsidP="003F5EB7">
      <w:pPr>
        <w:ind w:leftChars="400" w:left="960"/>
        <w:jc w:val="center"/>
      </w:pPr>
      <w:r w:rsidRPr="00D14AF6">
        <w:rPr>
          <w:position w:val="-68"/>
        </w:rPr>
        <w:object w:dxaOrig="5340" w:dyaOrig="1480">
          <v:shape id="_x0000_i1331" type="#_x0000_t75" style="width:267pt;height:74pt" o:ole="">
            <v:imagedata r:id="rId624" o:title=""/>
          </v:shape>
          <o:OLEObject Type="Embed" ProgID="Equation.DSMT4" ShapeID="_x0000_i1331" DrawAspect="Content" ObjectID="_1697025723" r:id="rId625"/>
        </w:object>
      </w:r>
    </w:p>
    <w:p w:rsidR="00382F7D" w:rsidRDefault="00382F7D" w:rsidP="003F5EB7">
      <w:pPr>
        <w:ind w:leftChars="400" w:left="960"/>
      </w:pPr>
      <w:r w:rsidRPr="00686C06">
        <w:rPr>
          <w:rFonts w:hAnsi="宋体"/>
        </w:rPr>
        <w:t>所以</w:t>
      </w:r>
      <w:r w:rsidR="00D14AF6" w:rsidRPr="00D14AF6">
        <w:rPr>
          <w:position w:val="-50"/>
        </w:rPr>
        <w:object w:dxaOrig="2100" w:dyaOrig="1120">
          <v:shape id="_x0000_i1332" type="#_x0000_t75" style="width:105pt;height:56pt" o:ole="">
            <v:imagedata r:id="rId626" o:title=""/>
          </v:shape>
          <o:OLEObject Type="Embed" ProgID="Equation.DSMT4" ShapeID="_x0000_i1332" DrawAspect="Content" ObjectID="_1697025724" r:id="rId627"/>
        </w:object>
      </w:r>
      <w:r w:rsidR="003F5EB7">
        <w:rPr>
          <w:rFonts w:hint="eastAsia"/>
        </w:rPr>
        <w:t>．</w:t>
      </w:r>
    </w:p>
    <w:p w:rsidR="00382F7D" w:rsidRDefault="00382F7D" w:rsidP="00ED3F3B">
      <w:pPr>
        <w:rPr>
          <w:szCs w:val="21"/>
        </w:rPr>
      </w:pPr>
    </w:p>
    <w:p w:rsidR="00A511BA" w:rsidRPr="00A511BA" w:rsidRDefault="00A511BA" w:rsidP="00CA00AF"/>
    <w:sectPr w:rsidR="00A511BA" w:rsidRPr="00A511BA" w:rsidSect="00223006">
      <w:headerReference w:type="even" r:id="rId628"/>
      <w:footerReference w:type="even" r:id="rId629"/>
      <w:footerReference w:type="default" r:id="rId630"/>
      <w:headerReference w:type="first" r:id="rId63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16AD" w:rsidRDefault="001516AD">
      <w:r>
        <w:separator/>
      </w:r>
    </w:p>
  </w:endnote>
  <w:endnote w:type="continuationSeparator" w:id="0">
    <w:p w:rsidR="001516AD" w:rsidRDefault="001516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584CB5" w:rsidRDefault="008D35B6" w:rsidP="00D80857">
        <w:pPr>
          <w:pStyle w:val="a4"/>
          <w:ind w:right="360" w:firstLine="360"/>
        </w:pPr>
        <w:r w:rsidRPr="008D35B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584CB5" w:rsidRDefault="008D35B6">
                    <w:pPr>
                      <w:jc w:val="center"/>
                      <w:rPr>
                        <w:color w:val="5B9BD5" w:themeColor="accent1"/>
                      </w:rPr>
                    </w:pPr>
                    <w:r w:rsidRPr="008D35B6">
                      <w:fldChar w:fldCharType="begin"/>
                    </w:r>
                    <w:r w:rsidR="00584CB5">
                      <w:instrText>PAGE    \* MERGEFORMAT</w:instrText>
                    </w:r>
                    <w:r w:rsidRPr="008D35B6">
                      <w:fldChar w:fldCharType="separate"/>
                    </w:r>
                    <w:r w:rsidR="00584CB5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B5" w:rsidRPr="003C7E48" w:rsidRDefault="00584CB5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8D35B6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8D35B6">
      <w:rPr>
        <w:noProof/>
        <w:lang w:val="zh-CN"/>
      </w:rPr>
      <w:fldChar w:fldCharType="separate"/>
    </w:r>
    <w:r w:rsidR="00AD62E1">
      <w:rPr>
        <w:noProof/>
        <w:lang w:val="zh-CN"/>
      </w:rPr>
      <w:t>5</w:t>
    </w:r>
    <w:r w:rsidR="008D35B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16AD" w:rsidRDefault="001516AD">
      <w:r>
        <w:separator/>
      </w:r>
    </w:p>
  </w:footnote>
  <w:footnote w:type="continuationSeparator" w:id="0">
    <w:p w:rsidR="001516AD" w:rsidRDefault="001516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B5" w:rsidRPr="006E3539" w:rsidRDefault="00584CB5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4CB5" w:rsidRDefault="008D35B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A"/>
      </v:shape>
    </w:pict>
  </w:numPicBullet>
  <w:numPicBullet w:numPicBulletId="1">
    <w:pict>
      <v:shape id="_x0000_i1043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4E0F"/>
    <w:rsid w:val="00010017"/>
    <w:rsid w:val="00013F95"/>
    <w:rsid w:val="0001411E"/>
    <w:rsid w:val="00024384"/>
    <w:rsid w:val="0002496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5C3B"/>
    <w:rsid w:val="000D72EC"/>
    <w:rsid w:val="000D7339"/>
    <w:rsid w:val="000E39F7"/>
    <w:rsid w:val="000E4C29"/>
    <w:rsid w:val="000E4EBC"/>
    <w:rsid w:val="000F21D7"/>
    <w:rsid w:val="00102A56"/>
    <w:rsid w:val="00104F63"/>
    <w:rsid w:val="00106A72"/>
    <w:rsid w:val="0011658A"/>
    <w:rsid w:val="00135729"/>
    <w:rsid w:val="00142B47"/>
    <w:rsid w:val="00143343"/>
    <w:rsid w:val="001461F0"/>
    <w:rsid w:val="00151644"/>
    <w:rsid w:val="001516AD"/>
    <w:rsid w:val="00153A48"/>
    <w:rsid w:val="0015485D"/>
    <w:rsid w:val="00154F0E"/>
    <w:rsid w:val="00173BCA"/>
    <w:rsid w:val="00181955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3723"/>
    <w:rsid w:val="001C4F26"/>
    <w:rsid w:val="001C5BC6"/>
    <w:rsid w:val="001C5C21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07BE"/>
    <w:rsid w:val="00241F9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2BE1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2F7D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2738"/>
    <w:rsid w:val="003B5D7A"/>
    <w:rsid w:val="003C55E0"/>
    <w:rsid w:val="003C7E48"/>
    <w:rsid w:val="003D0B2C"/>
    <w:rsid w:val="003D2E90"/>
    <w:rsid w:val="003D58DF"/>
    <w:rsid w:val="003E3E3D"/>
    <w:rsid w:val="003E4CF2"/>
    <w:rsid w:val="003F5EB7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225"/>
    <w:rsid w:val="0057039B"/>
    <w:rsid w:val="005722B8"/>
    <w:rsid w:val="00573D63"/>
    <w:rsid w:val="00584CB5"/>
    <w:rsid w:val="00590B0F"/>
    <w:rsid w:val="00594A07"/>
    <w:rsid w:val="005977EA"/>
    <w:rsid w:val="005A05C0"/>
    <w:rsid w:val="005A1221"/>
    <w:rsid w:val="005A2274"/>
    <w:rsid w:val="005A3473"/>
    <w:rsid w:val="005A4512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71CA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521E"/>
    <w:rsid w:val="00627699"/>
    <w:rsid w:val="006330A9"/>
    <w:rsid w:val="006354D6"/>
    <w:rsid w:val="0063705B"/>
    <w:rsid w:val="00642979"/>
    <w:rsid w:val="00642B51"/>
    <w:rsid w:val="00643BE8"/>
    <w:rsid w:val="00647A3C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0905"/>
    <w:rsid w:val="006F10BE"/>
    <w:rsid w:val="006F33EB"/>
    <w:rsid w:val="007007CF"/>
    <w:rsid w:val="00701007"/>
    <w:rsid w:val="0071010E"/>
    <w:rsid w:val="00710C9F"/>
    <w:rsid w:val="0071425C"/>
    <w:rsid w:val="00715A10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00A8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5E26"/>
    <w:rsid w:val="007F1E11"/>
    <w:rsid w:val="007F7626"/>
    <w:rsid w:val="00801492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35B6"/>
    <w:rsid w:val="008D46D1"/>
    <w:rsid w:val="008D4889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3608"/>
    <w:rsid w:val="00A17338"/>
    <w:rsid w:val="00A511BA"/>
    <w:rsid w:val="00A51D94"/>
    <w:rsid w:val="00A5482C"/>
    <w:rsid w:val="00A567F3"/>
    <w:rsid w:val="00A6039A"/>
    <w:rsid w:val="00A66074"/>
    <w:rsid w:val="00A71A99"/>
    <w:rsid w:val="00A7329F"/>
    <w:rsid w:val="00A81A93"/>
    <w:rsid w:val="00A97179"/>
    <w:rsid w:val="00AA02C2"/>
    <w:rsid w:val="00AA203F"/>
    <w:rsid w:val="00AA2C2D"/>
    <w:rsid w:val="00AA335C"/>
    <w:rsid w:val="00AA72C3"/>
    <w:rsid w:val="00AB2455"/>
    <w:rsid w:val="00AB3589"/>
    <w:rsid w:val="00AB79F7"/>
    <w:rsid w:val="00AC0A1C"/>
    <w:rsid w:val="00AC0FC7"/>
    <w:rsid w:val="00AD62E1"/>
    <w:rsid w:val="00AD7BC8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459B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5D1D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423B"/>
    <w:rsid w:val="00BD57E1"/>
    <w:rsid w:val="00BE32C1"/>
    <w:rsid w:val="00BE4299"/>
    <w:rsid w:val="00BE4CD1"/>
    <w:rsid w:val="00BE53FF"/>
    <w:rsid w:val="00BE734A"/>
    <w:rsid w:val="00BF2213"/>
    <w:rsid w:val="00C01164"/>
    <w:rsid w:val="00C031A9"/>
    <w:rsid w:val="00C1243C"/>
    <w:rsid w:val="00C15F4F"/>
    <w:rsid w:val="00C16810"/>
    <w:rsid w:val="00C20153"/>
    <w:rsid w:val="00C23D09"/>
    <w:rsid w:val="00C26697"/>
    <w:rsid w:val="00C2790C"/>
    <w:rsid w:val="00C33F6E"/>
    <w:rsid w:val="00C341A5"/>
    <w:rsid w:val="00C35148"/>
    <w:rsid w:val="00C44C6E"/>
    <w:rsid w:val="00C45863"/>
    <w:rsid w:val="00C504BB"/>
    <w:rsid w:val="00C528F9"/>
    <w:rsid w:val="00C52BC1"/>
    <w:rsid w:val="00C55D1F"/>
    <w:rsid w:val="00C56EDC"/>
    <w:rsid w:val="00C60177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158E"/>
    <w:rsid w:val="00CD30B1"/>
    <w:rsid w:val="00CE0186"/>
    <w:rsid w:val="00CE1C53"/>
    <w:rsid w:val="00CE24F6"/>
    <w:rsid w:val="00CF2832"/>
    <w:rsid w:val="00CF4A9C"/>
    <w:rsid w:val="00CF4B0A"/>
    <w:rsid w:val="00CF5B32"/>
    <w:rsid w:val="00D01D53"/>
    <w:rsid w:val="00D133EF"/>
    <w:rsid w:val="00D14AF6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3F8D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0A74"/>
    <w:rsid w:val="00E4159C"/>
    <w:rsid w:val="00E45FD6"/>
    <w:rsid w:val="00E463FD"/>
    <w:rsid w:val="00E46F31"/>
    <w:rsid w:val="00E62D7A"/>
    <w:rsid w:val="00E64DA9"/>
    <w:rsid w:val="00E713A7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29A1"/>
    <w:rsid w:val="00EC3DC9"/>
    <w:rsid w:val="00EC4F50"/>
    <w:rsid w:val="00EC58CE"/>
    <w:rsid w:val="00EC6B0E"/>
    <w:rsid w:val="00ED2A37"/>
    <w:rsid w:val="00ED3F3B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49.wmf"/><Relationship Id="rId21" Type="http://schemas.openxmlformats.org/officeDocument/2006/relationships/image" Target="media/image9.wmf"/><Relationship Id="rId63" Type="http://schemas.openxmlformats.org/officeDocument/2006/relationships/oleObject" Target="embeddings/oleObject27.bin"/><Relationship Id="rId159" Type="http://schemas.openxmlformats.org/officeDocument/2006/relationships/image" Target="media/image79.wmf"/><Relationship Id="rId324" Type="http://schemas.openxmlformats.org/officeDocument/2006/relationships/oleObject" Target="embeddings/oleObject157.bin"/><Relationship Id="rId366" Type="http://schemas.openxmlformats.org/officeDocument/2006/relationships/oleObject" Target="embeddings/oleObject178.bin"/><Relationship Id="rId531" Type="http://schemas.openxmlformats.org/officeDocument/2006/relationships/oleObject" Target="embeddings/oleObject260.bin"/><Relationship Id="rId573" Type="http://schemas.openxmlformats.org/officeDocument/2006/relationships/oleObject" Target="embeddings/oleObject281.bin"/><Relationship Id="rId629" Type="http://schemas.openxmlformats.org/officeDocument/2006/relationships/footer" Target="footer1.xml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11.bin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32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335" Type="http://schemas.openxmlformats.org/officeDocument/2006/relationships/image" Target="media/image167.wmf"/><Relationship Id="rId377" Type="http://schemas.openxmlformats.org/officeDocument/2006/relationships/image" Target="media/image188.wmf"/><Relationship Id="rId500" Type="http://schemas.openxmlformats.org/officeDocument/2006/relationships/image" Target="media/image250.wmf"/><Relationship Id="rId542" Type="http://schemas.openxmlformats.org/officeDocument/2006/relationships/image" Target="media/image271.wmf"/><Relationship Id="rId584" Type="http://schemas.openxmlformats.org/officeDocument/2006/relationships/image" Target="media/image292.wmf"/><Relationship Id="rId5" Type="http://schemas.openxmlformats.org/officeDocument/2006/relationships/webSettings" Target="webSettings.xml"/><Relationship Id="rId181" Type="http://schemas.openxmlformats.org/officeDocument/2006/relationships/image" Target="media/image90.wmf"/><Relationship Id="rId237" Type="http://schemas.openxmlformats.org/officeDocument/2006/relationships/image" Target="media/image118.wmf"/><Relationship Id="rId402" Type="http://schemas.openxmlformats.org/officeDocument/2006/relationships/image" Target="media/image201.wmf"/><Relationship Id="rId279" Type="http://schemas.openxmlformats.org/officeDocument/2006/relationships/image" Target="media/image139.wmf"/><Relationship Id="rId444" Type="http://schemas.openxmlformats.org/officeDocument/2006/relationships/image" Target="media/image222.wmf"/><Relationship Id="rId486" Type="http://schemas.openxmlformats.org/officeDocument/2006/relationships/image" Target="media/image243.wmf"/><Relationship Id="rId43" Type="http://schemas.openxmlformats.org/officeDocument/2006/relationships/image" Target="media/image20.png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46" Type="http://schemas.openxmlformats.org/officeDocument/2006/relationships/oleObject" Target="embeddings/oleObject168.bin"/><Relationship Id="rId388" Type="http://schemas.openxmlformats.org/officeDocument/2006/relationships/image" Target="media/image194.wmf"/><Relationship Id="rId511" Type="http://schemas.openxmlformats.org/officeDocument/2006/relationships/oleObject" Target="embeddings/oleObject250.bin"/><Relationship Id="rId553" Type="http://schemas.openxmlformats.org/officeDocument/2006/relationships/oleObject" Target="embeddings/oleObject271.bin"/><Relationship Id="rId609" Type="http://schemas.openxmlformats.org/officeDocument/2006/relationships/oleObject" Target="embeddings/oleObject299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01.bin"/><Relationship Id="rId595" Type="http://schemas.openxmlformats.org/officeDocument/2006/relationships/oleObject" Target="embeddings/oleObject292.bin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22.bin"/><Relationship Id="rId497" Type="http://schemas.openxmlformats.org/officeDocument/2006/relationships/oleObject" Target="embeddings/oleObject243.bin"/><Relationship Id="rId620" Type="http://schemas.openxmlformats.org/officeDocument/2006/relationships/image" Target="media/image310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image" Target="media/image157.wmf"/><Relationship Id="rId357" Type="http://schemas.openxmlformats.org/officeDocument/2006/relationships/image" Target="media/image178.wmf"/><Relationship Id="rId522" Type="http://schemas.openxmlformats.org/officeDocument/2006/relationships/image" Target="media/image261.wmf"/><Relationship Id="rId54" Type="http://schemas.openxmlformats.org/officeDocument/2006/relationships/image" Target="media/image26.wmf"/><Relationship Id="rId96" Type="http://schemas.openxmlformats.org/officeDocument/2006/relationships/image" Target="media/image47.wmf"/><Relationship Id="rId161" Type="http://schemas.openxmlformats.org/officeDocument/2006/relationships/image" Target="media/image80.wmf"/><Relationship Id="rId217" Type="http://schemas.openxmlformats.org/officeDocument/2006/relationships/image" Target="media/image108.wmf"/><Relationship Id="rId399" Type="http://schemas.openxmlformats.org/officeDocument/2006/relationships/oleObject" Target="embeddings/oleObject194.bin"/><Relationship Id="rId564" Type="http://schemas.openxmlformats.org/officeDocument/2006/relationships/image" Target="media/image282.wmf"/><Relationship Id="rId259" Type="http://schemas.openxmlformats.org/officeDocument/2006/relationships/image" Target="media/image129.wmf"/><Relationship Id="rId424" Type="http://schemas.openxmlformats.org/officeDocument/2006/relationships/image" Target="media/image212.wmf"/><Relationship Id="rId466" Type="http://schemas.openxmlformats.org/officeDocument/2006/relationships/image" Target="media/image233.wmf"/><Relationship Id="rId631" Type="http://schemas.openxmlformats.org/officeDocument/2006/relationships/header" Target="header2.xml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30.bin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61.bin"/><Relationship Id="rId65" Type="http://schemas.openxmlformats.org/officeDocument/2006/relationships/oleObject" Target="embeddings/oleObject28.bin"/><Relationship Id="rId130" Type="http://schemas.openxmlformats.org/officeDocument/2006/relationships/image" Target="media/image64.wmf"/><Relationship Id="rId368" Type="http://schemas.openxmlformats.org/officeDocument/2006/relationships/oleObject" Target="embeddings/oleObject179.bin"/><Relationship Id="rId575" Type="http://schemas.openxmlformats.org/officeDocument/2006/relationships/oleObject" Target="embeddings/oleObject282.bin"/><Relationship Id="rId172" Type="http://schemas.openxmlformats.org/officeDocument/2006/relationships/oleObject" Target="embeddings/oleObject81.bin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2.bin"/><Relationship Id="rId477" Type="http://schemas.openxmlformats.org/officeDocument/2006/relationships/oleObject" Target="embeddings/oleObject233.bin"/><Relationship Id="rId600" Type="http://schemas.openxmlformats.org/officeDocument/2006/relationships/image" Target="media/image300.wmf"/><Relationship Id="rId281" Type="http://schemas.openxmlformats.org/officeDocument/2006/relationships/image" Target="media/image140.wmf"/><Relationship Id="rId337" Type="http://schemas.openxmlformats.org/officeDocument/2006/relationships/image" Target="media/image168.wmf"/><Relationship Id="rId502" Type="http://schemas.openxmlformats.org/officeDocument/2006/relationships/image" Target="media/image251.wmf"/><Relationship Id="rId34" Type="http://schemas.openxmlformats.org/officeDocument/2006/relationships/oleObject" Target="embeddings/oleObject13.bin"/><Relationship Id="rId76" Type="http://schemas.openxmlformats.org/officeDocument/2006/relationships/image" Target="media/image37.wmf"/><Relationship Id="rId141" Type="http://schemas.openxmlformats.org/officeDocument/2006/relationships/oleObject" Target="embeddings/oleObject66.bin"/><Relationship Id="rId379" Type="http://schemas.openxmlformats.org/officeDocument/2006/relationships/image" Target="media/image189.wmf"/><Relationship Id="rId544" Type="http://schemas.openxmlformats.org/officeDocument/2006/relationships/image" Target="media/image272.wmf"/><Relationship Id="rId586" Type="http://schemas.openxmlformats.org/officeDocument/2006/relationships/image" Target="media/image293.wmf"/><Relationship Id="rId7" Type="http://schemas.openxmlformats.org/officeDocument/2006/relationships/endnotes" Target="endnotes.xml"/><Relationship Id="rId183" Type="http://schemas.openxmlformats.org/officeDocument/2006/relationships/image" Target="media/image91.wmf"/><Relationship Id="rId239" Type="http://schemas.openxmlformats.org/officeDocument/2006/relationships/image" Target="media/image119.wmf"/><Relationship Id="rId390" Type="http://schemas.openxmlformats.org/officeDocument/2006/relationships/image" Target="media/image195.wmf"/><Relationship Id="rId404" Type="http://schemas.openxmlformats.org/officeDocument/2006/relationships/image" Target="media/image202.wmf"/><Relationship Id="rId446" Type="http://schemas.openxmlformats.org/officeDocument/2006/relationships/image" Target="media/image223.wmf"/><Relationship Id="rId611" Type="http://schemas.openxmlformats.org/officeDocument/2006/relationships/oleObject" Target="embeddings/oleObject300.bin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488" Type="http://schemas.openxmlformats.org/officeDocument/2006/relationships/image" Target="media/image244.wmf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348" Type="http://schemas.openxmlformats.org/officeDocument/2006/relationships/oleObject" Target="embeddings/oleObject169.bin"/><Relationship Id="rId513" Type="http://schemas.openxmlformats.org/officeDocument/2006/relationships/oleObject" Target="embeddings/oleObject251.bin"/><Relationship Id="rId555" Type="http://schemas.openxmlformats.org/officeDocument/2006/relationships/oleObject" Target="embeddings/oleObject272.bin"/><Relationship Id="rId597" Type="http://schemas.openxmlformats.org/officeDocument/2006/relationships/oleObject" Target="embeddings/oleObject293.bin"/><Relationship Id="rId152" Type="http://schemas.openxmlformats.org/officeDocument/2006/relationships/image" Target="media/image75.wmf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02.bin"/><Relationship Id="rId457" Type="http://schemas.openxmlformats.org/officeDocument/2006/relationships/oleObject" Target="embeddings/oleObject223.bin"/><Relationship Id="rId622" Type="http://schemas.openxmlformats.org/officeDocument/2006/relationships/image" Target="media/image311.wmf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4.bin"/><Relationship Id="rId14" Type="http://schemas.openxmlformats.org/officeDocument/2006/relationships/oleObject" Target="embeddings/oleObject3.bin"/><Relationship Id="rId56" Type="http://schemas.openxmlformats.org/officeDocument/2006/relationships/image" Target="media/image27.wmf"/><Relationship Id="rId317" Type="http://schemas.openxmlformats.org/officeDocument/2006/relationships/image" Target="media/image158.wmf"/><Relationship Id="rId359" Type="http://schemas.openxmlformats.org/officeDocument/2006/relationships/image" Target="media/image179.wmf"/><Relationship Id="rId524" Type="http://schemas.openxmlformats.org/officeDocument/2006/relationships/image" Target="media/image262.wmf"/><Relationship Id="rId566" Type="http://schemas.openxmlformats.org/officeDocument/2006/relationships/image" Target="media/image283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63" Type="http://schemas.openxmlformats.org/officeDocument/2006/relationships/image" Target="media/image81.wmf"/><Relationship Id="rId219" Type="http://schemas.openxmlformats.org/officeDocument/2006/relationships/image" Target="media/image109.wmf"/><Relationship Id="rId370" Type="http://schemas.openxmlformats.org/officeDocument/2006/relationships/oleObject" Target="embeddings/oleObject180.bin"/><Relationship Id="rId426" Type="http://schemas.openxmlformats.org/officeDocument/2006/relationships/image" Target="media/image213.wmf"/><Relationship Id="rId633" Type="http://schemas.openxmlformats.org/officeDocument/2006/relationships/theme" Target="theme/theme1.xml"/><Relationship Id="rId230" Type="http://schemas.openxmlformats.org/officeDocument/2006/relationships/oleObject" Target="embeddings/oleObject110.bin"/><Relationship Id="rId468" Type="http://schemas.openxmlformats.org/officeDocument/2006/relationships/image" Target="media/image234.wmf"/><Relationship Id="rId25" Type="http://schemas.openxmlformats.org/officeDocument/2006/relationships/image" Target="media/image11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62.bin"/><Relationship Id="rId577" Type="http://schemas.openxmlformats.org/officeDocument/2006/relationships/oleObject" Target="embeddings/oleObject283.bin"/><Relationship Id="rId132" Type="http://schemas.openxmlformats.org/officeDocument/2006/relationships/image" Target="media/image65.wmf"/><Relationship Id="rId174" Type="http://schemas.openxmlformats.org/officeDocument/2006/relationships/oleObject" Target="embeddings/oleObject82.bin"/><Relationship Id="rId381" Type="http://schemas.openxmlformats.org/officeDocument/2006/relationships/image" Target="media/image190.wmf"/><Relationship Id="rId602" Type="http://schemas.openxmlformats.org/officeDocument/2006/relationships/image" Target="media/image301.wmf"/><Relationship Id="rId241" Type="http://schemas.openxmlformats.org/officeDocument/2006/relationships/image" Target="media/image120.wmf"/><Relationship Id="rId437" Type="http://schemas.openxmlformats.org/officeDocument/2006/relationships/oleObject" Target="embeddings/oleObject213.bin"/><Relationship Id="rId479" Type="http://schemas.openxmlformats.org/officeDocument/2006/relationships/oleObject" Target="embeddings/oleObject234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1.wmf"/><Relationship Id="rId339" Type="http://schemas.openxmlformats.org/officeDocument/2006/relationships/image" Target="media/image169.wmf"/><Relationship Id="rId490" Type="http://schemas.openxmlformats.org/officeDocument/2006/relationships/image" Target="media/image245.wmf"/><Relationship Id="rId504" Type="http://schemas.openxmlformats.org/officeDocument/2006/relationships/image" Target="media/image252.wmf"/><Relationship Id="rId546" Type="http://schemas.openxmlformats.org/officeDocument/2006/relationships/image" Target="media/image273.wmf"/><Relationship Id="rId78" Type="http://schemas.openxmlformats.org/officeDocument/2006/relationships/image" Target="media/image38.wmf"/><Relationship Id="rId101" Type="http://schemas.openxmlformats.org/officeDocument/2006/relationships/oleObject" Target="embeddings/oleObject46.bin"/><Relationship Id="rId143" Type="http://schemas.openxmlformats.org/officeDocument/2006/relationships/oleObject" Target="embeddings/oleObject67.bin"/><Relationship Id="rId185" Type="http://schemas.openxmlformats.org/officeDocument/2006/relationships/image" Target="media/image92.wmf"/><Relationship Id="rId350" Type="http://schemas.openxmlformats.org/officeDocument/2006/relationships/oleObject" Target="embeddings/oleObject170.bin"/><Relationship Id="rId406" Type="http://schemas.openxmlformats.org/officeDocument/2006/relationships/image" Target="media/image203.wmf"/><Relationship Id="rId588" Type="http://schemas.openxmlformats.org/officeDocument/2006/relationships/image" Target="media/image294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0.bin"/><Relationship Id="rId392" Type="http://schemas.openxmlformats.org/officeDocument/2006/relationships/image" Target="media/image196.wmf"/><Relationship Id="rId448" Type="http://schemas.openxmlformats.org/officeDocument/2006/relationships/image" Target="media/image224.wmf"/><Relationship Id="rId613" Type="http://schemas.openxmlformats.org/officeDocument/2006/relationships/oleObject" Target="embeddings/oleObject301.bin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2.bin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54" Type="http://schemas.openxmlformats.org/officeDocument/2006/relationships/image" Target="media/image76.png"/><Relationship Id="rId361" Type="http://schemas.openxmlformats.org/officeDocument/2006/relationships/image" Target="media/image180.wmf"/><Relationship Id="rId557" Type="http://schemas.openxmlformats.org/officeDocument/2006/relationships/oleObject" Target="embeddings/oleObject273.bin"/><Relationship Id="rId599" Type="http://schemas.openxmlformats.org/officeDocument/2006/relationships/oleObject" Target="embeddings/oleObject294.bin"/><Relationship Id="rId196" Type="http://schemas.openxmlformats.org/officeDocument/2006/relationships/oleObject" Target="embeddings/oleObject93.bin"/><Relationship Id="rId417" Type="http://schemas.openxmlformats.org/officeDocument/2006/relationships/oleObject" Target="embeddings/oleObject203.bin"/><Relationship Id="rId459" Type="http://schemas.openxmlformats.org/officeDocument/2006/relationships/oleObject" Target="embeddings/oleObject224.bin"/><Relationship Id="rId624" Type="http://schemas.openxmlformats.org/officeDocument/2006/relationships/image" Target="media/image312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263" Type="http://schemas.openxmlformats.org/officeDocument/2006/relationships/image" Target="media/image131.wmf"/><Relationship Id="rId319" Type="http://schemas.openxmlformats.org/officeDocument/2006/relationships/image" Target="media/image159.wmf"/><Relationship Id="rId470" Type="http://schemas.openxmlformats.org/officeDocument/2006/relationships/image" Target="media/image235.wmf"/><Relationship Id="rId526" Type="http://schemas.openxmlformats.org/officeDocument/2006/relationships/image" Target="media/image263.wmf"/><Relationship Id="rId58" Type="http://schemas.openxmlformats.org/officeDocument/2006/relationships/image" Target="media/image28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0.bin"/><Relationship Id="rId568" Type="http://schemas.openxmlformats.org/officeDocument/2006/relationships/image" Target="media/image284.wmf"/><Relationship Id="rId165" Type="http://schemas.openxmlformats.org/officeDocument/2006/relationships/image" Target="media/image82.wmf"/><Relationship Id="rId372" Type="http://schemas.openxmlformats.org/officeDocument/2006/relationships/oleObject" Target="embeddings/oleObject181.bin"/><Relationship Id="rId428" Type="http://schemas.openxmlformats.org/officeDocument/2006/relationships/image" Target="media/image214.wmf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35.bin"/><Relationship Id="rId27" Type="http://schemas.openxmlformats.org/officeDocument/2006/relationships/image" Target="media/image12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6.wmf"/><Relationship Id="rId537" Type="http://schemas.openxmlformats.org/officeDocument/2006/relationships/oleObject" Target="embeddings/oleObject263.bin"/><Relationship Id="rId579" Type="http://schemas.openxmlformats.org/officeDocument/2006/relationships/oleObject" Target="embeddings/oleObject284.bin"/><Relationship Id="rId80" Type="http://schemas.openxmlformats.org/officeDocument/2006/relationships/image" Target="media/image39.wmf"/><Relationship Id="rId176" Type="http://schemas.openxmlformats.org/officeDocument/2006/relationships/oleObject" Target="embeddings/oleObject83.bin"/><Relationship Id="rId341" Type="http://schemas.openxmlformats.org/officeDocument/2006/relationships/image" Target="media/image170.wmf"/><Relationship Id="rId383" Type="http://schemas.openxmlformats.org/officeDocument/2006/relationships/image" Target="media/image191.png"/><Relationship Id="rId439" Type="http://schemas.openxmlformats.org/officeDocument/2006/relationships/oleObject" Target="embeddings/oleObject214.bin"/><Relationship Id="rId590" Type="http://schemas.openxmlformats.org/officeDocument/2006/relationships/image" Target="media/image295.wmf"/><Relationship Id="rId604" Type="http://schemas.openxmlformats.org/officeDocument/2006/relationships/image" Target="media/image302.wmf"/><Relationship Id="rId201" Type="http://schemas.openxmlformats.org/officeDocument/2006/relationships/image" Target="media/image100.wmf"/><Relationship Id="rId243" Type="http://schemas.openxmlformats.org/officeDocument/2006/relationships/image" Target="media/image121.wmf"/><Relationship Id="rId285" Type="http://schemas.openxmlformats.org/officeDocument/2006/relationships/image" Target="media/image142.wmf"/><Relationship Id="rId450" Type="http://schemas.openxmlformats.org/officeDocument/2006/relationships/image" Target="media/image225.wmf"/><Relationship Id="rId506" Type="http://schemas.openxmlformats.org/officeDocument/2006/relationships/image" Target="media/image253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310" Type="http://schemas.openxmlformats.org/officeDocument/2006/relationships/oleObject" Target="embeddings/oleObject150.bin"/><Relationship Id="rId492" Type="http://schemas.openxmlformats.org/officeDocument/2006/relationships/image" Target="media/image246.wmf"/><Relationship Id="rId527" Type="http://schemas.openxmlformats.org/officeDocument/2006/relationships/oleObject" Target="embeddings/oleObject258.bin"/><Relationship Id="rId548" Type="http://schemas.openxmlformats.org/officeDocument/2006/relationships/image" Target="media/image274.wmf"/><Relationship Id="rId569" Type="http://schemas.openxmlformats.org/officeDocument/2006/relationships/oleObject" Target="embeddings/oleObject279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oleObject" Target="embeddings/oleObject78.bin"/><Relationship Id="rId187" Type="http://schemas.openxmlformats.org/officeDocument/2006/relationships/image" Target="media/image93.wmf"/><Relationship Id="rId331" Type="http://schemas.openxmlformats.org/officeDocument/2006/relationships/image" Target="media/image165.wmf"/><Relationship Id="rId352" Type="http://schemas.openxmlformats.org/officeDocument/2006/relationships/oleObject" Target="embeddings/oleObject171.bin"/><Relationship Id="rId373" Type="http://schemas.openxmlformats.org/officeDocument/2006/relationships/image" Target="media/image186.wmf"/><Relationship Id="rId394" Type="http://schemas.openxmlformats.org/officeDocument/2006/relationships/image" Target="media/image197.wmf"/><Relationship Id="rId408" Type="http://schemas.openxmlformats.org/officeDocument/2006/relationships/image" Target="media/image204.wmf"/><Relationship Id="rId429" Type="http://schemas.openxmlformats.org/officeDocument/2006/relationships/oleObject" Target="embeddings/oleObject209.bin"/><Relationship Id="rId580" Type="http://schemas.openxmlformats.org/officeDocument/2006/relationships/image" Target="media/image290.wmf"/><Relationship Id="rId615" Type="http://schemas.openxmlformats.org/officeDocument/2006/relationships/oleObject" Target="embeddings/oleObject302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2.bin"/><Relationship Id="rId440" Type="http://schemas.openxmlformats.org/officeDocument/2006/relationships/image" Target="media/image220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275" Type="http://schemas.openxmlformats.org/officeDocument/2006/relationships/image" Target="media/image137.wmf"/><Relationship Id="rId296" Type="http://schemas.openxmlformats.org/officeDocument/2006/relationships/oleObject" Target="embeddings/oleObject143.bin"/><Relationship Id="rId300" Type="http://schemas.openxmlformats.org/officeDocument/2006/relationships/oleObject" Target="embeddings/oleObject145.bin"/><Relationship Id="rId461" Type="http://schemas.openxmlformats.org/officeDocument/2006/relationships/oleObject" Target="embeddings/oleObject225.bin"/><Relationship Id="rId482" Type="http://schemas.openxmlformats.org/officeDocument/2006/relationships/image" Target="media/image241.wmf"/><Relationship Id="rId517" Type="http://schemas.openxmlformats.org/officeDocument/2006/relationships/oleObject" Target="embeddings/oleObject253.bin"/><Relationship Id="rId538" Type="http://schemas.openxmlformats.org/officeDocument/2006/relationships/image" Target="media/image269.wmf"/><Relationship Id="rId559" Type="http://schemas.openxmlformats.org/officeDocument/2006/relationships/oleObject" Target="embeddings/oleObject274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oleObject" Target="embeddings/oleObject73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4.bin"/><Relationship Id="rId321" Type="http://schemas.openxmlformats.org/officeDocument/2006/relationships/image" Target="media/image160.wmf"/><Relationship Id="rId342" Type="http://schemas.openxmlformats.org/officeDocument/2006/relationships/oleObject" Target="embeddings/oleObject166.bin"/><Relationship Id="rId363" Type="http://schemas.openxmlformats.org/officeDocument/2006/relationships/image" Target="media/image181.wmf"/><Relationship Id="rId384" Type="http://schemas.openxmlformats.org/officeDocument/2006/relationships/image" Target="media/image192.wmf"/><Relationship Id="rId419" Type="http://schemas.openxmlformats.org/officeDocument/2006/relationships/oleObject" Target="embeddings/oleObject204.bin"/><Relationship Id="rId570" Type="http://schemas.openxmlformats.org/officeDocument/2006/relationships/image" Target="media/image285.wmf"/><Relationship Id="rId591" Type="http://schemas.openxmlformats.org/officeDocument/2006/relationships/oleObject" Target="embeddings/oleObject290.bin"/><Relationship Id="rId605" Type="http://schemas.openxmlformats.org/officeDocument/2006/relationships/oleObject" Target="embeddings/oleObject297.bin"/><Relationship Id="rId626" Type="http://schemas.openxmlformats.org/officeDocument/2006/relationships/image" Target="media/image313.wmf"/><Relationship Id="rId202" Type="http://schemas.openxmlformats.org/officeDocument/2006/relationships/oleObject" Target="embeddings/oleObject96.bin"/><Relationship Id="rId223" Type="http://schemas.openxmlformats.org/officeDocument/2006/relationships/image" Target="media/image111.wmf"/><Relationship Id="rId244" Type="http://schemas.openxmlformats.org/officeDocument/2006/relationships/oleObject" Target="embeddings/oleObject117.bin"/><Relationship Id="rId430" Type="http://schemas.openxmlformats.org/officeDocument/2006/relationships/image" Target="media/image21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2.wmf"/><Relationship Id="rId286" Type="http://schemas.openxmlformats.org/officeDocument/2006/relationships/oleObject" Target="embeddings/oleObject138.bin"/><Relationship Id="rId451" Type="http://schemas.openxmlformats.org/officeDocument/2006/relationships/oleObject" Target="embeddings/oleObject220.bin"/><Relationship Id="rId472" Type="http://schemas.openxmlformats.org/officeDocument/2006/relationships/image" Target="media/image236.wmf"/><Relationship Id="rId493" Type="http://schemas.openxmlformats.org/officeDocument/2006/relationships/oleObject" Target="embeddings/oleObject241.bin"/><Relationship Id="rId507" Type="http://schemas.openxmlformats.org/officeDocument/2006/relationships/oleObject" Target="embeddings/oleObject248.bin"/><Relationship Id="rId528" Type="http://schemas.openxmlformats.org/officeDocument/2006/relationships/image" Target="media/image264.wmf"/><Relationship Id="rId549" Type="http://schemas.openxmlformats.org/officeDocument/2006/relationships/oleObject" Target="embeddings/oleObject269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image" Target="media/image83.wmf"/><Relationship Id="rId188" Type="http://schemas.openxmlformats.org/officeDocument/2006/relationships/oleObject" Target="embeddings/oleObject89.bin"/><Relationship Id="rId311" Type="http://schemas.openxmlformats.org/officeDocument/2006/relationships/image" Target="media/image155.wmf"/><Relationship Id="rId332" Type="http://schemas.openxmlformats.org/officeDocument/2006/relationships/oleObject" Target="embeddings/oleObject161.bin"/><Relationship Id="rId353" Type="http://schemas.openxmlformats.org/officeDocument/2006/relationships/image" Target="media/image176.wmf"/><Relationship Id="rId374" Type="http://schemas.openxmlformats.org/officeDocument/2006/relationships/oleObject" Target="embeddings/oleObject182.bin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560" Type="http://schemas.openxmlformats.org/officeDocument/2006/relationships/image" Target="media/image280.wmf"/><Relationship Id="rId581" Type="http://schemas.openxmlformats.org/officeDocument/2006/relationships/oleObject" Target="embeddings/oleObject285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13" Type="http://schemas.openxmlformats.org/officeDocument/2006/relationships/image" Target="media/image106.wmf"/><Relationship Id="rId234" Type="http://schemas.openxmlformats.org/officeDocument/2006/relationships/oleObject" Target="embeddings/oleObject112.bin"/><Relationship Id="rId420" Type="http://schemas.openxmlformats.org/officeDocument/2006/relationships/image" Target="media/image210.wmf"/><Relationship Id="rId616" Type="http://schemas.openxmlformats.org/officeDocument/2006/relationships/image" Target="media/image30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7.wmf"/><Relationship Id="rId276" Type="http://schemas.openxmlformats.org/officeDocument/2006/relationships/oleObject" Target="embeddings/oleObject133.bin"/><Relationship Id="rId297" Type="http://schemas.openxmlformats.org/officeDocument/2006/relationships/image" Target="media/image148.wmf"/><Relationship Id="rId441" Type="http://schemas.openxmlformats.org/officeDocument/2006/relationships/oleObject" Target="embeddings/oleObject215.bin"/><Relationship Id="rId462" Type="http://schemas.openxmlformats.org/officeDocument/2006/relationships/image" Target="media/image231.wmf"/><Relationship Id="rId483" Type="http://schemas.openxmlformats.org/officeDocument/2006/relationships/oleObject" Target="embeddings/oleObject236.bin"/><Relationship Id="rId518" Type="http://schemas.openxmlformats.org/officeDocument/2006/relationships/image" Target="media/image259.wmf"/><Relationship Id="rId539" Type="http://schemas.openxmlformats.org/officeDocument/2006/relationships/oleObject" Target="embeddings/oleObject264.bin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image" Target="media/image67.wmf"/><Relationship Id="rId157" Type="http://schemas.openxmlformats.org/officeDocument/2006/relationships/image" Target="media/image78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50.wmf"/><Relationship Id="rId322" Type="http://schemas.openxmlformats.org/officeDocument/2006/relationships/oleObject" Target="embeddings/oleObject156.bin"/><Relationship Id="rId343" Type="http://schemas.openxmlformats.org/officeDocument/2006/relationships/image" Target="media/image171.wmf"/><Relationship Id="rId364" Type="http://schemas.openxmlformats.org/officeDocument/2006/relationships/oleObject" Target="embeddings/oleObject177.bin"/><Relationship Id="rId550" Type="http://schemas.openxmlformats.org/officeDocument/2006/relationships/image" Target="media/image275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385" Type="http://schemas.openxmlformats.org/officeDocument/2006/relationships/oleObject" Target="embeddings/oleObject187.bin"/><Relationship Id="rId571" Type="http://schemas.openxmlformats.org/officeDocument/2006/relationships/oleObject" Target="embeddings/oleObject280.bin"/><Relationship Id="rId592" Type="http://schemas.openxmlformats.org/officeDocument/2006/relationships/image" Target="media/image296.wmf"/><Relationship Id="rId606" Type="http://schemas.openxmlformats.org/officeDocument/2006/relationships/image" Target="media/image303.wmf"/><Relationship Id="rId627" Type="http://schemas.openxmlformats.org/officeDocument/2006/relationships/oleObject" Target="embeddings/oleObject308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7.bin"/><Relationship Id="rId245" Type="http://schemas.openxmlformats.org/officeDocument/2006/relationships/image" Target="media/image122.wmf"/><Relationship Id="rId266" Type="http://schemas.openxmlformats.org/officeDocument/2006/relationships/oleObject" Target="embeddings/oleObject128.bin"/><Relationship Id="rId287" Type="http://schemas.openxmlformats.org/officeDocument/2006/relationships/image" Target="media/image143.wmf"/><Relationship Id="rId410" Type="http://schemas.openxmlformats.org/officeDocument/2006/relationships/image" Target="media/image205.wmf"/><Relationship Id="rId431" Type="http://schemas.openxmlformats.org/officeDocument/2006/relationships/oleObject" Target="embeddings/oleObject210.bin"/><Relationship Id="rId452" Type="http://schemas.openxmlformats.org/officeDocument/2006/relationships/image" Target="media/image226.wmf"/><Relationship Id="rId473" Type="http://schemas.openxmlformats.org/officeDocument/2006/relationships/oleObject" Target="embeddings/oleObject231.bin"/><Relationship Id="rId494" Type="http://schemas.openxmlformats.org/officeDocument/2006/relationships/image" Target="media/image247.wmf"/><Relationship Id="rId508" Type="http://schemas.openxmlformats.org/officeDocument/2006/relationships/image" Target="media/image254.wmf"/><Relationship Id="rId529" Type="http://schemas.openxmlformats.org/officeDocument/2006/relationships/oleObject" Target="embeddings/oleObject259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oleObject" Target="embeddings/oleObject79.bin"/><Relationship Id="rId312" Type="http://schemas.openxmlformats.org/officeDocument/2006/relationships/oleObject" Target="embeddings/oleObject151.bin"/><Relationship Id="rId333" Type="http://schemas.openxmlformats.org/officeDocument/2006/relationships/image" Target="media/image166.wmf"/><Relationship Id="rId354" Type="http://schemas.openxmlformats.org/officeDocument/2006/relationships/oleObject" Target="embeddings/oleObject172.bin"/><Relationship Id="rId540" Type="http://schemas.openxmlformats.org/officeDocument/2006/relationships/image" Target="media/image270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189" Type="http://schemas.openxmlformats.org/officeDocument/2006/relationships/image" Target="media/image94.wmf"/><Relationship Id="rId375" Type="http://schemas.openxmlformats.org/officeDocument/2006/relationships/image" Target="media/image187.wmf"/><Relationship Id="rId396" Type="http://schemas.openxmlformats.org/officeDocument/2006/relationships/image" Target="media/image198.wmf"/><Relationship Id="rId561" Type="http://schemas.openxmlformats.org/officeDocument/2006/relationships/oleObject" Target="embeddings/oleObject275.bin"/><Relationship Id="rId582" Type="http://schemas.openxmlformats.org/officeDocument/2006/relationships/image" Target="media/image291.wmf"/><Relationship Id="rId617" Type="http://schemas.openxmlformats.org/officeDocument/2006/relationships/oleObject" Target="embeddings/oleObject303.bin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5" Type="http://schemas.openxmlformats.org/officeDocument/2006/relationships/image" Target="media/image117.wmf"/><Relationship Id="rId256" Type="http://schemas.openxmlformats.org/officeDocument/2006/relationships/oleObject" Target="embeddings/oleObject123.bin"/><Relationship Id="rId277" Type="http://schemas.openxmlformats.org/officeDocument/2006/relationships/image" Target="media/image138.wmf"/><Relationship Id="rId298" Type="http://schemas.openxmlformats.org/officeDocument/2006/relationships/oleObject" Target="embeddings/oleObject144.bin"/><Relationship Id="rId400" Type="http://schemas.openxmlformats.org/officeDocument/2006/relationships/image" Target="media/image200.wmf"/><Relationship Id="rId421" Type="http://schemas.openxmlformats.org/officeDocument/2006/relationships/oleObject" Target="embeddings/oleObject205.bin"/><Relationship Id="rId442" Type="http://schemas.openxmlformats.org/officeDocument/2006/relationships/image" Target="media/image221.wmf"/><Relationship Id="rId463" Type="http://schemas.openxmlformats.org/officeDocument/2006/relationships/oleObject" Target="embeddings/oleObject226.bin"/><Relationship Id="rId484" Type="http://schemas.openxmlformats.org/officeDocument/2006/relationships/image" Target="media/image242.wmf"/><Relationship Id="rId519" Type="http://schemas.openxmlformats.org/officeDocument/2006/relationships/oleObject" Target="embeddings/oleObject254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4.bin"/><Relationship Id="rId302" Type="http://schemas.openxmlformats.org/officeDocument/2006/relationships/oleObject" Target="embeddings/oleObject146.bin"/><Relationship Id="rId323" Type="http://schemas.openxmlformats.org/officeDocument/2006/relationships/image" Target="media/image161.wmf"/><Relationship Id="rId344" Type="http://schemas.openxmlformats.org/officeDocument/2006/relationships/oleObject" Target="embeddings/oleObject167.bin"/><Relationship Id="rId530" Type="http://schemas.openxmlformats.org/officeDocument/2006/relationships/image" Target="media/image26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179" Type="http://schemas.openxmlformats.org/officeDocument/2006/relationships/image" Target="media/image89.wmf"/><Relationship Id="rId365" Type="http://schemas.openxmlformats.org/officeDocument/2006/relationships/image" Target="media/image182.wmf"/><Relationship Id="rId386" Type="http://schemas.openxmlformats.org/officeDocument/2006/relationships/image" Target="media/image193.wmf"/><Relationship Id="rId551" Type="http://schemas.openxmlformats.org/officeDocument/2006/relationships/oleObject" Target="embeddings/oleObject270.bin"/><Relationship Id="rId572" Type="http://schemas.openxmlformats.org/officeDocument/2006/relationships/image" Target="media/image286.wmf"/><Relationship Id="rId593" Type="http://schemas.openxmlformats.org/officeDocument/2006/relationships/oleObject" Target="embeddings/oleObject291.bin"/><Relationship Id="rId607" Type="http://schemas.openxmlformats.org/officeDocument/2006/relationships/oleObject" Target="embeddings/oleObject298.bin"/><Relationship Id="rId628" Type="http://schemas.openxmlformats.org/officeDocument/2006/relationships/header" Target="header1.xml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5" Type="http://schemas.openxmlformats.org/officeDocument/2006/relationships/image" Target="media/image112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3.wmf"/><Relationship Id="rId288" Type="http://schemas.openxmlformats.org/officeDocument/2006/relationships/oleObject" Target="embeddings/oleObject139.bin"/><Relationship Id="rId411" Type="http://schemas.openxmlformats.org/officeDocument/2006/relationships/oleObject" Target="embeddings/oleObject200.bin"/><Relationship Id="rId432" Type="http://schemas.openxmlformats.org/officeDocument/2006/relationships/image" Target="media/image216.wmf"/><Relationship Id="rId453" Type="http://schemas.openxmlformats.org/officeDocument/2006/relationships/oleObject" Target="embeddings/oleObject221.bin"/><Relationship Id="rId474" Type="http://schemas.openxmlformats.org/officeDocument/2006/relationships/image" Target="media/image237.wmf"/><Relationship Id="rId509" Type="http://schemas.openxmlformats.org/officeDocument/2006/relationships/oleObject" Target="embeddings/oleObject249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313" Type="http://schemas.openxmlformats.org/officeDocument/2006/relationships/image" Target="media/image156.wmf"/><Relationship Id="rId495" Type="http://schemas.openxmlformats.org/officeDocument/2006/relationships/oleObject" Target="embeddings/oleObject24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image" Target="media/image84.wmf"/><Relationship Id="rId334" Type="http://schemas.openxmlformats.org/officeDocument/2006/relationships/oleObject" Target="embeddings/oleObject162.bin"/><Relationship Id="rId355" Type="http://schemas.openxmlformats.org/officeDocument/2006/relationships/image" Target="media/image177.wmf"/><Relationship Id="rId376" Type="http://schemas.openxmlformats.org/officeDocument/2006/relationships/oleObject" Target="embeddings/oleObject183.bin"/><Relationship Id="rId397" Type="http://schemas.openxmlformats.org/officeDocument/2006/relationships/oleObject" Target="embeddings/oleObject193.bin"/><Relationship Id="rId520" Type="http://schemas.openxmlformats.org/officeDocument/2006/relationships/image" Target="media/image260.wmf"/><Relationship Id="rId541" Type="http://schemas.openxmlformats.org/officeDocument/2006/relationships/oleObject" Target="embeddings/oleObject265.bin"/><Relationship Id="rId562" Type="http://schemas.openxmlformats.org/officeDocument/2006/relationships/image" Target="media/image281.wmf"/><Relationship Id="rId583" Type="http://schemas.openxmlformats.org/officeDocument/2006/relationships/oleObject" Target="embeddings/oleObject286.bin"/><Relationship Id="rId618" Type="http://schemas.openxmlformats.org/officeDocument/2006/relationships/image" Target="media/image309.wmf"/><Relationship Id="rId4" Type="http://schemas.openxmlformats.org/officeDocument/2006/relationships/settings" Target="setting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107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8.wmf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195.bin"/><Relationship Id="rId422" Type="http://schemas.openxmlformats.org/officeDocument/2006/relationships/image" Target="media/image211.wmf"/><Relationship Id="rId443" Type="http://schemas.openxmlformats.org/officeDocument/2006/relationships/oleObject" Target="embeddings/oleObject216.bin"/><Relationship Id="rId464" Type="http://schemas.openxmlformats.org/officeDocument/2006/relationships/image" Target="media/image232.wmf"/><Relationship Id="rId303" Type="http://schemas.openxmlformats.org/officeDocument/2006/relationships/image" Target="media/image151.wmf"/><Relationship Id="rId485" Type="http://schemas.openxmlformats.org/officeDocument/2006/relationships/oleObject" Target="embeddings/oleObject237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image" Target="media/image172.wmf"/><Relationship Id="rId387" Type="http://schemas.openxmlformats.org/officeDocument/2006/relationships/oleObject" Target="embeddings/oleObject188.bin"/><Relationship Id="rId510" Type="http://schemas.openxmlformats.org/officeDocument/2006/relationships/image" Target="media/image255.wmf"/><Relationship Id="rId552" Type="http://schemas.openxmlformats.org/officeDocument/2006/relationships/image" Target="media/image276.wmf"/><Relationship Id="rId594" Type="http://schemas.openxmlformats.org/officeDocument/2006/relationships/image" Target="media/image297.wmf"/><Relationship Id="rId608" Type="http://schemas.openxmlformats.org/officeDocument/2006/relationships/image" Target="media/image304.wmf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47" Type="http://schemas.openxmlformats.org/officeDocument/2006/relationships/image" Target="media/image123.wmf"/><Relationship Id="rId412" Type="http://schemas.openxmlformats.org/officeDocument/2006/relationships/image" Target="media/image206.wmf"/><Relationship Id="rId107" Type="http://schemas.openxmlformats.org/officeDocument/2006/relationships/oleObject" Target="embeddings/oleObject49.bin"/><Relationship Id="rId289" Type="http://schemas.openxmlformats.org/officeDocument/2006/relationships/image" Target="media/image144.wmf"/><Relationship Id="rId454" Type="http://schemas.openxmlformats.org/officeDocument/2006/relationships/image" Target="media/image227.wmf"/><Relationship Id="rId496" Type="http://schemas.openxmlformats.org/officeDocument/2006/relationships/image" Target="media/image248.wmf"/><Relationship Id="rId11" Type="http://schemas.openxmlformats.org/officeDocument/2006/relationships/image" Target="media/image4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image" Target="media/image199.wmf"/><Relationship Id="rId521" Type="http://schemas.openxmlformats.org/officeDocument/2006/relationships/oleObject" Target="embeddings/oleObject255.bin"/><Relationship Id="rId563" Type="http://schemas.openxmlformats.org/officeDocument/2006/relationships/oleObject" Target="embeddings/oleObject276.bin"/><Relationship Id="rId619" Type="http://schemas.openxmlformats.org/officeDocument/2006/relationships/oleObject" Target="embeddings/oleObject304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06.bin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27.bin"/><Relationship Id="rId630" Type="http://schemas.openxmlformats.org/officeDocument/2006/relationships/footer" Target="footer2.xml"/><Relationship Id="rId22" Type="http://schemas.openxmlformats.org/officeDocument/2006/relationships/oleObject" Target="embeddings/oleObject7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325" Type="http://schemas.openxmlformats.org/officeDocument/2006/relationships/image" Target="media/image162.wmf"/><Relationship Id="rId367" Type="http://schemas.openxmlformats.org/officeDocument/2006/relationships/image" Target="media/image183.wmf"/><Relationship Id="rId532" Type="http://schemas.openxmlformats.org/officeDocument/2006/relationships/image" Target="media/image266.wmf"/><Relationship Id="rId574" Type="http://schemas.openxmlformats.org/officeDocument/2006/relationships/image" Target="media/image287.wmf"/><Relationship Id="rId171" Type="http://schemas.openxmlformats.org/officeDocument/2006/relationships/image" Target="media/image85.wmf"/><Relationship Id="rId227" Type="http://schemas.openxmlformats.org/officeDocument/2006/relationships/image" Target="media/image113.wmf"/><Relationship Id="rId269" Type="http://schemas.openxmlformats.org/officeDocument/2006/relationships/image" Target="media/image134.wmf"/><Relationship Id="rId434" Type="http://schemas.openxmlformats.org/officeDocument/2006/relationships/image" Target="media/image217.wmf"/><Relationship Id="rId476" Type="http://schemas.openxmlformats.org/officeDocument/2006/relationships/image" Target="media/image238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3.bin"/><Relationship Id="rId501" Type="http://schemas.openxmlformats.org/officeDocument/2006/relationships/oleObject" Target="embeddings/oleObject245.bin"/><Relationship Id="rId543" Type="http://schemas.openxmlformats.org/officeDocument/2006/relationships/oleObject" Target="embeddings/oleObject266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9.wmf"/><Relationship Id="rId182" Type="http://schemas.openxmlformats.org/officeDocument/2006/relationships/oleObject" Target="embeddings/oleObject86.bin"/><Relationship Id="rId378" Type="http://schemas.openxmlformats.org/officeDocument/2006/relationships/oleObject" Target="embeddings/oleObject184.bin"/><Relationship Id="rId403" Type="http://schemas.openxmlformats.org/officeDocument/2006/relationships/oleObject" Target="embeddings/oleObject196.bin"/><Relationship Id="rId585" Type="http://schemas.openxmlformats.org/officeDocument/2006/relationships/oleObject" Target="embeddings/oleObject28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17.bin"/><Relationship Id="rId487" Type="http://schemas.openxmlformats.org/officeDocument/2006/relationships/oleObject" Target="embeddings/oleObject238.bin"/><Relationship Id="rId610" Type="http://schemas.openxmlformats.org/officeDocument/2006/relationships/image" Target="media/image305.wmf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347" Type="http://schemas.openxmlformats.org/officeDocument/2006/relationships/image" Target="media/image173.wmf"/><Relationship Id="rId512" Type="http://schemas.openxmlformats.org/officeDocument/2006/relationships/image" Target="media/image256.wmf"/><Relationship Id="rId44" Type="http://schemas.openxmlformats.org/officeDocument/2006/relationships/image" Target="media/image21.wmf"/><Relationship Id="rId86" Type="http://schemas.openxmlformats.org/officeDocument/2006/relationships/image" Target="media/image42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89.bin"/><Relationship Id="rId554" Type="http://schemas.openxmlformats.org/officeDocument/2006/relationships/image" Target="media/image277.wmf"/><Relationship Id="rId596" Type="http://schemas.openxmlformats.org/officeDocument/2006/relationships/image" Target="media/image298.wmf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49" Type="http://schemas.openxmlformats.org/officeDocument/2006/relationships/image" Target="media/image124.wmf"/><Relationship Id="rId414" Type="http://schemas.openxmlformats.org/officeDocument/2006/relationships/image" Target="media/image207.wmf"/><Relationship Id="rId456" Type="http://schemas.openxmlformats.org/officeDocument/2006/relationships/image" Target="media/image228.wmf"/><Relationship Id="rId498" Type="http://schemas.openxmlformats.org/officeDocument/2006/relationships/image" Target="media/image249.wmf"/><Relationship Id="rId621" Type="http://schemas.openxmlformats.org/officeDocument/2006/relationships/oleObject" Target="embeddings/oleObject305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6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358" Type="http://schemas.openxmlformats.org/officeDocument/2006/relationships/oleObject" Target="embeddings/oleObject174.bin"/><Relationship Id="rId565" Type="http://schemas.openxmlformats.org/officeDocument/2006/relationships/oleObject" Target="embeddings/oleObject277.bin"/><Relationship Id="rId162" Type="http://schemas.openxmlformats.org/officeDocument/2006/relationships/oleObject" Target="embeddings/oleObject76.bin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07.bin"/><Relationship Id="rId467" Type="http://schemas.openxmlformats.org/officeDocument/2006/relationships/oleObject" Target="embeddings/oleObject228.bin"/><Relationship Id="rId632" Type="http://schemas.openxmlformats.org/officeDocument/2006/relationships/fontTable" Target="fontTable.xml"/><Relationship Id="rId271" Type="http://schemas.openxmlformats.org/officeDocument/2006/relationships/image" Target="media/image135.wmf"/><Relationship Id="rId24" Type="http://schemas.openxmlformats.org/officeDocument/2006/relationships/oleObject" Target="embeddings/oleObject8.bin"/><Relationship Id="rId66" Type="http://schemas.openxmlformats.org/officeDocument/2006/relationships/image" Target="media/image32.wmf"/><Relationship Id="rId131" Type="http://schemas.openxmlformats.org/officeDocument/2006/relationships/oleObject" Target="embeddings/oleObject61.bin"/><Relationship Id="rId327" Type="http://schemas.openxmlformats.org/officeDocument/2006/relationships/image" Target="media/image163.wmf"/><Relationship Id="rId369" Type="http://schemas.openxmlformats.org/officeDocument/2006/relationships/image" Target="media/image184.wmf"/><Relationship Id="rId534" Type="http://schemas.openxmlformats.org/officeDocument/2006/relationships/image" Target="media/image267.wmf"/><Relationship Id="rId576" Type="http://schemas.openxmlformats.org/officeDocument/2006/relationships/image" Target="media/image288.wmf"/><Relationship Id="rId173" Type="http://schemas.openxmlformats.org/officeDocument/2006/relationships/image" Target="media/image86.wmf"/><Relationship Id="rId229" Type="http://schemas.openxmlformats.org/officeDocument/2006/relationships/image" Target="media/image114.wmf"/><Relationship Id="rId380" Type="http://schemas.openxmlformats.org/officeDocument/2006/relationships/oleObject" Target="embeddings/oleObject185.bin"/><Relationship Id="rId436" Type="http://schemas.openxmlformats.org/officeDocument/2006/relationships/image" Target="media/image218.wmf"/><Relationship Id="rId601" Type="http://schemas.openxmlformats.org/officeDocument/2006/relationships/oleObject" Target="embeddings/oleObject295.bin"/><Relationship Id="rId240" Type="http://schemas.openxmlformats.org/officeDocument/2006/relationships/oleObject" Target="embeddings/oleObject115.bin"/><Relationship Id="rId478" Type="http://schemas.openxmlformats.org/officeDocument/2006/relationships/image" Target="media/image239.wmf"/><Relationship Id="rId35" Type="http://schemas.openxmlformats.org/officeDocument/2006/relationships/image" Target="media/image1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64.bin"/><Relationship Id="rId503" Type="http://schemas.openxmlformats.org/officeDocument/2006/relationships/oleObject" Target="embeddings/oleObject246.bin"/><Relationship Id="rId545" Type="http://schemas.openxmlformats.org/officeDocument/2006/relationships/oleObject" Target="embeddings/oleObject267.bin"/><Relationship Id="rId587" Type="http://schemas.openxmlformats.org/officeDocument/2006/relationships/oleObject" Target="embeddings/oleObject288.bin"/><Relationship Id="rId8" Type="http://schemas.openxmlformats.org/officeDocument/2006/relationships/hyperlink" Target="https://lvjr.bitbucket.io/?kysx2008" TargetMode="External"/><Relationship Id="rId142" Type="http://schemas.openxmlformats.org/officeDocument/2006/relationships/image" Target="media/image70.wmf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447" Type="http://schemas.openxmlformats.org/officeDocument/2006/relationships/oleObject" Target="embeddings/oleObject218.bin"/><Relationship Id="rId612" Type="http://schemas.openxmlformats.org/officeDocument/2006/relationships/image" Target="media/image306.wmf"/><Relationship Id="rId251" Type="http://schemas.openxmlformats.org/officeDocument/2006/relationships/image" Target="media/image125.wmf"/><Relationship Id="rId489" Type="http://schemas.openxmlformats.org/officeDocument/2006/relationships/oleObject" Target="embeddings/oleObject239.bin"/><Relationship Id="rId46" Type="http://schemas.openxmlformats.org/officeDocument/2006/relationships/image" Target="media/image22.wmf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349" Type="http://schemas.openxmlformats.org/officeDocument/2006/relationships/image" Target="media/image174.wmf"/><Relationship Id="rId514" Type="http://schemas.openxmlformats.org/officeDocument/2006/relationships/image" Target="media/image257.wmf"/><Relationship Id="rId556" Type="http://schemas.openxmlformats.org/officeDocument/2006/relationships/image" Target="media/image278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360" Type="http://schemas.openxmlformats.org/officeDocument/2006/relationships/oleObject" Target="embeddings/oleObject175.bin"/><Relationship Id="rId416" Type="http://schemas.openxmlformats.org/officeDocument/2006/relationships/image" Target="media/image208.wmf"/><Relationship Id="rId598" Type="http://schemas.openxmlformats.org/officeDocument/2006/relationships/image" Target="media/image299.wmf"/><Relationship Id="rId220" Type="http://schemas.openxmlformats.org/officeDocument/2006/relationships/oleObject" Target="embeddings/oleObject105.bin"/><Relationship Id="rId458" Type="http://schemas.openxmlformats.org/officeDocument/2006/relationships/image" Target="media/image229.wmf"/><Relationship Id="rId623" Type="http://schemas.openxmlformats.org/officeDocument/2006/relationships/oleObject" Target="embeddings/oleObject306.bin"/><Relationship Id="rId15" Type="http://schemas.openxmlformats.org/officeDocument/2006/relationships/image" Target="media/image6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57.bin"/><Relationship Id="rId567" Type="http://schemas.openxmlformats.org/officeDocument/2006/relationships/oleObject" Target="embeddings/oleObject278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64" Type="http://schemas.openxmlformats.org/officeDocument/2006/relationships/oleObject" Target="embeddings/oleObject77.bin"/><Relationship Id="rId371" Type="http://schemas.openxmlformats.org/officeDocument/2006/relationships/image" Target="media/image185.wmf"/><Relationship Id="rId427" Type="http://schemas.openxmlformats.org/officeDocument/2006/relationships/oleObject" Target="embeddings/oleObject208.bin"/><Relationship Id="rId469" Type="http://schemas.openxmlformats.org/officeDocument/2006/relationships/oleObject" Target="embeddings/oleObject229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273" Type="http://schemas.openxmlformats.org/officeDocument/2006/relationships/image" Target="media/image136.wmf"/><Relationship Id="rId329" Type="http://schemas.openxmlformats.org/officeDocument/2006/relationships/image" Target="media/image164.wmf"/><Relationship Id="rId480" Type="http://schemas.openxmlformats.org/officeDocument/2006/relationships/image" Target="media/image240.wmf"/><Relationship Id="rId536" Type="http://schemas.openxmlformats.org/officeDocument/2006/relationships/image" Target="media/image268.wmf"/><Relationship Id="rId68" Type="http://schemas.openxmlformats.org/officeDocument/2006/relationships/image" Target="media/image33.wmf"/><Relationship Id="rId133" Type="http://schemas.openxmlformats.org/officeDocument/2006/relationships/oleObject" Target="embeddings/oleObject62.bin"/><Relationship Id="rId175" Type="http://schemas.openxmlformats.org/officeDocument/2006/relationships/image" Target="media/image87.wmf"/><Relationship Id="rId340" Type="http://schemas.openxmlformats.org/officeDocument/2006/relationships/oleObject" Target="embeddings/oleObject165.bin"/><Relationship Id="rId578" Type="http://schemas.openxmlformats.org/officeDocument/2006/relationships/image" Target="media/image289.wmf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86.bin"/><Relationship Id="rId438" Type="http://schemas.openxmlformats.org/officeDocument/2006/relationships/image" Target="media/image219.wmf"/><Relationship Id="rId603" Type="http://schemas.openxmlformats.org/officeDocument/2006/relationships/oleObject" Target="embeddings/oleObject296.bin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40.bin"/><Relationship Id="rId505" Type="http://schemas.openxmlformats.org/officeDocument/2006/relationships/oleObject" Target="embeddings/oleObject247.bin"/><Relationship Id="rId37" Type="http://schemas.openxmlformats.org/officeDocument/2006/relationships/image" Target="media/image1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oleObject" Target="embeddings/oleObject268.bin"/><Relationship Id="rId589" Type="http://schemas.openxmlformats.org/officeDocument/2006/relationships/oleObject" Target="embeddings/oleObject289.bin"/><Relationship Id="rId90" Type="http://schemas.openxmlformats.org/officeDocument/2006/relationships/image" Target="media/image44.wmf"/><Relationship Id="rId186" Type="http://schemas.openxmlformats.org/officeDocument/2006/relationships/oleObject" Target="embeddings/oleObject88.bin"/><Relationship Id="rId351" Type="http://schemas.openxmlformats.org/officeDocument/2006/relationships/image" Target="media/image175.wmf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49" Type="http://schemas.openxmlformats.org/officeDocument/2006/relationships/oleObject" Target="embeddings/oleObject219.bin"/><Relationship Id="rId614" Type="http://schemas.openxmlformats.org/officeDocument/2006/relationships/image" Target="media/image307.wmf"/><Relationship Id="rId211" Type="http://schemas.openxmlformats.org/officeDocument/2006/relationships/image" Target="media/image105.wmf"/><Relationship Id="rId253" Type="http://schemas.openxmlformats.org/officeDocument/2006/relationships/image" Target="media/image126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460" Type="http://schemas.openxmlformats.org/officeDocument/2006/relationships/image" Target="media/image230.wmf"/><Relationship Id="rId516" Type="http://schemas.openxmlformats.org/officeDocument/2006/relationships/image" Target="media/image258.wmf"/><Relationship Id="rId48" Type="http://schemas.openxmlformats.org/officeDocument/2006/relationships/image" Target="media/image23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5.bin"/><Relationship Id="rId558" Type="http://schemas.openxmlformats.org/officeDocument/2006/relationships/image" Target="media/image279.wmf"/><Relationship Id="rId155" Type="http://schemas.openxmlformats.org/officeDocument/2006/relationships/image" Target="media/image77.wmf"/><Relationship Id="rId197" Type="http://schemas.openxmlformats.org/officeDocument/2006/relationships/image" Target="media/image98.wmf"/><Relationship Id="rId362" Type="http://schemas.openxmlformats.org/officeDocument/2006/relationships/oleObject" Target="embeddings/oleObject176.bin"/><Relationship Id="rId418" Type="http://schemas.openxmlformats.org/officeDocument/2006/relationships/image" Target="media/image209.wmf"/><Relationship Id="rId625" Type="http://schemas.openxmlformats.org/officeDocument/2006/relationships/oleObject" Target="embeddings/oleObject307.bin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3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A0766B-E3FD-4ADA-AC30-9D4EF173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9</Pages>
  <Words>1576</Words>
  <Characters>8989</Characters>
  <Application>Microsoft Office Word</Application>
  <DocSecurity>0</DocSecurity>
  <Lines>74</Lines>
  <Paragraphs>21</Paragraphs>
  <ScaleCrop>false</ScaleCrop>
  <Company>微软中国</Company>
  <LinksUpToDate>false</LinksUpToDate>
  <CharactersWithSpaces>10544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106</cp:revision>
  <cp:lastPrinted>2011-09-06T10:51:00Z</cp:lastPrinted>
  <dcterms:created xsi:type="dcterms:W3CDTF">2020-11-13T07:23:00Z</dcterms:created>
  <dcterms:modified xsi:type="dcterms:W3CDTF">2021-10-29T06:24:00Z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