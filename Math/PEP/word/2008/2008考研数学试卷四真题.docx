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A1032" w:rsidRDefault="00404E5E" w:rsidP="002A1032">
      <w:pPr>
        <w:pStyle w:val="af"/>
      </w:pPr>
      <w:hyperlink r:id="rId8" w:history="1">
        <w:r w:rsidR="00CA00AF" w:rsidRPr="002A1032">
          <w:rPr>
            <w:rStyle w:val="a7"/>
            <w:rFonts w:hint="eastAsia"/>
            <w:color w:val="002060"/>
          </w:rPr>
          <w:t>20</w:t>
        </w:r>
        <w:r w:rsidR="00A511BA" w:rsidRPr="002A1032">
          <w:rPr>
            <w:rStyle w:val="a7"/>
            <w:rFonts w:hint="eastAsia"/>
            <w:color w:val="002060"/>
          </w:rPr>
          <w:t>08</w:t>
        </w:r>
        <w:r w:rsidR="00CA00AF" w:rsidRPr="002A1032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2A1032">
          <w:rPr>
            <w:rStyle w:val="a7"/>
            <w:rFonts w:hint="eastAsia"/>
            <w:color w:val="002060"/>
          </w:rPr>
          <w:t>卷</w:t>
        </w:r>
        <w:r w:rsidR="0030636F" w:rsidRPr="002A1032">
          <w:rPr>
            <w:rStyle w:val="a7"/>
            <w:rFonts w:hint="eastAsia"/>
            <w:color w:val="002060"/>
          </w:rPr>
          <w:t>四</w:t>
        </w:r>
        <w:r w:rsidR="002A1032" w:rsidRPr="002A1032">
          <w:rPr>
            <w:rStyle w:val="a7"/>
            <w:rFonts w:hint="eastAsia"/>
            <w:color w:val="002060"/>
          </w:rPr>
          <w:t>真题</w:t>
        </w:r>
      </w:hyperlink>
    </w:p>
    <w:p w:rsidR="00D133EF" w:rsidRPr="00013E91" w:rsidRDefault="00D133EF" w:rsidP="00CA00AF">
      <w:bookmarkStart w:id="0" w:name="_GoBack"/>
      <w:bookmarkEnd w:id="0"/>
    </w:p>
    <w:p w:rsidR="00013E91" w:rsidRDefault="00013E91" w:rsidP="00013E91"/>
    <w:p w:rsidR="00013E91" w:rsidRDefault="00013E91" w:rsidP="00013E91">
      <w:pPr>
        <w:pStyle w:val="1"/>
      </w:pPr>
      <w:r w:rsidRPr="00CB7FA0">
        <w:t>一、选择题</w:t>
      </w:r>
      <w:r>
        <w:rPr>
          <w:rFonts w:hint="eastAsia"/>
        </w:rPr>
        <w:t>（</w:t>
      </w:r>
      <w:r w:rsidRPr="00CB7FA0">
        <w:t>1</w:t>
      </w:r>
      <w:r>
        <w:rPr>
          <w:rFonts w:hint="eastAsia"/>
        </w:rPr>
        <w:t>~</w:t>
      </w:r>
      <w:r w:rsidRPr="00CB7FA0">
        <w:t>8小题，每小题4分，共32分</w:t>
      </w:r>
      <w:r>
        <w:t>）</w:t>
      </w:r>
    </w:p>
    <w:p w:rsidR="00013E91" w:rsidRDefault="00013E91" w:rsidP="00013E91">
      <w:pPr>
        <w:rPr>
          <w:b/>
        </w:rPr>
      </w:pPr>
    </w:p>
    <w:p w:rsidR="00013E91" w:rsidRDefault="00013E91" w:rsidP="00013E91">
      <w:pPr>
        <w:rPr>
          <w:b/>
        </w:rPr>
      </w:pPr>
    </w:p>
    <w:p w:rsidR="0091496A" w:rsidRDefault="0091496A" w:rsidP="0091496A">
      <w:r w:rsidRPr="0091496A">
        <w:rPr>
          <w:rFonts w:hint="eastAsia"/>
        </w:rPr>
        <w:t xml:space="preserve">(1) </w:t>
      </w:r>
      <w:r w:rsidRPr="0091496A">
        <w:rPr>
          <w:rFonts w:hint="eastAsia"/>
        </w:rPr>
        <w:t>设</w:t>
      </w:r>
      <w:r w:rsidR="006E7D52" w:rsidRPr="006E7D52">
        <w:rPr>
          <w:position w:val="-6"/>
        </w:rPr>
        <w:object w:dxaOrig="880" w:dyaOrig="279">
          <v:shape id="_x0000_i1025" type="#_x0000_t75" style="width:44pt;height:14pt" o:ole="">
            <v:imagedata r:id="rId9" o:title=""/>
          </v:shape>
          <o:OLEObject Type="Embed" ProgID="Equation.DSMT4" ShapeID="_x0000_i1025" DrawAspect="Content" ObjectID="_1697183792" r:id="rId10"/>
        </w:object>
      </w:r>
      <w:r w:rsidRPr="0091496A">
        <w:rPr>
          <w:rFonts w:hint="eastAsia"/>
        </w:rPr>
        <w:t>，则</w:t>
      </w:r>
      <w:r w:rsidR="006E7D52" w:rsidRPr="006E7D52">
        <w:rPr>
          <w:position w:val="-18"/>
        </w:rPr>
        <w:object w:dxaOrig="1740" w:dyaOrig="600">
          <v:shape id="_x0000_i1026" type="#_x0000_t75" style="width:87pt;height:30pt" o:ole="">
            <v:imagedata r:id="rId11" o:title=""/>
          </v:shape>
          <o:OLEObject Type="Embed" ProgID="Equation.DSMT4" ShapeID="_x0000_i1026" DrawAspect="Content" ObjectID="_1697183793" r:id="rId12"/>
        </w:object>
      </w:r>
      <w:r>
        <w:rPr>
          <w:rFonts w:hint="eastAsia"/>
        </w:rPr>
        <w:t>(    )</w:t>
      </w:r>
    </w:p>
    <w:p w:rsidR="0091496A" w:rsidRDefault="0091496A" w:rsidP="0091496A">
      <w:pPr>
        <w:ind w:leftChars="200" w:left="480"/>
      </w:pPr>
      <w:r>
        <w:rPr>
          <w:rFonts w:hint="eastAsia"/>
        </w:rPr>
        <w:t>(</w:t>
      </w:r>
      <w:r w:rsidRPr="0091496A">
        <w:rPr>
          <w:rFonts w:hint="eastAsia"/>
        </w:rPr>
        <w:t>A</w:t>
      </w:r>
      <w:r>
        <w:rPr>
          <w:rFonts w:hint="eastAsia"/>
        </w:rPr>
        <w:t xml:space="preserve">) </w:t>
      </w:r>
      <w:r w:rsidR="006E7D52" w:rsidRPr="006E7D52">
        <w:rPr>
          <w:position w:val="-6"/>
        </w:rPr>
        <w:object w:dxaOrig="200" w:dyaOrig="220">
          <v:shape id="_x0000_i1027" type="#_x0000_t75" style="width:10pt;height:11pt" o:ole="">
            <v:imagedata r:id="rId13" o:title=""/>
          </v:shape>
          <o:OLEObject Type="Embed" ProgID="Equation.DSMT4" ShapeID="_x0000_i1027" DrawAspect="Content" ObjectID="_1697183794" r:id="rId1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</w:t>
      </w:r>
      <w:r w:rsidRPr="0091496A">
        <w:rPr>
          <w:rFonts w:hint="eastAsia"/>
        </w:rPr>
        <w:t>B</w:t>
      </w:r>
      <w:r>
        <w:rPr>
          <w:rFonts w:hint="eastAsia"/>
        </w:rPr>
        <w:t xml:space="preserve">) </w:t>
      </w:r>
      <w:r w:rsidR="006E7D52" w:rsidRPr="006E7D52">
        <w:rPr>
          <w:position w:val="-6"/>
        </w:rPr>
        <w:object w:dxaOrig="360" w:dyaOrig="320">
          <v:shape id="_x0000_i1028" type="#_x0000_t75" style="width:18pt;height:16pt" o:ole="">
            <v:imagedata r:id="rId15" o:title=""/>
          </v:shape>
          <o:OLEObject Type="Embed" ProgID="Equation.DSMT4" ShapeID="_x0000_i1028" DrawAspect="Content" ObjectID="_1697183795" r:id="rId1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</w:t>
      </w:r>
      <w:r w:rsidRPr="0091496A">
        <w:rPr>
          <w:rFonts w:hint="eastAsia"/>
        </w:rPr>
        <w:t>C</w:t>
      </w:r>
      <w:r>
        <w:rPr>
          <w:rFonts w:hint="eastAsia"/>
        </w:rPr>
        <w:t xml:space="preserve">) </w:t>
      </w:r>
      <w:r w:rsidR="006E7D52" w:rsidRPr="006E7D52">
        <w:rPr>
          <w:position w:val="-6"/>
        </w:rPr>
        <w:object w:dxaOrig="200" w:dyaOrig="279">
          <v:shape id="_x0000_i1029" type="#_x0000_t75" style="width:10pt;height:14pt" o:ole="">
            <v:imagedata r:id="rId17" o:title=""/>
          </v:shape>
          <o:OLEObject Type="Embed" ProgID="Equation.DSMT4" ShapeID="_x0000_i1029" DrawAspect="Content" ObjectID="_1697183796" r:id="rId18"/>
        </w:object>
      </w:r>
      <w:r>
        <w:rPr>
          <w:rFonts w:hint="eastAsia"/>
        </w:rPr>
        <w:t>．</w:t>
      </w:r>
      <w:r w:rsidRPr="0091496A">
        <w:rPr>
          <w:rFonts w:hint="eastAsia"/>
        </w:rPr>
        <w:t xml:space="preserve"> </w:t>
      </w:r>
      <w:r>
        <w:rPr>
          <w:rFonts w:hint="eastAsia"/>
        </w:rPr>
        <w:t xml:space="preserve">       (</w:t>
      </w:r>
      <w:r w:rsidRPr="0091496A">
        <w:rPr>
          <w:rFonts w:hint="eastAsia"/>
        </w:rPr>
        <w:t>D</w:t>
      </w:r>
      <w:r>
        <w:rPr>
          <w:rFonts w:hint="eastAsia"/>
        </w:rPr>
        <w:t xml:space="preserve">) </w:t>
      </w:r>
      <w:r w:rsidR="006E7D52" w:rsidRPr="006E7D52">
        <w:rPr>
          <w:position w:val="-6"/>
        </w:rPr>
        <w:object w:dxaOrig="360" w:dyaOrig="320">
          <v:shape id="_x0000_i1030" type="#_x0000_t75" style="width:18pt;height:16pt" o:ole="">
            <v:imagedata r:id="rId19" o:title=""/>
          </v:shape>
          <o:OLEObject Type="Embed" ProgID="Equation.DSMT4" ShapeID="_x0000_i1030" DrawAspect="Content" ObjectID="_1697183797" r:id="rId20"/>
        </w:object>
      </w:r>
      <w:r>
        <w:rPr>
          <w:rFonts w:hint="eastAsia"/>
        </w:rPr>
        <w:t>．</w:t>
      </w:r>
    </w:p>
    <w:p w:rsidR="0091496A" w:rsidRPr="00CB7FA0" w:rsidRDefault="0091496A" w:rsidP="0091496A"/>
    <w:p w:rsidR="00013E91" w:rsidRPr="002A1032" w:rsidRDefault="00013E91" w:rsidP="00013E91"/>
    <w:p w:rsidR="00013E91" w:rsidRPr="00CB7FA0" w:rsidRDefault="00013E91" w:rsidP="00013E91">
      <w:pPr>
        <w:ind w:left="480" w:hangingChars="200" w:hanging="480"/>
      </w:pPr>
      <w:r>
        <w:rPr>
          <w:rFonts w:hAnsi="宋体" w:hint="eastAsia"/>
        </w:rPr>
        <w:t>(2)</w:t>
      </w:r>
      <w:r w:rsidRPr="00013E91">
        <w:rPr>
          <w:rStyle w:val="ae"/>
          <w:rFonts w:hint="eastAsia"/>
        </w:rPr>
        <w:t>【同试卷三第一</w:t>
      </w:r>
      <w:r w:rsidRPr="00013E91">
        <w:rPr>
          <w:rStyle w:val="ae"/>
        </w:rPr>
        <w:t>(1)</w:t>
      </w:r>
      <w:r w:rsidRPr="00013E91">
        <w:rPr>
          <w:rStyle w:val="ae"/>
          <w:rFonts w:hint="eastAsia"/>
        </w:rPr>
        <w:t>题】</w:t>
      </w:r>
      <w:r w:rsidRPr="00CB7FA0">
        <w:rPr>
          <w:rFonts w:hAnsi="宋体"/>
        </w:rPr>
        <w:t>设函数</w:t>
      </w:r>
      <w:r w:rsidR="006E7D52" w:rsidRPr="006E7D52">
        <w:rPr>
          <w:position w:val="-10"/>
        </w:rPr>
        <w:object w:dxaOrig="540" w:dyaOrig="320">
          <v:shape id="_x0000_i1031" type="#_x0000_t75" style="width:27pt;height:16pt" o:ole="">
            <v:imagedata r:id="rId21" o:title=""/>
          </v:shape>
          <o:OLEObject Type="Embed" ProgID="Equation.DSMT4" ShapeID="_x0000_i1031" DrawAspect="Content" ObjectID="_1697183798" r:id="rId22"/>
        </w:object>
      </w:r>
      <w:r w:rsidRPr="00CB7FA0">
        <w:rPr>
          <w:rFonts w:hAnsi="宋体"/>
        </w:rPr>
        <w:t>在区间</w:t>
      </w:r>
      <w:r w:rsidR="006E7D52" w:rsidRPr="006E7D52">
        <w:rPr>
          <w:position w:val="-10"/>
        </w:rPr>
        <w:object w:dxaOrig="660" w:dyaOrig="320">
          <v:shape id="_x0000_i1032" type="#_x0000_t75" style="width:33pt;height:16pt" o:ole="">
            <v:imagedata r:id="rId23" o:title=""/>
          </v:shape>
          <o:OLEObject Type="Embed" ProgID="Equation.DSMT4" ShapeID="_x0000_i1032" DrawAspect="Content" ObjectID="_1697183799" r:id="rId24"/>
        </w:object>
      </w:r>
      <w:r w:rsidRPr="00CB7FA0">
        <w:rPr>
          <w:rFonts w:hAnsi="宋体"/>
        </w:rPr>
        <w:t>上连续，则</w:t>
      </w:r>
      <w:r w:rsidR="006E7D52" w:rsidRPr="006E7D52">
        <w:rPr>
          <w:position w:val="-6"/>
        </w:rPr>
        <w:object w:dxaOrig="560" w:dyaOrig="279">
          <v:shape id="_x0000_i1033" type="#_x0000_t75" style="width:28pt;height:14pt" o:ole="">
            <v:imagedata r:id="rId25" o:title=""/>
          </v:shape>
          <o:OLEObject Type="Embed" ProgID="Equation.DSMT4" ShapeID="_x0000_i1033" DrawAspect="Content" ObjectID="_1697183800" r:id="rId26"/>
        </w:object>
      </w:r>
      <w:r w:rsidRPr="00CB7FA0">
        <w:rPr>
          <w:rFonts w:hAnsi="宋体"/>
        </w:rPr>
        <w:t>是函数</w:t>
      </w:r>
      <w:r w:rsidR="006E7D52" w:rsidRPr="006E7D52">
        <w:rPr>
          <w:position w:val="-24"/>
        </w:rPr>
        <w:object w:dxaOrig="1680" w:dyaOrig="800">
          <v:shape id="_x0000_i1034" type="#_x0000_t75" style="width:84pt;height:40pt" o:ole="">
            <v:imagedata r:id="rId27" o:title=""/>
          </v:shape>
          <o:OLEObject Type="Embed" ProgID="Equation.DSMT4" ShapeID="_x0000_i1034" DrawAspect="Content" ObjectID="_1697183801" r:id="rId28"/>
        </w:object>
      </w:r>
      <w:r w:rsidRPr="00CB7FA0">
        <w:rPr>
          <w:rFonts w:hAnsi="宋体"/>
        </w:rPr>
        <w:t>的</w:t>
      </w:r>
      <w:r>
        <w:rPr>
          <w:rFonts w:hAnsi="宋体"/>
        </w:rPr>
        <w:t>(</w:t>
      </w:r>
      <w:r>
        <w:rPr>
          <w:rFonts w:hAnsi="宋体" w:hint="eastAsia"/>
        </w:rPr>
        <w:t xml:space="preserve"> </w:t>
      </w:r>
      <w:r w:rsidRPr="00CB7FA0">
        <w:t xml:space="preserve">   </w:t>
      </w:r>
      <w:r>
        <w:rPr>
          <w:rFonts w:hAnsi="宋体"/>
        </w:rPr>
        <w:t>)</w:t>
      </w:r>
    </w:p>
    <w:p w:rsidR="00013E91" w:rsidRPr="00CB7FA0" w:rsidRDefault="00013E91" w:rsidP="00013E91">
      <w:pPr>
        <w:ind w:firstLineChars="200" w:firstLine="480"/>
      </w:pPr>
      <w:r>
        <w:rPr>
          <w:rFonts w:hint="eastAsia"/>
        </w:rPr>
        <w:t xml:space="preserve">(A) </w:t>
      </w:r>
      <w:r w:rsidRPr="00CB7FA0">
        <w:rPr>
          <w:rFonts w:hAnsi="宋体"/>
        </w:rPr>
        <w:t>跳跃间断点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CB7FA0">
        <w:rPr>
          <w:rFonts w:hAnsi="宋体"/>
        </w:rPr>
        <w:t>可去间断点</w:t>
      </w:r>
      <w:r>
        <w:rPr>
          <w:rFonts w:hint="eastAsia"/>
        </w:rPr>
        <w:t>．</w:t>
      </w:r>
    </w:p>
    <w:p w:rsidR="00013E91" w:rsidRPr="00CB7FA0" w:rsidRDefault="00013E91" w:rsidP="00013E91">
      <w:pPr>
        <w:ind w:firstLineChars="200" w:firstLine="480"/>
      </w:pPr>
      <w:r>
        <w:rPr>
          <w:rFonts w:hint="eastAsia"/>
        </w:rPr>
        <w:t xml:space="preserve">(C) </w:t>
      </w:r>
      <w:r w:rsidRPr="00CB7FA0">
        <w:rPr>
          <w:rFonts w:hAnsi="宋体"/>
        </w:rPr>
        <w:t>无穷间断点</w:t>
      </w:r>
      <w:r>
        <w:rPr>
          <w:rFonts w:hint="eastAsia"/>
        </w:rPr>
        <w:t>．</w:t>
      </w:r>
      <w:r w:rsidRPr="00CB7FA0">
        <w:tab/>
      </w:r>
      <w:r w:rsidRPr="00CB7FA0">
        <w:tab/>
      </w:r>
      <w:r w:rsidRPr="00CB7FA0"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CB7FA0">
        <w:rPr>
          <w:rFonts w:hAnsi="宋体"/>
        </w:rPr>
        <w:t>振荡间断点</w:t>
      </w:r>
      <w:r>
        <w:rPr>
          <w:rFonts w:hint="eastAsia"/>
        </w:rPr>
        <w:t>．</w:t>
      </w:r>
    </w:p>
    <w:p w:rsidR="00013E91" w:rsidRDefault="00013E91" w:rsidP="00013E91">
      <w:pPr>
        <w:rPr>
          <w:rFonts w:hAnsi="宋体"/>
        </w:rPr>
      </w:pPr>
    </w:p>
    <w:p w:rsidR="00A511BA" w:rsidRDefault="00A511BA" w:rsidP="00CA00AF"/>
    <w:p w:rsidR="00AB617B" w:rsidRPr="00AB617B" w:rsidRDefault="00AB617B" w:rsidP="00AB617B">
      <w:pPr>
        <w:ind w:left="480" w:hangingChars="200" w:hanging="480"/>
        <w:jc w:val="left"/>
      </w:pPr>
      <w:r w:rsidRPr="00AB617B">
        <w:t xml:space="preserve">(3) </w:t>
      </w:r>
      <w:r w:rsidRPr="00AB617B">
        <w:rPr>
          <w:rFonts w:hint="eastAsia"/>
        </w:rPr>
        <w:t>设</w:t>
      </w:r>
      <w:r w:rsidR="006E7D52" w:rsidRPr="006E7D52">
        <w:rPr>
          <w:position w:val="-10"/>
        </w:rPr>
        <w:object w:dxaOrig="540" w:dyaOrig="320">
          <v:shape id="_x0000_i1035" type="#_x0000_t75" style="width:27pt;height:16pt" o:ole="">
            <v:imagedata r:id="rId29" o:title=""/>
          </v:shape>
          <o:OLEObject Type="Embed" ProgID="Equation.DSMT4" ShapeID="_x0000_i1035" DrawAspect="Content" ObjectID="_1697183802" r:id="rId30"/>
        </w:object>
      </w:r>
      <w:r w:rsidRPr="00AB617B">
        <w:rPr>
          <w:rFonts w:hint="eastAsia"/>
        </w:rPr>
        <w:t>是连续的奇函数，</w:t>
      </w:r>
      <w:r w:rsidR="006E7D52" w:rsidRPr="006E7D52">
        <w:rPr>
          <w:position w:val="-10"/>
        </w:rPr>
        <w:object w:dxaOrig="520" w:dyaOrig="320">
          <v:shape id="_x0000_i1036" type="#_x0000_t75" style="width:26pt;height:16pt" o:ole="">
            <v:imagedata r:id="rId31" o:title=""/>
          </v:shape>
          <o:OLEObject Type="Embed" ProgID="Equation.DSMT4" ShapeID="_x0000_i1036" DrawAspect="Content" ObjectID="_1697183803" r:id="rId32"/>
        </w:object>
      </w:r>
      <w:r w:rsidRPr="00AB617B">
        <w:rPr>
          <w:rFonts w:hint="eastAsia"/>
        </w:rPr>
        <w:t>是连续的偶函数，区域</w:t>
      </w:r>
      <w:r w:rsidR="006E7D52" w:rsidRPr="006E7D52">
        <w:rPr>
          <w:position w:val="-10"/>
        </w:rPr>
        <w:object w:dxaOrig="3600" w:dyaOrig="380">
          <v:shape id="_x0000_i1037" type="#_x0000_t75" style="width:180pt;height:19pt" o:ole="">
            <v:imagedata r:id="rId33" o:title=""/>
          </v:shape>
          <o:OLEObject Type="Embed" ProgID="Equation.DSMT4" ShapeID="_x0000_i1037" DrawAspect="Content" ObjectID="_1697183804" r:id="rId34"/>
        </w:object>
      </w:r>
      <w:r w:rsidRPr="00AB617B">
        <w:rPr>
          <w:rFonts w:hint="eastAsia"/>
        </w:rPr>
        <w:t>，则以下结论正确的是</w:t>
      </w:r>
      <w:r>
        <w:rPr>
          <w:rFonts w:hint="eastAsia"/>
        </w:rPr>
        <w:t>(    )</w:t>
      </w:r>
    </w:p>
    <w:p w:rsidR="00BD4B35" w:rsidRDefault="00BD4B35" w:rsidP="00BD4B35">
      <w:pPr>
        <w:ind w:leftChars="200" w:left="480"/>
      </w:pPr>
      <w:r>
        <w:rPr>
          <w:rFonts w:hint="eastAsia"/>
        </w:rPr>
        <w:t xml:space="preserve">(A) </w:t>
      </w:r>
      <w:r w:rsidR="006E7D52" w:rsidRPr="006E7D52">
        <w:rPr>
          <w:position w:val="-18"/>
        </w:rPr>
        <w:object w:dxaOrig="2160" w:dyaOrig="480">
          <v:shape id="_x0000_i1038" type="#_x0000_t75" style="width:108pt;height:24pt" o:ole="">
            <v:imagedata r:id="rId35" o:title=""/>
          </v:shape>
          <o:OLEObject Type="Embed" ProgID="Equation.DSMT4" ShapeID="_x0000_i1038" DrawAspect="Content" ObjectID="_1697183805" r:id="rId3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6E7D52" w:rsidRPr="006E7D52">
        <w:rPr>
          <w:position w:val="-18"/>
        </w:rPr>
        <w:object w:dxaOrig="2160" w:dyaOrig="480">
          <v:shape id="_x0000_i1039" type="#_x0000_t75" style="width:108pt;height:24pt" o:ole="">
            <v:imagedata r:id="rId37" o:title=""/>
          </v:shape>
          <o:OLEObject Type="Embed" ProgID="Equation.DSMT4" ShapeID="_x0000_i1039" DrawAspect="Content" ObjectID="_1697183806" r:id="rId38"/>
        </w:object>
      </w:r>
      <w:r>
        <w:rPr>
          <w:rFonts w:hint="eastAsia"/>
        </w:rPr>
        <w:t>．</w:t>
      </w:r>
    </w:p>
    <w:p w:rsidR="00AB617B" w:rsidRPr="00AB617B" w:rsidRDefault="00BD4B35" w:rsidP="00BD4B35">
      <w:pPr>
        <w:ind w:leftChars="200" w:left="480"/>
      </w:pPr>
      <w:r>
        <w:rPr>
          <w:rFonts w:hint="eastAsia"/>
        </w:rPr>
        <w:t xml:space="preserve">(C) </w:t>
      </w:r>
      <w:r w:rsidR="006E7D52" w:rsidRPr="006E7D52">
        <w:rPr>
          <w:position w:val="-18"/>
        </w:rPr>
        <w:object w:dxaOrig="2520" w:dyaOrig="480">
          <v:shape id="_x0000_i1040" type="#_x0000_t75" style="width:126pt;height:24pt" o:ole="">
            <v:imagedata r:id="rId39" o:title=""/>
          </v:shape>
          <o:OLEObject Type="Embed" ProgID="Equation.DSMT4" ShapeID="_x0000_i1040" DrawAspect="Content" ObjectID="_1697183807" r:id="rId4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6E7D52" w:rsidRPr="006E7D52">
        <w:rPr>
          <w:position w:val="-18"/>
        </w:rPr>
        <w:object w:dxaOrig="2520" w:dyaOrig="480">
          <v:shape id="_x0000_i1041" type="#_x0000_t75" style="width:126pt;height:24pt" o:ole="">
            <v:imagedata r:id="rId41" o:title=""/>
          </v:shape>
          <o:OLEObject Type="Embed" ProgID="Equation.DSMT4" ShapeID="_x0000_i1041" DrawAspect="Content" ObjectID="_1697183808" r:id="rId42"/>
        </w:object>
      </w:r>
      <w:r>
        <w:rPr>
          <w:rFonts w:hint="eastAsia"/>
        </w:rPr>
        <w:t>．</w:t>
      </w:r>
    </w:p>
    <w:p w:rsidR="00D67862" w:rsidRPr="00CB7FA0" w:rsidRDefault="00D67862" w:rsidP="002A1032"/>
    <w:p w:rsidR="00013E91" w:rsidRDefault="00013E91" w:rsidP="00CA00AF"/>
    <w:p w:rsidR="00013E91" w:rsidRPr="00013E91" w:rsidRDefault="00013E91" w:rsidP="00013E91">
      <w:pPr>
        <w:ind w:left="480" w:hangingChars="200" w:hanging="480"/>
      </w:pPr>
      <w:r>
        <w:t>(4)</w:t>
      </w:r>
      <w:r w:rsidRPr="00013E91">
        <w:rPr>
          <w:rStyle w:val="ae"/>
          <w:rFonts w:hint="eastAsia"/>
        </w:rPr>
        <w:t>【同试卷二第一</w:t>
      </w:r>
      <w:r w:rsidRPr="00013E91">
        <w:rPr>
          <w:rStyle w:val="ae"/>
          <w:rFonts w:hint="eastAsia"/>
        </w:rPr>
        <w:t>(</w:t>
      </w:r>
      <w:r w:rsidRPr="00013E91">
        <w:rPr>
          <w:rStyle w:val="ae"/>
        </w:rPr>
        <w:t>2</w:t>
      </w:r>
      <w:r w:rsidRPr="00013E91">
        <w:rPr>
          <w:rStyle w:val="ae"/>
          <w:rFonts w:hint="eastAsia"/>
        </w:rPr>
        <w:t>)</w:t>
      </w:r>
      <w:r w:rsidRPr="00013E91">
        <w:rPr>
          <w:rStyle w:val="ae"/>
          <w:rFonts w:hint="eastAsia"/>
        </w:rPr>
        <w:t>题】</w:t>
      </w:r>
      <w:r>
        <w:rPr>
          <w:rFonts w:hAnsi="宋体" w:hint="eastAsia"/>
        </w:rPr>
        <w:t>如图，</w:t>
      </w:r>
      <w:r>
        <w:rPr>
          <w:rFonts w:hAnsi="宋体"/>
        </w:rPr>
        <w:t>曲线段方程为</w:t>
      </w:r>
      <w:r w:rsidR="006E7D52" w:rsidRPr="006E7D52">
        <w:rPr>
          <w:position w:val="-10"/>
        </w:rPr>
        <w:object w:dxaOrig="920" w:dyaOrig="320">
          <v:shape id="_x0000_i1042" type="#_x0000_t75" style="width:46pt;height:16pt" o:ole="">
            <v:imagedata r:id="rId43" o:title=""/>
          </v:shape>
          <o:OLEObject Type="Embed" ProgID="Equation.DSMT4" ShapeID="_x0000_i1042" DrawAspect="Content" ObjectID="_1697183809" r:id="rId44"/>
        </w:object>
      </w:r>
      <w:r>
        <w:rPr>
          <w:rFonts w:hint="eastAsia"/>
        </w:rPr>
        <w:t>，</w:t>
      </w:r>
      <w:r>
        <w:rPr>
          <w:rFonts w:hAnsi="宋体"/>
        </w:rPr>
        <w:t>函数在区间</w:t>
      </w:r>
      <w:r w:rsidR="006E7D52" w:rsidRPr="006E7D52">
        <w:rPr>
          <w:position w:val="-10"/>
        </w:rPr>
        <w:object w:dxaOrig="540" w:dyaOrig="320">
          <v:shape id="_x0000_i1043" type="#_x0000_t75" style="width:27pt;height:16pt" o:ole="">
            <v:imagedata r:id="rId45" o:title=""/>
          </v:shape>
          <o:OLEObject Type="Embed" ProgID="Equation.DSMT4" ShapeID="_x0000_i1043" DrawAspect="Content" ObjectID="_1697183810" r:id="rId46"/>
        </w:object>
      </w:r>
      <w:r>
        <w:rPr>
          <w:rFonts w:hAnsi="宋体"/>
        </w:rPr>
        <w:t>上有连续导数，则定积分</w:t>
      </w:r>
      <w:r w:rsidR="006E7D52" w:rsidRPr="006E7D52">
        <w:rPr>
          <w:position w:val="-18"/>
        </w:rPr>
        <w:object w:dxaOrig="1120" w:dyaOrig="520">
          <v:shape id="_x0000_i1044" type="#_x0000_t75" style="width:56pt;height:26pt" o:ole="">
            <v:imagedata r:id="rId47" o:title=""/>
          </v:shape>
          <o:OLEObject Type="Embed" ProgID="Equation.DSMT4" ShapeID="_x0000_i1044" DrawAspect="Content" ObjectID="_1697183811" r:id="rId48"/>
        </w:object>
      </w:r>
      <w:r>
        <w:rPr>
          <w:rFonts w:hAnsi="宋体"/>
        </w:rPr>
        <w:t>等于</w:t>
      </w:r>
      <w:r>
        <w:rPr>
          <w:rFonts w:hAnsi="宋体"/>
        </w:rPr>
        <w:t>(</w:t>
      </w:r>
      <w:r>
        <w:t xml:space="preserve">  </w:t>
      </w:r>
      <w:r>
        <w:rPr>
          <w:rFonts w:hint="eastAsia"/>
        </w:rPr>
        <w:t xml:space="preserve"> </w:t>
      </w:r>
      <w:r>
        <w:t xml:space="preserve"> </w:t>
      </w:r>
      <w:r>
        <w:rPr>
          <w:rFonts w:hAnsi="宋体"/>
        </w:rPr>
        <w:t>)</w:t>
      </w:r>
    </w:p>
    <w:p w:rsidR="00013E91" w:rsidRDefault="001808BE" w:rsidP="00013E91">
      <w:pPr>
        <w:ind w:left="480" w:hangingChars="200" w:hanging="480"/>
        <w:jc w:val="center"/>
      </w:pPr>
      <w:r w:rsidRPr="001808BE">
        <w:rPr>
          <w:rFonts w:hAnsi="宋体"/>
          <w:noProof/>
        </w:rPr>
        <w:drawing>
          <wp:inline distT="0" distB="0" distL="0" distR="0">
            <wp:extent cx="2678043" cy="1847850"/>
            <wp:effectExtent l="19050" t="0" r="8007" b="0"/>
            <wp:docPr id="2" name="图片 0" descr="2008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1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653" cy="18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E91" w:rsidRDefault="00013E91" w:rsidP="00013E91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Ansi="宋体"/>
        </w:rPr>
        <w:t>曲边梯形</w:t>
      </w:r>
      <w:r w:rsidR="006E7D52" w:rsidRPr="006E7D52">
        <w:rPr>
          <w:position w:val="-6"/>
        </w:rPr>
        <w:object w:dxaOrig="680" w:dyaOrig="279">
          <v:shape id="_x0000_i1045" type="#_x0000_t75" style="width:34pt;height:14pt" o:ole="">
            <v:imagedata r:id="rId50" o:title=""/>
          </v:shape>
          <o:OLEObject Type="Embed" ProgID="Equation.DSMT4" ShapeID="_x0000_i1045" DrawAspect="Content" ObjectID="_1697183812" r:id="rId51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(B) </w:t>
      </w:r>
      <w:r>
        <w:rPr>
          <w:rFonts w:hAnsi="宋体"/>
        </w:rPr>
        <w:t>梯形</w:t>
      </w:r>
      <w:r w:rsidR="006E7D52" w:rsidRPr="006E7D52">
        <w:rPr>
          <w:position w:val="-6"/>
        </w:rPr>
        <w:object w:dxaOrig="680" w:dyaOrig="279">
          <v:shape id="_x0000_i1046" type="#_x0000_t75" style="width:34pt;height:14pt" o:ole="">
            <v:imagedata r:id="rId52" o:title=""/>
          </v:shape>
          <o:OLEObject Type="Embed" ProgID="Equation.DSMT4" ShapeID="_x0000_i1046" DrawAspect="Content" ObjectID="_1697183813" r:id="rId53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</w:p>
    <w:p w:rsidR="00013E91" w:rsidRDefault="00013E91" w:rsidP="00013E91">
      <w:pPr>
        <w:ind w:firstLineChars="200" w:firstLine="480"/>
      </w:pPr>
      <w:r>
        <w:rPr>
          <w:rFonts w:hint="eastAsia"/>
        </w:rPr>
        <w:t xml:space="preserve">(C) </w:t>
      </w:r>
      <w:r>
        <w:rPr>
          <w:rFonts w:hAnsi="宋体"/>
        </w:rPr>
        <w:t>曲边三角形</w:t>
      </w:r>
      <w:r w:rsidR="006E7D52" w:rsidRPr="006E7D52">
        <w:rPr>
          <w:position w:val="-6"/>
        </w:rPr>
        <w:object w:dxaOrig="520" w:dyaOrig="279">
          <v:shape id="_x0000_i1047" type="#_x0000_t75" style="width:26pt;height:14pt" o:ole="">
            <v:imagedata r:id="rId54" o:title=""/>
          </v:shape>
          <o:OLEObject Type="Embed" ProgID="Equation.DSMT4" ShapeID="_x0000_i1047" DrawAspect="Content" ObjectID="_1697183814" r:id="rId55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rPr>
          <w:rFonts w:hint="eastAsia"/>
        </w:rPr>
        <w:tab/>
        <w:t xml:space="preserve">(D) </w:t>
      </w:r>
      <w:r>
        <w:rPr>
          <w:rFonts w:hAnsi="宋体"/>
        </w:rPr>
        <w:t>三角形</w:t>
      </w:r>
      <w:r w:rsidR="006E7D52" w:rsidRPr="006E7D52">
        <w:rPr>
          <w:position w:val="-6"/>
        </w:rPr>
        <w:object w:dxaOrig="520" w:dyaOrig="279">
          <v:shape id="_x0000_i1048" type="#_x0000_t75" style="width:26pt;height:14pt" o:ole="">
            <v:imagedata r:id="rId56" o:title=""/>
          </v:shape>
          <o:OLEObject Type="Embed" ProgID="Equation.DSMT4" ShapeID="_x0000_i1048" DrawAspect="Content" ObjectID="_1697183815" r:id="rId57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</w:p>
    <w:p w:rsidR="00013E91" w:rsidRPr="00686C06" w:rsidRDefault="00013E91" w:rsidP="00013E91"/>
    <w:p w:rsidR="00013E91" w:rsidRPr="00013E91" w:rsidRDefault="00013E91" w:rsidP="00013E91"/>
    <w:p w:rsidR="00013E91" w:rsidRPr="00D25075" w:rsidRDefault="00013E91" w:rsidP="00013E91">
      <w:pPr>
        <w:ind w:left="480" w:hangingChars="200" w:hanging="480"/>
      </w:pPr>
      <w:r>
        <w:t>(5)</w:t>
      </w:r>
      <w:r w:rsidRPr="00013E91">
        <w:rPr>
          <w:rStyle w:val="ae"/>
          <w:rFonts w:hint="eastAsia"/>
        </w:rPr>
        <w:t>【同试卷一第一</w:t>
      </w:r>
      <w:r w:rsidRPr="00013E91">
        <w:rPr>
          <w:rStyle w:val="ae"/>
          <w:rFonts w:hint="eastAsia"/>
        </w:rPr>
        <w:t>(</w:t>
      </w:r>
      <w:r w:rsidRPr="00013E91">
        <w:rPr>
          <w:rStyle w:val="ae"/>
        </w:rPr>
        <w:t>5</w:t>
      </w:r>
      <w:r w:rsidRPr="00013E91">
        <w:rPr>
          <w:rStyle w:val="ae"/>
          <w:rFonts w:hint="eastAsia"/>
        </w:rPr>
        <w:t>)</w:t>
      </w:r>
      <w:r w:rsidRPr="00013E91">
        <w:rPr>
          <w:rStyle w:val="ae"/>
          <w:rFonts w:hint="eastAsia"/>
        </w:rPr>
        <w:t>题】</w:t>
      </w:r>
      <w:r w:rsidRPr="00D25075">
        <w:rPr>
          <w:rFonts w:hAnsi="宋体"/>
        </w:rPr>
        <w:t>设</w:t>
      </w:r>
      <w:r w:rsidR="006E7D52" w:rsidRPr="00025957">
        <w:rPr>
          <w:position w:val="-4"/>
        </w:rPr>
        <w:object w:dxaOrig="240" w:dyaOrig="260">
          <v:shape id="_x0000_i1049" type="#_x0000_t75" style="width:12pt;height:13pt" o:ole="">
            <v:imagedata r:id="rId58" o:title=""/>
          </v:shape>
          <o:OLEObject Type="Embed" ProgID="Equation.DSMT4" ShapeID="_x0000_i1049" DrawAspect="Content" ObjectID="_1697183816" r:id="rId59"/>
        </w:object>
      </w:r>
      <w:r w:rsidRPr="00D25075">
        <w:rPr>
          <w:rFonts w:hAnsi="宋体"/>
        </w:rPr>
        <w:t>为</w:t>
      </w:r>
      <w:r w:rsidR="006E7D52" w:rsidRPr="00025957">
        <w:rPr>
          <w:position w:val="-4"/>
        </w:rPr>
        <w:object w:dxaOrig="200" w:dyaOrig="200">
          <v:shape id="_x0000_i1050" type="#_x0000_t75" style="width:10pt;height:10pt" o:ole="">
            <v:imagedata r:id="rId60" o:title=""/>
          </v:shape>
          <o:OLEObject Type="Embed" ProgID="Equation.DSMT4" ShapeID="_x0000_i1050" DrawAspect="Content" ObjectID="_1697183817" r:id="rId61"/>
        </w:object>
      </w:r>
      <w:r w:rsidRPr="00D25075">
        <w:rPr>
          <w:rFonts w:hAnsi="宋体"/>
        </w:rPr>
        <w:t>阶非零矩阵，</w:t>
      </w:r>
      <w:r w:rsidR="006E7D52" w:rsidRPr="00025957">
        <w:rPr>
          <w:position w:val="-4"/>
        </w:rPr>
        <w:object w:dxaOrig="220" w:dyaOrig="240">
          <v:shape id="_x0000_i1051" type="#_x0000_t75" style="width:11pt;height:12pt" o:ole="">
            <v:imagedata r:id="rId62" o:title=""/>
          </v:shape>
          <o:OLEObject Type="Embed" ProgID="Equation.DSMT4" ShapeID="_x0000_i1051" DrawAspect="Content" ObjectID="_1697183818" r:id="rId63"/>
        </w:object>
      </w:r>
      <w:r w:rsidRPr="00D25075">
        <w:rPr>
          <w:rFonts w:hAnsi="宋体"/>
        </w:rPr>
        <w:t>为</w:t>
      </w:r>
      <w:r w:rsidR="006E7D52" w:rsidRPr="00025957">
        <w:rPr>
          <w:position w:val="-4"/>
        </w:rPr>
        <w:object w:dxaOrig="200" w:dyaOrig="200">
          <v:shape id="_x0000_i1052" type="#_x0000_t75" style="width:10pt;height:10pt" o:ole="">
            <v:imagedata r:id="rId64" o:title=""/>
          </v:shape>
          <o:OLEObject Type="Embed" ProgID="Equation.DSMT4" ShapeID="_x0000_i1052" DrawAspect="Content" ObjectID="_1697183819" r:id="rId65"/>
        </w:object>
      </w:r>
      <w:r w:rsidRPr="00D25075">
        <w:rPr>
          <w:rFonts w:hAnsi="宋体"/>
        </w:rPr>
        <w:t>阶单位矩阵，满足</w:t>
      </w:r>
      <w:r w:rsidR="006E7D52" w:rsidRPr="006E7D52">
        <w:rPr>
          <w:position w:val="-6"/>
        </w:rPr>
        <w:object w:dxaOrig="680" w:dyaOrig="320">
          <v:shape id="_x0000_i1053" type="#_x0000_t75" style="width:34pt;height:16pt" o:ole="">
            <v:imagedata r:id="rId66" o:title=""/>
          </v:shape>
          <o:OLEObject Type="Embed" ProgID="Equation.DSMT4" ShapeID="_x0000_i1053" DrawAspect="Content" ObjectID="_1697183820" r:id="rId67"/>
        </w:object>
      </w:r>
      <w:r w:rsidRPr="00D25075">
        <w:rPr>
          <w:rFonts w:hAnsi="宋体"/>
        </w:rPr>
        <w:t>，则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013E91" w:rsidRPr="00D25075" w:rsidRDefault="00013E91" w:rsidP="00013E91">
      <w:pPr>
        <w:ind w:leftChars="200" w:left="480"/>
      </w:pPr>
      <w:r>
        <w:rPr>
          <w:rFonts w:hint="eastAsia"/>
        </w:rPr>
        <w:lastRenderedPageBreak/>
        <w:t xml:space="preserve">(A) </w:t>
      </w:r>
      <w:r w:rsidR="006E7D52" w:rsidRPr="00025957">
        <w:rPr>
          <w:position w:val="-4"/>
        </w:rPr>
        <w:object w:dxaOrig="600" w:dyaOrig="260">
          <v:shape id="_x0000_i1054" type="#_x0000_t75" style="width:30pt;height:13pt" o:ole="">
            <v:imagedata r:id="rId68" o:title=""/>
          </v:shape>
          <o:OLEObject Type="Embed" ProgID="Equation.DSMT4" ShapeID="_x0000_i1054" DrawAspect="Content" ObjectID="_1697183821" r:id="rId69"/>
        </w:object>
      </w:r>
      <w:r w:rsidRPr="00D25075">
        <w:rPr>
          <w:rFonts w:hAnsi="宋体"/>
        </w:rPr>
        <w:t>不可逆，</w:t>
      </w:r>
      <w:r w:rsidR="006E7D52" w:rsidRPr="00025957">
        <w:rPr>
          <w:position w:val="-4"/>
        </w:rPr>
        <w:object w:dxaOrig="600" w:dyaOrig="260">
          <v:shape id="_x0000_i1055" type="#_x0000_t75" style="width:30pt;height:13pt" o:ole="">
            <v:imagedata r:id="rId70" o:title=""/>
          </v:shape>
          <o:OLEObject Type="Embed" ProgID="Equation.DSMT4" ShapeID="_x0000_i1055" DrawAspect="Content" ObjectID="_1697183822" r:id="rId71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(B) </w:t>
      </w:r>
      <w:r w:rsidR="006E7D52" w:rsidRPr="00025957">
        <w:rPr>
          <w:position w:val="-4"/>
        </w:rPr>
        <w:object w:dxaOrig="600" w:dyaOrig="260">
          <v:shape id="_x0000_i1056" type="#_x0000_t75" style="width:30pt;height:13pt" o:ole="">
            <v:imagedata r:id="rId72" o:title=""/>
          </v:shape>
          <o:OLEObject Type="Embed" ProgID="Equation.DSMT4" ShapeID="_x0000_i1056" DrawAspect="Content" ObjectID="_1697183823" r:id="rId73"/>
        </w:object>
      </w:r>
      <w:r w:rsidRPr="00D25075">
        <w:rPr>
          <w:rFonts w:hAnsi="宋体"/>
        </w:rPr>
        <w:t>不可逆，</w:t>
      </w:r>
      <w:r w:rsidR="006E7D52" w:rsidRPr="00025957">
        <w:rPr>
          <w:position w:val="-4"/>
        </w:rPr>
        <w:object w:dxaOrig="600" w:dyaOrig="260">
          <v:shape id="_x0000_i1057" type="#_x0000_t75" style="width:30pt;height:13pt" o:ole="">
            <v:imagedata r:id="rId74" o:title=""/>
          </v:shape>
          <o:OLEObject Type="Embed" ProgID="Equation.DSMT4" ShapeID="_x0000_i1057" DrawAspect="Content" ObjectID="_1697183824" r:id="rId75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</w:p>
    <w:p w:rsidR="00013E91" w:rsidRDefault="00013E91" w:rsidP="00013E91">
      <w:pPr>
        <w:ind w:leftChars="200" w:left="480"/>
      </w:pPr>
      <w:r>
        <w:rPr>
          <w:rFonts w:hint="eastAsia"/>
        </w:rPr>
        <w:t xml:space="preserve">(C) </w:t>
      </w:r>
      <w:r w:rsidR="006E7D52" w:rsidRPr="00025957">
        <w:rPr>
          <w:position w:val="-4"/>
        </w:rPr>
        <w:object w:dxaOrig="600" w:dyaOrig="260">
          <v:shape id="_x0000_i1058" type="#_x0000_t75" style="width:30pt;height:13pt" o:ole="">
            <v:imagedata r:id="rId76" o:title=""/>
          </v:shape>
          <o:OLEObject Type="Embed" ProgID="Equation.DSMT4" ShapeID="_x0000_i1058" DrawAspect="Content" ObjectID="_1697183825" r:id="rId77"/>
        </w:object>
      </w:r>
      <w:r w:rsidRPr="00D25075">
        <w:rPr>
          <w:rFonts w:hAnsi="宋体"/>
        </w:rPr>
        <w:t>可逆，</w:t>
      </w:r>
      <w:r w:rsidR="006E7D52" w:rsidRPr="00025957">
        <w:rPr>
          <w:position w:val="-4"/>
        </w:rPr>
        <w:object w:dxaOrig="600" w:dyaOrig="260">
          <v:shape id="_x0000_i1059" type="#_x0000_t75" style="width:30pt;height:13pt" o:ole="">
            <v:imagedata r:id="rId78" o:title=""/>
          </v:shape>
          <o:OLEObject Type="Embed" ProgID="Equation.DSMT4" ShapeID="_x0000_i1059" DrawAspect="Content" ObjectID="_1697183826" r:id="rId79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rPr>
          <w:rFonts w:hint="eastAsia"/>
        </w:rPr>
        <w:t xml:space="preserve">(D) </w:t>
      </w:r>
      <w:r w:rsidR="006E7D52" w:rsidRPr="00025957">
        <w:rPr>
          <w:position w:val="-4"/>
        </w:rPr>
        <w:object w:dxaOrig="600" w:dyaOrig="260">
          <v:shape id="_x0000_i1060" type="#_x0000_t75" style="width:30pt;height:13pt" o:ole="">
            <v:imagedata r:id="rId80" o:title=""/>
          </v:shape>
          <o:OLEObject Type="Embed" ProgID="Equation.DSMT4" ShapeID="_x0000_i1060" DrawAspect="Content" ObjectID="_1697183827" r:id="rId81"/>
        </w:object>
      </w:r>
      <w:r w:rsidRPr="00D25075">
        <w:rPr>
          <w:rFonts w:hAnsi="宋体"/>
        </w:rPr>
        <w:t>可逆，</w:t>
      </w:r>
      <w:r w:rsidR="006E7D52" w:rsidRPr="00025957">
        <w:rPr>
          <w:position w:val="-4"/>
        </w:rPr>
        <w:object w:dxaOrig="600" w:dyaOrig="260">
          <v:shape id="_x0000_i1061" type="#_x0000_t75" style="width:30pt;height:13pt" o:ole="">
            <v:imagedata r:id="rId82" o:title=""/>
          </v:shape>
          <o:OLEObject Type="Embed" ProgID="Equation.DSMT4" ShapeID="_x0000_i1061" DrawAspect="Content" ObjectID="_1697183828" r:id="rId83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</w:p>
    <w:p w:rsidR="00013E91" w:rsidRDefault="00013E91" w:rsidP="00013E91"/>
    <w:p w:rsidR="00013E91" w:rsidRDefault="00013E91" w:rsidP="00013E91"/>
    <w:p w:rsidR="00013E91" w:rsidRDefault="00013E91" w:rsidP="00013E91">
      <w:r>
        <w:t>(6)</w:t>
      </w:r>
      <w:r w:rsidRPr="00013E91">
        <w:rPr>
          <w:rStyle w:val="ae"/>
          <w:rFonts w:hint="eastAsia"/>
        </w:rPr>
        <w:t>【同试卷二第一</w:t>
      </w:r>
      <w:r w:rsidRPr="00013E91">
        <w:rPr>
          <w:rStyle w:val="ae"/>
          <w:rFonts w:hint="eastAsia"/>
        </w:rPr>
        <w:t>(</w:t>
      </w:r>
      <w:r w:rsidRPr="00013E91">
        <w:rPr>
          <w:rStyle w:val="ae"/>
        </w:rPr>
        <w:t>8</w:t>
      </w:r>
      <w:r w:rsidRPr="00013E91">
        <w:rPr>
          <w:rStyle w:val="ae"/>
          <w:rFonts w:hint="eastAsia"/>
        </w:rPr>
        <w:t>)</w:t>
      </w:r>
      <w:r w:rsidRPr="00013E91">
        <w:rPr>
          <w:rStyle w:val="ae"/>
          <w:rFonts w:hint="eastAsia"/>
        </w:rPr>
        <w:t>题】</w:t>
      </w:r>
      <w:r>
        <w:rPr>
          <w:rFonts w:hAnsi="宋体"/>
        </w:rPr>
        <w:t>设</w:t>
      </w:r>
      <w:r w:rsidR="006E7D52" w:rsidRPr="006E7D52">
        <w:rPr>
          <w:position w:val="-30"/>
        </w:rPr>
        <w:object w:dxaOrig="1160" w:dyaOrig="720">
          <v:shape id="_x0000_i1062" type="#_x0000_t75" style="width:58pt;height:36pt" o:ole="">
            <v:imagedata r:id="rId84" o:title=""/>
          </v:shape>
          <o:OLEObject Type="Embed" ProgID="Equation.DSMT4" ShapeID="_x0000_i1062" DrawAspect="Content" ObjectID="_1697183829" r:id="rId85"/>
        </w:object>
      </w:r>
      <w:r>
        <w:rPr>
          <w:rFonts w:hAnsi="宋体"/>
        </w:rPr>
        <w:t>，则在实数域上与</w:t>
      </w:r>
      <w:r w:rsidR="006E7D52" w:rsidRPr="00025957">
        <w:rPr>
          <w:position w:val="-4"/>
        </w:rPr>
        <w:object w:dxaOrig="240" w:dyaOrig="260">
          <v:shape id="_x0000_i1063" type="#_x0000_t75" style="width:12pt;height:13pt" o:ole="">
            <v:imagedata r:id="rId86" o:title=""/>
          </v:shape>
          <o:OLEObject Type="Embed" ProgID="Equation.DSMT4" ShapeID="_x0000_i1063" DrawAspect="Content" ObjectID="_1697183830" r:id="rId87"/>
        </w:object>
      </w:r>
      <w:r>
        <w:rPr>
          <w:rFonts w:hAnsi="宋体"/>
        </w:rPr>
        <w:t>合同的矩阵为</w:t>
      </w:r>
      <w:r>
        <w:rPr>
          <w:rFonts w:hAnsi="宋体"/>
        </w:rPr>
        <w:t>(</w:t>
      </w:r>
      <w:r>
        <w:t xml:space="preserve"> </w:t>
      </w:r>
      <w:r>
        <w:rPr>
          <w:rFonts w:hint="eastAsia"/>
        </w:rPr>
        <w:t xml:space="preserve"> </w:t>
      </w:r>
      <w:r>
        <w:t xml:space="preserve">  </w:t>
      </w:r>
      <w:r>
        <w:rPr>
          <w:rFonts w:hAnsi="宋体"/>
        </w:rPr>
        <w:t>)</w:t>
      </w:r>
    </w:p>
    <w:p w:rsidR="00013E91" w:rsidRDefault="00013E91" w:rsidP="00013E91">
      <w:pPr>
        <w:ind w:firstLineChars="200" w:firstLine="480"/>
      </w:pPr>
      <w:r>
        <w:rPr>
          <w:rFonts w:hint="eastAsia"/>
        </w:rPr>
        <w:t xml:space="preserve">(A) </w:t>
      </w:r>
      <w:r w:rsidR="006E7D52" w:rsidRPr="006E7D52">
        <w:rPr>
          <w:position w:val="-30"/>
        </w:rPr>
        <w:object w:dxaOrig="1060" w:dyaOrig="720">
          <v:shape id="_x0000_i1064" type="#_x0000_t75" style="width:53pt;height:36pt" o:ole="">
            <v:imagedata r:id="rId88" o:title=""/>
          </v:shape>
          <o:OLEObject Type="Embed" ProgID="Equation.DSMT4" ShapeID="_x0000_i1064" DrawAspect="Content" ObjectID="_1697183831" r:id="rId8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6E7D52" w:rsidRPr="006E7D52">
        <w:rPr>
          <w:position w:val="-30"/>
        </w:rPr>
        <w:object w:dxaOrig="1060" w:dyaOrig="720">
          <v:shape id="_x0000_i1065" type="#_x0000_t75" style="width:53pt;height:36pt" o:ole="">
            <v:imagedata r:id="rId90" o:title=""/>
          </v:shape>
          <o:OLEObject Type="Embed" ProgID="Equation.DSMT4" ShapeID="_x0000_i1065" DrawAspect="Content" ObjectID="_1697183832" r:id="rId91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6E7D52" w:rsidRPr="006E7D52">
        <w:rPr>
          <w:position w:val="-30"/>
        </w:rPr>
        <w:object w:dxaOrig="760" w:dyaOrig="720">
          <v:shape id="_x0000_i1066" type="#_x0000_t75" style="width:38pt;height:36pt" o:ole="">
            <v:imagedata r:id="rId92" o:title=""/>
          </v:shape>
          <o:OLEObject Type="Embed" ProgID="Equation.DSMT4" ShapeID="_x0000_i1066" DrawAspect="Content" ObjectID="_1697183833" r:id="rId93"/>
        </w:object>
      </w:r>
      <w:r>
        <w:rPr>
          <w:rFonts w:hint="eastAsia"/>
        </w:rPr>
        <w:t>．</w:t>
      </w:r>
      <w:r>
        <w:t xml:space="preserve">  </w:t>
      </w:r>
      <w:r>
        <w:rPr>
          <w:rFonts w:hint="eastAsia"/>
        </w:rPr>
        <w:t xml:space="preserve">(D) </w:t>
      </w:r>
      <w:r w:rsidR="006E7D52" w:rsidRPr="006E7D52">
        <w:rPr>
          <w:position w:val="-30"/>
        </w:rPr>
        <w:object w:dxaOrig="1060" w:dyaOrig="720">
          <v:shape id="_x0000_i1067" type="#_x0000_t75" style="width:53pt;height:36pt" o:ole="">
            <v:imagedata r:id="rId94" o:title=""/>
          </v:shape>
          <o:OLEObject Type="Embed" ProgID="Equation.DSMT4" ShapeID="_x0000_i1067" DrawAspect="Content" ObjectID="_1697183834" r:id="rId95"/>
        </w:object>
      </w:r>
      <w:r>
        <w:rPr>
          <w:rFonts w:hint="eastAsia"/>
        </w:rPr>
        <w:t>．</w:t>
      </w:r>
    </w:p>
    <w:p w:rsidR="00013E91" w:rsidRDefault="00013E91" w:rsidP="00013E91">
      <w:pPr>
        <w:outlineLvl w:val="0"/>
        <w:rPr>
          <w:szCs w:val="21"/>
        </w:rPr>
      </w:pPr>
    </w:p>
    <w:p w:rsidR="00013E91" w:rsidRPr="002A1032" w:rsidRDefault="00013E91" w:rsidP="00013E91"/>
    <w:p w:rsidR="00013E91" w:rsidRPr="00013E91" w:rsidRDefault="00013E91" w:rsidP="00013E91">
      <w:pPr>
        <w:ind w:left="480" w:hangingChars="200" w:hanging="480"/>
        <w:rPr>
          <w:rFonts w:hAnsi="宋体"/>
        </w:rPr>
      </w:pPr>
      <w:r>
        <w:t>(7)</w:t>
      </w:r>
      <w:r w:rsidRPr="00013E91">
        <w:rPr>
          <w:rStyle w:val="ae"/>
          <w:rFonts w:hint="eastAsia"/>
        </w:rPr>
        <w:t>【同试卷一第一</w:t>
      </w:r>
      <w:r w:rsidRPr="00013E91">
        <w:rPr>
          <w:rStyle w:val="ae"/>
          <w:rFonts w:hint="eastAsia"/>
        </w:rPr>
        <w:t>(</w:t>
      </w:r>
      <w:r w:rsidRPr="00013E91">
        <w:rPr>
          <w:rStyle w:val="ae"/>
        </w:rPr>
        <w:t>7</w:t>
      </w:r>
      <w:r w:rsidRPr="00013E91">
        <w:rPr>
          <w:rStyle w:val="ae"/>
          <w:rFonts w:hint="eastAsia"/>
        </w:rPr>
        <w:t>)</w:t>
      </w:r>
      <w:r w:rsidRPr="00013E91">
        <w:rPr>
          <w:rStyle w:val="ae"/>
          <w:rFonts w:hint="eastAsia"/>
        </w:rPr>
        <w:t>题】</w:t>
      </w:r>
      <w:r w:rsidRPr="00D25075">
        <w:rPr>
          <w:rFonts w:hAnsi="宋体"/>
        </w:rPr>
        <w:t>设随机变量</w:t>
      </w:r>
      <w:r w:rsidR="006E7D52" w:rsidRPr="006E7D52">
        <w:rPr>
          <w:position w:val="-8"/>
        </w:rPr>
        <w:object w:dxaOrig="460" w:dyaOrig="279">
          <v:shape id="_x0000_i1068" type="#_x0000_t75" style="width:23pt;height:14pt" o:ole="">
            <v:imagedata r:id="rId96" o:title=""/>
          </v:shape>
          <o:OLEObject Type="Embed" ProgID="Equation.DSMT4" ShapeID="_x0000_i1068" DrawAspect="Content" ObjectID="_1697183835" r:id="rId97"/>
        </w:object>
      </w:r>
      <w:r w:rsidRPr="00D25075">
        <w:rPr>
          <w:rFonts w:hAnsi="宋体"/>
        </w:rPr>
        <w:t>独立同分布，且</w:t>
      </w:r>
      <w:r w:rsidR="006E7D52" w:rsidRPr="00025957">
        <w:rPr>
          <w:position w:val="-4"/>
        </w:rPr>
        <w:object w:dxaOrig="240" w:dyaOrig="240">
          <v:shape id="_x0000_i1069" type="#_x0000_t75" style="width:12pt;height:12pt" o:ole="">
            <v:imagedata r:id="rId98" o:title=""/>
          </v:shape>
          <o:OLEObject Type="Embed" ProgID="Equation.DSMT4" ShapeID="_x0000_i1069" DrawAspect="Content" ObjectID="_1697183836" r:id="rId99"/>
        </w:object>
      </w:r>
      <w:r w:rsidRPr="00D25075">
        <w:rPr>
          <w:rFonts w:hAnsi="宋体"/>
        </w:rPr>
        <w:t>分布函数为</w:t>
      </w:r>
      <w:r w:rsidR="006E7D52" w:rsidRPr="006E7D52">
        <w:rPr>
          <w:position w:val="-14"/>
        </w:rPr>
        <w:object w:dxaOrig="560" w:dyaOrig="400">
          <v:shape id="_x0000_i1070" type="#_x0000_t75" style="width:28pt;height:20pt" o:ole="">
            <v:imagedata r:id="rId100" o:title=""/>
          </v:shape>
          <o:OLEObject Type="Embed" ProgID="Equation.DSMT4" ShapeID="_x0000_i1070" DrawAspect="Content" ObjectID="_1697183837" r:id="rId101"/>
        </w:object>
      </w:r>
      <w:r w:rsidRPr="00D25075">
        <w:rPr>
          <w:rFonts w:hAnsi="宋体"/>
        </w:rPr>
        <w:t>，则</w:t>
      </w:r>
      <w:r w:rsidR="006E7D52" w:rsidRPr="006E7D52">
        <w:rPr>
          <w:position w:val="-14"/>
        </w:rPr>
        <w:object w:dxaOrig="1480" w:dyaOrig="400">
          <v:shape id="_x0000_i1071" type="#_x0000_t75" style="width:74pt;height:20pt" o:ole="">
            <v:imagedata r:id="rId102" o:title=""/>
          </v:shape>
          <o:OLEObject Type="Embed" ProgID="Equation.DSMT4" ShapeID="_x0000_i1071" DrawAspect="Content" ObjectID="_1697183838" r:id="rId103"/>
        </w:object>
      </w:r>
      <w:r w:rsidRPr="00D25075">
        <w:rPr>
          <w:rFonts w:hAnsi="宋体"/>
        </w:rPr>
        <w:t>分布函数为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013E91" w:rsidRPr="00D25075" w:rsidRDefault="00013E91" w:rsidP="00013E91">
      <w:pPr>
        <w:ind w:leftChars="200" w:left="480"/>
      </w:pPr>
      <w:r>
        <w:rPr>
          <w:rFonts w:hint="eastAsia"/>
        </w:rPr>
        <w:t xml:space="preserve">(A) </w:t>
      </w:r>
      <w:r w:rsidR="006E7D52" w:rsidRPr="006E7D52">
        <w:rPr>
          <w:position w:val="-14"/>
        </w:rPr>
        <w:object w:dxaOrig="660" w:dyaOrig="400">
          <v:shape id="_x0000_i1072" type="#_x0000_t75" style="width:33pt;height:20pt" o:ole="">
            <v:imagedata r:id="rId104" o:title=""/>
          </v:shape>
          <o:OLEObject Type="Embed" ProgID="Equation.DSMT4" ShapeID="_x0000_i1072" DrawAspect="Content" ObjectID="_1697183839" r:id="rId105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6E7D52" w:rsidRPr="006E7D52">
        <w:rPr>
          <w:position w:val="-14"/>
        </w:rPr>
        <w:object w:dxaOrig="1100" w:dyaOrig="400">
          <v:shape id="_x0000_i1073" type="#_x0000_t75" style="width:55pt;height:20pt" o:ole="">
            <v:imagedata r:id="rId106" o:title=""/>
          </v:shape>
          <o:OLEObject Type="Embed" ProgID="Equation.DSMT4" ShapeID="_x0000_i1073" DrawAspect="Content" ObjectID="_1697183840" r:id="rId107"/>
        </w:object>
      </w:r>
      <w:r>
        <w:rPr>
          <w:rFonts w:hint="eastAsia"/>
        </w:rPr>
        <w:t>．</w:t>
      </w:r>
    </w:p>
    <w:p w:rsidR="00013E91" w:rsidRDefault="00013E91" w:rsidP="00013E91">
      <w:pPr>
        <w:ind w:leftChars="200" w:left="480"/>
      </w:pPr>
      <w:r>
        <w:rPr>
          <w:rFonts w:hint="eastAsia"/>
        </w:rPr>
        <w:t xml:space="preserve">(C) </w:t>
      </w:r>
      <w:r w:rsidR="006E7D52" w:rsidRPr="006E7D52">
        <w:rPr>
          <w:position w:val="-16"/>
        </w:rPr>
        <w:object w:dxaOrig="1480" w:dyaOrig="480">
          <v:shape id="_x0000_i1074" type="#_x0000_t75" style="width:74pt;height:24pt" o:ole="">
            <v:imagedata r:id="rId108" o:title=""/>
          </v:shape>
          <o:OLEObject Type="Embed" ProgID="Equation.DSMT4" ShapeID="_x0000_i1074" DrawAspect="Content" ObjectID="_1697183841" r:id="rId109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6E7D52" w:rsidRPr="006E7D52">
        <w:rPr>
          <w:position w:val="-16"/>
        </w:rPr>
        <w:object w:dxaOrig="2160" w:dyaOrig="440">
          <v:shape id="_x0000_i1075" type="#_x0000_t75" style="width:108pt;height:22pt" o:ole="">
            <v:imagedata r:id="rId110" o:title=""/>
          </v:shape>
          <o:OLEObject Type="Embed" ProgID="Equation.DSMT4" ShapeID="_x0000_i1075" DrawAspect="Content" ObjectID="_1697183842" r:id="rId111"/>
        </w:object>
      </w:r>
      <w:r>
        <w:rPr>
          <w:rFonts w:hint="eastAsia"/>
        </w:rPr>
        <w:t>．</w:t>
      </w:r>
    </w:p>
    <w:p w:rsidR="00013E91" w:rsidRPr="00686C06" w:rsidRDefault="00013E91" w:rsidP="00013E91"/>
    <w:p w:rsidR="00013E91" w:rsidRPr="00013E91" w:rsidRDefault="00013E91" w:rsidP="00013E91"/>
    <w:p w:rsidR="00013E91" w:rsidRPr="00D25075" w:rsidRDefault="00013E91" w:rsidP="00013E91">
      <w:pPr>
        <w:ind w:left="480" w:hangingChars="200" w:hanging="480"/>
      </w:pPr>
      <w:r>
        <w:t>(8)</w:t>
      </w:r>
      <w:r w:rsidRPr="00013E91">
        <w:rPr>
          <w:rStyle w:val="ae"/>
          <w:rFonts w:hint="eastAsia"/>
        </w:rPr>
        <w:t>【同试卷一第一</w:t>
      </w:r>
      <w:r w:rsidRPr="00013E91">
        <w:rPr>
          <w:rStyle w:val="ae"/>
          <w:rFonts w:hint="eastAsia"/>
        </w:rPr>
        <w:t>(</w:t>
      </w:r>
      <w:r w:rsidRPr="00013E91">
        <w:rPr>
          <w:rStyle w:val="ae"/>
        </w:rPr>
        <w:t>8</w:t>
      </w:r>
      <w:r w:rsidRPr="00013E91">
        <w:rPr>
          <w:rStyle w:val="ae"/>
          <w:rFonts w:hint="eastAsia"/>
        </w:rPr>
        <w:t>)</w:t>
      </w:r>
      <w:r w:rsidRPr="00013E91">
        <w:rPr>
          <w:rStyle w:val="ae"/>
          <w:rFonts w:hint="eastAsia"/>
        </w:rPr>
        <w:t>题】</w:t>
      </w:r>
      <w:r w:rsidRPr="00D25075">
        <w:rPr>
          <w:rFonts w:hAnsi="宋体"/>
        </w:rPr>
        <w:t>设随机变量</w:t>
      </w:r>
      <w:r w:rsidR="006E7D52" w:rsidRPr="006E7D52">
        <w:rPr>
          <w:position w:val="-14"/>
        </w:rPr>
        <w:object w:dxaOrig="1160" w:dyaOrig="400">
          <v:shape id="_x0000_i1076" type="#_x0000_t75" style="width:58pt;height:20pt" o:ole="">
            <v:imagedata r:id="rId112" o:title=""/>
          </v:shape>
          <o:OLEObject Type="Embed" ProgID="Equation.DSMT4" ShapeID="_x0000_i1076" DrawAspect="Content" ObjectID="_1697183843" r:id="rId113"/>
        </w:object>
      </w:r>
      <w:r w:rsidRPr="00D25075">
        <w:rPr>
          <w:rFonts w:hAnsi="宋体"/>
        </w:rPr>
        <w:t>，</w:t>
      </w:r>
      <w:r w:rsidR="006E7D52" w:rsidRPr="006E7D52">
        <w:rPr>
          <w:position w:val="-14"/>
        </w:rPr>
        <w:object w:dxaOrig="1160" w:dyaOrig="400">
          <v:shape id="_x0000_i1077" type="#_x0000_t75" style="width:58pt;height:20pt" o:ole="">
            <v:imagedata r:id="rId114" o:title=""/>
          </v:shape>
          <o:OLEObject Type="Embed" ProgID="Equation.DSMT4" ShapeID="_x0000_i1077" DrawAspect="Content" ObjectID="_1697183844" r:id="rId115"/>
        </w:object>
      </w:r>
      <w:r w:rsidRPr="00D25075">
        <w:rPr>
          <w:rFonts w:hAnsi="宋体"/>
        </w:rPr>
        <w:t>，且相关系数</w:t>
      </w:r>
      <w:r w:rsidR="006E7D52" w:rsidRPr="006E7D52">
        <w:rPr>
          <w:position w:val="-12"/>
        </w:rPr>
        <w:object w:dxaOrig="760" w:dyaOrig="360">
          <v:shape id="_x0000_i1078" type="#_x0000_t75" style="width:38pt;height:18pt" o:ole="">
            <v:imagedata r:id="rId116" o:title=""/>
          </v:shape>
          <o:OLEObject Type="Embed" ProgID="Equation.DSMT4" ShapeID="_x0000_i1078" DrawAspect="Content" ObjectID="_1697183845" r:id="rId117"/>
        </w:object>
      </w:r>
      <w:r w:rsidRPr="00D25075">
        <w:rPr>
          <w:rFonts w:hAnsi="宋体"/>
        </w:rPr>
        <w:t>，则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013E91" w:rsidRPr="00D25075" w:rsidRDefault="00013E91" w:rsidP="00013E91">
      <w:pPr>
        <w:ind w:firstLineChars="200" w:firstLine="480"/>
      </w:pPr>
      <w:r>
        <w:rPr>
          <w:rFonts w:hint="eastAsia"/>
        </w:rPr>
        <w:t xml:space="preserve">(A) </w:t>
      </w:r>
      <w:r w:rsidR="006E7D52" w:rsidRPr="006E7D52">
        <w:rPr>
          <w:position w:val="-14"/>
        </w:rPr>
        <w:object w:dxaOrig="1880" w:dyaOrig="400">
          <v:shape id="_x0000_i1079" type="#_x0000_t75" style="width:94pt;height:20pt" o:ole="">
            <v:imagedata r:id="rId118" o:title=""/>
          </v:shape>
          <o:OLEObject Type="Embed" ProgID="Equation.DSMT4" ShapeID="_x0000_i1079" DrawAspect="Content" ObjectID="_1697183846" r:id="rId119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 xml:space="preserve">(B) </w:t>
      </w:r>
      <w:r w:rsidR="006E7D52" w:rsidRPr="006E7D52">
        <w:rPr>
          <w:position w:val="-14"/>
        </w:rPr>
        <w:object w:dxaOrig="1740" w:dyaOrig="400">
          <v:shape id="_x0000_i1080" type="#_x0000_t75" style="width:87pt;height:20pt" o:ole="">
            <v:imagedata r:id="rId120" o:title=""/>
          </v:shape>
          <o:OLEObject Type="Embed" ProgID="Equation.DSMT4" ShapeID="_x0000_i1080" DrawAspect="Content" ObjectID="_1697183847" r:id="rId121"/>
        </w:object>
      </w:r>
      <w:r>
        <w:rPr>
          <w:rFonts w:hint="eastAsia"/>
        </w:rPr>
        <w:t>．</w:t>
      </w:r>
    </w:p>
    <w:p w:rsidR="00013E91" w:rsidRDefault="00013E91" w:rsidP="00013E91">
      <w:pPr>
        <w:ind w:firstLineChars="200" w:firstLine="480"/>
      </w:pPr>
      <w:r>
        <w:rPr>
          <w:rFonts w:hint="eastAsia"/>
        </w:rPr>
        <w:t xml:space="preserve">(C) </w:t>
      </w:r>
      <w:r w:rsidR="006E7D52" w:rsidRPr="006E7D52">
        <w:rPr>
          <w:position w:val="-14"/>
        </w:rPr>
        <w:object w:dxaOrig="1880" w:dyaOrig="400">
          <v:shape id="_x0000_i1081" type="#_x0000_t75" style="width:94pt;height:20pt" o:ole="">
            <v:imagedata r:id="rId122" o:title=""/>
          </v:shape>
          <o:OLEObject Type="Embed" ProgID="Equation.DSMT4" ShapeID="_x0000_i1081" DrawAspect="Content" ObjectID="_1697183848" r:id="rId123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 xml:space="preserve">(D) </w:t>
      </w:r>
      <w:r w:rsidR="006E7D52" w:rsidRPr="006E7D52">
        <w:rPr>
          <w:position w:val="-14"/>
        </w:rPr>
        <w:object w:dxaOrig="1740" w:dyaOrig="400">
          <v:shape id="_x0000_i1082" type="#_x0000_t75" style="width:87pt;height:20pt" o:ole="">
            <v:imagedata r:id="rId124" o:title=""/>
          </v:shape>
          <o:OLEObject Type="Embed" ProgID="Equation.DSMT4" ShapeID="_x0000_i1082" DrawAspect="Content" ObjectID="_1697183849" r:id="rId125"/>
        </w:object>
      </w:r>
      <w:r>
        <w:rPr>
          <w:rFonts w:hint="eastAsia"/>
        </w:rPr>
        <w:t>．</w:t>
      </w:r>
    </w:p>
    <w:p w:rsidR="00013E91" w:rsidRPr="00686C06" w:rsidRDefault="00013E91" w:rsidP="00013E91"/>
    <w:p w:rsidR="00970A7B" w:rsidRPr="00686C06" w:rsidRDefault="00970A7B" w:rsidP="00970A7B"/>
    <w:p w:rsidR="00970A7B" w:rsidRPr="00CB7FA0" w:rsidRDefault="00970A7B" w:rsidP="00970A7B">
      <w:pPr>
        <w:pStyle w:val="1"/>
      </w:pPr>
      <w:r w:rsidRPr="00CB7FA0">
        <w:t>二、填空题</w:t>
      </w:r>
      <w:r>
        <w:rPr>
          <w:rFonts w:hint="eastAsia"/>
        </w:rPr>
        <w:t>（</w:t>
      </w:r>
      <w:r>
        <w:t>9</w:t>
      </w:r>
      <w:r>
        <w:rPr>
          <w:rFonts w:hint="eastAsia"/>
        </w:rPr>
        <w:t>~</w:t>
      </w:r>
      <w:r w:rsidRPr="00CB7FA0">
        <w:t>14小题，每小题4分，共24分</w:t>
      </w:r>
      <w:r>
        <w:t>）</w:t>
      </w:r>
    </w:p>
    <w:p w:rsidR="00970A7B" w:rsidRDefault="00970A7B" w:rsidP="00970A7B">
      <w:pPr>
        <w:rPr>
          <w:rFonts w:hAnsi="宋体"/>
        </w:rPr>
      </w:pPr>
    </w:p>
    <w:p w:rsidR="00970A7B" w:rsidRDefault="00970A7B" w:rsidP="00970A7B">
      <w:pPr>
        <w:rPr>
          <w:rFonts w:hAnsi="宋体"/>
        </w:rPr>
      </w:pPr>
    </w:p>
    <w:p w:rsidR="00970A7B" w:rsidRPr="00CB7FA0" w:rsidRDefault="00970A7B" w:rsidP="00970A7B">
      <w:pPr>
        <w:ind w:left="420" w:hanging="420"/>
      </w:pPr>
      <w:r>
        <w:rPr>
          <w:rFonts w:hAnsi="宋体"/>
        </w:rPr>
        <w:t>(</w:t>
      </w:r>
      <w:r w:rsidRPr="00CB7FA0">
        <w:t>9</w:t>
      </w:r>
      <w:r>
        <w:rPr>
          <w:rFonts w:hAnsi="宋体"/>
        </w:rPr>
        <w:t>)</w:t>
      </w:r>
      <w:r w:rsidRPr="00970A7B">
        <w:rPr>
          <w:rStyle w:val="ae"/>
          <w:rFonts w:hint="eastAsia"/>
        </w:rPr>
        <w:t>【同试卷三第</w:t>
      </w:r>
      <w:r w:rsidR="00907676">
        <w:rPr>
          <w:rStyle w:val="ae"/>
          <w:rFonts w:hint="eastAsia"/>
        </w:rPr>
        <w:t>二</w:t>
      </w:r>
      <w:r w:rsidRPr="00970A7B">
        <w:rPr>
          <w:rStyle w:val="ae"/>
          <w:rFonts w:hint="eastAsia"/>
        </w:rPr>
        <w:t>(9)</w:t>
      </w:r>
      <w:r w:rsidRPr="00970A7B">
        <w:rPr>
          <w:rStyle w:val="ae"/>
          <w:rFonts w:hint="eastAsia"/>
        </w:rPr>
        <w:t>题】</w:t>
      </w:r>
      <w:r w:rsidRPr="00CB7FA0">
        <w:rPr>
          <w:rFonts w:hAnsi="宋体"/>
        </w:rPr>
        <w:t>设函数</w:t>
      </w:r>
      <w:r w:rsidR="006E7D52" w:rsidRPr="006E7D52">
        <w:rPr>
          <w:position w:val="-50"/>
        </w:rPr>
        <w:object w:dxaOrig="2320" w:dyaOrig="1120">
          <v:shape id="_x0000_i1083" type="#_x0000_t75" style="width:116pt;height:56pt" o:ole="">
            <v:imagedata r:id="rId126" o:title=""/>
          </v:shape>
          <o:OLEObject Type="Embed" ProgID="Equation.DSMT4" ShapeID="_x0000_i1083" DrawAspect="Content" ObjectID="_1697183850" r:id="rId127"/>
        </w:object>
      </w:r>
      <w:r w:rsidRPr="00CB7FA0">
        <w:rPr>
          <w:rFonts w:hAnsi="宋体"/>
        </w:rPr>
        <w:t>在</w:t>
      </w:r>
      <w:r w:rsidR="006E7D52" w:rsidRPr="006E7D52">
        <w:rPr>
          <w:position w:val="-10"/>
        </w:rPr>
        <w:object w:dxaOrig="940" w:dyaOrig="320">
          <v:shape id="_x0000_i1084" type="#_x0000_t75" style="width:47pt;height:16pt" o:ole="">
            <v:imagedata r:id="rId128" o:title=""/>
          </v:shape>
          <o:OLEObject Type="Embed" ProgID="Equation.DSMT4" ShapeID="_x0000_i1084" DrawAspect="Content" ObjectID="_1697183851" r:id="rId129"/>
        </w:object>
      </w:r>
      <w:r w:rsidRPr="00CB7FA0">
        <w:rPr>
          <w:rFonts w:hAnsi="宋体"/>
        </w:rPr>
        <w:t>内连续，则</w:t>
      </w:r>
      <w:r w:rsidR="006E7D52" w:rsidRPr="006E7D52">
        <w:rPr>
          <w:position w:val="-6"/>
        </w:rPr>
        <w:object w:dxaOrig="360" w:dyaOrig="220">
          <v:shape id="_x0000_i1085" type="#_x0000_t75" style="width:18pt;height:11pt" o:ole="">
            <v:imagedata r:id="rId130" o:title=""/>
          </v:shape>
          <o:OLEObject Type="Embed" ProgID="Equation.DSMT4" ShapeID="_x0000_i1085" DrawAspect="Content" ObjectID="_1697183852" r:id="rId131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970A7B" w:rsidRDefault="00970A7B" w:rsidP="00970A7B">
      <w:pPr>
        <w:rPr>
          <w:rFonts w:hAnsi="宋体"/>
        </w:rPr>
      </w:pPr>
    </w:p>
    <w:p w:rsidR="00013E91" w:rsidRDefault="00013E91" w:rsidP="00013E91"/>
    <w:p w:rsidR="00970A7B" w:rsidRDefault="00970A7B" w:rsidP="00FD0261">
      <w:pPr>
        <w:ind w:left="480" w:hangingChars="200" w:hanging="480"/>
      </w:pPr>
      <w:r>
        <w:rPr>
          <w:rFonts w:hint="eastAsia"/>
        </w:rPr>
        <w:t>(10)</w:t>
      </w:r>
      <w:r w:rsidR="00FD0261" w:rsidRPr="00FD0261">
        <w:rPr>
          <w:rFonts w:hint="eastAsia"/>
        </w:rPr>
        <w:t xml:space="preserve"> </w:t>
      </w:r>
      <w:r w:rsidR="00FD0261">
        <w:rPr>
          <w:rFonts w:hint="eastAsia"/>
        </w:rPr>
        <w:t>已知函数</w:t>
      </w:r>
      <w:r w:rsidR="006E7D52" w:rsidRPr="006E7D52">
        <w:rPr>
          <w:position w:val="-10"/>
        </w:rPr>
        <w:object w:dxaOrig="540" w:dyaOrig="320">
          <v:shape id="_x0000_i1086" type="#_x0000_t75" style="width:27pt;height:16pt" o:ole="">
            <v:imagedata r:id="rId132" o:title=""/>
          </v:shape>
          <o:OLEObject Type="Embed" ProgID="Equation.DSMT4" ShapeID="_x0000_i1086" DrawAspect="Content" ObjectID="_1697183853" r:id="rId133"/>
        </w:object>
      </w:r>
      <w:r w:rsidR="00FD0261">
        <w:rPr>
          <w:rFonts w:hint="eastAsia"/>
        </w:rPr>
        <w:t>连续，且</w:t>
      </w:r>
      <w:r w:rsidR="006E7D52" w:rsidRPr="006E7D52">
        <w:rPr>
          <w:position w:val="-24"/>
        </w:rPr>
        <w:object w:dxaOrig="1280" w:dyaOrig="620">
          <v:shape id="_x0000_i1087" type="#_x0000_t75" style="width:64pt;height:31pt" o:ole="">
            <v:imagedata r:id="rId134" o:title=""/>
          </v:shape>
          <o:OLEObject Type="Embed" ProgID="Equation.DSMT4" ShapeID="_x0000_i1087" DrawAspect="Content" ObjectID="_1697183854" r:id="rId135"/>
        </w:object>
      </w:r>
      <w:r w:rsidR="00FD0261">
        <w:rPr>
          <w:rFonts w:hint="eastAsia"/>
        </w:rPr>
        <w:t>，则曲线</w:t>
      </w:r>
      <w:r w:rsidR="006E7D52" w:rsidRPr="006E7D52">
        <w:rPr>
          <w:position w:val="-10"/>
        </w:rPr>
        <w:object w:dxaOrig="920" w:dyaOrig="320">
          <v:shape id="_x0000_i1088" type="#_x0000_t75" style="width:46pt;height:16pt" o:ole="">
            <v:imagedata r:id="rId136" o:title=""/>
          </v:shape>
          <o:OLEObject Type="Embed" ProgID="Equation.DSMT4" ShapeID="_x0000_i1088" DrawAspect="Content" ObjectID="_1697183855" r:id="rId137"/>
        </w:object>
      </w:r>
      <w:r w:rsidR="00FD0261">
        <w:rPr>
          <w:rFonts w:hint="eastAsia"/>
        </w:rPr>
        <w:t>上对应</w:t>
      </w:r>
      <w:r w:rsidR="006E7D52" w:rsidRPr="006E7D52">
        <w:rPr>
          <w:position w:val="-6"/>
        </w:rPr>
        <w:object w:dxaOrig="560" w:dyaOrig="279">
          <v:shape id="_x0000_i1089" type="#_x0000_t75" style="width:28pt;height:14pt" o:ole="">
            <v:imagedata r:id="rId138" o:title=""/>
          </v:shape>
          <o:OLEObject Type="Embed" ProgID="Equation.DSMT4" ShapeID="_x0000_i1089" DrawAspect="Content" ObjectID="_1697183856" r:id="rId139"/>
        </w:object>
      </w:r>
      <w:r w:rsidR="00FD0261">
        <w:rPr>
          <w:rFonts w:hint="eastAsia"/>
        </w:rPr>
        <w:t>处的切线方程是</w:t>
      </w:r>
      <w:r w:rsidR="00FD0261">
        <w:rPr>
          <w:rFonts w:hint="eastAsia"/>
          <w:u w:val="single"/>
        </w:rPr>
        <w:t xml:space="preserve">        </w:t>
      </w:r>
      <w:r w:rsidR="00FD0261">
        <w:rPr>
          <w:rFonts w:hint="eastAsia"/>
        </w:rPr>
        <w:t>．</w:t>
      </w:r>
    </w:p>
    <w:p w:rsidR="008D3AD1" w:rsidRDefault="008D3AD1" w:rsidP="00013E91"/>
    <w:p w:rsidR="008D3AD1" w:rsidRDefault="008D3AD1" w:rsidP="00013E91"/>
    <w:p w:rsidR="00970A7B" w:rsidRDefault="00970A7B" w:rsidP="00013E91">
      <w:r>
        <w:rPr>
          <w:rFonts w:hint="eastAsia"/>
        </w:rPr>
        <w:t>(11)</w:t>
      </w:r>
      <w:r w:rsidR="00FD0261">
        <w:rPr>
          <w:rFonts w:hint="eastAsia"/>
        </w:rPr>
        <w:t xml:space="preserve"> </w:t>
      </w:r>
      <w:r w:rsidR="006E7D52" w:rsidRPr="006E7D52">
        <w:rPr>
          <w:position w:val="-18"/>
        </w:rPr>
        <w:object w:dxaOrig="1820" w:dyaOrig="520">
          <v:shape id="_x0000_i1090" type="#_x0000_t75" style="width:91pt;height:26pt" o:ole="">
            <v:imagedata r:id="rId140" o:title=""/>
          </v:shape>
          <o:OLEObject Type="Embed" ProgID="Equation.DSMT4" ShapeID="_x0000_i1090" DrawAspect="Content" ObjectID="_1697183857" r:id="rId141"/>
        </w:object>
      </w:r>
      <w:r w:rsidR="00FD0261">
        <w:rPr>
          <w:rFonts w:hint="eastAsia"/>
          <w:u w:val="single"/>
        </w:rPr>
        <w:t xml:space="preserve">        </w:t>
      </w:r>
      <w:r w:rsidR="00FD0261">
        <w:rPr>
          <w:rFonts w:hint="eastAsia"/>
        </w:rPr>
        <w:t>．</w:t>
      </w:r>
    </w:p>
    <w:p w:rsidR="00970A7B" w:rsidRDefault="00970A7B" w:rsidP="00013E91"/>
    <w:p w:rsidR="00970A7B" w:rsidRPr="00686C06" w:rsidRDefault="00970A7B" w:rsidP="00970A7B"/>
    <w:p w:rsidR="00970A7B" w:rsidRDefault="00970A7B" w:rsidP="00970A7B">
      <w:r>
        <w:rPr>
          <w:rFonts w:hint="eastAsia"/>
        </w:rPr>
        <w:t>(12)</w:t>
      </w:r>
      <w:r w:rsidRPr="00970A7B">
        <w:rPr>
          <w:rStyle w:val="ae"/>
          <w:rFonts w:hint="eastAsia"/>
        </w:rPr>
        <w:t>【同试卷二第二</w:t>
      </w:r>
      <w:r w:rsidRPr="00970A7B">
        <w:rPr>
          <w:rStyle w:val="ae"/>
          <w:rFonts w:hint="eastAsia"/>
        </w:rPr>
        <w:t>(10)</w:t>
      </w:r>
      <w:r w:rsidRPr="00970A7B">
        <w:rPr>
          <w:rStyle w:val="ae"/>
          <w:rFonts w:hint="eastAsia"/>
        </w:rPr>
        <w:t>题】</w:t>
      </w:r>
      <w:r>
        <w:rPr>
          <w:rFonts w:hint="eastAsia"/>
        </w:rPr>
        <w:t>微分方程</w:t>
      </w:r>
      <w:r w:rsidR="006E7D52" w:rsidRPr="006E7D52">
        <w:rPr>
          <w:position w:val="-10"/>
        </w:rPr>
        <w:object w:dxaOrig="2299" w:dyaOrig="360">
          <v:shape id="_x0000_i1091" type="#_x0000_t75" style="width:115pt;height:18pt" o:ole="">
            <v:imagedata r:id="rId142" o:title=""/>
          </v:shape>
          <o:OLEObject Type="Embed" ProgID="Equation.DSMT4" ShapeID="_x0000_i1091" DrawAspect="Content" ObjectID="_1697183858" r:id="rId143"/>
        </w:object>
      </w:r>
      <w:r>
        <w:rPr>
          <w:rFonts w:hint="eastAsia"/>
        </w:rPr>
        <w:t>的通解是</w:t>
      </w:r>
      <w:r w:rsidR="006E7D52" w:rsidRPr="006E7D52">
        <w:rPr>
          <w:position w:val="-10"/>
        </w:rPr>
        <w:object w:dxaOrig="420" w:dyaOrig="260">
          <v:shape id="_x0000_i1092" type="#_x0000_t75" style="width:21pt;height:13pt" o:ole="">
            <v:imagedata r:id="rId144" o:title=""/>
          </v:shape>
          <o:OLEObject Type="Embed" ProgID="Equation.DSMT4" ShapeID="_x0000_i1092" DrawAspect="Content" ObjectID="_1697183859" r:id="rId145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970A7B" w:rsidRDefault="00970A7B" w:rsidP="00970A7B"/>
    <w:p w:rsidR="00970A7B" w:rsidRDefault="00970A7B" w:rsidP="00013E91"/>
    <w:p w:rsidR="00970A7B" w:rsidRDefault="00970A7B" w:rsidP="00013E91">
      <w:r>
        <w:rPr>
          <w:rFonts w:hint="eastAsia"/>
        </w:rPr>
        <w:lastRenderedPageBreak/>
        <w:t>(13)</w:t>
      </w:r>
      <w:r w:rsidR="00FD0261">
        <w:rPr>
          <w:rFonts w:hint="eastAsia"/>
        </w:rPr>
        <w:t xml:space="preserve"> </w:t>
      </w:r>
      <w:r w:rsidR="00FD0261" w:rsidRPr="00FD0261">
        <w:rPr>
          <w:rFonts w:hint="eastAsia"/>
        </w:rPr>
        <w:t>设</w:t>
      </w:r>
      <w:r w:rsidR="006E7D52" w:rsidRPr="006E7D52">
        <w:rPr>
          <w:position w:val="-6"/>
        </w:rPr>
        <w:object w:dxaOrig="180" w:dyaOrig="279">
          <v:shape id="_x0000_i1093" type="#_x0000_t75" style="width:9pt;height:14pt" o:ole="">
            <v:imagedata r:id="rId146" o:title=""/>
          </v:shape>
          <o:OLEObject Type="Embed" ProgID="Equation.DSMT4" ShapeID="_x0000_i1093" DrawAspect="Content" ObjectID="_1697183860" r:id="rId147"/>
        </w:object>
      </w:r>
      <w:r w:rsidR="00FD0261" w:rsidRPr="00FD0261">
        <w:rPr>
          <w:rFonts w:hint="eastAsia"/>
        </w:rPr>
        <w:t>阶矩阵</w:t>
      </w:r>
      <w:r w:rsidR="006E7D52" w:rsidRPr="00025957">
        <w:rPr>
          <w:position w:val="-4"/>
        </w:rPr>
        <w:object w:dxaOrig="240" w:dyaOrig="260">
          <v:shape id="_x0000_i1094" type="#_x0000_t75" style="width:12pt;height:13pt" o:ole="">
            <v:imagedata r:id="rId148" o:title=""/>
          </v:shape>
          <o:OLEObject Type="Embed" ProgID="Equation.DSMT4" ShapeID="_x0000_i1094" DrawAspect="Content" ObjectID="_1697183861" r:id="rId149"/>
        </w:object>
      </w:r>
      <w:r w:rsidR="00FD0261" w:rsidRPr="00FD0261">
        <w:rPr>
          <w:rFonts w:hint="eastAsia"/>
        </w:rPr>
        <w:t>的特征值互不相同，且行列式</w:t>
      </w:r>
      <w:r w:rsidR="006E7D52" w:rsidRPr="006E7D52">
        <w:rPr>
          <w:position w:val="-10"/>
        </w:rPr>
        <w:object w:dxaOrig="700" w:dyaOrig="320">
          <v:shape id="_x0000_i1095" type="#_x0000_t75" style="width:35pt;height:16pt" o:ole="">
            <v:imagedata r:id="rId150" o:title=""/>
          </v:shape>
          <o:OLEObject Type="Embed" ProgID="Equation.DSMT4" ShapeID="_x0000_i1095" DrawAspect="Content" ObjectID="_1697183862" r:id="rId151"/>
        </w:object>
      </w:r>
      <w:r w:rsidR="00FD0261" w:rsidRPr="00FD0261">
        <w:rPr>
          <w:rFonts w:hint="eastAsia"/>
        </w:rPr>
        <w:t>，则</w:t>
      </w:r>
      <w:r w:rsidR="006E7D52" w:rsidRPr="00025957">
        <w:rPr>
          <w:position w:val="-4"/>
        </w:rPr>
        <w:object w:dxaOrig="240" w:dyaOrig="260">
          <v:shape id="_x0000_i1096" type="#_x0000_t75" style="width:12pt;height:13pt" o:ole="">
            <v:imagedata r:id="rId152" o:title=""/>
          </v:shape>
          <o:OLEObject Type="Embed" ProgID="Equation.DSMT4" ShapeID="_x0000_i1096" DrawAspect="Content" ObjectID="_1697183863" r:id="rId153"/>
        </w:object>
      </w:r>
      <w:r w:rsidR="00FD0261" w:rsidRPr="00FD0261">
        <w:rPr>
          <w:rFonts w:hint="eastAsia"/>
        </w:rPr>
        <w:t>的秩为</w:t>
      </w:r>
      <w:r w:rsidR="00FD0261">
        <w:rPr>
          <w:rFonts w:hint="eastAsia"/>
          <w:u w:val="single"/>
        </w:rPr>
        <w:t xml:space="preserve">        </w:t>
      </w:r>
      <w:r w:rsidR="00FD0261">
        <w:rPr>
          <w:rFonts w:hint="eastAsia"/>
        </w:rPr>
        <w:t>．</w:t>
      </w:r>
    </w:p>
    <w:p w:rsidR="00970A7B" w:rsidRPr="00C70C7D" w:rsidRDefault="00970A7B" w:rsidP="00013E91"/>
    <w:p w:rsidR="00970A7B" w:rsidRDefault="00970A7B" w:rsidP="00013E91"/>
    <w:p w:rsidR="00970A7B" w:rsidRPr="00970A7B" w:rsidRDefault="00970A7B" w:rsidP="00970A7B">
      <w:pPr>
        <w:ind w:left="480" w:hangingChars="200" w:hanging="480"/>
        <w:rPr>
          <w:rFonts w:hAnsi="宋体"/>
        </w:rPr>
      </w:pPr>
      <w:r>
        <w:rPr>
          <w:rFonts w:hint="eastAsia"/>
        </w:rPr>
        <w:t>(14)</w:t>
      </w:r>
      <w:r w:rsidRPr="00970A7B">
        <w:rPr>
          <w:rStyle w:val="ae"/>
          <w:rFonts w:hint="eastAsia"/>
        </w:rPr>
        <w:t>【同试卷一第二</w:t>
      </w:r>
      <w:r w:rsidRPr="00970A7B">
        <w:rPr>
          <w:rStyle w:val="ae"/>
        </w:rPr>
        <w:t>(14)</w:t>
      </w:r>
      <w:r w:rsidRPr="00970A7B">
        <w:rPr>
          <w:rStyle w:val="ae"/>
          <w:rFonts w:hint="eastAsia"/>
        </w:rPr>
        <w:t>题】</w:t>
      </w:r>
      <w:r w:rsidRPr="00D25075">
        <w:rPr>
          <w:rFonts w:hAnsi="宋体"/>
        </w:rPr>
        <w:t>设随机变量</w:t>
      </w:r>
      <w:r w:rsidR="006E7D52" w:rsidRPr="00025957">
        <w:rPr>
          <w:position w:val="-4"/>
        </w:rPr>
        <w:object w:dxaOrig="240" w:dyaOrig="240">
          <v:shape id="_x0000_i1097" type="#_x0000_t75" style="width:12pt;height:12pt" o:ole="">
            <v:imagedata r:id="rId154" o:title=""/>
          </v:shape>
          <o:OLEObject Type="Embed" ProgID="Equation.DSMT4" ShapeID="_x0000_i1097" DrawAspect="Content" ObjectID="_1697183864" r:id="rId155"/>
        </w:object>
      </w:r>
      <w:r w:rsidRPr="00D25075">
        <w:rPr>
          <w:rFonts w:hAnsi="宋体"/>
        </w:rPr>
        <w:t>服从参数为</w:t>
      </w:r>
      <w:r w:rsidR="006E7D52" w:rsidRPr="00025957">
        <w:rPr>
          <w:position w:val="-4"/>
        </w:rPr>
        <w:object w:dxaOrig="180" w:dyaOrig="260">
          <v:shape id="_x0000_i1098" type="#_x0000_t75" style="width:9pt;height:13pt" o:ole="">
            <v:imagedata r:id="rId156" o:title=""/>
          </v:shape>
          <o:OLEObject Type="Embed" ProgID="Equation.DSMT4" ShapeID="_x0000_i1098" DrawAspect="Content" ObjectID="_1697183865" r:id="rId157"/>
        </w:object>
      </w:r>
      <w:r w:rsidRPr="00D25075">
        <w:rPr>
          <w:rFonts w:hAnsi="宋体"/>
        </w:rPr>
        <w:t>的泊松分布，则</w:t>
      </w:r>
      <w:r w:rsidR="006E7D52" w:rsidRPr="006E7D52">
        <w:rPr>
          <w:position w:val="-16"/>
        </w:rPr>
        <w:object w:dxaOrig="1400" w:dyaOrig="440">
          <v:shape id="_x0000_i1099" type="#_x0000_t75" style="width:70pt;height:22pt" o:ole="">
            <v:imagedata r:id="rId158" o:title=""/>
          </v:shape>
          <o:OLEObject Type="Embed" ProgID="Equation.DSMT4" ShapeID="_x0000_i1099" DrawAspect="Content" ObjectID="_1697183866" r:id="rId159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867A6F" w:rsidRDefault="00867A6F" w:rsidP="00013E91"/>
    <w:p w:rsidR="00867A6F" w:rsidRPr="00686C06" w:rsidRDefault="00867A6F" w:rsidP="00867A6F"/>
    <w:p w:rsidR="00867A6F" w:rsidRPr="00CB7FA0" w:rsidRDefault="00867A6F" w:rsidP="00867A6F">
      <w:pPr>
        <w:pStyle w:val="1"/>
      </w:pPr>
      <w:r w:rsidRPr="00CB7FA0">
        <w:t>三、解答题</w:t>
      </w:r>
      <w:r>
        <w:rPr>
          <w:rFonts w:hint="eastAsia"/>
        </w:rPr>
        <w:t>（</w:t>
      </w:r>
      <w:r w:rsidRPr="00CB7FA0">
        <w:t>15</w:t>
      </w:r>
      <w:r>
        <w:rPr>
          <w:rFonts w:hint="eastAsia"/>
        </w:rPr>
        <w:t>~</w:t>
      </w:r>
      <w:r w:rsidRPr="00CB7FA0">
        <w:t>23小题，共94分</w:t>
      </w:r>
      <w:r>
        <w:rPr>
          <w:rFonts w:hint="eastAsia"/>
        </w:rPr>
        <w:t>）</w:t>
      </w:r>
    </w:p>
    <w:p w:rsidR="00867A6F" w:rsidRDefault="00867A6F" w:rsidP="00867A6F">
      <w:pPr>
        <w:rPr>
          <w:szCs w:val="21"/>
        </w:rPr>
      </w:pPr>
    </w:p>
    <w:p w:rsidR="00867A6F" w:rsidRDefault="00867A6F" w:rsidP="00867A6F">
      <w:pPr>
        <w:rPr>
          <w:szCs w:val="21"/>
        </w:rPr>
      </w:pPr>
    </w:p>
    <w:p w:rsidR="00867A6F" w:rsidRPr="00CB7FA0" w:rsidRDefault="00867A6F" w:rsidP="00867A6F">
      <w:pPr>
        <w:rPr>
          <w:szCs w:val="21"/>
        </w:rPr>
      </w:pPr>
      <w:r w:rsidRPr="00CB7FA0">
        <w:rPr>
          <w:szCs w:val="21"/>
        </w:rPr>
        <w:t>(15)</w:t>
      </w:r>
      <w:r>
        <w:rPr>
          <w:rFonts w:hint="eastAsia"/>
        </w:rPr>
        <w:t>（</w:t>
      </w:r>
      <w:r w:rsidRPr="00CB7FA0">
        <w:rPr>
          <w:rFonts w:hAnsi="宋体"/>
        </w:rPr>
        <w:t>本题满分</w:t>
      </w:r>
      <w:r>
        <w:rPr>
          <w:rFonts w:hint="eastAsia"/>
        </w:rPr>
        <w:t>9</w:t>
      </w:r>
      <w:r w:rsidRPr="00CB7FA0">
        <w:rPr>
          <w:rFonts w:hAnsi="宋体"/>
        </w:rPr>
        <w:t>分</w:t>
      </w:r>
      <w:r>
        <w:rPr>
          <w:rFonts w:hAnsi="宋体" w:hint="eastAsia"/>
        </w:rPr>
        <w:t>）</w:t>
      </w:r>
      <w:r w:rsidRPr="00867A6F">
        <w:rPr>
          <w:rStyle w:val="ae"/>
          <w:rFonts w:hint="eastAsia"/>
        </w:rPr>
        <w:t>【同试卷三第三</w:t>
      </w:r>
      <w:r w:rsidRPr="00867A6F">
        <w:rPr>
          <w:rStyle w:val="ae"/>
          <w:rFonts w:hint="eastAsia"/>
        </w:rPr>
        <w:t>(15)</w:t>
      </w:r>
      <w:r w:rsidRPr="00867A6F">
        <w:rPr>
          <w:rStyle w:val="ae"/>
          <w:rFonts w:hint="eastAsia"/>
        </w:rPr>
        <w:t>题】</w:t>
      </w:r>
    </w:p>
    <w:p w:rsidR="00867A6F" w:rsidRPr="00CB7FA0" w:rsidRDefault="00867A6F" w:rsidP="00867A6F">
      <w:pPr>
        <w:ind w:firstLineChars="200" w:firstLine="480"/>
        <w:rPr>
          <w:szCs w:val="21"/>
        </w:rPr>
      </w:pPr>
      <w:r>
        <w:rPr>
          <w:rFonts w:hAnsi="宋体" w:hint="eastAsia"/>
        </w:rPr>
        <w:t>计算</w:t>
      </w:r>
      <w:r w:rsidR="006E7D52" w:rsidRPr="006E7D52">
        <w:rPr>
          <w:position w:val="-24"/>
        </w:rPr>
        <w:object w:dxaOrig="1420" w:dyaOrig="620">
          <v:shape id="_x0000_i1100" type="#_x0000_t75" style="width:71pt;height:31pt" o:ole="">
            <v:imagedata r:id="rId160" o:title=""/>
          </v:shape>
          <o:OLEObject Type="Embed" ProgID="Equation.DSMT4" ShapeID="_x0000_i1100" DrawAspect="Content" ObjectID="_1697183867" r:id="rId161"/>
        </w:object>
      </w:r>
      <w:r>
        <w:rPr>
          <w:rFonts w:hint="eastAsia"/>
          <w:szCs w:val="21"/>
        </w:rPr>
        <w:t>．</w:t>
      </w:r>
    </w:p>
    <w:p w:rsidR="00867A6F" w:rsidRDefault="00867A6F" w:rsidP="00867A6F">
      <w:pPr>
        <w:rPr>
          <w:szCs w:val="21"/>
        </w:rPr>
      </w:pPr>
    </w:p>
    <w:p w:rsidR="00867A6F" w:rsidRDefault="00867A6F" w:rsidP="00013E91"/>
    <w:p w:rsidR="00FD0261" w:rsidRDefault="00867A6F" w:rsidP="00FD0261">
      <w:r>
        <w:rPr>
          <w:rFonts w:hint="eastAsia"/>
        </w:rPr>
        <w:t>(16)</w:t>
      </w:r>
      <w:r w:rsidR="00FD0261">
        <w:rPr>
          <w:rFonts w:hint="eastAsia"/>
        </w:rPr>
        <w:t>（本题满分</w:t>
      </w:r>
      <w:r w:rsidR="00FD0261">
        <w:rPr>
          <w:rFonts w:hint="eastAsia"/>
        </w:rPr>
        <w:t>10</w:t>
      </w:r>
      <w:r w:rsidR="00FD0261">
        <w:rPr>
          <w:rFonts w:hint="eastAsia"/>
        </w:rPr>
        <w:t>分）</w:t>
      </w:r>
    </w:p>
    <w:p w:rsidR="00867A6F" w:rsidRDefault="00FD0261" w:rsidP="00FD0261">
      <w:pPr>
        <w:ind w:leftChars="200" w:left="480"/>
      </w:pPr>
      <w:r>
        <w:rPr>
          <w:rFonts w:hint="eastAsia"/>
        </w:rPr>
        <w:t>设函数</w:t>
      </w:r>
      <w:r w:rsidR="006E7D52" w:rsidRPr="006E7D52">
        <w:rPr>
          <w:position w:val="-18"/>
        </w:rPr>
        <w:object w:dxaOrig="2120" w:dyaOrig="520">
          <v:shape id="_x0000_i1101" type="#_x0000_t75" style="width:106pt;height:26pt" o:ole="">
            <v:imagedata r:id="rId162" o:title=""/>
          </v:shape>
          <o:OLEObject Type="Embed" ProgID="Equation.DSMT4" ShapeID="_x0000_i1101" DrawAspect="Content" ObjectID="_1697183868" r:id="rId163"/>
        </w:object>
      </w:r>
      <w:r>
        <w:rPr>
          <w:rFonts w:hint="eastAsia"/>
        </w:rPr>
        <w:t>（</w:t>
      </w:r>
      <w:r w:rsidR="006E7D52" w:rsidRPr="006E7D52">
        <w:rPr>
          <w:position w:val="-6"/>
        </w:rPr>
        <w:object w:dxaOrig="880" w:dyaOrig="279">
          <v:shape id="_x0000_i1102" type="#_x0000_t75" style="width:44pt;height:14pt" o:ole="">
            <v:imagedata r:id="rId164" o:title=""/>
          </v:shape>
          <o:OLEObject Type="Embed" ProgID="Equation.DSMT4" ShapeID="_x0000_i1102" DrawAspect="Content" ObjectID="_1697183869" r:id="rId165"/>
        </w:object>
      </w:r>
      <w:r>
        <w:rPr>
          <w:rFonts w:hint="eastAsia"/>
        </w:rPr>
        <w:t>），求</w:t>
      </w:r>
      <w:r w:rsidR="006E7D52" w:rsidRPr="006E7D52">
        <w:rPr>
          <w:position w:val="-10"/>
        </w:rPr>
        <w:object w:dxaOrig="540" w:dyaOrig="320">
          <v:shape id="_x0000_i1103" type="#_x0000_t75" style="width:27pt;height:16pt" o:ole="">
            <v:imagedata r:id="rId166" o:title=""/>
          </v:shape>
          <o:OLEObject Type="Embed" ProgID="Equation.DSMT4" ShapeID="_x0000_i1103" DrawAspect="Content" ObjectID="_1697183870" r:id="rId167"/>
        </w:object>
      </w:r>
      <w:r>
        <w:rPr>
          <w:rFonts w:hint="eastAsia"/>
        </w:rPr>
        <w:t>的极值、单调区间及曲线</w:t>
      </w:r>
      <w:r w:rsidR="006E7D52" w:rsidRPr="006E7D52">
        <w:rPr>
          <w:position w:val="-10"/>
        </w:rPr>
        <w:object w:dxaOrig="920" w:dyaOrig="320">
          <v:shape id="_x0000_i1104" type="#_x0000_t75" style="width:46pt;height:16pt" o:ole="">
            <v:imagedata r:id="rId168" o:title=""/>
          </v:shape>
          <o:OLEObject Type="Embed" ProgID="Equation.DSMT4" ShapeID="_x0000_i1104" DrawAspect="Content" ObjectID="_1697183871" r:id="rId169"/>
        </w:object>
      </w:r>
      <w:r>
        <w:rPr>
          <w:rFonts w:hint="eastAsia"/>
        </w:rPr>
        <w:t>的凹凸区间．</w:t>
      </w:r>
    </w:p>
    <w:p w:rsidR="00D5089A" w:rsidRDefault="00D5089A" w:rsidP="00013E91">
      <w:pPr>
        <w:rPr>
          <w:szCs w:val="21"/>
        </w:rPr>
      </w:pPr>
    </w:p>
    <w:p w:rsidR="00D5089A" w:rsidRDefault="00D5089A" w:rsidP="00013E91"/>
    <w:p w:rsidR="00D402B1" w:rsidRDefault="00867A6F" w:rsidP="00D402B1">
      <w:pPr>
        <w:rPr>
          <w:szCs w:val="21"/>
        </w:rPr>
      </w:pPr>
      <w:r>
        <w:rPr>
          <w:rFonts w:hint="eastAsia"/>
        </w:rPr>
        <w:t>(17)</w:t>
      </w:r>
      <w:r w:rsidR="00D402B1">
        <w:rPr>
          <w:rFonts w:hAnsi="宋体" w:hint="eastAsia"/>
        </w:rPr>
        <w:t>（</w:t>
      </w:r>
      <w:r w:rsidR="00D402B1">
        <w:rPr>
          <w:rFonts w:hAnsi="宋体"/>
        </w:rPr>
        <w:t>本题满分</w:t>
      </w:r>
      <w:r w:rsidR="00D402B1">
        <w:t>11</w:t>
      </w:r>
      <w:r w:rsidR="00D402B1">
        <w:rPr>
          <w:rFonts w:hAnsi="宋体"/>
        </w:rPr>
        <w:t>分</w:t>
      </w:r>
      <w:r w:rsidR="00D402B1">
        <w:rPr>
          <w:rFonts w:hAnsi="宋体" w:hint="eastAsia"/>
        </w:rPr>
        <w:t>）</w:t>
      </w:r>
      <w:r w:rsidR="00D402B1" w:rsidRPr="00D402B1">
        <w:rPr>
          <w:rStyle w:val="ae"/>
          <w:rFonts w:hint="eastAsia"/>
        </w:rPr>
        <w:t>【同试卷二第三</w:t>
      </w:r>
      <w:r w:rsidR="00D402B1" w:rsidRPr="00D402B1">
        <w:rPr>
          <w:rStyle w:val="ae"/>
        </w:rPr>
        <w:t>(21)</w:t>
      </w:r>
      <w:r w:rsidR="00D402B1" w:rsidRPr="00D402B1">
        <w:rPr>
          <w:rStyle w:val="ae"/>
          <w:rFonts w:hint="eastAsia"/>
        </w:rPr>
        <w:t>题】</w:t>
      </w:r>
    </w:p>
    <w:p w:rsidR="00D402B1" w:rsidRDefault="00D402B1" w:rsidP="00D402B1">
      <w:pPr>
        <w:ind w:leftChars="200" w:left="480"/>
        <w:rPr>
          <w:szCs w:val="21"/>
        </w:rPr>
      </w:pPr>
      <w:r>
        <w:rPr>
          <w:rFonts w:hAnsi="宋体"/>
          <w:szCs w:val="21"/>
        </w:rPr>
        <w:t>求函数</w:t>
      </w:r>
      <w:r w:rsidR="006E7D52" w:rsidRPr="006E7D52">
        <w:rPr>
          <w:position w:val="-10"/>
        </w:rPr>
        <w:object w:dxaOrig="1520" w:dyaOrig="360">
          <v:shape id="_x0000_i1105" type="#_x0000_t75" style="width:76pt;height:18pt" o:ole="">
            <v:imagedata r:id="rId170" o:title=""/>
          </v:shape>
          <o:OLEObject Type="Embed" ProgID="Equation.DSMT4" ShapeID="_x0000_i1105" DrawAspect="Content" ObjectID="_1697183872" r:id="rId171"/>
        </w:object>
      </w:r>
      <w:r>
        <w:rPr>
          <w:rFonts w:hAnsi="宋体"/>
        </w:rPr>
        <w:t>在约束条件</w:t>
      </w:r>
      <w:r w:rsidR="006E7D52" w:rsidRPr="006E7D52">
        <w:rPr>
          <w:position w:val="-10"/>
        </w:rPr>
        <w:object w:dxaOrig="1100" w:dyaOrig="360">
          <v:shape id="_x0000_i1106" type="#_x0000_t75" style="width:55pt;height:18pt" o:ole="">
            <v:imagedata r:id="rId172" o:title=""/>
          </v:shape>
          <o:OLEObject Type="Embed" ProgID="Equation.DSMT4" ShapeID="_x0000_i1106" DrawAspect="Content" ObjectID="_1697183873" r:id="rId173"/>
        </w:object>
      </w:r>
      <w:r>
        <w:rPr>
          <w:rFonts w:hAnsi="宋体"/>
        </w:rPr>
        <w:t>和</w:t>
      </w:r>
      <w:r w:rsidR="006E7D52" w:rsidRPr="006E7D52">
        <w:rPr>
          <w:position w:val="-10"/>
        </w:rPr>
        <w:object w:dxaOrig="1280" w:dyaOrig="300">
          <v:shape id="_x0000_i1107" type="#_x0000_t75" style="width:64pt;height:15pt" o:ole="">
            <v:imagedata r:id="rId174" o:title=""/>
          </v:shape>
          <o:OLEObject Type="Embed" ProgID="Equation.DSMT4" ShapeID="_x0000_i1107" DrawAspect="Content" ObjectID="_1697183874" r:id="rId175"/>
        </w:object>
      </w:r>
      <w:r>
        <w:rPr>
          <w:rFonts w:hAnsi="宋体"/>
        </w:rPr>
        <w:t>下的最大和最小值</w:t>
      </w:r>
      <w:r>
        <w:rPr>
          <w:rFonts w:hint="eastAsia"/>
          <w:szCs w:val="21"/>
        </w:rPr>
        <w:t>．</w:t>
      </w:r>
    </w:p>
    <w:p w:rsidR="00867A6F" w:rsidRDefault="00867A6F" w:rsidP="00013E91"/>
    <w:p w:rsidR="00867A6F" w:rsidRDefault="00867A6F" w:rsidP="00013E91"/>
    <w:p w:rsidR="00867A6F" w:rsidRPr="00CB7FA0" w:rsidRDefault="00867A6F" w:rsidP="00867A6F">
      <w:pPr>
        <w:rPr>
          <w:szCs w:val="21"/>
        </w:rPr>
      </w:pPr>
      <w:r>
        <w:rPr>
          <w:rFonts w:hint="eastAsia"/>
        </w:rPr>
        <w:t>(18)</w:t>
      </w:r>
      <w:r>
        <w:rPr>
          <w:rFonts w:hAnsi="宋体" w:hint="eastAsia"/>
        </w:rPr>
        <w:t>（</w:t>
      </w:r>
      <w:r w:rsidRPr="00CB7FA0">
        <w:rPr>
          <w:rFonts w:hAnsi="宋体"/>
        </w:rPr>
        <w:t>本题满分</w:t>
      </w:r>
      <w:r w:rsidRPr="00CB7FA0">
        <w:t>10</w:t>
      </w:r>
      <w:r w:rsidRPr="00CB7FA0">
        <w:rPr>
          <w:rFonts w:hAnsi="宋体"/>
        </w:rPr>
        <w:t>分</w:t>
      </w:r>
      <w:r>
        <w:rPr>
          <w:rFonts w:hAnsi="宋体" w:hint="eastAsia"/>
        </w:rPr>
        <w:t>）</w:t>
      </w:r>
      <w:r w:rsidRPr="00867A6F">
        <w:rPr>
          <w:rStyle w:val="ae"/>
          <w:rFonts w:hint="eastAsia"/>
        </w:rPr>
        <w:t>【同试卷三第三</w:t>
      </w:r>
      <w:r w:rsidRPr="00867A6F">
        <w:rPr>
          <w:rStyle w:val="ae"/>
        </w:rPr>
        <w:t>(16)</w:t>
      </w:r>
      <w:r w:rsidRPr="00867A6F">
        <w:rPr>
          <w:rStyle w:val="ae"/>
          <w:rFonts w:hint="eastAsia"/>
        </w:rPr>
        <w:t>题】</w:t>
      </w:r>
    </w:p>
    <w:p w:rsidR="00867A6F" w:rsidRPr="00CB7FA0" w:rsidRDefault="00867A6F" w:rsidP="00867A6F">
      <w:pPr>
        <w:ind w:leftChars="200" w:left="480"/>
      </w:pPr>
      <w:r w:rsidRPr="00CB7FA0">
        <w:rPr>
          <w:rFonts w:hAnsi="宋体"/>
          <w:szCs w:val="21"/>
        </w:rPr>
        <w:t>设</w:t>
      </w:r>
      <w:r w:rsidR="006E7D52" w:rsidRPr="00025957">
        <w:rPr>
          <w:position w:val="-4"/>
        </w:rPr>
        <w:object w:dxaOrig="560" w:dyaOrig="200">
          <v:shape id="_x0000_i1108" type="#_x0000_t75" style="width:28pt;height:10pt" o:ole="">
            <v:imagedata r:id="rId176" o:title=""/>
          </v:shape>
          <o:OLEObject Type="Embed" ProgID="Equation.DSMT4" ShapeID="_x0000_i1108" DrawAspect="Content" ObjectID="_1697183875" r:id="rId177"/>
        </w:object>
      </w:r>
      <w:r w:rsidR="006E7D52" w:rsidRPr="006E7D52">
        <w:rPr>
          <w:position w:val="-10"/>
        </w:rPr>
        <w:object w:dxaOrig="620" w:dyaOrig="320">
          <v:shape id="_x0000_i1109" type="#_x0000_t75" style="width:31pt;height:16pt" o:ole="">
            <v:imagedata r:id="rId178" o:title=""/>
          </v:shape>
          <o:OLEObject Type="Embed" ProgID="Equation.DSMT4" ShapeID="_x0000_i1109" DrawAspect="Content" ObjectID="_1697183876" r:id="rId179"/>
        </w:object>
      </w:r>
      <w:r w:rsidRPr="00CB7FA0">
        <w:rPr>
          <w:rFonts w:hAnsi="宋体"/>
        </w:rPr>
        <w:t>是由方程</w:t>
      </w:r>
      <w:r w:rsidR="006E7D52" w:rsidRPr="006E7D52">
        <w:rPr>
          <w:position w:val="-14"/>
        </w:rPr>
        <w:object w:dxaOrig="2540" w:dyaOrig="400">
          <v:shape id="_x0000_i1110" type="#_x0000_t75" style="width:127pt;height:20pt" o:ole="">
            <v:imagedata r:id="rId180" o:title=""/>
          </v:shape>
          <o:OLEObject Type="Embed" ProgID="Equation.DSMT4" ShapeID="_x0000_i1110" DrawAspect="Content" ObjectID="_1697183877" r:id="rId181"/>
        </w:object>
      </w:r>
      <w:r w:rsidRPr="00CB7FA0">
        <w:rPr>
          <w:rFonts w:hAnsi="宋体"/>
        </w:rPr>
        <w:t>所确定的函数，其中</w:t>
      </w:r>
      <w:r w:rsidR="006E7D52" w:rsidRPr="006E7D52">
        <w:rPr>
          <w:position w:val="-10"/>
        </w:rPr>
        <w:object w:dxaOrig="220" w:dyaOrig="260">
          <v:shape id="_x0000_i1111" type="#_x0000_t75" style="width:11pt;height:13pt" o:ole="">
            <v:imagedata r:id="rId182" o:title=""/>
          </v:shape>
          <o:OLEObject Type="Embed" ProgID="Equation.DSMT4" ShapeID="_x0000_i1111" DrawAspect="Content" ObjectID="_1697183878" r:id="rId183"/>
        </w:object>
      </w:r>
      <w:r w:rsidRPr="00CB7FA0">
        <w:rPr>
          <w:rFonts w:hAnsi="宋体"/>
        </w:rPr>
        <w:t>具有</w:t>
      </w:r>
      <w:r w:rsidR="006E7D52" w:rsidRPr="00025957">
        <w:rPr>
          <w:position w:val="-4"/>
        </w:rPr>
        <w:object w:dxaOrig="180" w:dyaOrig="260">
          <v:shape id="_x0000_i1112" type="#_x0000_t75" style="width:9pt;height:13pt" o:ole="">
            <v:imagedata r:id="rId184" o:title=""/>
          </v:shape>
          <o:OLEObject Type="Embed" ProgID="Equation.DSMT4" ShapeID="_x0000_i1112" DrawAspect="Content" ObjectID="_1697183879" r:id="rId185"/>
        </w:object>
      </w:r>
      <w:r w:rsidRPr="00CB7FA0">
        <w:rPr>
          <w:rFonts w:hAnsi="宋体"/>
        </w:rPr>
        <w:t>阶导数且</w:t>
      </w:r>
      <w:r w:rsidR="006E7D52" w:rsidRPr="006E7D52">
        <w:rPr>
          <w:position w:val="-10"/>
        </w:rPr>
        <w:object w:dxaOrig="760" w:dyaOrig="320">
          <v:shape id="_x0000_i1113" type="#_x0000_t75" style="width:38pt;height:16pt" o:ole="">
            <v:imagedata r:id="rId186" o:title=""/>
          </v:shape>
          <o:OLEObject Type="Embed" ProgID="Equation.DSMT4" ShapeID="_x0000_i1113" DrawAspect="Content" ObjectID="_1697183880" r:id="rId187"/>
        </w:object>
      </w:r>
      <w:r>
        <w:rPr>
          <w:rFonts w:hAnsi="宋体" w:hint="eastAsia"/>
        </w:rPr>
        <w:t>．</w:t>
      </w:r>
    </w:p>
    <w:p w:rsidR="00867A6F" w:rsidRPr="00CB7FA0" w:rsidRDefault="00867A6F" w:rsidP="00867A6F">
      <w:pPr>
        <w:ind w:leftChars="200" w:left="480"/>
      </w:pPr>
      <w:r w:rsidRPr="00CB7FA0">
        <w:t>(</w:t>
      </w:r>
      <w:r w:rsidRPr="009964B9">
        <w:rPr>
          <w:rFonts w:hint="eastAsia"/>
        </w:rPr>
        <w:t>Ⅰ</w:t>
      </w:r>
      <w:r w:rsidRPr="00CB7FA0">
        <w:t>)</w:t>
      </w:r>
      <w:r w:rsidRPr="00DC4EBF">
        <w:rPr>
          <w:rFonts w:hAnsi="宋体"/>
        </w:rPr>
        <w:t xml:space="preserve"> </w:t>
      </w:r>
      <w:r w:rsidRPr="00CB7FA0">
        <w:rPr>
          <w:rFonts w:hAnsi="宋体"/>
        </w:rPr>
        <w:t>求</w:t>
      </w:r>
      <w:r w:rsidR="006E7D52" w:rsidRPr="006E7D52">
        <w:rPr>
          <w:position w:val="-6"/>
        </w:rPr>
        <w:object w:dxaOrig="320" w:dyaOrig="279">
          <v:shape id="_x0000_i1114" type="#_x0000_t75" style="width:16pt;height:14pt" o:ole="">
            <v:imagedata r:id="rId188" o:title=""/>
          </v:shape>
          <o:OLEObject Type="Embed" ProgID="Equation.DSMT4" ShapeID="_x0000_i1114" DrawAspect="Content" ObjectID="_1697183881" r:id="rId189"/>
        </w:object>
      </w:r>
      <w:r>
        <w:rPr>
          <w:rFonts w:hint="eastAsia"/>
        </w:rPr>
        <w:t>；</w:t>
      </w:r>
    </w:p>
    <w:p w:rsidR="00867A6F" w:rsidRPr="00CB7FA0" w:rsidRDefault="00867A6F" w:rsidP="00867A6F">
      <w:pPr>
        <w:ind w:leftChars="200" w:left="480"/>
        <w:rPr>
          <w:szCs w:val="21"/>
        </w:rPr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记</w:t>
      </w:r>
      <w:r w:rsidR="006E7D52" w:rsidRPr="006E7D52">
        <w:rPr>
          <w:position w:val="-30"/>
        </w:rPr>
        <w:object w:dxaOrig="2560" w:dyaOrig="720">
          <v:shape id="_x0000_i1115" type="#_x0000_t75" style="width:128pt;height:36pt" o:ole="">
            <v:imagedata r:id="rId190" o:title=""/>
          </v:shape>
          <o:OLEObject Type="Embed" ProgID="Equation.DSMT4" ShapeID="_x0000_i1115" DrawAspect="Content" ObjectID="_1697183882" r:id="rId191"/>
        </w:object>
      </w:r>
      <w:r w:rsidRPr="00CB7FA0">
        <w:rPr>
          <w:rFonts w:hAnsi="宋体"/>
        </w:rPr>
        <w:t>，求</w:t>
      </w:r>
      <w:r w:rsidR="006E7D52" w:rsidRPr="006E7D52">
        <w:rPr>
          <w:position w:val="-24"/>
        </w:rPr>
        <w:object w:dxaOrig="360" w:dyaOrig="620">
          <v:shape id="_x0000_i1116" type="#_x0000_t75" style="width:18pt;height:31pt" o:ole="">
            <v:imagedata r:id="rId192" o:title=""/>
          </v:shape>
          <o:OLEObject Type="Embed" ProgID="Equation.DSMT4" ShapeID="_x0000_i1116" DrawAspect="Content" ObjectID="_1697183883" r:id="rId193"/>
        </w:object>
      </w:r>
      <w:r>
        <w:rPr>
          <w:rFonts w:hint="eastAsia"/>
          <w:szCs w:val="21"/>
        </w:rPr>
        <w:t>．</w:t>
      </w:r>
    </w:p>
    <w:p w:rsidR="00867A6F" w:rsidRDefault="00867A6F" w:rsidP="00013E91"/>
    <w:p w:rsidR="00867A6F" w:rsidRDefault="00867A6F" w:rsidP="00013E91"/>
    <w:p w:rsidR="00867A6F" w:rsidRPr="00CB7FA0" w:rsidRDefault="00867A6F" w:rsidP="00D402B1">
      <w:pPr>
        <w:rPr>
          <w:szCs w:val="21"/>
        </w:rPr>
      </w:pPr>
      <w:r>
        <w:rPr>
          <w:rFonts w:hint="eastAsia"/>
        </w:rPr>
        <w:t>(19)</w:t>
      </w:r>
      <w:r>
        <w:rPr>
          <w:rFonts w:hint="eastAsia"/>
          <w:szCs w:val="21"/>
        </w:rPr>
        <w:t>（</w:t>
      </w:r>
      <w:r w:rsidRPr="00CB7FA0">
        <w:rPr>
          <w:rFonts w:hAnsi="宋体"/>
        </w:rPr>
        <w:t>本题满分</w:t>
      </w:r>
      <w:r w:rsidRPr="00CB7FA0">
        <w:t>10</w:t>
      </w:r>
      <w:r w:rsidRPr="00CB7FA0">
        <w:rPr>
          <w:rFonts w:hAnsi="宋体"/>
        </w:rPr>
        <w:t>分</w:t>
      </w:r>
      <w:r>
        <w:rPr>
          <w:rFonts w:hAnsi="宋体" w:hint="eastAsia"/>
        </w:rPr>
        <w:t>）</w:t>
      </w:r>
      <w:r w:rsidR="00D402B1">
        <w:rPr>
          <w:rStyle w:val="ae"/>
          <w:rFonts w:hint="eastAsia"/>
        </w:rPr>
        <w:t>【同试卷三</w:t>
      </w:r>
      <w:r w:rsidRPr="00B85E62">
        <w:rPr>
          <w:rStyle w:val="ae"/>
          <w:rFonts w:hint="eastAsia"/>
        </w:rPr>
        <w:t>第三</w:t>
      </w:r>
      <w:r w:rsidR="00D402B1">
        <w:rPr>
          <w:rStyle w:val="ae"/>
          <w:rFonts w:hint="eastAsia"/>
        </w:rPr>
        <w:t>(18</w:t>
      </w:r>
      <w:r w:rsidRPr="00B85E62">
        <w:rPr>
          <w:rStyle w:val="ae"/>
          <w:rFonts w:hint="eastAsia"/>
        </w:rPr>
        <w:t>)</w:t>
      </w:r>
      <w:r w:rsidRPr="00B85E62">
        <w:rPr>
          <w:rStyle w:val="ae"/>
          <w:rFonts w:hint="eastAsia"/>
        </w:rPr>
        <w:t>题】</w:t>
      </w:r>
    </w:p>
    <w:p w:rsidR="00867A6F" w:rsidRPr="00CB7FA0" w:rsidRDefault="00867A6F" w:rsidP="00867A6F">
      <w:pPr>
        <w:ind w:firstLineChars="200" w:firstLine="480"/>
      </w:pPr>
      <w:r>
        <w:rPr>
          <w:rFonts w:hint="eastAsia"/>
        </w:rPr>
        <w:t>设</w:t>
      </w:r>
      <w:r w:rsidR="006E7D52" w:rsidRPr="006E7D52">
        <w:rPr>
          <w:position w:val="-14"/>
        </w:rPr>
        <w:object w:dxaOrig="580" w:dyaOrig="400">
          <v:shape id="_x0000_i1117" type="#_x0000_t75" style="width:29pt;height:20pt" o:ole="">
            <v:imagedata r:id="rId194" o:title=""/>
          </v:shape>
          <o:OLEObject Type="Embed" ProgID="Equation.DSMT4" ShapeID="_x0000_i1117" DrawAspect="Content" ObjectID="_1697183884" r:id="rId195"/>
        </w:object>
      </w:r>
      <w:r w:rsidRPr="00CB7FA0">
        <w:rPr>
          <w:rFonts w:hAnsi="宋体"/>
        </w:rPr>
        <w:t>是周期为</w:t>
      </w:r>
      <w:r w:rsidR="006E7D52" w:rsidRPr="00025957">
        <w:rPr>
          <w:position w:val="-4"/>
        </w:rPr>
        <w:object w:dxaOrig="180" w:dyaOrig="260">
          <v:shape id="_x0000_i1118" type="#_x0000_t75" style="width:9pt;height:13pt" o:ole="">
            <v:imagedata r:id="rId196" o:title=""/>
          </v:shape>
          <o:OLEObject Type="Embed" ProgID="Equation.DSMT4" ShapeID="_x0000_i1118" DrawAspect="Content" ObjectID="_1697183885" r:id="rId197"/>
        </w:object>
      </w:r>
      <w:r w:rsidRPr="00CB7FA0">
        <w:rPr>
          <w:rFonts w:hAnsi="宋体"/>
        </w:rPr>
        <w:t>的连续函数</w:t>
      </w:r>
      <w:r>
        <w:rPr>
          <w:rFonts w:hAnsi="宋体" w:hint="eastAsia"/>
        </w:rPr>
        <w:t>．</w:t>
      </w:r>
    </w:p>
    <w:p w:rsidR="00867A6F" w:rsidRPr="00CB7FA0" w:rsidRDefault="00867A6F" w:rsidP="00867A6F">
      <w:pPr>
        <w:ind w:firstLineChars="200" w:firstLine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证明对任意实数</w:t>
      </w:r>
      <w:r w:rsidR="006E7D52" w:rsidRPr="006E7D52">
        <w:rPr>
          <w:position w:val="-6"/>
        </w:rPr>
        <w:object w:dxaOrig="160" w:dyaOrig="260">
          <v:shape id="_x0000_i1119" type="#_x0000_t75" style="width:8pt;height:13pt" o:ole="">
            <v:imagedata r:id="rId198" o:title=""/>
          </v:shape>
          <o:OLEObject Type="Embed" ProgID="Equation.DSMT4" ShapeID="_x0000_i1119" DrawAspect="Content" ObjectID="_1697183886" r:id="rId199"/>
        </w:object>
      </w:r>
      <w:r w:rsidRPr="00CB7FA0">
        <w:rPr>
          <w:rFonts w:hAnsi="宋体"/>
        </w:rPr>
        <w:t>都有</w:t>
      </w:r>
      <w:r w:rsidR="006E7D52" w:rsidRPr="006E7D52">
        <w:rPr>
          <w:position w:val="-18"/>
        </w:rPr>
        <w:object w:dxaOrig="2439" w:dyaOrig="520">
          <v:shape id="_x0000_i1120" type="#_x0000_t75" style="width:122pt;height:26pt" o:ole="">
            <v:imagedata r:id="rId200" o:title=""/>
          </v:shape>
          <o:OLEObject Type="Embed" ProgID="Equation.DSMT4" ShapeID="_x0000_i1120" DrawAspect="Content" ObjectID="_1697183887" r:id="rId201"/>
        </w:object>
      </w:r>
      <w:r>
        <w:rPr>
          <w:rFonts w:hint="eastAsia"/>
        </w:rPr>
        <w:t>；</w:t>
      </w:r>
    </w:p>
    <w:p w:rsidR="00867A6F" w:rsidRPr="00CB7FA0" w:rsidRDefault="00867A6F" w:rsidP="00867A6F">
      <w:pPr>
        <w:ind w:firstLineChars="200" w:firstLine="480"/>
        <w:rPr>
          <w:szCs w:val="21"/>
        </w:rPr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证明</w:t>
      </w:r>
      <w:r w:rsidR="006E7D52" w:rsidRPr="006E7D52">
        <w:rPr>
          <w:position w:val="-24"/>
        </w:rPr>
        <w:object w:dxaOrig="3360" w:dyaOrig="600">
          <v:shape id="_x0000_i1121" type="#_x0000_t75" style="width:168pt;height:30pt" o:ole="">
            <v:imagedata r:id="rId202" o:title=""/>
          </v:shape>
          <o:OLEObject Type="Embed" ProgID="Equation.DSMT4" ShapeID="_x0000_i1121" DrawAspect="Content" ObjectID="_1697183888" r:id="rId203"/>
        </w:object>
      </w:r>
      <w:r w:rsidRPr="00CB7FA0">
        <w:rPr>
          <w:rFonts w:hAnsi="宋体"/>
        </w:rPr>
        <w:t>是周期为</w:t>
      </w:r>
      <w:r w:rsidR="006E7D52" w:rsidRPr="00025957">
        <w:rPr>
          <w:position w:val="-4"/>
        </w:rPr>
        <w:object w:dxaOrig="180" w:dyaOrig="260">
          <v:shape id="_x0000_i1122" type="#_x0000_t75" style="width:9pt;height:13pt" o:ole="">
            <v:imagedata r:id="rId204" o:title=""/>
          </v:shape>
          <o:OLEObject Type="Embed" ProgID="Equation.DSMT4" ShapeID="_x0000_i1122" DrawAspect="Content" ObjectID="_1697183889" r:id="rId205"/>
        </w:object>
      </w:r>
      <w:r w:rsidRPr="00CB7FA0">
        <w:rPr>
          <w:rFonts w:hAnsi="宋体"/>
        </w:rPr>
        <w:t>的周期函数</w:t>
      </w:r>
      <w:r w:rsidRPr="00CB7FA0">
        <w:rPr>
          <w:rFonts w:hAnsi="宋体"/>
          <w:szCs w:val="21"/>
        </w:rPr>
        <w:t>．</w:t>
      </w:r>
    </w:p>
    <w:p w:rsidR="00867A6F" w:rsidRDefault="00867A6F" w:rsidP="00013E91"/>
    <w:p w:rsidR="00867A6F" w:rsidRDefault="00867A6F" w:rsidP="00013E91"/>
    <w:p w:rsidR="00D402B1" w:rsidRPr="00D25075" w:rsidRDefault="00867A6F" w:rsidP="00D402B1">
      <w:pPr>
        <w:rPr>
          <w:szCs w:val="21"/>
        </w:rPr>
      </w:pPr>
      <w:r>
        <w:rPr>
          <w:rFonts w:hint="eastAsia"/>
        </w:rPr>
        <w:t>(20)</w:t>
      </w:r>
      <w:r w:rsidR="00D402B1">
        <w:rPr>
          <w:rFonts w:hAnsi="宋体" w:hint="eastAsia"/>
        </w:rPr>
        <w:t>（</w:t>
      </w:r>
      <w:r w:rsidR="00D402B1" w:rsidRPr="00D25075">
        <w:rPr>
          <w:rFonts w:hAnsi="宋体"/>
        </w:rPr>
        <w:t>本题满分</w:t>
      </w:r>
      <w:r w:rsidR="00D402B1" w:rsidRPr="00D25075">
        <w:t>1</w:t>
      </w:r>
      <w:r w:rsidR="00D402B1">
        <w:rPr>
          <w:rFonts w:hint="eastAsia"/>
        </w:rPr>
        <w:t>2</w:t>
      </w:r>
      <w:r w:rsidR="00D402B1" w:rsidRPr="00D25075">
        <w:rPr>
          <w:rFonts w:hAnsi="宋体"/>
        </w:rPr>
        <w:t>分</w:t>
      </w:r>
      <w:r w:rsidR="00D402B1">
        <w:rPr>
          <w:rFonts w:hAnsi="宋体" w:hint="eastAsia"/>
        </w:rPr>
        <w:t>）</w:t>
      </w:r>
      <w:r w:rsidR="00D402B1" w:rsidRPr="00D402B1">
        <w:rPr>
          <w:rStyle w:val="ae"/>
          <w:rFonts w:hint="eastAsia"/>
        </w:rPr>
        <w:t>【同试卷一第三</w:t>
      </w:r>
      <w:r w:rsidR="00D402B1" w:rsidRPr="00D402B1">
        <w:rPr>
          <w:rStyle w:val="ae"/>
        </w:rPr>
        <w:t>(21)</w:t>
      </w:r>
      <w:r w:rsidR="00D402B1" w:rsidRPr="00D402B1">
        <w:rPr>
          <w:rStyle w:val="ae"/>
          <w:rFonts w:hint="eastAsia"/>
        </w:rPr>
        <w:t>题】</w:t>
      </w:r>
    </w:p>
    <w:p w:rsidR="00D402B1" w:rsidRDefault="00D402B1" w:rsidP="00D402B1">
      <w:pPr>
        <w:ind w:leftChars="200" w:left="480"/>
        <w:rPr>
          <w:rFonts w:hAnsi="宋体"/>
        </w:rPr>
      </w:pPr>
      <w:r w:rsidRPr="003A6998">
        <w:rPr>
          <w:rFonts w:hAnsi="宋体" w:hint="eastAsia"/>
        </w:rPr>
        <w:t>设</w:t>
      </w:r>
      <w:r w:rsidR="006E7D52" w:rsidRPr="00025957">
        <w:rPr>
          <w:position w:val="-4"/>
        </w:rPr>
        <w:object w:dxaOrig="200" w:dyaOrig="200">
          <v:shape id="_x0000_i1123" type="#_x0000_t75" style="width:10pt;height:10pt" o:ole="">
            <v:imagedata r:id="rId206" o:title=""/>
          </v:shape>
          <o:OLEObject Type="Embed" ProgID="Equation.DSMT4" ShapeID="_x0000_i1123" DrawAspect="Content" ObjectID="_1697183890" r:id="rId207"/>
        </w:object>
      </w:r>
      <w:r w:rsidRPr="003A6998">
        <w:rPr>
          <w:rFonts w:hAnsi="宋体" w:hint="eastAsia"/>
        </w:rPr>
        <w:t>元线性方程</w:t>
      </w:r>
      <w:r>
        <w:rPr>
          <w:rFonts w:hAnsi="宋体" w:hint="eastAsia"/>
        </w:rPr>
        <w:t>组</w:t>
      </w:r>
      <w:r w:rsidR="006E7D52" w:rsidRPr="006E7D52">
        <w:rPr>
          <w:position w:val="-6"/>
        </w:rPr>
        <w:object w:dxaOrig="700" w:dyaOrig="279">
          <v:shape id="_x0000_i1124" type="#_x0000_t75" style="width:35pt;height:14pt" o:ole="">
            <v:imagedata r:id="rId208" o:title=""/>
          </v:shape>
          <o:OLEObject Type="Embed" ProgID="Equation.DSMT4" ShapeID="_x0000_i1124" DrawAspect="Content" ObjectID="_1697183891" r:id="rId209"/>
        </w:object>
      </w:r>
      <w:r w:rsidRPr="003A6998">
        <w:rPr>
          <w:rFonts w:hAnsi="宋体" w:hint="eastAsia"/>
        </w:rPr>
        <w:t>，其中</w:t>
      </w:r>
    </w:p>
    <w:p w:rsidR="00D402B1" w:rsidRPr="00D25075" w:rsidRDefault="006E7D52" w:rsidP="00D402B1">
      <w:pPr>
        <w:ind w:leftChars="200" w:left="480"/>
        <w:jc w:val="center"/>
      </w:pPr>
      <w:r w:rsidRPr="006E7D52">
        <w:rPr>
          <w:position w:val="-68"/>
        </w:rPr>
        <w:object w:dxaOrig="4380" w:dyaOrig="1480">
          <v:shape id="_x0000_i1125" type="#_x0000_t75" style="width:219pt;height:74pt" o:ole="">
            <v:imagedata r:id="rId210" o:title=""/>
          </v:shape>
          <o:OLEObject Type="Embed" ProgID="Equation.DSMT4" ShapeID="_x0000_i1125" DrawAspect="Content" ObjectID="_1697183892" r:id="rId211"/>
        </w:object>
      </w:r>
    </w:p>
    <w:p w:rsidR="00D402B1" w:rsidRPr="00D25075" w:rsidRDefault="00D402B1" w:rsidP="00D402B1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求证</w:t>
      </w:r>
      <w:r w:rsidR="006E7D52" w:rsidRPr="006E7D52">
        <w:rPr>
          <w:position w:val="-14"/>
        </w:rPr>
        <w:object w:dxaOrig="1380" w:dyaOrig="400">
          <v:shape id="_x0000_i1126" type="#_x0000_t75" style="width:69pt;height:20pt" o:ole="">
            <v:imagedata r:id="rId212" o:title=""/>
          </v:shape>
          <o:OLEObject Type="Embed" ProgID="Equation.DSMT4" ShapeID="_x0000_i1126" DrawAspect="Content" ObjectID="_1697183893" r:id="rId213"/>
        </w:object>
      </w:r>
      <w:r>
        <w:rPr>
          <w:rFonts w:hint="eastAsia"/>
        </w:rPr>
        <w:t>；</w:t>
      </w:r>
    </w:p>
    <w:p w:rsidR="00D402B1" w:rsidRPr="00D25075" w:rsidRDefault="00D402B1" w:rsidP="00D402B1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6E7D52" w:rsidRPr="006E7D52">
        <w:rPr>
          <w:position w:val="-6"/>
        </w:rPr>
        <w:object w:dxaOrig="200" w:dyaOrig="220">
          <v:shape id="_x0000_i1127" type="#_x0000_t75" style="width:10pt;height:11pt" o:ole="">
            <v:imagedata r:id="rId214" o:title=""/>
          </v:shape>
          <o:OLEObject Type="Embed" ProgID="Equation.DSMT4" ShapeID="_x0000_i1127" DrawAspect="Content" ObjectID="_1697183894" r:id="rId215"/>
        </w:object>
      </w:r>
      <w:r w:rsidRPr="00D25075">
        <w:rPr>
          <w:rFonts w:hAnsi="宋体"/>
        </w:rPr>
        <w:t>为何值，方程组有唯一解，求</w:t>
      </w:r>
      <w:r w:rsidR="006E7D52" w:rsidRPr="006E7D52">
        <w:rPr>
          <w:position w:val="-12"/>
        </w:rPr>
        <w:object w:dxaOrig="260" w:dyaOrig="360">
          <v:shape id="_x0000_i1128" type="#_x0000_t75" style="width:13pt;height:18pt" o:ole="">
            <v:imagedata r:id="rId216" o:title=""/>
          </v:shape>
          <o:OLEObject Type="Embed" ProgID="Equation.DSMT4" ShapeID="_x0000_i1128" DrawAspect="Content" ObjectID="_1697183895" r:id="rId217"/>
        </w:object>
      </w:r>
      <w:r>
        <w:rPr>
          <w:rFonts w:hint="eastAsia"/>
        </w:rPr>
        <w:t>；</w:t>
      </w:r>
    </w:p>
    <w:p w:rsidR="00D402B1" w:rsidRDefault="00D402B1" w:rsidP="00D402B1">
      <w:pPr>
        <w:ind w:leftChars="200" w:left="480"/>
        <w:rPr>
          <w:rFonts w:hAnsi="宋体"/>
        </w:rPr>
      </w:pPr>
      <w:r>
        <w:rPr>
          <w:rFonts w:hAnsi="宋体"/>
        </w:rPr>
        <w:t>(</w:t>
      </w:r>
      <w:r w:rsidRPr="009964B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6E7D52" w:rsidRPr="006E7D52">
        <w:rPr>
          <w:position w:val="-6"/>
        </w:rPr>
        <w:object w:dxaOrig="200" w:dyaOrig="220">
          <v:shape id="_x0000_i1129" type="#_x0000_t75" style="width:10pt;height:11pt" o:ole="">
            <v:imagedata r:id="rId218" o:title=""/>
          </v:shape>
          <o:OLEObject Type="Embed" ProgID="Equation.DSMT4" ShapeID="_x0000_i1129" DrawAspect="Content" ObjectID="_1697183896" r:id="rId219"/>
        </w:object>
      </w:r>
      <w:r w:rsidRPr="00D25075">
        <w:rPr>
          <w:rFonts w:hAnsi="宋体"/>
        </w:rPr>
        <w:t>为何值，方程组有无穷多解，</w:t>
      </w:r>
      <w:r>
        <w:rPr>
          <w:rFonts w:hAnsi="宋体" w:hint="eastAsia"/>
        </w:rPr>
        <w:t>并</w:t>
      </w:r>
      <w:r w:rsidRPr="00D25075">
        <w:rPr>
          <w:rFonts w:hAnsi="宋体"/>
        </w:rPr>
        <w:t>求通解</w:t>
      </w:r>
      <w:r>
        <w:rPr>
          <w:rFonts w:hAnsi="宋体" w:hint="eastAsia"/>
        </w:rPr>
        <w:t>．</w:t>
      </w:r>
    </w:p>
    <w:p w:rsidR="00D402B1" w:rsidRDefault="00D402B1" w:rsidP="00D402B1">
      <w:pPr>
        <w:rPr>
          <w:rFonts w:hAnsi="宋体"/>
          <w:szCs w:val="21"/>
        </w:rPr>
      </w:pPr>
    </w:p>
    <w:p w:rsidR="00867A6F" w:rsidRDefault="00867A6F" w:rsidP="00013E91"/>
    <w:p w:rsidR="00D402B1" w:rsidRDefault="00867A6F" w:rsidP="00D402B1">
      <w:pPr>
        <w:rPr>
          <w:spacing w:val="-20"/>
          <w:szCs w:val="21"/>
        </w:rPr>
      </w:pPr>
      <w:r>
        <w:rPr>
          <w:rFonts w:hint="eastAsia"/>
        </w:rPr>
        <w:t>(21)</w:t>
      </w:r>
      <w:r w:rsidR="00D402B1">
        <w:rPr>
          <w:rFonts w:hAnsi="宋体" w:hint="eastAsia"/>
        </w:rPr>
        <w:t>（</w:t>
      </w:r>
      <w:r w:rsidR="00D402B1">
        <w:rPr>
          <w:rFonts w:hAnsi="宋体"/>
        </w:rPr>
        <w:t>本题满分</w:t>
      </w:r>
      <w:r w:rsidR="00D402B1">
        <w:t>1</w:t>
      </w:r>
      <w:r w:rsidR="00D402B1">
        <w:rPr>
          <w:rFonts w:hint="eastAsia"/>
        </w:rPr>
        <w:t>0</w:t>
      </w:r>
      <w:r w:rsidR="00D402B1">
        <w:rPr>
          <w:rFonts w:hAnsi="宋体"/>
        </w:rPr>
        <w:t>分</w:t>
      </w:r>
      <w:r w:rsidR="00D402B1">
        <w:rPr>
          <w:rFonts w:hAnsi="宋体" w:hint="eastAsia"/>
        </w:rPr>
        <w:t>）</w:t>
      </w:r>
      <w:r w:rsidR="00D402B1" w:rsidRPr="00D402B1">
        <w:rPr>
          <w:rStyle w:val="ae"/>
          <w:rFonts w:hint="eastAsia"/>
        </w:rPr>
        <w:t>【同试卷二第三</w:t>
      </w:r>
      <w:r w:rsidR="00D402B1" w:rsidRPr="00D402B1">
        <w:rPr>
          <w:rStyle w:val="ae"/>
        </w:rPr>
        <w:t>(23)</w:t>
      </w:r>
      <w:r w:rsidR="00D402B1" w:rsidRPr="00D402B1">
        <w:rPr>
          <w:rStyle w:val="ae"/>
          <w:rFonts w:hint="eastAsia"/>
        </w:rPr>
        <w:t>题】</w:t>
      </w:r>
    </w:p>
    <w:p w:rsidR="00D402B1" w:rsidRDefault="00D402B1" w:rsidP="00D402B1">
      <w:pPr>
        <w:ind w:leftChars="200" w:left="480"/>
      </w:pPr>
      <w:r>
        <w:rPr>
          <w:rFonts w:hAnsi="宋体"/>
          <w:szCs w:val="21"/>
        </w:rPr>
        <w:t>设</w:t>
      </w:r>
      <w:r w:rsidR="006E7D52" w:rsidRPr="00025957">
        <w:rPr>
          <w:position w:val="-4"/>
        </w:rPr>
        <w:object w:dxaOrig="240" w:dyaOrig="260">
          <v:shape id="_x0000_i1130" type="#_x0000_t75" style="width:12pt;height:13pt" o:ole="">
            <v:imagedata r:id="rId220" o:title=""/>
          </v:shape>
          <o:OLEObject Type="Embed" ProgID="Equation.DSMT4" ShapeID="_x0000_i1130" DrawAspect="Content" ObjectID="_1697183897" r:id="rId221"/>
        </w:object>
      </w:r>
      <w:r>
        <w:rPr>
          <w:rFonts w:hAnsi="宋体"/>
        </w:rPr>
        <w:t>为</w:t>
      </w:r>
      <w:r w:rsidR="006E7D52" w:rsidRPr="006E7D52">
        <w:rPr>
          <w:position w:val="-6"/>
        </w:rPr>
        <w:object w:dxaOrig="180" w:dyaOrig="279">
          <v:shape id="_x0000_i1131" type="#_x0000_t75" style="width:9pt;height:14pt" o:ole="">
            <v:imagedata r:id="rId222" o:title=""/>
          </v:shape>
          <o:OLEObject Type="Embed" ProgID="Equation.DSMT4" ShapeID="_x0000_i1131" DrawAspect="Content" ObjectID="_1697183898" r:id="rId223"/>
        </w:object>
      </w:r>
      <w:r>
        <w:rPr>
          <w:rFonts w:hAnsi="宋体"/>
        </w:rPr>
        <w:t>阶矩阵，</w:t>
      </w:r>
      <w:r w:rsidR="006E7D52" w:rsidRPr="006E7D52">
        <w:rPr>
          <w:position w:val="-12"/>
        </w:rPr>
        <w:object w:dxaOrig="279" w:dyaOrig="360">
          <v:shape id="_x0000_i1132" type="#_x0000_t75" style="width:14pt;height:18pt" o:ole="">
            <v:imagedata r:id="rId224" o:title=""/>
          </v:shape>
          <o:OLEObject Type="Embed" ProgID="Equation.DSMT4" ShapeID="_x0000_i1132" DrawAspect="Content" ObjectID="_1697183899" r:id="rId225"/>
        </w:object>
      </w:r>
      <w:r>
        <w:rPr>
          <w:rFonts w:hint="eastAsia"/>
        </w:rPr>
        <w:t xml:space="preserve">, </w:t>
      </w:r>
      <w:r w:rsidR="006E7D52" w:rsidRPr="006E7D52">
        <w:rPr>
          <w:position w:val="-12"/>
        </w:rPr>
        <w:object w:dxaOrig="300" w:dyaOrig="360">
          <v:shape id="_x0000_i1133" type="#_x0000_t75" style="width:15pt;height:18pt" o:ole="">
            <v:imagedata r:id="rId226" o:title=""/>
          </v:shape>
          <o:OLEObject Type="Embed" ProgID="Equation.DSMT4" ShapeID="_x0000_i1133" DrawAspect="Content" ObjectID="_1697183900" r:id="rId227"/>
        </w:object>
      </w:r>
      <w:r>
        <w:rPr>
          <w:rFonts w:hAnsi="宋体"/>
        </w:rPr>
        <w:t>为</w:t>
      </w:r>
      <w:r w:rsidR="006E7D52" w:rsidRPr="00025957">
        <w:rPr>
          <w:position w:val="-4"/>
        </w:rPr>
        <w:object w:dxaOrig="240" w:dyaOrig="260">
          <v:shape id="_x0000_i1134" type="#_x0000_t75" style="width:12pt;height:13pt" o:ole="">
            <v:imagedata r:id="rId228" o:title=""/>
          </v:shape>
          <o:OLEObject Type="Embed" ProgID="Equation.DSMT4" ShapeID="_x0000_i1134" DrawAspect="Content" ObjectID="_1697183901" r:id="rId229"/>
        </w:object>
      </w:r>
      <w:r>
        <w:rPr>
          <w:rFonts w:hAnsi="宋体"/>
        </w:rPr>
        <w:t>的分别属于特征值</w:t>
      </w:r>
      <w:r w:rsidR="006E7D52" w:rsidRPr="00025957">
        <w:rPr>
          <w:position w:val="-4"/>
        </w:rPr>
        <w:object w:dxaOrig="340" w:dyaOrig="260">
          <v:shape id="_x0000_i1135" type="#_x0000_t75" style="width:17pt;height:13pt" o:ole="">
            <v:imagedata r:id="rId230" o:title=""/>
          </v:shape>
          <o:OLEObject Type="Embed" ProgID="Equation.DSMT4" ShapeID="_x0000_i1135" DrawAspect="Content" ObjectID="_1697183902" r:id="rId231"/>
        </w:object>
      </w:r>
      <w:r>
        <w:rPr>
          <w:rFonts w:hint="eastAsia"/>
        </w:rPr>
        <w:t xml:space="preserve">, </w:t>
      </w:r>
      <w:r w:rsidR="006E7D52" w:rsidRPr="00025957">
        <w:rPr>
          <w:position w:val="-4"/>
        </w:rPr>
        <w:object w:dxaOrig="180" w:dyaOrig="260">
          <v:shape id="_x0000_i1136" type="#_x0000_t75" style="width:9pt;height:13pt" o:ole="">
            <v:imagedata r:id="rId232" o:title=""/>
          </v:shape>
          <o:OLEObject Type="Embed" ProgID="Equation.DSMT4" ShapeID="_x0000_i1136" DrawAspect="Content" ObjectID="_1697183903" r:id="rId233"/>
        </w:object>
      </w:r>
      <w:r>
        <w:rPr>
          <w:rFonts w:hint="eastAsia"/>
        </w:rPr>
        <w:t>的</w:t>
      </w:r>
      <w:r>
        <w:rPr>
          <w:rFonts w:hAnsi="宋体"/>
        </w:rPr>
        <w:t>特征向量，向量</w:t>
      </w:r>
      <w:r w:rsidR="006E7D52" w:rsidRPr="006E7D52">
        <w:rPr>
          <w:position w:val="-12"/>
        </w:rPr>
        <w:object w:dxaOrig="279" w:dyaOrig="360">
          <v:shape id="_x0000_i1137" type="#_x0000_t75" style="width:14pt;height:18pt" o:ole="">
            <v:imagedata r:id="rId234" o:title=""/>
          </v:shape>
          <o:OLEObject Type="Embed" ProgID="Equation.DSMT4" ShapeID="_x0000_i1137" DrawAspect="Content" ObjectID="_1697183904" r:id="rId235"/>
        </w:object>
      </w:r>
      <w:r>
        <w:rPr>
          <w:rFonts w:hAnsi="宋体"/>
        </w:rPr>
        <w:t>满足</w:t>
      </w:r>
      <w:r w:rsidR="006E7D52" w:rsidRPr="006E7D52">
        <w:rPr>
          <w:position w:val="-12"/>
        </w:rPr>
        <w:object w:dxaOrig="1359" w:dyaOrig="360">
          <v:shape id="_x0000_i1138" type="#_x0000_t75" style="width:68pt;height:18pt" o:ole="">
            <v:imagedata r:id="rId236" o:title=""/>
          </v:shape>
          <o:OLEObject Type="Embed" ProgID="Equation.DSMT4" ShapeID="_x0000_i1138" DrawAspect="Content" ObjectID="_1697183905" r:id="rId237"/>
        </w:object>
      </w:r>
      <w:r>
        <w:rPr>
          <w:rFonts w:hAnsi="宋体" w:hint="eastAsia"/>
        </w:rPr>
        <w:t>．</w:t>
      </w:r>
    </w:p>
    <w:p w:rsidR="00D402B1" w:rsidRDefault="00D402B1" w:rsidP="00D402B1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证明</w:t>
      </w:r>
      <w:r w:rsidR="006E7D52" w:rsidRPr="006E7D52">
        <w:rPr>
          <w:position w:val="-12"/>
        </w:rPr>
        <w:object w:dxaOrig="920" w:dyaOrig="360">
          <v:shape id="_x0000_i1139" type="#_x0000_t75" style="width:46pt;height:18pt" o:ole="">
            <v:imagedata r:id="rId238" o:title=""/>
          </v:shape>
          <o:OLEObject Type="Embed" ProgID="Equation.DSMT4" ShapeID="_x0000_i1139" DrawAspect="Content" ObjectID="_1697183906" r:id="rId239"/>
        </w:object>
      </w:r>
      <w:r>
        <w:rPr>
          <w:rFonts w:hAnsi="宋体"/>
        </w:rPr>
        <w:t>线性无关；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ED3F3B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令</w:t>
      </w:r>
      <w:r w:rsidR="006E7D52" w:rsidRPr="006E7D52">
        <w:rPr>
          <w:position w:val="-14"/>
        </w:rPr>
        <w:object w:dxaOrig="1500" w:dyaOrig="400">
          <v:shape id="_x0000_i1140" type="#_x0000_t75" style="width:75pt;height:20pt" o:ole="">
            <v:imagedata r:id="rId240" o:title=""/>
          </v:shape>
          <o:OLEObject Type="Embed" ProgID="Equation.DSMT4" ShapeID="_x0000_i1140" DrawAspect="Content" ObjectID="_1697183907" r:id="rId241"/>
        </w:object>
      </w:r>
      <w:r>
        <w:rPr>
          <w:rFonts w:hAnsi="宋体"/>
        </w:rPr>
        <w:t>，求</w:t>
      </w:r>
      <w:r w:rsidR="006E7D52" w:rsidRPr="00025957">
        <w:rPr>
          <w:position w:val="-4"/>
        </w:rPr>
        <w:object w:dxaOrig="680" w:dyaOrig="300">
          <v:shape id="_x0000_i1141" type="#_x0000_t75" style="width:34pt;height:15pt" o:ole="">
            <v:imagedata r:id="rId242" o:title=""/>
          </v:shape>
          <o:OLEObject Type="Embed" ProgID="Equation.DSMT4" ShapeID="_x0000_i1141" DrawAspect="Content" ObjectID="_1697183908" r:id="rId243"/>
        </w:object>
      </w:r>
      <w:r>
        <w:rPr>
          <w:rFonts w:hint="eastAsia"/>
        </w:rPr>
        <w:t>．</w:t>
      </w:r>
    </w:p>
    <w:p w:rsidR="00867A6F" w:rsidRDefault="00867A6F" w:rsidP="00013E91"/>
    <w:p w:rsidR="00867A6F" w:rsidRDefault="00867A6F" w:rsidP="00013E91"/>
    <w:p w:rsidR="00D402B1" w:rsidRPr="00D402B1" w:rsidRDefault="00867A6F" w:rsidP="00D402B1">
      <w:r>
        <w:rPr>
          <w:rFonts w:hint="eastAsia"/>
        </w:rPr>
        <w:t>(22)</w:t>
      </w:r>
      <w:r w:rsidR="00D402B1">
        <w:rPr>
          <w:rFonts w:hAnsi="宋体" w:hint="eastAsia"/>
        </w:rPr>
        <w:t>（</w:t>
      </w:r>
      <w:r w:rsidR="00D402B1" w:rsidRPr="00D25075">
        <w:rPr>
          <w:rFonts w:hAnsi="宋体"/>
        </w:rPr>
        <w:t>本题满分</w:t>
      </w:r>
      <w:r w:rsidR="00D402B1" w:rsidRPr="00D25075">
        <w:t>11</w:t>
      </w:r>
      <w:r w:rsidR="00D402B1" w:rsidRPr="00D25075">
        <w:rPr>
          <w:rFonts w:hAnsi="宋体"/>
        </w:rPr>
        <w:t>分</w:t>
      </w:r>
      <w:r w:rsidR="00D402B1">
        <w:rPr>
          <w:rFonts w:hAnsi="宋体" w:hint="eastAsia"/>
        </w:rPr>
        <w:t>）</w:t>
      </w:r>
      <w:r w:rsidR="00D402B1" w:rsidRPr="00D402B1">
        <w:rPr>
          <w:rStyle w:val="ae"/>
          <w:rFonts w:hint="eastAsia"/>
        </w:rPr>
        <w:t>【同试卷一第三</w:t>
      </w:r>
      <w:r w:rsidR="00D402B1" w:rsidRPr="00D402B1">
        <w:rPr>
          <w:rStyle w:val="ae"/>
        </w:rPr>
        <w:t>(22)</w:t>
      </w:r>
      <w:r w:rsidR="00D402B1" w:rsidRPr="00D402B1">
        <w:rPr>
          <w:rStyle w:val="ae"/>
          <w:rFonts w:hint="eastAsia"/>
        </w:rPr>
        <w:t>题】</w:t>
      </w:r>
    </w:p>
    <w:p w:rsidR="00D402B1" w:rsidRPr="00D25075" w:rsidRDefault="00D402B1" w:rsidP="00D402B1">
      <w:pPr>
        <w:ind w:leftChars="200" w:left="480"/>
      </w:pPr>
      <w:r w:rsidRPr="00D25075">
        <w:rPr>
          <w:rFonts w:hAnsi="宋体"/>
          <w:szCs w:val="21"/>
        </w:rPr>
        <w:t>设随机变量</w:t>
      </w:r>
      <w:r w:rsidR="006E7D52" w:rsidRPr="00025957">
        <w:rPr>
          <w:position w:val="-4"/>
        </w:rPr>
        <w:object w:dxaOrig="240" w:dyaOrig="240">
          <v:shape id="_x0000_i1142" type="#_x0000_t75" style="width:12pt;height:12pt" o:ole="">
            <v:imagedata r:id="rId244" o:title=""/>
          </v:shape>
          <o:OLEObject Type="Embed" ProgID="Equation.DSMT4" ShapeID="_x0000_i1142" DrawAspect="Content" ObjectID="_1697183909" r:id="rId245"/>
        </w:object>
      </w:r>
      <w:r w:rsidRPr="00D25075">
        <w:rPr>
          <w:rFonts w:hAnsi="宋体"/>
        </w:rPr>
        <w:t>与</w:t>
      </w:r>
      <w:r w:rsidR="006E7D52" w:rsidRPr="00025957">
        <w:rPr>
          <w:position w:val="-4"/>
        </w:rPr>
        <w:object w:dxaOrig="220" w:dyaOrig="240">
          <v:shape id="_x0000_i1143" type="#_x0000_t75" style="width:11pt;height:12pt" o:ole="">
            <v:imagedata r:id="rId246" o:title=""/>
          </v:shape>
          <o:OLEObject Type="Embed" ProgID="Equation.DSMT4" ShapeID="_x0000_i1143" DrawAspect="Content" ObjectID="_1697183910" r:id="rId247"/>
        </w:object>
      </w:r>
      <w:r w:rsidRPr="00D25075">
        <w:rPr>
          <w:rFonts w:hAnsi="宋体"/>
        </w:rPr>
        <w:t>相互独立，</w:t>
      </w:r>
      <w:r w:rsidR="006E7D52" w:rsidRPr="00025957">
        <w:rPr>
          <w:position w:val="-4"/>
        </w:rPr>
        <w:object w:dxaOrig="240" w:dyaOrig="240">
          <v:shape id="_x0000_i1144" type="#_x0000_t75" style="width:12pt;height:12pt" o:ole="">
            <v:imagedata r:id="rId248" o:title=""/>
          </v:shape>
          <o:OLEObject Type="Embed" ProgID="Equation.DSMT4" ShapeID="_x0000_i1144" DrawAspect="Content" ObjectID="_1697183911" r:id="rId249"/>
        </w:object>
      </w:r>
      <w:r w:rsidRPr="00D25075">
        <w:rPr>
          <w:rFonts w:hAnsi="宋体"/>
        </w:rPr>
        <w:t>的概率分布为</w:t>
      </w:r>
      <w:r w:rsidR="006E7D52" w:rsidRPr="006E7D52">
        <w:rPr>
          <w:position w:val="-24"/>
        </w:rPr>
        <w:object w:dxaOrig="2420" w:dyaOrig="620">
          <v:shape id="_x0000_i1145" type="#_x0000_t75" style="width:121pt;height:31pt" o:ole="">
            <v:imagedata r:id="rId250" o:title=""/>
          </v:shape>
          <o:OLEObject Type="Embed" ProgID="Equation.DSMT4" ShapeID="_x0000_i1145" DrawAspect="Content" ObjectID="_1697183912" r:id="rId251"/>
        </w:object>
      </w:r>
      <w:r w:rsidRPr="00D25075">
        <w:rPr>
          <w:rFonts w:hAnsi="宋体"/>
        </w:rPr>
        <w:t>，</w:t>
      </w:r>
      <w:r w:rsidR="006E7D52" w:rsidRPr="00025957">
        <w:rPr>
          <w:position w:val="-4"/>
        </w:rPr>
        <w:object w:dxaOrig="220" w:dyaOrig="240">
          <v:shape id="_x0000_i1146" type="#_x0000_t75" style="width:11pt;height:12pt" o:ole="">
            <v:imagedata r:id="rId252" o:title=""/>
          </v:shape>
          <o:OLEObject Type="Embed" ProgID="Equation.DSMT4" ShapeID="_x0000_i1146" DrawAspect="Content" ObjectID="_1697183913" r:id="rId253"/>
        </w:object>
      </w:r>
      <w:r w:rsidRPr="00D25075">
        <w:rPr>
          <w:rFonts w:hAnsi="宋体"/>
        </w:rPr>
        <w:t>的概率密度为</w:t>
      </w:r>
      <w:r w:rsidR="006E7D52" w:rsidRPr="006E7D52">
        <w:rPr>
          <w:position w:val="-32"/>
        </w:rPr>
        <w:object w:dxaOrig="2180" w:dyaOrig="760">
          <v:shape id="_x0000_i1147" type="#_x0000_t75" style="width:109pt;height:38pt" o:ole="">
            <v:imagedata r:id="rId254" o:title=""/>
          </v:shape>
          <o:OLEObject Type="Embed" ProgID="Equation.DSMT4" ShapeID="_x0000_i1147" DrawAspect="Content" ObjectID="_1697183914" r:id="rId255"/>
        </w:object>
      </w:r>
      <w:r w:rsidRPr="00D25075">
        <w:rPr>
          <w:rFonts w:hAnsi="宋体"/>
        </w:rPr>
        <w:t>，记</w:t>
      </w:r>
      <w:r w:rsidR="006E7D52" w:rsidRPr="00025957">
        <w:rPr>
          <w:position w:val="-4"/>
        </w:rPr>
        <w:object w:dxaOrig="980" w:dyaOrig="240">
          <v:shape id="_x0000_i1148" type="#_x0000_t75" style="width:49pt;height:12pt" o:ole="">
            <v:imagedata r:id="rId256" o:title=""/>
          </v:shape>
          <o:OLEObject Type="Embed" ProgID="Equation.DSMT4" ShapeID="_x0000_i1148" DrawAspect="Content" ObjectID="_1697183915" r:id="rId257"/>
        </w:object>
      </w:r>
      <w:r>
        <w:rPr>
          <w:rFonts w:hint="eastAsia"/>
        </w:rPr>
        <w:t>．</w:t>
      </w:r>
    </w:p>
    <w:p w:rsidR="00D402B1" w:rsidRPr="00D25075" w:rsidRDefault="00D402B1" w:rsidP="00D402B1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6E7D52" w:rsidRPr="006E7D52">
        <w:rPr>
          <w:position w:val="-30"/>
        </w:rPr>
        <w:object w:dxaOrig="1620" w:dyaOrig="720">
          <v:shape id="_x0000_i1149" type="#_x0000_t75" style="width:81pt;height:36pt" o:ole="">
            <v:imagedata r:id="rId258" o:title=""/>
          </v:shape>
          <o:OLEObject Type="Embed" ProgID="Equation.DSMT4" ShapeID="_x0000_i1149" DrawAspect="Content" ObjectID="_1697183916" r:id="rId259"/>
        </w:object>
      </w:r>
      <w:r>
        <w:rPr>
          <w:rFonts w:hint="eastAsia"/>
        </w:rPr>
        <w:t>；</w:t>
      </w:r>
    </w:p>
    <w:p w:rsidR="00D402B1" w:rsidRDefault="00D402B1" w:rsidP="00D402B1">
      <w:pPr>
        <w:ind w:leftChars="200" w:left="480"/>
        <w:rPr>
          <w:rFonts w:hAnsi="宋体"/>
          <w:szCs w:val="21"/>
        </w:rPr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6E7D52" w:rsidRPr="00025957">
        <w:rPr>
          <w:position w:val="-4"/>
        </w:rPr>
        <w:object w:dxaOrig="220" w:dyaOrig="240">
          <v:shape id="_x0000_i1150" type="#_x0000_t75" style="width:11pt;height:12pt" o:ole="">
            <v:imagedata r:id="rId260" o:title=""/>
          </v:shape>
          <o:OLEObject Type="Embed" ProgID="Equation.DSMT4" ShapeID="_x0000_i1150" DrawAspect="Content" ObjectID="_1697183917" r:id="rId261"/>
        </w:object>
      </w:r>
      <w:r w:rsidRPr="00D25075">
        <w:rPr>
          <w:rFonts w:hAnsi="宋体"/>
        </w:rPr>
        <w:t>的概率密度</w:t>
      </w:r>
      <w:r w:rsidRPr="00D25075">
        <w:rPr>
          <w:rFonts w:hAnsi="宋体"/>
          <w:szCs w:val="21"/>
        </w:rPr>
        <w:t>．</w:t>
      </w:r>
    </w:p>
    <w:p w:rsidR="00867A6F" w:rsidRDefault="00867A6F" w:rsidP="00013E91"/>
    <w:p w:rsidR="00867A6F" w:rsidRDefault="00867A6F" w:rsidP="00013E91"/>
    <w:p w:rsidR="00FD0261" w:rsidRDefault="00867A6F" w:rsidP="00FD0261">
      <w:r>
        <w:rPr>
          <w:rFonts w:hint="eastAsia"/>
        </w:rPr>
        <w:t>(23)</w:t>
      </w:r>
      <w:r w:rsidR="00FD0261">
        <w:rPr>
          <w:rFonts w:hint="eastAsia"/>
        </w:rPr>
        <w:t>（本题满分</w:t>
      </w:r>
      <w:r w:rsidR="00FD0261">
        <w:rPr>
          <w:rFonts w:hint="eastAsia"/>
        </w:rPr>
        <w:t>11</w:t>
      </w:r>
      <w:r w:rsidR="00FD0261">
        <w:rPr>
          <w:rFonts w:hint="eastAsia"/>
        </w:rPr>
        <w:t>分）</w:t>
      </w:r>
    </w:p>
    <w:p w:rsidR="00867A6F" w:rsidRDefault="00FD0261" w:rsidP="00FD0261">
      <w:pPr>
        <w:ind w:leftChars="200" w:left="480"/>
      </w:pPr>
      <w:r>
        <w:rPr>
          <w:rFonts w:hint="eastAsia"/>
        </w:rPr>
        <w:t>设某企业生产线上产品合格率为</w:t>
      </w:r>
      <w:r w:rsidR="006E7D52" w:rsidRPr="006E7D52">
        <w:rPr>
          <w:position w:val="-6"/>
        </w:rPr>
        <w:object w:dxaOrig="499" w:dyaOrig="279">
          <v:shape id="_x0000_i1151" type="#_x0000_t75" style="width:25pt;height:14pt" o:ole="">
            <v:imagedata r:id="rId262" o:title=""/>
          </v:shape>
          <o:OLEObject Type="Embed" ProgID="Equation.DSMT4" ShapeID="_x0000_i1151" DrawAspect="Content" ObjectID="_1697183918" r:id="rId263"/>
        </w:object>
      </w:r>
      <w:r>
        <w:rPr>
          <w:rFonts w:hint="eastAsia"/>
        </w:rPr>
        <w:t>，不合格产品中只有</w:t>
      </w:r>
      <w:r w:rsidR="006E7D52" w:rsidRPr="006E7D52">
        <w:rPr>
          <w:position w:val="-24"/>
        </w:rPr>
        <w:object w:dxaOrig="240" w:dyaOrig="620">
          <v:shape id="_x0000_i1152" type="#_x0000_t75" style="width:12pt;height:31pt" o:ole="">
            <v:imagedata r:id="rId264" o:title=""/>
          </v:shape>
          <o:OLEObject Type="Embed" ProgID="Equation.DSMT4" ShapeID="_x0000_i1152" DrawAspect="Content" ObjectID="_1697183919" r:id="rId265"/>
        </w:object>
      </w:r>
      <w:r>
        <w:rPr>
          <w:rFonts w:hint="eastAsia"/>
        </w:rPr>
        <w:t>产品可进行再加工，且再加工合格率为</w:t>
      </w:r>
      <w:r w:rsidR="006E7D52" w:rsidRPr="006E7D52">
        <w:rPr>
          <w:position w:val="-6"/>
        </w:rPr>
        <w:object w:dxaOrig="380" w:dyaOrig="279">
          <v:shape id="_x0000_i1153" type="#_x0000_t75" style="width:19pt;height:14pt" o:ole="">
            <v:imagedata r:id="rId266" o:title=""/>
          </v:shape>
          <o:OLEObject Type="Embed" ProgID="Equation.DSMT4" ShapeID="_x0000_i1153" DrawAspect="Content" ObjectID="_1697183920" r:id="rId267"/>
        </w:object>
      </w:r>
      <w:r>
        <w:rPr>
          <w:rFonts w:hint="eastAsia"/>
        </w:rPr>
        <w:t>，其余均为废品．每件合格品获利</w:t>
      </w:r>
      <w:r w:rsidR="006E7D52" w:rsidRPr="006E7D52">
        <w:rPr>
          <w:position w:val="-6"/>
        </w:rPr>
        <w:object w:dxaOrig="320" w:dyaOrig="279">
          <v:shape id="_x0000_i1154" type="#_x0000_t75" style="width:16pt;height:14pt" o:ole="">
            <v:imagedata r:id="rId268" o:title=""/>
          </v:shape>
          <o:OLEObject Type="Embed" ProgID="Equation.DSMT4" ShapeID="_x0000_i1154" DrawAspect="Content" ObjectID="_1697183921" r:id="rId269"/>
        </w:object>
      </w:r>
      <w:r>
        <w:rPr>
          <w:rFonts w:hint="eastAsia"/>
        </w:rPr>
        <w:t>元，每件废品亏损</w:t>
      </w:r>
      <w:r w:rsidR="006E7D52" w:rsidRPr="006E7D52">
        <w:rPr>
          <w:position w:val="-6"/>
        </w:rPr>
        <w:object w:dxaOrig="320" w:dyaOrig="279">
          <v:shape id="_x0000_i1155" type="#_x0000_t75" style="width:16pt;height:14pt" o:ole="">
            <v:imagedata r:id="rId270" o:title=""/>
          </v:shape>
          <o:OLEObject Type="Embed" ProgID="Equation.DSMT4" ShapeID="_x0000_i1155" DrawAspect="Content" ObjectID="_1697183922" r:id="rId271"/>
        </w:object>
      </w:r>
      <w:r>
        <w:rPr>
          <w:rFonts w:hint="eastAsia"/>
        </w:rPr>
        <w:t>元，为保证该企业每天平均利润不低于</w:t>
      </w:r>
      <w:r w:rsidR="006E7D52" w:rsidRPr="00025957">
        <w:rPr>
          <w:position w:val="-4"/>
        </w:rPr>
        <w:object w:dxaOrig="180" w:dyaOrig="260">
          <v:shape id="_x0000_i1156" type="#_x0000_t75" style="width:9pt;height:13pt" o:ole="">
            <v:imagedata r:id="rId272" o:title=""/>
          </v:shape>
          <o:OLEObject Type="Embed" ProgID="Equation.DSMT4" ShapeID="_x0000_i1156" DrawAspect="Content" ObjectID="_1697183923" r:id="rId273"/>
        </w:object>
      </w:r>
      <w:r>
        <w:rPr>
          <w:rFonts w:hint="eastAsia"/>
        </w:rPr>
        <w:t>万元，问企业每天至少应生产多少件产品？</w:t>
      </w:r>
    </w:p>
    <w:p w:rsidR="00CC2D32" w:rsidRDefault="00CC2D32" w:rsidP="00CC2D32">
      <w:pPr>
        <w:outlineLvl w:val="0"/>
        <w:rPr>
          <w:szCs w:val="21"/>
        </w:rPr>
      </w:pPr>
    </w:p>
    <w:p w:rsidR="00867A6F" w:rsidRPr="002A1032" w:rsidRDefault="00867A6F" w:rsidP="00013E91"/>
    <w:sectPr w:rsidR="00867A6F" w:rsidRPr="002A1032" w:rsidSect="00223006">
      <w:headerReference w:type="even" r:id="rId274"/>
      <w:footerReference w:type="even" r:id="rId275"/>
      <w:footerReference w:type="default" r:id="rId276"/>
      <w:headerReference w:type="first" r:id="rId27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77FE" w:rsidRDefault="005077FE">
      <w:r>
        <w:separator/>
      </w:r>
    </w:p>
  </w:endnote>
  <w:endnote w:type="continuationSeparator" w:id="0">
    <w:p w:rsidR="005077FE" w:rsidRDefault="005077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1B4A08" w:rsidRDefault="00404E5E" w:rsidP="00D80857">
        <w:pPr>
          <w:pStyle w:val="a4"/>
          <w:ind w:right="360" w:firstLine="360"/>
        </w:pPr>
        <w:r w:rsidRPr="00404E5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1B4A08" w:rsidRDefault="00404E5E">
                    <w:pPr>
                      <w:jc w:val="center"/>
                      <w:rPr>
                        <w:color w:val="5B9BD5" w:themeColor="accent1"/>
                      </w:rPr>
                    </w:pPr>
                    <w:r w:rsidRPr="00404E5E">
                      <w:fldChar w:fldCharType="begin"/>
                    </w:r>
                    <w:r w:rsidR="001B4A08">
                      <w:instrText>PAGE    \* MERGEFORMAT</w:instrText>
                    </w:r>
                    <w:r w:rsidRPr="00404E5E">
                      <w:fldChar w:fldCharType="separate"/>
                    </w:r>
                    <w:r w:rsidR="001B4A08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A08" w:rsidRPr="003C7E48" w:rsidRDefault="001B4A08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404E5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404E5E">
      <w:rPr>
        <w:noProof/>
        <w:lang w:val="zh-CN"/>
      </w:rPr>
      <w:fldChar w:fldCharType="separate"/>
    </w:r>
    <w:r w:rsidR="002A1032">
      <w:rPr>
        <w:noProof/>
        <w:lang w:val="zh-CN"/>
      </w:rPr>
      <w:t>1</w:t>
    </w:r>
    <w:r w:rsidR="00404E5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77FE" w:rsidRDefault="005077FE">
      <w:r>
        <w:separator/>
      </w:r>
    </w:p>
  </w:footnote>
  <w:footnote w:type="continuationSeparator" w:id="0">
    <w:p w:rsidR="005077FE" w:rsidRDefault="005077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A08" w:rsidRPr="006E3539" w:rsidRDefault="001B4A08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A08" w:rsidRDefault="00404E5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E91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08BE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4A08"/>
    <w:rsid w:val="001B5C28"/>
    <w:rsid w:val="001B73C8"/>
    <w:rsid w:val="001C4F26"/>
    <w:rsid w:val="001C5BC6"/>
    <w:rsid w:val="001C5D35"/>
    <w:rsid w:val="001D340A"/>
    <w:rsid w:val="001D4260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01DE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1032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2BB9"/>
    <w:rsid w:val="00300AB8"/>
    <w:rsid w:val="00300CDB"/>
    <w:rsid w:val="00305B24"/>
    <w:rsid w:val="0030636F"/>
    <w:rsid w:val="00311826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04E5E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7F58"/>
    <w:rsid w:val="004E0721"/>
    <w:rsid w:val="004F28F5"/>
    <w:rsid w:val="004F30D2"/>
    <w:rsid w:val="004F48C0"/>
    <w:rsid w:val="004F70FB"/>
    <w:rsid w:val="005077FE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225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7F07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7D52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41F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67A6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1A"/>
    <w:rsid w:val="008C5D7E"/>
    <w:rsid w:val="008C6E8A"/>
    <w:rsid w:val="008D3AD1"/>
    <w:rsid w:val="008D46D1"/>
    <w:rsid w:val="008E575B"/>
    <w:rsid w:val="008F29E3"/>
    <w:rsid w:val="008F2B17"/>
    <w:rsid w:val="008F367C"/>
    <w:rsid w:val="008F7E27"/>
    <w:rsid w:val="00907676"/>
    <w:rsid w:val="0091496A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0A7B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2B20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1BA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617B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545B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4B35"/>
    <w:rsid w:val="00BD57E1"/>
    <w:rsid w:val="00BE32C1"/>
    <w:rsid w:val="00BE4CD1"/>
    <w:rsid w:val="00BE53FF"/>
    <w:rsid w:val="00BE734A"/>
    <w:rsid w:val="00BF2213"/>
    <w:rsid w:val="00BF526C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0C7D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C69"/>
    <w:rsid w:val="00CB5DF2"/>
    <w:rsid w:val="00CB6615"/>
    <w:rsid w:val="00CC04F5"/>
    <w:rsid w:val="00CC2D32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02B1"/>
    <w:rsid w:val="00D42ECE"/>
    <w:rsid w:val="00D45DA2"/>
    <w:rsid w:val="00D46F9A"/>
    <w:rsid w:val="00D5089A"/>
    <w:rsid w:val="00D520B7"/>
    <w:rsid w:val="00D6054C"/>
    <w:rsid w:val="00D6717E"/>
    <w:rsid w:val="00D67862"/>
    <w:rsid w:val="00D73F8D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2D4E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1021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0261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2A1032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2A1032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9.bin"/><Relationship Id="rId268" Type="http://schemas.openxmlformats.org/officeDocument/2006/relationships/image" Target="media/image13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79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99.bin"/><Relationship Id="rId223" Type="http://schemas.openxmlformats.org/officeDocument/2006/relationships/oleObject" Target="embeddings/oleObject107.bin"/><Relationship Id="rId228" Type="http://schemas.openxmlformats.org/officeDocument/2006/relationships/image" Target="media/image113.wmf"/><Relationship Id="rId244" Type="http://schemas.openxmlformats.org/officeDocument/2006/relationships/image" Target="media/image121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265" Type="http://schemas.openxmlformats.org/officeDocument/2006/relationships/oleObject" Target="embeddings/oleObject128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3.bin"/><Relationship Id="rId271" Type="http://schemas.openxmlformats.org/officeDocument/2006/relationships/oleObject" Target="embeddings/oleObject131.bin"/><Relationship Id="rId276" Type="http://schemas.openxmlformats.org/officeDocument/2006/relationships/footer" Target="foot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2008" TargetMode="External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77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72" Type="http://schemas.openxmlformats.org/officeDocument/2006/relationships/image" Target="media/image13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3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fontTable" Target="fontTable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header" Target="head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png"/><Relationship Id="rId114" Type="http://schemas.openxmlformats.org/officeDocument/2006/relationships/image" Target="media/image56.wmf"/><Relationship Id="rId275" Type="http://schemas.openxmlformats.org/officeDocument/2006/relationships/footer" Target="footer1.xml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D5955A-0109-4003-8A08-608C2B1D7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4</Pages>
  <Words>755</Words>
  <Characters>4309</Characters>
  <Application>Microsoft Office Word</Application>
  <DocSecurity>0</DocSecurity>
  <Lines>35</Lines>
  <Paragraphs>10</Paragraphs>
  <ScaleCrop>false</ScaleCrop>
  <Company>微软中国</Company>
  <LinksUpToDate>false</LinksUpToDate>
  <CharactersWithSpaces>5054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100</cp:revision>
  <cp:lastPrinted>2011-09-06T10:51:00Z</cp:lastPrinted>
  <dcterms:created xsi:type="dcterms:W3CDTF">2020-11-13T07:23:00Z</dcterms:created>
  <dcterms:modified xsi:type="dcterms:W3CDTF">2021-10-31T03:05:00Z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