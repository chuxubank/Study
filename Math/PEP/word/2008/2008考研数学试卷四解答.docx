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E22D4E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A511BA">
          <w:rPr>
            <w:rStyle w:val="a7"/>
            <w:rFonts w:hint="eastAsia"/>
            <w:color w:val="C00000"/>
          </w:rPr>
          <w:t>08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30636F">
          <w:rPr>
            <w:rStyle w:val="a7"/>
            <w:rFonts w:hint="eastAsia"/>
            <w:color w:val="C00000"/>
          </w:rPr>
          <w:t>四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D133EF" w:rsidRPr="00013E91" w:rsidRDefault="00D133EF" w:rsidP="00CA00AF">
      <w:bookmarkStart w:id="0" w:name="_GoBack"/>
      <w:bookmarkEnd w:id="0"/>
    </w:p>
    <w:p w:rsidR="00013E91" w:rsidRDefault="00013E91" w:rsidP="00013E91"/>
    <w:p w:rsidR="00013E91" w:rsidRDefault="00013E91" w:rsidP="00013E91">
      <w:pPr>
        <w:pStyle w:val="1"/>
      </w:pPr>
      <w:r w:rsidRPr="00CB7FA0">
        <w:t>一、选择题</w:t>
      </w:r>
      <w:r>
        <w:rPr>
          <w:rFonts w:hint="eastAsia"/>
        </w:rPr>
        <w:t>（</w:t>
      </w:r>
      <w:r w:rsidRPr="00CB7FA0">
        <w:t>1</w:t>
      </w:r>
      <w:r>
        <w:rPr>
          <w:rFonts w:hint="eastAsia"/>
        </w:rPr>
        <w:t>~</w:t>
      </w:r>
      <w:r w:rsidRPr="00CB7FA0">
        <w:t>8小题，每小题4分，共32分</w:t>
      </w:r>
      <w:r>
        <w:t>）</w:t>
      </w:r>
    </w:p>
    <w:p w:rsidR="00013E91" w:rsidRDefault="00013E91" w:rsidP="00013E91">
      <w:pPr>
        <w:rPr>
          <w:b/>
        </w:rPr>
      </w:pPr>
    </w:p>
    <w:p w:rsidR="00013E91" w:rsidRDefault="00013E91" w:rsidP="00013E91">
      <w:pPr>
        <w:rPr>
          <w:b/>
        </w:rPr>
      </w:pPr>
    </w:p>
    <w:p w:rsidR="0091496A" w:rsidRDefault="0091496A" w:rsidP="0091496A">
      <w:r w:rsidRPr="0091496A">
        <w:rPr>
          <w:rFonts w:hint="eastAsia"/>
        </w:rPr>
        <w:t xml:space="preserve">(1) </w:t>
      </w:r>
      <w:r w:rsidRPr="0091496A">
        <w:rPr>
          <w:rFonts w:hint="eastAsia"/>
        </w:rPr>
        <w:t>设</w:t>
      </w:r>
      <w:r w:rsidR="006E7D52" w:rsidRPr="006E7D52">
        <w:rPr>
          <w:position w:val="-6"/>
        </w:rPr>
        <w:object w:dxaOrig="880" w:dyaOrig="279">
          <v:shape id="_x0000_i1025" type="#_x0000_t75" style="width:44pt;height:14pt" o:ole="">
            <v:imagedata r:id="rId9" o:title=""/>
          </v:shape>
          <o:OLEObject Type="Embed" ProgID="Equation.DSMT4" ShapeID="_x0000_i1025" DrawAspect="Content" ObjectID="_1697030230" r:id="rId10"/>
        </w:object>
      </w:r>
      <w:r w:rsidRPr="0091496A">
        <w:rPr>
          <w:rFonts w:hint="eastAsia"/>
        </w:rPr>
        <w:t>，则</w:t>
      </w:r>
      <w:r w:rsidR="006E7D52" w:rsidRPr="006E7D52">
        <w:rPr>
          <w:position w:val="-18"/>
        </w:rPr>
        <w:object w:dxaOrig="1740" w:dyaOrig="600">
          <v:shape id="_x0000_i1026" type="#_x0000_t75" style="width:87pt;height:30pt" o:ole="">
            <v:imagedata r:id="rId11" o:title=""/>
          </v:shape>
          <o:OLEObject Type="Embed" ProgID="Equation.DSMT4" ShapeID="_x0000_i1026" DrawAspect="Content" ObjectID="_1697030231" r:id="rId12"/>
        </w:object>
      </w:r>
      <w:r>
        <w:rPr>
          <w:rFonts w:hint="eastAsia"/>
        </w:rPr>
        <w:t>(    )</w:t>
      </w:r>
    </w:p>
    <w:p w:rsidR="0091496A" w:rsidRDefault="0091496A" w:rsidP="0091496A">
      <w:pPr>
        <w:ind w:leftChars="200" w:left="480"/>
      </w:pPr>
      <w:r>
        <w:rPr>
          <w:rFonts w:hint="eastAsia"/>
        </w:rPr>
        <w:t>(</w:t>
      </w:r>
      <w:r w:rsidRPr="0091496A">
        <w:rPr>
          <w:rFonts w:hint="eastAsia"/>
        </w:rPr>
        <w:t>A</w:t>
      </w:r>
      <w:r>
        <w:rPr>
          <w:rFonts w:hint="eastAsia"/>
        </w:rPr>
        <w:t xml:space="preserve">) </w:t>
      </w:r>
      <w:r w:rsidR="006E7D52" w:rsidRPr="006E7D52">
        <w:rPr>
          <w:position w:val="-6"/>
        </w:rPr>
        <w:object w:dxaOrig="200" w:dyaOrig="220">
          <v:shape id="_x0000_i1027" type="#_x0000_t75" style="width:10pt;height:11pt" o:ole="">
            <v:imagedata r:id="rId13" o:title=""/>
          </v:shape>
          <o:OLEObject Type="Embed" ProgID="Equation.DSMT4" ShapeID="_x0000_i1027" DrawAspect="Content" ObjectID="_1697030232" r:id="rId1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</w:t>
      </w:r>
      <w:r w:rsidRPr="0091496A">
        <w:rPr>
          <w:rFonts w:hint="eastAsia"/>
        </w:rPr>
        <w:t>B</w:t>
      </w:r>
      <w:r>
        <w:rPr>
          <w:rFonts w:hint="eastAsia"/>
        </w:rPr>
        <w:t xml:space="preserve">) </w:t>
      </w:r>
      <w:r w:rsidR="006E7D52" w:rsidRPr="006E7D52">
        <w:rPr>
          <w:position w:val="-6"/>
        </w:rPr>
        <w:object w:dxaOrig="360" w:dyaOrig="320">
          <v:shape id="_x0000_i1028" type="#_x0000_t75" style="width:18pt;height:16pt" o:ole="">
            <v:imagedata r:id="rId15" o:title=""/>
          </v:shape>
          <o:OLEObject Type="Embed" ProgID="Equation.DSMT4" ShapeID="_x0000_i1028" DrawAspect="Content" ObjectID="_1697030233" r:id="rId1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</w:t>
      </w:r>
      <w:r w:rsidRPr="0091496A">
        <w:rPr>
          <w:rFonts w:hint="eastAsia"/>
        </w:rPr>
        <w:t>C</w:t>
      </w:r>
      <w:r>
        <w:rPr>
          <w:rFonts w:hint="eastAsia"/>
        </w:rPr>
        <w:t xml:space="preserve">) </w:t>
      </w:r>
      <w:r w:rsidR="006E7D52" w:rsidRPr="006E7D52">
        <w:rPr>
          <w:position w:val="-6"/>
        </w:rPr>
        <w:object w:dxaOrig="200" w:dyaOrig="279">
          <v:shape id="_x0000_i1029" type="#_x0000_t75" style="width:10pt;height:14pt" o:ole="">
            <v:imagedata r:id="rId17" o:title=""/>
          </v:shape>
          <o:OLEObject Type="Embed" ProgID="Equation.DSMT4" ShapeID="_x0000_i1029" DrawAspect="Content" ObjectID="_1697030234" r:id="rId18"/>
        </w:object>
      </w:r>
      <w:r>
        <w:rPr>
          <w:rFonts w:hint="eastAsia"/>
        </w:rPr>
        <w:t>．</w:t>
      </w:r>
      <w:r w:rsidRPr="0091496A">
        <w:rPr>
          <w:rFonts w:hint="eastAsia"/>
        </w:rPr>
        <w:t xml:space="preserve"> </w:t>
      </w:r>
      <w:r>
        <w:rPr>
          <w:rFonts w:hint="eastAsia"/>
        </w:rPr>
        <w:t xml:space="preserve">       (</w:t>
      </w:r>
      <w:r w:rsidRPr="0091496A">
        <w:rPr>
          <w:rFonts w:hint="eastAsia"/>
        </w:rPr>
        <w:t>D</w:t>
      </w:r>
      <w:r>
        <w:rPr>
          <w:rFonts w:hint="eastAsia"/>
        </w:rPr>
        <w:t xml:space="preserve">) </w:t>
      </w:r>
      <w:r w:rsidR="006E7D52" w:rsidRPr="006E7D52">
        <w:rPr>
          <w:position w:val="-6"/>
        </w:rPr>
        <w:object w:dxaOrig="360" w:dyaOrig="320">
          <v:shape id="_x0000_i1030" type="#_x0000_t75" style="width:18pt;height:16pt" o:ole="">
            <v:imagedata r:id="rId19" o:title=""/>
          </v:shape>
          <o:OLEObject Type="Embed" ProgID="Equation.DSMT4" ShapeID="_x0000_i1030" DrawAspect="Content" ObjectID="_1697030235" r:id="rId20"/>
        </w:object>
      </w:r>
      <w:r>
        <w:rPr>
          <w:rFonts w:hint="eastAsia"/>
        </w:rPr>
        <w:t>．</w:t>
      </w:r>
    </w:p>
    <w:p w:rsidR="00D67862" w:rsidRDefault="00D67862" w:rsidP="00D67862">
      <w:pPr>
        <w:outlineLvl w:val="0"/>
        <w:rPr>
          <w:szCs w:val="21"/>
        </w:rPr>
      </w:pPr>
    </w:p>
    <w:p w:rsidR="0091496A" w:rsidRDefault="00D67862" w:rsidP="00D67862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(B)</w:t>
      </w:r>
      <w:r>
        <w:rPr>
          <w:rFonts w:hAnsi="宋体" w:hint="eastAsia"/>
          <w:szCs w:val="21"/>
        </w:rPr>
        <w:t>．</w:t>
      </w:r>
      <w:r w:rsidR="006E7D52" w:rsidRPr="006E7D52">
        <w:rPr>
          <w:position w:val="-36"/>
        </w:rPr>
        <w:object w:dxaOrig="4140" w:dyaOrig="960">
          <v:shape id="_x0000_i1031" type="#_x0000_t75" style="width:207pt;height:48pt" o:ole="">
            <v:imagedata r:id="rId21" o:title=""/>
          </v:shape>
          <o:OLEObject Type="Embed" ProgID="Equation.DSMT4" ShapeID="_x0000_i1031" DrawAspect="Content" ObjectID="_1697030236" r:id="rId22"/>
        </w:object>
      </w:r>
      <w:r>
        <w:rPr>
          <w:rFonts w:hint="eastAsia"/>
        </w:rPr>
        <w:t>．</w:t>
      </w:r>
    </w:p>
    <w:p w:rsidR="0091496A" w:rsidRPr="00CB7FA0" w:rsidRDefault="0091496A" w:rsidP="0091496A"/>
    <w:p w:rsidR="00013E91" w:rsidRPr="00CB7FA0" w:rsidRDefault="00013E91" w:rsidP="00013E91">
      <w:pPr>
        <w:rPr>
          <w:b/>
        </w:rPr>
      </w:pPr>
    </w:p>
    <w:p w:rsidR="00013E91" w:rsidRPr="00CB7FA0" w:rsidRDefault="00013E91" w:rsidP="00013E91">
      <w:pPr>
        <w:ind w:left="480" w:hangingChars="200" w:hanging="480"/>
      </w:pPr>
      <w:r>
        <w:rPr>
          <w:rFonts w:hAnsi="宋体" w:hint="eastAsia"/>
        </w:rPr>
        <w:t>(2)</w:t>
      </w:r>
      <w:r w:rsidRPr="00013E91">
        <w:rPr>
          <w:rStyle w:val="ae"/>
          <w:rFonts w:hint="eastAsia"/>
        </w:rPr>
        <w:t>【同试卷三第一</w:t>
      </w:r>
      <w:r w:rsidRPr="00013E91">
        <w:rPr>
          <w:rStyle w:val="ae"/>
        </w:rPr>
        <w:t>(1)</w:t>
      </w:r>
      <w:r w:rsidRPr="00013E91">
        <w:rPr>
          <w:rStyle w:val="ae"/>
          <w:rFonts w:hint="eastAsia"/>
        </w:rPr>
        <w:t>题】</w:t>
      </w:r>
      <w:r w:rsidRPr="00CB7FA0">
        <w:rPr>
          <w:rFonts w:hAnsi="宋体"/>
        </w:rPr>
        <w:t>设函数</w:t>
      </w:r>
      <w:r w:rsidR="006E7D52" w:rsidRPr="006E7D52">
        <w:rPr>
          <w:position w:val="-10"/>
        </w:rPr>
        <w:object w:dxaOrig="540" w:dyaOrig="320">
          <v:shape id="_x0000_i1032" type="#_x0000_t75" style="width:27pt;height:16pt" o:ole="">
            <v:imagedata r:id="rId23" o:title=""/>
          </v:shape>
          <o:OLEObject Type="Embed" ProgID="Equation.DSMT4" ShapeID="_x0000_i1032" DrawAspect="Content" ObjectID="_1697030237" r:id="rId24"/>
        </w:object>
      </w:r>
      <w:r w:rsidRPr="00CB7FA0">
        <w:rPr>
          <w:rFonts w:hAnsi="宋体"/>
        </w:rPr>
        <w:t>在区间</w:t>
      </w:r>
      <w:r w:rsidR="006E7D52" w:rsidRPr="006E7D52">
        <w:rPr>
          <w:position w:val="-10"/>
        </w:rPr>
        <w:object w:dxaOrig="660" w:dyaOrig="320">
          <v:shape id="_x0000_i1033" type="#_x0000_t75" style="width:33pt;height:16pt" o:ole="">
            <v:imagedata r:id="rId25" o:title=""/>
          </v:shape>
          <o:OLEObject Type="Embed" ProgID="Equation.DSMT4" ShapeID="_x0000_i1033" DrawAspect="Content" ObjectID="_1697030238" r:id="rId26"/>
        </w:object>
      </w:r>
      <w:r w:rsidRPr="00CB7FA0">
        <w:rPr>
          <w:rFonts w:hAnsi="宋体"/>
        </w:rPr>
        <w:t>上连续，则</w:t>
      </w:r>
      <w:r w:rsidR="006E7D52" w:rsidRPr="006E7D52">
        <w:rPr>
          <w:position w:val="-6"/>
        </w:rPr>
        <w:object w:dxaOrig="560" w:dyaOrig="279">
          <v:shape id="_x0000_i1034" type="#_x0000_t75" style="width:28pt;height:14pt" o:ole="">
            <v:imagedata r:id="rId27" o:title=""/>
          </v:shape>
          <o:OLEObject Type="Embed" ProgID="Equation.DSMT4" ShapeID="_x0000_i1034" DrawAspect="Content" ObjectID="_1697030239" r:id="rId28"/>
        </w:object>
      </w:r>
      <w:r w:rsidRPr="00CB7FA0">
        <w:rPr>
          <w:rFonts w:hAnsi="宋体"/>
        </w:rPr>
        <w:t>是函数</w:t>
      </w:r>
      <w:r w:rsidR="006E7D52" w:rsidRPr="006E7D52">
        <w:rPr>
          <w:position w:val="-24"/>
        </w:rPr>
        <w:object w:dxaOrig="1680" w:dyaOrig="800">
          <v:shape id="_x0000_i1035" type="#_x0000_t75" style="width:84pt;height:40pt" o:ole="">
            <v:imagedata r:id="rId29" o:title=""/>
          </v:shape>
          <o:OLEObject Type="Embed" ProgID="Equation.DSMT4" ShapeID="_x0000_i1035" DrawAspect="Content" ObjectID="_1697030240" r:id="rId30"/>
        </w:object>
      </w:r>
      <w:r w:rsidRPr="00CB7FA0">
        <w:rPr>
          <w:rFonts w:hAnsi="宋体"/>
        </w:rPr>
        <w:t>的</w:t>
      </w:r>
      <w:r>
        <w:rPr>
          <w:rFonts w:hAnsi="宋体"/>
        </w:rPr>
        <w:t>(</w:t>
      </w:r>
      <w:r>
        <w:rPr>
          <w:rFonts w:hAnsi="宋体" w:hint="eastAsia"/>
        </w:rPr>
        <w:t xml:space="preserve"> </w:t>
      </w:r>
      <w:r w:rsidRPr="00CB7FA0">
        <w:t xml:space="preserve">   </w:t>
      </w:r>
      <w:r>
        <w:rPr>
          <w:rFonts w:hAnsi="宋体"/>
        </w:rPr>
        <w:t>)</w:t>
      </w:r>
    </w:p>
    <w:p w:rsidR="00013E91" w:rsidRPr="00CB7FA0" w:rsidRDefault="00013E91" w:rsidP="00013E91">
      <w:pPr>
        <w:ind w:firstLineChars="200" w:firstLine="480"/>
      </w:pPr>
      <w:r>
        <w:rPr>
          <w:rFonts w:hint="eastAsia"/>
        </w:rPr>
        <w:t xml:space="preserve">(A) </w:t>
      </w:r>
      <w:r w:rsidRPr="00CB7FA0">
        <w:rPr>
          <w:rFonts w:hAnsi="宋体"/>
        </w:rPr>
        <w:t>跳跃间断点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CB7FA0">
        <w:rPr>
          <w:rFonts w:hAnsi="宋体"/>
        </w:rPr>
        <w:t>可去间断点</w:t>
      </w:r>
      <w:r>
        <w:rPr>
          <w:rFonts w:hint="eastAsia"/>
        </w:rPr>
        <w:t>．</w:t>
      </w:r>
    </w:p>
    <w:p w:rsidR="00013E91" w:rsidRPr="00CB7FA0" w:rsidRDefault="00013E91" w:rsidP="00013E91">
      <w:pPr>
        <w:ind w:firstLineChars="200" w:firstLine="480"/>
      </w:pPr>
      <w:r>
        <w:rPr>
          <w:rFonts w:hint="eastAsia"/>
        </w:rPr>
        <w:t xml:space="preserve">(C) </w:t>
      </w:r>
      <w:r w:rsidRPr="00CB7FA0">
        <w:rPr>
          <w:rFonts w:hAnsi="宋体"/>
        </w:rPr>
        <w:t>无穷间断点</w:t>
      </w:r>
      <w:r>
        <w:rPr>
          <w:rFonts w:hint="eastAsia"/>
        </w:rPr>
        <w:t>．</w:t>
      </w:r>
      <w:r w:rsidRPr="00CB7FA0">
        <w:tab/>
      </w:r>
      <w:r w:rsidRPr="00CB7FA0">
        <w:tab/>
      </w:r>
      <w:r w:rsidRPr="00CB7FA0"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CB7FA0">
        <w:rPr>
          <w:rFonts w:hAnsi="宋体"/>
        </w:rPr>
        <w:t>振荡间断点</w:t>
      </w:r>
      <w:r>
        <w:rPr>
          <w:rFonts w:hint="eastAsia"/>
        </w:rPr>
        <w:t>．</w:t>
      </w:r>
    </w:p>
    <w:p w:rsidR="00013E91" w:rsidRDefault="00013E91" w:rsidP="00013E91">
      <w:pPr>
        <w:outlineLvl w:val="0"/>
        <w:rPr>
          <w:szCs w:val="21"/>
        </w:rPr>
      </w:pPr>
    </w:p>
    <w:p w:rsidR="00013E91" w:rsidRDefault="00013E91" w:rsidP="00013E91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(B)</w:t>
      </w:r>
      <w:r>
        <w:rPr>
          <w:rFonts w:hAnsi="宋体" w:hint="eastAsia"/>
          <w:szCs w:val="21"/>
        </w:rPr>
        <w:t>．因为由洛必达法则有</w:t>
      </w:r>
    </w:p>
    <w:p w:rsidR="00013E91" w:rsidRDefault="006E7D52" w:rsidP="00013E91">
      <w:pPr>
        <w:ind w:leftChars="200" w:left="480"/>
        <w:jc w:val="center"/>
        <w:rPr>
          <w:rFonts w:hAnsi="宋体"/>
        </w:rPr>
      </w:pPr>
      <w:r w:rsidRPr="006E7D52">
        <w:rPr>
          <w:position w:val="-24"/>
        </w:rPr>
        <w:object w:dxaOrig="4260" w:dyaOrig="800">
          <v:shape id="_x0000_i1036" type="#_x0000_t75" style="width:213pt;height:40pt" o:ole="">
            <v:imagedata r:id="rId31" o:title=""/>
          </v:shape>
          <o:OLEObject Type="Embed" ProgID="Equation.DSMT4" ShapeID="_x0000_i1036" DrawAspect="Content" ObjectID="_1697030241" r:id="rId32"/>
        </w:object>
      </w:r>
    </w:p>
    <w:p w:rsidR="00013E91" w:rsidRPr="00240E49" w:rsidRDefault="00013E91" w:rsidP="00013E91">
      <w:pPr>
        <w:ind w:leftChars="200" w:left="480"/>
        <w:rPr>
          <w:rFonts w:hAnsi="宋体"/>
          <w:szCs w:val="21"/>
        </w:rPr>
      </w:pPr>
      <w:r w:rsidRPr="00686C06">
        <w:rPr>
          <w:rFonts w:hAnsi="宋体"/>
        </w:rPr>
        <w:t>所以</w:t>
      </w:r>
      <w:r w:rsidR="006E7D52" w:rsidRPr="006E7D52">
        <w:rPr>
          <w:position w:val="-6"/>
        </w:rPr>
        <w:object w:dxaOrig="560" w:dyaOrig="279">
          <v:shape id="_x0000_i1037" type="#_x0000_t75" style="width:28pt;height:14pt" o:ole="">
            <v:imagedata r:id="rId33" o:title=""/>
          </v:shape>
          <o:OLEObject Type="Embed" ProgID="Equation.DSMT4" ShapeID="_x0000_i1037" DrawAspect="Content" ObjectID="_1697030242" r:id="rId34"/>
        </w:object>
      </w:r>
      <w:r w:rsidRPr="00686C06">
        <w:rPr>
          <w:rFonts w:hAnsi="宋体"/>
        </w:rPr>
        <w:t>是函数</w:t>
      </w:r>
      <w:r w:rsidR="006E7D52" w:rsidRPr="006E7D52">
        <w:rPr>
          <w:position w:val="-10"/>
        </w:rPr>
        <w:object w:dxaOrig="520" w:dyaOrig="320">
          <v:shape id="_x0000_i1038" type="#_x0000_t75" style="width:26pt;height:16pt" o:ole="">
            <v:imagedata r:id="rId35" o:title=""/>
          </v:shape>
          <o:OLEObject Type="Embed" ProgID="Equation.DSMT4" ShapeID="_x0000_i1038" DrawAspect="Content" ObjectID="_1697030243" r:id="rId36"/>
        </w:object>
      </w:r>
      <w:r w:rsidRPr="00686C06">
        <w:rPr>
          <w:rFonts w:hAnsi="宋体"/>
        </w:rPr>
        <w:t>的可去间断点</w:t>
      </w:r>
      <w:r>
        <w:rPr>
          <w:rFonts w:hAnsi="宋体"/>
        </w:rPr>
        <w:t>．</w:t>
      </w:r>
    </w:p>
    <w:p w:rsidR="00013E91" w:rsidRDefault="00013E91" w:rsidP="00013E91">
      <w:pPr>
        <w:rPr>
          <w:rFonts w:hAnsi="宋体"/>
        </w:rPr>
      </w:pPr>
    </w:p>
    <w:p w:rsidR="00A511BA" w:rsidRDefault="00A511BA" w:rsidP="00CA00AF"/>
    <w:p w:rsidR="00AB617B" w:rsidRPr="00AB617B" w:rsidRDefault="00AB617B" w:rsidP="00AB617B">
      <w:pPr>
        <w:ind w:left="480" w:hangingChars="200" w:hanging="480"/>
        <w:jc w:val="left"/>
      </w:pPr>
      <w:r w:rsidRPr="00AB617B">
        <w:t xml:space="preserve">(3) </w:t>
      </w:r>
      <w:r w:rsidRPr="00AB617B">
        <w:rPr>
          <w:rFonts w:hint="eastAsia"/>
        </w:rPr>
        <w:t>设</w:t>
      </w:r>
      <w:r w:rsidR="006E7D52" w:rsidRPr="006E7D52">
        <w:rPr>
          <w:position w:val="-10"/>
        </w:rPr>
        <w:object w:dxaOrig="540" w:dyaOrig="320">
          <v:shape id="_x0000_i1039" type="#_x0000_t75" style="width:27pt;height:16pt" o:ole="">
            <v:imagedata r:id="rId37" o:title=""/>
          </v:shape>
          <o:OLEObject Type="Embed" ProgID="Equation.DSMT4" ShapeID="_x0000_i1039" DrawAspect="Content" ObjectID="_1697030244" r:id="rId38"/>
        </w:object>
      </w:r>
      <w:r w:rsidRPr="00AB617B">
        <w:rPr>
          <w:rFonts w:hint="eastAsia"/>
        </w:rPr>
        <w:t>是连续的奇函数，</w:t>
      </w:r>
      <w:r w:rsidR="006E7D52" w:rsidRPr="006E7D52">
        <w:rPr>
          <w:position w:val="-10"/>
        </w:rPr>
        <w:object w:dxaOrig="520" w:dyaOrig="320">
          <v:shape id="_x0000_i1040" type="#_x0000_t75" style="width:26pt;height:16pt" o:ole="">
            <v:imagedata r:id="rId39" o:title=""/>
          </v:shape>
          <o:OLEObject Type="Embed" ProgID="Equation.DSMT4" ShapeID="_x0000_i1040" DrawAspect="Content" ObjectID="_1697030245" r:id="rId40"/>
        </w:object>
      </w:r>
      <w:r w:rsidRPr="00AB617B">
        <w:rPr>
          <w:rFonts w:hint="eastAsia"/>
        </w:rPr>
        <w:t>是连续的偶函数，区域</w:t>
      </w:r>
      <w:r w:rsidR="006E7D52" w:rsidRPr="006E7D52">
        <w:rPr>
          <w:position w:val="-10"/>
        </w:rPr>
        <w:object w:dxaOrig="3600" w:dyaOrig="380">
          <v:shape id="_x0000_i1041" type="#_x0000_t75" style="width:180pt;height:19pt" o:ole="">
            <v:imagedata r:id="rId41" o:title=""/>
          </v:shape>
          <o:OLEObject Type="Embed" ProgID="Equation.DSMT4" ShapeID="_x0000_i1041" DrawAspect="Content" ObjectID="_1697030246" r:id="rId42"/>
        </w:object>
      </w:r>
      <w:r w:rsidRPr="00AB617B">
        <w:rPr>
          <w:rFonts w:hint="eastAsia"/>
        </w:rPr>
        <w:t>，则以下结论正确的是</w:t>
      </w:r>
      <w:r>
        <w:rPr>
          <w:rFonts w:hint="eastAsia"/>
        </w:rPr>
        <w:t>(    )</w:t>
      </w:r>
    </w:p>
    <w:p w:rsidR="00BD4B35" w:rsidRDefault="00BD4B35" w:rsidP="00BD4B35">
      <w:pPr>
        <w:ind w:leftChars="200" w:left="480"/>
      </w:pPr>
      <w:r>
        <w:rPr>
          <w:rFonts w:hint="eastAsia"/>
        </w:rPr>
        <w:t xml:space="preserve">(A) </w:t>
      </w:r>
      <w:r w:rsidR="006E7D52" w:rsidRPr="006E7D52">
        <w:rPr>
          <w:position w:val="-18"/>
        </w:rPr>
        <w:object w:dxaOrig="2160" w:dyaOrig="480">
          <v:shape id="_x0000_i1042" type="#_x0000_t75" style="width:108pt;height:24pt" o:ole="">
            <v:imagedata r:id="rId43" o:title=""/>
          </v:shape>
          <o:OLEObject Type="Embed" ProgID="Equation.DSMT4" ShapeID="_x0000_i1042" DrawAspect="Content" ObjectID="_1697030247" r:id="rId4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E7D52" w:rsidRPr="006E7D52">
        <w:rPr>
          <w:position w:val="-18"/>
        </w:rPr>
        <w:object w:dxaOrig="2160" w:dyaOrig="480">
          <v:shape id="_x0000_i1043" type="#_x0000_t75" style="width:108pt;height:24pt" o:ole="">
            <v:imagedata r:id="rId45" o:title=""/>
          </v:shape>
          <o:OLEObject Type="Embed" ProgID="Equation.DSMT4" ShapeID="_x0000_i1043" DrawAspect="Content" ObjectID="_1697030248" r:id="rId46"/>
        </w:object>
      </w:r>
      <w:r>
        <w:rPr>
          <w:rFonts w:hint="eastAsia"/>
        </w:rPr>
        <w:t>．</w:t>
      </w:r>
    </w:p>
    <w:p w:rsidR="00AB617B" w:rsidRPr="00AB617B" w:rsidRDefault="00BD4B35" w:rsidP="00BD4B35">
      <w:pPr>
        <w:ind w:leftChars="200" w:left="480"/>
      </w:pPr>
      <w:r>
        <w:rPr>
          <w:rFonts w:hint="eastAsia"/>
        </w:rPr>
        <w:t xml:space="preserve">(C) </w:t>
      </w:r>
      <w:r w:rsidR="006E7D52" w:rsidRPr="006E7D52">
        <w:rPr>
          <w:position w:val="-18"/>
        </w:rPr>
        <w:object w:dxaOrig="2520" w:dyaOrig="480">
          <v:shape id="_x0000_i1044" type="#_x0000_t75" style="width:126pt;height:24pt" o:ole="">
            <v:imagedata r:id="rId47" o:title=""/>
          </v:shape>
          <o:OLEObject Type="Embed" ProgID="Equation.DSMT4" ShapeID="_x0000_i1044" DrawAspect="Content" ObjectID="_1697030249" r:id="rId4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6E7D52" w:rsidRPr="006E7D52">
        <w:rPr>
          <w:position w:val="-18"/>
        </w:rPr>
        <w:object w:dxaOrig="2520" w:dyaOrig="480">
          <v:shape id="_x0000_i1045" type="#_x0000_t75" style="width:126pt;height:24pt" o:ole="">
            <v:imagedata r:id="rId49" o:title=""/>
          </v:shape>
          <o:OLEObject Type="Embed" ProgID="Equation.DSMT4" ShapeID="_x0000_i1045" DrawAspect="Content" ObjectID="_1697030250" r:id="rId50"/>
        </w:object>
      </w:r>
      <w:r>
        <w:rPr>
          <w:rFonts w:hint="eastAsia"/>
        </w:rPr>
        <w:t>．</w:t>
      </w:r>
    </w:p>
    <w:p w:rsidR="00D67862" w:rsidRDefault="00D67862" w:rsidP="00D67862">
      <w:pPr>
        <w:outlineLvl w:val="0"/>
        <w:rPr>
          <w:szCs w:val="21"/>
        </w:rPr>
      </w:pPr>
    </w:p>
    <w:p w:rsidR="00D67862" w:rsidRPr="00E91021" w:rsidRDefault="00D67862" w:rsidP="00E91021">
      <w:pPr>
        <w:ind w:left="480" w:hangingChars="200" w:hanging="48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</w:t>
      </w:r>
      <w:r w:rsidR="00E91021">
        <w:rPr>
          <w:rFonts w:hAnsi="宋体" w:hint="eastAsia"/>
          <w:szCs w:val="21"/>
        </w:rPr>
        <w:t>A</w:t>
      </w:r>
      <w:r>
        <w:rPr>
          <w:rFonts w:hAnsi="宋体" w:hint="eastAsia"/>
          <w:szCs w:val="21"/>
        </w:rPr>
        <w:t>)</w:t>
      </w:r>
      <w:r>
        <w:rPr>
          <w:rFonts w:hAnsi="宋体" w:hint="eastAsia"/>
          <w:szCs w:val="21"/>
        </w:rPr>
        <w:t>．</w:t>
      </w:r>
      <w:r w:rsidR="00E91021" w:rsidRPr="00E91021">
        <w:rPr>
          <w:rFonts w:hAnsi="宋体" w:hint="eastAsia"/>
          <w:szCs w:val="21"/>
        </w:rPr>
        <w:t>因积分区域</w:t>
      </w:r>
      <w:r w:rsidR="006E7D52" w:rsidRPr="00025957">
        <w:rPr>
          <w:position w:val="-4"/>
        </w:rPr>
        <w:object w:dxaOrig="240" w:dyaOrig="240">
          <v:shape id="_x0000_i1046" type="#_x0000_t75" style="width:12pt;height:12pt" o:ole="">
            <v:imagedata r:id="rId51" o:title=""/>
          </v:shape>
          <o:OLEObject Type="Embed" ProgID="Equation.DSMT4" ShapeID="_x0000_i1046" DrawAspect="Content" ObjectID="_1697030251" r:id="rId52"/>
        </w:object>
      </w:r>
      <w:r w:rsidR="00E91021" w:rsidRPr="00E91021">
        <w:rPr>
          <w:rFonts w:hAnsi="宋体" w:hint="eastAsia"/>
          <w:szCs w:val="21"/>
        </w:rPr>
        <w:t>关于</w:t>
      </w:r>
      <w:r w:rsidR="006E7D52" w:rsidRPr="00025957">
        <w:rPr>
          <w:position w:val="-4"/>
        </w:rPr>
        <w:object w:dxaOrig="200" w:dyaOrig="200">
          <v:shape id="_x0000_i1047" type="#_x0000_t75" style="width:10pt;height:10pt" o:ole="">
            <v:imagedata r:id="rId53" o:title=""/>
          </v:shape>
          <o:OLEObject Type="Embed" ProgID="Equation.DSMT4" ShapeID="_x0000_i1047" DrawAspect="Content" ObjectID="_1697030252" r:id="rId54"/>
        </w:object>
      </w:r>
      <w:r w:rsidR="00E91021">
        <w:rPr>
          <w:rFonts w:hAnsi="宋体" w:hint="eastAsia"/>
          <w:szCs w:val="21"/>
        </w:rPr>
        <w:t>轴对称，</w:t>
      </w:r>
      <w:r w:rsidR="00E91021" w:rsidRPr="00E91021">
        <w:rPr>
          <w:rFonts w:hAnsi="宋体" w:hint="eastAsia"/>
          <w:szCs w:val="21"/>
        </w:rPr>
        <w:t>当被积函数是关于</w:t>
      </w:r>
      <w:r w:rsidR="006E7D52" w:rsidRPr="006E7D52">
        <w:rPr>
          <w:position w:val="-10"/>
        </w:rPr>
        <w:object w:dxaOrig="240" w:dyaOrig="260">
          <v:shape id="_x0000_i1048" type="#_x0000_t75" style="width:12pt;height:13pt" o:ole="">
            <v:imagedata r:id="rId55" o:title=""/>
          </v:shape>
          <o:OLEObject Type="Embed" ProgID="Equation.DSMT4" ShapeID="_x0000_i1048" DrawAspect="Content" ObjectID="_1697030253" r:id="rId56"/>
        </w:object>
      </w:r>
      <w:r w:rsidR="00E91021" w:rsidRPr="00E91021">
        <w:rPr>
          <w:rFonts w:hAnsi="宋体" w:hint="eastAsia"/>
          <w:szCs w:val="21"/>
        </w:rPr>
        <w:t>的奇函数时，二重积分的值必为</w:t>
      </w:r>
      <w:r w:rsidR="006E7D52" w:rsidRPr="006E7D52">
        <w:rPr>
          <w:position w:val="-6"/>
        </w:rPr>
        <w:object w:dxaOrig="200" w:dyaOrig="279">
          <v:shape id="_x0000_i1049" type="#_x0000_t75" style="width:10pt;height:14pt" o:ole="">
            <v:imagedata r:id="rId57" o:title=""/>
          </v:shape>
          <o:OLEObject Type="Embed" ProgID="Equation.DSMT4" ShapeID="_x0000_i1049" DrawAspect="Content" ObjectID="_1697030254" r:id="rId58"/>
        </w:object>
      </w:r>
      <w:r w:rsidR="00E91021">
        <w:rPr>
          <w:rFonts w:hAnsi="宋体" w:hint="eastAsia"/>
          <w:szCs w:val="21"/>
        </w:rPr>
        <w:t>．</w:t>
      </w:r>
    </w:p>
    <w:p w:rsidR="00D67862" w:rsidRPr="00CB7FA0" w:rsidRDefault="00D67862" w:rsidP="00E91021">
      <w:pPr>
        <w:ind w:left="480" w:hangingChars="200" w:hanging="480"/>
      </w:pPr>
    </w:p>
    <w:p w:rsidR="00013E91" w:rsidRDefault="00013E91" w:rsidP="00CA00AF"/>
    <w:p w:rsidR="00013E91" w:rsidRPr="00013E91" w:rsidRDefault="00013E91" w:rsidP="00013E91">
      <w:pPr>
        <w:ind w:left="480" w:hangingChars="200" w:hanging="480"/>
      </w:pPr>
      <w:r>
        <w:t>(4)</w:t>
      </w:r>
      <w:r w:rsidRPr="00013E91">
        <w:rPr>
          <w:rStyle w:val="ae"/>
          <w:rFonts w:hint="eastAsia"/>
        </w:rPr>
        <w:t>【同试卷二第一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2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>
        <w:rPr>
          <w:rFonts w:hAnsi="宋体" w:hint="eastAsia"/>
        </w:rPr>
        <w:t>如图，</w:t>
      </w:r>
      <w:r>
        <w:rPr>
          <w:rFonts w:hAnsi="宋体"/>
        </w:rPr>
        <w:t>曲线段方程为</w:t>
      </w:r>
      <w:r w:rsidR="006E7D52" w:rsidRPr="006E7D52">
        <w:rPr>
          <w:position w:val="-10"/>
        </w:rPr>
        <w:object w:dxaOrig="920" w:dyaOrig="320">
          <v:shape id="_x0000_i1050" type="#_x0000_t75" style="width:46pt;height:16pt" o:ole="">
            <v:imagedata r:id="rId59" o:title=""/>
          </v:shape>
          <o:OLEObject Type="Embed" ProgID="Equation.DSMT4" ShapeID="_x0000_i1050" DrawAspect="Content" ObjectID="_1697030255" r:id="rId60"/>
        </w:object>
      </w:r>
      <w:r>
        <w:rPr>
          <w:rFonts w:hint="eastAsia"/>
        </w:rPr>
        <w:t>，</w:t>
      </w:r>
      <w:r>
        <w:rPr>
          <w:rFonts w:hAnsi="宋体"/>
        </w:rPr>
        <w:t>函数在区间</w:t>
      </w:r>
      <w:r w:rsidR="006E7D52" w:rsidRPr="006E7D52">
        <w:rPr>
          <w:position w:val="-10"/>
        </w:rPr>
        <w:object w:dxaOrig="540" w:dyaOrig="320">
          <v:shape id="_x0000_i1051" type="#_x0000_t75" style="width:27pt;height:16pt" o:ole="">
            <v:imagedata r:id="rId61" o:title=""/>
          </v:shape>
          <o:OLEObject Type="Embed" ProgID="Equation.DSMT4" ShapeID="_x0000_i1051" DrawAspect="Content" ObjectID="_1697030256" r:id="rId62"/>
        </w:object>
      </w:r>
      <w:r>
        <w:rPr>
          <w:rFonts w:hAnsi="宋体"/>
        </w:rPr>
        <w:t>上有连续导数，则定积分</w:t>
      </w:r>
      <w:r w:rsidR="006E7D52" w:rsidRPr="006E7D52">
        <w:rPr>
          <w:position w:val="-18"/>
        </w:rPr>
        <w:object w:dxaOrig="1120" w:dyaOrig="520">
          <v:shape id="_x0000_i1052" type="#_x0000_t75" style="width:56pt;height:26pt" o:ole="">
            <v:imagedata r:id="rId63" o:title=""/>
          </v:shape>
          <o:OLEObject Type="Embed" ProgID="Equation.DSMT4" ShapeID="_x0000_i1052" DrawAspect="Content" ObjectID="_1697030257" r:id="rId64"/>
        </w:object>
      </w:r>
      <w:r>
        <w:rPr>
          <w:rFonts w:hAnsi="宋体"/>
        </w:rPr>
        <w:t>等于</w:t>
      </w:r>
      <w:r>
        <w:rPr>
          <w:rFonts w:hAnsi="宋体"/>
        </w:rPr>
        <w:t>(</w:t>
      </w:r>
      <w:r>
        <w:t xml:space="preserve">  </w:t>
      </w:r>
      <w:r>
        <w:rPr>
          <w:rFonts w:hint="eastAsia"/>
        </w:rPr>
        <w:t xml:space="preserve"> </w:t>
      </w:r>
      <w:r>
        <w:t xml:space="preserve"> </w:t>
      </w:r>
      <w:r>
        <w:rPr>
          <w:rFonts w:hAnsi="宋体"/>
        </w:rPr>
        <w:t>)</w:t>
      </w:r>
    </w:p>
    <w:p w:rsidR="00013E91" w:rsidRDefault="001808BE" w:rsidP="00013E91">
      <w:pPr>
        <w:ind w:left="480" w:hangingChars="200" w:hanging="480"/>
        <w:jc w:val="center"/>
      </w:pPr>
      <w:r w:rsidRPr="001808BE">
        <w:rPr>
          <w:rFonts w:hAnsi="宋体"/>
          <w:noProof/>
        </w:rPr>
        <w:lastRenderedPageBreak/>
        <w:drawing>
          <wp:inline distT="0" distB="0" distL="0" distR="0">
            <wp:extent cx="2678043" cy="1847850"/>
            <wp:effectExtent l="19050" t="0" r="8007" b="0"/>
            <wp:docPr id="2" name="图片 0" descr="200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653" cy="18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E91" w:rsidRDefault="00013E91" w:rsidP="00013E91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Ansi="宋体"/>
        </w:rPr>
        <w:t>曲边梯形</w:t>
      </w:r>
      <w:r w:rsidR="006E7D52" w:rsidRPr="006E7D52">
        <w:rPr>
          <w:position w:val="-6"/>
        </w:rPr>
        <w:object w:dxaOrig="680" w:dyaOrig="279">
          <v:shape id="_x0000_i1053" type="#_x0000_t75" style="width:34pt;height:14pt" o:ole="">
            <v:imagedata r:id="rId66" o:title=""/>
          </v:shape>
          <o:OLEObject Type="Embed" ProgID="Equation.DSMT4" ShapeID="_x0000_i1053" DrawAspect="Content" ObjectID="_1697030258" r:id="rId67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(B) </w:t>
      </w:r>
      <w:r>
        <w:rPr>
          <w:rFonts w:hAnsi="宋体"/>
        </w:rPr>
        <w:t>梯形</w:t>
      </w:r>
      <w:r w:rsidR="006E7D52" w:rsidRPr="006E7D52">
        <w:rPr>
          <w:position w:val="-6"/>
        </w:rPr>
        <w:object w:dxaOrig="680" w:dyaOrig="279">
          <v:shape id="_x0000_i1054" type="#_x0000_t75" style="width:34pt;height:14pt" o:ole="">
            <v:imagedata r:id="rId68" o:title=""/>
          </v:shape>
          <o:OLEObject Type="Embed" ProgID="Equation.DSMT4" ShapeID="_x0000_i1054" DrawAspect="Content" ObjectID="_1697030259" r:id="rId69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</w:p>
    <w:p w:rsidR="00013E91" w:rsidRDefault="00013E91" w:rsidP="00013E91">
      <w:pPr>
        <w:ind w:firstLineChars="200" w:firstLine="480"/>
      </w:pPr>
      <w:r>
        <w:rPr>
          <w:rFonts w:hint="eastAsia"/>
        </w:rPr>
        <w:t xml:space="preserve">(C) </w:t>
      </w:r>
      <w:r>
        <w:rPr>
          <w:rFonts w:hAnsi="宋体"/>
        </w:rPr>
        <w:t>曲边三角形</w:t>
      </w:r>
      <w:r w:rsidR="006E7D52" w:rsidRPr="006E7D52">
        <w:rPr>
          <w:position w:val="-6"/>
        </w:rPr>
        <w:object w:dxaOrig="520" w:dyaOrig="279">
          <v:shape id="_x0000_i1055" type="#_x0000_t75" style="width:26pt;height:14pt" o:ole="">
            <v:imagedata r:id="rId70" o:title=""/>
          </v:shape>
          <o:OLEObject Type="Embed" ProgID="Equation.DSMT4" ShapeID="_x0000_i1055" DrawAspect="Content" ObjectID="_1697030260" r:id="rId71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ab/>
        <w:t xml:space="preserve">(D) </w:t>
      </w:r>
      <w:r>
        <w:rPr>
          <w:rFonts w:hAnsi="宋体"/>
        </w:rPr>
        <w:t>三角形</w:t>
      </w:r>
      <w:r w:rsidR="006E7D52" w:rsidRPr="006E7D52">
        <w:rPr>
          <w:position w:val="-6"/>
        </w:rPr>
        <w:object w:dxaOrig="520" w:dyaOrig="279">
          <v:shape id="_x0000_i1056" type="#_x0000_t75" style="width:26pt;height:14pt" o:ole="">
            <v:imagedata r:id="rId72" o:title=""/>
          </v:shape>
          <o:OLEObject Type="Embed" ProgID="Equation.DSMT4" ShapeID="_x0000_i1056" DrawAspect="Content" ObjectID="_1697030261" r:id="rId73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</w:p>
    <w:p w:rsidR="00013E91" w:rsidRDefault="00013E91" w:rsidP="00013E91">
      <w:pPr>
        <w:outlineLvl w:val="0"/>
        <w:rPr>
          <w:szCs w:val="21"/>
        </w:rPr>
      </w:pPr>
    </w:p>
    <w:p w:rsidR="00013E91" w:rsidRDefault="00013E91" w:rsidP="00013E91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(C)</w:t>
      </w:r>
      <w:r>
        <w:rPr>
          <w:rFonts w:hint="eastAsia"/>
        </w:rPr>
        <w:t>．由分部积分法可得</w:t>
      </w:r>
    </w:p>
    <w:p w:rsidR="00013E91" w:rsidRPr="00686C06" w:rsidRDefault="006E7D52" w:rsidP="00013E91">
      <w:pPr>
        <w:ind w:leftChars="200" w:left="480"/>
        <w:jc w:val="center"/>
      </w:pPr>
      <w:r w:rsidRPr="006E7D52">
        <w:rPr>
          <w:position w:val="-18"/>
        </w:rPr>
        <w:object w:dxaOrig="6660" w:dyaOrig="520">
          <v:shape id="_x0000_i1057" type="#_x0000_t75" style="width:333pt;height:26pt" o:ole="">
            <v:imagedata r:id="rId74" o:title=""/>
          </v:shape>
          <o:OLEObject Type="Embed" ProgID="Equation.DSMT4" ShapeID="_x0000_i1057" DrawAspect="Content" ObjectID="_1697030262" r:id="rId75"/>
        </w:object>
      </w:r>
    </w:p>
    <w:p w:rsidR="00013E91" w:rsidRDefault="00013E91" w:rsidP="00013E91">
      <w:pPr>
        <w:ind w:leftChars="200" w:left="480"/>
        <w:rPr>
          <w:rFonts w:hAnsi="宋体"/>
        </w:rPr>
      </w:pPr>
      <w:r>
        <w:rPr>
          <w:rFonts w:hAnsi="宋体" w:hint="eastAsia"/>
        </w:rPr>
        <w:t>因为</w:t>
      </w:r>
      <w:r w:rsidR="006E7D52" w:rsidRPr="006E7D52">
        <w:rPr>
          <w:position w:val="-10"/>
        </w:rPr>
        <w:object w:dxaOrig="620" w:dyaOrig="320">
          <v:shape id="_x0000_i1058" type="#_x0000_t75" style="width:31pt;height:16pt" o:ole="">
            <v:imagedata r:id="rId76" o:title=""/>
          </v:shape>
          <o:OLEObject Type="Embed" ProgID="Equation.DSMT4" ShapeID="_x0000_i1058" DrawAspect="Content" ObjectID="_1697030263" r:id="rId77"/>
        </w:object>
      </w:r>
      <w:r w:rsidRPr="00686C06">
        <w:rPr>
          <w:rFonts w:hAnsi="宋体"/>
        </w:rPr>
        <w:t>是矩形</w:t>
      </w:r>
      <w:r w:rsidR="006E7D52" w:rsidRPr="006E7D52">
        <w:rPr>
          <w:position w:val="-6"/>
        </w:rPr>
        <w:object w:dxaOrig="680" w:dyaOrig="279">
          <v:shape id="_x0000_i1059" type="#_x0000_t75" style="width:34pt;height:14pt" o:ole="">
            <v:imagedata r:id="rId78" o:title=""/>
          </v:shape>
          <o:OLEObject Type="Embed" ProgID="Equation.DSMT4" ShapeID="_x0000_i1059" DrawAspect="Content" ObjectID="_1697030264" r:id="rId79"/>
        </w:object>
      </w:r>
      <w:r w:rsidRPr="00686C06">
        <w:rPr>
          <w:rFonts w:hAnsi="宋体"/>
        </w:rPr>
        <w:t>面积，</w:t>
      </w:r>
      <w:r w:rsidR="006E7D52" w:rsidRPr="006E7D52">
        <w:rPr>
          <w:position w:val="-18"/>
        </w:rPr>
        <w:object w:dxaOrig="1020" w:dyaOrig="520">
          <v:shape id="_x0000_i1060" type="#_x0000_t75" style="width:51pt;height:26pt" o:ole="">
            <v:imagedata r:id="rId80" o:title=""/>
          </v:shape>
          <o:OLEObject Type="Embed" ProgID="Equation.DSMT4" ShapeID="_x0000_i1060" DrawAspect="Content" ObjectID="_1697030265" r:id="rId81"/>
        </w:object>
      </w:r>
      <w:r w:rsidRPr="00686C06">
        <w:rPr>
          <w:rFonts w:hAnsi="宋体"/>
        </w:rPr>
        <w:t>为曲边梯形</w:t>
      </w:r>
      <w:r w:rsidR="006E7D52" w:rsidRPr="006E7D52">
        <w:rPr>
          <w:position w:val="-6"/>
        </w:rPr>
        <w:object w:dxaOrig="680" w:dyaOrig="279">
          <v:shape id="_x0000_i1061" type="#_x0000_t75" style="width:34pt;height:14pt" o:ole="">
            <v:imagedata r:id="rId82" o:title=""/>
          </v:shape>
          <o:OLEObject Type="Embed" ProgID="Equation.DSMT4" ShapeID="_x0000_i1061" DrawAspect="Content" ObjectID="_1697030266" r:id="rId83"/>
        </w:object>
      </w:r>
      <w:r w:rsidRPr="00686C06">
        <w:rPr>
          <w:rFonts w:hAnsi="宋体"/>
        </w:rPr>
        <w:t>的面积，所以</w:t>
      </w:r>
      <w:r w:rsidR="006E7D52" w:rsidRPr="006E7D52">
        <w:rPr>
          <w:position w:val="-18"/>
        </w:rPr>
        <w:object w:dxaOrig="1140" w:dyaOrig="520">
          <v:shape id="_x0000_i1062" type="#_x0000_t75" style="width:57pt;height:26pt" o:ole="">
            <v:imagedata r:id="rId84" o:title=""/>
          </v:shape>
          <o:OLEObject Type="Embed" ProgID="Equation.DSMT4" ShapeID="_x0000_i1062" DrawAspect="Content" ObjectID="_1697030267" r:id="rId85"/>
        </w:object>
      </w:r>
      <w:r w:rsidRPr="00686C06">
        <w:rPr>
          <w:rFonts w:hAnsi="宋体"/>
        </w:rPr>
        <w:t>为曲边三角形的面积</w:t>
      </w:r>
      <w:r>
        <w:rPr>
          <w:rFonts w:hAnsi="宋体"/>
        </w:rPr>
        <w:t>．</w:t>
      </w:r>
    </w:p>
    <w:p w:rsidR="00013E91" w:rsidRPr="00686C06" w:rsidRDefault="00013E91" w:rsidP="00013E91"/>
    <w:p w:rsidR="00013E91" w:rsidRPr="00013E91" w:rsidRDefault="00013E91" w:rsidP="00013E91"/>
    <w:p w:rsidR="00013E91" w:rsidRPr="00D25075" w:rsidRDefault="00013E91" w:rsidP="00013E91">
      <w:pPr>
        <w:ind w:left="480" w:hangingChars="200" w:hanging="480"/>
      </w:pPr>
      <w:r>
        <w:t>(5)</w:t>
      </w:r>
      <w:r w:rsidRPr="00013E91">
        <w:rPr>
          <w:rStyle w:val="ae"/>
          <w:rFonts w:hint="eastAsia"/>
        </w:rPr>
        <w:t>【同试卷一第一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5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 w:rsidRPr="00D25075">
        <w:rPr>
          <w:rFonts w:hAnsi="宋体"/>
        </w:rPr>
        <w:t>设</w:t>
      </w:r>
      <w:r w:rsidR="006E7D52" w:rsidRPr="00025957">
        <w:rPr>
          <w:position w:val="-4"/>
        </w:rPr>
        <w:object w:dxaOrig="240" w:dyaOrig="260">
          <v:shape id="_x0000_i1063" type="#_x0000_t75" style="width:12pt;height:13pt" o:ole="">
            <v:imagedata r:id="rId86" o:title=""/>
          </v:shape>
          <o:OLEObject Type="Embed" ProgID="Equation.DSMT4" ShapeID="_x0000_i1063" DrawAspect="Content" ObjectID="_1697030268" r:id="rId87"/>
        </w:object>
      </w:r>
      <w:r w:rsidRPr="00D25075">
        <w:rPr>
          <w:rFonts w:hAnsi="宋体"/>
        </w:rPr>
        <w:t>为</w:t>
      </w:r>
      <w:r w:rsidR="006E7D52" w:rsidRPr="00025957">
        <w:rPr>
          <w:position w:val="-4"/>
        </w:rPr>
        <w:object w:dxaOrig="200" w:dyaOrig="200">
          <v:shape id="_x0000_i1064" type="#_x0000_t75" style="width:10pt;height:10pt" o:ole="">
            <v:imagedata r:id="rId88" o:title=""/>
          </v:shape>
          <o:OLEObject Type="Embed" ProgID="Equation.DSMT4" ShapeID="_x0000_i1064" DrawAspect="Content" ObjectID="_1697030269" r:id="rId89"/>
        </w:object>
      </w:r>
      <w:r w:rsidRPr="00D25075">
        <w:rPr>
          <w:rFonts w:hAnsi="宋体"/>
        </w:rPr>
        <w:t>阶非零矩阵，</w:t>
      </w:r>
      <w:r w:rsidR="006E7D52" w:rsidRPr="00025957">
        <w:rPr>
          <w:position w:val="-4"/>
        </w:rPr>
        <w:object w:dxaOrig="220" w:dyaOrig="240">
          <v:shape id="_x0000_i1065" type="#_x0000_t75" style="width:11pt;height:12pt" o:ole="">
            <v:imagedata r:id="rId90" o:title=""/>
          </v:shape>
          <o:OLEObject Type="Embed" ProgID="Equation.DSMT4" ShapeID="_x0000_i1065" DrawAspect="Content" ObjectID="_1697030270" r:id="rId91"/>
        </w:object>
      </w:r>
      <w:r w:rsidRPr="00D25075">
        <w:rPr>
          <w:rFonts w:hAnsi="宋体"/>
        </w:rPr>
        <w:t>为</w:t>
      </w:r>
      <w:r w:rsidR="006E7D52" w:rsidRPr="00025957">
        <w:rPr>
          <w:position w:val="-4"/>
        </w:rPr>
        <w:object w:dxaOrig="200" w:dyaOrig="200">
          <v:shape id="_x0000_i1066" type="#_x0000_t75" style="width:10pt;height:10pt" o:ole="">
            <v:imagedata r:id="rId92" o:title=""/>
          </v:shape>
          <o:OLEObject Type="Embed" ProgID="Equation.DSMT4" ShapeID="_x0000_i1066" DrawAspect="Content" ObjectID="_1697030271" r:id="rId93"/>
        </w:object>
      </w:r>
      <w:r w:rsidRPr="00D25075">
        <w:rPr>
          <w:rFonts w:hAnsi="宋体"/>
        </w:rPr>
        <w:t>阶单位矩阵，满足</w:t>
      </w:r>
      <w:r w:rsidR="006E7D52" w:rsidRPr="006E7D52">
        <w:rPr>
          <w:position w:val="-6"/>
        </w:rPr>
        <w:object w:dxaOrig="680" w:dyaOrig="320">
          <v:shape id="_x0000_i1067" type="#_x0000_t75" style="width:34pt;height:16pt" o:ole="">
            <v:imagedata r:id="rId94" o:title=""/>
          </v:shape>
          <o:OLEObject Type="Embed" ProgID="Equation.DSMT4" ShapeID="_x0000_i1067" DrawAspect="Content" ObjectID="_1697030272" r:id="rId95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013E91" w:rsidRPr="00D25075" w:rsidRDefault="00013E91" w:rsidP="00013E91">
      <w:pPr>
        <w:ind w:leftChars="200" w:left="480"/>
      </w:pPr>
      <w:r>
        <w:rPr>
          <w:rFonts w:hint="eastAsia"/>
        </w:rPr>
        <w:t xml:space="preserve">(A) </w:t>
      </w:r>
      <w:r w:rsidR="006E7D52" w:rsidRPr="00025957">
        <w:rPr>
          <w:position w:val="-4"/>
        </w:rPr>
        <w:object w:dxaOrig="600" w:dyaOrig="260">
          <v:shape id="_x0000_i1068" type="#_x0000_t75" style="width:30pt;height:13pt" o:ole="">
            <v:imagedata r:id="rId96" o:title=""/>
          </v:shape>
          <o:OLEObject Type="Embed" ProgID="Equation.DSMT4" ShapeID="_x0000_i1068" DrawAspect="Content" ObjectID="_1697030273" r:id="rId97"/>
        </w:object>
      </w:r>
      <w:r w:rsidRPr="00D25075">
        <w:rPr>
          <w:rFonts w:hAnsi="宋体"/>
        </w:rPr>
        <w:t>不可逆，</w:t>
      </w:r>
      <w:r w:rsidR="006E7D52" w:rsidRPr="00025957">
        <w:rPr>
          <w:position w:val="-4"/>
        </w:rPr>
        <w:object w:dxaOrig="600" w:dyaOrig="260">
          <v:shape id="_x0000_i1069" type="#_x0000_t75" style="width:30pt;height:13pt" o:ole="">
            <v:imagedata r:id="rId98" o:title=""/>
          </v:shape>
          <o:OLEObject Type="Embed" ProgID="Equation.DSMT4" ShapeID="_x0000_i1069" DrawAspect="Content" ObjectID="_1697030274" r:id="rId99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(B) </w:t>
      </w:r>
      <w:r w:rsidR="006E7D52" w:rsidRPr="00025957">
        <w:rPr>
          <w:position w:val="-4"/>
        </w:rPr>
        <w:object w:dxaOrig="600" w:dyaOrig="260">
          <v:shape id="_x0000_i1070" type="#_x0000_t75" style="width:30pt;height:13pt" o:ole="">
            <v:imagedata r:id="rId100" o:title=""/>
          </v:shape>
          <o:OLEObject Type="Embed" ProgID="Equation.DSMT4" ShapeID="_x0000_i1070" DrawAspect="Content" ObjectID="_1697030275" r:id="rId101"/>
        </w:object>
      </w:r>
      <w:r w:rsidRPr="00D25075">
        <w:rPr>
          <w:rFonts w:hAnsi="宋体"/>
        </w:rPr>
        <w:t>不可逆，</w:t>
      </w:r>
      <w:r w:rsidR="006E7D52" w:rsidRPr="00025957">
        <w:rPr>
          <w:position w:val="-4"/>
        </w:rPr>
        <w:object w:dxaOrig="600" w:dyaOrig="260">
          <v:shape id="_x0000_i1071" type="#_x0000_t75" style="width:30pt;height:13pt" o:ole="">
            <v:imagedata r:id="rId102" o:title=""/>
          </v:shape>
          <o:OLEObject Type="Embed" ProgID="Equation.DSMT4" ShapeID="_x0000_i1071" DrawAspect="Content" ObjectID="_1697030276" r:id="rId103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</w:p>
    <w:p w:rsidR="00013E91" w:rsidRDefault="00013E91" w:rsidP="00013E91">
      <w:pPr>
        <w:ind w:leftChars="200" w:left="480"/>
      </w:pPr>
      <w:r>
        <w:rPr>
          <w:rFonts w:hint="eastAsia"/>
        </w:rPr>
        <w:t xml:space="preserve">(C) </w:t>
      </w:r>
      <w:r w:rsidR="006E7D52" w:rsidRPr="00025957">
        <w:rPr>
          <w:position w:val="-4"/>
        </w:rPr>
        <w:object w:dxaOrig="600" w:dyaOrig="260">
          <v:shape id="_x0000_i1072" type="#_x0000_t75" style="width:30pt;height:13pt" o:ole="">
            <v:imagedata r:id="rId104" o:title=""/>
          </v:shape>
          <o:OLEObject Type="Embed" ProgID="Equation.DSMT4" ShapeID="_x0000_i1072" DrawAspect="Content" ObjectID="_1697030277" r:id="rId105"/>
        </w:object>
      </w:r>
      <w:r w:rsidRPr="00D25075">
        <w:rPr>
          <w:rFonts w:hAnsi="宋体"/>
        </w:rPr>
        <w:t>可逆，</w:t>
      </w:r>
      <w:r w:rsidR="006E7D52" w:rsidRPr="00025957">
        <w:rPr>
          <w:position w:val="-4"/>
        </w:rPr>
        <w:object w:dxaOrig="600" w:dyaOrig="260">
          <v:shape id="_x0000_i1073" type="#_x0000_t75" style="width:30pt;height:13pt" o:ole="">
            <v:imagedata r:id="rId106" o:title=""/>
          </v:shape>
          <o:OLEObject Type="Embed" ProgID="Equation.DSMT4" ShapeID="_x0000_i1073" DrawAspect="Content" ObjectID="_1697030278" r:id="rId107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 xml:space="preserve">(D) </w:t>
      </w:r>
      <w:r w:rsidR="006E7D52" w:rsidRPr="00025957">
        <w:rPr>
          <w:position w:val="-4"/>
        </w:rPr>
        <w:object w:dxaOrig="600" w:dyaOrig="260">
          <v:shape id="_x0000_i1074" type="#_x0000_t75" style="width:30pt;height:13pt" o:ole="">
            <v:imagedata r:id="rId108" o:title=""/>
          </v:shape>
          <o:OLEObject Type="Embed" ProgID="Equation.DSMT4" ShapeID="_x0000_i1074" DrawAspect="Content" ObjectID="_1697030279" r:id="rId109"/>
        </w:object>
      </w:r>
      <w:r w:rsidRPr="00D25075">
        <w:rPr>
          <w:rFonts w:hAnsi="宋体"/>
        </w:rPr>
        <w:t>可逆，</w:t>
      </w:r>
      <w:r w:rsidR="006E7D52" w:rsidRPr="00025957">
        <w:rPr>
          <w:position w:val="-4"/>
        </w:rPr>
        <w:object w:dxaOrig="600" w:dyaOrig="260">
          <v:shape id="_x0000_i1075" type="#_x0000_t75" style="width:30pt;height:13pt" o:ole="">
            <v:imagedata r:id="rId110" o:title=""/>
          </v:shape>
          <o:OLEObject Type="Embed" ProgID="Equation.DSMT4" ShapeID="_x0000_i1075" DrawAspect="Content" ObjectID="_1697030280" r:id="rId111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</w:p>
    <w:p w:rsidR="00013E91" w:rsidRDefault="00013E91" w:rsidP="00013E91">
      <w:pPr>
        <w:outlineLvl w:val="0"/>
        <w:rPr>
          <w:szCs w:val="21"/>
        </w:rPr>
      </w:pPr>
    </w:p>
    <w:p w:rsidR="00013E91" w:rsidRDefault="00013E91" w:rsidP="00013E91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(C)</w:t>
      </w:r>
      <w:r>
        <w:rPr>
          <w:rFonts w:hAnsi="宋体" w:hint="eastAsia"/>
          <w:szCs w:val="21"/>
        </w:rPr>
        <w:t>．因为</w:t>
      </w:r>
    </w:p>
    <w:p w:rsidR="00013E91" w:rsidRPr="00686C06" w:rsidRDefault="006E7D52" w:rsidP="00013E91">
      <w:pPr>
        <w:ind w:leftChars="200" w:left="480"/>
        <w:jc w:val="center"/>
      </w:pPr>
      <w:r w:rsidRPr="006E7D52">
        <w:rPr>
          <w:position w:val="-10"/>
        </w:rPr>
        <w:object w:dxaOrig="6560" w:dyaOrig="360">
          <v:shape id="_x0000_i1076" type="#_x0000_t75" style="width:328pt;height:18pt" o:ole="">
            <v:imagedata r:id="rId112" o:title=""/>
          </v:shape>
          <o:OLEObject Type="Embed" ProgID="Equation.DSMT4" ShapeID="_x0000_i1076" DrawAspect="Content" ObjectID="_1697030281" r:id="rId113"/>
        </w:object>
      </w:r>
    </w:p>
    <w:p w:rsidR="00013E91" w:rsidRDefault="00013E91" w:rsidP="00013E91">
      <w:pPr>
        <w:ind w:leftChars="200" w:left="480"/>
        <w:rPr>
          <w:rFonts w:hAnsi="宋体"/>
        </w:rPr>
      </w:pPr>
      <w:r>
        <w:rPr>
          <w:rFonts w:hAnsi="宋体" w:hint="eastAsia"/>
        </w:rPr>
        <w:t>所以</w:t>
      </w:r>
      <w:r w:rsidR="006E7D52" w:rsidRPr="00025957">
        <w:rPr>
          <w:position w:val="-4"/>
        </w:rPr>
        <w:object w:dxaOrig="600" w:dyaOrig="260">
          <v:shape id="_x0000_i1077" type="#_x0000_t75" style="width:30pt;height:13pt" o:ole="">
            <v:imagedata r:id="rId114" o:title=""/>
          </v:shape>
          <o:OLEObject Type="Embed" ProgID="Equation.DSMT4" ShapeID="_x0000_i1077" DrawAspect="Content" ObjectID="_1697030282" r:id="rId115"/>
        </w:object>
      </w:r>
      <w:r>
        <w:rPr>
          <w:rFonts w:hint="eastAsia"/>
        </w:rPr>
        <w:t>和</w:t>
      </w:r>
      <w:r w:rsidR="006E7D52" w:rsidRPr="00025957">
        <w:rPr>
          <w:position w:val="-4"/>
        </w:rPr>
        <w:object w:dxaOrig="600" w:dyaOrig="260">
          <v:shape id="_x0000_i1078" type="#_x0000_t75" style="width:30pt;height:13pt" o:ole="">
            <v:imagedata r:id="rId116" o:title=""/>
          </v:shape>
          <o:OLEObject Type="Embed" ProgID="Equation.DSMT4" ShapeID="_x0000_i1078" DrawAspect="Content" ObjectID="_1697030283" r:id="rId117"/>
        </w:object>
      </w:r>
      <w:r w:rsidRPr="00686C06">
        <w:rPr>
          <w:rFonts w:hAnsi="宋体"/>
        </w:rPr>
        <w:t>均可逆</w:t>
      </w:r>
      <w:r>
        <w:rPr>
          <w:rFonts w:hAnsi="宋体"/>
        </w:rPr>
        <w:t>．</w:t>
      </w:r>
    </w:p>
    <w:p w:rsidR="00013E91" w:rsidRDefault="00013E91" w:rsidP="00013E91"/>
    <w:p w:rsidR="00013E91" w:rsidRDefault="00013E91" w:rsidP="00013E91"/>
    <w:p w:rsidR="00013E91" w:rsidRDefault="00013E91" w:rsidP="00013E91">
      <w:r>
        <w:t>(6)</w:t>
      </w:r>
      <w:r w:rsidRPr="00013E91">
        <w:rPr>
          <w:rStyle w:val="ae"/>
          <w:rFonts w:hint="eastAsia"/>
        </w:rPr>
        <w:t>【同试卷二第一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8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>
        <w:rPr>
          <w:rFonts w:hAnsi="宋体"/>
        </w:rPr>
        <w:t>设</w:t>
      </w:r>
      <w:r w:rsidR="006E7D52" w:rsidRPr="006E7D52">
        <w:rPr>
          <w:position w:val="-30"/>
        </w:rPr>
        <w:object w:dxaOrig="1160" w:dyaOrig="720">
          <v:shape id="_x0000_i1079" type="#_x0000_t75" style="width:58pt;height:36pt" o:ole="">
            <v:imagedata r:id="rId118" o:title=""/>
          </v:shape>
          <o:OLEObject Type="Embed" ProgID="Equation.DSMT4" ShapeID="_x0000_i1079" DrawAspect="Content" ObjectID="_1697030284" r:id="rId119"/>
        </w:object>
      </w:r>
      <w:r>
        <w:rPr>
          <w:rFonts w:hAnsi="宋体"/>
        </w:rPr>
        <w:t>，则在实数域上与</w:t>
      </w:r>
      <w:r w:rsidR="006E7D52" w:rsidRPr="00025957">
        <w:rPr>
          <w:position w:val="-4"/>
        </w:rPr>
        <w:object w:dxaOrig="240" w:dyaOrig="260">
          <v:shape id="_x0000_i1080" type="#_x0000_t75" style="width:12pt;height:13pt" o:ole="">
            <v:imagedata r:id="rId120" o:title=""/>
          </v:shape>
          <o:OLEObject Type="Embed" ProgID="Equation.DSMT4" ShapeID="_x0000_i1080" DrawAspect="Content" ObjectID="_1697030285" r:id="rId121"/>
        </w:object>
      </w:r>
      <w:r>
        <w:rPr>
          <w:rFonts w:hAnsi="宋体"/>
        </w:rPr>
        <w:t>合同的矩阵为</w:t>
      </w:r>
      <w:r>
        <w:rPr>
          <w:rFonts w:hAnsi="宋体"/>
        </w:rPr>
        <w:t>(</w:t>
      </w:r>
      <w:r>
        <w:t xml:space="preserve"> </w:t>
      </w:r>
      <w:r>
        <w:rPr>
          <w:rFonts w:hint="eastAsia"/>
        </w:rPr>
        <w:t xml:space="preserve"> </w:t>
      </w:r>
      <w:r>
        <w:t xml:space="preserve">  </w:t>
      </w:r>
      <w:r>
        <w:rPr>
          <w:rFonts w:hAnsi="宋体"/>
        </w:rPr>
        <w:t>)</w:t>
      </w:r>
    </w:p>
    <w:p w:rsidR="00013E91" w:rsidRDefault="00013E91" w:rsidP="00013E91">
      <w:pPr>
        <w:ind w:firstLineChars="200" w:firstLine="480"/>
      </w:pPr>
      <w:r>
        <w:rPr>
          <w:rFonts w:hint="eastAsia"/>
        </w:rPr>
        <w:t xml:space="preserve">(A) </w:t>
      </w:r>
      <w:r w:rsidR="006E7D52" w:rsidRPr="006E7D52">
        <w:rPr>
          <w:position w:val="-30"/>
        </w:rPr>
        <w:object w:dxaOrig="1060" w:dyaOrig="720">
          <v:shape id="_x0000_i1081" type="#_x0000_t75" style="width:53pt;height:36pt" o:ole="">
            <v:imagedata r:id="rId122" o:title=""/>
          </v:shape>
          <o:OLEObject Type="Embed" ProgID="Equation.DSMT4" ShapeID="_x0000_i1081" DrawAspect="Content" ObjectID="_1697030286" r:id="rId12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6E7D52" w:rsidRPr="006E7D52">
        <w:rPr>
          <w:position w:val="-30"/>
        </w:rPr>
        <w:object w:dxaOrig="1060" w:dyaOrig="720">
          <v:shape id="_x0000_i1082" type="#_x0000_t75" style="width:53pt;height:36pt" o:ole="">
            <v:imagedata r:id="rId124" o:title=""/>
          </v:shape>
          <o:OLEObject Type="Embed" ProgID="Equation.DSMT4" ShapeID="_x0000_i1082" DrawAspect="Content" ObjectID="_1697030287" r:id="rId12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6E7D52" w:rsidRPr="006E7D52">
        <w:rPr>
          <w:position w:val="-30"/>
        </w:rPr>
        <w:object w:dxaOrig="760" w:dyaOrig="720">
          <v:shape id="_x0000_i1083" type="#_x0000_t75" style="width:38pt;height:36pt" o:ole="">
            <v:imagedata r:id="rId126" o:title=""/>
          </v:shape>
          <o:OLEObject Type="Embed" ProgID="Equation.DSMT4" ShapeID="_x0000_i1083" DrawAspect="Content" ObjectID="_1697030288" r:id="rId127"/>
        </w:object>
      </w:r>
      <w:r>
        <w:rPr>
          <w:rFonts w:hint="eastAsia"/>
        </w:rPr>
        <w:t>．</w:t>
      </w:r>
      <w:r>
        <w:t xml:space="preserve">  </w:t>
      </w:r>
      <w:r>
        <w:rPr>
          <w:rFonts w:hint="eastAsia"/>
        </w:rPr>
        <w:t xml:space="preserve">(D) </w:t>
      </w:r>
      <w:r w:rsidR="006E7D52" w:rsidRPr="006E7D52">
        <w:rPr>
          <w:position w:val="-30"/>
        </w:rPr>
        <w:object w:dxaOrig="1060" w:dyaOrig="720">
          <v:shape id="_x0000_i1084" type="#_x0000_t75" style="width:53pt;height:36pt" o:ole="">
            <v:imagedata r:id="rId128" o:title=""/>
          </v:shape>
          <o:OLEObject Type="Embed" ProgID="Equation.DSMT4" ShapeID="_x0000_i1084" DrawAspect="Content" ObjectID="_1697030289" r:id="rId129"/>
        </w:object>
      </w:r>
      <w:r>
        <w:rPr>
          <w:rFonts w:hint="eastAsia"/>
        </w:rPr>
        <w:t>．</w:t>
      </w:r>
    </w:p>
    <w:p w:rsidR="00013E91" w:rsidRDefault="00013E91" w:rsidP="00013E91">
      <w:pPr>
        <w:outlineLvl w:val="0"/>
        <w:rPr>
          <w:szCs w:val="21"/>
        </w:rPr>
      </w:pPr>
    </w:p>
    <w:p w:rsidR="00013E91" w:rsidRPr="00801492" w:rsidRDefault="00013E91" w:rsidP="00013E91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int="eastAsia"/>
        </w:rPr>
        <w:t>．</w:t>
      </w:r>
      <w:r w:rsidRPr="00686C06">
        <w:rPr>
          <w:rFonts w:hAnsi="宋体"/>
        </w:rPr>
        <w:t>记</w:t>
      </w:r>
      <w:r w:rsidR="006E7D52" w:rsidRPr="006E7D52">
        <w:rPr>
          <w:position w:val="-30"/>
        </w:rPr>
        <w:object w:dxaOrig="1440" w:dyaOrig="720">
          <v:shape id="_x0000_i1085" type="#_x0000_t75" style="width:1in;height:36pt" o:ole="">
            <v:imagedata r:id="rId130" o:title=""/>
          </v:shape>
          <o:OLEObject Type="Embed" ProgID="Equation.DSMT4" ShapeID="_x0000_i1085" DrawAspect="Content" ObjectID="_1697030290" r:id="rId131"/>
        </w:object>
      </w:r>
      <w:r w:rsidRPr="00686C06">
        <w:rPr>
          <w:rFonts w:hAnsi="宋体"/>
        </w:rPr>
        <w:t>，</w:t>
      </w:r>
      <w:r>
        <w:rPr>
          <w:rFonts w:hAnsi="宋体" w:hint="eastAsia"/>
        </w:rPr>
        <w:t>则可求得</w:t>
      </w:r>
      <w:r w:rsidR="006E7D52" w:rsidRPr="00025957">
        <w:rPr>
          <w:position w:val="-4"/>
        </w:rPr>
        <w:object w:dxaOrig="240" w:dyaOrig="260">
          <v:shape id="_x0000_i1086" type="#_x0000_t75" style="width:12pt;height:13pt" o:ole="">
            <v:imagedata r:id="rId132" o:title=""/>
          </v:shape>
          <o:OLEObject Type="Embed" ProgID="Equation.DSMT4" ShapeID="_x0000_i1086" DrawAspect="Content" ObjectID="_1697030291" r:id="rId133"/>
        </w:object>
      </w:r>
      <w:r w:rsidRPr="00686C06">
        <w:rPr>
          <w:rFonts w:hAnsi="宋体"/>
        </w:rPr>
        <w:t>和</w:t>
      </w:r>
      <w:r w:rsidR="006E7D52" w:rsidRPr="00025957">
        <w:rPr>
          <w:position w:val="-4"/>
        </w:rPr>
        <w:object w:dxaOrig="240" w:dyaOrig="240">
          <v:shape id="_x0000_i1087" type="#_x0000_t75" style="width:12pt;height:12pt" o:ole="">
            <v:imagedata r:id="rId134" o:title=""/>
          </v:shape>
          <o:OLEObject Type="Embed" ProgID="Equation.DSMT4" ShapeID="_x0000_i1087" DrawAspect="Content" ObjectID="_1697030292" r:id="rId135"/>
        </w:object>
      </w:r>
      <w:r>
        <w:rPr>
          <w:rFonts w:hint="eastAsia"/>
        </w:rPr>
        <w:t>有相同的特征值</w:t>
      </w:r>
      <w:r w:rsidR="006E7D52" w:rsidRPr="006E7D52">
        <w:rPr>
          <w:position w:val="-6"/>
        </w:rPr>
        <w:object w:dxaOrig="180" w:dyaOrig="279">
          <v:shape id="_x0000_i1088" type="#_x0000_t75" style="width:9pt;height:14pt" o:ole="">
            <v:imagedata r:id="rId136" o:title=""/>
          </v:shape>
          <o:OLEObject Type="Embed" ProgID="Equation.DSMT4" ShapeID="_x0000_i1088" DrawAspect="Content" ObjectID="_1697030293" r:id="rId137"/>
        </w:object>
      </w:r>
      <w:r>
        <w:rPr>
          <w:rFonts w:hint="eastAsia"/>
        </w:rPr>
        <w:t>和</w:t>
      </w:r>
      <w:r w:rsidR="006E7D52" w:rsidRPr="00025957">
        <w:rPr>
          <w:position w:val="-4"/>
        </w:rPr>
        <w:object w:dxaOrig="340" w:dyaOrig="260">
          <v:shape id="_x0000_i1089" type="#_x0000_t75" style="width:17pt;height:13pt" o:ole="">
            <v:imagedata r:id="rId138" o:title=""/>
          </v:shape>
          <o:OLEObject Type="Embed" ProgID="Equation.DSMT4" ShapeID="_x0000_i1089" DrawAspect="Content" ObjectID="_1697030294" r:id="rId139"/>
        </w:object>
      </w:r>
      <w:r>
        <w:rPr>
          <w:rFonts w:hint="eastAsia"/>
        </w:rPr>
        <w:t>，</w:t>
      </w:r>
      <w:r>
        <w:rPr>
          <w:rFonts w:hAnsi="宋体" w:hint="eastAsia"/>
        </w:rPr>
        <w:t>从而</w:t>
      </w:r>
      <w:r w:rsidR="006E7D52" w:rsidRPr="00025957">
        <w:rPr>
          <w:position w:val="-4"/>
        </w:rPr>
        <w:object w:dxaOrig="240" w:dyaOrig="260">
          <v:shape id="_x0000_i1090" type="#_x0000_t75" style="width:12pt;height:13pt" o:ole="">
            <v:imagedata r:id="rId140" o:title=""/>
          </v:shape>
          <o:OLEObject Type="Embed" ProgID="Equation.DSMT4" ShapeID="_x0000_i1090" DrawAspect="Content" ObjectID="_1697030295" r:id="rId141"/>
        </w:object>
      </w:r>
      <w:r w:rsidRPr="00686C06">
        <w:rPr>
          <w:rFonts w:hAnsi="宋体"/>
        </w:rPr>
        <w:t>和</w:t>
      </w:r>
      <w:r w:rsidR="006E7D52" w:rsidRPr="00025957">
        <w:rPr>
          <w:position w:val="-4"/>
        </w:rPr>
        <w:object w:dxaOrig="240" w:dyaOrig="240">
          <v:shape id="_x0000_i1091" type="#_x0000_t75" style="width:12pt;height:12pt" o:ole="">
            <v:imagedata r:id="rId142" o:title=""/>
          </v:shape>
          <o:OLEObject Type="Embed" ProgID="Equation.DSMT4" ShapeID="_x0000_i1091" DrawAspect="Content" ObjectID="_1697030296" r:id="rId143"/>
        </w:object>
      </w:r>
      <w:r>
        <w:rPr>
          <w:rFonts w:hAnsi="宋体" w:hint="eastAsia"/>
        </w:rPr>
        <w:t>有相同的正负惯性指数，所以</w:t>
      </w:r>
      <w:r w:rsidR="006E7D52" w:rsidRPr="00025957">
        <w:rPr>
          <w:position w:val="-4"/>
        </w:rPr>
        <w:object w:dxaOrig="240" w:dyaOrig="260">
          <v:shape id="_x0000_i1092" type="#_x0000_t75" style="width:12pt;height:13pt" o:ole="">
            <v:imagedata r:id="rId144" o:title=""/>
          </v:shape>
          <o:OLEObject Type="Embed" ProgID="Equation.DSMT4" ShapeID="_x0000_i1092" DrawAspect="Content" ObjectID="_1697030297" r:id="rId145"/>
        </w:object>
      </w:r>
      <w:r w:rsidRPr="00686C06">
        <w:rPr>
          <w:rFonts w:hAnsi="宋体"/>
        </w:rPr>
        <w:t>和</w:t>
      </w:r>
      <w:r w:rsidR="006E7D52" w:rsidRPr="00025957">
        <w:rPr>
          <w:position w:val="-4"/>
        </w:rPr>
        <w:object w:dxaOrig="240" w:dyaOrig="240">
          <v:shape id="_x0000_i1093" type="#_x0000_t75" style="width:12pt;height:12pt" o:ole="">
            <v:imagedata r:id="rId146" o:title=""/>
          </v:shape>
          <o:OLEObject Type="Embed" ProgID="Equation.DSMT4" ShapeID="_x0000_i1093" DrawAspect="Content" ObjectID="_1697030298" r:id="rId147"/>
        </w:object>
      </w:r>
      <w:r>
        <w:rPr>
          <w:rFonts w:hAnsi="宋体" w:hint="eastAsia"/>
        </w:rPr>
        <w:t>合同．</w:t>
      </w:r>
    </w:p>
    <w:p w:rsidR="00013E91" w:rsidRPr="00686C06" w:rsidRDefault="00013E91" w:rsidP="00013E91"/>
    <w:p w:rsidR="00013E91" w:rsidRPr="00013E91" w:rsidRDefault="00013E91" w:rsidP="00013E91"/>
    <w:p w:rsidR="00013E91" w:rsidRPr="00013E91" w:rsidRDefault="00013E91" w:rsidP="00013E91">
      <w:pPr>
        <w:ind w:left="480" w:hangingChars="200" w:hanging="480"/>
        <w:rPr>
          <w:rFonts w:hAnsi="宋体"/>
        </w:rPr>
      </w:pPr>
      <w:r>
        <w:t>(7)</w:t>
      </w:r>
      <w:r w:rsidRPr="00013E91">
        <w:rPr>
          <w:rStyle w:val="ae"/>
          <w:rFonts w:hint="eastAsia"/>
        </w:rPr>
        <w:t>【同试卷一第一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7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6E7D52" w:rsidRPr="006E7D52">
        <w:rPr>
          <w:position w:val="-8"/>
        </w:rPr>
        <w:object w:dxaOrig="460" w:dyaOrig="279">
          <v:shape id="_x0000_i1094" type="#_x0000_t75" style="width:23pt;height:14pt" o:ole="">
            <v:imagedata r:id="rId148" o:title=""/>
          </v:shape>
          <o:OLEObject Type="Embed" ProgID="Equation.DSMT4" ShapeID="_x0000_i1094" DrawAspect="Content" ObjectID="_1697030299" r:id="rId149"/>
        </w:object>
      </w:r>
      <w:r w:rsidRPr="00D25075">
        <w:rPr>
          <w:rFonts w:hAnsi="宋体"/>
        </w:rPr>
        <w:t>独立同分布，且</w:t>
      </w:r>
      <w:r w:rsidR="006E7D52" w:rsidRPr="00025957">
        <w:rPr>
          <w:position w:val="-4"/>
        </w:rPr>
        <w:object w:dxaOrig="240" w:dyaOrig="240">
          <v:shape id="_x0000_i1095" type="#_x0000_t75" style="width:12pt;height:12pt" o:ole="">
            <v:imagedata r:id="rId150" o:title=""/>
          </v:shape>
          <o:OLEObject Type="Embed" ProgID="Equation.DSMT4" ShapeID="_x0000_i1095" DrawAspect="Content" ObjectID="_1697030300" r:id="rId151"/>
        </w:object>
      </w:r>
      <w:r w:rsidRPr="00D25075">
        <w:rPr>
          <w:rFonts w:hAnsi="宋体"/>
        </w:rPr>
        <w:t>分布函数为</w:t>
      </w:r>
      <w:r w:rsidR="006E7D52" w:rsidRPr="006E7D52">
        <w:rPr>
          <w:position w:val="-14"/>
        </w:rPr>
        <w:object w:dxaOrig="560" w:dyaOrig="400">
          <v:shape id="_x0000_i1096" type="#_x0000_t75" style="width:28pt;height:20pt" o:ole="">
            <v:imagedata r:id="rId152" o:title=""/>
          </v:shape>
          <o:OLEObject Type="Embed" ProgID="Equation.DSMT4" ShapeID="_x0000_i1096" DrawAspect="Content" ObjectID="_1697030301" r:id="rId153"/>
        </w:object>
      </w:r>
      <w:r w:rsidRPr="00D25075">
        <w:rPr>
          <w:rFonts w:hAnsi="宋体"/>
        </w:rPr>
        <w:t>，则</w:t>
      </w:r>
      <w:r w:rsidR="006E7D52" w:rsidRPr="006E7D52">
        <w:rPr>
          <w:position w:val="-14"/>
        </w:rPr>
        <w:object w:dxaOrig="1480" w:dyaOrig="400">
          <v:shape id="_x0000_i1097" type="#_x0000_t75" style="width:74pt;height:20pt" o:ole="">
            <v:imagedata r:id="rId154" o:title=""/>
          </v:shape>
          <o:OLEObject Type="Embed" ProgID="Equation.DSMT4" ShapeID="_x0000_i1097" DrawAspect="Content" ObjectID="_1697030302" r:id="rId155"/>
        </w:object>
      </w:r>
      <w:r w:rsidRPr="00D25075">
        <w:rPr>
          <w:rFonts w:hAnsi="宋体"/>
        </w:rPr>
        <w:t>分布函数为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013E91" w:rsidRPr="00D25075" w:rsidRDefault="00013E91" w:rsidP="00013E91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6E7D52" w:rsidRPr="006E7D52">
        <w:rPr>
          <w:position w:val="-14"/>
        </w:rPr>
        <w:object w:dxaOrig="660" w:dyaOrig="400">
          <v:shape id="_x0000_i1098" type="#_x0000_t75" style="width:33pt;height:20pt" o:ole="">
            <v:imagedata r:id="rId156" o:title=""/>
          </v:shape>
          <o:OLEObject Type="Embed" ProgID="Equation.DSMT4" ShapeID="_x0000_i1098" DrawAspect="Content" ObjectID="_1697030303" r:id="rId157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6E7D52" w:rsidRPr="006E7D52">
        <w:rPr>
          <w:position w:val="-14"/>
        </w:rPr>
        <w:object w:dxaOrig="1100" w:dyaOrig="400">
          <v:shape id="_x0000_i1099" type="#_x0000_t75" style="width:55pt;height:20pt" o:ole="">
            <v:imagedata r:id="rId158" o:title=""/>
          </v:shape>
          <o:OLEObject Type="Embed" ProgID="Equation.DSMT4" ShapeID="_x0000_i1099" DrawAspect="Content" ObjectID="_1697030304" r:id="rId159"/>
        </w:object>
      </w:r>
      <w:r>
        <w:rPr>
          <w:rFonts w:hint="eastAsia"/>
        </w:rPr>
        <w:t>．</w:t>
      </w:r>
    </w:p>
    <w:p w:rsidR="00013E91" w:rsidRDefault="00013E91" w:rsidP="00013E91">
      <w:pPr>
        <w:ind w:leftChars="200" w:left="480"/>
      </w:pPr>
      <w:r>
        <w:rPr>
          <w:rFonts w:hint="eastAsia"/>
        </w:rPr>
        <w:t xml:space="preserve">(C) </w:t>
      </w:r>
      <w:r w:rsidR="006E7D52" w:rsidRPr="006E7D52">
        <w:rPr>
          <w:position w:val="-16"/>
        </w:rPr>
        <w:object w:dxaOrig="1480" w:dyaOrig="480">
          <v:shape id="_x0000_i1100" type="#_x0000_t75" style="width:74pt;height:24pt" o:ole="">
            <v:imagedata r:id="rId160" o:title=""/>
          </v:shape>
          <o:OLEObject Type="Embed" ProgID="Equation.DSMT4" ShapeID="_x0000_i1100" DrawAspect="Content" ObjectID="_1697030305" r:id="rId161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6E7D52" w:rsidRPr="006E7D52">
        <w:rPr>
          <w:position w:val="-16"/>
        </w:rPr>
        <w:object w:dxaOrig="2160" w:dyaOrig="440">
          <v:shape id="_x0000_i1101" type="#_x0000_t75" style="width:108pt;height:22pt" o:ole="">
            <v:imagedata r:id="rId162" o:title=""/>
          </v:shape>
          <o:OLEObject Type="Embed" ProgID="Equation.DSMT4" ShapeID="_x0000_i1101" DrawAspect="Content" ObjectID="_1697030306" r:id="rId163"/>
        </w:object>
      </w:r>
      <w:r>
        <w:rPr>
          <w:rFonts w:hint="eastAsia"/>
        </w:rPr>
        <w:t>．</w:t>
      </w:r>
    </w:p>
    <w:p w:rsidR="00013E91" w:rsidRDefault="00013E91" w:rsidP="00013E91">
      <w:pPr>
        <w:outlineLvl w:val="0"/>
        <w:rPr>
          <w:szCs w:val="21"/>
        </w:rPr>
      </w:pPr>
    </w:p>
    <w:p w:rsidR="00013E91" w:rsidRDefault="00013E91" w:rsidP="00013E91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(A)</w:t>
      </w:r>
      <w:r>
        <w:rPr>
          <w:rFonts w:hAnsi="宋体" w:hint="eastAsia"/>
          <w:szCs w:val="21"/>
        </w:rPr>
        <w:t>．这是因为</w:t>
      </w:r>
    </w:p>
    <w:p w:rsidR="00013E91" w:rsidRDefault="006E7D52" w:rsidP="00013E91">
      <w:pPr>
        <w:ind w:leftChars="200" w:left="480"/>
        <w:jc w:val="center"/>
      </w:pPr>
      <w:r w:rsidRPr="006E7D52">
        <w:rPr>
          <w:position w:val="-16"/>
        </w:rPr>
        <w:object w:dxaOrig="7880" w:dyaOrig="440">
          <v:shape id="_x0000_i1102" type="#_x0000_t75" style="width:394pt;height:22pt" o:ole="">
            <v:imagedata r:id="rId164" o:title=""/>
          </v:shape>
          <o:OLEObject Type="Embed" ProgID="Equation.DSMT4" ShapeID="_x0000_i1102" DrawAspect="Content" ObjectID="_1697030307" r:id="rId165"/>
        </w:object>
      </w:r>
    </w:p>
    <w:p w:rsidR="00013E91" w:rsidRPr="00686C06" w:rsidRDefault="00013E91" w:rsidP="00013E91"/>
    <w:p w:rsidR="00013E91" w:rsidRPr="00013E91" w:rsidRDefault="00013E91" w:rsidP="00013E91"/>
    <w:p w:rsidR="00013E91" w:rsidRPr="00D25075" w:rsidRDefault="00013E91" w:rsidP="00013E91">
      <w:pPr>
        <w:ind w:left="480" w:hangingChars="200" w:hanging="480"/>
      </w:pPr>
      <w:r>
        <w:t>(8)</w:t>
      </w:r>
      <w:r w:rsidRPr="00013E91">
        <w:rPr>
          <w:rStyle w:val="ae"/>
          <w:rFonts w:hint="eastAsia"/>
        </w:rPr>
        <w:t>【同试卷一第一</w:t>
      </w:r>
      <w:r w:rsidRPr="00013E91">
        <w:rPr>
          <w:rStyle w:val="ae"/>
          <w:rFonts w:hint="eastAsia"/>
        </w:rPr>
        <w:t>(</w:t>
      </w:r>
      <w:r w:rsidRPr="00013E91">
        <w:rPr>
          <w:rStyle w:val="ae"/>
        </w:rPr>
        <w:t>8</w:t>
      </w:r>
      <w:r w:rsidRPr="00013E91">
        <w:rPr>
          <w:rStyle w:val="ae"/>
          <w:rFonts w:hint="eastAsia"/>
        </w:rPr>
        <w:t>)</w:t>
      </w:r>
      <w:r w:rsidRPr="00013E91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6E7D52" w:rsidRPr="006E7D52">
        <w:rPr>
          <w:position w:val="-14"/>
        </w:rPr>
        <w:object w:dxaOrig="1160" w:dyaOrig="400">
          <v:shape id="_x0000_i1103" type="#_x0000_t75" style="width:58pt;height:20pt" o:ole="">
            <v:imagedata r:id="rId166" o:title=""/>
          </v:shape>
          <o:OLEObject Type="Embed" ProgID="Equation.DSMT4" ShapeID="_x0000_i1103" DrawAspect="Content" ObjectID="_1697030308" r:id="rId167"/>
        </w:object>
      </w:r>
      <w:r w:rsidRPr="00D25075">
        <w:rPr>
          <w:rFonts w:hAnsi="宋体"/>
        </w:rPr>
        <w:t>，</w:t>
      </w:r>
      <w:r w:rsidR="006E7D52" w:rsidRPr="006E7D52">
        <w:rPr>
          <w:position w:val="-14"/>
        </w:rPr>
        <w:object w:dxaOrig="1160" w:dyaOrig="400">
          <v:shape id="_x0000_i1104" type="#_x0000_t75" style="width:58pt;height:20pt" o:ole="">
            <v:imagedata r:id="rId168" o:title=""/>
          </v:shape>
          <o:OLEObject Type="Embed" ProgID="Equation.DSMT4" ShapeID="_x0000_i1104" DrawAspect="Content" ObjectID="_1697030309" r:id="rId169"/>
        </w:object>
      </w:r>
      <w:r w:rsidRPr="00D25075">
        <w:rPr>
          <w:rFonts w:hAnsi="宋体"/>
        </w:rPr>
        <w:t>，且相关系数</w:t>
      </w:r>
      <w:r w:rsidR="006E7D52" w:rsidRPr="006E7D52">
        <w:rPr>
          <w:position w:val="-12"/>
        </w:rPr>
        <w:object w:dxaOrig="760" w:dyaOrig="360">
          <v:shape id="_x0000_i1105" type="#_x0000_t75" style="width:38pt;height:18pt" o:ole="">
            <v:imagedata r:id="rId170" o:title=""/>
          </v:shape>
          <o:OLEObject Type="Embed" ProgID="Equation.DSMT4" ShapeID="_x0000_i1105" DrawAspect="Content" ObjectID="_1697030310" r:id="rId171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013E91" w:rsidRPr="00D25075" w:rsidRDefault="00013E91" w:rsidP="00013E91">
      <w:pPr>
        <w:ind w:firstLineChars="200" w:firstLine="480"/>
      </w:pPr>
      <w:r>
        <w:rPr>
          <w:rFonts w:hint="eastAsia"/>
        </w:rPr>
        <w:t xml:space="preserve">(A) </w:t>
      </w:r>
      <w:r w:rsidR="006E7D52" w:rsidRPr="006E7D52">
        <w:rPr>
          <w:position w:val="-14"/>
        </w:rPr>
        <w:object w:dxaOrig="1880" w:dyaOrig="400">
          <v:shape id="_x0000_i1106" type="#_x0000_t75" style="width:94pt;height:20pt" o:ole="">
            <v:imagedata r:id="rId172" o:title=""/>
          </v:shape>
          <o:OLEObject Type="Embed" ProgID="Equation.DSMT4" ShapeID="_x0000_i1106" DrawAspect="Content" ObjectID="_1697030311" r:id="rId173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(B) </w:t>
      </w:r>
      <w:r w:rsidR="006E7D52" w:rsidRPr="006E7D52">
        <w:rPr>
          <w:position w:val="-14"/>
        </w:rPr>
        <w:object w:dxaOrig="1740" w:dyaOrig="400">
          <v:shape id="_x0000_i1107" type="#_x0000_t75" style="width:87pt;height:20pt" o:ole="">
            <v:imagedata r:id="rId174" o:title=""/>
          </v:shape>
          <o:OLEObject Type="Embed" ProgID="Equation.DSMT4" ShapeID="_x0000_i1107" DrawAspect="Content" ObjectID="_1697030312" r:id="rId175"/>
        </w:object>
      </w:r>
      <w:r>
        <w:rPr>
          <w:rFonts w:hint="eastAsia"/>
        </w:rPr>
        <w:t>．</w:t>
      </w:r>
    </w:p>
    <w:p w:rsidR="00013E91" w:rsidRDefault="00013E91" w:rsidP="00013E91">
      <w:pPr>
        <w:ind w:firstLineChars="200" w:firstLine="480"/>
      </w:pPr>
      <w:r>
        <w:rPr>
          <w:rFonts w:hint="eastAsia"/>
        </w:rPr>
        <w:t xml:space="preserve">(C) </w:t>
      </w:r>
      <w:r w:rsidR="006E7D52" w:rsidRPr="006E7D52">
        <w:rPr>
          <w:position w:val="-14"/>
        </w:rPr>
        <w:object w:dxaOrig="1880" w:dyaOrig="400">
          <v:shape id="_x0000_i1108" type="#_x0000_t75" style="width:94pt;height:20pt" o:ole="">
            <v:imagedata r:id="rId176" o:title=""/>
          </v:shape>
          <o:OLEObject Type="Embed" ProgID="Equation.DSMT4" ShapeID="_x0000_i1108" DrawAspect="Content" ObjectID="_1697030313" r:id="rId177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(D) </w:t>
      </w:r>
      <w:r w:rsidR="006E7D52" w:rsidRPr="006E7D52">
        <w:rPr>
          <w:position w:val="-14"/>
        </w:rPr>
        <w:object w:dxaOrig="1740" w:dyaOrig="400">
          <v:shape id="_x0000_i1109" type="#_x0000_t75" style="width:87pt;height:20pt" o:ole="">
            <v:imagedata r:id="rId178" o:title=""/>
          </v:shape>
          <o:OLEObject Type="Embed" ProgID="Equation.DSMT4" ShapeID="_x0000_i1109" DrawAspect="Content" ObjectID="_1697030314" r:id="rId179"/>
        </w:object>
      </w:r>
      <w:r>
        <w:rPr>
          <w:rFonts w:hint="eastAsia"/>
        </w:rPr>
        <w:t>．</w:t>
      </w:r>
    </w:p>
    <w:p w:rsidR="00013E91" w:rsidRDefault="00013E91" w:rsidP="00013E91">
      <w:pPr>
        <w:outlineLvl w:val="0"/>
        <w:rPr>
          <w:szCs w:val="21"/>
        </w:rPr>
      </w:pPr>
    </w:p>
    <w:p w:rsidR="00013E91" w:rsidRPr="00F343C5" w:rsidRDefault="00013E91" w:rsidP="00013E91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Ansi="宋体" w:hint="eastAsia"/>
          <w:szCs w:val="21"/>
        </w:rPr>
        <w:t>．</w:t>
      </w:r>
      <w:r w:rsidRPr="00686C06">
        <w:rPr>
          <w:rFonts w:hAnsi="宋体"/>
        </w:rPr>
        <w:t>由</w:t>
      </w:r>
      <w:r w:rsidR="006E7D52" w:rsidRPr="006E7D52">
        <w:rPr>
          <w:position w:val="-12"/>
        </w:rPr>
        <w:object w:dxaOrig="760" w:dyaOrig="360">
          <v:shape id="_x0000_i1110" type="#_x0000_t75" style="width:38pt;height:18pt" o:ole="">
            <v:imagedata r:id="rId180" o:title=""/>
          </v:shape>
          <o:OLEObject Type="Embed" ProgID="Equation.DSMT4" ShapeID="_x0000_i1110" DrawAspect="Content" ObjectID="_1697030315" r:id="rId181"/>
        </w:object>
      </w:r>
      <w:r>
        <w:rPr>
          <w:rFonts w:hAnsi="宋体" w:hint="eastAsia"/>
        </w:rPr>
        <w:t>知，存在</w:t>
      </w:r>
      <w:r w:rsidR="006E7D52" w:rsidRPr="006E7D52">
        <w:rPr>
          <w:position w:val="-6"/>
        </w:rPr>
        <w:object w:dxaOrig="540" w:dyaOrig="279">
          <v:shape id="_x0000_i1111" type="#_x0000_t75" style="width:27pt;height:14pt" o:ole="">
            <v:imagedata r:id="rId182" o:title=""/>
          </v:shape>
          <o:OLEObject Type="Embed" ProgID="Equation.DSMT4" ShapeID="_x0000_i1111" DrawAspect="Content" ObjectID="_1697030316" r:id="rId183"/>
        </w:object>
      </w:r>
      <w:r>
        <w:rPr>
          <w:rFonts w:hint="eastAsia"/>
        </w:rPr>
        <w:t>和</w:t>
      </w:r>
      <w:r w:rsidR="006E7D52" w:rsidRPr="006E7D52">
        <w:rPr>
          <w:position w:val="-6"/>
        </w:rPr>
        <w:object w:dxaOrig="200" w:dyaOrig="279">
          <v:shape id="_x0000_i1112" type="#_x0000_t75" style="width:10pt;height:14pt" o:ole="">
            <v:imagedata r:id="rId184" o:title=""/>
          </v:shape>
          <o:OLEObject Type="Embed" ProgID="Equation.DSMT4" ShapeID="_x0000_i1112" DrawAspect="Content" ObjectID="_1697030317" r:id="rId185"/>
        </w:object>
      </w:r>
      <w:r>
        <w:rPr>
          <w:rFonts w:hint="eastAsia"/>
        </w:rPr>
        <w:t>，使得</w:t>
      </w:r>
      <w:r w:rsidR="006E7D52" w:rsidRPr="006E7D52">
        <w:rPr>
          <w:position w:val="-10"/>
        </w:rPr>
        <w:object w:dxaOrig="1740" w:dyaOrig="320">
          <v:shape id="_x0000_i1113" type="#_x0000_t75" style="width:87pt;height:16pt" o:ole="">
            <v:imagedata r:id="rId186" o:title=""/>
          </v:shape>
          <o:OLEObject Type="Embed" ProgID="Equation.DSMT4" ShapeID="_x0000_i1113" DrawAspect="Content" ObjectID="_1697030318" r:id="rId187"/>
        </w:object>
      </w:r>
      <w:r>
        <w:rPr>
          <w:rFonts w:hint="eastAsia"/>
        </w:rPr>
        <w:t>．从而</w:t>
      </w:r>
    </w:p>
    <w:p w:rsidR="00013E91" w:rsidRDefault="006E7D52" w:rsidP="00013E91">
      <w:pPr>
        <w:ind w:leftChars="200" w:left="480"/>
        <w:jc w:val="center"/>
      </w:pPr>
      <w:r w:rsidRPr="006E7D52">
        <w:rPr>
          <w:position w:val="-30"/>
        </w:rPr>
        <w:object w:dxaOrig="4480" w:dyaOrig="720">
          <v:shape id="_x0000_i1114" type="#_x0000_t75" style="width:224pt;height:36pt" o:ole="">
            <v:imagedata r:id="rId188" o:title=""/>
          </v:shape>
          <o:OLEObject Type="Embed" ProgID="Equation.DSMT4" ShapeID="_x0000_i1114" DrawAspect="Content" ObjectID="_1697030319" r:id="rId189"/>
        </w:object>
      </w:r>
    </w:p>
    <w:p w:rsidR="00013E91" w:rsidRDefault="00013E91" w:rsidP="00013E91">
      <w:pPr>
        <w:ind w:leftChars="200" w:left="480"/>
      </w:pPr>
      <w:r w:rsidRPr="00686C06">
        <w:rPr>
          <w:rFonts w:hAnsi="宋体"/>
        </w:rPr>
        <w:t>所以</w:t>
      </w:r>
      <w:r w:rsidR="006E7D52" w:rsidRPr="006E7D52">
        <w:rPr>
          <w:position w:val="-6"/>
        </w:rPr>
        <w:object w:dxaOrig="540" w:dyaOrig="279">
          <v:shape id="_x0000_i1115" type="#_x0000_t75" style="width:27pt;height:14pt" o:ole="">
            <v:imagedata r:id="rId190" o:title=""/>
          </v:shape>
          <o:OLEObject Type="Embed" ProgID="Equation.DSMT4" ShapeID="_x0000_i1115" DrawAspect="Content" ObjectID="_1697030320" r:id="rId191"/>
        </w:object>
      </w:r>
      <w:r>
        <w:rPr>
          <w:rFonts w:hint="eastAsia"/>
        </w:rPr>
        <w:t>，</w:t>
      </w:r>
      <w:r w:rsidR="006E7D52" w:rsidRPr="006E7D52">
        <w:rPr>
          <w:position w:val="-6"/>
        </w:rPr>
        <w:object w:dxaOrig="540" w:dyaOrig="279">
          <v:shape id="_x0000_i1116" type="#_x0000_t75" style="width:27pt;height:14pt" o:ole="">
            <v:imagedata r:id="rId192" o:title=""/>
          </v:shape>
          <o:OLEObject Type="Embed" ProgID="Equation.DSMT4" ShapeID="_x0000_i1116" DrawAspect="Content" ObjectID="_1697030321" r:id="rId193"/>
        </w:object>
      </w:r>
      <w:r>
        <w:rPr>
          <w:rFonts w:hint="eastAsia"/>
        </w:rPr>
        <w:t>．</w:t>
      </w:r>
    </w:p>
    <w:p w:rsidR="00013E91" w:rsidRPr="00686C06" w:rsidRDefault="00013E91" w:rsidP="00013E91"/>
    <w:p w:rsidR="00970A7B" w:rsidRPr="00686C06" w:rsidRDefault="00970A7B" w:rsidP="00970A7B"/>
    <w:p w:rsidR="00970A7B" w:rsidRPr="00CB7FA0" w:rsidRDefault="00970A7B" w:rsidP="00970A7B">
      <w:pPr>
        <w:pStyle w:val="1"/>
      </w:pPr>
      <w:r w:rsidRPr="00CB7FA0">
        <w:t>二、填空题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~</w:t>
      </w:r>
      <w:r w:rsidRPr="00CB7FA0">
        <w:t>14小题，每小题4分，共24分</w:t>
      </w:r>
      <w:r>
        <w:t>）</w:t>
      </w:r>
    </w:p>
    <w:p w:rsidR="00970A7B" w:rsidRDefault="00970A7B" w:rsidP="00970A7B">
      <w:pPr>
        <w:rPr>
          <w:rFonts w:hAnsi="宋体"/>
        </w:rPr>
      </w:pPr>
    </w:p>
    <w:p w:rsidR="00970A7B" w:rsidRDefault="00970A7B" w:rsidP="00970A7B">
      <w:pPr>
        <w:rPr>
          <w:rFonts w:hAnsi="宋体"/>
        </w:rPr>
      </w:pPr>
    </w:p>
    <w:p w:rsidR="00970A7B" w:rsidRPr="00CB7FA0" w:rsidRDefault="00970A7B" w:rsidP="00970A7B">
      <w:pPr>
        <w:ind w:left="420" w:hanging="420"/>
      </w:pPr>
      <w:r>
        <w:rPr>
          <w:rFonts w:hAnsi="宋体"/>
        </w:rPr>
        <w:t>(</w:t>
      </w:r>
      <w:r w:rsidRPr="00CB7FA0">
        <w:t>9</w:t>
      </w:r>
      <w:r>
        <w:rPr>
          <w:rFonts w:hAnsi="宋体"/>
        </w:rPr>
        <w:t>)</w:t>
      </w:r>
      <w:r w:rsidRPr="00970A7B">
        <w:rPr>
          <w:rStyle w:val="ae"/>
          <w:rFonts w:hint="eastAsia"/>
        </w:rPr>
        <w:t>【同试卷三第</w:t>
      </w:r>
      <w:r w:rsidR="00907676">
        <w:rPr>
          <w:rStyle w:val="ae"/>
          <w:rFonts w:hint="eastAsia"/>
        </w:rPr>
        <w:t>二</w:t>
      </w:r>
      <w:r w:rsidRPr="00970A7B">
        <w:rPr>
          <w:rStyle w:val="ae"/>
          <w:rFonts w:hint="eastAsia"/>
        </w:rPr>
        <w:t>(9)</w:t>
      </w:r>
      <w:r w:rsidRPr="00970A7B">
        <w:rPr>
          <w:rStyle w:val="ae"/>
          <w:rFonts w:hint="eastAsia"/>
        </w:rPr>
        <w:t>题】</w:t>
      </w:r>
      <w:r w:rsidRPr="00CB7FA0">
        <w:rPr>
          <w:rFonts w:hAnsi="宋体"/>
        </w:rPr>
        <w:t>设函数</w:t>
      </w:r>
      <w:r w:rsidR="006E7D52" w:rsidRPr="006E7D52">
        <w:rPr>
          <w:position w:val="-50"/>
        </w:rPr>
        <w:object w:dxaOrig="2320" w:dyaOrig="1120">
          <v:shape id="_x0000_i1117" type="#_x0000_t75" style="width:116pt;height:56pt" o:ole="">
            <v:imagedata r:id="rId194" o:title=""/>
          </v:shape>
          <o:OLEObject Type="Embed" ProgID="Equation.DSMT4" ShapeID="_x0000_i1117" DrawAspect="Content" ObjectID="_1697030322" r:id="rId195"/>
        </w:object>
      </w:r>
      <w:r w:rsidRPr="00CB7FA0">
        <w:rPr>
          <w:rFonts w:hAnsi="宋体"/>
        </w:rPr>
        <w:t>在</w:t>
      </w:r>
      <w:r w:rsidR="006E7D52" w:rsidRPr="006E7D52">
        <w:rPr>
          <w:position w:val="-10"/>
        </w:rPr>
        <w:object w:dxaOrig="940" w:dyaOrig="320">
          <v:shape id="_x0000_i1118" type="#_x0000_t75" style="width:47pt;height:16pt" o:ole="">
            <v:imagedata r:id="rId196" o:title=""/>
          </v:shape>
          <o:OLEObject Type="Embed" ProgID="Equation.DSMT4" ShapeID="_x0000_i1118" DrawAspect="Content" ObjectID="_1697030323" r:id="rId197"/>
        </w:object>
      </w:r>
      <w:r w:rsidRPr="00CB7FA0">
        <w:rPr>
          <w:rFonts w:hAnsi="宋体"/>
        </w:rPr>
        <w:t>内连续，则</w:t>
      </w:r>
      <w:r w:rsidR="006E7D52" w:rsidRPr="006E7D52">
        <w:rPr>
          <w:position w:val="-6"/>
        </w:rPr>
        <w:object w:dxaOrig="360" w:dyaOrig="220">
          <v:shape id="_x0000_i1119" type="#_x0000_t75" style="width:18pt;height:11pt" o:ole="">
            <v:imagedata r:id="rId198" o:title=""/>
          </v:shape>
          <o:OLEObject Type="Embed" ProgID="Equation.DSMT4" ShapeID="_x0000_i1119" DrawAspect="Content" ObjectID="_1697030324" r:id="rId199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970A7B" w:rsidRDefault="00970A7B" w:rsidP="00970A7B">
      <w:pPr>
        <w:outlineLvl w:val="0"/>
        <w:rPr>
          <w:szCs w:val="21"/>
        </w:rPr>
      </w:pPr>
    </w:p>
    <w:p w:rsidR="00970A7B" w:rsidRDefault="00970A7B" w:rsidP="00970A7B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6E7D52" w:rsidRPr="00025957">
        <w:rPr>
          <w:position w:val="-4"/>
        </w:rPr>
        <w:object w:dxaOrig="180" w:dyaOrig="260">
          <v:shape id="_x0000_i1120" type="#_x0000_t75" style="width:9pt;height:13pt" o:ole="">
            <v:imagedata r:id="rId200" o:title=""/>
          </v:shape>
          <o:OLEObject Type="Embed" ProgID="Equation.DSMT4" ShapeID="_x0000_i1120" DrawAspect="Content" ObjectID="_1697030325" r:id="rId201"/>
        </w:object>
      </w:r>
      <w:r>
        <w:rPr>
          <w:rFonts w:hAnsi="宋体" w:hint="eastAsia"/>
          <w:szCs w:val="21"/>
        </w:rPr>
        <w:t>．</w:t>
      </w:r>
      <w:r w:rsidRPr="00686C06">
        <w:rPr>
          <w:rFonts w:hAnsi="宋体"/>
        </w:rPr>
        <w:t>由题设</w:t>
      </w:r>
      <w:r>
        <w:rPr>
          <w:rFonts w:hAnsi="宋体" w:hint="eastAsia"/>
        </w:rPr>
        <w:t>知</w:t>
      </w:r>
      <w:r w:rsidR="006E7D52" w:rsidRPr="006E7D52">
        <w:rPr>
          <w:position w:val="-10"/>
        </w:rPr>
        <w:object w:dxaOrig="540" w:dyaOrig="320">
          <v:shape id="_x0000_i1121" type="#_x0000_t75" style="width:27pt;height:16pt" o:ole="">
            <v:imagedata r:id="rId202" o:title=""/>
          </v:shape>
          <o:OLEObject Type="Embed" ProgID="Equation.DSMT4" ShapeID="_x0000_i1121" DrawAspect="Content" ObjectID="_1697030326" r:id="rId203"/>
        </w:object>
      </w:r>
      <w:r w:rsidRPr="00686C06">
        <w:rPr>
          <w:rFonts w:hAnsi="宋体"/>
        </w:rPr>
        <w:t>在</w:t>
      </w:r>
      <w:r w:rsidR="006E7D52" w:rsidRPr="006E7D52">
        <w:rPr>
          <w:position w:val="-6"/>
        </w:rPr>
        <w:object w:dxaOrig="540" w:dyaOrig="220">
          <v:shape id="_x0000_i1122" type="#_x0000_t75" style="width:27pt;height:11pt" o:ole="">
            <v:imagedata r:id="rId204" o:title=""/>
          </v:shape>
          <o:OLEObject Type="Embed" ProgID="Equation.DSMT4" ShapeID="_x0000_i1122" DrawAspect="Content" ObjectID="_1697030327" r:id="rId205"/>
        </w:object>
      </w:r>
      <w:r>
        <w:rPr>
          <w:rFonts w:hint="eastAsia"/>
        </w:rPr>
        <w:t>和</w:t>
      </w:r>
      <w:r w:rsidR="006E7D52" w:rsidRPr="006E7D52">
        <w:rPr>
          <w:position w:val="-6"/>
        </w:rPr>
        <w:object w:dxaOrig="700" w:dyaOrig="220">
          <v:shape id="_x0000_i1123" type="#_x0000_t75" style="width:35pt;height:11pt" o:ole="">
            <v:imagedata r:id="rId206" o:title=""/>
          </v:shape>
          <o:OLEObject Type="Embed" ProgID="Equation.DSMT4" ShapeID="_x0000_i1123" DrawAspect="Content" ObjectID="_1697030328" r:id="rId207"/>
        </w:object>
      </w:r>
      <w:r w:rsidRPr="00686C06">
        <w:rPr>
          <w:rFonts w:hAnsi="宋体"/>
        </w:rPr>
        <w:t>处</w:t>
      </w:r>
      <w:r>
        <w:rPr>
          <w:rFonts w:hAnsi="宋体" w:hint="eastAsia"/>
        </w:rPr>
        <w:t>都</w:t>
      </w:r>
      <w:r w:rsidRPr="00686C06">
        <w:rPr>
          <w:rFonts w:hAnsi="宋体"/>
        </w:rPr>
        <w:t>连续，所以</w:t>
      </w:r>
    </w:p>
    <w:p w:rsidR="00970A7B" w:rsidRDefault="006E7D52" w:rsidP="00970A7B">
      <w:pPr>
        <w:ind w:leftChars="200" w:left="480"/>
        <w:jc w:val="center"/>
        <w:rPr>
          <w:rFonts w:hAnsi="宋体"/>
        </w:rPr>
      </w:pPr>
      <w:r w:rsidRPr="006E7D52">
        <w:rPr>
          <w:position w:val="-20"/>
        </w:rPr>
        <w:object w:dxaOrig="6060" w:dyaOrig="460">
          <v:shape id="_x0000_i1124" type="#_x0000_t75" style="width:303pt;height:23pt" o:ole="">
            <v:imagedata r:id="rId208" o:title=""/>
          </v:shape>
          <o:OLEObject Type="Embed" ProgID="Equation.DSMT4" ShapeID="_x0000_i1124" DrawAspect="Content" ObjectID="_1697030329" r:id="rId209"/>
        </w:object>
      </w:r>
    </w:p>
    <w:p w:rsidR="00970A7B" w:rsidRDefault="00970A7B" w:rsidP="00970A7B">
      <w:pPr>
        <w:ind w:leftChars="200" w:left="480"/>
      </w:pPr>
      <w:r>
        <w:rPr>
          <w:rFonts w:hAnsi="宋体" w:hint="eastAsia"/>
        </w:rPr>
        <w:t>从而</w:t>
      </w:r>
      <w:r w:rsidR="006E7D52" w:rsidRPr="006E7D52">
        <w:rPr>
          <w:position w:val="-24"/>
        </w:rPr>
        <w:object w:dxaOrig="980" w:dyaOrig="620">
          <v:shape id="_x0000_i1125" type="#_x0000_t75" style="width:49pt;height:31pt" o:ole="">
            <v:imagedata r:id="rId210" o:title=""/>
          </v:shape>
          <o:OLEObject Type="Embed" ProgID="Equation.DSMT4" ShapeID="_x0000_i1125" DrawAspect="Content" ObjectID="_1697030330" r:id="rId211"/>
        </w:object>
      </w:r>
      <w:r>
        <w:rPr>
          <w:rFonts w:hint="eastAsia"/>
        </w:rPr>
        <w:t>，解得</w:t>
      </w:r>
      <w:r w:rsidR="006E7D52" w:rsidRPr="006E7D52">
        <w:rPr>
          <w:position w:val="-6"/>
        </w:rPr>
        <w:object w:dxaOrig="520" w:dyaOrig="279">
          <v:shape id="_x0000_i1126" type="#_x0000_t75" style="width:26pt;height:14pt" o:ole="">
            <v:imagedata r:id="rId212" o:title=""/>
          </v:shape>
          <o:OLEObject Type="Embed" ProgID="Equation.DSMT4" ShapeID="_x0000_i1126" DrawAspect="Content" ObjectID="_1697030331" r:id="rId213"/>
        </w:object>
      </w:r>
      <w:r>
        <w:rPr>
          <w:rFonts w:hint="eastAsia"/>
        </w:rPr>
        <w:t>．</w:t>
      </w:r>
    </w:p>
    <w:p w:rsidR="00970A7B" w:rsidRDefault="00970A7B" w:rsidP="00970A7B">
      <w:pPr>
        <w:rPr>
          <w:rFonts w:hAnsi="宋体"/>
        </w:rPr>
      </w:pPr>
    </w:p>
    <w:p w:rsidR="00013E91" w:rsidRDefault="00013E91" w:rsidP="00013E91"/>
    <w:p w:rsidR="00970A7B" w:rsidRDefault="00970A7B" w:rsidP="00FD0261">
      <w:pPr>
        <w:ind w:left="480" w:hangingChars="200" w:hanging="480"/>
      </w:pPr>
      <w:r>
        <w:rPr>
          <w:rFonts w:hint="eastAsia"/>
        </w:rPr>
        <w:t>(10)</w:t>
      </w:r>
      <w:r w:rsidR="00FD0261" w:rsidRPr="00FD0261">
        <w:rPr>
          <w:rFonts w:hint="eastAsia"/>
        </w:rPr>
        <w:t xml:space="preserve"> </w:t>
      </w:r>
      <w:r w:rsidR="00FD0261">
        <w:rPr>
          <w:rFonts w:hint="eastAsia"/>
        </w:rPr>
        <w:t>已知函数</w:t>
      </w:r>
      <w:r w:rsidR="006E7D52" w:rsidRPr="006E7D52">
        <w:rPr>
          <w:position w:val="-10"/>
        </w:rPr>
        <w:object w:dxaOrig="540" w:dyaOrig="320">
          <v:shape id="_x0000_i1127" type="#_x0000_t75" style="width:27pt;height:16pt" o:ole="">
            <v:imagedata r:id="rId214" o:title=""/>
          </v:shape>
          <o:OLEObject Type="Embed" ProgID="Equation.DSMT4" ShapeID="_x0000_i1127" DrawAspect="Content" ObjectID="_1697030332" r:id="rId215"/>
        </w:object>
      </w:r>
      <w:r w:rsidR="00FD0261">
        <w:rPr>
          <w:rFonts w:hint="eastAsia"/>
        </w:rPr>
        <w:t>连续，且</w:t>
      </w:r>
      <w:r w:rsidR="006E7D52" w:rsidRPr="006E7D52">
        <w:rPr>
          <w:position w:val="-24"/>
        </w:rPr>
        <w:object w:dxaOrig="1280" w:dyaOrig="620">
          <v:shape id="_x0000_i1128" type="#_x0000_t75" style="width:64pt;height:31pt" o:ole="">
            <v:imagedata r:id="rId216" o:title=""/>
          </v:shape>
          <o:OLEObject Type="Embed" ProgID="Equation.DSMT4" ShapeID="_x0000_i1128" DrawAspect="Content" ObjectID="_1697030333" r:id="rId217"/>
        </w:object>
      </w:r>
      <w:r w:rsidR="00FD0261">
        <w:rPr>
          <w:rFonts w:hint="eastAsia"/>
        </w:rPr>
        <w:t>，则曲线</w:t>
      </w:r>
      <w:r w:rsidR="006E7D52" w:rsidRPr="006E7D52">
        <w:rPr>
          <w:position w:val="-10"/>
        </w:rPr>
        <w:object w:dxaOrig="920" w:dyaOrig="320">
          <v:shape id="_x0000_i1129" type="#_x0000_t75" style="width:46pt;height:16pt" o:ole="">
            <v:imagedata r:id="rId218" o:title=""/>
          </v:shape>
          <o:OLEObject Type="Embed" ProgID="Equation.DSMT4" ShapeID="_x0000_i1129" DrawAspect="Content" ObjectID="_1697030334" r:id="rId219"/>
        </w:object>
      </w:r>
      <w:r w:rsidR="00FD0261">
        <w:rPr>
          <w:rFonts w:hint="eastAsia"/>
        </w:rPr>
        <w:t>上对应</w:t>
      </w:r>
      <w:r w:rsidR="006E7D52" w:rsidRPr="006E7D52">
        <w:rPr>
          <w:position w:val="-6"/>
        </w:rPr>
        <w:object w:dxaOrig="560" w:dyaOrig="279">
          <v:shape id="_x0000_i1130" type="#_x0000_t75" style="width:28pt;height:14pt" o:ole="">
            <v:imagedata r:id="rId220" o:title=""/>
          </v:shape>
          <o:OLEObject Type="Embed" ProgID="Equation.DSMT4" ShapeID="_x0000_i1130" DrawAspect="Content" ObjectID="_1697030335" r:id="rId221"/>
        </w:object>
      </w:r>
      <w:r w:rsidR="00FD0261">
        <w:rPr>
          <w:rFonts w:hint="eastAsia"/>
        </w:rPr>
        <w:t>处的切线方程是</w:t>
      </w:r>
      <w:r w:rsidR="00FD0261">
        <w:rPr>
          <w:rFonts w:hint="eastAsia"/>
          <w:u w:val="single"/>
        </w:rPr>
        <w:t xml:space="preserve">        </w:t>
      </w:r>
      <w:r w:rsidR="00FD0261">
        <w:rPr>
          <w:rFonts w:hint="eastAsia"/>
        </w:rPr>
        <w:t>．</w:t>
      </w:r>
    </w:p>
    <w:p w:rsidR="00970A7B" w:rsidRDefault="00970A7B" w:rsidP="00013E91"/>
    <w:p w:rsidR="00970A7B" w:rsidRDefault="008D3AD1" w:rsidP="00013E91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6E7D52" w:rsidRPr="006E7D52">
        <w:rPr>
          <w:position w:val="-10"/>
        </w:rPr>
        <w:object w:dxaOrig="720" w:dyaOrig="320">
          <v:shape id="_x0000_i1131" type="#_x0000_t75" style="width:36pt;height:16pt" o:ole="">
            <v:imagedata r:id="rId222" o:title=""/>
          </v:shape>
          <o:OLEObject Type="Embed" ProgID="Equation.DSMT4" ShapeID="_x0000_i1131" DrawAspect="Content" ObjectID="_1697030336" r:id="rId223"/>
        </w:object>
      </w:r>
      <w:r>
        <w:rPr>
          <w:rFonts w:hAnsi="宋体" w:hint="eastAsia"/>
          <w:szCs w:val="21"/>
        </w:rPr>
        <w:t>．</w:t>
      </w:r>
      <w:r w:rsidR="00C70C7D">
        <w:rPr>
          <w:rFonts w:hAnsi="宋体" w:hint="eastAsia"/>
          <w:szCs w:val="21"/>
        </w:rPr>
        <w:t>由</w:t>
      </w:r>
      <w:r w:rsidR="006E7D52" w:rsidRPr="006E7D52">
        <w:rPr>
          <w:position w:val="-24"/>
        </w:rPr>
        <w:object w:dxaOrig="1280" w:dyaOrig="620">
          <v:shape id="_x0000_i1132" type="#_x0000_t75" style="width:64pt;height:31pt" o:ole="">
            <v:imagedata r:id="rId224" o:title=""/>
          </v:shape>
          <o:OLEObject Type="Embed" ProgID="Equation.DSMT4" ShapeID="_x0000_i1132" DrawAspect="Content" ObjectID="_1697030337" r:id="rId225"/>
        </w:object>
      </w:r>
      <w:r w:rsidR="00C70C7D">
        <w:rPr>
          <w:rFonts w:hint="eastAsia"/>
        </w:rPr>
        <w:t>及</w:t>
      </w:r>
      <w:r w:rsidR="006E7D52" w:rsidRPr="006E7D52">
        <w:rPr>
          <w:position w:val="-10"/>
        </w:rPr>
        <w:object w:dxaOrig="540" w:dyaOrig="320">
          <v:shape id="_x0000_i1133" type="#_x0000_t75" style="width:27pt;height:16pt" o:ole="">
            <v:imagedata r:id="rId226" o:title=""/>
          </v:shape>
          <o:OLEObject Type="Embed" ProgID="Equation.DSMT4" ShapeID="_x0000_i1133" DrawAspect="Content" ObjectID="_1697030338" r:id="rId227"/>
        </w:object>
      </w:r>
      <w:r w:rsidR="00C70C7D">
        <w:rPr>
          <w:rFonts w:hint="eastAsia"/>
        </w:rPr>
        <w:t>连续可得</w:t>
      </w:r>
    </w:p>
    <w:p w:rsidR="00C70C7D" w:rsidRDefault="006E7D52" w:rsidP="00C70C7D">
      <w:pPr>
        <w:ind w:leftChars="200" w:left="480"/>
        <w:jc w:val="center"/>
      </w:pPr>
      <w:r w:rsidRPr="006E7D52">
        <w:rPr>
          <w:position w:val="-24"/>
        </w:rPr>
        <w:object w:dxaOrig="4220" w:dyaOrig="620">
          <v:shape id="_x0000_i1134" type="#_x0000_t75" style="width:211pt;height:31pt" o:ole="">
            <v:imagedata r:id="rId228" o:title=""/>
          </v:shape>
          <o:OLEObject Type="Embed" ProgID="Equation.DSMT4" ShapeID="_x0000_i1134" DrawAspect="Content" ObjectID="_1697030339" r:id="rId229"/>
        </w:object>
      </w:r>
    </w:p>
    <w:p w:rsidR="00C70C7D" w:rsidRDefault="00C70C7D" w:rsidP="00C70C7D">
      <w:pPr>
        <w:ind w:leftChars="200" w:left="480"/>
      </w:pPr>
      <w:r>
        <w:rPr>
          <w:rFonts w:hint="eastAsia"/>
        </w:rPr>
        <w:t>进而得到</w:t>
      </w:r>
    </w:p>
    <w:p w:rsidR="00C70C7D" w:rsidRDefault="006E7D52" w:rsidP="00C70C7D">
      <w:pPr>
        <w:ind w:leftChars="200" w:left="480"/>
        <w:jc w:val="center"/>
      </w:pPr>
      <w:r w:rsidRPr="006E7D52">
        <w:rPr>
          <w:position w:val="-24"/>
        </w:rPr>
        <w:object w:dxaOrig="3800" w:dyaOrig="620">
          <v:shape id="_x0000_i1135" type="#_x0000_t75" style="width:190pt;height:31pt" o:ole="">
            <v:imagedata r:id="rId230" o:title=""/>
          </v:shape>
          <o:OLEObject Type="Embed" ProgID="Equation.DSMT4" ShapeID="_x0000_i1135" DrawAspect="Content" ObjectID="_1697030340" r:id="rId231"/>
        </w:object>
      </w:r>
    </w:p>
    <w:p w:rsidR="00C70C7D" w:rsidRDefault="00C70C7D" w:rsidP="00C70C7D">
      <w:pPr>
        <w:ind w:leftChars="200" w:left="480"/>
        <w:rPr>
          <w:rFonts w:hAnsi="宋体"/>
          <w:szCs w:val="21"/>
        </w:rPr>
      </w:pPr>
      <w:r>
        <w:rPr>
          <w:rFonts w:hint="eastAsia"/>
        </w:rPr>
        <w:t>因此</w:t>
      </w:r>
      <w:r w:rsidR="006E7D52" w:rsidRPr="006E7D52">
        <w:rPr>
          <w:position w:val="-6"/>
        </w:rPr>
        <w:object w:dxaOrig="560" w:dyaOrig="279">
          <v:shape id="_x0000_i1136" type="#_x0000_t75" style="width:28pt;height:14pt" o:ole="">
            <v:imagedata r:id="rId232" o:title=""/>
          </v:shape>
          <o:OLEObject Type="Embed" ProgID="Equation.DSMT4" ShapeID="_x0000_i1136" DrawAspect="Content" ObjectID="_1697030341" r:id="rId233"/>
        </w:object>
      </w:r>
      <w:r>
        <w:rPr>
          <w:rFonts w:hint="eastAsia"/>
        </w:rPr>
        <w:t>处的切线方程是</w:t>
      </w:r>
      <w:r w:rsidR="006E7D52" w:rsidRPr="006E7D52">
        <w:rPr>
          <w:position w:val="-10"/>
        </w:rPr>
        <w:object w:dxaOrig="720" w:dyaOrig="320">
          <v:shape id="_x0000_i1137" type="#_x0000_t75" style="width:36pt;height:16pt" o:ole="">
            <v:imagedata r:id="rId234" o:title=""/>
          </v:shape>
          <o:OLEObject Type="Embed" ProgID="Equation.DSMT4" ShapeID="_x0000_i1137" DrawAspect="Content" ObjectID="_1697030342" r:id="rId235"/>
        </w:object>
      </w:r>
      <w:r>
        <w:rPr>
          <w:rFonts w:hint="eastAsia"/>
        </w:rPr>
        <w:t>．</w:t>
      </w:r>
    </w:p>
    <w:p w:rsidR="008D3AD1" w:rsidRDefault="008D3AD1" w:rsidP="00013E91"/>
    <w:p w:rsidR="008D3AD1" w:rsidRDefault="008D3AD1" w:rsidP="00013E91"/>
    <w:p w:rsidR="00970A7B" w:rsidRDefault="00970A7B" w:rsidP="00013E91">
      <w:r>
        <w:rPr>
          <w:rFonts w:hint="eastAsia"/>
        </w:rPr>
        <w:t>(11)</w:t>
      </w:r>
      <w:r w:rsidR="00FD0261">
        <w:rPr>
          <w:rFonts w:hint="eastAsia"/>
        </w:rPr>
        <w:t xml:space="preserve"> </w:t>
      </w:r>
      <w:r w:rsidR="006E7D52" w:rsidRPr="006E7D52">
        <w:rPr>
          <w:position w:val="-18"/>
        </w:rPr>
        <w:object w:dxaOrig="1820" w:dyaOrig="520">
          <v:shape id="_x0000_i1138" type="#_x0000_t75" style="width:91pt;height:26pt" o:ole="">
            <v:imagedata r:id="rId236" o:title=""/>
          </v:shape>
          <o:OLEObject Type="Embed" ProgID="Equation.DSMT4" ShapeID="_x0000_i1138" DrawAspect="Content" ObjectID="_1697030343" r:id="rId237"/>
        </w:object>
      </w:r>
      <w:r w:rsidR="00FD0261">
        <w:rPr>
          <w:rFonts w:hint="eastAsia"/>
          <w:u w:val="single"/>
        </w:rPr>
        <w:t xml:space="preserve">        </w:t>
      </w:r>
      <w:r w:rsidR="00FD0261">
        <w:rPr>
          <w:rFonts w:hint="eastAsia"/>
        </w:rPr>
        <w:t>．</w:t>
      </w:r>
    </w:p>
    <w:p w:rsidR="008D3AD1" w:rsidRDefault="008D3AD1" w:rsidP="008D3AD1"/>
    <w:p w:rsidR="00970A7B" w:rsidRPr="008D3AD1" w:rsidRDefault="008D3AD1" w:rsidP="00013E91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6E7D52" w:rsidRPr="006E7D52">
        <w:rPr>
          <w:position w:val="-24"/>
        </w:rPr>
        <w:object w:dxaOrig="220" w:dyaOrig="620">
          <v:shape id="_x0000_i1139" type="#_x0000_t75" style="width:11pt;height:31pt" o:ole="">
            <v:imagedata r:id="rId238" o:title=""/>
          </v:shape>
          <o:OLEObject Type="Embed" ProgID="Equation.DSMT4" ShapeID="_x0000_i1139" DrawAspect="Content" ObjectID="_1697030344" r:id="rId239"/>
        </w:object>
      </w:r>
      <w:r>
        <w:rPr>
          <w:rFonts w:hAnsi="宋体" w:hint="eastAsia"/>
          <w:szCs w:val="21"/>
        </w:rPr>
        <w:t>．</w:t>
      </w:r>
      <w:r w:rsidR="006E7D52" w:rsidRPr="006E7D52">
        <w:rPr>
          <w:position w:val="-24"/>
        </w:rPr>
        <w:object w:dxaOrig="4700" w:dyaOrig="620">
          <v:shape id="_x0000_i1140" type="#_x0000_t75" style="width:235pt;height:31pt" o:ole="">
            <v:imagedata r:id="rId240" o:title=""/>
          </v:shape>
          <o:OLEObject Type="Embed" ProgID="Equation.DSMT4" ShapeID="_x0000_i1140" DrawAspect="Content" ObjectID="_1697030345" r:id="rId241"/>
        </w:object>
      </w:r>
    </w:p>
    <w:p w:rsidR="00970A7B" w:rsidRDefault="00970A7B" w:rsidP="00013E91"/>
    <w:p w:rsidR="00970A7B" w:rsidRPr="00686C06" w:rsidRDefault="00970A7B" w:rsidP="00970A7B"/>
    <w:p w:rsidR="00970A7B" w:rsidRDefault="00970A7B" w:rsidP="00970A7B">
      <w:r>
        <w:rPr>
          <w:rFonts w:hint="eastAsia"/>
        </w:rPr>
        <w:t>(12)</w:t>
      </w:r>
      <w:r w:rsidRPr="00970A7B">
        <w:rPr>
          <w:rStyle w:val="ae"/>
          <w:rFonts w:hint="eastAsia"/>
        </w:rPr>
        <w:t>【同试卷二第二</w:t>
      </w:r>
      <w:r w:rsidRPr="00970A7B">
        <w:rPr>
          <w:rStyle w:val="ae"/>
          <w:rFonts w:hint="eastAsia"/>
        </w:rPr>
        <w:t>(10)</w:t>
      </w:r>
      <w:r w:rsidRPr="00970A7B">
        <w:rPr>
          <w:rStyle w:val="ae"/>
          <w:rFonts w:hint="eastAsia"/>
        </w:rPr>
        <w:t>题】</w:t>
      </w:r>
      <w:r>
        <w:rPr>
          <w:rFonts w:hint="eastAsia"/>
        </w:rPr>
        <w:t>微分方程</w:t>
      </w:r>
      <w:r w:rsidR="006E7D52" w:rsidRPr="006E7D52">
        <w:rPr>
          <w:position w:val="-10"/>
        </w:rPr>
        <w:object w:dxaOrig="2299" w:dyaOrig="360">
          <v:shape id="_x0000_i1141" type="#_x0000_t75" style="width:115pt;height:18pt" o:ole="">
            <v:imagedata r:id="rId242" o:title=""/>
          </v:shape>
          <o:OLEObject Type="Embed" ProgID="Equation.DSMT4" ShapeID="_x0000_i1141" DrawAspect="Content" ObjectID="_1697030346" r:id="rId243"/>
        </w:object>
      </w:r>
      <w:r>
        <w:rPr>
          <w:rFonts w:hint="eastAsia"/>
        </w:rPr>
        <w:t>的通解是</w:t>
      </w:r>
      <w:r w:rsidR="006E7D52" w:rsidRPr="006E7D52">
        <w:rPr>
          <w:position w:val="-10"/>
        </w:rPr>
        <w:object w:dxaOrig="420" w:dyaOrig="260">
          <v:shape id="_x0000_i1142" type="#_x0000_t75" style="width:21pt;height:13pt" o:ole="">
            <v:imagedata r:id="rId244" o:title=""/>
          </v:shape>
          <o:OLEObject Type="Embed" ProgID="Equation.DSMT4" ShapeID="_x0000_i1142" DrawAspect="Content" ObjectID="_1697030347" r:id="rId245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970A7B" w:rsidRDefault="00970A7B" w:rsidP="00970A7B">
      <w:pPr>
        <w:outlineLvl w:val="0"/>
        <w:rPr>
          <w:szCs w:val="21"/>
        </w:rPr>
      </w:pPr>
    </w:p>
    <w:p w:rsidR="00970A7B" w:rsidRDefault="00970A7B" w:rsidP="00970A7B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6E7D52" w:rsidRPr="006E7D52">
        <w:rPr>
          <w:position w:val="-10"/>
        </w:rPr>
        <w:object w:dxaOrig="1180" w:dyaOrig="360">
          <v:shape id="_x0000_i1143" type="#_x0000_t75" style="width:59pt;height:18pt" o:ole="">
            <v:imagedata r:id="rId246" o:title=""/>
          </v:shape>
          <o:OLEObject Type="Embed" ProgID="Equation.DSMT4" ShapeID="_x0000_i1143" DrawAspect="Content" ObjectID="_1697030348" r:id="rId247"/>
        </w:object>
      </w:r>
      <w:r>
        <w:rPr>
          <w:rFonts w:hint="eastAsia"/>
        </w:rPr>
        <w:t>．原</w:t>
      </w:r>
      <w:r>
        <w:rPr>
          <w:rFonts w:hAnsi="宋体" w:hint="eastAsia"/>
        </w:rPr>
        <w:t>微分方程可变形为</w:t>
      </w:r>
      <w:r w:rsidR="006E7D52" w:rsidRPr="006E7D52">
        <w:rPr>
          <w:position w:val="-24"/>
        </w:rPr>
        <w:object w:dxaOrig="1400" w:dyaOrig="620">
          <v:shape id="_x0000_i1144" type="#_x0000_t75" style="width:70pt;height:31pt" o:ole="">
            <v:imagedata r:id="rId248" o:title=""/>
          </v:shape>
          <o:OLEObject Type="Embed" ProgID="Equation.DSMT4" ShapeID="_x0000_i1144" DrawAspect="Content" ObjectID="_1697030349" r:id="rId249"/>
        </w:object>
      </w:r>
      <w:r>
        <w:rPr>
          <w:rFonts w:hAnsi="宋体" w:hint="eastAsia"/>
        </w:rPr>
        <w:t>，所以其通解为</w:t>
      </w:r>
    </w:p>
    <w:p w:rsidR="00970A7B" w:rsidRDefault="006E7D52" w:rsidP="00970A7B">
      <w:pPr>
        <w:ind w:leftChars="200" w:left="480"/>
        <w:jc w:val="center"/>
        <w:rPr>
          <w:rFonts w:hAnsi="宋体"/>
        </w:rPr>
      </w:pPr>
      <w:r w:rsidRPr="006E7D52">
        <w:rPr>
          <w:position w:val="-32"/>
        </w:rPr>
        <w:object w:dxaOrig="6340" w:dyaOrig="760">
          <v:shape id="_x0000_i1145" type="#_x0000_t75" style="width:317pt;height:38pt" o:ole="">
            <v:imagedata r:id="rId250" o:title=""/>
          </v:shape>
          <o:OLEObject Type="Embed" ProgID="Equation.DSMT4" ShapeID="_x0000_i1145" DrawAspect="Content" ObjectID="_1697030350" r:id="rId251"/>
        </w:object>
      </w:r>
    </w:p>
    <w:p w:rsidR="00970A7B" w:rsidRDefault="00970A7B" w:rsidP="00970A7B"/>
    <w:p w:rsidR="00970A7B" w:rsidRDefault="00970A7B" w:rsidP="00013E91"/>
    <w:p w:rsidR="00970A7B" w:rsidRDefault="00970A7B" w:rsidP="00013E91">
      <w:r>
        <w:rPr>
          <w:rFonts w:hint="eastAsia"/>
        </w:rPr>
        <w:t>(13)</w:t>
      </w:r>
      <w:r w:rsidR="00FD0261">
        <w:rPr>
          <w:rFonts w:hint="eastAsia"/>
        </w:rPr>
        <w:t xml:space="preserve"> </w:t>
      </w:r>
      <w:r w:rsidR="00FD0261" w:rsidRPr="00FD0261">
        <w:rPr>
          <w:rFonts w:hint="eastAsia"/>
        </w:rPr>
        <w:t>设</w:t>
      </w:r>
      <w:r w:rsidR="006E7D52" w:rsidRPr="006E7D52">
        <w:rPr>
          <w:position w:val="-6"/>
        </w:rPr>
        <w:object w:dxaOrig="180" w:dyaOrig="279">
          <v:shape id="_x0000_i1146" type="#_x0000_t75" style="width:9pt;height:14pt" o:ole="">
            <v:imagedata r:id="rId252" o:title=""/>
          </v:shape>
          <o:OLEObject Type="Embed" ProgID="Equation.DSMT4" ShapeID="_x0000_i1146" DrawAspect="Content" ObjectID="_1697030351" r:id="rId253"/>
        </w:object>
      </w:r>
      <w:r w:rsidR="00FD0261" w:rsidRPr="00FD0261">
        <w:rPr>
          <w:rFonts w:hint="eastAsia"/>
        </w:rPr>
        <w:t>阶矩阵</w:t>
      </w:r>
      <w:r w:rsidR="006E7D52" w:rsidRPr="00025957">
        <w:rPr>
          <w:position w:val="-4"/>
        </w:rPr>
        <w:object w:dxaOrig="240" w:dyaOrig="260">
          <v:shape id="_x0000_i1147" type="#_x0000_t75" style="width:12pt;height:13pt" o:ole="">
            <v:imagedata r:id="rId254" o:title=""/>
          </v:shape>
          <o:OLEObject Type="Embed" ProgID="Equation.DSMT4" ShapeID="_x0000_i1147" DrawAspect="Content" ObjectID="_1697030352" r:id="rId255"/>
        </w:object>
      </w:r>
      <w:r w:rsidR="00FD0261" w:rsidRPr="00FD0261">
        <w:rPr>
          <w:rFonts w:hint="eastAsia"/>
        </w:rPr>
        <w:t>的特征值互不相同，且行列式</w:t>
      </w:r>
      <w:r w:rsidR="006E7D52" w:rsidRPr="006E7D52">
        <w:rPr>
          <w:position w:val="-10"/>
        </w:rPr>
        <w:object w:dxaOrig="700" w:dyaOrig="320">
          <v:shape id="_x0000_i1148" type="#_x0000_t75" style="width:35pt;height:16pt" o:ole="">
            <v:imagedata r:id="rId256" o:title=""/>
          </v:shape>
          <o:OLEObject Type="Embed" ProgID="Equation.DSMT4" ShapeID="_x0000_i1148" DrawAspect="Content" ObjectID="_1697030353" r:id="rId257"/>
        </w:object>
      </w:r>
      <w:r w:rsidR="00FD0261" w:rsidRPr="00FD0261">
        <w:rPr>
          <w:rFonts w:hint="eastAsia"/>
        </w:rPr>
        <w:t>，则</w:t>
      </w:r>
      <w:r w:rsidR="006E7D52" w:rsidRPr="00025957">
        <w:rPr>
          <w:position w:val="-4"/>
        </w:rPr>
        <w:object w:dxaOrig="240" w:dyaOrig="260">
          <v:shape id="_x0000_i1149" type="#_x0000_t75" style="width:12pt;height:13pt" o:ole="">
            <v:imagedata r:id="rId258" o:title=""/>
          </v:shape>
          <o:OLEObject Type="Embed" ProgID="Equation.DSMT4" ShapeID="_x0000_i1149" DrawAspect="Content" ObjectID="_1697030354" r:id="rId259"/>
        </w:object>
      </w:r>
      <w:r w:rsidR="00FD0261" w:rsidRPr="00FD0261">
        <w:rPr>
          <w:rFonts w:hint="eastAsia"/>
        </w:rPr>
        <w:t>的秩为</w:t>
      </w:r>
      <w:r w:rsidR="00FD0261">
        <w:rPr>
          <w:rFonts w:hint="eastAsia"/>
          <w:u w:val="single"/>
        </w:rPr>
        <w:t xml:space="preserve">        </w:t>
      </w:r>
      <w:r w:rsidR="00FD0261">
        <w:rPr>
          <w:rFonts w:hint="eastAsia"/>
        </w:rPr>
        <w:t>．</w:t>
      </w:r>
    </w:p>
    <w:p w:rsidR="008D3AD1" w:rsidRDefault="008D3AD1" w:rsidP="008D3AD1"/>
    <w:p w:rsidR="00970A7B" w:rsidRPr="008D3AD1" w:rsidRDefault="008D3AD1" w:rsidP="00C70C7D">
      <w:pPr>
        <w:ind w:left="480" w:hangingChars="200" w:hanging="48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6E7D52" w:rsidRPr="00025957">
        <w:rPr>
          <w:position w:val="-4"/>
        </w:rPr>
        <w:object w:dxaOrig="180" w:dyaOrig="260">
          <v:shape id="_x0000_i1150" type="#_x0000_t75" style="width:9pt;height:13pt" o:ole="">
            <v:imagedata r:id="rId260" o:title=""/>
          </v:shape>
          <o:OLEObject Type="Embed" ProgID="Equation.DSMT4" ShapeID="_x0000_i1150" DrawAspect="Content" ObjectID="_1697030355" r:id="rId261"/>
        </w:object>
      </w:r>
      <w:r>
        <w:rPr>
          <w:rFonts w:hAnsi="宋体" w:hint="eastAsia"/>
          <w:szCs w:val="21"/>
        </w:rPr>
        <w:t>．</w:t>
      </w:r>
      <w:r w:rsidR="00C70C7D" w:rsidRPr="00C70C7D">
        <w:rPr>
          <w:rFonts w:hAnsi="宋体" w:hint="eastAsia"/>
          <w:szCs w:val="21"/>
        </w:rPr>
        <w:t>因</w:t>
      </w:r>
      <w:r w:rsidR="00C70C7D">
        <w:rPr>
          <w:rFonts w:hAnsi="宋体" w:hint="eastAsia"/>
          <w:szCs w:val="21"/>
        </w:rPr>
        <w:t>为</w:t>
      </w:r>
      <w:r w:rsidR="006E7D52" w:rsidRPr="006E7D52">
        <w:rPr>
          <w:position w:val="-10"/>
        </w:rPr>
        <w:object w:dxaOrig="400" w:dyaOrig="320">
          <v:shape id="_x0000_i1151" type="#_x0000_t75" style="width:20pt;height:16pt" o:ole="">
            <v:imagedata r:id="rId262" o:title=""/>
          </v:shape>
          <o:OLEObject Type="Embed" ProgID="Equation.DSMT4" ShapeID="_x0000_i1151" DrawAspect="Content" ObjectID="_1697030356" r:id="rId263"/>
        </w:object>
      </w:r>
      <w:r w:rsidR="00C70C7D" w:rsidRPr="00C70C7D">
        <w:rPr>
          <w:rFonts w:hAnsi="宋体" w:hint="eastAsia"/>
          <w:szCs w:val="21"/>
        </w:rPr>
        <w:t>的值等于</w:t>
      </w:r>
      <w:r w:rsidR="006E7D52" w:rsidRPr="00025957">
        <w:rPr>
          <w:position w:val="-4"/>
        </w:rPr>
        <w:object w:dxaOrig="240" w:dyaOrig="260">
          <v:shape id="_x0000_i1152" type="#_x0000_t75" style="width:12pt;height:13pt" o:ole="">
            <v:imagedata r:id="rId264" o:title=""/>
          </v:shape>
          <o:OLEObject Type="Embed" ProgID="Equation.DSMT4" ShapeID="_x0000_i1152" DrawAspect="Content" ObjectID="_1697030357" r:id="rId265"/>
        </w:object>
      </w:r>
      <w:r w:rsidR="00C70C7D" w:rsidRPr="00C70C7D">
        <w:rPr>
          <w:rFonts w:hAnsi="宋体" w:hint="eastAsia"/>
          <w:szCs w:val="21"/>
        </w:rPr>
        <w:t>的所有特征值的乘积，故由</w:t>
      </w:r>
      <w:r w:rsidR="006E7D52" w:rsidRPr="006E7D52">
        <w:rPr>
          <w:position w:val="-10"/>
        </w:rPr>
        <w:object w:dxaOrig="700" w:dyaOrig="320">
          <v:shape id="_x0000_i1153" type="#_x0000_t75" style="width:35pt;height:16pt" o:ole="">
            <v:imagedata r:id="rId266" o:title=""/>
          </v:shape>
          <o:OLEObject Type="Embed" ProgID="Equation.DSMT4" ShapeID="_x0000_i1153" DrawAspect="Content" ObjectID="_1697030358" r:id="rId267"/>
        </w:object>
      </w:r>
      <w:r w:rsidR="00C70C7D" w:rsidRPr="00C70C7D">
        <w:rPr>
          <w:rFonts w:hAnsi="宋体" w:hint="eastAsia"/>
          <w:szCs w:val="21"/>
        </w:rPr>
        <w:t>，知</w:t>
      </w:r>
      <w:r w:rsidR="006E7D52" w:rsidRPr="00025957">
        <w:rPr>
          <w:position w:val="-4"/>
        </w:rPr>
        <w:object w:dxaOrig="240" w:dyaOrig="260">
          <v:shape id="_x0000_i1154" type="#_x0000_t75" style="width:12pt;height:13pt" o:ole="">
            <v:imagedata r:id="rId268" o:title=""/>
          </v:shape>
          <o:OLEObject Type="Embed" ProgID="Equation.DSMT4" ShapeID="_x0000_i1154" DrawAspect="Content" ObjectID="_1697030359" r:id="rId269"/>
        </w:object>
      </w:r>
      <w:r w:rsidR="00C70C7D" w:rsidRPr="00C70C7D">
        <w:rPr>
          <w:rFonts w:hAnsi="宋体" w:hint="eastAsia"/>
          <w:szCs w:val="21"/>
        </w:rPr>
        <w:t>有特征值</w:t>
      </w:r>
      <w:r w:rsidR="006E7D52" w:rsidRPr="006E7D52">
        <w:rPr>
          <w:position w:val="-6"/>
        </w:rPr>
        <w:object w:dxaOrig="200" w:dyaOrig="279">
          <v:shape id="_x0000_i1155" type="#_x0000_t75" style="width:10pt;height:14pt" o:ole="">
            <v:imagedata r:id="rId270" o:title=""/>
          </v:shape>
          <o:OLEObject Type="Embed" ProgID="Equation.DSMT4" ShapeID="_x0000_i1155" DrawAspect="Content" ObjectID="_1697030360" r:id="rId271"/>
        </w:object>
      </w:r>
      <w:r w:rsidR="00C70C7D">
        <w:rPr>
          <w:rFonts w:hAnsi="宋体" w:hint="eastAsia"/>
          <w:szCs w:val="21"/>
        </w:rPr>
        <w:t>．</w:t>
      </w:r>
      <w:r w:rsidR="00C70C7D" w:rsidRPr="00C70C7D">
        <w:rPr>
          <w:rFonts w:hAnsi="宋体" w:hint="eastAsia"/>
          <w:szCs w:val="21"/>
        </w:rPr>
        <w:t>又</w:t>
      </w:r>
      <w:r w:rsidR="00C70C7D">
        <w:rPr>
          <w:rFonts w:hAnsi="宋体" w:hint="eastAsia"/>
          <w:szCs w:val="21"/>
        </w:rPr>
        <w:t>因为</w:t>
      </w:r>
      <w:r w:rsidR="006E7D52" w:rsidRPr="00025957">
        <w:rPr>
          <w:position w:val="-4"/>
        </w:rPr>
        <w:object w:dxaOrig="240" w:dyaOrig="260">
          <v:shape id="_x0000_i1156" type="#_x0000_t75" style="width:12pt;height:13pt" o:ole="">
            <v:imagedata r:id="rId272" o:title=""/>
          </v:shape>
          <o:OLEObject Type="Embed" ProgID="Equation.DSMT4" ShapeID="_x0000_i1156" DrawAspect="Content" ObjectID="_1697030361" r:id="rId273"/>
        </w:object>
      </w:r>
      <w:r w:rsidR="00C70C7D" w:rsidRPr="00C70C7D">
        <w:rPr>
          <w:rFonts w:hAnsi="宋体" w:hint="eastAsia"/>
          <w:szCs w:val="21"/>
        </w:rPr>
        <w:t>的特征值互不相同，故</w:t>
      </w:r>
      <w:r w:rsidR="006E7D52" w:rsidRPr="00025957">
        <w:rPr>
          <w:position w:val="-4"/>
        </w:rPr>
        <w:object w:dxaOrig="240" w:dyaOrig="260">
          <v:shape id="_x0000_i1157" type="#_x0000_t75" style="width:12pt;height:13pt" o:ole="">
            <v:imagedata r:id="rId274" o:title=""/>
          </v:shape>
          <o:OLEObject Type="Embed" ProgID="Equation.DSMT4" ShapeID="_x0000_i1157" DrawAspect="Content" ObjectID="_1697030362" r:id="rId275"/>
        </w:object>
      </w:r>
      <w:r w:rsidR="00C70C7D" w:rsidRPr="00C70C7D">
        <w:rPr>
          <w:rFonts w:hAnsi="宋体" w:hint="eastAsia"/>
          <w:szCs w:val="21"/>
        </w:rPr>
        <w:t>还有两个非零特征值</w:t>
      </w:r>
      <w:r w:rsidR="00C70C7D">
        <w:rPr>
          <w:rFonts w:hAnsi="宋体" w:hint="eastAsia"/>
          <w:szCs w:val="21"/>
        </w:rPr>
        <w:t>，从而</w:t>
      </w:r>
      <w:r w:rsidR="006E7D52" w:rsidRPr="00025957">
        <w:rPr>
          <w:position w:val="-4"/>
        </w:rPr>
        <w:object w:dxaOrig="240" w:dyaOrig="260">
          <v:shape id="_x0000_i1158" type="#_x0000_t75" style="width:12pt;height:13pt" o:ole="">
            <v:imagedata r:id="rId276" o:title=""/>
          </v:shape>
          <o:OLEObject Type="Embed" ProgID="Equation.DSMT4" ShapeID="_x0000_i1158" DrawAspect="Content" ObjectID="_1697030363" r:id="rId277"/>
        </w:object>
      </w:r>
      <w:r w:rsidR="00C70C7D" w:rsidRPr="00C70C7D">
        <w:rPr>
          <w:rFonts w:hAnsi="宋体" w:hint="eastAsia"/>
          <w:szCs w:val="21"/>
        </w:rPr>
        <w:t>的秩等于</w:t>
      </w:r>
      <w:r w:rsidR="006E7D52" w:rsidRPr="00025957">
        <w:rPr>
          <w:position w:val="-4"/>
        </w:rPr>
        <w:object w:dxaOrig="180" w:dyaOrig="260">
          <v:shape id="_x0000_i1159" type="#_x0000_t75" style="width:9pt;height:13pt" o:ole="">
            <v:imagedata r:id="rId278" o:title=""/>
          </v:shape>
          <o:OLEObject Type="Embed" ProgID="Equation.DSMT4" ShapeID="_x0000_i1159" DrawAspect="Content" ObjectID="_1697030364" r:id="rId279"/>
        </w:object>
      </w:r>
      <w:r w:rsidR="00C70C7D">
        <w:rPr>
          <w:rFonts w:hAnsi="宋体" w:hint="eastAsia"/>
          <w:szCs w:val="21"/>
        </w:rPr>
        <w:t>．</w:t>
      </w:r>
    </w:p>
    <w:p w:rsidR="00970A7B" w:rsidRPr="00C70C7D" w:rsidRDefault="00970A7B" w:rsidP="00013E91"/>
    <w:p w:rsidR="00970A7B" w:rsidRDefault="00970A7B" w:rsidP="00013E91"/>
    <w:p w:rsidR="00970A7B" w:rsidRPr="00970A7B" w:rsidRDefault="00970A7B" w:rsidP="00970A7B">
      <w:pPr>
        <w:ind w:left="480" w:hangingChars="200" w:hanging="480"/>
        <w:rPr>
          <w:rFonts w:hAnsi="宋体"/>
        </w:rPr>
      </w:pPr>
      <w:r>
        <w:rPr>
          <w:rFonts w:hint="eastAsia"/>
        </w:rPr>
        <w:t>(14)</w:t>
      </w:r>
      <w:r w:rsidRPr="00970A7B">
        <w:rPr>
          <w:rStyle w:val="ae"/>
          <w:rFonts w:hint="eastAsia"/>
        </w:rPr>
        <w:t>【同试卷一第二</w:t>
      </w:r>
      <w:r w:rsidRPr="00970A7B">
        <w:rPr>
          <w:rStyle w:val="ae"/>
        </w:rPr>
        <w:t>(14)</w:t>
      </w:r>
      <w:r w:rsidRPr="00970A7B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6E7D52" w:rsidRPr="00025957">
        <w:rPr>
          <w:position w:val="-4"/>
        </w:rPr>
        <w:object w:dxaOrig="240" w:dyaOrig="240">
          <v:shape id="_x0000_i1160" type="#_x0000_t75" style="width:12pt;height:12pt" o:ole="">
            <v:imagedata r:id="rId280" o:title=""/>
          </v:shape>
          <o:OLEObject Type="Embed" ProgID="Equation.DSMT4" ShapeID="_x0000_i1160" DrawAspect="Content" ObjectID="_1697030365" r:id="rId281"/>
        </w:object>
      </w:r>
      <w:r w:rsidRPr="00D25075">
        <w:rPr>
          <w:rFonts w:hAnsi="宋体"/>
        </w:rPr>
        <w:t>服从参数为</w:t>
      </w:r>
      <w:r w:rsidR="006E7D52" w:rsidRPr="00025957">
        <w:rPr>
          <w:position w:val="-4"/>
        </w:rPr>
        <w:object w:dxaOrig="180" w:dyaOrig="260">
          <v:shape id="_x0000_i1161" type="#_x0000_t75" style="width:9pt;height:13pt" o:ole="">
            <v:imagedata r:id="rId282" o:title=""/>
          </v:shape>
          <o:OLEObject Type="Embed" ProgID="Equation.DSMT4" ShapeID="_x0000_i1161" DrawAspect="Content" ObjectID="_1697030366" r:id="rId283"/>
        </w:object>
      </w:r>
      <w:r w:rsidRPr="00D25075">
        <w:rPr>
          <w:rFonts w:hAnsi="宋体"/>
        </w:rPr>
        <w:t>的泊松分布，则</w:t>
      </w:r>
      <w:r w:rsidR="006E7D52" w:rsidRPr="006E7D52">
        <w:rPr>
          <w:position w:val="-16"/>
        </w:rPr>
        <w:object w:dxaOrig="1400" w:dyaOrig="440">
          <v:shape id="_x0000_i1162" type="#_x0000_t75" style="width:70pt;height:22pt" o:ole="">
            <v:imagedata r:id="rId284" o:title=""/>
          </v:shape>
          <o:OLEObject Type="Embed" ProgID="Equation.DSMT4" ShapeID="_x0000_i1162" DrawAspect="Content" ObjectID="_1697030367" r:id="rId285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970A7B" w:rsidRDefault="00970A7B" w:rsidP="00970A7B">
      <w:pPr>
        <w:outlineLvl w:val="0"/>
        <w:rPr>
          <w:szCs w:val="21"/>
        </w:rPr>
      </w:pPr>
    </w:p>
    <w:p w:rsidR="00970A7B" w:rsidRDefault="00970A7B" w:rsidP="00970A7B">
      <w:pPr>
        <w:ind w:left="480" w:hangingChars="200" w:hanging="480"/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6E7D52" w:rsidRPr="006E7D52">
        <w:rPr>
          <w:position w:val="-24"/>
        </w:rPr>
        <w:object w:dxaOrig="340" w:dyaOrig="620">
          <v:shape id="_x0000_i1163" type="#_x0000_t75" style="width:17pt;height:31pt" o:ole="">
            <v:imagedata r:id="rId286" o:title=""/>
          </v:shape>
          <o:OLEObject Type="Embed" ProgID="Equation.DSMT4" ShapeID="_x0000_i1163" DrawAspect="Content" ObjectID="_1697030368" r:id="rId287"/>
        </w:object>
      </w:r>
      <w:r>
        <w:rPr>
          <w:rFonts w:hAnsi="宋体" w:hint="eastAsia"/>
          <w:szCs w:val="21"/>
        </w:rPr>
        <w:t>．</w:t>
      </w:r>
      <w:r w:rsidRPr="00686C06">
        <w:rPr>
          <w:rFonts w:hAnsi="宋体"/>
        </w:rPr>
        <w:t>由</w:t>
      </w:r>
      <w:r w:rsidR="006E7D52" w:rsidRPr="006E7D52">
        <w:rPr>
          <w:position w:val="-10"/>
        </w:rPr>
        <w:object w:dxaOrig="1740" w:dyaOrig="360">
          <v:shape id="_x0000_i1164" type="#_x0000_t75" style="width:87pt;height:18pt" o:ole="">
            <v:imagedata r:id="rId288" o:title=""/>
          </v:shape>
          <o:OLEObject Type="Embed" ProgID="Equation.DSMT4" ShapeID="_x0000_i1164" DrawAspect="Content" ObjectID="_1697030369" r:id="rId289"/>
        </w:object>
      </w:r>
      <w:r w:rsidRPr="00686C06">
        <w:rPr>
          <w:rFonts w:hAnsi="宋体"/>
        </w:rPr>
        <w:t>，得</w:t>
      </w:r>
      <w:r w:rsidR="006E7D52" w:rsidRPr="006E7D52">
        <w:rPr>
          <w:position w:val="-10"/>
        </w:rPr>
        <w:object w:dxaOrig="1760" w:dyaOrig="360">
          <v:shape id="_x0000_i1165" type="#_x0000_t75" style="width:88pt;height:18pt" o:ole="">
            <v:imagedata r:id="rId290" o:title=""/>
          </v:shape>
          <o:OLEObject Type="Embed" ProgID="Equation.DSMT4" ShapeID="_x0000_i1165" DrawAspect="Content" ObjectID="_1697030370" r:id="rId291"/>
        </w:object>
      </w:r>
      <w:r w:rsidRPr="00686C06">
        <w:rPr>
          <w:rFonts w:hAnsi="宋体"/>
        </w:rPr>
        <w:t>，又因为</w:t>
      </w:r>
      <w:r w:rsidR="006E7D52" w:rsidRPr="00025957">
        <w:rPr>
          <w:position w:val="-4"/>
        </w:rPr>
        <w:object w:dxaOrig="240" w:dyaOrig="240">
          <v:shape id="_x0000_i1166" type="#_x0000_t75" style="width:12pt;height:12pt" o:ole="">
            <v:imagedata r:id="rId292" o:title=""/>
          </v:shape>
          <o:OLEObject Type="Embed" ProgID="Equation.DSMT4" ShapeID="_x0000_i1166" DrawAspect="Content" ObjectID="_1697030371" r:id="rId293"/>
        </w:object>
      </w:r>
      <w:r w:rsidRPr="00686C06">
        <w:rPr>
          <w:rFonts w:hAnsi="宋体"/>
        </w:rPr>
        <w:t>服从参数为</w:t>
      </w:r>
      <w:r w:rsidR="006E7D52" w:rsidRPr="00025957">
        <w:rPr>
          <w:position w:val="-4"/>
        </w:rPr>
        <w:object w:dxaOrig="180" w:dyaOrig="260">
          <v:shape id="_x0000_i1167" type="#_x0000_t75" style="width:9pt;height:13pt" o:ole="">
            <v:imagedata r:id="rId294" o:title=""/>
          </v:shape>
          <o:OLEObject Type="Embed" ProgID="Equation.DSMT4" ShapeID="_x0000_i1167" DrawAspect="Content" ObjectID="_1697030372" r:id="rId295"/>
        </w:object>
      </w:r>
      <w:r w:rsidRPr="00686C06">
        <w:rPr>
          <w:rFonts w:hAnsi="宋体"/>
        </w:rPr>
        <w:t>的泊松分布，所以</w:t>
      </w:r>
      <w:r w:rsidR="006E7D52" w:rsidRPr="00025957">
        <w:rPr>
          <w:position w:val="-4"/>
        </w:rPr>
        <w:object w:dxaOrig="1260" w:dyaOrig="260">
          <v:shape id="_x0000_i1168" type="#_x0000_t75" style="width:63pt;height:13pt" o:ole="">
            <v:imagedata r:id="rId296" o:title=""/>
          </v:shape>
          <o:OLEObject Type="Embed" ProgID="Equation.DSMT4" ShapeID="_x0000_i1168" DrawAspect="Content" ObjectID="_1697030373" r:id="rId297"/>
        </w:object>
      </w:r>
      <w:r w:rsidRPr="00686C06">
        <w:rPr>
          <w:rFonts w:hAnsi="宋体"/>
        </w:rPr>
        <w:t>，所以</w:t>
      </w:r>
      <w:r w:rsidR="006E7D52" w:rsidRPr="00025957">
        <w:rPr>
          <w:position w:val="-4"/>
        </w:rPr>
        <w:object w:dxaOrig="1460" w:dyaOrig="300">
          <v:shape id="_x0000_i1169" type="#_x0000_t75" style="width:73pt;height:15pt" o:ole="">
            <v:imagedata r:id="rId298" o:title=""/>
          </v:shape>
          <o:OLEObject Type="Embed" ProgID="Equation.DSMT4" ShapeID="_x0000_i1169" DrawAspect="Content" ObjectID="_1697030374" r:id="rId299"/>
        </w:object>
      </w:r>
      <w:r w:rsidRPr="00686C06">
        <w:rPr>
          <w:rFonts w:hAnsi="宋体"/>
        </w:rPr>
        <w:t>，所以</w:t>
      </w:r>
    </w:p>
    <w:p w:rsidR="00970A7B" w:rsidRPr="002760F2" w:rsidRDefault="006E7D52" w:rsidP="00970A7B">
      <w:pPr>
        <w:ind w:leftChars="200" w:left="480"/>
        <w:jc w:val="center"/>
        <w:outlineLvl w:val="0"/>
        <w:rPr>
          <w:rFonts w:hAnsi="宋体"/>
          <w:szCs w:val="21"/>
        </w:rPr>
      </w:pPr>
      <w:r w:rsidRPr="006E7D52">
        <w:rPr>
          <w:position w:val="-24"/>
        </w:rPr>
        <w:object w:dxaOrig="2280" w:dyaOrig="660">
          <v:shape id="_x0000_i1170" type="#_x0000_t75" style="width:114pt;height:33pt" o:ole="">
            <v:imagedata r:id="rId300" o:title=""/>
          </v:shape>
          <o:OLEObject Type="Embed" ProgID="Equation.DSMT4" ShapeID="_x0000_i1170" DrawAspect="Content" ObjectID="_1697030375" r:id="rId301"/>
        </w:object>
      </w:r>
    </w:p>
    <w:p w:rsidR="00867A6F" w:rsidRDefault="00867A6F" w:rsidP="00013E91"/>
    <w:p w:rsidR="00867A6F" w:rsidRPr="00686C06" w:rsidRDefault="00867A6F" w:rsidP="00867A6F"/>
    <w:p w:rsidR="00867A6F" w:rsidRPr="00CB7FA0" w:rsidRDefault="00867A6F" w:rsidP="00867A6F">
      <w:pPr>
        <w:pStyle w:val="1"/>
      </w:pPr>
      <w:r w:rsidRPr="00CB7FA0">
        <w:t>三、解答题</w:t>
      </w:r>
      <w:r>
        <w:rPr>
          <w:rFonts w:hint="eastAsia"/>
        </w:rPr>
        <w:t>（</w:t>
      </w:r>
      <w:r w:rsidRPr="00CB7FA0">
        <w:t>15</w:t>
      </w:r>
      <w:r>
        <w:rPr>
          <w:rFonts w:hint="eastAsia"/>
        </w:rPr>
        <w:t>~</w:t>
      </w:r>
      <w:r w:rsidRPr="00CB7FA0">
        <w:t>23小题，共94分</w:t>
      </w:r>
      <w:r>
        <w:rPr>
          <w:rFonts w:hint="eastAsia"/>
        </w:rPr>
        <w:t>）</w:t>
      </w:r>
    </w:p>
    <w:p w:rsidR="00867A6F" w:rsidRDefault="00867A6F" w:rsidP="00867A6F">
      <w:pPr>
        <w:rPr>
          <w:szCs w:val="21"/>
        </w:rPr>
      </w:pPr>
    </w:p>
    <w:p w:rsidR="00867A6F" w:rsidRDefault="00867A6F" w:rsidP="00867A6F">
      <w:pPr>
        <w:rPr>
          <w:szCs w:val="21"/>
        </w:rPr>
      </w:pPr>
    </w:p>
    <w:p w:rsidR="00867A6F" w:rsidRPr="00CB7FA0" w:rsidRDefault="00867A6F" w:rsidP="00867A6F">
      <w:pPr>
        <w:rPr>
          <w:szCs w:val="21"/>
        </w:rPr>
      </w:pPr>
      <w:r w:rsidRPr="00CB7FA0">
        <w:rPr>
          <w:szCs w:val="21"/>
        </w:rPr>
        <w:t>(15)</w:t>
      </w:r>
      <w:r>
        <w:rPr>
          <w:rFonts w:hint="eastAsia"/>
        </w:rPr>
        <w:t>（</w:t>
      </w:r>
      <w:r w:rsidRPr="00CB7FA0">
        <w:rPr>
          <w:rFonts w:hAnsi="宋体"/>
        </w:rPr>
        <w:t>本题满分</w:t>
      </w:r>
      <w:r>
        <w:rPr>
          <w:rFonts w:hint="eastAsia"/>
        </w:rPr>
        <w:t>9</w:t>
      </w:r>
      <w:r w:rsidRPr="00CB7FA0">
        <w:rPr>
          <w:rFonts w:hAnsi="宋体"/>
        </w:rPr>
        <w:t>分</w:t>
      </w:r>
      <w:r>
        <w:rPr>
          <w:rFonts w:hAnsi="宋体" w:hint="eastAsia"/>
        </w:rPr>
        <w:t>）</w:t>
      </w:r>
      <w:r w:rsidRPr="00867A6F">
        <w:rPr>
          <w:rStyle w:val="ae"/>
          <w:rFonts w:hint="eastAsia"/>
        </w:rPr>
        <w:t>【同试卷三第三</w:t>
      </w:r>
      <w:r w:rsidRPr="00867A6F">
        <w:rPr>
          <w:rStyle w:val="ae"/>
          <w:rFonts w:hint="eastAsia"/>
        </w:rPr>
        <w:t>(15)</w:t>
      </w:r>
      <w:r w:rsidRPr="00867A6F">
        <w:rPr>
          <w:rStyle w:val="ae"/>
          <w:rFonts w:hint="eastAsia"/>
        </w:rPr>
        <w:t>题】</w:t>
      </w:r>
    </w:p>
    <w:p w:rsidR="00867A6F" w:rsidRPr="00CB7FA0" w:rsidRDefault="00867A6F" w:rsidP="00867A6F">
      <w:pPr>
        <w:ind w:firstLineChars="200" w:firstLine="480"/>
        <w:rPr>
          <w:szCs w:val="21"/>
        </w:rPr>
      </w:pPr>
      <w:r>
        <w:rPr>
          <w:rFonts w:hAnsi="宋体" w:hint="eastAsia"/>
        </w:rPr>
        <w:t>计算</w:t>
      </w:r>
      <w:r w:rsidR="006E7D52" w:rsidRPr="006E7D52">
        <w:rPr>
          <w:position w:val="-24"/>
        </w:rPr>
        <w:object w:dxaOrig="1420" w:dyaOrig="620">
          <v:shape id="_x0000_i1171" type="#_x0000_t75" style="width:71pt;height:31pt" o:ole="">
            <v:imagedata r:id="rId302" o:title=""/>
          </v:shape>
          <o:OLEObject Type="Embed" ProgID="Equation.DSMT4" ShapeID="_x0000_i1171" DrawAspect="Content" ObjectID="_1697030376" r:id="rId303"/>
        </w:object>
      </w:r>
      <w:r>
        <w:rPr>
          <w:rFonts w:hint="eastAsia"/>
          <w:szCs w:val="21"/>
        </w:rPr>
        <w:t>．</w:t>
      </w:r>
    </w:p>
    <w:p w:rsidR="00867A6F" w:rsidRPr="001F5B81" w:rsidRDefault="00867A6F" w:rsidP="00867A6F">
      <w:pPr>
        <w:outlineLvl w:val="0"/>
        <w:rPr>
          <w:szCs w:val="21"/>
        </w:rPr>
      </w:pPr>
    </w:p>
    <w:p w:rsidR="00867A6F" w:rsidRDefault="00867A6F" w:rsidP="00867A6F">
      <w:pPr>
        <w:rPr>
          <w:rFonts w:hAnsi="宋体"/>
          <w:b/>
          <w:szCs w:val="21"/>
        </w:rPr>
      </w:pPr>
      <w:r w:rsidRPr="002760F2">
        <w:rPr>
          <w:rStyle w:val="af4"/>
          <w:rFonts w:hint="eastAsia"/>
        </w:rPr>
        <w:lastRenderedPageBreak/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 w:rsidRPr="007829FF">
        <w:rPr>
          <w:rFonts w:hint="eastAsia"/>
        </w:rPr>
        <w:t xml:space="preserve"> </w:t>
      </w:r>
      <w:r w:rsidRPr="007829FF">
        <w:rPr>
          <w:rFonts w:hint="eastAsia"/>
        </w:rPr>
        <w:t>由等价无穷小量代换和洛必达法则，可得</w:t>
      </w:r>
    </w:p>
    <w:p w:rsidR="00867A6F" w:rsidRPr="007829FF" w:rsidRDefault="006E7D52" w:rsidP="00867A6F">
      <w:pPr>
        <w:ind w:leftChars="200" w:left="480"/>
        <w:jc w:val="center"/>
        <w:rPr>
          <w:szCs w:val="21"/>
        </w:rPr>
      </w:pPr>
      <w:r w:rsidRPr="006E7D52">
        <w:rPr>
          <w:position w:val="-74"/>
        </w:rPr>
        <w:object w:dxaOrig="6080" w:dyaOrig="1600">
          <v:shape id="_x0000_i1172" type="#_x0000_t75" style="width:304pt;height:80pt" o:ole="">
            <v:imagedata r:id="rId304" o:title=""/>
          </v:shape>
          <o:OLEObject Type="Embed" ProgID="Equation.DSMT4" ShapeID="_x0000_i1172" DrawAspect="Content" ObjectID="_1697030377" r:id="rId305"/>
        </w:object>
      </w:r>
    </w:p>
    <w:p w:rsidR="00867A6F" w:rsidRDefault="00867A6F" w:rsidP="00867A6F">
      <w:pPr>
        <w:rPr>
          <w:szCs w:val="21"/>
        </w:rPr>
      </w:pPr>
    </w:p>
    <w:p w:rsidR="00867A6F" w:rsidRDefault="00867A6F" w:rsidP="00013E91"/>
    <w:p w:rsidR="00FD0261" w:rsidRDefault="00867A6F" w:rsidP="00FD0261">
      <w:r>
        <w:rPr>
          <w:rFonts w:hint="eastAsia"/>
        </w:rPr>
        <w:t>(16)</w:t>
      </w:r>
      <w:r w:rsidR="00FD0261">
        <w:rPr>
          <w:rFonts w:hint="eastAsia"/>
        </w:rPr>
        <w:t>（本题满分</w:t>
      </w:r>
      <w:r w:rsidR="00FD0261">
        <w:rPr>
          <w:rFonts w:hint="eastAsia"/>
        </w:rPr>
        <w:t>10</w:t>
      </w:r>
      <w:r w:rsidR="00FD0261">
        <w:rPr>
          <w:rFonts w:hint="eastAsia"/>
        </w:rPr>
        <w:t>分）</w:t>
      </w:r>
    </w:p>
    <w:p w:rsidR="00867A6F" w:rsidRDefault="00FD0261" w:rsidP="00FD0261">
      <w:pPr>
        <w:ind w:leftChars="200" w:left="480"/>
      </w:pPr>
      <w:r>
        <w:rPr>
          <w:rFonts w:hint="eastAsia"/>
        </w:rPr>
        <w:t>设函数</w:t>
      </w:r>
      <w:r w:rsidR="006E7D52" w:rsidRPr="006E7D52">
        <w:rPr>
          <w:position w:val="-18"/>
        </w:rPr>
        <w:object w:dxaOrig="2120" w:dyaOrig="520">
          <v:shape id="_x0000_i1173" type="#_x0000_t75" style="width:106pt;height:26pt" o:ole="">
            <v:imagedata r:id="rId306" o:title=""/>
          </v:shape>
          <o:OLEObject Type="Embed" ProgID="Equation.DSMT4" ShapeID="_x0000_i1173" DrawAspect="Content" ObjectID="_1697030378" r:id="rId307"/>
        </w:object>
      </w:r>
      <w:r>
        <w:rPr>
          <w:rFonts w:hint="eastAsia"/>
        </w:rPr>
        <w:t>（</w:t>
      </w:r>
      <w:r w:rsidR="006E7D52" w:rsidRPr="006E7D52">
        <w:rPr>
          <w:position w:val="-6"/>
        </w:rPr>
        <w:object w:dxaOrig="880" w:dyaOrig="279">
          <v:shape id="_x0000_i1174" type="#_x0000_t75" style="width:44pt;height:14pt" o:ole="">
            <v:imagedata r:id="rId308" o:title=""/>
          </v:shape>
          <o:OLEObject Type="Embed" ProgID="Equation.DSMT4" ShapeID="_x0000_i1174" DrawAspect="Content" ObjectID="_1697030379" r:id="rId309"/>
        </w:object>
      </w:r>
      <w:r>
        <w:rPr>
          <w:rFonts w:hint="eastAsia"/>
        </w:rPr>
        <w:t>），求</w:t>
      </w:r>
      <w:r w:rsidR="006E7D52" w:rsidRPr="006E7D52">
        <w:rPr>
          <w:position w:val="-10"/>
        </w:rPr>
        <w:object w:dxaOrig="540" w:dyaOrig="320">
          <v:shape id="_x0000_i1175" type="#_x0000_t75" style="width:27pt;height:16pt" o:ole="">
            <v:imagedata r:id="rId310" o:title=""/>
          </v:shape>
          <o:OLEObject Type="Embed" ProgID="Equation.DSMT4" ShapeID="_x0000_i1175" DrawAspect="Content" ObjectID="_1697030380" r:id="rId311"/>
        </w:object>
      </w:r>
      <w:r>
        <w:rPr>
          <w:rFonts w:hint="eastAsia"/>
        </w:rPr>
        <w:t>的极值、单调区间及曲线</w:t>
      </w:r>
      <w:r w:rsidR="006E7D52" w:rsidRPr="006E7D52">
        <w:rPr>
          <w:position w:val="-10"/>
        </w:rPr>
        <w:object w:dxaOrig="920" w:dyaOrig="320">
          <v:shape id="_x0000_i1176" type="#_x0000_t75" style="width:46pt;height:16pt" o:ole="">
            <v:imagedata r:id="rId312" o:title=""/>
          </v:shape>
          <o:OLEObject Type="Embed" ProgID="Equation.DSMT4" ShapeID="_x0000_i1176" DrawAspect="Content" ObjectID="_1697030381" r:id="rId313"/>
        </w:object>
      </w:r>
      <w:r>
        <w:rPr>
          <w:rFonts w:hint="eastAsia"/>
        </w:rPr>
        <w:t>的凹凸区间．</w:t>
      </w:r>
    </w:p>
    <w:p w:rsidR="00867A6F" w:rsidRDefault="00867A6F" w:rsidP="00013E91"/>
    <w:p w:rsidR="00D5089A" w:rsidRDefault="00D5089A" w:rsidP="00013E91">
      <w:pPr>
        <w:rPr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 w:rsidRPr="00ED3F3B">
        <w:rPr>
          <w:rFonts w:hint="eastAsia"/>
        </w:rPr>
        <w:t xml:space="preserve"> </w:t>
      </w:r>
      <w:r>
        <w:rPr>
          <w:rFonts w:hint="eastAsia"/>
          <w:szCs w:val="21"/>
        </w:rPr>
        <w:t>首先计算</w:t>
      </w:r>
      <w:r w:rsidR="006E7D52" w:rsidRPr="006E7D52">
        <w:rPr>
          <w:position w:val="-10"/>
        </w:rPr>
        <w:object w:dxaOrig="540" w:dyaOrig="320">
          <v:shape id="_x0000_i1177" type="#_x0000_t75" style="width:27pt;height:16pt" o:ole="">
            <v:imagedata r:id="rId314" o:title=""/>
          </v:shape>
          <o:OLEObject Type="Embed" ProgID="Equation.DSMT4" ShapeID="_x0000_i1177" DrawAspect="Content" ObjectID="_1697030382" r:id="rId315"/>
        </w:object>
      </w:r>
      <w:r>
        <w:rPr>
          <w:rFonts w:hint="eastAsia"/>
        </w:rPr>
        <w:t>的表达式得到</w:t>
      </w:r>
    </w:p>
    <w:p w:rsidR="00D5089A" w:rsidRDefault="006E7D52" w:rsidP="00D5089A">
      <w:pPr>
        <w:ind w:leftChars="200" w:left="480"/>
        <w:jc w:val="center"/>
      </w:pPr>
      <w:r w:rsidRPr="006E7D52">
        <w:rPr>
          <w:position w:val="-24"/>
        </w:rPr>
        <w:object w:dxaOrig="4860" w:dyaOrig="620">
          <v:shape id="_x0000_i1178" type="#_x0000_t75" style="width:243pt;height:31pt" o:ole="">
            <v:imagedata r:id="rId316" o:title=""/>
          </v:shape>
          <o:OLEObject Type="Embed" ProgID="Equation.DSMT4" ShapeID="_x0000_i1178" DrawAspect="Content" ObjectID="_1697030383" r:id="rId317"/>
        </w:object>
      </w:r>
    </w:p>
    <w:p w:rsidR="00D5089A" w:rsidRPr="00D5089A" w:rsidRDefault="00D5089A" w:rsidP="00D5089A">
      <w:pPr>
        <w:ind w:leftChars="200" w:left="480"/>
      </w:pPr>
      <w:r>
        <w:rPr>
          <w:rFonts w:hint="eastAsia"/>
        </w:rPr>
        <w:t>令</w:t>
      </w:r>
      <w:r w:rsidR="006E7D52" w:rsidRPr="006E7D52">
        <w:rPr>
          <w:position w:val="-24"/>
        </w:rPr>
        <w:object w:dxaOrig="1760" w:dyaOrig="620">
          <v:shape id="_x0000_i1179" type="#_x0000_t75" style="width:88pt;height:31pt" o:ole="">
            <v:imagedata r:id="rId318" o:title=""/>
          </v:shape>
          <o:OLEObject Type="Embed" ProgID="Equation.DSMT4" ShapeID="_x0000_i1179" DrawAspect="Content" ObjectID="_1697030384" r:id="rId319"/>
        </w:object>
      </w:r>
      <w:r>
        <w:rPr>
          <w:rFonts w:hint="eastAsia"/>
        </w:rPr>
        <w:t>，得</w:t>
      </w:r>
      <w:r w:rsidR="006E7D52" w:rsidRPr="006E7D52">
        <w:rPr>
          <w:position w:val="-24"/>
        </w:rPr>
        <w:object w:dxaOrig="780" w:dyaOrig="680">
          <v:shape id="_x0000_i1180" type="#_x0000_t75" style="width:39pt;height:34pt" o:ole="">
            <v:imagedata r:id="rId320" o:title=""/>
          </v:shape>
          <o:OLEObject Type="Embed" ProgID="Equation.DSMT4" ShapeID="_x0000_i1180" DrawAspect="Content" ObjectID="_1697030385" r:id="rId321"/>
        </w:object>
      </w:r>
      <w:r>
        <w:rPr>
          <w:rFonts w:hint="eastAsia"/>
        </w:rPr>
        <w:t>．</w:t>
      </w:r>
      <w:r w:rsidR="006E7D52" w:rsidRPr="006E7D52">
        <w:rPr>
          <w:position w:val="-10"/>
        </w:rPr>
        <w:object w:dxaOrig="540" w:dyaOrig="320">
          <v:shape id="_x0000_i1181" type="#_x0000_t75" style="width:27pt;height:16pt" o:ole="">
            <v:imagedata r:id="rId322" o:title=""/>
          </v:shape>
          <o:OLEObject Type="Embed" ProgID="Equation.DSMT4" ShapeID="_x0000_i1181" DrawAspect="Content" ObjectID="_1697030386" r:id="rId323"/>
        </w:object>
      </w:r>
      <w:r>
        <w:rPr>
          <w:rFonts w:hint="eastAsia"/>
        </w:rPr>
        <w:t>在</w:t>
      </w:r>
      <w:r w:rsidR="006E7D52" w:rsidRPr="006E7D52">
        <w:rPr>
          <w:position w:val="-34"/>
        </w:rPr>
        <w:object w:dxaOrig="840" w:dyaOrig="800">
          <v:shape id="_x0000_i1182" type="#_x0000_t75" style="width:42pt;height:40pt" o:ole="">
            <v:imagedata r:id="rId324" o:title=""/>
          </v:shape>
          <o:OLEObject Type="Embed" ProgID="Equation.DSMT4" ShapeID="_x0000_i1182" DrawAspect="Content" ObjectID="_1697030387" r:id="rId325"/>
        </w:object>
      </w:r>
      <w:r>
        <w:rPr>
          <w:rFonts w:hint="eastAsia"/>
        </w:rPr>
        <w:t>内单调减少，在</w:t>
      </w:r>
      <w:r w:rsidR="006E7D52" w:rsidRPr="006E7D52">
        <w:rPr>
          <w:position w:val="-34"/>
        </w:rPr>
        <w:object w:dxaOrig="840" w:dyaOrig="800">
          <v:shape id="_x0000_i1183" type="#_x0000_t75" style="width:42pt;height:40pt" o:ole="">
            <v:imagedata r:id="rId326" o:title=""/>
          </v:shape>
          <o:OLEObject Type="Embed" ProgID="Equation.DSMT4" ShapeID="_x0000_i1183" DrawAspect="Content" ObjectID="_1697030388" r:id="rId327"/>
        </w:object>
      </w:r>
      <w:r>
        <w:rPr>
          <w:rFonts w:hint="eastAsia"/>
        </w:rPr>
        <w:t>内单调增加，</w:t>
      </w:r>
      <w:r w:rsidR="006E7D52" w:rsidRPr="006E7D52">
        <w:rPr>
          <w:position w:val="-34"/>
        </w:rPr>
        <w:object w:dxaOrig="2120" w:dyaOrig="800">
          <v:shape id="_x0000_i1184" type="#_x0000_t75" style="width:106pt;height:40pt" o:ole="">
            <v:imagedata r:id="rId328" o:title=""/>
          </v:shape>
          <o:OLEObject Type="Embed" ProgID="Equation.DSMT4" ShapeID="_x0000_i1184" DrawAspect="Content" ObjectID="_1697030389" r:id="rId329"/>
        </w:object>
      </w:r>
      <w:r>
        <w:rPr>
          <w:rFonts w:hint="eastAsia"/>
        </w:rPr>
        <w:t>为极小值．又因为当</w:t>
      </w:r>
      <w:r w:rsidR="006E7D52" w:rsidRPr="006E7D52">
        <w:rPr>
          <w:position w:val="-6"/>
        </w:rPr>
        <w:object w:dxaOrig="880" w:dyaOrig="279">
          <v:shape id="_x0000_i1185" type="#_x0000_t75" style="width:44pt;height:14pt" o:ole="">
            <v:imagedata r:id="rId330" o:title=""/>
          </v:shape>
          <o:OLEObject Type="Embed" ProgID="Equation.DSMT4" ShapeID="_x0000_i1185" DrawAspect="Content" ObjectID="_1697030390" r:id="rId331"/>
        </w:object>
      </w:r>
      <w:r>
        <w:rPr>
          <w:rFonts w:hint="eastAsia"/>
        </w:rPr>
        <w:t>时</w:t>
      </w:r>
      <w:r w:rsidR="006E7D52" w:rsidRPr="006E7D52">
        <w:rPr>
          <w:position w:val="-10"/>
        </w:rPr>
        <w:object w:dxaOrig="1440" w:dyaOrig="320">
          <v:shape id="_x0000_i1186" type="#_x0000_t75" style="width:1in;height:16pt" o:ole="">
            <v:imagedata r:id="rId332" o:title=""/>
          </v:shape>
          <o:OLEObject Type="Embed" ProgID="Equation.DSMT4" ShapeID="_x0000_i1186" DrawAspect="Content" ObjectID="_1697030391" r:id="rId333"/>
        </w:object>
      </w:r>
      <w:r>
        <w:rPr>
          <w:rFonts w:hint="eastAsia"/>
        </w:rPr>
        <w:t>，所以曲线</w:t>
      </w:r>
      <w:r w:rsidR="006E7D52" w:rsidRPr="006E7D52">
        <w:rPr>
          <w:position w:val="-10"/>
        </w:rPr>
        <w:object w:dxaOrig="920" w:dyaOrig="320">
          <v:shape id="_x0000_i1187" type="#_x0000_t75" style="width:46pt;height:16pt" o:ole="">
            <v:imagedata r:id="rId334" o:title=""/>
          </v:shape>
          <o:OLEObject Type="Embed" ProgID="Equation.DSMT4" ShapeID="_x0000_i1187" DrawAspect="Content" ObjectID="_1697030392" r:id="rId335"/>
        </w:object>
      </w:r>
      <w:r>
        <w:rPr>
          <w:rFonts w:hint="eastAsia"/>
        </w:rPr>
        <w:t>在区间</w:t>
      </w:r>
      <w:r w:rsidR="006E7D52" w:rsidRPr="006E7D52">
        <w:rPr>
          <w:position w:val="-10"/>
        </w:rPr>
        <w:object w:dxaOrig="540" w:dyaOrig="320">
          <v:shape id="_x0000_i1188" type="#_x0000_t75" style="width:27pt;height:16pt" o:ole="">
            <v:imagedata r:id="rId336" o:title=""/>
          </v:shape>
          <o:OLEObject Type="Embed" ProgID="Equation.DSMT4" ShapeID="_x0000_i1188" DrawAspect="Content" ObjectID="_1697030393" r:id="rId337"/>
        </w:object>
      </w:r>
      <w:r>
        <w:rPr>
          <w:rFonts w:hint="eastAsia"/>
        </w:rPr>
        <w:t>内是凹的．</w:t>
      </w:r>
    </w:p>
    <w:p w:rsidR="00D5089A" w:rsidRDefault="00D5089A" w:rsidP="00013E91">
      <w:pPr>
        <w:rPr>
          <w:szCs w:val="21"/>
        </w:rPr>
      </w:pPr>
    </w:p>
    <w:p w:rsidR="00D5089A" w:rsidRDefault="00D5089A" w:rsidP="00013E91"/>
    <w:p w:rsidR="00D402B1" w:rsidRDefault="00867A6F" w:rsidP="00D402B1">
      <w:pPr>
        <w:rPr>
          <w:szCs w:val="21"/>
        </w:rPr>
      </w:pPr>
      <w:r>
        <w:rPr>
          <w:rFonts w:hint="eastAsia"/>
        </w:rPr>
        <w:t>(17)</w:t>
      </w:r>
      <w:r w:rsidR="00D402B1">
        <w:rPr>
          <w:rFonts w:hAnsi="宋体" w:hint="eastAsia"/>
        </w:rPr>
        <w:t>（</w:t>
      </w:r>
      <w:r w:rsidR="00D402B1">
        <w:rPr>
          <w:rFonts w:hAnsi="宋体"/>
        </w:rPr>
        <w:t>本题满分</w:t>
      </w:r>
      <w:r w:rsidR="00D402B1">
        <w:t>11</w:t>
      </w:r>
      <w:r w:rsidR="00D402B1">
        <w:rPr>
          <w:rFonts w:hAnsi="宋体"/>
        </w:rPr>
        <w:t>分</w:t>
      </w:r>
      <w:r w:rsidR="00D402B1">
        <w:rPr>
          <w:rFonts w:hAnsi="宋体" w:hint="eastAsia"/>
        </w:rPr>
        <w:t>）</w:t>
      </w:r>
      <w:r w:rsidR="00D402B1" w:rsidRPr="00D402B1">
        <w:rPr>
          <w:rStyle w:val="ae"/>
          <w:rFonts w:hint="eastAsia"/>
        </w:rPr>
        <w:t>【同试卷二第三</w:t>
      </w:r>
      <w:r w:rsidR="00D402B1" w:rsidRPr="00D402B1">
        <w:rPr>
          <w:rStyle w:val="ae"/>
        </w:rPr>
        <w:t>(21)</w:t>
      </w:r>
      <w:r w:rsidR="00D402B1" w:rsidRPr="00D402B1">
        <w:rPr>
          <w:rStyle w:val="ae"/>
          <w:rFonts w:hint="eastAsia"/>
        </w:rPr>
        <w:t>题】</w:t>
      </w:r>
    </w:p>
    <w:p w:rsidR="00D402B1" w:rsidRDefault="00D402B1" w:rsidP="00D402B1">
      <w:pPr>
        <w:ind w:leftChars="200" w:left="480"/>
        <w:rPr>
          <w:szCs w:val="21"/>
        </w:rPr>
      </w:pPr>
      <w:r>
        <w:rPr>
          <w:rFonts w:hAnsi="宋体"/>
          <w:szCs w:val="21"/>
        </w:rPr>
        <w:t>求函数</w:t>
      </w:r>
      <w:r w:rsidR="006E7D52" w:rsidRPr="006E7D52">
        <w:rPr>
          <w:position w:val="-10"/>
        </w:rPr>
        <w:object w:dxaOrig="1520" w:dyaOrig="360">
          <v:shape id="_x0000_i1189" type="#_x0000_t75" style="width:76pt;height:18pt" o:ole="">
            <v:imagedata r:id="rId338" o:title=""/>
          </v:shape>
          <o:OLEObject Type="Embed" ProgID="Equation.DSMT4" ShapeID="_x0000_i1189" DrawAspect="Content" ObjectID="_1697030394" r:id="rId339"/>
        </w:object>
      </w:r>
      <w:r>
        <w:rPr>
          <w:rFonts w:hAnsi="宋体"/>
        </w:rPr>
        <w:t>在约束条件</w:t>
      </w:r>
      <w:r w:rsidR="006E7D52" w:rsidRPr="006E7D52">
        <w:rPr>
          <w:position w:val="-10"/>
        </w:rPr>
        <w:object w:dxaOrig="1100" w:dyaOrig="360">
          <v:shape id="_x0000_i1190" type="#_x0000_t75" style="width:55pt;height:18pt" o:ole="">
            <v:imagedata r:id="rId340" o:title=""/>
          </v:shape>
          <o:OLEObject Type="Embed" ProgID="Equation.DSMT4" ShapeID="_x0000_i1190" DrawAspect="Content" ObjectID="_1697030395" r:id="rId341"/>
        </w:object>
      </w:r>
      <w:r>
        <w:rPr>
          <w:rFonts w:hAnsi="宋体"/>
        </w:rPr>
        <w:t>和</w:t>
      </w:r>
      <w:r w:rsidR="006E7D52" w:rsidRPr="006E7D52">
        <w:rPr>
          <w:position w:val="-10"/>
        </w:rPr>
        <w:object w:dxaOrig="1280" w:dyaOrig="300">
          <v:shape id="_x0000_i1191" type="#_x0000_t75" style="width:64pt;height:15pt" o:ole="">
            <v:imagedata r:id="rId342" o:title=""/>
          </v:shape>
          <o:OLEObject Type="Embed" ProgID="Equation.DSMT4" ShapeID="_x0000_i1191" DrawAspect="Content" ObjectID="_1697030396" r:id="rId343"/>
        </w:object>
      </w:r>
      <w:r>
        <w:rPr>
          <w:rFonts w:hAnsi="宋体"/>
        </w:rPr>
        <w:t>下的最大和最小值</w:t>
      </w:r>
      <w:r>
        <w:rPr>
          <w:rFonts w:hint="eastAsia"/>
          <w:szCs w:val="21"/>
        </w:rPr>
        <w:t>．</w:t>
      </w:r>
    </w:p>
    <w:p w:rsidR="00D402B1" w:rsidRDefault="00D402B1" w:rsidP="00D402B1">
      <w:pPr>
        <w:outlineLvl w:val="0"/>
        <w:rPr>
          <w:szCs w:val="21"/>
        </w:rPr>
      </w:pPr>
    </w:p>
    <w:p w:rsidR="00D402B1" w:rsidRDefault="00D402B1" w:rsidP="00D402B1">
      <w:pPr>
        <w:rPr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 w:rsidRPr="00ED3F3B">
        <w:rPr>
          <w:rFonts w:hint="eastAsia"/>
        </w:rPr>
        <w:t xml:space="preserve"> </w:t>
      </w:r>
      <w:r>
        <w:rPr>
          <w:rFonts w:hint="eastAsia"/>
          <w:szCs w:val="21"/>
        </w:rPr>
        <w:t>作拉格朗日函数</w:t>
      </w:r>
    </w:p>
    <w:p w:rsidR="00D402B1" w:rsidRDefault="006E7D52" w:rsidP="00D402B1">
      <w:pPr>
        <w:ind w:leftChars="200" w:left="480"/>
        <w:jc w:val="center"/>
        <w:rPr>
          <w:szCs w:val="21"/>
        </w:rPr>
      </w:pPr>
      <w:r w:rsidRPr="006E7D52">
        <w:rPr>
          <w:position w:val="-10"/>
        </w:rPr>
        <w:object w:dxaOrig="6120" w:dyaOrig="360">
          <v:shape id="_x0000_i1192" type="#_x0000_t75" style="width:306pt;height:18pt" o:ole="">
            <v:imagedata r:id="rId344" o:title=""/>
          </v:shape>
          <o:OLEObject Type="Embed" ProgID="Equation.DSMT4" ShapeID="_x0000_i1192" DrawAspect="Content" ObjectID="_1697030397" r:id="rId345"/>
        </w:object>
      </w:r>
    </w:p>
    <w:p w:rsidR="00D402B1" w:rsidRPr="00E713A7" w:rsidRDefault="00D402B1" w:rsidP="00D402B1">
      <w:pPr>
        <w:ind w:leftChars="200" w:left="480"/>
        <w:rPr>
          <w:szCs w:val="21"/>
        </w:rPr>
      </w:pPr>
      <w:r>
        <w:rPr>
          <w:rFonts w:hint="eastAsia"/>
          <w:szCs w:val="21"/>
        </w:rPr>
        <w:t>令各个偏导数为零得</w:t>
      </w:r>
    </w:p>
    <w:p w:rsidR="00D402B1" w:rsidRDefault="006E7D52" w:rsidP="00D402B1">
      <w:pPr>
        <w:ind w:leftChars="200" w:left="480"/>
        <w:jc w:val="center"/>
        <w:rPr>
          <w:szCs w:val="21"/>
        </w:rPr>
      </w:pPr>
      <w:r w:rsidRPr="006E7D52">
        <w:rPr>
          <w:position w:val="-86"/>
        </w:rPr>
        <w:object w:dxaOrig="2340" w:dyaOrig="1840">
          <v:shape id="_x0000_i1193" type="#_x0000_t75" style="width:117pt;height:92pt" o:ole="">
            <v:imagedata r:id="rId346" o:title=""/>
          </v:shape>
          <o:OLEObject Type="Embed" ProgID="Equation.DSMT4" ShapeID="_x0000_i1193" DrawAspect="Content" ObjectID="_1697030398" r:id="rId347"/>
        </w:object>
      </w:r>
    </w:p>
    <w:p w:rsidR="00D402B1" w:rsidRDefault="00D402B1" w:rsidP="00D402B1">
      <w:pPr>
        <w:ind w:leftChars="200" w:left="480"/>
        <w:rPr>
          <w:szCs w:val="21"/>
        </w:rPr>
      </w:pPr>
      <w:r>
        <w:rPr>
          <w:rFonts w:hint="eastAsia"/>
          <w:szCs w:val="21"/>
        </w:rPr>
        <w:t>解方程组得</w:t>
      </w:r>
      <w:r w:rsidR="006E7D52" w:rsidRPr="006E7D52">
        <w:rPr>
          <w:position w:val="-12"/>
        </w:rPr>
        <w:object w:dxaOrig="1939" w:dyaOrig="360">
          <v:shape id="_x0000_i1194" type="#_x0000_t75" style="width:97pt;height:18pt" o:ole="">
            <v:imagedata r:id="rId348" o:title=""/>
          </v:shape>
          <o:OLEObject Type="Embed" ProgID="Equation.DSMT4" ShapeID="_x0000_i1194" DrawAspect="Content" ObjectID="_1697030399" r:id="rId349"/>
        </w:object>
      </w:r>
      <w:r>
        <w:rPr>
          <w:rFonts w:hint="eastAsia"/>
          <w:szCs w:val="21"/>
        </w:rPr>
        <w:t>，</w:t>
      </w:r>
      <w:r w:rsidR="006E7D52" w:rsidRPr="006E7D52">
        <w:rPr>
          <w:position w:val="-12"/>
        </w:rPr>
        <w:object w:dxaOrig="2260" w:dyaOrig="360">
          <v:shape id="_x0000_i1195" type="#_x0000_t75" style="width:113pt;height:18pt" o:ole="">
            <v:imagedata r:id="rId350" o:title=""/>
          </v:shape>
          <o:OLEObject Type="Embed" ProgID="Equation.DSMT4" ShapeID="_x0000_i1195" DrawAspect="Content" ObjectID="_1697030400" r:id="rId351"/>
        </w:object>
      </w:r>
      <w:r>
        <w:rPr>
          <w:rFonts w:hint="eastAsia"/>
          <w:szCs w:val="21"/>
        </w:rPr>
        <w:t>．故所求的最大值为</w:t>
      </w:r>
      <w:r w:rsidR="006E7D52" w:rsidRPr="00025957">
        <w:rPr>
          <w:position w:val="-4"/>
        </w:rPr>
        <w:object w:dxaOrig="320" w:dyaOrig="260">
          <v:shape id="_x0000_i1196" type="#_x0000_t75" style="width:16pt;height:13pt" o:ole="">
            <v:imagedata r:id="rId352" o:title=""/>
          </v:shape>
          <o:OLEObject Type="Embed" ProgID="Equation.DSMT4" ShapeID="_x0000_i1196" DrawAspect="Content" ObjectID="_1697030401" r:id="rId353"/>
        </w:object>
      </w:r>
      <w:r>
        <w:rPr>
          <w:rFonts w:hint="eastAsia"/>
          <w:szCs w:val="21"/>
        </w:rPr>
        <w:t>，最小值为</w:t>
      </w:r>
      <w:r w:rsidR="006E7D52" w:rsidRPr="006E7D52">
        <w:rPr>
          <w:position w:val="-6"/>
        </w:rPr>
        <w:object w:dxaOrig="200" w:dyaOrig="279">
          <v:shape id="_x0000_i1197" type="#_x0000_t75" style="width:10pt;height:14pt" o:ole="">
            <v:imagedata r:id="rId354" o:title=""/>
          </v:shape>
          <o:OLEObject Type="Embed" ProgID="Equation.DSMT4" ShapeID="_x0000_i1197" DrawAspect="Content" ObjectID="_1697030402" r:id="rId355"/>
        </w:object>
      </w:r>
      <w:r>
        <w:rPr>
          <w:rFonts w:hint="eastAsia"/>
          <w:szCs w:val="21"/>
        </w:rPr>
        <w:t>．</w:t>
      </w:r>
    </w:p>
    <w:p w:rsidR="00867A6F" w:rsidRDefault="00867A6F" w:rsidP="00013E91"/>
    <w:p w:rsidR="00867A6F" w:rsidRDefault="00867A6F" w:rsidP="00013E91"/>
    <w:p w:rsidR="00867A6F" w:rsidRPr="00CB7FA0" w:rsidRDefault="00867A6F" w:rsidP="00867A6F">
      <w:pPr>
        <w:rPr>
          <w:szCs w:val="21"/>
        </w:rPr>
      </w:pPr>
      <w:r>
        <w:rPr>
          <w:rFonts w:hint="eastAsia"/>
        </w:rPr>
        <w:t>(18)</w:t>
      </w:r>
      <w:r>
        <w:rPr>
          <w:rFonts w:hAnsi="宋体" w:hint="eastAsia"/>
        </w:rPr>
        <w:t>（</w:t>
      </w:r>
      <w:r w:rsidRPr="00CB7FA0">
        <w:rPr>
          <w:rFonts w:hAnsi="宋体"/>
        </w:rPr>
        <w:t>本题满分</w:t>
      </w:r>
      <w:r w:rsidRPr="00CB7FA0">
        <w:t>10</w:t>
      </w:r>
      <w:r w:rsidRPr="00CB7FA0">
        <w:rPr>
          <w:rFonts w:hAnsi="宋体"/>
        </w:rPr>
        <w:t>分</w:t>
      </w:r>
      <w:r>
        <w:rPr>
          <w:rFonts w:hAnsi="宋体" w:hint="eastAsia"/>
        </w:rPr>
        <w:t>）</w:t>
      </w:r>
      <w:r w:rsidRPr="00867A6F">
        <w:rPr>
          <w:rStyle w:val="ae"/>
          <w:rFonts w:hint="eastAsia"/>
        </w:rPr>
        <w:t>【同试卷三第三</w:t>
      </w:r>
      <w:r w:rsidRPr="00867A6F">
        <w:rPr>
          <w:rStyle w:val="ae"/>
        </w:rPr>
        <w:t>(16)</w:t>
      </w:r>
      <w:r w:rsidRPr="00867A6F">
        <w:rPr>
          <w:rStyle w:val="ae"/>
          <w:rFonts w:hint="eastAsia"/>
        </w:rPr>
        <w:t>题】</w:t>
      </w:r>
    </w:p>
    <w:p w:rsidR="00867A6F" w:rsidRPr="00CB7FA0" w:rsidRDefault="00867A6F" w:rsidP="00867A6F">
      <w:pPr>
        <w:ind w:leftChars="200" w:left="480"/>
      </w:pPr>
      <w:r w:rsidRPr="00CB7FA0">
        <w:rPr>
          <w:rFonts w:hAnsi="宋体"/>
          <w:szCs w:val="21"/>
        </w:rPr>
        <w:t>设</w:t>
      </w:r>
      <w:r w:rsidR="006E7D52" w:rsidRPr="00025957">
        <w:rPr>
          <w:position w:val="-4"/>
        </w:rPr>
        <w:object w:dxaOrig="560" w:dyaOrig="200">
          <v:shape id="_x0000_i1198" type="#_x0000_t75" style="width:28pt;height:10pt" o:ole="">
            <v:imagedata r:id="rId356" o:title=""/>
          </v:shape>
          <o:OLEObject Type="Embed" ProgID="Equation.DSMT4" ShapeID="_x0000_i1198" DrawAspect="Content" ObjectID="_1697030403" r:id="rId357"/>
        </w:object>
      </w:r>
      <w:r w:rsidR="006E7D52" w:rsidRPr="006E7D52">
        <w:rPr>
          <w:position w:val="-10"/>
        </w:rPr>
        <w:object w:dxaOrig="620" w:dyaOrig="320">
          <v:shape id="_x0000_i1199" type="#_x0000_t75" style="width:31pt;height:16pt" o:ole="">
            <v:imagedata r:id="rId358" o:title=""/>
          </v:shape>
          <o:OLEObject Type="Embed" ProgID="Equation.DSMT4" ShapeID="_x0000_i1199" DrawAspect="Content" ObjectID="_1697030404" r:id="rId359"/>
        </w:object>
      </w:r>
      <w:r w:rsidRPr="00CB7FA0">
        <w:rPr>
          <w:rFonts w:hAnsi="宋体"/>
        </w:rPr>
        <w:t>是由方程</w:t>
      </w:r>
      <w:r w:rsidR="006E7D52" w:rsidRPr="006E7D52">
        <w:rPr>
          <w:position w:val="-14"/>
        </w:rPr>
        <w:object w:dxaOrig="2540" w:dyaOrig="400">
          <v:shape id="_x0000_i1200" type="#_x0000_t75" style="width:127pt;height:20pt" o:ole="">
            <v:imagedata r:id="rId360" o:title=""/>
          </v:shape>
          <o:OLEObject Type="Embed" ProgID="Equation.DSMT4" ShapeID="_x0000_i1200" DrawAspect="Content" ObjectID="_1697030405" r:id="rId361"/>
        </w:object>
      </w:r>
      <w:r w:rsidRPr="00CB7FA0">
        <w:rPr>
          <w:rFonts w:hAnsi="宋体"/>
        </w:rPr>
        <w:t>所确定的函数，其中</w:t>
      </w:r>
      <w:r w:rsidR="006E7D52" w:rsidRPr="006E7D52">
        <w:rPr>
          <w:position w:val="-10"/>
        </w:rPr>
        <w:object w:dxaOrig="220" w:dyaOrig="260">
          <v:shape id="_x0000_i1201" type="#_x0000_t75" style="width:11pt;height:13pt" o:ole="">
            <v:imagedata r:id="rId362" o:title=""/>
          </v:shape>
          <o:OLEObject Type="Embed" ProgID="Equation.DSMT4" ShapeID="_x0000_i1201" DrawAspect="Content" ObjectID="_1697030406" r:id="rId363"/>
        </w:object>
      </w:r>
      <w:r w:rsidRPr="00CB7FA0">
        <w:rPr>
          <w:rFonts w:hAnsi="宋体"/>
        </w:rPr>
        <w:t>具有</w:t>
      </w:r>
      <w:r w:rsidR="006E7D52" w:rsidRPr="00025957">
        <w:rPr>
          <w:position w:val="-4"/>
        </w:rPr>
        <w:object w:dxaOrig="180" w:dyaOrig="260">
          <v:shape id="_x0000_i1202" type="#_x0000_t75" style="width:9pt;height:13pt" o:ole="">
            <v:imagedata r:id="rId364" o:title=""/>
          </v:shape>
          <o:OLEObject Type="Embed" ProgID="Equation.DSMT4" ShapeID="_x0000_i1202" DrawAspect="Content" ObjectID="_1697030407" r:id="rId365"/>
        </w:object>
      </w:r>
      <w:r w:rsidRPr="00CB7FA0">
        <w:rPr>
          <w:rFonts w:hAnsi="宋体"/>
        </w:rPr>
        <w:t>阶导数且</w:t>
      </w:r>
      <w:r w:rsidR="006E7D52" w:rsidRPr="006E7D52">
        <w:rPr>
          <w:position w:val="-10"/>
        </w:rPr>
        <w:object w:dxaOrig="760" w:dyaOrig="320">
          <v:shape id="_x0000_i1203" type="#_x0000_t75" style="width:38pt;height:16pt" o:ole="">
            <v:imagedata r:id="rId366" o:title=""/>
          </v:shape>
          <o:OLEObject Type="Embed" ProgID="Equation.DSMT4" ShapeID="_x0000_i1203" DrawAspect="Content" ObjectID="_1697030408" r:id="rId367"/>
        </w:object>
      </w:r>
      <w:r>
        <w:rPr>
          <w:rFonts w:hAnsi="宋体" w:hint="eastAsia"/>
        </w:rPr>
        <w:t>．</w:t>
      </w:r>
    </w:p>
    <w:p w:rsidR="00867A6F" w:rsidRPr="00CB7FA0" w:rsidRDefault="00867A6F" w:rsidP="00867A6F">
      <w:pPr>
        <w:ind w:leftChars="200" w:left="480"/>
      </w:pPr>
      <w:r w:rsidRPr="00CB7FA0">
        <w:lastRenderedPageBreak/>
        <w:t>(</w:t>
      </w:r>
      <w:r w:rsidRPr="009964B9">
        <w:rPr>
          <w:rFonts w:hint="eastAsia"/>
        </w:rPr>
        <w:t>Ⅰ</w:t>
      </w:r>
      <w:r w:rsidRPr="00CB7FA0">
        <w:t>)</w:t>
      </w:r>
      <w:r w:rsidRPr="00DC4EBF">
        <w:rPr>
          <w:rFonts w:hAnsi="宋体"/>
        </w:rPr>
        <w:t xml:space="preserve"> </w:t>
      </w:r>
      <w:r w:rsidRPr="00CB7FA0">
        <w:rPr>
          <w:rFonts w:hAnsi="宋体"/>
        </w:rPr>
        <w:t>求</w:t>
      </w:r>
      <w:r w:rsidR="006E7D52" w:rsidRPr="006E7D52">
        <w:rPr>
          <w:position w:val="-6"/>
        </w:rPr>
        <w:object w:dxaOrig="320" w:dyaOrig="279">
          <v:shape id="_x0000_i1204" type="#_x0000_t75" style="width:16pt;height:14pt" o:ole="">
            <v:imagedata r:id="rId368" o:title=""/>
          </v:shape>
          <o:OLEObject Type="Embed" ProgID="Equation.DSMT4" ShapeID="_x0000_i1204" DrawAspect="Content" ObjectID="_1697030409" r:id="rId369"/>
        </w:object>
      </w:r>
      <w:r>
        <w:rPr>
          <w:rFonts w:hint="eastAsia"/>
        </w:rPr>
        <w:t>；</w:t>
      </w:r>
    </w:p>
    <w:p w:rsidR="00867A6F" w:rsidRPr="00CB7FA0" w:rsidRDefault="00867A6F" w:rsidP="00867A6F">
      <w:pPr>
        <w:ind w:leftChars="200" w:left="480"/>
        <w:rPr>
          <w:szCs w:val="21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记</w:t>
      </w:r>
      <w:r w:rsidR="006E7D52" w:rsidRPr="006E7D52">
        <w:rPr>
          <w:position w:val="-30"/>
        </w:rPr>
        <w:object w:dxaOrig="2560" w:dyaOrig="720">
          <v:shape id="_x0000_i1205" type="#_x0000_t75" style="width:128pt;height:36pt" o:ole="">
            <v:imagedata r:id="rId370" o:title=""/>
          </v:shape>
          <o:OLEObject Type="Embed" ProgID="Equation.DSMT4" ShapeID="_x0000_i1205" DrawAspect="Content" ObjectID="_1697030410" r:id="rId371"/>
        </w:object>
      </w:r>
      <w:r w:rsidRPr="00CB7FA0">
        <w:rPr>
          <w:rFonts w:hAnsi="宋体"/>
        </w:rPr>
        <w:t>，求</w:t>
      </w:r>
      <w:r w:rsidR="006E7D52" w:rsidRPr="006E7D52">
        <w:rPr>
          <w:position w:val="-24"/>
        </w:rPr>
        <w:object w:dxaOrig="360" w:dyaOrig="620">
          <v:shape id="_x0000_i1206" type="#_x0000_t75" style="width:18pt;height:31pt" o:ole="">
            <v:imagedata r:id="rId372" o:title=""/>
          </v:shape>
          <o:OLEObject Type="Embed" ProgID="Equation.DSMT4" ShapeID="_x0000_i1206" DrawAspect="Content" ObjectID="_1697030411" r:id="rId373"/>
        </w:object>
      </w:r>
      <w:r>
        <w:rPr>
          <w:rFonts w:hint="eastAsia"/>
          <w:szCs w:val="21"/>
        </w:rPr>
        <w:t>．</w:t>
      </w:r>
    </w:p>
    <w:p w:rsidR="00867A6F" w:rsidRDefault="00867A6F" w:rsidP="00867A6F">
      <w:pPr>
        <w:outlineLvl w:val="0"/>
        <w:rPr>
          <w:szCs w:val="21"/>
        </w:rPr>
      </w:pPr>
    </w:p>
    <w:p w:rsidR="00867A6F" w:rsidRDefault="00867A6F" w:rsidP="00867A6F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/>
        </w:rPr>
        <w:t xml:space="preserve"> 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52DC3">
        <w:rPr>
          <w:rFonts w:hAnsi="宋体" w:hint="eastAsia"/>
        </w:rPr>
        <w:t>对</w:t>
      </w:r>
      <w:r w:rsidR="009E2B20">
        <w:rPr>
          <w:rFonts w:hAnsi="宋体" w:hint="eastAsia"/>
        </w:rPr>
        <w:t>方程</w:t>
      </w:r>
      <w:r w:rsidR="006E7D52" w:rsidRPr="006E7D52">
        <w:rPr>
          <w:position w:val="-14"/>
        </w:rPr>
        <w:object w:dxaOrig="2540" w:dyaOrig="400">
          <v:shape id="_x0000_i1207" type="#_x0000_t75" style="width:127pt;height:20pt" o:ole="">
            <v:imagedata r:id="rId374" o:title=""/>
          </v:shape>
          <o:OLEObject Type="Embed" ProgID="Equation.DSMT4" ShapeID="_x0000_i1207" DrawAspect="Content" ObjectID="_1697030412" r:id="rId375"/>
        </w:object>
      </w:r>
      <w:r w:rsidRPr="00652DC3">
        <w:rPr>
          <w:rFonts w:hAnsi="宋体" w:hint="eastAsia"/>
        </w:rPr>
        <w:t>两端求微分得</w:t>
      </w:r>
    </w:p>
    <w:p w:rsidR="00867A6F" w:rsidRPr="00686C06" w:rsidRDefault="006E7D52" w:rsidP="00867A6F">
      <w:pPr>
        <w:ind w:leftChars="400" w:left="960"/>
        <w:jc w:val="center"/>
      </w:pPr>
      <w:r w:rsidRPr="006E7D52">
        <w:rPr>
          <w:position w:val="-50"/>
        </w:rPr>
        <w:object w:dxaOrig="4959" w:dyaOrig="1120">
          <v:shape id="_x0000_i1208" type="#_x0000_t75" style="width:248pt;height:56pt" o:ole="">
            <v:imagedata r:id="rId376" o:title=""/>
          </v:shape>
          <o:OLEObject Type="Embed" ProgID="Equation.DSMT4" ShapeID="_x0000_i1208" DrawAspect="Content" ObjectID="_1697030413" r:id="rId377"/>
        </w:object>
      </w:r>
    </w:p>
    <w:p w:rsidR="00867A6F" w:rsidRDefault="00867A6F" w:rsidP="00867A6F">
      <w:pPr>
        <w:ind w:firstLineChars="200" w:firstLine="480"/>
        <w:rPr>
          <w:rFonts w:hAnsi="宋体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由</w:t>
      </w:r>
      <w:r>
        <w:rPr>
          <w:rFonts w:hAnsi="宋体" w:hint="eastAsia"/>
        </w:rPr>
        <w:t>(I)</w:t>
      </w:r>
      <w:r w:rsidRPr="00686C06">
        <w:rPr>
          <w:rFonts w:hAnsi="宋体"/>
        </w:rPr>
        <w:t>可知</w:t>
      </w:r>
    </w:p>
    <w:p w:rsidR="00867A6F" w:rsidRDefault="006E7D52" w:rsidP="00867A6F">
      <w:pPr>
        <w:ind w:leftChars="400" w:left="960"/>
        <w:jc w:val="center"/>
      </w:pPr>
      <w:r w:rsidRPr="006E7D52">
        <w:rPr>
          <w:position w:val="-28"/>
        </w:rPr>
        <w:object w:dxaOrig="3140" w:dyaOrig="660">
          <v:shape id="_x0000_i1209" type="#_x0000_t75" style="width:157pt;height:33pt" o:ole="">
            <v:imagedata r:id="rId378" o:title=""/>
          </v:shape>
          <o:OLEObject Type="Embed" ProgID="Equation.DSMT4" ShapeID="_x0000_i1209" DrawAspect="Content" ObjectID="_1697030414" r:id="rId379"/>
        </w:object>
      </w:r>
    </w:p>
    <w:p w:rsidR="00867A6F" w:rsidRDefault="00867A6F" w:rsidP="00867A6F">
      <w:pPr>
        <w:ind w:leftChars="400" w:left="960"/>
        <w:rPr>
          <w:rFonts w:hAnsi="宋体"/>
        </w:rPr>
      </w:pPr>
      <w:r w:rsidRPr="00686C06">
        <w:rPr>
          <w:rFonts w:hAnsi="宋体"/>
        </w:rPr>
        <w:t>所以</w:t>
      </w:r>
    </w:p>
    <w:p w:rsidR="00867A6F" w:rsidRPr="00686C06" w:rsidRDefault="006E7D52" w:rsidP="00867A6F">
      <w:pPr>
        <w:ind w:leftChars="400" w:left="960"/>
        <w:jc w:val="center"/>
      </w:pPr>
      <w:r w:rsidRPr="006E7D52">
        <w:rPr>
          <w:position w:val="-30"/>
        </w:rPr>
        <w:object w:dxaOrig="6380" w:dyaOrig="720">
          <v:shape id="_x0000_i1210" type="#_x0000_t75" style="width:319pt;height:36pt" o:ole="">
            <v:imagedata r:id="rId380" o:title=""/>
          </v:shape>
          <o:OLEObject Type="Embed" ProgID="Equation.DSMT4" ShapeID="_x0000_i1210" DrawAspect="Content" ObjectID="_1697030415" r:id="rId381"/>
        </w:object>
      </w:r>
    </w:p>
    <w:p w:rsidR="00867A6F" w:rsidRDefault="00867A6F" w:rsidP="00867A6F">
      <w:pPr>
        <w:ind w:leftChars="400" w:left="960"/>
        <w:rPr>
          <w:rFonts w:hAnsi="宋体"/>
        </w:rPr>
      </w:pPr>
      <w:r>
        <w:rPr>
          <w:rFonts w:hAnsi="宋体" w:hint="eastAsia"/>
        </w:rPr>
        <w:t>从而</w:t>
      </w:r>
    </w:p>
    <w:p w:rsidR="00867A6F" w:rsidRDefault="006E7D52" w:rsidP="00867A6F">
      <w:pPr>
        <w:ind w:leftChars="400" w:left="960"/>
        <w:jc w:val="center"/>
      </w:pPr>
      <w:r w:rsidRPr="006E7D52">
        <w:rPr>
          <w:position w:val="-36"/>
        </w:rPr>
        <w:object w:dxaOrig="5600" w:dyaOrig="1120">
          <v:shape id="_x0000_i1211" type="#_x0000_t75" style="width:280pt;height:56pt" o:ole="">
            <v:imagedata r:id="rId382" o:title=""/>
          </v:shape>
          <o:OLEObject Type="Embed" ProgID="Equation.DSMT4" ShapeID="_x0000_i1211" DrawAspect="Content" ObjectID="_1697030416" r:id="rId383"/>
        </w:object>
      </w:r>
    </w:p>
    <w:p w:rsidR="00867A6F" w:rsidRDefault="00867A6F" w:rsidP="00013E91"/>
    <w:p w:rsidR="00867A6F" w:rsidRDefault="00867A6F" w:rsidP="00013E91"/>
    <w:p w:rsidR="00867A6F" w:rsidRPr="00CB7FA0" w:rsidRDefault="00867A6F" w:rsidP="00D402B1">
      <w:pPr>
        <w:rPr>
          <w:szCs w:val="21"/>
        </w:rPr>
      </w:pPr>
      <w:r>
        <w:rPr>
          <w:rFonts w:hint="eastAsia"/>
        </w:rPr>
        <w:t>(19)</w:t>
      </w:r>
      <w:r>
        <w:rPr>
          <w:rFonts w:hint="eastAsia"/>
          <w:szCs w:val="21"/>
        </w:rPr>
        <w:t>（</w:t>
      </w:r>
      <w:r w:rsidRPr="00CB7FA0">
        <w:rPr>
          <w:rFonts w:hAnsi="宋体"/>
        </w:rPr>
        <w:t>本题满分</w:t>
      </w:r>
      <w:r w:rsidRPr="00CB7FA0">
        <w:t>10</w:t>
      </w:r>
      <w:r w:rsidRPr="00CB7FA0">
        <w:rPr>
          <w:rFonts w:hAnsi="宋体"/>
        </w:rPr>
        <w:t>分</w:t>
      </w:r>
      <w:r>
        <w:rPr>
          <w:rFonts w:hAnsi="宋体" w:hint="eastAsia"/>
        </w:rPr>
        <w:t>）</w:t>
      </w:r>
      <w:r w:rsidR="00D402B1">
        <w:rPr>
          <w:rStyle w:val="ae"/>
          <w:rFonts w:hint="eastAsia"/>
        </w:rPr>
        <w:t>【同试卷三</w:t>
      </w:r>
      <w:r w:rsidRPr="00B85E62">
        <w:rPr>
          <w:rStyle w:val="ae"/>
          <w:rFonts w:hint="eastAsia"/>
        </w:rPr>
        <w:t>第三</w:t>
      </w:r>
      <w:r w:rsidR="00D402B1">
        <w:rPr>
          <w:rStyle w:val="ae"/>
          <w:rFonts w:hint="eastAsia"/>
        </w:rPr>
        <w:t>(18</w:t>
      </w:r>
      <w:r w:rsidRPr="00B85E62">
        <w:rPr>
          <w:rStyle w:val="ae"/>
          <w:rFonts w:hint="eastAsia"/>
        </w:rPr>
        <w:t>)</w:t>
      </w:r>
      <w:r w:rsidRPr="00B85E62">
        <w:rPr>
          <w:rStyle w:val="ae"/>
          <w:rFonts w:hint="eastAsia"/>
        </w:rPr>
        <w:t>题】</w:t>
      </w:r>
    </w:p>
    <w:p w:rsidR="00867A6F" w:rsidRPr="00CB7FA0" w:rsidRDefault="00867A6F" w:rsidP="00867A6F">
      <w:pPr>
        <w:ind w:firstLineChars="200" w:firstLine="480"/>
      </w:pPr>
      <w:r>
        <w:rPr>
          <w:rFonts w:hint="eastAsia"/>
        </w:rPr>
        <w:t>设</w:t>
      </w:r>
      <w:r w:rsidR="006E7D52" w:rsidRPr="006E7D52">
        <w:rPr>
          <w:position w:val="-14"/>
        </w:rPr>
        <w:object w:dxaOrig="580" w:dyaOrig="400">
          <v:shape id="_x0000_i1212" type="#_x0000_t75" style="width:29pt;height:20pt" o:ole="">
            <v:imagedata r:id="rId384" o:title=""/>
          </v:shape>
          <o:OLEObject Type="Embed" ProgID="Equation.DSMT4" ShapeID="_x0000_i1212" DrawAspect="Content" ObjectID="_1697030417" r:id="rId385"/>
        </w:object>
      </w:r>
      <w:r w:rsidRPr="00CB7FA0">
        <w:rPr>
          <w:rFonts w:hAnsi="宋体"/>
        </w:rPr>
        <w:t>是周期为</w:t>
      </w:r>
      <w:r w:rsidR="006E7D52" w:rsidRPr="00025957">
        <w:rPr>
          <w:position w:val="-4"/>
        </w:rPr>
        <w:object w:dxaOrig="180" w:dyaOrig="260">
          <v:shape id="_x0000_i1213" type="#_x0000_t75" style="width:9pt;height:13pt" o:ole="">
            <v:imagedata r:id="rId386" o:title=""/>
          </v:shape>
          <o:OLEObject Type="Embed" ProgID="Equation.DSMT4" ShapeID="_x0000_i1213" DrawAspect="Content" ObjectID="_1697030418" r:id="rId387"/>
        </w:object>
      </w:r>
      <w:r w:rsidRPr="00CB7FA0">
        <w:rPr>
          <w:rFonts w:hAnsi="宋体"/>
        </w:rPr>
        <w:t>的连续函数</w:t>
      </w:r>
      <w:r>
        <w:rPr>
          <w:rFonts w:hAnsi="宋体" w:hint="eastAsia"/>
        </w:rPr>
        <w:t>．</w:t>
      </w:r>
    </w:p>
    <w:p w:rsidR="00867A6F" w:rsidRPr="00CB7FA0" w:rsidRDefault="00867A6F" w:rsidP="00867A6F">
      <w:pPr>
        <w:ind w:firstLineChars="200" w:firstLine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证明对任意实数</w:t>
      </w:r>
      <w:r w:rsidR="006E7D52" w:rsidRPr="006E7D52">
        <w:rPr>
          <w:position w:val="-6"/>
        </w:rPr>
        <w:object w:dxaOrig="160" w:dyaOrig="260">
          <v:shape id="_x0000_i1214" type="#_x0000_t75" style="width:8pt;height:13pt" o:ole="">
            <v:imagedata r:id="rId388" o:title=""/>
          </v:shape>
          <o:OLEObject Type="Embed" ProgID="Equation.DSMT4" ShapeID="_x0000_i1214" DrawAspect="Content" ObjectID="_1697030419" r:id="rId389"/>
        </w:object>
      </w:r>
      <w:r w:rsidRPr="00CB7FA0">
        <w:rPr>
          <w:rFonts w:hAnsi="宋体"/>
        </w:rPr>
        <w:t>都有</w:t>
      </w:r>
      <w:r w:rsidR="006E7D52" w:rsidRPr="006E7D52">
        <w:rPr>
          <w:position w:val="-18"/>
        </w:rPr>
        <w:object w:dxaOrig="2439" w:dyaOrig="520">
          <v:shape id="_x0000_i1215" type="#_x0000_t75" style="width:122pt;height:26pt" o:ole="">
            <v:imagedata r:id="rId390" o:title=""/>
          </v:shape>
          <o:OLEObject Type="Embed" ProgID="Equation.DSMT4" ShapeID="_x0000_i1215" DrawAspect="Content" ObjectID="_1697030420" r:id="rId391"/>
        </w:object>
      </w:r>
      <w:r>
        <w:rPr>
          <w:rFonts w:hint="eastAsia"/>
        </w:rPr>
        <w:t>；</w:t>
      </w:r>
    </w:p>
    <w:p w:rsidR="00867A6F" w:rsidRPr="00CB7FA0" w:rsidRDefault="00867A6F" w:rsidP="00867A6F">
      <w:pPr>
        <w:ind w:firstLineChars="200" w:firstLine="480"/>
        <w:rPr>
          <w:szCs w:val="21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证明</w:t>
      </w:r>
      <w:r w:rsidR="006E7D52" w:rsidRPr="006E7D52">
        <w:rPr>
          <w:position w:val="-24"/>
        </w:rPr>
        <w:object w:dxaOrig="3360" w:dyaOrig="600">
          <v:shape id="_x0000_i1216" type="#_x0000_t75" style="width:168pt;height:30pt" o:ole="">
            <v:imagedata r:id="rId392" o:title=""/>
          </v:shape>
          <o:OLEObject Type="Embed" ProgID="Equation.DSMT4" ShapeID="_x0000_i1216" DrawAspect="Content" ObjectID="_1697030421" r:id="rId393"/>
        </w:object>
      </w:r>
      <w:r w:rsidRPr="00CB7FA0">
        <w:rPr>
          <w:rFonts w:hAnsi="宋体"/>
        </w:rPr>
        <w:t>是周期为</w:t>
      </w:r>
      <w:r w:rsidR="006E7D52" w:rsidRPr="00025957">
        <w:rPr>
          <w:position w:val="-4"/>
        </w:rPr>
        <w:object w:dxaOrig="180" w:dyaOrig="260">
          <v:shape id="_x0000_i1217" type="#_x0000_t75" style="width:9pt;height:13pt" o:ole="">
            <v:imagedata r:id="rId394" o:title=""/>
          </v:shape>
          <o:OLEObject Type="Embed" ProgID="Equation.DSMT4" ShapeID="_x0000_i1217" DrawAspect="Content" ObjectID="_1697030422" r:id="rId395"/>
        </w:object>
      </w:r>
      <w:r w:rsidRPr="00CB7FA0">
        <w:rPr>
          <w:rFonts w:hAnsi="宋体"/>
        </w:rPr>
        <w:t>的周期函数</w:t>
      </w:r>
      <w:r w:rsidRPr="00CB7FA0">
        <w:rPr>
          <w:rFonts w:hAnsi="宋体"/>
          <w:szCs w:val="21"/>
        </w:rPr>
        <w:t>．</w:t>
      </w:r>
    </w:p>
    <w:p w:rsidR="00867A6F" w:rsidRDefault="00867A6F" w:rsidP="00867A6F">
      <w:pPr>
        <w:outlineLvl w:val="0"/>
        <w:rPr>
          <w:szCs w:val="21"/>
        </w:rPr>
      </w:pPr>
    </w:p>
    <w:p w:rsidR="00867A6F" w:rsidRPr="00652DC3" w:rsidRDefault="00867A6F" w:rsidP="00867A6F">
      <w:pPr>
        <w:ind w:left="960" w:hangingChars="400" w:hanging="96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设</w:t>
      </w:r>
      <w:r w:rsidR="006E7D52" w:rsidRPr="006E7D52">
        <w:rPr>
          <w:position w:val="-18"/>
        </w:rPr>
        <w:object w:dxaOrig="1800" w:dyaOrig="520">
          <v:shape id="_x0000_i1218" type="#_x0000_t75" style="width:90pt;height:26pt" o:ole="">
            <v:imagedata r:id="rId396" o:title=""/>
          </v:shape>
          <o:OLEObject Type="Embed" ProgID="Equation.DSMT4" ShapeID="_x0000_i1218" DrawAspect="Content" ObjectID="_1697030423" r:id="rId397"/>
        </w:object>
      </w:r>
      <w:r w:rsidRPr="00686C06">
        <w:rPr>
          <w:rFonts w:hAnsi="宋体"/>
        </w:rPr>
        <w:t>，由于</w:t>
      </w:r>
      <w:r w:rsidR="006E7D52" w:rsidRPr="006E7D52">
        <w:rPr>
          <w:position w:val="-10"/>
        </w:rPr>
        <w:object w:dxaOrig="2500" w:dyaOrig="320">
          <v:shape id="_x0000_i1219" type="#_x0000_t75" style="width:125pt;height:16pt" o:ole="">
            <v:imagedata r:id="rId398" o:title=""/>
          </v:shape>
          <o:OLEObject Type="Embed" ProgID="Equation.DSMT4" ShapeID="_x0000_i1219" DrawAspect="Content" ObjectID="_1697030424" r:id="rId399"/>
        </w:object>
      </w:r>
      <w:r w:rsidRPr="00686C06">
        <w:rPr>
          <w:rFonts w:hAnsi="宋体"/>
        </w:rPr>
        <w:t>，所以</w:t>
      </w:r>
      <w:r w:rsidR="006E7D52" w:rsidRPr="006E7D52">
        <w:rPr>
          <w:position w:val="-10"/>
        </w:rPr>
        <w:object w:dxaOrig="499" w:dyaOrig="320">
          <v:shape id="_x0000_i1220" type="#_x0000_t75" style="width:25pt;height:16pt" o:ole="">
            <v:imagedata r:id="rId400" o:title=""/>
          </v:shape>
          <o:OLEObject Type="Embed" ProgID="Equation.DSMT4" ShapeID="_x0000_i1220" DrawAspect="Content" ObjectID="_1697030425" r:id="rId401"/>
        </w:object>
      </w:r>
      <w:r w:rsidRPr="00686C06">
        <w:rPr>
          <w:rFonts w:hAnsi="宋体"/>
        </w:rPr>
        <w:t>为常数，从而有</w:t>
      </w:r>
      <w:r w:rsidR="006E7D52" w:rsidRPr="006E7D52">
        <w:rPr>
          <w:position w:val="-10"/>
        </w:rPr>
        <w:object w:dxaOrig="1160" w:dyaOrig="320">
          <v:shape id="_x0000_i1221" type="#_x0000_t75" style="width:58pt;height:16pt" o:ole="">
            <v:imagedata r:id="rId402" o:title=""/>
          </v:shape>
          <o:OLEObject Type="Embed" ProgID="Equation.DSMT4" ShapeID="_x0000_i1221" DrawAspect="Content" ObjectID="_1697030426" r:id="rId403"/>
        </w:object>
      </w:r>
      <w:r>
        <w:rPr>
          <w:rFonts w:hint="eastAsia"/>
        </w:rPr>
        <w:t>．</w:t>
      </w:r>
      <w:r w:rsidRPr="00686C06">
        <w:rPr>
          <w:rFonts w:hAnsi="宋体"/>
        </w:rPr>
        <w:t>而</w:t>
      </w:r>
      <w:r w:rsidR="006E7D52" w:rsidRPr="006E7D52">
        <w:rPr>
          <w:position w:val="-18"/>
        </w:rPr>
        <w:object w:dxaOrig="1680" w:dyaOrig="520">
          <v:shape id="_x0000_i1222" type="#_x0000_t75" style="width:84pt;height:26pt" o:ole="">
            <v:imagedata r:id="rId404" o:title=""/>
          </v:shape>
          <o:OLEObject Type="Embed" ProgID="Equation.DSMT4" ShapeID="_x0000_i1222" DrawAspect="Content" ObjectID="_1697030427" r:id="rId405"/>
        </w:object>
      </w:r>
      <w:r w:rsidRPr="00686C06">
        <w:rPr>
          <w:rFonts w:hAnsi="宋体"/>
        </w:rPr>
        <w:t>，所以</w:t>
      </w:r>
      <w:r w:rsidR="006E7D52" w:rsidRPr="006E7D52">
        <w:rPr>
          <w:position w:val="-18"/>
        </w:rPr>
        <w:object w:dxaOrig="1660" w:dyaOrig="520">
          <v:shape id="_x0000_i1223" type="#_x0000_t75" style="width:83pt;height:26pt" o:ole="">
            <v:imagedata r:id="rId406" o:title=""/>
          </v:shape>
          <o:OLEObject Type="Embed" ProgID="Equation.DSMT4" ShapeID="_x0000_i1223" DrawAspect="Content" ObjectID="_1697030428" r:id="rId407"/>
        </w:object>
      </w:r>
      <w:r w:rsidRPr="00686C06">
        <w:rPr>
          <w:rFonts w:hAnsi="宋体"/>
        </w:rPr>
        <w:t>，即</w:t>
      </w:r>
      <w:r w:rsidR="006E7D52" w:rsidRPr="006E7D52">
        <w:rPr>
          <w:position w:val="-18"/>
        </w:rPr>
        <w:object w:dxaOrig="2320" w:dyaOrig="520">
          <v:shape id="_x0000_i1224" type="#_x0000_t75" style="width:116pt;height:26pt" o:ole="">
            <v:imagedata r:id="rId408" o:title=""/>
          </v:shape>
          <o:OLEObject Type="Embed" ProgID="Equation.DSMT4" ShapeID="_x0000_i1224" DrawAspect="Content" ObjectID="_1697030429" r:id="rId409"/>
        </w:object>
      </w:r>
      <w:r>
        <w:rPr>
          <w:rFonts w:hint="eastAsia"/>
        </w:rPr>
        <w:t>．</w:t>
      </w:r>
    </w:p>
    <w:p w:rsidR="00867A6F" w:rsidRDefault="00867A6F" w:rsidP="00867A6F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由</w:t>
      </w:r>
      <w:r>
        <w:rPr>
          <w:rFonts w:hAnsi="宋体"/>
        </w:rPr>
        <w:t>(</w:t>
      </w:r>
      <w:r w:rsidRPr="00686C06">
        <w:t>I</w:t>
      </w:r>
      <w:r>
        <w:rPr>
          <w:rFonts w:hAnsi="宋体"/>
        </w:rPr>
        <w:t>)</w:t>
      </w:r>
      <w:r w:rsidRPr="00686C06">
        <w:rPr>
          <w:rFonts w:hAnsi="宋体"/>
        </w:rPr>
        <w:t>知，</w:t>
      </w:r>
      <w:r w:rsidRPr="00686C06">
        <w:rPr>
          <w:rFonts w:hAnsi="宋体"/>
          <w:szCs w:val="21"/>
        </w:rPr>
        <w:t>对任意的</w:t>
      </w:r>
      <w:r w:rsidR="006E7D52" w:rsidRPr="006E7D52">
        <w:rPr>
          <w:position w:val="-6"/>
        </w:rPr>
        <w:object w:dxaOrig="160" w:dyaOrig="260">
          <v:shape id="_x0000_i1225" type="#_x0000_t75" style="width:8pt;height:13pt" o:ole="">
            <v:imagedata r:id="rId410" o:title=""/>
          </v:shape>
          <o:OLEObject Type="Embed" ProgID="Equation.DSMT4" ShapeID="_x0000_i1225" DrawAspect="Content" ObjectID="_1697030430" r:id="rId411"/>
        </w:object>
      </w:r>
      <w:r w:rsidRPr="00686C06">
        <w:rPr>
          <w:rFonts w:hAnsi="宋体"/>
        </w:rPr>
        <w:t>有</w:t>
      </w:r>
      <w:r w:rsidR="006E7D52" w:rsidRPr="006E7D52">
        <w:rPr>
          <w:position w:val="-18"/>
        </w:rPr>
        <w:object w:dxaOrig="2439" w:dyaOrig="520">
          <v:shape id="_x0000_i1226" type="#_x0000_t75" style="width:122pt;height:26pt" o:ole="">
            <v:imagedata r:id="rId412" o:title=""/>
          </v:shape>
          <o:OLEObject Type="Embed" ProgID="Equation.DSMT4" ShapeID="_x0000_i1226" DrawAspect="Content" ObjectID="_1697030431" r:id="rId413"/>
        </w:object>
      </w:r>
      <w:r w:rsidRPr="00686C06">
        <w:rPr>
          <w:rFonts w:hAnsi="宋体"/>
        </w:rPr>
        <w:t>，记</w:t>
      </w:r>
      <w:r w:rsidR="006E7D52" w:rsidRPr="006E7D52">
        <w:rPr>
          <w:position w:val="-18"/>
        </w:rPr>
        <w:object w:dxaOrig="1420" w:dyaOrig="520">
          <v:shape id="_x0000_i1227" type="#_x0000_t75" style="width:71pt;height:26pt" o:ole="">
            <v:imagedata r:id="rId414" o:title=""/>
          </v:shape>
          <o:OLEObject Type="Embed" ProgID="Equation.DSMT4" ShapeID="_x0000_i1227" DrawAspect="Content" ObjectID="_1697030432" r:id="rId415"/>
        </w:object>
      </w:r>
      <w:r w:rsidRPr="00686C06">
        <w:rPr>
          <w:rFonts w:hAnsi="宋体"/>
        </w:rPr>
        <w:t>，则</w:t>
      </w:r>
    </w:p>
    <w:p w:rsidR="00867A6F" w:rsidRDefault="006E7D52" w:rsidP="00867A6F">
      <w:pPr>
        <w:ind w:leftChars="396" w:left="950"/>
        <w:jc w:val="center"/>
      </w:pPr>
      <w:r w:rsidRPr="006E7D52">
        <w:rPr>
          <w:position w:val="-18"/>
        </w:rPr>
        <w:object w:dxaOrig="5860" w:dyaOrig="520">
          <v:shape id="_x0000_i1228" type="#_x0000_t75" style="width:293pt;height:26pt" o:ole="">
            <v:imagedata r:id="rId416" o:title=""/>
          </v:shape>
          <o:OLEObject Type="Embed" ProgID="Equation.DSMT4" ShapeID="_x0000_i1228" DrawAspect="Content" ObjectID="_1697030433" r:id="rId417"/>
        </w:object>
      </w:r>
    </w:p>
    <w:p w:rsidR="00867A6F" w:rsidRDefault="00867A6F" w:rsidP="00867A6F">
      <w:pPr>
        <w:ind w:leftChars="396" w:left="950"/>
        <w:rPr>
          <w:rFonts w:hAnsi="宋体"/>
        </w:rPr>
      </w:pPr>
      <w:r w:rsidRPr="00686C06">
        <w:rPr>
          <w:rFonts w:hAnsi="宋体"/>
        </w:rPr>
        <w:t>由于对任意</w:t>
      </w:r>
      <w:r w:rsidR="006E7D52" w:rsidRPr="00025957">
        <w:rPr>
          <w:position w:val="-4"/>
        </w:rPr>
        <w:object w:dxaOrig="200" w:dyaOrig="200">
          <v:shape id="_x0000_i1229" type="#_x0000_t75" style="width:10pt;height:10pt" o:ole="">
            <v:imagedata r:id="rId418" o:title=""/>
          </v:shape>
          <o:OLEObject Type="Embed" ProgID="Equation.DSMT4" ShapeID="_x0000_i1229" DrawAspect="Content" ObjectID="_1697030434" r:id="rId419"/>
        </w:object>
      </w:r>
      <w:r w:rsidRPr="00686C06">
        <w:rPr>
          <w:rFonts w:hAnsi="宋体"/>
        </w:rPr>
        <w:t>，</w:t>
      </w:r>
    </w:p>
    <w:p w:rsidR="00867A6F" w:rsidRDefault="006E7D52" w:rsidP="00867A6F">
      <w:pPr>
        <w:ind w:leftChars="396" w:left="950"/>
        <w:jc w:val="center"/>
      </w:pPr>
      <w:r w:rsidRPr="006E7D52">
        <w:rPr>
          <w:position w:val="-14"/>
        </w:rPr>
        <w:object w:dxaOrig="5840" w:dyaOrig="499">
          <v:shape id="_x0000_i1230" type="#_x0000_t75" style="width:292pt;height:25pt" o:ole="">
            <v:imagedata r:id="rId420" o:title=""/>
          </v:shape>
          <o:OLEObject Type="Embed" ProgID="Equation.DSMT4" ShapeID="_x0000_i1230" DrawAspect="Content" ObjectID="_1697030435" r:id="rId421"/>
        </w:object>
      </w:r>
    </w:p>
    <w:p w:rsidR="00867A6F" w:rsidRDefault="00867A6F" w:rsidP="00867A6F">
      <w:pPr>
        <w:ind w:leftChars="396" w:left="950"/>
        <w:rPr>
          <w:rFonts w:hAnsi="宋体"/>
        </w:rPr>
      </w:pPr>
      <w:r w:rsidRPr="00686C06">
        <w:rPr>
          <w:rFonts w:hAnsi="宋体"/>
        </w:rPr>
        <w:t>所以</w:t>
      </w:r>
      <w:r w:rsidR="006E7D52" w:rsidRPr="006E7D52">
        <w:rPr>
          <w:position w:val="-14"/>
        </w:rPr>
        <w:object w:dxaOrig="2100" w:dyaOrig="499">
          <v:shape id="_x0000_i1231" type="#_x0000_t75" style="width:105pt;height:25pt" o:ole="">
            <v:imagedata r:id="rId422" o:title=""/>
          </v:shape>
          <o:OLEObject Type="Embed" ProgID="Equation.DSMT4" ShapeID="_x0000_i1231" DrawAspect="Content" ObjectID="_1697030436" r:id="rId423"/>
        </w:object>
      </w:r>
      <w:r w:rsidRPr="00686C06">
        <w:rPr>
          <w:rFonts w:hAnsi="宋体"/>
        </w:rPr>
        <w:t>，从而</w:t>
      </w:r>
      <w:r w:rsidR="006E7D52" w:rsidRPr="006E7D52">
        <w:rPr>
          <w:position w:val="-10"/>
        </w:rPr>
        <w:object w:dxaOrig="1500" w:dyaOrig="320">
          <v:shape id="_x0000_i1232" type="#_x0000_t75" style="width:75pt;height:16pt" o:ole="">
            <v:imagedata r:id="rId424" o:title=""/>
          </v:shape>
          <o:OLEObject Type="Embed" ProgID="Equation.DSMT4" ShapeID="_x0000_i1232" DrawAspect="Content" ObjectID="_1697030437" r:id="rId425"/>
        </w:object>
      </w:r>
      <w:r w:rsidRPr="00686C06">
        <w:rPr>
          <w:rFonts w:hAnsi="宋体"/>
        </w:rPr>
        <w:t>是常数</w:t>
      </w:r>
      <w:r>
        <w:rPr>
          <w:rFonts w:hAnsi="宋体" w:hint="eastAsia"/>
        </w:rPr>
        <w:t>，</w:t>
      </w:r>
      <w:r w:rsidRPr="00686C06">
        <w:rPr>
          <w:rFonts w:hAnsi="宋体"/>
        </w:rPr>
        <w:t>即有</w:t>
      </w:r>
    </w:p>
    <w:p w:rsidR="00867A6F" w:rsidRPr="00480452" w:rsidRDefault="006E7D52" w:rsidP="00867A6F">
      <w:pPr>
        <w:ind w:leftChars="396" w:left="950"/>
        <w:jc w:val="center"/>
        <w:rPr>
          <w:rFonts w:hAnsi="宋体"/>
        </w:rPr>
      </w:pPr>
      <w:r w:rsidRPr="006E7D52">
        <w:rPr>
          <w:position w:val="-10"/>
        </w:rPr>
        <w:object w:dxaOrig="3200" w:dyaOrig="320">
          <v:shape id="_x0000_i1233" type="#_x0000_t75" style="width:160pt;height:16pt" o:ole="">
            <v:imagedata r:id="rId426" o:title=""/>
          </v:shape>
          <o:OLEObject Type="Embed" ProgID="Equation.DSMT4" ShapeID="_x0000_i1233" DrawAspect="Content" ObjectID="_1697030438" r:id="rId427"/>
        </w:object>
      </w:r>
    </w:p>
    <w:p w:rsidR="00867A6F" w:rsidRDefault="00867A6F" w:rsidP="00867A6F">
      <w:pPr>
        <w:ind w:leftChars="396" w:left="950"/>
      </w:pPr>
      <w:r w:rsidRPr="00686C06">
        <w:rPr>
          <w:rFonts w:hAnsi="宋体"/>
        </w:rPr>
        <w:t>所以</w:t>
      </w:r>
      <w:r w:rsidR="006E7D52" w:rsidRPr="006E7D52">
        <w:rPr>
          <w:position w:val="-14"/>
        </w:rPr>
        <w:object w:dxaOrig="560" w:dyaOrig="400">
          <v:shape id="_x0000_i1234" type="#_x0000_t75" style="width:28pt;height:20pt" o:ole="">
            <v:imagedata r:id="rId428" o:title=""/>
          </v:shape>
          <o:OLEObject Type="Embed" ProgID="Equation.DSMT4" ShapeID="_x0000_i1234" DrawAspect="Content" ObjectID="_1697030439" r:id="rId429"/>
        </w:object>
      </w:r>
      <w:r w:rsidRPr="00686C06">
        <w:rPr>
          <w:rFonts w:hAnsi="宋体"/>
        </w:rPr>
        <w:t>是周期为</w:t>
      </w:r>
      <w:r w:rsidR="006E7D52" w:rsidRPr="00025957">
        <w:rPr>
          <w:position w:val="-4"/>
        </w:rPr>
        <w:object w:dxaOrig="180" w:dyaOrig="260">
          <v:shape id="_x0000_i1235" type="#_x0000_t75" style="width:9pt;height:13pt" o:ole="">
            <v:imagedata r:id="rId430" o:title=""/>
          </v:shape>
          <o:OLEObject Type="Embed" ProgID="Equation.DSMT4" ShapeID="_x0000_i1235" DrawAspect="Content" ObjectID="_1697030440" r:id="rId431"/>
        </w:object>
      </w:r>
      <w:r w:rsidRPr="00686C06">
        <w:rPr>
          <w:rFonts w:hAnsi="宋体"/>
        </w:rPr>
        <w:t>的周期函数</w:t>
      </w:r>
      <w:r>
        <w:rPr>
          <w:rFonts w:hint="eastAsia"/>
        </w:rPr>
        <w:t>．</w:t>
      </w:r>
    </w:p>
    <w:p w:rsidR="00867A6F" w:rsidRDefault="00867A6F" w:rsidP="00013E91"/>
    <w:p w:rsidR="00867A6F" w:rsidRDefault="00867A6F" w:rsidP="00013E91"/>
    <w:p w:rsidR="00D402B1" w:rsidRPr="00D25075" w:rsidRDefault="00867A6F" w:rsidP="00D402B1">
      <w:pPr>
        <w:rPr>
          <w:szCs w:val="21"/>
        </w:rPr>
      </w:pPr>
      <w:r>
        <w:rPr>
          <w:rFonts w:hint="eastAsia"/>
        </w:rPr>
        <w:t>(20)</w:t>
      </w:r>
      <w:r w:rsidR="00D402B1">
        <w:rPr>
          <w:rFonts w:hAnsi="宋体" w:hint="eastAsia"/>
        </w:rPr>
        <w:t>（</w:t>
      </w:r>
      <w:r w:rsidR="00D402B1" w:rsidRPr="00D25075">
        <w:rPr>
          <w:rFonts w:hAnsi="宋体"/>
        </w:rPr>
        <w:t>本题满分</w:t>
      </w:r>
      <w:r w:rsidR="00D402B1" w:rsidRPr="00D25075">
        <w:t>1</w:t>
      </w:r>
      <w:r w:rsidR="00D402B1">
        <w:rPr>
          <w:rFonts w:hint="eastAsia"/>
        </w:rPr>
        <w:t>2</w:t>
      </w:r>
      <w:r w:rsidR="00D402B1" w:rsidRPr="00D25075">
        <w:rPr>
          <w:rFonts w:hAnsi="宋体"/>
        </w:rPr>
        <w:t>分</w:t>
      </w:r>
      <w:r w:rsidR="00D402B1">
        <w:rPr>
          <w:rFonts w:hAnsi="宋体" w:hint="eastAsia"/>
        </w:rPr>
        <w:t>）</w:t>
      </w:r>
      <w:r w:rsidR="00D402B1" w:rsidRPr="00D402B1">
        <w:rPr>
          <w:rStyle w:val="ae"/>
          <w:rFonts w:hint="eastAsia"/>
        </w:rPr>
        <w:t>【同试卷一第三</w:t>
      </w:r>
      <w:r w:rsidR="00D402B1" w:rsidRPr="00D402B1">
        <w:rPr>
          <w:rStyle w:val="ae"/>
        </w:rPr>
        <w:t>(21)</w:t>
      </w:r>
      <w:r w:rsidR="00D402B1" w:rsidRPr="00D402B1">
        <w:rPr>
          <w:rStyle w:val="ae"/>
          <w:rFonts w:hint="eastAsia"/>
        </w:rPr>
        <w:t>题】</w:t>
      </w:r>
    </w:p>
    <w:p w:rsidR="00D402B1" w:rsidRDefault="00D402B1" w:rsidP="00D402B1">
      <w:pPr>
        <w:ind w:leftChars="200" w:left="480"/>
        <w:rPr>
          <w:rFonts w:hAnsi="宋体"/>
        </w:rPr>
      </w:pPr>
      <w:r w:rsidRPr="003A6998">
        <w:rPr>
          <w:rFonts w:hAnsi="宋体" w:hint="eastAsia"/>
        </w:rPr>
        <w:t>设</w:t>
      </w:r>
      <w:r w:rsidR="006E7D52" w:rsidRPr="00025957">
        <w:rPr>
          <w:position w:val="-4"/>
        </w:rPr>
        <w:object w:dxaOrig="200" w:dyaOrig="200">
          <v:shape id="_x0000_i1236" type="#_x0000_t75" style="width:10pt;height:10pt" o:ole="">
            <v:imagedata r:id="rId432" o:title=""/>
          </v:shape>
          <o:OLEObject Type="Embed" ProgID="Equation.DSMT4" ShapeID="_x0000_i1236" DrawAspect="Content" ObjectID="_1697030441" r:id="rId433"/>
        </w:object>
      </w:r>
      <w:r w:rsidRPr="003A6998">
        <w:rPr>
          <w:rFonts w:hAnsi="宋体" w:hint="eastAsia"/>
        </w:rPr>
        <w:t>元线性方程</w:t>
      </w:r>
      <w:r>
        <w:rPr>
          <w:rFonts w:hAnsi="宋体" w:hint="eastAsia"/>
        </w:rPr>
        <w:t>组</w:t>
      </w:r>
      <w:r w:rsidR="006E7D52" w:rsidRPr="006E7D52">
        <w:rPr>
          <w:position w:val="-6"/>
        </w:rPr>
        <w:object w:dxaOrig="700" w:dyaOrig="279">
          <v:shape id="_x0000_i1237" type="#_x0000_t75" style="width:35pt;height:14pt" o:ole="">
            <v:imagedata r:id="rId434" o:title=""/>
          </v:shape>
          <o:OLEObject Type="Embed" ProgID="Equation.DSMT4" ShapeID="_x0000_i1237" DrawAspect="Content" ObjectID="_1697030442" r:id="rId435"/>
        </w:object>
      </w:r>
      <w:r w:rsidRPr="003A6998">
        <w:rPr>
          <w:rFonts w:hAnsi="宋体" w:hint="eastAsia"/>
        </w:rPr>
        <w:t>，其中</w:t>
      </w:r>
    </w:p>
    <w:p w:rsidR="00D402B1" w:rsidRPr="00D25075" w:rsidRDefault="006E7D52" w:rsidP="00D402B1">
      <w:pPr>
        <w:ind w:leftChars="200" w:left="480"/>
        <w:jc w:val="center"/>
      </w:pPr>
      <w:r w:rsidRPr="006E7D52">
        <w:rPr>
          <w:position w:val="-68"/>
        </w:rPr>
        <w:object w:dxaOrig="4380" w:dyaOrig="1480">
          <v:shape id="_x0000_i1238" type="#_x0000_t75" style="width:219pt;height:74pt" o:ole="">
            <v:imagedata r:id="rId436" o:title=""/>
          </v:shape>
          <o:OLEObject Type="Embed" ProgID="Equation.DSMT4" ShapeID="_x0000_i1238" DrawAspect="Content" ObjectID="_1697030443" r:id="rId437"/>
        </w:object>
      </w:r>
    </w:p>
    <w:p w:rsidR="00D402B1" w:rsidRPr="00D25075" w:rsidRDefault="00D402B1" w:rsidP="00D402B1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求证</w:t>
      </w:r>
      <w:r w:rsidR="006E7D52" w:rsidRPr="006E7D52">
        <w:rPr>
          <w:position w:val="-14"/>
        </w:rPr>
        <w:object w:dxaOrig="1380" w:dyaOrig="400">
          <v:shape id="_x0000_i1239" type="#_x0000_t75" style="width:69pt;height:20pt" o:ole="">
            <v:imagedata r:id="rId438" o:title=""/>
          </v:shape>
          <o:OLEObject Type="Embed" ProgID="Equation.DSMT4" ShapeID="_x0000_i1239" DrawAspect="Content" ObjectID="_1697030444" r:id="rId439"/>
        </w:object>
      </w:r>
      <w:r>
        <w:rPr>
          <w:rFonts w:hint="eastAsia"/>
        </w:rPr>
        <w:t>；</w:t>
      </w:r>
    </w:p>
    <w:p w:rsidR="00D402B1" w:rsidRPr="00D25075" w:rsidRDefault="00D402B1" w:rsidP="00D402B1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6E7D52" w:rsidRPr="006E7D52">
        <w:rPr>
          <w:position w:val="-6"/>
        </w:rPr>
        <w:object w:dxaOrig="200" w:dyaOrig="220">
          <v:shape id="_x0000_i1240" type="#_x0000_t75" style="width:10pt;height:11pt" o:ole="">
            <v:imagedata r:id="rId440" o:title=""/>
          </v:shape>
          <o:OLEObject Type="Embed" ProgID="Equation.DSMT4" ShapeID="_x0000_i1240" DrawAspect="Content" ObjectID="_1697030445" r:id="rId441"/>
        </w:object>
      </w:r>
      <w:r w:rsidRPr="00D25075">
        <w:rPr>
          <w:rFonts w:hAnsi="宋体"/>
        </w:rPr>
        <w:t>为何值，方程组有唯一解，求</w:t>
      </w:r>
      <w:r w:rsidR="006E7D52" w:rsidRPr="006E7D52">
        <w:rPr>
          <w:position w:val="-12"/>
        </w:rPr>
        <w:object w:dxaOrig="260" w:dyaOrig="360">
          <v:shape id="_x0000_i1241" type="#_x0000_t75" style="width:13pt;height:18pt" o:ole="">
            <v:imagedata r:id="rId442" o:title=""/>
          </v:shape>
          <o:OLEObject Type="Embed" ProgID="Equation.DSMT4" ShapeID="_x0000_i1241" DrawAspect="Content" ObjectID="_1697030446" r:id="rId443"/>
        </w:object>
      </w:r>
      <w:r>
        <w:rPr>
          <w:rFonts w:hint="eastAsia"/>
        </w:rPr>
        <w:t>；</w:t>
      </w:r>
    </w:p>
    <w:p w:rsidR="00D402B1" w:rsidRDefault="00D402B1" w:rsidP="00D402B1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6E7D52" w:rsidRPr="006E7D52">
        <w:rPr>
          <w:position w:val="-6"/>
        </w:rPr>
        <w:object w:dxaOrig="200" w:dyaOrig="220">
          <v:shape id="_x0000_i1242" type="#_x0000_t75" style="width:10pt;height:11pt" o:ole="">
            <v:imagedata r:id="rId444" o:title=""/>
          </v:shape>
          <o:OLEObject Type="Embed" ProgID="Equation.DSMT4" ShapeID="_x0000_i1242" DrawAspect="Content" ObjectID="_1697030447" r:id="rId445"/>
        </w:object>
      </w:r>
      <w:r w:rsidRPr="00D25075">
        <w:rPr>
          <w:rFonts w:hAnsi="宋体"/>
        </w:rPr>
        <w:t>为何值，方程组有无穷多解，</w:t>
      </w:r>
      <w:r>
        <w:rPr>
          <w:rFonts w:hAnsi="宋体" w:hint="eastAsia"/>
        </w:rPr>
        <w:t>并</w:t>
      </w:r>
      <w:r w:rsidRPr="00D25075">
        <w:rPr>
          <w:rFonts w:hAnsi="宋体"/>
        </w:rPr>
        <w:t>求通解</w:t>
      </w:r>
      <w:r>
        <w:rPr>
          <w:rFonts w:hAnsi="宋体" w:hint="eastAsia"/>
        </w:rPr>
        <w:t>．</w:t>
      </w:r>
    </w:p>
    <w:p w:rsidR="00D402B1" w:rsidRDefault="00D402B1" w:rsidP="00D402B1">
      <w:pPr>
        <w:outlineLvl w:val="0"/>
        <w:rPr>
          <w:szCs w:val="21"/>
        </w:rPr>
      </w:pPr>
    </w:p>
    <w:p w:rsidR="00D402B1" w:rsidRDefault="00D402B1" w:rsidP="00D402B1">
      <w:pPr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记</w:t>
      </w:r>
      <w:r w:rsidR="006E7D52" w:rsidRPr="006E7D52">
        <w:rPr>
          <w:position w:val="-12"/>
        </w:rPr>
        <w:object w:dxaOrig="820" w:dyaOrig="360">
          <v:shape id="_x0000_i1243" type="#_x0000_t75" style="width:41pt;height:18pt" o:ole="">
            <v:imagedata r:id="rId446" o:title=""/>
          </v:shape>
          <o:OLEObject Type="Embed" ProgID="Equation.DSMT4" ShapeID="_x0000_i1243" DrawAspect="Content" ObjectID="_1697030448" r:id="rId447"/>
        </w:object>
      </w:r>
      <w:r w:rsidRPr="00686C06">
        <w:rPr>
          <w:rFonts w:hAnsi="宋体"/>
        </w:rPr>
        <w:t>，将其按第一列展开得</w:t>
      </w:r>
      <w:r w:rsidR="006E7D52" w:rsidRPr="006E7D52">
        <w:rPr>
          <w:position w:val="-12"/>
        </w:rPr>
        <w:object w:dxaOrig="1960" w:dyaOrig="380">
          <v:shape id="_x0000_i1244" type="#_x0000_t75" style="width:98pt;height:19pt" o:ole="">
            <v:imagedata r:id="rId448" o:title=""/>
          </v:shape>
          <o:OLEObject Type="Embed" ProgID="Equation.DSMT4" ShapeID="_x0000_i1244" DrawAspect="Content" ObjectID="_1697030449" r:id="rId449"/>
        </w:object>
      </w:r>
      <w:r>
        <w:rPr>
          <w:rFonts w:hAnsi="宋体" w:hint="eastAsia"/>
        </w:rPr>
        <w:t>．</w:t>
      </w:r>
      <w:r w:rsidRPr="00686C06">
        <w:rPr>
          <w:rFonts w:hAnsi="宋体"/>
        </w:rPr>
        <w:t>所以</w:t>
      </w:r>
    </w:p>
    <w:p w:rsidR="00D402B1" w:rsidRPr="003A6998" w:rsidRDefault="006E7D52" w:rsidP="00D402B1">
      <w:pPr>
        <w:ind w:leftChars="400" w:left="960"/>
        <w:jc w:val="center"/>
        <w:outlineLvl w:val="0"/>
        <w:rPr>
          <w:rFonts w:hAnsi="宋体"/>
        </w:rPr>
      </w:pPr>
      <w:r w:rsidRPr="006E7D52">
        <w:rPr>
          <w:position w:val="-32"/>
        </w:rPr>
        <w:object w:dxaOrig="5220" w:dyaOrig="760">
          <v:shape id="_x0000_i1245" type="#_x0000_t75" style="width:261pt;height:38pt" o:ole="">
            <v:imagedata r:id="rId450" o:title=""/>
          </v:shape>
          <o:OLEObject Type="Embed" ProgID="Equation.DSMT4" ShapeID="_x0000_i1245" DrawAspect="Content" ObjectID="_1697030450" r:id="rId451"/>
        </w:object>
      </w:r>
    </w:p>
    <w:p w:rsidR="00D402B1" w:rsidRDefault="00D402B1" w:rsidP="00D402B1">
      <w:pPr>
        <w:ind w:leftChars="400" w:left="960"/>
        <w:rPr>
          <w:rFonts w:hAnsi="宋体"/>
        </w:rPr>
      </w:pPr>
      <w:r>
        <w:rPr>
          <w:rFonts w:hAnsi="宋体" w:hint="eastAsia"/>
        </w:rPr>
        <w:t>从而</w:t>
      </w:r>
    </w:p>
    <w:p w:rsidR="00D402B1" w:rsidRPr="00686C06" w:rsidRDefault="006E7D52" w:rsidP="00D402B1">
      <w:pPr>
        <w:ind w:leftChars="400" w:left="960"/>
        <w:jc w:val="center"/>
      </w:pPr>
      <w:r w:rsidRPr="006E7D52">
        <w:rPr>
          <w:position w:val="-50"/>
        </w:rPr>
        <w:object w:dxaOrig="5580" w:dyaOrig="1160">
          <v:shape id="_x0000_i1246" type="#_x0000_t75" style="width:279pt;height:58pt" o:ole="">
            <v:imagedata r:id="rId452" o:title=""/>
          </v:shape>
          <o:OLEObject Type="Embed" ProgID="Equation.DSMT4" ShapeID="_x0000_i1246" DrawAspect="Content" ObjectID="_1697030451" r:id="rId453"/>
        </w:object>
      </w:r>
    </w:p>
    <w:p w:rsidR="00D402B1" w:rsidRPr="00686C06" w:rsidRDefault="00D402B1" w:rsidP="00D402B1">
      <w:pPr>
        <w:ind w:leftChars="200" w:left="960" w:hangingChars="200" w:hanging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因为方程组有唯一解，所以</w:t>
      </w:r>
      <w:r w:rsidR="006E7D52" w:rsidRPr="006E7D52">
        <w:rPr>
          <w:position w:val="-14"/>
        </w:rPr>
        <w:object w:dxaOrig="660" w:dyaOrig="400">
          <v:shape id="_x0000_i1247" type="#_x0000_t75" style="width:33pt;height:20pt" o:ole="">
            <v:imagedata r:id="rId454" o:title=""/>
          </v:shape>
          <o:OLEObject Type="Embed" ProgID="Equation.DSMT4" ShapeID="_x0000_i1247" DrawAspect="Content" ObjectID="_1697030452" r:id="rId455"/>
        </w:object>
      </w:r>
      <w:r w:rsidRPr="00686C06">
        <w:rPr>
          <w:rFonts w:hAnsi="宋体"/>
        </w:rPr>
        <w:t>，又</w:t>
      </w:r>
      <w:r w:rsidR="006E7D52" w:rsidRPr="006E7D52">
        <w:rPr>
          <w:position w:val="-14"/>
        </w:rPr>
        <w:object w:dxaOrig="1340" w:dyaOrig="400">
          <v:shape id="_x0000_i1248" type="#_x0000_t75" style="width:67pt;height:20pt" o:ole="">
            <v:imagedata r:id="rId456" o:title=""/>
          </v:shape>
          <o:OLEObject Type="Embed" ProgID="Equation.DSMT4" ShapeID="_x0000_i1248" DrawAspect="Content" ObjectID="_1697030453" r:id="rId457"/>
        </w:object>
      </w:r>
      <w:r w:rsidRPr="00686C06">
        <w:rPr>
          <w:rFonts w:hAnsi="宋体"/>
        </w:rPr>
        <w:t>，故</w:t>
      </w:r>
      <w:r w:rsidR="006E7D52" w:rsidRPr="006E7D52">
        <w:rPr>
          <w:position w:val="-6"/>
        </w:rPr>
        <w:object w:dxaOrig="540" w:dyaOrig="279">
          <v:shape id="_x0000_i1249" type="#_x0000_t75" style="width:27pt;height:14pt" o:ole="">
            <v:imagedata r:id="rId458" o:title=""/>
          </v:shape>
          <o:OLEObject Type="Embed" ProgID="Equation.DSMT4" ShapeID="_x0000_i1249" DrawAspect="Content" ObjectID="_1697030454" r:id="rId459"/>
        </w:object>
      </w:r>
      <w:r>
        <w:rPr>
          <w:rFonts w:hAnsi="宋体" w:hint="eastAsia"/>
        </w:rPr>
        <w:t>．</w:t>
      </w:r>
      <w:r w:rsidRPr="00686C06">
        <w:rPr>
          <w:rFonts w:hAnsi="宋体"/>
        </w:rPr>
        <w:t>由克莱姆法则，将</w:t>
      </w:r>
      <w:r w:rsidR="006E7D52" w:rsidRPr="006E7D52">
        <w:rPr>
          <w:position w:val="-12"/>
        </w:rPr>
        <w:object w:dxaOrig="300" w:dyaOrig="360">
          <v:shape id="_x0000_i1250" type="#_x0000_t75" style="width:15pt;height:18pt" o:ole="">
            <v:imagedata r:id="rId460" o:title=""/>
          </v:shape>
          <o:OLEObject Type="Embed" ProgID="Equation.DSMT4" ShapeID="_x0000_i1250" DrawAspect="Content" ObjectID="_1697030455" r:id="rId461"/>
        </w:object>
      </w:r>
      <w:r w:rsidRPr="00686C06">
        <w:rPr>
          <w:rFonts w:hAnsi="宋体"/>
        </w:rPr>
        <w:t>的第</w:t>
      </w:r>
      <w:r w:rsidR="006E7D52" w:rsidRPr="00025957">
        <w:rPr>
          <w:position w:val="-4"/>
        </w:rPr>
        <w:object w:dxaOrig="180" w:dyaOrig="260">
          <v:shape id="_x0000_i1251" type="#_x0000_t75" style="width:9pt;height:13pt" o:ole="">
            <v:imagedata r:id="rId462" o:title=""/>
          </v:shape>
          <o:OLEObject Type="Embed" ProgID="Equation.DSMT4" ShapeID="_x0000_i1251" DrawAspect="Content" ObjectID="_1697030456" r:id="rId463"/>
        </w:object>
      </w:r>
      <w:r w:rsidRPr="00686C06">
        <w:rPr>
          <w:rFonts w:hAnsi="宋体"/>
        </w:rPr>
        <w:t>列换成</w:t>
      </w:r>
      <w:r w:rsidR="006E7D52" w:rsidRPr="006E7D52">
        <w:rPr>
          <w:position w:val="-6"/>
        </w:rPr>
        <w:object w:dxaOrig="200" w:dyaOrig="279">
          <v:shape id="_x0000_i1252" type="#_x0000_t75" style="width:10pt;height:14pt" o:ole="">
            <v:imagedata r:id="rId464" o:title=""/>
          </v:shape>
          <o:OLEObject Type="Embed" ProgID="Equation.DSMT4" ShapeID="_x0000_i1252" DrawAspect="Content" ObjectID="_1697030457" r:id="rId465"/>
        </w:object>
      </w:r>
      <w:r w:rsidRPr="00686C06">
        <w:rPr>
          <w:rFonts w:hAnsi="宋体"/>
        </w:rPr>
        <w:t>，</w:t>
      </w:r>
      <w:r>
        <w:rPr>
          <w:rFonts w:hAnsi="宋体" w:hint="eastAsia"/>
        </w:rPr>
        <w:t>所</w:t>
      </w:r>
      <w:r w:rsidRPr="00686C06">
        <w:rPr>
          <w:rFonts w:hAnsi="宋体"/>
        </w:rPr>
        <w:t>得行列式</w:t>
      </w:r>
      <w:r>
        <w:rPr>
          <w:rFonts w:hAnsi="宋体" w:hint="eastAsia"/>
        </w:rPr>
        <w:t>按第</w:t>
      </w:r>
      <w:r w:rsidR="006E7D52" w:rsidRPr="00025957">
        <w:rPr>
          <w:position w:val="-4"/>
        </w:rPr>
        <w:object w:dxaOrig="180" w:dyaOrig="260">
          <v:shape id="_x0000_i1253" type="#_x0000_t75" style="width:9pt;height:13pt" o:ole="">
            <v:imagedata r:id="rId466" o:title=""/>
          </v:shape>
          <o:OLEObject Type="Embed" ProgID="Equation.DSMT4" ShapeID="_x0000_i1253" DrawAspect="Content" ObjectID="_1697030458" r:id="rId467"/>
        </w:object>
      </w:r>
      <w:r>
        <w:rPr>
          <w:rFonts w:hAnsi="宋体" w:hint="eastAsia"/>
        </w:rPr>
        <w:t>列展开后等于</w:t>
      </w:r>
      <w:r w:rsidR="006E7D52" w:rsidRPr="006E7D52">
        <w:rPr>
          <w:position w:val="-12"/>
        </w:rPr>
        <w:object w:dxaOrig="1180" w:dyaOrig="380">
          <v:shape id="_x0000_i1254" type="#_x0000_t75" style="width:59pt;height:19pt" o:ole="">
            <v:imagedata r:id="rId468" o:title=""/>
          </v:shape>
          <o:OLEObject Type="Embed" ProgID="Equation.DSMT4" ShapeID="_x0000_i1254" DrawAspect="Content" ObjectID="_1697030459" r:id="rId469"/>
        </w:object>
      </w:r>
      <w:r>
        <w:rPr>
          <w:rFonts w:hAnsi="宋体" w:hint="eastAsia"/>
        </w:rPr>
        <w:t>，</w:t>
      </w:r>
      <w:r w:rsidRPr="00686C06">
        <w:rPr>
          <w:rFonts w:hAnsi="宋体"/>
        </w:rPr>
        <w:t>所以</w:t>
      </w:r>
      <w:r w:rsidR="006E7D52" w:rsidRPr="006E7D52">
        <w:rPr>
          <w:position w:val="-30"/>
        </w:rPr>
        <w:object w:dxaOrig="1939" w:dyaOrig="680">
          <v:shape id="_x0000_i1255" type="#_x0000_t75" style="width:97pt;height:34pt" o:ole="">
            <v:imagedata r:id="rId470" o:title=""/>
          </v:shape>
          <o:OLEObject Type="Embed" ProgID="Equation.DSMT4" ShapeID="_x0000_i1255" DrawAspect="Content" ObjectID="_1697030460" r:id="rId471"/>
        </w:object>
      </w:r>
      <w:r>
        <w:rPr>
          <w:rFonts w:hint="eastAsia"/>
        </w:rPr>
        <w:t>．</w:t>
      </w:r>
    </w:p>
    <w:p w:rsidR="00D402B1" w:rsidRPr="00686C06" w:rsidRDefault="00D402B1" w:rsidP="00D402B1">
      <w:pPr>
        <w:ind w:firstLineChars="200" w:firstLine="480"/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方程组有无穷多解，由</w:t>
      </w:r>
      <w:r w:rsidR="006E7D52" w:rsidRPr="006E7D52">
        <w:rPr>
          <w:position w:val="-14"/>
        </w:rPr>
        <w:object w:dxaOrig="660" w:dyaOrig="400">
          <v:shape id="_x0000_i1256" type="#_x0000_t75" style="width:33pt;height:20pt" o:ole="">
            <v:imagedata r:id="rId472" o:title=""/>
          </v:shape>
          <o:OLEObject Type="Embed" ProgID="Equation.DSMT4" ShapeID="_x0000_i1256" DrawAspect="Content" ObjectID="_1697030461" r:id="rId473"/>
        </w:object>
      </w:r>
      <w:r w:rsidRPr="00686C06">
        <w:rPr>
          <w:rFonts w:hAnsi="宋体"/>
        </w:rPr>
        <w:t>，有</w:t>
      </w:r>
      <w:r w:rsidR="006E7D52" w:rsidRPr="006E7D52">
        <w:rPr>
          <w:position w:val="-6"/>
        </w:rPr>
        <w:object w:dxaOrig="540" w:dyaOrig="279">
          <v:shape id="_x0000_i1257" type="#_x0000_t75" style="width:27pt;height:14pt" o:ole="">
            <v:imagedata r:id="rId474" o:title=""/>
          </v:shape>
          <o:OLEObject Type="Embed" ProgID="Equation.DSMT4" ShapeID="_x0000_i1257" DrawAspect="Content" ObjectID="_1697030462" r:id="rId475"/>
        </w:object>
      </w:r>
      <w:r w:rsidRPr="00686C06">
        <w:rPr>
          <w:rFonts w:hAnsi="宋体"/>
        </w:rPr>
        <w:t>，则方程组为</w:t>
      </w:r>
    </w:p>
    <w:p w:rsidR="00D402B1" w:rsidRPr="00686C06" w:rsidRDefault="006E7D52" w:rsidP="00D402B1">
      <w:pPr>
        <w:ind w:leftChars="400" w:left="960"/>
        <w:jc w:val="center"/>
      </w:pPr>
      <w:r w:rsidRPr="006E7D52">
        <w:rPr>
          <w:position w:val="-86"/>
        </w:rPr>
        <w:object w:dxaOrig="3240" w:dyaOrig="1840">
          <v:shape id="_x0000_i1258" type="#_x0000_t75" style="width:162pt;height:92pt" o:ole="">
            <v:imagedata r:id="rId476" o:title=""/>
          </v:shape>
          <o:OLEObject Type="Embed" ProgID="Equation.DSMT4" ShapeID="_x0000_i1258" DrawAspect="Content" ObjectID="_1697030463" r:id="rId477"/>
        </w:object>
      </w:r>
    </w:p>
    <w:p w:rsidR="00D402B1" w:rsidRPr="005B2921" w:rsidRDefault="00D402B1" w:rsidP="00D402B1">
      <w:pPr>
        <w:ind w:leftChars="400" w:left="960"/>
      </w:pPr>
      <w:r w:rsidRPr="00686C06">
        <w:rPr>
          <w:rFonts w:hAnsi="宋体"/>
        </w:rPr>
        <w:t>此时方程组系数矩阵的秩和增广矩阵的秩均为</w:t>
      </w:r>
      <w:r w:rsidR="006E7D52" w:rsidRPr="00025957">
        <w:rPr>
          <w:position w:val="-4"/>
        </w:rPr>
        <w:object w:dxaOrig="499" w:dyaOrig="260">
          <v:shape id="_x0000_i1259" type="#_x0000_t75" style="width:25pt;height:13pt" o:ole="">
            <v:imagedata r:id="rId478" o:title=""/>
          </v:shape>
          <o:OLEObject Type="Embed" ProgID="Equation.DSMT4" ShapeID="_x0000_i1259" DrawAspect="Content" ObjectID="_1697030464" r:id="rId479"/>
        </w:object>
      </w:r>
      <w:r w:rsidRPr="00686C06">
        <w:rPr>
          <w:rFonts w:hAnsi="宋体"/>
        </w:rPr>
        <w:t>，所以方程组有无穷多解，其通解为</w:t>
      </w:r>
      <w:r w:rsidR="006E7D52" w:rsidRPr="006E7D52">
        <w:rPr>
          <w:position w:val="-10"/>
        </w:rPr>
        <w:object w:dxaOrig="2940" w:dyaOrig="360">
          <v:shape id="_x0000_i1260" type="#_x0000_t75" style="width:147pt;height:18pt" o:ole="">
            <v:imagedata r:id="rId480" o:title=""/>
          </v:shape>
          <o:OLEObject Type="Embed" ProgID="Equation.DSMT4" ShapeID="_x0000_i1260" DrawAspect="Content" ObjectID="_1697030465" r:id="rId481"/>
        </w:object>
      </w:r>
      <w:r>
        <w:rPr>
          <w:rFonts w:hint="eastAsia"/>
        </w:rPr>
        <w:t>，其中</w:t>
      </w:r>
      <w:r w:rsidR="006E7D52" w:rsidRPr="00025957">
        <w:rPr>
          <w:position w:val="-4"/>
        </w:rPr>
        <w:object w:dxaOrig="200" w:dyaOrig="260">
          <v:shape id="_x0000_i1261" type="#_x0000_t75" style="width:10pt;height:13pt" o:ole="">
            <v:imagedata r:id="rId482" o:title=""/>
          </v:shape>
          <o:OLEObject Type="Embed" ProgID="Equation.DSMT4" ShapeID="_x0000_i1261" DrawAspect="Content" ObjectID="_1697030466" r:id="rId483"/>
        </w:object>
      </w:r>
      <w:r w:rsidRPr="00686C06">
        <w:rPr>
          <w:rFonts w:hAnsi="宋体"/>
        </w:rPr>
        <w:t>为任意常数</w:t>
      </w:r>
      <w:r>
        <w:rPr>
          <w:rFonts w:hAnsi="宋体"/>
        </w:rPr>
        <w:t>．</w:t>
      </w:r>
    </w:p>
    <w:p w:rsidR="00D402B1" w:rsidRDefault="00D402B1" w:rsidP="00D402B1">
      <w:pPr>
        <w:rPr>
          <w:rFonts w:hAnsi="宋体"/>
          <w:szCs w:val="21"/>
        </w:rPr>
      </w:pPr>
    </w:p>
    <w:p w:rsidR="00867A6F" w:rsidRDefault="00867A6F" w:rsidP="00013E91"/>
    <w:p w:rsidR="00D402B1" w:rsidRDefault="00867A6F" w:rsidP="00D402B1">
      <w:pPr>
        <w:rPr>
          <w:spacing w:val="-20"/>
          <w:szCs w:val="21"/>
        </w:rPr>
      </w:pPr>
      <w:r>
        <w:rPr>
          <w:rFonts w:hint="eastAsia"/>
        </w:rPr>
        <w:t>(21)</w:t>
      </w:r>
      <w:r w:rsidR="00D402B1">
        <w:rPr>
          <w:rFonts w:hAnsi="宋体" w:hint="eastAsia"/>
        </w:rPr>
        <w:t>（</w:t>
      </w:r>
      <w:r w:rsidR="00D402B1">
        <w:rPr>
          <w:rFonts w:hAnsi="宋体"/>
        </w:rPr>
        <w:t>本题满分</w:t>
      </w:r>
      <w:r w:rsidR="00D402B1">
        <w:t>1</w:t>
      </w:r>
      <w:r w:rsidR="00D402B1">
        <w:rPr>
          <w:rFonts w:hint="eastAsia"/>
        </w:rPr>
        <w:t>0</w:t>
      </w:r>
      <w:r w:rsidR="00D402B1">
        <w:rPr>
          <w:rFonts w:hAnsi="宋体"/>
        </w:rPr>
        <w:t>分</w:t>
      </w:r>
      <w:r w:rsidR="00D402B1">
        <w:rPr>
          <w:rFonts w:hAnsi="宋体" w:hint="eastAsia"/>
        </w:rPr>
        <w:t>）</w:t>
      </w:r>
      <w:r w:rsidR="00D402B1" w:rsidRPr="00D402B1">
        <w:rPr>
          <w:rStyle w:val="ae"/>
          <w:rFonts w:hint="eastAsia"/>
        </w:rPr>
        <w:t>【同试卷二第三</w:t>
      </w:r>
      <w:r w:rsidR="00D402B1" w:rsidRPr="00D402B1">
        <w:rPr>
          <w:rStyle w:val="ae"/>
        </w:rPr>
        <w:t>(23)</w:t>
      </w:r>
      <w:r w:rsidR="00D402B1" w:rsidRPr="00D402B1">
        <w:rPr>
          <w:rStyle w:val="ae"/>
          <w:rFonts w:hint="eastAsia"/>
        </w:rPr>
        <w:t>题】</w:t>
      </w:r>
    </w:p>
    <w:p w:rsidR="00D402B1" w:rsidRDefault="00D402B1" w:rsidP="00D402B1">
      <w:pPr>
        <w:ind w:leftChars="200" w:left="480"/>
      </w:pPr>
      <w:r>
        <w:rPr>
          <w:rFonts w:hAnsi="宋体"/>
          <w:szCs w:val="21"/>
        </w:rPr>
        <w:t>设</w:t>
      </w:r>
      <w:r w:rsidR="006E7D52" w:rsidRPr="00025957">
        <w:rPr>
          <w:position w:val="-4"/>
        </w:rPr>
        <w:object w:dxaOrig="240" w:dyaOrig="260">
          <v:shape id="_x0000_i1262" type="#_x0000_t75" style="width:12pt;height:13pt" o:ole="">
            <v:imagedata r:id="rId484" o:title=""/>
          </v:shape>
          <o:OLEObject Type="Embed" ProgID="Equation.DSMT4" ShapeID="_x0000_i1262" DrawAspect="Content" ObjectID="_1697030467" r:id="rId485"/>
        </w:object>
      </w:r>
      <w:r>
        <w:rPr>
          <w:rFonts w:hAnsi="宋体"/>
        </w:rPr>
        <w:t>为</w:t>
      </w:r>
      <w:r w:rsidR="006E7D52" w:rsidRPr="006E7D52">
        <w:rPr>
          <w:position w:val="-6"/>
        </w:rPr>
        <w:object w:dxaOrig="180" w:dyaOrig="279">
          <v:shape id="_x0000_i1263" type="#_x0000_t75" style="width:9pt;height:14pt" o:ole="">
            <v:imagedata r:id="rId486" o:title=""/>
          </v:shape>
          <o:OLEObject Type="Embed" ProgID="Equation.DSMT4" ShapeID="_x0000_i1263" DrawAspect="Content" ObjectID="_1697030468" r:id="rId487"/>
        </w:object>
      </w:r>
      <w:r>
        <w:rPr>
          <w:rFonts w:hAnsi="宋体"/>
        </w:rPr>
        <w:t>阶矩阵，</w:t>
      </w:r>
      <w:r w:rsidR="006E7D52" w:rsidRPr="006E7D52">
        <w:rPr>
          <w:position w:val="-12"/>
        </w:rPr>
        <w:object w:dxaOrig="279" w:dyaOrig="360">
          <v:shape id="_x0000_i1264" type="#_x0000_t75" style="width:14pt;height:18pt" o:ole="">
            <v:imagedata r:id="rId488" o:title=""/>
          </v:shape>
          <o:OLEObject Type="Embed" ProgID="Equation.DSMT4" ShapeID="_x0000_i1264" DrawAspect="Content" ObjectID="_1697030469" r:id="rId489"/>
        </w:object>
      </w:r>
      <w:r>
        <w:rPr>
          <w:rFonts w:hint="eastAsia"/>
        </w:rPr>
        <w:t xml:space="preserve">, </w:t>
      </w:r>
      <w:r w:rsidR="006E7D52" w:rsidRPr="006E7D52">
        <w:rPr>
          <w:position w:val="-12"/>
        </w:rPr>
        <w:object w:dxaOrig="300" w:dyaOrig="360">
          <v:shape id="_x0000_i1265" type="#_x0000_t75" style="width:15pt;height:18pt" o:ole="">
            <v:imagedata r:id="rId490" o:title=""/>
          </v:shape>
          <o:OLEObject Type="Embed" ProgID="Equation.DSMT4" ShapeID="_x0000_i1265" DrawAspect="Content" ObjectID="_1697030470" r:id="rId491"/>
        </w:object>
      </w:r>
      <w:r>
        <w:rPr>
          <w:rFonts w:hAnsi="宋体"/>
        </w:rPr>
        <w:t>为</w:t>
      </w:r>
      <w:r w:rsidR="006E7D52" w:rsidRPr="00025957">
        <w:rPr>
          <w:position w:val="-4"/>
        </w:rPr>
        <w:object w:dxaOrig="240" w:dyaOrig="260">
          <v:shape id="_x0000_i1266" type="#_x0000_t75" style="width:12pt;height:13pt" o:ole="">
            <v:imagedata r:id="rId492" o:title=""/>
          </v:shape>
          <o:OLEObject Type="Embed" ProgID="Equation.DSMT4" ShapeID="_x0000_i1266" DrawAspect="Content" ObjectID="_1697030471" r:id="rId493"/>
        </w:object>
      </w:r>
      <w:r>
        <w:rPr>
          <w:rFonts w:hAnsi="宋体"/>
        </w:rPr>
        <w:t>的分别属于特征值</w:t>
      </w:r>
      <w:r w:rsidR="006E7D52" w:rsidRPr="00025957">
        <w:rPr>
          <w:position w:val="-4"/>
        </w:rPr>
        <w:object w:dxaOrig="340" w:dyaOrig="260">
          <v:shape id="_x0000_i1267" type="#_x0000_t75" style="width:17pt;height:13pt" o:ole="">
            <v:imagedata r:id="rId494" o:title=""/>
          </v:shape>
          <o:OLEObject Type="Embed" ProgID="Equation.DSMT4" ShapeID="_x0000_i1267" DrawAspect="Content" ObjectID="_1697030472" r:id="rId495"/>
        </w:object>
      </w:r>
      <w:r>
        <w:rPr>
          <w:rFonts w:hint="eastAsia"/>
        </w:rPr>
        <w:t xml:space="preserve">, </w:t>
      </w:r>
      <w:r w:rsidR="006E7D52" w:rsidRPr="00025957">
        <w:rPr>
          <w:position w:val="-4"/>
        </w:rPr>
        <w:object w:dxaOrig="180" w:dyaOrig="260">
          <v:shape id="_x0000_i1268" type="#_x0000_t75" style="width:9pt;height:13pt" o:ole="">
            <v:imagedata r:id="rId496" o:title=""/>
          </v:shape>
          <o:OLEObject Type="Embed" ProgID="Equation.DSMT4" ShapeID="_x0000_i1268" DrawAspect="Content" ObjectID="_1697030473" r:id="rId497"/>
        </w:object>
      </w:r>
      <w:r>
        <w:rPr>
          <w:rFonts w:hint="eastAsia"/>
        </w:rPr>
        <w:t>的</w:t>
      </w:r>
      <w:r>
        <w:rPr>
          <w:rFonts w:hAnsi="宋体"/>
        </w:rPr>
        <w:t>特征向量，向量</w:t>
      </w:r>
      <w:r w:rsidR="006E7D52" w:rsidRPr="006E7D52">
        <w:rPr>
          <w:position w:val="-12"/>
        </w:rPr>
        <w:object w:dxaOrig="279" w:dyaOrig="360">
          <v:shape id="_x0000_i1269" type="#_x0000_t75" style="width:14pt;height:18pt" o:ole="">
            <v:imagedata r:id="rId498" o:title=""/>
          </v:shape>
          <o:OLEObject Type="Embed" ProgID="Equation.DSMT4" ShapeID="_x0000_i1269" DrawAspect="Content" ObjectID="_1697030474" r:id="rId499"/>
        </w:object>
      </w:r>
      <w:r>
        <w:rPr>
          <w:rFonts w:hAnsi="宋体"/>
        </w:rPr>
        <w:t>满足</w:t>
      </w:r>
      <w:r w:rsidR="006E7D52" w:rsidRPr="006E7D52">
        <w:rPr>
          <w:position w:val="-12"/>
        </w:rPr>
        <w:object w:dxaOrig="1359" w:dyaOrig="360">
          <v:shape id="_x0000_i1270" type="#_x0000_t75" style="width:68pt;height:18pt" o:ole="">
            <v:imagedata r:id="rId500" o:title=""/>
          </v:shape>
          <o:OLEObject Type="Embed" ProgID="Equation.DSMT4" ShapeID="_x0000_i1270" DrawAspect="Content" ObjectID="_1697030475" r:id="rId501"/>
        </w:object>
      </w:r>
      <w:r>
        <w:rPr>
          <w:rFonts w:hAnsi="宋体" w:hint="eastAsia"/>
        </w:rPr>
        <w:t>．</w:t>
      </w:r>
    </w:p>
    <w:p w:rsidR="00D402B1" w:rsidRDefault="00D402B1" w:rsidP="00D402B1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证明</w:t>
      </w:r>
      <w:r w:rsidR="006E7D52" w:rsidRPr="006E7D52">
        <w:rPr>
          <w:position w:val="-12"/>
        </w:rPr>
        <w:object w:dxaOrig="920" w:dyaOrig="360">
          <v:shape id="_x0000_i1271" type="#_x0000_t75" style="width:46pt;height:18pt" o:ole="">
            <v:imagedata r:id="rId502" o:title=""/>
          </v:shape>
          <o:OLEObject Type="Embed" ProgID="Equation.DSMT4" ShapeID="_x0000_i1271" DrawAspect="Content" ObjectID="_1697030476" r:id="rId503"/>
        </w:object>
      </w:r>
      <w:r>
        <w:rPr>
          <w:rFonts w:hAnsi="宋体"/>
        </w:rPr>
        <w:t>线性无关；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令</w:t>
      </w:r>
      <w:r w:rsidR="006E7D52" w:rsidRPr="006E7D52">
        <w:rPr>
          <w:position w:val="-14"/>
        </w:rPr>
        <w:object w:dxaOrig="1500" w:dyaOrig="400">
          <v:shape id="_x0000_i1272" type="#_x0000_t75" style="width:75pt;height:20pt" o:ole="">
            <v:imagedata r:id="rId504" o:title=""/>
          </v:shape>
          <o:OLEObject Type="Embed" ProgID="Equation.DSMT4" ShapeID="_x0000_i1272" DrawAspect="Content" ObjectID="_1697030477" r:id="rId505"/>
        </w:object>
      </w:r>
      <w:r>
        <w:rPr>
          <w:rFonts w:hAnsi="宋体"/>
        </w:rPr>
        <w:t>，求</w:t>
      </w:r>
      <w:r w:rsidR="006E7D52" w:rsidRPr="00025957">
        <w:rPr>
          <w:position w:val="-4"/>
        </w:rPr>
        <w:object w:dxaOrig="680" w:dyaOrig="300">
          <v:shape id="_x0000_i1273" type="#_x0000_t75" style="width:34pt;height:15pt" o:ole="">
            <v:imagedata r:id="rId506" o:title=""/>
          </v:shape>
          <o:OLEObject Type="Embed" ProgID="Equation.DSMT4" ShapeID="_x0000_i1273" DrawAspect="Content" ObjectID="_1697030478" r:id="rId507"/>
        </w:object>
      </w:r>
      <w:r>
        <w:rPr>
          <w:rFonts w:hint="eastAsia"/>
        </w:rPr>
        <w:t>．</w:t>
      </w:r>
    </w:p>
    <w:p w:rsidR="00D402B1" w:rsidRPr="00D14AF6" w:rsidRDefault="00D402B1" w:rsidP="00D402B1">
      <w:pPr>
        <w:outlineLvl w:val="0"/>
        <w:rPr>
          <w:szCs w:val="21"/>
        </w:rPr>
      </w:pPr>
    </w:p>
    <w:p w:rsidR="00D402B1" w:rsidRDefault="00D402B1" w:rsidP="00D402B1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int="eastAsia"/>
        </w:rPr>
        <w:t>)</w:t>
      </w:r>
      <w:r>
        <w:rPr>
          <w:rFonts w:hAnsi="宋体" w:hint="eastAsia"/>
        </w:rPr>
        <w:t xml:space="preserve"> </w:t>
      </w:r>
      <w:r>
        <w:rPr>
          <w:rFonts w:hint="eastAsia"/>
        </w:rPr>
        <w:t>设存在数</w:t>
      </w:r>
      <w:r w:rsidR="006E7D52" w:rsidRPr="006E7D52">
        <w:rPr>
          <w:position w:val="-12"/>
        </w:rPr>
        <w:object w:dxaOrig="840" w:dyaOrig="360">
          <v:shape id="_x0000_i1274" type="#_x0000_t75" style="width:42pt;height:18pt" o:ole="">
            <v:imagedata r:id="rId508" o:title=""/>
          </v:shape>
          <o:OLEObject Type="Embed" ProgID="Equation.DSMT4" ShapeID="_x0000_i1274" DrawAspect="Content" ObjectID="_1697030479" r:id="rId509"/>
        </w:object>
      </w:r>
      <w:r>
        <w:rPr>
          <w:rFonts w:hint="eastAsia"/>
        </w:rPr>
        <w:t>，使得</w:t>
      </w:r>
    </w:p>
    <w:p w:rsidR="00D402B1" w:rsidRPr="003F5EB7" w:rsidRDefault="006E7D52" w:rsidP="00D402B1">
      <w:pPr>
        <w:ind w:leftChars="400" w:left="960"/>
        <w:jc w:val="center"/>
        <w:rPr>
          <w:rFonts w:hAnsi="宋体"/>
        </w:rPr>
      </w:pPr>
      <w:r w:rsidRPr="006E7D52">
        <w:rPr>
          <w:position w:val="-12"/>
        </w:rPr>
        <w:object w:dxaOrig="2180" w:dyaOrig="360">
          <v:shape id="_x0000_i1275" type="#_x0000_t75" style="width:109pt;height:18pt" o:ole="">
            <v:imagedata r:id="rId510" o:title=""/>
          </v:shape>
          <o:OLEObject Type="Embed" ProgID="Equation.DSMT4" ShapeID="_x0000_i1275" DrawAspect="Content" ObjectID="_1697030480" r:id="rId511"/>
        </w:object>
      </w:r>
    </w:p>
    <w:p w:rsidR="00D402B1" w:rsidRDefault="00D402B1" w:rsidP="00D402B1">
      <w:pPr>
        <w:ind w:leftChars="400" w:left="960"/>
      </w:pPr>
      <w:r>
        <w:rPr>
          <w:rFonts w:hint="eastAsia"/>
        </w:rPr>
        <w:lastRenderedPageBreak/>
        <w:t>用</w:t>
      </w:r>
      <w:r w:rsidR="006E7D52" w:rsidRPr="00025957">
        <w:rPr>
          <w:position w:val="-4"/>
        </w:rPr>
        <w:object w:dxaOrig="240" w:dyaOrig="260">
          <v:shape id="_x0000_i1276" type="#_x0000_t75" style="width:12pt;height:13pt" o:ole="">
            <v:imagedata r:id="rId512" o:title=""/>
          </v:shape>
          <o:OLEObject Type="Embed" ProgID="Equation.DSMT4" ShapeID="_x0000_i1276" DrawAspect="Content" ObjectID="_1697030481" r:id="rId513"/>
        </w:object>
      </w:r>
      <w:r>
        <w:rPr>
          <w:rFonts w:hint="eastAsia"/>
        </w:rPr>
        <w:t>左乘上式的两边，并由</w:t>
      </w:r>
      <w:r w:rsidR="006E7D52" w:rsidRPr="006E7D52">
        <w:rPr>
          <w:position w:val="-12"/>
        </w:rPr>
        <w:object w:dxaOrig="1120" w:dyaOrig="360">
          <v:shape id="_x0000_i1277" type="#_x0000_t75" style="width:56pt;height:18pt" o:ole="">
            <v:imagedata r:id="rId514" o:title=""/>
          </v:shape>
          <o:OLEObject Type="Embed" ProgID="Equation.DSMT4" ShapeID="_x0000_i1277" DrawAspect="Content" ObjectID="_1697030482" r:id="rId515"/>
        </w:object>
      </w:r>
      <w:r w:rsidR="006E7D52" w:rsidRPr="006E7D52">
        <w:rPr>
          <w:position w:val="-12"/>
        </w:rPr>
        <w:object w:dxaOrig="900" w:dyaOrig="360">
          <v:shape id="_x0000_i1278" type="#_x0000_t75" style="width:45pt;height:18pt" o:ole="">
            <v:imagedata r:id="rId516" o:title=""/>
          </v:shape>
          <o:OLEObject Type="Embed" ProgID="Equation.DSMT4" ShapeID="_x0000_i1278" DrawAspect="Content" ObjectID="_1697030483" r:id="rId517"/>
        </w:object>
      </w:r>
      <w:r>
        <w:rPr>
          <w:rFonts w:hint="eastAsia"/>
        </w:rPr>
        <w:t>得</w:t>
      </w:r>
    </w:p>
    <w:p w:rsidR="00D402B1" w:rsidRDefault="006E7D52" w:rsidP="00D402B1">
      <w:pPr>
        <w:ind w:leftChars="400" w:left="960"/>
        <w:jc w:val="center"/>
      </w:pPr>
      <w:r w:rsidRPr="006E7D52">
        <w:rPr>
          <w:position w:val="-12"/>
        </w:rPr>
        <w:object w:dxaOrig="2920" w:dyaOrig="360">
          <v:shape id="_x0000_i1279" type="#_x0000_t75" style="width:146pt;height:18pt" o:ole="">
            <v:imagedata r:id="rId518" o:title=""/>
          </v:shape>
          <o:OLEObject Type="Embed" ProgID="Equation.DSMT4" ShapeID="_x0000_i1279" DrawAspect="Content" ObjectID="_1697030484" r:id="rId519"/>
        </w:object>
      </w:r>
    </w:p>
    <w:p w:rsidR="00D402B1" w:rsidRDefault="00D402B1" w:rsidP="00D402B1">
      <w:pPr>
        <w:ind w:leftChars="400" w:left="960"/>
      </w:pPr>
      <w:r>
        <w:rPr>
          <w:rFonts w:hint="eastAsia"/>
        </w:rPr>
        <w:t>上面两式相减得</w:t>
      </w:r>
      <w:r w:rsidR="006E7D52" w:rsidRPr="006E7D52">
        <w:rPr>
          <w:position w:val="-12"/>
        </w:rPr>
        <w:object w:dxaOrig="1600" w:dyaOrig="360">
          <v:shape id="_x0000_i1280" type="#_x0000_t75" style="width:80pt;height:18pt" o:ole="">
            <v:imagedata r:id="rId520" o:title=""/>
          </v:shape>
          <o:OLEObject Type="Embed" ProgID="Equation.DSMT4" ShapeID="_x0000_i1280" DrawAspect="Content" ObjectID="_1697030485" r:id="rId521"/>
        </w:object>
      </w:r>
      <w:r>
        <w:rPr>
          <w:rFonts w:hint="eastAsia"/>
        </w:rPr>
        <w:t>．</w:t>
      </w:r>
      <w:r w:rsidRPr="00686C06">
        <w:rPr>
          <w:rFonts w:hAnsi="宋体"/>
        </w:rPr>
        <w:t>因为</w:t>
      </w:r>
      <w:r w:rsidR="006E7D52" w:rsidRPr="006E7D52">
        <w:rPr>
          <w:position w:val="-12"/>
        </w:rPr>
        <w:object w:dxaOrig="600" w:dyaOrig="360">
          <v:shape id="_x0000_i1281" type="#_x0000_t75" style="width:30pt;height:18pt" o:ole="">
            <v:imagedata r:id="rId522" o:title=""/>
          </v:shape>
          <o:OLEObject Type="Embed" ProgID="Equation.DSMT4" ShapeID="_x0000_i1281" DrawAspect="Content" ObjectID="_1697030486" r:id="rId523"/>
        </w:object>
      </w:r>
      <w:r>
        <w:rPr>
          <w:rFonts w:hint="eastAsia"/>
        </w:rPr>
        <w:t>是</w:t>
      </w:r>
      <w:r w:rsidR="006E7D52" w:rsidRPr="00025957">
        <w:rPr>
          <w:position w:val="-4"/>
        </w:rPr>
        <w:object w:dxaOrig="240" w:dyaOrig="260">
          <v:shape id="_x0000_i1282" type="#_x0000_t75" style="width:12pt;height:13pt" o:ole="">
            <v:imagedata r:id="rId524" o:title=""/>
          </v:shape>
          <o:OLEObject Type="Embed" ProgID="Equation.DSMT4" ShapeID="_x0000_i1282" DrawAspect="Content" ObjectID="_1697030487" r:id="rId525"/>
        </w:object>
      </w:r>
      <w:r>
        <w:rPr>
          <w:rFonts w:hint="eastAsia"/>
        </w:rPr>
        <w:t>的</w:t>
      </w:r>
      <w:r w:rsidRPr="00686C06">
        <w:rPr>
          <w:rFonts w:hAnsi="宋体"/>
        </w:rPr>
        <w:t>属于不同特征值</w:t>
      </w:r>
      <w:r>
        <w:rPr>
          <w:rFonts w:hAnsi="宋体" w:hint="eastAsia"/>
        </w:rPr>
        <w:t>的</w:t>
      </w:r>
      <w:r w:rsidRPr="00686C06">
        <w:rPr>
          <w:rFonts w:hAnsi="宋体"/>
        </w:rPr>
        <w:t>特征向量，</w:t>
      </w:r>
      <w:r>
        <w:rPr>
          <w:rFonts w:hAnsi="宋体" w:hint="eastAsia"/>
        </w:rPr>
        <w:t>所以</w:t>
      </w:r>
      <w:r w:rsidR="006E7D52" w:rsidRPr="006E7D52">
        <w:rPr>
          <w:position w:val="-12"/>
        </w:rPr>
        <w:object w:dxaOrig="600" w:dyaOrig="360">
          <v:shape id="_x0000_i1283" type="#_x0000_t75" style="width:30pt;height:18pt" o:ole="">
            <v:imagedata r:id="rId526" o:title=""/>
          </v:shape>
          <o:OLEObject Type="Embed" ProgID="Equation.DSMT4" ShapeID="_x0000_i1283" DrawAspect="Content" ObjectID="_1697030488" r:id="rId527"/>
        </w:object>
      </w:r>
      <w:r w:rsidRPr="00686C06">
        <w:rPr>
          <w:rFonts w:hAnsi="宋体"/>
        </w:rPr>
        <w:t>线性无关</w:t>
      </w:r>
      <w:r>
        <w:rPr>
          <w:rFonts w:hAnsi="宋体" w:hint="eastAsia"/>
        </w:rPr>
        <w:t>，从而</w:t>
      </w:r>
      <w:r w:rsidR="006E7D52" w:rsidRPr="006E7D52">
        <w:rPr>
          <w:position w:val="-12"/>
        </w:rPr>
        <w:object w:dxaOrig="1060" w:dyaOrig="360">
          <v:shape id="_x0000_i1284" type="#_x0000_t75" style="width:53pt;height:18pt" o:ole="">
            <v:imagedata r:id="rId528" o:title=""/>
          </v:shape>
          <o:OLEObject Type="Embed" ProgID="Equation.DSMT4" ShapeID="_x0000_i1284" DrawAspect="Content" ObjectID="_1697030489" r:id="rId529"/>
        </w:object>
      </w:r>
      <w:r>
        <w:rPr>
          <w:rFonts w:hAnsi="宋体" w:hint="eastAsia"/>
        </w:rPr>
        <w:t>，代入第一式得</w:t>
      </w:r>
      <w:r w:rsidR="006E7D52" w:rsidRPr="006E7D52">
        <w:rPr>
          <w:position w:val="-12"/>
        </w:rPr>
        <w:object w:dxaOrig="859" w:dyaOrig="360">
          <v:shape id="_x0000_i1285" type="#_x0000_t75" style="width:43pt;height:18pt" o:ole="">
            <v:imagedata r:id="rId530" o:title=""/>
          </v:shape>
          <o:OLEObject Type="Embed" ProgID="Equation.DSMT4" ShapeID="_x0000_i1285" DrawAspect="Content" ObjectID="_1697030490" r:id="rId531"/>
        </w:object>
      </w:r>
      <w:r>
        <w:rPr>
          <w:rFonts w:hint="eastAsia"/>
        </w:rPr>
        <w:t>，又由于</w:t>
      </w:r>
      <w:r w:rsidR="006E7D52" w:rsidRPr="006E7D52">
        <w:rPr>
          <w:position w:val="-12"/>
        </w:rPr>
        <w:object w:dxaOrig="660" w:dyaOrig="360">
          <v:shape id="_x0000_i1286" type="#_x0000_t75" style="width:33pt;height:18pt" o:ole="">
            <v:imagedata r:id="rId532" o:title=""/>
          </v:shape>
          <o:OLEObject Type="Embed" ProgID="Equation.DSMT4" ShapeID="_x0000_i1286" DrawAspect="Content" ObjectID="_1697030491" r:id="rId533"/>
        </w:object>
      </w:r>
      <w:r>
        <w:rPr>
          <w:rFonts w:hint="eastAsia"/>
        </w:rPr>
        <w:t>，所以</w:t>
      </w:r>
      <w:r w:rsidR="006E7D52" w:rsidRPr="006E7D52">
        <w:rPr>
          <w:position w:val="-12"/>
        </w:rPr>
        <w:object w:dxaOrig="639" w:dyaOrig="360">
          <v:shape id="_x0000_i1287" type="#_x0000_t75" style="width:32pt;height:18pt" o:ole="">
            <v:imagedata r:id="rId534" o:title=""/>
          </v:shape>
          <o:OLEObject Type="Embed" ProgID="Equation.DSMT4" ShapeID="_x0000_i1287" DrawAspect="Content" ObjectID="_1697030492" r:id="rId535"/>
        </w:object>
      </w:r>
      <w:r>
        <w:rPr>
          <w:rFonts w:hAnsi="宋体" w:hint="eastAsia"/>
        </w:rPr>
        <w:t>，故</w:t>
      </w:r>
      <w:r w:rsidR="006E7D52" w:rsidRPr="006E7D52">
        <w:rPr>
          <w:position w:val="-12"/>
        </w:rPr>
        <w:object w:dxaOrig="920" w:dyaOrig="360">
          <v:shape id="_x0000_i1288" type="#_x0000_t75" style="width:46pt;height:18pt" o:ole="">
            <v:imagedata r:id="rId536" o:title=""/>
          </v:shape>
          <o:OLEObject Type="Embed" ProgID="Equation.DSMT4" ShapeID="_x0000_i1288" DrawAspect="Content" ObjectID="_1697030493" r:id="rId537"/>
        </w:object>
      </w:r>
      <w:r w:rsidRPr="00686C06">
        <w:rPr>
          <w:rFonts w:hAnsi="宋体"/>
        </w:rPr>
        <w:t>线性无关</w:t>
      </w:r>
      <w:r>
        <w:rPr>
          <w:rFonts w:hint="eastAsia"/>
        </w:rPr>
        <w:t>．</w:t>
      </w:r>
    </w:p>
    <w:p w:rsidR="00D402B1" w:rsidRPr="00686C06" w:rsidRDefault="00D402B1" w:rsidP="00D402B1">
      <w:pPr>
        <w:ind w:leftChars="200" w:left="480"/>
        <w:outlineLvl w:val="0"/>
      </w:pPr>
      <w:r>
        <w:rPr>
          <w:rFonts w:hAnsi="宋体"/>
        </w:rPr>
        <w:t>(</w:t>
      </w:r>
      <w:r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 w:hint="eastAsia"/>
        </w:rPr>
        <w:t>若</w:t>
      </w:r>
      <w:r w:rsidR="006E7D52" w:rsidRPr="006E7D52">
        <w:rPr>
          <w:position w:val="-12"/>
        </w:rPr>
        <w:object w:dxaOrig="1480" w:dyaOrig="360">
          <v:shape id="_x0000_i1289" type="#_x0000_t75" style="width:74pt;height:18pt" o:ole="">
            <v:imagedata r:id="rId538" o:title=""/>
          </v:shape>
          <o:OLEObject Type="Embed" ProgID="Equation.DSMT4" ShapeID="_x0000_i1289" DrawAspect="Content" ObjectID="_1697030494" r:id="rId539"/>
        </w:object>
      </w:r>
      <w:r w:rsidRPr="00686C06">
        <w:rPr>
          <w:rFonts w:hAnsi="宋体"/>
        </w:rPr>
        <w:t>，则</w:t>
      </w:r>
      <w:r w:rsidR="006E7D52" w:rsidRPr="00025957">
        <w:rPr>
          <w:position w:val="-4"/>
        </w:rPr>
        <w:object w:dxaOrig="220" w:dyaOrig="240">
          <v:shape id="_x0000_i1290" type="#_x0000_t75" style="width:11pt;height:12pt" o:ole="">
            <v:imagedata r:id="rId540" o:title=""/>
          </v:shape>
          <o:OLEObject Type="Embed" ProgID="Equation.DSMT4" ShapeID="_x0000_i1290" DrawAspect="Content" ObjectID="_1697030495" r:id="rId541"/>
        </w:object>
      </w:r>
      <w:r w:rsidRPr="00686C06">
        <w:rPr>
          <w:rFonts w:hAnsi="宋体"/>
        </w:rPr>
        <w:t>可逆，</w:t>
      </w:r>
      <w:r>
        <w:rPr>
          <w:rFonts w:hAnsi="宋体" w:hint="eastAsia"/>
        </w:rPr>
        <w:t>而且</w:t>
      </w:r>
    </w:p>
    <w:p w:rsidR="00D402B1" w:rsidRPr="00686C06" w:rsidRDefault="006E7D52" w:rsidP="00D402B1">
      <w:pPr>
        <w:ind w:leftChars="400" w:left="960"/>
        <w:jc w:val="center"/>
      </w:pPr>
      <w:r w:rsidRPr="006E7D52">
        <w:rPr>
          <w:position w:val="-68"/>
        </w:rPr>
        <w:object w:dxaOrig="5340" w:dyaOrig="1480">
          <v:shape id="_x0000_i1291" type="#_x0000_t75" style="width:267pt;height:74pt" o:ole="">
            <v:imagedata r:id="rId542" o:title=""/>
          </v:shape>
          <o:OLEObject Type="Embed" ProgID="Equation.DSMT4" ShapeID="_x0000_i1291" DrawAspect="Content" ObjectID="_1697030496" r:id="rId543"/>
        </w:object>
      </w:r>
    </w:p>
    <w:p w:rsidR="00D402B1" w:rsidRDefault="00D402B1" w:rsidP="00D402B1">
      <w:pPr>
        <w:ind w:leftChars="400" w:left="960"/>
      </w:pPr>
      <w:r w:rsidRPr="00686C06">
        <w:rPr>
          <w:rFonts w:hAnsi="宋体"/>
        </w:rPr>
        <w:t>所以</w:t>
      </w:r>
      <w:r w:rsidR="006E7D52" w:rsidRPr="006E7D52">
        <w:rPr>
          <w:position w:val="-50"/>
        </w:rPr>
        <w:object w:dxaOrig="2100" w:dyaOrig="1120">
          <v:shape id="_x0000_i1292" type="#_x0000_t75" style="width:105pt;height:56pt" o:ole="">
            <v:imagedata r:id="rId544" o:title=""/>
          </v:shape>
          <o:OLEObject Type="Embed" ProgID="Equation.DSMT4" ShapeID="_x0000_i1292" DrawAspect="Content" ObjectID="_1697030497" r:id="rId545"/>
        </w:object>
      </w:r>
      <w:r>
        <w:rPr>
          <w:rFonts w:hint="eastAsia"/>
        </w:rPr>
        <w:t>．</w:t>
      </w:r>
    </w:p>
    <w:p w:rsidR="00867A6F" w:rsidRDefault="00867A6F" w:rsidP="00013E91"/>
    <w:p w:rsidR="00867A6F" w:rsidRDefault="00867A6F" w:rsidP="00013E91"/>
    <w:p w:rsidR="00D402B1" w:rsidRPr="00D402B1" w:rsidRDefault="00867A6F" w:rsidP="00D402B1">
      <w:r>
        <w:rPr>
          <w:rFonts w:hint="eastAsia"/>
        </w:rPr>
        <w:t>(22)</w:t>
      </w:r>
      <w:r w:rsidR="00D402B1">
        <w:rPr>
          <w:rFonts w:hAnsi="宋体" w:hint="eastAsia"/>
        </w:rPr>
        <w:t>（</w:t>
      </w:r>
      <w:r w:rsidR="00D402B1" w:rsidRPr="00D25075">
        <w:rPr>
          <w:rFonts w:hAnsi="宋体"/>
        </w:rPr>
        <w:t>本题满分</w:t>
      </w:r>
      <w:r w:rsidR="00D402B1" w:rsidRPr="00D25075">
        <w:t>11</w:t>
      </w:r>
      <w:r w:rsidR="00D402B1" w:rsidRPr="00D25075">
        <w:rPr>
          <w:rFonts w:hAnsi="宋体"/>
        </w:rPr>
        <w:t>分</w:t>
      </w:r>
      <w:r w:rsidR="00D402B1">
        <w:rPr>
          <w:rFonts w:hAnsi="宋体" w:hint="eastAsia"/>
        </w:rPr>
        <w:t>）</w:t>
      </w:r>
      <w:r w:rsidR="00D402B1" w:rsidRPr="00D402B1">
        <w:rPr>
          <w:rStyle w:val="ae"/>
          <w:rFonts w:hint="eastAsia"/>
        </w:rPr>
        <w:t>【同试卷一第三</w:t>
      </w:r>
      <w:r w:rsidR="00D402B1" w:rsidRPr="00D402B1">
        <w:rPr>
          <w:rStyle w:val="ae"/>
        </w:rPr>
        <w:t>(22)</w:t>
      </w:r>
      <w:r w:rsidR="00D402B1" w:rsidRPr="00D402B1">
        <w:rPr>
          <w:rStyle w:val="ae"/>
          <w:rFonts w:hint="eastAsia"/>
        </w:rPr>
        <w:t>题】</w:t>
      </w:r>
    </w:p>
    <w:p w:rsidR="00D402B1" w:rsidRPr="00D25075" w:rsidRDefault="00D402B1" w:rsidP="00D402B1">
      <w:pPr>
        <w:ind w:leftChars="200" w:left="480"/>
      </w:pPr>
      <w:r w:rsidRPr="00D25075">
        <w:rPr>
          <w:rFonts w:hAnsi="宋体"/>
          <w:szCs w:val="21"/>
        </w:rPr>
        <w:t>设随机变量</w:t>
      </w:r>
      <w:r w:rsidR="006E7D52" w:rsidRPr="00025957">
        <w:rPr>
          <w:position w:val="-4"/>
        </w:rPr>
        <w:object w:dxaOrig="240" w:dyaOrig="240">
          <v:shape id="_x0000_i1293" type="#_x0000_t75" style="width:12pt;height:12pt" o:ole="">
            <v:imagedata r:id="rId546" o:title=""/>
          </v:shape>
          <o:OLEObject Type="Embed" ProgID="Equation.DSMT4" ShapeID="_x0000_i1293" DrawAspect="Content" ObjectID="_1697030498" r:id="rId547"/>
        </w:object>
      </w:r>
      <w:r w:rsidRPr="00D25075">
        <w:rPr>
          <w:rFonts w:hAnsi="宋体"/>
        </w:rPr>
        <w:t>与</w:t>
      </w:r>
      <w:r w:rsidR="006E7D52" w:rsidRPr="00025957">
        <w:rPr>
          <w:position w:val="-4"/>
        </w:rPr>
        <w:object w:dxaOrig="220" w:dyaOrig="240">
          <v:shape id="_x0000_i1294" type="#_x0000_t75" style="width:11pt;height:12pt" o:ole="">
            <v:imagedata r:id="rId548" o:title=""/>
          </v:shape>
          <o:OLEObject Type="Embed" ProgID="Equation.DSMT4" ShapeID="_x0000_i1294" DrawAspect="Content" ObjectID="_1697030499" r:id="rId549"/>
        </w:object>
      </w:r>
      <w:r w:rsidRPr="00D25075">
        <w:rPr>
          <w:rFonts w:hAnsi="宋体"/>
        </w:rPr>
        <w:t>相互独立，</w:t>
      </w:r>
      <w:r w:rsidR="006E7D52" w:rsidRPr="00025957">
        <w:rPr>
          <w:position w:val="-4"/>
        </w:rPr>
        <w:object w:dxaOrig="240" w:dyaOrig="240">
          <v:shape id="_x0000_i1295" type="#_x0000_t75" style="width:12pt;height:12pt" o:ole="">
            <v:imagedata r:id="rId550" o:title=""/>
          </v:shape>
          <o:OLEObject Type="Embed" ProgID="Equation.DSMT4" ShapeID="_x0000_i1295" DrawAspect="Content" ObjectID="_1697030500" r:id="rId551"/>
        </w:object>
      </w:r>
      <w:r w:rsidRPr="00D25075">
        <w:rPr>
          <w:rFonts w:hAnsi="宋体"/>
        </w:rPr>
        <w:t>的概率分布为</w:t>
      </w:r>
      <w:r w:rsidR="006E7D52" w:rsidRPr="006E7D52">
        <w:rPr>
          <w:position w:val="-24"/>
        </w:rPr>
        <w:object w:dxaOrig="2420" w:dyaOrig="620">
          <v:shape id="_x0000_i1296" type="#_x0000_t75" style="width:121pt;height:31pt" o:ole="">
            <v:imagedata r:id="rId552" o:title=""/>
          </v:shape>
          <o:OLEObject Type="Embed" ProgID="Equation.DSMT4" ShapeID="_x0000_i1296" DrawAspect="Content" ObjectID="_1697030501" r:id="rId553"/>
        </w:object>
      </w:r>
      <w:r w:rsidRPr="00D25075">
        <w:rPr>
          <w:rFonts w:hAnsi="宋体"/>
        </w:rPr>
        <w:t>，</w:t>
      </w:r>
      <w:r w:rsidR="006E7D52" w:rsidRPr="00025957">
        <w:rPr>
          <w:position w:val="-4"/>
        </w:rPr>
        <w:object w:dxaOrig="220" w:dyaOrig="240">
          <v:shape id="_x0000_i1297" type="#_x0000_t75" style="width:11pt;height:12pt" o:ole="">
            <v:imagedata r:id="rId554" o:title=""/>
          </v:shape>
          <o:OLEObject Type="Embed" ProgID="Equation.DSMT4" ShapeID="_x0000_i1297" DrawAspect="Content" ObjectID="_1697030502" r:id="rId555"/>
        </w:object>
      </w:r>
      <w:r w:rsidRPr="00D25075">
        <w:rPr>
          <w:rFonts w:hAnsi="宋体"/>
        </w:rPr>
        <w:t>的概率密度为</w:t>
      </w:r>
      <w:r w:rsidR="006E7D52" w:rsidRPr="006E7D52">
        <w:rPr>
          <w:position w:val="-32"/>
        </w:rPr>
        <w:object w:dxaOrig="2180" w:dyaOrig="760">
          <v:shape id="_x0000_i1298" type="#_x0000_t75" style="width:109pt;height:38pt" o:ole="">
            <v:imagedata r:id="rId556" o:title=""/>
          </v:shape>
          <o:OLEObject Type="Embed" ProgID="Equation.DSMT4" ShapeID="_x0000_i1298" DrawAspect="Content" ObjectID="_1697030503" r:id="rId557"/>
        </w:object>
      </w:r>
      <w:r w:rsidRPr="00D25075">
        <w:rPr>
          <w:rFonts w:hAnsi="宋体"/>
        </w:rPr>
        <w:t>，记</w:t>
      </w:r>
      <w:r w:rsidR="006E7D52" w:rsidRPr="00025957">
        <w:rPr>
          <w:position w:val="-4"/>
        </w:rPr>
        <w:object w:dxaOrig="980" w:dyaOrig="240">
          <v:shape id="_x0000_i1299" type="#_x0000_t75" style="width:49pt;height:12pt" o:ole="">
            <v:imagedata r:id="rId558" o:title=""/>
          </v:shape>
          <o:OLEObject Type="Embed" ProgID="Equation.DSMT4" ShapeID="_x0000_i1299" DrawAspect="Content" ObjectID="_1697030504" r:id="rId559"/>
        </w:object>
      </w:r>
      <w:r>
        <w:rPr>
          <w:rFonts w:hint="eastAsia"/>
        </w:rPr>
        <w:t>．</w:t>
      </w:r>
    </w:p>
    <w:p w:rsidR="00D402B1" w:rsidRPr="00D25075" w:rsidRDefault="00D402B1" w:rsidP="00D402B1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6E7D52" w:rsidRPr="006E7D52">
        <w:rPr>
          <w:position w:val="-30"/>
        </w:rPr>
        <w:object w:dxaOrig="1620" w:dyaOrig="720">
          <v:shape id="_x0000_i1300" type="#_x0000_t75" style="width:81pt;height:36pt" o:ole="">
            <v:imagedata r:id="rId560" o:title=""/>
          </v:shape>
          <o:OLEObject Type="Embed" ProgID="Equation.DSMT4" ShapeID="_x0000_i1300" DrawAspect="Content" ObjectID="_1697030505" r:id="rId561"/>
        </w:object>
      </w:r>
      <w:r>
        <w:rPr>
          <w:rFonts w:hint="eastAsia"/>
        </w:rPr>
        <w:t>；</w:t>
      </w:r>
    </w:p>
    <w:p w:rsidR="00D402B1" w:rsidRDefault="00D402B1" w:rsidP="00D402B1">
      <w:pPr>
        <w:ind w:leftChars="200" w:left="480"/>
        <w:rPr>
          <w:rFonts w:hAnsi="宋体"/>
          <w:szCs w:val="21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6E7D52" w:rsidRPr="00025957">
        <w:rPr>
          <w:position w:val="-4"/>
        </w:rPr>
        <w:object w:dxaOrig="220" w:dyaOrig="240">
          <v:shape id="_x0000_i1301" type="#_x0000_t75" style="width:11pt;height:12pt" o:ole="">
            <v:imagedata r:id="rId562" o:title=""/>
          </v:shape>
          <o:OLEObject Type="Embed" ProgID="Equation.DSMT4" ShapeID="_x0000_i1301" DrawAspect="Content" ObjectID="_1697030506" r:id="rId563"/>
        </w:object>
      </w:r>
      <w:r w:rsidRPr="00D25075">
        <w:rPr>
          <w:rFonts w:hAnsi="宋体"/>
        </w:rPr>
        <w:t>的概率密度</w:t>
      </w:r>
      <w:r w:rsidRPr="00D25075">
        <w:rPr>
          <w:rFonts w:hAnsi="宋体"/>
          <w:szCs w:val="21"/>
        </w:rPr>
        <w:t>．</w:t>
      </w:r>
    </w:p>
    <w:p w:rsidR="00D402B1" w:rsidRDefault="00D402B1" w:rsidP="00D402B1">
      <w:pPr>
        <w:outlineLvl w:val="0"/>
        <w:rPr>
          <w:szCs w:val="21"/>
        </w:rPr>
      </w:pPr>
    </w:p>
    <w:p w:rsidR="00D402B1" w:rsidRDefault="00D402B1" w:rsidP="00D402B1">
      <w:pPr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int="eastAsia"/>
        </w:rPr>
        <w:t>(</w:t>
      </w:r>
      <w:r w:rsidRPr="009964B9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Ansi="宋体" w:hint="eastAsia"/>
          <w:szCs w:val="21"/>
        </w:rPr>
        <w:t>因为</w:t>
      </w:r>
      <w:r w:rsidR="006E7D52" w:rsidRPr="00025957">
        <w:rPr>
          <w:position w:val="-4"/>
        </w:rPr>
        <w:object w:dxaOrig="240" w:dyaOrig="240">
          <v:shape id="_x0000_i1302" type="#_x0000_t75" style="width:12pt;height:12pt" o:ole="">
            <v:imagedata r:id="rId564" o:title=""/>
          </v:shape>
          <o:OLEObject Type="Embed" ProgID="Equation.DSMT4" ShapeID="_x0000_i1302" DrawAspect="Content" ObjectID="_1697030507" r:id="rId565"/>
        </w:object>
      </w:r>
      <w:r w:rsidRPr="00D25075">
        <w:rPr>
          <w:rFonts w:hAnsi="宋体"/>
        </w:rPr>
        <w:t>与</w:t>
      </w:r>
      <w:r w:rsidR="006E7D52" w:rsidRPr="00025957">
        <w:rPr>
          <w:position w:val="-4"/>
        </w:rPr>
        <w:object w:dxaOrig="220" w:dyaOrig="240">
          <v:shape id="_x0000_i1303" type="#_x0000_t75" style="width:11pt;height:12pt" o:ole="">
            <v:imagedata r:id="rId566" o:title=""/>
          </v:shape>
          <o:OLEObject Type="Embed" ProgID="Equation.DSMT4" ShapeID="_x0000_i1303" DrawAspect="Content" ObjectID="_1697030508" r:id="rId567"/>
        </w:object>
      </w:r>
      <w:r w:rsidRPr="00D25075">
        <w:rPr>
          <w:rFonts w:hAnsi="宋体"/>
        </w:rPr>
        <w:t>相互独立</w:t>
      </w:r>
      <w:r>
        <w:rPr>
          <w:rFonts w:hAnsi="宋体" w:hint="eastAsia"/>
        </w:rPr>
        <w:t>，</w:t>
      </w:r>
      <w:r w:rsidR="006E7D52" w:rsidRPr="00025957">
        <w:rPr>
          <w:position w:val="-4"/>
        </w:rPr>
        <w:object w:dxaOrig="980" w:dyaOrig="240">
          <v:shape id="_x0000_i1304" type="#_x0000_t75" style="width:49pt;height:12pt" o:ole="">
            <v:imagedata r:id="rId568" o:title=""/>
          </v:shape>
          <o:OLEObject Type="Embed" ProgID="Equation.DSMT4" ShapeID="_x0000_i1304" DrawAspect="Content" ObjectID="_1697030509" r:id="rId569"/>
        </w:object>
      </w:r>
      <w:r>
        <w:rPr>
          <w:rFonts w:hint="eastAsia"/>
        </w:rPr>
        <w:t>，所以</w:t>
      </w:r>
    </w:p>
    <w:p w:rsidR="00D402B1" w:rsidRPr="002760F2" w:rsidRDefault="007741F4" w:rsidP="00D402B1">
      <w:pPr>
        <w:ind w:leftChars="400" w:left="960"/>
        <w:jc w:val="center"/>
        <w:outlineLvl w:val="0"/>
        <w:rPr>
          <w:rFonts w:hAnsi="宋体"/>
          <w:szCs w:val="21"/>
        </w:rPr>
      </w:pPr>
      <w:r w:rsidRPr="006E7D52">
        <w:rPr>
          <w:position w:val="-66"/>
        </w:rPr>
        <w:object w:dxaOrig="5460" w:dyaOrig="1440">
          <v:shape id="_x0000_i1325" type="#_x0000_t75" style="width:273pt;height:1in" o:ole="">
            <v:imagedata r:id="rId570" o:title=""/>
          </v:shape>
          <o:OLEObject Type="Embed" ProgID="Equation.DSMT4" ShapeID="_x0000_i1325" DrawAspect="Content" ObjectID="_1697030510" r:id="rId571"/>
        </w:object>
      </w:r>
    </w:p>
    <w:p w:rsidR="00D402B1" w:rsidRDefault="00D402B1" w:rsidP="00D402B1">
      <w:pPr>
        <w:ind w:firstLineChars="200" w:firstLine="480"/>
        <w:rPr>
          <w:rFonts w:hAnsi="宋体"/>
        </w:rPr>
      </w:pPr>
      <w:r>
        <w:rPr>
          <w:rFonts w:hint="eastAsia"/>
        </w:rPr>
        <w:t>(</w:t>
      </w:r>
      <w:r w:rsidRPr="009964B9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先</w:t>
      </w:r>
      <w:r w:rsidRPr="00D25075">
        <w:rPr>
          <w:rFonts w:hAnsi="宋体"/>
        </w:rPr>
        <w:t>求</w:t>
      </w:r>
      <w:r w:rsidR="006E7D52" w:rsidRPr="00025957">
        <w:rPr>
          <w:position w:val="-4"/>
        </w:rPr>
        <w:object w:dxaOrig="220" w:dyaOrig="240">
          <v:shape id="_x0000_i1305" type="#_x0000_t75" style="width:11pt;height:12pt" o:ole="">
            <v:imagedata r:id="rId572" o:title=""/>
          </v:shape>
          <o:OLEObject Type="Embed" ProgID="Equation.DSMT4" ShapeID="_x0000_i1305" DrawAspect="Content" ObjectID="_1697030511" r:id="rId573"/>
        </w:object>
      </w:r>
      <w:r w:rsidRPr="00D25075">
        <w:rPr>
          <w:rFonts w:hAnsi="宋体"/>
        </w:rPr>
        <w:t>的</w:t>
      </w:r>
      <w:r>
        <w:rPr>
          <w:rFonts w:hAnsi="宋体" w:hint="eastAsia"/>
        </w:rPr>
        <w:t>分布函数得</w:t>
      </w:r>
    </w:p>
    <w:p w:rsidR="00D402B1" w:rsidRDefault="006E7D52" w:rsidP="00D402B1">
      <w:pPr>
        <w:ind w:leftChars="400" w:left="960"/>
      </w:pPr>
      <w:r w:rsidRPr="006E7D52">
        <w:rPr>
          <w:position w:val="-130"/>
        </w:rPr>
        <w:object w:dxaOrig="7060" w:dyaOrig="2720">
          <v:shape id="_x0000_i1306" type="#_x0000_t75" style="width:353pt;height:136pt" o:ole="">
            <v:imagedata r:id="rId574" o:title=""/>
          </v:shape>
          <o:OLEObject Type="Embed" ProgID="Equation.DSMT4" ShapeID="_x0000_i1306" DrawAspect="Content" ObjectID="_1697030512" r:id="rId575"/>
        </w:object>
      </w:r>
    </w:p>
    <w:p w:rsidR="00D402B1" w:rsidRDefault="00D402B1" w:rsidP="00D402B1">
      <w:pPr>
        <w:ind w:leftChars="400" w:left="960"/>
      </w:pPr>
      <w:r>
        <w:rPr>
          <w:rFonts w:hint="eastAsia"/>
        </w:rPr>
        <w:t>所以</w:t>
      </w:r>
      <w:r w:rsidR="006E7D52" w:rsidRPr="00025957">
        <w:rPr>
          <w:position w:val="-4"/>
        </w:rPr>
        <w:object w:dxaOrig="220" w:dyaOrig="240">
          <v:shape id="_x0000_i1307" type="#_x0000_t75" style="width:11pt;height:12pt" o:ole="">
            <v:imagedata r:id="rId576" o:title=""/>
          </v:shape>
          <o:OLEObject Type="Embed" ProgID="Equation.DSMT4" ShapeID="_x0000_i1307" DrawAspect="Content" ObjectID="_1697030513" r:id="rId577"/>
        </w:object>
      </w:r>
      <w:r w:rsidRPr="00D25075">
        <w:rPr>
          <w:rFonts w:hAnsi="宋体"/>
        </w:rPr>
        <w:t>的概率密度</w:t>
      </w:r>
      <w:r>
        <w:rPr>
          <w:rFonts w:hAnsi="宋体" w:hint="eastAsia"/>
        </w:rPr>
        <w:t>为</w:t>
      </w:r>
    </w:p>
    <w:p w:rsidR="00D402B1" w:rsidRDefault="006E7D52" w:rsidP="00D402B1">
      <w:pPr>
        <w:ind w:leftChars="400" w:left="960"/>
        <w:jc w:val="center"/>
      </w:pPr>
      <w:r w:rsidRPr="006E7D52">
        <w:rPr>
          <w:position w:val="-46"/>
        </w:rPr>
        <w:object w:dxaOrig="5600" w:dyaOrig="1040">
          <v:shape id="_x0000_i1308" type="#_x0000_t75" style="width:280pt;height:52pt" o:ole="">
            <v:imagedata r:id="rId578" o:title=""/>
          </v:shape>
          <o:OLEObject Type="Embed" ProgID="Equation.DSMT4" ShapeID="_x0000_i1308" DrawAspect="Content" ObjectID="_1697030514" r:id="rId579"/>
        </w:object>
      </w:r>
    </w:p>
    <w:p w:rsidR="00867A6F" w:rsidRDefault="00867A6F" w:rsidP="00013E91"/>
    <w:p w:rsidR="00867A6F" w:rsidRDefault="00867A6F" w:rsidP="00013E91"/>
    <w:p w:rsidR="00FD0261" w:rsidRDefault="00867A6F" w:rsidP="00FD0261">
      <w:r>
        <w:rPr>
          <w:rFonts w:hint="eastAsia"/>
        </w:rPr>
        <w:t>(23)</w:t>
      </w:r>
      <w:r w:rsidR="00FD0261">
        <w:rPr>
          <w:rFonts w:hint="eastAsia"/>
        </w:rPr>
        <w:t>（本题满分</w:t>
      </w:r>
      <w:r w:rsidR="00FD0261">
        <w:rPr>
          <w:rFonts w:hint="eastAsia"/>
        </w:rPr>
        <w:t>11</w:t>
      </w:r>
      <w:r w:rsidR="00FD0261">
        <w:rPr>
          <w:rFonts w:hint="eastAsia"/>
        </w:rPr>
        <w:t>分）</w:t>
      </w:r>
    </w:p>
    <w:p w:rsidR="00867A6F" w:rsidRDefault="00FD0261" w:rsidP="00FD0261">
      <w:pPr>
        <w:ind w:leftChars="200" w:left="480"/>
      </w:pPr>
      <w:r>
        <w:rPr>
          <w:rFonts w:hint="eastAsia"/>
        </w:rPr>
        <w:t>设某企业生产线上产品合格率为</w:t>
      </w:r>
      <w:r w:rsidR="006E7D52" w:rsidRPr="006E7D52">
        <w:rPr>
          <w:position w:val="-6"/>
        </w:rPr>
        <w:object w:dxaOrig="499" w:dyaOrig="279">
          <v:shape id="_x0000_i1309" type="#_x0000_t75" style="width:25pt;height:14pt" o:ole="">
            <v:imagedata r:id="rId580" o:title=""/>
          </v:shape>
          <o:OLEObject Type="Embed" ProgID="Equation.DSMT4" ShapeID="_x0000_i1309" DrawAspect="Content" ObjectID="_1697030515" r:id="rId581"/>
        </w:object>
      </w:r>
      <w:r>
        <w:rPr>
          <w:rFonts w:hint="eastAsia"/>
        </w:rPr>
        <w:t>，不合格产品中只有</w:t>
      </w:r>
      <w:r w:rsidR="006E7D52" w:rsidRPr="006E7D52">
        <w:rPr>
          <w:position w:val="-24"/>
        </w:rPr>
        <w:object w:dxaOrig="240" w:dyaOrig="620">
          <v:shape id="_x0000_i1310" type="#_x0000_t75" style="width:12pt;height:31pt" o:ole="">
            <v:imagedata r:id="rId582" o:title=""/>
          </v:shape>
          <o:OLEObject Type="Embed" ProgID="Equation.DSMT4" ShapeID="_x0000_i1310" DrawAspect="Content" ObjectID="_1697030516" r:id="rId583"/>
        </w:object>
      </w:r>
      <w:r>
        <w:rPr>
          <w:rFonts w:hint="eastAsia"/>
        </w:rPr>
        <w:t>产品可进行再加工，且再加工合格率为</w:t>
      </w:r>
      <w:r w:rsidR="006E7D52" w:rsidRPr="006E7D52">
        <w:rPr>
          <w:position w:val="-6"/>
        </w:rPr>
        <w:object w:dxaOrig="380" w:dyaOrig="279">
          <v:shape id="_x0000_i1311" type="#_x0000_t75" style="width:19pt;height:14pt" o:ole="">
            <v:imagedata r:id="rId584" o:title=""/>
          </v:shape>
          <o:OLEObject Type="Embed" ProgID="Equation.DSMT4" ShapeID="_x0000_i1311" DrawAspect="Content" ObjectID="_1697030517" r:id="rId585"/>
        </w:object>
      </w:r>
      <w:r>
        <w:rPr>
          <w:rFonts w:hint="eastAsia"/>
        </w:rPr>
        <w:t>，其余均为废品．每件合格品获利</w:t>
      </w:r>
      <w:r w:rsidR="006E7D52" w:rsidRPr="006E7D52">
        <w:rPr>
          <w:position w:val="-6"/>
        </w:rPr>
        <w:object w:dxaOrig="320" w:dyaOrig="279">
          <v:shape id="_x0000_i1312" type="#_x0000_t75" style="width:16pt;height:14pt" o:ole="">
            <v:imagedata r:id="rId586" o:title=""/>
          </v:shape>
          <o:OLEObject Type="Embed" ProgID="Equation.DSMT4" ShapeID="_x0000_i1312" DrawAspect="Content" ObjectID="_1697030518" r:id="rId587"/>
        </w:object>
      </w:r>
      <w:r>
        <w:rPr>
          <w:rFonts w:hint="eastAsia"/>
        </w:rPr>
        <w:t>元，每件废品亏损</w:t>
      </w:r>
      <w:r w:rsidR="006E7D52" w:rsidRPr="006E7D52">
        <w:rPr>
          <w:position w:val="-6"/>
        </w:rPr>
        <w:object w:dxaOrig="320" w:dyaOrig="279">
          <v:shape id="_x0000_i1313" type="#_x0000_t75" style="width:16pt;height:14pt" o:ole="">
            <v:imagedata r:id="rId588" o:title=""/>
          </v:shape>
          <o:OLEObject Type="Embed" ProgID="Equation.DSMT4" ShapeID="_x0000_i1313" DrawAspect="Content" ObjectID="_1697030519" r:id="rId589"/>
        </w:object>
      </w:r>
      <w:r>
        <w:rPr>
          <w:rFonts w:hint="eastAsia"/>
        </w:rPr>
        <w:t>元，为保证该企业每天平均利润不低于</w:t>
      </w:r>
      <w:r w:rsidR="006E7D52" w:rsidRPr="00025957">
        <w:rPr>
          <w:position w:val="-4"/>
        </w:rPr>
        <w:object w:dxaOrig="180" w:dyaOrig="260">
          <v:shape id="_x0000_i1314" type="#_x0000_t75" style="width:9pt;height:13pt" o:ole="">
            <v:imagedata r:id="rId590" o:title=""/>
          </v:shape>
          <o:OLEObject Type="Embed" ProgID="Equation.DSMT4" ShapeID="_x0000_i1314" DrawAspect="Content" ObjectID="_1697030520" r:id="rId591"/>
        </w:object>
      </w:r>
      <w:r>
        <w:rPr>
          <w:rFonts w:hint="eastAsia"/>
        </w:rPr>
        <w:t>万元，问企业每天至少应生产多少件产品？</w:t>
      </w:r>
    </w:p>
    <w:p w:rsidR="00CC2D32" w:rsidRDefault="00CC2D32" w:rsidP="00CC2D32">
      <w:pPr>
        <w:outlineLvl w:val="0"/>
        <w:rPr>
          <w:szCs w:val="21"/>
        </w:rPr>
      </w:pPr>
    </w:p>
    <w:p w:rsidR="00CC2D32" w:rsidRDefault="00CC2D32" w:rsidP="00CC2D32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</w:rPr>
        <w:t xml:space="preserve"> </w:t>
      </w:r>
      <w:r w:rsidRPr="00CC2D32">
        <w:rPr>
          <w:rFonts w:hint="eastAsia"/>
        </w:rPr>
        <w:t>进行再加工后，产品的合格率</w:t>
      </w:r>
    </w:p>
    <w:p w:rsidR="00CC2D32" w:rsidRDefault="006E7D52" w:rsidP="00CC2D32">
      <w:pPr>
        <w:ind w:leftChars="200" w:left="480"/>
        <w:jc w:val="center"/>
      </w:pPr>
      <w:r w:rsidRPr="006E7D52">
        <w:rPr>
          <w:position w:val="-10"/>
        </w:rPr>
        <w:object w:dxaOrig="3480" w:dyaOrig="320">
          <v:shape id="_x0000_i1315" type="#_x0000_t75" style="width:174pt;height:16pt" o:ole="">
            <v:imagedata r:id="rId592" o:title=""/>
          </v:shape>
          <o:OLEObject Type="Embed" ProgID="Equation.DSMT4" ShapeID="_x0000_i1315" DrawAspect="Content" ObjectID="_1697030521" r:id="rId593"/>
        </w:object>
      </w:r>
    </w:p>
    <w:p w:rsidR="00CC2D32" w:rsidRPr="00CC2D32" w:rsidRDefault="00CC2D32" w:rsidP="00CC2D32">
      <w:pPr>
        <w:ind w:leftChars="200" w:left="480"/>
      </w:pPr>
      <w:r>
        <w:rPr>
          <w:rFonts w:hint="eastAsia"/>
        </w:rPr>
        <w:t>设</w:t>
      </w:r>
      <w:r w:rsidR="006E7D52" w:rsidRPr="00025957">
        <w:rPr>
          <w:position w:val="-4"/>
        </w:rPr>
        <w:object w:dxaOrig="240" w:dyaOrig="240">
          <v:shape id="_x0000_i1316" type="#_x0000_t75" style="width:12pt;height:12pt" o:ole="">
            <v:imagedata r:id="rId594" o:title=""/>
          </v:shape>
          <o:OLEObject Type="Embed" ProgID="Equation.DSMT4" ShapeID="_x0000_i1316" DrawAspect="Content" ObjectID="_1697030522" r:id="rId595"/>
        </w:object>
      </w:r>
      <w:r w:rsidRPr="00CC2D32">
        <w:rPr>
          <w:rFonts w:hint="eastAsia"/>
        </w:rPr>
        <w:t>为</w:t>
      </w:r>
      <w:r w:rsidR="006E7D52" w:rsidRPr="00025957">
        <w:rPr>
          <w:position w:val="-4"/>
        </w:rPr>
        <w:object w:dxaOrig="200" w:dyaOrig="200">
          <v:shape id="_x0000_i1317" type="#_x0000_t75" style="width:10pt;height:10pt" o:ole="">
            <v:imagedata r:id="rId596" o:title=""/>
          </v:shape>
          <o:OLEObject Type="Embed" ProgID="Equation.DSMT4" ShapeID="_x0000_i1317" DrawAspect="Content" ObjectID="_1697030523" r:id="rId597"/>
        </w:object>
      </w:r>
      <w:r w:rsidRPr="00CC2D32">
        <w:rPr>
          <w:rFonts w:hint="eastAsia"/>
        </w:rPr>
        <w:t>件产品中的合格产品数，则</w:t>
      </w:r>
      <w:r>
        <w:rPr>
          <w:rFonts w:hint="eastAsia"/>
        </w:rPr>
        <w:t>有</w:t>
      </w:r>
    </w:p>
    <w:p w:rsidR="00CC2D32" w:rsidRDefault="006E7D52" w:rsidP="00CC2D32">
      <w:pPr>
        <w:ind w:leftChars="200" w:left="480"/>
        <w:jc w:val="center"/>
      </w:pPr>
      <w:r w:rsidRPr="006E7D52">
        <w:rPr>
          <w:position w:val="-10"/>
        </w:rPr>
        <w:object w:dxaOrig="3180" w:dyaOrig="320">
          <v:shape id="_x0000_i1318" type="#_x0000_t75" style="width:159pt;height:16pt" o:ole="">
            <v:imagedata r:id="rId598" o:title=""/>
          </v:shape>
          <o:OLEObject Type="Embed" ProgID="Equation.DSMT4" ShapeID="_x0000_i1318" DrawAspect="Content" ObjectID="_1697030524" r:id="rId599"/>
        </w:object>
      </w:r>
    </w:p>
    <w:p w:rsidR="00CC2D32" w:rsidRDefault="00CC2D32" w:rsidP="00CC2D32">
      <w:pPr>
        <w:ind w:leftChars="200" w:left="480"/>
      </w:pPr>
      <w:r>
        <w:rPr>
          <w:rFonts w:hint="eastAsia"/>
        </w:rPr>
        <w:t>设</w:t>
      </w:r>
      <w:r w:rsidR="006E7D52" w:rsidRPr="00025957">
        <w:rPr>
          <w:position w:val="-4"/>
        </w:rPr>
        <w:object w:dxaOrig="220" w:dyaOrig="240">
          <v:shape id="_x0000_i1319" type="#_x0000_t75" style="width:11pt;height:12pt" o:ole="">
            <v:imagedata r:id="rId600" o:title=""/>
          </v:shape>
          <o:OLEObject Type="Embed" ProgID="Equation.DSMT4" ShapeID="_x0000_i1319" DrawAspect="Content" ObjectID="_1697030525" r:id="rId601"/>
        </w:object>
      </w:r>
      <w:r w:rsidRPr="00CC2D32">
        <w:rPr>
          <w:rFonts w:hint="eastAsia"/>
        </w:rPr>
        <w:t>为</w:t>
      </w:r>
      <w:r w:rsidR="006E7D52" w:rsidRPr="00025957">
        <w:rPr>
          <w:position w:val="-4"/>
        </w:rPr>
        <w:object w:dxaOrig="200" w:dyaOrig="200">
          <v:shape id="_x0000_i1320" type="#_x0000_t75" style="width:10pt;height:10pt" o:ole="">
            <v:imagedata r:id="rId602" o:title=""/>
          </v:shape>
          <o:OLEObject Type="Embed" ProgID="Equation.DSMT4" ShapeID="_x0000_i1320" DrawAspect="Content" ObjectID="_1697030526" r:id="rId603"/>
        </w:object>
      </w:r>
      <w:r w:rsidRPr="00CC2D32">
        <w:rPr>
          <w:rFonts w:hint="eastAsia"/>
        </w:rPr>
        <w:t>件产品的利润，</w:t>
      </w:r>
      <w:r>
        <w:rPr>
          <w:rFonts w:hint="eastAsia"/>
        </w:rPr>
        <w:t>则有</w:t>
      </w:r>
    </w:p>
    <w:p w:rsidR="00CC2D32" w:rsidRPr="00CC2D32" w:rsidRDefault="006E7D52" w:rsidP="00CC2D32">
      <w:pPr>
        <w:ind w:leftChars="200" w:left="480"/>
        <w:jc w:val="center"/>
      </w:pPr>
      <w:r w:rsidRPr="006E7D52">
        <w:rPr>
          <w:position w:val="-10"/>
        </w:rPr>
        <w:object w:dxaOrig="4880" w:dyaOrig="320">
          <v:shape id="_x0000_i1321" type="#_x0000_t75" style="width:244pt;height:16pt" o:ole="">
            <v:imagedata r:id="rId604" o:title=""/>
          </v:shape>
          <o:OLEObject Type="Embed" ProgID="Equation.DSMT4" ShapeID="_x0000_i1321" DrawAspect="Content" ObjectID="_1697030527" r:id="rId605"/>
        </w:object>
      </w:r>
    </w:p>
    <w:p w:rsidR="00867A6F" w:rsidRPr="00CC2D32" w:rsidRDefault="00CC2D32" w:rsidP="00CC2D32">
      <w:pPr>
        <w:ind w:leftChars="200" w:left="480"/>
      </w:pPr>
      <w:r>
        <w:rPr>
          <w:rFonts w:hint="eastAsia"/>
        </w:rPr>
        <w:t>为保证</w:t>
      </w:r>
      <w:bookmarkStart w:id="1" w:name="MTBlankEqn"/>
      <w:r w:rsidR="006E7D52" w:rsidRPr="006E7D52">
        <w:rPr>
          <w:position w:val="-6"/>
        </w:rPr>
        <w:object w:dxaOrig="1240" w:dyaOrig="279">
          <v:shape id="_x0000_i1322" type="#_x0000_t75" style="width:62pt;height:14pt" o:ole="">
            <v:imagedata r:id="rId606" o:title=""/>
          </v:shape>
          <o:OLEObject Type="Embed" ProgID="Equation.DSMT4" ShapeID="_x0000_i1322" DrawAspect="Content" ObjectID="_1697030528" r:id="rId607"/>
        </w:object>
      </w:r>
      <w:bookmarkEnd w:id="1"/>
      <w:r w:rsidRPr="00CC2D32">
        <w:rPr>
          <w:rFonts w:hint="eastAsia"/>
        </w:rPr>
        <w:t>，则</w:t>
      </w:r>
      <w:r w:rsidR="006E7D52" w:rsidRPr="006E7D52">
        <w:rPr>
          <w:position w:val="-6"/>
        </w:rPr>
        <w:object w:dxaOrig="800" w:dyaOrig="279">
          <v:shape id="_x0000_i1323" type="#_x0000_t75" style="width:40pt;height:14pt" o:ole="">
            <v:imagedata r:id="rId608" o:title=""/>
          </v:shape>
          <o:OLEObject Type="Embed" ProgID="Equation.DSMT4" ShapeID="_x0000_i1323" DrawAspect="Content" ObjectID="_1697030529" r:id="rId609"/>
        </w:object>
      </w:r>
      <w:r w:rsidRPr="00CC2D32">
        <w:rPr>
          <w:rFonts w:hint="eastAsia"/>
        </w:rPr>
        <w:t>，即该企业每天至少应生产</w:t>
      </w:r>
      <w:r w:rsidR="006E7D52" w:rsidRPr="006E7D52">
        <w:rPr>
          <w:position w:val="-6"/>
        </w:rPr>
        <w:object w:dxaOrig="460" w:dyaOrig="279">
          <v:shape id="_x0000_i1324" type="#_x0000_t75" style="width:23pt;height:14pt" o:ole="">
            <v:imagedata r:id="rId610" o:title=""/>
          </v:shape>
          <o:OLEObject Type="Embed" ProgID="Equation.DSMT4" ShapeID="_x0000_i1324" DrawAspect="Content" ObjectID="_1697030530" r:id="rId611"/>
        </w:object>
      </w:r>
      <w:r w:rsidRPr="00CC2D32">
        <w:rPr>
          <w:rFonts w:hint="eastAsia"/>
        </w:rPr>
        <w:t>件产品</w:t>
      </w:r>
      <w:r>
        <w:rPr>
          <w:rFonts w:hint="eastAsia"/>
        </w:rPr>
        <w:t>．</w:t>
      </w:r>
    </w:p>
    <w:p w:rsidR="00867A6F" w:rsidRDefault="00867A6F" w:rsidP="00013E91"/>
    <w:p w:rsidR="00867A6F" w:rsidRPr="00013E91" w:rsidRDefault="00867A6F" w:rsidP="00013E91"/>
    <w:sectPr w:rsidR="00867A6F" w:rsidRPr="00013E91" w:rsidSect="00223006">
      <w:headerReference w:type="even" r:id="rId612"/>
      <w:footerReference w:type="even" r:id="rId613"/>
      <w:footerReference w:type="default" r:id="rId614"/>
      <w:headerReference w:type="first" r:id="rId61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4260" w:rsidRDefault="001D4260">
      <w:r>
        <w:separator/>
      </w:r>
    </w:p>
  </w:endnote>
  <w:endnote w:type="continuationSeparator" w:id="0">
    <w:p w:rsidR="001D4260" w:rsidRDefault="001D42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B4A08" w:rsidRDefault="00E22D4E" w:rsidP="00D80857">
        <w:pPr>
          <w:pStyle w:val="a4"/>
          <w:ind w:right="360" w:firstLine="360"/>
        </w:pPr>
        <w:r w:rsidRPr="00E22D4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B4A08" w:rsidRDefault="00E22D4E">
                    <w:pPr>
                      <w:jc w:val="center"/>
                      <w:rPr>
                        <w:color w:val="5B9BD5" w:themeColor="accent1"/>
                      </w:rPr>
                    </w:pPr>
                    <w:r w:rsidRPr="00E22D4E">
                      <w:fldChar w:fldCharType="begin"/>
                    </w:r>
                    <w:r w:rsidR="001B4A08">
                      <w:instrText>PAGE    \* MERGEFORMAT</w:instrText>
                    </w:r>
                    <w:r w:rsidRPr="00E22D4E">
                      <w:fldChar w:fldCharType="separate"/>
                    </w:r>
                    <w:r w:rsidR="001B4A0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A08" w:rsidRPr="003C7E48" w:rsidRDefault="001B4A0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22D4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E22D4E">
      <w:rPr>
        <w:noProof/>
        <w:lang w:val="zh-CN"/>
      </w:rPr>
      <w:fldChar w:fldCharType="separate"/>
    </w:r>
    <w:r w:rsidR="00907676">
      <w:rPr>
        <w:noProof/>
        <w:lang w:val="zh-CN"/>
      </w:rPr>
      <w:t>3</w:t>
    </w:r>
    <w:r w:rsidR="00E22D4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4260" w:rsidRDefault="001D4260">
      <w:r>
        <w:separator/>
      </w:r>
    </w:p>
  </w:footnote>
  <w:footnote w:type="continuationSeparator" w:id="0">
    <w:p w:rsidR="001D4260" w:rsidRDefault="001D42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A08" w:rsidRPr="006E3539" w:rsidRDefault="001B4A0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A08" w:rsidRDefault="00E22D4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5pt;height:11.5pt" o:bullet="t">
        <v:imagedata r:id="rId1" o:title="msoA"/>
      </v:shape>
    </w:pict>
  </w:numPicBullet>
  <w:numPicBullet w:numPicBulletId="1">
    <w:pict>
      <v:shape id="_x0000_i1057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E91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08BE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4A08"/>
    <w:rsid w:val="001B5C28"/>
    <w:rsid w:val="001B73C8"/>
    <w:rsid w:val="001C4F26"/>
    <w:rsid w:val="001C5BC6"/>
    <w:rsid w:val="001C5D35"/>
    <w:rsid w:val="001D340A"/>
    <w:rsid w:val="001D4260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01DE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2BB9"/>
    <w:rsid w:val="00300AB8"/>
    <w:rsid w:val="00300CDB"/>
    <w:rsid w:val="00305B24"/>
    <w:rsid w:val="0030636F"/>
    <w:rsid w:val="00311826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7F58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225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F07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7D52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41F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67A6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1A"/>
    <w:rsid w:val="008C5D7E"/>
    <w:rsid w:val="008C6E8A"/>
    <w:rsid w:val="008D3AD1"/>
    <w:rsid w:val="008D46D1"/>
    <w:rsid w:val="008E575B"/>
    <w:rsid w:val="008F29E3"/>
    <w:rsid w:val="008F2B17"/>
    <w:rsid w:val="008F367C"/>
    <w:rsid w:val="008F7E27"/>
    <w:rsid w:val="00907676"/>
    <w:rsid w:val="0091496A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0A7B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2B2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1BA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617B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545B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4B35"/>
    <w:rsid w:val="00BD57E1"/>
    <w:rsid w:val="00BE32C1"/>
    <w:rsid w:val="00BE4CD1"/>
    <w:rsid w:val="00BE53FF"/>
    <w:rsid w:val="00BE734A"/>
    <w:rsid w:val="00BF2213"/>
    <w:rsid w:val="00BF526C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0C7D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C69"/>
    <w:rsid w:val="00CB5DF2"/>
    <w:rsid w:val="00CB6615"/>
    <w:rsid w:val="00CC04F5"/>
    <w:rsid w:val="00CC2D32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02B1"/>
    <w:rsid w:val="00D42ECE"/>
    <w:rsid w:val="00D45DA2"/>
    <w:rsid w:val="00D46F9A"/>
    <w:rsid w:val="00D5089A"/>
    <w:rsid w:val="00D520B7"/>
    <w:rsid w:val="00D6054C"/>
    <w:rsid w:val="00D6717E"/>
    <w:rsid w:val="00D67862"/>
    <w:rsid w:val="00D73F8D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2D4E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1021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0261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png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image" Target="media/image38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footer" Target="footer1.xml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320" Type="http://schemas.openxmlformats.org/officeDocument/2006/relationships/image" Target="media/image159.wmf"/><Relationship Id="rId537" Type="http://schemas.openxmlformats.org/officeDocument/2006/relationships/oleObject" Target="embeddings/oleObject264.bin"/><Relationship Id="rId558" Type="http://schemas.openxmlformats.org/officeDocument/2006/relationships/image" Target="media/image278.wmf"/><Relationship Id="rId579" Type="http://schemas.openxmlformats.org/officeDocument/2006/relationships/oleObject" Target="embeddings/oleObject285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341" Type="http://schemas.openxmlformats.org/officeDocument/2006/relationships/oleObject" Target="embeddings/oleObject166.bin"/><Relationship Id="rId362" Type="http://schemas.openxmlformats.org/officeDocument/2006/relationships/image" Target="media/image180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3.wmf"/><Relationship Id="rId569" Type="http://schemas.openxmlformats.org/officeDocument/2006/relationships/oleObject" Target="embeddings/oleObject280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15" Type="http://schemas.openxmlformats.org/officeDocument/2006/relationships/header" Target="header2.xml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420" Type="http://schemas.openxmlformats.org/officeDocument/2006/relationships/image" Target="media/image209.wmf"/><Relationship Id="rId616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oleObject" Target="embeddings/oleObject131.bin"/><Relationship Id="rId24" Type="http://schemas.openxmlformats.org/officeDocument/2006/relationships/oleObject" Target="embeddings/oleObject8.bin"/><Relationship Id="rId66" Type="http://schemas.openxmlformats.org/officeDocument/2006/relationships/image" Target="media/image32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08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header" Target="header1.xml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image" Target="media/image33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footer" Target="footer2.xml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2F55CA-B89C-4A27-9124-A937D688D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9</Pages>
  <Words>1575</Words>
  <Characters>8978</Characters>
  <Application>Microsoft Office Word</Application>
  <DocSecurity>0</DocSecurity>
  <Lines>74</Lines>
  <Paragraphs>21</Paragraphs>
  <ScaleCrop>false</ScaleCrop>
  <Company>微软中国</Company>
  <LinksUpToDate>false</LinksUpToDate>
  <CharactersWithSpaces>10532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99</cp:revision>
  <cp:lastPrinted>2011-09-06T10:51:00Z</cp:lastPrinted>
  <dcterms:created xsi:type="dcterms:W3CDTF">2020-11-13T07:23:00Z</dcterms:created>
  <dcterms:modified xsi:type="dcterms:W3CDTF">2021-10-29T06:58:00Z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