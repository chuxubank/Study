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343374" w:rsidRDefault="00844C7D" w:rsidP="00343374">
      <w:pPr>
        <w:pStyle w:val="af"/>
      </w:pPr>
      <w:hyperlink r:id="rId8" w:history="1">
        <w:r w:rsidR="00CA00AF" w:rsidRPr="00343374">
          <w:rPr>
            <w:rStyle w:val="a7"/>
            <w:rFonts w:hint="eastAsia"/>
            <w:color w:val="002060"/>
          </w:rPr>
          <w:t>20</w:t>
        </w:r>
        <w:r w:rsidR="001022A3" w:rsidRPr="00343374">
          <w:rPr>
            <w:rStyle w:val="a7"/>
            <w:color w:val="002060"/>
          </w:rPr>
          <w:t>09</w:t>
        </w:r>
        <w:r w:rsidR="00CA00AF" w:rsidRPr="00343374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343374">
          <w:rPr>
            <w:rStyle w:val="a7"/>
            <w:rFonts w:hint="eastAsia"/>
            <w:color w:val="002060"/>
          </w:rPr>
          <w:t>卷</w:t>
        </w:r>
        <w:r w:rsidR="00DB6878" w:rsidRPr="00343374">
          <w:rPr>
            <w:rStyle w:val="a7"/>
            <w:rFonts w:hint="eastAsia"/>
            <w:color w:val="002060"/>
          </w:rPr>
          <w:t>一</w:t>
        </w:r>
        <w:r w:rsidR="00343374" w:rsidRPr="00343374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/>
    <w:p w:rsidR="007C23D6" w:rsidRPr="00D72514" w:rsidRDefault="007C23D6" w:rsidP="007C23D6">
      <w:pPr>
        <w:pStyle w:val="1"/>
      </w:pPr>
      <w:r>
        <w:rPr>
          <w:rFonts w:hint="eastAsia"/>
        </w:rPr>
        <w:t>一、选择题（</w:t>
      </w:r>
      <w:r w:rsidRPr="00D72514">
        <w:rPr>
          <w:rFonts w:hint="eastAsia"/>
        </w:rPr>
        <w:t>1</w:t>
      </w:r>
      <w:r>
        <w:rPr>
          <w:rFonts w:hint="eastAsia"/>
        </w:rPr>
        <w:t>~</w:t>
      </w:r>
      <w:r w:rsidRPr="00D72514">
        <w:rPr>
          <w:rFonts w:hint="eastAsia"/>
        </w:rPr>
        <w:t>8小题</w:t>
      </w:r>
      <w:r w:rsidR="003E1EC0">
        <w:rPr>
          <w:rFonts w:hint="eastAsia"/>
        </w:rPr>
        <w:t>，</w:t>
      </w:r>
      <w:r w:rsidRPr="00D72514">
        <w:rPr>
          <w:rFonts w:hint="eastAsia"/>
        </w:rPr>
        <w:t>每小题4分</w:t>
      </w:r>
      <w:r w:rsidR="003E1EC0">
        <w:rPr>
          <w:rFonts w:hint="eastAsia"/>
        </w:rPr>
        <w:t>，</w:t>
      </w:r>
      <w:r w:rsidRPr="00D72514">
        <w:rPr>
          <w:rFonts w:hint="eastAsia"/>
        </w:rPr>
        <w:t>共32分</w:t>
      </w:r>
      <w:r>
        <w:t>）</w:t>
      </w:r>
    </w:p>
    <w:p w:rsidR="007C23D6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7C23D6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(1)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6"/>
        </w:rPr>
        <w:object w:dxaOrig="660" w:dyaOrig="279">
          <v:shape id="_x0000_i1025" type="#_x0000_t75" style="width:33pt;height:14pt" o:ole="">
            <v:imagedata r:id="rId9" o:title=""/>
          </v:shape>
          <o:OLEObject Type="Embed" ProgID="Equation.DSMT4" ShapeID="_x0000_i1025" DrawAspect="Content" ObjectID="_1697184002" r:id="rId10"/>
        </w:object>
      </w:r>
      <w:r w:rsidRPr="00D72514">
        <w:rPr>
          <w:rFonts w:ascii="宋体" w:hAnsi="宋体" w:hint="eastAsia"/>
          <w:szCs w:val="21"/>
        </w:rPr>
        <w:t>时,</w:t>
      </w:r>
      <w:r w:rsidR="00C427A1" w:rsidRPr="00C427A1">
        <w:rPr>
          <w:position w:val="-14"/>
        </w:rPr>
        <w:object w:dxaOrig="1700" w:dyaOrig="400">
          <v:shape id="_x0000_i1026" type="#_x0000_t75" style="width:85pt;height:20pt" o:ole="">
            <v:imagedata r:id="rId11" o:title=""/>
          </v:shape>
          <o:OLEObject Type="Embed" ProgID="Equation.DSMT4" ShapeID="_x0000_i1026" DrawAspect="Content" ObjectID="_1697184003" r:id="rId12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4"/>
        </w:rPr>
        <w:object w:dxaOrig="2020" w:dyaOrig="400">
          <v:shape id="_x0000_i1027" type="#_x0000_t75" style="width:101pt;height:20pt" o:ole="">
            <v:imagedata r:id="rId13" o:title=""/>
          </v:shape>
          <o:OLEObject Type="Embed" ProgID="Equation.DSMT4" ShapeID="_x0000_i1027" DrawAspect="Content" ObjectID="_1697184004" r:id="rId14"/>
        </w:object>
      </w:r>
      <w:r w:rsidRPr="00D72514">
        <w:rPr>
          <w:rFonts w:ascii="宋体" w:hAnsi="宋体" w:hint="eastAsia"/>
          <w:szCs w:val="21"/>
        </w:rPr>
        <w:t>是等价无穷小,则</w:t>
      </w:r>
      <w:r w:rsidRPr="002772F5">
        <w:rPr>
          <w:rFonts w:hint="eastAsia"/>
        </w:rPr>
        <w:t xml:space="preserve">( </w:t>
      </w:r>
      <w:r w:rsidR="002772F5">
        <w:t xml:space="preserve"> </w:t>
      </w:r>
      <w:r w:rsidRPr="002772F5">
        <w:rPr>
          <w:rFonts w:hint="eastAsia"/>
        </w:rPr>
        <w:t xml:space="preserve">  )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(A) </w:t>
      </w:r>
      <w:r w:rsidR="00C427A1" w:rsidRPr="00C427A1">
        <w:rPr>
          <w:position w:val="-24"/>
        </w:rPr>
        <w:object w:dxaOrig="1280" w:dyaOrig="620">
          <v:shape id="_x0000_i1028" type="#_x0000_t75" style="width:64pt;height:31pt" o:ole="">
            <v:imagedata r:id="rId15" o:title=""/>
          </v:shape>
          <o:OLEObject Type="Embed" ProgID="Equation.DSMT4" ShapeID="_x0000_i1028" DrawAspect="Content" ObjectID="_1697184005" r:id="rId16"/>
        </w:object>
      </w:r>
      <w:r w:rsidR="002772F5">
        <w:rPr>
          <w:rFonts w:ascii="宋体" w:hAnsi="宋体" w:hint="eastAsia"/>
          <w:szCs w:val="21"/>
        </w:rPr>
        <w:t>．</w:t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(B) </w:t>
      </w:r>
      <w:r w:rsidR="00C427A1" w:rsidRPr="00C427A1">
        <w:rPr>
          <w:position w:val="-24"/>
        </w:rPr>
        <w:object w:dxaOrig="1120" w:dyaOrig="620">
          <v:shape id="_x0000_i1029" type="#_x0000_t75" style="width:56pt;height:31pt" o:ole="">
            <v:imagedata r:id="rId17" o:title=""/>
          </v:shape>
          <o:OLEObject Type="Embed" ProgID="Equation.DSMT4" ShapeID="_x0000_i1029" DrawAspect="Content" ObjectID="_1697184006" r:id="rId18"/>
        </w:object>
      </w:r>
      <w:r w:rsidR="002772F5">
        <w:rPr>
          <w:rFonts w:ascii="宋体" w:hAnsi="宋体" w:hint="eastAsia"/>
          <w:szCs w:val="21"/>
        </w:rPr>
        <w:t>．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(C) </w:t>
      </w:r>
      <w:r w:rsidR="00C427A1" w:rsidRPr="00C427A1">
        <w:rPr>
          <w:position w:val="-24"/>
        </w:rPr>
        <w:object w:dxaOrig="1440" w:dyaOrig="620">
          <v:shape id="_x0000_i1030" type="#_x0000_t75" style="width:1in;height:31pt" o:ole="">
            <v:imagedata r:id="rId19" o:title=""/>
          </v:shape>
          <o:OLEObject Type="Embed" ProgID="Equation.DSMT4" ShapeID="_x0000_i1030" DrawAspect="Content" ObjectID="_1697184007" r:id="rId20"/>
        </w:object>
      </w:r>
      <w:r w:rsidR="002772F5">
        <w:rPr>
          <w:rFonts w:ascii="宋体" w:hAnsi="宋体" w:hint="eastAsia"/>
          <w:szCs w:val="21"/>
        </w:rPr>
        <w:t>．</w:t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(D) </w:t>
      </w:r>
      <w:r w:rsidR="00C427A1" w:rsidRPr="00C427A1">
        <w:rPr>
          <w:position w:val="-24"/>
        </w:rPr>
        <w:object w:dxaOrig="1280" w:dyaOrig="620">
          <v:shape id="_x0000_i1031" type="#_x0000_t75" style="width:64pt;height:31pt" o:ole="">
            <v:imagedata r:id="rId21" o:title=""/>
          </v:shape>
          <o:OLEObject Type="Embed" ProgID="Equation.DSMT4" ShapeID="_x0000_i1031" DrawAspect="Content" ObjectID="_1697184008" r:id="rId22"/>
        </w:object>
      </w:r>
      <w:r w:rsidR="002772F5">
        <w:rPr>
          <w:rFonts w:ascii="宋体" w:hAnsi="宋体" w:hint="eastAsia"/>
          <w:szCs w:val="21"/>
        </w:rPr>
        <w:t>．</w:t>
      </w:r>
    </w:p>
    <w:p w:rsidR="007C23D6" w:rsidRDefault="007C23D6" w:rsidP="007C23D6">
      <w:pPr>
        <w:rPr>
          <w:rFonts w:ascii="宋体" w:hAnsi="宋体"/>
          <w:szCs w:val="21"/>
        </w:rPr>
      </w:pPr>
    </w:p>
    <w:p w:rsidR="002772F5" w:rsidRDefault="002772F5" w:rsidP="007C23D6">
      <w:pPr>
        <w:rPr>
          <w:rFonts w:ascii="宋体" w:hAnsi="宋体"/>
          <w:szCs w:val="21"/>
        </w:rPr>
      </w:pPr>
    </w:p>
    <w:p w:rsidR="007C23D6" w:rsidRDefault="007C23D6" w:rsidP="006370FD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(2) </w:t>
      </w:r>
      <w:r w:rsidRPr="00D72514">
        <w:rPr>
          <w:rFonts w:ascii="宋体" w:hAnsi="宋体" w:hint="eastAsia"/>
          <w:szCs w:val="21"/>
        </w:rPr>
        <w:t>如图,正方形</w:t>
      </w:r>
      <w:r w:rsidR="00C427A1" w:rsidRPr="00C427A1">
        <w:rPr>
          <w:position w:val="-18"/>
        </w:rPr>
        <w:object w:dxaOrig="2060" w:dyaOrig="480">
          <v:shape id="_x0000_i1032" type="#_x0000_t75" style="width:103pt;height:24pt" o:ole="">
            <v:imagedata r:id="rId23" o:title=""/>
          </v:shape>
          <o:OLEObject Type="Embed" ProgID="Equation.DSMT4" ShapeID="_x0000_i1032" DrawAspect="Content" ObjectID="_1697184009" r:id="rId24"/>
        </w:object>
      </w:r>
      <w:r w:rsidRPr="00D72514">
        <w:rPr>
          <w:rFonts w:ascii="宋体" w:hAnsi="宋体" w:hint="eastAsia"/>
          <w:szCs w:val="21"/>
        </w:rPr>
        <w:t>被其对角线划分为四个区域</w:t>
      </w:r>
      <w:r w:rsidR="00C427A1" w:rsidRPr="00C427A1">
        <w:rPr>
          <w:position w:val="-14"/>
        </w:rPr>
        <w:object w:dxaOrig="1579" w:dyaOrig="400">
          <v:shape id="_x0000_i1033" type="#_x0000_t75" style="width:79pt;height:20pt" o:ole="">
            <v:imagedata r:id="rId25" o:title=""/>
          </v:shape>
          <o:OLEObject Type="Embed" ProgID="Equation.DSMT4" ShapeID="_x0000_i1033" DrawAspect="Content" ObjectID="_1697184010" r:id="rId26"/>
        </w:object>
      </w:r>
      <w:r w:rsidRPr="00D72514">
        <w:rPr>
          <w:rFonts w:ascii="宋体" w:hAnsi="宋体" w:hint="eastAsia"/>
          <w:szCs w:val="21"/>
        </w:rPr>
        <w:t>,</w:t>
      </w:r>
      <w:r w:rsidR="00C427A1" w:rsidRPr="00C427A1">
        <w:rPr>
          <w:position w:val="-34"/>
        </w:rPr>
        <w:object w:dxaOrig="1860" w:dyaOrig="639">
          <v:shape id="_x0000_i1034" type="#_x0000_t75" style="width:93pt;height:32pt" o:ole="">
            <v:imagedata r:id="rId27" o:title=""/>
          </v:shape>
          <o:OLEObject Type="Embed" ProgID="Equation.DSMT4" ShapeID="_x0000_i1034" DrawAspect="Content" ObjectID="_1697184011" r:id="rId28"/>
        </w:object>
      </w:r>
      <w:r w:rsidRPr="00D72514">
        <w:rPr>
          <w:rFonts w:ascii="宋体" w:hAnsi="宋体" w:hint="eastAsia"/>
          <w:szCs w:val="21"/>
        </w:rPr>
        <w:t>,则</w:t>
      </w:r>
      <w:r w:rsidR="00C427A1" w:rsidRPr="00C427A1">
        <w:rPr>
          <w:position w:val="-20"/>
        </w:rPr>
        <w:object w:dxaOrig="1080" w:dyaOrig="460">
          <v:shape id="_x0000_i1035" type="#_x0000_t75" style="width:54pt;height:23pt" o:ole="">
            <v:imagedata r:id="rId29" o:title=""/>
          </v:shape>
          <o:OLEObject Type="Embed" ProgID="Equation.DSMT4" ShapeID="_x0000_i1035" DrawAspect="Content" ObjectID="_1697184012" r:id="rId30"/>
        </w:object>
      </w:r>
      <w:r w:rsidRPr="006370FD">
        <w:rPr>
          <w:rFonts w:hint="eastAsia"/>
        </w:rPr>
        <w:t xml:space="preserve">( </w:t>
      </w:r>
      <w:r w:rsidR="006370FD" w:rsidRPr="006370FD">
        <w:t xml:space="preserve"> </w:t>
      </w:r>
      <w:r w:rsidRPr="006370FD">
        <w:rPr>
          <w:rFonts w:hint="eastAsia"/>
        </w:rPr>
        <w:t xml:space="preserve">  )</w:t>
      </w:r>
    </w:p>
    <w:p w:rsidR="007C23D6" w:rsidRPr="00D72514" w:rsidRDefault="00A07FC3" w:rsidP="006370FD">
      <w:pPr>
        <w:ind w:leftChars="190" w:left="576" w:hangingChars="50" w:hanging="12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1957167" cy="1727200"/>
            <wp:effectExtent l="19050" t="0" r="4983" b="0"/>
            <wp:docPr id="6" name="图片 5" descr="2009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634" cy="17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D6" w:rsidRPr="00D72514" w:rsidRDefault="007C23D6" w:rsidP="006370FD">
      <w:pPr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 xml:space="preserve">(A) </w:t>
      </w:r>
      <w:r w:rsidR="00C427A1" w:rsidRPr="00C427A1">
        <w:rPr>
          <w:position w:val="-12"/>
        </w:rPr>
        <w:object w:dxaOrig="220" w:dyaOrig="360">
          <v:shape id="_x0000_i1036" type="#_x0000_t75" style="width:11pt;height:18pt" o:ole="">
            <v:imagedata r:id="rId32" o:title=""/>
          </v:shape>
          <o:OLEObject Type="Embed" ProgID="Equation.DSMT4" ShapeID="_x0000_i1036" DrawAspect="Content" ObjectID="_1697184013" r:id="rId33"/>
        </w:object>
      </w:r>
      <w:r w:rsidR="006370FD"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ab/>
      </w:r>
      <w:r w:rsidR="006370FD">
        <w:rPr>
          <w:rFonts w:ascii="宋体" w:hAnsi="宋体"/>
          <w:szCs w:val="21"/>
        </w:rPr>
        <w:tab/>
      </w:r>
      <w:r w:rsidRPr="00D72514">
        <w:rPr>
          <w:rFonts w:ascii="宋体" w:hAnsi="宋体" w:hint="eastAsia"/>
          <w:szCs w:val="21"/>
        </w:rPr>
        <w:tab/>
      </w:r>
      <w:r w:rsidRPr="006370FD">
        <w:rPr>
          <w:rFonts w:hint="eastAsia"/>
        </w:rPr>
        <w:t xml:space="preserve">(B) </w:t>
      </w:r>
      <w:r w:rsidR="00C427A1" w:rsidRPr="00C427A1">
        <w:rPr>
          <w:position w:val="-12"/>
        </w:rPr>
        <w:object w:dxaOrig="220" w:dyaOrig="360">
          <v:shape id="_x0000_i1037" type="#_x0000_t75" style="width:11pt;height:18pt" o:ole="">
            <v:imagedata r:id="rId34" o:title=""/>
          </v:shape>
          <o:OLEObject Type="Embed" ProgID="Equation.DSMT4" ShapeID="_x0000_i1037" DrawAspect="Content" ObjectID="_1697184014" r:id="rId35"/>
        </w:object>
      </w:r>
      <w:r w:rsidR="006370FD">
        <w:rPr>
          <w:rFonts w:ascii="宋体" w:hAnsi="宋体" w:hint="eastAsia"/>
          <w:szCs w:val="21"/>
        </w:rPr>
        <w:t>．</w:t>
      </w:r>
      <w:r w:rsidR="006370FD">
        <w:rPr>
          <w:rFonts w:ascii="宋体" w:hAnsi="宋体"/>
          <w:szCs w:val="21"/>
        </w:rPr>
        <w:tab/>
      </w:r>
      <w:r w:rsidR="006370FD">
        <w:rPr>
          <w:rFonts w:ascii="宋体" w:hAnsi="宋体"/>
          <w:szCs w:val="21"/>
        </w:rPr>
        <w:tab/>
      </w:r>
      <w:r w:rsidR="006370FD">
        <w:rPr>
          <w:rFonts w:ascii="宋体" w:hAnsi="宋体"/>
          <w:szCs w:val="21"/>
        </w:rPr>
        <w:tab/>
      </w:r>
      <w:r w:rsidRPr="006370FD">
        <w:rPr>
          <w:rFonts w:hint="eastAsia"/>
        </w:rPr>
        <w:t xml:space="preserve">(C) </w:t>
      </w:r>
      <w:r w:rsidR="00C427A1" w:rsidRPr="00C427A1">
        <w:rPr>
          <w:position w:val="-12"/>
        </w:rPr>
        <w:object w:dxaOrig="220" w:dyaOrig="360">
          <v:shape id="_x0000_i1038" type="#_x0000_t75" style="width:11pt;height:18pt" o:ole="">
            <v:imagedata r:id="rId36" o:title=""/>
          </v:shape>
          <o:OLEObject Type="Embed" ProgID="Equation.DSMT4" ShapeID="_x0000_i1038" DrawAspect="Content" ObjectID="_1697184015" r:id="rId37"/>
        </w:object>
      </w:r>
      <w:r w:rsidR="006370FD">
        <w:rPr>
          <w:rFonts w:ascii="宋体" w:hAnsi="宋体" w:hint="eastAsia"/>
          <w:szCs w:val="21"/>
        </w:rPr>
        <w:t>．</w:t>
      </w:r>
      <w:r w:rsidR="006370FD">
        <w:rPr>
          <w:rFonts w:ascii="宋体" w:hAnsi="宋体" w:hint="eastAsia"/>
          <w:szCs w:val="21"/>
        </w:rPr>
        <w:tab/>
      </w:r>
      <w:r w:rsidR="006370FD">
        <w:rPr>
          <w:rFonts w:ascii="宋体" w:hAnsi="宋体" w:hint="eastAsia"/>
          <w:szCs w:val="21"/>
        </w:rPr>
        <w:tab/>
      </w:r>
      <w:r w:rsidR="006370FD">
        <w:rPr>
          <w:rFonts w:ascii="宋体" w:hAnsi="宋体" w:hint="eastAsia"/>
          <w:szCs w:val="21"/>
        </w:rPr>
        <w:tab/>
      </w:r>
      <w:r w:rsidRPr="006370FD">
        <w:rPr>
          <w:rFonts w:hint="eastAsia"/>
        </w:rPr>
        <w:t xml:space="preserve">(D) </w:t>
      </w:r>
      <w:r w:rsidR="00C427A1" w:rsidRPr="00C427A1">
        <w:rPr>
          <w:position w:val="-12"/>
        </w:rPr>
        <w:object w:dxaOrig="240" w:dyaOrig="360">
          <v:shape id="_x0000_i1039" type="#_x0000_t75" style="width:12pt;height:18pt" o:ole="">
            <v:imagedata r:id="rId38" o:title=""/>
          </v:shape>
          <o:OLEObject Type="Embed" ProgID="Equation.DSMT4" ShapeID="_x0000_i1039" DrawAspect="Content" ObjectID="_1697184016" r:id="rId39"/>
        </w:object>
      </w:r>
      <w:r w:rsidR="006370FD">
        <w:rPr>
          <w:rFonts w:ascii="宋体" w:hAnsi="宋体" w:hint="eastAsia"/>
          <w:szCs w:val="21"/>
        </w:rPr>
        <w:t>．</w:t>
      </w:r>
    </w:p>
    <w:p w:rsidR="007C23D6" w:rsidRDefault="007C23D6" w:rsidP="00343374">
      <w:pPr>
        <w:rPr>
          <w:rFonts w:ascii="宋体" w:hAnsi="宋体"/>
          <w:szCs w:val="21"/>
        </w:rPr>
      </w:pPr>
    </w:p>
    <w:p w:rsidR="006370FD" w:rsidRDefault="006370FD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(3) </w:t>
      </w:r>
      <w:r w:rsidRPr="00D72514">
        <w:rPr>
          <w:rFonts w:ascii="宋体" w:hAnsi="宋体" w:hint="eastAsia"/>
          <w:szCs w:val="21"/>
        </w:rPr>
        <w:t>设函数</w:t>
      </w:r>
      <w:r w:rsidR="00C427A1" w:rsidRPr="00C427A1">
        <w:rPr>
          <w:position w:val="-14"/>
        </w:rPr>
        <w:object w:dxaOrig="960" w:dyaOrig="400">
          <v:shape id="_x0000_i1040" type="#_x0000_t75" style="width:48pt;height:20pt" o:ole="">
            <v:imagedata r:id="rId40" o:title=""/>
          </v:shape>
          <o:OLEObject Type="Embed" ProgID="Equation.DSMT4" ShapeID="_x0000_i1040" DrawAspect="Content" ObjectID="_1697184017" r:id="rId41"/>
        </w:object>
      </w:r>
      <w:r w:rsidRPr="00D72514">
        <w:rPr>
          <w:rFonts w:ascii="宋体" w:hAnsi="宋体" w:hint="eastAsia"/>
          <w:szCs w:val="21"/>
        </w:rPr>
        <w:t>在区间</w:t>
      </w:r>
      <w:r w:rsidR="00C427A1" w:rsidRPr="00C427A1">
        <w:rPr>
          <w:position w:val="-14"/>
        </w:rPr>
        <w:object w:dxaOrig="680" w:dyaOrig="400">
          <v:shape id="_x0000_i1041" type="#_x0000_t75" style="width:34pt;height:20pt" o:ole="">
            <v:imagedata r:id="rId42" o:title=""/>
          </v:shape>
          <o:OLEObject Type="Embed" ProgID="Equation.DSMT4" ShapeID="_x0000_i1041" DrawAspect="Content" ObjectID="_1697184018" r:id="rId43"/>
        </w:object>
      </w:r>
      <w:r w:rsidRPr="00D72514">
        <w:rPr>
          <w:rFonts w:ascii="宋体" w:hAnsi="宋体" w:hint="eastAsia"/>
          <w:szCs w:val="21"/>
        </w:rPr>
        <w:t>上的图形为</w:t>
      </w:r>
    </w:p>
    <w:p w:rsidR="007C23D6" w:rsidRPr="00D72514" w:rsidRDefault="00A07FC3" w:rsidP="006370FD">
      <w:pPr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489200" cy="1555750"/>
            <wp:effectExtent l="19050" t="0" r="6350" b="0"/>
            <wp:docPr id="7" name="图片 6" descr="200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2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D6" w:rsidRPr="00D72514" w:rsidRDefault="007C23D6" w:rsidP="007C23D6">
      <w:pPr>
        <w:ind w:leftChars="190" w:left="576" w:hangingChars="50" w:hanging="12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则函数</w:t>
      </w:r>
      <w:r w:rsidR="00C427A1" w:rsidRPr="00C427A1">
        <w:rPr>
          <w:position w:val="-18"/>
        </w:rPr>
        <w:object w:dxaOrig="1740" w:dyaOrig="520">
          <v:shape id="_x0000_i1042" type="#_x0000_t75" style="width:87pt;height:26pt" o:ole="">
            <v:imagedata r:id="rId45" o:title=""/>
          </v:shape>
          <o:OLEObject Type="Embed" ProgID="Equation.DSMT4" ShapeID="_x0000_i1042" DrawAspect="Content" ObjectID="_1697184019" r:id="rId46"/>
        </w:object>
      </w:r>
      <w:r w:rsidRPr="00D72514">
        <w:rPr>
          <w:rFonts w:ascii="宋体" w:hAnsi="宋体" w:hint="eastAsia"/>
          <w:szCs w:val="21"/>
        </w:rPr>
        <w:t>的图形为</w:t>
      </w:r>
      <w:r w:rsidRPr="006370FD">
        <w:rPr>
          <w:rFonts w:hint="eastAsia"/>
        </w:rPr>
        <w:t xml:space="preserve">( </w:t>
      </w:r>
      <w:r w:rsidR="006370FD" w:rsidRPr="006370FD">
        <w:t xml:space="preserve"> </w:t>
      </w:r>
      <w:r w:rsidRPr="006370FD">
        <w:rPr>
          <w:rFonts w:hint="eastAsia"/>
        </w:rPr>
        <w:t xml:space="preserve">  )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lastRenderedPageBreak/>
        <w:t>(A)</w:t>
      </w:r>
      <w:r w:rsidR="00686DCD">
        <w:rPr>
          <w:rFonts w:ascii="宋体" w:hAnsi="宋体"/>
          <w:noProof/>
          <w:szCs w:val="21"/>
        </w:rPr>
        <w:t xml:space="preserve"> </w:t>
      </w:r>
      <w:r w:rsidR="00686DCD"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8" name="图片 7" descr="2009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DCD">
        <w:rPr>
          <w:rFonts w:ascii="宋体" w:hAnsi="宋体" w:hint="eastAsia"/>
          <w:szCs w:val="21"/>
        </w:rPr>
        <w:t xml:space="preserve">    </w:t>
      </w:r>
      <w:r w:rsidRPr="006370FD">
        <w:rPr>
          <w:rFonts w:hint="eastAsia"/>
        </w:rPr>
        <w:t>(B)</w:t>
      </w:r>
      <w:r w:rsidR="00686DCD">
        <w:rPr>
          <w:rFonts w:ascii="宋体" w:hAnsi="宋体"/>
          <w:noProof/>
          <w:szCs w:val="21"/>
        </w:rPr>
        <w:t xml:space="preserve"> </w:t>
      </w:r>
      <w:r w:rsidR="00686DCD"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9" name="图片 8" descr="2009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D6" w:rsidRPr="00D72514" w:rsidRDefault="007C23D6" w:rsidP="007C23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(C)</w:t>
      </w:r>
      <w:r w:rsidR="00686DCD">
        <w:rPr>
          <w:rFonts w:ascii="宋体" w:hAnsi="宋体" w:hint="eastAsia"/>
          <w:noProof/>
          <w:szCs w:val="21"/>
        </w:rPr>
        <w:t xml:space="preserve"> </w:t>
      </w:r>
      <w:r w:rsidR="00686DCD">
        <w:rPr>
          <w:rFonts w:ascii="宋体" w:hAnsi="宋体" w:hint="eastAsia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0" name="图片 9" descr="2009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514">
        <w:rPr>
          <w:rFonts w:ascii="宋体" w:hAnsi="宋体" w:hint="eastAsia"/>
          <w:szCs w:val="21"/>
        </w:rPr>
        <w:t xml:space="preserve">   </w:t>
      </w:r>
      <w:r w:rsidR="00686DCD">
        <w:rPr>
          <w:rFonts w:ascii="宋体" w:hAnsi="宋体" w:hint="eastAsia"/>
          <w:szCs w:val="21"/>
        </w:rPr>
        <w:t xml:space="preserve"> </w:t>
      </w:r>
      <w:r w:rsidRPr="006370FD">
        <w:rPr>
          <w:rFonts w:hint="eastAsia"/>
        </w:rPr>
        <w:t>(D)</w:t>
      </w:r>
      <w:r w:rsidR="00686DCD">
        <w:rPr>
          <w:rFonts w:ascii="宋体" w:hAnsi="宋体"/>
          <w:noProof/>
          <w:szCs w:val="21"/>
        </w:rPr>
        <w:t xml:space="preserve"> </w:t>
      </w:r>
      <w:r w:rsidR="00686DCD"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2" name="图片 11" descr="2009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D6" w:rsidRDefault="007C23D6" w:rsidP="00343374">
      <w:pPr>
        <w:rPr>
          <w:rFonts w:ascii="宋体" w:hAnsi="宋体"/>
          <w:szCs w:val="21"/>
        </w:rPr>
      </w:pPr>
    </w:p>
    <w:p w:rsidR="006370FD" w:rsidRPr="007C23D6" w:rsidRDefault="006370FD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(4) </w:t>
      </w:r>
      <w:r w:rsidRPr="00D72514">
        <w:rPr>
          <w:rFonts w:ascii="宋体" w:hAnsi="宋体" w:hint="eastAsia"/>
          <w:szCs w:val="21"/>
        </w:rPr>
        <w:t>设有两个数列</w:t>
      </w:r>
      <w:r w:rsidR="00C427A1" w:rsidRPr="00C427A1">
        <w:rPr>
          <w:position w:val="-14"/>
        </w:rPr>
        <w:object w:dxaOrig="920" w:dyaOrig="400">
          <v:shape id="_x0000_i1043" type="#_x0000_t75" style="width:46pt;height:20pt" o:ole="">
            <v:imagedata r:id="rId51" o:title=""/>
          </v:shape>
          <o:OLEObject Type="Embed" ProgID="Equation.DSMT4" ShapeID="_x0000_i1043" DrawAspect="Content" ObjectID="_1697184020" r:id="rId52"/>
        </w:object>
      </w:r>
      <w:r w:rsidRPr="00D72514">
        <w:rPr>
          <w:rFonts w:ascii="宋体" w:hAnsi="宋体" w:hint="eastAsia"/>
          <w:szCs w:val="21"/>
        </w:rPr>
        <w:t>,若</w:t>
      </w:r>
      <w:r w:rsidR="00C427A1" w:rsidRPr="00C427A1">
        <w:rPr>
          <w:position w:val="-18"/>
        </w:rPr>
        <w:object w:dxaOrig="980" w:dyaOrig="420">
          <v:shape id="_x0000_i1044" type="#_x0000_t75" style="width:49pt;height:21pt" o:ole="">
            <v:imagedata r:id="rId53" o:title=""/>
          </v:shape>
          <o:OLEObject Type="Embed" ProgID="Equation.DSMT4" ShapeID="_x0000_i1044" DrawAspect="Content" ObjectID="_1697184021" r:id="rId54"/>
        </w:object>
      </w:r>
      <w:r w:rsidRPr="00D72514">
        <w:rPr>
          <w:rFonts w:ascii="宋体" w:hAnsi="宋体" w:hint="eastAsia"/>
          <w:szCs w:val="21"/>
        </w:rPr>
        <w:t>,则</w:t>
      </w:r>
      <w:r w:rsidRPr="0032798B">
        <w:rPr>
          <w:rFonts w:hint="eastAsia"/>
        </w:rPr>
        <w:t xml:space="preserve">( </w:t>
      </w:r>
      <w:r w:rsidR="0032798B" w:rsidRPr="0032798B">
        <w:t xml:space="preserve"> </w:t>
      </w:r>
      <w:r w:rsidRPr="0032798B">
        <w:rPr>
          <w:rFonts w:hint="eastAsia"/>
        </w:rPr>
        <w:t xml:space="preserve">  )</w:t>
      </w:r>
    </w:p>
    <w:p w:rsidR="007C23D6" w:rsidRPr="00D72514" w:rsidRDefault="007C23D6" w:rsidP="0032798B">
      <w:pPr>
        <w:ind w:leftChars="200" w:left="480"/>
        <w:rPr>
          <w:rFonts w:ascii="宋体" w:hAnsi="宋体"/>
          <w:szCs w:val="21"/>
        </w:rPr>
      </w:pPr>
      <w:r w:rsidRPr="0032798B">
        <w:rPr>
          <w:rFonts w:hint="eastAsia"/>
        </w:rPr>
        <w:t xml:space="preserve">(A)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28"/>
        </w:rPr>
        <w:object w:dxaOrig="560" w:dyaOrig="680">
          <v:shape id="_x0000_i1045" type="#_x0000_t75" style="width:28pt;height:34pt" o:ole="">
            <v:imagedata r:id="rId55" o:title=""/>
          </v:shape>
          <o:OLEObject Type="Embed" ProgID="Equation.DSMT4" ShapeID="_x0000_i1045" DrawAspect="Content" ObjectID="_1697184022" r:id="rId56"/>
        </w:object>
      </w:r>
      <w:r w:rsidRPr="00D72514">
        <w:rPr>
          <w:rFonts w:ascii="宋体" w:hAnsi="宋体" w:hint="eastAsia"/>
          <w:szCs w:val="21"/>
        </w:rPr>
        <w:t>收敛时,</w:t>
      </w:r>
      <w:r w:rsidR="00C427A1" w:rsidRPr="00C427A1">
        <w:rPr>
          <w:position w:val="-28"/>
        </w:rPr>
        <w:object w:dxaOrig="740" w:dyaOrig="680">
          <v:shape id="_x0000_i1046" type="#_x0000_t75" style="width:37pt;height:34pt" o:ole="">
            <v:imagedata r:id="rId57" o:title=""/>
          </v:shape>
          <o:OLEObject Type="Embed" ProgID="Equation.DSMT4" ShapeID="_x0000_i1046" DrawAspect="Content" ObjectID="_1697184023" r:id="rId58"/>
        </w:object>
      </w:r>
      <w:r w:rsidRPr="00D72514">
        <w:rPr>
          <w:rFonts w:ascii="宋体" w:hAnsi="宋体" w:hint="eastAsia"/>
          <w:szCs w:val="21"/>
        </w:rPr>
        <w:t>收敛</w:t>
      </w:r>
      <w:r w:rsidR="0032798B">
        <w:rPr>
          <w:rFonts w:ascii="宋体" w:hAnsi="宋体" w:hint="eastAsia"/>
          <w:szCs w:val="21"/>
        </w:rPr>
        <w:t>．</w:t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Pr="0032798B">
        <w:rPr>
          <w:rFonts w:hint="eastAsia"/>
        </w:rPr>
        <w:t xml:space="preserve">(B)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28"/>
        </w:rPr>
        <w:object w:dxaOrig="560" w:dyaOrig="680">
          <v:shape id="_x0000_i1047" type="#_x0000_t75" style="width:28pt;height:34pt" o:ole="">
            <v:imagedata r:id="rId59" o:title=""/>
          </v:shape>
          <o:OLEObject Type="Embed" ProgID="Equation.DSMT4" ShapeID="_x0000_i1047" DrawAspect="Content" ObjectID="_1697184024" r:id="rId60"/>
        </w:object>
      </w:r>
      <w:r w:rsidRPr="00D72514">
        <w:rPr>
          <w:rFonts w:ascii="宋体" w:hAnsi="宋体" w:hint="eastAsia"/>
          <w:szCs w:val="21"/>
        </w:rPr>
        <w:t>发散时,</w:t>
      </w:r>
      <w:r w:rsidR="00C427A1" w:rsidRPr="00C427A1">
        <w:rPr>
          <w:position w:val="-28"/>
        </w:rPr>
        <w:object w:dxaOrig="740" w:dyaOrig="680">
          <v:shape id="_x0000_i1048" type="#_x0000_t75" style="width:37pt;height:34pt" o:ole="">
            <v:imagedata r:id="rId61" o:title=""/>
          </v:shape>
          <o:OLEObject Type="Embed" ProgID="Equation.DSMT4" ShapeID="_x0000_i1048" DrawAspect="Content" ObjectID="_1697184025" r:id="rId62"/>
        </w:object>
      </w:r>
      <w:r w:rsidRPr="00D72514">
        <w:rPr>
          <w:rFonts w:ascii="宋体" w:hAnsi="宋体" w:hint="eastAsia"/>
          <w:szCs w:val="21"/>
        </w:rPr>
        <w:t>发散</w:t>
      </w:r>
      <w:r w:rsidR="0032798B">
        <w:rPr>
          <w:rFonts w:ascii="宋体" w:hAnsi="宋体" w:hint="eastAsia"/>
          <w:szCs w:val="21"/>
        </w:rPr>
        <w:t>．</w:t>
      </w:r>
    </w:p>
    <w:p w:rsidR="007C23D6" w:rsidRPr="00D72514" w:rsidRDefault="007C23D6" w:rsidP="0032798B">
      <w:pPr>
        <w:ind w:leftChars="200" w:left="480"/>
        <w:rPr>
          <w:rFonts w:ascii="宋体" w:hAnsi="宋体"/>
          <w:szCs w:val="21"/>
        </w:rPr>
      </w:pPr>
      <w:r w:rsidRPr="0032798B">
        <w:rPr>
          <w:rFonts w:hint="eastAsia"/>
        </w:rPr>
        <w:t xml:space="preserve">(C)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28"/>
        </w:rPr>
        <w:object w:dxaOrig="620" w:dyaOrig="680">
          <v:shape id="_x0000_i1049" type="#_x0000_t75" style="width:31pt;height:34pt" o:ole="">
            <v:imagedata r:id="rId63" o:title=""/>
          </v:shape>
          <o:OLEObject Type="Embed" ProgID="Equation.DSMT4" ShapeID="_x0000_i1049" DrawAspect="Content" ObjectID="_1697184026" r:id="rId64"/>
        </w:object>
      </w:r>
      <w:r w:rsidRPr="00D72514">
        <w:rPr>
          <w:rFonts w:ascii="宋体" w:hAnsi="宋体" w:hint="eastAsia"/>
          <w:szCs w:val="21"/>
        </w:rPr>
        <w:t>收敛时,</w:t>
      </w:r>
      <w:r w:rsidR="00C427A1" w:rsidRPr="00C427A1">
        <w:rPr>
          <w:position w:val="-28"/>
        </w:rPr>
        <w:object w:dxaOrig="760" w:dyaOrig="680">
          <v:shape id="_x0000_i1050" type="#_x0000_t75" style="width:38pt;height:34pt" o:ole="">
            <v:imagedata r:id="rId65" o:title=""/>
          </v:shape>
          <o:OLEObject Type="Embed" ProgID="Equation.DSMT4" ShapeID="_x0000_i1050" DrawAspect="Content" ObjectID="_1697184027" r:id="rId66"/>
        </w:object>
      </w:r>
      <w:r w:rsidRPr="00D72514">
        <w:rPr>
          <w:rFonts w:ascii="宋体" w:hAnsi="宋体" w:hint="eastAsia"/>
          <w:szCs w:val="21"/>
        </w:rPr>
        <w:t>收敛</w:t>
      </w:r>
      <w:r w:rsidR="0032798B">
        <w:rPr>
          <w:rFonts w:ascii="宋体" w:hAnsi="宋体" w:hint="eastAsia"/>
          <w:szCs w:val="21"/>
        </w:rPr>
        <w:t>．</w:t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Pr="0032798B">
        <w:rPr>
          <w:rFonts w:hint="eastAsia"/>
        </w:rPr>
        <w:t xml:space="preserve">(D)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28"/>
        </w:rPr>
        <w:object w:dxaOrig="620" w:dyaOrig="680">
          <v:shape id="_x0000_i1051" type="#_x0000_t75" style="width:31pt;height:34pt" o:ole="">
            <v:imagedata r:id="rId67" o:title=""/>
          </v:shape>
          <o:OLEObject Type="Embed" ProgID="Equation.DSMT4" ShapeID="_x0000_i1051" DrawAspect="Content" ObjectID="_1697184028" r:id="rId68"/>
        </w:object>
      </w:r>
      <w:r w:rsidRPr="00D72514">
        <w:rPr>
          <w:rFonts w:ascii="宋体" w:hAnsi="宋体" w:hint="eastAsia"/>
          <w:szCs w:val="21"/>
        </w:rPr>
        <w:t>发散时,</w:t>
      </w:r>
      <w:r w:rsidR="00C427A1" w:rsidRPr="00C427A1">
        <w:rPr>
          <w:position w:val="-28"/>
        </w:rPr>
        <w:object w:dxaOrig="760" w:dyaOrig="680">
          <v:shape id="_x0000_i1052" type="#_x0000_t75" style="width:38pt;height:34pt" o:ole="">
            <v:imagedata r:id="rId69" o:title=""/>
          </v:shape>
          <o:OLEObject Type="Embed" ProgID="Equation.DSMT4" ShapeID="_x0000_i1052" DrawAspect="Content" ObjectID="_1697184029" r:id="rId70"/>
        </w:object>
      </w:r>
      <w:r w:rsidRPr="00D72514">
        <w:rPr>
          <w:rFonts w:ascii="宋体" w:hAnsi="宋体" w:hint="eastAsia"/>
          <w:szCs w:val="21"/>
        </w:rPr>
        <w:t>发散</w:t>
      </w:r>
      <w:r w:rsidR="0032798B">
        <w:rPr>
          <w:rFonts w:ascii="宋体" w:hAnsi="宋体" w:hint="eastAsia"/>
          <w:szCs w:val="21"/>
        </w:rPr>
        <w:t>．</w:t>
      </w:r>
    </w:p>
    <w:p w:rsidR="007C23D6" w:rsidRDefault="007C23D6" w:rsidP="00343374">
      <w:pPr>
        <w:rPr>
          <w:rFonts w:ascii="宋体" w:hAnsi="宋体"/>
          <w:szCs w:val="21"/>
        </w:rPr>
      </w:pPr>
    </w:p>
    <w:p w:rsidR="0032798B" w:rsidRPr="007C23D6" w:rsidRDefault="0032798B" w:rsidP="007C23D6">
      <w:pPr>
        <w:ind w:left="576" w:hangingChars="240" w:hanging="576"/>
        <w:rPr>
          <w:rFonts w:ascii="宋体" w:hAnsi="宋体"/>
          <w:szCs w:val="21"/>
        </w:rPr>
      </w:pPr>
    </w:p>
    <w:p w:rsidR="007C23D6" w:rsidRPr="00D72514" w:rsidRDefault="007C23D6" w:rsidP="0032798B">
      <w:pPr>
        <w:ind w:left="576" w:hangingChars="240" w:hanging="576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(5) </w:t>
      </w: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12"/>
        </w:rPr>
        <w:object w:dxaOrig="920" w:dyaOrig="360">
          <v:shape id="_x0000_i1053" type="#_x0000_t75" style="width:46pt;height:18pt" o:ole="">
            <v:imagedata r:id="rId71" o:title=""/>
          </v:shape>
          <o:OLEObject Type="Embed" ProgID="Equation.DSMT4" ShapeID="_x0000_i1053" DrawAspect="Content" ObjectID="_1697184030" r:id="rId72"/>
        </w:object>
      </w:r>
      <w:r w:rsidRPr="00D72514">
        <w:rPr>
          <w:rFonts w:ascii="宋体" w:hAnsi="宋体" w:hint="eastAsia"/>
          <w:szCs w:val="21"/>
        </w:rPr>
        <w:t>是</w:t>
      </w:r>
      <w:r w:rsidR="00C427A1" w:rsidRPr="00C427A1">
        <w:rPr>
          <w:position w:val="-6"/>
        </w:rPr>
        <w:object w:dxaOrig="180" w:dyaOrig="279">
          <v:shape id="_x0000_i1054" type="#_x0000_t75" style="width:9pt;height:14pt" o:ole="">
            <v:imagedata r:id="rId73" o:title=""/>
          </v:shape>
          <o:OLEObject Type="Embed" ProgID="Equation.DSMT4" ShapeID="_x0000_i1054" DrawAspect="Content" ObjectID="_1697184031" r:id="rId74"/>
        </w:object>
      </w:r>
      <w:r w:rsidRPr="00D72514">
        <w:rPr>
          <w:rFonts w:ascii="宋体" w:hAnsi="宋体" w:hint="eastAsia"/>
          <w:szCs w:val="21"/>
        </w:rPr>
        <w:t>维向量空间</w:t>
      </w:r>
      <w:r w:rsidR="00C427A1" w:rsidRPr="00025957">
        <w:rPr>
          <w:position w:val="-4"/>
        </w:rPr>
        <w:object w:dxaOrig="300" w:dyaOrig="300">
          <v:shape id="_x0000_i1055" type="#_x0000_t75" style="width:15pt;height:15pt" o:ole="">
            <v:imagedata r:id="rId75" o:title=""/>
          </v:shape>
          <o:OLEObject Type="Embed" ProgID="Equation.DSMT4" ShapeID="_x0000_i1055" DrawAspect="Content" ObjectID="_1697184032" r:id="rId76"/>
        </w:object>
      </w:r>
      <w:r w:rsidRPr="00D72514">
        <w:rPr>
          <w:rFonts w:ascii="宋体" w:hAnsi="宋体" w:hint="eastAsia"/>
          <w:szCs w:val="21"/>
        </w:rPr>
        <w:t>的一组基,则由基</w:t>
      </w:r>
      <w:r w:rsidR="00C427A1" w:rsidRPr="00C427A1">
        <w:rPr>
          <w:position w:val="-12"/>
        </w:rPr>
        <w:object w:dxaOrig="279" w:dyaOrig="360">
          <v:shape id="_x0000_i1056" type="#_x0000_t75" style="width:14pt;height:18pt" o:ole="">
            <v:imagedata r:id="rId77" o:title=""/>
          </v:shape>
          <o:OLEObject Type="Embed" ProgID="Equation.DSMT4" ShapeID="_x0000_i1056" DrawAspect="Content" ObjectID="_1697184033" r:id="rId78"/>
        </w:object>
      </w:r>
      <w:r w:rsidR="0032798B">
        <w:rPr>
          <w:rFonts w:ascii="宋体" w:hAnsi="宋体" w:hint="eastAsia"/>
          <w:szCs w:val="21"/>
        </w:rPr>
        <w:t>,</w:t>
      </w:r>
      <w:r w:rsidR="00C427A1" w:rsidRPr="00C427A1">
        <w:rPr>
          <w:position w:val="-24"/>
        </w:rPr>
        <w:object w:dxaOrig="460" w:dyaOrig="620">
          <v:shape id="_x0000_i1057" type="#_x0000_t75" style="width:23pt;height:31pt" o:ole="">
            <v:imagedata r:id="rId79" o:title=""/>
          </v:shape>
          <o:OLEObject Type="Embed" ProgID="Equation.DSMT4" ShapeID="_x0000_i1057" DrawAspect="Content" ObjectID="_1697184034" r:id="rId80"/>
        </w:object>
      </w:r>
      <w:r w:rsidR="0032798B">
        <w:rPr>
          <w:rFonts w:ascii="宋体" w:hAnsi="宋体"/>
          <w:szCs w:val="21"/>
        </w:rPr>
        <w:t>,</w:t>
      </w:r>
      <w:r w:rsidR="00C427A1" w:rsidRPr="00C427A1">
        <w:rPr>
          <w:position w:val="-24"/>
        </w:rPr>
        <w:object w:dxaOrig="460" w:dyaOrig="620">
          <v:shape id="_x0000_i1058" type="#_x0000_t75" style="width:23pt;height:31pt" o:ole="">
            <v:imagedata r:id="rId81" o:title=""/>
          </v:shape>
          <o:OLEObject Type="Embed" ProgID="Equation.DSMT4" ShapeID="_x0000_i1058" DrawAspect="Content" ObjectID="_1697184035" r:id="rId82"/>
        </w:object>
      </w:r>
      <w:r w:rsidRPr="00D72514">
        <w:rPr>
          <w:rFonts w:ascii="宋体" w:hAnsi="宋体" w:hint="eastAsia"/>
          <w:szCs w:val="21"/>
        </w:rPr>
        <w:t>到基</w:t>
      </w:r>
      <w:r w:rsidR="00C427A1" w:rsidRPr="00C427A1">
        <w:rPr>
          <w:position w:val="-12"/>
        </w:rPr>
        <w:object w:dxaOrig="740" w:dyaOrig="360">
          <v:shape id="_x0000_i1059" type="#_x0000_t75" style="width:37pt;height:18pt" o:ole="">
            <v:imagedata r:id="rId83" o:title=""/>
          </v:shape>
          <o:OLEObject Type="Embed" ProgID="Equation.DSMT4" ShapeID="_x0000_i1059" DrawAspect="Content" ObjectID="_1697184036" r:id="rId84"/>
        </w:object>
      </w:r>
      <w:r w:rsidR="0032798B">
        <w:rPr>
          <w:rFonts w:ascii="宋体" w:hAnsi="宋体"/>
          <w:szCs w:val="21"/>
        </w:rPr>
        <w:t>,</w:t>
      </w:r>
      <w:r w:rsidR="00C427A1" w:rsidRPr="00C427A1">
        <w:rPr>
          <w:position w:val="-12"/>
        </w:rPr>
        <w:object w:dxaOrig="740" w:dyaOrig="360">
          <v:shape id="_x0000_i1060" type="#_x0000_t75" style="width:37pt;height:18pt" o:ole="">
            <v:imagedata r:id="rId85" o:title=""/>
          </v:shape>
          <o:OLEObject Type="Embed" ProgID="Equation.DSMT4" ShapeID="_x0000_i1060" DrawAspect="Content" ObjectID="_1697184037" r:id="rId86"/>
        </w:object>
      </w:r>
      <w:r w:rsidR="0032798B">
        <w:rPr>
          <w:rFonts w:ascii="宋体" w:hAnsi="宋体"/>
          <w:szCs w:val="21"/>
        </w:rPr>
        <w:t>,</w:t>
      </w:r>
      <w:r w:rsidR="00C427A1" w:rsidRPr="00C427A1">
        <w:rPr>
          <w:position w:val="-12"/>
        </w:rPr>
        <w:object w:dxaOrig="740" w:dyaOrig="360">
          <v:shape id="_x0000_i1061" type="#_x0000_t75" style="width:37pt;height:18pt" o:ole="">
            <v:imagedata r:id="rId87" o:title=""/>
          </v:shape>
          <o:OLEObject Type="Embed" ProgID="Equation.DSMT4" ShapeID="_x0000_i1061" DrawAspect="Content" ObjectID="_1697184038" r:id="rId88"/>
        </w:object>
      </w:r>
      <w:r w:rsidRPr="00D72514">
        <w:rPr>
          <w:rFonts w:ascii="宋体" w:hAnsi="宋体" w:hint="eastAsia"/>
          <w:szCs w:val="21"/>
        </w:rPr>
        <w:t>的过渡矩阵为</w:t>
      </w:r>
      <w:r w:rsidRPr="0032798B">
        <w:rPr>
          <w:rFonts w:hint="eastAsia"/>
        </w:rPr>
        <w:t xml:space="preserve">( </w:t>
      </w:r>
      <w:r w:rsidR="0032798B" w:rsidRPr="0032798B">
        <w:t xml:space="preserve"> </w:t>
      </w:r>
      <w:r w:rsidRPr="0032798B">
        <w:rPr>
          <w:rFonts w:hint="eastAsia"/>
        </w:rPr>
        <w:t xml:space="preserve">  )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32798B">
        <w:rPr>
          <w:rFonts w:hint="eastAsia"/>
        </w:rPr>
        <w:t xml:space="preserve">(A) </w:t>
      </w:r>
      <w:r w:rsidR="00C427A1" w:rsidRPr="00C427A1">
        <w:rPr>
          <w:position w:val="-50"/>
        </w:rPr>
        <w:object w:dxaOrig="1120" w:dyaOrig="1120">
          <v:shape id="_x0000_i1062" type="#_x0000_t75" style="width:56pt;height:56pt" o:ole="">
            <v:imagedata r:id="rId89" o:title=""/>
          </v:shape>
          <o:OLEObject Type="Embed" ProgID="Equation.DSMT4" ShapeID="_x0000_i1062" DrawAspect="Content" ObjectID="_1697184039" r:id="rId90"/>
        </w:object>
      </w:r>
      <w:r w:rsidR="0032798B">
        <w:rPr>
          <w:rFonts w:ascii="宋体" w:hAnsi="宋体" w:hint="eastAsia"/>
          <w:szCs w:val="21"/>
        </w:rPr>
        <w:t>．</w:t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Pr="0032798B">
        <w:rPr>
          <w:rFonts w:hint="eastAsia"/>
        </w:rPr>
        <w:t xml:space="preserve">(B) </w:t>
      </w:r>
      <w:r w:rsidR="00C427A1" w:rsidRPr="00C427A1">
        <w:rPr>
          <w:position w:val="-50"/>
        </w:rPr>
        <w:object w:dxaOrig="1120" w:dyaOrig="1120">
          <v:shape id="_x0000_i1063" type="#_x0000_t75" style="width:56pt;height:56pt" o:ole="">
            <v:imagedata r:id="rId91" o:title=""/>
          </v:shape>
          <o:OLEObject Type="Embed" ProgID="Equation.DSMT4" ShapeID="_x0000_i1063" DrawAspect="Content" ObjectID="_1697184040" r:id="rId92"/>
        </w:object>
      </w:r>
      <w:r w:rsidR="0032798B">
        <w:rPr>
          <w:rFonts w:ascii="宋体" w:hAnsi="宋体" w:hint="eastAsia"/>
          <w:szCs w:val="21"/>
        </w:rPr>
        <w:t>．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32798B">
        <w:rPr>
          <w:rFonts w:hint="eastAsia"/>
        </w:rPr>
        <w:t xml:space="preserve">(C) </w:t>
      </w:r>
      <w:r w:rsidR="00C427A1" w:rsidRPr="00C427A1">
        <w:rPr>
          <w:position w:val="-94"/>
        </w:rPr>
        <w:object w:dxaOrig="1719" w:dyaOrig="2000">
          <v:shape id="_x0000_i1064" type="#_x0000_t75" style="width:86pt;height:100pt" o:ole="">
            <v:imagedata r:id="rId93" o:title=""/>
          </v:shape>
          <o:OLEObject Type="Embed" ProgID="Equation.DSMT4" ShapeID="_x0000_i1064" DrawAspect="Content" ObjectID="_1697184041" r:id="rId94"/>
        </w:object>
      </w:r>
      <w:r w:rsidR="0032798B">
        <w:rPr>
          <w:rFonts w:ascii="宋体" w:hAnsi="宋体" w:hint="eastAsia"/>
          <w:szCs w:val="21"/>
        </w:rPr>
        <w:t>．</w:t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Pr="0032798B">
        <w:rPr>
          <w:rFonts w:hint="eastAsia"/>
        </w:rPr>
        <w:t xml:space="preserve">(D) </w:t>
      </w:r>
      <w:r w:rsidR="00C427A1" w:rsidRPr="00C427A1">
        <w:rPr>
          <w:position w:val="-92"/>
        </w:rPr>
        <w:object w:dxaOrig="1719" w:dyaOrig="1960">
          <v:shape id="_x0000_i1065" type="#_x0000_t75" style="width:86pt;height:98pt" o:ole="">
            <v:imagedata r:id="rId95" o:title=""/>
          </v:shape>
          <o:OLEObject Type="Embed" ProgID="Equation.DSMT4" ShapeID="_x0000_i1065" DrawAspect="Content" ObjectID="_1697184042" r:id="rId96"/>
        </w:object>
      </w:r>
      <w:r w:rsidR="0032798B">
        <w:rPr>
          <w:rFonts w:ascii="宋体" w:hAnsi="宋体" w:hint="eastAsia"/>
          <w:szCs w:val="21"/>
        </w:rPr>
        <w:t>．</w:t>
      </w:r>
    </w:p>
    <w:p w:rsidR="007C23D6" w:rsidRDefault="007C23D6" w:rsidP="00343374">
      <w:pPr>
        <w:rPr>
          <w:rFonts w:ascii="宋体" w:hAnsi="宋体"/>
          <w:szCs w:val="21"/>
        </w:rPr>
      </w:pPr>
    </w:p>
    <w:p w:rsidR="0032798B" w:rsidRDefault="0032798B" w:rsidP="007C23D6">
      <w:pPr>
        <w:ind w:left="120" w:hangingChars="50" w:hanging="120"/>
        <w:rPr>
          <w:rFonts w:ascii="宋体" w:hAnsi="宋体"/>
          <w:szCs w:val="21"/>
        </w:rPr>
      </w:pPr>
    </w:p>
    <w:p w:rsidR="007C23D6" w:rsidRPr="00D72514" w:rsidRDefault="007C23D6" w:rsidP="00921864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(6) </w:t>
      </w: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8"/>
        </w:rPr>
        <w:object w:dxaOrig="279" w:dyaOrig="300">
          <v:shape id="_x0000_i1066" type="#_x0000_t75" style="width:14pt;height:15pt" o:ole="">
            <v:imagedata r:id="rId97" o:title=""/>
          </v:shape>
          <o:OLEObject Type="Embed" ProgID="Equation.DSMT4" ShapeID="_x0000_i1066" DrawAspect="Content" ObjectID="_1697184043" r:id="rId98"/>
        </w:object>
      </w:r>
      <w:r w:rsidR="00C427A1" w:rsidRPr="00025957">
        <w:rPr>
          <w:position w:val="-4"/>
        </w:rPr>
        <w:object w:dxaOrig="220" w:dyaOrig="240">
          <v:shape id="_x0000_i1067" type="#_x0000_t75" style="width:11pt;height:12pt" o:ole="">
            <v:imagedata r:id="rId99" o:title=""/>
          </v:shape>
          <o:OLEObject Type="Embed" ProgID="Equation.DSMT4" ShapeID="_x0000_i1067" DrawAspect="Content" ObjectID="_1697184044" r:id="rId100"/>
        </w:object>
      </w:r>
      <w:r w:rsidRPr="00D72514">
        <w:rPr>
          <w:rFonts w:ascii="宋体" w:hAnsi="宋体" w:hint="eastAsia"/>
          <w:szCs w:val="21"/>
        </w:rPr>
        <w:t>均为</w:t>
      </w:r>
      <w:r w:rsidR="00C427A1" w:rsidRPr="00025957">
        <w:rPr>
          <w:position w:val="-4"/>
        </w:rPr>
        <w:object w:dxaOrig="180" w:dyaOrig="260">
          <v:shape id="_x0000_i1068" type="#_x0000_t75" style="width:9pt;height:13pt" o:ole="">
            <v:imagedata r:id="rId101" o:title=""/>
          </v:shape>
          <o:OLEObject Type="Embed" ProgID="Equation.DSMT4" ShapeID="_x0000_i1068" DrawAspect="Content" ObjectID="_1697184045" r:id="rId102"/>
        </w:object>
      </w:r>
      <w:r w:rsidRPr="00D72514">
        <w:rPr>
          <w:rFonts w:ascii="宋体" w:hAnsi="宋体" w:hint="eastAsia"/>
          <w:szCs w:val="21"/>
        </w:rPr>
        <w:t>阶矩阵,</w:t>
      </w:r>
      <w:r w:rsidR="00C427A1" w:rsidRPr="00C427A1">
        <w:rPr>
          <w:position w:val="-8"/>
        </w:rPr>
        <w:object w:dxaOrig="620" w:dyaOrig="340">
          <v:shape id="_x0000_i1069" type="#_x0000_t75" style="width:31pt;height:17pt" o:ole="">
            <v:imagedata r:id="rId103" o:title=""/>
          </v:shape>
          <o:OLEObject Type="Embed" ProgID="Equation.DSMT4" ShapeID="_x0000_i1069" DrawAspect="Content" ObjectID="_1697184046" r:id="rId104"/>
        </w:object>
      </w:r>
      <w:r w:rsidRPr="00D72514">
        <w:rPr>
          <w:rFonts w:ascii="宋体" w:hAnsi="宋体" w:hint="eastAsia"/>
          <w:szCs w:val="21"/>
        </w:rPr>
        <w:t>分别为</w:t>
      </w:r>
      <w:r w:rsidR="00C427A1" w:rsidRPr="00C427A1">
        <w:rPr>
          <w:position w:val="-8"/>
        </w:rPr>
        <w:object w:dxaOrig="279" w:dyaOrig="300">
          <v:shape id="_x0000_i1070" type="#_x0000_t75" style="width:14pt;height:15pt" o:ole="">
            <v:imagedata r:id="rId105" o:title=""/>
          </v:shape>
          <o:OLEObject Type="Embed" ProgID="Equation.DSMT4" ShapeID="_x0000_i1070" DrawAspect="Content" ObjectID="_1697184047" r:id="rId106"/>
        </w:object>
      </w:r>
      <w:r w:rsidR="00C427A1" w:rsidRPr="00025957">
        <w:rPr>
          <w:position w:val="-4"/>
        </w:rPr>
        <w:object w:dxaOrig="220" w:dyaOrig="240">
          <v:shape id="_x0000_i1071" type="#_x0000_t75" style="width:11pt;height:12pt" o:ole="">
            <v:imagedata r:id="rId107" o:title=""/>
          </v:shape>
          <o:OLEObject Type="Embed" ProgID="Equation.DSMT4" ShapeID="_x0000_i1071" DrawAspect="Content" ObjectID="_1697184048" r:id="rId108"/>
        </w:object>
      </w:r>
      <w:r w:rsidRPr="00D72514">
        <w:rPr>
          <w:rFonts w:ascii="宋体" w:hAnsi="宋体" w:hint="eastAsia"/>
          <w:szCs w:val="21"/>
        </w:rPr>
        <w:t>的伴随矩阵,若</w:t>
      </w:r>
      <w:r w:rsidR="00C427A1" w:rsidRPr="00C427A1">
        <w:rPr>
          <w:position w:val="-14"/>
        </w:rPr>
        <w:object w:dxaOrig="1300" w:dyaOrig="400">
          <v:shape id="_x0000_i1072" type="#_x0000_t75" style="width:65pt;height:20pt" o:ole="">
            <v:imagedata r:id="rId109" o:title=""/>
          </v:shape>
          <o:OLEObject Type="Embed" ProgID="Equation.DSMT4" ShapeID="_x0000_i1072" DrawAspect="Content" ObjectID="_1697184049" r:id="rId110"/>
        </w:object>
      </w:r>
      <w:r w:rsidRPr="00D72514">
        <w:rPr>
          <w:rFonts w:ascii="宋体" w:hAnsi="宋体" w:hint="eastAsia"/>
          <w:szCs w:val="21"/>
        </w:rPr>
        <w:t>,则分块矩阵</w:t>
      </w:r>
      <w:r w:rsidR="00C427A1" w:rsidRPr="00C427A1">
        <w:rPr>
          <w:position w:val="-30"/>
        </w:rPr>
        <w:object w:dxaOrig="840" w:dyaOrig="720">
          <v:shape id="_x0000_i1073" type="#_x0000_t75" style="width:42pt;height:36pt" o:ole="">
            <v:imagedata r:id="rId111" o:title=""/>
          </v:shape>
          <o:OLEObject Type="Embed" ProgID="Equation.DSMT4" ShapeID="_x0000_i1073" DrawAspect="Content" ObjectID="_1697184050" r:id="rId112"/>
        </w:object>
      </w:r>
      <w:r w:rsidRPr="00D72514">
        <w:rPr>
          <w:rFonts w:ascii="宋体" w:hAnsi="宋体" w:hint="eastAsia"/>
          <w:szCs w:val="21"/>
        </w:rPr>
        <w:t>的伴随矩阵为</w:t>
      </w:r>
      <w:r w:rsidRPr="00921864">
        <w:rPr>
          <w:rFonts w:hint="eastAsia"/>
        </w:rPr>
        <w:t xml:space="preserve">(  </w:t>
      </w:r>
      <w:r w:rsidR="00921864" w:rsidRPr="00921864">
        <w:t xml:space="preserve"> </w:t>
      </w:r>
      <w:r w:rsidRPr="00921864">
        <w:rPr>
          <w:rFonts w:hint="eastAsia"/>
        </w:rPr>
        <w:t xml:space="preserve"> )</w:t>
      </w:r>
    </w:p>
    <w:p w:rsidR="007C23D6" w:rsidRPr="00D72514" w:rsidRDefault="007C23D6" w:rsidP="00921864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(A) </w:t>
      </w:r>
      <w:r w:rsidR="00C427A1" w:rsidRPr="00C427A1">
        <w:rPr>
          <w:position w:val="-32"/>
        </w:rPr>
        <w:object w:dxaOrig="1240" w:dyaOrig="760">
          <v:shape id="_x0000_i1074" type="#_x0000_t75" style="width:62pt;height:38pt" o:ole="">
            <v:imagedata r:id="rId113" o:title=""/>
          </v:shape>
          <o:OLEObject Type="Embed" ProgID="Equation.DSMT4" ShapeID="_x0000_i1074" DrawAspect="Content" ObjectID="_1697184051" r:id="rId114"/>
        </w:object>
      </w:r>
      <w:r w:rsidR="00921864"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(B) </w:t>
      </w:r>
      <w:r w:rsidR="00C427A1" w:rsidRPr="00C427A1">
        <w:rPr>
          <w:position w:val="-32"/>
        </w:rPr>
        <w:object w:dxaOrig="1240" w:dyaOrig="760">
          <v:shape id="_x0000_i1075" type="#_x0000_t75" style="width:62pt;height:38pt" o:ole="">
            <v:imagedata r:id="rId115" o:title=""/>
          </v:shape>
          <o:OLEObject Type="Embed" ProgID="Equation.DSMT4" ShapeID="_x0000_i1075" DrawAspect="Content" ObjectID="_1697184052" r:id="rId116"/>
        </w:object>
      </w:r>
      <w:r w:rsidR="00921864">
        <w:rPr>
          <w:rFonts w:ascii="宋体" w:hAnsi="宋体" w:hint="eastAsia"/>
          <w:szCs w:val="21"/>
        </w:rPr>
        <w:t>．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(C) </w:t>
      </w:r>
      <w:r w:rsidR="00C427A1" w:rsidRPr="00C427A1">
        <w:rPr>
          <w:position w:val="-32"/>
        </w:rPr>
        <w:object w:dxaOrig="1240" w:dyaOrig="760">
          <v:shape id="_x0000_i1076" type="#_x0000_t75" style="width:62pt;height:38pt" o:ole="">
            <v:imagedata r:id="rId117" o:title=""/>
          </v:shape>
          <o:OLEObject Type="Embed" ProgID="Equation.DSMT4" ShapeID="_x0000_i1076" DrawAspect="Content" ObjectID="_1697184053" r:id="rId118"/>
        </w:object>
      </w:r>
      <w:r w:rsidR="00921864">
        <w:rPr>
          <w:rFonts w:ascii="宋体" w:hAnsi="宋体" w:hint="eastAsia"/>
          <w:szCs w:val="21"/>
        </w:rPr>
        <w:t>．</w:t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(D) </w:t>
      </w:r>
      <w:r w:rsidR="00C427A1" w:rsidRPr="00C427A1">
        <w:rPr>
          <w:position w:val="-32"/>
        </w:rPr>
        <w:object w:dxaOrig="1240" w:dyaOrig="760">
          <v:shape id="_x0000_i1077" type="#_x0000_t75" style="width:62pt;height:38pt" o:ole="">
            <v:imagedata r:id="rId119" o:title=""/>
          </v:shape>
          <o:OLEObject Type="Embed" ProgID="Equation.DSMT4" ShapeID="_x0000_i1077" DrawAspect="Content" ObjectID="_1697184054" r:id="rId120"/>
        </w:object>
      </w:r>
      <w:r w:rsidR="00921864">
        <w:rPr>
          <w:rFonts w:ascii="宋体" w:hAnsi="宋体" w:hint="eastAsia"/>
          <w:szCs w:val="21"/>
        </w:rPr>
        <w:t>．</w:t>
      </w:r>
    </w:p>
    <w:p w:rsidR="007C23D6" w:rsidRPr="00D72514" w:rsidRDefault="007C23D6" w:rsidP="007C23D6">
      <w:pPr>
        <w:rPr>
          <w:rFonts w:ascii="宋体" w:hAnsi="宋体"/>
          <w:szCs w:val="21"/>
        </w:rPr>
      </w:pPr>
    </w:p>
    <w:p w:rsidR="007C23D6" w:rsidRDefault="007C23D6" w:rsidP="007C23D6">
      <w:pPr>
        <w:ind w:left="480" w:hangingChars="200" w:hanging="48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(7) </w:t>
      </w:r>
      <w:r w:rsidRPr="00D72514">
        <w:rPr>
          <w:rFonts w:ascii="宋体" w:hAnsi="宋体" w:hint="eastAsia"/>
          <w:szCs w:val="21"/>
        </w:rPr>
        <w:t>设随机变量</w:t>
      </w:r>
      <w:r w:rsidR="00C427A1" w:rsidRPr="00025957">
        <w:rPr>
          <w:position w:val="-4"/>
        </w:rPr>
        <w:object w:dxaOrig="240" w:dyaOrig="240">
          <v:shape id="_x0000_i1078" type="#_x0000_t75" style="width:12pt;height:12pt" o:ole="">
            <v:imagedata r:id="rId121" o:title=""/>
          </v:shape>
          <o:OLEObject Type="Embed" ProgID="Equation.DSMT4" ShapeID="_x0000_i1078" DrawAspect="Content" ObjectID="_1697184055" r:id="rId122"/>
        </w:object>
      </w:r>
      <w:r w:rsidRPr="00D72514">
        <w:rPr>
          <w:rFonts w:ascii="宋体" w:hAnsi="宋体" w:hint="eastAsia"/>
          <w:szCs w:val="21"/>
        </w:rPr>
        <w:t>的分布函数为</w:t>
      </w:r>
      <w:r w:rsidR="00C427A1" w:rsidRPr="00C427A1">
        <w:rPr>
          <w:position w:val="-28"/>
        </w:rPr>
        <w:object w:dxaOrig="3080" w:dyaOrig="680">
          <v:shape id="_x0000_i1079" type="#_x0000_t75" style="width:154pt;height:34pt" o:ole="">
            <v:imagedata r:id="rId123" o:title=""/>
          </v:shape>
          <o:OLEObject Type="Embed" ProgID="Equation.DSMT4" ShapeID="_x0000_i1079" DrawAspect="Content" ObjectID="_1697184056" r:id="rId124"/>
        </w:object>
      </w:r>
      <w:r w:rsidRPr="00D72514">
        <w:rPr>
          <w:rFonts w:ascii="宋体" w:hAnsi="宋体" w:hint="eastAsia"/>
          <w:szCs w:val="21"/>
        </w:rPr>
        <w:t>,其中</w:t>
      </w:r>
      <w:r w:rsidR="00C427A1" w:rsidRPr="00C427A1">
        <w:rPr>
          <w:position w:val="-14"/>
        </w:rPr>
        <w:object w:dxaOrig="600" w:dyaOrig="400">
          <v:shape id="_x0000_i1080" type="#_x0000_t75" style="width:30pt;height:20pt" o:ole="">
            <v:imagedata r:id="rId125" o:title=""/>
          </v:shape>
          <o:OLEObject Type="Embed" ProgID="Equation.DSMT4" ShapeID="_x0000_i1080" DrawAspect="Content" ObjectID="_1697184057" r:id="rId126"/>
        </w:object>
      </w:r>
      <w:r w:rsidRPr="00D72514">
        <w:rPr>
          <w:rFonts w:ascii="宋体" w:hAnsi="宋体" w:hint="eastAsia"/>
          <w:szCs w:val="21"/>
        </w:rPr>
        <w:t>为标准正态分布的分布函数,则</w:t>
      </w:r>
      <w:r w:rsidR="00C427A1" w:rsidRPr="00025957">
        <w:rPr>
          <w:position w:val="-4"/>
        </w:rPr>
        <w:object w:dxaOrig="560" w:dyaOrig="240">
          <v:shape id="_x0000_i1081" type="#_x0000_t75" style="width:28pt;height:12pt" o:ole="">
            <v:imagedata r:id="rId127" o:title=""/>
          </v:shape>
          <o:OLEObject Type="Embed" ProgID="Equation.DSMT4" ShapeID="_x0000_i1081" DrawAspect="Content" ObjectID="_1697184058" r:id="rId128"/>
        </w:object>
      </w:r>
      <w:r w:rsidRPr="00921864">
        <w:rPr>
          <w:rFonts w:hint="eastAsia"/>
        </w:rPr>
        <w:t xml:space="preserve">( </w:t>
      </w:r>
      <w:r w:rsidR="00921864" w:rsidRPr="00921864">
        <w:t xml:space="preserve"> </w:t>
      </w:r>
      <w:r w:rsidRPr="00921864">
        <w:rPr>
          <w:rFonts w:hint="eastAsia"/>
        </w:rPr>
        <w:t xml:space="preserve">  )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(A) </w:t>
      </w:r>
      <w:r w:rsidR="00C427A1" w:rsidRPr="00C427A1">
        <w:rPr>
          <w:position w:val="-6"/>
        </w:rPr>
        <w:object w:dxaOrig="200" w:dyaOrig="279">
          <v:shape id="_x0000_i1082" type="#_x0000_t75" style="width:10pt;height:14pt" o:ole="">
            <v:imagedata r:id="rId129" o:title=""/>
          </v:shape>
          <o:OLEObject Type="Embed" ProgID="Equation.DSMT4" ShapeID="_x0000_i1082" DrawAspect="Content" ObjectID="_1697184059" r:id="rId130"/>
        </w:object>
      </w:r>
      <w:r w:rsidR="00921864">
        <w:rPr>
          <w:rFonts w:ascii="宋体" w:hAnsi="宋体" w:hint="eastAsia"/>
          <w:szCs w:val="21"/>
        </w:rPr>
        <w:t>．</w:t>
      </w:r>
      <w:r w:rsidR="00921864">
        <w:rPr>
          <w:rFonts w:ascii="宋体" w:hAnsi="宋体" w:hint="eastAsia"/>
          <w:szCs w:val="21"/>
        </w:rPr>
        <w:tab/>
      </w:r>
      <w:r w:rsidR="00921864">
        <w:rPr>
          <w:rFonts w:ascii="宋体" w:hAnsi="宋体" w:hint="eastAsia"/>
          <w:szCs w:val="21"/>
        </w:rPr>
        <w:tab/>
      </w:r>
      <w:r w:rsidR="00921864">
        <w:rPr>
          <w:rFonts w:ascii="宋体" w:hAnsi="宋体" w:hint="eastAsia"/>
          <w:szCs w:val="21"/>
        </w:rPr>
        <w:tab/>
      </w:r>
      <w:r w:rsidRPr="00921864">
        <w:rPr>
          <w:rFonts w:hint="eastAsia"/>
        </w:rPr>
        <w:t xml:space="preserve">(B) </w:t>
      </w:r>
      <w:r w:rsidR="00C427A1" w:rsidRPr="00C427A1">
        <w:rPr>
          <w:position w:val="-6"/>
        </w:rPr>
        <w:object w:dxaOrig="360" w:dyaOrig="279">
          <v:shape id="_x0000_i1083" type="#_x0000_t75" style="width:18pt;height:14pt" o:ole="">
            <v:imagedata r:id="rId131" o:title=""/>
          </v:shape>
          <o:OLEObject Type="Embed" ProgID="Equation.DSMT4" ShapeID="_x0000_i1083" DrawAspect="Content" ObjectID="_1697184060" r:id="rId132"/>
        </w:object>
      </w:r>
      <w:r w:rsidR="00921864">
        <w:rPr>
          <w:rFonts w:ascii="宋体" w:hAnsi="宋体" w:hint="eastAsia"/>
          <w:szCs w:val="21"/>
        </w:rPr>
        <w:t>．</w:t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(C) </w:t>
      </w:r>
      <w:r w:rsidR="00C427A1" w:rsidRPr="00C427A1">
        <w:rPr>
          <w:position w:val="-6"/>
        </w:rPr>
        <w:object w:dxaOrig="380" w:dyaOrig="279">
          <v:shape id="_x0000_i1084" type="#_x0000_t75" style="width:19pt;height:14pt" o:ole="">
            <v:imagedata r:id="rId133" o:title=""/>
          </v:shape>
          <o:OLEObject Type="Embed" ProgID="Equation.DSMT4" ShapeID="_x0000_i1084" DrawAspect="Content" ObjectID="_1697184061" r:id="rId134"/>
        </w:object>
      </w:r>
      <w:r w:rsidR="00921864">
        <w:rPr>
          <w:rFonts w:ascii="宋体" w:hAnsi="宋体" w:hint="eastAsia"/>
          <w:szCs w:val="21"/>
        </w:rPr>
        <w:t>．</w:t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(D) </w:t>
      </w:r>
      <w:r w:rsidR="00C427A1" w:rsidRPr="00025957">
        <w:rPr>
          <w:position w:val="-4"/>
        </w:rPr>
        <w:object w:dxaOrig="180" w:dyaOrig="260">
          <v:shape id="_x0000_i1085" type="#_x0000_t75" style="width:9pt;height:13pt" o:ole="">
            <v:imagedata r:id="rId135" o:title=""/>
          </v:shape>
          <o:OLEObject Type="Embed" ProgID="Equation.DSMT4" ShapeID="_x0000_i1085" DrawAspect="Content" ObjectID="_1697184062" r:id="rId136"/>
        </w:object>
      </w:r>
      <w:r w:rsidR="00921864">
        <w:rPr>
          <w:rFonts w:ascii="宋体" w:hAnsi="宋体" w:hint="eastAsia"/>
          <w:szCs w:val="21"/>
        </w:rPr>
        <w:t>．</w:t>
      </w:r>
    </w:p>
    <w:p w:rsidR="007C23D6" w:rsidRDefault="007C23D6" w:rsidP="00343374">
      <w:pPr>
        <w:rPr>
          <w:rFonts w:ascii="宋体" w:hAnsi="宋体"/>
          <w:szCs w:val="21"/>
        </w:rPr>
      </w:pPr>
    </w:p>
    <w:p w:rsidR="00921864" w:rsidRDefault="00921864" w:rsidP="007C23D6">
      <w:pPr>
        <w:ind w:leftChars="-10" w:left="480" w:hangingChars="210" w:hanging="504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Chars="-10" w:left="480" w:hangingChars="210" w:hanging="504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(8) </w:t>
      </w:r>
      <w:r w:rsidRPr="00D72514">
        <w:rPr>
          <w:rFonts w:ascii="宋体" w:hAnsi="宋体" w:hint="eastAsia"/>
          <w:szCs w:val="21"/>
        </w:rPr>
        <w:t>设随机变量</w:t>
      </w:r>
      <w:r w:rsidR="00C427A1" w:rsidRPr="00025957">
        <w:rPr>
          <w:position w:val="-4"/>
        </w:rPr>
        <w:object w:dxaOrig="240" w:dyaOrig="240">
          <v:shape id="_x0000_i1086" type="#_x0000_t75" style="width:12pt;height:12pt" o:ole="">
            <v:imagedata r:id="rId137" o:title=""/>
          </v:shape>
          <o:OLEObject Type="Embed" ProgID="Equation.DSMT4" ShapeID="_x0000_i1086" DrawAspect="Content" ObjectID="_1697184063" r:id="rId138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025957">
        <w:rPr>
          <w:position w:val="-4"/>
        </w:rPr>
        <w:object w:dxaOrig="220" w:dyaOrig="240">
          <v:shape id="_x0000_i1087" type="#_x0000_t75" style="width:11pt;height:12pt" o:ole="">
            <v:imagedata r:id="rId139" o:title=""/>
          </v:shape>
          <o:OLEObject Type="Embed" ProgID="Equation.DSMT4" ShapeID="_x0000_i1087" DrawAspect="Content" ObjectID="_1697184064" r:id="rId140"/>
        </w:object>
      </w:r>
      <w:r w:rsidRPr="00D72514">
        <w:rPr>
          <w:rFonts w:ascii="宋体" w:hAnsi="宋体" w:hint="eastAsia"/>
          <w:szCs w:val="21"/>
        </w:rPr>
        <w:t>相互独立,且</w:t>
      </w:r>
      <w:r w:rsidR="00C427A1" w:rsidRPr="00025957">
        <w:rPr>
          <w:position w:val="-4"/>
        </w:rPr>
        <w:object w:dxaOrig="240" w:dyaOrig="240">
          <v:shape id="_x0000_i1088" type="#_x0000_t75" style="width:12pt;height:12pt" o:ole="">
            <v:imagedata r:id="rId141" o:title=""/>
          </v:shape>
          <o:OLEObject Type="Embed" ProgID="Equation.DSMT4" ShapeID="_x0000_i1088" DrawAspect="Content" ObjectID="_1697184065" r:id="rId142"/>
        </w:object>
      </w:r>
      <w:r w:rsidRPr="00D72514">
        <w:rPr>
          <w:rFonts w:ascii="宋体" w:hAnsi="宋体" w:hint="eastAsia"/>
          <w:szCs w:val="21"/>
        </w:rPr>
        <w:t>服从标准正态分布</w:t>
      </w:r>
      <w:r w:rsidR="00C427A1" w:rsidRPr="00C427A1">
        <w:rPr>
          <w:position w:val="-14"/>
        </w:rPr>
        <w:object w:dxaOrig="760" w:dyaOrig="400">
          <v:shape id="_x0000_i1089" type="#_x0000_t75" style="width:38pt;height:20pt" o:ole="">
            <v:imagedata r:id="rId143" o:title=""/>
          </v:shape>
          <o:OLEObject Type="Embed" ProgID="Equation.DSMT4" ShapeID="_x0000_i1089" DrawAspect="Content" ObjectID="_1697184066" r:id="rId144"/>
        </w:object>
      </w:r>
      <w:r w:rsidRPr="00D72514">
        <w:rPr>
          <w:rFonts w:ascii="宋体" w:hAnsi="宋体" w:hint="eastAsia"/>
          <w:szCs w:val="21"/>
        </w:rPr>
        <w:t>,</w:t>
      </w:r>
      <w:r w:rsidR="00C427A1" w:rsidRPr="00025957">
        <w:rPr>
          <w:position w:val="-4"/>
        </w:rPr>
        <w:object w:dxaOrig="220" w:dyaOrig="240">
          <v:shape id="_x0000_i1090" type="#_x0000_t75" style="width:11pt;height:12pt" o:ole="">
            <v:imagedata r:id="rId145" o:title=""/>
          </v:shape>
          <o:OLEObject Type="Embed" ProgID="Equation.DSMT4" ShapeID="_x0000_i1090" DrawAspect="Content" ObjectID="_1697184067" r:id="rId146"/>
        </w:object>
      </w:r>
      <w:r w:rsidRPr="00D72514">
        <w:rPr>
          <w:rFonts w:ascii="宋体" w:hAnsi="宋体" w:hint="eastAsia"/>
          <w:szCs w:val="21"/>
        </w:rPr>
        <w:t>的概率分布为</w:t>
      </w:r>
      <w:r w:rsidR="00C427A1" w:rsidRPr="00C427A1">
        <w:rPr>
          <w:position w:val="-24"/>
        </w:rPr>
        <w:object w:dxaOrig="2360" w:dyaOrig="620">
          <v:shape id="_x0000_i1091" type="#_x0000_t75" style="width:118pt;height:31pt" o:ole="">
            <v:imagedata r:id="rId147" o:title=""/>
          </v:shape>
          <o:OLEObject Type="Embed" ProgID="Equation.DSMT4" ShapeID="_x0000_i1091" DrawAspect="Content" ObjectID="_1697184068" r:id="rId148"/>
        </w:object>
      </w:r>
      <w:r w:rsidRPr="00D72514">
        <w:rPr>
          <w:rFonts w:ascii="宋体" w:hAnsi="宋体" w:hint="eastAsia"/>
          <w:szCs w:val="21"/>
        </w:rPr>
        <w:t>.记</w:t>
      </w:r>
      <w:r w:rsidR="00C427A1" w:rsidRPr="00C427A1">
        <w:rPr>
          <w:position w:val="-14"/>
        </w:rPr>
        <w:object w:dxaOrig="620" w:dyaOrig="400">
          <v:shape id="_x0000_i1092" type="#_x0000_t75" style="width:31pt;height:20pt" o:ole="">
            <v:imagedata r:id="rId149" o:title=""/>
          </v:shape>
          <o:OLEObject Type="Embed" ProgID="Equation.DSMT4" ShapeID="_x0000_i1092" DrawAspect="Content" ObjectID="_1697184069" r:id="rId150"/>
        </w:object>
      </w:r>
      <w:r w:rsidRPr="00D72514">
        <w:rPr>
          <w:rFonts w:ascii="宋体" w:hAnsi="宋体" w:hint="eastAsia"/>
          <w:szCs w:val="21"/>
        </w:rPr>
        <w:t>为随机变量</w:t>
      </w:r>
      <w:r w:rsidR="00C427A1" w:rsidRPr="00025957">
        <w:rPr>
          <w:position w:val="-4"/>
        </w:rPr>
        <w:object w:dxaOrig="760" w:dyaOrig="240">
          <v:shape id="_x0000_i1093" type="#_x0000_t75" style="width:38pt;height:12pt" o:ole="">
            <v:imagedata r:id="rId151" o:title=""/>
          </v:shape>
          <o:OLEObject Type="Embed" ProgID="Equation.DSMT4" ShapeID="_x0000_i1093" DrawAspect="Content" ObjectID="_1697184070" r:id="rId152"/>
        </w:object>
      </w:r>
      <w:r w:rsidRPr="00D72514">
        <w:rPr>
          <w:rFonts w:ascii="宋体" w:hAnsi="宋体" w:hint="eastAsia"/>
          <w:szCs w:val="21"/>
        </w:rPr>
        <w:t>的分布函数,则函数</w:t>
      </w:r>
      <w:r w:rsidR="00C427A1" w:rsidRPr="00C427A1">
        <w:rPr>
          <w:position w:val="-14"/>
        </w:rPr>
        <w:object w:dxaOrig="620" w:dyaOrig="400">
          <v:shape id="_x0000_i1094" type="#_x0000_t75" style="width:31pt;height:20pt" o:ole="">
            <v:imagedata r:id="rId153" o:title=""/>
          </v:shape>
          <o:OLEObject Type="Embed" ProgID="Equation.DSMT4" ShapeID="_x0000_i1094" DrawAspect="Content" ObjectID="_1697184071" r:id="rId154"/>
        </w:object>
      </w:r>
      <w:r w:rsidRPr="00D72514">
        <w:rPr>
          <w:rFonts w:ascii="宋体" w:hAnsi="宋体" w:hint="eastAsia"/>
          <w:szCs w:val="21"/>
        </w:rPr>
        <w:t>的间断点个数为</w:t>
      </w:r>
      <w:r w:rsidRPr="00921864">
        <w:rPr>
          <w:rFonts w:hint="eastAsia"/>
        </w:rPr>
        <w:t xml:space="preserve">( </w:t>
      </w:r>
      <w:r w:rsidR="00921864" w:rsidRPr="00921864">
        <w:t xml:space="preserve"> </w:t>
      </w:r>
      <w:r w:rsidRPr="00921864">
        <w:rPr>
          <w:rFonts w:hint="eastAsia"/>
        </w:rPr>
        <w:t xml:space="preserve">  )</w:t>
      </w:r>
    </w:p>
    <w:p w:rsidR="007C23D6" w:rsidRPr="00921864" w:rsidRDefault="007C23D6" w:rsidP="007C23D6">
      <w:pPr>
        <w:ind w:firstLineChars="200" w:firstLine="480"/>
      </w:pPr>
      <w:r w:rsidRPr="00921864">
        <w:rPr>
          <w:rFonts w:hint="eastAsia"/>
        </w:rPr>
        <w:t xml:space="preserve">(A) </w:t>
      </w:r>
      <w:r w:rsidR="00C427A1" w:rsidRPr="00C427A1">
        <w:rPr>
          <w:position w:val="-6"/>
        </w:rPr>
        <w:object w:dxaOrig="200" w:dyaOrig="279">
          <v:shape id="_x0000_i1095" type="#_x0000_t75" style="width:10pt;height:14pt" o:ole="">
            <v:imagedata r:id="rId155" o:title=""/>
          </v:shape>
          <o:OLEObject Type="Embed" ProgID="Equation.DSMT4" ShapeID="_x0000_i1095" DrawAspect="Content" ObjectID="_1697184072" r:id="rId156"/>
        </w:object>
      </w:r>
      <w:r w:rsidR="00921864">
        <w:rPr>
          <w:rFonts w:hint="eastAsia"/>
        </w:rPr>
        <w:t>．</w:t>
      </w:r>
      <w:r w:rsidR="00921864">
        <w:rPr>
          <w:rFonts w:hint="eastAsia"/>
        </w:rPr>
        <w:tab/>
      </w:r>
      <w:r w:rsidR="00921864">
        <w:rPr>
          <w:rFonts w:hint="eastAsia"/>
        </w:rPr>
        <w:tab/>
      </w:r>
      <w:r w:rsidR="00921864">
        <w:rPr>
          <w:rFonts w:hint="eastAsia"/>
        </w:rPr>
        <w:tab/>
      </w:r>
      <w:r w:rsidRPr="00921864">
        <w:rPr>
          <w:rFonts w:hint="eastAsia"/>
        </w:rPr>
        <w:t xml:space="preserve">(B) </w:t>
      </w:r>
      <w:r w:rsidR="00C427A1" w:rsidRPr="00025957">
        <w:rPr>
          <w:position w:val="-4"/>
        </w:rPr>
        <w:object w:dxaOrig="180" w:dyaOrig="260">
          <v:shape id="_x0000_i1096" type="#_x0000_t75" style="width:9pt;height:13pt" o:ole="">
            <v:imagedata r:id="rId157" o:title=""/>
          </v:shape>
          <o:OLEObject Type="Embed" ProgID="Equation.DSMT4" ShapeID="_x0000_i1096" DrawAspect="Content" ObjectID="_1697184073" r:id="rId158"/>
        </w:object>
      </w:r>
      <w:r w:rsidR="00921864">
        <w:rPr>
          <w:rFonts w:hint="eastAsia"/>
        </w:rPr>
        <w:t>．</w:t>
      </w:r>
      <w:r w:rsidR="00921864">
        <w:tab/>
      </w:r>
      <w:r w:rsidR="00921864">
        <w:tab/>
      </w:r>
      <w:r w:rsidR="00921864">
        <w:tab/>
      </w:r>
      <w:r w:rsidRPr="00921864">
        <w:rPr>
          <w:rFonts w:hint="eastAsia"/>
        </w:rPr>
        <w:t xml:space="preserve">(C) </w:t>
      </w:r>
      <w:r w:rsidR="00C427A1" w:rsidRPr="00025957">
        <w:rPr>
          <w:position w:val="-4"/>
        </w:rPr>
        <w:object w:dxaOrig="180" w:dyaOrig="260">
          <v:shape id="_x0000_i1097" type="#_x0000_t75" style="width:9pt;height:13pt" o:ole="">
            <v:imagedata r:id="rId159" o:title=""/>
          </v:shape>
          <o:OLEObject Type="Embed" ProgID="Equation.DSMT4" ShapeID="_x0000_i1097" DrawAspect="Content" ObjectID="_1697184074" r:id="rId160"/>
        </w:object>
      </w:r>
      <w:r w:rsidR="00921864">
        <w:rPr>
          <w:rFonts w:hint="eastAsia"/>
        </w:rPr>
        <w:t>．</w:t>
      </w:r>
      <w:r w:rsidR="00921864">
        <w:rPr>
          <w:rFonts w:hint="eastAsia"/>
        </w:rPr>
        <w:tab/>
      </w:r>
      <w:r w:rsidR="00921864">
        <w:rPr>
          <w:rFonts w:hint="eastAsia"/>
        </w:rPr>
        <w:tab/>
      </w:r>
      <w:r w:rsidR="00921864">
        <w:rPr>
          <w:rFonts w:hint="eastAsia"/>
        </w:rPr>
        <w:tab/>
      </w:r>
      <w:r w:rsidRPr="00921864">
        <w:rPr>
          <w:rFonts w:hint="eastAsia"/>
        </w:rPr>
        <w:t xml:space="preserve">(D) </w:t>
      </w:r>
      <w:r w:rsidR="00C427A1" w:rsidRPr="00C427A1">
        <w:rPr>
          <w:position w:val="-6"/>
        </w:rPr>
        <w:object w:dxaOrig="180" w:dyaOrig="279">
          <v:shape id="_x0000_i1098" type="#_x0000_t75" style="width:9pt;height:14pt" o:ole="">
            <v:imagedata r:id="rId161" o:title=""/>
          </v:shape>
          <o:OLEObject Type="Embed" ProgID="Equation.DSMT4" ShapeID="_x0000_i1098" DrawAspect="Content" ObjectID="_1697184075" r:id="rId162"/>
        </w:object>
      </w:r>
      <w:r w:rsidR="00921864">
        <w:rPr>
          <w:rFonts w:hint="eastAsia"/>
        </w:rPr>
        <w:t>．</w:t>
      </w: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Pr="007C23D6" w:rsidRDefault="007C23D6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pStyle w:val="1"/>
      </w:pPr>
      <w:r>
        <w:rPr>
          <w:rFonts w:hint="eastAsia"/>
        </w:rPr>
        <w:t>二、填空题（9</w:t>
      </w:r>
      <w:r>
        <w:t>~</w:t>
      </w:r>
      <w:r w:rsidRPr="00D72514">
        <w:rPr>
          <w:rFonts w:hint="eastAsia"/>
        </w:rPr>
        <w:t>14小题</w:t>
      </w:r>
      <w:r w:rsidR="003E1EC0">
        <w:rPr>
          <w:rFonts w:hint="eastAsia"/>
        </w:rPr>
        <w:t>，</w:t>
      </w:r>
      <w:r w:rsidRPr="00D72514">
        <w:rPr>
          <w:rFonts w:hint="eastAsia"/>
        </w:rPr>
        <w:t>每小题4分</w:t>
      </w:r>
      <w:r w:rsidR="003E1EC0">
        <w:rPr>
          <w:rFonts w:hint="eastAsia"/>
        </w:rPr>
        <w:t>，</w:t>
      </w:r>
      <w:r w:rsidRPr="00D72514">
        <w:rPr>
          <w:rFonts w:hint="eastAsia"/>
        </w:rPr>
        <w:t>共24分</w:t>
      </w:r>
      <w:r>
        <w:rPr>
          <w:rFonts w:hint="eastAsia"/>
        </w:rPr>
        <w:t>）</w:t>
      </w: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rPr>
          <w:rFonts w:ascii="宋体" w:hAnsi="宋体"/>
          <w:szCs w:val="21"/>
        </w:rPr>
      </w:pPr>
      <w:r w:rsidRPr="00866570">
        <w:rPr>
          <w:rFonts w:hint="eastAsia"/>
        </w:rPr>
        <w:t xml:space="preserve">(9) </w:t>
      </w:r>
      <w:r w:rsidRPr="00D72514">
        <w:rPr>
          <w:rFonts w:ascii="宋体" w:hAnsi="宋体" w:hint="eastAsia"/>
          <w:szCs w:val="21"/>
        </w:rPr>
        <w:t>设函数</w:t>
      </w:r>
      <w:r w:rsidR="00C427A1" w:rsidRPr="00C427A1">
        <w:rPr>
          <w:position w:val="-14"/>
        </w:rPr>
        <w:object w:dxaOrig="760" w:dyaOrig="400">
          <v:shape id="_x0000_i1099" type="#_x0000_t75" style="width:38pt;height:20pt" o:ole="">
            <v:imagedata r:id="rId163" o:title=""/>
          </v:shape>
          <o:OLEObject Type="Embed" ProgID="Equation.DSMT4" ShapeID="_x0000_i1099" DrawAspect="Content" ObjectID="_1697184076" r:id="rId164"/>
        </w:object>
      </w:r>
      <w:r w:rsidRPr="00D72514">
        <w:rPr>
          <w:rFonts w:ascii="宋体" w:hAnsi="宋体" w:hint="eastAsia"/>
          <w:szCs w:val="21"/>
        </w:rPr>
        <w:t>具有二阶连续偏导数,</w:t>
      </w:r>
      <w:r w:rsidR="00C427A1" w:rsidRPr="00C427A1">
        <w:rPr>
          <w:position w:val="-14"/>
        </w:rPr>
        <w:object w:dxaOrig="1260" w:dyaOrig="400">
          <v:shape id="_x0000_i1100" type="#_x0000_t75" style="width:63pt;height:20pt" o:ole="">
            <v:imagedata r:id="rId165" o:title=""/>
          </v:shape>
          <o:OLEObject Type="Embed" ProgID="Equation.DSMT4" ShapeID="_x0000_i1100" DrawAspect="Content" ObjectID="_1697184077" r:id="rId166"/>
        </w:object>
      </w:r>
      <w:r w:rsidRPr="00D72514">
        <w:rPr>
          <w:rFonts w:ascii="宋体" w:hAnsi="宋体" w:hint="eastAsia"/>
          <w:szCs w:val="21"/>
        </w:rPr>
        <w:t>,则</w:t>
      </w:r>
      <w:r w:rsidR="00DE3F80" w:rsidRPr="00DE3F80">
        <w:rPr>
          <w:position w:val="-28"/>
        </w:rPr>
        <w:object w:dxaOrig="580" w:dyaOrig="700">
          <v:shape id="_x0000_i1101" type="#_x0000_t75" style="width:29pt;height:35pt" o:ole="">
            <v:imagedata r:id="rId167" o:title=""/>
          </v:shape>
          <o:OLEObject Type="Embed" ProgID="Equation.DSMT4" ShapeID="_x0000_i1101" DrawAspect="Content" ObjectID="_1697184078" r:id="rId168"/>
        </w:object>
      </w:r>
      <w:r w:rsidRPr="00D72514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7C23D6" w:rsidRDefault="007C23D6" w:rsidP="00343374">
      <w:pPr>
        <w:rPr>
          <w:rFonts w:ascii="宋体" w:hAnsi="宋体"/>
          <w:szCs w:val="21"/>
        </w:rPr>
      </w:pPr>
    </w:p>
    <w:p w:rsidR="00540095" w:rsidRDefault="00540095" w:rsidP="007C23D6">
      <w:pPr>
        <w:ind w:left="600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="600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(10) </w:t>
      </w:r>
      <w:r w:rsidRPr="00D72514">
        <w:rPr>
          <w:rFonts w:ascii="宋体" w:hAnsi="宋体" w:hint="eastAsia"/>
          <w:szCs w:val="21"/>
        </w:rPr>
        <w:t>若二阶常系数线性齐次微分方程</w:t>
      </w:r>
      <w:r w:rsidR="00C427A1" w:rsidRPr="00C427A1">
        <w:rPr>
          <w:position w:val="-10"/>
        </w:rPr>
        <w:object w:dxaOrig="1620" w:dyaOrig="320">
          <v:shape id="_x0000_i1102" type="#_x0000_t75" style="width:81pt;height:16pt" o:ole="">
            <v:imagedata r:id="rId169" o:title=""/>
          </v:shape>
          <o:OLEObject Type="Embed" ProgID="Equation.DSMT4" ShapeID="_x0000_i1102" DrawAspect="Content" ObjectID="_1697184079" r:id="rId170"/>
        </w:object>
      </w:r>
      <w:r w:rsidRPr="00D72514">
        <w:rPr>
          <w:rFonts w:ascii="宋体" w:hAnsi="宋体" w:hint="eastAsia"/>
          <w:szCs w:val="21"/>
        </w:rPr>
        <w:t>的通解为</w:t>
      </w:r>
      <w:r w:rsidR="00C427A1" w:rsidRPr="00C427A1">
        <w:rPr>
          <w:position w:val="-14"/>
        </w:rPr>
        <w:object w:dxaOrig="1640" w:dyaOrig="400">
          <v:shape id="_x0000_i1103" type="#_x0000_t75" style="width:82pt;height:20pt" o:ole="">
            <v:imagedata r:id="rId171" o:title=""/>
          </v:shape>
          <o:OLEObject Type="Embed" ProgID="Equation.DSMT4" ShapeID="_x0000_i1103" DrawAspect="Content" ObjectID="_1697184080" r:id="rId172"/>
        </w:object>
      </w:r>
      <w:r w:rsidRPr="00D72514">
        <w:rPr>
          <w:rFonts w:ascii="宋体" w:hAnsi="宋体" w:hint="eastAsia"/>
          <w:szCs w:val="21"/>
        </w:rPr>
        <w:t>,则非齐次方程</w:t>
      </w:r>
      <w:r w:rsidR="00C427A1" w:rsidRPr="00C427A1">
        <w:rPr>
          <w:position w:val="-10"/>
        </w:rPr>
        <w:object w:dxaOrig="1640" w:dyaOrig="320">
          <v:shape id="_x0000_i1104" type="#_x0000_t75" style="width:82pt;height:16pt" o:ole="">
            <v:imagedata r:id="rId173" o:title=""/>
          </v:shape>
          <o:OLEObject Type="Embed" ProgID="Equation.DSMT4" ShapeID="_x0000_i1104" DrawAspect="Content" ObjectID="_1697184081" r:id="rId174"/>
        </w:object>
      </w:r>
      <w:r w:rsidRPr="00D72514">
        <w:rPr>
          <w:rFonts w:ascii="宋体" w:hAnsi="宋体" w:hint="eastAsia"/>
          <w:szCs w:val="21"/>
        </w:rPr>
        <w:t>满足条件</w:t>
      </w:r>
      <w:r w:rsidR="00C427A1" w:rsidRPr="00C427A1">
        <w:rPr>
          <w:position w:val="-14"/>
        </w:rPr>
        <w:object w:dxaOrig="1860" w:dyaOrig="400">
          <v:shape id="_x0000_i1105" type="#_x0000_t75" style="width:93pt;height:20pt" o:ole="">
            <v:imagedata r:id="rId175" o:title=""/>
          </v:shape>
          <o:OLEObject Type="Embed" ProgID="Equation.DSMT4" ShapeID="_x0000_i1105" DrawAspect="Content" ObjectID="_1697184082" r:id="rId176"/>
        </w:object>
      </w:r>
      <w:r w:rsidRPr="00D72514">
        <w:rPr>
          <w:rFonts w:ascii="宋体" w:hAnsi="宋体" w:hint="eastAsia"/>
          <w:szCs w:val="21"/>
        </w:rPr>
        <w:t>的解为</w:t>
      </w:r>
      <w:r w:rsidR="00C427A1" w:rsidRPr="00C427A1">
        <w:rPr>
          <w:position w:val="-10"/>
        </w:rPr>
        <w:object w:dxaOrig="420" w:dyaOrig="260">
          <v:shape id="_x0000_i1106" type="#_x0000_t75" style="width:21pt;height:13pt" o:ole="">
            <v:imagedata r:id="rId177" o:title=""/>
          </v:shape>
          <o:OLEObject Type="Embed" ProgID="Equation.DSMT4" ShapeID="_x0000_i1106" DrawAspect="Content" ObjectID="_1697184083" r:id="rId178"/>
        </w:object>
      </w:r>
      <w:r w:rsidRPr="00D72514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540095" w:rsidRPr="00343374" w:rsidRDefault="00540095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rPr>
          <w:rFonts w:ascii="宋体" w:hAnsi="宋体"/>
          <w:szCs w:val="21"/>
        </w:rPr>
      </w:pPr>
      <w:r w:rsidRPr="00866570">
        <w:rPr>
          <w:rFonts w:hint="eastAsia"/>
        </w:rPr>
        <w:t xml:space="preserve">(11) </w:t>
      </w:r>
      <w:r w:rsidRPr="00D72514">
        <w:rPr>
          <w:rFonts w:ascii="宋体" w:hAnsi="宋体" w:hint="eastAsia"/>
          <w:szCs w:val="21"/>
        </w:rPr>
        <w:t>已知曲线</w:t>
      </w:r>
      <w:r w:rsidR="00C427A1" w:rsidRPr="00C427A1">
        <w:rPr>
          <w:position w:val="-18"/>
        </w:rPr>
        <w:object w:dxaOrig="2160" w:dyaOrig="480">
          <v:shape id="_x0000_i1107" type="#_x0000_t75" style="width:108pt;height:24pt" o:ole="">
            <v:imagedata r:id="rId179" o:title=""/>
          </v:shape>
          <o:OLEObject Type="Embed" ProgID="Equation.DSMT4" ShapeID="_x0000_i1107" DrawAspect="Content" ObjectID="_1697184084" r:id="rId180"/>
        </w:object>
      </w:r>
      <w:r w:rsidRPr="00D72514">
        <w:rPr>
          <w:rFonts w:ascii="宋体" w:hAnsi="宋体" w:hint="eastAsia"/>
          <w:szCs w:val="21"/>
        </w:rPr>
        <w:t>,则</w:t>
      </w:r>
      <w:r w:rsidR="00C427A1" w:rsidRPr="00C427A1">
        <w:rPr>
          <w:position w:val="-18"/>
        </w:rPr>
        <w:object w:dxaOrig="800" w:dyaOrig="480">
          <v:shape id="_x0000_i1108" type="#_x0000_t75" style="width:40pt;height:24pt" o:ole="">
            <v:imagedata r:id="rId181" o:title=""/>
          </v:shape>
          <o:OLEObject Type="Embed" ProgID="Equation.DSMT4" ShapeID="_x0000_i1108" DrawAspect="Content" ObjectID="_1697184085" r:id="rId182"/>
        </w:object>
      </w:r>
      <w:r w:rsidRPr="00D72514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7C23D6" w:rsidRPr="00D72514" w:rsidRDefault="007C23D6" w:rsidP="00540095">
      <w:pPr>
        <w:rPr>
          <w:rFonts w:ascii="宋体" w:hAnsi="宋体"/>
          <w:szCs w:val="21"/>
        </w:rPr>
      </w:pP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rPr>
          <w:rFonts w:ascii="宋体" w:hAnsi="宋体"/>
          <w:szCs w:val="21"/>
        </w:rPr>
      </w:pPr>
      <w:r w:rsidRPr="00866570">
        <w:rPr>
          <w:rFonts w:hint="eastAsia"/>
        </w:rPr>
        <w:t xml:space="preserve">(12) </w:t>
      </w: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18"/>
        </w:rPr>
        <w:object w:dxaOrig="2940" w:dyaOrig="480">
          <v:shape id="_x0000_i1109" type="#_x0000_t75" style="width:147pt;height:24pt" o:ole="">
            <v:imagedata r:id="rId183" o:title=""/>
          </v:shape>
          <o:OLEObject Type="Embed" ProgID="Equation.DSMT4" ShapeID="_x0000_i1109" DrawAspect="Content" ObjectID="_1697184086" r:id="rId184"/>
        </w:object>
      </w:r>
      <w:r w:rsidRPr="00D72514">
        <w:rPr>
          <w:rFonts w:ascii="宋体" w:hAnsi="宋体" w:hint="eastAsia"/>
          <w:szCs w:val="21"/>
        </w:rPr>
        <w:t>,则</w:t>
      </w:r>
      <w:r w:rsidR="00C427A1" w:rsidRPr="00C427A1">
        <w:rPr>
          <w:position w:val="-32"/>
        </w:rPr>
        <w:object w:dxaOrig="1500" w:dyaOrig="620">
          <v:shape id="_x0000_i1110" type="#_x0000_t75" style="width:75pt;height:31pt" o:ole="">
            <v:imagedata r:id="rId185" o:title=""/>
          </v:shape>
          <o:OLEObject Type="Embed" ProgID="Equation.DSMT4" ShapeID="_x0000_i1110" DrawAspect="Content" ObjectID="_1697184087" r:id="rId186"/>
        </w:object>
      </w:r>
      <w:r w:rsidR="00540095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7C23D6" w:rsidRPr="00D72514" w:rsidRDefault="007C23D6" w:rsidP="00540095">
      <w:pPr>
        <w:tabs>
          <w:tab w:val="left" w:pos="2520"/>
        </w:tabs>
        <w:rPr>
          <w:rFonts w:ascii="宋体" w:hAnsi="宋体"/>
          <w:szCs w:val="21"/>
        </w:rPr>
      </w:pPr>
    </w:p>
    <w:p w:rsidR="007C23D6" w:rsidRDefault="007C23D6" w:rsidP="007C23D6">
      <w:pPr>
        <w:ind w:left="576" w:hangingChars="240" w:hanging="576"/>
        <w:rPr>
          <w:rFonts w:ascii="宋体" w:hAnsi="宋体"/>
          <w:szCs w:val="21"/>
        </w:rPr>
      </w:pPr>
    </w:p>
    <w:p w:rsidR="007C23D6" w:rsidRPr="00D72514" w:rsidRDefault="007C23D6" w:rsidP="00540095">
      <w:pPr>
        <w:ind w:left="576" w:hangingChars="240" w:hanging="576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(13) </w:t>
      </w:r>
      <w:r w:rsidRPr="00D72514">
        <w:rPr>
          <w:rFonts w:ascii="宋体" w:hAnsi="宋体" w:hint="eastAsia"/>
          <w:szCs w:val="21"/>
        </w:rPr>
        <w:t>若</w:t>
      </w:r>
      <w:r w:rsidR="00C427A1" w:rsidRPr="00C427A1">
        <w:rPr>
          <w:position w:val="-6"/>
        </w:rPr>
        <w:object w:dxaOrig="180" w:dyaOrig="279">
          <v:shape id="_x0000_i1111" type="#_x0000_t75" style="width:9pt;height:14pt" o:ole="">
            <v:imagedata r:id="rId187" o:title=""/>
          </v:shape>
          <o:OLEObject Type="Embed" ProgID="Equation.DSMT4" ShapeID="_x0000_i1111" DrawAspect="Content" ObjectID="_1697184088" r:id="rId188"/>
        </w:object>
      </w:r>
      <w:r w:rsidRPr="00D72514">
        <w:rPr>
          <w:rFonts w:ascii="宋体" w:hAnsi="宋体" w:hint="eastAsia"/>
          <w:szCs w:val="21"/>
        </w:rPr>
        <w:t>维列向量</w:t>
      </w:r>
      <w:r w:rsidR="00C427A1" w:rsidRPr="00C427A1">
        <w:rPr>
          <w:position w:val="-10"/>
        </w:rPr>
        <w:object w:dxaOrig="480" w:dyaOrig="320">
          <v:shape id="_x0000_i1112" type="#_x0000_t75" style="width:24pt;height:16pt" o:ole="">
            <v:imagedata r:id="rId189" o:title=""/>
          </v:shape>
          <o:OLEObject Type="Embed" ProgID="Equation.DSMT4" ShapeID="_x0000_i1112" DrawAspect="Content" ObjectID="_1697184089" r:id="rId190"/>
        </w:object>
      </w:r>
      <w:r w:rsidRPr="00D72514">
        <w:rPr>
          <w:rFonts w:ascii="宋体" w:hAnsi="宋体" w:hint="eastAsia"/>
          <w:szCs w:val="21"/>
        </w:rPr>
        <w:t>满足</w:t>
      </w:r>
      <w:r w:rsidR="00C427A1" w:rsidRPr="00C427A1">
        <w:rPr>
          <w:position w:val="-10"/>
        </w:rPr>
        <w:object w:dxaOrig="859" w:dyaOrig="360">
          <v:shape id="_x0000_i1113" type="#_x0000_t75" style="width:43pt;height:18pt" o:ole="">
            <v:imagedata r:id="rId191" o:title=""/>
          </v:shape>
          <o:OLEObject Type="Embed" ProgID="Equation.DSMT4" ShapeID="_x0000_i1113" DrawAspect="Content" ObjectID="_1697184090" r:id="rId192"/>
        </w:object>
      </w:r>
      <w:r w:rsidRPr="00D72514">
        <w:rPr>
          <w:rFonts w:ascii="宋体" w:hAnsi="宋体" w:hint="eastAsia"/>
          <w:szCs w:val="21"/>
        </w:rPr>
        <w:t>,其中</w:t>
      </w:r>
      <w:r w:rsidR="00C427A1" w:rsidRPr="00C427A1">
        <w:rPr>
          <w:position w:val="-6"/>
        </w:rPr>
        <w:object w:dxaOrig="320" w:dyaOrig="320">
          <v:shape id="_x0000_i1114" type="#_x0000_t75" style="width:16pt;height:16pt" o:ole="">
            <v:imagedata r:id="rId193" o:title=""/>
          </v:shape>
          <o:OLEObject Type="Embed" ProgID="Equation.DSMT4" ShapeID="_x0000_i1114" DrawAspect="Content" ObjectID="_1697184091" r:id="rId194"/>
        </w:object>
      </w:r>
      <w:r w:rsidRPr="00D72514">
        <w:rPr>
          <w:rFonts w:ascii="宋体" w:hAnsi="宋体" w:hint="eastAsia"/>
          <w:szCs w:val="21"/>
        </w:rPr>
        <w:t>为</w:t>
      </w:r>
      <w:r w:rsidR="00C427A1" w:rsidRPr="00C427A1">
        <w:rPr>
          <w:position w:val="-6"/>
        </w:rPr>
        <w:object w:dxaOrig="240" w:dyaOrig="220">
          <v:shape id="_x0000_i1115" type="#_x0000_t75" style="width:12pt;height:11pt" o:ole="">
            <v:imagedata r:id="rId195" o:title=""/>
          </v:shape>
          <o:OLEObject Type="Embed" ProgID="Equation.DSMT4" ShapeID="_x0000_i1115" DrawAspect="Content" ObjectID="_1697184092" r:id="rId196"/>
        </w:object>
      </w:r>
      <w:r w:rsidRPr="00D72514">
        <w:rPr>
          <w:rFonts w:ascii="宋体" w:hAnsi="宋体" w:hint="eastAsia"/>
          <w:szCs w:val="21"/>
        </w:rPr>
        <w:t>的转置,则矩阵</w:t>
      </w:r>
      <w:r w:rsidR="00C427A1" w:rsidRPr="00C427A1">
        <w:rPr>
          <w:position w:val="-10"/>
        </w:rPr>
        <w:object w:dxaOrig="480" w:dyaOrig="360">
          <v:shape id="_x0000_i1116" type="#_x0000_t75" style="width:24pt;height:18pt" o:ole="">
            <v:imagedata r:id="rId197" o:title=""/>
          </v:shape>
          <o:OLEObject Type="Embed" ProgID="Equation.DSMT4" ShapeID="_x0000_i1116" DrawAspect="Content" ObjectID="_1697184093" r:id="rId198"/>
        </w:object>
      </w:r>
      <w:r w:rsidRPr="00D72514">
        <w:rPr>
          <w:rFonts w:ascii="宋体" w:hAnsi="宋体" w:hint="eastAsia"/>
          <w:szCs w:val="21"/>
        </w:rPr>
        <w:t>的非零特征值为</w:t>
      </w:r>
      <w:r w:rsidR="00540095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866570" w:rsidRPr="00343374" w:rsidRDefault="00866570" w:rsidP="007C23D6">
      <w:pPr>
        <w:ind w:left="600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="600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(14) </w:t>
      </w: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12"/>
        </w:rPr>
        <w:object w:dxaOrig="1300" w:dyaOrig="360">
          <v:shape id="_x0000_i1117" type="#_x0000_t75" style="width:65pt;height:18pt" o:ole="">
            <v:imagedata r:id="rId199" o:title=""/>
          </v:shape>
          <o:OLEObject Type="Embed" ProgID="Equation.DSMT4" ShapeID="_x0000_i1117" DrawAspect="Content" ObjectID="_1697184094" r:id="rId200"/>
        </w:object>
      </w:r>
      <w:r w:rsidRPr="00D72514">
        <w:rPr>
          <w:rFonts w:ascii="宋体" w:hAnsi="宋体" w:hint="eastAsia"/>
          <w:szCs w:val="21"/>
        </w:rPr>
        <w:t>为来自二项分布总体</w:t>
      </w:r>
      <w:r w:rsidR="00C427A1" w:rsidRPr="00C427A1">
        <w:rPr>
          <w:position w:val="-14"/>
        </w:rPr>
        <w:object w:dxaOrig="760" w:dyaOrig="400">
          <v:shape id="_x0000_i1118" type="#_x0000_t75" style="width:38pt;height:20pt" o:ole="">
            <v:imagedata r:id="rId201" o:title=""/>
          </v:shape>
          <o:OLEObject Type="Embed" ProgID="Equation.DSMT4" ShapeID="_x0000_i1118" DrawAspect="Content" ObjectID="_1697184095" r:id="rId202"/>
        </w:object>
      </w:r>
      <w:r w:rsidRPr="00D72514">
        <w:rPr>
          <w:rFonts w:ascii="宋体" w:hAnsi="宋体" w:hint="eastAsia"/>
          <w:szCs w:val="21"/>
        </w:rPr>
        <w:t>的简单随机样本,</w:t>
      </w:r>
      <w:r w:rsidR="00C427A1" w:rsidRPr="00025957">
        <w:rPr>
          <w:position w:val="-4"/>
        </w:rPr>
        <w:object w:dxaOrig="240" w:dyaOrig="320">
          <v:shape id="_x0000_i1119" type="#_x0000_t75" style="width:12pt;height:16pt" o:ole="">
            <v:imagedata r:id="rId203" o:title=""/>
          </v:shape>
          <o:OLEObject Type="Embed" ProgID="Equation.DSMT4" ShapeID="_x0000_i1119" DrawAspect="Content" ObjectID="_1697184096" r:id="rId204"/>
        </w:object>
      </w:r>
      <w:r w:rsidRPr="00D72514">
        <w:rPr>
          <w:rFonts w:ascii="宋体" w:hAnsi="宋体" w:hint="eastAsia"/>
          <w:szCs w:val="21"/>
        </w:rPr>
        <w:t>和</w:t>
      </w:r>
      <w:r w:rsidR="00C427A1" w:rsidRPr="00C427A1">
        <w:rPr>
          <w:position w:val="-6"/>
        </w:rPr>
        <w:object w:dxaOrig="279" w:dyaOrig="320">
          <v:shape id="_x0000_i1120" type="#_x0000_t75" style="width:14pt;height:16pt" o:ole="">
            <v:imagedata r:id="rId205" o:title=""/>
          </v:shape>
          <o:OLEObject Type="Embed" ProgID="Equation.DSMT4" ShapeID="_x0000_i1120" DrawAspect="Content" ObjectID="_1697184097" r:id="rId206"/>
        </w:object>
      </w:r>
      <w:r w:rsidRPr="00D72514">
        <w:rPr>
          <w:rFonts w:ascii="宋体" w:hAnsi="宋体" w:hint="eastAsia"/>
          <w:szCs w:val="21"/>
        </w:rPr>
        <w:t>分别为样本均值和样本方差.若</w:t>
      </w:r>
      <w:r w:rsidR="00C427A1" w:rsidRPr="00C427A1">
        <w:rPr>
          <w:position w:val="-6"/>
        </w:rPr>
        <w:object w:dxaOrig="780" w:dyaOrig="340">
          <v:shape id="_x0000_i1121" type="#_x0000_t75" style="width:39pt;height:17pt" o:ole="">
            <v:imagedata r:id="rId207" o:title=""/>
          </v:shape>
          <o:OLEObject Type="Embed" ProgID="Equation.DSMT4" ShapeID="_x0000_i1121" DrawAspect="Content" ObjectID="_1697184098" r:id="rId208"/>
        </w:object>
      </w:r>
      <w:r w:rsidRPr="00D72514">
        <w:rPr>
          <w:rFonts w:ascii="宋体" w:hAnsi="宋体" w:hint="eastAsia"/>
          <w:szCs w:val="21"/>
        </w:rPr>
        <w:t>为</w:t>
      </w:r>
      <w:r w:rsidR="00C427A1" w:rsidRPr="00C427A1">
        <w:rPr>
          <w:position w:val="-10"/>
        </w:rPr>
        <w:object w:dxaOrig="400" w:dyaOrig="360">
          <v:shape id="_x0000_i1122" type="#_x0000_t75" style="width:20pt;height:18pt" o:ole="">
            <v:imagedata r:id="rId209" o:title=""/>
          </v:shape>
          <o:OLEObject Type="Embed" ProgID="Equation.DSMT4" ShapeID="_x0000_i1122" DrawAspect="Content" ObjectID="_1697184099" r:id="rId210"/>
        </w:object>
      </w:r>
      <w:r w:rsidRPr="00D72514">
        <w:rPr>
          <w:rFonts w:ascii="宋体" w:hAnsi="宋体" w:hint="eastAsia"/>
          <w:szCs w:val="21"/>
        </w:rPr>
        <w:t>的无偏估计量,则</w:t>
      </w:r>
      <w:r w:rsidR="00C427A1" w:rsidRPr="00025957">
        <w:rPr>
          <w:position w:val="-4"/>
        </w:rPr>
        <w:object w:dxaOrig="380" w:dyaOrig="260">
          <v:shape id="_x0000_i1123" type="#_x0000_t75" style="width:19pt;height:13pt" o:ole="">
            <v:imagedata r:id="rId211" o:title=""/>
          </v:shape>
          <o:OLEObject Type="Embed" ProgID="Equation.DSMT4" ShapeID="_x0000_i1123" DrawAspect="Content" ObjectID="_1697184100" r:id="rId212"/>
        </w:object>
      </w:r>
      <w:r w:rsidRPr="00D72514">
        <w:rPr>
          <w:rFonts w:ascii="宋体" w:hAnsi="宋体" w:hint="eastAsia"/>
          <w:szCs w:val="21"/>
          <w:u w:val="single"/>
        </w:rPr>
        <w:t xml:space="preserve">          </w:t>
      </w:r>
      <w:r w:rsidRPr="00D72514">
        <w:rPr>
          <w:rFonts w:ascii="宋体" w:hAnsi="宋体" w:hint="eastAsia"/>
          <w:szCs w:val="21"/>
        </w:rPr>
        <w:t>.</w:t>
      </w: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rPr>
          <w:rFonts w:ascii="宋体" w:hAnsi="宋体"/>
          <w:szCs w:val="21"/>
        </w:rPr>
      </w:pPr>
    </w:p>
    <w:p w:rsidR="007C23D6" w:rsidRDefault="007C23D6" w:rsidP="007C23D6">
      <w:pPr>
        <w:pStyle w:val="1"/>
      </w:pPr>
      <w:r>
        <w:rPr>
          <w:rFonts w:hint="eastAsia"/>
        </w:rPr>
        <w:lastRenderedPageBreak/>
        <w:t>三、解答题（</w:t>
      </w:r>
      <w:r w:rsidRPr="00D72514">
        <w:rPr>
          <w:rFonts w:hint="eastAsia"/>
        </w:rPr>
        <w:t>15</w:t>
      </w:r>
      <w:r>
        <w:t>~</w:t>
      </w:r>
      <w:r w:rsidRPr="00D72514">
        <w:rPr>
          <w:rFonts w:hint="eastAsia"/>
        </w:rPr>
        <w:t>23小题</w:t>
      </w:r>
      <w:r w:rsidR="003E1EC0">
        <w:rPr>
          <w:rFonts w:hint="eastAsia"/>
        </w:rPr>
        <w:t>，</w:t>
      </w:r>
      <w:r w:rsidRPr="00D72514">
        <w:rPr>
          <w:rFonts w:hint="eastAsia"/>
        </w:rPr>
        <w:t>共94分</w:t>
      </w:r>
      <w:r>
        <w:rPr>
          <w:rFonts w:hint="eastAsia"/>
        </w:rPr>
        <w:t>）</w:t>
      </w:r>
    </w:p>
    <w:p w:rsidR="007C23D6" w:rsidRPr="007C23D6" w:rsidRDefault="007C23D6" w:rsidP="007C23D6"/>
    <w:p w:rsidR="007C23D6" w:rsidRPr="007C23D6" w:rsidRDefault="007C23D6" w:rsidP="007C23D6"/>
    <w:p w:rsidR="007C23D6" w:rsidRPr="007C23D6" w:rsidRDefault="007C23D6" w:rsidP="007C23D6">
      <w:r w:rsidRPr="007C23D6">
        <w:rPr>
          <w:rFonts w:hint="eastAsia"/>
        </w:rPr>
        <w:t>(15)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9</w:t>
      </w:r>
      <w:r w:rsidRPr="007C23D6">
        <w:rPr>
          <w:rFonts w:hint="eastAsia"/>
        </w:rPr>
        <w:t>分）</w:t>
      </w:r>
    </w:p>
    <w:p w:rsidR="007C23D6" w:rsidRDefault="007C23D6" w:rsidP="00343374">
      <w:pPr>
        <w:ind w:firstLineChars="200" w:firstLine="480"/>
        <w:rPr>
          <w:rFonts w:ascii="宋体" w:hAnsi="宋体" w:hint="eastAsia"/>
          <w:szCs w:val="21"/>
        </w:rPr>
      </w:pPr>
      <w:r w:rsidRPr="00D72514">
        <w:rPr>
          <w:rFonts w:ascii="宋体" w:hAnsi="宋体" w:hint="eastAsia"/>
          <w:szCs w:val="21"/>
        </w:rPr>
        <w:t>求二元函数</w:t>
      </w:r>
      <w:r w:rsidR="00C427A1" w:rsidRPr="00C427A1">
        <w:rPr>
          <w:position w:val="-16"/>
        </w:rPr>
        <w:object w:dxaOrig="2799" w:dyaOrig="440">
          <v:shape id="_x0000_i1124" type="#_x0000_t75" style="width:140pt;height:22pt" o:ole="">
            <v:imagedata r:id="rId213" o:title=""/>
          </v:shape>
          <o:OLEObject Type="Embed" ProgID="Equation.DSMT4" ShapeID="_x0000_i1124" DrawAspect="Content" ObjectID="_1697184101" r:id="rId214"/>
        </w:object>
      </w:r>
      <w:r w:rsidRPr="00D72514">
        <w:rPr>
          <w:rFonts w:ascii="宋体" w:hAnsi="宋体" w:hint="eastAsia"/>
          <w:szCs w:val="21"/>
        </w:rPr>
        <w:t>的极值</w:t>
      </w:r>
      <w:r w:rsidR="00F9373B">
        <w:rPr>
          <w:rFonts w:ascii="宋体" w:hAnsi="宋体" w:hint="eastAsia"/>
          <w:szCs w:val="21"/>
        </w:rPr>
        <w:t>．</w:t>
      </w:r>
    </w:p>
    <w:p w:rsidR="00343374" w:rsidRPr="00D72514" w:rsidRDefault="00343374" w:rsidP="00343374">
      <w:pPr>
        <w:rPr>
          <w:rFonts w:ascii="宋体" w:hAnsi="宋体"/>
          <w:szCs w:val="21"/>
        </w:rPr>
      </w:pPr>
    </w:p>
    <w:p w:rsidR="007C23D6" w:rsidRP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(16)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9</w:t>
      </w:r>
      <w:r w:rsidRPr="007C23D6">
        <w:rPr>
          <w:rFonts w:hint="eastAsia"/>
        </w:rPr>
        <w:t>分）</w:t>
      </w:r>
    </w:p>
    <w:p w:rsidR="007C23D6" w:rsidRPr="00D72514" w:rsidRDefault="007C23D6" w:rsidP="00F9373B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12"/>
        </w:rPr>
        <w:object w:dxaOrig="260" w:dyaOrig="360">
          <v:shape id="_x0000_i1125" type="#_x0000_t75" style="width:13pt;height:18pt" o:ole="">
            <v:imagedata r:id="rId215" o:title=""/>
          </v:shape>
          <o:OLEObject Type="Embed" ProgID="Equation.DSMT4" ShapeID="_x0000_i1125" DrawAspect="Content" ObjectID="_1697184102" r:id="rId216"/>
        </w:object>
      </w:r>
      <w:r w:rsidRPr="00D72514">
        <w:rPr>
          <w:rFonts w:ascii="宋体" w:hAnsi="宋体" w:hint="eastAsia"/>
          <w:szCs w:val="21"/>
        </w:rPr>
        <w:t>为曲线</w:t>
      </w:r>
      <w:r w:rsidR="00C427A1" w:rsidRPr="00C427A1">
        <w:rPr>
          <w:position w:val="-10"/>
        </w:rPr>
        <w:object w:dxaOrig="680" w:dyaOrig="360">
          <v:shape id="_x0000_i1126" type="#_x0000_t75" style="width:34pt;height:18pt" o:ole="">
            <v:imagedata r:id="rId217" o:title=""/>
          </v:shape>
          <o:OLEObject Type="Embed" ProgID="Equation.DSMT4" ShapeID="_x0000_i1126" DrawAspect="Content" ObjectID="_1697184103" r:id="rId218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4"/>
        </w:rPr>
        <w:object w:dxaOrig="1980" w:dyaOrig="400">
          <v:shape id="_x0000_i1127" type="#_x0000_t75" style="width:99pt;height:20pt" o:ole="">
            <v:imagedata r:id="rId219" o:title=""/>
          </v:shape>
          <o:OLEObject Type="Embed" ProgID="Equation.DSMT4" ShapeID="_x0000_i1127" DrawAspect="Content" ObjectID="_1697184104" r:id="rId220"/>
        </w:object>
      </w:r>
      <w:r w:rsidRPr="00D72514">
        <w:rPr>
          <w:rFonts w:ascii="宋体" w:hAnsi="宋体" w:hint="eastAsia"/>
          <w:szCs w:val="21"/>
        </w:rPr>
        <w:t>所围成区域的面积,记</w:t>
      </w:r>
      <w:r w:rsidR="00C427A1" w:rsidRPr="00C427A1">
        <w:rPr>
          <w:position w:val="-28"/>
        </w:rPr>
        <w:object w:dxaOrig="1060" w:dyaOrig="680">
          <v:shape id="_x0000_i1128" type="#_x0000_t75" style="width:53pt;height:34pt" o:ole="">
            <v:imagedata r:id="rId221" o:title=""/>
          </v:shape>
          <o:OLEObject Type="Embed" ProgID="Equation.DSMT4" ShapeID="_x0000_i1128" DrawAspect="Content" ObjectID="_1697184105" r:id="rId222"/>
        </w:object>
      </w:r>
      <w:r w:rsidR="00C427A1" w:rsidRPr="00C427A1">
        <w:rPr>
          <w:position w:val="-28"/>
        </w:rPr>
        <w:object w:dxaOrig="1240" w:dyaOrig="680">
          <v:shape id="_x0000_i1129" type="#_x0000_t75" style="width:62pt;height:34pt" o:ole="">
            <v:imagedata r:id="rId223" o:title=""/>
          </v:shape>
          <o:OLEObject Type="Embed" ProgID="Equation.DSMT4" ShapeID="_x0000_i1129" DrawAspect="Content" ObjectID="_1697184106" r:id="rId224"/>
        </w:object>
      </w:r>
      <w:r w:rsidRPr="00D72514">
        <w:rPr>
          <w:rFonts w:ascii="宋体" w:hAnsi="宋体" w:hint="eastAsia"/>
          <w:szCs w:val="21"/>
        </w:rPr>
        <w:t>,求</w:t>
      </w:r>
      <w:r w:rsidR="00C427A1" w:rsidRPr="00C427A1">
        <w:rPr>
          <w:position w:val="-12"/>
        </w:rPr>
        <w:object w:dxaOrig="279" w:dyaOrig="360">
          <v:shape id="_x0000_i1130" type="#_x0000_t75" style="width:14pt;height:18pt" o:ole="">
            <v:imagedata r:id="rId225" o:title=""/>
          </v:shape>
          <o:OLEObject Type="Embed" ProgID="Equation.DSMT4" ShapeID="_x0000_i1130" DrawAspect="Content" ObjectID="_1697184107" r:id="rId226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2"/>
        </w:rPr>
        <w:object w:dxaOrig="279" w:dyaOrig="360">
          <v:shape id="_x0000_i1131" type="#_x0000_t75" style="width:14pt;height:18pt" o:ole="">
            <v:imagedata r:id="rId227" o:title=""/>
          </v:shape>
          <o:OLEObject Type="Embed" ProgID="Equation.DSMT4" ShapeID="_x0000_i1131" DrawAspect="Content" ObjectID="_1697184108" r:id="rId228"/>
        </w:object>
      </w:r>
      <w:r w:rsidRPr="00D72514">
        <w:rPr>
          <w:rFonts w:ascii="宋体" w:hAnsi="宋体" w:hint="eastAsia"/>
          <w:szCs w:val="21"/>
        </w:rPr>
        <w:t>的值.</w:t>
      </w:r>
    </w:p>
    <w:p w:rsidR="007C23D6" w:rsidRPr="00D72514" w:rsidRDefault="007C23D6" w:rsidP="00866570">
      <w:pPr>
        <w:jc w:val="left"/>
        <w:rPr>
          <w:rFonts w:ascii="宋体" w:hAnsi="宋体"/>
          <w:szCs w:val="21"/>
        </w:rPr>
      </w:pPr>
    </w:p>
    <w:p w:rsid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(17)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F9373B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椭球面</w:t>
      </w:r>
      <w:r w:rsidR="00C427A1" w:rsidRPr="00C427A1">
        <w:rPr>
          <w:position w:val="-12"/>
        </w:rPr>
        <w:object w:dxaOrig="279" w:dyaOrig="360">
          <v:shape id="_x0000_i1132" type="#_x0000_t75" style="width:14pt;height:18pt" o:ole="">
            <v:imagedata r:id="rId229" o:title=""/>
          </v:shape>
          <o:OLEObject Type="Embed" ProgID="Equation.DSMT4" ShapeID="_x0000_i1132" DrawAspect="Content" ObjectID="_1697184109" r:id="rId230"/>
        </w:object>
      </w:r>
      <w:r w:rsidRPr="00D72514">
        <w:rPr>
          <w:rFonts w:ascii="宋体" w:hAnsi="宋体" w:hint="eastAsia"/>
          <w:szCs w:val="21"/>
        </w:rPr>
        <w:t>是椭圆</w:t>
      </w:r>
      <w:r w:rsidR="00C427A1" w:rsidRPr="00C427A1">
        <w:rPr>
          <w:position w:val="-24"/>
        </w:rPr>
        <w:object w:dxaOrig="1180" w:dyaOrig="660">
          <v:shape id="_x0000_i1133" type="#_x0000_t75" style="width:59pt;height:33pt" o:ole="">
            <v:imagedata r:id="rId231" o:title=""/>
          </v:shape>
          <o:OLEObject Type="Embed" ProgID="Equation.DSMT4" ShapeID="_x0000_i1133" DrawAspect="Content" ObjectID="_1697184110" r:id="rId232"/>
        </w:object>
      </w:r>
      <w:r w:rsidRPr="00D72514">
        <w:rPr>
          <w:rFonts w:ascii="宋体" w:hAnsi="宋体" w:hint="eastAsia"/>
          <w:szCs w:val="21"/>
        </w:rPr>
        <w:t>绕</w:t>
      </w:r>
      <w:r w:rsidR="00C427A1" w:rsidRPr="00025957">
        <w:rPr>
          <w:position w:val="-4"/>
        </w:rPr>
        <w:object w:dxaOrig="200" w:dyaOrig="200">
          <v:shape id="_x0000_i1134" type="#_x0000_t75" style="width:10pt;height:10pt" o:ole="">
            <v:imagedata r:id="rId233" o:title=""/>
          </v:shape>
          <o:OLEObject Type="Embed" ProgID="Equation.DSMT4" ShapeID="_x0000_i1134" DrawAspect="Content" ObjectID="_1697184111" r:id="rId234"/>
        </w:object>
      </w:r>
      <w:r w:rsidRPr="00D72514">
        <w:rPr>
          <w:rFonts w:ascii="宋体" w:hAnsi="宋体" w:hint="eastAsia"/>
          <w:szCs w:val="21"/>
        </w:rPr>
        <w:t>轴旋转而成,圆锥面</w:t>
      </w:r>
      <w:r w:rsidR="00C427A1" w:rsidRPr="00C427A1">
        <w:rPr>
          <w:position w:val="-12"/>
        </w:rPr>
        <w:object w:dxaOrig="279" w:dyaOrig="360">
          <v:shape id="_x0000_i1135" type="#_x0000_t75" style="width:14pt;height:18pt" o:ole="">
            <v:imagedata r:id="rId235" o:title=""/>
          </v:shape>
          <o:OLEObject Type="Embed" ProgID="Equation.DSMT4" ShapeID="_x0000_i1135" DrawAspect="Content" ObjectID="_1697184112" r:id="rId236"/>
        </w:object>
      </w:r>
      <w:r w:rsidRPr="00D72514">
        <w:rPr>
          <w:rFonts w:ascii="宋体" w:hAnsi="宋体" w:hint="eastAsia"/>
          <w:szCs w:val="21"/>
        </w:rPr>
        <w:t>是由过点</w:t>
      </w:r>
      <w:r w:rsidR="00C427A1" w:rsidRPr="00C427A1">
        <w:rPr>
          <w:position w:val="-14"/>
        </w:rPr>
        <w:object w:dxaOrig="580" w:dyaOrig="400">
          <v:shape id="_x0000_i1136" type="#_x0000_t75" style="width:29pt;height:20pt" o:ole="">
            <v:imagedata r:id="rId237" o:title=""/>
          </v:shape>
          <o:OLEObject Type="Embed" ProgID="Equation.DSMT4" ShapeID="_x0000_i1136" DrawAspect="Content" ObjectID="_1697184113" r:id="rId238"/>
        </w:object>
      </w:r>
      <w:r w:rsidRPr="00D72514">
        <w:rPr>
          <w:rFonts w:ascii="宋体" w:hAnsi="宋体" w:hint="eastAsia"/>
          <w:szCs w:val="21"/>
        </w:rPr>
        <w:t>且与椭圆</w:t>
      </w:r>
      <w:r w:rsidR="00C427A1" w:rsidRPr="00C427A1">
        <w:rPr>
          <w:position w:val="-24"/>
        </w:rPr>
        <w:object w:dxaOrig="1180" w:dyaOrig="660">
          <v:shape id="_x0000_i1137" type="#_x0000_t75" style="width:59pt;height:33pt" o:ole="">
            <v:imagedata r:id="rId239" o:title=""/>
          </v:shape>
          <o:OLEObject Type="Embed" ProgID="Equation.DSMT4" ShapeID="_x0000_i1137" DrawAspect="Content" ObjectID="_1697184114" r:id="rId240"/>
        </w:object>
      </w:r>
      <w:r w:rsidRPr="00D72514">
        <w:rPr>
          <w:rFonts w:ascii="宋体" w:hAnsi="宋体" w:hint="eastAsia"/>
          <w:szCs w:val="21"/>
        </w:rPr>
        <w:t>相切的直线绕</w:t>
      </w:r>
      <w:r w:rsidR="00C427A1" w:rsidRPr="00025957">
        <w:rPr>
          <w:position w:val="-4"/>
        </w:rPr>
        <w:object w:dxaOrig="200" w:dyaOrig="200">
          <v:shape id="_x0000_i1138" type="#_x0000_t75" style="width:10pt;height:10pt" o:ole="">
            <v:imagedata r:id="rId241" o:title=""/>
          </v:shape>
          <o:OLEObject Type="Embed" ProgID="Equation.DSMT4" ShapeID="_x0000_i1138" DrawAspect="Content" ObjectID="_1697184115" r:id="rId242"/>
        </w:object>
      </w:r>
      <w:r w:rsidRPr="00D72514">
        <w:rPr>
          <w:rFonts w:ascii="宋体" w:hAnsi="宋体" w:hint="eastAsia"/>
          <w:szCs w:val="21"/>
        </w:rPr>
        <w:t>轴旋转而成</w:t>
      </w:r>
      <w:r w:rsidR="00F9373B">
        <w:rPr>
          <w:rFonts w:ascii="宋体" w:hAnsi="宋体" w:hint="eastAsia"/>
          <w:szCs w:val="21"/>
        </w:rPr>
        <w:t>．</w:t>
      </w:r>
    </w:p>
    <w:p w:rsidR="007C23D6" w:rsidRPr="00501C5C" w:rsidRDefault="007C23D6" w:rsidP="00F9373B">
      <w:pPr>
        <w:ind w:leftChars="200" w:left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="00F9373B"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 w:rsidR="00F9373B">
        <w:t xml:space="preserve"> </w:t>
      </w:r>
      <w:r w:rsidRPr="00D72514">
        <w:rPr>
          <w:rFonts w:ascii="宋体" w:hAnsi="宋体" w:hint="eastAsia"/>
          <w:szCs w:val="21"/>
        </w:rPr>
        <w:t>求</w:t>
      </w:r>
      <w:r w:rsidR="00C427A1" w:rsidRPr="00C427A1">
        <w:rPr>
          <w:position w:val="-12"/>
        </w:rPr>
        <w:object w:dxaOrig="279" w:dyaOrig="360">
          <v:shape id="_x0000_i1139" type="#_x0000_t75" style="width:14pt;height:18pt" o:ole="">
            <v:imagedata r:id="rId243" o:title=""/>
          </v:shape>
          <o:OLEObject Type="Embed" ProgID="Equation.DSMT4" ShapeID="_x0000_i1139" DrawAspect="Content" ObjectID="_1697184116" r:id="rId244"/>
        </w:object>
      </w:r>
      <w:r w:rsidRPr="00D72514">
        <w:rPr>
          <w:rFonts w:ascii="宋体" w:hAnsi="宋体" w:hint="eastAsia"/>
          <w:szCs w:val="21"/>
        </w:rPr>
        <w:t>及</w:t>
      </w:r>
      <w:r w:rsidR="00C427A1" w:rsidRPr="00C427A1">
        <w:rPr>
          <w:position w:val="-12"/>
        </w:rPr>
        <w:object w:dxaOrig="279" w:dyaOrig="360">
          <v:shape id="_x0000_i1140" type="#_x0000_t75" style="width:14pt;height:18pt" o:ole="">
            <v:imagedata r:id="rId245" o:title=""/>
          </v:shape>
          <o:OLEObject Type="Embed" ProgID="Equation.DSMT4" ShapeID="_x0000_i1140" DrawAspect="Content" ObjectID="_1697184117" r:id="rId246"/>
        </w:object>
      </w:r>
      <w:r w:rsidRPr="00D72514">
        <w:rPr>
          <w:rFonts w:ascii="宋体" w:hAnsi="宋体" w:hint="eastAsia"/>
          <w:szCs w:val="21"/>
        </w:rPr>
        <w:t>的方程；</w:t>
      </w:r>
      <w:r w:rsidR="00F9373B">
        <w:rPr>
          <w:rFonts w:ascii="宋体" w:hAnsi="宋体" w:hint="eastAsia"/>
          <w:szCs w:val="21"/>
        </w:rPr>
        <w:t xml:space="preserve">    </w:t>
      </w:r>
      <w:r w:rsidRPr="00F9373B">
        <w:rPr>
          <w:rFonts w:hint="eastAsia"/>
        </w:rPr>
        <w:t>(</w:t>
      </w:r>
      <w:r w:rsidRPr="00F9373B">
        <w:rPr>
          <w:rFonts w:hint="eastAsia"/>
        </w:rPr>
        <w:t>Ⅱ</w:t>
      </w:r>
      <w:r w:rsidRPr="00F9373B">
        <w:rPr>
          <w:rFonts w:hint="eastAsia"/>
        </w:rPr>
        <w:t>)</w:t>
      </w:r>
      <w:r w:rsidR="00F9373B">
        <w:t xml:space="preserve"> </w:t>
      </w:r>
      <w:r w:rsidRPr="00D72514">
        <w:rPr>
          <w:rFonts w:ascii="宋体" w:hAnsi="宋体" w:hint="eastAsia"/>
          <w:szCs w:val="21"/>
        </w:rPr>
        <w:t>求</w:t>
      </w:r>
      <w:r w:rsidR="00C427A1" w:rsidRPr="00C427A1">
        <w:rPr>
          <w:position w:val="-12"/>
        </w:rPr>
        <w:object w:dxaOrig="279" w:dyaOrig="360">
          <v:shape id="_x0000_i1141" type="#_x0000_t75" style="width:14pt;height:18pt" o:ole="">
            <v:imagedata r:id="rId247" o:title=""/>
          </v:shape>
          <o:OLEObject Type="Embed" ProgID="Equation.DSMT4" ShapeID="_x0000_i1141" DrawAspect="Content" ObjectID="_1697184118" r:id="rId248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2"/>
        </w:rPr>
        <w:object w:dxaOrig="279" w:dyaOrig="360">
          <v:shape id="_x0000_i1142" type="#_x0000_t75" style="width:14pt;height:18pt" o:ole="">
            <v:imagedata r:id="rId249" o:title=""/>
          </v:shape>
          <o:OLEObject Type="Embed" ProgID="Equation.DSMT4" ShapeID="_x0000_i1142" DrawAspect="Content" ObjectID="_1697184119" r:id="rId250"/>
        </w:object>
      </w:r>
      <w:r w:rsidRPr="00D72514">
        <w:rPr>
          <w:rFonts w:ascii="宋体" w:hAnsi="宋体" w:hint="eastAsia"/>
          <w:szCs w:val="21"/>
        </w:rPr>
        <w:t>之间的立体体积</w:t>
      </w:r>
      <w:r w:rsidR="00F9373B">
        <w:rPr>
          <w:rFonts w:ascii="宋体" w:hAnsi="宋体" w:hint="eastAsia"/>
          <w:szCs w:val="21"/>
        </w:rPr>
        <w:t>．</w:t>
      </w:r>
    </w:p>
    <w:p w:rsidR="007C23D6" w:rsidRPr="00F9373B" w:rsidRDefault="007C23D6" w:rsidP="00F9373B">
      <w:pPr>
        <w:rPr>
          <w:rFonts w:ascii="宋体" w:hAnsi="宋体"/>
          <w:szCs w:val="21"/>
        </w:rPr>
      </w:pPr>
    </w:p>
    <w:p w:rsid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(18)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F9373B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 w:rsidR="00F9373B" w:rsidRPr="00F9373B">
        <w:t xml:space="preserve"> </w:t>
      </w:r>
      <w:r w:rsidRPr="00D72514">
        <w:rPr>
          <w:rFonts w:ascii="宋体" w:hAnsi="宋体" w:hint="eastAsia"/>
          <w:szCs w:val="21"/>
        </w:rPr>
        <w:t>证明拉格朗日中值定理：若函数</w:t>
      </w:r>
      <w:bookmarkStart w:id="0" w:name="MTBlankEqn"/>
      <w:r w:rsidR="00C427A1" w:rsidRPr="00C427A1">
        <w:rPr>
          <w:position w:val="-14"/>
        </w:rPr>
        <w:object w:dxaOrig="580" w:dyaOrig="400">
          <v:shape id="_x0000_i1143" type="#_x0000_t75" style="width:29pt;height:20pt" o:ole="">
            <v:imagedata r:id="rId251" o:title=""/>
          </v:shape>
          <o:OLEObject Type="Embed" ProgID="Equation.DSMT4" ShapeID="_x0000_i1143" DrawAspect="Content" ObjectID="_1697184120" r:id="rId252"/>
        </w:object>
      </w:r>
      <w:bookmarkEnd w:id="0"/>
      <w:r w:rsidRPr="00D72514">
        <w:rPr>
          <w:rFonts w:ascii="宋体" w:hAnsi="宋体" w:hint="eastAsia"/>
          <w:szCs w:val="21"/>
        </w:rPr>
        <w:t>在</w:t>
      </w:r>
      <w:r w:rsidR="00C427A1" w:rsidRPr="00C427A1">
        <w:rPr>
          <w:position w:val="-14"/>
        </w:rPr>
        <w:object w:dxaOrig="540" w:dyaOrig="400">
          <v:shape id="_x0000_i1144" type="#_x0000_t75" style="width:27pt;height:20pt" o:ole="">
            <v:imagedata r:id="rId253" o:title=""/>
          </v:shape>
          <o:OLEObject Type="Embed" ProgID="Equation.DSMT4" ShapeID="_x0000_i1144" DrawAspect="Content" ObjectID="_1697184121" r:id="rId254"/>
        </w:object>
      </w:r>
      <w:r w:rsidRPr="00D72514">
        <w:rPr>
          <w:rFonts w:ascii="宋体" w:hAnsi="宋体" w:hint="eastAsia"/>
          <w:szCs w:val="21"/>
        </w:rPr>
        <w:t>上连续,在</w:t>
      </w:r>
      <w:r w:rsidR="00C427A1" w:rsidRPr="00C427A1">
        <w:rPr>
          <w:position w:val="-10"/>
        </w:rPr>
        <w:object w:dxaOrig="560" w:dyaOrig="320">
          <v:shape id="_x0000_i1145" type="#_x0000_t75" style="width:28pt;height:16pt" o:ole="">
            <v:imagedata r:id="rId255" o:title=""/>
          </v:shape>
          <o:OLEObject Type="Embed" ProgID="Equation.DSMT4" ShapeID="_x0000_i1145" DrawAspect="Content" ObjectID="_1697184122" r:id="rId256"/>
        </w:object>
      </w:r>
      <w:r w:rsidRPr="00D72514">
        <w:rPr>
          <w:rFonts w:ascii="宋体" w:hAnsi="宋体" w:hint="eastAsia"/>
          <w:szCs w:val="21"/>
        </w:rPr>
        <w:t>可导,则存在</w:t>
      </w:r>
      <w:r w:rsidR="00C427A1" w:rsidRPr="00C427A1">
        <w:rPr>
          <w:position w:val="-14"/>
        </w:rPr>
        <w:object w:dxaOrig="940" w:dyaOrig="400">
          <v:shape id="_x0000_i1146" type="#_x0000_t75" style="width:47pt;height:20pt" o:ole="">
            <v:imagedata r:id="rId257" o:title=""/>
          </v:shape>
          <o:OLEObject Type="Embed" ProgID="Equation.DSMT4" ShapeID="_x0000_i1146" DrawAspect="Content" ObjectID="_1697184123" r:id="rId258"/>
        </w:object>
      </w:r>
      <w:r w:rsidRPr="00D72514">
        <w:rPr>
          <w:rFonts w:ascii="宋体" w:hAnsi="宋体" w:hint="eastAsia"/>
          <w:szCs w:val="21"/>
        </w:rPr>
        <w:t>,使得</w:t>
      </w:r>
      <w:r w:rsidR="00C427A1" w:rsidRPr="00C427A1">
        <w:rPr>
          <w:position w:val="-14"/>
        </w:rPr>
        <w:object w:dxaOrig="2700" w:dyaOrig="400">
          <v:shape id="_x0000_i1147" type="#_x0000_t75" style="width:135pt;height:20pt" o:ole="">
            <v:imagedata r:id="rId259" o:title=""/>
          </v:shape>
          <o:OLEObject Type="Embed" ProgID="Equation.DSMT4" ShapeID="_x0000_i1147" DrawAspect="Content" ObjectID="_1697184124" r:id="rId260"/>
        </w:object>
      </w:r>
      <w:r w:rsidRPr="00D72514">
        <w:rPr>
          <w:rFonts w:ascii="宋体" w:hAnsi="宋体" w:hint="eastAsia"/>
          <w:szCs w:val="21"/>
        </w:rPr>
        <w:t>.</w:t>
      </w:r>
    </w:p>
    <w:p w:rsidR="007C23D6" w:rsidRPr="00D72514" w:rsidRDefault="00F9373B" w:rsidP="00F9373B">
      <w:pPr>
        <w:ind w:leftChars="200" w:left="960" w:hangingChars="200" w:hanging="480"/>
        <w:rPr>
          <w:rFonts w:ascii="宋体" w:hAnsi="宋体"/>
          <w:szCs w:val="21"/>
        </w:rPr>
      </w:pPr>
      <w:r>
        <w:t>(</w:t>
      </w:r>
      <w:r w:rsidR="007C23D6" w:rsidRPr="00F9373B">
        <w:rPr>
          <w:rFonts w:hint="eastAsia"/>
        </w:rPr>
        <w:t>Ⅱ</w:t>
      </w:r>
      <w:r>
        <w:rPr>
          <w:rFonts w:hint="eastAsia"/>
        </w:rPr>
        <w:t>)</w:t>
      </w:r>
      <w:r w:rsidRPr="00F9373B">
        <w:t xml:space="preserve"> </w:t>
      </w:r>
      <w:r w:rsidR="007C23D6" w:rsidRPr="00D72514">
        <w:rPr>
          <w:rFonts w:ascii="宋体" w:hAnsi="宋体" w:hint="eastAsia"/>
          <w:szCs w:val="21"/>
        </w:rPr>
        <w:t>证明：若函数</w:t>
      </w:r>
      <w:r w:rsidR="00C427A1" w:rsidRPr="00C427A1">
        <w:rPr>
          <w:position w:val="-14"/>
        </w:rPr>
        <w:object w:dxaOrig="580" w:dyaOrig="400">
          <v:shape id="_x0000_i1148" type="#_x0000_t75" style="width:29pt;height:20pt" o:ole="">
            <v:imagedata r:id="rId261" o:title=""/>
          </v:shape>
          <o:OLEObject Type="Embed" ProgID="Equation.DSMT4" ShapeID="_x0000_i1148" DrawAspect="Content" ObjectID="_1697184125" r:id="rId262"/>
        </w:object>
      </w:r>
      <w:r w:rsidR="007C23D6" w:rsidRPr="00D72514">
        <w:rPr>
          <w:rFonts w:ascii="宋体" w:hAnsi="宋体" w:hint="eastAsia"/>
          <w:szCs w:val="21"/>
        </w:rPr>
        <w:t>在</w:t>
      </w:r>
      <w:r w:rsidR="00C427A1" w:rsidRPr="00C427A1">
        <w:rPr>
          <w:position w:val="-6"/>
        </w:rPr>
        <w:object w:dxaOrig="560" w:dyaOrig="279">
          <v:shape id="_x0000_i1149" type="#_x0000_t75" style="width:28pt;height:14pt" o:ole="">
            <v:imagedata r:id="rId263" o:title=""/>
          </v:shape>
          <o:OLEObject Type="Embed" ProgID="Equation.DSMT4" ShapeID="_x0000_i1149" DrawAspect="Content" ObjectID="_1697184126" r:id="rId264"/>
        </w:object>
      </w:r>
      <w:r w:rsidR="007C23D6" w:rsidRPr="00D72514">
        <w:rPr>
          <w:rFonts w:ascii="宋体" w:hAnsi="宋体" w:hint="eastAsia"/>
          <w:szCs w:val="21"/>
        </w:rPr>
        <w:t>处连续,在</w:t>
      </w:r>
      <w:r w:rsidR="00C427A1" w:rsidRPr="00C427A1">
        <w:rPr>
          <w:position w:val="-14"/>
        </w:rPr>
        <w:object w:dxaOrig="1300" w:dyaOrig="400">
          <v:shape id="_x0000_i1150" type="#_x0000_t75" style="width:65pt;height:20pt" o:ole="">
            <v:imagedata r:id="rId265" o:title=""/>
          </v:shape>
          <o:OLEObject Type="Embed" ProgID="Equation.DSMT4" ShapeID="_x0000_i1150" DrawAspect="Content" ObjectID="_1697184127" r:id="rId266"/>
        </w:object>
      </w:r>
      <w:r w:rsidR="007C23D6" w:rsidRPr="00D72514">
        <w:rPr>
          <w:rFonts w:ascii="宋体" w:hAnsi="宋体" w:hint="eastAsia"/>
          <w:szCs w:val="21"/>
        </w:rPr>
        <w:t>内可导,且</w:t>
      </w:r>
      <w:r w:rsidR="00C427A1" w:rsidRPr="00C427A1">
        <w:rPr>
          <w:position w:val="-20"/>
        </w:rPr>
        <w:object w:dxaOrig="1400" w:dyaOrig="460">
          <v:shape id="_x0000_i1151" type="#_x0000_t75" style="width:70pt;height:23pt" o:ole="">
            <v:imagedata r:id="rId267" o:title=""/>
          </v:shape>
          <o:OLEObject Type="Embed" ProgID="Equation.DSMT4" ShapeID="_x0000_i1151" DrawAspect="Content" ObjectID="_1697184128" r:id="rId268"/>
        </w:object>
      </w:r>
      <w:r w:rsidR="007C23D6" w:rsidRPr="00D72514">
        <w:rPr>
          <w:rFonts w:ascii="宋体" w:hAnsi="宋体" w:hint="eastAsia"/>
          <w:szCs w:val="21"/>
        </w:rPr>
        <w:t>,则</w:t>
      </w:r>
      <w:r w:rsidR="00C427A1" w:rsidRPr="00C427A1">
        <w:rPr>
          <w:position w:val="-14"/>
        </w:rPr>
        <w:object w:dxaOrig="620" w:dyaOrig="400">
          <v:shape id="_x0000_i1152" type="#_x0000_t75" style="width:31pt;height:20pt" o:ole="">
            <v:imagedata r:id="rId269" o:title=""/>
          </v:shape>
          <o:OLEObject Type="Embed" ProgID="Equation.DSMT4" ShapeID="_x0000_i1152" DrawAspect="Content" ObjectID="_1697184129" r:id="rId270"/>
        </w:object>
      </w:r>
      <w:r w:rsidR="007C23D6" w:rsidRPr="00D72514">
        <w:rPr>
          <w:rFonts w:ascii="宋体" w:hAnsi="宋体" w:hint="eastAsia"/>
          <w:szCs w:val="21"/>
        </w:rPr>
        <w:t>存在,且</w:t>
      </w:r>
      <w:r w:rsidR="00C427A1" w:rsidRPr="00C427A1">
        <w:rPr>
          <w:position w:val="-14"/>
        </w:rPr>
        <w:object w:dxaOrig="1020" w:dyaOrig="400">
          <v:shape id="_x0000_i1153" type="#_x0000_t75" style="width:51pt;height:20pt" o:ole="">
            <v:imagedata r:id="rId271" o:title=""/>
          </v:shape>
          <o:OLEObject Type="Embed" ProgID="Equation.DSMT4" ShapeID="_x0000_i1153" DrawAspect="Content" ObjectID="_1697184130" r:id="rId272"/>
        </w:object>
      </w:r>
      <w:r w:rsidR="007C23D6" w:rsidRPr="00D72514">
        <w:rPr>
          <w:rFonts w:ascii="宋体" w:hAnsi="宋体" w:hint="eastAsia"/>
          <w:szCs w:val="21"/>
        </w:rPr>
        <w:t>.</w:t>
      </w:r>
    </w:p>
    <w:p w:rsidR="007C23D6" w:rsidRPr="00D72514" w:rsidRDefault="007C23D6" w:rsidP="00343374">
      <w:pPr>
        <w:rPr>
          <w:rFonts w:ascii="宋体" w:hAnsi="宋体"/>
          <w:szCs w:val="21"/>
        </w:rPr>
      </w:pPr>
    </w:p>
    <w:p w:rsidR="007C23D6" w:rsidRP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(19)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10</w:t>
      </w:r>
      <w:r w:rsidRPr="007C23D6">
        <w:rPr>
          <w:rFonts w:hint="eastAsia"/>
        </w:rPr>
        <w:t>分）</w:t>
      </w:r>
    </w:p>
    <w:p w:rsidR="007C23D6" w:rsidRPr="00D72514" w:rsidRDefault="007C23D6" w:rsidP="00C63E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计算曲面积分</w:t>
      </w:r>
      <w:r w:rsidR="00C427A1" w:rsidRPr="00C427A1">
        <w:rPr>
          <w:position w:val="-50"/>
        </w:rPr>
        <w:object w:dxaOrig="2960" w:dyaOrig="880">
          <v:shape id="_x0000_i1154" type="#_x0000_t75" style="width:148pt;height:44pt" o:ole="">
            <v:imagedata r:id="rId273" o:title=""/>
          </v:shape>
          <o:OLEObject Type="Embed" ProgID="Equation.DSMT4" ShapeID="_x0000_i1154" DrawAspect="Content" ObjectID="_1697184131" r:id="rId274"/>
        </w:object>
      </w:r>
      <w:r w:rsidRPr="00D72514">
        <w:rPr>
          <w:rFonts w:ascii="宋体" w:hAnsi="宋体" w:hint="eastAsia"/>
          <w:szCs w:val="21"/>
        </w:rPr>
        <w:t>,其中</w:t>
      </w:r>
      <w:r w:rsidR="00C427A1" w:rsidRPr="00025957">
        <w:rPr>
          <w:position w:val="-4"/>
        </w:rPr>
        <w:object w:dxaOrig="220" w:dyaOrig="240">
          <v:shape id="_x0000_i1155" type="#_x0000_t75" style="width:11pt;height:12pt" o:ole="">
            <v:imagedata r:id="rId275" o:title=""/>
          </v:shape>
          <o:OLEObject Type="Embed" ProgID="Equation.DSMT4" ShapeID="_x0000_i1155" DrawAspect="Content" ObjectID="_1697184132" r:id="rId276"/>
        </w:object>
      </w:r>
      <w:r w:rsidRPr="00D72514">
        <w:rPr>
          <w:rFonts w:ascii="宋体" w:hAnsi="宋体" w:hint="eastAsia"/>
          <w:szCs w:val="21"/>
        </w:rPr>
        <w:t>是曲面</w:t>
      </w:r>
      <w:r w:rsidR="00C427A1" w:rsidRPr="00C427A1">
        <w:rPr>
          <w:position w:val="-10"/>
        </w:rPr>
        <w:object w:dxaOrig="1800" w:dyaOrig="360">
          <v:shape id="_x0000_i1156" type="#_x0000_t75" style="width:90pt;height:18pt" o:ole="">
            <v:imagedata r:id="rId277" o:title=""/>
          </v:shape>
          <o:OLEObject Type="Embed" ProgID="Equation.DSMT4" ShapeID="_x0000_i1156" DrawAspect="Content" ObjectID="_1697184133" r:id="rId278"/>
        </w:object>
      </w:r>
      <w:r w:rsidRPr="00D72514">
        <w:rPr>
          <w:rFonts w:ascii="宋体" w:hAnsi="宋体" w:hint="eastAsia"/>
          <w:szCs w:val="21"/>
        </w:rPr>
        <w:t>的外侧</w:t>
      </w:r>
      <w:r w:rsidR="00C63EFE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343374" w:rsidRDefault="007C23D6" w:rsidP="007C23D6">
      <w:pPr>
        <w:rPr>
          <w:rFonts w:ascii="宋体" w:hAnsi="宋体"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(20)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C63E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50"/>
        </w:rPr>
        <w:object w:dxaOrig="1939" w:dyaOrig="1120">
          <v:shape id="_x0000_i1157" type="#_x0000_t75" style="width:97pt;height:56pt" o:ole="">
            <v:imagedata r:id="rId279" o:title=""/>
          </v:shape>
          <o:OLEObject Type="Embed" ProgID="Equation.DSMT4" ShapeID="_x0000_i1157" DrawAspect="Content" ObjectID="_1697184134" r:id="rId280"/>
        </w:object>
      </w:r>
      <w:r w:rsidRPr="00D72514">
        <w:rPr>
          <w:rFonts w:ascii="宋体" w:hAnsi="宋体" w:hint="eastAsia"/>
          <w:szCs w:val="21"/>
        </w:rPr>
        <w:t>,</w:t>
      </w:r>
      <w:r w:rsidR="00C427A1" w:rsidRPr="00C427A1">
        <w:rPr>
          <w:position w:val="-50"/>
        </w:rPr>
        <w:object w:dxaOrig="999" w:dyaOrig="1120">
          <v:shape id="_x0000_i1158" type="#_x0000_t75" style="width:50pt;height:56pt" o:ole="">
            <v:imagedata r:id="rId281" o:title=""/>
          </v:shape>
          <o:OLEObject Type="Embed" ProgID="Equation.DSMT4" ShapeID="_x0000_i1158" DrawAspect="Content" ObjectID="_1697184135" r:id="rId282"/>
        </w:object>
      </w:r>
      <w:r w:rsidR="00C63EFE">
        <w:rPr>
          <w:rFonts w:ascii="宋体" w:hAnsi="宋体" w:hint="eastAsia"/>
          <w:szCs w:val="21"/>
        </w:rPr>
        <w:t>．</w:t>
      </w:r>
    </w:p>
    <w:p w:rsidR="007C23D6" w:rsidRPr="00D72514" w:rsidRDefault="007C23D6" w:rsidP="00C63EFE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Ⅰ</w:t>
      </w:r>
      <w:r w:rsidRPr="00C63EFE">
        <w:rPr>
          <w:rFonts w:hint="eastAsia"/>
        </w:rPr>
        <w:t>)</w:t>
      </w:r>
      <w:r w:rsidR="00C63EFE" w:rsidRPr="00C63EFE">
        <w:t xml:space="preserve"> </w:t>
      </w:r>
      <w:r w:rsidRPr="00D72514">
        <w:rPr>
          <w:rFonts w:ascii="宋体" w:hAnsi="宋体" w:hint="eastAsia"/>
          <w:szCs w:val="21"/>
        </w:rPr>
        <w:t>求满足</w:t>
      </w:r>
      <w:r w:rsidR="00C427A1" w:rsidRPr="00C427A1">
        <w:rPr>
          <w:position w:val="-12"/>
        </w:rPr>
        <w:object w:dxaOrig="1780" w:dyaOrig="380">
          <v:shape id="_x0000_i1159" type="#_x0000_t75" style="width:89pt;height:19pt" o:ole="">
            <v:imagedata r:id="rId283" o:title=""/>
          </v:shape>
          <o:OLEObject Type="Embed" ProgID="Equation.DSMT4" ShapeID="_x0000_i1159" DrawAspect="Content" ObjectID="_1697184136" r:id="rId284"/>
        </w:object>
      </w:r>
      <w:r w:rsidRPr="00D72514">
        <w:rPr>
          <w:rFonts w:ascii="宋体" w:hAnsi="宋体" w:hint="eastAsia"/>
          <w:szCs w:val="21"/>
        </w:rPr>
        <w:t>的所有向量</w:t>
      </w:r>
      <w:r w:rsidR="00C427A1" w:rsidRPr="00C427A1">
        <w:rPr>
          <w:position w:val="-12"/>
        </w:rPr>
        <w:object w:dxaOrig="540" w:dyaOrig="360">
          <v:shape id="_x0000_i1160" type="#_x0000_t75" style="width:27pt;height:18pt" o:ole="">
            <v:imagedata r:id="rId285" o:title=""/>
          </v:shape>
          <o:OLEObject Type="Embed" ProgID="Equation.DSMT4" ShapeID="_x0000_i1160" DrawAspect="Content" ObjectID="_1697184137" r:id="rId286"/>
        </w:object>
      </w:r>
      <w:r w:rsidRPr="00D72514">
        <w:rPr>
          <w:rFonts w:ascii="宋体" w:hAnsi="宋体" w:hint="eastAsia"/>
          <w:szCs w:val="21"/>
        </w:rPr>
        <w:t>；</w:t>
      </w:r>
    </w:p>
    <w:p w:rsidR="007C23D6" w:rsidRPr="004C235A" w:rsidRDefault="007C23D6" w:rsidP="00C63EFE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lastRenderedPageBreak/>
        <w:t>(</w:t>
      </w:r>
      <w:r w:rsidRPr="00C63EFE">
        <w:rPr>
          <w:rFonts w:hint="eastAsia"/>
        </w:rPr>
        <w:t>Ⅱ</w:t>
      </w:r>
      <w:r w:rsidRPr="00C63EFE">
        <w:rPr>
          <w:rFonts w:hint="eastAsia"/>
        </w:rPr>
        <w:t>)</w:t>
      </w:r>
      <w:r w:rsidR="00C63EFE" w:rsidRPr="00C63EFE">
        <w:t xml:space="preserve"> </w:t>
      </w:r>
      <w:r w:rsidRPr="00D72514">
        <w:rPr>
          <w:rFonts w:ascii="宋体" w:hAnsi="宋体" w:hint="eastAsia"/>
          <w:szCs w:val="21"/>
        </w:rPr>
        <w:t>对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D72514">
        <w:rPr>
          <w:rFonts w:ascii="宋体" w:hAnsi="宋体" w:hint="eastAsia"/>
          <w:szCs w:val="21"/>
        </w:rPr>
        <w:t>中的任意向量</w:t>
      </w:r>
      <w:r w:rsidR="00C427A1" w:rsidRPr="00C427A1">
        <w:rPr>
          <w:position w:val="-12"/>
        </w:rPr>
        <w:object w:dxaOrig="540" w:dyaOrig="360">
          <v:shape id="_x0000_i1161" type="#_x0000_t75" style="width:27pt;height:18pt" o:ole="">
            <v:imagedata r:id="rId287" o:title=""/>
          </v:shape>
          <o:OLEObject Type="Embed" ProgID="Equation.DSMT4" ShapeID="_x0000_i1161" DrawAspect="Content" ObjectID="_1697184138" r:id="rId288"/>
        </w:object>
      </w:r>
      <w:r w:rsidR="00B331A4"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证明</w:t>
      </w:r>
      <w:r w:rsidR="00C427A1" w:rsidRPr="00C427A1">
        <w:rPr>
          <w:position w:val="-12"/>
        </w:rPr>
        <w:object w:dxaOrig="820" w:dyaOrig="360">
          <v:shape id="_x0000_i1162" type="#_x0000_t75" style="width:41pt;height:18pt" o:ole="">
            <v:imagedata r:id="rId289" o:title=""/>
          </v:shape>
          <o:OLEObject Type="Embed" ProgID="Equation.DSMT4" ShapeID="_x0000_i1162" DrawAspect="Content" ObjectID="_1697184139" r:id="rId290"/>
        </w:object>
      </w:r>
      <w:r w:rsidRPr="00D72514">
        <w:rPr>
          <w:rFonts w:ascii="宋体" w:hAnsi="宋体" w:hint="eastAsia"/>
          <w:szCs w:val="21"/>
        </w:rPr>
        <w:t>线性无关</w:t>
      </w:r>
      <w:r w:rsidR="00C63EFE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343374" w:rsidRDefault="007C23D6" w:rsidP="007C23D6">
      <w:pPr>
        <w:rPr>
          <w:rFonts w:ascii="宋体" w:hAnsi="宋体"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(21)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设二次型</w:t>
      </w:r>
      <w:r w:rsidR="00C427A1" w:rsidRPr="00C427A1">
        <w:rPr>
          <w:position w:val="-14"/>
        </w:rPr>
        <w:object w:dxaOrig="4920" w:dyaOrig="400">
          <v:shape id="_x0000_i1163" type="#_x0000_t75" style="width:246pt;height:20pt" o:ole="">
            <v:imagedata r:id="rId291" o:title=""/>
          </v:shape>
          <o:OLEObject Type="Embed" ProgID="Equation.DSMT4" ShapeID="_x0000_i1163" DrawAspect="Content" ObjectID="_1697184140" r:id="rId292"/>
        </w:object>
      </w:r>
      <w:r w:rsidR="00B331A4">
        <w:rPr>
          <w:rFonts w:ascii="宋体" w:hAnsi="宋体" w:hint="eastAsia"/>
          <w:szCs w:val="21"/>
        </w:rPr>
        <w:t>．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B331A4">
        <w:rPr>
          <w:rFonts w:hint="eastAsia"/>
        </w:rPr>
        <w:t>求</w:t>
      </w:r>
      <w:r w:rsidRPr="00D72514">
        <w:rPr>
          <w:rFonts w:ascii="宋体" w:hAnsi="宋体" w:hint="eastAsia"/>
          <w:szCs w:val="21"/>
        </w:rPr>
        <w:t>二次型</w:t>
      </w:r>
      <w:r w:rsidR="00C427A1" w:rsidRPr="00C427A1">
        <w:rPr>
          <w:position w:val="-10"/>
        </w:rPr>
        <w:object w:dxaOrig="240" w:dyaOrig="320">
          <v:shape id="_x0000_i1164" type="#_x0000_t75" style="width:12pt;height:16pt" o:ole="">
            <v:imagedata r:id="rId293" o:title=""/>
          </v:shape>
          <o:OLEObject Type="Embed" ProgID="Equation.DSMT4" ShapeID="_x0000_i1164" DrawAspect="Content" ObjectID="_1697184141" r:id="rId294"/>
        </w:object>
      </w:r>
      <w:r w:rsidRPr="00D72514">
        <w:rPr>
          <w:rFonts w:ascii="宋体" w:hAnsi="宋体" w:hint="eastAsia"/>
          <w:szCs w:val="21"/>
        </w:rPr>
        <w:t>的矩阵的所有特征值；</w:t>
      </w:r>
    </w:p>
    <w:p w:rsidR="007C23D6" w:rsidRPr="004C235A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B331A4">
        <w:rPr>
          <w:rFonts w:hint="eastAsia"/>
        </w:rPr>
        <w:t>若</w:t>
      </w:r>
      <w:r w:rsidRPr="00D72514">
        <w:rPr>
          <w:rFonts w:ascii="宋体" w:hAnsi="宋体" w:hint="eastAsia"/>
          <w:szCs w:val="21"/>
        </w:rPr>
        <w:t>二次型</w:t>
      </w:r>
      <w:r w:rsidR="00C427A1" w:rsidRPr="00C427A1">
        <w:rPr>
          <w:position w:val="-10"/>
        </w:rPr>
        <w:object w:dxaOrig="240" w:dyaOrig="320">
          <v:shape id="_x0000_i1165" type="#_x0000_t75" style="width:12pt;height:16pt" o:ole="">
            <v:imagedata r:id="rId295" o:title=""/>
          </v:shape>
          <o:OLEObject Type="Embed" ProgID="Equation.DSMT4" ShapeID="_x0000_i1165" DrawAspect="Content" ObjectID="_1697184142" r:id="rId296"/>
        </w:object>
      </w:r>
      <w:r w:rsidRPr="00D72514">
        <w:rPr>
          <w:rFonts w:ascii="宋体" w:hAnsi="宋体" w:hint="eastAsia"/>
          <w:szCs w:val="21"/>
        </w:rPr>
        <w:t>的规范形为</w:t>
      </w:r>
      <w:r w:rsidR="00C427A1" w:rsidRPr="00C427A1">
        <w:rPr>
          <w:position w:val="-12"/>
        </w:rPr>
        <w:object w:dxaOrig="780" w:dyaOrig="380">
          <v:shape id="_x0000_i1166" type="#_x0000_t75" style="width:39pt;height:19pt" o:ole="">
            <v:imagedata r:id="rId297" o:title=""/>
          </v:shape>
          <o:OLEObject Type="Embed" ProgID="Equation.DSMT4" ShapeID="_x0000_i1166" DrawAspect="Content" ObjectID="_1697184143" r:id="rId298"/>
        </w:object>
      </w:r>
      <w:r w:rsidRPr="00D72514">
        <w:rPr>
          <w:rFonts w:ascii="宋体" w:hAnsi="宋体" w:hint="eastAsia"/>
          <w:szCs w:val="21"/>
        </w:rPr>
        <w:t>,求</w:t>
      </w:r>
      <w:r w:rsidR="00C427A1" w:rsidRPr="00C427A1">
        <w:rPr>
          <w:position w:val="-6"/>
        </w:rPr>
        <w:object w:dxaOrig="200" w:dyaOrig="220">
          <v:shape id="_x0000_i1167" type="#_x0000_t75" style="width:10pt;height:11pt" o:ole="">
            <v:imagedata r:id="rId299" o:title=""/>
          </v:shape>
          <o:OLEObject Type="Embed" ProgID="Equation.DSMT4" ShapeID="_x0000_i1167" DrawAspect="Content" ObjectID="_1697184144" r:id="rId300"/>
        </w:object>
      </w:r>
      <w:r w:rsidRPr="00D72514">
        <w:rPr>
          <w:rFonts w:ascii="宋体" w:hAnsi="宋体" w:hint="eastAsia"/>
          <w:szCs w:val="21"/>
        </w:rPr>
        <w:t>的值</w:t>
      </w:r>
      <w:r w:rsidR="00B331A4">
        <w:rPr>
          <w:rFonts w:ascii="宋体" w:hAnsi="宋体" w:hint="eastAsia"/>
          <w:szCs w:val="21"/>
        </w:rPr>
        <w:t>．</w:t>
      </w:r>
    </w:p>
    <w:p w:rsidR="007C23D6" w:rsidRDefault="007C23D6" w:rsidP="007C23D6">
      <w:pPr>
        <w:rPr>
          <w:rFonts w:ascii="宋体" w:hAnsi="宋体"/>
          <w:b/>
          <w:szCs w:val="21"/>
        </w:rPr>
      </w:pPr>
    </w:p>
    <w:p w:rsidR="00866570" w:rsidRDefault="00866570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(22)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袋中有</w:t>
      </w:r>
      <w:r w:rsidR="00C427A1" w:rsidRPr="00025957">
        <w:rPr>
          <w:position w:val="-4"/>
        </w:rPr>
        <w:object w:dxaOrig="180" w:dyaOrig="260">
          <v:shape id="_x0000_i1168" type="#_x0000_t75" style="width:9pt;height:13pt" o:ole="">
            <v:imagedata r:id="rId301" o:title=""/>
          </v:shape>
          <o:OLEObject Type="Embed" ProgID="Equation.DSMT4" ShapeID="_x0000_i1168" DrawAspect="Content" ObjectID="_1697184145" r:id="rId302"/>
        </w:object>
      </w:r>
      <w:r w:rsidRPr="00D72514">
        <w:rPr>
          <w:rFonts w:ascii="宋体" w:hAnsi="宋体" w:hint="eastAsia"/>
          <w:szCs w:val="21"/>
        </w:rPr>
        <w:t>个红球,</w:t>
      </w:r>
      <w:r w:rsidR="00C427A1" w:rsidRPr="00025957">
        <w:rPr>
          <w:position w:val="-4"/>
        </w:rPr>
        <w:object w:dxaOrig="180" w:dyaOrig="260">
          <v:shape id="_x0000_i1169" type="#_x0000_t75" style="width:9pt;height:13pt" o:ole="">
            <v:imagedata r:id="rId303" o:title=""/>
          </v:shape>
          <o:OLEObject Type="Embed" ProgID="Equation.DSMT4" ShapeID="_x0000_i1169" DrawAspect="Content" ObjectID="_1697184146" r:id="rId304"/>
        </w:object>
      </w:r>
      <w:r w:rsidRPr="00D72514">
        <w:rPr>
          <w:rFonts w:ascii="宋体" w:hAnsi="宋体" w:hint="eastAsia"/>
          <w:szCs w:val="21"/>
        </w:rPr>
        <w:t>个黑球与</w:t>
      </w:r>
      <w:r w:rsidR="00C427A1" w:rsidRPr="00C427A1">
        <w:rPr>
          <w:position w:val="-6"/>
        </w:rPr>
        <w:object w:dxaOrig="180" w:dyaOrig="279">
          <v:shape id="_x0000_i1170" type="#_x0000_t75" style="width:9pt;height:14pt" o:ole="">
            <v:imagedata r:id="rId305" o:title=""/>
          </v:shape>
          <o:OLEObject Type="Embed" ProgID="Equation.DSMT4" ShapeID="_x0000_i1170" DrawAspect="Content" ObjectID="_1697184147" r:id="rId306"/>
        </w:object>
      </w:r>
      <w:r w:rsidRPr="00D72514">
        <w:rPr>
          <w:rFonts w:ascii="宋体" w:hAnsi="宋体" w:hint="eastAsia"/>
          <w:szCs w:val="21"/>
        </w:rPr>
        <w:t>个白球.现有放回地从袋中取两次,每次取一个球,以</w:t>
      </w:r>
      <w:r w:rsidR="00C427A1" w:rsidRPr="00C427A1">
        <w:rPr>
          <w:position w:val="-8"/>
        </w:rPr>
        <w:object w:dxaOrig="700" w:dyaOrig="279">
          <v:shape id="_x0000_i1171" type="#_x0000_t75" style="width:35pt;height:14pt" o:ole="">
            <v:imagedata r:id="rId307" o:title=""/>
          </v:shape>
          <o:OLEObject Type="Embed" ProgID="Equation.DSMT4" ShapeID="_x0000_i1171" DrawAspect="Content" ObjectID="_1697184148" r:id="rId308"/>
        </w:object>
      </w:r>
      <w:r w:rsidRPr="00D72514">
        <w:rPr>
          <w:rFonts w:ascii="宋体" w:hAnsi="宋体" w:hint="eastAsia"/>
          <w:szCs w:val="21"/>
        </w:rPr>
        <w:t>分别表示两次取球所取得的红球、黑球与白球的个数</w:t>
      </w:r>
      <w:r w:rsidR="00B331A4">
        <w:rPr>
          <w:rFonts w:ascii="宋体" w:hAnsi="宋体" w:hint="eastAsia"/>
          <w:szCs w:val="21"/>
        </w:rPr>
        <w:t>．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D72514">
        <w:rPr>
          <w:rFonts w:ascii="宋体" w:hAnsi="宋体" w:hint="eastAsia"/>
          <w:szCs w:val="21"/>
        </w:rPr>
        <w:t>求</w:t>
      </w:r>
      <w:r w:rsidR="00C427A1" w:rsidRPr="00C427A1">
        <w:rPr>
          <w:position w:val="-16"/>
        </w:rPr>
        <w:object w:dxaOrig="1480" w:dyaOrig="440">
          <v:shape id="_x0000_i1172" type="#_x0000_t75" style="width:74pt;height:22pt" o:ole="">
            <v:imagedata r:id="rId309" o:title=""/>
          </v:shape>
          <o:OLEObject Type="Embed" ProgID="Equation.DSMT4" ShapeID="_x0000_i1172" DrawAspect="Content" ObjectID="_1697184149" r:id="rId310"/>
        </w:object>
      </w:r>
      <w:r w:rsidRPr="00D72514">
        <w:rPr>
          <w:rFonts w:ascii="宋体" w:hAnsi="宋体" w:hint="eastAsia"/>
          <w:szCs w:val="21"/>
        </w:rPr>
        <w:t>；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D72514">
        <w:rPr>
          <w:rFonts w:ascii="宋体" w:hAnsi="宋体" w:hint="eastAsia"/>
          <w:szCs w:val="21"/>
        </w:rPr>
        <w:t>求二维随机变量</w:t>
      </w:r>
      <w:r w:rsidR="00C427A1" w:rsidRPr="00C427A1">
        <w:rPr>
          <w:position w:val="-14"/>
        </w:rPr>
        <w:object w:dxaOrig="660" w:dyaOrig="400">
          <v:shape id="_x0000_i1173" type="#_x0000_t75" style="width:33pt;height:20pt" o:ole="">
            <v:imagedata r:id="rId311" o:title=""/>
          </v:shape>
          <o:OLEObject Type="Embed" ProgID="Equation.DSMT4" ShapeID="_x0000_i1173" DrawAspect="Content" ObjectID="_1697184150" r:id="rId312"/>
        </w:object>
      </w:r>
      <w:r w:rsidRPr="00D72514">
        <w:rPr>
          <w:rFonts w:ascii="宋体" w:hAnsi="宋体" w:hint="eastAsia"/>
          <w:szCs w:val="21"/>
        </w:rPr>
        <w:t>的概率分布</w:t>
      </w:r>
      <w:r w:rsidR="00B331A4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343374" w:rsidRDefault="007C23D6" w:rsidP="00B331A4">
      <w:pPr>
        <w:rPr>
          <w:rFonts w:ascii="宋体" w:hAnsi="宋体"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(23)</w:t>
      </w:r>
      <w:r w:rsidRPr="007C23D6">
        <w:rPr>
          <w:rFonts w:hint="eastAsia"/>
        </w:rPr>
        <w:t>（本题满分</w:t>
      </w:r>
      <w:r w:rsidR="00A158EC">
        <w:rPr>
          <w:rFonts w:hint="eastAsia"/>
        </w:rPr>
        <w:t>11</w:t>
      </w:r>
      <w:bookmarkStart w:id="1" w:name="_GoBack"/>
      <w:bookmarkEnd w:id="1"/>
      <w:r w:rsidRPr="007C23D6">
        <w:rPr>
          <w:rFonts w:hint="eastAsia"/>
        </w:rPr>
        <w:t>分）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设总体</w:t>
      </w:r>
      <w:r w:rsidR="00C427A1" w:rsidRPr="00025957">
        <w:rPr>
          <w:position w:val="-4"/>
        </w:rPr>
        <w:object w:dxaOrig="240" w:dyaOrig="240">
          <v:shape id="_x0000_i1174" type="#_x0000_t75" style="width:12pt;height:12pt" o:ole="">
            <v:imagedata r:id="rId313" o:title=""/>
          </v:shape>
          <o:OLEObject Type="Embed" ProgID="Equation.DSMT4" ShapeID="_x0000_i1174" DrawAspect="Content" ObjectID="_1697184151" r:id="rId314"/>
        </w:object>
      </w:r>
      <w:r w:rsidRPr="00D72514">
        <w:rPr>
          <w:rFonts w:ascii="宋体" w:hAnsi="宋体" w:hint="eastAsia"/>
          <w:szCs w:val="21"/>
        </w:rPr>
        <w:t>的概率密度为</w:t>
      </w:r>
      <w:r w:rsidR="00C427A1" w:rsidRPr="00C427A1">
        <w:rPr>
          <w:position w:val="-32"/>
        </w:rPr>
        <w:object w:dxaOrig="2460" w:dyaOrig="760">
          <v:shape id="_x0000_i1175" type="#_x0000_t75" style="width:123pt;height:38pt" o:ole="">
            <v:imagedata r:id="rId315" o:title=""/>
          </v:shape>
          <o:OLEObject Type="Embed" ProgID="Equation.DSMT4" ShapeID="_x0000_i1175" DrawAspect="Content" ObjectID="_1697184152" r:id="rId316"/>
        </w:object>
      </w:r>
      <w:r w:rsidRPr="00D72514">
        <w:rPr>
          <w:rFonts w:ascii="宋体" w:hAnsi="宋体" w:hint="eastAsia"/>
          <w:szCs w:val="21"/>
        </w:rPr>
        <w:t>其中参数</w:t>
      </w:r>
      <w:r w:rsidR="00C427A1" w:rsidRPr="00C427A1">
        <w:rPr>
          <w:position w:val="-10"/>
        </w:rPr>
        <w:object w:dxaOrig="880" w:dyaOrig="320">
          <v:shape id="_x0000_i1176" type="#_x0000_t75" style="width:44pt;height:16pt" o:ole="">
            <v:imagedata r:id="rId317" o:title=""/>
          </v:shape>
          <o:OLEObject Type="Embed" ProgID="Equation.DSMT4" ShapeID="_x0000_i1176" DrawAspect="Content" ObjectID="_1697184153" r:id="rId318"/>
        </w:object>
      </w:r>
      <w:r w:rsidRPr="00D72514">
        <w:rPr>
          <w:rFonts w:ascii="宋体" w:hAnsi="宋体" w:hint="eastAsia"/>
          <w:szCs w:val="21"/>
        </w:rPr>
        <w:t>未知,</w:t>
      </w:r>
      <w:r w:rsidR="00C427A1" w:rsidRPr="00C427A1">
        <w:rPr>
          <w:position w:val="-12"/>
        </w:rPr>
        <w:object w:dxaOrig="1260" w:dyaOrig="360">
          <v:shape id="_x0000_i1177" type="#_x0000_t75" style="width:63pt;height:18pt" o:ole="">
            <v:imagedata r:id="rId319" o:title=""/>
          </v:shape>
          <o:OLEObject Type="Embed" ProgID="Equation.DSMT4" ShapeID="_x0000_i1177" DrawAspect="Content" ObjectID="_1697184154" r:id="rId320"/>
        </w:object>
      </w:r>
      <w:r w:rsidRPr="00D72514">
        <w:rPr>
          <w:rFonts w:ascii="宋体" w:hAnsi="宋体" w:hint="eastAsia"/>
          <w:szCs w:val="21"/>
        </w:rPr>
        <w:t>是来自总体</w:t>
      </w:r>
      <w:r w:rsidR="00C427A1" w:rsidRPr="00025957">
        <w:rPr>
          <w:position w:val="-4"/>
        </w:rPr>
        <w:object w:dxaOrig="240" w:dyaOrig="240">
          <v:shape id="_x0000_i1178" type="#_x0000_t75" style="width:12pt;height:12pt" o:ole="">
            <v:imagedata r:id="rId321" o:title=""/>
          </v:shape>
          <o:OLEObject Type="Embed" ProgID="Equation.DSMT4" ShapeID="_x0000_i1178" DrawAspect="Content" ObjectID="_1697184155" r:id="rId322"/>
        </w:object>
      </w:r>
      <w:r w:rsidRPr="00D72514">
        <w:rPr>
          <w:rFonts w:ascii="宋体" w:hAnsi="宋体" w:hint="eastAsia"/>
          <w:szCs w:val="21"/>
        </w:rPr>
        <w:t>的简单随机样本</w:t>
      </w:r>
      <w:r w:rsidR="00B331A4">
        <w:rPr>
          <w:rFonts w:ascii="宋体" w:hAnsi="宋体" w:hint="eastAsia"/>
          <w:szCs w:val="21"/>
        </w:rPr>
        <w:t>．</w:t>
      </w:r>
    </w:p>
    <w:p w:rsidR="007C23D6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 xml:space="preserve">) </w:t>
      </w:r>
      <w:r w:rsidRPr="00D72514">
        <w:rPr>
          <w:rFonts w:ascii="宋体" w:hAnsi="宋体" w:hint="eastAsia"/>
          <w:szCs w:val="21"/>
        </w:rPr>
        <w:t>求参数</w:t>
      </w:r>
      <w:r w:rsidR="00C427A1" w:rsidRPr="00C427A1">
        <w:rPr>
          <w:position w:val="-6"/>
        </w:rPr>
        <w:object w:dxaOrig="220" w:dyaOrig="279">
          <v:shape id="_x0000_i1179" type="#_x0000_t75" style="width:11pt;height:14pt" o:ole="">
            <v:imagedata r:id="rId323" o:title=""/>
          </v:shape>
          <o:OLEObject Type="Embed" ProgID="Equation.DSMT4" ShapeID="_x0000_i1179" DrawAspect="Content" ObjectID="_1697184156" r:id="rId324"/>
        </w:object>
      </w:r>
      <w:r w:rsidRPr="00D72514">
        <w:rPr>
          <w:rFonts w:ascii="宋体" w:hAnsi="宋体" w:hint="eastAsia"/>
          <w:szCs w:val="21"/>
        </w:rPr>
        <w:t>的矩估计量；</w:t>
      </w:r>
      <w:r w:rsidR="00B331A4">
        <w:rPr>
          <w:rFonts w:ascii="宋体" w:hAnsi="宋体" w:hint="eastAsia"/>
          <w:szCs w:val="21"/>
        </w:rPr>
        <w:t xml:space="preserve">    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="00B331A4">
        <w:t xml:space="preserve"> </w:t>
      </w:r>
      <w:r w:rsidRPr="00D72514">
        <w:rPr>
          <w:rFonts w:ascii="宋体" w:hAnsi="宋体" w:hint="eastAsia"/>
          <w:szCs w:val="21"/>
        </w:rPr>
        <w:t>求参数</w:t>
      </w:r>
      <w:r w:rsidR="00C427A1" w:rsidRPr="00C427A1">
        <w:rPr>
          <w:position w:val="-6"/>
        </w:rPr>
        <w:object w:dxaOrig="220" w:dyaOrig="279">
          <v:shape id="_x0000_i1180" type="#_x0000_t75" style="width:11pt;height:14pt" o:ole="">
            <v:imagedata r:id="rId325" o:title=""/>
          </v:shape>
          <o:OLEObject Type="Embed" ProgID="Equation.DSMT4" ShapeID="_x0000_i1180" DrawAspect="Content" ObjectID="_1697184157" r:id="rId326"/>
        </w:object>
      </w:r>
      <w:r w:rsidRPr="00D72514">
        <w:rPr>
          <w:rFonts w:ascii="宋体" w:hAnsi="宋体" w:hint="eastAsia"/>
          <w:szCs w:val="21"/>
        </w:rPr>
        <w:t>的最大似然估计量</w:t>
      </w:r>
      <w:r w:rsidR="00B331A4">
        <w:rPr>
          <w:rFonts w:ascii="宋体" w:hAnsi="宋体" w:hint="eastAsia"/>
          <w:szCs w:val="21"/>
        </w:rPr>
        <w:t>．</w:t>
      </w:r>
    </w:p>
    <w:p w:rsidR="007C23D6" w:rsidRPr="007C23D6" w:rsidRDefault="007C23D6" w:rsidP="007C23D6">
      <w:pPr>
        <w:rPr>
          <w:rFonts w:ascii="宋体" w:hAnsi="宋体"/>
          <w:b/>
          <w:szCs w:val="21"/>
        </w:rPr>
      </w:pPr>
    </w:p>
    <w:p w:rsidR="00DB6878" w:rsidRPr="007C23D6" w:rsidRDefault="00DB6878" w:rsidP="00CA00AF"/>
    <w:sectPr w:rsidR="00DB6878" w:rsidRPr="007C23D6" w:rsidSect="00223006">
      <w:headerReference w:type="even" r:id="rId327"/>
      <w:footerReference w:type="even" r:id="rId328"/>
      <w:footerReference w:type="default" r:id="rId329"/>
      <w:headerReference w:type="first" r:id="rId33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4D1F" w:rsidRDefault="00914D1F">
      <w:r>
        <w:separator/>
      </w:r>
    </w:p>
  </w:endnote>
  <w:endnote w:type="continuationSeparator" w:id="0">
    <w:p w:rsidR="00914D1F" w:rsidRDefault="00914D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E62C56" w:rsidRDefault="00844C7D" w:rsidP="00D80857">
        <w:pPr>
          <w:pStyle w:val="a4"/>
          <w:ind w:right="360" w:firstLine="360"/>
        </w:pPr>
        <w:r w:rsidRPr="00844C7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E62C56" w:rsidRDefault="00844C7D">
                    <w:pPr>
                      <w:jc w:val="center"/>
                      <w:rPr>
                        <w:color w:val="5B9BD5" w:themeColor="accent1"/>
                      </w:rPr>
                    </w:pPr>
                    <w:r w:rsidRPr="00844C7D">
                      <w:fldChar w:fldCharType="begin"/>
                    </w:r>
                    <w:r w:rsidR="00E62C56">
                      <w:instrText>PAGE    \* MERGEFORMAT</w:instrText>
                    </w:r>
                    <w:r w:rsidRPr="00844C7D">
                      <w:fldChar w:fldCharType="separate"/>
                    </w:r>
                    <w:r w:rsidR="00E62C56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C56" w:rsidRPr="003C7E48" w:rsidRDefault="00E62C5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t>2009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844C7D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44C7D">
      <w:rPr>
        <w:noProof/>
        <w:lang w:val="zh-CN"/>
      </w:rPr>
      <w:fldChar w:fldCharType="separate"/>
    </w:r>
    <w:r w:rsidR="00343374">
      <w:rPr>
        <w:noProof/>
        <w:lang w:val="zh-CN"/>
      </w:rPr>
      <w:t>5</w:t>
    </w:r>
    <w:r w:rsidR="00844C7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4D1F" w:rsidRDefault="00914D1F">
      <w:r>
        <w:separator/>
      </w:r>
    </w:p>
  </w:footnote>
  <w:footnote w:type="continuationSeparator" w:id="0">
    <w:p w:rsidR="00914D1F" w:rsidRDefault="00914D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C56" w:rsidRPr="006E3539" w:rsidRDefault="00E62C5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C56" w:rsidRDefault="00844C7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2A3"/>
    <w:rsid w:val="00102A56"/>
    <w:rsid w:val="00104F63"/>
    <w:rsid w:val="0011658A"/>
    <w:rsid w:val="0012246A"/>
    <w:rsid w:val="00135729"/>
    <w:rsid w:val="00142B47"/>
    <w:rsid w:val="001461F0"/>
    <w:rsid w:val="00151644"/>
    <w:rsid w:val="00153A48"/>
    <w:rsid w:val="0015485D"/>
    <w:rsid w:val="00154F0E"/>
    <w:rsid w:val="00171648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D06"/>
    <w:rsid w:val="00246C6C"/>
    <w:rsid w:val="00253ABD"/>
    <w:rsid w:val="00253ED0"/>
    <w:rsid w:val="00261963"/>
    <w:rsid w:val="002678BA"/>
    <w:rsid w:val="00274785"/>
    <w:rsid w:val="00275CBA"/>
    <w:rsid w:val="00276AA7"/>
    <w:rsid w:val="002772F5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2798B"/>
    <w:rsid w:val="00330B11"/>
    <w:rsid w:val="0034337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1EC0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3E3F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0095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1650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69A3"/>
    <w:rsid w:val="00607032"/>
    <w:rsid w:val="00621CB0"/>
    <w:rsid w:val="0062364E"/>
    <w:rsid w:val="00627699"/>
    <w:rsid w:val="006330A9"/>
    <w:rsid w:val="006354D6"/>
    <w:rsid w:val="0063705B"/>
    <w:rsid w:val="006370FD"/>
    <w:rsid w:val="00642979"/>
    <w:rsid w:val="00642B51"/>
    <w:rsid w:val="00643BE8"/>
    <w:rsid w:val="0066003F"/>
    <w:rsid w:val="00662B66"/>
    <w:rsid w:val="00663097"/>
    <w:rsid w:val="00671438"/>
    <w:rsid w:val="0068584C"/>
    <w:rsid w:val="00686DCD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66EA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0007"/>
    <w:rsid w:val="007B180C"/>
    <w:rsid w:val="007B4E83"/>
    <w:rsid w:val="007B7612"/>
    <w:rsid w:val="007C0E85"/>
    <w:rsid w:val="007C1BD9"/>
    <w:rsid w:val="007C23D6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4C7D"/>
    <w:rsid w:val="00845C8B"/>
    <w:rsid w:val="00845EE6"/>
    <w:rsid w:val="00847B85"/>
    <w:rsid w:val="00855BA5"/>
    <w:rsid w:val="008610C2"/>
    <w:rsid w:val="00863FCB"/>
    <w:rsid w:val="008647AF"/>
    <w:rsid w:val="00866570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4D1F"/>
    <w:rsid w:val="009211C4"/>
    <w:rsid w:val="0092186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70CF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07FC3"/>
    <w:rsid w:val="00A11A7C"/>
    <w:rsid w:val="00A11F19"/>
    <w:rsid w:val="00A158EC"/>
    <w:rsid w:val="00A17338"/>
    <w:rsid w:val="00A33DB2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31A4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4F63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27A1"/>
    <w:rsid w:val="00C44C6E"/>
    <w:rsid w:val="00C45863"/>
    <w:rsid w:val="00C528F9"/>
    <w:rsid w:val="00C52BC1"/>
    <w:rsid w:val="00C56EDC"/>
    <w:rsid w:val="00C62E5A"/>
    <w:rsid w:val="00C63EFE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878"/>
    <w:rsid w:val="00DB6F7F"/>
    <w:rsid w:val="00DC2139"/>
    <w:rsid w:val="00DD4BEC"/>
    <w:rsid w:val="00DE3F80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2C56"/>
    <w:rsid w:val="00E64DA9"/>
    <w:rsid w:val="00E76342"/>
    <w:rsid w:val="00E77B65"/>
    <w:rsid w:val="00E81E96"/>
    <w:rsid w:val="00E83AAD"/>
    <w:rsid w:val="00E84DFE"/>
    <w:rsid w:val="00E86000"/>
    <w:rsid w:val="00E8752B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260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373B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58DA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43374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343374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99" Type="http://schemas.openxmlformats.org/officeDocument/2006/relationships/image" Target="media/image151.wmf"/><Relationship Id="rId303" Type="http://schemas.openxmlformats.org/officeDocument/2006/relationships/image" Target="media/image153.wmf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image" Target="media/image33.wmf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2.bin"/><Relationship Id="rId159" Type="http://schemas.openxmlformats.org/officeDocument/2006/relationships/image" Target="media/image81.wmf"/><Relationship Id="rId324" Type="http://schemas.openxmlformats.org/officeDocument/2006/relationships/oleObject" Target="embeddings/oleObject155.bin"/><Relationship Id="rId170" Type="http://schemas.openxmlformats.org/officeDocument/2006/relationships/oleObject" Target="embeddings/oleObject78.bin"/><Relationship Id="rId191" Type="http://schemas.openxmlformats.org/officeDocument/2006/relationships/image" Target="media/image97.wmf"/><Relationship Id="rId205" Type="http://schemas.openxmlformats.org/officeDocument/2006/relationships/image" Target="media/image104.wmf"/><Relationship Id="rId226" Type="http://schemas.openxmlformats.org/officeDocument/2006/relationships/oleObject" Target="embeddings/oleObject106.bin"/><Relationship Id="rId247" Type="http://schemas.openxmlformats.org/officeDocument/2006/relationships/image" Target="media/image125.wmf"/><Relationship Id="rId107" Type="http://schemas.openxmlformats.org/officeDocument/2006/relationships/image" Target="media/image55.wmf"/><Relationship Id="rId268" Type="http://schemas.openxmlformats.org/officeDocument/2006/relationships/oleObject" Target="embeddings/oleObject127.bin"/><Relationship Id="rId289" Type="http://schemas.openxmlformats.org/officeDocument/2006/relationships/image" Target="media/image146.wmf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image" Target="media/image28.wmf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7.bin"/><Relationship Id="rId149" Type="http://schemas.openxmlformats.org/officeDocument/2006/relationships/image" Target="media/image76.wmf"/><Relationship Id="rId314" Type="http://schemas.openxmlformats.org/officeDocument/2006/relationships/oleObject" Target="embeddings/oleObject150.bin"/><Relationship Id="rId5" Type="http://schemas.openxmlformats.org/officeDocument/2006/relationships/webSettings" Target="webSettings.xml"/><Relationship Id="rId95" Type="http://schemas.openxmlformats.org/officeDocument/2006/relationships/image" Target="media/image49.wmf"/><Relationship Id="rId160" Type="http://schemas.openxmlformats.org/officeDocument/2006/relationships/oleObject" Target="embeddings/oleObject73.bin"/><Relationship Id="rId181" Type="http://schemas.openxmlformats.org/officeDocument/2006/relationships/image" Target="media/image92.wmf"/><Relationship Id="rId216" Type="http://schemas.openxmlformats.org/officeDocument/2006/relationships/oleObject" Target="embeddings/oleObject101.bin"/><Relationship Id="rId237" Type="http://schemas.openxmlformats.org/officeDocument/2006/relationships/image" Target="media/image120.wmf"/><Relationship Id="rId258" Type="http://schemas.openxmlformats.org/officeDocument/2006/relationships/oleObject" Target="embeddings/oleObject122.bin"/><Relationship Id="rId279" Type="http://schemas.openxmlformats.org/officeDocument/2006/relationships/image" Target="media/image141.wmf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5.bin"/><Relationship Id="rId118" Type="http://schemas.openxmlformats.org/officeDocument/2006/relationships/oleObject" Target="embeddings/oleObject52.bin"/><Relationship Id="rId139" Type="http://schemas.openxmlformats.org/officeDocument/2006/relationships/image" Target="media/image71.wmf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25" Type="http://schemas.openxmlformats.org/officeDocument/2006/relationships/image" Target="media/image164.wmf"/><Relationship Id="rId85" Type="http://schemas.openxmlformats.org/officeDocument/2006/relationships/image" Target="media/image44.wmf"/><Relationship Id="rId150" Type="http://schemas.openxmlformats.org/officeDocument/2006/relationships/oleObject" Target="embeddings/oleObject68.bin"/><Relationship Id="rId171" Type="http://schemas.openxmlformats.org/officeDocument/2006/relationships/image" Target="media/image87.wmf"/><Relationship Id="rId192" Type="http://schemas.openxmlformats.org/officeDocument/2006/relationships/oleObject" Target="embeddings/oleObject89.bin"/><Relationship Id="rId206" Type="http://schemas.openxmlformats.org/officeDocument/2006/relationships/oleObject" Target="embeddings/oleObject96.bin"/><Relationship Id="rId227" Type="http://schemas.openxmlformats.org/officeDocument/2006/relationships/image" Target="media/image115.wmf"/><Relationship Id="rId248" Type="http://schemas.openxmlformats.org/officeDocument/2006/relationships/oleObject" Target="embeddings/oleObject117.bin"/><Relationship Id="rId269" Type="http://schemas.openxmlformats.org/officeDocument/2006/relationships/image" Target="media/image136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47.bin"/><Relationship Id="rId129" Type="http://schemas.openxmlformats.org/officeDocument/2006/relationships/image" Target="media/image66.wmf"/><Relationship Id="rId280" Type="http://schemas.openxmlformats.org/officeDocument/2006/relationships/oleObject" Target="embeddings/oleObject133.bin"/><Relationship Id="rId315" Type="http://schemas.openxmlformats.org/officeDocument/2006/relationships/image" Target="media/image159.wmf"/><Relationship Id="rId54" Type="http://schemas.openxmlformats.org/officeDocument/2006/relationships/oleObject" Target="embeddings/oleObject20.bin"/><Relationship Id="rId75" Type="http://schemas.openxmlformats.org/officeDocument/2006/relationships/image" Target="media/image39.wmf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3.bin"/><Relationship Id="rId161" Type="http://schemas.openxmlformats.org/officeDocument/2006/relationships/image" Target="media/image82.wmf"/><Relationship Id="rId182" Type="http://schemas.openxmlformats.org/officeDocument/2006/relationships/oleObject" Target="embeddings/oleObject84.bin"/><Relationship Id="rId217" Type="http://schemas.openxmlformats.org/officeDocument/2006/relationships/image" Target="media/image11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2.bin"/><Relationship Id="rId259" Type="http://schemas.openxmlformats.org/officeDocument/2006/relationships/image" Target="media/image131.wmf"/><Relationship Id="rId23" Type="http://schemas.openxmlformats.org/officeDocument/2006/relationships/image" Target="media/image10.wmf"/><Relationship Id="rId119" Type="http://schemas.openxmlformats.org/officeDocument/2006/relationships/image" Target="media/image61.wmf"/><Relationship Id="rId270" Type="http://schemas.openxmlformats.org/officeDocument/2006/relationships/oleObject" Target="embeddings/oleObject128.bin"/><Relationship Id="rId291" Type="http://schemas.openxmlformats.org/officeDocument/2006/relationships/image" Target="media/image147.wmf"/><Relationship Id="rId305" Type="http://schemas.openxmlformats.org/officeDocument/2006/relationships/image" Target="media/image154.wmf"/><Relationship Id="rId326" Type="http://schemas.openxmlformats.org/officeDocument/2006/relationships/oleObject" Target="embeddings/oleObject156.bin"/><Relationship Id="rId44" Type="http://schemas.openxmlformats.org/officeDocument/2006/relationships/image" Target="media/image21.png"/><Relationship Id="rId65" Type="http://schemas.openxmlformats.org/officeDocument/2006/relationships/image" Target="media/image34.wmf"/><Relationship Id="rId86" Type="http://schemas.openxmlformats.org/officeDocument/2006/relationships/oleObject" Target="embeddings/oleObject36.bin"/><Relationship Id="rId130" Type="http://schemas.openxmlformats.org/officeDocument/2006/relationships/oleObject" Target="embeddings/oleObject58.bin"/><Relationship Id="rId151" Type="http://schemas.openxmlformats.org/officeDocument/2006/relationships/image" Target="media/image77.wmf"/><Relationship Id="rId172" Type="http://schemas.openxmlformats.org/officeDocument/2006/relationships/oleObject" Target="embeddings/oleObject79.bin"/><Relationship Id="rId193" Type="http://schemas.openxmlformats.org/officeDocument/2006/relationships/image" Target="media/image98.wmf"/><Relationship Id="rId207" Type="http://schemas.openxmlformats.org/officeDocument/2006/relationships/image" Target="media/image105.wmf"/><Relationship Id="rId228" Type="http://schemas.openxmlformats.org/officeDocument/2006/relationships/oleObject" Target="embeddings/oleObject107.bin"/><Relationship Id="rId249" Type="http://schemas.openxmlformats.org/officeDocument/2006/relationships/image" Target="media/image126.wmf"/><Relationship Id="rId13" Type="http://schemas.openxmlformats.org/officeDocument/2006/relationships/image" Target="media/image5.wmf"/><Relationship Id="rId109" Type="http://schemas.openxmlformats.org/officeDocument/2006/relationships/image" Target="media/image56.wmf"/><Relationship Id="rId260" Type="http://schemas.openxmlformats.org/officeDocument/2006/relationships/oleObject" Target="embeddings/oleObject123.bin"/><Relationship Id="rId281" Type="http://schemas.openxmlformats.org/officeDocument/2006/relationships/image" Target="media/image142.wmf"/><Relationship Id="rId316" Type="http://schemas.openxmlformats.org/officeDocument/2006/relationships/oleObject" Target="embeddings/oleObject151.bin"/><Relationship Id="rId34" Type="http://schemas.openxmlformats.org/officeDocument/2006/relationships/image" Target="media/image16.wmf"/><Relationship Id="rId55" Type="http://schemas.openxmlformats.org/officeDocument/2006/relationships/image" Target="media/image29.wmf"/><Relationship Id="rId76" Type="http://schemas.openxmlformats.org/officeDocument/2006/relationships/oleObject" Target="embeddings/oleObject31.bin"/><Relationship Id="rId97" Type="http://schemas.openxmlformats.org/officeDocument/2006/relationships/image" Target="media/image50.wmf"/><Relationship Id="rId120" Type="http://schemas.openxmlformats.org/officeDocument/2006/relationships/oleObject" Target="embeddings/oleObject53.bin"/><Relationship Id="rId141" Type="http://schemas.openxmlformats.org/officeDocument/2006/relationships/image" Target="media/image72.wmf"/><Relationship Id="rId7" Type="http://schemas.openxmlformats.org/officeDocument/2006/relationships/endnotes" Target="endnotes.xml"/><Relationship Id="rId162" Type="http://schemas.openxmlformats.org/officeDocument/2006/relationships/oleObject" Target="embeddings/oleObject74.bin"/><Relationship Id="rId183" Type="http://schemas.openxmlformats.org/officeDocument/2006/relationships/image" Target="media/image93.wmf"/><Relationship Id="rId218" Type="http://schemas.openxmlformats.org/officeDocument/2006/relationships/oleObject" Target="embeddings/oleObject102.bin"/><Relationship Id="rId239" Type="http://schemas.openxmlformats.org/officeDocument/2006/relationships/image" Target="media/image121.wmf"/><Relationship Id="rId250" Type="http://schemas.openxmlformats.org/officeDocument/2006/relationships/oleObject" Target="embeddings/oleObject118.bin"/><Relationship Id="rId271" Type="http://schemas.openxmlformats.org/officeDocument/2006/relationships/image" Target="media/image137.wmf"/><Relationship Id="rId292" Type="http://schemas.openxmlformats.org/officeDocument/2006/relationships/oleObject" Target="embeddings/oleObject139.bin"/><Relationship Id="rId306" Type="http://schemas.openxmlformats.org/officeDocument/2006/relationships/oleObject" Target="embeddings/oleObject146.bin"/><Relationship Id="rId24" Type="http://schemas.openxmlformats.org/officeDocument/2006/relationships/oleObject" Target="embeddings/oleObject8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6.bin"/><Relationship Id="rId87" Type="http://schemas.openxmlformats.org/officeDocument/2006/relationships/image" Target="media/image45.wmf"/><Relationship Id="rId110" Type="http://schemas.openxmlformats.org/officeDocument/2006/relationships/oleObject" Target="embeddings/oleObject48.bin"/><Relationship Id="rId131" Type="http://schemas.openxmlformats.org/officeDocument/2006/relationships/image" Target="media/image67.wmf"/><Relationship Id="rId327" Type="http://schemas.openxmlformats.org/officeDocument/2006/relationships/header" Target="header1.xml"/><Relationship Id="rId152" Type="http://schemas.openxmlformats.org/officeDocument/2006/relationships/oleObject" Target="embeddings/oleObject69.bin"/><Relationship Id="rId173" Type="http://schemas.openxmlformats.org/officeDocument/2006/relationships/image" Target="media/image88.wmf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7.bin"/><Relationship Id="rId229" Type="http://schemas.openxmlformats.org/officeDocument/2006/relationships/image" Target="media/image116.wmf"/><Relationship Id="rId240" Type="http://schemas.openxmlformats.org/officeDocument/2006/relationships/oleObject" Target="embeddings/oleObject113.bin"/><Relationship Id="rId261" Type="http://schemas.openxmlformats.org/officeDocument/2006/relationships/image" Target="media/image132.wmf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1.bin"/><Relationship Id="rId77" Type="http://schemas.openxmlformats.org/officeDocument/2006/relationships/image" Target="media/image40.wmf"/><Relationship Id="rId100" Type="http://schemas.openxmlformats.org/officeDocument/2006/relationships/oleObject" Target="embeddings/oleObject43.bin"/><Relationship Id="rId282" Type="http://schemas.openxmlformats.org/officeDocument/2006/relationships/oleObject" Target="embeddings/oleObject134.bin"/><Relationship Id="rId317" Type="http://schemas.openxmlformats.org/officeDocument/2006/relationships/image" Target="media/image160.wmf"/><Relationship Id="rId8" Type="http://schemas.openxmlformats.org/officeDocument/2006/relationships/hyperlink" Target="https://lvjr.bitbucket.io/?kysx2009" TargetMode="External"/><Relationship Id="rId51" Type="http://schemas.openxmlformats.org/officeDocument/2006/relationships/image" Target="media/image27.wmf"/><Relationship Id="rId72" Type="http://schemas.openxmlformats.org/officeDocument/2006/relationships/oleObject" Target="embeddings/oleObject29.bin"/><Relationship Id="rId93" Type="http://schemas.openxmlformats.org/officeDocument/2006/relationships/image" Target="media/image48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2.wmf"/><Relationship Id="rId142" Type="http://schemas.openxmlformats.org/officeDocument/2006/relationships/oleObject" Target="embeddings/oleObject64.bin"/><Relationship Id="rId163" Type="http://schemas.openxmlformats.org/officeDocument/2006/relationships/image" Target="media/image83.wmf"/><Relationship Id="rId184" Type="http://schemas.openxmlformats.org/officeDocument/2006/relationships/oleObject" Target="embeddings/oleObject85.bin"/><Relationship Id="rId189" Type="http://schemas.openxmlformats.org/officeDocument/2006/relationships/image" Target="media/image96.wmf"/><Relationship Id="rId219" Type="http://schemas.openxmlformats.org/officeDocument/2006/relationships/image" Target="media/image111.wmf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230" Type="http://schemas.openxmlformats.org/officeDocument/2006/relationships/oleObject" Target="embeddings/oleObject108.bin"/><Relationship Id="rId235" Type="http://schemas.openxmlformats.org/officeDocument/2006/relationships/image" Target="media/image119.wmf"/><Relationship Id="rId251" Type="http://schemas.openxmlformats.org/officeDocument/2006/relationships/image" Target="media/image127.wmf"/><Relationship Id="rId256" Type="http://schemas.openxmlformats.org/officeDocument/2006/relationships/oleObject" Target="embeddings/oleObject121.bin"/><Relationship Id="rId277" Type="http://schemas.openxmlformats.org/officeDocument/2006/relationships/image" Target="media/image140.wmf"/><Relationship Id="rId298" Type="http://schemas.openxmlformats.org/officeDocument/2006/relationships/oleObject" Target="embeddings/oleObject142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5.wmf"/><Relationship Id="rId116" Type="http://schemas.openxmlformats.org/officeDocument/2006/relationships/oleObject" Target="embeddings/oleObject51.bin"/><Relationship Id="rId137" Type="http://schemas.openxmlformats.org/officeDocument/2006/relationships/image" Target="media/image70.wmf"/><Relationship Id="rId158" Type="http://schemas.openxmlformats.org/officeDocument/2006/relationships/oleObject" Target="embeddings/oleObject72.bin"/><Relationship Id="rId272" Type="http://schemas.openxmlformats.org/officeDocument/2006/relationships/oleObject" Target="embeddings/oleObject129.bin"/><Relationship Id="rId293" Type="http://schemas.openxmlformats.org/officeDocument/2006/relationships/image" Target="media/image148.wmf"/><Relationship Id="rId302" Type="http://schemas.openxmlformats.org/officeDocument/2006/relationships/oleObject" Target="embeddings/oleObject144.bin"/><Relationship Id="rId307" Type="http://schemas.openxmlformats.org/officeDocument/2006/relationships/image" Target="media/image155.wmf"/><Relationship Id="rId323" Type="http://schemas.openxmlformats.org/officeDocument/2006/relationships/image" Target="media/image163.wmf"/><Relationship Id="rId328" Type="http://schemas.openxmlformats.org/officeDocument/2006/relationships/footer" Target="footer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4.bin"/><Relationship Id="rId83" Type="http://schemas.openxmlformats.org/officeDocument/2006/relationships/image" Target="media/image43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7.wmf"/><Relationship Id="rId132" Type="http://schemas.openxmlformats.org/officeDocument/2006/relationships/oleObject" Target="embeddings/oleObject59.bin"/><Relationship Id="rId153" Type="http://schemas.openxmlformats.org/officeDocument/2006/relationships/image" Target="media/image78.wmf"/><Relationship Id="rId174" Type="http://schemas.openxmlformats.org/officeDocument/2006/relationships/oleObject" Target="embeddings/oleObject80.bin"/><Relationship Id="rId179" Type="http://schemas.openxmlformats.org/officeDocument/2006/relationships/image" Target="media/image91.wmf"/><Relationship Id="rId195" Type="http://schemas.openxmlformats.org/officeDocument/2006/relationships/image" Target="media/image99.wmf"/><Relationship Id="rId209" Type="http://schemas.openxmlformats.org/officeDocument/2006/relationships/image" Target="media/image106.wmf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220" Type="http://schemas.openxmlformats.org/officeDocument/2006/relationships/oleObject" Target="embeddings/oleObject103.bin"/><Relationship Id="rId225" Type="http://schemas.openxmlformats.org/officeDocument/2006/relationships/image" Target="media/image114.wmf"/><Relationship Id="rId241" Type="http://schemas.openxmlformats.org/officeDocument/2006/relationships/image" Target="media/image122.wmf"/><Relationship Id="rId246" Type="http://schemas.openxmlformats.org/officeDocument/2006/relationships/oleObject" Target="embeddings/oleObject116.bin"/><Relationship Id="rId267" Type="http://schemas.openxmlformats.org/officeDocument/2006/relationships/image" Target="media/image135.wmf"/><Relationship Id="rId288" Type="http://schemas.openxmlformats.org/officeDocument/2006/relationships/oleObject" Target="embeddings/oleObject137.bin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image" Target="media/image30.wmf"/><Relationship Id="rId106" Type="http://schemas.openxmlformats.org/officeDocument/2006/relationships/oleObject" Target="embeddings/oleObject46.bin"/><Relationship Id="rId127" Type="http://schemas.openxmlformats.org/officeDocument/2006/relationships/image" Target="media/image65.wmf"/><Relationship Id="rId262" Type="http://schemas.openxmlformats.org/officeDocument/2006/relationships/oleObject" Target="embeddings/oleObject124.bin"/><Relationship Id="rId283" Type="http://schemas.openxmlformats.org/officeDocument/2006/relationships/image" Target="media/image143.wmf"/><Relationship Id="rId313" Type="http://schemas.openxmlformats.org/officeDocument/2006/relationships/image" Target="media/image158.wmf"/><Relationship Id="rId318" Type="http://schemas.openxmlformats.org/officeDocument/2006/relationships/oleObject" Target="embeddings/oleObject15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52" Type="http://schemas.openxmlformats.org/officeDocument/2006/relationships/oleObject" Target="embeddings/oleObject19.bin"/><Relationship Id="rId73" Type="http://schemas.openxmlformats.org/officeDocument/2006/relationships/image" Target="media/image38.wmf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40.bin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oleObject" Target="embeddings/oleObject54.bin"/><Relationship Id="rId143" Type="http://schemas.openxmlformats.org/officeDocument/2006/relationships/image" Target="media/image73.wmf"/><Relationship Id="rId148" Type="http://schemas.openxmlformats.org/officeDocument/2006/relationships/oleObject" Target="embeddings/oleObject67.bin"/><Relationship Id="rId164" Type="http://schemas.openxmlformats.org/officeDocument/2006/relationships/oleObject" Target="embeddings/oleObject75.bin"/><Relationship Id="rId169" Type="http://schemas.openxmlformats.org/officeDocument/2006/relationships/image" Target="media/image86.wmf"/><Relationship Id="rId185" Type="http://schemas.openxmlformats.org/officeDocument/2006/relationships/image" Target="media/image94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3.bin"/><Relationship Id="rId210" Type="http://schemas.openxmlformats.org/officeDocument/2006/relationships/oleObject" Target="embeddings/oleObject98.bin"/><Relationship Id="rId215" Type="http://schemas.openxmlformats.org/officeDocument/2006/relationships/image" Target="media/image109.wmf"/><Relationship Id="rId236" Type="http://schemas.openxmlformats.org/officeDocument/2006/relationships/oleObject" Target="embeddings/oleObject111.bin"/><Relationship Id="rId257" Type="http://schemas.openxmlformats.org/officeDocument/2006/relationships/image" Target="media/image130.wmf"/><Relationship Id="rId278" Type="http://schemas.openxmlformats.org/officeDocument/2006/relationships/oleObject" Target="embeddings/oleObject132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7.wmf"/><Relationship Id="rId252" Type="http://schemas.openxmlformats.org/officeDocument/2006/relationships/oleObject" Target="embeddings/oleObject119.bin"/><Relationship Id="rId273" Type="http://schemas.openxmlformats.org/officeDocument/2006/relationships/image" Target="media/image138.wmf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329" Type="http://schemas.openxmlformats.org/officeDocument/2006/relationships/footer" Target="footer2.xml"/><Relationship Id="rId47" Type="http://schemas.openxmlformats.org/officeDocument/2006/relationships/image" Target="media/image23.png"/><Relationship Id="rId68" Type="http://schemas.openxmlformats.org/officeDocument/2006/relationships/oleObject" Target="embeddings/oleObject27.bin"/><Relationship Id="rId89" Type="http://schemas.openxmlformats.org/officeDocument/2006/relationships/image" Target="media/image46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8.wmf"/><Relationship Id="rId154" Type="http://schemas.openxmlformats.org/officeDocument/2006/relationships/oleObject" Target="embeddings/oleObject70.bin"/><Relationship Id="rId175" Type="http://schemas.openxmlformats.org/officeDocument/2006/relationships/image" Target="media/image89.wmf"/><Relationship Id="rId196" Type="http://schemas.openxmlformats.org/officeDocument/2006/relationships/oleObject" Target="embeddings/oleObject91.bin"/><Relationship Id="rId200" Type="http://schemas.openxmlformats.org/officeDocument/2006/relationships/oleObject" Target="embeddings/oleObject9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2.wmf"/><Relationship Id="rId242" Type="http://schemas.openxmlformats.org/officeDocument/2006/relationships/oleObject" Target="embeddings/oleObject114.bin"/><Relationship Id="rId263" Type="http://schemas.openxmlformats.org/officeDocument/2006/relationships/image" Target="media/image133.wmf"/><Relationship Id="rId284" Type="http://schemas.openxmlformats.org/officeDocument/2006/relationships/oleObject" Target="embeddings/oleObject135.bin"/><Relationship Id="rId319" Type="http://schemas.openxmlformats.org/officeDocument/2006/relationships/image" Target="media/image161.wmf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2.bin"/><Relationship Id="rId79" Type="http://schemas.openxmlformats.org/officeDocument/2006/relationships/image" Target="media/image41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63.wmf"/><Relationship Id="rId144" Type="http://schemas.openxmlformats.org/officeDocument/2006/relationships/oleObject" Target="embeddings/oleObject65.bin"/><Relationship Id="rId330" Type="http://schemas.openxmlformats.org/officeDocument/2006/relationships/header" Target="header2.xml"/><Relationship Id="rId90" Type="http://schemas.openxmlformats.org/officeDocument/2006/relationships/oleObject" Target="embeddings/oleObject38.bin"/><Relationship Id="rId165" Type="http://schemas.openxmlformats.org/officeDocument/2006/relationships/image" Target="media/image84.wmf"/><Relationship Id="rId186" Type="http://schemas.openxmlformats.org/officeDocument/2006/relationships/oleObject" Target="embeddings/oleObject86.bin"/><Relationship Id="rId211" Type="http://schemas.openxmlformats.org/officeDocument/2006/relationships/image" Target="media/image107.wmf"/><Relationship Id="rId232" Type="http://schemas.openxmlformats.org/officeDocument/2006/relationships/oleObject" Target="embeddings/oleObject109.bin"/><Relationship Id="rId253" Type="http://schemas.openxmlformats.org/officeDocument/2006/relationships/image" Target="media/image128.wmf"/><Relationship Id="rId274" Type="http://schemas.openxmlformats.org/officeDocument/2006/relationships/oleObject" Target="embeddings/oleObject130.bin"/><Relationship Id="rId295" Type="http://schemas.openxmlformats.org/officeDocument/2006/relationships/image" Target="media/image149.wmf"/><Relationship Id="rId309" Type="http://schemas.openxmlformats.org/officeDocument/2006/relationships/image" Target="media/image156.wmf"/><Relationship Id="rId27" Type="http://schemas.openxmlformats.org/officeDocument/2006/relationships/image" Target="media/image12.wmf"/><Relationship Id="rId48" Type="http://schemas.openxmlformats.org/officeDocument/2006/relationships/image" Target="media/image24.png"/><Relationship Id="rId69" Type="http://schemas.openxmlformats.org/officeDocument/2006/relationships/image" Target="media/image36.wmf"/><Relationship Id="rId113" Type="http://schemas.openxmlformats.org/officeDocument/2006/relationships/image" Target="media/image58.wmf"/><Relationship Id="rId134" Type="http://schemas.openxmlformats.org/officeDocument/2006/relationships/oleObject" Target="embeddings/oleObject60.bin"/><Relationship Id="rId320" Type="http://schemas.openxmlformats.org/officeDocument/2006/relationships/oleObject" Target="embeddings/oleObject153.bin"/><Relationship Id="rId80" Type="http://schemas.openxmlformats.org/officeDocument/2006/relationships/oleObject" Target="embeddings/oleObject33.bin"/><Relationship Id="rId155" Type="http://schemas.openxmlformats.org/officeDocument/2006/relationships/image" Target="media/image79.wmf"/><Relationship Id="rId176" Type="http://schemas.openxmlformats.org/officeDocument/2006/relationships/oleObject" Target="embeddings/oleObject81.bin"/><Relationship Id="rId197" Type="http://schemas.openxmlformats.org/officeDocument/2006/relationships/image" Target="media/image100.wmf"/><Relationship Id="rId201" Type="http://schemas.openxmlformats.org/officeDocument/2006/relationships/image" Target="media/image102.wmf"/><Relationship Id="rId222" Type="http://schemas.openxmlformats.org/officeDocument/2006/relationships/oleObject" Target="embeddings/oleObject104.bin"/><Relationship Id="rId243" Type="http://schemas.openxmlformats.org/officeDocument/2006/relationships/image" Target="media/image123.wmf"/><Relationship Id="rId264" Type="http://schemas.openxmlformats.org/officeDocument/2006/relationships/oleObject" Target="embeddings/oleObject125.bin"/><Relationship Id="rId285" Type="http://schemas.openxmlformats.org/officeDocument/2006/relationships/image" Target="media/image144.wmf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image" Target="media/image31.wmf"/><Relationship Id="rId103" Type="http://schemas.openxmlformats.org/officeDocument/2006/relationships/image" Target="media/image53.wmf"/><Relationship Id="rId124" Type="http://schemas.openxmlformats.org/officeDocument/2006/relationships/oleObject" Target="embeddings/oleObject55.bin"/><Relationship Id="rId310" Type="http://schemas.openxmlformats.org/officeDocument/2006/relationships/oleObject" Target="embeddings/oleObject148.bin"/><Relationship Id="rId70" Type="http://schemas.openxmlformats.org/officeDocument/2006/relationships/oleObject" Target="embeddings/oleObject28.bin"/><Relationship Id="rId91" Type="http://schemas.openxmlformats.org/officeDocument/2006/relationships/image" Target="media/image47.wmf"/><Relationship Id="rId145" Type="http://schemas.openxmlformats.org/officeDocument/2006/relationships/image" Target="media/image74.wmf"/><Relationship Id="rId166" Type="http://schemas.openxmlformats.org/officeDocument/2006/relationships/oleObject" Target="embeddings/oleObject76.bin"/><Relationship Id="rId187" Type="http://schemas.openxmlformats.org/officeDocument/2006/relationships/image" Target="media/image95.wmf"/><Relationship Id="rId331" Type="http://schemas.openxmlformats.org/officeDocument/2006/relationships/fontTable" Target="fontTable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image" Target="media/image118.wmf"/><Relationship Id="rId254" Type="http://schemas.openxmlformats.org/officeDocument/2006/relationships/oleObject" Target="embeddings/oleObject120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5.png"/><Relationship Id="rId114" Type="http://schemas.openxmlformats.org/officeDocument/2006/relationships/oleObject" Target="embeddings/oleObject50.bin"/><Relationship Id="rId275" Type="http://schemas.openxmlformats.org/officeDocument/2006/relationships/image" Target="media/image139.wmf"/><Relationship Id="rId296" Type="http://schemas.openxmlformats.org/officeDocument/2006/relationships/oleObject" Target="embeddings/oleObject141.bin"/><Relationship Id="rId300" Type="http://schemas.openxmlformats.org/officeDocument/2006/relationships/oleObject" Target="embeddings/oleObject143.bin"/><Relationship Id="rId60" Type="http://schemas.openxmlformats.org/officeDocument/2006/relationships/oleObject" Target="embeddings/oleObject23.bin"/><Relationship Id="rId81" Type="http://schemas.openxmlformats.org/officeDocument/2006/relationships/image" Target="media/image42.wmf"/><Relationship Id="rId135" Type="http://schemas.openxmlformats.org/officeDocument/2006/relationships/image" Target="media/image69.wmf"/><Relationship Id="rId156" Type="http://schemas.openxmlformats.org/officeDocument/2006/relationships/oleObject" Target="embeddings/oleObject71.bin"/><Relationship Id="rId177" Type="http://schemas.openxmlformats.org/officeDocument/2006/relationships/image" Target="media/image90.wmf"/><Relationship Id="rId198" Type="http://schemas.openxmlformats.org/officeDocument/2006/relationships/oleObject" Target="embeddings/oleObject92.bin"/><Relationship Id="rId321" Type="http://schemas.openxmlformats.org/officeDocument/2006/relationships/image" Target="media/image162.wmf"/><Relationship Id="rId202" Type="http://schemas.openxmlformats.org/officeDocument/2006/relationships/oleObject" Target="embeddings/oleObject94.bin"/><Relationship Id="rId223" Type="http://schemas.openxmlformats.org/officeDocument/2006/relationships/image" Target="media/image113.wmf"/><Relationship Id="rId244" Type="http://schemas.openxmlformats.org/officeDocument/2006/relationships/oleObject" Target="embeddings/oleObject115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265" Type="http://schemas.openxmlformats.org/officeDocument/2006/relationships/image" Target="media/image134.wmf"/><Relationship Id="rId286" Type="http://schemas.openxmlformats.org/officeDocument/2006/relationships/oleObject" Target="embeddings/oleObject136.bin"/><Relationship Id="rId50" Type="http://schemas.openxmlformats.org/officeDocument/2006/relationships/image" Target="media/image26.png"/><Relationship Id="rId104" Type="http://schemas.openxmlformats.org/officeDocument/2006/relationships/oleObject" Target="embeddings/oleObject45.bin"/><Relationship Id="rId125" Type="http://schemas.openxmlformats.org/officeDocument/2006/relationships/image" Target="media/image64.wmf"/><Relationship Id="rId146" Type="http://schemas.openxmlformats.org/officeDocument/2006/relationships/oleObject" Target="embeddings/oleObject66.bin"/><Relationship Id="rId167" Type="http://schemas.openxmlformats.org/officeDocument/2006/relationships/image" Target="media/image85.wmf"/><Relationship Id="rId188" Type="http://schemas.openxmlformats.org/officeDocument/2006/relationships/oleObject" Target="embeddings/oleObject87.bin"/><Relationship Id="rId311" Type="http://schemas.openxmlformats.org/officeDocument/2006/relationships/image" Target="media/image157.wmf"/><Relationship Id="rId332" Type="http://schemas.openxmlformats.org/officeDocument/2006/relationships/theme" Target="theme/theme1.xml"/><Relationship Id="rId71" Type="http://schemas.openxmlformats.org/officeDocument/2006/relationships/image" Target="media/image37.wmf"/><Relationship Id="rId92" Type="http://schemas.openxmlformats.org/officeDocument/2006/relationships/oleObject" Target="embeddings/oleObject39.bin"/><Relationship Id="rId213" Type="http://schemas.openxmlformats.org/officeDocument/2006/relationships/image" Target="media/image108.wmf"/><Relationship Id="rId234" Type="http://schemas.openxmlformats.org/officeDocument/2006/relationships/oleObject" Target="embeddings/oleObject110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9.wmf"/><Relationship Id="rId276" Type="http://schemas.openxmlformats.org/officeDocument/2006/relationships/oleObject" Target="embeddings/oleObject131.bin"/><Relationship Id="rId297" Type="http://schemas.openxmlformats.org/officeDocument/2006/relationships/image" Target="media/image150.wmf"/><Relationship Id="rId40" Type="http://schemas.openxmlformats.org/officeDocument/2006/relationships/image" Target="media/image19.wmf"/><Relationship Id="rId115" Type="http://schemas.openxmlformats.org/officeDocument/2006/relationships/image" Target="media/image59.wmf"/><Relationship Id="rId136" Type="http://schemas.openxmlformats.org/officeDocument/2006/relationships/oleObject" Target="embeddings/oleObject61.bin"/><Relationship Id="rId157" Type="http://schemas.openxmlformats.org/officeDocument/2006/relationships/image" Target="media/image80.wmf"/><Relationship Id="rId178" Type="http://schemas.openxmlformats.org/officeDocument/2006/relationships/oleObject" Target="embeddings/oleObject82.bin"/><Relationship Id="rId301" Type="http://schemas.openxmlformats.org/officeDocument/2006/relationships/image" Target="media/image152.wmf"/><Relationship Id="rId322" Type="http://schemas.openxmlformats.org/officeDocument/2006/relationships/oleObject" Target="embeddings/oleObject154.bin"/><Relationship Id="rId61" Type="http://schemas.openxmlformats.org/officeDocument/2006/relationships/image" Target="media/image32.wmf"/><Relationship Id="rId82" Type="http://schemas.openxmlformats.org/officeDocument/2006/relationships/oleObject" Target="embeddings/oleObject34.bin"/><Relationship Id="rId199" Type="http://schemas.openxmlformats.org/officeDocument/2006/relationships/image" Target="media/image101.wmf"/><Relationship Id="rId203" Type="http://schemas.openxmlformats.org/officeDocument/2006/relationships/image" Target="media/image10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5.bin"/><Relationship Id="rId245" Type="http://schemas.openxmlformats.org/officeDocument/2006/relationships/image" Target="media/image124.wmf"/><Relationship Id="rId266" Type="http://schemas.openxmlformats.org/officeDocument/2006/relationships/oleObject" Target="embeddings/oleObject126.bin"/><Relationship Id="rId287" Type="http://schemas.openxmlformats.org/officeDocument/2006/relationships/image" Target="media/image145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4.wmf"/><Relationship Id="rId126" Type="http://schemas.openxmlformats.org/officeDocument/2006/relationships/oleObject" Target="embeddings/oleObject56.bin"/><Relationship Id="rId147" Type="http://schemas.openxmlformats.org/officeDocument/2006/relationships/image" Target="media/image75.wmf"/><Relationship Id="rId168" Type="http://schemas.openxmlformats.org/officeDocument/2006/relationships/oleObject" Target="embeddings/oleObject77.bin"/><Relationship Id="rId312" Type="http://schemas.openxmlformats.org/officeDocument/2006/relationships/oleObject" Target="embeddings/oleObject14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CF8DC5-2828-4640-B537-1D7ABF86C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5</Pages>
  <Words>832</Words>
  <Characters>4744</Characters>
  <Application>Microsoft Office Word</Application>
  <DocSecurity>0</DocSecurity>
  <Lines>39</Lines>
  <Paragraphs>11</Paragraphs>
  <ScaleCrop>false</ScaleCrop>
  <Company>微软中国</Company>
  <LinksUpToDate>false</LinksUpToDate>
  <CharactersWithSpaces>5565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101</cp:revision>
  <cp:lastPrinted>2011-09-06T10:51:00Z</cp:lastPrinted>
  <dcterms:created xsi:type="dcterms:W3CDTF">2020-11-13T07:23:00Z</dcterms:created>
  <dcterms:modified xsi:type="dcterms:W3CDTF">2021-10-31T03:08:00Z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