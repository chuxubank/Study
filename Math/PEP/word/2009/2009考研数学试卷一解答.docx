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A33DB2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1022A3">
          <w:rPr>
            <w:rStyle w:val="a7"/>
            <w:color w:val="C00000"/>
          </w:rPr>
          <w:t>09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DB6878">
          <w:rPr>
            <w:rStyle w:val="a7"/>
            <w:rFonts w:hint="eastAsia"/>
            <w:color w:val="C00000"/>
          </w:rPr>
          <w:t>一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/>
    <w:p w:rsidR="007C23D6" w:rsidRPr="00D72514" w:rsidRDefault="007C23D6" w:rsidP="007C23D6">
      <w:pPr>
        <w:pStyle w:val="1"/>
      </w:pPr>
      <w:r>
        <w:rPr>
          <w:rFonts w:hint="eastAsia"/>
        </w:rPr>
        <w:t>一、选择题（</w:t>
      </w:r>
      <w:r w:rsidRPr="00D72514">
        <w:rPr>
          <w:rFonts w:hint="eastAsia"/>
        </w:rPr>
        <w:t>1</w:t>
      </w:r>
      <w:r>
        <w:rPr>
          <w:rFonts w:hint="eastAsia"/>
        </w:rPr>
        <w:t>~</w:t>
      </w:r>
      <w:r w:rsidRPr="00D72514">
        <w:rPr>
          <w:rFonts w:hint="eastAsia"/>
        </w:rPr>
        <w:t>8小题</w:t>
      </w:r>
      <w:r w:rsidR="003E1EC0">
        <w:rPr>
          <w:rFonts w:hint="eastAsia"/>
        </w:rPr>
        <w:t>，</w:t>
      </w:r>
      <w:r w:rsidRPr="00D72514">
        <w:rPr>
          <w:rFonts w:hint="eastAsia"/>
        </w:rPr>
        <w:t>每小题4分</w:t>
      </w:r>
      <w:r w:rsidR="003E1EC0">
        <w:rPr>
          <w:rFonts w:hint="eastAsia"/>
        </w:rPr>
        <w:t>，</w:t>
      </w:r>
      <w:r w:rsidRPr="00D72514">
        <w:rPr>
          <w:rFonts w:hint="eastAsia"/>
        </w:rPr>
        <w:t>共32分</w:t>
      </w:r>
      <w:r>
        <w:t>）</w:t>
      </w:r>
    </w:p>
    <w:p w:rsidR="007C23D6" w:rsidRDefault="007C23D6" w:rsidP="007C23D6">
      <w:pPr>
        <w:ind w:leftChars="-10" w:left="576" w:hangingChars="250" w:hanging="600"/>
        <w:rPr>
          <w:rFonts w:ascii="宋体" w:hAnsi="宋体"/>
          <w:szCs w:val="21"/>
        </w:rPr>
      </w:pPr>
    </w:p>
    <w:p w:rsidR="007C23D6" w:rsidRDefault="007C23D6" w:rsidP="007C23D6">
      <w:pPr>
        <w:ind w:leftChars="-10" w:left="576" w:hangingChars="250" w:hanging="600"/>
        <w:rPr>
          <w:rFonts w:ascii="宋体" w:hAnsi="宋体"/>
          <w:szCs w:val="21"/>
        </w:rPr>
      </w:pPr>
    </w:p>
    <w:p w:rsidR="007C23D6" w:rsidRPr="00D72514" w:rsidRDefault="007C23D6" w:rsidP="007C23D6">
      <w:pPr>
        <w:ind w:leftChars="-10" w:left="576" w:hangingChars="250" w:hanging="600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(1) </w:t>
      </w:r>
      <w:r w:rsidRPr="00D72514">
        <w:rPr>
          <w:rFonts w:ascii="宋体" w:hAnsi="宋体" w:hint="eastAsia"/>
          <w:szCs w:val="21"/>
        </w:rPr>
        <w:t>当</w:t>
      </w:r>
      <w:r w:rsidR="00C427A1" w:rsidRPr="00C427A1">
        <w:rPr>
          <w:position w:val="-6"/>
        </w:rPr>
        <w:object w:dxaOrig="660" w:dyaOrig="279">
          <v:shape id="_x0000_i1025" type="#_x0000_t75" style="width:33pt;height:14pt" o:ole="">
            <v:imagedata r:id="rId9" o:title=""/>
          </v:shape>
          <o:OLEObject Type="Embed" ProgID="Equation.DSMT4" ShapeID="_x0000_i1025" DrawAspect="Content" ObjectID="_1697115470" r:id="rId10"/>
        </w:object>
      </w:r>
      <w:r w:rsidRPr="00D72514">
        <w:rPr>
          <w:rFonts w:ascii="宋体" w:hAnsi="宋体" w:hint="eastAsia"/>
          <w:szCs w:val="21"/>
        </w:rPr>
        <w:t>时,</w:t>
      </w:r>
      <w:r w:rsidR="00C427A1" w:rsidRPr="00C427A1">
        <w:rPr>
          <w:position w:val="-14"/>
        </w:rPr>
        <w:object w:dxaOrig="1700" w:dyaOrig="400">
          <v:shape id="_x0000_i1026" type="#_x0000_t75" style="width:85pt;height:20pt" o:ole="">
            <v:imagedata r:id="rId11" o:title=""/>
          </v:shape>
          <o:OLEObject Type="Embed" ProgID="Equation.DSMT4" ShapeID="_x0000_i1026" DrawAspect="Content" ObjectID="_1697115471" r:id="rId12"/>
        </w:object>
      </w:r>
      <w:r w:rsidRPr="00D72514">
        <w:rPr>
          <w:rFonts w:ascii="宋体" w:hAnsi="宋体" w:hint="eastAsia"/>
          <w:szCs w:val="21"/>
        </w:rPr>
        <w:t>与</w:t>
      </w:r>
      <w:r w:rsidR="00C427A1" w:rsidRPr="00C427A1">
        <w:rPr>
          <w:position w:val="-14"/>
        </w:rPr>
        <w:object w:dxaOrig="2020" w:dyaOrig="400">
          <v:shape id="_x0000_i1027" type="#_x0000_t75" style="width:101pt;height:20pt" o:ole="">
            <v:imagedata r:id="rId13" o:title=""/>
          </v:shape>
          <o:OLEObject Type="Embed" ProgID="Equation.DSMT4" ShapeID="_x0000_i1027" DrawAspect="Content" ObjectID="_1697115472" r:id="rId14"/>
        </w:object>
      </w:r>
      <w:r w:rsidRPr="00D72514">
        <w:rPr>
          <w:rFonts w:ascii="宋体" w:hAnsi="宋体" w:hint="eastAsia"/>
          <w:szCs w:val="21"/>
        </w:rPr>
        <w:t>是等价无穷小,则</w:t>
      </w:r>
      <w:r w:rsidRPr="002772F5">
        <w:rPr>
          <w:rFonts w:hint="eastAsia"/>
        </w:rPr>
        <w:t xml:space="preserve">( </w:t>
      </w:r>
      <w:r w:rsidR="002772F5">
        <w:t xml:space="preserve"> </w:t>
      </w:r>
      <w:r w:rsidRPr="002772F5">
        <w:rPr>
          <w:rFonts w:hint="eastAsia"/>
        </w:rPr>
        <w:t xml:space="preserve">  )</w:t>
      </w:r>
    </w:p>
    <w:p w:rsidR="007C23D6" w:rsidRPr="00D72514" w:rsidRDefault="007C23D6" w:rsidP="007C23D6">
      <w:pPr>
        <w:ind w:firstLineChars="200" w:firstLine="480"/>
        <w:rPr>
          <w:rFonts w:ascii="宋体" w:hAnsi="宋体"/>
          <w:szCs w:val="21"/>
        </w:rPr>
      </w:pPr>
      <w:r w:rsidRPr="002772F5">
        <w:rPr>
          <w:rFonts w:hint="eastAsia"/>
        </w:rPr>
        <w:t xml:space="preserve">(A) </w:t>
      </w:r>
      <w:r w:rsidR="00C427A1" w:rsidRPr="00C427A1">
        <w:rPr>
          <w:position w:val="-24"/>
        </w:rPr>
        <w:object w:dxaOrig="1280" w:dyaOrig="620">
          <v:shape id="_x0000_i1028" type="#_x0000_t75" style="width:64pt;height:31pt" o:ole="">
            <v:imagedata r:id="rId15" o:title=""/>
          </v:shape>
          <o:OLEObject Type="Embed" ProgID="Equation.DSMT4" ShapeID="_x0000_i1028" DrawAspect="Content" ObjectID="_1697115473" r:id="rId16"/>
        </w:object>
      </w:r>
      <w:r w:rsidR="002772F5">
        <w:rPr>
          <w:rFonts w:ascii="宋体" w:hAnsi="宋体" w:hint="eastAsia"/>
          <w:szCs w:val="21"/>
        </w:rPr>
        <w:t>．</w:t>
      </w:r>
      <w:r w:rsidR="002772F5">
        <w:rPr>
          <w:rFonts w:ascii="宋体" w:hAnsi="宋体"/>
          <w:szCs w:val="21"/>
        </w:rPr>
        <w:tab/>
      </w:r>
      <w:r w:rsidR="002772F5">
        <w:rPr>
          <w:rFonts w:ascii="宋体" w:hAnsi="宋体"/>
          <w:szCs w:val="21"/>
        </w:rPr>
        <w:tab/>
      </w:r>
      <w:r w:rsidR="002772F5">
        <w:rPr>
          <w:rFonts w:ascii="宋体" w:hAnsi="宋体"/>
          <w:szCs w:val="21"/>
        </w:rPr>
        <w:tab/>
      </w:r>
      <w:r w:rsidR="002772F5">
        <w:rPr>
          <w:rFonts w:ascii="宋体" w:hAnsi="宋体"/>
          <w:szCs w:val="21"/>
        </w:rPr>
        <w:tab/>
      </w:r>
      <w:r w:rsidR="002772F5">
        <w:rPr>
          <w:rFonts w:ascii="宋体" w:hAnsi="宋体"/>
          <w:szCs w:val="21"/>
        </w:rPr>
        <w:tab/>
      </w:r>
      <w:r w:rsidR="002772F5">
        <w:rPr>
          <w:rFonts w:ascii="宋体" w:hAnsi="宋体"/>
          <w:szCs w:val="21"/>
        </w:rPr>
        <w:tab/>
      </w:r>
      <w:r w:rsidRPr="002772F5">
        <w:rPr>
          <w:rFonts w:hint="eastAsia"/>
        </w:rPr>
        <w:t xml:space="preserve">(B) </w:t>
      </w:r>
      <w:r w:rsidR="00C427A1" w:rsidRPr="00C427A1">
        <w:rPr>
          <w:position w:val="-24"/>
        </w:rPr>
        <w:object w:dxaOrig="1120" w:dyaOrig="620">
          <v:shape id="_x0000_i1029" type="#_x0000_t75" style="width:56pt;height:31pt" o:ole="">
            <v:imagedata r:id="rId17" o:title=""/>
          </v:shape>
          <o:OLEObject Type="Embed" ProgID="Equation.DSMT4" ShapeID="_x0000_i1029" DrawAspect="Content" ObjectID="_1697115474" r:id="rId18"/>
        </w:object>
      </w:r>
      <w:r w:rsidR="002772F5">
        <w:rPr>
          <w:rFonts w:ascii="宋体" w:hAnsi="宋体" w:hint="eastAsia"/>
          <w:szCs w:val="21"/>
        </w:rPr>
        <w:t>．</w:t>
      </w:r>
    </w:p>
    <w:p w:rsidR="007C23D6" w:rsidRPr="00D72514" w:rsidRDefault="007C23D6" w:rsidP="007C23D6">
      <w:pPr>
        <w:ind w:firstLineChars="200" w:firstLine="480"/>
        <w:rPr>
          <w:rFonts w:ascii="宋体" w:hAnsi="宋体"/>
          <w:szCs w:val="21"/>
        </w:rPr>
      </w:pPr>
      <w:r w:rsidRPr="002772F5">
        <w:rPr>
          <w:rFonts w:hint="eastAsia"/>
        </w:rPr>
        <w:t xml:space="preserve">(C) </w:t>
      </w:r>
      <w:r w:rsidR="00C427A1" w:rsidRPr="00C427A1">
        <w:rPr>
          <w:position w:val="-24"/>
        </w:rPr>
        <w:object w:dxaOrig="1440" w:dyaOrig="620">
          <v:shape id="_x0000_i1030" type="#_x0000_t75" style="width:1in;height:31pt" o:ole="">
            <v:imagedata r:id="rId19" o:title=""/>
          </v:shape>
          <o:OLEObject Type="Embed" ProgID="Equation.DSMT4" ShapeID="_x0000_i1030" DrawAspect="Content" ObjectID="_1697115475" r:id="rId20"/>
        </w:object>
      </w:r>
      <w:r w:rsidR="002772F5">
        <w:rPr>
          <w:rFonts w:ascii="宋体" w:hAnsi="宋体" w:hint="eastAsia"/>
          <w:szCs w:val="21"/>
        </w:rPr>
        <w:t>．</w:t>
      </w:r>
      <w:r w:rsidR="002772F5">
        <w:rPr>
          <w:rFonts w:ascii="宋体" w:hAnsi="宋体"/>
          <w:szCs w:val="21"/>
        </w:rPr>
        <w:tab/>
      </w:r>
      <w:r w:rsidR="002772F5">
        <w:rPr>
          <w:rFonts w:ascii="宋体" w:hAnsi="宋体"/>
          <w:szCs w:val="21"/>
        </w:rPr>
        <w:tab/>
      </w:r>
      <w:r w:rsidR="002772F5">
        <w:rPr>
          <w:rFonts w:ascii="宋体" w:hAnsi="宋体"/>
          <w:szCs w:val="21"/>
        </w:rPr>
        <w:tab/>
      </w:r>
      <w:r w:rsidR="002772F5">
        <w:rPr>
          <w:rFonts w:ascii="宋体" w:hAnsi="宋体"/>
          <w:szCs w:val="21"/>
        </w:rPr>
        <w:tab/>
      </w:r>
      <w:r w:rsidR="002772F5">
        <w:rPr>
          <w:rFonts w:ascii="宋体" w:hAnsi="宋体"/>
          <w:szCs w:val="21"/>
        </w:rPr>
        <w:tab/>
      </w:r>
      <w:r w:rsidRPr="002772F5">
        <w:rPr>
          <w:rFonts w:hint="eastAsia"/>
        </w:rPr>
        <w:t xml:space="preserve">(D) </w:t>
      </w:r>
      <w:r w:rsidR="00C427A1" w:rsidRPr="00C427A1">
        <w:rPr>
          <w:position w:val="-24"/>
        </w:rPr>
        <w:object w:dxaOrig="1280" w:dyaOrig="620">
          <v:shape id="_x0000_i1031" type="#_x0000_t75" style="width:64pt;height:31pt" o:ole="">
            <v:imagedata r:id="rId21" o:title=""/>
          </v:shape>
          <o:OLEObject Type="Embed" ProgID="Equation.DSMT4" ShapeID="_x0000_i1031" DrawAspect="Content" ObjectID="_1697115476" r:id="rId22"/>
        </w:object>
      </w:r>
      <w:r w:rsidR="002772F5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2772F5" w:rsidRDefault="00866570" w:rsidP="00866570">
      <w:pPr>
        <w:rPr>
          <w:rFonts w:ascii="宋体" w:hAnsi="宋体"/>
          <w:szCs w:val="21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 w:rsidRPr="00866570">
        <w:rPr>
          <w:rFonts w:hint="eastAsia"/>
        </w:rPr>
        <w:t>．</w:t>
      </w:r>
      <w:r w:rsidR="002772F5" w:rsidRPr="00D72514">
        <w:rPr>
          <w:rFonts w:ascii="宋体" w:hAnsi="宋体" w:hint="eastAsia"/>
          <w:szCs w:val="21"/>
        </w:rPr>
        <w:t>当</w:t>
      </w:r>
      <w:r w:rsidR="00C427A1" w:rsidRPr="00C427A1">
        <w:rPr>
          <w:position w:val="-6"/>
        </w:rPr>
        <w:object w:dxaOrig="660" w:dyaOrig="279">
          <v:shape id="_x0000_i1032" type="#_x0000_t75" style="width:33pt;height:14pt" o:ole="">
            <v:imagedata r:id="rId23" o:title=""/>
          </v:shape>
          <o:OLEObject Type="Embed" ProgID="Equation.DSMT4" ShapeID="_x0000_i1032" DrawAspect="Content" ObjectID="_1697115477" r:id="rId24"/>
        </w:object>
      </w:r>
      <w:r w:rsidR="002772F5" w:rsidRPr="00D72514">
        <w:rPr>
          <w:rFonts w:ascii="宋体" w:hAnsi="宋体" w:hint="eastAsia"/>
          <w:szCs w:val="21"/>
        </w:rPr>
        <w:t>时</w:t>
      </w:r>
      <w:r w:rsidR="002772F5">
        <w:rPr>
          <w:rFonts w:ascii="宋体" w:hAnsi="宋体" w:hint="eastAsia"/>
          <w:szCs w:val="21"/>
        </w:rPr>
        <w:t>，</w:t>
      </w:r>
      <w:r w:rsidR="002772F5">
        <w:rPr>
          <w:rFonts w:ascii="宋体" w:hAnsi="宋体"/>
          <w:szCs w:val="21"/>
        </w:rPr>
        <w:t>我们有</w:t>
      </w:r>
    </w:p>
    <w:p w:rsidR="002772F5" w:rsidRDefault="00C427A1" w:rsidP="002772F5">
      <w:pPr>
        <w:ind w:leftChars="200" w:left="480"/>
        <w:jc w:val="center"/>
      </w:pPr>
      <w:r w:rsidRPr="00C427A1">
        <w:rPr>
          <w:position w:val="-50"/>
        </w:rPr>
        <w:object w:dxaOrig="6860" w:dyaOrig="1120">
          <v:shape id="_x0000_i1033" type="#_x0000_t75" style="width:343pt;height:56pt" o:ole="">
            <v:imagedata r:id="rId25" o:title=""/>
          </v:shape>
          <o:OLEObject Type="Embed" ProgID="Equation.DSMT4" ShapeID="_x0000_i1033" DrawAspect="Content" ObjectID="_1697115478" r:id="rId26"/>
        </w:object>
      </w:r>
    </w:p>
    <w:p w:rsidR="007C23D6" w:rsidRDefault="002772F5" w:rsidP="002772F5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</w:t>
      </w:r>
      <w:r w:rsidR="00C427A1" w:rsidRPr="00C427A1">
        <w:rPr>
          <w:position w:val="-14"/>
        </w:rPr>
        <w:object w:dxaOrig="580" w:dyaOrig="400">
          <v:shape id="_x0000_i1034" type="#_x0000_t75" style="width:29pt;height:20pt" o:ole="">
            <v:imagedata r:id="rId27" o:title=""/>
          </v:shape>
          <o:OLEObject Type="Embed" ProgID="Equation.DSMT4" ShapeID="_x0000_i1034" DrawAspect="Content" ObjectID="_1697115479" r:id="rId28"/>
        </w:object>
      </w:r>
      <w:r w:rsidR="007C23D6" w:rsidRPr="00D72514">
        <w:rPr>
          <w:rFonts w:ascii="宋体" w:hAnsi="宋体" w:hint="eastAsia"/>
          <w:szCs w:val="21"/>
        </w:rPr>
        <w:t>与</w:t>
      </w:r>
      <w:r w:rsidR="00C427A1" w:rsidRPr="00C427A1">
        <w:rPr>
          <w:position w:val="-14"/>
        </w:rPr>
        <w:object w:dxaOrig="560" w:dyaOrig="400">
          <v:shape id="_x0000_i1035" type="#_x0000_t75" style="width:28pt;height:20pt" o:ole="">
            <v:imagedata r:id="rId29" o:title=""/>
          </v:shape>
          <o:OLEObject Type="Embed" ProgID="Equation.DSMT4" ShapeID="_x0000_i1035" DrawAspect="Content" ObjectID="_1697115480" r:id="rId30"/>
        </w:object>
      </w:r>
      <w:r w:rsidR="007C23D6" w:rsidRPr="00D72514">
        <w:rPr>
          <w:rFonts w:ascii="宋体" w:hAnsi="宋体" w:hint="eastAsia"/>
          <w:szCs w:val="21"/>
        </w:rPr>
        <w:t>是</w:t>
      </w:r>
      <w:r w:rsidR="00C427A1" w:rsidRPr="00C427A1">
        <w:rPr>
          <w:position w:val="-6"/>
        </w:rPr>
        <w:object w:dxaOrig="660" w:dyaOrig="279">
          <v:shape id="_x0000_i1036" type="#_x0000_t75" style="width:33pt;height:14pt" o:ole="">
            <v:imagedata r:id="rId31" o:title=""/>
          </v:shape>
          <o:OLEObject Type="Embed" ProgID="Equation.DSMT4" ShapeID="_x0000_i1036" DrawAspect="Content" ObjectID="_1697115481" r:id="rId32"/>
        </w:object>
      </w:r>
      <w:r w:rsidR="007C23D6" w:rsidRPr="00D72514">
        <w:rPr>
          <w:rFonts w:ascii="宋体" w:hAnsi="宋体" w:hint="eastAsia"/>
          <w:szCs w:val="21"/>
        </w:rPr>
        <w:t>时的等价无穷小</w:t>
      </w:r>
      <w:r>
        <w:rPr>
          <w:rFonts w:ascii="宋体" w:hAnsi="宋体" w:hint="eastAsia"/>
          <w:szCs w:val="21"/>
        </w:rPr>
        <w:t>量</w:t>
      </w:r>
      <w:r w:rsidR="007C23D6" w:rsidRPr="00D72514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可得</w:t>
      </w:r>
    </w:p>
    <w:p w:rsidR="002772F5" w:rsidRDefault="00C427A1" w:rsidP="002772F5">
      <w:pPr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24"/>
        </w:rPr>
        <w:object w:dxaOrig="1920" w:dyaOrig="660">
          <v:shape id="_x0000_i1037" type="#_x0000_t75" style="width:96pt;height:33pt" o:ole="">
            <v:imagedata r:id="rId33" o:title=""/>
          </v:shape>
          <o:OLEObject Type="Embed" ProgID="Equation.DSMT4" ShapeID="_x0000_i1037" DrawAspect="Content" ObjectID="_1697115482" r:id="rId34"/>
        </w:object>
      </w:r>
    </w:p>
    <w:p w:rsidR="002772F5" w:rsidRPr="00866570" w:rsidRDefault="002772F5" w:rsidP="002772F5">
      <w:pPr>
        <w:ind w:leftChars="200" w:left="480"/>
      </w:pPr>
      <w:r>
        <w:rPr>
          <w:rFonts w:ascii="宋体" w:hAnsi="宋体" w:hint="eastAsia"/>
          <w:szCs w:val="21"/>
        </w:rPr>
        <w:t>解得</w:t>
      </w:r>
      <w:r w:rsidR="00C427A1" w:rsidRPr="00C427A1">
        <w:rPr>
          <w:position w:val="-6"/>
        </w:rPr>
        <w:object w:dxaOrig="540" w:dyaOrig="279">
          <v:shape id="_x0000_i1038" type="#_x0000_t75" style="width:27pt;height:14pt" o:ole="">
            <v:imagedata r:id="rId35" o:title=""/>
          </v:shape>
          <o:OLEObject Type="Embed" ProgID="Equation.DSMT4" ShapeID="_x0000_i1038" DrawAspect="Content" ObjectID="_1697115483" r:id="rId36"/>
        </w:object>
      </w:r>
      <w:r>
        <w:rPr>
          <w:rFonts w:ascii="宋体" w:hAnsi="宋体" w:hint="eastAsia"/>
          <w:szCs w:val="21"/>
        </w:rPr>
        <w:t>，</w:t>
      </w:r>
      <w:r w:rsidR="00C427A1" w:rsidRPr="00C427A1">
        <w:rPr>
          <w:position w:val="-24"/>
        </w:rPr>
        <w:object w:dxaOrig="740" w:dyaOrig="620">
          <v:shape id="_x0000_i1039" type="#_x0000_t75" style="width:37pt;height:31pt" o:ole="">
            <v:imagedata r:id="rId37" o:title=""/>
          </v:shape>
          <o:OLEObject Type="Embed" ProgID="Equation.DSMT4" ShapeID="_x0000_i1039" DrawAspect="Content" ObjectID="_1697115484" r:id="rId38"/>
        </w:object>
      </w:r>
      <w:r>
        <w:rPr>
          <w:rFonts w:ascii="宋体" w:hAnsi="宋体" w:hint="eastAsia"/>
          <w:szCs w:val="21"/>
        </w:rPr>
        <w:t>．</w:t>
      </w:r>
    </w:p>
    <w:p w:rsidR="007C23D6" w:rsidRDefault="007C23D6" w:rsidP="007C23D6">
      <w:pPr>
        <w:rPr>
          <w:rFonts w:ascii="宋体" w:hAnsi="宋体"/>
          <w:szCs w:val="21"/>
        </w:rPr>
      </w:pPr>
    </w:p>
    <w:p w:rsidR="002772F5" w:rsidRDefault="002772F5" w:rsidP="007C23D6">
      <w:pPr>
        <w:rPr>
          <w:rFonts w:ascii="宋体" w:hAnsi="宋体"/>
          <w:szCs w:val="21"/>
        </w:rPr>
      </w:pPr>
    </w:p>
    <w:p w:rsidR="007C23D6" w:rsidRDefault="007C23D6" w:rsidP="006370FD">
      <w:pPr>
        <w:ind w:left="480" w:hangingChars="200" w:hanging="480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(2) </w:t>
      </w:r>
      <w:r w:rsidRPr="00D72514">
        <w:rPr>
          <w:rFonts w:ascii="宋体" w:hAnsi="宋体" w:hint="eastAsia"/>
          <w:szCs w:val="21"/>
        </w:rPr>
        <w:t>如图,正方形</w:t>
      </w:r>
      <w:r w:rsidR="00C427A1" w:rsidRPr="00C427A1">
        <w:rPr>
          <w:position w:val="-18"/>
        </w:rPr>
        <w:object w:dxaOrig="2060" w:dyaOrig="480">
          <v:shape id="_x0000_i1040" type="#_x0000_t75" style="width:103pt;height:24pt" o:ole="">
            <v:imagedata r:id="rId39" o:title=""/>
          </v:shape>
          <o:OLEObject Type="Embed" ProgID="Equation.DSMT4" ShapeID="_x0000_i1040" DrawAspect="Content" ObjectID="_1697115485" r:id="rId40"/>
        </w:object>
      </w:r>
      <w:r w:rsidRPr="00D72514">
        <w:rPr>
          <w:rFonts w:ascii="宋体" w:hAnsi="宋体" w:hint="eastAsia"/>
          <w:szCs w:val="21"/>
        </w:rPr>
        <w:t>被其对角线划分为四个区域</w:t>
      </w:r>
      <w:r w:rsidR="00C427A1" w:rsidRPr="00C427A1">
        <w:rPr>
          <w:position w:val="-14"/>
        </w:rPr>
        <w:object w:dxaOrig="1579" w:dyaOrig="400">
          <v:shape id="_x0000_i1041" type="#_x0000_t75" style="width:79pt;height:20pt" o:ole="">
            <v:imagedata r:id="rId41" o:title=""/>
          </v:shape>
          <o:OLEObject Type="Embed" ProgID="Equation.DSMT4" ShapeID="_x0000_i1041" DrawAspect="Content" ObjectID="_1697115486" r:id="rId42"/>
        </w:object>
      </w:r>
      <w:r w:rsidRPr="00D72514">
        <w:rPr>
          <w:rFonts w:ascii="宋体" w:hAnsi="宋体" w:hint="eastAsia"/>
          <w:szCs w:val="21"/>
        </w:rPr>
        <w:t>,</w:t>
      </w:r>
      <w:r w:rsidR="00C427A1" w:rsidRPr="00C427A1">
        <w:rPr>
          <w:position w:val="-34"/>
        </w:rPr>
        <w:object w:dxaOrig="1860" w:dyaOrig="639">
          <v:shape id="_x0000_i1042" type="#_x0000_t75" style="width:93pt;height:32pt" o:ole="">
            <v:imagedata r:id="rId43" o:title=""/>
          </v:shape>
          <o:OLEObject Type="Embed" ProgID="Equation.DSMT4" ShapeID="_x0000_i1042" DrawAspect="Content" ObjectID="_1697115487" r:id="rId44"/>
        </w:object>
      </w:r>
      <w:r w:rsidRPr="00D72514">
        <w:rPr>
          <w:rFonts w:ascii="宋体" w:hAnsi="宋体" w:hint="eastAsia"/>
          <w:szCs w:val="21"/>
        </w:rPr>
        <w:t>,则</w:t>
      </w:r>
      <w:r w:rsidR="00C427A1" w:rsidRPr="00C427A1">
        <w:rPr>
          <w:position w:val="-20"/>
        </w:rPr>
        <w:object w:dxaOrig="1080" w:dyaOrig="460">
          <v:shape id="_x0000_i1043" type="#_x0000_t75" style="width:54pt;height:23pt" o:ole="">
            <v:imagedata r:id="rId45" o:title=""/>
          </v:shape>
          <o:OLEObject Type="Embed" ProgID="Equation.DSMT4" ShapeID="_x0000_i1043" DrawAspect="Content" ObjectID="_1697115488" r:id="rId46"/>
        </w:object>
      </w:r>
      <w:r w:rsidRPr="006370FD">
        <w:rPr>
          <w:rFonts w:hint="eastAsia"/>
        </w:rPr>
        <w:t xml:space="preserve">( </w:t>
      </w:r>
      <w:r w:rsidR="006370FD" w:rsidRPr="006370FD">
        <w:t xml:space="preserve"> </w:t>
      </w:r>
      <w:r w:rsidRPr="006370FD">
        <w:rPr>
          <w:rFonts w:hint="eastAsia"/>
        </w:rPr>
        <w:t xml:space="preserve">  )</w:t>
      </w:r>
    </w:p>
    <w:p w:rsidR="007C23D6" w:rsidRPr="00D72514" w:rsidRDefault="00A07FC3" w:rsidP="006370FD">
      <w:pPr>
        <w:ind w:leftChars="190" w:left="576" w:hangingChars="50" w:hanging="120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1957167" cy="1727200"/>
            <wp:effectExtent l="19050" t="0" r="4983" b="0"/>
            <wp:docPr id="6" name="图片 5" descr="2009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1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8634" cy="17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3D6" w:rsidRPr="00D72514" w:rsidRDefault="007C23D6" w:rsidP="006370FD">
      <w:pPr>
        <w:ind w:firstLineChars="200" w:firstLine="480"/>
        <w:rPr>
          <w:rFonts w:ascii="宋体" w:hAnsi="宋体"/>
          <w:szCs w:val="21"/>
        </w:rPr>
      </w:pPr>
      <w:r w:rsidRPr="006370FD">
        <w:rPr>
          <w:rFonts w:hint="eastAsia"/>
        </w:rPr>
        <w:t xml:space="preserve">(A) </w:t>
      </w:r>
      <w:r w:rsidR="00C427A1" w:rsidRPr="00C427A1">
        <w:rPr>
          <w:position w:val="-12"/>
        </w:rPr>
        <w:object w:dxaOrig="220" w:dyaOrig="360">
          <v:shape id="_x0000_i1044" type="#_x0000_t75" style="width:11pt;height:18pt" o:ole="">
            <v:imagedata r:id="rId48" o:title=""/>
          </v:shape>
          <o:OLEObject Type="Embed" ProgID="Equation.DSMT4" ShapeID="_x0000_i1044" DrawAspect="Content" ObjectID="_1697115489" r:id="rId49"/>
        </w:object>
      </w:r>
      <w:r w:rsidR="006370FD">
        <w:rPr>
          <w:rFonts w:ascii="宋体" w:hAnsi="宋体" w:hint="eastAsia"/>
          <w:szCs w:val="21"/>
        </w:rPr>
        <w:t>．</w:t>
      </w:r>
      <w:r w:rsidRPr="00D72514">
        <w:rPr>
          <w:rFonts w:ascii="宋体" w:hAnsi="宋体" w:hint="eastAsia"/>
          <w:szCs w:val="21"/>
        </w:rPr>
        <w:tab/>
      </w:r>
      <w:r w:rsidR="006370FD">
        <w:rPr>
          <w:rFonts w:ascii="宋体" w:hAnsi="宋体"/>
          <w:szCs w:val="21"/>
        </w:rPr>
        <w:tab/>
      </w:r>
      <w:r w:rsidRPr="00D72514">
        <w:rPr>
          <w:rFonts w:ascii="宋体" w:hAnsi="宋体" w:hint="eastAsia"/>
          <w:szCs w:val="21"/>
        </w:rPr>
        <w:tab/>
      </w:r>
      <w:r w:rsidRPr="006370FD">
        <w:rPr>
          <w:rFonts w:hint="eastAsia"/>
        </w:rPr>
        <w:t xml:space="preserve">(B) </w:t>
      </w:r>
      <w:r w:rsidR="00C427A1" w:rsidRPr="00C427A1">
        <w:rPr>
          <w:position w:val="-12"/>
        </w:rPr>
        <w:object w:dxaOrig="220" w:dyaOrig="360">
          <v:shape id="_x0000_i1045" type="#_x0000_t75" style="width:11pt;height:18pt" o:ole="">
            <v:imagedata r:id="rId50" o:title=""/>
          </v:shape>
          <o:OLEObject Type="Embed" ProgID="Equation.DSMT4" ShapeID="_x0000_i1045" DrawAspect="Content" ObjectID="_1697115490" r:id="rId51"/>
        </w:object>
      </w:r>
      <w:r w:rsidR="006370FD">
        <w:rPr>
          <w:rFonts w:ascii="宋体" w:hAnsi="宋体" w:hint="eastAsia"/>
          <w:szCs w:val="21"/>
        </w:rPr>
        <w:t>．</w:t>
      </w:r>
      <w:r w:rsidR="006370FD">
        <w:rPr>
          <w:rFonts w:ascii="宋体" w:hAnsi="宋体"/>
          <w:szCs w:val="21"/>
        </w:rPr>
        <w:tab/>
      </w:r>
      <w:r w:rsidR="006370FD">
        <w:rPr>
          <w:rFonts w:ascii="宋体" w:hAnsi="宋体"/>
          <w:szCs w:val="21"/>
        </w:rPr>
        <w:tab/>
      </w:r>
      <w:r w:rsidR="006370FD">
        <w:rPr>
          <w:rFonts w:ascii="宋体" w:hAnsi="宋体"/>
          <w:szCs w:val="21"/>
        </w:rPr>
        <w:tab/>
      </w:r>
      <w:r w:rsidRPr="006370FD">
        <w:rPr>
          <w:rFonts w:hint="eastAsia"/>
        </w:rPr>
        <w:t xml:space="preserve">(C) </w:t>
      </w:r>
      <w:r w:rsidR="00C427A1" w:rsidRPr="00C427A1">
        <w:rPr>
          <w:position w:val="-12"/>
        </w:rPr>
        <w:object w:dxaOrig="220" w:dyaOrig="360">
          <v:shape id="_x0000_i1046" type="#_x0000_t75" style="width:11pt;height:18pt" o:ole="">
            <v:imagedata r:id="rId52" o:title=""/>
          </v:shape>
          <o:OLEObject Type="Embed" ProgID="Equation.DSMT4" ShapeID="_x0000_i1046" DrawAspect="Content" ObjectID="_1697115491" r:id="rId53"/>
        </w:object>
      </w:r>
      <w:r w:rsidR="006370FD">
        <w:rPr>
          <w:rFonts w:ascii="宋体" w:hAnsi="宋体" w:hint="eastAsia"/>
          <w:szCs w:val="21"/>
        </w:rPr>
        <w:t>．</w:t>
      </w:r>
      <w:r w:rsidR="006370FD">
        <w:rPr>
          <w:rFonts w:ascii="宋体" w:hAnsi="宋体" w:hint="eastAsia"/>
          <w:szCs w:val="21"/>
        </w:rPr>
        <w:tab/>
      </w:r>
      <w:r w:rsidR="006370FD">
        <w:rPr>
          <w:rFonts w:ascii="宋体" w:hAnsi="宋体" w:hint="eastAsia"/>
          <w:szCs w:val="21"/>
        </w:rPr>
        <w:tab/>
      </w:r>
      <w:r w:rsidR="006370FD">
        <w:rPr>
          <w:rFonts w:ascii="宋体" w:hAnsi="宋体" w:hint="eastAsia"/>
          <w:szCs w:val="21"/>
        </w:rPr>
        <w:tab/>
      </w:r>
      <w:r w:rsidRPr="006370FD">
        <w:rPr>
          <w:rFonts w:hint="eastAsia"/>
        </w:rPr>
        <w:t xml:space="preserve">(D) </w:t>
      </w:r>
      <w:r w:rsidR="00C427A1" w:rsidRPr="00C427A1">
        <w:rPr>
          <w:position w:val="-12"/>
        </w:rPr>
        <w:object w:dxaOrig="240" w:dyaOrig="360">
          <v:shape id="_x0000_i1047" type="#_x0000_t75" style="width:12pt;height:18pt" o:ole="">
            <v:imagedata r:id="rId54" o:title=""/>
          </v:shape>
          <o:OLEObject Type="Embed" ProgID="Equation.DSMT4" ShapeID="_x0000_i1047" DrawAspect="Content" ObjectID="_1697115492" r:id="rId55"/>
        </w:object>
      </w:r>
      <w:r w:rsidR="006370FD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6370FD" w:rsidRDefault="00866570" w:rsidP="006370FD">
      <w:pPr>
        <w:ind w:left="480" w:hangingChars="200" w:hanging="480"/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 w:rsidRPr="00866570">
        <w:rPr>
          <w:rFonts w:hint="eastAsia"/>
        </w:rPr>
        <w:t>．</w:t>
      </w:r>
      <w:r w:rsidR="00C427A1" w:rsidRPr="00C427A1">
        <w:rPr>
          <w:position w:val="-12"/>
        </w:rPr>
        <w:object w:dxaOrig="300" w:dyaOrig="360">
          <v:shape id="_x0000_i1048" type="#_x0000_t75" style="width:15pt;height:18pt" o:ole="">
            <v:imagedata r:id="rId56" o:title=""/>
          </v:shape>
          <o:OLEObject Type="Embed" ProgID="Equation.DSMT4" ShapeID="_x0000_i1048" DrawAspect="Content" ObjectID="_1697115493" r:id="rId57"/>
        </w:object>
      </w:r>
      <w:r w:rsidR="006370FD">
        <w:rPr>
          <w:rFonts w:ascii="宋体" w:hAnsi="宋体" w:hint="eastAsia"/>
          <w:szCs w:val="21"/>
        </w:rPr>
        <w:t>和</w:t>
      </w:r>
      <w:r w:rsidR="00C427A1" w:rsidRPr="00C427A1">
        <w:rPr>
          <w:position w:val="-12"/>
        </w:rPr>
        <w:object w:dxaOrig="300" w:dyaOrig="360">
          <v:shape id="_x0000_i1049" type="#_x0000_t75" style="width:15pt;height:18pt" o:ole="">
            <v:imagedata r:id="rId58" o:title=""/>
          </v:shape>
          <o:OLEObject Type="Embed" ProgID="Equation.DSMT4" ShapeID="_x0000_i1049" DrawAspect="Content" ObjectID="_1697115494" r:id="rId59"/>
        </w:object>
      </w:r>
      <w:r w:rsidR="007C23D6" w:rsidRPr="00D72514">
        <w:rPr>
          <w:rFonts w:ascii="宋体" w:hAnsi="宋体" w:hint="eastAsia"/>
          <w:szCs w:val="21"/>
        </w:rPr>
        <w:t>关于</w:t>
      </w:r>
      <w:r w:rsidR="00C427A1" w:rsidRPr="00025957">
        <w:rPr>
          <w:position w:val="-4"/>
        </w:rPr>
        <w:object w:dxaOrig="200" w:dyaOrig="200">
          <v:shape id="_x0000_i1050" type="#_x0000_t75" style="width:10pt;height:10pt" o:ole="">
            <v:imagedata r:id="rId60" o:title=""/>
          </v:shape>
          <o:OLEObject Type="Embed" ProgID="Equation.DSMT4" ShapeID="_x0000_i1050" DrawAspect="Content" ObjectID="_1697115495" r:id="rId61"/>
        </w:object>
      </w:r>
      <w:r w:rsidR="007C23D6" w:rsidRPr="00D72514">
        <w:rPr>
          <w:rFonts w:ascii="宋体" w:hAnsi="宋体" w:hint="eastAsia"/>
          <w:szCs w:val="21"/>
        </w:rPr>
        <w:t>轴对称</w:t>
      </w:r>
      <w:r w:rsidR="006370FD">
        <w:rPr>
          <w:rFonts w:ascii="宋体" w:hAnsi="宋体" w:hint="eastAsia"/>
          <w:szCs w:val="21"/>
        </w:rPr>
        <w:t>，</w:t>
      </w:r>
      <w:r w:rsidR="007C23D6" w:rsidRPr="00D72514">
        <w:rPr>
          <w:rFonts w:ascii="宋体" w:hAnsi="宋体" w:hint="eastAsia"/>
          <w:szCs w:val="21"/>
        </w:rPr>
        <w:t>被积函数是关于</w:t>
      </w:r>
      <w:r w:rsidR="00C427A1" w:rsidRPr="00C427A1">
        <w:rPr>
          <w:position w:val="-10"/>
        </w:rPr>
        <w:object w:dxaOrig="240" w:dyaOrig="260">
          <v:shape id="_x0000_i1051" type="#_x0000_t75" style="width:12pt;height:13pt" o:ole="">
            <v:imagedata r:id="rId62" o:title=""/>
          </v:shape>
          <o:OLEObject Type="Embed" ProgID="Equation.DSMT4" ShapeID="_x0000_i1051" DrawAspect="Content" ObjectID="_1697115496" r:id="rId63"/>
        </w:object>
      </w:r>
      <w:r w:rsidR="007C23D6" w:rsidRPr="00D72514">
        <w:rPr>
          <w:rFonts w:ascii="宋体" w:hAnsi="宋体" w:hint="eastAsia"/>
          <w:szCs w:val="21"/>
        </w:rPr>
        <w:t>的奇函数</w:t>
      </w:r>
      <w:r w:rsidR="006370FD">
        <w:rPr>
          <w:rFonts w:ascii="宋体" w:hAnsi="宋体" w:hint="eastAsia"/>
          <w:szCs w:val="21"/>
        </w:rPr>
        <w:t>，</w:t>
      </w:r>
      <w:r w:rsidR="007C23D6" w:rsidRPr="00D72514">
        <w:rPr>
          <w:rFonts w:ascii="宋体" w:hAnsi="宋体" w:hint="eastAsia"/>
          <w:szCs w:val="21"/>
        </w:rPr>
        <w:t>所以</w:t>
      </w:r>
      <w:r w:rsidR="00C427A1" w:rsidRPr="00C427A1">
        <w:rPr>
          <w:position w:val="-12"/>
        </w:rPr>
        <w:object w:dxaOrig="1020" w:dyaOrig="360">
          <v:shape id="_x0000_i1052" type="#_x0000_t75" style="width:51pt;height:18pt" o:ole="">
            <v:imagedata r:id="rId64" o:title=""/>
          </v:shape>
          <o:OLEObject Type="Embed" ProgID="Equation.DSMT4" ShapeID="_x0000_i1052" DrawAspect="Content" ObjectID="_1697115497" r:id="rId65"/>
        </w:object>
      </w:r>
      <w:r w:rsidR="006370FD">
        <w:rPr>
          <w:rFonts w:ascii="宋体" w:hAnsi="宋体" w:hint="eastAsia"/>
          <w:szCs w:val="21"/>
        </w:rPr>
        <w:t>．又因为</w:t>
      </w:r>
      <w:r w:rsidR="006370FD" w:rsidRPr="00D72514">
        <w:rPr>
          <w:rFonts w:ascii="宋体" w:hAnsi="宋体" w:hint="eastAsia"/>
          <w:szCs w:val="21"/>
        </w:rPr>
        <w:t>被积函数</w:t>
      </w:r>
      <w:r w:rsidR="006370FD">
        <w:rPr>
          <w:rFonts w:ascii="宋体" w:hAnsi="宋体" w:hint="eastAsia"/>
          <w:szCs w:val="21"/>
        </w:rPr>
        <w:t>在</w:t>
      </w:r>
      <w:r w:rsidR="00C427A1" w:rsidRPr="00C427A1">
        <w:rPr>
          <w:position w:val="-12"/>
        </w:rPr>
        <w:object w:dxaOrig="279" w:dyaOrig="360">
          <v:shape id="_x0000_i1053" type="#_x0000_t75" style="width:14pt;height:18pt" o:ole="">
            <v:imagedata r:id="rId66" o:title=""/>
          </v:shape>
          <o:OLEObject Type="Embed" ProgID="Equation.DSMT4" ShapeID="_x0000_i1053" DrawAspect="Content" ObjectID="_1697115498" r:id="rId67"/>
        </w:object>
      </w:r>
      <w:r w:rsidR="006370FD">
        <w:rPr>
          <w:rFonts w:ascii="宋体" w:hAnsi="宋体" w:hint="eastAsia"/>
          <w:szCs w:val="21"/>
        </w:rPr>
        <w:t>上大于</w:t>
      </w:r>
      <w:r w:rsidR="006370FD">
        <w:rPr>
          <w:rFonts w:ascii="宋体" w:hAnsi="宋体"/>
          <w:szCs w:val="21"/>
        </w:rPr>
        <w:t>等于零，在</w:t>
      </w:r>
      <w:r w:rsidR="00C427A1" w:rsidRPr="00C427A1">
        <w:rPr>
          <w:position w:val="-12"/>
        </w:rPr>
        <w:object w:dxaOrig="279" w:dyaOrig="360">
          <v:shape id="_x0000_i1054" type="#_x0000_t75" style="width:14pt;height:18pt" o:ole="">
            <v:imagedata r:id="rId68" o:title=""/>
          </v:shape>
          <o:OLEObject Type="Embed" ProgID="Equation.DSMT4" ShapeID="_x0000_i1054" DrawAspect="Content" ObjectID="_1697115499" r:id="rId69"/>
        </w:object>
      </w:r>
      <w:r w:rsidR="006370FD">
        <w:rPr>
          <w:rFonts w:ascii="宋体" w:hAnsi="宋体" w:hint="eastAsia"/>
          <w:szCs w:val="21"/>
        </w:rPr>
        <w:t>上</w:t>
      </w:r>
      <w:r w:rsidR="006370FD">
        <w:rPr>
          <w:rFonts w:ascii="宋体" w:hAnsi="宋体"/>
          <w:szCs w:val="21"/>
        </w:rPr>
        <w:t>小于等于零，</w:t>
      </w:r>
      <w:r w:rsidR="007C23D6" w:rsidRPr="00D72514">
        <w:rPr>
          <w:rFonts w:ascii="宋体" w:hAnsi="宋体" w:hint="eastAsia"/>
          <w:szCs w:val="21"/>
        </w:rPr>
        <w:t>所以</w:t>
      </w:r>
      <w:r w:rsidR="00C427A1" w:rsidRPr="00C427A1">
        <w:rPr>
          <w:position w:val="-12"/>
        </w:rPr>
        <w:object w:dxaOrig="600" w:dyaOrig="360">
          <v:shape id="_x0000_i1055" type="#_x0000_t75" style="width:30pt;height:18pt" o:ole="">
            <v:imagedata r:id="rId70" o:title=""/>
          </v:shape>
          <o:OLEObject Type="Embed" ProgID="Equation.DSMT4" ShapeID="_x0000_i1055" DrawAspect="Content" ObjectID="_1697115500" r:id="rId71"/>
        </w:object>
      </w:r>
      <w:r w:rsidR="006370FD">
        <w:rPr>
          <w:rFonts w:ascii="宋体" w:hAnsi="宋体" w:hint="eastAsia"/>
          <w:szCs w:val="21"/>
        </w:rPr>
        <w:t>，</w:t>
      </w:r>
      <w:r w:rsidR="00C427A1" w:rsidRPr="00C427A1">
        <w:rPr>
          <w:position w:val="-12"/>
        </w:rPr>
        <w:object w:dxaOrig="580" w:dyaOrig="360">
          <v:shape id="_x0000_i1056" type="#_x0000_t75" style="width:29pt;height:18pt" o:ole="">
            <v:imagedata r:id="rId72" o:title=""/>
          </v:shape>
          <o:OLEObject Type="Embed" ProgID="Equation.DSMT4" ShapeID="_x0000_i1056" DrawAspect="Content" ObjectID="_1697115501" r:id="rId73"/>
        </w:object>
      </w:r>
      <w:r w:rsidR="006370FD">
        <w:rPr>
          <w:rFonts w:ascii="宋体" w:hAnsi="宋体" w:hint="eastAsia"/>
          <w:szCs w:val="21"/>
        </w:rPr>
        <w:t>．</w:t>
      </w:r>
    </w:p>
    <w:p w:rsidR="007C23D6" w:rsidRDefault="007C23D6" w:rsidP="007C23D6">
      <w:pPr>
        <w:ind w:leftChars="-10" w:left="576" w:hangingChars="250" w:hanging="600"/>
        <w:rPr>
          <w:rFonts w:ascii="宋体" w:hAnsi="宋体"/>
          <w:szCs w:val="21"/>
        </w:rPr>
      </w:pPr>
    </w:p>
    <w:p w:rsidR="006370FD" w:rsidRDefault="006370FD" w:rsidP="007C23D6">
      <w:pPr>
        <w:ind w:leftChars="-10" w:left="576" w:hangingChars="250" w:hanging="600"/>
        <w:rPr>
          <w:rFonts w:ascii="宋体" w:hAnsi="宋体"/>
          <w:szCs w:val="21"/>
        </w:rPr>
      </w:pPr>
    </w:p>
    <w:p w:rsidR="007C23D6" w:rsidRPr="00D72514" w:rsidRDefault="007C23D6" w:rsidP="007C23D6">
      <w:pPr>
        <w:ind w:leftChars="-10" w:left="576" w:hangingChars="250" w:hanging="600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(3) </w:t>
      </w:r>
      <w:r w:rsidRPr="00D72514">
        <w:rPr>
          <w:rFonts w:ascii="宋体" w:hAnsi="宋体" w:hint="eastAsia"/>
          <w:szCs w:val="21"/>
        </w:rPr>
        <w:t>设函数</w:t>
      </w:r>
      <w:r w:rsidR="00C427A1" w:rsidRPr="00C427A1">
        <w:rPr>
          <w:position w:val="-14"/>
        </w:rPr>
        <w:object w:dxaOrig="960" w:dyaOrig="400">
          <v:shape id="_x0000_i1057" type="#_x0000_t75" style="width:48pt;height:20pt" o:ole="">
            <v:imagedata r:id="rId74" o:title=""/>
          </v:shape>
          <o:OLEObject Type="Embed" ProgID="Equation.DSMT4" ShapeID="_x0000_i1057" DrawAspect="Content" ObjectID="_1697115502" r:id="rId75"/>
        </w:object>
      </w:r>
      <w:r w:rsidRPr="00D72514">
        <w:rPr>
          <w:rFonts w:ascii="宋体" w:hAnsi="宋体" w:hint="eastAsia"/>
          <w:szCs w:val="21"/>
        </w:rPr>
        <w:t>在区间</w:t>
      </w:r>
      <w:r w:rsidR="00C427A1" w:rsidRPr="00C427A1">
        <w:rPr>
          <w:position w:val="-14"/>
        </w:rPr>
        <w:object w:dxaOrig="680" w:dyaOrig="400">
          <v:shape id="_x0000_i1058" type="#_x0000_t75" style="width:34pt;height:20pt" o:ole="">
            <v:imagedata r:id="rId76" o:title=""/>
          </v:shape>
          <o:OLEObject Type="Embed" ProgID="Equation.DSMT4" ShapeID="_x0000_i1058" DrawAspect="Content" ObjectID="_1697115503" r:id="rId77"/>
        </w:object>
      </w:r>
      <w:r w:rsidRPr="00D72514">
        <w:rPr>
          <w:rFonts w:ascii="宋体" w:hAnsi="宋体" w:hint="eastAsia"/>
          <w:szCs w:val="21"/>
        </w:rPr>
        <w:t>上的图形为</w:t>
      </w:r>
    </w:p>
    <w:p w:rsidR="007C23D6" w:rsidRPr="00D72514" w:rsidRDefault="00A07FC3" w:rsidP="006370FD">
      <w:pPr>
        <w:ind w:leftChars="200" w:left="480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2489200" cy="1555750"/>
            <wp:effectExtent l="19050" t="0" r="6350" b="0"/>
            <wp:docPr id="7" name="图片 6" descr="2009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2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3D6" w:rsidRPr="00D72514" w:rsidRDefault="007C23D6" w:rsidP="007C23D6">
      <w:pPr>
        <w:ind w:leftChars="190" w:left="576" w:hangingChars="50" w:hanging="12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则函数</w:t>
      </w:r>
      <w:r w:rsidR="00C427A1" w:rsidRPr="00C427A1">
        <w:rPr>
          <w:position w:val="-18"/>
        </w:rPr>
        <w:object w:dxaOrig="1740" w:dyaOrig="520">
          <v:shape id="_x0000_i1059" type="#_x0000_t75" style="width:87pt;height:26pt" o:ole="">
            <v:imagedata r:id="rId79" o:title=""/>
          </v:shape>
          <o:OLEObject Type="Embed" ProgID="Equation.DSMT4" ShapeID="_x0000_i1059" DrawAspect="Content" ObjectID="_1697115504" r:id="rId80"/>
        </w:object>
      </w:r>
      <w:r w:rsidRPr="00D72514">
        <w:rPr>
          <w:rFonts w:ascii="宋体" w:hAnsi="宋体" w:hint="eastAsia"/>
          <w:szCs w:val="21"/>
        </w:rPr>
        <w:t>的图形为</w:t>
      </w:r>
      <w:r w:rsidRPr="006370FD">
        <w:rPr>
          <w:rFonts w:hint="eastAsia"/>
        </w:rPr>
        <w:t xml:space="preserve">( </w:t>
      </w:r>
      <w:r w:rsidR="006370FD" w:rsidRPr="006370FD">
        <w:t xml:space="preserve"> </w:t>
      </w:r>
      <w:r w:rsidRPr="006370FD">
        <w:rPr>
          <w:rFonts w:hint="eastAsia"/>
        </w:rPr>
        <w:t xml:space="preserve">  )</w:t>
      </w:r>
    </w:p>
    <w:p w:rsidR="007C23D6" w:rsidRPr="00D72514" w:rsidRDefault="007C23D6" w:rsidP="007C23D6">
      <w:pPr>
        <w:ind w:firstLineChars="200" w:firstLine="480"/>
        <w:rPr>
          <w:rFonts w:ascii="宋体" w:hAnsi="宋体"/>
          <w:szCs w:val="21"/>
        </w:rPr>
      </w:pPr>
      <w:r w:rsidRPr="006370FD">
        <w:rPr>
          <w:rFonts w:hint="eastAsia"/>
        </w:rPr>
        <w:t>(A)</w:t>
      </w:r>
      <w:r w:rsidR="00686DCD">
        <w:rPr>
          <w:rFonts w:ascii="宋体" w:hAnsi="宋体"/>
          <w:noProof/>
          <w:szCs w:val="21"/>
        </w:rPr>
        <w:t xml:space="preserve"> </w:t>
      </w:r>
      <w:r w:rsidR="00686DCD">
        <w:rPr>
          <w:rFonts w:ascii="宋体" w:hAnsi="宋体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8" name="图片 7" descr="2009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3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DCD">
        <w:rPr>
          <w:rFonts w:ascii="宋体" w:hAnsi="宋体" w:hint="eastAsia"/>
          <w:szCs w:val="21"/>
        </w:rPr>
        <w:t xml:space="preserve">    </w:t>
      </w:r>
      <w:r w:rsidRPr="006370FD">
        <w:rPr>
          <w:rFonts w:hint="eastAsia"/>
        </w:rPr>
        <w:t>(B)</w:t>
      </w:r>
      <w:r w:rsidR="00686DCD">
        <w:rPr>
          <w:rFonts w:ascii="宋体" w:hAnsi="宋体"/>
          <w:noProof/>
          <w:szCs w:val="21"/>
        </w:rPr>
        <w:t xml:space="preserve"> </w:t>
      </w:r>
      <w:r w:rsidR="00686DCD">
        <w:rPr>
          <w:rFonts w:ascii="宋体" w:hAnsi="宋体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9" name="图片 8" descr="2009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4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3D6" w:rsidRPr="00D72514" w:rsidRDefault="007C23D6" w:rsidP="007C23D6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6370FD">
        <w:rPr>
          <w:rFonts w:hint="eastAsia"/>
        </w:rPr>
        <w:t>(C)</w:t>
      </w:r>
      <w:r w:rsidR="00686DCD">
        <w:rPr>
          <w:rFonts w:ascii="宋体" w:hAnsi="宋体" w:hint="eastAsia"/>
          <w:noProof/>
          <w:szCs w:val="21"/>
        </w:rPr>
        <w:t xml:space="preserve"> </w:t>
      </w:r>
      <w:r w:rsidR="00686DCD">
        <w:rPr>
          <w:rFonts w:ascii="宋体" w:hAnsi="宋体" w:hint="eastAsia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10" name="图片 9" descr="2009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5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514">
        <w:rPr>
          <w:rFonts w:ascii="宋体" w:hAnsi="宋体" w:hint="eastAsia"/>
          <w:szCs w:val="21"/>
        </w:rPr>
        <w:t xml:space="preserve">   </w:t>
      </w:r>
      <w:r w:rsidR="00686DCD">
        <w:rPr>
          <w:rFonts w:ascii="宋体" w:hAnsi="宋体" w:hint="eastAsia"/>
          <w:szCs w:val="21"/>
        </w:rPr>
        <w:t xml:space="preserve"> </w:t>
      </w:r>
      <w:r w:rsidRPr="006370FD">
        <w:rPr>
          <w:rFonts w:hint="eastAsia"/>
        </w:rPr>
        <w:t>(D)</w:t>
      </w:r>
      <w:r w:rsidR="00686DCD">
        <w:rPr>
          <w:rFonts w:ascii="宋体" w:hAnsi="宋体"/>
          <w:noProof/>
          <w:szCs w:val="21"/>
        </w:rPr>
        <w:t xml:space="preserve"> </w:t>
      </w:r>
      <w:r w:rsidR="00686DCD">
        <w:rPr>
          <w:rFonts w:ascii="宋体" w:hAnsi="宋体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12" name="图片 11" descr="2009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6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D72514" w:rsidRDefault="00866570" w:rsidP="006370FD">
      <w:pPr>
        <w:ind w:left="480" w:hangingChars="200" w:hanging="480"/>
        <w:rPr>
          <w:rFonts w:ascii="宋体" w:hAnsi="宋体"/>
          <w:szCs w:val="21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D</w:t>
      </w:r>
      <w:r>
        <w:rPr>
          <w:rFonts w:hint="eastAsia"/>
        </w:rPr>
        <w:t>)</w:t>
      </w:r>
      <w:r w:rsidRPr="00866570">
        <w:rPr>
          <w:rFonts w:hint="eastAsia"/>
        </w:rPr>
        <w:t>．</w:t>
      </w:r>
      <w:r w:rsidR="006370FD">
        <w:rPr>
          <w:rFonts w:hint="eastAsia"/>
        </w:rPr>
        <w:t>由</w:t>
      </w:r>
      <w:r w:rsidR="00C427A1" w:rsidRPr="00C427A1">
        <w:rPr>
          <w:position w:val="-14"/>
        </w:rPr>
        <w:object w:dxaOrig="960" w:dyaOrig="400">
          <v:shape id="_x0000_i1060" type="#_x0000_t75" style="width:48pt;height:20pt" o:ole="">
            <v:imagedata r:id="rId85" o:title=""/>
          </v:shape>
          <o:OLEObject Type="Embed" ProgID="Equation.DSMT4" ShapeID="_x0000_i1060" DrawAspect="Content" ObjectID="_1697115505" r:id="rId86"/>
        </w:object>
      </w:r>
      <w:r w:rsidR="006370FD">
        <w:rPr>
          <w:rFonts w:hint="eastAsia"/>
        </w:rPr>
        <w:t>的图形，知</w:t>
      </w:r>
      <w:r w:rsidR="00C427A1" w:rsidRPr="00C427A1">
        <w:rPr>
          <w:position w:val="-14"/>
        </w:rPr>
        <w:object w:dxaOrig="580" w:dyaOrig="400">
          <v:shape id="_x0000_i1061" type="#_x0000_t75" style="width:29pt;height:20pt" o:ole="">
            <v:imagedata r:id="rId87" o:title=""/>
          </v:shape>
          <o:OLEObject Type="Embed" ProgID="Equation.DSMT4" ShapeID="_x0000_i1061" DrawAspect="Content" ObjectID="_1697115506" r:id="rId88"/>
        </w:object>
      </w:r>
      <w:r w:rsidR="006370FD">
        <w:rPr>
          <w:rFonts w:hint="eastAsia"/>
        </w:rPr>
        <w:t>是只有两个间断点的有界函数，因而</w:t>
      </w:r>
      <w:r w:rsidR="00C427A1" w:rsidRPr="00C427A1">
        <w:rPr>
          <w:position w:val="-10"/>
        </w:rPr>
        <w:object w:dxaOrig="520" w:dyaOrig="320">
          <v:shape id="_x0000_i1062" type="#_x0000_t75" style="width:26pt;height:16pt" o:ole="">
            <v:imagedata r:id="rId89" o:title=""/>
          </v:shape>
          <o:OLEObject Type="Embed" ProgID="Equation.DSMT4" ShapeID="_x0000_i1062" DrawAspect="Content" ObjectID="_1697115507" r:id="rId90"/>
        </w:object>
      </w:r>
      <w:r w:rsidR="006370FD">
        <w:rPr>
          <w:rFonts w:hint="eastAsia"/>
        </w:rPr>
        <w:t>在</w:t>
      </w:r>
      <w:r w:rsidR="00C427A1" w:rsidRPr="00C427A1">
        <w:rPr>
          <w:position w:val="-10"/>
        </w:rPr>
        <w:object w:dxaOrig="660" w:dyaOrig="320">
          <v:shape id="_x0000_i1063" type="#_x0000_t75" style="width:33pt;height:16pt" o:ole="">
            <v:imagedata r:id="rId91" o:title=""/>
          </v:shape>
          <o:OLEObject Type="Embed" ProgID="Equation.DSMT4" ShapeID="_x0000_i1063" DrawAspect="Content" ObjectID="_1697115508" r:id="rId92"/>
        </w:object>
      </w:r>
      <w:r w:rsidR="006370FD">
        <w:rPr>
          <w:rFonts w:hint="eastAsia"/>
        </w:rPr>
        <w:t>上连续，故可排除</w:t>
      </w:r>
      <w:r w:rsidR="006370FD">
        <w:rPr>
          <w:rFonts w:hint="eastAsia"/>
        </w:rPr>
        <w:t>(B)</w:t>
      </w:r>
      <w:r w:rsidR="006370FD">
        <w:rPr>
          <w:rFonts w:hint="eastAsia"/>
        </w:rPr>
        <w:t>；又在区间</w:t>
      </w:r>
      <w:r w:rsidR="00C427A1" w:rsidRPr="00C427A1">
        <w:rPr>
          <w:position w:val="-10"/>
        </w:rPr>
        <w:object w:dxaOrig="700" w:dyaOrig="320">
          <v:shape id="_x0000_i1064" type="#_x0000_t75" style="width:35pt;height:16pt" o:ole="">
            <v:imagedata r:id="rId93" o:title=""/>
          </v:shape>
          <o:OLEObject Type="Embed" ProgID="Equation.DSMT4" ShapeID="_x0000_i1064" DrawAspect="Content" ObjectID="_1697115509" r:id="rId94"/>
        </w:object>
      </w:r>
      <w:r w:rsidR="006370FD">
        <w:rPr>
          <w:rFonts w:hint="eastAsia"/>
        </w:rPr>
        <w:t>内，有</w:t>
      </w:r>
      <w:r w:rsidR="00C427A1" w:rsidRPr="00C427A1">
        <w:rPr>
          <w:position w:val="-10"/>
        </w:rPr>
        <w:object w:dxaOrig="900" w:dyaOrig="320">
          <v:shape id="_x0000_i1065" type="#_x0000_t75" style="width:45pt;height:16pt" o:ole="">
            <v:imagedata r:id="rId95" o:title=""/>
          </v:shape>
          <o:OLEObject Type="Embed" ProgID="Equation.DSMT4" ShapeID="_x0000_i1065" DrawAspect="Content" ObjectID="_1697115510" r:id="rId96"/>
        </w:object>
      </w:r>
      <w:r w:rsidR="006370FD">
        <w:rPr>
          <w:rFonts w:hint="eastAsia"/>
        </w:rPr>
        <w:t>，故可排除</w:t>
      </w:r>
      <w:r w:rsidR="006370FD">
        <w:rPr>
          <w:rFonts w:hint="eastAsia"/>
        </w:rPr>
        <w:t>(A)</w:t>
      </w:r>
      <w:r w:rsidR="006370FD">
        <w:rPr>
          <w:rFonts w:hint="eastAsia"/>
        </w:rPr>
        <w:t>和</w:t>
      </w:r>
      <w:r w:rsidR="006370FD">
        <w:rPr>
          <w:rFonts w:hint="eastAsia"/>
        </w:rPr>
        <w:t>(C)</w:t>
      </w:r>
      <w:r w:rsidR="006370FD">
        <w:rPr>
          <w:rFonts w:hint="eastAsia"/>
        </w:rPr>
        <w:t>；因此只能选</w:t>
      </w:r>
      <w:r w:rsidR="006370FD">
        <w:rPr>
          <w:rFonts w:hint="eastAsia"/>
        </w:rPr>
        <w:t>(D)</w:t>
      </w:r>
      <w:r w:rsidR="006370FD">
        <w:rPr>
          <w:rFonts w:hint="eastAsia"/>
        </w:rPr>
        <w:t>．</w:t>
      </w:r>
    </w:p>
    <w:p w:rsidR="007C23D6" w:rsidRDefault="007C23D6" w:rsidP="007C23D6">
      <w:pPr>
        <w:ind w:leftChars="-10" w:left="576" w:hangingChars="250" w:hanging="600"/>
        <w:rPr>
          <w:rFonts w:ascii="宋体" w:hAnsi="宋体"/>
          <w:szCs w:val="21"/>
        </w:rPr>
      </w:pPr>
    </w:p>
    <w:p w:rsidR="006370FD" w:rsidRPr="007C23D6" w:rsidRDefault="006370FD" w:rsidP="007C23D6">
      <w:pPr>
        <w:ind w:leftChars="-10" w:left="576" w:hangingChars="250" w:hanging="600"/>
        <w:rPr>
          <w:rFonts w:ascii="宋体" w:hAnsi="宋体"/>
          <w:szCs w:val="21"/>
        </w:rPr>
      </w:pPr>
    </w:p>
    <w:p w:rsidR="007C23D6" w:rsidRPr="00D72514" w:rsidRDefault="007C23D6" w:rsidP="007C23D6">
      <w:pPr>
        <w:ind w:leftChars="-10" w:left="576" w:hangingChars="250" w:hanging="600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(4) </w:t>
      </w:r>
      <w:r w:rsidRPr="00D72514">
        <w:rPr>
          <w:rFonts w:ascii="宋体" w:hAnsi="宋体" w:hint="eastAsia"/>
          <w:szCs w:val="21"/>
        </w:rPr>
        <w:t>设有两个数列</w:t>
      </w:r>
      <w:r w:rsidR="00C427A1" w:rsidRPr="00C427A1">
        <w:rPr>
          <w:position w:val="-14"/>
        </w:rPr>
        <w:object w:dxaOrig="920" w:dyaOrig="400">
          <v:shape id="_x0000_i1066" type="#_x0000_t75" style="width:46pt;height:20pt" o:ole="">
            <v:imagedata r:id="rId97" o:title=""/>
          </v:shape>
          <o:OLEObject Type="Embed" ProgID="Equation.DSMT4" ShapeID="_x0000_i1066" DrawAspect="Content" ObjectID="_1697115511" r:id="rId98"/>
        </w:object>
      </w:r>
      <w:r w:rsidRPr="00D72514">
        <w:rPr>
          <w:rFonts w:ascii="宋体" w:hAnsi="宋体" w:hint="eastAsia"/>
          <w:szCs w:val="21"/>
        </w:rPr>
        <w:t>,若</w:t>
      </w:r>
      <w:r w:rsidR="00C427A1" w:rsidRPr="00C427A1">
        <w:rPr>
          <w:position w:val="-18"/>
        </w:rPr>
        <w:object w:dxaOrig="980" w:dyaOrig="420">
          <v:shape id="_x0000_i1067" type="#_x0000_t75" style="width:49pt;height:21pt" o:ole="">
            <v:imagedata r:id="rId99" o:title=""/>
          </v:shape>
          <o:OLEObject Type="Embed" ProgID="Equation.DSMT4" ShapeID="_x0000_i1067" DrawAspect="Content" ObjectID="_1697115512" r:id="rId100"/>
        </w:object>
      </w:r>
      <w:r w:rsidRPr="00D72514">
        <w:rPr>
          <w:rFonts w:ascii="宋体" w:hAnsi="宋体" w:hint="eastAsia"/>
          <w:szCs w:val="21"/>
        </w:rPr>
        <w:t>,则</w:t>
      </w:r>
      <w:r w:rsidRPr="0032798B">
        <w:rPr>
          <w:rFonts w:hint="eastAsia"/>
        </w:rPr>
        <w:t xml:space="preserve">( </w:t>
      </w:r>
      <w:r w:rsidR="0032798B" w:rsidRPr="0032798B">
        <w:t xml:space="preserve"> </w:t>
      </w:r>
      <w:r w:rsidRPr="0032798B">
        <w:rPr>
          <w:rFonts w:hint="eastAsia"/>
        </w:rPr>
        <w:t xml:space="preserve">  )</w:t>
      </w:r>
    </w:p>
    <w:p w:rsidR="007C23D6" w:rsidRPr="00D72514" w:rsidRDefault="007C23D6" w:rsidP="0032798B">
      <w:pPr>
        <w:ind w:leftChars="200" w:left="480"/>
        <w:rPr>
          <w:rFonts w:ascii="宋体" w:hAnsi="宋体"/>
          <w:szCs w:val="21"/>
        </w:rPr>
      </w:pPr>
      <w:r w:rsidRPr="0032798B">
        <w:rPr>
          <w:rFonts w:hint="eastAsia"/>
        </w:rPr>
        <w:t xml:space="preserve">(A) </w:t>
      </w:r>
      <w:r w:rsidRPr="00D72514">
        <w:rPr>
          <w:rFonts w:ascii="宋体" w:hAnsi="宋体" w:hint="eastAsia"/>
          <w:szCs w:val="21"/>
        </w:rPr>
        <w:t>当</w:t>
      </w:r>
      <w:r w:rsidR="00C427A1" w:rsidRPr="00C427A1">
        <w:rPr>
          <w:position w:val="-28"/>
        </w:rPr>
        <w:object w:dxaOrig="560" w:dyaOrig="680">
          <v:shape id="_x0000_i1068" type="#_x0000_t75" style="width:28pt;height:34pt" o:ole="">
            <v:imagedata r:id="rId101" o:title=""/>
          </v:shape>
          <o:OLEObject Type="Embed" ProgID="Equation.DSMT4" ShapeID="_x0000_i1068" DrawAspect="Content" ObjectID="_1697115513" r:id="rId102"/>
        </w:object>
      </w:r>
      <w:r w:rsidRPr="00D72514">
        <w:rPr>
          <w:rFonts w:ascii="宋体" w:hAnsi="宋体" w:hint="eastAsia"/>
          <w:szCs w:val="21"/>
        </w:rPr>
        <w:t>收敛时,</w:t>
      </w:r>
      <w:r w:rsidR="00C427A1" w:rsidRPr="00C427A1">
        <w:rPr>
          <w:position w:val="-28"/>
        </w:rPr>
        <w:object w:dxaOrig="740" w:dyaOrig="680">
          <v:shape id="_x0000_i1069" type="#_x0000_t75" style="width:37pt;height:34pt" o:ole="">
            <v:imagedata r:id="rId103" o:title=""/>
          </v:shape>
          <o:OLEObject Type="Embed" ProgID="Equation.DSMT4" ShapeID="_x0000_i1069" DrawAspect="Content" ObjectID="_1697115514" r:id="rId104"/>
        </w:object>
      </w:r>
      <w:r w:rsidRPr="00D72514">
        <w:rPr>
          <w:rFonts w:ascii="宋体" w:hAnsi="宋体" w:hint="eastAsia"/>
          <w:szCs w:val="21"/>
        </w:rPr>
        <w:t>收敛</w:t>
      </w:r>
      <w:r w:rsidR="0032798B">
        <w:rPr>
          <w:rFonts w:ascii="宋体" w:hAnsi="宋体" w:hint="eastAsia"/>
          <w:szCs w:val="21"/>
        </w:rPr>
        <w:t>．</w:t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Pr="0032798B">
        <w:rPr>
          <w:rFonts w:hint="eastAsia"/>
        </w:rPr>
        <w:t xml:space="preserve">(B) </w:t>
      </w:r>
      <w:r w:rsidRPr="00D72514">
        <w:rPr>
          <w:rFonts w:ascii="宋体" w:hAnsi="宋体" w:hint="eastAsia"/>
          <w:szCs w:val="21"/>
        </w:rPr>
        <w:t>当</w:t>
      </w:r>
      <w:r w:rsidR="00C427A1" w:rsidRPr="00C427A1">
        <w:rPr>
          <w:position w:val="-28"/>
        </w:rPr>
        <w:object w:dxaOrig="560" w:dyaOrig="680">
          <v:shape id="_x0000_i1070" type="#_x0000_t75" style="width:28pt;height:34pt" o:ole="">
            <v:imagedata r:id="rId105" o:title=""/>
          </v:shape>
          <o:OLEObject Type="Embed" ProgID="Equation.DSMT4" ShapeID="_x0000_i1070" DrawAspect="Content" ObjectID="_1697115515" r:id="rId106"/>
        </w:object>
      </w:r>
      <w:r w:rsidRPr="00D72514">
        <w:rPr>
          <w:rFonts w:ascii="宋体" w:hAnsi="宋体" w:hint="eastAsia"/>
          <w:szCs w:val="21"/>
        </w:rPr>
        <w:t>发散时,</w:t>
      </w:r>
      <w:r w:rsidR="00C427A1" w:rsidRPr="00C427A1">
        <w:rPr>
          <w:position w:val="-28"/>
        </w:rPr>
        <w:object w:dxaOrig="740" w:dyaOrig="680">
          <v:shape id="_x0000_i1071" type="#_x0000_t75" style="width:37pt;height:34pt" o:ole="">
            <v:imagedata r:id="rId107" o:title=""/>
          </v:shape>
          <o:OLEObject Type="Embed" ProgID="Equation.DSMT4" ShapeID="_x0000_i1071" DrawAspect="Content" ObjectID="_1697115516" r:id="rId108"/>
        </w:object>
      </w:r>
      <w:r w:rsidRPr="00D72514">
        <w:rPr>
          <w:rFonts w:ascii="宋体" w:hAnsi="宋体" w:hint="eastAsia"/>
          <w:szCs w:val="21"/>
        </w:rPr>
        <w:t>发散</w:t>
      </w:r>
      <w:r w:rsidR="0032798B">
        <w:rPr>
          <w:rFonts w:ascii="宋体" w:hAnsi="宋体" w:hint="eastAsia"/>
          <w:szCs w:val="21"/>
        </w:rPr>
        <w:t>．</w:t>
      </w:r>
    </w:p>
    <w:p w:rsidR="007C23D6" w:rsidRPr="00D72514" w:rsidRDefault="007C23D6" w:rsidP="0032798B">
      <w:pPr>
        <w:ind w:leftChars="200" w:left="480"/>
        <w:rPr>
          <w:rFonts w:ascii="宋体" w:hAnsi="宋体"/>
          <w:szCs w:val="21"/>
        </w:rPr>
      </w:pPr>
      <w:r w:rsidRPr="0032798B">
        <w:rPr>
          <w:rFonts w:hint="eastAsia"/>
        </w:rPr>
        <w:t xml:space="preserve">(C) </w:t>
      </w:r>
      <w:r w:rsidRPr="00D72514">
        <w:rPr>
          <w:rFonts w:ascii="宋体" w:hAnsi="宋体" w:hint="eastAsia"/>
          <w:szCs w:val="21"/>
        </w:rPr>
        <w:t>当</w:t>
      </w:r>
      <w:r w:rsidR="00C427A1" w:rsidRPr="00C427A1">
        <w:rPr>
          <w:position w:val="-28"/>
        </w:rPr>
        <w:object w:dxaOrig="620" w:dyaOrig="680">
          <v:shape id="_x0000_i1072" type="#_x0000_t75" style="width:31pt;height:34pt" o:ole="">
            <v:imagedata r:id="rId109" o:title=""/>
          </v:shape>
          <o:OLEObject Type="Embed" ProgID="Equation.DSMT4" ShapeID="_x0000_i1072" DrawAspect="Content" ObjectID="_1697115517" r:id="rId110"/>
        </w:object>
      </w:r>
      <w:r w:rsidRPr="00D72514">
        <w:rPr>
          <w:rFonts w:ascii="宋体" w:hAnsi="宋体" w:hint="eastAsia"/>
          <w:szCs w:val="21"/>
        </w:rPr>
        <w:t>收敛时,</w:t>
      </w:r>
      <w:r w:rsidR="00C427A1" w:rsidRPr="00C427A1">
        <w:rPr>
          <w:position w:val="-28"/>
        </w:rPr>
        <w:object w:dxaOrig="760" w:dyaOrig="680">
          <v:shape id="_x0000_i1073" type="#_x0000_t75" style="width:38pt;height:34pt" o:ole="">
            <v:imagedata r:id="rId111" o:title=""/>
          </v:shape>
          <o:OLEObject Type="Embed" ProgID="Equation.DSMT4" ShapeID="_x0000_i1073" DrawAspect="Content" ObjectID="_1697115518" r:id="rId112"/>
        </w:object>
      </w:r>
      <w:r w:rsidRPr="00D72514">
        <w:rPr>
          <w:rFonts w:ascii="宋体" w:hAnsi="宋体" w:hint="eastAsia"/>
          <w:szCs w:val="21"/>
        </w:rPr>
        <w:t>收敛</w:t>
      </w:r>
      <w:r w:rsidR="0032798B">
        <w:rPr>
          <w:rFonts w:ascii="宋体" w:hAnsi="宋体" w:hint="eastAsia"/>
          <w:szCs w:val="21"/>
        </w:rPr>
        <w:t>．</w:t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Pr="0032798B">
        <w:rPr>
          <w:rFonts w:hint="eastAsia"/>
        </w:rPr>
        <w:t xml:space="preserve">(D) </w:t>
      </w:r>
      <w:r w:rsidRPr="00D72514">
        <w:rPr>
          <w:rFonts w:ascii="宋体" w:hAnsi="宋体" w:hint="eastAsia"/>
          <w:szCs w:val="21"/>
        </w:rPr>
        <w:t>当</w:t>
      </w:r>
      <w:r w:rsidR="00C427A1" w:rsidRPr="00C427A1">
        <w:rPr>
          <w:position w:val="-28"/>
        </w:rPr>
        <w:object w:dxaOrig="620" w:dyaOrig="680">
          <v:shape id="_x0000_i1074" type="#_x0000_t75" style="width:31pt;height:34pt" o:ole="">
            <v:imagedata r:id="rId113" o:title=""/>
          </v:shape>
          <o:OLEObject Type="Embed" ProgID="Equation.DSMT4" ShapeID="_x0000_i1074" DrawAspect="Content" ObjectID="_1697115519" r:id="rId114"/>
        </w:object>
      </w:r>
      <w:r w:rsidRPr="00D72514">
        <w:rPr>
          <w:rFonts w:ascii="宋体" w:hAnsi="宋体" w:hint="eastAsia"/>
          <w:szCs w:val="21"/>
        </w:rPr>
        <w:t>发散时,</w:t>
      </w:r>
      <w:r w:rsidR="00C427A1" w:rsidRPr="00C427A1">
        <w:rPr>
          <w:position w:val="-28"/>
        </w:rPr>
        <w:object w:dxaOrig="760" w:dyaOrig="680">
          <v:shape id="_x0000_i1075" type="#_x0000_t75" style="width:38pt;height:34pt" o:ole="">
            <v:imagedata r:id="rId115" o:title=""/>
          </v:shape>
          <o:OLEObject Type="Embed" ProgID="Equation.DSMT4" ShapeID="_x0000_i1075" DrawAspect="Content" ObjectID="_1697115520" r:id="rId116"/>
        </w:object>
      </w:r>
      <w:r w:rsidRPr="00D72514">
        <w:rPr>
          <w:rFonts w:ascii="宋体" w:hAnsi="宋体" w:hint="eastAsia"/>
          <w:szCs w:val="21"/>
        </w:rPr>
        <w:t>发散</w:t>
      </w:r>
      <w:r w:rsidR="0032798B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D72514" w:rsidRDefault="00866570" w:rsidP="0032798B">
      <w:pPr>
        <w:ind w:left="480" w:hangingChars="200" w:hanging="480"/>
        <w:rPr>
          <w:rFonts w:ascii="宋体" w:hAnsi="宋体"/>
          <w:szCs w:val="21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 w:rsidRPr="00866570">
        <w:rPr>
          <w:rFonts w:hint="eastAsia"/>
        </w:rPr>
        <w:t>．</w:t>
      </w:r>
      <w:r w:rsidR="007C23D6" w:rsidRPr="00D72514">
        <w:rPr>
          <w:rFonts w:ascii="宋体" w:hAnsi="宋体" w:hint="eastAsia"/>
          <w:szCs w:val="21"/>
        </w:rPr>
        <w:t>因为</w:t>
      </w:r>
      <w:r w:rsidR="00C427A1" w:rsidRPr="00C427A1">
        <w:rPr>
          <w:position w:val="-18"/>
        </w:rPr>
        <w:object w:dxaOrig="1040" w:dyaOrig="420">
          <v:shape id="_x0000_i1076" type="#_x0000_t75" style="width:52pt;height:21pt" o:ole="">
            <v:imagedata r:id="rId117" o:title=""/>
          </v:shape>
          <o:OLEObject Type="Embed" ProgID="Equation.DSMT4" ShapeID="_x0000_i1076" DrawAspect="Content" ObjectID="_1697115521" r:id="rId118"/>
        </w:object>
      </w:r>
      <w:r w:rsidR="007C23D6" w:rsidRPr="00D72514">
        <w:rPr>
          <w:rFonts w:ascii="宋体" w:hAnsi="宋体" w:hint="eastAsia"/>
          <w:szCs w:val="21"/>
        </w:rPr>
        <w:t>则</w:t>
      </w:r>
      <w:r w:rsidR="00C427A1" w:rsidRPr="00C427A1">
        <w:rPr>
          <w:position w:val="-12"/>
        </w:rPr>
        <w:object w:dxaOrig="440" w:dyaOrig="360">
          <v:shape id="_x0000_i1077" type="#_x0000_t75" style="width:22pt;height:18pt" o:ole="">
            <v:imagedata r:id="rId119" o:title=""/>
          </v:shape>
          <o:OLEObject Type="Embed" ProgID="Equation.DSMT4" ShapeID="_x0000_i1077" DrawAspect="Content" ObjectID="_1697115522" r:id="rId120"/>
        </w:object>
      </w:r>
      <w:r w:rsidR="0032798B">
        <w:rPr>
          <w:rFonts w:ascii="宋体" w:hAnsi="宋体" w:hint="eastAsia"/>
          <w:szCs w:val="21"/>
        </w:rPr>
        <w:t>，</w:t>
      </w:r>
      <w:r w:rsidR="007C23D6" w:rsidRPr="00D72514">
        <w:rPr>
          <w:rFonts w:ascii="宋体" w:hAnsi="宋体" w:hint="eastAsia"/>
          <w:szCs w:val="21"/>
        </w:rPr>
        <w:t>使得</w:t>
      </w:r>
      <w:r w:rsidR="00C427A1" w:rsidRPr="00C427A1">
        <w:rPr>
          <w:position w:val="-12"/>
        </w:rPr>
        <w:object w:dxaOrig="660" w:dyaOrig="360">
          <v:shape id="_x0000_i1078" type="#_x0000_t75" style="width:33pt;height:18pt" o:ole="">
            <v:imagedata r:id="rId121" o:title=""/>
          </v:shape>
          <o:OLEObject Type="Embed" ProgID="Equation.DSMT4" ShapeID="_x0000_i1078" DrawAspect="Content" ObjectID="_1697115523" r:id="rId122"/>
        </w:object>
      </w:r>
      <w:r w:rsidR="007C23D6" w:rsidRPr="00D72514">
        <w:rPr>
          <w:rFonts w:ascii="宋体" w:hAnsi="宋体" w:hint="eastAsia"/>
          <w:szCs w:val="21"/>
        </w:rPr>
        <w:t>时,有</w:t>
      </w:r>
      <w:r w:rsidR="00C427A1" w:rsidRPr="00C427A1">
        <w:rPr>
          <w:position w:val="-14"/>
        </w:rPr>
        <w:object w:dxaOrig="680" w:dyaOrig="400">
          <v:shape id="_x0000_i1079" type="#_x0000_t75" style="width:34pt;height:20pt" o:ole="">
            <v:imagedata r:id="rId123" o:title=""/>
          </v:shape>
          <o:OLEObject Type="Embed" ProgID="Equation.DSMT4" ShapeID="_x0000_i1079" DrawAspect="Content" ObjectID="_1697115524" r:id="rId124"/>
        </w:object>
      </w:r>
      <w:r w:rsidR="007C23D6" w:rsidRPr="00D72514">
        <w:rPr>
          <w:rFonts w:ascii="宋体" w:hAnsi="宋体" w:hint="eastAsia"/>
          <w:szCs w:val="21"/>
        </w:rPr>
        <w:t>；又因为</w:t>
      </w:r>
      <w:r w:rsidR="00C427A1" w:rsidRPr="00C427A1">
        <w:rPr>
          <w:position w:val="-28"/>
        </w:rPr>
        <w:object w:dxaOrig="620" w:dyaOrig="680">
          <v:shape id="_x0000_i1080" type="#_x0000_t75" style="width:31pt;height:34pt" o:ole="">
            <v:imagedata r:id="rId125" o:title=""/>
          </v:shape>
          <o:OLEObject Type="Embed" ProgID="Equation.DSMT4" ShapeID="_x0000_i1080" DrawAspect="Content" ObjectID="_1697115525" r:id="rId126"/>
        </w:object>
      </w:r>
      <w:r w:rsidR="007C23D6" w:rsidRPr="00D72514">
        <w:rPr>
          <w:rFonts w:ascii="宋体" w:hAnsi="宋体" w:hint="eastAsia"/>
          <w:szCs w:val="21"/>
        </w:rPr>
        <w:t>收敛,可得</w:t>
      </w:r>
      <w:r w:rsidR="00C427A1" w:rsidRPr="00C427A1">
        <w:rPr>
          <w:position w:val="-18"/>
        </w:rPr>
        <w:object w:dxaOrig="1060" w:dyaOrig="440">
          <v:shape id="_x0000_i1081" type="#_x0000_t75" style="width:53pt;height:22pt" o:ole="">
            <v:imagedata r:id="rId127" o:title=""/>
          </v:shape>
          <o:OLEObject Type="Embed" ProgID="Equation.DSMT4" ShapeID="_x0000_i1081" DrawAspect="Content" ObjectID="_1697115526" r:id="rId128"/>
        </w:object>
      </w:r>
      <w:r w:rsidR="0032798B">
        <w:rPr>
          <w:rFonts w:ascii="宋体" w:hAnsi="宋体" w:hint="eastAsia"/>
          <w:szCs w:val="21"/>
        </w:rPr>
        <w:t>，则</w:t>
      </w:r>
      <w:r w:rsidR="00C427A1" w:rsidRPr="00C427A1">
        <w:rPr>
          <w:position w:val="-12"/>
        </w:rPr>
        <w:object w:dxaOrig="440" w:dyaOrig="360">
          <v:shape id="_x0000_i1082" type="#_x0000_t75" style="width:22pt;height:18pt" o:ole="">
            <v:imagedata r:id="rId129" o:title=""/>
          </v:shape>
          <o:OLEObject Type="Embed" ProgID="Equation.DSMT4" ShapeID="_x0000_i1082" DrawAspect="Content" ObjectID="_1697115527" r:id="rId130"/>
        </w:object>
      </w:r>
      <w:r w:rsidR="0032798B">
        <w:rPr>
          <w:rFonts w:ascii="宋体" w:hAnsi="宋体" w:hint="eastAsia"/>
          <w:szCs w:val="21"/>
        </w:rPr>
        <w:t>，</w:t>
      </w:r>
      <w:r w:rsidR="007C23D6" w:rsidRPr="00D72514">
        <w:rPr>
          <w:rFonts w:ascii="宋体" w:hAnsi="宋体" w:hint="eastAsia"/>
          <w:szCs w:val="21"/>
        </w:rPr>
        <w:t>使得</w:t>
      </w:r>
      <w:r w:rsidR="00C427A1" w:rsidRPr="00C427A1">
        <w:rPr>
          <w:position w:val="-12"/>
        </w:rPr>
        <w:object w:dxaOrig="660" w:dyaOrig="360">
          <v:shape id="_x0000_i1083" type="#_x0000_t75" style="width:33pt;height:18pt" o:ole="">
            <v:imagedata r:id="rId131" o:title=""/>
          </v:shape>
          <o:OLEObject Type="Embed" ProgID="Equation.DSMT4" ShapeID="_x0000_i1083" DrawAspect="Content" ObjectID="_1697115528" r:id="rId132"/>
        </w:object>
      </w:r>
      <w:r w:rsidR="007C23D6" w:rsidRPr="00D72514">
        <w:rPr>
          <w:rFonts w:ascii="宋体" w:hAnsi="宋体" w:hint="eastAsia"/>
          <w:szCs w:val="21"/>
        </w:rPr>
        <w:t>时,有</w:t>
      </w:r>
      <w:r w:rsidR="00C427A1" w:rsidRPr="00C427A1">
        <w:rPr>
          <w:position w:val="-14"/>
        </w:rPr>
        <w:object w:dxaOrig="680" w:dyaOrig="400">
          <v:shape id="_x0000_i1084" type="#_x0000_t75" style="width:34pt;height:20pt" o:ole="">
            <v:imagedata r:id="rId133" o:title=""/>
          </v:shape>
          <o:OLEObject Type="Embed" ProgID="Equation.DSMT4" ShapeID="_x0000_i1084" DrawAspect="Content" ObjectID="_1697115529" r:id="rId134"/>
        </w:object>
      </w:r>
      <w:r w:rsidR="0032798B">
        <w:rPr>
          <w:rFonts w:ascii="宋体" w:hAnsi="宋体" w:hint="eastAsia"/>
          <w:szCs w:val="21"/>
        </w:rPr>
        <w:t>．</w:t>
      </w:r>
      <w:r w:rsidR="007C23D6" w:rsidRPr="00D72514">
        <w:rPr>
          <w:rFonts w:ascii="宋体" w:hAnsi="宋体" w:hint="eastAsia"/>
          <w:szCs w:val="21"/>
        </w:rPr>
        <w:t>从而当</w:t>
      </w:r>
      <w:r w:rsidR="00C427A1" w:rsidRPr="00C427A1">
        <w:rPr>
          <w:position w:val="-12"/>
        </w:rPr>
        <w:object w:dxaOrig="1120" w:dyaOrig="360">
          <v:shape id="_x0000_i1085" type="#_x0000_t75" style="width:56pt;height:18pt" o:ole="">
            <v:imagedata r:id="rId135" o:title=""/>
          </v:shape>
          <o:OLEObject Type="Embed" ProgID="Equation.DSMT4" ShapeID="_x0000_i1085" DrawAspect="Content" ObjectID="_1697115530" r:id="rId136"/>
        </w:object>
      </w:r>
      <w:r w:rsidR="007C23D6" w:rsidRPr="00D72514">
        <w:rPr>
          <w:rFonts w:ascii="宋体" w:hAnsi="宋体" w:hint="eastAsia"/>
          <w:szCs w:val="21"/>
        </w:rPr>
        <w:t>时</w:t>
      </w:r>
      <w:r w:rsidR="0032798B">
        <w:rPr>
          <w:rFonts w:ascii="宋体" w:hAnsi="宋体" w:hint="eastAsia"/>
          <w:szCs w:val="21"/>
        </w:rPr>
        <w:t>，</w:t>
      </w:r>
      <w:r w:rsidR="007C23D6" w:rsidRPr="00D72514">
        <w:rPr>
          <w:rFonts w:ascii="宋体" w:hAnsi="宋体" w:hint="eastAsia"/>
          <w:szCs w:val="21"/>
        </w:rPr>
        <w:t>有</w:t>
      </w:r>
      <w:r w:rsidR="00C427A1" w:rsidRPr="00C427A1">
        <w:rPr>
          <w:position w:val="-14"/>
        </w:rPr>
        <w:object w:dxaOrig="999" w:dyaOrig="400">
          <v:shape id="_x0000_i1086" type="#_x0000_t75" style="width:50pt;height:20pt" o:ole="">
            <v:imagedata r:id="rId137" o:title=""/>
          </v:shape>
          <o:OLEObject Type="Embed" ProgID="Equation.DSMT4" ShapeID="_x0000_i1086" DrawAspect="Content" ObjectID="_1697115531" r:id="rId138"/>
        </w:object>
      </w:r>
      <w:r w:rsidR="007C23D6" w:rsidRPr="00D72514">
        <w:rPr>
          <w:rFonts w:ascii="宋体" w:hAnsi="宋体" w:hint="eastAsia"/>
          <w:szCs w:val="21"/>
        </w:rPr>
        <w:t>,则由正项级数的比较判别法可知</w:t>
      </w:r>
      <w:r w:rsidR="00C427A1" w:rsidRPr="00C427A1">
        <w:rPr>
          <w:position w:val="-28"/>
        </w:rPr>
        <w:object w:dxaOrig="760" w:dyaOrig="680">
          <v:shape id="_x0000_i1087" type="#_x0000_t75" style="width:38pt;height:34pt" o:ole="">
            <v:imagedata r:id="rId139" o:title=""/>
          </v:shape>
          <o:OLEObject Type="Embed" ProgID="Equation.DSMT4" ShapeID="_x0000_i1087" DrawAspect="Content" ObjectID="_1697115532" r:id="rId140"/>
        </w:object>
      </w:r>
      <w:r w:rsidR="007C23D6" w:rsidRPr="00D72514">
        <w:rPr>
          <w:rFonts w:ascii="宋体" w:hAnsi="宋体" w:hint="eastAsia"/>
          <w:szCs w:val="21"/>
        </w:rPr>
        <w:t>收敛</w:t>
      </w:r>
      <w:r w:rsidR="0032798B">
        <w:rPr>
          <w:rFonts w:ascii="宋体" w:hAnsi="宋体" w:hint="eastAsia"/>
          <w:szCs w:val="21"/>
        </w:rPr>
        <w:t>．</w:t>
      </w:r>
    </w:p>
    <w:p w:rsidR="007C23D6" w:rsidRDefault="007C23D6" w:rsidP="007C23D6">
      <w:pPr>
        <w:ind w:left="576" w:hangingChars="240" w:hanging="576"/>
        <w:rPr>
          <w:rFonts w:ascii="宋体" w:hAnsi="宋体"/>
          <w:szCs w:val="21"/>
        </w:rPr>
      </w:pPr>
    </w:p>
    <w:p w:rsidR="0032798B" w:rsidRPr="007C23D6" w:rsidRDefault="0032798B" w:rsidP="007C23D6">
      <w:pPr>
        <w:ind w:left="576" w:hangingChars="240" w:hanging="576"/>
        <w:rPr>
          <w:rFonts w:ascii="宋体" w:hAnsi="宋体"/>
          <w:szCs w:val="21"/>
        </w:rPr>
      </w:pPr>
    </w:p>
    <w:p w:rsidR="007C23D6" w:rsidRPr="00D72514" w:rsidRDefault="007C23D6" w:rsidP="0032798B">
      <w:pPr>
        <w:ind w:left="576" w:hangingChars="240" w:hanging="576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(5) </w:t>
      </w:r>
      <w:r w:rsidRPr="00D72514">
        <w:rPr>
          <w:rFonts w:ascii="宋体" w:hAnsi="宋体" w:hint="eastAsia"/>
          <w:szCs w:val="21"/>
        </w:rPr>
        <w:t>设</w:t>
      </w:r>
      <w:r w:rsidR="00C427A1" w:rsidRPr="00C427A1">
        <w:rPr>
          <w:position w:val="-12"/>
        </w:rPr>
        <w:object w:dxaOrig="920" w:dyaOrig="360">
          <v:shape id="_x0000_i1088" type="#_x0000_t75" style="width:46pt;height:18pt" o:ole="">
            <v:imagedata r:id="rId141" o:title=""/>
          </v:shape>
          <o:OLEObject Type="Embed" ProgID="Equation.DSMT4" ShapeID="_x0000_i1088" DrawAspect="Content" ObjectID="_1697115533" r:id="rId142"/>
        </w:object>
      </w:r>
      <w:r w:rsidRPr="00D72514">
        <w:rPr>
          <w:rFonts w:ascii="宋体" w:hAnsi="宋体" w:hint="eastAsia"/>
          <w:szCs w:val="21"/>
        </w:rPr>
        <w:t>是</w:t>
      </w:r>
      <w:r w:rsidR="00C427A1" w:rsidRPr="00C427A1">
        <w:rPr>
          <w:position w:val="-6"/>
        </w:rPr>
        <w:object w:dxaOrig="180" w:dyaOrig="279">
          <v:shape id="_x0000_i1089" type="#_x0000_t75" style="width:9pt;height:14pt" o:ole="">
            <v:imagedata r:id="rId143" o:title=""/>
          </v:shape>
          <o:OLEObject Type="Embed" ProgID="Equation.DSMT4" ShapeID="_x0000_i1089" DrawAspect="Content" ObjectID="_1697115534" r:id="rId144"/>
        </w:object>
      </w:r>
      <w:r w:rsidRPr="00D72514">
        <w:rPr>
          <w:rFonts w:ascii="宋体" w:hAnsi="宋体" w:hint="eastAsia"/>
          <w:szCs w:val="21"/>
        </w:rPr>
        <w:t>维向量空间</w:t>
      </w:r>
      <w:r w:rsidR="00C427A1" w:rsidRPr="00025957">
        <w:rPr>
          <w:position w:val="-4"/>
        </w:rPr>
        <w:object w:dxaOrig="300" w:dyaOrig="300">
          <v:shape id="_x0000_i1090" type="#_x0000_t75" style="width:15pt;height:15pt" o:ole="">
            <v:imagedata r:id="rId145" o:title=""/>
          </v:shape>
          <o:OLEObject Type="Embed" ProgID="Equation.DSMT4" ShapeID="_x0000_i1090" DrawAspect="Content" ObjectID="_1697115535" r:id="rId146"/>
        </w:object>
      </w:r>
      <w:r w:rsidRPr="00D72514">
        <w:rPr>
          <w:rFonts w:ascii="宋体" w:hAnsi="宋体" w:hint="eastAsia"/>
          <w:szCs w:val="21"/>
        </w:rPr>
        <w:t>的一组基,则由基</w:t>
      </w:r>
      <w:r w:rsidR="00C427A1" w:rsidRPr="00C427A1">
        <w:rPr>
          <w:position w:val="-12"/>
        </w:rPr>
        <w:object w:dxaOrig="279" w:dyaOrig="360">
          <v:shape id="_x0000_i1091" type="#_x0000_t75" style="width:14pt;height:18pt" o:ole="">
            <v:imagedata r:id="rId147" o:title=""/>
          </v:shape>
          <o:OLEObject Type="Embed" ProgID="Equation.DSMT4" ShapeID="_x0000_i1091" DrawAspect="Content" ObjectID="_1697115536" r:id="rId148"/>
        </w:object>
      </w:r>
      <w:r w:rsidR="0032798B">
        <w:rPr>
          <w:rFonts w:ascii="宋体" w:hAnsi="宋体" w:hint="eastAsia"/>
          <w:szCs w:val="21"/>
        </w:rPr>
        <w:t>,</w:t>
      </w:r>
      <w:r w:rsidR="00C427A1" w:rsidRPr="00C427A1">
        <w:rPr>
          <w:position w:val="-24"/>
        </w:rPr>
        <w:object w:dxaOrig="460" w:dyaOrig="620">
          <v:shape id="_x0000_i1092" type="#_x0000_t75" style="width:23pt;height:31pt" o:ole="">
            <v:imagedata r:id="rId149" o:title=""/>
          </v:shape>
          <o:OLEObject Type="Embed" ProgID="Equation.DSMT4" ShapeID="_x0000_i1092" DrawAspect="Content" ObjectID="_1697115537" r:id="rId150"/>
        </w:object>
      </w:r>
      <w:r w:rsidR="0032798B">
        <w:rPr>
          <w:rFonts w:ascii="宋体" w:hAnsi="宋体"/>
          <w:szCs w:val="21"/>
        </w:rPr>
        <w:t>,</w:t>
      </w:r>
      <w:r w:rsidR="00C427A1" w:rsidRPr="00C427A1">
        <w:rPr>
          <w:position w:val="-24"/>
        </w:rPr>
        <w:object w:dxaOrig="460" w:dyaOrig="620">
          <v:shape id="_x0000_i1093" type="#_x0000_t75" style="width:23pt;height:31pt" o:ole="">
            <v:imagedata r:id="rId151" o:title=""/>
          </v:shape>
          <o:OLEObject Type="Embed" ProgID="Equation.DSMT4" ShapeID="_x0000_i1093" DrawAspect="Content" ObjectID="_1697115538" r:id="rId152"/>
        </w:object>
      </w:r>
      <w:r w:rsidRPr="00D72514">
        <w:rPr>
          <w:rFonts w:ascii="宋体" w:hAnsi="宋体" w:hint="eastAsia"/>
          <w:szCs w:val="21"/>
        </w:rPr>
        <w:t>到基</w:t>
      </w:r>
      <w:r w:rsidR="00C427A1" w:rsidRPr="00C427A1">
        <w:rPr>
          <w:position w:val="-12"/>
        </w:rPr>
        <w:object w:dxaOrig="740" w:dyaOrig="360">
          <v:shape id="_x0000_i1094" type="#_x0000_t75" style="width:37pt;height:18pt" o:ole="">
            <v:imagedata r:id="rId153" o:title=""/>
          </v:shape>
          <o:OLEObject Type="Embed" ProgID="Equation.DSMT4" ShapeID="_x0000_i1094" DrawAspect="Content" ObjectID="_1697115539" r:id="rId154"/>
        </w:object>
      </w:r>
      <w:r w:rsidR="0032798B">
        <w:rPr>
          <w:rFonts w:ascii="宋体" w:hAnsi="宋体"/>
          <w:szCs w:val="21"/>
        </w:rPr>
        <w:t>,</w:t>
      </w:r>
      <w:r w:rsidR="00C427A1" w:rsidRPr="00C427A1">
        <w:rPr>
          <w:position w:val="-12"/>
        </w:rPr>
        <w:object w:dxaOrig="740" w:dyaOrig="360">
          <v:shape id="_x0000_i1095" type="#_x0000_t75" style="width:37pt;height:18pt" o:ole="">
            <v:imagedata r:id="rId155" o:title=""/>
          </v:shape>
          <o:OLEObject Type="Embed" ProgID="Equation.DSMT4" ShapeID="_x0000_i1095" DrawAspect="Content" ObjectID="_1697115540" r:id="rId156"/>
        </w:object>
      </w:r>
      <w:r w:rsidR="0032798B">
        <w:rPr>
          <w:rFonts w:ascii="宋体" w:hAnsi="宋体"/>
          <w:szCs w:val="21"/>
        </w:rPr>
        <w:t>,</w:t>
      </w:r>
      <w:r w:rsidR="00C427A1" w:rsidRPr="00C427A1">
        <w:rPr>
          <w:position w:val="-12"/>
        </w:rPr>
        <w:object w:dxaOrig="740" w:dyaOrig="360">
          <v:shape id="_x0000_i1096" type="#_x0000_t75" style="width:37pt;height:18pt" o:ole="">
            <v:imagedata r:id="rId157" o:title=""/>
          </v:shape>
          <o:OLEObject Type="Embed" ProgID="Equation.DSMT4" ShapeID="_x0000_i1096" DrawAspect="Content" ObjectID="_1697115541" r:id="rId158"/>
        </w:object>
      </w:r>
      <w:r w:rsidRPr="00D72514">
        <w:rPr>
          <w:rFonts w:ascii="宋体" w:hAnsi="宋体" w:hint="eastAsia"/>
          <w:szCs w:val="21"/>
        </w:rPr>
        <w:t>的过渡矩阵为</w:t>
      </w:r>
      <w:r w:rsidRPr="0032798B">
        <w:rPr>
          <w:rFonts w:hint="eastAsia"/>
        </w:rPr>
        <w:t xml:space="preserve">( </w:t>
      </w:r>
      <w:r w:rsidR="0032798B" w:rsidRPr="0032798B">
        <w:t xml:space="preserve"> </w:t>
      </w:r>
      <w:r w:rsidRPr="0032798B">
        <w:rPr>
          <w:rFonts w:hint="eastAsia"/>
        </w:rPr>
        <w:t xml:space="preserve">  )</w:t>
      </w:r>
    </w:p>
    <w:p w:rsidR="007C23D6" w:rsidRPr="00D72514" w:rsidRDefault="007C23D6" w:rsidP="007C23D6">
      <w:pPr>
        <w:ind w:firstLineChars="200" w:firstLine="480"/>
        <w:rPr>
          <w:rFonts w:ascii="宋体" w:hAnsi="宋体"/>
          <w:szCs w:val="21"/>
        </w:rPr>
      </w:pPr>
      <w:r w:rsidRPr="0032798B">
        <w:rPr>
          <w:rFonts w:hint="eastAsia"/>
        </w:rPr>
        <w:t xml:space="preserve">(A) </w:t>
      </w:r>
      <w:r w:rsidR="00C427A1" w:rsidRPr="00C427A1">
        <w:rPr>
          <w:position w:val="-50"/>
        </w:rPr>
        <w:object w:dxaOrig="1120" w:dyaOrig="1120">
          <v:shape id="_x0000_i1097" type="#_x0000_t75" style="width:56pt;height:56pt" o:ole="">
            <v:imagedata r:id="rId159" o:title=""/>
          </v:shape>
          <o:OLEObject Type="Embed" ProgID="Equation.DSMT4" ShapeID="_x0000_i1097" DrawAspect="Content" ObjectID="_1697115542" r:id="rId160"/>
        </w:object>
      </w:r>
      <w:r w:rsidR="0032798B">
        <w:rPr>
          <w:rFonts w:ascii="宋体" w:hAnsi="宋体" w:hint="eastAsia"/>
          <w:szCs w:val="21"/>
        </w:rPr>
        <w:t>．</w:t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Pr="0032798B">
        <w:rPr>
          <w:rFonts w:hint="eastAsia"/>
        </w:rPr>
        <w:t xml:space="preserve">(B) </w:t>
      </w:r>
      <w:r w:rsidR="00C427A1" w:rsidRPr="00C427A1">
        <w:rPr>
          <w:position w:val="-50"/>
        </w:rPr>
        <w:object w:dxaOrig="1120" w:dyaOrig="1120">
          <v:shape id="_x0000_i1098" type="#_x0000_t75" style="width:56pt;height:56pt" o:ole="">
            <v:imagedata r:id="rId161" o:title=""/>
          </v:shape>
          <o:OLEObject Type="Embed" ProgID="Equation.DSMT4" ShapeID="_x0000_i1098" DrawAspect="Content" ObjectID="_1697115543" r:id="rId162"/>
        </w:object>
      </w:r>
      <w:r w:rsidR="0032798B">
        <w:rPr>
          <w:rFonts w:ascii="宋体" w:hAnsi="宋体" w:hint="eastAsia"/>
          <w:szCs w:val="21"/>
        </w:rPr>
        <w:t>．</w:t>
      </w:r>
    </w:p>
    <w:p w:rsidR="007C23D6" w:rsidRPr="00D72514" w:rsidRDefault="007C23D6" w:rsidP="007C23D6">
      <w:pPr>
        <w:ind w:firstLineChars="200" w:firstLine="480"/>
        <w:rPr>
          <w:rFonts w:ascii="宋体" w:hAnsi="宋体"/>
          <w:szCs w:val="21"/>
        </w:rPr>
      </w:pPr>
      <w:r w:rsidRPr="0032798B">
        <w:rPr>
          <w:rFonts w:hint="eastAsia"/>
        </w:rPr>
        <w:t xml:space="preserve">(C) </w:t>
      </w:r>
      <w:r w:rsidR="00C427A1" w:rsidRPr="00C427A1">
        <w:rPr>
          <w:position w:val="-94"/>
        </w:rPr>
        <w:object w:dxaOrig="1719" w:dyaOrig="2000">
          <v:shape id="_x0000_i1099" type="#_x0000_t75" style="width:86pt;height:100pt" o:ole="">
            <v:imagedata r:id="rId163" o:title=""/>
          </v:shape>
          <o:OLEObject Type="Embed" ProgID="Equation.DSMT4" ShapeID="_x0000_i1099" DrawAspect="Content" ObjectID="_1697115544" r:id="rId164"/>
        </w:object>
      </w:r>
      <w:r w:rsidR="0032798B">
        <w:rPr>
          <w:rFonts w:ascii="宋体" w:hAnsi="宋体" w:hint="eastAsia"/>
          <w:szCs w:val="21"/>
        </w:rPr>
        <w:t>．</w:t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="0032798B">
        <w:rPr>
          <w:rFonts w:ascii="宋体" w:hAnsi="宋体"/>
          <w:szCs w:val="21"/>
        </w:rPr>
        <w:tab/>
      </w:r>
      <w:r w:rsidRPr="0032798B">
        <w:rPr>
          <w:rFonts w:hint="eastAsia"/>
        </w:rPr>
        <w:t xml:space="preserve">(D) </w:t>
      </w:r>
      <w:r w:rsidR="00C427A1" w:rsidRPr="00C427A1">
        <w:rPr>
          <w:position w:val="-92"/>
        </w:rPr>
        <w:object w:dxaOrig="1719" w:dyaOrig="1960">
          <v:shape id="_x0000_i1100" type="#_x0000_t75" style="width:86pt;height:98pt" o:ole="">
            <v:imagedata r:id="rId165" o:title=""/>
          </v:shape>
          <o:OLEObject Type="Embed" ProgID="Equation.DSMT4" ShapeID="_x0000_i1100" DrawAspect="Content" ObjectID="_1697115545" r:id="rId166"/>
        </w:object>
      </w:r>
      <w:r w:rsidR="0032798B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32798B" w:rsidRDefault="00866570" w:rsidP="0032798B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 w:rsidRPr="00866570">
        <w:rPr>
          <w:rFonts w:hint="eastAsia"/>
        </w:rPr>
        <w:t>．</w:t>
      </w:r>
      <w:r w:rsidR="007C23D6" w:rsidRPr="00D72514">
        <w:rPr>
          <w:rFonts w:ascii="宋体" w:hAnsi="宋体" w:hint="eastAsia"/>
          <w:szCs w:val="21"/>
        </w:rPr>
        <w:t>根据过渡矩阵的定义,</w:t>
      </w:r>
      <w:r w:rsidR="0032798B">
        <w:rPr>
          <w:rFonts w:ascii="宋体" w:hAnsi="宋体" w:hint="eastAsia"/>
          <w:szCs w:val="21"/>
        </w:rPr>
        <w:t>知</w:t>
      </w:r>
      <w:r w:rsidR="007C23D6" w:rsidRPr="00D72514">
        <w:rPr>
          <w:rFonts w:ascii="宋体" w:hAnsi="宋体" w:hint="eastAsia"/>
          <w:szCs w:val="21"/>
        </w:rPr>
        <w:t>过渡矩阵</w:t>
      </w:r>
      <w:r w:rsidR="00C427A1" w:rsidRPr="00025957">
        <w:rPr>
          <w:position w:val="-4"/>
        </w:rPr>
        <w:object w:dxaOrig="279" w:dyaOrig="240">
          <v:shape id="_x0000_i1101" type="#_x0000_t75" style="width:14pt;height:12pt" o:ole="">
            <v:imagedata r:id="rId167" o:title=""/>
          </v:shape>
          <o:OLEObject Type="Embed" ProgID="Equation.DSMT4" ShapeID="_x0000_i1101" DrawAspect="Content" ObjectID="_1697115546" r:id="rId168"/>
        </w:object>
      </w:r>
      <w:r w:rsidR="007C23D6" w:rsidRPr="00D72514">
        <w:rPr>
          <w:rFonts w:ascii="宋体" w:hAnsi="宋体" w:hint="eastAsia"/>
          <w:szCs w:val="21"/>
        </w:rPr>
        <w:t>满足</w:t>
      </w:r>
    </w:p>
    <w:p w:rsidR="007C23D6" w:rsidRPr="00D72514" w:rsidRDefault="00C427A1" w:rsidP="0032798B">
      <w:pPr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84"/>
        </w:rPr>
        <w:object w:dxaOrig="5200" w:dyaOrig="1800">
          <v:shape id="_x0000_i1102" type="#_x0000_t75" style="width:260pt;height:90pt" o:ole="">
            <v:imagedata r:id="rId169" o:title=""/>
          </v:shape>
          <o:OLEObject Type="Embed" ProgID="Equation.DSMT4" ShapeID="_x0000_i1102" DrawAspect="Content" ObjectID="_1697115547" r:id="rId170"/>
        </w:object>
      </w:r>
    </w:p>
    <w:p w:rsidR="007C23D6" w:rsidRDefault="007C23D6" w:rsidP="007C23D6">
      <w:pPr>
        <w:ind w:left="120" w:hangingChars="50" w:hanging="120"/>
        <w:rPr>
          <w:rFonts w:ascii="宋体" w:hAnsi="宋体"/>
          <w:szCs w:val="21"/>
        </w:rPr>
      </w:pPr>
    </w:p>
    <w:p w:rsidR="0032798B" w:rsidRDefault="0032798B" w:rsidP="007C23D6">
      <w:pPr>
        <w:ind w:left="120" w:hangingChars="50" w:hanging="120"/>
        <w:rPr>
          <w:rFonts w:ascii="宋体" w:hAnsi="宋体"/>
          <w:szCs w:val="21"/>
        </w:rPr>
      </w:pPr>
    </w:p>
    <w:p w:rsidR="007C23D6" w:rsidRPr="00D72514" w:rsidRDefault="007C23D6" w:rsidP="00921864">
      <w:pPr>
        <w:ind w:left="480" w:hangingChars="200" w:hanging="480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(6) </w:t>
      </w:r>
      <w:r w:rsidRPr="00D72514">
        <w:rPr>
          <w:rFonts w:ascii="宋体" w:hAnsi="宋体" w:hint="eastAsia"/>
          <w:szCs w:val="21"/>
        </w:rPr>
        <w:t>设</w:t>
      </w:r>
      <w:r w:rsidR="00C427A1" w:rsidRPr="00C427A1">
        <w:rPr>
          <w:position w:val="-8"/>
        </w:rPr>
        <w:object w:dxaOrig="279" w:dyaOrig="300">
          <v:shape id="_x0000_i1103" type="#_x0000_t75" style="width:14pt;height:15pt" o:ole="">
            <v:imagedata r:id="rId171" o:title=""/>
          </v:shape>
          <o:OLEObject Type="Embed" ProgID="Equation.DSMT4" ShapeID="_x0000_i1103" DrawAspect="Content" ObjectID="_1697115548" r:id="rId172"/>
        </w:object>
      </w:r>
      <w:r w:rsidR="00C427A1" w:rsidRPr="00025957">
        <w:rPr>
          <w:position w:val="-4"/>
        </w:rPr>
        <w:object w:dxaOrig="220" w:dyaOrig="240">
          <v:shape id="_x0000_i1104" type="#_x0000_t75" style="width:11pt;height:12pt" o:ole="">
            <v:imagedata r:id="rId173" o:title=""/>
          </v:shape>
          <o:OLEObject Type="Embed" ProgID="Equation.DSMT4" ShapeID="_x0000_i1104" DrawAspect="Content" ObjectID="_1697115549" r:id="rId174"/>
        </w:object>
      </w:r>
      <w:r w:rsidRPr="00D72514">
        <w:rPr>
          <w:rFonts w:ascii="宋体" w:hAnsi="宋体" w:hint="eastAsia"/>
          <w:szCs w:val="21"/>
        </w:rPr>
        <w:t>均为</w:t>
      </w:r>
      <w:r w:rsidR="00C427A1" w:rsidRPr="00025957">
        <w:rPr>
          <w:position w:val="-4"/>
        </w:rPr>
        <w:object w:dxaOrig="180" w:dyaOrig="260">
          <v:shape id="_x0000_i1105" type="#_x0000_t75" style="width:9pt;height:13pt" o:ole="">
            <v:imagedata r:id="rId175" o:title=""/>
          </v:shape>
          <o:OLEObject Type="Embed" ProgID="Equation.DSMT4" ShapeID="_x0000_i1105" DrawAspect="Content" ObjectID="_1697115550" r:id="rId176"/>
        </w:object>
      </w:r>
      <w:r w:rsidRPr="00D72514">
        <w:rPr>
          <w:rFonts w:ascii="宋体" w:hAnsi="宋体" w:hint="eastAsia"/>
          <w:szCs w:val="21"/>
        </w:rPr>
        <w:t>阶矩阵,</w:t>
      </w:r>
      <w:r w:rsidR="00C427A1" w:rsidRPr="00C427A1">
        <w:rPr>
          <w:position w:val="-8"/>
        </w:rPr>
        <w:object w:dxaOrig="620" w:dyaOrig="340">
          <v:shape id="_x0000_i1106" type="#_x0000_t75" style="width:31pt;height:17pt" o:ole="">
            <v:imagedata r:id="rId177" o:title=""/>
          </v:shape>
          <o:OLEObject Type="Embed" ProgID="Equation.DSMT4" ShapeID="_x0000_i1106" DrawAspect="Content" ObjectID="_1697115551" r:id="rId178"/>
        </w:object>
      </w:r>
      <w:r w:rsidRPr="00D72514">
        <w:rPr>
          <w:rFonts w:ascii="宋体" w:hAnsi="宋体" w:hint="eastAsia"/>
          <w:szCs w:val="21"/>
        </w:rPr>
        <w:t>分别为</w:t>
      </w:r>
      <w:r w:rsidR="00C427A1" w:rsidRPr="00C427A1">
        <w:rPr>
          <w:position w:val="-8"/>
        </w:rPr>
        <w:object w:dxaOrig="279" w:dyaOrig="300">
          <v:shape id="_x0000_i1107" type="#_x0000_t75" style="width:14pt;height:15pt" o:ole="">
            <v:imagedata r:id="rId179" o:title=""/>
          </v:shape>
          <o:OLEObject Type="Embed" ProgID="Equation.DSMT4" ShapeID="_x0000_i1107" DrawAspect="Content" ObjectID="_1697115552" r:id="rId180"/>
        </w:object>
      </w:r>
      <w:r w:rsidR="00C427A1" w:rsidRPr="00025957">
        <w:rPr>
          <w:position w:val="-4"/>
        </w:rPr>
        <w:object w:dxaOrig="220" w:dyaOrig="240">
          <v:shape id="_x0000_i1108" type="#_x0000_t75" style="width:11pt;height:12pt" o:ole="">
            <v:imagedata r:id="rId181" o:title=""/>
          </v:shape>
          <o:OLEObject Type="Embed" ProgID="Equation.DSMT4" ShapeID="_x0000_i1108" DrawAspect="Content" ObjectID="_1697115553" r:id="rId182"/>
        </w:object>
      </w:r>
      <w:r w:rsidRPr="00D72514">
        <w:rPr>
          <w:rFonts w:ascii="宋体" w:hAnsi="宋体" w:hint="eastAsia"/>
          <w:szCs w:val="21"/>
        </w:rPr>
        <w:t>的伴随矩阵,若</w:t>
      </w:r>
      <w:r w:rsidR="00C427A1" w:rsidRPr="00C427A1">
        <w:rPr>
          <w:position w:val="-14"/>
        </w:rPr>
        <w:object w:dxaOrig="1300" w:dyaOrig="400">
          <v:shape id="_x0000_i1109" type="#_x0000_t75" style="width:65pt;height:20pt" o:ole="">
            <v:imagedata r:id="rId183" o:title=""/>
          </v:shape>
          <o:OLEObject Type="Embed" ProgID="Equation.DSMT4" ShapeID="_x0000_i1109" DrawAspect="Content" ObjectID="_1697115554" r:id="rId184"/>
        </w:object>
      </w:r>
      <w:r w:rsidRPr="00D72514">
        <w:rPr>
          <w:rFonts w:ascii="宋体" w:hAnsi="宋体" w:hint="eastAsia"/>
          <w:szCs w:val="21"/>
        </w:rPr>
        <w:t>,则分块矩阵</w:t>
      </w:r>
      <w:r w:rsidR="00C427A1" w:rsidRPr="00C427A1">
        <w:rPr>
          <w:position w:val="-30"/>
        </w:rPr>
        <w:object w:dxaOrig="840" w:dyaOrig="720">
          <v:shape id="_x0000_i1110" type="#_x0000_t75" style="width:42pt;height:36pt" o:ole="">
            <v:imagedata r:id="rId185" o:title=""/>
          </v:shape>
          <o:OLEObject Type="Embed" ProgID="Equation.DSMT4" ShapeID="_x0000_i1110" DrawAspect="Content" ObjectID="_1697115555" r:id="rId186"/>
        </w:object>
      </w:r>
      <w:r w:rsidRPr="00D72514">
        <w:rPr>
          <w:rFonts w:ascii="宋体" w:hAnsi="宋体" w:hint="eastAsia"/>
          <w:szCs w:val="21"/>
        </w:rPr>
        <w:t>的伴随矩阵为</w:t>
      </w:r>
      <w:r w:rsidRPr="00921864">
        <w:rPr>
          <w:rFonts w:hint="eastAsia"/>
        </w:rPr>
        <w:t xml:space="preserve">(  </w:t>
      </w:r>
      <w:r w:rsidR="00921864" w:rsidRPr="00921864">
        <w:t xml:space="preserve"> </w:t>
      </w:r>
      <w:r w:rsidRPr="00921864">
        <w:rPr>
          <w:rFonts w:hint="eastAsia"/>
        </w:rPr>
        <w:t xml:space="preserve"> )</w:t>
      </w:r>
    </w:p>
    <w:p w:rsidR="007C23D6" w:rsidRPr="00D72514" w:rsidRDefault="007C23D6" w:rsidP="00921864">
      <w:pPr>
        <w:ind w:firstLineChars="200" w:firstLine="480"/>
        <w:rPr>
          <w:rFonts w:ascii="宋体" w:hAnsi="宋体"/>
          <w:szCs w:val="21"/>
        </w:rPr>
      </w:pPr>
      <w:r w:rsidRPr="00921864">
        <w:rPr>
          <w:rFonts w:hint="eastAsia"/>
        </w:rPr>
        <w:t xml:space="preserve">(A) </w:t>
      </w:r>
      <w:r w:rsidR="00C427A1" w:rsidRPr="00C427A1">
        <w:rPr>
          <w:position w:val="-32"/>
        </w:rPr>
        <w:object w:dxaOrig="1240" w:dyaOrig="760">
          <v:shape id="_x0000_i1111" type="#_x0000_t75" style="width:62pt;height:38pt" o:ole="">
            <v:imagedata r:id="rId187" o:title=""/>
          </v:shape>
          <o:OLEObject Type="Embed" ProgID="Equation.DSMT4" ShapeID="_x0000_i1111" DrawAspect="Content" ObjectID="_1697115556" r:id="rId188"/>
        </w:object>
      </w:r>
      <w:r w:rsidR="00921864">
        <w:rPr>
          <w:rFonts w:ascii="宋体" w:hAnsi="宋体" w:hint="eastAsia"/>
          <w:szCs w:val="21"/>
        </w:rPr>
        <w:t>．</w:t>
      </w:r>
      <w:r w:rsidRPr="00D72514">
        <w:rPr>
          <w:rFonts w:ascii="宋体" w:hAnsi="宋体" w:hint="eastAsia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Pr="00921864">
        <w:rPr>
          <w:rFonts w:hint="eastAsia"/>
        </w:rPr>
        <w:t xml:space="preserve">(B) </w:t>
      </w:r>
      <w:r w:rsidR="00C427A1" w:rsidRPr="00C427A1">
        <w:rPr>
          <w:position w:val="-32"/>
        </w:rPr>
        <w:object w:dxaOrig="1240" w:dyaOrig="760">
          <v:shape id="_x0000_i1112" type="#_x0000_t75" style="width:62pt;height:38pt" o:ole="">
            <v:imagedata r:id="rId189" o:title=""/>
          </v:shape>
          <o:OLEObject Type="Embed" ProgID="Equation.DSMT4" ShapeID="_x0000_i1112" DrawAspect="Content" ObjectID="_1697115557" r:id="rId190"/>
        </w:object>
      </w:r>
      <w:r w:rsidR="00921864">
        <w:rPr>
          <w:rFonts w:ascii="宋体" w:hAnsi="宋体" w:hint="eastAsia"/>
          <w:szCs w:val="21"/>
        </w:rPr>
        <w:t>．</w:t>
      </w:r>
    </w:p>
    <w:p w:rsidR="007C23D6" w:rsidRPr="00D72514" w:rsidRDefault="007C23D6" w:rsidP="007C23D6">
      <w:pPr>
        <w:ind w:firstLineChars="200" w:firstLine="480"/>
        <w:rPr>
          <w:rFonts w:ascii="宋体" w:hAnsi="宋体"/>
          <w:szCs w:val="21"/>
        </w:rPr>
      </w:pPr>
      <w:r w:rsidRPr="00921864">
        <w:rPr>
          <w:rFonts w:hint="eastAsia"/>
        </w:rPr>
        <w:t xml:space="preserve">(C) </w:t>
      </w:r>
      <w:r w:rsidR="00C427A1" w:rsidRPr="00C427A1">
        <w:rPr>
          <w:position w:val="-32"/>
        </w:rPr>
        <w:object w:dxaOrig="1240" w:dyaOrig="760">
          <v:shape id="_x0000_i1113" type="#_x0000_t75" style="width:62pt;height:38pt" o:ole="">
            <v:imagedata r:id="rId191" o:title=""/>
          </v:shape>
          <o:OLEObject Type="Embed" ProgID="Equation.DSMT4" ShapeID="_x0000_i1113" DrawAspect="Content" ObjectID="_1697115558" r:id="rId192"/>
        </w:object>
      </w:r>
      <w:r w:rsidR="00921864">
        <w:rPr>
          <w:rFonts w:ascii="宋体" w:hAnsi="宋体" w:hint="eastAsia"/>
          <w:szCs w:val="21"/>
        </w:rPr>
        <w:t>．</w:t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Pr="00921864">
        <w:rPr>
          <w:rFonts w:hint="eastAsia"/>
        </w:rPr>
        <w:t xml:space="preserve">(D) </w:t>
      </w:r>
      <w:r w:rsidR="00C427A1" w:rsidRPr="00C427A1">
        <w:rPr>
          <w:position w:val="-32"/>
        </w:rPr>
        <w:object w:dxaOrig="1240" w:dyaOrig="760">
          <v:shape id="_x0000_i1114" type="#_x0000_t75" style="width:62pt;height:38pt" o:ole="">
            <v:imagedata r:id="rId193" o:title=""/>
          </v:shape>
          <o:OLEObject Type="Embed" ProgID="Equation.DSMT4" ShapeID="_x0000_i1114" DrawAspect="Content" ObjectID="_1697115559" r:id="rId194"/>
        </w:object>
      </w:r>
      <w:r w:rsidR="00921864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866570" w:rsidRDefault="00866570" w:rsidP="00866570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 w:rsidRPr="00866570">
        <w:rPr>
          <w:rFonts w:hint="eastAsia"/>
        </w:rPr>
        <w:t>．</w:t>
      </w:r>
      <w:r w:rsidR="007C23D6" w:rsidRPr="00D72514">
        <w:rPr>
          <w:rFonts w:ascii="宋体" w:hAnsi="宋体" w:hint="eastAsia"/>
          <w:szCs w:val="21"/>
        </w:rPr>
        <w:t>分块矩阵</w:t>
      </w:r>
      <w:r w:rsidR="00C427A1" w:rsidRPr="00C427A1">
        <w:rPr>
          <w:position w:val="-30"/>
        </w:rPr>
        <w:object w:dxaOrig="840" w:dyaOrig="720">
          <v:shape id="_x0000_i1115" type="#_x0000_t75" style="width:42pt;height:36pt" o:ole="">
            <v:imagedata r:id="rId195" o:title=""/>
          </v:shape>
          <o:OLEObject Type="Embed" ProgID="Equation.DSMT4" ShapeID="_x0000_i1115" DrawAspect="Content" ObjectID="_1697115560" r:id="rId196"/>
        </w:object>
      </w:r>
      <w:r w:rsidR="007C23D6" w:rsidRPr="00D72514">
        <w:rPr>
          <w:rFonts w:ascii="宋体" w:hAnsi="宋体" w:hint="eastAsia"/>
          <w:szCs w:val="21"/>
        </w:rPr>
        <w:t>的行列式</w:t>
      </w:r>
    </w:p>
    <w:p w:rsidR="007C23D6" w:rsidRPr="00D72514" w:rsidRDefault="00C427A1" w:rsidP="00921864">
      <w:pPr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30"/>
        </w:rPr>
        <w:object w:dxaOrig="3140" w:dyaOrig="720">
          <v:shape id="_x0000_i1116" type="#_x0000_t75" style="width:157pt;height:36pt" o:ole="">
            <v:imagedata r:id="rId197" o:title=""/>
          </v:shape>
          <o:OLEObject Type="Embed" ProgID="Equation.DSMT4" ShapeID="_x0000_i1116" DrawAspect="Content" ObjectID="_1697115561" r:id="rId198"/>
        </w:object>
      </w:r>
    </w:p>
    <w:p w:rsidR="007C23D6" w:rsidRPr="00D72514" w:rsidRDefault="007C23D6" w:rsidP="00921864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即分块矩阵可逆,且</w:t>
      </w:r>
      <w:r w:rsidR="00921864">
        <w:rPr>
          <w:rFonts w:ascii="宋体" w:hAnsi="宋体" w:hint="eastAsia"/>
          <w:szCs w:val="21"/>
        </w:rPr>
        <w:t>有</w:t>
      </w:r>
    </w:p>
    <w:p w:rsidR="007C23D6" w:rsidRPr="00D72514" w:rsidRDefault="00C427A1" w:rsidP="00921864">
      <w:pPr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108"/>
        </w:rPr>
        <w:object w:dxaOrig="5899" w:dyaOrig="2280">
          <v:shape id="_x0000_i1117" type="#_x0000_t75" style="width:295pt;height:114pt" o:ole="">
            <v:imagedata r:id="rId199" o:title=""/>
          </v:shape>
          <o:OLEObject Type="Embed" ProgID="Equation.DSMT4" ShapeID="_x0000_i1117" DrawAspect="Content" ObjectID="_1697115562" r:id="rId200"/>
        </w:object>
      </w:r>
    </w:p>
    <w:p w:rsidR="007C23D6" w:rsidRPr="00D72514" w:rsidRDefault="007C23D6" w:rsidP="007C23D6">
      <w:pPr>
        <w:rPr>
          <w:rFonts w:ascii="宋体" w:hAnsi="宋体"/>
          <w:szCs w:val="21"/>
        </w:rPr>
      </w:pPr>
    </w:p>
    <w:p w:rsidR="007C23D6" w:rsidRDefault="007C23D6" w:rsidP="007C23D6">
      <w:pPr>
        <w:ind w:left="480" w:hangingChars="200" w:hanging="480"/>
        <w:rPr>
          <w:rFonts w:ascii="宋体" w:hAnsi="宋体"/>
          <w:szCs w:val="21"/>
        </w:rPr>
      </w:pPr>
    </w:p>
    <w:p w:rsidR="007C23D6" w:rsidRPr="00D72514" w:rsidRDefault="007C23D6" w:rsidP="007C23D6">
      <w:pPr>
        <w:ind w:left="480" w:hangingChars="200" w:hanging="480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(7) </w:t>
      </w:r>
      <w:r w:rsidRPr="00D72514">
        <w:rPr>
          <w:rFonts w:ascii="宋体" w:hAnsi="宋体" w:hint="eastAsia"/>
          <w:szCs w:val="21"/>
        </w:rPr>
        <w:t>设随机变量</w:t>
      </w:r>
      <w:r w:rsidR="00C427A1" w:rsidRPr="00025957">
        <w:rPr>
          <w:position w:val="-4"/>
        </w:rPr>
        <w:object w:dxaOrig="240" w:dyaOrig="240">
          <v:shape id="_x0000_i1118" type="#_x0000_t75" style="width:12pt;height:12pt" o:ole="">
            <v:imagedata r:id="rId201" o:title=""/>
          </v:shape>
          <o:OLEObject Type="Embed" ProgID="Equation.DSMT4" ShapeID="_x0000_i1118" DrawAspect="Content" ObjectID="_1697115563" r:id="rId202"/>
        </w:object>
      </w:r>
      <w:r w:rsidRPr="00D72514">
        <w:rPr>
          <w:rFonts w:ascii="宋体" w:hAnsi="宋体" w:hint="eastAsia"/>
          <w:szCs w:val="21"/>
        </w:rPr>
        <w:t>的分布函数为</w:t>
      </w:r>
      <w:r w:rsidR="00C427A1" w:rsidRPr="00C427A1">
        <w:rPr>
          <w:position w:val="-28"/>
        </w:rPr>
        <w:object w:dxaOrig="3080" w:dyaOrig="680">
          <v:shape id="_x0000_i1119" type="#_x0000_t75" style="width:154pt;height:34pt" o:ole="">
            <v:imagedata r:id="rId203" o:title=""/>
          </v:shape>
          <o:OLEObject Type="Embed" ProgID="Equation.DSMT4" ShapeID="_x0000_i1119" DrawAspect="Content" ObjectID="_1697115564" r:id="rId204"/>
        </w:object>
      </w:r>
      <w:r w:rsidRPr="00D72514">
        <w:rPr>
          <w:rFonts w:ascii="宋体" w:hAnsi="宋体" w:hint="eastAsia"/>
          <w:szCs w:val="21"/>
        </w:rPr>
        <w:t>,其中</w:t>
      </w:r>
      <w:r w:rsidR="00C427A1" w:rsidRPr="00C427A1">
        <w:rPr>
          <w:position w:val="-14"/>
        </w:rPr>
        <w:object w:dxaOrig="600" w:dyaOrig="400">
          <v:shape id="_x0000_i1120" type="#_x0000_t75" style="width:30pt;height:20pt" o:ole="">
            <v:imagedata r:id="rId205" o:title=""/>
          </v:shape>
          <o:OLEObject Type="Embed" ProgID="Equation.DSMT4" ShapeID="_x0000_i1120" DrawAspect="Content" ObjectID="_1697115565" r:id="rId206"/>
        </w:object>
      </w:r>
      <w:r w:rsidRPr="00D72514">
        <w:rPr>
          <w:rFonts w:ascii="宋体" w:hAnsi="宋体" w:hint="eastAsia"/>
          <w:szCs w:val="21"/>
        </w:rPr>
        <w:t>为标准正态分布的分布函数,则</w:t>
      </w:r>
      <w:r w:rsidR="00C427A1" w:rsidRPr="00025957">
        <w:rPr>
          <w:position w:val="-4"/>
        </w:rPr>
        <w:object w:dxaOrig="560" w:dyaOrig="240">
          <v:shape id="_x0000_i1121" type="#_x0000_t75" style="width:28pt;height:12pt" o:ole="">
            <v:imagedata r:id="rId207" o:title=""/>
          </v:shape>
          <o:OLEObject Type="Embed" ProgID="Equation.DSMT4" ShapeID="_x0000_i1121" DrawAspect="Content" ObjectID="_1697115566" r:id="rId208"/>
        </w:object>
      </w:r>
      <w:r w:rsidRPr="00921864">
        <w:rPr>
          <w:rFonts w:hint="eastAsia"/>
        </w:rPr>
        <w:t xml:space="preserve">( </w:t>
      </w:r>
      <w:r w:rsidR="00921864" w:rsidRPr="00921864">
        <w:t xml:space="preserve"> </w:t>
      </w:r>
      <w:r w:rsidRPr="00921864">
        <w:rPr>
          <w:rFonts w:hint="eastAsia"/>
        </w:rPr>
        <w:t xml:space="preserve">  )</w:t>
      </w:r>
    </w:p>
    <w:p w:rsidR="007C23D6" w:rsidRPr="00D72514" w:rsidRDefault="007C23D6" w:rsidP="007C23D6">
      <w:pPr>
        <w:ind w:firstLineChars="200" w:firstLine="480"/>
        <w:rPr>
          <w:rFonts w:ascii="宋体" w:hAnsi="宋体"/>
          <w:szCs w:val="21"/>
        </w:rPr>
      </w:pPr>
      <w:r w:rsidRPr="00921864">
        <w:rPr>
          <w:rFonts w:hint="eastAsia"/>
        </w:rPr>
        <w:t xml:space="preserve">(A) </w:t>
      </w:r>
      <w:r w:rsidR="00C427A1" w:rsidRPr="00C427A1">
        <w:rPr>
          <w:position w:val="-6"/>
        </w:rPr>
        <w:object w:dxaOrig="200" w:dyaOrig="279">
          <v:shape id="_x0000_i1122" type="#_x0000_t75" style="width:10pt;height:14pt" o:ole="">
            <v:imagedata r:id="rId209" o:title=""/>
          </v:shape>
          <o:OLEObject Type="Embed" ProgID="Equation.DSMT4" ShapeID="_x0000_i1122" DrawAspect="Content" ObjectID="_1697115567" r:id="rId210"/>
        </w:object>
      </w:r>
      <w:r w:rsidR="00921864">
        <w:rPr>
          <w:rFonts w:ascii="宋体" w:hAnsi="宋体" w:hint="eastAsia"/>
          <w:szCs w:val="21"/>
        </w:rPr>
        <w:t>．</w:t>
      </w:r>
      <w:r w:rsidR="00921864">
        <w:rPr>
          <w:rFonts w:ascii="宋体" w:hAnsi="宋体" w:hint="eastAsia"/>
          <w:szCs w:val="21"/>
        </w:rPr>
        <w:tab/>
      </w:r>
      <w:r w:rsidR="00921864">
        <w:rPr>
          <w:rFonts w:ascii="宋体" w:hAnsi="宋体" w:hint="eastAsia"/>
          <w:szCs w:val="21"/>
        </w:rPr>
        <w:tab/>
      </w:r>
      <w:r w:rsidR="00921864">
        <w:rPr>
          <w:rFonts w:ascii="宋体" w:hAnsi="宋体" w:hint="eastAsia"/>
          <w:szCs w:val="21"/>
        </w:rPr>
        <w:tab/>
      </w:r>
      <w:r w:rsidRPr="00921864">
        <w:rPr>
          <w:rFonts w:hint="eastAsia"/>
        </w:rPr>
        <w:t xml:space="preserve">(B) </w:t>
      </w:r>
      <w:r w:rsidR="00C427A1" w:rsidRPr="00C427A1">
        <w:rPr>
          <w:position w:val="-6"/>
        </w:rPr>
        <w:object w:dxaOrig="360" w:dyaOrig="279">
          <v:shape id="_x0000_i1123" type="#_x0000_t75" style="width:18pt;height:14pt" o:ole="">
            <v:imagedata r:id="rId211" o:title=""/>
          </v:shape>
          <o:OLEObject Type="Embed" ProgID="Equation.DSMT4" ShapeID="_x0000_i1123" DrawAspect="Content" ObjectID="_1697115568" r:id="rId212"/>
        </w:object>
      </w:r>
      <w:r w:rsidR="00921864">
        <w:rPr>
          <w:rFonts w:ascii="宋体" w:hAnsi="宋体" w:hint="eastAsia"/>
          <w:szCs w:val="21"/>
        </w:rPr>
        <w:t>．</w:t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Pr="00921864">
        <w:rPr>
          <w:rFonts w:hint="eastAsia"/>
        </w:rPr>
        <w:t xml:space="preserve">(C) </w:t>
      </w:r>
      <w:r w:rsidR="00C427A1" w:rsidRPr="00C427A1">
        <w:rPr>
          <w:position w:val="-6"/>
        </w:rPr>
        <w:object w:dxaOrig="380" w:dyaOrig="279">
          <v:shape id="_x0000_i1124" type="#_x0000_t75" style="width:19pt;height:14pt" o:ole="">
            <v:imagedata r:id="rId213" o:title=""/>
          </v:shape>
          <o:OLEObject Type="Embed" ProgID="Equation.DSMT4" ShapeID="_x0000_i1124" DrawAspect="Content" ObjectID="_1697115569" r:id="rId214"/>
        </w:object>
      </w:r>
      <w:r w:rsidR="00921864">
        <w:rPr>
          <w:rFonts w:ascii="宋体" w:hAnsi="宋体" w:hint="eastAsia"/>
          <w:szCs w:val="21"/>
        </w:rPr>
        <w:t>．</w:t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="00921864">
        <w:rPr>
          <w:rFonts w:ascii="宋体" w:hAnsi="宋体"/>
          <w:szCs w:val="21"/>
        </w:rPr>
        <w:tab/>
      </w:r>
      <w:r w:rsidRPr="00921864">
        <w:rPr>
          <w:rFonts w:hint="eastAsia"/>
        </w:rPr>
        <w:t xml:space="preserve">(D) </w:t>
      </w:r>
      <w:r w:rsidR="00C427A1" w:rsidRPr="00025957">
        <w:rPr>
          <w:position w:val="-4"/>
        </w:rPr>
        <w:object w:dxaOrig="180" w:dyaOrig="260">
          <v:shape id="_x0000_i1125" type="#_x0000_t75" style="width:9pt;height:13pt" o:ole="">
            <v:imagedata r:id="rId215" o:title=""/>
          </v:shape>
          <o:OLEObject Type="Embed" ProgID="Equation.DSMT4" ShapeID="_x0000_i1125" DrawAspect="Content" ObjectID="_1697115570" r:id="rId216"/>
        </w:object>
      </w:r>
      <w:r w:rsidR="00921864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866570" w:rsidRDefault="00866570" w:rsidP="00866570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 w:rsidRPr="00866570">
        <w:rPr>
          <w:rFonts w:hint="eastAsia"/>
        </w:rPr>
        <w:t>．</w:t>
      </w:r>
      <w:r w:rsidR="00921864">
        <w:rPr>
          <w:rFonts w:ascii="宋体" w:hAnsi="宋体" w:hint="eastAsia"/>
          <w:szCs w:val="21"/>
        </w:rPr>
        <w:t>对</w:t>
      </w:r>
      <w:r w:rsidR="00C427A1" w:rsidRPr="00C427A1">
        <w:rPr>
          <w:position w:val="-14"/>
        </w:rPr>
        <w:object w:dxaOrig="560" w:dyaOrig="400">
          <v:shape id="_x0000_i1126" type="#_x0000_t75" style="width:28pt;height:20pt" o:ole="">
            <v:imagedata r:id="rId217" o:title=""/>
          </v:shape>
          <o:OLEObject Type="Embed" ProgID="Equation.DSMT4" ShapeID="_x0000_i1126" DrawAspect="Content" ObjectID="_1697115571" r:id="rId218"/>
        </w:object>
      </w:r>
      <w:r w:rsidR="00921864">
        <w:rPr>
          <w:rFonts w:ascii="宋体" w:hAnsi="宋体" w:hint="eastAsia"/>
          <w:szCs w:val="21"/>
        </w:rPr>
        <w:t>求导可得</w:t>
      </w:r>
      <w:r w:rsidR="00C427A1" w:rsidRPr="00025957">
        <w:rPr>
          <w:position w:val="-4"/>
        </w:rPr>
        <w:object w:dxaOrig="240" w:dyaOrig="240">
          <v:shape id="_x0000_i1127" type="#_x0000_t75" style="width:12pt;height:12pt" o:ole="">
            <v:imagedata r:id="rId219" o:title=""/>
          </v:shape>
          <o:OLEObject Type="Embed" ProgID="Equation.DSMT4" ShapeID="_x0000_i1127" DrawAspect="Content" ObjectID="_1697115572" r:id="rId220"/>
        </w:object>
      </w:r>
      <w:r w:rsidR="00921864" w:rsidRPr="00D72514">
        <w:rPr>
          <w:rFonts w:ascii="宋体" w:hAnsi="宋体" w:hint="eastAsia"/>
          <w:szCs w:val="21"/>
        </w:rPr>
        <w:t>的</w:t>
      </w:r>
      <w:r w:rsidR="00921864">
        <w:rPr>
          <w:rFonts w:ascii="宋体" w:hAnsi="宋体" w:hint="eastAsia"/>
          <w:szCs w:val="21"/>
        </w:rPr>
        <w:t>概率</w:t>
      </w:r>
      <w:r w:rsidR="00921864">
        <w:rPr>
          <w:rFonts w:ascii="宋体" w:hAnsi="宋体"/>
          <w:szCs w:val="21"/>
        </w:rPr>
        <w:t>密度函数</w:t>
      </w:r>
    </w:p>
    <w:p w:rsidR="007C23D6" w:rsidRPr="00D72514" w:rsidRDefault="00C427A1" w:rsidP="00921864">
      <w:pPr>
        <w:tabs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28"/>
        </w:rPr>
        <w:object w:dxaOrig="3080" w:dyaOrig="680">
          <v:shape id="_x0000_i1128" type="#_x0000_t75" style="width:154pt;height:34pt" o:ole="">
            <v:imagedata r:id="rId221" o:title=""/>
          </v:shape>
          <o:OLEObject Type="Embed" ProgID="Equation.DSMT4" ShapeID="_x0000_i1128" DrawAspect="Content" ObjectID="_1697115573" r:id="rId222"/>
        </w:object>
      </w:r>
    </w:p>
    <w:p w:rsidR="00921864" w:rsidRDefault="00921864" w:rsidP="00921864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</w:t>
      </w:r>
      <w:r w:rsidRPr="00D72514">
        <w:rPr>
          <w:rFonts w:ascii="宋体" w:hAnsi="宋体" w:hint="eastAsia"/>
          <w:szCs w:val="21"/>
        </w:rPr>
        <w:t>标准正态分布的</w:t>
      </w:r>
      <w:r>
        <w:rPr>
          <w:rFonts w:ascii="宋体" w:hAnsi="宋体" w:hint="eastAsia"/>
          <w:szCs w:val="21"/>
        </w:rPr>
        <w:t>概率密度</w:t>
      </w:r>
      <w:r w:rsidRPr="00D72514">
        <w:rPr>
          <w:rFonts w:ascii="宋体" w:hAnsi="宋体" w:hint="eastAsia"/>
          <w:szCs w:val="21"/>
        </w:rPr>
        <w:t>函数</w:t>
      </w:r>
      <w:r w:rsidR="00C427A1" w:rsidRPr="00C427A1">
        <w:rPr>
          <w:position w:val="-14"/>
        </w:rPr>
        <w:object w:dxaOrig="540" w:dyaOrig="400">
          <v:shape id="_x0000_i1129" type="#_x0000_t75" style="width:27pt;height:20pt" o:ole="">
            <v:imagedata r:id="rId223" o:title=""/>
          </v:shape>
          <o:OLEObject Type="Embed" ProgID="Equation.DSMT4" ShapeID="_x0000_i1129" DrawAspect="Content" ObjectID="_1697115574" r:id="rId224"/>
        </w:object>
      </w:r>
      <w:r>
        <w:rPr>
          <w:rFonts w:ascii="宋体" w:hAnsi="宋体" w:hint="eastAsia"/>
          <w:szCs w:val="21"/>
        </w:rPr>
        <w:t>的</w:t>
      </w:r>
      <w:r>
        <w:rPr>
          <w:rFonts w:ascii="宋体" w:hAnsi="宋体"/>
          <w:szCs w:val="21"/>
        </w:rPr>
        <w:t>性质，可得</w:t>
      </w:r>
    </w:p>
    <w:p w:rsidR="00921864" w:rsidRDefault="00C427A1" w:rsidP="00921864">
      <w:pPr>
        <w:tabs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18"/>
        </w:rPr>
        <w:object w:dxaOrig="3560" w:dyaOrig="520">
          <v:shape id="_x0000_i1130" type="#_x0000_t75" style="width:178pt;height:26pt" o:ole="">
            <v:imagedata r:id="rId225" o:title=""/>
          </v:shape>
          <o:OLEObject Type="Embed" ProgID="Equation.DSMT4" ShapeID="_x0000_i1130" DrawAspect="Content" ObjectID="_1697115575" r:id="rId226"/>
        </w:object>
      </w:r>
    </w:p>
    <w:p w:rsidR="00921864" w:rsidRDefault="00921864" w:rsidP="00921864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</w:t>
      </w:r>
      <w:r w:rsidR="00C427A1" w:rsidRPr="00025957">
        <w:rPr>
          <w:position w:val="-4"/>
        </w:rPr>
        <w:object w:dxaOrig="240" w:dyaOrig="240">
          <v:shape id="_x0000_i1131" type="#_x0000_t75" style="width:12pt;height:12pt" o:ole="">
            <v:imagedata r:id="rId227" o:title=""/>
          </v:shape>
          <o:OLEObject Type="Embed" ProgID="Equation.DSMT4" ShapeID="_x0000_i1131" DrawAspect="Content" ObjectID="_1697115576" r:id="rId228"/>
        </w:object>
      </w:r>
      <w:r w:rsidRPr="00D72514">
        <w:rPr>
          <w:rFonts w:ascii="宋体" w:hAnsi="宋体" w:hint="eastAsia"/>
          <w:szCs w:val="21"/>
        </w:rPr>
        <w:t>的</w:t>
      </w:r>
      <w:r>
        <w:rPr>
          <w:rFonts w:ascii="宋体" w:hAnsi="宋体" w:hint="eastAsia"/>
          <w:szCs w:val="21"/>
        </w:rPr>
        <w:t>数学</w:t>
      </w:r>
      <w:r>
        <w:rPr>
          <w:rFonts w:ascii="宋体" w:hAnsi="宋体"/>
          <w:szCs w:val="21"/>
        </w:rPr>
        <w:t>期望为</w:t>
      </w:r>
    </w:p>
    <w:p w:rsidR="007C23D6" w:rsidRPr="00D72514" w:rsidRDefault="00C427A1" w:rsidP="00921864">
      <w:pPr>
        <w:tabs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128"/>
        </w:rPr>
        <w:object w:dxaOrig="5200" w:dyaOrig="2680">
          <v:shape id="_x0000_i1132" type="#_x0000_t75" style="width:260pt;height:134pt" o:ole="">
            <v:imagedata r:id="rId229" o:title=""/>
          </v:shape>
          <o:OLEObject Type="Embed" ProgID="Equation.DSMT4" ShapeID="_x0000_i1132" DrawAspect="Content" ObjectID="_1697115577" r:id="rId230"/>
        </w:object>
      </w:r>
    </w:p>
    <w:p w:rsidR="007C23D6" w:rsidRDefault="007C23D6" w:rsidP="007C23D6">
      <w:pPr>
        <w:ind w:leftChars="-10" w:left="480" w:hangingChars="210" w:hanging="504"/>
        <w:rPr>
          <w:rFonts w:ascii="宋体" w:hAnsi="宋体"/>
          <w:szCs w:val="21"/>
        </w:rPr>
      </w:pPr>
    </w:p>
    <w:p w:rsidR="00921864" w:rsidRDefault="00921864" w:rsidP="007C23D6">
      <w:pPr>
        <w:ind w:leftChars="-10" w:left="480" w:hangingChars="210" w:hanging="504"/>
        <w:rPr>
          <w:rFonts w:ascii="宋体" w:hAnsi="宋体"/>
          <w:szCs w:val="21"/>
        </w:rPr>
      </w:pPr>
    </w:p>
    <w:p w:rsidR="007C23D6" w:rsidRPr="00D72514" w:rsidRDefault="007C23D6" w:rsidP="007C23D6">
      <w:pPr>
        <w:ind w:leftChars="-10" w:left="480" w:hangingChars="210" w:hanging="504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(8) </w:t>
      </w:r>
      <w:r w:rsidRPr="00D72514">
        <w:rPr>
          <w:rFonts w:ascii="宋体" w:hAnsi="宋体" w:hint="eastAsia"/>
          <w:szCs w:val="21"/>
        </w:rPr>
        <w:t>设随机变量</w:t>
      </w:r>
      <w:r w:rsidR="00C427A1" w:rsidRPr="00025957">
        <w:rPr>
          <w:position w:val="-4"/>
        </w:rPr>
        <w:object w:dxaOrig="240" w:dyaOrig="240">
          <v:shape id="_x0000_i1133" type="#_x0000_t75" style="width:12pt;height:12pt" o:ole="">
            <v:imagedata r:id="rId231" o:title=""/>
          </v:shape>
          <o:OLEObject Type="Embed" ProgID="Equation.DSMT4" ShapeID="_x0000_i1133" DrawAspect="Content" ObjectID="_1697115578" r:id="rId232"/>
        </w:object>
      </w:r>
      <w:r w:rsidRPr="00D72514">
        <w:rPr>
          <w:rFonts w:ascii="宋体" w:hAnsi="宋体" w:hint="eastAsia"/>
          <w:szCs w:val="21"/>
        </w:rPr>
        <w:t>与</w:t>
      </w:r>
      <w:r w:rsidR="00C427A1" w:rsidRPr="00025957">
        <w:rPr>
          <w:position w:val="-4"/>
        </w:rPr>
        <w:object w:dxaOrig="220" w:dyaOrig="240">
          <v:shape id="_x0000_i1134" type="#_x0000_t75" style="width:11pt;height:12pt" o:ole="">
            <v:imagedata r:id="rId233" o:title=""/>
          </v:shape>
          <o:OLEObject Type="Embed" ProgID="Equation.DSMT4" ShapeID="_x0000_i1134" DrawAspect="Content" ObjectID="_1697115579" r:id="rId234"/>
        </w:object>
      </w:r>
      <w:r w:rsidRPr="00D72514">
        <w:rPr>
          <w:rFonts w:ascii="宋体" w:hAnsi="宋体" w:hint="eastAsia"/>
          <w:szCs w:val="21"/>
        </w:rPr>
        <w:t>相互独立,且</w:t>
      </w:r>
      <w:r w:rsidR="00C427A1" w:rsidRPr="00025957">
        <w:rPr>
          <w:position w:val="-4"/>
        </w:rPr>
        <w:object w:dxaOrig="240" w:dyaOrig="240">
          <v:shape id="_x0000_i1135" type="#_x0000_t75" style="width:12pt;height:12pt" o:ole="">
            <v:imagedata r:id="rId235" o:title=""/>
          </v:shape>
          <o:OLEObject Type="Embed" ProgID="Equation.DSMT4" ShapeID="_x0000_i1135" DrawAspect="Content" ObjectID="_1697115580" r:id="rId236"/>
        </w:object>
      </w:r>
      <w:r w:rsidRPr="00D72514">
        <w:rPr>
          <w:rFonts w:ascii="宋体" w:hAnsi="宋体" w:hint="eastAsia"/>
          <w:szCs w:val="21"/>
        </w:rPr>
        <w:t>服从标准正态分布</w:t>
      </w:r>
      <w:r w:rsidR="00C427A1" w:rsidRPr="00C427A1">
        <w:rPr>
          <w:position w:val="-14"/>
        </w:rPr>
        <w:object w:dxaOrig="760" w:dyaOrig="400">
          <v:shape id="_x0000_i1136" type="#_x0000_t75" style="width:38pt;height:20pt" o:ole="">
            <v:imagedata r:id="rId237" o:title=""/>
          </v:shape>
          <o:OLEObject Type="Embed" ProgID="Equation.DSMT4" ShapeID="_x0000_i1136" DrawAspect="Content" ObjectID="_1697115581" r:id="rId238"/>
        </w:object>
      </w:r>
      <w:r w:rsidRPr="00D72514">
        <w:rPr>
          <w:rFonts w:ascii="宋体" w:hAnsi="宋体" w:hint="eastAsia"/>
          <w:szCs w:val="21"/>
        </w:rPr>
        <w:t>,</w:t>
      </w:r>
      <w:r w:rsidR="00C427A1" w:rsidRPr="00025957">
        <w:rPr>
          <w:position w:val="-4"/>
        </w:rPr>
        <w:object w:dxaOrig="220" w:dyaOrig="240">
          <v:shape id="_x0000_i1137" type="#_x0000_t75" style="width:11pt;height:12pt" o:ole="">
            <v:imagedata r:id="rId239" o:title=""/>
          </v:shape>
          <o:OLEObject Type="Embed" ProgID="Equation.DSMT4" ShapeID="_x0000_i1137" DrawAspect="Content" ObjectID="_1697115582" r:id="rId240"/>
        </w:object>
      </w:r>
      <w:r w:rsidRPr="00D72514">
        <w:rPr>
          <w:rFonts w:ascii="宋体" w:hAnsi="宋体" w:hint="eastAsia"/>
          <w:szCs w:val="21"/>
        </w:rPr>
        <w:t>的概率分布为</w:t>
      </w:r>
      <w:r w:rsidR="00C427A1" w:rsidRPr="00C427A1">
        <w:rPr>
          <w:position w:val="-24"/>
        </w:rPr>
        <w:object w:dxaOrig="2360" w:dyaOrig="620">
          <v:shape id="_x0000_i1138" type="#_x0000_t75" style="width:118pt;height:31pt" o:ole="">
            <v:imagedata r:id="rId241" o:title=""/>
          </v:shape>
          <o:OLEObject Type="Embed" ProgID="Equation.DSMT4" ShapeID="_x0000_i1138" DrawAspect="Content" ObjectID="_1697115583" r:id="rId242"/>
        </w:object>
      </w:r>
      <w:r w:rsidRPr="00D72514">
        <w:rPr>
          <w:rFonts w:ascii="宋体" w:hAnsi="宋体" w:hint="eastAsia"/>
          <w:szCs w:val="21"/>
        </w:rPr>
        <w:t>.记</w:t>
      </w:r>
      <w:r w:rsidR="00C427A1" w:rsidRPr="00C427A1">
        <w:rPr>
          <w:position w:val="-14"/>
        </w:rPr>
        <w:object w:dxaOrig="620" w:dyaOrig="400">
          <v:shape id="_x0000_i1139" type="#_x0000_t75" style="width:31pt;height:20pt" o:ole="">
            <v:imagedata r:id="rId243" o:title=""/>
          </v:shape>
          <o:OLEObject Type="Embed" ProgID="Equation.DSMT4" ShapeID="_x0000_i1139" DrawAspect="Content" ObjectID="_1697115584" r:id="rId244"/>
        </w:object>
      </w:r>
      <w:r w:rsidRPr="00D72514">
        <w:rPr>
          <w:rFonts w:ascii="宋体" w:hAnsi="宋体" w:hint="eastAsia"/>
          <w:szCs w:val="21"/>
        </w:rPr>
        <w:t>为随机变量</w:t>
      </w:r>
      <w:r w:rsidR="00C427A1" w:rsidRPr="00025957">
        <w:rPr>
          <w:position w:val="-4"/>
        </w:rPr>
        <w:object w:dxaOrig="760" w:dyaOrig="240">
          <v:shape id="_x0000_i1140" type="#_x0000_t75" style="width:38pt;height:12pt" o:ole="">
            <v:imagedata r:id="rId245" o:title=""/>
          </v:shape>
          <o:OLEObject Type="Embed" ProgID="Equation.DSMT4" ShapeID="_x0000_i1140" DrawAspect="Content" ObjectID="_1697115585" r:id="rId246"/>
        </w:object>
      </w:r>
      <w:r w:rsidRPr="00D72514">
        <w:rPr>
          <w:rFonts w:ascii="宋体" w:hAnsi="宋体" w:hint="eastAsia"/>
          <w:szCs w:val="21"/>
        </w:rPr>
        <w:t>的分布函数,则函数</w:t>
      </w:r>
      <w:r w:rsidR="00C427A1" w:rsidRPr="00C427A1">
        <w:rPr>
          <w:position w:val="-14"/>
        </w:rPr>
        <w:object w:dxaOrig="620" w:dyaOrig="400">
          <v:shape id="_x0000_i1141" type="#_x0000_t75" style="width:31pt;height:20pt" o:ole="">
            <v:imagedata r:id="rId247" o:title=""/>
          </v:shape>
          <o:OLEObject Type="Embed" ProgID="Equation.DSMT4" ShapeID="_x0000_i1141" DrawAspect="Content" ObjectID="_1697115586" r:id="rId248"/>
        </w:object>
      </w:r>
      <w:r w:rsidRPr="00D72514">
        <w:rPr>
          <w:rFonts w:ascii="宋体" w:hAnsi="宋体" w:hint="eastAsia"/>
          <w:szCs w:val="21"/>
        </w:rPr>
        <w:t>的间断点个数为</w:t>
      </w:r>
      <w:r w:rsidRPr="00921864">
        <w:rPr>
          <w:rFonts w:hint="eastAsia"/>
        </w:rPr>
        <w:t xml:space="preserve">( </w:t>
      </w:r>
      <w:r w:rsidR="00921864" w:rsidRPr="00921864">
        <w:t xml:space="preserve"> </w:t>
      </w:r>
      <w:r w:rsidRPr="00921864">
        <w:rPr>
          <w:rFonts w:hint="eastAsia"/>
        </w:rPr>
        <w:t xml:space="preserve">  )</w:t>
      </w:r>
    </w:p>
    <w:p w:rsidR="007C23D6" w:rsidRPr="00921864" w:rsidRDefault="007C23D6" w:rsidP="007C23D6">
      <w:pPr>
        <w:ind w:firstLineChars="200" w:firstLine="480"/>
      </w:pPr>
      <w:r w:rsidRPr="00921864">
        <w:rPr>
          <w:rFonts w:hint="eastAsia"/>
        </w:rPr>
        <w:t xml:space="preserve">(A) </w:t>
      </w:r>
      <w:r w:rsidR="00C427A1" w:rsidRPr="00C427A1">
        <w:rPr>
          <w:position w:val="-6"/>
        </w:rPr>
        <w:object w:dxaOrig="200" w:dyaOrig="279">
          <v:shape id="_x0000_i1142" type="#_x0000_t75" style="width:10pt;height:14pt" o:ole="">
            <v:imagedata r:id="rId249" o:title=""/>
          </v:shape>
          <o:OLEObject Type="Embed" ProgID="Equation.DSMT4" ShapeID="_x0000_i1142" DrawAspect="Content" ObjectID="_1697115587" r:id="rId250"/>
        </w:object>
      </w:r>
      <w:r w:rsidR="00921864">
        <w:rPr>
          <w:rFonts w:hint="eastAsia"/>
        </w:rPr>
        <w:t>．</w:t>
      </w:r>
      <w:r w:rsidR="00921864">
        <w:rPr>
          <w:rFonts w:hint="eastAsia"/>
        </w:rPr>
        <w:tab/>
      </w:r>
      <w:r w:rsidR="00921864">
        <w:rPr>
          <w:rFonts w:hint="eastAsia"/>
        </w:rPr>
        <w:tab/>
      </w:r>
      <w:r w:rsidR="00921864">
        <w:rPr>
          <w:rFonts w:hint="eastAsia"/>
        </w:rPr>
        <w:tab/>
      </w:r>
      <w:r w:rsidRPr="00921864">
        <w:rPr>
          <w:rFonts w:hint="eastAsia"/>
        </w:rPr>
        <w:t xml:space="preserve">(B) </w:t>
      </w:r>
      <w:r w:rsidR="00C427A1" w:rsidRPr="00025957">
        <w:rPr>
          <w:position w:val="-4"/>
        </w:rPr>
        <w:object w:dxaOrig="180" w:dyaOrig="260">
          <v:shape id="_x0000_i1143" type="#_x0000_t75" style="width:9pt;height:13pt" o:ole="">
            <v:imagedata r:id="rId251" o:title=""/>
          </v:shape>
          <o:OLEObject Type="Embed" ProgID="Equation.DSMT4" ShapeID="_x0000_i1143" DrawAspect="Content" ObjectID="_1697115588" r:id="rId252"/>
        </w:object>
      </w:r>
      <w:r w:rsidR="00921864">
        <w:rPr>
          <w:rFonts w:hint="eastAsia"/>
        </w:rPr>
        <w:t>．</w:t>
      </w:r>
      <w:r w:rsidR="00921864">
        <w:tab/>
      </w:r>
      <w:r w:rsidR="00921864">
        <w:tab/>
      </w:r>
      <w:r w:rsidR="00921864">
        <w:tab/>
      </w:r>
      <w:r w:rsidRPr="00921864">
        <w:rPr>
          <w:rFonts w:hint="eastAsia"/>
        </w:rPr>
        <w:t xml:space="preserve">(C) </w:t>
      </w:r>
      <w:r w:rsidR="00C427A1" w:rsidRPr="00025957">
        <w:rPr>
          <w:position w:val="-4"/>
        </w:rPr>
        <w:object w:dxaOrig="180" w:dyaOrig="260">
          <v:shape id="_x0000_i1144" type="#_x0000_t75" style="width:9pt;height:13pt" o:ole="">
            <v:imagedata r:id="rId253" o:title=""/>
          </v:shape>
          <o:OLEObject Type="Embed" ProgID="Equation.DSMT4" ShapeID="_x0000_i1144" DrawAspect="Content" ObjectID="_1697115589" r:id="rId254"/>
        </w:object>
      </w:r>
      <w:r w:rsidR="00921864">
        <w:rPr>
          <w:rFonts w:hint="eastAsia"/>
        </w:rPr>
        <w:t>．</w:t>
      </w:r>
      <w:r w:rsidR="00921864">
        <w:rPr>
          <w:rFonts w:hint="eastAsia"/>
        </w:rPr>
        <w:tab/>
      </w:r>
      <w:r w:rsidR="00921864">
        <w:rPr>
          <w:rFonts w:hint="eastAsia"/>
        </w:rPr>
        <w:tab/>
      </w:r>
      <w:r w:rsidR="00921864">
        <w:rPr>
          <w:rFonts w:hint="eastAsia"/>
        </w:rPr>
        <w:tab/>
      </w:r>
      <w:r w:rsidRPr="00921864">
        <w:rPr>
          <w:rFonts w:hint="eastAsia"/>
        </w:rPr>
        <w:t xml:space="preserve">(D) </w:t>
      </w:r>
      <w:r w:rsidR="00C427A1" w:rsidRPr="00C427A1">
        <w:rPr>
          <w:position w:val="-6"/>
        </w:rPr>
        <w:object w:dxaOrig="180" w:dyaOrig="279">
          <v:shape id="_x0000_i1145" type="#_x0000_t75" style="width:9pt;height:14pt" o:ole="">
            <v:imagedata r:id="rId255" o:title=""/>
          </v:shape>
          <o:OLEObject Type="Embed" ProgID="Equation.DSMT4" ShapeID="_x0000_i1145" DrawAspect="Content" ObjectID="_1697115590" r:id="rId256"/>
        </w:object>
      </w:r>
      <w:r w:rsidR="00921864">
        <w:rPr>
          <w:rFonts w:hint="eastAsia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866570" w:rsidRPr="00921864" w:rsidRDefault="00866570" w:rsidP="00921864">
      <w:pPr>
        <w:ind w:leftChars="-10" w:left="576" w:hangingChars="250" w:hanging="600"/>
        <w:rPr>
          <w:rFonts w:ascii="宋体" w:hAnsi="宋体"/>
          <w:szCs w:val="21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 w:rsidRPr="00866570">
        <w:rPr>
          <w:rFonts w:hint="eastAsia"/>
        </w:rPr>
        <w:t>．</w:t>
      </w:r>
      <w:r w:rsidR="00921864" w:rsidRPr="00D72514">
        <w:rPr>
          <w:rFonts w:ascii="宋体" w:hAnsi="宋体" w:hint="eastAsia"/>
          <w:szCs w:val="21"/>
        </w:rPr>
        <w:t>由于</w:t>
      </w:r>
      <w:r w:rsidR="00C427A1" w:rsidRPr="00C427A1">
        <w:rPr>
          <w:position w:val="-8"/>
        </w:rPr>
        <w:object w:dxaOrig="460" w:dyaOrig="279">
          <v:shape id="_x0000_i1146" type="#_x0000_t75" style="width:23pt;height:14pt" o:ole="">
            <v:imagedata r:id="rId257" o:title=""/>
          </v:shape>
          <o:OLEObject Type="Embed" ProgID="Equation.DSMT4" ShapeID="_x0000_i1146" DrawAspect="Content" ObjectID="_1697115591" r:id="rId258"/>
        </w:object>
      </w:r>
      <w:r w:rsidR="00921864" w:rsidRPr="00D72514">
        <w:rPr>
          <w:rFonts w:ascii="宋体" w:hAnsi="宋体" w:hint="eastAsia"/>
          <w:szCs w:val="21"/>
        </w:rPr>
        <w:t>相互独立</w:t>
      </w:r>
      <w:r w:rsidR="00921864">
        <w:rPr>
          <w:rFonts w:ascii="宋体" w:hAnsi="宋体" w:hint="eastAsia"/>
          <w:szCs w:val="21"/>
        </w:rPr>
        <w:t>，</w:t>
      </w:r>
      <w:r w:rsidR="00921864" w:rsidRPr="00D72514">
        <w:rPr>
          <w:rFonts w:ascii="宋体" w:hAnsi="宋体" w:hint="eastAsia"/>
          <w:szCs w:val="21"/>
        </w:rPr>
        <w:t>所以</w:t>
      </w:r>
    </w:p>
    <w:p w:rsidR="007C23D6" w:rsidRPr="00D72514" w:rsidRDefault="00C427A1" w:rsidP="00921864">
      <w:pPr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152"/>
        </w:rPr>
        <w:object w:dxaOrig="5740" w:dyaOrig="2680">
          <v:shape id="_x0000_i1147" type="#_x0000_t75" style="width:287pt;height:134pt" o:ole="">
            <v:imagedata r:id="rId259" o:title=""/>
          </v:shape>
          <o:OLEObject Type="Embed" ProgID="Equation.DSMT4" ShapeID="_x0000_i1147" DrawAspect="Content" ObjectID="_1697115592" r:id="rId260"/>
        </w:object>
      </w:r>
    </w:p>
    <w:p w:rsidR="007C23D6" w:rsidRPr="00D72514" w:rsidRDefault="00921864" w:rsidP="00921864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</w:t>
      </w:r>
      <w:r w:rsidR="007C23D6" w:rsidRPr="00D72514">
        <w:rPr>
          <w:rFonts w:ascii="宋体" w:hAnsi="宋体" w:hint="eastAsia"/>
          <w:szCs w:val="21"/>
        </w:rPr>
        <w:t>当</w:t>
      </w:r>
      <w:r w:rsidR="00C427A1" w:rsidRPr="00C427A1">
        <w:rPr>
          <w:position w:val="-6"/>
        </w:rPr>
        <w:object w:dxaOrig="540" w:dyaOrig="279">
          <v:shape id="_x0000_i1148" type="#_x0000_t75" style="width:27pt;height:14pt" o:ole="">
            <v:imagedata r:id="rId261" o:title=""/>
          </v:shape>
          <o:OLEObject Type="Embed" ProgID="Equation.DSMT4" ShapeID="_x0000_i1148" DrawAspect="Content" ObjectID="_1697115593" r:id="rId262"/>
        </w:object>
      </w:r>
      <w:r w:rsidR="007C23D6" w:rsidRPr="00D72514">
        <w:rPr>
          <w:rFonts w:ascii="宋体" w:hAnsi="宋体" w:hint="eastAsia"/>
          <w:szCs w:val="21"/>
        </w:rPr>
        <w:t>时</w:t>
      </w:r>
      <w:r w:rsidR="00C427A1" w:rsidRPr="00C427A1">
        <w:rPr>
          <w:position w:val="-24"/>
        </w:rPr>
        <w:object w:dxaOrig="1480" w:dyaOrig="620">
          <v:shape id="_x0000_i1149" type="#_x0000_t75" style="width:74pt;height:31pt" o:ole="">
            <v:imagedata r:id="rId263" o:title=""/>
          </v:shape>
          <o:OLEObject Type="Embed" ProgID="Equation.DSMT4" ShapeID="_x0000_i1149" DrawAspect="Content" ObjectID="_1697115594" r:id="rId264"/>
        </w:object>
      </w:r>
      <w:r>
        <w:rPr>
          <w:rFonts w:ascii="宋体" w:hAnsi="宋体" w:hint="eastAsia"/>
          <w:szCs w:val="21"/>
        </w:rPr>
        <w:t>，</w:t>
      </w:r>
      <w:r w:rsidR="007C23D6" w:rsidRPr="00D72514">
        <w:rPr>
          <w:rFonts w:ascii="宋体" w:hAnsi="宋体" w:hint="eastAsia"/>
          <w:szCs w:val="21"/>
        </w:rPr>
        <w:t>当</w:t>
      </w:r>
      <w:r w:rsidR="00C427A1" w:rsidRPr="00C427A1">
        <w:rPr>
          <w:position w:val="-6"/>
        </w:rPr>
        <w:object w:dxaOrig="540" w:dyaOrig="279">
          <v:shape id="_x0000_i1150" type="#_x0000_t75" style="width:27pt;height:14pt" o:ole="">
            <v:imagedata r:id="rId265" o:title=""/>
          </v:shape>
          <o:OLEObject Type="Embed" ProgID="Equation.DSMT4" ShapeID="_x0000_i1150" DrawAspect="Content" ObjectID="_1697115595" r:id="rId266"/>
        </w:object>
      </w:r>
      <w:r w:rsidR="007C23D6" w:rsidRPr="00D72514">
        <w:rPr>
          <w:rFonts w:ascii="宋体" w:hAnsi="宋体" w:hint="eastAsia"/>
          <w:szCs w:val="21"/>
        </w:rPr>
        <w:t>时</w:t>
      </w:r>
      <w:r w:rsidR="00C427A1" w:rsidRPr="00C427A1">
        <w:rPr>
          <w:position w:val="-24"/>
        </w:rPr>
        <w:object w:dxaOrig="1860" w:dyaOrig="620">
          <v:shape id="_x0000_i1151" type="#_x0000_t75" style="width:93pt;height:31pt" o:ole="">
            <v:imagedata r:id="rId267" o:title=""/>
          </v:shape>
          <o:OLEObject Type="Embed" ProgID="Equation.DSMT4" ShapeID="_x0000_i1151" DrawAspect="Content" ObjectID="_1697115596" r:id="rId268"/>
        </w:object>
      </w:r>
      <w:r>
        <w:rPr>
          <w:rFonts w:ascii="宋体" w:hAnsi="宋体" w:hint="eastAsia"/>
          <w:szCs w:val="21"/>
        </w:rPr>
        <w:t>．</w:t>
      </w:r>
      <w:r w:rsidR="007C23D6" w:rsidRPr="00D72514">
        <w:rPr>
          <w:rFonts w:ascii="宋体" w:hAnsi="宋体" w:hint="eastAsia"/>
          <w:szCs w:val="21"/>
        </w:rPr>
        <w:t>因此</w:t>
      </w:r>
      <w:r w:rsidR="00C427A1" w:rsidRPr="00C427A1">
        <w:rPr>
          <w:position w:val="-6"/>
        </w:rPr>
        <w:object w:dxaOrig="560" w:dyaOrig="279">
          <v:shape id="_x0000_i1152" type="#_x0000_t75" style="width:28pt;height:14pt" o:ole="">
            <v:imagedata r:id="rId269" o:title=""/>
          </v:shape>
          <o:OLEObject Type="Embed" ProgID="Equation.DSMT4" ShapeID="_x0000_i1152" DrawAspect="Content" ObjectID="_1697115597" r:id="rId270"/>
        </w:object>
      </w:r>
      <w:r w:rsidR="007C23D6" w:rsidRPr="00D72514">
        <w:rPr>
          <w:rFonts w:ascii="宋体" w:hAnsi="宋体" w:hint="eastAsia"/>
          <w:szCs w:val="21"/>
        </w:rPr>
        <w:t>为</w:t>
      </w:r>
      <w:r>
        <w:rPr>
          <w:rFonts w:ascii="宋体" w:hAnsi="宋体" w:hint="eastAsia"/>
          <w:szCs w:val="21"/>
        </w:rPr>
        <w:t>唯一</w:t>
      </w:r>
      <w:r>
        <w:rPr>
          <w:rFonts w:ascii="宋体" w:hAnsi="宋体"/>
          <w:szCs w:val="21"/>
        </w:rPr>
        <w:t>的</w:t>
      </w:r>
      <w:r w:rsidR="007C23D6" w:rsidRPr="00D72514">
        <w:rPr>
          <w:rFonts w:ascii="宋体" w:hAnsi="宋体" w:hint="eastAsia"/>
          <w:szCs w:val="21"/>
        </w:rPr>
        <w:t>间断点</w:t>
      </w:r>
      <w:r>
        <w:rPr>
          <w:rFonts w:ascii="宋体" w:hAnsi="宋体" w:hint="eastAsia"/>
          <w:szCs w:val="21"/>
        </w:rPr>
        <w:t>．</w:t>
      </w:r>
    </w:p>
    <w:p w:rsidR="007C23D6" w:rsidRDefault="007C23D6" w:rsidP="007C23D6">
      <w:pPr>
        <w:rPr>
          <w:rFonts w:ascii="宋体" w:hAnsi="宋体"/>
          <w:szCs w:val="21"/>
        </w:rPr>
      </w:pPr>
    </w:p>
    <w:p w:rsidR="007C23D6" w:rsidRPr="007C23D6" w:rsidRDefault="007C23D6" w:rsidP="007C23D6">
      <w:pPr>
        <w:rPr>
          <w:rFonts w:ascii="宋体" w:hAnsi="宋体"/>
          <w:szCs w:val="21"/>
        </w:rPr>
      </w:pPr>
    </w:p>
    <w:p w:rsidR="007C23D6" w:rsidRPr="00D72514" w:rsidRDefault="007C23D6" w:rsidP="007C23D6">
      <w:pPr>
        <w:pStyle w:val="1"/>
      </w:pPr>
      <w:r>
        <w:rPr>
          <w:rFonts w:hint="eastAsia"/>
        </w:rPr>
        <w:t>二、填空题（9</w:t>
      </w:r>
      <w:r>
        <w:t>~</w:t>
      </w:r>
      <w:r w:rsidRPr="00D72514">
        <w:rPr>
          <w:rFonts w:hint="eastAsia"/>
        </w:rPr>
        <w:t>14小题</w:t>
      </w:r>
      <w:r w:rsidR="003E1EC0">
        <w:rPr>
          <w:rFonts w:hint="eastAsia"/>
        </w:rPr>
        <w:t>，</w:t>
      </w:r>
      <w:r w:rsidRPr="00D72514">
        <w:rPr>
          <w:rFonts w:hint="eastAsia"/>
        </w:rPr>
        <w:t>每小题4分</w:t>
      </w:r>
      <w:r w:rsidR="003E1EC0">
        <w:rPr>
          <w:rFonts w:hint="eastAsia"/>
        </w:rPr>
        <w:t>，</w:t>
      </w:r>
      <w:r w:rsidRPr="00D72514">
        <w:rPr>
          <w:rFonts w:hint="eastAsia"/>
        </w:rPr>
        <w:t>共24分</w:t>
      </w:r>
      <w:r>
        <w:rPr>
          <w:rFonts w:hint="eastAsia"/>
        </w:rPr>
        <w:t>）</w:t>
      </w:r>
    </w:p>
    <w:p w:rsidR="007C23D6" w:rsidRDefault="007C23D6" w:rsidP="007C23D6">
      <w:pPr>
        <w:rPr>
          <w:rFonts w:ascii="宋体" w:hAnsi="宋体"/>
          <w:szCs w:val="21"/>
        </w:rPr>
      </w:pPr>
    </w:p>
    <w:p w:rsidR="007C23D6" w:rsidRDefault="007C23D6" w:rsidP="007C23D6">
      <w:pPr>
        <w:rPr>
          <w:rFonts w:ascii="宋体" w:hAnsi="宋体"/>
          <w:szCs w:val="21"/>
        </w:rPr>
      </w:pPr>
    </w:p>
    <w:p w:rsidR="007C23D6" w:rsidRPr="00D72514" w:rsidRDefault="007C23D6" w:rsidP="007C23D6">
      <w:pPr>
        <w:rPr>
          <w:rFonts w:ascii="宋体" w:hAnsi="宋体"/>
          <w:szCs w:val="21"/>
        </w:rPr>
      </w:pPr>
      <w:r w:rsidRPr="00866570">
        <w:rPr>
          <w:rFonts w:hint="eastAsia"/>
        </w:rPr>
        <w:t xml:space="preserve">(9) </w:t>
      </w:r>
      <w:r w:rsidRPr="00D72514">
        <w:rPr>
          <w:rFonts w:ascii="宋体" w:hAnsi="宋体" w:hint="eastAsia"/>
          <w:szCs w:val="21"/>
        </w:rPr>
        <w:t>设函数</w:t>
      </w:r>
      <w:r w:rsidR="00C427A1" w:rsidRPr="00C427A1">
        <w:rPr>
          <w:position w:val="-14"/>
        </w:rPr>
        <w:object w:dxaOrig="760" w:dyaOrig="400">
          <v:shape id="_x0000_i1153" type="#_x0000_t75" style="width:38pt;height:20pt" o:ole="">
            <v:imagedata r:id="rId271" o:title=""/>
          </v:shape>
          <o:OLEObject Type="Embed" ProgID="Equation.DSMT4" ShapeID="_x0000_i1153" DrawAspect="Content" ObjectID="_1697115598" r:id="rId272"/>
        </w:object>
      </w:r>
      <w:r w:rsidRPr="00D72514">
        <w:rPr>
          <w:rFonts w:ascii="宋体" w:hAnsi="宋体" w:hint="eastAsia"/>
          <w:szCs w:val="21"/>
        </w:rPr>
        <w:t>具有二阶连续偏导数,</w:t>
      </w:r>
      <w:r w:rsidR="00C427A1" w:rsidRPr="00C427A1">
        <w:rPr>
          <w:position w:val="-14"/>
        </w:rPr>
        <w:object w:dxaOrig="1260" w:dyaOrig="400">
          <v:shape id="_x0000_i1154" type="#_x0000_t75" style="width:63pt;height:20pt" o:ole="">
            <v:imagedata r:id="rId273" o:title=""/>
          </v:shape>
          <o:OLEObject Type="Embed" ProgID="Equation.DSMT4" ShapeID="_x0000_i1154" DrawAspect="Content" ObjectID="_1697115599" r:id="rId274"/>
        </w:object>
      </w:r>
      <w:r w:rsidRPr="00D72514">
        <w:rPr>
          <w:rFonts w:ascii="宋体" w:hAnsi="宋体" w:hint="eastAsia"/>
          <w:szCs w:val="21"/>
        </w:rPr>
        <w:t>,则</w:t>
      </w:r>
      <w:r w:rsidR="00DE3F80" w:rsidRPr="00DE3F80">
        <w:rPr>
          <w:position w:val="-28"/>
        </w:rPr>
        <w:object w:dxaOrig="580" w:dyaOrig="700">
          <v:shape id="_x0000_i1375" type="#_x0000_t75" style="width:29pt;height:35pt" o:ole="">
            <v:imagedata r:id="rId275" o:title=""/>
          </v:shape>
          <o:OLEObject Type="Embed" ProgID="Equation.DSMT4" ShapeID="_x0000_i1375" DrawAspect="Content" ObjectID="_1697115600" r:id="rId276"/>
        </w:object>
      </w:r>
      <w:r w:rsidRPr="00D72514">
        <w:rPr>
          <w:rFonts w:ascii="宋体" w:hAnsi="宋体" w:hint="eastAsia"/>
          <w:szCs w:val="21"/>
          <w:u w:val="single"/>
        </w:rPr>
        <w:t xml:space="preserve">          </w:t>
      </w:r>
      <w:r w:rsidR="00540095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866570" w:rsidRDefault="00866570" w:rsidP="00866570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应填</w:t>
      </w:r>
      <w:r w:rsidR="00C427A1" w:rsidRPr="00C427A1">
        <w:rPr>
          <w:position w:val="-12"/>
        </w:rPr>
        <w:object w:dxaOrig="1520" w:dyaOrig="360">
          <v:shape id="_x0000_i1155" type="#_x0000_t75" style="width:76pt;height:18pt" o:ole="">
            <v:imagedata r:id="rId277" o:title=""/>
          </v:shape>
          <o:OLEObject Type="Embed" ProgID="Equation.DSMT4" ShapeID="_x0000_i1155" DrawAspect="Content" ObjectID="_1697115601" r:id="rId278"/>
        </w:object>
      </w:r>
      <w:r w:rsidRPr="00866570">
        <w:rPr>
          <w:rFonts w:hint="eastAsia"/>
        </w:rPr>
        <w:t>．</w:t>
      </w:r>
      <w:r w:rsidR="00540095">
        <w:rPr>
          <w:rFonts w:hint="eastAsia"/>
        </w:rPr>
        <w:t>因为</w:t>
      </w:r>
      <w:r w:rsidR="00C427A1" w:rsidRPr="00C427A1">
        <w:rPr>
          <w:position w:val="-24"/>
        </w:rPr>
        <w:object w:dxaOrig="1460" w:dyaOrig="620">
          <v:shape id="_x0000_i1156" type="#_x0000_t75" style="width:73pt;height:31pt" o:ole="">
            <v:imagedata r:id="rId279" o:title=""/>
          </v:shape>
          <o:OLEObject Type="Embed" ProgID="Equation.DSMT4" ShapeID="_x0000_i1156" DrawAspect="Content" ObjectID="_1697115602" r:id="rId280"/>
        </w:object>
      </w:r>
      <w:r w:rsidR="00540095">
        <w:rPr>
          <w:rFonts w:ascii="宋体" w:hAnsi="宋体" w:hint="eastAsia"/>
          <w:szCs w:val="21"/>
        </w:rPr>
        <w:t>，</w:t>
      </w:r>
      <w:r w:rsidR="00540095">
        <w:rPr>
          <w:rFonts w:ascii="宋体" w:hAnsi="宋体"/>
          <w:szCs w:val="21"/>
        </w:rPr>
        <w:t>所以</w:t>
      </w:r>
    </w:p>
    <w:p w:rsidR="007C23D6" w:rsidRPr="00D72514" w:rsidRDefault="00C427A1" w:rsidP="00540095">
      <w:pPr>
        <w:ind w:firstLineChars="200" w:firstLine="480"/>
        <w:jc w:val="center"/>
        <w:rPr>
          <w:rFonts w:ascii="宋体" w:hAnsi="宋体"/>
          <w:szCs w:val="21"/>
        </w:rPr>
      </w:pPr>
      <w:r w:rsidRPr="00C427A1">
        <w:rPr>
          <w:position w:val="-28"/>
        </w:rPr>
        <w:object w:dxaOrig="4200" w:dyaOrig="700">
          <v:shape id="_x0000_i1157" type="#_x0000_t75" style="width:210pt;height:35pt" o:ole="">
            <v:imagedata r:id="rId281" o:title=""/>
          </v:shape>
          <o:OLEObject Type="Embed" ProgID="Equation.DSMT4" ShapeID="_x0000_i1157" DrawAspect="Content" ObjectID="_1697115603" r:id="rId282"/>
        </w:object>
      </w:r>
    </w:p>
    <w:p w:rsidR="007C23D6" w:rsidRDefault="007C23D6" w:rsidP="007C23D6">
      <w:pPr>
        <w:ind w:left="600" w:hangingChars="250" w:hanging="600"/>
        <w:rPr>
          <w:rFonts w:ascii="宋体" w:hAnsi="宋体"/>
          <w:szCs w:val="21"/>
        </w:rPr>
      </w:pPr>
    </w:p>
    <w:p w:rsidR="00540095" w:rsidRDefault="00540095" w:rsidP="007C23D6">
      <w:pPr>
        <w:ind w:left="600" w:hangingChars="250" w:hanging="600"/>
        <w:rPr>
          <w:rFonts w:ascii="宋体" w:hAnsi="宋体"/>
          <w:szCs w:val="21"/>
        </w:rPr>
      </w:pPr>
    </w:p>
    <w:p w:rsidR="007C23D6" w:rsidRPr="00D72514" w:rsidRDefault="007C23D6" w:rsidP="007C23D6">
      <w:pPr>
        <w:ind w:left="600" w:hangingChars="250" w:hanging="600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(10) </w:t>
      </w:r>
      <w:r w:rsidRPr="00D72514">
        <w:rPr>
          <w:rFonts w:ascii="宋体" w:hAnsi="宋体" w:hint="eastAsia"/>
          <w:szCs w:val="21"/>
        </w:rPr>
        <w:t>若二阶常系数线性齐次微分方程</w:t>
      </w:r>
      <w:r w:rsidR="00C427A1" w:rsidRPr="00C427A1">
        <w:rPr>
          <w:position w:val="-10"/>
        </w:rPr>
        <w:object w:dxaOrig="1620" w:dyaOrig="320">
          <v:shape id="_x0000_i1158" type="#_x0000_t75" style="width:81pt;height:16pt" o:ole="">
            <v:imagedata r:id="rId283" o:title=""/>
          </v:shape>
          <o:OLEObject Type="Embed" ProgID="Equation.DSMT4" ShapeID="_x0000_i1158" DrawAspect="Content" ObjectID="_1697115604" r:id="rId284"/>
        </w:object>
      </w:r>
      <w:r w:rsidRPr="00D72514">
        <w:rPr>
          <w:rFonts w:ascii="宋体" w:hAnsi="宋体" w:hint="eastAsia"/>
          <w:szCs w:val="21"/>
        </w:rPr>
        <w:t>的通解为</w:t>
      </w:r>
      <w:r w:rsidR="00C427A1" w:rsidRPr="00C427A1">
        <w:rPr>
          <w:position w:val="-14"/>
        </w:rPr>
        <w:object w:dxaOrig="1640" w:dyaOrig="400">
          <v:shape id="_x0000_i1159" type="#_x0000_t75" style="width:82pt;height:20pt" o:ole="">
            <v:imagedata r:id="rId285" o:title=""/>
          </v:shape>
          <o:OLEObject Type="Embed" ProgID="Equation.DSMT4" ShapeID="_x0000_i1159" DrawAspect="Content" ObjectID="_1697115605" r:id="rId286"/>
        </w:object>
      </w:r>
      <w:r w:rsidRPr="00D72514">
        <w:rPr>
          <w:rFonts w:ascii="宋体" w:hAnsi="宋体" w:hint="eastAsia"/>
          <w:szCs w:val="21"/>
        </w:rPr>
        <w:t>,则非齐次方程</w:t>
      </w:r>
      <w:r w:rsidR="00C427A1" w:rsidRPr="00C427A1">
        <w:rPr>
          <w:position w:val="-10"/>
        </w:rPr>
        <w:object w:dxaOrig="1640" w:dyaOrig="320">
          <v:shape id="_x0000_i1160" type="#_x0000_t75" style="width:82pt;height:16pt" o:ole="">
            <v:imagedata r:id="rId287" o:title=""/>
          </v:shape>
          <o:OLEObject Type="Embed" ProgID="Equation.DSMT4" ShapeID="_x0000_i1160" DrawAspect="Content" ObjectID="_1697115606" r:id="rId288"/>
        </w:object>
      </w:r>
      <w:r w:rsidRPr="00D72514">
        <w:rPr>
          <w:rFonts w:ascii="宋体" w:hAnsi="宋体" w:hint="eastAsia"/>
          <w:szCs w:val="21"/>
        </w:rPr>
        <w:t>满足条件</w:t>
      </w:r>
      <w:r w:rsidR="00C427A1" w:rsidRPr="00C427A1">
        <w:rPr>
          <w:position w:val="-14"/>
        </w:rPr>
        <w:object w:dxaOrig="1860" w:dyaOrig="400">
          <v:shape id="_x0000_i1161" type="#_x0000_t75" style="width:93pt;height:20pt" o:ole="">
            <v:imagedata r:id="rId289" o:title=""/>
          </v:shape>
          <o:OLEObject Type="Embed" ProgID="Equation.DSMT4" ShapeID="_x0000_i1161" DrawAspect="Content" ObjectID="_1697115607" r:id="rId290"/>
        </w:object>
      </w:r>
      <w:r w:rsidRPr="00D72514">
        <w:rPr>
          <w:rFonts w:ascii="宋体" w:hAnsi="宋体" w:hint="eastAsia"/>
          <w:szCs w:val="21"/>
        </w:rPr>
        <w:t>的解为</w:t>
      </w:r>
      <w:r w:rsidR="00C427A1" w:rsidRPr="00C427A1">
        <w:rPr>
          <w:position w:val="-10"/>
        </w:rPr>
        <w:object w:dxaOrig="420" w:dyaOrig="260">
          <v:shape id="_x0000_i1162" type="#_x0000_t75" style="width:21pt;height:13pt" o:ole="">
            <v:imagedata r:id="rId291" o:title=""/>
          </v:shape>
          <o:OLEObject Type="Embed" ProgID="Equation.DSMT4" ShapeID="_x0000_i1162" DrawAspect="Content" ObjectID="_1697115608" r:id="rId292"/>
        </w:object>
      </w:r>
      <w:r w:rsidRPr="00D72514">
        <w:rPr>
          <w:rFonts w:ascii="宋体" w:hAnsi="宋体" w:hint="eastAsia"/>
          <w:szCs w:val="21"/>
          <w:u w:val="single"/>
        </w:rPr>
        <w:t xml:space="preserve">          </w:t>
      </w:r>
      <w:r w:rsidR="00540095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540095" w:rsidRDefault="00866570" w:rsidP="00540095">
      <w:pPr>
        <w:ind w:left="480" w:hangingChars="200" w:hanging="480"/>
        <w:rPr>
          <w:rFonts w:ascii="宋体" w:hAnsi="宋体"/>
          <w:szCs w:val="21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应填</w:t>
      </w:r>
      <w:r w:rsidR="00C427A1" w:rsidRPr="00C427A1">
        <w:rPr>
          <w:position w:val="-10"/>
        </w:rPr>
        <w:object w:dxaOrig="1240" w:dyaOrig="360">
          <v:shape id="_x0000_i1163" type="#_x0000_t75" style="width:62pt;height:18pt" o:ole="">
            <v:imagedata r:id="rId293" o:title=""/>
          </v:shape>
          <o:OLEObject Type="Embed" ProgID="Equation.DSMT4" ShapeID="_x0000_i1163" DrawAspect="Content" ObjectID="_1697115609" r:id="rId294"/>
        </w:object>
      </w:r>
      <w:r w:rsidRPr="00866570">
        <w:rPr>
          <w:rFonts w:hint="eastAsia"/>
        </w:rPr>
        <w:t>．</w:t>
      </w:r>
      <w:r w:rsidR="00540095" w:rsidRPr="00540095">
        <w:rPr>
          <w:rFonts w:hint="eastAsia"/>
        </w:rPr>
        <w:t>由齐次方程的通解形式可知</w:t>
      </w:r>
      <w:r w:rsidR="00C427A1" w:rsidRPr="00C427A1">
        <w:rPr>
          <w:position w:val="-6"/>
        </w:rPr>
        <w:object w:dxaOrig="560" w:dyaOrig="279">
          <v:shape id="_x0000_i1164" type="#_x0000_t75" style="width:28pt;height:14pt" o:ole="">
            <v:imagedata r:id="rId295" o:title=""/>
          </v:shape>
          <o:OLEObject Type="Embed" ProgID="Equation.DSMT4" ShapeID="_x0000_i1164" DrawAspect="Content" ObjectID="_1697115610" r:id="rId296"/>
        </w:object>
      </w:r>
      <w:r w:rsidR="00540095" w:rsidRPr="00540095">
        <w:rPr>
          <w:rFonts w:hint="eastAsia"/>
        </w:rPr>
        <w:t>是特征方程的二重特征根</w:t>
      </w:r>
      <w:r w:rsidR="00540095">
        <w:t>，</w:t>
      </w:r>
      <w:r w:rsidR="00540095">
        <w:rPr>
          <w:rFonts w:ascii="宋体" w:hAnsi="宋体" w:hint="eastAsia"/>
          <w:szCs w:val="21"/>
        </w:rPr>
        <w:t>于是</w:t>
      </w:r>
      <w:r w:rsidR="00C427A1" w:rsidRPr="00C427A1">
        <w:rPr>
          <w:position w:val="-8"/>
        </w:rPr>
        <w:object w:dxaOrig="1219" w:dyaOrig="300">
          <v:shape id="_x0000_i1165" type="#_x0000_t75" style="width:61pt;height:15pt" o:ole="">
            <v:imagedata r:id="rId297" o:title=""/>
          </v:shape>
          <o:OLEObject Type="Embed" ProgID="Equation.DSMT4" ShapeID="_x0000_i1165" DrawAspect="Content" ObjectID="_1697115611" r:id="rId298"/>
        </w:object>
      </w:r>
      <w:r w:rsidR="00540095">
        <w:rPr>
          <w:rFonts w:ascii="宋体" w:hAnsi="宋体" w:hint="eastAsia"/>
          <w:szCs w:val="21"/>
        </w:rPr>
        <w:t>．设</w:t>
      </w:r>
      <w:r w:rsidR="007C23D6" w:rsidRPr="00D72514">
        <w:rPr>
          <w:rFonts w:ascii="宋体" w:hAnsi="宋体" w:hint="eastAsia"/>
          <w:szCs w:val="21"/>
        </w:rPr>
        <w:t>非齐次微分方程为</w:t>
      </w:r>
      <w:r w:rsidR="00C427A1" w:rsidRPr="00C427A1">
        <w:rPr>
          <w:position w:val="-10"/>
        </w:rPr>
        <w:object w:dxaOrig="1579" w:dyaOrig="320">
          <v:shape id="_x0000_i1166" type="#_x0000_t75" style="width:79pt;height:16pt" o:ole="">
            <v:imagedata r:id="rId299" o:title=""/>
          </v:shape>
          <o:OLEObject Type="Embed" ProgID="Equation.DSMT4" ShapeID="_x0000_i1166" DrawAspect="Content" ObjectID="_1697115612" r:id="rId300"/>
        </w:object>
      </w:r>
      <w:r w:rsidR="00540095">
        <w:rPr>
          <w:rFonts w:ascii="宋体" w:hAnsi="宋体" w:hint="eastAsia"/>
          <w:szCs w:val="21"/>
        </w:rPr>
        <w:t>有</w:t>
      </w:r>
      <w:r w:rsidR="00540095">
        <w:rPr>
          <w:rFonts w:ascii="宋体" w:hAnsi="宋体"/>
          <w:szCs w:val="21"/>
        </w:rPr>
        <w:t>特解</w:t>
      </w:r>
      <w:r w:rsidR="00C427A1" w:rsidRPr="00C427A1">
        <w:rPr>
          <w:position w:val="-10"/>
        </w:rPr>
        <w:object w:dxaOrig="1200" w:dyaOrig="360">
          <v:shape id="_x0000_i1167" type="#_x0000_t75" style="width:60pt;height:18pt" o:ole="">
            <v:imagedata r:id="rId301" o:title=""/>
          </v:shape>
          <o:OLEObject Type="Embed" ProgID="Equation.DSMT4" ShapeID="_x0000_i1167" DrawAspect="Content" ObjectID="_1697115613" r:id="rId302"/>
        </w:object>
      </w:r>
      <w:r w:rsidR="007C23D6" w:rsidRPr="00D72514">
        <w:rPr>
          <w:rFonts w:ascii="宋体" w:hAnsi="宋体" w:hint="eastAsia"/>
          <w:szCs w:val="21"/>
        </w:rPr>
        <w:t>,</w:t>
      </w:r>
      <w:r w:rsidR="00540095">
        <w:rPr>
          <w:rFonts w:ascii="宋体" w:hAnsi="宋体" w:hint="eastAsia"/>
          <w:szCs w:val="21"/>
        </w:rPr>
        <w:t>代入</w:t>
      </w:r>
      <w:r w:rsidR="007C23D6" w:rsidRPr="00D72514">
        <w:rPr>
          <w:rFonts w:ascii="宋体" w:hAnsi="宋体" w:hint="eastAsia"/>
          <w:szCs w:val="21"/>
        </w:rPr>
        <w:t>方程</w:t>
      </w:r>
      <w:r w:rsidR="00540095">
        <w:rPr>
          <w:rFonts w:ascii="宋体" w:hAnsi="宋体" w:hint="eastAsia"/>
          <w:szCs w:val="21"/>
        </w:rPr>
        <w:t>可</w:t>
      </w:r>
      <w:r w:rsidR="007C23D6" w:rsidRPr="00D72514">
        <w:rPr>
          <w:rFonts w:ascii="宋体" w:hAnsi="宋体" w:hint="eastAsia"/>
          <w:szCs w:val="21"/>
        </w:rPr>
        <w:t>得</w:t>
      </w:r>
      <w:r w:rsidR="00C427A1" w:rsidRPr="00025957">
        <w:rPr>
          <w:position w:val="-4"/>
        </w:rPr>
        <w:object w:dxaOrig="580" w:dyaOrig="260">
          <v:shape id="_x0000_i1168" type="#_x0000_t75" style="width:29pt;height:13pt" o:ole="">
            <v:imagedata r:id="rId303" o:title=""/>
          </v:shape>
          <o:OLEObject Type="Embed" ProgID="Equation.DSMT4" ShapeID="_x0000_i1168" DrawAspect="Content" ObjectID="_1697115614" r:id="rId304"/>
        </w:object>
      </w:r>
      <w:r w:rsidR="00540095">
        <w:rPr>
          <w:rFonts w:ascii="宋体" w:hAnsi="宋体" w:hint="eastAsia"/>
          <w:szCs w:val="21"/>
        </w:rPr>
        <w:t>,</w:t>
      </w:r>
      <w:r w:rsidR="00C427A1" w:rsidRPr="00025957">
        <w:rPr>
          <w:position w:val="-4"/>
        </w:rPr>
        <w:object w:dxaOrig="580" w:dyaOrig="260">
          <v:shape id="_x0000_i1169" type="#_x0000_t75" style="width:29pt;height:13pt" o:ole="">
            <v:imagedata r:id="rId305" o:title=""/>
          </v:shape>
          <o:OLEObject Type="Embed" ProgID="Equation.DSMT4" ShapeID="_x0000_i1169" DrawAspect="Content" ObjectID="_1697115615" r:id="rId306"/>
        </w:object>
      </w:r>
      <w:r w:rsidR="00540095">
        <w:rPr>
          <w:rFonts w:ascii="宋体" w:hAnsi="宋体" w:hint="eastAsia"/>
          <w:szCs w:val="21"/>
        </w:rPr>
        <w:t>，</w:t>
      </w:r>
      <w:r w:rsidR="00540095">
        <w:rPr>
          <w:rFonts w:ascii="宋体" w:hAnsi="宋体"/>
          <w:szCs w:val="21"/>
        </w:rPr>
        <w:t>于是</w:t>
      </w:r>
      <w:r w:rsidR="00540095" w:rsidRPr="00D72514">
        <w:rPr>
          <w:rFonts w:ascii="宋体" w:hAnsi="宋体" w:hint="eastAsia"/>
          <w:szCs w:val="21"/>
        </w:rPr>
        <w:t>非齐次微分方程</w:t>
      </w:r>
      <w:r w:rsidR="00540095">
        <w:rPr>
          <w:rFonts w:ascii="宋体" w:hAnsi="宋体" w:hint="eastAsia"/>
          <w:szCs w:val="21"/>
        </w:rPr>
        <w:t>的</w:t>
      </w:r>
      <w:r w:rsidR="007C23D6" w:rsidRPr="00D72514">
        <w:rPr>
          <w:rFonts w:ascii="宋体" w:hAnsi="宋体" w:hint="eastAsia"/>
          <w:szCs w:val="21"/>
        </w:rPr>
        <w:t>通解</w:t>
      </w:r>
      <w:r w:rsidR="00540095">
        <w:rPr>
          <w:rFonts w:ascii="宋体" w:hAnsi="宋体" w:hint="eastAsia"/>
          <w:szCs w:val="21"/>
        </w:rPr>
        <w:t>为</w:t>
      </w:r>
    </w:p>
    <w:p w:rsidR="00540095" w:rsidRDefault="00C427A1" w:rsidP="00540095">
      <w:pPr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14"/>
        </w:rPr>
        <w:object w:dxaOrig="2380" w:dyaOrig="400">
          <v:shape id="_x0000_i1170" type="#_x0000_t75" style="width:119pt;height:20pt" o:ole="">
            <v:imagedata r:id="rId307" o:title=""/>
          </v:shape>
          <o:OLEObject Type="Embed" ProgID="Equation.DSMT4" ShapeID="_x0000_i1170" DrawAspect="Content" ObjectID="_1697115616" r:id="rId308"/>
        </w:object>
      </w:r>
    </w:p>
    <w:p w:rsidR="007C23D6" w:rsidRPr="00D72514" w:rsidRDefault="007C23D6" w:rsidP="00540095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把</w:t>
      </w:r>
      <w:r w:rsidR="00C427A1" w:rsidRPr="00C427A1">
        <w:rPr>
          <w:position w:val="-14"/>
        </w:rPr>
        <w:object w:dxaOrig="1860" w:dyaOrig="400">
          <v:shape id="_x0000_i1171" type="#_x0000_t75" style="width:93pt;height:20pt" o:ole="">
            <v:imagedata r:id="rId309" o:title=""/>
          </v:shape>
          <o:OLEObject Type="Embed" ProgID="Equation.DSMT4" ShapeID="_x0000_i1171" DrawAspect="Content" ObjectID="_1697115617" r:id="rId310"/>
        </w:object>
      </w:r>
      <w:r w:rsidRPr="00D72514">
        <w:rPr>
          <w:rFonts w:ascii="宋体" w:hAnsi="宋体" w:hint="eastAsia"/>
          <w:szCs w:val="21"/>
        </w:rPr>
        <w:t>代入通解,得</w:t>
      </w:r>
      <w:r w:rsidR="00C427A1" w:rsidRPr="00C427A1">
        <w:rPr>
          <w:position w:val="-12"/>
        </w:rPr>
        <w:object w:dxaOrig="1420" w:dyaOrig="360">
          <v:shape id="_x0000_i1172" type="#_x0000_t75" style="width:71pt;height:18pt" o:ole="">
            <v:imagedata r:id="rId311" o:title=""/>
          </v:shape>
          <o:OLEObject Type="Embed" ProgID="Equation.DSMT4" ShapeID="_x0000_i1172" DrawAspect="Content" ObjectID="_1697115618" r:id="rId312"/>
        </w:object>
      </w:r>
      <w:r w:rsidRPr="00D72514">
        <w:rPr>
          <w:rFonts w:ascii="宋体" w:hAnsi="宋体" w:hint="eastAsia"/>
          <w:szCs w:val="21"/>
        </w:rPr>
        <w:t>.所以所求解为</w:t>
      </w:r>
    </w:p>
    <w:p w:rsidR="007C23D6" w:rsidRPr="00D72514" w:rsidRDefault="00C427A1" w:rsidP="00540095">
      <w:pPr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10"/>
        </w:rPr>
        <w:object w:dxaOrig="3060" w:dyaOrig="360">
          <v:shape id="_x0000_i1173" type="#_x0000_t75" style="width:153pt;height:18pt" o:ole="">
            <v:imagedata r:id="rId313" o:title=""/>
          </v:shape>
          <o:OLEObject Type="Embed" ProgID="Equation.DSMT4" ShapeID="_x0000_i1173" DrawAspect="Content" ObjectID="_1697115619" r:id="rId314"/>
        </w:object>
      </w:r>
    </w:p>
    <w:p w:rsidR="007C23D6" w:rsidRDefault="007C23D6" w:rsidP="007C23D6">
      <w:pPr>
        <w:rPr>
          <w:rFonts w:ascii="宋体" w:hAnsi="宋体"/>
          <w:szCs w:val="21"/>
        </w:rPr>
      </w:pPr>
    </w:p>
    <w:p w:rsidR="00540095" w:rsidRDefault="00540095" w:rsidP="007C23D6">
      <w:pPr>
        <w:rPr>
          <w:rFonts w:ascii="宋体" w:hAnsi="宋体"/>
          <w:szCs w:val="21"/>
        </w:rPr>
      </w:pPr>
    </w:p>
    <w:p w:rsidR="007C23D6" w:rsidRPr="00D72514" w:rsidRDefault="007C23D6" w:rsidP="007C23D6">
      <w:pPr>
        <w:rPr>
          <w:rFonts w:ascii="宋体" w:hAnsi="宋体"/>
          <w:szCs w:val="21"/>
        </w:rPr>
      </w:pPr>
      <w:r w:rsidRPr="00866570">
        <w:rPr>
          <w:rFonts w:hint="eastAsia"/>
        </w:rPr>
        <w:t xml:space="preserve">(11) </w:t>
      </w:r>
      <w:r w:rsidRPr="00D72514">
        <w:rPr>
          <w:rFonts w:ascii="宋体" w:hAnsi="宋体" w:hint="eastAsia"/>
          <w:szCs w:val="21"/>
        </w:rPr>
        <w:t>已知曲线</w:t>
      </w:r>
      <w:r w:rsidR="00C427A1" w:rsidRPr="00C427A1">
        <w:rPr>
          <w:position w:val="-18"/>
        </w:rPr>
        <w:object w:dxaOrig="2160" w:dyaOrig="480">
          <v:shape id="_x0000_i1174" type="#_x0000_t75" style="width:108pt;height:24pt" o:ole="">
            <v:imagedata r:id="rId315" o:title=""/>
          </v:shape>
          <o:OLEObject Type="Embed" ProgID="Equation.DSMT4" ShapeID="_x0000_i1174" DrawAspect="Content" ObjectID="_1697115620" r:id="rId316"/>
        </w:object>
      </w:r>
      <w:r w:rsidRPr="00D72514">
        <w:rPr>
          <w:rFonts w:ascii="宋体" w:hAnsi="宋体" w:hint="eastAsia"/>
          <w:szCs w:val="21"/>
        </w:rPr>
        <w:t>,则</w:t>
      </w:r>
      <w:r w:rsidR="00C427A1" w:rsidRPr="00C427A1">
        <w:rPr>
          <w:position w:val="-18"/>
        </w:rPr>
        <w:object w:dxaOrig="800" w:dyaOrig="480">
          <v:shape id="_x0000_i1175" type="#_x0000_t75" style="width:40pt;height:24pt" o:ole="">
            <v:imagedata r:id="rId317" o:title=""/>
          </v:shape>
          <o:OLEObject Type="Embed" ProgID="Equation.DSMT4" ShapeID="_x0000_i1175" DrawAspect="Content" ObjectID="_1697115621" r:id="rId318"/>
        </w:object>
      </w:r>
      <w:r w:rsidRPr="00D72514">
        <w:rPr>
          <w:rFonts w:ascii="宋体" w:hAnsi="宋体" w:hint="eastAsia"/>
          <w:szCs w:val="21"/>
          <w:u w:val="single"/>
        </w:rPr>
        <w:t xml:space="preserve">          </w:t>
      </w:r>
      <w:r w:rsidR="00540095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540095" w:rsidRDefault="00866570" w:rsidP="00540095"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应填</w:t>
      </w:r>
      <w:r w:rsidR="00C427A1" w:rsidRPr="00C427A1">
        <w:rPr>
          <w:position w:val="-24"/>
        </w:rPr>
        <w:object w:dxaOrig="360" w:dyaOrig="620">
          <v:shape id="_x0000_i1176" type="#_x0000_t75" style="width:18pt;height:31pt" o:ole="">
            <v:imagedata r:id="rId319" o:title=""/>
          </v:shape>
          <o:OLEObject Type="Embed" ProgID="Equation.DSMT4" ShapeID="_x0000_i1176" DrawAspect="Content" ObjectID="_1697115622" r:id="rId320"/>
        </w:object>
      </w:r>
      <w:r w:rsidRPr="00866570">
        <w:rPr>
          <w:rFonts w:hint="eastAsia"/>
        </w:rPr>
        <w:t>．</w:t>
      </w:r>
      <w:r w:rsidR="007C23D6" w:rsidRPr="00540095">
        <w:rPr>
          <w:rFonts w:hint="eastAsia"/>
        </w:rPr>
        <w:t>由</w:t>
      </w:r>
      <w:r w:rsidR="00540095" w:rsidRPr="00540095">
        <w:rPr>
          <w:rFonts w:hint="eastAsia"/>
        </w:rPr>
        <w:t>第一类曲线积分公式可得</w:t>
      </w:r>
    </w:p>
    <w:p w:rsidR="007C23D6" w:rsidRPr="00D72514" w:rsidRDefault="00C427A1" w:rsidP="00540095">
      <w:pPr>
        <w:tabs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58"/>
        </w:rPr>
        <w:object w:dxaOrig="5020" w:dyaOrig="1280">
          <v:shape id="_x0000_i1177" type="#_x0000_t75" style="width:251pt;height:64pt" o:ole="">
            <v:imagedata r:id="rId321" o:title=""/>
          </v:shape>
          <o:OLEObject Type="Embed" ProgID="Equation.DSMT4" ShapeID="_x0000_i1177" DrawAspect="Content" ObjectID="_1697115623" r:id="rId322"/>
        </w:object>
      </w:r>
    </w:p>
    <w:p w:rsidR="007C23D6" w:rsidRPr="00D72514" w:rsidRDefault="007C23D6" w:rsidP="00540095">
      <w:pPr>
        <w:rPr>
          <w:rFonts w:ascii="宋体" w:hAnsi="宋体"/>
          <w:szCs w:val="21"/>
        </w:rPr>
      </w:pPr>
    </w:p>
    <w:p w:rsidR="007C23D6" w:rsidRDefault="007C23D6" w:rsidP="007C23D6">
      <w:pPr>
        <w:rPr>
          <w:rFonts w:ascii="宋体" w:hAnsi="宋体"/>
          <w:szCs w:val="21"/>
        </w:rPr>
      </w:pPr>
    </w:p>
    <w:p w:rsidR="007C23D6" w:rsidRPr="00D72514" w:rsidRDefault="007C23D6" w:rsidP="007C23D6">
      <w:pPr>
        <w:rPr>
          <w:rFonts w:ascii="宋体" w:hAnsi="宋体"/>
          <w:szCs w:val="21"/>
        </w:rPr>
      </w:pPr>
      <w:r w:rsidRPr="00866570">
        <w:rPr>
          <w:rFonts w:hint="eastAsia"/>
        </w:rPr>
        <w:t xml:space="preserve">(12) </w:t>
      </w:r>
      <w:r w:rsidRPr="00D72514">
        <w:rPr>
          <w:rFonts w:ascii="宋体" w:hAnsi="宋体" w:hint="eastAsia"/>
          <w:szCs w:val="21"/>
        </w:rPr>
        <w:t>设</w:t>
      </w:r>
      <w:r w:rsidR="00C427A1" w:rsidRPr="00C427A1">
        <w:rPr>
          <w:position w:val="-18"/>
        </w:rPr>
        <w:object w:dxaOrig="2940" w:dyaOrig="480">
          <v:shape id="_x0000_i1178" type="#_x0000_t75" style="width:147pt;height:24pt" o:ole="">
            <v:imagedata r:id="rId323" o:title=""/>
          </v:shape>
          <o:OLEObject Type="Embed" ProgID="Equation.DSMT4" ShapeID="_x0000_i1178" DrawAspect="Content" ObjectID="_1697115624" r:id="rId324"/>
        </w:object>
      </w:r>
      <w:r w:rsidRPr="00D72514">
        <w:rPr>
          <w:rFonts w:ascii="宋体" w:hAnsi="宋体" w:hint="eastAsia"/>
          <w:szCs w:val="21"/>
        </w:rPr>
        <w:t>,则</w:t>
      </w:r>
      <w:r w:rsidR="00C427A1" w:rsidRPr="00C427A1">
        <w:rPr>
          <w:position w:val="-32"/>
        </w:rPr>
        <w:object w:dxaOrig="1500" w:dyaOrig="620">
          <v:shape id="_x0000_i1179" type="#_x0000_t75" style="width:75pt;height:31pt" o:ole="">
            <v:imagedata r:id="rId325" o:title=""/>
          </v:shape>
          <o:OLEObject Type="Embed" ProgID="Equation.DSMT4" ShapeID="_x0000_i1179" DrawAspect="Content" ObjectID="_1697115625" r:id="rId326"/>
        </w:object>
      </w:r>
      <w:r w:rsidR="00540095">
        <w:rPr>
          <w:rFonts w:ascii="宋体" w:hAnsi="宋体" w:hint="eastAsia"/>
          <w:szCs w:val="21"/>
          <w:u w:val="single"/>
        </w:rPr>
        <w:t xml:space="preserve">          </w:t>
      </w:r>
      <w:r w:rsidR="00540095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D72514" w:rsidRDefault="00866570" w:rsidP="007C23D6">
      <w:pPr>
        <w:rPr>
          <w:rFonts w:ascii="宋体" w:hAnsi="宋体"/>
          <w:szCs w:val="21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应填</w:t>
      </w:r>
      <w:r w:rsidR="00C427A1" w:rsidRPr="00C427A1">
        <w:rPr>
          <w:position w:val="-24"/>
        </w:rPr>
        <w:object w:dxaOrig="520" w:dyaOrig="620">
          <v:shape id="_x0000_i1180" type="#_x0000_t75" style="width:26pt;height:31pt" o:ole="">
            <v:imagedata r:id="rId327" o:title=""/>
          </v:shape>
          <o:OLEObject Type="Embed" ProgID="Equation.DSMT4" ShapeID="_x0000_i1180" DrawAspect="Content" ObjectID="_1697115626" r:id="rId328"/>
        </w:object>
      </w:r>
      <w:r w:rsidRPr="00866570">
        <w:rPr>
          <w:rFonts w:hint="eastAsia"/>
        </w:rPr>
        <w:t>．</w:t>
      </w:r>
      <w:r w:rsidR="007C23D6" w:rsidRPr="00D72514">
        <w:rPr>
          <w:rFonts w:ascii="宋体" w:hAnsi="宋体" w:hint="eastAsia"/>
          <w:szCs w:val="21"/>
        </w:rPr>
        <w:t>由轮换对称性可知</w:t>
      </w:r>
    </w:p>
    <w:p w:rsidR="007C23D6" w:rsidRPr="00D72514" w:rsidRDefault="00C427A1" w:rsidP="00540095">
      <w:pPr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32"/>
        </w:rPr>
        <w:object w:dxaOrig="4380" w:dyaOrig="620">
          <v:shape id="_x0000_i1181" type="#_x0000_t75" style="width:219pt;height:31pt" o:ole="">
            <v:imagedata r:id="rId329" o:title=""/>
          </v:shape>
          <o:OLEObject Type="Embed" ProgID="Equation.DSMT4" ShapeID="_x0000_i1181" DrawAspect="Content" ObjectID="_1697115627" r:id="rId330"/>
        </w:object>
      </w:r>
    </w:p>
    <w:p w:rsidR="00540095" w:rsidRDefault="007C23D6" w:rsidP="00540095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所以</w:t>
      </w:r>
    </w:p>
    <w:p w:rsidR="007C23D6" w:rsidRPr="00D72514" w:rsidRDefault="00C427A1" w:rsidP="00540095">
      <w:pPr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62"/>
        </w:rPr>
        <w:object w:dxaOrig="6780" w:dyaOrig="1359">
          <v:shape id="_x0000_i1182" type="#_x0000_t75" style="width:339pt;height:68pt" o:ole="">
            <v:imagedata r:id="rId331" o:title=""/>
          </v:shape>
          <o:OLEObject Type="Embed" ProgID="Equation.DSMT4" ShapeID="_x0000_i1182" DrawAspect="Content" ObjectID="_1697115628" r:id="rId332"/>
        </w:object>
      </w:r>
    </w:p>
    <w:p w:rsidR="007C23D6" w:rsidRPr="00D72514" w:rsidRDefault="007C23D6" w:rsidP="00540095">
      <w:pPr>
        <w:tabs>
          <w:tab w:val="left" w:pos="2520"/>
        </w:tabs>
        <w:rPr>
          <w:rFonts w:ascii="宋体" w:hAnsi="宋体"/>
          <w:szCs w:val="21"/>
        </w:rPr>
      </w:pPr>
    </w:p>
    <w:p w:rsidR="007C23D6" w:rsidRDefault="007C23D6" w:rsidP="007C23D6">
      <w:pPr>
        <w:ind w:left="576" w:hangingChars="240" w:hanging="576"/>
        <w:rPr>
          <w:rFonts w:ascii="宋体" w:hAnsi="宋体"/>
          <w:szCs w:val="21"/>
        </w:rPr>
      </w:pPr>
    </w:p>
    <w:p w:rsidR="007C23D6" w:rsidRPr="00D72514" w:rsidRDefault="007C23D6" w:rsidP="00540095">
      <w:pPr>
        <w:ind w:left="576" w:hangingChars="240" w:hanging="576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(13) </w:t>
      </w:r>
      <w:r w:rsidRPr="00D72514">
        <w:rPr>
          <w:rFonts w:ascii="宋体" w:hAnsi="宋体" w:hint="eastAsia"/>
          <w:szCs w:val="21"/>
        </w:rPr>
        <w:t>若</w:t>
      </w:r>
      <w:r w:rsidR="00C427A1" w:rsidRPr="00C427A1">
        <w:rPr>
          <w:position w:val="-6"/>
        </w:rPr>
        <w:object w:dxaOrig="180" w:dyaOrig="279">
          <v:shape id="_x0000_i1183" type="#_x0000_t75" style="width:9pt;height:14pt" o:ole="">
            <v:imagedata r:id="rId333" o:title=""/>
          </v:shape>
          <o:OLEObject Type="Embed" ProgID="Equation.DSMT4" ShapeID="_x0000_i1183" DrawAspect="Content" ObjectID="_1697115629" r:id="rId334"/>
        </w:object>
      </w:r>
      <w:r w:rsidRPr="00D72514">
        <w:rPr>
          <w:rFonts w:ascii="宋体" w:hAnsi="宋体" w:hint="eastAsia"/>
          <w:szCs w:val="21"/>
        </w:rPr>
        <w:t>维列向量</w:t>
      </w:r>
      <w:r w:rsidR="00C427A1" w:rsidRPr="00C427A1">
        <w:rPr>
          <w:position w:val="-10"/>
        </w:rPr>
        <w:object w:dxaOrig="480" w:dyaOrig="320">
          <v:shape id="_x0000_i1184" type="#_x0000_t75" style="width:24pt;height:16pt" o:ole="">
            <v:imagedata r:id="rId335" o:title=""/>
          </v:shape>
          <o:OLEObject Type="Embed" ProgID="Equation.DSMT4" ShapeID="_x0000_i1184" DrawAspect="Content" ObjectID="_1697115630" r:id="rId336"/>
        </w:object>
      </w:r>
      <w:r w:rsidRPr="00D72514">
        <w:rPr>
          <w:rFonts w:ascii="宋体" w:hAnsi="宋体" w:hint="eastAsia"/>
          <w:szCs w:val="21"/>
        </w:rPr>
        <w:t>满足</w:t>
      </w:r>
      <w:r w:rsidR="00C427A1" w:rsidRPr="00C427A1">
        <w:rPr>
          <w:position w:val="-10"/>
        </w:rPr>
        <w:object w:dxaOrig="859" w:dyaOrig="360">
          <v:shape id="_x0000_i1185" type="#_x0000_t75" style="width:43pt;height:18pt" o:ole="">
            <v:imagedata r:id="rId337" o:title=""/>
          </v:shape>
          <o:OLEObject Type="Embed" ProgID="Equation.DSMT4" ShapeID="_x0000_i1185" DrawAspect="Content" ObjectID="_1697115631" r:id="rId338"/>
        </w:object>
      </w:r>
      <w:r w:rsidRPr="00D72514">
        <w:rPr>
          <w:rFonts w:ascii="宋体" w:hAnsi="宋体" w:hint="eastAsia"/>
          <w:szCs w:val="21"/>
        </w:rPr>
        <w:t>,其中</w:t>
      </w:r>
      <w:r w:rsidR="00C427A1" w:rsidRPr="00C427A1">
        <w:rPr>
          <w:position w:val="-6"/>
        </w:rPr>
        <w:object w:dxaOrig="320" w:dyaOrig="320">
          <v:shape id="_x0000_i1186" type="#_x0000_t75" style="width:16pt;height:16pt" o:ole="">
            <v:imagedata r:id="rId339" o:title=""/>
          </v:shape>
          <o:OLEObject Type="Embed" ProgID="Equation.DSMT4" ShapeID="_x0000_i1186" DrawAspect="Content" ObjectID="_1697115632" r:id="rId340"/>
        </w:object>
      </w:r>
      <w:r w:rsidRPr="00D72514">
        <w:rPr>
          <w:rFonts w:ascii="宋体" w:hAnsi="宋体" w:hint="eastAsia"/>
          <w:szCs w:val="21"/>
        </w:rPr>
        <w:t>为</w:t>
      </w:r>
      <w:r w:rsidR="00C427A1" w:rsidRPr="00C427A1">
        <w:rPr>
          <w:position w:val="-6"/>
        </w:rPr>
        <w:object w:dxaOrig="240" w:dyaOrig="220">
          <v:shape id="_x0000_i1187" type="#_x0000_t75" style="width:12pt;height:11pt" o:ole="">
            <v:imagedata r:id="rId341" o:title=""/>
          </v:shape>
          <o:OLEObject Type="Embed" ProgID="Equation.DSMT4" ShapeID="_x0000_i1187" DrawAspect="Content" ObjectID="_1697115633" r:id="rId342"/>
        </w:object>
      </w:r>
      <w:r w:rsidRPr="00D72514">
        <w:rPr>
          <w:rFonts w:ascii="宋体" w:hAnsi="宋体" w:hint="eastAsia"/>
          <w:szCs w:val="21"/>
        </w:rPr>
        <w:t>的转置,则矩阵</w:t>
      </w:r>
      <w:r w:rsidR="00C427A1" w:rsidRPr="00C427A1">
        <w:rPr>
          <w:position w:val="-10"/>
        </w:rPr>
        <w:object w:dxaOrig="480" w:dyaOrig="360">
          <v:shape id="_x0000_i1188" type="#_x0000_t75" style="width:24pt;height:18pt" o:ole="">
            <v:imagedata r:id="rId343" o:title=""/>
          </v:shape>
          <o:OLEObject Type="Embed" ProgID="Equation.DSMT4" ShapeID="_x0000_i1188" DrawAspect="Content" ObjectID="_1697115634" r:id="rId344"/>
        </w:object>
      </w:r>
      <w:r w:rsidRPr="00D72514">
        <w:rPr>
          <w:rFonts w:ascii="宋体" w:hAnsi="宋体" w:hint="eastAsia"/>
          <w:szCs w:val="21"/>
        </w:rPr>
        <w:t>的非零特征值为</w:t>
      </w:r>
      <w:r w:rsidR="00540095">
        <w:rPr>
          <w:rFonts w:ascii="宋体" w:hAnsi="宋体" w:hint="eastAsia"/>
          <w:szCs w:val="21"/>
          <w:u w:val="single"/>
        </w:rPr>
        <w:t xml:space="preserve">          </w:t>
      </w:r>
      <w:r w:rsidR="00540095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866570" w:rsidRDefault="00866570" w:rsidP="00540095">
      <w:pPr>
        <w:ind w:left="480" w:hangingChars="200" w:hanging="480"/>
        <w:rPr>
          <w:rFonts w:ascii="宋体" w:hAnsi="宋体"/>
          <w:b/>
          <w:szCs w:val="21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应填</w:t>
      </w:r>
      <w:r w:rsidR="00C427A1" w:rsidRPr="00025957">
        <w:rPr>
          <w:position w:val="-4"/>
        </w:rPr>
        <w:object w:dxaOrig="180" w:dyaOrig="260">
          <v:shape id="_x0000_i1189" type="#_x0000_t75" style="width:9pt;height:13pt" o:ole="">
            <v:imagedata r:id="rId345" o:title=""/>
          </v:shape>
          <o:OLEObject Type="Embed" ProgID="Equation.DSMT4" ShapeID="_x0000_i1189" DrawAspect="Content" ObjectID="_1697115635" r:id="rId346"/>
        </w:object>
      </w:r>
      <w:r w:rsidRPr="00866570">
        <w:rPr>
          <w:rFonts w:hint="eastAsia"/>
        </w:rPr>
        <w:t>．</w:t>
      </w:r>
      <w:r w:rsidR="00540095">
        <w:rPr>
          <w:rFonts w:hint="eastAsia"/>
        </w:rPr>
        <w:t>因为</w:t>
      </w:r>
      <w:r w:rsidR="00C427A1" w:rsidRPr="00C427A1">
        <w:rPr>
          <w:position w:val="-10"/>
        </w:rPr>
        <w:object w:dxaOrig="859" w:dyaOrig="360">
          <v:shape id="_x0000_i1190" type="#_x0000_t75" style="width:43pt;height:18pt" o:ole="">
            <v:imagedata r:id="rId347" o:title=""/>
          </v:shape>
          <o:OLEObject Type="Embed" ProgID="Equation.DSMT4" ShapeID="_x0000_i1190" DrawAspect="Content" ObjectID="_1697115636" r:id="rId348"/>
        </w:object>
      </w:r>
      <w:r w:rsidR="00540095">
        <w:rPr>
          <w:rFonts w:ascii="宋体" w:hAnsi="宋体" w:hint="eastAsia"/>
          <w:szCs w:val="21"/>
        </w:rPr>
        <w:t>，</w:t>
      </w:r>
      <w:r w:rsidR="00540095">
        <w:rPr>
          <w:rFonts w:ascii="宋体" w:hAnsi="宋体"/>
          <w:szCs w:val="21"/>
        </w:rPr>
        <w:t>所以</w:t>
      </w:r>
      <w:r w:rsidR="00C427A1" w:rsidRPr="00C427A1">
        <w:rPr>
          <w:position w:val="-16"/>
        </w:rPr>
        <w:object w:dxaOrig="2340" w:dyaOrig="440">
          <v:shape id="_x0000_i1191" type="#_x0000_t75" style="width:117pt;height:22pt" o:ole="">
            <v:imagedata r:id="rId349" o:title=""/>
          </v:shape>
          <o:OLEObject Type="Embed" ProgID="Equation.DSMT4" ShapeID="_x0000_i1191" DrawAspect="Content" ObjectID="_1697115637" r:id="rId350"/>
        </w:object>
      </w:r>
      <w:r w:rsidR="00540095">
        <w:rPr>
          <w:rFonts w:ascii="宋体" w:hAnsi="宋体" w:hint="eastAsia"/>
          <w:szCs w:val="21"/>
        </w:rPr>
        <w:t>；</w:t>
      </w:r>
      <w:r w:rsidR="007C23D6" w:rsidRPr="00D72514">
        <w:rPr>
          <w:rFonts w:ascii="宋体" w:hAnsi="宋体" w:hint="eastAsia"/>
          <w:szCs w:val="21"/>
        </w:rPr>
        <w:t>又由于</w:t>
      </w:r>
      <w:r w:rsidR="00C427A1" w:rsidRPr="00C427A1">
        <w:rPr>
          <w:position w:val="-10"/>
        </w:rPr>
        <w:object w:dxaOrig="600" w:dyaOrig="320">
          <v:shape id="_x0000_i1192" type="#_x0000_t75" style="width:30pt;height:16pt" o:ole="">
            <v:imagedata r:id="rId351" o:title=""/>
          </v:shape>
          <o:OLEObject Type="Embed" ProgID="Equation.DSMT4" ShapeID="_x0000_i1192" DrawAspect="Content" ObjectID="_1697115638" r:id="rId352"/>
        </w:object>
      </w:r>
      <w:r w:rsidR="007C23D6" w:rsidRPr="00D72514">
        <w:rPr>
          <w:rFonts w:ascii="宋体" w:hAnsi="宋体" w:hint="eastAsia"/>
          <w:szCs w:val="21"/>
        </w:rPr>
        <w:t>,</w:t>
      </w:r>
      <w:r w:rsidR="00540095">
        <w:rPr>
          <w:rFonts w:ascii="宋体" w:hAnsi="宋体" w:hint="eastAsia"/>
          <w:szCs w:val="21"/>
        </w:rPr>
        <w:t>所以</w:t>
      </w:r>
      <w:r w:rsidR="00C427A1" w:rsidRPr="00C427A1">
        <w:rPr>
          <w:position w:val="-10"/>
        </w:rPr>
        <w:object w:dxaOrig="480" w:dyaOrig="360">
          <v:shape id="_x0000_i1193" type="#_x0000_t75" style="width:24pt;height:18pt" o:ole="">
            <v:imagedata r:id="rId353" o:title=""/>
          </v:shape>
          <o:OLEObject Type="Embed" ProgID="Equation.DSMT4" ShapeID="_x0000_i1193" DrawAspect="Content" ObjectID="_1697115639" r:id="rId354"/>
        </w:object>
      </w:r>
      <w:r w:rsidR="007C23D6" w:rsidRPr="00D72514">
        <w:rPr>
          <w:rFonts w:ascii="宋体" w:hAnsi="宋体" w:hint="eastAsia"/>
          <w:szCs w:val="21"/>
        </w:rPr>
        <w:t>的非零特征值为</w:t>
      </w:r>
      <w:r w:rsidR="00C427A1" w:rsidRPr="00025957">
        <w:rPr>
          <w:position w:val="-4"/>
        </w:rPr>
        <w:object w:dxaOrig="180" w:dyaOrig="260">
          <v:shape id="_x0000_i1194" type="#_x0000_t75" style="width:9pt;height:13pt" o:ole="">
            <v:imagedata r:id="rId355" o:title=""/>
          </v:shape>
          <o:OLEObject Type="Embed" ProgID="Equation.DSMT4" ShapeID="_x0000_i1194" DrawAspect="Content" ObjectID="_1697115640" r:id="rId356"/>
        </w:object>
      </w:r>
      <w:r w:rsidR="00540095">
        <w:rPr>
          <w:rFonts w:ascii="宋体" w:hAnsi="宋体" w:hint="eastAsia"/>
          <w:szCs w:val="21"/>
        </w:rPr>
        <w:t>．</w:t>
      </w:r>
    </w:p>
    <w:p w:rsidR="007C23D6" w:rsidRDefault="007C23D6" w:rsidP="007C23D6">
      <w:pPr>
        <w:ind w:left="600" w:hangingChars="250" w:hanging="600"/>
        <w:rPr>
          <w:rFonts w:ascii="宋体" w:hAnsi="宋体"/>
          <w:szCs w:val="21"/>
        </w:rPr>
      </w:pPr>
    </w:p>
    <w:p w:rsidR="00866570" w:rsidRPr="00866570" w:rsidRDefault="00866570" w:rsidP="007C23D6">
      <w:pPr>
        <w:ind w:left="600" w:hangingChars="250" w:hanging="600"/>
        <w:rPr>
          <w:rFonts w:ascii="宋体" w:hAnsi="宋体"/>
          <w:szCs w:val="21"/>
        </w:rPr>
      </w:pPr>
    </w:p>
    <w:p w:rsidR="007C23D6" w:rsidRPr="00D72514" w:rsidRDefault="007C23D6" w:rsidP="007C23D6">
      <w:pPr>
        <w:ind w:left="600" w:hangingChars="250" w:hanging="600"/>
        <w:rPr>
          <w:rFonts w:ascii="宋体" w:hAnsi="宋体"/>
          <w:szCs w:val="21"/>
        </w:rPr>
      </w:pPr>
      <w:r w:rsidRPr="00866570">
        <w:rPr>
          <w:rFonts w:hint="eastAsia"/>
        </w:rPr>
        <w:t xml:space="preserve">(14) </w:t>
      </w:r>
      <w:r w:rsidRPr="00D72514">
        <w:rPr>
          <w:rFonts w:ascii="宋体" w:hAnsi="宋体" w:hint="eastAsia"/>
          <w:szCs w:val="21"/>
        </w:rPr>
        <w:t>设</w:t>
      </w:r>
      <w:r w:rsidR="00C427A1" w:rsidRPr="00C427A1">
        <w:rPr>
          <w:position w:val="-12"/>
        </w:rPr>
        <w:object w:dxaOrig="1300" w:dyaOrig="360">
          <v:shape id="_x0000_i1195" type="#_x0000_t75" style="width:65pt;height:18pt" o:ole="">
            <v:imagedata r:id="rId357" o:title=""/>
          </v:shape>
          <o:OLEObject Type="Embed" ProgID="Equation.DSMT4" ShapeID="_x0000_i1195" DrawAspect="Content" ObjectID="_1697115641" r:id="rId358"/>
        </w:object>
      </w:r>
      <w:r w:rsidRPr="00D72514">
        <w:rPr>
          <w:rFonts w:ascii="宋体" w:hAnsi="宋体" w:hint="eastAsia"/>
          <w:szCs w:val="21"/>
        </w:rPr>
        <w:t>为来自二项分布总体</w:t>
      </w:r>
      <w:r w:rsidR="00C427A1" w:rsidRPr="00C427A1">
        <w:rPr>
          <w:position w:val="-14"/>
        </w:rPr>
        <w:object w:dxaOrig="760" w:dyaOrig="400">
          <v:shape id="_x0000_i1196" type="#_x0000_t75" style="width:38pt;height:20pt" o:ole="">
            <v:imagedata r:id="rId359" o:title=""/>
          </v:shape>
          <o:OLEObject Type="Embed" ProgID="Equation.DSMT4" ShapeID="_x0000_i1196" DrawAspect="Content" ObjectID="_1697115642" r:id="rId360"/>
        </w:object>
      </w:r>
      <w:r w:rsidRPr="00D72514">
        <w:rPr>
          <w:rFonts w:ascii="宋体" w:hAnsi="宋体" w:hint="eastAsia"/>
          <w:szCs w:val="21"/>
        </w:rPr>
        <w:t>的简单随机样本,</w:t>
      </w:r>
      <w:r w:rsidR="00C427A1" w:rsidRPr="00025957">
        <w:rPr>
          <w:position w:val="-4"/>
        </w:rPr>
        <w:object w:dxaOrig="240" w:dyaOrig="320">
          <v:shape id="_x0000_i1197" type="#_x0000_t75" style="width:12pt;height:16pt" o:ole="">
            <v:imagedata r:id="rId361" o:title=""/>
          </v:shape>
          <o:OLEObject Type="Embed" ProgID="Equation.DSMT4" ShapeID="_x0000_i1197" DrawAspect="Content" ObjectID="_1697115643" r:id="rId362"/>
        </w:object>
      </w:r>
      <w:r w:rsidRPr="00D72514">
        <w:rPr>
          <w:rFonts w:ascii="宋体" w:hAnsi="宋体" w:hint="eastAsia"/>
          <w:szCs w:val="21"/>
        </w:rPr>
        <w:t>和</w:t>
      </w:r>
      <w:r w:rsidR="00C427A1" w:rsidRPr="00C427A1">
        <w:rPr>
          <w:position w:val="-6"/>
        </w:rPr>
        <w:object w:dxaOrig="279" w:dyaOrig="320">
          <v:shape id="_x0000_i1198" type="#_x0000_t75" style="width:14pt;height:16pt" o:ole="">
            <v:imagedata r:id="rId363" o:title=""/>
          </v:shape>
          <o:OLEObject Type="Embed" ProgID="Equation.DSMT4" ShapeID="_x0000_i1198" DrawAspect="Content" ObjectID="_1697115644" r:id="rId364"/>
        </w:object>
      </w:r>
      <w:r w:rsidRPr="00D72514">
        <w:rPr>
          <w:rFonts w:ascii="宋体" w:hAnsi="宋体" w:hint="eastAsia"/>
          <w:szCs w:val="21"/>
        </w:rPr>
        <w:t>分别为样本均值和样本方差.若</w:t>
      </w:r>
      <w:r w:rsidR="00C427A1" w:rsidRPr="00C427A1">
        <w:rPr>
          <w:position w:val="-6"/>
        </w:rPr>
        <w:object w:dxaOrig="780" w:dyaOrig="340">
          <v:shape id="_x0000_i1199" type="#_x0000_t75" style="width:39pt;height:17pt" o:ole="">
            <v:imagedata r:id="rId365" o:title=""/>
          </v:shape>
          <o:OLEObject Type="Embed" ProgID="Equation.DSMT4" ShapeID="_x0000_i1199" DrawAspect="Content" ObjectID="_1697115645" r:id="rId366"/>
        </w:object>
      </w:r>
      <w:r w:rsidRPr="00D72514">
        <w:rPr>
          <w:rFonts w:ascii="宋体" w:hAnsi="宋体" w:hint="eastAsia"/>
          <w:szCs w:val="21"/>
        </w:rPr>
        <w:t>为</w:t>
      </w:r>
      <w:r w:rsidR="00C427A1" w:rsidRPr="00C427A1">
        <w:rPr>
          <w:position w:val="-10"/>
        </w:rPr>
        <w:object w:dxaOrig="400" w:dyaOrig="360">
          <v:shape id="_x0000_i1200" type="#_x0000_t75" style="width:20pt;height:18pt" o:ole="">
            <v:imagedata r:id="rId367" o:title=""/>
          </v:shape>
          <o:OLEObject Type="Embed" ProgID="Equation.DSMT4" ShapeID="_x0000_i1200" DrawAspect="Content" ObjectID="_1697115646" r:id="rId368"/>
        </w:object>
      </w:r>
      <w:r w:rsidRPr="00D72514">
        <w:rPr>
          <w:rFonts w:ascii="宋体" w:hAnsi="宋体" w:hint="eastAsia"/>
          <w:szCs w:val="21"/>
        </w:rPr>
        <w:t>的无偏估计量,则</w:t>
      </w:r>
      <w:r w:rsidR="00C427A1" w:rsidRPr="00025957">
        <w:rPr>
          <w:position w:val="-4"/>
        </w:rPr>
        <w:object w:dxaOrig="380" w:dyaOrig="260">
          <v:shape id="_x0000_i1201" type="#_x0000_t75" style="width:19pt;height:13pt" o:ole="">
            <v:imagedata r:id="rId369" o:title=""/>
          </v:shape>
          <o:OLEObject Type="Embed" ProgID="Equation.DSMT4" ShapeID="_x0000_i1201" DrawAspect="Content" ObjectID="_1697115647" r:id="rId370"/>
        </w:object>
      </w:r>
      <w:r w:rsidRPr="00D72514">
        <w:rPr>
          <w:rFonts w:ascii="宋体" w:hAnsi="宋体" w:hint="eastAsia"/>
          <w:szCs w:val="21"/>
          <w:u w:val="single"/>
        </w:rPr>
        <w:t xml:space="preserve">          </w:t>
      </w:r>
      <w:r w:rsidRPr="00D72514">
        <w:rPr>
          <w:rFonts w:ascii="宋体" w:hAnsi="宋体" w:hint="eastAsia"/>
          <w:szCs w:val="21"/>
        </w:rPr>
        <w:t>.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866570" w:rsidRDefault="00866570" w:rsidP="00866570">
      <w:pPr>
        <w:rPr>
          <w:rFonts w:ascii="宋体" w:hAnsi="宋体"/>
          <w:b/>
          <w:szCs w:val="21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>
        <w:rPr>
          <w:rFonts w:hint="eastAsia"/>
        </w:rPr>
        <w:t>应填</w:t>
      </w:r>
      <w:r w:rsidR="00C427A1" w:rsidRPr="00025957">
        <w:rPr>
          <w:position w:val="-4"/>
        </w:rPr>
        <w:object w:dxaOrig="340" w:dyaOrig="260">
          <v:shape id="_x0000_i1202" type="#_x0000_t75" style="width:17pt;height:13pt" o:ole="">
            <v:imagedata r:id="rId371" o:title=""/>
          </v:shape>
          <o:OLEObject Type="Embed" ProgID="Equation.DSMT4" ShapeID="_x0000_i1202" DrawAspect="Content" ObjectID="_1697115648" r:id="rId372"/>
        </w:object>
      </w:r>
      <w:r w:rsidRPr="00866570">
        <w:rPr>
          <w:rFonts w:hint="eastAsia"/>
        </w:rPr>
        <w:t>．</w:t>
      </w:r>
      <w:r w:rsidR="007C23D6" w:rsidRPr="00D72514">
        <w:rPr>
          <w:rFonts w:ascii="宋体" w:hAnsi="宋体" w:hint="eastAsia"/>
          <w:szCs w:val="21"/>
        </w:rPr>
        <w:t>由于</w:t>
      </w:r>
      <w:r w:rsidR="00C427A1" w:rsidRPr="00C427A1">
        <w:rPr>
          <w:position w:val="-6"/>
        </w:rPr>
        <w:object w:dxaOrig="780" w:dyaOrig="340">
          <v:shape id="_x0000_i1203" type="#_x0000_t75" style="width:39pt;height:17pt" o:ole="">
            <v:imagedata r:id="rId373" o:title=""/>
          </v:shape>
          <o:OLEObject Type="Embed" ProgID="Equation.DSMT4" ShapeID="_x0000_i1203" DrawAspect="Content" ObjectID="_1697115649" r:id="rId374"/>
        </w:object>
      </w:r>
      <w:r w:rsidR="007C23D6" w:rsidRPr="00D72514">
        <w:rPr>
          <w:rFonts w:ascii="宋体" w:hAnsi="宋体" w:hint="eastAsia"/>
          <w:szCs w:val="21"/>
        </w:rPr>
        <w:t>为</w:t>
      </w:r>
      <w:r w:rsidR="00C427A1" w:rsidRPr="00C427A1">
        <w:rPr>
          <w:position w:val="-10"/>
        </w:rPr>
        <w:object w:dxaOrig="400" w:dyaOrig="360">
          <v:shape id="_x0000_i1204" type="#_x0000_t75" style="width:20pt;height:18pt" o:ole="">
            <v:imagedata r:id="rId375" o:title=""/>
          </v:shape>
          <o:OLEObject Type="Embed" ProgID="Equation.DSMT4" ShapeID="_x0000_i1204" DrawAspect="Content" ObjectID="_1697115650" r:id="rId376"/>
        </w:object>
      </w:r>
      <w:r w:rsidR="007C23D6" w:rsidRPr="00D72514">
        <w:rPr>
          <w:rFonts w:ascii="宋体" w:hAnsi="宋体" w:hint="eastAsia"/>
          <w:szCs w:val="21"/>
        </w:rPr>
        <w:t>的无偏估计量</w:t>
      </w:r>
      <w:r w:rsidR="00540095">
        <w:rPr>
          <w:rFonts w:ascii="宋体" w:hAnsi="宋体" w:hint="eastAsia"/>
          <w:szCs w:val="21"/>
        </w:rPr>
        <w:t>，</w:t>
      </w:r>
      <w:r w:rsidR="00540095">
        <w:rPr>
          <w:rFonts w:ascii="宋体" w:hAnsi="宋体"/>
          <w:szCs w:val="21"/>
        </w:rPr>
        <w:t>所以</w:t>
      </w:r>
    </w:p>
    <w:p w:rsidR="007C23D6" w:rsidRDefault="00C427A1" w:rsidP="00540095">
      <w:pPr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10"/>
        </w:rPr>
        <w:object w:dxaOrig="5060" w:dyaOrig="380">
          <v:shape id="_x0000_i1205" type="#_x0000_t75" style="width:253pt;height:19pt" o:ole="">
            <v:imagedata r:id="rId377" o:title=""/>
          </v:shape>
          <o:OLEObject Type="Embed" ProgID="Equation.DSMT4" ShapeID="_x0000_i1205" DrawAspect="Content" ObjectID="_1697115651" r:id="rId378"/>
        </w:object>
      </w:r>
    </w:p>
    <w:p w:rsidR="007C23D6" w:rsidRPr="00D72514" w:rsidRDefault="00540095" w:rsidP="00540095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解得</w:t>
      </w:r>
      <w:r w:rsidR="00C427A1" w:rsidRPr="00025957">
        <w:rPr>
          <w:position w:val="-4"/>
        </w:rPr>
        <w:object w:dxaOrig="700" w:dyaOrig="260">
          <v:shape id="_x0000_i1206" type="#_x0000_t75" style="width:35pt;height:13pt" o:ole="">
            <v:imagedata r:id="rId379" o:title=""/>
          </v:shape>
          <o:OLEObject Type="Embed" ProgID="Equation.DSMT4" ShapeID="_x0000_i1206" DrawAspect="Content" ObjectID="_1697115652" r:id="rId380"/>
        </w:object>
      </w:r>
      <w:r>
        <w:rPr>
          <w:rFonts w:ascii="宋体" w:hAnsi="宋体" w:hint="eastAsia"/>
          <w:szCs w:val="21"/>
        </w:rPr>
        <w:t>．</w:t>
      </w:r>
    </w:p>
    <w:p w:rsidR="007C23D6" w:rsidRDefault="007C23D6" w:rsidP="007C23D6">
      <w:pPr>
        <w:rPr>
          <w:rFonts w:ascii="宋体" w:hAnsi="宋体"/>
          <w:szCs w:val="21"/>
        </w:rPr>
      </w:pPr>
    </w:p>
    <w:p w:rsidR="007C23D6" w:rsidRPr="00D72514" w:rsidRDefault="007C23D6" w:rsidP="007C23D6">
      <w:pPr>
        <w:rPr>
          <w:rFonts w:ascii="宋体" w:hAnsi="宋体"/>
          <w:szCs w:val="21"/>
        </w:rPr>
      </w:pPr>
    </w:p>
    <w:p w:rsidR="007C23D6" w:rsidRDefault="007C23D6" w:rsidP="007C23D6">
      <w:pPr>
        <w:pStyle w:val="1"/>
      </w:pPr>
      <w:r>
        <w:rPr>
          <w:rFonts w:hint="eastAsia"/>
        </w:rPr>
        <w:t>三、解答题（</w:t>
      </w:r>
      <w:r w:rsidRPr="00D72514">
        <w:rPr>
          <w:rFonts w:hint="eastAsia"/>
        </w:rPr>
        <w:t>15</w:t>
      </w:r>
      <w:r>
        <w:t>~</w:t>
      </w:r>
      <w:r w:rsidRPr="00D72514">
        <w:rPr>
          <w:rFonts w:hint="eastAsia"/>
        </w:rPr>
        <w:t>23小题</w:t>
      </w:r>
      <w:r w:rsidR="003E1EC0">
        <w:rPr>
          <w:rFonts w:hint="eastAsia"/>
        </w:rPr>
        <w:t>，</w:t>
      </w:r>
      <w:r w:rsidRPr="00D72514">
        <w:rPr>
          <w:rFonts w:hint="eastAsia"/>
        </w:rPr>
        <w:t>共94分</w:t>
      </w:r>
      <w:r>
        <w:rPr>
          <w:rFonts w:hint="eastAsia"/>
        </w:rPr>
        <w:t>）</w:t>
      </w:r>
    </w:p>
    <w:p w:rsidR="007C23D6" w:rsidRPr="007C23D6" w:rsidRDefault="007C23D6" w:rsidP="007C23D6"/>
    <w:p w:rsidR="007C23D6" w:rsidRPr="007C23D6" w:rsidRDefault="007C23D6" w:rsidP="007C23D6"/>
    <w:p w:rsidR="007C23D6" w:rsidRPr="007C23D6" w:rsidRDefault="007C23D6" w:rsidP="007C23D6">
      <w:r w:rsidRPr="007C23D6">
        <w:rPr>
          <w:rFonts w:hint="eastAsia"/>
        </w:rPr>
        <w:t>(15)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9</w:t>
      </w:r>
      <w:r w:rsidRPr="007C23D6">
        <w:rPr>
          <w:rFonts w:hint="eastAsia"/>
        </w:rPr>
        <w:t>分）</w:t>
      </w:r>
    </w:p>
    <w:p w:rsidR="007C23D6" w:rsidRPr="00D72514" w:rsidRDefault="007C23D6" w:rsidP="007C23D6">
      <w:pPr>
        <w:ind w:firstLineChars="200" w:firstLine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求二元函数</w:t>
      </w:r>
      <w:r w:rsidR="00C427A1" w:rsidRPr="00C427A1">
        <w:rPr>
          <w:position w:val="-16"/>
        </w:rPr>
        <w:object w:dxaOrig="2799" w:dyaOrig="440">
          <v:shape id="_x0000_i1207" type="#_x0000_t75" style="width:140pt;height:22pt" o:ole="">
            <v:imagedata r:id="rId381" o:title=""/>
          </v:shape>
          <o:OLEObject Type="Embed" ProgID="Equation.DSMT4" ShapeID="_x0000_i1207" DrawAspect="Content" ObjectID="_1697115653" r:id="rId382"/>
        </w:object>
      </w:r>
      <w:r w:rsidRPr="00D72514">
        <w:rPr>
          <w:rFonts w:ascii="宋体" w:hAnsi="宋体" w:hint="eastAsia"/>
          <w:szCs w:val="21"/>
        </w:rPr>
        <w:t>的极值</w:t>
      </w:r>
      <w:r w:rsidR="00F9373B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F9373B" w:rsidRDefault="00866570" w:rsidP="00866570">
      <w:pPr>
        <w:rPr>
          <w:rFonts w:ascii="宋体" w:hAnsi="宋体"/>
          <w:szCs w:val="21"/>
        </w:rPr>
      </w:pPr>
      <w:r w:rsidRPr="00866570">
        <w:rPr>
          <w:rStyle w:val="af4"/>
          <w:rFonts w:hint="eastAsia"/>
        </w:rPr>
        <w:lastRenderedPageBreak/>
        <w:t>[解]</w:t>
      </w:r>
      <w:r>
        <w:rPr>
          <w:rFonts w:ascii="宋体" w:hAnsi="宋体"/>
          <w:b/>
          <w:szCs w:val="21"/>
        </w:rPr>
        <w:t xml:space="preserve"> </w:t>
      </w:r>
      <w:r w:rsidR="00F9373B">
        <w:rPr>
          <w:rFonts w:ascii="宋体" w:hAnsi="宋体" w:hint="eastAsia"/>
          <w:szCs w:val="21"/>
        </w:rPr>
        <w:t>求</w:t>
      </w:r>
      <w:r w:rsidR="00F9373B">
        <w:rPr>
          <w:rFonts w:ascii="宋体" w:hAnsi="宋体"/>
          <w:szCs w:val="21"/>
        </w:rPr>
        <w:t>两个偏导数并令它们等于零，得到</w:t>
      </w:r>
    </w:p>
    <w:p w:rsidR="00F9373B" w:rsidRDefault="00C427A1" w:rsidP="00F9373B">
      <w:pPr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42"/>
        </w:rPr>
        <w:object w:dxaOrig="3060" w:dyaOrig="960">
          <v:shape id="_x0000_i1208" type="#_x0000_t75" style="width:153pt;height:48pt" o:ole="">
            <v:imagedata r:id="rId383" o:title=""/>
          </v:shape>
          <o:OLEObject Type="Embed" ProgID="Equation.DSMT4" ShapeID="_x0000_i1208" DrawAspect="Content" ObjectID="_1697115654" r:id="rId384"/>
        </w:object>
      </w:r>
    </w:p>
    <w:p w:rsidR="007C23D6" w:rsidRPr="00D72514" w:rsidRDefault="00F9373B" w:rsidP="00F9373B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由此</w:t>
      </w:r>
      <w:r w:rsidR="007C23D6" w:rsidRPr="00D72514">
        <w:rPr>
          <w:rFonts w:ascii="宋体" w:hAnsi="宋体" w:hint="eastAsia"/>
          <w:szCs w:val="21"/>
        </w:rPr>
        <w:t>解得唯一驻点</w:t>
      </w:r>
      <w:r w:rsidR="00C427A1" w:rsidRPr="00C427A1">
        <w:rPr>
          <w:position w:val="-28"/>
        </w:rPr>
        <w:object w:dxaOrig="680" w:dyaOrig="680">
          <v:shape id="_x0000_i1209" type="#_x0000_t75" style="width:34pt;height:34pt" o:ole="">
            <v:imagedata r:id="rId385" o:title=""/>
          </v:shape>
          <o:OLEObject Type="Embed" ProgID="Equation.DSMT4" ShapeID="_x0000_i1209" DrawAspect="Content" ObjectID="_1697115655" r:id="rId386"/>
        </w:object>
      </w:r>
      <w:r>
        <w:rPr>
          <w:rFonts w:ascii="宋体" w:hAnsi="宋体" w:hint="eastAsia"/>
          <w:szCs w:val="21"/>
        </w:rPr>
        <w:t>．</w:t>
      </w:r>
      <w:r w:rsidR="007C23D6" w:rsidRPr="00D72514">
        <w:rPr>
          <w:rFonts w:ascii="宋体" w:hAnsi="宋体" w:hint="eastAsia"/>
          <w:szCs w:val="21"/>
        </w:rPr>
        <w:t>由于</w:t>
      </w:r>
    </w:p>
    <w:p w:rsidR="007C23D6" w:rsidRPr="00D72514" w:rsidRDefault="00C427A1" w:rsidP="00F9373B">
      <w:pPr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28"/>
        </w:rPr>
        <w:object w:dxaOrig="6340" w:dyaOrig="680">
          <v:shape id="_x0000_i1210" type="#_x0000_t75" style="width:317pt;height:34pt" o:ole="">
            <v:imagedata r:id="rId387" o:title=""/>
          </v:shape>
          <o:OLEObject Type="Embed" ProgID="Equation.DSMT4" ShapeID="_x0000_i1210" DrawAspect="Content" ObjectID="_1697115656" r:id="rId388"/>
        </w:object>
      </w:r>
    </w:p>
    <w:p w:rsidR="007C23D6" w:rsidRDefault="007C23D6" w:rsidP="00F9373B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所以</w:t>
      </w:r>
      <w:r w:rsidR="00C427A1" w:rsidRPr="00C427A1">
        <w:rPr>
          <w:position w:val="-28"/>
        </w:rPr>
        <w:object w:dxaOrig="2620" w:dyaOrig="680">
          <v:shape id="_x0000_i1211" type="#_x0000_t75" style="width:131pt;height:34pt" o:ole="">
            <v:imagedata r:id="rId389" o:title=""/>
          </v:shape>
          <o:OLEObject Type="Embed" ProgID="Equation.DSMT4" ShapeID="_x0000_i1211" DrawAspect="Content" ObjectID="_1697115657" r:id="rId390"/>
        </w:object>
      </w:r>
      <w:r w:rsidR="00F9373B">
        <w:rPr>
          <w:rFonts w:ascii="宋体" w:hAnsi="宋体" w:hint="eastAsia"/>
          <w:szCs w:val="21"/>
        </w:rPr>
        <w:t>，</w:t>
      </w:r>
      <w:r w:rsidRPr="00D72514">
        <w:rPr>
          <w:rFonts w:ascii="宋体" w:hAnsi="宋体" w:hint="eastAsia"/>
          <w:szCs w:val="21"/>
        </w:rPr>
        <w:t>且</w:t>
      </w:r>
      <w:r w:rsidR="00C427A1" w:rsidRPr="00C427A1">
        <w:rPr>
          <w:position w:val="-6"/>
        </w:rPr>
        <w:object w:dxaOrig="580" w:dyaOrig="279">
          <v:shape id="_x0000_i1212" type="#_x0000_t75" style="width:29pt;height:14pt" o:ole="">
            <v:imagedata r:id="rId391" o:title=""/>
          </v:shape>
          <o:OLEObject Type="Embed" ProgID="Equation.DSMT4" ShapeID="_x0000_i1212" DrawAspect="Content" ObjectID="_1697115658" r:id="rId392"/>
        </w:object>
      </w:r>
      <w:r w:rsidR="00F9373B">
        <w:rPr>
          <w:rFonts w:ascii="宋体" w:hAnsi="宋体" w:hint="eastAsia"/>
          <w:szCs w:val="21"/>
        </w:rPr>
        <w:t>．</w:t>
      </w:r>
      <w:r w:rsidRPr="00D72514">
        <w:rPr>
          <w:rFonts w:ascii="宋体" w:hAnsi="宋体" w:hint="eastAsia"/>
          <w:szCs w:val="21"/>
        </w:rPr>
        <w:t>从而</w:t>
      </w:r>
      <w:r w:rsidR="00C427A1" w:rsidRPr="00C427A1">
        <w:rPr>
          <w:position w:val="-28"/>
        </w:rPr>
        <w:object w:dxaOrig="660" w:dyaOrig="680">
          <v:shape id="_x0000_i1213" type="#_x0000_t75" style="width:33pt;height:34pt" o:ole="">
            <v:imagedata r:id="rId393" o:title=""/>
          </v:shape>
          <o:OLEObject Type="Embed" ProgID="Equation.DSMT4" ShapeID="_x0000_i1213" DrawAspect="Content" ObjectID="_1697115659" r:id="rId394"/>
        </w:object>
      </w:r>
      <w:r w:rsidRPr="00D72514">
        <w:rPr>
          <w:rFonts w:ascii="宋体" w:hAnsi="宋体" w:hint="eastAsia"/>
          <w:szCs w:val="21"/>
        </w:rPr>
        <w:t>是</w:t>
      </w:r>
      <w:r w:rsidR="00C427A1" w:rsidRPr="00C427A1">
        <w:rPr>
          <w:position w:val="-10"/>
        </w:rPr>
        <w:object w:dxaOrig="780" w:dyaOrig="320">
          <v:shape id="_x0000_i1214" type="#_x0000_t75" style="width:39pt;height:16pt" o:ole="">
            <v:imagedata r:id="rId395" o:title=""/>
          </v:shape>
          <o:OLEObject Type="Embed" ProgID="Equation.DSMT4" ShapeID="_x0000_i1214" DrawAspect="Content" ObjectID="_1697115660" r:id="rId396"/>
        </w:object>
      </w:r>
      <w:r w:rsidRPr="00D72514">
        <w:rPr>
          <w:rFonts w:ascii="宋体" w:hAnsi="宋体" w:hint="eastAsia"/>
          <w:szCs w:val="21"/>
        </w:rPr>
        <w:t>的极小值</w:t>
      </w:r>
      <w:r w:rsidR="00F9373B">
        <w:rPr>
          <w:rFonts w:ascii="宋体" w:hAnsi="宋体" w:hint="eastAsia"/>
          <w:szCs w:val="21"/>
        </w:rPr>
        <w:t>点</w:t>
      </w:r>
      <w:r w:rsidRPr="00D72514">
        <w:rPr>
          <w:rFonts w:ascii="宋体" w:hAnsi="宋体" w:hint="eastAsia"/>
          <w:szCs w:val="21"/>
        </w:rPr>
        <w:t>,极小值为</w:t>
      </w:r>
      <w:r w:rsidR="00C427A1" w:rsidRPr="00C427A1">
        <w:rPr>
          <w:position w:val="-28"/>
        </w:rPr>
        <w:object w:dxaOrig="1380" w:dyaOrig="680">
          <v:shape id="_x0000_i1215" type="#_x0000_t75" style="width:69pt;height:34pt" o:ole="">
            <v:imagedata r:id="rId397" o:title=""/>
          </v:shape>
          <o:OLEObject Type="Embed" ProgID="Equation.DSMT4" ShapeID="_x0000_i1215" DrawAspect="Content" ObjectID="_1697115661" r:id="rId398"/>
        </w:object>
      </w:r>
      <w:r w:rsidR="00F9373B">
        <w:rPr>
          <w:rFonts w:ascii="宋体" w:hAnsi="宋体" w:hint="eastAsia"/>
          <w:szCs w:val="21"/>
        </w:rPr>
        <w:t>．</w:t>
      </w:r>
    </w:p>
    <w:p w:rsidR="007C23D6" w:rsidRPr="00D72514" w:rsidRDefault="007C23D6" w:rsidP="007C23D6">
      <w:pPr>
        <w:rPr>
          <w:rFonts w:ascii="宋体" w:hAnsi="宋体"/>
          <w:szCs w:val="21"/>
        </w:rPr>
      </w:pPr>
    </w:p>
    <w:p w:rsidR="007C23D6" w:rsidRPr="007C23D6" w:rsidRDefault="007C23D6" w:rsidP="007C23D6">
      <w:pPr>
        <w:rPr>
          <w:rFonts w:ascii="宋体" w:hAnsi="宋体"/>
          <w:b/>
          <w:szCs w:val="21"/>
        </w:rPr>
      </w:pPr>
    </w:p>
    <w:p w:rsidR="007C23D6" w:rsidRPr="007C23D6" w:rsidRDefault="007C23D6" w:rsidP="007C23D6">
      <w:r w:rsidRPr="007C23D6">
        <w:rPr>
          <w:rFonts w:hint="eastAsia"/>
        </w:rPr>
        <w:t>(16)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9</w:t>
      </w:r>
      <w:r w:rsidRPr="007C23D6">
        <w:rPr>
          <w:rFonts w:hint="eastAsia"/>
        </w:rPr>
        <w:t>分）</w:t>
      </w:r>
    </w:p>
    <w:p w:rsidR="007C23D6" w:rsidRPr="00D72514" w:rsidRDefault="007C23D6" w:rsidP="00F9373B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设</w:t>
      </w:r>
      <w:r w:rsidR="00C427A1" w:rsidRPr="00C427A1">
        <w:rPr>
          <w:position w:val="-12"/>
        </w:rPr>
        <w:object w:dxaOrig="260" w:dyaOrig="360">
          <v:shape id="_x0000_i1216" type="#_x0000_t75" style="width:13pt;height:18pt" o:ole="">
            <v:imagedata r:id="rId399" o:title=""/>
          </v:shape>
          <o:OLEObject Type="Embed" ProgID="Equation.DSMT4" ShapeID="_x0000_i1216" DrawAspect="Content" ObjectID="_1697115662" r:id="rId400"/>
        </w:object>
      </w:r>
      <w:r w:rsidRPr="00D72514">
        <w:rPr>
          <w:rFonts w:ascii="宋体" w:hAnsi="宋体" w:hint="eastAsia"/>
          <w:szCs w:val="21"/>
        </w:rPr>
        <w:t>为曲线</w:t>
      </w:r>
      <w:r w:rsidR="00C427A1" w:rsidRPr="00C427A1">
        <w:rPr>
          <w:position w:val="-10"/>
        </w:rPr>
        <w:object w:dxaOrig="680" w:dyaOrig="360">
          <v:shape id="_x0000_i1217" type="#_x0000_t75" style="width:34pt;height:18pt" o:ole="">
            <v:imagedata r:id="rId401" o:title=""/>
          </v:shape>
          <o:OLEObject Type="Embed" ProgID="Equation.DSMT4" ShapeID="_x0000_i1217" DrawAspect="Content" ObjectID="_1697115663" r:id="rId402"/>
        </w:object>
      </w:r>
      <w:r w:rsidRPr="00D72514">
        <w:rPr>
          <w:rFonts w:ascii="宋体" w:hAnsi="宋体" w:hint="eastAsia"/>
          <w:szCs w:val="21"/>
        </w:rPr>
        <w:t>与</w:t>
      </w:r>
      <w:r w:rsidR="00C427A1" w:rsidRPr="00C427A1">
        <w:rPr>
          <w:position w:val="-14"/>
        </w:rPr>
        <w:object w:dxaOrig="1980" w:dyaOrig="400">
          <v:shape id="_x0000_i1218" type="#_x0000_t75" style="width:99pt;height:20pt" o:ole="">
            <v:imagedata r:id="rId403" o:title=""/>
          </v:shape>
          <o:OLEObject Type="Embed" ProgID="Equation.DSMT4" ShapeID="_x0000_i1218" DrawAspect="Content" ObjectID="_1697115664" r:id="rId404"/>
        </w:object>
      </w:r>
      <w:r w:rsidRPr="00D72514">
        <w:rPr>
          <w:rFonts w:ascii="宋体" w:hAnsi="宋体" w:hint="eastAsia"/>
          <w:szCs w:val="21"/>
        </w:rPr>
        <w:t>所围成区域的面积,记</w:t>
      </w:r>
      <w:r w:rsidR="00C427A1" w:rsidRPr="00C427A1">
        <w:rPr>
          <w:position w:val="-28"/>
        </w:rPr>
        <w:object w:dxaOrig="1060" w:dyaOrig="680">
          <v:shape id="_x0000_i1219" type="#_x0000_t75" style="width:53pt;height:34pt" o:ole="">
            <v:imagedata r:id="rId405" o:title=""/>
          </v:shape>
          <o:OLEObject Type="Embed" ProgID="Equation.DSMT4" ShapeID="_x0000_i1219" DrawAspect="Content" ObjectID="_1697115665" r:id="rId406"/>
        </w:object>
      </w:r>
      <w:r w:rsidR="00C427A1" w:rsidRPr="00C427A1">
        <w:rPr>
          <w:position w:val="-28"/>
        </w:rPr>
        <w:object w:dxaOrig="1240" w:dyaOrig="680">
          <v:shape id="_x0000_i1220" type="#_x0000_t75" style="width:62pt;height:34pt" o:ole="">
            <v:imagedata r:id="rId407" o:title=""/>
          </v:shape>
          <o:OLEObject Type="Embed" ProgID="Equation.DSMT4" ShapeID="_x0000_i1220" DrawAspect="Content" ObjectID="_1697115666" r:id="rId408"/>
        </w:object>
      </w:r>
      <w:r w:rsidRPr="00D72514">
        <w:rPr>
          <w:rFonts w:ascii="宋体" w:hAnsi="宋体" w:hint="eastAsia"/>
          <w:szCs w:val="21"/>
        </w:rPr>
        <w:t>,求</w:t>
      </w:r>
      <w:r w:rsidR="00C427A1" w:rsidRPr="00C427A1">
        <w:rPr>
          <w:position w:val="-12"/>
        </w:rPr>
        <w:object w:dxaOrig="279" w:dyaOrig="360">
          <v:shape id="_x0000_i1221" type="#_x0000_t75" style="width:14pt;height:18pt" o:ole="">
            <v:imagedata r:id="rId409" o:title=""/>
          </v:shape>
          <o:OLEObject Type="Embed" ProgID="Equation.DSMT4" ShapeID="_x0000_i1221" DrawAspect="Content" ObjectID="_1697115667" r:id="rId410"/>
        </w:object>
      </w:r>
      <w:r w:rsidRPr="00D72514">
        <w:rPr>
          <w:rFonts w:ascii="宋体" w:hAnsi="宋体" w:hint="eastAsia"/>
          <w:szCs w:val="21"/>
        </w:rPr>
        <w:t>与</w:t>
      </w:r>
      <w:r w:rsidR="00C427A1" w:rsidRPr="00C427A1">
        <w:rPr>
          <w:position w:val="-12"/>
        </w:rPr>
        <w:object w:dxaOrig="279" w:dyaOrig="360">
          <v:shape id="_x0000_i1222" type="#_x0000_t75" style="width:14pt;height:18pt" o:ole="">
            <v:imagedata r:id="rId411" o:title=""/>
          </v:shape>
          <o:OLEObject Type="Embed" ProgID="Equation.DSMT4" ShapeID="_x0000_i1222" DrawAspect="Content" ObjectID="_1697115668" r:id="rId412"/>
        </w:object>
      </w:r>
      <w:r w:rsidRPr="00D72514">
        <w:rPr>
          <w:rFonts w:ascii="宋体" w:hAnsi="宋体" w:hint="eastAsia"/>
          <w:szCs w:val="21"/>
        </w:rPr>
        <w:t>的值.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866570" w:rsidRDefault="00866570" w:rsidP="007C23D6">
      <w:pPr>
        <w:rPr>
          <w:rFonts w:ascii="宋体" w:hAnsi="宋体"/>
          <w:b/>
          <w:szCs w:val="21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 w:rsidR="007C23D6" w:rsidRPr="00D72514">
        <w:rPr>
          <w:rFonts w:ascii="宋体" w:hAnsi="宋体" w:hint="eastAsia"/>
          <w:szCs w:val="21"/>
        </w:rPr>
        <w:t>曲线</w:t>
      </w:r>
      <w:r w:rsidR="00C427A1" w:rsidRPr="00C427A1">
        <w:rPr>
          <w:position w:val="-10"/>
        </w:rPr>
        <w:object w:dxaOrig="680" w:dyaOrig="360">
          <v:shape id="_x0000_i1223" type="#_x0000_t75" style="width:34pt;height:18pt" o:ole="">
            <v:imagedata r:id="rId413" o:title=""/>
          </v:shape>
          <o:OLEObject Type="Embed" ProgID="Equation.DSMT4" ShapeID="_x0000_i1223" DrawAspect="Content" ObjectID="_1697115669" r:id="rId414"/>
        </w:object>
      </w:r>
      <w:r w:rsidR="007C23D6" w:rsidRPr="00D72514">
        <w:rPr>
          <w:rFonts w:ascii="宋体" w:hAnsi="宋体" w:hint="eastAsia"/>
          <w:szCs w:val="21"/>
        </w:rPr>
        <w:t>与</w:t>
      </w:r>
      <w:r w:rsidR="00C427A1" w:rsidRPr="00C427A1">
        <w:rPr>
          <w:position w:val="-10"/>
        </w:rPr>
        <w:object w:dxaOrig="820" w:dyaOrig="360">
          <v:shape id="_x0000_i1224" type="#_x0000_t75" style="width:41pt;height:18pt" o:ole="">
            <v:imagedata r:id="rId415" o:title=""/>
          </v:shape>
          <o:OLEObject Type="Embed" ProgID="Equation.DSMT4" ShapeID="_x0000_i1224" DrawAspect="Content" ObjectID="_1697115670" r:id="rId416"/>
        </w:object>
      </w:r>
      <w:r w:rsidR="007C23D6" w:rsidRPr="00D72514">
        <w:rPr>
          <w:rFonts w:ascii="宋体" w:hAnsi="宋体" w:hint="eastAsia"/>
          <w:szCs w:val="21"/>
        </w:rPr>
        <w:t>的交点为</w:t>
      </w:r>
      <w:r w:rsidR="00C427A1" w:rsidRPr="00C427A1">
        <w:rPr>
          <w:position w:val="-10"/>
        </w:rPr>
        <w:object w:dxaOrig="560" w:dyaOrig="320">
          <v:shape id="_x0000_i1225" type="#_x0000_t75" style="width:28pt;height:16pt" o:ole="">
            <v:imagedata r:id="rId417" o:title=""/>
          </v:shape>
          <o:OLEObject Type="Embed" ProgID="Equation.DSMT4" ShapeID="_x0000_i1225" DrawAspect="Content" ObjectID="_1697115671" r:id="rId418"/>
        </w:object>
      </w:r>
      <w:r w:rsidR="007C23D6" w:rsidRPr="00D72514">
        <w:rPr>
          <w:rFonts w:ascii="宋体" w:hAnsi="宋体" w:hint="eastAsia"/>
          <w:szCs w:val="21"/>
        </w:rPr>
        <w:t>和</w:t>
      </w:r>
      <w:r w:rsidR="00C427A1" w:rsidRPr="00C427A1">
        <w:rPr>
          <w:position w:val="-10"/>
        </w:rPr>
        <w:object w:dxaOrig="540" w:dyaOrig="320">
          <v:shape id="_x0000_i1226" type="#_x0000_t75" style="width:27pt;height:16pt" o:ole="">
            <v:imagedata r:id="rId419" o:title=""/>
          </v:shape>
          <o:OLEObject Type="Embed" ProgID="Equation.DSMT4" ShapeID="_x0000_i1226" DrawAspect="Content" ObjectID="_1697115672" r:id="rId420"/>
        </w:object>
      </w:r>
      <w:r w:rsidR="00F9373B">
        <w:rPr>
          <w:rFonts w:ascii="宋体" w:hAnsi="宋体" w:hint="eastAsia"/>
          <w:szCs w:val="21"/>
        </w:rPr>
        <w:t>，</w:t>
      </w:r>
      <w:r w:rsidR="007C23D6" w:rsidRPr="00D72514">
        <w:rPr>
          <w:rFonts w:ascii="宋体" w:hAnsi="宋体" w:hint="eastAsia"/>
          <w:szCs w:val="21"/>
        </w:rPr>
        <w:t>所围区域的面积</w:t>
      </w:r>
    </w:p>
    <w:p w:rsidR="007C23D6" w:rsidRPr="00D72514" w:rsidRDefault="00171648" w:rsidP="00F9373B">
      <w:pPr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30"/>
        </w:rPr>
        <w:object w:dxaOrig="5980" w:dyaOrig="760">
          <v:shape id="_x0000_i1374" type="#_x0000_t75" style="width:299pt;height:38pt" o:ole="">
            <v:imagedata r:id="rId421" o:title=""/>
          </v:shape>
          <o:OLEObject Type="Embed" ProgID="Equation.DSMT4" ShapeID="_x0000_i1374" DrawAspect="Content" ObjectID="_1697115673" r:id="rId422"/>
        </w:object>
      </w:r>
    </w:p>
    <w:p w:rsidR="00F9373B" w:rsidRDefault="00F9373B" w:rsidP="00F9373B">
      <w:pPr>
        <w:ind w:leftChars="200" w:left="48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由此</w:t>
      </w:r>
      <w:r>
        <w:rPr>
          <w:rFonts w:ascii="宋体" w:hAnsi="宋体"/>
          <w:szCs w:val="21"/>
        </w:rPr>
        <w:t>可得</w:t>
      </w:r>
    </w:p>
    <w:p w:rsidR="007C23D6" w:rsidRPr="00D72514" w:rsidRDefault="00C427A1" w:rsidP="00F9373B">
      <w:pPr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64"/>
        </w:rPr>
        <w:object w:dxaOrig="4300" w:dyaOrig="1400">
          <v:shape id="_x0000_i1227" type="#_x0000_t75" style="width:215pt;height:70pt" o:ole="">
            <v:imagedata r:id="rId423" o:title=""/>
          </v:shape>
          <o:OLEObject Type="Embed" ProgID="Equation.DSMT4" ShapeID="_x0000_i1227" DrawAspect="Content" ObjectID="_1697115674" r:id="rId424"/>
        </w:object>
      </w:r>
    </w:p>
    <w:p w:rsidR="00F9373B" w:rsidRDefault="007C23D6" w:rsidP="00F9373B">
      <w:pPr>
        <w:ind w:leftChars="200" w:left="480"/>
        <w:jc w:val="left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考查幂级数</w:t>
      </w:r>
      <w:r w:rsidR="00C427A1" w:rsidRPr="00C427A1">
        <w:rPr>
          <w:position w:val="-28"/>
        </w:rPr>
        <w:object w:dxaOrig="1160" w:dyaOrig="700">
          <v:shape id="_x0000_i1228" type="#_x0000_t75" style="width:58pt;height:35pt" o:ole="">
            <v:imagedata r:id="rId425" o:title=""/>
          </v:shape>
          <o:OLEObject Type="Embed" ProgID="Equation.DSMT4" ShapeID="_x0000_i1228" DrawAspect="Content" ObjectID="_1697115675" r:id="rId426"/>
        </w:object>
      </w:r>
      <w:r w:rsidRPr="00D72514">
        <w:rPr>
          <w:rFonts w:ascii="宋体" w:hAnsi="宋体" w:hint="eastAsia"/>
          <w:szCs w:val="21"/>
        </w:rPr>
        <w:t>,知其收敛域为</w:t>
      </w:r>
      <w:r w:rsidR="00C427A1" w:rsidRPr="00C427A1">
        <w:rPr>
          <w:position w:val="-10"/>
        </w:rPr>
        <w:object w:dxaOrig="680" w:dyaOrig="320">
          <v:shape id="_x0000_i1229" type="#_x0000_t75" style="width:34pt;height:16pt" o:ole="">
            <v:imagedata r:id="rId427" o:title=""/>
          </v:shape>
          <o:OLEObject Type="Embed" ProgID="Equation.DSMT4" ShapeID="_x0000_i1229" DrawAspect="Content" ObjectID="_1697115676" r:id="rId428"/>
        </w:object>
      </w:r>
      <w:r w:rsidRPr="00D72514">
        <w:rPr>
          <w:rFonts w:ascii="宋体" w:hAnsi="宋体" w:hint="eastAsia"/>
          <w:szCs w:val="21"/>
        </w:rPr>
        <w:t>,和函数为</w:t>
      </w:r>
      <w:r w:rsidR="00C427A1" w:rsidRPr="00C427A1">
        <w:rPr>
          <w:position w:val="-10"/>
        </w:rPr>
        <w:object w:dxaOrig="1060" w:dyaOrig="320">
          <v:shape id="_x0000_i1230" type="#_x0000_t75" style="width:53pt;height:16pt" o:ole="">
            <v:imagedata r:id="rId429" o:title=""/>
          </v:shape>
          <o:OLEObject Type="Embed" ProgID="Equation.DSMT4" ShapeID="_x0000_i1230" DrawAspect="Content" ObjectID="_1697115677" r:id="rId430"/>
        </w:object>
      </w:r>
      <w:r w:rsidRPr="00D72514">
        <w:rPr>
          <w:rFonts w:ascii="宋体" w:hAnsi="宋体" w:hint="eastAsia"/>
          <w:szCs w:val="21"/>
        </w:rPr>
        <w:t>.因为</w:t>
      </w:r>
    </w:p>
    <w:p w:rsidR="00F9373B" w:rsidRDefault="00C427A1" w:rsidP="00F9373B">
      <w:pPr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28"/>
        </w:rPr>
        <w:object w:dxaOrig="3300" w:dyaOrig="700">
          <v:shape id="_x0000_i1231" type="#_x0000_t75" style="width:165pt;height:35pt" o:ole="">
            <v:imagedata r:id="rId431" o:title=""/>
          </v:shape>
          <o:OLEObject Type="Embed" ProgID="Equation.DSMT4" ShapeID="_x0000_i1231" DrawAspect="Content" ObjectID="_1697115678" r:id="rId432"/>
        </w:object>
      </w:r>
    </w:p>
    <w:p w:rsidR="007C23D6" w:rsidRPr="00D72514" w:rsidRDefault="007C23D6" w:rsidP="00F9373B">
      <w:pPr>
        <w:ind w:leftChars="200" w:left="480"/>
        <w:jc w:val="left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令</w:t>
      </w:r>
      <w:r w:rsidR="00C427A1" w:rsidRPr="00025957">
        <w:rPr>
          <w:position w:val="-4"/>
        </w:rPr>
        <w:object w:dxaOrig="540" w:dyaOrig="260">
          <v:shape id="_x0000_i1232" type="#_x0000_t75" style="width:27pt;height:13pt" o:ole="">
            <v:imagedata r:id="rId433" o:title=""/>
          </v:shape>
          <o:OLEObject Type="Embed" ProgID="Equation.DSMT4" ShapeID="_x0000_i1232" DrawAspect="Content" ObjectID="_1697115679" r:id="rId434"/>
        </w:object>
      </w:r>
      <w:r w:rsidRPr="00D72514">
        <w:rPr>
          <w:rFonts w:ascii="宋体" w:hAnsi="宋体" w:hint="eastAsia"/>
          <w:szCs w:val="21"/>
        </w:rPr>
        <w:t>,得</w:t>
      </w:r>
    </w:p>
    <w:p w:rsidR="007C23D6" w:rsidRDefault="00C427A1" w:rsidP="00F9373B">
      <w:pPr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28"/>
        </w:rPr>
        <w:object w:dxaOrig="2820" w:dyaOrig="680">
          <v:shape id="_x0000_i1233" type="#_x0000_t75" style="width:141pt;height:34pt" o:ole="">
            <v:imagedata r:id="rId435" o:title=""/>
          </v:shape>
          <o:OLEObject Type="Embed" ProgID="Equation.DSMT4" ShapeID="_x0000_i1233" DrawAspect="Content" ObjectID="_1697115680" r:id="rId436"/>
        </w:object>
      </w:r>
    </w:p>
    <w:p w:rsidR="007C23D6" w:rsidRPr="00D72514" w:rsidRDefault="007C23D6" w:rsidP="00866570">
      <w:pPr>
        <w:jc w:val="left"/>
        <w:rPr>
          <w:rFonts w:ascii="宋体" w:hAnsi="宋体"/>
          <w:szCs w:val="21"/>
        </w:rPr>
      </w:pPr>
    </w:p>
    <w:p w:rsidR="007C23D6" w:rsidRDefault="007C23D6" w:rsidP="007C23D6">
      <w:pPr>
        <w:rPr>
          <w:rFonts w:ascii="宋体" w:hAnsi="宋体"/>
          <w:b/>
          <w:szCs w:val="21"/>
        </w:rPr>
      </w:pPr>
    </w:p>
    <w:p w:rsidR="007C23D6" w:rsidRPr="007C23D6" w:rsidRDefault="007C23D6" w:rsidP="007C23D6">
      <w:r w:rsidRPr="007C23D6">
        <w:rPr>
          <w:rFonts w:hint="eastAsia"/>
        </w:rPr>
        <w:t>(17)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11</w:t>
      </w:r>
      <w:r w:rsidRPr="007C23D6">
        <w:rPr>
          <w:rFonts w:hint="eastAsia"/>
        </w:rPr>
        <w:t>分）</w:t>
      </w:r>
    </w:p>
    <w:p w:rsidR="007C23D6" w:rsidRPr="00D72514" w:rsidRDefault="007C23D6" w:rsidP="00F9373B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椭球面</w:t>
      </w:r>
      <w:r w:rsidR="00C427A1" w:rsidRPr="00C427A1">
        <w:rPr>
          <w:position w:val="-12"/>
        </w:rPr>
        <w:object w:dxaOrig="279" w:dyaOrig="360">
          <v:shape id="_x0000_i1234" type="#_x0000_t75" style="width:14pt;height:18pt" o:ole="">
            <v:imagedata r:id="rId437" o:title=""/>
          </v:shape>
          <o:OLEObject Type="Embed" ProgID="Equation.DSMT4" ShapeID="_x0000_i1234" DrawAspect="Content" ObjectID="_1697115681" r:id="rId438"/>
        </w:object>
      </w:r>
      <w:r w:rsidRPr="00D72514">
        <w:rPr>
          <w:rFonts w:ascii="宋体" w:hAnsi="宋体" w:hint="eastAsia"/>
          <w:szCs w:val="21"/>
        </w:rPr>
        <w:t>是椭圆</w:t>
      </w:r>
      <w:r w:rsidR="00C427A1" w:rsidRPr="00C427A1">
        <w:rPr>
          <w:position w:val="-24"/>
        </w:rPr>
        <w:object w:dxaOrig="1180" w:dyaOrig="660">
          <v:shape id="_x0000_i1235" type="#_x0000_t75" style="width:59pt;height:33pt" o:ole="">
            <v:imagedata r:id="rId439" o:title=""/>
          </v:shape>
          <o:OLEObject Type="Embed" ProgID="Equation.DSMT4" ShapeID="_x0000_i1235" DrawAspect="Content" ObjectID="_1697115682" r:id="rId440"/>
        </w:object>
      </w:r>
      <w:r w:rsidRPr="00D72514">
        <w:rPr>
          <w:rFonts w:ascii="宋体" w:hAnsi="宋体" w:hint="eastAsia"/>
          <w:szCs w:val="21"/>
        </w:rPr>
        <w:t>绕</w:t>
      </w:r>
      <w:r w:rsidR="00C427A1" w:rsidRPr="00025957">
        <w:rPr>
          <w:position w:val="-4"/>
        </w:rPr>
        <w:object w:dxaOrig="200" w:dyaOrig="200">
          <v:shape id="_x0000_i1236" type="#_x0000_t75" style="width:10pt;height:10pt" o:ole="">
            <v:imagedata r:id="rId441" o:title=""/>
          </v:shape>
          <o:OLEObject Type="Embed" ProgID="Equation.DSMT4" ShapeID="_x0000_i1236" DrawAspect="Content" ObjectID="_1697115683" r:id="rId442"/>
        </w:object>
      </w:r>
      <w:r w:rsidRPr="00D72514">
        <w:rPr>
          <w:rFonts w:ascii="宋体" w:hAnsi="宋体" w:hint="eastAsia"/>
          <w:szCs w:val="21"/>
        </w:rPr>
        <w:t>轴旋转而成,圆锥面</w:t>
      </w:r>
      <w:r w:rsidR="00C427A1" w:rsidRPr="00C427A1">
        <w:rPr>
          <w:position w:val="-12"/>
        </w:rPr>
        <w:object w:dxaOrig="279" w:dyaOrig="360">
          <v:shape id="_x0000_i1237" type="#_x0000_t75" style="width:14pt;height:18pt" o:ole="">
            <v:imagedata r:id="rId443" o:title=""/>
          </v:shape>
          <o:OLEObject Type="Embed" ProgID="Equation.DSMT4" ShapeID="_x0000_i1237" DrawAspect="Content" ObjectID="_1697115684" r:id="rId444"/>
        </w:object>
      </w:r>
      <w:r w:rsidRPr="00D72514">
        <w:rPr>
          <w:rFonts w:ascii="宋体" w:hAnsi="宋体" w:hint="eastAsia"/>
          <w:szCs w:val="21"/>
        </w:rPr>
        <w:t>是由过点</w:t>
      </w:r>
      <w:r w:rsidR="00C427A1" w:rsidRPr="00C427A1">
        <w:rPr>
          <w:position w:val="-14"/>
        </w:rPr>
        <w:object w:dxaOrig="580" w:dyaOrig="400">
          <v:shape id="_x0000_i1238" type="#_x0000_t75" style="width:29pt;height:20pt" o:ole="">
            <v:imagedata r:id="rId445" o:title=""/>
          </v:shape>
          <o:OLEObject Type="Embed" ProgID="Equation.DSMT4" ShapeID="_x0000_i1238" DrawAspect="Content" ObjectID="_1697115685" r:id="rId446"/>
        </w:object>
      </w:r>
      <w:r w:rsidRPr="00D72514">
        <w:rPr>
          <w:rFonts w:ascii="宋体" w:hAnsi="宋体" w:hint="eastAsia"/>
          <w:szCs w:val="21"/>
        </w:rPr>
        <w:t>且与椭</w:t>
      </w:r>
      <w:r w:rsidRPr="00D72514">
        <w:rPr>
          <w:rFonts w:ascii="宋体" w:hAnsi="宋体" w:hint="eastAsia"/>
          <w:szCs w:val="21"/>
        </w:rPr>
        <w:lastRenderedPageBreak/>
        <w:t>圆</w:t>
      </w:r>
      <w:r w:rsidR="00C427A1" w:rsidRPr="00C427A1">
        <w:rPr>
          <w:position w:val="-24"/>
        </w:rPr>
        <w:object w:dxaOrig="1180" w:dyaOrig="660">
          <v:shape id="_x0000_i1239" type="#_x0000_t75" style="width:59pt;height:33pt" o:ole="">
            <v:imagedata r:id="rId447" o:title=""/>
          </v:shape>
          <o:OLEObject Type="Embed" ProgID="Equation.DSMT4" ShapeID="_x0000_i1239" DrawAspect="Content" ObjectID="_1697115686" r:id="rId448"/>
        </w:object>
      </w:r>
      <w:r w:rsidRPr="00D72514">
        <w:rPr>
          <w:rFonts w:ascii="宋体" w:hAnsi="宋体" w:hint="eastAsia"/>
          <w:szCs w:val="21"/>
        </w:rPr>
        <w:t>相切的直线绕</w:t>
      </w:r>
      <w:r w:rsidR="00C427A1" w:rsidRPr="00025957">
        <w:rPr>
          <w:position w:val="-4"/>
        </w:rPr>
        <w:object w:dxaOrig="200" w:dyaOrig="200">
          <v:shape id="_x0000_i1240" type="#_x0000_t75" style="width:10pt;height:10pt" o:ole="">
            <v:imagedata r:id="rId449" o:title=""/>
          </v:shape>
          <o:OLEObject Type="Embed" ProgID="Equation.DSMT4" ShapeID="_x0000_i1240" DrawAspect="Content" ObjectID="_1697115687" r:id="rId450"/>
        </w:object>
      </w:r>
      <w:r w:rsidRPr="00D72514">
        <w:rPr>
          <w:rFonts w:ascii="宋体" w:hAnsi="宋体" w:hint="eastAsia"/>
          <w:szCs w:val="21"/>
        </w:rPr>
        <w:t>轴旋转而成</w:t>
      </w:r>
      <w:r w:rsidR="00F9373B">
        <w:rPr>
          <w:rFonts w:ascii="宋体" w:hAnsi="宋体" w:hint="eastAsia"/>
          <w:szCs w:val="21"/>
        </w:rPr>
        <w:t>．</w:t>
      </w:r>
    </w:p>
    <w:p w:rsidR="007C23D6" w:rsidRPr="00501C5C" w:rsidRDefault="007C23D6" w:rsidP="00F9373B">
      <w:pPr>
        <w:ind w:leftChars="200" w:left="480"/>
        <w:rPr>
          <w:rFonts w:ascii="宋体" w:hAnsi="宋体"/>
          <w:szCs w:val="21"/>
        </w:rPr>
      </w:pPr>
      <w:r w:rsidRPr="00F9373B">
        <w:rPr>
          <w:rFonts w:hint="eastAsia"/>
        </w:rPr>
        <w:t>(</w:t>
      </w:r>
      <w:r w:rsidR="00F9373B" w:rsidRPr="00F9373B">
        <w:rPr>
          <w:rFonts w:hint="eastAsia"/>
        </w:rPr>
        <w:t>Ⅰ</w:t>
      </w:r>
      <w:r w:rsidRPr="00F9373B">
        <w:rPr>
          <w:rFonts w:hint="eastAsia"/>
        </w:rPr>
        <w:t>)</w:t>
      </w:r>
      <w:r w:rsidR="00F9373B">
        <w:t xml:space="preserve"> </w:t>
      </w:r>
      <w:r w:rsidRPr="00D72514">
        <w:rPr>
          <w:rFonts w:ascii="宋体" w:hAnsi="宋体" w:hint="eastAsia"/>
          <w:szCs w:val="21"/>
        </w:rPr>
        <w:t>求</w:t>
      </w:r>
      <w:r w:rsidR="00C427A1" w:rsidRPr="00C427A1">
        <w:rPr>
          <w:position w:val="-12"/>
        </w:rPr>
        <w:object w:dxaOrig="279" w:dyaOrig="360">
          <v:shape id="_x0000_i1241" type="#_x0000_t75" style="width:14pt;height:18pt" o:ole="">
            <v:imagedata r:id="rId451" o:title=""/>
          </v:shape>
          <o:OLEObject Type="Embed" ProgID="Equation.DSMT4" ShapeID="_x0000_i1241" DrawAspect="Content" ObjectID="_1697115688" r:id="rId452"/>
        </w:object>
      </w:r>
      <w:r w:rsidRPr="00D72514">
        <w:rPr>
          <w:rFonts w:ascii="宋体" w:hAnsi="宋体" w:hint="eastAsia"/>
          <w:szCs w:val="21"/>
        </w:rPr>
        <w:t>及</w:t>
      </w:r>
      <w:r w:rsidR="00C427A1" w:rsidRPr="00C427A1">
        <w:rPr>
          <w:position w:val="-12"/>
        </w:rPr>
        <w:object w:dxaOrig="279" w:dyaOrig="360">
          <v:shape id="_x0000_i1242" type="#_x0000_t75" style="width:14pt;height:18pt" o:ole="">
            <v:imagedata r:id="rId453" o:title=""/>
          </v:shape>
          <o:OLEObject Type="Embed" ProgID="Equation.DSMT4" ShapeID="_x0000_i1242" DrawAspect="Content" ObjectID="_1697115689" r:id="rId454"/>
        </w:object>
      </w:r>
      <w:r w:rsidRPr="00D72514">
        <w:rPr>
          <w:rFonts w:ascii="宋体" w:hAnsi="宋体" w:hint="eastAsia"/>
          <w:szCs w:val="21"/>
        </w:rPr>
        <w:t>的方程；</w:t>
      </w:r>
      <w:r w:rsidR="00F9373B">
        <w:rPr>
          <w:rFonts w:ascii="宋体" w:hAnsi="宋体" w:hint="eastAsia"/>
          <w:szCs w:val="21"/>
        </w:rPr>
        <w:t xml:space="preserve">    </w:t>
      </w:r>
      <w:r w:rsidRPr="00F9373B">
        <w:rPr>
          <w:rFonts w:hint="eastAsia"/>
        </w:rPr>
        <w:t>(</w:t>
      </w:r>
      <w:r w:rsidRPr="00F9373B">
        <w:rPr>
          <w:rFonts w:hint="eastAsia"/>
        </w:rPr>
        <w:t>Ⅱ</w:t>
      </w:r>
      <w:r w:rsidRPr="00F9373B">
        <w:rPr>
          <w:rFonts w:hint="eastAsia"/>
        </w:rPr>
        <w:t>)</w:t>
      </w:r>
      <w:r w:rsidR="00F9373B">
        <w:t xml:space="preserve"> </w:t>
      </w:r>
      <w:r w:rsidRPr="00D72514">
        <w:rPr>
          <w:rFonts w:ascii="宋体" w:hAnsi="宋体" w:hint="eastAsia"/>
          <w:szCs w:val="21"/>
        </w:rPr>
        <w:t>求</w:t>
      </w:r>
      <w:r w:rsidR="00C427A1" w:rsidRPr="00C427A1">
        <w:rPr>
          <w:position w:val="-12"/>
        </w:rPr>
        <w:object w:dxaOrig="279" w:dyaOrig="360">
          <v:shape id="_x0000_i1243" type="#_x0000_t75" style="width:14pt;height:18pt" o:ole="">
            <v:imagedata r:id="rId455" o:title=""/>
          </v:shape>
          <o:OLEObject Type="Embed" ProgID="Equation.DSMT4" ShapeID="_x0000_i1243" DrawAspect="Content" ObjectID="_1697115690" r:id="rId456"/>
        </w:object>
      </w:r>
      <w:r w:rsidRPr="00D72514">
        <w:rPr>
          <w:rFonts w:ascii="宋体" w:hAnsi="宋体" w:hint="eastAsia"/>
          <w:szCs w:val="21"/>
        </w:rPr>
        <w:t>与</w:t>
      </w:r>
      <w:r w:rsidR="00C427A1" w:rsidRPr="00C427A1">
        <w:rPr>
          <w:position w:val="-12"/>
        </w:rPr>
        <w:object w:dxaOrig="279" w:dyaOrig="360">
          <v:shape id="_x0000_i1244" type="#_x0000_t75" style="width:14pt;height:18pt" o:ole="">
            <v:imagedata r:id="rId457" o:title=""/>
          </v:shape>
          <o:OLEObject Type="Embed" ProgID="Equation.DSMT4" ShapeID="_x0000_i1244" DrawAspect="Content" ObjectID="_1697115691" r:id="rId458"/>
        </w:object>
      </w:r>
      <w:r w:rsidRPr="00D72514">
        <w:rPr>
          <w:rFonts w:ascii="宋体" w:hAnsi="宋体" w:hint="eastAsia"/>
          <w:szCs w:val="21"/>
        </w:rPr>
        <w:t>之间的立体体积</w:t>
      </w:r>
      <w:r w:rsidR="00F9373B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F9373B" w:rsidRDefault="00866570" w:rsidP="00F9373B">
      <w:pPr>
        <w:ind w:left="960" w:hangingChars="400" w:hanging="960"/>
        <w:rPr>
          <w:rFonts w:ascii="宋体" w:hAnsi="宋体"/>
          <w:b/>
          <w:szCs w:val="21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 w:rsidR="007C23D6" w:rsidRPr="00F9373B">
        <w:rPr>
          <w:rFonts w:hint="eastAsia"/>
        </w:rPr>
        <w:t>(</w:t>
      </w:r>
      <w:r w:rsidR="00F9373B" w:rsidRPr="00F9373B">
        <w:rPr>
          <w:rFonts w:hint="eastAsia"/>
        </w:rPr>
        <w:t>Ⅰ</w:t>
      </w:r>
      <w:r w:rsidR="007C23D6" w:rsidRPr="00F9373B">
        <w:rPr>
          <w:rFonts w:hint="eastAsia"/>
        </w:rPr>
        <w:t>)</w:t>
      </w:r>
      <w:r w:rsidR="00F9373B">
        <w:t xml:space="preserve"> </w:t>
      </w:r>
      <w:r w:rsidR="007C23D6" w:rsidRPr="00D72514">
        <w:rPr>
          <w:rFonts w:ascii="宋体" w:hAnsi="宋体" w:hint="eastAsia"/>
          <w:szCs w:val="21"/>
        </w:rPr>
        <w:t>椭球面</w:t>
      </w:r>
      <w:r w:rsidR="00C427A1" w:rsidRPr="00C427A1">
        <w:rPr>
          <w:position w:val="-12"/>
        </w:rPr>
        <w:object w:dxaOrig="279" w:dyaOrig="360">
          <v:shape id="_x0000_i1245" type="#_x0000_t75" style="width:14pt;height:18pt" o:ole="">
            <v:imagedata r:id="rId459" o:title=""/>
          </v:shape>
          <o:OLEObject Type="Embed" ProgID="Equation.DSMT4" ShapeID="_x0000_i1245" DrawAspect="Content" ObjectID="_1697115692" r:id="rId460"/>
        </w:object>
      </w:r>
      <w:r w:rsidR="007C23D6" w:rsidRPr="00D72514">
        <w:rPr>
          <w:rFonts w:ascii="宋体" w:hAnsi="宋体" w:hint="eastAsia"/>
          <w:szCs w:val="21"/>
        </w:rPr>
        <w:t>的方程为</w:t>
      </w:r>
      <w:r w:rsidR="00C427A1" w:rsidRPr="00C427A1">
        <w:rPr>
          <w:position w:val="-24"/>
        </w:rPr>
        <w:object w:dxaOrig="1620" w:dyaOrig="660">
          <v:shape id="_x0000_i1246" type="#_x0000_t75" style="width:81pt;height:33pt" o:ole="">
            <v:imagedata r:id="rId461" o:title=""/>
          </v:shape>
          <o:OLEObject Type="Embed" ProgID="Equation.DSMT4" ShapeID="_x0000_i1246" DrawAspect="Content" ObjectID="_1697115693" r:id="rId462"/>
        </w:object>
      </w:r>
      <w:r w:rsidR="007C23D6" w:rsidRPr="00D72514">
        <w:rPr>
          <w:rFonts w:ascii="宋体" w:hAnsi="宋体" w:hint="eastAsia"/>
          <w:szCs w:val="21"/>
        </w:rPr>
        <w:t>.设切点为</w:t>
      </w:r>
      <w:r w:rsidR="00C427A1" w:rsidRPr="00C427A1">
        <w:rPr>
          <w:position w:val="-12"/>
        </w:rPr>
        <w:object w:dxaOrig="780" w:dyaOrig="360">
          <v:shape id="_x0000_i1247" type="#_x0000_t75" style="width:39pt;height:18pt" o:ole="">
            <v:imagedata r:id="rId463" o:title=""/>
          </v:shape>
          <o:OLEObject Type="Embed" ProgID="Equation.DSMT4" ShapeID="_x0000_i1247" DrawAspect="Content" ObjectID="_1697115694" r:id="rId464"/>
        </w:object>
      </w:r>
      <w:r w:rsidR="007C23D6" w:rsidRPr="00D72514">
        <w:rPr>
          <w:rFonts w:ascii="宋体" w:hAnsi="宋体" w:hint="eastAsia"/>
          <w:szCs w:val="21"/>
        </w:rPr>
        <w:t>,则</w:t>
      </w:r>
      <w:r w:rsidR="00C427A1" w:rsidRPr="00C427A1">
        <w:rPr>
          <w:position w:val="-24"/>
        </w:rPr>
        <w:object w:dxaOrig="1180" w:dyaOrig="660">
          <v:shape id="_x0000_i1248" type="#_x0000_t75" style="width:59pt;height:33pt" o:ole="">
            <v:imagedata r:id="rId465" o:title=""/>
          </v:shape>
          <o:OLEObject Type="Embed" ProgID="Equation.DSMT4" ShapeID="_x0000_i1248" DrawAspect="Content" ObjectID="_1697115695" r:id="rId466"/>
        </w:object>
      </w:r>
      <w:r w:rsidR="007C23D6" w:rsidRPr="00D72514">
        <w:rPr>
          <w:rFonts w:ascii="宋体" w:hAnsi="宋体" w:hint="eastAsia"/>
          <w:szCs w:val="21"/>
        </w:rPr>
        <w:t>在</w:t>
      </w:r>
      <w:r w:rsidR="00C427A1" w:rsidRPr="00C427A1">
        <w:rPr>
          <w:position w:val="-12"/>
        </w:rPr>
        <w:object w:dxaOrig="780" w:dyaOrig="360">
          <v:shape id="_x0000_i1249" type="#_x0000_t75" style="width:39pt;height:18pt" o:ole="">
            <v:imagedata r:id="rId467" o:title=""/>
          </v:shape>
          <o:OLEObject Type="Embed" ProgID="Equation.DSMT4" ShapeID="_x0000_i1249" DrawAspect="Content" ObjectID="_1697115696" r:id="rId468"/>
        </w:object>
      </w:r>
      <w:r w:rsidR="007C23D6" w:rsidRPr="00D72514">
        <w:rPr>
          <w:rFonts w:ascii="宋体" w:hAnsi="宋体" w:hint="eastAsia"/>
          <w:szCs w:val="21"/>
        </w:rPr>
        <w:t>处的切线方程为</w:t>
      </w:r>
      <w:r w:rsidR="00C427A1" w:rsidRPr="00C427A1">
        <w:rPr>
          <w:position w:val="-24"/>
        </w:rPr>
        <w:object w:dxaOrig="1420" w:dyaOrig="620">
          <v:shape id="_x0000_i1250" type="#_x0000_t75" style="width:71pt;height:31pt" o:ole="">
            <v:imagedata r:id="rId469" o:title=""/>
          </v:shape>
          <o:OLEObject Type="Embed" ProgID="Equation.DSMT4" ShapeID="_x0000_i1250" DrawAspect="Content" ObjectID="_1697115697" r:id="rId470"/>
        </w:object>
      </w:r>
      <w:r w:rsidR="007C23D6" w:rsidRPr="00D72514">
        <w:rPr>
          <w:rFonts w:ascii="宋体" w:hAnsi="宋体" w:hint="eastAsia"/>
          <w:szCs w:val="21"/>
        </w:rPr>
        <w:t>.将</w:t>
      </w:r>
      <w:r w:rsidR="00C427A1" w:rsidRPr="00C427A1">
        <w:rPr>
          <w:position w:val="-10"/>
        </w:rPr>
        <w:object w:dxaOrig="1160" w:dyaOrig="320">
          <v:shape id="_x0000_i1251" type="#_x0000_t75" style="width:58pt;height:16pt" o:ole="">
            <v:imagedata r:id="rId471" o:title=""/>
          </v:shape>
          <o:OLEObject Type="Embed" ProgID="Equation.DSMT4" ShapeID="_x0000_i1251" DrawAspect="Content" ObjectID="_1697115698" r:id="rId472"/>
        </w:object>
      </w:r>
      <w:r w:rsidR="007C23D6" w:rsidRPr="00D72514">
        <w:rPr>
          <w:rFonts w:ascii="宋体" w:hAnsi="宋体" w:hint="eastAsia"/>
          <w:szCs w:val="21"/>
        </w:rPr>
        <w:t>代入切线方程得</w:t>
      </w:r>
      <w:r w:rsidR="00C427A1" w:rsidRPr="00C427A1">
        <w:rPr>
          <w:position w:val="-12"/>
        </w:rPr>
        <w:object w:dxaOrig="639" w:dyaOrig="360">
          <v:shape id="_x0000_i1252" type="#_x0000_t75" style="width:32pt;height:18pt" o:ole="">
            <v:imagedata r:id="rId473" o:title=""/>
          </v:shape>
          <o:OLEObject Type="Embed" ProgID="Equation.DSMT4" ShapeID="_x0000_i1252" DrawAspect="Content" ObjectID="_1697115699" r:id="rId474"/>
        </w:object>
      </w:r>
      <w:r w:rsidR="007C23D6" w:rsidRPr="00D72514">
        <w:rPr>
          <w:rFonts w:ascii="宋体" w:hAnsi="宋体" w:hint="eastAsia"/>
          <w:szCs w:val="21"/>
        </w:rPr>
        <w:t>,从而</w:t>
      </w:r>
      <w:r w:rsidR="00C427A1" w:rsidRPr="00C427A1">
        <w:rPr>
          <w:position w:val="-24"/>
        </w:rPr>
        <w:object w:dxaOrig="859" w:dyaOrig="620">
          <v:shape id="_x0000_i1253" type="#_x0000_t75" style="width:43pt;height:31pt" o:ole="">
            <v:imagedata r:id="rId475" o:title=""/>
          </v:shape>
          <o:OLEObject Type="Embed" ProgID="Equation.DSMT4" ShapeID="_x0000_i1253" DrawAspect="Content" ObjectID="_1697115700" r:id="rId476"/>
        </w:object>
      </w:r>
      <w:r w:rsidR="007C23D6" w:rsidRPr="00D72514">
        <w:rPr>
          <w:rFonts w:ascii="宋体" w:hAnsi="宋体" w:hint="eastAsia"/>
          <w:szCs w:val="21"/>
        </w:rPr>
        <w:t>.所以切线方程为</w:t>
      </w:r>
      <w:r w:rsidR="00C427A1" w:rsidRPr="00C427A1">
        <w:rPr>
          <w:position w:val="-24"/>
        </w:rPr>
        <w:object w:dxaOrig="999" w:dyaOrig="620">
          <v:shape id="_x0000_i1254" type="#_x0000_t75" style="width:50pt;height:31pt" o:ole="">
            <v:imagedata r:id="rId477" o:title=""/>
          </v:shape>
          <o:OLEObject Type="Embed" ProgID="Equation.DSMT4" ShapeID="_x0000_i1254" DrawAspect="Content" ObjectID="_1697115701" r:id="rId478"/>
        </w:object>
      </w:r>
      <w:r w:rsidR="007C23D6" w:rsidRPr="00D72514">
        <w:rPr>
          <w:rFonts w:ascii="宋体" w:hAnsi="宋体" w:hint="eastAsia"/>
          <w:szCs w:val="21"/>
        </w:rPr>
        <w:t>,从而圆锥面</w:t>
      </w:r>
      <w:r w:rsidR="00C427A1" w:rsidRPr="00C427A1">
        <w:rPr>
          <w:position w:val="-12"/>
        </w:rPr>
        <w:object w:dxaOrig="279" w:dyaOrig="360">
          <v:shape id="_x0000_i1255" type="#_x0000_t75" style="width:14pt;height:18pt" o:ole="">
            <v:imagedata r:id="rId479" o:title=""/>
          </v:shape>
          <o:OLEObject Type="Embed" ProgID="Equation.DSMT4" ShapeID="_x0000_i1255" DrawAspect="Content" ObjectID="_1697115702" r:id="rId480"/>
        </w:object>
      </w:r>
      <w:r w:rsidR="007C23D6" w:rsidRPr="00D72514">
        <w:rPr>
          <w:rFonts w:ascii="宋体" w:hAnsi="宋体" w:hint="eastAsia"/>
          <w:szCs w:val="21"/>
        </w:rPr>
        <w:t>的方程为</w:t>
      </w:r>
      <w:r w:rsidR="00C427A1" w:rsidRPr="00C427A1">
        <w:rPr>
          <w:position w:val="-28"/>
        </w:rPr>
        <w:object w:dxaOrig="1840" w:dyaOrig="740">
          <v:shape id="_x0000_i1256" type="#_x0000_t75" style="width:92pt;height:37pt" o:ole="">
            <v:imagedata r:id="rId481" o:title=""/>
          </v:shape>
          <o:OLEObject Type="Embed" ProgID="Equation.DSMT4" ShapeID="_x0000_i1256" DrawAspect="Content" ObjectID="_1697115703" r:id="rId482"/>
        </w:object>
      </w:r>
      <w:r w:rsidR="007C23D6" w:rsidRPr="00D72514">
        <w:rPr>
          <w:rFonts w:ascii="宋体" w:hAnsi="宋体" w:hint="eastAsia"/>
          <w:szCs w:val="21"/>
        </w:rPr>
        <w:t>,即</w:t>
      </w:r>
      <w:r w:rsidR="00C427A1" w:rsidRPr="00C427A1">
        <w:rPr>
          <w:position w:val="-10"/>
        </w:rPr>
        <w:object w:dxaOrig="2320" w:dyaOrig="360">
          <v:shape id="_x0000_i1257" type="#_x0000_t75" style="width:116pt;height:18pt" o:ole="">
            <v:imagedata r:id="rId483" o:title=""/>
          </v:shape>
          <o:OLEObject Type="Embed" ProgID="Equation.DSMT4" ShapeID="_x0000_i1257" DrawAspect="Content" ObjectID="_1697115704" r:id="rId484"/>
        </w:object>
      </w:r>
      <w:r w:rsidR="00F9373B">
        <w:rPr>
          <w:rFonts w:ascii="宋体" w:hAnsi="宋体" w:hint="eastAsia"/>
          <w:szCs w:val="21"/>
        </w:rPr>
        <w:t>．</w:t>
      </w:r>
    </w:p>
    <w:p w:rsidR="007C23D6" w:rsidRDefault="007C23D6" w:rsidP="00F9373B">
      <w:pPr>
        <w:ind w:leftChars="200" w:left="960" w:hangingChars="200" w:hanging="480"/>
        <w:rPr>
          <w:rFonts w:ascii="宋体" w:hAnsi="宋体"/>
          <w:szCs w:val="21"/>
        </w:rPr>
      </w:pPr>
      <w:r w:rsidRPr="00F9373B">
        <w:rPr>
          <w:rFonts w:hint="eastAsia"/>
        </w:rPr>
        <w:t>(</w:t>
      </w:r>
      <w:r w:rsidR="00F9373B" w:rsidRPr="00F9373B">
        <w:rPr>
          <w:rFonts w:hint="eastAsia"/>
        </w:rPr>
        <w:t>Ⅱ</w:t>
      </w:r>
      <w:r w:rsidRPr="00F9373B">
        <w:rPr>
          <w:rFonts w:hint="eastAsia"/>
        </w:rPr>
        <w:t>)</w:t>
      </w:r>
      <w:r w:rsidR="00F9373B">
        <w:t xml:space="preserve"> </w:t>
      </w:r>
      <w:r w:rsidR="00C427A1" w:rsidRPr="00C427A1">
        <w:rPr>
          <w:position w:val="-12"/>
        </w:rPr>
        <w:object w:dxaOrig="279" w:dyaOrig="360">
          <v:shape id="_x0000_i1258" type="#_x0000_t75" style="width:14pt;height:18pt" o:ole="">
            <v:imagedata r:id="rId485" o:title=""/>
          </v:shape>
          <o:OLEObject Type="Embed" ProgID="Equation.DSMT4" ShapeID="_x0000_i1258" DrawAspect="Content" ObjectID="_1697115705" r:id="rId486"/>
        </w:object>
      </w:r>
      <w:r w:rsidRPr="00D72514">
        <w:rPr>
          <w:rFonts w:ascii="宋体" w:hAnsi="宋体" w:hint="eastAsia"/>
          <w:szCs w:val="21"/>
        </w:rPr>
        <w:t>与</w:t>
      </w:r>
      <w:r w:rsidR="00C427A1" w:rsidRPr="00C427A1">
        <w:rPr>
          <w:position w:val="-12"/>
        </w:rPr>
        <w:object w:dxaOrig="279" w:dyaOrig="360">
          <v:shape id="_x0000_i1259" type="#_x0000_t75" style="width:14pt;height:18pt" o:ole="">
            <v:imagedata r:id="rId487" o:title=""/>
          </v:shape>
          <o:OLEObject Type="Embed" ProgID="Equation.DSMT4" ShapeID="_x0000_i1259" DrawAspect="Content" ObjectID="_1697115706" r:id="rId488"/>
        </w:object>
      </w:r>
      <w:r w:rsidRPr="00D72514">
        <w:rPr>
          <w:rFonts w:ascii="宋体" w:hAnsi="宋体" w:hint="eastAsia"/>
          <w:szCs w:val="21"/>
        </w:rPr>
        <w:t>之间的体积等于一个底面半径为</w:t>
      </w:r>
      <w:r w:rsidR="00C427A1" w:rsidRPr="00C427A1">
        <w:rPr>
          <w:position w:val="-24"/>
        </w:rPr>
        <w:object w:dxaOrig="220" w:dyaOrig="620">
          <v:shape id="_x0000_i1260" type="#_x0000_t75" style="width:11pt;height:31pt" o:ole="">
            <v:imagedata r:id="rId489" o:title=""/>
          </v:shape>
          <o:OLEObject Type="Embed" ProgID="Equation.DSMT4" ShapeID="_x0000_i1260" DrawAspect="Content" ObjectID="_1697115707" r:id="rId490"/>
        </w:object>
      </w:r>
      <w:r w:rsidRPr="00D72514">
        <w:rPr>
          <w:rFonts w:ascii="宋体" w:hAnsi="宋体" w:hint="eastAsia"/>
          <w:szCs w:val="21"/>
        </w:rPr>
        <w:t>、高为</w:t>
      </w:r>
      <w:r w:rsidR="00C427A1" w:rsidRPr="00C427A1">
        <w:rPr>
          <w:position w:val="-6"/>
        </w:rPr>
        <w:object w:dxaOrig="180" w:dyaOrig="279">
          <v:shape id="_x0000_i1261" type="#_x0000_t75" style="width:9pt;height:14pt" o:ole="">
            <v:imagedata r:id="rId491" o:title=""/>
          </v:shape>
          <o:OLEObject Type="Embed" ProgID="Equation.DSMT4" ShapeID="_x0000_i1261" DrawAspect="Content" ObjectID="_1697115708" r:id="rId492"/>
        </w:object>
      </w:r>
      <w:r w:rsidRPr="00D72514">
        <w:rPr>
          <w:rFonts w:ascii="宋体" w:hAnsi="宋体" w:hint="eastAsia"/>
          <w:szCs w:val="21"/>
        </w:rPr>
        <w:t>的锥体体积</w:t>
      </w:r>
      <w:r w:rsidR="00C427A1" w:rsidRPr="00C427A1">
        <w:rPr>
          <w:position w:val="-24"/>
        </w:rPr>
        <w:object w:dxaOrig="420" w:dyaOrig="620">
          <v:shape id="_x0000_i1262" type="#_x0000_t75" style="width:21pt;height:31pt" o:ole="">
            <v:imagedata r:id="rId493" o:title=""/>
          </v:shape>
          <o:OLEObject Type="Embed" ProgID="Equation.DSMT4" ShapeID="_x0000_i1262" DrawAspect="Content" ObjectID="_1697115709" r:id="rId494"/>
        </w:object>
      </w:r>
      <w:r w:rsidRPr="00D72514">
        <w:rPr>
          <w:rFonts w:ascii="宋体" w:hAnsi="宋体" w:hint="eastAsia"/>
          <w:szCs w:val="21"/>
        </w:rPr>
        <w:t>与部分椭球体体积</w:t>
      </w:r>
      <w:r w:rsidR="00C427A1" w:rsidRPr="00C427A1">
        <w:rPr>
          <w:position w:val="-6"/>
        </w:rPr>
        <w:object w:dxaOrig="220" w:dyaOrig="260">
          <v:shape id="_x0000_i1263" type="#_x0000_t75" style="width:11pt;height:13pt" o:ole="">
            <v:imagedata r:id="rId495" o:title=""/>
          </v:shape>
          <o:OLEObject Type="Embed" ProgID="Equation.DSMT4" ShapeID="_x0000_i1263" DrawAspect="Content" ObjectID="_1697115710" r:id="rId496"/>
        </w:object>
      </w:r>
      <w:r w:rsidRPr="00D72514">
        <w:rPr>
          <w:rFonts w:ascii="宋体" w:hAnsi="宋体" w:hint="eastAsia"/>
          <w:szCs w:val="21"/>
        </w:rPr>
        <w:t>之差,其中</w:t>
      </w:r>
      <w:r w:rsidR="00C427A1" w:rsidRPr="00C427A1">
        <w:rPr>
          <w:position w:val="-24"/>
        </w:rPr>
        <w:object w:dxaOrig="2580" w:dyaOrig="620">
          <v:shape id="_x0000_i1264" type="#_x0000_t75" style="width:129pt;height:31pt" o:ole="">
            <v:imagedata r:id="rId497" o:title=""/>
          </v:shape>
          <o:OLEObject Type="Embed" ProgID="Equation.DSMT4" ShapeID="_x0000_i1264" DrawAspect="Content" ObjectID="_1697115711" r:id="rId498"/>
        </w:object>
      </w:r>
      <w:r w:rsidRPr="00D72514">
        <w:rPr>
          <w:rFonts w:ascii="宋体" w:hAnsi="宋体" w:hint="eastAsia"/>
          <w:szCs w:val="21"/>
        </w:rPr>
        <w:t>.故所求体积为</w:t>
      </w:r>
      <w:r w:rsidR="00C427A1" w:rsidRPr="00C427A1">
        <w:rPr>
          <w:position w:val="-24"/>
        </w:rPr>
        <w:object w:dxaOrig="1359" w:dyaOrig="620">
          <v:shape id="_x0000_i1265" type="#_x0000_t75" style="width:68pt;height:31pt" o:ole="">
            <v:imagedata r:id="rId499" o:title=""/>
          </v:shape>
          <o:OLEObject Type="Embed" ProgID="Equation.DSMT4" ShapeID="_x0000_i1265" DrawAspect="Content" ObjectID="_1697115712" r:id="rId500"/>
        </w:object>
      </w:r>
      <w:r w:rsidR="00F9373B">
        <w:rPr>
          <w:rFonts w:ascii="宋体" w:hAnsi="宋体" w:hint="eastAsia"/>
          <w:szCs w:val="21"/>
        </w:rPr>
        <w:t>．</w:t>
      </w:r>
    </w:p>
    <w:p w:rsidR="007C23D6" w:rsidRPr="00F9373B" w:rsidRDefault="007C23D6" w:rsidP="00F9373B">
      <w:pPr>
        <w:rPr>
          <w:rFonts w:ascii="宋体" w:hAnsi="宋体"/>
          <w:szCs w:val="21"/>
        </w:rPr>
      </w:pPr>
    </w:p>
    <w:p w:rsidR="007C23D6" w:rsidRDefault="007C23D6" w:rsidP="007C23D6">
      <w:pPr>
        <w:rPr>
          <w:rFonts w:ascii="宋体" w:hAnsi="宋体"/>
          <w:b/>
          <w:szCs w:val="21"/>
        </w:rPr>
      </w:pPr>
    </w:p>
    <w:p w:rsidR="007C23D6" w:rsidRPr="007C23D6" w:rsidRDefault="007C23D6" w:rsidP="007C23D6">
      <w:r w:rsidRPr="007C23D6">
        <w:rPr>
          <w:rFonts w:hint="eastAsia"/>
        </w:rPr>
        <w:t>(18)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11</w:t>
      </w:r>
      <w:r w:rsidRPr="007C23D6">
        <w:rPr>
          <w:rFonts w:hint="eastAsia"/>
        </w:rPr>
        <w:t>分）</w:t>
      </w:r>
    </w:p>
    <w:p w:rsidR="007C23D6" w:rsidRPr="00D72514" w:rsidRDefault="007C23D6" w:rsidP="00F9373B">
      <w:pPr>
        <w:ind w:leftChars="200" w:left="960" w:hangingChars="200" w:hanging="480"/>
        <w:rPr>
          <w:rFonts w:ascii="宋体" w:hAnsi="宋体"/>
          <w:szCs w:val="21"/>
        </w:rPr>
      </w:pPr>
      <w:r w:rsidRPr="00F9373B">
        <w:rPr>
          <w:rFonts w:hint="eastAsia"/>
        </w:rPr>
        <w:t>(</w:t>
      </w:r>
      <w:r w:rsidRPr="00F9373B">
        <w:rPr>
          <w:rFonts w:hint="eastAsia"/>
        </w:rPr>
        <w:t>Ⅰ</w:t>
      </w:r>
      <w:r w:rsidRPr="00F9373B">
        <w:rPr>
          <w:rFonts w:hint="eastAsia"/>
        </w:rPr>
        <w:t>)</w:t>
      </w:r>
      <w:r w:rsidR="00F9373B" w:rsidRPr="00F9373B">
        <w:t xml:space="preserve"> </w:t>
      </w:r>
      <w:r w:rsidRPr="00D72514">
        <w:rPr>
          <w:rFonts w:ascii="宋体" w:hAnsi="宋体" w:hint="eastAsia"/>
          <w:szCs w:val="21"/>
        </w:rPr>
        <w:t>证明拉格朗日中值定理：若函数</w:t>
      </w:r>
      <w:bookmarkStart w:id="0" w:name="MTBlankEqn"/>
      <w:r w:rsidR="00C427A1" w:rsidRPr="00C427A1">
        <w:rPr>
          <w:position w:val="-14"/>
        </w:rPr>
        <w:object w:dxaOrig="580" w:dyaOrig="400">
          <v:shape id="_x0000_i1266" type="#_x0000_t75" style="width:29pt;height:20pt" o:ole="">
            <v:imagedata r:id="rId501" o:title=""/>
          </v:shape>
          <o:OLEObject Type="Embed" ProgID="Equation.DSMT4" ShapeID="_x0000_i1266" DrawAspect="Content" ObjectID="_1697115713" r:id="rId502"/>
        </w:object>
      </w:r>
      <w:bookmarkEnd w:id="0"/>
      <w:r w:rsidRPr="00D72514">
        <w:rPr>
          <w:rFonts w:ascii="宋体" w:hAnsi="宋体" w:hint="eastAsia"/>
          <w:szCs w:val="21"/>
        </w:rPr>
        <w:t>在</w:t>
      </w:r>
      <w:r w:rsidR="00C427A1" w:rsidRPr="00C427A1">
        <w:rPr>
          <w:position w:val="-14"/>
        </w:rPr>
        <w:object w:dxaOrig="540" w:dyaOrig="400">
          <v:shape id="_x0000_i1267" type="#_x0000_t75" style="width:27pt;height:20pt" o:ole="">
            <v:imagedata r:id="rId503" o:title=""/>
          </v:shape>
          <o:OLEObject Type="Embed" ProgID="Equation.DSMT4" ShapeID="_x0000_i1267" DrawAspect="Content" ObjectID="_1697115714" r:id="rId504"/>
        </w:object>
      </w:r>
      <w:r w:rsidRPr="00D72514">
        <w:rPr>
          <w:rFonts w:ascii="宋体" w:hAnsi="宋体" w:hint="eastAsia"/>
          <w:szCs w:val="21"/>
        </w:rPr>
        <w:t>上连续,在</w:t>
      </w:r>
      <w:r w:rsidR="00C427A1" w:rsidRPr="00C427A1">
        <w:rPr>
          <w:position w:val="-10"/>
        </w:rPr>
        <w:object w:dxaOrig="560" w:dyaOrig="320">
          <v:shape id="_x0000_i1268" type="#_x0000_t75" style="width:28pt;height:16pt" o:ole="">
            <v:imagedata r:id="rId505" o:title=""/>
          </v:shape>
          <o:OLEObject Type="Embed" ProgID="Equation.DSMT4" ShapeID="_x0000_i1268" DrawAspect="Content" ObjectID="_1697115715" r:id="rId506"/>
        </w:object>
      </w:r>
      <w:r w:rsidRPr="00D72514">
        <w:rPr>
          <w:rFonts w:ascii="宋体" w:hAnsi="宋体" w:hint="eastAsia"/>
          <w:szCs w:val="21"/>
        </w:rPr>
        <w:t>可导,则存在</w:t>
      </w:r>
      <w:r w:rsidR="00C427A1" w:rsidRPr="00C427A1">
        <w:rPr>
          <w:position w:val="-14"/>
        </w:rPr>
        <w:object w:dxaOrig="940" w:dyaOrig="400">
          <v:shape id="_x0000_i1269" type="#_x0000_t75" style="width:47pt;height:20pt" o:ole="">
            <v:imagedata r:id="rId507" o:title=""/>
          </v:shape>
          <o:OLEObject Type="Embed" ProgID="Equation.DSMT4" ShapeID="_x0000_i1269" DrawAspect="Content" ObjectID="_1697115716" r:id="rId508"/>
        </w:object>
      </w:r>
      <w:r w:rsidRPr="00D72514">
        <w:rPr>
          <w:rFonts w:ascii="宋体" w:hAnsi="宋体" w:hint="eastAsia"/>
          <w:szCs w:val="21"/>
        </w:rPr>
        <w:t>,使得</w:t>
      </w:r>
      <w:r w:rsidR="00C427A1" w:rsidRPr="00C427A1">
        <w:rPr>
          <w:position w:val="-14"/>
        </w:rPr>
        <w:object w:dxaOrig="2700" w:dyaOrig="400">
          <v:shape id="_x0000_i1270" type="#_x0000_t75" style="width:135pt;height:20pt" o:ole="">
            <v:imagedata r:id="rId509" o:title=""/>
          </v:shape>
          <o:OLEObject Type="Embed" ProgID="Equation.DSMT4" ShapeID="_x0000_i1270" DrawAspect="Content" ObjectID="_1697115717" r:id="rId510"/>
        </w:object>
      </w:r>
      <w:r w:rsidRPr="00D72514">
        <w:rPr>
          <w:rFonts w:ascii="宋体" w:hAnsi="宋体" w:hint="eastAsia"/>
          <w:szCs w:val="21"/>
        </w:rPr>
        <w:t>.</w:t>
      </w:r>
    </w:p>
    <w:p w:rsidR="007C23D6" w:rsidRPr="00D72514" w:rsidRDefault="00F9373B" w:rsidP="00F9373B">
      <w:pPr>
        <w:ind w:leftChars="200" w:left="960" w:hangingChars="200" w:hanging="480"/>
        <w:rPr>
          <w:rFonts w:ascii="宋体" w:hAnsi="宋体"/>
          <w:szCs w:val="21"/>
        </w:rPr>
      </w:pPr>
      <w:r>
        <w:t>(</w:t>
      </w:r>
      <w:r w:rsidR="007C23D6" w:rsidRPr="00F9373B">
        <w:rPr>
          <w:rFonts w:hint="eastAsia"/>
        </w:rPr>
        <w:t>Ⅱ</w:t>
      </w:r>
      <w:r>
        <w:rPr>
          <w:rFonts w:hint="eastAsia"/>
        </w:rPr>
        <w:t>)</w:t>
      </w:r>
      <w:r w:rsidRPr="00F9373B">
        <w:t xml:space="preserve"> </w:t>
      </w:r>
      <w:r w:rsidR="007C23D6" w:rsidRPr="00D72514">
        <w:rPr>
          <w:rFonts w:ascii="宋体" w:hAnsi="宋体" w:hint="eastAsia"/>
          <w:szCs w:val="21"/>
        </w:rPr>
        <w:t>证明：若函数</w:t>
      </w:r>
      <w:r w:rsidR="00C427A1" w:rsidRPr="00C427A1">
        <w:rPr>
          <w:position w:val="-14"/>
        </w:rPr>
        <w:object w:dxaOrig="580" w:dyaOrig="400">
          <v:shape id="_x0000_i1271" type="#_x0000_t75" style="width:29pt;height:20pt" o:ole="">
            <v:imagedata r:id="rId511" o:title=""/>
          </v:shape>
          <o:OLEObject Type="Embed" ProgID="Equation.DSMT4" ShapeID="_x0000_i1271" DrawAspect="Content" ObjectID="_1697115718" r:id="rId512"/>
        </w:object>
      </w:r>
      <w:r w:rsidR="007C23D6" w:rsidRPr="00D72514">
        <w:rPr>
          <w:rFonts w:ascii="宋体" w:hAnsi="宋体" w:hint="eastAsia"/>
          <w:szCs w:val="21"/>
        </w:rPr>
        <w:t>在</w:t>
      </w:r>
      <w:r w:rsidR="00C427A1" w:rsidRPr="00C427A1">
        <w:rPr>
          <w:position w:val="-6"/>
        </w:rPr>
        <w:object w:dxaOrig="560" w:dyaOrig="279">
          <v:shape id="_x0000_i1272" type="#_x0000_t75" style="width:28pt;height:14pt" o:ole="">
            <v:imagedata r:id="rId513" o:title=""/>
          </v:shape>
          <o:OLEObject Type="Embed" ProgID="Equation.DSMT4" ShapeID="_x0000_i1272" DrawAspect="Content" ObjectID="_1697115719" r:id="rId514"/>
        </w:object>
      </w:r>
      <w:r w:rsidR="007C23D6" w:rsidRPr="00D72514">
        <w:rPr>
          <w:rFonts w:ascii="宋体" w:hAnsi="宋体" w:hint="eastAsia"/>
          <w:szCs w:val="21"/>
        </w:rPr>
        <w:t>处连续,在</w:t>
      </w:r>
      <w:r w:rsidR="00C427A1" w:rsidRPr="00C427A1">
        <w:rPr>
          <w:position w:val="-14"/>
        </w:rPr>
        <w:object w:dxaOrig="1300" w:dyaOrig="400">
          <v:shape id="_x0000_i1273" type="#_x0000_t75" style="width:65pt;height:20pt" o:ole="">
            <v:imagedata r:id="rId515" o:title=""/>
          </v:shape>
          <o:OLEObject Type="Embed" ProgID="Equation.DSMT4" ShapeID="_x0000_i1273" DrawAspect="Content" ObjectID="_1697115720" r:id="rId516"/>
        </w:object>
      </w:r>
      <w:r w:rsidR="007C23D6" w:rsidRPr="00D72514">
        <w:rPr>
          <w:rFonts w:ascii="宋体" w:hAnsi="宋体" w:hint="eastAsia"/>
          <w:szCs w:val="21"/>
        </w:rPr>
        <w:t>内可导,且</w:t>
      </w:r>
      <w:r w:rsidR="00C427A1" w:rsidRPr="00C427A1">
        <w:rPr>
          <w:position w:val="-20"/>
        </w:rPr>
        <w:object w:dxaOrig="1400" w:dyaOrig="460">
          <v:shape id="_x0000_i1274" type="#_x0000_t75" style="width:70pt;height:23pt" o:ole="">
            <v:imagedata r:id="rId517" o:title=""/>
          </v:shape>
          <o:OLEObject Type="Embed" ProgID="Equation.DSMT4" ShapeID="_x0000_i1274" DrawAspect="Content" ObjectID="_1697115721" r:id="rId518"/>
        </w:object>
      </w:r>
      <w:r w:rsidR="007C23D6" w:rsidRPr="00D72514">
        <w:rPr>
          <w:rFonts w:ascii="宋体" w:hAnsi="宋体" w:hint="eastAsia"/>
          <w:szCs w:val="21"/>
        </w:rPr>
        <w:t>,则</w:t>
      </w:r>
      <w:r w:rsidR="00C427A1" w:rsidRPr="00C427A1">
        <w:rPr>
          <w:position w:val="-14"/>
        </w:rPr>
        <w:object w:dxaOrig="620" w:dyaOrig="400">
          <v:shape id="_x0000_i1275" type="#_x0000_t75" style="width:31pt;height:20pt" o:ole="">
            <v:imagedata r:id="rId519" o:title=""/>
          </v:shape>
          <o:OLEObject Type="Embed" ProgID="Equation.DSMT4" ShapeID="_x0000_i1275" DrawAspect="Content" ObjectID="_1697115722" r:id="rId520"/>
        </w:object>
      </w:r>
      <w:r w:rsidR="007C23D6" w:rsidRPr="00D72514">
        <w:rPr>
          <w:rFonts w:ascii="宋体" w:hAnsi="宋体" w:hint="eastAsia"/>
          <w:szCs w:val="21"/>
        </w:rPr>
        <w:t>存在,且</w:t>
      </w:r>
      <w:r w:rsidR="00C427A1" w:rsidRPr="00C427A1">
        <w:rPr>
          <w:position w:val="-14"/>
        </w:rPr>
        <w:object w:dxaOrig="1020" w:dyaOrig="400">
          <v:shape id="_x0000_i1276" type="#_x0000_t75" style="width:51pt;height:20pt" o:ole="">
            <v:imagedata r:id="rId521" o:title=""/>
          </v:shape>
          <o:OLEObject Type="Embed" ProgID="Equation.DSMT4" ShapeID="_x0000_i1276" DrawAspect="Content" ObjectID="_1697115723" r:id="rId522"/>
        </w:object>
      </w:r>
      <w:r w:rsidR="007C23D6" w:rsidRPr="00D72514">
        <w:rPr>
          <w:rFonts w:ascii="宋体" w:hAnsi="宋体" w:hint="eastAsia"/>
          <w:szCs w:val="21"/>
        </w:rPr>
        <w:t>.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F9373B" w:rsidRDefault="00866570" w:rsidP="00F9373B">
      <w:pPr>
        <w:ind w:left="960" w:hangingChars="400" w:hanging="960"/>
        <w:rPr>
          <w:rFonts w:ascii="宋体" w:hAnsi="宋体"/>
          <w:b/>
          <w:szCs w:val="21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 w:rsidR="007C23D6" w:rsidRPr="00F9373B">
        <w:rPr>
          <w:rFonts w:hint="eastAsia"/>
        </w:rPr>
        <w:t>(</w:t>
      </w:r>
      <w:r w:rsidR="007C23D6" w:rsidRPr="00F9373B">
        <w:rPr>
          <w:rFonts w:hint="eastAsia"/>
        </w:rPr>
        <w:t>Ⅰ</w:t>
      </w:r>
      <w:r w:rsidR="007C23D6" w:rsidRPr="00F9373B">
        <w:rPr>
          <w:rFonts w:hint="eastAsia"/>
        </w:rPr>
        <w:t>)</w:t>
      </w:r>
      <w:r w:rsidR="00F9373B">
        <w:t xml:space="preserve"> </w:t>
      </w:r>
      <w:r w:rsidR="007C23D6" w:rsidRPr="00D72514">
        <w:rPr>
          <w:rFonts w:ascii="宋体" w:hAnsi="宋体" w:hint="eastAsia"/>
          <w:szCs w:val="21"/>
        </w:rPr>
        <w:t>取</w:t>
      </w:r>
      <w:r w:rsidR="00C427A1" w:rsidRPr="00C427A1">
        <w:rPr>
          <w:position w:val="-24"/>
        </w:rPr>
        <w:object w:dxaOrig="3240" w:dyaOrig="620">
          <v:shape id="_x0000_i1277" type="#_x0000_t75" style="width:162pt;height:31pt" o:ole="">
            <v:imagedata r:id="rId523" o:title=""/>
          </v:shape>
          <o:OLEObject Type="Embed" ProgID="Equation.DSMT4" ShapeID="_x0000_i1277" DrawAspect="Content" ObjectID="_1697115724" r:id="rId524"/>
        </w:object>
      </w:r>
      <w:r w:rsidR="007C23D6" w:rsidRPr="00D72514">
        <w:rPr>
          <w:rFonts w:ascii="宋体" w:hAnsi="宋体" w:hint="eastAsia"/>
          <w:szCs w:val="21"/>
        </w:rPr>
        <w:t>,由题意知</w:t>
      </w:r>
      <w:r w:rsidR="00C427A1" w:rsidRPr="00C427A1">
        <w:rPr>
          <w:position w:val="-10"/>
        </w:rPr>
        <w:object w:dxaOrig="520" w:dyaOrig="320">
          <v:shape id="_x0000_i1278" type="#_x0000_t75" style="width:26pt;height:16pt" o:ole="">
            <v:imagedata r:id="rId525" o:title=""/>
          </v:shape>
          <o:OLEObject Type="Embed" ProgID="Equation.DSMT4" ShapeID="_x0000_i1278" DrawAspect="Content" ObjectID="_1697115725" r:id="rId526"/>
        </w:object>
      </w:r>
      <w:r w:rsidR="007C23D6" w:rsidRPr="00D72514">
        <w:rPr>
          <w:rFonts w:ascii="宋体" w:hAnsi="宋体" w:hint="eastAsia"/>
          <w:szCs w:val="21"/>
        </w:rPr>
        <w:t>在</w:t>
      </w:r>
      <w:r w:rsidR="00C427A1" w:rsidRPr="00C427A1">
        <w:rPr>
          <w:position w:val="-14"/>
        </w:rPr>
        <w:object w:dxaOrig="540" w:dyaOrig="400">
          <v:shape id="_x0000_i1279" type="#_x0000_t75" style="width:27pt;height:20pt" o:ole="">
            <v:imagedata r:id="rId527" o:title=""/>
          </v:shape>
          <o:OLEObject Type="Embed" ProgID="Equation.DSMT4" ShapeID="_x0000_i1279" DrawAspect="Content" ObjectID="_1697115726" r:id="rId528"/>
        </w:object>
      </w:r>
      <w:r w:rsidR="007C23D6" w:rsidRPr="00D72514">
        <w:rPr>
          <w:rFonts w:ascii="宋体" w:hAnsi="宋体" w:hint="eastAsia"/>
          <w:szCs w:val="21"/>
        </w:rPr>
        <w:t>上连续,在</w:t>
      </w:r>
      <w:r w:rsidR="00C427A1" w:rsidRPr="00C427A1">
        <w:rPr>
          <w:position w:val="-14"/>
        </w:rPr>
        <w:object w:dxaOrig="580" w:dyaOrig="400">
          <v:shape id="_x0000_i1280" type="#_x0000_t75" style="width:29pt;height:20pt" o:ole="">
            <v:imagedata r:id="rId529" o:title=""/>
          </v:shape>
          <o:OLEObject Type="Embed" ProgID="Equation.DSMT4" ShapeID="_x0000_i1280" DrawAspect="Content" ObjectID="_1697115727" r:id="rId530"/>
        </w:object>
      </w:r>
      <w:r w:rsidR="007C23D6" w:rsidRPr="00D72514">
        <w:rPr>
          <w:rFonts w:ascii="宋体" w:hAnsi="宋体" w:hint="eastAsia"/>
          <w:szCs w:val="21"/>
        </w:rPr>
        <w:t>内可导,且</w:t>
      </w:r>
    </w:p>
    <w:p w:rsidR="007C23D6" w:rsidRPr="00D72514" w:rsidRDefault="00C427A1" w:rsidP="00F9373B">
      <w:pPr>
        <w:ind w:leftChars="400" w:left="960"/>
        <w:jc w:val="center"/>
        <w:rPr>
          <w:rFonts w:ascii="宋体" w:hAnsi="宋体"/>
          <w:szCs w:val="21"/>
        </w:rPr>
      </w:pPr>
      <w:r w:rsidRPr="00C427A1">
        <w:rPr>
          <w:position w:val="-58"/>
        </w:rPr>
        <w:object w:dxaOrig="3940" w:dyaOrig="1280">
          <v:shape id="_x0000_i1281" type="#_x0000_t75" style="width:197pt;height:64pt" o:ole="">
            <v:imagedata r:id="rId531" o:title=""/>
          </v:shape>
          <o:OLEObject Type="Embed" ProgID="Equation.DSMT4" ShapeID="_x0000_i1281" DrawAspect="Content" ObjectID="_1697115728" r:id="rId532"/>
        </w:object>
      </w:r>
    </w:p>
    <w:p w:rsidR="00F9373B" w:rsidRDefault="007C23D6" w:rsidP="00F9373B">
      <w:pPr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根据罗尔定理,存在</w:t>
      </w:r>
      <w:r w:rsidR="00C427A1" w:rsidRPr="00C427A1">
        <w:rPr>
          <w:position w:val="-14"/>
        </w:rPr>
        <w:object w:dxaOrig="940" w:dyaOrig="400">
          <v:shape id="_x0000_i1282" type="#_x0000_t75" style="width:47pt;height:20pt" o:ole="">
            <v:imagedata r:id="rId533" o:title=""/>
          </v:shape>
          <o:OLEObject Type="Embed" ProgID="Equation.DSMT4" ShapeID="_x0000_i1282" DrawAspect="Content" ObjectID="_1697115729" r:id="rId534"/>
        </w:object>
      </w:r>
      <w:r w:rsidRPr="00D72514">
        <w:rPr>
          <w:rFonts w:ascii="宋体" w:hAnsi="宋体" w:hint="eastAsia"/>
          <w:szCs w:val="21"/>
        </w:rPr>
        <w:t>,使得</w:t>
      </w:r>
    </w:p>
    <w:p w:rsidR="00F9373B" w:rsidRDefault="00C427A1" w:rsidP="00F9373B">
      <w:pPr>
        <w:ind w:leftChars="400" w:left="960"/>
        <w:jc w:val="center"/>
        <w:rPr>
          <w:rFonts w:ascii="宋体" w:hAnsi="宋体"/>
          <w:szCs w:val="21"/>
        </w:rPr>
      </w:pPr>
      <w:r w:rsidRPr="00C427A1">
        <w:rPr>
          <w:position w:val="-24"/>
        </w:rPr>
        <w:object w:dxaOrig="3040" w:dyaOrig="620">
          <v:shape id="_x0000_i1283" type="#_x0000_t75" style="width:152pt;height:31pt" o:ole="">
            <v:imagedata r:id="rId535" o:title=""/>
          </v:shape>
          <o:OLEObject Type="Embed" ProgID="Equation.DSMT4" ShapeID="_x0000_i1283" DrawAspect="Content" ObjectID="_1697115730" r:id="rId536"/>
        </w:object>
      </w:r>
      <w:r w:rsidR="007C23D6" w:rsidRPr="00D72514">
        <w:rPr>
          <w:rFonts w:ascii="宋体" w:hAnsi="宋体" w:hint="eastAsia"/>
          <w:szCs w:val="21"/>
        </w:rPr>
        <w:t>,</w:t>
      </w:r>
    </w:p>
    <w:p w:rsidR="007C23D6" w:rsidRPr="00D72514" w:rsidRDefault="007C23D6" w:rsidP="00F9373B">
      <w:pPr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即</w:t>
      </w:r>
      <w:r w:rsidR="00C427A1" w:rsidRPr="00C427A1">
        <w:rPr>
          <w:position w:val="-10"/>
        </w:rPr>
        <w:object w:dxaOrig="2580" w:dyaOrig="320">
          <v:shape id="_x0000_i1284" type="#_x0000_t75" style="width:129pt;height:16pt" o:ole="">
            <v:imagedata r:id="rId537" o:title=""/>
          </v:shape>
          <o:OLEObject Type="Embed" ProgID="Equation.DSMT4" ShapeID="_x0000_i1284" DrawAspect="Content" ObjectID="_1697115731" r:id="rId538"/>
        </w:object>
      </w:r>
      <w:r w:rsidRPr="00D72514">
        <w:rPr>
          <w:rFonts w:ascii="宋体" w:hAnsi="宋体" w:hint="eastAsia"/>
          <w:szCs w:val="21"/>
        </w:rPr>
        <w:t>.</w:t>
      </w:r>
    </w:p>
    <w:p w:rsidR="007C23D6" w:rsidRPr="00D72514" w:rsidRDefault="007C23D6" w:rsidP="00F9373B">
      <w:pPr>
        <w:ind w:leftChars="200" w:left="960" w:hangingChars="200" w:hanging="480"/>
        <w:rPr>
          <w:rFonts w:ascii="宋体" w:hAnsi="宋体"/>
          <w:szCs w:val="21"/>
        </w:rPr>
      </w:pPr>
      <w:r w:rsidRPr="00F9373B">
        <w:rPr>
          <w:rFonts w:hint="eastAsia"/>
        </w:rPr>
        <w:t>(</w:t>
      </w:r>
      <w:r w:rsidRPr="00F9373B">
        <w:rPr>
          <w:rFonts w:hint="eastAsia"/>
        </w:rPr>
        <w:t>Ⅱ</w:t>
      </w:r>
      <w:r w:rsidRPr="00F9373B">
        <w:rPr>
          <w:rFonts w:hint="eastAsia"/>
        </w:rPr>
        <w:t>)</w:t>
      </w:r>
      <w:r w:rsidR="00F9373B">
        <w:t xml:space="preserve"> </w:t>
      </w:r>
      <w:r w:rsidRPr="00D72514">
        <w:rPr>
          <w:rFonts w:ascii="宋体" w:hAnsi="宋体" w:hint="eastAsia"/>
          <w:szCs w:val="21"/>
        </w:rPr>
        <w:t>对于任意的</w:t>
      </w:r>
      <w:r w:rsidR="00C427A1" w:rsidRPr="00C427A1">
        <w:rPr>
          <w:position w:val="-10"/>
        </w:rPr>
        <w:object w:dxaOrig="900" w:dyaOrig="320">
          <v:shape id="_x0000_i1285" type="#_x0000_t75" style="width:45pt;height:16pt" o:ole="">
            <v:imagedata r:id="rId539" o:title=""/>
          </v:shape>
          <o:OLEObject Type="Embed" ProgID="Equation.DSMT4" ShapeID="_x0000_i1285" DrawAspect="Content" ObjectID="_1697115732" r:id="rId540"/>
        </w:object>
      </w:r>
      <w:r w:rsidRPr="00D72514">
        <w:rPr>
          <w:rFonts w:ascii="宋体" w:hAnsi="宋体" w:hint="eastAsia"/>
          <w:szCs w:val="21"/>
        </w:rPr>
        <w:t>,函数</w:t>
      </w:r>
      <w:r w:rsidR="00C427A1" w:rsidRPr="00C427A1">
        <w:rPr>
          <w:position w:val="-10"/>
        </w:rPr>
        <w:object w:dxaOrig="540" w:dyaOrig="320">
          <v:shape id="_x0000_i1286" type="#_x0000_t75" style="width:27pt;height:16pt" o:ole="">
            <v:imagedata r:id="rId541" o:title=""/>
          </v:shape>
          <o:OLEObject Type="Embed" ProgID="Equation.DSMT4" ShapeID="_x0000_i1286" DrawAspect="Content" ObjectID="_1697115733" r:id="rId542"/>
        </w:object>
      </w:r>
      <w:r w:rsidRPr="00D72514">
        <w:rPr>
          <w:rFonts w:ascii="宋体" w:hAnsi="宋体" w:hint="eastAsia"/>
          <w:szCs w:val="21"/>
        </w:rPr>
        <w:t>在</w:t>
      </w:r>
      <w:r w:rsidR="00C427A1" w:rsidRPr="00C427A1">
        <w:rPr>
          <w:position w:val="-14"/>
        </w:rPr>
        <w:object w:dxaOrig="520" w:dyaOrig="400">
          <v:shape id="_x0000_i1287" type="#_x0000_t75" style="width:26pt;height:20pt" o:ole="">
            <v:imagedata r:id="rId543" o:title=""/>
          </v:shape>
          <o:OLEObject Type="Embed" ProgID="Equation.DSMT4" ShapeID="_x0000_i1287" DrawAspect="Content" ObjectID="_1697115734" r:id="rId544"/>
        </w:object>
      </w:r>
      <w:r w:rsidRPr="00D72514">
        <w:rPr>
          <w:rFonts w:ascii="宋体" w:hAnsi="宋体" w:hint="eastAsia"/>
          <w:szCs w:val="21"/>
        </w:rPr>
        <w:t>上连续,在</w:t>
      </w:r>
      <w:r w:rsidR="00C427A1" w:rsidRPr="00C427A1">
        <w:rPr>
          <w:position w:val="-14"/>
        </w:rPr>
        <w:object w:dxaOrig="540" w:dyaOrig="400">
          <v:shape id="_x0000_i1288" type="#_x0000_t75" style="width:27pt;height:20pt" o:ole="">
            <v:imagedata r:id="rId545" o:title=""/>
          </v:shape>
          <o:OLEObject Type="Embed" ProgID="Equation.DSMT4" ShapeID="_x0000_i1288" DrawAspect="Content" ObjectID="_1697115735" r:id="rId546"/>
        </w:object>
      </w:r>
      <w:r w:rsidRPr="00D72514">
        <w:rPr>
          <w:rFonts w:ascii="宋体" w:hAnsi="宋体" w:hint="eastAsia"/>
          <w:szCs w:val="21"/>
        </w:rPr>
        <w:t>内可导,由右导数定义及拉格朗日中值定理</w:t>
      </w:r>
    </w:p>
    <w:p w:rsidR="00F9373B" w:rsidRDefault="00C427A1" w:rsidP="00F9373B">
      <w:pPr>
        <w:ind w:leftChars="400" w:left="960"/>
        <w:jc w:val="center"/>
        <w:rPr>
          <w:rFonts w:ascii="宋体" w:hAnsi="宋体"/>
          <w:szCs w:val="21"/>
        </w:rPr>
      </w:pPr>
      <w:r w:rsidRPr="00C427A1">
        <w:rPr>
          <w:position w:val="-24"/>
        </w:rPr>
        <w:object w:dxaOrig="4800" w:dyaOrig="660">
          <v:shape id="_x0000_i1289" type="#_x0000_t75" style="width:240pt;height:33pt" o:ole="">
            <v:imagedata r:id="rId547" o:title=""/>
          </v:shape>
          <o:OLEObject Type="Embed" ProgID="Equation.DSMT4" ShapeID="_x0000_i1289" DrawAspect="Content" ObjectID="_1697115736" r:id="rId548"/>
        </w:object>
      </w:r>
    </w:p>
    <w:p w:rsidR="007C23D6" w:rsidRPr="00D72514" w:rsidRDefault="007C23D6" w:rsidP="00F9373B">
      <w:pPr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lastRenderedPageBreak/>
        <w:t>其中</w:t>
      </w:r>
      <w:r w:rsidR="00C427A1" w:rsidRPr="00C427A1">
        <w:rPr>
          <w:position w:val="-14"/>
        </w:rPr>
        <w:object w:dxaOrig="900" w:dyaOrig="400">
          <v:shape id="_x0000_i1290" type="#_x0000_t75" style="width:45pt;height:20pt" o:ole="">
            <v:imagedata r:id="rId549" o:title=""/>
          </v:shape>
          <o:OLEObject Type="Embed" ProgID="Equation.DSMT4" ShapeID="_x0000_i1290" DrawAspect="Content" ObjectID="_1697115737" r:id="rId550"/>
        </w:object>
      </w:r>
      <w:r w:rsidRPr="00D72514">
        <w:rPr>
          <w:rFonts w:ascii="宋体" w:hAnsi="宋体" w:hint="eastAsia"/>
          <w:szCs w:val="21"/>
        </w:rPr>
        <w:t>.由于</w:t>
      </w:r>
      <w:r w:rsidR="00C427A1" w:rsidRPr="00C427A1">
        <w:rPr>
          <w:position w:val="-20"/>
        </w:rPr>
        <w:object w:dxaOrig="1340" w:dyaOrig="460">
          <v:shape id="_x0000_i1291" type="#_x0000_t75" style="width:67pt;height:23pt" o:ole="">
            <v:imagedata r:id="rId551" o:title=""/>
          </v:shape>
          <o:OLEObject Type="Embed" ProgID="Equation.DSMT4" ShapeID="_x0000_i1291" DrawAspect="Content" ObjectID="_1697115738" r:id="rId552"/>
        </w:object>
      </w:r>
      <w:r w:rsidRPr="00D72514">
        <w:rPr>
          <w:rFonts w:ascii="宋体" w:hAnsi="宋体" w:hint="eastAsia"/>
          <w:szCs w:val="21"/>
        </w:rPr>
        <w:t>,且当</w:t>
      </w:r>
      <w:r w:rsidR="00C427A1" w:rsidRPr="00C427A1">
        <w:rPr>
          <w:position w:val="-6"/>
        </w:rPr>
        <w:object w:dxaOrig="700" w:dyaOrig="320">
          <v:shape id="_x0000_i1292" type="#_x0000_t75" style="width:35pt;height:16pt" o:ole="">
            <v:imagedata r:id="rId553" o:title=""/>
          </v:shape>
          <o:OLEObject Type="Embed" ProgID="Equation.DSMT4" ShapeID="_x0000_i1292" DrawAspect="Content" ObjectID="_1697115739" r:id="rId554"/>
        </w:object>
      </w:r>
      <w:r w:rsidRPr="00D72514">
        <w:rPr>
          <w:rFonts w:ascii="宋体" w:hAnsi="宋体" w:hint="eastAsia"/>
          <w:szCs w:val="21"/>
        </w:rPr>
        <w:t>时,</w:t>
      </w:r>
      <w:r w:rsidR="00C427A1" w:rsidRPr="00C427A1">
        <w:rPr>
          <w:position w:val="-10"/>
        </w:rPr>
        <w:object w:dxaOrig="740" w:dyaOrig="360">
          <v:shape id="_x0000_i1293" type="#_x0000_t75" style="width:37pt;height:18pt" o:ole="">
            <v:imagedata r:id="rId555" o:title=""/>
          </v:shape>
          <o:OLEObject Type="Embed" ProgID="Equation.DSMT4" ShapeID="_x0000_i1293" DrawAspect="Content" ObjectID="_1697115740" r:id="rId556"/>
        </w:object>
      </w:r>
      <w:r w:rsidRPr="00D72514">
        <w:rPr>
          <w:rFonts w:ascii="宋体" w:hAnsi="宋体" w:hint="eastAsia"/>
          <w:szCs w:val="21"/>
        </w:rPr>
        <w:t>,所以</w:t>
      </w:r>
      <w:r w:rsidR="00C427A1" w:rsidRPr="00C427A1">
        <w:rPr>
          <w:position w:val="-20"/>
        </w:rPr>
        <w:object w:dxaOrig="1340" w:dyaOrig="440">
          <v:shape id="_x0000_i1294" type="#_x0000_t75" style="width:67pt;height:22pt" o:ole="">
            <v:imagedata r:id="rId557" o:title=""/>
          </v:shape>
          <o:OLEObject Type="Embed" ProgID="Equation.DSMT4" ShapeID="_x0000_i1294" DrawAspect="Content" ObjectID="_1697115741" r:id="rId558"/>
        </w:object>
      </w:r>
      <w:r w:rsidRPr="00D72514">
        <w:rPr>
          <w:rFonts w:ascii="宋体" w:hAnsi="宋体" w:hint="eastAsia"/>
        </w:rPr>
        <w:t>,故</w:t>
      </w:r>
      <w:r w:rsidR="00C427A1" w:rsidRPr="00C427A1">
        <w:rPr>
          <w:position w:val="-12"/>
        </w:rPr>
        <w:object w:dxaOrig="580" w:dyaOrig="360">
          <v:shape id="_x0000_i1295" type="#_x0000_t75" style="width:29pt;height:18pt" o:ole="">
            <v:imagedata r:id="rId559" o:title=""/>
          </v:shape>
          <o:OLEObject Type="Embed" ProgID="Equation.DSMT4" ShapeID="_x0000_i1295" DrawAspect="Content" ObjectID="_1697115742" r:id="rId560"/>
        </w:object>
      </w:r>
      <w:r w:rsidRPr="00D72514">
        <w:rPr>
          <w:rFonts w:ascii="宋体" w:hAnsi="宋体" w:hint="eastAsia"/>
          <w:szCs w:val="21"/>
        </w:rPr>
        <w:t>存在,且</w:t>
      </w:r>
      <w:r w:rsidR="00C427A1" w:rsidRPr="00C427A1">
        <w:rPr>
          <w:position w:val="-12"/>
        </w:rPr>
        <w:object w:dxaOrig="980" w:dyaOrig="360">
          <v:shape id="_x0000_i1296" type="#_x0000_t75" style="width:49pt;height:18pt" o:ole="">
            <v:imagedata r:id="rId561" o:title=""/>
          </v:shape>
          <o:OLEObject Type="Embed" ProgID="Equation.DSMT4" ShapeID="_x0000_i1296" DrawAspect="Content" ObjectID="_1697115743" r:id="rId562"/>
        </w:object>
      </w:r>
      <w:r w:rsidR="00F9373B">
        <w:rPr>
          <w:rFonts w:ascii="宋体" w:hAnsi="宋体" w:hint="eastAsia"/>
          <w:szCs w:val="21"/>
        </w:rPr>
        <w:t>.</w:t>
      </w:r>
    </w:p>
    <w:p w:rsidR="007C23D6" w:rsidRPr="00D72514" w:rsidRDefault="007C23D6" w:rsidP="007C23D6">
      <w:pPr>
        <w:ind w:left="600" w:hangingChars="250" w:hanging="600"/>
        <w:rPr>
          <w:rFonts w:ascii="宋体" w:hAnsi="宋体"/>
          <w:szCs w:val="21"/>
        </w:rPr>
      </w:pPr>
    </w:p>
    <w:p w:rsidR="007C23D6" w:rsidRPr="007C23D6" w:rsidRDefault="007C23D6" w:rsidP="007C23D6">
      <w:pPr>
        <w:rPr>
          <w:rFonts w:ascii="宋体" w:hAnsi="宋体"/>
          <w:b/>
          <w:szCs w:val="21"/>
        </w:rPr>
      </w:pPr>
    </w:p>
    <w:p w:rsidR="007C23D6" w:rsidRPr="007C23D6" w:rsidRDefault="007C23D6" w:rsidP="007C23D6">
      <w:r w:rsidRPr="007C23D6">
        <w:rPr>
          <w:rFonts w:hint="eastAsia"/>
        </w:rPr>
        <w:t>(19)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10</w:t>
      </w:r>
      <w:r w:rsidRPr="007C23D6">
        <w:rPr>
          <w:rFonts w:hint="eastAsia"/>
        </w:rPr>
        <w:t>分）</w:t>
      </w:r>
    </w:p>
    <w:p w:rsidR="007C23D6" w:rsidRPr="00D72514" w:rsidRDefault="007C23D6" w:rsidP="00C63EFE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计算曲面积分</w:t>
      </w:r>
      <w:r w:rsidR="00C427A1" w:rsidRPr="00C427A1">
        <w:rPr>
          <w:position w:val="-50"/>
        </w:rPr>
        <w:object w:dxaOrig="2960" w:dyaOrig="880">
          <v:shape id="_x0000_i1297" type="#_x0000_t75" style="width:148pt;height:44pt" o:ole="">
            <v:imagedata r:id="rId563" o:title=""/>
          </v:shape>
          <o:OLEObject Type="Embed" ProgID="Equation.DSMT4" ShapeID="_x0000_i1297" DrawAspect="Content" ObjectID="_1697115744" r:id="rId564"/>
        </w:object>
      </w:r>
      <w:r w:rsidRPr="00D72514">
        <w:rPr>
          <w:rFonts w:ascii="宋体" w:hAnsi="宋体" w:hint="eastAsia"/>
          <w:szCs w:val="21"/>
        </w:rPr>
        <w:t>,其中</w:t>
      </w:r>
      <w:r w:rsidR="00C427A1" w:rsidRPr="00025957">
        <w:rPr>
          <w:position w:val="-4"/>
        </w:rPr>
        <w:object w:dxaOrig="220" w:dyaOrig="240">
          <v:shape id="_x0000_i1298" type="#_x0000_t75" style="width:11pt;height:12pt" o:ole="">
            <v:imagedata r:id="rId565" o:title=""/>
          </v:shape>
          <o:OLEObject Type="Embed" ProgID="Equation.DSMT4" ShapeID="_x0000_i1298" DrawAspect="Content" ObjectID="_1697115745" r:id="rId566"/>
        </w:object>
      </w:r>
      <w:r w:rsidRPr="00D72514">
        <w:rPr>
          <w:rFonts w:ascii="宋体" w:hAnsi="宋体" w:hint="eastAsia"/>
          <w:szCs w:val="21"/>
        </w:rPr>
        <w:t>是曲面</w:t>
      </w:r>
      <w:r w:rsidR="00C427A1" w:rsidRPr="00C427A1">
        <w:rPr>
          <w:position w:val="-10"/>
        </w:rPr>
        <w:object w:dxaOrig="1800" w:dyaOrig="360">
          <v:shape id="_x0000_i1299" type="#_x0000_t75" style="width:90pt;height:18pt" o:ole="">
            <v:imagedata r:id="rId567" o:title=""/>
          </v:shape>
          <o:OLEObject Type="Embed" ProgID="Equation.DSMT4" ShapeID="_x0000_i1299" DrawAspect="Content" ObjectID="_1697115746" r:id="rId568"/>
        </w:object>
      </w:r>
      <w:r w:rsidRPr="00D72514">
        <w:rPr>
          <w:rFonts w:ascii="宋体" w:hAnsi="宋体" w:hint="eastAsia"/>
          <w:szCs w:val="21"/>
        </w:rPr>
        <w:t>的外侧</w:t>
      </w:r>
      <w:r w:rsidR="00C63EFE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866570" w:rsidRDefault="00866570" w:rsidP="007C23D6">
      <w:pPr>
        <w:rPr>
          <w:rFonts w:ascii="宋体" w:hAnsi="宋体"/>
          <w:b/>
          <w:szCs w:val="21"/>
        </w:rPr>
      </w:pPr>
      <w:r w:rsidRPr="00866570">
        <w:rPr>
          <w:rStyle w:val="af4"/>
          <w:rFonts w:hint="eastAsia"/>
        </w:rPr>
        <w:t>[解]</w:t>
      </w:r>
      <w:r w:rsidRPr="00866570">
        <w:t xml:space="preserve"> </w:t>
      </w:r>
      <w:r w:rsidR="007C23D6" w:rsidRPr="00D72514">
        <w:rPr>
          <w:rFonts w:ascii="宋体" w:hAnsi="宋体" w:hint="eastAsia"/>
          <w:szCs w:val="21"/>
        </w:rPr>
        <w:t>取</w:t>
      </w:r>
      <w:r w:rsidR="00C427A1" w:rsidRPr="00C427A1">
        <w:rPr>
          <w:position w:val="-12"/>
        </w:rPr>
        <w:object w:dxaOrig="1900" w:dyaOrig="380">
          <v:shape id="_x0000_i1300" type="#_x0000_t75" style="width:95pt;height:19pt" o:ole="">
            <v:imagedata r:id="rId569" o:title=""/>
          </v:shape>
          <o:OLEObject Type="Embed" ProgID="Equation.DSMT4" ShapeID="_x0000_i1300" DrawAspect="Content" ObjectID="_1697115747" r:id="rId570"/>
        </w:object>
      </w:r>
      <w:r w:rsidR="007C23D6" w:rsidRPr="00D72514">
        <w:rPr>
          <w:rFonts w:ascii="宋体" w:hAnsi="宋体" w:hint="eastAsia"/>
          <w:szCs w:val="21"/>
        </w:rPr>
        <w:t>的外侧,</w:t>
      </w:r>
      <w:r w:rsidR="00C427A1" w:rsidRPr="00025957">
        <w:rPr>
          <w:position w:val="-4"/>
        </w:rPr>
        <w:object w:dxaOrig="260" w:dyaOrig="260">
          <v:shape id="_x0000_i1301" type="#_x0000_t75" style="width:13pt;height:13pt" o:ole="">
            <v:imagedata r:id="rId571" o:title=""/>
          </v:shape>
          <o:OLEObject Type="Embed" ProgID="Equation.DSMT4" ShapeID="_x0000_i1301" DrawAspect="Content" ObjectID="_1697115748" r:id="rId572"/>
        </w:object>
      </w:r>
      <w:r w:rsidR="007C23D6" w:rsidRPr="00D72514">
        <w:rPr>
          <w:rFonts w:ascii="宋体" w:hAnsi="宋体" w:hint="eastAsia"/>
          <w:szCs w:val="21"/>
        </w:rPr>
        <w:t>为</w:t>
      </w:r>
      <w:r w:rsidR="00C427A1" w:rsidRPr="00025957">
        <w:rPr>
          <w:position w:val="-4"/>
        </w:rPr>
        <w:object w:dxaOrig="220" w:dyaOrig="240">
          <v:shape id="_x0000_i1302" type="#_x0000_t75" style="width:11pt;height:12pt" o:ole="">
            <v:imagedata r:id="rId573" o:title=""/>
          </v:shape>
          <o:OLEObject Type="Embed" ProgID="Equation.DSMT4" ShapeID="_x0000_i1302" DrawAspect="Content" ObjectID="_1697115749" r:id="rId574"/>
        </w:object>
      </w:r>
      <w:r w:rsidR="007C23D6" w:rsidRPr="00D72514">
        <w:rPr>
          <w:rFonts w:ascii="宋体" w:hAnsi="宋体" w:hint="eastAsia"/>
          <w:szCs w:val="21"/>
        </w:rPr>
        <w:t>与</w:t>
      </w:r>
      <w:r w:rsidR="00C427A1" w:rsidRPr="00C427A1">
        <w:rPr>
          <w:position w:val="-12"/>
        </w:rPr>
        <w:object w:dxaOrig="279" w:dyaOrig="360">
          <v:shape id="_x0000_i1303" type="#_x0000_t75" style="width:14pt;height:18pt" o:ole="">
            <v:imagedata r:id="rId575" o:title=""/>
          </v:shape>
          <o:OLEObject Type="Embed" ProgID="Equation.DSMT4" ShapeID="_x0000_i1303" DrawAspect="Content" ObjectID="_1697115750" r:id="rId576"/>
        </w:object>
      </w:r>
      <w:r w:rsidR="007C23D6" w:rsidRPr="00D72514">
        <w:rPr>
          <w:rFonts w:ascii="宋体" w:hAnsi="宋体" w:hint="eastAsia"/>
          <w:szCs w:val="21"/>
        </w:rPr>
        <w:t>之间的部分</w:t>
      </w:r>
      <w:r w:rsidR="00C63EFE">
        <w:rPr>
          <w:rFonts w:ascii="宋体" w:hAnsi="宋体" w:hint="eastAsia"/>
          <w:szCs w:val="21"/>
        </w:rPr>
        <w:t>．</w:t>
      </w:r>
    </w:p>
    <w:p w:rsidR="007C23D6" w:rsidRPr="00D72514" w:rsidRDefault="00C427A1" w:rsidP="00C63EFE">
      <w:pPr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84"/>
        </w:rPr>
        <w:object w:dxaOrig="5800" w:dyaOrig="1800">
          <v:shape id="_x0000_i1304" type="#_x0000_t75" style="width:290pt;height:90pt" o:ole="">
            <v:imagedata r:id="rId577" o:title=""/>
          </v:shape>
          <o:OLEObject Type="Embed" ProgID="Equation.DSMT4" ShapeID="_x0000_i1304" DrawAspect="Content" ObjectID="_1697115751" r:id="rId578"/>
        </w:object>
      </w:r>
    </w:p>
    <w:p w:rsidR="007C23D6" w:rsidRPr="00D72514" w:rsidRDefault="007C23D6" w:rsidP="00C63EFE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根据高斯公式</w:t>
      </w:r>
    </w:p>
    <w:p w:rsidR="007C23D6" w:rsidRPr="00D72514" w:rsidRDefault="00C427A1" w:rsidP="00C63EFE">
      <w:pPr>
        <w:ind w:leftChars="200" w:left="480"/>
        <w:jc w:val="center"/>
        <w:rPr>
          <w:rFonts w:ascii="宋体" w:hAnsi="宋体"/>
          <w:szCs w:val="21"/>
        </w:rPr>
      </w:pPr>
      <w:r w:rsidRPr="00C427A1">
        <w:rPr>
          <w:position w:val="-116"/>
        </w:rPr>
        <w:object w:dxaOrig="5460" w:dyaOrig="2439">
          <v:shape id="_x0000_i1305" type="#_x0000_t75" style="width:273pt;height:122pt" o:ole="">
            <v:imagedata r:id="rId579" o:title=""/>
          </v:shape>
          <o:OLEObject Type="Embed" ProgID="Equation.DSMT4" ShapeID="_x0000_i1305" DrawAspect="Content" ObjectID="_1697115752" r:id="rId580"/>
        </w:object>
      </w:r>
    </w:p>
    <w:p w:rsidR="007C23D6" w:rsidRDefault="007C23D6" w:rsidP="00C63EFE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所以</w:t>
      </w:r>
      <w:r w:rsidR="00C427A1" w:rsidRPr="00C427A1">
        <w:rPr>
          <w:position w:val="-6"/>
        </w:rPr>
        <w:object w:dxaOrig="680" w:dyaOrig="260">
          <v:shape id="_x0000_i1306" type="#_x0000_t75" style="width:34pt;height:13pt" o:ole="">
            <v:imagedata r:id="rId581" o:title=""/>
          </v:shape>
          <o:OLEObject Type="Embed" ProgID="Equation.DSMT4" ShapeID="_x0000_i1306" DrawAspect="Content" ObjectID="_1697115753" r:id="rId582"/>
        </w:object>
      </w:r>
      <w:r w:rsidR="00C63EFE">
        <w:rPr>
          <w:rFonts w:ascii="宋体" w:hAnsi="宋体" w:hint="eastAsia"/>
          <w:szCs w:val="21"/>
        </w:rPr>
        <w:t>．</w:t>
      </w:r>
    </w:p>
    <w:p w:rsidR="007C23D6" w:rsidRPr="00D72514" w:rsidRDefault="007C23D6" w:rsidP="007C23D6">
      <w:pPr>
        <w:rPr>
          <w:rFonts w:ascii="宋体" w:hAnsi="宋体"/>
          <w:szCs w:val="21"/>
        </w:rPr>
      </w:pPr>
    </w:p>
    <w:p w:rsidR="007C23D6" w:rsidRDefault="007C23D6" w:rsidP="007C23D6">
      <w:pPr>
        <w:rPr>
          <w:rFonts w:ascii="宋体" w:hAnsi="宋体"/>
          <w:b/>
          <w:szCs w:val="21"/>
        </w:rPr>
      </w:pPr>
    </w:p>
    <w:p w:rsidR="007C23D6" w:rsidRPr="007C23D6" w:rsidRDefault="007C23D6" w:rsidP="007C23D6">
      <w:r w:rsidRPr="007C23D6">
        <w:rPr>
          <w:rFonts w:hint="eastAsia"/>
        </w:rPr>
        <w:t>(20)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11</w:t>
      </w:r>
      <w:r w:rsidRPr="007C23D6">
        <w:rPr>
          <w:rFonts w:hint="eastAsia"/>
        </w:rPr>
        <w:t>分）</w:t>
      </w:r>
    </w:p>
    <w:p w:rsidR="007C23D6" w:rsidRPr="00D72514" w:rsidRDefault="007C23D6" w:rsidP="00C63EFE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设</w:t>
      </w:r>
      <w:r w:rsidR="00C427A1" w:rsidRPr="00C427A1">
        <w:rPr>
          <w:position w:val="-50"/>
        </w:rPr>
        <w:object w:dxaOrig="1939" w:dyaOrig="1120">
          <v:shape id="_x0000_i1307" type="#_x0000_t75" style="width:97pt;height:56pt" o:ole="">
            <v:imagedata r:id="rId583" o:title=""/>
          </v:shape>
          <o:OLEObject Type="Embed" ProgID="Equation.DSMT4" ShapeID="_x0000_i1307" DrawAspect="Content" ObjectID="_1697115754" r:id="rId584"/>
        </w:object>
      </w:r>
      <w:r w:rsidRPr="00D72514">
        <w:rPr>
          <w:rFonts w:ascii="宋体" w:hAnsi="宋体" w:hint="eastAsia"/>
          <w:szCs w:val="21"/>
        </w:rPr>
        <w:t>,</w:t>
      </w:r>
      <w:r w:rsidR="00C427A1" w:rsidRPr="00C427A1">
        <w:rPr>
          <w:position w:val="-50"/>
        </w:rPr>
        <w:object w:dxaOrig="999" w:dyaOrig="1120">
          <v:shape id="_x0000_i1308" type="#_x0000_t75" style="width:50pt;height:56pt" o:ole="">
            <v:imagedata r:id="rId585" o:title=""/>
          </v:shape>
          <o:OLEObject Type="Embed" ProgID="Equation.DSMT4" ShapeID="_x0000_i1308" DrawAspect="Content" ObjectID="_1697115755" r:id="rId586"/>
        </w:object>
      </w:r>
      <w:r w:rsidR="00C63EFE">
        <w:rPr>
          <w:rFonts w:ascii="宋体" w:hAnsi="宋体" w:hint="eastAsia"/>
          <w:szCs w:val="21"/>
        </w:rPr>
        <w:t>．</w:t>
      </w:r>
    </w:p>
    <w:p w:rsidR="007C23D6" w:rsidRPr="00D72514" w:rsidRDefault="007C23D6" w:rsidP="00C63EFE">
      <w:pPr>
        <w:ind w:leftChars="200" w:left="480"/>
        <w:rPr>
          <w:rFonts w:ascii="宋体" w:hAnsi="宋体"/>
          <w:szCs w:val="21"/>
        </w:rPr>
      </w:pPr>
      <w:r w:rsidRPr="00C63EFE">
        <w:rPr>
          <w:rFonts w:hint="eastAsia"/>
        </w:rPr>
        <w:t>(</w:t>
      </w:r>
      <w:r w:rsidRPr="00C63EFE">
        <w:rPr>
          <w:rFonts w:hint="eastAsia"/>
        </w:rPr>
        <w:t>Ⅰ</w:t>
      </w:r>
      <w:r w:rsidRPr="00C63EFE">
        <w:rPr>
          <w:rFonts w:hint="eastAsia"/>
        </w:rPr>
        <w:t>)</w:t>
      </w:r>
      <w:r w:rsidR="00C63EFE" w:rsidRPr="00C63EFE">
        <w:t xml:space="preserve"> </w:t>
      </w:r>
      <w:r w:rsidRPr="00D72514">
        <w:rPr>
          <w:rFonts w:ascii="宋体" w:hAnsi="宋体" w:hint="eastAsia"/>
          <w:szCs w:val="21"/>
        </w:rPr>
        <w:t>求满足</w:t>
      </w:r>
      <w:r w:rsidR="00C427A1" w:rsidRPr="00C427A1">
        <w:rPr>
          <w:position w:val="-12"/>
        </w:rPr>
        <w:object w:dxaOrig="1780" w:dyaOrig="380">
          <v:shape id="_x0000_i1309" type="#_x0000_t75" style="width:89pt;height:19pt" o:ole="">
            <v:imagedata r:id="rId587" o:title=""/>
          </v:shape>
          <o:OLEObject Type="Embed" ProgID="Equation.DSMT4" ShapeID="_x0000_i1309" DrawAspect="Content" ObjectID="_1697115756" r:id="rId588"/>
        </w:object>
      </w:r>
      <w:r w:rsidRPr="00D72514">
        <w:rPr>
          <w:rFonts w:ascii="宋体" w:hAnsi="宋体" w:hint="eastAsia"/>
          <w:szCs w:val="21"/>
        </w:rPr>
        <w:t>的所有向量</w:t>
      </w:r>
      <w:r w:rsidR="00C427A1" w:rsidRPr="00C427A1">
        <w:rPr>
          <w:position w:val="-12"/>
        </w:rPr>
        <w:object w:dxaOrig="540" w:dyaOrig="360">
          <v:shape id="_x0000_i1310" type="#_x0000_t75" style="width:27pt;height:18pt" o:ole="">
            <v:imagedata r:id="rId589" o:title=""/>
          </v:shape>
          <o:OLEObject Type="Embed" ProgID="Equation.DSMT4" ShapeID="_x0000_i1310" DrawAspect="Content" ObjectID="_1697115757" r:id="rId590"/>
        </w:object>
      </w:r>
      <w:r w:rsidRPr="00D72514">
        <w:rPr>
          <w:rFonts w:ascii="宋体" w:hAnsi="宋体" w:hint="eastAsia"/>
          <w:szCs w:val="21"/>
        </w:rPr>
        <w:t>；</w:t>
      </w:r>
    </w:p>
    <w:p w:rsidR="007C23D6" w:rsidRPr="004C235A" w:rsidRDefault="007C23D6" w:rsidP="00C63EFE">
      <w:pPr>
        <w:ind w:leftChars="200" w:left="480"/>
        <w:rPr>
          <w:rFonts w:ascii="宋体" w:hAnsi="宋体"/>
          <w:szCs w:val="21"/>
        </w:rPr>
      </w:pPr>
      <w:r w:rsidRPr="00C63EFE">
        <w:rPr>
          <w:rFonts w:hint="eastAsia"/>
        </w:rPr>
        <w:t>(</w:t>
      </w:r>
      <w:r w:rsidRPr="00C63EFE">
        <w:rPr>
          <w:rFonts w:hint="eastAsia"/>
        </w:rPr>
        <w:t>Ⅱ</w:t>
      </w:r>
      <w:r w:rsidRPr="00C63EFE">
        <w:rPr>
          <w:rFonts w:hint="eastAsia"/>
        </w:rPr>
        <w:t>)</w:t>
      </w:r>
      <w:r w:rsidR="00C63EFE" w:rsidRPr="00C63EFE">
        <w:t xml:space="preserve"> </w:t>
      </w:r>
      <w:r w:rsidRPr="00D72514">
        <w:rPr>
          <w:rFonts w:ascii="宋体" w:hAnsi="宋体" w:hint="eastAsia"/>
          <w:szCs w:val="21"/>
        </w:rPr>
        <w:t>对</w:t>
      </w: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Pr="00D72514">
        <w:rPr>
          <w:rFonts w:ascii="宋体" w:hAnsi="宋体" w:hint="eastAsia"/>
          <w:szCs w:val="21"/>
        </w:rPr>
        <w:t>中的任意向量</w:t>
      </w:r>
      <w:r w:rsidR="00C427A1" w:rsidRPr="00C427A1">
        <w:rPr>
          <w:position w:val="-12"/>
        </w:rPr>
        <w:object w:dxaOrig="540" w:dyaOrig="360">
          <v:shape id="_x0000_i1311" type="#_x0000_t75" style="width:27pt;height:18pt" o:ole="">
            <v:imagedata r:id="rId591" o:title=""/>
          </v:shape>
          <o:OLEObject Type="Embed" ProgID="Equation.DSMT4" ShapeID="_x0000_i1311" DrawAspect="Content" ObjectID="_1697115758" r:id="rId592"/>
        </w:object>
      </w:r>
      <w:r w:rsidR="00B331A4">
        <w:rPr>
          <w:rFonts w:ascii="宋体" w:hAnsi="宋体" w:hint="eastAsia"/>
          <w:szCs w:val="21"/>
        </w:rPr>
        <w:t>，</w:t>
      </w:r>
      <w:r w:rsidRPr="00D72514">
        <w:rPr>
          <w:rFonts w:ascii="宋体" w:hAnsi="宋体" w:hint="eastAsia"/>
          <w:szCs w:val="21"/>
        </w:rPr>
        <w:t>证明</w:t>
      </w:r>
      <w:r w:rsidR="00C427A1" w:rsidRPr="00C427A1">
        <w:rPr>
          <w:position w:val="-12"/>
        </w:rPr>
        <w:object w:dxaOrig="820" w:dyaOrig="360">
          <v:shape id="_x0000_i1312" type="#_x0000_t75" style="width:41pt;height:18pt" o:ole="">
            <v:imagedata r:id="rId593" o:title=""/>
          </v:shape>
          <o:OLEObject Type="Embed" ProgID="Equation.DSMT4" ShapeID="_x0000_i1312" DrawAspect="Content" ObjectID="_1697115759" r:id="rId594"/>
        </w:object>
      </w:r>
      <w:r w:rsidRPr="00D72514">
        <w:rPr>
          <w:rFonts w:ascii="宋体" w:hAnsi="宋体" w:hint="eastAsia"/>
          <w:szCs w:val="21"/>
        </w:rPr>
        <w:t>线性无关</w:t>
      </w:r>
      <w:r w:rsidR="00C63EFE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866570" w:rsidRDefault="00866570" w:rsidP="007C23D6">
      <w:pPr>
        <w:rPr>
          <w:rFonts w:ascii="宋体" w:hAnsi="宋体"/>
          <w:b/>
          <w:szCs w:val="21"/>
        </w:rPr>
      </w:pPr>
      <w:r w:rsidRPr="00866570">
        <w:rPr>
          <w:rStyle w:val="af4"/>
          <w:rFonts w:hint="eastAsia"/>
        </w:rPr>
        <w:t>[解]</w:t>
      </w:r>
      <w:r>
        <w:rPr>
          <w:rFonts w:ascii="宋体" w:hAnsi="宋体"/>
          <w:b/>
          <w:szCs w:val="21"/>
        </w:rPr>
        <w:t xml:space="preserve"> </w:t>
      </w:r>
      <w:r w:rsidR="007C23D6" w:rsidRPr="00C63EFE">
        <w:rPr>
          <w:rFonts w:hint="eastAsia"/>
        </w:rPr>
        <w:t>(</w:t>
      </w:r>
      <w:r w:rsidR="007C23D6" w:rsidRPr="00C63EFE">
        <w:rPr>
          <w:rFonts w:hint="eastAsia"/>
        </w:rPr>
        <w:t>Ⅰ</w:t>
      </w:r>
      <w:r w:rsidR="007C23D6" w:rsidRPr="00C63EFE">
        <w:rPr>
          <w:rFonts w:hint="eastAsia"/>
        </w:rPr>
        <w:t>)</w:t>
      </w:r>
      <w:r w:rsidR="00C63EFE">
        <w:t xml:space="preserve"> </w:t>
      </w:r>
      <w:r w:rsidR="007C23D6" w:rsidRPr="00D72514">
        <w:rPr>
          <w:rFonts w:ascii="宋体" w:hAnsi="宋体" w:hint="eastAsia"/>
          <w:szCs w:val="21"/>
        </w:rPr>
        <w:t>对矩阵</w:t>
      </w:r>
      <w:r w:rsidR="00C427A1" w:rsidRPr="00C427A1">
        <w:rPr>
          <w:position w:val="-12"/>
        </w:rPr>
        <w:object w:dxaOrig="680" w:dyaOrig="360">
          <v:shape id="_x0000_i1313" type="#_x0000_t75" style="width:34pt;height:18pt" o:ole="">
            <v:imagedata r:id="rId595" o:title=""/>
          </v:shape>
          <o:OLEObject Type="Embed" ProgID="Equation.DSMT4" ShapeID="_x0000_i1313" DrawAspect="Content" ObjectID="_1697115760" r:id="rId596"/>
        </w:object>
      </w:r>
      <w:r w:rsidR="007C23D6" w:rsidRPr="00D72514">
        <w:rPr>
          <w:rFonts w:ascii="宋体" w:hAnsi="宋体" w:hint="eastAsia"/>
          <w:szCs w:val="21"/>
        </w:rPr>
        <w:t>施以初等行变换</w:t>
      </w:r>
    </w:p>
    <w:p w:rsidR="007C23D6" w:rsidRPr="00D72514" w:rsidRDefault="00C427A1" w:rsidP="00C63EFE">
      <w:pPr>
        <w:ind w:leftChars="400" w:left="960"/>
        <w:jc w:val="center"/>
        <w:rPr>
          <w:rFonts w:ascii="宋体" w:hAnsi="宋体"/>
          <w:szCs w:val="21"/>
        </w:rPr>
      </w:pPr>
      <w:r w:rsidRPr="00C427A1">
        <w:rPr>
          <w:position w:val="-92"/>
        </w:rPr>
        <w:object w:dxaOrig="5600" w:dyaOrig="1960">
          <v:shape id="_x0000_i1314" type="#_x0000_t75" style="width:280pt;height:98pt" o:ole="">
            <v:imagedata r:id="rId597" o:title=""/>
          </v:shape>
          <o:OLEObject Type="Embed" ProgID="Equation.DSMT4" ShapeID="_x0000_i1314" DrawAspect="Content" ObjectID="_1697115761" r:id="rId598"/>
        </w:object>
      </w:r>
    </w:p>
    <w:p w:rsidR="007C23D6" w:rsidRPr="00D72514" w:rsidRDefault="007C23D6" w:rsidP="00B331A4">
      <w:pPr>
        <w:tabs>
          <w:tab w:val="left" w:pos="1260"/>
        </w:tabs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可求得</w:t>
      </w:r>
      <w:r w:rsidR="00C427A1" w:rsidRPr="00C427A1">
        <w:rPr>
          <w:position w:val="-28"/>
        </w:rPr>
        <w:object w:dxaOrig="2380" w:dyaOrig="740">
          <v:shape id="_x0000_i1315" type="#_x0000_t75" style="width:119pt;height:37pt" o:ole="">
            <v:imagedata r:id="rId599" o:title=""/>
          </v:shape>
          <o:OLEObject Type="Embed" ProgID="Equation.DSMT4" ShapeID="_x0000_i1315" DrawAspect="Content" ObjectID="_1697115762" r:id="rId600"/>
        </w:object>
      </w:r>
      <w:r w:rsidR="00B331A4">
        <w:rPr>
          <w:rFonts w:ascii="宋体" w:hAnsi="宋体" w:hint="eastAsia"/>
          <w:szCs w:val="21"/>
        </w:rPr>
        <w:t>，</w:t>
      </w:r>
      <w:r w:rsidRPr="00D72514">
        <w:rPr>
          <w:rFonts w:ascii="宋体" w:hAnsi="宋体" w:hint="eastAsia"/>
          <w:szCs w:val="21"/>
        </w:rPr>
        <w:t>其中</w:t>
      </w:r>
      <w:r w:rsidR="00C427A1" w:rsidRPr="00025957">
        <w:rPr>
          <w:position w:val="-4"/>
        </w:rPr>
        <w:object w:dxaOrig="200" w:dyaOrig="260">
          <v:shape id="_x0000_i1316" type="#_x0000_t75" style="width:10pt;height:13pt" o:ole="">
            <v:imagedata r:id="rId601" o:title=""/>
          </v:shape>
          <o:OLEObject Type="Embed" ProgID="Equation.DSMT4" ShapeID="_x0000_i1316" DrawAspect="Content" ObjectID="_1697115763" r:id="rId602"/>
        </w:object>
      </w:r>
      <w:r w:rsidRPr="00D72514">
        <w:rPr>
          <w:rFonts w:ascii="宋体" w:hAnsi="宋体" w:hint="eastAsia"/>
          <w:szCs w:val="21"/>
        </w:rPr>
        <w:t>为任意常数</w:t>
      </w:r>
      <w:r w:rsidR="00B331A4">
        <w:rPr>
          <w:rFonts w:ascii="宋体" w:hAnsi="宋体" w:hint="eastAsia"/>
          <w:szCs w:val="21"/>
        </w:rPr>
        <w:t>．</w:t>
      </w:r>
      <w:r w:rsidRPr="00D72514">
        <w:rPr>
          <w:rFonts w:ascii="宋体" w:hAnsi="宋体" w:hint="eastAsia"/>
          <w:szCs w:val="21"/>
        </w:rPr>
        <w:t>又</w:t>
      </w:r>
      <w:r w:rsidR="00C427A1" w:rsidRPr="00C427A1">
        <w:rPr>
          <w:position w:val="-50"/>
        </w:rPr>
        <w:object w:dxaOrig="1880" w:dyaOrig="1120">
          <v:shape id="_x0000_i1317" type="#_x0000_t75" style="width:94pt;height:56pt" o:ole="">
            <v:imagedata r:id="rId603" o:title=""/>
          </v:shape>
          <o:OLEObject Type="Embed" ProgID="Equation.DSMT4" ShapeID="_x0000_i1317" DrawAspect="Content" ObjectID="_1697115764" r:id="rId604"/>
        </w:object>
      </w:r>
      <w:r w:rsidRPr="00D72514">
        <w:rPr>
          <w:rFonts w:ascii="宋体" w:hAnsi="宋体" w:hint="eastAsia"/>
          <w:szCs w:val="21"/>
        </w:rPr>
        <w:t>,对矩阵</w:t>
      </w:r>
      <w:r w:rsidR="00C427A1" w:rsidRPr="00C427A1">
        <w:rPr>
          <w:position w:val="-12"/>
        </w:rPr>
        <w:object w:dxaOrig="780" w:dyaOrig="380">
          <v:shape id="_x0000_i1318" type="#_x0000_t75" style="width:39pt;height:19pt" o:ole="">
            <v:imagedata r:id="rId605" o:title=""/>
          </v:shape>
          <o:OLEObject Type="Embed" ProgID="Equation.DSMT4" ShapeID="_x0000_i1318" DrawAspect="Content" ObjectID="_1697115765" r:id="rId606"/>
        </w:object>
      </w:r>
      <w:r w:rsidRPr="00D72514">
        <w:rPr>
          <w:rFonts w:ascii="宋体" w:hAnsi="宋体" w:hint="eastAsia"/>
          <w:szCs w:val="21"/>
        </w:rPr>
        <w:t>施以初等行变换</w:t>
      </w:r>
    </w:p>
    <w:p w:rsidR="007C23D6" w:rsidRPr="00D72514" w:rsidRDefault="00C427A1" w:rsidP="00B331A4">
      <w:pPr>
        <w:ind w:leftChars="400" w:left="960"/>
        <w:jc w:val="center"/>
        <w:rPr>
          <w:rFonts w:ascii="宋体" w:hAnsi="宋体"/>
          <w:szCs w:val="21"/>
        </w:rPr>
      </w:pPr>
      <w:r w:rsidRPr="00C427A1">
        <w:rPr>
          <w:position w:val="-78"/>
        </w:rPr>
        <w:object w:dxaOrig="5340" w:dyaOrig="1680">
          <v:shape id="_x0000_i1319" type="#_x0000_t75" style="width:267pt;height:84pt" o:ole="">
            <v:imagedata r:id="rId607" o:title=""/>
          </v:shape>
          <o:OLEObject Type="Embed" ProgID="Equation.DSMT4" ShapeID="_x0000_i1319" DrawAspect="Content" ObjectID="_1697115766" r:id="rId608"/>
        </w:object>
      </w:r>
    </w:p>
    <w:p w:rsidR="007C23D6" w:rsidRPr="00D72514" w:rsidRDefault="007C23D6" w:rsidP="00C63EFE">
      <w:pPr>
        <w:tabs>
          <w:tab w:val="left" w:pos="1260"/>
        </w:tabs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可求得</w:t>
      </w:r>
      <w:r w:rsidR="00C427A1" w:rsidRPr="00C427A1">
        <w:rPr>
          <w:position w:val="-28"/>
        </w:rPr>
        <w:object w:dxaOrig="1880" w:dyaOrig="740">
          <v:shape id="_x0000_i1320" type="#_x0000_t75" style="width:94pt;height:37pt" o:ole="">
            <v:imagedata r:id="rId609" o:title=""/>
          </v:shape>
          <o:OLEObject Type="Embed" ProgID="Equation.DSMT4" ShapeID="_x0000_i1320" DrawAspect="Content" ObjectID="_1697115767" r:id="rId610"/>
        </w:object>
      </w:r>
      <w:r w:rsidRPr="00D72514">
        <w:rPr>
          <w:rFonts w:ascii="宋体" w:hAnsi="宋体" w:hint="eastAsia"/>
          <w:szCs w:val="21"/>
        </w:rPr>
        <w:t>,其中</w:t>
      </w:r>
      <w:r w:rsidR="00C427A1" w:rsidRPr="00C427A1">
        <w:rPr>
          <w:position w:val="-8"/>
        </w:rPr>
        <w:object w:dxaOrig="400" w:dyaOrig="300">
          <v:shape id="_x0000_i1321" type="#_x0000_t75" style="width:20pt;height:15pt" o:ole="">
            <v:imagedata r:id="rId611" o:title=""/>
          </v:shape>
          <o:OLEObject Type="Embed" ProgID="Equation.DSMT4" ShapeID="_x0000_i1321" DrawAspect="Content" ObjectID="_1697115768" r:id="rId612"/>
        </w:object>
      </w:r>
      <w:r w:rsidRPr="00D72514">
        <w:rPr>
          <w:rFonts w:ascii="宋体" w:hAnsi="宋体" w:hint="eastAsia"/>
          <w:szCs w:val="21"/>
        </w:rPr>
        <w:t>为任意常数</w:t>
      </w:r>
      <w:r w:rsidR="00B331A4">
        <w:rPr>
          <w:rFonts w:ascii="宋体" w:hAnsi="宋体" w:hint="eastAsia"/>
          <w:szCs w:val="21"/>
        </w:rPr>
        <w:t>．</w:t>
      </w:r>
    </w:p>
    <w:p w:rsidR="007C23D6" w:rsidRPr="00D72514" w:rsidRDefault="007C23D6" w:rsidP="00B331A4">
      <w:pPr>
        <w:ind w:leftChars="200" w:left="480"/>
        <w:rPr>
          <w:rFonts w:ascii="宋体" w:hAnsi="宋体"/>
          <w:szCs w:val="21"/>
        </w:rPr>
      </w:pPr>
      <w:r w:rsidRPr="00C63EFE">
        <w:rPr>
          <w:rFonts w:hint="eastAsia"/>
        </w:rPr>
        <w:t>(</w:t>
      </w:r>
      <w:r w:rsidRPr="00C63EFE">
        <w:rPr>
          <w:rFonts w:hint="eastAsia"/>
        </w:rPr>
        <w:t>Ⅱ</w:t>
      </w:r>
      <w:r w:rsidRPr="00C63EFE">
        <w:rPr>
          <w:rFonts w:hint="eastAsia"/>
        </w:rPr>
        <w:t>)</w:t>
      </w:r>
      <w:r w:rsidR="00B331A4">
        <w:t xml:space="preserve"> </w:t>
      </w:r>
      <w:r w:rsidRPr="00D72514">
        <w:rPr>
          <w:rFonts w:ascii="宋体" w:hAnsi="宋体" w:hint="eastAsia"/>
          <w:szCs w:val="21"/>
        </w:rPr>
        <w:t>由</w:t>
      </w: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Pr="00D72514">
        <w:rPr>
          <w:rFonts w:ascii="宋体" w:hAnsi="宋体" w:hint="eastAsia"/>
          <w:szCs w:val="21"/>
        </w:rPr>
        <w:t>知</w:t>
      </w:r>
    </w:p>
    <w:p w:rsidR="007C23D6" w:rsidRPr="00D72514" w:rsidRDefault="00C427A1" w:rsidP="00B331A4">
      <w:pPr>
        <w:ind w:leftChars="400" w:left="960"/>
        <w:jc w:val="center"/>
        <w:rPr>
          <w:rFonts w:ascii="宋体" w:hAnsi="宋体"/>
          <w:szCs w:val="21"/>
        </w:rPr>
      </w:pPr>
      <w:r w:rsidRPr="00C427A1">
        <w:rPr>
          <w:position w:val="-92"/>
        </w:rPr>
        <w:object w:dxaOrig="4200" w:dyaOrig="1960">
          <v:shape id="_x0000_i1322" type="#_x0000_t75" style="width:210pt;height:98pt" o:ole="">
            <v:imagedata r:id="rId613" o:title=""/>
          </v:shape>
          <o:OLEObject Type="Embed" ProgID="Equation.DSMT4" ShapeID="_x0000_i1322" DrawAspect="Content" ObjectID="_1697115769" r:id="rId614"/>
        </w:object>
      </w:r>
    </w:p>
    <w:p w:rsidR="007C23D6" w:rsidRPr="00D72514" w:rsidRDefault="007C23D6" w:rsidP="00B331A4">
      <w:pPr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所以</w:t>
      </w:r>
      <w:r w:rsidR="00C427A1" w:rsidRPr="00C427A1">
        <w:rPr>
          <w:position w:val="-12"/>
        </w:rPr>
        <w:object w:dxaOrig="820" w:dyaOrig="360">
          <v:shape id="_x0000_i1323" type="#_x0000_t75" style="width:41pt;height:18pt" o:ole="">
            <v:imagedata r:id="rId615" o:title=""/>
          </v:shape>
          <o:OLEObject Type="Embed" ProgID="Equation.DSMT4" ShapeID="_x0000_i1323" DrawAspect="Content" ObjectID="_1697115770" r:id="rId616"/>
        </w:object>
      </w:r>
      <w:r w:rsidRPr="00D72514">
        <w:rPr>
          <w:rFonts w:ascii="宋体" w:hAnsi="宋体" w:hint="eastAsia"/>
          <w:szCs w:val="21"/>
        </w:rPr>
        <w:t>线性无关</w:t>
      </w:r>
      <w:r w:rsidR="00B331A4">
        <w:rPr>
          <w:rFonts w:ascii="宋体" w:hAnsi="宋体" w:hint="eastAsia"/>
          <w:szCs w:val="21"/>
        </w:rPr>
        <w:t>．</w:t>
      </w:r>
    </w:p>
    <w:p w:rsidR="007C23D6" w:rsidRPr="00B331A4" w:rsidRDefault="007C23D6" w:rsidP="007C23D6">
      <w:pPr>
        <w:rPr>
          <w:rFonts w:ascii="宋体" w:hAnsi="宋体"/>
          <w:szCs w:val="21"/>
        </w:rPr>
      </w:pPr>
    </w:p>
    <w:p w:rsidR="007C23D6" w:rsidRPr="007C23D6" w:rsidRDefault="007C23D6" w:rsidP="007C23D6">
      <w:pPr>
        <w:rPr>
          <w:rFonts w:ascii="宋体" w:hAnsi="宋体"/>
          <w:b/>
          <w:szCs w:val="21"/>
        </w:rPr>
      </w:pPr>
    </w:p>
    <w:p w:rsidR="007C23D6" w:rsidRPr="007C23D6" w:rsidRDefault="007C23D6" w:rsidP="007C23D6">
      <w:r w:rsidRPr="007C23D6">
        <w:rPr>
          <w:rFonts w:hint="eastAsia"/>
        </w:rPr>
        <w:t>(21)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11</w:t>
      </w:r>
      <w:r w:rsidRPr="007C23D6">
        <w:rPr>
          <w:rFonts w:hint="eastAsia"/>
        </w:rPr>
        <w:t>分）</w:t>
      </w:r>
    </w:p>
    <w:p w:rsidR="007C23D6" w:rsidRPr="00D72514" w:rsidRDefault="007C23D6" w:rsidP="00B331A4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设二次型</w:t>
      </w:r>
      <w:r w:rsidR="00C427A1" w:rsidRPr="00C427A1">
        <w:rPr>
          <w:position w:val="-14"/>
        </w:rPr>
        <w:object w:dxaOrig="4920" w:dyaOrig="400">
          <v:shape id="_x0000_i1324" type="#_x0000_t75" style="width:246pt;height:20pt" o:ole="">
            <v:imagedata r:id="rId617" o:title=""/>
          </v:shape>
          <o:OLEObject Type="Embed" ProgID="Equation.DSMT4" ShapeID="_x0000_i1324" DrawAspect="Content" ObjectID="_1697115771" r:id="rId618"/>
        </w:object>
      </w:r>
      <w:r w:rsidR="00B331A4">
        <w:rPr>
          <w:rFonts w:ascii="宋体" w:hAnsi="宋体" w:hint="eastAsia"/>
          <w:szCs w:val="21"/>
        </w:rPr>
        <w:t>．</w:t>
      </w:r>
    </w:p>
    <w:p w:rsidR="007C23D6" w:rsidRPr="00D72514" w:rsidRDefault="007C23D6" w:rsidP="00B331A4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="00B331A4" w:rsidRPr="00B331A4">
        <w:t xml:space="preserve"> </w:t>
      </w:r>
      <w:r w:rsidRPr="00B331A4">
        <w:rPr>
          <w:rFonts w:hint="eastAsia"/>
        </w:rPr>
        <w:t>求</w:t>
      </w:r>
      <w:r w:rsidRPr="00D72514">
        <w:rPr>
          <w:rFonts w:ascii="宋体" w:hAnsi="宋体" w:hint="eastAsia"/>
          <w:szCs w:val="21"/>
        </w:rPr>
        <w:t>二次型</w:t>
      </w:r>
      <w:r w:rsidR="00C427A1" w:rsidRPr="00C427A1">
        <w:rPr>
          <w:position w:val="-10"/>
        </w:rPr>
        <w:object w:dxaOrig="240" w:dyaOrig="320">
          <v:shape id="_x0000_i1325" type="#_x0000_t75" style="width:12pt;height:16pt" o:ole="">
            <v:imagedata r:id="rId619" o:title=""/>
          </v:shape>
          <o:OLEObject Type="Embed" ProgID="Equation.DSMT4" ShapeID="_x0000_i1325" DrawAspect="Content" ObjectID="_1697115772" r:id="rId620"/>
        </w:object>
      </w:r>
      <w:r w:rsidRPr="00D72514">
        <w:rPr>
          <w:rFonts w:ascii="宋体" w:hAnsi="宋体" w:hint="eastAsia"/>
          <w:szCs w:val="21"/>
        </w:rPr>
        <w:t>的矩阵的所有特征值；</w:t>
      </w:r>
    </w:p>
    <w:p w:rsidR="007C23D6" w:rsidRPr="004C235A" w:rsidRDefault="007C23D6" w:rsidP="00B331A4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Ⅱ</w:t>
      </w:r>
      <w:r w:rsidRPr="00B331A4">
        <w:rPr>
          <w:rFonts w:hint="eastAsia"/>
        </w:rPr>
        <w:t>)</w:t>
      </w:r>
      <w:r w:rsidR="00B331A4" w:rsidRPr="00B331A4">
        <w:t xml:space="preserve"> </w:t>
      </w:r>
      <w:r w:rsidRPr="00B331A4">
        <w:rPr>
          <w:rFonts w:hint="eastAsia"/>
        </w:rPr>
        <w:t>若</w:t>
      </w:r>
      <w:r w:rsidRPr="00D72514">
        <w:rPr>
          <w:rFonts w:ascii="宋体" w:hAnsi="宋体" w:hint="eastAsia"/>
          <w:szCs w:val="21"/>
        </w:rPr>
        <w:t>二次型</w:t>
      </w:r>
      <w:r w:rsidR="00C427A1" w:rsidRPr="00C427A1">
        <w:rPr>
          <w:position w:val="-10"/>
        </w:rPr>
        <w:object w:dxaOrig="240" w:dyaOrig="320">
          <v:shape id="_x0000_i1326" type="#_x0000_t75" style="width:12pt;height:16pt" o:ole="">
            <v:imagedata r:id="rId621" o:title=""/>
          </v:shape>
          <o:OLEObject Type="Embed" ProgID="Equation.DSMT4" ShapeID="_x0000_i1326" DrawAspect="Content" ObjectID="_1697115773" r:id="rId622"/>
        </w:object>
      </w:r>
      <w:r w:rsidRPr="00D72514">
        <w:rPr>
          <w:rFonts w:ascii="宋体" w:hAnsi="宋体" w:hint="eastAsia"/>
          <w:szCs w:val="21"/>
        </w:rPr>
        <w:t>的规范形为</w:t>
      </w:r>
      <w:r w:rsidR="00C427A1" w:rsidRPr="00C427A1">
        <w:rPr>
          <w:position w:val="-12"/>
        </w:rPr>
        <w:object w:dxaOrig="780" w:dyaOrig="380">
          <v:shape id="_x0000_i1327" type="#_x0000_t75" style="width:39pt;height:19pt" o:ole="">
            <v:imagedata r:id="rId623" o:title=""/>
          </v:shape>
          <o:OLEObject Type="Embed" ProgID="Equation.DSMT4" ShapeID="_x0000_i1327" DrawAspect="Content" ObjectID="_1697115774" r:id="rId624"/>
        </w:object>
      </w:r>
      <w:r w:rsidRPr="00D72514">
        <w:rPr>
          <w:rFonts w:ascii="宋体" w:hAnsi="宋体" w:hint="eastAsia"/>
          <w:szCs w:val="21"/>
        </w:rPr>
        <w:t>,求</w:t>
      </w:r>
      <w:r w:rsidR="00C427A1" w:rsidRPr="00C427A1">
        <w:rPr>
          <w:position w:val="-6"/>
        </w:rPr>
        <w:object w:dxaOrig="200" w:dyaOrig="220">
          <v:shape id="_x0000_i1328" type="#_x0000_t75" style="width:10pt;height:11pt" o:ole="">
            <v:imagedata r:id="rId625" o:title=""/>
          </v:shape>
          <o:OLEObject Type="Embed" ProgID="Equation.DSMT4" ShapeID="_x0000_i1328" DrawAspect="Content" ObjectID="_1697115775" r:id="rId626"/>
        </w:object>
      </w:r>
      <w:r w:rsidRPr="00D72514">
        <w:rPr>
          <w:rFonts w:ascii="宋体" w:hAnsi="宋体" w:hint="eastAsia"/>
          <w:szCs w:val="21"/>
        </w:rPr>
        <w:t>的值</w:t>
      </w:r>
      <w:r w:rsidR="00B331A4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B331A4" w:rsidRDefault="00866570" w:rsidP="007C23D6">
      <w:pPr>
        <w:rPr>
          <w:rFonts w:ascii="宋体" w:hAnsi="宋体"/>
          <w:b/>
          <w:szCs w:val="21"/>
        </w:rPr>
      </w:pPr>
      <w:r w:rsidRPr="00866570">
        <w:rPr>
          <w:rStyle w:val="af4"/>
          <w:rFonts w:hint="eastAsia"/>
        </w:rPr>
        <w:t>[解]</w:t>
      </w:r>
      <w:r w:rsidRPr="00D72514">
        <w:rPr>
          <w:rFonts w:ascii="宋体" w:hAnsi="宋体" w:hint="eastAsia"/>
          <w:szCs w:val="21"/>
        </w:rPr>
        <w:t xml:space="preserve"> </w:t>
      </w:r>
      <w:r w:rsidR="007C23D6" w:rsidRPr="00B331A4">
        <w:rPr>
          <w:rFonts w:hint="eastAsia"/>
        </w:rPr>
        <w:t>(</w:t>
      </w:r>
      <w:r w:rsidR="007C23D6" w:rsidRPr="00B331A4">
        <w:rPr>
          <w:rFonts w:hint="eastAsia"/>
        </w:rPr>
        <w:t>Ⅰ</w:t>
      </w:r>
      <w:r w:rsidR="007C23D6" w:rsidRPr="00B331A4">
        <w:rPr>
          <w:rFonts w:hint="eastAsia"/>
        </w:rPr>
        <w:t>)</w:t>
      </w:r>
      <w:r w:rsidR="00B331A4" w:rsidRPr="00B331A4">
        <w:t xml:space="preserve"> </w:t>
      </w:r>
      <w:r w:rsidR="007C23D6" w:rsidRPr="00D72514">
        <w:rPr>
          <w:rFonts w:ascii="宋体" w:hAnsi="宋体" w:hint="eastAsia"/>
          <w:szCs w:val="21"/>
        </w:rPr>
        <w:t>二次型</w:t>
      </w:r>
      <w:r w:rsidR="00C427A1" w:rsidRPr="00C427A1">
        <w:rPr>
          <w:position w:val="-10"/>
        </w:rPr>
        <w:object w:dxaOrig="240" w:dyaOrig="320">
          <v:shape id="_x0000_i1329" type="#_x0000_t75" style="width:12pt;height:16pt" o:ole="">
            <v:imagedata r:id="rId627" o:title=""/>
          </v:shape>
          <o:OLEObject Type="Embed" ProgID="Equation.DSMT4" ShapeID="_x0000_i1329" DrawAspect="Content" ObjectID="_1697115776" r:id="rId628"/>
        </w:object>
      </w:r>
      <w:r w:rsidR="007C23D6" w:rsidRPr="00D72514">
        <w:rPr>
          <w:rFonts w:ascii="宋体" w:hAnsi="宋体" w:hint="eastAsia"/>
          <w:szCs w:val="21"/>
        </w:rPr>
        <w:t>的矩阵</w:t>
      </w:r>
      <w:r w:rsidR="00C427A1" w:rsidRPr="00C427A1">
        <w:rPr>
          <w:position w:val="-50"/>
        </w:rPr>
        <w:object w:dxaOrig="1960" w:dyaOrig="1120">
          <v:shape id="_x0000_i1330" type="#_x0000_t75" style="width:98pt;height:56pt" o:ole="">
            <v:imagedata r:id="rId629" o:title=""/>
          </v:shape>
          <o:OLEObject Type="Embed" ProgID="Equation.DSMT4" ShapeID="_x0000_i1330" DrawAspect="Content" ObjectID="_1697115777" r:id="rId630"/>
        </w:object>
      </w:r>
      <w:r w:rsidR="00B331A4">
        <w:rPr>
          <w:rFonts w:ascii="宋体" w:hAnsi="宋体" w:hint="eastAsia"/>
          <w:szCs w:val="21"/>
        </w:rPr>
        <w:t>，</w:t>
      </w:r>
      <w:r w:rsidR="007C23D6" w:rsidRPr="00D72514">
        <w:rPr>
          <w:rFonts w:ascii="宋体" w:hAnsi="宋体" w:hint="eastAsia"/>
          <w:szCs w:val="21"/>
        </w:rPr>
        <w:t>由于</w:t>
      </w:r>
    </w:p>
    <w:p w:rsidR="007C23D6" w:rsidRPr="00D72514" w:rsidRDefault="00C427A1" w:rsidP="00B331A4">
      <w:pPr>
        <w:ind w:leftChars="400" w:left="960"/>
        <w:jc w:val="center"/>
        <w:rPr>
          <w:rFonts w:ascii="宋体" w:hAnsi="宋体"/>
          <w:szCs w:val="21"/>
        </w:rPr>
      </w:pPr>
      <w:r w:rsidRPr="00C427A1">
        <w:rPr>
          <w:position w:val="-50"/>
        </w:rPr>
        <w:object w:dxaOrig="6619" w:dyaOrig="1120">
          <v:shape id="_x0000_i1331" type="#_x0000_t75" style="width:331pt;height:56pt" o:ole="">
            <v:imagedata r:id="rId631" o:title=""/>
          </v:shape>
          <o:OLEObject Type="Embed" ProgID="Equation.DSMT4" ShapeID="_x0000_i1331" DrawAspect="Content" ObjectID="_1697115778" r:id="rId632"/>
        </w:object>
      </w:r>
    </w:p>
    <w:p w:rsidR="007C23D6" w:rsidRPr="00D72514" w:rsidRDefault="007C23D6" w:rsidP="00B331A4">
      <w:pPr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所以</w:t>
      </w:r>
      <w:r w:rsidR="00C427A1" w:rsidRPr="00025957">
        <w:rPr>
          <w:position w:val="-4"/>
        </w:rPr>
        <w:object w:dxaOrig="240" w:dyaOrig="260">
          <v:shape id="_x0000_i1332" type="#_x0000_t75" style="width:12pt;height:13pt" o:ole="">
            <v:imagedata r:id="rId633" o:title=""/>
          </v:shape>
          <o:OLEObject Type="Embed" ProgID="Equation.DSMT4" ShapeID="_x0000_i1332" DrawAspect="Content" ObjectID="_1697115779" r:id="rId634"/>
        </w:object>
      </w:r>
      <w:r w:rsidRPr="00D72514">
        <w:rPr>
          <w:rFonts w:ascii="宋体" w:hAnsi="宋体" w:hint="eastAsia"/>
          <w:szCs w:val="21"/>
        </w:rPr>
        <w:t>的特征值为</w:t>
      </w:r>
      <w:r w:rsidR="00C427A1" w:rsidRPr="00C427A1">
        <w:rPr>
          <w:position w:val="-12"/>
        </w:rPr>
        <w:object w:dxaOrig="2560" w:dyaOrig="360">
          <v:shape id="_x0000_i1333" type="#_x0000_t75" style="width:128pt;height:18pt" o:ole="">
            <v:imagedata r:id="rId635" o:title=""/>
          </v:shape>
          <o:OLEObject Type="Embed" ProgID="Equation.DSMT4" ShapeID="_x0000_i1333" DrawAspect="Content" ObjectID="_1697115780" r:id="rId636"/>
        </w:object>
      </w:r>
      <w:r w:rsidR="00B331A4">
        <w:rPr>
          <w:rFonts w:ascii="宋体" w:hAnsi="宋体" w:hint="eastAsia"/>
          <w:szCs w:val="21"/>
        </w:rPr>
        <w:t>．</w:t>
      </w:r>
    </w:p>
    <w:p w:rsidR="007C23D6" w:rsidRPr="00D72514" w:rsidRDefault="007C23D6" w:rsidP="00B331A4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Ⅱ</w:t>
      </w:r>
      <w:r w:rsidRPr="00B331A4">
        <w:rPr>
          <w:rFonts w:hint="eastAsia"/>
        </w:rPr>
        <w:t>)</w:t>
      </w:r>
      <w:r w:rsidR="00B331A4" w:rsidRPr="00B331A4">
        <w:rPr>
          <w:rFonts w:hint="eastAsia"/>
        </w:rPr>
        <w:t xml:space="preserve"> </w:t>
      </w:r>
      <w:r w:rsidRPr="00D72514">
        <w:rPr>
          <w:rFonts w:ascii="宋体" w:hAnsi="宋体" w:hint="eastAsia"/>
          <w:szCs w:val="21"/>
        </w:rPr>
        <w:t>由于</w:t>
      </w:r>
      <w:r w:rsidR="00C427A1" w:rsidRPr="00C427A1">
        <w:rPr>
          <w:position w:val="-10"/>
        </w:rPr>
        <w:object w:dxaOrig="240" w:dyaOrig="320">
          <v:shape id="_x0000_i1334" type="#_x0000_t75" style="width:12pt;height:16pt" o:ole="">
            <v:imagedata r:id="rId637" o:title=""/>
          </v:shape>
          <o:OLEObject Type="Embed" ProgID="Equation.DSMT4" ShapeID="_x0000_i1334" DrawAspect="Content" ObjectID="_1697115781" r:id="rId638"/>
        </w:object>
      </w:r>
      <w:r w:rsidRPr="00D72514">
        <w:rPr>
          <w:rFonts w:ascii="宋体" w:hAnsi="宋体" w:hint="eastAsia"/>
          <w:szCs w:val="21"/>
        </w:rPr>
        <w:t>的规范形为</w:t>
      </w:r>
      <w:r w:rsidR="00C427A1" w:rsidRPr="00C427A1">
        <w:rPr>
          <w:position w:val="-12"/>
        </w:rPr>
        <w:object w:dxaOrig="780" w:dyaOrig="380">
          <v:shape id="_x0000_i1335" type="#_x0000_t75" style="width:39pt;height:19pt" o:ole="">
            <v:imagedata r:id="rId639" o:title=""/>
          </v:shape>
          <o:OLEObject Type="Embed" ProgID="Equation.DSMT4" ShapeID="_x0000_i1335" DrawAspect="Content" ObjectID="_1697115782" r:id="rId640"/>
        </w:object>
      </w:r>
      <w:r w:rsidRPr="00D72514">
        <w:rPr>
          <w:rFonts w:ascii="宋体" w:hAnsi="宋体" w:hint="eastAsia"/>
          <w:szCs w:val="21"/>
        </w:rPr>
        <w:t>,所以</w:t>
      </w:r>
      <w:r w:rsidR="00C427A1" w:rsidRPr="00025957">
        <w:rPr>
          <w:position w:val="-4"/>
        </w:rPr>
        <w:object w:dxaOrig="240" w:dyaOrig="260">
          <v:shape id="_x0000_i1336" type="#_x0000_t75" style="width:12pt;height:13pt" o:ole="">
            <v:imagedata r:id="rId641" o:title=""/>
          </v:shape>
          <o:OLEObject Type="Embed" ProgID="Equation.DSMT4" ShapeID="_x0000_i1336" DrawAspect="Content" ObjectID="_1697115783" r:id="rId642"/>
        </w:object>
      </w:r>
      <w:r w:rsidRPr="00D72514">
        <w:rPr>
          <w:rFonts w:ascii="宋体" w:hAnsi="宋体" w:hint="eastAsia"/>
          <w:szCs w:val="21"/>
        </w:rPr>
        <w:t>的特征值有</w:t>
      </w:r>
      <w:r w:rsidR="00C427A1" w:rsidRPr="00025957">
        <w:rPr>
          <w:position w:val="-4"/>
        </w:rPr>
        <w:object w:dxaOrig="180" w:dyaOrig="260">
          <v:shape id="_x0000_i1337" type="#_x0000_t75" style="width:9pt;height:13pt" o:ole="">
            <v:imagedata r:id="rId643" o:title=""/>
          </v:shape>
          <o:OLEObject Type="Embed" ProgID="Equation.DSMT4" ShapeID="_x0000_i1337" DrawAspect="Content" ObjectID="_1697115784" r:id="rId644"/>
        </w:object>
      </w:r>
      <w:r w:rsidRPr="00D72514">
        <w:rPr>
          <w:rFonts w:ascii="宋体" w:hAnsi="宋体" w:hint="eastAsia"/>
          <w:szCs w:val="21"/>
        </w:rPr>
        <w:t>个为正数,</w:t>
      </w:r>
      <w:r w:rsidR="00C427A1" w:rsidRPr="00025957">
        <w:rPr>
          <w:position w:val="-4"/>
        </w:rPr>
        <w:object w:dxaOrig="180" w:dyaOrig="260">
          <v:shape id="_x0000_i1338" type="#_x0000_t75" style="width:9pt;height:13pt" o:ole="">
            <v:imagedata r:id="rId645" o:title=""/>
          </v:shape>
          <o:OLEObject Type="Embed" ProgID="Equation.DSMT4" ShapeID="_x0000_i1338" DrawAspect="Content" ObjectID="_1697115785" r:id="rId646"/>
        </w:object>
      </w:r>
      <w:r w:rsidRPr="00D72514">
        <w:rPr>
          <w:rFonts w:ascii="宋体" w:hAnsi="宋体" w:hint="eastAsia"/>
          <w:szCs w:val="21"/>
        </w:rPr>
        <w:t>个为零</w:t>
      </w:r>
      <w:r w:rsidR="00B331A4">
        <w:rPr>
          <w:rFonts w:ascii="宋体" w:hAnsi="宋体" w:hint="eastAsia"/>
          <w:szCs w:val="21"/>
        </w:rPr>
        <w:t>．</w:t>
      </w:r>
    </w:p>
    <w:p w:rsidR="007C23D6" w:rsidRDefault="007C23D6" w:rsidP="00B331A4">
      <w:pPr>
        <w:ind w:leftChars="200" w:left="480" w:firstLineChars="200" w:firstLine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lastRenderedPageBreak/>
        <w:t>又</w:t>
      </w:r>
      <w:r w:rsidR="00C427A1" w:rsidRPr="00C427A1">
        <w:rPr>
          <w:position w:val="-6"/>
        </w:rPr>
        <w:object w:dxaOrig="1520" w:dyaOrig="279">
          <v:shape id="_x0000_i1339" type="#_x0000_t75" style="width:76pt;height:14pt" o:ole="">
            <v:imagedata r:id="rId647" o:title=""/>
          </v:shape>
          <o:OLEObject Type="Embed" ProgID="Equation.DSMT4" ShapeID="_x0000_i1339" DrawAspect="Content" ObjectID="_1697115786" r:id="rId648"/>
        </w:object>
      </w:r>
      <w:r w:rsidRPr="00D72514">
        <w:rPr>
          <w:rFonts w:ascii="宋体" w:hAnsi="宋体" w:hint="eastAsia"/>
          <w:szCs w:val="21"/>
        </w:rPr>
        <w:t>,所以</w:t>
      </w:r>
      <w:r w:rsidR="00C427A1" w:rsidRPr="00C427A1">
        <w:rPr>
          <w:position w:val="-6"/>
        </w:rPr>
        <w:object w:dxaOrig="540" w:dyaOrig="279">
          <v:shape id="_x0000_i1340" type="#_x0000_t75" style="width:27pt;height:14pt" o:ole="">
            <v:imagedata r:id="rId649" o:title=""/>
          </v:shape>
          <o:OLEObject Type="Embed" ProgID="Equation.DSMT4" ShapeID="_x0000_i1340" DrawAspect="Content" ObjectID="_1697115787" r:id="rId650"/>
        </w:object>
      </w:r>
      <w:r w:rsidR="00B331A4">
        <w:rPr>
          <w:rFonts w:ascii="宋体" w:hAnsi="宋体" w:hint="eastAsia"/>
          <w:szCs w:val="21"/>
        </w:rPr>
        <w:t>．</w:t>
      </w:r>
    </w:p>
    <w:p w:rsidR="007C23D6" w:rsidRDefault="007C23D6" w:rsidP="007C23D6">
      <w:pPr>
        <w:rPr>
          <w:rFonts w:ascii="宋体" w:hAnsi="宋体"/>
          <w:b/>
          <w:szCs w:val="21"/>
        </w:rPr>
      </w:pPr>
    </w:p>
    <w:p w:rsidR="00866570" w:rsidRDefault="00866570" w:rsidP="007C23D6">
      <w:pPr>
        <w:rPr>
          <w:rFonts w:ascii="宋体" w:hAnsi="宋体"/>
          <w:b/>
          <w:szCs w:val="21"/>
        </w:rPr>
      </w:pPr>
    </w:p>
    <w:p w:rsidR="007C23D6" w:rsidRPr="007C23D6" w:rsidRDefault="007C23D6" w:rsidP="007C23D6">
      <w:r w:rsidRPr="007C23D6">
        <w:rPr>
          <w:rFonts w:hint="eastAsia"/>
        </w:rPr>
        <w:t>(22)</w:t>
      </w:r>
      <w:r w:rsidRPr="007C23D6">
        <w:rPr>
          <w:rFonts w:hint="eastAsia"/>
        </w:rPr>
        <w:t>（本题满分</w:t>
      </w:r>
      <w:r w:rsidRPr="007C23D6">
        <w:rPr>
          <w:rFonts w:hint="eastAsia"/>
        </w:rPr>
        <w:t>11</w:t>
      </w:r>
      <w:r w:rsidRPr="007C23D6">
        <w:rPr>
          <w:rFonts w:hint="eastAsia"/>
        </w:rPr>
        <w:t>分）</w:t>
      </w:r>
    </w:p>
    <w:p w:rsidR="007C23D6" w:rsidRPr="00D72514" w:rsidRDefault="007C23D6" w:rsidP="00B331A4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袋中有</w:t>
      </w:r>
      <w:r w:rsidR="00C427A1" w:rsidRPr="00025957">
        <w:rPr>
          <w:position w:val="-4"/>
        </w:rPr>
        <w:object w:dxaOrig="180" w:dyaOrig="260">
          <v:shape id="_x0000_i1341" type="#_x0000_t75" style="width:9pt;height:13pt" o:ole="">
            <v:imagedata r:id="rId651" o:title=""/>
          </v:shape>
          <o:OLEObject Type="Embed" ProgID="Equation.DSMT4" ShapeID="_x0000_i1341" DrawAspect="Content" ObjectID="_1697115788" r:id="rId652"/>
        </w:object>
      </w:r>
      <w:r w:rsidRPr="00D72514">
        <w:rPr>
          <w:rFonts w:ascii="宋体" w:hAnsi="宋体" w:hint="eastAsia"/>
          <w:szCs w:val="21"/>
        </w:rPr>
        <w:t>个红球,</w:t>
      </w:r>
      <w:r w:rsidR="00C427A1" w:rsidRPr="00025957">
        <w:rPr>
          <w:position w:val="-4"/>
        </w:rPr>
        <w:object w:dxaOrig="180" w:dyaOrig="260">
          <v:shape id="_x0000_i1342" type="#_x0000_t75" style="width:9pt;height:13pt" o:ole="">
            <v:imagedata r:id="rId653" o:title=""/>
          </v:shape>
          <o:OLEObject Type="Embed" ProgID="Equation.DSMT4" ShapeID="_x0000_i1342" DrawAspect="Content" ObjectID="_1697115789" r:id="rId654"/>
        </w:object>
      </w:r>
      <w:r w:rsidRPr="00D72514">
        <w:rPr>
          <w:rFonts w:ascii="宋体" w:hAnsi="宋体" w:hint="eastAsia"/>
          <w:szCs w:val="21"/>
        </w:rPr>
        <w:t>个黑球与</w:t>
      </w:r>
      <w:r w:rsidR="00C427A1" w:rsidRPr="00C427A1">
        <w:rPr>
          <w:position w:val="-6"/>
        </w:rPr>
        <w:object w:dxaOrig="180" w:dyaOrig="279">
          <v:shape id="_x0000_i1343" type="#_x0000_t75" style="width:9pt;height:14pt" o:ole="">
            <v:imagedata r:id="rId655" o:title=""/>
          </v:shape>
          <o:OLEObject Type="Embed" ProgID="Equation.DSMT4" ShapeID="_x0000_i1343" DrawAspect="Content" ObjectID="_1697115790" r:id="rId656"/>
        </w:object>
      </w:r>
      <w:r w:rsidRPr="00D72514">
        <w:rPr>
          <w:rFonts w:ascii="宋体" w:hAnsi="宋体" w:hint="eastAsia"/>
          <w:szCs w:val="21"/>
        </w:rPr>
        <w:t>个白球.现有放回地从袋中取两次,每次取一个球,以</w:t>
      </w:r>
      <w:r w:rsidR="00C427A1" w:rsidRPr="00C427A1">
        <w:rPr>
          <w:position w:val="-8"/>
        </w:rPr>
        <w:object w:dxaOrig="700" w:dyaOrig="279">
          <v:shape id="_x0000_i1344" type="#_x0000_t75" style="width:35pt;height:14pt" o:ole="">
            <v:imagedata r:id="rId657" o:title=""/>
          </v:shape>
          <o:OLEObject Type="Embed" ProgID="Equation.DSMT4" ShapeID="_x0000_i1344" DrawAspect="Content" ObjectID="_1697115791" r:id="rId658"/>
        </w:object>
      </w:r>
      <w:r w:rsidRPr="00D72514">
        <w:rPr>
          <w:rFonts w:ascii="宋体" w:hAnsi="宋体" w:hint="eastAsia"/>
          <w:szCs w:val="21"/>
        </w:rPr>
        <w:t>分别表示两次取球所取得的红球、黑球与白球的个数</w:t>
      </w:r>
      <w:r w:rsidR="00B331A4">
        <w:rPr>
          <w:rFonts w:ascii="宋体" w:hAnsi="宋体" w:hint="eastAsia"/>
          <w:szCs w:val="21"/>
        </w:rPr>
        <w:t>．</w:t>
      </w:r>
    </w:p>
    <w:p w:rsidR="007C23D6" w:rsidRPr="00D72514" w:rsidRDefault="007C23D6" w:rsidP="00B331A4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="00B331A4" w:rsidRPr="00B331A4">
        <w:t xml:space="preserve"> </w:t>
      </w:r>
      <w:r w:rsidRPr="00D72514">
        <w:rPr>
          <w:rFonts w:ascii="宋体" w:hAnsi="宋体" w:hint="eastAsia"/>
          <w:szCs w:val="21"/>
        </w:rPr>
        <w:t>求</w:t>
      </w:r>
      <w:r w:rsidR="00C427A1" w:rsidRPr="00C427A1">
        <w:rPr>
          <w:position w:val="-16"/>
        </w:rPr>
        <w:object w:dxaOrig="1480" w:dyaOrig="440">
          <v:shape id="_x0000_i1345" type="#_x0000_t75" style="width:74pt;height:22pt" o:ole="">
            <v:imagedata r:id="rId659" o:title=""/>
          </v:shape>
          <o:OLEObject Type="Embed" ProgID="Equation.DSMT4" ShapeID="_x0000_i1345" DrawAspect="Content" ObjectID="_1697115792" r:id="rId660"/>
        </w:object>
      </w:r>
      <w:r w:rsidRPr="00D72514">
        <w:rPr>
          <w:rFonts w:ascii="宋体" w:hAnsi="宋体" w:hint="eastAsia"/>
          <w:szCs w:val="21"/>
        </w:rPr>
        <w:t>；</w:t>
      </w:r>
    </w:p>
    <w:p w:rsidR="007C23D6" w:rsidRPr="00D72514" w:rsidRDefault="007C23D6" w:rsidP="00B331A4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Ⅱ</w:t>
      </w:r>
      <w:r w:rsidRPr="00B331A4">
        <w:rPr>
          <w:rFonts w:hint="eastAsia"/>
        </w:rPr>
        <w:t>)</w:t>
      </w:r>
      <w:r w:rsidR="00B331A4" w:rsidRPr="00B331A4">
        <w:t xml:space="preserve"> </w:t>
      </w:r>
      <w:r w:rsidRPr="00D72514">
        <w:rPr>
          <w:rFonts w:ascii="宋体" w:hAnsi="宋体" w:hint="eastAsia"/>
          <w:szCs w:val="21"/>
        </w:rPr>
        <w:t>求二维随机变量</w:t>
      </w:r>
      <w:r w:rsidR="00C427A1" w:rsidRPr="00C427A1">
        <w:rPr>
          <w:position w:val="-14"/>
        </w:rPr>
        <w:object w:dxaOrig="660" w:dyaOrig="400">
          <v:shape id="_x0000_i1346" type="#_x0000_t75" style="width:33pt;height:20pt" o:ole="">
            <v:imagedata r:id="rId661" o:title=""/>
          </v:shape>
          <o:OLEObject Type="Embed" ProgID="Equation.DSMT4" ShapeID="_x0000_i1346" DrawAspect="Content" ObjectID="_1697115793" r:id="rId662"/>
        </w:object>
      </w:r>
      <w:r w:rsidRPr="00D72514">
        <w:rPr>
          <w:rFonts w:ascii="宋体" w:hAnsi="宋体" w:hint="eastAsia"/>
          <w:szCs w:val="21"/>
        </w:rPr>
        <w:t>的概率分布</w:t>
      </w:r>
      <w:r w:rsidR="00B331A4">
        <w:rPr>
          <w:rFonts w:ascii="宋体" w:hAnsi="宋体" w:hint="eastAsia"/>
          <w:szCs w:val="21"/>
        </w:rPr>
        <w:t>．</w:t>
      </w:r>
    </w:p>
    <w:p w:rsidR="00866570" w:rsidRDefault="00866570" w:rsidP="00866570">
      <w:pPr>
        <w:rPr>
          <w:rFonts w:ascii="宋体" w:hAnsi="宋体"/>
          <w:szCs w:val="21"/>
        </w:rPr>
      </w:pPr>
    </w:p>
    <w:p w:rsidR="007C23D6" w:rsidRPr="00866570" w:rsidRDefault="00866570" w:rsidP="007C23D6">
      <w:pPr>
        <w:rPr>
          <w:rFonts w:ascii="宋体" w:hAnsi="宋体"/>
          <w:b/>
          <w:szCs w:val="21"/>
        </w:rPr>
      </w:pPr>
      <w:r w:rsidRPr="00866570">
        <w:rPr>
          <w:rStyle w:val="af4"/>
          <w:rFonts w:hint="eastAsia"/>
        </w:rPr>
        <w:t>[解]</w:t>
      </w:r>
      <w:r>
        <w:rPr>
          <w:rFonts w:ascii="宋体" w:hAnsi="宋体"/>
          <w:b/>
          <w:szCs w:val="21"/>
        </w:rPr>
        <w:t xml:space="preserve"> </w:t>
      </w:r>
      <w:r w:rsidR="007C23D6" w:rsidRPr="00B331A4">
        <w:rPr>
          <w:rFonts w:hint="eastAsia"/>
        </w:rPr>
        <w:t>(</w:t>
      </w:r>
      <w:r w:rsidR="007C23D6" w:rsidRPr="00B331A4">
        <w:rPr>
          <w:rFonts w:hint="eastAsia"/>
        </w:rPr>
        <w:t>Ⅰ</w:t>
      </w:r>
      <w:r w:rsidR="007C23D6" w:rsidRPr="00B331A4">
        <w:rPr>
          <w:rFonts w:hint="eastAsia"/>
        </w:rPr>
        <w:t xml:space="preserve">) </w:t>
      </w:r>
      <w:r w:rsidR="00E8752B" w:rsidRPr="00E8752B">
        <w:rPr>
          <w:position w:val="-64"/>
        </w:rPr>
        <w:object w:dxaOrig="4500" w:dyaOrig="1300">
          <v:shape id="_x0000_i1347" type="#_x0000_t75" style="width:225pt;height:65pt" o:ole="">
            <v:imagedata r:id="rId663" o:title=""/>
          </v:shape>
          <o:OLEObject Type="Embed" ProgID="Equation.DSMT4" ShapeID="_x0000_i1347" DrawAspect="Content" ObjectID="_1697115794" r:id="rId664"/>
        </w:object>
      </w:r>
      <w:r w:rsidR="007C23D6" w:rsidRPr="00D72514">
        <w:rPr>
          <w:rFonts w:ascii="宋体" w:hAnsi="宋体" w:hint="eastAsia"/>
          <w:szCs w:val="21"/>
        </w:rPr>
        <w:t>.</w:t>
      </w:r>
    </w:p>
    <w:p w:rsidR="007C23D6" w:rsidRPr="00D72514" w:rsidRDefault="007C23D6" w:rsidP="00B331A4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Ⅱ</w:t>
      </w:r>
      <w:r w:rsidRPr="00B331A4">
        <w:rPr>
          <w:rFonts w:hint="eastAsia"/>
        </w:rPr>
        <w:t>)</w:t>
      </w:r>
      <w:r w:rsidR="00B331A4" w:rsidRPr="00B331A4">
        <w:t xml:space="preserve"> </w:t>
      </w:r>
      <w:r w:rsidRPr="00D72514">
        <w:rPr>
          <w:rFonts w:ascii="宋体" w:hAnsi="宋体" w:hint="eastAsia"/>
          <w:szCs w:val="21"/>
        </w:rPr>
        <w:t>由题意知</w:t>
      </w:r>
      <w:r w:rsidR="00C427A1" w:rsidRPr="00025957">
        <w:rPr>
          <w:position w:val="-4"/>
        </w:rPr>
        <w:object w:dxaOrig="240" w:dyaOrig="240">
          <v:shape id="_x0000_i1348" type="#_x0000_t75" style="width:12pt;height:12pt" o:ole="">
            <v:imagedata r:id="rId665" o:title=""/>
          </v:shape>
          <o:OLEObject Type="Embed" ProgID="Equation.DSMT4" ShapeID="_x0000_i1348" DrawAspect="Content" ObjectID="_1697115795" r:id="rId666"/>
        </w:object>
      </w:r>
      <w:r w:rsidRPr="00D72514">
        <w:rPr>
          <w:rFonts w:ascii="宋体" w:hAnsi="宋体" w:hint="eastAsia"/>
          <w:szCs w:val="21"/>
        </w:rPr>
        <w:t>与</w:t>
      </w:r>
      <w:r w:rsidR="00C427A1" w:rsidRPr="00025957">
        <w:rPr>
          <w:position w:val="-4"/>
        </w:rPr>
        <w:object w:dxaOrig="220" w:dyaOrig="240">
          <v:shape id="_x0000_i1349" type="#_x0000_t75" style="width:11pt;height:12pt" o:ole="">
            <v:imagedata r:id="rId667" o:title=""/>
          </v:shape>
          <o:OLEObject Type="Embed" ProgID="Equation.DSMT4" ShapeID="_x0000_i1349" DrawAspect="Content" ObjectID="_1697115796" r:id="rId668"/>
        </w:object>
      </w:r>
      <w:r w:rsidRPr="00D72514">
        <w:rPr>
          <w:rFonts w:ascii="宋体" w:hAnsi="宋体" w:hint="eastAsia"/>
          <w:szCs w:val="21"/>
        </w:rPr>
        <w:t>的所有可能取值均为</w:t>
      </w:r>
      <w:r w:rsidR="00C427A1" w:rsidRPr="00C427A1">
        <w:rPr>
          <w:position w:val="-6"/>
        </w:rPr>
        <w:object w:dxaOrig="200" w:dyaOrig="279">
          <v:shape id="_x0000_i1350" type="#_x0000_t75" style="width:10pt;height:14pt" o:ole="">
            <v:imagedata r:id="rId669" o:title=""/>
          </v:shape>
          <o:OLEObject Type="Embed" ProgID="Equation.DSMT4" ShapeID="_x0000_i1350" DrawAspect="Content" ObjectID="_1697115797" r:id="rId670"/>
        </w:object>
      </w:r>
      <w:r w:rsidRPr="00D72514">
        <w:rPr>
          <w:rFonts w:ascii="宋体" w:hAnsi="宋体" w:hint="eastAsia"/>
          <w:szCs w:val="21"/>
        </w:rPr>
        <w:t>,</w:t>
      </w:r>
      <w:r w:rsidR="00C427A1" w:rsidRPr="00025957">
        <w:rPr>
          <w:position w:val="-4"/>
        </w:rPr>
        <w:object w:dxaOrig="180" w:dyaOrig="260">
          <v:shape id="_x0000_i1351" type="#_x0000_t75" style="width:9pt;height:13pt" o:ole="">
            <v:imagedata r:id="rId671" o:title=""/>
          </v:shape>
          <o:OLEObject Type="Embed" ProgID="Equation.DSMT4" ShapeID="_x0000_i1351" DrawAspect="Content" ObjectID="_1697115798" r:id="rId672"/>
        </w:object>
      </w:r>
      <w:r w:rsidRPr="00D72514">
        <w:rPr>
          <w:rFonts w:ascii="宋体" w:hAnsi="宋体" w:hint="eastAsia"/>
          <w:szCs w:val="21"/>
        </w:rPr>
        <w:t>,</w:t>
      </w:r>
      <w:r w:rsidR="00C427A1" w:rsidRPr="00025957">
        <w:rPr>
          <w:position w:val="-4"/>
        </w:rPr>
        <w:object w:dxaOrig="180" w:dyaOrig="260">
          <v:shape id="_x0000_i1352" type="#_x0000_t75" style="width:9pt;height:13pt" o:ole="">
            <v:imagedata r:id="rId673" o:title=""/>
          </v:shape>
          <o:OLEObject Type="Embed" ProgID="Equation.DSMT4" ShapeID="_x0000_i1352" DrawAspect="Content" ObjectID="_1697115799" r:id="rId674"/>
        </w:object>
      </w:r>
      <w:r w:rsidRPr="00D72514">
        <w:rPr>
          <w:rFonts w:ascii="宋体" w:hAnsi="宋体" w:hint="eastAsia"/>
          <w:szCs w:val="21"/>
        </w:rPr>
        <w:t>.</w:t>
      </w:r>
    </w:p>
    <w:p w:rsidR="007C23D6" w:rsidRPr="00D72514" w:rsidRDefault="00C427A1" w:rsidP="00B331A4">
      <w:pPr>
        <w:ind w:leftChars="400" w:left="960"/>
        <w:jc w:val="center"/>
        <w:rPr>
          <w:rFonts w:ascii="宋体" w:hAnsi="宋体"/>
          <w:szCs w:val="21"/>
        </w:rPr>
      </w:pPr>
      <w:r w:rsidRPr="00C427A1">
        <w:rPr>
          <w:position w:val="-144"/>
        </w:rPr>
        <w:object w:dxaOrig="6100" w:dyaOrig="3320">
          <v:shape id="_x0000_i1353" type="#_x0000_t75" style="width:305pt;height:166pt" o:ole="">
            <v:imagedata r:id="rId675" o:title=""/>
          </v:shape>
          <o:OLEObject Type="Embed" ProgID="Equation.DSMT4" ShapeID="_x0000_i1353" DrawAspect="Content" ObjectID="_1697115800" r:id="rId676"/>
        </w:object>
      </w:r>
    </w:p>
    <w:p w:rsidR="007C23D6" w:rsidRPr="00D72514" w:rsidRDefault="007C23D6" w:rsidP="00B331A4">
      <w:pPr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故</w:t>
      </w:r>
      <w:r w:rsidR="00C427A1" w:rsidRPr="00C427A1">
        <w:rPr>
          <w:position w:val="-10"/>
        </w:rPr>
        <w:object w:dxaOrig="639" w:dyaOrig="320">
          <v:shape id="_x0000_i1354" type="#_x0000_t75" style="width:32pt;height:16pt" o:ole="">
            <v:imagedata r:id="rId677" o:title=""/>
          </v:shape>
          <o:OLEObject Type="Embed" ProgID="Equation.DSMT4" ShapeID="_x0000_i1354" DrawAspect="Content" ObjectID="_1697115801" r:id="rId678"/>
        </w:object>
      </w:r>
      <w:r w:rsidRPr="00D72514">
        <w:rPr>
          <w:rFonts w:ascii="宋体" w:hAnsi="宋体" w:hint="eastAsia"/>
          <w:szCs w:val="21"/>
        </w:rPr>
        <w:t>的概率分布为</w:t>
      </w:r>
      <w:r w:rsidR="00245D06" w:rsidRPr="007166EA">
        <w:rPr>
          <w:rFonts w:ascii="宋体" w:hAnsi="宋体"/>
          <w:position w:val="-68"/>
          <w:szCs w:val="21"/>
        </w:rPr>
        <w:object w:dxaOrig="2860" w:dyaOrig="1480">
          <v:shape id="_x0000_i1373" type="#_x0000_t75" style="width:143pt;height:74pt" o:ole="">
            <v:imagedata r:id="rId679" o:title=""/>
          </v:shape>
          <o:OLEObject Type="Embed" ProgID="Equation.DSMT4" ShapeID="_x0000_i1373" DrawAspect="Content" ObjectID="_1697115802" r:id="rId680"/>
        </w:object>
      </w:r>
      <w:r w:rsidR="007166EA">
        <w:rPr>
          <w:rFonts w:ascii="宋体" w:hAnsi="宋体" w:hint="eastAsia"/>
          <w:szCs w:val="21"/>
        </w:rPr>
        <w:t>．</w:t>
      </w:r>
    </w:p>
    <w:p w:rsidR="007C23D6" w:rsidRDefault="007C23D6" w:rsidP="00B331A4">
      <w:pPr>
        <w:rPr>
          <w:rFonts w:ascii="宋体" w:hAnsi="宋体"/>
          <w:szCs w:val="21"/>
        </w:rPr>
      </w:pPr>
    </w:p>
    <w:p w:rsidR="007C23D6" w:rsidRPr="00D72514" w:rsidRDefault="007C23D6" w:rsidP="00B331A4">
      <w:pPr>
        <w:rPr>
          <w:rFonts w:ascii="宋体" w:hAnsi="宋体"/>
          <w:szCs w:val="21"/>
        </w:rPr>
      </w:pPr>
    </w:p>
    <w:p w:rsidR="007C23D6" w:rsidRPr="007C23D6" w:rsidRDefault="007C23D6" w:rsidP="007C23D6">
      <w:r w:rsidRPr="007C23D6">
        <w:rPr>
          <w:rFonts w:hint="eastAsia"/>
        </w:rPr>
        <w:t>(23)</w:t>
      </w:r>
      <w:r w:rsidRPr="007C23D6">
        <w:rPr>
          <w:rFonts w:hint="eastAsia"/>
        </w:rPr>
        <w:t>（本题满分</w:t>
      </w:r>
      <w:r w:rsidR="00A158EC">
        <w:rPr>
          <w:rFonts w:hint="eastAsia"/>
        </w:rPr>
        <w:t>11</w:t>
      </w:r>
      <w:bookmarkStart w:id="1" w:name="_GoBack"/>
      <w:bookmarkEnd w:id="1"/>
      <w:r w:rsidRPr="007C23D6">
        <w:rPr>
          <w:rFonts w:hint="eastAsia"/>
        </w:rPr>
        <w:t>分）</w:t>
      </w:r>
    </w:p>
    <w:p w:rsidR="007C23D6" w:rsidRPr="00D72514" w:rsidRDefault="007C23D6" w:rsidP="00B331A4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设总体</w:t>
      </w:r>
      <w:r w:rsidR="00C427A1" w:rsidRPr="00025957">
        <w:rPr>
          <w:position w:val="-4"/>
        </w:rPr>
        <w:object w:dxaOrig="240" w:dyaOrig="240">
          <v:shape id="_x0000_i1355" type="#_x0000_t75" style="width:12pt;height:12pt" o:ole="">
            <v:imagedata r:id="rId681" o:title=""/>
          </v:shape>
          <o:OLEObject Type="Embed" ProgID="Equation.DSMT4" ShapeID="_x0000_i1355" DrawAspect="Content" ObjectID="_1697115803" r:id="rId682"/>
        </w:object>
      </w:r>
      <w:r w:rsidRPr="00D72514">
        <w:rPr>
          <w:rFonts w:ascii="宋体" w:hAnsi="宋体" w:hint="eastAsia"/>
          <w:szCs w:val="21"/>
        </w:rPr>
        <w:t>的概率密度为</w:t>
      </w:r>
      <w:r w:rsidR="00C427A1" w:rsidRPr="00C427A1">
        <w:rPr>
          <w:position w:val="-32"/>
        </w:rPr>
        <w:object w:dxaOrig="2460" w:dyaOrig="760">
          <v:shape id="_x0000_i1356" type="#_x0000_t75" style="width:123pt;height:38pt" o:ole="">
            <v:imagedata r:id="rId683" o:title=""/>
          </v:shape>
          <o:OLEObject Type="Embed" ProgID="Equation.DSMT4" ShapeID="_x0000_i1356" DrawAspect="Content" ObjectID="_1697115804" r:id="rId684"/>
        </w:object>
      </w:r>
      <w:r w:rsidRPr="00D72514">
        <w:rPr>
          <w:rFonts w:ascii="宋体" w:hAnsi="宋体" w:hint="eastAsia"/>
          <w:szCs w:val="21"/>
        </w:rPr>
        <w:t>其中参数</w:t>
      </w:r>
      <w:r w:rsidR="00C427A1" w:rsidRPr="00C427A1">
        <w:rPr>
          <w:position w:val="-10"/>
        </w:rPr>
        <w:object w:dxaOrig="880" w:dyaOrig="320">
          <v:shape id="_x0000_i1357" type="#_x0000_t75" style="width:44pt;height:16pt" o:ole="">
            <v:imagedata r:id="rId685" o:title=""/>
          </v:shape>
          <o:OLEObject Type="Embed" ProgID="Equation.DSMT4" ShapeID="_x0000_i1357" DrawAspect="Content" ObjectID="_1697115805" r:id="rId686"/>
        </w:object>
      </w:r>
      <w:r w:rsidRPr="00D72514">
        <w:rPr>
          <w:rFonts w:ascii="宋体" w:hAnsi="宋体" w:hint="eastAsia"/>
          <w:szCs w:val="21"/>
        </w:rPr>
        <w:t>未知,</w:t>
      </w:r>
      <w:r w:rsidR="00C427A1" w:rsidRPr="00C427A1">
        <w:rPr>
          <w:position w:val="-12"/>
        </w:rPr>
        <w:object w:dxaOrig="1260" w:dyaOrig="360">
          <v:shape id="_x0000_i1358" type="#_x0000_t75" style="width:63pt;height:18pt" o:ole="">
            <v:imagedata r:id="rId687" o:title=""/>
          </v:shape>
          <o:OLEObject Type="Embed" ProgID="Equation.DSMT4" ShapeID="_x0000_i1358" DrawAspect="Content" ObjectID="_1697115806" r:id="rId688"/>
        </w:object>
      </w:r>
      <w:r w:rsidRPr="00D72514">
        <w:rPr>
          <w:rFonts w:ascii="宋体" w:hAnsi="宋体" w:hint="eastAsia"/>
          <w:szCs w:val="21"/>
        </w:rPr>
        <w:t>是来自总体</w:t>
      </w:r>
      <w:r w:rsidR="00C427A1" w:rsidRPr="00025957">
        <w:rPr>
          <w:position w:val="-4"/>
        </w:rPr>
        <w:object w:dxaOrig="240" w:dyaOrig="240">
          <v:shape id="_x0000_i1359" type="#_x0000_t75" style="width:12pt;height:12pt" o:ole="">
            <v:imagedata r:id="rId689" o:title=""/>
          </v:shape>
          <o:OLEObject Type="Embed" ProgID="Equation.DSMT4" ShapeID="_x0000_i1359" DrawAspect="Content" ObjectID="_1697115807" r:id="rId690"/>
        </w:object>
      </w:r>
      <w:r w:rsidRPr="00D72514">
        <w:rPr>
          <w:rFonts w:ascii="宋体" w:hAnsi="宋体" w:hint="eastAsia"/>
          <w:szCs w:val="21"/>
        </w:rPr>
        <w:t>的简单随机样本</w:t>
      </w:r>
      <w:r w:rsidR="00B331A4">
        <w:rPr>
          <w:rFonts w:ascii="宋体" w:hAnsi="宋体" w:hint="eastAsia"/>
          <w:szCs w:val="21"/>
        </w:rPr>
        <w:t>．</w:t>
      </w:r>
    </w:p>
    <w:p w:rsidR="007C23D6" w:rsidRDefault="007C23D6" w:rsidP="00B331A4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 xml:space="preserve">) </w:t>
      </w:r>
      <w:r w:rsidRPr="00D72514">
        <w:rPr>
          <w:rFonts w:ascii="宋体" w:hAnsi="宋体" w:hint="eastAsia"/>
          <w:szCs w:val="21"/>
        </w:rPr>
        <w:t>求参数</w:t>
      </w:r>
      <w:r w:rsidR="00C427A1" w:rsidRPr="00C427A1">
        <w:rPr>
          <w:position w:val="-6"/>
        </w:rPr>
        <w:object w:dxaOrig="220" w:dyaOrig="279">
          <v:shape id="_x0000_i1360" type="#_x0000_t75" style="width:11pt;height:14pt" o:ole="">
            <v:imagedata r:id="rId691" o:title=""/>
          </v:shape>
          <o:OLEObject Type="Embed" ProgID="Equation.DSMT4" ShapeID="_x0000_i1360" DrawAspect="Content" ObjectID="_1697115808" r:id="rId692"/>
        </w:object>
      </w:r>
      <w:r w:rsidRPr="00D72514">
        <w:rPr>
          <w:rFonts w:ascii="宋体" w:hAnsi="宋体" w:hint="eastAsia"/>
          <w:szCs w:val="21"/>
        </w:rPr>
        <w:t>的矩估计量；</w:t>
      </w:r>
      <w:r w:rsidR="00B331A4">
        <w:rPr>
          <w:rFonts w:ascii="宋体" w:hAnsi="宋体" w:hint="eastAsia"/>
          <w:szCs w:val="21"/>
        </w:rPr>
        <w:t xml:space="preserve">    </w:t>
      </w:r>
      <w:r w:rsidRPr="00B331A4">
        <w:rPr>
          <w:rFonts w:hint="eastAsia"/>
        </w:rPr>
        <w:t>(</w:t>
      </w:r>
      <w:r w:rsidRPr="00B331A4">
        <w:rPr>
          <w:rFonts w:hint="eastAsia"/>
        </w:rPr>
        <w:t>Ⅱ</w:t>
      </w:r>
      <w:r w:rsidRPr="00B331A4">
        <w:rPr>
          <w:rFonts w:hint="eastAsia"/>
        </w:rPr>
        <w:t>)</w:t>
      </w:r>
      <w:r w:rsidR="00B331A4">
        <w:t xml:space="preserve"> </w:t>
      </w:r>
      <w:r w:rsidRPr="00D72514">
        <w:rPr>
          <w:rFonts w:ascii="宋体" w:hAnsi="宋体" w:hint="eastAsia"/>
          <w:szCs w:val="21"/>
        </w:rPr>
        <w:t>求参数</w:t>
      </w:r>
      <w:r w:rsidR="00C427A1" w:rsidRPr="00C427A1">
        <w:rPr>
          <w:position w:val="-6"/>
        </w:rPr>
        <w:object w:dxaOrig="220" w:dyaOrig="279">
          <v:shape id="_x0000_i1361" type="#_x0000_t75" style="width:11pt;height:14pt" o:ole="">
            <v:imagedata r:id="rId693" o:title=""/>
          </v:shape>
          <o:OLEObject Type="Embed" ProgID="Equation.DSMT4" ShapeID="_x0000_i1361" DrawAspect="Content" ObjectID="_1697115809" r:id="rId694"/>
        </w:object>
      </w:r>
      <w:r w:rsidRPr="00D72514">
        <w:rPr>
          <w:rFonts w:ascii="宋体" w:hAnsi="宋体" w:hint="eastAsia"/>
          <w:szCs w:val="21"/>
        </w:rPr>
        <w:t>的最大似然估计量</w:t>
      </w:r>
      <w:r w:rsidR="00B331A4">
        <w:rPr>
          <w:rFonts w:ascii="宋体" w:hAnsi="宋体" w:hint="eastAsia"/>
          <w:szCs w:val="21"/>
        </w:rPr>
        <w:t>．</w:t>
      </w:r>
    </w:p>
    <w:p w:rsidR="007C23D6" w:rsidRDefault="007C23D6" w:rsidP="00866570">
      <w:pPr>
        <w:rPr>
          <w:rFonts w:ascii="宋体" w:hAnsi="宋体"/>
          <w:szCs w:val="21"/>
        </w:rPr>
      </w:pPr>
    </w:p>
    <w:p w:rsidR="00B331A4" w:rsidRDefault="00866570" w:rsidP="007C23D6">
      <w:pPr>
        <w:rPr>
          <w:rFonts w:ascii="宋体" w:hAnsi="宋体"/>
          <w:szCs w:val="21"/>
        </w:rPr>
      </w:pPr>
      <w:r w:rsidRPr="00866570">
        <w:rPr>
          <w:rStyle w:val="af4"/>
          <w:rFonts w:hint="eastAsia"/>
        </w:rPr>
        <w:t>[解]</w:t>
      </w:r>
      <w:r>
        <w:rPr>
          <w:rFonts w:ascii="宋体" w:hAnsi="宋体"/>
          <w:b/>
          <w:szCs w:val="21"/>
        </w:rPr>
        <w:t xml:space="preserve"> </w:t>
      </w:r>
      <w:r w:rsidR="007C23D6" w:rsidRPr="00B331A4">
        <w:rPr>
          <w:rFonts w:hint="eastAsia"/>
        </w:rPr>
        <w:t>(</w:t>
      </w:r>
      <w:r w:rsidR="007C23D6" w:rsidRPr="00B331A4">
        <w:rPr>
          <w:rFonts w:hint="eastAsia"/>
        </w:rPr>
        <w:t>Ⅰ</w:t>
      </w:r>
      <w:r w:rsidR="007C23D6" w:rsidRPr="00B331A4">
        <w:rPr>
          <w:rFonts w:hint="eastAsia"/>
        </w:rPr>
        <w:t>)</w:t>
      </w:r>
      <w:r w:rsidR="00B331A4" w:rsidRPr="00B331A4">
        <w:t xml:space="preserve"> </w:t>
      </w:r>
      <w:r w:rsidR="00B331A4" w:rsidRPr="00D72514">
        <w:rPr>
          <w:rFonts w:ascii="宋体" w:hAnsi="宋体" w:hint="eastAsia"/>
          <w:szCs w:val="21"/>
        </w:rPr>
        <w:t>总体</w:t>
      </w:r>
      <w:r w:rsidR="00C427A1" w:rsidRPr="00025957">
        <w:rPr>
          <w:position w:val="-4"/>
        </w:rPr>
        <w:object w:dxaOrig="240" w:dyaOrig="240">
          <v:shape id="_x0000_i1362" type="#_x0000_t75" style="width:12pt;height:12pt" o:ole="">
            <v:imagedata r:id="rId695" o:title=""/>
          </v:shape>
          <o:OLEObject Type="Embed" ProgID="Equation.DSMT4" ShapeID="_x0000_i1362" DrawAspect="Content" ObjectID="_1697115810" r:id="rId696"/>
        </w:object>
      </w:r>
      <w:r w:rsidR="00B331A4">
        <w:rPr>
          <w:rFonts w:ascii="宋体" w:hAnsi="宋体" w:hint="eastAsia"/>
          <w:szCs w:val="21"/>
        </w:rPr>
        <w:t>的</w:t>
      </w:r>
      <w:r w:rsidR="00B331A4">
        <w:rPr>
          <w:rFonts w:ascii="宋体" w:hAnsi="宋体"/>
          <w:szCs w:val="21"/>
        </w:rPr>
        <w:t>数学期望为</w:t>
      </w:r>
    </w:p>
    <w:p w:rsidR="00B331A4" w:rsidRDefault="00C427A1" w:rsidP="00B331A4">
      <w:pPr>
        <w:ind w:leftChars="400" w:left="960"/>
        <w:jc w:val="center"/>
        <w:rPr>
          <w:rFonts w:ascii="宋体" w:hAnsi="宋体"/>
          <w:szCs w:val="21"/>
        </w:rPr>
      </w:pPr>
      <w:r w:rsidRPr="00C427A1">
        <w:rPr>
          <w:position w:val="-24"/>
        </w:rPr>
        <w:object w:dxaOrig="3840" w:dyaOrig="620">
          <v:shape id="_x0000_i1363" type="#_x0000_t75" style="width:192pt;height:31pt" o:ole="">
            <v:imagedata r:id="rId697" o:title=""/>
          </v:shape>
          <o:OLEObject Type="Embed" ProgID="Equation.DSMT4" ShapeID="_x0000_i1363" DrawAspect="Content" ObjectID="_1697115811" r:id="rId698"/>
        </w:object>
      </w:r>
    </w:p>
    <w:p w:rsidR="007C23D6" w:rsidRPr="00B331A4" w:rsidRDefault="007C23D6" w:rsidP="00B331A4">
      <w:pPr>
        <w:ind w:leftChars="400" w:left="960"/>
        <w:rPr>
          <w:rFonts w:ascii="宋体" w:hAnsi="宋体"/>
          <w:b/>
          <w:szCs w:val="21"/>
        </w:rPr>
      </w:pPr>
      <w:r w:rsidRPr="00D72514">
        <w:rPr>
          <w:rFonts w:ascii="宋体" w:hAnsi="宋体" w:hint="eastAsia"/>
          <w:szCs w:val="21"/>
        </w:rPr>
        <w:t>令</w:t>
      </w:r>
      <w:r w:rsidR="00C427A1" w:rsidRPr="00025957">
        <w:rPr>
          <w:position w:val="-4"/>
        </w:rPr>
        <w:object w:dxaOrig="760" w:dyaOrig="320">
          <v:shape id="_x0000_i1364" type="#_x0000_t75" style="width:38pt;height:16pt" o:ole="">
            <v:imagedata r:id="rId699" o:title=""/>
          </v:shape>
          <o:OLEObject Type="Embed" ProgID="Equation.DSMT4" ShapeID="_x0000_i1364" DrawAspect="Content" ObjectID="_1697115812" r:id="rId700"/>
        </w:object>
      </w:r>
      <w:r w:rsidRPr="00D72514">
        <w:rPr>
          <w:rFonts w:ascii="宋体" w:hAnsi="宋体" w:hint="eastAsia"/>
          <w:szCs w:val="21"/>
        </w:rPr>
        <w:t>,即</w:t>
      </w:r>
      <w:r w:rsidR="00C427A1" w:rsidRPr="00C427A1">
        <w:rPr>
          <w:position w:val="-24"/>
        </w:rPr>
        <w:object w:dxaOrig="660" w:dyaOrig="620">
          <v:shape id="_x0000_i1365" type="#_x0000_t75" style="width:33pt;height:31pt" o:ole="">
            <v:imagedata r:id="rId701" o:title=""/>
          </v:shape>
          <o:OLEObject Type="Embed" ProgID="Equation.DSMT4" ShapeID="_x0000_i1365" DrawAspect="Content" ObjectID="_1697115813" r:id="rId702"/>
        </w:object>
      </w:r>
      <w:r w:rsidRPr="00D72514">
        <w:rPr>
          <w:rFonts w:ascii="宋体" w:hAnsi="宋体" w:hint="eastAsia"/>
          <w:szCs w:val="21"/>
        </w:rPr>
        <w:t>,得</w:t>
      </w:r>
      <w:r w:rsidR="00C427A1" w:rsidRPr="00C427A1">
        <w:rPr>
          <w:position w:val="-6"/>
        </w:rPr>
        <w:object w:dxaOrig="220" w:dyaOrig="279">
          <v:shape id="_x0000_i1366" type="#_x0000_t75" style="width:11pt;height:14pt" o:ole="">
            <v:imagedata r:id="rId703" o:title=""/>
          </v:shape>
          <o:OLEObject Type="Embed" ProgID="Equation.DSMT4" ShapeID="_x0000_i1366" DrawAspect="Content" ObjectID="_1697115814" r:id="rId704"/>
        </w:object>
      </w:r>
      <w:r w:rsidRPr="00D72514">
        <w:rPr>
          <w:rFonts w:ascii="宋体" w:hAnsi="宋体" w:hint="eastAsia"/>
          <w:szCs w:val="21"/>
        </w:rPr>
        <w:t>的矩估计量为</w:t>
      </w:r>
      <w:r w:rsidR="00C427A1" w:rsidRPr="00C427A1">
        <w:rPr>
          <w:position w:val="-24"/>
        </w:rPr>
        <w:object w:dxaOrig="760" w:dyaOrig="620">
          <v:shape id="_x0000_i1367" type="#_x0000_t75" style="width:38pt;height:31pt" o:ole="">
            <v:imagedata r:id="rId705" o:title=""/>
          </v:shape>
          <o:OLEObject Type="Embed" ProgID="Equation.DSMT4" ShapeID="_x0000_i1367" DrawAspect="Content" ObjectID="_1697115815" r:id="rId706"/>
        </w:object>
      </w:r>
      <w:r w:rsidRPr="00D72514">
        <w:rPr>
          <w:rFonts w:ascii="宋体" w:hAnsi="宋体" w:hint="eastAsia"/>
        </w:rPr>
        <w:t>.</w:t>
      </w:r>
    </w:p>
    <w:p w:rsidR="007C23D6" w:rsidRPr="00D72514" w:rsidRDefault="007C23D6" w:rsidP="00B331A4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lastRenderedPageBreak/>
        <w:t>(</w:t>
      </w:r>
      <w:r w:rsidRPr="00B331A4">
        <w:rPr>
          <w:rFonts w:hint="eastAsia"/>
        </w:rPr>
        <w:t>Ⅱ</w:t>
      </w:r>
      <w:r w:rsidRPr="00B331A4">
        <w:rPr>
          <w:rFonts w:hint="eastAsia"/>
        </w:rPr>
        <w:t>)</w:t>
      </w:r>
      <w:r w:rsidR="00B331A4" w:rsidRPr="00B331A4">
        <w:t xml:space="preserve"> </w:t>
      </w:r>
      <w:r w:rsidRPr="00D72514">
        <w:rPr>
          <w:rFonts w:ascii="宋体" w:hAnsi="宋体" w:hint="eastAsia"/>
          <w:szCs w:val="21"/>
        </w:rPr>
        <w:t>设</w:t>
      </w:r>
      <w:r w:rsidR="00C427A1" w:rsidRPr="00C427A1">
        <w:rPr>
          <w:position w:val="-12"/>
        </w:rPr>
        <w:object w:dxaOrig="3060" w:dyaOrig="360">
          <v:shape id="_x0000_i1368" type="#_x0000_t75" style="width:153pt;height:18pt" o:ole="">
            <v:imagedata r:id="rId707" o:title=""/>
          </v:shape>
          <o:OLEObject Type="Embed" ProgID="Equation.DSMT4" ShapeID="_x0000_i1368" DrawAspect="Content" ObjectID="_1697115816" r:id="rId708"/>
        </w:object>
      </w:r>
      <w:r w:rsidRPr="00D72514">
        <w:rPr>
          <w:rFonts w:ascii="宋体" w:hAnsi="宋体" w:hint="eastAsia"/>
          <w:szCs w:val="21"/>
        </w:rPr>
        <w:t>为样本观测值,则似然函数为</w:t>
      </w:r>
    </w:p>
    <w:p w:rsidR="007C23D6" w:rsidRPr="00D72514" w:rsidRDefault="00C427A1" w:rsidP="00B331A4">
      <w:pPr>
        <w:ind w:leftChars="400" w:left="960"/>
        <w:jc w:val="center"/>
        <w:rPr>
          <w:rFonts w:ascii="宋体" w:hAnsi="宋体"/>
          <w:szCs w:val="21"/>
        </w:rPr>
      </w:pPr>
      <w:r w:rsidRPr="00C427A1">
        <w:rPr>
          <w:position w:val="-70"/>
        </w:rPr>
        <w:object w:dxaOrig="3640" w:dyaOrig="1520">
          <v:shape id="_x0000_i1369" type="#_x0000_t75" style="width:182pt;height:76pt" o:ole="">
            <v:imagedata r:id="rId709" o:title=""/>
          </v:shape>
          <o:OLEObject Type="Embed" ProgID="Equation.DSMT4" ShapeID="_x0000_i1369" DrawAspect="Content" ObjectID="_1697115817" r:id="rId710"/>
        </w:object>
      </w:r>
    </w:p>
    <w:p w:rsidR="007C23D6" w:rsidRPr="00D72514" w:rsidRDefault="007C23D6" w:rsidP="00B331A4">
      <w:pPr>
        <w:ind w:leftChars="400" w:left="96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由</w:t>
      </w:r>
      <w:r w:rsidR="00C427A1" w:rsidRPr="00C427A1">
        <w:rPr>
          <w:position w:val="-28"/>
        </w:rPr>
        <w:object w:dxaOrig="2140" w:dyaOrig="680">
          <v:shape id="_x0000_i1370" type="#_x0000_t75" style="width:107pt;height:34pt" o:ole="">
            <v:imagedata r:id="rId711" o:title=""/>
          </v:shape>
          <o:OLEObject Type="Embed" ProgID="Equation.DSMT4" ShapeID="_x0000_i1370" DrawAspect="Content" ObjectID="_1697115818" r:id="rId712"/>
        </w:object>
      </w:r>
      <w:r w:rsidRPr="00D72514">
        <w:rPr>
          <w:rFonts w:ascii="宋体" w:hAnsi="宋体" w:hint="eastAsia"/>
          <w:szCs w:val="21"/>
        </w:rPr>
        <w:t>,得</w:t>
      </w:r>
      <w:r w:rsidR="00C427A1" w:rsidRPr="00C427A1">
        <w:rPr>
          <w:position w:val="-6"/>
        </w:rPr>
        <w:object w:dxaOrig="220" w:dyaOrig="279">
          <v:shape id="_x0000_i1371" type="#_x0000_t75" style="width:11pt;height:14pt" o:ole="">
            <v:imagedata r:id="rId713" o:title=""/>
          </v:shape>
          <o:OLEObject Type="Embed" ProgID="Equation.DSMT4" ShapeID="_x0000_i1371" DrawAspect="Content" ObjectID="_1697115819" r:id="rId714"/>
        </w:object>
      </w:r>
      <w:r w:rsidRPr="00D72514">
        <w:rPr>
          <w:rFonts w:ascii="宋体" w:hAnsi="宋体" w:hint="eastAsia"/>
          <w:szCs w:val="21"/>
        </w:rPr>
        <w:t>的最大似然估计量为</w:t>
      </w:r>
      <w:r w:rsidR="00C427A1" w:rsidRPr="00C427A1">
        <w:rPr>
          <w:position w:val="-24"/>
        </w:rPr>
        <w:object w:dxaOrig="760" w:dyaOrig="620">
          <v:shape id="_x0000_i1372" type="#_x0000_t75" style="width:38pt;height:31pt" o:ole="">
            <v:imagedata r:id="rId715" o:title=""/>
          </v:shape>
          <o:OLEObject Type="Embed" ProgID="Equation.DSMT4" ShapeID="_x0000_i1372" DrawAspect="Content" ObjectID="_1697115820" r:id="rId716"/>
        </w:object>
      </w:r>
      <w:r w:rsidRPr="00D72514">
        <w:rPr>
          <w:rFonts w:ascii="宋体" w:hAnsi="宋体" w:hint="eastAsia"/>
          <w:szCs w:val="21"/>
        </w:rPr>
        <w:t>.</w:t>
      </w:r>
    </w:p>
    <w:p w:rsidR="007C23D6" w:rsidRPr="007C23D6" w:rsidRDefault="007C23D6" w:rsidP="007C23D6">
      <w:pPr>
        <w:rPr>
          <w:rFonts w:ascii="宋体" w:hAnsi="宋体"/>
          <w:b/>
          <w:szCs w:val="21"/>
        </w:rPr>
      </w:pPr>
    </w:p>
    <w:p w:rsidR="00DB6878" w:rsidRPr="007C23D6" w:rsidRDefault="00DB6878" w:rsidP="00CA00AF"/>
    <w:sectPr w:rsidR="00DB6878" w:rsidRPr="007C23D6" w:rsidSect="00223006">
      <w:headerReference w:type="even" r:id="rId717"/>
      <w:footerReference w:type="even" r:id="rId718"/>
      <w:footerReference w:type="default" r:id="rId719"/>
      <w:headerReference w:type="first" r:id="rId72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3E3F" w:rsidRDefault="004E3E3F">
      <w:r>
        <w:separator/>
      </w:r>
    </w:p>
  </w:endnote>
  <w:endnote w:type="continuationSeparator" w:id="0">
    <w:p w:rsidR="004E3E3F" w:rsidRDefault="004E3E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E62C56" w:rsidRDefault="00E62C56" w:rsidP="00D80857">
        <w:pPr>
          <w:pStyle w:val="a4"/>
          <w:ind w:right="360" w:firstLine="360"/>
        </w:pPr>
        <w:r w:rsidRPr="00A33DB2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E62C56" w:rsidRDefault="00E62C56">
                    <w:pPr>
                      <w:jc w:val="center"/>
                      <w:rPr>
                        <w:color w:val="5B9BD5" w:themeColor="accent1"/>
                      </w:rPr>
                    </w:pPr>
                    <w:r w:rsidRPr="00A33DB2">
                      <w:fldChar w:fldCharType="begin"/>
                    </w:r>
                    <w:r>
                      <w:instrText>PAGE    \* MERGEFORMAT</w:instrText>
                    </w:r>
                    <w:r w:rsidRPr="00A33DB2">
                      <w:fldChar w:fldCharType="separate"/>
                    </w:r>
                    <w:r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2C56" w:rsidRPr="003C7E48" w:rsidRDefault="00E62C56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t>2009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>
      <w:rPr>
        <w:noProof/>
        <w:lang w:val="zh-CN"/>
      </w:rPr>
      <w:fldChar w:fldCharType="separate"/>
    </w:r>
    <w:r w:rsidR="00DE3F80">
      <w:rPr>
        <w:noProof/>
        <w:lang w:val="zh-CN"/>
      </w:rPr>
      <w:t>5</w:t>
    </w:r>
    <w:r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3E3F" w:rsidRDefault="004E3E3F">
      <w:r>
        <w:separator/>
      </w:r>
    </w:p>
  </w:footnote>
  <w:footnote w:type="continuationSeparator" w:id="0">
    <w:p w:rsidR="004E3E3F" w:rsidRDefault="004E3E3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2C56" w:rsidRPr="006E3539" w:rsidRDefault="00E62C56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2C56" w:rsidRDefault="00E62C56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5pt;height:11.5pt" o:bullet="t">
        <v:imagedata r:id="rId1" o:title="msoA"/>
      </v:shape>
    </w:pict>
  </w:numPicBullet>
  <w:numPicBullet w:numPicBulletId="1">
    <w:pict>
      <v:shape id="_x0000_i1037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2A3"/>
    <w:rsid w:val="00102A56"/>
    <w:rsid w:val="00104F63"/>
    <w:rsid w:val="0011658A"/>
    <w:rsid w:val="0012246A"/>
    <w:rsid w:val="00135729"/>
    <w:rsid w:val="00142B47"/>
    <w:rsid w:val="001461F0"/>
    <w:rsid w:val="00151644"/>
    <w:rsid w:val="00153A48"/>
    <w:rsid w:val="0015485D"/>
    <w:rsid w:val="00154F0E"/>
    <w:rsid w:val="00171648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5D06"/>
    <w:rsid w:val="00246C6C"/>
    <w:rsid w:val="00253ABD"/>
    <w:rsid w:val="00253ED0"/>
    <w:rsid w:val="00261963"/>
    <w:rsid w:val="002678BA"/>
    <w:rsid w:val="00274785"/>
    <w:rsid w:val="00275CBA"/>
    <w:rsid w:val="00276AA7"/>
    <w:rsid w:val="002772F5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2798B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1EC0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E3E3F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0095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81650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69A3"/>
    <w:rsid w:val="00607032"/>
    <w:rsid w:val="00621CB0"/>
    <w:rsid w:val="0062364E"/>
    <w:rsid w:val="00627699"/>
    <w:rsid w:val="006330A9"/>
    <w:rsid w:val="006354D6"/>
    <w:rsid w:val="0063705B"/>
    <w:rsid w:val="006370FD"/>
    <w:rsid w:val="00642979"/>
    <w:rsid w:val="00642B51"/>
    <w:rsid w:val="00643BE8"/>
    <w:rsid w:val="0066003F"/>
    <w:rsid w:val="00662B66"/>
    <w:rsid w:val="00663097"/>
    <w:rsid w:val="00671438"/>
    <w:rsid w:val="0068584C"/>
    <w:rsid w:val="00686DCD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166EA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0007"/>
    <w:rsid w:val="007B180C"/>
    <w:rsid w:val="007B4E83"/>
    <w:rsid w:val="007B7612"/>
    <w:rsid w:val="007C0E85"/>
    <w:rsid w:val="007C1BD9"/>
    <w:rsid w:val="007C23D6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66570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186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70CF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07FC3"/>
    <w:rsid w:val="00A11A7C"/>
    <w:rsid w:val="00A11F19"/>
    <w:rsid w:val="00A158EC"/>
    <w:rsid w:val="00A17338"/>
    <w:rsid w:val="00A33DB2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31A4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4F63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27A1"/>
    <w:rsid w:val="00C44C6E"/>
    <w:rsid w:val="00C45863"/>
    <w:rsid w:val="00C528F9"/>
    <w:rsid w:val="00C52BC1"/>
    <w:rsid w:val="00C56EDC"/>
    <w:rsid w:val="00C62E5A"/>
    <w:rsid w:val="00C63EFE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878"/>
    <w:rsid w:val="00DB6F7F"/>
    <w:rsid w:val="00DC2139"/>
    <w:rsid w:val="00DD4BEC"/>
    <w:rsid w:val="00DE3F80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2C56"/>
    <w:rsid w:val="00E64DA9"/>
    <w:rsid w:val="00E76342"/>
    <w:rsid w:val="00E77B65"/>
    <w:rsid w:val="00E81E96"/>
    <w:rsid w:val="00E83AAD"/>
    <w:rsid w:val="00E84DFE"/>
    <w:rsid w:val="00E86000"/>
    <w:rsid w:val="00E8752B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260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373B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58DA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299" Type="http://schemas.openxmlformats.org/officeDocument/2006/relationships/image" Target="media/image151.wmf"/><Relationship Id="rId671" Type="http://schemas.openxmlformats.org/officeDocument/2006/relationships/image" Target="media/image337.wmf"/><Relationship Id="rId21" Type="http://schemas.openxmlformats.org/officeDocument/2006/relationships/image" Target="media/image9.wmf"/><Relationship Id="rId63" Type="http://schemas.openxmlformats.org/officeDocument/2006/relationships/oleObject" Target="embeddings/oleObject27.bin"/><Relationship Id="rId159" Type="http://schemas.openxmlformats.org/officeDocument/2006/relationships/image" Target="media/image81.wmf"/><Relationship Id="rId324" Type="http://schemas.openxmlformats.org/officeDocument/2006/relationships/oleObject" Target="embeddings/oleObject155.bin"/><Relationship Id="rId366" Type="http://schemas.openxmlformats.org/officeDocument/2006/relationships/oleObject" Target="embeddings/oleObject176.bin"/><Relationship Id="rId531" Type="http://schemas.openxmlformats.org/officeDocument/2006/relationships/image" Target="media/image267.wmf"/><Relationship Id="rId573" Type="http://schemas.openxmlformats.org/officeDocument/2006/relationships/image" Target="media/image288.wmf"/><Relationship Id="rId629" Type="http://schemas.openxmlformats.org/officeDocument/2006/relationships/image" Target="media/image316.wmf"/><Relationship Id="rId170" Type="http://schemas.openxmlformats.org/officeDocument/2006/relationships/oleObject" Target="embeddings/oleObject78.bin"/><Relationship Id="rId226" Type="http://schemas.openxmlformats.org/officeDocument/2006/relationships/oleObject" Target="embeddings/oleObject106.bin"/><Relationship Id="rId433" Type="http://schemas.openxmlformats.org/officeDocument/2006/relationships/image" Target="media/image218.wmf"/><Relationship Id="rId268" Type="http://schemas.openxmlformats.org/officeDocument/2006/relationships/oleObject" Target="embeddings/oleObject127.bin"/><Relationship Id="rId475" Type="http://schemas.openxmlformats.org/officeDocument/2006/relationships/image" Target="media/image239.wmf"/><Relationship Id="rId640" Type="http://schemas.openxmlformats.org/officeDocument/2006/relationships/oleObject" Target="embeddings/oleObject313.bin"/><Relationship Id="rId682" Type="http://schemas.openxmlformats.org/officeDocument/2006/relationships/oleObject" Target="embeddings/oleObject334.bin"/><Relationship Id="rId32" Type="http://schemas.openxmlformats.org/officeDocument/2006/relationships/oleObject" Target="embeddings/oleObject12.bin"/><Relationship Id="rId74" Type="http://schemas.openxmlformats.org/officeDocument/2006/relationships/image" Target="media/image36.wmf"/><Relationship Id="rId128" Type="http://schemas.openxmlformats.org/officeDocument/2006/relationships/oleObject" Target="embeddings/oleObject57.bin"/><Relationship Id="rId335" Type="http://schemas.openxmlformats.org/officeDocument/2006/relationships/image" Target="media/image169.wmf"/><Relationship Id="rId377" Type="http://schemas.openxmlformats.org/officeDocument/2006/relationships/image" Target="media/image190.wmf"/><Relationship Id="rId500" Type="http://schemas.openxmlformats.org/officeDocument/2006/relationships/oleObject" Target="embeddings/oleObject243.bin"/><Relationship Id="rId542" Type="http://schemas.openxmlformats.org/officeDocument/2006/relationships/oleObject" Target="embeddings/oleObject264.bin"/><Relationship Id="rId584" Type="http://schemas.openxmlformats.org/officeDocument/2006/relationships/oleObject" Target="embeddings/oleObject285.bin"/><Relationship Id="rId5" Type="http://schemas.openxmlformats.org/officeDocument/2006/relationships/webSettings" Target="webSettings.xml"/><Relationship Id="rId181" Type="http://schemas.openxmlformats.org/officeDocument/2006/relationships/image" Target="media/image92.wmf"/><Relationship Id="rId237" Type="http://schemas.openxmlformats.org/officeDocument/2006/relationships/image" Target="media/image120.wmf"/><Relationship Id="rId402" Type="http://schemas.openxmlformats.org/officeDocument/2006/relationships/oleObject" Target="embeddings/oleObject194.bin"/><Relationship Id="rId279" Type="http://schemas.openxmlformats.org/officeDocument/2006/relationships/image" Target="media/image141.wmf"/><Relationship Id="rId444" Type="http://schemas.openxmlformats.org/officeDocument/2006/relationships/oleObject" Target="embeddings/oleObject215.bin"/><Relationship Id="rId486" Type="http://schemas.openxmlformats.org/officeDocument/2006/relationships/oleObject" Target="embeddings/oleObject236.bin"/><Relationship Id="rId651" Type="http://schemas.openxmlformats.org/officeDocument/2006/relationships/image" Target="media/image327.wmf"/><Relationship Id="rId693" Type="http://schemas.openxmlformats.org/officeDocument/2006/relationships/image" Target="media/image348.wmf"/><Relationship Id="rId707" Type="http://schemas.openxmlformats.org/officeDocument/2006/relationships/image" Target="media/image355.wmf"/><Relationship Id="rId43" Type="http://schemas.openxmlformats.org/officeDocument/2006/relationships/image" Target="media/image20.wmf"/><Relationship Id="rId139" Type="http://schemas.openxmlformats.org/officeDocument/2006/relationships/image" Target="media/image71.wmf"/><Relationship Id="rId290" Type="http://schemas.openxmlformats.org/officeDocument/2006/relationships/oleObject" Target="embeddings/oleObject138.bin"/><Relationship Id="rId304" Type="http://schemas.openxmlformats.org/officeDocument/2006/relationships/oleObject" Target="embeddings/oleObject145.bin"/><Relationship Id="rId346" Type="http://schemas.openxmlformats.org/officeDocument/2006/relationships/oleObject" Target="embeddings/oleObject166.bin"/><Relationship Id="rId388" Type="http://schemas.openxmlformats.org/officeDocument/2006/relationships/oleObject" Target="embeddings/oleObject187.bin"/><Relationship Id="rId511" Type="http://schemas.openxmlformats.org/officeDocument/2006/relationships/image" Target="media/image257.wmf"/><Relationship Id="rId553" Type="http://schemas.openxmlformats.org/officeDocument/2006/relationships/image" Target="media/image278.wmf"/><Relationship Id="rId609" Type="http://schemas.openxmlformats.org/officeDocument/2006/relationships/image" Target="media/image306.wmf"/><Relationship Id="rId85" Type="http://schemas.openxmlformats.org/officeDocument/2006/relationships/image" Target="media/image44.wmf"/><Relationship Id="rId150" Type="http://schemas.openxmlformats.org/officeDocument/2006/relationships/oleObject" Target="embeddings/oleObject68.bin"/><Relationship Id="rId192" Type="http://schemas.openxmlformats.org/officeDocument/2006/relationships/oleObject" Target="embeddings/oleObject89.bin"/><Relationship Id="rId206" Type="http://schemas.openxmlformats.org/officeDocument/2006/relationships/oleObject" Target="embeddings/oleObject96.bin"/><Relationship Id="rId413" Type="http://schemas.openxmlformats.org/officeDocument/2006/relationships/image" Target="media/image208.wmf"/><Relationship Id="rId595" Type="http://schemas.openxmlformats.org/officeDocument/2006/relationships/image" Target="media/image299.wmf"/><Relationship Id="rId248" Type="http://schemas.openxmlformats.org/officeDocument/2006/relationships/oleObject" Target="embeddings/oleObject117.bin"/><Relationship Id="rId455" Type="http://schemas.openxmlformats.org/officeDocument/2006/relationships/image" Target="media/image229.wmf"/><Relationship Id="rId497" Type="http://schemas.openxmlformats.org/officeDocument/2006/relationships/image" Target="media/image250.wmf"/><Relationship Id="rId620" Type="http://schemas.openxmlformats.org/officeDocument/2006/relationships/oleObject" Target="embeddings/oleObject303.bin"/><Relationship Id="rId662" Type="http://schemas.openxmlformats.org/officeDocument/2006/relationships/oleObject" Target="embeddings/oleObject324.bin"/><Relationship Id="rId718" Type="http://schemas.openxmlformats.org/officeDocument/2006/relationships/footer" Target="footer1.xml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47.bin"/><Relationship Id="rId315" Type="http://schemas.openxmlformats.org/officeDocument/2006/relationships/image" Target="media/image159.wmf"/><Relationship Id="rId357" Type="http://schemas.openxmlformats.org/officeDocument/2006/relationships/image" Target="media/image180.wmf"/><Relationship Id="rId522" Type="http://schemas.openxmlformats.org/officeDocument/2006/relationships/oleObject" Target="embeddings/oleObject254.bin"/><Relationship Id="rId54" Type="http://schemas.openxmlformats.org/officeDocument/2006/relationships/image" Target="media/image26.wmf"/><Relationship Id="rId96" Type="http://schemas.openxmlformats.org/officeDocument/2006/relationships/oleObject" Target="embeddings/oleObject41.bin"/><Relationship Id="rId161" Type="http://schemas.openxmlformats.org/officeDocument/2006/relationships/image" Target="media/image82.wmf"/><Relationship Id="rId217" Type="http://schemas.openxmlformats.org/officeDocument/2006/relationships/image" Target="media/image110.wmf"/><Relationship Id="rId399" Type="http://schemas.openxmlformats.org/officeDocument/2006/relationships/image" Target="media/image201.wmf"/><Relationship Id="rId564" Type="http://schemas.openxmlformats.org/officeDocument/2006/relationships/oleObject" Target="embeddings/oleObject275.bin"/><Relationship Id="rId259" Type="http://schemas.openxmlformats.org/officeDocument/2006/relationships/image" Target="media/image131.wmf"/><Relationship Id="rId424" Type="http://schemas.openxmlformats.org/officeDocument/2006/relationships/oleObject" Target="embeddings/oleObject205.bin"/><Relationship Id="rId466" Type="http://schemas.openxmlformats.org/officeDocument/2006/relationships/oleObject" Target="embeddings/oleObject226.bin"/><Relationship Id="rId631" Type="http://schemas.openxmlformats.org/officeDocument/2006/relationships/image" Target="media/image317.wmf"/><Relationship Id="rId673" Type="http://schemas.openxmlformats.org/officeDocument/2006/relationships/image" Target="media/image338.wmf"/><Relationship Id="rId23" Type="http://schemas.openxmlformats.org/officeDocument/2006/relationships/image" Target="media/image10.wmf"/><Relationship Id="rId119" Type="http://schemas.openxmlformats.org/officeDocument/2006/relationships/image" Target="media/image61.wmf"/><Relationship Id="rId270" Type="http://schemas.openxmlformats.org/officeDocument/2006/relationships/oleObject" Target="embeddings/oleObject128.bin"/><Relationship Id="rId326" Type="http://schemas.openxmlformats.org/officeDocument/2006/relationships/oleObject" Target="embeddings/oleObject156.bin"/><Relationship Id="rId533" Type="http://schemas.openxmlformats.org/officeDocument/2006/relationships/image" Target="media/image268.wmf"/><Relationship Id="rId65" Type="http://schemas.openxmlformats.org/officeDocument/2006/relationships/oleObject" Target="embeddings/oleObject28.bin"/><Relationship Id="rId130" Type="http://schemas.openxmlformats.org/officeDocument/2006/relationships/oleObject" Target="embeddings/oleObject58.bin"/><Relationship Id="rId368" Type="http://schemas.openxmlformats.org/officeDocument/2006/relationships/oleObject" Target="embeddings/oleObject177.bin"/><Relationship Id="rId575" Type="http://schemas.openxmlformats.org/officeDocument/2006/relationships/image" Target="media/image289.wmf"/><Relationship Id="rId172" Type="http://schemas.openxmlformats.org/officeDocument/2006/relationships/oleObject" Target="embeddings/oleObject79.bin"/><Relationship Id="rId228" Type="http://schemas.openxmlformats.org/officeDocument/2006/relationships/oleObject" Target="embeddings/oleObject107.bin"/><Relationship Id="rId435" Type="http://schemas.openxmlformats.org/officeDocument/2006/relationships/image" Target="media/image219.wmf"/><Relationship Id="rId477" Type="http://schemas.openxmlformats.org/officeDocument/2006/relationships/image" Target="media/image240.wmf"/><Relationship Id="rId600" Type="http://schemas.openxmlformats.org/officeDocument/2006/relationships/oleObject" Target="embeddings/oleObject293.bin"/><Relationship Id="rId642" Type="http://schemas.openxmlformats.org/officeDocument/2006/relationships/oleObject" Target="embeddings/oleObject314.bin"/><Relationship Id="rId684" Type="http://schemas.openxmlformats.org/officeDocument/2006/relationships/oleObject" Target="embeddings/oleObject335.bin"/><Relationship Id="rId281" Type="http://schemas.openxmlformats.org/officeDocument/2006/relationships/image" Target="media/image142.wmf"/><Relationship Id="rId337" Type="http://schemas.openxmlformats.org/officeDocument/2006/relationships/image" Target="media/image170.wmf"/><Relationship Id="rId502" Type="http://schemas.openxmlformats.org/officeDocument/2006/relationships/oleObject" Target="embeddings/oleObject244.bin"/><Relationship Id="rId34" Type="http://schemas.openxmlformats.org/officeDocument/2006/relationships/oleObject" Target="embeddings/oleObject13.bin"/><Relationship Id="rId76" Type="http://schemas.openxmlformats.org/officeDocument/2006/relationships/image" Target="media/image37.wmf"/><Relationship Id="rId141" Type="http://schemas.openxmlformats.org/officeDocument/2006/relationships/image" Target="media/image72.wmf"/><Relationship Id="rId379" Type="http://schemas.openxmlformats.org/officeDocument/2006/relationships/image" Target="media/image191.wmf"/><Relationship Id="rId544" Type="http://schemas.openxmlformats.org/officeDocument/2006/relationships/oleObject" Target="embeddings/oleObject265.bin"/><Relationship Id="rId586" Type="http://schemas.openxmlformats.org/officeDocument/2006/relationships/oleObject" Target="embeddings/oleObject286.bin"/><Relationship Id="rId7" Type="http://schemas.openxmlformats.org/officeDocument/2006/relationships/endnotes" Target="endnotes.xml"/><Relationship Id="rId183" Type="http://schemas.openxmlformats.org/officeDocument/2006/relationships/image" Target="media/image93.wmf"/><Relationship Id="rId239" Type="http://schemas.openxmlformats.org/officeDocument/2006/relationships/image" Target="media/image121.wmf"/><Relationship Id="rId390" Type="http://schemas.openxmlformats.org/officeDocument/2006/relationships/oleObject" Target="embeddings/oleObject188.bin"/><Relationship Id="rId404" Type="http://schemas.openxmlformats.org/officeDocument/2006/relationships/oleObject" Target="embeddings/oleObject195.bin"/><Relationship Id="rId446" Type="http://schemas.openxmlformats.org/officeDocument/2006/relationships/oleObject" Target="embeddings/oleObject216.bin"/><Relationship Id="rId611" Type="http://schemas.openxmlformats.org/officeDocument/2006/relationships/image" Target="media/image307.wmf"/><Relationship Id="rId653" Type="http://schemas.openxmlformats.org/officeDocument/2006/relationships/image" Target="media/image328.wmf"/><Relationship Id="rId250" Type="http://schemas.openxmlformats.org/officeDocument/2006/relationships/oleObject" Target="embeddings/oleObject118.bin"/><Relationship Id="rId292" Type="http://schemas.openxmlformats.org/officeDocument/2006/relationships/oleObject" Target="embeddings/oleObject139.bin"/><Relationship Id="rId306" Type="http://schemas.openxmlformats.org/officeDocument/2006/relationships/oleObject" Target="embeddings/oleObject146.bin"/><Relationship Id="rId488" Type="http://schemas.openxmlformats.org/officeDocument/2006/relationships/oleObject" Target="embeddings/oleObject237.bin"/><Relationship Id="rId695" Type="http://schemas.openxmlformats.org/officeDocument/2006/relationships/image" Target="media/image349.wmf"/><Relationship Id="rId709" Type="http://schemas.openxmlformats.org/officeDocument/2006/relationships/image" Target="media/image356.wmf"/><Relationship Id="rId45" Type="http://schemas.openxmlformats.org/officeDocument/2006/relationships/image" Target="media/image21.wmf"/><Relationship Id="rId87" Type="http://schemas.openxmlformats.org/officeDocument/2006/relationships/image" Target="media/image45.wmf"/><Relationship Id="rId110" Type="http://schemas.openxmlformats.org/officeDocument/2006/relationships/oleObject" Target="embeddings/oleObject48.bin"/><Relationship Id="rId348" Type="http://schemas.openxmlformats.org/officeDocument/2006/relationships/oleObject" Target="embeddings/oleObject167.bin"/><Relationship Id="rId513" Type="http://schemas.openxmlformats.org/officeDocument/2006/relationships/image" Target="media/image258.wmf"/><Relationship Id="rId555" Type="http://schemas.openxmlformats.org/officeDocument/2006/relationships/image" Target="media/image279.wmf"/><Relationship Id="rId597" Type="http://schemas.openxmlformats.org/officeDocument/2006/relationships/image" Target="media/image300.wmf"/><Relationship Id="rId720" Type="http://schemas.openxmlformats.org/officeDocument/2006/relationships/header" Target="header2.xml"/><Relationship Id="rId152" Type="http://schemas.openxmlformats.org/officeDocument/2006/relationships/oleObject" Target="embeddings/oleObject69.bin"/><Relationship Id="rId194" Type="http://schemas.openxmlformats.org/officeDocument/2006/relationships/oleObject" Target="embeddings/oleObject90.bin"/><Relationship Id="rId208" Type="http://schemas.openxmlformats.org/officeDocument/2006/relationships/oleObject" Target="embeddings/oleObject97.bin"/><Relationship Id="rId415" Type="http://schemas.openxmlformats.org/officeDocument/2006/relationships/image" Target="media/image209.wmf"/><Relationship Id="rId457" Type="http://schemas.openxmlformats.org/officeDocument/2006/relationships/image" Target="media/image230.wmf"/><Relationship Id="rId622" Type="http://schemas.openxmlformats.org/officeDocument/2006/relationships/oleObject" Target="embeddings/oleObject304.bin"/><Relationship Id="rId261" Type="http://schemas.openxmlformats.org/officeDocument/2006/relationships/image" Target="media/image132.wmf"/><Relationship Id="rId499" Type="http://schemas.openxmlformats.org/officeDocument/2006/relationships/image" Target="media/image251.wmf"/><Relationship Id="rId664" Type="http://schemas.openxmlformats.org/officeDocument/2006/relationships/oleObject" Target="embeddings/oleObject325.bin"/><Relationship Id="rId14" Type="http://schemas.openxmlformats.org/officeDocument/2006/relationships/oleObject" Target="embeddings/oleObject3.bin"/><Relationship Id="rId56" Type="http://schemas.openxmlformats.org/officeDocument/2006/relationships/image" Target="media/image27.wmf"/><Relationship Id="rId317" Type="http://schemas.openxmlformats.org/officeDocument/2006/relationships/image" Target="media/image160.wmf"/><Relationship Id="rId359" Type="http://schemas.openxmlformats.org/officeDocument/2006/relationships/image" Target="media/image181.wmf"/><Relationship Id="rId524" Type="http://schemas.openxmlformats.org/officeDocument/2006/relationships/oleObject" Target="embeddings/oleObject255.bin"/><Relationship Id="rId566" Type="http://schemas.openxmlformats.org/officeDocument/2006/relationships/oleObject" Target="embeddings/oleObject276.bin"/><Relationship Id="rId98" Type="http://schemas.openxmlformats.org/officeDocument/2006/relationships/oleObject" Target="embeddings/oleObject42.bin"/><Relationship Id="rId121" Type="http://schemas.openxmlformats.org/officeDocument/2006/relationships/image" Target="media/image62.wmf"/><Relationship Id="rId163" Type="http://schemas.openxmlformats.org/officeDocument/2006/relationships/image" Target="media/image83.wmf"/><Relationship Id="rId219" Type="http://schemas.openxmlformats.org/officeDocument/2006/relationships/image" Target="media/image111.wmf"/><Relationship Id="rId370" Type="http://schemas.openxmlformats.org/officeDocument/2006/relationships/oleObject" Target="embeddings/oleObject178.bin"/><Relationship Id="rId426" Type="http://schemas.openxmlformats.org/officeDocument/2006/relationships/oleObject" Target="embeddings/oleObject206.bin"/><Relationship Id="rId633" Type="http://schemas.openxmlformats.org/officeDocument/2006/relationships/image" Target="media/image318.wmf"/><Relationship Id="rId230" Type="http://schemas.openxmlformats.org/officeDocument/2006/relationships/oleObject" Target="embeddings/oleObject108.bin"/><Relationship Id="rId468" Type="http://schemas.openxmlformats.org/officeDocument/2006/relationships/oleObject" Target="embeddings/oleObject227.bin"/><Relationship Id="rId675" Type="http://schemas.openxmlformats.org/officeDocument/2006/relationships/image" Target="media/image339.wmf"/><Relationship Id="rId25" Type="http://schemas.openxmlformats.org/officeDocument/2006/relationships/image" Target="media/image11.wmf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29.bin"/><Relationship Id="rId328" Type="http://schemas.openxmlformats.org/officeDocument/2006/relationships/oleObject" Target="embeddings/oleObject157.bin"/><Relationship Id="rId535" Type="http://schemas.openxmlformats.org/officeDocument/2006/relationships/image" Target="media/image269.wmf"/><Relationship Id="rId577" Type="http://schemas.openxmlformats.org/officeDocument/2006/relationships/image" Target="media/image290.wmf"/><Relationship Id="rId700" Type="http://schemas.openxmlformats.org/officeDocument/2006/relationships/oleObject" Target="embeddings/oleObject343.bin"/><Relationship Id="rId132" Type="http://schemas.openxmlformats.org/officeDocument/2006/relationships/oleObject" Target="embeddings/oleObject59.bin"/><Relationship Id="rId174" Type="http://schemas.openxmlformats.org/officeDocument/2006/relationships/oleObject" Target="embeddings/oleObject80.bin"/><Relationship Id="rId381" Type="http://schemas.openxmlformats.org/officeDocument/2006/relationships/image" Target="media/image192.wmf"/><Relationship Id="rId602" Type="http://schemas.openxmlformats.org/officeDocument/2006/relationships/oleObject" Target="embeddings/oleObject294.bin"/><Relationship Id="rId241" Type="http://schemas.openxmlformats.org/officeDocument/2006/relationships/image" Target="media/image122.wmf"/><Relationship Id="rId437" Type="http://schemas.openxmlformats.org/officeDocument/2006/relationships/image" Target="media/image220.wmf"/><Relationship Id="rId479" Type="http://schemas.openxmlformats.org/officeDocument/2006/relationships/image" Target="media/image241.wmf"/><Relationship Id="rId644" Type="http://schemas.openxmlformats.org/officeDocument/2006/relationships/oleObject" Target="embeddings/oleObject315.bin"/><Relationship Id="rId686" Type="http://schemas.openxmlformats.org/officeDocument/2006/relationships/oleObject" Target="embeddings/oleObject336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3.wmf"/><Relationship Id="rId339" Type="http://schemas.openxmlformats.org/officeDocument/2006/relationships/image" Target="media/image171.wmf"/><Relationship Id="rId490" Type="http://schemas.openxmlformats.org/officeDocument/2006/relationships/oleObject" Target="embeddings/oleObject238.bin"/><Relationship Id="rId504" Type="http://schemas.openxmlformats.org/officeDocument/2006/relationships/oleObject" Target="embeddings/oleObject245.bin"/><Relationship Id="rId546" Type="http://schemas.openxmlformats.org/officeDocument/2006/relationships/oleObject" Target="embeddings/oleObject266.bin"/><Relationship Id="rId711" Type="http://schemas.openxmlformats.org/officeDocument/2006/relationships/image" Target="media/image357.wmf"/><Relationship Id="rId78" Type="http://schemas.openxmlformats.org/officeDocument/2006/relationships/image" Target="media/image38.png"/><Relationship Id="rId101" Type="http://schemas.openxmlformats.org/officeDocument/2006/relationships/image" Target="media/image52.wmf"/><Relationship Id="rId143" Type="http://schemas.openxmlformats.org/officeDocument/2006/relationships/image" Target="media/image73.wmf"/><Relationship Id="rId185" Type="http://schemas.openxmlformats.org/officeDocument/2006/relationships/image" Target="media/image94.wmf"/><Relationship Id="rId350" Type="http://schemas.openxmlformats.org/officeDocument/2006/relationships/oleObject" Target="embeddings/oleObject168.bin"/><Relationship Id="rId406" Type="http://schemas.openxmlformats.org/officeDocument/2006/relationships/oleObject" Target="embeddings/oleObject196.bin"/><Relationship Id="rId588" Type="http://schemas.openxmlformats.org/officeDocument/2006/relationships/oleObject" Target="embeddings/oleObject287.bin"/><Relationship Id="rId9" Type="http://schemas.openxmlformats.org/officeDocument/2006/relationships/image" Target="media/image3.wmf"/><Relationship Id="rId210" Type="http://schemas.openxmlformats.org/officeDocument/2006/relationships/oleObject" Target="embeddings/oleObject98.bin"/><Relationship Id="rId392" Type="http://schemas.openxmlformats.org/officeDocument/2006/relationships/oleObject" Target="embeddings/oleObject189.bin"/><Relationship Id="rId448" Type="http://schemas.openxmlformats.org/officeDocument/2006/relationships/oleObject" Target="embeddings/oleObject217.bin"/><Relationship Id="rId613" Type="http://schemas.openxmlformats.org/officeDocument/2006/relationships/image" Target="media/image308.wmf"/><Relationship Id="rId655" Type="http://schemas.openxmlformats.org/officeDocument/2006/relationships/image" Target="media/image329.wmf"/><Relationship Id="rId697" Type="http://schemas.openxmlformats.org/officeDocument/2006/relationships/image" Target="media/image350.wmf"/><Relationship Id="rId252" Type="http://schemas.openxmlformats.org/officeDocument/2006/relationships/oleObject" Target="embeddings/oleObject119.bin"/><Relationship Id="rId294" Type="http://schemas.openxmlformats.org/officeDocument/2006/relationships/oleObject" Target="embeddings/oleObject140.bin"/><Relationship Id="rId308" Type="http://schemas.openxmlformats.org/officeDocument/2006/relationships/oleObject" Target="embeddings/oleObject147.bin"/><Relationship Id="rId515" Type="http://schemas.openxmlformats.org/officeDocument/2006/relationships/image" Target="media/image259.wmf"/><Relationship Id="rId722" Type="http://schemas.openxmlformats.org/officeDocument/2006/relationships/theme" Target="theme/theme1.xml"/><Relationship Id="rId47" Type="http://schemas.openxmlformats.org/officeDocument/2006/relationships/image" Target="media/image22.png"/><Relationship Id="rId89" Type="http://schemas.openxmlformats.org/officeDocument/2006/relationships/image" Target="media/image46.wmf"/><Relationship Id="rId112" Type="http://schemas.openxmlformats.org/officeDocument/2006/relationships/oleObject" Target="embeddings/oleObject49.bin"/><Relationship Id="rId154" Type="http://schemas.openxmlformats.org/officeDocument/2006/relationships/oleObject" Target="embeddings/oleObject70.bin"/><Relationship Id="rId361" Type="http://schemas.openxmlformats.org/officeDocument/2006/relationships/image" Target="media/image182.wmf"/><Relationship Id="rId557" Type="http://schemas.openxmlformats.org/officeDocument/2006/relationships/image" Target="media/image280.wmf"/><Relationship Id="rId599" Type="http://schemas.openxmlformats.org/officeDocument/2006/relationships/image" Target="media/image301.wmf"/><Relationship Id="rId196" Type="http://schemas.openxmlformats.org/officeDocument/2006/relationships/oleObject" Target="embeddings/oleObject91.bin"/><Relationship Id="rId417" Type="http://schemas.openxmlformats.org/officeDocument/2006/relationships/image" Target="media/image210.wmf"/><Relationship Id="rId459" Type="http://schemas.openxmlformats.org/officeDocument/2006/relationships/image" Target="media/image231.wmf"/><Relationship Id="rId624" Type="http://schemas.openxmlformats.org/officeDocument/2006/relationships/oleObject" Target="embeddings/oleObject305.bin"/><Relationship Id="rId666" Type="http://schemas.openxmlformats.org/officeDocument/2006/relationships/oleObject" Target="embeddings/oleObject32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12.wmf"/><Relationship Id="rId263" Type="http://schemas.openxmlformats.org/officeDocument/2006/relationships/image" Target="media/image133.wmf"/><Relationship Id="rId319" Type="http://schemas.openxmlformats.org/officeDocument/2006/relationships/image" Target="media/image161.wmf"/><Relationship Id="rId470" Type="http://schemas.openxmlformats.org/officeDocument/2006/relationships/oleObject" Target="embeddings/oleObject228.bin"/><Relationship Id="rId526" Type="http://schemas.openxmlformats.org/officeDocument/2006/relationships/oleObject" Target="embeddings/oleObject256.bin"/><Relationship Id="rId58" Type="http://schemas.openxmlformats.org/officeDocument/2006/relationships/image" Target="media/image28.wmf"/><Relationship Id="rId123" Type="http://schemas.openxmlformats.org/officeDocument/2006/relationships/image" Target="media/image63.wmf"/><Relationship Id="rId330" Type="http://schemas.openxmlformats.org/officeDocument/2006/relationships/oleObject" Target="embeddings/oleObject158.bin"/><Relationship Id="rId568" Type="http://schemas.openxmlformats.org/officeDocument/2006/relationships/oleObject" Target="embeddings/oleObject277.bin"/><Relationship Id="rId165" Type="http://schemas.openxmlformats.org/officeDocument/2006/relationships/image" Target="media/image84.wmf"/><Relationship Id="rId372" Type="http://schemas.openxmlformats.org/officeDocument/2006/relationships/oleObject" Target="embeddings/oleObject179.bin"/><Relationship Id="rId428" Type="http://schemas.openxmlformats.org/officeDocument/2006/relationships/oleObject" Target="embeddings/oleObject207.bin"/><Relationship Id="rId635" Type="http://schemas.openxmlformats.org/officeDocument/2006/relationships/image" Target="media/image319.wmf"/><Relationship Id="rId677" Type="http://schemas.openxmlformats.org/officeDocument/2006/relationships/image" Target="media/image340.wmf"/><Relationship Id="rId232" Type="http://schemas.openxmlformats.org/officeDocument/2006/relationships/oleObject" Target="embeddings/oleObject109.bin"/><Relationship Id="rId274" Type="http://schemas.openxmlformats.org/officeDocument/2006/relationships/oleObject" Target="embeddings/oleObject130.bin"/><Relationship Id="rId481" Type="http://schemas.openxmlformats.org/officeDocument/2006/relationships/image" Target="media/image242.wmf"/><Relationship Id="rId702" Type="http://schemas.openxmlformats.org/officeDocument/2006/relationships/oleObject" Target="embeddings/oleObject344.bin"/><Relationship Id="rId27" Type="http://schemas.openxmlformats.org/officeDocument/2006/relationships/image" Target="media/image12.wmf"/><Relationship Id="rId69" Type="http://schemas.openxmlformats.org/officeDocument/2006/relationships/oleObject" Target="embeddings/oleObject30.bin"/><Relationship Id="rId134" Type="http://schemas.openxmlformats.org/officeDocument/2006/relationships/oleObject" Target="embeddings/oleObject60.bin"/><Relationship Id="rId537" Type="http://schemas.openxmlformats.org/officeDocument/2006/relationships/image" Target="media/image270.wmf"/><Relationship Id="rId579" Type="http://schemas.openxmlformats.org/officeDocument/2006/relationships/image" Target="media/image291.wmf"/><Relationship Id="rId80" Type="http://schemas.openxmlformats.org/officeDocument/2006/relationships/oleObject" Target="embeddings/oleObject35.bin"/><Relationship Id="rId176" Type="http://schemas.openxmlformats.org/officeDocument/2006/relationships/oleObject" Target="embeddings/oleObject81.bin"/><Relationship Id="rId341" Type="http://schemas.openxmlformats.org/officeDocument/2006/relationships/image" Target="media/image172.wmf"/><Relationship Id="rId383" Type="http://schemas.openxmlformats.org/officeDocument/2006/relationships/image" Target="media/image193.wmf"/><Relationship Id="rId439" Type="http://schemas.openxmlformats.org/officeDocument/2006/relationships/image" Target="media/image221.wmf"/><Relationship Id="rId590" Type="http://schemas.openxmlformats.org/officeDocument/2006/relationships/oleObject" Target="embeddings/oleObject288.bin"/><Relationship Id="rId604" Type="http://schemas.openxmlformats.org/officeDocument/2006/relationships/oleObject" Target="embeddings/oleObject295.bin"/><Relationship Id="rId646" Type="http://schemas.openxmlformats.org/officeDocument/2006/relationships/oleObject" Target="embeddings/oleObject316.bin"/><Relationship Id="rId201" Type="http://schemas.openxmlformats.org/officeDocument/2006/relationships/image" Target="media/image102.wmf"/><Relationship Id="rId243" Type="http://schemas.openxmlformats.org/officeDocument/2006/relationships/image" Target="media/image123.wmf"/><Relationship Id="rId285" Type="http://schemas.openxmlformats.org/officeDocument/2006/relationships/image" Target="media/image144.wmf"/><Relationship Id="rId450" Type="http://schemas.openxmlformats.org/officeDocument/2006/relationships/oleObject" Target="embeddings/oleObject218.bin"/><Relationship Id="rId506" Type="http://schemas.openxmlformats.org/officeDocument/2006/relationships/oleObject" Target="embeddings/oleObject246.bin"/><Relationship Id="rId688" Type="http://schemas.openxmlformats.org/officeDocument/2006/relationships/oleObject" Target="embeddings/oleObject337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3.wmf"/><Relationship Id="rId310" Type="http://schemas.openxmlformats.org/officeDocument/2006/relationships/oleObject" Target="embeddings/oleObject148.bin"/><Relationship Id="rId492" Type="http://schemas.openxmlformats.org/officeDocument/2006/relationships/oleObject" Target="embeddings/oleObject239.bin"/><Relationship Id="rId548" Type="http://schemas.openxmlformats.org/officeDocument/2006/relationships/oleObject" Target="embeddings/oleObject267.bin"/><Relationship Id="rId713" Type="http://schemas.openxmlformats.org/officeDocument/2006/relationships/image" Target="media/image358.wmf"/><Relationship Id="rId91" Type="http://schemas.openxmlformats.org/officeDocument/2006/relationships/image" Target="media/image47.wmf"/><Relationship Id="rId145" Type="http://schemas.openxmlformats.org/officeDocument/2006/relationships/image" Target="media/image74.wmf"/><Relationship Id="rId187" Type="http://schemas.openxmlformats.org/officeDocument/2006/relationships/image" Target="media/image95.wmf"/><Relationship Id="rId352" Type="http://schemas.openxmlformats.org/officeDocument/2006/relationships/oleObject" Target="embeddings/oleObject169.bin"/><Relationship Id="rId394" Type="http://schemas.openxmlformats.org/officeDocument/2006/relationships/oleObject" Target="embeddings/oleObject190.bin"/><Relationship Id="rId408" Type="http://schemas.openxmlformats.org/officeDocument/2006/relationships/oleObject" Target="embeddings/oleObject197.bin"/><Relationship Id="rId615" Type="http://schemas.openxmlformats.org/officeDocument/2006/relationships/image" Target="media/image309.wmf"/><Relationship Id="rId212" Type="http://schemas.openxmlformats.org/officeDocument/2006/relationships/oleObject" Target="embeddings/oleObject99.bin"/><Relationship Id="rId254" Type="http://schemas.openxmlformats.org/officeDocument/2006/relationships/oleObject" Target="embeddings/oleObject120.bin"/><Relationship Id="rId657" Type="http://schemas.openxmlformats.org/officeDocument/2006/relationships/image" Target="media/image330.wmf"/><Relationship Id="rId699" Type="http://schemas.openxmlformats.org/officeDocument/2006/relationships/image" Target="media/image351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0.bin"/><Relationship Id="rId296" Type="http://schemas.openxmlformats.org/officeDocument/2006/relationships/oleObject" Target="embeddings/oleObject141.bin"/><Relationship Id="rId461" Type="http://schemas.openxmlformats.org/officeDocument/2006/relationships/image" Target="media/image232.wmf"/><Relationship Id="rId517" Type="http://schemas.openxmlformats.org/officeDocument/2006/relationships/image" Target="media/image260.wmf"/><Relationship Id="rId559" Type="http://schemas.openxmlformats.org/officeDocument/2006/relationships/image" Target="media/image281.wmf"/><Relationship Id="rId60" Type="http://schemas.openxmlformats.org/officeDocument/2006/relationships/image" Target="media/image29.wmf"/><Relationship Id="rId156" Type="http://schemas.openxmlformats.org/officeDocument/2006/relationships/oleObject" Target="embeddings/oleObject71.bin"/><Relationship Id="rId198" Type="http://schemas.openxmlformats.org/officeDocument/2006/relationships/oleObject" Target="embeddings/oleObject92.bin"/><Relationship Id="rId321" Type="http://schemas.openxmlformats.org/officeDocument/2006/relationships/image" Target="media/image162.wmf"/><Relationship Id="rId363" Type="http://schemas.openxmlformats.org/officeDocument/2006/relationships/image" Target="media/image183.wmf"/><Relationship Id="rId419" Type="http://schemas.openxmlformats.org/officeDocument/2006/relationships/image" Target="media/image211.wmf"/><Relationship Id="rId570" Type="http://schemas.openxmlformats.org/officeDocument/2006/relationships/oleObject" Target="embeddings/oleObject278.bin"/><Relationship Id="rId626" Type="http://schemas.openxmlformats.org/officeDocument/2006/relationships/oleObject" Target="embeddings/oleObject306.bin"/><Relationship Id="rId223" Type="http://schemas.openxmlformats.org/officeDocument/2006/relationships/image" Target="media/image113.wmf"/><Relationship Id="rId430" Type="http://schemas.openxmlformats.org/officeDocument/2006/relationships/oleObject" Target="embeddings/oleObject208.bin"/><Relationship Id="rId668" Type="http://schemas.openxmlformats.org/officeDocument/2006/relationships/oleObject" Target="embeddings/oleObject327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4.wmf"/><Relationship Id="rId472" Type="http://schemas.openxmlformats.org/officeDocument/2006/relationships/oleObject" Target="embeddings/oleObject229.bin"/><Relationship Id="rId528" Type="http://schemas.openxmlformats.org/officeDocument/2006/relationships/oleObject" Target="embeddings/oleObject257.bin"/><Relationship Id="rId125" Type="http://schemas.openxmlformats.org/officeDocument/2006/relationships/image" Target="media/image64.wmf"/><Relationship Id="rId167" Type="http://schemas.openxmlformats.org/officeDocument/2006/relationships/image" Target="media/image85.wmf"/><Relationship Id="rId332" Type="http://schemas.openxmlformats.org/officeDocument/2006/relationships/oleObject" Target="embeddings/oleObject159.bin"/><Relationship Id="rId374" Type="http://schemas.openxmlformats.org/officeDocument/2006/relationships/oleObject" Target="embeddings/oleObject180.bin"/><Relationship Id="rId581" Type="http://schemas.openxmlformats.org/officeDocument/2006/relationships/image" Target="media/image292.wmf"/><Relationship Id="rId71" Type="http://schemas.openxmlformats.org/officeDocument/2006/relationships/oleObject" Target="embeddings/oleObject31.bin"/><Relationship Id="rId234" Type="http://schemas.openxmlformats.org/officeDocument/2006/relationships/oleObject" Target="embeddings/oleObject110.bin"/><Relationship Id="rId637" Type="http://schemas.openxmlformats.org/officeDocument/2006/relationships/image" Target="media/image320.wmf"/><Relationship Id="rId679" Type="http://schemas.openxmlformats.org/officeDocument/2006/relationships/image" Target="media/image341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1.bin"/><Relationship Id="rId441" Type="http://schemas.openxmlformats.org/officeDocument/2006/relationships/image" Target="media/image222.wmf"/><Relationship Id="rId483" Type="http://schemas.openxmlformats.org/officeDocument/2006/relationships/image" Target="media/image243.wmf"/><Relationship Id="rId539" Type="http://schemas.openxmlformats.org/officeDocument/2006/relationships/image" Target="media/image271.wmf"/><Relationship Id="rId690" Type="http://schemas.openxmlformats.org/officeDocument/2006/relationships/oleObject" Target="embeddings/oleObject338.bin"/><Relationship Id="rId704" Type="http://schemas.openxmlformats.org/officeDocument/2006/relationships/oleObject" Target="embeddings/oleObject345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1.bin"/><Relationship Id="rId178" Type="http://schemas.openxmlformats.org/officeDocument/2006/relationships/oleObject" Target="embeddings/oleObject82.bin"/><Relationship Id="rId301" Type="http://schemas.openxmlformats.org/officeDocument/2006/relationships/image" Target="media/image152.wmf"/><Relationship Id="rId343" Type="http://schemas.openxmlformats.org/officeDocument/2006/relationships/image" Target="media/image173.wmf"/><Relationship Id="rId550" Type="http://schemas.openxmlformats.org/officeDocument/2006/relationships/oleObject" Target="embeddings/oleObject268.bin"/><Relationship Id="rId82" Type="http://schemas.openxmlformats.org/officeDocument/2006/relationships/image" Target="media/image41.png"/><Relationship Id="rId203" Type="http://schemas.openxmlformats.org/officeDocument/2006/relationships/image" Target="media/image103.wmf"/><Relationship Id="rId385" Type="http://schemas.openxmlformats.org/officeDocument/2006/relationships/image" Target="media/image194.wmf"/><Relationship Id="rId592" Type="http://schemas.openxmlformats.org/officeDocument/2006/relationships/oleObject" Target="embeddings/oleObject289.bin"/><Relationship Id="rId606" Type="http://schemas.openxmlformats.org/officeDocument/2006/relationships/oleObject" Target="embeddings/oleObject296.bin"/><Relationship Id="rId648" Type="http://schemas.openxmlformats.org/officeDocument/2006/relationships/oleObject" Target="embeddings/oleObject317.bin"/><Relationship Id="rId245" Type="http://schemas.openxmlformats.org/officeDocument/2006/relationships/image" Target="media/image124.wmf"/><Relationship Id="rId287" Type="http://schemas.openxmlformats.org/officeDocument/2006/relationships/image" Target="media/image145.wmf"/><Relationship Id="rId410" Type="http://schemas.openxmlformats.org/officeDocument/2006/relationships/oleObject" Target="embeddings/oleObject198.bin"/><Relationship Id="rId452" Type="http://schemas.openxmlformats.org/officeDocument/2006/relationships/oleObject" Target="embeddings/oleObject219.bin"/><Relationship Id="rId494" Type="http://schemas.openxmlformats.org/officeDocument/2006/relationships/oleObject" Target="embeddings/oleObject240.bin"/><Relationship Id="rId508" Type="http://schemas.openxmlformats.org/officeDocument/2006/relationships/oleObject" Target="embeddings/oleObject247.bin"/><Relationship Id="rId715" Type="http://schemas.openxmlformats.org/officeDocument/2006/relationships/image" Target="media/image359.wmf"/><Relationship Id="rId105" Type="http://schemas.openxmlformats.org/officeDocument/2006/relationships/image" Target="media/image54.wmf"/><Relationship Id="rId147" Type="http://schemas.openxmlformats.org/officeDocument/2006/relationships/image" Target="media/image75.wmf"/><Relationship Id="rId312" Type="http://schemas.openxmlformats.org/officeDocument/2006/relationships/oleObject" Target="embeddings/oleObject149.bin"/><Relationship Id="rId354" Type="http://schemas.openxmlformats.org/officeDocument/2006/relationships/oleObject" Target="embeddings/oleObject170.bin"/><Relationship Id="rId51" Type="http://schemas.openxmlformats.org/officeDocument/2006/relationships/oleObject" Target="embeddings/oleObject21.bin"/><Relationship Id="rId93" Type="http://schemas.openxmlformats.org/officeDocument/2006/relationships/image" Target="media/image48.wmf"/><Relationship Id="rId189" Type="http://schemas.openxmlformats.org/officeDocument/2006/relationships/image" Target="media/image96.wmf"/><Relationship Id="rId396" Type="http://schemas.openxmlformats.org/officeDocument/2006/relationships/oleObject" Target="embeddings/oleObject191.bin"/><Relationship Id="rId561" Type="http://schemas.openxmlformats.org/officeDocument/2006/relationships/image" Target="media/image282.wmf"/><Relationship Id="rId617" Type="http://schemas.openxmlformats.org/officeDocument/2006/relationships/image" Target="media/image310.wmf"/><Relationship Id="rId659" Type="http://schemas.openxmlformats.org/officeDocument/2006/relationships/image" Target="media/image331.wmf"/><Relationship Id="rId3" Type="http://schemas.openxmlformats.org/officeDocument/2006/relationships/styles" Target="styles.xml"/><Relationship Id="rId214" Type="http://schemas.openxmlformats.org/officeDocument/2006/relationships/oleObject" Target="embeddings/oleObject100.bin"/><Relationship Id="rId235" Type="http://schemas.openxmlformats.org/officeDocument/2006/relationships/image" Target="media/image119.wmf"/><Relationship Id="rId256" Type="http://schemas.openxmlformats.org/officeDocument/2006/relationships/oleObject" Target="embeddings/oleObject121.bin"/><Relationship Id="rId277" Type="http://schemas.openxmlformats.org/officeDocument/2006/relationships/image" Target="media/image140.wmf"/><Relationship Id="rId298" Type="http://schemas.openxmlformats.org/officeDocument/2006/relationships/oleObject" Target="embeddings/oleObject142.bin"/><Relationship Id="rId400" Type="http://schemas.openxmlformats.org/officeDocument/2006/relationships/oleObject" Target="embeddings/oleObject193.bin"/><Relationship Id="rId421" Type="http://schemas.openxmlformats.org/officeDocument/2006/relationships/image" Target="media/image212.wmf"/><Relationship Id="rId442" Type="http://schemas.openxmlformats.org/officeDocument/2006/relationships/oleObject" Target="embeddings/oleObject214.bin"/><Relationship Id="rId463" Type="http://schemas.openxmlformats.org/officeDocument/2006/relationships/image" Target="media/image233.wmf"/><Relationship Id="rId484" Type="http://schemas.openxmlformats.org/officeDocument/2006/relationships/oleObject" Target="embeddings/oleObject235.bin"/><Relationship Id="rId519" Type="http://schemas.openxmlformats.org/officeDocument/2006/relationships/image" Target="media/image261.wmf"/><Relationship Id="rId670" Type="http://schemas.openxmlformats.org/officeDocument/2006/relationships/oleObject" Target="embeddings/oleObject328.bin"/><Relationship Id="rId705" Type="http://schemas.openxmlformats.org/officeDocument/2006/relationships/image" Target="media/image354.wmf"/><Relationship Id="rId116" Type="http://schemas.openxmlformats.org/officeDocument/2006/relationships/oleObject" Target="embeddings/oleObject51.bin"/><Relationship Id="rId137" Type="http://schemas.openxmlformats.org/officeDocument/2006/relationships/image" Target="media/image70.wmf"/><Relationship Id="rId158" Type="http://schemas.openxmlformats.org/officeDocument/2006/relationships/oleObject" Target="embeddings/oleObject72.bin"/><Relationship Id="rId302" Type="http://schemas.openxmlformats.org/officeDocument/2006/relationships/oleObject" Target="embeddings/oleObject144.bin"/><Relationship Id="rId323" Type="http://schemas.openxmlformats.org/officeDocument/2006/relationships/image" Target="media/image163.wmf"/><Relationship Id="rId344" Type="http://schemas.openxmlformats.org/officeDocument/2006/relationships/oleObject" Target="embeddings/oleObject165.bin"/><Relationship Id="rId530" Type="http://schemas.openxmlformats.org/officeDocument/2006/relationships/oleObject" Target="embeddings/oleObject258.bin"/><Relationship Id="rId691" Type="http://schemas.openxmlformats.org/officeDocument/2006/relationships/image" Target="media/image347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image" Target="media/image42.png"/><Relationship Id="rId179" Type="http://schemas.openxmlformats.org/officeDocument/2006/relationships/image" Target="media/image91.wmf"/><Relationship Id="rId365" Type="http://schemas.openxmlformats.org/officeDocument/2006/relationships/image" Target="media/image184.wmf"/><Relationship Id="rId386" Type="http://schemas.openxmlformats.org/officeDocument/2006/relationships/oleObject" Target="embeddings/oleObject186.bin"/><Relationship Id="rId551" Type="http://schemas.openxmlformats.org/officeDocument/2006/relationships/image" Target="media/image277.wmf"/><Relationship Id="rId572" Type="http://schemas.openxmlformats.org/officeDocument/2006/relationships/oleObject" Target="embeddings/oleObject279.bin"/><Relationship Id="rId593" Type="http://schemas.openxmlformats.org/officeDocument/2006/relationships/image" Target="media/image298.wmf"/><Relationship Id="rId607" Type="http://schemas.openxmlformats.org/officeDocument/2006/relationships/image" Target="media/image305.wmf"/><Relationship Id="rId628" Type="http://schemas.openxmlformats.org/officeDocument/2006/relationships/oleObject" Target="embeddings/oleObject307.bin"/><Relationship Id="rId649" Type="http://schemas.openxmlformats.org/officeDocument/2006/relationships/image" Target="media/image326.wmf"/><Relationship Id="rId190" Type="http://schemas.openxmlformats.org/officeDocument/2006/relationships/oleObject" Target="embeddings/oleObject88.bin"/><Relationship Id="rId204" Type="http://schemas.openxmlformats.org/officeDocument/2006/relationships/oleObject" Target="embeddings/oleObject95.bin"/><Relationship Id="rId225" Type="http://schemas.openxmlformats.org/officeDocument/2006/relationships/image" Target="media/image114.wmf"/><Relationship Id="rId246" Type="http://schemas.openxmlformats.org/officeDocument/2006/relationships/oleObject" Target="embeddings/oleObject116.bin"/><Relationship Id="rId267" Type="http://schemas.openxmlformats.org/officeDocument/2006/relationships/image" Target="media/image135.wmf"/><Relationship Id="rId288" Type="http://schemas.openxmlformats.org/officeDocument/2006/relationships/oleObject" Target="embeddings/oleObject137.bin"/><Relationship Id="rId411" Type="http://schemas.openxmlformats.org/officeDocument/2006/relationships/image" Target="media/image207.wmf"/><Relationship Id="rId432" Type="http://schemas.openxmlformats.org/officeDocument/2006/relationships/oleObject" Target="embeddings/oleObject209.bin"/><Relationship Id="rId453" Type="http://schemas.openxmlformats.org/officeDocument/2006/relationships/image" Target="media/image228.wmf"/><Relationship Id="rId474" Type="http://schemas.openxmlformats.org/officeDocument/2006/relationships/oleObject" Target="embeddings/oleObject230.bin"/><Relationship Id="rId509" Type="http://schemas.openxmlformats.org/officeDocument/2006/relationships/image" Target="media/image256.wmf"/><Relationship Id="rId660" Type="http://schemas.openxmlformats.org/officeDocument/2006/relationships/oleObject" Target="embeddings/oleObject323.bin"/><Relationship Id="rId106" Type="http://schemas.openxmlformats.org/officeDocument/2006/relationships/oleObject" Target="embeddings/oleObject46.bin"/><Relationship Id="rId127" Type="http://schemas.openxmlformats.org/officeDocument/2006/relationships/image" Target="media/image65.wmf"/><Relationship Id="rId313" Type="http://schemas.openxmlformats.org/officeDocument/2006/relationships/image" Target="media/image158.wmf"/><Relationship Id="rId495" Type="http://schemas.openxmlformats.org/officeDocument/2006/relationships/image" Target="media/image249.wmf"/><Relationship Id="rId681" Type="http://schemas.openxmlformats.org/officeDocument/2006/relationships/image" Target="media/image342.wmf"/><Relationship Id="rId716" Type="http://schemas.openxmlformats.org/officeDocument/2006/relationships/oleObject" Target="embeddings/oleObject351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oleObject" Target="embeddings/oleObject32.bin"/><Relationship Id="rId94" Type="http://schemas.openxmlformats.org/officeDocument/2006/relationships/oleObject" Target="embeddings/oleObject40.bin"/><Relationship Id="rId148" Type="http://schemas.openxmlformats.org/officeDocument/2006/relationships/oleObject" Target="embeddings/oleObject67.bin"/><Relationship Id="rId169" Type="http://schemas.openxmlformats.org/officeDocument/2006/relationships/image" Target="media/image86.wmf"/><Relationship Id="rId334" Type="http://schemas.openxmlformats.org/officeDocument/2006/relationships/oleObject" Target="embeddings/oleObject160.bin"/><Relationship Id="rId355" Type="http://schemas.openxmlformats.org/officeDocument/2006/relationships/image" Target="media/image179.wmf"/><Relationship Id="rId376" Type="http://schemas.openxmlformats.org/officeDocument/2006/relationships/oleObject" Target="embeddings/oleObject181.bin"/><Relationship Id="rId397" Type="http://schemas.openxmlformats.org/officeDocument/2006/relationships/image" Target="media/image200.wmf"/><Relationship Id="rId520" Type="http://schemas.openxmlformats.org/officeDocument/2006/relationships/oleObject" Target="embeddings/oleObject253.bin"/><Relationship Id="rId541" Type="http://schemas.openxmlformats.org/officeDocument/2006/relationships/image" Target="media/image272.wmf"/><Relationship Id="rId562" Type="http://schemas.openxmlformats.org/officeDocument/2006/relationships/oleObject" Target="embeddings/oleObject274.bin"/><Relationship Id="rId583" Type="http://schemas.openxmlformats.org/officeDocument/2006/relationships/image" Target="media/image293.wmf"/><Relationship Id="rId618" Type="http://schemas.openxmlformats.org/officeDocument/2006/relationships/oleObject" Target="embeddings/oleObject302.bin"/><Relationship Id="rId639" Type="http://schemas.openxmlformats.org/officeDocument/2006/relationships/image" Target="media/image321.wmf"/><Relationship Id="rId4" Type="http://schemas.openxmlformats.org/officeDocument/2006/relationships/settings" Target="settings.xml"/><Relationship Id="rId180" Type="http://schemas.openxmlformats.org/officeDocument/2006/relationships/oleObject" Target="embeddings/oleObject83.bin"/><Relationship Id="rId215" Type="http://schemas.openxmlformats.org/officeDocument/2006/relationships/image" Target="media/image109.wmf"/><Relationship Id="rId236" Type="http://schemas.openxmlformats.org/officeDocument/2006/relationships/oleObject" Target="embeddings/oleObject111.bin"/><Relationship Id="rId257" Type="http://schemas.openxmlformats.org/officeDocument/2006/relationships/image" Target="media/image130.wmf"/><Relationship Id="rId278" Type="http://schemas.openxmlformats.org/officeDocument/2006/relationships/oleObject" Target="embeddings/oleObject132.bin"/><Relationship Id="rId401" Type="http://schemas.openxmlformats.org/officeDocument/2006/relationships/image" Target="media/image202.wmf"/><Relationship Id="rId422" Type="http://schemas.openxmlformats.org/officeDocument/2006/relationships/oleObject" Target="embeddings/oleObject204.bin"/><Relationship Id="rId443" Type="http://schemas.openxmlformats.org/officeDocument/2006/relationships/image" Target="media/image223.wmf"/><Relationship Id="rId464" Type="http://schemas.openxmlformats.org/officeDocument/2006/relationships/oleObject" Target="embeddings/oleObject225.bin"/><Relationship Id="rId650" Type="http://schemas.openxmlformats.org/officeDocument/2006/relationships/oleObject" Target="embeddings/oleObject318.bin"/><Relationship Id="rId303" Type="http://schemas.openxmlformats.org/officeDocument/2006/relationships/image" Target="media/image153.wmf"/><Relationship Id="rId485" Type="http://schemas.openxmlformats.org/officeDocument/2006/relationships/image" Target="media/image244.wmf"/><Relationship Id="rId692" Type="http://schemas.openxmlformats.org/officeDocument/2006/relationships/oleObject" Target="embeddings/oleObject339.bin"/><Relationship Id="rId706" Type="http://schemas.openxmlformats.org/officeDocument/2006/relationships/oleObject" Target="embeddings/oleObject346.bin"/><Relationship Id="rId42" Type="http://schemas.openxmlformats.org/officeDocument/2006/relationships/oleObject" Target="embeddings/oleObject17.bin"/><Relationship Id="rId84" Type="http://schemas.openxmlformats.org/officeDocument/2006/relationships/image" Target="media/image43.png"/><Relationship Id="rId138" Type="http://schemas.openxmlformats.org/officeDocument/2006/relationships/oleObject" Target="embeddings/oleObject62.bin"/><Relationship Id="rId345" Type="http://schemas.openxmlformats.org/officeDocument/2006/relationships/image" Target="media/image174.wmf"/><Relationship Id="rId387" Type="http://schemas.openxmlformats.org/officeDocument/2006/relationships/image" Target="media/image195.wmf"/><Relationship Id="rId510" Type="http://schemas.openxmlformats.org/officeDocument/2006/relationships/oleObject" Target="embeddings/oleObject248.bin"/><Relationship Id="rId552" Type="http://schemas.openxmlformats.org/officeDocument/2006/relationships/oleObject" Target="embeddings/oleObject269.bin"/><Relationship Id="rId594" Type="http://schemas.openxmlformats.org/officeDocument/2006/relationships/oleObject" Target="embeddings/oleObject290.bin"/><Relationship Id="rId608" Type="http://schemas.openxmlformats.org/officeDocument/2006/relationships/oleObject" Target="embeddings/oleObject297.bin"/><Relationship Id="rId191" Type="http://schemas.openxmlformats.org/officeDocument/2006/relationships/image" Target="media/image97.wmf"/><Relationship Id="rId205" Type="http://schemas.openxmlformats.org/officeDocument/2006/relationships/image" Target="media/image104.wmf"/><Relationship Id="rId247" Type="http://schemas.openxmlformats.org/officeDocument/2006/relationships/image" Target="media/image125.wmf"/><Relationship Id="rId412" Type="http://schemas.openxmlformats.org/officeDocument/2006/relationships/oleObject" Target="embeddings/oleObject199.bin"/><Relationship Id="rId107" Type="http://schemas.openxmlformats.org/officeDocument/2006/relationships/image" Target="media/image55.wmf"/><Relationship Id="rId289" Type="http://schemas.openxmlformats.org/officeDocument/2006/relationships/image" Target="media/image146.wmf"/><Relationship Id="rId454" Type="http://schemas.openxmlformats.org/officeDocument/2006/relationships/oleObject" Target="embeddings/oleObject220.bin"/><Relationship Id="rId496" Type="http://schemas.openxmlformats.org/officeDocument/2006/relationships/oleObject" Target="embeddings/oleObject241.bin"/><Relationship Id="rId661" Type="http://schemas.openxmlformats.org/officeDocument/2006/relationships/image" Target="media/image332.wmf"/><Relationship Id="rId717" Type="http://schemas.openxmlformats.org/officeDocument/2006/relationships/header" Target="header1.xml"/><Relationship Id="rId11" Type="http://schemas.openxmlformats.org/officeDocument/2006/relationships/image" Target="media/image4.wmf"/><Relationship Id="rId53" Type="http://schemas.openxmlformats.org/officeDocument/2006/relationships/oleObject" Target="embeddings/oleObject22.bin"/><Relationship Id="rId149" Type="http://schemas.openxmlformats.org/officeDocument/2006/relationships/image" Target="media/image76.wmf"/><Relationship Id="rId314" Type="http://schemas.openxmlformats.org/officeDocument/2006/relationships/oleObject" Target="embeddings/oleObject150.bin"/><Relationship Id="rId356" Type="http://schemas.openxmlformats.org/officeDocument/2006/relationships/oleObject" Target="embeddings/oleObject171.bin"/><Relationship Id="rId398" Type="http://schemas.openxmlformats.org/officeDocument/2006/relationships/oleObject" Target="embeddings/oleObject192.bin"/><Relationship Id="rId521" Type="http://schemas.openxmlformats.org/officeDocument/2006/relationships/image" Target="media/image262.wmf"/><Relationship Id="rId563" Type="http://schemas.openxmlformats.org/officeDocument/2006/relationships/image" Target="media/image283.wmf"/><Relationship Id="rId619" Type="http://schemas.openxmlformats.org/officeDocument/2006/relationships/image" Target="media/image311.wmf"/><Relationship Id="rId95" Type="http://schemas.openxmlformats.org/officeDocument/2006/relationships/image" Target="media/image49.wmf"/><Relationship Id="rId160" Type="http://schemas.openxmlformats.org/officeDocument/2006/relationships/oleObject" Target="embeddings/oleObject73.bin"/><Relationship Id="rId216" Type="http://schemas.openxmlformats.org/officeDocument/2006/relationships/oleObject" Target="embeddings/oleObject101.bin"/><Relationship Id="rId423" Type="http://schemas.openxmlformats.org/officeDocument/2006/relationships/image" Target="media/image213.wmf"/><Relationship Id="rId258" Type="http://schemas.openxmlformats.org/officeDocument/2006/relationships/oleObject" Target="embeddings/oleObject122.bin"/><Relationship Id="rId465" Type="http://schemas.openxmlformats.org/officeDocument/2006/relationships/image" Target="media/image234.wmf"/><Relationship Id="rId630" Type="http://schemas.openxmlformats.org/officeDocument/2006/relationships/oleObject" Target="embeddings/oleObject308.bin"/><Relationship Id="rId672" Type="http://schemas.openxmlformats.org/officeDocument/2006/relationships/oleObject" Target="embeddings/oleObject329.bin"/><Relationship Id="rId22" Type="http://schemas.openxmlformats.org/officeDocument/2006/relationships/oleObject" Target="embeddings/oleObject7.bin"/><Relationship Id="rId64" Type="http://schemas.openxmlformats.org/officeDocument/2006/relationships/image" Target="media/image31.wmf"/><Relationship Id="rId118" Type="http://schemas.openxmlformats.org/officeDocument/2006/relationships/oleObject" Target="embeddings/oleObject52.bin"/><Relationship Id="rId325" Type="http://schemas.openxmlformats.org/officeDocument/2006/relationships/image" Target="media/image164.wmf"/><Relationship Id="rId367" Type="http://schemas.openxmlformats.org/officeDocument/2006/relationships/image" Target="media/image185.wmf"/><Relationship Id="rId532" Type="http://schemas.openxmlformats.org/officeDocument/2006/relationships/oleObject" Target="embeddings/oleObject259.bin"/><Relationship Id="rId574" Type="http://schemas.openxmlformats.org/officeDocument/2006/relationships/oleObject" Target="embeddings/oleObject280.bin"/><Relationship Id="rId171" Type="http://schemas.openxmlformats.org/officeDocument/2006/relationships/image" Target="media/image87.wmf"/><Relationship Id="rId227" Type="http://schemas.openxmlformats.org/officeDocument/2006/relationships/image" Target="media/image115.wmf"/><Relationship Id="rId269" Type="http://schemas.openxmlformats.org/officeDocument/2006/relationships/image" Target="media/image136.wmf"/><Relationship Id="rId434" Type="http://schemas.openxmlformats.org/officeDocument/2006/relationships/oleObject" Target="embeddings/oleObject210.bin"/><Relationship Id="rId476" Type="http://schemas.openxmlformats.org/officeDocument/2006/relationships/oleObject" Target="embeddings/oleObject231.bin"/><Relationship Id="rId641" Type="http://schemas.openxmlformats.org/officeDocument/2006/relationships/image" Target="media/image322.wmf"/><Relationship Id="rId683" Type="http://schemas.openxmlformats.org/officeDocument/2006/relationships/image" Target="media/image343.wmf"/><Relationship Id="rId33" Type="http://schemas.openxmlformats.org/officeDocument/2006/relationships/image" Target="media/image15.wmf"/><Relationship Id="rId129" Type="http://schemas.openxmlformats.org/officeDocument/2006/relationships/image" Target="media/image66.wmf"/><Relationship Id="rId280" Type="http://schemas.openxmlformats.org/officeDocument/2006/relationships/oleObject" Target="embeddings/oleObject133.bin"/><Relationship Id="rId336" Type="http://schemas.openxmlformats.org/officeDocument/2006/relationships/oleObject" Target="embeddings/oleObject161.bin"/><Relationship Id="rId501" Type="http://schemas.openxmlformats.org/officeDocument/2006/relationships/image" Target="media/image252.wmf"/><Relationship Id="rId543" Type="http://schemas.openxmlformats.org/officeDocument/2006/relationships/image" Target="media/image273.wmf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3.bin"/><Relationship Id="rId182" Type="http://schemas.openxmlformats.org/officeDocument/2006/relationships/oleObject" Target="embeddings/oleObject84.bin"/><Relationship Id="rId378" Type="http://schemas.openxmlformats.org/officeDocument/2006/relationships/oleObject" Target="embeddings/oleObject182.bin"/><Relationship Id="rId403" Type="http://schemas.openxmlformats.org/officeDocument/2006/relationships/image" Target="media/image203.wmf"/><Relationship Id="rId585" Type="http://schemas.openxmlformats.org/officeDocument/2006/relationships/image" Target="media/image294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2.bin"/><Relationship Id="rId445" Type="http://schemas.openxmlformats.org/officeDocument/2006/relationships/image" Target="media/image224.wmf"/><Relationship Id="rId487" Type="http://schemas.openxmlformats.org/officeDocument/2006/relationships/image" Target="media/image245.wmf"/><Relationship Id="rId610" Type="http://schemas.openxmlformats.org/officeDocument/2006/relationships/oleObject" Target="embeddings/oleObject298.bin"/><Relationship Id="rId652" Type="http://schemas.openxmlformats.org/officeDocument/2006/relationships/oleObject" Target="embeddings/oleObject319.bin"/><Relationship Id="rId694" Type="http://schemas.openxmlformats.org/officeDocument/2006/relationships/oleObject" Target="embeddings/oleObject340.bin"/><Relationship Id="rId708" Type="http://schemas.openxmlformats.org/officeDocument/2006/relationships/oleObject" Target="embeddings/oleObject347.bin"/><Relationship Id="rId291" Type="http://schemas.openxmlformats.org/officeDocument/2006/relationships/image" Target="media/image147.wmf"/><Relationship Id="rId305" Type="http://schemas.openxmlformats.org/officeDocument/2006/relationships/image" Target="media/image154.wmf"/><Relationship Id="rId347" Type="http://schemas.openxmlformats.org/officeDocument/2006/relationships/image" Target="media/image175.wmf"/><Relationship Id="rId512" Type="http://schemas.openxmlformats.org/officeDocument/2006/relationships/oleObject" Target="embeddings/oleObject249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6.bin"/><Relationship Id="rId151" Type="http://schemas.openxmlformats.org/officeDocument/2006/relationships/image" Target="media/image77.wmf"/><Relationship Id="rId389" Type="http://schemas.openxmlformats.org/officeDocument/2006/relationships/image" Target="media/image196.wmf"/><Relationship Id="rId554" Type="http://schemas.openxmlformats.org/officeDocument/2006/relationships/oleObject" Target="embeddings/oleObject270.bin"/><Relationship Id="rId596" Type="http://schemas.openxmlformats.org/officeDocument/2006/relationships/oleObject" Target="embeddings/oleObject291.bin"/><Relationship Id="rId193" Type="http://schemas.openxmlformats.org/officeDocument/2006/relationships/image" Target="media/image98.wmf"/><Relationship Id="rId207" Type="http://schemas.openxmlformats.org/officeDocument/2006/relationships/image" Target="media/image105.wmf"/><Relationship Id="rId249" Type="http://schemas.openxmlformats.org/officeDocument/2006/relationships/image" Target="media/image126.wmf"/><Relationship Id="rId414" Type="http://schemas.openxmlformats.org/officeDocument/2006/relationships/oleObject" Target="embeddings/oleObject200.bin"/><Relationship Id="rId456" Type="http://schemas.openxmlformats.org/officeDocument/2006/relationships/oleObject" Target="embeddings/oleObject221.bin"/><Relationship Id="rId498" Type="http://schemas.openxmlformats.org/officeDocument/2006/relationships/oleObject" Target="embeddings/oleObject242.bin"/><Relationship Id="rId621" Type="http://schemas.openxmlformats.org/officeDocument/2006/relationships/image" Target="media/image312.wmf"/><Relationship Id="rId663" Type="http://schemas.openxmlformats.org/officeDocument/2006/relationships/image" Target="media/image333.wmf"/><Relationship Id="rId13" Type="http://schemas.openxmlformats.org/officeDocument/2006/relationships/image" Target="media/image5.wmf"/><Relationship Id="rId109" Type="http://schemas.openxmlformats.org/officeDocument/2006/relationships/image" Target="media/image56.wmf"/><Relationship Id="rId260" Type="http://schemas.openxmlformats.org/officeDocument/2006/relationships/oleObject" Target="embeddings/oleObject123.bin"/><Relationship Id="rId316" Type="http://schemas.openxmlformats.org/officeDocument/2006/relationships/oleObject" Target="embeddings/oleObject151.bin"/><Relationship Id="rId523" Type="http://schemas.openxmlformats.org/officeDocument/2006/relationships/image" Target="media/image263.wmf"/><Relationship Id="rId719" Type="http://schemas.openxmlformats.org/officeDocument/2006/relationships/footer" Target="footer2.xml"/><Relationship Id="rId55" Type="http://schemas.openxmlformats.org/officeDocument/2006/relationships/oleObject" Target="embeddings/oleObject23.bin"/><Relationship Id="rId97" Type="http://schemas.openxmlformats.org/officeDocument/2006/relationships/image" Target="media/image50.wmf"/><Relationship Id="rId120" Type="http://schemas.openxmlformats.org/officeDocument/2006/relationships/oleObject" Target="embeddings/oleObject53.bin"/><Relationship Id="rId358" Type="http://schemas.openxmlformats.org/officeDocument/2006/relationships/oleObject" Target="embeddings/oleObject172.bin"/><Relationship Id="rId565" Type="http://schemas.openxmlformats.org/officeDocument/2006/relationships/image" Target="media/image284.wmf"/><Relationship Id="rId162" Type="http://schemas.openxmlformats.org/officeDocument/2006/relationships/oleObject" Target="embeddings/oleObject74.bin"/><Relationship Id="rId218" Type="http://schemas.openxmlformats.org/officeDocument/2006/relationships/oleObject" Target="embeddings/oleObject102.bin"/><Relationship Id="rId425" Type="http://schemas.openxmlformats.org/officeDocument/2006/relationships/image" Target="media/image214.wmf"/><Relationship Id="rId467" Type="http://schemas.openxmlformats.org/officeDocument/2006/relationships/image" Target="media/image235.wmf"/><Relationship Id="rId632" Type="http://schemas.openxmlformats.org/officeDocument/2006/relationships/oleObject" Target="embeddings/oleObject309.bin"/><Relationship Id="rId271" Type="http://schemas.openxmlformats.org/officeDocument/2006/relationships/image" Target="media/image137.wmf"/><Relationship Id="rId674" Type="http://schemas.openxmlformats.org/officeDocument/2006/relationships/oleObject" Target="embeddings/oleObject330.bin"/><Relationship Id="rId24" Type="http://schemas.openxmlformats.org/officeDocument/2006/relationships/oleObject" Target="embeddings/oleObject8.bin"/><Relationship Id="rId66" Type="http://schemas.openxmlformats.org/officeDocument/2006/relationships/image" Target="media/image32.wmf"/><Relationship Id="rId131" Type="http://schemas.openxmlformats.org/officeDocument/2006/relationships/image" Target="media/image67.wmf"/><Relationship Id="rId327" Type="http://schemas.openxmlformats.org/officeDocument/2006/relationships/image" Target="media/image165.wmf"/><Relationship Id="rId369" Type="http://schemas.openxmlformats.org/officeDocument/2006/relationships/image" Target="media/image186.wmf"/><Relationship Id="rId534" Type="http://schemas.openxmlformats.org/officeDocument/2006/relationships/oleObject" Target="embeddings/oleObject260.bin"/><Relationship Id="rId576" Type="http://schemas.openxmlformats.org/officeDocument/2006/relationships/oleObject" Target="embeddings/oleObject281.bin"/><Relationship Id="rId173" Type="http://schemas.openxmlformats.org/officeDocument/2006/relationships/image" Target="media/image88.wmf"/><Relationship Id="rId229" Type="http://schemas.openxmlformats.org/officeDocument/2006/relationships/image" Target="media/image116.wmf"/><Relationship Id="rId380" Type="http://schemas.openxmlformats.org/officeDocument/2006/relationships/oleObject" Target="embeddings/oleObject183.bin"/><Relationship Id="rId436" Type="http://schemas.openxmlformats.org/officeDocument/2006/relationships/oleObject" Target="embeddings/oleObject211.bin"/><Relationship Id="rId601" Type="http://schemas.openxmlformats.org/officeDocument/2006/relationships/image" Target="media/image302.wmf"/><Relationship Id="rId643" Type="http://schemas.openxmlformats.org/officeDocument/2006/relationships/image" Target="media/image323.wmf"/><Relationship Id="rId240" Type="http://schemas.openxmlformats.org/officeDocument/2006/relationships/oleObject" Target="embeddings/oleObject113.bin"/><Relationship Id="rId478" Type="http://schemas.openxmlformats.org/officeDocument/2006/relationships/oleObject" Target="embeddings/oleObject232.bin"/><Relationship Id="rId685" Type="http://schemas.openxmlformats.org/officeDocument/2006/relationships/image" Target="media/image344.wmf"/><Relationship Id="rId35" Type="http://schemas.openxmlformats.org/officeDocument/2006/relationships/image" Target="media/image16.wmf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3.bin"/><Relationship Id="rId282" Type="http://schemas.openxmlformats.org/officeDocument/2006/relationships/oleObject" Target="embeddings/oleObject134.bin"/><Relationship Id="rId338" Type="http://schemas.openxmlformats.org/officeDocument/2006/relationships/oleObject" Target="embeddings/oleObject162.bin"/><Relationship Id="rId503" Type="http://schemas.openxmlformats.org/officeDocument/2006/relationships/image" Target="media/image253.wmf"/><Relationship Id="rId545" Type="http://schemas.openxmlformats.org/officeDocument/2006/relationships/image" Target="media/image274.wmf"/><Relationship Id="rId587" Type="http://schemas.openxmlformats.org/officeDocument/2006/relationships/image" Target="media/image295.wmf"/><Relationship Id="rId710" Type="http://schemas.openxmlformats.org/officeDocument/2006/relationships/oleObject" Target="embeddings/oleObject348.bin"/><Relationship Id="rId8" Type="http://schemas.openxmlformats.org/officeDocument/2006/relationships/hyperlink" Target="https://lvjr.bitbucket.io/?kysx2009" TargetMode="External"/><Relationship Id="rId142" Type="http://schemas.openxmlformats.org/officeDocument/2006/relationships/oleObject" Target="embeddings/oleObject64.bin"/><Relationship Id="rId184" Type="http://schemas.openxmlformats.org/officeDocument/2006/relationships/oleObject" Target="embeddings/oleObject85.bin"/><Relationship Id="rId391" Type="http://schemas.openxmlformats.org/officeDocument/2006/relationships/image" Target="media/image197.wmf"/><Relationship Id="rId405" Type="http://schemas.openxmlformats.org/officeDocument/2006/relationships/image" Target="media/image204.wmf"/><Relationship Id="rId447" Type="http://schemas.openxmlformats.org/officeDocument/2006/relationships/image" Target="media/image225.wmf"/><Relationship Id="rId612" Type="http://schemas.openxmlformats.org/officeDocument/2006/relationships/oleObject" Target="embeddings/oleObject299.bin"/><Relationship Id="rId251" Type="http://schemas.openxmlformats.org/officeDocument/2006/relationships/image" Target="media/image127.wmf"/><Relationship Id="rId489" Type="http://schemas.openxmlformats.org/officeDocument/2006/relationships/image" Target="media/image246.wmf"/><Relationship Id="rId654" Type="http://schemas.openxmlformats.org/officeDocument/2006/relationships/oleObject" Target="embeddings/oleObject320.bin"/><Relationship Id="rId696" Type="http://schemas.openxmlformats.org/officeDocument/2006/relationships/oleObject" Target="embeddings/oleObject341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8.wmf"/><Relationship Id="rId307" Type="http://schemas.openxmlformats.org/officeDocument/2006/relationships/image" Target="media/image155.wmf"/><Relationship Id="rId349" Type="http://schemas.openxmlformats.org/officeDocument/2006/relationships/image" Target="media/image176.wmf"/><Relationship Id="rId514" Type="http://schemas.openxmlformats.org/officeDocument/2006/relationships/oleObject" Target="embeddings/oleObject250.bin"/><Relationship Id="rId556" Type="http://schemas.openxmlformats.org/officeDocument/2006/relationships/oleObject" Target="embeddings/oleObject271.bin"/><Relationship Id="rId721" Type="http://schemas.openxmlformats.org/officeDocument/2006/relationships/fontTable" Target="fontTable.xml"/><Relationship Id="rId88" Type="http://schemas.openxmlformats.org/officeDocument/2006/relationships/oleObject" Target="embeddings/oleObject37.bin"/><Relationship Id="rId111" Type="http://schemas.openxmlformats.org/officeDocument/2006/relationships/image" Target="media/image57.wmf"/><Relationship Id="rId153" Type="http://schemas.openxmlformats.org/officeDocument/2006/relationships/image" Target="media/image78.wmf"/><Relationship Id="rId195" Type="http://schemas.openxmlformats.org/officeDocument/2006/relationships/image" Target="media/image99.wmf"/><Relationship Id="rId209" Type="http://schemas.openxmlformats.org/officeDocument/2006/relationships/image" Target="media/image106.wmf"/><Relationship Id="rId360" Type="http://schemas.openxmlformats.org/officeDocument/2006/relationships/oleObject" Target="embeddings/oleObject173.bin"/><Relationship Id="rId416" Type="http://schemas.openxmlformats.org/officeDocument/2006/relationships/oleObject" Target="embeddings/oleObject201.bin"/><Relationship Id="rId598" Type="http://schemas.openxmlformats.org/officeDocument/2006/relationships/oleObject" Target="embeddings/oleObject292.bin"/><Relationship Id="rId220" Type="http://schemas.openxmlformats.org/officeDocument/2006/relationships/oleObject" Target="embeddings/oleObject103.bin"/><Relationship Id="rId458" Type="http://schemas.openxmlformats.org/officeDocument/2006/relationships/oleObject" Target="embeddings/oleObject222.bin"/><Relationship Id="rId623" Type="http://schemas.openxmlformats.org/officeDocument/2006/relationships/image" Target="media/image313.wmf"/><Relationship Id="rId665" Type="http://schemas.openxmlformats.org/officeDocument/2006/relationships/image" Target="media/image334.wmf"/><Relationship Id="rId15" Type="http://schemas.openxmlformats.org/officeDocument/2006/relationships/image" Target="media/image6.wmf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4.bin"/><Relationship Id="rId318" Type="http://schemas.openxmlformats.org/officeDocument/2006/relationships/oleObject" Target="embeddings/oleObject152.bin"/><Relationship Id="rId525" Type="http://schemas.openxmlformats.org/officeDocument/2006/relationships/image" Target="media/image264.wmf"/><Relationship Id="rId567" Type="http://schemas.openxmlformats.org/officeDocument/2006/relationships/image" Target="media/image285.wmf"/><Relationship Id="rId99" Type="http://schemas.openxmlformats.org/officeDocument/2006/relationships/image" Target="media/image51.wmf"/><Relationship Id="rId122" Type="http://schemas.openxmlformats.org/officeDocument/2006/relationships/oleObject" Target="embeddings/oleObject54.bin"/><Relationship Id="rId164" Type="http://schemas.openxmlformats.org/officeDocument/2006/relationships/oleObject" Target="embeddings/oleObject75.bin"/><Relationship Id="rId371" Type="http://schemas.openxmlformats.org/officeDocument/2006/relationships/image" Target="media/image187.wmf"/><Relationship Id="rId427" Type="http://schemas.openxmlformats.org/officeDocument/2006/relationships/image" Target="media/image215.wmf"/><Relationship Id="rId469" Type="http://schemas.openxmlformats.org/officeDocument/2006/relationships/image" Target="media/image236.wmf"/><Relationship Id="rId634" Type="http://schemas.openxmlformats.org/officeDocument/2006/relationships/oleObject" Target="embeddings/oleObject310.bin"/><Relationship Id="rId676" Type="http://schemas.openxmlformats.org/officeDocument/2006/relationships/oleObject" Target="embeddings/oleObject331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7.wmf"/><Relationship Id="rId273" Type="http://schemas.openxmlformats.org/officeDocument/2006/relationships/image" Target="media/image138.wmf"/><Relationship Id="rId329" Type="http://schemas.openxmlformats.org/officeDocument/2006/relationships/image" Target="media/image166.wmf"/><Relationship Id="rId480" Type="http://schemas.openxmlformats.org/officeDocument/2006/relationships/oleObject" Target="embeddings/oleObject233.bin"/><Relationship Id="rId536" Type="http://schemas.openxmlformats.org/officeDocument/2006/relationships/oleObject" Target="embeddings/oleObject261.bin"/><Relationship Id="rId701" Type="http://schemas.openxmlformats.org/officeDocument/2006/relationships/image" Target="media/image352.wmf"/><Relationship Id="rId68" Type="http://schemas.openxmlformats.org/officeDocument/2006/relationships/image" Target="media/image33.wmf"/><Relationship Id="rId133" Type="http://schemas.openxmlformats.org/officeDocument/2006/relationships/image" Target="media/image68.wmf"/><Relationship Id="rId175" Type="http://schemas.openxmlformats.org/officeDocument/2006/relationships/image" Target="media/image89.wmf"/><Relationship Id="rId340" Type="http://schemas.openxmlformats.org/officeDocument/2006/relationships/oleObject" Target="embeddings/oleObject163.bin"/><Relationship Id="rId578" Type="http://schemas.openxmlformats.org/officeDocument/2006/relationships/oleObject" Target="embeddings/oleObject282.bin"/><Relationship Id="rId200" Type="http://schemas.openxmlformats.org/officeDocument/2006/relationships/oleObject" Target="embeddings/oleObject93.bin"/><Relationship Id="rId382" Type="http://schemas.openxmlformats.org/officeDocument/2006/relationships/oleObject" Target="embeddings/oleObject184.bin"/><Relationship Id="rId438" Type="http://schemas.openxmlformats.org/officeDocument/2006/relationships/oleObject" Target="embeddings/oleObject212.bin"/><Relationship Id="rId603" Type="http://schemas.openxmlformats.org/officeDocument/2006/relationships/image" Target="media/image303.wmf"/><Relationship Id="rId645" Type="http://schemas.openxmlformats.org/officeDocument/2006/relationships/image" Target="media/image324.wmf"/><Relationship Id="rId687" Type="http://schemas.openxmlformats.org/officeDocument/2006/relationships/image" Target="media/image345.wmf"/><Relationship Id="rId242" Type="http://schemas.openxmlformats.org/officeDocument/2006/relationships/oleObject" Target="embeddings/oleObject114.bin"/><Relationship Id="rId284" Type="http://schemas.openxmlformats.org/officeDocument/2006/relationships/oleObject" Target="embeddings/oleObject135.bin"/><Relationship Id="rId491" Type="http://schemas.openxmlformats.org/officeDocument/2006/relationships/image" Target="media/image247.wmf"/><Relationship Id="rId505" Type="http://schemas.openxmlformats.org/officeDocument/2006/relationships/image" Target="media/image254.wmf"/><Relationship Id="rId712" Type="http://schemas.openxmlformats.org/officeDocument/2006/relationships/oleObject" Target="embeddings/oleObject349.bin"/><Relationship Id="rId37" Type="http://schemas.openxmlformats.org/officeDocument/2006/relationships/image" Target="media/image17.wmf"/><Relationship Id="rId79" Type="http://schemas.openxmlformats.org/officeDocument/2006/relationships/image" Target="media/image39.wmf"/><Relationship Id="rId102" Type="http://schemas.openxmlformats.org/officeDocument/2006/relationships/oleObject" Target="embeddings/oleObject44.bin"/><Relationship Id="rId144" Type="http://schemas.openxmlformats.org/officeDocument/2006/relationships/oleObject" Target="embeddings/oleObject65.bin"/><Relationship Id="rId547" Type="http://schemas.openxmlformats.org/officeDocument/2006/relationships/image" Target="media/image275.wmf"/><Relationship Id="rId589" Type="http://schemas.openxmlformats.org/officeDocument/2006/relationships/image" Target="media/image296.wmf"/><Relationship Id="rId90" Type="http://schemas.openxmlformats.org/officeDocument/2006/relationships/oleObject" Target="embeddings/oleObject38.bin"/><Relationship Id="rId186" Type="http://schemas.openxmlformats.org/officeDocument/2006/relationships/oleObject" Target="embeddings/oleObject86.bin"/><Relationship Id="rId351" Type="http://schemas.openxmlformats.org/officeDocument/2006/relationships/image" Target="media/image177.wmf"/><Relationship Id="rId393" Type="http://schemas.openxmlformats.org/officeDocument/2006/relationships/image" Target="media/image198.wmf"/><Relationship Id="rId407" Type="http://schemas.openxmlformats.org/officeDocument/2006/relationships/image" Target="media/image205.wmf"/><Relationship Id="rId449" Type="http://schemas.openxmlformats.org/officeDocument/2006/relationships/image" Target="media/image226.wmf"/><Relationship Id="rId614" Type="http://schemas.openxmlformats.org/officeDocument/2006/relationships/oleObject" Target="embeddings/oleObject300.bin"/><Relationship Id="rId656" Type="http://schemas.openxmlformats.org/officeDocument/2006/relationships/oleObject" Target="embeddings/oleObject321.bin"/><Relationship Id="rId211" Type="http://schemas.openxmlformats.org/officeDocument/2006/relationships/image" Target="media/image107.wmf"/><Relationship Id="rId253" Type="http://schemas.openxmlformats.org/officeDocument/2006/relationships/image" Target="media/image128.wmf"/><Relationship Id="rId295" Type="http://schemas.openxmlformats.org/officeDocument/2006/relationships/image" Target="media/image149.wmf"/><Relationship Id="rId309" Type="http://schemas.openxmlformats.org/officeDocument/2006/relationships/image" Target="media/image156.wmf"/><Relationship Id="rId460" Type="http://schemas.openxmlformats.org/officeDocument/2006/relationships/oleObject" Target="embeddings/oleObject223.bin"/><Relationship Id="rId516" Type="http://schemas.openxmlformats.org/officeDocument/2006/relationships/oleObject" Target="embeddings/oleObject251.bin"/><Relationship Id="rId698" Type="http://schemas.openxmlformats.org/officeDocument/2006/relationships/oleObject" Target="embeddings/oleObject342.bin"/><Relationship Id="rId48" Type="http://schemas.openxmlformats.org/officeDocument/2006/relationships/image" Target="media/image23.wmf"/><Relationship Id="rId113" Type="http://schemas.openxmlformats.org/officeDocument/2006/relationships/image" Target="media/image58.wmf"/><Relationship Id="rId320" Type="http://schemas.openxmlformats.org/officeDocument/2006/relationships/oleObject" Target="embeddings/oleObject153.bin"/><Relationship Id="rId558" Type="http://schemas.openxmlformats.org/officeDocument/2006/relationships/oleObject" Target="embeddings/oleObject272.bin"/><Relationship Id="rId155" Type="http://schemas.openxmlformats.org/officeDocument/2006/relationships/image" Target="media/image79.wmf"/><Relationship Id="rId197" Type="http://schemas.openxmlformats.org/officeDocument/2006/relationships/image" Target="media/image100.wmf"/><Relationship Id="rId362" Type="http://schemas.openxmlformats.org/officeDocument/2006/relationships/oleObject" Target="embeddings/oleObject174.bin"/><Relationship Id="rId418" Type="http://schemas.openxmlformats.org/officeDocument/2006/relationships/oleObject" Target="embeddings/oleObject202.bin"/><Relationship Id="rId625" Type="http://schemas.openxmlformats.org/officeDocument/2006/relationships/image" Target="media/image314.wmf"/><Relationship Id="rId222" Type="http://schemas.openxmlformats.org/officeDocument/2006/relationships/oleObject" Target="embeddings/oleObject104.bin"/><Relationship Id="rId264" Type="http://schemas.openxmlformats.org/officeDocument/2006/relationships/oleObject" Target="embeddings/oleObject125.bin"/><Relationship Id="rId471" Type="http://schemas.openxmlformats.org/officeDocument/2006/relationships/image" Target="media/image237.wmf"/><Relationship Id="rId667" Type="http://schemas.openxmlformats.org/officeDocument/2006/relationships/image" Target="media/image335.wmf"/><Relationship Id="rId17" Type="http://schemas.openxmlformats.org/officeDocument/2006/relationships/image" Target="media/image7.wmf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55.bin"/><Relationship Id="rId527" Type="http://schemas.openxmlformats.org/officeDocument/2006/relationships/image" Target="media/image265.wmf"/><Relationship Id="rId569" Type="http://schemas.openxmlformats.org/officeDocument/2006/relationships/image" Target="media/image286.wmf"/><Relationship Id="rId70" Type="http://schemas.openxmlformats.org/officeDocument/2006/relationships/image" Target="media/image34.wmf"/><Relationship Id="rId166" Type="http://schemas.openxmlformats.org/officeDocument/2006/relationships/oleObject" Target="embeddings/oleObject76.bin"/><Relationship Id="rId331" Type="http://schemas.openxmlformats.org/officeDocument/2006/relationships/image" Target="media/image167.wmf"/><Relationship Id="rId373" Type="http://schemas.openxmlformats.org/officeDocument/2006/relationships/image" Target="media/image188.wmf"/><Relationship Id="rId429" Type="http://schemas.openxmlformats.org/officeDocument/2006/relationships/image" Target="media/image216.wmf"/><Relationship Id="rId580" Type="http://schemas.openxmlformats.org/officeDocument/2006/relationships/oleObject" Target="embeddings/oleObject283.bin"/><Relationship Id="rId636" Type="http://schemas.openxmlformats.org/officeDocument/2006/relationships/oleObject" Target="embeddings/oleObject311.bin"/><Relationship Id="rId1" Type="http://schemas.openxmlformats.org/officeDocument/2006/relationships/customXml" Target="../customXml/item1.xml"/><Relationship Id="rId233" Type="http://schemas.openxmlformats.org/officeDocument/2006/relationships/image" Target="media/image118.wmf"/><Relationship Id="rId440" Type="http://schemas.openxmlformats.org/officeDocument/2006/relationships/oleObject" Target="embeddings/oleObject213.bin"/><Relationship Id="rId678" Type="http://schemas.openxmlformats.org/officeDocument/2006/relationships/oleObject" Target="embeddings/oleObject332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9.wmf"/><Relationship Id="rId300" Type="http://schemas.openxmlformats.org/officeDocument/2006/relationships/oleObject" Target="embeddings/oleObject143.bin"/><Relationship Id="rId482" Type="http://schemas.openxmlformats.org/officeDocument/2006/relationships/oleObject" Target="embeddings/oleObject234.bin"/><Relationship Id="rId538" Type="http://schemas.openxmlformats.org/officeDocument/2006/relationships/oleObject" Target="embeddings/oleObject262.bin"/><Relationship Id="rId703" Type="http://schemas.openxmlformats.org/officeDocument/2006/relationships/image" Target="media/image353.wmf"/><Relationship Id="rId81" Type="http://schemas.openxmlformats.org/officeDocument/2006/relationships/image" Target="media/image40.png"/><Relationship Id="rId135" Type="http://schemas.openxmlformats.org/officeDocument/2006/relationships/image" Target="media/image69.wmf"/><Relationship Id="rId177" Type="http://schemas.openxmlformats.org/officeDocument/2006/relationships/image" Target="media/image90.wmf"/><Relationship Id="rId342" Type="http://schemas.openxmlformats.org/officeDocument/2006/relationships/oleObject" Target="embeddings/oleObject164.bin"/><Relationship Id="rId384" Type="http://schemas.openxmlformats.org/officeDocument/2006/relationships/oleObject" Target="embeddings/oleObject185.bin"/><Relationship Id="rId591" Type="http://schemas.openxmlformats.org/officeDocument/2006/relationships/image" Target="media/image297.wmf"/><Relationship Id="rId605" Type="http://schemas.openxmlformats.org/officeDocument/2006/relationships/image" Target="media/image304.wmf"/><Relationship Id="rId202" Type="http://schemas.openxmlformats.org/officeDocument/2006/relationships/oleObject" Target="embeddings/oleObject94.bin"/><Relationship Id="rId244" Type="http://schemas.openxmlformats.org/officeDocument/2006/relationships/oleObject" Target="embeddings/oleObject115.bin"/><Relationship Id="rId647" Type="http://schemas.openxmlformats.org/officeDocument/2006/relationships/image" Target="media/image325.wmf"/><Relationship Id="rId689" Type="http://schemas.openxmlformats.org/officeDocument/2006/relationships/image" Target="media/image346.wmf"/><Relationship Id="rId39" Type="http://schemas.openxmlformats.org/officeDocument/2006/relationships/image" Target="media/image18.wmf"/><Relationship Id="rId286" Type="http://schemas.openxmlformats.org/officeDocument/2006/relationships/oleObject" Target="embeddings/oleObject136.bin"/><Relationship Id="rId451" Type="http://schemas.openxmlformats.org/officeDocument/2006/relationships/image" Target="media/image227.wmf"/><Relationship Id="rId493" Type="http://schemas.openxmlformats.org/officeDocument/2006/relationships/image" Target="media/image248.wmf"/><Relationship Id="rId507" Type="http://schemas.openxmlformats.org/officeDocument/2006/relationships/image" Target="media/image255.wmf"/><Relationship Id="rId549" Type="http://schemas.openxmlformats.org/officeDocument/2006/relationships/image" Target="media/image276.wmf"/><Relationship Id="rId714" Type="http://schemas.openxmlformats.org/officeDocument/2006/relationships/oleObject" Target="embeddings/oleObject350.bin"/><Relationship Id="rId50" Type="http://schemas.openxmlformats.org/officeDocument/2006/relationships/image" Target="media/image24.wmf"/><Relationship Id="rId104" Type="http://schemas.openxmlformats.org/officeDocument/2006/relationships/oleObject" Target="embeddings/oleObject45.bin"/><Relationship Id="rId146" Type="http://schemas.openxmlformats.org/officeDocument/2006/relationships/oleObject" Target="embeddings/oleObject66.bin"/><Relationship Id="rId188" Type="http://schemas.openxmlformats.org/officeDocument/2006/relationships/oleObject" Target="embeddings/oleObject87.bin"/><Relationship Id="rId311" Type="http://schemas.openxmlformats.org/officeDocument/2006/relationships/image" Target="media/image157.wmf"/><Relationship Id="rId353" Type="http://schemas.openxmlformats.org/officeDocument/2006/relationships/image" Target="media/image178.wmf"/><Relationship Id="rId395" Type="http://schemas.openxmlformats.org/officeDocument/2006/relationships/image" Target="media/image199.wmf"/><Relationship Id="rId409" Type="http://schemas.openxmlformats.org/officeDocument/2006/relationships/image" Target="media/image206.wmf"/><Relationship Id="rId560" Type="http://schemas.openxmlformats.org/officeDocument/2006/relationships/oleObject" Target="embeddings/oleObject273.bin"/><Relationship Id="rId92" Type="http://schemas.openxmlformats.org/officeDocument/2006/relationships/oleObject" Target="embeddings/oleObject39.bin"/><Relationship Id="rId213" Type="http://schemas.openxmlformats.org/officeDocument/2006/relationships/image" Target="media/image108.wmf"/><Relationship Id="rId420" Type="http://schemas.openxmlformats.org/officeDocument/2006/relationships/oleObject" Target="embeddings/oleObject203.bin"/><Relationship Id="rId616" Type="http://schemas.openxmlformats.org/officeDocument/2006/relationships/oleObject" Target="embeddings/oleObject301.bin"/><Relationship Id="rId658" Type="http://schemas.openxmlformats.org/officeDocument/2006/relationships/oleObject" Target="embeddings/oleObject322.bin"/><Relationship Id="rId255" Type="http://schemas.openxmlformats.org/officeDocument/2006/relationships/image" Target="media/image129.wmf"/><Relationship Id="rId297" Type="http://schemas.openxmlformats.org/officeDocument/2006/relationships/image" Target="media/image150.wmf"/><Relationship Id="rId462" Type="http://schemas.openxmlformats.org/officeDocument/2006/relationships/oleObject" Target="embeddings/oleObject224.bin"/><Relationship Id="rId518" Type="http://schemas.openxmlformats.org/officeDocument/2006/relationships/oleObject" Target="embeddings/oleObject252.bin"/><Relationship Id="rId115" Type="http://schemas.openxmlformats.org/officeDocument/2006/relationships/image" Target="media/image59.wmf"/><Relationship Id="rId157" Type="http://schemas.openxmlformats.org/officeDocument/2006/relationships/image" Target="media/image80.wmf"/><Relationship Id="rId322" Type="http://schemas.openxmlformats.org/officeDocument/2006/relationships/oleObject" Target="embeddings/oleObject154.bin"/><Relationship Id="rId364" Type="http://schemas.openxmlformats.org/officeDocument/2006/relationships/oleObject" Target="embeddings/oleObject175.bin"/><Relationship Id="rId61" Type="http://schemas.openxmlformats.org/officeDocument/2006/relationships/oleObject" Target="embeddings/oleObject26.bin"/><Relationship Id="rId199" Type="http://schemas.openxmlformats.org/officeDocument/2006/relationships/image" Target="media/image101.wmf"/><Relationship Id="rId571" Type="http://schemas.openxmlformats.org/officeDocument/2006/relationships/image" Target="media/image287.wmf"/><Relationship Id="rId627" Type="http://schemas.openxmlformats.org/officeDocument/2006/relationships/image" Target="media/image315.wmf"/><Relationship Id="rId669" Type="http://schemas.openxmlformats.org/officeDocument/2006/relationships/image" Target="media/image336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5.bin"/><Relationship Id="rId266" Type="http://schemas.openxmlformats.org/officeDocument/2006/relationships/oleObject" Target="embeddings/oleObject126.bin"/><Relationship Id="rId431" Type="http://schemas.openxmlformats.org/officeDocument/2006/relationships/image" Target="media/image217.wmf"/><Relationship Id="rId473" Type="http://schemas.openxmlformats.org/officeDocument/2006/relationships/image" Target="media/image238.wmf"/><Relationship Id="rId529" Type="http://schemas.openxmlformats.org/officeDocument/2006/relationships/image" Target="media/image266.wmf"/><Relationship Id="rId680" Type="http://schemas.openxmlformats.org/officeDocument/2006/relationships/oleObject" Target="embeddings/oleObject333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6.bin"/><Relationship Id="rId168" Type="http://schemas.openxmlformats.org/officeDocument/2006/relationships/oleObject" Target="embeddings/oleObject77.bin"/><Relationship Id="rId333" Type="http://schemas.openxmlformats.org/officeDocument/2006/relationships/image" Target="media/image168.wmf"/><Relationship Id="rId540" Type="http://schemas.openxmlformats.org/officeDocument/2006/relationships/oleObject" Target="embeddings/oleObject263.bin"/><Relationship Id="rId72" Type="http://schemas.openxmlformats.org/officeDocument/2006/relationships/image" Target="media/image35.wmf"/><Relationship Id="rId375" Type="http://schemas.openxmlformats.org/officeDocument/2006/relationships/image" Target="media/image189.wmf"/><Relationship Id="rId582" Type="http://schemas.openxmlformats.org/officeDocument/2006/relationships/oleObject" Target="embeddings/oleObject284.bin"/><Relationship Id="rId638" Type="http://schemas.openxmlformats.org/officeDocument/2006/relationships/oleObject" Target="embeddings/oleObject312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6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560406-A681-470B-BC92-EAE493FEB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12</Pages>
  <Words>1770</Words>
  <Characters>10095</Characters>
  <Application>Microsoft Office Word</Application>
  <DocSecurity>0</DocSecurity>
  <Lines>84</Lines>
  <Paragraphs>23</Paragraphs>
  <ScaleCrop>false</ScaleCrop>
  <Company>微软中国</Company>
  <LinksUpToDate>false</LinksUpToDate>
  <CharactersWithSpaces>11842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100</cp:revision>
  <cp:lastPrinted>2011-09-06T10:51:00Z</cp:lastPrinted>
  <dcterms:created xsi:type="dcterms:W3CDTF">2020-11-13T07:23:00Z</dcterms:created>
  <dcterms:modified xsi:type="dcterms:W3CDTF">2021-10-30T07:23:00Z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