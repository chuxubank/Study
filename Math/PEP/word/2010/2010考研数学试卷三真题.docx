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755D6E" w:rsidRDefault="0007387A" w:rsidP="00755D6E">
      <w:pPr>
        <w:pStyle w:val="af"/>
      </w:pPr>
      <w:hyperlink r:id="rId8" w:history="1">
        <w:r w:rsidR="00CA00AF" w:rsidRPr="00755D6E">
          <w:rPr>
            <w:rStyle w:val="a7"/>
            <w:rFonts w:hint="eastAsia"/>
            <w:color w:val="002060"/>
          </w:rPr>
          <w:t>20</w:t>
        </w:r>
        <w:r w:rsidR="000377A9" w:rsidRPr="00755D6E">
          <w:rPr>
            <w:rStyle w:val="a7"/>
            <w:rFonts w:hint="eastAsia"/>
            <w:color w:val="002060"/>
          </w:rPr>
          <w:t>10</w:t>
        </w:r>
        <w:r w:rsidR="00CA00AF" w:rsidRPr="00755D6E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755D6E">
          <w:rPr>
            <w:rStyle w:val="a7"/>
            <w:rFonts w:hint="eastAsia"/>
            <w:color w:val="002060"/>
          </w:rPr>
          <w:t>卷</w:t>
        </w:r>
        <w:r w:rsidR="0092330B" w:rsidRPr="00755D6E">
          <w:rPr>
            <w:rStyle w:val="a7"/>
            <w:rFonts w:hint="eastAsia"/>
            <w:color w:val="002060"/>
          </w:rPr>
          <w:t>三</w:t>
        </w:r>
        <w:r w:rsidR="00755D6E" w:rsidRPr="00755D6E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B920A8" w:rsidRDefault="00B920A8" w:rsidP="00B920A8">
      <w:bookmarkStart w:id="0" w:name="_GoBack"/>
      <w:bookmarkEnd w:id="0"/>
    </w:p>
    <w:p w:rsidR="00B920A8" w:rsidRPr="009D3172" w:rsidRDefault="00B920A8" w:rsidP="00B920A8">
      <w:pPr>
        <w:pStyle w:val="1"/>
      </w:pPr>
      <w:r w:rsidRPr="009D3172">
        <w:t>一、选择题</w:t>
      </w:r>
      <w:r>
        <w:rPr>
          <w:rFonts w:hint="eastAsia"/>
        </w:rPr>
        <w:t>（</w:t>
      </w:r>
      <w:r w:rsidRPr="009D3172">
        <w:t>1~8小题</w:t>
      </w:r>
      <w:r>
        <w:rPr>
          <w:rFonts w:hint="eastAsia"/>
        </w:rPr>
        <w:t>，</w:t>
      </w:r>
      <w:r w:rsidRPr="009D3172">
        <w:t>每小题4分</w:t>
      </w:r>
      <w:r>
        <w:rPr>
          <w:rFonts w:hint="eastAsia"/>
        </w:rPr>
        <w:t>，</w:t>
      </w:r>
      <w:r w:rsidRPr="009D3172">
        <w:t>共32分</w:t>
      </w:r>
      <w:r>
        <w:rPr>
          <w:rFonts w:hint="eastAsia"/>
        </w:rPr>
        <w:t>）</w:t>
      </w:r>
    </w:p>
    <w:p w:rsidR="00B920A8" w:rsidRDefault="00B920A8" w:rsidP="00B920A8">
      <w:pPr>
        <w:rPr>
          <w:rFonts w:ascii="宋体" w:hAnsi="宋体"/>
          <w:szCs w:val="21"/>
        </w:rPr>
      </w:pPr>
    </w:p>
    <w:p w:rsidR="00B920A8" w:rsidRDefault="00B920A8" w:rsidP="00B920A8">
      <w:pPr>
        <w:rPr>
          <w:rFonts w:ascii="宋体" w:hAnsi="宋体"/>
          <w:szCs w:val="21"/>
        </w:rPr>
      </w:pPr>
    </w:p>
    <w:p w:rsidR="00B920A8" w:rsidRPr="009D3172" w:rsidRDefault="00B920A8" w:rsidP="00B920A8">
      <w:pPr>
        <w:rPr>
          <w:rFonts w:ascii="宋体" w:hAnsi="宋体"/>
        </w:rPr>
      </w:pPr>
      <w:r w:rsidRPr="00496245">
        <w:t xml:space="preserve">(1) </w:t>
      </w:r>
      <w:r w:rsidRPr="009D3172">
        <w:rPr>
          <w:rFonts w:ascii="宋体" w:hAnsi="宋体"/>
        </w:rPr>
        <w:t>若</w:t>
      </w:r>
      <w:bookmarkStart w:id="1" w:name="MTBlankEqn"/>
      <w:r w:rsidR="008F05CA" w:rsidRPr="008F05CA">
        <w:rPr>
          <w:position w:val="-30"/>
        </w:rPr>
        <w:object w:dxaOrig="2340" w:dyaOrig="720">
          <v:shape id="_x0000_i1025" type="#_x0000_t75" style="width:117.1pt;height:36.3pt" o:ole="">
            <v:imagedata r:id="rId9" o:title=""/>
          </v:shape>
          <o:OLEObject Type="Embed" ProgID="Equation.DSMT4" ShapeID="_x0000_i1025" DrawAspect="Content" ObjectID="_1700123686" r:id="rId10"/>
        </w:object>
      </w:r>
      <w:bookmarkEnd w:id="1"/>
      <w:r w:rsidRPr="009D3172">
        <w:rPr>
          <w:rFonts w:ascii="宋体" w:hAnsi="宋体"/>
        </w:rPr>
        <w:t>,则</w:t>
      </w:r>
      <w:r w:rsidR="008F05CA" w:rsidRPr="008F05CA">
        <w:rPr>
          <w:position w:val="-6"/>
        </w:rPr>
        <w:object w:dxaOrig="200" w:dyaOrig="220">
          <v:shape id="_x0000_i1026" type="#_x0000_t75" style="width:10pt;height:11.25pt" o:ole="">
            <v:imagedata r:id="rId11" o:title=""/>
          </v:shape>
          <o:OLEObject Type="Embed" ProgID="Equation.DSMT4" ShapeID="_x0000_i1026" DrawAspect="Content" ObjectID="_1700123687" r:id="rId12"/>
        </w:object>
      </w:r>
      <w:r w:rsidRPr="009D3172">
        <w:rPr>
          <w:rFonts w:ascii="宋体" w:hAnsi="宋体"/>
        </w:rPr>
        <w:t>等于</w:t>
      </w:r>
      <w:r w:rsidRPr="003224B4">
        <w:t xml:space="preserve">( </w:t>
      </w:r>
      <w:r w:rsidR="003224B4" w:rsidRPr="003224B4">
        <w:rPr>
          <w:rFonts w:hint="eastAsia"/>
        </w:rPr>
        <w:t xml:space="preserve"> </w:t>
      </w:r>
      <w:r w:rsidRPr="003224B4">
        <w:t xml:space="preserve">  )</w:t>
      </w:r>
    </w:p>
    <w:p w:rsidR="00B920A8" w:rsidRPr="007A7DE2" w:rsidRDefault="00B920A8" w:rsidP="00B920A8">
      <w:pPr>
        <w:ind w:firstLineChars="200" w:firstLine="480"/>
      </w:pPr>
      <w:r w:rsidRPr="007A7DE2">
        <w:t xml:space="preserve">(A) </w:t>
      </w:r>
      <w:r w:rsidR="008F05CA" w:rsidRPr="008F05CA">
        <w:rPr>
          <w:position w:val="-6"/>
        </w:rPr>
        <w:object w:dxaOrig="200" w:dyaOrig="279">
          <v:shape id="_x0000_i1027" type="#_x0000_t75" style="width:10pt;height:13.75pt" o:ole="">
            <v:imagedata r:id="rId13" o:title=""/>
          </v:shape>
          <o:OLEObject Type="Embed" ProgID="Equation.DSMT4" ShapeID="_x0000_i1027" DrawAspect="Content" ObjectID="_1700123688" r:id="rId14"/>
        </w:object>
      </w:r>
      <w:r w:rsidR="007A7DE2" w:rsidRPr="007A7DE2">
        <w:rPr>
          <w:rFonts w:hint="eastAsia"/>
        </w:rPr>
        <w:t>．</w:t>
      </w:r>
      <w:r w:rsidRPr="007A7DE2">
        <w:t xml:space="preserve">          (B) </w:t>
      </w:r>
      <w:r w:rsidR="008F05CA" w:rsidRPr="00025957">
        <w:rPr>
          <w:position w:val="-4"/>
        </w:rPr>
        <w:object w:dxaOrig="180" w:dyaOrig="260">
          <v:shape id="_x0000_i1028" type="#_x0000_t75" style="width:8.75pt;height:13.15pt" o:ole="">
            <v:imagedata r:id="rId15" o:title=""/>
          </v:shape>
          <o:OLEObject Type="Embed" ProgID="Equation.DSMT4" ShapeID="_x0000_i1028" DrawAspect="Content" ObjectID="_1700123689" r:id="rId16"/>
        </w:object>
      </w:r>
      <w:r w:rsidR="007A7DE2" w:rsidRPr="007A7DE2">
        <w:rPr>
          <w:rFonts w:hint="eastAsia"/>
        </w:rPr>
        <w:t>．</w:t>
      </w:r>
      <w:r w:rsidR="00651672" w:rsidRPr="007A7DE2">
        <w:t xml:space="preserve">          (C) </w:t>
      </w:r>
      <w:r w:rsidR="008F05CA" w:rsidRPr="00025957">
        <w:rPr>
          <w:position w:val="-4"/>
        </w:rPr>
        <w:object w:dxaOrig="180" w:dyaOrig="260">
          <v:shape id="_x0000_i1029" type="#_x0000_t75" style="width:8.75pt;height:13.15pt" o:ole="">
            <v:imagedata r:id="rId17" o:title=""/>
          </v:shape>
          <o:OLEObject Type="Embed" ProgID="Equation.DSMT4" ShapeID="_x0000_i1029" DrawAspect="Content" ObjectID="_1700123690" r:id="rId18"/>
        </w:object>
      </w:r>
      <w:r w:rsidR="007A7DE2" w:rsidRPr="007A7DE2">
        <w:rPr>
          <w:rFonts w:hint="eastAsia"/>
        </w:rPr>
        <w:t>．</w:t>
      </w:r>
      <w:r w:rsidR="00651672" w:rsidRPr="007A7DE2">
        <w:t xml:space="preserve">      </w:t>
      </w:r>
      <w:r w:rsidRPr="007A7DE2">
        <w:t xml:space="preserve">    (D) </w:t>
      </w:r>
      <w:r w:rsidR="008F05CA" w:rsidRPr="008F05CA">
        <w:rPr>
          <w:position w:val="-6"/>
        </w:rPr>
        <w:object w:dxaOrig="180" w:dyaOrig="279">
          <v:shape id="_x0000_i1030" type="#_x0000_t75" style="width:8.75pt;height:13.75pt" o:ole="">
            <v:imagedata r:id="rId19" o:title=""/>
          </v:shape>
          <o:OLEObject Type="Embed" ProgID="Equation.DSMT4" ShapeID="_x0000_i1030" DrawAspect="Content" ObjectID="_1700123691" r:id="rId20"/>
        </w:object>
      </w:r>
      <w:r w:rsidR="007A7DE2" w:rsidRPr="007A7DE2">
        <w:rPr>
          <w:rFonts w:hint="eastAsia"/>
        </w:rPr>
        <w:t>．</w:t>
      </w:r>
    </w:p>
    <w:p w:rsidR="00651672" w:rsidRDefault="00651672" w:rsidP="00651672"/>
    <w:p w:rsidR="00651672" w:rsidRDefault="00651672" w:rsidP="00651672"/>
    <w:p w:rsidR="00651672" w:rsidRPr="009D3172" w:rsidRDefault="00651672" w:rsidP="00651672">
      <w:pPr>
        <w:spacing w:line="360" w:lineRule="auto"/>
        <w:ind w:left="480" w:hangingChars="200" w:hanging="480"/>
        <w:rPr>
          <w:rFonts w:ascii="宋体" w:hAnsi="宋体"/>
          <w:szCs w:val="21"/>
        </w:rPr>
      </w:pPr>
      <w:r w:rsidRPr="00651672">
        <w:t>(2)</w:t>
      </w:r>
      <w:r w:rsidRPr="00651672">
        <w:rPr>
          <w:rStyle w:val="ae"/>
          <w:rFonts w:hint="eastAsia"/>
        </w:rPr>
        <w:t>【同试卷二第一</w:t>
      </w:r>
      <w:r w:rsidRPr="00651672">
        <w:rPr>
          <w:rStyle w:val="ae"/>
        </w:rPr>
        <w:t>(2)</w:t>
      </w:r>
      <w:r w:rsidRPr="00651672">
        <w:rPr>
          <w:rStyle w:val="ae"/>
          <w:rFonts w:hint="eastAsia"/>
        </w:rPr>
        <w:t>题】</w:t>
      </w:r>
      <w:r w:rsidRPr="009D3172">
        <w:rPr>
          <w:rFonts w:ascii="宋体" w:hAnsi="宋体"/>
          <w:szCs w:val="21"/>
        </w:rPr>
        <w:t>设</w:t>
      </w:r>
      <w:r w:rsidR="008F05CA" w:rsidRPr="008F05CA">
        <w:rPr>
          <w:position w:val="-12"/>
        </w:rPr>
        <w:object w:dxaOrig="620" w:dyaOrig="360">
          <v:shape id="_x0000_i1031" type="#_x0000_t75" style="width:31.3pt;height:18.15pt" o:ole="">
            <v:imagedata r:id="rId21" o:title=""/>
          </v:shape>
          <o:OLEObject Type="Embed" ProgID="Equation.DSMT4" ShapeID="_x0000_i1031" DrawAspect="Content" ObjectID="_1700123692" r:id="rId22"/>
        </w:object>
      </w:r>
      <w:r w:rsidRPr="009D3172">
        <w:rPr>
          <w:rFonts w:ascii="宋体" w:hAnsi="宋体"/>
          <w:szCs w:val="21"/>
        </w:rPr>
        <w:t>是一阶线性非齐次微分方程</w:t>
      </w:r>
      <w:r w:rsidR="008F05CA" w:rsidRPr="008F05CA">
        <w:rPr>
          <w:position w:val="-14"/>
        </w:rPr>
        <w:object w:dxaOrig="1840" w:dyaOrig="400">
          <v:shape id="_x0000_i1032" type="#_x0000_t75" style="width:92.05pt;height:20.05pt" o:ole="">
            <v:imagedata r:id="rId23" o:title=""/>
          </v:shape>
          <o:OLEObject Type="Embed" ProgID="Equation.DSMT4" ShapeID="_x0000_i1032" DrawAspect="Content" ObjectID="_1700123693" r:id="rId24"/>
        </w:object>
      </w:r>
      <w:r w:rsidRPr="009D3172">
        <w:rPr>
          <w:rFonts w:ascii="宋体" w:hAnsi="宋体"/>
          <w:szCs w:val="21"/>
        </w:rPr>
        <w:t>的两个特解,若常数</w:t>
      </w:r>
      <w:r w:rsidR="008F05CA" w:rsidRPr="008F05CA">
        <w:rPr>
          <w:position w:val="-10"/>
        </w:rPr>
        <w:object w:dxaOrig="460" w:dyaOrig="320">
          <v:shape id="_x0000_i1033" type="#_x0000_t75" style="width:23.15pt;height:16.3pt" o:ole="">
            <v:imagedata r:id="rId25" o:title=""/>
          </v:shape>
          <o:OLEObject Type="Embed" ProgID="Equation.DSMT4" ShapeID="_x0000_i1033" DrawAspect="Content" ObjectID="_1700123694" r:id="rId26"/>
        </w:object>
      </w:r>
      <w:r w:rsidRPr="009D3172">
        <w:rPr>
          <w:rFonts w:ascii="宋体" w:hAnsi="宋体"/>
          <w:szCs w:val="21"/>
        </w:rPr>
        <w:t>使</w:t>
      </w:r>
      <w:r w:rsidR="008F05CA" w:rsidRPr="008F05CA">
        <w:rPr>
          <w:position w:val="-12"/>
        </w:rPr>
        <w:object w:dxaOrig="1040" w:dyaOrig="360">
          <v:shape id="_x0000_i1034" type="#_x0000_t75" style="width:51.95pt;height:18.15pt" o:ole="">
            <v:imagedata r:id="rId27" o:title=""/>
          </v:shape>
          <o:OLEObject Type="Embed" ProgID="Equation.DSMT4" ShapeID="_x0000_i1034" DrawAspect="Content" ObjectID="_1700123695" r:id="rId28"/>
        </w:object>
      </w:r>
      <w:r w:rsidRPr="009D3172">
        <w:rPr>
          <w:rFonts w:ascii="宋体" w:hAnsi="宋体"/>
          <w:szCs w:val="21"/>
        </w:rPr>
        <w:t>是该方程的解,</w:t>
      </w:r>
      <w:r w:rsidR="008F05CA" w:rsidRPr="008F05CA">
        <w:rPr>
          <w:position w:val="-12"/>
        </w:rPr>
        <w:object w:dxaOrig="1040" w:dyaOrig="360">
          <v:shape id="_x0000_i1035" type="#_x0000_t75" style="width:51.95pt;height:18.15pt" o:ole="">
            <v:imagedata r:id="rId29" o:title=""/>
          </v:shape>
          <o:OLEObject Type="Embed" ProgID="Equation.DSMT4" ShapeID="_x0000_i1035" DrawAspect="Content" ObjectID="_1700123696" r:id="rId30"/>
        </w:object>
      </w:r>
      <w:r w:rsidRPr="009D3172">
        <w:rPr>
          <w:rFonts w:ascii="宋体" w:hAnsi="宋体"/>
          <w:szCs w:val="21"/>
        </w:rPr>
        <w:t>是该方程对应的齐次方程的解,则</w:t>
      </w:r>
      <w:r w:rsidRPr="00E2449F">
        <w:t xml:space="preserve">(   </w:t>
      </w:r>
      <w:r w:rsidRPr="00E2449F">
        <w:rPr>
          <w:rFonts w:hint="eastAsia"/>
        </w:rPr>
        <w:t xml:space="preserve"> </w:t>
      </w:r>
      <w:r w:rsidRPr="00E2449F">
        <w:t>)</w:t>
      </w:r>
    </w:p>
    <w:p w:rsidR="00651672" w:rsidRPr="009D3172" w:rsidRDefault="00651672" w:rsidP="00651672">
      <w:pPr>
        <w:ind w:firstLineChars="200" w:firstLine="480"/>
        <w:rPr>
          <w:rFonts w:ascii="宋体" w:hAnsi="宋体"/>
          <w:szCs w:val="21"/>
        </w:rPr>
      </w:pPr>
      <w:r w:rsidRPr="005F1EDE">
        <w:t xml:space="preserve">(A) </w:t>
      </w:r>
      <w:r w:rsidR="008F05CA" w:rsidRPr="008F05CA">
        <w:rPr>
          <w:position w:val="-24"/>
        </w:rPr>
        <w:object w:dxaOrig="1240" w:dyaOrig="620">
          <v:shape id="_x0000_i1036" type="#_x0000_t75" style="width:62pt;height:31.3pt" o:ole="">
            <v:imagedata r:id="rId31" o:title=""/>
          </v:shape>
          <o:OLEObject Type="Embed" ProgID="Equation.DSMT4" ShapeID="_x0000_i1036" DrawAspect="Content" ObjectID="_1700123697" r:id="rId32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F1EDE">
        <w:t xml:space="preserve">(B) </w:t>
      </w:r>
      <w:r w:rsidR="008F05CA" w:rsidRPr="008F05CA">
        <w:rPr>
          <w:position w:val="-24"/>
        </w:rPr>
        <w:object w:dxaOrig="1560" w:dyaOrig="620">
          <v:shape id="_x0000_i1037" type="#_x0000_t75" style="width:78.25pt;height:31.3pt" o:ole="">
            <v:imagedata r:id="rId33" o:title=""/>
          </v:shape>
          <o:OLEObject Type="Embed" ProgID="Equation.DSMT4" ShapeID="_x0000_i1037" DrawAspect="Content" ObjectID="_1700123698" r:id="rId34"/>
        </w:object>
      </w:r>
      <w:r>
        <w:rPr>
          <w:rFonts w:ascii="宋体" w:hAnsi="宋体" w:hint="eastAsia"/>
          <w:szCs w:val="21"/>
        </w:rPr>
        <w:t>．</w:t>
      </w:r>
    </w:p>
    <w:p w:rsidR="00651672" w:rsidRPr="009D3172" w:rsidRDefault="00651672" w:rsidP="00651672">
      <w:pPr>
        <w:ind w:firstLineChars="200" w:firstLine="480"/>
        <w:rPr>
          <w:rFonts w:ascii="宋体" w:hAnsi="宋体"/>
          <w:szCs w:val="21"/>
        </w:rPr>
      </w:pPr>
      <w:r w:rsidRPr="005F1EDE">
        <w:t xml:space="preserve">(C) </w:t>
      </w:r>
      <w:r w:rsidR="008F05CA" w:rsidRPr="008F05CA">
        <w:rPr>
          <w:position w:val="-24"/>
        </w:rPr>
        <w:object w:dxaOrig="1240" w:dyaOrig="620">
          <v:shape id="_x0000_i1038" type="#_x0000_t75" style="width:62pt;height:31.3pt" o:ole="">
            <v:imagedata r:id="rId35" o:title=""/>
          </v:shape>
          <o:OLEObject Type="Embed" ProgID="Equation.DSMT4" ShapeID="_x0000_i1038" DrawAspect="Content" ObjectID="_1700123699" r:id="rId3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F1EDE">
        <w:t xml:space="preserve">(D) </w:t>
      </w:r>
      <w:r w:rsidR="008F05CA" w:rsidRPr="008F05CA">
        <w:rPr>
          <w:position w:val="-24"/>
        </w:rPr>
        <w:object w:dxaOrig="1240" w:dyaOrig="620">
          <v:shape id="_x0000_i1039" type="#_x0000_t75" style="width:62pt;height:31.3pt" o:ole="">
            <v:imagedata r:id="rId37" o:title=""/>
          </v:shape>
          <o:OLEObject Type="Embed" ProgID="Equation.DSMT4" ShapeID="_x0000_i1039" DrawAspect="Content" ObjectID="_1700123700" r:id="rId38"/>
        </w:object>
      </w:r>
      <w:r>
        <w:rPr>
          <w:rFonts w:ascii="宋体" w:hAnsi="宋体" w:hint="eastAsia"/>
          <w:szCs w:val="21"/>
        </w:rPr>
        <w:t>．</w:t>
      </w:r>
    </w:p>
    <w:p w:rsidR="00651672" w:rsidRDefault="00651672" w:rsidP="00651672">
      <w:pPr>
        <w:rPr>
          <w:rFonts w:ascii="宋体" w:hAnsi="宋体"/>
        </w:rPr>
      </w:pPr>
    </w:p>
    <w:p w:rsidR="00651672" w:rsidRDefault="00651672" w:rsidP="00B920A8">
      <w:pPr>
        <w:rPr>
          <w:rFonts w:ascii="宋体" w:hAnsi="宋体"/>
          <w:szCs w:val="21"/>
        </w:rPr>
      </w:pPr>
    </w:p>
    <w:p w:rsidR="00B920A8" w:rsidRPr="009D3172" w:rsidRDefault="00B920A8" w:rsidP="00CA3374">
      <w:pPr>
        <w:ind w:left="480" w:hangingChars="200" w:hanging="480"/>
        <w:rPr>
          <w:rFonts w:ascii="宋体" w:hAnsi="宋体"/>
        </w:rPr>
      </w:pPr>
      <w:r w:rsidRPr="00496245">
        <w:t xml:space="preserve">(3) </w:t>
      </w:r>
      <w:r w:rsidRPr="009D3172">
        <w:rPr>
          <w:rFonts w:ascii="宋体" w:hAnsi="宋体"/>
        </w:rPr>
        <w:t>设函数</w:t>
      </w:r>
      <w:r w:rsidR="008F05CA" w:rsidRPr="008F05CA">
        <w:rPr>
          <w:position w:val="-14"/>
        </w:rPr>
        <w:object w:dxaOrig="1160" w:dyaOrig="400">
          <v:shape id="_x0000_i1040" type="#_x0000_t75" style="width:58.25pt;height:20.05pt" o:ole="">
            <v:imagedata r:id="rId39" o:title=""/>
          </v:shape>
          <o:OLEObject Type="Embed" ProgID="Equation.DSMT4" ShapeID="_x0000_i1040" DrawAspect="Content" ObjectID="_1700123701" r:id="rId40"/>
        </w:object>
      </w:r>
      <w:r w:rsidRPr="009D3172">
        <w:rPr>
          <w:rFonts w:ascii="宋体" w:hAnsi="宋体"/>
        </w:rPr>
        <w:t>具有二阶导数,且</w:t>
      </w:r>
      <w:r w:rsidR="008F05CA" w:rsidRPr="008F05CA">
        <w:rPr>
          <w:position w:val="-14"/>
        </w:rPr>
        <w:object w:dxaOrig="980" w:dyaOrig="400">
          <v:shape id="_x0000_i1041" type="#_x0000_t75" style="width:48.85pt;height:20.05pt" o:ole="">
            <v:imagedata r:id="rId41" o:title=""/>
          </v:shape>
          <o:OLEObject Type="Embed" ProgID="Equation.DSMT4" ShapeID="_x0000_i1041" DrawAspect="Content" ObjectID="_1700123702" r:id="rId42"/>
        </w:object>
      </w:r>
      <w:r w:rsidRPr="009D3172">
        <w:rPr>
          <w:rFonts w:ascii="宋体" w:hAnsi="宋体"/>
        </w:rPr>
        <w:t>,若</w:t>
      </w:r>
      <w:r w:rsidR="008F05CA" w:rsidRPr="008F05CA">
        <w:rPr>
          <w:position w:val="-14"/>
        </w:rPr>
        <w:object w:dxaOrig="999" w:dyaOrig="400">
          <v:shape id="_x0000_i1042" type="#_x0000_t75" style="width:50.1pt;height:20.05pt" o:ole="">
            <v:imagedata r:id="rId43" o:title=""/>
          </v:shape>
          <o:OLEObject Type="Embed" ProgID="Equation.DSMT4" ShapeID="_x0000_i1042" DrawAspect="Content" ObjectID="_1700123703" r:id="rId44"/>
        </w:object>
      </w:r>
      <w:r w:rsidRPr="009D3172">
        <w:rPr>
          <w:rFonts w:ascii="宋体" w:hAnsi="宋体"/>
        </w:rPr>
        <w:t>是</w:t>
      </w:r>
      <w:r w:rsidR="008F05CA" w:rsidRPr="008F05CA">
        <w:rPr>
          <w:position w:val="-14"/>
        </w:rPr>
        <w:object w:dxaOrig="560" w:dyaOrig="400">
          <v:shape id="_x0000_i1043" type="#_x0000_t75" style="width:28.15pt;height:20.05pt" o:ole="">
            <v:imagedata r:id="rId45" o:title=""/>
          </v:shape>
          <o:OLEObject Type="Embed" ProgID="Equation.DSMT4" ShapeID="_x0000_i1043" DrawAspect="Content" ObjectID="_1700123704" r:id="rId46"/>
        </w:object>
      </w:r>
      <w:r w:rsidRPr="009D3172">
        <w:rPr>
          <w:rFonts w:ascii="宋体" w:hAnsi="宋体"/>
        </w:rPr>
        <w:t>的极值</w:t>
      </w:r>
      <w:r w:rsidR="00CA3374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8F05CA" w:rsidRPr="008F05CA">
        <w:rPr>
          <w:position w:val="-16"/>
        </w:rPr>
        <w:object w:dxaOrig="920" w:dyaOrig="440">
          <v:shape id="_x0000_i1044" type="#_x0000_t75" style="width:45.7pt;height:21.9pt" o:ole="">
            <v:imagedata r:id="rId47" o:title=""/>
          </v:shape>
          <o:OLEObject Type="Embed" ProgID="Equation.DSMT4" ShapeID="_x0000_i1044" DrawAspect="Content" ObjectID="_1700123705" r:id="rId48"/>
        </w:object>
      </w:r>
      <w:r w:rsidRPr="009D3172">
        <w:rPr>
          <w:rFonts w:ascii="宋体" w:hAnsi="宋体"/>
        </w:rPr>
        <w:t>在</w:t>
      </w:r>
      <w:r w:rsidR="008F05CA" w:rsidRPr="008F05CA">
        <w:rPr>
          <w:position w:val="-12"/>
        </w:rPr>
        <w:object w:dxaOrig="279" w:dyaOrig="360">
          <v:shape id="_x0000_i1045" type="#_x0000_t75" style="width:13.75pt;height:18.15pt" o:ole="">
            <v:imagedata r:id="rId49" o:title=""/>
          </v:shape>
          <o:OLEObject Type="Embed" ProgID="Equation.DSMT4" ShapeID="_x0000_i1045" DrawAspect="Content" ObjectID="_1700123706" r:id="rId50"/>
        </w:object>
      </w:r>
      <w:r w:rsidRPr="009D3172">
        <w:rPr>
          <w:rFonts w:ascii="宋体" w:hAnsi="宋体"/>
        </w:rPr>
        <w:t>取极大值的一个充分条件是</w:t>
      </w:r>
      <w:r w:rsidR="003224B4" w:rsidRPr="003224B4">
        <w:t xml:space="preserve">( </w:t>
      </w:r>
      <w:r w:rsidR="003224B4" w:rsidRPr="003224B4">
        <w:rPr>
          <w:rFonts w:hint="eastAsia"/>
        </w:rPr>
        <w:t xml:space="preserve"> </w:t>
      </w:r>
      <w:r w:rsidR="003224B4" w:rsidRPr="003224B4">
        <w:t xml:space="preserve">  )</w:t>
      </w:r>
    </w:p>
    <w:p w:rsidR="00B920A8" w:rsidRPr="009D3172" w:rsidRDefault="00B920A8" w:rsidP="00B920A8">
      <w:pPr>
        <w:ind w:firstLineChars="200" w:firstLine="480"/>
        <w:rPr>
          <w:rFonts w:ascii="宋体" w:hAnsi="宋体"/>
        </w:rPr>
      </w:pPr>
      <w:r w:rsidRPr="00CA3374">
        <w:t xml:space="preserve">(A) </w:t>
      </w:r>
      <w:r w:rsidR="008F05CA" w:rsidRPr="008F05CA">
        <w:rPr>
          <w:position w:val="-14"/>
        </w:rPr>
        <w:object w:dxaOrig="960" w:dyaOrig="400">
          <v:shape id="_x0000_i1046" type="#_x0000_t75" style="width:48.2pt;height:20.05pt" o:ole="">
            <v:imagedata r:id="rId51" o:title=""/>
          </v:shape>
          <o:OLEObject Type="Embed" ProgID="Equation.DSMT4" ShapeID="_x0000_i1046" DrawAspect="Content" ObjectID="_1700123707" r:id="rId52"/>
        </w:object>
      </w:r>
      <w:r w:rsidR="00CA3374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</w:t>
      </w:r>
      <w:r w:rsidRPr="00CA3374">
        <w:t xml:space="preserve">(B) </w:t>
      </w:r>
      <w:r w:rsidR="008F05CA" w:rsidRPr="008F05CA">
        <w:rPr>
          <w:position w:val="-14"/>
        </w:rPr>
        <w:object w:dxaOrig="960" w:dyaOrig="400">
          <v:shape id="_x0000_i1047" type="#_x0000_t75" style="width:48.2pt;height:20.05pt" o:ole="">
            <v:imagedata r:id="rId53" o:title=""/>
          </v:shape>
          <o:OLEObject Type="Embed" ProgID="Equation.DSMT4" ShapeID="_x0000_i1047" DrawAspect="Content" ObjectID="_1700123708" r:id="rId54"/>
        </w:object>
      </w:r>
      <w:r w:rsidR="00CA3374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</w:t>
      </w:r>
      <w:r w:rsidRPr="00CA3374">
        <w:t xml:space="preserve">(C) </w:t>
      </w:r>
      <w:r w:rsidR="008F05CA" w:rsidRPr="008F05CA">
        <w:rPr>
          <w:position w:val="-14"/>
        </w:rPr>
        <w:object w:dxaOrig="980" w:dyaOrig="400">
          <v:shape id="_x0000_i1048" type="#_x0000_t75" style="width:48.85pt;height:20.05pt" o:ole="">
            <v:imagedata r:id="rId55" o:title=""/>
          </v:shape>
          <o:OLEObject Type="Embed" ProgID="Equation.DSMT4" ShapeID="_x0000_i1048" DrawAspect="Content" ObjectID="_1700123709" r:id="rId56"/>
        </w:object>
      </w:r>
      <w:r w:rsidR="00CA3374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</w:t>
      </w:r>
      <w:r w:rsidRPr="00CA3374">
        <w:t xml:space="preserve">(D) </w:t>
      </w:r>
      <w:r w:rsidR="008F05CA" w:rsidRPr="008F05CA">
        <w:rPr>
          <w:position w:val="-14"/>
        </w:rPr>
        <w:object w:dxaOrig="980" w:dyaOrig="400">
          <v:shape id="_x0000_i1049" type="#_x0000_t75" style="width:48.85pt;height:20.05pt" o:ole="">
            <v:imagedata r:id="rId57" o:title=""/>
          </v:shape>
          <o:OLEObject Type="Embed" ProgID="Equation.DSMT4" ShapeID="_x0000_i1049" DrawAspect="Content" ObjectID="_1700123710" r:id="rId58"/>
        </w:object>
      </w:r>
      <w:r w:rsidR="00CA3374">
        <w:rPr>
          <w:rFonts w:ascii="宋体" w:hAnsi="宋体" w:hint="eastAsia"/>
        </w:rPr>
        <w:t>．</w:t>
      </w:r>
    </w:p>
    <w:p w:rsidR="00651672" w:rsidRPr="00B47A9F" w:rsidRDefault="00651672" w:rsidP="00CA3374"/>
    <w:p w:rsidR="00651672" w:rsidRDefault="00651672" w:rsidP="00CA3374"/>
    <w:p w:rsidR="00B920A8" w:rsidRPr="009D3172" w:rsidRDefault="00B920A8" w:rsidP="00B920A8">
      <w:pPr>
        <w:rPr>
          <w:rFonts w:ascii="宋体" w:hAnsi="宋体"/>
        </w:rPr>
      </w:pPr>
      <w:r w:rsidRPr="00496245">
        <w:t xml:space="preserve">(4) </w:t>
      </w:r>
      <w:r w:rsidRPr="009D3172">
        <w:rPr>
          <w:rFonts w:ascii="宋体" w:hAnsi="宋体"/>
        </w:rPr>
        <w:t>设</w:t>
      </w:r>
      <w:r w:rsidR="008F05CA" w:rsidRPr="008F05CA">
        <w:rPr>
          <w:position w:val="-14"/>
        </w:rPr>
        <w:object w:dxaOrig="1320" w:dyaOrig="400">
          <v:shape id="_x0000_i1050" type="#_x0000_t75" style="width:65.75pt;height:20.05pt" o:ole="">
            <v:imagedata r:id="rId59" o:title=""/>
          </v:shape>
          <o:OLEObject Type="Embed" ProgID="Equation.DSMT4" ShapeID="_x0000_i1050" DrawAspect="Content" ObjectID="_1700123711" r:id="rId60"/>
        </w:object>
      </w:r>
      <w:r w:rsidR="001C01F5">
        <w:rPr>
          <w:rFonts w:ascii="宋体" w:hAnsi="宋体" w:hint="eastAsia"/>
        </w:rPr>
        <w:t>，</w:t>
      </w:r>
      <w:r w:rsidR="008F05CA" w:rsidRPr="008F05CA">
        <w:rPr>
          <w:position w:val="-14"/>
        </w:rPr>
        <w:object w:dxaOrig="920" w:dyaOrig="400">
          <v:shape id="_x0000_i1051" type="#_x0000_t75" style="width:45.7pt;height:20.05pt" o:ole="">
            <v:imagedata r:id="rId61" o:title=""/>
          </v:shape>
          <o:OLEObject Type="Embed" ProgID="Equation.DSMT4" ShapeID="_x0000_i1051" DrawAspect="Content" ObjectID="_1700123712" r:id="rId62"/>
        </w:object>
      </w:r>
      <w:r w:rsidR="001C01F5">
        <w:rPr>
          <w:rFonts w:ascii="宋体" w:hAnsi="宋体" w:hint="eastAsia"/>
        </w:rPr>
        <w:t>，</w:t>
      </w:r>
      <w:r w:rsidR="008F05CA" w:rsidRPr="008F05CA">
        <w:rPr>
          <w:position w:val="-14"/>
        </w:rPr>
        <w:object w:dxaOrig="1040" w:dyaOrig="560">
          <v:shape id="_x0000_i1052" type="#_x0000_t75" style="width:51.95pt;height:28.15pt" o:ole="">
            <v:imagedata r:id="rId63" o:title=""/>
          </v:shape>
          <o:OLEObject Type="Embed" ProgID="Equation.DSMT4" ShapeID="_x0000_i1052" DrawAspect="Content" ObjectID="_1700123713" r:id="rId64"/>
        </w:object>
      </w:r>
      <w:r w:rsidR="001C01F5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则当</w:t>
      </w:r>
      <w:r w:rsidR="008F05CA" w:rsidRPr="00025957">
        <w:rPr>
          <w:position w:val="-4"/>
        </w:rPr>
        <w:object w:dxaOrig="200" w:dyaOrig="200">
          <v:shape id="_x0000_i1053" type="#_x0000_t75" style="width:10pt;height:10pt" o:ole="">
            <v:imagedata r:id="rId65" o:title=""/>
          </v:shape>
          <o:OLEObject Type="Embed" ProgID="Equation.DSMT4" ShapeID="_x0000_i1053" DrawAspect="Content" ObjectID="_1700123714" r:id="rId66"/>
        </w:object>
      </w:r>
      <w:r w:rsidRPr="009D3172">
        <w:rPr>
          <w:rFonts w:ascii="宋体" w:hAnsi="宋体"/>
        </w:rPr>
        <w:t>充分大时有</w:t>
      </w:r>
      <w:r w:rsidR="003224B4" w:rsidRPr="003224B4">
        <w:t xml:space="preserve">( </w:t>
      </w:r>
      <w:r w:rsidR="003224B4" w:rsidRPr="003224B4">
        <w:rPr>
          <w:rFonts w:hint="eastAsia"/>
        </w:rPr>
        <w:t xml:space="preserve"> </w:t>
      </w:r>
      <w:r w:rsidR="003224B4" w:rsidRPr="003224B4">
        <w:t xml:space="preserve">  )</w:t>
      </w:r>
    </w:p>
    <w:p w:rsidR="00B920A8" w:rsidRPr="009D3172" w:rsidRDefault="00B920A8" w:rsidP="00CE1F68">
      <w:pPr>
        <w:ind w:firstLineChars="200" w:firstLine="480"/>
        <w:rPr>
          <w:rFonts w:ascii="宋体" w:hAnsi="宋体"/>
        </w:rPr>
      </w:pPr>
      <w:r w:rsidRPr="00CE1F68">
        <w:t xml:space="preserve">(A) </w:t>
      </w:r>
      <w:r w:rsidR="008F05CA" w:rsidRPr="008F05CA">
        <w:rPr>
          <w:position w:val="-14"/>
        </w:rPr>
        <w:object w:dxaOrig="1980" w:dyaOrig="400">
          <v:shape id="_x0000_i1054" type="#_x0000_t75" style="width:98.9pt;height:20.05pt" o:ole="">
            <v:imagedata r:id="rId67" o:title=""/>
          </v:shape>
          <o:OLEObject Type="Embed" ProgID="Equation.DSMT4" ShapeID="_x0000_i1054" DrawAspect="Content" ObjectID="_1700123715" r:id="rId68"/>
        </w:object>
      </w:r>
      <w:r w:rsidR="00CE1F68">
        <w:rPr>
          <w:rFonts w:ascii="宋体" w:hAnsi="宋体" w:hint="eastAsia"/>
        </w:rPr>
        <w:t>．</w:t>
      </w:r>
      <w:r w:rsidR="00CE1F68">
        <w:rPr>
          <w:rFonts w:ascii="宋体" w:hAnsi="宋体" w:hint="eastAsia"/>
        </w:rPr>
        <w:tab/>
      </w:r>
      <w:r w:rsidR="00CE1F68">
        <w:rPr>
          <w:rFonts w:ascii="宋体" w:hAnsi="宋体" w:hint="eastAsia"/>
        </w:rPr>
        <w:tab/>
      </w:r>
      <w:r w:rsidR="00CE1F68">
        <w:rPr>
          <w:rFonts w:ascii="宋体" w:hAnsi="宋体" w:hint="eastAsia"/>
        </w:rPr>
        <w:tab/>
      </w:r>
      <w:r w:rsidRPr="00CE1F68">
        <w:t xml:space="preserve">(B) </w:t>
      </w:r>
      <w:r w:rsidR="008F05CA" w:rsidRPr="008F05CA">
        <w:rPr>
          <w:position w:val="-14"/>
        </w:rPr>
        <w:object w:dxaOrig="1980" w:dyaOrig="400">
          <v:shape id="_x0000_i1055" type="#_x0000_t75" style="width:98.9pt;height:20.05pt" o:ole="">
            <v:imagedata r:id="rId69" o:title=""/>
          </v:shape>
          <o:OLEObject Type="Embed" ProgID="Equation.DSMT4" ShapeID="_x0000_i1055" DrawAspect="Content" ObjectID="_1700123716" r:id="rId70"/>
        </w:object>
      </w:r>
      <w:r w:rsidR="00CE1F68">
        <w:rPr>
          <w:rFonts w:ascii="宋体" w:hAnsi="宋体" w:hint="eastAsia"/>
        </w:rPr>
        <w:t>．</w:t>
      </w:r>
    </w:p>
    <w:p w:rsidR="00B920A8" w:rsidRPr="009D3172" w:rsidRDefault="00B920A8" w:rsidP="00CE1F68">
      <w:pPr>
        <w:ind w:firstLineChars="200" w:firstLine="480"/>
        <w:rPr>
          <w:rFonts w:ascii="宋体" w:hAnsi="宋体"/>
        </w:rPr>
      </w:pPr>
      <w:r w:rsidRPr="00CE1F68">
        <w:t xml:space="preserve">(C) </w:t>
      </w:r>
      <w:r w:rsidR="008F05CA" w:rsidRPr="008F05CA">
        <w:rPr>
          <w:position w:val="-14"/>
        </w:rPr>
        <w:object w:dxaOrig="1980" w:dyaOrig="400">
          <v:shape id="_x0000_i1056" type="#_x0000_t75" style="width:98.9pt;height:20.05pt" o:ole="">
            <v:imagedata r:id="rId71" o:title=""/>
          </v:shape>
          <o:OLEObject Type="Embed" ProgID="Equation.DSMT4" ShapeID="_x0000_i1056" DrawAspect="Content" ObjectID="_1700123717" r:id="rId72"/>
        </w:object>
      </w:r>
      <w:r w:rsidR="00CE1F68">
        <w:rPr>
          <w:rFonts w:ascii="宋体" w:hAnsi="宋体" w:hint="eastAsia"/>
        </w:rPr>
        <w:t>．</w:t>
      </w:r>
      <w:r w:rsidR="00CE1F68">
        <w:rPr>
          <w:rFonts w:ascii="宋体" w:hAnsi="宋体" w:hint="eastAsia"/>
        </w:rPr>
        <w:tab/>
      </w:r>
      <w:r w:rsidR="00CE1F68">
        <w:rPr>
          <w:rFonts w:ascii="宋体" w:hAnsi="宋体" w:hint="eastAsia"/>
        </w:rPr>
        <w:tab/>
      </w:r>
      <w:r w:rsidR="00CE1F68">
        <w:rPr>
          <w:rFonts w:ascii="宋体" w:hAnsi="宋体" w:hint="eastAsia"/>
        </w:rPr>
        <w:tab/>
      </w:r>
      <w:r w:rsidRPr="00CE1F68">
        <w:t xml:space="preserve">(D) </w:t>
      </w:r>
      <w:r w:rsidR="008F05CA" w:rsidRPr="008F05CA">
        <w:rPr>
          <w:position w:val="-14"/>
        </w:rPr>
        <w:object w:dxaOrig="1980" w:dyaOrig="400">
          <v:shape id="_x0000_i1057" type="#_x0000_t75" style="width:98.9pt;height:20.05pt" o:ole="">
            <v:imagedata r:id="rId73" o:title=""/>
          </v:shape>
          <o:OLEObject Type="Embed" ProgID="Equation.DSMT4" ShapeID="_x0000_i1057" DrawAspect="Content" ObjectID="_1700123718" r:id="rId74"/>
        </w:object>
      </w:r>
      <w:r w:rsidR="00CE1F68">
        <w:rPr>
          <w:rFonts w:ascii="宋体" w:hAnsi="宋体" w:hint="eastAsia"/>
        </w:rPr>
        <w:t>．</w:t>
      </w:r>
    </w:p>
    <w:p w:rsidR="00651672" w:rsidRDefault="00651672" w:rsidP="002932F1"/>
    <w:p w:rsidR="00CE1F68" w:rsidRDefault="00CE1F68" w:rsidP="002932F1"/>
    <w:p w:rsidR="00651672" w:rsidRPr="009D3172" w:rsidRDefault="00651672" w:rsidP="00651672">
      <w:pPr>
        <w:ind w:left="480" w:hangingChars="200" w:hanging="480"/>
        <w:rPr>
          <w:rFonts w:ascii="宋体" w:hAnsi="宋体"/>
        </w:rPr>
      </w:pPr>
      <w:r w:rsidRPr="00651672">
        <w:t>(5)</w:t>
      </w:r>
      <w:r w:rsidRPr="00651672">
        <w:rPr>
          <w:rStyle w:val="ae"/>
          <w:rFonts w:hint="eastAsia"/>
        </w:rPr>
        <w:t>【同试卷二第一</w:t>
      </w:r>
      <w:r w:rsidRPr="00651672">
        <w:rPr>
          <w:rStyle w:val="ae"/>
        </w:rPr>
        <w:t>(7)</w:t>
      </w:r>
      <w:r w:rsidRPr="00651672">
        <w:rPr>
          <w:rStyle w:val="ae"/>
          <w:rFonts w:hint="eastAsia"/>
        </w:rPr>
        <w:t>题】</w:t>
      </w:r>
      <w:r w:rsidRPr="009D3172">
        <w:rPr>
          <w:rFonts w:ascii="宋体" w:hAnsi="宋体"/>
        </w:rPr>
        <w:t>设向量组</w:t>
      </w:r>
      <w:r w:rsidRPr="00AA2300">
        <w:rPr>
          <w:rFonts w:ascii="宋体" w:hAnsi="宋体" w:hint="eastAsia"/>
        </w:rPr>
        <w:t>Ⅰ</w:t>
      </w:r>
      <w:r>
        <w:rPr>
          <w:rFonts w:ascii="宋体" w:hAnsi="宋体" w:hint="eastAsia"/>
        </w:rPr>
        <w:t>:</w:t>
      </w:r>
      <w:r w:rsidR="008F05CA" w:rsidRPr="008F05CA">
        <w:rPr>
          <w:position w:val="-12"/>
        </w:rPr>
        <w:object w:dxaOrig="1200" w:dyaOrig="360">
          <v:shape id="_x0000_i1058" type="#_x0000_t75" style="width:60.1pt;height:18.15pt" o:ole="">
            <v:imagedata r:id="rId75" o:title=""/>
          </v:shape>
          <o:OLEObject Type="Embed" ProgID="Equation.DSMT4" ShapeID="_x0000_i1058" DrawAspect="Content" ObjectID="_1700123719" r:id="rId76"/>
        </w:object>
      </w:r>
      <w:r w:rsidRPr="009D3172">
        <w:rPr>
          <w:rFonts w:ascii="宋体" w:hAnsi="宋体"/>
        </w:rPr>
        <w:t>可由向量组</w:t>
      </w:r>
      <w:r w:rsidRPr="00AA2300">
        <w:rPr>
          <w:rFonts w:ascii="宋体" w:hAnsi="宋体" w:hint="eastAsia"/>
        </w:rPr>
        <w:t>Ⅱ</w:t>
      </w:r>
      <w:r>
        <w:rPr>
          <w:rFonts w:ascii="宋体" w:hAnsi="宋体" w:hint="eastAsia"/>
        </w:rPr>
        <w:t>:</w:t>
      </w:r>
      <w:r w:rsidR="008F05CA" w:rsidRPr="008F05CA">
        <w:rPr>
          <w:position w:val="-12"/>
        </w:rPr>
        <w:object w:dxaOrig="1219" w:dyaOrig="360">
          <v:shape id="_x0000_i1059" type="#_x0000_t75" style="width:60.75pt;height:18.15pt" o:ole="">
            <v:imagedata r:id="rId77" o:title=""/>
          </v:shape>
          <o:OLEObject Type="Embed" ProgID="Equation.DSMT4" ShapeID="_x0000_i1059" DrawAspect="Content" ObjectID="_1700123720" r:id="rId78"/>
        </w:object>
      </w:r>
      <w:r w:rsidRPr="009D3172">
        <w:rPr>
          <w:rFonts w:ascii="宋体" w:hAnsi="宋体"/>
        </w:rPr>
        <w:t>线性表示</w:t>
      </w:r>
      <w:r>
        <w:rPr>
          <w:rFonts w:ascii="宋体" w:hAnsi="宋体"/>
        </w:rPr>
        <w:t>，</w:t>
      </w:r>
      <w:r w:rsidRPr="009D3172">
        <w:rPr>
          <w:rFonts w:ascii="宋体" w:hAnsi="宋体"/>
        </w:rPr>
        <w:t>下列命题正确的是</w:t>
      </w:r>
      <w:r w:rsidRPr="00E2449F">
        <w:t xml:space="preserve">(   </w:t>
      </w:r>
      <w:r w:rsidRPr="00E2449F">
        <w:rPr>
          <w:rFonts w:hint="eastAsia"/>
        </w:rPr>
        <w:t xml:space="preserve"> </w:t>
      </w:r>
      <w:r w:rsidRPr="00E2449F">
        <w:t>)</w:t>
      </w:r>
    </w:p>
    <w:p w:rsidR="00651672" w:rsidRPr="009D3172" w:rsidRDefault="00651672" w:rsidP="00651672">
      <w:pPr>
        <w:ind w:firstLineChars="200" w:firstLine="480"/>
        <w:rPr>
          <w:rFonts w:ascii="宋体" w:hAnsi="宋体"/>
        </w:rPr>
      </w:pPr>
      <w:r w:rsidRPr="005F1EDE">
        <w:t xml:space="preserve">(A) </w:t>
      </w:r>
      <w:r w:rsidRPr="009D3172">
        <w:rPr>
          <w:rFonts w:ascii="宋体" w:hAnsi="宋体"/>
        </w:rPr>
        <w:t>若向量组</w:t>
      </w:r>
      <w:r w:rsidRPr="00AA2300">
        <w:rPr>
          <w:rFonts w:ascii="宋体" w:hAnsi="宋体" w:hint="eastAsia"/>
        </w:rPr>
        <w:t>Ⅰ</w:t>
      </w:r>
      <w:r w:rsidRPr="009D3172">
        <w:rPr>
          <w:rFonts w:ascii="宋体" w:hAnsi="宋体"/>
        </w:rPr>
        <w:t>线性无关,则</w:t>
      </w:r>
      <w:r w:rsidR="008F05CA" w:rsidRPr="008F05CA">
        <w:rPr>
          <w:position w:val="-6"/>
        </w:rPr>
        <w:object w:dxaOrig="520" w:dyaOrig="260">
          <v:shape id="_x0000_i1060" type="#_x0000_t75" style="width:26.3pt;height:13.15pt" o:ole="">
            <v:imagedata r:id="rId79" o:title=""/>
          </v:shape>
          <o:OLEObject Type="Embed" ProgID="Equation.DSMT4" ShapeID="_x0000_i1060" DrawAspect="Content" ObjectID="_1700123721" r:id="rId80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 w:rsidRPr="005F1EDE">
        <w:t xml:space="preserve">(B) </w:t>
      </w:r>
      <w:r w:rsidRPr="009D3172">
        <w:rPr>
          <w:rFonts w:ascii="宋体" w:hAnsi="宋体"/>
        </w:rPr>
        <w:t>若向量组</w:t>
      </w:r>
      <w:r w:rsidRPr="00AA2300">
        <w:rPr>
          <w:rFonts w:ascii="宋体" w:hAnsi="宋体" w:hint="eastAsia"/>
        </w:rPr>
        <w:t>Ⅰ</w:t>
      </w:r>
      <w:r w:rsidRPr="009D3172">
        <w:rPr>
          <w:rFonts w:ascii="宋体" w:hAnsi="宋体"/>
        </w:rPr>
        <w:t>线性相关,则</w:t>
      </w:r>
      <w:r w:rsidR="008F05CA" w:rsidRPr="008F05CA">
        <w:rPr>
          <w:position w:val="-6"/>
        </w:rPr>
        <w:object w:dxaOrig="520" w:dyaOrig="220">
          <v:shape id="_x0000_i1061" type="#_x0000_t75" style="width:26.3pt;height:11.25pt" o:ole="">
            <v:imagedata r:id="rId81" o:title=""/>
          </v:shape>
          <o:OLEObject Type="Embed" ProgID="Equation.DSMT4" ShapeID="_x0000_i1061" DrawAspect="Content" ObjectID="_1700123722" r:id="rId82"/>
        </w:object>
      </w:r>
      <w:r>
        <w:rPr>
          <w:rFonts w:ascii="宋体" w:hAnsi="宋体" w:hint="eastAsia"/>
        </w:rPr>
        <w:t>．</w:t>
      </w:r>
    </w:p>
    <w:p w:rsidR="00651672" w:rsidRPr="009D3172" w:rsidRDefault="00651672" w:rsidP="00651672">
      <w:pPr>
        <w:ind w:firstLineChars="200" w:firstLine="480"/>
        <w:rPr>
          <w:rFonts w:ascii="宋体" w:hAnsi="宋体"/>
        </w:rPr>
      </w:pPr>
      <w:r w:rsidRPr="005F1EDE">
        <w:t xml:space="preserve">(C) </w:t>
      </w:r>
      <w:r w:rsidRPr="009D3172">
        <w:rPr>
          <w:rFonts w:ascii="宋体" w:hAnsi="宋体"/>
        </w:rPr>
        <w:t>若向量组</w:t>
      </w:r>
      <w:r w:rsidRPr="00AA2300">
        <w:rPr>
          <w:rFonts w:ascii="宋体" w:hAnsi="宋体" w:hint="eastAsia"/>
        </w:rPr>
        <w:t>Ⅱ</w:t>
      </w:r>
      <w:r w:rsidRPr="009D3172">
        <w:rPr>
          <w:rFonts w:ascii="宋体" w:hAnsi="宋体"/>
        </w:rPr>
        <w:t>线性无关,则</w:t>
      </w:r>
      <w:r w:rsidR="008F05CA" w:rsidRPr="008F05CA">
        <w:rPr>
          <w:position w:val="-6"/>
        </w:rPr>
        <w:object w:dxaOrig="520" w:dyaOrig="260">
          <v:shape id="_x0000_i1062" type="#_x0000_t75" style="width:26.3pt;height:13.15pt" o:ole="">
            <v:imagedata r:id="rId83" o:title=""/>
          </v:shape>
          <o:OLEObject Type="Embed" ProgID="Equation.DSMT4" ShapeID="_x0000_i1062" DrawAspect="Content" ObjectID="_1700123723" r:id="rId84"/>
        </w:object>
      </w:r>
      <w:r w:rsidRPr="009D3172">
        <w:rPr>
          <w:rFonts w:ascii="宋体" w:hAnsi="宋体"/>
        </w:rPr>
        <w:t>.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5F1EDE">
        <w:t xml:space="preserve">(D) </w:t>
      </w:r>
      <w:r w:rsidRPr="009D3172">
        <w:rPr>
          <w:rFonts w:ascii="宋体" w:hAnsi="宋体"/>
        </w:rPr>
        <w:t>若向量组</w:t>
      </w:r>
      <w:r w:rsidRPr="00AA2300">
        <w:rPr>
          <w:rFonts w:ascii="宋体" w:hAnsi="宋体" w:hint="eastAsia"/>
        </w:rPr>
        <w:t>Ⅱ</w:t>
      </w:r>
      <w:r w:rsidRPr="009D3172">
        <w:rPr>
          <w:rFonts w:ascii="宋体" w:hAnsi="宋体"/>
        </w:rPr>
        <w:t>线性相关,则</w:t>
      </w:r>
      <w:r w:rsidR="008F05CA" w:rsidRPr="008F05CA">
        <w:rPr>
          <w:position w:val="-6"/>
        </w:rPr>
        <w:object w:dxaOrig="520" w:dyaOrig="220">
          <v:shape id="_x0000_i1063" type="#_x0000_t75" style="width:26.3pt;height:11.25pt" o:ole="">
            <v:imagedata r:id="rId85" o:title=""/>
          </v:shape>
          <o:OLEObject Type="Embed" ProgID="Equation.DSMT4" ShapeID="_x0000_i1063" DrawAspect="Content" ObjectID="_1700123724" r:id="rId86"/>
        </w:object>
      </w:r>
      <w:r>
        <w:rPr>
          <w:rFonts w:ascii="宋体" w:hAnsi="宋体" w:hint="eastAsia"/>
        </w:rPr>
        <w:t>．</w:t>
      </w:r>
    </w:p>
    <w:p w:rsidR="00651672" w:rsidRDefault="00651672" w:rsidP="00B920A8">
      <w:pPr>
        <w:rPr>
          <w:rFonts w:ascii="宋体" w:hAnsi="宋体"/>
        </w:rPr>
      </w:pPr>
    </w:p>
    <w:p w:rsidR="00651672" w:rsidRDefault="00651672" w:rsidP="00651672">
      <w:pPr>
        <w:rPr>
          <w:rFonts w:ascii="宋体" w:hAnsi="宋体"/>
        </w:rPr>
      </w:pPr>
    </w:p>
    <w:p w:rsidR="00651672" w:rsidRPr="009D3172" w:rsidRDefault="00651672" w:rsidP="00651672">
      <w:pPr>
        <w:ind w:left="480" w:hangingChars="200" w:hanging="480"/>
        <w:rPr>
          <w:rFonts w:ascii="宋体" w:hAnsi="宋体"/>
        </w:rPr>
      </w:pPr>
      <w:r>
        <w:t>(6)</w:t>
      </w:r>
      <w:r w:rsidRPr="00651672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651672">
        <w:rPr>
          <w:rStyle w:val="ae"/>
          <w:rFonts w:hint="eastAsia"/>
        </w:rPr>
        <w:t>第一</w:t>
      </w:r>
      <w:r w:rsidRPr="00651672">
        <w:rPr>
          <w:rStyle w:val="ae"/>
        </w:rPr>
        <w:t>(</w:t>
      </w:r>
      <w:r>
        <w:rPr>
          <w:rStyle w:val="ae"/>
          <w:rFonts w:hint="eastAsia"/>
        </w:rPr>
        <w:t>6</w:t>
      </w:r>
      <w:r w:rsidRPr="00651672">
        <w:rPr>
          <w:rStyle w:val="ae"/>
        </w:rPr>
        <w:t>)</w:t>
      </w:r>
      <w:r w:rsidRPr="00651672">
        <w:rPr>
          <w:rStyle w:val="ae"/>
          <w:rFonts w:hint="eastAsia"/>
        </w:rPr>
        <w:t>题】</w:t>
      </w:r>
      <w:r w:rsidRPr="009D3172">
        <w:rPr>
          <w:rFonts w:ascii="宋体" w:hAnsi="宋体"/>
        </w:rPr>
        <w:t>设</w:t>
      </w:r>
      <w:r w:rsidR="008F05CA" w:rsidRPr="00025957">
        <w:rPr>
          <w:position w:val="-4"/>
        </w:rPr>
        <w:object w:dxaOrig="240" w:dyaOrig="260">
          <v:shape id="_x0000_i1064" type="#_x0000_t75" style="width:11.9pt;height:13.15pt" o:ole="">
            <v:imagedata r:id="rId87" o:title=""/>
          </v:shape>
          <o:OLEObject Type="Embed" ProgID="Equation.DSMT4" ShapeID="_x0000_i1064" DrawAspect="Content" ObjectID="_1700123725" r:id="rId88"/>
        </w:object>
      </w:r>
      <w:r w:rsidRPr="009D3172">
        <w:rPr>
          <w:rFonts w:ascii="宋体" w:hAnsi="宋体"/>
        </w:rPr>
        <w:t>为</w:t>
      </w:r>
      <w:r w:rsidR="008F05CA" w:rsidRPr="00025957">
        <w:rPr>
          <w:position w:val="-4"/>
        </w:rPr>
        <w:object w:dxaOrig="200" w:dyaOrig="240">
          <v:shape id="_x0000_i1065" type="#_x0000_t75" style="width:10pt;height:11.9pt" o:ole="">
            <v:imagedata r:id="rId89" o:title=""/>
          </v:shape>
          <o:OLEObject Type="Embed" ProgID="Equation.DSMT4" ShapeID="_x0000_i1065" DrawAspect="Content" ObjectID="_1700123726" r:id="rId90"/>
        </w:object>
      </w:r>
      <w:r w:rsidRPr="009D3172">
        <w:rPr>
          <w:rFonts w:ascii="宋体" w:hAnsi="宋体"/>
        </w:rPr>
        <w:t>阶实对称矩阵</w: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且</w:t>
      </w:r>
      <w:r w:rsidR="008F05CA" w:rsidRPr="008F05CA">
        <w:rPr>
          <w:position w:val="-6"/>
        </w:rPr>
        <w:object w:dxaOrig="1060" w:dyaOrig="320">
          <v:shape id="_x0000_i1066" type="#_x0000_t75" style="width:53.2pt;height:16.3pt" o:ole="">
            <v:imagedata r:id="rId91" o:title=""/>
          </v:shape>
          <o:OLEObject Type="Embed" ProgID="Equation.DSMT4" ShapeID="_x0000_i1066" DrawAspect="Content" ObjectID="_1700123727" r:id="rId92"/>
        </w:objec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若</w:t>
      </w:r>
      <w:r w:rsidR="008F05CA" w:rsidRPr="00025957">
        <w:rPr>
          <w:position w:val="-4"/>
        </w:rPr>
        <w:object w:dxaOrig="240" w:dyaOrig="260">
          <v:shape id="_x0000_i1067" type="#_x0000_t75" style="width:11.9pt;height:13.15pt" o:ole="">
            <v:imagedata r:id="rId93" o:title=""/>
          </v:shape>
          <o:OLEObject Type="Embed" ProgID="Equation.DSMT4" ShapeID="_x0000_i1067" DrawAspect="Content" ObjectID="_1700123728" r:id="rId94"/>
        </w:object>
      </w:r>
      <w:r w:rsidRPr="009D3172">
        <w:rPr>
          <w:rFonts w:ascii="宋体" w:hAnsi="宋体"/>
        </w:rPr>
        <w:t>的秩为</w:t>
      </w:r>
      <w:r w:rsidR="008F05CA" w:rsidRPr="008F05CA">
        <w:rPr>
          <w:position w:val="-6"/>
        </w:rPr>
        <w:object w:dxaOrig="180" w:dyaOrig="279">
          <v:shape id="_x0000_i1068" type="#_x0000_t75" style="width:8.75pt;height:13.75pt" o:ole="">
            <v:imagedata r:id="rId95" o:title=""/>
          </v:shape>
          <o:OLEObject Type="Embed" ProgID="Equation.DSMT4" ShapeID="_x0000_i1068" DrawAspect="Content" ObjectID="_1700123729" r:id="rId96"/>
        </w:object>
      </w:r>
      <w:r w:rsidRPr="009D3172">
        <w:rPr>
          <w:rFonts w:ascii="宋体" w:hAnsi="宋体"/>
        </w:rPr>
        <w:t>,则</w:t>
      </w:r>
      <w:r w:rsidR="008F05CA" w:rsidRPr="00025957">
        <w:rPr>
          <w:position w:val="-4"/>
        </w:rPr>
        <w:object w:dxaOrig="240" w:dyaOrig="260">
          <v:shape id="_x0000_i1069" type="#_x0000_t75" style="width:11.9pt;height:13.15pt" o:ole="">
            <v:imagedata r:id="rId97" o:title=""/>
          </v:shape>
          <o:OLEObject Type="Embed" ProgID="Equation.DSMT4" ShapeID="_x0000_i1069" DrawAspect="Content" ObjectID="_1700123730" r:id="rId98"/>
        </w:object>
      </w:r>
      <w:r w:rsidRPr="009D3172">
        <w:rPr>
          <w:rFonts w:ascii="宋体" w:hAnsi="宋体"/>
        </w:rPr>
        <w:t>相似于</w:t>
      </w:r>
      <w:r w:rsidRPr="00E2449F">
        <w:t xml:space="preserve">(   </w:t>
      </w:r>
      <w:r w:rsidRPr="00E2449F">
        <w:rPr>
          <w:rFonts w:hint="eastAsia"/>
        </w:rPr>
        <w:t xml:space="preserve"> </w:t>
      </w:r>
      <w:r w:rsidRPr="00E2449F">
        <w:t>)</w:t>
      </w:r>
    </w:p>
    <w:p w:rsidR="00651672" w:rsidRPr="009D3172" w:rsidRDefault="00651672" w:rsidP="00651672">
      <w:pPr>
        <w:ind w:firstLineChars="200" w:firstLine="480"/>
        <w:rPr>
          <w:rFonts w:ascii="宋体" w:hAnsi="宋体"/>
        </w:rPr>
      </w:pPr>
      <w:r w:rsidRPr="003E64D7">
        <w:lastRenderedPageBreak/>
        <w:t xml:space="preserve">(A) </w:t>
      </w:r>
      <w:r w:rsidR="008F05CA" w:rsidRPr="008F05CA">
        <w:rPr>
          <w:position w:val="-66"/>
        </w:rPr>
        <w:object w:dxaOrig="1420" w:dyaOrig="1440">
          <v:shape id="_x0000_i1070" type="#_x0000_t75" style="width:70.75pt;height:1in" o:ole="">
            <v:imagedata r:id="rId99" o:title=""/>
          </v:shape>
          <o:OLEObject Type="Embed" ProgID="Equation.DSMT4" ShapeID="_x0000_i1070" DrawAspect="Content" ObjectID="_1700123731" r:id="rId100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3E64D7">
        <w:t xml:space="preserve">(B) </w:t>
      </w:r>
      <w:r w:rsidR="008F05CA" w:rsidRPr="008F05CA">
        <w:rPr>
          <w:position w:val="-66"/>
        </w:rPr>
        <w:object w:dxaOrig="1579" w:dyaOrig="1440">
          <v:shape id="_x0000_i1071" type="#_x0000_t75" style="width:78.9pt;height:1in" o:ole="">
            <v:imagedata r:id="rId101" o:title=""/>
          </v:shape>
          <o:OLEObject Type="Embed" ProgID="Equation.DSMT4" ShapeID="_x0000_i1071" DrawAspect="Content" ObjectID="_1700123732" r:id="rId102"/>
        </w:object>
      </w:r>
      <w:r>
        <w:rPr>
          <w:rFonts w:ascii="宋体" w:hAnsi="宋体" w:hint="eastAsia"/>
        </w:rPr>
        <w:t>．</w:t>
      </w:r>
    </w:p>
    <w:p w:rsidR="00651672" w:rsidRPr="009D3172" w:rsidRDefault="00651672" w:rsidP="00651672">
      <w:pPr>
        <w:ind w:firstLineChars="200" w:firstLine="480"/>
        <w:rPr>
          <w:rFonts w:ascii="宋体" w:hAnsi="宋体"/>
        </w:rPr>
      </w:pPr>
      <w:r w:rsidRPr="003E64D7">
        <w:t xml:space="preserve">(C) </w:t>
      </w:r>
      <w:r w:rsidR="008F05CA" w:rsidRPr="008F05CA">
        <w:rPr>
          <w:position w:val="-66"/>
        </w:rPr>
        <w:object w:dxaOrig="1719" w:dyaOrig="1440">
          <v:shape id="_x0000_i1072" type="#_x0000_t75" style="width:85.75pt;height:1in" o:ole="">
            <v:imagedata r:id="rId103" o:title=""/>
          </v:shape>
          <o:OLEObject Type="Embed" ProgID="Equation.DSMT4" ShapeID="_x0000_i1072" DrawAspect="Content" ObjectID="_1700123733" r:id="rId104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3E64D7">
        <w:t xml:space="preserve">(D) </w:t>
      </w:r>
      <w:r w:rsidR="008F05CA" w:rsidRPr="008F05CA">
        <w:rPr>
          <w:position w:val="-66"/>
        </w:rPr>
        <w:object w:dxaOrig="1880" w:dyaOrig="1440">
          <v:shape id="_x0000_i1073" type="#_x0000_t75" style="width:93.9pt;height:1in" o:ole="">
            <v:imagedata r:id="rId105" o:title=""/>
          </v:shape>
          <o:OLEObject Type="Embed" ProgID="Equation.DSMT4" ShapeID="_x0000_i1073" DrawAspect="Content" ObjectID="_1700123734" r:id="rId106"/>
        </w:object>
      </w:r>
      <w:r>
        <w:rPr>
          <w:rFonts w:ascii="宋体" w:hAnsi="宋体" w:hint="eastAsia"/>
        </w:rPr>
        <w:t>．</w:t>
      </w:r>
    </w:p>
    <w:p w:rsidR="00651672" w:rsidRDefault="00651672" w:rsidP="00651672"/>
    <w:p w:rsidR="00651672" w:rsidRDefault="00651672" w:rsidP="00651672"/>
    <w:p w:rsidR="00651672" w:rsidRPr="009D3172" w:rsidRDefault="00651672" w:rsidP="00651672">
      <w:pPr>
        <w:ind w:left="480" w:hangingChars="200" w:hanging="480"/>
        <w:rPr>
          <w:rFonts w:ascii="宋体" w:hAnsi="宋体"/>
          <w:szCs w:val="21"/>
        </w:rPr>
      </w:pPr>
      <w:r>
        <w:t>(7)</w:t>
      </w:r>
      <w:r w:rsidRPr="00651672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651672">
        <w:rPr>
          <w:rStyle w:val="ae"/>
          <w:rFonts w:hint="eastAsia"/>
        </w:rPr>
        <w:t>第一</w:t>
      </w:r>
      <w:r w:rsidRPr="00651672">
        <w:rPr>
          <w:rStyle w:val="ae"/>
        </w:rPr>
        <w:t>(7)</w:t>
      </w:r>
      <w:r w:rsidRPr="00651672">
        <w:rPr>
          <w:rStyle w:val="ae"/>
          <w:rFonts w:hint="eastAsia"/>
        </w:rPr>
        <w:t>题】</w:t>
      </w:r>
      <w:r w:rsidRPr="009D3172">
        <w:rPr>
          <w:rFonts w:ascii="宋体" w:hAnsi="宋体"/>
        </w:rPr>
        <w:t>设随机变量</w:t>
      </w:r>
      <w:r w:rsidR="008F05CA" w:rsidRPr="00025957">
        <w:rPr>
          <w:position w:val="-4"/>
        </w:rPr>
        <w:object w:dxaOrig="240" w:dyaOrig="240">
          <v:shape id="_x0000_i1074" type="#_x0000_t75" style="width:11.9pt;height:11.9pt" o:ole="">
            <v:imagedata r:id="rId107" o:title=""/>
          </v:shape>
          <o:OLEObject Type="Embed" ProgID="Equation.DSMT4" ShapeID="_x0000_i1074" DrawAspect="Content" ObjectID="_1700123735" r:id="rId108"/>
        </w:object>
      </w:r>
      <w:r w:rsidRPr="009D3172">
        <w:rPr>
          <w:rFonts w:ascii="宋体" w:hAnsi="宋体"/>
        </w:rPr>
        <w:t>的分布函数</w:t>
      </w:r>
      <w:r w:rsidR="008F05CA" w:rsidRPr="008F05CA">
        <w:rPr>
          <w:position w:val="-64"/>
        </w:rPr>
        <w:object w:dxaOrig="2620" w:dyaOrig="1400">
          <v:shape id="_x0000_i1075" type="#_x0000_t75" style="width:130.85pt;height:70.1pt" o:ole="">
            <v:imagedata r:id="rId109" o:title=""/>
          </v:shape>
          <o:OLEObject Type="Embed" ProgID="Equation.DSMT4" ShapeID="_x0000_i1075" DrawAspect="Content" ObjectID="_1700123736" r:id="rId110"/>
        </w:objec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8F05CA" w:rsidRPr="008F05CA">
        <w:rPr>
          <w:position w:val="-14"/>
        </w:rPr>
        <w:object w:dxaOrig="1120" w:dyaOrig="400">
          <v:shape id="_x0000_i1076" type="#_x0000_t75" style="width:55.7pt;height:20.05pt" o:ole="">
            <v:imagedata r:id="rId111" o:title=""/>
          </v:shape>
          <o:OLEObject Type="Embed" ProgID="Equation.DSMT4" ShapeID="_x0000_i1076" DrawAspect="Content" ObjectID="_1700123737" r:id="rId112"/>
        </w:object>
      </w:r>
      <w:r w:rsidRPr="00E2449F">
        <w:t xml:space="preserve">(   </w:t>
      </w:r>
      <w:r w:rsidRPr="00E2449F">
        <w:rPr>
          <w:rFonts w:hint="eastAsia"/>
        </w:rPr>
        <w:t xml:space="preserve"> </w:t>
      </w:r>
      <w:r w:rsidRPr="00E2449F">
        <w:t>)</w:t>
      </w:r>
    </w:p>
    <w:p w:rsidR="00651672" w:rsidRDefault="00651672" w:rsidP="00755D6E">
      <w:pPr>
        <w:ind w:firstLineChars="200" w:firstLine="480"/>
        <w:rPr>
          <w:rFonts w:ascii="宋体" w:hAnsi="宋体"/>
        </w:rPr>
      </w:pPr>
      <w:r w:rsidRPr="001F03A2">
        <w:t xml:space="preserve">(A) </w:t>
      </w:r>
      <w:r w:rsidR="008F05CA" w:rsidRPr="008F05CA">
        <w:rPr>
          <w:position w:val="-6"/>
        </w:rPr>
        <w:object w:dxaOrig="200" w:dyaOrig="279">
          <v:shape id="_x0000_i1077" type="#_x0000_t75" style="width:10pt;height:13.75pt" o:ole="">
            <v:imagedata r:id="rId113" o:title=""/>
          </v:shape>
          <o:OLEObject Type="Embed" ProgID="Equation.DSMT4" ShapeID="_x0000_i1077" DrawAspect="Content" ObjectID="_1700123738" r:id="rId114"/>
        </w:object>
      </w:r>
      <w:r w:rsidRPr="009D3172">
        <w:rPr>
          <w:rFonts w:ascii="宋体" w:hAnsi="宋体"/>
        </w:rPr>
        <w:t xml:space="preserve">.        </w:t>
      </w:r>
      <w:r w:rsidRPr="001F03A2">
        <w:t xml:space="preserve">(B) </w:t>
      </w:r>
      <w:r w:rsidR="008F05CA" w:rsidRPr="008F05CA">
        <w:rPr>
          <w:position w:val="-24"/>
        </w:rPr>
        <w:object w:dxaOrig="220" w:dyaOrig="620">
          <v:shape id="_x0000_i1078" type="#_x0000_t75" style="width:11.25pt;height:31.3pt" o:ole="">
            <v:imagedata r:id="rId115" o:title=""/>
          </v:shape>
          <o:OLEObject Type="Embed" ProgID="Equation.DSMT4" ShapeID="_x0000_i1078" DrawAspect="Content" ObjectID="_1700123739" r:id="rId116"/>
        </w:object>
      </w:r>
      <w:r w:rsidRPr="009D3172">
        <w:rPr>
          <w:rFonts w:ascii="宋体" w:hAnsi="宋体"/>
        </w:rPr>
        <w:t xml:space="preserve">.        </w:t>
      </w:r>
      <w:r w:rsidRPr="001F03A2">
        <w:t xml:space="preserve">(C) </w:t>
      </w:r>
      <w:r w:rsidR="008F05CA" w:rsidRPr="008F05CA">
        <w:rPr>
          <w:position w:val="-24"/>
        </w:rPr>
        <w:object w:dxaOrig="700" w:dyaOrig="620">
          <v:shape id="_x0000_i1079" type="#_x0000_t75" style="width:35.05pt;height:31.3pt" o:ole="">
            <v:imagedata r:id="rId117" o:title=""/>
          </v:shape>
          <o:OLEObject Type="Embed" ProgID="Equation.DSMT4" ShapeID="_x0000_i1079" DrawAspect="Content" ObjectID="_1700123740" r:id="rId118"/>
        </w:object>
      </w:r>
      <w:r w:rsidRPr="009D3172">
        <w:rPr>
          <w:rFonts w:ascii="宋体" w:hAnsi="宋体"/>
        </w:rPr>
        <w:t xml:space="preserve">.        </w:t>
      </w:r>
      <w:r w:rsidRPr="001F03A2">
        <w:t>(D)</w:t>
      </w:r>
      <w:r w:rsidRPr="009D3172">
        <w:rPr>
          <w:rFonts w:ascii="宋体" w:hAnsi="宋体"/>
        </w:rPr>
        <w:t xml:space="preserve"> </w:t>
      </w:r>
      <w:r w:rsidR="008F05CA" w:rsidRPr="008F05CA">
        <w:rPr>
          <w:position w:val="-6"/>
        </w:rPr>
        <w:object w:dxaOrig="660" w:dyaOrig="320">
          <v:shape id="_x0000_i1080" type="#_x0000_t75" style="width:33.2pt;height:16.3pt" o:ole="">
            <v:imagedata r:id="rId119" o:title=""/>
          </v:shape>
          <o:OLEObject Type="Embed" ProgID="Equation.DSMT4" ShapeID="_x0000_i1080" DrawAspect="Content" ObjectID="_1700123741" r:id="rId120"/>
        </w:object>
      </w:r>
      <w:r w:rsidRPr="009D3172">
        <w:rPr>
          <w:rFonts w:ascii="宋体" w:hAnsi="宋体"/>
        </w:rPr>
        <w:t>.</w:t>
      </w:r>
    </w:p>
    <w:p w:rsidR="00651672" w:rsidRDefault="00651672" w:rsidP="00651672">
      <w:pPr>
        <w:rPr>
          <w:rFonts w:ascii="宋体" w:hAnsi="宋体"/>
        </w:rPr>
      </w:pPr>
    </w:p>
    <w:p w:rsidR="00651672" w:rsidRPr="009D3172" w:rsidRDefault="00651672" w:rsidP="00651672">
      <w:pPr>
        <w:rPr>
          <w:rFonts w:ascii="宋体" w:hAnsi="宋体"/>
        </w:rPr>
      </w:pPr>
    </w:p>
    <w:p w:rsidR="00651672" w:rsidRPr="009D3172" w:rsidRDefault="00651672" w:rsidP="00651672">
      <w:pPr>
        <w:ind w:left="480" w:hangingChars="200" w:hanging="480"/>
        <w:rPr>
          <w:rFonts w:ascii="宋体" w:hAnsi="宋体"/>
        </w:rPr>
      </w:pPr>
      <w:r>
        <w:t>(8)</w:t>
      </w:r>
      <w:r w:rsidRPr="00651672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651672">
        <w:rPr>
          <w:rStyle w:val="ae"/>
          <w:rFonts w:hint="eastAsia"/>
        </w:rPr>
        <w:t>第一</w:t>
      </w:r>
      <w:r w:rsidRPr="00651672">
        <w:rPr>
          <w:rStyle w:val="ae"/>
        </w:rPr>
        <w:t>(</w:t>
      </w:r>
      <w:r>
        <w:rPr>
          <w:rStyle w:val="ae"/>
          <w:rFonts w:hint="eastAsia"/>
        </w:rPr>
        <w:t>8</w:t>
      </w:r>
      <w:r w:rsidRPr="00651672">
        <w:rPr>
          <w:rStyle w:val="ae"/>
        </w:rPr>
        <w:t>)</w:t>
      </w:r>
      <w:r w:rsidRPr="00651672">
        <w:rPr>
          <w:rStyle w:val="ae"/>
          <w:rFonts w:hint="eastAsia"/>
        </w:rPr>
        <w:t>题】</w:t>
      </w:r>
      <w:r w:rsidRPr="009D3172">
        <w:rPr>
          <w:rFonts w:ascii="宋体" w:hAnsi="宋体"/>
        </w:rPr>
        <w:t>设</w:t>
      </w:r>
      <w:r w:rsidR="008F05CA" w:rsidRPr="008F05CA">
        <w:rPr>
          <w:position w:val="-12"/>
        </w:rPr>
        <w:object w:dxaOrig="580" w:dyaOrig="360">
          <v:shape id="_x0000_i1081" type="#_x0000_t75" style="width:28.8pt;height:18.15pt" o:ole="">
            <v:imagedata r:id="rId121" o:title=""/>
          </v:shape>
          <o:OLEObject Type="Embed" ProgID="Equation.DSMT4" ShapeID="_x0000_i1081" DrawAspect="Content" ObjectID="_1700123742" r:id="rId122"/>
        </w:object>
      </w:r>
      <w:r w:rsidRPr="009D3172">
        <w:rPr>
          <w:rFonts w:ascii="宋体" w:hAnsi="宋体"/>
        </w:rPr>
        <w:t>为标准正态分布的概率密度,</w:t>
      </w:r>
      <w:r w:rsidR="008F05CA" w:rsidRPr="008F05CA">
        <w:rPr>
          <w:position w:val="-12"/>
        </w:rPr>
        <w:object w:dxaOrig="580" w:dyaOrig="360">
          <v:shape id="_x0000_i1082" type="#_x0000_t75" style="width:28.8pt;height:18.15pt" o:ole="">
            <v:imagedata r:id="rId123" o:title=""/>
          </v:shape>
          <o:OLEObject Type="Embed" ProgID="Equation.DSMT4" ShapeID="_x0000_i1082" DrawAspect="Content" ObjectID="_1700123743" r:id="rId124"/>
        </w:object>
      </w:r>
      <w:r w:rsidRPr="009D3172">
        <w:rPr>
          <w:rFonts w:ascii="宋体" w:hAnsi="宋体"/>
        </w:rPr>
        <w:t>为</w:t>
      </w:r>
      <w:r w:rsidR="008F05CA" w:rsidRPr="008F05CA">
        <w:rPr>
          <w:position w:val="-14"/>
        </w:rPr>
        <w:object w:dxaOrig="680" w:dyaOrig="400">
          <v:shape id="_x0000_i1083" type="#_x0000_t75" style="width:33.8pt;height:20.05pt" o:ole="">
            <v:imagedata r:id="rId125" o:title=""/>
          </v:shape>
          <o:OLEObject Type="Embed" ProgID="Equation.DSMT4" ShapeID="_x0000_i1083" DrawAspect="Content" ObjectID="_1700123744" r:id="rId126"/>
        </w:object>
      </w:r>
      <w:r w:rsidRPr="009D3172">
        <w:rPr>
          <w:rFonts w:ascii="宋体" w:hAnsi="宋体"/>
        </w:rPr>
        <w:t>上均匀分布的概率密度,若</w:t>
      </w:r>
      <w:r w:rsidR="008F05CA" w:rsidRPr="008F05CA">
        <w:rPr>
          <w:position w:val="-32"/>
        </w:rPr>
        <w:object w:dxaOrig="2260" w:dyaOrig="760">
          <v:shape id="_x0000_i1084" type="#_x0000_t75" style="width:112.7pt;height:38.2pt" o:ole="">
            <v:imagedata r:id="rId127" o:title=""/>
          </v:shape>
          <o:OLEObject Type="Embed" ProgID="Equation.DSMT4" ShapeID="_x0000_i1084" DrawAspect="Content" ObjectID="_1700123745" r:id="rId128"/>
        </w:object>
      </w:r>
      <w:r w:rsidR="008F05CA" w:rsidRPr="008F05CA">
        <w:rPr>
          <w:position w:val="-10"/>
        </w:rPr>
        <w:object w:dxaOrig="1260" w:dyaOrig="320">
          <v:shape id="_x0000_i1085" type="#_x0000_t75" style="width:63.25pt;height:16.3pt" o:ole="">
            <v:imagedata r:id="rId129" o:title=""/>
          </v:shape>
          <o:OLEObject Type="Embed" ProgID="Equation.DSMT4" ShapeID="_x0000_i1085" DrawAspect="Content" ObjectID="_1700123746" r:id="rId130"/>
        </w:object>
      </w:r>
      <w:r w:rsidRPr="009D3172">
        <w:rPr>
          <w:rFonts w:ascii="宋体" w:hAnsi="宋体"/>
        </w:rPr>
        <w:t>为概率密度</w: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8F05CA" w:rsidRPr="008F05CA">
        <w:rPr>
          <w:position w:val="-8"/>
        </w:rPr>
        <w:object w:dxaOrig="400" w:dyaOrig="300">
          <v:shape id="_x0000_i1086" type="#_x0000_t75" style="width:20.05pt;height:15.05pt" o:ole="">
            <v:imagedata r:id="rId131" o:title=""/>
          </v:shape>
          <o:OLEObject Type="Embed" ProgID="Equation.DSMT4" ShapeID="_x0000_i1086" DrawAspect="Content" ObjectID="_1700123747" r:id="rId132"/>
        </w:object>
      </w:r>
      <w:r w:rsidRPr="009D3172">
        <w:rPr>
          <w:rFonts w:ascii="宋体" w:hAnsi="宋体"/>
        </w:rPr>
        <w:t>应满足</w:t>
      </w:r>
      <w:r w:rsidRPr="00E2449F">
        <w:t xml:space="preserve">(   </w:t>
      </w:r>
      <w:r w:rsidRPr="00E2449F">
        <w:rPr>
          <w:rFonts w:hint="eastAsia"/>
        </w:rPr>
        <w:t xml:space="preserve"> </w:t>
      </w:r>
      <w:r w:rsidRPr="00E2449F">
        <w:t>)</w:t>
      </w:r>
    </w:p>
    <w:p w:rsidR="00651672" w:rsidRPr="009D3172" w:rsidRDefault="00651672" w:rsidP="00651672">
      <w:pPr>
        <w:ind w:firstLineChars="200" w:firstLine="480"/>
        <w:rPr>
          <w:rFonts w:ascii="宋体" w:hAnsi="宋体"/>
        </w:rPr>
      </w:pPr>
      <w:r w:rsidRPr="008A3DC5">
        <w:t xml:space="preserve">(A) </w:t>
      </w:r>
      <w:r w:rsidR="008F05CA" w:rsidRPr="008F05CA">
        <w:rPr>
          <w:position w:val="-6"/>
        </w:rPr>
        <w:object w:dxaOrig="1120" w:dyaOrig="279">
          <v:shape id="_x0000_i1087" type="#_x0000_t75" style="width:55.7pt;height:13.75pt" o:ole="">
            <v:imagedata r:id="rId133" o:title=""/>
          </v:shape>
          <o:OLEObject Type="Embed" ProgID="Equation.DSMT4" ShapeID="_x0000_i1087" DrawAspect="Content" ObjectID="_1700123748" r:id="rId134"/>
        </w:object>
      </w:r>
      <w:r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</w:t>
      </w:r>
      <w:r w:rsidRPr="008A3DC5">
        <w:t xml:space="preserve">(B) </w:t>
      </w:r>
      <w:r w:rsidR="008F05CA" w:rsidRPr="008F05CA">
        <w:rPr>
          <w:position w:val="-6"/>
        </w:rPr>
        <w:object w:dxaOrig="1120" w:dyaOrig="279">
          <v:shape id="_x0000_i1088" type="#_x0000_t75" style="width:55.7pt;height:13.75pt" o:ole="">
            <v:imagedata r:id="rId135" o:title=""/>
          </v:shape>
          <o:OLEObject Type="Embed" ProgID="Equation.DSMT4" ShapeID="_x0000_i1088" DrawAspect="Content" ObjectID="_1700123749" r:id="rId136"/>
        </w:object>
      </w:r>
      <w:r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</w:t>
      </w:r>
      <w:r w:rsidRPr="008A3DC5">
        <w:t xml:space="preserve">(C) </w:t>
      </w:r>
      <w:r w:rsidR="008F05CA" w:rsidRPr="008F05CA">
        <w:rPr>
          <w:position w:val="-6"/>
        </w:rPr>
        <w:object w:dxaOrig="859" w:dyaOrig="279">
          <v:shape id="_x0000_i1089" type="#_x0000_t75" style="width:43.2pt;height:13.75pt" o:ole="">
            <v:imagedata r:id="rId137" o:title=""/>
          </v:shape>
          <o:OLEObject Type="Embed" ProgID="Equation.DSMT4" ShapeID="_x0000_i1089" DrawAspect="Content" ObjectID="_1700123750" r:id="rId138"/>
        </w:object>
      </w:r>
      <w:r>
        <w:rPr>
          <w:rFonts w:ascii="宋体" w:hAnsi="宋体" w:hint="eastAsia"/>
        </w:rPr>
        <w:t>．</w:t>
      </w:r>
      <w:r w:rsidRPr="009D3172">
        <w:rPr>
          <w:rFonts w:ascii="宋体" w:hAnsi="宋体"/>
        </w:rPr>
        <w:t xml:space="preserve">  </w:t>
      </w:r>
      <w:r w:rsidRPr="008A3DC5">
        <w:t xml:space="preserve">(D) </w:t>
      </w:r>
      <w:r w:rsidR="008F05CA" w:rsidRPr="008F05CA">
        <w:rPr>
          <w:position w:val="-6"/>
        </w:rPr>
        <w:object w:dxaOrig="880" w:dyaOrig="279">
          <v:shape id="_x0000_i1090" type="#_x0000_t75" style="width:43.85pt;height:13.75pt" o:ole="">
            <v:imagedata r:id="rId139" o:title=""/>
          </v:shape>
          <o:OLEObject Type="Embed" ProgID="Equation.DSMT4" ShapeID="_x0000_i1090" DrawAspect="Content" ObjectID="_1700123751" r:id="rId140"/>
        </w:object>
      </w:r>
      <w:r>
        <w:rPr>
          <w:rFonts w:ascii="宋体" w:hAnsi="宋体" w:hint="eastAsia"/>
        </w:rPr>
        <w:t>．</w:t>
      </w:r>
    </w:p>
    <w:p w:rsidR="00B920A8" w:rsidRDefault="00B920A8" w:rsidP="00B920A8">
      <w:pPr>
        <w:rPr>
          <w:rFonts w:ascii="宋体" w:hAnsi="宋体"/>
        </w:rPr>
      </w:pPr>
    </w:p>
    <w:p w:rsidR="00B920A8" w:rsidRPr="00DE7CFB" w:rsidRDefault="00B920A8" w:rsidP="00B920A8">
      <w:pPr>
        <w:rPr>
          <w:rFonts w:ascii="宋体" w:hAnsi="宋体"/>
        </w:rPr>
      </w:pPr>
    </w:p>
    <w:p w:rsidR="00B920A8" w:rsidRPr="009D3172" w:rsidRDefault="00B920A8" w:rsidP="00B920A8">
      <w:pPr>
        <w:pStyle w:val="1"/>
      </w:pPr>
      <w:r w:rsidRPr="009D3172">
        <w:t>二、填空题</w:t>
      </w:r>
      <w:r>
        <w:rPr>
          <w:rFonts w:hint="eastAsia"/>
        </w:rPr>
        <w:t>（</w:t>
      </w:r>
      <w:r w:rsidRPr="009D3172">
        <w:t>9</w:t>
      </w:r>
      <w:r>
        <w:rPr>
          <w:rFonts w:hint="eastAsia"/>
        </w:rPr>
        <w:t>~</w:t>
      </w:r>
      <w:r w:rsidRPr="009D3172">
        <w:t>14小题,每小题4分,共24分</w:t>
      </w:r>
      <w:r>
        <w:rPr>
          <w:rFonts w:hint="eastAsia"/>
        </w:rPr>
        <w:t>）</w:t>
      </w:r>
    </w:p>
    <w:p w:rsidR="00B920A8" w:rsidRDefault="00B920A8" w:rsidP="009348E8"/>
    <w:p w:rsidR="00B920A8" w:rsidRDefault="00B920A8" w:rsidP="009348E8"/>
    <w:p w:rsidR="00B920A8" w:rsidRPr="009D3172" w:rsidRDefault="00B920A8" w:rsidP="00B920A8">
      <w:pPr>
        <w:rPr>
          <w:rFonts w:ascii="宋体" w:hAnsi="宋体"/>
        </w:rPr>
      </w:pPr>
      <w:r w:rsidRPr="00496245">
        <w:t xml:space="preserve">(9) </w:t>
      </w:r>
      <w:r w:rsidRPr="009D3172">
        <w:rPr>
          <w:rFonts w:ascii="宋体" w:hAnsi="宋体"/>
        </w:rPr>
        <w:t>设可导函数</w:t>
      </w:r>
      <w:r w:rsidR="008F05CA" w:rsidRPr="008F05CA">
        <w:rPr>
          <w:position w:val="-10"/>
        </w:rPr>
        <w:object w:dxaOrig="940" w:dyaOrig="320">
          <v:shape id="_x0000_i1091" type="#_x0000_t75" style="width:46.95pt;height:16.3pt" o:ole="">
            <v:imagedata r:id="rId141" o:title=""/>
          </v:shape>
          <o:OLEObject Type="Embed" ProgID="Equation.DSMT4" ShapeID="_x0000_i1091" DrawAspect="Content" ObjectID="_1700123752" r:id="rId142"/>
        </w:object>
      </w:r>
      <w:r w:rsidRPr="009D3172">
        <w:rPr>
          <w:rFonts w:ascii="宋体" w:hAnsi="宋体"/>
        </w:rPr>
        <w:t>由方程</w:t>
      </w:r>
      <w:r w:rsidR="008F05CA" w:rsidRPr="008F05CA">
        <w:rPr>
          <w:position w:val="-18"/>
        </w:rPr>
        <w:object w:dxaOrig="2400" w:dyaOrig="520">
          <v:shape id="_x0000_i1092" type="#_x0000_t75" style="width:120.2pt;height:26.3pt" o:ole="">
            <v:imagedata r:id="rId143" o:title=""/>
          </v:shape>
          <o:OLEObject Type="Embed" ProgID="Equation.DSMT4" ShapeID="_x0000_i1092" DrawAspect="Content" ObjectID="_1700123753" r:id="rId144"/>
        </w:object>
      </w:r>
      <w:r w:rsidRPr="009D3172">
        <w:rPr>
          <w:rFonts w:ascii="宋体" w:hAnsi="宋体"/>
        </w:rPr>
        <w:t>确定,则</w:t>
      </w:r>
      <w:r w:rsidR="008F05CA" w:rsidRPr="008F05CA">
        <w:rPr>
          <w:position w:val="-30"/>
        </w:rPr>
        <w:object w:dxaOrig="840" w:dyaOrig="700">
          <v:shape id="_x0000_i1093" type="#_x0000_t75" style="width:41.95pt;height:35.05pt" o:ole="">
            <v:imagedata r:id="rId145" o:title=""/>
          </v:shape>
          <o:OLEObject Type="Embed" ProgID="Equation.DSMT4" ShapeID="_x0000_i1093" DrawAspect="Content" ObjectID="_1700123754" r:id="rId146"/>
        </w:object>
      </w:r>
      <w:r w:rsidR="003224B4">
        <w:rPr>
          <w:rFonts w:ascii="宋体" w:hAnsi="宋体" w:hint="eastAsia"/>
          <w:szCs w:val="21"/>
          <w:u w:val="single"/>
        </w:rPr>
        <w:t xml:space="preserve">        </w:t>
      </w:r>
      <w:r w:rsidR="003224B4">
        <w:rPr>
          <w:rFonts w:ascii="宋体" w:hAnsi="宋体" w:hint="eastAsia"/>
          <w:szCs w:val="21"/>
        </w:rPr>
        <w:t>．</w:t>
      </w:r>
    </w:p>
    <w:p w:rsidR="00B47A9F" w:rsidRDefault="00B47A9F" w:rsidP="00904880"/>
    <w:p w:rsidR="00B47A9F" w:rsidRDefault="00B47A9F" w:rsidP="00904880"/>
    <w:p w:rsidR="00B47A9F" w:rsidRPr="009D3172" w:rsidRDefault="00B920A8" w:rsidP="00755D6E">
      <w:pPr>
        <w:ind w:left="480" w:hangingChars="200" w:hanging="480"/>
        <w:rPr>
          <w:rFonts w:ascii="宋体" w:hAnsi="宋体"/>
        </w:rPr>
      </w:pPr>
      <w:r w:rsidRPr="00496245">
        <w:t>(10)</w:t>
      </w:r>
      <w:r w:rsidR="00496245">
        <w:rPr>
          <w:rFonts w:hint="eastAsia"/>
        </w:rPr>
        <w:t xml:space="preserve"> </w:t>
      </w:r>
      <w:r w:rsidRPr="009D3172">
        <w:rPr>
          <w:rFonts w:ascii="宋体" w:hAnsi="宋体"/>
        </w:rPr>
        <w:t>设位于曲线</w:t>
      </w:r>
      <w:r w:rsidR="008F05CA" w:rsidRPr="008F05CA">
        <w:rPr>
          <w:position w:val="-36"/>
        </w:rPr>
        <w:object w:dxaOrig="2960" w:dyaOrig="740">
          <v:shape id="_x0000_i1094" type="#_x0000_t75" style="width:147.75pt;height:36.95pt" o:ole="">
            <v:imagedata r:id="rId147" o:title=""/>
          </v:shape>
          <o:OLEObject Type="Embed" ProgID="Equation.DSMT4" ShapeID="_x0000_i1094" DrawAspect="Content" ObjectID="_1700123755" r:id="rId148"/>
        </w:object>
      </w:r>
      <w:r w:rsidRPr="009D3172">
        <w:rPr>
          <w:rFonts w:ascii="宋体" w:hAnsi="宋体"/>
        </w:rPr>
        <w:t>下方,</w:t>
      </w:r>
      <w:r w:rsidR="008F05CA" w:rsidRPr="00025957">
        <w:rPr>
          <w:position w:val="-4"/>
        </w:rPr>
        <w:object w:dxaOrig="200" w:dyaOrig="200">
          <v:shape id="_x0000_i1095" type="#_x0000_t75" style="width:10pt;height:10pt" o:ole="">
            <v:imagedata r:id="rId149" o:title=""/>
          </v:shape>
          <o:OLEObject Type="Embed" ProgID="Equation.DSMT4" ShapeID="_x0000_i1095" DrawAspect="Content" ObjectID="_1700123756" r:id="rId150"/>
        </w:object>
      </w:r>
      <w:r w:rsidRPr="009D3172">
        <w:rPr>
          <w:rFonts w:ascii="宋体" w:hAnsi="宋体"/>
        </w:rPr>
        <w:t>轴上方的无界区域为</w:t>
      </w:r>
      <w:r w:rsidR="008F05CA" w:rsidRPr="008F05CA">
        <w:rPr>
          <w:position w:val="-6"/>
        </w:rPr>
        <w:object w:dxaOrig="220" w:dyaOrig="279">
          <v:shape id="_x0000_i1096" type="#_x0000_t75" style="width:11.25pt;height:13.75pt" o:ole="">
            <v:imagedata r:id="rId151" o:title=""/>
          </v:shape>
          <o:OLEObject Type="Embed" ProgID="Equation.DSMT4" ShapeID="_x0000_i1096" DrawAspect="Content" ObjectID="_1700123757" r:id="rId152"/>
        </w:object>
      </w:r>
      <w:r w:rsidRPr="009D3172">
        <w:rPr>
          <w:rFonts w:ascii="宋体" w:hAnsi="宋体"/>
        </w:rPr>
        <w:t>,则</w:t>
      </w:r>
      <w:r w:rsidR="008F05CA" w:rsidRPr="008F05CA">
        <w:rPr>
          <w:position w:val="-6"/>
        </w:rPr>
        <w:object w:dxaOrig="220" w:dyaOrig="279">
          <v:shape id="_x0000_i1097" type="#_x0000_t75" style="width:11.25pt;height:13.75pt" o:ole="">
            <v:imagedata r:id="rId153" o:title=""/>
          </v:shape>
          <o:OLEObject Type="Embed" ProgID="Equation.DSMT4" ShapeID="_x0000_i1097" DrawAspect="Content" ObjectID="_1700123758" r:id="rId154"/>
        </w:object>
      </w:r>
      <w:r w:rsidRPr="009D3172">
        <w:rPr>
          <w:rFonts w:ascii="宋体" w:hAnsi="宋体"/>
        </w:rPr>
        <w:t>绕</w:t>
      </w:r>
      <w:r w:rsidR="008F05CA" w:rsidRPr="00025957">
        <w:rPr>
          <w:position w:val="-4"/>
        </w:rPr>
        <w:object w:dxaOrig="200" w:dyaOrig="200">
          <v:shape id="_x0000_i1098" type="#_x0000_t75" style="width:10pt;height:10pt" o:ole="">
            <v:imagedata r:id="rId155" o:title=""/>
          </v:shape>
          <o:OLEObject Type="Embed" ProgID="Equation.DSMT4" ShapeID="_x0000_i1098" DrawAspect="Content" ObjectID="_1700123759" r:id="rId156"/>
        </w:object>
      </w:r>
      <w:r w:rsidRPr="009D3172">
        <w:rPr>
          <w:rFonts w:ascii="宋体" w:hAnsi="宋体"/>
        </w:rPr>
        <w:t>轴旋转一周所得空间区域的体积是</w:t>
      </w:r>
      <w:r w:rsidR="003224B4">
        <w:rPr>
          <w:rFonts w:ascii="宋体" w:hAnsi="宋体" w:hint="eastAsia"/>
          <w:szCs w:val="21"/>
          <w:u w:val="single"/>
        </w:rPr>
        <w:t xml:space="preserve">        </w:t>
      </w:r>
      <w:r w:rsidR="003224B4">
        <w:rPr>
          <w:rFonts w:ascii="宋体" w:hAnsi="宋体" w:hint="eastAsia"/>
          <w:szCs w:val="21"/>
        </w:rPr>
        <w:t>．</w:t>
      </w:r>
    </w:p>
    <w:p w:rsidR="00B47A9F" w:rsidRDefault="00B47A9F" w:rsidP="00B920A8">
      <w:pPr>
        <w:ind w:left="360" w:hangingChars="150" w:hanging="360"/>
        <w:rPr>
          <w:rFonts w:ascii="宋体" w:hAnsi="宋体"/>
        </w:rPr>
      </w:pPr>
    </w:p>
    <w:p w:rsidR="00B47A9F" w:rsidRDefault="00B47A9F" w:rsidP="00B920A8">
      <w:pPr>
        <w:ind w:left="360" w:hangingChars="150" w:hanging="360"/>
        <w:rPr>
          <w:rFonts w:ascii="宋体" w:hAnsi="宋体"/>
        </w:rPr>
      </w:pPr>
    </w:p>
    <w:p w:rsidR="00B920A8" w:rsidRPr="009D3172" w:rsidRDefault="00B920A8" w:rsidP="003224B4">
      <w:pPr>
        <w:ind w:left="480" w:hangingChars="200" w:hanging="480"/>
        <w:rPr>
          <w:rFonts w:ascii="宋体" w:hAnsi="宋体"/>
        </w:rPr>
      </w:pPr>
      <w:r w:rsidRPr="00496245">
        <w:t xml:space="preserve">(11) </w:t>
      </w:r>
      <w:r w:rsidRPr="009D3172">
        <w:rPr>
          <w:rFonts w:ascii="宋体" w:hAnsi="宋体"/>
        </w:rPr>
        <w:t>设某商品的收益函数为</w:t>
      </w:r>
      <w:r w:rsidR="008F05CA" w:rsidRPr="008F05CA">
        <w:rPr>
          <w:position w:val="-10"/>
        </w:rPr>
        <w:object w:dxaOrig="520" w:dyaOrig="320">
          <v:shape id="_x0000_i1099" type="#_x0000_t75" style="width:26.3pt;height:16.3pt" o:ole="">
            <v:imagedata r:id="rId157" o:title=""/>
          </v:shape>
          <o:OLEObject Type="Embed" ProgID="Equation.DSMT4" ShapeID="_x0000_i1099" DrawAspect="Content" ObjectID="_1700123760" r:id="rId158"/>
        </w:object>
      </w:r>
      <w:r w:rsidRPr="009D3172">
        <w:rPr>
          <w:rFonts w:ascii="宋体" w:hAnsi="宋体"/>
        </w:rPr>
        <w:t>,收益弹性为</w:t>
      </w:r>
      <w:r w:rsidR="008F05CA" w:rsidRPr="008F05CA">
        <w:rPr>
          <w:position w:val="-10"/>
        </w:rPr>
        <w:object w:dxaOrig="600" w:dyaOrig="360">
          <v:shape id="_x0000_i1100" type="#_x0000_t75" style="width:30.05pt;height:18.15pt" o:ole="">
            <v:imagedata r:id="rId159" o:title=""/>
          </v:shape>
          <o:OLEObject Type="Embed" ProgID="Equation.DSMT4" ShapeID="_x0000_i1100" DrawAspect="Content" ObjectID="_1700123761" r:id="rId160"/>
        </w:object>
      </w:r>
      <w:r w:rsidRPr="009D3172">
        <w:rPr>
          <w:rFonts w:ascii="宋体" w:hAnsi="宋体"/>
        </w:rPr>
        <w:t>,其中</w:t>
      </w:r>
      <w:r w:rsidR="008F05CA" w:rsidRPr="008F05CA">
        <w:rPr>
          <w:position w:val="-10"/>
        </w:rPr>
        <w:object w:dxaOrig="200" w:dyaOrig="260">
          <v:shape id="_x0000_i1101" type="#_x0000_t75" style="width:10pt;height:13.15pt" o:ole="">
            <v:imagedata r:id="rId161" o:title=""/>
          </v:shape>
          <o:OLEObject Type="Embed" ProgID="Equation.DSMT4" ShapeID="_x0000_i1101" DrawAspect="Content" ObjectID="_1700123762" r:id="rId162"/>
        </w:object>
      </w:r>
      <w:r w:rsidRPr="009D3172">
        <w:rPr>
          <w:rFonts w:ascii="宋体" w:hAnsi="宋体"/>
        </w:rPr>
        <w:t>为价格,且</w:t>
      </w:r>
      <w:r w:rsidR="008F05CA" w:rsidRPr="008F05CA">
        <w:rPr>
          <w:position w:val="-10"/>
        </w:rPr>
        <w:object w:dxaOrig="840" w:dyaOrig="320">
          <v:shape id="_x0000_i1102" type="#_x0000_t75" style="width:41.95pt;height:16.3pt" o:ole="">
            <v:imagedata r:id="rId163" o:title=""/>
          </v:shape>
          <o:OLEObject Type="Embed" ProgID="Equation.DSMT4" ShapeID="_x0000_i1102" DrawAspect="Content" ObjectID="_1700123763" r:id="rId164"/>
        </w:object>
      </w:r>
      <w:r w:rsidRPr="009D3172">
        <w:rPr>
          <w:rFonts w:ascii="宋体" w:hAnsi="宋体"/>
        </w:rPr>
        <w:t>,则</w:t>
      </w:r>
      <w:r w:rsidR="008F05CA" w:rsidRPr="008F05CA">
        <w:rPr>
          <w:position w:val="-10"/>
        </w:rPr>
        <w:object w:dxaOrig="720" w:dyaOrig="320">
          <v:shape id="_x0000_i1103" type="#_x0000_t75" style="width:36.3pt;height:16.3pt" o:ole="">
            <v:imagedata r:id="rId165" o:title=""/>
          </v:shape>
          <o:OLEObject Type="Embed" ProgID="Equation.DSMT4" ShapeID="_x0000_i1103" DrawAspect="Content" ObjectID="_1700123764" r:id="rId166"/>
        </w:object>
      </w:r>
      <w:r w:rsidR="003224B4">
        <w:rPr>
          <w:rFonts w:ascii="宋体" w:hAnsi="宋体" w:hint="eastAsia"/>
          <w:szCs w:val="21"/>
          <w:u w:val="single"/>
        </w:rPr>
        <w:t xml:space="preserve">        </w:t>
      </w:r>
      <w:r w:rsidR="003224B4">
        <w:rPr>
          <w:rFonts w:ascii="宋体" w:hAnsi="宋体" w:hint="eastAsia"/>
          <w:szCs w:val="21"/>
        </w:rPr>
        <w:t>．</w:t>
      </w:r>
    </w:p>
    <w:p w:rsidR="00B47A9F" w:rsidRPr="00B47A9F" w:rsidRDefault="00B47A9F" w:rsidP="00085238"/>
    <w:p w:rsidR="00B47A9F" w:rsidRDefault="00B47A9F" w:rsidP="00085238"/>
    <w:p w:rsidR="00B920A8" w:rsidRPr="009D3172" w:rsidRDefault="00B920A8" w:rsidP="00B920A8">
      <w:pPr>
        <w:ind w:left="360" w:hangingChars="150" w:hanging="360"/>
        <w:rPr>
          <w:rFonts w:ascii="宋体" w:hAnsi="宋体"/>
        </w:rPr>
      </w:pPr>
      <w:r w:rsidRPr="00496245">
        <w:t xml:space="preserve">(12) </w:t>
      </w:r>
      <w:r w:rsidRPr="009D3172">
        <w:rPr>
          <w:rFonts w:ascii="宋体" w:hAnsi="宋体"/>
        </w:rPr>
        <w:t>若曲线</w:t>
      </w:r>
      <w:r w:rsidR="008F05CA" w:rsidRPr="008F05CA">
        <w:rPr>
          <w:position w:val="-10"/>
        </w:rPr>
        <w:object w:dxaOrig="2020" w:dyaOrig="360">
          <v:shape id="_x0000_i1104" type="#_x0000_t75" style="width:100.8pt;height:18.15pt" o:ole="">
            <v:imagedata r:id="rId167" o:title=""/>
          </v:shape>
          <o:OLEObject Type="Embed" ProgID="Equation.DSMT4" ShapeID="_x0000_i1104" DrawAspect="Content" ObjectID="_1700123765" r:id="rId168"/>
        </w:object>
      </w:r>
      <w:r w:rsidRPr="009D3172">
        <w:rPr>
          <w:rFonts w:ascii="宋体" w:hAnsi="宋体"/>
        </w:rPr>
        <w:t>有拐点</w:t>
      </w:r>
      <w:r w:rsidR="008F05CA" w:rsidRPr="008F05CA">
        <w:rPr>
          <w:position w:val="-10"/>
        </w:rPr>
        <w:object w:dxaOrig="700" w:dyaOrig="320">
          <v:shape id="_x0000_i1105" type="#_x0000_t75" style="width:35.05pt;height:16.3pt" o:ole="">
            <v:imagedata r:id="rId169" o:title=""/>
          </v:shape>
          <o:OLEObject Type="Embed" ProgID="Equation.DSMT4" ShapeID="_x0000_i1105" DrawAspect="Content" ObjectID="_1700123766" r:id="rId170"/>
        </w:object>
      </w:r>
      <w:r w:rsidRPr="009D3172">
        <w:rPr>
          <w:rFonts w:ascii="宋体" w:hAnsi="宋体"/>
        </w:rPr>
        <w:t>,则</w:t>
      </w:r>
      <w:r w:rsidR="008F05CA" w:rsidRPr="008F05CA">
        <w:rPr>
          <w:position w:val="-6"/>
        </w:rPr>
        <w:object w:dxaOrig="380" w:dyaOrig="279">
          <v:shape id="_x0000_i1106" type="#_x0000_t75" style="width:18.8pt;height:13.75pt" o:ole="">
            <v:imagedata r:id="rId171" o:title=""/>
          </v:shape>
          <o:OLEObject Type="Embed" ProgID="Equation.DSMT4" ShapeID="_x0000_i1106" DrawAspect="Content" ObjectID="_1700123767" r:id="rId172"/>
        </w:object>
      </w:r>
      <w:r w:rsidR="003224B4">
        <w:rPr>
          <w:rFonts w:ascii="宋体" w:hAnsi="宋体" w:hint="eastAsia"/>
          <w:szCs w:val="21"/>
          <w:u w:val="single"/>
        </w:rPr>
        <w:t xml:space="preserve">        </w:t>
      </w:r>
      <w:r w:rsidR="003224B4">
        <w:rPr>
          <w:rFonts w:ascii="宋体" w:hAnsi="宋体" w:hint="eastAsia"/>
          <w:szCs w:val="21"/>
        </w:rPr>
        <w:t>．</w:t>
      </w:r>
    </w:p>
    <w:p w:rsidR="00CA1761" w:rsidRPr="00B47A9F" w:rsidRDefault="00CA1761" w:rsidP="00085238"/>
    <w:p w:rsidR="00CA1761" w:rsidRDefault="00CA1761" w:rsidP="00085238"/>
    <w:p w:rsidR="00CA1761" w:rsidRPr="00755D6E" w:rsidRDefault="00CA1761" w:rsidP="00755D6E">
      <w:pPr>
        <w:ind w:left="720" w:hangingChars="300" w:hanging="720"/>
        <w:rPr>
          <w:rFonts w:ascii="宋体" w:hAnsi="宋体"/>
        </w:rPr>
      </w:pPr>
      <w:r w:rsidRPr="00CA1761">
        <w:t>(13)</w:t>
      </w:r>
      <w:r w:rsidRPr="00CA1761">
        <w:rPr>
          <w:rStyle w:val="ae"/>
          <w:rFonts w:hint="eastAsia"/>
        </w:rPr>
        <w:t>【同试卷二第二</w:t>
      </w:r>
      <w:r w:rsidRPr="00CA1761">
        <w:rPr>
          <w:rStyle w:val="ae"/>
        </w:rPr>
        <w:t>(14)</w:t>
      </w:r>
      <w:r w:rsidRPr="00CA1761">
        <w:rPr>
          <w:rStyle w:val="ae"/>
          <w:rFonts w:hint="eastAsia"/>
        </w:rPr>
        <w:t>题】</w:t>
      </w:r>
      <w:r w:rsidRPr="009D3172">
        <w:rPr>
          <w:rFonts w:ascii="宋体" w:hAnsi="宋体"/>
        </w:rPr>
        <w:t>设</w:t>
      </w:r>
      <w:r w:rsidR="008F05CA" w:rsidRPr="008F05CA">
        <w:rPr>
          <w:position w:val="-8"/>
        </w:rPr>
        <w:object w:dxaOrig="460" w:dyaOrig="300">
          <v:shape id="_x0000_i1107" type="#_x0000_t75" style="width:23.15pt;height:15.05pt" o:ole="">
            <v:imagedata r:id="rId173" o:title=""/>
          </v:shape>
          <o:OLEObject Type="Embed" ProgID="Equation.DSMT4" ShapeID="_x0000_i1107" DrawAspect="Content" ObjectID="_1700123768" r:id="rId174"/>
        </w:object>
      </w:r>
      <w:r w:rsidRPr="009D3172">
        <w:rPr>
          <w:rFonts w:ascii="宋体" w:hAnsi="宋体"/>
        </w:rPr>
        <w:t>为</w:t>
      </w:r>
      <w:r w:rsidR="008F05CA" w:rsidRPr="008F05CA">
        <w:rPr>
          <w:position w:val="-6"/>
        </w:rPr>
        <w:object w:dxaOrig="180" w:dyaOrig="279">
          <v:shape id="_x0000_i1108" type="#_x0000_t75" style="width:8.75pt;height:13.75pt" o:ole="">
            <v:imagedata r:id="rId175" o:title=""/>
          </v:shape>
          <o:OLEObject Type="Embed" ProgID="Equation.DSMT4" ShapeID="_x0000_i1108" DrawAspect="Content" ObjectID="_1700123769" r:id="rId176"/>
        </w:object>
      </w:r>
      <w:r w:rsidRPr="009D3172">
        <w:rPr>
          <w:rFonts w:ascii="宋体" w:hAnsi="宋体"/>
        </w:rPr>
        <w:t>阶矩阵,且</w:t>
      </w:r>
      <w:r w:rsidR="008F05CA" w:rsidRPr="008F05CA">
        <w:rPr>
          <w:position w:val="-14"/>
        </w:rPr>
        <w:object w:dxaOrig="639" w:dyaOrig="400">
          <v:shape id="_x0000_i1109" type="#_x0000_t75" style="width:31.95pt;height:20.05pt" o:ole="">
            <v:imagedata r:id="rId177" o:title=""/>
          </v:shape>
          <o:OLEObject Type="Embed" ProgID="Equation.DSMT4" ShapeID="_x0000_i1109" DrawAspect="Content" ObjectID="_1700123770" r:id="rId178"/>
        </w:object>
      </w:r>
      <w:r>
        <w:rPr>
          <w:rFonts w:hint="eastAsia"/>
        </w:rPr>
        <w:t>，</w:t>
      </w:r>
      <w:r w:rsidR="008F05CA" w:rsidRPr="008F05CA">
        <w:rPr>
          <w:position w:val="-14"/>
        </w:rPr>
        <w:object w:dxaOrig="639" w:dyaOrig="400">
          <v:shape id="_x0000_i1110" type="#_x0000_t75" style="width:31.95pt;height:20.05pt" o:ole="">
            <v:imagedata r:id="rId179" o:title=""/>
          </v:shape>
          <o:OLEObject Type="Embed" ProgID="Equation.DSMT4" ShapeID="_x0000_i1110" DrawAspect="Content" ObjectID="_1700123771" r:id="rId180"/>
        </w:object>
      </w:r>
      <w:r>
        <w:rPr>
          <w:rFonts w:hint="eastAsia"/>
        </w:rPr>
        <w:t>，</w:t>
      </w:r>
      <w:r w:rsidR="008F05CA" w:rsidRPr="008F05CA">
        <w:rPr>
          <w:position w:val="-16"/>
        </w:rPr>
        <w:object w:dxaOrig="1200" w:dyaOrig="440">
          <v:shape id="_x0000_i1111" type="#_x0000_t75" style="width:60.1pt;height:21.9pt" o:ole="">
            <v:imagedata r:id="rId181" o:title=""/>
          </v:shape>
          <o:OLEObject Type="Embed" ProgID="Equation.DSMT4" ShapeID="_x0000_i1111" DrawAspect="Content" ObjectID="_1700123772" r:id="rId182"/>
        </w:objec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8F05CA" w:rsidRPr="008F05CA">
        <w:rPr>
          <w:position w:val="-16"/>
        </w:rPr>
        <w:object w:dxaOrig="840" w:dyaOrig="440">
          <v:shape id="_x0000_i1112" type="#_x0000_t75" style="width:41.95pt;height:21.9pt" o:ole="">
            <v:imagedata r:id="rId183" o:title=""/>
          </v:shape>
          <o:OLEObject Type="Embed" ProgID="Equation.DSMT4" ShapeID="_x0000_i1112" DrawAspect="Content" ObjectID="_1700123773" r:id="rId184"/>
        </w:object>
      </w:r>
      <w:r w:rsidRPr="009D3172">
        <w:rPr>
          <w:rFonts w:ascii="宋体" w:hAnsi="宋体"/>
        </w:rPr>
        <w:t>=</w:t>
      </w:r>
      <w:r>
        <w:rPr>
          <w:rFonts w:ascii="宋体" w:hAnsi="宋体" w:hint="eastAsia"/>
          <w:szCs w:val="21"/>
          <w:u w:val="single"/>
        </w:rPr>
        <w:t xml:space="preserve">        </w:t>
      </w:r>
      <w:r>
        <w:rPr>
          <w:rFonts w:ascii="宋体" w:hAnsi="宋体" w:hint="eastAsia"/>
          <w:szCs w:val="21"/>
        </w:rPr>
        <w:t>．</w:t>
      </w:r>
    </w:p>
    <w:p w:rsidR="00CA1761" w:rsidRDefault="00CA1761" w:rsidP="00085238"/>
    <w:p w:rsidR="00CA1761" w:rsidRDefault="00CA1761" w:rsidP="00085238"/>
    <w:p w:rsidR="00B47A9F" w:rsidRPr="009D3172" w:rsidRDefault="00B920A8" w:rsidP="00755D6E">
      <w:pPr>
        <w:ind w:left="480" w:hangingChars="200" w:hanging="480"/>
        <w:rPr>
          <w:rFonts w:ascii="宋体" w:hAnsi="宋体"/>
        </w:rPr>
      </w:pPr>
      <w:r w:rsidRPr="00496245">
        <w:t xml:space="preserve">(14) </w:t>
      </w:r>
      <w:r w:rsidRPr="009D3172">
        <w:rPr>
          <w:rFonts w:ascii="宋体" w:hAnsi="宋体"/>
        </w:rPr>
        <w:t>设</w:t>
      </w:r>
      <w:r w:rsidR="008F05CA" w:rsidRPr="008F05CA">
        <w:rPr>
          <w:position w:val="-12"/>
        </w:rPr>
        <w:object w:dxaOrig="1260" w:dyaOrig="360">
          <v:shape id="_x0000_i1113" type="#_x0000_t75" style="width:63.25pt;height:18.15pt" o:ole="">
            <v:imagedata r:id="rId185" o:title=""/>
          </v:shape>
          <o:OLEObject Type="Embed" ProgID="Equation.DSMT4" ShapeID="_x0000_i1113" DrawAspect="Content" ObjectID="_1700123774" r:id="rId186"/>
        </w:object>
      </w:r>
      <w:r w:rsidRPr="009D3172">
        <w:rPr>
          <w:rFonts w:ascii="宋体" w:hAnsi="宋体"/>
        </w:rPr>
        <w:t>是来自总体</w:t>
      </w:r>
      <w:r w:rsidR="008F05CA" w:rsidRPr="008F05CA">
        <w:rPr>
          <w:position w:val="-10"/>
        </w:rPr>
        <w:object w:dxaOrig="920" w:dyaOrig="360">
          <v:shape id="_x0000_i1114" type="#_x0000_t75" style="width:45.7pt;height:18.15pt" o:ole="">
            <v:imagedata r:id="rId187" o:title=""/>
          </v:shape>
          <o:OLEObject Type="Embed" ProgID="Equation.DSMT4" ShapeID="_x0000_i1114" DrawAspect="Content" ObjectID="_1700123775" r:id="rId188"/>
        </w:object>
      </w:r>
      <w:r w:rsidR="008F05CA" w:rsidRPr="008F05CA">
        <w:rPr>
          <w:position w:val="-10"/>
        </w:rPr>
        <w:object w:dxaOrig="760" w:dyaOrig="320">
          <v:shape id="_x0000_i1115" type="#_x0000_t75" style="width:38.2pt;height:16.3pt" o:ole="">
            <v:imagedata r:id="rId189" o:title=""/>
          </v:shape>
          <o:OLEObject Type="Embed" ProgID="Equation.DSMT4" ShapeID="_x0000_i1115" DrawAspect="Content" ObjectID="_1700123776" r:id="rId190"/>
        </w:object>
      </w:r>
      <w:r w:rsidRPr="009D3172">
        <w:rPr>
          <w:rFonts w:ascii="宋体" w:hAnsi="宋体"/>
        </w:rPr>
        <w:t>的简单随机样本,统计量</w:t>
      </w:r>
      <w:r w:rsidR="008F05CA" w:rsidRPr="008F05CA">
        <w:rPr>
          <w:position w:val="-28"/>
        </w:rPr>
        <w:object w:dxaOrig="1180" w:dyaOrig="680">
          <v:shape id="_x0000_i1116" type="#_x0000_t75" style="width:58.85pt;height:33.8pt" o:ole="">
            <v:imagedata r:id="rId191" o:title=""/>
          </v:shape>
          <o:OLEObject Type="Embed" ProgID="Equation.DSMT4" ShapeID="_x0000_i1116" DrawAspect="Content" ObjectID="_1700123777" r:id="rId192"/>
        </w:object>
      </w:r>
      <w:r w:rsidR="00085238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8F05CA" w:rsidRPr="008F05CA">
        <w:rPr>
          <w:position w:val="-14"/>
        </w:rPr>
        <w:object w:dxaOrig="760" w:dyaOrig="400">
          <v:shape id="_x0000_i1117" type="#_x0000_t75" style="width:38.2pt;height:20.05pt" o:ole="">
            <v:imagedata r:id="rId193" o:title=""/>
          </v:shape>
          <o:OLEObject Type="Embed" ProgID="Equation.DSMT4" ShapeID="_x0000_i1117" DrawAspect="Content" ObjectID="_1700123778" r:id="rId194"/>
        </w:object>
      </w:r>
      <w:r w:rsidR="003224B4">
        <w:rPr>
          <w:rFonts w:ascii="宋体" w:hAnsi="宋体" w:hint="eastAsia"/>
          <w:szCs w:val="21"/>
          <w:u w:val="single"/>
        </w:rPr>
        <w:t xml:space="preserve">        </w:t>
      </w:r>
      <w:r w:rsidR="003224B4">
        <w:rPr>
          <w:rFonts w:ascii="宋体" w:hAnsi="宋体" w:hint="eastAsia"/>
          <w:szCs w:val="21"/>
        </w:rPr>
        <w:t>．</w:t>
      </w:r>
    </w:p>
    <w:p w:rsidR="00B920A8" w:rsidRDefault="00B920A8" w:rsidP="00795557"/>
    <w:p w:rsidR="00B920A8" w:rsidRPr="009D3172" w:rsidRDefault="00B920A8" w:rsidP="00795557"/>
    <w:p w:rsidR="00B920A8" w:rsidRPr="009D3172" w:rsidRDefault="00B920A8" w:rsidP="00B920A8">
      <w:pPr>
        <w:pStyle w:val="1"/>
      </w:pPr>
      <w:r w:rsidRPr="009D3172">
        <w:t>三、解答题</w:t>
      </w:r>
      <w:r>
        <w:rPr>
          <w:rFonts w:hint="eastAsia"/>
        </w:rPr>
        <w:t>（</w:t>
      </w:r>
      <w:r w:rsidRPr="009D3172">
        <w:t>15</w:t>
      </w:r>
      <w:r>
        <w:rPr>
          <w:rFonts w:hint="eastAsia"/>
        </w:rPr>
        <w:t>～</w:t>
      </w:r>
      <w:r w:rsidRPr="009D3172">
        <w:t>23小题,共94分</w:t>
      </w:r>
      <w:r>
        <w:rPr>
          <w:rFonts w:hint="eastAsia"/>
        </w:rPr>
        <w:t>）</w:t>
      </w:r>
    </w:p>
    <w:p w:rsidR="00B920A8" w:rsidRDefault="00B920A8" w:rsidP="00795557"/>
    <w:p w:rsidR="00B920A8" w:rsidRDefault="00B920A8" w:rsidP="00795557"/>
    <w:p w:rsidR="00B920A8" w:rsidRPr="00496245" w:rsidRDefault="00496245" w:rsidP="00B920A8">
      <w:r>
        <w:t>(15)</w:t>
      </w:r>
      <w:r>
        <w:rPr>
          <w:rFonts w:hint="eastAsia"/>
        </w:rPr>
        <w:t>（</w:t>
      </w:r>
      <w:r w:rsidR="00B920A8" w:rsidRPr="00496245">
        <w:t>本题满分</w:t>
      </w:r>
      <w:r w:rsidR="00B920A8" w:rsidRPr="00496245">
        <w:t>10</w:t>
      </w:r>
      <w:r w:rsidR="00B920A8" w:rsidRPr="00496245">
        <w:t>分</w:t>
      </w:r>
      <w:r>
        <w:rPr>
          <w:rFonts w:hint="eastAsia"/>
        </w:rPr>
        <w:t>）</w:t>
      </w:r>
    </w:p>
    <w:p w:rsidR="00B920A8" w:rsidRPr="009D3172" w:rsidRDefault="00B920A8" w:rsidP="00B920A8">
      <w:pPr>
        <w:ind w:firstLineChars="200" w:firstLine="480"/>
        <w:rPr>
          <w:rFonts w:ascii="宋体" w:hAnsi="宋体"/>
        </w:rPr>
      </w:pPr>
      <w:r w:rsidRPr="009D3172">
        <w:rPr>
          <w:rFonts w:ascii="宋体" w:hAnsi="宋体"/>
        </w:rPr>
        <w:t>求极限</w:t>
      </w:r>
      <w:r w:rsidR="008F05CA" w:rsidRPr="008F05CA">
        <w:rPr>
          <w:position w:val="-18"/>
        </w:rPr>
        <w:object w:dxaOrig="1460" w:dyaOrig="600">
          <v:shape id="_x0000_i1118" type="#_x0000_t75" style="width:73.25pt;height:30.05pt" o:ole="">
            <v:imagedata r:id="rId195" o:title=""/>
          </v:shape>
          <o:OLEObject Type="Embed" ProgID="Equation.DSMT4" ShapeID="_x0000_i1118" DrawAspect="Content" ObjectID="_1700123779" r:id="rId196"/>
        </w:object>
      </w:r>
      <w:r w:rsidR="006C2A1E">
        <w:rPr>
          <w:rFonts w:ascii="宋体" w:hAnsi="宋体" w:hint="eastAsia"/>
        </w:rPr>
        <w:t>．</w:t>
      </w:r>
    </w:p>
    <w:p w:rsidR="00B47A9F" w:rsidRDefault="00B47A9F" w:rsidP="00795557"/>
    <w:p w:rsidR="00B47A9F" w:rsidRDefault="00B47A9F" w:rsidP="00795557"/>
    <w:p w:rsidR="00B920A8" w:rsidRPr="00496245" w:rsidRDefault="00B920A8" w:rsidP="00B920A8">
      <w:r w:rsidRPr="00496245">
        <w:t>(16)</w:t>
      </w:r>
      <w:r w:rsidR="00496245">
        <w:rPr>
          <w:rFonts w:hint="eastAsia"/>
        </w:rPr>
        <w:t>（</w:t>
      </w:r>
      <w:r w:rsidRPr="00496245">
        <w:t>本题满分</w:t>
      </w:r>
      <w:r w:rsidRPr="00496245">
        <w:t>10</w:t>
      </w:r>
      <w:r w:rsidRPr="00496245">
        <w:t>分</w:t>
      </w:r>
      <w:r w:rsidR="00496245">
        <w:rPr>
          <w:rFonts w:hint="eastAsia"/>
        </w:rPr>
        <w:t>）</w:t>
      </w:r>
    </w:p>
    <w:p w:rsidR="00B47A9F" w:rsidRPr="007E26DB" w:rsidRDefault="00B920A8" w:rsidP="00755D6E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计算二重积分</w:t>
      </w:r>
      <w:r w:rsidR="008F05CA" w:rsidRPr="008F05CA">
        <w:rPr>
          <w:position w:val="-32"/>
        </w:rPr>
        <w:object w:dxaOrig="1560" w:dyaOrig="620">
          <v:shape id="_x0000_i1119" type="#_x0000_t75" style="width:78.25pt;height:31.3pt" o:ole="">
            <v:imagedata r:id="rId197" o:title=""/>
          </v:shape>
          <o:OLEObject Type="Embed" ProgID="Equation.DSMT4" ShapeID="_x0000_i1119" DrawAspect="Content" ObjectID="_1700123780" r:id="rId198"/>
        </w:object>
      </w:r>
      <w:r w:rsidR="007E26DB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其中</w:t>
      </w:r>
      <w:r w:rsidR="008F05CA" w:rsidRPr="00025957">
        <w:rPr>
          <w:position w:val="-4"/>
        </w:rPr>
        <w:object w:dxaOrig="240" w:dyaOrig="240">
          <v:shape id="_x0000_i1120" type="#_x0000_t75" style="width:11.9pt;height:11.9pt" o:ole="">
            <v:imagedata r:id="rId199" o:title=""/>
          </v:shape>
          <o:OLEObject Type="Embed" ProgID="Equation.DSMT4" ShapeID="_x0000_i1120" DrawAspect="Content" ObjectID="_1700123781" r:id="rId200"/>
        </w:object>
      </w:r>
      <w:r w:rsidRPr="009D3172">
        <w:rPr>
          <w:rFonts w:ascii="宋体" w:hAnsi="宋体"/>
        </w:rPr>
        <w:t>由曲线</w:t>
      </w:r>
      <w:r w:rsidR="008F05CA" w:rsidRPr="008F05CA">
        <w:rPr>
          <w:position w:val="-12"/>
        </w:rPr>
        <w:object w:dxaOrig="1200" w:dyaOrig="440">
          <v:shape id="_x0000_i1121" type="#_x0000_t75" style="width:60.1pt;height:21.9pt" o:ole="">
            <v:imagedata r:id="rId201" o:title=""/>
          </v:shape>
          <o:OLEObject Type="Embed" ProgID="Equation.DSMT4" ShapeID="_x0000_i1121" DrawAspect="Content" ObjectID="_1700123782" r:id="rId202"/>
        </w:object>
      </w:r>
      <w:r w:rsidRPr="009D3172">
        <w:rPr>
          <w:rFonts w:ascii="宋体" w:hAnsi="宋体"/>
        </w:rPr>
        <w:t>与直线</w:t>
      </w:r>
      <w:r w:rsidR="008F05CA" w:rsidRPr="008F05CA">
        <w:rPr>
          <w:position w:val="-10"/>
        </w:rPr>
        <w:object w:dxaOrig="1200" w:dyaOrig="380">
          <v:shape id="_x0000_i1122" type="#_x0000_t75" style="width:60.1pt;height:18.8pt" o:ole="">
            <v:imagedata r:id="rId203" o:title=""/>
          </v:shape>
          <o:OLEObject Type="Embed" ProgID="Equation.DSMT4" ShapeID="_x0000_i1122" DrawAspect="Content" ObjectID="_1700123783" r:id="rId204"/>
        </w:object>
      </w:r>
      <w:r w:rsidRPr="009D3172">
        <w:rPr>
          <w:rFonts w:ascii="宋体" w:hAnsi="宋体"/>
        </w:rPr>
        <w:t>及</w:t>
      </w:r>
      <w:r w:rsidR="008F05CA" w:rsidRPr="008F05CA">
        <w:rPr>
          <w:position w:val="-10"/>
        </w:rPr>
        <w:object w:dxaOrig="1200" w:dyaOrig="380">
          <v:shape id="_x0000_i1123" type="#_x0000_t75" style="width:60.1pt;height:18.8pt" o:ole="">
            <v:imagedata r:id="rId205" o:title=""/>
          </v:shape>
          <o:OLEObject Type="Embed" ProgID="Equation.DSMT4" ShapeID="_x0000_i1123" DrawAspect="Content" ObjectID="_1700123784" r:id="rId206"/>
        </w:object>
      </w:r>
      <w:r w:rsidRPr="009D3172">
        <w:rPr>
          <w:rFonts w:ascii="宋体" w:hAnsi="宋体"/>
        </w:rPr>
        <w:t>围成</w:t>
      </w:r>
      <w:r w:rsidR="007E26DB">
        <w:rPr>
          <w:rFonts w:ascii="宋体" w:hAnsi="宋体" w:hint="eastAsia"/>
        </w:rPr>
        <w:t>．</w:t>
      </w:r>
    </w:p>
    <w:p w:rsidR="00B47A9F" w:rsidRDefault="00B47A9F" w:rsidP="007E26DB"/>
    <w:p w:rsidR="007E26DB" w:rsidRDefault="007E26DB" w:rsidP="007E26DB"/>
    <w:p w:rsidR="00B920A8" w:rsidRPr="00496245" w:rsidRDefault="00496245" w:rsidP="00B920A8">
      <w:r>
        <w:t>(17)</w:t>
      </w:r>
      <w:r>
        <w:rPr>
          <w:rFonts w:hint="eastAsia"/>
        </w:rPr>
        <w:t>（</w:t>
      </w:r>
      <w:r w:rsidR="00B920A8" w:rsidRPr="00496245">
        <w:t>本题满分</w:t>
      </w:r>
      <w:r w:rsidR="00B920A8" w:rsidRPr="00496245">
        <w:t>10</w:t>
      </w:r>
      <w:r w:rsidR="00B920A8" w:rsidRPr="00496245">
        <w:t>分</w:t>
      </w:r>
      <w:r>
        <w:rPr>
          <w:rFonts w:hint="eastAsia"/>
        </w:rPr>
        <w:t>）</w:t>
      </w:r>
    </w:p>
    <w:p w:rsidR="00B920A8" w:rsidRPr="009D3172" w:rsidRDefault="00B920A8" w:rsidP="00B920A8">
      <w:pPr>
        <w:ind w:firstLineChars="200" w:firstLine="48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求函数</w:t>
      </w:r>
      <w:r w:rsidR="008F05CA" w:rsidRPr="008F05CA">
        <w:rPr>
          <w:position w:val="-10"/>
        </w:rPr>
        <w:object w:dxaOrig="1260" w:dyaOrig="320">
          <v:shape id="_x0000_i1124" type="#_x0000_t75" style="width:63.25pt;height:16.3pt" o:ole="">
            <v:imagedata r:id="rId207" o:title=""/>
          </v:shape>
          <o:OLEObject Type="Embed" ProgID="Equation.DSMT4" ShapeID="_x0000_i1124" DrawAspect="Content" ObjectID="_1700123785" r:id="rId208"/>
        </w:object>
      </w:r>
      <w:r w:rsidRPr="009D3172">
        <w:rPr>
          <w:rFonts w:ascii="宋体" w:hAnsi="宋体"/>
          <w:szCs w:val="21"/>
        </w:rPr>
        <w:t>在约束条件</w:t>
      </w:r>
      <w:r w:rsidR="008F05CA" w:rsidRPr="008F05CA">
        <w:rPr>
          <w:position w:val="-10"/>
        </w:rPr>
        <w:object w:dxaOrig="1680" w:dyaOrig="360">
          <v:shape id="_x0000_i1125" type="#_x0000_t75" style="width:83.9pt;height:18.15pt" o:ole="">
            <v:imagedata r:id="rId209" o:title=""/>
          </v:shape>
          <o:OLEObject Type="Embed" ProgID="Equation.DSMT4" ShapeID="_x0000_i1125" DrawAspect="Content" ObjectID="_1700123786" r:id="rId210"/>
        </w:object>
      </w:r>
      <w:r w:rsidRPr="009D3172">
        <w:rPr>
          <w:rFonts w:ascii="宋体" w:hAnsi="宋体"/>
          <w:szCs w:val="21"/>
        </w:rPr>
        <w:t>下的最大值和最小值</w:t>
      </w:r>
      <w:r w:rsidR="007A5CBA">
        <w:rPr>
          <w:rFonts w:ascii="宋体" w:hAnsi="宋体" w:hint="eastAsia"/>
          <w:szCs w:val="21"/>
        </w:rPr>
        <w:t>．</w:t>
      </w:r>
    </w:p>
    <w:p w:rsidR="00356E4C" w:rsidRPr="00B47A9F" w:rsidRDefault="00356E4C" w:rsidP="00627C91"/>
    <w:p w:rsidR="00356E4C" w:rsidRDefault="00356E4C" w:rsidP="00627C91"/>
    <w:p w:rsidR="00356E4C" w:rsidRPr="001C54C5" w:rsidRDefault="00356E4C" w:rsidP="00356E4C">
      <w:r>
        <w:rPr>
          <w:rFonts w:hint="eastAsia"/>
        </w:rPr>
        <w:t>(18)</w:t>
      </w:r>
      <w:r>
        <w:rPr>
          <w:rFonts w:hint="eastAsia"/>
        </w:rPr>
        <w:t>（</w:t>
      </w:r>
      <w:r w:rsidRPr="001C54C5">
        <w:t>本题满分</w:t>
      </w:r>
      <w:r w:rsidRPr="001C54C5">
        <w:t>10</w:t>
      </w:r>
      <w:r w:rsidRPr="001C54C5">
        <w:t>分</w:t>
      </w:r>
      <w:r>
        <w:rPr>
          <w:rFonts w:hint="eastAsia"/>
        </w:rPr>
        <w:t>）</w:t>
      </w:r>
      <w:r w:rsidRPr="00356E4C">
        <w:rPr>
          <w:rStyle w:val="ae"/>
          <w:rFonts w:hint="eastAsia"/>
        </w:rPr>
        <w:t>【同试卷一第三</w:t>
      </w:r>
      <w:r w:rsidRPr="00356E4C">
        <w:rPr>
          <w:rStyle w:val="ae"/>
        </w:rPr>
        <w:t>(17)</w:t>
      </w:r>
      <w:r w:rsidRPr="00356E4C">
        <w:rPr>
          <w:rStyle w:val="ae"/>
          <w:rFonts w:hint="eastAsia"/>
        </w:rPr>
        <w:t>题】</w:t>
      </w:r>
    </w:p>
    <w:p w:rsidR="00356E4C" w:rsidRPr="009D3172" w:rsidRDefault="00356E4C" w:rsidP="00356E4C">
      <w:pPr>
        <w:ind w:leftChars="200" w:left="480"/>
        <w:rPr>
          <w:rFonts w:ascii="宋体" w:hAnsi="宋体"/>
          <w:szCs w:val="21"/>
        </w:rPr>
      </w:pP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 xml:space="preserve">) </w:t>
      </w:r>
      <w:r w:rsidRPr="009D3172">
        <w:rPr>
          <w:rFonts w:ascii="宋体" w:hAnsi="宋体"/>
          <w:szCs w:val="21"/>
        </w:rPr>
        <w:t>比较</w:t>
      </w:r>
      <w:r w:rsidR="008F05CA" w:rsidRPr="008F05CA">
        <w:rPr>
          <w:position w:val="-18"/>
        </w:rPr>
        <w:object w:dxaOrig="2079" w:dyaOrig="520">
          <v:shape id="_x0000_i1126" type="#_x0000_t75" style="width:103.95pt;height:26.3pt" o:ole="">
            <v:imagedata r:id="rId211" o:title=""/>
          </v:shape>
          <o:OLEObject Type="Embed" ProgID="Equation.DSMT4" ShapeID="_x0000_i1126" DrawAspect="Content" ObjectID="_1700123787" r:id="rId212"/>
        </w:object>
      </w:r>
      <w:r w:rsidRPr="009D3172">
        <w:rPr>
          <w:rFonts w:ascii="宋体" w:hAnsi="宋体"/>
          <w:szCs w:val="21"/>
        </w:rPr>
        <w:t>与</w:t>
      </w:r>
      <w:r w:rsidR="008F05CA" w:rsidRPr="008F05CA">
        <w:rPr>
          <w:position w:val="-18"/>
        </w:rPr>
        <w:object w:dxaOrig="1140" w:dyaOrig="520">
          <v:shape id="_x0000_i1127" type="#_x0000_t75" style="width:56.95pt;height:26.3pt" o:ole="">
            <v:imagedata r:id="rId213" o:title=""/>
          </v:shape>
          <o:OLEObject Type="Embed" ProgID="Equation.DSMT4" ShapeID="_x0000_i1127" DrawAspect="Content" ObjectID="_1700123788" r:id="rId214"/>
        </w:object>
      </w:r>
      <w:r w:rsidR="008F05CA" w:rsidRPr="008F05CA">
        <w:rPr>
          <w:position w:val="-14"/>
        </w:rPr>
        <w:object w:dxaOrig="1180" w:dyaOrig="400">
          <v:shape id="_x0000_i1128" type="#_x0000_t75" style="width:58.85pt;height:20.05pt" o:ole="">
            <v:imagedata r:id="rId215" o:title=""/>
          </v:shape>
          <o:OLEObject Type="Embed" ProgID="Equation.DSMT4" ShapeID="_x0000_i1128" DrawAspect="Content" ObjectID="_1700123789" r:id="rId216"/>
        </w:object>
      </w:r>
      <w:r w:rsidRPr="009D3172">
        <w:rPr>
          <w:rFonts w:ascii="宋体" w:hAnsi="宋体"/>
          <w:szCs w:val="21"/>
        </w:rPr>
        <w:t>的大小,说明理由；</w:t>
      </w:r>
    </w:p>
    <w:p w:rsidR="00356E4C" w:rsidRPr="009D3172" w:rsidRDefault="00356E4C" w:rsidP="00356E4C">
      <w:pPr>
        <w:ind w:leftChars="200" w:left="480"/>
        <w:rPr>
          <w:rFonts w:ascii="宋体" w:hAnsi="宋体"/>
          <w:szCs w:val="21"/>
        </w:rPr>
      </w:pP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 w:rsidRPr="00964539">
        <w:rPr>
          <w:rFonts w:hint="eastAsia"/>
        </w:rPr>
        <w:t xml:space="preserve"> </w:t>
      </w:r>
      <w:r w:rsidRPr="009D3172">
        <w:rPr>
          <w:rFonts w:ascii="宋体" w:hAnsi="宋体"/>
          <w:szCs w:val="21"/>
        </w:rPr>
        <w:t>记</w:t>
      </w:r>
      <w:r w:rsidR="008F05CA" w:rsidRPr="008F05CA">
        <w:rPr>
          <w:position w:val="-18"/>
        </w:rPr>
        <w:object w:dxaOrig="2520" w:dyaOrig="520">
          <v:shape id="_x0000_i1129" type="#_x0000_t75" style="width:125.85pt;height:26.3pt" o:ole="">
            <v:imagedata r:id="rId217" o:title=""/>
          </v:shape>
          <o:OLEObject Type="Embed" ProgID="Equation.DSMT4" ShapeID="_x0000_i1129" DrawAspect="Content" ObjectID="_1700123790" r:id="rId218"/>
        </w:object>
      </w:r>
      <w:r w:rsidR="008F05CA" w:rsidRPr="008F05CA">
        <w:rPr>
          <w:position w:val="-14"/>
        </w:rPr>
        <w:object w:dxaOrig="1180" w:dyaOrig="400">
          <v:shape id="_x0000_i1130" type="#_x0000_t75" style="width:58.85pt;height:20.05pt" o:ole="">
            <v:imagedata r:id="rId219" o:title=""/>
          </v:shape>
          <o:OLEObject Type="Embed" ProgID="Equation.DSMT4" ShapeID="_x0000_i1130" DrawAspect="Content" ObjectID="_1700123791" r:id="rId220"/>
        </w:object>
      </w:r>
      <w:r w:rsidRPr="009D3172">
        <w:rPr>
          <w:rFonts w:ascii="宋体" w:hAnsi="宋体"/>
          <w:szCs w:val="21"/>
        </w:rPr>
        <w:t>,求极限</w:t>
      </w:r>
      <w:r w:rsidR="008F05CA" w:rsidRPr="008F05CA">
        <w:rPr>
          <w:position w:val="-18"/>
        </w:rPr>
        <w:object w:dxaOrig="620" w:dyaOrig="420">
          <v:shape id="_x0000_i1131" type="#_x0000_t75" style="width:31.3pt;height:21.3pt" o:ole="">
            <v:imagedata r:id="rId221" o:title=""/>
          </v:shape>
          <o:OLEObject Type="Embed" ProgID="Equation.DSMT4" ShapeID="_x0000_i1131" DrawAspect="Content" ObjectID="_1700123792" r:id="rId222"/>
        </w:object>
      </w:r>
      <w:r>
        <w:rPr>
          <w:rFonts w:ascii="宋体" w:hAnsi="宋体" w:hint="eastAsia"/>
          <w:szCs w:val="21"/>
        </w:rPr>
        <w:t>．</w:t>
      </w:r>
    </w:p>
    <w:p w:rsidR="00356E4C" w:rsidRPr="00755D6E" w:rsidRDefault="00356E4C" w:rsidP="00356E4C"/>
    <w:p w:rsidR="00356E4C" w:rsidRDefault="00356E4C" w:rsidP="00356E4C"/>
    <w:p w:rsidR="00B920A8" w:rsidRPr="00496245" w:rsidRDefault="00496245" w:rsidP="00B920A8">
      <w:r>
        <w:t>(19)</w:t>
      </w:r>
      <w:r>
        <w:rPr>
          <w:rFonts w:hint="eastAsia"/>
        </w:rPr>
        <w:t>（</w:t>
      </w:r>
      <w:r w:rsidR="00B920A8" w:rsidRPr="00496245">
        <w:t>本题满分</w:t>
      </w:r>
      <w:r w:rsidR="00B920A8" w:rsidRPr="00496245">
        <w:t>10</w:t>
      </w:r>
      <w:r w:rsidR="00B920A8" w:rsidRPr="00496245">
        <w:t>分</w:t>
      </w:r>
      <w:r>
        <w:rPr>
          <w:rFonts w:hint="eastAsia"/>
        </w:rPr>
        <w:t>）</w:t>
      </w:r>
    </w:p>
    <w:p w:rsidR="00DA2A62" w:rsidRDefault="00B920A8" w:rsidP="00DA2A62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设函数</w:t>
      </w:r>
      <w:r w:rsidR="008F05CA" w:rsidRPr="008F05CA">
        <w:rPr>
          <w:position w:val="-10"/>
        </w:rPr>
        <w:object w:dxaOrig="540" w:dyaOrig="320">
          <v:shape id="_x0000_i1132" type="#_x0000_t75" style="width:26.9pt;height:16.3pt" o:ole="">
            <v:imagedata r:id="rId223" o:title=""/>
          </v:shape>
          <o:OLEObject Type="Embed" ProgID="Equation.DSMT4" ShapeID="_x0000_i1132" DrawAspect="Content" ObjectID="_1700123793" r:id="rId224"/>
        </w:object>
      </w:r>
      <w:r w:rsidRPr="009D3172">
        <w:rPr>
          <w:rFonts w:ascii="宋体" w:hAnsi="宋体"/>
        </w:rPr>
        <w:t>在</w:t>
      </w:r>
      <w:r w:rsidR="008F05CA" w:rsidRPr="008F05CA">
        <w:rPr>
          <w:position w:val="-14"/>
        </w:rPr>
        <w:object w:dxaOrig="520" w:dyaOrig="400">
          <v:shape id="_x0000_i1133" type="#_x0000_t75" style="width:26.3pt;height:20.05pt" o:ole="">
            <v:imagedata r:id="rId225" o:title=""/>
          </v:shape>
          <o:OLEObject Type="Embed" ProgID="Equation.DSMT4" ShapeID="_x0000_i1133" DrawAspect="Content" ObjectID="_1700123794" r:id="rId226"/>
        </w:object>
      </w:r>
      <w:r w:rsidRPr="009D3172">
        <w:rPr>
          <w:rFonts w:ascii="宋体" w:hAnsi="宋体"/>
        </w:rPr>
        <w:t>上连续</w:t>
      </w:r>
      <w:r w:rsidR="00DA2A62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在</w:t>
      </w:r>
      <w:r w:rsidR="008F05CA" w:rsidRPr="008F05CA">
        <w:rPr>
          <w:position w:val="-14"/>
        </w:rPr>
        <w:object w:dxaOrig="560" w:dyaOrig="400">
          <v:shape id="_x0000_i1134" type="#_x0000_t75" style="width:28.15pt;height:20.05pt" o:ole="">
            <v:imagedata r:id="rId227" o:title=""/>
          </v:shape>
          <o:OLEObject Type="Embed" ProgID="Equation.DSMT4" ShapeID="_x0000_i1134" DrawAspect="Content" ObjectID="_1700123795" r:id="rId228"/>
        </w:object>
      </w:r>
      <w:r w:rsidRPr="009D3172">
        <w:rPr>
          <w:rFonts w:ascii="宋体" w:hAnsi="宋体"/>
        </w:rPr>
        <w:t>内存在二阶导数</w:t>
      </w:r>
      <w:r w:rsidR="00DA2A62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且</w:t>
      </w:r>
    </w:p>
    <w:p w:rsidR="00B920A8" w:rsidRPr="009D3172" w:rsidRDefault="008F05CA" w:rsidP="00DA2A62">
      <w:pPr>
        <w:ind w:leftChars="200" w:left="480"/>
        <w:jc w:val="center"/>
        <w:rPr>
          <w:rFonts w:ascii="宋体" w:hAnsi="宋体"/>
        </w:rPr>
      </w:pPr>
      <w:r w:rsidRPr="008F05CA">
        <w:rPr>
          <w:position w:val="-18"/>
        </w:rPr>
        <w:object w:dxaOrig="3180" w:dyaOrig="520">
          <v:shape id="_x0000_i1135" type="#_x0000_t75" style="width:159.05pt;height:26.3pt" o:ole="">
            <v:imagedata r:id="rId229" o:title=""/>
          </v:shape>
          <o:OLEObject Type="Embed" ProgID="Equation.DSMT4" ShapeID="_x0000_i1135" DrawAspect="Content" ObjectID="_1700123796" r:id="rId230"/>
        </w:object>
      </w:r>
    </w:p>
    <w:p w:rsidR="00DA2A62" w:rsidRDefault="00DA2A62" w:rsidP="00DA2A62">
      <w:pPr>
        <w:ind w:leftChars="200" w:left="480"/>
      </w:pP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>)</w:t>
      </w:r>
      <w:r>
        <w:rPr>
          <w:rFonts w:hint="eastAsia"/>
        </w:rPr>
        <w:t xml:space="preserve"> </w:t>
      </w:r>
      <w:r w:rsidR="00B920A8" w:rsidRPr="009D3172">
        <w:rPr>
          <w:rFonts w:ascii="宋体" w:hAnsi="宋体"/>
        </w:rPr>
        <w:t>证明存在</w:t>
      </w:r>
      <w:r w:rsidR="008F05CA" w:rsidRPr="008F05CA">
        <w:rPr>
          <w:position w:val="-10"/>
        </w:rPr>
        <w:object w:dxaOrig="900" w:dyaOrig="320">
          <v:shape id="_x0000_i1136" type="#_x0000_t75" style="width:45.1pt;height:16.3pt" o:ole="">
            <v:imagedata r:id="rId231" o:title=""/>
          </v:shape>
          <o:OLEObject Type="Embed" ProgID="Equation.DSMT4" ShapeID="_x0000_i1136" DrawAspect="Content" ObjectID="_1700123797" r:id="rId232"/>
        </w:object>
      </w:r>
      <w:r w:rsidR="00B920A8" w:rsidRPr="009D3172">
        <w:rPr>
          <w:rFonts w:ascii="宋体" w:hAnsi="宋体"/>
        </w:rPr>
        <w:t>,使</w:t>
      </w:r>
      <w:r w:rsidR="008F05CA" w:rsidRPr="008F05CA">
        <w:rPr>
          <w:position w:val="-10"/>
        </w:rPr>
        <w:object w:dxaOrig="1219" w:dyaOrig="320">
          <v:shape id="_x0000_i1137" type="#_x0000_t75" style="width:60.75pt;height:16.3pt" o:ole="">
            <v:imagedata r:id="rId233" o:title=""/>
          </v:shape>
          <o:OLEObject Type="Embed" ProgID="Equation.DSMT4" ShapeID="_x0000_i1137" DrawAspect="Content" ObjectID="_1700123798" r:id="rId234"/>
        </w:object>
      </w:r>
      <w:r>
        <w:rPr>
          <w:rFonts w:hint="eastAsia"/>
        </w:rPr>
        <w:t>；</w:t>
      </w:r>
    </w:p>
    <w:p w:rsidR="00B920A8" w:rsidRPr="009D3172" w:rsidRDefault="00DA2A62" w:rsidP="00DA2A62">
      <w:pPr>
        <w:ind w:leftChars="200" w:left="480"/>
        <w:rPr>
          <w:rFonts w:ascii="宋体" w:hAnsi="宋体"/>
        </w:rPr>
      </w:pP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>
        <w:rPr>
          <w:rFonts w:hint="eastAsia"/>
        </w:rPr>
        <w:t xml:space="preserve"> </w:t>
      </w:r>
      <w:r w:rsidR="00B920A8" w:rsidRPr="009D3172">
        <w:rPr>
          <w:rFonts w:ascii="宋体" w:hAnsi="宋体"/>
        </w:rPr>
        <w:t>证明存在</w:t>
      </w:r>
      <w:r w:rsidR="008F05CA" w:rsidRPr="008F05CA">
        <w:rPr>
          <w:position w:val="-10"/>
        </w:rPr>
        <w:object w:dxaOrig="900" w:dyaOrig="320">
          <v:shape id="_x0000_i1138" type="#_x0000_t75" style="width:45.1pt;height:16.3pt" o:ole="">
            <v:imagedata r:id="rId235" o:title=""/>
          </v:shape>
          <o:OLEObject Type="Embed" ProgID="Equation.DSMT4" ShapeID="_x0000_i1138" DrawAspect="Content" ObjectID="_1700123799" r:id="rId236"/>
        </w:object>
      </w:r>
      <w:r w:rsidR="00B920A8" w:rsidRPr="009D3172">
        <w:rPr>
          <w:rFonts w:ascii="宋体" w:hAnsi="宋体"/>
        </w:rPr>
        <w:t>,使</w:t>
      </w:r>
      <w:r w:rsidR="008F05CA" w:rsidRPr="008F05CA">
        <w:rPr>
          <w:position w:val="-10"/>
        </w:rPr>
        <w:object w:dxaOrig="960" w:dyaOrig="320">
          <v:shape id="_x0000_i1139" type="#_x0000_t75" style="width:48.2pt;height:16.3pt" o:ole="">
            <v:imagedata r:id="rId237" o:title=""/>
          </v:shape>
          <o:OLEObject Type="Embed" ProgID="Equation.DSMT4" ShapeID="_x0000_i1139" DrawAspect="Content" ObjectID="_1700123800" r:id="rId238"/>
        </w:object>
      </w:r>
      <w:r w:rsidR="00B920A8" w:rsidRPr="009D3172">
        <w:rPr>
          <w:rFonts w:ascii="宋体" w:hAnsi="宋体"/>
        </w:rPr>
        <w:t>．</w:t>
      </w:r>
    </w:p>
    <w:p w:rsidR="00356E4C" w:rsidRPr="00B47A9F" w:rsidRDefault="00356E4C" w:rsidP="0094035C"/>
    <w:p w:rsidR="00356E4C" w:rsidRDefault="00356E4C" w:rsidP="0094035C"/>
    <w:p w:rsidR="00356E4C" w:rsidRPr="001C54C5" w:rsidRDefault="00356E4C" w:rsidP="00356E4C">
      <w:pPr>
        <w:ind w:left="420" w:hanging="420"/>
      </w:pPr>
      <w:r w:rsidRPr="001C54C5">
        <w:t>(20)</w:t>
      </w:r>
      <w:r>
        <w:rPr>
          <w:rFonts w:hint="eastAsia"/>
        </w:rPr>
        <w:t>（</w:t>
      </w:r>
      <w:r w:rsidRPr="001C54C5">
        <w:t>本题满分</w:t>
      </w:r>
      <w:r w:rsidRPr="001C54C5">
        <w:t>11</w:t>
      </w:r>
      <w:r w:rsidRPr="001C54C5">
        <w:t>分</w:t>
      </w:r>
      <w:r>
        <w:rPr>
          <w:rFonts w:hint="eastAsia"/>
        </w:rPr>
        <w:t>）</w:t>
      </w:r>
      <w:r w:rsidRPr="00356E4C">
        <w:rPr>
          <w:rStyle w:val="ae"/>
          <w:rFonts w:hint="eastAsia"/>
        </w:rPr>
        <w:t>【同试卷一第三</w:t>
      </w:r>
      <w:r w:rsidRPr="00356E4C">
        <w:rPr>
          <w:rStyle w:val="ae"/>
          <w:rFonts w:hint="eastAsia"/>
        </w:rPr>
        <w:t>(20)</w:t>
      </w:r>
      <w:r w:rsidRPr="00356E4C">
        <w:rPr>
          <w:rStyle w:val="ae"/>
          <w:rFonts w:hint="eastAsia"/>
        </w:rPr>
        <w:t>题】</w:t>
      </w:r>
    </w:p>
    <w:p w:rsidR="00356E4C" w:rsidRPr="009D3172" w:rsidRDefault="00356E4C" w:rsidP="00356E4C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设</w:t>
      </w:r>
      <w:r w:rsidR="002302A4" w:rsidRPr="00780BC1">
        <w:rPr>
          <w:position w:val="-50"/>
        </w:rPr>
        <w:object w:dxaOrig="1900" w:dyaOrig="1120">
          <v:shape id="_x0000_i1140" type="#_x0000_t75" style="width:95.15pt;height:55.7pt" o:ole="">
            <v:imagedata r:id="rId239" o:title=""/>
          </v:shape>
          <o:OLEObject Type="Embed" ProgID="Equation.DSMT4" ShapeID="_x0000_i1140" DrawAspect="Content" ObjectID="_1700123801" r:id="rId240"/>
        </w:object>
      </w:r>
      <w:r w:rsidR="002302A4">
        <w:rPr>
          <w:rFonts w:hint="eastAsia"/>
        </w:rPr>
        <w:t>,</w:t>
      </w:r>
      <w:r w:rsidR="002302A4" w:rsidRPr="00352DEE">
        <w:rPr>
          <w:position w:val="-50"/>
        </w:rPr>
        <w:object w:dxaOrig="780" w:dyaOrig="1120">
          <v:shape id="_x0000_i1141" type="#_x0000_t75" style="width:38.8pt;height:55.7pt" o:ole="">
            <v:imagedata r:id="rId241" o:title=""/>
          </v:shape>
          <o:OLEObject Type="Embed" ProgID="Equation.DSMT4" ShapeID="_x0000_i1141" DrawAspect="Content" ObjectID="_1700123802" r:id="rId242"/>
        </w:object>
      </w:r>
      <w:r w:rsidRPr="009D3172">
        <w:rPr>
          <w:rFonts w:ascii="宋体" w:hAnsi="宋体"/>
          <w:szCs w:val="21"/>
        </w:rPr>
        <w:t>,已知线性方程组</w:t>
      </w:r>
      <w:r w:rsidR="008F05CA" w:rsidRPr="008F05CA">
        <w:rPr>
          <w:position w:val="-6"/>
        </w:rPr>
        <w:object w:dxaOrig="700" w:dyaOrig="279">
          <v:shape id="_x0000_i1142" type="#_x0000_t75" style="width:35.05pt;height:13.75pt" o:ole="">
            <v:imagedata r:id="rId243" o:title=""/>
          </v:shape>
          <o:OLEObject Type="Embed" ProgID="Equation.DSMT4" ShapeID="_x0000_i1142" DrawAspect="Content" ObjectID="_1700123803" r:id="rId244"/>
        </w:object>
      </w:r>
      <w:r w:rsidRPr="009D3172">
        <w:rPr>
          <w:rFonts w:ascii="宋体" w:hAnsi="宋体"/>
          <w:szCs w:val="21"/>
        </w:rPr>
        <w:t>存在两个不同的解</w:t>
      </w:r>
      <w:r>
        <w:rPr>
          <w:rFonts w:ascii="宋体" w:hAnsi="宋体" w:hint="eastAsia"/>
          <w:szCs w:val="21"/>
        </w:rPr>
        <w:t>．</w:t>
      </w:r>
    </w:p>
    <w:p w:rsidR="00356E4C" w:rsidRPr="009D3172" w:rsidRDefault="00356E4C" w:rsidP="00356E4C">
      <w:pPr>
        <w:ind w:leftChars="200" w:left="480"/>
        <w:rPr>
          <w:rFonts w:ascii="宋体" w:hAnsi="宋体"/>
          <w:szCs w:val="21"/>
        </w:rPr>
      </w:pP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>)</w:t>
      </w:r>
      <w:r>
        <w:rPr>
          <w:rFonts w:hint="eastAsia"/>
        </w:rPr>
        <w:t xml:space="preserve"> </w:t>
      </w:r>
      <w:r w:rsidRPr="009D3172">
        <w:rPr>
          <w:rFonts w:ascii="宋体" w:hAnsi="宋体"/>
          <w:szCs w:val="21"/>
        </w:rPr>
        <w:t>求</w:t>
      </w:r>
      <w:r w:rsidR="008F05CA" w:rsidRPr="008F05CA">
        <w:rPr>
          <w:position w:val="-6"/>
        </w:rPr>
        <w:object w:dxaOrig="220" w:dyaOrig="279">
          <v:shape id="_x0000_i1143" type="#_x0000_t75" style="width:11.25pt;height:13.75pt" o:ole="">
            <v:imagedata r:id="rId245" o:title=""/>
          </v:shape>
          <o:OLEObject Type="Embed" ProgID="Equation.DSMT4" ShapeID="_x0000_i1143" DrawAspect="Content" ObjectID="_1700123804" r:id="rId246"/>
        </w:object>
      </w:r>
      <w:r w:rsidRPr="009D3172">
        <w:rPr>
          <w:rFonts w:ascii="宋体" w:hAnsi="宋体"/>
          <w:szCs w:val="21"/>
        </w:rPr>
        <w:t>,</w:t>
      </w:r>
      <w:r w:rsidR="008F05CA" w:rsidRPr="008F05CA">
        <w:rPr>
          <w:position w:val="-6"/>
        </w:rPr>
        <w:object w:dxaOrig="200" w:dyaOrig="220">
          <v:shape id="_x0000_i1144" type="#_x0000_t75" style="width:10pt;height:11.25pt" o:ole="">
            <v:imagedata r:id="rId247" o:title=""/>
          </v:shape>
          <o:OLEObject Type="Embed" ProgID="Equation.DSMT4" ShapeID="_x0000_i1144" DrawAspect="Content" ObjectID="_1700123805" r:id="rId248"/>
        </w:object>
      </w:r>
      <w:r w:rsidRPr="009D3172">
        <w:rPr>
          <w:rFonts w:ascii="宋体" w:hAnsi="宋体"/>
          <w:szCs w:val="21"/>
        </w:rPr>
        <w:t>；</w:t>
      </w:r>
      <w:r>
        <w:rPr>
          <w:rFonts w:ascii="宋体" w:hAnsi="宋体" w:hint="eastAsia"/>
          <w:szCs w:val="21"/>
        </w:rPr>
        <w:t xml:space="preserve">      </w:t>
      </w: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>
        <w:rPr>
          <w:rFonts w:hint="eastAsia"/>
        </w:rPr>
        <w:t xml:space="preserve"> </w:t>
      </w:r>
      <w:r w:rsidRPr="009D3172">
        <w:rPr>
          <w:rFonts w:ascii="宋体" w:hAnsi="宋体"/>
          <w:szCs w:val="21"/>
        </w:rPr>
        <w:t>求方程组</w:t>
      </w:r>
      <w:r w:rsidR="008F05CA" w:rsidRPr="008F05CA">
        <w:rPr>
          <w:position w:val="-6"/>
        </w:rPr>
        <w:object w:dxaOrig="700" w:dyaOrig="279">
          <v:shape id="_x0000_i1145" type="#_x0000_t75" style="width:35.05pt;height:13.75pt" o:ole="">
            <v:imagedata r:id="rId249" o:title=""/>
          </v:shape>
          <o:OLEObject Type="Embed" ProgID="Equation.DSMT4" ShapeID="_x0000_i1145" DrawAspect="Content" ObjectID="_1700123806" r:id="rId250"/>
        </w:object>
      </w:r>
      <w:r w:rsidRPr="009D3172">
        <w:rPr>
          <w:rFonts w:ascii="宋体" w:hAnsi="宋体"/>
          <w:szCs w:val="21"/>
        </w:rPr>
        <w:t>的通解</w:t>
      </w:r>
      <w:r>
        <w:rPr>
          <w:rFonts w:ascii="宋体" w:hAnsi="宋体" w:hint="eastAsia"/>
          <w:szCs w:val="21"/>
        </w:rPr>
        <w:t>．</w:t>
      </w:r>
    </w:p>
    <w:p w:rsidR="00356E4C" w:rsidRDefault="00356E4C" w:rsidP="00356E4C"/>
    <w:p w:rsidR="00B920A8" w:rsidRPr="00356E4C" w:rsidRDefault="00B920A8" w:rsidP="00B920A8">
      <w:pPr>
        <w:rPr>
          <w:rFonts w:ascii="宋体" w:hAnsi="宋体"/>
        </w:rPr>
      </w:pPr>
    </w:p>
    <w:p w:rsidR="00356E4C" w:rsidRPr="003B1ADD" w:rsidRDefault="00356E4C" w:rsidP="00356E4C">
      <w:r w:rsidRPr="003B1ADD">
        <w:t>(2</w:t>
      </w:r>
      <w:r>
        <w:rPr>
          <w:rFonts w:hint="eastAsia"/>
        </w:rPr>
        <w:t>1</w:t>
      </w:r>
      <w:r w:rsidRPr="003B1ADD">
        <w:t>)</w:t>
      </w:r>
      <w:r>
        <w:rPr>
          <w:rFonts w:hint="eastAsia"/>
        </w:rPr>
        <w:t>（</w:t>
      </w:r>
      <w:r w:rsidRPr="003B1ADD">
        <w:t>本题满分</w:t>
      </w:r>
      <w:r>
        <w:t>11</w:t>
      </w:r>
      <w:r w:rsidRPr="003B1ADD">
        <w:t>分</w:t>
      </w:r>
      <w:r>
        <w:rPr>
          <w:rFonts w:hint="eastAsia"/>
        </w:rPr>
        <w:t>）</w:t>
      </w:r>
      <w:r w:rsidRPr="00356E4C">
        <w:rPr>
          <w:rStyle w:val="ae"/>
          <w:rFonts w:hint="eastAsia"/>
        </w:rPr>
        <w:t>【同试卷二第三</w:t>
      </w:r>
      <w:r w:rsidRPr="00356E4C">
        <w:rPr>
          <w:rStyle w:val="ae"/>
        </w:rPr>
        <w:t>(23)</w:t>
      </w:r>
      <w:r w:rsidRPr="00356E4C">
        <w:rPr>
          <w:rStyle w:val="ae"/>
          <w:rFonts w:hint="eastAsia"/>
        </w:rPr>
        <w:t>题】</w:t>
      </w:r>
    </w:p>
    <w:p w:rsidR="00356E4C" w:rsidRPr="009D3172" w:rsidRDefault="00356E4C" w:rsidP="00356E4C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</w:rPr>
        <w:t>设</w:t>
      </w:r>
      <w:r w:rsidR="008F05CA" w:rsidRPr="008F05CA">
        <w:rPr>
          <w:position w:val="-50"/>
        </w:rPr>
        <w:object w:dxaOrig="1800" w:dyaOrig="1120">
          <v:shape id="_x0000_i1146" type="#_x0000_t75" style="width:90.15pt;height:55.7pt" o:ole="">
            <v:imagedata r:id="rId251" o:title=""/>
          </v:shape>
          <o:OLEObject Type="Embed" ProgID="Equation.DSMT4" ShapeID="_x0000_i1146" DrawAspect="Content" ObjectID="_1700123807" r:id="rId252"/>
        </w:object>
      </w:r>
      <w:r>
        <w:rPr>
          <w:rFonts w:ascii="宋体" w:hAnsi="宋体" w:hint="eastAsia"/>
        </w:rPr>
        <w:t>,</w:t>
      </w:r>
      <w:r w:rsidRPr="009D3172">
        <w:rPr>
          <w:rFonts w:ascii="宋体" w:hAnsi="宋体"/>
        </w:rPr>
        <w:t>正交矩阵</w:t>
      </w:r>
      <w:r w:rsidR="008F05CA" w:rsidRPr="008F05CA">
        <w:rPr>
          <w:position w:val="-10"/>
        </w:rPr>
        <w:object w:dxaOrig="220" w:dyaOrig="320">
          <v:shape id="_x0000_i1147" type="#_x0000_t75" style="width:11.25pt;height:16.3pt" o:ole="">
            <v:imagedata r:id="rId253" o:title=""/>
          </v:shape>
          <o:OLEObject Type="Embed" ProgID="Equation.DSMT4" ShapeID="_x0000_i1147" DrawAspect="Content" ObjectID="_1700123808" r:id="rId254"/>
        </w:object>
      </w:r>
      <w:r w:rsidRPr="009D3172">
        <w:rPr>
          <w:rFonts w:ascii="宋体" w:hAnsi="宋体"/>
        </w:rPr>
        <w:t>使得</w:t>
      </w:r>
      <w:r w:rsidR="008F05CA" w:rsidRPr="008F05CA">
        <w:rPr>
          <w:position w:val="-10"/>
        </w:rPr>
        <w:object w:dxaOrig="620" w:dyaOrig="360">
          <v:shape id="_x0000_i1148" type="#_x0000_t75" style="width:31.3pt;height:18.15pt" o:ole="">
            <v:imagedata r:id="rId255" o:title=""/>
          </v:shape>
          <o:OLEObject Type="Embed" ProgID="Equation.DSMT4" ShapeID="_x0000_i1148" DrawAspect="Content" ObjectID="_1700123809" r:id="rId256"/>
        </w:object>
      </w:r>
      <w:r w:rsidRPr="009D3172">
        <w:rPr>
          <w:rFonts w:ascii="宋体" w:hAnsi="宋体"/>
        </w:rPr>
        <w:t>为对角矩阵</w:t>
      </w:r>
      <w:r>
        <w:rPr>
          <w:rFonts w:ascii="宋体" w:hAnsi="宋体" w:hint="eastAsia"/>
        </w:rPr>
        <w:t>,</w:t>
      </w:r>
      <w:r w:rsidRPr="009D3172">
        <w:rPr>
          <w:rFonts w:ascii="宋体" w:hAnsi="宋体"/>
        </w:rPr>
        <w:t>若</w:t>
      </w:r>
      <w:r w:rsidR="008F05CA" w:rsidRPr="008F05CA">
        <w:rPr>
          <w:position w:val="-10"/>
        </w:rPr>
        <w:object w:dxaOrig="220" w:dyaOrig="320">
          <v:shape id="_x0000_i1149" type="#_x0000_t75" style="width:11.25pt;height:16.3pt" o:ole="">
            <v:imagedata r:id="rId257" o:title=""/>
          </v:shape>
          <o:OLEObject Type="Embed" ProgID="Equation.DSMT4" ShapeID="_x0000_i1149" DrawAspect="Content" ObjectID="_1700123810" r:id="rId258"/>
        </w:object>
      </w:r>
      <w:r w:rsidRPr="009D3172">
        <w:rPr>
          <w:rFonts w:ascii="宋体" w:hAnsi="宋体"/>
        </w:rPr>
        <w:t>的第</w:t>
      </w:r>
      <w:r w:rsidR="008F05CA" w:rsidRPr="00025957">
        <w:rPr>
          <w:position w:val="-4"/>
        </w:rPr>
        <w:object w:dxaOrig="180" w:dyaOrig="260">
          <v:shape id="_x0000_i1150" type="#_x0000_t75" style="width:8.75pt;height:13.15pt" o:ole="">
            <v:imagedata r:id="rId259" o:title=""/>
          </v:shape>
          <o:OLEObject Type="Embed" ProgID="Equation.DSMT4" ShapeID="_x0000_i1150" DrawAspect="Content" ObjectID="_1700123811" r:id="rId260"/>
        </w:object>
      </w:r>
      <w:r w:rsidRPr="009D3172">
        <w:rPr>
          <w:rFonts w:ascii="宋体" w:hAnsi="宋体"/>
        </w:rPr>
        <w:t>列为</w:t>
      </w:r>
      <w:r w:rsidR="008F05CA" w:rsidRPr="008F05CA">
        <w:rPr>
          <w:position w:val="-28"/>
        </w:rPr>
        <w:object w:dxaOrig="1180" w:dyaOrig="660">
          <v:shape id="_x0000_i1151" type="#_x0000_t75" style="width:58.85pt;height:33.2pt" o:ole="">
            <v:imagedata r:id="rId261" o:title=""/>
          </v:shape>
          <o:OLEObject Type="Embed" ProgID="Equation.DSMT4" ShapeID="_x0000_i1151" DrawAspect="Content" ObjectID="_1700123812" r:id="rId262"/>
        </w:objec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求</w:t>
      </w:r>
      <w:r w:rsidR="008F05CA" w:rsidRPr="008F05CA">
        <w:rPr>
          <w:position w:val="-6"/>
        </w:rPr>
        <w:object w:dxaOrig="200" w:dyaOrig="220">
          <v:shape id="_x0000_i1152" type="#_x0000_t75" style="width:10pt;height:11.25pt" o:ole="">
            <v:imagedata r:id="rId263" o:title=""/>
          </v:shape>
          <o:OLEObject Type="Embed" ProgID="Equation.DSMT4" ShapeID="_x0000_i1152" DrawAspect="Content" ObjectID="_1700123813" r:id="rId264"/>
        </w:object>
      </w:r>
      <w:r>
        <w:rPr>
          <w:rFonts w:hint="eastAsia"/>
        </w:rPr>
        <w:t xml:space="preserve">, </w:t>
      </w:r>
      <w:r w:rsidR="008F05CA" w:rsidRPr="008F05CA">
        <w:rPr>
          <w:position w:val="-10"/>
        </w:rPr>
        <w:object w:dxaOrig="220" w:dyaOrig="320">
          <v:shape id="_x0000_i1153" type="#_x0000_t75" style="width:11.25pt;height:16.3pt" o:ole="">
            <v:imagedata r:id="rId265" o:title=""/>
          </v:shape>
          <o:OLEObject Type="Embed" ProgID="Equation.DSMT4" ShapeID="_x0000_i1153" DrawAspect="Content" ObjectID="_1700123814" r:id="rId266"/>
        </w:object>
      </w:r>
      <w:r>
        <w:rPr>
          <w:rFonts w:ascii="宋体" w:hAnsi="宋体" w:hint="eastAsia"/>
        </w:rPr>
        <w:t>．</w:t>
      </w:r>
    </w:p>
    <w:p w:rsidR="00356E4C" w:rsidRDefault="00356E4C" w:rsidP="00356E4C">
      <w:pPr>
        <w:rPr>
          <w:rFonts w:ascii="宋体" w:hAnsi="宋体"/>
          <w:szCs w:val="21"/>
        </w:rPr>
      </w:pPr>
    </w:p>
    <w:p w:rsidR="00356E4C" w:rsidRDefault="00356E4C" w:rsidP="00356E4C">
      <w:pPr>
        <w:rPr>
          <w:rFonts w:ascii="宋体" w:hAnsi="宋体"/>
          <w:szCs w:val="21"/>
        </w:rPr>
      </w:pPr>
    </w:p>
    <w:p w:rsidR="00356E4C" w:rsidRPr="001C54C5" w:rsidRDefault="00356E4C" w:rsidP="00356E4C">
      <w:r>
        <w:t>(22)</w:t>
      </w:r>
      <w:r>
        <w:rPr>
          <w:rFonts w:hint="eastAsia"/>
        </w:rPr>
        <w:t>（</w:t>
      </w:r>
      <w:r w:rsidRPr="001C54C5">
        <w:t>本题满分</w:t>
      </w:r>
      <w:r w:rsidRPr="001C54C5">
        <w:t>11</w:t>
      </w:r>
      <w:r w:rsidRPr="001C54C5">
        <w:t>分</w:t>
      </w:r>
      <w:r>
        <w:rPr>
          <w:rFonts w:hint="eastAsia"/>
        </w:rPr>
        <w:t>）</w:t>
      </w:r>
      <w:r w:rsidRPr="00356E4C">
        <w:rPr>
          <w:rStyle w:val="ae"/>
          <w:rFonts w:hint="eastAsia"/>
        </w:rPr>
        <w:t>【同试卷一第三</w:t>
      </w:r>
      <w:r w:rsidRPr="00356E4C">
        <w:rPr>
          <w:rStyle w:val="ae"/>
          <w:rFonts w:hint="eastAsia"/>
        </w:rPr>
        <w:t>(2</w:t>
      </w:r>
      <w:r>
        <w:rPr>
          <w:rStyle w:val="ae"/>
          <w:rFonts w:hint="eastAsia"/>
        </w:rPr>
        <w:t>2</w:t>
      </w:r>
      <w:r w:rsidRPr="00356E4C">
        <w:rPr>
          <w:rStyle w:val="ae"/>
          <w:rFonts w:hint="eastAsia"/>
        </w:rPr>
        <w:t>)</w:t>
      </w:r>
      <w:r w:rsidRPr="00356E4C">
        <w:rPr>
          <w:rStyle w:val="ae"/>
          <w:rFonts w:hint="eastAsia"/>
        </w:rPr>
        <w:t>题】</w:t>
      </w:r>
    </w:p>
    <w:p w:rsidR="00356E4C" w:rsidRPr="009D3172" w:rsidRDefault="00356E4C" w:rsidP="00356E4C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设二维随机变量</w:t>
      </w:r>
      <w:r w:rsidR="008F05CA" w:rsidRPr="008F05CA">
        <w:rPr>
          <w:position w:val="-10"/>
        </w:rPr>
        <w:object w:dxaOrig="639" w:dyaOrig="320">
          <v:shape id="_x0000_i1154" type="#_x0000_t75" style="width:31.95pt;height:16.3pt" o:ole="">
            <v:imagedata r:id="rId267" o:title=""/>
          </v:shape>
          <o:OLEObject Type="Embed" ProgID="Equation.DSMT4" ShapeID="_x0000_i1154" DrawAspect="Content" ObjectID="_1700123815" r:id="rId268"/>
        </w:object>
      </w:r>
      <w:r w:rsidRPr="009D3172">
        <w:rPr>
          <w:rFonts w:ascii="宋体" w:hAnsi="宋体"/>
        </w:rPr>
        <w:t>的概率密度为</w:t>
      </w:r>
    </w:p>
    <w:p w:rsidR="00356E4C" w:rsidRPr="009D3172" w:rsidRDefault="008F05CA" w:rsidP="00356E4C">
      <w:pPr>
        <w:ind w:leftChars="200" w:left="480"/>
        <w:jc w:val="center"/>
        <w:rPr>
          <w:rFonts w:ascii="宋体" w:hAnsi="宋体"/>
        </w:rPr>
      </w:pPr>
      <w:r w:rsidRPr="008F05CA">
        <w:rPr>
          <w:position w:val="-10"/>
        </w:rPr>
        <w:object w:dxaOrig="5000" w:dyaOrig="400">
          <v:shape id="_x0000_i1155" type="#_x0000_t75" style="width:249.8pt;height:20.05pt" o:ole="">
            <v:imagedata r:id="rId269" o:title=""/>
          </v:shape>
          <o:OLEObject Type="Embed" ProgID="Equation.DSMT4" ShapeID="_x0000_i1155" DrawAspect="Content" ObjectID="_1700123816" r:id="rId270"/>
        </w:object>
      </w:r>
    </w:p>
    <w:p w:rsidR="00356E4C" w:rsidRPr="009D3172" w:rsidRDefault="00356E4C" w:rsidP="00755D6E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求常数</w:t>
      </w:r>
      <w:r w:rsidR="008F05CA" w:rsidRPr="00025957">
        <w:rPr>
          <w:position w:val="-4"/>
        </w:rPr>
        <w:object w:dxaOrig="240" w:dyaOrig="260">
          <v:shape id="_x0000_i1156" type="#_x0000_t75" style="width:11.9pt;height:13.15pt" o:ole="">
            <v:imagedata r:id="rId271" o:title=""/>
          </v:shape>
          <o:OLEObject Type="Embed" ProgID="Equation.DSMT4" ShapeID="_x0000_i1156" DrawAspect="Content" ObjectID="_1700123817" r:id="rId272"/>
        </w:object>
      </w:r>
      <w:r w:rsidRPr="009D3172">
        <w:rPr>
          <w:rFonts w:ascii="宋体" w:hAnsi="宋体"/>
        </w:rPr>
        <w:t>及条件概率密度</w:t>
      </w:r>
      <w:r w:rsidR="008F05CA" w:rsidRPr="008F05CA">
        <w:rPr>
          <w:position w:val="-14"/>
        </w:rPr>
        <w:object w:dxaOrig="1020" w:dyaOrig="380">
          <v:shape id="_x0000_i1157" type="#_x0000_t75" style="width:50.7pt;height:18.8pt" o:ole="">
            <v:imagedata r:id="rId273" o:title=""/>
          </v:shape>
          <o:OLEObject Type="Embed" ProgID="Equation.DSMT4" ShapeID="_x0000_i1157" DrawAspect="Content" ObjectID="_1700123818" r:id="rId274"/>
        </w:object>
      </w:r>
      <w:r w:rsidRPr="009D3172">
        <w:rPr>
          <w:rFonts w:ascii="宋体" w:hAnsi="宋体"/>
        </w:rPr>
        <w:t>．</w:t>
      </w:r>
    </w:p>
    <w:p w:rsidR="00356E4C" w:rsidRDefault="00356E4C" w:rsidP="00356E4C"/>
    <w:p w:rsidR="00356E4C" w:rsidRDefault="00356E4C" w:rsidP="00B920A8">
      <w:pPr>
        <w:rPr>
          <w:rFonts w:ascii="宋体" w:hAnsi="宋体"/>
        </w:rPr>
      </w:pPr>
    </w:p>
    <w:p w:rsidR="00B920A8" w:rsidRPr="00496245" w:rsidRDefault="00496245" w:rsidP="00B920A8">
      <w:r>
        <w:t>(23)</w:t>
      </w:r>
      <w:r>
        <w:rPr>
          <w:rFonts w:hint="eastAsia"/>
        </w:rPr>
        <w:t>（</w:t>
      </w:r>
      <w:r w:rsidR="00B920A8" w:rsidRPr="00496245">
        <w:t>本题满分</w:t>
      </w:r>
      <w:r w:rsidR="00B920A8" w:rsidRPr="00496245">
        <w:t>11</w:t>
      </w:r>
      <w:r w:rsidR="00B920A8" w:rsidRPr="00496245">
        <w:t>分</w:t>
      </w:r>
      <w:r>
        <w:rPr>
          <w:rFonts w:hint="eastAsia"/>
        </w:rPr>
        <w:t>）</w:t>
      </w:r>
    </w:p>
    <w:p w:rsidR="00B920A8" w:rsidRPr="009D3172" w:rsidRDefault="00B920A8" w:rsidP="00D66235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箱中装有</w:t>
      </w:r>
      <w:r w:rsidR="008F05CA" w:rsidRPr="008F05CA">
        <w:rPr>
          <w:position w:val="-6"/>
        </w:rPr>
        <w:object w:dxaOrig="200" w:dyaOrig="279">
          <v:shape id="_x0000_i1158" type="#_x0000_t75" style="width:10pt;height:13.75pt" o:ole="">
            <v:imagedata r:id="rId275" o:title=""/>
          </v:shape>
          <o:OLEObject Type="Embed" ProgID="Equation.DSMT4" ShapeID="_x0000_i1158" DrawAspect="Content" ObjectID="_1700123819" r:id="rId276"/>
        </w:object>
      </w:r>
      <w:r w:rsidRPr="009D3172">
        <w:rPr>
          <w:rFonts w:ascii="宋体" w:hAnsi="宋体"/>
          <w:szCs w:val="21"/>
        </w:rPr>
        <w:t>个球,其中红、白、黑球的个数分别为</w:t>
      </w:r>
      <w:r w:rsidR="008F05CA" w:rsidRPr="008F05CA">
        <w:rPr>
          <w:position w:val="-8"/>
        </w:rPr>
        <w:object w:dxaOrig="560" w:dyaOrig="300">
          <v:shape id="_x0000_i1159" type="#_x0000_t75" style="width:28.15pt;height:15.05pt" o:ole="">
            <v:imagedata r:id="rId277" o:title=""/>
          </v:shape>
          <o:OLEObject Type="Embed" ProgID="Equation.DSMT4" ShapeID="_x0000_i1159" DrawAspect="Content" ObjectID="_1700123820" r:id="rId278"/>
        </w:object>
      </w:r>
      <w:r w:rsidRPr="009D3172">
        <w:rPr>
          <w:rFonts w:ascii="宋体" w:hAnsi="宋体"/>
          <w:szCs w:val="21"/>
        </w:rPr>
        <w:t>个</w:t>
      </w:r>
      <w:r w:rsidR="00D66235">
        <w:rPr>
          <w:rFonts w:ascii="宋体" w:hAnsi="宋体" w:hint="eastAsia"/>
          <w:szCs w:val="21"/>
        </w:rPr>
        <w:t>,</w:t>
      </w:r>
      <w:r w:rsidRPr="009D3172">
        <w:rPr>
          <w:rFonts w:ascii="宋体" w:hAnsi="宋体"/>
          <w:szCs w:val="21"/>
        </w:rPr>
        <w:t>现从箱中随机取出</w:t>
      </w:r>
      <w:r w:rsidR="008F05CA" w:rsidRPr="00025957">
        <w:rPr>
          <w:position w:val="-4"/>
        </w:rPr>
        <w:object w:dxaOrig="180" w:dyaOrig="260">
          <v:shape id="_x0000_i1160" type="#_x0000_t75" style="width:8.75pt;height:13.15pt" o:ole="">
            <v:imagedata r:id="rId279" o:title=""/>
          </v:shape>
          <o:OLEObject Type="Embed" ProgID="Equation.DSMT4" ShapeID="_x0000_i1160" DrawAspect="Content" ObjectID="_1700123821" r:id="rId280"/>
        </w:object>
      </w:r>
      <w:r w:rsidRPr="009D3172">
        <w:rPr>
          <w:rFonts w:ascii="宋体" w:hAnsi="宋体"/>
          <w:szCs w:val="21"/>
        </w:rPr>
        <w:t>个球</w:t>
      </w:r>
      <w:r w:rsidR="00D66235"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记</w:t>
      </w:r>
      <w:r w:rsidR="008F05CA" w:rsidRPr="00025957">
        <w:rPr>
          <w:position w:val="-4"/>
        </w:rPr>
        <w:object w:dxaOrig="240" w:dyaOrig="240">
          <v:shape id="_x0000_i1161" type="#_x0000_t75" style="width:11.9pt;height:11.9pt" o:ole="">
            <v:imagedata r:id="rId281" o:title=""/>
          </v:shape>
          <o:OLEObject Type="Embed" ProgID="Equation.DSMT4" ShapeID="_x0000_i1161" DrawAspect="Content" ObjectID="_1700123822" r:id="rId282"/>
        </w:object>
      </w:r>
      <w:r w:rsidRPr="009D3172">
        <w:rPr>
          <w:rFonts w:ascii="宋体" w:hAnsi="宋体"/>
          <w:szCs w:val="21"/>
        </w:rPr>
        <w:t>为取出的红球个数</w:t>
      </w:r>
      <w:r w:rsidR="00D66235">
        <w:rPr>
          <w:rFonts w:ascii="宋体" w:hAnsi="宋体" w:hint="eastAsia"/>
          <w:szCs w:val="21"/>
        </w:rPr>
        <w:t>，</w:t>
      </w:r>
      <w:r w:rsidR="008F05CA" w:rsidRPr="00025957">
        <w:rPr>
          <w:position w:val="-4"/>
        </w:rPr>
        <w:object w:dxaOrig="220" w:dyaOrig="240">
          <v:shape id="_x0000_i1162" type="#_x0000_t75" style="width:11.25pt;height:11.9pt" o:ole="">
            <v:imagedata r:id="rId283" o:title=""/>
          </v:shape>
          <o:OLEObject Type="Embed" ProgID="Equation.DSMT4" ShapeID="_x0000_i1162" DrawAspect="Content" ObjectID="_1700123823" r:id="rId284"/>
        </w:object>
      </w:r>
      <w:r w:rsidRPr="009D3172">
        <w:rPr>
          <w:rFonts w:ascii="宋体" w:hAnsi="宋体"/>
          <w:szCs w:val="21"/>
        </w:rPr>
        <w:t>为取出的白球个数</w:t>
      </w:r>
      <w:r w:rsidR="00D66235">
        <w:rPr>
          <w:rFonts w:ascii="宋体" w:hAnsi="宋体" w:hint="eastAsia"/>
          <w:szCs w:val="21"/>
        </w:rPr>
        <w:t>．</w:t>
      </w:r>
    </w:p>
    <w:p w:rsidR="00B920A8" w:rsidRDefault="00DA2A62" w:rsidP="00D66235">
      <w:pPr>
        <w:ind w:leftChars="200" w:left="480"/>
        <w:rPr>
          <w:rFonts w:ascii="宋体" w:hAnsi="宋体"/>
          <w:spacing w:val="-20"/>
          <w:szCs w:val="21"/>
        </w:rPr>
      </w:pP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>)</w:t>
      </w:r>
      <w:r>
        <w:rPr>
          <w:rFonts w:hint="eastAsia"/>
        </w:rPr>
        <w:t xml:space="preserve"> </w:t>
      </w:r>
      <w:r w:rsidR="00B920A8" w:rsidRPr="009D3172">
        <w:rPr>
          <w:rFonts w:ascii="宋体" w:hAnsi="宋体"/>
          <w:szCs w:val="21"/>
        </w:rPr>
        <w:t>求随机变量</w:t>
      </w:r>
      <w:r w:rsidR="008F05CA" w:rsidRPr="008F05CA">
        <w:rPr>
          <w:position w:val="-10"/>
        </w:rPr>
        <w:object w:dxaOrig="639" w:dyaOrig="320">
          <v:shape id="_x0000_i1163" type="#_x0000_t75" style="width:31.95pt;height:16.3pt" o:ole="">
            <v:imagedata r:id="rId285" o:title=""/>
          </v:shape>
          <o:OLEObject Type="Embed" ProgID="Equation.DSMT4" ShapeID="_x0000_i1163" DrawAspect="Content" ObjectID="_1700123824" r:id="rId286"/>
        </w:object>
      </w:r>
      <w:r w:rsidR="00B920A8" w:rsidRPr="009D3172">
        <w:rPr>
          <w:rFonts w:ascii="宋体" w:hAnsi="宋体"/>
          <w:szCs w:val="21"/>
        </w:rPr>
        <w:t>的概率分布</w:t>
      </w:r>
      <w:r w:rsidR="00B920A8" w:rsidRPr="009D3172">
        <w:rPr>
          <w:rFonts w:ascii="宋体" w:hAnsi="宋体"/>
          <w:spacing w:val="-20"/>
          <w:szCs w:val="21"/>
        </w:rPr>
        <w:t>；</w:t>
      </w:r>
      <w:r w:rsidR="00D66235">
        <w:rPr>
          <w:rFonts w:ascii="宋体" w:hAnsi="宋体" w:hint="eastAsia"/>
          <w:spacing w:val="-20"/>
          <w:szCs w:val="21"/>
        </w:rPr>
        <w:t xml:space="preserve">      </w:t>
      </w: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>
        <w:rPr>
          <w:rFonts w:hint="eastAsia"/>
        </w:rPr>
        <w:t xml:space="preserve"> </w:t>
      </w:r>
      <w:r w:rsidR="00B920A8" w:rsidRPr="009D3172">
        <w:rPr>
          <w:rFonts w:ascii="宋体" w:hAnsi="宋体"/>
          <w:szCs w:val="21"/>
        </w:rPr>
        <w:t>求</w:t>
      </w:r>
      <w:r w:rsidR="008F05CA" w:rsidRPr="008F05CA">
        <w:rPr>
          <w:position w:val="-10"/>
        </w:rPr>
        <w:object w:dxaOrig="1020" w:dyaOrig="320">
          <v:shape id="_x0000_i1164" type="#_x0000_t75" style="width:50.7pt;height:16.3pt" o:ole="">
            <v:imagedata r:id="rId287" o:title=""/>
          </v:shape>
          <o:OLEObject Type="Embed" ProgID="Equation.DSMT4" ShapeID="_x0000_i1164" DrawAspect="Content" ObjectID="_1700123825" r:id="rId288"/>
        </w:object>
      </w:r>
      <w:r w:rsidR="00D66235">
        <w:rPr>
          <w:rFonts w:ascii="宋体" w:hAnsi="宋体" w:hint="eastAsia"/>
          <w:spacing w:val="-20"/>
          <w:szCs w:val="21"/>
        </w:rPr>
        <w:t>．</w:t>
      </w:r>
    </w:p>
    <w:p w:rsidR="00B47A9F" w:rsidRPr="00755D6E" w:rsidRDefault="00B47A9F" w:rsidP="000F7A73"/>
    <w:p w:rsidR="00B920A8" w:rsidRPr="00B920A8" w:rsidRDefault="00B920A8" w:rsidP="000F7A73"/>
    <w:sectPr w:rsidR="00B920A8" w:rsidRPr="00B920A8" w:rsidSect="00223006">
      <w:headerReference w:type="even" r:id="rId289"/>
      <w:footerReference w:type="even" r:id="rId290"/>
      <w:footerReference w:type="default" r:id="rId291"/>
      <w:headerReference w:type="first" r:id="rId29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51C5" w:rsidRDefault="00DB51C5">
      <w:r>
        <w:separator/>
      </w:r>
    </w:p>
  </w:endnote>
  <w:endnote w:type="continuationSeparator" w:id="0">
    <w:p w:rsidR="00DB51C5" w:rsidRDefault="00DB51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7A7DE2" w:rsidRDefault="0007387A" w:rsidP="00D80857">
        <w:pPr>
          <w:pStyle w:val="a4"/>
          <w:ind w:right="360" w:firstLine="360"/>
        </w:pPr>
        <w:r w:rsidRPr="0007387A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7A7DE2" w:rsidRDefault="0007387A">
                    <w:pPr>
                      <w:jc w:val="center"/>
                      <w:rPr>
                        <w:color w:val="5B9BD5" w:themeColor="accent1"/>
                      </w:rPr>
                    </w:pPr>
                    <w:r w:rsidRPr="0007387A">
                      <w:fldChar w:fldCharType="begin"/>
                    </w:r>
                    <w:r w:rsidR="007A7DE2">
                      <w:instrText>PAGE    \* MERGEFORMAT</w:instrText>
                    </w:r>
                    <w:r w:rsidRPr="0007387A">
                      <w:fldChar w:fldCharType="separate"/>
                    </w:r>
                    <w:r w:rsidR="007A7DE2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DE2" w:rsidRPr="003C7E48" w:rsidRDefault="007A7DE2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2010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07387A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07387A">
      <w:rPr>
        <w:noProof/>
        <w:lang w:val="zh-CN"/>
      </w:rPr>
      <w:fldChar w:fldCharType="separate"/>
    </w:r>
    <w:r w:rsidR="00755D6E">
      <w:rPr>
        <w:noProof/>
        <w:lang w:val="zh-CN"/>
      </w:rPr>
      <w:t>1</w:t>
    </w:r>
    <w:r w:rsidR="0007387A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51C5" w:rsidRDefault="00DB51C5">
      <w:r>
        <w:separator/>
      </w:r>
    </w:p>
  </w:footnote>
  <w:footnote w:type="continuationSeparator" w:id="0">
    <w:p w:rsidR="00DB51C5" w:rsidRDefault="00DB51C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DE2" w:rsidRPr="006E3539" w:rsidRDefault="007A7DE2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DE2" w:rsidRDefault="0007387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A"/>
      </v:shape>
    </w:pict>
  </w:numPicBullet>
  <w:numPicBullet w:numPicBulletId="1">
    <w:pict>
      <v:shape id="_x0000_i1039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77A9"/>
    <w:rsid w:val="00042111"/>
    <w:rsid w:val="00046DD7"/>
    <w:rsid w:val="00061C54"/>
    <w:rsid w:val="0007387A"/>
    <w:rsid w:val="00076863"/>
    <w:rsid w:val="00085238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0F7A73"/>
    <w:rsid w:val="00102A56"/>
    <w:rsid w:val="00104F63"/>
    <w:rsid w:val="0011658A"/>
    <w:rsid w:val="00135729"/>
    <w:rsid w:val="00142397"/>
    <w:rsid w:val="00142B47"/>
    <w:rsid w:val="001461F0"/>
    <w:rsid w:val="00151644"/>
    <w:rsid w:val="00153570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01F5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2A4"/>
    <w:rsid w:val="00230DE9"/>
    <w:rsid w:val="002343AF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32F1"/>
    <w:rsid w:val="002A2E1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24B4"/>
    <w:rsid w:val="0032739C"/>
    <w:rsid w:val="00330B11"/>
    <w:rsid w:val="00356E4C"/>
    <w:rsid w:val="003647C3"/>
    <w:rsid w:val="003648D1"/>
    <w:rsid w:val="00371455"/>
    <w:rsid w:val="003743A3"/>
    <w:rsid w:val="0037737A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2A9E"/>
    <w:rsid w:val="00433FC2"/>
    <w:rsid w:val="00436F16"/>
    <w:rsid w:val="00442415"/>
    <w:rsid w:val="004439B9"/>
    <w:rsid w:val="00443B1B"/>
    <w:rsid w:val="0045241A"/>
    <w:rsid w:val="00453066"/>
    <w:rsid w:val="00454CD0"/>
    <w:rsid w:val="004565E6"/>
    <w:rsid w:val="00456B96"/>
    <w:rsid w:val="00462CB9"/>
    <w:rsid w:val="0046302E"/>
    <w:rsid w:val="00464536"/>
    <w:rsid w:val="00465459"/>
    <w:rsid w:val="004677C0"/>
    <w:rsid w:val="00470150"/>
    <w:rsid w:val="00473A64"/>
    <w:rsid w:val="004910EA"/>
    <w:rsid w:val="00496245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2C61"/>
    <w:rsid w:val="0062364E"/>
    <w:rsid w:val="00627699"/>
    <w:rsid w:val="00627C91"/>
    <w:rsid w:val="006330A9"/>
    <w:rsid w:val="006354D6"/>
    <w:rsid w:val="0063705B"/>
    <w:rsid w:val="00642979"/>
    <w:rsid w:val="00642B51"/>
    <w:rsid w:val="00643BE8"/>
    <w:rsid w:val="00651672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2A1E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246C"/>
    <w:rsid w:val="00751408"/>
    <w:rsid w:val="00755D6E"/>
    <w:rsid w:val="007650D4"/>
    <w:rsid w:val="00774296"/>
    <w:rsid w:val="00775264"/>
    <w:rsid w:val="00776FFA"/>
    <w:rsid w:val="007812A1"/>
    <w:rsid w:val="007827DE"/>
    <w:rsid w:val="007873BA"/>
    <w:rsid w:val="00791237"/>
    <w:rsid w:val="00792147"/>
    <w:rsid w:val="007929EA"/>
    <w:rsid w:val="00795557"/>
    <w:rsid w:val="0079635A"/>
    <w:rsid w:val="007A0DBA"/>
    <w:rsid w:val="007A0DD3"/>
    <w:rsid w:val="007A3165"/>
    <w:rsid w:val="007A5CBA"/>
    <w:rsid w:val="007A6AFA"/>
    <w:rsid w:val="007A769D"/>
    <w:rsid w:val="007A7DE2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26DB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9ED"/>
    <w:rsid w:val="008B3F2E"/>
    <w:rsid w:val="008B4095"/>
    <w:rsid w:val="008B58C2"/>
    <w:rsid w:val="008B5CE4"/>
    <w:rsid w:val="008C5D7E"/>
    <w:rsid w:val="008C6E8A"/>
    <w:rsid w:val="008D0B8C"/>
    <w:rsid w:val="008D46D1"/>
    <w:rsid w:val="008E575B"/>
    <w:rsid w:val="008F05CA"/>
    <w:rsid w:val="008F29E3"/>
    <w:rsid w:val="008F367C"/>
    <w:rsid w:val="008F7E27"/>
    <w:rsid w:val="00904880"/>
    <w:rsid w:val="009211C4"/>
    <w:rsid w:val="0092330B"/>
    <w:rsid w:val="00923B10"/>
    <w:rsid w:val="00924144"/>
    <w:rsid w:val="00926458"/>
    <w:rsid w:val="00926EB4"/>
    <w:rsid w:val="009273A1"/>
    <w:rsid w:val="00933744"/>
    <w:rsid w:val="00933A2C"/>
    <w:rsid w:val="009348E8"/>
    <w:rsid w:val="00934DF8"/>
    <w:rsid w:val="0094035C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4742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47A9F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20A8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1761"/>
    <w:rsid w:val="00CA2BCE"/>
    <w:rsid w:val="00CA3113"/>
    <w:rsid w:val="00CA3374"/>
    <w:rsid w:val="00CA406B"/>
    <w:rsid w:val="00CB2029"/>
    <w:rsid w:val="00CB5DF2"/>
    <w:rsid w:val="00CB6615"/>
    <w:rsid w:val="00CC04F5"/>
    <w:rsid w:val="00CC412E"/>
    <w:rsid w:val="00CC5551"/>
    <w:rsid w:val="00CD11D9"/>
    <w:rsid w:val="00CD30B1"/>
    <w:rsid w:val="00CE1C53"/>
    <w:rsid w:val="00CE1F68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6235"/>
    <w:rsid w:val="00D6717E"/>
    <w:rsid w:val="00D7523B"/>
    <w:rsid w:val="00D759C8"/>
    <w:rsid w:val="00D80857"/>
    <w:rsid w:val="00D84234"/>
    <w:rsid w:val="00D869C5"/>
    <w:rsid w:val="00D95CAF"/>
    <w:rsid w:val="00DA17F0"/>
    <w:rsid w:val="00DA2A62"/>
    <w:rsid w:val="00DA6D85"/>
    <w:rsid w:val="00DA7AFA"/>
    <w:rsid w:val="00DB51C5"/>
    <w:rsid w:val="00DB6F7F"/>
    <w:rsid w:val="00DC2139"/>
    <w:rsid w:val="00DD0953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265DA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755D6E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755D6E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header" Target="header1.xml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footer" Target="footer1.xml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footer" Target="footer2.xml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oleObject" Target="embeddings/oleObject134.bin"/><Relationship Id="rId292" Type="http://schemas.openxmlformats.org/officeDocument/2006/relationships/header" Target="header2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8" Type="http://schemas.openxmlformats.org/officeDocument/2006/relationships/hyperlink" Target="https://lvjr.bitbucket.io/?kysx2010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fontTable" Target="fontTable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theme" Target="theme/theme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51A553-133E-46B5-8D16-390B004EA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4</Pages>
  <Words>771</Words>
  <Characters>4397</Characters>
  <Application>Microsoft Office Word</Application>
  <DocSecurity>0</DocSecurity>
  <Lines>36</Lines>
  <Paragraphs>10</Paragraphs>
  <ScaleCrop>false</ScaleCrop>
  <Company>微软中国</Company>
  <LinksUpToDate>false</LinksUpToDate>
  <CharactersWithSpaces>5158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105</cp:revision>
  <cp:lastPrinted>2011-09-06T10:51:00Z</cp:lastPrinted>
  <dcterms:created xsi:type="dcterms:W3CDTF">2020-11-13T07:23:00Z</dcterms:created>
  <dcterms:modified xsi:type="dcterms:W3CDTF">2021-12-04T03:23:00Z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