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622C61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0377A9">
          <w:rPr>
            <w:rStyle w:val="a7"/>
            <w:rFonts w:hint="eastAsia"/>
            <w:color w:val="C00000"/>
          </w:rPr>
          <w:t>10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92330B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B920A8" w:rsidRDefault="00B920A8" w:rsidP="00B920A8">
      <w:bookmarkStart w:id="0" w:name="_GoBack"/>
      <w:bookmarkEnd w:id="0"/>
    </w:p>
    <w:p w:rsidR="00B920A8" w:rsidRPr="009D3172" w:rsidRDefault="00B920A8" w:rsidP="00B920A8">
      <w:pPr>
        <w:pStyle w:val="1"/>
      </w:pPr>
      <w:r w:rsidRPr="009D3172">
        <w:t>一、选择题</w:t>
      </w:r>
      <w:r>
        <w:rPr>
          <w:rFonts w:hint="eastAsia"/>
        </w:rPr>
        <w:t>（</w:t>
      </w:r>
      <w:r w:rsidRPr="009D3172">
        <w:t>1~8小题</w:t>
      </w:r>
      <w:r>
        <w:rPr>
          <w:rFonts w:hint="eastAsia"/>
        </w:rPr>
        <w:t>，</w:t>
      </w:r>
      <w:r w:rsidRPr="009D3172">
        <w:t>每小题4分</w:t>
      </w:r>
      <w:r>
        <w:rPr>
          <w:rFonts w:hint="eastAsia"/>
        </w:rPr>
        <w:t>，</w:t>
      </w:r>
      <w:r w:rsidRPr="009D3172">
        <w:t>共32分</w:t>
      </w:r>
      <w:r>
        <w:rPr>
          <w:rFonts w:hint="eastAsia"/>
        </w:rPr>
        <w:t>）</w:t>
      </w:r>
    </w:p>
    <w:p w:rsidR="00B920A8" w:rsidRDefault="00B920A8" w:rsidP="00B920A8">
      <w:pPr>
        <w:rPr>
          <w:rFonts w:ascii="宋体" w:hAnsi="宋体"/>
          <w:szCs w:val="21"/>
        </w:rPr>
      </w:pPr>
    </w:p>
    <w:p w:rsidR="00B920A8" w:rsidRDefault="00B920A8" w:rsidP="00B920A8">
      <w:pPr>
        <w:rPr>
          <w:rFonts w:ascii="宋体" w:hAnsi="宋体"/>
          <w:szCs w:val="21"/>
        </w:rPr>
      </w:pPr>
    </w:p>
    <w:p w:rsidR="00B920A8" w:rsidRPr="009D3172" w:rsidRDefault="00B920A8" w:rsidP="00B920A8">
      <w:pPr>
        <w:rPr>
          <w:rFonts w:ascii="宋体" w:hAnsi="宋体"/>
        </w:rPr>
      </w:pPr>
      <w:r w:rsidRPr="00496245">
        <w:t xml:space="preserve">(1) </w:t>
      </w:r>
      <w:r w:rsidRPr="009D3172">
        <w:rPr>
          <w:rFonts w:ascii="宋体" w:hAnsi="宋体"/>
        </w:rPr>
        <w:t>若</w:t>
      </w:r>
      <w:bookmarkStart w:id="1" w:name="MTBlankEqn"/>
      <w:r w:rsidR="008F05CA" w:rsidRPr="008F05CA">
        <w:rPr>
          <w:position w:val="-30"/>
        </w:rPr>
        <w:object w:dxaOrig="2340" w:dyaOrig="720">
          <v:shape id="_x0000_i1025" type="#_x0000_t75" style="width:117.1pt;height:36.3pt" o:ole="">
            <v:imagedata r:id="rId9" o:title=""/>
          </v:shape>
          <o:OLEObject Type="Embed" ProgID="Equation.DSMT4" ShapeID="_x0000_i1025" DrawAspect="Content" ObjectID="_1699964289" r:id="rId10"/>
        </w:object>
      </w:r>
      <w:bookmarkEnd w:id="1"/>
      <w:r w:rsidRPr="009D3172">
        <w:rPr>
          <w:rFonts w:ascii="宋体" w:hAnsi="宋体"/>
        </w:rPr>
        <w:t>,则</w:t>
      </w:r>
      <w:r w:rsidR="008F05CA" w:rsidRPr="008F05CA">
        <w:rPr>
          <w:position w:val="-6"/>
        </w:rPr>
        <w:object w:dxaOrig="200" w:dyaOrig="220">
          <v:shape id="_x0000_i1026" type="#_x0000_t75" style="width:10pt;height:11.25pt" o:ole="">
            <v:imagedata r:id="rId11" o:title=""/>
          </v:shape>
          <o:OLEObject Type="Embed" ProgID="Equation.DSMT4" ShapeID="_x0000_i1026" DrawAspect="Content" ObjectID="_1699964290" r:id="rId12"/>
        </w:object>
      </w:r>
      <w:r w:rsidRPr="009D3172">
        <w:rPr>
          <w:rFonts w:ascii="宋体" w:hAnsi="宋体"/>
        </w:rPr>
        <w:t>等于</w:t>
      </w:r>
      <w:r w:rsidRPr="003224B4">
        <w:t xml:space="preserve">( </w:t>
      </w:r>
      <w:r w:rsidR="003224B4" w:rsidRPr="003224B4">
        <w:rPr>
          <w:rFonts w:hint="eastAsia"/>
        </w:rPr>
        <w:t xml:space="preserve"> </w:t>
      </w:r>
      <w:r w:rsidRPr="003224B4">
        <w:t xml:space="preserve">  )</w:t>
      </w:r>
    </w:p>
    <w:p w:rsidR="00B920A8" w:rsidRPr="007A7DE2" w:rsidRDefault="00B920A8" w:rsidP="00B920A8">
      <w:pPr>
        <w:ind w:firstLineChars="200" w:firstLine="480"/>
      </w:pPr>
      <w:r w:rsidRPr="007A7DE2">
        <w:t xml:space="preserve">(A) </w:t>
      </w:r>
      <w:r w:rsidR="008F05CA" w:rsidRPr="008F05CA">
        <w:rPr>
          <w:position w:val="-6"/>
        </w:rPr>
        <w:object w:dxaOrig="200" w:dyaOrig="279">
          <v:shape id="_x0000_i1027" type="#_x0000_t75" style="width:10pt;height:13.75pt" o:ole="">
            <v:imagedata r:id="rId13" o:title=""/>
          </v:shape>
          <o:OLEObject Type="Embed" ProgID="Equation.DSMT4" ShapeID="_x0000_i1027" DrawAspect="Content" ObjectID="_1699964291" r:id="rId14"/>
        </w:object>
      </w:r>
      <w:r w:rsidR="007A7DE2" w:rsidRPr="007A7DE2">
        <w:rPr>
          <w:rFonts w:hint="eastAsia"/>
        </w:rPr>
        <w:t>．</w:t>
      </w:r>
      <w:r w:rsidRPr="007A7DE2">
        <w:t xml:space="preserve">          (B) </w:t>
      </w:r>
      <w:r w:rsidR="008F05CA" w:rsidRPr="00025957">
        <w:rPr>
          <w:position w:val="-4"/>
        </w:rPr>
        <w:object w:dxaOrig="180" w:dyaOrig="260">
          <v:shape id="_x0000_i1028" type="#_x0000_t75" style="width:8.75pt;height:13.15pt" o:ole="">
            <v:imagedata r:id="rId15" o:title=""/>
          </v:shape>
          <o:OLEObject Type="Embed" ProgID="Equation.DSMT4" ShapeID="_x0000_i1028" DrawAspect="Content" ObjectID="_1699964292" r:id="rId16"/>
        </w:object>
      </w:r>
      <w:r w:rsidR="007A7DE2" w:rsidRPr="007A7DE2">
        <w:rPr>
          <w:rFonts w:hint="eastAsia"/>
        </w:rPr>
        <w:t>．</w:t>
      </w:r>
      <w:r w:rsidR="00651672" w:rsidRPr="007A7DE2">
        <w:t xml:space="preserve">          (C) </w:t>
      </w:r>
      <w:r w:rsidR="008F05CA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699964293" r:id="rId18"/>
        </w:object>
      </w:r>
      <w:r w:rsidR="007A7DE2" w:rsidRPr="007A7DE2">
        <w:rPr>
          <w:rFonts w:hint="eastAsia"/>
        </w:rPr>
        <w:t>．</w:t>
      </w:r>
      <w:r w:rsidR="00651672" w:rsidRPr="007A7DE2">
        <w:t xml:space="preserve">      </w:t>
      </w:r>
      <w:r w:rsidRPr="007A7DE2">
        <w:t xml:space="preserve">    (D) </w:t>
      </w:r>
      <w:r w:rsidR="008F05CA" w:rsidRPr="008F05CA">
        <w:rPr>
          <w:position w:val="-6"/>
        </w:rPr>
        <w:object w:dxaOrig="180" w:dyaOrig="279">
          <v:shape id="_x0000_i1030" type="#_x0000_t75" style="width:8.75pt;height:13.75pt" o:ole="">
            <v:imagedata r:id="rId19" o:title=""/>
          </v:shape>
          <o:OLEObject Type="Embed" ProgID="Equation.DSMT4" ShapeID="_x0000_i1030" DrawAspect="Content" ObjectID="_1699964294" r:id="rId20"/>
        </w:object>
      </w:r>
      <w:r w:rsidR="007A7DE2" w:rsidRPr="007A7DE2">
        <w:rPr>
          <w:rFonts w:hint="eastAsia"/>
        </w:rPr>
        <w:t>．</w:t>
      </w:r>
    </w:p>
    <w:p w:rsidR="00496245" w:rsidRDefault="00496245" w:rsidP="00496245"/>
    <w:p w:rsidR="00B47A9F" w:rsidRPr="009D3172" w:rsidRDefault="00496245" w:rsidP="00496245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1C54C5">
        <w:rPr>
          <w:rFonts w:hint="eastAsia"/>
        </w:rPr>
        <w:t>．</w:t>
      </w:r>
      <w:r w:rsidR="00DD0953">
        <w:rPr>
          <w:rFonts w:ascii="宋体" w:hAnsi="宋体" w:hint="eastAsia"/>
        </w:rPr>
        <w:t>由极限的运算法则和等价无穷小量代换可得</w:t>
      </w:r>
    </w:p>
    <w:p w:rsidR="00B47A9F" w:rsidRPr="009D3172" w:rsidRDefault="008F05CA" w:rsidP="00DD0953">
      <w:pPr>
        <w:ind w:leftChars="200" w:left="2640" w:hangingChars="900" w:hanging="2160"/>
        <w:jc w:val="center"/>
        <w:rPr>
          <w:rFonts w:ascii="宋体" w:hAnsi="宋体"/>
        </w:rPr>
      </w:pPr>
      <w:r w:rsidRPr="008F05CA">
        <w:rPr>
          <w:position w:val="-32"/>
        </w:rPr>
        <w:object w:dxaOrig="5179" w:dyaOrig="760">
          <v:shape id="_x0000_i1031" type="#_x0000_t75" style="width:259.2pt;height:38.2pt" o:ole="">
            <v:imagedata r:id="rId21" o:title=""/>
          </v:shape>
          <o:OLEObject Type="Embed" ProgID="Equation.DSMT4" ShapeID="_x0000_i1031" DrawAspect="Content" ObjectID="_1699964295" r:id="rId22"/>
        </w:object>
      </w:r>
    </w:p>
    <w:p w:rsidR="00B47A9F" w:rsidRPr="009D3172" w:rsidRDefault="00B47A9F" w:rsidP="00B47A9F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所以</w:t>
      </w:r>
      <w:r w:rsidR="008F05CA" w:rsidRPr="008F05CA">
        <w:rPr>
          <w:position w:val="-6"/>
        </w:rPr>
        <w:object w:dxaOrig="540" w:dyaOrig="279">
          <v:shape id="_x0000_i1032" type="#_x0000_t75" style="width:26.9pt;height:13.75pt" o:ole="">
            <v:imagedata r:id="rId23" o:title=""/>
          </v:shape>
          <o:OLEObject Type="Embed" ProgID="Equation.DSMT4" ShapeID="_x0000_i1032" DrawAspect="Content" ObjectID="_1699964296" r:id="rId24"/>
        </w:object>
      </w:r>
      <w:r w:rsidR="00DD0953">
        <w:rPr>
          <w:rFonts w:ascii="宋体" w:hAnsi="宋体" w:hint="eastAsia"/>
        </w:rPr>
        <w:t>．</w:t>
      </w:r>
    </w:p>
    <w:p w:rsidR="00651672" w:rsidRDefault="00651672" w:rsidP="00651672"/>
    <w:p w:rsidR="00651672" w:rsidRDefault="00651672" w:rsidP="00651672"/>
    <w:p w:rsidR="00651672" w:rsidRPr="009D3172" w:rsidRDefault="00651672" w:rsidP="00651672">
      <w:pPr>
        <w:spacing w:line="360" w:lineRule="auto"/>
        <w:ind w:left="480" w:hangingChars="200" w:hanging="480"/>
        <w:rPr>
          <w:rFonts w:ascii="宋体" w:hAnsi="宋体"/>
          <w:szCs w:val="21"/>
        </w:rPr>
      </w:pPr>
      <w:r w:rsidRPr="00651672">
        <w:t>(2)</w:t>
      </w:r>
      <w:r w:rsidRPr="00651672">
        <w:rPr>
          <w:rStyle w:val="ae"/>
          <w:rFonts w:hint="eastAsia"/>
        </w:rPr>
        <w:t>【同试卷二第一</w:t>
      </w:r>
      <w:r w:rsidRPr="00651672">
        <w:rPr>
          <w:rStyle w:val="ae"/>
        </w:rPr>
        <w:t>(2)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  <w:szCs w:val="21"/>
        </w:rPr>
        <w:t>设</w:t>
      </w:r>
      <w:r w:rsidR="008F05CA" w:rsidRPr="008F05CA">
        <w:rPr>
          <w:position w:val="-12"/>
        </w:rPr>
        <w:object w:dxaOrig="620" w:dyaOrig="360">
          <v:shape id="_x0000_i1033" type="#_x0000_t75" style="width:31.3pt;height:18.15pt" o:ole="">
            <v:imagedata r:id="rId25" o:title=""/>
          </v:shape>
          <o:OLEObject Type="Embed" ProgID="Equation.DSMT4" ShapeID="_x0000_i1033" DrawAspect="Content" ObjectID="_1699964297" r:id="rId26"/>
        </w:object>
      </w:r>
      <w:r w:rsidRPr="009D3172">
        <w:rPr>
          <w:rFonts w:ascii="宋体" w:hAnsi="宋体"/>
          <w:szCs w:val="21"/>
        </w:rPr>
        <w:t>是一阶线性非齐次微分方程</w:t>
      </w:r>
      <w:r w:rsidR="008F05CA" w:rsidRPr="008F05CA">
        <w:rPr>
          <w:position w:val="-14"/>
        </w:rPr>
        <w:object w:dxaOrig="1840" w:dyaOrig="400">
          <v:shape id="_x0000_i1034" type="#_x0000_t75" style="width:92.05pt;height:20.05pt" o:ole="">
            <v:imagedata r:id="rId27" o:title=""/>
          </v:shape>
          <o:OLEObject Type="Embed" ProgID="Equation.DSMT4" ShapeID="_x0000_i1034" DrawAspect="Content" ObjectID="_1699964298" r:id="rId28"/>
        </w:object>
      </w:r>
      <w:r w:rsidRPr="009D3172">
        <w:rPr>
          <w:rFonts w:ascii="宋体" w:hAnsi="宋体"/>
          <w:szCs w:val="21"/>
        </w:rPr>
        <w:t>的两个特解,若常数</w:t>
      </w:r>
      <w:r w:rsidR="008F05CA" w:rsidRPr="008F05CA">
        <w:rPr>
          <w:position w:val="-10"/>
        </w:rPr>
        <w:object w:dxaOrig="460" w:dyaOrig="320">
          <v:shape id="_x0000_i1035" type="#_x0000_t75" style="width:23.15pt;height:16.3pt" o:ole="">
            <v:imagedata r:id="rId29" o:title=""/>
          </v:shape>
          <o:OLEObject Type="Embed" ProgID="Equation.DSMT4" ShapeID="_x0000_i1035" DrawAspect="Content" ObjectID="_1699964299" r:id="rId30"/>
        </w:object>
      </w:r>
      <w:r w:rsidRPr="009D3172">
        <w:rPr>
          <w:rFonts w:ascii="宋体" w:hAnsi="宋体"/>
          <w:szCs w:val="21"/>
        </w:rPr>
        <w:t>使</w:t>
      </w:r>
      <w:r w:rsidR="008F05CA" w:rsidRPr="008F05CA">
        <w:rPr>
          <w:position w:val="-12"/>
        </w:rPr>
        <w:object w:dxaOrig="1040" w:dyaOrig="360">
          <v:shape id="_x0000_i1036" type="#_x0000_t75" style="width:51.95pt;height:18.15pt" o:ole="">
            <v:imagedata r:id="rId31" o:title=""/>
          </v:shape>
          <o:OLEObject Type="Embed" ProgID="Equation.DSMT4" ShapeID="_x0000_i1036" DrawAspect="Content" ObjectID="_1699964300" r:id="rId32"/>
        </w:object>
      </w:r>
      <w:r w:rsidRPr="009D3172">
        <w:rPr>
          <w:rFonts w:ascii="宋体" w:hAnsi="宋体"/>
          <w:szCs w:val="21"/>
        </w:rPr>
        <w:t>是该方程的解,</w:t>
      </w:r>
      <w:r w:rsidR="008F05CA" w:rsidRPr="008F05CA">
        <w:rPr>
          <w:position w:val="-12"/>
        </w:rPr>
        <w:object w:dxaOrig="1040" w:dyaOrig="360">
          <v:shape id="_x0000_i1037" type="#_x0000_t75" style="width:51.95pt;height:18.15pt" o:ole="">
            <v:imagedata r:id="rId33" o:title=""/>
          </v:shape>
          <o:OLEObject Type="Embed" ProgID="Equation.DSMT4" ShapeID="_x0000_i1037" DrawAspect="Content" ObjectID="_1699964301" r:id="rId34"/>
        </w:object>
      </w:r>
      <w:r w:rsidRPr="009D3172">
        <w:rPr>
          <w:rFonts w:ascii="宋体" w:hAnsi="宋体"/>
          <w:szCs w:val="21"/>
        </w:rPr>
        <w:t>是该方程对应的齐次方程的解,则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  <w:szCs w:val="21"/>
        </w:rPr>
      </w:pPr>
      <w:r w:rsidRPr="005F1EDE">
        <w:t xml:space="preserve">(A) </w:t>
      </w:r>
      <w:r w:rsidR="008F05CA" w:rsidRPr="008F05CA">
        <w:rPr>
          <w:position w:val="-24"/>
        </w:rPr>
        <w:object w:dxaOrig="1240" w:dyaOrig="620">
          <v:shape id="_x0000_i1038" type="#_x0000_t75" style="width:62pt;height:31.3pt" o:ole="">
            <v:imagedata r:id="rId35" o:title=""/>
          </v:shape>
          <o:OLEObject Type="Embed" ProgID="Equation.DSMT4" ShapeID="_x0000_i1038" DrawAspect="Content" ObjectID="_1699964302" r:id="rId3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F1EDE">
        <w:t xml:space="preserve">(B) </w:t>
      </w:r>
      <w:r w:rsidR="008F05CA" w:rsidRPr="008F05CA">
        <w:rPr>
          <w:position w:val="-24"/>
        </w:rPr>
        <w:object w:dxaOrig="1560" w:dyaOrig="620">
          <v:shape id="_x0000_i1039" type="#_x0000_t75" style="width:78.25pt;height:31.3pt" o:ole="">
            <v:imagedata r:id="rId37" o:title=""/>
          </v:shape>
          <o:OLEObject Type="Embed" ProgID="Equation.DSMT4" ShapeID="_x0000_i1039" DrawAspect="Content" ObjectID="_1699964303" r:id="rId38"/>
        </w:object>
      </w:r>
      <w:r>
        <w:rPr>
          <w:rFonts w:ascii="宋体" w:hAnsi="宋体" w:hint="eastAsia"/>
          <w:szCs w:val="21"/>
        </w:rPr>
        <w:t>．</w:t>
      </w:r>
    </w:p>
    <w:p w:rsidR="00651672" w:rsidRPr="009D3172" w:rsidRDefault="00651672" w:rsidP="00651672">
      <w:pPr>
        <w:ind w:firstLineChars="200" w:firstLine="480"/>
        <w:rPr>
          <w:rFonts w:ascii="宋体" w:hAnsi="宋体"/>
          <w:szCs w:val="21"/>
        </w:rPr>
      </w:pPr>
      <w:r w:rsidRPr="005F1EDE">
        <w:t xml:space="preserve">(C) </w:t>
      </w:r>
      <w:r w:rsidR="008F05CA" w:rsidRPr="008F05CA">
        <w:rPr>
          <w:position w:val="-24"/>
        </w:rPr>
        <w:object w:dxaOrig="1240" w:dyaOrig="620">
          <v:shape id="_x0000_i1040" type="#_x0000_t75" style="width:62pt;height:31.3pt" o:ole="">
            <v:imagedata r:id="rId39" o:title=""/>
          </v:shape>
          <o:OLEObject Type="Embed" ProgID="Equation.DSMT4" ShapeID="_x0000_i1040" DrawAspect="Content" ObjectID="_1699964304" r:id="rId4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F1EDE">
        <w:t xml:space="preserve">(D) </w:t>
      </w:r>
      <w:r w:rsidR="008F05CA" w:rsidRPr="008F05CA">
        <w:rPr>
          <w:position w:val="-24"/>
        </w:rPr>
        <w:object w:dxaOrig="1240" w:dyaOrig="620">
          <v:shape id="_x0000_i1041" type="#_x0000_t75" style="width:62pt;height:31.3pt" o:ole="">
            <v:imagedata r:id="rId41" o:title=""/>
          </v:shape>
          <o:OLEObject Type="Embed" ProgID="Equation.DSMT4" ShapeID="_x0000_i1041" DrawAspect="Content" ObjectID="_1699964305" r:id="rId42"/>
        </w:object>
      </w:r>
      <w:r>
        <w:rPr>
          <w:rFonts w:ascii="宋体" w:hAnsi="宋体" w:hint="eastAsia"/>
          <w:szCs w:val="21"/>
        </w:rPr>
        <w:t>．</w:t>
      </w:r>
    </w:p>
    <w:p w:rsidR="00651672" w:rsidRDefault="00651672" w:rsidP="00651672"/>
    <w:p w:rsidR="00651672" w:rsidRPr="009D3172" w:rsidRDefault="00651672" w:rsidP="00651672">
      <w:pPr>
        <w:ind w:left="480" w:hangingChars="200" w:hanging="480"/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因为</w:t>
      </w:r>
      <w:r w:rsidR="008F05CA" w:rsidRPr="008F05CA">
        <w:rPr>
          <w:position w:val="-12"/>
        </w:rPr>
        <w:object w:dxaOrig="1040" w:dyaOrig="360">
          <v:shape id="_x0000_i1042" type="#_x0000_t75" style="width:51.95pt;height:18.15pt" o:ole="">
            <v:imagedata r:id="rId43" o:title=""/>
          </v:shape>
          <o:OLEObject Type="Embed" ProgID="Equation.DSMT4" ShapeID="_x0000_i1042" DrawAspect="Content" ObjectID="_1699964306" r:id="rId44"/>
        </w:object>
      </w:r>
      <w:r w:rsidRPr="009D3172">
        <w:rPr>
          <w:rFonts w:ascii="宋体" w:hAnsi="宋体"/>
          <w:szCs w:val="21"/>
        </w:rPr>
        <w:t>是非齐次微分方程</w:t>
      </w:r>
      <w:r w:rsidR="008F05CA" w:rsidRPr="008F05CA">
        <w:rPr>
          <w:position w:val="-14"/>
        </w:rPr>
        <w:object w:dxaOrig="1840" w:dyaOrig="400">
          <v:shape id="_x0000_i1043" type="#_x0000_t75" style="width:92.05pt;height:20.05pt" o:ole="">
            <v:imagedata r:id="rId45" o:title=""/>
          </v:shape>
          <o:OLEObject Type="Embed" ProgID="Equation.DSMT4" ShapeID="_x0000_i1043" DrawAspect="Content" ObjectID="_1699964307" r:id="rId46"/>
        </w:object>
      </w:r>
      <w:r w:rsidRPr="009D3172">
        <w:rPr>
          <w:rFonts w:ascii="宋体" w:hAnsi="宋体"/>
          <w:szCs w:val="21"/>
        </w:rPr>
        <w:t>的解</w:t>
      </w:r>
      <w:r>
        <w:rPr>
          <w:rFonts w:ascii="宋体" w:hAnsi="宋体" w:hint="eastAsia"/>
          <w:szCs w:val="21"/>
        </w:rPr>
        <w:t>，代入方程解得</w:t>
      </w:r>
      <w:r w:rsidR="008F05CA" w:rsidRPr="008F05CA">
        <w:rPr>
          <w:position w:val="-10"/>
        </w:rPr>
        <w:object w:dxaOrig="940" w:dyaOrig="320">
          <v:shape id="_x0000_i1044" type="#_x0000_t75" style="width:46.95pt;height:16.3pt" o:ole="">
            <v:imagedata r:id="rId47" o:title=""/>
          </v:shape>
          <o:OLEObject Type="Embed" ProgID="Equation.DSMT4" ShapeID="_x0000_i1044" DrawAspect="Content" ObjectID="_1699964308" r:id="rId48"/>
        </w:object>
      </w:r>
      <w:r>
        <w:rPr>
          <w:rFonts w:hint="eastAsia"/>
        </w:rPr>
        <w:t>；又</w:t>
      </w:r>
      <w:r w:rsidRPr="009D3172">
        <w:rPr>
          <w:rFonts w:ascii="宋体" w:hAnsi="宋体"/>
          <w:szCs w:val="21"/>
        </w:rPr>
        <w:t>因</w:t>
      </w:r>
      <w:r>
        <w:rPr>
          <w:rFonts w:ascii="宋体" w:hAnsi="宋体" w:hint="eastAsia"/>
          <w:szCs w:val="21"/>
        </w:rPr>
        <w:t>为</w:t>
      </w:r>
      <w:r w:rsidR="008F05CA" w:rsidRPr="008F05CA">
        <w:rPr>
          <w:position w:val="-12"/>
        </w:rPr>
        <w:object w:dxaOrig="1040" w:dyaOrig="360">
          <v:shape id="_x0000_i1045" type="#_x0000_t75" style="width:51.95pt;height:18.15pt" o:ole="">
            <v:imagedata r:id="rId49" o:title=""/>
          </v:shape>
          <o:OLEObject Type="Embed" ProgID="Equation.DSMT4" ShapeID="_x0000_i1045" DrawAspect="Content" ObjectID="_1699964309" r:id="rId50"/>
        </w:object>
      </w:r>
      <w:r w:rsidRPr="009D3172">
        <w:rPr>
          <w:rFonts w:ascii="宋体" w:hAnsi="宋体"/>
          <w:szCs w:val="21"/>
        </w:rPr>
        <w:t>是</w:t>
      </w:r>
      <w:r w:rsidR="008F05CA" w:rsidRPr="008F05CA">
        <w:rPr>
          <w:position w:val="-14"/>
        </w:rPr>
        <w:object w:dxaOrig="1500" w:dyaOrig="400">
          <v:shape id="_x0000_i1046" type="#_x0000_t75" style="width:75.15pt;height:20.05pt" o:ole="">
            <v:imagedata r:id="rId51" o:title=""/>
          </v:shape>
          <o:OLEObject Type="Embed" ProgID="Equation.DSMT4" ShapeID="_x0000_i1046" DrawAspect="Content" ObjectID="_1699964310" r:id="rId52"/>
        </w:object>
      </w:r>
      <w:r w:rsidRPr="009D3172">
        <w:rPr>
          <w:rFonts w:ascii="宋体" w:hAnsi="宋体"/>
          <w:szCs w:val="21"/>
        </w:rPr>
        <w:t>的解</w:t>
      </w:r>
      <w:r>
        <w:rPr>
          <w:rFonts w:ascii="宋体" w:hAnsi="宋体" w:hint="eastAsia"/>
          <w:szCs w:val="21"/>
        </w:rPr>
        <w:t>，代入方程求得</w:t>
      </w:r>
      <w:r w:rsidR="008F05CA" w:rsidRPr="008F05CA">
        <w:rPr>
          <w:position w:val="-10"/>
        </w:rPr>
        <w:object w:dxaOrig="940" w:dyaOrig="320">
          <v:shape id="_x0000_i1047" type="#_x0000_t75" style="width:46.95pt;height:16.3pt" o:ole="">
            <v:imagedata r:id="rId53" o:title=""/>
          </v:shape>
          <o:OLEObject Type="Embed" ProgID="Equation.DSMT4" ShapeID="_x0000_i1047" DrawAspect="Content" ObjectID="_1699964311" r:id="rId54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  <w:szCs w:val="21"/>
        </w:rPr>
        <w:t>由</w:t>
      </w:r>
      <w:r>
        <w:rPr>
          <w:rFonts w:ascii="宋体" w:hAnsi="宋体" w:hint="eastAsia"/>
          <w:szCs w:val="21"/>
        </w:rPr>
        <w:t>此可</w:t>
      </w:r>
      <w:r>
        <w:rPr>
          <w:rFonts w:ascii="宋体" w:hAnsi="宋体"/>
          <w:szCs w:val="21"/>
        </w:rPr>
        <w:t>求</w:t>
      </w:r>
      <w:r w:rsidRPr="009D3172">
        <w:rPr>
          <w:rFonts w:ascii="宋体" w:hAnsi="宋体"/>
          <w:szCs w:val="21"/>
        </w:rPr>
        <w:t>得</w:t>
      </w:r>
      <w:r w:rsidR="008F05CA" w:rsidRPr="008F05CA">
        <w:rPr>
          <w:position w:val="-24"/>
        </w:rPr>
        <w:object w:dxaOrig="999" w:dyaOrig="620">
          <v:shape id="_x0000_i1048" type="#_x0000_t75" style="width:50.1pt;height:31.3pt" o:ole="">
            <v:imagedata r:id="rId55" o:title=""/>
          </v:shape>
          <o:OLEObject Type="Embed" ProgID="Equation.DSMT4" ShapeID="_x0000_i1048" DrawAspect="Content" ObjectID="_1699964312" r:id="rId56"/>
        </w:object>
      </w:r>
      <w:r w:rsidRPr="009D3172">
        <w:rPr>
          <w:rFonts w:ascii="宋体" w:hAnsi="宋体"/>
          <w:szCs w:val="21"/>
        </w:rPr>
        <w:t>．</w:t>
      </w:r>
    </w:p>
    <w:p w:rsidR="00651672" w:rsidRDefault="00651672" w:rsidP="00651672">
      <w:pPr>
        <w:rPr>
          <w:rFonts w:ascii="宋体" w:hAnsi="宋体"/>
        </w:rPr>
      </w:pPr>
    </w:p>
    <w:p w:rsidR="00651672" w:rsidRDefault="00651672" w:rsidP="00B920A8">
      <w:pPr>
        <w:rPr>
          <w:rFonts w:ascii="宋体" w:hAnsi="宋体"/>
          <w:szCs w:val="21"/>
        </w:rPr>
      </w:pPr>
    </w:p>
    <w:p w:rsidR="00B920A8" w:rsidRPr="009D3172" w:rsidRDefault="00B920A8" w:rsidP="00CA3374">
      <w:pPr>
        <w:ind w:left="480" w:hangingChars="200" w:hanging="480"/>
        <w:rPr>
          <w:rFonts w:ascii="宋体" w:hAnsi="宋体"/>
        </w:rPr>
      </w:pPr>
      <w:r w:rsidRPr="00496245">
        <w:t xml:space="preserve">(3) </w:t>
      </w:r>
      <w:r w:rsidRPr="009D3172">
        <w:rPr>
          <w:rFonts w:ascii="宋体" w:hAnsi="宋体"/>
        </w:rPr>
        <w:t>设函数</w:t>
      </w:r>
      <w:r w:rsidR="008F05CA" w:rsidRPr="008F05CA">
        <w:rPr>
          <w:position w:val="-14"/>
        </w:rPr>
        <w:object w:dxaOrig="1160" w:dyaOrig="400">
          <v:shape id="_x0000_i1049" type="#_x0000_t75" style="width:58.25pt;height:20.05pt" o:ole="">
            <v:imagedata r:id="rId57" o:title=""/>
          </v:shape>
          <o:OLEObject Type="Embed" ProgID="Equation.DSMT4" ShapeID="_x0000_i1049" DrawAspect="Content" ObjectID="_1699964313" r:id="rId58"/>
        </w:object>
      </w:r>
      <w:r w:rsidRPr="009D3172">
        <w:rPr>
          <w:rFonts w:ascii="宋体" w:hAnsi="宋体"/>
        </w:rPr>
        <w:t>具有二阶导数,且</w:t>
      </w:r>
      <w:r w:rsidR="008F05CA" w:rsidRPr="008F05CA">
        <w:rPr>
          <w:position w:val="-14"/>
        </w:rPr>
        <w:object w:dxaOrig="980" w:dyaOrig="400">
          <v:shape id="_x0000_i1050" type="#_x0000_t75" style="width:48.85pt;height:20.05pt" o:ole="">
            <v:imagedata r:id="rId59" o:title=""/>
          </v:shape>
          <o:OLEObject Type="Embed" ProgID="Equation.DSMT4" ShapeID="_x0000_i1050" DrawAspect="Content" ObjectID="_1699964314" r:id="rId60"/>
        </w:object>
      </w:r>
      <w:r w:rsidRPr="009D3172">
        <w:rPr>
          <w:rFonts w:ascii="宋体" w:hAnsi="宋体"/>
        </w:rPr>
        <w:t>,若</w:t>
      </w:r>
      <w:r w:rsidR="008F05CA" w:rsidRPr="008F05CA">
        <w:rPr>
          <w:position w:val="-14"/>
        </w:rPr>
        <w:object w:dxaOrig="999" w:dyaOrig="400">
          <v:shape id="_x0000_i1051" type="#_x0000_t75" style="width:50.1pt;height:20.05pt" o:ole="">
            <v:imagedata r:id="rId61" o:title=""/>
          </v:shape>
          <o:OLEObject Type="Embed" ProgID="Equation.DSMT4" ShapeID="_x0000_i1051" DrawAspect="Content" ObjectID="_1699964315" r:id="rId62"/>
        </w:object>
      </w:r>
      <w:r w:rsidRPr="009D3172">
        <w:rPr>
          <w:rFonts w:ascii="宋体" w:hAnsi="宋体"/>
        </w:rPr>
        <w:t>是</w:t>
      </w:r>
      <w:r w:rsidR="008F05CA" w:rsidRPr="008F05CA">
        <w:rPr>
          <w:position w:val="-14"/>
        </w:rPr>
        <w:object w:dxaOrig="560" w:dyaOrig="400">
          <v:shape id="_x0000_i1052" type="#_x0000_t75" style="width:28.15pt;height:20.05pt" o:ole="">
            <v:imagedata r:id="rId63" o:title=""/>
          </v:shape>
          <o:OLEObject Type="Embed" ProgID="Equation.DSMT4" ShapeID="_x0000_i1052" DrawAspect="Content" ObjectID="_1699964316" r:id="rId64"/>
        </w:object>
      </w:r>
      <w:r w:rsidRPr="009D3172">
        <w:rPr>
          <w:rFonts w:ascii="宋体" w:hAnsi="宋体"/>
        </w:rPr>
        <w:t>的极值</w:t>
      </w:r>
      <w:r w:rsidR="00CA3374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6"/>
        </w:rPr>
        <w:object w:dxaOrig="920" w:dyaOrig="440">
          <v:shape id="_x0000_i1053" type="#_x0000_t75" style="width:45.7pt;height:21.9pt" o:ole="">
            <v:imagedata r:id="rId65" o:title=""/>
          </v:shape>
          <o:OLEObject Type="Embed" ProgID="Equation.DSMT4" ShapeID="_x0000_i1053" DrawAspect="Content" ObjectID="_1699964317" r:id="rId66"/>
        </w:object>
      </w:r>
      <w:r w:rsidRPr="009D3172">
        <w:rPr>
          <w:rFonts w:ascii="宋体" w:hAnsi="宋体"/>
        </w:rPr>
        <w:t>在</w:t>
      </w:r>
      <w:r w:rsidR="008F05CA" w:rsidRPr="008F05CA">
        <w:rPr>
          <w:position w:val="-12"/>
        </w:rPr>
        <w:object w:dxaOrig="279" w:dyaOrig="360">
          <v:shape id="_x0000_i1054" type="#_x0000_t75" style="width:13.75pt;height:18.15pt" o:ole="">
            <v:imagedata r:id="rId67" o:title=""/>
          </v:shape>
          <o:OLEObject Type="Embed" ProgID="Equation.DSMT4" ShapeID="_x0000_i1054" DrawAspect="Content" ObjectID="_1699964318" r:id="rId68"/>
        </w:object>
      </w:r>
      <w:r w:rsidRPr="009D3172">
        <w:rPr>
          <w:rFonts w:ascii="宋体" w:hAnsi="宋体"/>
        </w:rPr>
        <w:t>取极大值的一个充分条件是</w:t>
      </w:r>
      <w:r w:rsidR="003224B4" w:rsidRPr="003224B4">
        <w:t xml:space="preserve">( </w:t>
      </w:r>
      <w:r w:rsidR="003224B4" w:rsidRPr="003224B4">
        <w:rPr>
          <w:rFonts w:hint="eastAsia"/>
        </w:rPr>
        <w:t xml:space="preserve"> </w:t>
      </w:r>
      <w:r w:rsidR="003224B4" w:rsidRPr="003224B4">
        <w:t xml:space="preserve">  )</w:t>
      </w:r>
    </w:p>
    <w:p w:rsidR="00B920A8" w:rsidRPr="009D3172" w:rsidRDefault="00B920A8" w:rsidP="00B920A8">
      <w:pPr>
        <w:ind w:firstLineChars="200" w:firstLine="480"/>
        <w:rPr>
          <w:rFonts w:ascii="宋体" w:hAnsi="宋体"/>
        </w:rPr>
      </w:pPr>
      <w:r w:rsidRPr="00CA3374">
        <w:t xml:space="preserve">(A) </w:t>
      </w:r>
      <w:r w:rsidR="008F05CA" w:rsidRPr="008F05CA">
        <w:rPr>
          <w:position w:val="-14"/>
        </w:rPr>
        <w:object w:dxaOrig="960" w:dyaOrig="400">
          <v:shape id="_x0000_i1055" type="#_x0000_t75" style="width:48.2pt;height:20.05pt" o:ole="">
            <v:imagedata r:id="rId69" o:title=""/>
          </v:shape>
          <o:OLEObject Type="Embed" ProgID="Equation.DSMT4" ShapeID="_x0000_i1055" DrawAspect="Content" ObjectID="_1699964319" r:id="rId70"/>
        </w:object>
      </w:r>
      <w:r w:rsidR="00CA3374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CA3374">
        <w:t xml:space="preserve">(B) </w:t>
      </w:r>
      <w:r w:rsidR="008F05CA" w:rsidRPr="008F05CA">
        <w:rPr>
          <w:position w:val="-14"/>
        </w:rPr>
        <w:object w:dxaOrig="960" w:dyaOrig="400">
          <v:shape id="_x0000_i1056" type="#_x0000_t75" style="width:48.2pt;height:20.05pt" o:ole="">
            <v:imagedata r:id="rId71" o:title=""/>
          </v:shape>
          <o:OLEObject Type="Embed" ProgID="Equation.DSMT4" ShapeID="_x0000_i1056" DrawAspect="Content" ObjectID="_1699964320" r:id="rId72"/>
        </w:object>
      </w:r>
      <w:r w:rsidR="00CA3374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CA3374">
        <w:t xml:space="preserve">(C) </w:t>
      </w:r>
      <w:r w:rsidR="008F05CA" w:rsidRPr="008F05CA">
        <w:rPr>
          <w:position w:val="-14"/>
        </w:rPr>
        <w:object w:dxaOrig="980" w:dyaOrig="400">
          <v:shape id="_x0000_i1057" type="#_x0000_t75" style="width:48.85pt;height:20.05pt" o:ole="">
            <v:imagedata r:id="rId73" o:title=""/>
          </v:shape>
          <o:OLEObject Type="Embed" ProgID="Equation.DSMT4" ShapeID="_x0000_i1057" DrawAspect="Content" ObjectID="_1699964321" r:id="rId74"/>
        </w:object>
      </w:r>
      <w:r w:rsidR="00CA3374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CA3374">
        <w:t xml:space="preserve">(D) </w:t>
      </w:r>
      <w:r w:rsidR="008F05CA" w:rsidRPr="008F05CA">
        <w:rPr>
          <w:position w:val="-14"/>
        </w:rPr>
        <w:object w:dxaOrig="980" w:dyaOrig="400">
          <v:shape id="_x0000_i1058" type="#_x0000_t75" style="width:48.85pt;height:20.05pt" o:ole="">
            <v:imagedata r:id="rId75" o:title=""/>
          </v:shape>
          <o:OLEObject Type="Embed" ProgID="Equation.DSMT4" ShapeID="_x0000_i1058" DrawAspect="Content" ObjectID="_1699964322" r:id="rId76"/>
        </w:object>
      </w:r>
      <w:r w:rsidR="00CA3374">
        <w:rPr>
          <w:rFonts w:ascii="宋体" w:hAnsi="宋体" w:hint="eastAsia"/>
        </w:rPr>
        <w:t>．</w:t>
      </w:r>
    </w:p>
    <w:p w:rsidR="00496245" w:rsidRDefault="00496245" w:rsidP="00496245"/>
    <w:p w:rsidR="00CA3374" w:rsidRDefault="00496245" w:rsidP="00B47A9F"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1C54C5">
        <w:rPr>
          <w:rFonts w:hint="eastAsia"/>
        </w:rPr>
        <w:t>．</w:t>
      </w:r>
      <w:r w:rsidR="00CA3374">
        <w:rPr>
          <w:rFonts w:hint="eastAsia"/>
        </w:rPr>
        <w:t>由求导法则可得</w:t>
      </w:r>
    </w:p>
    <w:p w:rsidR="00B47A9F" w:rsidRPr="00CA3374" w:rsidRDefault="008F05CA" w:rsidP="00CA3374">
      <w:pPr>
        <w:ind w:leftChars="200" w:left="480"/>
        <w:jc w:val="center"/>
      </w:pPr>
      <w:r w:rsidRPr="008F05CA">
        <w:rPr>
          <w:position w:val="-48"/>
        </w:rPr>
        <w:object w:dxaOrig="6740" w:dyaOrig="1080">
          <v:shape id="_x0000_i1059" type="#_x0000_t75" style="width:336.85pt;height:53.85pt" o:ole="">
            <v:imagedata r:id="rId77" o:title=""/>
          </v:shape>
          <o:OLEObject Type="Embed" ProgID="Equation.DSMT4" ShapeID="_x0000_i1059" DrawAspect="Content" ObjectID="_1699964323" r:id="rId78"/>
        </w:object>
      </w:r>
      <w:r w:rsidR="00B47A9F" w:rsidRPr="009D3172">
        <w:rPr>
          <w:rFonts w:ascii="宋体" w:hAnsi="宋体"/>
        </w:rPr>
        <w:t>,</w:t>
      </w:r>
    </w:p>
    <w:p w:rsidR="00B47A9F" w:rsidRPr="009D3172" w:rsidRDefault="00B47A9F" w:rsidP="00CA3374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lastRenderedPageBreak/>
        <w:t>由于</w:t>
      </w:r>
      <w:r w:rsidR="008F05CA" w:rsidRPr="008F05CA">
        <w:rPr>
          <w:position w:val="-12"/>
        </w:rPr>
        <w:object w:dxaOrig="960" w:dyaOrig="360">
          <v:shape id="_x0000_i1060" type="#_x0000_t75" style="width:48.2pt;height:18.15pt" o:ole="">
            <v:imagedata r:id="rId79" o:title=""/>
          </v:shape>
          <o:OLEObject Type="Embed" ProgID="Equation.DSMT4" ShapeID="_x0000_i1060" DrawAspect="Content" ObjectID="_1699964324" r:id="rId80"/>
        </w:object>
      </w:r>
      <w:r w:rsidRPr="009D3172">
        <w:rPr>
          <w:rFonts w:ascii="宋体" w:hAnsi="宋体"/>
        </w:rPr>
        <w:t>是</w:t>
      </w:r>
      <w:r w:rsidR="008F05CA" w:rsidRPr="008F05CA">
        <w:rPr>
          <w:position w:val="-10"/>
        </w:rPr>
        <w:object w:dxaOrig="520" w:dyaOrig="320">
          <v:shape id="_x0000_i1061" type="#_x0000_t75" style="width:26.3pt;height:16.3pt" o:ole="">
            <v:imagedata r:id="rId81" o:title=""/>
          </v:shape>
          <o:OLEObject Type="Embed" ProgID="Equation.DSMT4" ShapeID="_x0000_i1061" DrawAspect="Content" ObjectID="_1699964325" r:id="rId82"/>
        </w:object>
      </w:r>
      <w:r w:rsidRPr="009D3172">
        <w:rPr>
          <w:rFonts w:ascii="宋体" w:hAnsi="宋体"/>
        </w:rPr>
        <w:t>的极值,所以</w:t>
      </w:r>
      <w:r w:rsidR="008F05CA" w:rsidRPr="008F05CA">
        <w:rPr>
          <w:position w:val="-12"/>
        </w:rPr>
        <w:object w:dxaOrig="1020" w:dyaOrig="360">
          <v:shape id="_x0000_i1062" type="#_x0000_t75" style="width:50.7pt;height:18.15pt" o:ole="">
            <v:imagedata r:id="rId83" o:title=""/>
          </v:shape>
          <o:OLEObject Type="Embed" ProgID="Equation.DSMT4" ShapeID="_x0000_i1062" DrawAspect="Content" ObjectID="_1699964326" r:id="rId84"/>
        </w:object>
      </w:r>
      <w:r w:rsidRPr="009D3172">
        <w:rPr>
          <w:rFonts w:ascii="宋体" w:hAnsi="宋体"/>
        </w:rPr>
        <w:t>.所以</w:t>
      </w:r>
    </w:p>
    <w:p w:rsidR="00B47A9F" w:rsidRPr="009D3172" w:rsidRDefault="008F05CA" w:rsidP="00CA3374">
      <w:pPr>
        <w:ind w:leftChars="200" w:left="480"/>
        <w:jc w:val="center"/>
        <w:rPr>
          <w:rFonts w:ascii="宋体" w:hAnsi="宋体"/>
        </w:rPr>
      </w:pPr>
      <w:r w:rsidRPr="008F05CA">
        <w:rPr>
          <w:position w:val="-32"/>
        </w:rPr>
        <w:object w:dxaOrig="5260" w:dyaOrig="720">
          <v:shape id="_x0000_i1063" type="#_x0000_t75" style="width:262.95pt;height:36.3pt" o:ole="">
            <v:imagedata r:id="rId85" o:title=""/>
          </v:shape>
          <o:OLEObject Type="Embed" ProgID="Equation.DSMT4" ShapeID="_x0000_i1063" DrawAspect="Content" ObjectID="_1699964327" r:id="rId86"/>
        </w:object>
      </w:r>
    </w:p>
    <w:p w:rsidR="00B47A9F" w:rsidRPr="009D3172" w:rsidRDefault="00B47A9F" w:rsidP="00CA3374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由于</w:t>
      </w:r>
      <w:r w:rsidR="008F05CA" w:rsidRPr="008F05CA">
        <w:rPr>
          <w:position w:val="-12"/>
        </w:rPr>
        <w:object w:dxaOrig="1040" w:dyaOrig="360">
          <v:shape id="_x0000_i1064" type="#_x0000_t75" style="width:51.95pt;height:18.15pt" o:ole="">
            <v:imagedata r:id="rId87" o:title=""/>
          </v:shape>
          <o:OLEObject Type="Embed" ProgID="Equation.DSMT4" ShapeID="_x0000_i1064" DrawAspect="Content" ObjectID="_1699964328" r:id="rId88"/>
        </w:object>
      </w:r>
      <w:r w:rsidR="00CA3374">
        <w:rPr>
          <w:rFonts w:ascii="宋体" w:hAnsi="宋体" w:hint="eastAsia"/>
        </w:rPr>
        <w:t>，所以</w:t>
      </w:r>
      <w:r w:rsidR="008F05CA" w:rsidRPr="008F05CA">
        <w:rPr>
          <w:position w:val="-10"/>
        </w:rPr>
        <w:object w:dxaOrig="920" w:dyaOrig="320">
          <v:shape id="_x0000_i1065" type="#_x0000_t75" style="width:45.7pt;height:16.3pt" o:ole="">
            <v:imagedata r:id="rId89" o:title=""/>
          </v:shape>
          <o:OLEObject Type="Embed" ProgID="Equation.DSMT4" ShapeID="_x0000_i1065" DrawAspect="Content" ObjectID="_1699964329" r:id="rId90"/>
        </w:object>
      </w:r>
      <w:r w:rsidR="00CA3374">
        <w:rPr>
          <w:rFonts w:hint="eastAsia"/>
        </w:rPr>
        <w:t>时</w:t>
      </w:r>
      <w:r w:rsidR="00CA3374">
        <w:rPr>
          <w:rFonts w:ascii="宋体" w:hAnsi="宋体" w:hint="eastAsia"/>
        </w:rPr>
        <w:t>就有</w:t>
      </w:r>
      <w:r w:rsidR="008F05CA" w:rsidRPr="008F05CA">
        <w:rPr>
          <w:position w:val="-32"/>
        </w:rPr>
        <w:object w:dxaOrig="1840" w:dyaOrig="720">
          <v:shape id="_x0000_i1066" type="#_x0000_t75" style="width:92.05pt;height:36.3pt" o:ole="">
            <v:imagedata r:id="rId91" o:title=""/>
          </v:shape>
          <o:OLEObject Type="Embed" ProgID="Equation.DSMT4" ShapeID="_x0000_i1066" DrawAspect="Content" ObjectID="_1699964330" r:id="rId92"/>
        </w:object>
      </w:r>
      <w:r w:rsidR="00CA3374">
        <w:rPr>
          <w:rFonts w:ascii="宋体" w:hAnsi="宋体" w:hint="eastAsia"/>
        </w:rPr>
        <w:t>．</w:t>
      </w:r>
    </w:p>
    <w:p w:rsidR="00651672" w:rsidRPr="00B47A9F" w:rsidRDefault="00651672" w:rsidP="00CA3374"/>
    <w:p w:rsidR="00651672" w:rsidRDefault="00651672" w:rsidP="00CA3374"/>
    <w:p w:rsidR="00B920A8" w:rsidRPr="009D3172" w:rsidRDefault="00B920A8" w:rsidP="00B920A8">
      <w:pPr>
        <w:rPr>
          <w:rFonts w:ascii="宋体" w:hAnsi="宋体"/>
        </w:rPr>
      </w:pPr>
      <w:r w:rsidRPr="00496245">
        <w:t xml:space="preserve">(4) </w:t>
      </w:r>
      <w:r w:rsidRPr="009D3172">
        <w:rPr>
          <w:rFonts w:ascii="宋体" w:hAnsi="宋体"/>
        </w:rPr>
        <w:t>设</w:t>
      </w:r>
      <w:r w:rsidR="008F05CA" w:rsidRPr="008F05CA">
        <w:rPr>
          <w:position w:val="-14"/>
        </w:rPr>
        <w:object w:dxaOrig="1320" w:dyaOrig="400">
          <v:shape id="_x0000_i1067" type="#_x0000_t75" style="width:65.75pt;height:20.05pt" o:ole="">
            <v:imagedata r:id="rId93" o:title=""/>
          </v:shape>
          <o:OLEObject Type="Embed" ProgID="Equation.DSMT4" ShapeID="_x0000_i1067" DrawAspect="Content" ObjectID="_1699964331" r:id="rId94"/>
        </w:object>
      </w:r>
      <w:r w:rsidR="001C01F5">
        <w:rPr>
          <w:rFonts w:ascii="宋体" w:hAnsi="宋体" w:hint="eastAsia"/>
        </w:rPr>
        <w:t>，</w:t>
      </w:r>
      <w:r w:rsidR="008F05CA" w:rsidRPr="008F05CA">
        <w:rPr>
          <w:position w:val="-14"/>
        </w:rPr>
        <w:object w:dxaOrig="920" w:dyaOrig="400">
          <v:shape id="_x0000_i1068" type="#_x0000_t75" style="width:45.7pt;height:20.05pt" o:ole="">
            <v:imagedata r:id="rId95" o:title=""/>
          </v:shape>
          <o:OLEObject Type="Embed" ProgID="Equation.DSMT4" ShapeID="_x0000_i1068" DrawAspect="Content" ObjectID="_1699964332" r:id="rId96"/>
        </w:object>
      </w:r>
      <w:r w:rsidR="001C01F5">
        <w:rPr>
          <w:rFonts w:ascii="宋体" w:hAnsi="宋体" w:hint="eastAsia"/>
        </w:rPr>
        <w:t>，</w:t>
      </w:r>
      <w:r w:rsidR="008F05CA" w:rsidRPr="008F05CA">
        <w:rPr>
          <w:position w:val="-14"/>
        </w:rPr>
        <w:object w:dxaOrig="1040" w:dyaOrig="560">
          <v:shape id="_x0000_i1069" type="#_x0000_t75" style="width:51.95pt;height:28.15pt" o:ole="">
            <v:imagedata r:id="rId97" o:title=""/>
          </v:shape>
          <o:OLEObject Type="Embed" ProgID="Equation.DSMT4" ShapeID="_x0000_i1069" DrawAspect="Content" ObjectID="_1699964333" r:id="rId98"/>
        </w:object>
      </w:r>
      <w:r w:rsidR="001C01F5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则当</w:t>
      </w:r>
      <w:r w:rsidR="008F05CA" w:rsidRPr="00025957">
        <w:rPr>
          <w:position w:val="-4"/>
        </w:rPr>
        <w:object w:dxaOrig="200" w:dyaOrig="200">
          <v:shape id="_x0000_i1070" type="#_x0000_t75" style="width:10pt;height:10pt" o:ole="">
            <v:imagedata r:id="rId99" o:title=""/>
          </v:shape>
          <o:OLEObject Type="Embed" ProgID="Equation.DSMT4" ShapeID="_x0000_i1070" DrawAspect="Content" ObjectID="_1699964334" r:id="rId100"/>
        </w:object>
      </w:r>
      <w:r w:rsidRPr="009D3172">
        <w:rPr>
          <w:rFonts w:ascii="宋体" w:hAnsi="宋体"/>
        </w:rPr>
        <w:t>充分大时有</w:t>
      </w:r>
      <w:r w:rsidR="003224B4" w:rsidRPr="003224B4">
        <w:t xml:space="preserve">( </w:t>
      </w:r>
      <w:r w:rsidR="003224B4" w:rsidRPr="003224B4">
        <w:rPr>
          <w:rFonts w:hint="eastAsia"/>
        </w:rPr>
        <w:t xml:space="preserve"> </w:t>
      </w:r>
      <w:r w:rsidR="003224B4" w:rsidRPr="003224B4">
        <w:t xml:space="preserve">  )</w:t>
      </w:r>
    </w:p>
    <w:p w:rsidR="00B920A8" w:rsidRPr="009D3172" w:rsidRDefault="00B920A8" w:rsidP="00CE1F68">
      <w:pPr>
        <w:ind w:firstLineChars="200" w:firstLine="480"/>
        <w:rPr>
          <w:rFonts w:ascii="宋体" w:hAnsi="宋体"/>
        </w:rPr>
      </w:pPr>
      <w:r w:rsidRPr="00CE1F68">
        <w:t xml:space="preserve">(A) </w:t>
      </w:r>
      <w:r w:rsidR="008F05CA" w:rsidRPr="008F05CA">
        <w:rPr>
          <w:position w:val="-14"/>
        </w:rPr>
        <w:object w:dxaOrig="1980" w:dyaOrig="400">
          <v:shape id="_x0000_i1071" type="#_x0000_t75" style="width:98.9pt;height:20.05pt" o:ole="">
            <v:imagedata r:id="rId101" o:title=""/>
          </v:shape>
          <o:OLEObject Type="Embed" ProgID="Equation.DSMT4" ShapeID="_x0000_i1071" DrawAspect="Content" ObjectID="_1699964335" r:id="rId102"/>
        </w:object>
      </w:r>
      <w:r w:rsidR="00CE1F68">
        <w:rPr>
          <w:rFonts w:ascii="宋体" w:hAnsi="宋体" w:hint="eastAsia"/>
        </w:rPr>
        <w:t>．</w:t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Pr="00CE1F68">
        <w:t xml:space="preserve">(B) </w:t>
      </w:r>
      <w:r w:rsidR="008F05CA" w:rsidRPr="008F05CA">
        <w:rPr>
          <w:position w:val="-14"/>
        </w:rPr>
        <w:object w:dxaOrig="1980" w:dyaOrig="400">
          <v:shape id="_x0000_i1072" type="#_x0000_t75" style="width:98.9pt;height:20.05pt" o:ole="">
            <v:imagedata r:id="rId103" o:title=""/>
          </v:shape>
          <o:OLEObject Type="Embed" ProgID="Equation.DSMT4" ShapeID="_x0000_i1072" DrawAspect="Content" ObjectID="_1699964336" r:id="rId104"/>
        </w:object>
      </w:r>
      <w:r w:rsidR="00CE1F68">
        <w:rPr>
          <w:rFonts w:ascii="宋体" w:hAnsi="宋体" w:hint="eastAsia"/>
        </w:rPr>
        <w:t>．</w:t>
      </w:r>
    </w:p>
    <w:p w:rsidR="00B920A8" w:rsidRPr="009D3172" w:rsidRDefault="00B920A8" w:rsidP="00CE1F68">
      <w:pPr>
        <w:ind w:firstLineChars="200" w:firstLine="480"/>
        <w:rPr>
          <w:rFonts w:ascii="宋体" w:hAnsi="宋体"/>
        </w:rPr>
      </w:pPr>
      <w:r w:rsidRPr="00CE1F68">
        <w:t xml:space="preserve">(C) </w:t>
      </w:r>
      <w:r w:rsidR="008F05CA" w:rsidRPr="008F05CA">
        <w:rPr>
          <w:position w:val="-14"/>
        </w:rPr>
        <w:object w:dxaOrig="1980" w:dyaOrig="400">
          <v:shape id="_x0000_i1073" type="#_x0000_t75" style="width:98.9pt;height:20.05pt" o:ole="">
            <v:imagedata r:id="rId105" o:title=""/>
          </v:shape>
          <o:OLEObject Type="Embed" ProgID="Equation.DSMT4" ShapeID="_x0000_i1073" DrawAspect="Content" ObjectID="_1699964337" r:id="rId106"/>
        </w:object>
      </w:r>
      <w:r w:rsidR="00CE1F68">
        <w:rPr>
          <w:rFonts w:ascii="宋体" w:hAnsi="宋体" w:hint="eastAsia"/>
        </w:rPr>
        <w:t>．</w:t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Pr="00CE1F68">
        <w:t xml:space="preserve">(D) </w:t>
      </w:r>
      <w:r w:rsidR="008F05CA" w:rsidRPr="008F05CA">
        <w:rPr>
          <w:position w:val="-14"/>
        </w:rPr>
        <w:object w:dxaOrig="1980" w:dyaOrig="400">
          <v:shape id="_x0000_i1074" type="#_x0000_t75" style="width:98.9pt;height:20.05pt" o:ole="">
            <v:imagedata r:id="rId107" o:title=""/>
          </v:shape>
          <o:OLEObject Type="Embed" ProgID="Equation.DSMT4" ShapeID="_x0000_i1074" DrawAspect="Content" ObjectID="_1699964338" r:id="rId108"/>
        </w:object>
      </w:r>
      <w:r w:rsidR="00CE1F68">
        <w:rPr>
          <w:rFonts w:ascii="宋体" w:hAnsi="宋体" w:hint="eastAsia"/>
        </w:rPr>
        <w:t>．</w:t>
      </w:r>
    </w:p>
    <w:p w:rsidR="00496245" w:rsidRDefault="00496245" w:rsidP="00496245"/>
    <w:p w:rsidR="00CE1F68" w:rsidRDefault="00496245" w:rsidP="00B47A9F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1C54C5">
        <w:rPr>
          <w:rFonts w:hint="eastAsia"/>
        </w:rPr>
        <w:t>．</w:t>
      </w:r>
      <w:r w:rsidR="00CE1F68">
        <w:rPr>
          <w:rFonts w:ascii="宋体" w:hAnsi="宋体" w:hint="eastAsia"/>
        </w:rPr>
        <w:t>由洛必达法则有</w:t>
      </w:r>
    </w:p>
    <w:p w:rsidR="00CE1F68" w:rsidRDefault="008F05CA" w:rsidP="00CE1F68">
      <w:pPr>
        <w:ind w:leftChars="200" w:left="480"/>
        <w:jc w:val="center"/>
        <w:rPr>
          <w:rFonts w:ascii="宋体" w:hAnsi="宋体"/>
        </w:rPr>
      </w:pPr>
      <w:r w:rsidRPr="008F05CA">
        <w:rPr>
          <w:position w:val="-74"/>
        </w:rPr>
        <w:object w:dxaOrig="7280" w:dyaOrig="1600">
          <v:shape id="_x0000_i1075" type="#_x0000_t75" style="width:363.75pt;height:80.15pt" o:ole="">
            <v:imagedata r:id="rId109" o:title=""/>
          </v:shape>
          <o:OLEObject Type="Embed" ProgID="Equation.DSMT4" ShapeID="_x0000_i1075" DrawAspect="Content" ObjectID="_1699964339" r:id="rId110"/>
        </w:object>
      </w:r>
    </w:p>
    <w:p w:rsidR="00651672" w:rsidRPr="00B47A9F" w:rsidRDefault="00B47A9F" w:rsidP="00CE1F68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所以当</w:t>
      </w:r>
      <w:r w:rsidR="008F05CA" w:rsidRPr="00025957">
        <w:rPr>
          <w:position w:val="-4"/>
        </w:rPr>
        <w:object w:dxaOrig="200" w:dyaOrig="200">
          <v:shape id="_x0000_i1076" type="#_x0000_t75" style="width:10pt;height:10pt" o:ole="">
            <v:imagedata r:id="rId111" o:title=""/>
          </v:shape>
          <o:OLEObject Type="Embed" ProgID="Equation.DSMT4" ShapeID="_x0000_i1076" DrawAspect="Content" ObjectID="_1699964340" r:id="rId112"/>
        </w:object>
      </w:r>
      <w:r w:rsidRPr="009D3172">
        <w:rPr>
          <w:rFonts w:ascii="宋体" w:hAnsi="宋体"/>
        </w:rPr>
        <w:t>充分大时</w:t>
      </w:r>
      <w:r w:rsidR="00CE1F68">
        <w:rPr>
          <w:rFonts w:hint="eastAsia"/>
        </w:rPr>
        <w:t>有</w:t>
      </w:r>
      <w:r w:rsidR="008F05CA" w:rsidRPr="008F05CA">
        <w:rPr>
          <w:position w:val="-10"/>
        </w:rPr>
        <w:object w:dxaOrig="1860" w:dyaOrig="320">
          <v:shape id="_x0000_i1077" type="#_x0000_t75" style="width:93.3pt;height:16.3pt" o:ole="">
            <v:imagedata r:id="rId113" o:title=""/>
          </v:shape>
          <o:OLEObject Type="Embed" ProgID="Equation.DSMT4" ShapeID="_x0000_i1077" DrawAspect="Content" ObjectID="_1699964341" r:id="rId114"/>
        </w:object>
      </w:r>
      <w:r w:rsidR="00CE1F68">
        <w:rPr>
          <w:rFonts w:hint="eastAsia"/>
        </w:rPr>
        <w:t>．</w:t>
      </w:r>
    </w:p>
    <w:p w:rsidR="00651672" w:rsidRDefault="00651672" w:rsidP="002932F1"/>
    <w:p w:rsidR="00CE1F68" w:rsidRDefault="00CE1F68" w:rsidP="002932F1"/>
    <w:p w:rsidR="00651672" w:rsidRPr="009D3172" w:rsidRDefault="00651672" w:rsidP="00651672">
      <w:pPr>
        <w:ind w:left="480" w:hangingChars="200" w:hanging="480"/>
        <w:rPr>
          <w:rFonts w:ascii="宋体" w:hAnsi="宋体"/>
        </w:rPr>
      </w:pPr>
      <w:r w:rsidRPr="00651672">
        <w:t>(5)</w:t>
      </w:r>
      <w:r w:rsidRPr="00651672">
        <w:rPr>
          <w:rStyle w:val="ae"/>
          <w:rFonts w:hint="eastAsia"/>
        </w:rPr>
        <w:t>【同试卷二第一</w:t>
      </w:r>
      <w:r w:rsidRPr="00651672">
        <w:rPr>
          <w:rStyle w:val="ae"/>
        </w:rPr>
        <w:t>(7)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设向量组</w:t>
      </w:r>
      <w:r w:rsidRPr="00AA2300">
        <w:rPr>
          <w:rFonts w:ascii="宋体" w:hAnsi="宋体" w:hint="eastAsia"/>
        </w:rPr>
        <w:t>Ⅰ</w:t>
      </w:r>
      <w:r>
        <w:rPr>
          <w:rFonts w:ascii="宋体" w:hAnsi="宋体" w:hint="eastAsia"/>
        </w:rPr>
        <w:t>:</w:t>
      </w:r>
      <w:r w:rsidR="008F05CA" w:rsidRPr="008F05CA">
        <w:rPr>
          <w:position w:val="-12"/>
        </w:rPr>
        <w:object w:dxaOrig="1200" w:dyaOrig="360">
          <v:shape id="_x0000_i1078" type="#_x0000_t75" style="width:60.1pt;height:18.15pt" o:ole="">
            <v:imagedata r:id="rId115" o:title=""/>
          </v:shape>
          <o:OLEObject Type="Embed" ProgID="Equation.DSMT4" ShapeID="_x0000_i1078" DrawAspect="Content" ObjectID="_1699964342" r:id="rId116"/>
        </w:object>
      </w:r>
      <w:r w:rsidRPr="009D3172">
        <w:rPr>
          <w:rFonts w:ascii="宋体" w:hAnsi="宋体"/>
        </w:rPr>
        <w:t>可由向量组</w:t>
      </w:r>
      <w:r w:rsidRPr="00AA2300">
        <w:rPr>
          <w:rFonts w:ascii="宋体" w:hAnsi="宋体" w:hint="eastAsia"/>
        </w:rPr>
        <w:t>Ⅱ</w:t>
      </w:r>
      <w:r>
        <w:rPr>
          <w:rFonts w:ascii="宋体" w:hAnsi="宋体" w:hint="eastAsia"/>
        </w:rPr>
        <w:t>:</w:t>
      </w:r>
      <w:r w:rsidR="008F05CA" w:rsidRPr="008F05CA">
        <w:rPr>
          <w:position w:val="-12"/>
        </w:rPr>
        <w:object w:dxaOrig="1219" w:dyaOrig="360">
          <v:shape id="_x0000_i1079" type="#_x0000_t75" style="width:60.75pt;height:18.15pt" o:ole="">
            <v:imagedata r:id="rId117" o:title=""/>
          </v:shape>
          <o:OLEObject Type="Embed" ProgID="Equation.DSMT4" ShapeID="_x0000_i1079" DrawAspect="Content" ObjectID="_1699964343" r:id="rId118"/>
        </w:object>
      </w:r>
      <w:r w:rsidRPr="009D3172">
        <w:rPr>
          <w:rFonts w:ascii="宋体" w:hAnsi="宋体"/>
        </w:rPr>
        <w:t>线性表示</w:t>
      </w:r>
      <w:r>
        <w:rPr>
          <w:rFonts w:ascii="宋体" w:hAnsi="宋体"/>
        </w:rPr>
        <w:t>，</w:t>
      </w:r>
      <w:r w:rsidRPr="009D3172">
        <w:rPr>
          <w:rFonts w:ascii="宋体" w:hAnsi="宋体"/>
        </w:rPr>
        <w:t>下列命题正确的是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5F1EDE">
        <w:t xml:space="preserve">(A)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线性无关,则</w:t>
      </w:r>
      <w:r w:rsidR="008F05CA" w:rsidRPr="008F05CA">
        <w:rPr>
          <w:position w:val="-6"/>
        </w:rPr>
        <w:object w:dxaOrig="520" w:dyaOrig="260">
          <v:shape id="_x0000_i1080" type="#_x0000_t75" style="width:26.3pt;height:13.15pt" o:ole="">
            <v:imagedata r:id="rId119" o:title=""/>
          </v:shape>
          <o:OLEObject Type="Embed" ProgID="Equation.DSMT4" ShapeID="_x0000_i1080" DrawAspect="Content" ObjectID="_1699964344" r:id="rId12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 w:rsidRPr="005F1EDE">
        <w:t xml:space="preserve">(B)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线性相关,则</w:t>
      </w:r>
      <w:r w:rsidR="008F05CA" w:rsidRPr="008F05CA">
        <w:rPr>
          <w:position w:val="-6"/>
        </w:rPr>
        <w:object w:dxaOrig="520" w:dyaOrig="220">
          <v:shape id="_x0000_i1081" type="#_x0000_t75" style="width:26.3pt;height:11.25pt" o:ole="">
            <v:imagedata r:id="rId121" o:title=""/>
          </v:shape>
          <o:OLEObject Type="Embed" ProgID="Equation.DSMT4" ShapeID="_x0000_i1081" DrawAspect="Content" ObjectID="_1699964345" r:id="rId122"/>
        </w:object>
      </w:r>
      <w:r>
        <w:rPr>
          <w:rFonts w:ascii="宋体" w:hAnsi="宋体" w:hint="eastAsia"/>
        </w:rPr>
        <w:t>．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5F1EDE">
        <w:t xml:space="preserve">(C)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线性无关,则</w:t>
      </w:r>
      <w:r w:rsidR="008F05CA" w:rsidRPr="008F05CA">
        <w:rPr>
          <w:position w:val="-6"/>
        </w:rPr>
        <w:object w:dxaOrig="520" w:dyaOrig="260">
          <v:shape id="_x0000_i1082" type="#_x0000_t75" style="width:26.3pt;height:13.15pt" o:ole="">
            <v:imagedata r:id="rId123" o:title=""/>
          </v:shape>
          <o:OLEObject Type="Embed" ProgID="Equation.DSMT4" ShapeID="_x0000_i1082" DrawAspect="Content" ObjectID="_1699964346" r:id="rId124"/>
        </w:object>
      </w:r>
      <w:r w:rsidRPr="009D3172">
        <w:rPr>
          <w:rFonts w:ascii="宋体" w:hAnsi="宋体"/>
        </w:rPr>
        <w:t>.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F1EDE">
        <w:t xml:space="preserve">(D)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线性相关,则</w:t>
      </w:r>
      <w:r w:rsidR="008F05CA" w:rsidRPr="008F05CA">
        <w:rPr>
          <w:position w:val="-6"/>
        </w:rPr>
        <w:object w:dxaOrig="520" w:dyaOrig="220">
          <v:shape id="_x0000_i1083" type="#_x0000_t75" style="width:26.3pt;height:11.25pt" o:ole="">
            <v:imagedata r:id="rId125" o:title=""/>
          </v:shape>
          <o:OLEObject Type="Embed" ProgID="Equation.DSMT4" ShapeID="_x0000_i1083" DrawAspect="Content" ObjectID="_1699964347" r:id="rId126"/>
        </w:object>
      </w:r>
      <w:r>
        <w:rPr>
          <w:rFonts w:ascii="宋体" w:hAnsi="宋体" w:hint="eastAsia"/>
        </w:rPr>
        <w:t>．</w:t>
      </w:r>
    </w:p>
    <w:p w:rsidR="00651672" w:rsidRDefault="00651672" w:rsidP="00651672"/>
    <w:p w:rsidR="00651672" w:rsidRPr="009D3172" w:rsidRDefault="00651672" w:rsidP="00651672">
      <w:pPr>
        <w:rPr>
          <w:rFonts w:ascii="宋体" w:hAnsi="宋体"/>
          <w:kern w:val="0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Pr="009D3172">
        <w:rPr>
          <w:rFonts w:ascii="宋体" w:hAnsi="宋体"/>
          <w:kern w:val="0"/>
          <w:szCs w:val="21"/>
        </w:rPr>
        <w:t>由于向量组</w:t>
      </w:r>
      <w:r w:rsidRPr="00AA2300">
        <w:rPr>
          <w:rFonts w:ascii="宋体" w:hAnsi="宋体" w:hint="eastAsia"/>
        </w:rPr>
        <w:t>Ⅰ</w:t>
      </w:r>
      <w:r w:rsidRPr="009D3172">
        <w:rPr>
          <w:rFonts w:ascii="宋体" w:hAnsi="宋体"/>
          <w:kern w:val="0"/>
          <w:szCs w:val="21"/>
        </w:rPr>
        <w:t>能由向量组</w:t>
      </w:r>
      <w:r w:rsidRPr="00AA2300">
        <w:rPr>
          <w:rFonts w:ascii="宋体" w:hAnsi="宋体" w:hint="eastAsia"/>
        </w:rPr>
        <w:t>Ⅱ</w:t>
      </w:r>
      <w:r w:rsidRPr="009D3172">
        <w:rPr>
          <w:rFonts w:ascii="宋体" w:hAnsi="宋体"/>
          <w:kern w:val="0"/>
          <w:szCs w:val="21"/>
        </w:rPr>
        <w:t>线性表示</w: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所以</w:t>
      </w:r>
    </w:p>
    <w:p w:rsidR="00651672" w:rsidRPr="009D3172" w:rsidRDefault="008F05CA" w:rsidP="00651672">
      <w:pPr>
        <w:jc w:val="center"/>
        <w:rPr>
          <w:rFonts w:ascii="宋体" w:hAnsi="宋体"/>
          <w:kern w:val="0"/>
          <w:szCs w:val="21"/>
        </w:rPr>
      </w:pPr>
      <w:r w:rsidRPr="008F05CA">
        <w:rPr>
          <w:position w:val="-12"/>
        </w:rPr>
        <w:object w:dxaOrig="2940" w:dyaOrig="360">
          <v:shape id="_x0000_i1084" type="#_x0000_t75" style="width:147.15pt;height:18.15pt" o:ole="">
            <v:imagedata r:id="rId127" o:title=""/>
          </v:shape>
          <o:OLEObject Type="Embed" ProgID="Equation.DSMT4" ShapeID="_x0000_i1084" DrawAspect="Content" ObjectID="_1699964348" r:id="rId128"/>
        </w:object>
      </w:r>
    </w:p>
    <w:p w:rsidR="00651672" w:rsidRDefault="00651672" w:rsidP="00651672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若向量组</w:t>
      </w:r>
      <w:r w:rsidRPr="00AA2300">
        <w:rPr>
          <w:rFonts w:ascii="宋体" w:hAnsi="宋体" w:hint="eastAsia"/>
        </w:rPr>
        <w:t>Ⅰ</w:t>
      </w:r>
      <w:r w:rsidRPr="009D3172">
        <w:rPr>
          <w:rFonts w:ascii="宋体" w:hAnsi="宋体"/>
          <w:kern w:val="0"/>
          <w:szCs w:val="21"/>
        </w:rPr>
        <w:t>线性无关</w:t>
      </w:r>
      <w:r>
        <w:rPr>
          <w:rFonts w:ascii="宋体" w:hAnsi="宋体" w:hint="eastAsia"/>
          <w:kern w:val="0"/>
          <w:szCs w:val="21"/>
        </w:rPr>
        <w:t>,</w:t>
      </w:r>
      <w:r w:rsidRPr="009D3172">
        <w:rPr>
          <w:rFonts w:ascii="宋体" w:hAnsi="宋体"/>
          <w:kern w:val="0"/>
          <w:szCs w:val="21"/>
        </w:rPr>
        <w:t>则</w:t>
      </w:r>
      <w:r w:rsidR="008F05CA" w:rsidRPr="008F05CA">
        <w:rPr>
          <w:position w:val="-12"/>
        </w:rPr>
        <w:object w:dxaOrig="1540" w:dyaOrig="360">
          <v:shape id="_x0000_i1085" type="#_x0000_t75" style="width:77pt;height:18.15pt" o:ole="">
            <v:imagedata r:id="rId129" o:title=""/>
          </v:shape>
          <o:OLEObject Type="Embed" ProgID="Equation.DSMT4" ShapeID="_x0000_i1085" DrawAspect="Content" ObjectID="_1699964349" r:id="rId130"/>
        </w:object>
      </w:r>
      <w:r w:rsidRPr="009D3172">
        <w:rPr>
          <w:rFonts w:ascii="宋体" w:hAnsi="宋体"/>
          <w:kern w:val="0"/>
          <w:szCs w:val="21"/>
        </w:rPr>
        <w:t>,所以</w:t>
      </w:r>
    </w:p>
    <w:p w:rsidR="00651672" w:rsidRDefault="008F05CA" w:rsidP="00651672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8F05CA">
        <w:rPr>
          <w:position w:val="-12"/>
        </w:rPr>
        <w:object w:dxaOrig="3300" w:dyaOrig="360">
          <v:shape id="_x0000_i1086" type="#_x0000_t75" style="width:165.3pt;height:18.15pt" o:ole="">
            <v:imagedata r:id="rId131" o:title=""/>
          </v:shape>
          <o:OLEObject Type="Embed" ProgID="Equation.DSMT4" ShapeID="_x0000_i1086" DrawAspect="Content" ObjectID="_1699964350" r:id="rId132"/>
        </w:object>
      </w:r>
    </w:p>
    <w:p w:rsidR="00651672" w:rsidRPr="009D3172" w:rsidRDefault="00651672" w:rsidP="00651672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即</w:t>
      </w:r>
      <w:r>
        <w:rPr>
          <w:rFonts w:ascii="宋体" w:hAnsi="宋体" w:hint="eastAsia"/>
          <w:kern w:val="0"/>
          <w:szCs w:val="21"/>
        </w:rPr>
        <w:t>有</w:t>
      </w:r>
      <w:r w:rsidR="008F05CA" w:rsidRPr="008F05CA">
        <w:rPr>
          <w:position w:val="-6"/>
        </w:rPr>
        <w:object w:dxaOrig="520" w:dyaOrig="260">
          <v:shape id="_x0000_i1087" type="#_x0000_t75" style="width:26.3pt;height:13.15pt" o:ole="">
            <v:imagedata r:id="rId133" o:title=""/>
          </v:shape>
          <o:OLEObject Type="Embed" ProgID="Equation.DSMT4" ShapeID="_x0000_i1087" DrawAspect="Content" ObjectID="_1699964351" r:id="rId134"/>
        </w:object>
      </w:r>
      <w:r>
        <w:rPr>
          <w:rFonts w:ascii="宋体" w:hAnsi="宋体" w:hint="eastAsia"/>
          <w:kern w:val="0"/>
          <w:szCs w:val="21"/>
        </w:rPr>
        <w:t>．</w:t>
      </w:r>
    </w:p>
    <w:p w:rsidR="00651672" w:rsidRDefault="00651672" w:rsidP="00B920A8">
      <w:pPr>
        <w:rPr>
          <w:rFonts w:ascii="宋体" w:hAnsi="宋体"/>
        </w:rPr>
      </w:pPr>
    </w:p>
    <w:p w:rsidR="00651672" w:rsidRDefault="00651672" w:rsidP="00651672">
      <w:pPr>
        <w:rPr>
          <w:rFonts w:ascii="宋体" w:hAnsi="宋体"/>
        </w:rPr>
      </w:pPr>
    </w:p>
    <w:p w:rsidR="00651672" w:rsidRPr="009D3172" w:rsidRDefault="00651672" w:rsidP="00651672">
      <w:pPr>
        <w:ind w:left="480" w:hangingChars="200" w:hanging="480"/>
        <w:rPr>
          <w:rFonts w:ascii="宋体" w:hAnsi="宋体"/>
        </w:rPr>
      </w:pPr>
      <w:r>
        <w:t>(6)</w:t>
      </w:r>
      <w:r w:rsidRPr="0065167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651672">
        <w:rPr>
          <w:rStyle w:val="ae"/>
          <w:rFonts w:hint="eastAsia"/>
        </w:rPr>
        <w:t>第一</w:t>
      </w:r>
      <w:r w:rsidRPr="00651672">
        <w:rPr>
          <w:rStyle w:val="ae"/>
        </w:rPr>
        <w:t>(</w:t>
      </w:r>
      <w:r>
        <w:rPr>
          <w:rStyle w:val="ae"/>
          <w:rFonts w:hint="eastAsia"/>
        </w:rPr>
        <w:t>6</w:t>
      </w:r>
      <w:r w:rsidRPr="00651672">
        <w:rPr>
          <w:rStyle w:val="ae"/>
        </w:rPr>
        <w:t>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8F05CA" w:rsidRPr="00025957">
        <w:rPr>
          <w:position w:val="-4"/>
        </w:rPr>
        <w:object w:dxaOrig="240" w:dyaOrig="260">
          <v:shape id="_x0000_i1088" type="#_x0000_t75" style="width:11.9pt;height:13.15pt" o:ole="">
            <v:imagedata r:id="rId135" o:title=""/>
          </v:shape>
          <o:OLEObject Type="Embed" ProgID="Equation.DSMT4" ShapeID="_x0000_i1088" DrawAspect="Content" ObjectID="_1699964352" r:id="rId136"/>
        </w:object>
      </w:r>
      <w:r w:rsidRPr="009D3172">
        <w:rPr>
          <w:rFonts w:ascii="宋体" w:hAnsi="宋体"/>
        </w:rPr>
        <w:t>为</w:t>
      </w:r>
      <w:r w:rsidR="008F05CA" w:rsidRPr="00025957">
        <w:rPr>
          <w:position w:val="-4"/>
        </w:rPr>
        <w:object w:dxaOrig="200" w:dyaOrig="240">
          <v:shape id="_x0000_i1089" type="#_x0000_t75" style="width:10pt;height:11.9pt" o:ole="">
            <v:imagedata r:id="rId137" o:title=""/>
          </v:shape>
          <o:OLEObject Type="Embed" ProgID="Equation.DSMT4" ShapeID="_x0000_i1089" DrawAspect="Content" ObjectID="_1699964353" r:id="rId138"/>
        </w:object>
      </w:r>
      <w:r w:rsidRPr="009D3172">
        <w:rPr>
          <w:rFonts w:ascii="宋体" w:hAnsi="宋体"/>
        </w:rPr>
        <w:t>阶实对称矩阵</w: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  <w:r w:rsidR="008F05CA" w:rsidRPr="008F05CA">
        <w:rPr>
          <w:position w:val="-6"/>
        </w:rPr>
        <w:object w:dxaOrig="1060" w:dyaOrig="320">
          <v:shape id="_x0000_i1090" type="#_x0000_t75" style="width:53.2pt;height:16.3pt" o:ole="">
            <v:imagedata r:id="rId139" o:title=""/>
          </v:shape>
          <o:OLEObject Type="Embed" ProgID="Equation.DSMT4" ShapeID="_x0000_i1090" DrawAspect="Content" ObjectID="_1699964354" r:id="rId140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若</w:t>
      </w:r>
      <w:r w:rsidR="008F05CA" w:rsidRPr="00025957">
        <w:rPr>
          <w:position w:val="-4"/>
        </w:rPr>
        <w:object w:dxaOrig="240" w:dyaOrig="260">
          <v:shape id="_x0000_i1091" type="#_x0000_t75" style="width:11.9pt;height:13.15pt" o:ole="">
            <v:imagedata r:id="rId141" o:title=""/>
          </v:shape>
          <o:OLEObject Type="Embed" ProgID="Equation.DSMT4" ShapeID="_x0000_i1091" DrawAspect="Content" ObjectID="_1699964355" r:id="rId142"/>
        </w:object>
      </w:r>
      <w:r w:rsidRPr="009D3172">
        <w:rPr>
          <w:rFonts w:ascii="宋体" w:hAnsi="宋体"/>
        </w:rPr>
        <w:t>的秩为</w:t>
      </w:r>
      <w:r w:rsidR="008F05CA" w:rsidRPr="008F05CA">
        <w:rPr>
          <w:position w:val="-6"/>
        </w:rPr>
        <w:object w:dxaOrig="180" w:dyaOrig="279">
          <v:shape id="_x0000_i1092" type="#_x0000_t75" style="width:8.75pt;height:13.75pt" o:ole="">
            <v:imagedata r:id="rId143" o:title=""/>
          </v:shape>
          <o:OLEObject Type="Embed" ProgID="Equation.DSMT4" ShapeID="_x0000_i1092" DrawAspect="Content" ObjectID="_1699964356" r:id="rId144"/>
        </w:object>
      </w:r>
      <w:r w:rsidRPr="009D3172">
        <w:rPr>
          <w:rFonts w:ascii="宋体" w:hAnsi="宋体"/>
        </w:rPr>
        <w:t>,则</w:t>
      </w:r>
      <w:r w:rsidR="008F05CA" w:rsidRPr="00025957">
        <w:rPr>
          <w:position w:val="-4"/>
        </w:rPr>
        <w:object w:dxaOrig="240" w:dyaOrig="260">
          <v:shape id="_x0000_i1093" type="#_x0000_t75" style="width:11.9pt;height:13.15pt" o:ole="">
            <v:imagedata r:id="rId145" o:title=""/>
          </v:shape>
          <o:OLEObject Type="Embed" ProgID="Equation.DSMT4" ShapeID="_x0000_i1093" DrawAspect="Content" ObjectID="_1699964357" r:id="rId146"/>
        </w:object>
      </w:r>
      <w:r w:rsidRPr="009D3172">
        <w:rPr>
          <w:rFonts w:ascii="宋体" w:hAnsi="宋体"/>
        </w:rPr>
        <w:t>相似于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3E64D7">
        <w:t xml:space="preserve">(A) </w:t>
      </w:r>
      <w:r w:rsidR="008F05CA" w:rsidRPr="008F05CA">
        <w:rPr>
          <w:position w:val="-66"/>
        </w:rPr>
        <w:object w:dxaOrig="1420" w:dyaOrig="1440">
          <v:shape id="_x0000_i1094" type="#_x0000_t75" style="width:70.75pt;height:1in" o:ole="">
            <v:imagedata r:id="rId147" o:title=""/>
          </v:shape>
          <o:OLEObject Type="Embed" ProgID="Equation.DSMT4" ShapeID="_x0000_i1094" DrawAspect="Content" ObjectID="_1699964358" r:id="rId148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(B) </w:t>
      </w:r>
      <w:r w:rsidR="008F05CA" w:rsidRPr="008F05CA">
        <w:rPr>
          <w:position w:val="-66"/>
        </w:rPr>
        <w:object w:dxaOrig="1579" w:dyaOrig="1440">
          <v:shape id="_x0000_i1095" type="#_x0000_t75" style="width:78.9pt;height:1in" o:ole="">
            <v:imagedata r:id="rId149" o:title=""/>
          </v:shape>
          <o:OLEObject Type="Embed" ProgID="Equation.DSMT4" ShapeID="_x0000_i1095" DrawAspect="Content" ObjectID="_1699964359" r:id="rId150"/>
        </w:object>
      </w:r>
      <w:r>
        <w:rPr>
          <w:rFonts w:ascii="宋体" w:hAnsi="宋体" w:hint="eastAsia"/>
        </w:rPr>
        <w:t>．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3E64D7">
        <w:lastRenderedPageBreak/>
        <w:t xml:space="preserve">(C) </w:t>
      </w:r>
      <w:r w:rsidR="008F05CA" w:rsidRPr="008F05CA">
        <w:rPr>
          <w:position w:val="-66"/>
        </w:rPr>
        <w:object w:dxaOrig="1719" w:dyaOrig="1440">
          <v:shape id="_x0000_i1096" type="#_x0000_t75" style="width:85.75pt;height:1in" o:ole="">
            <v:imagedata r:id="rId151" o:title=""/>
          </v:shape>
          <o:OLEObject Type="Embed" ProgID="Equation.DSMT4" ShapeID="_x0000_i1096" DrawAspect="Content" ObjectID="_1699964360" r:id="rId152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(D) </w:t>
      </w:r>
      <w:r w:rsidR="008F05CA" w:rsidRPr="008F05CA">
        <w:rPr>
          <w:position w:val="-66"/>
        </w:rPr>
        <w:object w:dxaOrig="1880" w:dyaOrig="1440">
          <v:shape id="_x0000_i1097" type="#_x0000_t75" style="width:93.9pt;height:1in" o:ole="">
            <v:imagedata r:id="rId153" o:title=""/>
          </v:shape>
          <o:OLEObject Type="Embed" ProgID="Equation.DSMT4" ShapeID="_x0000_i1097" DrawAspect="Content" ObjectID="_1699964361" r:id="rId154"/>
        </w:object>
      </w:r>
      <w:r>
        <w:rPr>
          <w:rFonts w:ascii="宋体" w:hAnsi="宋体" w:hint="eastAsia"/>
        </w:rPr>
        <w:t>．</w:t>
      </w:r>
    </w:p>
    <w:p w:rsidR="00651672" w:rsidRDefault="00651672" w:rsidP="00651672"/>
    <w:p w:rsidR="00651672" w:rsidRDefault="00651672" w:rsidP="00651672">
      <w:pPr>
        <w:ind w:left="480" w:hangingChars="200" w:hanging="480"/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1C54C5">
        <w:rPr>
          <w:rFonts w:hint="eastAsia"/>
        </w:rPr>
        <w:t>．</w:t>
      </w:r>
      <w:r w:rsidRPr="009D3172">
        <w:rPr>
          <w:rFonts w:ascii="宋体" w:hAnsi="宋体"/>
          <w:szCs w:val="21"/>
        </w:rPr>
        <w:t>设</w:t>
      </w:r>
      <w:r w:rsidR="008F05CA" w:rsidRPr="008F05CA">
        <w:rPr>
          <w:position w:val="-6"/>
        </w:rPr>
        <w:object w:dxaOrig="220" w:dyaOrig="279">
          <v:shape id="_x0000_i1098" type="#_x0000_t75" style="width:11.25pt;height:13.75pt" o:ole="">
            <v:imagedata r:id="rId155" o:title=""/>
          </v:shape>
          <o:OLEObject Type="Embed" ProgID="Equation.DSMT4" ShapeID="_x0000_i1098" DrawAspect="Content" ObjectID="_1699964362" r:id="rId156"/>
        </w:object>
      </w:r>
      <w:r w:rsidRPr="009D3172">
        <w:rPr>
          <w:rFonts w:ascii="宋体" w:hAnsi="宋体"/>
          <w:kern w:val="0"/>
          <w:szCs w:val="21"/>
        </w:rPr>
        <w:t>为</w:t>
      </w:r>
      <w:r w:rsidR="008F05CA" w:rsidRPr="00025957">
        <w:rPr>
          <w:position w:val="-4"/>
        </w:rPr>
        <w:object w:dxaOrig="240" w:dyaOrig="260">
          <v:shape id="_x0000_i1099" type="#_x0000_t75" style="width:11.9pt;height:13.15pt" o:ole="">
            <v:imagedata r:id="rId157" o:title=""/>
          </v:shape>
          <o:OLEObject Type="Embed" ProgID="Equation.DSMT4" ShapeID="_x0000_i1099" DrawAspect="Content" ObjectID="_1699964363" r:id="rId158"/>
        </w:object>
      </w:r>
      <w:r w:rsidRPr="009D3172">
        <w:rPr>
          <w:rFonts w:ascii="宋体" w:hAnsi="宋体"/>
          <w:kern w:val="0"/>
          <w:szCs w:val="21"/>
        </w:rPr>
        <w:t>的特征值</w: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由于</w:t>
      </w:r>
      <w:r w:rsidR="008F05CA" w:rsidRPr="008F05CA">
        <w:rPr>
          <w:position w:val="-6"/>
        </w:rPr>
        <w:object w:dxaOrig="1060" w:dyaOrig="320">
          <v:shape id="_x0000_i1100" type="#_x0000_t75" style="width:53.2pt;height:16.3pt" o:ole="">
            <v:imagedata r:id="rId159" o:title=""/>
          </v:shape>
          <o:OLEObject Type="Embed" ProgID="Equation.DSMT4" ShapeID="_x0000_i1100" DrawAspect="Content" ObjectID="_1699964364" r:id="rId160"/>
        </w:objec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所以</w:t>
      </w:r>
      <w:r w:rsidR="008F05CA" w:rsidRPr="008F05CA">
        <w:rPr>
          <w:position w:val="-6"/>
        </w:rPr>
        <w:object w:dxaOrig="1020" w:dyaOrig="320">
          <v:shape id="_x0000_i1101" type="#_x0000_t75" style="width:50.7pt;height:16.3pt" o:ole="">
            <v:imagedata r:id="rId161" o:title=""/>
          </v:shape>
          <o:OLEObject Type="Embed" ProgID="Equation.DSMT4" ShapeID="_x0000_i1101" DrawAspect="Content" ObjectID="_1699964365" r:id="rId162"/>
        </w:objec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即</w:t>
      </w:r>
      <w:r w:rsidR="008F05CA" w:rsidRPr="00025957">
        <w:rPr>
          <w:position w:val="-4"/>
        </w:rPr>
        <w:object w:dxaOrig="240" w:dyaOrig="260">
          <v:shape id="_x0000_i1102" type="#_x0000_t75" style="width:11.9pt;height:13.15pt" o:ole="">
            <v:imagedata r:id="rId163" o:title=""/>
          </v:shape>
          <o:OLEObject Type="Embed" ProgID="Equation.DSMT4" ShapeID="_x0000_i1102" DrawAspect="Content" ObjectID="_1699964366" r:id="rId164"/>
        </w:object>
      </w:r>
      <w:r w:rsidRPr="009D3172">
        <w:rPr>
          <w:rFonts w:ascii="宋体" w:hAnsi="宋体"/>
          <w:kern w:val="0"/>
          <w:szCs w:val="21"/>
        </w:rPr>
        <w:t>的特征值只能为</w:t>
      </w:r>
      <w:r w:rsidR="008F05CA" w:rsidRPr="00025957">
        <w:rPr>
          <w:position w:val="-4"/>
        </w:rPr>
        <w:object w:dxaOrig="340" w:dyaOrig="260">
          <v:shape id="_x0000_i1103" type="#_x0000_t75" style="width:16.9pt;height:13.15pt" o:ole="">
            <v:imagedata r:id="rId165" o:title=""/>
          </v:shape>
          <o:OLEObject Type="Embed" ProgID="Equation.DSMT4" ShapeID="_x0000_i1103" DrawAspect="Content" ObjectID="_1699964367" r:id="rId166"/>
        </w:object>
      </w:r>
      <w:r w:rsidRPr="009D3172">
        <w:rPr>
          <w:rFonts w:ascii="宋体" w:hAnsi="宋体"/>
          <w:kern w:val="0"/>
          <w:szCs w:val="21"/>
        </w:rPr>
        <w:t>或</w:t>
      </w:r>
      <w:r w:rsidR="008F05CA" w:rsidRPr="008F05CA">
        <w:rPr>
          <w:position w:val="-6"/>
        </w:rPr>
        <w:object w:dxaOrig="200" w:dyaOrig="279">
          <v:shape id="_x0000_i1104" type="#_x0000_t75" style="width:10pt;height:13.75pt" o:ole="">
            <v:imagedata r:id="rId167" o:title=""/>
          </v:shape>
          <o:OLEObject Type="Embed" ProgID="Equation.DSMT4" ShapeID="_x0000_i1104" DrawAspect="Content" ObjectID="_1699964368" r:id="rId168"/>
        </w:object>
      </w:r>
      <w:r>
        <w:rPr>
          <w:rFonts w:ascii="宋体" w:hAnsi="宋体" w:hint="eastAsia"/>
          <w:kern w:val="0"/>
          <w:szCs w:val="21"/>
        </w:rPr>
        <w:t>．又</w:t>
      </w:r>
      <w:r w:rsidR="008F05CA" w:rsidRPr="008F05CA">
        <w:rPr>
          <w:position w:val="-10"/>
        </w:rPr>
        <w:object w:dxaOrig="859" w:dyaOrig="320">
          <v:shape id="_x0000_i1105" type="#_x0000_t75" style="width:43.2pt;height:16.3pt" o:ole="">
            <v:imagedata r:id="rId169" o:title=""/>
          </v:shape>
          <o:OLEObject Type="Embed" ProgID="Equation.DSMT4" ShapeID="_x0000_i1105" DrawAspect="Content" ObjectID="_1699964369" r:id="rId170"/>
        </w:objec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因此</w:t>
      </w:r>
      <w:r>
        <w:rPr>
          <w:rFonts w:ascii="宋体" w:hAnsi="宋体" w:hint="eastAsia"/>
          <w:kern w:val="0"/>
          <w:szCs w:val="21"/>
        </w:rPr>
        <w:t>选</w:t>
      </w:r>
      <w:r w:rsidRPr="008E3C44">
        <w:rPr>
          <w:rFonts w:hint="eastAsia"/>
        </w:rPr>
        <w:t>(D)</w:t>
      </w:r>
      <w:r>
        <w:rPr>
          <w:rFonts w:ascii="宋体" w:hAnsi="宋体" w:hint="eastAsia"/>
          <w:kern w:val="0"/>
          <w:szCs w:val="21"/>
        </w:rPr>
        <w:t>．</w:t>
      </w:r>
    </w:p>
    <w:p w:rsidR="00651672" w:rsidRDefault="00651672" w:rsidP="00651672"/>
    <w:p w:rsidR="00651672" w:rsidRDefault="00651672" w:rsidP="00651672"/>
    <w:p w:rsidR="00651672" w:rsidRPr="009D3172" w:rsidRDefault="00651672" w:rsidP="00651672">
      <w:pPr>
        <w:ind w:left="480" w:hangingChars="200" w:hanging="480"/>
        <w:rPr>
          <w:rFonts w:ascii="宋体" w:hAnsi="宋体"/>
          <w:szCs w:val="21"/>
        </w:rPr>
      </w:pPr>
      <w:r>
        <w:t>(7)</w:t>
      </w:r>
      <w:r w:rsidRPr="0065167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651672">
        <w:rPr>
          <w:rStyle w:val="ae"/>
          <w:rFonts w:hint="eastAsia"/>
        </w:rPr>
        <w:t>第一</w:t>
      </w:r>
      <w:r w:rsidRPr="00651672">
        <w:rPr>
          <w:rStyle w:val="ae"/>
        </w:rPr>
        <w:t>(7)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设随机变量</w:t>
      </w:r>
      <w:r w:rsidR="008F05CA" w:rsidRPr="00025957">
        <w:rPr>
          <w:position w:val="-4"/>
        </w:rPr>
        <w:object w:dxaOrig="240" w:dyaOrig="240">
          <v:shape id="_x0000_i1106" type="#_x0000_t75" style="width:11.9pt;height:11.9pt" o:ole="">
            <v:imagedata r:id="rId171" o:title=""/>
          </v:shape>
          <o:OLEObject Type="Embed" ProgID="Equation.DSMT4" ShapeID="_x0000_i1106" DrawAspect="Content" ObjectID="_1699964370" r:id="rId172"/>
        </w:object>
      </w:r>
      <w:r w:rsidRPr="009D3172">
        <w:rPr>
          <w:rFonts w:ascii="宋体" w:hAnsi="宋体"/>
        </w:rPr>
        <w:t>的分布函数</w:t>
      </w:r>
      <w:r w:rsidR="008F05CA" w:rsidRPr="008F05CA">
        <w:rPr>
          <w:position w:val="-64"/>
        </w:rPr>
        <w:object w:dxaOrig="2620" w:dyaOrig="1400">
          <v:shape id="_x0000_i1107" type="#_x0000_t75" style="width:130.85pt;height:70.1pt" o:ole="">
            <v:imagedata r:id="rId173" o:title=""/>
          </v:shape>
          <o:OLEObject Type="Embed" ProgID="Equation.DSMT4" ShapeID="_x0000_i1107" DrawAspect="Content" ObjectID="_1699964371" r:id="rId174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4"/>
        </w:rPr>
        <w:object w:dxaOrig="1120" w:dyaOrig="400">
          <v:shape id="_x0000_i1108" type="#_x0000_t75" style="width:55.7pt;height:20.05pt" o:ole="">
            <v:imagedata r:id="rId175" o:title=""/>
          </v:shape>
          <o:OLEObject Type="Embed" ProgID="Equation.DSMT4" ShapeID="_x0000_i1108" DrawAspect="Content" ObjectID="_1699964372" r:id="rId176"/>
        </w:objec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1F03A2">
        <w:t xml:space="preserve">(A) </w:t>
      </w:r>
      <w:r w:rsidR="008F05CA" w:rsidRPr="008F05CA">
        <w:rPr>
          <w:position w:val="-6"/>
        </w:rPr>
        <w:object w:dxaOrig="200" w:dyaOrig="279">
          <v:shape id="_x0000_i1109" type="#_x0000_t75" style="width:10pt;height:13.75pt" o:ole="">
            <v:imagedata r:id="rId177" o:title=""/>
          </v:shape>
          <o:OLEObject Type="Embed" ProgID="Equation.DSMT4" ShapeID="_x0000_i1109" DrawAspect="Content" ObjectID="_1699964373" r:id="rId178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(B) </w:t>
      </w:r>
      <w:r w:rsidR="008F05CA" w:rsidRPr="008F05CA">
        <w:rPr>
          <w:position w:val="-24"/>
        </w:rPr>
        <w:object w:dxaOrig="220" w:dyaOrig="620">
          <v:shape id="_x0000_i1110" type="#_x0000_t75" style="width:11.25pt;height:31.3pt" o:ole="">
            <v:imagedata r:id="rId179" o:title=""/>
          </v:shape>
          <o:OLEObject Type="Embed" ProgID="Equation.DSMT4" ShapeID="_x0000_i1110" DrawAspect="Content" ObjectID="_1699964374" r:id="rId180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(C) </w:t>
      </w:r>
      <w:r w:rsidR="008F05CA" w:rsidRPr="008F05CA">
        <w:rPr>
          <w:position w:val="-24"/>
        </w:rPr>
        <w:object w:dxaOrig="700" w:dyaOrig="620">
          <v:shape id="_x0000_i1111" type="#_x0000_t75" style="width:35.05pt;height:31.3pt" o:ole="">
            <v:imagedata r:id="rId181" o:title=""/>
          </v:shape>
          <o:OLEObject Type="Embed" ProgID="Equation.DSMT4" ShapeID="_x0000_i1111" DrawAspect="Content" ObjectID="_1699964375" r:id="rId182"/>
        </w:object>
      </w:r>
      <w:r w:rsidRPr="009D3172">
        <w:rPr>
          <w:rFonts w:ascii="宋体" w:hAnsi="宋体"/>
        </w:rPr>
        <w:t xml:space="preserve">.        </w:t>
      </w:r>
      <w:r w:rsidRPr="001F03A2">
        <w:t>(D)</w:t>
      </w:r>
      <w:r w:rsidRPr="009D3172">
        <w:rPr>
          <w:rFonts w:ascii="宋体" w:hAnsi="宋体"/>
        </w:rPr>
        <w:t xml:space="preserve"> </w:t>
      </w:r>
      <w:r w:rsidR="008F05CA" w:rsidRPr="008F05CA">
        <w:rPr>
          <w:position w:val="-6"/>
        </w:rPr>
        <w:object w:dxaOrig="660" w:dyaOrig="320">
          <v:shape id="_x0000_i1112" type="#_x0000_t75" style="width:33.2pt;height:16.3pt" o:ole="">
            <v:imagedata r:id="rId183" o:title=""/>
          </v:shape>
          <o:OLEObject Type="Embed" ProgID="Equation.DSMT4" ShapeID="_x0000_i1112" DrawAspect="Content" ObjectID="_1699964376" r:id="rId184"/>
        </w:object>
      </w:r>
      <w:r w:rsidRPr="009D3172">
        <w:rPr>
          <w:rFonts w:ascii="宋体" w:hAnsi="宋体"/>
        </w:rPr>
        <w:t>.</w:t>
      </w:r>
    </w:p>
    <w:p w:rsidR="00651672" w:rsidRDefault="00651672" w:rsidP="00651672"/>
    <w:p w:rsidR="00651672" w:rsidRPr="00E2449F" w:rsidRDefault="00651672" w:rsidP="00651672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1C54C5">
        <w:rPr>
          <w:rFonts w:hint="eastAsia"/>
        </w:rPr>
        <w:t>．</w:t>
      </w:r>
      <w:r>
        <w:rPr>
          <w:rFonts w:ascii="宋体" w:hAnsi="宋体" w:hint="eastAsia"/>
        </w:rPr>
        <w:t>这是因为</w:t>
      </w:r>
      <w:r w:rsidRPr="00E2449F">
        <w:rPr>
          <w:rFonts w:ascii="宋体" w:hAnsi="宋体"/>
          <w:szCs w:val="21"/>
        </w:rPr>
        <w:t xml:space="preserve"> </w:t>
      </w:r>
    </w:p>
    <w:p w:rsidR="00651672" w:rsidRDefault="008F05CA" w:rsidP="00651672">
      <w:pPr>
        <w:ind w:firstLineChars="150" w:firstLine="360"/>
        <w:jc w:val="center"/>
        <w:rPr>
          <w:rFonts w:ascii="宋体" w:hAnsi="宋体"/>
        </w:rPr>
      </w:pPr>
      <w:r w:rsidRPr="008F05CA">
        <w:rPr>
          <w:position w:val="-24"/>
        </w:rPr>
        <w:object w:dxaOrig="6660" w:dyaOrig="620">
          <v:shape id="_x0000_i1113" type="#_x0000_t75" style="width:333.1pt;height:31.3pt" o:ole="">
            <v:imagedata r:id="rId185" o:title=""/>
          </v:shape>
          <o:OLEObject Type="Embed" ProgID="Equation.DSMT4" ShapeID="_x0000_i1113" DrawAspect="Content" ObjectID="_1699964377" r:id="rId186"/>
        </w:object>
      </w:r>
    </w:p>
    <w:p w:rsidR="00651672" w:rsidRDefault="00651672" w:rsidP="00651672">
      <w:pPr>
        <w:rPr>
          <w:rFonts w:ascii="宋体" w:hAnsi="宋体"/>
        </w:rPr>
      </w:pPr>
    </w:p>
    <w:p w:rsidR="00651672" w:rsidRPr="009D3172" w:rsidRDefault="00651672" w:rsidP="00651672">
      <w:pPr>
        <w:rPr>
          <w:rFonts w:ascii="宋体" w:hAnsi="宋体"/>
        </w:rPr>
      </w:pPr>
    </w:p>
    <w:p w:rsidR="00651672" w:rsidRPr="009D3172" w:rsidRDefault="00651672" w:rsidP="00651672">
      <w:pPr>
        <w:ind w:left="480" w:hangingChars="200" w:hanging="480"/>
        <w:rPr>
          <w:rFonts w:ascii="宋体" w:hAnsi="宋体"/>
        </w:rPr>
      </w:pPr>
      <w:r>
        <w:t>(8)</w:t>
      </w:r>
      <w:r w:rsidRPr="0065167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651672">
        <w:rPr>
          <w:rStyle w:val="ae"/>
          <w:rFonts w:hint="eastAsia"/>
        </w:rPr>
        <w:t>第一</w:t>
      </w:r>
      <w:r w:rsidRPr="00651672">
        <w:rPr>
          <w:rStyle w:val="ae"/>
        </w:rPr>
        <w:t>(</w:t>
      </w:r>
      <w:r>
        <w:rPr>
          <w:rStyle w:val="ae"/>
          <w:rFonts w:hint="eastAsia"/>
        </w:rPr>
        <w:t>8</w:t>
      </w:r>
      <w:r w:rsidRPr="00651672">
        <w:rPr>
          <w:rStyle w:val="ae"/>
        </w:rPr>
        <w:t>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8F05CA" w:rsidRPr="008F05CA">
        <w:rPr>
          <w:position w:val="-12"/>
        </w:rPr>
        <w:object w:dxaOrig="580" w:dyaOrig="360">
          <v:shape id="_x0000_i1114" type="#_x0000_t75" style="width:28.8pt;height:18.15pt" o:ole="">
            <v:imagedata r:id="rId187" o:title=""/>
          </v:shape>
          <o:OLEObject Type="Embed" ProgID="Equation.DSMT4" ShapeID="_x0000_i1114" DrawAspect="Content" ObjectID="_1699964378" r:id="rId188"/>
        </w:object>
      </w:r>
      <w:r w:rsidRPr="009D3172">
        <w:rPr>
          <w:rFonts w:ascii="宋体" w:hAnsi="宋体"/>
        </w:rPr>
        <w:t>为标准正态分布的概率密度,</w:t>
      </w:r>
      <w:r w:rsidR="008F05CA" w:rsidRPr="008F05CA">
        <w:rPr>
          <w:position w:val="-12"/>
        </w:rPr>
        <w:object w:dxaOrig="580" w:dyaOrig="360">
          <v:shape id="_x0000_i1115" type="#_x0000_t75" style="width:28.8pt;height:18.15pt" o:ole="">
            <v:imagedata r:id="rId189" o:title=""/>
          </v:shape>
          <o:OLEObject Type="Embed" ProgID="Equation.DSMT4" ShapeID="_x0000_i1115" DrawAspect="Content" ObjectID="_1699964379" r:id="rId190"/>
        </w:object>
      </w:r>
      <w:r w:rsidRPr="009D3172">
        <w:rPr>
          <w:rFonts w:ascii="宋体" w:hAnsi="宋体"/>
        </w:rPr>
        <w:t>为</w:t>
      </w:r>
      <w:r w:rsidR="008F05CA" w:rsidRPr="008F05CA">
        <w:rPr>
          <w:position w:val="-14"/>
        </w:rPr>
        <w:object w:dxaOrig="680" w:dyaOrig="400">
          <v:shape id="_x0000_i1116" type="#_x0000_t75" style="width:33.8pt;height:20.05pt" o:ole="">
            <v:imagedata r:id="rId191" o:title=""/>
          </v:shape>
          <o:OLEObject Type="Embed" ProgID="Equation.DSMT4" ShapeID="_x0000_i1116" DrawAspect="Content" ObjectID="_1699964380" r:id="rId192"/>
        </w:object>
      </w:r>
      <w:r w:rsidRPr="009D3172">
        <w:rPr>
          <w:rFonts w:ascii="宋体" w:hAnsi="宋体"/>
        </w:rPr>
        <w:t>上均匀分布的概率密度,若</w:t>
      </w:r>
      <w:r w:rsidR="008F05CA" w:rsidRPr="008F05CA">
        <w:rPr>
          <w:position w:val="-32"/>
        </w:rPr>
        <w:object w:dxaOrig="2260" w:dyaOrig="760">
          <v:shape id="_x0000_i1117" type="#_x0000_t75" style="width:112.7pt;height:38.2pt" o:ole="">
            <v:imagedata r:id="rId193" o:title=""/>
          </v:shape>
          <o:OLEObject Type="Embed" ProgID="Equation.DSMT4" ShapeID="_x0000_i1117" DrawAspect="Content" ObjectID="_1699964381" r:id="rId194"/>
        </w:object>
      </w:r>
      <w:r w:rsidR="008F05CA" w:rsidRPr="008F05CA">
        <w:rPr>
          <w:position w:val="-10"/>
        </w:rPr>
        <w:object w:dxaOrig="1260" w:dyaOrig="320">
          <v:shape id="_x0000_i1118" type="#_x0000_t75" style="width:63.25pt;height:16.3pt" o:ole="">
            <v:imagedata r:id="rId195" o:title=""/>
          </v:shape>
          <o:OLEObject Type="Embed" ProgID="Equation.DSMT4" ShapeID="_x0000_i1118" DrawAspect="Content" ObjectID="_1699964382" r:id="rId196"/>
        </w:object>
      </w:r>
      <w:r w:rsidRPr="009D3172">
        <w:rPr>
          <w:rFonts w:ascii="宋体" w:hAnsi="宋体"/>
        </w:rPr>
        <w:t>为概率密度</w: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8"/>
        </w:rPr>
        <w:object w:dxaOrig="400" w:dyaOrig="300">
          <v:shape id="_x0000_i1119" type="#_x0000_t75" style="width:20.05pt;height:15.05pt" o:ole="">
            <v:imagedata r:id="rId197" o:title=""/>
          </v:shape>
          <o:OLEObject Type="Embed" ProgID="Equation.DSMT4" ShapeID="_x0000_i1119" DrawAspect="Content" ObjectID="_1699964383" r:id="rId198"/>
        </w:object>
      </w:r>
      <w:r w:rsidRPr="009D3172">
        <w:rPr>
          <w:rFonts w:ascii="宋体" w:hAnsi="宋体"/>
        </w:rPr>
        <w:t>应满足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8A3DC5">
        <w:t xml:space="preserve">(A) </w:t>
      </w:r>
      <w:r w:rsidR="008F05CA" w:rsidRPr="008F05CA">
        <w:rPr>
          <w:position w:val="-6"/>
        </w:rPr>
        <w:object w:dxaOrig="1120" w:dyaOrig="279">
          <v:shape id="_x0000_i1120" type="#_x0000_t75" style="width:55.7pt;height:13.75pt" o:ole="">
            <v:imagedata r:id="rId199" o:title=""/>
          </v:shape>
          <o:OLEObject Type="Embed" ProgID="Equation.DSMT4" ShapeID="_x0000_i1120" DrawAspect="Content" ObjectID="_1699964384" r:id="rId200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(B) </w:t>
      </w:r>
      <w:r w:rsidR="008F05CA" w:rsidRPr="008F05CA">
        <w:rPr>
          <w:position w:val="-6"/>
        </w:rPr>
        <w:object w:dxaOrig="1120" w:dyaOrig="279">
          <v:shape id="_x0000_i1121" type="#_x0000_t75" style="width:55.7pt;height:13.75pt" o:ole="">
            <v:imagedata r:id="rId201" o:title=""/>
          </v:shape>
          <o:OLEObject Type="Embed" ProgID="Equation.DSMT4" ShapeID="_x0000_i1121" DrawAspect="Content" ObjectID="_1699964385" r:id="rId202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(C) </w:t>
      </w:r>
      <w:r w:rsidR="008F05CA" w:rsidRPr="008F05CA">
        <w:rPr>
          <w:position w:val="-6"/>
        </w:rPr>
        <w:object w:dxaOrig="859" w:dyaOrig="279">
          <v:shape id="_x0000_i1122" type="#_x0000_t75" style="width:43.2pt;height:13.75pt" o:ole="">
            <v:imagedata r:id="rId203" o:title=""/>
          </v:shape>
          <o:OLEObject Type="Embed" ProgID="Equation.DSMT4" ShapeID="_x0000_i1122" DrawAspect="Content" ObjectID="_1699964386" r:id="rId204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(D) </w:t>
      </w:r>
      <w:r w:rsidR="008F05CA" w:rsidRPr="008F05CA">
        <w:rPr>
          <w:position w:val="-6"/>
        </w:rPr>
        <w:object w:dxaOrig="880" w:dyaOrig="279">
          <v:shape id="_x0000_i1123" type="#_x0000_t75" style="width:43.85pt;height:13.75pt" o:ole="">
            <v:imagedata r:id="rId205" o:title=""/>
          </v:shape>
          <o:OLEObject Type="Embed" ProgID="Equation.DSMT4" ShapeID="_x0000_i1123" DrawAspect="Content" ObjectID="_1699964387" r:id="rId206"/>
        </w:object>
      </w:r>
      <w:r>
        <w:rPr>
          <w:rFonts w:ascii="宋体" w:hAnsi="宋体" w:hint="eastAsia"/>
        </w:rPr>
        <w:t>．</w:t>
      </w:r>
    </w:p>
    <w:p w:rsidR="00651672" w:rsidRDefault="00651672" w:rsidP="00651672"/>
    <w:p w:rsidR="00651672" w:rsidRPr="008A3DC5" w:rsidRDefault="00651672" w:rsidP="00651672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 w:rsidRPr="001C54C5">
        <w:rPr>
          <w:rFonts w:hint="eastAsia"/>
        </w:rPr>
        <w:t>．</w:t>
      </w:r>
      <w:r>
        <w:rPr>
          <w:rFonts w:ascii="宋体" w:hAnsi="宋体" w:hint="eastAsia"/>
        </w:rPr>
        <w:t>由</w:t>
      </w:r>
      <w:r w:rsidRPr="009D3172">
        <w:rPr>
          <w:rFonts w:ascii="宋体" w:hAnsi="宋体"/>
        </w:rPr>
        <w:t>概率密度的性质</w:t>
      </w:r>
      <w:r>
        <w:rPr>
          <w:rFonts w:ascii="宋体" w:hAnsi="宋体" w:hint="eastAsia"/>
        </w:rPr>
        <w:t>，可得</w:t>
      </w:r>
    </w:p>
    <w:p w:rsidR="00651672" w:rsidRPr="009D3172" w:rsidRDefault="008F05CA" w:rsidP="00651672">
      <w:pPr>
        <w:ind w:firstLineChars="200" w:firstLine="480"/>
        <w:jc w:val="center"/>
        <w:rPr>
          <w:rFonts w:ascii="宋体" w:hAnsi="宋体"/>
        </w:rPr>
      </w:pPr>
      <w:r w:rsidRPr="008F05CA">
        <w:rPr>
          <w:position w:val="-52"/>
        </w:rPr>
        <w:object w:dxaOrig="4400" w:dyaOrig="1160">
          <v:shape id="_x0000_i1124" type="#_x0000_t75" style="width:219.75pt;height:58.25pt" o:ole="">
            <v:imagedata r:id="rId207" o:title=""/>
          </v:shape>
          <o:OLEObject Type="Embed" ProgID="Equation.DSMT4" ShapeID="_x0000_i1124" DrawAspect="Content" ObjectID="_1699964388" r:id="rId208"/>
        </w:object>
      </w:r>
    </w:p>
    <w:p w:rsidR="00651672" w:rsidRDefault="00651672" w:rsidP="00651672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整理</w:t>
      </w:r>
      <w:r>
        <w:rPr>
          <w:rFonts w:ascii="宋体" w:hAnsi="宋体" w:hint="eastAsia"/>
        </w:rPr>
        <w:t>得</w:t>
      </w:r>
      <w:r w:rsidR="008F05CA" w:rsidRPr="008F05CA">
        <w:rPr>
          <w:position w:val="-6"/>
        </w:rPr>
        <w:object w:dxaOrig="1120" w:dyaOrig="279">
          <v:shape id="_x0000_i1125" type="#_x0000_t75" style="width:55.7pt;height:13.75pt" o:ole="">
            <v:imagedata r:id="rId209" o:title=""/>
          </v:shape>
          <o:OLEObject Type="Embed" ProgID="Equation.DSMT4" ShapeID="_x0000_i1125" DrawAspect="Content" ObjectID="_1699964389" r:id="rId210"/>
        </w:object>
      </w:r>
      <w:r>
        <w:rPr>
          <w:rFonts w:ascii="宋体" w:hAnsi="宋体" w:hint="eastAsia"/>
        </w:rPr>
        <w:t>．</w:t>
      </w:r>
    </w:p>
    <w:p w:rsidR="00B920A8" w:rsidRDefault="00B920A8" w:rsidP="00B920A8">
      <w:pPr>
        <w:rPr>
          <w:rFonts w:ascii="宋体" w:hAnsi="宋体"/>
        </w:rPr>
      </w:pPr>
    </w:p>
    <w:p w:rsidR="00B920A8" w:rsidRPr="00DE7CFB" w:rsidRDefault="00B920A8" w:rsidP="00B920A8">
      <w:pPr>
        <w:rPr>
          <w:rFonts w:ascii="宋体" w:hAnsi="宋体"/>
        </w:rPr>
      </w:pPr>
    </w:p>
    <w:p w:rsidR="00B920A8" w:rsidRPr="009D3172" w:rsidRDefault="00B920A8" w:rsidP="00B920A8">
      <w:pPr>
        <w:pStyle w:val="1"/>
      </w:pPr>
      <w:r w:rsidRPr="009D3172">
        <w:t>二、填空题</w:t>
      </w:r>
      <w:r>
        <w:rPr>
          <w:rFonts w:hint="eastAsia"/>
        </w:rPr>
        <w:t>（</w:t>
      </w:r>
      <w:r w:rsidRPr="009D3172">
        <w:t>9</w:t>
      </w:r>
      <w:r>
        <w:rPr>
          <w:rFonts w:hint="eastAsia"/>
        </w:rPr>
        <w:t>~</w:t>
      </w:r>
      <w:r w:rsidRPr="009D3172">
        <w:t>14小题,每小题4分,共24分</w:t>
      </w:r>
      <w:r>
        <w:rPr>
          <w:rFonts w:hint="eastAsia"/>
        </w:rPr>
        <w:t>）</w:t>
      </w:r>
    </w:p>
    <w:p w:rsidR="00B920A8" w:rsidRDefault="00B920A8" w:rsidP="009348E8"/>
    <w:p w:rsidR="00B920A8" w:rsidRDefault="00B920A8" w:rsidP="009348E8"/>
    <w:p w:rsidR="00B920A8" w:rsidRPr="009D3172" w:rsidRDefault="00B920A8" w:rsidP="00B920A8">
      <w:pPr>
        <w:rPr>
          <w:rFonts w:ascii="宋体" w:hAnsi="宋体"/>
        </w:rPr>
      </w:pPr>
      <w:r w:rsidRPr="00496245">
        <w:t xml:space="preserve">(9) </w:t>
      </w:r>
      <w:r w:rsidRPr="009D3172">
        <w:rPr>
          <w:rFonts w:ascii="宋体" w:hAnsi="宋体"/>
        </w:rPr>
        <w:t>设可导函数</w:t>
      </w:r>
      <w:r w:rsidR="008F05CA" w:rsidRPr="008F05CA">
        <w:rPr>
          <w:position w:val="-10"/>
        </w:rPr>
        <w:object w:dxaOrig="940" w:dyaOrig="320">
          <v:shape id="_x0000_i1126" type="#_x0000_t75" style="width:46.95pt;height:16.3pt" o:ole="">
            <v:imagedata r:id="rId211" o:title=""/>
          </v:shape>
          <o:OLEObject Type="Embed" ProgID="Equation.DSMT4" ShapeID="_x0000_i1126" DrawAspect="Content" ObjectID="_1699964390" r:id="rId212"/>
        </w:object>
      </w:r>
      <w:r w:rsidRPr="009D3172">
        <w:rPr>
          <w:rFonts w:ascii="宋体" w:hAnsi="宋体"/>
        </w:rPr>
        <w:t>由方程</w:t>
      </w:r>
      <w:r w:rsidR="008F05CA" w:rsidRPr="008F05CA">
        <w:rPr>
          <w:position w:val="-18"/>
        </w:rPr>
        <w:object w:dxaOrig="2400" w:dyaOrig="520">
          <v:shape id="_x0000_i1127" type="#_x0000_t75" style="width:120.2pt;height:26.3pt" o:ole="">
            <v:imagedata r:id="rId213" o:title=""/>
          </v:shape>
          <o:OLEObject Type="Embed" ProgID="Equation.DSMT4" ShapeID="_x0000_i1127" DrawAspect="Content" ObjectID="_1699964391" r:id="rId214"/>
        </w:object>
      </w:r>
      <w:r w:rsidRPr="009D3172">
        <w:rPr>
          <w:rFonts w:ascii="宋体" w:hAnsi="宋体"/>
        </w:rPr>
        <w:t>确定,则</w:t>
      </w:r>
      <w:r w:rsidR="008F05CA" w:rsidRPr="008F05CA">
        <w:rPr>
          <w:position w:val="-30"/>
        </w:rPr>
        <w:object w:dxaOrig="840" w:dyaOrig="700">
          <v:shape id="_x0000_i1128" type="#_x0000_t75" style="width:41.95pt;height:35.05pt" o:ole="">
            <v:imagedata r:id="rId215" o:title=""/>
          </v:shape>
          <o:OLEObject Type="Embed" ProgID="Equation.DSMT4" ShapeID="_x0000_i1128" DrawAspect="Content" ObjectID="_1699964392" r:id="rId216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496245" w:rsidRDefault="00496245" w:rsidP="00496245"/>
    <w:p w:rsidR="00B47A9F" w:rsidRPr="009D3172" w:rsidRDefault="00496245" w:rsidP="00B47A9F">
      <w:pPr>
        <w:rPr>
          <w:rFonts w:ascii="宋体" w:hAnsi="宋体"/>
        </w:rPr>
      </w:pPr>
      <w:r w:rsidRPr="001C54C5">
        <w:rPr>
          <w:rStyle w:val="af4"/>
          <w:rFonts w:hint="eastAsia"/>
        </w:rPr>
        <w:lastRenderedPageBreak/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F05CA" w:rsidRPr="00025957">
        <w:rPr>
          <w:position w:val="-4"/>
        </w:rPr>
        <w:object w:dxaOrig="340" w:dyaOrig="260">
          <v:shape id="_x0000_i1129" type="#_x0000_t75" style="width:16.9pt;height:13.15pt" o:ole="">
            <v:imagedata r:id="rId217" o:title=""/>
          </v:shape>
          <o:OLEObject Type="Embed" ProgID="Equation.DSMT4" ShapeID="_x0000_i1129" DrawAspect="Content" ObjectID="_1699964393" r:id="rId218"/>
        </w:object>
      </w:r>
      <w:r>
        <w:rPr>
          <w:rFonts w:hint="eastAsia"/>
        </w:rPr>
        <w:t>．</w:t>
      </w:r>
      <w:r w:rsidR="00904880" w:rsidRPr="009D3172">
        <w:rPr>
          <w:rFonts w:ascii="宋体" w:hAnsi="宋体"/>
        </w:rPr>
        <w:t>令</w:t>
      </w:r>
      <w:r w:rsidR="008F05CA" w:rsidRPr="008F05CA">
        <w:rPr>
          <w:position w:val="-6"/>
        </w:rPr>
        <w:object w:dxaOrig="560" w:dyaOrig="279">
          <v:shape id="_x0000_i1130" type="#_x0000_t75" style="width:28.15pt;height:13.75pt" o:ole="">
            <v:imagedata r:id="rId219" o:title=""/>
          </v:shape>
          <o:OLEObject Type="Embed" ProgID="Equation.DSMT4" ShapeID="_x0000_i1130" DrawAspect="Content" ObjectID="_1699964394" r:id="rId220"/>
        </w:object>
      </w:r>
      <w:r w:rsidR="00904880" w:rsidRPr="009D3172">
        <w:rPr>
          <w:rFonts w:ascii="宋体" w:hAnsi="宋体"/>
        </w:rPr>
        <w:t>,得</w:t>
      </w:r>
      <w:r w:rsidR="008F05CA" w:rsidRPr="008F05CA">
        <w:rPr>
          <w:position w:val="-10"/>
        </w:rPr>
        <w:object w:dxaOrig="580" w:dyaOrig="320">
          <v:shape id="_x0000_i1131" type="#_x0000_t75" style="width:28.8pt;height:16.3pt" o:ole="">
            <v:imagedata r:id="rId221" o:title=""/>
          </v:shape>
          <o:OLEObject Type="Embed" ProgID="Equation.DSMT4" ShapeID="_x0000_i1131" DrawAspect="Content" ObjectID="_1699964395" r:id="rId222"/>
        </w:object>
      </w:r>
      <w:r w:rsidR="00904880">
        <w:rPr>
          <w:rFonts w:hint="eastAsia"/>
        </w:rPr>
        <w:t>．方程</w:t>
      </w:r>
      <w:r w:rsidR="00B47A9F" w:rsidRPr="009D3172">
        <w:rPr>
          <w:rFonts w:ascii="宋体" w:hAnsi="宋体"/>
        </w:rPr>
        <w:t>两端对</w:t>
      </w:r>
      <w:r w:rsidR="008F05CA" w:rsidRPr="00025957">
        <w:rPr>
          <w:position w:val="-4"/>
        </w:rPr>
        <w:object w:dxaOrig="200" w:dyaOrig="200">
          <v:shape id="_x0000_i1132" type="#_x0000_t75" style="width:10pt;height:10pt" o:ole="">
            <v:imagedata r:id="rId223" o:title=""/>
          </v:shape>
          <o:OLEObject Type="Embed" ProgID="Equation.DSMT4" ShapeID="_x0000_i1132" DrawAspect="Content" ObjectID="_1699964396" r:id="rId224"/>
        </w:object>
      </w:r>
      <w:r w:rsidR="00904880">
        <w:rPr>
          <w:rFonts w:ascii="宋体" w:hAnsi="宋体"/>
        </w:rPr>
        <w:t>求导</w:t>
      </w:r>
      <w:r w:rsidR="00904880">
        <w:rPr>
          <w:rFonts w:ascii="宋体" w:hAnsi="宋体" w:hint="eastAsia"/>
        </w:rPr>
        <w:t>得</w:t>
      </w:r>
    </w:p>
    <w:p w:rsidR="00B47A9F" w:rsidRPr="009D3172" w:rsidRDefault="008F05CA" w:rsidP="00904880">
      <w:pPr>
        <w:ind w:leftChars="200" w:left="480"/>
        <w:jc w:val="center"/>
        <w:rPr>
          <w:rFonts w:ascii="宋体" w:hAnsi="宋体"/>
        </w:rPr>
      </w:pPr>
      <w:r w:rsidRPr="008F05CA">
        <w:rPr>
          <w:position w:val="-28"/>
        </w:rPr>
        <w:object w:dxaOrig="3739" w:dyaOrig="680">
          <v:shape id="_x0000_i1133" type="#_x0000_t75" style="width:187.2pt;height:33.8pt" o:ole="">
            <v:imagedata r:id="rId225" o:title=""/>
          </v:shape>
          <o:OLEObject Type="Embed" ProgID="Equation.DSMT4" ShapeID="_x0000_i1133" DrawAspect="Content" ObjectID="_1699964397" r:id="rId226"/>
        </w:object>
      </w:r>
    </w:p>
    <w:p w:rsidR="00B47A9F" w:rsidRPr="009D3172" w:rsidRDefault="00B47A9F" w:rsidP="00B47A9F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将</w:t>
      </w:r>
      <w:r w:rsidR="008F05CA" w:rsidRPr="008F05CA">
        <w:rPr>
          <w:position w:val="-6"/>
        </w:rPr>
        <w:object w:dxaOrig="560" w:dyaOrig="279">
          <v:shape id="_x0000_i1134" type="#_x0000_t75" style="width:28.15pt;height:13.75pt" o:ole="">
            <v:imagedata r:id="rId227" o:title=""/>
          </v:shape>
          <o:OLEObject Type="Embed" ProgID="Equation.DSMT4" ShapeID="_x0000_i1134" DrawAspect="Content" ObjectID="_1699964398" r:id="rId228"/>
        </w:object>
      </w:r>
      <w:r w:rsidRPr="009D3172">
        <w:rPr>
          <w:rFonts w:ascii="宋体" w:hAnsi="宋体"/>
        </w:rPr>
        <w:t>,</w:t>
      </w:r>
      <w:r w:rsidR="008F05CA" w:rsidRPr="008F05CA">
        <w:rPr>
          <w:position w:val="-10"/>
        </w:rPr>
        <w:object w:dxaOrig="580" w:dyaOrig="320">
          <v:shape id="_x0000_i1135" type="#_x0000_t75" style="width:28.8pt;height:16.3pt" o:ole="">
            <v:imagedata r:id="rId229" o:title=""/>
          </v:shape>
          <o:OLEObject Type="Embed" ProgID="Equation.DSMT4" ShapeID="_x0000_i1135" DrawAspect="Content" ObjectID="_1699964399" r:id="rId230"/>
        </w:object>
      </w:r>
      <w:r w:rsidRPr="009D3172">
        <w:rPr>
          <w:rFonts w:ascii="宋体" w:hAnsi="宋体"/>
        </w:rPr>
        <w:t>代入上式</w:t>
      </w:r>
      <w:r w:rsidR="00904880">
        <w:rPr>
          <w:rFonts w:ascii="宋体" w:hAnsi="宋体" w:hint="eastAsia"/>
        </w:rPr>
        <w:t>，解</w:t>
      </w:r>
      <w:r w:rsidRPr="009D3172">
        <w:rPr>
          <w:rFonts w:ascii="宋体" w:hAnsi="宋体"/>
        </w:rPr>
        <w:t>得</w:t>
      </w:r>
      <w:r w:rsidR="008F05CA" w:rsidRPr="008F05CA">
        <w:rPr>
          <w:position w:val="-30"/>
        </w:rPr>
        <w:object w:dxaOrig="1140" w:dyaOrig="700">
          <v:shape id="_x0000_i1136" type="#_x0000_t75" style="width:56.95pt;height:35.05pt" o:ole="">
            <v:imagedata r:id="rId231" o:title=""/>
          </v:shape>
          <o:OLEObject Type="Embed" ProgID="Equation.DSMT4" ShapeID="_x0000_i1136" DrawAspect="Content" ObjectID="_1699964400" r:id="rId232"/>
        </w:object>
      </w:r>
      <w:r w:rsidR="00904880">
        <w:rPr>
          <w:rFonts w:ascii="宋体" w:hAnsi="宋体" w:hint="eastAsia"/>
        </w:rPr>
        <w:t>．</w:t>
      </w:r>
    </w:p>
    <w:p w:rsidR="00B47A9F" w:rsidRDefault="00B47A9F" w:rsidP="00904880"/>
    <w:p w:rsidR="00B47A9F" w:rsidRDefault="00B47A9F" w:rsidP="00904880"/>
    <w:p w:rsidR="00B920A8" w:rsidRPr="009D3172" w:rsidRDefault="00B920A8" w:rsidP="003224B4">
      <w:pPr>
        <w:ind w:left="480" w:hangingChars="200" w:hanging="480"/>
        <w:rPr>
          <w:rFonts w:ascii="宋体" w:hAnsi="宋体"/>
        </w:rPr>
      </w:pPr>
      <w:r w:rsidRPr="00496245">
        <w:t>(10)</w:t>
      </w:r>
      <w:r w:rsidR="00496245">
        <w:rPr>
          <w:rFonts w:hint="eastAsia"/>
        </w:rPr>
        <w:t xml:space="preserve"> </w:t>
      </w:r>
      <w:r w:rsidRPr="009D3172">
        <w:rPr>
          <w:rFonts w:ascii="宋体" w:hAnsi="宋体"/>
        </w:rPr>
        <w:t>设位于曲线</w:t>
      </w:r>
      <w:r w:rsidR="008F05CA" w:rsidRPr="008F05CA">
        <w:rPr>
          <w:position w:val="-36"/>
        </w:rPr>
        <w:object w:dxaOrig="2960" w:dyaOrig="740">
          <v:shape id="_x0000_i1137" type="#_x0000_t75" style="width:147.75pt;height:36.95pt" o:ole="">
            <v:imagedata r:id="rId233" o:title=""/>
          </v:shape>
          <o:OLEObject Type="Embed" ProgID="Equation.DSMT4" ShapeID="_x0000_i1137" DrawAspect="Content" ObjectID="_1699964401" r:id="rId234"/>
        </w:object>
      </w:r>
      <w:r w:rsidRPr="009D3172">
        <w:rPr>
          <w:rFonts w:ascii="宋体" w:hAnsi="宋体"/>
        </w:rPr>
        <w:t>下方,</w:t>
      </w:r>
      <w:r w:rsidR="008F05CA" w:rsidRPr="00025957">
        <w:rPr>
          <w:position w:val="-4"/>
        </w:rPr>
        <w:object w:dxaOrig="200" w:dyaOrig="200">
          <v:shape id="_x0000_i1138" type="#_x0000_t75" style="width:10pt;height:10pt" o:ole="">
            <v:imagedata r:id="rId235" o:title=""/>
          </v:shape>
          <o:OLEObject Type="Embed" ProgID="Equation.DSMT4" ShapeID="_x0000_i1138" DrawAspect="Content" ObjectID="_1699964402" r:id="rId236"/>
        </w:object>
      </w:r>
      <w:r w:rsidRPr="009D3172">
        <w:rPr>
          <w:rFonts w:ascii="宋体" w:hAnsi="宋体"/>
        </w:rPr>
        <w:t>轴上方的无界区域为</w:t>
      </w:r>
      <w:r w:rsidR="008F05CA" w:rsidRPr="008F05CA">
        <w:rPr>
          <w:position w:val="-6"/>
        </w:rPr>
        <w:object w:dxaOrig="220" w:dyaOrig="279">
          <v:shape id="_x0000_i1139" type="#_x0000_t75" style="width:11.25pt;height:13.75pt" o:ole="">
            <v:imagedata r:id="rId237" o:title=""/>
          </v:shape>
          <o:OLEObject Type="Embed" ProgID="Equation.DSMT4" ShapeID="_x0000_i1139" DrawAspect="Content" ObjectID="_1699964403" r:id="rId238"/>
        </w:object>
      </w:r>
      <w:r w:rsidRPr="009D3172">
        <w:rPr>
          <w:rFonts w:ascii="宋体" w:hAnsi="宋体"/>
        </w:rPr>
        <w:t>,则</w:t>
      </w:r>
      <w:r w:rsidR="008F05CA" w:rsidRPr="008F05CA">
        <w:rPr>
          <w:position w:val="-6"/>
        </w:rPr>
        <w:object w:dxaOrig="220" w:dyaOrig="279">
          <v:shape id="_x0000_i1140" type="#_x0000_t75" style="width:11.25pt;height:13.75pt" o:ole="">
            <v:imagedata r:id="rId239" o:title=""/>
          </v:shape>
          <o:OLEObject Type="Embed" ProgID="Equation.DSMT4" ShapeID="_x0000_i1140" DrawAspect="Content" ObjectID="_1699964404" r:id="rId240"/>
        </w:object>
      </w:r>
      <w:r w:rsidRPr="009D3172">
        <w:rPr>
          <w:rFonts w:ascii="宋体" w:hAnsi="宋体"/>
        </w:rPr>
        <w:t>绕</w:t>
      </w:r>
      <w:r w:rsidR="008F05CA" w:rsidRPr="00025957">
        <w:rPr>
          <w:position w:val="-4"/>
        </w:rPr>
        <w:object w:dxaOrig="200" w:dyaOrig="200">
          <v:shape id="_x0000_i1141" type="#_x0000_t75" style="width:10pt;height:10pt" o:ole="">
            <v:imagedata r:id="rId241" o:title=""/>
          </v:shape>
          <o:OLEObject Type="Embed" ProgID="Equation.DSMT4" ShapeID="_x0000_i1141" DrawAspect="Content" ObjectID="_1699964405" r:id="rId242"/>
        </w:object>
      </w:r>
      <w:r w:rsidRPr="009D3172">
        <w:rPr>
          <w:rFonts w:ascii="宋体" w:hAnsi="宋体"/>
        </w:rPr>
        <w:t>轴旋转一周所得空间区域的体积是</w: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496245" w:rsidRDefault="00496245" w:rsidP="00496245"/>
    <w:p w:rsidR="00B47A9F" w:rsidRPr="009D3172" w:rsidRDefault="00496245" w:rsidP="00B47A9F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F05CA" w:rsidRPr="008F05CA">
        <w:rPr>
          <w:position w:val="-24"/>
        </w:rPr>
        <w:object w:dxaOrig="360" w:dyaOrig="660">
          <v:shape id="_x0000_i1142" type="#_x0000_t75" style="width:18.15pt;height:33.2pt" o:ole="">
            <v:imagedata r:id="rId243" o:title=""/>
          </v:shape>
          <o:OLEObject Type="Embed" ProgID="Equation.DSMT4" ShapeID="_x0000_i1142" DrawAspect="Content" ObjectID="_1699964406" r:id="rId244"/>
        </w:object>
      </w:r>
      <w:r>
        <w:rPr>
          <w:rFonts w:hint="eastAsia"/>
        </w:rPr>
        <w:t>．</w:t>
      </w:r>
      <w:r w:rsidR="00B47A9F" w:rsidRPr="009D3172">
        <w:rPr>
          <w:rFonts w:ascii="宋体" w:hAnsi="宋体"/>
        </w:rPr>
        <w:t>根据旋转</w:t>
      </w:r>
      <w:r w:rsidR="0074246C">
        <w:rPr>
          <w:rFonts w:ascii="宋体" w:hAnsi="宋体" w:hint="eastAsia"/>
        </w:rPr>
        <w:t>体体积</w:t>
      </w:r>
      <w:r w:rsidR="00B47A9F" w:rsidRPr="009D3172">
        <w:rPr>
          <w:rFonts w:ascii="宋体" w:hAnsi="宋体"/>
        </w:rPr>
        <w:t>公式</w:t>
      </w:r>
      <w:r w:rsidR="0074246C">
        <w:rPr>
          <w:rFonts w:ascii="宋体" w:hAnsi="宋体"/>
        </w:rPr>
        <w:t>,</w:t>
      </w:r>
      <w:r w:rsidR="00B47A9F" w:rsidRPr="009D3172">
        <w:rPr>
          <w:rFonts w:ascii="宋体" w:hAnsi="宋体"/>
        </w:rPr>
        <w:t>有</w:t>
      </w:r>
    </w:p>
    <w:p w:rsidR="00B47A9F" w:rsidRPr="009D3172" w:rsidRDefault="009B4742" w:rsidP="0074246C">
      <w:pPr>
        <w:ind w:firstLineChars="200" w:firstLine="480"/>
        <w:jc w:val="center"/>
        <w:rPr>
          <w:rFonts w:ascii="宋体" w:hAnsi="宋体"/>
        </w:rPr>
      </w:pPr>
      <w:r w:rsidRPr="009B4742">
        <w:rPr>
          <w:position w:val="-38"/>
        </w:rPr>
        <w:object w:dxaOrig="7520" w:dyaOrig="800">
          <v:shape id="_x0000_i1331" type="#_x0000_t75" style="width:376.3pt;height:40.05pt" o:ole="">
            <v:imagedata r:id="rId245" o:title=""/>
          </v:shape>
          <o:OLEObject Type="Embed" ProgID="Equation.DSMT4" ShapeID="_x0000_i1331" DrawAspect="Content" ObjectID="_1699964407" r:id="rId246"/>
        </w:object>
      </w:r>
    </w:p>
    <w:p w:rsidR="00B47A9F" w:rsidRDefault="00B47A9F" w:rsidP="00B920A8">
      <w:pPr>
        <w:ind w:left="360" w:hangingChars="150" w:hanging="360"/>
        <w:rPr>
          <w:rFonts w:ascii="宋体" w:hAnsi="宋体"/>
        </w:rPr>
      </w:pPr>
    </w:p>
    <w:p w:rsidR="00B47A9F" w:rsidRDefault="00B47A9F" w:rsidP="00B920A8">
      <w:pPr>
        <w:ind w:left="360" w:hangingChars="150" w:hanging="360"/>
        <w:rPr>
          <w:rFonts w:ascii="宋体" w:hAnsi="宋体"/>
        </w:rPr>
      </w:pPr>
    </w:p>
    <w:p w:rsidR="00B920A8" w:rsidRPr="009D3172" w:rsidRDefault="00B920A8" w:rsidP="003224B4">
      <w:pPr>
        <w:ind w:left="480" w:hangingChars="200" w:hanging="480"/>
        <w:rPr>
          <w:rFonts w:ascii="宋体" w:hAnsi="宋体"/>
        </w:rPr>
      </w:pPr>
      <w:r w:rsidRPr="00496245">
        <w:t xml:space="preserve">(11) </w:t>
      </w:r>
      <w:r w:rsidRPr="009D3172">
        <w:rPr>
          <w:rFonts w:ascii="宋体" w:hAnsi="宋体"/>
        </w:rPr>
        <w:t>设某商品的收益函数为</w:t>
      </w:r>
      <w:r w:rsidR="008F05CA" w:rsidRPr="008F05CA">
        <w:rPr>
          <w:position w:val="-10"/>
        </w:rPr>
        <w:object w:dxaOrig="520" w:dyaOrig="320">
          <v:shape id="_x0000_i1143" type="#_x0000_t75" style="width:26.3pt;height:16.3pt" o:ole="">
            <v:imagedata r:id="rId247" o:title=""/>
          </v:shape>
          <o:OLEObject Type="Embed" ProgID="Equation.DSMT4" ShapeID="_x0000_i1143" DrawAspect="Content" ObjectID="_1699964408" r:id="rId248"/>
        </w:object>
      </w:r>
      <w:r w:rsidRPr="009D3172">
        <w:rPr>
          <w:rFonts w:ascii="宋体" w:hAnsi="宋体"/>
        </w:rPr>
        <w:t>,收益弹性为</w:t>
      </w:r>
      <w:r w:rsidR="008F05CA" w:rsidRPr="008F05CA">
        <w:rPr>
          <w:position w:val="-10"/>
        </w:rPr>
        <w:object w:dxaOrig="600" w:dyaOrig="360">
          <v:shape id="_x0000_i1144" type="#_x0000_t75" style="width:30.05pt;height:18.15pt" o:ole="">
            <v:imagedata r:id="rId249" o:title=""/>
          </v:shape>
          <o:OLEObject Type="Embed" ProgID="Equation.DSMT4" ShapeID="_x0000_i1144" DrawAspect="Content" ObjectID="_1699964409" r:id="rId250"/>
        </w:object>
      </w:r>
      <w:r w:rsidRPr="009D3172">
        <w:rPr>
          <w:rFonts w:ascii="宋体" w:hAnsi="宋体"/>
        </w:rPr>
        <w:t>,其中</w:t>
      </w:r>
      <w:r w:rsidR="008F05CA" w:rsidRPr="008F05CA">
        <w:rPr>
          <w:position w:val="-10"/>
        </w:rPr>
        <w:object w:dxaOrig="200" w:dyaOrig="260">
          <v:shape id="_x0000_i1145" type="#_x0000_t75" style="width:10pt;height:13.15pt" o:ole="">
            <v:imagedata r:id="rId251" o:title=""/>
          </v:shape>
          <o:OLEObject Type="Embed" ProgID="Equation.DSMT4" ShapeID="_x0000_i1145" DrawAspect="Content" ObjectID="_1699964410" r:id="rId252"/>
        </w:object>
      </w:r>
      <w:r w:rsidRPr="009D3172">
        <w:rPr>
          <w:rFonts w:ascii="宋体" w:hAnsi="宋体"/>
        </w:rPr>
        <w:t>为价格,且</w:t>
      </w:r>
      <w:r w:rsidR="008F05CA" w:rsidRPr="008F05CA">
        <w:rPr>
          <w:position w:val="-10"/>
        </w:rPr>
        <w:object w:dxaOrig="840" w:dyaOrig="320">
          <v:shape id="_x0000_i1146" type="#_x0000_t75" style="width:41.95pt;height:16.3pt" o:ole="">
            <v:imagedata r:id="rId253" o:title=""/>
          </v:shape>
          <o:OLEObject Type="Embed" ProgID="Equation.DSMT4" ShapeID="_x0000_i1146" DrawAspect="Content" ObjectID="_1699964411" r:id="rId254"/>
        </w:object>
      </w:r>
      <w:r w:rsidRPr="009D3172">
        <w:rPr>
          <w:rFonts w:ascii="宋体" w:hAnsi="宋体"/>
        </w:rPr>
        <w:t>,则</w:t>
      </w:r>
      <w:r w:rsidR="008F05CA" w:rsidRPr="008F05CA">
        <w:rPr>
          <w:position w:val="-10"/>
        </w:rPr>
        <w:object w:dxaOrig="720" w:dyaOrig="320">
          <v:shape id="_x0000_i1147" type="#_x0000_t75" style="width:36.3pt;height:16.3pt" o:ole="">
            <v:imagedata r:id="rId255" o:title=""/>
          </v:shape>
          <o:OLEObject Type="Embed" ProgID="Equation.DSMT4" ShapeID="_x0000_i1147" DrawAspect="Content" ObjectID="_1699964412" r:id="rId256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496245" w:rsidRDefault="00496245" w:rsidP="00496245"/>
    <w:p w:rsidR="00085238" w:rsidRDefault="00496245" w:rsidP="00496245">
      <w:pPr>
        <w:ind w:left="360" w:hangingChars="150" w:hanging="36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F05CA" w:rsidRPr="008F05CA">
        <w:rPr>
          <w:position w:val="-10"/>
        </w:rPr>
        <w:object w:dxaOrig="820" w:dyaOrig="520">
          <v:shape id="_x0000_i1148" type="#_x0000_t75" style="width:40.7pt;height:26.3pt" o:ole="">
            <v:imagedata r:id="rId257" o:title=""/>
          </v:shape>
          <o:OLEObject Type="Embed" ProgID="Equation.DSMT4" ShapeID="_x0000_i1148" DrawAspect="Content" ObjectID="_1699964413" r:id="rId258"/>
        </w:object>
      </w:r>
      <w:r>
        <w:rPr>
          <w:rFonts w:hint="eastAsia"/>
        </w:rPr>
        <w:t>．</w:t>
      </w:r>
      <w:r w:rsidR="00B47A9F" w:rsidRPr="009D3172">
        <w:rPr>
          <w:rFonts w:ascii="宋体" w:hAnsi="宋体"/>
        </w:rPr>
        <w:t>由弹性的定义得</w:t>
      </w:r>
    </w:p>
    <w:p w:rsidR="00085238" w:rsidRDefault="008F05CA" w:rsidP="00085238">
      <w:pPr>
        <w:ind w:leftChars="200" w:left="840" w:hangingChars="150" w:hanging="360"/>
        <w:jc w:val="center"/>
      </w:pPr>
      <w:r w:rsidRPr="008F05CA">
        <w:rPr>
          <w:position w:val="-30"/>
        </w:rPr>
        <w:object w:dxaOrig="6340" w:dyaOrig="720">
          <v:shape id="_x0000_i1149" type="#_x0000_t75" style="width:316.8pt;height:36.3pt" o:ole="">
            <v:imagedata r:id="rId259" o:title=""/>
          </v:shape>
          <o:OLEObject Type="Embed" ProgID="Equation.DSMT4" ShapeID="_x0000_i1149" DrawAspect="Content" ObjectID="_1699964414" r:id="rId260"/>
        </w:object>
      </w:r>
    </w:p>
    <w:p w:rsidR="00B47A9F" w:rsidRPr="009D3172" w:rsidRDefault="00B47A9F" w:rsidP="00085238">
      <w:pPr>
        <w:ind w:leftChars="200" w:left="840" w:hangingChars="150" w:hanging="360"/>
        <w:rPr>
          <w:rFonts w:ascii="宋体" w:hAnsi="宋体"/>
        </w:rPr>
      </w:pPr>
      <w:r w:rsidRPr="009D3172">
        <w:rPr>
          <w:rFonts w:ascii="宋体" w:hAnsi="宋体"/>
        </w:rPr>
        <w:t>又</w:t>
      </w:r>
      <w:r w:rsidR="008F05CA" w:rsidRPr="008F05CA">
        <w:rPr>
          <w:position w:val="-14"/>
        </w:rPr>
        <w:object w:dxaOrig="880" w:dyaOrig="400">
          <v:shape id="_x0000_i1150" type="#_x0000_t75" style="width:43.85pt;height:20.05pt" o:ole="">
            <v:imagedata r:id="rId261" o:title=""/>
          </v:shape>
          <o:OLEObject Type="Embed" ProgID="Equation.DSMT4" ShapeID="_x0000_i1150" DrawAspect="Content" ObjectID="_1699964415" r:id="rId262"/>
        </w:object>
      </w:r>
      <w:r w:rsidR="00085238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8F05CA" w:rsidRPr="008F05CA">
        <w:rPr>
          <w:position w:val="-24"/>
        </w:rPr>
        <w:object w:dxaOrig="760" w:dyaOrig="620">
          <v:shape id="_x0000_i1151" type="#_x0000_t75" style="width:38.2pt;height:31.3pt" o:ole="">
            <v:imagedata r:id="rId263" o:title=""/>
          </v:shape>
          <o:OLEObject Type="Embed" ProgID="Equation.DSMT4" ShapeID="_x0000_i1151" DrawAspect="Content" ObjectID="_1699964416" r:id="rId264"/>
        </w:object>
      </w:r>
      <w:r w:rsidR="00085238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故</w:t>
      </w:r>
      <w:r w:rsidR="008F05CA" w:rsidRPr="008F05CA">
        <w:rPr>
          <w:position w:val="-24"/>
        </w:rPr>
        <w:object w:dxaOrig="1900" w:dyaOrig="620">
          <v:shape id="_x0000_i1152" type="#_x0000_t75" style="width:95.15pt;height:31.3pt" o:ole="">
            <v:imagedata r:id="rId265" o:title=""/>
          </v:shape>
          <o:OLEObject Type="Embed" ProgID="Equation.DSMT4" ShapeID="_x0000_i1152" DrawAspect="Content" ObjectID="_1699964417" r:id="rId266"/>
        </w:object>
      </w:r>
      <w:r w:rsidR="00085238">
        <w:rPr>
          <w:rFonts w:ascii="宋体" w:hAnsi="宋体" w:hint="eastAsia"/>
        </w:rPr>
        <w:t>，即</w:t>
      </w:r>
      <w:r w:rsidR="008F05CA" w:rsidRPr="008F05CA">
        <w:rPr>
          <w:position w:val="-10"/>
        </w:rPr>
        <w:object w:dxaOrig="1200" w:dyaOrig="520">
          <v:shape id="_x0000_i1153" type="#_x0000_t75" style="width:60.1pt;height:26.3pt" o:ole="">
            <v:imagedata r:id="rId267" o:title=""/>
          </v:shape>
          <o:OLEObject Type="Embed" ProgID="Equation.DSMT4" ShapeID="_x0000_i1153" DrawAspect="Content" ObjectID="_1699964418" r:id="rId268"/>
        </w:object>
      </w:r>
      <w:r w:rsidR="00085238">
        <w:rPr>
          <w:rFonts w:ascii="宋体" w:hAnsi="宋体" w:hint="eastAsia"/>
        </w:rPr>
        <w:t>．</w:t>
      </w:r>
    </w:p>
    <w:p w:rsidR="00B47A9F" w:rsidRPr="00B47A9F" w:rsidRDefault="00B47A9F" w:rsidP="00085238"/>
    <w:p w:rsidR="00B47A9F" w:rsidRDefault="00B47A9F" w:rsidP="00085238"/>
    <w:p w:rsidR="00B920A8" w:rsidRPr="009D3172" w:rsidRDefault="00B920A8" w:rsidP="00B920A8">
      <w:pPr>
        <w:ind w:left="360" w:hangingChars="150" w:hanging="360"/>
        <w:rPr>
          <w:rFonts w:ascii="宋体" w:hAnsi="宋体"/>
        </w:rPr>
      </w:pPr>
      <w:r w:rsidRPr="00496245">
        <w:t xml:space="preserve">(12) </w:t>
      </w:r>
      <w:r w:rsidRPr="009D3172">
        <w:rPr>
          <w:rFonts w:ascii="宋体" w:hAnsi="宋体"/>
        </w:rPr>
        <w:t>若曲线</w:t>
      </w:r>
      <w:r w:rsidR="008F05CA" w:rsidRPr="008F05CA">
        <w:rPr>
          <w:position w:val="-10"/>
        </w:rPr>
        <w:object w:dxaOrig="2020" w:dyaOrig="360">
          <v:shape id="_x0000_i1154" type="#_x0000_t75" style="width:100.8pt;height:18.15pt" o:ole="">
            <v:imagedata r:id="rId269" o:title=""/>
          </v:shape>
          <o:OLEObject Type="Embed" ProgID="Equation.DSMT4" ShapeID="_x0000_i1154" DrawAspect="Content" ObjectID="_1699964419" r:id="rId270"/>
        </w:object>
      </w:r>
      <w:r w:rsidRPr="009D3172">
        <w:rPr>
          <w:rFonts w:ascii="宋体" w:hAnsi="宋体"/>
        </w:rPr>
        <w:t>有拐点</w:t>
      </w:r>
      <w:r w:rsidR="008F05CA" w:rsidRPr="008F05CA">
        <w:rPr>
          <w:position w:val="-10"/>
        </w:rPr>
        <w:object w:dxaOrig="700" w:dyaOrig="320">
          <v:shape id="_x0000_i1155" type="#_x0000_t75" style="width:35.05pt;height:16.3pt" o:ole="">
            <v:imagedata r:id="rId271" o:title=""/>
          </v:shape>
          <o:OLEObject Type="Embed" ProgID="Equation.DSMT4" ShapeID="_x0000_i1155" DrawAspect="Content" ObjectID="_1699964420" r:id="rId272"/>
        </w:object>
      </w:r>
      <w:r w:rsidRPr="009D3172">
        <w:rPr>
          <w:rFonts w:ascii="宋体" w:hAnsi="宋体"/>
        </w:rPr>
        <w:t>,则</w:t>
      </w:r>
      <w:r w:rsidR="008F05CA" w:rsidRPr="008F05CA">
        <w:rPr>
          <w:position w:val="-6"/>
        </w:rPr>
        <w:object w:dxaOrig="380" w:dyaOrig="279">
          <v:shape id="_x0000_i1156" type="#_x0000_t75" style="width:18.8pt;height:13.75pt" o:ole="">
            <v:imagedata r:id="rId273" o:title=""/>
          </v:shape>
          <o:OLEObject Type="Embed" ProgID="Equation.DSMT4" ShapeID="_x0000_i1156" DrawAspect="Content" ObjectID="_1699964421" r:id="rId274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496245" w:rsidRDefault="00496245" w:rsidP="00496245"/>
    <w:p w:rsidR="00085238" w:rsidRDefault="00496245" w:rsidP="00496245">
      <w:pPr>
        <w:ind w:left="360" w:hangingChars="150" w:hanging="36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F05CA" w:rsidRPr="008F05CA">
        <w:rPr>
          <w:position w:val="-6"/>
        </w:rPr>
        <w:object w:dxaOrig="180" w:dyaOrig="279">
          <v:shape id="_x0000_i1157" type="#_x0000_t75" style="width:8.75pt;height:13.75pt" o:ole="">
            <v:imagedata r:id="rId275" o:title=""/>
          </v:shape>
          <o:OLEObject Type="Embed" ProgID="Equation.DSMT4" ShapeID="_x0000_i1157" DrawAspect="Content" ObjectID="_1699964422" r:id="rId276"/>
        </w:object>
      </w:r>
      <w:r>
        <w:rPr>
          <w:rFonts w:hint="eastAsia"/>
        </w:rPr>
        <w:t>．</w:t>
      </w:r>
      <w:r w:rsidR="00085238">
        <w:rPr>
          <w:rFonts w:hint="eastAsia"/>
        </w:rPr>
        <w:t>对</w:t>
      </w:r>
      <w:r w:rsidR="00B47A9F" w:rsidRPr="009D3172">
        <w:rPr>
          <w:rFonts w:ascii="宋体" w:hAnsi="宋体"/>
        </w:rPr>
        <w:t>函数</w:t>
      </w:r>
      <w:r w:rsidR="008F05CA" w:rsidRPr="008F05CA">
        <w:rPr>
          <w:position w:val="-10"/>
        </w:rPr>
        <w:object w:dxaOrig="2020" w:dyaOrig="360">
          <v:shape id="_x0000_i1158" type="#_x0000_t75" style="width:100.8pt;height:18.15pt" o:ole="">
            <v:imagedata r:id="rId277" o:title=""/>
          </v:shape>
          <o:OLEObject Type="Embed" ProgID="Equation.DSMT4" ShapeID="_x0000_i1158" DrawAspect="Content" ObjectID="_1699964423" r:id="rId278"/>
        </w:object>
      </w:r>
      <w:r w:rsidR="00085238">
        <w:rPr>
          <w:rFonts w:ascii="宋体" w:hAnsi="宋体" w:hint="eastAsia"/>
        </w:rPr>
        <w:t>求导得</w:t>
      </w:r>
    </w:p>
    <w:p w:rsidR="00085238" w:rsidRDefault="008F05CA" w:rsidP="00085238">
      <w:pPr>
        <w:ind w:leftChars="200" w:left="840" w:hangingChars="150" w:hanging="360"/>
        <w:jc w:val="center"/>
        <w:rPr>
          <w:rFonts w:ascii="宋体" w:hAnsi="宋体"/>
        </w:rPr>
      </w:pPr>
      <w:r w:rsidRPr="008F05CA">
        <w:rPr>
          <w:position w:val="-10"/>
        </w:rPr>
        <w:object w:dxaOrig="3240" w:dyaOrig="360">
          <v:shape id="_x0000_i1159" type="#_x0000_t75" style="width:162.15pt;height:18.15pt" o:ole="">
            <v:imagedata r:id="rId279" o:title=""/>
          </v:shape>
          <o:OLEObject Type="Embed" ProgID="Equation.DSMT4" ShapeID="_x0000_i1159" DrawAspect="Content" ObjectID="_1699964424" r:id="rId280"/>
        </w:object>
      </w:r>
    </w:p>
    <w:p w:rsidR="00B47A9F" w:rsidRPr="009D3172" w:rsidRDefault="00B47A9F" w:rsidP="00085238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因为</w:t>
      </w:r>
      <w:r w:rsidR="008F05CA" w:rsidRPr="008F05CA">
        <w:rPr>
          <w:position w:val="-14"/>
        </w:rPr>
        <w:object w:dxaOrig="720" w:dyaOrig="400">
          <v:shape id="_x0000_i1160" type="#_x0000_t75" style="width:36.3pt;height:20.05pt" o:ole="">
            <v:imagedata r:id="rId281" o:title=""/>
          </v:shape>
          <o:OLEObject Type="Embed" ProgID="Equation.DSMT4" ShapeID="_x0000_i1160" DrawAspect="Content" ObjectID="_1699964425" r:id="rId282"/>
        </w:object>
      </w:r>
      <w:r w:rsidRPr="009D3172">
        <w:rPr>
          <w:rFonts w:ascii="宋体" w:hAnsi="宋体"/>
        </w:rPr>
        <w:t>是拐点</w:t>
      </w:r>
      <w:r w:rsidR="00085238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8F05CA" w:rsidRPr="008F05CA">
        <w:rPr>
          <w:position w:val="-14"/>
        </w:rPr>
        <w:object w:dxaOrig="1040" w:dyaOrig="400">
          <v:shape id="_x0000_i1161" type="#_x0000_t75" style="width:51.95pt;height:20.05pt" o:ole="">
            <v:imagedata r:id="rId283" o:title=""/>
          </v:shape>
          <o:OLEObject Type="Embed" ProgID="Equation.DSMT4" ShapeID="_x0000_i1161" DrawAspect="Content" ObjectID="_1699964426" r:id="rId284"/>
        </w:object>
      </w:r>
      <w:r w:rsidR="00085238">
        <w:rPr>
          <w:rFonts w:ascii="宋体" w:hAnsi="宋体" w:hint="eastAsia"/>
        </w:rPr>
        <w:t>，解</w:t>
      </w:r>
      <w:r w:rsidRPr="009D3172">
        <w:rPr>
          <w:rFonts w:ascii="宋体" w:hAnsi="宋体"/>
        </w:rPr>
        <w:t>得</w:t>
      </w:r>
      <w:r w:rsidR="008F05CA" w:rsidRPr="008F05CA">
        <w:rPr>
          <w:position w:val="-6"/>
        </w:rPr>
        <w:object w:dxaOrig="540" w:dyaOrig="279">
          <v:shape id="_x0000_i1162" type="#_x0000_t75" style="width:26.9pt;height:13.75pt" o:ole="">
            <v:imagedata r:id="rId285" o:title=""/>
          </v:shape>
          <o:OLEObject Type="Embed" ProgID="Equation.DSMT4" ShapeID="_x0000_i1162" DrawAspect="Content" ObjectID="_1699964427" r:id="rId286"/>
        </w:object>
      </w:r>
      <w:r w:rsidR="00085238">
        <w:rPr>
          <w:rFonts w:ascii="宋体" w:hAnsi="宋体" w:hint="eastAsia"/>
        </w:rPr>
        <w:t>；</w:t>
      </w:r>
      <w:r w:rsidRPr="009D3172">
        <w:rPr>
          <w:rFonts w:ascii="宋体" w:hAnsi="宋体"/>
        </w:rPr>
        <w:t>又因为曲线过点</w:t>
      </w:r>
      <w:r w:rsidR="008F05CA" w:rsidRPr="008F05CA">
        <w:rPr>
          <w:position w:val="-14"/>
        </w:rPr>
        <w:object w:dxaOrig="720" w:dyaOrig="400">
          <v:shape id="_x0000_i1163" type="#_x0000_t75" style="width:36.3pt;height:20.05pt" o:ole="">
            <v:imagedata r:id="rId287" o:title=""/>
          </v:shape>
          <o:OLEObject Type="Embed" ProgID="Equation.DSMT4" ShapeID="_x0000_i1163" DrawAspect="Content" ObjectID="_1699964428" r:id="rId288"/>
        </w:object>
      </w:r>
      <w:r w:rsidR="00085238">
        <w:rPr>
          <w:rFonts w:ascii="宋体" w:hAnsi="宋体" w:hint="eastAsia"/>
        </w:rPr>
        <w:t>，解</w:t>
      </w:r>
      <w:r w:rsidRPr="009D3172">
        <w:rPr>
          <w:rFonts w:ascii="宋体" w:hAnsi="宋体"/>
        </w:rPr>
        <w:t>得</w:t>
      </w:r>
      <w:r w:rsidR="008F05CA" w:rsidRPr="008F05CA">
        <w:rPr>
          <w:position w:val="-6"/>
        </w:rPr>
        <w:object w:dxaOrig="540" w:dyaOrig="279">
          <v:shape id="_x0000_i1164" type="#_x0000_t75" style="width:26.9pt;height:13.75pt" o:ole="">
            <v:imagedata r:id="rId289" o:title=""/>
          </v:shape>
          <o:OLEObject Type="Embed" ProgID="Equation.DSMT4" ShapeID="_x0000_i1164" DrawAspect="Content" ObjectID="_1699964429" r:id="rId290"/>
        </w:object>
      </w:r>
      <w:r w:rsidR="00085238">
        <w:rPr>
          <w:rFonts w:ascii="宋体" w:hAnsi="宋体" w:hint="eastAsia"/>
        </w:rPr>
        <w:t>．</w:t>
      </w:r>
    </w:p>
    <w:p w:rsidR="00CA1761" w:rsidRPr="00B47A9F" w:rsidRDefault="00CA1761" w:rsidP="00085238"/>
    <w:p w:rsidR="00CA1761" w:rsidRDefault="00CA1761" w:rsidP="00085238"/>
    <w:p w:rsidR="00CA1761" w:rsidRPr="009D3172" w:rsidRDefault="00CA1761" w:rsidP="00CA1761">
      <w:pPr>
        <w:ind w:left="720" w:hangingChars="300" w:hanging="720"/>
        <w:rPr>
          <w:rFonts w:ascii="宋体" w:hAnsi="宋体"/>
        </w:rPr>
      </w:pPr>
      <w:r w:rsidRPr="00CA1761">
        <w:t>(13)</w:t>
      </w:r>
      <w:r w:rsidRPr="00CA1761">
        <w:rPr>
          <w:rStyle w:val="ae"/>
          <w:rFonts w:hint="eastAsia"/>
        </w:rPr>
        <w:t>【同试卷二第二</w:t>
      </w:r>
      <w:r w:rsidRPr="00CA1761">
        <w:rPr>
          <w:rStyle w:val="ae"/>
        </w:rPr>
        <w:t>(14)</w:t>
      </w:r>
      <w:r w:rsidRPr="00CA1761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8F05CA" w:rsidRPr="008F05CA">
        <w:rPr>
          <w:position w:val="-8"/>
        </w:rPr>
        <w:object w:dxaOrig="460" w:dyaOrig="300">
          <v:shape id="_x0000_i1165" type="#_x0000_t75" style="width:23.15pt;height:15.05pt" o:ole="">
            <v:imagedata r:id="rId291" o:title=""/>
          </v:shape>
          <o:OLEObject Type="Embed" ProgID="Equation.DSMT4" ShapeID="_x0000_i1165" DrawAspect="Content" ObjectID="_1699964430" r:id="rId292"/>
        </w:object>
      </w:r>
      <w:r w:rsidRPr="009D3172">
        <w:rPr>
          <w:rFonts w:ascii="宋体" w:hAnsi="宋体"/>
        </w:rPr>
        <w:t>为</w:t>
      </w:r>
      <w:r w:rsidR="008F05CA" w:rsidRPr="008F05CA">
        <w:rPr>
          <w:position w:val="-6"/>
        </w:rPr>
        <w:object w:dxaOrig="180" w:dyaOrig="279">
          <v:shape id="_x0000_i1166" type="#_x0000_t75" style="width:8.75pt;height:13.75pt" o:ole="">
            <v:imagedata r:id="rId293" o:title=""/>
          </v:shape>
          <o:OLEObject Type="Embed" ProgID="Equation.DSMT4" ShapeID="_x0000_i1166" DrawAspect="Content" ObjectID="_1699964431" r:id="rId294"/>
        </w:object>
      </w:r>
      <w:r w:rsidRPr="009D3172">
        <w:rPr>
          <w:rFonts w:ascii="宋体" w:hAnsi="宋体"/>
        </w:rPr>
        <w:t>阶矩阵,且</w:t>
      </w:r>
      <w:r w:rsidR="008F05CA" w:rsidRPr="008F05CA">
        <w:rPr>
          <w:position w:val="-14"/>
        </w:rPr>
        <w:object w:dxaOrig="639" w:dyaOrig="400">
          <v:shape id="_x0000_i1167" type="#_x0000_t75" style="width:31.95pt;height:20.05pt" o:ole="">
            <v:imagedata r:id="rId295" o:title=""/>
          </v:shape>
          <o:OLEObject Type="Embed" ProgID="Equation.DSMT4" ShapeID="_x0000_i1167" DrawAspect="Content" ObjectID="_1699964432" r:id="rId296"/>
        </w:object>
      </w:r>
      <w:r>
        <w:rPr>
          <w:rFonts w:hint="eastAsia"/>
        </w:rPr>
        <w:t>，</w:t>
      </w:r>
      <w:r w:rsidR="008F05CA" w:rsidRPr="008F05CA">
        <w:rPr>
          <w:position w:val="-14"/>
        </w:rPr>
        <w:object w:dxaOrig="639" w:dyaOrig="400">
          <v:shape id="_x0000_i1168" type="#_x0000_t75" style="width:31.95pt;height:20.05pt" o:ole="">
            <v:imagedata r:id="rId297" o:title=""/>
          </v:shape>
          <o:OLEObject Type="Embed" ProgID="Equation.DSMT4" ShapeID="_x0000_i1168" DrawAspect="Content" ObjectID="_1699964433" r:id="rId298"/>
        </w:object>
      </w:r>
      <w:r>
        <w:rPr>
          <w:rFonts w:hint="eastAsia"/>
        </w:rPr>
        <w:t>，</w:t>
      </w:r>
      <w:r w:rsidR="008F05CA" w:rsidRPr="008F05CA">
        <w:rPr>
          <w:position w:val="-16"/>
        </w:rPr>
        <w:object w:dxaOrig="1200" w:dyaOrig="440">
          <v:shape id="_x0000_i1169" type="#_x0000_t75" style="width:60.1pt;height:21.9pt" o:ole="">
            <v:imagedata r:id="rId299" o:title=""/>
          </v:shape>
          <o:OLEObject Type="Embed" ProgID="Equation.DSMT4" ShapeID="_x0000_i1169" DrawAspect="Content" ObjectID="_1699964434" r:id="rId300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6"/>
        </w:rPr>
        <w:object w:dxaOrig="840" w:dyaOrig="440">
          <v:shape id="_x0000_i1170" type="#_x0000_t75" style="width:41.95pt;height:21.9pt" o:ole="">
            <v:imagedata r:id="rId301" o:title=""/>
          </v:shape>
          <o:OLEObject Type="Embed" ProgID="Equation.DSMT4" ShapeID="_x0000_i1170" DrawAspect="Content" ObjectID="_1699964435" r:id="rId302"/>
        </w:object>
      </w:r>
      <w:r w:rsidRPr="009D3172">
        <w:rPr>
          <w:rFonts w:ascii="宋体" w:hAnsi="宋体"/>
        </w:rPr>
        <w:t>=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．</w:t>
      </w:r>
    </w:p>
    <w:p w:rsidR="00CA1761" w:rsidRDefault="00CA1761" w:rsidP="00CA1761"/>
    <w:p w:rsidR="00CA1761" w:rsidRPr="003B1ADD" w:rsidRDefault="00CA1761" w:rsidP="00CA1761">
      <w:pPr>
        <w:ind w:left="720" w:hangingChars="300" w:hanging="72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F05CA" w:rsidRPr="008F05CA">
        <w:rPr>
          <w:position w:val="-6"/>
        </w:rPr>
        <w:object w:dxaOrig="180" w:dyaOrig="279">
          <v:shape id="_x0000_i1171" type="#_x0000_t75" style="width:8.75pt;height:13.75pt" o:ole="">
            <v:imagedata r:id="rId303" o:title=""/>
          </v:shape>
          <o:OLEObject Type="Embed" ProgID="Equation.DSMT4" ShapeID="_x0000_i1171" DrawAspect="Content" ObjectID="_1699964436" r:id="rId304"/>
        </w:object>
      </w:r>
      <w:r>
        <w:rPr>
          <w:rFonts w:hint="eastAsia"/>
        </w:rPr>
        <w:t>．</w:t>
      </w:r>
      <w:r w:rsidRPr="009D3172">
        <w:rPr>
          <w:rFonts w:ascii="宋体" w:hAnsi="宋体"/>
        </w:rPr>
        <w:t>由于</w:t>
      </w:r>
      <w:r w:rsidR="008F05CA" w:rsidRPr="008F05CA">
        <w:rPr>
          <w:position w:val="-10"/>
        </w:rPr>
        <w:object w:dxaOrig="3780" w:dyaOrig="360">
          <v:shape id="_x0000_i1172" type="#_x0000_t75" style="width:189.1pt;height:18.15pt" o:ole="">
            <v:imagedata r:id="rId305" o:title=""/>
          </v:shape>
          <o:OLEObject Type="Embed" ProgID="Equation.DSMT4" ShapeID="_x0000_i1172" DrawAspect="Content" ObjectID="_1699964437" r:id="rId306"/>
        </w:objec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所以</w:t>
      </w:r>
    </w:p>
    <w:p w:rsidR="00CA1761" w:rsidRPr="0055761F" w:rsidRDefault="008F05CA" w:rsidP="00CA1761">
      <w:pPr>
        <w:jc w:val="center"/>
        <w:rPr>
          <w:rFonts w:ascii="宋体" w:hAnsi="宋体"/>
          <w:kern w:val="0"/>
          <w:szCs w:val="21"/>
        </w:rPr>
      </w:pPr>
      <w:r w:rsidRPr="008F05CA">
        <w:rPr>
          <w:position w:val="-24"/>
        </w:rPr>
        <w:object w:dxaOrig="5580" w:dyaOrig="620">
          <v:shape id="_x0000_i1173" type="#_x0000_t75" style="width:279.25pt;height:31.3pt" o:ole="">
            <v:imagedata r:id="rId307" o:title=""/>
          </v:shape>
          <o:OLEObject Type="Embed" ProgID="Equation.DSMT4" ShapeID="_x0000_i1173" DrawAspect="Content" ObjectID="_1699964438" r:id="rId308"/>
        </w:object>
      </w:r>
    </w:p>
    <w:p w:rsidR="00CA1761" w:rsidRDefault="00CA1761" w:rsidP="00085238"/>
    <w:p w:rsidR="00CA1761" w:rsidRDefault="00CA1761" w:rsidP="00085238"/>
    <w:p w:rsidR="00B920A8" w:rsidRPr="009D3172" w:rsidRDefault="00B920A8" w:rsidP="003224B4">
      <w:pPr>
        <w:ind w:left="480" w:hangingChars="200" w:hanging="480"/>
        <w:rPr>
          <w:rFonts w:ascii="宋体" w:hAnsi="宋体"/>
        </w:rPr>
      </w:pPr>
      <w:r w:rsidRPr="00496245">
        <w:t xml:space="preserve">(14) </w:t>
      </w:r>
      <w:r w:rsidRPr="009D3172">
        <w:rPr>
          <w:rFonts w:ascii="宋体" w:hAnsi="宋体"/>
        </w:rPr>
        <w:t>设</w:t>
      </w:r>
      <w:r w:rsidR="008F05CA" w:rsidRPr="008F05CA">
        <w:rPr>
          <w:position w:val="-12"/>
        </w:rPr>
        <w:object w:dxaOrig="1260" w:dyaOrig="360">
          <v:shape id="_x0000_i1174" type="#_x0000_t75" style="width:63.25pt;height:18.15pt" o:ole="">
            <v:imagedata r:id="rId309" o:title=""/>
          </v:shape>
          <o:OLEObject Type="Embed" ProgID="Equation.DSMT4" ShapeID="_x0000_i1174" DrawAspect="Content" ObjectID="_1699964439" r:id="rId310"/>
        </w:object>
      </w:r>
      <w:r w:rsidRPr="009D3172">
        <w:rPr>
          <w:rFonts w:ascii="宋体" w:hAnsi="宋体"/>
        </w:rPr>
        <w:t>是来自总体</w:t>
      </w:r>
      <w:r w:rsidR="008F05CA" w:rsidRPr="008F05CA">
        <w:rPr>
          <w:position w:val="-10"/>
        </w:rPr>
        <w:object w:dxaOrig="920" w:dyaOrig="360">
          <v:shape id="_x0000_i1175" type="#_x0000_t75" style="width:45.7pt;height:18.15pt" o:ole="">
            <v:imagedata r:id="rId311" o:title=""/>
          </v:shape>
          <o:OLEObject Type="Embed" ProgID="Equation.DSMT4" ShapeID="_x0000_i1175" DrawAspect="Content" ObjectID="_1699964440" r:id="rId312"/>
        </w:object>
      </w:r>
      <w:r w:rsidR="008F05CA" w:rsidRPr="008F05CA">
        <w:rPr>
          <w:position w:val="-10"/>
        </w:rPr>
        <w:object w:dxaOrig="760" w:dyaOrig="320">
          <v:shape id="_x0000_i1176" type="#_x0000_t75" style="width:38.2pt;height:16.3pt" o:ole="">
            <v:imagedata r:id="rId313" o:title=""/>
          </v:shape>
          <o:OLEObject Type="Embed" ProgID="Equation.DSMT4" ShapeID="_x0000_i1176" DrawAspect="Content" ObjectID="_1699964441" r:id="rId314"/>
        </w:object>
      </w:r>
      <w:r w:rsidRPr="009D3172">
        <w:rPr>
          <w:rFonts w:ascii="宋体" w:hAnsi="宋体"/>
        </w:rPr>
        <w:t>的简单随机样本,统计量</w:t>
      </w:r>
      <w:r w:rsidR="008F05CA" w:rsidRPr="008F05CA">
        <w:rPr>
          <w:position w:val="-28"/>
        </w:rPr>
        <w:object w:dxaOrig="1180" w:dyaOrig="680">
          <v:shape id="_x0000_i1177" type="#_x0000_t75" style="width:58.85pt;height:33.8pt" o:ole="">
            <v:imagedata r:id="rId315" o:title=""/>
          </v:shape>
          <o:OLEObject Type="Embed" ProgID="Equation.DSMT4" ShapeID="_x0000_i1177" DrawAspect="Content" ObjectID="_1699964442" r:id="rId316"/>
        </w:object>
      </w:r>
      <w:r w:rsidR="00085238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4"/>
        </w:rPr>
        <w:object w:dxaOrig="760" w:dyaOrig="400">
          <v:shape id="_x0000_i1178" type="#_x0000_t75" style="width:38.2pt;height:20.05pt" o:ole="">
            <v:imagedata r:id="rId317" o:title=""/>
          </v:shape>
          <o:OLEObject Type="Embed" ProgID="Equation.DSMT4" ShapeID="_x0000_i1178" DrawAspect="Content" ObjectID="_1699964443" r:id="rId318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496245" w:rsidRDefault="00496245" w:rsidP="00496245"/>
    <w:p w:rsidR="00B47A9F" w:rsidRPr="009D3172" w:rsidRDefault="00496245" w:rsidP="00496245">
      <w:pPr>
        <w:ind w:left="360" w:hangingChars="150" w:hanging="36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F05CA" w:rsidRPr="008F05CA">
        <w:rPr>
          <w:position w:val="-10"/>
        </w:rPr>
        <w:object w:dxaOrig="780" w:dyaOrig="360">
          <v:shape id="_x0000_i1179" type="#_x0000_t75" style="width:38.8pt;height:18.15pt" o:ole="">
            <v:imagedata r:id="rId319" o:title=""/>
          </v:shape>
          <o:OLEObject Type="Embed" ProgID="Equation.DSMT4" ShapeID="_x0000_i1179" DrawAspect="Content" ObjectID="_1699964444" r:id="rId320"/>
        </w:object>
      </w:r>
      <w:r>
        <w:rPr>
          <w:rFonts w:hint="eastAsia"/>
        </w:rPr>
        <w:t>．</w:t>
      </w:r>
      <w:r w:rsidR="00085238">
        <w:rPr>
          <w:rFonts w:hint="eastAsia"/>
        </w:rPr>
        <w:t>直接计算可得</w:t>
      </w:r>
    </w:p>
    <w:p w:rsidR="00B47A9F" w:rsidRPr="009D3172" w:rsidRDefault="008F05CA" w:rsidP="00085238">
      <w:pPr>
        <w:ind w:leftChars="200" w:left="480"/>
        <w:jc w:val="center"/>
        <w:rPr>
          <w:rFonts w:ascii="宋体" w:hAnsi="宋体"/>
        </w:rPr>
      </w:pPr>
      <w:r w:rsidRPr="008F05CA">
        <w:rPr>
          <w:position w:val="-30"/>
        </w:rPr>
        <w:object w:dxaOrig="6340" w:dyaOrig="720">
          <v:shape id="_x0000_i1180" type="#_x0000_t75" style="width:316.8pt;height:36.3pt" o:ole="">
            <v:imagedata r:id="rId321" o:title=""/>
          </v:shape>
          <o:OLEObject Type="Embed" ProgID="Equation.DSMT4" ShapeID="_x0000_i1180" DrawAspect="Content" ObjectID="_1699964445" r:id="rId322"/>
        </w:object>
      </w:r>
    </w:p>
    <w:p w:rsidR="00B920A8" w:rsidRDefault="00B920A8" w:rsidP="00795557"/>
    <w:p w:rsidR="00B920A8" w:rsidRPr="009D3172" w:rsidRDefault="00B920A8" w:rsidP="00795557"/>
    <w:p w:rsidR="00B920A8" w:rsidRPr="009D3172" w:rsidRDefault="00B920A8" w:rsidP="00B920A8">
      <w:pPr>
        <w:pStyle w:val="1"/>
      </w:pPr>
      <w:r w:rsidRPr="009D3172">
        <w:t>三、解答题</w:t>
      </w:r>
      <w:r>
        <w:rPr>
          <w:rFonts w:hint="eastAsia"/>
        </w:rPr>
        <w:t>（</w:t>
      </w:r>
      <w:r w:rsidRPr="009D3172">
        <w:t>15</w:t>
      </w:r>
      <w:r>
        <w:rPr>
          <w:rFonts w:hint="eastAsia"/>
        </w:rPr>
        <w:t>～</w:t>
      </w:r>
      <w:r w:rsidRPr="009D3172">
        <w:t>23小题,共94分</w:t>
      </w:r>
      <w:r>
        <w:rPr>
          <w:rFonts w:hint="eastAsia"/>
        </w:rPr>
        <w:t>）</w:t>
      </w:r>
    </w:p>
    <w:p w:rsidR="00B920A8" w:rsidRDefault="00B920A8" w:rsidP="00795557"/>
    <w:p w:rsidR="00B920A8" w:rsidRDefault="00B920A8" w:rsidP="00795557"/>
    <w:p w:rsidR="00B920A8" w:rsidRPr="00496245" w:rsidRDefault="00496245" w:rsidP="00B920A8">
      <w:r>
        <w:t>(15)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10</w:t>
      </w:r>
      <w:r w:rsidR="00B920A8" w:rsidRPr="00496245">
        <w:t>分</w:t>
      </w:r>
      <w:r>
        <w:rPr>
          <w:rFonts w:hint="eastAsia"/>
        </w:rPr>
        <w:t>）</w:t>
      </w:r>
    </w:p>
    <w:p w:rsidR="00B920A8" w:rsidRPr="009D3172" w:rsidRDefault="00B920A8" w:rsidP="00B920A8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求极限</w:t>
      </w:r>
      <w:r w:rsidR="008F05CA" w:rsidRPr="008F05CA">
        <w:rPr>
          <w:position w:val="-18"/>
        </w:rPr>
        <w:object w:dxaOrig="1460" w:dyaOrig="600">
          <v:shape id="_x0000_i1181" type="#_x0000_t75" style="width:73.25pt;height:30.05pt" o:ole="">
            <v:imagedata r:id="rId323" o:title=""/>
          </v:shape>
          <o:OLEObject Type="Embed" ProgID="Equation.DSMT4" ShapeID="_x0000_i1181" DrawAspect="Content" ObjectID="_1699964446" r:id="rId324"/>
        </w:object>
      </w:r>
      <w:r w:rsidR="006C2A1E">
        <w:rPr>
          <w:rFonts w:ascii="宋体" w:hAnsi="宋体" w:hint="eastAsia"/>
        </w:rPr>
        <w:t>．</w:t>
      </w:r>
    </w:p>
    <w:p w:rsidR="00496245" w:rsidRDefault="00496245" w:rsidP="00496245"/>
    <w:p w:rsidR="006C2A1E" w:rsidRDefault="00496245" w:rsidP="00496245"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6C2A1E">
        <w:rPr>
          <w:rFonts w:hint="eastAsia"/>
        </w:rPr>
        <w:t>由于</w:t>
      </w:r>
    </w:p>
    <w:p w:rsidR="00B47A9F" w:rsidRPr="009D3172" w:rsidRDefault="008F05CA" w:rsidP="006C2A1E">
      <w:pPr>
        <w:ind w:leftChars="200" w:left="480"/>
        <w:jc w:val="center"/>
        <w:rPr>
          <w:rFonts w:ascii="宋体" w:hAnsi="宋体"/>
        </w:rPr>
      </w:pPr>
      <w:r w:rsidRPr="008F05CA">
        <w:rPr>
          <w:position w:val="-70"/>
        </w:rPr>
        <w:object w:dxaOrig="6979" w:dyaOrig="1520">
          <v:shape id="_x0000_i1182" type="#_x0000_t75" style="width:348.75pt;height:75.75pt" o:ole="">
            <v:imagedata r:id="rId325" o:title=""/>
          </v:shape>
          <o:OLEObject Type="Embed" ProgID="Equation.DSMT4" ShapeID="_x0000_i1182" DrawAspect="Content" ObjectID="_1699964447" r:id="rId326"/>
        </w:object>
      </w:r>
    </w:p>
    <w:p w:rsidR="00B47A9F" w:rsidRPr="009D3172" w:rsidRDefault="003647C3" w:rsidP="006C2A1E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且由洛必达法则和</w:t>
      </w:r>
      <w:r w:rsidR="008F05CA" w:rsidRPr="008F05CA">
        <w:rPr>
          <w:position w:val="-24"/>
        </w:rPr>
        <w:object w:dxaOrig="1340" w:dyaOrig="620">
          <v:shape id="_x0000_i1183" type="#_x0000_t75" style="width:67pt;height:31.3pt" o:ole="">
            <v:imagedata r:id="rId327" o:title=""/>
          </v:shape>
          <o:OLEObject Type="Embed" ProgID="Equation.DSMT4" ShapeID="_x0000_i1183" DrawAspect="Content" ObjectID="_1699964448" r:id="rId328"/>
        </w:object>
      </w:r>
      <w:r>
        <w:rPr>
          <w:rFonts w:ascii="宋体" w:hAnsi="宋体" w:hint="eastAsia"/>
        </w:rPr>
        <w:t>可得</w:t>
      </w:r>
    </w:p>
    <w:p w:rsidR="00B47A9F" w:rsidRPr="009D3172" w:rsidRDefault="008F05CA" w:rsidP="006C2A1E">
      <w:pPr>
        <w:ind w:leftChars="200" w:left="480"/>
        <w:jc w:val="center"/>
        <w:rPr>
          <w:rFonts w:ascii="宋体" w:hAnsi="宋体"/>
        </w:rPr>
      </w:pPr>
      <w:r w:rsidRPr="008F05CA">
        <w:rPr>
          <w:position w:val="-28"/>
        </w:rPr>
        <w:object w:dxaOrig="6180" w:dyaOrig="740">
          <v:shape id="_x0000_i1184" type="#_x0000_t75" style="width:309.3pt;height:36.95pt" o:ole="">
            <v:imagedata r:id="rId329" o:title=""/>
          </v:shape>
          <o:OLEObject Type="Embed" ProgID="Equation.DSMT4" ShapeID="_x0000_i1184" DrawAspect="Content" ObjectID="_1699964449" r:id="rId330"/>
        </w:object>
      </w:r>
    </w:p>
    <w:p w:rsidR="00B47A9F" w:rsidRPr="009D3172" w:rsidRDefault="006C2A1E" w:rsidP="006C2A1E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所以</w:t>
      </w:r>
      <w:r w:rsidR="00B47A9F" w:rsidRPr="009D3172">
        <w:rPr>
          <w:rFonts w:ascii="宋体" w:hAnsi="宋体"/>
        </w:rPr>
        <w:t>原式</w:t>
      </w:r>
      <w:r w:rsidR="008F05CA" w:rsidRPr="008F05CA">
        <w:rPr>
          <w:position w:val="-6"/>
        </w:rPr>
        <w:object w:dxaOrig="540" w:dyaOrig="320">
          <v:shape id="_x0000_i1185" type="#_x0000_t75" style="width:26.9pt;height:16.3pt" o:ole="">
            <v:imagedata r:id="rId331" o:title=""/>
          </v:shape>
          <o:OLEObject Type="Embed" ProgID="Equation.DSMT4" ShapeID="_x0000_i1185" DrawAspect="Content" ObjectID="_1699964450" r:id="rId332"/>
        </w:object>
      </w:r>
      <w:r>
        <w:rPr>
          <w:rFonts w:ascii="宋体" w:hAnsi="宋体" w:hint="eastAsia"/>
        </w:rPr>
        <w:t>．</w:t>
      </w:r>
    </w:p>
    <w:p w:rsidR="00B47A9F" w:rsidRDefault="00B47A9F" w:rsidP="00795557"/>
    <w:p w:rsidR="00B47A9F" w:rsidRDefault="00B47A9F" w:rsidP="00795557"/>
    <w:p w:rsidR="00B920A8" w:rsidRPr="00496245" w:rsidRDefault="00B920A8" w:rsidP="00B920A8">
      <w:r w:rsidRPr="00496245">
        <w:t>(16)</w:t>
      </w:r>
      <w:r w:rsidR="00496245">
        <w:rPr>
          <w:rFonts w:hint="eastAsia"/>
        </w:rPr>
        <w:t>（</w:t>
      </w:r>
      <w:r w:rsidRPr="00496245">
        <w:t>本题满分</w:t>
      </w:r>
      <w:r w:rsidRPr="00496245">
        <w:t>10</w:t>
      </w:r>
      <w:r w:rsidRPr="00496245">
        <w:t>分</w:t>
      </w:r>
      <w:r w:rsidR="00496245">
        <w:rPr>
          <w:rFonts w:hint="eastAsia"/>
        </w:rPr>
        <w:t>）</w:t>
      </w:r>
    </w:p>
    <w:p w:rsidR="00B920A8" w:rsidRPr="009D3172" w:rsidRDefault="00B920A8" w:rsidP="007E26DB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计算二重积分</w:t>
      </w:r>
      <w:r w:rsidR="008F05CA" w:rsidRPr="008F05CA">
        <w:rPr>
          <w:position w:val="-32"/>
        </w:rPr>
        <w:object w:dxaOrig="1560" w:dyaOrig="620">
          <v:shape id="_x0000_i1186" type="#_x0000_t75" style="width:78.25pt;height:31.3pt" o:ole="">
            <v:imagedata r:id="rId333" o:title=""/>
          </v:shape>
          <o:OLEObject Type="Embed" ProgID="Equation.DSMT4" ShapeID="_x0000_i1186" DrawAspect="Content" ObjectID="_1699964451" r:id="rId334"/>
        </w:object>
      </w:r>
      <w:r w:rsidR="007E26DB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其中</w:t>
      </w:r>
      <w:r w:rsidR="008F05CA" w:rsidRPr="00025957">
        <w:rPr>
          <w:position w:val="-4"/>
        </w:rPr>
        <w:object w:dxaOrig="240" w:dyaOrig="240">
          <v:shape id="_x0000_i1187" type="#_x0000_t75" style="width:11.9pt;height:11.9pt" o:ole="">
            <v:imagedata r:id="rId335" o:title=""/>
          </v:shape>
          <o:OLEObject Type="Embed" ProgID="Equation.DSMT4" ShapeID="_x0000_i1187" DrawAspect="Content" ObjectID="_1699964452" r:id="rId336"/>
        </w:object>
      </w:r>
      <w:r w:rsidRPr="009D3172">
        <w:rPr>
          <w:rFonts w:ascii="宋体" w:hAnsi="宋体"/>
        </w:rPr>
        <w:t>由曲线</w:t>
      </w:r>
      <w:r w:rsidR="008F05CA" w:rsidRPr="008F05CA">
        <w:rPr>
          <w:position w:val="-12"/>
        </w:rPr>
        <w:object w:dxaOrig="1200" w:dyaOrig="440">
          <v:shape id="_x0000_i1188" type="#_x0000_t75" style="width:60.1pt;height:21.9pt" o:ole="">
            <v:imagedata r:id="rId337" o:title=""/>
          </v:shape>
          <o:OLEObject Type="Embed" ProgID="Equation.DSMT4" ShapeID="_x0000_i1188" DrawAspect="Content" ObjectID="_1699964453" r:id="rId338"/>
        </w:object>
      </w:r>
      <w:r w:rsidRPr="009D3172">
        <w:rPr>
          <w:rFonts w:ascii="宋体" w:hAnsi="宋体"/>
        </w:rPr>
        <w:t>与直线</w:t>
      </w:r>
      <w:r w:rsidR="008F05CA" w:rsidRPr="008F05CA">
        <w:rPr>
          <w:position w:val="-10"/>
        </w:rPr>
        <w:object w:dxaOrig="1200" w:dyaOrig="380">
          <v:shape id="_x0000_i1189" type="#_x0000_t75" style="width:60.1pt;height:18.8pt" o:ole="">
            <v:imagedata r:id="rId339" o:title=""/>
          </v:shape>
          <o:OLEObject Type="Embed" ProgID="Equation.DSMT4" ShapeID="_x0000_i1189" DrawAspect="Content" ObjectID="_1699964454" r:id="rId340"/>
        </w:object>
      </w:r>
      <w:r w:rsidRPr="009D3172">
        <w:rPr>
          <w:rFonts w:ascii="宋体" w:hAnsi="宋体"/>
        </w:rPr>
        <w:t>及</w:t>
      </w:r>
      <w:r w:rsidR="008F05CA" w:rsidRPr="008F05CA">
        <w:rPr>
          <w:position w:val="-10"/>
        </w:rPr>
        <w:object w:dxaOrig="1200" w:dyaOrig="380">
          <v:shape id="_x0000_i1190" type="#_x0000_t75" style="width:60.1pt;height:18.8pt" o:ole="">
            <v:imagedata r:id="rId341" o:title=""/>
          </v:shape>
          <o:OLEObject Type="Embed" ProgID="Equation.DSMT4" ShapeID="_x0000_i1190" DrawAspect="Content" ObjectID="_1699964455" r:id="rId342"/>
        </w:object>
      </w:r>
      <w:r w:rsidRPr="009D3172">
        <w:rPr>
          <w:rFonts w:ascii="宋体" w:hAnsi="宋体"/>
        </w:rPr>
        <w:t>围成</w:t>
      </w:r>
      <w:r w:rsidR="007E26DB">
        <w:rPr>
          <w:rFonts w:ascii="宋体" w:hAnsi="宋体" w:hint="eastAsia"/>
        </w:rPr>
        <w:t>．</w:t>
      </w:r>
    </w:p>
    <w:p w:rsidR="00496245" w:rsidRDefault="00496245" w:rsidP="00496245"/>
    <w:p w:rsidR="007E26DB" w:rsidRDefault="00496245" w:rsidP="00496245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B47A9F" w:rsidRPr="009D3172">
        <w:rPr>
          <w:rFonts w:ascii="宋体" w:hAnsi="宋体"/>
        </w:rPr>
        <w:t>积分区域</w:t>
      </w:r>
      <w:r w:rsidR="008F05CA" w:rsidRPr="008F05CA">
        <w:rPr>
          <w:position w:val="-12"/>
        </w:rPr>
        <w:object w:dxaOrig="1140" w:dyaOrig="360">
          <v:shape id="_x0000_i1191" type="#_x0000_t75" style="width:56.95pt;height:18.15pt" o:ole="">
            <v:imagedata r:id="rId343" o:title=""/>
          </v:shape>
          <o:OLEObject Type="Embed" ProgID="Equation.DSMT4" ShapeID="_x0000_i1191" DrawAspect="Content" ObjectID="_1699964456" r:id="rId344"/>
        </w:object>
      </w:r>
      <w:r w:rsidR="007E26DB">
        <w:rPr>
          <w:rFonts w:ascii="宋体" w:hAnsi="宋体" w:hint="eastAsia"/>
        </w:rPr>
        <w:t>，</w:t>
      </w:r>
      <w:r w:rsidR="00B47A9F" w:rsidRPr="009D3172">
        <w:rPr>
          <w:rFonts w:ascii="宋体" w:hAnsi="宋体"/>
        </w:rPr>
        <w:t>其中</w:t>
      </w:r>
    </w:p>
    <w:p w:rsidR="00B47A9F" w:rsidRPr="009D3172" w:rsidRDefault="008F05CA" w:rsidP="007E26DB">
      <w:pPr>
        <w:ind w:leftChars="200" w:left="480"/>
        <w:jc w:val="center"/>
        <w:rPr>
          <w:rFonts w:ascii="宋体" w:hAnsi="宋体"/>
        </w:rPr>
      </w:pPr>
      <w:r w:rsidRPr="008F05CA">
        <w:rPr>
          <w:position w:val="-54"/>
        </w:rPr>
        <w:object w:dxaOrig="4380" w:dyaOrig="1200">
          <v:shape id="_x0000_i1192" type="#_x0000_t75" style="width:219.15pt;height:60.1pt" o:ole="">
            <v:imagedata r:id="rId345" o:title=""/>
          </v:shape>
          <o:OLEObject Type="Embed" ProgID="Equation.DSMT4" ShapeID="_x0000_i1192" DrawAspect="Content" ObjectID="_1699964457" r:id="rId346"/>
        </w:object>
      </w:r>
    </w:p>
    <w:p w:rsidR="00B47A9F" w:rsidRPr="009D3172" w:rsidRDefault="00B47A9F" w:rsidP="00B47A9F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lastRenderedPageBreak/>
        <w:t>因为区域</w:t>
      </w:r>
      <w:r w:rsidR="008F05CA" w:rsidRPr="00025957">
        <w:rPr>
          <w:position w:val="-4"/>
        </w:rPr>
        <w:object w:dxaOrig="240" w:dyaOrig="240">
          <v:shape id="_x0000_i1193" type="#_x0000_t75" style="width:11.9pt;height:11.9pt" o:ole="">
            <v:imagedata r:id="rId347" o:title=""/>
          </v:shape>
          <o:OLEObject Type="Embed" ProgID="Equation.DSMT4" ShapeID="_x0000_i1193" DrawAspect="Content" ObjectID="_1699964458" r:id="rId348"/>
        </w:object>
      </w:r>
      <w:r w:rsidRPr="009D3172">
        <w:rPr>
          <w:rFonts w:ascii="宋体" w:hAnsi="宋体"/>
        </w:rPr>
        <w:t>关于</w:t>
      </w:r>
      <w:r w:rsidR="008F05CA" w:rsidRPr="00025957">
        <w:rPr>
          <w:position w:val="-4"/>
        </w:rPr>
        <w:object w:dxaOrig="200" w:dyaOrig="200">
          <v:shape id="_x0000_i1194" type="#_x0000_t75" style="width:10pt;height:10pt" o:ole="">
            <v:imagedata r:id="rId349" o:title=""/>
          </v:shape>
          <o:OLEObject Type="Embed" ProgID="Equation.DSMT4" ShapeID="_x0000_i1194" DrawAspect="Content" ObjectID="_1699964459" r:id="rId350"/>
        </w:object>
      </w:r>
      <w:r w:rsidRPr="009D3172">
        <w:rPr>
          <w:rFonts w:ascii="宋体" w:hAnsi="宋体"/>
        </w:rPr>
        <w:t>轴对称</w:t>
      </w:r>
      <w:r w:rsidR="007E26DB">
        <w:rPr>
          <w:rFonts w:ascii="宋体" w:hAnsi="宋体" w:hint="eastAsia"/>
        </w:rPr>
        <w:t>，所以由奇偶对称性可得</w:t>
      </w:r>
    </w:p>
    <w:p w:rsidR="00B47A9F" w:rsidRPr="007E26DB" w:rsidRDefault="008F05CA" w:rsidP="007E26DB">
      <w:pPr>
        <w:ind w:firstLineChars="200" w:firstLine="480"/>
        <w:jc w:val="center"/>
        <w:rPr>
          <w:rFonts w:ascii="宋体" w:hAnsi="宋体"/>
        </w:rPr>
      </w:pPr>
      <w:r w:rsidRPr="008F05CA">
        <w:rPr>
          <w:position w:val="-120"/>
        </w:rPr>
        <w:object w:dxaOrig="7160" w:dyaOrig="2260">
          <v:shape id="_x0000_i1195" type="#_x0000_t75" style="width:358.1pt;height:112.7pt" o:ole="">
            <v:imagedata r:id="rId351" o:title=""/>
          </v:shape>
          <o:OLEObject Type="Embed" ProgID="Equation.DSMT4" ShapeID="_x0000_i1195" DrawAspect="Content" ObjectID="_1699964460" r:id="rId352"/>
        </w:object>
      </w:r>
    </w:p>
    <w:p w:rsidR="00B47A9F" w:rsidRDefault="00B47A9F" w:rsidP="007E26DB"/>
    <w:p w:rsidR="007E26DB" w:rsidRDefault="007E26DB" w:rsidP="007E26DB"/>
    <w:p w:rsidR="00B920A8" w:rsidRPr="00496245" w:rsidRDefault="00496245" w:rsidP="00B920A8">
      <w:r>
        <w:t>(17)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10</w:t>
      </w:r>
      <w:r w:rsidR="00B920A8" w:rsidRPr="00496245">
        <w:t>分</w:t>
      </w:r>
      <w:r>
        <w:rPr>
          <w:rFonts w:hint="eastAsia"/>
        </w:rPr>
        <w:t>）</w:t>
      </w:r>
    </w:p>
    <w:p w:rsidR="00B920A8" w:rsidRPr="009D3172" w:rsidRDefault="00B920A8" w:rsidP="00B920A8">
      <w:pPr>
        <w:ind w:firstLineChars="200" w:firstLine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求函数</w:t>
      </w:r>
      <w:r w:rsidR="008F05CA" w:rsidRPr="008F05CA">
        <w:rPr>
          <w:position w:val="-10"/>
        </w:rPr>
        <w:object w:dxaOrig="1260" w:dyaOrig="320">
          <v:shape id="_x0000_i1196" type="#_x0000_t75" style="width:63.25pt;height:16.3pt" o:ole="">
            <v:imagedata r:id="rId353" o:title=""/>
          </v:shape>
          <o:OLEObject Type="Embed" ProgID="Equation.DSMT4" ShapeID="_x0000_i1196" DrawAspect="Content" ObjectID="_1699964461" r:id="rId354"/>
        </w:object>
      </w:r>
      <w:r w:rsidRPr="009D3172">
        <w:rPr>
          <w:rFonts w:ascii="宋体" w:hAnsi="宋体"/>
          <w:szCs w:val="21"/>
        </w:rPr>
        <w:t>在约束条件</w:t>
      </w:r>
      <w:r w:rsidR="008F05CA" w:rsidRPr="008F05CA">
        <w:rPr>
          <w:position w:val="-10"/>
        </w:rPr>
        <w:object w:dxaOrig="1680" w:dyaOrig="360">
          <v:shape id="_x0000_i1197" type="#_x0000_t75" style="width:83.9pt;height:18.15pt" o:ole="">
            <v:imagedata r:id="rId355" o:title=""/>
          </v:shape>
          <o:OLEObject Type="Embed" ProgID="Equation.DSMT4" ShapeID="_x0000_i1197" DrawAspect="Content" ObjectID="_1699964462" r:id="rId356"/>
        </w:object>
      </w:r>
      <w:r w:rsidRPr="009D3172">
        <w:rPr>
          <w:rFonts w:ascii="宋体" w:hAnsi="宋体"/>
          <w:szCs w:val="21"/>
        </w:rPr>
        <w:t>下的最大值和最小值</w:t>
      </w:r>
      <w:r w:rsidR="007A5CBA">
        <w:rPr>
          <w:rFonts w:ascii="宋体" w:hAnsi="宋体" w:hint="eastAsia"/>
          <w:szCs w:val="21"/>
        </w:rPr>
        <w:t>．</w:t>
      </w:r>
    </w:p>
    <w:p w:rsidR="00496245" w:rsidRDefault="00496245" w:rsidP="00496245"/>
    <w:p w:rsidR="00B47A9F" w:rsidRPr="009D3172" w:rsidRDefault="00496245" w:rsidP="00496245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B47A9F" w:rsidRPr="009D3172">
        <w:rPr>
          <w:rFonts w:ascii="宋体" w:hAnsi="宋体"/>
          <w:szCs w:val="21"/>
        </w:rPr>
        <w:t>令</w:t>
      </w:r>
      <w:r w:rsidR="008F05CA" w:rsidRPr="008F05CA">
        <w:rPr>
          <w:position w:val="-16"/>
        </w:rPr>
        <w:object w:dxaOrig="4440" w:dyaOrig="440">
          <v:shape id="_x0000_i1198" type="#_x0000_t75" style="width:222.25pt;height:21.9pt" o:ole="">
            <v:imagedata r:id="rId357" o:title=""/>
          </v:shape>
          <o:OLEObject Type="Embed" ProgID="Equation.DSMT4" ShapeID="_x0000_i1198" DrawAspect="Content" ObjectID="_1699964463" r:id="rId358"/>
        </w:object>
      </w:r>
      <w:r w:rsidR="007A5CBA">
        <w:rPr>
          <w:rFonts w:ascii="宋体" w:hAnsi="宋体" w:hint="eastAsia"/>
          <w:szCs w:val="21"/>
        </w:rPr>
        <w:t>，</w:t>
      </w:r>
      <w:r w:rsidR="00627C91">
        <w:rPr>
          <w:rFonts w:ascii="宋体" w:hAnsi="宋体" w:hint="eastAsia"/>
          <w:szCs w:val="21"/>
        </w:rPr>
        <w:t>由</w:t>
      </w:r>
      <w:r w:rsidR="00B47A9F" w:rsidRPr="009D3172">
        <w:rPr>
          <w:rFonts w:ascii="宋体" w:hAnsi="宋体"/>
          <w:szCs w:val="21"/>
        </w:rPr>
        <w:t>拉格朗日乘数法得</w:t>
      </w:r>
    </w:p>
    <w:p w:rsidR="00B47A9F" w:rsidRPr="009D3172" w:rsidRDefault="008F05CA" w:rsidP="007A5CBA">
      <w:pPr>
        <w:ind w:leftChars="200" w:left="480"/>
        <w:jc w:val="center"/>
        <w:rPr>
          <w:rFonts w:ascii="宋体" w:hAnsi="宋体"/>
          <w:szCs w:val="21"/>
        </w:rPr>
      </w:pPr>
      <w:r w:rsidRPr="008F05CA">
        <w:rPr>
          <w:position w:val="-68"/>
        </w:rPr>
        <w:object w:dxaOrig="2640" w:dyaOrig="1480">
          <v:shape id="_x0000_i1199" type="#_x0000_t75" style="width:132.1pt;height:73.9pt" o:ole="">
            <v:imagedata r:id="rId359" o:title=""/>
          </v:shape>
          <o:OLEObject Type="Embed" ProgID="Equation.DSMT4" ShapeID="_x0000_i1199" DrawAspect="Content" ObjectID="_1699964464" r:id="rId360"/>
        </w:object>
      </w:r>
    </w:p>
    <w:p w:rsidR="007A5CBA" w:rsidRDefault="00627C91" w:rsidP="007A5CBA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</w:t>
      </w:r>
      <w:r w:rsidR="00B47A9F" w:rsidRPr="009D3172">
        <w:rPr>
          <w:rFonts w:ascii="宋体" w:hAnsi="宋体"/>
          <w:szCs w:val="21"/>
        </w:rPr>
        <w:t>解得六个</w:t>
      </w:r>
      <w:r>
        <w:rPr>
          <w:rFonts w:ascii="宋体" w:hAnsi="宋体" w:hint="eastAsia"/>
          <w:szCs w:val="21"/>
        </w:rPr>
        <w:t>驻</w:t>
      </w:r>
      <w:r w:rsidR="00B47A9F" w:rsidRPr="009D3172">
        <w:rPr>
          <w:rFonts w:ascii="宋体" w:hAnsi="宋体"/>
          <w:szCs w:val="21"/>
        </w:rPr>
        <w:t>点</w:t>
      </w:r>
      <w:r>
        <w:rPr>
          <w:rFonts w:ascii="宋体" w:hAnsi="宋体" w:hint="eastAsia"/>
          <w:szCs w:val="21"/>
        </w:rPr>
        <w:t>如下：</w:t>
      </w:r>
    </w:p>
    <w:p w:rsidR="00B47A9F" w:rsidRPr="009D3172" w:rsidRDefault="008F05CA" w:rsidP="00627C91">
      <w:pPr>
        <w:ind w:leftChars="200" w:left="480"/>
        <w:jc w:val="center"/>
        <w:rPr>
          <w:rFonts w:ascii="宋体" w:hAnsi="宋体"/>
        </w:rPr>
      </w:pPr>
      <w:r w:rsidRPr="008F05CA">
        <w:rPr>
          <w:position w:val="-44"/>
        </w:rPr>
        <w:object w:dxaOrig="5040" w:dyaOrig="999">
          <v:shape id="_x0000_i1200" type="#_x0000_t75" style="width:252.3pt;height:50.1pt" o:ole="">
            <v:imagedata r:id="rId361" o:title=""/>
          </v:shape>
          <o:OLEObject Type="Embed" ProgID="Equation.DSMT4" ShapeID="_x0000_i1200" DrawAspect="Content" ObjectID="_1699964465" r:id="rId362"/>
        </w:object>
      </w:r>
    </w:p>
    <w:p w:rsidR="00B47A9F" w:rsidRPr="00627C91" w:rsidRDefault="00627C91" w:rsidP="00627C91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因为</w:t>
      </w:r>
      <w:r w:rsidR="00B47A9F" w:rsidRPr="009D3172">
        <w:rPr>
          <w:rFonts w:ascii="宋体" w:hAnsi="宋体"/>
        </w:rPr>
        <w:t>在点</w:t>
      </w:r>
      <w:r w:rsidR="008F05CA" w:rsidRPr="00025957">
        <w:rPr>
          <w:position w:val="-4"/>
        </w:rPr>
        <w:object w:dxaOrig="240" w:dyaOrig="260">
          <v:shape id="_x0000_i1201" type="#_x0000_t75" style="width:11.9pt;height:13.15pt" o:ole="">
            <v:imagedata r:id="rId363" o:title=""/>
          </v:shape>
          <o:OLEObject Type="Embed" ProgID="Equation.DSMT4" ShapeID="_x0000_i1201" DrawAspect="Content" ObjectID="_1699964466" r:id="rId364"/>
        </w:object>
      </w:r>
      <w:r w:rsidR="00B47A9F" w:rsidRPr="009D3172">
        <w:rPr>
          <w:rFonts w:ascii="宋体" w:hAnsi="宋体"/>
        </w:rPr>
        <w:t>与</w:t>
      </w:r>
      <w:r w:rsidR="008F05CA" w:rsidRPr="00025957">
        <w:rPr>
          <w:position w:val="-4"/>
        </w:rPr>
        <w:object w:dxaOrig="220" w:dyaOrig="240">
          <v:shape id="_x0000_i1202" type="#_x0000_t75" style="width:11.25pt;height:11.9pt" o:ole="">
            <v:imagedata r:id="rId365" o:title=""/>
          </v:shape>
          <o:OLEObject Type="Embed" ProgID="Equation.DSMT4" ShapeID="_x0000_i1202" DrawAspect="Content" ObjectID="_1699964467" r:id="rId366"/>
        </w:object>
      </w:r>
      <w:r w:rsidR="00B47A9F" w:rsidRPr="009D3172">
        <w:rPr>
          <w:rFonts w:ascii="宋体" w:hAnsi="宋体"/>
        </w:rPr>
        <w:t>点处</w:t>
      </w:r>
      <w:r w:rsidR="008F05CA" w:rsidRPr="008F05CA">
        <w:rPr>
          <w:position w:val="-8"/>
        </w:rPr>
        <w:object w:dxaOrig="840" w:dyaOrig="360">
          <v:shape id="_x0000_i1203" type="#_x0000_t75" style="width:41.95pt;height:18.15pt" o:ole="">
            <v:imagedata r:id="rId367" o:title=""/>
          </v:shape>
          <o:OLEObject Type="Embed" ProgID="Equation.DSMT4" ShapeID="_x0000_i1203" DrawAspect="Content" ObjectID="_1699964468" r:id="rId368"/>
        </w:object>
      </w:r>
      <w:r>
        <w:rPr>
          <w:rFonts w:ascii="宋体" w:hAnsi="宋体" w:hint="eastAsia"/>
        </w:rPr>
        <w:t>，</w:t>
      </w:r>
      <w:r w:rsidR="00B47A9F" w:rsidRPr="009D3172">
        <w:rPr>
          <w:rFonts w:ascii="宋体" w:hAnsi="宋体"/>
        </w:rPr>
        <w:t>在点</w:t>
      </w:r>
      <w:r w:rsidR="008F05CA" w:rsidRPr="008F05CA">
        <w:rPr>
          <w:position w:val="-6"/>
        </w:rPr>
        <w:object w:dxaOrig="220" w:dyaOrig="279">
          <v:shape id="_x0000_i1204" type="#_x0000_t75" style="width:11.25pt;height:13.75pt" o:ole="">
            <v:imagedata r:id="rId369" o:title=""/>
          </v:shape>
          <o:OLEObject Type="Embed" ProgID="Equation.DSMT4" ShapeID="_x0000_i1204" DrawAspect="Content" ObjectID="_1699964469" r:id="rId370"/>
        </w:object>
      </w:r>
      <w:r w:rsidR="00B47A9F" w:rsidRPr="009D3172">
        <w:rPr>
          <w:rFonts w:ascii="宋体" w:hAnsi="宋体"/>
        </w:rPr>
        <w:t>与</w:t>
      </w:r>
      <w:r w:rsidR="008F05CA" w:rsidRPr="00025957">
        <w:rPr>
          <w:position w:val="-4"/>
        </w:rPr>
        <w:object w:dxaOrig="240" w:dyaOrig="240">
          <v:shape id="_x0000_i1205" type="#_x0000_t75" style="width:11.9pt;height:11.9pt" o:ole="">
            <v:imagedata r:id="rId371" o:title=""/>
          </v:shape>
          <o:OLEObject Type="Embed" ProgID="Equation.DSMT4" ShapeID="_x0000_i1205" DrawAspect="Content" ObjectID="_1699964470" r:id="rId372"/>
        </w:object>
      </w:r>
      <w:r w:rsidR="00B47A9F" w:rsidRPr="009D3172">
        <w:rPr>
          <w:rFonts w:ascii="宋体" w:hAnsi="宋体"/>
        </w:rPr>
        <w:t>处</w:t>
      </w:r>
      <w:r w:rsidR="008F05CA" w:rsidRPr="008F05CA">
        <w:rPr>
          <w:position w:val="-8"/>
        </w:rPr>
        <w:object w:dxaOrig="980" w:dyaOrig="360">
          <v:shape id="_x0000_i1206" type="#_x0000_t75" style="width:48.85pt;height:18.15pt" o:ole="">
            <v:imagedata r:id="rId373" o:title=""/>
          </v:shape>
          <o:OLEObject Type="Embed" ProgID="Equation.DSMT4" ShapeID="_x0000_i1206" DrawAspect="Content" ObjectID="_1699964471" r:id="rId374"/>
        </w:object>
      </w:r>
      <w:r>
        <w:rPr>
          <w:rFonts w:ascii="宋体" w:hAnsi="宋体" w:hint="eastAsia"/>
        </w:rPr>
        <w:t>，</w:t>
      </w:r>
      <w:r w:rsidR="00B47A9F" w:rsidRPr="009D3172">
        <w:rPr>
          <w:rFonts w:ascii="宋体" w:hAnsi="宋体"/>
        </w:rPr>
        <w:t>在点</w:t>
      </w:r>
      <w:r w:rsidR="008F05CA" w:rsidRPr="00025957">
        <w:rPr>
          <w:position w:val="-4"/>
        </w:rPr>
        <w:object w:dxaOrig="220" w:dyaOrig="240">
          <v:shape id="_x0000_i1207" type="#_x0000_t75" style="width:11.25pt;height:11.9pt" o:ole="">
            <v:imagedata r:id="rId375" o:title=""/>
          </v:shape>
          <o:OLEObject Type="Embed" ProgID="Equation.DSMT4" ShapeID="_x0000_i1207" DrawAspect="Content" ObjectID="_1699964472" r:id="rId376"/>
        </w:object>
      </w:r>
      <w:r w:rsidR="00B47A9F" w:rsidRPr="009D3172">
        <w:rPr>
          <w:rFonts w:ascii="宋体" w:hAnsi="宋体"/>
        </w:rPr>
        <w:t>与</w:t>
      </w:r>
      <w:r w:rsidR="008F05CA" w:rsidRPr="00025957">
        <w:rPr>
          <w:position w:val="-4"/>
        </w:rPr>
        <w:object w:dxaOrig="220" w:dyaOrig="240">
          <v:shape id="_x0000_i1208" type="#_x0000_t75" style="width:11.25pt;height:11.9pt" o:ole="">
            <v:imagedata r:id="rId377" o:title=""/>
          </v:shape>
          <o:OLEObject Type="Embed" ProgID="Equation.DSMT4" ShapeID="_x0000_i1208" DrawAspect="Content" ObjectID="_1699964473" r:id="rId378"/>
        </w:object>
      </w:r>
      <w:r w:rsidR="00B47A9F" w:rsidRPr="009D3172">
        <w:rPr>
          <w:rFonts w:ascii="宋体" w:hAnsi="宋体"/>
        </w:rPr>
        <w:t>处</w:t>
      </w:r>
      <w:r w:rsidR="008F05CA" w:rsidRPr="008F05CA">
        <w:rPr>
          <w:position w:val="-6"/>
        </w:rPr>
        <w:object w:dxaOrig="540" w:dyaOrig="279">
          <v:shape id="_x0000_i1209" type="#_x0000_t75" style="width:26.9pt;height:13.75pt" o:ole="">
            <v:imagedata r:id="rId379" o:title=""/>
          </v:shape>
          <o:OLEObject Type="Embed" ProgID="Equation.DSMT4" ShapeID="_x0000_i1209" DrawAspect="Content" ObjectID="_1699964474" r:id="rId380"/>
        </w:object>
      </w:r>
      <w:r>
        <w:rPr>
          <w:rFonts w:ascii="宋体" w:hAnsi="宋体" w:hint="eastAsia"/>
        </w:rPr>
        <w:t>，</w:t>
      </w:r>
      <w:r w:rsidR="00B47A9F" w:rsidRPr="009D3172">
        <w:rPr>
          <w:rFonts w:ascii="宋体" w:hAnsi="宋体"/>
        </w:rPr>
        <w:t>所以</w:t>
      </w:r>
      <w:r w:rsidR="008F05CA" w:rsidRPr="008F05CA">
        <w:rPr>
          <w:position w:val="-12"/>
        </w:rPr>
        <w:object w:dxaOrig="1100" w:dyaOrig="400">
          <v:shape id="_x0000_i1210" type="#_x0000_t75" style="width:55.1pt;height:20.05pt" o:ole="">
            <v:imagedata r:id="rId381" o:title=""/>
          </v:shape>
          <o:OLEObject Type="Embed" ProgID="Equation.DSMT4" ShapeID="_x0000_i1210" DrawAspect="Content" ObjectID="_1699964475" r:id="rId382"/>
        </w:object>
      </w:r>
      <w:r>
        <w:rPr>
          <w:rFonts w:ascii="宋体" w:hAnsi="宋体" w:hint="eastAsia"/>
        </w:rPr>
        <w:t>，</w:t>
      </w:r>
      <w:r w:rsidR="008F05CA" w:rsidRPr="008F05CA">
        <w:rPr>
          <w:position w:val="-12"/>
        </w:rPr>
        <w:object w:dxaOrig="1240" w:dyaOrig="400">
          <v:shape id="_x0000_i1211" type="#_x0000_t75" style="width:62pt;height:20.05pt" o:ole="">
            <v:imagedata r:id="rId383" o:title=""/>
          </v:shape>
          <o:OLEObject Type="Embed" ProgID="Equation.DSMT4" ShapeID="_x0000_i1211" DrawAspect="Content" ObjectID="_1699964476" r:id="rId384"/>
        </w:object>
      </w:r>
      <w:r w:rsidR="00B47A9F" w:rsidRPr="009D3172">
        <w:rPr>
          <w:rFonts w:ascii="宋体" w:hAnsi="宋体"/>
        </w:rPr>
        <w:t>．</w:t>
      </w:r>
    </w:p>
    <w:p w:rsidR="00356E4C" w:rsidRPr="00B47A9F" w:rsidRDefault="00356E4C" w:rsidP="00627C91"/>
    <w:p w:rsidR="00356E4C" w:rsidRDefault="00356E4C" w:rsidP="00627C91"/>
    <w:p w:rsidR="00356E4C" w:rsidRPr="001C54C5" w:rsidRDefault="00356E4C" w:rsidP="00356E4C">
      <w:r>
        <w:rPr>
          <w:rFonts w:hint="eastAsia"/>
        </w:rPr>
        <w:t>(18)</w:t>
      </w:r>
      <w:r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【同试卷一第三</w:t>
      </w:r>
      <w:r w:rsidRPr="00356E4C">
        <w:rPr>
          <w:rStyle w:val="ae"/>
        </w:rPr>
        <w:t>(17)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 xml:space="preserve">) </w:t>
      </w:r>
      <w:r w:rsidRPr="009D3172">
        <w:rPr>
          <w:rFonts w:ascii="宋体" w:hAnsi="宋体"/>
          <w:szCs w:val="21"/>
        </w:rPr>
        <w:t>比较</w:t>
      </w:r>
      <w:r w:rsidR="008F05CA" w:rsidRPr="008F05CA">
        <w:rPr>
          <w:position w:val="-18"/>
        </w:rPr>
        <w:object w:dxaOrig="2079" w:dyaOrig="520">
          <v:shape id="_x0000_i1212" type="#_x0000_t75" style="width:103.95pt;height:26.3pt" o:ole="">
            <v:imagedata r:id="rId385" o:title=""/>
          </v:shape>
          <o:OLEObject Type="Embed" ProgID="Equation.DSMT4" ShapeID="_x0000_i1212" DrawAspect="Content" ObjectID="_1699964477" r:id="rId386"/>
        </w:object>
      </w:r>
      <w:r w:rsidRPr="009D3172">
        <w:rPr>
          <w:rFonts w:ascii="宋体" w:hAnsi="宋体"/>
          <w:szCs w:val="21"/>
        </w:rPr>
        <w:t>与</w:t>
      </w:r>
      <w:r w:rsidR="008F05CA" w:rsidRPr="008F05CA">
        <w:rPr>
          <w:position w:val="-18"/>
        </w:rPr>
        <w:object w:dxaOrig="1140" w:dyaOrig="520">
          <v:shape id="_x0000_i1213" type="#_x0000_t75" style="width:56.95pt;height:26.3pt" o:ole="">
            <v:imagedata r:id="rId387" o:title=""/>
          </v:shape>
          <o:OLEObject Type="Embed" ProgID="Equation.DSMT4" ShapeID="_x0000_i1213" DrawAspect="Content" ObjectID="_1699964478" r:id="rId388"/>
        </w:object>
      </w:r>
      <w:r w:rsidR="008F05CA" w:rsidRPr="008F05CA">
        <w:rPr>
          <w:position w:val="-14"/>
        </w:rPr>
        <w:object w:dxaOrig="1180" w:dyaOrig="400">
          <v:shape id="_x0000_i1214" type="#_x0000_t75" style="width:58.85pt;height:20.05pt" o:ole="">
            <v:imagedata r:id="rId389" o:title=""/>
          </v:shape>
          <o:OLEObject Type="Embed" ProgID="Equation.DSMT4" ShapeID="_x0000_i1214" DrawAspect="Content" ObjectID="_1699964479" r:id="rId390"/>
        </w:object>
      </w:r>
      <w:r w:rsidRPr="009D3172">
        <w:rPr>
          <w:rFonts w:ascii="宋体" w:hAnsi="宋体"/>
          <w:szCs w:val="21"/>
        </w:rPr>
        <w:t>的大小,说明理由；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记</w:t>
      </w:r>
      <w:r w:rsidR="008F05CA" w:rsidRPr="008F05CA">
        <w:rPr>
          <w:position w:val="-18"/>
        </w:rPr>
        <w:object w:dxaOrig="2520" w:dyaOrig="520">
          <v:shape id="_x0000_i1215" type="#_x0000_t75" style="width:125.85pt;height:26.3pt" o:ole="">
            <v:imagedata r:id="rId391" o:title=""/>
          </v:shape>
          <o:OLEObject Type="Embed" ProgID="Equation.DSMT4" ShapeID="_x0000_i1215" DrawAspect="Content" ObjectID="_1699964480" r:id="rId392"/>
        </w:object>
      </w:r>
      <w:r w:rsidR="008F05CA" w:rsidRPr="008F05CA">
        <w:rPr>
          <w:position w:val="-14"/>
        </w:rPr>
        <w:object w:dxaOrig="1180" w:dyaOrig="400">
          <v:shape id="_x0000_i1216" type="#_x0000_t75" style="width:58.85pt;height:20.05pt" o:ole="">
            <v:imagedata r:id="rId393" o:title=""/>
          </v:shape>
          <o:OLEObject Type="Embed" ProgID="Equation.DSMT4" ShapeID="_x0000_i1216" DrawAspect="Content" ObjectID="_1699964481" r:id="rId394"/>
        </w:object>
      </w:r>
      <w:r w:rsidRPr="009D3172">
        <w:rPr>
          <w:rFonts w:ascii="宋体" w:hAnsi="宋体"/>
          <w:szCs w:val="21"/>
        </w:rPr>
        <w:t>,求极限</w:t>
      </w:r>
      <w:r w:rsidR="008F05CA" w:rsidRPr="008F05CA">
        <w:rPr>
          <w:position w:val="-18"/>
        </w:rPr>
        <w:object w:dxaOrig="620" w:dyaOrig="420">
          <v:shape id="_x0000_i1217" type="#_x0000_t75" style="width:31.3pt;height:21.3pt" o:ole="">
            <v:imagedata r:id="rId395" o:title=""/>
          </v:shape>
          <o:OLEObject Type="Embed" ProgID="Equation.DSMT4" ShapeID="_x0000_i1217" DrawAspect="Content" ObjectID="_1699964482" r:id="rId396"/>
        </w:object>
      </w:r>
      <w:r>
        <w:rPr>
          <w:rFonts w:ascii="宋体" w:hAnsi="宋体" w:hint="eastAsia"/>
          <w:szCs w:val="21"/>
        </w:rPr>
        <w:t>．</w:t>
      </w:r>
    </w:p>
    <w:p w:rsidR="00356E4C" w:rsidRDefault="00356E4C" w:rsidP="00356E4C"/>
    <w:p w:rsidR="00356E4C" w:rsidRPr="00FB2DC9" w:rsidRDefault="00356E4C" w:rsidP="00356E4C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Pr="009D3172">
        <w:rPr>
          <w:rFonts w:ascii="宋体" w:hAnsi="宋体"/>
        </w:rPr>
        <w:t xml:space="preserve"> </w:t>
      </w: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</w:rPr>
        <w:t>当</w:t>
      </w:r>
      <w:r w:rsidR="008F05CA" w:rsidRPr="008F05CA">
        <w:rPr>
          <w:position w:val="-6"/>
        </w:rPr>
        <w:object w:dxaOrig="880" w:dyaOrig="279">
          <v:shape id="_x0000_i1218" type="#_x0000_t75" style="width:43.85pt;height:13.75pt" o:ole="">
            <v:imagedata r:id="rId397" o:title=""/>
          </v:shape>
          <o:OLEObject Type="Embed" ProgID="Equation.DSMT4" ShapeID="_x0000_i1218" DrawAspect="Content" ObjectID="_1699964483" r:id="rId398"/>
        </w:object>
      </w:r>
      <w:r w:rsidRPr="009D3172">
        <w:rPr>
          <w:rFonts w:ascii="宋体" w:hAnsi="宋体"/>
        </w:rPr>
        <w:t>时</w:t>
      </w:r>
      <w:r w:rsidR="008F05CA" w:rsidRPr="008F05CA">
        <w:rPr>
          <w:position w:val="-10"/>
        </w:rPr>
        <w:object w:dxaOrig="1620" w:dyaOrig="320">
          <v:shape id="_x0000_i1219" type="#_x0000_t75" style="width:80.75pt;height:16.3pt" o:ole="">
            <v:imagedata r:id="rId399" o:title=""/>
          </v:shape>
          <o:OLEObject Type="Embed" ProgID="Equation.DSMT4" ShapeID="_x0000_i1219" DrawAspect="Content" ObjectID="_1699964484" r:id="rId400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8F05CA" w:rsidRPr="008F05CA">
        <w:rPr>
          <w:position w:val="-14"/>
        </w:rPr>
        <w:object w:dxaOrig="2340" w:dyaOrig="440">
          <v:shape id="_x0000_i1220" type="#_x0000_t75" style="width:117.1pt;height:21.9pt" o:ole="">
            <v:imagedata r:id="rId401" o:title=""/>
          </v:shape>
          <o:OLEObject Type="Embed" ProgID="Equation.DSMT4" ShapeID="_x0000_i1220" DrawAspect="Content" ObjectID="_1699964485" r:id="rId402"/>
        </w:object>
      </w:r>
      <w:r>
        <w:rPr>
          <w:rFonts w:hint="eastAsia"/>
        </w:rPr>
        <w:t>，从而</w:t>
      </w:r>
    </w:p>
    <w:p w:rsidR="00356E4C" w:rsidRPr="009D3172" w:rsidRDefault="008F05CA" w:rsidP="00356E4C">
      <w:pPr>
        <w:ind w:leftChars="400" w:left="960"/>
        <w:jc w:val="center"/>
        <w:rPr>
          <w:rFonts w:ascii="宋体" w:hAnsi="宋体"/>
        </w:rPr>
      </w:pPr>
      <w:r w:rsidRPr="008F05CA">
        <w:rPr>
          <w:position w:val="-18"/>
        </w:rPr>
        <w:object w:dxaOrig="4599" w:dyaOrig="520">
          <v:shape id="_x0000_i1221" type="#_x0000_t75" style="width:229.75pt;height:26.3pt" o:ole="">
            <v:imagedata r:id="rId403" o:title=""/>
          </v:shape>
          <o:OLEObject Type="Embed" ProgID="Equation.DSMT4" ShapeID="_x0000_i1221" DrawAspect="Content" ObjectID="_1699964486" r:id="rId404"/>
        </w:object>
      </w:r>
    </w:p>
    <w:p w:rsidR="00356E4C" w:rsidRDefault="00356E4C" w:rsidP="00356E4C">
      <w:pPr>
        <w:ind w:firstLineChars="200" w:firstLine="480"/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>
        <w:rPr>
          <w:rFonts w:hint="eastAsia"/>
        </w:rPr>
        <w:t>由分部积分法可得</w:t>
      </w:r>
    </w:p>
    <w:p w:rsidR="00356E4C" w:rsidRDefault="008F05CA" w:rsidP="00356E4C">
      <w:pPr>
        <w:ind w:leftChars="200" w:left="480" w:firstLineChars="200" w:firstLine="480"/>
        <w:jc w:val="center"/>
        <w:rPr>
          <w:rFonts w:ascii="宋体" w:hAnsi="宋体"/>
        </w:rPr>
      </w:pPr>
      <w:r w:rsidRPr="008F05CA">
        <w:rPr>
          <w:position w:val="-36"/>
        </w:rPr>
        <w:object w:dxaOrig="5679" w:dyaOrig="740">
          <v:shape id="_x0000_i1222" type="#_x0000_t75" style="width:284.25pt;height:36.95pt" o:ole="">
            <v:imagedata r:id="rId405" o:title=""/>
          </v:shape>
          <o:OLEObject Type="Embed" ProgID="Equation.DSMT4" ShapeID="_x0000_i1222" DrawAspect="Content" ObjectID="_1699964487" r:id="rId406"/>
        </w:object>
      </w:r>
    </w:p>
    <w:p w:rsidR="00356E4C" w:rsidRPr="00FB2DC9" w:rsidRDefault="00356E4C" w:rsidP="00356E4C">
      <w:pPr>
        <w:ind w:leftChars="200" w:left="480"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故由</w:t>
      </w:r>
      <w:r w:rsidR="008F05CA" w:rsidRPr="008F05CA">
        <w:rPr>
          <w:position w:val="-36"/>
        </w:rPr>
        <w:object w:dxaOrig="2860" w:dyaOrig="740">
          <v:shape id="_x0000_i1223" type="#_x0000_t75" style="width:142.75pt;height:36.95pt" o:ole="">
            <v:imagedata r:id="rId407" o:title=""/>
          </v:shape>
          <o:OLEObject Type="Embed" ProgID="Equation.DSMT4" ShapeID="_x0000_i1223" DrawAspect="Content" ObjectID="_1699964488" r:id="rId408"/>
        </w:object>
      </w:r>
      <w:r>
        <w:rPr>
          <w:rFonts w:hint="eastAsia"/>
        </w:rPr>
        <w:t>及</w:t>
      </w:r>
      <w:r w:rsidRPr="009D3172">
        <w:rPr>
          <w:rFonts w:ascii="宋体" w:hAnsi="宋体"/>
        </w:rPr>
        <w:t>根据夹逼</w:t>
      </w:r>
      <w:r>
        <w:rPr>
          <w:rFonts w:ascii="宋体" w:hAnsi="宋体" w:hint="eastAsia"/>
        </w:rPr>
        <w:t>准则</w:t>
      </w:r>
      <w:r w:rsidRPr="009D3172">
        <w:rPr>
          <w:rFonts w:ascii="宋体" w:hAnsi="宋体"/>
        </w:rPr>
        <w:t>得</w:t>
      </w:r>
      <w:r w:rsidR="008F05CA" w:rsidRPr="008F05CA">
        <w:rPr>
          <w:position w:val="-18"/>
        </w:rPr>
        <w:object w:dxaOrig="980" w:dyaOrig="420">
          <v:shape id="_x0000_i1224" type="#_x0000_t75" style="width:48.85pt;height:21.3pt" o:ole="">
            <v:imagedata r:id="rId409" o:title=""/>
          </v:shape>
          <o:OLEObject Type="Embed" ProgID="Equation.DSMT4" ShapeID="_x0000_i1224" DrawAspect="Content" ObjectID="_1699964489" r:id="rId410"/>
        </w:object>
      </w:r>
      <w:r>
        <w:rPr>
          <w:rFonts w:ascii="宋体" w:hAnsi="宋体" w:hint="eastAsia"/>
        </w:rPr>
        <w:t>．</w:t>
      </w:r>
    </w:p>
    <w:p w:rsidR="00356E4C" w:rsidRDefault="00356E4C" w:rsidP="00356E4C"/>
    <w:p w:rsidR="00356E4C" w:rsidRDefault="00356E4C" w:rsidP="00356E4C"/>
    <w:p w:rsidR="00B920A8" w:rsidRPr="00496245" w:rsidRDefault="00496245" w:rsidP="00B920A8">
      <w:r>
        <w:t>(19)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10</w:t>
      </w:r>
      <w:r w:rsidR="00B920A8" w:rsidRPr="00496245">
        <w:t>分</w:t>
      </w:r>
      <w:r>
        <w:rPr>
          <w:rFonts w:hint="eastAsia"/>
        </w:rPr>
        <w:t>）</w:t>
      </w:r>
    </w:p>
    <w:p w:rsidR="00DA2A62" w:rsidRDefault="00B920A8" w:rsidP="00DA2A62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lastRenderedPageBreak/>
        <w:t>设函数</w:t>
      </w:r>
      <w:r w:rsidR="008F05CA" w:rsidRPr="008F05CA">
        <w:rPr>
          <w:position w:val="-10"/>
        </w:rPr>
        <w:object w:dxaOrig="540" w:dyaOrig="320">
          <v:shape id="_x0000_i1225" type="#_x0000_t75" style="width:26.9pt;height:16.3pt" o:ole="">
            <v:imagedata r:id="rId411" o:title=""/>
          </v:shape>
          <o:OLEObject Type="Embed" ProgID="Equation.DSMT4" ShapeID="_x0000_i1225" DrawAspect="Content" ObjectID="_1699964490" r:id="rId412"/>
        </w:object>
      </w:r>
      <w:r w:rsidRPr="009D3172">
        <w:rPr>
          <w:rFonts w:ascii="宋体" w:hAnsi="宋体"/>
        </w:rPr>
        <w:t>在</w:t>
      </w:r>
      <w:r w:rsidR="008F05CA" w:rsidRPr="008F05CA">
        <w:rPr>
          <w:position w:val="-14"/>
        </w:rPr>
        <w:object w:dxaOrig="520" w:dyaOrig="400">
          <v:shape id="_x0000_i1226" type="#_x0000_t75" style="width:26.3pt;height:20.05pt" o:ole="">
            <v:imagedata r:id="rId413" o:title=""/>
          </v:shape>
          <o:OLEObject Type="Embed" ProgID="Equation.DSMT4" ShapeID="_x0000_i1226" DrawAspect="Content" ObjectID="_1699964491" r:id="rId414"/>
        </w:object>
      </w:r>
      <w:r w:rsidRPr="009D3172">
        <w:rPr>
          <w:rFonts w:ascii="宋体" w:hAnsi="宋体"/>
        </w:rPr>
        <w:t>上连续</w:t>
      </w:r>
      <w:r w:rsidR="00DA2A62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在</w:t>
      </w:r>
      <w:r w:rsidR="008F05CA" w:rsidRPr="008F05CA">
        <w:rPr>
          <w:position w:val="-14"/>
        </w:rPr>
        <w:object w:dxaOrig="560" w:dyaOrig="400">
          <v:shape id="_x0000_i1227" type="#_x0000_t75" style="width:28.15pt;height:20.05pt" o:ole="">
            <v:imagedata r:id="rId415" o:title=""/>
          </v:shape>
          <o:OLEObject Type="Embed" ProgID="Equation.DSMT4" ShapeID="_x0000_i1227" DrawAspect="Content" ObjectID="_1699964492" r:id="rId416"/>
        </w:object>
      </w:r>
      <w:r w:rsidRPr="009D3172">
        <w:rPr>
          <w:rFonts w:ascii="宋体" w:hAnsi="宋体"/>
        </w:rPr>
        <w:t>内存在二阶导数</w:t>
      </w:r>
      <w:r w:rsidR="00DA2A62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</w:p>
    <w:p w:rsidR="00B920A8" w:rsidRPr="009D3172" w:rsidRDefault="008F05CA" w:rsidP="00DA2A62">
      <w:pPr>
        <w:ind w:leftChars="200" w:left="480"/>
        <w:jc w:val="center"/>
        <w:rPr>
          <w:rFonts w:ascii="宋体" w:hAnsi="宋体"/>
        </w:rPr>
      </w:pPr>
      <w:r w:rsidRPr="008F05CA">
        <w:rPr>
          <w:position w:val="-18"/>
        </w:rPr>
        <w:object w:dxaOrig="3180" w:dyaOrig="520">
          <v:shape id="_x0000_i1228" type="#_x0000_t75" style="width:159.05pt;height:26.3pt" o:ole="">
            <v:imagedata r:id="rId417" o:title=""/>
          </v:shape>
          <o:OLEObject Type="Embed" ProgID="Equation.DSMT4" ShapeID="_x0000_i1228" DrawAspect="Content" ObjectID="_1699964493" r:id="rId418"/>
        </w:object>
      </w:r>
    </w:p>
    <w:p w:rsidR="00DA2A62" w:rsidRDefault="00DA2A62" w:rsidP="00DA2A62">
      <w:pPr>
        <w:ind w:leftChars="200" w:left="480"/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</w:rPr>
        <w:t>证明存在</w:t>
      </w:r>
      <w:r w:rsidR="008F05CA" w:rsidRPr="008F05CA">
        <w:rPr>
          <w:position w:val="-10"/>
        </w:rPr>
        <w:object w:dxaOrig="900" w:dyaOrig="320">
          <v:shape id="_x0000_i1229" type="#_x0000_t75" style="width:45.1pt;height:16.3pt" o:ole="">
            <v:imagedata r:id="rId419" o:title=""/>
          </v:shape>
          <o:OLEObject Type="Embed" ProgID="Equation.DSMT4" ShapeID="_x0000_i1229" DrawAspect="Content" ObjectID="_1699964494" r:id="rId420"/>
        </w:object>
      </w:r>
      <w:r w:rsidR="00B920A8" w:rsidRPr="009D3172">
        <w:rPr>
          <w:rFonts w:ascii="宋体" w:hAnsi="宋体"/>
        </w:rPr>
        <w:t>,使</w:t>
      </w:r>
      <w:r w:rsidR="008F05CA" w:rsidRPr="008F05CA">
        <w:rPr>
          <w:position w:val="-10"/>
        </w:rPr>
        <w:object w:dxaOrig="1219" w:dyaOrig="320">
          <v:shape id="_x0000_i1230" type="#_x0000_t75" style="width:60.75pt;height:16.3pt" o:ole="">
            <v:imagedata r:id="rId421" o:title=""/>
          </v:shape>
          <o:OLEObject Type="Embed" ProgID="Equation.DSMT4" ShapeID="_x0000_i1230" DrawAspect="Content" ObjectID="_1699964495" r:id="rId422"/>
        </w:object>
      </w:r>
      <w:r>
        <w:rPr>
          <w:rFonts w:hint="eastAsia"/>
        </w:rPr>
        <w:t>；</w:t>
      </w:r>
    </w:p>
    <w:p w:rsidR="00B920A8" w:rsidRPr="009D3172" w:rsidRDefault="00DA2A62" w:rsidP="00DA2A62">
      <w:pPr>
        <w:ind w:leftChars="200" w:left="480"/>
        <w:rPr>
          <w:rFonts w:ascii="宋体" w:hAnsi="宋体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</w:rPr>
        <w:t>证明存在</w:t>
      </w:r>
      <w:r w:rsidR="008F05CA" w:rsidRPr="008F05CA">
        <w:rPr>
          <w:position w:val="-10"/>
        </w:rPr>
        <w:object w:dxaOrig="900" w:dyaOrig="320">
          <v:shape id="_x0000_i1231" type="#_x0000_t75" style="width:45.1pt;height:16.3pt" o:ole="">
            <v:imagedata r:id="rId423" o:title=""/>
          </v:shape>
          <o:OLEObject Type="Embed" ProgID="Equation.DSMT4" ShapeID="_x0000_i1231" DrawAspect="Content" ObjectID="_1699964496" r:id="rId424"/>
        </w:object>
      </w:r>
      <w:r w:rsidR="00B920A8" w:rsidRPr="009D3172">
        <w:rPr>
          <w:rFonts w:ascii="宋体" w:hAnsi="宋体"/>
        </w:rPr>
        <w:t>,使</w:t>
      </w:r>
      <w:r w:rsidR="008F05CA" w:rsidRPr="008F05CA">
        <w:rPr>
          <w:position w:val="-10"/>
        </w:rPr>
        <w:object w:dxaOrig="960" w:dyaOrig="320">
          <v:shape id="_x0000_i1232" type="#_x0000_t75" style="width:48.2pt;height:16.3pt" o:ole="">
            <v:imagedata r:id="rId425" o:title=""/>
          </v:shape>
          <o:OLEObject Type="Embed" ProgID="Equation.DSMT4" ShapeID="_x0000_i1232" DrawAspect="Content" ObjectID="_1699964497" r:id="rId426"/>
        </w:object>
      </w:r>
      <w:r w:rsidR="00B920A8" w:rsidRPr="009D3172">
        <w:rPr>
          <w:rFonts w:ascii="宋体" w:hAnsi="宋体"/>
        </w:rPr>
        <w:t>．</w:t>
      </w:r>
    </w:p>
    <w:p w:rsidR="00496245" w:rsidRDefault="00496245" w:rsidP="00496245"/>
    <w:p w:rsidR="00B47A9F" w:rsidRPr="009D3172" w:rsidRDefault="00496245" w:rsidP="00DA2A62">
      <w:pPr>
        <w:ind w:left="960" w:hangingChars="400" w:hanging="96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 w:rsidR="00DA2A62">
        <w:rPr>
          <w:rFonts w:hint="eastAsia"/>
        </w:rPr>
        <w:t xml:space="preserve"> </w:t>
      </w:r>
      <w:r w:rsidR="00DA2A62">
        <w:rPr>
          <w:rFonts w:ascii="宋体" w:hAnsi="宋体"/>
        </w:rPr>
        <w:t>由积分中值定理</w:t>
      </w:r>
      <w:r w:rsidR="00DA2A62">
        <w:rPr>
          <w:rFonts w:ascii="宋体" w:hAnsi="宋体" w:hint="eastAsia"/>
        </w:rPr>
        <w:t>知，存在</w:t>
      </w:r>
      <w:r w:rsidR="008F05CA" w:rsidRPr="008F05CA">
        <w:rPr>
          <w:position w:val="-10"/>
        </w:rPr>
        <w:object w:dxaOrig="900" w:dyaOrig="320">
          <v:shape id="_x0000_i1233" type="#_x0000_t75" style="width:45.1pt;height:16.3pt" o:ole="">
            <v:imagedata r:id="rId427" o:title=""/>
          </v:shape>
          <o:OLEObject Type="Embed" ProgID="Equation.DSMT4" ShapeID="_x0000_i1233" DrawAspect="Content" ObjectID="_1699964498" r:id="rId428"/>
        </w:object>
      </w:r>
      <w:r w:rsidR="00DA2A62">
        <w:rPr>
          <w:rFonts w:ascii="宋体" w:hAnsi="宋体" w:hint="eastAsia"/>
        </w:rPr>
        <w:t>，</w:t>
      </w:r>
      <w:r w:rsidR="00B47A9F" w:rsidRPr="009D3172">
        <w:rPr>
          <w:rFonts w:ascii="宋体" w:hAnsi="宋体"/>
        </w:rPr>
        <w:t>使得</w:t>
      </w:r>
    </w:p>
    <w:p w:rsidR="00B47A9F" w:rsidRPr="009D3172" w:rsidRDefault="008F05CA" w:rsidP="00DA2A62">
      <w:pPr>
        <w:ind w:leftChars="400" w:left="960"/>
        <w:jc w:val="center"/>
        <w:rPr>
          <w:rFonts w:ascii="宋体" w:hAnsi="宋体"/>
        </w:rPr>
      </w:pPr>
      <w:r w:rsidRPr="008F05CA">
        <w:rPr>
          <w:position w:val="-18"/>
        </w:rPr>
        <w:object w:dxaOrig="4660" w:dyaOrig="520">
          <v:shape id="_x0000_i1234" type="#_x0000_t75" style="width:232.9pt;height:26.3pt" o:ole="">
            <v:imagedata r:id="rId429" o:title=""/>
          </v:shape>
          <o:OLEObject Type="Embed" ProgID="Equation.DSMT4" ShapeID="_x0000_i1234" DrawAspect="Content" ObjectID="_1699964499" r:id="rId430"/>
        </w:object>
      </w:r>
    </w:p>
    <w:p w:rsidR="00B47A9F" w:rsidRPr="009D3172" w:rsidRDefault="00DA2A62" w:rsidP="0094035C">
      <w:pPr>
        <w:ind w:leftChars="200" w:left="960" w:hangingChars="200" w:hanging="480"/>
        <w:rPr>
          <w:rFonts w:ascii="宋体" w:hAnsi="宋体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B47A9F" w:rsidRPr="009D3172">
        <w:rPr>
          <w:rFonts w:ascii="宋体" w:hAnsi="宋体"/>
        </w:rPr>
        <w:t>因为</w:t>
      </w:r>
      <w:r w:rsidR="008F05CA" w:rsidRPr="008F05CA">
        <w:rPr>
          <w:position w:val="-14"/>
        </w:rPr>
        <w:object w:dxaOrig="2079" w:dyaOrig="400">
          <v:shape id="_x0000_i1235" type="#_x0000_t75" style="width:103.95pt;height:20.05pt" o:ole="">
            <v:imagedata r:id="rId431" o:title=""/>
          </v:shape>
          <o:OLEObject Type="Embed" ProgID="Equation.DSMT4" ShapeID="_x0000_i1235" DrawAspect="Content" ObjectID="_1699964500" r:id="rId432"/>
        </w:object>
      </w:r>
      <w:r w:rsidR="00B47A9F" w:rsidRPr="009D3172">
        <w:rPr>
          <w:rFonts w:ascii="宋体" w:hAnsi="宋体"/>
        </w:rPr>
        <w:t>,</w:t>
      </w:r>
      <w:r>
        <w:rPr>
          <w:rFonts w:ascii="宋体" w:hAnsi="宋体" w:hint="eastAsia"/>
        </w:rPr>
        <w:t>即</w:t>
      </w:r>
      <w:r w:rsidR="008F05CA" w:rsidRPr="008F05CA">
        <w:rPr>
          <w:position w:val="-24"/>
        </w:rPr>
        <w:object w:dxaOrig="2000" w:dyaOrig="660">
          <v:shape id="_x0000_i1236" type="#_x0000_t75" style="width:100.15pt;height:33.2pt" o:ole="">
            <v:imagedata r:id="rId433" o:title=""/>
          </v:shape>
          <o:OLEObject Type="Embed" ProgID="Equation.DSMT4" ShapeID="_x0000_i1236" DrawAspect="Content" ObjectID="_1699964501" r:id="rId434"/>
        </w:object>
      </w:r>
      <w:r w:rsidR="00B47A9F" w:rsidRPr="009D3172">
        <w:rPr>
          <w:rFonts w:ascii="宋体" w:hAnsi="宋体"/>
        </w:rPr>
        <w:t>,</w:t>
      </w:r>
      <w:r>
        <w:rPr>
          <w:rFonts w:ascii="宋体" w:hAnsi="宋体" w:hint="eastAsia"/>
        </w:rPr>
        <w:t>所以</w:t>
      </w:r>
      <w:r w:rsidR="008F05CA" w:rsidRPr="008F05CA">
        <w:rPr>
          <w:position w:val="-14"/>
        </w:rPr>
        <w:object w:dxaOrig="560" w:dyaOrig="400">
          <v:shape id="_x0000_i1237" type="#_x0000_t75" style="width:28.15pt;height:20.05pt" o:ole="">
            <v:imagedata r:id="rId435" o:title=""/>
          </v:shape>
          <o:OLEObject Type="Embed" ProgID="Equation.DSMT4" ShapeID="_x0000_i1237" DrawAspect="Content" ObjectID="_1699964502" r:id="rId436"/>
        </w:object>
      </w:r>
      <w:r>
        <w:rPr>
          <w:rFonts w:ascii="宋体" w:hAnsi="宋体" w:hint="eastAsia"/>
        </w:rPr>
        <w:t>介于</w:t>
      </w:r>
      <w:r w:rsidR="008F05CA" w:rsidRPr="008F05CA">
        <w:rPr>
          <w:position w:val="-14"/>
        </w:rPr>
        <w:object w:dxaOrig="560" w:dyaOrig="400">
          <v:shape id="_x0000_i1238" type="#_x0000_t75" style="width:28.15pt;height:20.05pt" o:ole="">
            <v:imagedata r:id="rId437" o:title=""/>
          </v:shape>
          <o:OLEObject Type="Embed" ProgID="Equation.DSMT4" ShapeID="_x0000_i1238" DrawAspect="Content" ObjectID="_1699964503" r:id="rId438"/>
        </w:object>
      </w:r>
      <w:r>
        <w:rPr>
          <w:rFonts w:ascii="宋体" w:hAnsi="宋体" w:hint="eastAsia"/>
        </w:rPr>
        <w:t>和</w:t>
      </w:r>
      <w:r w:rsidR="008F05CA" w:rsidRPr="008F05CA">
        <w:rPr>
          <w:position w:val="-14"/>
        </w:rPr>
        <w:object w:dxaOrig="560" w:dyaOrig="400">
          <v:shape id="_x0000_i1239" type="#_x0000_t75" style="width:28.15pt;height:20.05pt" o:ole="">
            <v:imagedata r:id="rId439" o:title=""/>
          </v:shape>
          <o:OLEObject Type="Embed" ProgID="Equation.DSMT4" ShapeID="_x0000_i1239" DrawAspect="Content" ObjectID="_1699964504" r:id="rId440"/>
        </w:object>
      </w:r>
      <w:r>
        <w:rPr>
          <w:rFonts w:ascii="宋体" w:hAnsi="宋体" w:hint="eastAsia"/>
        </w:rPr>
        <w:t>之间．</w:t>
      </w:r>
      <w:r w:rsidR="00B47A9F" w:rsidRPr="009D3172">
        <w:rPr>
          <w:rFonts w:ascii="宋体" w:hAnsi="宋体"/>
        </w:rPr>
        <w:t>由介值定理知</w:t>
      </w:r>
      <w:r>
        <w:rPr>
          <w:rFonts w:ascii="宋体" w:hAnsi="宋体" w:hint="eastAsia"/>
        </w:rPr>
        <w:t>，</w:t>
      </w:r>
      <w:r w:rsidR="00B47A9F" w:rsidRPr="009D3172">
        <w:rPr>
          <w:rFonts w:ascii="宋体" w:hAnsi="宋体"/>
        </w:rPr>
        <w:t>存在</w:t>
      </w:r>
      <w:r w:rsidR="008F05CA" w:rsidRPr="008F05CA">
        <w:rPr>
          <w:position w:val="-14"/>
        </w:rPr>
        <w:object w:dxaOrig="940" w:dyaOrig="400">
          <v:shape id="_x0000_i1240" type="#_x0000_t75" style="width:46.95pt;height:20.05pt" o:ole="">
            <v:imagedata r:id="rId441" o:title=""/>
          </v:shape>
          <o:OLEObject Type="Embed" ProgID="Equation.DSMT4" ShapeID="_x0000_i1240" DrawAspect="Content" ObjectID="_1699964505" r:id="rId442"/>
        </w:object>
      </w:r>
      <w:r>
        <w:rPr>
          <w:rFonts w:hint="eastAsia"/>
        </w:rPr>
        <w:t>，</w:t>
      </w:r>
      <w:r w:rsidR="00B47A9F" w:rsidRPr="009D3172">
        <w:rPr>
          <w:rFonts w:ascii="宋体" w:hAnsi="宋体"/>
        </w:rPr>
        <w:t>使得</w:t>
      </w:r>
      <w:r w:rsidR="008F05CA" w:rsidRPr="008F05CA">
        <w:rPr>
          <w:position w:val="-14"/>
        </w:rPr>
        <w:object w:dxaOrig="1359" w:dyaOrig="400">
          <v:shape id="_x0000_i1241" type="#_x0000_t75" style="width:68.25pt;height:20.05pt" o:ole="">
            <v:imagedata r:id="rId443" o:title=""/>
          </v:shape>
          <o:OLEObject Type="Embed" ProgID="Equation.DSMT4" ShapeID="_x0000_i1241" DrawAspect="Content" ObjectID="_1699964506" r:id="rId444"/>
        </w:object>
      </w:r>
      <w:r>
        <w:rPr>
          <w:rFonts w:ascii="宋体" w:hAnsi="宋体" w:hint="eastAsia"/>
        </w:rPr>
        <w:t>．</w:t>
      </w:r>
      <w:r w:rsidR="0094035C">
        <w:rPr>
          <w:rFonts w:ascii="宋体" w:hAnsi="宋体" w:hint="eastAsia"/>
        </w:rPr>
        <w:t>现在已知</w:t>
      </w:r>
      <w:r w:rsidR="008F05CA" w:rsidRPr="008F05CA">
        <w:rPr>
          <w:position w:val="-14"/>
        </w:rPr>
        <w:object w:dxaOrig="2079" w:dyaOrig="400">
          <v:shape id="_x0000_i1242" type="#_x0000_t75" style="width:103.95pt;height:20.05pt" o:ole="">
            <v:imagedata r:id="rId445" o:title=""/>
          </v:shape>
          <o:OLEObject Type="Embed" ProgID="Equation.DSMT4" ShapeID="_x0000_i1242" DrawAspect="Content" ObjectID="_1699964507" r:id="rId446"/>
        </w:object>
      </w:r>
      <w:r w:rsidR="0094035C">
        <w:rPr>
          <w:rFonts w:hint="eastAsia"/>
        </w:rPr>
        <w:t>，</w:t>
      </w:r>
      <w:r w:rsidR="0094035C" w:rsidRPr="009D3172">
        <w:rPr>
          <w:rFonts w:ascii="宋体" w:hAnsi="宋体"/>
        </w:rPr>
        <w:t>所以由罗尔中值定理知</w:t>
      </w:r>
      <w:r w:rsidR="00B47A9F" w:rsidRPr="009D3172">
        <w:rPr>
          <w:rFonts w:ascii="宋体" w:hAnsi="宋体"/>
        </w:rPr>
        <w:t>,存在</w:t>
      </w:r>
      <w:r w:rsidR="008F05CA" w:rsidRPr="008F05CA">
        <w:rPr>
          <w:position w:val="-14"/>
        </w:rPr>
        <w:object w:dxaOrig="999" w:dyaOrig="400">
          <v:shape id="_x0000_i1243" type="#_x0000_t75" style="width:50.1pt;height:20.05pt" o:ole="">
            <v:imagedata r:id="rId447" o:title=""/>
          </v:shape>
          <o:OLEObject Type="Embed" ProgID="Equation.DSMT4" ShapeID="_x0000_i1243" DrawAspect="Content" ObjectID="_1699964508" r:id="rId448"/>
        </w:object>
      </w:r>
      <w:r w:rsidR="0094035C">
        <w:rPr>
          <w:rFonts w:ascii="宋体" w:hAnsi="宋体" w:hint="eastAsia"/>
        </w:rPr>
        <w:t>，</w:t>
      </w:r>
      <w:r w:rsidR="008F05CA" w:rsidRPr="008F05CA">
        <w:rPr>
          <w:position w:val="-14"/>
        </w:rPr>
        <w:object w:dxaOrig="1100" w:dyaOrig="400">
          <v:shape id="_x0000_i1244" type="#_x0000_t75" style="width:55.1pt;height:20.05pt" o:ole="">
            <v:imagedata r:id="rId449" o:title=""/>
          </v:shape>
          <o:OLEObject Type="Embed" ProgID="Equation.DSMT4" ShapeID="_x0000_i1244" DrawAspect="Content" ObjectID="_1699964509" r:id="rId450"/>
        </w:object>
      </w:r>
      <w:r w:rsidR="0094035C">
        <w:rPr>
          <w:rFonts w:hint="eastAsia"/>
        </w:rPr>
        <w:t>，使得</w:t>
      </w:r>
      <w:r w:rsidR="008F05CA" w:rsidRPr="008F05CA">
        <w:rPr>
          <w:position w:val="-14"/>
        </w:rPr>
        <w:object w:dxaOrig="1040" w:dyaOrig="400">
          <v:shape id="_x0000_i1245" type="#_x0000_t75" style="width:51.95pt;height:20.05pt" o:ole="">
            <v:imagedata r:id="rId451" o:title=""/>
          </v:shape>
          <o:OLEObject Type="Embed" ProgID="Equation.DSMT4" ShapeID="_x0000_i1245" DrawAspect="Content" ObjectID="_1699964510" r:id="rId452"/>
        </w:object>
      </w:r>
      <w:r w:rsidR="0094035C">
        <w:rPr>
          <w:rFonts w:ascii="宋体" w:hAnsi="宋体" w:hint="eastAsia"/>
        </w:rPr>
        <w:t>，</w:t>
      </w:r>
      <w:r w:rsidR="008F05CA" w:rsidRPr="008F05CA">
        <w:rPr>
          <w:position w:val="-14"/>
        </w:rPr>
        <w:object w:dxaOrig="1040" w:dyaOrig="400">
          <v:shape id="_x0000_i1246" type="#_x0000_t75" style="width:51.95pt;height:20.05pt" o:ole="">
            <v:imagedata r:id="rId453" o:title=""/>
          </v:shape>
          <o:OLEObject Type="Embed" ProgID="Equation.DSMT4" ShapeID="_x0000_i1246" DrawAspect="Content" ObjectID="_1699964511" r:id="rId454"/>
        </w:object>
      </w:r>
      <w:r w:rsidR="0094035C">
        <w:rPr>
          <w:rFonts w:hint="eastAsia"/>
        </w:rPr>
        <w:t>．</w:t>
      </w:r>
      <w:r w:rsidR="0094035C">
        <w:rPr>
          <w:rFonts w:ascii="宋体" w:hAnsi="宋体" w:hint="eastAsia"/>
        </w:rPr>
        <w:t>再在</w:t>
      </w:r>
      <w:r w:rsidR="008F05CA" w:rsidRPr="008F05CA">
        <w:rPr>
          <w:position w:val="-14"/>
        </w:rPr>
        <w:object w:dxaOrig="700" w:dyaOrig="400">
          <v:shape id="_x0000_i1247" type="#_x0000_t75" style="width:35.05pt;height:20.05pt" o:ole="">
            <v:imagedata r:id="rId455" o:title=""/>
          </v:shape>
          <o:OLEObject Type="Embed" ProgID="Equation.DSMT4" ShapeID="_x0000_i1247" DrawAspect="Content" ObjectID="_1699964512" r:id="rId456"/>
        </w:object>
      </w:r>
      <w:r w:rsidR="0094035C">
        <w:rPr>
          <w:rFonts w:hint="eastAsia"/>
        </w:rPr>
        <w:t>上应用</w:t>
      </w:r>
      <w:r w:rsidR="00B47A9F" w:rsidRPr="009D3172">
        <w:rPr>
          <w:rFonts w:ascii="宋体" w:hAnsi="宋体"/>
        </w:rPr>
        <w:t>罗尔中值定理</w:t>
      </w:r>
      <w:r w:rsidR="0094035C">
        <w:rPr>
          <w:rFonts w:ascii="宋体" w:hAnsi="宋体" w:hint="eastAsia"/>
        </w:rPr>
        <w:t>可得，存在</w:t>
      </w:r>
      <w:r w:rsidR="008F05CA" w:rsidRPr="008F05CA">
        <w:rPr>
          <w:position w:val="-14"/>
        </w:rPr>
        <w:object w:dxaOrig="1840" w:dyaOrig="400">
          <v:shape id="_x0000_i1248" type="#_x0000_t75" style="width:92.05pt;height:20.05pt" o:ole="">
            <v:imagedata r:id="rId457" o:title=""/>
          </v:shape>
          <o:OLEObject Type="Embed" ProgID="Equation.DSMT4" ShapeID="_x0000_i1248" DrawAspect="Content" ObjectID="_1699964513" r:id="rId458"/>
        </w:object>
      </w:r>
      <w:r w:rsidR="0094035C">
        <w:rPr>
          <w:rFonts w:ascii="宋体" w:hAnsi="宋体" w:hint="eastAsia"/>
        </w:rPr>
        <w:t>，</w:t>
      </w:r>
      <w:r w:rsidR="00B47A9F" w:rsidRPr="009D3172">
        <w:rPr>
          <w:rFonts w:ascii="宋体" w:hAnsi="宋体"/>
        </w:rPr>
        <w:t>使得</w:t>
      </w:r>
      <w:r w:rsidR="008F05CA" w:rsidRPr="008F05CA">
        <w:rPr>
          <w:position w:val="-14"/>
        </w:rPr>
        <w:object w:dxaOrig="999" w:dyaOrig="400">
          <v:shape id="_x0000_i1249" type="#_x0000_t75" style="width:50.1pt;height:20.05pt" o:ole="">
            <v:imagedata r:id="rId459" o:title=""/>
          </v:shape>
          <o:OLEObject Type="Embed" ProgID="Equation.DSMT4" ShapeID="_x0000_i1249" DrawAspect="Content" ObjectID="_1699964514" r:id="rId460"/>
        </w:object>
      </w:r>
      <w:r w:rsidR="0094035C">
        <w:rPr>
          <w:rFonts w:ascii="宋体" w:hAnsi="宋体" w:hint="eastAsia"/>
        </w:rPr>
        <w:t>．</w:t>
      </w:r>
    </w:p>
    <w:p w:rsidR="00356E4C" w:rsidRPr="00B47A9F" w:rsidRDefault="00356E4C" w:rsidP="0094035C"/>
    <w:p w:rsidR="00356E4C" w:rsidRDefault="00356E4C" w:rsidP="0094035C"/>
    <w:p w:rsidR="00356E4C" w:rsidRPr="001C54C5" w:rsidRDefault="00356E4C" w:rsidP="00356E4C">
      <w:pPr>
        <w:ind w:left="420" w:hanging="420"/>
      </w:pPr>
      <w:r w:rsidRPr="001C54C5">
        <w:t>(20)</w:t>
      </w:r>
      <w:r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【同试卷一第三</w:t>
      </w:r>
      <w:r w:rsidRPr="00356E4C">
        <w:rPr>
          <w:rStyle w:val="ae"/>
          <w:rFonts w:hint="eastAsia"/>
        </w:rPr>
        <w:t>(20)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设</w:t>
      </w:r>
      <w:r w:rsidR="002302A4" w:rsidRPr="00780BC1">
        <w:rPr>
          <w:position w:val="-50"/>
        </w:rPr>
        <w:object w:dxaOrig="1900" w:dyaOrig="1120">
          <v:shape id="_x0000_i1250" type="#_x0000_t75" style="width:95.15pt;height:55.7pt" o:ole="">
            <v:imagedata r:id="rId461" o:title=""/>
          </v:shape>
          <o:OLEObject Type="Embed" ProgID="Equation.DSMT4" ShapeID="_x0000_i1250" DrawAspect="Content" ObjectID="_1699964515" r:id="rId462"/>
        </w:object>
      </w:r>
      <w:r w:rsidR="002302A4">
        <w:rPr>
          <w:rFonts w:hint="eastAsia"/>
        </w:rPr>
        <w:t>,</w:t>
      </w:r>
      <w:r w:rsidR="002302A4" w:rsidRPr="00352DEE">
        <w:rPr>
          <w:position w:val="-50"/>
        </w:rPr>
        <w:object w:dxaOrig="780" w:dyaOrig="1120">
          <v:shape id="_x0000_i1251" type="#_x0000_t75" style="width:38.8pt;height:55.7pt" o:ole="">
            <v:imagedata r:id="rId463" o:title=""/>
          </v:shape>
          <o:OLEObject Type="Embed" ProgID="Equation.DSMT4" ShapeID="_x0000_i1251" DrawAspect="Content" ObjectID="_1699964516" r:id="rId464"/>
        </w:object>
      </w:r>
      <w:r w:rsidRPr="009D3172">
        <w:rPr>
          <w:rFonts w:ascii="宋体" w:hAnsi="宋体"/>
          <w:szCs w:val="21"/>
        </w:rPr>
        <w:t>,已知线性方程组</w:t>
      </w:r>
      <w:r w:rsidR="008F05CA" w:rsidRPr="008F05CA">
        <w:rPr>
          <w:position w:val="-6"/>
        </w:rPr>
        <w:object w:dxaOrig="700" w:dyaOrig="279">
          <v:shape id="_x0000_i1252" type="#_x0000_t75" style="width:35.05pt;height:13.75pt" o:ole="">
            <v:imagedata r:id="rId465" o:title=""/>
          </v:shape>
          <o:OLEObject Type="Embed" ProgID="Equation.DSMT4" ShapeID="_x0000_i1252" DrawAspect="Content" ObjectID="_1699964517" r:id="rId466"/>
        </w:object>
      </w:r>
      <w:r w:rsidRPr="009D3172">
        <w:rPr>
          <w:rFonts w:ascii="宋体" w:hAnsi="宋体"/>
          <w:szCs w:val="21"/>
        </w:rPr>
        <w:t>存在两个不同的解</w:t>
      </w:r>
      <w:r>
        <w:rPr>
          <w:rFonts w:ascii="宋体" w:hAnsi="宋体" w:hint="eastAsia"/>
          <w:szCs w:val="21"/>
        </w:rPr>
        <w:t>．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</w:t>
      </w:r>
      <w:r w:rsidR="008F05CA" w:rsidRPr="008F05CA">
        <w:rPr>
          <w:position w:val="-6"/>
        </w:rPr>
        <w:object w:dxaOrig="220" w:dyaOrig="279">
          <v:shape id="_x0000_i1253" type="#_x0000_t75" style="width:11.25pt;height:13.75pt" o:ole="">
            <v:imagedata r:id="rId467" o:title=""/>
          </v:shape>
          <o:OLEObject Type="Embed" ProgID="Equation.DSMT4" ShapeID="_x0000_i1253" DrawAspect="Content" ObjectID="_1699964518" r:id="rId468"/>
        </w:object>
      </w:r>
      <w:r w:rsidRPr="009D3172">
        <w:rPr>
          <w:rFonts w:ascii="宋体" w:hAnsi="宋体"/>
          <w:szCs w:val="21"/>
        </w:rPr>
        <w:t>,</w:t>
      </w:r>
      <w:r w:rsidR="008F05CA" w:rsidRPr="008F05CA">
        <w:rPr>
          <w:position w:val="-6"/>
        </w:rPr>
        <w:object w:dxaOrig="200" w:dyaOrig="220">
          <v:shape id="_x0000_i1254" type="#_x0000_t75" style="width:10pt;height:11.25pt" o:ole="">
            <v:imagedata r:id="rId469" o:title=""/>
          </v:shape>
          <o:OLEObject Type="Embed" ProgID="Equation.DSMT4" ShapeID="_x0000_i1254" DrawAspect="Content" ObjectID="_1699964519" r:id="rId470"/>
        </w:object>
      </w:r>
      <w:r w:rsidRPr="009D3172">
        <w:rPr>
          <w:rFonts w:ascii="宋体" w:hAnsi="宋体"/>
          <w:szCs w:val="21"/>
        </w:rPr>
        <w:t>；</w:t>
      </w:r>
      <w:r>
        <w:rPr>
          <w:rFonts w:ascii="宋体" w:hAnsi="宋体" w:hint="eastAsia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求方程组</w:t>
      </w:r>
      <w:r w:rsidR="008F05CA" w:rsidRPr="008F05CA">
        <w:rPr>
          <w:position w:val="-6"/>
        </w:rPr>
        <w:object w:dxaOrig="700" w:dyaOrig="279">
          <v:shape id="_x0000_i1255" type="#_x0000_t75" style="width:35.05pt;height:13.75pt" o:ole="">
            <v:imagedata r:id="rId471" o:title=""/>
          </v:shape>
          <o:OLEObject Type="Embed" ProgID="Equation.DSMT4" ShapeID="_x0000_i1255" DrawAspect="Content" ObjectID="_1699964520" r:id="rId472"/>
        </w:object>
      </w:r>
      <w:r w:rsidRPr="009D3172">
        <w:rPr>
          <w:rFonts w:ascii="宋体" w:hAnsi="宋体"/>
          <w:szCs w:val="21"/>
        </w:rPr>
        <w:t>的通解</w:t>
      </w:r>
      <w:r>
        <w:rPr>
          <w:rFonts w:ascii="宋体" w:hAnsi="宋体" w:hint="eastAsia"/>
          <w:szCs w:val="21"/>
        </w:rPr>
        <w:t>．</w:t>
      </w:r>
    </w:p>
    <w:p w:rsidR="00356E4C" w:rsidRDefault="00356E4C" w:rsidP="00356E4C"/>
    <w:p w:rsidR="00356E4C" w:rsidRPr="009D3172" w:rsidRDefault="00356E4C" w:rsidP="00356E4C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已知</w:t>
      </w:r>
      <w:r w:rsidR="008F05CA" w:rsidRPr="008F05CA">
        <w:rPr>
          <w:position w:val="-6"/>
        </w:rPr>
        <w:object w:dxaOrig="700" w:dyaOrig="279">
          <v:shape id="_x0000_i1256" type="#_x0000_t75" style="width:35.05pt;height:13.75pt" o:ole="">
            <v:imagedata r:id="rId473" o:title=""/>
          </v:shape>
          <o:OLEObject Type="Embed" ProgID="Equation.DSMT4" ShapeID="_x0000_i1256" DrawAspect="Content" ObjectID="_1699964521" r:id="rId474"/>
        </w:object>
      </w:r>
      <w:r w:rsidRPr="009D3172">
        <w:rPr>
          <w:rFonts w:ascii="宋体" w:hAnsi="宋体"/>
          <w:szCs w:val="21"/>
        </w:rPr>
        <w:t>有两个不同的解</w:t>
      </w:r>
      <w:r>
        <w:rPr>
          <w:rFonts w:ascii="宋体" w:hAnsi="宋体" w:hint="eastAsia"/>
          <w:b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故</w:t>
      </w:r>
      <w:r w:rsidR="008F05CA" w:rsidRPr="008F05CA">
        <w:rPr>
          <w:position w:val="-10"/>
        </w:rPr>
        <w:object w:dxaOrig="1719" w:dyaOrig="320">
          <v:shape id="_x0000_i1257" type="#_x0000_t75" style="width:85.75pt;height:16.3pt" o:ole="">
            <v:imagedata r:id="rId475" o:title=""/>
          </v:shape>
          <o:OLEObject Type="Embed" ProgID="Equation.DSMT4" ShapeID="_x0000_i1257" DrawAspect="Content" ObjectID="_1699964522" r:id="rId476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因此</w:t>
      </w:r>
      <w:r w:rsidR="008F05CA" w:rsidRPr="008F05CA">
        <w:rPr>
          <w:position w:val="-14"/>
        </w:rPr>
        <w:object w:dxaOrig="660" w:dyaOrig="400">
          <v:shape id="_x0000_i1258" type="#_x0000_t75" style="width:33.2pt;height:20.05pt" o:ole="">
            <v:imagedata r:id="rId477" o:title=""/>
          </v:shape>
          <o:OLEObject Type="Embed" ProgID="Equation.DSMT4" ShapeID="_x0000_i1258" DrawAspect="Content" ObjectID="_1699964523" r:id="rId478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即</w:t>
      </w:r>
    </w:p>
    <w:p w:rsidR="00356E4C" w:rsidRPr="009D3172" w:rsidRDefault="008F05CA" w:rsidP="00356E4C">
      <w:pPr>
        <w:ind w:leftChars="400" w:left="960"/>
        <w:jc w:val="center"/>
        <w:rPr>
          <w:rFonts w:ascii="宋体" w:hAnsi="宋体"/>
          <w:szCs w:val="21"/>
        </w:rPr>
      </w:pPr>
      <w:r w:rsidRPr="008F05CA">
        <w:rPr>
          <w:position w:val="-50"/>
        </w:rPr>
        <w:object w:dxaOrig="3820" w:dyaOrig="1120">
          <v:shape id="_x0000_i1259" type="#_x0000_t75" style="width:190.95pt;height:55.7pt" o:ole="">
            <v:imagedata r:id="rId479" o:title=""/>
          </v:shape>
          <o:OLEObject Type="Embed" ProgID="Equation.DSMT4" ShapeID="_x0000_i1259" DrawAspect="Content" ObjectID="_1699964524" r:id="rId480"/>
        </w:object>
      </w:r>
    </w:p>
    <w:p w:rsidR="00356E4C" w:rsidRDefault="00356E4C" w:rsidP="00356E4C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8F05CA" w:rsidRPr="008F05CA">
        <w:rPr>
          <w:position w:val="-6"/>
        </w:rPr>
        <w:object w:dxaOrig="560" w:dyaOrig="279">
          <v:shape id="_x0000_i1260" type="#_x0000_t75" style="width:28.15pt;height:13.75pt" o:ole="">
            <v:imagedata r:id="rId481" o:title=""/>
          </v:shape>
          <o:OLEObject Type="Embed" ProgID="Equation.DSMT4" ShapeID="_x0000_i1260" DrawAspect="Content" ObjectID="_1699964525" r:id="rId482"/>
        </w:object>
      </w:r>
      <w:r w:rsidRPr="009D3172">
        <w:rPr>
          <w:rFonts w:ascii="宋体" w:hAnsi="宋体"/>
          <w:szCs w:val="21"/>
        </w:rPr>
        <w:t>或</w:t>
      </w:r>
      <w:r w:rsidR="008F05CA" w:rsidRPr="008F05CA">
        <w:rPr>
          <w:position w:val="-6"/>
        </w:rPr>
        <w:object w:dxaOrig="720" w:dyaOrig="279">
          <v:shape id="_x0000_i1261" type="#_x0000_t75" style="width:36.3pt;height:13.75pt" o:ole="">
            <v:imagedata r:id="rId483" o:title=""/>
          </v:shape>
          <o:OLEObject Type="Embed" ProgID="Equation.DSMT4" ShapeID="_x0000_i1261" DrawAspect="Content" ObjectID="_1699964526" r:id="rId484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>当</w:t>
      </w:r>
      <w:r w:rsidR="008F05CA" w:rsidRPr="008F05CA">
        <w:rPr>
          <w:position w:val="-6"/>
        </w:rPr>
        <w:object w:dxaOrig="560" w:dyaOrig="279">
          <v:shape id="_x0000_i1262" type="#_x0000_t75" style="width:28.15pt;height:13.75pt" o:ole="">
            <v:imagedata r:id="rId485" o:title=""/>
          </v:shape>
          <o:OLEObject Type="Embed" ProgID="Equation.DSMT4" ShapeID="_x0000_i1262" DrawAspect="Content" ObjectID="_1699964527" r:id="rId486"/>
        </w:object>
      </w:r>
      <w:r w:rsidRPr="009D3172">
        <w:rPr>
          <w:rFonts w:ascii="宋体" w:hAnsi="宋体"/>
          <w:szCs w:val="21"/>
        </w:rPr>
        <w:t>时,</w:t>
      </w:r>
      <w:r w:rsidR="008F05CA" w:rsidRPr="008F05CA">
        <w:rPr>
          <w:position w:val="-10"/>
        </w:rPr>
        <w:object w:dxaOrig="2079" w:dyaOrig="320">
          <v:shape id="_x0000_i1263" type="#_x0000_t75" style="width:103.95pt;height:16.3pt" o:ole="">
            <v:imagedata r:id="rId487" o:title=""/>
          </v:shape>
          <o:OLEObject Type="Embed" ProgID="Equation.DSMT4" ShapeID="_x0000_i1263" DrawAspect="Content" ObjectID="_1699964528" r:id="rId488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此时</w:t>
      </w:r>
      <w:r w:rsidR="008F05CA" w:rsidRPr="008F05CA">
        <w:rPr>
          <w:position w:val="-6"/>
        </w:rPr>
        <w:object w:dxaOrig="700" w:dyaOrig="279">
          <v:shape id="_x0000_i1264" type="#_x0000_t75" style="width:35.05pt;height:13.75pt" o:ole="">
            <v:imagedata r:id="rId489" o:title=""/>
          </v:shape>
          <o:OLEObject Type="Embed" ProgID="Equation.DSMT4" ShapeID="_x0000_i1264" DrawAspect="Content" ObjectID="_1699964529" r:id="rId490"/>
        </w:object>
      </w:r>
      <w:r w:rsidRPr="009D3172">
        <w:rPr>
          <w:rFonts w:ascii="宋体" w:hAnsi="宋体"/>
          <w:szCs w:val="21"/>
        </w:rPr>
        <w:t>无解</w: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>因此</w:t>
      </w:r>
      <w:r w:rsidR="008F05CA" w:rsidRPr="008F05CA">
        <w:rPr>
          <w:position w:val="-6"/>
        </w:rPr>
        <w:object w:dxaOrig="720" w:dyaOrig="279">
          <v:shape id="_x0000_i1265" type="#_x0000_t75" style="width:36.3pt;height:13.75pt" o:ole="">
            <v:imagedata r:id="rId491" o:title=""/>
          </v:shape>
          <o:OLEObject Type="Embed" ProgID="Equation.DSMT4" ShapeID="_x0000_i1265" DrawAspect="Content" ObjectID="_1699964530" r:id="rId492"/>
        </w:object>
      </w:r>
      <w:r w:rsidRPr="009D3172"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对</w:t>
      </w:r>
      <w:r w:rsidR="008F05CA" w:rsidRPr="008F05CA">
        <w:rPr>
          <w:position w:val="-10"/>
        </w:rPr>
        <w:object w:dxaOrig="600" w:dyaOrig="320">
          <v:shape id="_x0000_i1266" type="#_x0000_t75" style="width:30.05pt;height:16.3pt" o:ole="">
            <v:imagedata r:id="rId493" o:title=""/>
          </v:shape>
          <o:OLEObject Type="Embed" ProgID="Equation.DSMT4" ShapeID="_x0000_i1266" DrawAspect="Content" ObjectID="_1699964531" r:id="rId494"/>
        </w:object>
      </w:r>
      <w:r>
        <w:rPr>
          <w:rFonts w:ascii="宋体" w:hAnsi="宋体" w:hint="eastAsia"/>
          <w:szCs w:val="21"/>
        </w:rPr>
        <w:t>作初等行变换得</w:t>
      </w:r>
    </w:p>
    <w:p w:rsidR="00356E4C" w:rsidRDefault="008F05CA" w:rsidP="00356E4C">
      <w:pPr>
        <w:ind w:leftChars="400" w:left="960"/>
        <w:jc w:val="center"/>
        <w:rPr>
          <w:rFonts w:ascii="宋体" w:hAnsi="宋体"/>
          <w:szCs w:val="21"/>
        </w:rPr>
      </w:pPr>
      <w:r w:rsidRPr="008F05CA">
        <w:rPr>
          <w:position w:val="-92"/>
        </w:rPr>
        <w:object w:dxaOrig="4880" w:dyaOrig="1960">
          <v:shape id="_x0000_i1267" type="#_x0000_t75" style="width:244.15pt;height:98.3pt" o:ole="">
            <v:imagedata r:id="rId495" o:title=""/>
          </v:shape>
          <o:OLEObject Type="Embed" ProgID="Equation.DSMT4" ShapeID="_x0000_i1267" DrawAspect="Content" ObjectID="_1699964532" r:id="rId496"/>
        </w:object>
      </w:r>
    </w:p>
    <w:p w:rsidR="00356E4C" w:rsidRPr="009D3172" w:rsidRDefault="00356E4C" w:rsidP="00356E4C">
      <w:pPr>
        <w:ind w:leftChars="400" w:left="96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由</w:t>
      </w:r>
      <w:r w:rsidR="008F05CA" w:rsidRPr="008F05CA">
        <w:rPr>
          <w:position w:val="-10"/>
        </w:rPr>
        <w:object w:dxaOrig="1380" w:dyaOrig="320">
          <v:shape id="_x0000_i1268" type="#_x0000_t75" style="width:68.85pt;height:16.3pt" o:ole="">
            <v:imagedata r:id="rId497" o:title=""/>
          </v:shape>
          <o:OLEObject Type="Embed" ProgID="Equation.DSMT4" ShapeID="_x0000_i1268" DrawAspect="Content" ObjectID="_1699964533" r:id="rId498"/>
        </w:object>
      </w:r>
      <w:r>
        <w:rPr>
          <w:rFonts w:ascii="宋体" w:hAnsi="宋体" w:hint="eastAsia"/>
          <w:szCs w:val="21"/>
        </w:rPr>
        <w:t>，可</w:t>
      </w:r>
      <w:r w:rsidRPr="009D3172">
        <w:rPr>
          <w:rFonts w:ascii="宋体" w:hAnsi="宋体"/>
          <w:szCs w:val="21"/>
        </w:rPr>
        <w:t>得</w:t>
      </w:r>
      <w:r w:rsidR="008F05CA" w:rsidRPr="008F05CA">
        <w:rPr>
          <w:position w:val="-6"/>
        </w:rPr>
        <w:object w:dxaOrig="680" w:dyaOrig="279">
          <v:shape id="_x0000_i1269" type="#_x0000_t75" style="width:33.8pt;height:13.75pt" o:ole="">
            <v:imagedata r:id="rId499" o:title=""/>
          </v:shape>
          <o:OLEObject Type="Embed" ProgID="Equation.DSMT4" ShapeID="_x0000_i1269" DrawAspect="Content" ObjectID="_1699964534" r:id="rId500"/>
        </w:object>
      </w:r>
      <w:r>
        <w:rPr>
          <w:rFonts w:ascii="宋体" w:hAnsi="宋体" w:hint="eastAsia"/>
          <w:szCs w:val="21"/>
        </w:rPr>
        <w:t>．</w:t>
      </w:r>
    </w:p>
    <w:p w:rsidR="00356E4C" w:rsidRPr="009D3172" w:rsidRDefault="00356E4C" w:rsidP="00356E4C">
      <w:pPr>
        <w:ind w:firstLineChars="200" w:firstLine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>
        <w:rPr>
          <w:rFonts w:hint="eastAsia"/>
        </w:rPr>
        <w:t>已知</w:t>
      </w:r>
      <w:r w:rsidR="008F05CA" w:rsidRPr="008F05CA">
        <w:rPr>
          <w:position w:val="-6"/>
        </w:rPr>
        <w:object w:dxaOrig="680" w:dyaOrig="279">
          <v:shape id="_x0000_i1270" type="#_x0000_t75" style="width:33.8pt;height:13.75pt" o:ole="">
            <v:imagedata r:id="rId501" o:title=""/>
          </v:shape>
          <o:OLEObject Type="Embed" ProgID="Equation.DSMT4" ShapeID="_x0000_i1270" DrawAspect="Content" ObjectID="_1699964535" r:id="rId502"/>
        </w:object>
      </w:r>
      <w:r>
        <w:rPr>
          <w:rFonts w:hint="eastAsia"/>
        </w:rPr>
        <w:t>，</w:t>
      </w:r>
      <w:r>
        <w:rPr>
          <w:rFonts w:ascii="宋体" w:hAnsi="宋体"/>
          <w:szCs w:val="21"/>
        </w:rPr>
        <w:t>对增广矩阵</w:t>
      </w:r>
      <w:r>
        <w:rPr>
          <w:rFonts w:ascii="宋体" w:hAnsi="宋体" w:hint="eastAsia"/>
          <w:szCs w:val="21"/>
        </w:rPr>
        <w:t>作</w:t>
      </w:r>
      <w:r w:rsidRPr="009D3172">
        <w:rPr>
          <w:rFonts w:ascii="宋体" w:hAnsi="宋体"/>
          <w:szCs w:val="21"/>
        </w:rPr>
        <w:t>初等行变换</w:t>
      </w:r>
      <w:r>
        <w:rPr>
          <w:rFonts w:ascii="宋体" w:hAnsi="宋体" w:hint="eastAsia"/>
          <w:szCs w:val="21"/>
        </w:rPr>
        <w:t>得</w:t>
      </w:r>
    </w:p>
    <w:p w:rsidR="00356E4C" w:rsidRPr="009D3172" w:rsidRDefault="008F05CA" w:rsidP="00356E4C">
      <w:pPr>
        <w:jc w:val="center"/>
        <w:rPr>
          <w:rFonts w:ascii="宋体" w:hAnsi="宋体"/>
          <w:szCs w:val="21"/>
        </w:rPr>
      </w:pPr>
      <w:r w:rsidRPr="008F05CA">
        <w:rPr>
          <w:position w:val="-92"/>
        </w:rPr>
        <w:object w:dxaOrig="4880" w:dyaOrig="1960">
          <v:shape id="_x0000_i1271" type="#_x0000_t75" style="width:244.15pt;height:98.3pt" o:ole="">
            <v:imagedata r:id="rId503" o:title=""/>
          </v:shape>
          <o:OLEObject Type="Embed" ProgID="Equation.DSMT4" ShapeID="_x0000_i1271" DrawAspect="Content" ObjectID="_1699964536" r:id="rId504"/>
        </w:object>
      </w:r>
    </w:p>
    <w:p w:rsidR="00356E4C" w:rsidRPr="009D3172" w:rsidRDefault="00356E4C" w:rsidP="00356E4C">
      <w:pPr>
        <w:ind w:leftChars="400" w:left="96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因此</w:t>
      </w:r>
      <w:r w:rsidR="008F05CA" w:rsidRPr="008F05CA">
        <w:rPr>
          <w:position w:val="-6"/>
        </w:rPr>
        <w:object w:dxaOrig="700" w:dyaOrig="279">
          <v:shape id="_x0000_i1272" type="#_x0000_t75" style="width:35.05pt;height:13.75pt" o:ole="">
            <v:imagedata r:id="rId505" o:title=""/>
          </v:shape>
          <o:OLEObject Type="Embed" ProgID="Equation.DSMT4" ShapeID="_x0000_i1272" DrawAspect="Content" ObjectID="_1699964537" r:id="rId506"/>
        </w:object>
      </w:r>
      <w:r w:rsidRPr="009D3172">
        <w:rPr>
          <w:rFonts w:ascii="宋体" w:hAnsi="宋体"/>
          <w:szCs w:val="21"/>
        </w:rPr>
        <w:t>的通解为</w:t>
      </w:r>
      <w:r w:rsidR="008F05CA" w:rsidRPr="008F05CA">
        <w:rPr>
          <w:position w:val="-28"/>
        </w:rPr>
        <w:object w:dxaOrig="2659" w:dyaOrig="740">
          <v:shape id="_x0000_i1273" type="#_x0000_t75" style="width:132.75pt;height:36.95pt" o:ole="">
            <v:imagedata r:id="rId507" o:title=""/>
          </v:shape>
          <o:OLEObject Type="Embed" ProgID="Equation.DSMT4" ShapeID="_x0000_i1273" DrawAspect="Content" ObjectID="_1699964538" r:id="rId508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其中</w:t>
      </w:r>
      <w:r w:rsidR="008F05CA" w:rsidRPr="00025957">
        <w:rPr>
          <w:position w:val="-4"/>
        </w:rPr>
        <w:object w:dxaOrig="200" w:dyaOrig="260">
          <v:shape id="_x0000_i1274" type="#_x0000_t75" style="width:10pt;height:13.15pt" o:ole="">
            <v:imagedata r:id="rId509" o:title=""/>
          </v:shape>
          <o:OLEObject Type="Embed" ProgID="Equation.DSMT4" ShapeID="_x0000_i1274" DrawAspect="Content" ObjectID="_1699964539" r:id="rId510"/>
        </w:object>
      </w:r>
      <w:r w:rsidRPr="009D3172">
        <w:rPr>
          <w:rFonts w:ascii="宋体" w:hAnsi="宋体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</w:p>
    <w:p w:rsidR="00356E4C" w:rsidRDefault="00356E4C" w:rsidP="00356E4C"/>
    <w:p w:rsidR="00B920A8" w:rsidRPr="00356E4C" w:rsidRDefault="00B920A8" w:rsidP="00B920A8">
      <w:pPr>
        <w:rPr>
          <w:rFonts w:ascii="宋体" w:hAnsi="宋体"/>
        </w:rPr>
      </w:pPr>
    </w:p>
    <w:p w:rsidR="00356E4C" w:rsidRPr="003B1ADD" w:rsidRDefault="00356E4C" w:rsidP="00356E4C">
      <w:r w:rsidRPr="003B1ADD">
        <w:t>(2</w:t>
      </w:r>
      <w:r>
        <w:rPr>
          <w:rFonts w:hint="eastAsia"/>
        </w:rPr>
        <w:t>1</w:t>
      </w:r>
      <w:r w:rsidRPr="003B1ADD">
        <w:t>)</w:t>
      </w:r>
      <w:r>
        <w:rPr>
          <w:rFonts w:hint="eastAsia"/>
        </w:rPr>
        <w:t>（</w:t>
      </w:r>
      <w:r w:rsidRPr="003B1ADD">
        <w:t>本题满分</w:t>
      </w:r>
      <w:r>
        <w:t>11</w:t>
      </w:r>
      <w:r w:rsidRPr="003B1ADD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【同试卷二第三</w:t>
      </w:r>
      <w:r w:rsidRPr="00356E4C">
        <w:rPr>
          <w:rStyle w:val="ae"/>
        </w:rPr>
        <w:t>(23)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</w:rPr>
        <w:t>设</w:t>
      </w:r>
      <w:r w:rsidR="008F05CA" w:rsidRPr="008F05CA">
        <w:rPr>
          <w:position w:val="-50"/>
        </w:rPr>
        <w:object w:dxaOrig="1800" w:dyaOrig="1120">
          <v:shape id="_x0000_i1275" type="#_x0000_t75" style="width:90.15pt;height:55.7pt" o:ole="">
            <v:imagedata r:id="rId511" o:title=""/>
          </v:shape>
          <o:OLEObject Type="Embed" ProgID="Equation.DSMT4" ShapeID="_x0000_i1275" DrawAspect="Content" ObjectID="_1699964540" r:id="rId512"/>
        </w:object>
      </w:r>
      <w:r>
        <w:rPr>
          <w:rFonts w:ascii="宋体" w:hAnsi="宋体" w:hint="eastAsia"/>
        </w:rPr>
        <w:t>,</w:t>
      </w:r>
      <w:r w:rsidRPr="009D3172">
        <w:rPr>
          <w:rFonts w:ascii="宋体" w:hAnsi="宋体"/>
        </w:rPr>
        <w:t>正交矩阵</w:t>
      </w:r>
      <w:r w:rsidR="008F05CA" w:rsidRPr="008F05CA">
        <w:rPr>
          <w:position w:val="-10"/>
        </w:rPr>
        <w:object w:dxaOrig="220" w:dyaOrig="320">
          <v:shape id="_x0000_i1276" type="#_x0000_t75" style="width:11.25pt;height:16.3pt" o:ole="">
            <v:imagedata r:id="rId513" o:title=""/>
          </v:shape>
          <o:OLEObject Type="Embed" ProgID="Equation.DSMT4" ShapeID="_x0000_i1276" DrawAspect="Content" ObjectID="_1699964541" r:id="rId514"/>
        </w:object>
      </w:r>
      <w:r w:rsidRPr="009D3172">
        <w:rPr>
          <w:rFonts w:ascii="宋体" w:hAnsi="宋体"/>
        </w:rPr>
        <w:t>使得</w:t>
      </w:r>
      <w:r w:rsidR="008F05CA" w:rsidRPr="008F05CA">
        <w:rPr>
          <w:position w:val="-10"/>
        </w:rPr>
        <w:object w:dxaOrig="620" w:dyaOrig="360">
          <v:shape id="_x0000_i1277" type="#_x0000_t75" style="width:31.3pt;height:18.15pt" o:ole="">
            <v:imagedata r:id="rId515" o:title=""/>
          </v:shape>
          <o:OLEObject Type="Embed" ProgID="Equation.DSMT4" ShapeID="_x0000_i1277" DrawAspect="Content" ObjectID="_1699964542" r:id="rId516"/>
        </w:object>
      </w:r>
      <w:r w:rsidRPr="009D3172">
        <w:rPr>
          <w:rFonts w:ascii="宋体" w:hAnsi="宋体"/>
        </w:rPr>
        <w:t>为对角矩阵</w:t>
      </w:r>
      <w:r>
        <w:rPr>
          <w:rFonts w:ascii="宋体" w:hAnsi="宋体" w:hint="eastAsia"/>
        </w:rPr>
        <w:t>,</w:t>
      </w:r>
      <w:r w:rsidRPr="009D3172">
        <w:rPr>
          <w:rFonts w:ascii="宋体" w:hAnsi="宋体"/>
        </w:rPr>
        <w:t>若</w:t>
      </w:r>
      <w:r w:rsidR="008F05CA" w:rsidRPr="008F05CA">
        <w:rPr>
          <w:position w:val="-10"/>
        </w:rPr>
        <w:object w:dxaOrig="220" w:dyaOrig="320">
          <v:shape id="_x0000_i1278" type="#_x0000_t75" style="width:11.25pt;height:16.3pt" o:ole="">
            <v:imagedata r:id="rId517" o:title=""/>
          </v:shape>
          <o:OLEObject Type="Embed" ProgID="Equation.DSMT4" ShapeID="_x0000_i1278" DrawAspect="Content" ObjectID="_1699964543" r:id="rId518"/>
        </w:object>
      </w:r>
      <w:r w:rsidRPr="009D3172">
        <w:rPr>
          <w:rFonts w:ascii="宋体" w:hAnsi="宋体"/>
        </w:rPr>
        <w:t>的第</w:t>
      </w:r>
      <w:r w:rsidR="008F05CA" w:rsidRPr="00025957">
        <w:rPr>
          <w:position w:val="-4"/>
        </w:rPr>
        <w:object w:dxaOrig="180" w:dyaOrig="260">
          <v:shape id="_x0000_i1279" type="#_x0000_t75" style="width:8.75pt;height:13.15pt" o:ole="">
            <v:imagedata r:id="rId519" o:title=""/>
          </v:shape>
          <o:OLEObject Type="Embed" ProgID="Equation.DSMT4" ShapeID="_x0000_i1279" DrawAspect="Content" ObjectID="_1699964544" r:id="rId520"/>
        </w:object>
      </w:r>
      <w:r w:rsidRPr="009D3172">
        <w:rPr>
          <w:rFonts w:ascii="宋体" w:hAnsi="宋体"/>
        </w:rPr>
        <w:t>列为</w:t>
      </w:r>
      <w:r w:rsidR="008F05CA" w:rsidRPr="008F05CA">
        <w:rPr>
          <w:position w:val="-28"/>
        </w:rPr>
        <w:object w:dxaOrig="1180" w:dyaOrig="660">
          <v:shape id="_x0000_i1280" type="#_x0000_t75" style="width:58.85pt;height:33.2pt" o:ole="">
            <v:imagedata r:id="rId521" o:title=""/>
          </v:shape>
          <o:OLEObject Type="Embed" ProgID="Equation.DSMT4" ShapeID="_x0000_i1280" DrawAspect="Content" ObjectID="_1699964545" r:id="rId522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求</w:t>
      </w:r>
      <w:r w:rsidR="008F05CA" w:rsidRPr="008F05CA">
        <w:rPr>
          <w:position w:val="-6"/>
        </w:rPr>
        <w:object w:dxaOrig="200" w:dyaOrig="220">
          <v:shape id="_x0000_i1281" type="#_x0000_t75" style="width:10pt;height:11.25pt" o:ole="">
            <v:imagedata r:id="rId523" o:title=""/>
          </v:shape>
          <o:OLEObject Type="Embed" ProgID="Equation.DSMT4" ShapeID="_x0000_i1281" DrawAspect="Content" ObjectID="_1699964546" r:id="rId524"/>
        </w:object>
      </w:r>
      <w:r>
        <w:rPr>
          <w:rFonts w:hint="eastAsia"/>
        </w:rPr>
        <w:t xml:space="preserve">, </w:t>
      </w:r>
      <w:r w:rsidR="008F05CA" w:rsidRPr="008F05CA">
        <w:rPr>
          <w:position w:val="-10"/>
        </w:rPr>
        <w:object w:dxaOrig="220" w:dyaOrig="320">
          <v:shape id="_x0000_i1282" type="#_x0000_t75" style="width:11.25pt;height:16.3pt" o:ole="">
            <v:imagedata r:id="rId525" o:title=""/>
          </v:shape>
          <o:OLEObject Type="Embed" ProgID="Equation.DSMT4" ShapeID="_x0000_i1282" DrawAspect="Content" ObjectID="_1699964547" r:id="rId526"/>
        </w:object>
      </w:r>
      <w:r>
        <w:rPr>
          <w:rFonts w:ascii="宋体" w:hAnsi="宋体" w:hint="eastAsia"/>
        </w:rPr>
        <w:t>．</w:t>
      </w:r>
    </w:p>
    <w:p w:rsidR="00356E4C" w:rsidRDefault="00356E4C" w:rsidP="00356E4C"/>
    <w:p w:rsidR="00356E4C" w:rsidRPr="009D3172" w:rsidRDefault="00356E4C" w:rsidP="00356E4C">
      <w:pPr>
        <w:rPr>
          <w:rFonts w:ascii="宋体" w:hAnsi="宋体"/>
          <w:kern w:val="0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Pr="000A3A6F">
        <w:rPr>
          <w:rFonts w:hint="eastAsia"/>
        </w:rPr>
        <w:t xml:space="preserve"> </w:t>
      </w:r>
      <w:r>
        <w:rPr>
          <w:rFonts w:ascii="宋体" w:hAnsi="宋体" w:hint="eastAsia"/>
          <w:kern w:val="0"/>
          <w:szCs w:val="21"/>
        </w:rPr>
        <w:t>由题设，</w:t>
      </w:r>
      <w:r w:rsidR="008F05CA" w:rsidRPr="00025957">
        <w:rPr>
          <w:position w:val="-4"/>
        </w:rPr>
        <w:object w:dxaOrig="240" w:dyaOrig="260">
          <v:shape id="_x0000_i1283" type="#_x0000_t75" style="width:11.9pt;height:13.15pt" o:ole="">
            <v:imagedata r:id="rId527" o:title=""/>
          </v:shape>
          <o:OLEObject Type="Embed" ProgID="Equation.DSMT4" ShapeID="_x0000_i1283" DrawAspect="Content" ObjectID="_1699964548" r:id="rId528"/>
        </w:object>
      </w:r>
      <w:r w:rsidRPr="009D3172">
        <w:rPr>
          <w:rFonts w:ascii="宋体" w:hAnsi="宋体"/>
          <w:kern w:val="0"/>
          <w:szCs w:val="21"/>
        </w:rPr>
        <w:t>对应于</w:t>
      </w:r>
      <w:r w:rsidR="008F05CA" w:rsidRPr="008F05CA">
        <w:rPr>
          <w:position w:val="-12"/>
        </w:rPr>
        <w:object w:dxaOrig="260" w:dyaOrig="360">
          <v:shape id="_x0000_i1284" type="#_x0000_t75" style="width:13.15pt;height:18.15pt" o:ole="">
            <v:imagedata r:id="rId529" o:title=""/>
          </v:shape>
          <o:OLEObject Type="Embed" ProgID="Equation.DSMT4" ShapeID="_x0000_i1284" DrawAspect="Content" ObjectID="_1699964549" r:id="rId530"/>
        </w:object>
      </w:r>
      <w:r w:rsidRPr="009D3172">
        <w:rPr>
          <w:rFonts w:ascii="宋体" w:hAnsi="宋体"/>
          <w:kern w:val="0"/>
          <w:szCs w:val="21"/>
        </w:rPr>
        <w:t>的特征向量为</w:t>
      </w:r>
      <w:r w:rsidR="008F05CA" w:rsidRPr="008F05CA">
        <w:rPr>
          <w:position w:val="-28"/>
        </w:rPr>
        <w:object w:dxaOrig="1620" w:dyaOrig="660">
          <v:shape id="_x0000_i1285" type="#_x0000_t75" style="width:80.75pt;height:33.2pt" o:ole="">
            <v:imagedata r:id="rId531" o:title=""/>
          </v:shape>
          <o:OLEObject Type="Embed" ProgID="Equation.DSMT4" ShapeID="_x0000_i1285" DrawAspect="Content" ObjectID="_1699964550" r:id="rId532"/>
        </w:object>
      </w:r>
      <w:r>
        <w:rPr>
          <w:rFonts w:ascii="宋体" w:hAnsi="宋体" w:hint="eastAsia"/>
          <w:kern w:val="0"/>
          <w:szCs w:val="21"/>
        </w:rPr>
        <w:t>．从而有</w:t>
      </w:r>
    </w:p>
    <w:p w:rsidR="00356E4C" w:rsidRDefault="008F05CA" w:rsidP="00356E4C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8F05CA">
        <w:rPr>
          <w:position w:val="-50"/>
        </w:rPr>
        <w:object w:dxaOrig="2680" w:dyaOrig="1120">
          <v:shape id="_x0000_i1286" type="#_x0000_t75" style="width:134pt;height:55.7pt" o:ole="">
            <v:imagedata r:id="rId533" o:title=""/>
          </v:shape>
          <o:OLEObject Type="Embed" ProgID="Equation.DSMT4" ShapeID="_x0000_i1286" DrawAspect="Content" ObjectID="_1699964551" r:id="rId534"/>
        </w:object>
      </w:r>
    </w:p>
    <w:p w:rsidR="00356E4C" w:rsidRDefault="00356E4C" w:rsidP="00356E4C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由此可得</w:t>
      </w:r>
      <w:r w:rsidR="008F05CA" w:rsidRPr="008F05CA">
        <w:rPr>
          <w:position w:val="-12"/>
        </w:rPr>
        <w:object w:dxaOrig="1320" w:dyaOrig="360">
          <v:shape id="_x0000_i1287" type="#_x0000_t75" style="width:65.75pt;height:18.15pt" o:ole="">
            <v:imagedata r:id="rId535" o:title=""/>
          </v:shape>
          <o:OLEObject Type="Embed" ProgID="Equation.DSMT4" ShapeID="_x0000_i1287" DrawAspect="Content" ObjectID="_1699964552" r:id="rId536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  <w:kern w:val="0"/>
          <w:szCs w:val="21"/>
        </w:rPr>
        <w:t>故</w:t>
      </w:r>
      <w:r>
        <w:rPr>
          <w:rFonts w:ascii="宋体" w:hAnsi="宋体" w:hint="eastAsia"/>
          <w:kern w:val="0"/>
          <w:szCs w:val="21"/>
        </w:rPr>
        <w:t>有</w:t>
      </w:r>
    </w:p>
    <w:p w:rsidR="00356E4C" w:rsidRPr="009D3172" w:rsidRDefault="008F05CA" w:rsidP="00356E4C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8F05CA">
        <w:rPr>
          <w:position w:val="-50"/>
        </w:rPr>
        <w:object w:dxaOrig="7339" w:dyaOrig="1120">
          <v:shape id="_x0000_i1288" type="#_x0000_t75" style="width:366.9pt;height:55.7pt" o:ole="">
            <v:imagedata r:id="rId537" o:title=""/>
          </v:shape>
          <o:OLEObject Type="Embed" ProgID="Equation.DSMT4" ShapeID="_x0000_i1288" DrawAspect="Content" ObjectID="_1699964553" r:id="rId538"/>
        </w:object>
      </w:r>
    </w:p>
    <w:p w:rsidR="00356E4C" w:rsidRPr="000A3A6F" w:rsidRDefault="00356E4C" w:rsidP="00356E4C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由</w:t>
      </w:r>
      <w:r>
        <w:rPr>
          <w:rFonts w:ascii="宋体" w:hAnsi="宋体" w:hint="eastAsia"/>
          <w:kern w:val="0"/>
          <w:szCs w:val="21"/>
        </w:rPr>
        <w:t>此</w:t>
      </w:r>
      <w:r w:rsidRPr="009D3172">
        <w:rPr>
          <w:rFonts w:ascii="宋体" w:hAnsi="宋体"/>
          <w:kern w:val="0"/>
          <w:szCs w:val="21"/>
        </w:rPr>
        <w:t>可得</w:t>
      </w:r>
      <w:r w:rsidR="008F05CA" w:rsidRPr="00025957">
        <w:rPr>
          <w:position w:val="-4"/>
        </w:rPr>
        <w:object w:dxaOrig="240" w:dyaOrig="260">
          <v:shape id="_x0000_i1289" type="#_x0000_t75" style="width:11.9pt;height:13.15pt" o:ole="">
            <v:imagedata r:id="rId539" o:title=""/>
          </v:shape>
          <o:OLEObject Type="Embed" ProgID="Equation.DSMT4" ShapeID="_x0000_i1289" DrawAspect="Content" ObjectID="_1699964554" r:id="rId540"/>
        </w:object>
      </w:r>
      <w:r w:rsidRPr="009D3172">
        <w:rPr>
          <w:rFonts w:ascii="宋体" w:hAnsi="宋体"/>
          <w:kern w:val="0"/>
          <w:szCs w:val="21"/>
        </w:rPr>
        <w:t>的特征值为</w:t>
      </w:r>
      <w:r w:rsidR="008F05CA" w:rsidRPr="008F05CA">
        <w:rPr>
          <w:position w:val="-12"/>
        </w:rPr>
        <w:object w:dxaOrig="2060" w:dyaOrig="360">
          <v:shape id="_x0000_i1290" type="#_x0000_t75" style="width:103.3pt;height:18.15pt" o:ole="">
            <v:imagedata r:id="rId541" o:title=""/>
          </v:shape>
          <o:OLEObject Type="Embed" ProgID="Equation.DSMT4" ShapeID="_x0000_i1290" DrawAspect="Content" ObjectID="_1699964555" r:id="rId542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  <w:kern w:val="0"/>
          <w:szCs w:val="21"/>
        </w:rPr>
        <w:t>由</w:t>
      </w:r>
      <w:r w:rsidR="008F05CA" w:rsidRPr="008F05CA">
        <w:rPr>
          <w:position w:val="-12"/>
        </w:rPr>
        <w:object w:dxaOrig="1440" w:dyaOrig="360">
          <v:shape id="_x0000_i1291" type="#_x0000_t75" style="width:1in;height:18.15pt" o:ole="">
            <v:imagedata r:id="rId543" o:title=""/>
          </v:shape>
          <o:OLEObject Type="Embed" ProgID="Equation.DSMT4" ShapeID="_x0000_i1291" DrawAspect="Content" ObjectID="_1699964556" r:id="rId544"/>
        </w:object>
      </w:r>
      <w:r w:rsidRPr="009D3172">
        <w:rPr>
          <w:rFonts w:ascii="宋体" w:hAnsi="宋体"/>
          <w:kern w:val="0"/>
          <w:szCs w:val="21"/>
        </w:rPr>
        <w:t>,</w:t>
      </w:r>
      <w:r w:rsidRPr="009D3172">
        <w:rPr>
          <w:rFonts w:ascii="宋体" w:hAnsi="宋体"/>
        </w:rPr>
        <w:t>可解得对应于</w:t>
      </w:r>
      <w:r w:rsidR="008F05CA" w:rsidRPr="008F05CA">
        <w:rPr>
          <w:position w:val="-12"/>
        </w:rPr>
        <w:object w:dxaOrig="800" w:dyaOrig="360">
          <v:shape id="_x0000_i1292" type="#_x0000_t75" style="width:40.05pt;height:18.15pt" o:ole="">
            <v:imagedata r:id="rId545" o:title=""/>
          </v:shape>
          <o:OLEObject Type="Embed" ProgID="Equation.DSMT4" ShapeID="_x0000_i1292" DrawAspect="Content" ObjectID="_1699964557" r:id="rId546"/>
        </w:object>
      </w:r>
      <w:r w:rsidRPr="009D3172">
        <w:rPr>
          <w:rFonts w:ascii="宋体" w:hAnsi="宋体"/>
        </w:rPr>
        <w:t>的线性无关的特征向量为</w:t>
      </w:r>
      <w:r w:rsidR="008F05CA" w:rsidRPr="008F05CA">
        <w:rPr>
          <w:position w:val="-12"/>
        </w:rPr>
        <w:object w:dxaOrig="1420" w:dyaOrig="380">
          <v:shape id="_x0000_i1293" type="#_x0000_t75" style="width:70.75pt;height:18.8pt" o:ole="">
            <v:imagedata r:id="rId547" o:title=""/>
          </v:shape>
          <o:OLEObject Type="Embed" ProgID="Equation.DSMT4" ShapeID="_x0000_i1293" DrawAspect="Content" ObjectID="_1699964558" r:id="rId548"/>
        </w:object>
      </w:r>
      <w:r>
        <w:rPr>
          <w:rFonts w:ascii="宋体" w:hAnsi="宋体" w:hint="eastAsia"/>
          <w:kern w:val="0"/>
          <w:szCs w:val="21"/>
        </w:rPr>
        <w:t>．</w:t>
      </w:r>
      <w:r w:rsidRPr="009D3172">
        <w:rPr>
          <w:rFonts w:ascii="宋体" w:hAnsi="宋体"/>
          <w:kern w:val="0"/>
          <w:szCs w:val="21"/>
        </w:rPr>
        <w:t>由</w:t>
      </w:r>
      <w:r w:rsidR="008F05CA" w:rsidRPr="008F05CA">
        <w:rPr>
          <w:position w:val="-12"/>
        </w:rPr>
        <w:object w:dxaOrig="1440" w:dyaOrig="360">
          <v:shape id="_x0000_i1294" type="#_x0000_t75" style="width:1in;height:18.15pt" o:ole="">
            <v:imagedata r:id="rId549" o:title=""/>
          </v:shape>
          <o:OLEObject Type="Embed" ProgID="Equation.DSMT4" ShapeID="_x0000_i1294" DrawAspect="Content" ObjectID="_1699964559" r:id="rId550"/>
        </w:object>
      </w:r>
      <w:r w:rsidRPr="009D3172">
        <w:rPr>
          <w:rFonts w:ascii="宋体" w:hAnsi="宋体"/>
          <w:kern w:val="0"/>
          <w:szCs w:val="21"/>
        </w:rPr>
        <w:t>,</w:t>
      </w:r>
      <w:r w:rsidRPr="009D3172">
        <w:rPr>
          <w:rFonts w:ascii="宋体" w:hAnsi="宋体"/>
        </w:rPr>
        <w:t>可解得对应于</w:t>
      </w:r>
      <w:r w:rsidR="008F05CA" w:rsidRPr="008F05CA">
        <w:rPr>
          <w:position w:val="-12"/>
        </w:rPr>
        <w:object w:dxaOrig="639" w:dyaOrig="360">
          <v:shape id="_x0000_i1295" type="#_x0000_t75" style="width:31.95pt;height:18.15pt" o:ole="">
            <v:imagedata r:id="rId551" o:title=""/>
          </v:shape>
          <o:OLEObject Type="Embed" ProgID="Equation.DSMT4" ShapeID="_x0000_i1295" DrawAspect="Content" ObjectID="_1699964560" r:id="rId552"/>
        </w:object>
      </w:r>
      <w:r w:rsidRPr="009D3172">
        <w:rPr>
          <w:rFonts w:ascii="宋体" w:hAnsi="宋体"/>
        </w:rPr>
        <w:t>的特征向量为</w:t>
      </w:r>
      <w:r w:rsidR="008F05CA" w:rsidRPr="008F05CA">
        <w:rPr>
          <w:position w:val="-12"/>
        </w:rPr>
        <w:object w:dxaOrig="1400" w:dyaOrig="380">
          <v:shape id="_x0000_i1296" type="#_x0000_t75" style="width:70.1pt;height:18.8pt" o:ole="">
            <v:imagedata r:id="rId553" o:title=""/>
          </v:shape>
          <o:OLEObject Type="Embed" ProgID="Equation.DSMT4" ShapeID="_x0000_i1296" DrawAspect="Content" ObjectID="_1699964561" r:id="rId554"/>
        </w:object>
      </w:r>
      <w:r w:rsidRPr="009D3172">
        <w:rPr>
          <w:rFonts w:ascii="宋体" w:hAnsi="宋体"/>
          <w:kern w:val="0"/>
          <w:szCs w:val="21"/>
        </w:rPr>
        <w:t>.</w:t>
      </w:r>
      <w:r>
        <w:rPr>
          <w:rFonts w:ascii="宋体" w:hAnsi="宋体" w:hint="eastAsia"/>
          <w:kern w:val="0"/>
          <w:szCs w:val="21"/>
        </w:rPr>
        <w:t>将</w:t>
      </w:r>
      <w:r w:rsidR="008F05CA" w:rsidRPr="008F05CA">
        <w:rPr>
          <w:position w:val="-12"/>
        </w:rPr>
        <w:object w:dxaOrig="820" w:dyaOrig="360">
          <v:shape id="_x0000_i1297" type="#_x0000_t75" style="width:40.7pt;height:18.15pt" o:ole="">
            <v:imagedata r:id="rId555" o:title=""/>
          </v:shape>
          <o:OLEObject Type="Embed" ProgID="Equation.DSMT4" ShapeID="_x0000_i1297" DrawAspect="Content" ObjectID="_1699964562" r:id="rId556"/>
        </w:object>
      </w:r>
      <w:r w:rsidRPr="009D3172">
        <w:rPr>
          <w:rFonts w:ascii="宋体" w:hAnsi="宋体"/>
        </w:rPr>
        <w:t>单位化</w:t>
      </w:r>
      <w:r>
        <w:rPr>
          <w:rFonts w:ascii="宋体" w:hAnsi="宋体" w:hint="eastAsia"/>
        </w:rPr>
        <w:t>，得到</w:t>
      </w:r>
    </w:p>
    <w:p w:rsidR="00356E4C" w:rsidRPr="009D3172" w:rsidRDefault="008F05CA" w:rsidP="00356E4C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8F05CA">
        <w:rPr>
          <w:position w:val="-32"/>
        </w:rPr>
        <w:object w:dxaOrig="7460" w:dyaOrig="700">
          <v:shape id="_x0000_i1298" type="#_x0000_t75" style="width:373.15pt;height:35.05pt" o:ole="">
            <v:imagedata r:id="rId557" o:title=""/>
          </v:shape>
          <o:OLEObject Type="Embed" ProgID="Equation.DSMT4" ShapeID="_x0000_i1298" DrawAspect="Content" ObjectID="_1699964563" r:id="rId558"/>
        </w:object>
      </w:r>
    </w:p>
    <w:p w:rsidR="00356E4C" w:rsidRPr="00A343DE" w:rsidRDefault="00356E4C" w:rsidP="00356E4C">
      <w:pPr>
        <w:ind w:leftChars="200" w:left="480"/>
        <w:jc w:val="left"/>
        <w:rPr>
          <w:rFonts w:ascii="宋体" w:hAnsi="宋体"/>
        </w:rPr>
      </w:pPr>
      <w:r>
        <w:rPr>
          <w:rFonts w:ascii="宋体" w:hAnsi="宋体" w:hint="eastAsia"/>
          <w:kern w:val="0"/>
          <w:szCs w:val="21"/>
        </w:rPr>
        <w:t>令</w:t>
      </w:r>
      <w:r w:rsidR="008F05CA" w:rsidRPr="008F05CA">
        <w:rPr>
          <w:position w:val="-98"/>
        </w:rPr>
        <w:object w:dxaOrig="3660" w:dyaOrig="2079">
          <v:shape id="_x0000_i1299" type="#_x0000_t75" style="width:182.8pt;height:103.95pt" o:ole="">
            <v:imagedata r:id="rId559" o:title=""/>
          </v:shape>
          <o:OLEObject Type="Embed" ProgID="Equation.DSMT4" ShapeID="_x0000_i1299" DrawAspect="Content" ObjectID="_1699964564" r:id="rId560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50"/>
        </w:rPr>
        <w:object w:dxaOrig="2460" w:dyaOrig="1120">
          <v:shape id="_x0000_i1300" type="#_x0000_t75" style="width:122.7pt;height:55.7pt" o:ole="">
            <v:imagedata r:id="rId561" o:title=""/>
          </v:shape>
          <o:OLEObject Type="Embed" ProgID="Equation.DSMT4" ShapeID="_x0000_i1300" DrawAspect="Content" ObjectID="_1699964565" r:id="rId562"/>
        </w:object>
      </w:r>
      <w:r>
        <w:rPr>
          <w:rFonts w:ascii="宋体" w:hAnsi="宋体" w:hint="eastAsia"/>
        </w:rPr>
        <w:t>．</w:t>
      </w:r>
    </w:p>
    <w:p w:rsidR="00356E4C" w:rsidRDefault="00356E4C" w:rsidP="00356E4C">
      <w:pPr>
        <w:rPr>
          <w:rFonts w:ascii="宋体" w:hAnsi="宋体"/>
          <w:szCs w:val="21"/>
        </w:rPr>
      </w:pPr>
    </w:p>
    <w:p w:rsidR="00356E4C" w:rsidRDefault="00356E4C" w:rsidP="00356E4C">
      <w:pPr>
        <w:rPr>
          <w:rFonts w:ascii="宋体" w:hAnsi="宋体"/>
          <w:szCs w:val="21"/>
        </w:rPr>
      </w:pPr>
    </w:p>
    <w:p w:rsidR="00356E4C" w:rsidRPr="001C54C5" w:rsidRDefault="00356E4C" w:rsidP="00356E4C">
      <w:r>
        <w:t>(22)</w:t>
      </w:r>
      <w:r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【同试卷一第三</w:t>
      </w:r>
      <w:r w:rsidRPr="00356E4C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356E4C">
        <w:rPr>
          <w:rStyle w:val="ae"/>
          <w:rFonts w:hint="eastAsia"/>
        </w:rPr>
        <w:t>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lastRenderedPageBreak/>
        <w:t>设二维随机变量</w:t>
      </w:r>
      <w:r w:rsidR="008F05CA" w:rsidRPr="008F05CA">
        <w:rPr>
          <w:position w:val="-10"/>
        </w:rPr>
        <w:object w:dxaOrig="639" w:dyaOrig="320">
          <v:shape id="_x0000_i1301" type="#_x0000_t75" style="width:31.95pt;height:16.3pt" o:ole="">
            <v:imagedata r:id="rId563" o:title=""/>
          </v:shape>
          <o:OLEObject Type="Embed" ProgID="Equation.DSMT4" ShapeID="_x0000_i1301" DrawAspect="Content" ObjectID="_1699964566" r:id="rId564"/>
        </w:object>
      </w:r>
      <w:r w:rsidRPr="009D3172">
        <w:rPr>
          <w:rFonts w:ascii="宋体" w:hAnsi="宋体"/>
        </w:rPr>
        <w:t>的概率密度为</w:t>
      </w:r>
    </w:p>
    <w:p w:rsidR="00356E4C" w:rsidRPr="009D3172" w:rsidRDefault="008F05CA" w:rsidP="00356E4C">
      <w:pPr>
        <w:ind w:leftChars="200" w:left="480"/>
        <w:jc w:val="center"/>
        <w:rPr>
          <w:rFonts w:ascii="宋体" w:hAnsi="宋体"/>
        </w:rPr>
      </w:pPr>
      <w:r w:rsidRPr="008F05CA">
        <w:rPr>
          <w:position w:val="-10"/>
        </w:rPr>
        <w:object w:dxaOrig="5000" w:dyaOrig="400">
          <v:shape id="_x0000_i1302" type="#_x0000_t75" style="width:249.8pt;height:20.05pt" o:ole="">
            <v:imagedata r:id="rId565" o:title=""/>
          </v:shape>
          <o:OLEObject Type="Embed" ProgID="Equation.DSMT4" ShapeID="_x0000_i1302" DrawAspect="Content" ObjectID="_1699964567" r:id="rId566"/>
        </w:object>
      </w:r>
    </w:p>
    <w:p w:rsidR="00356E4C" w:rsidRPr="009D3172" w:rsidRDefault="00356E4C" w:rsidP="00356E4C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求常数</w:t>
      </w:r>
      <w:r w:rsidR="008F05CA" w:rsidRPr="00025957">
        <w:rPr>
          <w:position w:val="-4"/>
        </w:rPr>
        <w:object w:dxaOrig="240" w:dyaOrig="260">
          <v:shape id="_x0000_i1303" type="#_x0000_t75" style="width:11.9pt;height:13.15pt" o:ole="">
            <v:imagedata r:id="rId567" o:title=""/>
          </v:shape>
          <o:OLEObject Type="Embed" ProgID="Equation.DSMT4" ShapeID="_x0000_i1303" DrawAspect="Content" ObjectID="_1699964568" r:id="rId568"/>
        </w:object>
      </w:r>
      <w:r w:rsidRPr="009D3172">
        <w:rPr>
          <w:rFonts w:ascii="宋体" w:hAnsi="宋体"/>
        </w:rPr>
        <w:t>及条件概率密度</w:t>
      </w:r>
      <w:r w:rsidR="008F05CA" w:rsidRPr="008F05CA">
        <w:rPr>
          <w:position w:val="-14"/>
        </w:rPr>
        <w:object w:dxaOrig="1020" w:dyaOrig="380">
          <v:shape id="_x0000_i1304" type="#_x0000_t75" style="width:50.7pt;height:18.8pt" o:ole="">
            <v:imagedata r:id="rId569" o:title=""/>
          </v:shape>
          <o:OLEObject Type="Embed" ProgID="Equation.DSMT4" ShapeID="_x0000_i1304" DrawAspect="Content" ObjectID="_1699964569" r:id="rId570"/>
        </w:object>
      </w:r>
      <w:r w:rsidRPr="009D3172">
        <w:rPr>
          <w:rFonts w:ascii="宋体" w:hAnsi="宋体"/>
        </w:rPr>
        <w:t>．</w:t>
      </w:r>
    </w:p>
    <w:p w:rsidR="00356E4C" w:rsidRDefault="00356E4C" w:rsidP="00356E4C"/>
    <w:p w:rsidR="00356E4C" w:rsidRPr="001C54C5" w:rsidRDefault="00356E4C" w:rsidP="00356E4C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Pr="001C54C5">
        <w:rPr>
          <w:rFonts w:hint="eastAsia"/>
        </w:rPr>
        <w:t xml:space="preserve"> </w:t>
      </w:r>
      <w:r w:rsidR="008F05CA" w:rsidRPr="00025957">
        <w:rPr>
          <w:position w:val="-4"/>
        </w:rPr>
        <w:object w:dxaOrig="240" w:dyaOrig="240">
          <v:shape id="_x0000_i1305" type="#_x0000_t75" style="width:11.9pt;height:11.9pt" o:ole="">
            <v:imagedata r:id="rId571" o:title=""/>
          </v:shape>
          <o:OLEObject Type="Embed" ProgID="Equation.DSMT4" ShapeID="_x0000_i1305" DrawAspect="Content" ObjectID="_1699964570" r:id="rId572"/>
        </w:object>
      </w:r>
      <w:r>
        <w:rPr>
          <w:rFonts w:ascii="宋体" w:hAnsi="宋体" w:hint="eastAsia"/>
        </w:rPr>
        <w:t>的边缘概率密度为</w:t>
      </w:r>
    </w:p>
    <w:p w:rsidR="00356E4C" w:rsidRPr="009D3172" w:rsidRDefault="008F05CA" w:rsidP="00356E4C">
      <w:pPr>
        <w:ind w:firstLineChars="200" w:firstLine="480"/>
        <w:jc w:val="center"/>
        <w:rPr>
          <w:rFonts w:ascii="宋体" w:hAnsi="宋体"/>
        </w:rPr>
      </w:pPr>
      <w:r w:rsidRPr="008F05CA">
        <w:rPr>
          <w:position w:val="-48"/>
        </w:rPr>
        <w:object w:dxaOrig="5240" w:dyaOrig="1080">
          <v:shape id="_x0000_i1306" type="#_x0000_t75" style="width:261.7pt;height:53.85pt" o:ole="">
            <v:imagedata r:id="rId573" o:title=""/>
          </v:shape>
          <o:OLEObject Type="Embed" ProgID="Equation.DSMT4" ShapeID="_x0000_i1306" DrawAspect="Content" ObjectID="_1699964571" r:id="rId574"/>
        </w:object>
      </w:r>
    </w:p>
    <w:p w:rsidR="00356E4C" w:rsidRPr="009D3172" w:rsidRDefault="00356E4C" w:rsidP="00356E4C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根据概率密度性质有</w:t>
      </w:r>
    </w:p>
    <w:p w:rsidR="00356E4C" w:rsidRPr="009D3172" w:rsidRDefault="008F05CA" w:rsidP="00356E4C">
      <w:pPr>
        <w:ind w:leftChars="200" w:left="480"/>
        <w:jc w:val="center"/>
        <w:rPr>
          <w:rFonts w:ascii="宋体" w:hAnsi="宋体"/>
        </w:rPr>
      </w:pPr>
      <w:r w:rsidRPr="008F05CA">
        <w:rPr>
          <w:position w:val="-18"/>
        </w:rPr>
        <w:object w:dxaOrig="5200" w:dyaOrig="520">
          <v:shape id="_x0000_i1307" type="#_x0000_t75" style="width:259.85pt;height:26.3pt" o:ole="">
            <v:imagedata r:id="rId575" o:title=""/>
          </v:shape>
          <o:OLEObject Type="Embed" ProgID="Equation.DSMT4" ShapeID="_x0000_i1307" DrawAspect="Content" ObjectID="_1699964572" r:id="rId576"/>
        </w:object>
      </w:r>
    </w:p>
    <w:p w:rsidR="00356E4C" w:rsidRPr="009D3172" w:rsidRDefault="00356E4C" w:rsidP="00356E4C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故</w:t>
      </w:r>
      <w:r w:rsidR="008F05CA" w:rsidRPr="008F05CA">
        <w:rPr>
          <w:position w:val="-28"/>
        </w:rPr>
        <w:object w:dxaOrig="1640" w:dyaOrig="660">
          <v:shape id="_x0000_i1308" type="#_x0000_t75" style="width:82pt;height:33.2pt" o:ole="">
            <v:imagedata r:id="rId577" o:title=""/>
          </v:shape>
          <o:OLEObject Type="Embed" ProgID="Equation.DSMT4" ShapeID="_x0000_i1308" DrawAspect="Content" ObjectID="_1699964573" r:id="rId578"/>
        </w:object>
      </w:r>
      <w:r w:rsidRPr="009D3172">
        <w:rPr>
          <w:rFonts w:ascii="宋体" w:hAnsi="宋体"/>
        </w:rPr>
        <w:t>,</w:t>
      </w:r>
      <w:r w:rsidR="008F05CA" w:rsidRPr="00025957">
        <w:rPr>
          <w:position w:val="-4"/>
        </w:rPr>
        <w:object w:dxaOrig="1280" w:dyaOrig="220">
          <v:shape id="_x0000_i1309" type="#_x0000_t75" style="width:63.85pt;height:11.25pt" o:ole="">
            <v:imagedata r:id="rId579" o:title=""/>
          </v:shape>
          <o:OLEObject Type="Embed" ProgID="Equation.DSMT4" ShapeID="_x0000_i1309" DrawAspect="Content" ObjectID="_1699964574" r:id="rId580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当</w:t>
      </w:r>
      <w:r w:rsidR="008F05CA" w:rsidRPr="00025957">
        <w:rPr>
          <w:position w:val="-4"/>
        </w:rPr>
        <w:object w:dxaOrig="1280" w:dyaOrig="220">
          <v:shape id="_x0000_i1310" type="#_x0000_t75" style="width:63.85pt;height:11.25pt" o:ole="">
            <v:imagedata r:id="rId581" o:title=""/>
          </v:shape>
          <o:OLEObject Type="Embed" ProgID="Equation.DSMT4" ShapeID="_x0000_i1310" DrawAspect="Content" ObjectID="_1699964575" r:id="rId582"/>
        </w:object>
      </w:r>
      <w:r w:rsidRPr="009D3172">
        <w:rPr>
          <w:rFonts w:ascii="宋体" w:hAnsi="宋体"/>
        </w:rPr>
        <w:t>时,有条件概率密度</w:t>
      </w:r>
    </w:p>
    <w:p w:rsidR="00356E4C" w:rsidRPr="009D3172" w:rsidRDefault="008F05CA" w:rsidP="00356E4C">
      <w:pPr>
        <w:ind w:leftChars="200" w:left="480"/>
        <w:jc w:val="center"/>
        <w:rPr>
          <w:rFonts w:ascii="宋体" w:hAnsi="宋体"/>
        </w:rPr>
      </w:pPr>
      <w:r w:rsidRPr="008F05CA">
        <w:rPr>
          <w:position w:val="-32"/>
        </w:rPr>
        <w:object w:dxaOrig="6380" w:dyaOrig="740">
          <v:shape id="_x0000_i1311" type="#_x0000_t75" style="width:319.3pt;height:36.95pt" o:ole="">
            <v:imagedata r:id="rId583" o:title=""/>
          </v:shape>
          <o:OLEObject Type="Embed" ProgID="Equation.DSMT4" ShapeID="_x0000_i1311" DrawAspect="Content" ObjectID="_1699964576" r:id="rId584"/>
        </w:object>
      </w:r>
    </w:p>
    <w:p w:rsidR="00356E4C" w:rsidRDefault="00356E4C" w:rsidP="00356E4C"/>
    <w:p w:rsidR="00356E4C" w:rsidRDefault="00356E4C" w:rsidP="00B920A8">
      <w:pPr>
        <w:rPr>
          <w:rFonts w:ascii="宋体" w:hAnsi="宋体"/>
        </w:rPr>
      </w:pPr>
    </w:p>
    <w:p w:rsidR="00B920A8" w:rsidRPr="00496245" w:rsidRDefault="00496245" w:rsidP="00B920A8">
      <w:r>
        <w:t>(23)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11</w:t>
      </w:r>
      <w:r w:rsidR="00B920A8" w:rsidRPr="00496245">
        <w:t>分</w:t>
      </w:r>
      <w:r>
        <w:rPr>
          <w:rFonts w:hint="eastAsia"/>
        </w:rPr>
        <w:t>）</w:t>
      </w:r>
    </w:p>
    <w:p w:rsidR="00B920A8" w:rsidRPr="009D3172" w:rsidRDefault="00B920A8" w:rsidP="00D66235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箱中装有</w:t>
      </w:r>
      <w:r w:rsidR="008F05CA" w:rsidRPr="008F05CA">
        <w:rPr>
          <w:position w:val="-6"/>
        </w:rPr>
        <w:object w:dxaOrig="200" w:dyaOrig="279">
          <v:shape id="_x0000_i1312" type="#_x0000_t75" style="width:10pt;height:13.75pt" o:ole="">
            <v:imagedata r:id="rId585" o:title=""/>
          </v:shape>
          <o:OLEObject Type="Embed" ProgID="Equation.DSMT4" ShapeID="_x0000_i1312" DrawAspect="Content" ObjectID="_1699964577" r:id="rId586"/>
        </w:object>
      </w:r>
      <w:r w:rsidRPr="009D3172">
        <w:rPr>
          <w:rFonts w:ascii="宋体" w:hAnsi="宋体"/>
          <w:szCs w:val="21"/>
        </w:rPr>
        <w:t>个球,其中红、白、黑球的个数分别为</w:t>
      </w:r>
      <w:r w:rsidR="008F05CA" w:rsidRPr="008F05CA">
        <w:rPr>
          <w:position w:val="-8"/>
        </w:rPr>
        <w:object w:dxaOrig="560" w:dyaOrig="300">
          <v:shape id="_x0000_i1313" type="#_x0000_t75" style="width:28.15pt;height:15.05pt" o:ole="">
            <v:imagedata r:id="rId587" o:title=""/>
          </v:shape>
          <o:OLEObject Type="Embed" ProgID="Equation.DSMT4" ShapeID="_x0000_i1313" DrawAspect="Content" ObjectID="_1699964578" r:id="rId588"/>
        </w:object>
      </w:r>
      <w:r w:rsidRPr="009D3172">
        <w:rPr>
          <w:rFonts w:ascii="宋体" w:hAnsi="宋体"/>
          <w:szCs w:val="21"/>
        </w:rPr>
        <w:t>个</w:t>
      </w:r>
      <w:r w:rsidR="00D66235">
        <w:rPr>
          <w:rFonts w:ascii="宋体" w:hAnsi="宋体" w:hint="eastAsia"/>
          <w:szCs w:val="21"/>
        </w:rPr>
        <w:t>,</w:t>
      </w:r>
      <w:r w:rsidRPr="009D3172">
        <w:rPr>
          <w:rFonts w:ascii="宋体" w:hAnsi="宋体"/>
          <w:szCs w:val="21"/>
        </w:rPr>
        <w:t>现从箱中随机取出</w:t>
      </w:r>
      <w:r w:rsidR="008F05CA" w:rsidRPr="00025957">
        <w:rPr>
          <w:position w:val="-4"/>
        </w:rPr>
        <w:object w:dxaOrig="180" w:dyaOrig="260">
          <v:shape id="_x0000_i1314" type="#_x0000_t75" style="width:8.75pt;height:13.15pt" o:ole="">
            <v:imagedata r:id="rId589" o:title=""/>
          </v:shape>
          <o:OLEObject Type="Embed" ProgID="Equation.DSMT4" ShapeID="_x0000_i1314" DrawAspect="Content" ObjectID="_1699964579" r:id="rId590"/>
        </w:object>
      </w:r>
      <w:r w:rsidRPr="009D3172">
        <w:rPr>
          <w:rFonts w:ascii="宋体" w:hAnsi="宋体"/>
          <w:szCs w:val="21"/>
        </w:rPr>
        <w:t>个球</w:t>
      </w:r>
      <w:r w:rsidR="00D66235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记</w:t>
      </w:r>
      <w:r w:rsidR="008F05CA" w:rsidRPr="00025957">
        <w:rPr>
          <w:position w:val="-4"/>
        </w:rPr>
        <w:object w:dxaOrig="240" w:dyaOrig="240">
          <v:shape id="_x0000_i1315" type="#_x0000_t75" style="width:11.9pt;height:11.9pt" o:ole="">
            <v:imagedata r:id="rId591" o:title=""/>
          </v:shape>
          <o:OLEObject Type="Embed" ProgID="Equation.DSMT4" ShapeID="_x0000_i1315" DrawAspect="Content" ObjectID="_1699964580" r:id="rId592"/>
        </w:object>
      </w:r>
      <w:r w:rsidRPr="009D3172">
        <w:rPr>
          <w:rFonts w:ascii="宋体" w:hAnsi="宋体"/>
          <w:szCs w:val="21"/>
        </w:rPr>
        <w:t>为取出的红球个数</w:t>
      </w:r>
      <w:r w:rsidR="00D66235">
        <w:rPr>
          <w:rFonts w:ascii="宋体" w:hAnsi="宋体" w:hint="eastAsia"/>
          <w:szCs w:val="21"/>
        </w:rPr>
        <w:t>，</w:t>
      </w:r>
      <w:r w:rsidR="008F05CA" w:rsidRPr="00025957">
        <w:rPr>
          <w:position w:val="-4"/>
        </w:rPr>
        <w:object w:dxaOrig="220" w:dyaOrig="240">
          <v:shape id="_x0000_i1316" type="#_x0000_t75" style="width:11.25pt;height:11.9pt" o:ole="">
            <v:imagedata r:id="rId593" o:title=""/>
          </v:shape>
          <o:OLEObject Type="Embed" ProgID="Equation.DSMT4" ShapeID="_x0000_i1316" DrawAspect="Content" ObjectID="_1699964581" r:id="rId594"/>
        </w:object>
      </w:r>
      <w:r w:rsidRPr="009D3172">
        <w:rPr>
          <w:rFonts w:ascii="宋体" w:hAnsi="宋体"/>
          <w:szCs w:val="21"/>
        </w:rPr>
        <w:t>为取出的白球个数</w:t>
      </w:r>
      <w:r w:rsidR="00D66235">
        <w:rPr>
          <w:rFonts w:ascii="宋体" w:hAnsi="宋体" w:hint="eastAsia"/>
          <w:szCs w:val="21"/>
        </w:rPr>
        <w:t>．</w:t>
      </w:r>
    </w:p>
    <w:p w:rsidR="00B920A8" w:rsidRDefault="00DA2A62" w:rsidP="00D66235">
      <w:pPr>
        <w:ind w:leftChars="200" w:left="480"/>
        <w:rPr>
          <w:rFonts w:ascii="宋体" w:hAnsi="宋体"/>
          <w:spacing w:val="-20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  <w:szCs w:val="21"/>
        </w:rPr>
        <w:t>求随机变量</w:t>
      </w:r>
      <w:r w:rsidR="008F05CA" w:rsidRPr="008F05CA">
        <w:rPr>
          <w:position w:val="-10"/>
        </w:rPr>
        <w:object w:dxaOrig="639" w:dyaOrig="320">
          <v:shape id="_x0000_i1317" type="#_x0000_t75" style="width:31.95pt;height:16.3pt" o:ole="">
            <v:imagedata r:id="rId595" o:title=""/>
          </v:shape>
          <o:OLEObject Type="Embed" ProgID="Equation.DSMT4" ShapeID="_x0000_i1317" DrawAspect="Content" ObjectID="_1699964582" r:id="rId596"/>
        </w:object>
      </w:r>
      <w:r w:rsidR="00B920A8" w:rsidRPr="009D3172">
        <w:rPr>
          <w:rFonts w:ascii="宋体" w:hAnsi="宋体"/>
          <w:szCs w:val="21"/>
        </w:rPr>
        <w:t>的概率分布</w:t>
      </w:r>
      <w:r w:rsidR="00B920A8" w:rsidRPr="009D3172">
        <w:rPr>
          <w:rFonts w:ascii="宋体" w:hAnsi="宋体"/>
          <w:spacing w:val="-20"/>
          <w:szCs w:val="21"/>
        </w:rPr>
        <w:t>；</w:t>
      </w:r>
      <w:r w:rsidR="00D66235">
        <w:rPr>
          <w:rFonts w:ascii="宋体" w:hAnsi="宋体" w:hint="eastAsia"/>
          <w:spacing w:val="-20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  <w:szCs w:val="21"/>
        </w:rPr>
        <w:t>求</w:t>
      </w:r>
      <w:r w:rsidR="008F05CA" w:rsidRPr="008F05CA">
        <w:rPr>
          <w:position w:val="-10"/>
        </w:rPr>
        <w:object w:dxaOrig="1020" w:dyaOrig="320">
          <v:shape id="_x0000_i1318" type="#_x0000_t75" style="width:50.7pt;height:16.3pt" o:ole="">
            <v:imagedata r:id="rId597" o:title=""/>
          </v:shape>
          <o:OLEObject Type="Embed" ProgID="Equation.DSMT4" ShapeID="_x0000_i1318" DrawAspect="Content" ObjectID="_1699964583" r:id="rId598"/>
        </w:object>
      </w:r>
      <w:r w:rsidR="00D66235">
        <w:rPr>
          <w:rFonts w:ascii="宋体" w:hAnsi="宋体" w:hint="eastAsia"/>
          <w:spacing w:val="-20"/>
          <w:szCs w:val="21"/>
        </w:rPr>
        <w:t>．</w:t>
      </w:r>
    </w:p>
    <w:p w:rsidR="00496245" w:rsidRDefault="00496245" w:rsidP="00496245"/>
    <w:p w:rsidR="00B47A9F" w:rsidRPr="009D3172" w:rsidRDefault="00496245" w:rsidP="00496245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 w:rsidRPr="009D3172">
        <w:rPr>
          <w:rFonts w:ascii="宋体" w:hAnsi="宋体"/>
          <w:szCs w:val="21"/>
        </w:rPr>
        <w:t xml:space="preserve"> </w:t>
      </w:r>
      <w:r w:rsidR="008F05CA" w:rsidRPr="00025957">
        <w:rPr>
          <w:position w:val="-4"/>
        </w:rPr>
        <w:object w:dxaOrig="240" w:dyaOrig="240">
          <v:shape id="_x0000_i1319" type="#_x0000_t75" style="width:11.9pt;height:11.9pt" o:ole="">
            <v:imagedata r:id="rId599" o:title=""/>
          </v:shape>
          <o:OLEObject Type="Embed" ProgID="Equation.DSMT4" ShapeID="_x0000_i1319" DrawAspect="Content" ObjectID="_1699964584" r:id="rId600"/>
        </w:object>
      </w:r>
      <w:r w:rsidR="00B47A9F" w:rsidRPr="009D3172">
        <w:rPr>
          <w:rFonts w:ascii="宋体" w:hAnsi="宋体"/>
          <w:szCs w:val="21"/>
        </w:rPr>
        <w:t>的所有可能取值为</w:t>
      </w:r>
      <w:r w:rsidR="008F05CA" w:rsidRPr="008F05CA">
        <w:rPr>
          <w:position w:val="-8"/>
        </w:rPr>
        <w:object w:dxaOrig="380" w:dyaOrig="300">
          <v:shape id="_x0000_i1320" type="#_x0000_t75" style="width:18.8pt;height:15.05pt" o:ole="">
            <v:imagedata r:id="rId601" o:title=""/>
          </v:shape>
          <o:OLEObject Type="Embed" ProgID="Equation.DSMT4" ShapeID="_x0000_i1320" DrawAspect="Content" ObjectID="_1699964585" r:id="rId602"/>
        </w:object>
      </w:r>
      <w:r w:rsidR="00D66235">
        <w:rPr>
          <w:rFonts w:ascii="宋体" w:hAnsi="宋体" w:hint="eastAsia"/>
          <w:szCs w:val="21"/>
        </w:rPr>
        <w:t>，</w:t>
      </w:r>
      <w:r w:rsidR="008F05CA" w:rsidRPr="00025957">
        <w:rPr>
          <w:position w:val="-4"/>
        </w:rPr>
        <w:object w:dxaOrig="220" w:dyaOrig="240">
          <v:shape id="_x0000_i1321" type="#_x0000_t75" style="width:11.25pt;height:11.9pt" o:ole="">
            <v:imagedata r:id="rId603" o:title=""/>
          </v:shape>
          <o:OLEObject Type="Embed" ProgID="Equation.DSMT4" ShapeID="_x0000_i1321" DrawAspect="Content" ObjectID="_1699964586" r:id="rId604"/>
        </w:object>
      </w:r>
      <w:r w:rsidR="00B47A9F" w:rsidRPr="009D3172">
        <w:rPr>
          <w:rFonts w:ascii="宋体" w:hAnsi="宋体"/>
          <w:szCs w:val="21"/>
        </w:rPr>
        <w:t>的所有可能取值为</w:t>
      </w:r>
      <w:r w:rsidR="008F05CA" w:rsidRPr="008F05CA">
        <w:rPr>
          <w:position w:val="-8"/>
        </w:rPr>
        <w:object w:dxaOrig="560" w:dyaOrig="300">
          <v:shape id="_x0000_i1322" type="#_x0000_t75" style="width:28.15pt;height:15.05pt" o:ole="">
            <v:imagedata r:id="rId605" o:title=""/>
          </v:shape>
          <o:OLEObject Type="Embed" ProgID="Equation.DSMT4" ShapeID="_x0000_i1322" DrawAspect="Content" ObjectID="_1699964587" r:id="rId606"/>
        </w:object>
      </w:r>
      <w:r w:rsidR="00B47A9F" w:rsidRPr="009D3172">
        <w:rPr>
          <w:rFonts w:ascii="宋体" w:hAnsi="宋体"/>
          <w:szCs w:val="21"/>
        </w:rPr>
        <w:t>．</w:t>
      </w:r>
      <w:r w:rsidR="00D66235">
        <w:rPr>
          <w:rFonts w:ascii="宋体" w:hAnsi="宋体" w:hint="eastAsia"/>
          <w:szCs w:val="21"/>
        </w:rPr>
        <w:t>且有</w:t>
      </w:r>
    </w:p>
    <w:p w:rsidR="00D66235" w:rsidRDefault="008F05CA" w:rsidP="00D66235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8F05CA">
        <w:rPr>
          <w:position w:val="-104"/>
        </w:rPr>
        <w:object w:dxaOrig="6340" w:dyaOrig="2200">
          <v:shape id="_x0000_i1323" type="#_x0000_t75" style="width:316.8pt;height:110.2pt" o:ole="">
            <v:imagedata r:id="rId607" o:title=""/>
          </v:shape>
          <o:OLEObject Type="Embed" ProgID="Equation.DSMT4" ShapeID="_x0000_i1323" DrawAspect="Content" ObjectID="_1699964588" r:id="rId608"/>
        </w:object>
      </w:r>
    </w:p>
    <w:p w:rsidR="00B47A9F" w:rsidRDefault="00B47A9F" w:rsidP="00D66235">
      <w:pPr>
        <w:ind w:leftChars="200" w:left="480" w:firstLineChars="202" w:firstLine="485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因</w:t>
      </w:r>
      <w:r w:rsidR="000F7A73">
        <w:rPr>
          <w:rFonts w:ascii="宋体" w:hAnsi="宋体"/>
          <w:szCs w:val="21"/>
        </w:rPr>
        <w:t>此二维</w:t>
      </w:r>
      <w:r w:rsidRPr="009D3172">
        <w:rPr>
          <w:rFonts w:ascii="宋体" w:hAnsi="宋体"/>
          <w:szCs w:val="21"/>
        </w:rPr>
        <w:t>随机变量</w:t>
      </w:r>
      <w:r w:rsidR="008F05CA" w:rsidRPr="008F05CA">
        <w:rPr>
          <w:position w:val="-14"/>
        </w:rPr>
        <w:object w:dxaOrig="660" w:dyaOrig="400">
          <v:shape id="_x0000_i1324" type="#_x0000_t75" style="width:33.2pt;height:20.05pt" o:ole="">
            <v:imagedata r:id="rId609" o:title=""/>
          </v:shape>
          <o:OLEObject Type="Embed" ProgID="Equation.DSMT4" ShapeID="_x0000_i1324" DrawAspect="Content" ObjectID="_1699964589" r:id="rId610"/>
        </w:object>
      </w:r>
      <w:r w:rsidRPr="009D3172">
        <w:rPr>
          <w:rFonts w:ascii="宋体" w:hAnsi="宋体"/>
          <w:szCs w:val="21"/>
        </w:rPr>
        <w:t>的概率分布为</w:t>
      </w:r>
    </w:p>
    <w:p w:rsidR="00B47A9F" w:rsidRPr="009D3172" w:rsidRDefault="008F05CA" w:rsidP="00D66235">
      <w:pPr>
        <w:ind w:leftChars="200" w:left="480" w:firstLineChars="202" w:firstLine="485"/>
        <w:jc w:val="center"/>
        <w:rPr>
          <w:rFonts w:ascii="宋体" w:hAnsi="宋体"/>
          <w:szCs w:val="21"/>
        </w:rPr>
      </w:pPr>
      <w:r w:rsidRPr="008F05CA">
        <w:rPr>
          <w:position w:val="-88"/>
        </w:rPr>
        <w:object w:dxaOrig="2200" w:dyaOrig="1680">
          <v:shape id="_x0000_i1325" type="#_x0000_t75" style="width:110.2pt;height:83.9pt" o:ole="">
            <v:imagedata r:id="rId611" o:title=""/>
          </v:shape>
          <o:OLEObject Type="Embed" ProgID="Equation.DSMT4" ShapeID="_x0000_i1325" DrawAspect="Content" ObjectID="_1699964590" r:id="rId612"/>
        </w:object>
      </w:r>
    </w:p>
    <w:p w:rsidR="00B47A9F" w:rsidRPr="000F7A73" w:rsidRDefault="00DA2A62" w:rsidP="000F7A73">
      <w:pPr>
        <w:ind w:leftChars="200" w:left="480"/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0F7A73">
        <w:rPr>
          <w:rFonts w:hint="eastAsia"/>
        </w:rPr>
        <w:t>因为</w:t>
      </w:r>
      <w:r w:rsidR="008F05CA" w:rsidRPr="00025957">
        <w:rPr>
          <w:position w:val="-4"/>
        </w:rPr>
        <w:object w:dxaOrig="240" w:dyaOrig="240">
          <v:shape id="_x0000_i1326" type="#_x0000_t75" style="width:11.9pt;height:11.9pt" o:ole="">
            <v:imagedata r:id="rId613" o:title=""/>
          </v:shape>
          <o:OLEObject Type="Embed" ProgID="Equation.DSMT4" ShapeID="_x0000_i1326" DrawAspect="Content" ObjectID="_1699964591" r:id="rId614"/>
        </w:object>
      </w:r>
      <w:r w:rsidR="000F7A73">
        <w:rPr>
          <w:rFonts w:hint="eastAsia"/>
        </w:rPr>
        <w:t>，</w:t>
      </w:r>
      <w:r w:rsidR="008F05CA" w:rsidRPr="00025957">
        <w:rPr>
          <w:position w:val="-4"/>
        </w:rPr>
        <w:object w:dxaOrig="220" w:dyaOrig="240">
          <v:shape id="_x0000_i1327" type="#_x0000_t75" style="width:11.25pt;height:11.9pt" o:ole="">
            <v:imagedata r:id="rId615" o:title=""/>
          </v:shape>
          <o:OLEObject Type="Embed" ProgID="Equation.DSMT4" ShapeID="_x0000_i1327" DrawAspect="Content" ObjectID="_1699964592" r:id="rId616"/>
        </w:object>
      </w:r>
      <w:r w:rsidR="000F7A73">
        <w:rPr>
          <w:rFonts w:hint="eastAsia"/>
        </w:rPr>
        <w:t>和</w:t>
      </w:r>
      <w:r w:rsidR="008F05CA" w:rsidRPr="00025957">
        <w:rPr>
          <w:position w:val="-4"/>
        </w:rPr>
        <w:object w:dxaOrig="380" w:dyaOrig="240">
          <v:shape id="_x0000_i1328" type="#_x0000_t75" style="width:18.8pt;height:11.9pt" o:ole="">
            <v:imagedata r:id="rId617" o:title=""/>
          </v:shape>
          <o:OLEObject Type="Embed" ProgID="Equation.DSMT4" ShapeID="_x0000_i1328" DrawAspect="Content" ObjectID="_1699964593" r:id="rId618"/>
        </w:object>
      </w:r>
      <w:r w:rsidR="000F7A73">
        <w:rPr>
          <w:rFonts w:hint="eastAsia"/>
        </w:rPr>
        <w:t>的数学期望分别为</w:t>
      </w:r>
    </w:p>
    <w:p w:rsidR="00B47A9F" w:rsidRPr="009D3172" w:rsidRDefault="008F05CA" w:rsidP="000F7A73">
      <w:pPr>
        <w:ind w:firstLineChars="400" w:firstLine="960"/>
        <w:jc w:val="center"/>
        <w:rPr>
          <w:rFonts w:ascii="宋体" w:hAnsi="宋体"/>
          <w:szCs w:val="21"/>
        </w:rPr>
      </w:pPr>
      <w:r w:rsidRPr="008F05CA">
        <w:rPr>
          <w:position w:val="-58"/>
        </w:rPr>
        <w:object w:dxaOrig="5899" w:dyaOrig="1280">
          <v:shape id="_x0000_i1329" type="#_x0000_t75" style="width:294.9pt;height:63.85pt" o:ole="">
            <v:imagedata r:id="rId619" o:title=""/>
          </v:shape>
          <o:OLEObject Type="Embed" ProgID="Equation.DSMT4" ShapeID="_x0000_i1329" DrawAspect="Content" ObjectID="_1699964594" r:id="rId620"/>
        </w:object>
      </w:r>
    </w:p>
    <w:p w:rsidR="00B47A9F" w:rsidRPr="009D3172" w:rsidRDefault="000F7A73" w:rsidP="00B47A9F">
      <w:pPr>
        <w:ind w:firstLineChars="350" w:firstLine="840"/>
        <w:rPr>
          <w:rFonts w:ascii="宋体" w:hAnsi="宋体"/>
          <w:szCs w:val="21"/>
        </w:rPr>
      </w:pPr>
      <w:r>
        <w:rPr>
          <w:rFonts w:hint="eastAsia"/>
        </w:rPr>
        <w:lastRenderedPageBreak/>
        <w:t>所以</w:t>
      </w:r>
      <w:r w:rsidR="008F05CA" w:rsidRPr="008F05CA">
        <w:rPr>
          <w:position w:val="-24"/>
        </w:rPr>
        <w:object w:dxaOrig="5120" w:dyaOrig="620">
          <v:shape id="_x0000_i1330" type="#_x0000_t75" style="width:256.05pt;height:31.3pt" o:ole="">
            <v:imagedata r:id="rId621" o:title=""/>
          </v:shape>
          <o:OLEObject Type="Embed" ProgID="Equation.DSMT4" ShapeID="_x0000_i1330" DrawAspect="Content" ObjectID="_1699964595" r:id="rId622"/>
        </w:object>
      </w:r>
      <w:r>
        <w:rPr>
          <w:rFonts w:ascii="宋体" w:hAnsi="宋体" w:hint="eastAsia"/>
          <w:szCs w:val="21"/>
        </w:rPr>
        <w:t>．</w:t>
      </w:r>
    </w:p>
    <w:p w:rsidR="00B47A9F" w:rsidRPr="009D3172" w:rsidRDefault="00B47A9F" w:rsidP="000F7A73"/>
    <w:p w:rsidR="00B920A8" w:rsidRPr="00B920A8" w:rsidRDefault="00B920A8" w:rsidP="000F7A73"/>
    <w:sectPr w:rsidR="00B920A8" w:rsidRPr="00B920A8" w:rsidSect="00223006">
      <w:headerReference w:type="even" r:id="rId623"/>
      <w:footerReference w:type="even" r:id="rId624"/>
      <w:footerReference w:type="default" r:id="rId625"/>
      <w:headerReference w:type="first" r:id="rId62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65DA" w:rsidRDefault="00F265DA">
      <w:r>
        <w:separator/>
      </w:r>
    </w:p>
  </w:endnote>
  <w:endnote w:type="continuationSeparator" w:id="0">
    <w:p w:rsidR="00F265DA" w:rsidRDefault="00F265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A7DE2" w:rsidRDefault="00622C61" w:rsidP="00D80857">
        <w:pPr>
          <w:pStyle w:val="a4"/>
          <w:ind w:right="360" w:firstLine="360"/>
        </w:pPr>
        <w:r w:rsidRPr="00622C6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A7DE2" w:rsidRDefault="00622C61">
                    <w:pPr>
                      <w:jc w:val="center"/>
                      <w:rPr>
                        <w:color w:val="5B9BD5" w:themeColor="accent1"/>
                      </w:rPr>
                    </w:pPr>
                    <w:r w:rsidRPr="00622C61">
                      <w:fldChar w:fldCharType="begin"/>
                    </w:r>
                    <w:r w:rsidR="007A7DE2">
                      <w:instrText>PAGE    \* MERGEFORMAT</w:instrText>
                    </w:r>
                    <w:r w:rsidRPr="00622C61">
                      <w:fldChar w:fldCharType="separate"/>
                    </w:r>
                    <w:r w:rsidR="007A7DE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E2" w:rsidRPr="003C7E48" w:rsidRDefault="007A7DE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622C61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622C61">
      <w:rPr>
        <w:noProof/>
        <w:lang w:val="zh-CN"/>
      </w:rPr>
      <w:fldChar w:fldCharType="separate"/>
    </w:r>
    <w:r w:rsidR="009B4742">
      <w:rPr>
        <w:noProof/>
        <w:lang w:val="zh-CN"/>
      </w:rPr>
      <w:t>4</w:t>
    </w:r>
    <w:r w:rsidR="00622C61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65DA" w:rsidRDefault="00F265DA">
      <w:r>
        <w:separator/>
      </w:r>
    </w:p>
  </w:footnote>
  <w:footnote w:type="continuationSeparator" w:id="0">
    <w:p w:rsidR="00F265DA" w:rsidRDefault="00F265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E2" w:rsidRPr="006E3539" w:rsidRDefault="007A7DE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E2" w:rsidRDefault="00622C6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A"/>
      </v:shape>
    </w:pict>
  </w:numPicBullet>
  <w:numPicBullet w:numPicBulletId="1">
    <w:pict>
      <v:shape id="_x0000_i1041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7A9"/>
    <w:rsid w:val="00042111"/>
    <w:rsid w:val="00046DD7"/>
    <w:rsid w:val="00061C54"/>
    <w:rsid w:val="00076863"/>
    <w:rsid w:val="00085238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7A73"/>
    <w:rsid w:val="00102A56"/>
    <w:rsid w:val="00104F63"/>
    <w:rsid w:val="0011658A"/>
    <w:rsid w:val="00135729"/>
    <w:rsid w:val="00142397"/>
    <w:rsid w:val="00142B47"/>
    <w:rsid w:val="001461F0"/>
    <w:rsid w:val="00151644"/>
    <w:rsid w:val="00153570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1F5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2A4"/>
    <w:rsid w:val="00230DE9"/>
    <w:rsid w:val="002343AF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32F1"/>
    <w:rsid w:val="002A2E1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24B4"/>
    <w:rsid w:val="0032739C"/>
    <w:rsid w:val="00330B11"/>
    <w:rsid w:val="00356E4C"/>
    <w:rsid w:val="003647C3"/>
    <w:rsid w:val="003648D1"/>
    <w:rsid w:val="00371455"/>
    <w:rsid w:val="003743A3"/>
    <w:rsid w:val="0037737A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2A9E"/>
    <w:rsid w:val="00433FC2"/>
    <w:rsid w:val="00436F16"/>
    <w:rsid w:val="00442415"/>
    <w:rsid w:val="004439B9"/>
    <w:rsid w:val="00443B1B"/>
    <w:rsid w:val="0045241A"/>
    <w:rsid w:val="00453066"/>
    <w:rsid w:val="00454CD0"/>
    <w:rsid w:val="004565E6"/>
    <w:rsid w:val="00456B96"/>
    <w:rsid w:val="00462CB9"/>
    <w:rsid w:val="0046302E"/>
    <w:rsid w:val="00464536"/>
    <w:rsid w:val="00465459"/>
    <w:rsid w:val="004677C0"/>
    <w:rsid w:val="00470150"/>
    <w:rsid w:val="00473A64"/>
    <w:rsid w:val="004910EA"/>
    <w:rsid w:val="00496245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2C61"/>
    <w:rsid w:val="0062364E"/>
    <w:rsid w:val="00627699"/>
    <w:rsid w:val="00627C91"/>
    <w:rsid w:val="006330A9"/>
    <w:rsid w:val="006354D6"/>
    <w:rsid w:val="0063705B"/>
    <w:rsid w:val="00642979"/>
    <w:rsid w:val="00642B51"/>
    <w:rsid w:val="00643BE8"/>
    <w:rsid w:val="00651672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2A1E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6C"/>
    <w:rsid w:val="00751408"/>
    <w:rsid w:val="007650D4"/>
    <w:rsid w:val="00774296"/>
    <w:rsid w:val="00775264"/>
    <w:rsid w:val="00776FFA"/>
    <w:rsid w:val="007812A1"/>
    <w:rsid w:val="007827DE"/>
    <w:rsid w:val="007873BA"/>
    <w:rsid w:val="00791237"/>
    <w:rsid w:val="00792147"/>
    <w:rsid w:val="007929EA"/>
    <w:rsid w:val="00795557"/>
    <w:rsid w:val="0079635A"/>
    <w:rsid w:val="007A0DBA"/>
    <w:rsid w:val="007A0DD3"/>
    <w:rsid w:val="007A3165"/>
    <w:rsid w:val="007A5CBA"/>
    <w:rsid w:val="007A6AFA"/>
    <w:rsid w:val="007A769D"/>
    <w:rsid w:val="007A7DE2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26DB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9ED"/>
    <w:rsid w:val="008B3F2E"/>
    <w:rsid w:val="008B4095"/>
    <w:rsid w:val="008B58C2"/>
    <w:rsid w:val="008B5CE4"/>
    <w:rsid w:val="008C5D7E"/>
    <w:rsid w:val="008C6E8A"/>
    <w:rsid w:val="008D0B8C"/>
    <w:rsid w:val="008D46D1"/>
    <w:rsid w:val="008E575B"/>
    <w:rsid w:val="008F05CA"/>
    <w:rsid w:val="008F29E3"/>
    <w:rsid w:val="008F367C"/>
    <w:rsid w:val="008F7E27"/>
    <w:rsid w:val="00904880"/>
    <w:rsid w:val="009211C4"/>
    <w:rsid w:val="0092330B"/>
    <w:rsid w:val="00923B10"/>
    <w:rsid w:val="00924144"/>
    <w:rsid w:val="00926458"/>
    <w:rsid w:val="00926EB4"/>
    <w:rsid w:val="009273A1"/>
    <w:rsid w:val="00933744"/>
    <w:rsid w:val="00933A2C"/>
    <w:rsid w:val="009348E8"/>
    <w:rsid w:val="00934DF8"/>
    <w:rsid w:val="0094035C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4742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47A9F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0A8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1761"/>
    <w:rsid w:val="00CA2BCE"/>
    <w:rsid w:val="00CA3113"/>
    <w:rsid w:val="00CA3374"/>
    <w:rsid w:val="00CA406B"/>
    <w:rsid w:val="00CB2029"/>
    <w:rsid w:val="00CB5DF2"/>
    <w:rsid w:val="00CB6615"/>
    <w:rsid w:val="00CC04F5"/>
    <w:rsid w:val="00CC412E"/>
    <w:rsid w:val="00CC5551"/>
    <w:rsid w:val="00CD11D9"/>
    <w:rsid w:val="00CD30B1"/>
    <w:rsid w:val="00CE1C53"/>
    <w:rsid w:val="00CE1F68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6235"/>
    <w:rsid w:val="00D6717E"/>
    <w:rsid w:val="00D7523B"/>
    <w:rsid w:val="00D759C8"/>
    <w:rsid w:val="00D80857"/>
    <w:rsid w:val="00D84234"/>
    <w:rsid w:val="00D869C5"/>
    <w:rsid w:val="00D95CAF"/>
    <w:rsid w:val="00DA17F0"/>
    <w:rsid w:val="00DA2A62"/>
    <w:rsid w:val="00DA6D85"/>
    <w:rsid w:val="00DA7AFA"/>
    <w:rsid w:val="00DB6F7F"/>
    <w:rsid w:val="00DC2139"/>
    <w:rsid w:val="00DD0953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65DA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footer" Target="footer1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15" Type="http://schemas.openxmlformats.org/officeDocument/2006/relationships/image" Target="media/image30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header" Target="header2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fontTable" Target="fontTable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theme" Target="theme/theme1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header" Target="header1.xml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C621D5-5D4F-43DB-A0E9-2EC9EC5E9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1571</Words>
  <Characters>8956</Characters>
  <Application>Microsoft Office Word</Application>
  <DocSecurity>0</DocSecurity>
  <Lines>74</Lines>
  <Paragraphs>21</Paragraphs>
  <ScaleCrop>false</ScaleCrop>
  <Company>微软中国</Company>
  <LinksUpToDate>false</LinksUpToDate>
  <CharactersWithSpaces>10506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104</cp:revision>
  <cp:lastPrinted>2011-09-06T10:51:00Z</cp:lastPrinted>
  <dcterms:created xsi:type="dcterms:W3CDTF">2020-11-13T07:23:00Z</dcterms:created>
  <dcterms:modified xsi:type="dcterms:W3CDTF">2021-12-02T06:29:00Z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