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1D6113" w:rsidRDefault="00EB5215" w:rsidP="001D6113">
      <w:pPr>
        <w:pStyle w:val="af"/>
      </w:pPr>
      <w:hyperlink r:id="rId8" w:history="1">
        <w:r w:rsidR="00CA00AF" w:rsidRPr="001D6113">
          <w:rPr>
            <w:rStyle w:val="a7"/>
            <w:rFonts w:hint="eastAsia"/>
            <w:color w:val="002060"/>
          </w:rPr>
          <w:t>20</w:t>
        </w:r>
        <w:r w:rsidR="000377A9" w:rsidRPr="001D6113">
          <w:rPr>
            <w:rStyle w:val="a7"/>
            <w:rFonts w:hint="eastAsia"/>
            <w:color w:val="002060"/>
          </w:rPr>
          <w:t>10</w:t>
        </w:r>
        <w:r w:rsidR="00CA00AF" w:rsidRPr="001D6113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1D6113">
          <w:rPr>
            <w:rStyle w:val="a7"/>
            <w:rFonts w:hint="eastAsia"/>
            <w:color w:val="002060"/>
          </w:rPr>
          <w:t>卷</w:t>
        </w:r>
        <w:r w:rsidR="0026461E" w:rsidRPr="001D6113">
          <w:rPr>
            <w:rStyle w:val="a7"/>
            <w:rFonts w:hint="eastAsia"/>
            <w:color w:val="002060"/>
          </w:rPr>
          <w:t>二</w:t>
        </w:r>
        <w:r w:rsidR="001D6113" w:rsidRPr="001D6113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D5CA7" w:rsidRDefault="00DD5CA7" w:rsidP="00DD5CA7">
      <w:bookmarkStart w:id="0" w:name="_GoBack"/>
      <w:bookmarkEnd w:id="0"/>
    </w:p>
    <w:p w:rsidR="00DD5CA7" w:rsidRPr="009D3172" w:rsidRDefault="00DD5CA7" w:rsidP="00DD5CA7">
      <w:pPr>
        <w:pStyle w:val="1"/>
      </w:pPr>
      <w:r w:rsidRPr="009D3172">
        <w:t>一、选择题</w:t>
      </w:r>
      <w:r>
        <w:rPr>
          <w:rFonts w:hint="eastAsia"/>
        </w:rPr>
        <w:t>（</w:t>
      </w:r>
      <w:r w:rsidRPr="009D3172">
        <w:t>1~8小题</w:t>
      </w:r>
      <w:r>
        <w:rPr>
          <w:rFonts w:hint="eastAsia"/>
        </w:rPr>
        <w:t>，</w:t>
      </w:r>
      <w:r w:rsidRPr="009D3172">
        <w:t>每小题4分</w:t>
      </w:r>
      <w:r>
        <w:rPr>
          <w:rFonts w:hint="eastAsia"/>
        </w:rPr>
        <w:t>，</w:t>
      </w:r>
      <w:r w:rsidRPr="009D3172">
        <w:t>共32分</w:t>
      </w:r>
      <w:r>
        <w:rPr>
          <w:rFonts w:hint="eastAsia"/>
        </w:rPr>
        <w:t>）</w:t>
      </w:r>
    </w:p>
    <w:p w:rsidR="00DD5CA7" w:rsidRDefault="00DD5CA7" w:rsidP="00DD5CA7">
      <w:pPr>
        <w:rPr>
          <w:rFonts w:ascii="宋体" w:hAnsi="宋体"/>
          <w:szCs w:val="21"/>
        </w:rPr>
      </w:pPr>
    </w:p>
    <w:p w:rsidR="00DD5CA7" w:rsidRDefault="00DD5CA7" w:rsidP="00DD5CA7">
      <w:pPr>
        <w:rPr>
          <w:rFonts w:ascii="宋体" w:hAnsi="宋体"/>
          <w:szCs w:val="21"/>
        </w:rPr>
      </w:pPr>
    </w:p>
    <w:p w:rsidR="00DD5CA7" w:rsidRPr="009D3172" w:rsidRDefault="00DD5CA7" w:rsidP="00DD5CA7">
      <w:pPr>
        <w:rPr>
          <w:rFonts w:ascii="宋体" w:hAnsi="宋体"/>
        </w:rPr>
      </w:pPr>
      <w:r w:rsidRPr="003B1ADD">
        <w:t xml:space="preserve">(1) </w:t>
      </w:r>
      <w:r w:rsidRPr="009D3172">
        <w:rPr>
          <w:rFonts w:ascii="宋体" w:hAnsi="宋体"/>
        </w:rPr>
        <w:t>函数</w:t>
      </w:r>
      <w:bookmarkStart w:id="1" w:name="MTBlankEqn"/>
      <w:r w:rsidR="00780BC1" w:rsidRPr="00780BC1">
        <w:rPr>
          <w:position w:val="-26"/>
        </w:rPr>
        <w:object w:dxaOrig="2200" w:dyaOrig="700">
          <v:shape id="_x0000_i1025" type="#_x0000_t75" style="width:110.2pt;height:35.05pt" o:ole="">
            <v:imagedata r:id="rId9" o:title=""/>
          </v:shape>
          <o:OLEObject Type="Embed" ProgID="Equation.DSMT4" ShapeID="_x0000_i1025" DrawAspect="Content" ObjectID="_1700123408" r:id="rId10"/>
        </w:object>
      </w:r>
      <w:bookmarkEnd w:id="1"/>
      <w:r w:rsidRPr="009D3172">
        <w:rPr>
          <w:rFonts w:ascii="宋体" w:hAnsi="宋体"/>
        </w:rPr>
        <w:t>的无穷间断点的个数为</w:t>
      </w:r>
      <w:r w:rsidR="005F1EDE" w:rsidRPr="00E2449F">
        <w:t xml:space="preserve">(   </w:t>
      </w:r>
      <w:r w:rsidR="005F1EDE" w:rsidRPr="00E2449F">
        <w:rPr>
          <w:rFonts w:hint="eastAsia"/>
        </w:rPr>
        <w:t xml:space="preserve"> </w:t>
      </w:r>
      <w:r w:rsidR="005F1EDE" w:rsidRPr="00E2449F">
        <w:t>)</w:t>
      </w:r>
    </w:p>
    <w:p w:rsidR="00DD5CA7" w:rsidRPr="005F1EDE" w:rsidRDefault="00DD5CA7" w:rsidP="00DD5CA7">
      <w:pPr>
        <w:ind w:firstLineChars="200" w:firstLine="480"/>
      </w:pPr>
      <w:r w:rsidRPr="005F1EDE">
        <w:t xml:space="preserve">(A) </w:t>
      </w:r>
      <w:r w:rsidR="00780BC1" w:rsidRPr="00780BC1">
        <w:rPr>
          <w:position w:val="-6"/>
        </w:rPr>
        <w:object w:dxaOrig="200" w:dyaOrig="279">
          <v:shape id="_x0000_i1026" type="#_x0000_t75" style="width:10pt;height:13.75pt" o:ole="">
            <v:imagedata r:id="rId11" o:title=""/>
          </v:shape>
          <o:OLEObject Type="Embed" ProgID="Equation.DSMT4" ShapeID="_x0000_i1026" DrawAspect="Content" ObjectID="_1700123409" r:id="rId12"/>
        </w:object>
      </w:r>
      <w:r w:rsidR="005F1EDE" w:rsidRPr="005F1EDE">
        <w:rPr>
          <w:rFonts w:hint="eastAsia"/>
        </w:rPr>
        <w:t>．</w:t>
      </w:r>
      <w:r w:rsidR="005F1EDE" w:rsidRPr="005F1EDE">
        <w:t xml:space="preserve">          (B) </w:t>
      </w:r>
      <w:r w:rsidR="00780BC1" w:rsidRPr="00025957">
        <w:rPr>
          <w:position w:val="-4"/>
        </w:rPr>
        <w:object w:dxaOrig="180" w:dyaOrig="260">
          <v:shape id="_x0000_i1027" type="#_x0000_t75" style="width:8.75pt;height:13.15pt" o:ole="">
            <v:imagedata r:id="rId13" o:title=""/>
          </v:shape>
          <o:OLEObject Type="Embed" ProgID="Equation.DSMT4" ShapeID="_x0000_i1027" DrawAspect="Content" ObjectID="_1700123410" r:id="rId14"/>
        </w:object>
      </w:r>
      <w:r w:rsidR="005F1EDE" w:rsidRPr="005F1EDE">
        <w:rPr>
          <w:rFonts w:hint="eastAsia"/>
        </w:rPr>
        <w:t>．</w:t>
      </w:r>
      <w:r w:rsidR="005F1EDE" w:rsidRPr="005F1EDE">
        <w:t xml:space="preserve">          (C) </w:t>
      </w:r>
      <w:r w:rsidR="00780BC1" w:rsidRPr="00025957">
        <w:rPr>
          <w:position w:val="-4"/>
        </w:rPr>
        <w:object w:dxaOrig="180" w:dyaOrig="260">
          <v:shape id="_x0000_i1028" type="#_x0000_t75" style="width:8.75pt;height:13.15pt" o:ole="">
            <v:imagedata r:id="rId15" o:title=""/>
          </v:shape>
          <o:OLEObject Type="Embed" ProgID="Equation.DSMT4" ShapeID="_x0000_i1028" DrawAspect="Content" ObjectID="_1700123411" r:id="rId16"/>
        </w:object>
      </w:r>
      <w:r w:rsidR="005F1EDE" w:rsidRPr="005F1EDE">
        <w:rPr>
          <w:rFonts w:hint="eastAsia"/>
        </w:rPr>
        <w:t>．</w:t>
      </w:r>
      <w:r w:rsidR="005F1EDE" w:rsidRPr="005F1EDE">
        <w:t xml:space="preserve">          (D) </w:t>
      </w:r>
      <w:r w:rsidR="00780BC1" w:rsidRPr="00780BC1">
        <w:rPr>
          <w:position w:val="-6"/>
        </w:rPr>
        <w:object w:dxaOrig="180" w:dyaOrig="279">
          <v:shape id="_x0000_i1029" type="#_x0000_t75" style="width:8.75pt;height:13.75pt" o:ole="">
            <v:imagedata r:id="rId17" o:title=""/>
          </v:shape>
          <o:OLEObject Type="Embed" ProgID="Equation.DSMT4" ShapeID="_x0000_i1029" DrawAspect="Content" ObjectID="_1700123412" r:id="rId18"/>
        </w:object>
      </w:r>
      <w:r w:rsidR="005F1EDE" w:rsidRPr="005F1EDE">
        <w:rPr>
          <w:rFonts w:hint="eastAsia"/>
        </w:rPr>
        <w:t>．</w:t>
      </w:r>
    </w:p>
    <w:p w:rsidR="005C1D20" w:rsidRPr="00F2518A" w:rsidRDefault="005C1D20" w:rsidP="005C1D20">
      <w:pPr>
        <w:rPr>
          <w:rStyle w:val="af4"/>
          <w:rFonts w:hint="eastAsia"/>
          <w:b w:val="0"/>
        </w:rPr>
      </w:pPr>
    </w:p>
    <w:p w:rsidR="00F2518A" w:rsidRPr="00F2518A" w:rsidRDefault="00F2518A" w:rsidP="005C1D20"/>
    <w:p w:rsidR="00DD5CA7" w:rsidRPr="009D3172" w:rsidRDefault="00DD5CA7" w:rsidP="005F1EDE">
      <w:pPr>
        <w:spacing w:line="360" w:lineRule="auto"/>
        <w:ind w:left="480" w:hangingChars="200" w:hanging="480"/>
        <w:rPr>
          <w:rFonts w:ascii="宋体" w:hAnsi="宋体"/>
          <w:szCs w:val="21"/>
        </w:rPr>
      </w:pPr>
      <w:r w:rsidRPr="003B1ADD">
        <w:t xml:space="preserve">(2) </w:t>
      </w:r>
      <w:r w:rsidRPr="009D3172">
        <w:rPr>
          <w:rFonts w:ascii="宋体" w:hAnsi="宋体"/>
          <w:szCs w:val="21"/>
        </w:rPr>
        <w:t>设</w:t>
      </w:r>
      <w:r w:rsidR="00780BC1" w:rsidRPr="00780BC1">
        <w:rPr>
          <w:position w:val="-12"/>
        </w:rPr>
        <w:object w:dxaOrig="620" w:dyaOrig="360">
          <v:shape id="_x0000_i1030" type="#_x0000_t75" style="width:31.3pt;height:18.15pt" o:ole="">
            <v:imagedata r:id="rId19" o:title=""/>
          </v:shape>
          <o:OLEObject Type="Embed" ProgID="Equation.DSMT4" ShapeID="_x0000_i1030" DrawAspect="Content" ObjectID="_1700123413" r:id="rId20"/>
        </w:object>
      </w:r>
      <w:r w:rsidRPr="009D3172">
        <w:rPr>
          <w:rFonts w:ascii="宋体" w:hAnsi="宋体"/>
          <w:szCs w:val="21"/>
        </w:rPr>
        <w:t>是一阶线性非齐次微分方程</w:t>
      </w:r>
      <w:r w:rsidR="00780BC1" w:rsidRPr="00780BC1">
        <w:rPr>
          <w:position w:val="-14"/>
        </w:rPr>
        <w:object w:dxaOrig="1840" w:dyaOrig="400">
          <v:shape id="_x0000_i1031" type="#_x0000_t75" style="width:92.05pt;height:20.05pt" o:ole="">
            <v:imagedata r:id="rId21" o:title=""/>
          </v:shape>
          <o:OLEObject Type="Embed" ProgID="Equation.DSMT4" ShapeID="_x0000_i1031" DrawAspect="Content" ObjectID="_1700123414" r:id="rId22"/>
        </w:object>
      </w:r>
      <w:r w:rsidRPr="009D3172">
        <w:rPr>
          <w:rFonts w:ascii="宋体" w:hAnsi="宋体"/>
          <w:szCs w:val="21"/>
        </w:rPr>
        <w:t>的两个特解,若常数</w:t>
      </w:r>
      <w:r w:rsidR="00780BC1" w:rsidRPr="00780BC1">
        <w:rPr>
          <w:position w:val="-10"/>
        </w:rPr>
        <w:object w:dxaOrig="460" w:dyaOrig="320">
          <v:shape id="_x0000_i1032" type="#_x0000_t75" style="width:23.15pt;height:16.3pt" o:ole="">
            <v:imagedata r:id="rId23" o:title=""/>
          </v:shape>
          <o:OLEObject Type="Embed" ProgID="Equation.DSMT4" ShapeID="_x0000_i1032" DrawAspect="Content" ObjectID="_1700123415" r:id="rId24"/>
        </w:object>
      </w:r>
      <w:r w:rsidRPr="009D3172">
        <w:rPr>
          <w:rFonts w:ascii="宋体" w:hAnsi="宋体"/>
          <w:szCs w:val="21"/>
        </w:rPr>
        <w:t>使</w:t>
      </w:r>
      <w:r w:rsidR="00780BC1" w:rsidRPr="00780BC1">
        <w:rPr>
          <w:position w:val="-12"/>
        </w:rPr>
        <w:object w:dxaOrig="1040" w:dyaOrig="360">
          <v:shape id="_x0000_i1033" type="#_x0000_t75" style="width:51.95pt;height:18.15pt" o:ole="">
            <v:imagedata r:id="rId25" o:title=""/>
          </v:shape>
          <o:OLEObject Type="Embed" ProgID="Equation.DSMT4" ShapeID="_x0000_i1033" DrawAspect="Content" ObjectID="_1700123416" r:id="rId26"/>
        </w:object>
      </w:r>
      <w:r w:rsidRPr="009D3172">
        <w:rPr>
          <w:rFonts w:ascii="宋体" w:hAnsi="宋体"/>
          <w:szCs w:val="21"/>
        </w:rPr>
        <w:t>是该方程的解,</w:t>
      </w:r>
      <w:r w:rsidR="00780BC1" w:rsidRPr="00780BC1">
        <w:rPr>
          <w:position w:val="-12"/>
        </w:rPr>
        <w:object w:dxaOrig="1040" w:dyaOrig="360">
          <v:shape id="_x0000_i1034" type="#_x0000_t75" style="width:51.95pt;height:18.15pt" o:ole="">
            <v:imagedata r:id="rId27" o:title=""/>
          </v:shape>
          <o:OLEObject Type="Embed" ProgID="Equation.DSMT4" ShapeID="_x0000_i1034" DrawAspect="Content" ObjectID="_1700123417" r:id="rId28"/>
        </w:object>
      </w:r>
      <w:r w:rsidRPr="009D3172">
        <w:rPr>
          <w:rFonts w:ascii="宋体" w:hAnsi="宋体"/>
          <w:szCs w:val="21"/>
        </w:rPr>
        <w:t>是该方程对应的齐次方程的解,则</w:t>
      </w:r>
      <w:r w:rsidR="005F1EDE" w:rsidRPr="00E2449F">
        <w:t xml:space="preserve">(   </w:t>
      </w:r>
      <w:r w:rsidR="005F1EDE" w:rsidRPr="00E2449F">
        <w:rPr>
          <w:rFonts w:hint="eastAsia"/>
        </w:rPr>
        <w:t xml:space="preserve"> </w:t>
      </w:r>
      <w:r w:rsidR="005F1EDE" w:rsidRPr="00E2449F">
        <w:t>)</w:t>
      </w:r>
    </w:p>
    <w:p w:rsidR="00DD5CA7" w:rsidRPr="009D3172" w:rsidRDefault="00DD5CA7" w:rsidP="005F1EDE">
      <w:pPr>
        <w:ind w:firstLineChars="200" w:firstLine="480"/>
        <w:rPr>
          <w:rFonts w:ascii="宋体" w:hAnsi="宋体"/>
          <w:szCs w:val="21"/>
        </w:rPr>
      </w:pPr>
      <w:r w:rsidRPr="005F1EDE">
        <w:t xml:space="preserve">(A) </w:t>
      </w:r>
      <w:r w:rsidR="00780BC1" w:rsidRPr="00780BC1">
        <w:rPr>
          <w:position w:val="-24"/>
        </w:rPr>
        <w:object w:dxaOrig="1240" w:dyaOrig="620">
          <v:shape id="_x0000_i1035" type="#_x0000_t75" style="width:62pt;height:31.3pt" o:ole="">
            <v:imagedata r:id="rId29" o:title=""/>
          </v:shape>
          <o:OLEObject Type="Embed" ProgID="Equation.DSMT4" ShapeID="_x0000_i1035" DrawAspect="Content" ObjectID="_1700123418" r:id="rId30"/>
        </w:object>
      </w:r>
      <w:r w:rsidR="005F1EDE">
        <w:rPr>
          <w:rFonts w:ascii="宋体" w:hAnsi="宋体" w:hint="eastAsia"/>
          <w:szCs w:val="21"/>
        </w:rPr>
        <w:t>．</w:t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Pr="005F1EDE">
        <w:t xml:space="preserve">(B) </w:t>
      </w:r>
      <w:r w:rsidR="00780BC1" w:rsidRPr="00780BC1">
        <w:rPr>
          <w:position w:val="-24"/>
        </w:rPr>
        <w:object w:dxaOrig="1560" w:dyaOrig="620">
          <v:shape id="_x0000_i1036" type="#_x0000_t75" style="width:78.25pt;height:31.3pt" o:ole="">
            <v:imagedata r:id="rId31" o:title=""/>
          </v:shape>
          <o:OLEObject Type="Embed" ProgID="Equation.DSMT4" ShapeID="_x0000_i1036" DrawAspect="Content" ObjectID="_1700123419" r:id="rId32"/>
        </w:object>
      </w:r>
      <w:r w:rsidR="005F1EDE">
        <w:rPr>
          <w:rFonts w:ascii="宋体" w:hAnsi="宋体" w:hint="eastAsia"/>
          <w:szCs w:val="21"/>
        </w:rPr>
        <w:t>．</w:t>
      </w:r>
    </w:p>
    <w:p w:rsidR="00DD5CA7" w:rsidRPr="009D3172" w:rsidRDefault="00DD5CA7" w:rsidP="005F1EDE">
      <w:pPr>
        <w:ind w:firstLineChars="200" w:firstLine="480"/>
        <w:rPr>
          <w:rFonts w:ascii="宋体" w:hAnsi="宋体"/>
          <w:szCs w:val="21"/>
        </w:rPr>
      </w:pPr>
      <w:r w:rsidRPr="005F1EDE">
        <w:t xml:space="preserve">(C) </w:t>
      </w:r>
      <w:r w:rsidR="00780BC1" w:rsidRPr="00780BC1">
        <w:rPr>
          <w:position w:val="-24"/>
        </w:rPr>
        <w:object w:dxaOrig="1240" w:dyaOrig="620">
          <v:shape id="_x0000_i1037" type="#_x0000_t75" style="width:62pt;height:31.3pt" o:ole="">
            <v:imagedata r:id="rId33" o:title=""/>
          </v:shape>
          <o:OLEObject Type="Embed" ProgID="Equation.DSMT4" ShapeID="_x0000_i1037" DrawAspect="Content" ObjectID="_1700123420" r:id="rId34"/>
        </w:object>
      </w:r>
      <w:r w:rsidR="005F1EDE">
        <w:rPr>
          <w:rFonts w:ascii="宋体" w:hAnsi="宋体" w:hint="eastAsia"/>
          <w:szCs w:val="21"/>
        </w:rPr>
        <w:t>．</w:t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Pr="005F1EDE">
        <w:t xml:space="preserve">(D) </w:t>
      </w:r>
      <w:r w:rsidR="00780BC1" w:rsidRPr="00780BC1">
        <w:rPr>
          <w:position w:val="-24"/>
        </w:rPr>
        <w:object w:dxaOrig="1240" w:dyaOrig="620">
          <v:shape id="_x0000_i1038" type="#_x0000_t75" style="width:62pt;height:31.3pt" o:ole="">
            <v:imagedata r:id="rId35" o:title=""/>
          </v:shape>
          <o:OLEObject Type="Embed" ProgID="Equation.DSMT4" ShapeID="_x0000_i1038" DrawAspect="Content" ObjectID="_1700123421" r:id="rId36"/>
        </w:object>
      </w:r>
      <w:r w:rsidR="005F1EDE">
        <w:rPr>
          <w:rFonts w:ascii="宋体" w:hAnsi="宋体" w:hint="eastAsia"/>
          <w:szCs w:val="21"/>
        </w:rPr>
        <w:t>．</w:t>
      </w:r>
    </w:p>
    <w:p w:rsidR="003B1ADD" w:rsidRDefault="003B1ADD" w:rsidP="003B1ADD"/>
    <w:p w:rsidR="005C1D20" w:rsidRPr="00F2518A" w:rsidRDefault="005C1D20" w:rsidP="00DD5CA7">
      <w:pPr>
        <w:rPr>
          <w:rFonts w:ascii="宋体" w:hAnsi="宋体"/>
        </w:rPr>
      </w:pPr>
    </w:p>
    <w:p w:rsidR="00DD5CA7" w:rsidRPr="009D3172" w:rsidRDefault="00DD5CA7" w:rsidP="00DD5CA7">
      <w:pPr>
        <w:rPr>
          <w:rFonts w:ascii="宋体" w:hAnsi="宋体"/>
        </w:rPr>
      </w:pPr>
      <w:r w:rsidRPr="003B1ADD">
        <w:t xml:space="preserve">(3) </w:t>
      </w:r>
      <w:r w:rsidRPr="009D3172">
        <w:rPr>
          <w:rFonts w:ascii="宋体" w:hAnsi="宋体"/>
        </w:rPr>
        <w:t>曲线</w:t>
      </w:r>
      <w:r w:rsidR="00780BC1" w:rsidRPr="00780BC1">
        <w:rPr>
          <w:position w:val="-10"/>
        </w:rPr>
        <w:object w:dxaOrig="680" w:dyaOrig="360">
          <v:shape id="_x0000_i1039" type="#_x0000_t75" style="width:33.8pt;height:18.15pt" o:ole="">
            <v:imagedata r:id="rId37" o:title=""/>
          </v:shape>
          <o:OLEObject Type="Embed" ProgID="Equation.DSMT4" ShapeID="_x0000_i1039" DrawAspect="Content" ObjectID="_1700123422" r:id="rId38"/>
        </w:object>
      </w:r>
      <w:r w:rsidRPr="009D3172">
        <w:rPr>
          <w:rFonts w:ascii="宋体" w:hAnsi="宋体"/>
        </w:rPr>
        <w:t>与曲线</w:t>
      </w:r>
      <w:r w:rsidR="00780BC1" w:rsidRPr="00780BC1">
        <w:rPr>
          <w:position w:val="-10"/>
        </w:rPr>
        <w:object w:dxaOrig="1600" w:dyaOrig="320">
          <v:shape id="_x0000_i1040" type="#_x0000_t75" style="width:80.15pt;height:16.3pt" o:ole="">
            <v:imagedata r:id="rId39" o:title=""/>
          </v:shape>
          <o:OLEObject Type="Embed" ProgID="Equation.DSMT4" ShapeID="_x0000_i1040" DrawAspect="Content" ObjectID="_1700123423" r:id="rId40"/>
        </w:object>
      </w:r>
      <w:r w:rsidRPr="009D3172">
        <w:rPr>
          <w:rFonts w:ascii="宋体" w:hAnsi="宋体"/>
        </w:rPr>
        <w:t>相切,则</w:t>
      </w:r>
      <w:r w:rsidR="00780BC1" w:rsidRPr="00780BC1">
        <w:rPr>
          <w:position w:val="-6"/>
        </w:rPr>
        <w:object w:dxaOrig="380" w:dyaOrig="220">
          <v:shape id="_x0000_i1041" type="#_x0000_t75" style="width:18.8pt;height:11.25pt" o:ole="">
            <v:imagedata r:id="rId41" o:title=""/>
          </v:shape>
          <o:OLEObject Type="Embed" ProgID="Equation.DSMT4" ShapeID="_x0000_i1041" DrawAspect="Content" ObjectID="_1700123424" r:id="rId42"/>
        </w:object>
      </w:r>
      <w:r w:rsidR="005F1EDE" w:rsidRPr="00E2449F">
        <w:t xml:space="preserve">(   </w:t>
      </w:r>
      <w:r w:rsidR="005F1EDE" w:rsidRPr="00E2449F">
        <w:rPr>
          <w:rFonts w:hint="eastAsia"/>
        </w:rPr>
        <w:t xml:space="preserve"> </w:t>
      </w:r>
      <w:r w:rsidR="005F1EDE" w:rsidRPr="00E2449F">
        <w:t>)</w:t>
      </w:r>
    </w:p>
    <w:p w:rsidR="00DD5CA7" w:rsidRPr="005F1EDE" w:rsidRDefault="00DD5CA7" w:rsidP="00DD5CA7">
      <w:pPr>
        <w:ind w:firstLineChars="200" w:firstLine="480"/>
        <w:rPr>
          <w:rFonts w:ascii="宋体" w:hAnsi="宋体"/>
        </w:rPr>
      </w:pPr>
      <w:r w:rsidRPr="005F1EDE">
        <w:t>(A)</w:t>
      </w:r>
      <w:r w:rsidRPr="009D3172">
        <w:rPr>
          <w:rFonts w:ascii="宋体" w:hAnsi="宋体"/>
        </w:rPr>
        <w:t xml:space="preserve"> </w:t>
      </w:r>
      <w:r w:rsidR="00780BC1" w:rsidRPr="00780BC1">
        <w:rPr>
          <w:position w:val="-6"/>
        </w:rPr>
        <w:object w:dxaOrig="320" w:dyaOrig="260">
          <v:shape id="_x0000_i1042" type="#_x0000_t75" style="width:16.3pt;height:13.15pt" o:ole="">
            <v:imagedata r:id="rId43" o:title=""/>
          </v:shape>
          <o:OLEObject Type="Embed" ProgID="Equation.DSMT4" ShapeID="_x0000_i1042" DrawAspect="Content" ObjectID="_1700123425" r:id="rId44"/>
        </w:object>
      </w:r>
      <w:r w:rsidR="005F1EDE">
        <w:rPr>
          <w:rFonts w:hint="eastAsia"/>
        </w:rPr>
        <w:t>．</w:t>
      </w:r>
      <w:r w:rsidRPr="005F1EDE">
        <w:t xml:space="preserve">        (B) </w:t>
      </w:r>
      <w:r w:rsidR="00780BC1" w:rsidRPr="00780BC1">
        <w:rPr>
          <w:position w:val="-6"/>
        </w:rPr>
        <w:object w:dxaOrig="300" w:dyaOrig="279">
          <v:shape id="_x0000_i1043" type="#_x0000_t75" style="width:15.05pt;height:13.75pt" o:ole="">
            <v:imagedata r:id="rId45" o:title=""/>
          </v:shape>
          <o:OLEObject Type="Embed" ProgID="Equation.DSMT4" ShapeID="_x0000_i1043" DrawAspect="Content" ObjectID="_1700123426" r:id="rId46"/>
        </w:object>
      </w:r>
      <w:r w:rsidR="005F1EDE">
        <w:rPr>
          <w:rFonts w:ascii="宋体" w:hAnsi="宋体" w:hint="eastAsia"/>
        </w:rPr>
        <w:t>．</w:t>
      </w:r>
      <w:r w:rsidRPr="005F1EDE">
        <w:t xml:space="preserve">        (C) </w:t>
      </w:r>
      <w:r w:rsidR="00780BC1" w:rsidRPr="00780BC1">
        <w:rPr>
          <w:position w:val="-6"/>
        </w:rPr>
        <w:object w:dxaOrig="300" w:dyaOrig="279">
          <v:shape id="_x0000_i1044" type="#_x0000_t75" style="width:15.05pt;height:13.75pt" o:ole="">
            <v:imagedata r:id="rId47" o:title=""/>
          </v:shape>
          <o:OLEObject Type="Embed" ProgID="Equation.DSMT4" ShapeID="_x0000_i1044" DrawAspect="Content" ObjectID="_1700123427" r:id="rId48"/>
        </w:object>
      </w:r>
      <w:r w:rsidR="005F1EDE">
        <w:rPr>
          <w:rFonts w:ascii="宋体" w:hAnsi="宋体" w:hint="eastAsia"/>
        </w:rPr>
        <w:t>．</w:t>
      </w:r>
      <w:r w:rsidRPr="005F1EDE">
        <w:t xml:space="preserve">        (D) </w:t>
      </w:r>
      <w:r w:rsidR="00780BC1" w:rsidRPr="00780BC1">
        <w:rPr>
          <w:position w:val="-6"/>
        </w:rPr>
        <w:object w:dxaOrig="180" w:dyaOrig="220">
          <v:shape id="_x0000_i1045" type="#_x0000_t75" style="width:8.75pt;height:11.25pt" o:ole="">
            <v:imagedata r:id="rId49" o:title=""/>
          </v:shape>
          <o:OLEObject Type="Embed" ProgID="Equation.DSMT4" ShapeID="_x0000_i1045" DrawAspect="Content" ObjectID="_1700123428" r:id="rId50"/>
        </w:object>
      </w:r>
      <w:r w:rsidR="005F1EDE">
        <w:rPr>
          <w:rFonts w:ascii="宋体" w:hAnsi="宋体" w:hint="eastAsia"/>
        </w:rPr>
        <w:t>．</w:t>
      </w:r>
    </w:p>
    <w:p w:rsidR="003B1ADD" w:rsidRDefault="003B1ADD" w:rsidP="003B1ADD"/>
    <w:p w:rsidR="00A91B84" w:rsidRPr="00F2518A" w:rsidRDefault="00A91B84" w:rsidP="00A91B84"/>
    <w:p w:rsidR="00A91B84" w:rsidRPr="009D3172" w:rsidRDefault="00A91B84" w:rsidP="00A91B84">
      <w:pPr>
        <w:ind w:left="480" w:hangingChars="200" w:hanging="480"/>
        <w:rPr>
          <w:rFonts w:ascii="宋体" w:hAnsi="宋体"/>
        </w:rPr>
      </w:pPr>
      <w:r w:rsidRPr="00A91B84">
        <w:t>(4)</w:t>
      </w:r>
      <w:r w:rsidRPr="00A91B84">
        <w:rPr>
          <w:rStyle w:val="ae"/>
          <w:rFonts w:hint="eastAsia"/>
        </w:rPr>
        <w:t>【同试卷一第一</w:t>
      </w:r>
      <w:r w:rsidRPr="00A91B84">
        <w:rPr>
          <w:rStyle w:val="ae"/>
        </w:rPr>
        <w:t>(3)</w:t>
      </w:r>
      <w:r w:rsidRPr="00A91B84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</w:t>
      </w:r>
      <w:r w:rsidR="00780BC1" w:rsidRPr="00780BC1">
        <w:rPr>
          <w:position w:val="-8"/>
        </w:rPr>
        <w:object w:dxaOrig="460" w:dyaOrig="240">
          <v:shape id="_x0000_i1046" type="#_x0000_t75" style="width:23.15pt;height:11.9pt" o:ole="">
            <v:imagedata r:id="rId51" o:title=""/>
          </v:shape>
          <o:OLEObject Type="Embed" ProgID="Equation.DSMT4" ShapeID="_x0000_i1046" DrawAspect="Content" ObjectID="_1700123429" r:id="rId52"/>
        </w:object>
      </w:r>
      <w:r w:rsidRPr="009D3172">
        <w:rPr>
          <w:rFonts w:ascii="宋体" w:hAnsi="宋体"/>
        </w:rPr>
        <w:t>是正整数,则反常积分</w:t>
      </w:r>
      <w:r w:rsidR="00780BC1" w:rsidRPr="00780BC1">
        <w:rPr>
          <w:position w:val="-28"/>
        </w:rPr>
        <w:object w:dxaOrig="1740" w:dyaOrig="780">
          <v:shape id="_x0000_i1047" type="#_x0000_t75" style="width:87.05pt;height:38.8pt" o:ole="">
            <v:imagedata r:id="rId53" o:title=""/>
          </v:shape>
          <o:OLEObject Type="Embed" ProgID="Equation.DSMT4" ShapeID="_x0000_i1047" DrawAspect="Content" ObjectID="_1700123430" r:id="rId54"/>
        </w:object>
      </w:r>
      <w:r w:rsidRPr="009D3172">
        <w:rPr>
          <w:rFonts w:ascii="宋体" w:hAnsi="宋体"/>
        </w:rPr>
        <w:t>的收敛性</w: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A91B84" w:rsidRPr="009D3172" w:rsidRDefault="00A91B84" w:rsidP="00A91B84">
      <w:pPr>
        <w:ind w:firstLineChars="200" w:firstLine="480"/>
        <w:rPr>
          <w:rFonts w:ascii="宋体" w:hAnsi="宋体"/>
        </w:rPr>
      </w:pPr>
      <w:r w:rsidRPr="00AA7E0E">
        <w:t xml:space="preserve">(A) </w:t>
      </w:r>
      <w:r w:rsidRPr="009D3172">
        <w:rPr>
          <w:rFonts w:ascii="宋体" w:hAnsi="宋体"/>
        </w:rPr>
        <w:t>仅与</w:t>
      </w:r>
      <w:r w:rsidR="00780BC1" w:rsidRPr="00025957">
        <w:rPr>
          <w:position w:val="-4"/>
        </w:rPr>
        <w:object w:dxaOrig="260" w:dyaOrig="200">
          <v:shape id="_x0000_i1048" type="#_x0000_t75" style="width:13.15pt;height:10pt" o:ole="">
            <v:imagedata r:id="rId55" o:title=""/>
          </v:shape>
          <o:OLEObject Type="Embed" ProgID="Equation.DSMT4" ShapeID="_x0000_i1048" DrawAspect="Content" ObjectID="_1700123431" r:id="rId56"/>
        </w:object>
      </w:r>
      <w:r w:rsidRPr="009D3172">
        <w:rPr>
          <w:rFonts w:ascii="宋体" w:hAnsi="宋体"/>
        </w:rPr>
        <w:t>的取值有关</w: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A7E0E">
        <w:t>(B)</w:t>
      </w:r>
      <w:r>
        <w:rPr>
          <w:rFonts w:hint="eastAsia"/>
        </w:rPr>
        <w:t xml:space="preserve"> </w:t>
      </w:r>
      <w:r w:rsidRPr="009D3172">
        <w:rPr>
          <w:rFonts w:ascii="宋体" w:hAnsi="宋体"/>
        </w:rPr>
        <w:t>仅与</w:t>
      </w:r>
      <w:r w:rsidR="00780BC1" w:rsidRPr="00025957">
        <w:rPr>
          <w:position w:val="-4"/>
        </w:rPr>
        <w:object w:dxaOrig="200" w:dyaOrig="200">
          <v:shape id="_x0000_i1049" type="#_x0000_t75" style="width:10pt;height:10pt" o:ole="">
            <v:imagedata r:id="rId57" o:title=""/>
          </v:shape>
          <o:OLEObject Type="Embed" ProgID="Equation.DSMT4" ShapeID="_x0000_i1049" DrawAspect="Content" ObjectID="_1700123432" r:id="rId58"/>
        </w:object>
      </w:r>
      <w:r w:rsidRPr="009D3172">
        <w:rPr>
          <w:rFonts w:ascii="宋体" w:hAnsi="宋体"/>
        </w:rPr>
        <w:t>的取值有关</w:t>
      </w:r>
      <w:r>
        <w:rPr>
          <w:rFonts w:ascii="宋体" w:hAnsi="宋体" w:hint="eastAsia"/>
        </w:rPr>
        <w:t>．</w:t>
      </w:r>
    </w:p>
    <w:p w:rsidR="00A91B84" w:rsidRPr="009D3172" w:rsidRDefault="00A91B84" w:rsidP="00A91B84">
      <w:pPr>
        <w:ind w:firstLineChars="200" w:firstLine="480"/>
        <w:rPr>
          <w:rFonts w:ascii="宋体" w:hAnsi="宋体"/>
        </w:rPr>
      </w:pPr>
      <w:r w:rsidRPr="00AA7E0E">
        <w:t xml:space="preserve">(C) </w:t>
      </w:r>
      <w:r w:rsidRPr="009D3172">
        <w:rPr>
          <w:rFonts w:ascii="宋体" w:hAnsi="宋体"/>
        </w:rPr>
        <w:t>与</w:t>
      </w:r>
      <w:r w:rsidR="00780BC1" w:rsidRPr="00780BC1">
        <w:rPr>
          <w:position w:val="-8"/>
        </w:rPr>
        <w:object w:dxaOrig="460" w:dyaOrig="240">
          <v:shape id="_x0000_i1050" type="#_x0000_t75" style="width:23.15pt;height:11.9pt" o:ole="">
            <v:imagedata r:id="rId59" o:title=""/>
          </v:shape>
          <o:OLEObject Type="Embed" ProgID="Equation.DSMT4" ShapeID="_x0000_i1050" DrawAspect="Content" ObjectID="_1700123433" r:id="rId60"/>
        </w:object>
      </w:r>
      <w:r w:rsidRPr="009D3172">
        <w:rPr>
          <w:rFonts w:ascii="宋体" w:hAnsi="宋体"/>
        </w:rPr>
        <w:t>取值都有关</w: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A7E0E">
        <w:t xml:space="preserve">(D) </w:t>
      </w:r>
      <w:r w:rsidRPr="009D3172">
        <w:rPr>
          <w:rFonts w:ascii="宋体" w:hAnsi="宋体"/>
        </w:rPr>
        <w:t>与</w:t>
      </w:r>
      <w:r w:rsidR="00780BC1" w:rsidRPr="00780BC1">
        <w:rPr>
          <w:position w:val="-8"/>
        </w:rPr>
        <w:object w:dxaOrig="460" w:dyaOrig="240">
          <v:shape id="_x0000_i1051" type="#_x0000_t75" style="width:23.15pt;height:11.9pt" o:ole="">
            <v:imagedata r:id="rId61" o:title=""/>
          </v:shape>
          <o:OLEObject Type="Embed" ProgID="Equation.DSMT4" ShapeID="_x0000_i1051" DrawAspect="Content" ObjectID="_1700123434" r:id="rId62"/>
        </w:object>
      </w:r>
      <w:r w:rsidRPr="009D3172">
        <w:rPr>
          <w:rFonts w:ascii="宋体" w:hAnsi="宋体"/>
        </w:rPr>
        <w:t>取值都无关</w:t>
      </w:r>
      <w:r>
        <w:rPr>
          <w:rFonts w:ascii="宋体" w:hAnsi="宋体" w:hint="eastAsia"/>
        </w:rPr>
        <w:t>．</w:t>
      </w:r>
    </w:p>
    <w:p w:rsidR="00A91B84" w:rsidRDefault="00A91B84" w:rsidP="00A91B84"/>
    <w:p w:rsidR="00A91B84" w:rsidRPr="00F2518A" w:rsidRDefault="00A91B84" w:rsidP="00A91B84"/>
    <w:p w:rsidR="00A91B84" w:rsidRPr="009D3172" w:rsidRDefault="00A91B84" w:rsidP="00A91B84">
      <w:pPr>
        <w:ind w:left="480" w:hangingChars="200" w:hanging="480"/>
        <w:rPr>
          <w:rFonts w:ascii="宋体" w:hAnsi="宋体"/>
          <w:szCs w:val="21"/>
        </w:rPr>
      </w:pPr>
      <w:r w:rsidRPr="00A91B84">
        <w:t>(5)</w:t>
      </w:r>
      <w:r w:rsidRPr="00A91B84">
        <w:rPr>
          <w:rStyle w:val="ae"/>
          <w:rFonts w:hint="eastAsia"/>
        </w:rPr>
        <w:t>【同试卷一第一</w:t>
      </w:r>
      <w:r w:rsidRPr="00A91B84">
        <w:rPr>
          <w:rStyle w:val="ae"/>
        </w:rPr>
        <w:t>(2)</w:t>
      </w:r>
      <w:r w:rsidRPr="00A91B84">
        <w:rPr>
          <w:rStyle w:val="ae"/>
          <w:rFonts w:hint="eastAsia"/>
        </w:rPr>
        <w:t>题】</w:t>
      </w:r>
      <w:r w:rsidRPr="009D3172">
        <w:rPr>
          <w:rFonts w:ascii="宋体" w:hAnsi="宋体"/>
          <w:szCs w:val="21"/>
        </w:rPr>
        <w:t>设函数</w:t>
      </w:r>
      <w:r w:rsidR="00780BC1" w:rsidRPr="00780BC1">
        <w:rPr>
          <w:position w:val="-10"/>
        </w:rPr>
        <w:object w:dxaOrig="1100" w:dyaOrig="320">
          <v:shape id="_x0000_i1052" type="#_x0000_t75" style="width:55.1pt;height:16.3pt" o:ole="">
            <v:imagedata r:id="rId63" o:title=""/>
          </v:shape>
          <o:OLEObject Type="Embed" ProgID="Equation.DSMT4" ShapeID="_x0000_i1052" DrawAspect="Content" ObjectID="_1700123435" r:id="rId64"/>
        </w:object>
      </w:r>
      <w:r w:rsidRPr="009D3172">
        <w:rPr>
          <w:rFonts w:ascii="宋体" w:hAnsi="宋体"/>
          <w:szCs w:val="21"/>
        </w:rPr>
        <w:t>由方程</w:t>
      </w:r>
      <w:r w:rsidR="00780BC1" w:rsidRPr="00780BC1">
        <w:rPr>
          <w:position w:val="-28"/>
        </w:rPr>
        <w:object w:dxaOrig="1300" w:dyaOrig="680">
          <v:shape id="_x0000_i1053" type="#_x0000_t75" style="width:65.1pt;height:33.8pt" o:ole="">
            <v:imagedata r:id="rId65" o:title=""/>
          </v:shape>
          <o:OLEObject Type="Embed" ProgID="Equation.DSMT4" ShapeID="_x0000_i1053" DrawAspect="Content" ObjectID="_1700123436" r:id="rId66"/>
        </w:object>
      </w:r>
      <w:r w:rsidRPr="009D3172">
        <w:rPr>
          <w:rFonts w:ascii="宋体" w:hAnsi="宋体"/>
          <w:szCs w:val="21"/>
        </w:rPr>
        <w:t>确定</w: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其中</w:t>
      </w:r>
      <w:r w:rsidR="00780BC1" w:rsidRPr="00025957">
        <w:rPr>
          <w:position w:val="-4"/>
        </w:rPr>
        <w:object w:dxaOrig="220" w:dyaOrig="240">
          <v:shape id="_x0000_i1054" type="#_x0000_t75" style="width:11.25pt;height:11.9pt" o:ole="">
            <v:imagedata r:id="rId67" o:title=""/>
          </v:shape>
          <o:OLEObject Type="Embed" ProgID="Equation.DSMT4" ShapeID="_x0000_i1054" DrawAspect="Content" ObjectID="_1700123437" r:id="rId68"/>
        </w:object>
      </w:r>
      <w:r w:rsidRPr="009D3172">
        <w:rPr>
          <w:rFonts w:ascii="宋体" w:hAnsi="宋体"/>
          <w:szCs w:val="21"/>
        </w:rPr>
        <w:t>为可微函数</w: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且</w:t>
      </w:r>
      <w:r w:rsidR="00780BC1" w:rsidRPr="00780BC1">
        <w:rPr>
          <w:position w:val="-12"/>
        </w:rPr>
        <w:object w:dxaOrig="620" w:dyaOrig="360">
          <v:shape id="_x0000_i1055" type="#_x0000_t75" style="width:31.3pt;height:18.15pt" o:ole="">
            <v:imagedata r:id="rId69" o:title=""/>
          </v:shape>
          <o:OLEObject Type="Embed" ProgID="Equation.DSMT4" ShapeID="_x0000_i1055" DrawAspect="Content" ObjectID="_1700123438" r:id="rId70"/>
        </w:objec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则</w:t>
      </w:r>
      <w:r w:rsidR="00780BC1" w:rsidRPr="00780BC1">
        <w:rPr>
          <w:position w:val="-28"/>
        </w:rPr>
        <w:object w:dxaOrig="1359" w:dyaOrig="660">
          <v:shape id="_x0000_i1056" type="#_x0000_t75" style="width:68.25pt;height:33.2pt" o:ole="">
            <v:imagedata r:id="rId71" o:title=""/>
          </v:shape>
          <o:OLEObject Type="Embed" ProgID="Equation.DSMT4" ShapeID="_x0000_i1056" DrawAspect="Content" ObjectID="_1700123439" r:id="rId72"/>
        </w:objec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A91B84" w:rsidRPr="009D3172" w:rsidRDefault="00A91B84" w:rsidP="00A91B84">
      <w:pPr>
        <w:ind w:firstLineChars="200" w:firstLine="480"/>
        <w:rPr>
          <w:rFonts w:ascii="宋体" w:hAnsi="宋体"/>
          <w:szCs w:val="21"/>
        </w:rPr>
      </w:pPr>
      <w:r w:rsidRPr="002A05A4">
        <w:t xml:space="preserve">(A) </w:t>
      </w:r>
      <w:r w:rsidR="00780BC1" w:rsidRPr="00025957">
        <w:rPr>
          <w:position w:val="-4"/>
        </w:rPr>
        <w:object w:dxaOrig="200" w:dyaOrig="200">
          <v:shape id="_x0000_i1057" type="#_x0000_t75" style="width:10pt;height:10pt" o:ole="">
            <v:imagedata r:id="rId73" o:title=""/>
          </v:shape>
          <o:OLEObject Type="Embed" ProgID="Equation.DSMT4" ShapeID="_x0000_i1057" DrawAspect="Content" ObjectID="_1700123440" r:id="rId74"/>
        </w:object>
      </w:r>
      <w:r>
        <w:rPr>
          <w:rFonts w:ascii="宋体" w:hAnsi="宋体" w:hint="eastAsia"/>
          <w:szCs w:val="21"/>
        </w:rPr>
        <w:t>．</w:t>
      </w:r>
      <w:r w:rsidRPr="009D3172">
        <w:rPr>
          <w:rFonts w:ascii="宋体" w:hAnsi="宋体"/>
          <w:szCs w:val="21"/>
        </w:rPr>
        <w:t xml:space="preserve">        </w:t>
      </w:r>
      <w:r w:rsidRPr="002A05A4">
        <w:t xml:space="preserve"> (B) </w:t>
      </w:r>
      <w:r w:rsidR="00780BC1" w:rsidRPr="00025957">
        <w:rPr>
          <w:position w:val="-4"/>
        </w:rPr>
        <w:object w:dxaOrig="200" w:dyaOrig="200">
          <v:shape id="_x0000_i1058" type="#_x0000_t75" style="width:10pt;height:10pt" o:ole="">
            <v:imagedata r:id="rId75" o:title=""/>
          </v:shape>
          <o:OLEObject Type="Embed" ProgID="Equation.DSMT4" ShapeID="_x0000_i1058" DrawAspect="Content" ObjectID="_1700123441" r:id="rId76"/>
        </w:object>
      </w:r>
      <w:r>
        <w:rPr>
          <w:rFonts w:ascii="宋体" w:hAnsi="宋体" w:hint="eastAsia"/>
          <w:szCs w:val="21"/>
        </w:rPr>
        <w:t>．</w:t>
      </w:r>
      <w:r w:rsidRPr="009D3172">
        <w:rPr>
          <w:rFonts w:ascii="宋体" w:hAnsi="宋体"/>
          <w:szCs w:val="21"/>
        </w:rPr>
        <w:t xml:space="preserve">        </w:t>
      </w:r>
      <w:r w:rsidRPr="002A05A4">
        <w:t xml:space="preserve"> (C) </w:t>
      </w:r>
      <w:r w:rsidR="00780BC1" w:rsidRPr="00025957">
        <w:rPr>
          <w:position w:val="-4"/>
        </w:rPr>
        <w:object w:dxaOrig="340" w:dyaOrig="200">
          <v:shape id="_x0000_i1059" type="#_x0000_t75" style="width:16.9pt;height:10pt" o:ole="">
            <v:imagedata r:id="rId77" o:title=""/>
          </v:shape>
          <o:OLEObject Type="Embed" ProgID="Equation.DSMT4" ShapeID="_x0000_i1059" DrawAspect="Content" ObjectID="_1700123442" r:id="rId78"/>
        </w:object>
      </w:r>
      <w:r>
        <w:rPr>
          <w:rFonts w:ascii="宋体" w:hAnsi="宋体" w:hint="eastAsia"/>
          <w:szCs w:val="21"/>
        </w:rPr>
        <w:t>．</w:t>
      </w:r>
      <w:r w:rsidRPr="009D3172">
        <w:rPr>
          <w:rFonts w:ascii="宋体" w:hAnsi="宋体"/>
          <w:szCs w:val="21"/>
        </w:rPr>
        <w:t xml:space="preserve">        </w:t>
      </w:r>
      <w:r w:rsidRPr="002A05A4">
        <w:t xml:space="preserve">(D) </w:t>
      </w:r>
      <w:r w:rsidR="00780BC1" w:rsidRPr="00025957">
        <w:rPr>
          <w:position w:val="-4"/>
        </w:rPr>
        <w:object w:dxaOrig="340" w:dyaOrig="200">
          <v:shape id="_x0000_i1060" type="#_x0000_t75" style="width:16.9pt;height:10pt" o:ole="">
            <v:imagedata r:id="rId79" o:title=""/>
          </v:shape>
          <o:OLEObject Type="Embed" ProgID="Equation.DSMT4" ShapeID="_x0000_i1060" DrawAspect="Content" ObjectID="_1700123443" r:id="rId80"/>
        </w:object>
      </w:r>
      <w:r>
        <w:rPr>
          <w:rFonts w:ascii="宋体" w:hAnsi="宋体" w:hint="eastAsia"/>
          <w:szCs w:val="21"/>
        </w:rPr>
        <w:t>．</w:t>
      </w:r>
    </w:p>
    <w:p w:rsidR="00A91B84" w:rsidRPr="00F2518A" w:rsidRDefault="00A91B84" w:rsidP="00A91B84">
      <w:pPr>
        <w:rPr>
          <w:rStyle w:val="af4"/>
          <w:rFonts w:hint="eastAsia"/>
          <w:b w:val="0"/>
        </w:rPr>
      </w:pPr>
    </w:p>
    <w:p w:rsidR="00F2518A" w:rsidRPr="00F2518A" w:rsidRDefault="00F2518A" w:rsidP="00A91B84">
      <w:pPr>
        <w:rPr>
          <w:rFonts w:ascii="宋体" w:hAnsi="宋体"/>
        </w:rPr>
      </w:pPr>
    </w:p>
    <w:p w:rsidR="00A91B84" w:rsidRPr="009D3172" w:rsidRDefault="00A91B84" w:rsidP="00A91B84">
      <w:pPr>
        <w:rPr>
          <w:rFonts w:ascii="宋体" w:hAnsi="宋体"/>
        </w:rPr>
      </w:pPr>
      <w:r w:rsidRPr="00A91B84">
        <w:t>(6)</w:t>
      </w:r>
      <w:r w:rsidRPr="00A91B84">
        <w:rPr>
          <w:rStyle w:val="ae"/>
          <w:rFonts w:hint="eastAsia"/>
        </w:rPr>
        <w:t>【同试卷一第一</w:t>
      </w:r>
      <w:r w:rsidRPr="00A91B84">
        <w:rPr>
          <w:rStyle w:val="ae"/>
        </w:rPr>
        <w:t>(4)</w:t>
      </w:r>
      <w:r w:rsidRPr="00A91B84">
        <w:rPr>
          <w:rStyle w:val="ae"/>
          <w:rFonts w:hint="eastAsia"/>
        </w:rPr>
        <w:t>题】</w:t>
      </w:r>
      <w:r w:rsidR="00780BC1" w:rsidRPr="00780BC1">
        <w:rPr>
          <w:position w:val="-36"/>
        </w:rPr>
        <w:object w:dxaOrig="2620" w:dyaOrig="760">
          <v:shape id="_x0000_i1061" type="#_x0000_t75" style="width:130.85pt;height:38.2pt" o:ole="">
            <v:imagedata r:id="rId81" o:title=""/>
          </v:shape>
          <o:OLEObject Type="Embed" ProgID="Equation.DSMT4" ShapeID="_x0000_i1061" DrawAspect="Content" ObjectID="_1700123444" r:id="rId82"/>
        </w:objec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A91B84" w:rsidRPr="009D3172" w:rsidRDefault="00A91B84" w:rsidP="00A91B84">
      <w:pPr>
        <w:ind w:leftChars="200" w:left="480"/>
        <w:rPr>
          <w:rFonts w:ascii="宋体" w:hAnsi="宋体"/>
        </w:rPr>
      </w:pPr>
      <w:r w:rsidRPr="00D51D95">
        <w:lastRenderedPageBreak/>
        <w:t xml:space="preserve">(A) </w:t>
      </w:r>
      <w:r w:rsidR="00780BC1" w:rsidRPr="00780BC1">
        <w:rPr>
          <w:position w:val="-36"/>
        </w:rPr>
        <w:object w:dxaOrig="2460" w:dyaOrig="740">
          <v:shape id="_x0000_i1062" type="#_x0000_t75" style="width:122.7pt;height:36.95pt" o:ole="">
            <v:imagedata r:id="rId83" o:title=""/>
          </v:shape>
          <o:OLEObject Type="Embed" ProgID="Equation.DSMT4" ShapeID="_x0000_i1062" DrawAspect="Content" ObjectID="_1700123445" r:id="rId84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D51D95">
        <w:t xml:space="preserve">(B) </w:t>
      </w:r>
      <w:r w:rsidR="00780BC1" w:rsidRPr="00780BC1">
        <w:rPr>
          <w:position w:val="-32"/>
        </w:rPr>
        <w:object w:dxaOrig="2380" w:dyaOrig="700">
          <v:shape id="_x0000_i1063" type="#_x0000_t75" style="width:118.95pt;height:35.05pt" o:ole="">
            <v:imagedata r:id="rId85" o:title=""/>
          </v:shape>
          <o:OLEObject Type="Embed" ProgID="Equation.DSMT4" ShapeID="_x0000_i1063" DrawAspect="Content" ObjectID="_1700123446" r:id="rId86"/>
        </w:object>
      </w:r>
      <w:r>
        <w:rPr>
          <w:rFonts w:ascii="宋体" w:hAnsi="宋体" w:hint="eastAsia"/>
        </w:rPr>
        <w:t>．</w:t>
      </w:r>
    </w:p>
    <w:p w:rsidR="00A91B84" w:rsidRPr="009D3172" w:rsidRDefault="00A91B84" w:rsidP="00A91B84">
      <w:pPr>
        <w:ind w:leftChars="200" w:left="480"/>
        <w:rPr>
          <w:rFonts w:ascii="宋体" w:hAnsi="宋体"/>
        </w:rPr>
      </w:pPr>
      <w:r w:rsidRPr="00D51D95">
        <w:t xml:space="preserve">(C) </w:t>
      </w:r>
      <w:r w:rsidR="00780BC1" w:rsidRPr="00780BC1">
        <w:rPr>
          <w:position w:val="-32"/>
        </w:rPr>
        <w:object w:dxaOrig="2360" w:dyaOrig="700">
          <v:shape id="_x0000_i1064" type="#_x0000_t75" style="width:117.7pt;height:35.05pt" o:ole="">
            <v:imagedata r:id="rId87" o:title=""/>
          </v:shape>
          <o:OLEObject Type="Embed" ProgID="Equation.DSMT4" ShapeID="_x0000_i1064" DrawAspect="Content" ObjectID="_1700123447" r:id="rId88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D51D95">
        <w:t xml:space="preserve">(D) </w:t>
      </w:r>
      <w:r w:rsidR="00780BC1" w:rsidRPr="00780BC1">
        <w:rPr>
          <w:position w:val="-36"/>
        </w:rPr>
        <w:object w:dxaOrig="2460" w:dyaOrig="740">
          <v:shape id="_x0000_i1065" type="#_x0000_t75" style="width:122.7pt;height:36.95pt" o:ole="">
            <v:imagedata r:id="rId89" o:title=""/>
          </v:shape>
          <o:OLEObject Type="Embed" ProgID="Equation.DSMT4" ShapeID="_x0000_i1065" DrawAspect="Content" ObjectID="_1700123448" r:id="rId90"/>
        </w:object>
      </w:r>
      <w:r>
        <w:rPr>
          <w:rFonts w:ascii="宋体" w:hAnsi="宋体" w:hint="eastAsia"/>
        </w:rPr>
        <w:t>．</w:t>
      </w:r>
    </w:p>
    <w:p w:rsidR="00A91B84" w:rsidRDefault="00A91B84" w:rsidP="00A91B84">
      <w:pPr>
        <w:rPr>
          <w:rFonts w:ascii="宋体" w:hAnsi="宋体"/>
          <w:szCs w:val="21"/>
        </w:rPr>
      </w:pPr>
    </w:p>
    <w:p w:rsidR="00A91B84" w:rsidRDefault="00A91B84" w:rsidP="00DD5CA7">
      <w:pPr>
        <w:rPr>
          <w:rFonts w:ascii="宋体" w:hAnsi="宋体"/>
        </w:rPr>
      </w:pPr>
    </w:p>
    <w:p w:rsidR="00DD5CA7" w:rsidRPr="009D3172" w:rsidRDefault="00DD5CA7" w:rsidP="005F1EDE">
      <w:pPr>
        <w:ind w:left="480" w:hangingChars="200" w:hanging="480"/>
        <w:rPr>
          <w:rFonts w:ascii="宋体" w:hAnsi="宋体"/>
        </w:rPr>
      </w:pPr>
      <w:r w:rsidRPr="003B1ADD">
        <w:t xml:space="preserve">(7) </w:t>
      </w:r>
      <w:r w:rsidRPr="009D3172">
        <w:rPr>
          <w:rFonts w:ascii="宋体" w:hAnsi="宋体"/>
        </w:rPr>
        <w:t>设向量组</w:t>
      </w:r>
      <w:r w:rsidR="00AA2300" w:rsidRPr="00AA2300">
        <w:rPr>
          <w:rFonts w:ascii="宋体" w:hAnsi="宋体" w:hint="eastAsia"/>
        </w:rPr>
        <w:t>Ⅰ</w:t>
      </w:r>
      <w:r w:rsidR="00AA2300">
        <w:rPr>
          <w:rFonts w:ascii="宋体" w:hAnsi="宋体" w:hint="eastAsia"/>
        </w:rPr>
        <w:t>:</w:t>
      </w:r>
      <w:r w:rsidR="00780BC1" w:rsidRPr="00780BC1">
        <w:rPr>
          <w:position w:val="-12"/>
        </w:rPr>
        <w:object w:dxaOrig="1200" w:dyaOrig="360">
          <v:shape id="_x0000_i1066" type="#_x0000_t75" style="width:60.1pt;height:18.15pt" o:ole="">
            <v:imagedata r:id="rId91" o:title=""/>
          </v:shape>
          <o:OLEObject Type="Embed" ProgID="Equation.DSMT4" ShapeID="_x0000_i1066" DrawAspect="Content" ObjectID="_1700123449" r:id="rId92"/>
        </w:object>
      </w:r>
      <w:r w:rsidRPr="009D3172">
        <w:rPr>
          <w:rFonts w:ascii="宋体" w:hAnsi="宋体"/>
        </w:rPr>
        <w:t>可由向量组</w:t>
      </w:r>
      <w:r w:rsidR="00AA2300" w:rsidRPr="00AA2300">
        <w:rPr>
          <w:rFonts w:ascii="宋体" w:hAnsi="宋体" w:hint="eastAsia"/>
        </w:rPr>
        <w:t>Ⅱ</w:t>
      </w:r>
      <w:r w:rsidR="00AA2300">
        <w:rPr>
          <w:rFonts w:ascii="宋体" w:hAnsi="宋体" w:hint="eastAsia"/>
        </w:rPr>
        <w:t>:</w:t>
      </w:r>
      <w:r w:rsidR="00780BC1" w:rsidRPr="00780BC1">
        <w:rPr>
          <w:position w:val="-12"/>
        </w:rPr>
        <w:object w:dxaOrig="1219" w:dyaOrig="360">
          <v:shape id="_x0000_i1067" type="#_x0000_t75" style="width:60.75pt;height:18.15pt" o:ole="">
            <v:imagedata r:id="rId93" o:title=""/>
          </v:shape>
          <o:OLEObject Type="Embed" ProgID="Equation.DSMT4" ShapeID="_x0000_i1067" DrawAspect="Content" ObjectID="_1700123450" r:id="rId94"/>
        </w:object>
      </w:r>
      <w:r w:rsidRPr="009D3172">
        <w:rPr>
          <w:rFonts w:ascii="宋体" w:hAnsi="宋体"/>
        </w:rPr>
        <w:t>线性表示</w:t>
      </w:r>
      <w:r w:rsidR="00AA2300">
        <w:rPr>
          <w:rFonts w:ascii="宋体" w:hAnsi="宋体"/>
        </w:rPr>
        <w:t>，</w:t>
      </w:r>
      <w:r w:rsidRPr="009D3172">
        <w:rPr>
          <w:rFonts w:ascii="宋体" w:hAnsi="宋体"/>
        </w:rPr>
        <w:t>下列命题正确的是</w:t>
      </w:r>
      <w:r w:rsidR="005F1EDE" w:rsidRPr="00E2449F">
        <w:t xml:space="preserve">(   </w:t>
      </w:r>
      <w:r w:rsidR="005F1EDE" w:rsidRPr="00E2449F">
        <w:rPr>
          <w:rFonts w:hint="eastAsia"/>
        </w:rPr>
        <w:t xml:space="preserve"> </w:t>
      </w:r>
      <w:r w:rsidR="005F1EDE" w:rsidRPr="00E2449F">
        <w:t>)</w:t>
      </w:r>
    </w:p>
    <w:p w:rsidR="00DD5CA7" w:rsidRPr="009D3172" w:rsidRDefault="00DD5CA7" w:rsidP="00F56C74">
      <w:pPr>
        <w:ind w:firstLineChars="200" w:firstLine="480"/>
        <w:rPr>
          <w:rFonts w:ascii="宋体" w:hAnsi="宋体"/>
        </w:rPr>
      </w:pPr>
      <w:r w:rsidRPr="005F1EDE">
        <w:t xml:space="preserve">(A) </w:t>
      </w:r>
      <w:r w:rsidRPr="009D3172">
        <w:rPr>
          <w:rFonts w:ascii="宋体" w:hAnsi="宋体"/>
        </w:rPr>
        <w:t>若向量组</w:t>
      </w:r>
      <w:r w:rsidR="00AA2300" w:rsidRPr="00AA2300">
        <w:rPr>
          <w:rFonts w:ascii="宋体" w:hAnsi="宋体" w:hint="eastAsia"/>
        </w:rPr>
        <w:t>Ⅰ</w:t>
      </w:r>
      <w:r w:rsidRPr="009D3172">
        <w:rPr>
          <w:rFonts w:ascii="宋体" w:hAnsi="宋体"/>
        </w:rPr>
        <w:t>线性无关,则</w:t>
      </w:r>
      <w:r w:rsidR="00780BC1" w:rsidRPr="00780BC1">
        <w:rPr>
          <w:position w:val="-6"/>
        </w:rPr>
        <w:object w:dxaOrig="520" w:dyaOrig="260">
          <v:shape id="_x0000_i1068" type="#_x0000_t75" style="width:26.3pt;height:13.15pt" o:ole="">
            <v:imagedata r:id="rId95" o:title=""/>
          </v:shape>
          <o:OLEObject Type="Embed" ProgID="Equation.DSMT4" ShapeID="_x0000_i1068" DrawAspect="Content" ObjectID="_1700123451" r:id="rId96"/>
        </w:object>
      </w:r>
      <w:r w:rsidR="005F1EDE">
        <w:rPr>
          <w:rFonts w:ascii="宋体" w:hAnsi="宋体" w:hint="eastAsia"/>
        </w:rPr>
        <w:t>．</w:t>
      </w:r>
      <w:r w:rsidR="00F56C74">
        <w:rPr>
          <w:rFonts w:ascii="宋体" w:hAnsi="宋体" w:hint="eastAsia"/>
        </w:rPr>
        <w:tab/>
      </w:r>
      <w:r w:rsidRPr="005F1EDE">
        <w:t xml:space="preserve">(B) </w:t>
      </w:r>
      <w:r w:rsidRPr="009D3172">
        <w:rPr>
          <w:rFonts w:ascii="宋体" w:hAnsi="宋体"/>
        </w:rPr>
        <w:t>若向量组</w:t>
      </w:r>
      <w:r w:rsidR="00AA2300" w:rsidRPr="00AA2300">
        <w:rPr>
          <w:rFonts w:ascii="宋体" w:hAnsi="宋体" w:hint="eastAsia"/>
        </w:rPr>
        <w:t>Ⅰ</w:t>
      </w:r>
      <w:r w:rsidRPr="009D3172">
        <w:rPr>
          <w:rFonts w:ascii="宋体" w:hAnsi="宋体"/>
        </w:rPr>
        <w:t>线性相关,则</w:t>
      </w:r>
      <w:r w:rsidR="00780BC1" w:rsidRPr="00780BC1">
        <w:rPr>
          <w:position w:val="-6"/>
        </w:rPr>
        <w:object w:dxaOrig="520" w:dyaOrig="220">
          <v:shape id="_x0000_i1069" type="#_x0000_t75" style="width:26.3pt;height:11.25pt" o:ole="">
            <v:imagedata r:id="rId97" o:title=""/>
          </v:shape>
          <o:OLEObject Type="Embed" ProgID="Equation.DSMT4" ShapeID="_x0000_i1069" DrawAspect="Content" ObjectID="_1700123452" r:id="rId98"/>
        </w:object>
      </w:r>
      <w:r w:rsidR="005F1EDE">
        <w:rPr>
          <w:rFonts w:ascii="宋体" w:hAnsi="宋体" w:hint="eastAsia"/>
        </w:rPr>
        <w:t>．</w:t>
      </w:r>
    </w:p>
    <w:p w:rsidR="00DD5CA7" w:rsidRPr="009D3172" w:rsidRDefault="00DD5CA7" w:rsidP="00F56C74">
      <w:pPr>
        <w:ind w:firstLineChars="200" w:firstLine="480"/>
        <w:rPr>
          <w:rFonts w:ascii="宋体" w:hAnsi="宋体"/>
        </w:rPr>
      </w:pPr>
      <w:r w:rsidRPr="005F1EDE">
        <w:t xml:space="preserve">(C) </w:t>
      </w:r>
      <w:r w:rsidRPr="009D3172">
        <w:rPr>
          <w:rFonts w:ascii="宋体" w:hAnsi="宋体"/>
        </w:rPr>
        <w:t>若向量组</w:t>
      </w:r>
      <w:r w:rsidR="00AA2300" w:rsidRPr="00AA2300">
        <w:rPr>
          <w:rFonts w:ascii="宋体" w:hAnsi="宋体" w:hint="eastAsia"/>
        </w:rPr>
        <w:t>Ⅱ</w:t>
      </w:r>
      <w:r w:rsidRPr="009D3172">
        <w:rPr>
          <w:rFonts w:ascii="宋体" w:hAnsi="宋体"/>
        </w:rPr>
        <w:t>线性无关,则</w:t>
      </w:r>
      <w:r w:rsidR="00780BC1" w:rsidRPr="00780BC1">
        <w:rPr>
          <w:position w:val="-6"/>
        </w:rPr>
        <w:object w:dxaOrig="520" w:dyaOrig="260">
          <v:shape id="_x0000_i1070" type="#_x0000_t75" style="width:26.3pt;height:13.15pt" o:ole="">
            <v:imagedata r:id="rId99" o:title=""/>
          </v:shape>
          <o:OLEObject Type="Embed" ProgID="Equation.DSMT4" ShapeID="_x0000_i1070" DrawAspect="Content" ObjectID="_1700123453" r:id="rId100"/>
        </w:object>
      </w:r>
      <w:r w:rsidRPr="009D3172">
        <w:rPr>
          <w:rFonts w:ascii="宋体" w:hAnsi="宋体"/>
        </w:rPr>
        <w:t>.</w:t>
      </w:r>
      <w:r w:rsidR="00F56C74">
        <w:rPr>
          <w:rFonts w:ascii="宋体" w:hAnsi="宋体" w:hint="eastAsia"/>
        </w:rPr>
        <w:tab/>
      </w:r>
      <w:r w:rsidR="00F56C74">
        <w:rPr>
          <w:rFonts w:ascii="宋体" w:hAnsi="宋体" w:hint="eastAsia"/>
        </w:rPr>
        <w:tab/>
      </w:r>
      <w:r w:rsidRPr="005F1EDE">
        <w:t xml:space="preserve">(D) </w:t>
      </w:r>
      <w:r w:rsidRPr="009D3172">
        <w:rPr>
          <w:rFonts w:ascii="宋体" w:hAnsi="宋体"/>
        </w:rPr>
        <w:t>若向量组</w:t>
      </w:r>
      <w:r w:rsidR="00AA2300" w:rsidRPr="00AA2300">
        <w:rPr>
          <w:rFonts w:ascii="宋体" w:hAnsi="宋体" w:hint="eastAsia"/>
        </w:rPr>
        <w:t>Ⅱ</w:t>
      </w:r>
      <w:r w:rsidRPr="009D3172">
        <w:rPr>
          <w:rFonts w:ascii="宋体" w:hAnsi="宋体"/>
        </w:rPr>
        <w:t>线性相关,则</w:t>
      </w:r>
      <w:r w:rsidR="00780BC1" w:rsidRPr="00780BC1">
        <w:rPr>
          <w:position w:val="-6"/>
        </w:rPr>
        <w:object w:dxaOrig="520" w:dyaOrig="220">
          <v:shape id="_x0000_i1071" type="#_x0000_t75" style="width:26.3pt;height:11.25pt" o:ole="">
            <v:imagedata r:id="rId101" o:title=""/>
          </v:shape>
          <o:OLEObject Type="Embed" ProgID="Equation.DSMT4" ShapeID="_x0000_i1071" DrawAspect="Content" ObjectID="_1700123454" r:id="rId102"/>
        </w:object>
      </w:r>
      <w:r w:rsidR="005F1EDE">
        <w:rPr>
          <w:rFonts w:ascii="宋体" w:hAnsi="宋体" w:hint="eastAsia"/>
        </w:rPr>
        <w:t>．</w:t>
      </w:r>
    </w:p>
    <w:p w:rsidR="003B1ADD" w:rsidRDefault="003B1ADD" w:rsidP="003B1ADD"/>
    <w:p w:rsidR="008E73DA" w:rsidRPr="00F2518A" w:rsidRDefault="008E73DA" w:rsidP="008E73DA">
      <w:pPr>
        <w:rPr>
          <w:rFonts w:ascii="宋体" w:hAnsi="宋体"/>
        </w:rPr>
      </w:pPr>
    </w:p>
    <w:p w:rsidR="008E73DA" w:rsidRPr="009D3172" w:rsidRDefault="008E73DA" w:rsidP="008E73DA">
      <w:pPr>
        <w:ind w:left="480" w:hangingChars="200" w:hanging="480"/>
        <w:rPr>
          <w:rFonts w:ascii="宋体" w:hAnsi="宋体"/>
        </w:rPr>
      </w:pPr>
      <w:r w:rsidRPr="008E73DA">
        <w:t>(8)</w:t>
      </w:r>
      <w:r w:rsidRPr="008E73DA">
        <w:rPr>
          <w:rStyle w:val="ae"/>
          <w:rFonts w:hint="eastAsia"/>
        </w:rPr>
        <w:t>【同试卷一第一</w:t>
      </w:r>
      <w:r w:rsidRPr="008E73DA">
        <w:rPr>
          <w:rStyle w:val="ae"/>
        </w:rPr>
        <w:t>(6)</w:t>
      </w:r>
      <w:r w:rsidRPr="008E73DA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</w:t>
      </w:r>
      <w:r w:rsidR="00780BC1" w:rsidRPr="00025957">
        <w:rPr>
          <w:position w:val="-4"/>
        </w:rPr>
        <w:object w:dxaOrig="240" w:dyaOrig="260">
          <v:shape id="_x0000_i1072" type="#_x0000_t75" style="width:11.9pt;height:13.15pt" o:ole="">
            <v:imagedata r:id="rId103" o:title=""/>
          </v:shape>
          <o:OLEObject Type="Embed" ProgID="Equation.DSMT4" ShapeID="_x0000_i1072" DrawAspect="Content" ObjectID="_1700123455" r:id="rId104"/>
        </w:object>
      </w:r>
      <w:r w:rsidRPr="009D3172">
        <w:rPr>
          <w:rFonts w:ascii="宋体" w:hAnsi="宋体"/>
        </w:rPr>
        <w:t>为</w:t>
      </w:r>
      <w:r w:rsidR="00780BC1" w:rsidRPr="00025957">
        <w:rPr>
          <w:position w:val="-4"/>
        </w:rPr>
        <w:object w:dxaOrig="200" w:dyaOrig="240">
          <v:shape id="_x0000_i1073" type="#_x0000_t75" style="width:10pt;height:11.9pt" o:ole="">
            <v:imagedata r:id="rId105" o:title=""/>
          </v:shape>
          <o:OLEObject Type="Embed" ProgID="Equation.DSMT4" ShapeID="_x0000_i1073" DrawAspect="Content" ObjectID="_1700123456" r:id="rId106"/>
        </w:object>
      </w:r>
      <w:r w:rsidRPr="009D3172">
        <w:rPr>
          <w:rFonts w:ascii="宋体" w:hAnsi="宋体"/>
        </w:rPr>
        <w:t>阶实对称矩阵</w: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且</w:t>
      </w:r>
      <w:r w:rsidR="00780BC1" w:rsidRPr="00780BC1">
        <w:rPr>
          <w:position w:val="-6"/>
        </w:rPr>
        <w:object w:dxaOrig="1060" w:dyaOrig="320">
          <v:shape id="_x0000_i1074" type="#_x0000_t75" style="width:53.2pt;height:16.3pt" o:ole="">
            <v:imagedata r:id="rId107" o:title=""/>
          </v:shape>
          <o:OLEObject Type="Embed" ProgID="Equation.DSMT4" ShapeID="_x0000_i1074" DrawAspect="Content" ObjectID="_1700123457" r:id="rId108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若</w:t>
      </w:r>
      <w:r w:rsidR="00780BC1" w:rsidRPr="00025957">
        <w:rPr>
          <w:position w:val="-4"/>
        </w:rPr>
        <w:object w:dxaOrig="240" w:dyaOrig="260">
          <v:shape id="_x0000_i1075" type="#_x0000_t75" style="width:11.9pt;height:13.15pt" o:ole="">
            <v:imagedata r:id="rId109" o:title=""/>
          </v:shape>
          <o:OLEObject Type="Embed" ProgID="Equation.DSMT4" ShapeID="_x0000_i1075" DrawAspect="Content" ObjectID="_1700123458" r:id="rId110"/>
        </w:object>
      </w:r>
      <w:r w:rsidRPr="009D3172">
        <w:rPr>
          <w:rFonts w:ascii="宋体" w:hAnsi="宋体"/>
        </w:rPr>
        <w:t>的秩为</w:t>
      </w:r>
      <w:r w:rsidR="00780BC1" w:rsidRPr="00780BC1">
        <w:rPr>
          <w:position w:val="-6"/>
        </w:rPr>
        <w:object w:dxaOrig="180" w:dyaOrig="279">
          <v:shape id="_x0000_i1076" type="#_x0000_t75" style="width:8.75pt;height:13.75pt" o:ole="">
            <v:imagedata r:id="rId111" o:title=""/>
          </v:shape>
          <o:OLEObject Type="Embed" ProgID="Equation.DSMT4" ShapeID="_x0000_i1076" DrawAspect="Content" ObjectID="_1700123459" r:id="rId112"/>
        </w:object>
      </w:r>
      <w:r w:rsidRPr="009D3172">
        <w:rPr>
          <w:rFonts w:ascii="宋体" w:hAnsi="宋体"/>
        </w:rPr>
        <w:t>,则</w:t>
      </w:r>
      <w:r w:rsidR="00780BC1" w:rsidRPr="00025957">
        <w:rPr>
          <w:position w:val="-4"/>
        </w:rPr>
        <w:object w:dxaOrig="240" w:dyaOrig="260">
          <v:shape id="_x0000_i1077" type="#_x0000_t75" style="width:11.9pt;height:13.15pt" o:ole="">
            <v:imagedata r:id="rId113" o:title=""/>
          </v:shape>
          <o:OLEObject Type="Embed" ProgID="Equation.DSMT4" ShapeID="_x0000_i1077" DrawAspect="Content" ObjectID="_1700123460" r:id="rId114"/>
        </w:object>
      </w:r>
      <w:r w:rsidRPr="009D3172">
        <w:rPr>
          <w:rFonts w:ascii="宋体" w:hAnsi="宋体"/>
        </w:rPr>
        <w:t>相似于</w: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8E73DA" w:rsidRPr="009D3172" w:rsidRDefault="008E73DA" w:rsidP="008E73DA">
      <w:pPr>
        <w:ind w:firstLineChars="200" w:firstLine="480"/>
        <w:rPr>
          <w:rFonts w:ascii="宋体" w:hAnsi="宋体"/>
        </w:rPr>
      </w:pPr>
      <w:r w:rsidRPr="003E64D7">
        <w:t xml:space="preserve">(A) </w:t>
      </w:r>
      <w:r w:rsidR="00780BC1" w:rsidRPr="00780BC1">
        <w:rPr>
          <w:position w:val="-66"/>
        </w:rPr>
        <w:object w:dxaOrig="1420" w:dyaOrig="1440">
          <v:shape id="_x0000_i1078" type="#_x0000_t75" style="width:70.75pt;height:1in" o:ole="">
            <v:imagedata r:id="rId115" o:title=""/>
          </v:shape>
          <o:OLEObject Type="Embed" ProgID="Equation.DSMT4" ShapeID="_x0000_i1078" DrawAspect="Content" ObjectID="_1700123461" r:id="rId116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3E64D7">
        <w:t xml:space="preserve">(B) </w:t>
      </w:r>
      <w:r w:rsidR="00780BC1" w:rsidRPr="00780BC1">
        <w:rPr>
          <w:position w:val="-66"/>
        </w:rPr>
        <w:object w:dxaOrig="1579" w:dyaOrig="1440">
          <v:shape id="_x0000_i1079" type="#_x0000_t75" style="width:78.9pt;height:1in" o:ole="">
            <v:imagedata r:id="rId117" o:title=""/>
          </v:shape>
          <o:OLEObject Type="Embed" ProgID="Equation.DSMT4" ShapeID="_x0000_i1079" DrawAspect="Content" ObjectID="_1700123462" r:id="rId118"/>
        </w:object>
      </w:r>
      <w:r>
        <w:rPr>
          <w:rFonts w:ascii="宋体" w:hAnsi="宋体" w:hint="eastAsia"/>
        </w:rPr>
        <w:t>．</w:t>
      </w:r>
    </w:p>
    <w:p w:rsidR="008E73DA" w:rsidRPr="009D3172" w:rsidRDefault="008E73DA" w:rsidP="008E73DA">
      <w:pPr>
        <w:ind w:firstLineChars="200" w:firstLine="480"/>
        <w:rPr>
          <w:rFonts w:ascii="宋体" w:hAnsi="宋体"/>
        </w:rPr>
      </w:pPr>
      <w:r w:rsidRPr="003E64D7">
        <w:t xml:space="preserve">(C) </w:t>
      </w:r>
      <w:r w:rsidR="00780BC1" w:rsidRPr="00780BC1">
        <w:rPr>
          <w:position w:val="-66"/>
        </w:rPr>
        <w:object w:dxaOrig="1719" w:dyaOrig="1440">
          <v:shape id="_x0000_i1080" type="#_x0000_t75" style="width:85.75pt;height:1in" o:ole="">
            <v:imagedata r:id="rId119" o:title=""/>
          </v:shape>
          <o:OLEObject Type="Embed" ProgID="Equation.DSMT4" ShapeID="_x0000_i1080" DrawAspect="Content" ObjectID="_1700123463" r:id="rId120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3E64D7">
        <w:t xml:space="preserve">(D) </w:t>
      </w:r>
      <w:r w:rsidR="00780BC1" w:rsidRPr="00780BC1">
        <w:rPr>
          <w:position w:val="-66"/>
        </w:rPr>
        <w:object w:dxaOrig="1880" w:dyaOrig="1440">
          <v:shape id="_x0000_i1081" type="#_x0000_t75" style="width:93.9pt;height:1in" o:ole="">
            <v:imagedata r:id="rId121" o:title=""/>
          </v:shape>
          <o:OLEObject Type="Embed" ProgID="Equation.DSMT4" ShapeID="_x0000_i1081" DrawAspect="Content" ObjectID="_1700123464" r:id="rId122"/>
        </w:object>
      </w:r>
      <w:r>
        <w:rPr>
          <w:rFonts w:ascii="宋体" w:hAnsi="宋体" w:hint="eastAsia"/>
        </w:rPr>
        <w:t>．</w:t>
      </w:r>
    </w:p>
    <w:p w:rsidR="008E73DA" w:rsidRDefault="008E73DA" w:rsidP="008E73DA"/>
    <w:p w:rsidR="00DD5CA7" w:rsidRPr="00F2518A" w:rsidRDefault="00DD5CA7" w:rsidP="00DD5CA7">
      <w:pPr>
        <w:rPr>
          <w:rFonts w:ascii="宋体" w:hAnsi="宋体"/>
        </w:rPr>
      </w:pPr>
    </w:p>
    <w:p w:rsidR="00DD5CA7" w:rsidRPr="009D3172" w:rsidRDefault="00DD5CA7" w:rsidP="00DD5CA7">
      <w:pPr>
        <w:pStyle w:val="1"/>
      </w:pPr>
      <w:r w:rsidRPr="009D3172">
        <w:t>二、填空题</w:t>
      </w:r>
      <w:r>
        <w:rPr>
          <w:rFonts w:hint="eastAsia"/>
        </w:rPr>
        <w:t>（</w:t>
      </w:r>
      <w:r w:rsidRPr="009D3172">
        <w:t>9</w:t>
      </w:r>
      <w:r>
        <w:rPr>
          <w:rFonts w:hint="eastAsia"/>
        </w:rPr>
        <w:t>~</w:t>
      </w:r>
      <w:r w:rsidRPr="009D3172">
        <w:t>14小题,每小题4分,共24分</w:t>
      </w:r>
      <w:r>
        <w:rPr>
          <w:rFonts w:hint="eastAsia"/>
        </w:rPr>
        <w:t>）</w:t>
      </w:r>
    </w:p>
    <w:p w:rsidR="00DD5CA7" w:rsidRDefault="00DD5CA7" w:rsidP="00DD5CA7">
      <w:pPr>
        <w:rPr>
          <w:rFonts w:ascii="宋体" w:hAnsi="宋体"/>
        </w:rPr>
      </w:pPr>
    </w:p>
    <w:p w:rsidR="00DD5CA7" w:rsidRDefault="00DD5CA7" w:rsidP="00DD5CA7">
      <w:pPr>
        <w:rPr>
          <w:rFonts w:ascii="宋体" w:hAnsi="宋体"/>
        </w:rPr>
      </w:pPr>
    </w:p>
    <w:p w:rsidR="00DD5CA7" w:rsidRPr="009D3172" w:rsidRDefault="003B1ADD" w:rsidP="00DD5CA7">
      <w:pPr>
        <w:rPr>
          <w:rFonts w:ascii="宋体" w:hAnsi="宋体"/>
          <w:szCs w:val="21"/>
        </w:rPr>
      </w:pPr>
      <w:r>
        <w:t xml:space="preserve">(9) </w:t>
      </w:r>
      <w:r w:rsidR="00780BC1" w:rsidRPr="00780BC1">
        <w:rPr>
          <w:position w:val="-6"/>
        </w:rPr>
        <w:object w:dxaOrig="180" w:dyaOrig="279">
          <v:shape id="_x0000_i1082" type="#_x0000_t75" style="width:8.75pt;height:13.75pt" o:ole="">
            <v:imagedata r:id="rId123" o:title=""/>
          </v:shape>
          <o:OLEObject Type="Embed" ProgID="Equation.DSMT4" ShapeID="_x0000_i1082" DrawAspect="Content" ObjectID="_1700123465" r:id="rId124"/>
        </w:object>
      </w:r>
      <w:r w:rsidR="00DD5CA7" w:rsidRPr="009D3172">
        <w:rPr>
          <w:rFonts w:ascii="宋体" w:hAnsi="宋体"/>
          <w:szCs w:val="21"/>
        </w:rPr>
        <w:t>阶常系数线性齐次微分方程</w:t>
      </w:r>
      <w:r w:rsidR="00780BC1" w:rsidRPr="00780BC1">
        <w:rPr>
          <w:position w:val="-10"/>
        </w:rPr>
        <w:object w:dxaOrig="2160" w:dyaOrig="320">
          <v:shape id="_x0000_i1083" type="#_x0000_t75" style="width:108.3pt;height:16.3pt" o:ole="">
            <v:imagedata r:id="rId125" o:title=""/>
          </v:shape>
          <o:OLEObject Type="Embed" ProgID="Equation.DSMT4" ShapeID="_x0000_i1083" DrawAspect="Content" ObjectID="_1700123466" r:id="rId126"/>
        </w:object>
      </w:r>
      <w:r w:rsidR="00DD5CA7" w:rsidRPr="009D3172">
        <w:rPr>
          <w:rFonts w:ascii="宋体" w:hAnsi="宋体"/>
          <w:szCs w:val="21"/>
        </w:rPr>
        <w:t>的通解为</w:t>
      </w:r>
      <w:r w:rsidR="00780BC1" w:rsidRPr="00780BC1">
        <w:rPr>
          <w:position w:val="-10"/>
        </w:rPr>
        <w:object w:dxaOrig="420" w:dyaOrig="260">
          <v:shape id="_x0000_i1084" type="#_x0000_t75" style="width:21.3pt;height:13.15pt" o:ole="">
            <v:imagedata r:id="rId127" o:title=""/>
          </v:shape>
          <o:OLEObject Type="Embed" ProgID="Equation.DSMT4" ShapeID="_x0000_i1084" DrawAspect="Content" ObjectID="_1700123467" r:id="rId128"/>
        </w:object>
      </w:r>
      <w:r w:rsidR="00DB7A49">
        <w:rPr>
          <w:rFonts w:ascii="宋体" w:hAnsi="宋体" w:hint="eastAsia"/>
          <w:szCs w:val="21"/>
          <w:u w:val="single"/>
        </w:rPr>
        <w:t xml:space="preserve">        </w:t>
      </w:r>
      <w:r w:rsidR="00DB7A49">
        <w:rPr>
          <w:rFonts w:ascii="宋体" w:hAnsi="宋体" w:hint="eastAsia"/>
          <w:szCs w:val="21"/>
        </w:rPr>
        <w:t>．</w:t>
      </w:r>
    </w:p>
    <w:p w:rsidR="005C1D20" w:rsidRPr="005C1D20" w:rsidRDefault="005C1D20" w:rsidP="00DD5CA7">
      <w:pPr>
        <w:rPr>
          <w:rFonts w:ascii="宋体" w:hAnsi="宋体"/>
        </w:rPr>
      </w:pPr>
    </w:p>
    <w:p w:rsidR="005C1D20" w:rsidRDefault="005C1D20" w:rsidP="00DD5CA7">
      <w:pPr>
        <w:rPr>
          <w:rFonts w:ascii="宋体" w:hAnsi="宋体"/>
        </w:rPr>
      </w:pPr>
    </w:p>
    <w:p w:rsidR="00DD5CA7" w:rsidRPr="009D3172" w:rsidRDefault="00DD5CA7" w:rsidP="00DD5CA7">
      <w:pPr>
        <w:rPr>
          <w:rFonts w:ascii="宋体" w:hAnsi="宋体"/>
        </w:rPr>
      </w:pPr>
      <w:r w:rsidRPr="003B1ADD">
        <w:t xml:space="preserve">(10) </w:t>
      </w:r>
      <w:r w:rsidRPr="009D3172">
        <w:rPr>
          <w:rFonts w:ascii="宋体" w:hAnsi="宋体"/>
        </w:rPr>
        <w:t>曲线</w:t>
      </w:r>
      <w:r w:rsidR="00780BC1" w:rsidRPr="00780BC1">
        <w:rPr>
          <w:position w:val="-24"/>
        </w:rPr>
        <w:object w:dxaOrig="1040" w:dyaOrig="660">
          <v:shape id="_x0000_i1085" type="#_x0000_t75" style="width:51.95pt;height:33.2pt" o:ole="">
            <v:imagedata r:id="rId129" o:title=""/>
          </v:shape>
          <o:OLEObject Type="Embed" ProgID="Equation.DSMT4" ShapeID="_x0000_i1085" DrawAspect="Content" ObjectID="_1700123468" r:id="rId130"/>
        </w:object>
      </w:r>
      <w:r w:rsidRPr="009D3172">
        <w:rPr>
          <w:rFonts w:ascii="宋体" w:hAnsi="宋体"/>
        </w:rPr>
        <w:t>的渐近线方程为</w:t>
      </w:r>
      <w:r w:rsidR="00DB7A49">
        <w:rPr>
          <w:rFonts w:ascii="宋体" w:hAnsi="宋体" w:hint="eastAsia"/>
          <w:szCs w:val="21"/>
          <w:u w:val="single"/>
        </w:rPr>
        <w:t xml:space="preserve">        </w:t>
      </w:r>
      <w:r w:rsidR="00DB7A49">
        <w:rPr>
          <w:rFonts w:ascii="宋体" w:hAnsi="宋体" w:hint="eastAsia"/>
          <w:szCs w:val="21"/>
        </w:rPr>
        <w:t>．</w:t>
      </w:r>
    </w:p>
    <w:p w:rsidR="005C1D20" w:rsidRDefault="005C1D20" w:rsidP="00DD5CA7">
      <w:pPr>
        <w:ind w:left="360" w:hangingChars="150" w:hanging="360"/>
        <w:rPr>
          <w:rFonts w:ascii="宋体" w:hAnsi="宋体"/>
        </w:rPr>
      </w:pPr>
    </w:p>
    <w:p w:rsidR="005C1D20" w:rsidRDefault="005C1D20" w:rsidP="00DD5CA7">
      <w:pPr>
        <w:ind w:left="360" w:hangingChars="150" w:hanging="360"/>
        <w:rPr>
          <w:rFonts w:ascii="宋体" w:hAnsi="宋体"/>
        </w:rPr>
      </w:pPr>
    </w:p>
    <w:p w:rsidR="00DD5CA7" w:rsidRPr="009D3172" w:rsidRDefault="003B1ADD" w:rsidP="00DD5CA7">
      <w:pPr>
        <w:ind w:left="360" w:hangingChars="150" w:hanging="360"/>
        <w:rPr>
          <w:rFonts w:ascii="宋体" w:hAnsi="宋体"/>
        </w:rPr>
      </w:pPr>
      <w:r w:rsidRPr="003B1ADD">
        <w:t xml:space="preserve">(11) </w:t>
      </w:r>
      <w:r w:rsidR="00DD5CA7" w:rsidRPr="009D3172">
        <w:rPr>
          <w:rFonts w:ascii="宋体" w:hAnsi="宋体"/>
        </w:rPr>
        <w:t>函数</w:t>
      </w:r>
      <w:r w:rsidR="00780BC1" w:rsidRPr="00780BC1">
        <w:rPr>
          <w:position w:val="-10"/>
        </w:rPr>
        <w:object w:dxaOrig="1420" w:dyaOrig="320">
          <v:shape id="_x0000_i1086" type="#_x0000_t75" style="width:70.75pt;height:16.3pt" o:ole="">
            <v:imagedata r:id="rId131" o:title=""/>
          </v:shape>
          <o:OLEObject Type="Embed" ProgID="Equation.DSMT4" ShapeID="_x0000_i1086" DrawAspect="Content" ObjectID="_1700123469" r:id="rId132"/>
        </w:object>
      </w:r>
      <w:r w:rsidR="001F7C93">
        <w:rPr>
          <w:rFonts w:ascii="宋体" w:hAnsi="宋体" w:hint="eastAsia"/>
        </w:rPr>
        <w:t>在</w:t>
      </w:r>
      <w:r w:rsidR="00780BC1" w:rsidRPr="00780BC1">
        <w:rPr>
          <w:position w:val="-6"/>
        </w:rPr>
        <w:object w:dxaOrig="560" w:dyaOrig="279">
          <v:shape id="_x0000_i1087" type="#_x0000_t75" style="width:28.15pt;height:13.75pt" o:ole="">
            <v:imagedata r:id="rId133" o:title=""/>
          </v:shape>
          <o:OLEObject Type="Embed" ProgID="Equation.DSMT4" ShapeID="_x0000_i1087" DrawAspect="Content" ObjectID="_1700123470" r:id="rId134"/>
        </w:object>
      </w:r>
      <w:r w:rsidR="00DD5CA7" w:rsidRPr="009D3172">
        <w:rPr>
          <w:rFonts w:ascii="宋体" w:hAnsi="宋体"/>
        </w:rPr>
        <w:t>处的</w:t>
      </w:r>
      <w:r w:rsidR="00780BC1" w:rsidRPr="00025957">
        <w:rPr>
          <w:position w:val="-4"/>
        </w:rPr>
        <w:object w:dxaOrig="200" w:dyaOrig="200">
          <v:shape id="_x0000_i1088" type="#_x0000_t75" style="width:10pt;height:10pt" o:ole="">
            <v:imagedata r:id="rId135" o:title=""/>
          </v:shape>
          <o:OLEObject Type="Embed" ProgID="Equation.DSMT4" ShapeID="_x0000_i1088" DrawAspect="Content" ObjectID="_1700123471" r:id="rId136"/>
        </w:object>
      </w:r>
      <w:r w:rsidR="00DD5CA7" w:rsidRPr="009D3172">
        <w:rPr>
          <w:rFonts w:ascii="宋体" w:hAnsi="宋体"/>
        </w:rPr>
        <w:t>阶导数</w:t>
      </w:r>
      <w:r w:rsidR="00780BC1" w:rsidRPr="00780BC1">
        <w:rPr>
          <w:position w:val="-14"/>
        </w:rPr>
        <w:object w:dxaOrig="940" w:dyaOrig="440">
          <v:shape id="_x0000_i1089" type="#_x0000_t75" style="width:46.95pt;height:21.9pt" o:ole="">
            <v:imagedata r:id="rId137" o:title=""/>
          </v:shape>
          <o:OLEObject Type="Embed" ProgID="Equation.DSMT4" ShapeID="_x0000_i1089" DrawAspect="Content" ObjectID="_1700123472" r:id="rId138"/>
        </w:object>
      </w:r>
      <w:r w:rsidR="00DB7A49">
        <w:rPr>
          <w:rFonts w:ascii="宋体" w:hAnsi="宋体" w:hint="eastAsia"/>
          <w:szCs w:val="21"/>
          <w:u w:val="single"/>
        </w:rPr>
        <w:t xml:space="preserve">        </w:t>
      </w:r>
      <w:r w:rsidR="00DB7A49">
        <w:rPr>
          <w:rFonts w:ascii="宋体" w:hAnsi="宋体" w:hint="eastAsia"/>
          <w:szCs w:val="21"/>
        </w:rPr>
        <w:t>．</w:t>
      </w:r>
    </w:p>
    <w:p w:rsidR="005C1D20" w:rsidRDefault="005C1D20" w:rsidP="00DD5CA7">
      <w:pPr>
        <w:rPr>
          <w:rFonts w:ascii="宋体" w:hAnsi="宋体"/>
          <w:szCs w:val="21"/>
        </w:rPr>
      </w:pPr>
    </w:p>
    <w:p w:rsidR="005C1D20" w:rsidRDefault="005C1D20" w:rsidP="00DD5CA7">
      <w:pPr>
        <w:rPr>
          <w:rFonts w:ascii="宋体" w:hAnsi="宋体"/>
          <w:szCs w:val="21"/>
        </w:rPr>
      </w:pPr>
    </w:p>
    <w:p w:rsidR="00DD5CA7" w:rsidRPr="009D3172" w:rsidRDefault="00DD5CA7" w:rsidP="00DD5CA7">
      <w:pPr>
        <w:rPr>
          <w:rFonts w:ascii="宋体" w:hAnsi="宋体"/>
          <w:szCs w:val="21"/>
        </w:rPr>
      </w:pPr>
      <w:r w:rsidRPr="003B1ADD">
        <w:t xml:space="preserve">(12) </w:t>
      </w:r>
      <w:r w:rsidRPr="009D3172">
        <w:rPr>
          <w:rFonts w:ascii="宋体" w:hAnsi="宋体"/>
          <w:szCs w:val="21"/>
        </w:rPr>
        <w:t>当</w:t>
      </w:r>
      <w:r w:rsidR="00780BC1" w:rsidRPr="00780BC1">
        <w:rPr>
          <w:position w:val="-6"/>
        </w:rPr>
        <w:object w:dxaOrig="940" w:dyaOrig="279">
          <v:shape id="_x0000_i1090" type="#_x0000_t75" style="width:46.95pt;height:13.75pt" o:ole="">
            <v:imagedata r:id="rId139" o:title=""/>
          </v:shape>
          <o:OLEObject Type="Embed" ProgID="Equation.DSMT4" ShapeID="_x0000_i1090" DrawAspect="Content" ObjectID="_1700123473" r:id="rId140"/>
        </w:object>
      </w:r>
      <w:r w:rsidRPr="009D3172">
        <w:rPr>
          <w:rFonts w:ascii="宋体" w:hAnsi="宋体"/>
          <w:szCs w:val="21"/>
        </w:rPr>
        <w:t>时</w:t>
      </w:r>
      <w:r w:rsidR="001F7C93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对数螺线</w:t>
      </w:r>
      <w:r w:rsidR="00780BC1" w:rsidRPr="00780BC1">
        <w:rPr>
          <w:position w:val="-6"/>
        </w:rPr>
        <w:object w:dxaOrig="620" w:dyaOrig="320">
          <v:shape id="_x0000_i1091" type="#_x0000_t75" style="width:31.3pt;height:16.3pt" o:ole="">
            <v:imagedata r:id="rId141" o:title=""/>
          </v:shape>
          <o:OLEObject Type="Embed" ProgID="Equation.DSMT4" ShapeID="_x0000_i1091" DrawAspect="Content" ObjectID="_1700123474" r:id="rId142"/>
        </w:object>
      </w:r>
      <w:r w:rsidRPr="009D3172">
        <w:rPr>
          <w:rFonts w:ascii="宋体" w:hAnsi="宋体"/>
          <w:szCs w:val="21"/>
        </w:rPr>
        <w:t>的弧长为</w:t>
      </w:r>
      <w:r w:rsidR="00DB7A49">
        <w:rPr>
          <w:rFonts w:ascii="宋体" w:hAnsi="宋体" w:hint="eastAsia"/>
          <w:szCs w:val="21"/>
          <w:u w:val="single"/>
        </w:rPr>
        <w:t xml:space="preserve">        </w:t>
      </w:r>
      <w:r w:rsidR="00DB7A49">
        <w:rPr>
          <w:rFonts w:ascii="宋体" w:hAnsi="宋体" w:hint="eastAsia"/>
          <w:szCs w:val="21"/>
        </w:rPr>
        <w:t>．</w:t>
      </w:r>
    </w:p>
    <w:p w:rsidR="005C1D20" w:rsidRDefault="005C1D20" w:rsidP="00DD5CA7">
      <w:pPr>
        <w:rPr>
          <w:rFonts w:ascii="宋体" w:hAnsi="宋体"/>
        </w:rPr>
      </w:pPr>
    </w:p>
    <w:p w:rsidR="005C1D20" w:rsidRDefault="005C1D20" w:rsidP="00DD5CA7">
      <w:pPr>
        <w:rPr>
          <w:rFonts w:ascii="宋体" w:hAnsi="宋体"/>
        </w:rPr>
      </w:pPr>
    </w:p>
    <w:p w:rsidR="00DD5CA7" w:rsidRPr="009D3172" w:rsidRDefault="00DD5CA7" w:rsidP="00DB7A49">
      <w:pPr>
        <w:ind w:left="480" w:hangingChars="200" w:hanging="480"/>
        <w:rPr>
          <w:rFonts w:ascii="宋体" w:hAnsi="宋体"/>
        </w:rPr>
      </w:pPr>
      <w:r w:rsidRPr="003B1ADD">
        <w:t xml:space="preserve">(13) </w:t>
      </w:r>
      <w:r w:rsidRPr="009D3172">
        <w:rPr>
          <w:rFonts w:ascii="宋体" w:hAnsi="宋体"/>
        </w:rPr>
        <w:t>已知一个长方形的长</w:t>
      </w:r>
      <w:r w:rsidR="00780BC1" w:rsidRPr="00025957">
        <w:rPr>
          <w:position w:val="-4"/>
        </w:rPr>
        <w:object w:dxaOrig="139" w:dyaOrig="260">
          <v:shape id="_x0000_i1092" type="#_x0000_t75" style="width:6.9pt;height:13.15pt" o:ole="">
            <v:imagedata r:id="rId143" o:title=""/>
          </v:shape>
          <o:OLEObject Type="Embed" ProgID="Equation.DSMT4" ShapeID="_x0000_i1092" DrawAspect="Content" ObjectID="_1700123475" r:id="rId144"/>
        </w:object>
      </w:r>
      <w:r w:rsidRPr="009D3172">
        <w:rPr>
          <w:rFonts w:ascii="宋体" w:hAnsi="宋体"/>
        </w:rPr>
        <w:t>以</w:t>
      </w:r>
      <w:r w:rsidR="00780BC1" w:rsidRPr="00780BC1">
        <w:rPr>
          <w:position w:val="-10"/>
        </w:rPr>
        <w:object w:dxaOrig="720" w:dyaOrig="320">
          <v:shape id="_x0000_i1093" type="#_x0000_t75" style="width:36.3pt;height:16.3pt" o:ole="">
            <v:imagedata r:id="rId145" o:title=""/>
          </v:shape>
          <o:OLEObject Type="Embed" ProgID="Equation.DSMT4" ShapeID="_x0000_i1093" DrawAspect="Content" ObjectID="_1700123476" r:id="rId146"/>
        </w:object>
      </w:r>
      <w:r w:rsidRPr="009D3172">
        <w:rPr>
          <w:rFonts w:ascii="宋体" w:hAnsi="宋体"/>
        </w:rPr>
        <w:t>的速率增加</w:t>
      </w:r>
      <w:r w:rsidR="001F7C93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宽</w:t>
      </w:r>
      <w:r w:rsidR="00780BC1" w:rsidRPr="00780BC1">
        <w:rPr>
          <w:position w:val="-6"/>
        </w:rPr>
        <w:object w:dxaOrig="260" w:dyaOrig="220">
          <v:shape id="_x0000_i1094" type="#_x0000_t75" style="width:13.15pt;height:11.25pt" o:ole="">
            <v:imagedata r:id="rId147" o:title=""/>
          </v:shape>
          <o:OLEObject Type="Embed" ProgID="Equation.DSMT4" ShapeID="_x0000_i1094" DrawAspect="Content" ObjectID="_1700123477" r:id="rId148"/>
        </w:object>
      </w:r>
      <w:r w:rsidRPr="009D3172">
        <w:rPr>
          <w:rFonts w:ascii="宋体" w:hAnsi="宋体"/>
        </w:rPr>
        <w:t>以</w:t>
      </w:r>
      <w:r w:rsidR="00780BC1" w:rsidRPr="00780BC1">
        <w:rPr>
          <w:position w:val="-10"/>
        </w:rPr>
        <w:object w:dxaOrig="720" w:dyaOrig="320">
          <v:shape id="_x0000_i1095" type="#_x0000_t75" style="width:36.3pt;height:16.3pt" o:ole="">
            <v:imagedata r:id="rId149" o:title=""/>
          </v:shape>
          <o:OLEObject Type="Embed" ProgID="Equation.DSMT4" ShapeID="_x0000_i1095" DrawAspect="Content" ObjectID="_1700123478" r:id="rId150"/>
        </w:object>
      </w:r>
      <w:r w:rsidRPr="009D3172">
        <w:rPr>
          <w:rFonts w:ascii="宋体" w:hAnsi="宋体"/>
        </w:rPr>
        <w:t>的速率增加</w:t>
      </w:r>
      <w:r w:rsidR="001F7C93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则</w:t>
      </w:r>
      <w:r w:rsidRPr="009D3172">
        <w:rPr>
          <w:rFonts w:ascii="宋体" w:hAnsi="宋体"/>
        </w:rPr>
        <w:lastRenderedPageBreak/>
        <w:t>当</w:t>
      </w:r>
      <w:r w:rsidR="00780BC1" w:rsidRPr="00780BC1">
        <w:rPr>
          <w:position w:val="-6"/>
        </w:rPr>
        <w:object w:dxaOrig="920" w:dyaOrig="279">
          <v:shape id="_x0000_i1096" type="#_x0000_t75" style="width:45.7pt;height:13.75pt" o:ole="">
            <v:imagedata r:id="rId151" o:title=""/>
          </v:shape>
          <o:OLEObject Type="Embed" ProgID="Equation.DSMT4" ShapeID="_x0000_i1096" DrawAspect="Content" ObjectID="_1700123479" r:id="rId152"/>
        </w:object>
      </w:r>
      <w:r w:rsidR="001F7C93">
        <w:rPr>
          <w:rFonts w:hint="eastAsia"/>
        </w:rPr>
        <w:t>，</w:t>
      </w:r>
      <w:r w:rsidR="00780BC1" w:rsidRPr="00780BC1">
        <w:rPr>
          <w:position w:val="-6"/>
        </w:rPr>
        <w:object w:dxaOrig="900" w:dyaOrig="279">
          <v:shape id="_x0000_i1097" type="#_x0000_t75" style="width:45.1pt;height:13.75pt" o:ole="">
            <v:imagedata r:id="rId153" o:title=""/>
          </v:shape>
          <o:OLEObject Type="Embed" ProgID="Equation.DSMT4" ShapeID="_x0000_i1097" DrawAspect="Content" ObjectID="_1700123480" r:id="rId154"/>
        </w:object>
      </w:r>
      <w:r w:rsidRPr="009D3172">
        <w:rPr>
          <w:rFonts w:ascii="宋体" w:hAnsi="宋体"/>
        </w:rPr>
        <w:t>时</w:t>
      </w:r>
      <w:r w:rsidR="001F7C93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它的对角线增加的速率为</w:t>
      </w:r>
      <w:r w:rsidR="00DB7A49">
        <w:rPr>
          <w:rFonts w:ascii="宋体" w:hAnsi="宋体" w:hint="eastAsia"/>
          <w:szCs w:val="21"/>
          <w:u w:val="single"/>
        </w:rPr>
        <w:t xml:space="preserve">        </w:t>
      </w:r>
      <w:r w:rsidR="00DB7A49">
        <w:rPr>
          <w:rFonts w:ascii="宋体" w:hAnsi="宋体" w:hint="eastAsia"/>
          <w:szCs w:val="21"/>
        </w:rPr>
        <w:t>．</w:t>
      </w:r>
    </w:p>
    <w:p w:rsidR="005C1D20" w:rsidRDefault="005C1D20" w:rsidP="00DD5CA7">
      <w:pPr>
        <w:ind w:left="720" w:hangingChars="300" w:hanging="720"/>
        <w:rPr>
          <w:rFonts w:ascii="宋体" w:hAnsi="宋体"/>
        </w:rPr>
      </w:pPr>
    </w:p>
    <w:p w:rsidR="005C1D20" w:rsidRDefault="005C1D20" w:rsidP="00DD5CA7">
      <w:pPr>
        <w:ind w:left="720" w:hangingChars="300" w:hanging="720"/>
        <w:rPr>
          <w:rFonts w:ascii="宋体" w:hAnsi="宋体"/>
        </w:rPr>
      </w:pPr>
    </w:p>
    <w:p w:rsidR="00DD5CA7" w:rsidRPr="009D3172" w:rsidRDefault="00DD5CA7" w:rsidP="00DD5CA7">
      <w:pPr>
        <w:ind w:left="720" w:hangingChars="300" w:hanging="720"/>
        <w:rPr>
          <w:rFonts w:ascii="宋体" w:hAnsi="宋体"/>
        </w:rPr>
      </w:pPr>
      <w:r w:rsidRPr="003B1ADD">
        <w:t>(14)</w:t>
      </w:r>
      <w:r w:rsidR="003B1ADD">
        <w:rPr>
          <w:rFonts w:hint="eastAsia"/>
        </w:rPr>
        <w:t xml:space="preserve"> </w:t>
      </w:r>
      <w:r w:rsidRPr="009D3172">
        <w:rPr>
          <w:rFonts w:ascii="宋体" w:hAnsi="宋体"/>
        </w:rPr>
        <w:t>设</w:t>
      </w:r>
      <w:r w:rsidR="00780BC1" w:rsidRPr="00780BC1">
        <w:rPr>
          <w:position w:val="-8"/>
        </w:rPr>
        <w:object w:dxaOrig="460" w:dyaOrig="300">
          <v:shape id="_x0000_i1098" type="#_x0000_t75" style="width:23.15pt;height:15.05pt" o:ole="">
            <v:imagedata r:id="rId155" o:title=""/>
          </v:shape>
          <o:OLEObject Type="Embed" ProgID="Equation.DSMT4" ShapeID="_x0000_i1098" DrawAspect="Content" ObjectID="_1700123481" r:id="rId156"/>
        </w:object>
      </w:r>
      <w:r w:rsidRPr="009D3172">
        <w:rPr>
          <w:rFonts w:ascii="宋体" w:hAnsi="宋体"/>
        </w:rPr>
        <w:t>为</w:t>
      </w:r>
      <w:r w:rsidR="00780BC1" w:rsidRPr="00780BC1">
        <w:rPr>
          <w:position w:val="-6"/>
        </w:rPr>
        <w:object w:dxaOrig="180" w:dyaOrig="279">
          <v:shape id="_x0000_i1099" type="#_x0000_t75" style="width:8.75pt;height:13.75pt" o:ole="">
            <v:imagedata r:id="rId157" o:title=""/>
          </v:shape>
          <o:OLEObject Type="Embed" ProgID="Equation.DSMT4" ShapeID="_x0000_i1099" DrawAspect="Content" ObjectID="_1700123482" r:id="rId158"/>
        </w:object>
      </w:r>
      <w:r w:rsidRPr="009D3172">
        <w:rPr>
          <w:rFonts w:ascii="宋体" w:hAnsi="宋体"/>
        </w:rPr>
        <w:t>阶矩阵,且</w:t>
      </w:r>
      <w:r w:rsidR="00780BC1" w:rsidRPr="00780BC1">
        <w:rPr>
          <w:position w:val="-14"/>
        </w:rPr>
        <w:object w:dxaOrig="639" w:dyaOrig="400">
          <v:shape id="_x0000_i1100" type="#_x0000_t75" style="width:31.95pt;height:20.05pt" o:ole="">
            <v:imagedata r:id="rId159" o:title=""/>
          </v:shape>
          <o:OLEObject Type="Embed" ProgID="Equation.DSMT4" ShapeID="_x0000_i1100" DrawAspect="Content" ObjectID="_1700123483" r:id="rId160"/>
        </w:object>
      </w:r>
      <w:r w:rsidR="001F7C93">
        <w:rPr>
          <w:rFonts w:hint="eastAsia"/>
        </w:rPr>
        <w:t>，</w:t>
      </w:r>
      <w:r w:rsidR="00780BC1" w:rsidRPr="00780BC1">
        <w:rPr>
          <w:position w:val="-14"/>
        </w:rPr>
        <w:object w:dxaOrig="639" w:dyaOrig="400">
          <v:shape id="_x0000_i1101" type="#_x0000_t75" style="width:31.95pt;height:20.05pt" o:ole="">
            <v:imagedata r:id="rId161" o:title=""/>
          </v:shape>
          <o:OLEObject Type="Embed" ProgID="Equation.DSMT4" ShapeID="_x0000_i1101" DrawAspect="Content" ObjectID="_1700123484" r:id="rId162"/>
        </w:object>
      </w:r>
      <w:r w:rsidR="001F7C93">
        <w:rPr>
          <w:rFonts w:hint="eastAsia"/>
        </w:rPr>
        <w:t>，</w:t>
      </w:r>
      <w:r w:rsidR="00780BC1" w:rsidRPr="00780BC1">
        <w:rPr>
          <w:position w:val="-16"/>
        </w:rPr>
        <w:object w:dxaOrig="1200" w:dyaOrig="440">
          <v:shape id="_x0000_i1102" type="#_x0000_t75" style="width:60.1pt;height:21.9pt" o:ole="">
            <v:imagedata r:id="rId163" o:title=""/>
          </v:shape>
          <o:OLEObject Type="Embed" ProgID="Equation.DSMT4" ShapeID="_x0000_i1102" DrawAspect="Content" ObjectID="_1700123485" r:id="rId164"/>
        </w:object>
      </w:r>
      <w:r w:rsidR="001F7C93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780BC1" w:rsidRPr="00780BC1">
        <w:rPr>
          <w:position w:val="-16"/>
        </w:rPr>
        <w:object w:dxaOrig="840" w:dyaOrig="440">
          <v:shape id="_x0000_i1103" type="#_x0000_t75" style="width:41.95pt;height:21.9pt" o:ole="">
            <v:imagedata r:id="rId165" o:title=""/>
          </v:shape>
          <o:OLEObject Type="Embed" ProgID="Equation.DSMT4" ShapeID="_x0000_i1103" DrawAspect="Content" ObjectID="_1700123486" r:id="rId166"/>
        </w:object>
      </w:r>
      <w:r w:rsidRPr="009D3172">
        <w:rPr>
          <w:rFonts w:ascii="宋体" w:hAnsi="宋体"/>
        </w:rPr>
        <w:t>=</w:t>
      </w:r>
      <w:r w:rsidR="00DB7A49">
        <w:rPr>
          <w:rFonts w:ascii="宋体" w:hAnsi="宋体" w:hint="eastAsia"/>
          <w:szCs w:val="21"/>
          <w:u w:val="single"/>
        </w:rPr>
        <w:t xml:space="preserve">        </w:t>
      </w:r>
      <w:r w:rsidR="00DB7A49">
        <w:rPr>
          <w:rFonts w:ascii="宋体" w:hAnsi="宋体" w:hint="eastAsia"/>
          <w:szCs w:val="21"/>
        </w:rPr>
        <w:t>．</w:t>
      </w:r>
    </w:p>
    <w:p w:rsidR="00DD5CA7" w:rsidRDefault="00DD5CA7" w:rsidP="00DD5CA7">
      <w:pPr>
        <w:rPr>
          <w:rFonts w:ascii="宋体" w:hAnsi="宋体"/>
        </w:rPr>
      </w:pPr>
    </w:p>
    <w:p w:rsidR="00DD5CA7" w:rsidRPr="009D3172" w:rsidRDefault="00DD5CA7" w:rsidP="00DD5CA7">
      <w:pPr>
        <w:rPr>
          <w:rFonts w:ascii="宋体" w:hAnsi="宋体"/>
        </w:rPr>
      </w:pPr>
    </w:p>
    <w:p w:rsidR="00DD5CA7" w:rsidRPr="009D3172" w:rsidRDefault="00DD5CA7" w:rsidP="00DD5CA7">
      <w:pPr>
        <w:pStyle w:val="1"/>
      </w:pPr>
      <w:r w:rsidRPr="009D3172">
        <w:t>三、解答题</w:t>
      </w:r>
      <w:r>
        <w:rPr>
          <w:rFonts w:hint="eastAsia"/>
        </w:rPr>
        <w:t>（</w:t>
      </w:r>
      <w:r w:rsidRPr="009D3172">
        <w:t>15</w:t>
      </w:r>
      <w:r>
        <w:rPr>
          <w:rFonts w:hint="eastAsia"/>
        </w:rPr>
        <w:t>～</w:t>
      </w:r>
      <w:r w:rsidRPr="009D3172">
        <w:t>23小题,共94分</w:t>
      </w:r>
      <w:r>
        <w:rPr>
          <w:rFonts w:hint="eastAsia"/>
        </w:rPr>
        <w:t>）</w:t>
      </w:r>
    </w:p>
    <w:p w:rsidR="002616D3" w:rsidRDefault="002616D3" w:rsidP="00DD5CA7">
      <w:pPr>
        <w:rPr>
          <w:rFonts w:ascii="宋体" w:hAnsi="宋体"/>
        </w:rPr>
      </w:pPr>
    </w:p>
    <w:p w:rsidR="002616D3" w:rsidRDefault="002616D3" w:rsidP="002616D3">
      <w:pPr>
        <w:rPr>
          <w:rFonts w:ascii="宋体" w:hAnsi="宋体"/>
          <w:szCs w:val="21"/>
        </w:rPr>
      </w:pPr>
    </w:p>
    <w:p w:rsidR="002616D3" w:rsidRPr="001C54C5" w:rsidRDefault="002616D3" w:rsidP="002616D3">
      <w:r>
        <w:t>(1</w:t>
      </w:r>
      <w:r>
        <w:rPr>
          <w:rFonts w:hint="eastAsia"/>
        </w:rPr>
        <w:t>5</w:t>
      </w:r>
      <w:r>
        <w:t>)</w:t>
      </w:r>
      <w:r>
        <w:rPr>
          <w:rFonts w:hint="eastAsia"/>
        </w:rPr>
        <w:t>（</w:t>
      </w:r>
      <w:r w:rsidRPr="001C54C5">
        <w:t>本题满分</w:t>
      </w:r>
      <w:r w:rsidRPr="001C54C5">
        <w:t>10</w:t>
      </w:r>
      <w:r w:rsidRPr="001C54C5">
        <w:t>分</w:t>
      </w:r>
      <w:r>
        <w:rPr>
          <w:rFonts w:hint="eastAsia"/>
        </w:rPr>
        <w:t>）</w:t>
      </w:r>
      <w:r w:rsidRPr="002616D3">
        <w:rPr>
          <w:rStyle w:val="ae"/>
          <w:rFonts w:hint="eastAsia"/>
        </w:rPr>
        <w:t>【同试卷一第三</w:t>
      </w:r>
      <w:r w:rsidRPr="002616D3">
        <w:rPr>
          <w:rStyle w:val="ae"/>
        </w:rPr>
        <w:t>(16)</w:t>
      </w:r>
      <w:r w:rsidRPr="002616D3">
        <w:rPr>
          <w:rStyle w:val="ae"/>
          <w:rFonts w:hint="eastAsia"/>
        </w:rPr>
        <w:t>题】</w:t>
      </w:r>
    </w:p>
    <w:p w:rsidR="002616D3" w:rsidRPr="009D3172" w:rsidRDefault="002616D3" w:rsidP="002616D3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求函数</w:t>
      </w:r>
      <w:r w:rsidR="00780BC1" w:rsidRPr="00780BC1">
        <w:rPr>
          <w:position w:val="-18"/>
        </w:rPr>
        <w:object w:dxaOrig="2400" w:dyaOrig="560">
          <v:shape id="_x0000_i1104" type="#_x0000_t75" style="width:120.2pt;height:28.15pt" o:ole="">
            <v:imagedata r:id="rId167" o:title=""/>
          </v:shape>
          <o:OLEObject Type="Embed" ProgID="Equation.DSMT4" ShapeID="_x0000_i1104" DrawAspect="Content" ObjectID="_1700123487" r:id="rId168"/>
        </w:object>
      </w:r>
      <w:r w:rsidRPr="009D3172">
        <w:rPr>
          <w:rFonts w:ascii="宋体" w:hAnsi="宋体"/>
        </w:rPr>
        <w:t>的单调区间与极值.</w:t>
      </w:r>
    </w:p>
    <w:p w:rsidR="002616D3" w:rsidRDefault="002616D3" w:rsidP="002616D3">
      <w:pPr>
        <w:rPr>
          <w:rFonts w:ascii="宋体" w:hAnsi="宋体"/>
        </w:rPr>
      </w:pPr>
    </w:p>
    <w:p w:rsidR="002616D3" w:rsidRDefault="002616D3" w:rsidP="002616D3">
      <w:pPr>
        <w:rPr>
          <w:rFonts w:ascii="宋体" w:hAnsi="宋体"/>
        </w:rPr>
      </w:pPr>
    </w:p>
    <w:p w:rsidR="002616D3" w:rsidRPr="001C54C5" w:rsidRDefault="002616D3" w:rsidP="002616D3">
      <w:r w:rsidRPr="001C54C5">
        <w:t>(1</w:t>
      </w:r>
      <w:r>
        <w:rPr>
          <w:rFonts w:hint="eastAsia"/>
        </w:rPr>
        <w:t>6</w:t>
      </w:r>
      <w:r w:rsidRPr="001C54C5">
        <w:t>)</w:t>
      </w:r>
      <w:r>
        <w:rPr>
          <w:rFonts w:hint="eastAsia"/>
        </w:rPr>
        <w:t>（</w:t>
      </w:r>
      <w:r w:rsidRPr="001C54C5">
        <w:t>本题满分</w:t>
      </w:r>
      <w:r w:rsidRPr="001C54C5">
        <w:t>10</w:t>
      </w:r>
      <w:r w:rsidRPr="001C54C5">
        <w:t>分</w:t>
      </w:r>
      <w:r>
        <w:rPr>
          <w:rFonts w:hint="eastAsia"/>
        </w:rPr>
        <w:t>）</w:t>
      </w:r>
      <w:r w:rsidRPr="002616D3">
        <w:rPr>
          <w:rStyle w:val="ae"/>
          <w:rFonts w:hint="eastAsia"/>
        </w:rPr>
        <w:t>【同试卷一第三</w:t>
      </w:r>
      <w:r w:rsidRPr="002616D3">
        <w:rPr>
          <w:rStyle w:val="ae"/>
        </w:rPr>
        <w:t>(1</w:t>
      </w:r>
      <w:r>
        <w:rPr>
          <w:rStyle w:val="ae"/>
          <w:rFonts w:hint="eastAsia"/>
        </w:rPr>
        <w:t>7</w:t>
      </w:r>
      <w:r w:rsidRPr="002616D3">
        <w:rPr>
          <w:rStyle w:val="ae"/>
        </w:rPr>
        <w:t>)</w:t>
      </w:r>
      <w:r w:rsidRPr="002616D3">
        <w:rPr>
          <w:rStyle w:val="ae"/>
          <w:rFonts w:hint="eastAsia"/>
        </w:rPr>
        <w:t>题】</w:t>
      </w:r>
    </w:p>
    <w:p w:rsidR="002616D3" w:rsidRPr="009D3172" w:rsidRDefault="002616D3" w:rsidP="002616D3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 xml:space="preserve">) </w:t>
      </w:r>
      <w:r w:rsidRPr="009D3172">
        <w:rPr>
          <w:rFonts w:ascii="宋体" w:hAnsi="宋体"/>
          <w:szCs w:val="21"/>
        </w:rPr>
        <w:t>比较</w:t>
      </w:r>
      <w:r w:rsidR="00780BC1" w:rsidRPr="00780BC1">
        <w:rPr>
          <w:position w:val="-18"/>
        </w:rPr>
        <w:object w:dxaOrig="2079" w:dyaOrig="520">
          <v:shape id="_x0000_i1105" type="#_x0000_t75" style="width:103.95pt;height:26.3pt" o:ole="">
            <v:imagedata r:id="rId169" o:title=""/>
          </v:shape>
          <o:OLEObject Type="Embed" ProgID="Equation.DSMT4" ShapeID="_x0000_i1105" DrawAspect="Content" ObjectID="_1700123488" r:id="rId170"/>
        </w:object>
      </w:r>
      <w:r w:rsidRPr="009D3172">
        <w:rPr>
          <w:rFonts w:ascii="宋体" w:hAnsi="宋体"/>
          <w:szCs w:val="21"/>
        </w:rPr>
        <w:t>与</w:t>
      </w:r>
      <w:r w:rsidR="00780BC1" w:rsidRPr="00780BC1">
        <w:rPr>
          <w:position w:val="-18"/>
        </w:rPr>
        <w:object w:dxaOrig="1140" w:dyaOrig="520">
          <v:shape id="_x0000_i1106" type="#_x0000_t75" style="width:56.95pt;height:26.3pt" o:ole="">
            <v:imagedata r:id="rId171" o:title=""/>
          </v:shape>
          <o:OLEObject Type="Embed" ProgID="Equation.DSMT4" ShapeID="_x0000_i1106" DrawAspect="Content" ObjectID="_1700123489" r:id="rId172"/>
        </w:object>
      </w:r>
      <w:r w:rsidR="00780BC1" w:rsidRPr="00780BC1">
        <w:rPr>
          <w:position w:val="-14"/>
        </w:rPr>
        <w:object w:dxaOrig="1180" w:dyaOrig="400">
          <v:shape id="_x0000_i1107" type="#_x0000_t75" style="width:58.85pt;height:20.05pt" o:ole="">
            <v:imagedata r:id="rId173" o:title=""/>
          </v:shape>
          <o:OLEObject Type="Embed" ProgID="Equation.DSMT4" ShapeID="_x0000_i1107" DrawAspect="Content" ObjectID="_1700123490" r:id="rId174"/>
        </w:object>
      </w:r>
      <w:r w:rsidRPr="009D3172">
        <w:rPr>
          <w:rFonts w:ascii="宋体" w:hAnsi="宋体"/>
          <w:szCs w:val="21"/>
        </w:rPr>
        <w:t>的大小,说明理由；</w:t>
      </w:r>
    </w:p>
    <w:p w:rsidR="002616D3" w:rsidRPr="009D3172" w:rsidRDefault="002616D3" w:rsidP="002616D3">
      <w:pPr>
        <w:ind w:leftChars="200" w:left="480"/>
        <w:rPr>
          <w:rFonts w:ascii="宋体" w:hAnsi="宋体"/>
          <w:szCs w:val="21"/>
        </w:rPr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 w:rsidRPr="00964539"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记</w:t>
      </w:r>
      <w:r w:rsidR="00780BC1" w:rsidRPr="00780BC1">
        <w:rPr>
          <w:position w:val="-18"/>
        </w:rPr>
        <w:object w:dxaOrig="2520" w:dyaOrig="520">
          <v:shape id="_x0000_i1108" type="#_x0000_t75" style="width:125.85pt;height:26.3pt" o:ole="">
            <v:imagedata r:id="rId175" o:title=""/>
          </v:shape>
          <o:OLEObject Type="Embed" ProgID="Equation.DSMT4" ShapeID="_x0000_i1108" DrawAspect="Content" ObjectID="_1700123491" r:id="rId176"/>
        </w:object>
      </w:r>
      <w:r w:rsidR="00780BC1" w:rsidRPr="00780BC1">
        <w:rPr>
          <w:position w:val="-14"/>
        </w:rPr>
        <w:object w:dxaOrig="1180" w:dyaOrig="400">
          <v:shape id="_x0000_i1109" type="#_x0000_t75" style="width:58.85pt;height:20.05pt" o:ole="">
            <v:imagedata r:id="rId177" o:title=""/>
          </v:shape>
          <o:OLEObject Type="Embed" ProgID="Equation.DSMT4" ShapeID="_x0000_i1109" DrawAspect="Content" ObjectID="_1700123492" r:id="rId178"/>
        </w:object>
      </w:r>
      <w:r w:rsidRPr="009D3172">
        <w:rPr>
          <w:rFonts w:ascii="宋体" w:hAnsi="宋体"/>
          <w:szCs w:val="21"/>
        </w:rPr>
        <w:t>,求极限</w:t>
      </w:r>
      <w:r w:rsidR="00780BC1" w:rsidRPr="00780BC1">
        <w:rPr>
          <w:position w:val="-18"/>
        </w:rPr>
        <w:object w:dxaOrig="620" w:dyaOrig="420">
          <v:shape id="_x0000_i1110" type="#_x0000_t75" style="width:31.3pt;height:21.3pt" o:ole="">
            <v:imagedata r:id="rId179" o:title=""/>
          </v:shape>
          <o:OLEObject Type="Embed" ProgID="Equation.DSMT4" ShapeID="_x0000_i1110" DrawAspect="Content" ObjectID="_1700123493" r:id="rId180"/>
        </w:object>
      </w:r>
      <w:r>
        <w:rPr>
          <w:rFonts w:ascii="宋体" w:hAnsi="宋体" w:hint="eastAsia"/>
          <w:szCs w:val="21"/>
        </w:rPr>
        <w:t>．</w:t>
      </w:r>
    </w:p>
    <w:p w:rsidR="002616D3" w:rsidRDefault="002616D3" w:rsidP="002616D3"/>
    <w:p w:rsidR="002616D3" w:rsidRDefault="002616D3" w:rsidP="002616D3"/>
    <w:p w:rsidR="00DD5CA7" w:rsidRPr="003B1ADD" w:rsidRDefault="00DD5CA7" w:rsidP="00DD5CA7">
      <w:r w:rsidRPr="003B1ADD">
        <w:t>(17)</w:t>
      </w:r>
      <w:r w:rsidR="003B1ADD">
        <w:rPr>
          <w:rFonts w:hint="eastAsia"/>
        </w:rPr>
        <w:t>（</w:t>
      </w:r>
      <w:r w:rsidRPr="003B1ADD">
        <w:t>本题满分</w:t>
      </w:r>
      <w:r w:rsidRPr="003B1ADD">
        <w:t>10</w:t>
      </w:r>
      <w:r w:rsidRPr="003B1ADD">
        <w:t>分</w:t>
      </w:r>
      <w:r w:rsidR="003B1ADD">
        <w:rPr>
          <w:rFonts w:hint="eastAsia"/>
        </w:rPr>
        <w:t>）</w:t>
      </w:r>
    </w:p>
    <w:p w:rsidR="00DD5CA7" w:rsidRPr="009D3172" w:rsidRDefault="00DD5CA7" w:rsidP="00DB7A49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</w:rPr>
        <w:t>设函数</w:t>
      </w:r>
      <w:r w:rsidR="00780BC1" w:rsidRPr="00780BC1">
        <w:rPr>
          <w:position w:val="-10"/>
        </w:rPr>
        <w:object w:dxaOrig="920" w:dyaOrig="320">
          <v:shape id="_x0000_i1111" type="#_x0000_t75" style="width:45.7pt;height:16.3pt" o:ole="">
            <v:imagedata r:id="rId181" o:title=""/>
          </v:shape>
          <o:OLEObject Type="Embed" ProgID="Equation.DSMT4" ShapeID="_x0000_i1111" DrawAspect="Content" ObjectID="_1700123494" r:id="rId182"/>
        </w:object>
      </w:r>
      <w:r w:rsidRPr="009D3172">
        <w:rPr>
          <w:rFonts w:ascii="宋体" w:hAnsi="宋体"/>
        </w:rPr>
        <w:t>由参数方程</w:t>
      </w:r>
      <w:r w:rsidR="00780BC1" w:rsidRPr="00780BC1">
        <w:rPr>
          <w:position w:val="-32"/>
        </w:rPr>
        <w:object w:dxaOrig="1960" w:dyaOrig="760">
          <v:shape id="_x0000_i1112" type="#_x0000_t75" style="width:98.3pt;height:38.2pt" o:ole="">
            <v:imagedata r:id="rId183" o:title=""/>
          </v:shape>
          <o:OLEObject Type="Embed" ProgID="Equation.DSMT4" ShapeID="_x0000_i1112" DrawAspect="Content" ObjectID="_1700123495" r:id="rId184"/>
        </w:object>
      </w:r>
      <w:r w:rsidRPr="009D3172">
        <w:rPr>
          <w:rFonts w:ascii="宋体" w:hAnsi="宋体"/>
        </w:rPr>
        <w:t>所确定,其中</w:t>
      </w:r>
      <w:r w:rsidR="00780BC1" w:rsidRPr="00780BC1">
        <w:rPr>
          <w:position w:val="-10"/>
        </w:rPr>
        <w:object w:dxaOrig="499" w:dyaOrig="320">
          <v:shape id="_x0000_i1113" type="#_x0000_t75" style="width:25.05pt;height:16.3pt" o:ole="">
            <v:imagedata r:id="rId185" o:title=""/>
          </v:shape>
          <o:OLEObject Type="Embed" ProgID="Equation.DSMT4" ShapeID="_x0000_i1113" DrawAspect="Content" ObjectID="_1700123496" r:id="rId186"/>
        </w:object>
      </w:r>
      <w:r w:rsidRPr="009D3172">
        <w:rPr>
          <w:rFonts w:ascii="宋体" w:hAnsi="宋体"/>
        </w:rPr>
        <w:t>具有</w:t>
      </w:r>
      <w:r w:rsidR="00780BC1" w:rsidRPr="00025957">
        <w:rPr>
          <w:position w:val="-4"/>
        </w:rPr>
        <w:object w:dxaOrig="180" w:dyaOrig="260">
          <v:shape id="_x0000_i1114" type="#_x0000_t75" style="width:8.75pt;height:13.15pt" o:ole="">
            <v:imagedata r:id="rId187" o:title=""/>
          </v:shape>
          <o:OLEObject Type="Embed" ProgID="Equation.DSMT4" ShapeID="_x0000_i1114" DrawAspect="Content" ObjectID="_1700123497" r:id="rId188"/>
        </w:object>
      </w:r>
      <w:r w:rsidRPr="009D3172">
        <w:rPr>
          <w:rFonts w:ascii="宋体" w:hAnsi="宋体"/>
        </w:rPr>
        <w:t>阶导数,且</w:t>
      </w:r>
      <w:r w:rsidR="00780BC1" w:rsidRPr="00780BC1">
        <w:rPr>
          <w:position w:val="-24"/>
        </w:rPr>
        <w:object w:dxaOrig="900" w:dyaOrig="620">
          <v:shape id="_x0000_i1115" type="#_x0000_t75" style="width:45.1pt;height:31.3pt" o:ole="">
            <v:imagedata r:id="rId189" o:title=""/>
          </v:shape>
          <o:OLEObject Type="Embed" ProgID="Equation.DSMT4" ShapeID="_x0000_i1115" DrawAspect="Content" ObjectID="_1700123498" r:id="rId190"/>
        </w:object>
      </w:r>
      <w:r w:rsidR="00FE694D">
        <w:rPr>
          <w:rFonts w:hint="eastAsia"/>
        </w:rPr>
        <w:t>，</w:t>
      </w:r>
      <w:r w:rsidR="00780BC1" w:rsidRPr="00780BC1">
        <w:rPr>
          <w:position w:val="-10"/>
        </w:rPr>
        <w:object w:dxaOrig="920" w:dyaOrig="320">
          <v:shape id="_x0000_i1116" type="#_x0000_t75" style="width:45.7pt;height:16.3pt" o:ole="">
            <v:imagedata r:id="rId191" o:title=""/>
          </v:shape>
          <o:OLEObject Type="Embed" ProgID="Equation.DSMT4" ShapeID="_x0000_i1116" DrawAspect="Content" ObjectID="_1700123499" r:id="rId192"/>
        </w:object>
      </w:r>
      <w:r w:rsidR="00FE694D">
        <w:rPr>
          <w:rFonts w:hint="eastAsia"/>
        </w:rPr>
        <w:t>．</w:t>
      </w:r>
      <w:r w:rsidRPr="009D3172">
        <w:rPr>
          <w:rFonts w:ascii="宋体" w:hAnsi="宋体"/>
        </w:rPr>
        <w:t>已知</w:t>
      </w:r>
      <w:r w:rsidR="00780BC1" w:rsidRPr="00780BC1">
        <w:rPr>
          <w:position w:val="-28"/>
        </w:rPr>
        <w:object w:dxaOrig="1480" w:dyaOrig="700">
          <v:shape id="_x0000_i1117" type="#_x0000_t75" style="width:73.9pt;height:35.05pt" o:ole="">
            <v:imagedata r:id="rId193" o:title=""/>
          </v:shape>
          <o:OLEObject Type="Embed" ProgID="Equation.DSMT4" ShapeID="_x0000_i1117" DrawAspect="Content" ObjectID="_1700123500" r:id="rId194"/>
        </w:object>
      </w:r>
      <w:r w:rsidR="00FE694D">
        <w:rPr>
          <w:rFonts w:hint="eastAsia"/>
        </w:rPr>
        <w:t>，</w:t>
      </w:r>
      <w:r w:rsidRPr="009D3172">
        <w:rPr>
          <w:rFonts w:ascii="宋体" w:hAnsi="宋体"/>
        </w:rPr>
        <w:t>求函数</w:t>
      </w:r>
      <w:r w:rsidR="00780BC1" w:rsidRPr="00780BC1">
        <w:rPr>
          <w:position w:val="-10"/>
        </w:rPr>
        <w:object w:dxaOrig="499" w:dyaOrig="320">
          <v:shape id="_x0000_i1118" type="#_x0000_t75" style="width:25.05pt;height:16.3pt" o:ole="">
            <v:imagedata r:id="rId195" o:title=""/>
          </v:shape>
          <o:OLEObject Type="Embed" ProgID="Equation.DSMT4" ShapeID="_x0000_i1118" DrawAspect="Content" ObjectID="_1700123501" r:id="rId196"/>
        </w:object>
      </w:r>
      <w:r w:rsidR="00FE694D">
        <w:rPr>
          <w:rFonts w:ascii="宋体" w:hAnsi="宋体" w:hint="eastAsia"/>
        </w:rPr>
        <w:t>．</w:t>
      </w:r>
    </w:p>
    <w:p w:rsidR="005C1D20" w:rsidRDefault="005C1D20" w:rsidP="00DD5CA7">
      <w:pPr>
        <w:tabs>
          <w:tab w:val="left" w:pos="720"/>
        </w:tabs>
        <w:rPr>
          <w:rFonts w:ascii="宋体" w:hAnsi="宋体"/>
        </w:rPr>
      </w:pPr>
    </w:p>
    <w:p w:rsidR="005C1D20" w:rsidRDefault="005C1D20" w:rsidP="00DD5CA7">
      <w:pPr>
        <w:tabs>
          <w:tab w:val="left" w:pos="720"/>
        </w:tabs>
        <w:rPr>
          <w:rFonts w:ascii="宋体" w:hAnsi="宋体"/>
        </w:rPr>
      </w:pPr>
    </w:p>
    <w:p w:rsidR="00DD5CA7" w:rsidRPr="003B1ADD" w:rsidRDefault="00DD5CA7" w:rsidP="00DD5CA7">
      <w:pPr>
        <w:tabs>
          <w:tab w:val="left" w:pos="720"/>
        </w:tabs>
      </w:pPr>
      <w:r w:rsidRPr="003B1ADD">
        <w:t>(18)</w:t>
      </w:r>
      <w:r w:rsidR="003B1ADD">
        <w:rPr>
          <w:rFonts w:hint="eastAsia"/>
        </w:rPr>
        <w:t>（</w:t>
      </w:r>
      <w:r w:rsidRPr="003B1ADD">
        <w:t>本题满分</w:t>
      </w:r>
      <w:r w:rsidRPr="003B1ADD">
        <w:t>10</w:t>
      </w:r>
      <w:r w:rsidRPr="003B1ADD">
        <w:t>分</w:t>
      </w:r>
      <w:r w:rsidR="003B1ADD">
        <w:rPr>
          <w:rFonts w:hint="eastAsia"/>
        </w:rPr>
        <w:t>）</w:t>
      </w:r>
    </w:p>
    <w:p w:rsidR="00DD5CA7" w:rsidRDefault="00DD5CA7" w:rsidP="00DB7A49">
      <w:pPr>
        <w:ind w:leftChars="200" w:left="480"/>
      </w:pPr>
      <w:r w:rsidRPr="009D3172">
        <w:rPr>
          <w:rFonts w:ascii="宋体" w:hAnsi="宋体"/>
        </w:rPr>
        <w:t>一个高为</w:t>
      </w:r>
      <w:r w:rsidR="00780BC1" w:rsidRPr="00025957">
        <w:rPr>
          <w:position w:val="-4"/>
        </w:rPr>
        <w:object w:dxaOrig="139" w:dyaOrig="260">
          <v:shape id="_x0000_i1119" type="#_x0000_t75" style="width:6.9pt;height:13.15pt" o:ole="">
            <v:imagedata r:id="rId197" o:title=""/>
          </v:shape>
          <o:OLEObject Type="Embed" ProgID="Equation.DSMT4" ShapeID="_x0000_i1119" DrawAspect="Content" ObjectID="_1700123502" r:id="rId198"/>
        </w:object>
      </w:r>
      <w:r w:rsidRPr="009D3172">
        <w:rPr>
          <w:rFonts w:ascii="宋体" w:hAnsi="宋体"/>
        </w:rPr>
        <w:t>的柱体形贮油罐</w:t>
      </w:r>
      <w:r w:rsidR="006A4C2E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底面是长轴为</w:t>
      </w:r>
      <w:r w:rsidR="00780BC1" w:rsidRPr="00780BC1">
        <w:rPr>
          <w:position w:val="-6"/>
        </w:rPr>
        <w:object w:dxaOrig="320" w:dyaOrig="279">
          <v:shape id="_x0000_i1120" type="#_x0000_t75" style="width:16.3pt;height:13.75pt" o:ole="">
            <v:imagedata r:id="rId199" o:title=""/>
          </v:shape>
          <o:OLEObject Type="Embed" ProgID="Equation.DSMT4" ShapeID="_x0000_i1120" DrawAspect="Content" ObjectID="_1700123503" r:id="rId200"/>
        </w:object>
      </w:r>
      <w:r w:rsidR="006A4C2E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短轴为</w:t>
      </w:r>
      <w:r w:rsidR="00780BC1" w:rsidRPr="00780BC1">
        <w:rPr>
          <w:position w:val="-6"/>
        </w:rPr>
        <w:object w:dxaOrig="320" w:dyaOrig="279">
          <v:shape id="_x0000_i1121" type="#_x0000_t75" style="width:16.3pt;height:13.75pt" o:ole="">
            <v:imagedata r:id="rId201" o:title=""/>
          </v:shape>
          <o:OLEObject Type="Embed" ProgID="Equation.DSMT4" ShapeID="_x0000_i1121" DrawAspect="Content" ObjectID="_1700123504" r:id="rId202"/>
        </w:object>
      </w:r>
      <w:r w:rsidRPr="009D3172">
        <w:rPr>
          <w:rFonts w:ascii="宋体" w:hAnsi="宋体"/>
        </w:rPr>
        <w:t>的椭圆</w:t>
      </w:r>
      <w:r w:rsidR="006A4C2E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现将贮油罐平放</w:t>
      </w:r>
      <w:r w:rsidR="006A4C2E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当油罐中油面高度为</w:t>
      </w:r>
      <w:r w:rsidR="00780BC1" w:rsidRPr="00780BC1">
        <w:rPr>
          <w:position w:val="-24"/>
        </w:rPr>
        <w:object w:dxaOrig="380" w:dyaOrig="620">
          <v:shape id="_x0000_i1122" type="#_x0000_t75" style="width:18.8pt;height:31.3pt" o:ole="">
            <v:imagedata r:id="rId203" o:title=""/>
          </v:shape>
          <o:OLEObject Type="Embed" ProgID="Equation.DSMT4" ShapeID="_x0000_i1122" DrawAspect="Content" ObjectID="_1700123505" r:id="rId204"/>
        </w:object>
      </w:r>
      <w:r w:rsidRPr="009D3172">
        <w:rPr>
          <w:rFonts w:ascii="宋体" w:hAnsi="宋体"/>
        </w:rPr>
        <w:t>时</w:t>
      </w:r>
      <w:r w:rsidR="006A4C2E">
        <w:rPr>
          <w:rFonts w:ascii="宋体" w:hAnsi="宋体" w:hint="eastAsia"/>
        </w:rPr>
        <w:t>（</w:t>
      </w:r>
      <w:r w:rsidRPr="009D3172">
        <w:rPr>
          <w:rFonts w:ascii="宋体" w:hAnsi="宋体"/>
        </w:rPr>
        <w:t>如图</w:t>
      </w:r>
      <w:r w:rsidR="006A4C2E">
        <w:rPr>
          <w:rFonts w:ascii="宋体" w:hAnsi="宋体" w:hint="eastAsia"/>
        </w:rPr>
        <w:t>），</w:t>
      </w:r>
      <w:r w:rsidRPr="009D3172">
        <w:rPr>
          <w:rFonts w:ascii="宋体" w:hAnsi="宋体"/>
        </w:rPr>
        <w:t>计算油的质量</w:t>
      </w:r>
      <w:r w:rsidR="006A4C2E">
        <w:rPr>
          <w:rFonts w:ascii="宋体" w:hAnsi="宋体" w:hint="eastAsia"/>
        </w:rPr>
        <w:t>．（</w:t>
      </w:r>
      <w:r w:rsidRPr="009D3172">
        <w:rPr>
          <w:rFonts w:ascii="宋体" w:hAnsi="宋体"/>
        </w:rPr>
        <w:t>长度单位为</w:t>
      </w:r>
      <w:r w:rsidR="00780BC1" w:rsidRPr="00025957">
        <w:rPr>
          <w:position w:val="-4"/>
        </w:rPr>
        <w:object w:dxaOrig="260" w:dyaOrig="200">
          <v:shape id="_x0000_i1123" type="#_x0000_t75" style="width:13.15pt;height:10pt" o:ole="">
            <v:imagedata r:id="rId205" o:title=""/>
          </v:shape>
          <o:OLEObject Type="Embed" ProgID="Equation.DSMT4" ShapeID="_x0000_i1123" DrawAspect="Content" ObjectID="_1700123506" r:id="rId206"/>
        </w:object>
      </w:r>
      <w:r w:rsidR="006A4C2E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质量单位为</w:t>
      </w:r>
      <w:r w:rsidR="00780BC1" w:rsidRPr="00780BC1">
        <w:rPr>
          <w:position w:val="-10"/>
        </w:rPr>
        <w:object w:dxaOrig="320" w:dyaOrig="320">
          <v:shape id="_x0000_i1124" type="#_x0000_t75" style="width:16.3pt;height:16.3pt" o:ole="">
            <v:imagedata r:id="rId207" o:title=""/>
          </v:shape>
          <o:OLEObject Type="Embed" ProgID="Equation.DSMT4" ShapeID="_x0000_i1124" DrawAspect="Content" ObjectID="_1700123507" r:id="rId208"/>
        </w:object>
      </w:r>
      <w:r w:rsidR="006A4C2E">
        <w:rPr>
          <w:rFonts w:ascii="宋体" w:hAnsi="宋体"/>
        </w:rPr>
        <w:t>，</w:t>
      </w:r>
      <w:r w:rsidRPr="009D3172">
        <w:rPr>
          <w:rFonts w:ascii="宋体" w:hAnsi="宋体"/>
        </w:rPr>
        <w:t>油的密度为常数</w:t>
      </w:r>
      <w:r w:rsidR="00780BC1" w:rsidRPr="00780BC1">
        <w:rPr>
          <w:position w:val="-10"/>
        </w:rPr>
        <w:object w:dxaOrig="920" w:dyaOrig="360">
          <v:shape id="_x0000_i1125" type="#_x0000_t75" style="width:45.7pt;height:18.15pt" o:ole="">
            <v:imagedata r:id="rId209" o:title=""/>
          </v:shape>
          <o:OLEObject Type="Embed" ProgID="Equation.DSMT4" ShapeID="_x0000_i1125" DrawAspect="Content" ObjectID="_1700123508" r:id="rId210"/>
        </w:object>
      </w:r>
      <w:r w:rsidR="006A4C2E">
        <w:rPr>
          <w:rFonts w:hint="eastAsia"/>
        </w:rPr>
        <w:t>）</w:t>
      </w:r>
    </w:p>
    <w:p w:rsidR="003A10EA" w:rsidRPr="003A10EA" w:rsidRDefault="003A10EA" w:rsidP="003A10EA">
      <w:pPr>
        <w:ind w:leftChars="200" w:left="480"/>
        <w:jc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>
            <wp:extent cx="1944370" cy="1361059"/>
            <wp:effectExtent l="19050" t="0" r="0" b="0"/>
            <wp:docPr id="1" name="图片 0" descr="2010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0B1.png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812" cy="136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20" w:rsidRDefault="005C1D20" w:rsidP="00DD5CA7">
      <w:pPr>
        <w:rPr>
          <w:rFonts w:ascii="宋体" w:hAnsi="宋体"/>
          <w:szCs w:val="21"/>
        </w:rPr>
      </w:pPr>
    </w:p>
    <w:p w:rsidR="005C1D20" w:rsidRDefault="005C1D20" w:rsidP="00DD5CA7">
      <w:pPr>
        <w:rPr>
          <w:rFonts w:ascii="宋体" w:hAnsi="宋体"/>
          <w:szCs w:val="21"/>
        </w:rPr>
      </w:pPr>
    </w:p>
    <w:p w:rsidR="00DD5CA7" w:rsidRPr="003B1ADD" w:rsidRDefault="003B1ADD" w:rsidP="00DD5CA7">
      <w:r>
        <w:t>(19)</w:t>
      </w:r>
      <w:r>
        <w:rPr>
          <w:rFonts w:hint="eastAsia"/>
        </w:rPr>
        <w:t>（</w:t>
      </w:r>
      <w:r w:rsidR="00DD5CA7" w:rsidRPr="003B1ADD">
        <w:t>本题满分</w:t>
      </w:r>
      <w:r w:rsidR="00DD5CA7" w:rsidRPr="003B1ADD">
        <w:t>11</w:t>
      </w:r>
      <w:r w:rsidR="00DD5CA7" w:rsidRPr="003B1ADD">
        <w:t>分</w:t>
      </w:r>
      <w:r>
        <w:rPr>
          <w:rFonts w:hint="eastAsia"/>
        </w:rPr>
        <w:t>）</w:t>
      </w:r>
    </w:p>
    <w:p w:rsidR="00350030" w:rsidRDefault="00DD5CA7" w:rsidP="00DB7A49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lastRenderedPageBreak/>
        <w:t>设函数</w:t>
      </w:r>
      <w:r w:rsidR="00780BC1" w:rsidRPr="00780BC1">
        <w:rPr>
          <w:position w:val="-10"/>
        </w:rPr>
        <w:object w:dxaOrig="1120" w:dyaOrig="320">
          <v:shape id="_x0000_i1126" type="#_x0000_t75" style="width:55.7pt;height:16.3pt" o:ole="">
            <v:imagedata r:id="rId212" o:title=""/>
          </v:shape>
          <o:OLEObject Type="Embed" ProgID="Equation.DSMT4" ShapeID="_x0000_i1126" DrawAspect="Content" ObjectID="_1700123509" r:id="rId213"/>
        </w:object>
      </w:r>
      <w:r w:rsidRPr="009D3172">
        <w:rPr>
          <w:rFonts w:ascii="宋体" w:hAnsi="宋体"/>
          <w:szCs w:val="21"/>
        </w:rPr>
        <w:t>具有二阶连续偏导数</w:t>
      </w:r>
      <w:r w:rsidR="00350030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且满足等式</w:t>
      </w:r>
      <w:r w:rsidR="00780BC1" w:rsidRPr="00780BC1">
        <w:rPr>
          <w:position w:val="-28"/>
        </w:rPr>
        <w:object w:dxaOrig="2640" w:dyaOrig="700">
          <v:shape id="_x0000_i1127" type="#_x0000_t75" style="width:132.1pt;height:35.05pt" o:ole="">
            <v:imagedata r:id="rId214" o:title=""/>
          </v:shape>
          <o:OLEObject Type="Embed" ProgID="Equation.DSMT4" ShapeID="_x0000_i1127" DrawAspect="Content" ObjectID="_1700123510" r:id="rId215"/>
        </w:object>
      </w:r>
      <w:r w:rsidR="00350030">
        <w:rPr>
          <w:rFonts w:ascii="宋体" w:hAnsi="宋体" w:hint="eastAsia"/>
          <w:szCs w:val="21"/>
        </w:rPr>
        <w:t>．</w:t>
      </w:r>
    </w:p>
    <w:p w:rsidR="00DD5CA7" w:rsidRPr="009D3172" w:rsidRDefault="00DD5CA7" w:rsidP="00DB7A49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确定</w:t>
      </w:r>
      <w:r w:rsidR="00780BC1" w:rsidRPr="00780BC1">
        <w:rPr>
          <w:position w:val="-6"/>
        </w:rPr>
        <w:object w:dxaOrig="200" w:dyaOrig="220">
          <v:shape id="_x0000_i1128" type="#_x0000_t75" style="width:10pt;height:11.25pt" o:ole="">
            <v:imagedata r:id="rId216" o:title=""/>
          </v:shape>
          <o:OLEObject Type="Embed" ProgID="Equation.DSMT4" ShapeID="_x0000_i1128" DrawAspect="Content" ObjectID="_1700123511" r:id="rId217"/>
        </w:object>
      </w:r>
      <w:r w:rsidRPr="009D3172">
        <w:rPr>
          <w:rFonts w:ascii="宋体" w:hAnsi="宋体"/>
          <w:szCs w:val="21"/>
        </w:rPr>
        <w:t>,</w:t>
      </w:r>
      <w:r w:rsidR="00780BC1" w:rsidRPr="00780BC1">
        <w:rPr>
          <w:position w:val="-6"/>
        </w:rPr>
        <w:object w:dxaOrig="200" w:dyaOrig="279">
          <v:shape id="_x0000_i1129" type="#_x0000_t75" style="width:10pt;height:13.75pt" o:ole="">
            <v:imagedata r:id="rId218" o:title=""/>
          </v:shape>
          <o:OLEObject Type="Embed" ProgID="Equation.DSMT4" ShapeID="_x0000_i1129" DrawAspect="Content" ObjectID="_1700123512" r:id="rId219"/>
        </w:object>
      </w:r>
      <w:r w:rsidRPr="009D3172">
        <w:rPr>
          <w:rFonts w:ascii="宋体" w:hAnsi="宋体"/>
          <w:szCs w:val="21"/>
        </w:rPr>
        <w:t>的值</w:t>
      </w:r>
      <w:r w:rsidR="00350030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使等式在变换</w:t>
      </w:r>
      <w:r w:rsidR="00780BC1" w:rsidRPr="00780BC1">
        <w:rPr>
          <w:position w:val="-10"/>
        </w:rPr>
        <w:object w:dxaOrig="2060" w:dyaOrig="320">
          <v:shape id="_x0000_i1130" type="#_x0000_t75" style="width:103.3pt;height:16.3pt" o:ole="">
            <v:imagedata r:id="rId220" o:title=""/>
          </v:shape>
          <o:OLEObject Type="Embed" ProgID="Equation.DSMT4" ShapeID="_x0000_i1130" DrawAspect="Content" ObjectID="_1700123513" r:id="rId221"/>
        </w:object>
      </w:r>
      <w:r w:rsidRPr="009D3172">
        <w:rPr>
          <w:rFonts w:ascii="宋体" w:hAnsi="宋体"/>
          <w:szCs w:val="21"/>
        </w:rPr>
        <w:t>下化简为</w:t>
      </w:r>
      <w:r w:rsidR="00780BC1" w:rsidRPr="00780BC1">
        <w:rPr>
          <w:position w:val="-28"/>
        </w:rPr>
        <w:object w:dxaOrig="960" w:dyaOrig="700">
          <v:shape id="_x0000_i1131" type="#_x0000_t75" style="width:48.2pt;height:35.05pt" o:ole="">
            <v:imagedata r:id="rId222" o:title=""/>
          </v:shape>
          <o:OLEObject Type="Embed" ProgID="Equation.DSMT4" ShapeID="_x0000_i1131" DrawAspect="Content" ObjectID="_1700123514" r:id="rId223"/>
        </w:object>
      </w:r>
      <w:r w:rsidR="00350030">
        <w:rPr>
          <w:rFonts w:ascii="宋体" w:hAnsi="宋体" w:hint="eastAsia"/>
          <w:szCs w:val="21"/>
        </w:rPr>
        <w:t>．</w:t>
      </w:r>
    </w:p>
    <w:p w:rsidR="005C1D20" w:rsidRPr="005C1D20" w:rsidRDefault="005C1D20" w:rsidP="00DD5CA7">
      <w:pPr>
        <w:rPr>
          <w:rFonts w:ascii="宋体" w:hAnsi="宋体"/>
        </w:rPr>
      </w:pPr>
    </w:p>
    <w:p w:rsidR="005C1D20" w:rsidRDefault="005C1D20" w:rsidP="00DD5CA7">
      <w:pPr>
        <w:rPr>
          <w:rFonts w:ascii="宋体" w:hAnsi="宋体"/>
        </w:rPr>
      </w:pPr>
    </w:p>
    <w:p w:rsidR="00DD5CA7" w:rsidRPr="003B1ADD" w:rsidRDefault="00DD5CA7" w:rsidP="00DD5CA7">
      <w:r w:rsidRPr="003B1ADD">
        <w:t>(20)</w:t>
      </w:r>
      <w:r w:rsidR="003B1ADD">
        <w:rPr>
          <w:rFonts w:hint="eastAsia"/>
        </w:rPr>
        <w:t>（</w:t>
      </w:r>
      <w:r w:rsidRPr="003B1ADD">
        <w:t>本题满分</w:t>
      </w:r>
      <w:r w:rsidRPr="003B1ADD">
        <w:t>10</w:t>
      </w:r>
      <w:r w:rsidRPr="003B1ADD">
        <w:t>分</w:t>
      </w:r>
      <w:r w:rsidR="003B1ADD">
        <w:rPr>
          <w:rFonts w:hint="eastAsia"/>
        </w:rPr>
        <w:t>）</w:t>
      </w:r>
    </w:p>
    <w:p w:rsidR="00DD5CA7" w:rsidRPr="009D3172" w:rsidRDefault="00DD5CA7" w:rsidP="008911FE">
      <w:pPr>
        <w:ind w:leftChars="200" w:left="480"/>
        <w:jc w:val="left"/>
        <w:rPr>
          <w:rFonts w:ascii="宋体" w:hAnsi="宋体"/>
        </w:rPr>
      </w:pPr>
      <w:r w:rsidRPr="009D3172">
        <w:rPr>
          <w:rFonts w:ascii="宋体" w:hAnsi="宋体"/>
        </w:rPr>
        <w:t>计算二重积分</w:t>
      </w:r>
      <w:r w:rsidR="00780BC1" w:rsidRPr="00780BC1">
        <w:rPr>
          <w:position w:val="-32"/>
        </w:rPr>
        <w:object w:dxaOrig="3200" w:dyaOrig="639">
          <v:shape id="_x0000_i1132" type="#_x0000_t75" style="width:160.3pt;height:31.95pt" o:ole="">
            <v:imagedata r:id="rId224" o:title=""/>
          </v:shape>
          <o:OLEObject Type="Embed" ProgID="Equation.DSMT4" ShapeID="_x0000_i1132" DrawAspect="Content" ObjectID="_1700123515" r:id="rId225"/>
        </w:object>
      </w:r>
      <w:r w:rsidRPr="009D3172">
        <w:rPr>
          <w:rFonts w:ascii="宋体" w:hAnsi="宋体"/>
        </w:rPr>
        <w:t>,其中</w:t>
      </w:r>
      <w:r w:rsidR="00780BC1" w:rsidRPr="00780BC1">
        <w:rPr>
          <w:position w:val="-28"/>
        </w:rPr>
        <w:object w:dxaOrig="3519" w:dyaOrig="680">
          <v:shape id="_x0000_i1133" type="#_x0000_t75" style="width:175.95pt;height:33.8pt" o:ole="">
            <v:imagedata r:id="rId226" o:title=""/>
          </v:shape>
          <o:OLEObject Type="Embed" ProgID="Equation.DSMT4" ShapeID="_x0000_i1133" DrawAspect="Content" ObjectID="_1700123516" r:id="rId227"/>
        </w:object>
      </w:r>
      <w:r w:rsidRPr="009D3172">
        <w:rPr>
          <w:rFonts w:ascii="宋体" w:hAnsi="宋体"/>
        </w:rPr>
        <w:t>.</w:t>
      </w:r>
    </w:p>
    <w:p w:rsidR="005C1D20" w:rsidRDefault="005C1D20" w:rsidP="00DD5CA7">
      <w:pPr>
        <w:rPr>
          <w:rFonts w:ascii="宋体" w:hAnsi="宋体"/>
          <w:szCs w:val="21"/>
        </w:rPr>
      </w:pPr>
    </w:p>
    <w:p w:rsidR="005C1D20" w:rsidRDefault="005C1D20" w:rsidP="00DD5CA7">
      <w:pPr>
        <w:rPr>
          <w:rFonts w:ascii="宋体" w:hAnsi="宋体"/>
          <w:szCs w:val="21"/>
        </w:rPr>
      </w:pPr>
    </w:p>
    <w:p w:rsidR="00DD5CA7" w:rsidRPr="003B1ADD" w:rsidRDefault="00DD5CA7" w:rsidP="00DD5CA7">
      <w:r w:rsidRPr="003B1ADD">
        <w:t>(21)</w:t>
      </w:r>
      <w:r w:rsidR="003B1ADD">
        <w:rPr>
          <w:rFonts w:hint="eastAsia"/>
        </w:rPr>
        <w:t>（</w:t>
      </w:r>
      <w:r w:rsidRPr="003B1ADD">
        <w:t>本题满分</w:t>
      </w:r>
      <w:r w:rsidRPr="003B1ADD">
        <w:t>10</w:t>
      </w:r>
      <w:r w:rsidRPr="003B1ADD">
        <w:t>分</w:t>
      </w:r>
      <w:r w:rsidR="003B1ADD">
        <w:rPr>
          <w:rFonts w:hint="eastAsia"/>
        </w:rPr>
        <w:t>）</w:t>
      </w:r>
    </w:p>
    <w:p w:rsidR="00DD5CA7" w:rsidRPr="009D3172" w:rsidRDefault="00DD5CA7" w:rsidP="00DB7A49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设函数</w:t>
      </w:r>
      <w:r w:rsidR="00780BC1" w:rsidRPr="00780BC1">
        <w:rPr>
          <w:position w:val="-10"/>
        </w:rPr>
        <w:object w:dxaOrig="540" w:dyaOrig="320">
          <v:shape id="_x0000_i1134" type="#_x0000_t75" style="width:26.9pt;height:16.3pt" o:ole="">
            <v:imagedata r:id="rId228" o:title=""/>
          </v:shape>
          <o:OLEObject Type="Embed" ProgID="Equation.DSMT4" ShapeID="_x0000_i1134" DrawAspect="Content" ObjectID="_1700123517" r:id="rId229"/>
        </w:object>
      </w:r>
      <w:r w:rsidRPr="009D3172">
        <w:rPr>
          <w:rFonts w:ascii="宋体" w:hAnsi="宋体"/>
        </w:rPr>
        <w:t>在闭区间</w:t>
      </w:r>
      <w:r w:rsidR="00780BC1" w:rsidRPr="00780BC1">
        <w:rPr>
          <w:position w:val="-14"/>
        </w:rPr>
        <w:object w:dxaOrig="520" w:dyaOrig="400">
          <v:shape id="_x0000_i1135" type="#_x0000_t75" style="width:26.3pt;height:20.05pt" o:ole="">
            <v:imagedata r:id="rId230" o:title=""/>
          </v:shape>
          <o:OLEObject Type="Embed" ProgID="Equation.DSMT4" ShapeID="_x0000_i1135" DrawAspect="Content" ObjectID="_1700123518" r:id="rId231"/>
        </w:object>
      </w:r>
      <w:r w:rsidRPr="009D3172">
        <w:rPr>
          <w:rFonts w:ascii="宋体" w:hAnsi="宋体"/>
        </w:rPr>
        <w:t>上连续,在开区间</w:t>
      </w:r>
      <w:r w:rsidR="00780BC1" w:rsidRPr="00780BC1">
        <w:rPr>
          <w:position w:val="-14"/>
        </w:rPr>
        <w:object w:dxaOrig="560" w:dyaOrig="400">
          <v:shape id="_x0000_i1136" type="#_x0000_t75" style="width:28.15pt;height:20.05pt" o:ole="">
            <v:imagedata r:id="rId232" o:title=""/>
          </v:shape>
          <o:OLEObject Type="Embed" ProgID="Equation.DSMT4" ShapeID="_x0000_i1136" DrawAspect="Content" ObjectID="_1700123519" r:id="rId233"/>
        </w:object>
      </w:r>
      <w:r w:rsidRPr="009D3172">
        <w:rPr>
          <w:rFonts w:ascii="宋体" w:hAnsi="宋体"/>
        </w:rPr>
        <w:t>内可导,且</w:t>
      </w:r>
      <w:r w:rsidR="00780BC1" w:rsidRPr="00780BC1">
        <w:rPr>
          <w:position w:val="-10"/>
        </w:rPr>
        <w:object w:dxaOrig="880" w:dyaOrig="320">
          <v:shape id="_x0000_i1137" type="#_x0000_t75" style="width:43.85pt;height:16.3pt" o:ole="">
            <v:imagedata r:id="rId234" o:title=""/>
          </v:shape>
          <o:OLEObject Type="Embed" ProgID="Equation.DSMT4" ShapeID="_x0000_i1137" DrawAspect="Content" ObjectID="_1700123520" r:id="rId235"/>
        </w:object>
      </w:r>
      <w:r w:rsidRPr="009D3172">
        <w:rPr>
          <w:rFonts w:ascii="宋体" w:hAnsi="宋体"/>
        </w:rPr>
        <w:t>,</w:t>
      </w:r>
      <w:r w:rsidR="00780BC1" w:rsidRPr="00780BC1">
        <w:rPr>
          <w:position w:val="-24"/>
        </w:rPr>
        <w:object w:dxaOrig="900" w:dyaOrig="620">
          <v:shape id="_x0000_i1138" type="#_x0000_t75" style="width:45.1pt;height:31.3pt" o:ole="">
            <v:imagedata r:id="rId236" o:title=""/>
          </v:shape>
          <o:OLEObject Type="Embed" ProgID="Equation.DSMT4" ShapeID="_x0000_i1138" DrawAspect="Content" ObjectID="_1700123521" r:id="rId237"/>
        </w:object>
      </w:r>
      <w:r w:rsidR="009A47BF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证明：存在</w:t>
      </w:r>
      <w:r w:rsidR="00780BC1" w:rsidRPr="00780BC1">
        <w:rPr>
          <w:position w:val="-28"/>
        </w:rPr>
        <w:object w:dxaOrig="999" w:dyaOrig="680">
          <v:shape id="_x0000_i1139" type="#_x0000_t75" style="width:50.1pt;height:33.8pt" o:ole="">
            <v:imagedata r:id="rId238" o:title=""/>
          </v:shape>
          <o:OLEObject Type="Embed" ProgID="Equation.DSMT4" ShapeID="_x0000_i1139" DrawAspect="Content" ObjectID="_1700123522" r:id="rId239"/>
        </w:object>
      </w:r>
      <w:r w:rsidRPr="009D3172">
        <w:rPr>
          <w:rFonts w:ascii="宋体" w:hAnsi="宋体"/>
        </w:rPr>
        <w:t>,</w:t>
      </w:r>
      <w:r w:rsidR="00780BC1" w:rsidRPr="00780BC1">
        <w:rPr>
          <w:position w:val="-28"/>
        </w:rPr>
        <w:object w:dxaOrig="1020" w:dyaOrig="680">
          <v:shape id="_x0000_i1140" type="#_x0000_t75" style="width:50.7pt;height:33.8pt" o:ole="">
            <v:imagedata r:id="rId240" o:title=""/>
          </v:shape>
          <o:OLEObject Type="Embed" ProgID="Equation.DSMT4" ShapeID="_x0000_i1140" DrawAspect="Content" ObjectID="_1700123523" r:id="rId241"/>
        </w:object>
      </w:r>
      <w:r w:rsidR="009A47BF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使得</w:t>
      </w:r>
      <w:r w:rsidR="00780BC1" w:rsidRPr="00780BC1">
        <w:rPr>
          <w:position w:val="-10"/>
        </w:rPr>
        <w:object w:dxaOrig="2180" w:dyaOrig="360">
          <v:shape id="_x0000_i1141" type="#_x0000_t75" style="width:108.95pt;height:18.15pt" o:ole="">
            <v:imagedata r:id="rId242" o:title=""/>
          </v:shape>
          <o:OLEObject Type="Embed" ProgID="Equation.DSMT4" ShapeID="_x0000_i1141" DrawAspect="Content" ObjectID="_1700123524" r:id="rId243"/>
        </w:object>
      </w:r>
      <w:r w:rsidR="009A47BF">
        <w:rPr>
          <w:rFonts w:hint="eastAsia"/>
        </w:rPr>
        <w:t>．</w:t>
      </w:r>
    </w:p>
    <w:p w:rsidR="002616D3" w:rsidRDefault="002616D3" w:rsidP="002616D3">
      <w:pPr>
        <w:rPr>
          <w:rFonts w:ascii="宋体" w:hAnsi="宋体"/>
          <w:szCs w:val="21"/>
        </w:rPr>
      </w:pPr>
    </w:p>
    <w:p w:rsidR="002616D3" w:rsidRDefault="002616D3" w:rsidP="002616D3">
      <w:pPr>
        <w:rPr>
          <w:rFonts w:ascii="宋体" w:hAnsi="宋体"/>
          <w:szCs w:val="21"/>
        </w:rPr>
      </w:pPr>
    </w:p>
    <w:p w:rsidR="002616D3" w:rsidRPr="001C54C5" w:rsidRDefault="002616D3" w:rsidP="002616D3">
      <w:r w:rsidRPr="001C54C5">
        <w:t>(2</w:t>
      </w:r>
      <w:r>
        <w:rPr>
          <w:rFonts w:hint="eastAsia"/>
        </w:rPr>
        <w:t>2</w:t>
      </w:r>
      <w:r w:rsidRPr="001C54C5">
        <w:t>)</w:t>
      </w:r>
      <w:r>
        <w:rPr>
          <w:rFonts w:hint="eastAsia"/>
        </w:rPr>
        <w:t>（</w:t>
      </w:r>
      <w:r w:rsidRPr="001C54C5">
        <w:t>本题满分</w:t>
      </w:r>
      <w:r w:rsidRPr="001C54C5">
        <w:t>11</w:t>
      </w:r>
      <w:r w:rsidRPr="001C54C5">
        <w:t>分</w:t>
      </w:r>
      <w:r>
        <w:rPr>
          <w:rFonts w:hint="eastAsia"/>
        </w:rPr>
        <w:t>）</w:t>
      </w:r>
      <w:r w:rsidRPr="002616D3">
        <w:rPr>
          <w:rStyle w:val="ae"/>
          <w:rFonts w:hint="eastAsia"/>
        </w:rPr>
        <w:t>【同试卷一第三</w:t>
      </w:r>
      <w:r w:rsidRPr="002616D3">
        <w:rPr>
          <w:rStyle w:val="ae"/>
        </w:rPr>
        <w:t>(20)</w:t>
      </w:r>
      <w:r w:rsidRPr="002616D3">
        <w:rPr>
          <w:rStyle w:val="ae"/>
          <w:rFonts w:hint="eastAsia"/>
        </w:rPr>
        <w:t>题】</w:t>
      </w:r>
    </w:p>
    <w:p w:rsidR="002616D3" w:rsidRPr="009D3172" w:rsidRDefault="002616D3" w:rsidP="002616D3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设</w:t>
      </w:r>
      <w:r w:rsidR="00352DEE" w:rsidRPr="00780BC1">
        <w:rPr>
          <w:position w:val="-50"/>
        </w:rPr>
        <w:object w:dxaOrig="1900" w:dyaOrig="1120">
          <v:shape id="_x0000_i1142" type="#_x0000_t75" style="width:95.15pt;height:55.7pt" o:ole="">
            <v:imagedata r:id="rId244" o:title=""/>
          </v:shape>
          <o:OLEObject Type="Embed" ProgID="Equation.DSMT4" ShapeID="_x0000_i1142" DrawAspect="Content" ObjectID="_1700123525" r:id="rId245"/>
        </w:object>
      </w:r>
      <w:r w:rsidR="00352DEE">
        <w:rPr>
          <w:rFonts w:hint="eastAsia"/>
        </w:rPr>
        <w:t>,</w:t>
      </w:r>
      <w:r w:rsidR="00352DEE" w:rsidRPr="00352DEE">
        <w:rPr>
          <w:position w:val="-50"/>
        </w:rPr>
        <w:object w:dxaOrig="780" w:dyaOrig="1120">
          <v:shape id="_x0000_i1143" type="#_x0000_t75" style="width:38.8pt;height:55.7pt" o:ole="">
            <v:imagedata r:id="rId246" o:title=""/>
          </v:shape>
          <o:OLEObject Type="Embed" ProgID="Equation.DSMT4" ShapeID="_x0000_i1143" DrawAspect="Content" ObjectID="_1700123526" r:id="rId247"/>
        </w:object>
      </w:r>
      <w:r w:rsidRPr="009D3172">
        <w:rPr>
          <w:rFonts w:ascii="宋体" w:hAnsi="宋体"/>
          <w:szCs w:val="21"/>
        </w:rPr>
        <w:t>,已知线性方程组</w:t>
      </w:r>
      <w:r w:rsidR="00780BC1" w:rsidRPr="00780BC1">
        <w:rPr>
          <w:position w:val="-6"/>
        </w:rPr>
        <w:object w:dxaOrig="700" w:dyaOrig="279">
          <v:shape id="_x0000_i1144" type="#_x0000_t75" style="width:35.05pt;height:13.75pt" o:ole="">
            <v:imagedata r:id="rId248" o:title=""/>
          </v:shape>
          <o:OLEObject Type="Embed" ProgID="Equation.DSMT4" ShapeID="_x0000_i1144" DrawAspect="Content" ObjectID="_1700123527" r:id="rId249"/>
        </w:object>
      </w:r>
      <w:r w:rsidRPr="009D3172">
        <w:rPr>
          <w:rFonts w:ascii="宋体" w:hAnsi="宋体"/>
          <w:szCs w:val="21"/>
        </w:rPr>
        <w:t>存在两个不同的解</w:t>
      </w:r>
      <w:r>
        <w:rPr>
          <w:rFonts w:ascii="宋体" w:hAnsi="宋体" w:hint="eastAsia"/>
          <w:szCs w:val="21"/>
        </w:rPr>
        <w:t>．</w:t>
      </w:r>
    </w:p>
    <w:p w:rsidR="002616D3" w:rsidRPr="009D3172" w:rsidRDefault="002616D3" w:rsidP="002616D3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求</w:t>
      </w:r>
      <w:r w:rsidR="00780BC1" w:rsidRPr="00780BC1">
        <w:rPr>
          <w:position w:val="-6"/>
        </w:rPr>
        <w:object w:dxaOrig="220" w:dyaOrig="279">
          <v:shape id="_x0000_i1145" type="#_x0000_t75" style="width:11.25pt;height:13.75pt" o:ole="">
            <v:imagedata r:id="rId250" o:title=""/>
          </v:shape>
          <o:OLEObject Type="Embed" ProgID="Equation.DSMT4" ShapeID="_x0000_i1145" DrawAspect="Content" ObjectID="_1700123528" r:id="rId251"/>
        </w:object>
      </w:r>
      <w:r w:rsidRPr="009D3172">
        <w:rPr>
          <w:rFonts w:ascii="宋体" w:hAnsi="宋体"/>
          <w:szCs w:val="21"/>
        </w:rPr>
        <w:t>,</w:t>
      </w:r>
      <w:r w:rsidR="00780BC1" w:rsidRPr="00780BC1">
        <w:rPr>
          <w:position w:val="-6"/>
        </w:rPr>
        <w:object w:dxaOrig="200" w:dyaOrig="220">
          <v:shape id="_x0000_i1146" type="#_x0000_t75" style="width:10pt;height:11.25pt" o:ole="">
            <v:imagedata r:id="rId252" o:title=""/>
          </v:shape>
          <o:OLEObject Type="Embed" ProgID="Equation.DSMT4" ShapeID="_x0000_i1146" DrawAspect="Content" ObjectID="_1700123529" r:id="rId253"/>
        </w:object>
      </w:r>
      <w:r w:rsidRPr="009D3172">
        <w:rPr>
          <w:rFonts w:ascii="宋体" w:hAnsi="宋体"/>
          <w:szCs w:val="21"/>
        </w:rPr>
        <w:t>；</w:t>
      </w:r>
      <w:r>
        <w:rPr>
          <w:rFonts w:ascii="宋体" w:hAnsi="宋体" w:hint="eastAsia"/>
          <w:szCs w:val="21"/>
        </w:rPr>
        <w:t xml:space="preserve">      </w:t>
      </w: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求方程组</w:t>
      </w:r>
      <w:r w:rsidR="00780BC1" w:rsidRPr="00780BC1">
        <w:rPr>
          <w:position w:val="-6"/>
        </w:rPr>
        <w:object w:dxaOrig="700" w:dyaOrig="279">
          <v:shape id="_x0000_i1147" type="#_x0000_t75" style="width:35.05pt;height:13.75pt" o:ole="">
            <v:imagedata r:id="rId254" o:title=""/>
          </v:shape>
          <o:OLEObject Type="Embed" ProgID="Equation.DSMT4" ShapeID="_x0000_i1147" DrawAspect="Content" ObjectID="_1700123530" r:id="rId255"/>
        </w:object>
      </w:r>
      <w:r w:rsidRPr="009D3172">
        <w:rPr>
          <w:rFonts w:ascii="宋体" w:hAnsi="宋体"/>
          <w:szCs w:val="21"/>
        </w:rPr>
        <w:t>的通解</w:t>
      </w:r>
      <w:r>
        <w:rPr>
          <w:rFonts w:ascii="宋体" w:hAnsi="宋体" w:hint="eastAsia"/>
          <w:szCs w:val="21"/>
        </w:rPr>
        <w:t>．</w:t>
      </w:r>
    </w:p>
    <w:p w:rsidR="002616D3" w:rsidRDefault="002616D3" w:rsidP="002616D3"/>
    <w:p w:rsidR="002616D3" w:rsidRDefault="002616D3" w:rsidP="002616D3"/>
    <w:p w:rsidR="00DD5CA7" w:rsidRPr="003B1ADD" w:rsidRDefault="00DD5CA7" w:rsidP="00DD5CA7">
      <w:r w:rsidRPr="003B1ADD">
        <w:t>(23)</w:t>
      </w:r>
      <w:r w:rsidR="003B1ADD">
        <w:rPr>
          <w:rFonts w:hint="eastAsia"/>
        </w:rPr>
        <w:t>（</w:t>
      </w:r>
      <w:r w:rsidRPr="003B1ADD">
        <w:t>本题满分</w:t>
      </w:r>
      <w:r w:rsidR="003B1ADD">
        <w:t>11</w:t>
      </w:r>
      <w:r w:rsidRPr="003B1ADD">
        <w:t>分</w:t>
      </w:r>
      <w:r w:rsidR="003B1ADD">
        <w:rPr>
          <w:rFonts w:hint="eastAsia"/>
        </w:rPr>
        <w:t>）</w:t>
      </w:r>
    </w:p>
    <w:p w:rsidR="00DD5CA7" w:rsidRPr="009D3172" w:rsidRDefault="00DD5CA7" w:rsidP="00DB7A49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</w:rPr>
        <w:t>设</w:t>
      </w:r>
      <w:r w:rsidR="00780BC1" w:rsidRPr="00780BC1">
        <w:rPr>
          <w:position w:val="-50"/>
        </w:rPr>
        <w:object w:dxaOrig="1800" w:dyaOrig="1120">
          <v:shape id="_x0000_i1148" type="#_x0000_t75" style="width:90.15pt;height:55.7pt" o:ole="">
            <v:imagedata r:id="rId256" o:title=""/>
          </v:shape>
          <o:OLEObject Type="Embed" ProgID="Equation.DSMT4" ShapeID="_x0000_i1148" DrawAspect="Content" ObjectID="_1700123531" r:id="rId257"/>
        </w:object>
      </w:r>
      <w:r w:rsidR="000A3A6F">
        <w:rPr>
          <w:rFonts w:ascii="宋体" w:hAnsi="宋体" w:hint="eastAsia"/>
        </w:rPr>
        <w:t>,</w:t>
      </w:r>
      <w:r w:rsidRPr="009D3172">
        <w:rPr>
          <w:rFonts w:ascii="宋体" w:hAnsi="宋体"/>
        </w:rPr>
        <w:t>正交矩阵</w:t>
      </w:r>
      <w:r w:rsidR="00780BC1" w:rsidRPr="00780BC1">
        <w:rPr>
          <w:position w:val="-10"/>
        </w:rPr>
        <w:object w:dxaOrig="220" w:dyaOrig="320">
          <v:shape id="_x0000_i1149" type="#_x0000_t75" style="width:11.25pt;height:16.3pt" o:ole="">
            <v:imagedata r:id="rId258" o:title=""/>
          </v:shape>
          <o:OLEObject Type="Embed" ProgID="Equation.DSMT4" ShapeID="_x0000_i1149" DrawAspect="Content" ObjectID="_1700123532" r:id="rId259"/>
        </w:object>
      </w:r>
      <w:r w:rsidRPr="009D3172">
        <w:rPr>
          <w:rFonts w:ascii="宋体" w:hAnsi="宋体"/>
        </w:rPr>
        <w:t>使得</w:t>
      </w:r>
      <w:r w:rsidR="00780BC1" w:rsidRPr="00780BC1">
        <w:rPr>
          <w:position w:val="-10"/>
        </w:rPr>
        <w:object w:dxaOrig="620" w:dyaOrig="360">
          <v:shape id="_x0000_i1150" type="#_x0000_t75" style="width:31.3pt;height:18.15pt" o:ole="">
            <v:imagedata r:id="rId260" o:title=""/>
          </v:shape>
          <o:OLEObject Type="Embed" ProgID="Equation.DSMT4" ShapeID="_x0000_i1150" DrawAspect="Content" ObjectID="_1700123533" r:id="rId261"/>
        </w:object>
      </w:r>
      <w:r w:rsidRPr="009D3172">
        <w:rPr>
          <w:rFonts w:ascii="宋体" w:hAnsi="宋体"/>
        </w:rPr>
        <w:t>为对角矩阵</w:t>
      </w:r>
      <w:r w:rsidR="000A3A6F">
        <w:rPr>
          <w:rFonts w:ascii="宋体" w:hAnsi="宋体" w:hint="eastAsia"/>
        </w:rPr>
        <w:t>,</w:t>
      </w:r>
      <w:r w:rsidRPr="009D3172">
        <w:rPr>
          <w:rFonts w:ascii="宋体" w:hAnsi="宋体"/>
        </w:rPr>
        <w:t>若</w:t>
      </w:r>
      <w:r w:rsidR="00780BC1" w:rsidRPr="00780BC1">
        <w:rPr>
          <w:position w:val="-10"/>
        </w:rPr>
        <w:object w:dxaOrig="220" w:dyaOrig="320">
          <v:shape id="_x0000_i1151" type="#_x0000_t75" style="width:11.25pt;height:16.3pt" o:ole="">
            <v:imagedata r:id="rId262" o:title=""/>
          </v:shape>
          <o:OLEObject Type="Embed" ProgID="Equation.DSMT4" ShapeID="_x0000_i1151" DrawAspect="Content" ObjectID="_1700123534" r:id="rId263"/>
        </w:object>
      </w:r>
      <w:r w:rsidRPr="009D3172">
        <w:rPr>
          <w:rFonts w:ascii="宋体" w:hAnsi="宋体"/>
        </w:rPr>
        <w:t>的第</w:t>
      </w:r>
      <w:r w:rsidR="00780BC1" w:rsidRPr="00025957">
        <w:rPr>
          <w:position w:val="-4"/>
        </w:rPr>
        <w:object w:dxaOrig="180" w:dyaOrig="260">
          <v:shape id="_x0000_i1152" type="#_x0000_t75" style="width:8.75pt;height:13.15pt" o:ole="">
            <v:imagedata r:id="rId264" o:title=""/>
          </v:shape>
          <o:OLEObject Type="Embed" ProgID="Equation.DSMT4" ShapeID="_x0000_i1152" DrawAspect="Content" ObjectID="_1700123535" r:id="rId265"/>
        </w:object>
      </w:r>
      <w:r w:rsidRPr="009D3172">
        <w:rPr>
          <w:rFonts w:ascii="宋体" w:hAnsi="宋体"/>
        </w:rPr>
        <w:t>列为</w:t>
      </w:r>
      <w:r w:rsidR="00780BC1" w:rsidRPr="00780BC1">
        <w:rPr>
          <w:position w:val="-28"/>
        </w:rPr>
        <w:object w:dxaOrig="1180" w:dyaOrig="660">
          <v:shape id="_x0000_i1153" type="#_x0000_t75" style="width:58.85pt;height:33.2pt" o:ole="">
            <v:imagedata r:id="rId266" o:title=""/>
          </v:shape>
          <o:OLEObject Type="Embed" ProgID="Equation.DSMT4" ShapeID="_x0000_i1153" DrawAspect="Content" ObjectID="_1700123536" r:id="rId267"/>
        </w:object>
      </w:r>
      <w:r w:rsidR="000A3A6F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求</w:t>
      </w:r>
      <w:r w:rsidR="00780BC1" w:rsidRPr="00780BC1">
        <w:rPr>
          <w:position w:val="-6"/>
        </w:rPr>
        <w:object w:dxaOrig="200" w:dyaOrig="220">
          <v:shape id="_x0000_i1154" type="#_x0000_t75" style="width:10pt;height:11.25pt" o:ole="">
            <v:imagedata r:id="rId268" o:title=""/>
          </v:shape>
          <o:OLEObject Type="Embed" ProgID="Equation.DSMT4" ShapeID="_x0000_i1154" DrawAspect="Content" ObjectID="_1700123537" r:id="rId269"/>
        </w:object>
      </w:r>
      <w:r w:rsidR="000A3A6F">
        <w:rPr>
          <w:rFonts w:hint="eastAsia"/>
        </w:rPr>
        <w:t xml:space="preserve">, </w:t>
      </w:r>
      <w:r w:rsidR="00780BC1" w:rsidRPr="00780BC1">
        <w:rPr>
          <w:position w:val="-10"/>
        </w:rPr>
        <w:object w:dxaOrig="220" w:dyaOrig="320">
          <v:shape id="_x0000_i1155" type="#_x0000_t75" style="width:11.25pt;height:16.3pt" o:ole="">
            <v:imagedata r:id="rId270" o:title=""/>
          </v:shape>
          <o:OLEObject Type="Embed" ProgID="Equation.DSMT4" ShapeID="_x0000_i1155" DrawAspect="Content" ObjectID="_1700123538" r:id="rId271"/>
        </w:object>
      </w:r>
      <w:r w:rsidR="000A3A6F">
        <w:rPr>
          <w:rFonts w:ascii="宋体" w:hAnsi="宋体" w:hint="eastAsia"/>
        </w:rPr>
        <w:t>．</w:t>
      </w:r>
    </w:p>
    <w:p w:rsidR="00DD5CA7" w:rsidRDefault="00DD5CA7" w:rsidP="00CA00AF"/>
    <w:p w:rsidR="00B923BC" w:rsidRPr="00DD5CA7" w:rsidRDefault="00B923BC" w:rsidP="00CA00AF"/>
    <w:sectPr w:rsidR="00B923BC" w:rsidRPr="00DD5CA7" w:rsidSect="00223006">
      <w:headerReference w:type="even" r:id="rId272"/>
      <w:footerReference w:type="even" r:id="rId273"/>
      <w:footerReference w:type="default" r:id="rId274"/>
      <w:headerReference w:type="first" r:id="rId27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3A8B" w:rsidRDefault="00103A8B">
      <w:r>
        <w:separator/>
      </w:r>
    </w:p>
  </w:endnote>
  <w:endnote w:type="continuationSeparator" w:id="0">
    <w:p w:rsidR="00103A8B" w:rsidRDefault="00103A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8911FE" w:rsidRDefault="00EB5215" w:rsidP="00D80857">
        <w:pPr>
          <w:pStyle w:val="a4"/>
          <w:ind w:right="360" w:firstLine="360"/>
        </w:pPr>
        <w:r w:rsidRPr="00EB521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8911FE" w:rsidRDefault="00EB5215">
                    <w:pPr>
                      <w:jc w:val="center"/>
                      <w:rPr>
                        <w:color w:val="5B9BD5" w:themeColor="accent1"/>
                      </w:rPr>
                    </w:pPr>
                    <w:r w:rsidRPr="00EB5215">
                      <w:fldChar w:fldCharType="begin"/>
                    </w:r>
                    <w:r w:rsidR="008911FE">
                      <w:instrText>PAGE    \* MERGEFORMAT</w:instrText>
                    </w:r>
                    <w:r w:rsidRPr="00EB5215">
                      <w:fldChar w:fldCharType="separate"/>
                    </w:r>
                    <w:r w:rsidR="008911FE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1FE" w:rsidRPr="003C7E48" w:rsidRDefault="008911FE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EB5215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EB5215">
      <w:rPr>
        <w:noProof/>
        <w:lang w:val="zh-CN"/>
      </w:rPr>
      <w:fldChar w:fldCharType="separate"/>
    </w:r>
    <w:r w:rsidR="00F2518A">
      <w:rPr>
        <w:noProof/>
        <w:lang w:val="zh-CN"/>
      </w:rPr>
      <w:t>1</w:t>
    </w:r>
    <w:r w:rsidR="00EB5215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3A8B" w:rsidRDefault="00103A8B">
      <w:r>
        <w:separator/>
      </w:r>
    </w:p>
  </w:footnote>
  <w:footnote w:type="continuationSeparator" w:id="0">
    <w:p w:rsidR="00103A8B" w:rsidRDefault="00103A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1FE" w:rsidRPr="006E3539" w:rsidRDefault="008911FE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1FE" w:rsidRDefault="00EB521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A"/>
      </v:shape>
    </w:pict>
  </w:numPicBullet>
  <w:numPicBullet w:numPicBulletId="1">
    <w:pict>
      <v:shape id="_x0000_i1035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77A9"/>
    <w:rsid w:val="00042111"/>
    <w:rsid w:val="00046DD7"/>
    <w:rsid w:val="00061C54"/>
    <w:rsid w:val="00092FB9"/>
    <w:rsid w:val="000977C3"/>
    <w:rsid w:val="000A3A6F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0308"/>
    <w:rsid w:val="000F21D7"/>
    <w:rsid w:val="00102A56"/>
    <w:rsid w:val="00103A8B"/>
    <w:rsid w:val="00104F63"/>
    <w:rsid w:val="0011658A"/>
    <w:rsid w:val="00135729"/>
    <w:rsid w:val="00142397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113"/>
    <w:rsid w:val="001D6B82"/>
    <w:rsid w:val="001E40D3"/>
    <w:rsid w:val="001E4BC3"/>
    <w:rsid w:val="001E5293"/>
    <w:rsid w:val="001F7C93"/>
    <w:rsid w:val="002214A2"/>
    <w:rsid w:val="002227CA"/>
    <w:rsid w:val="00223006"/>
    <w:rsid w:val="00224B11"/>
    <w:rsid w:val="00225CA7"/>
    <w:rsid w:val="0022778B"/>
    <w:rsid w:val="00230DE9"/>
    <w:rsid w:val="002343AF"/>
    <w:rsid w:val="00234A9B"/>
    <w:rsid w:val="00235A10"/>
    <w:rsid w:val="0024192F"/>
    <w:rsid w:val="002447D8"/>
    <w:rsid w:val="00246C6C"/>
    <w:rsid w:val="00253ABD"/>
    <w:rsid w:val="00253ED0"/>
    <w:rsid w:val="002616D3"/>
    <w:rsid w:val="00261963"/>
    <w:rsid w:val="0026461E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50030"/>
    <w:rsid w:val="00352DEE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10EA"/>
    <w:rsid w:val="003A3AFF"/>
    <w:rsid w:val="003A4585"/>
    <w:rsid w:val="003B031F"/>
    <w:rsid w:val="003B0CD2"/>
    <w:rsid w:val="003B1ADD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761F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1D20"/>
    <w:rsid w:val="005C7882"/>
    <w:rsid w:val="005D06AF"/>
    <w:rsid w:val="005D45F3"/>
    <w:rsid w:val="005D6A17"/>
    <w:rsid w:val="005D6D74"/>
    <w:rsid w:val="005E08B5"/>
    <w:rsid w:val="005E34E2"/>
    <w:rsid w:val="005F1EDE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647E"/>
    <w:rsid w:val="0063705B"/>
    <w:rsid w:val="00642979"/>
    <w:rsid w:val="00642B51"/>
    <w:rsid w:val="00643BE8"/>
    <w:rsid w:val="0066003F"/>
    <w:rsid w:val="00663097"/>
    <w:rsid w:val="00671438"/>
    <w:rsid w:val="0068584C"/>
    <w:rsid w:val="006926D7"/>
    <w:rsid w:val="00694DD2"/>
    <w:rsid w:val="006A0F22"/>
    <w:rsid w:val="006A0FB3"/>
    <w:rsid w:val="006A2CF4"/>
    <w:rsid w:val="006A4C2E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0236"/>
    <w:rsid w:val="00751408"/>
    <w:rsid w:val="007650D4"/>
    <w:rsid w:val="00775264"/>
    <w:rsid w:val="00776FFA"/>
    <w:rsid w:val="00780BC1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2E9E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4EAA"/>
    <w:rsid w:val="008911FE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E73DA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0B00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1D6B"/>
    <w:rsid w:val="00993B07"/>
    <w:rsid w:val="009A1B8B"/>
    <w:rsid w:val="009A30E3"/>
    <w:rsid w:val="009A3CED"/>
    <w:rsid w:val="009A47BF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1B84"/>
    <w:rsid w:val="00A97179"/>
    <w:rsid w:val="00AA02C2"/>
    <w:rsid w:val="00AA203F"/>
    <w:rsid w:val="00AA2300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23BC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C42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4AE7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B7A49"/>
    <w:rsid w:val="00DC2139"/>
    <w:rsid w:val="00DC35EB"/>
    <w:rsid w:val="00DD4BEC"/>
    <w:rsid w:val="00DD5CA7"/>
    <w:rsid w:val="00DF2278"/>
    <w:rsid w:val="00DF591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5215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518A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56C74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0E25"/>
    <w:rsid w:val="00FB56C3"/>
    <w:rsid w:val="00FB56ED"/>
    <w:rsid w:val="00FC0894"/>
    <w:rsid w:val="00FC1D5F"/>
    <w:rsid w:val="00FC3C99"/>
    <w:rsid w:val="00FC66DC"/>
    <w:rsid w:val="00FD1A4B"/>
    <w:rsid w:val="00FD257D"/>
    <w:rsid w:val="00FD49D7"/>
    <w:rsid w:val="00FE694D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1D6113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1D6113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image" Target="media/image52.wmf"/><Relationship Id="rId268" Type="http://schemas.openxmlformats.org/officeDocument/2006/relationships/image" Target="media/image13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oleObject" Target="embeddings/oleObject107.bin"/><Relationship Id="rId228" Type="http://schemas.openxmlformats.org/officeDocument/2006/relationships/image" Target="media/image113.wmf"/><Relationship Id="rId244" Type="http://schemas.openxmlformats.org/officeDocument/2006/relationships/image" Target="media/image121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265" Type="http://schemas.openxmlformats.org/officeDocument/2006/relationships/oleObject" Target="embeddings/oleObject128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39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24.wmf"/><Relationship Id="rId255" Type="http://schemas.openxmlformats.org/officeDocument/2006/relationships/oleObject" Target="embeddings/oleObject123.bin"/><Relationship Id="rId271" Type="http://schemas.openxmlformats.org/officeDocument/2006/relationships/oleObject" Target="embeddings/oleObject131.bin"/><Relationship Id="rId276" Type="http://schemas.openxmlformats.org/officeDocument/2006/relationships/fontTable" Target="fontTable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8.bin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201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77" Type="http://schemas.openxmlformats.org/officeDocument/2006/relationships/theme" Target="theme/theme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image" Target="media/image13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footer" Target="footer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png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footer" Target="footer2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header" Target="header2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D651E1-B54F-4156-9771-DF2B79183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4</Pages>
  <Words>731</Words>
  <Characters>4170</Characters>
  <Application>Microsoft Office Word</Application>
  <DocSecurity>0</DocSecurity>
  <Lines>34</Lines>
  <Paragraphs>9</Paragraphs>
  <ScaleCrop>false</ScaleCrop>
  <Company>微软中国</Company>
  <LinksUpToDate>false</LinksUpToDate>
  <CharactersWithSpaces>4892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108</cp:revision>
  <cp:lastPrinted>2011-09-06T10:51:00Z</cp:lastPrinted>
  <dcterms:created xsi:type="dcterms:W3CDTF">2020-11-13T07:23:00Z</dcterms:created>
  <dcterms:modified xsi:type="dcterms:W3CDTF">2021-12-04T03:20:00Z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