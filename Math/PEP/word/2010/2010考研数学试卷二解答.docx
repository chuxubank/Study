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C001C" w:rsidRDefault="0024192F" w:rsidP="00BC001C">
      <w:pPr>
        <w:pStyle w:val="af"/>
      </w:pPr>
      <w:hyperlink r:id="rId8" w:history="1">
        <w:r w:rsidR="00CA00AF" w:rsidRPr="00BC001C">
          <w:rPr>
            <w:rStyle w:val="a7"/>
            <w:rFonts w:hint="eastAsia"/>
            <w:color w:val="C00000"/>
          </w:rPr>
          <w:t>20</w:t>
        </w:r>
        <w:r w:rsidR="000377A9">
          <w:rPr>
            <w:rStyle w:val="a7"/>
            <w:rFonts w:hint="eastAsia"/>
            <w:color w:val="C00000"/>
          </w:rPr>
          <w:t>10</w:t>
        </w:r>
        <w:r w:rsidR="00CA00AF" w:rsidRPr="00BC001C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BC001C">
          <w:rPr>
            <w:rStyle w:val="a7"/>
            <w:rFonts w:hint="eastAsia"/>
            <w:color w:val="C00000"/>
          </w:rPr>
          <w:t>卷</w:t>
        </w:r>
        <w:r w:rsidR="0026461E">
          <w:rPr>
            <w:rStyle w:val="a7"/>
            <w:rFonts w:hint="eastAsia"/>
            <w:color w:val="C00000"/>
          </w:rPr>
          <w:t>二</w:t>
        </w:r>
        <w:r w:rsidR="003C7E48" w:rsidRPr="00BC001C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D5CA7" w:rsidRDefault="00DD5CA7" w:rsidP="00DD5CA7">
      <w:bookmarkStart w:id="0" w:name="_GoBack"/>
      <w:bookmarkEnd w:id="0"/>
    </w:p>
    <w:p w:rsidR="00DD5CA7" w:rsidRPr="009D3172" w:rsidRDefault="00DD5CA7" w:rsidP="00DD5CA7">
      <w:pPr>
        <w:pStyle w:val="1"/>
      </w:pPr>
      <w:r w:rsidRPr="009D3172">
        <w:t>一、选择题</w:t>
      </w:r>
      <w:r>
        <w:rPr>
          <w:rFonts w:hint="eastAsia"/>
        </w:rPr>
        <w:t>（</w:t>
      </w:r>
      <w:r w:rsidRPr="009D3172">
        <w:t>1~8小题</w:t>
      </w:r>
      <w:r>
        <w:rPr>
          <w:rFonts w:hint="eastAsia"/>
        </w:rPr>
        <w:t>，</w:t>
      </w:r>
      <w:r w:rsidRPr="009D3172">
        <w:t>每小题4分</w:t>
      </w:r>
      <w:r>
        <w:rPr>
          <w:rFonts w:hint="eastAsia"/>
        </w:rPr>
        <w:t>，</w:t>
      </w:r>
      <w:r w:rsidRPr="009D3172">
        <w:t>共32分</w:t>
      </w:r>
      <w:r>
        <w:rPr>
          <w:rFonts w:hint="eastAsia"/>
        </w:rPr>
        <w:t>）</w:t>
      </w:r>
    </w:p>
    <w:p w:rsidR="00DD5CA7" w:rsidRDefault="00DD5CA7" w:rsidP="00DD5CA7">
      <w:pPr>
        <w:rPr>
          <w:rFonts w:ascii="宋体" w:hAnsi="宋体"/>
          <w:szCs w:val="21"/>
        </w:rPr>
      </w:pPr>
    </w:p>
    <w:p w:rsidR="00DD5CA7" w:rsidRDefault="00DD5CA7" w:rsidP="00DD5CA7">
      <w:pPr>
        <w:rPr>
          <w:rFonts w:ascii="宋体" w:hAnsi="宋体"/>
          <w:szCs w:val="21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(1) </w:t>
      </w:r>
      <w:r w:rsidRPr="009D3172">
        <w:rPr>
          <w:rFonts w:ascii="宋体" w:hAnsi="宋体"/>
        </w:rPr>
        <w:t>函数</w:t>
      </w:r>
      <w:bookmarkStart w:id="1" w:name="MTBlankEqn"/>
      <w:r w:rsidR="00780BC1" w:rsidRPr="00780BC1">
        <w:rPr>
          <w:position w:val="-26"/>
        </w:rPr>
        <w:object w:dxaOrig="2200" w:dyaOrig="700">
          <v:shape id="_x0000_i1025" type="#_x0000_t75" style="width:110.2pt;height:35.05pt" o:ole="">
            <v:imagedata r:id="rId9" o:title=""/>
          </v:shape>
          <o:OLEObject Type="Embed" ProgID="Equation.DSMT4" ShapeID="_x0000_i1025" DrawAspect="Content" ObjectID="_1699948751" r:id="rId10"/>
        </w:object>
      </w:r>
      <w:bookmarkEnd w:id="1"/>
      <w:r w:rsidRPr="009D3172">
        <w:rPr>
          <w:rFonts w:ascii="宋体" w:hAnsi="宋体"/>
        </w:rPr>
        <w:t>的无穷间断点的个数为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5F1EDE" w:rsidRDefault="00DD5CA7" w:rsidP="00DD5CA7">
      <w:pPr>
        <w:ind w:firstLineChars="200" w:firstLine="480"/>
      </w:pPr>
      <w:r w:rsidRPr="005F1EDE">
        <w:t xml:space="preserve">(A) </w:t>
      </w:r>
      <w:r w:rsidR="00780BC1" w:rsidRPr="00780BC1">
        <w:rPr>
          <w:position w:val="-6"/>
        </w:rPr>
        <w:object w:dxaOrig="200" w:dyaOrig="279">
          <v:shape id="_x0000_i1026" type="#_x0000_t75" style="width:10pt;height:13.75pt" o:ole="">
            <v:imagedata r:id="rId11" o:title=""/>
          </v:shape>
          <o:OLEObject Type="Embed" ProgID="Equation.DSMT4" ShapeID="_x0000_i1026" DrawAspect="Content" ObjectID="_1699948752" r:id="rId12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(B) </w:t>
      </w:r>
      <w:r w:rsidR="00780BC1" w:rsidRPr="00025957">
        <w:rPr>
          <w:position w:val="-4"/>
        </w:rPr>
        <w:object w:dxaOrig="180" w:dyaOrig="260">
          <v:shape id="_x0000_i1027" type="#_x0000_t75" style="width:8.75pt;height:13.15pt" o:ole="">
            <v:imagedata r:id="rId13" o:title=""/>
          </v:shape>
          <o:OLEObject Type="Embed" ProgID="Equation.DSMT4" ShapeID="_x0000_i1027" DrawAspect="Content" ObjectID="_1699948753" r:id="rId14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(C) </w:t>
      </w:r>
      <w:r w:rsidR="00780BC1" w:rsidRPr="00025957">
        <w:rPr>
          <w:position w:val="-4"/>
        </w:rPr>
        <w:object w:dxaOrig="180" w:dyaOrig="260">
          <v:shape id="_x0000_i1028" type="#_x0000_t75" style="width:8.75pt;height:13.15pt" o:ole="">
            <v:imagedata r:id="rId15" o:title=""/>
          </v:shape>
          <o:OLEObject Type="Embed" ProgID="Equation.DSMT4" ShapeID="_x0000_i1028" DrawAspect="Content" ObjectID="_1699948754" r:id="rId16"/>
        </w:object>
      </w:r>
      <w:r w:rsidR="005F1EDE" w:rsidRPr="005F1EDE">
        <w:rPr>
          <w:rFonts w:hint="eastAsia"/>
        </w:rPr>
        <w:t>．</w:t>
      </w:r>
      <w:r w:rsidR="005F1EDE" w:rsidRPr="005F1EDE">
        <w:t xml:space="preserve">          (D) </w:t>
      </w:r>
      <w:r w:rsidR="00780BC1" w:rsidRPr="00780BC1">
        <w:rPr>
          <w:position w:val="-6"/>
        </w:rPr>
        <w:object w:dxaOrig="180" w:dyaOrig="279">
          <v:shape id="_x0000_i1029" type="#_x0000_t75" style="width:8.75pt;height:13.75pt" o:ole="">
            <v:imagedata r:id="rId17" o:title=""/>
          </v:shape>
          <o:OLEObject Type="Embed" ProgID="Equation.DSMT4" ShapeID="_x0000_i1029" DrawAspect="Content" ObjectID="_1699948755" r:id="rId18"/>
        </w:object>
      </w:r>
      <w:r w:rsidR="005F1EDE" w:rsidRPr="005F1EDE">
        <w:rPr>
          <w:rFonts w:hint="eastAsia"/>
        </w:rPr>
        <w:t>．</w:t>
      </w:r>
    </w:p>
    <w:p w:rsidR="003B1ADD" w:rsidRDefault="003B1ADD" w:rsidP="003B1ADD"/>
    <w:p w:rsidR="005C1D20" w:rsidRPr="003B1ADD" w:rsidRDefault="003B1ADD" w:rsidP="005C1D20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>
        <w:rPr>
          <w:rFonts w:hint="eastAsia"/>
        </w:rPr>
        <w:t>．</w:t>
      </w:r>
      <w:r w:rsidR="00740236">
        <w:rPr>
          <w:rFonts w:ascii="宋体" w:hAnsi="宋体" w:hint="eastAsia"/>
          <w:szCs w:val="21"/>
        </w:rPr>
        <w:t>易知</w:t>
      </w:r>
      <w:r w:rsidR="00780BC1" w:rsidRPr="00780BC1">
        <w:rPr>
          <w:position w:val="-10"/>
        </w:rPr>
        <w:object w:dxaOrig="540" w:dyaOrig="320">
          <v:shape id="_x0000_i1030" type="#_x0000_t75" style="width:26.9pt;height:16.3pt" o:ole="">
            <v:imagedata r:id="rId19" o:title=""/>
          </v:shape>
          <o:OLEObject Type="Embed" ProgID="Equation.DSMT4" ShapeID="_x0000_i1030" DrawAspect="Content" ObjectID="_1699948756" r:id="rId20"/>
        </w:object>
      </w:r>
      <w:r w:rsidR="005C1D20" w:rsidRPr="009D3172">
        <w:rPr>
          <w:rFonts w:ascii="宋体" w:hAnsi="宋体"/>
        </w:rPr>
        <w:t>有间断点</w:t>
      </w:r>
      <w:r w:rsidR="00780BC1" w:rsidRPr="00780BC1">
        <w:rPr>
          <w:position w:val="-8"/>
        </w:rPr>
        <w:object w:dxaOrig="900" w:dyaOrig="300">
          <v:shape id="_x0000_i1031" type="#_x0000_t75" style="width:45.1pt;height:15.05pt" o:ole="">
            <v:imagedata r:id="rId21" o:title=""/>
          </v:shape>
          <o:OLEObject Type="Embed" ProgID="Equation.DSMT4" ShapeID="_x0000_i1031" DrawAspect="Content" ObjectID="_1699948757" r:id="rId22"/>
        </w:object>
      </w:r>
      <w:r w:rsidR="00740236">
        <w:rPr>
          <w:rFonts w:ascii="宋体" w:hAnsi="宋体" w:hint="eastAsia"/>
        </w:rPr>
        <w:t>．</w:t>
      </w:r>
      <w:r w:rsidR="005C1D20" w:rsidRPr="009D3172">
        <w:rPr>
          <w:rFonts w:ascii="宋体" w:hAnsi="宋体"/>
        </w:rPr>
        <w:t>因为</w:t>
      </w:r>
    </w:p>
    <w:p w:rsidR="005C1D20" w:rsidRPr="009D3172" w:rsidRDefault="00780BC1" w:rsidP="00740236">
      <w:pPr>
        <w:ind w:leftChars="200" w:left="480"/>
        <w:jc w:val="center"/>
        <w:rPr>
          <w:rFonts w:ascii="宋体" w:hAnsi="宋体"/>
        </w:rPr>
      </w:pPr>
      <w:r w:rsidRPr="00780BC1">
        <w:rPr>
          <w:position w:val="-68"/>
        </w:rPr>
        <w:object w:dxaOrig="5760" w:dyaOrig="1480">
          <v:shape id="_x0000_i1032" type="#_x0000_t75" style="width:4in;height:73.9pt" o:ole="">
            <v:imagedata r:id="rId23" o:title=""/>
          </v:shape>
          <o:OLEObject Type="Embed" ProgID="Equation.DSMT4" ShapeID="_x0000_i1032" DrawAspect="Content" ObjectID="_1699948758" r:id="rId24"/>
        </w:object>
      </w:r>
    </w:p>
    <w:p w:rsidR="005C1D20" w:rsidRPr="009D3172" w:rsidRDefault="005C1D20" w:rsidP="00740236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所以</w:t>
      </w:r>
      <w:r w:rsidR="00780BC1" w:rsidRPr="00780BC1">
        <w:rPr>
          <w:position w:val="-6"/>
        </w:rPr>
        <w:object w:dxaOrig="560" w:dyaOrig="279">
          <v:shape id="_x0000_i1033" type="#_x0000_t75" style="width:28.15pt;height:13.75pt" o:ole="">
            <v:imagedata r:id="rId25" o:title=""/>
          </v:shape>
          <o:OLEObject Type="Embed" ProgID="Equation.DSMT4" ShapeID="_x0000_i1033" DrawAspect="Content" ObjectID="_1699948759" r:id="rId26"/>
        </w:object>
      </w:r>
      <w:r w:rsidRPr="009D3172">
        <w:rPr>
          <w:rFonts w:ascii="宋体" w:hAnsi="宋体"/>
        </w:rPr>
        <w:t>为跳跃间断点</w:t>
      </w:r>
      <w:r w:rsidR="00740236">
        <w:rPr>
          <w:rFonts w:ascii="宋体" w:hAnsi="宋体" w:hint="eastAsia"/>
        </w:rPr>
        <w:t>．因为</w:t>
      </w:r>
    </w:p>
    <w:p w:rsidR="00740236" w:rsidRDefault="00780BC1" w:rsidP="00740236">
      <w:pPr>
        <w:ind w:leftChars="200" w:left="480"/>
        <w:jc w:val="center"/>
        <w:rPr>
          <w:rFonts w:ascii="宋体" w:hAnsi="宋体"/>
        </w:rPr>
      </w:pPr>
      <w:r w:rsidRPr="00780BC1">
        <w:rPr>
          <w:position w:val="-24"/>
        </w:rPr>
        <w:object w:dxaOrig="2540" w:dyaOrig="680">
          <v:shape id="_x0000_i1034" type="#_x0000_t75" style="width:127.1pt;height:33.8pt" o:ole="">
            <v:imagedata r:id="rId27" o:title=""/>
          </v:shape>
          <o:OLEObject Type="Embed" ProgID="Equation.DSMT4" ShapeID="_x0000_i1034" DrawAspect="Content" ObjectID="_1699948760" r:id="rId28"/>
        </w:object>
      </w:r>
    </w:p>
    <w:p w:rsidR="005C1D20" w:rsidRPr="009D3172" w:rsidRDefault="005C1D20" w:rsidP="00740236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所以</w:t>
      </w:r>
      <w:r w:rsidR="00780BC1" w:rsidRPr="00025957">
        <w:rPr>
          <w:position w:val="-4"/>
        </w:rPr>
        <w:object w:dxaOrig="540" w:dyaOrig="260">
          <v:shape id="_x0000_i1035" type="#_x0000_t75" style="width:26.9pt;height:13.15pt" o:ole="">
            <v:imagedata r:id="rId29" o:title=""/>
          </v:shape>
          <o:OLEObject Type="Embed" ProgID="Equation.DSMT4" ShapeID="_x0000_i1035" DrawAspect="Content" ObjectID="_1699948761" r:id="rId30"/>
        </w:object>
      </w:r>
      <w:r w:rsidRPr="009D3172">
        <w:rPr>
          <w:rFonts w:ascii="宋体" w:hAnsi="宋体"/>
        </w:rPr>
        <w:t>为</w:t>
      </w:r>
      <w:r w:rsidR="00740236">
        <w:rPr>
          <w:rFonts w:ascii="宋体" w:hAnsi="宋体" w:hint="eastAsia"/>
        </w:rPr>
        <w:t>可去间断点</w:t>
      </w:r>
      <w:r w:rsidRPr="009D3172">
        <w:rPr>
          <w:rFonts w:ascii="宋体" w:hAnsi="宋体"/>
        </w:rPr>
        <w:t>点</w:t>
      </w:r>
      <w:r w:rsidR="00740236">
        <w:rPr>
          <w:rFonts w:ascii="宋体" w:hAnsi="宋体" w:hint="eastAsia"/>
        </w:rPr>
        <w:t>．因为</w:t>
      </w:r>
    </w:p>
    <w:p w:rsidR="00740236" w:rsidRDefault="00780BC1" w:rsidP="00740236">
      <w:pPr>
        <w:ind w:firstLineChars="200" w:firstLine="480"/>
        <w:jc w:val="center"/>
        <w:rPr>
          <w:rFonts w:ascii="宋体" w:hAnsi="宋体"/>
        </w:rPr>
      </w:pPr>
      <w:r w:rsidRPr="00780BC1">
        <w:rPr>
          <w:position w:val="-28"/>
        </w:rPr>
        <w:object w:dxaOrig="4120" w:dyaOrig="720">
          <v:shape id="_x0000_i1036" type="#_x0000_t75" style="width:206pt;height:36.3pt" o:ole="">
            <v:imagedata r:id="rId31" o:title=""/>
          </v:shape>
          <o:OLEObject Type="Embed" ProgID="Equation.DSMT4" ShapeID="_x0000_i1036" DrawAspect="Content" ObjectID="_1699948762" r:id="rId32"/>
        </w:object>
      </w:r>
    </w:p>
    <w:p w:rsidR="005C1D20" w:rsidRPr="009D3172" w:rsidRDefault="005C1D20" w:rsidP="00740236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所以</w:t>
      </w:r>
      <w:r w:rsidR="00780BC1" w:rsidRPr="00025957">
        <w:rPr>
          <w:position w:val="-4"/>
        </w:rPr>
        <w:object w:dxaOrig="700" w:dyaOrig="260">
          <v:shape id="_x0000_i1037" type="#_x0000_t75" style="width:35.05pt;height:13.15pt" o:ole="">
            <v:imagedata r:id="rId33" o:title=""/>
          </v:shape>
          <o:OLEObject Type="Embed" ProgID="Equation.DSMT4" ShapeID="_x0000_i1037" DrawAspect="Content" ObjectID="_1699948763" r:id="rId34"/>
        </w:object>
      </w:r>
      <w:r w:rsidRPr="009D3172">
        <w:rPr>
          <w:rFonts w:ascii="宋体" w:hAnsi="宋体"/>
        </w:rPr>
        <w:t>为无穷间断点</w:t>
      </w:r>
      <w:r w:rsidR="00740236">
        <w:rPr>
          <w:rFonts w:ascii="宋体" w:hAnsi="宋体" w:hint="eastAsia"/>
        </w:rPr>
        <w:t>．总之，</w:t>
      </w:r>
      <w:r w:rsidR="00740236" w:rsidRPr="009D3172">
        <w:rPr>
          <w:rFonts w:ascii="宋体" w:hAnsi="宋体"/>
        </w:rPr>
        <w:t>无穷间断点</w:t>
      </w:r>
      <w:r w:rsidR="00740236">
        <w:rPr>
          <w:rFonts w:ascii="宋体" w:hAnsi="宋体" w:hint="eastAsia"/>
        </w:rPr>
        <w:t>仅有一个．</w:t>
      </w:r>
    </w:p>
    <w:p w:rsidR="005C1D20" w:rsidRPr="005C1D20" w:rsidRDefault="005C1D20" w:rsidP="005C1D20"/>
    <w:p w:rsidR="005C1D20" w:rsidRDefault="005C1D20" w:rsidP="005C1D20"/>
    <w:p w:rsidR="00DD5CA7" w:rsidRPr="009D3172" w:rsidRDefault="00DD5CA7" w:rsidP="005F1EDE">
      <w:pPr>
        <w:spacing w:line="360" w:lineRule="auto"/>
        <w:ind w:left="480" w:hangingChars="200" w:hanging="480"/>
        <w:rPr>
          <w:rFonts w:ascii="宋体" w:hAnsi="宋体"/>
          <w:szCs w:val="21"/>
        </w:rPr>
      </w:pPr>
      <w:r w:rsidRPr="003B1ADD">
        <w:t xml:space="preserve">(2) </w:t>
      </w:r>
      <w:r w:rsidRPr="009D3172">
        <w:rPr>
          <w:rFonts w:ascii="宋体" w:hAnsi="宋体"/>
          <w:szCs w:val="21"/>
        </w:rPr>
        <w:t>设</w:t>
      </w:r>
      <w:r w:rsidR="00780BC1" w:rsidRPr="00780BC1">
        <w:rPr>
          <w:position w:val="-12"/>
        </w:rPr>
        <w:object w:dxaOrig="620" w:dyaOrig="360">
          <v:shape id="_x0000_i1038" type="#_x0000_t75" style="width:31.3pt;height:18.15pt" o:ole="">
            <v:imagedata r:id="rId35" o:title=""/>
          </v:shape>
          <o:OLEObject Type="Embed" ProgID="Equation.DSMT4" ShapeID="_x0000_i1038" DrawAspect="Content" ObjectID="_1699948764" r:id="rId36"/>
        </w:object>
      </w:r>
      <w:r w:rsidRPr="009D3172">
        <w:rPr>
          <w:rFonts w:ascii="宋体" w:hAnsi="宋体"/>
          <w:szCs w:val="21"/>
        </w:rPr>
        <w:t>是一阶线性非齐次微分方程</w:t>
      </w:r>
      <w:r w:rsidR="00780BC1" w:rsidRPr="00780BC1">
        <w:rPr>
          <w:position w:val="-14"/>
        </w:rPr>
        <w:object w:dxaOrig="1840" w:dyaOrig="400">
          <v:shape id="_x0000_i1039" type="#_x0000_t75" style="width:92.05pt;height:20.05pt" o:ole="">
            <v:imagedata r:id="rId37" o:title=""/>
          </v:shape>
          <o:OLEObject Type="Embed" ProgID="Equation.DSMT4" ShapeID="_x0000_i1039" DrawAspect="Content" ObjectID="_1699948765" r:id="rId38"/>
        </w:object>
      </w:r>
      <w:r w:rsidRPr="009D3172">
        <w:rPr>
          <w:rFonts w:ascii="宋体" w:hAnsi="宋体"/>
          <w:szCs w:val="21"/>
        </w:rPr>
        <w:t>的两个特解,若常数</w:t>
      </w:r>
      <w:r w:rsidR="00780BC1" w:rsidRPr="00780BC1">
        <w:rPr>
          <w:position w:val="-10"/>
        </w:rPr>
        <w:object w:dxaOrig="460" w:dyaOrig="320">
          <v:shape id="_x0000_i1040" type="#_x0000_t75" style="width:23.15pt;height:16.3pt" o:ole="">
            <v:imagedata r:id="rId39" o:title=""/>
          </v:shape>
          <o:OLEObject Type="Embed" ProgID="Equation.DSMT4" ShapeID="_x0000_i1040" DrawAspect="Content" ObjectID="_1699948766" r:id="rId40"/>
        </w:object>
      </w:r>
      <w:r w:rsidRPr="009D3172">
        <w:rPr>
          <w:rFonts w:ascii="宋体" w:hAnsi="宋体"/>
          <w:szCs w:val="21"/>
        </w:rPr>
        <w:t>使</w:t>
      </w:r>
      <w:r w:rsidR="00780BC1" w:rsidRPr="00780BC1">
        <w:rPr>
          <w:position w:val="-12"/>
        </w:rPr>
        <w:object w:dxaOrig="1040" w:dyaOrig="360">
          <v:shape id="_x0000_i1041" type="#_x0000_t75" style="width:51.95pt;height:18.15pt" o:ole="">
            <v:imagedata r:id="rId41" o:title=""/>
          </v:shape>
          <o:OLEObject Type="Embed" ProgID="Equation.DSMT4" ShapeID="_x0000_i1041" DrawAspect="Content" ObjectID="_1699948767" r:id="rId42"/>
        </w:object>
      </w:r>
      <w:r w:rsidRPr="009D3172">
        <w:rPr>
          <w:rFonts w:ascii="宋体" w:hAnsi="宋体"/>
          <w:szCs w:val="21"/>
        </w:rPr>
        <w:t>是该方程的解,</w:t>
      </w:r>
      <w:r w:rsidR="00780BC1" w:rsidRPr="00780BC1">
        <w:rPr>
          <w:position w:val="-12"/>
        </w:rPr>
        <w:object w:dxaOrig="1040" w:dyaOrig="360">
          <v:shape id="_x0000_i1042" type="#_x0000_t75" style="width:51.95pt;height:18.15pt" o:ole="">
            <v:imagedata r:id="rId43" o:title=""/>
          </v:shape>
          <o:OLEObject Type="Embed" ProgID="Equation.DSMT4" ShapeID="_x0000_i1042" DrawAspect="Content" ObjectID="_1699948768" r:id="rId44"/>
        </w:object>
      </w:r>
      <w:r w:rsidRPr="009D3172">
        <w:rPr>
          <w:rFonts w:ascii="宋体" w:hAnsi="宋体"/>
          <w:szCs w:val="21"/>
        </w:rPr>
        <w:t>是该方程对应的齐次方程的解,则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9D3172" w:rsidRDefault="00DD5CA7" w:rsidP="005F1EDE">
      <w:pPr>
        <w:ind w:firstLineChars="200" w:firstLine="480"/>
        <w:rPr>
          <w:rFonts w:ascii="宋体" w:hAnsi="宋体"/>
          <w:szCs w:val="21"/>
        </w:rPr>
      </w:pPr>
      <w:r w:rsidRPr="005F1EDE">
        <w:t xml:space="preserve">(A) </w:t>
      </w:r>
      <w:r w:rsidR="00780BC1" w:rsidRPr="00780BC1">
        <w:rPr>
          <w:position w:val="-24"/>
        </w:rPr>
        <w:object w:dxaOrig="1240" w:dyaOrig="620">
          <v:shape id="_x0000_i1043" type="#_x0000_t75" style="width:62pt;height:31.3pt" o:ole="">
            <v:imagedata r:id="rId45" o:title=""/>
          </v:shape>
          <o:OLEObject Type="Embed" ProgID="Equation.DSMT4" ShapeID="_x0000_i1043" DrawAspect="Content" ObjectID="_1699948769" r:id="rId46"/>
        </w:object>
      </w:r>
      <w:r w:rsidR="005F1EDE">
        <w:rPr>
          <w:rFonts w:ascii="宋体" w:hAnsi="宋体" w:hint="eastAsia"/>
          <w:szCs w:val="21"/>
        </w:rPr>
        <w:t>．</w:t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Pr="005F1EDE">
        <w:t xml:space="preserve">(B) </w:t>
      </w:r>
      <w:r w:rsidR="00780BC1" w:rsidRPr="00780BC1">
        <w:rPr>
          <w:position w:val="-24"/>
        </w:rPr>
        <w:object w:dxaOrig="1560" w:dyaOrig="620">
          <v:shape id="_x0000_i1044" type="#_x0000_t75" style="width:78.25pt;height:31.3pt" o:ole="">
            <v:imagedata r:id="rId47" o:title=""/>
          </v:shape>
          <o:OLEObject Type="Embed" ProgID="Equation.DSMT4" ShapeID="_x0000_i1044" DrawAspect="Content" ObjectID="_1699948770" r:id="rId48"/>
        </w:object>
      </w:r>
      <w:r w:rsidR="005F1EDE">
        <w:rPr>
          <w:rFonts w:ascii="宋体" w:hAnsi="宋体" w:hint="eastAsia"/>
          <w:szCs w:val="21"/>
        </w:rPr>
        <w:t>．</w:t>
      </w:r>
    </w:p>
    <w:p w:rsidR="00DD5CA7" w:rsidRPr="009D3172" w:rsidRDefault="00DD5CA7" w:rsidP="005F1EDE">
      <w:pPr>
        <w:ind w:firstLineChars="200" w:firstLine="480"/>
        <w:rPr>
          <w:rFonts w:ascii="宋体" w:hAnsi="宋体"/>
          <w:szCs w:val="21"/>
        </w:rPr>
      </w:pPr>
      <w:r w:rsidRPr="005F1EDE">
        <w:t xml:space="preserve">(C) </w:t>
      </w:r>
      <w:r w:rsidR="00780BC1" w:rsidRPr="00780BC1">
        <w:rPr>
          <w:position w:val="-24"/>
        </w:rPr>
        <w:object w:dxaOrig="1240" w:dyaOrig="620">
          <v:shape id="_x0000_i1045" type="#_x0000_t75" style="width:62pt;height:31.3pt" o:ole="">
            <v:imagedata r:id="rId49" o:title=""/>
          </v:shape>
          <o:OLEObject Type="Embed" ProgID="Equation.DSMT4" ShapeID="_x0000_i1045" DrawAspect="Content" ObjectID="_1699948771" r:id="rId50"/>
        </w:object>
      </w:r>
      <w:r w:rsidR="005F1EDE">
        <w:rPr>
          <w:rFonts w:ascii="宋体" w:hAnsi="宋体" w:hint="eastAsia"/>
          <w:szCs w:val="21"/>
        </w:rPr>
        <w:t>．</w:t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="005F1EDE">
        <w:rPr>
          <w:rFonts w:ascii="宋体" w:hAnsi="宋体" w:hint="eastAsia"/>
          <w:szCs w:val="21"/>
        </w:rPr>
        <w:tab/>
      </w:r>
      <w:r w:rsidRPr="005F1EDE">
        <w:t xml:space="preserve">(D) </w:t>
      </w:r>
      <w:r w:rsidR="00780BC1" w:rsidRPr="00780BC1">
        <w:rPr>
          <w:position w:val="-24"/>
        </w:rPr>
        <w:object w:dxaOrig="1240" w:dyaOrig="620">
          <v:shape id="_x0000_i1046" type="#_x0000_t75" style="width:62pt;height:31.3pt" o:ole="">
            <v:imagedata r:id="rId51" o:title=""/>
          </v:shape>
          <o:OLEObject Type="Embed" ProgID="Equation.DSMT4" ShapeID="_x0000_i1046" DrawAspect="Content" ObjectID="_1699948772" r:id="rId52"/>
        </w:object>
      </w:r>
      <w:r w:rsidR="005F1EDE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9D3172" w:rsidRDefault="003B1ADD" w:rsidP="00991D6B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991D6B">
        <w:rPr>
          <w:rFonts w:ascii="宋体" w:hAnsi="宋体" w:hint="eastAsia"/>
          <w:szCs w:val="21"/>
        </w:rPr>
        <w:t>因为</w:t>
      </w:r>
      <w:r w:rsidR="00780BC1" w:rsidRPr="00780BC1">
        <w:rPr>
          <w:position w:val="-12"/>
        </w:rPr>
        <w:object w:dxaOrig="1040" w:dyaOrig="360">
          <v:shape id="_x0000_i1047" type="#_x0000_t75" style="width:51.95pt;height:18.15pt" o:ole="">
            <v:imagedata r:id="rId53" o:title=""/>
          </v:shape>
          <o:OLEObject Type="Embed" ProgID="Equation.DSMT4" ShapeID="_x0000_i1047" DrawAspect="Content" ObjectID="_1699948773" r:id="rId54"/>
        </w:object>
      </w:r>
      <w:r w:rsidR="00991D6B" w:rsidRPr="009D3172">
        <w:rPr>
          <w:rFonts w:ascii="宋体" w:hAnsi="宋体"/>
          <w:szCs w:val="21"/>
        </w:rPr>
        <w:t>是非齐次微分方程</w:t>
      </w:r>
      <w:r w:rsidR="00780BC1" w:rsidRPr="00780BC1">
        <w:rPr>
          <w:position w:val="-14"/>
        </w:rPr>
        <w:object w:dxaOrig="1840" w:dyaOrig="400">
          <v:shape id="_x0000_i1048" type="#_x0000_t75" style="width:92.05pt;height:20.05pt" o:ole="">
            <v:imagedata r:id="rId55" o:title=""/>
          </v:shape>
          <o:OLEObject Type="Embed" ProgID="Equation.DSMT4" ShapeID="_x0000_i1048" DrawAspect="Content" ObjectID="_1699948774" r:id="rId56"/>
        </w:object>
      </w:r>
      <w:r w:rsidR="00991D6B" w:rsidRPr="009D3172">
        <w:rPr>
          <w:rFonts w:ascii="宋体" w:hAnsi="宋体"/>
          <w:szCs w:val="21"/>
        </w:rPr>
        <w:t>的解</w:t>
      </w:r>
      <w:r w:rsidR="00991D6B">
        <w:rPr>
          <w:rFonts w:ascii="宋体" w:hAnsi="宋体" w:hint="eastAsia"/>
          <w:szCs w:val="21"/>
        </w:rPr>
        <w:t>，代入方程解得</w:t>
      </w:r>
      <w:r w:rsidR="00780BC1" w:rsidRPr="00780BC1">
        <w:rPr>
          <w:position w:val="-10"/>
        </w:rPr>
        <w:object w:dxaOrig="940" w:dyaOrig="320">
          <v:shape id="_x0000_i1049" type="#_x0000_t75" style="width:46.95pt;height:16.3pt" o:ole="">
            <v:imagedata r:id="rId57" o:title=""/>
          </v:shape>
          <o:OLEObject Type="Embed" ProgID="Equation.DSMT4" ShapeID="_x0000_i1049" DrawAspect="Content" ObjectID="_1699948775" r:id="rId58"/>
        </w:object>
      </w:r>
      <w:r w:rsidR="00991D6B">
        <w:rPr>
          <w:rFonts w:hint="eastAsia"/>
        </w:rPr>
        <w:t>；又</w:t>
      </w:r>
      <w:r w:rsidR="005C1D20" w:rsidRPr="009D3172">
        <w:rPr>
          <w:rFonts w:ascii="宋体" w:hAnsi="宋体"/>
          <w:szCs w:val="21"/>
        </w:rPr>
        <w:t>因</w:t>
      </w:r>
      <w:r w:rsidR="00991D6B">
        <w:rPr>
          <w:rFonts w:ascii="宋体" w:hAnsi="宋体" w:hint="eastAsia"/>
          <w:szCs w:val="21"/>
        </w:rPr>
        <w:t>为</w:t>
      </w:r>
      <w:r w:rsidR="00780BC1" w:rsidRPr="00780BC1">
        <w:rPr>
          <w:position w:val="-12"/>
        </w:rPr>
        <w:object w:dxaOrig="1040" w:dyaOrig="360">
          <v:shape id="_x0000_i1050" type="#_x0000_t75" style="width:51.95pt;height:18.15pt" o:ole="">
            <v:imagedata r:id="rId59" o:title=""/>
          </v:shape>
          <o:OLEObject Type="Embed" ProgID="Equation.DSMT4" ShapeID="_x0000_i1050" DrawAspect="Content" ObjectID="_1699948776" r:id="rId60"/>
        </w:object>
      </w:r>
      <w:r w:rsidR="005C1D20" w:rsidRPr="009D3172">
        <w:rPr>
          <w:rFonts w:ascii="宋体" w:hAnsi="宋体"/>
          <w:szCs w:val="21"/>
        </w:rPr>
        <w:t>是</w:t>
      </w:r>
      <w:r w:rsidR="00780BC1" w:rsidRPr="00780BC1">
        <w:rPr>
          <w:position w:val="-14"/>
        </w:rPr>
        <w:object w:dxaOrig="1500" w:dyaOrig="400">
          <v:shape id="_x0000_i1051" type="#_x0000_t75" style="width:75.15pt;height:20.05pt" o:ole="">
            <v:imagedata r:id="rId61" o:title=""/>
          </v:shape>
          <o:OLEObject Type="Embed" ProgID="Equation.DSMT4" ShapeID="_x0000_i1051" DrawAspect="Content" ObjectID="_1699948777" r:id="rId62"/>
        </w:object>
      </w:r>
      <w:r w:rsidR="005C1D20" w:rsidRPr="009D3172">
        <w:rPr>
          <w:rFonts w:ascii="宋体" w:hAnsi="宋体"/>
          <w:szCs w:val="21"/>
        </w:rPr>
        <w:t>的解</w:t>
      </w:r>
      <w:r w:rsidR="00991D6B">
        <w:rPr>
          <w:rFonts w:ascii="宋体" w:hAnsi="宋体" w:hint="eastAsia"/>
          <w:szCs w:val="21"/>
        </w:rPr>
        <w:t>，代入方程求得</w:t>
      </w:r>
      <w:r w:rsidR="00780BC1" w:rsidRPr="00780BC1">
        <w:rPr>
          <w:position w:val="-10"/>
        </w:rPr>
        <w:object w:dxaOrig="940" w:dyaOrig="320">
          <v:shape id="_x0000_i1052" type="#_x0000_t75" style="width:46.95pt;height:16.3pt" o:ole="">
            <v:imagedata r:id="rId63" o:title=""/>
          </v:shape>
          <o:OLEObject Type="Embed" ProgID="Equation.DSMT4" ShapeID="_x0000_i1052" DrawAspect="Content" ObjectID="_1699948778" r:id="rId64"/>
        </w:object>
      </w:r>
      <w:r w:rsidR="00991D6B">
        <w:rPr>
          <w:rFonts w:ascii="宋体" w:hAnsi="宋体" w:hint="eastAsia"/>
        </w:rPr>
        <w:t>．</w:t>
      </w:r>
      <w:r w:rsidR="005C1D20" w:rsidRPr="009D3172">
        <w:rPr>
          <w:rFonts w:ascii="宋体" w:hAnsi="宋体"/>
          <w:szCs w:val="21"/>
        </w:rPr>
        <w:t>由</w:t>
      </w:r>
      <w:r w:rsidR="00991D6B">
        <w:rPr>
          <w:rFonts w:ascii="宋体" w:hAnsi="宋体" w:hint="eastAsia"/>
          <w:szCs w:val="21"/>
        </w:rPr>
        <w:t>此可</w:t>
      </w:r>
      <w:r w:rsidR="00991D6B">
        <w:rPr>
          <w:rFonts w:ascii="宋体" w:hAnsi="宋体"/>
          <w:szCs w:val="21"/>
        </w:rPr>
        <w:t>求</w:t>
      </w:r>
      <w:r w:rsidR="005C1D20" w:rsidRPr="009D3172">
        <w:rPr>
          <w:rFonts w:ascii="宋体" w:hAnsi="宋体"/>
          <w:szCs w:val="21"/>
        </w:rPr>
        <w:t>得</w:t>
      </w:r>
      <w:r w:rsidR="00780BC1" w:rsidRPr="00780BC1">
        <w:rPr>
          <w:position w:val="-24"/>
        </w:rPr>
        <w:object w:dxaOrig="999" w:dyaOrig="620">
          <v:shape id="_x0000_i1053" type="#_x0000_t75" style="width:50.1pt;height:31.3pt" o:ole="">
            <v:imagedata r:id="rId65" o:title=""/>
          </v:shape>
          <o:OLEObject Type="Embed" ProgID="Equation.DSMT4" ShapeID="_x0000_i1053" DrawAspect="Content" ObjectID="_1699948779" r:id="rId66"/>
        </w:object>
      </w:r>
      <w:r w:rsidR="005C1D20" w:rsidRPr="009D3172">
        <w:rPr>
          <w:rFonts w:ascii="宋体" w:hAnsi="宋体"/>
          <w:szCs w:val="21"/>
        </w:rPr>
        <w:t>．</w:t>
      </w:r>
    </w:p>
    <w:p w:rsid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(3) </w:t>
      </w:r>
      <w:r w:rsidRPr="009D3172">
        <w:rPr>
          <w:rFonts w:ascii="宋体" w:hAnsi="宋体"/>
        </w:rPr>
        <w:t>曲线</w:t>
      </w:r>
      <w:r w:rsidR="00780BC1" w:rsidRPr="00780BC1">
        <w:rPr>
          <w:position w:val="-10"/>
        </w:rPr>
        <w:object w:dxaOrig="680" w:dyaOrig="360">
          <v:shape id="_x0000_i1054" type="#_x0000_t75" style="width:33.8pt;height:18.15pt" o:ole="">
            <v:imagedata r:id="rId67" o:title=""/>
          </v:shape>
          <o:OLEObject Type="Embed" ProgID="Equation.DSMT4" ShapeID="_x0000_i1054" DrawAspect="Content" ObjectID="_1699948780" r:id="rId68"/>
        </w:object>
      </w:r>
      <w:r w:rsidRPr="009D3172">
        <w:rPr>
          <w:rFonts w:ascii="宋体" w:hAnsi="宋体"/>
        </w:rPr>
        <w:t>与曲线</w:t>
      </w:r>
      <w:r w:rsidR="00780BC1" w:rsidRPr="00780BC1">
        <w:rPr>
          <w:position w:val="-10"/>
        </w:rPr>
        <w:object w:dxaOrig="1600" w:dyaOrig="320">
          <v:shape id="_x0000_i1055" type="#_x0000_t75" style="width:80.15pt;height:16.3pt" o:ole="">
            <v:imagedata r:id="rId69" o:title=""/>
          </v:shape>
          <o:OLEObject Type="Embed" ProgID="Equation.DSMT4" ShapeID="_x0000_i1055" DrawAspect="Content" ObjectID="_1699948781" r:id="rId70"/>
        </w:object>
      </w:r>
      <w:r w:rsidRPr="009D3172">
        <w:rPr>
          <w:rFonts w:ascii="宋体" w:hAnsi="宋体"/>
        </w:rPr>
        <w:t>相切,则</w:t>
      </w:r>
      <w:r w:rsidR="00780BC1" w:rsidRPr="00780BC1">
        <w:rPr>
          <w:position w:val="-6"/>
        </w:rPr>
        <w:object w:dxaOrig="380" w:dyaOrig="220">
          <v:shape id="_x0000_i1056" type="#_x0000_t75" style="width:18.8pt;height:11.25pt" o:ole="">
            <v:imagedata r:id="rId71" o:title=""/>
          </v:shape>
          <o:OLEObject Type="Embed" ProgID="Equation.DSMT4" ShapeID="_x0000_i1056" DrawAspect="Content" ObjectID="_1699948782" r:id="rId72"/>
        </w:objec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5F1EDE" w:rsidRDefault="00DD5CA7" w:rsidP="00DD5CA7">
      <w:pPr>
        <w:ind w:firstLineChars="200" w:firstLine="480"/>
        <w:rPr>
          <w:rFonts w:ascii="宋体" w:hAnsi="宋体"/>
        </w:rPr>
      </w:pPr>
      <w:r w:rsidRPr="005F1EDE">
        <w:lastRenderedPageBreak/>
        <w:t>(A)</w:t>
      </w:r>
      <w:r w:rsidRPr="009D3172">
        <w:rPr>
          <w:rFonts w:ascii="宋体" w:hAnsi="宋体"/>
        </w:rPr>
        <w:t xml:space="preserve"> </w:t>
      </w:r>
      <w:r w:rsidR="00780BC1" w:rsidRPr="00780BC1">
        <w:rPr>
          <w:position w:val="-6"/>
        </w:rPr>
        <w:object w:dxaOrig="320" w:dyaOrig="260">
          <v:shape id="_x0000_i1057" type="#_x0000_t75" style="width:16.3pt;height:13.15pt" o:ole="">
            <v:imagedata r:id="rId73" o:title=""/>
          </v:shape>
          <o:OLEObject Type="Embed" ProgID="Equation.DSMT4" ShapeID="_x0000_i1057" DrawAspect="Content" ObjectID="_1699948783" r:id="rId74"/>
        </w:object>
      </w:r>
      <w:r w:rsidR="005F1EDE">
        <w:rPr>
          <w:rFonts w:hint="eastAsia"/>
        </w:rPr>
        <w:t>．</w:t>
      </w:r>
      <w:r w:rsidRPr="005F1EDE">
        <w:t xml:space="preserve">        (B) </w:t>
      </w:r>
      <w:r w:rsidR="00780BC1" w:rsidRPr="00780BC1">
        <w:rPr>
          <w:position w:val="-6"/>
        </w:rPr>
        <w:object w:dxaOrig="300" w:dyaOrig="279">
          <v:shape id="_x0000_i1058" type="#_x0000_t75" style="width:15.05pt;height:13.75pt" o:ole="">
            <v:imagedata r:id="rId75" o:title=""/>
          </v:shape>
          <o:OLEObject Type="Embed" ProgID="Equation.DSMT4" ShapeID="_x0000_i1058" DrawAspect="Content" ObjectID="_1699948784" r:id="rId76"/>
        </w:object>
      </w:r>
      <w:r w:rsidR="005F1EDE">
        <w:rPr>
          <w:rFonts w:ascii="宋体" w:hAnsi="宋体" w:hint="eastAsia"/>
        </w:rPr>
        <w:t>．</w:t>
      </w:r>
      <w:r w:rsidRPr="005F1EDE">
        <w:t xml:space="preserve">        (C) </w:t>
      </w:r>
      <w:r w:rsidR="00780BC1" w:rsidRPr="00780BC1">
        <w:rPr>
          <w:position w:val="-6"/>
        </w:rPr>
        <w:object w:dxaOrig="300" w:dyaOrig="279">
          <v:shape id="_x0000_i1059" type="#_x0000_t75" style="width:15.05pt;height:13.75pt" o:ole="">
            <v:imagedata r:id="rId77" o:title=""/>
          </v:shape>
          <o:OLEObject Type="Embed" ProgID="Equation.DSMT4" ShapeID="_x0000_i1059" DrawAspect="Content" ObjectID="_1699948785" r:id="rId78"/>
        </w:object>
      </w:r>
      <w:r w:rsidR="005F1EDE">
        <w:rPr>
          <w:rFonts w:ascii="宋体" w:hAnsi="宋体" w:hint="eastAsia"/>
        </w:rPr>
        <w:t>．</w:t>
      </w:r>
      <w:r w:rsidRPr="005F1EDE">
        <w:t xml:space="preserve">        (D) </w:t>
      </w:r>
      <w:r w:rsidR="00780BC1" w:rsidRPr="00780BC1">
        <w:rPr>
          <w:position w:val="-6"/>
        </w:rPr>
        <w:object w:dxaOrig="180" w:dyaOrig="220">
          <v:shape id="_x0000_i1060" type="#_x0000_t75" style="width:8.75pt;height:11.25pt" o:ole="">
            <v:imagedata r:id="rId79" o:title=""/>
          </v:shape>
          <o:OLEObject Type="Embed" ProgID="Equation.DSMT4" ShapeID="_x0000_i1060" DrawAspect="Content" ObjectID="_1699948786" r:id="rId80"/>
        </w:object>
      </w:r>
      <w:r w:rsidR="005F1EDE">
        <w:rPr>
          <w:rFonts w:ascii="宋体" w:hAnsi="宋体" w:hint="eastAsia"/>
        </w:rPr>
        <w:t>．</w:t>
      </w:r>
    </w:p>
    <w:p w:rsidR="003B1ADD" w:rsidRDefault="003B1ADD" w:rsidP="003B1ADD"/>
    <w:p w:rsidR="00AA2300" w:rsidRDefault="003B1ADD" w:rsidP="00AA2300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(C)</w:t>
      </w:r>
      <w:r>
        <w:rPr>
          <w:rFonts w:hint="eastAsia"/>
        </w:rPr>
        <w:t>．</w:t>
      </w:r>
      <w:r w:rsidR="00AA2300">
        <w:rPr>
          <w:rFonts w:ascii="宋体" w:hAnsi="宋体" w:hint="eastAsia"/>
        </w:rPr>
        <w:t>设</w:t>
      </w:r>
      <w:r w:rsidR="00780BC1" w:rsidRPr="00780BC1">
        <w:rPr>
          <w:position w:val="-10"/>
        </w:rPr>
        <w:object w:dxaOrig="680" w:dyaOrig="360">
          <v:shape id="_x0000_i1061" type="#_x0000_t75" style="width:33.8pt;height:18.15pt" o:ole="">
            <v:imagedata r:id="rId81" o:title=""/>
          </v:shape>
          <o:OLEObject Type="Embed" ProgID="Equation.DSMT4" ShapeID="_x0000_i1061" DrawAspect="Content" ObjectID="_1699948787" r:id="rId82"/>
        </w:object>
      </w:r>
      <w:r w:rsidR="005C1D20" w:rsidRPr="009D3172">
        <w:rPr>
          <w:rFonts w:ascii="宋体" w:hAnsi="宋体"/>
        </w:rPr>
        <w:t>与</w:t>
      </w:r>
      <w:r w:rsidR="00780BC1" w:rsidRPr="00780BC1">
        <w:rPr>
          <w:position w:val="-10"/>
        </w:rPr>
        <w:object w:dxaOrig="960" w:dyaOrig="320">
          <v:shape id="_x0000_i1062" type="#_x0000_t75" style="width:48.2pt;height:16.3pt" o:ole="">
            <v:imagedata r:id="rId83" o:title=""/>
          </v:shape>
          <o:OLEObject Type="Embed" ProgID="Equation.DSMT4" ShapeID="_x0000_i1062" DrawAspect="Content" ObjectID="_1699948788" r:id="rId84"/>
        </w:object>
      </w:r>
      <w:r w:rsidR="00AA2300">
        <w:rPr>
          <w:rFonts w:hint="eastAsia"/>
        </w:rPr>
        <w:t>的公切点为</w:t>
      </w:r>
      <w:r w:rsidR="00780BC1" w:rsidRPr="00780BC1">
        <w:rPr>
          <w:position w:val="-12"/>
        </w:rPr>
        <w:object w:dxaOrig="780" w:dyaOrig="360">
          <v:shape id="_x0000_i1063" type="#_x0000_t75" style="width:38.8pt;height:18.15pt" o:ole="">
            <v:imagedata r:id="rId85" o:title=""/>
          </v:shape>
          <o:OLEObject Type="Embed" ProgID="Equation.DSMT4" ShapeID="_x0000_i1063" DrawAspect="Content" ObjectID="_1699948789" r:id="rId86"/>
        </w:object>
      </w:r>
      <w:r w:rsidR="00AA2300">
        <w:rPr>
          <w:rFonts w:hint="eastAsia"/>
        </w:rPr>
        <w:t>，则有</w:t>
      </w:r>
    </w:p>
    <w:p w:rsidR="00AA2300" w:rsidRDefault="00780BC1" w:rsidP="00AA2300">
      <w:pPr>
        <w:ind w:leftChars="200" w:left="480"/>
        <w:jc w:val="center"/>
      </w:pPr>
      <w:r w:rsidRPr="00780BC1">
        <w:rPr>
          <w:position w:val="-30"/>
        </w:rPr>
        <w:object w:dxaOrig="3240" w:dyaOrig="680">
          <v:shape id="_x0000_i1064" type="#_x0000_t75" style="width:162.15pt;height:33.8pt" o:ole="">
            <v:imagedata r:id="rId87" o:title=""/>
          </v:shape>
          <o:OLEObject Type="Embed" ProgID="Equation.DSMT4" ShapeID="_x0000_i1064" DrawAspect="Content" ObjectID="_1699948790" r:id="rId88"/>
        </w:object>
      </w:r>
    </w:p>
    <w:p w:rsidR="005C1D20" w:rsidRPr="009D3172" w:rsidRDefault="005C1D20" w:rsidP="00AA2300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从而解得</w:t>
      </w:r>
      <w:r w:rsidR="00780BC1" w:rsidRPr="00780BC1">
        <w:rPr>
          <w:position w:val="-6"/>
        </w:rPr>
        <w:object w:dxaOrig="660" w:dyaOrig="279">
          <v:shape id="_x0000_i1065" type="#_x0000_t75" style="width:33.2pt;height:13.75pt" o:ole="">
            <v:imagedata r:id="rId89" o:title=""/>
          </v:shape>
          <o:OLEObject Type="Embed" ProgID="Equation.DSMT4" ShapeID="_x0000_i1065" DrawAspect="Content" ObjectID="_1699948791" r:id="rId90"/>
        </w:object>
      </w:r>
      <w:r w:rsidR="00AA2300">
        <w:rPr>
          <w:rFonts w:ascii="宋体" w:hAnsi="宋体" w:hint="eastAsia"/>
        </w:rPr>
        <w:t>．</w:t>
      </w:r>
    </w:p>
    <w:p w:rsidR="00A91B84" w:rsidRPr="005C1D20" w:rsidRDefault="00A91B84" w:rsidP="00A91B84">
      <w:pPr>
        <w:rPr>
          <w:rFonts w:ascii="宋体" w:hAnsi="宋体"/>
        </w:rPr>
      </w:pPr>
    </w:p>
    <w:p w:rsidR="00A91B84" w:rsidRDefault="00A91B84" w:rsidP="00A91B84"/>
    <w:p w:rsidR="00A91B84" w:rsidRPr="009D3172" w:rsidRDefault="00A91B84" w:rsidP="00A91B84">
      <w:pPr>
        <w:ind w:left="480" w:hangingChars="200" w:hanging="480"/>
        <w:rPr>
          <w:rFonts w:ascii="宋体" w:hAnsi="宋体"/>
        </w:rPr>
      </w:pPr>
      <w:r w:rsidRPr="00A91B84">
        <w:t>(4)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(3)</w:t>
      </w:r>
      <w:r w:rsidRPr="00A91B84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780BC1" w:rsidRPr="00780BC1">
        <w:rPr>
          <w:position w:val="-8"/>
        </w:rPr>
        <w:object w:dxaOrig="460" w:dyaOrig="240">
          <v:shape id="_x0000_i1066" type="#_x0000_t75" style="width:23.15pt;height:11.9pt" o:ole="">
            <v:imagedata r:id="rId91" o:title=""/>
          </v:shape>
          <o:OLEObject Type="Embed" ProgID="Equation.DSMT4" ShapeID="_x0000_i1066" DrawAspect="Content" ObjectID="_1699948792" r:id="rId92"/>
        </w:object>
      </w:r>
      <w:r w:rsidRPr="009D3172">
        <w:rPr>
          <w:rFonts w:ascii="宋体" w:hAnsi="宋体"/>
        </w:rPr>
        <w:t>是正整数,则反常积分</w:t>
      </w:r>
      <w:r w:rsidR="00780BC1" w:rsidRPr="00780BC1">
        <w:rPr>
          <w:position w:val="-28"/>
        </w:rPr>
        <w:object w:dxaOrig="1740" w:dyaOrig="780">
          <v:shape id="_x0000_i1067" type="#_x0000_t75" style="width:87.05pt;height:38.8pt" o:ole="">
            <v:imagedata r:id="rId93" o:title=""/>
          </v:shape>
          <o:OLEObject Type="Embed" ProgID="Equation.DSMT4" ShapeID="_x0000_i1067" DrawAspect="Content" ObjectID="_1699948793" r:id="rId94"/>
        </w:object>
      </w:r>
      <w:r w:rsidRPr="009D3172">
        <w:rPr>
          <w:rFonts w:ascii="宋体" w:hAnsi="宋体"/>
        </w:rPr>
        <w:t>的收敛性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firstLineChars="200" w:firstLine="480"/>
        <w:rPr>
          <w:rFonts w:ascii="宋体" w:hAnsi="宋体"/>
        </w:rPr>
      </w:pPr>
      <w:r w:rsidRPr="00AA7E0E">
        <w:t xml:space="preserve">(A) </w:t>
      </w:r>
      <w:r w:rsidRPr="009D3172">
        <w:rPr>
          <w:rFonts w:ascii="宋体" w:hAnsi="宋体"/>
        </w:rPr>
        <w:t>仅与</w:t>
      </w:r>
      <w:r w:rsidR="00780BC1" w:rsidRPr="00025957">
        <w:rPr>
          <w:position w:val="-4"/>
        </w:rPr>
        <w:object w:dxaOrig="260" w:dyaOrig="200">
          <v:shape id="_x0000_i1068" type="#_x0000_t75" style="width:13.15pt;height:10pt" o:ole="">
            <v:imagedata r:id="rId95" o:title=""/>
          </v:shape>
          <o:OLEObject Type="Embed" ProgID="Equation.DSMT4" ShapeID="_x0000_i1068" DrawAspect="Content" ObjectID="_1699948794" r:id="rId96"/>
        </w:object>
      </w:r>
      <w:r w:rsidRPr="009D3172">
        <w:rPr>
          <w:rFonts w:ascii="宋体" w:hAnsi="宋体"/>
        </w:rPr>
        <w:t>的取值有关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A7E0E">
        <w:t>(B)</w:t>
      </w:r>
      <w:r>
        <w:rPr>
          <w:rFonts w:hint="eastAsia"/>
        </w:rPr>
        <w:t xml:space="preserve"> </w:t>
      </w:r>
      <w:r w:rsidRPr="009D3172">
        <w:rPr>
          <w:rFonts w:ascii="宋体" w:hAnsi="宋体"/>
        </w:rPr>
        <w:t>仅与</w:t>
      </w:r>
      <w:r w:rsidR="00780BC1" w:rsidRPr="00025957">
        <w:rPr>
          <w:position w:val="-4"/>
        </w:rPr>
        <w:object w:dxaOrig="200" w:dyaOrig="200">
          <v:shape id="_x0000_i1069" type="#_x0000_t75" style="width:10pt;height:10pt" o:ole="">
            <v:imagedata r:id="rId97" o:title=""/>
          </v:shape>
          <o:OLEObject Type="Embed" ProgID="Equation.DSMT4" ShapeID="_x0000_i1069" DrawAspect="Content" ObjectID="_1699948795" r:id="rId98"/>
        </w:object>
      </w:r>
      <w:r w:rsidRPr="009D3172">
        <w:rPr>
          <w:rFonts w:ascii="宋体" w:hAnsi="宋体"/>
        </w:rPr>
        <w:t>的取值有关</w:t>
      </w:r>
      <w:r>
        <w:rPr>
          <w:rFonts w:ascii="宋体" w:hAnsi="宋体" w:hint="eastAsia"/>
        </w:rPr>
        <w:t>．</w:t>
      </w:r>
    </w:p>
    <w:p w:rsidR="00A91B84" w:rsidRPr="009D3172" w:rsidRDefault="00A91B84" w:rsidP="00A91B84">
      <w:pPr>
        <w:ind w:firstLineChars="200" w:firstLine="480"/>
        <w:rPr>
          <w:rFonts w:ascii="宋体" w:hAnsi="宋体"/>
        </w:rPr>
      </w:pPr>
      <w:r w:rsidRPr="00AA7E0E">
        <w:t xml:space="preserve">(C) </w:t>
      </w:r>
      <w:r w:rsidRPr="009D3172">
        <w:rPr>
          <w:rFonts w:ascii="宋体" w:hAnsi="宋体"/>
        </w:rPr>
        <w:t>与</w:t>
      </w:r>
      <w:r w:rsidR="00780BC1" w:rsidRPr="00780BC1">
        <w:rPr>
          <w:position w:val="-8"/>
        </w:rPr>
        <w:object w:dxaOrig="460" w:dyaOrig="240">
          <v:shape id="_x0000_i1070" type="#_x0000_t75" style="width:23.15pt;height:11.9pt" o:ole="">
            <v:imagedata r:id="rId99" o:title=""/>
          </v:shape>
          <o:OLEObject Type="Embed" ProgID="Equation.DSMT4" ShapeID="_x0000_i1070" DrawAspect="Content" ObjectID="_1699948796" r:id="rId100"/>
        </w:object>
      </w:r>
      <w:r w:rsidRPr="009D3172">
        <w:rPr>
          <w:rFonts w:ascii="宋体" w:hAnsi="宋体"/>
        </w:rPr>
        <w:t>取值都有关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AA7E0E">
        <w:t xml:space="preserve">(D) </w:t>
      </w:r>
      <w:r w:rsidRPr="009D3172">
        <w:rPr>
          <w:rFonts w:ascii="宋体" w:hAnsi="宋体"/>
        </w:rPr>
        <w:t>与</w:t>
      </w:r>
      <w:r w:rsidR="00780BC1" w:rsidRPr="00780BC1">
        <w:rPr>
          <w:position w:val="-8"/>
        </w:rPr>
        <w:object w:dxaOrig="460" w:dyaOrig="240">
          <v:shape id="_x0000_i1071" type="#_x0000_t75" style="width:23.15pt;height:11.9pt" o:ole="">
            <v:imagedata r:id="rId101" o:title=""/>
          </v:shape>
          <o:OLEObject Type="Embed" ProgID="Equation.DSMT4" ShapeID="_x0000_i1071" DrawAspect="Content" ObjectID="_1699948797" r:id="rId102"/>
        </w:object>
      </w:r>
      <w:r w:rsidRPr="009D3172">
        <w:rPr>
          <w:rFonts w:ascii="宋体" w:hAnsi="宋体"/>
        </w:rPr>
        <w:t>取值都无关</w:t>
      </w:r>
      <w:r>
        <w:rPr>
          <w:rFonts w:ascii="宋体" w:hAnsi="宋体" w:hint="eastAsia"/>
        </w:rPr>
        <w:t>．</w:t>
      </w:r>
    </w:p>
    <w:p w:rsidR="00A91B84" w:rsidRDefault="00A91B84" w:rsidP="00A91B84"/>
    <w:p w:rsidR="00A91B84" w:rsidRPr="00E2449F" w:rsidRDefault="00A91B84" w:rsidP="00A91B84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>
        <w:rPr>
          <w:rFonts w:hint="eastAsia"/>
        </w:rPr>
        <w:t>因为</w:t>
      </w:r>
      <w:r w:rsidR="00780BC1" w:rsidRPr="00780BC1">
        <w:rPr>
          <w:position w:val="-6"/>
        </w:rPr>
        <w:object w:dxaOrig="560" w:dyaOrig="279">
          <v:shape id="_x0000_i1072" type="#_x0000_t75" style="width:28.15pt;height:13.75pt" o:ole="">
            <v:imagedata r:id="rId103" o:title=""/>
          </v:shape>
          <o:OLEObject Type="Embed" ProgID="Equation.DSMT4" ShapeID="_x0000_i1072" DrawAspect="Content" ObjectID="_1699948798" r:id="rId104"/>
        </w:object>
      </w:r>
      <w:r w:rsidRPr="009D3172">
        <w:rPr>
          <w:rFonts w:ascii="宋体" w:hAnsi="宋体"/>
        </w:rPr>
        <w:t>与</w:t>
      </w:r>
      <w:r w:rsidR="00780BC1" w:rsidRPr="00025957">
        <w:rPr>
          <w:position w:val="-4"/>
        </w:rPr>
        <w:object w:dxaOrig="540" w:dyaOrig="260">
          <v:shape id="_x0000_i1073" type="#_x0000_t75" style="width:26.9pt;height:13.15pt" o:ole="">
            <v:imagedata r:id="rId105" o:title=""/>
          </v:shape>
          <o:OLEObject Type="Embed" ProgID="Equation.DSMT4" ShapeID="_x0000_i1073" DrawAspect="Content" ObjectID="_1699948799" r:id="rId106"/>
        </w:object>
      </w:r>
      <w:r w:rsidRPr="009D3172">
        <w:rPr>
          <w:rFonts w:ascii="宋体" w:hAnsi="宋体"/>
        </w:rPr>
        <w:t>都是瑕点</w:t>
      </w:r>
      <w:r>
        <w:rPr>
          <w:rFonts w:ascii="宋体" w:hAnsi="宋体" w:hint="eastAsia"/>
        </w:rPr>
        <w:t>，所以</w:t>
      </w:r>
      <w:r>
        <w:rPr>
          <w:rFonts w:ascii="宋体" w:hAnsi="宋体"/>
        </w:rPr>
        <w:t>应分</w:t>
      </w:r>
      <w:r>
        <w:rPr>
          <w:rFonts w:ascii="宋体" w:hAnsi="宋体" w:hint="eastAsia"/>
        </w:rPr>
        <w:t>成两部分：</w:t>
      </w:r>
    </w:p>
    <w:p w:rsidR="00A91B84" w:rsidRPr="009D3172" w:rsidRDefault="00780BC1" w:rsidP="00A91B84">
      <w:pPr>
        <w:jc w:val="center"/>
        <w:rPr>
          <w:rFonts w:ascii="宋体" w:hAnsi="宋体"/>
        </w:rPr>
      </w:pPr>
      <w:r w:rsidRPr="00780BC1">
        <w:rPr>
          <w:position w:val="-28"/>
        </w:rPr>
        <w:object w:dxaOrig="6660" w:dyaOrig="780">
          <v:shape id="_x0000_i1074" type="#_x0000_t75" style="width:333.1pt;height:38.8pt" o:ole="">
            <v:imagedata r:id="rId107" o:title=""/>
          </v:shape>
          <o:OLEObject Type="Embed" ProgID="Equation.DSMT4" ShapeID="_x0000_i1074" DrawAspect="Content" ObjectID="_1699948800" r:id="rId108"/>
        </w:object>
      </w:r>
    </w:p>
    <w:p w:rsidR="00A91B84" w:rsidRPr="0048657D" w:rsidRDefault="00A91B84" w:rsidP="00A91B84">
      <w:pPr>
        <w:ind w:leftChars="200" w:left="480"/>
      </w:pPr>
      <w:r>
        <w:rPr>
          <w:rFonts w:ascii="宋体" w:hAnsi="宋体" w:hint="eastAsia"/>
        </w:rPr>
        <w:t>当</w:t>
      </w:r>
      <w:r w:rsidR="00780BC1" w:rsidRPr="00780BC1">
        <w:rPr>
          <w:position w:val="-6"/>
        </w:rPr>
        <w:object w:dxaOrig="740" w:dyaOrig="320">
          <v:shape id="_x0000_i1075" type="#_x0000_t75" style="width:36.95pt;height:16.3pt" o:ole="">
            <v:imagedata r:id="rId109" o:title=""/>
          </v:shape>
          <o:OLEObject Type="Embed" ProgID="Equation.DSMT4" ShapeID="_x0000_i1075" DrawAspect="Content" ObjectID="_1699948801" r:id="rId110"/>
        </w:object>
      </w:r>
      <w:r>
        <w:rPr>
          <w:rFonts w:ascii="宋体" w:hAnsi="宋体" w:hint="eastAsia"/>
        </w:rPr>
        <w:t>时，</w:t>
      </w:r>
      <w:r w:rsidR="00780BC1" w:rsidRPr="00780BC1">
        <w:rPr>
          <w:position w:val="-38"/>
        </w:rPr>
        <w:object w:dxaOrig="2000" w:dyaOrig="880">
          <v:shape id="_x0000_i1076" type="#_x0000_t75" style="width:100.15pt;height:43.85pt" o:ole="">
            <v:imagedata r:id="rId111" o:title=""/>
          </v:shape>
          <o:OLEObject Type="Embed" ProgID="Equation.DSMT4" ShapeID="_x0000_i1076" DrawAspect="Content" ObjectID="_1699948802" r:id="rId112"/>
        </w:object>
      </w:r>
      <w:r>
        <w:rPr>
          <w:rFonts w:ascii="宋体" w:hAnsi="宋体" w:hint="eastAsia"/>
        </w:rPr>
        <w:t>，而且</w:t>
      </w:r>
      <w:r w:rsidR="00780BC1" w:rsidRPr="00780BC1">
        <w:rPr>
          <w:position w:val="-24"/>
        </w:rPr>
        <w:object w:dxaOrig="999" w:dyaOrig="620">
          <v:shape id="_x0000_i1077" type="#_x0000_t75" style="width:50.1pt;height:31.3pt" o:ole="">
            <v:imagedata r:id="rId113" o:title=""/>
          </v:shape>
          <o:OLEObject Type="Embed" ProgID="Equation.DSMT4" ShapeID="_x0000_i1077" DrawAspect="Content" ObjectID="_1699948803" r:id="rId114"/>
        </w:object>
      </w:r>
      <w:r>
        <w:rPr>
          <w:rFonts w:ascii="宋体" w:hAnsi="宋体" w:hint="eastAsia"/>
        </w:rPr>
        <w:t>，由比较判别法知</w:t>
      </w:r>
      <w:r w:rsidR="00780BC1" w:rsidRPr="00780BC1">
        <w:rPr>
          <w:position w:val="-12"/>
        </w:rPr>
        <w:object w:dxaOrig="220" w:dyaOrig="360">
          <v:shape id="_x0000_i1078" type="#_x0000_t75" style="width:11.25pt;height:18.15pt" o:ole="">
            <v:imagedata r:id="rId115" o:title=""/>
          </v:shape>
          <o:OLEObject Type="Embed" ProgID="Equation.DSMT4" ShapeID="_x0000_i1078" DrawAspect="Content" ObjectID="_1699948804" r:id="rId116"/>
        </w:object>
      </w:r>
      <w:r>
        <w:rPr>
          <w:rFonts w:hint="eastAsia"/>
        </w:rPr>
        <w:t>收敛．又因为</w:t>
      </w:r>
      <w:r w:rsidR="00780BC1" w:rsidRPr="00780BC1">
        <w:rPr>
          <w:position w:val="-28"/>
        </w:rPr>
        <w:object w:dxaOrig="2640" w:dyaOrig="780">
          <v:shape id="_x0000_i1079" type="#_x0000_t75" style="width:132.1pt;height:38.8pt" o:ole="">
            <v:imagedata r:id="rId117" o:title=""/>
          </v:shape>
          <o:OLEObject Type="Embed" ProgID="Equation.DSMT4" ShapeID="_x0000_i1079" DrawAspect="Content" ObjectID="_1699948805" r:id="rId118"/>
        </w:object>
      </w:r>
      <w:r>
        <w:rPr>
          <w:rFonts w:ascii="宋体" w:hAnsi="宋体" w:hint="eastAsia"/>
        </w:rPr>
        <w:t>，而且</w:t>
      </w:r>
      <w:r w:rsidR="00780BC1" w:rsidRPr="00780BC1">
        <w:rPr>
          <w:position w:val="-28"/>
        </w:rPr>
        <w:object w:dxaOrig="1219" w:dyaOrig="660">
          <v:shape id="_x0000_i1080" type="#_x0000_t75" style="width:60.75pt;height:33.2pt" o:ole="">
            <v:imagedata r:id="rId119" o:title=""/>
          </v:shape>
          <o:OLEObject Type="Embed" ProgID="Equation.DSMT4" ShapeID="_x0000_i1080" DrawAspect="Content" ObjectID="_1699948806" r:id="rId120"/>
        </w:object>
      </w:r>
      <w:r>
        <w:rPr>
          <w:rFonts w:ascii="宋体" w:hAnsi="宋体" w:hint="eastAsia"/>
        </w:rPr>
        <w:t>收敛，由比较判别法知</w:t>
      </w:r>
      <w:r w:rsidR="00780BC1" w:rsidRPr="00780BC1">
        <w:rPr>
          <w:position w:val="-12"/>
        </w:rPr>
        <w:object w:dxaOrig="220" w:dyaOrig="360">
          <v:shape id="_x0000_i1081" type="#_x0000_t75" style="width:11.25pt;height:18.15pt" o:ole="">
            <v:imagedata r:id="rId121" o:title=""/>
          </v:shape>
          <o:OLEObject Type="Embed" ProgID="Equation.DSMT4" ShapeID="_x0000_i1081" DrawAspect="Content" ObjectID="_1699948807" r:id="rId122"/>
        </w:object>
      </w:r>
      <w:r>
        <w:rPr>
          <w:rFonts w:hint="eastAsia"/>
        </w:rPr>
        <w:t>收敛．综上所述，不管</w:t>
      </w:r>
      <w:r w:rsidR="00780BC1" w:rsidRPr="00780BC1">
        <w:rPr>
          <w:position w:val="-8"/>
        </w:rPr>
        <w:object w:dxaOrig="460" w:dyaOrig="240">
          <v:shape id="_x0000_i1082" type="#_x0000_t75" style="width:23.15pt;height:11.9pt" o:ole="">
            <v:imagedata r:id="rId123" o:title=""/>
          </v:shape>
          <o:OLEObject Type="Embed" ProgID="Equation.DSMT4" ShapeID="_x0000_i1082" DrawAspect="Content" ObjectID="_1699948808" r:id="rId124"/>
        </w:object>
      </w:r>
      <w:r w:rsidRPr="009D3172">
        <w:rPr>
          <w:rFonts w:ascii="宋体" w:hAnsi="宋体"/>
        </w:rPr>
        <w:t>取</w:t>
      </w:r>
      <w:r>
        <w:rPr>
          <w:rFonts w:ascii="宋体" w:hAnsi="宋体" w:hint="eastAsia"/>
        </w:rPr>
        <w:t>何</w:t>
      </w:r>
      <w:r w:rsidRPr="009D3172">
        <w:rPr>
          <w:rFonts w:ascii="宋体" w:hAnsi="宋体"/>
        </w:rPr>
        <w:t>值</w:t>
      </w:r>
      <w:r>
        <w:rPr>
          <w:rFonts w:ascii="宋体" w:hAnsi="宋体" w:hint="eastAsia"/>
        </w:rPr>
        <w:t>，</w:t>
      </w:r>
      <w:r w:rsidR="00780BC1" w:rsidRPr="00025957">
        <w:rPr>
          <w:position w:val="-4"/>
        </w:rPr>
        <w:object w:dxaOrig="160" w:dyaOrig="240">
          <v:shape id="_x0000_i1083" type="#_x0000_t75" style="width:8.15pt;height:11.9pt" o:ole="">
            <v:imagedata r:id="rId125" o:title=""/>
          </v:shape>
          <o:OLEObject Type="Embed" ProgID="Equation.DSMT4" ShapeID="_x0000_i1083" DrawAspect="Content" ObjectID="_1699948809" r:id="rId126"/>
        </w:object>
      </w:r>
      <w:r>
        <w:rPr>
          <w:rFonts w:hint="eastAsia"/>
        </w:rPr>
        <w:t>都是收敛的．</w:t>
      </w:r>
    </w:p>
    <w:p w:rsidR="00A91B84" w:rsidRDefault="00A91B84" w:rsidP="00A91B84">
      <w:pPr>
        <w:rPr>
          <w:rFonts w:ascii="宋体" w:hAnsi="宋体"/>
        </w:rPr>
      </w:pPr>
    </w:p>
    <w:p w:rsidR="00A91B84" w:rsidRDefault="00A91B84" w:rsidP="00A91B84"/>
    <w:p w:rsidR="00A91B84" w:rsidRPr="009D3172" w:rsidRDefault="00A91B84" w:rsidP="00A91B84">
      <w:pPr>
        <w:ind w:left="480" w:hangingChars="200" w:hanging="480"/>
        <w:rPr>
          <w:rFonts w:ascii="宋体" w:hAnsi="宋体"/>
          <w:szCs w:val="21"/>
        </w:rPr>
      </w:pPr>
      <w:r w:rsidRPr="00A91B84">
        <w:t>(5)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(2)</w:t>
      </w:r>
      <w:r w:rsidRPr="00A91B84">
        <w:rPr>
          <w:rStyle w:val="ae"/>
          <w:rFonts w:hint="eastAsia"/>
        </w:rPr>
        <w:t>题】</w:t>
      </w:r>
      <w:r w:rsidRPr="009D3172">
        <w:rPr>
          <w:rFonts w:ascii="宋体" w:hAnsi="宋体"/>
          <w:szCs w:val="21"/>
        </w:rPr>
        <w:t>设函数</w:t>
      </w:r>
      <w:r w:rsidR="00780BC1" w:rsidRPr="00780BC1">
        <w:rPr>
          <w:position w:val="-10"/>
        </w:rPr>
        <w:object w:dxaOrig="1100" w:dyaOrig="320">
          <v:shape id="_x0000_i1084" type="#_x0000_t75" style="width:55.1pt;height:16.3pt" o:ole="">
            <v:imagedata r:id="rId127" o:title=""/>
          </v:shape>
          <o:OLEObject Type="Embed" ProgID="Equation.DSMT4" ShapeID="_x0000_i1084" DrawAspect="Content" ObjectID="_1699948810" r:id="rId128"/>
        </w:object>
      </w:r>
      <w:r w:rsidRPr="009D3172">
        <w:rPr>
          <w:rFonts w:ascii="宋体" w:hAnsi="宋体"/>
          <w:szCs w:val="21"/>
        </w:rPr>
        <w:t>由方程</w:t>
      </w:r>
      <w:r w:rsidR="00780BC1" w:rsidRPr="00780BC1">
        <w:rPr>
          <w:position w:val="-28"/>
        </w:rPr>
        <w:object w:dxaOrig="1300" w:dyaOrig="680">
          <v:shape id="_x0000_i1085" type="#_x0000_t75" style="width:65.1pt;height:33.8pt" o:ole="">
            <v:imagedata r:id="rId129" o:title=""/>
          </v:shape>
          <o:OLEObject Type="Embed" ProgID="Equation.DSMT4" ShapeID="_x0000_i1085" DrawAspect="Content" ObjectID="_1699948811" r:id="rId130"/>
        </w:object>
      </w:r>
      <w:r w:rsidRPr="009D3172">
        <w:rPr>
          <w:rFonts w:ascii="宋体" w:hAnsi="宋体"/>
          <w:szCs w:val="21"/>
        </w:rPr>
        <w:t>确定</w: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780BC1" w:rsidRPr="00025957">
        <w:rPr>
          <w:position w:val="-4"/>
        </w:rPr>
        <w:object w:dxaOrig="220" w:dyaOrig="240">
          <v:shape id="_x0000_i1086" type="#_x0000_t75" style="width:11.25pt;height:11.9pt" o:ole="">
            <v:imagedata r:id="rId131" o:title=""/>
          </v:shape>
          <o:OLEObject Type="Embed" ProgID="Equation.DSMT4" ShapeID="_x0000_i1086" DrawAspect="Content" ObjectID="_1699948812" r:id="rId132"/>
        </w:object>
      </w:r>
      <w:r w:rsidRPr="009D3172">
        <w:rPr>
          <w:rFonts w:ascii="宋体" w:hAnsi="宋体"/>
          <w:szCs w:val="21"/>
        </w:rPr>
        <w:t>为可微函数</w: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</w:t>
      </w:r>
      <w:r w:rsidR="00780BC1" w:rsidRPr="00780BC1">
        <w:rPr>
          <w:position w:val="-12"/>
        </w:rPr>
        <w:object w:dxaOrig="620" w:dyaOrig="360">
          <v:shape id="_x0000_i1087" type="#_x0000_t75" style="width:31.3pt;height:18.15pt" o:ole="">
            <v:imagedata r:id="rId133" o:title=""/>
          </v:shape>
          <o:OLEObject Type="Embed" ProgID="Equation.DSMT4" ShapeID="_x0000_i1087" DrawAspect="Content" ObjectID="_1699948813" r:id="rId134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则</w:t>
      </w:r>
      <w:r w:rsidR="00780BC1" w:rsidRPr="00780BC1">
        <w:rPr>
          <w:position w:val="-28"/>
        </w:rPr>
        <w:object w:dxaOrig="1359" w:dyaOrig="660">
          <v:shape id="_x0000_i1088" type="#_x0000_t75" style="width:68.25pt;height:33.2pt" o:ole="">
            <v:imagedata r:id="rId135" o:title=""/>
          </v:shape>
          <o:OLEObject Type="Embed" ProgID="Equation.DSMT4" ShapeID="_x0000_i1088" DrawAspect="Content" ObjectID="_1699948814" r:id="rId136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firstLineChars="200" w:firstLine="480"/>
        <w:rPr>
          <w:rFonts w:ascii="宋体" w:hAnsi="宋体"/>
          <w:szCs w:val="21"/>
        </w:rPr>
      </w:pPr>
      <w:r w:rsidRPr="002A05A4">
        <w:t xml:space="preserve">(A) </w:t>
      </w:r>
      <w:r w:rsidR="00780BC1" w:rsidRPr="00025957">
        <w:rPr>
          <w:position w:val="-4"/>
        </w:rPr>
        <w:object w:dxaOrig="200" w:dyaOrig="200">
          <v:shape id="_x0000_i1089" type="#_x0000_t75" style="width:10pt;height:10pt" o:ole="">
            <v:imagedata r:id="rId137" o:title=""/>
          </v:shape>
          <o:OLEObject Type="Embed" ProgID="Equation.DSMT4" ShapeID="_x0000_i1089" DrawAspect="Content" ObjectID="_1699948815" r:id="rId138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 (B) </w:t>
      </w:r>
      <w:r w:rsidR="00780BC1" w:rsidRPr="00025957">
        <w:rPr>
          <w:position w:val="-4"/>
        </w:rPr>
        <w:object w:dxaOrig="200" w:dyaOrig="200">
          <v:shape id="_x0000_i1090" type="#_x0000_t75" style="width:10pt;height:10pt" o:ole="">
            <v:imagedata r:id="rId139" o:title=""/>
          </v:shape>
          <o:OLEObject Type="Embed" ProgID="Equation.DSMT4" ShapeID="_x0000_i1090" DrawAspect="Content" ObjectID="_1699948816" r:id="rId140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 (C) </w:t>
      </w:r>
      <w:r w:rsidR="00780BC1" w:rsidRPr="00025957">
        <w:rPr>
          <w:position w:val="-4"/>
        </w:rPr>
        <w:object w:dxaOrig="340" w:dyaOrig="200">
          <v:shape id="_x0000_i1091" type="#_x0000_t75" style="width:16.9pt;height:10pt" o:ole="">
            <v:imagedata r:id="rId141" o:title=""/>
          </v:shape>
          <o:OLEObject Type="Embed" ProgID="Equation.DSMT4" ShapeID="_x0000_i1091" DrawAspect="Content" ObjectID="_1699948817" r:id="rId142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 xml:space="preserve">        </w:t>
      </w:r>
      <w:r w:rsidRPr="002A05A4">
        <w:t xml:space="preserve">(D) </w:t>
      </w:r>
      <w:r w:rsidR="00780BC1" w:rsidRPr="00025957">
        <w:rPr>
          <w:position w:val="-4"/>
        </w:rPr>
        <w:object w:dxaOrig="340" w:dyaOrig="200">
          <v:shape id="_x0000_i1092" type="#_x0000_t75" style="width:16.9pt;height:10pt" o:ole="">
            <v:imagedata r:id="rId143" o:title=""/>
          </v:shape>
          <o:OLEObject Type="Embed" ProgID="Equation.DSMT4" ShapeID="_x0000_i1092" DrawAspect="Content" ObjectID="_1699948818" r:id="rId144"/>
        </w:object>
      </w:r>
      <w:r>
        <w:rPr>
          <w:rFonts w:ascii="宋体" w:hAnsi="宋体" w:hint="eastAsia"/>
          <w:szCs w:val="21"/>
        </w:rPr>
        <w:t>．</w:t>
      </w:r>
    </w:p>
    <w:p w:rsidR="00A91B84" w:rsidRDefault="00A91B84" w:rsidP="00A91B84"/>
    <w:p w:rsidR="00A91B84" w:rsidRDefault="00A91B84" w:rsidP="00A91B84"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(B)</w:t>
      </w:r>
      <w:r w:rsidRPr="001C54C5">
        <w:rPr>
          <w:rFonts w:hint="eastAsia"/>
        </w:rPr>
        <w:t>．</w:t>
      </w:r>
      <w:r>
        <w:rPr>
          <w:rFonts w:hint="eastAsia"/>
        </w:rPr>
        <w:t>因为</w:t>
      </w:r>
    </w:p>
    <w:p w:rsidR="00A91B84" w:rsidRDefault="00780BC1" w:rsidP="00A91B84">
      <w:pPr>
        <w:ind w:leftChars="200" w:left="480"/>
        <w:jc w:val="center"/>
      </w:pPr>
      <w:r w:rsidRPr="00780BC1">
        <w:rPr>
          <w:position w:val="-24"/>
        </w:rPr>
        <w:object w:dxaOrig="4540" w:dyaOrig="620">
          <v:shape id="_x0000_i1093" type="#_x0000_t75" style="width:227.25pt;height:31.3pt" o:ole="">
            <v:imagedata r:id="rId145" o:title=""/>
          </v:shape>
          <o:OLEObject Type="Embed" ProgID="Equation.DSMT4" ShapeID="_x0000_i1093" DrawAspect="Content" ObjectID="_1699948819" r:id="rId146"/>
        </w:object>
      </w:r>
    </w:p>
    <w:p w:rsidR="00A91B84" w:rsidRDefault="00A91B84" w:rsidP="00A91B84">
      <w:pPr>
        <w:ind w:leftChars="200" w:left="480"/>
      </w:pPr>
      <w:r>
        <w:rPr>
          <w:rFonts w:hint="eastAsia"/>
        </w:rPr>
        <w:t>所以</w:t>
      </w:r>
    </w:p>
    <w:p w:rsidR="00A91B84" w:rsidRDefault="00780BC1" w:rsidP="00A91B84">
      <w:pPr>
        <w:ind w:leftChars="200" w:left="480"/>
        <w:jc w:val="center"/>
      </w:pPr>
      <w:r w:rsidRPr="00780BC1">
        <w:rPr>
          <w:position w:val="-30"/>
        </w:rPr>
        <w:object w:dxaOrig="6100" w:dyaOrig="720">
          <v:shape id="_x0000_i1094" type="#_x0000_t75" style="width:304.9pt;height:36.3pt" o:ole="">
            <v:imagedata r:id="rId147" o:title=""/>
          </v:shape>
          <o:OLEObject Type="Embed" ProgID="Equation.DSMT4" ShapeID="_x0000_i1094" DrawAspect="Content" ObjectID="_1699948820" r:id="rId148"/>
        </w:object>
      </w:r>
    </w:p>
    <w:p w:rsidR="00A91B84" w:rsidRDefault="00A91B84" w:rsidP="00A91B84"/>
    <w:p w:rsidR="00A91B84" w:rsidRDefault="00A91B84" w:rsidP="00A91B84">
      <w:pPr>
        <w:rPr>
          <w:rFonts w:ascii="宋体" w:hAnsi="宋体"/>
        </w:rPr>
      </w:pPr>
    </w:p>
    <w:p w:rsidR="00A91B84" w:rsidRPr="009D3172" w:rsidRDefault="00A91B84" w:rsidP="00A91B84">
      <w:pPr>
        <w:rPr>
          <w:rFonts w:ascii="宋体" w:hAnsi="宋体"/>
        </w:rPr>
      </w:pPr>
      <w:r w:rsidRPr="00A91B84">
        <w:t>(6)</w:t>
      </w:r>
      <w:r w:rsidRPr="00A91B84">
        <w:rPr>
          <w:rStyle w:val="ae"/>
          <w:rFonts w:hint="eastAsia"/>
        </w:rPr>
        <w:t>【同试卷一第一</w:t>
      </w:r>
      <w:r w:rsidRPr="00A91B84">
        <w:rPr>
          <w:rStyle w:val="ae"/>
        </w:rPr>
        <w:t>(4)</w:t>
      </w:r>
      <w:r w:rsidRPr="00A91B84">
        <w:rPr>
          <w:rStyle w:val="ae"/>
          <w:rFonts w:hint="eastAsia"/>
        </w:rPr>
        <w:t>题】</w:t>
      </w:r>
      <w:r w:rsidR="00780BC1" w:rsidRPr="00780BC1">
        <w:rPr>
          <w:position w:val="-36"/>
        </w:rPr>
        <w:object w:dxaOrig="2620" w:dyaOrig="760">
          <v:shape id="_x0000_i1095" type="#_x0000_t75" style="width:130.85pt;height:38.2pt" o:ole="">
            <v:imagedata r:id="rId149" o:title=""/>
          </v:shape>
          <o:OLEObject Type="Embed" ProgID="Equation.DSMT4" ShapeID="_x0000_i1095" DrawAspect="Content" ObjectID="_1699948821" r:id="rId150"/>
        </w:objec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A91B84" w:rsidRPr="009D3172" w:rsidRDefault="00A91B84" w:rsidP="00A91B84">
      <w:pPr>
        <w:ind w:leftChars="200" w:left="480"/>
        <w:rPr>
          <w:rFonts w:ascii="宋体" w:hAnsi="宋体"/>
        </w:rPr>
      </w:pPr>
      <w:r w:rsidRPr="00D51D95">
        <w:lastRenderedPageBreak/>
        <w:t xml:space="preserve">(A) </w:t>
      </w:r>
      <w:r w:rsidR="00780BC1" w:rsidRPr="00780BC1">
        <w:rPr>
          <w:position w:val="-36"/>
        </w:rPr>
        <w:object w:dxaOrig="2460" w:dyaOrig="740">
          <v:shape id="_x0000_i1096" type="#_x0000_t75" style="width:122.7pt;height:36.95pt" o:ole="">
            <v:imagedata r:id="rId151" o:title=""/>
          </v:shape>
          <o:OLEObject Type="Embed" ProgID="Equation.DSMT4" ShapeID="_x0000_i1096" DrawAspect="Content" ObjectID="_1699948822" r:id="rId152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51D95">
        <w:t xml:space="preserve">(B) </w:t>
      </w:r>
      <w:r w:rsidR="00780BC1" w:rsidRPr="00780BC1">
        <w:rPr>
          <w:position w:val="-32"/>
        </w:rPr>
        <w:object w:dxaOrig="2380" w:dyaOrig="700">
          <v:shape id="_x0000_i1097" type="#_x0000_t75" style="width:118.95pt;height:35.05pt" o:ole="">
            <v:imagedata r:id="rId153" o:title=""/>
          </v:shape>
          <o:OLEObject Type="Embed" ProgID="Equation.DSMT4" ShapeID="_x0000_i1097" DrawAspect="Content" ObjectID="_1699948823" r:id="rId154"/>
        </w:object>
      </w:r>
      <w:r>
        <w:rPr>
          <w:rFonts w:ascii="宋体" w:hAnsi="宋体" w:hint="eastAsia"/>
        </w:rPr>
        <w:t>．</w:t>
      </w:r>
    </w:p>
    <w:p w:rsidR="00A91B84" w:rsidRPr="009D3172" w:rsidRDefault="00A91B84" w:rsidP="00A91B84">
      <w:pPr>
        <w:ind w:leftChars="200" w:left="480"/>
        <w:rPr>
          <w:rFonts w:ascii="宋体" w:hAnsi="宋体"/>
        </w:rPr>
      </w:pPr>
      <w:r w:rsidRPr="00D51D95">
        <w:t xml:space="preserve">(C) </w:t>
      </w:r>
      <w:r w:rsidR="00780BC1" w:rsidRPr="00780BC1">
        <w:rPr>
          <w:position w:val="-32"/>
        </w:rPr>
        <w:object w:dxaOrig="2360" w:dyaOrig="700">
          <v:shape id="_x0000_i1098" type="#_x0000_t75" style="width:117.7pt;height:35.05pt" o:ole="">
            <v:imagedata r:id="rId155" o:title=""/>
          </v:shape>
          <o:OLEObject Type="Embed" ProgID="Equation.DSMT4" ShapeID="_x0000_i1098" DrawAspect="Content" ObjectID="_1699948824" r:id="rId156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D51D95">
        <w:t xml:space="preserve">(D) </w:t>
      </w:r>
      <w:r w:rsidR="00780BC1" w:rsidRPr="00780BC1">
        <w:rPr>
          <w:position w:val="-36"/>
        </w:rPr>
        <w:object w:dxaOrig="2460" w:dyaOrig="740">
          <v:shape id="_x0000_i1099" type="#_x0000_t75" style="width:122.7pt;height:36.95pt" o:ole="">
            <v:imagedata r:id="rId157" o:title=""/>
          </v:shape>
          <o:OLEObject Type="Embed" ProgID="Equation.DSMT4" ShapeID="_x0000_i1099" DrawAspect="Content" ObjectID="_1699948825" r:id="rId158"/>
        </w:object>
      </w:r>
      <w:r>
        <w:rPr>
          <w:rFonts w:ascii="宋体" w:hAnsi="宋体" w:hint="eastAsia"/>
        </w:rPr>
        <w:t>．</w:t>
      </w:r>
    </w:p>
    <w:p w:rsidR="00A91B84" w:rsidRDefault="00A91B84" w:rsidP="00A91B84"/>
    <w:p w:rsidR="00A91B84" w:rsidRPr="00DE7CFB" w:rsidRDefault="00A91B84" w:rsidP="00A91B84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>
        <w:rPr>
          <w:rFonts w:hint="eastAsia"/>
        </w:rPr>
        <w:t>由定积分的定义及二重积分与二次积分的关系可得</w:t>
      </w:r>
    </w:p>
    <w:p w:rsidR="00A91B84" w:rsidRPr="009D3172" w:rsidRDefault="00780BC1" w:rsidP="00A91B84">
      <w:pPr>
        <w:ind w:leftChars="200" w:left="480"/>
        <w:jc w:val="center"/>
        <w:rPr>
          <w:rFonts w:ascii="宋体" w:hAnsi="宋体"/>
        </w:rPr>
      </w:pPr>
      <w:r w:rsidRPr="00780BC1">
        <w:rPr>
          <w:position w:val="-84"/>
        </w:rPr>
        <w:object w:dxaOrig="7300" w:dyaOrig="1800">
          <v:shape id="_x0000_i1100" type="#_x0000_t75" style="width:365pt;height:90.15pt" o:ole="">
            <v:imagedata r:id="rId159" o:title=""/>
          </v:shape>
          <o:OLEObject Type="Embed" ProgID="Equation.DSMT4" ShapeID="_x0000_i1100" DrawAspect="Content" ObjectID="_1699948826" r:id="rId160"/>
        </w:object>
      </w:r>
    </w:p>
    <w:p w:rsidR="00A91B84" w:rsidRDefault="00A91B84" w:rsidP="00A91B84">
      <w:pPr>
        <w:rPr>
          <w:rFonts w:ascii="宋体" w:hAnsi="宋体"/>
          <w:szCs w:val="21"/>
        </w:rPr>
      </w:pPr>
    </w:p>
    <w:p w:rsidR="00A91B84" w:rsidRDefault="00A91B84" w:rsidP="00DD5CA7">
      <w:pPr>
        <w:rPr>
          <w:rFonts w:ascii="宋体" w:hAnsi="宋体"/>
        </w:rPr>
      </w:pPr>
    </w:p>
    <w:p w:rsidR="00DD5CA7" w:rsidRPr="009D3172" w:rsidRDefault="00DD5CA7" w:rsidP="005F1EDE">
      <w:pPr>
        <w:ind w:left="480" w:hangingChars="200" w:hanging="480"/>
        <w:rPr>
          <w:rFonts w:ascii="宋体" w:hAnsi="宋体"/>
        </w:rPr>
      </w:pPr>
      <w:r w:rsidRPr="003B1ADD">
        <w:t xml:space="preserve">(7) </w:t>
      </w:r>
      <w:r w:rsidRPr="009D3172">
        <w:rPr>
          <w:rFonts w:ascii="宋体" w:hAnsi="宋体"/>
        </w:rPr>
        <w:t>设向量组</w:t>
      </w:r>
      <w:r w:rsidR="00AA2300" w:rsidRPr="00AA2300">
        <w:rPr>
          <w:rFonts w:ascii="宋体" w:hAnsi="宋体" w:hint="eastAsia"/>
        </w:rPr>
        <w:t>Ⅰ</w:t>
      </w:r>
      <w:r w:rsidR="00AA2300">
        <w:rPr>
          <w:rFonts w:ascii="宋体" w:hAnsi="宋体" w:hint="eastAsia"/>
        </w:rPr>
        <w:t>:</w:t>
      </w:r>
      <w:r w:rsidR="00780BC1" w:rsidRPr="00780BC1">
        <w:rPr>
          <w:position w:val="-12"/>
        </w:rPr>
        <w:object w:dxaOrig="1200" w:dyaOrig="360">
          <v:shape id="_x0000_i1101" type="#_x0000_t75" style="width:60.1pt;height:18.15pt" o:ole="">
            <v:imagedata r:id="rId161" o:title=""/>
          </v:shape>
          <o:OLEObject Type="Embed" ProgID="Equation.DSMT4" ShapeID="_x0000_i1101" DrawAspect="Content" ObjectID="_1699948827" r:id="rId162"/>
        </w:object>
      </w:r>
      <w:r w:rsidRPr="009D3172">
        <w:rPr>
          <w:rFonts w:ascii="宋体" w:hAnsi="宋体"/>
        </w:rPr>
        <w:t>可由向量组</w:t>
      </w:r>
      <w:r w:rsidR="00AA2300" w:rsidRPr="00AA2300">
        <w:rPr>
          <w:rFonts w:ascii="宋体" w:hAnsi="宋体" w:hint="eastAsia"/>
        </w:rPr>
        <w:t>Ⅱ</w:t>
      </w:r>
      <w:r w:rsidR="00AA2300">
        <w:rPr>
          <w:rFonts w:ascii="宋体" w:hAnsi="宋体" w:hint="eastAsia"/>
        </w:rPr>
        <w:t>:</w:t>
      </w:r>
      <w:r w:rsidR="00780BC1" w:rsidRPr="00780BC1">
        <w:rPr>
          <w:position w:val="-12"/>
        </w:rPr>
        <w:object w:dxaOrig="1219" w:dyaOrig="360">
          <v:shape id="_x0000_i1102" type="#_x0000_t75" style="width:60.75pt;height:18.15pt" o:ole="">
            <v:imagedata r:id="rId163" o:title=""/>
          </v:shape>
          <o:OLEObject Type="Embed" ProgID="Equation.DSMT4" ShapeID="_x0000_i1102" DrawAspect="Content" ObjectID="_1699948828" r:id="rId164"/>
        </w:object>
      </w:r>
      <w:r w:rsidRPr="009D3172">
        <w:rPr>
          <w:rFonts w:ascii="宋体" w:hAnsi="宋体"/>
        </w:rPr>
        <w:t>线性表示</w:t>
      </w:r>
      <w:r w:rsidR="00AA2300">
        <w:rPr>
          <w:rFonts w:ascii="宋体" w:hAnsi="宋体"/>
        </w:rPr>
        <w:t>，</w:t>
      </w:r>
      <w:r w:rsidRPr="009D3172">
        <w:rPr>
          <w:rFonts w:ascii="宋体" w:hAnsi="宋体"/>
        </w:rPr>
        <w:t>下列命题正确的是</w:t>
      </w:r>
      <w:r w:rsidR="005F1EDE" w:rsidRPr="00E2449F">
        <w:t xml:space="preserve">(   </w:t>
      </w:r>
      <w:r w:rsidR="005F1EDE" w:rsidRPr="00E2449F">
        <w:rPr>
          <w:rFonts w:hint="eastAsia"/>
        </w:rPr>
        <w:t xml:space="preserve"> </w:t>
      </w:r>
      <w:r w:rsidR="005F1EDE" w:rsidRPr="00E2449F">
        <w:t>)</w:t>
      </w:r>
    </w:p>
    <w:p w:rsidR="00DD5CA7" w:rsidRPr="009D3172" w:rsidRDefault="00DD5CA7" w:rsidP="00F56C74">
      <w:pPr>
        <w:ind w:firstLineChars="200" w:firstLine="480"/>
        <w:rPr>
          <w:rFonts w:ascii="宋体" w:hAnsi="宋体"/>
        </w:rPr>
      </w:pPr>
      <w:r w:rsidRPr="005F1EDE">
        <w:t xml:space="preserve">(A)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线性无关,则</w:t>
      </w:r>
      <w:r w:rsidR="00780BC1" w:rsidRPr="00780BC1">
        <w:rPr>
          <w:position w:val="-6"/>
        </w:rPr>
        <w:object w:dxaOrig="520" w:dyaOrig="260">
          <v:shape id="_x0000_i1103" type="#_x0000_t75" style="width:26.3pt;height:13.15pt" o:ole="">
            <v:imagedata r:id="rId165" o:title=""/>
          </v:shape>
          <o:OLEObject Type="Embed" ProgID="Equation.DSMT4" ShapeID="_x0000_i1103" DrawAspect="Content" ObjectID="_1699948829" r:id="rId166"/>
        </w:object>
      </w:r>
      <w:r w:rsidR="005F1EDE">
        <w:rPr>
          <w:rFonts w:ascii="宋体" w:hAnsi="宋体" w:hint="eastAsia"/>
        </w:rPr>
        <w:t>．</w:t>
      </w:r>
      <w:r w:rsidR="00F56C74">
        <w:rPr>
          <w:rFonts w:ascii="宋体" w:hAnsi="宋体" w:hint="eastAsia"/>
        </w:rPr>
        <w:tab/>
      </w:r>
      <w:r w:rsidRPr="005F1EDE">
        <w:t xml:space="preserve">(B)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Ⅰ</w:t>
      </w:r>
      <w:r w:rsidRPr="009D3172">
        <w:rPr>
          <w:rFonts w:ascii="宋体" w:hAnsi="宋体"/>
        </w:rPr>
        <w:t>线性相关,则</w:t>
      </w:r>
      <w:r w:rsidR="00780BC1" w:rsidRPr="00780BC1">
        <w:rPr>
          <w:position w:val="-6"/>
        </w:rPr>
        <w:object w:dxaOrig="520" w:dyaOrig="220">
          <v:shape id="_x0000_i1104" type="#_x0000_t75" style="width:26.3pt;height:11.25pt" o:ole="">
            <v:imagedata r:id="rId167" o:title=""/>
          </v:shape>
          <o:OLEObject Type="Embed" ProgID="Equation.DSMT4" ShapeID="_x0000_i1104" DrawAspect="Content" ObjectID="_1699948830" r:id="rId168"/>
        </w:object>
      </w:r>
      <w:r w:rsidR="005F1EDE">
        <w:rPr>
          <w:rFonts w:ascii="宋体" w:hAnsi="宋体" w:hint="eastAsia"/>
        </w:rPr>
        <w:t>．</w:t>
      </w:r>
    </w:p>
    <w:p w:rsidR="00DD5CA7" w:rsidRPr="009D3172" w:rsidRDefault="00DD5CA7" w:rsidP="00F56C74">
      <w:pPr>
        <w:ind w:firstLineChars="200" w:firstLine="480"/>
        <w:rPr>
          <w:rFonts w:ascii="宋体" w:hAnsi="宋体"/>
        </w:rPr>
      </w:pPr>
      <w:r w:rsidRPr="005F1EDE">
        <w:t xml:space="preserve">(C)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线性无关,则</w:t>
      </w:r>
      <w:r w:rsidR="00780BC1" w:rsidRPr="00780BC1">
        <w:rPr>
          <w:position w:val="-6"/>
        </w:rPr>
        <w:object w:dxaOrig="520" w:dyaOrig="260">
          <v:shape id="_x0000_i1105" type="#_x0000_t75" style="width:26.3pt;height:13.15pt" o:ole="">
            <v:imagedata r:id="rId169" o:title=""/>
          </v:shape>
          <o:OLEObject Type="Embed" ProgID="Equation.DSMT4" ShapeID="_x0000_i1105" DrawAspect="Content" ObjectID="_1699948831" r:id="rId170"/>
        </w:object>
      </w:r>
      <w:r w:rsidRPr="009D3172">
        <w:rPr>
          <w:rFonts w:ascii="宋体" w:hAnsi="宋体"/>
        </w:rPr>
        <w:t>.</w:t>
      </w:r>
      <w:r w:rsidR="00F56C74">
        <w:rPr>
          <w:rFonts w:ascii="宋体" w:hAnsi="宋体" w:hint="eastAsia"/>
        </w:rPr>
        <w:tab/>
      </w:r>
      <w:r w:rsidR="00F56C74">
        <w:rPr>
          <w:rFonts w:ascii="宋体" w:hAnsi="宋体" w:hint="eastAsia"/>
        </w:rPr>
        <w:tab/>
      </w:r>
      <w:r w:rsidRPr="005F1EDE">
        <w:t xml:space="preserve">(D) </w:t>
      </w:r>
      <w:r w:rsidRPr="009D3172">
        <w:rPr>
          <w:rFonts w:ascii="宋体" w:hAnsi="宋体"/>
        </w:rPr>
        <w:t>若向量组</w:t>
      </w:r>
      <w:r w:rsidR="00AA2300" w:rsidRPr="00AA2300">
        <w:rPr>
          <w:rFonts w:ascii="宋体" w:hAnsi="宋体" w:hint="eastAsia"/>
        </w:rPr>
        <w:t>Ⅱ</w:t>
      </w:r>
      <w:r w:rsidRPr="009D3172">
        <w:rPr>
          <w:rFonts w:ascii="宋体" w:hAnsi="宋体"/>
        </w:rPr>
        <w:t>线性相关,则</w:t>
      </w:r>
      <w:r w:rsidR="00780BC1" w:rsidRPr="00780BC1">
        <w:rPr>
          <w:position w:val="-6"/>
        </w:rPr>
        <w:object w:dxaOrig="520" w:dyaOrig="220">
          <v:shape id="_x0000_i1106" type="#_x0000_t75" style="width:26.3pt;height:11.25pt" o:ole="">
            <v:imagedata r:id="rId171" o:title=""/>
          </v:shape>
          <o:OLEObject Type="Embed" ProgID="Equation.DSMT4" ShapeID="_x0000_i1106" DrawAspect="Content" ObjectID="_1699948832" r:id="rId172"/>
        </w:object>
      </w:r>
      <w:r w:rsidR="005F1EDE">
        <w:rPr>
          <w:rFonts w:ascii="宋体" w:hAnsi="宋体" w:hint="eastAsia"/>
        </w:rPr>
        <w:t>．</w:t>
      </w:r>
    </w:p>
    <w:p w:rsidR="003B1ADD" w:rsidRDefault="003B1ADD" w:rsidP="003B1ADD"/>
    <w:p w:rsidR="005C1D20" w:rsidRPr="009D3172" w:rsidRDefault="003B1ADD" w:rsidP="005C1D20">
      <w:pPr>
        <w:rPr>
          <w:rFonts w:ascii="宋体" w:hAnsi="宋体"/>
          <w:kern w:val="0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(A)</w:t>
      </w:r>
      <w:r>
        <w:rPr>
          <w:rFonts w:hint="eastAsia"/>
        </w:rPr>
        <w:t>．</w:t>
      </w:r>
      <w:r w:rsidR="005C1D20" w:rsidRPr="009D3172">
        <w:rPr>
          <w:rFonts w:ascii="宋体" w:hAnsi="宋体"/>
          <w:kern w:val="0"/>
          <w:szCs w:val="21"/>
        </w:rPr>
        <w:t>由于向量组</w:t>
      </w:r>
      <w:r w:rsidR="00AA2300" w:rsidRPr="00AA2300">
        <w:rPr>
          <w:rFonts w:ascii="宋体" w:hAnsi="宋体" w:hint="eastAsia"/>
        </w:rPr>
        <w:t>Ⅰ</w:t>
      </w:r>
      <w:r w:rsidR="005C1D20" w:rsidRPr="009D3172">
        <w:rPr>
          <w:rFonts w:ascii="宋体" w:hAnsi="宋体"/>
          <w:kern w:val="0"/>
          <w:szCs w:val="21"/>
        </w:rPr>
        <w:t>能由向量组</w:t>
      </w:r>
      <w:r w:rsidR="00AA2300" w:rsidRPr="00AA2300">
        <w:rPr>
          <w:rFonts w:ascii="宋体" w:hAnsi="宋体" w:hint="eastAsia"/>
        </w:rPr>
        <w:t>Ⅱ</w:t>
      </w:r>
      <w:r w:rsidR="005C1D20" w:rsidRPr="009D3172">
        <w:rPr>
          <w:rFonts w:ascii="宋体" w:hAnsi="宋体"/>
          <w:kern w:val="0"/>
          <w:szCs w:val="21"/>
        </w:rPr>
        <w:t>线性表示</w:t>
      </w:r>
      <w:r w:rsidR="00AA2300">
        <w:rPr>
          <w:rFonts w:ascii="宋体" w:hAnsi="宋体" w:hint="eastAsia"/>
          <w:kern w:val="0"/>
          <w:szCs w:val="21"/>
        </w:rPr>
        <w:t>，</w:t>
      </w:r>
      <w:r w:rsidR="005C1D20" w:rsidRPr="009D3172">
        <w:rPr>
          <w:rFonts w:ascii="宋体" w:hAnsi="宋体"/>
          <w:kern w:val="0"/>
          <w:szCs w:val="21"/>
        </w:rPr>
        <w:t>所以</w:t>
      </w:r>
    </w:p>
    <w:p w:rsidR="005C1D20" w:rsidRPr="009D3172" w:rsidRDefault="00780BC1" w:rsidP="005C1D20">
      <w:pPr>
        <w:jc w:val="center"/>
        <w:rPr>
          <w:rFonts w:ascii="宋体" w:hAnsi="宋体"/>
          <w:kern w:val="0"/>
          <w:szCs w:val="21"/>
        </w:rPr>
      </w:pPr>
      <w:r w:rsidRPr="00780BC1">
        <w:rPr>
          <w:position w:val="-12"/>
        </w:rPr>
        <w:object w:dxaOrig="2940" w:dyaOrig="360">
          <v:shape id="_x0000_i1107" type="#_x0000_t75" style="width:147.15pt;height:18.15pt" o:ole="">
            <v:imagedata r:id="rId173" o:title=""/>
          </v:shape>
          <o:OLEObject Type="Embed" ProgID="Equation.DSMT4" ShapeID="_x0000_i1107" DrawAspect="Content" ObjectID="_1699948833" r:id="rId174"/>
        </w:object>
      </w:r>
    </w:p>
    <w:p w:rsidR="00AA2300" w:rsidRDefault="005C1D20" w:rsidP="00AA2300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若向量组</w:t>
      </w:r>
      <w:r w:rsidR="00AA2300" w:rsidRPr="00AA2300">
        <w:rPr>
          <w:rFonts w:ascii="宋体" w:hAnsi="宋体" w:hint="eastAsia"/>
        </w:rPr>
        <w:t>Ⅰ</w:t>
      </w:r>
      <w:r w:rsidRPr="009D3172">
        <w:rPr>
          <w:rFonts w:ascii="宋体" w:hAnsi="宋体"/>
          <w:kern w:val="0"/>
          <w:szCs w:val="21"/>
        </w:rPr>
        <w:t>线性无关</w:t>
      </w:r>
      <w:r w:rsidR="00AA2300">
        <w:rPr>
          <w:rFonts w:ascii="宋体" w:hAnsi="宋体" w:hint="eastAsia"/>
          <w:kern w:val="0"/>
          <w:szCs w:val="21"/>
        </w:rPr>
        <w:t>,</w:t>
      </w:r>
      <w:r w:rsidRPr="009D3172">
        <w:rPr>
          <w:rFonts w:ascii="宋体" w:hAnsi="宋体"/>
          <w:kern w:val="0"/>
          <w:szCs w:val="21"/>
        </w:rPr>
        <w:t>则</w:t>
      </w:r>
      <w:r w:rsidR="00780BC1" w:rsidRPr="00780BC1">
        <w:rPr>
          <w:position w:val="-12"/>
        </w:rPr>
        <w:object w:dxaOrig="1540" w:dyaOrig="360">
          <v:shape id="_x0000_i1108" type="#_x0000_t75" style="width:77pt;height:18.15pt" o:ole="">
            <v:imagedata r:id="rId175" o:title=""/>
          </v:shape>
          <o:OLEObject Type="Embed" ProgID="Equation.DSMT4" ShapeID="_x0000_i1108" DrawAspect="Content" ObjectID="_1699948834" r:id="rId176"/>
        </w:object>
      </w:r>
      <w:r w:rsidRPr="009D3172">
        <w:rPr>
          <w:rFonts w:ascii="宋体" w:hAnsi="宋体"/>
          <w:kern w:val="0"/>
          <w:szCs w:val="21"/>
        </w:rPr>
        <w:t>,所以</w:t>
      </w:r>
    </w:p>
    <w:p w:rsidR="00AA2300" w:rsidRDefault="00780BC1" w:rsidP="00AA2300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780BC1">
        <w:rPr>
          <w:position w:val="-12"/>
        </w:rPr>
        <w:object w:dxaOrig="3300" w:dyaOrig="360">
          <v:shape id="_x0000_i1109" type="#_x0000_t75" style="width:165.3pt;height:18.15pt" o:ole="">
            <v:imagedata r:id="rId177" o:title=""/>
          </v:shape>
          <o:OLEObject Type="Embed" ProgID="Equation.DSMT4" ShapeID="_x0000_i1109" DrawAspect="Content" ObjectID="_1699948835" r:id="rId178"/>
        </w:object>
      </w:r>
    </w:p>
    <w:p w:rsidR="005C1D20" w:rsidRPr="009D3172" w:rsidRDefault="005C1D20" w:rsidP="00AA2300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即</w:t>
      </w:r>
      <w:r w:rsidR="00F56C74">
        <w:rPr>
          <w:rFonts w:ascii="宋体" w:hAnsi="宋体" w:hint="eastAsia"/>
          <w:kern w:val="0"/>
          <w:szCs w:val="21"/>
        </w:rPr>
        <w:t>有</w:t>
      </w:r>
      <w:r w:rsidR="00780BC1" w:rsidRPr="00780BC1">
        <w:rPr>
          <w:position w:val="-6"/>
        </w:rPr>
        <w:object w:dxaOrig="520" w:dyaOrig="260">
          <v:shape id="_x0000_i1110" type="#_x0000_t75" style="width:26.3pt;height:13.15pt" o:ole="">
            <v:imagedata r:id="rId179" o:title=""/>
          </v:shape>
          <o:OLEObject Type="Embed" ProgID="Equation.DSMT4" ShapeID="_x0000_i1110" DrawAspect="Content" ObjectID="_1699948836" r:id="rId180"/>
        </w:object>
      </w:r>
      <w:r w:rsidR="00AA2300">
        <w:rPr>
          <w:rFonts w:ascii="宋体" w:hAnsi="宋体" w:hint="eastAsia"/>
          <w:kern w:val="0"/>
          <w:szCs w:val="21"/>
        </w:rPr>
        <w:t>．</w:t>
      </w:r>
    </w:p>
    <w:p w:rsidR="008E73DA" w:rsidRPr="005C1D20" w:rsidRDefault="008E73DA" w:rsidP="008E73DA">
      <w:pPr>
        <w:rPr>
          <w:rFonts w:ascii="宋体" w:hAnsi="宋体"/>
        </w:rPr>
      </w:pPr>
    </w:p>
    <w:p w:rsidR="008E73DA" w:rsidRDefault="008E73DA" w:rsidP="008E73DA">
      <w:pPr>
        <w:rPr>
          <w:rFonts w:ascii="宋体" w:hAnsi="宋体"/>
        </w:rPr>
      </w:pPr>
    </w:p>
    <w:p w:rsidR="008E73DA" w:rsidRPr="009D3172" w:rsidRDefault="008E73DA" w:rsidP="008E73DA">
      <w:pPr>
        <w:ind w:left="480" w:hangingChars="200" w:hanging="480"/>
        <w:rPr>
          <w:rFonts w:ascii="宋体" w:hAnsi="宋体"/>
        </w:rPr>
      </w:pPr>
      <w:r w:rsidRPr="008E73DA">
        <w:t>(8)</w:t>
      </w:r>
      <w:r w:rsidRPr="008E73DA">
        <w:rPr>
          <w:rStyle w:val="ae"/>
          <w:rFonts w:hint="eastAsia"/>
        </w:rPr>
        <w:t>【同试卷一第一</w:t>
      </w:r>
      <w:r w:rsidRPr="008E73DA">
        <w:rPr>
          <w:rStyle w:val="ae"/>
        </w:rPr>
        <w:t>(6)</w:t>
      </w:r>
      <w:r w:rsidRPr="008E73DA">
        <w:rPr>
          <w:rStyle w:val="ae"/>
          <w:rFonts w:hint="eastAsia"/>
        </w:rPr>
        <w:t>题】</w:t>
      </w:r>
      <w:r w:rsidRPr="009D3172">
        <w:rPr>
          <w:rFonts w:ascii="宋体" w:hAnsi="宋体"/>
        </w:rPr>
        <w:t>设</w:t>
      </w:r>
      <w:r w:rsidR="00780BC1" w:rsidRPr="00025957">
        <w:rPr>
          <w:position w:val="-4"/>
        </w:rPr>
        <w:object w:dxaOrig="240" w:dyaOrig="260">
          <v:shape id="_x0000_i1111" type="#_x0000_t75" style="width:11.9pt;height:13.15pt" o:ole="">
            <v:imagedata r:id="rId181" o:title=""/>
          </v:shape>
          <o:OLEObject Type="Embed" ProgID="Equation.DSMT4" ShapeID="_x0000_i1111" DrawAspect="Content" ObjectID="_1699948837" r:id="rId182"/>
        </w:object>
      </w:r>
      <w:r w:rsidRPr="009D3172">
        <w:rPr>
          <w:rFonts w:ascii="宋体" w:hAnsi="宋体"/>
        </w:rPr>
        <w:t>为</w:t>
      </w:r>
      <w:r w:rsidR="00780BC1" w:rsidRPr="00025957">
        <w:rPr>
          <w:position w:val="-4"/>
        </w:rPr>
        <w:object w:dxaOrig="200" w:dyaOrig="240">
          <v:shape id="_x0000_i1112" type="#_x0000_t75" style="width:10pt;height:11.9pt" o:ole="">
            <v:imagedata r:id="rId183" o:title=""/>
          </v:shape>
          <o:OLEObject Type="Embed" ProgID="Equation.DSMT4" ShapeID="_x0000_i1112" DrawAspect="Content" ObjectID="_1699948838" r:id="rId184"/>
        </w:object>
      </w:r>
      <w:r w:rsidRPr="009D3172">
        <w:rPr>
          <w:rFonts w:ascii="宋体" w:hAnsi="宋体"/>
        </w:rPr>
        <w:t>阶实对称矩阵</w: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且</w:t>
      </w:r>
      <w:r w:rsidR="00780BC1" w:rsidRPr="00780BC1">
        <w:rPr>
          <w:position w:val="-6"/>
        </w:rPr>
        <w:object w:dxaOrig="1060" w:dyaOrig="320">
          <v:shape id="_x0000_i1113" type="#_x0000_t75" style="width:53.2pt;height:16.3pt" o:ole="">
            <v:imagedata r:id="rId185" o:title=""/>
          </v:shape>
          <o:OLEObject Type="Embed" ProgID="Equation.DSMT4" ShapeID="_x0000_i1113" DrawAspect="Content" ObjectID="_1699948839" r:id="rId186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若</w:t>
      </w:r>
      <w:r w:rsidR="00780BC1" w:rsidRPr="00025957">
        <w:rPr>
          <w:position w:val="-4"/>
        </w:rPr>
        <w:object w:dxaOrig="240" w:dyaOrig="260">
          <v:shape id="_x0000_i1114" type="#_x0000_t75" style="width:11.9pt;height:13.15pt" o:ole="">
            <v:imagedata r:id="rId187" o:title=""/>
          </v:shape>
          <o:OLEObject Type="Embed" ProgID="Equation.DSMT4" ShapeID="_x0000_i1114" DrawAspect="Content" ObjectID="_1699948840" r:id="rId188"/>
        </w:object>
      </w:r>
      <w:r w:rsidRPr="009D3172">
        <w:rPr>
          <w:rFonts w:ascii="宋体" w:hAnsi="宋体"/>
        </w:rPr>
        <w:t>的秩为</w:t>
      </w:r>
      <w:r w:rsidR="00780BC1" w:rsidRPr="00780BC1">
        <w:rPr>
          <w:position w:val="-6"/>
        </w:rPr>
        <w:object w:dxaOrig="180" w:dyaOrig="279">
          <v:shape id="_x0000_i1115" type="#_x0000_t75" style="width:8.75pt;height:13.75pt" o:ole="">
            <v:imagedata r:id="rId189" o:title=""/>
          </v:shape>
          <o:OLEObject Type="Embed" ProgID="Equation.DSMT4" ShapeID="_x0000_i1115" DrawAspect="Content" ObjectID="_1699948841" r:id="rId190"/>
        </w:object>
      </w:r>
      <w:r w:rsidRPr="009D3172">
        <w:rPr>
          <w:rFonts w:ascii="宋体" w:hAnsi="宋体"/>
        </w:rPr>
        <w:t>,则</w:t>
      </w:r>
      <w:r w:rsidR="00780BC1" w:rsidRPr="00025957">
        <w:rPr>
          <w:position w:val="-4"/>
        </w:rPr>
        <w:object w:dxaOrig="240" w:dyaOrig="260">
          <v:shape id="_x0000_i1116" type="#_x0000_t75" style="width:11.9pt;height:13.15pt" o:ole="">
            <v:imagedata r:id="rId191" o:title=""/>
          </v:shape>
          <o:OLEObject Type="Embed" ProgID="Equation.DSMT4" ShapeID="_x0000_i1116" DrawAspect="Content" ObjectID="_1699948842" r:id="rId192"/>
        </w:object>
      </w:r>
      <w:r w:rsidRPr="009D3172">
        <w:rPr>
          <w:rFonts w:ascii="宋体" w:hAnsi="宋体"/>
        </w:rPr>
        <w:t>相似于</w:t>
      </w:r>
      <w:r w:rsidRPr="00E2449F">
        <w:t xml:space="preserve">(   </w:t>
      </w:r>
      <w:r w:rsidRPr="00E2449F">
        <w:rPr>
          <w:rFonts w:hint="eastAsia"/>
        </w:rPr>
        <w:t xml:space="preserve"> </w:t>
      </w:r>
      <w:r w:rsidRPr="00E2449F">
        <w:t>)</w:t>
      </w:r>
    </w:p>
    <w:p w:rsidR="008E73DA" w:rsidRPr="009D3172" w:rsidRDefault="008E73DA" w:rsidP="008E73DA">
      <w:pPr>
        <w:ind w:firstLineChars="200" w:firstLine="480"/>
        <w:rPr>
          <w:rFonts w:ascii="宋体" w:hAnsi="宋体"/>
        </w:rPr>
      </w:pPr>
      <w:r w:rsidRPr="003E64D7">
        <w:t xml:space="preserve">(A) </w:t>
      </w:r>
      <w:r w:rsidR="00780BC1" w:rsidRPr="00780BC1">
        <w:rPr>
          <w:position w:val="-66"/>
        </w:rPr>
        <w:object w:dxaOrig="1420" w:dyaOrig="1440">
          <v:shape id="_x0000_i1117" type="#_x0000_t75" style="width:70.75pt;height:1in" o:ole="">
            <v:imagedata r:id="rId193" o:title=""/>
          </v:shape>
          <o:OLEObject Type="Embed" ProgID="Equation.DSMT4" ShapeID="_x0000_i1117" DrawAspect="Content" ObjectID="_1699948843" r:id="rId194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(B) </w:t>
      </w:r>
      <w:r w:rsidR="00780BC1" w:rsidRPr="00780BC1">
        <w:rPr>
          <w:position w:val="-66"/>
        </w:rPr>
        <w:object w:dxaOrig="1579" w:dyaOrig="1440">
          <v:shape id="_x0000_i1118" type="#_x0000_t75" style="width:78.9pt;height:1in" o:ole="">
            <v:imagedata r:id="rId195" o:title=""/>
          </v:shape>
          <o:OLEObject Type="Embed" ProgID="Equation.DSMT4" ShapeID="_x0000_i1118" DrawAspect="Content" ObjectID="_1699948844" r:id="rId196"/>
        </w:object>
      </w:r>
      <w:r>
        <w:rPr>
          <w:rFonts w:ascii="宋体" w:hAnsi="宋体" w:hint="eastAsia"/>
        </w:rPr>
        <w:t>．</w:t>
      </w:r>
    </w:p>
    <w:p w:rsidR="008E73DA" w:rsidRPr="009D3172" w:rsidRDefault="008E73DA" w:rsidP="008E73DA">
      <w:pPr>
        <w:ind w:firstLineChars="200" w:firstLine="480"/>
        <w:rPr>
          <w:rFonts w:ascii="宋体" w:hAnsi="宋体"/>
        </w:rPr>
      </w:pPr>
      <w:r w:rsidRPr="003E64D7">
        <w:t xml:space="preserve">(C) </w:t>
      </w:r>
      <w:r w:rsidR="00780BC1" w:rsidRPr="00780BC1">
        <w:rPr>
          <w:position w:val="-66"/>
        </w:rPr>
        <w:object w:dxaOrig="1719" w:dyaOrig="1440">
          <v:shape id="_x0000_i1119" type="#_x0000_t75" style="width:85.75pt;height:1in" o:ole="">
            <v:imagedata r:id="rId197" o:title=""/>
          </v:shape>
          <o:OLEObject Type="Embed" ProgID="Equation.DSMT4" ShapeID="_x0000_i1119" DrawAspect="Content" ObjectID="_1699948845" r:id="rId198"/>
        </w:objec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 w:rsidRPr="003E64D7">
        <w:t xml:space="preserve">(D) </w:t>
      </w:r>
      <w:r w:rsidR="00780BC1" w:rsidRPr="00780BC1">
        <w:rPr>
          <w:position w:val="-66"/>
        </w:rPr>
        <w:object w:dxaOrig="1880" w:dyaOrig="1440">
          <v:shape id="_x0000_i1120" type="#_x0000_t75" style="width:93.9pt;height:1in" o:ole="">
            <v:imagedata r:id="rId199" o:title=""/>
          </v:shape>
          <o:OLEObject Type="Embed" ProgID="Equation.DSMT4" ShapeID="_x0000_i1120" DrawAspect="Content" ObjectID="_1699948846" r:id="rId200"/>
        </w:object>
      </w:r>
      <w:r>
        <w:rPr>
          <w:rFonts w:ascii="宋体" w:hAnsi="宋体" w:hint="eastAsia"/>
        </w:rPr>
        <w:t>．</w:t>
      </w:r>
    </w:p>
    <w:p w:rsidR="008E73DA" w:rsidRDefault="008E73DA" w:rsidP="008E73DA"/>
    <w:p w:rsidR="008E73DA" w:rsidRDefault="008E73DA" w:rsidP="008E73DA">
      <w:pPr>
        <w:ind w:left="480" w:hangingChars="200" w:hanging="480"/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>
        <w:rPr>
          <w:rFonts w:hint="eastAsia"/>
        </w:rPr>
        <w:t>(D)</w:t>
      </w:r>
      <w:r w:rsidRPr="001C54C5">
        <w:rPr>
          <w:rFonts w:hint="eastAsia"/>
        </w:rPr>
        <w:t>．</w:t>
      </w:r>
      <w:r w:rsidRPr="009D3172">
        <w:rPr>
          <w:rFonts w:ascii="宋体" w:hAnsi="宋体"/>
          <w:szCs w:val="21"/>
        </w:rPr>
        <w:t>设</w:t>
      </w:r>
      <w:r w:rsidR="00780BC1" w:rsidRPr="00780BC1">
        <w:rPr>
          <w:position w:val="-6"/>
        </w:rPr>
        <w:object w:dxaOrig="220" w:dyaOrig="279">
          <v:shape id="_x0000_i1121" type="#_x0000_t75" style="width:11.25pt;height:13.75pt" o:ole="">
            <v:imagedata r:id="rId201" o:title=""/>
          </v:shape>
          <o:OLEObject Type="Embed" ProgID="Equation.DSMT4" ShapeID="_x0000_i1121" DrawAspect="Content" ObjectID="_1699948847" r:id="rId202"/>
        </w:object>
      </w:r>
      <w:r w:rsidRPr="009D3172">
        <w:rPr>
          <w:rFonts w:ascii="宋体" w:hAnsi="宋体"/>
          <w:kern w:val="0"/>
          <w:szCs w:val="21"/>
        </w:rPr>
        <w:t>为</w:t>
      </w:r>
      <w:r w:rsidR="00780BC1" w:rsidRPr="00025957">
        <w:rPr>
          <w:position w:val="-4"/>
        </w:rPr>
        <w:object w:dxaOrig="240" w:dyaOrig="260">
          <v:shape id="_x0000_i1122" type="#_x0000_t75" style="width:11.9pt;height:13.15pt" o:ole="">
            <v:imagedata r:id="rId203" o:title=""/>
          </v:shape>
          <o:OLEObject Type="Embed" ProgID="Equation.DSMT4" ShapeID="_x0000_i1122" DrawAspect="Content" ObjectID="_1699948848" r:id="rId204"/>
        </w:object>
      </w:r>
      <w:r w:rsidRPr="009D3172">
        <w:rPr>
          <w:rFonts w:ascii="宋体" w:hAnsi="宋体"/>
          <w:kern w:val="0"/>
          <w:szCs w:val="21"/>
        </w:rPr>
        <w:t>的特征值</w: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由于</w:t>
      </w:r>
      <w:r w:rsidR="00780BC1" w:rsidRPr="00780BC1">
        <w:rPr>
          <w:position w:val="-6"/>
        </w:rPr>
        <w:object w:dxaOrig="1060" w:dyaOrig="320">
          <v:shape id="_x0000_i1123" type="#_x0000_t75" style="width:53.2pt;height:16.3pt" o:ole="">
            <v:imagedata r:id="rId205" o:title=""/>
          </v:shape>
          <o:OLEObject Type="Embed" ProgID="Equation.DSMT4" ShapeID="_x0000_i1123" DrawAspect="Content" ObjectID="_1699948849" r:id="rId206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所以</w:t>
      </w:r>
      <w:r w:rsidR="00780BC1" w:rsidRPr="00780BC1">
        <w:rPr>
          <w:position w:val="-6"/>
        </w:rPr>
        <w:object w:dxaOrig="1020" w:dyaOrig="320">
          <v:shape id="_x0000_i1124" type="#_x0000_t75" style="width:50.7pt;height:16.3pt" o:ole="">
            <v:imagedata r:id="rId207" o:title=""/>
          </v:shape>
          <o:OLEObject Type="Embed" ProgID="Equation.DSMT4" ShapeID="_x0000_i1124" DrawAspect="Content" ObjectID="_1699948850" r:id="rId208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即</w:t>
      </w:r>
      <w:r w:rsidR="00780BC1" w:rsidRPr="00025957">
        <w:rPr>
          <w:position w:val="-4"/>
        </w:rPr>
        <w:object w:dxaOrig="240" w:dyaOrig="260">
          <v:shape id="_x0000_i1125" type="#_x0000_t75" style="width:11.9pt;height:13.15pt" o:ole="">
            <v:imagedata r:id="rId209" o:title=""/>
          </v:shape>
          <o:OLEObject Type="Embed" ProgID="Equation.DSMT4" ShapeID="_x0000_i1125" DrawAspect="Content" ObjectID="_1699948851" r:id="rId210"/>
        </w:object>
      </w:r>
      <w:r w:rsidRPr="009D3172">
        <w:rPr>
          <w:rFonts w:ascii="宋体" w:hAnsi="宋体"/>
          <w:kern w:val="0"/>
          <w:szCs w:val="21"/>
        </w:rPr>
        <w:t>的特征值只能为</w:t>
      </w:r>
      <w:r w:rsidR="00780BC1" w:rsidRPr="00025957">
        <w:rPr>
          <w:position w:val="-4"/>
        </w:rPr>
        <w:object w:dxaOrig="340" w:dyaOrig="260">
          <v:shape id="_x0000_i1126" type="#_x0000_t75" style="width:16.9pt;height:13.15pt" o:ole="">
            <v:imagedata r:id="rId211" o:title=""/>
          </v:shape>
          <o:OLEObject Type="Embed" ProgID="Equation.DSMT4" ShapeID="_x0000_i1126" DrawAspect="Content" ObjectID="_1699948852" r:id="rId212"/>
        </w:object>
      </w:r>
      <w:r w:rsidRPr="009D3172">
        <w:rPr>
          <w:rFonts w:ascii="宋体" w:hAnsi="宋体"/>
          <w:kern w:val="0"/>
          <w:szCs w:val="21"/>
        </w:rPr>
        <w:t>或</w:t>
      </w:r>
      <w:r w:rsidR="00780BC1" w:rsidRPr="00780BC1">
        <w:rPr>
          <w:position w:val="-6"/>
        </w:rPr>
        <w:object w:dxaOrig="200" w:dyaOrig="279">
          <v:shape id="_x0000_i1127" type="#_x0000_t75" style="width:10pt;height:13.75pt" o:ole="">
            <v:imagedata r:id="rId213" o:title=""/>
          </v:shape>
          <o:OLEObject Type="Embed" ProgID="Equation.DSMT4" ShapeID="_x0000_i1127" DrawAspect="Content" ObjectID="_1699948853" r:id="rId214"/>
        </w:object>
      </w:r>
      <w:r>
        <w:rPr>
          <w:rFonts w:ascii="宋体" w:hAnsi="宋体" w:hint="eastAsia"/>
          <w:kern w:val="0"/>
          <w:szCs w:val="21"/>
        </w:rPr>
        <w:t>．又</w:t>
      </w:r>
      <w:r w:rsidR="00780BC1" w:rsidRPr="00780BC1">
        <w:rPr>
          <w:position w:val="-10"/>
        </w:rPr>
        <w:object w:dxaOrig="859" w:dyaOrig="320">
          <v:shape id="_x0000_i1128" type="#_x0000_t75" style="width:43.2pt;height:16.3pt" o:ole="">
            <v:imagedata r:id="rId215" o:title=""/>
          </v:shape>
          <o:OLEObject Type="Embed" ProgID="Equation.DSMT4" ShapeID="_x0000_i1128" DrawAspect="Content" ObjectID="_1699948854" r:id="rId216"/>
        </w:object>
      </w:r>
      <w:r>
        <w:rPr>
          <w:rFonts w:ascii="宋体" w:hAnsi="宋体" w:hint="eastAsia"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因此</w:t>
      </w:r>
      <w:r>
        <w:rPr>
          <w:rFonts w:ascii="宋体" w:hAnsi="宋体" w:hint="eastAsia"/>
          <w:kern w:val="0"/>
          <w:szCs w:val="21"/>
        </w:rPr>
        <w:t>选</w:t>
      </w:r>
      <w:r w:rsidRPr="008E3C44">
        <w:rPr>
          <w:rFonts w:hint="eastAsia"/>
        </w:rPr>
        <w:t>(D)</w:t>
      </w:r>
      <w:r>
        <w:rPr>
          <w:rFonts w:ascii="宋体" w:hAnsi="宋体" w:hint="eastAsia"/>
          <w:kern w:val="0"/>
          <w:szCs w:val="21"/>
        </w:rPr>
        <w:t>．</w:t>
      </w:r>
    </w:p>
    <w:p w:rsidR="00DD5CA7" w:rsidRDefault="00DD5CA7" w:rsidP="00DD5CA7">
      <w:pPr>
        <w:rPr>
          <w:rFonts w:ascii="宋体" w:hAnsi="宋体"/>
        </w:rPr>
      </w:pPr>
    </w:p>
    <w:p w:rsidR="00DD5CA7" w:rsidRPr="00DE7CFB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pStyle w:val="1"/>
      </w:pPr>
      <w:r w:rsidRPr="009D3172">
        <w:lastRenderedPageBreak/>
        <w:t>二、填空题</w:t>
      </w:r>
      <w:r>
        <w:rPr>
          <w:rFonts w:hint="eastAsia"/>
        </w:rPr>
        <w:t>（</w:t>
      </w:r>
      <w:r w:rsidRPr="009D3172">
        <w:t>9</w:t>
      </w:r>
      <w:r>
        <w:rPr>
          <w:rFonts w:hint="eastAsia"/>
        </w:rPr>
        <w:t>~</w:t>
      </w:r>
      <w:r w:rsidRPr="009D3172">
        <w:t>14小题,每小题4分,共24分</w:t>
      </w:r>
      <w:r>
        <w:rPr>
          <w:rFonts w:hint="eastAsia"/>
        </w:rPr>
        <w:t>）</w:t>
      </w:r>
    </w:p>
    <w:p w:rsidR="00DD5CA7" w:rsidRDefault="00DD5CA7" w:rsidP="00DD5CA7">
      <w:pPr>
        <w:rPr>
          <w:rFonts w:ascii="宋体" w:hAnsi="宋体"/>
        </w:rPr>
      </w:pPr>
    </w:p>
    <w:p w:rsidR="00DD5CA7" w:rsidRDefault="00DD5CA7" w:rsidP="00DD5CA7">
      <w:pPr>
        <w:rPr>
          <w:rFonts w:ascii="宋体" w:hAnsi="宋体"/>
        </w:rPr>
      </w:pPr>
    </w:p>
    <w:p w:rsidR="00DD5CA7" w:rsidRPr="009D3172" w:rsidRDefault="003B1ADD" w:rsidP="00DD5CA7">
      <w:pPr>
        <w:rPr>
          <w:rFonts w:ascii="宋体" w:hAnsi="宋体"/>
          <w:szCs w:val="21"/>
        </w:rPr>
      </w:pPr>
      <w:r>
        <w:t xml:space="preserve">(9) </w:t>
      </w:r>
      <w:r w:rsidR="00780BC1" w:rsidRPr="00780BC1">
        <w:rPr>
          <w:position w:val="-6"/>
        </w:rPr>
        <w:object w:dxaOrig="180" w:dyaOrig="279">
          <v:shape id="_x0000_i1129" type="#_x0000_t75" style="width:8.75pt;height:13.75pt" o:ole="">
            <v:imagedata r:id="rId217" o:title=""/>
          </v:shape>
          <o:OLEObject Type="Embed" ProgID="Equation.DSMT4" ShapeID="_x0000_i1129" DrawAspect="Content" ObjectID="_1699948855" r:id="rId218"/>
        </w:object>
      </w:r>
      <w:r w:rsidR="00DD5CA7" w:rsidRPr="009D3172">
        <w:rPr>
          <w:rFonts w:ascii="宋体" w:hAnsi="宋体"/>
          <w:szCs w:val="21"/>
        </w:rPr>
        <w:t>阶常系数线性齐次微分方程</w:t>
      </w:r>
      <w:r w:rsidR="00780BC1" w:rsidRPr="00780BC1">
        <w:rPr>
          <w:position w:val="-10"/>
        </w:rPr>
        <w:object w:dxaOrig="2160" w:dyaOrig="320">
          <v:shape id="_x0000_i1130" type="#_x0000_t75" style="width:108.3pt;height:16.3pt" o:ole="">
            <v:imagedata r:id="rId219" o:title=""/>
          </v:shape>
          <o:OLEObject Type="Embed" ProgID="Equation.DSMT4" ShapeID="_x0000_i1130" DrawAspect="Content" ObjectID="_1699948856" r:id="rId220"/>
        </w:object>
      </w:r>
      <w:r w:rsidR="00DD5CA7" w:rsidRPr="009D3172">
        <w:rPr>
          <w:rFonts w:ascii="宋体" w:hAnsi="宋体"/>
          <w:szCs w:val="21"/>
        </w:rPr>
        <w:t>的通解为</w:t>
      </w:r>
      <w:r w:rsidR="00780BC1" w:rsidRPr="00780BC1">
        <w:rPr>
          <w:position w:val="-10"/>
        </w:rPr>
        <w:object w:dxaOrig="420" w:dyaOrig="260">
          <v:shape id="_x0000_i1131" type="#_x0000_t75" style="width:21.3pt;height:13.15pt" o:ole="">
            <v:imagedata r:id="rId221" o:title=""/>
          </v:shape>
          <o:OLEObject Type="Embed" ProgID="Equation.DSMT4" ShapeID="_x0000_i1131" DrawAspect="Content" ObjectID="_1699948857" r:id="rId222"/>
        </w:objec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6926D7" w:rsidRDefault="003B1ADD" w:rsidP="006926D7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12"/>
        </w:rPr>
        <w:object w:dxaOrig="2400" w:dyaOrig="380">
          <v:shape id="_x0000_i1132" type="#_x0000_t75" style="width:120.2pt;height:18.8pt" o:ole="">
            <v:imagedata r:id="rId223" o:title=""/>
          </v:shape>
          <o:OLEObject Type="Embed" ProgID="Equation.DSMT4" ShapeID="_x0000_i1132" DrawAspect="Content" ObjectID="_1699948858" r:id="rId224"/>
        </w:object>
      </w:r>
      <w:r>
        <w:rPr>
          <w:rFonts w:hint="eastAsia"/>
        </w:rPr>
        <w:t>．</w:t>
      </w:r>
      <w:r w:rsidR="005C1D20" w:rsidRPr="009D3172">
        <w:rPr>
          <w:rFonts w:ascii="宋体" w:hAnsi="宋体"/>
          <w:szCs w:val="21"/>
        </w:rPr>
        <w:t xml:space="preserve">该常系数线性齐次微分方程的特征方程为 </w:t>
      </w:r>
      <w:r w:rsidR="00780BC1" w:rsidRPr="00780BC1">
        <w:rPr>
          <w:position w:val="-6"/>
        </w:rPr>
        <w:object w:dxaOrig="1920" w:dyaOrig="320">
          <v:shape id="_x0000_i1133" type="#_x0000_t75" style="width:95.8pt;height:16.3pt" o:ole="">
            <v:imagedata r:id="rId225" o:title=""/>
          </v:shape>
          <o:OLEObject Type="Embed" ProgID="Equation.DSMT4" ShapeID="_x0000_i1133" DrawAspect="Content" ObjectID="_1699948859" r:id="rId226"/>
        </w:object>
      </w:r>
      <w:r w:rsidR="006926D7">
        <w:rPr>
          <w:rFonts w:ascii="宋体" w:hAnsi="宋体" w:hint="eastAsia"/>
          <w:szCs w:val="21"/>
        </w:rPr>
        <w:t>，</w:t>
      </w:r>
      <w:r w:rsidR="005C1D20" w:rsidRPr="009D3172">
        <w:rPr>
          <w:rFonts w:ascii="宋体" w:hAnsi="宋体"/>
          <w:szCs w:val="21"/>
        </w:rPr>
        <w:t>解得特征根为</w:t>
      </w:r>
      <w:r w:rsidR="00780BC1" w:rsidRPr="00780BC1">
        <w:rPr>
          <w:position w:val="-8"/>
        </w:rPr>
        <w:object w:dxaOrig="1240" w:dyaOrig="300">
          <v:shape id="_x0000_i1134" type="#_x0000_t75" style="width:62pt;height:15.05pt" o:ole="">
            <v:imagedata r:id="rId227" o:title=""/>
          </v:shape>
          <o:OLEObject Type="Embed" ProgID="Equation.DSMT4" ShapeID="_x0000_i1134" DrawAspect="Content" ObjectID="_1699948860" r:id="rId228"/>
        </w:object>
      </w:r>
      <w:r w:rsidR="006926D7">
        <w:rPr>
          <w:rFonts w:ascii="宋体" w:hAnsi="宋体" w:hint="eastAsia"/>
          <w:szCs w:val="21"/>
        </w:rPr>
        <w:t>，</w:t>
      </w:r>
      <w:r w:rsidR="005C1D20" w:rsidRPr="009D3172">
        <w:rPr>
          <w:rFonts w:ascii="宋体" w:hAnsi="宋体"/>
          <w:szCs w:val="21"/>
        </w:rPr>
        <w:t>所以通解为</w:t>
      </w:r>
    </w:p>
    <w:p w:rsidR="005C1D20" w:rsidRPr="009D3172" w:rsidRDefault="00780BC1" w:rsidP="006926D7">
      <w:pPr>
        <w:ind w:leftChars="200" w:left="960" w:hangingChars="200" w:hanging="480"/>
        <w:jc w:val="center"/>
        <w:rPr>
          <w:rFonts w:ascii="宋体" w:hAnsi="宋体"/>
          <w:szCs w:val="21"/>
        </w:rPr>
      </w:pPr>
      <w:r w:rsidRPr="00780BC1">
        <w:rPr>
          <w:position w:val="-12"/>
        </w:rPr>
        <w:object w:dxaOrig="2840" w:dyaOrig="380">
          <v:shape id="_x0000_i1135" type="#_x0000_t75" style="width:142.1pt;height:18.8pt" o:ole="">
            <v:imagedata r:id="rId229" o:title=""/>
          </v:shape>
          <o:OLEObject Type="Embed" ProgID="Equation.DSMT4" ShapeID="_x0000_i1135" DrawAspect="Content" ObjectID="_1699948861" r:id="rId230"/>
        </w:object>
      </w:r>
    </w:p>
    <w:p w:rsidR="005C1D20" w:rsidRP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  <w:r w:rsidRPr="003B1ADD">
        <w:t xml:space="preserve">(10) </w:t>
      </w:r>
      <w:r w:rsidRPr="009D3172">
        <w:rPr>
          <w:rFonts w:ascii="宋体" w:hAnsi="宋体"/>
        </w:rPr>
        <w:t>曲线</w:t>
      </w:r>
      <w:r w:rsidR="00780BC1" w:rsidRPr="00780BC1">
        <w:rPr>
          <w:position w:val="-24"/>
        </w:rPr>
        <w:object w:dxaOrig="1040" w:dyaOrig="660">
          <v:shape id="_x0000_i1136" type="#_x0000_t75" style="width:51.95pt;height:33.2pt" o:ole="">
            <v:imagedata r:id="rId231" o:title=""/>
          </v:shape>
          <o:OLEObject Type="Embed" ProgID="Equation.DSMT4" ShapeID="_x0000_i1136" DrawAspect="Content" ObjectID="_1699948862" r:id="rId232"/>
        </w:object>
      </w:r>
      <w:r w:rsidRPr="009D3172">
        <w:rPr>
          <w:rFonts w:ascii="宋体" w:hAnsi="宋体"/>
        </w:rPr>
        <w:t>的渐近线方程为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9D3172" w:rsidRDefault="003B1ADD" w:rsidP="00CC0C42">
      <w:pPr>
        <w:ind w:left="480" w:hangingChars="200" w:hanging="48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10"/>
        </w:rPr>
        <w:object w:dxaOrig="720" w:dyaOrig="320">
          <v:shape id="_x0000_i1137" type="#_x0000_t75" style="width:36.3pt;height:16.3pt" o:ole="">
            <v:imagedata r:id="rId233" o:title=""/>
          </v:shape>
          <o:OLEObject Type="Embed" ProgID="Equation.DSMT4" ShapeID="_x0000_i1137" DrawAspect="Content" ObjectID="_1699948863" r:id="rId234"/>
        </w:object>
      </w:r>
      <w:r>
        <w:rPr>
          <w:rFonts w:hint="eastAsia"/>
        </w:rPr>
        <w:t>．</w:t>
      </w:r>
      <w:r w:rsidR="00CC0C42">
        <w:rPr>
          <w:rFonts w:hint="eastAsia"/>
        </w:rPr>
        <w:t>易知曲线没有铅直和水平渐近线．</w:t>
      </w:r>
      <w:r w:rsidR="005C1D20" w:rsidRPr="009D3172">
        <w:rPr>
          <w:rFonts w:ascii="宋体" w:hAnsi="宋体"/>
        </w:rPr>
        <w:t>因为</w:t>
      </w:r>
      <w:r w:rsidR="00780BC1" w:rsidRPr="00780BC1">
        <w:rPr>
          <w:position w:val="-24"/>
        </w:rPr>
        <w:object w:dxaOrig="1680" w:dyaOrig="620">
          <v:shape id="_x0000_i1138" type="#_x0000_t75" style="width:83.9pt;height:31.3pt" o:ole="">
            <v:imagedata r:id="rId235" o:title=""/>
          </v:shape>
          <o:OLEObject Type="Embed" ProgID="Equation.DSMT4" ShapeID="_x0000_i1138" DrawAspect="Content" ObjectID="_1699948864" r:id="rId236"/>
        </w:object>
      </w:r>
      <w:r w:rsidR="00CC0C42">
        <w:rPr>
          <w:rFonts w:ascii="宋体" w:hAnsi="宋体" w:hint="eastAsia"/>
        </w:rPr>
        <w:t>，</w:t>
      </w:r>
      <w:r w:rsidR="00CC0C42">
        <w:rPr>
          <w:rFonts w:ascii="宋体" w:hAnsi="宋体"/>
        </w:rPr>
        <w:t>所以</w:t>
      </w:r>
      <w:r w:rsidR="00CC0C42">
        <w:rPr>
          <w:rFonts w:ascii="宋体" w:hAnsi="宋体" w:hint="eastAsia"/>
        </w:rPr>
        <w:t>曲线有</w:t>
      </w:r>
      <w:r w:rsidR="005C1D20" w:rsidRPr="009D3172">
        <w:rPr>
          <w:rFonts w:ascii="宋体" w:hAnsi="宋体"/>
        </w:rPr>
        <w:t>斜渐近线</w:t>
      </w:r>
      <w:r w:rsidR="00CC0C42">
        <w:rPr>
          <w:rFonts w:ascii="宋体" w:hAnsi="宋体" w:hint="eastAsia"/>
        </w:rPr>
        <w:t>．</w:t>
      </w:r>
      <w:r w:rsidR="005C1D20" w:rsidRPr="009D3172">
        <w:rPr>
          <w:rFonts w:ascii="宋体" w:hAnsi="宋体"/>
        </w:rPr>
        <w:t>又因为</w:t>
      </w:r>
      <w:r w:rsidR="00780BC1" w:rsidRPr="00780BC1">
        <w:rPr>
          <w:position w:val="-18"/>
        </w:rPr>
        <w:object w:dxaOrig="1880" w:dyaOrig="420">
          <v:shape id="_x0000_i1139" type="#_x0000_t75" style="width:93.9pt;height:21.3pt" o:ole="">
            <v:imagedata r:id="rId237" o:title=""/>
          </v:shape>
          <o:OLEObject Type="Embed" ProgID="Equation.DSMT4" ShapeID="_x0000_i1139" DrawAspect="Content" ObjectID="_1699948865" r:id="rId238"/>
        </w:object>
      </w:r>
      <w:r w:rsidR="00CC0C42">
        <w:rPr>
          <w:rFonts w:ascii="宋体" w:hAnsi="宋体" w:hint="eastAsia"/>
        </w:rPr>
        <w:t>，</w:t>
      </w:r>
      <w:r w:rsidR="005C1D20" w:rsidRPr="009D3172">
        <w:rPr>
          <w:rFonts w:ascii="宋体" w:hAnsi="宋体"/>
        </w:rPr>
        <w:t>所以斜渐近线方程为</w:t>
      </w:r>
      <w:r w:rsidR="00780BC1" w:rsidRPr="00780BC1">
        <w:rPr>
          <w:position w:val="-10"/>
        </w:rPr>
        <w:object w:dxaOrig="720" w:dyaOrig="320">
          <v:shape id="_x0000_i1140" type="#_x0000_t75" style="width:36.3pt;height:16.3pt" o:ole="">
            <v:imagedata r:id="rId239" o:title=""/>
          </v:shape>
          <o:OLEObject Type="Embed" ProgID="Equation.DSMT4" ShapeID="_x0000_i1140" DrawAspect="Content" ObjectID="_1699948866" r:id="rId240"/>
        </w:object>
      </w:r>
      <w:r w:rsidR="00CC0C42">
        <w:rPr>
          <w:rFonts w:ascii="宋体" w:hAnsi="宋体" w:hint="eastAsia"/>
        </w:rPr>
        <w:t>．</w:t>
      </w:r>
    </w:p>
    <w:p w:rsidR="005C1D20" w:rsidRDefault="005C1D20" w:rsidP="00DD5CA7">
      <w:pPr>
        <w:ind w:left="360" w:hangingChars="150" w:hanging="360"/>
        <w:rPr>
          <w:rFonts w:ascii="宋体" w:hAnsi="宋体"/>
        </w:rPr>
      </w:pPr>
    </w:p>
    <w:p w:rsidR="005C1D20" w:rsidRDefault="005C1D20" w:rsidP="00DD5CA7">
      <w:pPr>
        <w:ind w:left="360" w:hangingChars="150" w:hanging="360"/>
        <w:rPr>
          <w:rFonts w:ascii="宋体" w:hAnsi="宋体"/>
        </w:rPr>
      </w:pPr>
    </w:p>
    <w:p w:rsidR="00DD5CA7" w:rsidRPr="009D3172" w:rsidRDefault="003B1ADD" w:rsidP="00DD5CA7">
      <w:pPr>
        <w:ind w:left="360" w:hangingChars="150" w:hanging="360"/>
        <w:rPr>
          <w:rFonts w:ascii="宋体" w:hAnsi="宋体"/>
        </w:rPr>
      </w:pPr>
      <w:r w:rsidRPr="003B1ADD">
        <w:t xml:space="preserve">(11) </w:t>
      </w:r>
      <w:r w:rsidR="00DD5CA7" w:rsidRPr="009D3172">
        <w:rPr>
          <w:rFonts w:ascii="宋体" w:hAnsi="宋体"/>
        </w:rPr>
        <w:t>函数</w:t>
      </w:r>
      <w:r w:rsidR="00780BC1" w:rsidRPr="00780BC1">
        <w:rPr>
          <w:position w:val="-10"/>
        </w:rPr>
        <w:object w:dxaOrig="1420" w:dyaOrig="320">
          <v:shape id="_x0000_i1141" type="#_x0000_t75" style="width:70.75pt;height:16.3pt" o:ole="">
            <v:imagedata r:id="rId241" o:title=""/>
          </v:shape>
          <o:OLEObject Type="Embed" ProgID="Equation.DSMT4" ShapeID="_x0000_i1141" DrawAspect="Content" ObjectID="_1699948867" r:id="rId242"/>
        </w:object>
      </w:r>
      <w:r w:rsidR="001F7C93">
        <w:rPr>
          <w:rFonts w:ascii="宋体" w:hAnsi="宋体" w:hint="eastAsia"/>
        </w:rPr>
        <w:t>在</w:t>
      </w:r>
      <w:r w:rsidR="00780BC1" w:rsidRPr="00780BC1">
        <w:rPr>
          <w:position w:val="-6"/>
        </w:rPr>
        <w:object w:dxaOrig="560" w:dyaOrig="279">
          <v:shape id="_x0000_i1142" type="#_x0000_t75" style="width:28.15pt;height:13.75pt" o:ole="">
            <v:imagedata r:id="rId243" o:title=""/>
          </v:shape>
          <o:OLEObject Type="Embed" ProgID="Equation.DSMT4" ShapeID="_x0000_i1142" DrawAspect="Content" ObjectID="_1699948868" r:id="rId244"/>
        </w:object>
      </w:r>
      <w:r w:rsidR="00DD5CA7" w:rsidRPr="009D3172">
        <w:rPr>
          <w:rFonts w:ascii="宋体" w:hAnsi="宋体"/>
        </w:rPr>
        <w:t>处的</w:t>
      </w:r>
      <w:r w:rsidR="00780BC1" w:rsidRPr="00025957">
        <w:rPr>
          <w:position w:val="-4"/>
        </w:rPr>
        <w:object w:dxaOrig="200" w:dyaOrig="200">
          <v:shape id="_x0000_i1143" type="#_x0000_t75" style="width:10pt;height:10pt" o:ole="">
            <v:imagedata r:id="rId245" o:title=""/>
          </v:shape>
          <o:OLEObject Type="Embed" ProgID="Equation.DSMT4" ShapeID="_x0000_i1143" DrawAspect="Content" ObjectID="_1699948869" r:id="rId246"/>
        </w:object>
      </w:r>
      <w:r w:rsidR="00DD5CA7" w:rsidRPr="009D3172">
        <w:rPr>
          <w:rFonts w:ascii="宋体" w:hAnsi="宋体"/>
        </w:rPr>
        <w:t>阶导数</w:t>
      </w:r>
      <w:r w:rsidR="00780BC1" w:rsidRPr="00780BC1">
        <w:rPr>
          <w:position w:val="-14"/>
        </w:rPr>
        <w:object w:dxaOrig="940" w:dyaOrig="440">
          <v:shape id="_x0000_i1144" type="#_x0000_t75" style="width:46.95pt;height:21.9pt" o:ole="">
            <v:imagedata r:id="rId247" o:title=""/>
          </v:shape>
          <o:OLEObject Type="Embed" ProgID="Equation.DSMT4" ShapeID="_x0000_i1144" DrawAspect="Content" ObjectID="_1699948870" r:id="rId248"/>
        </w:objec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1F7C93" w:rsidRDefault="003B1ADD" w:rsidP="001F7C93">
      <w:pPr>
        <w:ind w:left="360" w:hangingChars="150" w:hanging="36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14"/>
        </w:rPr>
        <w:object w:dxaOrig="1140" w:dyaOrig="400">
          <v:shape id="_x0000_i1145" type="#_x0000_t75" style="width:56.95pt;height:20.05pt" o:ole="">
            <v:imagedata r:id="rId249" o:title=""/>
          </v:shape>
          <o:OLEObject Type="Embed" ProgID="Equation.DSMT4" ShapeID="_x0000_i1145" DrawAspect="Content" ObjectID="_1699948871" r:id="rId250"/>
        </w:object>
      </w:r>
      <w:r>
        <w:rPr>
          <w:rFonts w:hint="eastAsia"/>
        </w:rPr>
        <w:t>．</w:t>
      </w:r>
      <w:r w:rsidR="005C1D20" w:rsidRPr="009D3172">
        <w:rPr>
          <w:rFonts w:ascii="宋体" w:hAnsi="宋体"/>
        </w:rPr>
        <w:t>由高阶导数公式可知</w:t>
      </w:r>
      <w:r w:rsidR="00780BC1" w:rsidRPr="00780BC1">
        <w:rPr>
          <w:position w:val="-10"/>
        </w:rPr>
        <w:object w:dxaOrig="1100" w:dyaOrig="360">
          <v:shape id="_x0000_i1146" type="#_x0000_t75" style="width:55.1pt;height:18.15pt" o:ole="">
            <v:imagedata r:id="rId251" o:title=""/>
          </v:shape>
          <o:OLEObject Type="Embed" ProgID="Equation.DSMT4" ShapeID="_x0000_i1146" DrawAspect="Content" ObjectID="_1699948872" r:id="rId252"/>
        </w:object>
      </w:r>
      <w:r w:rsidR="00780BC1" w:rsidRPr="00780BC1">
        <w:rPr>
          <w:position w:val="-28"/>
        </w:rPr>
        <w:object w:dxaOrig="1700" w:dyaOrig="660">
          <v:shape id="_x0000_i1147" type="#_x0000_t75" style="width:85.15pt;height:33.2pt" o:ole="">
            <v:imagedata r:id="rId253" o:title=""/>
          </v:shape>
          <o:OLEObject Type="Embed" ProgID="Equation.DSMT4" ShapeID="_x0000_i1147" DrawAspect="Content" ObjectID="_1699948873" r:id="rId254"/>
        </w:object>
      </w:r>
      <w:r w:rsidR="005C1D20" w:rsidRPr="009D3172">
        <w:rPr>
          <w:rFonts w:ascii="宋体" w:hAnsi="宋体"/>
          <w:szCs w:val="21"/>
        </w:rPr>
        <w:t>,</w:t>
      </w:r>
      <w:r w:rsidR="005C1D20" w:rsidRPr="009D3172">
        <w:rPr>
          <w:rFonts w:ascii="宋体" w:hAnsi="宋体"/>
        </w:rPr>
        <w:t>所以</w:t>
      </w:r>
    </w:p>
    <w:p w:rsidR="005C1D20" w:rsidRPr="009D3172" w:rsidRDefault="00780BC1" w:rsidP="001F7C93">
      <w:pPr>
        <w:ind w:leftChars="200" w:left="840" w:hangingChars="150" w:hanging="360"/>
        <w:jc w:val="center"/>
        <w:rPr>
          <w:rFonts w:ascii="宋体" w:hAnsi="宋体"/>
        </w:rPr>
      </w:pPr>
      <w:r w:rsidRPr="00780BC1">
        <w:rPr>
          <w:position w:val="-28"/>
        </w:rPr>
        <w:object w:dxaOrig="5260" w:dyaOrig="660">
          <v:shape id="_x0000_i1148" type="#_x0000_t75" style="width:262.95pt;height:33.2pt" o:ole="">
            <v:imagedata r:id="rId255" o:title=""/>
          </v:shape>
          <o:OLEObject Type="Embed" ProgID="Equation.DSMT4" ShapeID="_x0000_i1148" DrawAspect="Content" ObjectID="_1699948874" r:id="rId256"/>
        </w:object>
      </w:r>
    </w:p>
    <w:p w:rsidR="005C1D20" w:rsidRPr="009D3172" w:rsidRDefault="001F7C93" w:rsidP="001F7C93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从而</w:t>
      </w:r>
      <w:r w:rsidR="00780BC1" w:rsidRPr="00780BC1">
        <w:rPr>
          <w:position w:val="-28"/>
        </w:rPr>
        <w:object w:dxaOrig="3560" w:dyaOrig="660">
          <v:shape id="_x0000_i1149" type="#_x0000_t75" style="width:177.8pt;height:33.2pt" o:ole="">
            <v:imagedata r:id="rId257" o:title=""/>
          </v:shape>
          <o:OLEObject Type="Embed" ProgID="Equation.DSMT4" ShapeID="_x0000_i1149" DrawAspect="Content" ObjectID="_1699948875" r:id="rId258"/>
        </w:object>
      </w:r>
      <w:r>
        <w:rPr>
          <w:rFonts w:ascii="宋体" w:hAnsi="宋体" w:hint="eastAsia"/>
        </w:rPr>
        <w:t>．</w:t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9D3172" w:rsidRDefault="00DD5CA7" w:rsidP="00DD5CA7">
      <w:pPr>
        <w:rPr>
          <w:rFonts w:ascii="宋体" w:hAnsi="宋体"/>
          <w:szCs w:val="21"/>
        </w:rPr>
      </w:pPr>
      <w:r w:rsidRPr="003B1ADD">
        <w:t xml:space="preserve">(12) </w:t>
      </w:r>
      <w:r w:rsidRPr="009D3172">
        <w:rPr>
          <w:rFonts w:ascii="宋体" w:hAnsi="宋体"/>
          <w:szCs w:val="21"/>
        </w:rPr>
        <w:t>当</w:t>
      </w:r>
      <w:r w:rsidR="00780BC1" w:rsidRPr="00780BC1">
        <w:rPr>
          <w:position w:val="-6"/>
        </w:rPr>
        <w:object w:dxaOrig="940" w:dyaOrig="279">
          <v:shape id="_x0000_i1150" type="#_x0000_t75" style="width:46.95pt;height:13.75pt" o:ole="">
            <v:imagedata r:id="rId259" o:title=""/>
          </v:shape>
          <o:OLEObject Type="Embed" ProgID="Equation.DSMT4" ShapeID="_x0000_i1150" DrawAspect="Content" ObjectID="_1699948876" r:id="rId260"/>
        </w:object>
      </w:r>
      <w:r w:rsidRPr="009D3172">
        <w:rPr>
          <w:rFonts w:ascii="宋体" w:hAnsi="宋体"/>
          <w:szCs w:val="21"/>
        </w:rPr>
        <w:t>时</w:t>
      </w:r>
      <w:r w:rsidR="001F7C93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对数螺线</w:t>
      </w:r>
      <w:r w:rsidR="00780BC1" w:rsidRPr="00780BC1">
        <w:rPr>
          <w:position w:val="-6"/>
        </w:rPr>
        <w:object w:dxaOrig="620" w:dyaOrig="320">
          <v:shape id="_x0000_i1151" type="#_x0000_t75" style="width:31.3pt;height:16.3pt" o:ole="">
            <v:imagedata r:id="rId261" o:title=""/>
          </v:shape>
          <o:OLEObject Type="Embed" ProgID="Equation.DSMT4" ShapeID="_x0000_i1151" DrawAspect="Content" ObjectID="_1699948877" r:id="rId262"/>
        </w:object>
      </w:r>
      <w:r w:rsidRPr="009D3172">
        <w:rPr>
          <w:rFonts w:ascii="宋体" w:hAnsi="宋体"/>
          <w:szCs w:val="21"/>
        </w:rPr>
        <w:t>的弧长为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9D3172" w:rsidRDefault="003B1ADD" w:rsidP="005C1D20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16"/>
        </w:rPr>
        <w:object w:dxaOrig="1120" w:dyaOrig="440">
          <v:shape id="_x0000_i1152" type="#_x0000_t75" style="width:55.7pt;height:21.9pt" o:ole="">
            <v:imagedata r:id="rId263" o:title=""/>
          </v:shape>
          <o:OLEObject Type="Embed" ProgID="Equation.DSMT4" ShapeID="_x0000_i1152" DrawAspect="Content" ObjectID="_1699948878" r:id="rId264"/>
        </w:object>
      </w:r>
      <w:r>
        <w:rPr>
          <w:rFonts w:hint="eastAsia"/>
        </w:rPr>
        <w:t>．</w:t>
      </w:r>
      <w:r w:rsidR="001F7C93">
        <w:rPr>
          <w:rFonts w:ascii="宋体" w:hAnsi="宋体" w:hint="eastAsia"/>
        </w:rPr>
        <w:t>由</w:t>
      </w:r>
      <w:r w:rsidR="001F7C93">
        <w:rPr>
          <w:rFonts w:ascii="宋体" w:hAnsi="宋体"/>
        </w:rPr>
        <w:t>极坐标弧长公式</w:t>
      </w:r>
      <w:r w:rsidR="001F7C93">
        <w:rPr>
          <w:rFonts w:ascii="宋体" w:hAnsi="宋体" w:hint="eastAsia"/>
        </w:rPr>
        <w:t>可得</w:t>
      </w:r>
    </w:p>
    <w:p w:rsidR="005C1D20" w:rsidRPr="009D3172" w:rsidRDefault="00780BC1" w:rsidP="005C1D20">
      <w:pPr>
        <w:jc w:val="center"/>
        <w:rPr>
          <w:rFonts w:ascii="宋体" w:hAnsi="宋体"/>
        </w:rPr>
      </w:pPr>
      <w:r w:rsidRPr="00780BC1">
        <w:rPr>
          <w:position w:val="-18"/>
        </w:rPr>
        <w:object w:dxaOrig="4880" w:dyaOrig="560">
          <v:shape id="_x0000_i1153" type="#_x0000_t75" style="width:244.15pt;height:28.15pt" o:ole="">
            <v:imagedata r:id="rId265" o:title=""/>
          </v:shape>
          <o:OLEObject Type="Embed" ProgID="Equation.DSMT4" ShapeID="_x0000_i1153" DrawAspect="Content" ObjectID="_1699948879" r:id="rId266"/>
        </w:object>
      </w:r>
    </w:p>
    <w:p w:rsid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9D3172" w:rsidRDefault="00DD5CA7" w:rsidP="00DB7A49">
      <w:pPr>
        <w:ind w:left="480" w:hangingChars="200" w:hanging="480"/>
        <w:rPr>
          <w:rFonts w:ascii="宋体" w:hAnsi="宋体"/>
        </w:rPr>
      </w:pPr>
      <w:r w:rsidRPr="003B1ADD">
        <w:t xml:space="preserve">(13) </w:t>
      </w:r>
      <w:r w:rsidRPr="009D3172">
        <w:rPr>
          <w:rFonts w:ascii="宋体" w:hAnsi="宋体"/>
        </w:rPr>
        <w:t>已知一个长方形的长</w:t>
      </w:r>
      <w:r w:rsidR="00780BC1" w:rsidRPr="00025957">
        <w:rPr>
          <w:position w:val="-4"/>
        </w:rPr>
        <w:object w:dxaOrig="139" w:dyaOrig="260">
          <v:shape id="_x0000_i1154" type="#_x0000_t75" style="width:6.9pt;height:13.15pt" o:ole="">
            <v:imagedata r:id="rId267" o:title=""/>
          </v:shape>
          <o:OLEObject Type="Embed" ProgID="Equation.DSMT4" ShapeID="_x0000_i1154" DrawAspect="Content" ObjectID="_1699948880" r:id="rId268"/>
        </w:object>
      </w:r>
      <w:r w:rsidRPr="009D3172">
        <w:rPr>
          <w:rFonts w:ascii="宋体" w:hAnsi="宋体"/>
        </w:rPr>
        <w:t>以</w:t>
      </w:r>
      <w:r w:rsidR="00780BC1" w:rsidRPr="00780BC1">
        <w:rPr>
          <w:position w:val="-10"/>
        </w:rPr>
        <w:object w:dxaOrig="720" w:dyaOrig="320">
          <v:shape id="_x0000_i1155" type="#_x0000_t75" style="width:36.3pt;height:16.3pt" o:ole="">
            <v:imagedata r:id="rId269" o:title=""/>
          </v:shape>
          <o:OLEObject Type="Embed" ProgID="Equation.DSMT4" ShapeID="_x0000_i1155" DrawAspect="Content" ObjectID="_1699948881" r:id="rId270"/>
        </w:object>
      </w:r>
      <w:r w:rsidRPr="009D3172">
        <w:rPr>
          <w:rFonts w:ascii="宋体" w:hAnsi="宋体"/>
        </w:rPr>
        <w:t>的速率增加</w: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宽</w:t>
      </w:r>
      <w:r w:rsidR="00780BC1" w:rsidRPr="00780BC1">
        <w:rPr>
          <w:position w:val="-6"/>
        </w:rPr>
        <w:object w:dxaOrig="260" w:dyaOrig="220">
          <v:shape id="_x0000_i1156" type="#_x0000_t75" style="width:13.15pt;height:11.25pt" o:ole="">
            <v:imagedata r:id="rId271" o:title=""/>
          </v:shape>
          <o:OLEObject Type="Embed" ProgID="Equation.DSMT4" ShapeID="_x0000_i1156" DrawAspect="Content" ObjectID="_1699948882" r:id="rId272"/>
        </w:object>
      </w:r>
      <w:r w:rsidRPr="009D3172">
        <w:rPr>
          <w:rFonts w:ascii="宋体" w:hAnsi="宋体"/>
        </w:rPr>
        <w:t>以</w:t>
      </w:r>
      <w:r w:rsidR="00780BC1" w:rsidRPr="00780BC1">
        <w:rPr>
          <w:position w:val="-10"/>
        </w:rPr>
        <w:object w:dxaOrig="720" w:dyaOrig="320">
          <v:shape id="_x0000_i1157" type="#_x0000_t75" style="width:36.3pt;height:16.3pt" o:ole="">
            <v:imagedata r:id="rId273" o:title=""/>
          </v:shape>
          <o:OLEObject Type="Embed" ProgID="Equation.DSMT4" ShapeID="_x0000_i1157" DrawAspect="Content" ObjectID="_1699948883" r:id="rId274"/>
        </w:object>
      </w:r>
      <w:r w:rsidRPr="009D3172">
        <w:rPr>
          <w:rFonts w:ascii="宋体" w:hAnsi="宋体"/>
        </w:rPr>
        <w:t>的速率增加</w:t>
      </w:r>
      <w:r w:rsidR="001F7C93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则当</w:t>
      </w:r>
      <w:r w:rsidR="00780BC1" w:rsidRPr="00780BC1">
        <w:rPr>
          <w:position w:val="-6"/>
        </w:rPr>
        <w:object w:dxaOrig="920" w:dyaOrig="279">
          <v:shape id="_x0000_i1158" type="#_x0000_t75" style="width:45.7pt;height:13.75pt" o:ole="">
            <v:imagedata r:id="rId275" o:title=""/>
          </v:shape>
          <o:OLEObject Type="Embed" ProgID="Equation.DSMT4" ShapeID="_x0000_i1158" DrawAspect="Content" ObjectID="_1699948884" r:id="rId276"/>
        </w:object>
      </w:r>
      <w:r w:rsidR="001F7C93">
        <w:rPr>
          <w:rFonts w:hint="eastAsia"/>
        </w:rPr>
        <w:t>，</w:t>
      </w:r>
      <w:r w:rsidR="00780BC1" w:rsidRPr="00780BC1">
        <w:rPr>
          <w:position w:val="-6"/>
        </w:rPr>
        <w:object w:dxaOrig="900" w:dyaOrig="279">
          <v:shape id="_x0000_i1159" type="#_x0000_t75" style="width:45.1pt;height:13.75pt" o:ole="">
            <v:imagedata r:id="rId277" o:title=""/>
          </v:shape>
          <o:OLEObject Type="Embed" ProgID="Equation.DSMT4" ShapeID="_x0000_i1159" DrawAspect="Content" ObjectID="_1699948885" r:id="rId278"/>
        </w:object>
      </w:r>
      <w:r w:rsidRPr="009D3172">
        <w:rPr>
          <w:rFonts w:ascii="宋体" w:hAnsi="宋体"/>
        </w:rPr>
        <w:t>时</w: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它的对角线增加的速率为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9D3172" w:rsidRDefault="003B1ADD" w:rsidP="001F7C93">
      <w:pPr>
        <w:ind w:left="480" w:hangingChars="200" w:hanging="48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10"/>
        </w:rPr>
        <w:object w:dxaOrig="720" w:dyaOrig="320">
          <v:shape id="_x0000_i1160" type="#_x0000_t75" style="width:36.3pt;height:16.3pt" o:ole="">
            <v:imagedata r:id="rId279" o:title=""/>
          </v:shape>
          <o:OLEObject Type="Embed" ProgID="Equation.DSMT4" ShapeID="_x0000_i1160" DrawAspect="Content" ObjectID="_1699948886" r:id="rId280"/>
        </w:object>
      </w:r>
      <w:r>
        <w:rPr>
          <w:rFonts w:hint="eastAsia"/>
        </w:rPr>
        <w:t>．</w:t>
      </w:r>
      <w:r w:rsidR="005C1D20" w:rsidRPr="009D3172">
        <w:rPr>
          <w:rFonts w:ascii="宋体" w:hAnsi="宋体"/>
        </w:rPr>
        <w:t>设</w:t>
      </w:r>
      <w:r w:rsidR="00780BC1" w:rsidRPr="00780BC1">
        <w:rPr>
          <w:position w:val="-10"/>
        </w:rPr>
        <w:object w:dxaOrig="1700" w:dyaOrig="320">
          <v:shape id="_x0000_i1161" type="#_x0000_t75" style="width:85.15pt;height:16.3pt" o:ole="">
            <v:imagedata r:id="rId281" o:title=""/>
          </v:shape>
          <o:OLEObject Type="Embed" ProgID="Equation.DSMT4" ShapeID="_x0000_i1161" DrawAspect="Content" ObjectID="_1699948887" r:id="rId282"/>
        </w:object>
      </w:r>
      <w:r w:rsidR="001F7C93">
        <w:rPr>
          <w:rFonts w:ascii="宋体" w:hAnsi="宋体" w:hint="eastAsia"/>
        </w:rPr>
        <w:t>，</w:t>
      </w:r>
      <w:r w:rsidR="005C1D20" w:rsidRPr="009D3172">
        <w:rPr>
          <w:rFonts w:ascii="宋体" w:hAnsi="宋体"/>
        </w:rPr>
        <w:t>由题意知,在</w:t>
      </w:r>
      <w:r w:rsidR="00780BC1" w:rsidRPr="00780BC1">
        <w:rPr>
          <w:position w:val="-12"/>
        </w:rPr>
        <w:object w:dxaOrig="560" w:dyaOrig="360">
          <v:shape id="_x0000_i1162" type="#_x0000_t75" style="width:28.15pt;height:18.15pt" o:ole="">
            <v:imagedata r:id="rId283" o:title=""/>
          </v:shape>
          <o:OLEObject Type="Embed" ProgID="Equation.DSMT4" ShapeID="_x0000_i1162" DrawAspect="Content" ObjectID="_1699948888" r:id="rId284"/>
        </w:object>
      </w:r>
      <w:r w:rsidR="005C1D20" w:rsidRPr="009D3172">
        <w:rPr>
          <w:rFonts w:ascii="宋体" w:hAnsi="宋体"/>
        </w:rPr>
        <w:t>时刻</w:t>
      </w:r>
      <w:r w:rsidR="00780BC1" w:rsidRPr="00780BC1">
        <w:rPr>
          <w:position w:val="-12"/>
        </w:rPr>
        <w:object w:dxaOrig="1020" w:dyaOrig="360">
          <v:shape id="_x0000_i1163" type="#_x0000_t75" style="width:50.7pt;height:18.15pt" o:ole="">
            <v:imagedata r:id="rId285" o:title=""/>
          </v:shape>
          <o:OLEObject Type="Embed" ProgID="Equation.DSMT4" ShapeID="_x0000_i1163" DrawAspect="Content" ObjectID="_1699948889" r:id="rId286"/>
        </w:object>
      </w:r>
      <w:r w:rsidR="005C1D20" w:rsidRPr="009D3172">
        <w:rPr>
          <w:rFonts w:ascii="宋体" w:hAnsi="宋体"/>
        </w:rPr>
        <w:t>,</w:t>
      </w:r>
      <w:r w:rsidR="001F7C93">
        <w:rPr>
          <w:rFonts w:ascii="宋体" w:hAnsi="宋体" w:hint="eastAsia"/>
        </w:rPr>
        <w:t xml:space="preserve"> </w:t>
      </w:r>
      <w:r w:rsidR="00780BC1" w:rsidRPr="00780BC1">
        <w:rPr>
          <w:position w:val="-12"/>
        </w:rPr>
        <w:object w:dxaOrig="920" w:dyaOrig="360">
          <v:shape id="_x0000_i1164" type="#_x0000_t75" style="width:45.7pt;height:18.15pt" o:ole="">
            <v:imagedata r:id="rId287" o:title=""/>
          </v:shape>
          <o:OLEObject Type="Embed" ProgID="Equation.DSMT4" ShapeID="_x0000_i1164" DrawAspect="Content" ObjectID="_1699948890" r:id="rId288"/>
        </w:object>
      </w:r>
      <w:r w:rsidR="001F7C93">
        <w:rPr>
          <w:rFonts w:ascii="宋体" w:hAnsi="宋体" w:hint="eastAsia"/>
        </w:rPr>
        <w:t>，</w:t>
      </w:r>
      <w:r w:rsidR="005C1D20" w:rsidRPr="009D3172">
        <w:rPr>
          <w:rFonts w:ascii="宋体" w:hAnsi="宋体"/>
        </w:rPr>
        <w:t>且</w:t>
      </w:r>
      <w:r w:rsidR="00780BC1" w:rsidRPr="00780BC1">
        <w:rPr>
          <w:position w:val="-12"/>
        </w:rPr>
        <w:object w:dxaOrig="999" w:dyaOrig="360">
          <v:shape id="_x0000_i1165" type="#_x0000_t75" style="width:50.1pt;height:18.15pt" o:ole="">
            <v:imagedata r:id="rId289" o:title=""/>
          </v:shape>
          <o:OLEObject Type="Embed" ProgID="Equation.DSMT4" ShapeID="_x0000_i1165" DrawAspect="Content" ObjectID="_1699948891" r:id="rId290"/>
        </w:object>
      </w:r>
      <w:r w:rsidR="005C1D20" w:rsidRPr="009D3172">
        <w:rPr>
          <w:rFonts w:ascii="宋体" w:hAnsi="宋体"/>
        </w:rPr>
        <w:t xml:space="preserve"> </w:t>
      </w:r>
      <w:r w:rsidR="00780BC1" w:rsidRPr="00780BC1">
        <w:rPr>
          <w:position w:val="-12"/>
        </w:rPr>
        <w:object w:dxaOrig="980" w:dyaOrig="360">
          <v:shape id="_x0000_i1166" type="#_x0000_t75" style="width:48.85pt;height:18.15pt" o:ole="">
            <v:imagedata r:id="rId291" o:title=""/>
          </v:shape>
          <o:OLEObject Type="Embed" ProgID="Equation.DSMT4" ShapeID="_x0000_i1166" DrawAspect="Content" ObjectID="_1699948892" r:id="rId292"/>
        </w:object>
      </w:r>
      <w:r w:rsidR="001F7C93">
        <w:rPr>
          <w:rFonts w:ascii="宋体" w:hAnsi="宋体" w:hint="eastAsia"/>
        </w:rPr>
        <w:t>．</w:t>
      </w:r>
      <w:r w:rsidR="005C1D20" w:rsidRPr="009D3172">
        <w:rPr>
          <w:rFonts w:ascii="宋体" w:hAnsi="宋体"/>
        </w:rPr>
        <w:t>设该对角线长为</w:t>
      </w:r>
      <w:r w:rsidR="00780BC1" w:rsidRPr="00780BC1">
        <w:rPr>
          <w:position w:val="-10"/>
        </w:rPr>
        <w:object w:dxaOrig="480" w:dyaOrig="320">
          <v:shape id="_x0000_i1167" type="#_x0000_t75" style="width:23.8pt;height:16.3pt" o:ole="">
            <v:imagedata r:id="rId293" o:title=""/>
          </v:shape>
          <o:OLEObject Type="Embed" ProgID="Equation.DSMT4" ShapeID="_x0000_i1167" DrawAspect="Content" ObjectID="_1699948893" r:id="rId294"/>
        </w:object>
      </w:r>
      <w:r w:rsidR="005C1D20" w:rsidRPr="009D3172">
        <w:rPr>
          <w:rFonts w:ascii="宋体" w:hAnsi="宋体"/>
        </w:rPr>
        <w:t>,则</w:t>
      </w:r>
    </w:p>
    <w:p w:rsidR="005C1D20" w:rsidRPr="009D3172" w:rsidRDefault="00780BC1" w:rsidP="005C1D20">
      <w:pPr>
        <w:ind w:firstLineChars="200" w:firstLine="480"/>
        <w:jc w:val="center"/>
        <w:rPr>
          <w:rFonts w:ascii="宋体" w:hAnsi="宋体"/>
        </w:rPr>
      </w:pPr>
      <w:r w:rsidRPr="00780BC1">
        <w:rPr>
          <w:position w:val="-36"/>
        </w:rPr>
        <w:object w:dxaOrig="5500" w:dyaOrig="740">
          <v:shape id="_x0000_i1168" type="#_x0000_t75" style="width:274.85pt;height:36.95pt" o:ole="">
            <v:imagedata r:id="rId295" o:title=""/>
          </v:shape>
          <o:OLEObject Type="Embed" ProgID="Equation.DSMT4" ShapeID="_x0000_i1168" DrawAspect="Content" ObjectID="_1699948894" r:id="rId296"/>
        </w:object>
      </w:r>
    </w:p>
    <w:p w:rsidR="001F7C93" w:rsidRDefault="001F7C93" w:rsidP="005C1D20">
      <w:pPr>
        <w:ind w:firstLineChars="200" w:firstLine="480"/>
        <w:rPr>
          <w:rFonts w:ascii="宋体" w:hAnsi="宋体"/>
        </w:rPr>
      </w:pPr>
      <w:r>
        <w:rPr>
          <w:rFonts w:ascii="宋体" w:hAnsi="宋体" w:hint="eastAsia"/>
        </w:rPr>
        <w:t>代入易知数据可得</w:t>
      </w:r>
    </w:p>
    <w:p w:rsidR="005C1D20" w:rsidRPr="009D3172" w:rsidRDefault="00780BC1" w:rsidP="001F7C93">
      <w:pPr>
        <w:ind w:firstLineChars="200" w:firstLine="480"/>
        <w:jc w:val="center"/>
        <w:rPr>
          <w:rFonts w:ascii="宋体" w:hAnsi="宋体"/>
        </w:rPr>
      </w:pPr>
      <w:r w:rsidRPr="00780BC1">
        <w:rPr>
          <w:position w:val="-36"/>
        </w:rPr>
        <w:object w:dxaOrig="4860" w:dyaOrig="740">
          <v:shape id="_x0000_i1169" type="#_x0000_t75" style="width:242.9pt;height:36.95pt" o:ole="">
            <v:imagedata r:id="rId297" o:title=""/>
          </v:shape>
          <o:OLEObject Type="Embed" ProgID="Equation.DSMT4" ShapeID="_x0000_i1169" DrawAspect="Content" ObjectID="_1699948895" r:id="rId298"/>
        </w:object>
      </w:r>
    </w:p>
    <w:p w:rsidR="005C1D20" w:rsidRDefault="005C1D20" w:rsidP="00DD5CA7">
      <w:pPr>
        <w:ind w:left="720" w:hangingChars="300" w:hanging="720"/>
        <w:rPr>
          <w:rFonts w:ascii="宋体" w:hAnsi="宋体"/>
        </w:rPr>
      </w:pPr>
    </w:p>
    <w:p w:rsidR="005C1D20" w:rsidRDefault="005C1D20" w:rsidP="00DD5CA7">
      <w:pPr>
        <w:ind w:left="720" w:hangingChars="300" w:hanging="720"/>
        <w:rPr>
          <w:rFonts w:ascii="宋体" w:hAnsi="宋体"/>
        </w:rPr>
      </w:pPr>
    </w:p>
    <w:p w:rsidR="00DD5CA7" w:rsidRPr="009D3172" w:rsidRDefault="00DD5CA7" w:rsidP="00DD5CA7">
      <w:pPr>
        <w:ind w:left="720" w:hangingChars="300" w:hanging="720"/>
        <w:rPr>
          <w:rFonts w:ascii="宋体" w:hAnsi="宋体"/>
        </w:rPr>
      </w:pPr>
      <w:r w:rsidRPr="003B1ADD">
        <w:t>(14)</w:t>
      </w:r>
      <w:r w:rsidR="003B1ADD">
        <w:rPr>
          <w:rFonts w:hint="eastAsia"/>
        </w:rPr>
        <w:t xml:space="preserve"> </w:t>
      </w:r>
      <w:r w:rsidRPr="009D3172">
        <w:rPr>
          <w:rFonts w:ascii="宋体" w:hAnsi="宋体"/>
        </w:rPr>
        <w:t>设</w:t>
      </w:r>
      <w:r w:rsidR="00780BC1" w:rsidRPr="00780BC1">
        <w:rPr>
          <w:position w:val="-8"/>
        </w:rPr>
        <w:object w:dxaOrig="460" w:dyaOrig="300">
          <v:shape id="_x0000_i1170" type="#_x0000_t75" style="width:23.15pt;height:15.05pt" o:ole="">
            <v:imagedata r:id="rId299" o:title=""/>
          </v:shape>
          <o:OLEObject Type="Embed" ProgID="Equation.DSMT4" ShapeID="_x0000_i1170" DrawAspect="Content" ObjectID="_1699948896" r:id="rId300"/>
        </w:object>
      </w:r>
      <w:r w:rsidRPr="009D3172">
        <w:rPr>
          <w:rFonts w:ascii="宋体" w:hAnsi="宋体"/>
        </w:rPr>
        <w:t>为</w:t>
      </w:r>
      <w:r w:rsidR="00780BC1" w:rsidRPr="00780BC1">
        <w:rPr>
          <w:position w:val="-6"/>
        </w:rPr>
        <w:object w:dxaOrig="180" w:dyaOrig="279">
          <v:shape id="_x0000_i1171" type="#_x0000_t75" style="width:8.75pt;height:13.75pt" o:ole="">
            <v:imagedata r:id="rId301" o:title=""/>
          </v:shape>
          <o:OLEObject Type="Embed" ProgID="Equation.DSMT4" ShapeID="_x0000_i1171" DrawAspect="Content" ObjectID="_1699948897" r:id="rId302"/>
        </w:object>
      </w:r>
      <w:r w:rsidRPr="009D3172">
        <w:rPr>
          <w:rFonts w:ascii="宋体" w:hAnsi="宋体"/>
        </w:rPr>
        <w:t>阶矩阵,且</w:t>
      </w:r>
      <w:r w:rsidR="00780BC1" w:rsidRPr="00780BC1">
        <w:rPr>
          <w:position w:val="-14"/>
        </w:rPr>
        <w:object w:dxaOrig="639" w:dyaOrig="400">
          <v:shape id="_x0000_i1172" type="#_x0000_t75" style="width:31.95pt;height:20.05pt" o:ole="">
            <v:imagedata r:id="rId303" o:title=""/>
          </v:shape>
          <o:OLEObject Type="Embed" ProgID="Equation.DSMT4" ShapeID="_x0000_i1172" DrawAspect="Content" ObjectID="_1699948898" r:id="rId304"/>
        </w:object>
      </w:r>
      <w:r w:rsidR="001F7C93">
        <w:rPr>
          <w:rFonts w:hint="eastAsia"/>
        </w:rPr>
        <w:t>，</w:t>
      </w:r>
      <w:r w:rsidR="00780BC1" w:rsidRPr="00780BC1">
        <w:rPr>
          <w:position w:val="-14"/>
        </w:rPr>
        <w:object w:dxaOrig="639" w:dyaOrig="400">
          <v:shape id="_x0000_i1173" type="#_x0000_t75" style="width:31.95pt;height:20.05pt" o:ole="">
            <v:imagedata r:id="rId305" o:title=""/>
          </v:shape>
          <o:OLEObject Type="Embed" ProgID="Equation.DSMT4" ShapeID="_x0000_i1173" DrawAspect="Content" ObjectID="_1699948899" r:id="rId306"/>
        </w:object>
      </w:r>
      <w:r w:rsidR="001F7C93">
        <w:rPr>
          <w:rFonts w:hint="eastAsia"/>
        </w:rPr>
        <w:t>，</w:t>
      </w:r>
      <w:r w:rsidR="00780BC1" w:rsidRPr="00780BC1">
        <w:rPr>
          <w:position w:val="-16"/>
        </w:rPr>
        <w:object w:dxaOrig="1200" w:dyaOrig="440">
          <v:shape id="_x0000_i1174" type="#_x0000_t75" style="width:60.1pt;height:21.9pt" o:ole="">
            <v:imagedata r:id="rId307" o:title=""/>
          </v:shape>
          <o:OLEObject Type="Embed" ProgID="Equation.DSMT4" ShapeID="_x0000_i1174" DrawAspect="Content" ObjectID="_1699948900" r:id="rId308"/>
        </w:object>
      </w:r>
      <w:r w:rsidR="001F7C93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则</w:t>
      </w:r>
      <w:r w:rsidR="00780BC1" w:rsidRPr="00780BC1">
        <w:rPr>
          <w:position w:val="-16"/>
        </w:rPr>
        <w:object w:dxaOrig="840" w:dyaOrig="440">
          <v:shape id="_x0000_i1175" type="#_x0000_t75" style="width:41.95pt;height:21.9pt" o:ole="">
            <v:imagedata r:id="rId309" o:title=""/>
          </v:shape>
          <o:OLEObject Type="Embed" ProgID="Equation.DSMT4" ShapeID="_x0000_i1175" DrawAspect="Content" ObjectID="_1699948901" r:id="rId310"/>
        </w:object>
      </w:r>
      <w:r w:rsidRPr="009D3172">
        <w:rPr>
          <w:rFonts w:ascii="宋体" w:hAnsi="宋体"/>
        </w:rPr>
        <w:t>=</w:t>
      </w:r>
      <w:r w:rsidR="00DB7A49">
        <w:rPr>
          <w:rFonts w:ascii="宋体" w:hAnsi="宋体" w:hint="eastAsia"/>
          <w:szCs w:val="21"/>
          <w:u w:val="single"/>
        </w:rPr>
        <w:t xml:space="preserve">        </w:t>
      </w:r>
      <w:r w:rsidR="00DB7A49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3B1ADD" w:rsidRDefault="003B1ADD" w:rsidP="003B1ADD">
      <w:pPr>
        <w:ind w:left="720" w:hangingChars="300" w:hanging="720"/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780BC1" w:rsidRPr="00780BC1">
        <w:rPr>
          <w:position w:val="-6"/>
        </w:rPr>
        <w:object w:dxaOrig="180" w:dyaOrig="279">
          <v:shape id="_x0000_i1176" type="#_x0000_t75" style="width:8.75pt;height:13.75pt" o:ole="">
            <v:imagedata r:id="rId311" o:title=""/>
          </v:shape>
          <o:OLEObject Type="Embed" ProgID="Equation.DSMT4" ShapeID="_x0000_i1176" DrawAspect="Content" ObjectID="_1699948902" r:id="rId312"/>
        </w:object>
      </w:r>
      <w:r>
        <w:rPr>
          <w:rFonts w:hint="eastAsia"/>
        </w:rPr>
        <w:t>．</w:t>
      </w:r>
      <w:r w:rsidR="005C1D20" w:rsidRPr="009D3172">
        <w:rPr>
          <w:rFonts w:ascii="宋体" w:hAnsi="宋体"/>
        </w:rPr>
        <w:t>由于</w:t>
      </w:r>
      <w:r w:rsidR="00780BC1" w:rsidRPr="00780BC1">
        <w:rPr>
          <w:position w:val="-10"/>
        </w:rPr>
        <w:object w:dxaOrig="3780" w:dyaOrig="360">
          <v:shape id="_x0000_i1177" type="#_x0000_t75" style="width:189.1pt;height:18.15pt" o:ole="">
            <v:imagedata r:id="rId313" o:title=""/>
          </v:shape>
          <o:OLEObject Type="Embed" ProgID="Equation.DSMT4" ShapeID="_x0000_i1177" DrawAspect="Content" ObjectID="_1699948903" r:id="rId314"/>
        </w:object>
      </w:r>
      <w:r w:rsidR="001F7C93">
        <w:rPr>
          <w:rFonts w:ascii="宋体" w:hAnsi="宋体" w:hint="eastAsia"/>
          <w:kern w:val="0"/>
          <w:szCs w:val="21"/>
        </w:rPr>
        <w:t>，</w:t>
      </w:r>
      <w:r w:rsidR="005C1D20" w:rsidRPr="009D3172">
        <w:rPr>
          <w:rFonts w:ascii="宋体" w:hAnsi="宋体"/>
          <w:kern w:val="0"/>
          <w:szCs w:val="21"/>
        </w:rPr>
        <w:t>所以</w:t>
      </w:r>
    </w:p>
    <w:p w:rsidR="005C1D20" w:rsidRPr="0055761F" w:rsidRDefault="00780BC1" w:rsidP="0055761F">
      <w:pPr>
        <w:jc w:val="center"/>
        <w:rPr>
          <w:rFonts w:ascii="宋体" w:hAnsi="宋体"/>
          <w:kern w:val="0"/>
          <w:szCs w:val="21"/>
        </w:rPr>
      </w:pPr>
      <w:r w:rsidRPr="00780BC1">
        <w:rPr>
          <w:position w:val="-24"/>
        </w:rPr>
        <w:object w:dxaOrig="5580" w:dyaOrig="620">
          <v:shape id="_x0000_i1178" type="#_x0000_t75" style="width:279.25pt;height:31.3pt" o:ole="">
            <v:imagedata r:id="rId315" o:title=""/>
          </v:shape>
          <o:OLEObject Type="Embed" ProgID="Equation.DSMT4" ShapeID="_x0000_i1178" DrawAspect="Content" ObjectID="_1699948904" r:id="rId316"/>
        </w:object>
      </w:r>
    </w:p>
    <w:p w:rsidR="00DD5CA7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rPr>
          <w:rFonts w:ascii="宋体" w:hAnsi="宋体"/>
        </w:rPr>
      </w:pPr>
    </w:p>
    <w:p w:rsidR="00DD5CA7" w:rsidRPr="009D3172" w:rsidRDefault="00DD5CA7" w:rsidP="00DD5CA7">
      <w:pPr>
        <w:pStyle w:val="1"/>
      </w:pPr>
      <w:r w:rsidRPr="009D3172">
        <w:t>三、解答题</w:t>
      </w:r>
      <w:r>
        <w:rPr>
          <w:rFonts w:hint="eastAsia"/>
        </w:rPr>
        <w:t>（</w:t>
      </w:r>
      <w:r w:rsidRPr="009D3172">
        <w:t>15</w:t>
      </w:r>
      <w:r>
        <w:rPr>
          <w:rFonts w:hint="eastAsia"/>
        </w:rPr>
        <w:t>～</w:t>
      </w:r>
      <w:r w:rsidRPr="009D3172">
        <w:t>23小题,共94分</w:t>
      </w:r>
      <w:r>
        <w:rPr>
          <w:rFonts w:hint="eastAsia"/>
        </w:rPr>
        <w:t>）</w:t>
      </w:r>
    </w:p>
    <w:p w:rsidR="002616D3" w:rsidRDefault="002616D3" w:rsidP="00DD5CA7">
      <w:pPr>
        <w:rPr>
          <w:rFonts w:ascii="宋体" w:hAnsi="宋体"/>
        </w:rPr>
      </w:pP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Pr="001C54C5" w:rsidRDefault="002616D3" w:rsidP="002616D3">
      <w:r>
        <w:t>(1</w:t>
      </w:r>
      <w:r>
        <w:rPr>
          <w:rFonts w:hint="eastAsia"/>
        </w:rPr>
        <w:t>5</w:t>
      </w:r>
      <w:r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(16)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求函数</w:t>
      </w:r>
      <w:r w:rsidR="00780BC1" w:rsidRPr="00780BC1">
        <w:rPr>
          <w:position w:val="-18"/>
        </w:rPr>
        <w:object w:dxaOrig="2400" w:dyaOrig="560">
          <v:shape id="_x0000_i1179" type="#_x0000_t75" style="width:120.2pt;height:28.15pt" o:ole="">
            <v:imagedata r:id="rId317" o:title=""/>
          </v:shape>
          <o:OLEObject Type="Embed" ProgID="Equation.DSMT4" ShapeID="_x0000_i1179" DrawAspect="Content" ObjectID="_1699948905" r:id="rId318"/>
        </w:object>
      </w:r>
      <w:r w:rsidRPr="009D3172">
        <w:rPr>
          <w:rFonts w:ascii="宋体" w:hAnsi="宋体"/>
        </w:rPr>
        <w:t>的单调区间与极值.</w:t>
      </w:r>
    </w:p>
    <w:p w:rsidR="002616D3" w:rsidRDefault="002616D3" w:rsidP="002616D3"/>
    <w:p w:rsidR="002616D3" w:rsidRDefault="002616D3" w:rsidP="002616D3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>
        <w:rPr>
          <w:rFonts w:ascii="宋体" w:hAnsi="宋体" w:hint="eastAsia"/>
        </w:rPr>
        <w:t>对函数作变形．并求导得</w:t>
      </w:r>
    </w:p>
    <w:p w:rsidR="002616D3" w:rsidRPr="00A71A25" w:rsidRDefault="00780BC1" w:rsidP="002616D3">
      <w:pPr>
        <w:ind w:leftChars="200" w:left="480"/>
        <w:jc w:val="center"/>
        <w:rPr>
          <w:rFonts w:ascii="宋体" w:hAnsi="宋体"/>
          <w:szCs w:val="21"/>
        </w:rPr>
      </w:pPr>
      <w:r w:rsidRPr="00780BC1">
        <w:rPr>
          <w:position w:val="-50"/>
        </w:rPr>
        <w:object w:dxaOrig="5140" w:dyaOrig="1120">
          <v:shape id="_x0000_i1180" type="#_x0000_t75" style="width:256.7pt;height:55.7pt" o:ole="">
            <v:imagedata r:id="rId319" o:title=""/>
          </v:shape>
          <o:OLEObject Type="Embed" ProgID="Equation.DSMT4" ShapeID="_x0000_i1180" DrawAspect="Content" ObjectID="_1699948906" r:id="rId320"/>
        </w:object>
      </w:r>
    </w:p>
    <w:p w:rsidR="002616D3" w:rsidRDefault="002616D3" w:rsidP="002616D3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令</w:t>
      </w:r>
      <w:r w:rsidR="00780BC1" w:rsidRPr="00780BC1">
        <w:rPr>
          <w:position w:val="-10"/>
        </w:rPr>
        <w:object w:dxaOrig="940" w:dyaOrig="320">
          <v:shape id="_x0000_i1181" type="#_x0000_t75" style="width:46.95pt;height:16.3pt" o:ole="">
            <v:imagedata r:id="rId321" o:title=""/>
          </v:shape>
          <o:OLEObject Type="Embed" ProgID="Equation.DSMT4" ShapeID="_x0000_i1181" DrawAspect="Content" ObjectID="_1699948907" r:id="rId322"/>
        </w:object>
      </w:r>
      <w:r w:rsidRPr="009D3172">
        <w:rPr>
          <w:rFonts w:ascii="宋体" w:hAnsi="宋体"/>
        </w:rPr>
        <w:t>,则</w:t>
      </w:r>
      <w:r w:rsidR="00780BC1" w:rsidRPr="00780BC1">
        <w:rPr>
          <w:position w:val="-8"/>
        </w:rPr>
        <w:object w:dxaOrig="1260" w:dyaOrig="300">
          <v:shape id="_x0000_i1182" type="#_x0000_t75" style="width:63.25pt;height:15.05pt" o:ole="">
            <v:imagedata r:id="rId323" o:title=""/>
          </v:shape>
          <o:OLEObject Type="Embed" ProgID="Equation.DSMT4" ShapeID="_x0000_i1182" DrawAspect="Content" ObjectID="_1699948908" r:id="rId324"/>
        </w:object>
      </w:r>
      <w:r>
        <w:rPr>
          <w:rFonts w:ascii="宋体" w:hAnsi="宋体" w:hint="eastAsia"/>
        </w:rPr>
        <w:t>．再求二阶导数得</w:t>
      </w:r>
    </w:p>
    <w:p w:rsidR="002616D3" w:rsidRDefault="00780BC1" w:rsidP="002616D3">
      <w:pPr>
        <w:ind w:leftChars="200" w:left="480"/>
        <w:jc w:val="center"/>
        <w:rPr>
          <w:rFonts w:ascii="宋体" w:hAnsi="宋体"/>
        </w:rPr>
      </w:pPr>
      <w:r w:rsidRPr="00780BC1">
        <w:rPr>
          <w:position w:val="-18"/>
        </w:rPr>
        <w:object w:dxaOrig="2820" w:dyaOrig="560">
          <v:shape id="_x0000_i1183" type="#_x0000_t75" style="width:140.85pt;height:28.15pt" o:ole="">
            <v:imagedata r:id="rId325" o:title=""/>
          </v:shape>
          <o:OLEObject Type="Embed" ProgID="Equation.DSMT4" ShapeID="_x0000_i1183" DrawAspect="Content" ObjectID="_1699948909" r:id="rId326"/>
        </w:object>
      </w:r>
    </w:p>
    <w:p w:rsidR="002616D3" w:rsidRPr="009D3172" w:rsidRDefault="002616D3" w:rsidP="002616D3">
      <w:pPr>
        <w:ind w:leftChars="200" w:left="480"/>
        <w:rPr>
          <w:rFonts w:ascii="宋体" w:hAnsi="宋体"/>
        </w:rPr>
      </w:pPr>
      <w:r>
        <w:rPr>
          <w:rFonts w:ascii="宋体" w:hAnsi="宋体" w:hint="eastAsia"/>
        </w:rPr>
        <w:t>因为</w:t>
      </w:r>
      <w:r w:rsidR="00780BC1" w:rsidRPr="00780BC1">
        <w:rPr>
          <w:position w:val="-18"/>
        </w:rPr>
        <w:object w:dxaOrig="2100" w:dyaOrig="520">
          <v:shape id="_x0000_i1184" type="#_x0000_t75" style="width:105.2pt;height:26.3pt" o:ole="">
            <v:imagedata r:id="rId327" o:title=""/>
          </v:shape>
          <o:OLEObject Type="Embed" ProgID="Equation.DSMT4" ShapeID="_x0000_i1184" DrawAspect="Content" ObjectID="_1699948910" r:id="rId328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</w:p>
    <w:p w:rsidR="002616D3" w:rsidRPr="009D3172" w:rsidRDefault="00780BC1" w:rsidP="002616D3">
      <w:pPr>
        <w:ind w:leftChars="200" w:left="480"/>
        <w:jc w:val="center"/>
        <w:rPr>
          <w:rFonts w:ascii="宋体" w:hAnsi="宋体"/>
        </w:rPr>
      </w:pPr>
      <w:r w:rsidRPr="00780BC1">
        <w:rPr>
          <w:position w:val="-30"/>
        </w:rPr>
        <w:object w:dxaOrig="4540" w:dyaOrig="760">
          <v:shape id="_x0000_i1185" type="#_x0000_t75" style="width:227.25pt;height:38.2pt" o:ole="">
            <v:imagedata r:id="rId329" o:title=""/>
          </v:shape>
          <o:OLEObject Type="Embed" ProgID="Equation.DSMT4" ShapeID="_x0000_i1185" DrawAspect="Content" ObjectID="_1699948911" r:id="rId330"/>
        </w:object>
      </w:r>
    </w:p>
    <w:p w:rsidR="002616D3" w:rsidRPr="00A71A25" w:rsidRDefault="002616D3" w:rsidP="002616D3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是极大值</w: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而</w:t>
      </w:r>
      <w:r w:rsidR="00780BC1" w:rsidRPr="00780BC1">
        <w:rPr>
          <w:position w:val="-10"/>
        </w:rPr>
        <w:object w:dxaOrig="1760" w:dyaOrig="360">
          <v:shape id="_x0000_i1186" type="#_x0000_t75" style="width:88.3pt;height:18.15pt" o:ole="">
            <v:imagedata r:id="rId331" o:title=""/>
          </v:shape>
          <o:OLEObject Type="Embed" ProgID="Equation.DSMT4" ShapeID="_x0000_i1186" DrawAspect="Content" ObjectID="_1699948912" r:id="rId332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780BC1" w:rsidRPr="00780BC1">
        <w:rPr>
          <w:position w:val="-10"/>
        </w:rPr>
        <w:object w:dxaOrig="1020" w:dyaOrig="320">
          <v:shape id="_x0000_i1187" type="#_x0000_t75" style="width:50.7pt;height:16.3pt" o:ole="">
            <v:imagedata r:id="rId333" o:title=""/>
          </v:shape>
          <o:OLEObject Type="Embed" ProgID="Equation.DSMT4" ShapeID="_x0000_i1187" DrawAspect="Content" ObjectID="_1699948913" r:id="rId334"/>
        </w:object>
      </w:r>
      <w:r w:rsidRPr="009D3172">
        <w:rPr>
          <w:rFonts w:ascii="宋体" w:hAnsi="宋体"/>
        </w:rPr>
        <w:t>为极小值</w:t>
      </w:r>
      <w:r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又因为</w:t>
      </w:r>
      <w:r>
        <w:rPr>
          <w:rFonts w:ascii="宋体" w:hAnsi="宋体" w:hint="eastAsia"/>
        </w:rPr>
        <w:t>当</w:t>
      </w:r>
      <w:r w:rsidR="00780BC1" w:rsidRPr="00025957">
        <w:rPr>
          <w:position w:val="-4"/>
        </w:rPr>
        <w:object w:dxaOrig="700" w:dyaOrig="260">
          <v:shape id="_x0000_i1188" type="#_x0000_t75" style="width:35.05pt;height:13.15pt" o:ole="">
            <v:imagedata r:id="rId335" o:title=""/>
          </v:shape>
          <o:OLEObject Type="Embed" ProgID="Equation.DSMT4" ShapeID="_x0000_i1188" DrawAspect="Content" ObjectID="_1699948914" r:id="rId336"/>
        </w:object>
      </w:r>
      <w:r>
        <w:rPr>
          <w:rFonts w:hint="eastAsia"/>
        </w:rPr>
        <w:t>和</w:t>
      </w:r>
      <w:r w:rsidR="00780BC1" w:rsidRPr="00780BC1">
        <w:rPr>
          <w:position w:val="-6"/>
        </w:rPr>
        <w:object w:dxaOrig="880" w:dyaOrig="279">
          <v:shape id="_x0000_i1189" type="#_x0000_t75" style="width:43.85pt;height:13.75pt" o:ole="">
            <v:imagedata r:id="rId337" o:title=""/>
          </v:shape>
          <o:OLEObject Type="Embed" ProgID="Equation.DSMT4" ShapeID="_x0000_i1189" DrawAspect="Content" ObjectID="_1699948915" r:id="rId338"/>
        </w:object>
      </w:r>
      <w:r w:rsidRPr="009D3172">
        <w:rPr>
          <w:rFonts w:ascii="宋体" w:hAnsi="宋体"/>
        </w:rPr>
        <w:t>时</w:t>
      </w:r>
      <w:r w:rsidR="00780BC1" w:rsidRPr="00780BC1">
        <w:rPr>
          <w:position w:val="-10"/>
        </w:rPr>
        <w:object w:dxaOrig="920" w:dyaOrig="320">
          <v:shape id="_x0000_i1190" type="#_x0000_t75" style="width:45.7pt;height:16.3pt" o:ole="">
            <v:imagedata r:id="rId339" o:title=""/>
          </v:shape>
          <o:OLEObject Type="Embed" ProgID="Equation.DSMT4" ShapeID="_x0000_i1190" DrawAspect="Content" ObjectID="_1699948916" r:id="rId34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当</w:t>
      </w:r>
      <w:r w:rsidR="00780BC1" w:rsidRPr="00780BC1">
        <w:rPr>
          <w:position w:val="-6"/>
        </w:rPr>
        <w:object w:dxaOrig="1040" w:dyaOrig="279">
          <v:shape id="_x0000_i1191" type="#_x0000_t75" style="width:51.95pt;height:13.75pt" o:ole="">
            <v:imagedata r:id="rId341" o:title=""/>
          </v:shape>
          <o:OLEObject Type="Embed" ProgID="Equation.DSMT4" ShapeID="_x0000_i1191" DrawAspect="Content" ObjectID="_1699948917" r:id="rId342"/>
        </w:object>
      </w:r>
      <w:r>
        <w:rPr>
          <w:rFonts w:hint="eastAsia"/>
        </w:rPr>
        <w:t>和</w:t>
      </w:r>
      <w:r w:rsidR="00780BC1" w:rsidRPr="00025957">
        <w:rPr>
          <w:position w:val="-4"/>
        </w:rPr>
        <w:object w:dxaOrig="540" w:dyaOrig="260">
          <v:shape id="_x0000_i1192" type="#_x0000_t75" style="width:26.9pt;height:13.15pt" o:ole="">
            <v:imagedata r:id="rId343" o:title=""/>
          </v:shape>
          <o:OLEObject Type="Embed" ProgID="Equation.DSMT4" ShapeID="_x0000_i1192" DrawAspect="Content" ObjectID="_1699948918" r:id="rId344"/>
        </w:object>
      </w:r>
      <w:r w:rsidRPr="009D3172">
        <w:rPr>
          <w:rFonts w:ascii="宋体" w:hAnsi="宋体"/>
        </w:rPr>
        <w:t>时</w:t>
      </w:r>
      <w:r w:rsidR="00780BC1" w:rsidRPr="00780BC1">
        <w:rPr>
          <w:position w:val="-10"/>
        </w:rPr>
        <w:object w:dxaOrig="940" w:dyaOrig="320">
          <v:shape id="_x0000_i1193" type="#_x0000_t75" style="width:46.95pt;height:16.3pt" o:ole="">
            <v:imagedata r:id="rId345" o:title=""/>
          </v:shape>
          <o:OLEObject Type="Embed" ProgID="Equation.DSMT4" ShapeID="_x0000_i1193" DrawAspect="Content" ObjectID="_1699948919" r:id="rId346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780BC1" w:rsidRPr="00780BC1">
        <w:rPr>
          <w:position w:val="-10"/>
        </w:rPr>
        <w:object w:dxaOrig="540" w:dyaOrig="320">
          <v:shape id="_x0000_i1194" type="#_x0000_t75" style="width:26.9pt;height:16.3pt" o:ole="">
            <v:imagedata r:id="rId347" o:title=""/>
          </v:shape>
          <o:OLEObject Type="Embed" ProgID="Equation.DSMT4" ShapeID="_x0000_i1194" DrawAspect="Content" ObjectID="_1699948920" r:id="rId348"/>
        </w:object>
      </w:r>
      <w:r w:rsidRPr="009D3172">
        <w:rPr>
          <w:rFonts w:ascii="宋体" w:hAnsi="宋体"/>
        </w:rPr>
        <w:t>的单调递减区间为</w:t>
      </w:r>
      <w:r w:rsidR="00780BC1" w:rsidRPr="00780BC1">
        <w:rPr>
          <w:position w:val="-10"/>
        </w:rPr>
        <w:object w:dxaOrig="1579" w:dyaOrig="320">
          <v:shape id="_x0000_i1195" type="#_x0000_t75" style="width:78.9pt;height:16.3pt" o:ole="">
            <v:imagedata r:id="rId349" o:title=""/>
          </v:shape>
          <o:OLEObject Type="Embed" ProgID="Equation.DSMT4" ShapeID="_x0000_i1195" DrawAspect="Content" ObjectID="_1699948921" r:id="rId350"/>
        </w:object>
      </w:r>
      <w:r w:rsidRPr="009D3172">
        <w:rPr>
          <w:rFonts w:ascii="宋体" w:hAnsi="宋体"/>
        </w:rPr>
        <w:t>,</w:t>
      </w:r>
      <w:r w:rsidR="00780BC1" w:rsidRPr="00780BC1">
        <w:rPr>
          <w:position w:val="-10"/>
        </w:rPr>
        <w:object w:dxaOrig="540" w:dyaOrig="320">
          <v:shape id="_x0000_i1196" type="#_x0000_t75" style="width:26.9pt;height:16.3pt" o:ole="">
            <v:imagedata r:id="rId351" o:title=""/>
          </v:shape>
          <o:OLEObject Type="Embed" ProgID="Equation.DSMT4" ShapeID="_x0000_i1196" DrawAspect="Content" ObjectID="_1699948922" r:id="rId352"/>
        </w:object>
      </w:r>
      <w:r w:rsidRPr="009D3172">
        <w:rPr>
          <w:rFonts w:ascii="宋体" w:hAnsi="宋体"/>
        </w:rPr>
        <w:t>的单调递增区间为</w:t>
      </w:r>
      <w:r w:rsidR="00780BC1" w:rsidRPr="00780BC1">
        <w:rPr>
          <w:position w:val="-10"/>
        </w:rPr>
        <w:object w:dxaOrig="1579" w:dyaOrig="320">
          <v:shape id="_x0000_i1197" type="#_x0000_t75" style="width:78.9pt;height:16.3pt" o:ole="">
            <v:imagedata r:id="rId353" o:title=""/>
          </v:shape>
          <o:OLEObject Type="Embed" ProgID="Equation.DSMT4" ShapeID="_x0000_i1197" DrawAspect="Content" ObjectID="_1699948923" r:id="rId354"/>
        </w:object>
      </w:r>
      <w:r>
        <w:rPr>
          <w:rFonts w:ascii="宋体" w:hAnsi="宋体" w:hint="eastAsia"/>
        </w:rPr>
        <w:t>．</w:t>
      </w:r>
    </w:p>
    <w:p w:rsidR="002616D3" w:rsidRDefault="002616D3" w:rsidP="002616D3">
      <w:pPr>
        <w:rPr>
          <w:rFonts w:ascii="宋体" w:hAnsi="宋体"/>
        </w:rPr>
      </w:pPr>
    </w:p>
    <w:p w:rsidR="002616D3" w:rsidRDefault="002616D3" w:rsidP="002616D3">
      <w:pPr>
        <w:rPr>
          <w:rFonts w:ascii="宋体" w:hAnsi="宋体"/>
        </w:rPr>
      </w:pPr>
    </w:p>
    <w:p w:rsidR="002616D3" w:rsidRPr="001C54C5" w:rsidRDefault="002616D3" w:rsidP="002616D3">
      <w:r w:rsidRPr="001C54C5">
        <w:t>(1</w:t>
      </w:r>
      <w:r>
        <w:rPr>
          <w:rFonts w:hint="eastAsia"/>
        </w:rPr>
        <w:t>6</w:t>
      </w:r>
      <w:r w:rsidRPr="001C54C5"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10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(1</w:t>
      </w:r>
      <w:r>
        <w:rPr>
          <w:rStyle w:val="ae"/>
          <w:rFonts w:hint="eastAsia"/>
        </w:rPr>
        <w:t>7</w:t>
      </w:r>
      <w:r w:rsidRPr="002616D3">
        <w:rPr>
          <w:rStyle w:val="ae"/>
        </w:rPr>
        <w:t>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 xml:space="preserve">) </w:t>
      </w:r>
      <w:r w:rsidRPr="009D3172">
        <w:rPr>
          <w:rFonts w:ascii="宋体" w:hAnsi="宋体"/>
          <w:szCs w:val="21"/>
        </w:rPr>
        <w:t>比较</w:t>
      </w:r>
      <w:r w:rsidR="00780BC1" w:rsidRPr="00780BC1">
        <w:rPr>
          <w:position w:val="-18"/>
        </w:rPr>
        <w:object w:dxaOrig="2079" w:dyaOrig="520">
          <v:shape id="_x0000_i1198" type="#_x0000_t75" style="width:103.95pt;height:26.3pt" o:ole="">
            <v:imagedata r:id="rId355" o:title=""/>
          </v:shape>
          <o:OLEObject Type="Embed" ProgID="Equation.DSMT4" ShapeID="_x0000_i1198" DrawAspect="Content" ObjectID="_1699948924" r:id="rId356"/>
        </w:object>
      </w:r>
      <w:r w:rsidRPr="009D3172">
        <w:rPr>
          <w:rFonts w:ascii="宋体" w:hAnsi="宋体"/>
          <w:szCs w:val="21"/>
        </w:rPr>
        <w:t>与</w:t>
      </w:r>
      <w:r w:rsidR="00780BC1" w:rsidRPr="00780BC1">
        <w:rPr>
          <w:position w:val="-18"/>
        </w:rPr>
        <w:object w:dxaOrig="1140" w:dyaOrig="520">
          <v:shape id="_x0000_i1199" type="#_x0000_t75" style="width:56.95pt;height:26.3pt" o:ole="">
            <v:imagedata r:id="rId357" o:title=""/>
          </v:shape>
          <o:OLEObject Type="Embed" ProgID="Equation.DSMT4" ShapeID="_x0000_i1199" DrawAspect="Content" ObjectID="_1699948925" r:id="rId358"/>
        </w:object>
      </w:r>
      <w:r w:rsidR="00780BC1" w:rsidRPr="00780BC1">
        <w:rPr>
          <w:position w:val="-14"/>
        </w:rPr>
        <w:object w:dxaOrig="1180" w:dyaOrig="400">
          <v:shape id="_x0000_i1200" type="#_x0000_t75" style="width:58.85pt;height:20.05pt" o:ole="">
            <v:imagedata r:id="rId359" o:title=""/>
          </v:shape>
          <o:OLEObject Type="Embed" ProgID="Equation.DSMT4" ShapeID="_x0000_i1200" DrawAspect="Content" ObjectID="_1699948926" r:id="rId360"/>
        </w:object>
      </w:r>
      <w:r w:rsidRPr="009D3172">
        <w:rPr>
          <w:rFonts w:ascii="宋体" w:hAnsi="宋体"/>
          <w:szCs w:val="21"/>
        </w:rPr>
        <w:t>的大小,说明理由；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记</w:t>
      </w:r>
      <w:r w:rsidR="00780BC1" w:rsidRPr="00780BC1">
        <w:rPr>
          <w:position w:val="-18"/>
        </w:rPr>
        <w:object w:dxaOrig="2520" w:dyaOrig="520">
          <v:shape id="_x0000_i1201" type="#_x0000_t75" style="width:125.85pt;height:26.3pt" o:ole="">
            <v:imagedata r:id="rId361" o:title=""/>
          </v:shape>
          <o:OLEObject Type="Embed" ProgID="Equation.DSMT4" ShapeID="_x0000_i1201" DrawAspect="Content" ObjectID="_1699948927" r:id="rId362"/>
        </w:object>
      </w:r>
      <w:r w:rsidR="00780BC1" w:rsidRPr="00780BC1">
        <w:rPr>
          <w:position w:val="-14"/>
        </w:rPr>
        <w:object w:dxaOrig="1180" w:dyaOrig="400">
          <v:shape id="_x0000_i1202" type="#_x0000_t75" style="width:58.85pt;height:20.05pt" o:ole="">
            <v:imagedata r:id="rId363" o:title=""/>
          </v:shape>
          <o:OLEObject Type="Embed" ProgID="Equation.DSMT4" ShapeID="_x0000_i1202" DrawAspect="Content" ObjectID="_1699948928" r:id="rId364"/>
        </w:object>
      </w:r>
      <w:r w:rsidRPr="009D3172">
        <w:rPr>
          <w:rFonts w:ascii="宋体" w:hAnsi="宋体"/>
          <w:szCs w:val="21"/>
        </w:rPr>
        <w:t>,求极限</w:t>
      </w:r>
      <w:r w:rsidR="00780BC1" w:rsidRPr="00780BC1">
        <w:rPr>
          <w:position w:val="-18"/>
        </w:rPr>
        <w:object w:dxaOrig="620" w:dyaOrig="420">
          <v:shape id="_x0000_i1203" type="#_x0000_t75" style="width:31.3pt;height:21.3pt" o:ole="">
            <v:imagedata r:id="rId365" o:title=""/>
          </v:shape>
          <o:OLEObject Type="Embed" ProgID="Equation.DSMT4" ShapeID="_x0000_i1203" DrawAspect="Content" ObjectID="_1699948929" r:id="rId366"/>
        </w:object>
      </w:r>
      <w:r>
        <w:rPr>
          <w:rFonts w:ascii="宋体" w:hAnsi="宋体" w:hint="eastAsia"/>
          <w:szCs w:val="21"/>
        </w:rPr>
        <w:t>．</w:t>
      </w:r>
    </w:p>
    <w:p w:rsidR="002616D3" w:rsidRDefault="002616D3" w:rsidP="002616D3"/>
    <w:p w:rsidR="002616D3" w:rsidRPr="00FB2DC9" w:rsidRDefault="002616D3" w:rsidP="002616D3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lastRenderedPageBreak/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9D3172">
        <w:rPr>
          <w:rFonts w:ascii="宋体" w:hAnsi="宋体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</w:rPr>
        <w:t>当</w:t>
      </w:r>
      <w:r w:rsidR="00780BC1" w:rsidRPr="00780BC1">
        <w:rPr>
          <w:position w:val="-6"/>
        </w:rPr>
        <w:object w:dxaOrig="880" w:dyaOrig="279">
          <v:shape id="_x0000_i1204" type="#_x0000_t75" style="width:43.85pt;height:13.75pt" o:ole="">
            <v:imagedata r:id="rId367" o:title=""/>
          </v:shape>
          <o:OLEObject Type="Embed" ProgID="Equation.DSMT4" ShapeID="_x0000_i1204" DrawAspect="Content" ObjectID="_1699948930" r:id="rId368"/>
        </w:object>
      </w:r>
      <w:r w:rsidRPr="009D3172">
        <w:rPr>
          <w:rFonts w:ascii="宋体" w:hAnsi="宋体"/>
        </w:rPr>
        <w:t>时</w:t>
      </w:r>
      <w:r w:rsidR="00780BC1" w:rsidRPr="00780BC1">
        <w:rPr>
          <w:position w:val="-10"/>
        </w:rPr>
        <w:object w:dxaOrig="1620" w:dyaOrig="320">
          <v:shape id="_x0000_i1205" type="#_x0000_t75" style="width:80.75pt;height:16.3pt" o:ole="">
            <v:imagedata r:id="rId369" o:title=""/>
          </v:shape>
          <o:OLEObject Type="Embed" ProgID="Equation.DSMT4" ShapeID="_x0000_i1205" DrawAspect="Content" ObjectID="_1699948931" r:id="rId370"/>
        </w:object>
      </w:r>
      <w:r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780BC1" w:rsidRPr="00780BC1">
        <w:rPr>
          <w:position w:val="-14"/>
        </w:rPr>
        <w:object w:dxaOrig="2340" w:dyaOrig="440">
          <v:shape id="_x0000_i1206" type="#_x0000_t75" style="width:117.1pt;height:21.9pt" o:ole="">
            <v:imagedata r:id="rId371" o:title=""/>
          </v:shape>
          <o:OLEObject Type="Embed" ProgID="Equation.DSMT4" ShapeID="_x0000_i1206" DrawAspect="Content" ObjectID="_1699948932" r:id="rId372"/>
        </w:object>
      </w:r>
      <w:r>
        <w:rPr>
          <w:rFonts w:hint="eastAsia"/>
        </w:rPr>
        <w:t>，从而</w:t>
      </w:r>
    </w:p>
    <w:p w:rsidR="002616D3" w:rsidRPr="009D3172" w:rsidRDefault="00780BC1" w:rsidP="002616D3">
      <w:pPr>
        <w:ind w:leftChars="400" w:left="960"/>
        <w:jc w:val="center"/>
        <w:rPr>
          <w:rFonts w:ascii="宋体" w:hAnsi="宋体"/>
        </w:rPr>
      </w:pPr>
      <w:r w:rsidRPr="00780BC1">
        <w:rPr>
          <w:position w:val="-18"/>
        </w:rPr>
        <w:object w:dxaOrig="4599" w:dyaOrig="520">
          <v:shape id="_x0000_i1207" type="#_x0000_t75" style="width:229.75pt;height:26.3pt" o:ole="">
            <v:imagedata r:id="rId373" o:title=""/>
          </v:shape>
          <o:OLEObject Type="Embed" ProgID="Equation.DSMT4" ShapeID="_x0000_i1207" DrawAspect="Content" ObjectID="_1699948933" r:id="rId374"/>
        </w:object>
      </w:r>
    </w:p>
    <w:p w:rsidR="002616D3" w:rsidRDefault="002616D3" w:rsidP="002616D3">
      <w:pPr>
        <w:ind w:firstLineChars="200" w:firstLine="480"/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 w:rsidRPr="00964539">
        <w:rPr>
          <w:rFonts w:hint="eastAsia"/>
        </w:rPr>
        <w:t xml:space="preserve"> </w:t>
      </w:r>
      <w:r>
        <w:rPr>
          <w:rFonts w:hint="eastAsia"/>
        </w:rPr>
        <w:t>由分部积分法可得</w:t>
      </w:r>
    </w:p>
    <w:p w:rsidR="002616D3" w:rsidRDefault="00780BC1" w:rsidP="002616D3">
      <w:pPr>
        <w:ind w:leftChars="200" w:left="480" w:firstLineChars="200" w:firstLine="480"/>
        <w:jc w:val="center"/>
        <w:rPr>
          <w:rFonts w:ascii="宋体" w:hAnsi="宋体"/>
        </w:rPr>
      </w:pPr>
      <w:r w:rsidRPr="00780BC1">
        <w:rPr>
          <w:position w:val="-36"/>
        </w:rPr>
        <w:object w:dxaOrig="5679" w:dyaOrig="740">
          <v:shape id="_x0000_i1208" type="#_x0000_t75" style="width:284.25pt;height:36.95pt" o:ole="">
            <v:imagedata r:id="rId375" o:title=""/>
          </v:shape>
          <o:OLEObject Type="Embed" ProgID="Equation.DSMT4" ShapeID="_x0000_i1208" DrawAspect="Content" ObjectID="_1699948934" r:id="rId376"/>
        </w:object>
      </w:r>
    </w:p>
    <w:p w:rsidR="002616D3" w:rsidRPr="00FB2DC9" w:rsidRDefault="002616D3" w:rsidP="002616D3">
      <w:pPr>
        <w:ind w:leftChars="200" w:left="480"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故由</w:t>
      </w:r>
      <w:r w:rsidR="00780BC1" w:rsidRPr="00780BC1">
        <w:rPr>
          <w:position w:val="-36"/>
        </w:rPr>
        <w:object w:dxaOrig="2860" w:dyaOrig="740">
          <v:shape id="_x0000_i1209" type="#_x0000_t75" style="width:142.75pt;height:36.95pt" o:ole="">
            <v:imagedata r:id="rId377" o:title=""/>
          </v:shape>
          <o:OLEObject Type="Embed" ProgID="Equation.DSMT4" ShapeID="_x0000_i1209" DrawAspect="Content" ObjectID="_1699948935" r:id="rId378"/>
        </w:object>
      </w:r>
      <w:r>
        <w:rPr>
          <w:rFonts w:hint="eastAsia"/>
        </w:rPr>
        <w:t>及</w:t>
      </w:r>
      <w:r w:rsidRPr="009D3172">
        <w:rPr>
          <w:rFonts w:ascii="宋体" w:hAnsi="宋体"/>
        </w:rPr>
        <w:t>根据夹逼</w:t>
      </w:r>
      <w:r>
        <w:rPr>
          <w:rFonts w:ascii="宋体" w:hAnsi="宋体" w:hint="eastAsia"/>
        </w:rPr>
        <w:t>准则</w:t>
      </w:r>
      <w:r w:rsidRPr="009D3172">
        <w:rPr>
          <w:rFonts w:ascii="宋体" w:hAnsi="宋体"/>
        </w:rPr>
        <w:t>得</w:t>
      </w:r>
      <w:r w:rsidR="00780BC1" w:rsidRPr="00780BC1">
        <w:rPr>
          <w:position w:val="-18"/>
        </w:rPr>
        <w:object w:dxaOrig="980" w:dyaOrig="420">
          <v:shape id="_x0000_i1210" type="#_x0000_t75" style="width:48.85pt;height:21.3pt" o:ole="">
            <v:imagedata r:id="rId379" o:title=""/>
          </v:shape>
          <o:OLEObject Type="Embed" ProgID="Equation.DSMT4" ShapeID="_x0000_i1210" DrawAspect="Content" ObjectID="_1699948936" r:id="rId380"/>
        </w:object>
      </w:r>
      <w:r>
        <w:rPr>
          <w:rFonts w:ascii="宋体" w:hAnsi="宋体" w:hint="eastAsia"/>
        </w:rPr>
        <w:t>．</w:t>
      </w:r>
    </w:p>
    <w:p w:rsidR="002616D3" w:rsidRDefault="002616D3" w:rsidP="002616D3"/>
    <w:p w:rsidR="002616D3" w:rsidRDefault="002616D3" w:rsidP="002616D3"/>
    <w:p w:rsidR="00DD5CA7" w:rsidRPr="003B1ADD" w:rsidRDefault="00DD5CA7" w:rsidP="00DD5CA7">
      <w:r w:rsidRPr="003B1ADD">
        <w:t>(17)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设函数</w:t>
      </w:r>
      <w:r w:rsidR="00780BC1" w:rsidRPr="00780BC1">
        <w:rPr>
          <w:position w:val="-10"/>
        </w:rPr>
        <w:object w:dxaOrig="920" w:dyaOrig="320">
          <v:shape id="_x0000_i1211" type="#_x0000_t75" style="width:45.7pt;height:16.3pt" o:ole="">
            <v:imagedata r:id="rId381" o:title=""/>
          </v:shape>
          <o:OLEObject Type="Embed" ProgID="Equation.DSMT4" ShapeID="_x0000_i1211" DrawAspect="Content" ObjectID="_1699948937" r:id="rId382"/>
        </w:object>
      </w:r>
      <w:r w:rsidRPr="009D3172">
        <w:rPr>
          <w:rFonts w:ascii="宋体" w:hAnsi="宋体"/>
        </w:rPr>
        <w:t>由参数方程</w:t>
      </w:r>
      <w:r w:rsidR="00780BC1" w:rsidRPr="00780BC1">
        <w:rPr>
          <w:position w:val="-32"/>
        </w:rPr>
        <w:object w:dxaOrig="1960" w:dyaOrig="760">
          <v:shape id="_x0000_i1212" type="#_x0000_t75" style="width:98.3pt;height:38.2pt" o:ole="">
            <v:imagedata r:id="rId383" o:title=""/>
          </v:shape>
          <o:OLEObject Type="Embed" ProgID="Equation.DSMT4" ShapeID="_x0000_i1212" DrawAspect="Content" ObjectID="_1699948938" r:id="rId384"/>
        </w:object>
      </w:r>
      <w:r w:rsidRPr="009D3172">
        <w:rPr>
          <w:rFonts w:ascii="宋体" w:hAnsi="宋体"/>
        </w:rPr>
        <w:t>所确定,其中</w:t>
      </w:r>
      <w:r w:rsidR="00780BC1" w:rsidRPr="00780BC1">
        <w:rPr>
          <w:position w:val="-10"/>
        </w:rPr>
        <w:object w:dxaOrig="499" w:dyaOrig="320">
          <v:shape id="_x0000_i1213" type="#_x0000_t75" style="width:25.05pt;height:16.3pt" o:ole="">
            <v:imagedata r:id="rId385" o:title=""/>
          </v:shape>
          <o:OLEObject Type="Embed" ProgID="Equation.DSMT4" ShapeID="_x0000_i1213" DrawAspect="Content" ObjectID="_1699948939" r:id="rId386"/>
        </w:object>
      </w:r>
      <w:r w:rsidRPr="009D3172">
        <w:rPr>
          <w:rFonts w:ascii="宋体" w:hAnsi="宋体"/>
        </w:rPr>
        <w:t>具有</w:t>
      </w:r>
      <w:r w:rsidR="00780BC1" w:rsidRPr="00025957">
        <w:rPr>
          <w:position w:val="-4"/>
        </w:rPr>
        <w:object w:dxaOrig="180" w:dyaOrig="260">
          <v:shape id="_x0000_i1214" type="#_x0000_t75" style="width:8.75pt;height:13.15pt" o:ole="">
            <v:imagedata r:id="rId387" o:title=""/>
          </v:shape>
          <o:OLEObject Type="Embed" ProgID="Equation.DSMT4" ShapeID="_x0000_i1214" DrawAspect="Content" ObjectID="_1699948940" r:id="rId388"/>
        </w:object>
      </w:r>
      <w:r w:rsidRPr="009D3172">
        <w:rPr>
          <w:rFonts w:ascii="宋体" w:hAnsi="宋体"/>
        </w:rPr>
        <w:t>阶导数,且</w:t>
      </w:r>
      <w:r w:rsidR="00780BC1" w:rsidRPr="00780BC1">
        <w:rPr>
          <w:position w:val="-24"/>
        </w:rPr>
        <w:object w:dxaOrig="900" w:dyaOrig="620">
          <v:shape id="_x0000_i1215" type="#_x0000_t75" style="width:45.1pt;height:31.3pt" o:ole="">
            <v:imagedata r:id="rId389" o:title=""/>
          </v:shape>
          <o:OLEObject Type="Embed" ProgID="Equation.DSMT4" ShapeID="_x0000_i1215" DrawAspect="Content" ObjectID="_1699948941" r:id="rId390"/>
        </w:object>
      </w:r>
      <w:r w:rsidR="00FE694D">
        <w:rPr>
          <w:rFonts w:hint="eastAsia"/>
        </w:rPr>
        <w:t>，</w:t>
      </w:r>
      <w:r w:rsidR="00780BC1" w:rsidRPr="00780BC1">
        <w:rPr>
          <w:position w:val="-10"/>
        </w:rPr>
        <w:object w:dxaOrig="920" w:dyaOrig="320">
          <v:shape id="_x0000_i1216" type="#_x0000_t75" style="width:45.7pt;height:16.3pt" o:ole="">
            <v:imagedata r:id="rId391" o:title=""/>
          </v:shape>
          <o:OLEObject Type="Embed" ProgID="Equation.DSMT4" ShapeID="_x0000_i1216" DrawAspect="Content" ObjectID="_1699948942" r:id="rId392"/>
        </w:object>
      </w:r>
      <w:r w:rsidR="00FE694D">
        <w:rPr>
          <w:rFonts w:hint="eastAsia"/>
        </w:rPr>
        <w:t>．</w:t>
      </w:r>
      <w:r w:rsidRPr="009D3172">
        <w:rPr>
          <w:rFonts w:ascii="宋体" w:hAnsi="宋体"/>
        </w:rPr>
        <w:t>已知</w:t>
      </w:r>
      <w:r w:rsidR="00780BC1" w:rsidRPr="00780BC1">
        <w:rPr>
          <w:position w:val="-28"/>
        </w:rPr>
        <w:object w:dxaOrig="1480" w:dyaOrig="700">
          <v:shape id="_x0000_i1217" type="#_x0000_t75" style="width:73.9pt;height:35.05pt" o:ole="">
            <v:imagedata r:id="rId393" o:title=""/>
          </v:shape>
          <o:OLEObject Type="Embed" ProgID="Equation.DSMT4" ShapeID="_x0000_i1217" DrawAspect="Content" ObjectID="_1699948943" r:id="rId394"/>
        </w:object>
      </w:r>
      <w:r w:rsidR="00FE694D">
        <w:rPr>
          <w:rFonts w:hint="eastAsia"/>
        </w:rPr>
        <w:t>，</w:t>
      </w:r>
      <w:r w:rsidRPr="009D3172">
        <w:rPr>
          <w:rFonts w:ascii="宋体" w:hAnsi="宋体"/>
        </w:rPr>
        <w:t>求函数</w:t>
      </w:r>
      <w:r w:rsidR="00780BC1" w:rsidRPr="00780BC1">
        <w:rPr>
          <w:position w:val="-10"/>
        </w:rPr>
        <w:object w:dxaOrig="499" w:dyaOrig="320">
          <v:shape id="_x0000_i1218" type="#_x0000_t75" style="width:25.05pt;height:16.3pt" o:ole="">
            <v:imagedata r:id="rId395" o:title=""/>
          </v:shape>
          <o:OLEObject Type="Embed" ProgID="Equation.DSMT4" ShapeID="_x0000_i1218" DrawAspect="Content" ObjectID="_1699948944" r:id="rId396"/>
        </w:object>
      </w:r>
      <w:r w:rsidR="00FE694D">
        <w:rPr>
          <w:rFonts w:ascii="宋体" w:hAnsi="宋体" w:hint="eastAsia"/>
        </w:rPr>
        <w:t>．</w:t>
      </w:r>
    </w:p>
    <w:p w:rsidR="003B1ADD" w:rsidRDefault="003B1ADD" w:rsidP="003B1ADD"/>
    <w:p w:rsidR="005C1D20" w:rsidRPr="009D3172" w:rsidRDefault="003B1ADD" w:rsidP="003B1ADD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5C1D20" w:rsidRPr="009D3172">
        <w:rPr>
          <w:rFonts w:ascii="宋体" w:hAnsi="宋体"/>
        </w:rPr>
        <w:t>根据题意</w:t>
      </w:r>
      <w:r w:rsidR="00FE694D">
        <w:rPr>
          <w:rFonts w:ascii="宋体" w:hAnsi="宋体" w:hint="eastAsia"/>
        </w:rPr>
        <w:t>，求导</w:t>
      </w:r>
      <w:r w:rsidR="005C1D20" w:rsidRPr="009D3172">
        <w:rPr>
          <w:rFonts w:ascii="宋体" w:hAnsi="宋体"/>
        </w:rPr>
        <w:t>得</w:t>
      </w:r>
    </w:p>
    <w:p w:rsidR="005C1D20" w:rsidRPr="009D3172" w:rsidRDefault="00780BC1" w:rsidP="00FE694D">
      <w:pPr>
        <w:ind w:leftChars="200" w:left="480"/>
        <w:jc w:val="center"/>
        <w:rPr>
          <w:rFonts w:ascii="宋体" w:hAnsi="宋体"/>
        </w:rPr>
      </w:pPr>
      <w:r w:rsidRPr="00780BC1">
        <w:rPr>
          <w:position w:val="-70"/>
        </w:rPr>
        <w:object w:dxaOrig="6840" w:dyaOrig="1520">
          <v:shape id="_x0000_i1219" type="#_x0000_t75" style="width:341.85pt;height:75.75pt" o:ole="">
            <v:imagedata r:id="rId397" o:title=""/>
          </v:shape>
          <o:OLEObject Type="Embed" ProgID="Equation.DSMT4" ShapeID="_x0000_i1219" DrawAspect="Content" ObjectID="_1699948945" r:id="rId398"/>
        </w:object>
      </w:r>
    </w:p>
    <w:p w:rsidR="00FE694D" w:rsidRDefault="005C1D20" w:rsidP="00FE694D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整理</w:t>
      </w:r>
      <w:r w:rsidR="00FE694D">
        <w:rPr>
          <w:rFonts w:ascii="宋体" w:hAnsi="宋体" w:hint="eastAsia"/>
        </w:rPr>
        <w:t>得</w:t>
      </w:r>
      <w:r w:rsidR="00780BC1" w:rsidRPr="00780BC1">
        <w:rPr>
          <w:position w:val="-14"/>
        </w:rPr>
        <w:object w:dxaOrig="3019" w:dyaOrig="440">
          <v:shape id="_x0000_i1220" type="#_x0000_t75" style="width:150.9pt;height:21.9pt" o:ole="">
            <v:imagedata r:id="rId399" o:title=""/>
          </v:shape>
          <o:OLEObject Type="Embed" ProgID="Equation.DSMT4" ShapeID="_x0000_i1220" DrawAspect="Content" ObjectID="_1699948946" r:id="rId400"/>
        </w:object>
      </w:r>
      <w:r w:rsidR="00FE694D">
        <w:rPr>
          <w:rFonts w:ascii="宋体" w:hAnsi="宋体" w:hint="eastAsia"/>
        </w:rPr>
        <w:t>．</w:t>
      </w:r>
      <w:r w:rsidR="00FE694D" w:rsidRPr="009D3172">
        <w:rPr>
          <w:rFonts w:ascii="宋体" w:hAnsi="宋体"/>
        </w:rPr>
        <w:t>令</w:t>
      </w:r>
      <w:r w:rsidR="00780BC1" w:rsidRPr="00780BC1">
        <w:rPr>
          <w:position w:val="-14"/>
        </w:rPr>
        <w:object w:dxaOrig="980" w:dyaOrig="400">
          <v:shape id="_x0000_i1221" type="#_x0000_t75" style="width:48.85pt;height:20.05pt" o:ole="">
            <v:imagedata r:id="rId401" o:title=""/>
          </v:shape>
          <o:OLEObject Type="Embed" ProgID="Equation.DSMT4" ShapeID="_x0000_i1221" DrawAspect="Content" ObjectID="_1699948947" r:id="rId402"/>
        </w:object>
      </w:r>
      <w:r w:rsidR="00FE694D">
        <w:rPr>
          <w:rFonts w:ascii="宋体" w:hAnsi="宋体" w:hint="eastAsia"/>
        </w:rPr>
        <w:t>，则有</w:t>
      </w:r>
    </w:p>
    <w:p w:rsidR="00FE694D" w:rsidRDefault="00780BC1" w:rsidP="00FE694D">
      <w:pPr>
        <w:ind w:leftChars="200" w:left="480"/>
        <w:jc w:val="center"/>
      </w:pPr>
      <w:r w:rsidRPr="00780BC1">
        <w:rPr>
          <w:position w:val="-24"/>
        </w:rPr>
        <w:object w:dxaOrig="4620" w:dyaOrig="620">
          <v:shape id="_x0000_i1222" type="#_x0000_t75" style="width:231.05pt;height:31.3pt" o:ole="">
            <v:imagedata r:id="rId403" o:title=""/>
          </v:shape>
          <o:OLEObject Type="Embed" ProgID="Equation.DSMT4" ShapeID="_x0000_i1222" DrawAspect="Content" ObjectID="_1699948948" r:id="rId404"/>
        </w:object>
      </w:r>
    </w:p>
    <w:p w:rsidR="00FE694D" w:rsidRDefault="005C1D20" w:rsidP="00FE694D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因为</w:t>
      </w:r>
      <w:r w:rsidR="00780BC1" w:rsidRPr="00780BC1">
        <w:rPr>
          <w:position w:val="-14"/>
        </w:rPr>
        <w:object w:dxaOrig="1660" w:dyaOrig="400">
          <v:shape id="_x0000_i1223" type="#_x0000_t75" style="width:83.25pt;height:20.05pt" o:ole="">
            <v:imagedata r:id="rId405" o:title=""/>
          </v:shape>
          <o:OLEObject Type="Embed" ProgID="Equation.DSMT4" ShapeID="_x0000_i1223" DrawAspect="Content" ObjectID="_1699948949" r:id="rId406"/>
        </w:object>
      </w:r>
      <w:r w:rsidR="00FE694D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所以</w:t>
      </w:r>
      <w:r w:rsidR="00780BC1" w:rsidRPr="00780BC1">
        <w:rPr>
          <w:position w:val="-12"/>
        </w:rPr>
        <w:object w:dxaOrig="639" w:dyaOrig="360">
          <v:shape id="_x0000_i1224" type="#_x0000_t75" style="width:31.95pt;height:18.15pt" o:ole="">
            <v:imagedata r:id="rId407" o:title=""/>
          </v:shape>
          <o:OLEObject Type="Embed" ProgID="Equation.DSMT4" ShapeID="_x0000_i1224" DrawAspect="Content" ObjectID="_1699948950" r:id="rId408"/>
        </w:object>
      </w:r>
      <w:r w:rsidR="00FE694D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故</w:t>
      </w:r>
      <w:r w:rsidR="00780BC1" w:rsidRPr="00780BC1">
        <w:rPr>
          <w:position w:val="-14"/>
        </w:rPr>
        <w:object w:dxaOrig="1300" w:dyaOrig="400">
          <v:shape id="_x0000_i1225" type="#_x0000_t75" style="width:65.1pt;height:20.05pt" o:ole="">
            <v:imagedata r:id="rId409" o:title=""/>
          </v:shape>
          <o:OLEObject Type="Embed" ProgID="Equation.DSMT4" ShapeID="_x0000_i1225" DrawAspect="Content" ObjectID="_1699948951" r:id="rId410"/>
        </w:object>
      </w:r>
      <w:r w:rsidR="00FE694D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即</w:t>
      </w:r>
      <w:r w:rsidR="00780BC1" w:rsidRPr="00780BC1">
        <w:rPr>
          <w:position w:val="-14"/>
        </w:rPr>
        <w:object w:dxaOrig="1660" w:dyaOrig="400">
          <v:shape id="_x0000_i1226" type="#_x0000_t75" style="width:83.25pt;height:20.05pt" o:ole="">
            <v:imagedata r:id="rId411" o:title=""/>
          </v:shape>
          <o:OLEObject Type="Embed" ProgID="Equation.DSMT4" ShapeID="_x0000_i1226" DrawAspect="Content" ObjectID="_1699948952" r:id="rId412"/>
        </w:object>
      </w:r>
      <w:r w:rsidR="00FE694D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故</w:t>
      </w:r>
    </w:p>
    <w:p w:rsidR="005C1D20" w:rsidRDefault="00780BC1" w:rsidP="00FE694D">
      <w:pPr>
        <w:ind w:leftChars="200" w:left="480"/>
        <w:jc w:val="center"/>
        <w:rPr>
          <w:rFonts w:ascii="宋体" w:hAnsi="宋体"/>
        </w:rPr>
      </w:pPr>
      <w:r w:rsidRPr="00780BC1">
        <w:rPr>
          <w:position w:val="-24"/>
        </w:rPr>
        <w:object w:dxaOrig="3420" w:dyaOrig="620">
          <v:shape id="_x0000_i1227" type="#_x0000_t75" style="width:170.9pt;height:31.3pt" o:ole="">
            <v:imagedata r:id="rId413" o:title=""/>
          </v:shape>
          <o:OLEObject Type="Embed" ProgID="Equation.DSMT4" ShapeID="_x0000_i1227" DrawAspect="Content" ObjectID="_1699948953" r:id="rId414"/>
        </w:object>
      </w:r>
    </w:p>
    <w:p w:rsidR="005C1D20" w:rsidRPr="009D3172" w:rsidRDefault="005C1D20" w:rsidP="00FE694D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t>又由</w:t>
      </w:r>
      <w:r w:rsidR="00780BC1" w:rsidRPr="00780BC1">
        <w:rPr>
          <w:position w:val="-24"/>
        </w:rPr>
        <w:object w:dxaOrig="940" w:dyaOrig="620">
          <v:shape id="_x0000_i1228" type="#_x0000_t75" style="width:46.95pt;height:31.3pt" o:ole="">
            <v:imagedata r:id="rId415" o:title=""/>
          </v:shape>
          <o:OLEObject Type="Embed" ProgID="Equation.DSMT4" ShapeID="_x0000_i1228" DrawAspect="Content" ObjectID="_1699948954" r:id="rId416"/>
        </w:object>
      </w:r>
      <w:r w:rsidR="00FE694D">
        <w:rPr>
          <w:rFonts w:ascii="宋体" w:hAnsi="宋体" w:hint="eastAsia"/>
        </w:rPr>
        <w:t>得</w:t>
      </w:r>
      <w:r w:rsidR="00780BC1" w:rsidRPr="00780BC1">
        <w:rPr>
          <w:position w:val="-12"/>
        </w:rPr>
        <w:object w:dxaOrig="639" w:dyaOrig="360">
          <v:shape id="_x0000_i1229" type="#_x0000_t75" style="width:31.95pt;height:18.15pt" o:ole="">
            <v:imagedata r:id="rId417" o:title=""/>
          </v:shape>
          <o:OLEObject Type="Embed" ProgID="Equation.DSMT4" ShapeID="_x0000_i1229" DrawAspect="Content" ObjectID="_1699948955" r:id="rId418"/>
        </w:object>
      </w:r>
      <w:r w:rsidR="00FE694D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故</w:t>
      </w:r>
      <w:r w:rsidR="00780BC1" w:rsidRPr="00780BC1">
        <w:rPr>
          <w:position w:val="-24"/>
        </w:rPr>
        <w:object w:dxaOrig="1520" w:dyaOrig="620">
          <v:shape id="_x0000_i1230" type="#_x0000_t75" style="width:75.75pt;height:31.3pt" o:ole="">
            <v:imagedata r:id="rId419" o:title=""/>
          </v:shape>
          <o:OLEObject Type="Embed" ProgID="Equation.DSMT4" ShapeID="_x0000_i1230" DrawAspect="Content" ObjectID="_1699948956" r:id="rId420"/>
        </w:object>
      </w:r>
      <w:r w:rsidR="00FE694D">
        <w:rPr>
          <w:rFonts w:ascii="宋体" w:hAnsi="宋体" w:hint="eastAsia"/>
        </w:rPr>
        <w:t>．</w:t>
      </w:r>
    </w:p>
    <w:p w:rsidR="005C1D20" w:rsidRDefault="005C1D20" w:rsidP="00DD5CA7">
      <w:pPr>
        <w:tabs>
          <w:tab w:val="left" w:pos="720"/>
        </w:tabs>
        <w:rPr>
          <w:rFonts w:ascii="宋体" w:hAnsi="宋体"/>
        </w:rPr>
      </w:pPr>
    </w:p>
    <w:p w:rsidR="005C1D20" w:rsidRDefault="005C1D20" w:rsidP="00DD5CA7">
      <w:pPr>
        <w:tabs>
          <w:tab w:val="left" w:pos="720"/>
        </w:tabs>
        <w:rPr>
          <w:rFonts w:ascii="宋体" w:hAnsi="宋体"/>
        </w:rPr>
      </w:pPr>
    </w:p>
    <w:p w:rsidR="00DD5CA7" w:rsidRPr="003B1ADD" w:rsidRDefault="00DD5CA7" w:rsidP="00DD5CA7">
      <w:pPr>
        <w:tabs>
          <w:tab w:val="left" w:pos="720"/>
        </w:tabs>
      </w:pPr>
      <w:r w:rsidRPr="003B1ADD">
        <w:t>(18)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Default="00DD5CA7" w:rsidP="00DB7A49">
      <w:pPr>
        <w:ind w:leftChars="200" w:left="480"/>
      </w:pPr>
      <w:r w:rsidRPr="009D3172">
        <w:rPr>
          <w:rFonts w:ascii="宋体" w:hAnsi="宋体"/>
        </w:rPr>
        <w:t>一个高为</w:t>
      </w:r>
      <w:r w:rsidR="00780BC1" w:rsidRPr="00025957">
        <w:rPr>
          <w:position w:val="-4"/>
        </w:rPr>
        <w:object w:dxaOrig="139" w:dyaOrig="260">
          <v:shape id="_x0000_i1231" type="#_x0000_t75" style="width:6.9pt;height:13.15pt" o:ole="">
            <v:imagedata r:id="rId421" o:title=""/>
          </v:shape>
          <o:OLEObject Type="Embed" ProgID="Equation.DSMT4" ShapeID="_x0000_i1231" DrawAspect="Content" ObjectID="_1699948957" r:id="rId422"/>
        </w:object>
      </w:r>
      <w:r w:rsidRPr="009D3172">
        <w:rPr>
          <w:rFonts w:ascii="宋体" w:hAnsi="宋体"/>
        </w:rPr>
        <w:t>的柱体形贮油罐</w: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底面是长轴为</w:t>
      </w:r>
      <w:r w:rsidR="00780BC1" w:rsidRPr="00780BC1">
        <w:rPr>
          <w:position w:val="-6"/>
        </w:rPr>
        <w:object w:dxaOrig="320" w:dyaOrig="279">
          <v:shape id="_x0000_i1232" type="#_x0000_t75" style="width:16.3pt;height:13.75pt" o:ole="">
            <v:imagedata r:id="rId423" o:title=""/>
          </v:shape>
          <o:OLEObject Type="Embed" ProgID="Equation.DSMT4" ShapeID="_x0000_i1232" DrawAspect="Content" ObjectID="_1699948958" r:id="rId424"/>
        </w:objec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短轴为</w:t>
      </w:r>
      <w:r w:rsidR="00780BC1" w:rsidRPr="00780BC1">
        <w:rPr>
          <w:position w:val="-6"/>
        </w:rPr>
        <w:object w:dxaOrig="320" w:dyaOrig="279">
          <v:shape id="_x0000_i1233" type="#_x0000_t75" style="width:16.3pt;height:13.75pt" o:ole="">
            <v:imagedata r:id="rId425" o:title=""/>
          </v:shape>
          <o:OLEObject Type="Embed" ProgID="Equation.DSMT4" ShapeID="_x0000_i1233" DrawAspect="Content" ObjectID="_1699948959" r:id="rId426"/>
        </w:object>
      </w:r>
      <w:r w:rsidRPr="009D3172">
        <w:rPr>
          <w:rFonts w:ascii="宋体" w:hAnsi="宋体"/>
        </w:rPr>
        <w:t>的椭圆</w:t>
      </w:r>
      <w:r w:rsidR="006A4C2E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现将贮油罐平放</w: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当油罐中油面高度为</w:t>
      </w:r>
      <w:r w:rsidR="00780BC1" w:rsidRPr="00780BC1">
        <w:rPr>
          <w:position w:val="-24"/>
        </w:rPr>
        <w:object w:dxaOrig="380" w:dyaOrig="620">
          <v:shape id="_x0000_i1234" type="#_x0000_t75" style="width:18.8pt;height:31.3pt" o:ole="">
            <v:imagedata r:id="rId427" o:title=""/>
          </v:shape>
          <o:OLEObject Type="Embed" ProgID="Equation.DSMT4" ShapeID="_x0000_i1234" DrawAspect="Content" ObjectID="_1699948960" r:id="rId428"/>
        </w:object>
      </w:r>
      <w:r w:rsidRPr="009D3172">
        <w:rPr>
          <w:rFonts w:ascii="宋体" w:hAnsi="宋体"/>
        </w:rPr>
        <w:t>时</w:t>
      </w:r>
      <w:r w:rsidR="006A4C2E">
        <w:rPr>
          <w:rFonts w:ascii="宋体" w:hAnsi="宋体" w:hint="eastAsia"/>
        </w:rPr>
        <w:t>（</w:t>
      </w:r>
      <w:r w:rsidRPr="009D3172">
        <w:rPr>
          <w:rFonts w:ascii="宋体" w:hAnsi="宋体"/>
        </w:rPr>
        <w:t>如图</w:t>
      </w:r>
      <w:r w:rsidR="006A4C2E">
        <w:rPr>
          <w:rFonts w:ascii="宋体" w:hAnsi="宋体" w:hint="eastAsia"/>
        </w:rPr>
        <w:t>），</w:t>
      </w:r>
      <w:r w:rsidRPr="009D3172">
        <w:rPr>
          <w:rFonts w:ascii="宋体" w:hAnsi="宋体"/>
        </w:rPr>
        <w:t>计算油的质量</w:t>
      </w:r>
      <w:r w:rsidR="006A4C2E">
        <w:rPr>
          <w:rFonts w:ascii="宋体" w:hAnsi="宋体" w:hint="eastAsia"/>
        </w:rPr>
        <w:t>．（</w:t>
      </w:r>
      <w:r w:rsidRPr="009D3172">
        <w:rPr>
          <w:rFonts w:ascii="宋体" w:hAnsi="宋体"/>
        </w:rPr>
        <w:t>长度单位为</w:t>
      </w:r>
      <w:r w:rsidR="00780BC1" w:rsidRPr="00025957">
        <w:rPr>
          <w:position w:val="-4"/>
        </w:rPr>
        <w:object w:dxaOrig="260" w:dyaOrig="200">
          <v:shape id="_x0000_i1235" type="#_x0000_t75" style="width:13.15pt;height:10pt" o:ole="">
            <v:imagedata r:id="rId429" o:title=""/>
          </v:shape>
          <o:OLEObject Type="Embed" ProgID="Equation.DSMT4" ShapeID="_x0000_i1235" DrawAspect="Content" ObjectID="_1699948961" r:id="rId430"/>
        </w:object>
      </w:r>
      <w:r w:rsidR="006A4C2E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质量单位为</w:t>
      </w:r>
      <w:r w:rsidR="00780BC1" w:rsidRPr="00780BC1">
        <w:rPr>
          <w:position w:val="-10"/>
        </w:rPr>
        <w:object w:dxaOrig="320" w:dyaOrig="320">
          <v:shape id="_x0000_i1236" type="#_x0000_t75" style="width:16.3pt;height:16.3pt" o:ole="">
            <v:imagedata r:id="rId431" o:title=""/>
          </v:shape>
          <o:OLEObject Type="Embed" ProgID="Equation.DSMT4" ShapeID="_x0000_i1236" DrawAspect="Content" ObjectID="_1699948962" r:id="rId432"/>
        </w:object>
      </w:r>
      <w:r w:rsidR="006A4C2E">
        <w:rPr>
          <w:rFonts w:ascii="宋体" w:hAnsi="宋体"/>
        </w:rPr>
        <w:t>，</w:t>
      </w:r>
      <w:r w:rsidRPr="009D3172">
        <w:rPr>
          <w:rFonts w:ascii="宋体" w:hAnsi="宋体"/>
        </w:rPr>
        <w:t>油的密度为常数</w:t>
      </w:r>
      <w:r w:rsidR="00780BC1" w:rsidRPr="00780BC1">
        <w:rPr>
          <w:position w:val="-10"/>
        </w:rPr>
        <w:object w:dxaOrig="920" w:dyaOrig="360">
          <v:shape id="_x0000_i1237" type="#_x0000_t75" style="width:45.7pt;height:18.15pt" o:ole="">
            <v:imagedata r:id="rId433" o:title=""/>
          </v:shape>
          <o:OLEObject Type="Embed" ProgID="Equation.DSMT4" ShapeID="_x0000_i1237" DrawAspect="Content" ObjectID="_1699948963" r:id="rId434"/>
        </w:object>
      </w:r>
      <w:r w:rsidR="006A4C2E">
        <w:rPr>
          <w:rFonts w:hint="eastAsia"/>
        </w:rPr>
        <w:t>）</w:t>
      </w:r>
    </w:p>
    <w:p w:rsidR="003A10EA" w:rsidRPr="003A10EA" w:rsidRDefault="003A10EA" w:rsidP="003A10EA">
      <w:pPr>
        <w:ind w:leftChars="200" w:left="480"/>
        <w:jc w:val="center"/>
        <w:rPr>
          <w:rFonts w:ascii="宋体" w:hAnsi="宋体"/>
        </w:rPr>
      </w:pPr>
      <w:r>
        <w:rPr>
          <w:rFonts w:ascii="宋体" w:hAnsi="宋体"/>
          <w:noProof/>
        </w:rPr>
        <w:lastRenderedPageBreak/>
        <w:drawing>
          <wp:inline distT="0" distB="0" distL="0" distR="0">
            <wp:extent cx="1944370" cy="1361059"/>
            <wp:effectExtent l="19050" t="0" r="0" b="0"/>
            <wp:docPr id="1" name="图片 0" descr="2010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0B1.png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4812" cy="136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ADD" w:rsidRDefault="003B1ADD" w:rsidP="003B1ADD"/>
    <w:p w:rsidR="005C1D20" w:rsidRPr="009D3172" w:rsidRDefault="003B1ADD" w:rsidP="003B1ADD">
      <w:pPr>
        <w:tabs>
          <w:tab w:val="left" w:pos="720"/>
        </w:tabs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6A4C2E" w:rsidRPr="009D3172">
        <w:rPr>
          <w:rFonts w:ascii="宋体" w:hAnsi="宋体"/>
        </w:rPr>
        <w:t>如图建立坐标系</w:t>
      </w:r>
      <w:r w:rsidR="006A4C2E">
        <w:rPr>
          <w:rFonts w:ascii="宋体" w:hAnsi="宋体" w:hint="eastAsia"/>
        </w:rPr>
        <w:t>，则</w:t>
      </w:r>
      <w:r w:rsidR="005C1D20" w:rsidRPr="009D3172">
        <w:rPr>
          <w:rFonts w:ascii="宋体" w:hAnsi="宋体"/>
        </w:rPr>
        <w:t>油罐</w:t>
      </w:r>
      <w:r w:rsidR="006A4C2E">
        <w:rPr>
          <w:rFonts w:ascii="宋体" w:hAnsi="宋体" w:hint="eastAsia"/>
        </w:rPr>
        <w:t>底面的</w:t>
      </w:r>
      <w:r w:rsidR="006A4C2E">
        <w:rPr>
          <w:rFonts w:ascii="宋体" w:hAnsi="宋体"/>
        </w:rPr>
        <w:t>椭圆</w:t>
      </w:r>
      <w:r w:rsidR="005C1D20" w:rsidRPr="009D3172">
        <w:rPr>
          <w:rFonts w:ascii="宋体" w:hAnsi="宋体"/>
        </w:rPr>
        <w:t>方程为</w:t>
      </w:r>
      <w:r w:rsidR="00780BC1" w:rsidRPr="00780BC1">
        <w:rPr>
          <w:position w:val="-24"/>
        </w:rPr>
        <w:object w:dxaOrig="1180" w:dyaOrig="660">
          <v:shape id="_x0000_i1238" type="#_x0000_t75" style="width:58.85pt;height:33.2pt" o:ole="">
            <v:imagedata r:id="rId436" o:title=""/>
          </v:shape>
          <o:OLEObject Type="Embed" ProgID="Equation.DSMT4" ShapeID="_x0000_i1238" DrawAspect="Content" ObjectID="_1699948964" r:id="rId437"/>
        </w:object>
      </w:r>
      <w:r w:rsidR="006A4C2E">
        <w:rPr>
          <w:rFonts w:ascii="宋体" w:hAnsi="宋体" w:hint="eastAsia"/>
        </w:rPr>
        <w:t>．</w:t>
      </w:r>
    </w:p>
    <w:p w:rsidR="005C1D20" w:rsidRPr="009D3172" w:rsidRDefault="003A10EA" w:rsidP="005C1D20">
      <w:pPr>
        <w:jc w:val="center"/>
        <w:rPr>
          <w:rFonts w:ascii="宋体" w:hAnsi="宋体"/>
        </w:rPr>
      </w:pPr>
      <w:r>
        <w:rPr>
          <w:rFonts w:ascii="宋体" w:hAnsi="宋体"/>
          <w:noProof/>
        </w:rPr>
        <w:drawing>
          <wp:inline distT="0" distB="0" distL="0" distR="0">
            <wp:extent cx="2058102" cy="1301750"/>
            <wp:effectExtent l="19050" t="0" r="0" b="0"/>
            <wp:docPr id="3" name="图片 2" descr="2010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0B2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102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D20" w:rsidRPr="009D3172" w:rsidRDefault="005C1D20" w:rsidP="005C1D20">
      <w:pPr>
        <w:ind w:firstLineChars="200" w:firstLine="480"/>
        <w:rPr>
          <w:rFonts w:ascii="宋体" w:hAnsi="宋体"/>
        </w:rPr>
      </w:pPr>
      <w:r w:rsidRPr="009D3172">
        <w:rPr>
          <w:rFonts w:ascii="宋体" w:hAnsi="宋体"/>
        </w:rPr>
        <w:t>阴影部分的面积</w:t>
      </w:r>
      <w:r w:rsidR="006A4C2E">
        <w:rPr>
          <w:rFonts w:ascii="宋体" w:hAnsi="宋体" w:hint="eastAsia"/>
        </w:rPr>
        <w:t>（其中用到</w:t>
      </w:r>
      <w:r w:rsidR="00780BC1" w:rsidRPr="00780BC1">
        <w:rPr>
          <w:position w:val="-10"/>
        </w:rPr>
        <w:object w:dxaOrig="1020" w:dyaOrig="320">
          <v:shape id="_x0000_i1239" type="#_x0000_t75" style="width:50.7pt;height:16.3pt" o:ole="">
            <v:imagedata r:id="rId439" o:title=""/>
          </v:shape>
          <o:OLEObject Type="Embed" ProgID="Equation.DSMT4" ShapeID="_x0000_i1239" DrawAspect="Content" ObjectID="_1699948965" r:id="rId440"/>
        </w:object>
      </w:r>
      <w:r w:rsidR="006A4C2E">
        <w:rPr>
          <w:rFonts w:hint="eastAsia"/>
        </w:rPr>
        <w:t>换元）</w:t>
      </w:r>
    </w:p>
    <w:p w:rsidR="005C1D20" w:rsidRPr="009D3172" w:rsidRDefault="00780BC1" w:rsidP="006A4C2E">
      <w:pPr>
        <w:jc w:val="center"/>
        <w:rPr>
          <w:rFonts w:ascii="宋体" w:hAnsi="宋体"/>
        </w:rPr>
      </w:pPr>
      <w:r w:rsidRPr="00780BC1">
        <w:rPr>
          <w:position w:val="-72"/>
        </w:rPr>
        <w:object w:dxaOrig="4800" w:dyaOrig="1560">
          <v:shape id="_x0000_i1240" type="#_x0000_t75" style="width:239.8pt;height:78.25pt" o:ole="">
            <v:imagedata r:id="rId441" o:title=""/>
          </v:shape>
          <o:OLEObject Type="Embed" ProgID="Equation.DSMT4" ShapeID="_x0000_i1240" DrawAspect="Content" ObjectID="_1699948966" r:id="rId442"/>
        </w:object>
      </w:r>
    </w:p>
    <w:p w:rsidR="005C1D20" w:rsidRPr="009D3172" w:rsidRDefault="005C1D20" w:rsidP="005C1D20">
      <w:pPr>
        <w:ind w:firstLine="420"/>
        <w:rPr>
          <w:rFonts w:ascii="宋体" w:hAnsi="宋体"/>
        </w:rPr>
      </w:pPr>
      <w:r w:rsidRPr="009D3172">
        <w:rPr>
          <w:rFonts w:ascii="宋体" w:hAnsi="宋体"/>
        </w:rPr>
        <w:t>所以油的质量</w:t>
      </w:r>
      <w:r w:rsidR="00780BC1" w:rsidRPr="00780BC1">
        <w:rPr>
          <w:position w:val="-34"/>
        </w:rPr>
        <w:object w:dxaOrig="2100" w:dyaOrig="800">
          <v:shape id="_x0000_i1241" type="#_x0000_t75" style="width:105.2pt;height:40.05pt" o:ole="">
            <v:imagedata r:id="rId443" o:title=""/>
          </v:shape>
          <o:OLEObject Type="Embed" ProgID="Equation.DSMT4" ShapeID="_x0000_i1241" DrawAspect="Content" ObjectID="_1699948967" r:id="rId444"/>
        </w:object>
      </w:r>
      <w:r w:rsidR="006A4C2E">
        <w:rPr>
          <w:rFonts w:ascii="宋体" w:hAnsi="宋体" w:hint="eastAsia"/>
        </w:rPr>
        <w:t>．</w:t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3B1ADD" w:rsidRDefault="003B1ADD" w:rsidP="00DD5CA7">
      <w:r>
        <w:t>(19)</w:t>
      </w:r>
      <w:r>
        <w:rPr>
          <w:rFonts w:hint="eastAsia"/>
        </w:rPr>
        <w:t>（</w:t>
      </w:r>
      <w:r w:rsidR="00DD5CA7" w:rsidRPr="003B1ADD">
        <w:t>本题满分</w:t>
      </w:r>
      <w:r w:rsidR="00DD5CA7" w:rsidRPr="003B1ADD">
        <w:t>11</w:t>
      </w:r>
      <w:r w:rsidR="00DD5CA7" w:rsidRPr="003B1ADD">
        <w:t>分</w:t>
      </w:r>
      <w:r>
        <w:rPr>
          <w:rFonts w:hint="eastAsia"/>
        </w:rPr>
        <w:t>）</w:t>
      </w:r>
    </w:p>
    <w:p w:rsidR="00350030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设函数</w:t>
      </w:r>
      <w:r w:rsidR="00780BC1" w:rsidRPr="00780BC1">
        <w:rPr>
          <w:position w:val="-10"/>
        </w:rPr>
        <w:object w:dxaOrig="1120" w:dyaOrig="320">
          <v:shape id="_x0000_i1242" type="#_x0000_t75" style="width:55.7pt;height:16.3pt" o:ole="">
            <v:imagedata r:id="rId445" o:title=""/>
          </v:shape>
          <o:OLEObject Type="Embed" ProgID="Equation.DSMT4" ShapeID="_x0000_i1242" DrawAspect="Content" ObjectID="_1699948968" r:id="rId446"/>
        </w:object>
      </w:r>
      <w:r w:rsidRPr="009D3172">
        <w:rPr>
          <w:rFonts w:ascii="宋体" w:hAnsi="宋体"/>
          <w:szCs w:val="21"/>
        </w:rPr>
        <w:t>具有二阶连续偏导数</w:t>
      </w:r>
      <w:r w:rsidR="0035003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且满足等式</w:t>
      </w:r>
      <w:r w:rsidR="00780BC1" w:rsidRPr="00780BC1">
        <w:rPr>
          <w:position w:val="-28"/>
        </w:rPr>
        <w:object w:dxaOrig="2640" w:dyaOrig="700">
          <v:shape id="_x0000_i1243" type="#_x0000_t75" style="width:132.1pt;height:35.05pt" o:ole="">
            <v:imagedata r:id="rId447" o:title=""/>
          </v:shape>
          <o:OLEObject Type="Embed" ProgID="Equation.DSMT4" ShapeID="_x0000_i1243" DrawAspect="Content" ObjectID="_1699948969" r:id="rId448"/>
        </w:object>
      </w:r>
      <w:r w:rsidR="00350030">
        <w:rPr>
          <w:rFonts w:ascii="宋体" w:hAnsi="宋体" w:hint="eastAsia"/>
          <w:szCs w:val="21"/>
        </w:rPr>
        <w:t>．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确定</w:t>
      </w:r>
      <w:r w:rsidR="00780BC1" w:rsidRPr="00780BC1">
        <w:rPr>
          <w:position w:val="-6"/>
        </w:rPr>
        <w:object w:dxaOrig="200" w:dyaOrig="220">
          <v:shape id="_x0000_i1244" type="#_x0000_t75" style="width:10pt;height:11.25pt" o:ole="">
            <v:imagedata r:id="rId449" o:title=""/>
          </v:shape>
          <o:OLEObject Type="Embed" ProgID="Equation.DSMT4" ShapeID="_x0000_i1244" DrawAspect="Content" ObjectID="_1699948970" r:id="rId450"/>
        </w:object>
      </w:r>
      <w:r w:rsidRPr="009D3172">
        <w:rPr>
          <w:rFonts w:ascii="宋体" w:hAnsi="宋体"/>
          <w:szCs w:val="21"/>
        </w:rPr>
        <w:t>,</w:t>
      </w:r>
      <w:r w:rsidR="00780BC1" w:rsidRPr="00780BC1">
        <w:rPr>
          <w:position w:val="-6"/>
        </w:rPr>
        <w:object w:dxaOrig="200" w:dyaOrig="279">
          <v:shape id="_x0000_i1245" type="#_x0000_t75" style="width:10pt;height:13.75pt" o:ole="">
            <v:imagedata r:id="rId451" o:title=""/>
          </v:shape>
          <o:OLEObject Type="Embed" ProgID="Equation.DSMT4" ShapeID="_x0000_i1245" DrawAspect="Content" ObjectID="_1699948971" r:id="rId452"/>
        </w:object>
      </w:r>
      <w:r w:rsidRPr="009D3172">
        <w:rPr>
          <w:rFonts w:ascii="宋体" w:hAnsi="宋体"/>
          <w:szCs w:val="21"/>
        </w:rPr>
        <w:t>的值</w:t>
      </w:r>
      <w:r w:rsidR="00350030"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使等式在变换</w:t>
      </w:r>
      <w:r w:rsidR="00780BC1" w:rsidRPr="00780BC1">
        <w:rPr>
          <w:position w:val="-10"/>
        </w:rPr>
        <w:object w:dxaOrig="2060" w:dyaOrig="320">
          <v:shape id="_x0000_i1246" type="#_x0000_t75" style="width:103.3pt;height:16.3pt" o:ole="">
            <v:imagedata r:id="rId453" o:title=""/>
          </v:shape>
          <o:OLEObject Type="Embed" ProgID="Equation.DSMT4" ShapeID="_x0000_i1246" DrawAspect="Content" ObjectID="_1699948972" r:id="rId454"/>
        </w:object>
      </w:r>
      <w:r w:rsidRPr="009D3172">
        <w:rPr>
          <w:rFonts w:ascii="宋体" w:hAnsi="宋体"/>
          <w:szCs w:val="21"/>
        </w:rPr>
        <w:t>下化简为</w:t>
      </w:r>
      <w:r w:rsidR="00780BC1" w:rsidRPr="00780BC1">
        <w:rPr>
          <w:position w:val="-28"/>
        </w:rPr>
        <w:object w:dxaOrig="960" w:dyaOrig="700">
          <v:shape id="_x0000_i1247" type="#_x0000_t75" style="width:48.2pt;height:35.05pt" o:ole="">
            <v:imagedata r:id="rId455" o:title=""/>
          </v:shape>
          <o:OLEObject Type="Embed" ProgID="Equation.DSMT4" ShapeID="_x0000_i1247" DrawAspect="Content" ObjectID="_1699948973" r:id="rId456"/>
        </w:object>
      </w:r>
      <w:r w:rsidR="00350030">
        <w:rPr>
          <w:rFonts w:ascii="宋体" w:hAnsi="宋体" w:hint="eastAsia"/>
          <w:szCs w:val="21"/>
        </w:rPr>
        <w:t>．</w:t>
      </w:r>
    </w:p>
    <w:p w:rsidR="003B1ADD" w:rsidRDefault="003B1ADD" w:rsidP="003B1ADD"/>
    <w:p w:rsidR="005C1D20" w:rsidRPr="009D3172" w:rsidRDefault="003B1ADD" w:rsidP="003B1ADD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5C1D20" w:rsidRPr="009D3172">
        <w:rPr>
          <w:rFonts w:ascii="宋体" w:hAnsi="宋体"/>
          <w:szCs w:val="21"/>
        </w:rPr>
        <w:t>由复合函数链式法则得</w:t>
      </w:r>
    </w:p>
    <w:p w:rsidR="005C1D20" w:rsidRPr="009D3172" w:rsidRDefault="00780BC1" w:rsidP="00FB56C3">
      <w:pPr>
        <w:ind w:leftChars="200" w:left="480"/>
        <w:jc w:val="center"/>
        <w:rPr>
          <w:rFonts w:ascii="宋体" w:hAnsi="宋体"/>
          <w:szCs w:val="21"/>
        </w:rPr>
      </w:pPr>
      <w:r w:rsidRPr="00780BC1">
        <w:rPr>
          <w:position w:val="-178"/>
        </w:rPr>
        <w:object w:dxaOrig="8000" w:dyaOrig="3580">
          <v:shape id="_x0000_i1248" type="#_x0000_t75" style="width:400.05pt;height:179.05pt" o:ole="">
            <v:imagedata r:id="rId457" o:title=""/>
          </v:shape>
          <o:OLEObject Type="Embed" ProgID="Equation.DSMT4" ShapeID="_x0000_i1248" DrawAspect="Content" ObjectID="_1699948974" r:id="rId458"/>
        </w:object>
      </w:r>
    </w:p>
    <w:p w:rsidR="005C1D20" w:rsidRPr="009D3172" w:rsidRDefault="00FB56C3" w:rsidP="00FB56C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</w:t>
      </w:r>
      <w:r w:rsidR="00780BC1" w:rsidRPr="00780BC1">
        <w:rPr>
          <w:position w:val="-28"/>
        </w:rPr>
        <w:object w:dxaOrig="2640" w:dyaOrig="700">
          <v:shape id="_x0000_i1249" type="#_x0000_t75" style="width:132.1pt;height:35.05pt" o:ole="">
            <v:imagedata r:id="rId459" o:title=""/>
          </v:shape>
          <o:OLEObject Type="Embed" ProgID="Equation.DSMT4" ShapeID="_x0000_i1249" DrawAspect="Content" ObjectID="_1699948975" r:id="rId460"/>
        </w:object>
      </w:r>
      <w:r>
        <w:rPr>
          <w:rFonts w:hint="eastAsia"/>
        </w:rPr>
        <w:t>变换为</w:t>
      </w:r>
    </w:p>
    <w:p w:rsidR="005C1D20" w:rsidRPr="009D3172" w:rsidRDefault="00780BC1" w:rsidP="00FB56C3">
      <w:pPr>
        <w:ind w:leftChars="200" w:left="480"/>
        <w:jc w:val="center"/>
        <w:rPr>
          <w:rFonts w:ascii="宋体" w:hAnsi="宋体"/>
          <w:szCs w:val="21"/>
        </w:rPr>
      </w:pPr>
      <w:r w:rsidRPr="00780BC1">
        <w:rPr>
          <w:position w:val="-28"/>
        </w:rPr>
        <w:object w:dxaOrig="7200" w:dyaOrig="700">
          <v:shape id="_x0000_i1250" type="#_x0000_t75" style="width:5in;height:35.05pt" o:ole="">
            <v:imagedata r:id="rId461" o:title=""/>
          </v:shape>
          <o:OLEObject Type="Embed" ProgID="Equation.DSMT4" ShapeID="_x0000_i1250" DrawAspect="Content" ObjectID="_1699948976" r:id="rId462"/>
        </w:object>
      </w:r>
    </w:p>
    <w:p w:rsidR="00FB56C3" w:rsidRDefault="005C1D20" w:rsidP="00FB56C3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所以</w:t>
      </w:r>
      <w:r w:rsidR="00FB56C3">
        <w:rPr>
          <w:rFonts w:ascii="宋体" w:hAnsi="宋体" w:hint="eastAsia"/>
          <w:szCs w:val="21"/>
        </w:rPr>
        <w:t>由题设有</w:t>
      </w:r>
    </w:p>
    <w:p w:rsidR="005C1D20" w:rsidRPr="009D3172" w:rsidRDefault="00780BC1" w:rsidP="00FB56C3">
      <w:pPr>
        <w:ind w:leftChars="200" w:left="480"/>
        <w:jc w:val="center"/>
        <w:rPr>
          <w:rFonts w:ascii="宋体" w:hAnsi="宋体"/>
          <w:szCs w:val="21"/>
        </w:rPr>
      </w:pPr>
      <w:r w:rsidRPr="00780BC1">
        <w:rPr>
          <w:position w:val="-56"/>
        </w:rPr>
        <w:object w:dxaOrig="2580" w:dyaOrig="1240">
          <v:shape id="_x0000_i1251" type="#_x0000_t75" style="width:128.95pt;height:62pt" o:ole="">
            <v:imagedata r:id="rId463" o:title=""/>
          </v:shape>
          <o:OLEObject Type="Embed" ProgID="Equation.DSMT4" ShapeID="_x0000_i1251" DrawAspect="Content" ObjectID="_1699948977" r:id="rId464"/>
        </w:object>
      </w:r>
    </w:p>
    <w:p w:rsidR="005C1D20" w:rsidRPr="009D3172" w:rsidRDefault="00FB56C3" w:rsidP="00FB56C3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由前两式可解得</w:t>
      </w:r>
      <w:r w:rsidR="00780BC1" w:rsidRPr="00780BC1">
        <w:rPr>
          <w:position w:val="-24"/>
        </w:rPr>
        <w:object w:dxaOrig="740" w:dyaOrig="620">
          <v:shape id="_x0000_i1252" type="#_x0000_t75" style="width:36.95pt;height:31.3pt" o:ole="">
            <v:imagedata r:id="rId465" o:title=""/>
          </v:shape>
          <o:OLEObject Type="Embed" ProgID="Equation.DSMT4" ShapeID="_x0000_i1252" DrawAspect="Content" ObjectID="_1699948978" r:id="rId466"/>
        </w:object>
      </w:r>
      <w:r w:rsidR="005C1D20" w:rsidRPr="009D3172">
        <w:rPr>
          <w:rFonts w:ascii="宋体" w:hAnsi="宋体"/>
          <w:szCs w:val="21"/>
        </w:rPr>
        <w:t>或</w:t>
      </w:r>
      <w:r w:rsidR="00780BC1" w:rsidRPr="00025957">
        <w:rPr>
          <w:position w:val="-4"/>
        </w:rPr>
        <w:object w:dxaOrig="340" w:dyaOrig="260">
          <v:shape id="_x0000_i1253" type="#_x0000_t75" style="width:16.9pt;height:13.15pt" o:ole="">
            <v:imagedata r:id="rId467" o:title=""/>
          </v:shape>
          <o:OLEObject Type="Embed" ProgID="Equation.DSMT4" ShapeID="_x0000_i1253" DrawAspect="Content" ObjectID="_1699948979" r:id="rId468"/>
        </w:object>
      </w:r>
      <w:r w:rsidR="005C1D20" w:rsidRPr="009D3172">
        <w:rPr>
          <w:rFonts w:ascii="宋体" w:hAnsi="宋体"/>
          <w:szCs w:val="21"/>
        </w:rPr>
        <w:t>,</w:t>
      </w:r>
      <w:r w:rsidR="00780BC1" w:rsidRPr="00780BC1">
        <w:rPr>
          <w:position w:val="-24"/>
        </w:rPr>
        <w:object w:dxaOrig="740" w:dyaOrig="620">
          <v:shape id="_x0000_i1254" type="#_x0000_t75" style="width:36.95pt;height:31.3pt" o:ole="">
            <v:imagedata r:id="rId469" o:title=""/>
          </v:shape>
          <o:OLEObject Type="Embed" ProgID="Equation.DSMT4" ShapeID="_x0000_i1254" DrawAspect="Content" ObjectID="_1699948980" r:id="rId470"/>
        </w:object>
      </w:r>
      <w:r w:rsidR="005C1D20" w:rsidRPr="009D3172">
        <w:rPr>
          <w:rFonts w:ascii="宋体" w:hAnsi="宋体"/>
          <w:szCs w:val="21"/>
        </w:rPr>
        <w:t>或</w:t>
      </w:r>
      <w:r w:rsidR="00780BC1" w:rsidRPr="00025957">
        <w:rPr>
          <w:position w:val="-4"/>
        </w:rPr>
        <w:object w:dxaOrig="340" w:dyaOrig="260">
          <v:shape id="_x0000_i1255" type="#_x0000_t75" style="width:16.9pt;height:13.15pt" o:ole="">
            <v:imagedata r:id="rId471" o:title=""/>
          </v:shape>
          <o:OLEObject Type="Embed" ProgID="Equation.DSMT4" ShapeID="_x0000_i1255" DrawAspect="Content" ObjectID="_1699948981" r:id="rId472"/>
        </w:object>
      </w:r>
      <w:r>
        <w:rPr>
          <w:rFonts w:ascii="宋体" w:hAnsi="宋体" w:hint="eastAsia"/>
          <w:szCs w:val="21"/>
        </w:rPr>
        <w:t>．</w:t>
      </w:r>
      <w:r w:rsidR="005C1D20" w:rsidRPr="009D3172">
        <w:rPr>
          <w:rFonts w:ascii="宋体" w:hAnsi="宋体"/>
          <w:szCs w:val="21"/>
        </w:rPr>
        <w:t>又因为当</w:t>
      </w:r>
      <w:r w:rsidR="00780BC1" w:rsidRPr="00780BC1">
        <w:rPr>
          <w:position w:val="-10"/>
        </w:rPr>
        <w:object w:dxaOrig="560" w:dyaOrig="320">
          <v:shape id="_x0000_i1256" type="#_x0000_t75" style="width:28.15pt;height:16.3pt" o:ole="">
            <v:imagedata r:id="rId473" o:title=""/>
          </v:shape>
          <o:OLEObject Type="Embed" ProgID="Equation.DSMT4" ShapeID="_x0000_i1256" DrawAspect="Content" ObjectID="_1699948982" r:id="rId474"/>
        </w:object>
      </w:r>
      <w:r w:rsidR="005C1D20" w:rsidRPr="009D3172">
        <w:rPr>
          <w:rFonts w:ascii="宋体" w:hAnsi="宋体"/>
          <w:szCs w:val="21"/>
        </w:rPr>
        <w:t>为</w:t>
      </w:r>
      <w:r w:rsidR="00780BC1" w:rsidRPr="00780BC1">
        <w:rPr>
          <w:position w:val="-10"/>
        </w:rPr>
        <w:object w:dxaOrig="840" w:dyaOrig="320">
          <v:shape id="_x0000_i1257" type="#_x0000_t75" style="width:41.95pt;height:16.3pt" o:ole="">
            <v:imagedata r:id="rId475" o:title=""/>
          </v:shape>
          <o:OLEObject Type="Embed" ProgID="Equation.DSMT4" ShapeID="_x0000_i1257" DrawAspect="Content" ObjectID="_1699948983" r:id="rId476"/>
        </w:object>
      </w:r>
      <w:r>
        <w:rPr>
          <w:rFonts w:hint="eastAsia"/>
        </w:rPr>
        <w:t>，</w:t>
      </w:r>
      <w:r w:rsidR="00780BC1" w:rsidRPr="00780BC1">
        <w:rPr>
          <w:position w:val="-28"/>
        </w:rPr>
        <w:object w:dxaOrig="1040" w:dyaOrig="680">
          <v:shape id="_x0000_i1258" type="#_x0000_t75" style="width:51.95pt;height:33.8pt" o:ole="">
            <v:imagedata r:id="rId477" o:title=""/>
          </v:shape>
          <o:OLEObject Type="Embed" ProgID="Equation.DSMT4" ShapeID="_x0000_i1258" DrawAspect="Content" ObjectID="_1699948984" r:id="rId478"/>
        </w:object>
      </w:r>
      <w:r w:rsidR="005C1D20" w:rsidRPr="009D3172">
        <w:rPr>
          <w:rFonts w:ascii="宋体" w:hAnsi="宋体"/>
          <w:szCs w:val="21"/>
        </w:rPr>
        <w:t>时不满足</w:t>
      </w:r>
      <w:r>
        <w:rPr>
          <w:rFonts w:ascii="宋体" w:hAnsi="宋体" w:hint="eastAsia"/>
          <w:szCs w:val="21"/>
        </w:rPr>
        <w:t>第三式，</w:t>
      </w:r>
      <w:r w:rsidR="005C1D20" w:rsidRPr="009D3172">
        <w:rPr>
          <w:rFonts w:ascii="宋体" w:hAnsi="宋体"/>
          <w:szCs w:val="21"/>
        </w:rPr>
        <w:t>所以当</w:t>
      </w:r>
      <w:r w:rsidR="00780BC1" w:rsidRPr="00780BC1">
        <w:rPr>
          <w:position w:val="-10"/>
        </w:rPr>
        <w:object w:dxaOrig="560" w:dyaOrig="320">
          <v:shape id="_x0000_i1259" type="#_x0000_t75" style="width:28.15pt;height:16.3pt" o:ole="">
            <v:imagedata r:id="rId479" o:title=""/>
          </v:shape>
          <o:OLEObject Type="Embed" ProgID="Equation.DSMT4" ShapeID="_x0000_i1259" DrawAspect="Content" ObjectID="_1699948985" r:id="rId480"/>
        </w:object>
      </w:r>
      <w:r w:rsidR="005C1D20" w:rsidRPr="009D3172">
        <w:rPr>
          <w:rFonts w:ascii="宋体" w:hAnsi="宋体"/>
          <w:szCs w:val="21"/>
        </w:rPr>
        <w:t>为</w:t>
      </w:r>
      <w:r w:rsidR="00780BC1" w:rsidRPr="00780BC1">
        <w:rPr>
          <w:position w:val="-28"/>
        </w:rPr>
        <w:object w:dxaOrig="1040" w:dyaOrig="680">
          <v:shape id="_x0000_i1260" type="#_x0000_t75" style="width:51.95pt;height:33.8pt" o:ole="">
            <v:imagedata r:id="rId481" o:title=""/>
          </v:shape>
          <o:OLEObject Type="Embed" ProgID="Equation.DSMT4" ShapeID="_x0000_i1260" DrawAspect="Content" ObjectID="_1699948986" r:id="rId482"/>
        </w:object>
      </w:r>
      <w:r w:rsidR="005C1D20" w:rsidRPr="009D3172">
        <w:rPr>
          <w:rFonts w:ascii="宋体" w:hAnsi="宋体"/>
          <w:szCs w:val="21"/>
        </w:rPr>
        <w:t>,</w:t>
      </w:r>
      <w:r w:rsidR="00780BC1" w:rsidRPr="00780BC1">
        <w:rPr>
          <w:position w:val="-28"/>
        </w:rPr>
        <w:object w:dxaOrig="960" w:dyaOrig="680">
          <v:shape id="_x0000_i1261" type="#_x0000_t75" style="width:48.2pt;height:33.8pt" o:ole="">
            <v:imagedata r:id="rId483" o:title=""/>
          </v:shape>
          <o:OLEObject Type="Embed" ProgID="Equation.DSMT4" ShapeID="_x0000_i1261" DrawAspect="Content" ObjectID="_1699948987" r:id="rId484"/>
        </w:object>
      </w:r>
      <w:r>
        <w:rPr>
          <w:rFonts w:hint="eastAsia"/>
        </w:rPr>
        <w:t>时</w:t>
      </w:r>
      <w:r w:rsidR="005C1D20" w:rsidRPr="009D3172">
        <w:rPr>
          <w:rFonts w:ascii="宋体" w:hAnsi="宋体"/>
          <w:szCs w:val="21"/>
        </w:rPr>
        <w:t>满足题意</w:t>
      </w:r>
      <w:r>
        <w:rPr>
          <w:rFonts w:ascii="宋体" w:hAnsi="宋体" w:hint="eastAsia"/>
          <w:szCs w:val="21"/>
        </w:rPr>
        <w:t>．</w:t>
      </w:r>
    </w:p>
    <w:p w:rsidR="005C1D20" w:rsidRPr="005C1D20" w:rsidRDefault="005C1D20" w:rsidP="00DD5CA7">
      <w:pPr>
        <w:rPr>
          <w:rFonts w:ascii="宋体" w:hAnsi="宋体"/>
        </w:rPr>
      </w:pPr>
    </w:p>
    <w:p w:rsidR="005C1D20" w:rsidRDefault="005C1D20" w:rsidP="00DD5CA7">
      <w:pPr>
        <w:rPr>
          <w:rFonts w:ascii="宋体" w:hAnsi="宋体"/>
        </w:rPr>
      </w:pPr>
    </w:p>
    <w:p w:rsidR="00DD5CA7" w:rsidRPr="003B1ADD" w:rsidRDefault="00DD5CA7" w:rsidP="00DD5CA7">
      <w:r w:rsidRPr="003B1ADD">
        <w:t>(20)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8911FE">
      <w:pPr>
        <w:ind w:leftChars="200" w:left="480"/>
        <w:jc w:val="left"/>
        <w:rPr>
          <w:rFonts w:ascii="宋体" w:hAnsi="宋体"/>
        </w:rPr>
      </w:pPr>
      <w:r w:rsidRPr="009D3172">
        <w:rPr>
          <w:rFonts w:ascii="宋体" w:hAnsi="宋体"/>
        </w:rPr>
        <w:t>计算二重积分</w:t>
      </w:r>
      <w:r w:rsidR="00780BC1" w:rsidRPr="00780BC1">
        <w:rPr>
          <w:position w:val="-32"/>
        </w:rPr>
        <w:object w:dxaOrig="3200" w:dyaOrig="639">
          <v:shape id="_x0000_i1262" type="#_x0000_t75" style="width:160.3pt;height:31.95pt" o:ole="">
            <v:imagedata r:id="rId485" o:title=""/>
          </v:shape>
          <o:OLEObject Type="Embed" ProgID="Equation.DSMT4" ShapeID="_x0000_i1262" DrawAspect="Content" ObjectID="_1699948988" r:id="rId486"/>
        </w:object>
      </w:r>
      <w:r w:rsidRPr="009D3172">
        <w:rPr>
          <w:rFonts w:ascii="宋体" w:hAnsi="宋体"/>
        </w:rPr>
        <w:t>,其中</w:t>
      </w:r>
      <w:r w:rsidR="00780BC1" w:rsidRPr="00780BC1">
        <w:rPr>
          <w:position w:val="-28"/>
        </w:rPr>
        <w:object w:dxaOrig="3519" w:dyaOrig="680">
          <v:shape id="_x0000_i1263" type="#_x0000_t75" style="width:175.95pt;height:33.8pt" o:ole="">
            <v:imagedata r:id="rId487" o:title=""/>
          </v:shape>
          <o:OLEObject Type="Embed" ProgID="Equation.DSMT4" ShapeID="_x0000_i1263" DrawAspect="Content" ObjectID="_1699948989" r:id="rId488"/>
        </w:object>
      </w:r>
      <w:r w:rsidRPr="009D3172">
        <w:rPr>
          <w:rFonts w:ascii="宋体" w:hAnsi="宋体"/>
        </w:rPr>
        <w:t>.</w:t>
      </w:r>
    </w:p>
    <w:p w:rsidR="003B1ADD" w:rsidRDefault="003B1ADD" w:rsidP="003B1ADD"/>
    <w:p w:rsidR="003B1ADD" w:rsidRDefault="003B1ADD" w:rsidP="003B1ADD">
      <w:pPr>
        <w:rPr>
          <w:rFonts w:ascii="宋体" w:hAnsi="宋体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="009A47BF">
        <w:rPr>
          <w:rFonts w:hint="eastAsia"/>
        </w:rPr>
        <w:t>将积分区域用直角坐标表示得</w:t>
      </w:r>
      <w:r w:rsidR="00780BC1" w:rsidRPr="00780BC1">
        <w:rPr>
          <w:position w:val="-16"/>
        </w:rPr>
        <w:object w:dxaOrig="3080" w:dyaOrig="440">
          <v:shape id="_x0000_i1264" type="#_x0000_t75" style="width:154pt;height:21.9pt" o:ole="">
            <v:imagedata r:id="rId489" o:title=""/>
          </v:shape>
          <o:OLEObject Type="Embed" ProgID="Equation.DSMT4" ShapeID="_x0000_i1264" DrawAspect="Content" ObjectID="_1699948990" r:id="rId490"/>
        </w:object>
      </w:r>
      <w:r w:rsidR="009A47BF">
        <w:rPr>
          <w:rFonts w:hint="eastAsia"/>
        </w:rPr>
        <w:t>．</w:t>
      </w:r>
      <w:r w:rsidR="009A47BF">
        <w:rPr>
          <w:rFonts w:ascii="宋体" w:hAnsi="宋体" w:hint="eastAsia"/>
        </w:rPr>
        <w:t>所以</w:t>
      </w:r>
    </w:p>
    <w:p w:rsidR="005C1D20" w:rsidRPr="009D3172" w:rsidRDefault="00780BC1" w:rsidP="009A47BF">
      <w:pPr>
        <w:ind w:leftChars="200" w:left="480"/>
        <w:jc w:val="center"/>
        <w:rPr>
          <w:rFonts w:ascii="宋体" w:hAnsi="宋体"/>
        </w:rPr>
      </w:pPr>
      <w:r w:rsidRPr="00780BC1">
        <w:rPr>
          <w:position w:val="-110"/>
        </w:rPr>
        <w:object w:dxaOrig="7180" w:dyaOrig="2200">
          <v:shape id="_x0000_i1265" type="#_x0000_t75" style="width:358.75pt;height:110.2pt" o:ole="">
            <v:imagedata r:id="rId491" o:title=""/>
          </v:shape>
          <o:OLEObject Type="Embed" ProgID="Equation.DSMT4" ShapeID="_x0000_i1265" DrawAspect="Content" ObjectID="_1699948991" r:id="rId492"/>
        </w:object>
      </w:r>
    </w:p>
    <w:p w:rsidR="005C1D20" w:rsidRDefault="005C1D20" w:rsidP="00DD5CA7">
      <w:pPr>
        <w:rPr>
          <w:rFonts w:ascii="宋体" w:hAnsi="宋体"/>
          <w:szCs w:val="21"/>
        </w:rPr>
      </w:pPr>
    </w:p>
    <w:p w:rsidR="005C1D20" w:rsidRDefault="005C1D20" w:rsidP="00DD5CA7">
      <w:pPr>
        <w:rPr>
          <w:rFonts w:ascii="宋体" w:hAnsi="宋体"/>
          <w:szCs w:val="21"/>
        </w:rPr>
      </w:pPr>
    </w:p>
    <w:p w:rsidR="00DD5CA7" w:rsidRPr="003B1ADD" w:rsidRDefault="00DD5CA7" w:rsidP="00DD5CA7">
      <w:r w:rsidRPr="003B1ADD">
        <w:t>(21)</w:t>
      </w:r>
      <w:r w:rsidR="003B1ADD">
        <w:rPr>
          <w:rFonts w:hint="eastAsia"/>
        </w:rPr>
        <w:t>（</w:t>
      </w:r>
      <w:r w:rsidRPr="003B1ADD">
        <w:t>本题满分</w:t>
      </w:r>
      <w:r w:rsidRPr="003B1ADD">
        <w:t>10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</w:rPr>
      </w:pPr>
      <w:r w:rsidRPr="009D3172">
        <w:rPr>
          <w:rFonts w:ascii="宋体" w:hAnsi="宋体"/>
        </w:rPr>
        <w:lastRenderedPageBreak/>
        <w:t>设函数</w:t>
      </w:r>
      <w:r w:rsidR="00780BC1" w:rsidRPr="00780BC1">
        <w:rPr>
          <w:position w:val="-10"/>
        </w:rPr>
        <w:object w:dxaOrig="540" w:dyaOrig="320">
          <v:shape id="_x0000_i1266" type="#_x0000_t75" style="width:26.9pt;height:16.3pt" o:ole="">
            <v:imagedata r:id="rId493" o:title=""/>
          </v:shape>
          <o:OLEObject Type="Embed" ProgID="Equation.DSMT4" ShapeID="_x0000_i1266" DrawAspect="Content" ObjectID="_1699948992" r:id="rId494"/>
        </w:object>
      </w:r>
      <w:r w:rsidRPr="009D3172">
        <w:rPr>
          <w:rFonts w:ascii="宋体" w:hAnsi="宋体"/>
        </w:rPr>
        <w:t>在闭区间</w:t>
      </w:r>
      <w:r w:rsidR="00780BC1" w:rsidRPr="00780BC1">
        <w:rPr>
          <w:position w:val="-14"/>
        </w:rPr>
        <w:object w:dxaOrig="520" w:dyaOrig="400">
          <v:shape id="_x0000_i1267" type="#_x0000_t75" style="width:26.3pt;height:20.05pt" o:ole="">
            <v:imagedata r:id="rId495" o:title=""/>
          </v:shape>
          <o:OLEObject Type="Embed" ProgID="Equation.DSMT4" ShapeID="_x0000_i1267" DrawAspect="Content" ObjectID="_1699948993" r:id="rId496"/>
        </w:object>
      </w:r>
      <w:r w:rsidRPr="009D3172">
        <w:rPr>
          <w:rFonts w:ascii="宋体" w:hAnsi="宋体"/>
        </w:rPr>
        <w:t>上连续,在开区间</w:t>
      </w:r>
      <w:r w:rsidR="00780BC1" w:rsidRPr="00780BC1">
        <w:rPr>
          <w:position w:val="-14"/>
        </w:rPr>
        <w:object w:dxaOrig="560" w:dyaOrig="400">
          <v:shape id="_x0000_i1268" type="#_x0000_t75" style="width:28.15pt;height:20.05pt" o:ole="">
            <v:imagedata r:id="rId497" o:title=""/>
          </v:shape>
          <o:OLEObject Type="Embed" ProgID="Equation.DSMT4" ShapeID="_x0000_i1268" DrawAspect="Content" ObjectID="_1699948994" r:id="rId498"/>
        </w:object>
      </w:r>
      <w:r w:rsidRPr="009D3172">
        <w:rPr>
          <w:rFonts w:ascii="宋体" w:hAnsi="宋体"/>
        </w:rPr>
        <w:t>内可导,且</w:t>
      </w:r>
      <w:r w:rsidR="00780BC1" w:rsidRPr="00780BC1">
        <w:rPr>
          <w:position w:val="-10"/>
        </w:rPr>
        <w:object w:dxaOrig="880" w:dyaOrig="320">
          <v:shape id="_x0000_i1269" type="#_x0000_t75" style="width:43.85pt;height:16.3pt" o:ole="">
            <v:imagedata r:id="rId499" o:title=""/>
          </v:shape>
          <o:OLEObject Type="Embed" ProgID="Equation.DSMT4" ShapeID="_x0000_i1269" DrawAspect="Content" ObjectID="_1699948995" r:id="rId500"/>
        </w:object>
      </w:r>
      <w:r w:rsidRPr="009D3172">
        <w:rPr>
          <w:rFonts w:ascii="宋体" w:hAnsi="宋体"/>
        </w:rPr>
        <w:t>,</w:t>
      </w:r>
      <w:r w:rsidR="00780BC1" w:rsidRPr="00780BC1">
        <w:rPr>
          <w:position w:val="-24"/>
        </w:rPr>
        <w:object w:dxaOrig="900" w:dyaOrig="620">
          <v:shape id="_x0000_i1270" type="#_x0000_t75" style="width:45.1pt;height:31.3pt" o:ole="">
            <v:imagedata r:id="rId501" o:title=""/>
          </v:shape>
          <o:OLEObject Type="Embed" ProgID="Equation.DSMT4" ShapeID="_x0000_i1270" DrawAspect="Content" ObjectID="_1699948996" r:id="rId502"/>
        </w:object>
      </w:r>
      <w:r w:rsidR="009A47BF">
        <w:rPr>
          <w:rFonts w:ascii="宋体" w:hAnsi="宋体" w:hint="eastAsia"/>
        </w:rPr>
        <w:t>．</w:t>
      </w:r>
      <w:r w:rsidRPr="009D3172">
        <w:rPr>
          <w:rFonts w:ascii="宋体" w:hAnsi="宋体"/>
        </w:rPr>
        <w:t>证明：存在</w:t>
      </w:r>
      <w:r w:rsidR="00780BC1" w:rsidRPr="00780BC1">
        <w:rPr>
          <w:position w:val="-28"/>
        </w:rPr>
        <w:object w:dxaOrig="999" w:dyaOrig="680">
          <v:shape id="_x0000_i1271" type="#_x0000_t75" style="width:50.1pt;height:33.8pt" o:ole="">
            <v:imagedata r:id="rId503" o:title=""/>
          </v:shape>
          <o:OLEObject Type="Embed" ProgID="Equation.DSMT4" ShapeID="_x0000_i1271" DrawAspect="Content" ObjectID="_1699948997" r:id="rId504"/>
        </w:object>
      </w:r>
      <w:r w:rsidRPr="009D3172">
        <w:rPr>
          <w:rFonts w:ascii="宋体" w:hAnsi="宋体"/>
        </w:rPr>
        <w:t>,</w:t>
      </w:r>
      <w:r w:rsidR="00780BC1" w:rsidRPr="00780BC1">
        <w:rPr>
          <w:position w:val="-28"/>
        </w:rPr>
        <w:object w:dxaOrig="1020" w:dyaOrig="680">
          <v:shape id="_x0000_i1272" type="#_x0000_t75" style="width:50.7pt;height:33.8pt" o:ole="">
            <v:imagedata r:id="rId505" o:title=""/>
          </v:shape>
          <o:OLEObject Type="Embed" ProgID="Equation.DSMT4" ShapeID="_x0000_i1272" DrawAspect="Content" ObjectID="_1699948998" r:id="rId506"/>
        </w:object>
      </w:r>
      <w:r w:rsidR="009A47BF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使得</w:t>
      </w:r>
      <w:r w:rsidR="00780BC1" w:rsidRPr="00780BC1">
        <w:rPr>
          <w:position w:val="-10"/>
        </w:rPr>
        <w:object w:dxaOrig="2180" w:dyaOrig="360">
          <v:shape id="_x0000_i1273" type="#_x0000_t75" style="width:108.95pt;height:18.15pt" o:ole="">
            <v:imagedata r:id="rId507" o:title=""/>
          </v:shape>
          <o:OLEObject Type="Embed" ProgID="Equation.DSMT4" ShapeID="_x0000_i1273" DrawAspect="Content" ObjectID="_1699948999" r:id="rId508"/>
        </w:object>
      </w:r>
      <w:r w:rsidR="009A47BF">
        <w:rPr>
          <w:rFonts w:hint="eastAsia"/>
        </w:rPr>
        <w:t>．</w:t>
      </w:r>
    </w:p>
    <w:p w:rsidR="003B1ADD" w:rsidRDefault="003B1ADD" w:rsidP="003B1ADD"/>
    <w:p w:rsidR="005C1D20" w:rsidRPr="009D3172" w:rsidRDefault="003B1ADD" w:rsidP="009A47BF">
      <w:pPr>
        <w:ind w:left="480" w:hangingChars="200" w:hanging="480"/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Pr="003B1ADD">
        <w:rPr>
          <w:rFonts w:hint="eastAsia"/>
        </w:rPr>
        <w:t xml:space="preserve"> </w:t>
      </w:r>
      <w:r w:rsidR="005C1D20" w:rsidRPr="009D3172">
        <w:rPr>
          <w:rFonts w:ascii="宋体" w:hAnsi="宋体"/>
        </w:rPr>
        <w:t>令</w:t>
      </w:r>
      <w:r w:rsidR="00780BC1" w:rsidRPr="00780BC1">
        <w:rPr>
          <w:position w:val="-24"/>
        </w:rPr>
        <w:object w:dxaOrig="1880" w:dyaOrig="620">
          <v:shape id="_x0000_i1274" type="#_x0000_t75" style="width:93.9pt;height:31.3pt" o:ole="">
            <v:imagedata r:id="rId509" o:title=""/>
          </v:shape>
          <o:OLEObject Type="Embed" ProgID="Equation.DSMT4" ShapeID="_x0000_i1274" DrawAspect="Content" ObjectID="_1699949000" r:id="rId510"/>
        </w:object>
      </w:r>
      <w:r w:rsidR="009A47BF">
        <w:rPr>
          <w:rFonts w:ascii="宋体" w:hAnsi="宋体" w:hint="eastAsia"/>
        </w:rPr>
        <w:t>．</w:t>
      </w:r>
      <w:r w:rsidR="005C1D20" w:rsidRPr="009D3172">
        <w:rPr>
          <w:rFonts w:ascii="宋体" w:hAnsi="宋体"/>
        </w:rPr>
        <w:t>对于</w:t>
      </w:r>
      <w:r w:rsidR="00780BC1" w:rsidRPr="00780BC1">
        <w:rPr>
          <w:position w:val="-14"/>
        </w:rPr>
        <w:object w:dxaOrig="560" w:dyaOrig="400">
          <v:shape id="_x0000_i1275" type="#_x0000_t75" style="width:28.15pt;height:20.05pt" o:ole="">
            <v:imagedata r:id="rId511" o:title=""/>
          </v:shape>
          <o:OLEObject Type="Embed" ProgID="Equation.DSMT4" ShapeID="_x0000_i1275" DrawAspect="Content" ObjectID="_1699949001" r:id="rId512"/>
        </w:object>
      </w:r>
      <w:r w:rsidR="009A47BF">
        <w:rPr>
          <w:rFonts w:hint="eastAsia"/>
        </w:rPr>
        <w:t>分别</w:t>
      </w:r>
      <w:r w:rsidR="005C1D20" w:rsidRPr="009D3172">
        <w:rPr>
          <w:rFonts w:ascii="宋体" w:hAnsi="宋体"/>
        </w:rPr>
        <w:t>在</w:t>
      </w:r>
      <w:r w:rsidR="00780BC1" w:rsidRPr="00780BC1">
        <w:rPr>
          <w:position w:val="-28"/>
        </w:rPr>
        <w:object w:dxaOrig="639" w:dyaOrig="680">
          <v:shape id="_x0000_i1276" type="#_x0000_t75" style="width:31.95pt;height:33.8pt" o:ole="">
            <v:imagedata r:id="rId513" o:title=""/>
          </v:shape>
          <o:OLEObject Type="Embed" ProgID="Equation.DSMT4" ShapeID="_x0000_i1276" DrawAspect="Content" ObjectID="_1699949002" r:id="rId514"/>
        </w:object>
      </w:r>
      <w:r w:rsidR="009A47BF">
        <w:rPr>
          <w:rFonts w:hint="eastAsia"/>
        </w:rPr>
        <w:t>和</w:t>
      </w:r>
      <w:r w:rsidR="00780BC1" w:rsidRPr="00780BC1">
        <w:rPr>
          <w:position w:val="-28"/>
        </w:rPr>
        <w:object w:dxaOrig="639" w:dyaOrig="680">
          <v:shape id="_x0000_i1277" type="#_x0000_t75" style="width:31.95pt;height:33.8pt" o:ole="">
            <v:imagedata r:id="rId515" o:title=""/>
          </v:shape>
          <o:OLEObject Type="Embed" ProgID="Equation.DSMT4" ShapeID="_x0000_i1277" DrawAspect="Content" ObjectID="_1699949003" r:id="rId516"/>
        </w:object>
      </w:r>
      <w:r w:rsidR="009A47BF">
        <w:rPr>
          <w:rFonts w:ascii="宋体" w:hAnsi="宋体"/>
        </w:rPr>
        <w:t>上</w:t>
      </w:r>
      <w:r w:rsidR="009A47BF">
        <w:rPr>
          <w:rFonts w:ascii="宋体" w:hAnsi="宋体" w:hint="eastAsia"/>
        </w:rPr>
        <w:t>应用</w:t>
      </w:r>
      <w:r w:rsidR="005C1D20" w:rsidRPr="009D3172">
        <w:rPr>
          <w:rFonts w:ascii="宋体" w:hAnsi="宋体"/>
        </w:rPr>
        <w:t>拉格朗日中值定理,得</w:t>
      </w:r>
      <w:r w:rsidR="005C1D20" w:rsidRPr="009D3172">
        <w:rPr>
          <w:rFonts w:ascii="宋体" w:hAnsi="宋体"/>
          <w:szCs w:val="21"/>
        </w:rPr>
        <w:t>存在</w:t>
      </w:r>
      <w:r w:rsidR="00780BC1" w:rsidRPr="00780BC1">
        <w:rPr>
          <w:position w:val="-28"/>
        </w:rPr>
        <w:object w:dxaOrig="999" w:dyaOrig="680">
          <v:shape id="_x0000_i1278" type="#_x0000_t75" style="width:50.1pt;height:33.8pt" o:ole="">
            <v:imagedata r:id="rId517" o:title=""/>
          </v:shape>
          <o:OLEObject Type="Embed" ProgID="Equation.DSMT4" ShapeID="_x0000_i1278" DrawAspect="Content" ObjectID="_1699949004" r:id="rId518"/>
        </w:object>
      </w:r>
      <w:r w:rsidR="009A47BF">
        <w:rPr>
          <w:rFonts w:ascii="宋体" w:hAnsi="宋体" w:hint="eastAsia"/>
          <w:szCs w:val="21"/>
        </w:rPr>
        <w:t>，</w:t>
      </w:r>
      <w:r w:rsidR="00780BC1" w:rsidRPr="00780BC1">
        <w:rPr>
          <w:position w:val="-28"/>
        </w:rPr>
        <w:object w:dxaOrig="1020" w:dyaOrig="680">
          <v:shape id="_x0000_i1279" type="#_x0000_t75" style="width:50.7pt;height:33.8pt" o:ole="">
            <v:imagedata r:id="rId519" o:title=""/>
          </v:shape>
          <o:OLEObject Type="Embed" ProgID="Equation.DSMT4" ShapeID="_x0000_i1279" DrawAspect="Content" ObjectID="_1699949005" r:id="rId520"/>
        </w:object>
      </w:r>
      <w:r w:rsidR="009A47BF">
        <w:rPr>
          <w:rFonts w:hint="eastAsia"/>
        </w:rPr>
        <w:t>，</w:t>
      </w:r>
      <w:r w:rsidR="005C1D20" w:rsidRPr="009D3172">
        <w:rPr>
          <w:rFonts w:ascii="宋体" w:hAnsi="宋体"/>
          <w:szCs w:val="21"/>
        </w:rPr>
        <w:t>使得</w:t>
      </w:r>
    </w:p>
    <w:p w:rsidR="005C1D20" w:rsidRPr="009D3172" w:rsidRDefault="00780BC1" w:rsidP="009A47BF">
      <w:pPr>
        <w:ind w:leftChars="200" w:left="480"/>
        <w:jc w:val="center"/>
        <w:rPr>
          <w:rFonts w:ascii="宋体" w:hAnsi="宋体"/>
          <w:szCs w:val="21"/>
        </w:rPr>
      </w:pPr>
      <w:r w:rsidRPr="00780BC1">
        <w:rPr>
          <w:position w:val="-28"/>
        </w:rPr>
        <w:object w:dxaOrig="4780" w:dyaOrig="680">
          <v:shape id="_x0000_i1280" type="#_x0000_t75" style="width:239.15pt;height:33.8pt" o:ole="">
            <v:imagedata r:id="rId521" o:title=""/>
          </v:shape>
          <o:OLEObject Type="Embed" ProgID="Equation.DSMT4" ShapeID="_x0000_i1280" DrawAspect="Content" ObjectID="_1699949006" r:id="rId522"/>
        </w:object>
      </w:r>
    </w:p>
    <w:p w:rsidR="009A47BF" w:rsidRDefault="005C1D20" w:rsidP="009A47BF">
      <w:pPr>
        <w:ind w:leftChars="200" w:left="480"/>
        <w:jc w:val="left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两式相加</w:t>
      </w:r>
      <w:r w:rsidR="009A47BF">
        <w:rPr>
          <w:rFonts w:ascii="宋体" w:hAnsi="宋体" w:hint="eastAsia"/>
          <w:szCs w:val="21"/>
        </w:rPr>
        <w:t>，整理得</w:t>
      </w:r>
      <w:r w:rsidR="00780BC1" w:rsidRPr="00780BC1">
        <w:rPr>
          <w:position w:val="-10"/>
        </w:rPr>
        <w:object w:dxaOrig="2180" w:dyaOrig="360">
          <v:shape id="_x0000_i1281" type="#_x0000_t75" style="width:108.95pt;height:18.15pt" o:ole="">
            <v:imagedata r:id="rId523" o:title=""/>
          </v:shape>
          <o:OLEObject Type="Embed" ProgID="Equation.DSMT4" ShapeID="_x0000_i1281" DrawAspect="Content" ObjectID="_1699949007" r:id="rId524"/>
        </w:object>
      </w:r>
      <w:r w:rsidR="009A47BF">
        <w:rPr>
          <w:rFonts w:hint="eastAsia"/>
        </w:rPr>
        <w:t>．</w:t>
      </w: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Default="002616D3" w:rsidP="002616D3">
      <w:pPr>
        <w:rPr>
          <w:rFonts w:ascii="宋体" w:hAnsi="宋体"/>
          <w:szCs w:val="21"/>
        </w:rPr>
      </w:pPr>
    </w:p>
    <w:p w:rsidR="002616D3" w:rsidRPr="001C54C5" w:rsidRDefault="002616D3" w:rsidP="002616D3">
      <w:r w:rsidRPr="001C54C5">
        <w:t>(2</w:t>
      </w:r>
      <w:r>
        <w:rPr>
          <w:rFonts w:hint="eastAsia"/>
        </w:rPr>
        <w:t>2</w:t>
      </w:r>
      <w:r w:rsidRPr="001C54C5">
        <w:t>)</w:t>
      </w:r>
      <w:r>
        <w:rPr>
          <w:rFonts w:hint="eastAsia"/>
        </w:rPr>
        <w:t>（</w:t>
      </w:r>
      <w:r w:rsidRPr="001C54C5">
        <w:t>本题满分</w:t>
      </w:r>
      <w:r w:rsidRPr="001C54C5">
        <w:t>11</w:t>
      </w:r>
      <w:r w:rsidRPr="001C54C5">
        <w:t>分</w:t>
      </w:r>
      <w:r>
        <w:rPr>
          <w:rFonts w:hint="eastAsia"/>
        </w:rPr>
        <w:t>）</w:t>
      </w:r>
      <w:r w:rsidRPr="002616D3">
        <w:rPr>
          <w:rStyle w:val="ae"/>
          <w:rFonts w:hint="eastAsia"/>
        </w:rPr>
        <w:t>【同试卷一第三</w:t>
      </w:r>
      <w:r w:rsidRPr="002616D3">
        <w:rPr>
          <w:rStyle w:val="ae"/>
        </w:rPr>
        <w:t>(20)</w:t>
      </w:r>
      <w:r w:rsidRPr="002616D3">
        <w:rPr>
          <w:rStyle w:val="ae"/>
          <w:rFonts w:hint="eastAsia"/>
        </w:rPr>
        <w:t>题】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设</w:t>
      </w:r>
      <w:r w:rsidR="00352DEE" w:rsidRPr="00780BC1">
        <w:rPr>
          <w:position w:val="-50"/>
        </w:rPr>
        <w:object w:dxaOrig="1900" w:dyaOrig="1120">
          <v:shape id="_x0000_i1331" type="#_x0000_t75" style="width:95.15pt;height:55.7pt" o:ole="">
            <v:imagedata r:id="rId525" o:title=""/>
          </v:shape>
          <o:OLEObject Type="Embed" ProgID="Equation.DSMT4" ShapeID="_x0000_i1331" DrawAspect="Content" ObjectID="_1699949008" r:id="rId526"/>
        </w:object>
      </w:r>
      <w:r w:rsidR="00352DEE">
        <w:rPr>
          <w:rFonts w:hint="eastAsia"/>
        </w:rPr>
        <w:t>,</w:t>
      </w:r>
      <w:r w:rsidR="00352DEE" w:rsidRPr="00352DEE">
        <w:rPr>
          <w:position w:val="-50"/>
        </w:rPr>
        <w:object w:dxaOrig="780" w:dyaOrig="1120">
          <v:shape id="_x0000_i1332" type="#_x0000_t75" style="width:38.8pt;height:55.7pt" o:ole="">
            <v:imagedata r:id="rId527" o:title=""/>
          </v:shape>
          <o:OLEObject Type="Embed" ProgID="Equation.DSMT4" ShapeID="_x0000_i1332" DrawAspect="Content" ObjectID="_1699949009" r:id="rId528"/>
        </w:object>
      </w:r>
      <w:r w:rsidRPr="009D3172">
        <w:rPr>
          <w:rFonts w:ascii="宋体" w:hAnsi="宋体"/>
          <w:szCs w:val="21"/>
        </w:rPr>
        <w:t>,已知线性方程组</w:t>
      </w:r>
      <w:r w:rsidR="00780BC1" w:rsidRPr="00780BC1">
        <w:rPr>
          <w:position w:val="-6"/>
        </w:rPr>
        <w:object w:dxaOrig="700" w:dyaOrig="279">
          <v:shape id="_x0000_i1282" type="#_x0000_t75" style="width:35.05pt;height:13.75pt" o:ole="">
            <v:imagedata r:id="rId529" o:title=""/>
          </v:shape>
          <o:OLEObject Type="Embed" ProgID="Equation.DSMT4" ShapeID="_x0000_i1282" DrawAspect="Content" ObjectID="_1699949010" r:id="rId530"/>
        </w:object>
      </w:r>
      <w:r w:rsidRPr="009D3172">
        <w:rPr>
          <w:rFonts w:ascii="宋体" w:hAnsi="宋体"/>
          <w:szCs w:val="21"/>
        </w:rPr>
        <w:t>存在两个不同的解</w:t>
      </w:r>
      <w:r>
        <w:rPr>
          <w:rFonts w:ascii="宋体" w:hAnsi="宋体" w:hint="eastAsia"/>
          <w:szCs w:val="21"/>
        </w:rPr>
        <w:t>．</w:t>
      </w:r>
    </w:p>
    <w:p w:rsidR="002616D3" w:rsidRPr="009D3172" w:rsidRDefault="002616D3" w:rsidP="002616D3">
      <w:pPr>
        <w:ind w:leftChars="200" w:left="480"/>
        <w:rPr>
          <w:rFonts w:ascii="宋体" w:hAnsi="宋体"/>
          <w:szCs w:val="21"/>
        </w:rPr>
      </w:pP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</w:t>
      </w:r>
      <w:r w:rsidR="00780BC1" w:rsidRPr="00780BC1">
        <w:rPr>
          <w:position w:val="-6"/>
        </w:rPr>
        <w:object w:dxaOrig="220" w:dyaOrig="279">
          <v:shape id="_x0000_i1283" type="#_x0000_t75" style="width:11.25pt;height:13.75pt" o:ole="">
            <v:imagedata r:id="rId531" o:title=""/>
          </v:shape>
          <o:OLEObject Type="Embed" ProgID="Equation.DSMT4" ShapeID="_x0000_i1283" DrawAspect="Content" ObjectID="_1699949011" r:id="rId532"/>
        </w:object>
      </w:r>
      <w:r w:rsidRPr="009D3172">
        <w:rPr>
          <w:rFonts w:ascii="宋体" w:hAnsi="宋体"/>
          <w:szCs w:val="21"/>
        </w:rPr>
        <w:t>,</w:t>
      </w:r>
      <w:r w:rsidR="00780BC1" w:rsidRPr="00780BC1">
        <w:rPr>
          <w:position w:val="-6"/>
        </w:rPr>
        <w:object w:dxaOrig="200" w:dyaOrig="220">
          <v:shape id="_x0000_i1284" type="#_x0000_t75" style="width:10pt;height:11.25pt" o:ole="">
            <v:imagedata r:id="rId533" o:title=""/>
          </v:shape>
          <o:OLEObject Type="Embed" ProgID="Equation.DSMT4" ShapeID="_x0000_i1284" DrawAspect="Content" ObjectID="_1699949012" r:id="rId534"/>
        </w:object>
      </w:r>
      <w:r w:rsidRPr="009D3172">
        <w:rPr>
          <w:rFonts w:ascii="宋体" w:hAnsi="宋体"/>
          <w:szCs w:val="21"/>
        </w:rPr>
        <w:t>；</w:t>
      </w:r>
      <w:r>
        <w:rPr>
          <w:rFonts w:ascii="宋体" w:hAnsi="宋体" w:hint="eastAsia"/>
          <w:szCs w:val="21"/>
        </w:rPr>
        <w:t xml:space="preserve">      </w:t>
      </w: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求方程组</w:t>
      </w:r>
      <w:r w:rsidR="00780BC1" w:rsidRPr="00780BC1">
        <w:rPr>
          <w:position w:val="-6"/>
        </w:rPr>
        <w:object w:dxaOrig="700" w:dyaOrig="279">
          <v:shape id="_x0000_i1285" type="#_x0000_t75" style="width:35.05pt;height:13.75pt" o:ole="">
            <v:imagedata r:id="rId535" o:title=""/>
          </v:shape>
          <o:OLEObject Type="Embed" ProgID="Equation.DSMT4" ShapeID="_x0000_i1285" DrawAspect="Content" ObjectID="_1699949013" r:id="rId536"/>
        </w:object>
      </w:r>
      <w:r w:rsidRPr="009D3172">
        <w:rPr>
          <w:rFonts w:ascii="宋体" w:hAnsi="宋体"/>
          <w:szCs w:val="21"/>
        </w:rPr>
        <w:t>的通解</w:t>
      </w:r>
      <w:r>
        <w:rPr>
          <w:rFonts w:ascii="宋体" w:hAnsi="宋体" w:hint="eastAsia"/>
          <w:szCs w:val="21"/>
        </w:rPr>
        <w:t>．</w:t>
      </w:r>
    </w:p>
    <w:p w:rsidR="002616D3" w:rsidRDefault="002616D3" w:rsidP="002616D3"/>
    <w:p w:rsidR="002616D3" w:rsidRPr="009D3172" w:rsidRDefault="002616D3" w:rsidP="002616D3">
      <w:pPr>
        <w:rPr>
          <w:rFonts w:ascii="宋体" w:hAnsi="宋体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>
        <w:rPr>
          <w:rFonts w:hint="eastAsia"/>
        </w:rPr>
        <w:t xml:space="preserve"> </w:t>
      </w:r>
      <w:r w:rsidRPr="00964539">
        <w:rPr>
          <w:rFonts w:hint="eastAsia"/>
        </w:rPr>
        <w:t>(</w:t>
      </w:r>
      <w:r w:rsidRPr="00964539">
        <w:rPr>
          <w:rFonts w:hint="eastAsia"/>
        </w:rPr>
        <w:t>Ⅰ</w:t>
      </w:r>
      <w:r w:rsidRPr="00964539">
        <w:rPr>
          <w:rFonts w:hint="eastAsia"/>
        </w:rPr>
        <w:t>)</w:t>
      </w:r>
      <w:r>
        <w:rPr>
          <w:rFonts w:hint="eastAsia"/>
        </w:rPr>
        <w:t xml:space="preserve"> </w:t>
      </w:r>
      <w:r w:rsidRPr="009D3172">
        <w:rPr>
          <w:rFonts w:ascii="宋体" w:hAnsi="宋体"/>
          <w:szCs w:val="21"/>
        </w:rPr>
        <w:t>已知</w:t>
      </w:r>
      <w:r w:rsidR="00780BC1" w:rsidRPr="00780BC1">
        <w:rPr>
          <w:position w:val="-6"/>
        </w:rPr>
        <w:object w:dxaOrig="700" w:dyaOrig="279">
          <v:shape id="_x0000_i1286" type="#_x0000_t75" style="width:35.05pt;height:13.75pt" o:ole="">
            <v:imagedata r:id="rId537" o:title=""/>
          </v:shape>
          <o:OLEObject Type="Embed" ProgID="Equation.DSMT4" ShapeID="_x0000_i1286" DrawAspect="Content" ObjectID="_1699949014" r:id="rId538"/>
        </w:object>
      </w:r>
      <w:r w:rsidRPr="009D3172">
        <w:rPr>
          <w:rFonts w:ascii="宋体" w:hAnsi="宋体"/>
          <w:szCs w:val="21"/>
        </w:rPr>
        <w:t>有两个不同的解</w:t>
      </w:r>
      <w:r>
        <w:rPr>
          <w:rFonts w:ascii="宋体" w:hAnsi="宋体" w:hint="eastAsia"/>
          <w:b/>
          <w:kern w:val="0"/>
          <w:szCs w:val="21"/>
        </w:rPr>
        <w:t>，</w:t>
      </w:r>
      <w:r w:rsidRPr="009D3172">
        <w:rPr>
          <w:rFonts w:ascii="宋体" w:hAnsi="宋体"/>
          <w:kern w:val="0"/>
          <w:szCs w:val="21"/>
        </w:rPr>
        <w:t>故</w:t>
      </w:r>
      <w:r w:rsidR="00780BC1" w:rsidRPr="00780BC1">
        <w:rPr>
          <w:position w:val="-10"/>
        </w:rPr>
        <w:object w:dxaOrig="1719" w:dyaOrig="320">
          <v:shape id="_x0000_i1287" type="#_x0000_t75" style="width:85.75pt;height:16.3pt" o:ole="">
            <v:imagedata r:id="rId539" o:title=""/>
          </v:shape>
          <o:OLEObject Type="Embed" ProgID="Equation.DSMT4" ShapeID="_x0000_i1287" DrawAspect="Content" ObjectID="_1699949015" r:id="rId540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因此</w:t>
      </w:r>
      <w:r w:rsidR="00780BC1" w:rsidRPr="00780BC1">
        <w:rPr>
          <w:position w:val="-14"/>
        </w:rPr>
        <w:object w:dxaOrig="660" w:dyaOrig="400">
          <v:shape id="_x0000_i1288" type="#_x0000_t75" style="width:33.2pt;height:20.05pt" o:ole="">
            <v:imagedata r:id="rId541" o:title=""/>
          </v:shape>
          <o:OLEObject Type="Embed" ProgID="Equation.DSMT4" ShapeID="_x0000_i1288" DrawAspect="Content" ObjectID="_1699949016" r:id="rId542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即</w:t>
      </w:r>
    </w:p>
    <w:p w:rsidR="002616D3" w:rsidRPr="009D3172" w:rsidRDefault="00780BC1" w:rsidP="002616D3">
      <w:pPr>
        <w:ind w:leftChars="400" w:left="960"/>
        <w:jc w:val="center"/>
        <w:rPr>
          <w:rFonts w:ascii="宋体" w:hAnsi="宋体"/>
          <w:szCs w:val="21"/>
        </w:rPr>
      </w:pPr>
      <w:r w:rsidRPr="00780BC1">
        <w:rPr>
          <w:position w:val="-50"/>
        </w:rPr>
        <w:object w:dxaOrig="3820" w:dyaOrig="1120">
          <v:shape id="_x0000_i1289" type="#_x0000_t75" style="width:190.95pt;height:55.7pt" o:ole="">
            <v:imagedata r:id="rId543" o:title=""/>
          </v:shape>
          <o:OLEObject Type="Embed" ProgID="Equation.DSMT4" ShapeID="_x0000_i1289" DrawAspect="Content" ObjectID="_1699949017" r:id="rId544"/>
        </w:object>
      </w:r>
    </w:p>
    <w:p w:rsidR="002616D3" w:rsidRDefault="002616D3" w:rsidP="002616D3">
      <w:pPr>
        <w:ind w:leftChars="400" w:left="96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解得</w:t>
      </w:r>
      <w:r w:rsidR="00780BC1" w:rsidRPr="00780BC1">
        <w:rPr>
          <w:position w:val="-6"/>
        </w:rPr>
        <w:object w:dxaOrig="560" w:dyaOrig="279">
          <v:shape id="_x0000_i1290" type="#_x0000_t75" style="width:28.15pt;height:13.75pt" o:ole="">
            <v:imagedata r:id="rId545" o:title=""/>
          </v:shape>
          <o:OLEObject Type="Embed" ProgID="Equation.DSMT4" ShapeID="_x0000_i1290" DrawAspect="Content" ObjectID="_1699949018" r:id="rId546"/>
        </w:object>
      </w:r>
      <w:r w:rsidRPr="009D3172">
        <w:rPr>
          <w:rFonts w:ascii="宋体" w:hAnsi="宋体"/>
          <w:szCs w:val="21"/>
        </w:rPr>
        <w:t>或</w:t>
      </w:r>
      <w:r w:rsidR="00780BC1" w:rsidRPr="00780BC1">
        <w:rPr>
          <w:position w:val="-6"/>
        </w:rPr>
        <w:object w:dxaOrig="720" w:dyaOrig="279">
          <v:shape id="_x0000_i1291" type="#_x0000_t75" style="width:36.3pt;height:13.75pt" o:ole="">
            <v:imagedata r:id="rId547" o:title=""/>
          </v:shape>
          <o:OLEObject Type="Embed" ProgID="Equation.DSMT4" ShapeID="_x0000_i1291" DrawAspect="Content" ObjectID="_1699949019" r:id="rId548"/>
        </w:objec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>当</w:t>
      </w:r>
      <w:r w:rsidR="00780BC1" w:rsidRPr="00780BC1">
        <w:rPr>
          <w:position w:val="-6"/>
        </w:rPr>
        <w:object w:dxaOrig="560" w:dyaOrig="279">
          <v:shape id="_x0000_i1292" type="#_x0000_t75" style="width:28.15pt;height:13.75pt" o:ole="">
            <v:imagedata r:id="rId549" o:title=""/>
          </v:shape>
          <o:OLEObject Type="Embed" ProgID="Equation.DSMT4" ShapeID="_x0000_i1292" DrawAspect="Content" ObjectID="_1699949020" r:id="rId550"/>
        </w:object>
      </w:r>
      <w:r w:rsidRPr="009D3172">
        <w:rPr>
          <w:rFonts w:ascii="宋体" w:hAnsi="宋体"/>
          <w:szCs w:val="21"/>
        </w:rPr>
        <w:t>时,</w:t>
      </w:r>
      <w:r w:rsidR="00780BC1" w:rsidRPr="00780BC1">
        <w:rPr>
          <w:position w:val="-10"/>
        </w:rPr>
        <w:object w:dxaOrig="2079" w:dyaOrig="320">
          <v:shape id="_x0000_i1293" type="#_x0000_t75" style="width:103.95pt;height:16.3pt" o:ole="">
            <v:imagedata r:id="rId551" o:title=""/>
          </v:shape>
          <o:OLEObject Type="Embed" ProgID="Equation.DSMT4" ShapeID="_x0000_i1293" DrawAspect="Content" ObjectID="_1699949021" r:id="rId552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此时</w:t>
      </w:r>
      <w:r w:rsidR="00780BC1" w:rsidRPr="00780BC1">
        <w:rPr>
          <w:position w:val="-6"/>
        </w:rPr>
        <w:object w:dxaOrig="700" w:dyaOrig="279">
          <v:shape id="_x0000_i1294" type="#_x0000_t75" style="width:35.05pt;height:13.75pt" o:ole="">
            <v:imagedata r:id="rId553" o:title=""/>
          </v:shape>
          <o:OLEObject Type="Embed" ProgID="Equation.DSMT4" ShapeID="_x0000_i1294" DrawAspect="Content" ObjectID="_1699949022" r:id="rId554"/>
        </w:object>
      </w:r>
      <w:r w:rsidRPr="009D3172">
        <w:rPr>
          <w:rFonts w:ascii="宋体" w:hAnsi="宋体"/>
          <w:szCs w:val="21"/>
        </w:rPr>
        <w:t>无解</w:t>
      </w:r>
      <w:r>
        <w:rPr>
          <w:rFonts w:ascii="宋体" w:hAnsi="宋体" w:hint="eastAsia"/>
          <w:szCs w:val="21"/>
        </w:rPr>
        <w:t>．</w:t>
      </w:r>
      <w:r w:rsidRPr="009D3172">
        <w:rPr>
          <w:rFonts w:ascii="宋体" w:hAnsi="宋体"/>
          <w:szCs w:val="21"/>
        </w:rPr>
        <w:t>因此</w:t>
      </w:r>
      <w:r w:rsidR="00780BC1" w:rsidRPr="00780BC1">
        <w:rPr>
          <w:position w:val="-6"/>
        </w:rPr>
        <w:object w:dxaOrig="720" w:dyaOrig="279">
          <v:shape id="_x0000_i1295" type="#_x0000_t75" style="width:36.3pt;height:13.75pt" o:ole="">
            <v:imagedata r:id="rId555" o:title=""/>
          </v:shape>
          <o:OLEObject Type="Embed" ProgID="Equation.DSMT4" ShapeID="_x0000_i1295" DrawAspect="Content" ObjectID="_1699949023" r:id="rId556"/>
        </w:object>
      </w:r>
      <w:r w:rsidRPr="009D3172">
        <w:rPr>
          <w:rFonts w:ascii="宋体" w:hAnsi="宋体"/>
          <w:szCs w:val="21"/>
        </w:rPr>
        <w:t>.</w:t>
      </w:r>
      <w:r>
        <w:rPr>
          <w:rFonts w:ascii="宋体" w:hAnsi="宋体" w:hint="eastAsia"/>
          <w:szCs w:val="21"/>
        </w:rPr>
        <w:t>对</w:t>
      </w:r>
      <w:r w:rsidR="00780BC1" w:rsidRPr="00780BC1">
        <w:rPr>
          <w:position w:val="-10"/>
        </w:rPr>
        <w:object w:dxaOrig="600" w:dyaOrig="320">
          <v:shape id="_x0000_i1296" type="#_x0000_t75" style="width:30.05pt;height:16.3pt" o:ole="">
            <v:imagedata r:id="rId557" o:title=""/>
          </v:shape>
          <o:OLEObject Type="Embed" ProgID="Equation.DSMT4" ShapeID="_x0000_i1296" DrawAspect="Content" ObjectID="_1699949024" r:id="rId558"/>
        </w:object>
      </w:r>
      <w:r>
        <w:rPr>
          <w:rFonts w:ascii="宋体" w:hAnsi="宋体" w:hint="eastAsia"/>
          <w:szCs w:val="21"/>
        </w:rPr>
        <w:t>作初等行变换得</w:t>
      </w:r>
    </w:p>
    <w:p w:rsidR="002616D3" w:rsidRDefault="00780BC1" w:rsidP="002616D3">
      <w:pPr>
        <w:ind w:leftChars="400" w:left="960"/>
        <w:jc w:val="center"/>
        <w:rPr>
          <w:rFonts w:ascii="宋体" w:hAnsi="宋体"/>
          <w:szCs w:val="21"/>
        </w:rPr>
      </w:pPr>
      <w:r w:rsidRPr="00780BC1">
        <w:rPr>
          <w:position w:val="-92"/>
        </w:rPr>
        <w:object w:dxaOrig="4880" w:dyaOrig="1960">
          <v:shape id="_x0000_i1297" type="#_x0000_t75" style="width:244.15pt;height:98.3pt" o:ole="">
            <v:imagedata r:id="rId559" o:title=""/>
          </v:shape>
          <o:OLEObject Type="Embed" ProgID="Equation.DSMT4" ShapeID="_x0000_i1297" DrawAspect="Content" ObjectID="_1699949025" r:id="rId560"/>
        </w:object>
      </w:r>
    </w:p>
    <w:p w:rsidR="002616D3" w:rsidRPr="009D3172" w:rsidRDefault="002616D3" w:rsidP="002616D3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由</w:t>
      </w:r>
      <w:r w:rsidR="00780BC1" w:rsidRPr="00780BC1">
        <w:rPr>
          <w:position w:val="-10"/>
        </w:rPr>
        <w:object w:dxaOrig="1380" w:dyaOrig="320">
          <v:shape id="_x0000_i1298" type="#_x0000_t75" style="width:68.85pt;height:16.3pt" o:ole="">
            <v:imagedata r:id="rId561" o:title=""/>
          </v:shape>
          <o:OLEObject Type="Embed" ProgID="Equation.DSMT4" ShapeID="_x0000_i1298" DrawAspect="Content" ObjectID="_1699949026" r:id="rId562"/>
        </w:object>
      </w:r>
      <w:r>
        <w:rPr>
          <w:rFonts w:ascii="宋体" w:hAnsi="宋体" w:hint="eastAsia"/>
          <w:szCs w:val="21"/>
        </w:rPr>
        <w:t>，可</w:t>
      </w:r>
      <w:r w:rsidRPr="009D3172">
        <w:rPr>
          <w:rFonts w:ascii="宋体" w:hAnsi="宋体"/>
          <w:szCs w:val="21"/>
        </w:rPr>
        <w:t>得</w:t>
      </w:r>
      <w:r w:rsidR="00780BC1" w:rsidRPr="00780BC1">
        <w:rPr>
          <w:position w:val="-6"/>
        </w:rPr>
        <w:object w:dxaOrig="680" w:dyaOrig="279">
          <v:shape id="_x0000_i1299" type="#_x0000_t75" style="width:33.8pt;height:13.75pt" o:ole="">
            <v:imagedata r:id="rId563" o:title=""/>
          </v:shape>
          <o:OLEObject Type="Embed" ProgID="Equation.DSMT4" ShapeID="_x0000_i1299" DrawAspect="Content" ObjectID="_1699949027" r:id="rId564"/>
        </w:object>
      </w:r>
      <w:r>
        <w:rPr>
          <w:rFonts w:ascii="宋体" w:hAnsi="宋体" w:hint="eastAsia"/>
          <w:szCs w:val="21"/>
        </w:rPr>
        <w:t>．</w:t>
      </w:r>
    </w:p>
    <w:p w:rsidR="002616D3" w:rsidRPr="009D3172" w:rsidRDefault="002616D3" w:rsidP="002616D3">
      <w:pPr>
        <w:ind w:firstLineChars="200" w:firstLine="480"/>
        <w:rPr>
          <w:rFonts w:ascii="宋体" w:hAnsi="宋体"/>
          <w:szCs w:val="21"/>
        </w:rPr>
      </w:pPr>
      <w:r w:rsidRPr="00964539">
        <w:t>(</w:t>
      </w:r>
      <w:r w:rsidRPr="00964539">
        <w:rPr>
          <w:rFonts w:hint="eastAsia"/>
        </w:rPr>
        <w:t>Ⅱ</w:t>
      </w:r>
      <w:r w:rsidRPr="00964539">
        <w:t>)</w:t>
      </w:r>
      <w:r>
        <w:rPr>
          <w:rFonts w:hint="eastAsia"/>
        </w:rPr>
        <w:t xml:space="preserve"> </w:t>
      </w:r>
      <w:r>
        <w:rPr>
          <w:rFonts w:hint="eastAsia"/>
        </w:rPr>
        <w:t>已知</w:t>
      </w:r>
      <w:r w:rsidR="00780BC1" w:rsidRPr="00780BC1">
        <w:rPr>
          <w:position w:val="-6"/>
        </w:rPr>
        <w:object w:dxaOrig="680" w:dyaOrig="279">
          <v:shape id="_x0000_i1300" type="#_x0000_t75" style="width:33.8pt;height:13.75pt" o:ole="">
            <v:imagedata r:id="rId565" o:title=""/>
          </v:shape>
          <o:OLEObject Type="Embed" ProgID="Equation.DSMT4" ShapeID="_x0000_i1300" DrawAspect="Content" ObjectID="_1699949028" r:id="rId566"/>
        </w:object>
      </w:r>
      <w:r>
        <w:rPr>
          <w:rFonts w:hint="eastAsia"/>
        </w:rPr>
        <w:t>，</w:t>
      </w:r>
      <w:r>
        <w:rPr>
          <w:rFonts w:ascii="宋体" w:hAnsi="宋体"/>
          <w:szCs w:val="21"/>
        </w:rPr>
        <w:t>对增广矩阵</w:t>
      </w:r>
      <w:r>
        <w:rPr>
          <w:rFonts w:ascii="宋体" w:hAnsi="宋体" w:hint="eastAsia"/>
          <w:szCs w:val="21"/>
        </w:rPr>
        <w:t>作</w:t>
      </w:r>
      <w:r w:rsidRPr="009D3172">
        <w:rPr>
          <w:rFonts w:ascii="宋体" w:hAnsi="宋体"/>
          <w:szCs w:val="21"/>
        </w:rPr>
        <w:t>初等行变换</w:t>
      </w:r>
      <w:r>
        <w:rPr>
          <w:rFonts w:ascii="宋体" w:hAnsi="宋体" w:hint="eastAsia"/>
          <w:szCs w:val="21"/>
        </w:rPr>
        <w:t>得</w:t>
      </w:r>
    </w:p>
    <w:p w:rsidR="002616D3" w:rsidRPr="009D3172" w:rsidRDefault="00780BC1" w:rsidP="002616D3">
      <w:pPr>
        <w:jc w:val="center"/>
        <w:rPr>
          <w:rFonts w:ascii="宋体" w:hAnsi="宋体"/>
          <w:szCs w:val="21"/>
        </w:rPr>
      </w:pPr>
      <w:r w:rsidRPr="00780BC1">
        <w:rPr>
          <w:position w:val="-92"/>
        </w:rPr>
        <w:object w:dxaOrig="4880" w:dyaOrig="1960">
          <v:shape id="_x0000_i1301" type="#_x0000_t75" style="width:244.15pt;height:98.3pt" o:ole="">
            <v:imagedata r:id="rId567" o:title=""/>
          </v:shape>
          <o:OLEObject Type="Embed" ProgID="Equation.DSMT4" ShapeID="_x0000_i1301" DrawAspect="Content" ObjectID="_1699949029" r:id="rId568"/>
        </w:object>
      </w:r>
    </w:p>
    <w:p w:rsidR="002616D3" w:rsidRPr="009D3172" w:rsidRDefault="002616D3" w:rsidP="002616D3">
      <w:pPr>
        <w:ind w:leftChars="400" w:left="960"/>
        <w:rPr>
          <w:rFonts w:ascii="宋体" w:hAnsi="宋体"/>
          <w:szCs w:val="21"/>
        </w:rPr>
      </w:pPr>
      <w:r w:rsidRPr="009D3172">
        <w:rPr>
          <w:rFonts w:ascii="宋体" w:hAnsi="宋体"/>
          <w:szCs w:val="21"/>
        </w:rPr>
        <w:t>因此</w:t>
      </w:r>
      <w:r w:rsidR="00780BC1" w:rsidRPr="00780BC1">
        <w:rPr>
          <w:position w:val="-6"/>
        </w:rPr>
        <w:object w:dxaOrig="700" w:dyaOrig="279">
          <v:shape id="_x0000_i1302" type="#_x0000_t75" style="width:35.05pt;height:13.75pt" o:ole="">
            <v:imagedata r:id="rId569" o:title=""/>
          </v:shape>
          <o:OLEObject Type="Embed" ProgID="Equation.DSMT4" ShapeID="_x0000_i1302" DrawAspect="Content" ObjectID="_1699949030" r:id="rId570"/>
        </w:object>
      </w:r>
      <w:r w:rsidRPr="009D3172">
        <w:rPr>
          <w:rFonts w:ascii="宋体" w:hAnsi="宋体"/>
          <w:szCs w:val="21"/>
        </w:rPr>
        <w:t>的通解为</w:t>
      </w:r>
      <w:r w:rsidR="00780BC1" w:rsidRPr="00780BC1">
        <w:rPr>
          <w:position w:val="-28"/>
        </w:rPr>
        <w:object w:dxaOrig="2659" w:dyaOrig="740">
          <v:shape id="_x0000_i1303" type="#_x0000_t75" style="width:132.75pt;height:36.95pt" o:ole="">
            <v:imagedata r:id="rId571" o:title=""/>
          </v:shape>
          <o:OLEObject Type="Embed" ProgID="Equation.DSMT4" ShapeID="_x0000_i1303" DrawAspect="Content" ObjectID="_1699949031" r:id="rId572"/>
        </w:object>
      </w:r>
      <w:r>
        <w:rPr>
          <w:rFonts w:ascii="宋体" w:hAnsi="宋体" w:hint="eastAsia"/>
          <w:szCs w:val="21"/>
        </w:rPr>
        <w:t>，</w:t>
      </w:r>
      <w:r w:rsidRPr="009D3172">
        <w:rPr>
          <w:rFonts w:ascii="宋体" w:hAnsi="宋体"/>
          <w:szCs w:val="21"/>
        </w:rPr>
        <w:t>其中</w:t>
      </w:r>
      <w:r w:rsidR="00780BC1" w:rsidRPr="00025957">
        <w:rPr>
          <w:position w:val="-4"/>
        </w:rPr>
        <w:object w:dxaOrig="200" w:dyaOrig="260">
          <v:shape id="_x0000_i1304" type="#_x0000_t75" style="width:10pt;height:13.15pt" o:ole="">
            <v:imagedata r:id="rId573" o:title=""/>
          </v:shape>
          <o:OLEObject Type="Embed" ProgID="Equation.DSMT4" ShapeID="_x0000_i1304" DrawAspect="Content" ObjectID="_1699949032" r:id="rId574"/>
        </w:object>
      </w:r>
      <w:r w:rsidRPr="009D3172">
        <w:rPr>
          <w:rFonts w:ascii="宋体" w:hAnsi="宋体"/>
          <w:szCs w:val="21"/>
        </w:rPr>
        <w:t>为任意常数</w:t>
      </w:r>
      <w:r>
        <w:rPr>
          <w:rFonts w:ascii="宋体" w:hAnsi="宋体" w:hint="eastAsia"/>
          <w:szCs w:val="21"/>
        </w:rPr>
        <w:t>．</w:t>
      </w:r>
    </w:p>
    <w:p w:rsidR="002616D3" w:rsidRDefault="002616D3" w:rsidP="002616D3"/>
    <w:p w:rsidR="002616D3" w:rsidRDefault="002616D3" w:rsidP="002616D3"/>
    <w:p w:rsidR="00DD5CA7" w:rsidRPr="003B1ADD" w:rsidRDefault="00DD5CA7" w:rsidP="00DD5CA7">
      <w:r w:rsidRPr="003B1ADD">
        <w:t>(23)</w:t>
      </w:r>
      <w:r w:rsidR="003B1ADD">
        <w:rPr>
          <w:rFonts w:hint="eastAsia"/>
        </w:rPr>
        <w:t>（</w:t>
      </w:r>
      <w:r w:rsidRPr="003B1ADD">
        <w:t>本题满分</w:t>
      </w:r>
      <w:r w:rsidR="003B1ADD">
        <w:t>11</w:t>
      </w:r>
      <w:r w:rsidRPr="003B1ADD">
        <w:t>分</w:t>
      </w:r>
      <w:r w:rsidR="003B1ADD">
        <w:rPr>
          <w:rFonts w:hint="eastAsia"/>
        </w:rPr>
        <w:t>）</w:t>
      </w:r>
    </w:p>
    <w:p w:rsidR="00DD5CA7" w:rsidRPr="009D3172" w:rsidRDefault="00DD5CA7" w:rsidP="00DB7A49">
      <w:pPr>
        <w:ind w:leftChars="200" w:left="480"/>
        <w:rPr>
          <w:rFonts w:ascii="宋体" w:hAnsi="宋体"/>
          <w:szCs w:val="21"/>
        </w:rPr>
      </w:pPr>
      <w:r w:rsidRPr="009D3172">
        <w:rPr>
          <w:rFonts w:ascii="宋体" w:hAnsi="宋体"/>
        </w:rPr>
        <w:t>设</w:t>
      </w:r>
      <w:r w:rsidR="00780BC1" w:rsidRPr="00780BC1">
        <w:rPr>
          <w:position w:val="-50"/>
        </w:rPr>
        <w:object w:dxaOrig="1800" w:dyaOrig="1120">
          <v:shape id="_x0000_i1305" type="#_x0000_t75" style="width:90.15pt;height:55.7pt" o:ole="">
            <v:imagedata r:id="rId575" o:title=""/>
          </v:shape>
          <o:OLEObject Type="Embed" ProgID="Equation.DSMT4" ShapeID="_x0000_i1305" DrawAspect="Content" ObjectID="_1699949033" r:id="rId576"/>
        </w:object>
      </w:r>
      <w:r w:rsidR="000A3A6F">
        <w:rPr>
          <w:rFonts w:ascii="宋体" w:hAnsi="宋体" w:hint="eastAsia"/>
        </w:rPr>
        <w:t>,</w:t>
      </w:r>
      <w:r w:rsidRPr="009D3172">
        <w:rPr>
          <w:rFonts w:ascii="宋体" w:hAnsi="宋体"/>
        </w:rPr>
        <w:t>正交矩阵</w:t>
      </w:r>
      <w:r w:rsidR="00780BC1" w:rsidRPr="00780BC1">
        <w:rPr>
          <w:position w:val="-10"/>
        </w:rPr>
        <w:object w:dxaOrig="220" w:dyaOrig="320">
          <v:shape id="_x0000_i1306" type="#_x0000_t75" style="width:11.25pt;height:16.3pt" o:ole="">
            <v:imagedata r:id="rId577" o:title=""/>
          </v:shape>
          <o:OLEObject Type="Embed" ProgID="Equation.DSMT4" ShapeID="_x0000_i1306" DrawAspect="Content" ObjectID="_1699949034" r:id="rId578"/>
        </w:object>
      </w:r>
      <w:r w:rsidRPr="009D3172">
        <w:rPr>
          <w:rFonts w:ascii="宋体" w:hAnsi="宋体"/>
        </w:rPr>
        <w:t>使得</w:t>
      </w:r>
      <w:r w:rsidR="00780BC1" w:rsidRPr="00780BC1">
        <w:rPr>
          <w:position w:val="-10"/>
        </w:rPr>
        <w:object w:dxaOrig="620" w:dyaOrig="360">
          <v:shape id="_x0000_i1307" type="#_x0000_t75" style="width:31.3pt;height:18.15pt" o:ole="">
            <v:imagedata r:id="rId579" o:title=""/>
          </v:shape>
          <o:OLEObject Type="Embed" ProgID="Equation.DSMT4" ShapeID="_x0000_i1307" DrawAspect="Content" ObjectID="_1699949035" r:id="rId580"/>
        </w:object>
      </w:r>
      <w:r w:rsidRPr="009D3172">
        <w:rPr>
          <w:rFonts w:ascii="宋体" w:hAnsi="宋体"/>
        </w:rPr>
        <w:t>为对角矩阵</w:t>
      </w:r>
      <w:r w:rsidR="000A3A6F">
        <w:rPr>
          <w:rFonts w:ascii="宋体" w:hAnsi="宋体" w:hint="eastAsia"/>
        </w:rPr>
        <w:t>,</w:t>
      </w:r>
      <w:r w:rsidRPr="009D3172">
        <w:rPr>
          <w:rFonts w:ascii="宋体" w:hAnsi="宋体"/>
        </w:rPr>
        <w:t>若</w:t>
      </w:r>
      <w:r w:rsidR="00780BC1" w:rsidRPr="00780BC1">
        <w:rPr>
          <w:position w:val="-10"/>
        </w:rPr>
        <w:object w:dxaOrig="220" w:dyaOrig="320">
          <v:shape id="_x0000_i1308" type="#_x0000_t75" style="width:11.25pt;height:16.3pt" o:ole="">
            <v:imagedata r:id="rId581" o:title=""/>
          </v:shape>
          <o:OLEObject Type="Embed" ProgID="Equation.DSMT4" ShapeID="_x0000_i1308" DrawAspect="Content" ObjectID="_1699949036" r:id="rId582"/>
        </w:object>
      </w:r>
      <w:r w:rsidRPr="009D3172">
        <w:rPr>
          <w:rFonts w:ascii="宋体" w:hAnsi="宋体"/>
        </w:rPr>
        <w:t>的第</w:t>
      </w:r>
      <w:r w:rsidR="00780BC1" w:rsidRPr="00025957">
        <w:rPr>
          <w:position w:val="-4"/>
        </w:rPr>
        <w:object w:dxaOrig="180" w:dyaOrig="260">
          <v:shape id="_x0000_i1309" type="#_x0000_t75" style="width:8.75pt;height:13.15pt" o:ole="">
            <v:imagedata r:id="rId583" o:title=""/>
          </v:shape>
          <o:OLEObject Type="Embed" ProgID="Equation.DSMT4" ShapeID="_x0000_i1309" DrawAspect="Content" ObjectID="_1699949037" r:id="rId584"/>
        </w:object>
      </w:r>
      <w:r w:rsidRPr="009D3172">
        <w:rPr>
          <w:rFonts w:ascii="宋体" w:hAnsi="宋体"/>
        </w:rPr>
        <w:t>列为</w:t>
      </w:r>
      <w:r w:rsidR="00780BC1" w:rsidRPr="00780BC1">
        <w:rPr>
          <w:position w:val="-28"/>
        </w:rPr>
        <w:object w:dxaOrig="1180" w:dyaOrig="660">
          <v:shape id="_x0000_i1310" type="#_x0000_t75" style="width:58.85pt;height:33.2pt" o:ole="">
            <v:imagedata r:id="rId585" o:title=""/>
          </v:shape>
          <o:OLEObject Type="Embed" ProgID="Equation.DSMT4" ShapeID="_x0000_i1310" DrawAspect="Content" ObjectID="_1699949038" r:id="rId586"/>
        </w:object>
      </w:r>
      <w:r w:rsidR="000A3A6F">
        <w:rPr>
          <w:rFonts w:ascii="宋体" w:hAnsi="宋体" w:hint="eastAsia"/>
        </w:rPr>
        <w:t>，</w:t>
      </w:r>
      <w:r w:rsidRPr="009D3172">
        <w:rPr>
          <w:rFonts w:ascii="宋体" w:hAnsi="宋体"/>
        </w:rPr>
        <w:t>求</w:t>
      </w:r>
      <w:r w:rsidR="00780BC1" w:rsidRPr="00780BC1">
        <w:rPr>
          <w:position w:val="-6"/>
        </w:rPr>
        <w:object w:dxaOrig="200" w:dyaOrig="220">
          <v:shape id="_x0000_i1311" type="#_x0000_t75" style="width:10pt;height:11.25pt" o:ole="">
            <v:imagedata r:id="rId587" o:title=""/>
          </v:shape>
          <o:OLEObject Type="Embed" ProgID="Equation.DSMT4" ShapeID="_x0000_i1311" DrawAspect="Content" ObjectID="_1699949039" r:id="rId588"/>
        </w:object>
      </w:r>
      <w:r w:rsidR="000A3A6F">
        <w:rPr>
          <w:rFonts w:hint="eastAsia"/>
        </w:rPr>
        <w:t xml:space="preserve">, </w:t>
      </w:r>
      <w:r w:rsidR="00780BC1" w:rsidRPr="00780BC1">
        <w:rPr>
          <w:position w:val="-10"/>
        </w:rPr>
        <w:object w:dxaOrig="220" w:dyaOrig="320">
          <v:shape id="_x0000_i1312" type="#_x0000_t75" style="width:11.25pt;height:16.3pt" o:ole="">
            <v:imagedata r:id="rId589" o:title=""/>
          </v:shape>
          <o:OLEObject Type="Embed" ProgID="Equation.DSMT4" ShapeID="_x0000_i1312" DrawAspect="Content" ObjectID="_1699949040" r:id="rId590"/>
        </w:object>
      </w:r>
      <w:r w:rsidR="000A3A6F">
        <w:rPr>
          <w:rFonts w:ascii="宋体" w:hAnsi="宋体" w:hint="eastAsia"/>
        </w:rPr>
        <w:t>．</w:t>
      </w:r>
    </w:p>
    <w:p w:rsidR="003B1ADD" w:rsidRDefault="003B1ADD" w:rsidP="003B1ADD"/>
    <w:p w:rsidR="005C1D20" w:rsidRPr="009D3172" w:rsidRDefault="003B1ADD" w:rsidP="003B1ADD">
      <w:pPr>
        <w:rPr>
          <w:rFonts w:ascii="宋体" w:hAnsi="宋体"/>
          <w:kern w:val="0"/>
          <w:szCs w:val="21"/>
        </w:rPr>
      </w:pPr>
      <w:r w:rsidRPr="001C54C5">
        <w:rPr>
          <w:rStyle w:val="af4"/>
          <w:rFonts w:hint="eastAsia"/>
        </w:rPr>
        <w:t>[</w:t>
      </w:r>
      <w:r w:rsidRPr="001C54C5">
        <w:rPr>
          <w:rStyle w:val="af4"/>
        </w:rPr>
        <w:t>解</w:t>
      </w:r>
      <w:r w:rsidRPr="001C54C5">
        <w:rPr>
          <w:rStyle w:val="af4"/>
          <w:rFonts w:hint="eastAsia"/>
        </w:rPr>
        <w:t>]</w:t>
      </w:r>
      <w:r w:rsidR="000A3A6F" w:rsidRPr="000A3A6F">
        <w:rPr>
          <w:rFonts w:hint="eastAsia"/>
        </w:rPr>
        <w:t xml:space="preserve"> </w:t>
      </w:r>
      <w:r w:rsidR="000A3A6F">
        <w:rPr>
          <w:rFonts w:ascii="宋体" w:hAnsi="宋体" w:hint="eastAsia"/>
          <w:kern w:val="0"/>
          <w:szCs w:val="21"/>
        </w:rPr>
        <w:t>由题设，</w:t>
      </w:r>
      <w:r w:rsidR="00780BC1" w:rsidRPr="00025957">
        <w:rPr>
          <w:position w:val="-4"/>
        </w:rPr>
        <w:object w:dxaOrig="240" w:dyaOrig="260">
          <v:shape id="_x0000_i1313" type="#_x0000_t75" style="width:11.9pt;height:13.15pt" o:ole="">
            <v:imagedata r:id="rId591" o:title=""/>
          </v:shape>
          <o:OLEObject Type="Embed" ProgID="Equation.DSMT4" ShapeID="_x0000_i1313" DrawAspect="Content" ObjectID="_1699949041" r:id="rId592"/>
        </w:object>
      </w:r>
      <w:r w:rsidR="005C1D20" w:rsidRPr="009D3172">
        <w:rPr>
          <w:rFonts w:ascii="宋体" w:hAnsi="宋体"/>
          <w:kern w:val="0"/>
          <w:szCs w:val="21"/>
        </w:rPr>
        <w:t>对应于</w:t>
      </w:r>
      <w:r w:rsidR="00780BC1" w:rsidRPr="00780BC1">
        <w:rPr>
          <w:position w:val="-12"/>
        </w:rPr>
        <w:object w:dxaOrig="260" w:dyaOrig="360">
          <v:shape id="_x0000_i1314" type="#_x0000_t75" style="width:13.15pt;height:18.15pt" o:ole="">
            <v:imagedata r:id="rId593" o:title=""/>
          </v:shape>
          <o:OLEObject Type="Embed" ProgID="Equation.DSMT4" ShapeID="_x0000_i1314" DrawAspect="Content" ObjectID="_1699949042" r:id="rId594"/>
        </w:object>
      </w:r>
      <w:r w:rsidR="005C1D20" w:rsidRPr="009D3172">
        <w:rPr>
          <w:rFonts w:ascii="宋体" w:hAnsi="宋体"/>
          <w:kern w:val="0"/>
          <w:szCs w:val="21"/>
        </w:rPr>
        <w:t>的特征向量为</w:t>
      </w:r>
      <w:r w:rsidR="00780BC1" w:rsidRPr="00780BC1">
        <w:rPr>
          <w:position w:val="-28"/>
        </w:rPr>
        <w:object w:dxaOrig="1620" w:dyaOrig="660">
          <v:shape id="_x0000_i1315" type="#_x0000_t75" style="width:80.75pt;height:33.2pt" o:ole="">
            <v:imagedata r:id="rId595" o:title=""/>
          </v:shape>
          <o:OLEObject Type="Embed" ProgID="Equation.DSMT4" ShapeID="_x0000_i1315" DrawAspect="Content" ObjectID="_1699949043" r:id="rId596"/>
        </w:object>
      </w:r>
      <w:r w:rsidR="000A3A6F">
        <w:rPr>
          <w:rFonts w:ascii="宋体" w:hAnsi="宋体" w:hint="eastAsia"/>
          <w:kern w:val="0"/>
          <w:szCs w:val="21"/>
        </w:rPr>
        <w:t>．从而有</w:t>
      </w:r>
    </w:p>
    <w:p w:rsidR="000A3A6F" w:rsidRDefault="00780BC1" w:rsidP="000A3A6F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780BC1">
        <w:rPr>
          <w:position w:val="-50"/>
        </w:rPr>
        <w:object w:dxaOrig="2680" w:dyaOrig="1120">
          <v:shape id="_x0000_i1316" type="#_x0000_t75" style="width:134pt;height:55.7pt" o:ole="">
            <v:imagedata r:id="rId597" o:title=""/>
          </v:shape>
          <o:OLEObject Type="Embed" ProgID="Equation.DSMT4" ShapeID="_x0000_i1316" DrawAspect="Content" ObjectID="_1699949044" r:id="rId598"/>
        </w:object>
      </w:r>
    </w:p>
    <w:p w:rsidR="000A3A6F" w:rsidRDefault="005C1D20" w:rsidP="000A3A6F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由此可得</w:t>
      </w:r>
      <w:r w:rsidR="00780BC1" w:rsidRPr="00780BC1">
        <w:rPr>
          <w:position w:val="-12"/>
        </w:rPr>
        <w:object w:dxaOrig="1320" w:dyaOrig="360">
          <v:shape id="_x0000_i1317" type="#_x0000_t75" style="width:65.75pt;height:18.15pt" o:ole="">
            <v:imagedata r:id="rId599" o:title=""/>
          </v:shape>
          <o:OLEObject Type="Embed" ProgID="Equation.DSMT4" ShapeID="_x0000_i1317" DrawAspect="Content" ObjectID="_1699949045" r:id="rId600"/>
        </w:object>
      </w:r>
      <w:r w:rsidR="000A3A6F">
        <w:rPr>
          <w:rFonts w:ascii="宋体" w:hAnsi="宋体" w:hint="eastAsia"/>
        </w:rPr>
        <w:t>．</w:t>
      </w:r>
      <w:r w:rsidRPr="009D3172">
        <w:rPr>
          <w:rFonts w:ascii="宋体" w:hAnsi="宋体"/>
          <w:kern w:val="0"/>
          <w:szCs w:val="21"/>
        </w:rPr>
        <w:t>故</w:t>
      </w:r>
      <w:r w:rsidR="000A3A6F">
        <w:rPr>
          <w:rFonts w:ascii="宋体" w:hAnsi="宋体" w:hint="eastAsia"/>
          <w:kern w:val="0"/>
          <w:szCs w:val="21"/>
        </w:rPr>
        <w:t>有</w:t>
      </w:r>
    </w:p>
    <w:p w:rsidR="005C1D20" w:rsidRPr="009D3172" w:rsidRDefault="00780BC1" w:rsidP="000A3A6F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780BC1">
        <w:rPr>
          <w:position w:val="-50"/>
        </w:rPr>
        <w:object w:dxaOrig="7339" w:dyaOrig="1120">
          <v:shape id="_x0000_i1318" type="#_x0000_t75" style="width:366.9pt;height:55.7pt" o:ole="">
            <v:imagedata r:id="rId601" o:title=""/>
          </v:shape>
          <o:OLEObject Type="Embed" ProgID="Equation.DSMT4" ShapeID="_x0000_i1318" DrawAspect="Content" ObjectID="_1699949046" r:id="rId602"/>
        </w:object>
      </w:r>
    </w:p>
    <w:p w:rsidR="005C1D20" w:rsidRPr="000A3A6F" w:rsidRDefault="005C1D20" w:rsidP="000A3A6F">
      <w:pPr>
        <w:ind w:leftChars="200" w:left="480"/>
        <w:rPr>
          <w:rFonts w:ascii="宋体" w:hAnsi="宋体"/>
          <w:kern w:val="0"/>
          <w:szCs w:val="21"/>
        </w:rPr>
      </w:pPr>
      <w:r w:rsidRPr="009D3172">
        <w:rPr>
          <w:rFonts w:ascii="宋体" w:hAnsi="宋体"/>
          <w:kern w:val="0"/>
          <w:szCs w:val="21"/>
        </w:rPr>
        <w:t>由</w:t>
      </w:r>
      <w:r w:rsidR="000A3A6F">
        <w:rPr>
          <w:rFonts w:ascii="宋体" w:hAnsi="宋体" w:hint="eastAsia"/>
          <w:kern w:val="0"/>
          <w:szCs w:val="21"/>
        </w:rPr>
        <w:t>此</w:t>
      </w:r>
      <w:r w:rsidRPr="009D3172">
        <w:rPr>
          <w:rFonts w:ascii="宋体" w:hAnsi="宋体"/>
          <w:kern w:val="0"/>
          <w:szCs w:val="21"/>
        </w:rPr>
        <w:t>可得</w:t>
      </w:r>
      <w:r w:rsidR="00780BC1" w:rsidRPr="00025957">
        <w:rPr>
          <w:position w:val="-4"/>
        </w:rPr>
        <w:object w:dxaOrig="240" w:dyaOrig="260">
          <v:shape id="_x0000_i1319" type="#_x0000_t75" style="width:11.9pt;height:13.15pt" o:ole="">
            <v:imagedata r:id="rId603" o:title=""/>
          </v:shape>
          <o:OLEObject Type="Embed" ProgID="Equation.DSMT4" ShapeID="_x0000_i1319" DrawAspect="Content" ObjectID="_1699949047" r:id="rId604"/>
        </w:object>
      </w:r>
      <w:r w:rsidRPr="009D3172">
        <w:rPr>
          <w:rFonts w:ascii="宋体" w:hAnsi="宋体"/>
          <w:kern w:val="0"/>
          <w:szCs w:val="21"/>
        </w:rPr>
        <w:t>的特征值为</w:t>
      </w:r>
      <w:r w:rsidR="00780BC1" w:rsidRPr="00780BC1">
        <w:rPr>
          <w:position w:val="-12"/>
        </w:rPr>
        <w:object w:dxaOrig="2060" w:dyaOrig="360">
          <v:shape id="_x0000_i1320" type="#_x0000_t75" style="width:103.3pt;height:18.15pt" o:ole="">
            <v:imagedata r:id="rId605" o:title=""/>
          </v:shape>
          <o:OLEObject Type="Embed" ProgID="Equation.DSMT4" ShapeID="_x0000_i1320" DrawAspect="Content" ObjectID="_1699949048" r:id="rId606"/>
        </w:object>
      </w:r>
      <w:r w:rsidR="000A3A6F">
        <w:rPr>
          <w:rFonts w:ascii="宋体" w:hAnsi="宋体" w:hint="eastAsia"/>
        </w:rPr>
        <w:t>．</w:t>
      </w:r>
      <w:r w:rsidRPr="009D3172">
        <w:rPr>
          <w:rFonts w:ascii="宋体" w:hAnsi="宋体"/>
          <w:kern w:val="0"/>
          <w:szCs w:val="21"/>
        </w:rPr>
        <w:t>由</w:t>
      </w:r>
      <w:r w:rsidR="00780BC1" w:rsidRPr="00780BC1">
        <w:rPr>
          <w:position w:val="-12"/>
        </w:rPr>
        <w:object w:dxaOrig="1440" w:dyaOrig="360">
          <v:shape id="_x0000_i1321" type="#_x0000_t75" style="width:1in;height:18.15pt" o:ole="">
            <v:imagedata r:id="rId607" o:title=""/>
          </v:shape>
          <o:OLEObject Type="Embed" ProgID="Equation.DSMT4" ShapeID="_x0000_i1321" DrawAspect="Content" ObjectID="_1699949049" r:id="rId608"/>
        </w:object>
      </w:r>
      <w:r w:rsidRPr="009D3172">
        <w:rPr>
          <w:rFonts w:ascii="宋体" w:hAnsi="宋体"/>
          <w:kern w:val="0"/>
          <w:szCs w:val="21"/>
        </w:rPr>
        <w:t>,</w:t>
      </w:r>
      <w:r w:rsidRPr="009D3172">
        <w:rPr>
          <w:rFonts w:ascii="宋体" w:hAnsi="宋体"/>
        </w:rPr>
        <w:t>可解得对应于</w:t>
      </w:r>
      <w:r w:rsidR="00780BC1" w:rsidRPr="00780BC1">
        <w:rPr>
          <w:position w:val="-12"/>
        </w:rPr>
        <w:object w:dxaOrig="800" w:dyaOrig="360">
          <v:shape id="_x0000_i1322" type="#_x0000_t75" style="width:40.05pt;height:18.15pt" o:ole="">
            <v:imagedata r:id="rId609" o:title=""/>
          </v:shape>
          <o:OLEObject Type="Embed" ProgID="Equation.DSMT4" ShapeID="_x0000_i1322" DrawAspect="Content" ObjectID="_1699949050" r:id="rId610"/>
        </w:object>
      </w:r>
      <w:r w:rsidRPr="009D3172">
        <w:rPr>
          <w:rFonts w:ascii="宋体" w:hAnsi="宋体"/>
        </w:rPr>
        <w:t>的线性无关的特征向量为</w:t>
      </w:r>
      <w:r w:rsidR="00780BC1" w:rsidRPr="00780BC1">
        <w:rPr>
          <w:position w:val="-12"/>
        </w:rPr>
        <w:object w:dxaOrig="1420" w:dyaOrig="380">
          <v:shape id="_x0000_i1323" type="#_x0000_t75" style="width:70.75pt;height:18.8pt" o:ole="">
            <v:imagedata r:id="rId611" o:title=""/>
          </v:shape>
          <o:OLEObject Type="Embed" ProgID="Equation.DSMT4" ShapeID="_x0000_i1323" DrawAspect="Content" ObjectID="_1699949051" r:id="rId612"/>
        </w:object>
      </w:r>
      <w:r w:rsidR="000A3A6F">
        <w:rPr>
          <w:rFonts w:ascii="宋体" w:hAnsi="宋体" w:hint="eastAsia"/>
          <w:kern w:val="0"/>
          <w:szCs w:val="21"/>
        </w:rPr>
        <w:t>．</w:t>
      </w:r>
      <w:r w:rsidRPr="009D3172">
        <w:rPr>
          <w:rFonts w:ascii="宋体" w:hAnsi="宋体"/>
          <w:kern w:val="0"/>
          <w:szCs w:val="21"/>
        </w:rPr>
        <w:t>由</w:t>
      </w:r>
      <w:r w:rsidR="00780BC1" w:rsidRPr="00780BC1">
        <w:rPr>
          <w:position w:val="-12"/>
        </w:rPr>
        <w:object w:dxaOrig="1440" w:dyaOrig="360">
          <v:shape id="_x0000_i1324" type="#_x0000_t75" style="width:1in;height:18.15pt" o:ole="">
            <v:imagedata r:id="rId613" o:title=""/>
          </v:shape>
          <o:OLEObject Type="Embed" ProgID="Equation.DSMT4" ShapeID="_x0000_i1324" DrawAspect="Content" ObjectID="_1699949052" r:id="rId614"/>
        </w:object>
      </w:r>
      <w:r w:rsidRPr="009D3172">
        <w:rPr>
          <w:rFonts w:ascii="宋体" w:hAnsi="宋体"/>
          <w:kern w:val="0"/>
          <w:szCs w:val="21"/>
        </w:rPr>
        <w:t>,</w:t>
      </w:r>
      <w:r w:rsidRPr="009D3172">
        <w:rPr>
          <w:rFonts w:ascii="宋体" w:hAnsi="宋体"/>
        </w:rPr>
        <w:t>可解得对应于</w:t>
      </w:r>
      <w:r w:rsidR="00780BC1" w:rsidRPr="00780BC1">
        <w:rPr>
          <w:position w:val="-12"/>
        </w:rPr>
        <w:object w:dxaOrig="639" w:dyaOrig="360">
          <v:shape id="_x0000_i1325" type="#_x0000_t75" style="width:31.95pt;height:18.15pt" o:ole="">
            <v:imagedata r:id="rId615" o:title=""/>
          </v:shape>
          <o:OLEObject Type="Embed" ProgID="Equation.DSMT4" ShapeID="_x0000_i1325" DrawAspect="Content" ObjectID="_1699949053" r:id="rId616"/>
        </w:object>
      </w:r>
      <w:r w:rsidRPr="009D3172">
        <w:rPr>
          <w:rFonts w:ascii="宋体" w:hAnsi="宋体"/>
        </w:rPr>
        <w:t>的特征向量为</w:t>
      </w:r>
      <w:r w:rsidR="00780BC1" w:rsidRPr="00780BC1">
        <w:rPr>
          <w:position w:val="-12"/>
        </w:rPr>
        <w:object w:dxaOrig="1400" w:dyaOrig="380">
          <v:shape id="_x0000_i1326" type="#_x0000_t75" style="width:70.1pt;height:18.8pt" o:ole="">
            <v:imagedata r:id="rId617" o:title=""/>
          </v:shape>
          <o:OLEObject Type="Embed" ProgID="Equation.DSMT4" ShapeID="_x0000_i1326" DrawAspect="Content" ObjectID="_1699949054" r:id="rId618"/>
        </w:object>
      </w:r>
      <w:r w:rsidRPr="009D3172">
        <w:rPr>
          <w:rFonts w:ascii="宋体" w:hAnsi="宋体"/>
          <w:kern w:val="0"/>
          <w:szCs w:val="21"/>
        </w:rPr>
        <w:t>.</w:t>
      </w:r>
      <w:r w:rsidR="000A3A6F">
        <w:rPr>
          <w:rFonts w:ascii="宋体" w:hAnsi="宋体" w:hint="eastAsia"/>
          <w:kern w:val="0"/>
          <w:szCs w:val="21"/>
        </w:rPr>
        <w:t>将</w:t>
      </w:r>
      <w:r w:rsidR="00780BC1" w:rsidRPr="00780BC1">
        <w:rPr>
          <w:position w:val="-12"/>
        </w:rPr>
        <w:object w:dxaOrig="820" w:dyaOrig="360">
          <v:shape id="_x0000_i1327" type="#_x0000_t75" style="width:40.7pt;height:18.15pt" o:ole="">
            <v:imagedata r:id="rId619" o:title=""/>
          </v:shape>
          <o:OLEObject Type="Embed" ProgID="Equation.DSMT4" ShapeID="_x0000_i1327" DrawAspect="Content" ObjectID="_1699949055" r:id="rId620"/>
        </w:object>
      </w:r>
      <w:r w:rsidRPr="009D3172">
        <w:rPr>
          <w:rFonts w:ascii="宋体" w:hAnsi="宋体"/>
        </w:rPr>
        <w:t>单位化</w:t>
      </w:r>
      <w:r w:rsidR="000A3A6F">
        <w:rPr>
          <w:rFonts w:ascii="宋体" w:hAnsi="宋体" w:hint="eastAsia"/>
        </w:rPr>
        <w:t>，得到</w:t>
      </w:r>
    </w:p>
    <w:p w:rsidR="005C1D20" w:rsidRPr="009D3172" w:rsidRDefault="00780BC1" w:rsidP="000A3A6F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780BC1">
        <w:rPr>
          <w:position w:val="-32"/>
        </w:rPr>
        <w:object w:dxaOrig="7460" w:dyaOrig="700">
          <v:shape id="_x0000_i1328" type="#_x0000_t75" style="width:373.15pt;height:35.05pt" o:ole="">
            <v:imagedata r:id="rId621" o:title=""/>
          </v:shape>
          <o:OLEObject Type="Embed" ProgID="Equation.DSMT4" ShapeID="_x0000_i1328" DrawAspect="Content" ObjectID="_1699949056" r:id="rId622"/>
        </w:object>
      </w:r>
    </w:p>
    <w:p w:rsidR="005C1D20" w:rsidRPr="00A343DE" w:rsidRDefault="000A3A6F" w:rsidP="000A3A6F">
      <w:pPr>
        <w:ind w:leftChars="200" w:left="480"/>
        <w:jc w:val="left"/>
        <w:rPr>
          <w:rFonts w:ascii="宋体" w:hAnsi="宋体"/>
        </w:rPr>
      </w:pPr>
      <w:r>
        <w:rPr>
          <w:rFonts w:ascii="宋体" w:hAnsi="宋体" w:hint="eastAsia"/>
          <w:kern w:val="0"/>
          <w:szCs w:val="21"/>
        </w:rPr>
        <w:t>令</w:t>
      </w:r>
      <w:r w:rsidR="00780BC1" w:rsidRPr="00780BC1">
        <w:rPr>
          <w:position w:val="-98"/>
        </w:rPr>
        <w:object w:dxaOrig="3660" w:dyaOrig="2079">
          <v:shape id="_x0000_i1329" type="#_x0000_t75" style="width:182.8pt;height:103.95pt" o:ole="">
            <v:imagedata r:id="rId623" o:title=""/>
          </v:shape>
          <o:OLEObject Type="Embed" ProgID="Equation.DSMT4" ShapeID="_x0000_i1329" DrawAspect="Content" ObjectID="_1699949057" r:id="rId624"/>
        </w:object>
      </w:r>
      <w:r>
        <w:rPr>
          <w:rFonts w:ascii="宋体" w:hAnsi="宋体" w:hint="eastAsia"/>
        </w:rPr>
        <w:t>，</w:t>
      </w:r>
      <w:r w:rsidR="005C1D20" w:rsidRPr="009D3172">
        <w:rPr>
          <w:rFonts w:ascii="宋体" w:hAnsi="宋体"/>
        </w:rPr>
        <w:t>则</w:t>
      </w:r>
      <w:r w:rsidR="00780BC1" w:rsidRPr="00780BC1">
        <w:rPr>
          <w:position w:val="-50"/>
        </w:rPr>
        <w:object w:dxaOrig="2460" w:dyaOrig="1120">
          <v:shape id="_x0000_i1330" type="#_x0000_t75" style="width:122.7pt;height:55.7pt" o:ole="">
            <v:imagedata r:id="rId625" o:title=""/>
          </v:shape>
          <o:OLEObject Type="Embed" ProgID="Equation.DSMT4" ShapeID="_x0000_i1330" DrawAspect="Content" ObjectID="_1699949058" r:id="rId626"/>
        </w:object>
      </w:r>
      <w:r>
        <w:rPr>
          <w:rFonts w:ascii="宋体" w:hAnsi="宋体" w:hint="eastAsia"/>
        </w:rPr>
        <w:t>．</w:t>
      </w:r>
    </w:p>
    <w:p w:rsidR="00DD5CA7" w:rsidRDefault="00DD5CA7" w:rsidP="00CA00AF"/>
    <w:p w:rsidR="00B923BC" w:rsidRPr="00DD5CA7" w:rsidRDefault="00B923BC" w:rsidP="00CA00AF"/>
    <w:sectPr w:rsidR="00B923BC" w:rsidRPr="00DD5CA7" w:rsidSect="00223006">
      <w:headerReference w:type="even" r:id="rId627"/>
      <w:footerReference w:type="even" r:id="rId628"/>
      <w:footerReference w:type="default" r:id="rId629"/>
      <w:headerReference w:type="first" r:id="rId63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0B00" w:rsidRDefault="00930B00">
      <w:r>
        <w:separator/>
      </w:r>
    </w:p>
  </w:endnote>
  <w:endnote w:type="continuationSeparator" w:id="0">
    <w:p w:rsidR="00930B00" w:rsidRDefault="00930B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911FE" w:rsidRDefault="0024192F" w:rsidP="00D80857">
        <w:pPr>
          <w:pStyle w:val="a4"/>
          <w:ind w:right="360" w:firstLine="360"/>
        </w:pPr>
        <w:r w:rsidRPr="0024192F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911FE" w:rsidRDefault="0024192F">
                    <w:pPr>
                      <w:jc w:val="center"/>
                      <w:rPr>
                        <w:color w:val="5B9BD5" w:themeColor="accent1"/>
                      </w:rPr>
                    </w:pPr>
                    <w:r w:rsidRPr="0024192F">
                      <w:fldChar w:fldCharType="begin"/>
                    </w:r>
                    <w:r w:rsidR="008911FE">
                      <w:instrText>PAGE    \* MERGEFORMAT</w:instrText>
                    </w:r>
                    <w:r w:rsidRPr="0024192F">
                      <w:fldChar w:fldCharType="separate"/>
                    </w:r>
                    <w:r w:rsidR="008911FE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Pr="003C7E48" w:rsidRDefault="008911FE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2010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4192F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4192F">
      <w:rPr>
        <w:noProof/>
        <w:lang w:val="zh-CN"/>
      </w:rPr>
      <w:fldChar w:fldCharType="separate"/>
    </w:r>
    <w:r w:rsidR="00352DEE">
      <w:rPr>
        <w:noProof/>
        <w:lang w:val="zh-CN"/>
      </w:rPr>
      <w:t>9</w:t>
    </w:r>
    <w:r w:rsidR="0024192F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0B00" w:rsidRDefault="00930B00">
      <w:r>
        <w:separator/>
      </w:r>
    </w:p>
  </w:footnote>
  <w:footnote w:type="continuationSeparator" w:id="0">
    <w:p w:rsidR="00930B00" w:rsidRDefault="00930B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Pr="006E3539" w:rsidRDefault="008911FE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1FE" w:rsidRDefault="002419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A"/>
      </v:shape>
    </w:pict>
  </w:numPicBullet>
  <w:numPicBullet w:numPicBulletId="1">
    <w:pict>
      <v:shape id="_x0000_i1029" type="#_x0000_t75" style="width:45.7pt;height:23.8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377A9"/>
    <w:rsid w:val="00042111"/>
    <w:rsid w:val="00046DD7"/>
    <w:rsid w:val="00061C54"/>
    <w:rsid w:val="00092FB9"/>
    <w:rsid w:val="000977C3"/>
    <w:rsid w:val="000A3A6F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0308"/>
    <w:rsid w:val="000F21D7"/>
    <w:rsid w:val="00102A56"/>
    <w:rsid w:val="00104F63"/>
    <w:rsid w:val="0011658A"/>
    <w:rsid w:val="00135729"/>
    <w:rsid w:val="00142397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7C93"/>
    <w:rsid w:val="002214A2"/>
    <w:rsid w:val="002227CA"/>
    <w:rsid w:val="00223006"/>
    <w:rsid w:val="00224B11"/>
    <w:rsid w:val="00225CA7"/>
    <w:rsid w:val="0022778B"/>
    <w:rsid w:val="00230DE9"/>
    <w:rsid w:val="002343AF"/>
    <w:rsid w:val="00234A9B"/>
    <w:rsid w:val="00235A10"/>
    <w:rsid w:val="0024192F"/>
    <w:rsid w:val="002447D8"/>
    <w:rsid w:val="00246C6C"/>
    <w:rsid w:val="00253ABD"/>
    <w:rsid w:val="00253ED0"/>
    <w:rsid w:val="002616D3"/>
    <w:rsid w:val="00261963"/>
    <w:rsid w:val="0026461E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50030"/>
    <w:rsid w:val="00352DE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10EA"/>
    <w:rsid w:val="003A3AFF"/>
    <w:rsid w:val="003A4585"/>
    <w:rsid w:val="003B031F"/>
    <w:rsid w:val="003B0CD2"/>
    <w:rsid w:val="003B1ADD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761F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1D20"/>
    <w:rsid w:val="005C7882"/>
    <w:rsid w:val="005D06AF"/>
    <w:rsid w:val="005D45F3"/>
    <w:rsid w:val="005D6A17"/>
    <w:rsid w:val="005D6D74"/>
    <w:rsid w:val="005E08B5"/>
    <w:rsid w:val="005E34E2"/>
    <w:rsid w:val="005F1EDE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647E"/>
    <w:rsid w:val="0063705B"/>
    <w:rsid w:val="00642979"/>
    <w:rsid w:val="00642B51"/>
    <w:rsid w:val="00643BE8"/>
    <w:rsid w:val="0066003F"/>
    <w:rsid w:val="00663097"/>
    <w:rsid w:val="00671438"/>
    <w:rsid w:val="0068584C"/>
    <w:rsid w:val="006926D7"/>
    <w:rsid w:val="00694DD2"/>
    <w:rsid w:val="006A0F22"/>
    <w:rsid w:val="006A0FB3"/>
    <w:rsid w:val="006A2CF4"/>
    <w:rsid w:val="006A4C2E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40236"/>
    <w:rsid w:val="00751408"/>
    <w:rsid w:val="007650D4"/>
    <w:rsid w:val="00775264"/>
    <w:rsid w:val="00776FFA"/>
    <w:rsid w:val="00780BC1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E9E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84EAA"/>
    <w:rsid w:val="008911FE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73DA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0B00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1D6B"/>
    <w:rsid w:val="00993B07"/>
    <w:rsid w:val="009A1B8B"/>
    <w:rsid w:val="009A30E3"/>
    <w:rsid w:val="009A3CED"/>
    <w:rsid w:val="009A47BF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1B84"/>
    <w:rsid w:val="00A97179"/>
    <w:rsid w:val="00AA02C2"/>
    <w:rsid w:val="00AA203F"/>
    <w:rsid w:val="00AA2300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23BC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0C42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4AE7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B7A49"/>
    <w:rsid w:val="00DC2139"/>
    <w:rsid w:val="00DC35EB"/>
    <w:rsid w:val="00DD4BEC"/>
    <w:rsid w:val="00DD5CA7"/>
    <w:rsid w:val="00DF2278"/>
    <w:rsid w:val="00DF591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56C74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0E25"/>
    <w:rsid w:val="00FB56C3"/>
    <w:rsid w:val="00FB56ED"/>
    <w:rsid w:val="00FC0894"/>
    <w:rsid w:val="00FC1D5F"/>
    <w:rsid w:val="00FC3C99"/>
    <w:rsid w:val="00FC66DC"/>
    <w:rsid w:val="00FD1A4B"/>
    <w:rsid w:val="00FD257D"/>
    <w:rsid w:val="00FD49D7"/>
    <w:rsid w:val="00FE694D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5.wmf"/><Relationship Id="rId573" Type="http://schemas.openxmlformats.org/officeDocument/2006/relationships/image" Target="media/image286.wmf"/><Relationship Id="rId629" Type="http://schemas.openxmlformats.org/officeDocument/2006/relationships/footer" Target="footer2.xml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7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5.bin"/><Relationship Id="rId542" Type="http://schemas.openxmlformats.org/officeDocument/2006/relationships/oleObject" Target="embeddings/oleObject266.bin"/><Relationship Id="rId584" Type="http://schemas.openxmlformats.org/officeDocument/2006/relationships/oleObject" Target="embeddings/oleObject28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7.bin"/><Relationship Id="rId486" Type="http://schemas.openxmlformats.org/officeDocument/2006/relationships/oleObject" Target="embeddings/oleObject238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5.wmf"/><Relationship Id="rId553" Type="http://schemas.openxmlformats.org/officeDocument/2006/relationships/image" Target="media/image276.wmf"/><Relationship Id="rId609" Type="http://schemas.openxmlformats.org/officeDocument/2006/relationships/image" Target="media/image304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595" Type="http://schemas.openxmlformats.org/officeDocument/2006/relationships/image" Target="media/image297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7.wmf"/><Relationship Id="rId497" Type="http://schemas.openxmlformats.org/officeDocument/2006/relationships/image" Target="media/image248.wmf"/><Relationship Id="rId620" Type="http://schemas.openxmlformats.org/officeDocument/2006/relationships/oleObject" Target="embeddings/oleObject305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6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7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8.bin"/><Relationship Id="rId631" Type="http://schemas.openxmlformats.org/officeDocument/2006/relationships/fontTable" Target="fontTable.xml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6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575" Type="http://schemas.openxmlformats.org/officeDocument/2006/relationships/image" Target="media/image287.wmf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png"/><Relationship Id="rId477" Type="http://schemas.openxmlformats.org/officeDocument/2006/relationships/image" Target="media/image238.wmf"/><Relationship Id="rId600" Type="http://schemas.openxmlformats.org/officeDocument/2006/relationships/oleObject" Target="embeddings/oleObject295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6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7.bin"/><Relationship Id="rId586" Type="http://schemas.openxmlformats.org/officeDocument/2006/relationships/oleObject" Target="embeddings/oleObject28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8.bin"/><Relationship Id="rId611" Type="http://schemas.openxmlformats.org/officeDocument/2006/relationships/image" Target="media/image305.wmf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39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6.wmf"/><Relationship Id="rId555" Type="http://schemas.openxmlformats.org/officeDocument/2006/relationships/image" Target="media/image277.wmf"/><Relationship Id="rId597" Type="http://schemas.openxmlformats.org/officeDocument/2006/relationships/image" Target="media/image298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8.wmf"/><Relationship Id="rId622" Type="http://schemas.openxmlformats.org/officeDocument/2006/relationships/oleObject" Target="embeddings/oleObject306.bin"/><Relationship Id="rId261" Type="http://schemas.openxmlformats.org/officeDocument/2006/relationships/image" Target="media/image129.wmf"/><Relationship Id="rId499" Type="http://schemas.openxmlformats.org/officeDocument/2006/relationships/image" Target="media/image249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7.bin"/><Relationship Id="rId566" Type="http://schemas.openxmlformats.org/officeDocument/2006/relationships/oleObject" Target="embeddings/oleObject278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29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7.wmf"/><Relationship Id="rId577" Type="http://schemas.openxmlformats.org/officeDocument/2006/relationships/image" Target="media/image288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602" Type="http://schemas.openxmlformats.org/officeDocument/2006/relationships/oleObject" Target="embeddings/oleObject296.bin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image" Target="media/image239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0.bin"/><Relationship Id="rId504" Type="http://schemas.openxmlformats.org/officeDocument/2006/relationships/oleObject" Target="embeddings/oleObject247.bin"/><Relationship Id="rId546" Type="http://schemas.openxmlformats.org/officeDocument/2006/relationships/oleObject" Target="embeddings/oleObject268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588" Type="http://schemas.openxmlformats.org/officeDocument/2006/relationships/oleObject" Target="embeddings/oleObject28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19.bin"/><Relationship Id="rId613" Type="http://schemas.openxmlformats.org/officeDocument/2006/relationships/image" Target="media/image306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57.wmf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image" Target="media/image278.wmf"/><Relationship Id="rId599" Type="http://schemas.openxmlformats.org/officeDocument/2006/relationships/image" Target="media/image299.wmf"/><Relationship Id="rId196" Type="http://schemas.openxmlformats.org/officeDocument/2006/relationships/oleObject" Target="embeddings/oleObject94.bin"/><Relationship Id="rId417" Type="http://schemas.openxmlformats.org/officeDocument/2006/relationships/image" Target="media/image207.wmf"/><Relationship Id="rId459" Type="http://schemas.openxmlformats.org/officeDocument/2006/relationships/image" Target="media/image229.wmf"/><Relationship Id="rId624" Type="http://schemas.openxmlformats.org/officeDocument/2006/relationships/oleObject" Target="embeddings/oleObject307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0.bin"/><Relationship Id="rId526" Type="http://schemas.openxmlformats.org/officeDocument/2006/relationships/oleObject" Target="embeddings/oleObject258.bin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79.bin"/><Relationship Id="rId165" Type="http://schemas.openxmlformats.org/officeDocument/2006/relationships/image" Target="media/image81.wmf"/><Relationship Id="rId372" Type="http://schemas.openxmlformats.org/officeDocument/2006/relationships/oleObject" Target="embeddings/oleObject182.bin"/><Relationship Id="rId428" Type="http://schemas.openxmlformats.org/officeDocument/2006/relationships/oleObject" Target="embeddings/oleObject210.bin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image" Target="media/image240.wmf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image" Target="media/image268.wmf"/><Relationship Id="rId579" Type="http://schemas.openxmlformats.org/officeDocument/2006/relationships/image" Target="media/image289.wmf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image" Target="media/image190.wmf"/><Relationship Id="rId439" Type="http://schemas.openxmlformats.org/officeDocument/2006/relationships/image" Target="media/image219.wmf"/><Relationship Id="rId590" Type="http://schemas.openxmlformats.org/officeDocument/2006/relationships/oleObject" Target="embeddings/oleObject290.bin"/><Relationship Id="rId604" Type="http://schemas.openxmlformats.org/officeDocument/2006/relationships/oleObject" Target="embeddings/oleObject297.bin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0.bin"/><Relationship Id="rId506" Type="http://schemas.openxmlformats.org/officeDocument/2006/relationships/oleObject" Target="embeddings/oleObject24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1.bin"/><Relationship Id="rId527" Type="http://schemas.openxmlformats.org/officeDocument/2006/relationships/image" Target="media/image263.wmf"/><Relationship Id="rId548" Type="http://schemas.openxmlformats.org/officeDocument/2006/relationships/oleObject" Target="embeddings/oleObject269.bin"/><Relationship Id="rId569" Type="http://schemas.openxmlformats.org/officeDocument/2006/relationships/image" Target="media/image28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580" Type="http://schemas.openxmlformats.org/officeDocument/2006/relationships/oleObject" Target="embeddings/oleObject285.bin"/><Relationship Id="rId615" Type="http://schemas.openxmlformats.org/officeDocument/2006/relationships/image" Target="media/image307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5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30.wmf"/><Relationship Id="rId482" Type="http://schemas.openxmlformats.org/officeDocument/2006/relationships/oleObject" Target="embeddings/oleObject236.bin"/><Relationship Id="rId517" Type="http://schemas.openxmlformats.org/officeDocument/2006/relationships/image" Target="media/image258.wmf"/><Relationship Id="rId538" Type="http://schemas.openxmlformats.org/officeDocument/2006/relationships/oleObject" Target="embeddings/oleObject264.bin"/><Relationship Id="rId559" Type="http://schemas.openxmlformats.org/officeDocument/2006/relationships/image" Target="media/image27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oleObject" Target="embeddings/oleObject280.bin"/><Relationship Id="rId591" Type="http://schemas.openxmlformats.org/officeDocument/2006/relationships/image" Target="media/image295.wmf"/><Relationship Id="rId605" Type="http://schemas.openxmlformats.org/officeDocument/2006/relationships/image" Target="media/image302.wmf"/><Relationship Id="rId626" Type="http://schemas.openxmlformats.org/officeDocument/2006/relationships/oleObject" Target="embeddings/oleObject308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5.wmf"/><Relationship Id="rId472" Type="http://schemas.openxmlformats.org/officeDocument/2006/relationships/oleObject" Target="embeddings/oleObject231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528" Type="http://schemas.openxmlformats.org/officeDocument/2006/relationships/oleObject" Target="embeddings/oleObject259.bin"/><Relationship Id="rId549" Type="http://schemas.openxmlformats.org/officeDocument/2006/relationships/image" Target="media/image274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5.bin"/><Relationship Id="rId581" Type="http://schemas.openxmlformats.org/officeDocument/2006/relationships/image" Target="media/image290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616" Type="http://schemas.openxmlformats.org/officeDocument/2006/relationships/oleObject" Target="embeddings/oleObject30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20.wmf"/><Relationship Id="rId462" Type="http://schemas.openxmlformats.org/officeDocument/2006/relationships/oleObject" Target="embeddings/oleObject226.bin"/><Relationship Id="rId483" Type="http://schemas.openxmlformats.org/officeDocument/2006/relationships/image" Target="media/image241.wmf"/><Relationship Id="rId518" Type="http://schemas.openxmlformats.org/officeDocument/2006/relationships/oleObject" Target="embeddings/oleObject254.bin"/><Relationship Id="rId539" Type="http://schemas.openxmlformats.org/officeDocument/2006/relationships/image" Target="media/image269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0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image" Target="media/image285.wmf"/><Relationship Id="rId592" Type="http://schemas.openxmlformats.org/officeDocument/2006/relationships/oleObject" Target="embeddings/oleObject291.bin"/><Relationship Id="rId606" Type="http://schemas.openxmlformats.org/officeDocument/2006/relationships/oleObject" Target="embeddings/oleObject298.bin"/><Relationship Id="rId627" Type="http://schemas.openxmlformats.org/officeDocument/2006/relationships/header" Target="header1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1.bin"/><Relationship Id="rId473" Type="http://schemas.openxmlformats.org/officeDocument/2006/relationships/image" Target="media/image236.wmf"/><Relationship Id="rId494" Type="http://schemas.openxmlformats.org/officeDocument/2006/relationships/oleObject" Target="embeddings/oleObject242.bin"/><Relationship Id="rId508" Type="http://schemas.openxmlformats.org/officeDocument/2006/relationships/oleObject" Target="embeddings/oleObject249.bin"/><Relationship Id="rId529" Type="http://schemas.openxmlformats.org/officeDocument/2006/relationships/image" Target="media/image264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5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80.wmf"/><Relationship Id="rId582" Type="http://schemas.openxmlformats.org/officeDocument/2006/relationships/oleObject" Target="embeddings/oleObject286.bin"/><Relationship Id="rId617" Type="http://schemas.openxmlformats.org/officeDocument/2006/relationships/image" Target="media/image3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6.bin"/><Relationship Id="rId463" Type="http://schemas.openxmlformats.org/officeDocument/2006/relationships/image" Target="media/image231.wmf"/><Relationship Id="rId484" Type="http://schemas.openxmlformats.org/officeDocument/2006/relationships/oleObject" Target="embeddings/oleObject237.bin"/><Relationship Id="rId519" Type="http://schemas.openxmlformats.org/officeDocument/2006/relationships/image" Target="media/image259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0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5.wmf"/><Relationship Id="rId572" Type="http://schemas.openxmlformats.org/officeDocument/2006/relationships/oleObject" Target="embeddings/oleObject281.bin"/><Relationship Id="rId593" Type="http://schemas.openxmlformats.org/officeDocument/2006/relationships/image" Target="media/image296.wmf"/><Relationship Id="rId607" Type="http://schemas.openxmlformats.org/officeDocument/2006/relationships/image" Target="media/image303.wmf"/><Relationship Id="rId628" Type="http://schemas.openxmlformats.org/officeDocument/2006/relationships/footer" Target="footer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6.wmf"/><Relationship Id="rId474" Type="http://schemas.openxmlformats.org/officeDocument/2006/relationships/oleObject" Target="embeddings/oleObject232.bin"/><Relationship Id="rId509" Type="http://schemas.openxmlformats.org/officeDocument/2006/relationships/image" Target="media/image254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7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5.bin"/><Relationship Id="rId541" Type="http://schemas.openxmlformats.org/officeDocument/2006/relationships/image" Target="media/image270.wmf"/><Relationship Id="rId562" Type="http://schemas.openxmlformats.org/officeDocument/2006/relationships/oleObject" Target="embeddings/oleObject276.bin"/><Relationship Id="rId583" Type="http://schemas.openxmlformats.org/officeDocument/2006/relationships/image" Target="media/image291.wmf"/><Relationship Id="rId618" Type="http://schemas.openxmlformats.org/officeDocument/2006/relationships/oleObject" Target="embeddings/oleObject304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1.wmf"/><Relationship Id="rId464" Type="http://schemas.openxmlformats.org/officeDocument/2006/relationships/oleObject" Target="embeddings/oleObject227.bin"/><Relationship Id="rId303" Type="http://schemas.openxmlformats.org/officeDocument/2006/relationships/image" Target="media/image150.wmf"/><Relationship Id="rId485" Type="http://schemas.openxmlformats.org/officeDocument/2006/relationships/image" Target="media/image242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0.bin"/><Relationship Id="rId552" Type="http://schemas.openxmlformats.org/officeDocument/2006/relationships/oleObject" Target="embeddings/oleObject271.bin"/><Relationship Id="rId594" Type="http://schemas.openxmlformats.org/officeDocument/2006/relationships/oleObject" Target="embeddings/oleObject292.bin"/><Relationship Id="rId608" Type="http://schemas.openxmlformats.org/officeDocument/2006/relationships/oleObject" Target="embeddings/oleObject299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43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60.wmf"/><Relationship Id="rId563" Type="http://schemas.openxmlformats.org/officeDocument/2006/relationships/image" Target="media/image281.wmf"/><Relationship Id="rId619" Type="http://schemas.openxmlformats.org/officeDocument/2006/relationships/image" Target="media/image309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2.wmf"/><Relationship Id="rId630" Type="http://schemas.openxmlformats.org/officeDocument/2006/relationships/header" Target="header2.xml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1.bin"/><Relationship Id="rId574" Type="http://schemas.openxmlformats.org/officeDocument/2006/relationships/oleObject" Target="embeddings/oleObject28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3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50.wmf"/><Relationship Id="rId543" Type="http://schemas.openxmlformats.org/officeDocument/2006/relationships/image" Target="media/image271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585" Type="http://schemas.openxmlformats.org/officeDocument/2006/relationships/image" Target="media/image292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2.wmf"/><Relationship Id="rId487" Type="http://schemas.openxmlformats.org/officeDocument/2006/relationships/image" Target="media/image243.wmf"/><Relationship Id="rId610" Type="http://schemas.openxmlformats.org/officeDocument/2006/relationships/oleObject" Target="embeddings/oleObject300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1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2.bin"/><Relationship Id="rId596" Type="http://schemas.openxmlformats.org/officeDocument/2006/relationships/oleObject" Target="embeddings/oleObject29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44.bin"/><Relationship Id="rId621" Type="http://schemas.openxmlformats.org/officeDocument/2006/relationships/image" Target="media/image310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1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2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3.wmf"/><Relationship Id="rId632" Type="http://schemas.openxmlformats.org/officeDocument/2006/relationships/theme" Target="theme/theme1.xml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2.bin"/><Relationship Id="rId576" Type="http://schemas.openxmlformats.org/officeDocument/2006/relationships/oleObject" Target="embeddings/oleObject28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image" Target="media/image217.wmf"/><Relationship Id="rId601" Type="http://schemas.openxmlformats.org/officeDocument/2006/relationships/image" Target="media/image300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4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1.wmf"/><Relationship Id="rId545" Type="http://schemas.openxmlformats.org/officeDocument/2006/relationships/image" Target="media/image272.wmf"/><Relationship Id="rId587" Type="http://schemas.openxmlformats.org/officeDocument/2006/relationships/image" Target="media/image293.wmf"/><Relationship Id="rId8" Type="http://schemas.openxmlformats.org/officeDocument/2006/relationships/hyperlink" Target="https://lvjr.bitbucket.io/?kysx2010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3.wmf"/><Relationship Id="rId612" Type="http://schemas.openxmlformats.org/officeDocument/2006/relationships/oleObject" Target="embeddings/oleObject301.bin"/><Relationship Id="rId251" Type="http://schemas.openxmlformats.org/officeDocument/2006/relationships/image" Target="media/image124.wmf"/><Relationship Id="rId489" Type="http://schemas.openxmlformats.org/officeDocument/2006/relationships/image" Target="media/image244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2.bin"/><Relationship Id="rId556" Type="http://schemas.openxmlformats.org/officeDocument/2006/relationships/oleObject" Target="embeddings/oleObject273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598" Type="http://schemas.openxmlformats.org/officeDocument/2006/relationships/oleObject" Target="embeddings/oleObject29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4.bin"/><Relationship Id="rId623" Type="http://schemas.openxmlformats.org/officeDocument/2006/relationships/image" Target="media/image311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2.wmf"/><Relationship Id="rId567" Type="http://schemas.openxmlformats.org/officeDocument/2006/relationships/image" Target="media/image283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4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5.bin"/><Relationship Id="rId536" Type="http://schemas.openxmlformats.org/officeDocument/2006/relationships/oleObject" Target="embeddings/oleObject263.bin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oleObject" Target="embeddings/oleObject28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38" Type="http://schemas.openxmlformats.org/officeDocument/2006/relationships/image" Target="media/image218.png"/><Relationship Id="rId603" Type="http://schemas.openxmlformats.org/officeDocument/2006/relationships/image" Target="media/image301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image" Target="media/image245.wmf"/><Relationship Id="rId505" Type="http://schemas.openxmlformats.org/officeDocument/2006/relationships/image" Target="media/image252.wmf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image" Target="media/image273.wmf"/><Relationship Id="rId589" Type="http://schemas.openxmlformats.org/officeDocument/2006/relationships/image" Target="media/image294.wmf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49" Type="http://schemas.openxmlformats.org/officeDocument/2006/relationships/image" Target="media/image224.wmf"/><Relationship Id="rId614" Type="http://schemas.openxmlformats.org/officeDocument/2006/relationships/oleObject" Target="embeddings/oleObject302.bin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53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274.bin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oleObject" Target="embeddings/oleObject205.bin"/><Relationship Id="rId625" Type="http://schemas.openxmlformats.org/officeDocument/2006/relationships/image" Target="media/image312.wmf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EAC461-7A67-47B8-BC34-B3C6D35C1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1588</Words>
  <Characters>9053</Characters>
  <Application>Microsoft Office Word</Application>
  <DocSecurity>0</DocSecurity>
  <Lines>75</Lines>
  <Paragraphs>21</Paragraphs>
  <ScaleCrop>false</ScaleCrop>
  <Company>微软中国</Company>
  <LinksUpToDate>false</LinksUpToDate>
  <CharactersWithSpaces>10620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106</cp:revision>
  <cp:lastPrinted>2011-09-06T10:51:00Z</cp:lastPrinted>
  <dcterms:created xsi:type="dcterms:W3CDTF">2020-11-13T07:23:00Z</dcterms:created>
  <dcterms:modified xsi:type="dcterms:W3CDTF">2021-12-02T02:56:00Z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