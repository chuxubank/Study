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9405C" w:rsidRDefault="00141A50" w:rsidP="0099405C">
      <w:pPr>
        <w:pStyle w:val="af"/>
      </w:pPr>
      <w:hyperlink r:id="rId8" w:history="1">
        <w:r w:rsidR="00CA00AF" w:rsidRPr="0099405C">
          <w:rPr>
            <w:rStyle w:val="a7"/>
            <w:rFonts w:hint="eastAsia"/>
            <w:color w:val="002060"/>
          </w:rPr>
          <w:t>20</w:t>
        </w:r>
        <w:r w:rsidR="006E72BA" w:rsidRPr="0099405C">
          <w:rPr>
            <w:rStyle w:val="a7"/>
            <w:rFonts w:hint="eastAsia"/>
            <w:color w:val="002060"/>
          </w:rPr>
          <w:t>11</w:t>
        </w:r>
        <w:r w:rsidR="00CA00AF" w:rsidRPr="0099405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9405C">
          <w:rPr>
            <w:rStyle w:val="a7"/>
            <w:rFonts w:hint="eastAsia"/>
            <w:color w:val="002060"/>
          </w:rPr>
          <w:t>卷</w:t>
        </w:r>
        <w:r w:rsidR="00FF2948" w:rsidRPr="0099405C">
          <w:rPr>
            <w:rStyle w:val="a7"/>
            <w:rFonts w:hint="eastAsia"/>
            <w:color w:val="002060"/>
          </w:rPr>
          <w:t>一</w:t>
        </w:r>
        <w:r w:rsidR="0099405C" w:rsidRPr="0099405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47928" w:rsidRDefault="00265344" w:rsidP="00265344">
      <w:pPr>
        <w:pStyle w:val="1"/>
      </w:pPr>
      <w:r>
        <w:t>一、选择题</w:t>
      </w:r>
      <w:r>
        <w:rPr>
          <w:rFonts w:hint="eastAsia"/>
        </w:rPr>
        <w:t>（</w:t>
      </w:r>
      <w:r w:rsidR="00147928">
        <w:t>1</w:t>
      </w:r>
      <w:r>
        <w:rPr>
          <w:rFonts w:hint="eastAsia"/>
        </w:rPr>
        <w:t>~</w:t>
      </w:r>
      <w:r w:rsidR="00147928">
        <w:t>8小题，每小题4分，共32分</w:t>
      </w:r>
      <w:r>
        <w:t>）</w:t>
      </w:r>
    </w:p>
    <w:p w:rsidR="00985F5A" w:rsidRDefault="00985F5A" w:rsidP="00B54868">
      <w:pPr>
        <w:rPr>
          <w:rFonts w:ascii="宋体" w:hAnsi="宋体"/>
        </w:rPr>
      </w:pPr>
    </w:p>
    <w:p w:rsidR="00985F5A" w:rsidRDefault="00985F5A" w:rsidP="00B54868">
      <w:pPr>
        <w:rPr>
          <w:rFonts w:ascii="宋体" w:hAnsi="宋体"/>
        </w:rPr>
      </w:pPr>
    </w:p>
    <w:p w:rsidR="00985F5A" w:rsidRDefault="00985F5A" w:rsidP="00B54868">
      <w:pPr>
        <w:rPr>
          <w:rFonts w:ascii="宋体"/>
        </w:rPr>
      </w:pPr>
      <w:r w:rsidRPr="00202E48">
        <w:t xml:space="preserve">(1) </w:t>
      </w:r>
      <w:r>
        <w:rPr>
          <w:rFonts w:ascii="宋体" w:hAnsi="宋体" w:hint="eastAsia"/>
        </w:rPr>
        <w:t>曲线</w:t>
      </w:r>
      <w:r w:rsidR="00573D2E" w:rsidRPr="00573D2E">
        <w:rPr>
          <w:position w:val="-10"/>
        </w:rPr>
        <w:object w:dxaOrig="3280" w:dyaOrig="360">
          <v:shape id="_x0000_i1025" type="#_x0000_t75" style="width:164.05pt;height:18.15pt" o:ole="">
            <v:imagedata r:id="rId9" o:title=""/>
          </v:shape>
          <o:OLEObject Type="Embed" ProgID="Equation.DSMT4" ShapeID="_x0000_i1025" DrawAspect="Content" ObjectID="_1700125039" r:id="rId10"/>
        </w:object>
      </w:r>
      <w:r>
        <w:rPr>
          <w:rFonts w:ascii="宋体" w:hAnsi="宋体" w:hint="eastAsia"/>
        </w:rPr>
        <w:t>的拐点是</w:t>
      </w:r>
      <w:r w:rsidRPr="001948D4">
        <w:t>(    )</w:t>
      </w:r>
    </w:p>
    <w:p w:rsidR="00985F5A" w:rsidRDefault="00985F5A" w:rsidP="00985F5A">
      <w:pPr>
        <w:tabs>
          <w:tab w:val="left" w:pos="993"/>
          <w:tab w:val="left" w:pos="2410"/>
          <w:tab w:val="left" w:pos="4253"/>
          <w:tab w:val="left" w:pos="6237"/>
        </w:tabs>
        <w:ind w:leftChars="200" w:left="485" w:hangingChars="2" w:hanging="5"/>
        <w:rPr>
          <w:rFonts w:ascii="宋体"/>
        </w:rPr>
      </w:pPr>
      <w:r w:rsidRPr="002F01C6">
        <w:t xml:space="preserve">(A) </w:t>
      </w:r>
      <w:r w:rsidR="00573D2E" w:rsidRPr="00573D2E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700125040" r:id="rId12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(B) </w:t>
      </w:r>
      <w:r w:rsidR="00573D2E" w:rsidRPr="00573D2E">
        <w:rPr>
          <w:position w:val="-10"/>
        </w:rPr>
        <w:object w:dxaOrig="560" w:dyaOrig="320">
          <v:shape id="_x0000_i1027" type="#_x0000_t75" style="width:28.15pt;height:16.3pt" o:ole="">
            <v:imagedata r:id="rId13" o:title=""/>
          </v:shape>
          <o:OLEObject Type="Embed" ProgID="Equation.DSMT4" ShapeID="_x0000_i1027" DrawAspect="Content" ObjectID="_1700125041" r:id="rId14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(C) </w:t>
      </w:r>
      <w:r w:rsidR="00573D2E" w:rsidRPr="00573D2E">
        <w:rPr>
          <w:position w:val="-10"/>
        </w:rPr>
        <w:object w:dxaOrig="540" w:dyaOrig="320">
          <v:shape id="_x0000_i1028" type="#_x0000_t75" style="width:26.9pt;height:16.3pt" o:ole="">
            <v:imagedata r:id="rId15" o:title=""/>
          </v:shape>
          <o:OLEObject Type="Embed" ProgID="Equation.DSMT4" ShapeID="_x0000_i1028" DrawAspect="Content" ObjectID="_1700125042" r:id="rId1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2F01C6">
        <w:t xml:space="preserve">(D) </w:t>
      </w:r>
      <w:r w:rsidR="00573D2E" w:rsidRPr="00573D2E">
        <w:rPr>
          <w:position w:val="-10"/>
        </w:rPr>
        <w:object w:dxaOrig="580" w:dyaOrig="320">
          <v:shape id="_x0000_i1029" type="#_x0000_t75" style="width:28.8pt;height:16.3pt" o:ole="">
            <v:imagedata r:id="rId17" o:title=""/>
          </v:shape>
          <o:OLEObject Type="Embed" ProgID="Equation.DSMT4" ShapeID="_x0000_i1029" DrawAspect="Content" ObjectID="_1700125043" r:id="rId18"/>
        </w:object>
      </w:r>
      <w:r>
        <w:rPr>
          <w:rFonts w:ascii="宋体" w:hAnsi="宋体" w:hint="eastAsia"/>
        </w:rPr>
        <w:t>．</w:t>
      </w:r>
    </w:p>
    <w:p w:rsidR="00985F5A" w:rsidRPr="00C5170A" w:rsidRDefault="00985F5A" w:rsidP="00202E48"/>
    <w:p w:rsidR="00985F5A" w:rsidRPr="00C5170A" w:rsidRDefault="00985F5A" w:rsidP="00202E48"/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(2) </w:t>
      </w:r>
      <w:r>
        <w:rPr>
          <w:rFonts w:ascii="宋体" w:hAnsi="宋体" w:hint="eastAsia"/>
        </w:rPr>
        <w:t>设数列</w:t>
      </w:r>
      <w:r w:rsidR="00573D2E" w:rsidRPr="00573D2E">
        <w:rPr>
          <w:position w:val="-14"/>
        </w:rPr>
        <w:object w:dxaOrig="460" w:dyaOrig="400">
          <v:shape id="_x0000_i1030" type="#_x0000_t75" style="width:23.15pt;height:20.05pt" o:ole="">
            <v:imagedata r:id="rId19" o:title=""/>
          </v:shape>
          <o:OLEObject Type="Embed" ProgID="Equation.DSMT4" ShapeID="_x0000_i1030" DrawAspect="Content" ObjectID="_1700125044" r:id="rId20"/>
        </w:object>
      </w:r>
      <w:r>
        <w:rPr>
          <w:rFonts w:ascii="宋体" w:hAnsi="宋体" w:hint="eastAsia"/>
        </w:rPr>
        <w:t>单调减少，</w:t>
      </w:r>
      <w:r w:rsidR="00573D2E" w:rsidRPr="00573D2E">
        <w:rPr>
          <w:position w:val="-18"/>
        </w:rPr>
        <w:object w:dxaOrig="980" w:dyaOrig="420">
          <v:shape id="_x0000_i1031" type="#_x0000_t75" style="width:48.85pt;height:21.3pt" o:ole="">
            <v:imagedata r:id="rId21" o:title=""/>
          </v:shape>
          <o:OLEObject Type="Embed" ProgID="Equation.DSMT4" ShapeID="_x0000_i1031" DrawAspect="Content" ObjectID="_1700125045" r:id="rId22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28"/>
        </w:rPr>
        <w:object w:dxaOrig="2160" w:dyaOrig="680">
          <v:shape id="_x0000_i1032" type="#_x0000_t75" style="width:108.3pt;height:33.8pt" o:ole="">
            <v:imagedata r:id="rId23" o:title=""/>
          </v:shape>
          <o:OLEObject Type="Embed" ProgID="Equation.DSMT4" ShapeID="_x0000_i1032" DrawAspect="Content" ObjectID="_1700125046" r:id="rId24"/>
        </w:object>
      </w:r>
      <w:r>
        <w:rPr>
          <w:rFonts w:ascii="宋体" w:hAnsi="宋体" w:hint="eastAsia"/>
        </w:rPr>
        <w:t>无界，则幂级数</w:t>
      </w:r>
      <w:r w:rsidR="00264BC7" w:rsidRPr="00573D2E">
        <w:rPr>
          <w:position w:val="-28"/>
        </w:rPr>
        <w:object w:dxaOrig="1280" w:dyaOrig="680">
          <v:shape id="_x0000_i1033" type="#_x0000_t75" style="width:63.85pt;height:33.8pt" o:ole="">
            <v:imagedata r:id="rId25" o:title=""/>
          </v:shape>
          <o:OLEObject Type="Embed" ProgID="Equation.DSMT4" ShapeID="_x0000_i1033" DrawAspect="Content" ObjectID="_1700125047" r:id="rId26"/>
        </w:object>
      </w:r>
      <w:r>
        <w:rPr>
          <w:rFonts w:ascii="宋体" w:hAnsi="宋体" w:hint="eastAsia"/>
        </w:rPr>
        <w:t>的收敛域为</w: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6237"/>
        </w:tabs>
        <w:ind w:leftChars="200" w:left="4860" w:hangingChars="1825" w:hanging="43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680" w:dyaOrig="320">
          <v:shape id="_x0000_i1034" type="#_x0000_t75" style="width:33.8pt;height:16.3pt" o:ole="">
            <v:imagedata r:id="rId27" o:title=""/>
          </v:shape>
          <o:OLEObject Type="Embed" ProgID="Equation.DSMT4" ShapeID="_x0000_i1034" DrawAspect="Content" ObjectID="_1700125048" r:id="rId28"/>
        </w:object>
      </w:r>
      <w:r>
        <w:rPr>
          <w:rFonts w:ascii="宋体" w:hAnsi="宋体" w:hint="eastAsia"/>
        </w:rPr>
        <w:t>．</w:t>
      </w:r>
      <w:r w:rsidR="002F01C6">
        <w:rPr>
          <w:rFonts w:ascii="宋体" w:hAnsi="宋体"/>
        </w:rPr>
        <w:t xml:space="preserve">    </w:t>
      </w:r>
      <w:r>
        <w:rPr>
          <w:rFonts w:ascii="宋体" w:hAnsi="宋体"/>
        </w:rPr>
        <w:t xml:space="preserve">  </w:t>
      </w:r>
      <w:r w:rsidRPr="001948D4">
        <w:t xml:space="preserve">(B) </w:t>
      </w:r>
      <w:r w:rsidR="00573D2E" w:rsidRPr="00573D2E">
        <w:rPr>
          <w:position w:val="-10"/>
        </w:rPr>
        <w:object w:dxaOrig="680" w:dyaOrig="320">
          <v:shape id="_x0000_i1035" type="#_x0000_t75" style="width:33.8pt;height:16.3pt" o:ole="">
            <v:imagedata r:id="rId29" o:title=""/>
          </v:shape>
          <o:OLEObject Type="Embed" ProgID="Equation.DSMT4" ShapeID="_x0000_i1035" DrawAspect="Content" ObjectID="_1700125049" r:id="rId30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1948D4">
        <w:t xml:space="preserve">(C) </w:t>
      </w:r>
      <w:r w:rsidR="00573D2E" w:rsidRPr="00573D2E">
        <w:rPr>
          <w:position w:val="-10"/>
        </w:rPr>
        <w:object w:dxaOrig="540" w:dyaOrig="320">
          <v:shape id="_x0000_i1036" type="#_x0000_t75" style="width:26.9pt;height:16.3pt" o:ole="">
            <v:imagedata r:id="rId31" o:title=""/>
          </v:shape>
          <o:OLEObject Type="Embed" ProgID="Equation.DSMT4" ShapeID="_x0000_i1036" DrawAspect="Content" ObjectID="_1700125050" r:id="rId32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 xml:space="preserve">      </w:t>
      </w:r>
      <w:r w:rsidRPr="001948D4">
        <w:t xml:space="preserve">(D) </w:t>
      </w:r>
      <w:r w:rsidR="00573D2E" w:rsidRPr="00573D2E">
        <w:rPr>
          <w:position w:val="-10"/>
        </w:rPr>
        <w:object w:dxaOrig="540" w:dyaOrig="320">
          <v:shape id="_x0000_i1037" type="#_x0000_t75" style="width:26.9pt;height:16.3pt" o:ole="">
            <v:imagedata r:id="rId33" o:title=""/>
          </v:shape>
          <o:OLEObject Type="Embed" ProgID="Equation.DSMT4" ShapeID="_x0000_i1037" DrawAspect="Content" ObjectID="_1700125051" r:id="rId34"/>
        </w:object>
      </w:r>
      <w:r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(3) </w:t>
      </w:r>
      <w:r>
        <w:rPr>
          <w:rFonts w:ascii="宋体" w:hAnsi="宋体" w:hint="eastAsia"/>
        </w:rPr>
        <w:t>设函数</w:t>
      </w:r>
      <w:r w:rsidR="00573D2E" w:rsidRPr="00573D2E">
        <w:rPr>
          <w:position w:val="-10"/>
        </w:rPr>
        <w:object w:dxaOrig="540" w:dyaOrig="320">
          <v:shape id="_x0000_i1038" type="#_x0000_t75" style="width:26.9pt;height:16.3pt" o:ole="">
            <v:imagedata r:id="rId35" o:title=""/>
          </v:shape>
          <o:OLEObject Type="Embed" ProgID="Equation.DSMT4" ShapeID="_x0000_i1038" DrawAspect="Content" ObjectID="_1700125052" r:id="rId36"/>
        </w:object>
      </w:r>
      <w:r>
        <w:rPr>
          <w:rFonts w:ascii="宋体" w:hAnsi="宋体" w:hint="eastAsia"/>
        </w:rPr>
        <w:t>具有二阶连续导数，且</w:t>
      </w:r>
      <w:r w:rsidR="00573D2E" w:rsidRPr="00573D2E">
        <w:rPr>
          <w:position w:val="-10"/>
        </w:rPr>
        <w:object w:dxaOrig="880" w:dyaOrig="320">
          <v:shape id="_x0000_i1039" type="#_x0000_t75" style="width:43.85pt;height:16.3pt" o:ole="">
            <v:imagedata r:id="rId37" o:title=""/>
          </v:shape>
          <o:OLEObject Type="Embed" ProgID="Equation.DSMT4" ShapeID="_x0000_i1039" DrawAspect="Content" ObjectID="_1700125053" r:id="rId38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20" w:dyaOrig="320">
          <v:shape id="_x0000_i1040" type="#_x0000_t75" style="width:45.7pt;height:16.3pt" o:ole="">
            <v:imagedata r:id="rId39" o:title=""/>
          </v:shape>
          <o:OLEObject Type="Embed" ProgID="Equation.DSMT4" ShapeID="_x0000_i1040" DrawAspect="Content" ObjectID="_1700125054" r:id="rId40"/>
        </w:object>
      </w:r>
      <w:r>
        <w:rPr>
          <w:rFonts w:ascii="宋体" w:hAnsi="宋体" w:hint="eastAsia"/>
        </w:rPr>
        <w:t>，则函数</w:t>
      </w:r>
      <w:r w:rsidR="00573D2E" w:rsidRPr="00573D2E">
        <w:rPr>
          <w:position w:val="-10"/>
        </w:rPr>
        <w:object w:dxaOrig="1620" w:dyaOrig="320">
          <v:shape id="_x0000_i1041" type="#_x0000_t75" style="width:80.75pt;height:16.3pt" o:ole="">
            <v:imagedata r:id="rId41" o:title=""/>
          </v:shape>
          <o:OLEObject Type="Embed" ProgID="Equation.DSMT4" ShapeID="_x0000_i1041" DrawAspect="Content" ObjectID="_1700125055" r:id="rId42"/>
        </w:object>
      </w:r>
      <w:r>
        <w:rPr>
          <w:rFonts w:ascii="宋体" w:hAnsi="宋体" w:hint="eastAsia"/>
        </w:rPr>
        <w:t>在点</w:t>
      </w:r>
      <w:r w:rsidR="00573D2E" w:rsidRPr="00573D2E">
        <w:rPr>
          <w:position w:val="-10"/>
        </w:rPr>
        <w:object w:dxaOrig="560" w:dyaOrig="320">
          <v:shape id="_x0000_i1042" type="#_x0000_t75" style="width:28.15pt;height:16.3pt" o:ole="">
            <v:imagedata r:id="rId43" o:title=""/>
          </v:shape>
          <o:OLEObject Type="Embed" ProgID="Equation.DSMT4" ShapeID="_x0000_i1042" DrawAspect="Content" ObjectID="_1700125056" r:id="rId44"/>
        </w:object>
      </w:r>
      <w:r>
        <w:rPr>
          <w:rFonts w:ascii="宋体" w:hAnsi="宋体" w:hint="eastAsia"/>
        </w:rPr>
        <w:t>处取得极小值的一个充分条件是</w:t>
      </w:r>
      <w:r w:rsidR="001948D4" w:rsidRPr="001948D4">
        <w:t>(    )</w:t>
      </w:r>
    </w:p>
    <w:p w:rsidR="00985F5A" w:rsidRDefault="00985F5A" w:rsidP="001948D4">
      <w:pPr>
        <w:ind w:leftChars="200" w:left="4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859" w:dyaOrig="320">
          <v:shape id="_x0000_i1043" type="#_x0000_t75" style="width:43.2pt;height:16.3pt" o:ole="">
            <v:imagedata r:id="rId45" o:title=""/>
          </v:shape>
          <o:OLEObject Type="Embed" ProgID="Equation.DSMT4" ShapeID="_x0000_i1043" DrawAspect="Content" ObjectID="_1700125057" r:id="rId46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44" type="#_x0000_t75" style="width:46.95pt;height:16.3pt" o:ole="">
            <v:imagedata r:id="rId47" o:title=""/>
          </v:shape>
          <o:OLEObject Type="Embed" ProgID="Equation.DSMT4" ShapeID="_x0000_i1044" DrawAspect="Content" ObjectID="_1700125058" r:id="rId48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(B) </w:t>
      </w:r>
      <w:r w:rsidR="00573D2E" w:rsidRPr="00573D2E">
        <w:rPr>
          <w:position w:val="-10"/>
        </w:rPr>
        <w:object w:dxaOrig="859" w:dyaOrig="320">
          <v:shape id="_x0000_i1045" type="#_x0000_t75" style="width:43.2pt;height:16.3pt" o:ole="">
            <v:imagedata r:id="rId49" o:title=""/>
          </v:shape>
          <o:OLEObject Type="Embed" ProgID="Equation.DSMT4" ShapeID="_x0000_i1045" DrawAspect="Content" ObjectID="_1700125059" r:id="rId5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46" type="#_x0000_t75" style="width:46.95pt;height:16.3pt" o:ole="">
            <v:imagedata r:id="rId51" o:title=""/>
          </v:shape>
          <o:OLEObject Type="Embed" ProgID="Equation.DSMT4" ShapeID="_x0000_i1046" DrawAspect="Content" ObjectID="_1700125060" r:id="rId52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leftChars="200" w:left="480"/>
        <w:rPr>
          <w:rFonts w:ascii="宋体"/>
        </w:rPr>
      </w:pPr>
      <w:r w:rsidRPr="001948D4">
        <w:t xml:space="preserve">(C) </w:t>
      </w:r>
      <w:r w:rsidR="00573D2E" w:rsidRPr="00573D2E">
        <w:rPr>
          <w:position w:val="-10"/>
        </w:rPr>
        <w:object w:dxaOrig="859" w:dyaOrig="320">
          <v:shape id="_x0000_i1047" type="#_x0000_t75" style="width:43.2pt;height:16.3pt" o:ole="">
            <v:imagedata r:id="rId53" o:title=""/>
          </v:shape>
          <o:OLEObject Type="Embed" ProgID="Equation.DSMT4" ShapeID="_x0000_i1047" DrawAspect="Content" ObjectID="_1700125061" r:id="rId54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48" type="#_x0000_t75" style="width:46.95pt;height:16.3pt" o:ole="">
            <v:imagedata r:id="rId55" o:title=""/>
          </v:shape>
          <o:OLEObject Type="Embed" ProgID="Equation.DSMT4" ShapeID="_x0000_i1048" DrawAspect="Content" ObjectID="_1700125062" r:id="rId56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(D) </w:t>
      </w:r>
      <w:r w:rsidR="00573D2E" w:rsidRPr="00573D2E">
        <w:rPr>
          <w:position w:val="-10"/>
        </w:rPr>
        <w:object w:dxaOrig="859" w:dyaOrig="320">
          <v:shape id="_x0000_i1049" type="#_x0000_t75" style="width:43.2pt;height:16.3pt" o:ole="">
            <v:imagedata r:id="rId57" o:title=""/>
          </v:shape>
          <o:OLEObject Type="Embed" ProgID="Equation.DSMT4" ShapeID="_x0000_i1049" DrawAspect="Content" ObjectID="_1700125063" r:id="rId58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940" w:dyaOrig="320">
          <v:shape id="_x0000_i1050" type="#_x0000_t75" style="width:46.95pt;height:16.3pt" o:ole="">
            <v:imagedata r:id="rId59" o:title=""/>
          </v:shape>
          <o:OLEObject Type="Embed" ProgID="Equation.DSMT4" ShapeID="_x0000_i1050" DrawAspect="Content" ObjectID="_1700125064" r:id="rId60"/>
        </w:object>
      </w:r>
      <w:r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5F7975" w:rsidRDefault="005F7975" w:rsidP="00877F85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(4) </w:t>
      </w:r>
      <w:r>
        <w:rPr>
          <w:rFonts w:ascii="宋体" w:hAnsi="宋体" w:hint="eastAsia"/>
        </w:rPr>
        <w:t>设</w:t>
      </w:r>
      <w:r w:rsidR="00C40E02" w:rsidRPr="00C40E02">
        <w:rPr>
          <w:position w:val="-18"/>
        </w:rPr>
        <w:object w:dxaOrig="1600" w:dyaOrig="600">
          <v:shape id="_x0000_i1051" type="#_x0000_t75" style="width:80.15pt;height:30.05pt" o:ole="">
            <v:imagedata r:id="rId61" o:title=""/>
          </v:shape>
          <o:OLEObject Type="Embed" ProgID="Equation.DSMT4" ShapeID="_x0000_i1051" DrawAspect="Content" ObjectID="_1700125065" r:id="rId62"/>
        </w:object>
      </w:r>
      <w:r>
        <w:rPr>
          <w:rFonts w:ascii="宋体" w:hAnsi="宋体" w:hint="eastAsia"/>
        </w:rPr>
        <w:t>，</w:t>
      </w:r>
      <w:r w:rsidR="00C40E02" w:rsidRPr="00C40E02">
        <w:rPr>
          <w:position w:val="-18"/>
        </w:rPr>
        <w:object w:dxaOrig="1640" w:dyaOrig="600">
          <v:shape id="_x0000_i1052" type="#_x0000_t75" style="width:82pt;height:30.05pt" o:ole="">
            <v:imagedata r:id="rId63" o:title=""/>
          </v:shape>
          <o:OLEObject Type="Embed" ProgID="Equation.DSMT4" ShapeID="_x0000_i1052" DrawAspect="Content" ObjectID="_1700125066" r:id="rId64"/>
        </w:object>
      </w:r>
      <w:r>
        <w:rPr>
          <w:rFonts w:ascii="宋体" w:hAnsi="宋体" w:hint="eastAsia"/>
        </w:rPr>
        <w:t>，</w:t>
      </w:r>
      <w:r w:rsidR="00C40E02" w:rsidRPr="00C40E02">
        <w:rPr>
          <w:position w:val="-18"/>
        </w:rPr>
        <w:object w:dxaOrig="1700" w:dyaOrig="600">
          <v:shape id="_x0000_i1053" type="#_x0000_t75" style="width:85.15pt;height:30.05pt" o:ole="">
            <v:imagedata r:id="rId65" o:title=""/>
          </v:shape>
          <o:OLEObject Type="Embed" ProgID="Equation.DSMT4" ShapeID="_x0000_i1053" DrawAspect="Content" ObjectID="_1700125067" r:id="rId66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10"/>
        </w:rPr>
        <w:object w:dxaOrig="700" w:dyaOrig="300">
          <v:shape id="_x0000_i1054" type="#_x0000_t75" style="width:35.05pt;height:15.05pt" o:ole="">
            <v:imagedata r:id="rId67" o:title=""/>
          </v:shape>
          <o:OLEObject Type="Embed" ProgID="Equation.DSMT4" ShapeID="_x0000_i1054" DrawAspect="Content" ObjectID="_1700125068" r:id="rId68"/>
        </w:object>
      </w:r>
      <w:r>
        <w:rPr>
          <w:rFonts w:ascii="宋体" w:hAnsi="宋体" w:hint="eastAsia"/>
        </w:rPr>
        <w:t>的大小关系是</w: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 xml:space="preserve">(A) </w:t>
      </w:r>
      <w:r w:rsidR="00573D2E" w:rsidRPr="00573D2E">
        <w:rPr>
          <w:position w:val="-10"/>
        </w:rPr>
        <w:object w:dxaOrig="920" w:dyaOrig="300">
          <v:shape id="_x0000_i1055" type="#_x0000_t75" style="width:45.7pt;height:15.05pt" o:ole="">
            <v:imagedata r:id="rId69" o:title=""/>
          </v:shape>
          <o:OLEObject Type="Embed" ProgID="Equation.DSMT4" ShapeID="_x0000_i1055" DrawAspect="Content" ObjectID="_1700125069" r:id="rId70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(B) </w:t>
      </w:r>
      <w:r w:rsidR="00573D2E" w:rsidRPr="00573D2E">
        <w:rPr>
          <w:position w:val="-10"/>
        </w:rPr>
        <w:object w:dxaOrig="920" w:dyaOrig="300">
          <v:shape id="_x0000_i1056" type="#_x0000_t75" style="width:45.7pt;height:15.05pt" o:ole="">
            <v:imagedata r:id="rId71" o:title=""/>
          </v:shape>
          <o:OLEObject Type="Embed" ProgID="Equation.DSMT4" ShapeID="_x0000_i1056" DrawAspect="Content" ObjectID="_1700125070" r:id="rId72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 xml:space="preserve">(C) </w:t>
      </w:r>
      <w:r w:rsidR="00573D2E" w:rsidRPr="00573D2E">
        <w:rPr>
          <w:position w:val="-10"/>
        </w:rPr>
        <w:object w:dxaOrig="920" w:dyaOrig="300">
          <v:shape id="_x0000_i1057" type="#_x0000_t75" style="width:45.7pt;height:15.05pt" o:ole="">
            <v:imagedata r:id="rId73" o:title=""/>
          </v:shape>
          <o:OLEObject Type="Embed" ProgID="Equation.DSMT4" ShapeID="_x0000_i1057" DrawAspect="Content" ObjectID="_1700125071" r:id="rId74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 xml:space="preserve">(D) </w:t>
      </w:r>
      <w:r w:rsidR="00573D2E" w:rsidRPr="00573D2E">
        <w:rPr>
          <w:position w:val="-10"/>
        </w:rPr>
        <w:object w:dxaOrig="920" w:dyaOrig="300">
          <v:shape id="_x0000_i1058" type="#_x0000_t75" style="width:45.7pt;height:15.05pt" o:ole="">
            <v:imagedata r:id="rId75" o:title=""/>
          </v:shape>
          <o:OLEObject Type="Embed" ProgID="Equation.DSMT4" ShapeID="_x0000_i1058" DrawAspect="Content" ObjectID="_1700125072" r:id="rId76"/>
        </w:object>
      </w:r>
      <w:r>
        <w:rPr>
          <w:rFonts w:ascii="宋体" w:hAnsi="宋体" w:hint="eastAsia"/>
        </w:rPr>
        <w:t>．</w:t>
      </w:r>
    </w:p>
    <w:p w:rsidR="00985F5A" w:rsidRDefault="00985F5A" w:rsidP="00202E48">
      <w:pPr>
        <w:rPr>
          <w:rFonts w:ascii="宋体" w:hAnsi="宋体"/>
          <w:szCs w:val="21"/>
        </w:rPr>
      </w:pPr>
    </w:p>
    <w:p w:rsidR="00985F5A" w:rsidRDefault="00985F5A" w:rsidP="00202E48">
      <w:pPr>
        <w:rPr>
          <w:rFonts w:ascii="宋体" w:hAnsi="宋体"/>
          <w:szCs w:val="21"/>
        </w:rPr>
      </w:pPr>
    </w:p>
    <w:p w:rsidR="00985F5A" w:rsidRDefault="00985F5A" w:rsidP="001948D4">
      <w:pPr>
        <w:ind w:left="480" w:hangingChars="200" w:hanging="480"/>
        <w:rPr>
          <w:rFonts w:ascii="宋体" w:hAnsi="宋体"/>
          <w:szCs w:val="21"/>
        </w:rPr>
      </w:pPr>
      <w:r w:rsidRPr="00202E48">
        <w:t xml:space="preserve">(5) </w:t>
      </w:r>
      <w:r>
        <w:rPr>
          <w:rFonts w:ascii="宋体" w:hAnsi="宋体" w:hint="eastAsia"/>
          <w:szCs w:val="21"/>
        </w:rPr>
        <w:t>设</w:t>
      </w:r>
      <w:r w:rsidR="00573D2E" w:rsidRPr="00025957">
        <w:rPr>
          <w:position w:val="-4"/>
        </w:rPr>
        <w:object w:dxaOrig="240" w:dyaOrig="260">
          <v:shape id="_x0000_i1059" type="#_x0000_t75" style="width:11.9pt;height:13.15pt" o:ole="">
            <v:imagedata r:id="rId77" o:title=""/>
          </v:shape>
          <o:OLEObject Type="Embed" ProgID="Equation.DSMT4" ShapeID="_x0000_i1059" DrawAspect="Content" ObjectID="_1700125073" r:id="rId78"/>
        </w:object>
      </w:r>
      <w:r>
        <w:rPr>
          <w:rFonts w:ascii="宋体" w:hAnsi="宋体" w:hint="eastAsia"/>
          <w:szCs w:val="21"/>
        </w:rPr>
        <w:t>为</w:t>
      </w:r>
      <w:r w:rsidR="00573D2E" w:rsidRPr="00573D2E">
        <w:rPr>
          <w:position w:val="-6"/>
        </w:rPr>
        <w:object w:dxaOrig="180" w:dyaOrig="279">
          <v:shape id="_x0000_i1060" type="#_x0000_t75" style="width:8.75pt;height:13.75pt" o:ole="">
            <v:imagedata r:id="rId79" o:title=""/>
          </v:shape>
          <o:OLEObject Type="Embed" ProgID="Equation.DSMT4" ShapeID="_x0000_i1060" DrawAspect="Content" ObjectID="_1700125074" r:id="rId80"/>
        </w:object>
      </w:r>
      <w:r>
        <w:rPr>
          <w:rFonts w:ascii="宋体" w:hAnsi="宋体" w:hint="eastAsia"/>
          <w:szCs w:val="21"/>
        </w:rPr>
        <w:t>阶矩阵，将</w:t>
      </w:r>
      <w:r w:rsidR="00573D2E" w:rsidRPr="00025957">
        <w:rPr>
          <w:position w:val="-4"/>
        </w:rPr>
        <w:object w:dxaOrig="240" w:dyaOrig="260">
          <v:shape id="_x0000_i1061" type="#_x0000_t75" style="width:11.9pt;height:13.15pt" o:ole="">
            <v:imagedata r:id="rId81" o:title=""/>
          </v:shape>
          <o:OLEObject Type="Embed" ProgID="Equation.DSMT4" ShapeID="_x0000_i1061" DrawAspect="Content" ObjectID="_1700125075" r:id="rId82"/>
        </w:object>
      </w:r>
      <w:r>
        <w:rPr>
          <w:rFonts w:ascii="宋体" w:hAnsi="宋体" w:hint="eastAsia"/>
          <w:szCs w:val="21"/>
        </w:rPr>
        <w:t>的第</w:t>
      </w:r>
      <w:r w:rsidR="00573D2E" w:rsidRPr="00025957">
        <w:rPr>
          <w:position w:val="-4"/>
        </w:rPr>
        <w:object w:dxaOrig="180" w:dyaOrig="260">
          <v:shape id="_x0000_i1062" type="#_x0000_t75" style="width:8.75pt;height:13.15pt" o:ole="">
            <v:imagedata r:id="rId83" o:title=""/>
          </v:shape>
          <o:OLEObject Type="Embed" ProgID="Equation.DSMT4" ShapeID="_x0000_i1062" DrawAspect="Content" ObjectID="_1700125076" r:id="rId84"/>
        </w:object>
      </w:r>
      <w:r>
        <w:rPr>
          <w:rFonts w:ascii="宋体" w:hAnsi="宋体" w:hint="eastAsia"/>
          <w:szCs w:val="21"/>
        </w:rPr>
        <w:t>列加到第</w:t>
      </w:r>
      <w:r w:rsidR="00573D2E" w:rsidRPr="00025957">
        <w:rPr>
          <w:position w:val="-4"/>
        </w:rPr>
        <w:object w:dxaOrig="180" w:dyaOrig="260">
          <v:shape id="_x0000_i1063" type="#_x0000_t75" style="width:8.75pt;height:13.15pt" o:ole="">
            <v:imagedata r:id="rId85" o:title=""/>
          </v:shape>
          <o:OLEObject Type="Embed" ProgID="Equation.DSMT4" ShapeID="_x0000_i1063" DrawAspect="Content" ObjectID="_1700125077" r:id="rId86"/>
        </w:object>
      </w:r>
      <w:r>
        <w:rPr>
          <w:rFonts w:ascii="宋体" w:hAnsi="宋体" w:hint="eastAsia"/>
          <w:szCs w:val="21"/>
        </w:rPr>
        <w:t>列得矩阵</w:t>
      </w:r>
      <w:r w:rsidR="00573D2E" w:rsidRPr="00025957">
        <w:rPr>
          <w:position w:val="-4"/>
        </w:rPr>
        <w:object w:dxaOrig="220" w:dyaOrig="240">
          <v:shape id="_x0000_i1064" type="#_x0000_t75" style="width:11.25pt;height:11.9pt" o:ole="">
            <v:imagedata r:id="rId87" o:title=""/>
          </v:shape>
          <o:OLEObject Type="Embed" ProgID="Equation.DSMT4" ShapeID="_x0000_i1064" DrawAspect="Content" ObjectID="_1700125078" r:id="rId88"/>
        </w:object>
      </w:r>
      <w:r>
        <w:rPr>
          <w:rFonts w:ascii="宋体" w:hAnsi="宋体" w:hint="eastAsia"/>
          <w:szCs w:val="21"/>
        </w:rPr>
        <w:t>，再交换</w:t>
      </w:r>
      <w:r w:rsidR="00573D2E" w:rsidRPr="00025957">
        <w:rPr>
          <w:position w:val="-4"/>
        </w:rPr>
        <w:object w:dxaOrig="220" w:dyaOrig="240">
          <v:shape id="_x0000_i1065" type="#_x0000_t75" style="width:11.25pt;height:11.9pt" o:ole="">
            <v:imagedata r:id="rId89" o:title=""/>
          </v:shape>
          <o:OLEObject Type="Embed" ProgID="Equation.DSMT4" ShapeID="_x0000_i1065" DrawAspect="Content" ObjectID="_1700125079" r:id="rId90"/>
        </w:object>
      </w:r>
      <w:r>
        <w:rPr>
          <w:rFonts w:ascii="宋体" w:hAnsi="宋体" w:hint="eastAsia"/>
          <w:szCs w:val="21"/>
        </w:rPr>
        <w:t>的第</w:t>
      </w:r>
      <w:r w:rsidR="00573D2E" w:rsidRPr="00025957">
        <w:rPr>
          <w:position w:val="-4"/>
        </w:rPr>
        <w:object w:dxaOrig="180" w:dyaOrig="260">
          <v:shape id="_x0000_i1066" type="#_x0000_t75" style="width:8.75pt;height:13.15pt" o:ole="">
            <v:imagedata r:id="rId91" o:title=""/>
          </v:shape>
          <o:OLEObject Type="Embed" ProgID="Equation.DSMT4" ShapeID="_x0000_i1066" DrawAspect="Content" ObjectID="_1700125080" r:id="rId92"/>
        </w:object>
      </w:r>
      <w:r>
        <w:rPr>
          <w:rFonts w:ascii="宋体" w:hAnsi="宋体" w:hint="eastAsia"/>
          <w:szCs w:val="21"/>
        </w:rPr>
        <w:t>行与第</w:t>
      </w:r>
      <w:r w:rsidR="00573D2E" w:rsidRPr="00573D2E">
        <w:rPr>
          <w:position w:val="-6"/>
        </w:rPr>
        <w:object w:dxaOrig="180" w:dyaOrig="279">
          <v:shape id="_x0000_i1067" type="#_x0000_t75" style="width:8.75pt;height:13.75pt" o:ole="">
            <v:imagedata r:id="rId93" o:title=""/>
          </v:shape>
          <o:OLEObject Type="Embed" ProgID="Equation.DSMT4" ShapeID="_x0000_i1067" DrawAspect="Content" ObjectID="_1700125081" r:id="rId94"/>
        </w:object>
      </w:r>
      <w:r>
        <w:rPr>
          <w:rFonts w:ascii="宋体" w:hAnsi="宋体" w:hint="eastAsia"/>
          <w:szCs w:val="21"/>
        </w:rPr>
        <w:t>行得单位矩阵，记</w:t>
      </w:r>
      <w:r w:rsidR="00573D2E" w:rsidRPr="00573D2E">
        <w:rPr>
          <w:position w:val="-50"/>
        </w:rPr>
        <w:object w:dxaOrig="1540" w:dyaOrig="1120">
          <v:shape id="_x0000_i1068" type="#_x0000_t75" style="width:77pt;height:55.7pt" o:ole="">
            <v:imagedata r:id="rId95" o:title=""/>
          </v:shape>
          <o:OLEObject Type="Embed" ProgID="Equation.DSMT4" ShapeID="_x0000_i1068" DrawAspect="Content" ObjectID="_1700125082" r:id="rId96"/>
        </w:object>
      </w:r>
      <w:r>
        <w:rPr>
          <w:rFonts w:ascii="宋体" w:hAnsi="宋体" w:hint="eastAsia"/>
          <w:szCs w:val="21"/>
        </w:rPr>
        <w:t>，</w:t>
      </w:r>
      <w:r w:rsidR="00573D2E" w:rsidRPr="00573D2E">
        <w:rPr>
          <w:position w:val="-50"/>
        </w:rPr>
        <w:object w:dxaOrig="1540" w:dyaOrig="1120">
          <v:shape id="_x0000_i1069" type="#_x0000_t75" style="width:77pt;height:55.7pt" o:ole="">
            <v:imagedata r:id="rId97" o:title=""/>
          </v:shape>
          <o:OLEObject Type="Embed" ProgID="Equation.DSMT4" ShapeID="_x0000_i1069" DrawAspect="Content" ObjectID="_1700125083" r:id="rId98"/>
        </w:object>
      </w:r>
      <w:r>
        <w:rPr>
          <w:rFonts w:ascii="宋体" w:hAnsi="宋体" w:hint="eastAsia"/>
          <w:szCs w:val="21"/>
        </w:rPr>
        <w:t>，则</w:t>
      </w:r>
      <w:r w:rsidR="00573D2E" w:rsidRPr="00025957">
        <w:rPr>
          <w:position w:val="-4"/>
        </w:rPr>
        <w:object w:dxaOrig="420" w:dyaOrig="260">
          <v:shape id="_x0000_i1070" type="#_x0000_t75" style="width:21.3pt;height:13.15pt" o:ole="">
            <v:imagedata r:id="rId99" o:title=""/>
          </v:shape>
          <o:OLEObject Type="Embed" ProgID="Equation.DSMT4" ShapeID="_x0000_i1070" DrawAspect="Content" ObjectID="_1700125084" r:id="rId100"/>
        </w:objec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573D2E" w:rsidRPr="00573D2E">
        <w:rPr>
          <w:position w:val="-12"/>
        </w:rPr>
        <w:object w:dxaOrig="420" w:dyaOrig="360">
          <v:shape id="_x0000_i1071" type="#_x0000_t75" style="width:21.3pt;height:18.15pt" o:ole="">
            <v:imagedata r:id="rId101" o:title=""/>
          </v:shape>
          <o:OLEObject Type="Embed" ProgID="Equation.DSMT4" ShapeID="_x0000_i1071" DrawAspect="Content" ObjectID="_1700125085" r:id="rId10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573D2E" w:rsidRPr="00573D2E">
        <w:rPr>
          <w:position w:val="-12"/>
        </w:rPr>
        <w:object w:dxaOrig="560" w:dyaOrig="380">
          <v:shape id="_x0000_i1072" type="#_x0000_t75" style="width:28.15pt;height:18.8pt" o:ole="">
            <v:imagedata r:id="rId103" o:title=""/>
          </v:shape>
          <o:OLEObject Type="Embed" ProgID="Equation.DSMT4" ShapeID="_x0000_i1072" DrawAspect="Content" ObjectID="_1700125086" r:id="rId10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 w:rsidR="001948D4"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573D2E" w:rsidRPr="00573D2E">
        <w:rPr>
          <w:position w:val="-12"/>
        </w:rPr>
        <w:object w:dxaOrig="420" w:dyaOrig="360">
          <v:shape id="_x0000_i1073" type="#_x0000_t75" style="width:21.3pt;height:18.15pt" o:ole="">
            <v:imagedata r:id="rId105" o:title=""/>
          </v:shape>
          <o:OLEObject Type="Embed" ProgID="Equation.DSMT4" ShapeID="_x0000_i1073" DrawAspect="Content" ObjectID="_1700125087" r:id="rId10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573D2E" w:rsidRPr="00573D2E">
        <w:rPr>
          <w:position w:val="-12"/>
        </w:rPr>
        <w:object w:dxaOrig="560" w:dyaOrig="380">
          <v:shape id="_x0000_i1074" type="#_x0000_t75" style="width:28.15pt;height:18.8pt" o:ole="">
            <v:imagedata r:id="rId107" o:title=""/>
          </v:shape>
          <o:OLEObject Type="Embed" ProgID="Equation.DSMT4" ShapeID="_x0000_i1074" DrawAspect="Content" ObjectID="_1700125088" r:id="rId108"/>
        </w:object>
      </w:r>
      <w:r>
        <w:rPr>
          <w:rFonts w:ascii="宋体" w:hAnsi="宋体" w:hint="eastAsia"/>
          <w:szCs w:val="21"/>
        </w:rPr>
        <w:t>．</w:t>
      </w:r>
    </w:p>
    <w:p w:rsidR="00985F5A" w:rsidRDefault="00985F5A" w:rsidP="00202E48"/>
    <w:p w:rsidR="00985F5A" w:rsidRDefault="00985F5A" w:rsidP="00202E48"/>
    <w:p w:rsidR="00985F5A" w:rsidRDefault="00985F5A" w:rsidP="001948D4">
      <w:pPr>
        <w:ind w:left="480" w:hangingChars="200" w:hanging="480"/>
        <w:rPr>
          <w:rFonts w:ascii="宋体" w:hAnsi="宋体"/>
          <w:szCs w:val="21"/>
        </w:rPr>
      </w:pPr>
      <w:r w:rsidRPr="00202E48">
        <w:t xml:space="preserve">(6) </w:t>
      </w:r>
      <w:r>
        <w:rPr>
          <w:rFonts w:ascii="宋体" w:hAnsi="宋体" w:hint="eastAsia"/>
          <w:szCs w:val="21"/>
        </w:rPr>
        <w:t>设</w:t>
      </w:r>
      <w:r w:rsidR="00573D2E" w:rsidRPr="00573D2E">
        <w:rPr>
          <w:position w:val="-12"/>
        </w:rPr>
        <w:object w:dxaOrig="1800" w:dyaOrig="360">
          <v:shape id="_x0000_i1075" type="#_x0000_t75" style="width:90.15pt;height:18.15pt" o:ole="">
            <v:imagedata r:id="rId109" o:title=""/>
          </v:shape>
          <o:OLEObject Type="Embed" ProgID="Equation.DSMT4" ShapeID="_x0000_i1075" DrawAspect="Content" ObjectID="_1700125089" r:id="rId110"/>
        </w:object>
      </w:r>
      <w:r>
        <w:rPr>
          <w:rFonts w:ascii="宋体" w:hAnsi="宋体" w:hint="eastAsia"/>
          <w:szCs w:val="21"/>
        </w:rPr>
        <w:t>是</w:t>
      </w:r>
      <w:r w:rsidR="00573D2E" w:rsidRPr="00025957">
        <w:rPr>
          <w:position w:val="-4"/>
        </w:rPr>
        <w:object w:dxaOrig="200" w:dyaOrig="240">
          <v:shape id="_x0000_i1076" type="#_x0000_t75" style="width:10pt;height:11.9pt" o:ole="">
            <v:imagedata r:id="rId111" o:title=""/>
          </v:shape>
          <o:OLEObject Type="Embed" ProgID="Equation.DSMT4" ShapeID="_x0000_i1076" DrawAspect="Content" ObjectID="_1700125090" r:id="rId112"/>
        </w:object>
      </w:r>
      <w:r>
        <w:rPr>
          <w:rFonts w:ascii="宋体" w:hAnsi="宋体" w:hint="eastAsia"/>
          <w:szCs w:val="21"/>
        </w:rPr>
        <w:t>阶矩阵，</w:t>
      </w:r>
      <w:r w:rsidR="00573D2E" w:rsidRPr="00025957">
        <w:rPr>
          <w:position w:val="-4"/>
        </w:rPr>
        <w:object w:dxaOrig="300" w:dyaOrig="300">
          <v:shape id="_x0000_i1077" type="#_x0000_t75" style="width:15.05pt;height:15.05pt" o:ole="">
            <v:imagedata r:id="rId113" o:title=""/>
          </v:shape>
          <o:OLEObject Type="Embed" ProgID="Equation.DSMT4" ShapeID="_x0000_i1077" DrawAspect="Content" ObjectID="_1700125091" r:id="rId114"/>
        </w:object>
      </w:r>
      <w:r>
        <w:rPr>
          <w:rFonts w:ascii="宋体" w:hAnsi="宋体" w:hint="eastAsia"/>
          <w:szCs w:val="21"/>
        </w:rPr>
        <w:t>为</w:t>
      </w:r>
      <w:r w:rsidR="00573D2E" w:rsidRPr="00025957">
        <w:rPr>
          <w:position w:val="-4"/>
        </w:rPr>
        <w:object w:dxaOrig="240" w:dyaOrig="260">
          <v:shape id="_x0000_i1078" type="#_x0000_t75" style="width:11.9pt;height:13.15pt" o:ole="">
            <v:imagedata r:id="rId115" o:title=""/>
          </v:shape>
          <o:OLEObject Type="Embed" ProgID="Equation.DSMT4" ShapeID="_x0000_i1078" DrawAspect="Content" ObjectID="_1700125092" r:id="rId116"/>
        </w:object>
      </w:r>
      <w:r>
        <w:rPr>
          <w:rFonts w:ascii="宋体" w:hAnsi="宋体" w:hint="eastAsia"/>
          <w:szCs w:val="21"/>
        </w:rPr>
        <w:t>的伴随矩阵，若</w:t>
      </w:r>
      <w:r w:rsidR="00573D2E" w:rsidRPr="00573D2E">
        <w:rPr>
          <w:position w:val="-10"/>
        </w:rPr>
        <w:object w:dxaOrig="1020" w:dyaOrig="360">
          <v:shape id="_x0000_i1079" type="#_x0000_t75" style="width:50.7pt;height:18.15pt" o:ole="">
            <v:imagedata r:id="rId117" o:title=""/>
          </v:shape>
          <o:OLEObject Type="Embed" ProgID="Equation.DSMT4" ShapeID="_x0000_i1079" DrawAspect="Content" ObjectID="_1700125093" r:id="rId118"/>
        </w:object>
      </w:r>
      <w:r>
        <w:rPr>
          <w:rFonts w:ascii="宋体" w:hAnsi="宋体" w:hint="eastAsia"/>
          <w:szCs w:val="21"/>
        </w:rPr>
        <w:t>是方程组</w:t>
      </w:r>
      <w:r w:rsidR="00573D2E" w:rsidRPr="00573D2E">
        <w:rPr>
          <w:position w:val="-6"/>
        </w:rPr>
        <w:object w:dxaOrig="700" w:dyaOrig="279">
          <v:shape id="_x0000_i1080" type="#_x0000_t75" style="width:35.05pt;height:13.75pt" o:ole="">
            <v:imagedata r:id="rId119" o:title=""/>
          </v:shape>
          <o:OLEObject Type="Embed" ProgID="Equation.DSMT4" ShapeID="_x0000_i1080" DrawAspect="Content" ObjectID="_1700125094" r:id="rId120"/>
        </w:object>
      </w:r>
      <w:r>
        <w:rPr>
          <w:rFonts w:ascii="宋体" w:hAnsi="宋体" w:hint="eastAsia"/>
          <w:szCs w:val="21"/>
        </w:rPr>
        <w:t>的一个基础解系，则</w:t>
      </w:r>
      <w:r w:rsidR="00573D2E" w:rsidRPr="00573D2E">
        <w:rPr>
          <w:position w:val="-6"/>
        </w:rPr>
        <w:object w:dxaOrig="780" w:dyaOrig="320">
          <v:shape id="_x0000_i1081" type="#_x0000_t75" style="width:38.8pt;height:16.3pt" o:ole="">
            <v:imagedata r:id="rId121" o:title=""/>
          </v:shape>
          <o:OLEObject Type="Embed" ProgID="Equation.DSMT4" ShapeID="_x0000_i1081" DrawAspect="Content" ObjectID="_1700125095" r:id="rId122"/>
        </w:object>
      </w:r>
      <w:r>
        <w:rPr>
          <w:rFonts w:ascii="宋体" w:hAnsi="宋体" w:hint="eastAsia"/>
          <w:szCs w:val="21"/>
        </w:rPr>
        <w:t>的基础解系可为</w:t>
      </w:r>
      <w:r w:rsidR="001948D4" w:rsidRPr="001948D4">
        <w:t>(    )</w:t>
      </w:r>
    </w:p>
    <w:p w:rsidR="00985F5A" w:rsidRDefault="00985F5A" w:rsidP="00985F5A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 w:hAnsi="宋体"/>
          <w:szCs w:val="21"/>
        </w:rPr>
      </w:pPr>
      <w:r w:rsidRPr="001948D4">
        <w:t xml:space="preserve">(A) </w:t>
      </w:r>
      <w:r w:rsidR="00573D2E" w:rsidRPr="00573D2E">
        <w:rPr>
          <w:position w:val="-12"/>
        </w:rPr>
        <w:object w:dxaOrig="600" w:dyaOrig="360">
          <v:shape id="_x0000_i1082" type="#_x0000_t75" style="width:30.05pt;height:18.15pt" o:ole="">
            <v:imagedata r:id="rId123" o:title=""/>
          </v:shape>
          <o:OLEObject Type="Embed" ProgID="Equation.DSMT4" ShapeID="_x0000_i1082" DrawAspect="Content" ObjectID="_1700125096" r:id="rId12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(B) </w:t>
      </w:r>
      <w:r w:rsidR="00573D2E" w:rsidRPr="00573D2E">
        <w:rPr>
          <w:position w:val="-12"/>
        </w:rPr>
        <w:object w:dxaOrig="600" w:dyaOrig="360">
          <v:shape id="_x0000_i1083" type="#_x0000_t75" style="width:30.05pt;height:18.15pt" o:ole="">
            <v:imagedata r:id="rId125" o:title=""/>
          </v:shape>
          <o:OLEObject Type="Embed" ProgID="Equation.DSMT4" ShapeID="_x0000_i1083" DrawAspect="Content" ObjectID="_1700125097" r:id="rId12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</w:t>
      </w:r>
      <w:r w:rsidR="001948D4">
        <w:rPr>
          <w:rFonts w:ascii="宋体" w:hAnsi="宋体" w:hint="eastAsia"/>
          <w:szCs w:val="21"/>
        </w:rPr>
        <w:t xml:space="preserve"> </w:t>
      </w:r>
      <w:r w:rsidRPr="001948D4">
        <w:t xml:space="preserve">(C) </w:t>
      </w:r>
      <w:r w:rsidR="00573D2E" w:rsidRPr="00573D2E">
        <w:rPr>
          <w:position w:val="-12"/>
        </w:rPr>
        <w:object w:dxaOrig="920" w:dyaOrig="360">
          <v:shape id="_x0000_i1084" type="#_x0000_t75" style="width:45.7pt;height:18.15pt" o:ole="">
            <v:imagedata r:id="rId127" o:title=""/>
          </v:shape>
          <o:OLEObject Type="Embed" ProgID="Equation.DSMT4" ShapeID="_x0000_i1084" DrawAspect="Content" ObjectID="_1700125098" r:id="rId12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</w:t>
      </w:r>
      <w:r w:rsidRPr="001948D4">
        <w:t xml:space="preserve">(D) </w:t>
      </w:r>
      <w:r w:rsidR="00573D2E" w:rsidRPr="00573D2E">
        <w:rPr>
          <w:position w:val="-12"/>
        </w:rPr>
        <w:object w:dxaOrig="920" w:dyaOrig="360">
          <v:shape id="_x0000_i1085" type="#_x0000_t75" style="width:45.7pt;height:18.15pt" o:ole="">
            <v:imagedata r:id="rId129" o:title=""/>
          </v:shape>
          <o:OLEObject Type="Embed" ProgID="Equation.DSMT4" ShapeID="_x0000_i1085" DrawAspect="Content" ObjectID="_1700125099" r:id="rId130"/>
        </w:object>
      </w:r>
      <w:r>
        <w:rPr>
          <w:rFonts w:ascii="宋体" w:hAnsi="宋体" w:hint="eastAsia"/>
          <w:szCs w:val="21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(7) </w:t>
      </w:r>
      <w:r>
        <w:rPr>
          <w:rFonts w:ascii="宋体" w:hAnsi="宋体" w:hint="eastAsia"/>
        </w:rPr>
        <w:t>设</w:t>
      </w:r>
      <w:r w:rsidR="00573D2E" w:rsidRPr="00573D2E">
        <w:rPr>
          <w:position w:val="-12"/>
        </w:rPr>
        <w:object w:dxaOrig="580" w:dyaOrig="360">
          <v:shape id="_x0000_i1086" type="#_x0000_t75" style="width:28.8pt;height:18.15pt" o:ole="">
            <v:imagedata r:id="rId131" o:title=""/>
          </v:shape>
          <o:OLEObject Type="Embed" ProgID="Equation.DSMT4" ShapeID="_x0000_i1086" DrawAspect="Content" ObjectID="_1700125100" r:id="rId132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2"/>
        </w:rPr>
        <w:object w:dxaOrig="580" w:dyaOrig="360">
          <v:shape id="_x0000_i1087" type="#_x0000_t75" style="width:28.8pt;height:18.15pt" o:ole="">
            <v:imagedata r:id="rId133" o:title=""/>
          </v:shape>
          <o:OLEObject Type="Embed" ProgID="Equation.DSMT4" ShapeID="_x0000_i1087" DrawAspect="Content" ObjectID="_1700125101" r:id="rId134"/>
        </w:object>
      </w:r>
      <w:r>
        <w:rPr>
          <w:rFonts w:ascii="宋体" w:hAnsi="宋体" w:hint="eastAsia"/>
        </w:rPr>
        <w:t>为两个分布函数，其相应的概率密度</w:t>
      </w:r>
      <w:r w:rsidR="00573D2E" w:rsidRPr="00573D2E">
        <w:rPr>
          <w:position w:val="-12"/>
        </w:rPr>
        <w:object w:dxaOrig="580" w:dyaOrig="360">
          <v:shape id="_x0000_i1088" type="#_x0000_t75" style="width:28.8pt;height:18.15pt" o:ole="">
            <v:imagedata r:id="rId135" o:title=""/>
          </v:shape>
          <o:OLEObject Type="Embed" ProgID="Equation.DSMT4" ShapeID="_x0000_i1088" DrawAspect="Content" ObjectID="_1700125102" r:id="rId136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2"/>
        </w:rPr>
        <w:object w:dxaOrig="580" w:dyaOrig="360">
          <v:shape id="_x0000_i1089" type="#_x0000_t75" style="width:28.8pt;height:18.15pt" o:ole="">
            <v:imagedata r:id="rId137" o:title=""/>
          </v:shape>
          <o:OLEObject Type="Embed" ProgID="Equation.DSMT4" ShapeID="_x0000_i1089" DrawAspect="Content" ObjectID="_1700125103" r:id="rId138"/>
        </w:object>
      </w:r>
      <w:r>
        <w:rPr>
          <w:rFonts w:ascii="宋体" w:hAnsi="宋体" w:hint="eastAsia"/>
        </w:rPr>
        <w:t>是连续函数，则必为概率密度的是</w: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>(A)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100" w:dyaOrig="360">
          <v:shape id="_x0000_i1090" type="#_x0000_t75" style="width:55.1pt;height:18.15pt" o:ole="">
            <v:imagedata r:id="rId139" o:title=""/>
          </v:shape>
          <o:OLEObject Type="Embed" ProgID="Equation.DSMT4" ShapeID="_x0000_i1090" DrawAspect="Content" ObjectID="_1700125104" r:id="rId140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(B)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200" w:dyaOrig="360">
          <v:shape id="_x0000_i1091" type="#_x0000_t75" style="width:60.1pt;height:18.15pt" o:ole="">
            <v:imagedata r:id="rId141" o:title=""/>
          </v:shape>
          <o:OLEObject Type="Embed" ProgID="Equation.DSMT4" ShapeID="_x0000_i1091" DrawAspect="Content" ObjectID="_1700125105" r:id="rId142"/>
        </w:object>
      </w:r>
      <w:r>
        <w:rPr>
          <w:rFonts w:ascii="宋体" w:hAnsi="宋体" w:hint="eastAsia"/>
        </w:rPr>
        <w:t>．</w:t>
      </w:r>
    </w:p>
    <w:p w:rsidR="00985F5A" w:rsidRDefault="00985F5A" w:rsidP="001948D4">
      <w:pPr>
        <w:ind w:firstLineChars="200" w:firstLine="480"/>
        <w:rPr>
          <w:rFonts w:ascii="宋体"/>
        </w:rPr>
      </w:pPr>
      <w:r w:rsidRPr="001948D4">
        <w:t>(C)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1100" w:dyaOrig="360">
          <v:shape id="_x0000_i1092" type="#_x0000_t75" style="width:55.1pt;height:18.15pt" o:ole="">
            <v:imagedata r:id="rId143" o:title=""/>
          </v:shape>
          <o:OLEObject Type="Embed" ProgID="Equation.DSMT4" ShapeID="_x0000_i1092" DrawAspect="Content" ObjectID="_1700125106" r:id="rId144"/>
        </w:object>
      </w:r>
      <w:r>
        <w:rPr>
          <w:rFonts w:ascii="宋体" w:hAnsi="宋体" w:hint="eastAsia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(D)</w:t>
      </w:r>
      <w:r w:rsidR="001948D4" w:rsidRPr="001948D4">
        <w:rPr>
          <w:rFonts w:hint="eastAsia"/>
        </w:rPr>
        <w:t xml:space="preserve"> </w:t>
      </w:r>
      <w:r w:rsidR="00573D2E" w:rsidRPr="00573D2E">
        <w:rPr>
          <w:position w:val="-12"/>
        </w:rPr>
        <w:object w:dxaOrig="2320" w:dyaOrig="360">
          <v:shape id="_x0000_i1093" type="#_x0000_t75" style="width:115.85pt;height:18.15pt" o:ole="">
            <v:imagedata r:id="rId145" o:title=""/>
          </v:shape>
          <o:OLEObject Type="Embed" ProgID="Equation.DSMT4" ShapeID="_x0000_i1093" DrawAspect="Content" ObjectID="_1700125107" r:id="rId146"/>
        </w:object>
      </w:r>
      <w:r>
        <w:rPr>
          <w:rFonts w:ascii="宋体" w:hAnsi="宋体" w:hint="eastAsia"/>
        </w:rPr>
        <w:t>．</w:t>
      </w:r>
    </w:p>
    <w:p w:rsidR="00985F5A" w:rsidRDefault="00985F5A" w:rsidP="00F448A5"/>
    <w:p w:rsidR="00877F85" w:rsidRDefault="00877F85" w:rsidP="00F448A5"/>
    <w:p w:rsidR="00985F5A" w:rsidRDefault="00985F5A" w:rsidP="001948D4">
      <w:pPr>
        <w:ind w:left="480" w:hangingChars="200" w:hanging="480"/>
        <w:rPr>
          <w:rFonts w:ascii="宋体"/>
        </w:rPr>
      </w:pPr>
      <w:r w:rsidRPr="00202E48">
        <w:t xml:space="preserve">(8) </w:t>
      </w:r>
      <w:r>
        <w:rPr>
          <w:rFonts w:ascii="宋体" w:hAnsi="宋体" w:hint="eastAsia"/>
        </w:rPr>
        <w:t>设随机变量</w:t>
      </w:r>
      <w:r w:rsidR="00573D2E" w:rsidRPr="00025957">
        <w:rPr>
          <w:position w:val="-4"/>
        </w:rPr>
        <w:object w:dxaOrig="240" w:dyaOrig="240">
          <v:shape id="_x0000_i1094" type="#_x0000_t75" style="width:11.9pt;height:11.9pt" o:ole="">
            <v:imagedata r:id="rId147" o:title=""/>
          </v:shape>
          <o:OLEObject Type="Embed" ProgID="Equation.DSMT4" ShapeID="_x0000_i1094" DrawAspect="Content" ObjectID="_1700125108" r:id="rId148"/>
        </w:object>
      </w:r>
      <w:r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095" type="#_x0000_t75" style="width:11.25pt;height:11.9pt" o:ole="">
            <v:imagedata r:id="rId149" o:title=""/>
          </v:shape>
          <o:OLEObject Type="Embed" ProgID="Equation.DSMT4" ShapeID="_x0000_i1095" DrawAspect="Content" ObjectID="_1700125109" r:id="rId150"/>
        </w:object>
      </w:r>
      <w:r>
        <w:rPr>
          <w:rFonts w:ascii="宋体" w:hAnsi="宋体" w:hint="eastAsia"/>
        </w:rPr>
        <w:t>相互独立，且</w:t>
      </w:r>
      <w:r w:rsidR="00573D2E" w:rsidRPr="00573D2E">
        <w:rPr>
          <w:position w:val="-10"/>
        </w:rPr>
        <w:object w:dxaOrig="580" w:dyaOrig="320">
          <v:shape id="_x0000_i1096" type="#_x0000_t75" style="width:28.8pt;height:16.3pt" o:ole="">
            <v:imagedata r:id="rId151" o:title=""/>
          </v:shape>
          <o:OLEObject Type="Embed" ProgID="Equation.DSMT4" ShapeID="_x0000_i1096" DrawAspect="Content" ObjectID="_1700125110" r:id="rId152"/>
        </w:object>
      </w:r>
      <w:r>
        <w:rPr>
          <w:rFonts w:ascii="宋体" w:hAnsi="宋体" w:hint="eastAsia"/>
        </w:rPr>
        <w:t>与</w:t>
      </w:r>
      <w:r w:rsidR="00573D2E" w:rsidRPr="00573D2E">
        <w:rPr>
          <w:position w:val="-10"/>
        </w:rPr>
        <w:object w:dxaOrig="540" w:dyaOrig="320">
          <v:shape id="_x0000_i1097" type="#_x0000_t75" style="width:26.9pt;height:16.3pt" o:ole="">
            <v:imagedata r:id="rId153" o:title=""/>
          </v:shape>
          <o:OLEObject Type="Embed" ProgID="Equation.DSMT4" ShapeID="_x0000_i1097" DrawAspect="Content" ObjectID="_1700125111" r:id="rId154"/>
        </w:object>
      </w:r>
      <w:r>
        <w:rPr>
          <w:rFonts w:ascii="宋体" w:hAnsi="宋体" w:hint="eastAsia"/>
        </w:rPr>
        <w:t>存在，记</w:t>
      </w:r>
      <w:r w:rsidR="00573D2E" w:rsidRPr="00573D2E">
        <w:rPr>
          <w:position w:val="-14"/>
        </w:rPr>
        <w:object w:dxaOrig="1500" w:dyaOrig="400">
          <v:shape id="_x0000_i1098" type="#_x0000_t75" style="width:75.15pt;height:20.05pt" o:ole="">
            <v:imagedata r:id="rId155" o:title=""/>
          </v:shape>
          <o:OLEObject Type="Embed" ProgID="Equation.DSMT4" ShapeID="_x0000_i1098" DrawAspect="Content" ObjectID="_1700125112" r:id="rId156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4"/>
        </w:rPr>
        <w:object w:dxaOrig="1440" w:dyaOrig="400">
          <v:shape id="_x0000_i1099" type="#_x0000_t75" style="width:1in;height:20.05pt" o:ole="">
            <v:imagedata r:id="rId157" o:title=""/>
          </v:shape>
          <o:OLEObject Type="Embed" ProgID="Equation.DSMT4" ShapeID="_x0000_i1099" DrawAspect="Content" ObjectID="_1700125113" r:id="rId158"/>
        </w:object>
      </w:r>
      <w:r w:rsidR="00F448A5">
        <w:rPr>
          <w:rFonts w:hint="eastAsia"/>
        </w:rPr>
        <w:t>，</w:t>
      </w:r>
      <w:r>
        <w:rPr>
          <w:rFonts w:ascii="宋体" w:hAnsi="宋体" w:hint="eastAsia"/>
        </w:rPr>
        <w:t>则</w:t>
      </w:r>
      <w:r w:rsidR="00573D2E" w:rsidRPr="00573D2E">
        <w:rPr>
          <w:position w:val="-10"/>
        </w:rPr>
        <w:object w:dxaOrig="900" w:dyaOrig="320">
          <v:shape id="_x0000_i1100" type="#_x0000_t75" style="width:45.1pt;height:16.3pt" o:ole="">
            <v:imagedata r:id="rId159" o:title=""/>
          </v:shape>
          <o:OLEObject Type="Embed" ProgID="Equation.DSMT4" ShapeID="_x0000_i1100" DrawAspect="Content" ObjectID="_1700125114" r:id="rId160"/>
        </w:object>
      </w:r>
      <w:r w:rsidR="001948D4" w:rsidRPr="001948D4">
        <w:t>(    )</w:t>
      </w:r>
    </w:p>
    <w:p w:rsidR="00985F5A" w:rsidRDefault="00985F5A" w:rsidP="001948D4">
      <w:pPr>
        <w:ind w:firstLineChars="200" w:firstLine="480"/>
        <w:rPr>
          <w:rFonts w:ascii="宋体"/>
          <w:b/>
        </w:rPr>
      </w:pPr>
      <w:r w:rsidRPr="001948D4">
        <w:t>(A)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40" w:dyaOrig="320">
          <v:shape id="_x0000_i1101" type="#_x0000_t75" style="width:56.95pt;height:16.3pt" o:ole="">
            <v:imagedata r:id="rId161" o:title=""/>
          </v:shape>
          <o:OLEObject Type="Embed" ProgID="Equation.DSMT4" ShapeID="_x0000_i1101" DrawAspect="Content" ObjectID="_1700125115" r:id="rId162"/>
        </w:object>
      </w:r>
      <w:r>
        <w:rPr>
          <w:rFonts w:ascii="宋体" w:hAnsi="宋体" w:hint="eastAsia"/>
          <w:szCs w:val="21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(B)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60" w:dyaOrig="320">
          <v:shape id="_x0000_i1102" type="#_x0000_t75" style="width:58.25pt;height:16.3pt" o:ole="">
            <v:imagedata r:id="rId163" o:title=""/>
          </v:shape>
          <o:OLEObject Type="Embed" ProgID="Equation.DSMT4" ShapeID="_x0000_i1102" DrawAspect="Content" ObjectID="_1700125116" r:id="rId164"/>
        </w:object>
      </w:r>
      <w:r>
        <w:rPr>
          <w:rFonts w:ascii="宋体" w:hAnsi="宋体" w:hint="eastAsia"/>
          <w:szCs w:val="21"/>
        </w:rPr>
        <w:t>．</w:t>
      </w:r>
    </w:p>
    <w:p w:rsidR="00147928" w:rsidRPr="0099405C" w:rsidRDefault="00985F5A" w:rsidP="0099405C">
      <w:pPr>
        <w:ind w:firstLineChars="200" w:firstLine="480"/>
        <w:rPr>
          <w:rFonts w:ascii="宋体"/>
        </w:rPr>
      </w:pPr>
      <w:r w:rsidRPr="001948D4">
        <w:t>(C)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40" w:dyaOrig="320">
          <v:shape id="_x0000_i1103" type="#_x0000_t75" style="width:56.95pt;height:16.3pt" o:ole="">
            <v:imagedata r:id="rId165" o:title=""/>
          </v:shape>
          <o:OLEObject Type="Embed" ProgID="Equation.DSMT4" ShapeID="_x0000_i1103" DrawAspect="Content" ObjectID="_1700125117" r:id="rId166"/>
        </w:object>
      </w:r>
      <w:r>
        <w:rPr>
          <w:rFonts w:ascii="宋体" w:hAnsi="宋体" w:hint="eastAsia"/>
          <w:szCs w:val="21"/>
        </w:rPr>
        <w:t>．</w:t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="001948D4">
        <w:rPr>
          <w:rFonts w:ascii="宋体" w:hAnsi="宋体" w:hint="eastAsia"/>
        </w:rPr>
        <w:tab/>
      </w:r>
      <w:r w:rsidRPr="001948D4">
        <w:t>(D)</w:t>
      </w:r>
      <w:r w:rsidR="001948D4">
        <w:rPr>
          <w:rFonts w:hint="eastAsia"/>
        </w:rPr>
        <w:t xml:space="preserve"> </w:t>
      </w:r>
      <w:r w:rsidR="00573D2E" w:rsidRPr="00573D2E">
        <w:rPr>
          <w:position w:val="-10"/>
        </w:rPr>
        <w:object w:dxaOrig="1160" w:dyaOrig="320">
          <v:shape id="_x0000_i1104" type="#_x0000_t75" style="width:58.25pt;height:16.3pt" o:ole="">
            <v:imagedata r:id="rId167" o:title=""/>
          </v:shape>
          <o:OLEObject Type="Embed" ProgID="Equation.DSMT4" ShapeID="_x0000_i1104" DrawAspect="Content" ObjectID="_1700125118" r:id="rId168"/>
        </w:object>
      </w:r>
      <w:r>
        <w:rPr>
          <w:rFonts w:ascii="宋体" w:hAnsi="宋体" w:hint="eastAsia"/>
          <w:szCs w:val="21"/>
        </w:rPr>
        <w:t>．</w:t>
      </w:r>
    </w:p>
    <w:p w:rsidR="00265344" w:rsidRDefault="00265344" w:rsidP="00F448A5"/>
    <w:p w:rsidR="00265344" w:rsidRDefault="00265344" w:rsidP="00F448A5"/>
    <w:p w:rsidR="00147928" w:rsidRDefault="00265344" w:rsidP="00265344">
      <w:pPr>
        <w:pStyle w:val="1"/>
      </w:pPr>
      <w:r>
        <w:t>二、填空题</w:t>
      </w:r>
      <w:r>
        <w:rPr>
          <w:rFonts w:hint="eastAsia"/>
        </w:rPr>
        <w:t>（</w:t>
      </w:r>
      <w:r w:rsidR="00147928">
        <w:t>9～14小题，每小题4分，共24分</w:t>
      </w:r>
      <w:r>
        <w:rPr>
          <w:rFonts w:hint="eastAsia"/>
        </w:rPr>
        <w:t>）</w:t>
      </w: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65344">
      <w:pPr>
        <w:rPr>
          <w:rFonts w:ascii="宋体" w:hAnsi="宋体"/>
        </w:rPr>
      </w:pPr>
    </w:p>
    <w:p w:rsidR="00147928" w:rsidRPr="0099405C" w:rsidRDefault="00985F5A" w:rsidP="0099405C">
      <w:pPr>
        <w:rPr>
          <w:rFonts w:ascii="宋体"/>
        </w:rPr>
      </w:pPr>
      <w:r w:rsidRPr="00B1163B">
        <w:t xml:space="preserve">(9) </w:t>
      </w:r>
      <w:r w:rsidRPr="00B1163B">
        <w:rPr>
          <w:rFonts w:hint="eastAsia"/>
        </w:rPr>
        <w:t>曲线</w:t>
      </w:r>
      <w:r w:rsidR="00573D2E" w:rsidRPr="00573D2E">
        <w:rPr>
          <w:position w:val="-18"/>
        </w:rPr>
        <w:object w:dxaOrig="1359" w:dyaOrig="520">
          <v:shape id="_x0000_i1105" type="#_x0000_t75" style="width:68.25pt;height:26.3pt" o:ole="">
            <v:imagedata r:id="rId169" o:title=""/>
          </v:shape>
          <o:OLEObject Type="Embed" ProgID="Equation.DSMT4" ShapeID="_x0000_i1105" DrawAspect="Content" ObjectID="_1700125119" r:id="rId170"/>
        </w:object>
      </w:r>
      <w:r w:rsidR="00B1163B">
        <w:rPr>
          <w:rFonts w:hint="eastAsia"/>
        </w:rPr>
        <w:t>（</w:t>
      </w:r>
      <w:r w:rsidR="00573D2E" w:rsidRPr="00573D2E">
        <w:rPr>
          <w:position w:val="-24"/>
        </w:rPr>
        <w:object w:dxaOrig="980" w:dyaOrig="620">
          <v:shape id="_x0000_i1106" type="#_x0000_t75" style="width:48.85pt;height:31.3pt" o:ole="">
            <v:imagedata r:id="rId171" o:title=""/>
          </v:shape>
          <o:OLEObject Type="Embed" ProgID="Equation.DSMT4" ShapeID="_x0000_i1106" DrawAspect="Content" ObjectID="_1700125120" r:id="rId172"/>
        </w:object>
      </w:r>
      <w:r w:rsidR="00B1163B">
        <w:rPr>
          <w:rFonts w:hint="eastAsia"/>
        </w:rPr>
        <w:t>）</w:t>
      </w:r>
      <w:r w:rsidRPr="00B1163B">
        <w:rPr>
          <w:rFonts w:hint="eastAsia"/>
        </w:rPr>
        <w:t>的弧长</w:t>
      </w:r>
      <w:r w:rsidR="00573D2E" w:rsidRPr="00573D2E">
        <w:rPr>
          <w:position w:val="-6"/>
        </w:rPr>
        <w:object w:dxaOrig="360" w:dyaOrig="220">
          <v:shape id="_x0000_i1107" type="#_x0000_t75" style="width:18.15pt;height:11.25pt" o:ole="">
            <v:imagedata r:id="rId173" o:title=""/>
          </v:shape>
          <o:OLEObject Type="Embed" ProgID="Equation.DSMT4" ShapeID="_x0000_i1107" DrawAspect="Content" ObjectID="_1700125121" r:id="rId174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 xml:space="preserve">(10) </w:t>
      </w:r>
      <w:r>
        <w:rPr>
          <w:rFonts w:ascii="宋体" w:hAnsi="宋体" w:hint="eastAsia"/>
        </w:rPr>
        <w:t>微分方程</w:t>
      </w:r>
      <w:r w:rsidR="00573D2E" w:rsidRPr="00573D2E">
        <w:rPr>
          <w:position w:val="-10"/>
        </w:rPr>
        <w:object w:dxaOrig="1700" w:dyaOrig="360">
          <v:shape id="_x0000_i1108" type="#_x0000_t75" style="width:85.15pt;height:18.15pt" o:ole="">
            <v:imagedata r:id="rId175" o:title=""/>
          </v:shape>
          <o:OLEObject Type="Embed" ProgID="Equation.DSMT4" ShapeID="_x0000_i1108" DrawAspect="Content" ObjectID="_1700125122" r:id="rId176"/>
        </w:object>
      </w:r>
      <w:r>
        <w:rPr>
          <w:rFonts w:ascii="宋体" w:hAnsi="宋体" w:hint="eastAsia"/>
        </w:rPr>
        <w:t>满足条件</w:t>
      </w:r>
      <w:r w:rsidR="00573D2E" w:rsidRPr="00573D2E">
        <w:rPr>
          <w:position w:val="-10"/>
        </w:rPr>
        <w:object w:dxaOrig="880" w:dyaOrig="320">
          <v:shape id="_x0000_i1109" type="#_x0000_t75" style="width:43.85pt;height:16.3pt" o:ole="">
            <v:imagedata r:id="rId177" o:title=""/>
          </v:shape>
          <o:OLEObject Type="Embed" ProgID="Equation.DSMT4" ShapeID="_x0000_i1109" DrawAspect="Content" ObjectID="_1700125123" r:id="rId178"/>
        </w:object>
      </w:r>
      <w:r>
        <w:rPr>
          <w:rFonts w:ascii="宋体" w:hAnsi="宋体" w:hint="eastAsia"/>
        </w:rPr>
        <w:t>的解为</w:t>
      </w:r>
      <w:r w:rsidR="00573D2E" w:rsidRPr="00573D2E">
        <w:rPr>
          <w:position w:val="-10"/>
        </w:rPr>
        <w:object w:dxaOrig="420" w:dyaOrig="260">
          <v:shape id="_x0000_i1110" type="#_x0000_t75" style="width:21.3pt;height:13.15pt" o:ole="">
            <v:imagedata r:id="rId179" o:title=""/>
          </v:shape>
          <o:OLEObject Type="Embed" ProgID="Equation.DSMT4" ShapeID="_x0000_i1110" DrawAspect="Content" ObjectID="_1700125124" r:id="rId180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985F5A" w:rsidRPr="0099405C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 xml:space="preserve">(11) </w:t>
      </w:r>
      <w:r>
        <w:rPr>
          <w:rFonts w:ascii="宋体" w:hAnsi="宋体" w:hint="eastAsia"/>
        </w:rPr>
        <w:t>设函数</w:t>
      </w:r>
      <w:r w:rsidR="00573D2E" w:rsidRPr="00573D2E">
        <w:rPr>
          <w:position w:val="-24"/>
        </w:rPr>
        <w:object w:dxaOrig="2100" w:dyaOrig="620">
          <v:shape id="_x0000_i1111" type="#_x0000_t75" style="width:105.2pt;height:31.3pt" o:ole="">
            <v:imagedata r:id="rId181" o:title=""/>
          </v:shape>
          <o:OLEObject Type="Embed" ProgID="Equation.DSMT4" ShapeID="_x0000_i1111" DrawAspect="Content" ObjectID="_1700125125" r:id="rId182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42"/>
        </w:rPr>
        <w:object w:dxaOrig="960" w:dyaOrig="859">
          <v:shape id="_x0000_i1112" type="#_x0000_t75" style="width:48.2pt;height:43.2pt" o:ole="">
            <v:imagedata r:id="rId183" o:title=""/>
          </v:shape>
          <o:OLEObject Type="Embed" ProgID="Equation.DSMT4" ShapeID="_x0000_i1112" DrawAspect="Content" ObjectID="_1700125126" r:id="rId184"/>
        </w:objec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</w:rPr>
      </w:pPr>
    </w:p>
    <w:p w:rsidR="00985F5A" w:rsidRDefault="00985F5A" w:rsidP="00877F85">
      <w:pPr>
        <w:rPr>
          <w:rFonts w:ascii="宋体" w:hAnsi="宋体"/>
        </w:rPr>
      </w:pPr>
    </w:p>
    <w:p w:rsidR="00147928" w:rsidRPr="0099405C" w:rsidRDefault="00985F5A" w:rsidP="0099405C">
      <w:pPr>
        <w:ind w:left="480" w:hangingChars="200" w:hanging="480"/>
        <w:rPr>
          <w:rFonts w:ascii="宋体"/>
        </w:rPr>
      </w:pPr>
      <w:r w:rsidRPr="00202E48">
        <w:t xml:space="preserve">(12) </w:t>
      </w:r>
      <w:r>
        <w:rPr>
          <w:rFonts w:ascii="宋体" w:hAnsi="宋体" w:hint="eastAsia"/>
        </w:rPr>
        <w:t>设</w:t>
      </w:r>
      <w:r w:rsidR="00573D2E" w:rsidRPr="00025957">
        <w:rPr>
          <w:position w:val="-4"/>
        </w:rPr>
        <w:object w:dxaOrig="200" w:dyaOrig="240">
          <v:shape id="_x0000_i1113" type="#_x0000_t75" style="width:10pt;height:11.9pt" o:ole="">
            <v:imagedata r:id="rId185" o:title=""/>
          </v:shape>
          <o:OLEObject Type="Embed" ProgID="Equation.DSMT4" ShapeID="_x0000_i1113" DrawAspect="Content" ObjectID="_1700125127" r:id="rId186"/>
        </w:object>
      </w:r>
      <w:r>
        <w:rPr>
          <w:rFonts w:ascii="宋体" w:hAnsi="宋体" w:hint="eastAsia"/>
        </w:rPr>
        <w:t>是柱面方程</w:t>
      </w:r>
      <w:r w:rsidR="00573D2E" w:rsidRPr="00573D2E">
        <w:rPr>
          <w:position w:val="-10"/>
        </w:rPr>
        <w:object w:dxaOrig="1100" w:dyaOrig="360">
          <v:shape id="_x0000_i1114" type="#_x0000_t75" style="width:55.1pt;height:18.15pt" o:ole="">
            <v:imagedata r:id="rId187" o:title=""/>
          </v:shape>
          <o:OLEObject Type="Embed" ProgID="Equation.DSMT4" ShapeID="_x0000_i1114" DrawAspect="Content" ObjectID="_1700125128" r:id="rId188"/>
        </w:object>
      </w:r>
      <w:r>
        <w:rPr>
          <w:rFonts w:ascii="宋体" w:hAnsi="宋体" w:hint="eastAsia"/>
        </w:rPr>
        <w:t>与平面</w:t>
      </w:r>
      <w:r w:rsidR="00573D2E" w:rsidRPr="00573D2E">
        <w:rPr>
          <w:position w:val="-10"/>
        </w:rPr>
        <w:object w:dxaOrig="940" w:dyaOrig="279">
          <v:shape id="_x0000_i1115" type="#_x0000_t75" style="width:46.95pt;height:13.75pt" o:ole="">
            <v:imagedata r:id="rId189" o:title=""/>
          </v:shape>
          <o:OLEObject Type="Embed" ProgID="Equation.DSMT4" ShapeID="_x0000_i1115" DrawAspect="Content" ObjectID="_1700125129" r:id="rId190"/>
        </w:object>
      </w:r>
      <w:r>
        <w:rPr>
          <w:rFonts w:ascii="宋体" w:hAnsi="宋体" w:hint="eastAsia"/>
        </w:rPr>
        <w:t>的交线，从</w:t>
      </w:r>
      <w:r w:rsidR="00573D2E" w:rsidRPr="00025957">
        <w:rPr>
          <w:position w:val="-4"/>
        </w:rPr>
        <w:object w:dxaOrig="200" w:dyaOrig="200">
          <v:shape id="_x0000_i1116" type="#_x0000_t75" style="width:10pt;height:10pt" o:ole="">
            <v:imagedata r:id="rId191" o:title=""/>
          </v:shape>
          <o:OLEObject Type="Embed" ProgID="Equation.DSMT4" ShapeID="_x0000_i1116" DrawAspect="Content" ObjectID="_1700125130" r:id="rId192"/>
        </w:object>
      </w:r>
      <w:r>
        <w:rPr>
          <w:rFonts w:ascii="宋体" w:hAnsi="宋体" w:hint="eastAsia"/>
        </w:rPr>
        <w:t>轴正向往</w:t>
      </w:r>
      <w:r w:rsidR="00573D2E" w:rsidRPr="00025957">
        <w:rPr>
          <w:position w:val="-4"/>
        </w:rPr>
        <w:object w:dxaOrig="200" w:dyaOrig="200">
          <v:shape id="_x0000_i1117" type="#_x0000_t75" style="width:10pt;height:10pt" o:ole="">
            <v:imagedata r:id="rId193" o:title=""/>
          </v:shape>
          <o:OLEObject Type="Embed" ProgID="Equation.DSMT4" ShapeID="_x0000_i1117" DrawAspect="Content" ObjectID="_1700125131" r:id="rId194"/>
        </w:object>
      </w:r>
      <w:r>
        <w:rPr>
          <w:rFonts w:ascii="宋体" w:hAnsi="宋体" w:hint="eastAsia"/>
        </w:rPr>
        <w:t>轴负向看去为逆时针方向，则曲线积分</w:t>
      </w:r>
      <w:r w:rsidR="00573D2E" w:rsidRPr="00573D2E">
        <w:rPr>
          <w:position w:val="-24"/>
        </w:rPr>
        <w:object w:dxaOrig="2320" w:dyaOrig="660">
          <v:shape id="_x0000_i1118" type="#_x0000_t75" style="width:115.85pt;height:33.2pt" o:ole="">
            <v:imagedata r:id="rId195" o:title=""/>
          </v:shape>
          <o:OLEObject Type="Embed" ProgID="Equation.DSMT4" ShapeID="_x0000_i1118" DrawAspect="Content" ObjectID="_1700125132" r:id="rId196"/>
        </w:object>
      </w:r>
      <w:r>
        <w:rPr>
          <w:rFonts w:ascii="宋体" w:hAnsi="宋体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1948D4">
      <w:pPr>
        <w:ind w:left="480" w:hangingChars="200" w:hanging="480"/>
        <w:rPr>
          <w:rFonts w:ascii="宋体"/>
          <w:szCs w:val="21"/>
        </w:rPr>
      </w:pPr>
      <w:r w:rsidRPr="00202E48">
        <w:t xml:space="preserve">(13) </w:t>
      </w:r>
      <w:r>
        <w:rPr>
          <w:rFonts w:ascii="宋体" w:hAnsi="宋体" w:hint="eastAsia"/>
          <w:szCs w:val="21"/>
        </w:rPr>
        <w:t>若二次曲面的方程</w:t>
      </w:r>
      <w:r w:rsidR="00275640">
        <w:rPr>
          <w:rFonts w:ascii="宋体" w:hAnsi="宋体" w:hint="eastAsia"/>
          <w:szCs w:val="21"/>
        </w:rPr>
        <w:t>为</w:t>
      </w:r>
      <w:r w:rsidR="00573D2E" w:rsidRPr="00573D2E">
        <w:rPr>
          <w:position w:val="-10"/>
        </w:rPr>
        <w:object w:dxaOrig="3519" w:dyaOrig="360">
          <v:shape id="_x0000_i1119" type="#_x0000_t75" style="width:175.95pt;height:18.15pt" o:ole="">
            <v:imagedata r:id="rId197" o:title=""/>
          </v:shape>
          <o:OLEObject Type="Embed" ProgID="Equation.DSMT4" ShapeID="_x0000_i1119" DrawAspect="Content" ObjectID="_1700125133" r:id="rId198"/>
        </w:object>
      </w:r>
      <w:r>
        <w:rPr>
          <w:rFonts w:ascii="宋体" w:hAnsi="宋体" w:hint="eastAsia"/>
          <w:szCs w:val="21"/>
        </w:rPr>
        <w:t>，经过正交变换化为</w:t>
      </w:r>
      <w:r w:rsidR="00573D2E" w:rsidRPr="00573D2E">
        <w:rPr>
          <w:position w:val="-12"/>
        </w:rPr>
        <w:object w:dxaOrig="1260" w:dyaOrig="380">
          <v:shape id="_x0000_i1120" type="#_x0000_t75" style="width:63.25pt;height:18.8pt" o:ole="">
            <v:imagedata r:id="rId199" o:title=""/>
          </v:shape>
          <o:OLEObject Type="Embed" ProgID="Equation.DSMT4" ShapeID="_x0000_i1120" DrawAspect="Content" ObjectID="_1700125134" r:id="rId200"/>
        </w:object>
      </w:r>
      <w:r>
        <w:rPr>
          <w:rFonts w:ascii="宋体" w:hAnsi="宋体" w:hint="eastAsia"/>
          <w:szCs w:val="21"/>
        </w:rPr>
        <w:t>，则</w:t>
      </w:r>
      <w:r w:rsidR="00573D2E" w:rsidRPr="00573D2E">
        <w:rPr>
          <w:position w:val="-6"/>
        </w:rPr>
        <w:object w:dxaOrig="380" w:dyaOrig="220">
          <v:shape id="_x0000_i1121" type="#_x0000_t75" style="width:18.8pt;height:11.25pt" o:ole="">
            <v:imagedata r:id="rId201" o:title=""/>
          </v:shape>
          <o:OLEObject Type="Embed" ProgID="Equation.DSMT4" ShapeID="_x0000_i1121" DrawAspect="Content" ObjectID="_1700125135" r:id="rId202"/>
        </w:objec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147928" w:rsidRPr="0099405C" w:rsidRDefault="00985F5A" w:rsidP="0099405C">
      <w:pPr>
        <w:ind w:left="480" w:hangingChars="200" w:hanging="480"/>
        <w:rPr>
          <w:rFonts w:ascii="宋体"/>
        </w:rPr>
      </w:pPr>
      <w:r w:rsidRPr="00202E48">
        <w:t xml:space="preserve">(14) </w:t>
      </w:r>
      <w:r>
        <w:rPr>
          <w:rFonts w:ascii="宋体" w:hAnsi="宋体" w:hint="eastAsia"/>
        </w:rPr>
        <w:t>设二维随机变量</w:t>
      </w:r>
      <w:r w:rsidR="00573D2E" w:rsidRPr="00573D2E">
        <w:rPr>
          <w:position w:val="-14"/>
        </w:rPr>
        <w:object w:dxaOrig="680" w:dyaOrig="400">
          <v:shape id="_x0000_i1122" type="#_x0000_t75" style="width:33.8pt;height:20.05pt" o:ole="">
            <v:imagedata r:id="rId203" o:title=""/>
          </v:shape>
          <o:OLEObject Type="Embed" ProgID="Equation.DSMT4" ShapeID="_x0000_i1122" DrawAspect="Content" ObjectID="_1700125136" r:id="rId204"/>
        </w:object>
      </w:r>
      <w:r>
        <w:rPr>
          <w:rFonts w:ascii="宋体" w:hAnsi="宋体" w:hint="eastAsia"/>
        </w:rPr>
        <w:t>服从正态分布</w:t>
      </w:r>
      <w:r w:rsidR="00573D2E" w:rsidRPr="00573D2E">
        <w:rPr>
          <w:position w:val="-16"/>
        </w:rPr>
        <w:object w:dxaOrig="1780" w:dyaOrig="440">
          <v:shape id="_x0000_i1123" type="#_x0000_t75" style="width:88.9pt;height:21.9pt" o:ole="">
            <v:imagedata r:id="rId205" o:title=""/>
          </v:shape>
          <o:OLEObject Type="Embed" ProgID="Equation.DSMT4" ShapeID="_x0000_i1123" DrawAspect="Content" ObjectID="_1700125137" r:id="rId206"/>
        </w:object>
      </w:r>
      <w:r>
        <w:rPr>
          <w:rFonts w:ascii="宋体" w:hAnsi="宋体" w:hint="eastAsia"/>
        </w:rPr>
        <w:t>，则</w:t>
      </w:r>
      <w:r w:rsidR="00573D2E" w:rsidRPr="00573D2E">
        <w:rPr>
          <w:position w:val="-16"/>
        </w:rPr>
        <w:object w:dxaOrig="1080" w:dyaOrig="440">
          <v:shape id="_x0000_i1124" type="#_x0000_t75" style="width:53.85pt;height:21.9pt" o:ole="">
            <v:imagedata r:id="rId207" o:title=""/>
          </v:shape>
          <o:OLEObject Type="Embed" ProgID="Equation.DSMT4" ShapeID="_x0000_i1124" DrawAspect="Content" ObjectID="_1700125138" r:id="rId208"/>
        </w:object>
      </w:r>
      <w:r>
        <w:rPr>
          <w:rFonts w:ascii="宋体" w:hAnsi="宋体"/>
          <w:u w:val="single"/>
        </w:rPr>
        <w:t xml:space="preserve">     </w:t>
      </w:r>
      <w:r>
        <w:rPr>
          <w:rFonts w:ascii="宋体" w:hAnsi="宋体" w:hint="eastAsia"/>
        </w:rPr>
        <w:t>．</w:t>
      </w:r>
    </w:p>
    <w:p w:rsidR="00265344" w:rsidRDefault="00265344" w:rsidP="00265344">
      <w:pPr>
        <w:rPr>
          <w:rFonts w:ascii="宋体" w:hAnsi="宋体"/>
          <w:szCs w:val="21"/>
        </w:rPr>
      </w:pPr>
    </w:p>
    <w:p w:rsidR="00265344" w:rsidRDefault="00265344" w:rsidP="00265344">
      <w:pPr>
        <w:rPr>
          <w:rFonts w:ascii="宋体" w:hAnsi="宋体"/>
        </w:rPr>
      </w:pPr>
    </w:p>
    <w:p w:rsidR="00147928" w:rsidRDefault="00265344" w:rsidP="00265344">
      <w:pPr>
        <w:pStyle w:val="1"/>
      </w:pPr>
      <w:r>
        <w:t>三、解答题</w:t>
      </w:r>
      <w:r>
        <w:rPr>
          <w:rFonts w:hint="eastAsia"/>
        </w:rPr>
        <w:t>（</w:t>
      </w:r>
      <w:r w:rsidR="00147928">
        <w:t>15～23小题，共94分</w:t>
      </w:r>
      <w:r>
        <w:rPr>
          <w:rFonts w:hint="eastAsia"/>
        </w:rPr>
        <w:t>）</w:t>
      </w: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65344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(15)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147928" w:rsidRPr="0099405C" w:rsidRDefault="00985F5A" w:rsidP="0099405C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求极限</w:t>
      </w:r>
      <w:r w:rsidR="00573D2E" w:rsidRPr="00573D2E">
        <w:rPr>
          <w:position w:val="-28"/>
        </w:rPr>
        <w:object w:dxaOrig="1860" w:dyaOrig="820">
          <v:shape id="_x0000_i1125" type="#_x0000_t75" style="width:93.3pt;height:40.7pt" o:ole="">
            <v:imagedata r:id="rId209" o:title=""/>
          </v:shape>
          <o:OLEObject Type="Embed" ProgID="Equation.DSMT4" ShapeID="_x0000_i1125" DrawAspect="Content" ObjectID="_1700125139" r:id="rId210"/>
        </w:object>
      </w:r>
      <w:r>
        <w:rPr>
          <w:rFonts w:ascii="宋体" w:hAnsi="宋体" w:hint="eastAsia"/>
        </w:rPr>
        <w:t>．</w:t>
      </w: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(16)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9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147928" w:rsidRPr="0099405C" w:rsidRDefault="00985F5A" w:rsidP="0099405C">
      <w:pPr>
        <w:ind w:leftChars="200" w:left="480"/>
      </w:pPr>
      <w:r>
        <w:rPr>
          <w:rFonts w:hint="eastAsia"/>
        </w:rPr>
        <w:t>设函数</w:t>
      </w:r>
      <w:r w:rsidR="00573D2E" w:rsidRPr="00573D2E">
        <w:rPr>
          <w:position w:val="-10"/>
        </w:rPr>
        <w:object w:dxaOrig="1680" w:dyaOrig="320">
          <v:shape id="_x0000_i1126" type="#_x0000_t75" style="width:83.9pt;height:16.3pt" o:ole="">
            <v:imagedata r:id="rId211" o:title=""/>
          </v:shape>
          <o:OLEObject Type="Embed" ProgID="Equation.DSMT4" ShapeID="_x0000_i1126" DrawAspect="Content" ObjectID="_1700125140" r:id="rId212"/>
        </w:object>
      </w:r>
      <w:r>
        <w:rPr>
          <w:rFonts w:hint="eastAsia"/>
        </w:rPr>
        <w:t>，其中函数</w:t>
      </w:r>
      <w:r w:rsidR="00573D2E" w:rsidRPr="00573D2E">
        <w:rPr>
          <w:position w:val="-10"/>
        </w:rPr>
        <w:object w:dxaOrig="240" w:dyaOrig="320">
          <v:shape id="_x0000_i1127" type="#_x0000_t75" style="width:11.9pt;height:16.3pt" o:ole="">
            <v:imagedata r:id="rId213" o:title=""/>
          </v:shape>
          <o:OLEObject Type="Embed" ProgID="Equation.DSMT4" ShapeID="_x0000_i1127" DrawAspect="Content" ObjectID="_1700125141" r:id="rId214"/>
        </w:object>
      </w:r>
      <w:r>
        <w:rPr>
          <w:rFonts w:hint="eastAsia"/>
        </w:rPr>
        <w:t>具有二阶连续偏导数，函数</w:t>
      </w:r>
      <w:r w:rsidR="00573D2E" w:rsidRPr="00573D2E">
        <w:rPr>
          <w:position w:val="-10"/>
        </w:rPr>
        <w:object w:dxaOrig="520" w:dyaOrig="320">
          <v:shape id="_x0000_i1128" type="#_x0000_t75" style="width:26.3pt;height:16.3pt" o:ole="">
            <v:imagedata r:id="rId215" o:title=""/>
          </v:shape>
          <o:OLEObject Type="Embed" ProgID="Equation.DSMT4" ShapeID="_x0000_i1128" DrawAspect="Content" ObjectID="_1700125142" r:id="rId216"/>
        </w:object>
      </w:r>
      <w:r>
        <w:rPr>
          <w:rFonts w:hint="eastAsia"/>
        </w:rPr>
        <w:t>可导且在</w:t>
      </w:r>
      <w:r w:rsidR="00573D2E" w:rsidRPr="00025957">
        <w:rPr>
          <w:position w:val="-4"/>
        </w:rPr>
        <w:object w:dxaOrig="540" w:dyaOrig="260">
          <v:shape id="_x0000_i1129" type="#_x0000_t75" style="width:26.9pt;height:13.15pt" o:ole="">
            <v:imagedata r:id="rId217" o:title=""/>
          </v:shape>
          <o:OLEObject Type="Embed" ProgID="Equation.DSMT4" ShapeID="_x0000_i1129" DrawAspect="Content" ObjectID="_1700125143" r:id="rId218"/>
        </w:object>
      </w:r>
      <w:r>
        <w:rPr>
          <w:rFonts w:hint="eastAsia"/>
        </w:rPr>
        <w:t>处取得极值</w:t>
      </w:r>
      <w:r w:rsidR="00573D2E" w:rsidRPr="00573D2E">
        <w:rPr>
          <w:position w:val="-10"/>
        </w:rPr>
        <w:object w:dxaOrig="840" w:dyaOrig="320">
          <v:shape id="_x0000_i1130" type="#_x0000_t75" style="width:41.95pt;height:16.3pt" o:ole="">
            <v:imagedata r:id="rId219" o:title=""/>
          </v:shape>
          <o:OLEObject Type="Embed" ProgID="Equation.DSMT4" ShapeID="_x0000_i1130" DrawAspect="Content" ObjectID="_1700125144" r:id="rId220"/>
        </w:object>
      </w:r>
      <w:r>
        <w:rPr>
          <w:rFonts w:hint="eastAsia"/>
        </w:rPr>
        <w:t>，求</w:t>
      </w:r>
      <w:r w:rsidR="00573D2E" w:rsidRPr="00573D2E">
        <w:rPr>
          <w:position w:val="-42"/>
        </w:rPr>
        <w:object w:dxaOrig="859" w:dyaOrig="859">
          <v:shape id="_x0000_i1131" type="#_x0000_t75" style="width:43.2pt;height:43.2pt" o:ole="">
            <v:imagedata r:id="rId221" o:title=""/>
          </v:shape>
          <o:OLEObject Type="Embed" ProgID="Equation.DSMT4" ShapeID="_x0000_i1131" DrawAspect="Content" ObjectID="_1700125145" r:id="rId222"/>
        </w:object>
      </w:r>
      <w:r>
        <w:rPr>
          <w:rFonts w:ascii="宋体" w:hAnsi="宋体" w:hint="eastAsia"/>
          <w:szCs w:val="21"/>
        </w:rPr>
        <w:t>．</w:t>
      </w:r>
    </w:p>
    <w:p w:rsidR="00985F5A" w:rsidRDefault="00985F5A" w:rsidP="00267C09">
      <w:pPr>
        <w:rPr>
          <w:rFonts w:ascii="宋体" w:hAnsi="宋体"/>
        </w:rPr>
      </w:pPr>
    </w:p>
    <w:p w:rsidR="00985F5A" w:rsidRDefault="00985F5A" w:rsidP="00267C09">
      <w:pPr>
        <w:rPr>
          <w:rFonts w:ascii="宋体" w:hAnsi="宋体"/>
        </w:rPr>
      </w:pPr>
    </w:p>
    <w:p w:rsidR="00985F5A" w:rsidRDefault="00985F5A" w:rsidP="00202E48">
      <w:pPr>
        <w:rPr>
          <w:rFonts w:ascii="宋体"/>
        </w:rPr>
      </w:pPr>
      <w:r w:rsidRPr="00202E48">
        <w:t>(17)</w:t>
      </w:r>
      <w:r w:rsidR="00202E48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  <w:r w:rsidR="00202E48">
        <w:rPr>
          <w:rFonts w:ascii="宋体" w:hAnsi="宋体" w:hint="eastAsia"/>
        </w:rPr>
        <w:t>）</w:t>
      </w:r>
    </w:p>
    <w:p w:rsidR="00985F5A" w:rsidRDefault="00985F5A" w:rsidP="00985F5A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求方程</w:t>
      </w:r>
      <w:r w:rsidR="00573D2E" w:rsidRPr="00573D2E">
        <w:rPr>
          <w:position w:val="-6"/>
        </w:rPr>
        <w:object w:dxaOrig="1719" w:dyaOrig="279">
          <v:shape id="_x0000_i1132" type="#_x0000_t75" style="width:85.75pt;height:13.75pt" o:ole="">
            <v:imagedata r:id="rId223" o:title=""/>
          </v:shape>
          <o:OLEObject Type="Embed" ProgID="Equation.DSMT4" ShapeID="_x0000_i1132" DrawAspect="Content" ObjectID="_1700125146" r:id="rId224"/>
        </w:object>
      </w:r>
      <w:r>
        <w:rPr>
          <w:rFonts w:ascii="宋体" w:hAnsi="宋体" w:hint="eastAsia"/>
        </w:rPr>
        <w:t>不同实根的个数，其中</w:t>
      </w:r>
      <w:r w:rsidR="00573D2E" w:rsidRPr="00025957">
        <w:rPr>
          <w:position w:val="-4"/>
        </w:rPr>
        <w:object w:dxaOrig="200" w:dyaOrig="260">
          <v:shape id="_x0000_i1133" type="#_x0000_t75" style="width:10pt;height:13.15pt" o:ole="">
            <v:imagedata r:id="rId225" o:title=""/>
          </v:shape>
          <o:OLEObject Type="Embed" ProgID="Equation.DSMT4" ShapeID="_x0000_i1133" DrawAspect="Content" ObjectID="_1700125147" r:id="rId226"/>
        </w:object>
      </w:r>
      <w:r>
        <w:rPr>
          <w:rFonts w:ascii="宋体" w:hAnsi="宋体" w:hint="eastAsia"/>
        </w:rPr>
        <w:t>为参数．</w:t>
      </w:r>
    </w:p>
    <w:p w:rsidR="00147928" w:rsidRDefault="00147928" w:rsidP="00362BB4"/>
    <w:p w:rsidR="00267C09" w:rsidRDefault="00267C09" w:rsidP="00362BB4"/>
    <w:p w:rsidR="00985F5A" w:rsidRDefault="00985F5A" w:rsidP="00267C09">
      <w:pPr>
        <w:rPr>
          <w:rFonts w:ascii="宋体"/>
        </w:rPr>
      </w:pPr>
      <w:r w:rsidRPr="00267C09">
        <w:t>(18)</w:t>
      </w:r>
      <w:r w:rsidR="00267C09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 w:rsidRPr="00877F85">
        <w:t>10</w:t>
      </w:r>
      <w:r>
        <w:rPr>
          <w:rFonts w:ascii="宋体" w:hAnsi="宋体" w:hint="eastAsia"/>
        </w:rPr>
        <w:t>分</w:t>
      </w:r>
      <w:r w:rsidR="00267C09">
        <w:rPr>
          <w:rFonts w:ascii="宋体" w:hAnsi="宋体" w:hint="eastAsia"/>
        </w:rPr>
        <w:t>）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证明：对任意的正整数</w:t>
      </w:r>
      <w:r w:rsidR="00F11E5C" w:rsidRPr="00F11E5C">
        <w:rPr>
          <w:position w:val="-6"/>
        </w:rPr>
        <w:object w:dxaOrig="200" w:dyaOrig="220">
          <v:shape id="_x0000_i1134" type="#_x0000_t75" style="width:10pt;height:11.25pt" o:ole="">
            <v:imagedata r:id="rId227" o:title=""/>
          </v:shape>
          <o:OLEObject Type="Embed" ProgID="Equation.DSMT4" ShapeID="_x0000_i1134" DrawAspect="Content" ObjectID="_1700125148" r:id="rId228"/>
        </w:object>
      </w:r>
      <w:r w:rsidR="00985F5A">
        <w:rPr>
          <w:rFonts w:ascii="宋体" w:hAnsi="宋体" w:hint="eastAsia"/>
        </w:rPr>
        <w:t>，都有</w:t>
      </w:r>
      <w:r w:rsidR="00573D2E" w:rsidRPr="00573D2E">
        <w:rPr>
          <w:position w:val="-28"/>
        </w:rPr>
        <w:object w:dxaOrig="2079" w:dyaOrig="680">
          <v:shape id="_x0000_i1135" type="#_x0000_t75" style="width:103.95pt;height:33.8pt" o:ole="">
            <v:imagedata r:id="rId229" o:title=""/>
          </v:shape>
          <o:OLEObject Type="Embed" ProgID="Equation.DSMT4" ShapeID="_x0000_i1135" DrawAspect="Content" ObjectID="_1700125149" r:id="rId230"/>
        </w:object>
      </w:r>
      <w:r w:rsidR="00985F5A">
        <w:rPr>
          <w:rFonts w:ascii="宋体" w:hAnsi="宋体" w:hint="eastAsia"/>
        </w:rPr>
        <w:t>成立．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设</w:t>
      </w:r>
      <w:r w:rsidR="00573D2E" w:rsidRPr="00573D2E">
        <w:rPr>
          <w:position w:val="-24"/>
        </w:rPr>
        <w:object w:dxaOrig="2299" w:dyaOrig="620">
          <v:shape id="_x0000_i1136" type="#_x0000_t75" style="width:115.2pt;height:31.3pt" o:ole="">
            <v:imagedata r:id="rId231" o:title=""/>
          </v:shape>
          <o:OLEObject Type="Embed" ProgID="Equation.DSMT4" ShapeID="_x0000_i1136" DrawAspect="Content" ObjectID="_1700125150" r:id="rId232"/>
        </w:object>
      </w:r>
      <w:r w:rsidR="00E52B67">
        <w:rPr>
          <w:rFonts w:hint="eastAsia"/>
        </w:rPr>
        <w:t>（</w:t>
      </w:r>
      <w:r w:rsidR="00573D2E" w:rsidRPr="00573D2E">
        <w:rPr>
          <w:position w:val="-8"/>
        </w:rPr>
        <w:object w:dxaOrig="999" w:dyaOrig="300">
          <v:shape id="_x0000_i1137" type="#_x0000_t75" style="width:50.1pt;height:15.05pt" o:ole="">
            <v:imagedata r:id="rId233" o:title=""/>
          </v:shape>
          <o:OLEObject Type="Embed" ProgID="Equation.DSMT4" ShapeID="_x0000_i1137" DrawAspect="Content" ObjectID="_1700125151" r:id="rId234"/>
        </w:object>
      </w:r>
      <w:r w:rsidR="00E52B67">
        <w:rPr>
          <w:rFonts w:hint="eastAsia"/>
        </w:rPr>
        <w:t>）</w:t>
      </w:r>
      <w:r w:rsidR="00985F5A">
        <w:rPr>
          <w:rFonts w:ascii="宋体" w:hAnsi="宋体" w:hint="eastAsia"/>
        </w:rPr>
        <w:t>，证明数列</w:t>
      </w:r>
      <w:r w:rsidR="00573D2E" w:rsidRPr="00573D2E">
        <w:rPr>
          <w:position w:val="-14"/>
        </w:rPr>
        <w:object w:dxaOrig="460" w:dyaOrig="400">
          <v:shape id="_x0000_i1138" type="#_x0000_t75" style="width:23.15pt;height:20.05pt" o:ole="">
            <v:imagedata r:id="rId235" o:title=""/>
          </v:shape>
          <o:OLEObject Type="Embed" ProgID="Equation.DSMT4" ShapeID="_x0000_i1138" DrawAspect="Content" ObjectID="_1700125152" r:id="rId236"/>
        </w:object>
      </w:r>
      <w:r w:rsidR="00985F5A">
        <w:rPr>
          <w:rFonts w:ascii="宋体" w:hAnsi="宋体" w:hint="eastAsia"/>
        </w:rPr>
        <w:t>收敛．</w:t>
      </w:r>
    </w:p>
    <w:p w:rsidR="00985F5A" w:rsidRDefault="00985F5A" w:rsidP="00E73B61"/>
    <w:p w:rsidR="00985F5A" w:rsidRDefault="00985F5A" w:rsidP="00E73B61"/>
    <w:p w:rsidR="00985F5A" w:rsidRDefault="00985F5A" w:rsidP="00267C09">
      <w:pPr>
        <w:rPr>
          <w:rFonts w:ascii="宋体"/>
        </w:rPr>
      </w:pPr>
      <w:r w:rsidRPr="00267C09">
        <w:t>(19)</w:t>
      </w:r>
      <w:r w:rsidR="00267C09">
        <w:rPr>
          <w:rFonts w:ascii="宋体" w:hAnsi="宋体" w:hint="eastAsia"/>
        </w:rPr>
        <w:t>（</w:t>
      </w:r>
      <w:r>
        <w:rPr>
          <w:rFonts w:ascii="宋体" w:hAnsi="宋体" w:hint="eastAsia"/>
        </w:rPr>
        <w:t>本题满分</w:t>
      </w:r>
      <w:r>
        <w:rPr>
          <w:rFonts w:ascii="宋体" w:hAnsi="宋体"/>
        </w:rPr>
        <w:t>11</w:t>
      </w:r>
      <w:r>
        <w:rPr>
          <w:rFonts w:ascii="宋体" w:hAnsi="宋体" w:hint="eastAsia"/>
        </w:rPr>
        <w:t>分</w:t>
      </w:r>
      <w:r w:rsidR="00267C09">
        <w:rPr>
          <w:rFonts w:ascii="宋体" w:hAnsi="宋体" w:hint="eastAsia"/>
        </w:rPr>
        <w:t>）</w:t>
      </w:r>
    </w:p>
    <w:p w:rsidR="00147928" w:rsidRPr="0099405C" w:rsidRDefault="00985F5A" w:rsidP="0099405C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573D2E" w:rsidRPr="00573D2E">
        <w:rPr>
          <w:position w:val="-10"/>
        </w:rPr>
        <w:object w:dxaOrig="780" w:dyaOrig="320">
          <v:shape id="_x0000_i1139" type="#_x0000_t75" style="width:38.8pt;height:16.3pt" o:ole="">
            <v:imagedata r:id="rId237" o:title=""/>
          </v:shape>
          <o:OLEObject Type="Embed" ProgID="Equation.DSMT4" ShapeID="_x0000_i1139" DrawAspect="Content" ObjectID="_1700125153" r:id="rId238"/>
        </w:object>
      </w:r>
      <w:r>
        <w:rPr>
          <w:rFonts w:ascii="宋体" w:hAnsi="宋体" w:hint="eastAsia"/>
        </w:rPr>
        <w:t>具有二阶连续偏导数，且</w:t>
      </w:r>
      <w:r w:rsidR="00573D2E" w:rsidRPr="00573D2E">
        <w:rPr>
          <w:position w:val="-10"/>
        </w:rPr>
        <w:object w:dxaOrig="1100" w:dyaOrig="320">
          <v:shape id="_x0000_i1140" type="#_x0000_t75" style="width:55.1pt;height:16.3pt" o:ole="">
            <v:imagedata r:id="rId239" o:title=""/>
          </v:shape>
          <o:OLEObject Type="Embed" ProgID="Equation.DSMT4" ShapeID="_x0000_i1140" DrawAspect="Content" ObjectID="_1700125154" r:id="rId240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10"/>
        </w:rPr>
        <w:object w:dxaOrig="1080" w:dyaOrig="320">
          <v:shape id="_x0000_i1141" type="#_x0000_t75" style="width:53.85pt;height:16.3pt" o:ole="">
            <v:imagedata r:id="rId241" o:title=""/>
          </v:shape>
          <o:OLEObject Type="Embed" ProgID="Equation.DSMT4" ShapeID="_x0000_i1141" DrawAspect="Content" ObjectID="_1700125155" r:id="rId242"/>
        </w:object>
      </w:r>
      <w:r>
        <w:rPr>
          <w:rFonts w:ascii="宋体" w:hAnsi="宋体" w:hint="eastAsia"/>
        </w:rPr>
        <w:t>，</w:t>
      </w:r>
      <w:r w:rsidR="00573D2E" w:rsidRPr="00573D2E">
        <w:rPr>
          <w:position w:val="-32"/>
        </w:rPr>
        <w:object w:dxaOrig="1840" w:dyaOrig="620">
          <v:shape id="_x0000_i1142" type="#_x0000_t75" style="width:92.05pt;height:31.3pt" o:ole="">
            <v:imagedata r:id="rId243" o:title=""/>
          </v:shape>
          <o:OLEObject Type="Embed" ProgID="Equation.DSMT4" ShapeID="_x0000_i1142" DrawAspect="Content" ObjectID="_1700125156" r:id="rId244"/>
        </w:object>
      </w:r>
      <w:r>
        <w:rPr>
          <w:rFonts w:ascii="宋体" w:hAnsi="宋体" w:hint="eastAsia"/>
        </w:rPr>
        <w:t>，其中</w:t>
      </w:r>
      <w:r w:rsidR="00573D2E" w:rsidRPr="00573D2E">
        <w:rPr>
          <w:position w:val="-14"/>
        </w:rPr>
        <w:object w:dxaOrig="3040" w:dyaOrig="400">
          <v:shape id="_x0000_i1143" type="#_x0000_t75" style="width:152.15pt;height:20.05pt" o:ole="">
            <v:imagedata r:id="rId245" o:title=""/>
          </v:shape>
          <o:OLEObject Type="Embed" ProgID="Equation.DSMT4" ShapeID="_x0000_i1143" DrawAspect="Content" ObjectID="_1700125157" r:id="rId246"/>
        </w:object>
      </w:r>
      <w:r>
        <w:rPr>
          <w:rFonts w:ascii="宋体" w:hAnsi="宋体" w:hint="eastAsia"/>
        </w:rPr>
        <w:t>，计算二重积分</w:t>
      </w:r>
      <w:r w:rsidR="00573D2E" w:rsidRPr="00573D2E">
        <w:rPr>
          <w:position w:val="-32"/>
        </w:rPr>
        <w:object w:dxaOrig="2160" w:dyaOrig="620">
          <v:shape id="_x0000_i1144" type="#_x0000_t75" style="width:108.3pt;height:31.3pt" o:ole="">
            <v:imagedata r:id="rId247" o:title=""/>
          </v:shape>
          <o:OLEObject Type="Embed" ProgID="Equation.DSMT4" ShapeID="_x0000_i1144" DrawAspect="Content" ObjectID="_1700125158" r:id="rId248"/>
        </w:object>
      </w:r>
      <w:r>
        <w:rPr>
          <w:rFonts w:ascii="宋体" w:hAnsi="宋体" w:hint="eastAsia"/>
        </w:rPr>
        <w:t>．</w:t>
      </w:r>
    </w:p>
    <w:p w:rsidR="00267C09" w:rsidRDefault="00267C09" w:rsidP="00267C09">
      <w:pPr>
        <w:rPr>
          <w:rFonts w:ascii="宋体" w:hAnsi="宋体"/>
        </w:rPr>
      </w:pPr>
    </w:p>
    <w:p w:rsidR="00267C09" w:rsidRDefault="00267C09" w:rsidP="00267C09">
      <w:pPr>
        <w:rPr>
          <w:rFonts w:ascii="宋体" w:hAnsi="宋体"/>
        </w:rPr>
      </w:pPr>
    </w:p>
    <w:p w:rsidR="00985F5A" w:rsidRPr="00267C09" w:rsidRDefault="00267C09" w:rsidP="00267C09">
      <w:r w:rsidRPr="00267C09">
        <w:t>(20)</w:t>
      </w:r>
      <w:r w:rsidRPr="00267C09">
        <w:rPr>
          <w:rFonts w:hint="eastAsia"/>
        </w:rPr>
        <w:t>（</w:t>
      </w:r>
      <w:r w:rsidR="00985F5A" w:rsidRPr="00267C09">
        <w:rPr>
          <w:rFonts w:hint="eastAsia"/>
        </w:rPr>
        <w:t>本题满分</w:t>
      </w:r>
      <w:r w:rsidR="00985F5A" w:rsidRPr="00267C09">
        <w:t>11</w:t>
      </w:r>
      <w:r w:rsidR="00985F5A" w:rsidRPr="00267C09">
        <w:rPr>
          <w:rFonts w:hint="eastAsia"/>
        </w:rPr>
        <w:t>分</w:t>
      </w:r>
      <w:r w:rsidRPr="00267C09">
        <w:rPr>
          <w:rFonts w:hint="eastAsia"/>
        </w:rPr>
        <w:t>）</w:t>
      </w:r>
    </w:p>
    <w:p w:rsidR="00985F5A" w:rsidRDefault="00985F5A" w:rsidP="00876626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573D2E" w:rsidRPr="00573D2E">
        <w:rPr>
          <w:position w:val="-12"/>
        </w:rPr>
        <w:object w:dxaOrig="1280" w:dyaOrig="380">
          <v:shape id="_x0000_i1145" type="#_x0000_t75" style="width:63.85pt;height:18.8pt" o:ole="">
            <v:imagedata r:id="rId249" o:title=""/>
          </v:shape>
          <o:OLEObject Type="Embed" ProgID="Equation.DSMT4" ShapeID="_x0000_i1145" DrawAspect="Content" ObjectID="_1700125159" r:id="rId250"/>
        </w:object>
      </w:r>
      <w:r w:rsidR="00876626">
        <w:rPr>
          <w:rFonts w:ascii="宋体" w:hAnsi="宋体"/>
          <w:szCs w:val="21"/>
        </w:rPr>
        <w:t>,</w:t>
      </w:r>
      <w:r w:rsidR="00876626">
        <w:rPr>
          <w:rFonts w:ascii="宋体" w:hAnsi="宋体" w:hint="eastAsia"/>
          <w:szCs w:val="21"/>
        </w:rPr>
        <w:t xml:space="preserve"> </w:t>
      </w:r>
      <w:r w:rsidR="00573D2E" w:rsidRPr="00573D2E">
        <w:rPr>
          <w:position w:val="-12"/>
        </w:rPr>
        <w:object w:dxaOrig="1300" w:dyaOrig="380">
          <v:shape id="_x0000_i1146" type="#_x0000_t75" style="width:65.1pt;height:18.8pt" o:ole="">
            <v:imagedata r:id="rId251" o:title=""/>
          </v:shape>
          <o:OLEObject Type="Embed" ProgID="Equation.DSMT4" ShapeID="_x0000_i1146" DrawAspect="Content" ObjectID="_1700125160" r:id="rId252"/>
        </w:object>
      </w:r>
      <w:r w:rsidR="00876626">
        <w:rPr>
          <w:rFonts w:ascii="宋体" w:hAnsi="宋体" w:hint="eastAsia"/>
          <w:szCs w:val="21"/>
        </w:rPr>
        <w:t>,</w:t>
      </w:r>
      <w:r w:rsidR="00573D2E" w:rsidRPr="00573D2E">
        <w:rPr>
          <w:position w:val="-12"/>
        </w:rPr>
        <w:object w:dxaOrig="1300" w:dyaOrig="380">
          <v:shape id="_x0000_i1147" type="#_x0000_t75" style="width:65.1pt;height:18.8pt" o:ole="">
            <v:imagedata r:id="rId253" o:title=""/>
          </v:shape>
          <o:OLEObject Type="Embed" ProgID="Equation.DSMT4" ShapeID="_x0000_i1147" DrawAspect="Content" ObjectID="_1700125161" r:id="rId254"/>
        </w:object>
      </w:r>
      <w:r>
        <w:rPr>
          <w:rFonts w:ascii="宋体" w:hAnsi="宋体" w:hint="eastAsia"/>
          <w:szCs w:val="21"/>
        </w:rPr>
        <w:t>不能由向量组</w:t>
      </w:r>
      <w:r w:rsidR="00573D2E" w:rsidRPr="00573D2E">
        <w:rPr>
          <w:position w:val="-12"/>
        </w:rPr>
        <w:object w:dxaOrig="1280" w:dyaOrig="380">
          <v:shape id="_x0000_i1148" type="#_x0000_t75" style="width:63.85pt;height:18.8pt" o:ole="">
            <v:imagedata r:id="rId255" o:title=""/>
          </v:shape>
          <o:OLEObject Type="Embed" ProgID="Equation.DSMT4" ShapeID="_x0000_i1148" DrawAspect="Content" ObjectID="_1700125162" r:id="rId256"/>
        </w:object>
      </w:r>
      <w:r w:rsidR="00876626">
        <w:rPr>
          <w:rFonts w:hint="eastAsia"/>
        </w:rPr>
        <w:t>,</w:t>
      </w:r>
      <w:r w:rsidR="00573D2E" w:rsidRPr="00573D2E">
        <w:rPr>
          <w:position w:val="-12"/>
        </w:rPr>
        <w:object w:dxaOrig="1300" w:dyaOrig="380">
          <v:shape id="_x0000_i1149" type="#_x0000_t75" style="width:65.1pt;height:18.8pt" o:ole="">
            <v:imagedata r:id="rId257" o:title=""/>
          </v:shape>
          <o:OLEObject Type="Embed" ProgID="Equation.DSMT4" ShapeID="_x0000_i1149" DrawAspect="Content" ObjectID="_1700125163" r:id="rId258"/>
        </w:object>
      </w:r>
      <w:r w:rsidR="00876626">
        <w:rPr>
          <w:rFonts w:ascii="宋体" w:hAnsi="宋体" w:hint="eastAsia"/>
          <w:szCs w:val="21"/>
        </w:rPr>
        <w:t xml:space="preserve">, </w:t>
      </w:r>
      <w:r w:rsidR="00573D2E" w:rsidRPr="00573D2E">
        <w:rPr>
          <w:position w:val="-12"/>
        </w:rPr>
        <w:object w:dxaOrig="1320" w:dyaOrig="380">
          <v:shape id="_x0000_i1150" type="#_x0000_t75" style="width:65.75pt;height:18.8pt" o:ole="">
            <v:imagedata r:id="rId259" o:title=""/>
          </v:shape>
          <o:OLEObject Type="Embed" ProgID="Equation.DSMT4" ShapeID="_x0000_i1150" DrawAspect="Content" ObjectID="_1700125164" r:id="rId260"/>
        </w:object>
      </w:r>
      <w:r>
        <w:rPr>
          <w:rFonts w:ascii="宋体" w:hAnsi="宋体" w:hint="eastAsia"/>
          <w:szCs w:val="21"/>
        </w:rPr>
        <w:t>线性表示．</w:t>
      </w:r>
    </w:p>
    <w:p w:rsidR="00985F5A" w:rsidRDefault="005F7975" w:rsidP="005F7975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</w:t>
      </w:r>
      <w:r w:rsidR="00573D2E" w:rsidRPr="00573D2E">
        <w:rPr>
          <w:position w:val="-6"/>
        </w:rPr>
        <w:object w:dxaOrig="200" w:dyaOrig="220">
          <v:shape id="_x0000_i1151" type="#_x0000_t75" style="width:10pt;height:11.25pt" o:ole="">
            <v:imagedata r:id="rId261" o:title=""/>
          </v:shape>
          <o:OLEObject Type="Embed" ProgID="Equation.DSMT4" ShapeID="_x0000_i1151" DrawAspect="Content" ObjectID="_1700125165" r:id="rId262"/>
        </w:object>
      </w:r>
      <w:r w:rsidR="00985F5A"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将</w:t>
      </w:r>
      <w:r w:rsidR="00573D2E" w:rsidRPr="00573D2E">
        <w:rPr>
          <w:position w:val="-12"/>
        </w:rPr>
        <w:object w:dxaOrig="920" w:dyaOrig="360">
          <v:shape id="_x0000_i1152" type="#_x0000_t75" style="width:45.7pt;height:18.15pt" o:ole="">
            <v:imagedata r:id="rId263" o:title=""/>
          </v:shape>
          <o:OLEObject Type="Embed" ProgID="Equation.DSMT4" ShapeID="_x0000_i1152" DrawAspect="Content" ObjectID="_1700125166" r:id="rId264"/>
        </w:object>
      </w:r>
      <w:r w:rsidR="00876626">
        <w:rPr>
          <w:rFonts w:ascii="宋体" w:hAnsi="宋体" w:hint="eastAsia"/>
          <w:szCs w:val="21"/>
        </w:rPr>
        <w:t>用</w:t>
      </w:r>
      <w:r w:rsidR="00573D2E" w:rsidRPr="00573D2E">
        <w:rPr>
          <w:position w:val="-12"/>
        </w:rPr>
        <w:object w:dxaOrig="920" w:dyaOrig="360">
          <v:shape id="_x0000_i1153" type="#_x0000_t75" style="width:45.7pt;height:18.15pt" o:ole="">
            <v:imagedata r:id="rId265" o:title=""/>
          </v:shape>
          <o:OLEObject Type="Embed" ProgID="Equation.DSMT4" ShapeID="_x0000_i1153" DrawAspect="Content" ObjectID="_1700125167" r:id="rId266"/>
        </w:object>
      </w:r>
      <w:r w:rsidR="00985F5A">
        <w:rPr>
          <w:rFonts w:ascii="宋体" w:hAnsi="宋体" w:hint="eastAsia"/>
          <w:szCs w:val="21"/>
        </w:rPr>
        <w:t>线性表示．</w:t>
      </w: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877F85">
      <w:pPr>
        <w:rPr>
          <w:rFonts w:ascii="宋体" w:hAnsi="宋体"/>
          <w:szCs w:val="21"/>
        </w:rPr>
      </w:pPr>
    </w:p>
    <w:p w:rsidR="00985F5A" w:rsidRDefault="00985F5A" w:rsidP="00267C09">
      <w:pPr>
        <w:rPr>
          <w:rFonts w:ascii="宋体" w:hAnsi="宋体"/>
          <w:szCs w:val="21"/>
        </w:rPr>
      </w:pPr>
      <w:r w:rsidRPr="00267C09">
        <w:t>(21)</w:t>
      </w:r>
      <w:r w:rsidR="00267C09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本题满分</w:t>
      </w:r>
      <w:r w:rsidRPr="00877F85">
        <w:t>11</w:t>
      </w:r>
      <w:r>
        <w:rPr>
          <w:rFonts w:ascii="宋体" w:hAnsi="宋体" w:hint="eastAsia"/>
          <w:szCs w:val="21"/>
        </w:rPr>
        <w:t>分</w:t>
      </w:r>
      <w:r w:rsidR="00267C09">
        <w:rPr>
          <w:rFonts w:ascii="宋体" w:hAnsi="宋体" w:hint="eastAsia"/>
          <w:szCs w:val="21"/>
        </w:rPr>
        <w:t>）</w:t>
      </w:r>
    </w:p>
    <w:p w:rsidR="00985F5A" w:rsidRDefault="00573D2E" w:rsidP="00985F5A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154" type="#_x0000_t75" style="width:11.9pt;height:13.15pt" o:ole="">
            <v:imagedata r:id="rId267" o:title=""/>
          </v:shape>
          <o:OLEObject Type="Embed" ProgID="Equation.DSMT4" ShapeID="_x0000_i1154" DrawAspect="Content" ObjectID="_1700125168" r:id="rId268"/>
        </w:object>
      </w:r>
      <w:r w:rsidR="00985F5A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155" type="#_x0000_t75" style="width:11.9pt;height:13.15pt" o:ole="">
            <v:imagedata r:id="rId269" o:title=""/>
          </v:shape>
          <o:OLEObject Type="Embed" ProgID="Equation.DSMT4" ShapeID="_x0000_i1155" DrawAspect="Content" ObjectID="_1700125169" r:id="rId270"/>
        </w:object>
      </w:r>
      <w:r w:rsidR="00985F5A">
        <w:rPr>
          <w:rFonts w:ascii="宋体" w:hAnsi="宋体" w:hint="eastAsia"/>
          <w:szCs w:val="21"/>
        </w:rPr>
        <w:t>的秩</w:t>
      </w:r>
      <w:r w:rsidRPr="00573D2E">
        <w:rPr>
          <w:position w:val="-14"/>
        </w:rPr>
        <w:object w:dxaOrig="900" w:dyaOrig="400">
          <v:shape id="_x0000_i1156" type="#_x0000_t75" style="width:45.1pt;height:20.05pt" o:ole="">
            <v:imagedata r:id="rId271" o:title=""/>
          </v:shape>
          <o:OLEObject Type="Embed" ProgID="Equation.DSMT4" ShapeID="_x0000_i1156" DrawAspect="Content" ObjectID="_1700125170" r:id="rId272"/>
        </w:object>
      </w:r>
      <w:r w:rsidR="00985F5A">
        <w:rPr>
          <w:rFonts w:ascii="宋体" w:hAnsi="宋体" w:hint="eastAsia"/>
          <w:szCs w:val="21"/>
        </w:rPr>
        <w:t>，且</w:t>
      </w:r>
      <w:r w:rsidRPr="00573D2E">
        <w:rPr>
          <w:position w:val="-50"/>
        </w:rPr>
        <w:object w:dxaOrig="2160" w:dyaOrig="1120">
          <v:shape id="_x0000_i1157" type="#_x0000_t75" style="width:108.3pt;height:55.7pt" o:ole="">
            <v:imagedata r:id="rId273" o:title=""/>
          </v:shape>
          <o:OLEObject Type="Embed" ProgID="Equation.DSMT4" ShapeID="_x0000_i1157" DrawAspect="Content" ObjectID="_1700125171" r:id="rId274"/>
        </w:object>
      </w:r>
      <w:r w:rsidR="00985F5A">
        <w:rPr>
          <w:rFonts w:ascii="宋体" w:hAnsi="宋体" w:hint="eastAsia"/>
          <w:szCs w:val="21"/>
        </w:rPr>
        <w:t>．</w:t>
      </w:r>
    </w:p>
    <w:p w:rsidR="00147928" w:rsidRPr="0099405C" w:rsidRDefault="005F7975" w:rsidP="0099405C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</w:t>
      </w:r>
      <w:r w:rsidR="00573D2E" w:rsidRPr="00025957">
        <w:rPr>
          <w:position w:val="-4"/>
        </w:rPr>
        <w:object w:dxaOrig="240" w:dyaOrig="260">
          <v:shape id="_x0000_i1158" type="#_x0000_t75" style="width:11.9pt;height:13.15pt" o:ole="">
            <v:imagedata r:id="rId275" o:title=""/>
          </v:shape>
          <o:OLEObject Type="Embed" ProgID="Equation.DSMT4" ShapeID="_x0000_i1158" DrawAspect="Content" ObjectID="_1700125172" r:id="rId276"/>
        </w:object>
      </w:r>
      <w:r w:rsidR="00985F5A"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  <w:szCs w:val="21"/>
        </w:rPr>
        <w:t>求矩阵</w:t>
      </w:r>
      <w:r w:rsidR="00573D2E" w:rsidRPr="00025957">
        <w:rPr>
          <w:position w:val="-4"/>
        </w:rPr>
        <w:object w:dxaOrig="240" w:dyaOrig="260">
          <v:shape id="_x0000_i1159" type="#_x0000_t75" style="width:11.9pt;height:13.15pt" o:ole="">
            <v:imagedata r:id="rId277" o:title=""/>
          </v:shape>
          <o:OLEObject Type="Embed" ProgID="Equation.DSMT4" ShapeID="_x0000_i1159" DrawAspect="Content" ObjectID="_1700125173" r:id="rId278"/>
        </w:object>
      </w:r>
      <w:r w:rsidR="00985F5A">
        <w:rPr>
          <w:rFonts w:ascii="宋体" w:hAnsi="宋体" w:hint="eastAsia"/>
          <w:szCs w:val="21"/>
        </w:rPr>
        <w:t>．</w:t>
      </w:r>
    </w:p>
    <w:p w:rsidR="00267C09" w:rsidRPr="00877F85" w:rsidRDefault="00267C09" w:rsidP="00267C09"/>
    <w:p w:rsidR="00267C09" w:rsidRPr="00877F85" w:rsidRDefault="00267C09" w:rsidP="00267C09"/>
    <w:p w:rsidR="00985F5A" w:rsidRDefault="00985F5A" w:rsidP="00267C09">
      <w:pPr>
        <w:rPr>
          <w:rFonts w:ascii="宋体" w:hAnsi="宋体"/>
          <w:szCs w:val="21"/>
        </w:rPr>
      </w:pPr>
      <w:r w:rsidRPr="00267C09">
        <w:t>(22)</w:t>
      </w:r>
      <w:r w:rsidR="00267C09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本题满分</w:t>
      </w:r>
      <w:r w:rsidRPr="007D14AE">
        <w:t>11</w:t>
      </w:r>
      <w:r>
        <w:rPr>
          <w:rFonts w:ascii="宋体" w:hAnsi="宋体" w:hint="eastAsia"/>
          <w:szCs w:val="21"/>
        </w:rPr>
        <w:t>分</w:t>
      </w:r>
      <w:r w:rsidR="00267C09">
        <w:rPr>
          <w:rFonts w:ascii="宋体" w:hAnsi="宋体" w:hint="eastAsia"/>
          <w:szCs w:val="21"/>
        </w:rPr>
        <w:t>）</w:t>
      </w:r>
    </w:p>
    <w:p w:rsidR="00985F5A" w:rsidRDefault="00985F5A" w:rsidP="00985F5A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设随机变量</w:t>
      </w:r>
      <w:r w:rsidR="00573D2E" w:rsidRPr="00025957">
        <w:rPr>
          <w:position w:val="-4"/>
        </w:rPr>
        <w:object w:dxaOrig="240" w:dyaOrig="240">
          <v:shape id="_x0000_i1160" type="#_x0000_t75" style="width:11.9pt;height:11.9pt" o:ole="">
            <v:imagedata r:id="rId279" o:title=""/>
          </v:shape>
          <o:OLEObject Type="Embed" ProgID="Equation.DSMT4" ShapeID="_x0000_i1160" DrawAspect="Content" ObjectID="_1700125174" r:id="rId280"/>
        </w:object>
      </w:r>
      <w:r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161" type="#_x0000_t75" style="width:11.25pt;height:11.9pt" o:ole="">
            <v:imagedata r:id="rId281" o:title=""/>
          </v:shape>
          <o:OLEObject Type="Embed" ProgID="Equation.DSMT4" ShapeID="_x0000_i1161" DrawAspect="Content" ObjectID="_1700125175" r:id="rId282"/>
        </w:object>
      </w:r>
      <w:r>
        <w:rPr>
          <w:rFonts w:ascii="宋体" w:hAnsi="宋体" w:hint="eastAsia"/>
        </w:rPr>
        <w:t>的概率分布分别为</w:t>
      </w:r>
    </w:p>
    <w:p w:rsidR="00D34A13" w:rsidRDefault="00573D2E" w:rsidP="00D34A13">
      <w:pPr>
        <w:ind w:firstLineChars="200" w:firstLine="480"/>
        <w:jc w:val="center"/>
        <w:rPr>
          <w:rFonts w:ascii="宋体"/>
        </w:rPr>
      </w:pPr>
      <w:r w:rsidRPr="00573D2E">
        <w:rPr>
          <w:position w:val="-50"/>
        </w:rPr>
        <w:object w:dxaOrig="3280" w:dyaOrig="1120">
          <v:shape id="_x0000_i1162" type="#_x0000_t75" style="width:164.05pt;height:55.7pt" o:ole="">
            <v:imagedata r:id="rId283" o:title=""/>
          </v:shape>
          <o:OLEObject Type="Embed" ProgID="Equation.DSMT4" ShapeID="_x0000_i1162" DrawAspect="Content" ObjectID="_1700125176" r:id="rId284"/>
        </w:object>
      </w:r>
    </w:p>
    <w:p w:rsidR="00985F5A" w:rsidRDefault="00985F5A" w:rsidP="00985F5A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且</w:t>
      </w:r>
      <w:r w:rsidR="00573D2E" w:rsidRPr="00573D2E">
        <w:rPr>
          <w:position w:val="-16"/>
        </w:rPr>
        <w:object w:dxaOrig="1500" w:dyaOrig="440">
          <v:shape id="_x0000_i1163" type="#_x0000_t75" style="width:75.15pt;height:21.9pt" o:ole="">
            <v:imagedata r:id="rId285" o:title=""/>
          </v:shape>
          <o:OLEObject Type="Embed" ProgID="Equation.DSMT4" ShapeID="_x0000_i1163" DrawAspect="Content" ObjectID="_1700125177" r:id="rId286"/>
        </w:object>
      </w:r>
      <w:r>
        <w:rPr>
          <w:rFonts w:ascii="宋体" w:hAnsi="宋体" w:hint="eastAsia"/>
        </w:rPr>
        <w:t>．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求二维随机变量</w:t>
      </w:r>
      <w:r w:rsidR="00573D2E" w:rsidRPr="00573D2E">
        <w:rPr>
          <w:position w:val="-10"/>
        </w:rPr>
        <w:object w:dxaOrig="639" w:dyaOrig="320">
          <v:shape id="_x0000_i1164" type="#_x0000_t75" style="width:31.95pt;height:16.3pt" o:ole="">
            <v:imagedata r:id="rId287" o:title=""/>
          </v:shape>
          <o:OLEObject Type="Embed" ProgID="Equation.DSMT4" ShapeID="_x0000_i1164" DrawAspect="Content" ObjectID="_1700125178" r:id="rId288"/>
        </w:object>
      </w:r>
      <w:r w:rsidR="00985F5A">
        <w:rPr>
          <w:rFonts w:ascii="宋体" w:hAnsi="宋体" w:hint="eastAsia"/>
        </w:rPr>
        <w:t>的概率分布；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</w:t>
      </w:r>
      <w:r w:rsidR="00573D2E" w:rsidRPr="00025957">
        <w:rPr>
          <w:position w:val="-4"/>
        </w:rPr>
        <w:object w:dxaOrig="760" w:dyaOrig="240">
          <v:shape id="_x0000_i1165" type="#_x0000_t75" style="width:38.2pt;height:11.9pt" o:ole="">
            <v:imagedata r:id="rId289" o:title=""/>
          </v:shape>
          <o:OLEObject Type="Embed" ProgID="Equation.DSMT4" ShapeID="_x0000_i1165" DrawAspect="Content" ObjectID="_1700125179" r:id="rId290"/>
        </w:object>
      </w:r>
      <w:r w:rsidR="00985F5A">
        <w:rPr>
          <w:rFonts w:ascii="宋体" w:hAnsi="宋体" w:hint="eastAsia"/>
        </w:rPr>
        <w:t>的概率分布；</w:t>
      </w:r>
    </w:p>
    <w:p w:rsidR="00985F5A" w:rsidRDefault="005F7975" w:rsidP="00985F5A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Ⅲ</w:t>
      </w:r>
      <w:r w:rsidRPr="005F7975">
        <w:t>)</w:t>
      </w:r>
      <w:r>
        <w:rPr>
          <w:rFonts w:hint="eastAsia"/>
        </w:rPr>
        <w:t xml:space="preserve"> </w:t>
      </w:r>
      <w:r w:rsidR="00985F5A">
        <w:rPr>
          <w:rFonts w:ascii="宋体" w:hAnsi="宋体" w:hint="eastAsia"/>
        </w:rPr>
        <w:t>求</w:t>
      </w:r>
      <w:r w:rsidR="00573D2E" w:rsidRPr="00025957">
        <w:rPr>
          <w:position w:val="-4"/>
        </w:rPr>
        <w:object w:dxaOrig="240" w:dyaOrig="240">
          <v:shape id="_x0000_i1166" type="#_x0000_t75" style="width:11.9pt;height:11.9pt" o:ole="">
            <v:imagedata r:id="rId291" o:title=""/>
          </v:shape>
          <o:OLEObject Type="Embed" ProgID="Equation.DSMT4" ShapeID="_x0000_i1166" DrawAspect="Content" ObjectID="_1700125180" r:id="rId292"/>
        </w:object>
      </w:r>
      <w:r w:rsidR="00985F5A">
        <w:rPr>
          <w:rFonts w:ascii="宋体" w:hAnsi="宋体" w:hint="eastAsia"/>
        </w:rPr>
        <w:t>与</w:t>
      </w:r>
      <w:r w:rsidR="00573D2E" w:rsidRPr="00025957">
        <w:rPr>
          <w:position w:val="-4"/>
        </w:rPr>
        <w:object w:dxaOrig="220" w:dyaOrig="240">
          <v:shape id="_x0000_i1167" type="#_x0000_t75" style="width:11.25pt;height:11.9pt" o:ole="">
            <v:imagedata r:id="rId293" o:title=""/>
          </v:shape>
          <o:OLEObject Type="Embed" ProgID="Equation.DSMT4" ShapeID="_x0000_i1167" DrawAspect="Content" ObjectID="_1700125181" r:id="rId294"/>
        </w:object>
      </w:r>
      <w:r w:rsidR="00985F5A">
        <w:rPr>
          <w:rFonts w:ascii="宋体" w:hAnsi="宋体" w:hint="eastAsia"/>
        </w:rPr>
        <w:t>的相关系数</w:t>
      </w:r>
      <w:r w:rsidR="00573D2E" w:rsidRPr="00573D2E">
        <w:rPr>
          <w:position w:val="-12"/>
        </w:rPr>
        <w:object w:dxaOrig="400" w:dyaOrig="360">
          <v:shape id="_x0000_i1168" type="#_x0000_t75" style="width:20.05pt;height:18.15pt" o:ole="">
            <v:imagedata r:id="rId295" o:title=""/>
          </v:shape>
          <o:OLEObject Type="Embed" ProgID="Equation.DSMT4" ShapeID="_x0000_i1168" DrawAspect="Content" ObjectID="_1700125182" r:id="rId296"/>
        </w:object>
      </w:r>
      <w:r w:rsidR="00985F5A">
        <w:rPr>
          <w:rFonts w:ascii="宋体" w:hAnsi="宋体" w:hint="eastAsia"/>
        </w:rPr>
        <w:t>．</w:t>
      </w:r>
    </w:p>
    <w:p w:rsidR="00985F5A" w:rsidRDefault="00985F5A" w:rsidP="00BB2712"/>
    <w:p w:rsidR="00985F5A" w:rsidRDefault="00985F5A" w:rsidP="00BB2712"/>
    <w:p w:rsidR="00985F5A" w:rsidRPr="00267C09" w:rsidRDefault="00267C09" w:rsidP="00267C09">
      <w:r w:rsidRPr="00267C09">
        <w:rPr>
          <w:rFonts w:hint="eastAsia"/>
        </w:rPr>
        <w:t>(</w:t>
      </w:r>
      <w:r w:rsidR="00985F5A" w:rsidRPr="00267C09">
        <w:t>23</w:t>
      </w:r>
      <w:r w:rsidRPr="00267C09">
        <w:rPr>
          <w:rFonts w:hint="eastAsia"/>
        </w:rPr>
        <w:t>)</w:t>
      </w:r>
      <w:r w:rsidR="00985F5A" w:rsidRPr="00267C09">
        <w:rPr>
          <w:rFonts w:hint="eastAsia"/>
        </w:rPr>
        <w:t>（本题满分</w:t>
      </w:r>
      <w:r w:rsidR="00985F5A" w:rsidRPr="00267C09">
        <w:t>11</w:t>
      </w:r>
      <w:r w:rsidR="00985F5A" w:rsidRPr="00267C09">
        <w:rPr>
          <w:rFonts w:hint="eastAsia"/>
        </w:rPr>
        <w:t>分）</w:t>
      </w:r>
    </w:p>
    <w:p w:rsidR="00985F5A" w:rsidRDefault="00985F5A" w:rsidP="00267C09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</w:t>
      </w:r>
      <w:r w:rsidR="00573D2E" w:rsidRPr="00573D2E">
        <w:rPr>
          <w:position w:val="-12"/>
        </w:rPr>
        <w:object w:dxaOrig="1260" w:dyaOrig="360">
          <v:shape id="_x0000_i1169" type="#_x0000_t75" style="width:63.25pt;height:18.15pt" o:ole="">
            <v:imagedata r:id="rId297" o:title=""/>
          </v:shape>
          <o:OLEObject Type="Embed" ProgID="Equation.DSMT4" ShapeID="_x0000_i1169" DrawAspect="Content" ObjectID="_1700125183" r:id="rId298"/>
        </w:object>
      </w:r>
      <w:r>
        <w:rPr>
          <w:rFonts w:ascii="宋体" w:hAnsi="宋体" w:hint="eastAsia"/>
        </w:rPr>
        <w:t>为来自正态总体</w:t>
      </w:r>
      <w:r w:rsidR="00573D2E" w:rsidRPr="00573D2E">
        <w:rPr>
          <w:position w:val="-12"/>
        </w:rPr>
        <w:object w:dxaOrig="999" w:dyaOrig="380">
          <v:shape id="_x0000_i1170" type="#_x0000_t75" style="width:50.1pt;height:18.8pt" o:ole="">
            <v:imagedata r:id="rId299" o:title=""/>
          </v:shape>
          <o:OLEObject Type="Embed" ProgID="Equation.DSMT4" ShapeID="_x0000_i1170" DrawAspect="Content" ObjectID="_1700125184" r:id="rId300"/>
        </w:object>
      </w:r>
      <w:r>
        <w:rPr>
          <w:rFonts w:ascii="宋体" w:hAnsi="宋体" w:hint="eastAsia"/>
        </w:rPr>
        <w:t>的简单随机样本，其中</w:t>
      </w:r>
      <w:r w:rsidR="00573D2E" w:rsidRPr="00573D2E">
        <w:rPr>
          <w:position w:val="-12"/>
        </w:rPr>
        <w:object w:dxaOrig="300" w:dyaOrig="360">
          <v:shape id="_x0000_i1171" type="#_x0000_t75" style="width:15.05pt;height:18.15pt" o:ole="">
            <v:imagedata r:id="rId301" o:title=""/>
          </v:shape>
          <o:OLEObject Type="Embed" ProgID="Equation.DSMT4" ShapeID="_x0000_i1171" DrawAspect="Content" ObjectID="_1700125185" r:id="rId302"/>
        </w:object>
      </w:r>
      <w:r>
        <w:rPr>
          <w:rFonts w:ascii="宋体" w:hAnsi="宋体" w:hint="eastAsia"/>
        </w:rPr>
        <w:t>已知，</w:t>
      </w:r>
      <w:r w:rsidR="00573D2E" w:rsidRPr="00573D2E">
        <w:rPr>
          <w:position w:val="-6"/>
        </w:rPr>
        <w:object w:dxaOrig="680" w:dyaOrig="320">
          <v:shape id="_x0000_i1172" type="#_x0000_t75" style="width:33.8pt;height:16.3pt" o:ole="">
            <v:imagedata r:id="rId303" o:title=""/>
          </v:shape>
          <o:OLEObject Type="Embed" ProgID="Equation.DSMT4" ShapeID="_x0000_i1172" DrawAspect="Content" ObjectID="_1700125186" r:id="rId304"/>
        </w:object>
      </w:r>
      <w:r>
        <w:rPr>
          <w:rFonts w:ascii="宋体" w:hAnsi="宋体" w:hint="eastAsia"/>
        </w:rPr>
        <w:t>未知．</w:t>
      </w:r>
      <w:r w:rsidR="00573D2E" w:rsidRPr="00025957">
        <w:rPr>
          <w:position w:val="-4"/>
        </w:rPr>
        <w:object w:dxaOrig="240" w:dyaOrig="320">
          <v:shape id="_x0000_i1173" type="#_x0000_t75" style="width:11.9pt;height:16.3pt" o:ole="">
            <v:imagedata r:id="rId305" o:title=""/>
          </v:shape>
          <o:OLEObject Type="Embed" ProgID="Equation.DSMT4" ShapeID="_x0000_i1173" DrawAspect="Content" ObjectID="_1700125187" r:id="rId306"/>
        </w:object>
      </w:r>
      <w:r>
        <w:rPr>
          <w:rFonts w:ascii="宋体" w:hAnsi="宋体" w:hint="eastAsia"/>
        </w:rPr>
        <w:t>和</w:t>
      </w:r>
      <w:r w:rsidR="00573D2E" w:rsidRPr="00573D2E">
        <w:rPr>
          <w:position w:val="-6"/>
        </w:rPr>
        <w:object w:dxaOrig="279" w:dyaOrig="320">
          <v:shape id="_x0000_i1174" type="#_x0000_t75" style="width:13.75pt;height:16.3pt" o:ole="">
            <v:imagedata r:id="rId307" o:title=""/>
          </v:shape>
          <o:OLEObject Type="Embed" ProgID="Equation.DSMT4" ShapeID="_x0000_i1174" DrawAspect="Content" ObjectID="_1700125188" r:id="rId308"/>
        </w:object>
      </w:r>
      <w:r>
        <w:rPr>
          <w:rFonts w:ascii="宋体" w:hAnsi="宋体" w:hint="eastAsia"/>
        </w:rPr>
        <w:t>分别表示样本均值和样本方差．</w:t>
      </w:r>
    </w:p>
    <w:p w:rsidR="00147928" w:rsidRPr="0099405C" w:rsidRDefault="00985F5A" w:rsidP="0099405C">
      <w:pPr>
        <w:ind w:leftChars="200" w:left="480"/>
        <w:rPr>
          <w:rFonts w:ascii="宋体"/>
        </w:rPr>
      </w:pPr>
      <w:r w:rsidRPr="005F7975">
        <w:t>(</w:t>
      </w:r>
      <w:r w:rsidR="005F7975" w:rsidRPr="005F7975">
        <w:rPr>
          <w:rFonts w:hint="eastAsia"/>
        </w:rPr>
        <w:t>Ⅰ</w:t>
      </w:r>
      <w:r w:rsidRPr="005F7975">
        <w:t xml:space="preserve">) </w:t>
      </w:r>
      <w:r>
        <w:rPr>
          <w:rFonts w:ascii="宋体" w:hAnsi="宋体" w:hint="eastAsia"/>
        </w:rPr>
        <w:t>求参数</w:t>
      </w:r>
      <w:r w:rsidR="00573D2E" w:rsidRPr="00573D2E">
        <w:rPr>
          <w:position w:val="-6"/>
        </w:rPr>
        <w:object w:dxaOrig="320" w:dyaOrig="320">
          <v:shape id="_x0000_i1175" type="#_x0000_t75" style="width:16.3pt;height:16.3pt" o:ole="">
            <v:imagedata r:id="rId309" o:title=""/>
          </v:shape>
          <o:OLEObject Type="Embed" ProgID="Equation.DSMT4" ShapeID="_x0000_i1175" DrawAspect="Content" ObjectID="_1700125189" r:id="rId310"/>
        </w:object>
      </w:r>
      <w:r>
        <w:rPr>
          <w:rFonts w:ascii="宋体" w:hAnsi="宋体" w:hint="eastAsia"/>
        </w:rPr>
        <w:t>的最大似然估计量</w:t>
      </w:r>
      <w:r w:rsidR="00573D2E" w:rsidRPr="00573D2E">
        <w:rPr>
          <w:position w:val="-6"/>
        </w:rPr>
        <w:object w:dxaOrig="320" w:dyaOrig="320">
          <v:shape id="_x0000_i1176" type="#_x0000_t75" style="width:16.3pt;height:16.3pt" o:ole="">
            <v:imagedata r:id="rId311" o:title=""/>
          </v:shape>
          <o:OLEObject Type="Embed" ProgID="Equation.DSMT4" ShapeID="_x0000_i1176" DrawAspect="Content" ObjectID="_1700125190" r:id="rId312"/>
        </w:object>
      </w:r>
      <w:r>
        <w:rPr>
          <w:rFonts w:ascii="宋体" w:hAnsi="宋体" w:hint="eastAsia"/>
        </w:rPr>
        <w:t>；</w:t>
      </w:r>
      <w:r w:rsidR="004338A2">
        <w:rPr>
          <w:rFonts w:ascii="宋体" w:hint="eastAsia"/>
        </w:rPr>
        <w:t xml:space="preserve">      </w:t>
      </w:r>
      <w:r w:rsidRPr="005F7975">
        <w:t>(</w:t>
      </w:r>
      <w:r w:rsidR="005F7975" w:rsidRPr="005F7975">
        <w:rPr>
          <w:rFonts w:hint="eastAsia"/>
        </w:rPr>
        <w:t>Ⅱ</w:t>
      </w:r>
      <w:r w:rsidRPr="005F7975">
        <w:t xml:space="preserve">) </w:t>
      </w:r>
      <w:r>
        <w:rPr>
          <w:rFonts w:ascii="宋体" w:hAnsi="宋体" w:hint="eastAsia"/>
        </w:rPr>
        <w:t>计算</w:t>
      </w:r>
      <w:r w:rsidR="00573D2E" w:rsidRPr="00573D2E">
        <w:rPr>
          <w:position w:val="-10"/>
        </w:rPr>
        <w:object w:dxaOrig="660" w:dyaOrig="360">
          <v:shape id="_x0000_i1177" type="#_x0000_t75" style="width:33.2pt;height:18.15pt" o:ole="">
            <v:imagedata r:id="rId313" o:title=""/>
          </v:shape>
          <o:OLEObject Type="Embed" ProgID="Equation.DSMT4" ShapeID="_x0000_i1177" DrawAspect="Content" ObjectID="_1700125191" r:id="rId314"/>
        </w:object>
      </w:r>
      <w:r>
        <w:rPr>
          <w:rFonts w:ascii="宋体" w:hAnsi="宋体" w:hint="eastAsia"/>
        </w:rPr>
        <w:t>和</w:t>
      </w:r>
      <w:r w:rsidR="00573D2E" w:rsidRPr="00573D2E">
        <w:rPr>
          <w:position w:val="-10"/>
        </w:rPr>
        <w:object w:dxaOrig="660" w:dyaOrig="360">
          <v:shape id="_x0000_i1178" type="#_x0000_t75" style="width:33.2pt;height:18.15pt" o:ole="">
            <v:imagedata r:id="rId315" o:title=""/>
          </v:shape>
          <o:OLEObject Type="Embed" ProgID="Equation.DSMT4" ShapeID="_x0000_i1178" DrawAspect="Content" ObjectID="_1700125192" r:id="rId316"/>
        </w:object>
      </w:r>
      <w:r>
        <w:rPr>
          <w:rFonts w:ascii="宋体" w:hAnsi="宋体" w:hint="eastAsia"/>
        </w:rPr>
        <w:t>．</w:t>
      </w:r>
    </w:p>
    <w:p w:rsidR="00147928" w:rsidRPr="00097400" w:rsidRDefault="00147928" w:rsidP="00097400">
      <w:pPr>
        <w:rPr>
          <w:rFonts w:ascii="宋体" w:hAnsi="宋体"/>
        </w:rPr>
      </w:pPr>
    </w:p>
    <w:p w:rsidR="00147928" w:rsidRPr="00CA00AF" w:rsidRDefault="00147928" w:rsidP="00CA00AF"/>
    <w:sectPr w:rsidR="00147928" w:rsidRPr="00CA00AF" w:rsidSect="00223006">
      <w:headerReference w:type="even" r:id="rId317"/>
      <w:footerReference w:type="even" r:id="rId318"/>
      <w:footerReference w:type="default" r:id="rId319"/>
      <w:headerReference w:type="first" r:id="rId3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842" w:rsidRDefault="00A07842">
      <w:r>
        <w:separator/>
      </w:r>
    </w:p>
  </w:endnote>
  <w:endnote w:type="continuationSeparator" w:id="0">
    <w:p w:rsidR="00A07842" w:rsidRDefault="00A078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171A4" w:rsidRDefault="00141A50" w:rsidP="00D80857">
        <w:pPr>
          <w:pStyle w:val="a4"/>
          <w:ind w:right="360" w:firstLine="360"/>
        </w:pPr>
        <w:r w:rsidRPr="00141A5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171A4" w:rsidRDefault="00141A50">
                    <w:pPr>
                      <w:jc w:val="center"/>
                      <w:rPr>
                        <w:color w:val="5B9BD5" w:themeColor="accent1"/>
                      </w:rPr>
                    </w:pPr>
                    <w:r w:rsidRPr="00141A50">
                      <w:fldChar w:fldCharType="begin"/>
                    </w:r>
                    <w:r w:rsidR="000171A4">
                      <w:instrText>PAGE    \* MERGEFORMAT</w:instrText>
                    </w:r>
                    <w:r w:rsidRPr="00141A50">
                      <w:fldChar w:fldCharType="separate"/>
                    </w:r>
                    <w:r w:rsidR="000171A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Pr="003C7E48" w:rsidRDefault="000171A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41A5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41A50">
      <w:rPr>
        <w:noProof/>
        <w:lang w:val="zh-CN"/>
      </w:rPr>
      <w:fldChar w:fldCharType="separate"/>
    </w:r>
    <w:r w:rsidR="0099405C">
      <w:rPr>
        <w:noProof/>
        <w:lang w:val="zh-CN"/>
      </w:rPr>
      <w:t>1</w:t>
    </w:r>
    <w:r w:rsidR="00141A5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842" w:rsidRDefault="00A07842">
      <w:r>
        <w:separator/>
      </w:r>
    </w:p>
  </w:footnote>
  <w:footnote w:type="continuationSeparator" w:id="0">
    <w:p w:rsidR="00A07842" w:rsidRDefault="00A078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Pr="006E3539" w:rsidRDefault="000171A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1A4" w:rsidRDefault="00141A5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A"/>
      </v:shape>
    </w:pict>
  </w:numPicBullet>
  <w:numPicBullet w:numPicBulletId="1">
    <w:pict>
      <v:shape id="_x0000_i104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71A4"/>
    <w:rsid w:val="00024384"/>
    <w:rsid w:val="00042111"/>
    <w:rsid w:val="00046DD7"/>
    <w:rsid w:val="00061C54"/>
    <w:rsid w:val="00062639"/>
    <w:rsid w:val="00092FB9"/>
    <w:rsid w:val="00097400"/>
    <w:rsid w:val="000977C3"/>
    <w:rsid w:val="000A2E27"/>
    <w:rsid w:val="000A777C"/>
    <w:rsid w:val="000B1535"/>
    <w:rsid w:val="000B59AC"/>
    <w:rsid w:val="000C2AD8"/>
    <w:rsid w:val="000C4716"/>
    <w:rsid w:val="000C4DC3"/>
    <w:rsid w:val="000D72EC"/>
    <w:rsid w:val="000D7339"/>
    <w:rsid w:val="000E39F7"/>
    <w:rsid w:val="000E4C29"/>
    <w:rsid w:val="000E4EBC"/>
    <w:rsid w:val="000F21D7"/>
    <w:rsid w:val="00102A56"/>
    <w:rsid w:val="00104648"/>
    <w:rsid w:val="00104F63"/>
    <w:rsid w:val="0011658A"/>
    <w:rsid w:val="00135729"/>
    <w:rsid w:val="00141A50"/>
    <w:rsid w:val="00142B47"/>
    <w:rsid w:val="001461F0"/>
    <w:rsid w:val="00147928"/>
    <w:rsid w:val="00151644"/>
    <w:rsid w:val="00153A48"/>
    <w:rsid w:val="0015485D"/>
    <w:rsid w:val="00154F0E"/>
    <w:rsid w:val="00173BCA"/>
    <w:rsid w:val="00181D33"/>
    <w:rsid w:val="00181D4F"/>
    <w:rsid w:val="00183302"/>
    <w:rsid w:val="00187824"/>
    <w:rsid w:val="00187D9D"/>
    <w:rsid w:val="001944EF"/>
    <w:rsid w:val="001948D4"/>
    <w:rsid w:val="001A0548"/>
    <w:rsid w:val="001A240E"/>
    <w:rsid w:val="001A2AC0"/>
    <w:rsid w:val="001A7313"/>
    <w:rsid w:val="001A73A9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0EA"/>
    <w:rsid w:val="001D5A4A"/>
    <w:rsid w:val="001D6B82"/>
    <w:rsid w:val="001E40D3"/>
    <w:rsid w:val="001E4BC3"/>
    <w:rsid w:val="001E5293"/>
    <w:rsid w:val="00202E4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62A"/>
    <w:rsid w:val="00246C6C"/>
    <w:rsid w:val="00253ABD"/>
    <w:rsid w:val="00253ED0"/>
    <w:rsid w:val="00261963"/>
    <w:rsid w:val="00264BC7"/>
    <w:rsid w:val="00264CA3"/>
    <w:rsid w:val="00265344"/>
    <w:rsid w:val="002678BA"/>
    <w:rsid w:val="00267C09"/>
    <w:rsid w:val="00274785"/>
    <w:rsid w:val="00275640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6124"/>
    <w:rsid w:val="002E3334"/>
    <w:rsid w:val="002E369F"/>
    <w:rsid w:val="002E601D"/>
    <w:rsid w:val="002E686D"/>
    <w:rsid w:val="002E7029"/>
    <w:rsid w:val="002F01C6"/>
    <w:rsid w:val="00300AB8"/>
    <w:rsid w:val="00300CDB"/>
    <w:rsid w:val="00305B24"/>
    <w:rsid w:val="00313DA5"/>
    <w:rsid w:val="003175E7"/>
    <w:rsid w:val="0032739C"/>
    <w:rsid w:val="00330B11"/>
    <w:rsid w:val="00362BB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01BF"/>
    <w:rsid w:val="004160CD"/>
    <w:rsid w:val="004171D8"/>
    <w:rsid w:val="004303A8"/>
    <w:rsid w:val="0043104A"/>
    <w:rsid w:val="004338A2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7C5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2E"/>
    <w:rsid w:val="00573D63"/>
    <w:rsid w:val="00590B0F"/>
    <w:rsid w:val="00594A07"/>
    <w:rsid w:val="005977EA"/>
    <w:rsid w:val="005A05C0"/>
    <w:rsid w:val="005A0CB9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B43"/>
    <w:rsid w:val="005F45FD"/>
    <w:rsid w:val="005F7975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2BA"/>
    <w:rsid w:val="006F10BE"/>
    <w:rsid w:val="006F33EB"/>
    <w:rsid w:val="007007CF"/>
    <w:rsid w:val="00701007"/>
    <w:rsid w:val="007079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50FB"/>
    <w:rsid w:val="00751408"/>
    <w:rsid w:val="0076031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E3F"/>
    <w:rsid w:val="007B4E83"/>
    <w:rsid w:val="007B7612"/>
    <w:rsid w:val="007C0E85"/>
    <w:rsid w:val="007C1BD9"/>
    <w:rsid w:val="007C2651"/>
    <w:rsid w:val="007C32C0"/>
    <w:rsid w:val="007C51FC"/>
    <w:rsid w:val="007C60FA"/>
    <w:rsid w:val="007D14AE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6626"/>
    <w:rsid w:val="00877010"/>
    <w:rsid w:val="008772C3"/>
    <w:rsid w:val="00877F85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2AE3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6711"/>
    <w:rsid w:val="008F7E27"/>
    <w:rsid w:val="00905847"/>
    <w:rsid w:val="009211C4"/>
    <w:rsid w:val="00921777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F5A"/>
    <w:rsid w:val="009864C8"/>
    <w:rsid w:val="00993B07"/>
    <w:rsid w:val="0099405C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842"/>
    <w:rsid w:val="00A11A7C"/>
    <w:rsid w:val="00A11F19"/>
    <w:rsid w:val="00A17338"/>
    <w:rsid w:val="00A479D0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AF7FC0"/>
    <w:rsid w:val="00B01255"/>
    <w:rsid w:val="00B1163B"/>
    <w:rsid w:val="00B11C73"/>
    <w:rsid w:val="00B120CD"/>
    <w:rsid w:val="00B123D0"/>
    <w:rsid w:val="00B136E3"/>
    <w:rsid w:val="00B20BE5"/>
    <w:rsid w:val="00B26BCF"/>
    <w:rsid w:val="00B26C3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86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094"/>
    <w:rsid w:val="00BB150B"/>
    <w:rsid w:val="00BB2712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B4A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0E02"/>
    <w:rsid w:val="00C44C6E"/>
    <w:rsid w:val="00C45863"/>
    <w:rsid w:val="00C5170A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4A13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245D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0937"/>
    <w:rsid w:val="00E11016"/>
    <w:rsid w:val="00E13808"/>
    <w:rsid w:val="00E16493"/>
    <w:rsid w:val="00E20B0F"/>
    <w:rsid w:val="00E227F2"/>
    <w:rsid w:val="00E3772F"/>
    <w:rsid w:val="00E37A4C"/>
    <w:rsid w:val="00E4159C"/>
    <w:rsid w:val="00E45064"/>
    <w:rsid w:val="00E45FD6"/>
    <w:rsid w:val="00E463FD"/>
    <w:rsid w:val="00E46F31"/>
    <w:rsid w:val="00E52B67"/>
    <w:rsid w:val="00E64DA9"/>
    <w:rsid w:val="00E73B61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8B4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6304"/>
    <w:rsid w:val="00F11E5C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8A5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1B42"/>
    <w:rsid w:val="00FD49D7"/>
    <w:rsid w:val="00FE77CF"/>
    <w:rsid w:val="00FF2948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character" w:customStyle="1" w:styleId="Char3">
    <w:name w:val="日期 Char"/>
    <w:basedOn w:val="a0"/>
    <w:link w:val="aa"/>
    <w:locked/>
    <w:rsid w:val="00147928"/>
    <w:rPr>
      <w:rFonts w:ascii="Cambria" w:hAnsi="Cambria"/>
      <w:kern w:val="2"/>
      <w:sz w:val="24"/>
    </w:r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99405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99405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basedOn w:val="a0"/>
    <w:link w:val="HTML"/>
    <w:locked/>
    <w:rsid w:val="00147928"/>
    <w:rPr>
      <w:rFonts w:ascii="宋体" w:hAnsi="宋体" w:cs="宋体"/>
      <w:sz w:val="24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4Char0">
    <w:name w:val="标题4 Char"/>
    <w:basedOn w:val="a0"/>
    <w:link w:val="42"/>
    <w:locked/>
    <w:rsid w:val="00147928"/>
    <w:rPr>
      <w:rFonts w:ascii="Cambria" w:hAnsi="Cambria"/>
      <w:bCs/>
      <w:sz w:val="28"/>
      <w:szCs w:val="28"/>
    </w:rPr>
  </w:style>
  <w:style w:type="paragraph" w:customStyle="1" w:styleId="42">
    <w:name w:val="标题4"/>
    <w:basedOn w:val="4"/>
    <w:next w:val="a"/>
    <w:link w:val="4Char0"/>
    <w:rsid w:val="00147928"/>
    <w:pPr>
      <w:ind w:firstLineChars="100" w:firstLine="210"/>
      <w:jc w:val="left"/>
    </w:pPr>
    <w:rPr>
      <w:rFonts w:ascii="Cambria" w:eastAsia="宋体" w:hAnsi="Cambria"/>
      <w:b w:val="0"/>
      <w:kern w:val="0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header" Target="header1.xml"/><Relationship Id="rId8" Type="http://schemas.openxmlformats.org/officeDocument/2006/relationships/hyperlink" Target="https://lvjr.bitbucket.io/?kysx201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footer" Target="foot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header" Target="header2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fontTable" Target="fontTable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4319EC-1DB3-4AC9-839C-006B30CA7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4</Pages>
  <Words>812</Words>
  <Characters>4629</Characters>
  <Application>Microsoft Office Word</Application>
  <DocSecurity>0</DocSecurity>
  <Lines>38</Lines>
  <Paragraphs>10</Paragraphs>
  <ScaleCrop>false</ScaleCrop>
  <Company>微软中国</Company>
  <LinksUpToDate>false</LinksUpToDate>
  <CharactersWithSpaces>5431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121</cp:revision>
  <cp:lastPrinted>2011-09-06T10:51:00Z</cp:lastPrinted>
  <dcterms:created xsi:type="dcterms:W3CDTF">2020-11-13T07:23:00Z</dcterms:created>
  <dcterms:modified xsi:type="dcterms:W3CDTF">2021-12-04T03:27:00Z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