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EB68B4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6E72BA">
          <w:rPr>
            <w:rStyle w:val="a7"/>
            <w:rFonts w:hint="eastAsia"/>
            <w:color w:val="C00000"/>
          </w:rPr>
          <w:t>11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FF2948">
          <w:rPr>
            <w:rStyle w:val="a7"/>
            <w:rFonts w:hint="eastAsia"/>
            <w:color w:val="C00000"/>
          </w:rPr>
          <w:t>一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147928" w:rsidRDefault="00265344" w:rsidP="00265344">
      <w:pPr>
        <w:pStyle w:val="1"/>
      </w:pPr>
      <w:r>
        <w:t>一、选择题</w:t>
      </w:r>
      <w:r>
        <w:rPr>
          <w:rFonts w:hint="eastAsia"/>
        </w:rPr>
        <w:t>（</w:t>
      </w:r>
      <w:r w:rsidR="00147928">
        <w:t>1</w:t>
      </w:r>
      <w:r>
        <w:rPr>
          <w:rFonts w:hint="eastAsia"/>
        </w:rPr>
        <w:t>~</w:t>
      </w:r>
      <w:r w:rsidR="00147928">
        <w:t>8小题，每小题4分，共32分</w:t>
      </w:r>
      <w:r>
        <w:t>）</w:t>
      </w:r>
    </w:p>
    <w:p w:rsidR="00985F5A" w:rsidRDefault="00985F5A" w:rsidP="00B54868">
      <w:pPr>
        <w:rPr>
          <w:rFonts w:ascii="宋体" w:hAnsi="宋体"/>
        </w:rPr>
      </w:pPr>
    </w:p>
    <w:p w:rsidR="00985F5A" w:rsidRDefault="00985F5A" w:rsidP="00B54868">
      <w:pPr>
        <w:rPr>
          <w:rFonts w:ascii="宋体" w:hAnsi="宋体"/>
        </w:rPr>
      </w:pPr>
    </w:p>
    <w:p w:rsidR="00985F5A" w:rsidRDefault="00985F5A" w:rsidP="00B54868">
      <w:pPr>
        <w:rPr>
          <w:rFonts w:ascii="宋体"/>
        </w:rPr>
      </w:pPr>
      <w:r w:rsidRPr="00202E48">
        <w:t xml:space="preserve">(1) </w:t>
      </w:r>
      <w:r>
        <w:rPr>
          <w:rFonts w:ascii="宋体" w:hAnsi="宋体" w:hint="eastAsia"/>
        </w:rPr>
        <w:t>曲线</w:t>
      </w:r>
      <w:r w:rsidR="00573D2E" w:rsidRPr="00573D2E">
        <w:rPr>
          <w:position w:val="-10"/>
        </w:rPr>
        <w:object w:dxaOrig="3280" w:dyaOrig="360">
          <v:shape id="_x0000_i1025" type="#_x0000_t75" style="width:164.05pt;height:18.15pt" o:ole="">
            <v:imagedata r:id="rId9" o:title=""/>
          </v:shape>
          <o:OLEObject Type="Embed" ProgID="Equation.DSMT4" ShapeID="_x0000_i1025" DrawAspect="Content" ObjectID="_1699974154" r:id="rId10"/>
        </w:object>
      </w:r>
      <w:r>
        <w:rPr>
          <w:rFonts w:ascii="宋体" w:hAnsi="宋体" w:hint="eastAsia"/>
        </w:rPr>
        <w:t>的拐点是</w:t>
      </w:r>
      <w:r w:rsidRPr="001948D4">
        <w:t>(    )</w:t>
      </w:r>
    </w:p>
    <w:p w:rsidR="00985F5A" w:rsidRDefault="00985F5A" w:rsidP="00985F5A">
      <w:pPr>
        <w:tabs>
          <w:tab w:val="left" w:pos="993"/>
          <w:tab w:val="left" w:pos="2410"/>
          <w:tab w:val="left" w:pos="4253"/>
          <w:tab w:val="left" w:pos="6237"/>
        </w:tabs>
        <w:ind w:leftChars="200" w:left="485" w:hangingChars="2" w:hanging="5"/>
        <w:rPr>
          <w:rFonts w:ascii="宋体"/>
        </w:rPr>
      </w:pPr>
      <w:r w:rsidRPr="002F01C6">
        <w:t xml:space="preserve">(A) </w:t>
      </w:r>
      <w:r w:rsidR="00573D2E" w:rsidRPr="00573D2E">
        <w:rPr>
          <w:position w:val="-10"/>
        </w:rPr>
        <w:object w:dxaOrig="540" w:dyaOrig="320">
          <v:shape id="_x0000_i1026" type="#_x0000_t75" style="width:26.9pt;height:16.3pt" o:ole="">
            <v:imagedata r:id="rId11" o:title=""/>
          </v:shape>
          <o:OLEObject Type="Embed" ProgID="Equation.DSMT4" ShapeID="_x0000_i1026" DrawAspect="Content" ObjectID="_1699974155" r:id="rId12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</w:rPr>
        <w:t xml:space="preserve">      </w:t>
      </w:r>
      <w:r w:rsidRPr="002F01C6">
        <w:t xml:space="preserve">(B) </w:t>
      </w:r>
      <w:r w:rsidR="00573D2E" w:rsidRPr="00573D2E">
        <w:rPr>
          <w:position w:val="-10"/>
        </w:rPr>
        <w:object w:dxaOrig="560" w:dyaOrig="320">
          <v:shape id="_x0000_i1027" type="#_x0000_t75" style="width:28.15pt;height:16.3pt" o:ole="">
            <v:imagedata r:id="rId13" o:title=""/>
          </v:shape>
          <o:OLEObject Type="Embed" ProgID="Equation.DSMT4" ShapeID="_x0000_i1027" DrawAspect="Content" ObjectID="_1699974156" r:id="rId14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</w:rPr>
        <w:t xml:space="preserve">      </w:t>
      </w:r>
      <w:r w:rsidRPr="002F01C6">
        <w:t xml:space="preserve">(C) </w:t>
      </w:r>
      <w:r w:rsidR="00573D2E" w:rsidRPr="00573D2E">
        <w:rPr>
          <w:position w:val="-10"/>
        </w:rPr>
        <w:object w:dxaOrig="540" w:dyaOrig="320">
          <v:shape id="_x0000_i1028" type="#_x0000_t75" style="width:26.9pt;height:16.3pt" o:ole="">
            <v:imagedata r:id="rId15" o:title=""/>
          </v:shape>
          <o:OLEObject Type="Embed" ProgID="Equation.DSMT4" ShapeID="_x0000_i1028" DrawAspect="Content" ObjectID="_1699974157" r:id="rId16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</w:rPr>
        <w:t xml:space="preserve">      </w:t>
      </w:r>
      <w:r w:rsidRPr="002F01C6">
        <w:t xml:space="preserve">(D) </w:t>
      </w:r>
      <w:r w:rsidR="00573D2E" w:rsidRPr="00573D2E">
        <w:rPr>
          <w:position w:val="-10"/>
        </w:rPr>
        <w:object w:dxaOrig="580" w:dyaOrig="320">
          <v:shape id="_x0000_i1029" type="#_x0000_t75" style="width:28.8pt;height:16.3pt" o:ole="">
            <v:imagedata r:id="rId17" o:title=""/>
          </v:shape>
          <o:OLEObject Type="Embed" ProgID="Equation.DSMT4" ShapeID="_x0000_i1029" DrawAspect="Content" ObjectID="_1699974158" r:id="rId18"/>
        </w:object>
      </w:r>
      <w:r>
        <w:rPr>
          <w:rFonts w:ascii="宋体" w:hAnsi="宋体" w:hint="eastAsia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147928" w:rsidRDefault="00877F85" w:rsidP="00877F85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C</w:t>
      </w:r>
      <w:r w:rsidRPr="00877F85">
        <w:rPr>
          <w:rFonts w:hint="eastAsia"/>
        </w:rPr>
        <w:t>)</w:t>
      </w:r>
      <w:r w:rsidR="00A479D0">
        <w:rPr>
          <w:rFonts w:ascii="宋体" w:hAnsi="宋体" w:hint="eastAsia"/>
        </w:rPr>
        <w:t>．</w:t>
      </w:r>
      <w:r w:rsidR="00C5170A">
        <w:rPr>
          <w:rFonts w:ascii="宋体" w:hAnsi="宋体" w:hint="eastAsia"/>
        </w:rPr>
        <w:t>令</w:t>
      </w:r>
      <w:r w:rsidR="00573D2E" w:rsidRPr="00573D2E">
        <w:rPr>
          <w:position w:val="-10"/>
        </w:rPr>
        <w:object w:dxaOrig="2860" w:dyaOrig="360">
          <v:shape id="_x0000_i1030" type="#_x0000_t75" style="width:142.75pt;height:18.15pt" o:ole="">
            <v:imagedata r:id="rId19" o:title=""/>
          </v:shape>
          <o:OLEObject Type="Embed" ProgID="Equation.DSMT4" ShapeID="_x0000_i1030" DrawAspect="Content" ObjectID="_1699974159" r:id="rId20"/>
        </w:object>
      </w:r>
      <w:r w:rsidR="00C5170A">
        <w:rPr>
          <w:rFonts w:ascii="宋体" w:hAnsi="宋体" w:hint="eastAsia"/>
        </w:rPr>
        <w:t>，则</w:t>
      </w:r>
      <w:r w:rsidR="00573D2E" w:rsidRPr="00573D2E">
        <w:rPr>
          <w:position w:val="-10"/>
        </w:rPr>
        <w:object w:dxaOrig="1640" w:dyaOrig="360">
          <v:shape id="_x0000_i1031" type="#_x0000_t75" style="width:82pt;height:18.15pt" o:ole="">
            <v:imagedata r:id="rId21" o:title=""/>
          </v:shape>
          <o:OLEObject Type="Embed" ProgID="Equation.DSMT4" ShapeID="_x0000_i1031" DrawAspect="Content" ObjectID="_1699974160" r:id="rId22"/>
        </w:object>
      </w:r>
      <w:r w:rsidR="00C5170A">
        <w:rPr>
          <w:rFonts w:ascii="宋体" w:hAnsi="宋体" w:hint="eastAsia"/>
        </w:rPr>
        <w:t>，且有</w:t>
      </w:r>
    </w:p>
    <w:p w:rsidR="00147928" w:rsidRDefault="00573D2E" w:rsidP="00C5170A">
      <w:pPr>
        <w:ind w:firstLine="435"/>
        <w:jc w:val="center"/>
        <w:rPr>
          <w:rFonts w:ascii="宋体" w:hAnsi="宋体"/>
        </w:rPr>
      </w:pPr>
      <w:r w:rsidRPr="00573D2E">
        <w:rPr>
          <w:position w:val="-10"/>
        </w:rPr>
        <w:object w:dxaOrig="3660" w:dyaOrig="320">
          <v:shape id="_x0000_i1032" type="#_x0000_t75" style="width:182.8pt;height:16.3pt" o:ole="">
            <v:imagedata r:id="rId23" o:title=""/>
          </v:shape>
          <o:OLEObject Type="Embed" ProgID="Equation.DSMT4" ShapeID="_x0000_i1032" DrawAspect="Content" ObjectID="_1699974161" r:id="rId24"/>
        </w:object>
      </w:r>
    </w:p>
    <w:p w:rsidR="00147928" w:rsidRPr="00C5170A" w:rsidRDefault="00C5170A" w:rsidP="00C5170A">
      <w:pPr>
        <w:ind w:firstLine="435"/>
      </w:pPr>
      <w:r>
        <w:rPr>
          <w:rFonts w:hint="eastAsia"/>
        </w:rPr>
        <w:t>因此</w:t>
      </w:r>
      <w:r w:rsidR="00573D2E" w:rsidRPr="00573D2E">
        <w:rPr>
          <w:position w:val="-10"/>
        </w:rPr>
        <w:object w:dxaOrig="540" w:dyaOrig="320">
          <v:shape id="_x0000_i1033" type="#_x0000_t75" style="width:26.9pt;height:16.3pt" o:ole="">
            <v:imagedata r:id="rId25" o:title=""/>
          </v:shape>
          <o:OLEObject Type="Embed" ProgID="Equation.DSMT4" ShapeID="_x0000_i1033" DrawAspect="Content" ObjectID="_1699974162" r:id="rId26"/>
        </w:object>
      </w:r>
      <w:r w:rsidRPr="00C5170A">
        <w:rPr>
          <w:rFonts w:hint="eastAsia"/>
        </w:rPr>
        <w:t>是</w:t>
      </w:r>
      <w:r>
        <w:rPr>
          <w:rFonts w:hint="eastAsia"/>
        </w:rPr>
        <w:t>曲线的</w:t>
      </w:r>
      <w:r w:rsidRPr="00C5170A">
        <w:rPr>
          <w:rFonts w:hint="eastAsia"/>
        </w:rPr>
        <w:t>拐点．</w:t>
      </w:r>
    </w:p>
    <w:p w:rsidR="00985F5A" w:rsidRPr="00C5170A" w:rsidRDefault="00985F5A" w:rsidP="00202E48"/>
    <w:p w:rsidR="00985F5A" w:rsidRPr="00C5170A" w:rsidRDefault="00985F5A" w:rsidP="00202E48"/>
    <w:p w:rsidR="00985F5A" w:rsidRDefault="00985F5A" w:rsidP="001948D4">
      <w:pPr>
        <w:ind w:left="480" w:hangingChars="200" w:hanging="480"/>
        <w:rPr>
          <w:rFonts w:ascii="宋体"/>
        </w:rPr>
      </w:pPr>
      <w:r w:rsidRPr="00202E48">
        <w:t xml:space="preserve">(2) </w:t>
      </w:r>
      <w:r>
        <w:rPr>
          <w:rFonts w:ascii="宋体" w:hAnsi="宋体" w:hint="eastAsia"/>
        </w:rPr>
        <w:t>设数列</w:t>
      </w:r>
      <w:r w:rsidR="00573D2E" w:rsidRPr="00573D2E">
        <w:rPr>
          <w:position w:val="-14"/>
        </w:rPr>
        <w:object w:dxaOrig="460" w:dyaOrig="400">
          <v:shape id="_x0000_i1034" type="#_x0000_t75" style="width:23.15pt;height:20.05pt" o:ole="">
            <v:imagedata r:id="rId27" o:title=""/>
          </v:shape>
          <o:OLEObject Type="Embed" ProgID="Equation.DSMT4" ShapeID="_x0000_i1034" DrawAspect="Content" ObjectID="_1699974163" r:id="rId28"/>
        </w:object>
      </w:r>
      <w:r>
        <w:rPr>
          <w:rFonts w:ascii="宋体" w:hAnsi="宋体" w:hint="eastAsia"/>
        </w:rPr>
        <w:t>单调减少，</w:t>
      </w:r>
      <w:r w:rsidR="00573D2E" w:rsidRPr="00573D2E">
        <w:rPr>
          <w:position w:val="-18"/>
        </w:rPr>
        <w:object w:dxaOrig="980" w:dyaOrig="420">
          <v:shape id="_x0000_i1035" type="#_x0000_t75" style="width:48.85pt;height:21.3pt" o:ole="">
            <v:imagedata r:id="rId29" o:title=""/>
          </v:shape>
          <o:OLEObject Type="Embed" ProgID="Equation.DSMT4" ShapeID="_x0000_i1035" DrawAspect="Content" ObjectID="_1699974164" r:id="rId30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28"/>
        </w:rPr>
        <w:object w:dxaOrig="2160" w:dyaOrig="680">
          <v:shape id="_x0000_i1036" type="#_x0000_t75" style="width:108.3pt;height:33.8pt" o:ole="">
            <v:imagedata r:id="rId31" o:title=""/>
          </v:shape>
          <o:OLEObject Type="Embed" ProgID="Equation.DSMT4" ShapeID="_x0000_i1036" DrawAspect="Content" ObjectID="_1699974165" r:id="rId32"/>
        </w:object>
      </w:r>
      <w:r>
        <w:rPr>
          <w:rFonts w:ascii="宋体" w:hAnsi="宋体" w:hint="eastAsia"/>
        </w:rPr>
        <w:t>无界，则幂级数</w:t>
      </w:r>
      <w:r w:rsidR="00264BC7" w:rsidRPr="00573D2E">
        <w:rPr>
          <w:position w:val="-28"/>
        </w:rPr>
        <w:object w:dxaOrig="1280" w:dyaOrig="680">
          <v:shape id="_x0000_i1362" type="#_x0000_t75" style="width:63.85pt;height:33.8pt" o:ole="">
            <v:imagedata r:id="rId33" o:title=""/>
          </v:shape>
          <o:OLEObject Type="Embed" ProgID="Equation.DSMT4" ShapeID="_x0000_i1362" DrawAspect="Content" ObjectID="_1699974166" r:id="rId34"/>
        </w:object>
      </w:r>
      <w:r>
        <w:rPr>
          <w:rFonts w:ascii="宋体" w:hAnsi="宋体" w:hint="eastAsia"/>
        </w:rPr>
        <w:t>的收敛域为</w:t>
      </w:r>
      <w:r w:rsidR="001948D4" w:rsidRPr="001948D4">
        <w:t>(    )</w:t>
      </w:r>
    </w:p>
    <w:p w:rsidR="00985F5A" w:rsidRDefault="00985F5A" w:rsidP="00985F5A">
      <w:pPr>
        <w:tabs>
          <w:tab w:val="left" w:pos="2410"/>
          <w:tab w:val="left" w:pos="6237"/>
        </w:tabs>
        <w:ind w:leftChars="200" w:left="4860" w:hangingChars="1825" w:hanging="4380"/>
        <w:rPr>
          <w:rFonts w:ascii="宋体"/>
        </w:rPr>
      </w:pPr>
      <w:r w:rsidRPr="001948D4">
        <w:t xml:space="preserve">(A) </w:t>
      </w:r>
      <w:r w:rsidR="00573D2E" w:rsidRPr="00573D2E">
        <w:rPr>
          <w:position w:val="-10"/>
        </w:rPr>
        <w:object w:dxaOrig="680" w:dyaOrig="320">
          <v:shape id="_x0000_i1037" type="#_x0000_t75" style="width:33.8pt;height:16.3pt" o:ole="">
            <v:imagedata r:id="rId35" o:title=""/>
          </v:shape>
          <o:OLEObject Type="Embed" ProgID="Equation.DSMT4" ShapeID="_x0000_i1037" DrawAspect="Content" ObjectID="_1699974167" r:id="rId36"/>
        </w:object>
      </w:r>
      <w:r>
        <w:rPr>
          <w:rFonts w:ascii="宋体" w:hAnsi="宋体" w:hint="eastAsia"/>
        </w:rPr>
        <w:t>．</w:t>
      </w:r>
      <w:r w:rsidR="002F01C6">
        <w:rPr>
          <w:rFonts w:ascii="宋体" w:hAnsi="宋体"/>
        </w:rPr>
        <w:t xml:space="preserve">    </w:t>
      </w:r>
      <w:r>
        <w:rPr>
          <w:rFonts w:ascii="宋体" w:hAnsi="宋体"/>
        </w:rPr>
        <w:t xml:space="preserve">  </w:t>
      </w:r>
      <w:r w:rsidRPr="001948D4">
        <w:t xml:space="preserve">(B) </w:t>
      </w:r>
      <w:r w:rsidR="00573D2E" w:rsidRPr="00573D2E">
        <w:rPr>
          <w:position w:val="-10"/>
        </w:rPr>
        <w:object w:dxaOrig="680" w:dyaOrig="320">
          <v:shape id="_x0000_i1038" type="#_x0000_t75" style="width:33.8pt;height:16.3pt" o:ole="">
            <v:imagedata r:id="rId37" o:title=""/>
          </v:shape>
          <o:OLEObject Type="Embed" ProgID="Equation.DSMT4" ShapeID="_x0000_i1038" DrawAspect="Content" ObjectID="_1699974168" r:id="rId38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</w:rPr>
        <w:t xml:space="preserve">      </w:t>
      </w:r>
      <w:r w:rsidRPr="001948D4">
        <w:t xml:space="preserve">(C) </w:t>
      </w:r>
      <w:r w:rsidR="00573D2E" w:rsidRPr="00573D2E">
        <w:rPr>
          <w:position w:val="-10"/>
        </w:rPr>
        <w:object w:dxaOrig="540" w:dyaOrig="320">
          <v:shape id="_x0000_i1039" type="#_x0000_t75" style="width:26.9pt;height:16.3pt" o:ole="">
            <v:imagedata r:id="rId39" o:title=""/>
          </v:shape>
          <o:OLEObject Type="Embed" ProgID="Equation.DSMT4" ShapeID="_x0000_i1039" DrawAspect="Content" ObjectID="_1699974169" r:id="rId40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</w:rPr>
        <w:t xml:space="preserve">      </w:t>
      </w:r>
      <w:r w:rsidRPr="001948D4">
        <w:t xml:space="preserve">(D) </w:t>
      </w:r>
      <w:r w:rsidR="00573D2E" w:rsidRPr="00573D2E">
        <w:rPr>
          <w:position w:val="-10"/>
        </w:rPr>
        <w:object w:dxaOrig="540" w:dyaOrig="320">
          <v:shape id="_x0000_i1040" type="#_x0000_t75" style="width:26.9pt;height:16.3pt" o:ole="">
            <v:imagedata r:id="rId41" o:title=""/>
          </v:shape>
          <o:OLEObject Type="Embed" ProgID="Equation.DSMT4" ShapeID="_x0000_i1040" DrawAspect="Content" ObjectID="_1699974170" r:id="rId42"/>
        </w:object>
      </w:r>
      <w:r>
        <w:rPr>
          <w:rFonts w:ascii="宋体" w:hAnsi="宋体" w:hint="eastAsia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147928" w:rsidRDefault="00877F85" w:rsidP="003F01BF">
      <w:pPr>
        <w:ind w:left="480" w:hangingChars="200" w:hanging="480"/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C</w:t>
      </w:r>
      <w:r w:rsidRPr="00877F85">
        <w:rPr>
          <w:rFonts w:hint="eastAsia"/>
        </w:rPr>
        <w:t>)</w:t>
      </w:r>
      <w:r w:rsidR="00A479D0">
        <w:rPr>
          <w:rFonts w:ascii="宋体" w:hAnsi="宋体" w:hint="eastAsia"/>
        </w:rPr>
        <w:t>．</w:t>
      </w:r>
      <w:r w:rsidR="005A0CB9" w:rsidRPr="005A0CB9">
        <w:rPr>
          <w:rFonts w:hint="eastAsia"/>
        </w:rPr>
        <w:t>由题设</w:t>
      </w:r>
      <w:r w:rsidR="003F01BF">
        <w:rPr>
          <w:rFonts w:hint="eastAsia"/>
        </w:rPr>
        <w:t>知</w:t>
      </w:r>
      <w:r w:rsidR="00573D2E" w:rsidRPr="00573D2E">
        <w:rPr>
          <w:position w:val="-12"/>
        </w:rPr>
        <w:object w:dxaOrig="620" w:dyaOrig="360">
          <v:shape id="_x0000_i1041" type="#_x0000_t75" style="width:31.3pt;height:18.15pt" o:ole="">
            <v:imagedata r:id="rId43" o:title=""/>
          </v:shape>
          <o:OLEObject Type="Embed" ProgID="Equation.DSMT4" ShapeID="_x0000_i1041" DrawAspect="Content" ObjectID="_1699974171" r:id="rId44"/>
        </w:object>
      </w:r>
      <w:r w:rsidR="005A0CB9">
        <w:rPr>
          <w:rFonts w:hint="eastAsia"/>
        </w:rPr>
        <w:t>．</w:t>
      </w:r>
      <w:r w:rsidR="003F01BF">
        <w:rPr>
          <w:rFonts w:hint="eastAsia"/>
        </w:rPr>
        <w:t>当</w:t>
      </w:r>
      <w:r w:rsidR="00573D2E" w:rsidRPr="00025957">
        <w:rPr>
          <w:position w:val="-4"/>
        </w:rPr>
        <w:object w:dxaOrig="560" w:dyaOrig="260">
          <v:shape id="_x0000_i1042" type="#_x0000_t75" style="width:28.15pt;height:13.15pt" o:ole="">
            <v:imagedata r:id="rId45" o:title=""/>
          </v:shape>
          <o:OLEObject Type="Embed" ProgID="Equation.DSMT4" ShapeID="_x0000_i1042" DrawAspect="Content" ObjectID="_1699974172" r:id="rId46"/>
        </w:object>
      </w:r>
      <w:r w:rsidR="003F01BF">
        <w:rPr>
          <w:rFonts w:hint="eastAsia"/>
        </w:rPr>
        <w:t>时，由</w:t>
      </w:r>
      <w:r w:rsidR="00573D2E" w:rsidRPr="00573D2E">
        <w:rPr>
          <w:position w:val="-12"/>
        </w:rPr>
        <w:object w:dxaOrig="279" w:dyaOrig="360">
          <v:shape id="_x0000_i1043" type="#_x0000_t75" style="width:13.75pt;height:18.15pt" o:ole="">
            <v:imagedata r:id="rId47" o:title=""/>
          </v:shape>
          <o:OLEObject Type="Embed" ProgID="Equation.DSMT4" ShapeID="_x0000_i1043" DrawAspect="Content" ObjectID="_1699974173" r:id="rId48"/>
        </w:object>
      </w:r>
      <w:r w:rsidR="003F01BF" w:rsidRPr="005A0CB9">
        <w:rPr>
          <w:rFonts w:hint="eastAsia"/>
        </w:rPr>
        <w:t>无界</w:t>
      </w:r>
      <w:r w:rsidR="003F01BF">
        <w:rPr>
          <w:rFonts w:hint="eastAsia"/>
        </w:rPr>
        <w:t>知</w:t>
      </w:r>
      <w:r w:rsidR="00573D2E" w:rsidRPr="00573D2E">
        <w:rPr>
          <w:position w:val="-28"/>
        </w:rPr>
        <w:object w:dxaOrig="560" w:dyaOrig="680">
          <v:shape id="_x0000_i1044" type="#_x0000_t75" style="width:28.15pt;height:33.8pt" o:ole="">
            <v:imagedata r:id="rId49" o:title=""/>
          </v:shape>
          <o:OLEObject Type="Embed" ProgID="Equation.DSMT4" ShapeID="_x0000_i1044" DrawAspect="Content" ObjectID="_1699974174" r:id="rId50"/>
        </w:object>
      </w:r>
      <w:r w:rsidR="003F01BF">
        <w:rPr>
          <w:rFonts w:hint="eastAsia"/>
        </w:rPr>
        <w:t>发散，故</w:t>
      </w:r>
      <w:r w:rsidR="003F01BF" w:rsidRPr="005A0CB9">
        <w:rPr>
          <w:rFonts w:hint="eastAsia"/>
        </w:rPr>
        <w:t>幂级数在</w:t>
      </w:r>
      <w:r w:rsidR="00573D2E" w:rsidRPr="00025957">
        <w:rPr>
          <w:position w:val="-4"/>
        </w:rPr>
        <w:object w:dxaOrig="560" w:dyaOrig="260">
          <v:shape id="_x0000_i1045" type="#_x0000_t75" style="width:28.15pt;height:13.15pt" o:ole="">
            <v:imagedata r:id="rId51" o:title=""/>
          </v:shape>
          <o:OLEObject Type="Embed" ProgID="Equation.DSMT4" ShapeID="_x0000_i1045" DrawAspect="Content" ObjectID="_1699974175" r:id="rId52"/>
        </w:object>
      </w:r>
      <w:r w:rsidR="003F01BF">
        <w:rPr>
          <w:rFonts w:hint="eastAsia"/>
        </w:rPr>
        <w:t>处发散．</w:t>
      </w:r>
      <w:r w:rsidR="003F01BF" w:rsidRPr="005A0CB9">
        <w:rPr>
          <w:rFonts w:hint="eastAsia"/>
        </w:rPr>
        <w:t>当</w:t>
      </w:r>
      <w:r w:rsidR="00573D2E" w:rsidRPr="00573D2E">
        <w:rPr>
          <w:position w:val="-6"/>
        </w:rPr>
        <w:object w:dxaOrig="560" w:dyaOrig="279">
          <v:shape id="_x0000_i1046" type="#_x0000_t75" style="width:28.15pt;height:13.75pt" o:ole="">
            <v:imagedata r:id="rId53" o:title=""/>
          </v:shape>
          <o:OLEObject Type="Embed" ProgID="Equation.DSMT4" ShapeID="_x0000_i1046" DrawAspect="Content" ObjectID="_1699974176" r:id="rId54"/>
        </w:object>
      </w:r>
      <w:r w:rsidR="003F01BF" w:rsidRPr="005A0CB9">
        <w:rPr>
          <w:rFonts w:hint="eastAsia"/>
        </w:rPr>
        <w:t>时，</w:t>
      </w:r>
      <w:r w:rsidR="003F01BF">
        <w:rPr>
          <w:rFonts w:hint="eastAsia"/>
        </w:rPr>
        <w:t>由</w:t>
      </w:r>
      <w:r w:rsidR="003F01BF" w:rsidRPr="005A0CB9">
        <w:rPr>
          <w:rFonts w:hint="eastAsia"/>
        </w:rPr>
        <w:t>莱布尼茨判别法</w:t>
      </w:r>
      <w:r w:rsidR="003F01BF">
        <w:rPr>
          <w:rFonts w:hint="eastAsia"/>
        </w:rPr>
        <w:t>知</w:t>
      </w:r>
      <w:r w:rsidR="003F01BF" w:rsidRPr="005A0CB9">
        <w:rPr>
          <w:rFonts w:hint="eastAsia"/>
        </w:rPr>
        <w:t>交错级数</w:t>
      </w:r>
      <w:r w:rsidR="00573D2E" w:rsidRPr="00573D2E">
        <w:rPr>
          <w:position w:val="-28"/>
        </w:rPr>
        <w:object w:dxaOrig="1080" w:dyaOrig="680">
          <v:shape id="_x0000_i1047" type="#_x0000_t75" style="width:53.85pt;height:33.8pt" o:ole="">
            <v:imagedata r:id="rId55" o:title=""/>
          </v:shape>
          <o:OLEObject Type="Embed" ProgID="Equation.DSMT4" ShapeID="_x0000_i1047" DrawAspect="Content" ObjectID="_1699974177" r:id="rId56"/>
        </w:object>
      </w:r>
      <w:r w:rsidR="003F01BF" w:rsidRPr="005A0CB9">
        <w:rPr>
          <w:rFonts w:hint="eastAsia"/>
        </w:rPr>
        <w:t>收敛，</w:t>
      </w:r>
      <w:r w:rsidR="003F01BF">
        <w:rPr>
          <w:rFonts w:hint="eastAsia"/>
        </w:rPr>
        <w:t>故</w:t>
      </w:r>
      <w:r w:rsidR="003F01BF" w:rsidRPr="005A0CB9">
        <w:rPr>
          <w:rFonts w:hint="eastAsia"/>
        </w:rPr>
        <w:t>幂级数</w:t>
      </w:r>
      <w:r w:rsidR="003F01BF">
        <w:rPr>
          <w:rFonts w:hint="eastAsia"/>
        </w:rPr>
        <w:t>在</w:t>
      </w:r>
      <w:r w:rsidR="00573D2E" w:rsidRPr="00573D2E">
        <w:rPr>
          <w:position w:val="-6"/>
        </w:rPr>
        <w:object w:dxaOrig="560" w:dyaOrig="279">
          <v:shape id="_x0000_i1048" type="#_x0000_t75" style="width:28.15pt;height:13.75pt" o:ole="">
            <v:imagedata r:id="rId57" o:title=""/>
          </v:shape>
          <o:OLEObject Type="Embed" ProgID="Equation.DSMT4" ShapeID="_x0000_i1048" DrawAspect="Content" ObjectID="_1699974178" r:id="rId58"/>
        </w:object>
      </w:r>
      <w:r w:rsidR="003F01BF">
        <w:rPr>
          <w:rFonts w:hint="eastAsia"/>
        </w:rPr>
        <w:t>处</w:t>
      </w:r>
      <w:r w:rsidR="003F01BF" w:rsidRPr="005A0CB9">
        <w:rPr>
          <w:rFonts w:hint="eastAsia"/>
        </w:rPr>
        <w:t>收敛</w:t>
      </w:r>
      <w:r w:rsidR="00147928" w:rsidRPr="005A0CB9">
        <w:rPr>
          <w:rFonts w:hint="eastAsia"/>
        </w:rPr>
        <w:t>．</w:t>
      </w:r>
    </w:p>
    <w:p w:rsidR="00985F5A" w:rsidRDefault="00985F5A" w:rsidP="00877F85">
      <w:pPr>
        <w:rPr>
          <w:rFonts w:ascii="宋体" w:hAnsi="宋体"/>
        </w:rPr>
      </w:pPr>
    </w:p>
    <w:p w:rsidR="00985F5A" w:rsidRDefault="00985F5A" w:rsidP="00877F85">
      <w:pPr>
        <w:rPr>
          <w:rFonts w:ascii="宋体" w:hAnsi="宋体"/>
        </w:rPr>
      </w:pPr>
    </w:p>
    <w:p w:rsidR="00985F5A" w:rsidRDefault="00985F5A" w:rsidP="001948D4">
      <w:pPr>
        <w:ind w:left="480" w:hangingChars="200" w:hanging="480"/>
        <w:rPr>
          <w:rFonts w:ascii="宋体"/>
        </w:rPr>
      </w:pPr>
      <w:r w:rsidRPr="00202E48">
        <w:t xml:space="preserve">(3) </w:t>
      </w:r>
      <w:r>
        <w:rPr>
          <w:rFonts w:ascii="宋体" w:hAnsi="宋体" w:hint="eastAsia"/>
        </w:rPr>
        <w:t>设函数</w:t>
      </w:r>
      <w:r w:rsidR="00573D2E" w:rsidRPr="00573D2E">
        <w:rPr>
          <w:position w:val="-10"/>
        </w:rPr>
        <w:object w:dxaOrig="540" w:dyaOrig="320">
          <v:shape id="_x0000_i1049" type="#_x0000_t75" style="width:26.9pt;height:16.3pt" o:ole="">
            <v:imagedata r:id="rId59" o:title=""/>
          </v:shape>
          <o:OLEObject Type="Embed" ProgID="Equation.DSMT4" ShapeID="_x0000_i1049" DrawAspect="Content" ObjectID="_1699974179" r:id="rId60"/>
        </w:object>
      </w:r>
      <w:r>
        <w:rPr>
          <w:rFonts w:ascii="宋体" w:hAnsi="宋体" w:hint="eastAsia"/>
        </w:rPr>
        <w:t>具有二阶连续导数，且</w:t>
      </w:r>
      <w:r w:rsidR="00573D2E" w:rsidRPr="00573D2E">
        <w:rPr>
          <w:position w:val="-10"/>
        </w:rPr>
        <w:object w:dxaOrig="880" w:dyaOrig="320">
          <v:shape id="_x0000_i1050" type="#_x0000_t75" style="width:43.85pt;height:16.3pt" o:ole="">
            <v:imagedata r:id="rId61" o:title=""/>
          </v:shape>
          <o:OLEObject Type="Embed" ProgID="Equation.DSMT4" ShapeID="_x0000_i1050" DrawAspect="Content" ObjectID="_1699974180" r:id="rId62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0"/>
        </w:rPr>
        <w:object w:dxaOrig="920" w:dyaOrig="320">
          <v:shape id="_x0000_i1051" type="#_x0000_t75" style="width:45.7pt;height:16.3pt" o:ole="">
            <v:imagedata r:id="rId63" o:title=""/>
          </v:shape>
          <o:OLEObject Type="Embed" ProgID="Equation.DSMT4" ShapeID="_x0000_i1051" DrawAspect="Content" ObjectID="_1699974181" r:id="rId64"/>
        </w:object>
      </w:r>
      <w:r>
        <w:rPr>
          <w:rFonts w:ascii="宋体" w:hAnsi="宋体" w:hint="eastAsia"/>
        </w:rPr>
        <w:t>，则函数</w:t>
      </w:r>
      <w:r w:rsidR="00573D2E" w:rsidRPr="00573D2E">
        <w:rPr>
          <w:position w:val="-10"/>
        </w:rPr>
        <w:object w:dxaOrig="1620" w:dyaOrig="320">
          <v:shape id="_x0000_i1052" type="#_x0000_t75" style="width:80.75pt;height:16.3pt" o:ole="">
            <v:imagedata r:id="rId65" o:title=""/>
          </v:shape>
          <o:OLEObject Type="Embed" ProgID="Equation.DSMT4" ShapeID="_x0000_i1052" DrawAspect="Content" ObjectID="_1699974182" r:id="rId66"/>
        </w:object>
      </w:r>
      <w:r>
        <w:rPr>
          <w:rFonts w:ascii="宋体" w:hAnsi="宋体" w:hint="eastAsia"/>
        </w:rPr>
        <w:t>在点</w:t>
      </w:r>
      <w:r w:rsidR="00573D2E" w:rsidRPr="00573D2E">
        <w:rPr>
          <w:position w:val="-10"/>
        </w:rPr>
        <w:object w:dxaOrig="560" w:dyaOrig="320">
          <v:shape id="_x0000_i1053" type="#_x0000_t75" style="width:28.15pt;height:16.3pt" o:ole="">
            <v:imagedata r:id="rId67" o:title=""/>
          </v:shape>
          <o:OLEObject Type="Embed" ProgID="Equation.DSMT4" ShapeID="_x0000_i1053" DrawAspect="Content" ObjectID="_1699974183" r:id="rId68"/>
        </w:object>
      </w:r>
      <w:r>
        <w:rPr>
          <w:rFonts w:ascii="宋体" w:hAnsi="宋体" w:hint="eastAsia"/>
        </w:rPr>
        <w:t>处取得极小值的一个充分条件是</w:t>
      </w:r>
      <w:r w:rsidR="001948D4" w:rsidRPr="001948D4">
        <w:t>(    )</w:t>
      </w:r>
    </w:p>
    <w:p w:rsidR="00985F5A" w:rsidRDefault="00985F5A" w:rsidP="001948D4">
      <w:pPr>
        <w:ind w:leftChars="200" w:left="480"/>
        <w:rPr>
          <w:rFonts w:ascii="宋体"/>
        </w:rPr>
      </w:pPr>
      <w:r w:rsidRPr="001948D4">
        <w:t xml:space="preserve">(A) </w:t>
      </w:r>
      <w:r w:rsidR="00573D2E" w:rsidRPr="00573D2E">
        <w:rPr>
          <w:position w:val="-10"/>
        </w:rPr>
        <w:object w:dxaOrig="859" w:dyaOrig="320">
          <v:shape id="_x0000_i1054" type="#_x0000_t75" style="width:43.2pt;height:16.3pt" o:ole="">
            <v:imagedata r:id="rId69" o:title=""/>
          </v:shape>
          <o:OLEObject Type="Embed" ProgID="Equation.DSMT4" ShapeID="_x0000_i1054" DrawAspect="Content" ObjectID="_1699974184" r:id="rId70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0"/>
        </w:rPr>
        <w:object w:dxaOrig="940" w:dyaOrig="320">
          <v:shape id="_x0000_i1055" type="#_x0000_t75" style="width:46.95pt;height:16.3pt" o:ole="">
            <v:imagedata r:id="rId71" o:title=""/>
          </v:shape>
          <o:OLEObject Type="Embed" ProgID="Equation.DSMT4" ShapeID="_x0000_i1055" DrawAspect="Content" ObjectID="_1699974185" r:id="rId72"/>
        </w:object>
      </w:r>
      <w:r>
        <w:rPr>
          <w:rFonts w:ascii="宋体" w:hAnsi="宋体" w:hint="eastAsia"/>
        </w:rPr>
        <w:t>．</w:t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Pr="001948D4">
        <w:t xml:space="preserve">(B) </w:t>
      </w:r>
      <w:r w:rsidR="00573D2E" w:rsidRPr="00573D2E">
        <w:rPr>
          <w:position w:val="-10"/>
        </w:rPr>
        <w:object w:dxaOrig="859" w:dyaOrig="320">
          <v:shape id="_x0000_i1056" type="#_x0000_t75" style="width:43.2pt;height:16.3pt" o:ole="">
            <v:imagedata r:id="rId73" o:title=""/>
          </v:shape>
          <o:OLEObject Type="Embed" ProgID="Equation.DSMT4" ShapeID="_x0000_i1056" DrawAspect="Content" ObjectID="_1699974186" r:id="rId74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0"/>
        </w:rPr>
        <w:object w:dxaOrig="940" w:dyaOrig="320">
          <v:shape id="_x0000_i1057" type="#_x0000_t75" style="width:46.95pt;height:16.3pt" o:ole="">
            <v:imagedata r:id="rId75" o:title=""/>
          </v:shape>
          <o:OLEObject Type="Embed" ProgID="Equation.DSMT4" ShapeID="_x0000_i1057" DrawAspect="Content" ObjectID="_1699974187" r:id="rId76"/>
        </w:object>
      </w:r>
      <w:r>
        <w:rPr>
          <w:rFonts w:ascii="宋体" w:hAnsi="宋体" w:hint="eastAsia"/>
        </w:rPr>
        <w:t>．</w:t>
      </w:r>
    </w:p>
    <w:p w:rsidR="00985F5A" w:rsidRDefault="00985F5A" w:rsidP="001948D4">
      <w:pPr>
        <w:ind w:leftChars="200" w:left="480"/>
        <w:rPr>
          <w:rFonts w:ascii="宋体"/>
        </w:rPr>
      </w:pPr>
      <w:r w:rsidRPr="001948D4">
        <w:t xml:space="preserve">(C) </w:t>
      </w:r>
      <w:r w:rsidR="00573D2E" w:rsidRPr="00573D2E">
        <w:rPr>
          <w:position w:val="-10"/>
        </w:rPr>
        <w:object w:dxaOrig="859" w:dyaOrig="320">
          <v:shape id="_x0000_i1058" type="#_x0000_t75" style="width:43.2pt;height:16.3pt" o:ole="">
            <v:imagedata r:id="rId77" o:title=""/>
          </v:shape>
          <o:OLEObject Type="Embed" ProgID="Equation.DSMT4" ShapeID="_x0000_i1058" DrawAspect="Content" ObjectID="_1699974188" r:id="rId78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0"/>
        </w:rPr>
        <w:object w:dxaOrig="940" w:dyaOrig="320">
          <v:shape id="_x0000_i1059" type="#_x0000_t75" style="width:46.95pt;height:16.3pt" o:ole="">
            <v:imagedata r:id="rId79" o:title=""/>
          </v:shape>
          <o:OLEObject Type="Embed" ProgID="Equation.DSMT4" ShapeID="_x0000_i1059" DrawAspect="Content" ObjectID="_1699974189" r:id="rId80"/>
        </w:object>
      </w:r>
      <w:r>
        <w:rPr>
          <w:rFonts w:ascii="宋体" w:hAnsi="宋体" w:hint="eastAsia"/>
        </w:rPr>
        <w:t>．</w:t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Pr="001948D4">
        <w:t xml:space="preserve">(D) </w:t>
      </w:r>
      <w:r w:rsidR="00573D2E" w:rsidRPr="00573D2E">
        <w:rPr>
          <w:position w:val="-10"/>
        </w:rPr>
        <w:object w:dxaOrig="859" w:dyaOrig="320">
          <v:shape id="_x0000_i1060" type="#_x0000_t75" style="width:43.2pt;height:16.3pt" o:ole="">
            <v:imagedata r:id="rId81" o:title=""/>
          </v:shape>
          <o:OLEObject Type="Embed" ProgID="Equation.DSMT4" ShapeID="_x0000_i1060" DrawAspect="Content" ObjectID="_1699974190" r:id="rId82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0"/>
        </w:rPr>
        <w:object w:dxaOrig="940" w:dyaOrig="320">
          <v:shape id="_x0000_i1061" type="#_x0000_t75" style="width:46.95pt;height:16.3pt" o:ole="">
            <v:imagedata r:id="rId83" o:title=""/>
          </v:shape>
          <o:OLEObject Type="Embed" ProgID="Equation.DSMT4" ShapeID="_x0000_i1061" DrawAspect="Content" ObjectID="_1699974191" r:id="rId84"/>
        </w:object>
      </w:r>
      <w:r>
        <w:rPr>
          <w:rFonts w:ascii="宋体" w:hAnsi="宋体" w:hint="eastAsia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877F85" w:rsidRDefault="00877F85" w:rsidP="00877F85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A</w:t>
      </w:r>
      <w:r w:rsidRPr="00877F85">
        <w:rPr>
          <w:rFonts w:hint="eastAsia"/>
        </w:rPr>
        <w:t>)</w:t>
      </w:r>
      <w:r w:rsidR="00A479D0">
        <w:rPr>
          <w:rFonts w:ascii="宋体" w:hAnsi="宋体" w:hint="eastAsia"/>
        </w:rPr>
        <w:t>．</w:t>
      </w:r>
      <w:r w:rsidR="00B11C73">
        <w:rPr>
          <w:rFonts w:ascii="宋体" w:hAnsi="宋体" w:hint="eastAsia"/>
        </w:rPr>
        <w:t>首先求偏导数得</w:t>
      </w:r>
    </w:p>
    <w:p w:rsidR="00147928" w:rsidRDefault="00573D2E" w:rsidP="00B11C73">
      <w:pPr>
        <w:ind w:firstLineChars="200" w:firstLine="480"/>
        <w:jc w:val="center"/>
        <w:rPr>
          <w:rFonts w:ascii="宋体" w:hAnsi="宋体"/>
        </w:rPr>
      </w:pPr>
      <w:r w:rsidRPr="00573D2E">
        <w:rPr>
          <w:position w:val="-28"/>
        </w:rPr>
        <w:object w:dxaOrig="3800" w:dyaOrig="660">
          <v:shape id="_x0000_i1062" type="#_x0000_t75" style="width:189.7pt;height:33.2pt" o:ole="">
            <v:imagedata r:id="rId85" o:title=""/>
          </v:shape>
          <o:OLEObject Type="Embed" ProgID="Equation.DSMT4" ShapeID="_x0000_i1062" DrawAspect="Content" ObjectID="_1699974192" r:id="rId86"/>
        </w:object>
      </w:r>
    </w:p>
    <w:p w:rsidR="00147928" w:rsidRPr="00B11C73" w:rsidRDefault="00B11C73" w:rsidP="004160CD">
      <w:pPr>
        <w:ind w:leftChars="200" w:left="480"/>
      </w:pPr>
      <w:r w:rsidRPr="00B11C73">
        <w:rPr>
          <w:rFonts w:hint="eastAsia"/>
        </w:rPr>
        <w:t>因此</w:t>
      </w:r>
      <w:r w:rsidR="00573D2E" w:rsidRPr="00573D2E">
        <w:rPr>
          <w:position w:val="-10"/>
        </w:rPr>
        <w:object w:dxaOrig="560" w:dyaOrig="320">
          <v:shape id="_x0000_i1063" type="#_x0000_t75" style="width:28.15pt;height:16.3pt" o:ole="">
            <v:imagedata r:id="rId87" o:title=""/>
          </v:shape>
          <o:OLEObject Type="Embed" ProgID="Equation.DSMT4" ShapeID="_x0000_i1063" DrawAspect="Content" ObjectID="_1699974193" r:id="rId88"/>
        </w:object>
      </w:r>
      <w:r w:rsidRPr="00B11C73">
        <w:rPr>
          <w:rFonts w:hint="eastAsia"/>
        </w:rPr>
        <w:t>是</w:t>
      </w:r>
      <w:r w:rsidR="004160CD">
        <w:rPr>
          <w:rFonts w:hint="eastAsia"/>
        </w:rPr>
        <w:t>函数的驻点．再求二阶偏导数得</w:t>
      </w:r>
    </w:p>
    <w:p w:rsidR="00147928" w:rsidRPr="00B11C73" w:rsidRDefault="00573D2E" w:rsidP="004160CD">
      <w:pPr>
        <w:ind w:firstLineChars="200" w:firstLine="480"/>
        <w:jc w:val="center"/>
      </w:pPr>
      <w:r w:rsidRPr="00573D2E">
        <w:rPr>
          <w:position w:val="-100"/>
        </w:rPr>
        <w:object w:dxaOrig="3720" w:dyaOrig="1760">
          <v:shape id="_x0000_i1064" type="#_x0000_t75" style="width:185.95pt;height:88.3pt" o:ole="">
            <v:imagedata r:id="rId89" o:title=""/>
          </v:shape>
          <o:OLEObject Type="Embed" ProgID="Equation.DSMT4" ShapeID="_x0000_i1064" DrawAspect="Content" ObjectID="_1699974194" r:id="rId90"/>
        </w:object>
      </w:r>
    </w:p>
    <w:p w:rsidR="004160CD" w:rsidRDefault="004160CD" w:rsidP="00147928">
      <w:pPr>
        <w:ind w:firstLineChars="200" w:firstLine="480"/>
      </w:pPr>
      <w:r>
        <w:rPr>
          <w:rFonts w:hint="eastAsia"/>
        </w:rPr>
        <w:t>当</w:t>
      </w:r>
      <w:r w:rsidR="00573D2E" w:rsidRPr="00573D2E">
        <w:rPr>
          <w:position w:val="-10"/>
        </w:rPr>
        <w:object w:dxaOrig="859" w:dyaOrig="320">
          <v:shape id="_x0000_i1065" type="#_x0000_t75" style="width:43.2pt;height:16.3pt" o:ole="">
            <v:imagedata r:id="rId91" o:title=""/>
          </v:shape>
          <o:OLEObject Type="Embed" ProgID="Equation.DSMT4" ShapeID="_x0000_i1065" DrawAspect="Content" ObjectID="_1699974195" r:id="rId92"/>
        </w:object>
      </w:r>
      <w:r>
        <w:rPr>
          <w:rFonts w:ascii="宋体" w:hAnsi="宋体" w:hint="eastAsia"/>
        </w:rPr>
        <w:t>且</w:t>
      </w:r>
      <w:r w:rsidR="00573D2E" w:rsidRPr="00573D2E">
        <w:rPr>
          <w:position w:val="-10"/>
        </w:rPr>
        <w:object w:dxaOrig="940" w:dyaOrig="320">
          <v:shape id="_x0000_i1066" type="#_x0000_t75" style="width:46.95pt;height:16.3pt" o:ole="">
            <v:imagedata r:id="rId93" o:title=""/>
          </v:shape>
          <o:OLEObject Type="Embed" ProgID="Equation.DSMT4" ShapeID="_x0000_i1066" DrawAspect="Content" ObjectID="_1699974196" r:id="rId94"/>
        </w:object>
      </w:r>
      <w:r>
        <w:rPr>
          <w:rFonts w:ascii="宋体" w:hAnsi="宋体" w:hint="eastAsia"/>
        </w:rPr>
        <w:t>时，在</w:t>
      </w:r>
      <w:r w:rsidR="00573D2E" w:rsidRPr="00573D2E">
        <w:rPr>
          <w:position w:val="-10"/>
        </w:rPr>
        <w:object w:dxaOrig="560" w:dyaOrig="320">
          <v:shape id="_x0000_i1067" type="#_x0000_t75" style="width:28.15pt;height:16.3pt" o:ole="">
            <v:imagedata r:id="rId95" o:title=""/>
          </v:shape>
          <o:OLEObject Type="Embed" ProgID="Equation.DSMT4" ShapeID="_x0000_i1067" DrawAspect="Content" ObjectID="_1699974197" r:id="rId96"/>
        </w:object>
      </w:r>
      <w:r>
        <w:rPr>
          <w:rFonts w:hint="eastAsia"/>
        </w:rPr>
        <w:t>点有</w:t>
      </w:r>
    </w:p>
    <w:p w:rsidR="004160CD" w:rsidRDefault="00573D2E" w:rsidP="004160CD">
      <w:pPr>
        <w:ind w:firstLineChars="200" w:firstLine="480"/>
        <w:jc w:val="center"/>
      </w:pPr>
      <w:r w:rsidRPr="00573D2E">
        <w:rPr>
          <w:position w:val="-10"/>
        </w:rPr>
        <w:object w:dxaOrig="5700" w:dyaOrig="360">
          <v:shape id="_x0000_i1068" type="#_x0000_t75" style="width:284.85pt;height:18.15pt" o:ole="">
            <v:imagedata r:id="rId97" o:title=""/>
          </v:shape>
          <o:OLEObject Type="Embed" ProgID="Equation.DSMT4" ShapeID="_x0000_i1068" DrawAspect="Content" ObjectID="_1699974198" r:id="rId98"/>
        </w:object>
      </w:r>
    </w:p>
    <w:p w:rsidR="00147928" w:rsidRPr="00B11C73" w:rsidRDefault="004160CD" w:rsidP="00147928">
      <w:pPr>
        <w:ind w:firstLineChars="200" w:firstLine="480"/>
      </w:pPr>
      <w:r>
        <w:rPr>
          <w:rFonts w:hint="eastAsia"/>
        </w:rPr>
        <w:t>故函数</w:t>
      </w:r>
      <w:r>
        <w:rPr>
          <w:rFonts w:ascii="宋体" w:hAnsi="宋体" w:hint="eastAsia"/>
        </w:rPr>
        <w:t>在点</w:t>
      </w:r>
      <w:r w:rsidR="00573D2E" w:rsidRPr="00573D2E">
        <w:rPr>
          <w:position w:val="-10"/>
        </w:rPr>
        <w:object w:dxaOrig="560" w:dyaOrig="320">
          <v:shape id="_x0000_i1069" type="#_x0000_t75" style="width:28.15pt;height:16.3pt" o:ole="">
            <v:imagedata r:id="rId99" o:title=""/>
          </v:shape>
          <o:OLEObject Type="Embed" ProgID="Equation.DSMT4" ShapeID="_x0000_i1069" DrawAspect="Content" ObjectID="_1699974199" r:id="rId100"/>
        </w:object>
      </w:r>
      <w:r>
        <w:rPr>
          <w:rFonts w:ascii="宋体" w:hAnsi="宋体" w:hint="eastAsia"/>
        </w:rPr>
        <w:t>处取得极小值．</w:t>
      </w:r>
    </w:p>
    <w:p w:rsidR="00985F5A" w:rsidRDefault="00985F5A" w:rsidP="00877F85">
      <w:pPr>
        <w:rPr>
          <w:rFonts w:ascii="宋体" w:hAnsi="宋体"/>
        </w:rPr>
      </w:pPr>
    </w:p>
    <w:p w:rsidR="005F7975" w:rsidRDefault="005F7975" w:rsidP="00877F85">
      <w:pPr>
        <w:rPr>
          <w:rFonts w:ascii="宋体" w:hAnsi="宋体"/>
        </w:rPr>
      </w:pPr>
    </w:p>
    <w:p w:rsidR="00985F5A" w:rsidRDefault="00985F5A" w:rsidP="001948D4">
      <w:pPr>
        <w:ind w:left="480" w:hangingChars="200" w:hanging="480"/>
        <w:rPr>
          <w:rFonts w:ascii="宋体"/>
        </w:rPr>
      </w:pPr>
      <w:r w:rsidRPr="00202E48">
        <w:t xml:space="preserve">(4) </w:t>
      </w:r>
      <w:r>
        <w:rPr>
          <w:rFonts w:ascii="宋体" w:hAnsi="宋体" w:hint="eastAsia"/>
        </w:rPr>
        <w:t>设</w:t>
      </w:r>
      <w:r w:rsidR="00C40E02" w:rsidRPr="00C40E02">
        <w:rPr>
          <w:position w:val="-18"/>
        </w:rPr>
        <w:object w:dxaOrig="1600" w:dyaOrig="600">
          <v:shape id="_x0000_i1365" type="#_x0000_t75" style="width:80.15pt;height:30.05pt" o:ole="">
            <v:imagedata r:id="rId101" o:title=""/>
          </v:shape>
          <o:OLEObject Type="Embed" ProgID="Equation.DSMT4" ShapeID="_x0000_i1365" DrawAspect="Content" ObjectID="_1699974200" r:id="rId102"/>
        </w:object>
      </w:r>
      <w:r>
        <w:rPr>
          <w:rFonts w:ascii="宋体" w:hAnsi="宋体" w:hint="eastAsia"/>
        </w:rPr>
        <w:t>，</w:t>
      </w:r>
      <w:r w:rsidR="00C40E02" w:rsidRPr="00C40E02">
        <w:rPr>
          <w:position w:val="-18"/>
        </w:rPr>
        <w:object w:dxaOrig="1640" w:dyaOrig="600">
          <v:shape id="_x0000_i1364" type="#_x0000_t75" style="width:82pt;height:30.05pt" o:ole="">
            <v:imagedata r:id="rId103" o:title=""/>
          </v:shape>
          <o:OLEObject Type="Embed" ProgID="Equation.DSMT4" ShapeID="_x0000_i1364" DrawAspect="Content" ObjectID="_1699974201" r:id="rId104"/>
        </w:object>
      </w:r>
      <w:r>
        <w:rPr>
          <w:rFonts w:ascii="宋体" w:hAnsi="宋体" w:hint="eastAsia"/>
        </w:rPr>
        <w:t>，</w:t>
      </w:r>
      <w:r w:rsidR="00C40E02" w:rsidRPr="00C40E02">
        <w:rPr>
          <w:position w:val="-18"/>
        </w:rPr>
        <w:object w:dxaOrig="1700" w:dyaOrig="600">
          <v:shape id="_x0000_i1363" type="#_x0000_t75" style="width:85.15pt;height:30.05pt" o:ole="">
            <v:imagedata r:id="rId105" o:title=""/>
          </v:shape>
          <o:OLEObject Type="Embed" ProgID="Equation.DSMT4" ShapeID="_x0000_i1363" DrawAspect="Content" ObjectID="_1699974202" r:id="rId106"/>
        </w:object>
      </w:r>
      <w:r>
        <w:rPr>
          <w:rFonts w:ascii="宋体" w:hAnsi="宋体" w:hint="eastAsia"/>
        </w:rPr>
        <w:t>，则</w:t>
      </w:r>
      <w:r w:rsidR="00573D2E" w:rsidRPr="00573D2E">
        <w:rPr>
          <w:position w:val="-10"/>
        </w:rPr>
        <w:object w:dxaOrig="700" w:dyaOrig="300">
          <v:shape id="_x0000_i1070" type="#_x0000_t75" style="width:35.05pt;height:15.05pt" o:ole="">
            <v:imagedata r:id="rId107" o:title=""/>
          </v:shape>
          <o:OLEObject Type="Embed" ProgID="Equation.DSMT4" ShapeID="_x0000_i1070" DrawAspect="Content" ObjectID="_1699974203" r:id="rId108"/>
        </w:object>
      </w:r>
      <w:r>
        <w:rPr>
          <w:rFonts w:ascii="宋体" w:hAnsi="宋体" w:hint="eastAsia"/>
        </w:rPr>
        <w:t>的大小关系是</w:t>
      </w:r>
      <w:r w:rsidR="001948D4" w:rsidRPr="001948D4">
        <w:t>(    )</w:t>
      </w:r>
    </w:p>
    <w:p w:rsidR="00985F5A" w:rsidRDefault="00985F5A" w:rsidP="001948D4">
      <w:pPr>
        <w:ind w:firstLineChars="200" w:firstLine="480"/>
        <w:rPr>
          <w:rFonts w:ascii="宋体"/>
        </w:rPr>
      </w:pPr>
      <w:r w:rsidRPr="001948D4">
        <w:t xml:space="preserve">(A) </w:t>
      </w:r>
      <w:r w:rsidR="00573D2E" w:rsidRPr="00573D2E">
        <w:rPr>
          <w:position w:val="-10"/>
        </w:rPr>
        <w:object w:dxaOrig="920" w:dyaOrig="300">
          <v:shape id="_x0000_i1071" type="#_x0000_t75" style="width:45.7pt;height:15.05pt" o:ole="">
            <v:imagedata r:id="rId109" o:title=""/>
          </v:shape>
          <o:OLEObject Type="Embed" ProgID="Equation.DSMT4" ShapeID="_x0000_i1071" DrawAspect="Content" ObjectID="_1699974204" r:id="rId110"/>
        </w:object>
      </w:r>
      <w:r>
        <w:rPr>
          <w:rFonts w:ascii="宋体" w:hAnsi="宋体" w:hint="eastAsia"/>
        </w:rPr>
        <w:t>．</w:t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Pr="001948D4">
        <w:t xml:space="preserve">(B) </w:t>
      </w:r>
      <w:r w:rsidR="00573D2E" w:rsidRPr="00573D2E">
        <w:rPr>
          <w:position w:val="-10"/>
        </w:rPr>
        <w:object w:dxaOrig="920" w:dyaOrig="300">
          <v:shape id="_x0000_i1072" type="#_x0000_t75" style="width:45.7pt;height:15.05pt" o:ole="">
            <v:imagedata r:id="rId111" o:title=""/>
          </v:shape>
          <o:OLEObject Type="Embed" ProgID="Equation.DSMT4" ShapeID="_x0000_i1072" DrawAspect="Content" ObjectID="_1699974205" r:id="rId112"/>
        </w:object>
      </w:r>
      <w:r>
        <w:rPr>
          <w:rFonts w:ascii="宋体" w:hAnsi="宋体" w:hint="eastAsia"/>
        </w:rPr>
        <w:t>．</w:t>
      </w:r>
    </w:p>
    <w:p w:rsidR="00985F5A" w:rsidRDefault="00985F5A" w:rsidP="001948D4">
      <w:pPr>
        <w:ind w:firstLineChars="200" w:firstLine="480"/>
        <w:rPr>
          <w:rFonts w:ascii="宋体"/>
        </w:rPr>
      </w:pPr>
      <w:r w:rsidRPr="001948D4">
        <w:t xml:space="preserve">(C) </w:t>
      </w:r>
      <w:r w:rsidR="00573D2E" w:rsidRPr="00573D2E">
        <w:rPr>
          <w:position w:val="-10"/>
        </w:rPr>
        <w:object w:dxaOrig="920" w:dyaOrig="300">
          <v:shape id="_x0000_i1073" type="#_x0000_t75" style="width:45.7pt;height:15.05pt" o:ole="">
            <v:imagedata r:id="rId113" o:title=""/>
          </v:shape>
          <o:OLEObject Type="Embed" ProgID="Equation.DSMT4" ShapeID="_x0000_i1073" DrawAspect="Content" ObjectID="_1699974206" r:id="rId114"/>
        </w:object>
      </w:r>
      <w:r>
        <w:rPr>
          <w:rFonts w:ascii="宋体" w:hAnsi="宋体" w:hint="eastAsia"/>
        </w:rPr>
        <w:t>．</w:t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Pr="001948D4">
        <w:t xml:space="preserve">(D) </w:t>
      </w:r>
      <w:r w:rsidR="00573D2E" w:rsidRPr="00573D2E">
        <w:rPr>
          <w:position w:val="-10"/>
        </w:rPr>
        <w:object w:dxaOrig="920" w:dyaOrig="300">
          <v:shape id="_x0000_i1074" type="#_x0000_t75" style="width:45.7pt;height:15.05pt" o:ole="">
            <v:imagedata r:id="rId115" o:title=""/>
          </v:shape>
          <o:OLEObject Type="Embed" ProgID="Equation.DSMT4" ShapeID="_x0000_i1074" DrawAspect="Content" ObjectID="_1699974207" r:id="rId116"/>
        </w:object>
      </w:r>
      <w:r>
        <w:rPr>
          <w:rFonts w:ascii="宋体" w:hAnsi="宋体" w:hint="eastAsia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147928" w:rsidRDefault="00877F85" w:rsidP="00A479D0">
      <w:pPr>
        <w:ind w:left="480" w:hangingChars="200" w:hanging="480"/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B</w:t>
      </w:r>
      <w:r w:rsidRPr="00877F85">
        <w:rPr>
          <w:rFonts w:hint="eastAsia"/>
        </w:rPr>
        <w:t>)</w:t>
      </w:r>
      <w:r w:rsidR="00A479D0">
        <w:rPr>
          <w:rFonts w:ascii="宋体" w:hAnsi="宋体" w:hint="eastAsia"/>
        </w:rPr>
        <w:t>．</w:t>
      </w:r>
      <w:r w:rsidR="00147928">
        <w:rPr>
          <w:rFonts w:ascii="宋体" w:hAnsi="宋体" w:hint="eastAsia"/>
          <w:szCs w:val="21"/>
        </w:rPr>
        <w:t>因为</w:t>
      </w:r>
      <w:r w:rsidR="00573D2E" w:rsidRPr="00573D2E">
        <w:rPr>
          <w:position w:val="-24"/>
        </w:rPr>
        <w:object w:dxaOrig="960" w:dyaOrig="620">
          <v:shape id="_x0000_i1075" type="#_x0000_t75" style="width:48.2pt;height:31.3pt" o:ole="">
            <v:imagedata r:id="rId117" o:title=""/>
          </v:shape>
          <o:OLEObject Type="Embed" ProgID="Equation.DSMT4" ShapeID="_x0000_i1075" DrawAspect="Content" ObjectID="_1699974208" r:id="rId118"/>
        </w:object>
      </w:r>
      <w:r w:rsidR="00147928">
        <w:rPr>
          <w:rFonts w:ascii="宋体" w:hAnsi="宋体" w:hint="eastAsia"/>
        </w:rPr>
        <w:t>时，</w:t>
      </w:r>
      <w:r w:rsidR="00573D2E" w:rsidRPr="00573D2E">
        <w:rPr>
          <w:position w:val="-6"/>
        </w:rPr>
        <w:object w:dxaOrig="2620" w:dyaOrig="279">
          <v:shape id="_x0000_i1076" type="#_x0000_t75" style="width:130.85pt;height:13.75pt" o:ole="">
            <v:imagedata r:id="rId119" o:title=""/>
          </v:shape>
          <o:OLEObject Type="Embed" ProgID="Equation.DSMT4" ShapeID="_x0000_i1076" DrawAspect="Content" ObjectID="_1699974209" r:id="rId120"/>
        </w:object>
      </w:r>
      <w:r w:rsidR="00147928">
        <w:rPr>
          <w:rFonts w:ascii="宋体" w:hAnsi="宋体" w:hint="eastAsia"/>
        </w:rPr>
        <w:t>，又因</w:t>
      </w:r>
      <w:r w:rsidR="00A479D0">
        <w:rPr>
          <w:rFonts w:ascii="宋体" w:hAnsi="宋体" w:hint="eastAsia"/>
        </w:rPr>
        <w:t>为</w:t>
      </w:r>
      <w:r w:rsidR="00573D2E" w:rsidRPr="00025957">
        <w:rPr>
          <w:position w:val="-4"/>
        </w:rPr>
        <w:object w:dxaOrig="420" w:dyaOrig="260">
          <v:shape id="_x0000_i1077" type="#_x0000_t75" style="width:21.3pt;height:13.15pt" o:ole="">
            <v:imagedata r:id="rId121" o:title=""/>
          </v:shape>
          <o:OLEObject Type="Embed" ProgID="Equation.DSMT4" ShapeID="_x0000_i1077" DrawAspect="Content" ObjectID="_1699974210" r:id="rId122"/>
        </w:object>
      </w:r>
      <w:r w:rsidR="00A479D0">
        <w:rPr>
          <w:rFonts w:ascii="宋体" w:hAnsi="宋体" w:hint="eastAsia"/>
        </w:rPr>
        <w:t>单调递增</w:t>
      </w:r>
      <w:r w:rsidR="00147928">
        <w:rPr>
          <w:rFonts w:ascii="宋体" w:hAnsi="宋体" w:hint="eastAsia"/>
        </w:rPr>
        <w:t>，所以</w:t>
      </w:r>
      <w:r w:rsidR="00573D2E" w:rsidRPr="00573D2E">
        <w:rPr>
          <w:position w:val="-6"/>
        </w:rPr>
        <w:object w:dxaOrig="2600" w:dyaOrig="279">
          <v:shape id="_x0000_i1078" type="#_x0000_t75" style="width:130.25pt;height:13.75pt" o:ole="">
            <v:imagedata r:id="rId123" o:title=""/>
          </v:shape>
          <o:OLEObject Type="Embed" ProgID="Equation.DSMT4" ShapeID="_x0000_i1078" DrawAspect="Content" ObjectID="_1699974211" r:id="rId124"/>
        </w:object>
      </w:r>
      <w:r w:rsidR="00147928">
        <w:rPr>
          <w:rFonts w:ascii="宋体" w:hAnsi="宋体" w:hint="eastAsia"/>
        </w:rPr>
        <w:t>．</w:t>
      </w:r>
      <w:r w:rsidR="00A479D0">
        <w:rPr>
          <w:rFonts w:ascii="宋体" w:hAnsi="宋体" w:hint="eastAsia"/>
        </w:rPr>
        <w:t>从而由定积分的保号性可得</w:t>
      </w:r>
      <w:r w:rsidR="00573D2E" w:rsidRPr="00573D2E">
        <w:rPr>
          <w:position w:val="-10"/>
        </w:rPr>
        <w:object w:dxaOrig="920" w:dyaOrig="300">
          <v:shape id="_x0000_i1079" type="#_x0000_t75" style="width:45.7pt;height:15.05pt" o:ole="">
            <v:imagedata r:id="rId125" o:title=""/>
          </v:shape>
          <o:OLEObject Type="Embed" ProgID="Equation.DSMT4" ShapeID="_x0000_i1079" DrawAspect="Content" ObjectID="_1699974212" r:id="rId126"/>
        </w:object>
      </w:r>
      <w:r w:rsidR="00A479D0" w:rsidRPr="00A479D0">
        <w:rPr>
          <w:rFonts w:hint="eastAsia"/>
        </w:rPr>
        <w:t>．</w:t>
      </w:r>
    </w:p>
    <w:p w:rsidR="00985F5A" w:rsidRDefault="00985F5A" w:rsidP="00202E48">
      <w:pPr>
        <w:rPr>
          <w:rFonts w:ascii="宋体" w:hAnsi="宋体"/>
          <w:szCs w:val="21"/>
        </w:rPr>
      </w:pPr>
    </w:p>
    <w:p w:rsidR="00985F5A" w:rsidRDefault="00985F5A" w:rsidP="00202E48">
      <w:pPr>
        <w:rPr>
          <w:rFonts w:ascii="宋体" w:hAnsi="宋体"/>
          <w:szCs w:val="21"/>
        </w:rPr>
      </w:pPr>
    </w:p>
    <w:p w:rsidR="00985F5A" w:rsidRDefault="00985F5A" w:rsidP="001948D4">
      <w:pPr>
        <w:ind w:left="480" w:hangingChars="200" w:hanging="480"/>
        <w:rPr>
          <w:rFonts w:ascii="宋体" w:hAnsi="宋体"/>
          <w:szCs w:val="21"/>
        </w:rPr>
      </w:pPr>
      <w:r w:rsidRPr="00202E48">
        <w:t xml:space="preserve">(5) </w:t>
      </w:r>
      <w:r>
        <w:rPr>
          <w:rFonts w:ascii="宋体" w:hAnsi="宋体" w:hint="eastAsia"/>
          <w:szCs w:val="21"/>
        </w:rPr>
        <w:t>设</w:t>
      </w:r>
      <w:r w:rsidR="00573D2E" w:rsidRPr="00025957">
        <w:rPr>
          <w:position w:val="-4"/>
        </w:rPr>
        <w:object w:dxaOrig="240" w:dyaOrig="260">
          <v:shape id="_x0000_i1080" type="#_x0000_t75" style="width:11.9pt;height:13.15pt" o:ole="">
            <v:imagedata r:id="rId127" o:title=""/>
          </v:shape>
          <o:OLEObject Type="Embed" ProgID="Equation.DSMT4" ShapeID="_x0000_i1080" DrawAspect="Content" ObjectID="_1699974213" r:id="rId128"/>
        </w:object>
      </w:r>
      <w:r>
        <w:rPr>
          <w:rFonts w:ascii="宋体" w:hAnsi="宋体" w:hint="eastAsia"/>
          <w:szCs w:val="21"/>
        </w:rPr>
        <w:t>为</w:t>
      </w:r>
      <w:r w:rsidR="00573D2E" w:rsidRPr="00573D2E">
        <w:rPr>
          <w:position w:val="-6"/>
        </w:rPr>
        <w:object w:dxaOrig="180" w:dyaOrig="279">
          <v:shape id="_x0000_i1081" type="#_x0000_t75" style="width:8.75pt;height:13.75pt" o:ole="">
            <v:imagedata r:id="rId129" o:title=""/>
          </v:shape>
          <o:OLEObject Type="Embed" ProgID="Equation.DSMT4" ShapeID="_x0000_i1081" DrawAspect="Content" ObjectID="_1699974214" r:id="rId130"/>
        </w:object>
      </w:r>
      <w:r>
        <w:rPr>
          <w:rFonts w:ascii="宋体" w:hAnsi="宋体" w:hint="eastAsia"/>
          <w:szCs w:val="21"/>
        </w:rPr>
        <w:t>阶矩阵，将</w:t>
      </w:r>
      <w:r w:rsidR="00573D2E" w:rsidRPr="00025957">
        <w:rPr>
          <w:position w:val="-4"/>
        </w:rPr>
        <w:object w:dxaOrig="240" w:dyaOrig="260">
          <v:shape id="_x0000_i1082" type="#_x0000_t75" style="width:11.9pt;height:13.15pt" o:ole="">
            <v:imagedata r:id="rId131" o:title=""/>
          </v:shape>
          <o:OLEObject Type="Embed" ProgID="Equation.DSMT4" ShapeID="_x0000_i1082" DrawAspect="Content" ObjectID="_1699974215" r:id="rId132"/>
        </w:object>
      </w:r>
      <w:r>
        <w:rPr>
          <w:rFonts w:ascii="宋体" w:hAnsi="宋体" w:hint="eastAsia"/>
          <w:szCs w:val="21"/>
        </w:rPr>
        <w:t>的第</w:t>
      </w:r>
      <w:r w:rsidR="00573D2E" w:rsidRPr="00025957">
        <w:rPr>
          <w:position w:val="-4"/>
        </w:rPr>
        <w:object w:dxaOrig="180" w:dyaOrig="260">
          <v:shape id="_x0000_i1083" type="#_x0000_t75" style="width:8.75pt;height:13.15pt" o:ole="">
            <v:imagedata r:id="rId133" o:title=""/>
          </v:shape>
          <o:OLEObject Type="Embed" ProgID="Equation.DSMT4" ShapeID="_x0000_i1083" DrawAspect="Content" ObjectID="_1699974216" r:id="rId134"/>
        </w:object>
      </w:r>
      <w:r>
        <w:rPr>
          <w:rFonts w:ascii="宋体" w:hAnsi="宋体" w:hint="eastAsia"/>
          <w:szCs w:val="21"/>
        </w:rPr>
        <w:t>列加到第</w:t>
      </w:r>
      <w:r w:rsidR="00573D2E" w:rsidRPr="00025957">
        <w:rPr>
          <w:position w:val="-4"/>
        </w:rPr>
        <w:object w:dxaOrig="180" w:dyaOrig="260">
          <v:shape id="_x0000_i1084" type="#_x0000_t75" style="width:8.75pt;height:13.15pt" o:ole="">
            <v:imagedata r:id="rId135" o:title=""/>
          </v:shape>
          <o:OLEObject Type="Embed" ProgID="Equation.DSMT4" ShapeID="_x0000_i1084" DrawAspect="Content" ObjectID="_1699974217" r:id="rId136"/>
        </w:object>
      </w:r>
      <w:r>
        <w:rPr>
          <w:rFonts w:ascii="宋体" w:hAnsi="宋体" w:hint="eastAsia"/>
          <w:szCs w:val="21"/>
        </w:rPr>
        <w:t>列得矩阵</w:t>
      </w:r>
      <w:r w:rsidR="00573D2E" w:rsidRPr="00025957">
        <w:rPr>
          <w:position w:val="-4"/>
        </w:rPr>
        <w:object w:dxaOrig="220" w:dyaOrig="240">
          <v:shape id="_x0000_i1085" type="#_x0000_t75" style="width:11.25pt;height:11.9pt" o:ole="">
            <v:imagedata r:id="rId137" o:title=""/>
          </v:shape>
          <o:OLEObject Type="Embed" ProgID="Equation.DSMT4" ShapeID="_x0000_i1085" DrawAspect="Content" ObjectID="_1699974218" r:id="rId138"/>
        </w:object>
      </w:r>
      <w:r>
        <w:rPr>
          <w:rFonts w:ascii="宋体" w:hAnsi="宋体" w:hint="eastAsia"/>
          <w:szCs w:val="21"/>
        </w:rPr>
        <w:t>，再交换</w:t>
      </w:r>
      <w:r w:rsidR="00573D2E" w:rsidRPr="00025957">
        <w:rPr>
          <w:position w:val="-4"/>
        </w:rPr>
        <w:object w:dxaOrig="220" w:dyaOrig="240">
          <v:shape id="_x0000_i1086" type="#_x0000_t75" style="width:11.25pt;height:11.9pt" o:ole="">
            <v:imagedata r:id="rId139" o:title=""/>
          </v:shape>
          <o:OLEObject Type="Embed" ProgID="Equation.DSMT4" ShapeID="_x0000_i1086" DrawAspect="Content" ObjectID="_1699974219" r:id="rId140"/>
        </w:object>
      </w:r>
      <w:r>
        <w:rPr>
          <w:rFonts w:ascii="宋体" w:hAnsi="宋体" w:hint="eastAsia"/>
          <w:szCs w:val="21"/>
        </w:rPr>
        <w:t>的第</w:t>
      </w:r>
      <w:r w:rsidR="00573D2E" w:rsidRPr="00025957">
        <w:rPr>
          <w:position w:val="-4"/>
        </w:rPr>
        <w:object w:dxaOrig="180" w:dyaOrig="260">
          <v:shape id="_x0000_i1087" type="#_x0000_t75" style="width:8.75pt;height:13.15pt" o:ole="">
            <v:imagedata r:id="rId141" o:title=""/>
          </v:shape>
          <o:OLEObject Type="Embed" ProgID="Equation.DSMT4" ShapeID="_x0000_i1087" DrawAspect="Content" ObjectID="_1699974220" r:id="rId142"/>
        </w:object>
      </w:r>
      <w:r>
        <w:rPr>
          <w:rFonts w:ascii="宋体" w:hAnsi="宋体" w:hint="eastAsia"/>
          <w:szCs w:val="21"/>
        </w:rPr>
        <w:t>行与第</w:t>
      </w:r>
      <w:r w:rsidR="00573D2E" w:rsidRPr="00573D2E">
        <w:rPr>
          <w:position w:val="-6"/>
        </w:rPr>
        <w:object w:dxaOrig="180" w:dyaOrig="279">
          <v:shape id="_x0000_i1088" type="#_x0000_t75" style="width:8.75pt;height:13.75pt" o:ole="">
            <v:imagedata r:id="rId143" o:title=""/>
          </v:shape>
          <o:OLEObject Type="Embed" ProgID="Equation.DSMT4" ShapeID="_x0000_i1088" DrawAspect="Content" ObjectID="_1699974221" r:id="rId144"/>
        </w:object>
      </w:r>
      <w:r>
        <w:rPr>
          <w:rFonts w:ascii="宋体" w:hAnsi="宋体" w:hint="eastAsia"/>
          <w:szCs w:val="21"/>
        </w:rPr>
        <w:t>行得单位矩阵，记</w:t>
      </w:r>
      <w:r w:rsidR="00573D2E" w:rsidRPr="00573D2E">
        <w:rPr>
          <w:position w:val="-50"/>
        </w:rPr>
        <w:object w:dxaOrig="1540" w:dyaOrig="1120">
          <v:shape id="_x0000_i1089" type="#_x0000_t75" style="width:77pt;height:55.7pt" o:ole="">
            <v:imagedata r:id="rId145" o:title=""/>
          </v:shape>
          <o:OLEObject Type="Embed" ProgID="Equation.DSMT4" ShapeID="_x0000_i1089" DrawAspect="Content" ObjectID="_1699974222" r:id="rId146"/>
        </w:object>
      </w:r>
      <w:r>
        <w:rPr>
          <w:rFonts w:ascii="宋体" w:hAnsi="宋体" w:hint="eastAsia"/>
          <w:szCs w:val="21"/>
        </w:rPr>
        <w:t>，</w:t>
      </w:r>
      <w:r w:rsidR="00573D2E" w:rsidRPr="00573D2E">
        <w:rPr>
          <w:position w:val="-50"/>
        </w:rPr>
        <w:object w:dxaOrig="1540" w:dyaOrig="1120">
          <v:shape id="_x0000_i1090" type="#_x0000_t75" style="width:77pt;height:55.7pt" o:ole="">
            <v:imagedata r:id="rId147" o:title=""/>
          </v:shape>
          <o:OLEObject Type="Embed" ProgID="Equation.DSMT4" ShapeID="_x0000_i1090" DrawAspect="Content" ObjectID="_1699974223" r:id="rId148"/>
        </w:object>
      </w:r>
      <w:r>
        <w:rPr>
          <w:rFonts w:ascii="宋体" w:hAnsi="宋体" w:hint="eastAsia"/>
          <w:szCs w:val="21"/>
        </w:rPr>
        <w:t>，则</w:t>
      </w:r>
      <w:r w:rsidR="00573D2E" w:rsidRPr="00025957">
        <w:rPr>
          <w:position w:val="-4"/>
        </w:rPr>
        <w:object w:dxaOrig="420" w:dyaOrig="260">
          <v:shape id="_x0000_i1091" type="#_x0000_t75" style="width:21.3pt;height:13.15pt" o:ole="">
            <v:imagedata r:id="rId149" o:title=""/>
          </v:shape>
          <o:OLEObject Type="Embed" ProgID="Equation.DSMT4" ShapeID="_x0000_i1091" DrawAspect="Content" ObjectID="_1699974224" r:id="rId150"/>
        </w:object>
      </w:r>
      <w:r w:rsidR="001948D4" w:rsidRPr="001948D4">
        <w:t>(    )</w:t>
      </w:r>
    </w:p>
    <w:p w:rsidR="00985F5A" w:rsidRDefault="00985F5A" w:rsidP="00985F5A">
      <w:pPr>
        <w:tabs>
          <w:tab w:val="left" w:pos="2410"/>
          <w:tab w:val="left" w:pos="4253"/>
          <w:tab w:val="left" w:pos="6237"/>
        </w:tabs>
        <w:ind w:firstLineChars="200" w:firstLine="480"/>
        <w:rPr>
          <w:rFonts w:ascii="宋体"/>
          <w:szCs w:val="21"/>
        </w:rPr>
      </w:pPr>
      <w:r w:rsidRPr="001948D4">
        <w:t xml:space="preserve">(A) </w:t>
      </w:r>
      <w:r w:rsidR="00573D2E" w:rsidRPr="00573D2E">
        <w:rPr>
          <w:position w:val="-12"/>
        </w:rPr>
        <w:object w:dxaOrig="420" w:dyaOrig="360">
          <v:shape id="_x0000_i1092" type="#_x0000_t75" style="width:21.3pt;height:18.15pt" o:ole="">
            <v:imagedata r:id="rId151" o:title=""/>
          </v:shape>
          <o:OLEObject Type="Embed" ProgID="Equation.DSMT4" ShapeID="_x0000_i1092" DrawAspect="Content" ObjectID="_1699974225" r:id="rId15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  </w:t>
      </w:r>
      <w:r w:rsidRPr="001948D4">
        <w:t xml:space="preserve">(B) </w:t>
      </w:r>
      <w:r w:rsidR="00573D2E" w:rsidRPr="00573D2E">
        <w:rPr>
          <w:position w:val="-12"/>
        </w:rPr>
        <w:object w:dxaOrig="560" w:dyaOrig="380">
          <v:shape id="_x0000_i1093" type="#_x0000_t75" style="width:28.15pt;height:18.8pt" o:ole="">
            <v:imagedata r:id="rId153" o:title=""/>
          </v:shape>
          <o:OLEObject Type="Embed" ProgID="Equation.DSMT4" ShapeID="_x0000_i1093" DrawAspect="Content" ObjectID="_1699974226" r:id="rId154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</w:t>
      </w:r>
      <w:r w:rsidR="001948D4">
        <w:rPr>
          <w:rFonts w:ascii="宋体" w:hAnsi="宋体" w:hint="eastAsia"/>
          <w:szCs w:val="21"/>
        </w:rPr>
        <w:t xml:space="preserve">  </w:t>
      </w:r>
      <w:r w:rsidRPr="001948D4">
        <w:t xml:space="preserve">(C) </w:t>
      </w:r>
      <w:r w:rsidR="00573D2E" w:rsidRPr="00573D2E">
        <w:rPr>
          <w:position w:val="-12"/>
        </w:rPr>
        <w:object w:dxaOrig="420" w:dyaOrig="360">
          <v:shape id="_x0000_i1094" type="#_x0000_t75" style="width:21.3pt;height:18.15pt" o:ole="">
            <v:imagedata r:id="rId155" o:title=""/>
          </v:shape>
          <o:OLEObject Type="Embed" ProgID="Equation.DSMT4" ShapeID="_x0000_i1094" DrawAspect="Content" ObjectID="_1699974227" r:id="rId15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  </w:t>
      </w:r>
      <w:r w:rsidRPr="001948D4">
        <w:t xml:space="preserve">(D) </w:t>
      </w:r>
      <w:r w:rsidR="00573D2E" w:rsidRPr="00573D2E">
        <w:rPr>
          <w:position w:val="-12"/>
        </w:rPr>
        <w:object w:dxaOrig="560" w:dyaOrig="380">
          <v:shape id="_x0000_i1095" type="#_x0000_t75" style="width:28.15pt;height:18.8pt" o:ole="">
            <v:imagedata r:id="rId157" o:title=""/>
          </v:shape>
          <o:OLEObject Type="Embed" ProgID="Equation.DSMT4" ShapeID="_x0000_i1095" DrawAspect="Content" ObjectID="_1699974228" r:id="rId158"/>
        </w:object>
      </w:r>
      <w:r>
        <w:rPr>
          <w:rFonts w:ascii="宋体" w:hAnsi="宋体" w:hint="eastAsia"/>
          <w:szCs w:val="21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E45064" w:rsidRDefault="00877F85" w:rsidP="00877F85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D</w:t>
      </w:r>
      <w:r w:rsidRPr="00877F85">
        <w:rPr>
          <w:rFonts w:hint="eastAsia"/>
        </w:rPr>
        <w:t>)</w:t>
      </w:r>
      <w:r w:rsidR="00A479D0">
        <w:rPr>
          <w:rFonts w:ascii="宋体" w:hAnsi="宋体" w:hint="eastAsia"/>
        </w:rPr>
        <w:t>．</w:t>
      </w:r>
      <w:r w:rsidR="00E45064">
        <w:rPr>
          <w:rFonts w:ascii="宋体" w:hAnsi="宋体" w:hint="eastAsia"/>
        </w:rPr>
        <w:t>由初等变换与初等矩阵的关系得</w:t>
      </w:r>
    </w:p>
    <w:p w:rsidR="00147928" w:rsidRDefault="00573D2E" w:rsidP="00147928">
      <w:pPr>
        <w:jc w:val="center"/>
        <w:rPr>
          <w:rFonts w:ascii="宋体" w:hAnsi="宋体"/>
          <w:szCs w:val="21"/>
        </w:rPr>
      </w:pPr>
      <w:r w:rsidRPr="00573D2E">
        <w:rPr>
          <w:position w:val="-50"/>
        </w:rPr>
        <w:object w:dxaOrig="4940" w:dyaOrig="1120">
          <v:shape id="_x0000_i1096" type="#_x0000_t75" style="width:247.3pt;height:55.7pt" o:ole="">
            <v:imagedata r:id="rId159" o:title=""/>
          </v:shape>
          <o:OLEObject Type="Embed" ProgID="Equation.DSMT4" ShapeID="_x0000_i1096" DrawAspect="Content" ObjectID="_1699974229" r:id="rId160"/>
        </w:object>
      </w:r>
    </w:p>
    <w:p w:rsidR="00147928" w:rsidRPr="00E45064" w:rsidRDefault="00E45064" w:rsidP="00E45064">
      <w:pPr>
        <w:ind w:leftChars="200" w:left="480"/>
      </w:pPr>
      <w:r>
        <w:rPr>
          <w:rFonts w:ascii="宋体" w:hAnsi="宋体" w:hint="eastAsia"/>
          <w:szCs w:val="21"/>
        </w:rPr>
        <w:t>因此</w:t>
      </w:r>
      <w:r w:rsidR="00573D2E" w:rsidRPr="00573D2E">
        <w:rPr>
          <w:position w:val="-12"/>
        </w:rPr>
        <w:object w:dxaOrig="980" w:dyaOrig="360">
          <v:shape id="_x0000_i1097" type="#_x0000_t75" style="width:48.85pt;height:18.15pt" o:ole="">
            <v:imagedata r:id="rId161" o:title=""/>
          </v:shape>
          <o:OLEObject Type="Embed" ProgID="Equation.DSMT4" ShapeID="_x0000_i1097" DrawAspect="Content" ObjectID="_1699974230" r:id="rId162"/>
        </w:object>
      </w:r>
      <w:r w:rsidR="00147928">
        <w:rPr>
          <w:rFonts w:ascii="宋体" w:hAnsi="宋体"/>
          <w:szCs w:val="21"/>
        </w:rPr>
        <w:t>，</w:t>
      </w:r>
      <w:r>
        <w:rPr>
          <w:rFonts w:hint="eastAsia"/>
        </w:rPr>
        <w:t>从而</w:t>
      </w:r>
      <w:r w:rsidR="00573D2E" w:rsidRPr="00573D2E">
        <w:rPr>
          <w:position w:val="-12"/>
        </w:rPr>
        <w:object w:dxaOrig="1800" w:dyaOrig="380">
          <v:shape id="_x0000_i1098" type="#_x0000_t75" style="width:90.15pt;height:18.8pt" o:ole="">
            <v:imagedata r:id="rId163" o:title=""/>
          </v:shape>
          <o:OLEObject Type="Embed" ProgID="Equation.DSMT4" ShapeID="_x0000_i1098" DrawAspect="Content" ObjectID="_1699974231" r:id="rId164"/>
        </w:object>
      </w:r>
      <w:r w:rsidR="00147928">
        <w:rPr>
          <w:rFonts w:ascii="宋体" w:hAnsi="宋体"/>
          <w:szCs w:val="21"/>
        </w:rPr>
        <w:t>．</w:t>
      </w:r>
    </w:p>
    <w:p w:rsidR="00985F5A" w:rsidRDefault="00985F5A" w:rsidP="00202E48"/>
    <w:p w:rsidR="00985F5A" w:rsidRDefault="00985F5A" w:rsidP="00202E48"/>
    <w:p w:rsidR="00985F5A" w:rsidRDefault="00985F5A" w:rsidP="001948D4">
      <w:pPr>
        <w:ind w:left="480" w:hangingChars="200" w:hanging="480"/>
        <w:rPr>
          <w:rFonts w:ascii="宋体" w:hAnsi="宋体"/>
          <w:szCs w:val="21"/>
        </w:rPr>
      </w:pPr>
      <w:r w:rsidRPr="00202E48">
        <w:t xml:space="preserve">(6) </w:t>
      </w:r>
      <w:r>
        <w:rPr>
          <w:rFonts w:ascii="宋体" w:hAnsi="宋体" w:hint="eastAsia"/>
          <w:szCs w:val="21"/>
        </w:rPr>
        <w:t>设</w:t>
      </w:r>
      <w:r w:rsidR="00573D2E" w:rsidRPr="00573D2E">
        <w:rPr>
          <w:position w:val="-12"/>
        </w:rPr>
        <w:object w:dxaOrig="1800" w:dyaOrig="360">
          <v:shape id="_x0000_i1099" type="#_x0000_t75" style="width:90.15pt;height:18.15pt" o:ole="">
            <v:imagedata r:id="rId165" o:title=""/>
          </v:shape>
          <o:OLEObject Type="Embed" ProgID="Equation.DSMT4" ShapeID="_x0000_i1099" DrawAspect="Content" ObjectID="_1699974232" r:id="rId166"/>
        </w:object>
      </w:r>
      <w:r>
        <w:rPr>
          <w:rFonts w:ascii="宋体" w:hAnsi="宋体" w:hint="eastAsia"/>
          <w:szCs w:val="21"/>
        </w:rPr>
        <w:t>是</w:t>
      </w:r>
      <w:r w:rsidR="00573D2E" w:rsidRPr="00025957">
        <w:rPr>
          <w:position w:val="-4"/>
        </w:rPr>
        <w:object w:dxaOrig="200" w:dyaOrig="240">
          <v:shape id="_x0000_i1100" type="#_x0000_t75" style="width:10pt;height:11.9pt" o:ole="">
            <v:imagedata r:id="rId167" o:title=""/>
          </v:shape>
          <o:OLEObject Type="Embed" ProgID="Equation.DSMT4" ShapeID="_x0000_i1100" DrawAspect="Content" ObjectID="_1699974233" r:id="rId168"/>
        </w:object>
      </w:r>
      <w:r>
        <w:rPr>
          <w:rFonts w:ascii="宋体" w:hAnsi="宋体" w:hint="eastAsia"/>
          <w:szCs w:val="21"/>
        </w:rPr>
        <w:t>阶矩阵，</w:t>
      </w:r>
      <w:r w:rsidR="00573D2E" w:rsidRPr="00025957">
        <w:rPr>
          <w:position w:val="-4"/>
        </w:rPr>
        <w:object w:dxaOrig="300" w:dyaOrig="300">
          <v:shape id="_x0000_i1101" type="#_x0000_t75" style="width:15.05pt;height:15.05pt" o:ole="">
            <v:imagedata r:id="rId169" o:title=""/>
          </v:shape>
          <o:OLEObject Type="Embed" ProgID="Equation.DSMT4" ShapeID="_x0000_i1101" DrawAspect="Content" ObjectID="_1699974234" r:id="rId170"/>
        </w:object>
      </w:r>
      <w:r>
        <w:rPr>
          <w:rFonts w:ascii="宋体" w:hAnsi="宋体" w:hint="eastAsia"/>
          <w:szCs w:val="21"/>
        </w:rPr>
        <w:t>为</w:t>
      </w:r>
      <w:r w:rsidR="00573D2E" w:rsidRPr="00025957">
        <w:rPr>
          <w:position w:val="-4"/>
        </w:rPr>
        <w:object w:dxaOrig="240" w:dyaOrig="260">
          <v:shape id="_x0000_i1102" type="#_x0000_t75" style="width:11.9pt;height:13.15pt" o:ole="">
            <v:imagedata r:id="rId171" o:title=""/>
          </v:shape>
          <o:OLEObject Type="Embed" ProgID="Equation.DSMT4" ShapeID="_x0000_i1102" DrawAspect="Content" ObjectID="_1699974235" r:id="rId172"/>
        </w:object>
      </w:r>
      <w:r>
        <w:rPr>
          <w:rFonts w:ascii="宋体" w:hAnsi="宋体" w:hint="eastAsia"/>
          <w:szCs w:val="21"/>
        </w:rPr>
        <w:t>的伴随矩阵，若</w:t>
      </w:r>
      <w:r w:rsidR="00573D2E" w:rsidRPr="00573D2E">
        <w:rPr>
          <w:position w:val="-10"/>
        </w:rPr>
        <w:object w:dxaOrig="1020" w:dyaOrig="360">
          <v:shape id="_x0000_i1103" type="#_x0000_t75" style="width:50.7pt;height:18.15pt" o:ole="">
            <v:imagedata r:id="rId173" o:title=""/>
          </v:shape>
          <o:OLEObject Type="Embed" ProgID="Equation.DSMT4" ShapeID="_x0000_i1103" DrawAspect="Content" ObjectID="_1699974236" r:id="rId174"/>
        </w:object>
      </w:r>
      <w:r>
        <w:rPr>
          <w:rFonts w:ascii="宋体" w:hAnsi="宋体" w:hint="eastAsia"/>
          <w:szCs w:val="21"/>
        </w:rPr>
        <w:t>是方程组</w:t>
      </w:r>
      <w:r w:rsidR="00573D2E" w:rsidRPr="00573D2E">
        <w:rPr>
          <w:position w:val="-6"/>
        </w:rPr>
        <w:object w:dxaOrig="700" w:dyaOrig="279">
          <v:shape id="_x0000_i1104" type="#_x0000_t75" style="width:35.05pt;height:13.75pt" o:ole="">
            <v:imagedata r:id="rId175" o:title=""/>
          </v:shape>
          <o:OLEObject Type="Embed" ProgID="Equation.DSMT4" ShapeID="_x0000_i1104" DrawAspect="Content" ObjectID="_1699974237" r:id="rId176"/>
        </w:object>
      </w:r>
      <w:r>
        <w:rPr>
          <w:rFonts w:ascii="宋体" w:hAnsi="宋体" w:hint="eastAsia"/>
          <w:szCs w:val="21"/>
        </w:rPr>
        <w:t>的一个基础解系，则</w:t>
      </w:r>
      <w:r w:rsidR="00573D2E" w:rsidRPr="00573D2E">
        <w:rPr>
          <w:position w:val="-6"/>
        </w:rPr>
        <w:object w:dxaOrig="780" w:dyaOrig="320">
          <v:shape id="_x0000_i1105" type="#_x0000_t75" style="width:38.8pt;height:16.3pt" o:ole="">
            <v:imagedata r:id="rId177" o:title=""/>
          </v:shape>
          <o:OLEObject Type="Embed" ProgID="Equation.DSMT4" ShapeID="_x0000_i1105" DrawAspect="Content" ObjectID="_1699974238" r:id="rId178"/>
        </w:object>
      </w:r>
      <w:r>
        <w:rPr>
          <w:rFonts w:ascii="宋体" w:hAnsi="宋体" w:hint="eastAsia"/>
          <w:szCs w:val="21"/>
        </w:rPr>
        <w:t>的基础解系可为</w:t>
      </w:r>
      <w:r w:rsidR="001948D4" w:rsidRPr="001948D4">
        <w:t>(    )</w:t>
      </w:r>
    </w:p>
    <w:p w:rsidR="00985F5A" w:rsidRDefault="00985F5A" w:rsidP="00985F5A">
      <w:pPr>
        <w:tabs>
          <w:tab w:val="left" w:pos="2410"/>
          <w:tab w:val="left" w:pos="4253"/>
          <w:tab w:val="left" w:pos="6237"/>
        </w:tabs>
        <w:ind w:firstLineChars="200" w:firstLine="480"/>
        <w:rPr>
          <w:rFonts w:ascii="宋体" w:hAnsi="宋体"/>
          <w:szCs w:val="21"/>
        </w:rPr>
      </w:pPr>
      <w:r w:rsidRPr="001948D4">
        <w:t xml:space="preserve">(A) </w:t>
      </w:r>
      <w:r w:rsidR="00573D2E" w:rsidRPr="00573D2E">
        <w:rPr>
          <w:position w:val="-12"/>
        </w:rPr>
        <w:object w:dxaOrig="600" w:dyaOrig="360">
          <v:shape id="_x0000_i1106" type="#_x0000_t75" style="width:30.05pt;height:18.15pt" o:ole="">
            <v:imagedata r:id="rId179" o:title=""/>
          </v:shape>
          <o:OLEObject Type="Embed" ProgID="Equation.DSMT4" ShapeID="_x0000_i1106" DrawAspect="Content" ObjectID="_1699974239" r:id="rId18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</w:t>
      </w:r>
      <w:r w:rsidRPr="001948D4">
        <w:t xml:space="preserve">(B) </w:t>
      </w:r>
      <w:r w:rsidR="00573D2E" w:rsidRPr="00573D2E">
        <w:rPr>
          <w:position w:val="-12"/>
        </w:rPr>
        <w:object w:dxaOrig="600" w:dyaOrig="360">
          <v:shape id="_x0000_i1107" type="#_x0000_t75" style="width:30.05pt;height:18.15pt" o:ole="">
            <v:imagedata r:id="rId181" o:title=""/>
          </v:shape>
          <o:OLEObject Type="Embed" ProgID="Equation.DSMT4" ShapeID="_x0000_i1107" DrawAspect="Content" ObjectID="_1699974240" r:id="rId18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</w:t>
      </w:r>
      <w:r w:rsidR="001948D4">
        <w:rPr>
          <w:rFonts w:ascii="宋体" w:hAnsi="宋体" w:hint="eastAsia"/>
          <w:szCs w:val="21"/>
        </w:rPr>
        <w:t xml:space="preserve"> </w:t>
      </w:r>
      <w:r w:rsidRPr="001948D4">
        <w:t xml:space="preserve">(C) </w:t>
      </w:r>
      <w:r w:rsidR="00573D2E" w:rsidRPr="00573D2E">
        <w:rPr>
          <w:position w:val="-12"/>
        </w:rPr>
        <w:object w:dxaOrig="920" w:dyaOrig="360">
          <v:shape id="_x0000_i1108" type="#_x0000_t75" style="width:45.7pt;height:18.15pt" o:ole="">
            <v:imagedata r:id="rId183" o:title=""/>
          </v:shape>
          <o:OLEObject Type="Embed" ProgID="Equation.DSMT4" ShapeID="_x0000_i1108" DrawAspect="Content" ObjectID="_1699974241" r:id="rId184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</w:t>
      </w:r>
      <w:r w:rsidRPr="001948D4">
        <w:t xml:space="preserve">(D) </w:t>
      </w:r>
      <w:r w:rsidR="00573D2E" w:rsidRPr="00573D2E">
        <w:rPr>
          <w:position w:val="-12"/>
        </w:rPr>
        <w:object w:dxaOrig="920" w:dyaOrig="360">
          <v:shape id="_x0000_i1109" type="#_x0000_t75" style="width:45.7pt;height:18.15pt" o:ole="">
            <v:imagedata r:id="rId185" o:title=""/>
          </v:shape>
          <o:OLEObject Type="Embed" ProgID="Equation.DSMT4" ShapeID="_x0000_i1109" DrawAspect="Content" ObjectID="_1699974242" r:id="rId186"/>
        </w:object>
      </w:r>
      <w:r>
        <w:rPr>
          <w:rFonts w:ascii="宋体" w:hAnsi="宋体" w:hint="eastAsia"/>
          <w:szCs w:val="21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147928" w:rsidRPr="000C4DC3" w:rsidRDefault="00877F85" w:rsidP="000C4DC3">
      <w:pPr>
        <w:ind w:left="480" w:hangingChars="200" w:hanging="480"/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D</w:t>
      </w:r>
      <w:r w:rsidRPr="00877F85">
        <w:rPr>
          <w:rFonts w:hint="eastAsia"/>
        </w:rPr>
        <w:t>)</w:t>
      </w:r>
      <w:r w:rsidR="00A479D0">
        <w:rPr>
          <w:rFonts w:ascii="宋体" w:hAnsi="宋体" w:hint="eastAsia"/>
        </w:rPr>
        <w:t>．</w:t>
      </w:r>
      <w:r w:rsidR="00147928">
        <w:rPr>
          <w:rFonts w:ascii="宋体" w:hAnsi="宋体"/>
          <w:szCs w:val="21"/>
        </w:rPr>
        <w:t>由于</w:t>
      </w:r>
      <w:r w:rsidR="00573D2E" w:rsidRPr="00573D2E">
        <w:rPr>
          <w:position w:val="-10"/>
        </w:rPr>
        <w:object w:dxaOrig="1020" w:dyaOrig="360">
          <v:shape id="_x0000_i1110" type="#_x0000_t75" style="width:50.7pt;height:18.15pt" o:ole="">
            <v:imagedata r:id="rId187" o:title=""/>
          </v:shape>
          <o:OLEObject Type="Embed" ProgID="Equation.DSMT4" ShapeID="_x0000_i1110" DrawAspect="Content" ObjectID="_1699974243" r:id="rId188"/>
        </w:object>
      </w:r>
      <w:r w:rsidR="00147928">
        <w:rPr>
          <w:rFonts w:ascii="宋体" w:hAnsi="宋体"/>
          <w:szCs w:val="21"/>
        </w:rPr>
        <w:t>是方程组</w:t>
      </w:r>
      <w:r w:rsidR="00573D2E" w:rsidRPr="00573D2E">
        <w:rPr>
          <w:position w:val="-6"/>
        </w:rPr>
        <w:object w:dxaOrig="700" w:dyaOrig="279">
          <v:shape id="_x0000_i1111" type="#_x0000_t75" style="width:35.05pt;height:13.75pt" o:ole="">
            <v:imagedata r:id="rId189" o:title=""/>
          </v:shape>
          <o:OLEObject Type="Embed" ProgID="Equation.DSMT4" ShapeID="_x0000_i1111" DrawAspect="Content" ObjectID="_1699974244" r:id="rId190"/>
        </w:object>
      </w:r>
      <w:r w:rsidR="00147928">
        <w:rPr>
          <w:rFonts w:ascii="宋体" w:hAnsi="宋体"/>
          <w:szCs w:val="21"/>
        </w:rPr>
        <w:t>的一个基础解系，所以</w:t>
      </w:r>
      <w:r w:rsidR="00573D2E" w:rsidRPr="00573D2E">
        <w:rPr>
          <w:position w:val="-10"/>
        </w:rPr>
        <w:object w:dxaOrig="1540" w:dyaOrig="360">
          <v:shape id="_x0000_i1112" type="#_x0000_t75" style="width:77pt;height:18.15pt" o:ole="">
            <v:imagedata r:id="rId191" o:title=""/>
          </v:shape>
          <o:OLEObject Type="Embed" ProgID="Equation.DSMT4" ShapeID="_x0000_i1112" DrawAspect="Content" ObjectID="_1699974245" r:id="rId192"/>
        </w:object>
      </w:r>
      <w:r w:rsidR="00147928">
        <w:rPr>
          <w:rFonts w:ascii="宋体" w:hAnsi="宋体"/>
          <w:szCs w:val="21"/>
        </w:rPr>
        <w:t>，且</w:t>
      </w:r>
      <w:r w:rsidR="00573D2E" w:rsidRPr="00573D2E">
        <w:rPr>
          <w:position w:val="-10"/>
        </w:rPr>
        <w:object w:dxaOrig="1540" w:dyaOrig="320">
          <v:shape id="_x0000_i1113" type="#_x0000_t75" style="width:77pt;height:16.3pt" o:ole="">
            <v:imagedata r:id="rId193" o:title=""/>
          </v:shape>
          <o:OLEObject Type="Embed" ProgID="Equation.DSMT4" ShapeID="_x0000_i1113" DrawAspect="Content" ObjectID="_1699974246" r:id="rId194"/>
        </w:object>
      </w:r>
      <w:r w:rsidR="00147928">
        <w:rPr>
          <w:rFonts w:ascii="宋体" w:hAnsi="宋体"/>
          <w:szCs w:val="21"/>
        </w:rPr>
        <w:t>，即</w:t>
      </w:r>
      <w:r w:rsidR="00573D2E" w:rsidRPr="00573D2E">
        <w:rPr>
          <w:position w:val="-12"/>
        </w:rPr>
        <w:object w:dxaOrig="1100" w:dyaOrig="360">
          <v:shape id="_x0000_i1114" type="#_x0000_t75" style="width:55.1pt;height:18.15pt" o:ole="">
            <v:imagedata r:id="rId195" o:title=""/>
          </v:shape>
          <o:OLEObject Type="Embed" ProgID="Equation.DSMT4" ShapeID="_x0000_i1114" DrawAspect="Content" ObjectID="_1699974247" r:id="rId196"/>
        </w:object>
      </w:r>
      <w:r w:rsidR="00147928">
        <w:rPr>
          <w:rFonts w:ascii="宋体" w:hAnsi="宋体"/>
          <w:szCs w:val="21"/>
        </w:rPr>
        <w:t>，且</w:t>
      </w:r>
      <w:r w:rsidR="00573D2E" w:rsidRPr="00573D2E">
        <w:rPr>
          <w:position w:val="-14"/>
        </w:rPr>
        <w:object w:dxaOrig="660" w:dyaOrig="400">
          <v:shape id="_x0000_i1115" type="#_x0000_t75" style="width:33.2pt;height:20.05pt" o:ole="">
            <v:imagedata r:id="rId197" o:title=""/>
          </v:shape>
          <o:OLEObject Type="Embed" ProgID="Equation.DSMT4" ShapeID="_x0000_i1115" DrawAspect="Content" ObjectID="_1699974248" r:id="rId198"/>
        </w:object>
      </w:r>
      <w:r w:rsidR="00147928">
        <w:rPr>
          <w:rFonts w:ascii="宋体" w:hAnsi="宋体"/>
          <w:szCs w:val="21"/>
        </w:rPr>
        <w:t>．由此可得</w:t>
      </w:r>
      <w:r w:rsidR="00573D2E" w:rsidRPr="00573D2E">
        <w:rPr>
          <w:position w:val="-10"/>
        </w:rPr>
        <w:object w:dxaOrig="1540" w:dyaOrig="360">
          <v:shape id="_x0000_i1116" type="#_x0000_t75" style="width:77pt;height:18.15pt" o:ole="">
            <v:imagedata r:id="rId199" o:title=""/>
          </v:shape>
          <o:OLEObject Type="Embed" ProgID="Equation.DSMT4" ShapeID="_x0000_i1116" DrawAspect="Content" ObjectID="_1699974249" r:id="rId200"/>
        </w:object>
      </w:r>
      <w:r w:rsidR="00147928">
        <w:rPr>
          <w:rFonts w:ascii="宋体" w:hAnsi="宋体"/>
          <w:szCs w:val="21"/>
        </w:rPr>
        <w:t>，即</w:t>
      </w:r>
      <w:r w:rsidR="00573D2E" w:rsidRPr="00573D2E">
        <w:rPr>
          <w:position w:val="-12"/>
        </w:rPr>
        <w:object w:dxaOrig="2040" w:dyaOrig="380">
          <v:shape id="_x0000_i1117" type="#_x0000_t75" style="width:102.05pt;height:18.8pt" o:ole="">
            <v:imagedata r:id="rId201" o:title=""/>
          </v:shape>
          <o:OLEObject Type="Embed" ProgID="Equation.DSMT4" ShapeID="_x0000_i1117" DrawAspect="Content" ObjectID="_1699974250" r:id="rId202"/>
        </w:object>
      </w:r>
      <w:r w:rsidR="00147928">
        <w:rPr>
          <w:rFonts w:ascii="宋体" w:hAnsi="宋体"/>
          <w:szCs w:val="21"/>
        </w:rPr>
        <w:t>，这说明</w:t>
      </w:r>
      <w:r w:rsidR="00573D2E" w:rsidRPr="00573D2E">
        <w:rPr>
          <w:position w:val="-12"/>
        </w:rPr>
        <w:object w:dxaOrig="1240" w:dyaOrig="360">
          <v:shape id="_x0000_i1118" type="#_x0000_t75" style="width:62pt;height:18.15pt" o:ole="">
            <v:imagedata r:id="rId203" o:title=""/>
          </v:shape>
          <o:OLEObject Type="Embed" ProgID="Equation.DSMT4" ShapeID="_x0000_i1118" DrawAspect="Content" ObjectID="_1699974251" r:id="rId204"/>
        </w:object>
      </w:r>
      <w:r w:rsidR="00147928">
        <w:rPr>
          <w:rFonts w:ascii="宋体" w:hAnsi="宋体"/>
          <w:szCs w:val="21"/>
        </w:rPr>
        <w:t>是</w:t>
      </w:r>
      <w:r w:rsidR="00573D2E" w:rsidRPr="00573D2E">
        <w:rPr>
          <w:position w:val="-6"/>
        </w:rPr>
        <w:object w:dxaOrig="780" w:dyaOrig="320">
          <v:shape id="_x0000_i1119" type="#_x0000_t75" style="width:38.8pt;height:16.3pt" o:ole="">
            <v:imagedata r:id="rId205" o:title=""/>
          </v:shape>
          <o:OLEObject Type="Embed" ProgID="Equation.DSMT4" ShapeID="_x0000_i1119" DrawAspect="Content" ObjectID="_1699974252" r:id="rId206"/>
        </w:object>
      </w:r>
      <w:r w:rsidR="00147928">
        <w:rPr>
          <w:rFonts w:ascii="宋体" w:hAnsi="宋体"/>
          <w:szCs w:val="21"/>
        </w:rPr>
        <w:t>的解．由于</w:t>
      </w:r>
      <w:r w:rsidR="00573D2E" w:rsidRPr="00573D2E">
        <w:rPr>
          <w:position w:val="-10"/>
        </w:rPr>
        <w:object w:dxaOrig="859" w:dyaOrig="320">
          <v:shape id="_x0000_i1120" type="#_x0000_t75" style="width:43.2pt;height:16.3pt" o:ole="">
            <v:imagedata r:id="rId207" o:title=""/>
          </v:shape>
          <o:OLEObject Type="Embed" ProgID="Equation.DSMT4" ShapeID="_x0000_i1120" DrawAspect="Content" ObjectID="_1699974253" r:id="rId208"/>
        </w:object>
      </w:r>
      <w:r w:rsidR="00147928">
        <w:rPr>
          <w:rFonts w:ascii="宋体" w:hAnsi="宋体"/>
          <w:szCs w:val="21"/>
        </w:rPr>
        <w:t>，</w:t>
      </w:r>
      <w:r w:rsidR="00573D2E" w:rsidRPr="00573D2E">
        <w:rPr>
          <w:position w:val="-12"/>
        </w:rPr>
        <w:object w:dxaOrig="1100" w:dyaOrig="360">
          <v:shape id="_x0000_i1121" type="#_x0000_t75" style="width:55.1pt;height:18.15pt" o:ole="">
            <v:imagedata r:id="rId209" o:title=""/>
          </v:shape>
          <o:OLEObject Type="Embed" ProgID="Equation.DSMT4" ShapeID="_x0000_i1121" DrawAspect="Content" ObjectID="_1699974254" r:id="rId210"/>
        </w:object>
      </w:r>
      <w:r w:rsidR="00147928">
        <w:rPr>
          <w:rFonts w:ascii="宋体" w:hAnsi="宋体"/>
          <w:szCs w:val="21"/>
        </w:rPr>
        <w:t>，所以</w:t>
      </w:r>
      <w:r w:rsidR="00573D2E" w:rsidRPr="00573D2E">
        <w:rPr>
          <w:position w:val="-12"/>
        </w:rPr>
        <w:object w:dxaOrig="920" w:dyaOrig="360">
          <v:shape id="_x0000_i1122" type="#_x0000_t75" style="width:45.7pt;height:18.15pt" o:ole="">
            <v:imagedata r:id="rId211" o:title=""/>
          </v:shape>
          <o:OLEObject Type="Embed" ProgID="Equation.DSMT4" ShapeID="_x0000_i1122" DrawAspect="Content" ObjectID="_1699974255" r:id="rId212"/>
        </w:object>
      </w:r>
      <w:r w:rsidR="00147928">
        <w:rPr>
          <w:rFonts w:ascii="宋体" w:hAnsi="宋体"/>
          <w:szCs w:val="21"/>
        </w:rPr>
        <w:t>线性无关．又由于</w:t>
      </w:r>
      <w:r w:rsidR="00573D2E" w:rsidRPr="00573D2E">
        <w:rPr>
          <w:position w:val="-10"/>
        </w:rPr>
        <w:object w:dxaOrig="859" w:dyaOrig="320">
          <v:shape id="_x0000_i1123" type="#_x0000_t75" style="width:43.2pt;height:16.3pt" o:ole="">
            <v:imagedata r:id="rId213" o:title=""/>
          </v:shape>
          <o:OLEObject Type="Embed" ProgID="Equation.DSMT4" ShapeID="_x0000_i1123" DrawAspect="Content" ObjectID="_1699974256" r:id="rId214"/>
        </w:object>
      </w:r>
      <w:r w:rsidR="00147928">
        <w:rPr>
          <w:rFonts w:ascii="宋体" w:hAnsi="宋体"/>
          <w:szCs w:val="21"/>
        </w:rPr>
        <w:t>，所以</w:t>
      </w:r>
      <w:r w:rsidR="00573D2E" w:rsidRPr="00573D2E">
        <w:rPr>
          <w:position w:val="-10"/>
        </w:rPr>
        <w:object w:dxaOrig="940" w:dyaOrig="360">
          <v:shape id="_x0000_i1124" type="#_x0000_t75" style="width:46.95pt;height:18.15pt" o:ole="">
            <v:imagedata r:id="rId215" o:title=""/>
          </v:shape>
          <o:OLEObject Type="Embed" ProgID="Equation.DSMT4" ShapeID="_x0000_i1124" DrawAspect="Content" ObjectID="_1699974257" r:id="rId216"/>
        </w:object>
      </w:r>
      <w:r w:rsidR="00147928">
        <w:rPr>
          <w:rFonts w:ascii="宋体" w:hAnsi="宋体"/>
          <w:szCs w:val="21"/>
        </w:rPr>
        <w:t>，因此</w:t>
      </w:r>
      <w:r w:rsidR="00573D2E" w:rsidRPr="00573D2E">
        <w:rPr>
          <w:position w:val="-6"/>
        </w:rPr>
        <w:object w:dxaOrig="780" w:dyaOrig="320">
          <v:shape id="_x0000_i1125" type="#_x0000_t75" style="width:38.8pt;height:16.3pt" o:ole="">
            <v:imagedata r:id="rId217" o:title=""/>
          </v:shape>
          <o:OLEObject Type="Embed" ProgID="Equation.DSMT4" ShapeID="_x0000_i1125" DrawAspect="Content" ObjectID="_1699974258" r:id="rId218"/>
        </w:object>
      </w:r>
      <w:r w:rsidR="00147928">
        <w:rPr>
          <w:rFonts w:ascii="宋体" w:hAnsi="宋体"/>
          <w:szCs w:val="21"/>
        </w:rPr>
        <w:t>的基础解系中含有</w:t>
      </w:r>
      <w:r w:rsidR="00573D2E" w:rsidRPr="00573D2E">
        <w:rPr>
          <w:position w:val="-6"/>
        </w:rPr>
        <w:object w:dxaOrig="859" w:dyaOrig="279">
          <v:shape id="_x0000_i1126" type="#_x0000_t75" style="width:43.2pt;height:13.75pt" o:ole="">
            <v:imagedata r:id="rId219" o:title=""/>
          </v:shape>
          <o:OLEObject Type="Embed" ProgID="Equation.DSMT4" ShapeID="_x0000_i1126" DrawAspect="Content" ObjectID="_1699974259" r:id="rId220"/>
        </w:object>
      </w:r>
      <w:r w:rsidR="00147928">
        <w:rPr>
          <w:rFonts w:ascii="宋体" w:hAnsi="宋体"/>
          <w:szCs w:val="21"/>
        </w:rPr>
        <w:t>个线性无关的解向量．而</w:t>
      </w:r>
      <w:r w:rsidR="00573D2E" w:rsidRPr="00573D2E">
        <w:rPr>
          <w:position w:val="-12"/>
        </w:rPr>
        <w:object w:dxaOrig="920" w:dyaOrig="360">
          <v:shape id="_x0000_i1127" type="#_x0000_t75" style="width:45.7pt;height:18.15pt" o:ole="">
            <v:imagedata r:id="rId221" o:title=""/>
          </v:shape>
          <o:OLEObject Type="Embed" ProgID="Equation.DSMT4" ShapeID="_x0000_i1127" DrawAspect="Content" ObjectID="_1699974260" r:id="rId222"/>
        </w:object>
      </w:r>
      <w:r w:rsidR="00147928">
        <w:rPr>
          <w:rFonts w:ascii="宋体" w:hAnsi="宋体"/>
          <w:szCs w:val="21"/>
        </w:rPr>
        <w:t>线性无关，且为</w:t>
      </w:r>
      <w:r w:rsidR="00573D2E" w:rsidRPr="00573D2E">
        <w:rPr>
          <w:position w:val="-6"/>
        </w:rPr>
        <w:object w:dxaOrig="780" w:dyaOrig="320">
          <v:shape id="_x0000_i1128" type="#_x0000_t75" style="width:38.8pt;height:16.3pt" o:ole="">
            <v:imagedata r:id="rId223" o:title=""/>
          </v:shape>
          <o:OLEObject Type="Embed" ProgID="Equation.DSMT4" ShapeID="_x0000_i1128" DrawAspect="Content" ObjectID="_1699974261" r:id="rId224"/>
        </w:object>
      </w:r>
      <w:r w:rsidR="00147928">
        <w:rPr>
          <w:rFonts w:ascii="宋体" w:hAnsi="宋体"/>
          <w:szCs w:val="21"/>
        </w:rPr>
        <w:t>的解，所以</w:t>
      </w:r>
      <w:r w:rsidR="00573D2E" w:rsidRPr="00573D2E">
        <w:rPr>
          <w:position w:val="-12"/>
        </w:rPr>
        <w:object w:dxaOrig="920" w:dyaOrig="360">
          <v:shape id="_x0000_i1129" type="#_x0000_t75" style="width:45.7pt;height:18.15pt" o:ole="">
            <v:imagedata r:id="rId225" o:title=""/>
          </v:shape>
          <o:OLEObject Type="Embed" ProgID="Equation.DSMT4" ShapeID="_x0000_i1129" DrawAspect="Content" ObjectID="_1699974262" r:id="rId226"/>
        </w:object>
      </w:r>
      <w:r w:rsidR="00147928">
        <w:rPr>
          <w:rFonts w:ascii="宋体" w:hAnsi="宋体"/>
          <w:szCs w:val="21"/>
        </w:rPr>
        <w:t>可作为</w:t>
      </w:r>
      <w:r w:rsidR="00573D2E" w:rsidRPr="00573D2E">
        <w:rPr>
          <w:position w:val="-6"/>
        </w:rPr>
        <w:object w:dxaOrig="780" w:dyaOrig="320">
          <v:shape id="_x0000_i1130" type="#_x0000_t75" style="width:38.8pt;height:16.3pt" o:ole="">
            <v:imagedata r:id="rId227" o:title=""/>
          </v:shape>
          <o:OLEObject Type="Embed" ProgID="Equation.DSMT4" ShapeID="_x0000_i1130" DrawAspect="Content" ObjectID="_1699974263" r:id="rId228"/>
        </w:object>
      </w:r>
      <w:r w:rsidR="000C4DC3">
        <w:rPr>
          <w:rFonts w:ascii="宋体" w:hAnsi="宋体"/>
          <w:szCs w:val="21"/>
        </w:rPr>
        <w:t>的基础解系</w:t>
      </w:r>
      <w:r w:rsidR="00147928">
        <w:rPr>
          <w:rFonts w:ascii="宋体" w:hAnsi="宋体"/>
          <w:szCs w:val="21"/>
        </w:rPr>
        <w:t>．</w:t>
      </w:r>
    </w:p>
    <w:p w:rsidR="00985F5A" w:rsidRDefault="00985F5A" w:rsidP="00202E48">
      <w:pPr>
        <w:rPr>
          <w:rFonts w:ascii="宋体" w:hAnsi="宋体"/>
        </w:rPr>
      </w:pPr>
    </w:p>
    <w:p w:rsidR="00985F5A" w:rsidRDefault="00985F5A" w:rsidP="00202E48">
      <w:pPr>
        <w:rPr>
          <w:rFonts w:ascii="宋体" w:hAnsi="宋体"/>
        </w:rPr>
      </w:pPr>
    </w:p>
    <w:p w:rsidR="00985F5A" w:rsidRDefault="00985F5A" w:rsidP="001948D4">
      <w:pPr>
        <w:ind w:left="480" w:hangingChars="200" w:hanging="480"/>
        <w:rPr>
          <w:rFonts w:ascii="宋体"/>
        </w:rPr>
      </w:pPr>
      <w:r w:rsidRPr="00202E48">
        <w:t xml:space="preserve">(7) </w:t>
      </w:r>
      <w:r>
        <w:rPr>
          <w:rFonts w:ascii="宋体" w:hAnsi="宋体" w:hint="eastAsia"/>
        </w:rPr>
        <w:t>设</w:t>
      </w:r>
      <w:r w:rsidR="00573D2E" w:rsidRPr="00573D2E">
        <w:rPr>
          <w:position w:val="-12"/>
        </w:rPr>
        <w:object w:dxaOrig="580" w:dyaOrig="360">
          <v:shape id="_x0000_i1131" type="#_x0000_t75" style="width:28.8pt;height:18.15pt" o:ole="">
            <v:imagedata r:id="rId229" o:title=""/>
          </v:shape>
          <o:OLEObject Type="Embed" ProgID="Equation.DSMT4" ShapeID="_x0000_i1131" DrawAspect="Content" ObjectID="_1699974264" r:id="rId230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2"/>
        </w:rPr>
        <w:object w:dxaOrig="580" w:dyaOrig="360">
          <v:shape id="_x0000_i1132" type="#_x0000_t75" style="width:28.8pt;height:18.15pt" o:ole="">
            <v:imagedata r:id="rId231" o:title=""/>
          </v:shape>
          <o:OLEObject Type="Embed" ProgID="Equation.DSMT4" ShapeID="_x0000_i1132" DrawAspect="Content" ObjectID="_1699974265" r:id="rId232"/>
        </w:object>
      </w:r>
      <w:r>
        <w:rPr>
          <w:rFonts w:ascii="宋体" w:hAnsi="宋体" w:hint="eastAsia"/>
        </w:rPr>
        <w:t>为两个分布函数，其相应的概率密度</w:t>
      </w:r>
      <w:r w:rsidR="00573D2E" w:rsidRPr="00573D2E">
        <w:rPr>
          <w:position w:val="-12"/>
        </w:rPr>
        <w:object w:dxaOrig="580" w:dyaOrig="360">
          <v:shape id="_x0000_i1133" type="#_x0000_t75" style="width:28.8pt;height:18.15pt" o:ole="">
            <v:imagedata r:id="rId233" o:title=""/>
          </v:shape>
          <o:OLEObject Type="Embed" ProgID="Equation.DSMT4" ShapeID="_x0000_i1133" DrawAspect="Content" ObjectID="_1699974266" r:id="rId234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2"/>
        </w:rPr>
        <w:object w:dxaOrig="580" w:dyaOrig="360">
          <v:shape id="_x0000_i1134" type="#_x0000_t75" style="width:28.8pt;height:18.15pt" o:ole="">
            <v:imagedata r:id="rId235" o:title=""/>
          </v:shape>
          <o:OLEObject Type="Embed" ProgID="Equation.DSMT4" ShapeID="_x0000_i1134" DrawAspect="Content" ObjectID="_1699974267" r:id="rId236"/>
        </w:object>
      </w:r>
      <w:r>
        <w:rPr>
          <w:rFonts w:ascii="宋体" w:hAnsi="宋体" w:hint="eastAsia"/>
        </w:rPr>
        <w:t>是连续函数，则必为概率密度的是</w:t>
      </w:r>
      <w:r w:rsidR="001948D4" w:rsidRPr="001948D4">
        <w:t>(    )</w:t>
      </w:r>
    </w:p>
    <w:p w:rsidR="00985F5A" w:rsidRDefault="00985F5A" w:rsidP="001948D4">
      <w:pPr>
        <w:ind w:firstLineChars="200" w:firstLine="480"/>
        <w:rPr>
          <w:rFonts w:ascii="宋体"/>
        </w:rPr>
      </w:pPr>
      <w:r w:rsidRPr="001948D4">
        <w:t>(A)</w:t>
      </w:r>
      <w:r w:rsidR="001948D4" w:rsidRPr="001948D4">
        <w:rPr>
          <w:rFonts w:hint="eastAsia"/>
        </w:rPr>
        <w:t xml:space="preserve"> </w:t>
      </w:r>
      <w:r w:rsidR="00573D2E" w:rsidRPr="00573D2E">
        <w:rPr>
          <w:position w:val="-12"/>
        </w:rPr>
        <w:object w:dxaOrig="1100" w:dyaOrig="360">
          <v:shape id="_x0000_i1135" type="#_x0000_t75" style="width:55.1pt;height:18.15pt" o:ole="">
            <v:imagedata r:id="rId237" o:title=""/>
          </v:shape>
          <o:OLEObject Type="Embed" ProgID="Equation.DSMT4" ShapeID="_x0000_i1135" DrawAspect="Content" ObjectID="_1699974268" r:id="rId238"/>
        </w:object>
      </w:r>
      <w:r>
        <w:rPr>
          <w:rFonts w:ascii="宋体" w:hAnsi="宋体" w:hint="eastAsia"/>
        </w:rPr>
        <w:t>．</w:t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Pr="001948D4">
        <w:t>(B)</w:t>
      </w:r>
      <w:r w:rsidR="001948D4" w:rsidRPr="001948D4">
        <w:rPr>
          <w:rFonts w:hint="eastAsia"/>
        </w:rPr>
        <w:t xml:space="preserve"> </w:t>
      </w:r>
      <w:r w:rsidR="00573D2E" w:rsidRPr="00573D2E">
        <w:rPr>
          <w:position w:val="-12"/>
        </w:rPr>
        <w:object w:dxaOrig="1200" w:dyaOrig="360">
          <v:shape id="_x0000_i1136" type="#_x0000_t75" style="width:60.1pt;height:18.15pt" o:ole="">
            <v:imagedata r:id="rId239" o:title=""/>
          </v:shape>
          <o:OLEObject Type="Embed" ProgID="Equation.DSMT4" ShapeID="_x0000_i1136" DrawAspect="Content" ObjectID="_1699974269" r:id="rId240"/>
        </w:object>
      </w:r>
      <w:r>
        <w:rPr>
          <w:rFonts w:ascii="宋体" w:hAnsi="宋体" w:hint="eastAsia"/>
        </w:rPr>
        <w:t>．</w:t>
      </w:r>
    </w:p>
    <w:p w:rsidR="00985F5A" w:rsidRDefault="00985F5A" w:rsidP="001948D4">
      <w:pPr>
        <w:ind w:firstLineChars="200" w:firstLine="480"/>
        <w:rPr>
          <w:rFonts w:ascii="宋体"/>
        </w:rPr>
      </w:pPr>
      <w:r w:rsidRPr="001948D4">
        <w:t>(C)</w:t>
      </w:r>
      <w:r w:rsidR="001948D4" w:rsidRPr="001948D4">
        <w:rPr>
          <w:rFonts w:hint="eastAsia"/>
        </w:rPr>
        <w:t xml:space="preserve"> </w:t>
      </w:r>
      <w:r w:rsidR="00573D2E" w:rsidRPr="00573D2E">
        <w:rPr>
          <w:position w:val="-12"/>
        </w:rPr>
        <w:object w:dxaOrig="1100" w:dyaOrig="360">
          <v:shape id="_x0000_i1137" type="#_x0000_t75" style="width:55.1pt;height:18.15pt" o:ole="">
            <v:imagedata r:id="rId241" o:title=""/>
          </v:shape>
          <o:OLEObject Type="Embed" ProgID="Equation.DSMT4" ShapeID="_x0000_i1137" DrawAspect="Content" ObjectID="_1699974270" r:id="rId242"/>
        </w:object>
      </w:r>
      <w:r>
        <w:rPr>
          <w:rFonts w:ascii="宋体" w:hAnsi="宋体" w:hint="eastAsia"/>
        </w:rPr>
        <w:t>．</w:t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Pr="001948D4">
        <w:t>(D)</w:t>
      </w:r>
      <w:r w:rsidR="001948D4" w:rsidRPr="001948D4">
        <w:rPr>
          <w:rFonts w:hint="eastAsia"/>
        </w:rPr>
        <w:t xml:space="preserve"> </w:t>
      </w:r>
      <w:r w:rsidR="00573D2E" w:rsidRPr="00573D2E">
        <w:rPr>
          <w:position w:val="-12"/>
        </w:rPr>
        <w:object w:dxaOrig="2320" w:dyaOrig="360">
          <v:shape id="_x0000_i1138" type="#_x0000_t75" style="width:115.85pt;height:18.15pt" o:ole="">
            <v:imagedata r:id="rId243" o:title=""/>
          </v:shape>
          <o:OLEObject Type="Embed" ProgID="Equation.DSMT4" ShapeID="_x0000_i1138" DrawAspect="Content" ObjectID="_1699974271" r:id="rId244"/>
        </w:object>
      </w:r>
      <w:r>
        <w:rPr>
          <w:rFonts w:ascii="宋体" w:hAnsi="宋体" w:hint="eastAsia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877F85" w:rsidRDefault="00877F85" w:rsidP="00877F85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D</w:t>
      </w:r>
      <w:r w:rsidRPr="00877F85">
        <w:rPr>
          <w:rFonts w:hint="eastAsia"/>
        </w:rPr>
        <w:t>)</w:t>
      </w:r>
      <w:r w:rsidR="00A479D0">
        <w:rPr>
          <w:rFonts w:ascii="宋体" w:hAnsi="宋体" w:hint="eastAsia"/>
        </w:rPr>
        <w:t>．</w:t>
      </w:r>
      <w:r w:rsidR="00F448A5">
        <w:rPr>
          <w:rFonts w:ascii="宋体" w:hAnsi="宋体" w:hint="eastAsia"/>
        </w:rPr>
        <w:t>因为</w:t>
      </w:r>
    </w:p>
    <w:p w:rsidR="00147928" w:rsidRPr="00F448A5" w:rsidRDefault="00573D2E" w:rsidP="00F448A5">
      <w:pPr>
        <w:ind w:firstLineChars="200" w:firstLine="480"/>
        <w:jc w:val="center"/>
      </w:pPr>
      <w:r w:rsidRPr="00573D2E">
        <w:rPr>
          <w:position w:val="-18"/>
        </w:rPr>
        <w:object w:dxaOrig="5200" w:dyaOrig="520">
          <v:shape id="_x0000_i1139" type="#_x0000_t75" style="width:259.85pt;height:26.3pt" o:ole="">
            <v:imagedata r:id="rId245" o:title=""/>
          </v:shape>
          <o:OLEObject Type="Embed" ProgID="Equation.DSMT4" ShapeID="_x0000_i1139" DrawAspect="Content" ObjectID="_1699974272" r:id="rId246"/>
        </w:object>
      </w:r>
    </w:p>
    <w:p w:rsidR="00147928" w:rsidRDefault="00147928" w:rsidP="00F448A5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</w:rPr>
        <w:t>所以</w:t>
      </w:r>
      <w:r w:rsidR="00573D2E" w:rsidRPr="00573D2E">
        <w:rPr>
          <w:position w:val="-12"/>
        </w:rPr>
        <w:object w:dxaOrig="1660" w:dyaOrig="360">
          <v:shape id="_x0000_i1140" type="#_x0000_t75" style="width:83.25pt;height:18.15pt" o:ole="">
            <v:imagedata r:id="rId247" o:title=""/>
          </v:shape>
          <o:OLEObject Type="Embed" ProgID="Equation.DSMT4" ShapeID="_x0000_i1140" DrawAspect="Content" ObjectID="_1699974273" r:id="rId248"/>
        </w:object>
      </w:r>
      <w:r>
        <w:rPr>
          <w:rFonts w:ascii="宋体" w:hAnsi="宋体" w:hint="eastAsia"/>
        </w:rPr>
        <w:t>为概率密度．</w:t>
      </w:r>
    </w:p>
    <w:p w:rsidR="00985F5A" w:rsidRDefault="00985F5A" w:rsidP="00F448A5"/>
    <w:p w:rsidR="00877F85" w:rsidRDefault="00877F85" w:rsidP="00F448A5"/>
    <w:p w:rsidR="00985F5A" w:rsidRDefault="00985F5A" w:rsidP="001948D4">
      <w:pPr>
        <w:ind w:left="480" w:hangingChars="200" w:hanging="480"/>
        <w:rPr>
          <w:rFonts w:ascii="宋体"/>
        </w:rPr>
      </w:pPr>
      <w:r w:rsidRPr="00202E48">
        <w:t xml:space="preserve">(8) </w:t>
      </w:r>
      <w:r>
        <w:rPr>
          <w:rFonts w:ascii="宋体" w:hAnsi="宋体" w:hint="eastAsia"/>
        </w:rPr>
        <w:t>设随机变量</w:t>
      </w:r>
      <w:r w:rsidR="00573D2E" w:rsidRPr="00025957">
        <w:rPr>
          <w:position w:val="-4"/>
        </w:rPr>
        <w:object w:dxaOrig="240" w:dyaOrig="240">
          <v:shape id="_x0000_i1141" type="#_x0000_t75" style="width:11.9pt;height:11.9pt" o:ole="">
            <v:imagedata r:id="rId249" o:title=""/>
          </v:shape>
          <o:OLEObject Type="Embed" ProgID="Equation.DSMT4" ShapeID="_x0000_i1141" DrawAspect="Content" ObjectID="_1699974274" r:id="rId250"/>
        </w:object>
      </w:r>
      <w:r>
        <w:rPr>
          <w:rFonts w:ascii="宋体" w:hAnsi="宋体" w:hint="eastAsia"/>
        </w:rPr>
        <w:t>与</w:t>
      </w:r>
      <w:r w:rsidR="00573D2E" w:rsidRPr="00025957">
        <w:rPr>
          <w:position w:val="-4"/>
        </w:rPr>
        <w:object w:dxaOrig="220" w:dyaOrig="240">
          <v:shape id="_x0000_i1142" type="#_x0000_t75" style="width:11.25pt;height:11.9pt" o:ole="">
            <v:imagedata r:id="rId251" o:title=""/>
          </v:shape>
          <o:OLEObject Type="Embed" ProgID="Equation.DSMT4" ShapeID="_x0000_i1142" DrawAspect="Content" ObjectID="_1699974275" r:id="rId252"/>
        </w:object>
      </w:r>
      <w:r>
        <w:rPr>
          <w:rFonts w:ascii="宋体" w:hAnsi="宋体" w:hint="eastAsia"/>
        </w:rPr>
        <w:t>相互独立，且</w:t>
      </w:r>
      <w:r w:rsidR="00573D2E" w:rsidRPr="00573D2E">
        <w:rPr>
          <w:position w:val="-10"/>
        </w:rPr>
        <w:object w:dxaOrig="580" w:dyaOrig="320">
          <v:shape id="_x0000_i1143" type="#_x0000_t75" style="width:28.8pt;height:16.3pt" o:ole="">
            <v:imagedata r:id="rId253" o:title=""/>
          </v:shape>
          <o:OLEObject Type="Embed" ProgID="Equation.DSMT4" ShapeID="_x0000_i1143" DrawAspect="Content" ObjectID="_1699974276" r:id="rId254"/>
        </w:object>
      </w:r>
      <w:r>
        <w:rPr>
          <w:rFonts w:ascii="宋体" w:hAnsi="宋体" w:hint="eastAsia"/>
        </w:rPr>
        <w:t>与</w:t>
      </w:r>
      <w:r w:rsidR="00573D2E" w:rsidRPr="00573D2E">
        <w:rPr>
          <w:position w:val="-10"/>
        </w:rPr>
        <w:object w:dxaOrig="540" w:dyaOrig="320">
          <v:shape id="_x0000_i1144" type="#_x0000_t75" style="width:26.9pt;height:16.3pt" o:ole="">
            <v:imagedata r:id="rId255" o:title=""/>
          </v:shape>
          <o:OLEObject Type="Embed" ProgID="Equation.DSMT4" ShapeID="_x0000_i1144" DrawAspect="Content" ObjectID="_1699974277" r:id="rId256"/>
        </w:object>
      </w:r>
      <w:r>
        <w:rPr>
          <w:rFonts w:ascii="宋体" w:hAnsi="宋体" w:hint="eastAsia"/>
        </w:rPr>
        <w:t>存在，记</w:t>
      </w:r>
      <w:r w:rsidR="00573D2E" w:rsidRPr="00573D2E">
        <w:rPr>
          <w:position w:val="-14"/>
        </w:rPr>
        <w:object w:dxaOrig="1500" w:dyaOrig="400">
          <v:shape id="_x0000_i1145" type="#_x0000_t75" style="width:75.15pt;height:20.05pt" o:ole="">
            <v:imagedata r:id="rId257" o:title=""/>
          </v:shape>
          <o:OLEObject Type="Embed" ProgID="Equation.DSMT4" ShapeID="_x0000_i1145" DrawAspect="Content" ObjectID="_1699974278" r:id="rId258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4"/>
        </w:rPr>
        <w:object w:dxaOrig="1440" w:dyaOrig="400">
          <v:shape id="_x0000_i1146" type="#_x0000_t75" style="width:1in;height:20.05pt" o:ole="">
            <v:imagedata r:id="rId259" o:title=""/>
          </v:shape>
          <o:OLEObject Type="Embed" ProgID="Equation.DSMT4" ShapeID="_x0000_i1146" DrawAspect="Content" ObjectID="_1699974279" r:id="rId260"/>
        </w:object>
      </w:r>
      <w:r w:rsidR="00F448A5">
        <w:rPr>
          <w:rFonts w:hint="eastAsia"/>
        </w:rPr>
        <w:t>，</w:t>
      </w:r>
      <w:r>
        <w:rPr>
          <w:rFonts w:ascii="宋体" w:hAnsi="宋体" w:hint="eastAsia"/>
        </w:rPr>
        <w:t>则</w:t>
      </w:r>
      <w:r w:rsidR="00573D2E" w:rsidRPr="00573D2E">
        <w:rPr>
          <w:position w:val="-10"/>
        </w:rPr>
        <w:object w:dxaOrig="900" w:dyaOrig="320">
          <v:shape id="_x0000_i1147" type="#_x0000_t75" style="width:45.1pt;height:16.3pt" o:ole="">
            <v:imagedata r:id="rId261" o:title=""/>
          </v:shape>
          <o:OLEObject Type="Embed" ProgID="Equation.DSMT4" ShapeID="_x0000_i1147" DrawAspect="Content" ObjectID="_1699974280" r:id="rId262"/>
        </w:object>
      </w:r>
      <w:r w:rsidR="001948D4" w:rsidRPr="001948D4">
        <w:t>(    )</w:t>
      </w:r>
    </w:p>
    <w:p w:rsidR="00985F5A" w:rsidRDefault="00985F5A" w:rsidP="001948D4">
      <w:pPr>
        <w:ind w:firstLineChars="200" w:firstLine="480"/>
        <w:rPr>
          <w:rFonts w:ascii="宋体"/>
          <w:b/>
        </w:rPr>
      </w:pPr>
      <w:r w:rsidRPr="001948D4">
        <w:t>(A)</w:t>
      </w:r>
      <w:r w:rsidR="001948D4">
        <w:rPr>
          <w:rFonts w:hint="eastAsia"/>
        </w:rPr>
        <w:t xml:space="preserve"> </w:t>
      </w:r>
      <w:r w:rsidR="00573D2E" w:rsidRPr="00573D2E">
        <w:rPr>
          <w:position w:val="-10"/>
        </w:rPr>
        <w:object w:dxaOrig="1140" w:dyaOrig="320">
          <v:shape id="_x0000_i1148" type="#_x0000_t75" style="width:56.95pt;height:16.3pt" o:ole="">
            <v:imagedata r:id="rId263" o:title=""/>
          </v:shape>
          <o:OLEObject Type="Embed" ProgID="Equation.DSMT4" ShapeID="_x0000_i1148" DrawAspect="Content" ObjectID="_1699974281" r:id="rId264"/>
        </w:object>
      </w:r>
      <w:r>
        <w:rPr>
          <w:rFonts w:ascii="宋体" w:hAnsi="宋体" w:hint="eastAsia"/>
          <w:szCs w:val="21"/>
        </w:rPr>
        <w:t>．</w:t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Pr="001948D4">
        <w:t>(B)</w:t>
      </w:r>
      <w:r w:rsidR="001948D4">
        <w:rPr>
          <w:rFonts w:hint="eastAsia"/>
        </w:rPr>
        <w:t xml:space="preserve"> </w:t>
      </w:r>
      <w:r w:rsidR="00573D2E" w:rsidRPr="00573D2E">
        <w:rPr>
          <w:position w:val="-10"/>
        </w:rPr>
        <w:object w:dxaOrig="1160" w:dyaOrig="320">
          <v:shape id="_x0000_i1149" type="#_x0000_t75" style="width:58.25pt;height:16.3pt" o:ole="">
            <v:imagedata r:id="rId265" o:title=""/>
          </v:shape>
          <o:OLEObject Type="Embed" ProgID="Equation.DSMT4" ShapeID="_x0000_i1149" DrawAspect="Content" ObjectID="_1699974282" r:id="rId266"/>
        </w:object>
      </w:r>
      <w:r>
        <w:rPr>
          <w:rFonts w:ascii="宋体" w:hAnsi="宋体" w:hint="eastAsia"/>
          <w:szCs w:val="21"/>
        </w:rPr>
        <w:t>．</w:t>
      </w:r>
    </w:p>
    <w:p w:rsidR="00985F5A" w:rsidRDefault="00985F5A" w:rsidP="001948D4">
      <w:pPr>
        <w:ind w:firstLineChars="200" w:firstLine="480"/>
        <w:rPr>
          <w:rFonts w:ascii="宋体"/>
          <w:b/>
        </w:rPr>
      </w:pPr>
      <w:r w:rsidRPr="001948D4">
        <w:t>(C)</w:t>
      </w:r>
      <w:r w:rsidR="001948D4">
        <w:rPr>
          <w:rFonts w:hint="eastAsia"/>
        </w:rPr>
        <w:t xml:space="preserve"> </w:t>
      </w:r>
      <w:r w:rsidR="00573D2E" w:rsidRPr="00573D2E">
        <w:rPr>
          <w:position w:val="-10"/>
        </w:rPr>
        <w:object w:dxaOrig="1140" w:dyaOrig="320">
          <v:shape id="_x0000_i1150" type="#_x0000_t75" style="width:56.95pt;height:16.3pt" o:ole="">
            <v:imagedata r:id="rId267" o:title=""/>
          </v:shape>
          <o:OLEObject Type="Embed" ProgID="Equation.DSMT4" ShapeID="_x0000_i1150" DrawAspect="Content" ObjectID="_1699974283" r:id="rId268"/>
        </w:object>
      </w:r>
      <w:r>
        <w:rPr>
          <w:rFonts w:ascii="宋体" w:hAnsi="宋体" w:hint="eastAsia"/>
          <w:szCs w:val="21"/>
        </w:rPr>
        <w:t>．</w:t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Pr="001948D4">
        <w:t>(D)</w:t>
      </w:r>
      <w:r w:rsidR="001948D4">
        <w:rPr>
          <w:rFonts w:hint="eastAsia"/>
        </w:rPr>
        <w:t xml:space="preserve"> </w:t>
      </w:r>
      <w:r w:rsidR="00573D2E" w:rsidRPr="00573D2E">
        <w:rPr>
          <w:position w:val="-10"/>
        </w:rPr>
        <w:object w:dxaOrig="1160" w:dyaOrig="320">
          <v:shape id="_x0000_i1151" type="#_x0000_t75" style="width:58.25pt;height:16.3pt" o:ole="">
            <v:imagedata r:id="rId269" o:title=""/>
          </v:shape>
          <o:OLEObject Type="Embed" ProgID="Equation.DSMT4" ShapeID="_x0000_i1151" DrawAspect="Content" ObjectID="_1699974284" r:id="rId270"/>
        </w:object>
      </w:r>
      <w:r>
        <w:rPr>
          <w:rFonts w:ascii="宋体" w:hAnsi="宋体" w:hint="eastAsia"/>
          <w:szCs w:val="21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F448A5" w:rsidRDefault="00877F85" w:rsidP="00F448A5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B</w:t>
      </w:r>
      <w:r w:rsidRPr="00877F85">
        <w:rPr>
          <w:rFonts w:hint="eastAsia"/>
        </w:rPr>
        <w:t>)</w:t>
      </w:r>
      <w:r w:rsidR="00A479D0">
        <w:rPr>
          <w:rFonts w:ascii="宋体" w:hAnsi="宋体" w:hint="eastAsia"/>
        </w:rPr>
        <w:t>．</w:t>
      </w:r>
      <w:r w:rsidR="00F448A5">
        <w:rPr>
          <w:rFonts w:ascii="宋体" w:hAnsi="宋体" w:hint="eastAsia"/>
        </w:rPr>
        <w:t>因为</w:t>
      </w:r>
      <w:r w:rsidR="00573D2E" w:rsidRPr="00573D2E">
        <w:rPr>
          <w:position w:val="-6"/>
        </w:rPr>
        <w:object w:dxaOrig="920" w:dyaOrig="260">
          <v:shape id="_x0000_i1152" type="#_x0000_t75" style="width:45.7pt;height:13.15pt" o:ole="">
            <v:imagedata r:id="rId271" o:title=""/>
          </v:shape>
          <o:OLEObject Type="Embed" ProgID="Equation.DSMT4" ShapeID="_x0000_i1152" DrawAspect="Content" ObjectID="_1699974285" r:id="rId272"/>
        </w:object>
      </w:r>
      <w:r w:rsidR="00F448A5">
        <w:rPr>
          <w:rFonts w:ascii="宋体" w:hAnsi="宋体" w:hint="eastAsia"/>
        </w:rPr>
        <w:t>，且</w:t>
      </w:r>
      <w:r w:rsidR="00573D2E" w:rsidRPr="00025957">
        <w:rPr>
          <w:position w:val="-4"/>
        </w:rPr>
        <w:object w:dxaOrig="240" w:dyaOrig="240">
          <v:shape id="_x0000_i1153" type="#_x0000_t75" style="width:11.9pt;height:11.9pt" o:ole="">
            <v:imagedata r:id="rId273" o:title=""/>
          </v:shape>
          <o:OLEObject Type="Embed" ProgID="Equation.DSMT4" ShapeID="_x0000_i1153" DrawAspect="Content" ObjectID="_1699974286" r:id="rId274"/>
        </w:object>
      </w:r>
      <w:r w:rsidR="00F448A5">
        <w:rPr>
          <w:rFonts w:ascii="宋体" w:hAnsi="宋体" w:hint="eastAsia"/>
        </w:rPr>
        <w:t>与</w:t>
      </w:r>
      <w:r w:rsidR="00573D2E" w:rsidRPr="00025957">
        <w:rPr>
          <w:position w:val="-4"/>
        </w:rPr>
        <w:object w:dxaOrig="220" w:dyaOrig="240">
          <v:shape id="_x0000_i1154" type="#_x0000_t75" style="width:11.25pt;height:11.9pt" o:ole="">
            <v:imagedata r:id="rId275" o:title=""/>
          </v:shape>
          <o:OLEObject Type="Embed" ProgID="Equation.DSMT4" ShapeID="_x0000_i1154" DrawAspect="Content" ObjectID="_1699974287" r:id="rId276"/>
        </w:object>
      </w:r>
      <w:r w:rsidR="00F448A5">
        <w:rPr>
          <w:rFonts w:ascii="宋体" w:hAnsi="宋体" w:hint="eastAsia"/>
        </w:rPr>
        <w:t>相互独立，所以</w:t>
      </w:r>
    </w:p>
    <w:p w:rsidR="00147928" w:rsidRPr="00F448A5" w:rsidRDefault="00573D2E" w:rsidP="00F448A5">
      <w:pPr>
        <w:ind w:leftChars="200" w:left="480"/>
        <w:jc w:val="center"/>
        <w:rPr>
          <w:rFonts w:ascii="宋体" w:hAnsi="宋体"/>
          <w:szCs w:val="21"/>
        </w:rPr>
      </w:pPr>
      <w:r w:rsidRPr="00573D2E">
        <w:rPr>
          <w:position w:val="-10"/>
        </w:rPr>
        <w:object w:dxaOrig="2840" w:dyaOrig="320">
          <v:shape id="_x0000_i1155" type="#_x0000_t75" style="width:142.1pt;height:16.3pt" o:ole="">
            <v:imagedata r:id="rId277" o:title=""/>
          </v:shape>
          <o:OLEObject Type="Embed" ProgID="Equation.DSMT4" ShapeID="_x0000_i1155" DrawAspect="Content" ObjectID="_1699974288" r:id="rId278"/>
        </w:object>
      </w:r>
    </w:p>
    <w:p w:rsidR="00265344" w:rsidRDefault="00265344" w:rsidP="00F448A5"/>
    <w:p w:rsidR="00265344" w:rsidRDefault="00265344" w:rsidP="00F448A5"/>
    <w:p w:rsidR="00147928" w:rsidRDefault="00265344" w:rsidP="00265344">
      <w:pPr>
        <w:pStyle w:val="1"/>
      </w:pPr>
      <w:r>
        <w:t>二、填空题</w:t>
      </w:r>
      <w:r>
        <w:rPr>
          <w:rFonts w:hint="eastAsia"/>
        </w:rPr>
        <w:t>（</w:t>
      </w:r>
      <w:r w:rsidR="00147928">
        <w:t>9～14小题，每小题4分，共24分</w:t>
      </w:r>
      <w:r>
        <w:rPr>
          <w:rFonts w:hint="eastAsia"/>
        </w:rPr>
        <w:t>）</w:t>
      </w:r>
    </w:p>
    <w:p w:rsidR="00985F5A" w:rsidRDefault="00985F5A" w:rsidP="00265344">
      <w:pPr>
        <w:rPr>
          <w:rFonts w:ascii="宋体" w:hAnsi="宋体"/>
        </w:rPr>
      </w:pPr>
    </w:p>
    <w:p w:rsidR="00985F5A" w:rsidRDefault="00985F5A" w:rsidP="00265344">
      <w:pPr>
        <w:rPr>
          <w:rFonts w:ascii="宋体" w:hAnsi="宋体"/>
        </w:rPr>
      </w:pPr>
    </w:p>
    <w:p w:rsidR="00985F5A" w:rsidRDefault="00985F5A" w:rsidP="00202E48">
      <w:pPr>
        <w:rPr>
          <w:rFonts w:ascii="宋体"/>
        </w:rPr>
      </w:pPr>
      <w:r w:rsidRPr="00B1163B">
        <w:t xml:space="preserve">(9) </w:t>
      </w:r>
      <w:r w:rsidRPr="00B1163B">
        <w:rPr>
          <w:rFonts w:hint="eastAsia"/>
        </w:rPr>
        <w:t>曲线</w:t>
      </w:r>
      <w:r w:rsidR="00573D2E" w:rsidRPr="00573D2E">
        <w:rPr>
          <w:position w:val="-18"/>
        </w:rPr>
        <w:object w:dxaOrig="1359" w:dyaOrig="520">
          <v:shape id="_x0000_i1156" type="#_x0000_t75" style="width:68.25pt;height:26.3pt" o:ole="">
            <v:imagedata r:id="rId279" o:title=""/>
          </v:shape>
          <o:OLEObject Type="Embed" ProgID="Equation.DSMT4" ShapeID="_x0000_i1156" DrawAspect="Content" ObjectID="_1699974289" r:id="rId280"/>
        </w:object>
      </w:r>
      <w:r w:rsidR="00B1163B">
        <w:rPr>
          <w:rFonts w:hint="eastAsia"/>
        </w:rPr>
        <w:t>（</w:t>
      </w:r>
      <w:r w:rsidR="00573D2E" w:rsidRPr="00573D2E">
        <w:rPr>
          <w:position w:val="-24"/>
        </w:rPr>
        <w:object w:dxaOrig="980" w:dyaOrig="620">
          <v:shape id="_x0000_i1157" type="#_x0000_t75" style="width:48.85pt;height:31.3pt" o:ole="">
            <v:imagedata r:id="rId281" o:title=""/>
          </v:shape>
          <o:OLEObject Type="Embed" ProgID="Equation.DSMT4" ShapeID="_x0000_i1157" DrawAspect="Content" ObjectID="_1699974290" r:id="rId282"/>
        </w:object>
      </w:r>
      <w:r w:rsidR="00B1163B">
        <w:rPr>
          <w:rFonts w:hint="eastAsia"/>
        </w:rPr>
        <w:t>）</w:t>
      </w:r>
      <w:r w:rsidRPr="00B1163B">
        <w:rPr>
          <w:rFonts w:hint="eastAsia"/>
        </w:rPr>
        <w:t>的弧长</w:t>
      </w:r>
      <w:r w:rsidR="00573D2E" w:rsidRPr="00573D2E">
        <w:rPr>
          <w:position w:val="-6"/>
        </w:rPr>
        <w:object w:dxaOrig="360" w:dyaOrig="220">
          <v:shape id="_x0000_i1158" type="#_x0000_t75" style="width:18.15pt;height:11.25pt" o:ole="">
            <v:imagedata r:id="rId283" o:title=""/>
          </v:shape>
          <o:OLEObject Type="Embed" ProgID="Equation.DSMT4" ShapeID="_x0000_i1158" DrawAspect="Content" ObjectID="_1699974291" r:id="rId284"/>
        </w:object>
      </w:r>
      <w:r>
        <w:rPr>
          <w:rFonts w:ascii="宋体" w:hAnsi="宋体"/>
          <w:u w:val="single"/>
        </w:rPr>
        <w:t xml:space="preserve">         </w:t>
      </w:r>
      <w:r>
        <w:rPr>
          <w:rFonts w:ascii="宋体" w:hAnsi="宋体" w:hint="eastAsia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877F85" w:rsidRDefault="00877F85" w:rsidP="00877F85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573D2E" w:rsidRPr="00573D2E">
        <w:rPr>
          <w:position w:val="-18"/>
        </w:rPr>
        <w:object w:dxaOrig="1100" w:dyaOrig="480">
          <v:shape id="_x0000_i1159" type="#_x0000_t75" style="width:55.1pt;height:23.8pt" o:ole="">
            <v:imagedata r:id="rId285" o:title=""/>
          </v:shape>
          <o:OLEObject Type="Embed" ProgID="Equation.DSMT4" ShapeID="_x0000_i1159" DrawAspect="Content" ObjectID="_1699974292" r:id="rId286"/>
        </w:object>
      </w:r>
      <w:r w:rsidR="00B1163B">
        <w:rPr>
          <w:rFonts w:ascii="宋体" w:hAnsi="宋体" w:hint="eastAsia"/>
        </w:rPr>
        <w:t>．由弧长公式得</w:t>
      </w:r>
    </w:p>
    <w:p w:rsidR="00147928" w:rsidRDefault="00573D2E" w:rsidP="00B1163B">
      <w:pPr>
        <w:ind w:leftChars="200" w:left="480"/>
        <w:jc w:val="center"/>
        <w:rPr>
          <w:rFonts w:ascii="宋体" w:hAnsi="宋体"/>
        </w:rPr>
      </w:pPr>
      <w:r w:rsidRPr="00573D2E">
        <w:rPr>
          <w:position w:val="-18"/>
        </w:rPr>
        <w:object w:dxaOrig="6460" w:dyaOrig="600">
          <v:shape id="_x0000_i1160" type="#_x0000_t75" style="width:323.05pt;height:30.05pt" o:ole="">
            <v:imagedata r:id="rId287" o:title=""/>
          </v:shape>
          <o:OLEObject Type="Embed" ProgID="Equation.DSMT4" ShapeID="_x0000_i1160" DrawAspect="Content" ObjectID="_1699974293" r:id="rId288"/>
        </w:object>
      </w:r>
    </w:p>
    <w:p w:rsidR="00985F5A" w:rsidRDefault="00985F5A" w:rsidP="00202E48">
      <w:pPr>
        <w:rPr>
          <w:rFonts w:ascii="宋体" w:hAnsi="宋体"/>
        </w:rPr>
      </w:pPr>
    </w:p>
    <w:p w:rsidR="00985F5A" w:rsidRDefault="00985F5A" w:rsidP="00202E48">
      <w:pPr>
        <w:rPr>
          <w:rFonts w:ascii="宋体" w:hAnsi="宋体"/>
        </w:rPr>
      </w:pPr>
    </w:p>
    <w:p w:rsidR="00985F5A" w:rsidRDefault="00985F5A" w:rsidP="00202E48">
      <w:pPr>
        <w:rPr>
          <w:rFonts w:ascii="宋体"/>
        </w:rPr>
      </w:pPr>
      <w:r w:rsidRPr="00202E48">
        <w:t xml:space="preserve">(10) </w:t>
      </w:r>
      <w:r>
        <w:rPr>
          <w:rFonts w:ascii="宋体" w:hAnsi="宋体" w:hint="eastAsia"/>
        </w:rPr>
        <w:t>微分方程</w:t>
      </w:r>
      <w:r w:rsidR="00573D2E" w:rsidRPr="00573D2E">
        <w:rPr>
          <w:position w:val="-10"/>
        </w:rPr>
        <w:object w:dxaOrig="1700" w:dyaOrig="360">
          <v:shape id="_x0000_i1161" type="#_x0000_t75" style="width:85.15pt;height:18.15pt" o:ole="">
            <v:imagedata r:id="rId289" o:title=""/>
          </v:shape>
          <o:OLEObject Type="Embed" ProgID="Equation.DSMT4" ShapeID="_x0000_i1161" DrawAspect="Content" ObjectID="_1699974294" r:id="rId290"/>
        </w:object>
      </w:r>
      <w:r>
        <w:rPr>
          <w:rFonts w:ascii="宋体" w:hAnsi="宋体" w:hint="eastAsia"/>
        </w:rPr>
        <w:t>满足条件</w:t>
      </w:r>
      <w:r w:rsidR="00573D2E" w:rsidRPr="00573D2E">
        <w:rPr>
          <w:position w:val="-10"/>
        </w:rPr>
        <w:object w:dxaOrig="880" w:dyaOrig="320">
          <v:shape id="_x0000_i1162" type="#_x0000_t75" style="width:43.85pt;height:16.3pt" o:ole="">
            <v:imagedata r:id="rId291" o:title=""/>
          </v:shape>
          <o:OLEObject Type="Embed" ProgID="Equation.DSMT4" ShapeID="_x0000_i1162" DrawAspect="Content" ObjectID="_1699974295" r:id="rId292"/>
        </w:object>
      </w:r>
      <w:r>
        <w:rPr>
          <w:rFonts w:ascii="宋体" w:hAnsi="宋体" w:hint="eastAsia"/>
        </w:rPr>
        <w:t>的解为</w:t>
      </w:r>
      <w:r w:rsidR="00573D2E" w:rsidRPr="00573D2E">
        <w:rPr>
          <w:position w:val="-10"/>
        </w:rPr>
        <w:object w:dxaOrig="420" w:dyaOrig="260">
          <v:shape id="_x0000_i1163" type="#_x0000_t75" style="width:21.3pt;height:13.15pt" o:ole="">
            <v:imagedata r:id="rId293" o:title=""/>
          </v:shape>
          <o:OLEObject Type="Embed" ProgID="Equation.DSMT4" ShapeID="_x0000_i1163" DrawAspect="Content" ObjectID="_1699974296" r:id="rId294"/>
        </w:object>
      </w:r>
      <w:r>
        <w:rPr>
          <w:rFonts w:ascii="宋体" w:hAnsi="宋体"/>
          <w:u w:val="single"/>
        </w:rPr>
        <w:t xml:space="preserve">         </w:t>
      </w:r>
      <w:r>
        <w:rPr>
          <w:rFonts w:ascii="宋体" w:hAnsi="宋体" w:hint="eastAsia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147928" w:rsidRDefault="00877F85" w:rsidP="00877F85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573D2E" w:rsidRPr="00573D2E">
        <w:rPr>
          <w:position w:val="-10"/>
        </w:rPr>
        <w:object w:dxaOrig="1240" w:dyaOrig="360">
          <v:shape id="_x0000_i1164" type="#_x0000_t75" style="width:62pt;height:18.15pt" o:ole="">
            <v:imagedata r:id="rId295" o:title=""/>
          </v:shape>
          <o:OLEObject Type="Embed" ProgID="Equation.DSMT4" ShapeID="_x0000_i1164" DrawAspect="Content" ObjectID="_1699974297" r:id="rId296"/>
        </w:object>
      </w:r>
      <w:r w:rsidR="00B1163B">
        <w:rPr>
          <w:rFonts w:ascii="宋体" w:hAnsi="宋体" w:hint="eastAsia"/>
        </w:rPr>
        <w:t>．</w:t>
      </w:r>
      <w:r w:rsidR="00147928">
        <w:rPr>
          <w:rFonts w:ascii="宋体" w:hAnsi="宋体" w:hint="eastAsia"/>
        </w:rPr>
        <w:t>由通解公式得</w:t>
      </w:r>
    </w:p>
    <w:p w:rsidR="00147928" w:rsidRDefault="00573D2E" w:rsidP="00B1163B">
      <w:pPr>
        <w:ind w:leftChars="200" w:left="480"/>
        <w:jc w:val="center"/>
        <w:rPr>
          <w:rFonts w:ascii="宋体" w:hAnsi="宋体"/>
        </w:rPr>
      </w:pPr>
      <w:r w:rsidRPr="00573D2E">
        <w:rPr>
          <w:position w:val="-26"/>
        </w:rPr>
        <w:object w:dxaOrig="6720" w:dyaOrig="639">
          <v:shape id="_x0000_i1165" type="#_x0000_t75" style="width:336.2pt;height:31.95pt" o:ole="">
            <v:imagedata r:id="rId297" o:title=""/>
          </v:shape>
          <o:OLEObject Type="Embed" ProgID="Equation.DSMT4" ShapeID="_x0000_i1165" DrawAspect="Content" ObjectID="_1699974298" r:id="rId298"/>
        </w:object>
      </w:r>
    </w:p>
    <w:p w:rsidR="00147928" w:rsidRDefault="00B1163B" w:rsidP="00147928">
      <w:pPr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由初始条件</w:t>
      </w:r>
      <w:r w:rsidR="00573D2E" w:rsidRPr="00573D2E">
        <w:rPr>
          <w:position w:val="-10"/>
        </w:rPr>
        <w:object w:dxaOrig="880" w:dyaOrig="320">
          <v:shape id="_x0000_i1166" type="#_x0000_t75" style="width:43.85pt;height:16.3pt" o:ole="">
            <v:imagedata r:id="rId299" o:title=""/>
          </v:shape>
          <o:OLEObject Type="Embed" ProgID="Equation.DSMT4" ShapeID="_x0000_i1166" DrawAspect="Content" ObjectID="_1699974299" r:id="rId300"/>
        </w:object>
      </w:r>
      <w:r>
        <w:rPr>
          <w:rFonts w:hint="eastAsia"/>
        </w:rPr>
        <w:t>得</w:t>
      </w:r>
      <w:r w:rsidR="00573D2E" w:rsidRPr="00573D2E">
        <w:rPr>
          <w:position w:val="-6"/>
        </w:rPr>
        <w:object w:dxaOrig="220" w:dyaOrig="279">
          <v:shape id="_x0000_i1167" type="#_x0000_t75" style="width:11.25pt;height:13.75pt" o:ole="">
            <v:imagedata r:id="rId301" o:title=""/>
          </v:shape>
          <o:OLEObject Type="Embed" ProgID="Equation.DSMT4" ShapeID="_x0000_i1167" DrawAspect="Content" ObjectID="_1699974300" r:id="rId302"/>
        </w:object>
      </w:r>
      <w:r w:rsidR="00147928">
        <w:rPr>
          <w:rFonts w:ascii="宋体" w:hAnsi="宋体" w:hint="eastAsia"/>
        </w:rPr>
        <w:t>=0</w:t>
      </w:r>
      <w:r w:rsidR="00147928">
        <w:rPr>
          <w:rFonts w:ascii="宋体" w:hAnsi="宋体" w:hint="eastAsia"/>
          <w:szCs w:val="21"/>
        </w:rPr>
        <w:t>．</w:t>
      </w:r>
      <w:r w:rsidR="00147928">
        <w:rPr>
          <w:rFonts w:ascii="宋体" w:hAnsi="宋体" w:hint="eastAsia"/>
        </w:rPr>
        <w:t>所以</w:t>
      </w:r>
      <w:r w:rsidR="00573D2E" w:rsidRPr="00573D2E">
        <w:rPr>
          <w:position w:val="-10"/>
        </w:rPr>
        <w:object w:dxaOrig="1240" w:dyaOrig="360">
          <v:shape id="_x0000_i1168" type="#_x0000_t75" style="width:62pt;height:18.15pt" o:ole="">
            <v:imagedata r:id="rId303" o:title=""/>
          </v:shape>
          <o:OLEObject Type="Embed" ProgID="Equation.DSMT4" ShapeID="_x0000_i1168" DrawAspect="Content" ObjectID="_1699974301" r:id="rId304"/>
        </w:object>
      </w:r>
      <w:r w:rsidR="00147928">
        <w:rPr>
          <w:rFonts w:ascii="宋体" w:hAnsi="宋体" w:hint="eastAsia"/>
        </w:rPr>
        <w:t>．</w:t>
      </w:r>
    </w:p>
    <w:p w:rsidR="00985F5A" w:rsidRDefault="00985F5A" w:rsidP="00877F85">
      <w:pPr>
        <w:rPr>
          <w:rFonts w:ascii="宋体" w:hAnsi="宋体"/>
        </w:rPr>
      </w:pPr>
    </w:p>
    <w:p w:rsidR="00985F5A" w:rsidRDefault="00985F5A" w:rsidP="00877F85">
      <w:pPr>
        <w:rPr>
          <w:rFonts w:ascii="宋体" w:hAnsi="宋体"/>
        </w:rPr>
      </w:pPr>
    </w:p>
    <w:p w:rsidR="00985F5A" w:rsidRDefault="00985F5A" w:rsidP="00202E48">
      <w:pPr>
        <w:rPr>
          <w:rFonts w:ascii="宋体"/>
        </w:rPr>
      </w:pPr>
      <w:r w:rsidRPr="00202E48">
        <w:t xml:space="preserve">(11) </w:t>
      </w:r>
      <w:r>
        <w:rPr>
          <w:rFonts w:ascii="宋体" w:hAnsi="宋体" w:hint="eastAsia"/>
        </w:rPr>
        <w:t>设函数</w:t>
      </w:r>
      <w:r w:rsidR="00573D2E" w:rsidRPr="00573D2E">
        <w:rPr>
          <w:position w:val="-24"/>
        </w:rPr>
        <w:object w:dxaOrig="2100" w:dyaOrig="620">
          <v:shape id="_x0000_i1169" type="#_x0000_t75" style="width:105.2pt;height:31.3pt" o:ole="">
            <v:imagedata r:id="rId305" o:title=""/>
          </v:shape>
          <o:OLEObject Type="Embed" ProgID="Equation.DSMT4" ShapeID="_x0000_i1169" DrawAspect="Content" ObjectID="_1699974302" r:id="rId306"/>
        </w:object>
      </w:r>
      <w:r>
        <w:rPr>
          <w:rFonts w:ascii="宋体" w:hAnsi="宋体" w:hint="eastAsia"/>
        </w:rPr>
        <w:t>，则</w:t>
      </w:r>
      <w:r w:rsidR="00573D2E" w:rsidRPr="00573D2E">
        <w:rPr>
          <w:position w:val="-42"/>
        </w:rPr>
        <w:object w:dxaOrig="960" w:dyaOrig="859">
          <v:shape id="_x0000_i1170" type="#_x0000_t75" style="width:48.2pt;height:43.2pt" o:ole="">
            <v:imagedata r:id="rId307" o:title=""/>
          </v:shape>
          <o:OLEObject Type="Embed" ProgID="Equation.DSMT4" ShapeID="_x0000_i1170" DrawAspect="Content" ObjectID="_1699974303" r:id="rId308"/>
        </w:object>
      </w:r>
      <w:r>
        <w:rPr>
          <w:rFonts w:ascii="宋体" w:hAnsi="宋体"/>
          <w:u w:val="single"/>
        </w:rPr>
        <w:t xml:space="preserve">         </w:t>
      </w:r>
      <w:r>
        <w:rPr>
          <w:rFonts w:ascii="宋体" w:hAnsi="宋体" w:hint="eastAsia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275640" w:rsidRDefault="00877F85" w:rsidP="00877F85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573D2E" w:rsidRPr="00025957">
        <w:rPr>
          <w:position w:val="-4"/>
        </w:rPr>
        <w:object w:dxaOrig="200" w:dyaOrig="240">
          <v:shape id="_x0000_i1171" type="#_x0000_t75" style="width:10pt;height:11.9pt" o:ole="">
            <v:imagedata r:id="rId309" o:title=""/>
          </v:shape>
          <o:OLEObject Type="Embed" ProgID="Equation.DSMT4" ShapeID="_x0000_i1171" DrawAspect="Content" ObjectID="_1699974304" r:id="rId310"/>
        </w:object>
      </w:r>
      <w:r w:rsidR="00B1163B">
        <w:rPr>
          <w:rFonts w:ascii="宋体" w:hAnsi="宋体" w:hint="eastAsia"/>
        </w:rPr>
        <w:t>．</w:t>
      </w:r>
      <w:r w:rsidR="00275640">
        <w:rPr>
          <w:rFonts w:ascii="宋体" w:hAnsi="宋体" w:hint="eastAsia"/>
        </w:rPr>
        <w:t>依次求导得</w:t>
      </w:r>
    </w:p>
    <w:p w:rsidR="00147928" w:rsidRDefault="00573D2E" w:rsidP="00275640">
      <w:pPr>
        <w:ind w:leftChars="200" w:left="480"/>
        <w:jc w:val="center"/>
        <w:rPr>
          <w:rFonts w:ascii="宋体" w:hAnsi="宋体"/>
        </w:rPr>
      </w:pPr>
      <w:r w:rsidRPr="00573D2E">
        <w:rPr>
          <w:position w:val="-28"/>
        </w:rPr>
        <w:object w:dxaOrig="5100" w:dyaOrig="700">
          <v:shape id="_x0000_i1172" type="#_x0000_t75" style="width:254.8pt;height:35.05pt" o:ole="">
            <v:imagedata r:id="rId311" o:title=""/>
          </v:shape>
          <o:OLEObject Type="Embed" ProgID="Equation.DSMT4" ShapeID="_x0000_i1172" DrawAspect="Content" ObjectID="_1699974305" r:id="rId312"/>
        </w:object>
      </w:r>
    </w:p>
    <w:p w:rsidR="00147928" w:rsidRDefault="00147928" w:rsidP="00275640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故</w:t>
      </w:r>
      <w:r w:rsidR="00275640">
        <w:rPr>
          <w:rFonts w:ascii="宋体" w:hAnsi="宋体" w:hint="eastAsia"/>
          <w:szCs w:val="21"/>
        </w:rPr>
        <w:t>有</w:t>
      </w:r>
      <w:r w:rsidR="00573D2E" w:rsidRPr="00573D2E">
        <w:rPr>
          <w:position w:val="-36"/>
        </w:rPr>
        <w:object w:dxaOrig="1180" w:dyaOrig="800">
          <v:shape id="_x0000_i1173" type="#_x0000_t75" style="width:58.85pt;height:40.05pt" o:ole="">
            <v:imagedata r:id="rId313" o:title=""/>
          </v:shape>
          <o:OLEObject Type="Embed" ProgID="Equation.DSMT4" ShapeID="_x0000_i1173" DrawAspect="Content" ObjectID="_1699974306" r:id="rId314"/>
        </w:object>
      </w:r>
      <w:r>
        <w:rPr>
          <w:rFonts w:ascii="宋体" w:hAnsi="宋体" w:hint="eastAsia"/>
        </w:rPr>
        <w:t>．</w:t>
      </w:r>
    </w:p>
    <w:p w:rsidR="00985F5A" w:rsidRDefault="00985F5A" w:rsidP="00877F85">
      <w:pPr>
        <w:rPr>
          <w:rFonts w:ascii="宋体" w:hAnsi="宋体"/>
        </w:rPr>
      </w:pPr>
    </w:p>
    <w:p w:rsidR="00985F5A" w:rsidRDefault="00985F5A" w:rsidP="00877F85">
      <w:pPr>
        <w:rPr>
          <w:rFonts w:ascii="宋体" w:hAnsi="宋体"/>
        </w:rPr>
      </w:pPr>
    </w:p>
    <w:p w:rsidR="00985F5A" w:rsidRDefault="00985F5A" w:rsidP="001948D4">
      <w:pPr>
        <w:ind w:left="480" w:hangingChars="200" w:hanging="480"/>
        <w:rPr>
          <w:rFonts w:ascii="宋体"/>
        </w:rPr>
      </w:pPr>
      <w:r w:rsidRPr="00202E48">
        <w:t xml:space="preserve">(12) </w:t>
      </w:r>
      <w:r>
        <w:rPr>
          <w:rFonts w:ascii="宋体" w:hAnsi="宋体" w:hint="eastAsia"/>
        </w:rPr>
        <w:t>设</w:t>
      </w:r>
      <w:r w:rsidR="00573D2E" w:rsidRPr="00025957">
        <w:rPr>
          <w:position w:val="-4"/>
        </w:rPr>
        <w:object w:dxaOrig="200" w:dyaOrig="240">
          <v:shape id="_x0000_i1174" type="#_x0000_t75" style="width:10pt;height:11.9pt" o:ole="">
            <v:imagedata r:id="rId315" o:title=""/>
          </v:shape>
          <o:OLEObject Type="Embed" ProgID="Equation.DSMT4" ShapeID="_x0000_i1174" DrawAspect="Content" ObjectID="_1699974307" r:id="rId316"/>
        </w:object>
      </w:r>
      <w:r>
        <w:rPr>
          <w:rFonts w:ascii="宋体" w:hAnsi="宋体" w:hint="eastAsia"/>
        </w:rPr>
        <w:t>是柱面方程</w:t>
      </w:r>
      <w:r w:rsidR="00573D2E" w:rsidRPr="00573D2E">
        <w:rPr>
          <w:position w:val="-10"/>
        </w:rPr>
        <w:object w:dxaOrig="1100" w:dyaOrig="360">
          <v:shape id="_x0000_i1175" type="#_x0000_t75" style="width:55.1pt;height:18.15pt" o:ole="">
            <v:imagedata r:id="rId317" o:title=""/>
          </v:shape>
          <o:OLEObject Type="Embed" ProgID="Equation.DSMT4" ShapeID="_x0000_i1175" DrawAspect="Content" ObjectID="_1699974308" r:id="rId318"/>
        </w:object>
      </w:r>
      <w:r>
        <w:rPr>
          <w:rFonts w:ascii="宋体" w:hAnsi="宋体" w:hint="eastAsia"/>
        </w:rPr>
        <w:t>与平面</w:t>
      </w:r>
      <w:r w:rsidR="00573D2E" w:rsidRPr="00573D2E">
        <w:rPr>
          <w:position w:val="-10"/>
        </w:rPr>
        <w:object w:dxaOrig="940" w:dyaOrig="279">
          <v:shape id="_x0000_i1176" type="#_x0000_t75" style="width:46.95pt;height:13.75pt" o:ole="">
            <v:imagedata r:id="rId319" o:title=""/>
          </v:shape>
          <o:OLEObject Type="Embed" ProgID="Equation.DSMT4" ShapeID="_x0000_i1176" DrawAspect="Content" ObjectID="_1699974309" r:id="rId320"/>
        </w:object>
      </w:r>
      <w:r>
        <w:rPr>
          <w:rFonts w:ascii="宋体" w:hAnsi="宋体" w:hint="eastAsia"/>
        </w:rPr>
        <w:t>的交线，从</w:t>
      </w:r>
      <w:r w:rsidR="00573D2E" w:rsidRPr="00025957">
        <w:rPr>
          <w:position w:val="-4"/>
        </w:rPr>
        <w:object w:dxaOrig="200" w:dyaOrig="200">
          <v:shape id="_x0000_i1177" type="#_x0000_t75" style="width:10pt;height:10pt" o:ole="">
            <v:imagedata r:id="rId321" o:title=""/>
          </v:shape>
          <o:OLEObject Type="Embed" ProgID="Equation.DSMT4" ShapeID="_x0000_i1177" DrawAspect="Content" ObjectID="_1699974310" r:id="rId322"/>
        </w:object>
      </w:r>
      <w:r>
        <w:rPr>
          <w:rFonts w:ascii="宋体" w:hAnsi="宋体" w:hint="eastAsia"/>
        </w:rPr>
        <w:t>轴正向往</w:t>
      </w:r>
      <w:r w:rsidR="00573D2E" w:rsidRPr="00025957">
        <w:rPr>
          <w:position w:val="-4"/>
        </w:rPr>
        <w:object w:dxaOrig="200" w:dyaOrig="200">
          <v:shape id="_x0000_i1178" type="#_x0000_t75" style="width:10pt;height:10pt" o:ole="">
            <v:imagedata r:id="rId323" o:title=""/>
          </v:shape>
          <o:OLEObject Type="Embed" ProgID="Equation.DSMT4" ShapeID="_x0000_i1178" DrawAspect="Content" ObjectID="_1699974311" r:id="rId324"/>
        </w:object>
      </w:r>
      <w:r>
        <w:rPr>
          <w:rFonts w:ascii="宋体" w:hAnsi="宋体" w:hint="eastAsia"/>
        </w:rPr>
        <w:t>轴负向看去为逆时针方向，则曲线积分</w:t>
      </w:r>
      <w:r w:rsidR="00573D2E" w:rsidRPr="00573D2E">
        <w:rPr>
          <w:position w:val="-24"/>
        </w:rPr>
        <w:object w:dxaOrig="2320" w:dyaOrig="660">
          <v:shape id="_x0000_i1179" type="#_x0000_t75" style="width:115.85pt;height:33.2pt" o:ole="">
            <v:imagedata r:id="rId325" o:title=""/>
          </v:shape>
          <o:OLEObject Type="Embed" ProgID="Equation.DSMT4" ShapeID="_x0000_i1179" DrawAspect="Content" ObjectID="_1699974312" r:id="rId326"/>
        </w:object>
      </w:r>
      <w:r>
        <w:rPr>
          <w:rFonts w:ascii="宋体" w:hAnsi="宋体"/>
          <w:u w:val="single"/>
        </w:rPr>
        <w:t xml:space="preserve">        </w:t>
      </w:r>
      <w:r>
        <w:rPr>
          <w:rFonts w:ascii="宋体" w:hAnsi="宋体" w:hint="eastAsia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147928" w:rsidRDefault="00877F85" w:rsidP="00877F85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573D2E" w:rsidRPr="00573D2E">
        <w:rPr>
          <w:position w:val="-6"/>
        </w:rPr>
        <w:object w:dxaOrig="220" w:dyaOrig="220">
          <v:shape id="_x0000_i1180" type="#_x0000_t75" style="width:11.25pt;height:11.25pt" o:ole="">
            <v:imagedata r:id="rId327" o:title=""/>
          </v:shape>
          <o:OLEObject Type="Embed" ProgID="Equation.DSMT4" ShapeID="_x0000_i1180" DrawAspect="Content" ObjectID="_1699974313" r:id="rId328"/>
        </w:object>
      </w:r>
      <w:r w:rsidR="00B1163B">
        <w:rPr>
          <w:rFonts w:ascii="宋体" w:hAnsi="宋体" w:hint="eastAsia"/>
        </w:rPr>
        <w:t>．</w:t>
      </w:r>
      <w:r w:rsidR="00275640">
        <w:rPr>
          <w:rFonts w:ascii="宋体" w:hAnsi="宋体" w:hint="eastAsia"/>
          <w:szCs w:val="21"/>
        </w:rPr>
        <w:t>设</w:t>
      </w:r>
      <w:r w:rsidR="00573D2E" w:rsidRPr="00573D2E">
        <w:rPr>
          <w:position w:val="-10"/>
        </w:rPr>
        <w:object w:dxaOrig="2640" w:dyaOrig="360">
          <v:shape id="_x0000_i1181" type="#_x0000_t75" style="width:132.1pt;height:18.15pt" o:ole="">
            <v:imagedata r:id="rId329" o:title=""/>
          </v:shape>
          <o:OLEObject Type="Embed" ProgID="Equation.DSMT4" ShapeID="_x0000_i1181" DrawAspect="Content" ObjectID="_1699974314" r:id="rId330"/>
        </w:object>
      </w:r>
      <w:r w:rsidR="00275640">
        <w:rPr>
          <w:rFonts w:ascii="宋体" w:hAnsi="宋体" w:hint="eastAsia"/>
        </w:rPr>
        <w:t>，取上侧，则由斯托克斯公式得</w:t>
      </w:r>
    </w:p>
    <w:p w:rsidR="00147928" w:rsidRDefault="00573D2E" w:rsidP="00275640">
      <w:pPr>
        <w:ind w:firstLineChars="200" w:firstLine="480"/>
        <w:jc w:val="center"/>
        <w:rPr>
          <w:rFonts w:ascii="宋体" w:hAnsi="宋体"/>
        </w:rPr>
      </w:pPr>
      <w:r w:rsidRPr="00573D2E">
        <w:rPr>
          <w:position w:val="-24"/>
        </w:rPr>
        <w:object w:dxaOrig="4840" w:dyaOrig="660">
          <v:shape id="_x0000_i1182" type="#_x0000_t75" style="width:242.3pt;height:33.2pt" o:ole="">
            <v:imagedata r:id="rId331" o:title=""/>
          </v:shape>
          <o:OLEObject Type="Embed" ProgID="Equation.DSMT4" ShapeID="_x0000_i1182" DrawAspect="Content" ObjectID="_1699974315" r:id="rId332"/>
        </w:object>
      </w:r>
    </w:p>
    <w:p w:rsidR="00147928" w:rsidRDefault="00147928" w:rsidP="00147928">
      <w:pPr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由转换投影法得</w:t>
      </w:r>
    </w:p>
    <w:p w:rsidR="00147928" w:rsidRDefault="00573D2E" w:rsidP="00275640">
      <w:pPr>
        <w:ind w:firstLineChars="450" w:firstLine="1080"/>
        <w:rPr>
          <w:rFonts w:ascii="宋体" w:hAnsi="宋体"/>
        </w:rPr>
      </w:pPr>
      <w:r w:rsidRPr="00573D2E">
        <w:rPr>
          <w:position w:val="-60"/>
        </w:rPr>
        <w:object w:dxaOrig="6580" w:dyaOrig="1320">
          <v:shape id="_x0000_i1183" type="#_x0000_t75" style="width:328.7pt;height:65.75pt" o:ole="">
            <v:imagedata r:id="rId333" o:title=""/>
          </v:shape>
          <o:OLEObject Type="Embed" ProgID="Equation.DSMT4" ShapeID="_x0000_i1183" DrawAspect="Content" ObjectID="_1699974316" r:id="rId334"/>
        </w:object>
      </w:r>
    </w:p>
    <w:p w:rsidR="00985F5A" w:rsidRDefault="00985F5A" w:rsidP="00877F85">
      <w:pPr>
        <w:rPr>
          <w:rFonts w:ascii="宋体" w:hAnsi="宋体"/>
          <w:szCs w:val="21"/>
        </w:rPr>
      </w:pPr>
    </w:p>
    <w:p w:rsidR="00985F5A" w:rsidRDefault="00985F5A" w:rsidP="00877F85">
      <w:pPr>
        <w:rPr>
          <w:rFonts w:ascii="宋体" w:hAnsi="宋体"/>
          <w:szCs w:val="21"/>
        </w:rPr>
      </w:pPr>
    </w:p>
    <w:p w:rsidR="00985F5A" w:rsidRDefault="00985F5A" w:rsidP="001948D4">
      <w:pPr>
        <w:ind w:left="480" w:hangingChars="200" w:hanging="480"/>
        <w:rPr>
          <w:rFonts w:ascii="宋体"/>
          <w:szCs w:val="21"/>
        </w:rPr>
      </w:pPr>
      <w:r w:rsidRPr="00202E48">
        <w:t xml:space="preserve">(13) </w:t>
      </w:r>
      <w:r>
        <w:rPr>
          <w:rFonts w:ascii="宋体" w:hAnsi="宋体" w:hint="eastAsia"/>
          <w:szCs w:val="21"/>
        </w:rPr>
        <w:t>若二次曲面的方程</w:t>
      </w:r>
      <w:r w:rsidR="00275640">
        <w:rPr>
          <w:rFonts w:ascii="宋体" w:hAnsi="宋体" w:hint="eastAsia"/>
          <w:szCs w:val="21"/>
        </w:rPr>
        <w:t>为</w:t>
      </w:r>
      <w:r w:rsidR="00573D2E" w:rsidRPr="00573D2E">
        <w:rPr>
          <w:position w:val="-10"/>
        </w:rPr>
        <w:object w:dxaOrig="3519" w:dyaOrig="360">
          <v:shape id="_x0000_i1184" type="#_x0000_t75" style="width:175.95pt;height:18.15pt" o:ole="">
            <v:imagedata r:id="rId335" o:title=""/>
          </v:shape>
          <o:OLEObject Type="Embed" ProgID="Equation.DSMT4" ShapeID="_x0000_i1184" DrawAspect="Content" ObjectID="_1699974317" r:id="rId336"/>
        </w:object>
      </w:r>
      <w:r>
        <w:rPr>
          <w:rFonts w:ascii="宋体" w:hAnsi="宋体" w:hint="eastAsia"/>
          <w:szCs w:val="21"/>
        </w:rPr>
        <w:t>，经过正交变换化为</w:t>
      </w:r>
      <w:r w:rsidR="00573D2E" w:rsidRPr="00573D2E">
        <w:rPr>
          <w:position w:val="-12"/>
        </w:rPr>
        <w:object w:dxaOrig="1260" w:dyaOrig="380">
          <v:shape id="_x0000_i1185" type="#_x0000_t75" style="width:63.25pt;height:18.8pt" o:ole="">
            <v:imagedata r:id="rId337" o:title=""/>
          </v:shape>
          <o:OLEObject Type="Embed" ProgID="Equation.DSMT4" ShapeID="_x0000_i1185" DrawAspect="Content" ObjectID="_1699974318" r:id="rId338"/>
        </w:object>
      </w:r>
      <w:r>
        <w:rPr>
          <w:rFonts w:ascii="宋体" w:hAnsi="宋体" w:hint="eastAsia"/>
          <w:szCs w:val="21"/>
        </w:rPr>
        <w:t>，则</w:t>
      </w:r>
      <w:r w:rsidR="00573D2E" w:rsidRPr="00573D2E">
        <w:rPr>
          <w:position w:val="-6"/>
        </w:rPr>
        <w:object w:dxaOrig="380" w:dyaOrig="220">
          <v:shape id="_x0000_i1186" type="#_x0000_t75" style="width:18.8pt;height:11.25pt" o:ole="">
            <v:imagedata r:id="rId339" o:title=""/>
          </v:shape>
          <o:OLEObject Type="Embed" ProgID="Equation.DSMT4" ShapeID="_x0000_i1186" DrawAspect="Content" ObjectID="_1699974319" r:id="rId340"/>
        </w:object>
      </w:r>
      <w:r>
        <w:rPr>
          <w:rFonts w:ascii="宋体" w:hAnsi="宋体"/>
          <w:szCs w:val="21"/>
          <w:u w:val="single"/>
        </w:rPr>
        <w:t xml:space="preserve">        </w:t>
      </w:r>
      <w:r>
        <w:rPr>
          <w:rFonts w:ascii="宋体" w:hAnsi="宋体" w:hint="eastAsia"/>
          <w:szCs w:val="21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147928" w:rsidRPr="00F06304" w:rsidRDefault="00877F85" w:rsidP="00F06304">
      <w:pPr>
        <w:ind w:left="480" w:hangingChars="200" w:hanging="480"/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573D2E" w:rsidRPr="00573D2E">
        <w:rPr>
          <w:position w:val="-6"/>
        </w:rPr>
        <w:object w:dxaOrig="540" w:dyaOrig="279">
          <v:shape id="_x0000_i1187" type="#_x0000_t75" style="width:26.9pt;height:13.75pt" o:ole="">
            <v:imagedata r:id="rId341" o:title=""/>
          </v:shape>
          <o:OLEObject Type="Embed" ProgID="Equation.DSMT4" ShapeID="_x0000_i1187" DrawAspect="Content" ObjectID="_1699974320" r:id="rId342"/>
        </w:object>
      </w:r>
      <w:r w:rsidR="00B1163B">
        <w:rPr>
          <w:rFonts w:ascii="宋体" w:hAnsi="宋体" w:hint="eastAsia"/>
        </w:rPr>
        <w:t>．</w:t>
      </w:r>
      <w:r w:rsidR="00275640">
        <w:rPr>
          <w:rFonts w:ascii="宋体" w:hAnsi="宋体" w:hint="eastAsia"/>
        </w:rPr>
        <w:t>依题意，二次型</w:t>
      </w:r>
      <w:r w:rsidR="00573D2E" w:rsidRPr="00573D2E">
        <w:rPr>
          <w:position w:val="-10"/>
        </w:rPr>
        <w:object w:dxaOrig="3540" w:dyaOrig="360">
          <v:shape id="_x0000_i1188" type="#_x0000_t75" style="width:177.2pt;height:18.15pt" o:ole="">
            <v:imagedata r:id="rId343" o:title=""/>
          </v:shape>
          <o:OLEObject Type="Embed" ProgID="Equation.DSMT4" ShapeID="_x0000_i1188" DrawAspect="Content" ObjectID="_1699974321" r:id="rId344"/>
        </w:object>
      </w:r>
      <w:r w:rsidR="00275640">
        <w:rPr>
          <w:rFonts w:ascii="宋体" w:hAnsi="宋体" w:hint="eastAsia"/>
          <w:szCs w:val="21"/>
        </w:rPr>
        <w:t>经</w:t>
      </w:r>
      <w:r w:rsidR="00147928">
        <w:rPr>
          <w:rFonts w:ascii="宋体" w:hAnsi="宋体"/>
          <w:szCs w:val="21"/>
        </w:rPr>
        <w:t>过正交变换</w:t>
      </w:r>
      <w:r w:rsidR="00275640">
        <w:rPr>
          <w:rFonts w:ascii="宋体" w:hAnsi="宋体" w:hint="eastAsia"/>
          <w:szCs w:val="21"/>
        </w:rPr>
        <w:t>后化为</w:t>
      </w:r>
      <w:r w:rsidR="00573D2E" w:rsidRPr="00573D2E">
        <w:rPr>
          <w:position w:val="-12"/>
        </w:rPr>
        <w:object w:dxaOrig="1260" w:dyaOrig="380">
          <v:shape id="_x0000_i1189" type="#_x0000_t75" style="width:63.25pt;height:18.8pt" o:ole="">
            <v:imagedata r:id="rId345" o:title=""/>
          </v:shape>
          <o:OLEObject Type="Embed" ProgID="Equation.DSMT4" ShapeID="_x0000_i1189" DrawAspect="Content" ObjectID="_1699974322" r:id="rId346"/>
        </w:object>
      </w:r>
      <w:r w:rsidR="00F06304">
        <w:rPr>
          <w:rFonts w:ascii="宋体" w:hAnsi="宋体" w:hint="eastAsia"/>
          <w:szCs w:val="21"/>
        </w:rPr>
        <w:t>，所以</w:t>
      </w:r>
      <w:r w:rsidR="00147928">
        <w:rPr>
          <w:rFonts w:ascii="宋体" w:hAnsi="宋体"/>
          <w:szCs w:val="21"/>
        </w:rPr>
        <w:t>二次型对应</w:t>
      </w:r>
      <w:r w:rsidR="00104648">
        <w:rPr>
          <w:rFonts w:ascii="宋体" w:hAnsi="宋体" w:hint="eastAsia"/>
          <w:szCs w:val="21"/>
        </w:rPr>
        <w:t>的</w:t>
      </w:r>
      <w:r w:rsidR="00147928">
        <w:rPr>
          <w:rFonts w:ascii="宋体" w:hAnsi="宋体"/>
          <w:szCs w:val="21"/>
        </w:rPr>
        <w:t>矩阵</w:t>
      </w:r>
      <w:r w:rsidR="00573D2E" w:rsidRPr="00573D2E">
        <w:rPr>
          <w:position w:val="-50"/>
        </w:rPr>
        <w:object w:dxaOrig="1500" w:dyaOrig="1120">
          <v:shape id="_x0000_i1190" type="#_x0000_t75" style="width:75.15pt;height:55.7pt" o:ole="">
            <v:imagedata r:id="rId347" o:title=""/>
          </v:shape>
          <o:OLEObject Type="Embed" ProgID="Equation.DSMT4" ShapeID="_x0000_i1190" DrawAspect="Content" ObjectID="_1699974323" r:id="rId348"/>
        </w:object>
      </w:r>
      <w:r w:rsidR="00147928">
        <w:rPr>
          <w:rFonts w:ascii="宋体" w:hAnsi="宋体"/>
          <w:szCs w:val="21"/>
        </w:rPr>
        <w:t>的特征值为</w:t>
      </w:r>
      <w:r w:rsidR="00573D2E" w:rsidRPr="00573D2E">
        <w:rPr>
          <w:position w:val="-8"/>
        </w:rPr>
        <w:object w:dxaOrig="580" w:dyaOrig="300">
          <v:shape id="_x0000_i1191" type="#_x0000_t75" style="width:28.8pt;height:15.05pt" o:ole="">
            <v:imagedata r:id="rId349" o:title=""/>
          </v:shape>
          <o:OLEObject Type="Embed" ProgID="Equation.DSMT4" ShapeID="_x0000_i1191" DrawAspect="Content" ObjectID="_1699974324" r:id="rId350"/>
        </w:object>
      </w:r>
      <w:r w:rsidR="00147928">
        <w:rPr>
          <w:rFonts w:ascii="宋体" w:hAnsi="宋体"/>
          <w:szCs w:val="21"/>
        </w:rPr>
        <w:t>．</w:t>
      </w:r>
      <w:r w:rsidR="00F06304">
        <w:rPr>
          <w:rFonts w:ascii="宋体" w:hAnsi="宋体" w:hint="eastAsia"/>
          <w:szCs w:val="21"/>
        </w:rPr>
        <w:t>故由</w:t>
      </w:r>
      <w:r w:rsidR="00573D2E" w:rsidRPr="00573D2E">
        <w:rPr>
          <w:position w:val="-28"/>
        </w:rPr>
        <w:object w:dxaOrig="1400" w:dyaOrig="680">
          <v:shape id="_x0000_i1192" type="#_x0000_t75" style="width:70.1pt;height:33.8pt" o:ole="">
            <v:imagedata r:id="rId351" o:title=""/>
          </v:shape>
          <o:OLEObject Type="Embed" ProgID="Equation.DSMT4" ShapeID="_x0000_i1192" DrawAspect="Content" ObjectID="_1699974325" r:id="rId352"/>
        </w:object>
      </w:r>
      <w:r w:rsidR="00147928">
        <w:rPr>
          <w:rFonts w:ascii="宋体" w:hAnsi="宋体"/>
          <w:szCs w:val="21"/>
        </w:rPr>
        <w:t>，</w:t>
      </w:r>
      <w:r w:rsidR="00F06304">
        <w:rPr>
          <w:rFonts w:ascii="宋体" w:hAnsi="宋体" w:hint="eastAsia"/>
          <w:szCs w:val="21"/>
        </w:rPr>
        <w:t>解得</w:t>
      </w:r>
      <w:r w:rsidR="00573D2E" w:rsidRPr="00573D2E">
        <w:rPr>
          <w:position w:val="-6"/>
        </w:rPr>
        <w:object w:dxaOrig="540" w:dyaOrig="279">
          <v:shape id="_x0000_i1193" type="#_x0000_t75" style="width:26.9pt;height:13.75pt" o:ole="">
            <v:imagedata r:id="rId353" o:title=""/>
          </v:shape>
          <o:OLEObject Type="Embed" ProgID="Equation.DSMT4" ShapeID="_x0000_i1193" DrawAspect="Content" ObjectID="_1699974326" r:id="rId354"/>
        </w:object>
      </w:r>
      <w:r w:rsidR="00147928">
        <w:rPr>
          <w:rFonts w:ascii="宋体" w:hAnsi="宋体"/>
          <w:szCs w:val="21"/>
        </w:rPr>
        <w:t>．</w:t>
      </w:r>
    </w:p>
    <w:p w:rsidR="00985F5A" w:rsidRDefault="00985F5A" w:rsidP="00202E48">
      <w:pPr>
        <w:rPr>
          <w:rFonts w:ascii="宋体" w:hAnsi="宋体"/>
        </w:rPr>
      </w:pPr>
    </w:p>
    <w:p w:rsidR="00985F5A" w:rsidRDefault="00985F5A" w:rsidP="00202E48">
      <w:pPr>
        <w:rPr>
          <w:rFonts w:ascii="宋体" w:hAnsi="宋体"/>
        </w:rPr>
      </w:pPr>
    </w:p>
    <w:p w:rsidR="00985F5A" w:rsidRDefault="00985F5A" w:rsidP="001948D4">
      <w:pPr>
        <w:ind w:left="480" w:hangingChars="200" w:hanging="480"/>
        <w:rPr>
          <w:rFonts w:ascii="宋体"/>
        </w:rPr>
      </w:pPr>
      <w:r w:rsidRPr="00202E48">
        <w:lastRenderedPageBreak/>
        <w:t xml:space="preserve">(14) </w:t>
      </w:r>
      <w:r>
        <w:rPr>
          <w:rFonts w:ascii="宋体" w:hAnsi="宋体" w:hint="eastAsia"/>
        </w:rPr>
        <w:t>设二维随机变量</w:t>
      </w:r>
      <w:r w:rsidR="00573D2E" w:rsidRPr="00573D2E">
        <w:rPr>
          <w:position w:val="-14"/>
        </w:rPr>
        <w:object w:dxaOrig="680" w:dyaOrig="400">
          <v:shape id="_x0000_i1194" type="#_x0000_t75" style="width:33.8pt;height:20.05pt" o:ole="">
            <v:imagedata r:id="rId355" o:title=""/>
          </v:shape>
          <o:OLEObject Type="Embed" ProgID="Equation.DSMT4" ShapeID="_x0000_i1194" DrawAspect="Content" ObjectID="_1699974327" r:id="rId356"/>
        </w:object>
      </w:r>
      <w:r>
        <w:rPr>
          <w:rFonts w:ascii="宋体" w:hAnsi="宋体" w:hint="eastAsia"/>
        </w:rPr>
        <w:t>服从正态分布</w:t>
      </w:r>
      <w:r w:rsidR="00573D2E" w:rsidRPr="00573D2E">
        <w:rPr>
          <w:position w:val="-16"/>
        </w:rPr>
        <w:object w:dxaOrig="1780" w:dyaOrig="440">
          <v:shape id="_x0000_i1195" type="#_x0000_t75" style="width:88.9pt;height:21.9pt" o:ole="">
            <v:imagedata r:id="rId357" o:title=""/>
          </v:shape>
          <o:OLEObject Type="Embed" ProgID="Equation.DSMT4" ShapeID="_x0000_i1195" DrawAspect="Content" ObjectID="_1699974328" r:id="rId358"/>
        </w:object>
      </w:r>
      <w:r>
        <w:rPr>
          <w:rFonts w:ascii="宋体" w:hAnsi="宋体" w:hint="eastAsia"/>
        </w:rPr>
        <w:t>，则</w:t>
      </w:r>
      <w:r w:rsidR="00573D2E" w:rsidRPr="00573D2E">
        <w:rPr>
          <w:position w:val="-16"/>
        </w:rPr>
        <w:object w:dxaOrig="1080" w:dyaOrig="440">
          <v:shape id="_x0000_i1196" type="#_x0000_t75" style="width:53.85pt;height:21.9pt" o:ole="">
            <v:imagedata r:id="rId359" o:title=""/>
          </v:shape>
          <o:OLEObject Type="Embed" ProgID="Equation.DSMT4" ShapeID="_x0000_i1196" DrawAspect="Content" ObjectID="_1699974329" r:id="rId360"/>
        </w:object>
      </w:r>
      <w:r>
        <w:rPr>
          <w:rFonts w:ascii="宋体" w:hAnsi="宋体"/>
          <w:u w:val="single"/>
        </w:rPr>
        <w:t xml:space="preserve">     </w:t>
      </w:r>
      <w:r>
        <w:rPr>
          <w:rFonts w:ascii="宋体" w:hAnsi="宋体" w:hint="eastAsia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147928" w:rsidRDefault="00877F85" w:rsidP="00877F85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573D2E" w:rsidRPr="00573D2E">
        <w:rPr>
          <w:position w:val="-16"/>
        </w:rPr>
        <w:object w:dxaOrig="1160" w:dyaOrig="440">
          <v:shape id="_x0000_i1197" type="#_x0000_t75" style="width:58.25pt;height:21.9pt" o:ole="">
            <v:imagedata r:id="rId361" o:title=""/>
          </v:shape>
          <o:OLEObject Type="Embed" ProgID="Equation.DSMT4" ShapeID="_x0000_i1197" DrawAspect="Content" ObjectID="_1699974330" r:id="rId362"/>
        </w:object>
      </w:r>
      <w:r w:rsidR="00B1163B">
        <w:rPr>
          <w:rFonts w:ascii="宋体" w:hAnsi="宋体" w:hint="eastAsia"/>
        </w:rPr>
        <w:t>．</w:t>
      </w:r>
      <w:r w:rsidR="00147928">
        <w:rPr>
          <w:rFonts w:ascii="宋体" w:hAnsi="宋体" w:hint="eastAsia"/>
        </w:rPr>
        <w:t>因为</w:t>
      </w:r>
      <w:r w:rsidR="00573D2E" w:rsidRPr="00573D2E">
        <w:rPr>
          <w:position w:val="-14"/>
        </w:rPr>
        <w:object w:dxaOrig="740" w:dyaOrig="380">
          <v:shape id="_x0000_i1198" type="#_x0000_t75" style="width:36.95pt;height:18.8pt" o:ole="">
            <v:imagedata r:id="rId363" o:title=""/>
          </v:shape>
          <o:OLEObject Type="Embed" ProgID="Equation.DSMT4" ShapeID="_x0000_i1198" DrawAspect="Content" ObjectID="_1699974331" r:id="rId364"/>
        </w:object>
      </w:r>
      <w:r w:rsidR="008F6711">
        <w:rPr>
          <w:rFonts w:ascii="宋体" w:hAnsi="宋体" w:hint="eastAsia"/>
        </w:rPr>
        <w:t>，所以</w:t>
      </w:r>
      <w:r w:rsidR="00147928">
        <w:rPr>
          <w:rFonts w:ascii="宋体" w:hAnsi="宋体" w:hint="eastAsia"/>
        </w:rPr>
        <w:t>随机变量</w:t>
      </w:r>
      <w:r w:rsidR="00573D2E" w:rsidRPr="00573D2E">
        <w:rPr>
          <w:position w:val="-8"/>
        </w:rPr>
        <w:object w:dxaOrig="460" w:dyaOrig="279">
          <v:shape id="_x0000_i1199" type="#_x0000_t75" style="width:23.15pt;height:13.75pt" o:ole="">
            <v:imagedata r:id="rId365" o:title=""/>
          </v:shape>
          <o:OLEObject Type="Embed" ProgID="Equation.DSMT4" ShapeID="_x0000_i1199" DrawAspect="Content" ObjectID="_1699974332" r:id="rId366"/>
        </w:object>
      </w:r>
      <w:r w:rsidR="00147928">
        <w:rPr>
          <w:rFonts w:ascii="宋体" w:hAnsi="宋体" w:hint="eastAsia"/>
        </w:rPr>
        <w:t>独立，从而有</w:t>
      </w:r>
    </w:p>
    <w:p w:rsidR="00147928" w:rsidRDefault="00573D2E" w:rsidP="00147928">
      <w:pPr>
        <w:jc w:val="center"/>
        <w:rPr>
          <w:rFonts w:ascii="宋体" w:hAnsi="宋体"/>
          <w:szCs w:val="21"/>
        </w:rPr>
      </w:pPr>
      <w:r w:rsidRPr="00573D2E">
        <w:rPr>
          <w:position w:val="-16"/>
        </w:rPr>
        <w:object w:dxaOrig="5940" w:dyaOrig="440">
          <v:shape id="_x0000_i1200" type="#_x0000_t75" style="width:296.75pt;height:21.9pt" o:ole="">
            <v:imagedata r:id="rId367" o:title=""/>
          </v:shape>
          <o:OLEObject Type="Embed" ProgID="Equation.DSMT4" ShapeID="_x0000_i1200" DrawAspect="Content" ObjectID="_1699974333" r:id="rId368"/>
        </w:object>
      </w:r>
    </w:p>
    <w:p w:rsidR="00265344" w:rsidRDefault="00265344" w:rsidP="00265344">
      <w:pPr>
        <w:rPr>
          <w:rFonts w:ascii="宋体" w:hAnsi="宋体"/>
          <w:szCs w:val="21"/>
        </w:rPr>
      </w:pPr>
    </w:p>
    <w:p w:rsidR="00265344" w:rsidRDefault="00265344" w:rsidP="00265344">
      <w:pPr>
        <w:rPr>
          <w:rFonts w:ascii="宋体" w:hAnsi="宋体"/>
        </w:rPr>
      </w:pPr>
    </w:p>
    <w:p w:rsidR="00147928" w:rsidRDefault="00265344" w:rsidP="00265344">
      <w:pPr>
        <w:pStyle w:val="1"/>
      </w:pPr>
      <w:r>
        <w:t>三、解答题</w:t>
      </w:r>
      <w:r>
        <w:rPr>
          <w:rFonts w:hint="eastAsia"/>
        </w:rPr>
        <w:t>（</w:t>
      </w:r>
      <w:r w:rsidR="00147928">
        <w:t>15～23小题，共94分</w:t>
      </w:r>
      <w:r>
        <w:rPr>
          <w:rFonts w:hint="eastAsia"/>
        </w:rPr>
        <w:t>）</w:t>
      </w:r>
    </w:p>
    <w:p w:rsidR="00985F5A" w:rsidRDefault="00985F5A" w:rsidP="00265344">
      <w:pPr>
        <w:rPr>
          <w:rFonts w:ascii="宋体" w:hAnsi="宋体"/>
        </w:rPr>
      </w:pPr>
    </w:p>
    <w:p w:rsidR="00985F5A" w:rsidRDefault="00985F5A" w:rsidP="00265344">
      <w:pPr>
        <w:rPr>
          <w:rFonts w:ascii="宋体" w:hAnsi="宋体"/>
        </w:rPr>
      </w:pPr>
    </w:p>
    <w:p w:rsidR="00985F5A" w:rsidRDefault="00985F5A" w:rsidP="00202E48">
      <w:pPr>
        <w:rPr>
          <w:rFonts w:ascii="宋体"/>
        </w:rPr>
      </w:pPr>
      <w:r w:rsidRPr="00202E48">
        <w:t>(15)</w:t>
      </w:r>
      <w:r w:rsidR="00202E48">
        <w:rPr>
          <w:rFonts w:ascii="宋体" w:hAnsi="宋体" w:hint="eastAsia"/>
        </w:rPr>
        <w:t>（</w:t>
      </w:r>
      <w:r>
        <w:rPr>
          <w:rFonts w:ascii="宋体" w:hAnsi="宋体" w:hint="eastAsia"/>
        </w:rPr>
        <w:t>本题满分</w:t>
      </w:r>
      <w:r>
        <w:rPr>
          <w:rFonts w:ascii="宋体" w:hAnsi="宋体"/>
        </w:rPr>
        <w:t>10</w:t>
      </w:r>
      <w:r>
        <w:rPr>
          <w:rFonts w:ascii="宋体" w:hAnsi="宋体" w:hint="eastAsia"/>
        </w:rPr>
        <w:t>分</w:t>
      </w:r>
      <w:r w:rsidR="00202E48">
        <w:rPr>
          <w:rFonts w:ascii="宋体" w:hAnsi="宋体" w:hint="eastAsia"/>
        </w:rPr>
        <w:t>）</w:t>
      </w:r>
    </w:p>
    <w:p w:rsidR="00985F5A" w:rsidRDefault="00985F5A" w:rsidP="00985F5A">
      <w:pPr>
        <w:ind w:firstLineChars="200" w:firstLine="480"/>
        <w:rPr>
          <w:rFonts w:ascii="宋体"/>
        </w:rPr>
      </w:pPr>
      <w:r>
        <w:rPr>
          <w:rFonts w:ascii="宋体" w:hAnsi="宋体" w:hint="eastAsia"/>
        </w:rPr>
        <w:t>求极限</w:t>
      </w:r>
      <w:r w:rsidR="00573D2E" w:rsidRPr="00573D2E">
        <w:rPr>
          <w:position w:val="-28"/>
        </w:rPr>
        <w:object w:dxaOrig="1860" w:dyaOrig="820">
          <v:shape id="_x0000_i1201" type="#_x0000_t75" style="width:93.3pt;height:40.7pt" o:ole="">
            <v:imagedata r:id="rId369" o:title=""/>
          </v:shape>
          <o:OLEObject Type="Embed" ProgID="Equation.DSMT4" ShapeID="_x0000_i1201" DrawAspect="Content" ObjectID="_1699974334" r:id="rId370"/>
        </w:object>
      </w:r>
      <w:r>
        <w:rPr>
          <w:rFonts w:ascii="宋体" w:hAnsi="宋体" w:hint="eastAsia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5F3B43" w:rsidRDefault="00877F85" w:rsidP="00877F85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5F3B43">
        <w:rPr>
          <w:rFonts w:ascii="宋体" w:hAnsi="宋体" w:hint="eastAsia"/>
        </w:rPr>
        <w:t>由等价无穷小量代换和泰勒公式可得</w:t>
      </w:r>
    </w:p>
    <w:p w:rsidR="00147928" w:rsidRDefault="00573D2E" w:rsidP="005F3B43">
      <w:pPr>
        <w:ind w:leftChars="200" w:left="480"/>
        <w:jc w:val="center"/>
        <w:rPr>
          <w:rFonts w:ascii="宋体" w:hAnsi="宋体"/>
        </w:rPr>
      </w:pPr>
      <w:r w:rsidRPr="00573D2E">
        <w:rPr>
          <w:position w:val="-98"/>
        </w:rPr>
        <w:object w:dxaOrig="8000" w:dyaOrig="2079">
          <v:shape id="_x0000_i1202" type="#_x0000_t75" style="width:400.05pt;height:103.95pt" o:ole="">
            <v:imagedata r:id="rId371" o:title=""/>
          </v:shape>
          <o:OLEObject Type="Embed" ProgID="Equation.DSMT4" ShapeID="_x0000_i1202" DrawAspect="Content" ObjectID="_1699974335" r:id="rId372"/>
        </w:object>
      </w:r>
    </w:p>
    <w:p w:rsidR="00985F5A" w:rsidRDefault="00985F5A" w:rsidP="00202E48">
      <w:pPr>
        <w:rPr>
          <w:rFonts w:ascii="宋体" w:hAnsi="宋体"/>
        </w:rPr>
      </w:pPr>
    </w:p>
    <w:p w:rsidR="00985F5A" w:rsidRDefault="00985F5A" w:rsidP="00202E48">
      <w:pPr>
        <w:rPr>
          <w:rFonts w:ascii="宋体" w:hAnsi="宋体"/>
        </w:rPr>
      </w:pPr>
    </w:p>
    <w:p w:rsidR="00985F5A" w:rsidRDefault="00985F5A" w:rsidP="00202E48">
      <w:pPr>
        <w:rPr>
          <w:rFonts w:ascii="宋体"/>
        </w:rPr>
      </w:pPr>
      <w:r w:rsidRPr="00202E48">
        <w:t>(16)</w:t>
      </w:r>
      <w:r w:rsidR="00202E48">
        <w:rPr>
          <w:rFonts w:ascii="宋体" w:hAnsi="宋体" w:hint="eastAsia"/>
        </w:rPr>
        <w:t>（</w:t>
      </w:r>
      <w:r>
        <w:rPr>
          <w:rFonts w:ascii="宋体" w:hAnsi="宋体" w:hint="eastAsia"/>
        </w:rPr>
        <w:t>本题满分</w:t>
      </w:r>
      <w:r>
        <w:rPr>
          <w:rFonts w:ascii="宋体" w:hAnsi="宋体"/>
        </w:rPr>
        <w:t>9</w:t>
      </w:r>
      <w:r>
        <w:rPr>
          <w:rFonts w:ascii="宋体" w:hAnsi="宋体" w:hint="eastAsia"/>
        </w:rPr>
        <w:t>分</w:t>
      </w:r>
      <w:r w:rsidR="00202E48">
        <w:rPr>
          <w:rFonts w:ascii="宋体" w:hAnsi="宋体" w:hint="eastAsia"/>
        </w:rPr>
        <w:t>）</w:t>
      </w:r>
    </w:p>
    <w:p w:rsidR="00985F5A" w:rsidRDefault="00985F5A" w:rsidP="00202E48">
      <w:pPr>
        <w:ind w:leftChars="200" w:left="480"/>
      </w:pPr>
      <w:r>
        <w:rPr>
          <w:rFonts w:hint="eastAsia"/>
        </w:rPr>
        <w:t>设函数</w:t>
      </w:r>
      <w:r w:rsidR="00573D2E" w:rsidRPr="00573D2E">
        <w:rPr>
          <w:position w:val="-10"/>
        </w:rPr>
        <w:object w:dxaOrig="1680" w:dyaOrig="320">
          <v:shape id="_x0000_i1203" type="#_x0000_t75" style="width:83.9pt;height:16.3pt" o:ole="">
            <v:imagedata r:id="rId373" o:title=""/>
          </v:shape>
          <o:OLEObject Type="Embed" ProgID="Equation.DSMT4" ShapeID="_x0000_i1203" DrawAspect="Content" ObjectID="_1699974336" r:id="rId374"/>
        </w:object>
      </w:r>
      <w:r>
        <w:rPr>
          <w:rFonts w:hint="eastAsia"/>
        </w:rPr>
        <w:t>，其中函数</w:t>
      </w:r>
      <w:r w:rsidR="00573D2E" w:rsidRPr="00573D2E">
        <w:rPr>
          <w:position w:val="-10"/>
        </w:rPr>
        <w:object w:dxaOrig="240" w:dyaOrig="320">
          <v:shape id="_x0000_i1204" type="#_x0000_t75" style="width:11.9pt;height:16.3pt" o:ole="">
            <v:imagedata r:id="rId375" o:title=""/>
          </v:shape>
          <o:OLEObject Type="Embed" ProgID="Equation.DSMT4" ShapeID="_x0000_i1204" DrawAspect="Content" ObjectID="_1699974337" r:id="rId376"/>
        </w:object>
      </w:r>
      <w:r>
        <w:rPr>
          <w:rFonts w:hint="eastAsia"/>
        </w:rPr>
        <w:t>具有二阶连续偏导数，函数</w:t>
      </w:r>
      <w:r w:rsidR="00573D2E" w:rsidRPr="00573D2E">
        <w:rPr>
          <w:position w:val="-10"/>
        </w:rPr>
        <w:object w:dxaOrig="520" w:dyaOrig="320">
          <v:shape id="_x0000_i1205" type="#_x0000_t75" style="width:26.3pt;height:16.3pt" o:ole="">
            <v:imagedata r:id="rId377" o:title=""/>
          </v:shape>
          <o:OLEObject Type="Embed" ProgID="Equation.DSMT4" ShapeID="_x0000_i1205" DrawAspect="Content" ObjectID="_1699974338" r:id="rId378"/>
        </w:object>
      </w:r>
      <w:r>
        <w:rPr>
          <w:rFonts w:hint="eastAsia"/>
        </w:rPr>
        <w:t>可导且在</w:t>
      </w:r>
      <w:r w:rsidR="00573D2E" w:rsidRPr="00025957">
        <w:rPr>
          <w:position w:val="-4"/>
        </w:rPr>
        <w:object w:dxaOrig="540" w:dyaOrig="260">
          <v:shape id="_x0000_i1206" type="#_x0000_t75" style="width:26.9pt;height:13.15pt" o:ole="">
            <v:imagedata r:id="rId379" o:title=""/>
          </v:shape>
          <o:OLEObject Type="Embed" ProgID="Equation.DSMT4" ShapeID="_x0000_i1206" DrawAspect="Content" ObjectID="_1699974339" r:id="rId380"/>
        </w:object>
      </w:r>
      <w:r>
        <w:rPr>
          <w:rFonts w:hint="eastAsia"/>
        </w:rPr>
        <w:t>处取得极值</w:t>
      </w:r>
      <w:r w:rsidR="00573D2E" w:rsidRPr="00573D2E">
        <w:rPr>
          <w:position w:val="-10"/>
        </w:rPr>
        <w:object w:dxaOrig="840" w:dyaOrig="320">
          <v:shape id="_x0000_i1207" type="#_x0000_t75" style="width:41.95pt;height:16.3pt" o:ole="">
            <v:imagedata r:id="rId381" o:title=""/>
          </v:shape>
          <o:OLEObject Type="Embed" ProgID="Equation.DSMT4" ShapeID="_x0000_i1207" DrawAspect="Content" ObjectID="_1699974340" r:id="rId382"/>
        </w:object>
      </w:r>
      <w:r>
        <w:rPr>
          <w:rFonts w:hint="eastAsia"/>
        </w:rPr>
        <w:t>，求</w:t>
      </w:r>
      <w:r w:rsidR="00573D2E" w:rsidRPr="00573D2E">
        <w:rPr>
          <w:position w:val="-42"/>
        </w:rPr>
        <w:object w:dxaOrig="859" w:dyaOrig="859">
          <v:shape id="_x0000_i1208" type="#_x0000_t75" style="width:43.2pt;height:43.2pt" o:ole="">
            <v:imagedata r:id="rId383" o:title=""/>
          </v:shape>
          <o:OLEObject Type="Embed" ProgID="Equation.DSMT4" ShapeID="_x0000_i1208" DrawAspect="Content" ObjectID="_1699974341" r:id="rId384"/>
        </w:object>
      </w:r>
      <w:r>
        <w:rPr>
          <w:rFonts w:ascii="宋体" w:hAnsi="宋体" w:hint="eastAsia"/>
          <w:szCs w:val="21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147928" w:rsidRPr="00877F85" w:rsidRDefault="00877F85" w:rsidP="00877F85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457C56">
        <w:rPr>
          <w:rFonts w:ascii="宋体" w:hAnsi="宋体" w:hint="eastAsia"/>
        </w:rPr>
        <w:t>令</w:t>
      </w:r>
      <w:r w:rsidR="00573D2E" w:rsidRPr="00573D2E">
        <w:rPr>
          <w:position w:val="-10"/>
        </w:rPr>
        <w:object w:dxaOrig="1680" w:dyaOrig="320">
          <v:shape id="_x0000_i1209" type="#_x0000_t75" style="width:83.9pt;height:16.3pt" o:ole="">
            <v:imagedata r:id="rId385" o:title=""/>
          </v:shape>
          <o:OLEObject Type="Embed" ProgID="Equation.DSMT4" ShapeID="_x0000_i1209" DrawAspect="Content" ObjectID="_1699974342" r:id="rId386"/>
        </w:object>
      </w:r>
      <w:r w:rsidR="00457C56">
        <w:rPr>
          <w:rFonts w:hint="eastAsia"/>
        </w:rPr>
        <w:t>，则由复合函数的求导法则有</w:t>
      </w:r>
    </w:p>
    <w:p w:rsidR="00147928" w:rsidRDefault="00921777" w:rsidP="00BB1094">
      <w:pPr>
        <w:ind w:firstLineChars="550" w:firstLine="1320"/>
      </w:pPr>
      <w:r w:rsidRPr="00573D2E">
        <w:rPr>
          <w:position w:val="-70"/>
        </w:rPr>
        <w:object w:dxaOrig="5899" w:dyaOrig="1760">
          <v:shape id="_x0000_i1366" type="#_x0000_t75" style="width:294.9pt;height:88.3pt" o:ole="">
            <v:imagedata r:id="rId387" o:title=""/>
          </v:shape>
          <o:OLEObject Type="Embed" ProgID="Equation.DSMT4" ShapeID="_x0000_i1366" DrawAspect="Content" ObjectID="_1699974343" r:id="rId388"/>
        </w:object>
      </w:r>
    </w:p>
    <w:p w:rsidR="00147928" w:rsidRDefault="00147928" w:rsidP="00147928">
      <w:pPr>
        <w:ind w:firstLineChars="200" w:firstLine="480"/>
      </w:pPr>
      <w:r>
        <w:rPr>
          <w:rFonts w:hint="eastAsia"/>
        </w:rPr>
        <w:t>因为</w:t>
      </w:r>
      <w:r w:rsidR="00573D2E" w:rsidRPr="00573D2E">
        <w:rPr>
          <w:position w:val="-10"/>
        </w:rPr>
        <w:object w:dxaOrig="520" w:dyaOrig="320">
          <v:shape id="_x0000_i1210" type="#_x0000_t75" style="width:26.3pt;height:16.3pt" o:ole="">
            <v:imagedata r:id="rId389" o:title=""/>
          </v:shape>
          <o:OLEObject Type="Embed" ProgID="Equation.DSMT4" ShapeID="_x0000_i1210" DrawAspect="Content" ObjectID="_1699974344" r:id="rId390"/>
        </w:object>
      </w:r>
      <w:r>
        <w:rPr>
          <w:rFonts w:hint="eastAsia"/>
        </w:rPr>
        <w:t>在</w:t>
      </w:r>
      <w:r w:rsidR="00573D2E" w:rsidRPr="00025957">
        <w:rPr>
          <w:position w:val="-4"/>
        </w:rPr>
        <w:object w:dxaOrig="540" w:dyaOrig="260">
          <v:shape id="_x0000_i1211" type="#_x0000_t75" style="width:26.9pt;height:13.15pt" o:ole="">
            <v:imagedata r:id="rId391" o:title=""/>
          </v:shape>
          <o:OLEObject Type="Embed" ProgID="Equation.DSMT4" ShapeID="_x0000_i1211" DrawAspect="Content" ObjectID="_1699974345" r:id="rId392"/>
        </w:object>
      </w:r>
      <w:r w:rsidR="00BB1094">
        <w:rPr>
          <w:rFonts w:hint="eastAsia"/>
        </w:rPr>
        <w:t>可导且有</w:t>
      </w:r>
      <w:r>
        <w:rPr>
          <w:rFonts w:hint="eastAsia"/>
        </w:rPr>
        <w:t>极值</w:t>
      </w:r>
      <w:r w:rsidR="00573D2E" w:rsidRPr="00573D2E">
        <w:rPr>
          <w:position w:val="-10"/>
        </w:rPr>
        <w:object w:dxaOrig="840" w:dyaOrig="320">
          <v:shape id="_x0000_i1212" type="#_x0000_t75" style="width:41.95pt;height:16.3pt" o:ole="">
            <v:imagedata r:id="rId393" o:title=""/>
          </v:shape>
          <o:OLEObject Type="Embed" ProgID="Equation.DSMT4" ShapeID="_x0000_i1212" DrawAspect="Content" ObjectID="_1699974346" r:id="rId394"/>
        </w:object>
      </w:r>
      <w:r w:rsidR="00BB1094">
        <w:rPr>
          <w:rFonts w:hint="eastAsia"/>
        </w:rPr>
        <w:t>，</w:t>
      </w:r>
      <w:r>
        <w:rPr>
          <w:rFonts w:hint="eastAsia"/>
        </w:rPr>
        <w:t>所以</w:t>
      </w:r>
      <w:r w:rsidR="00573D2E" w:rsidRPr="00573D2E">
        <w:rPr>
          <w:position w:val="-10"/>
        </w:rPr>
        <w:object w:dxaOrig="900" w:dyaOrig="320">
          <v:shape id="_x0000_i1213" type="#_x0000_t75" style="width:45.1pt;height:16.3pt" o:ole="">
            <v:imagedata r:id="rId395" o:title=""/>
          </v:shape>
          <o:OLEObject Type="Embed" ProgID="Equation.DSMT4" ShapeID="_x0000_i1213" DrawAspect="Content" ObjectID="_1699974347" r:id="rId396"/>
        </w:object>
      </w:r>
      <w:r w:rsidR="00BB1094">
        <w:rPr>
          <w:rFonts w:hint="eastAsia"/>
        </w:rPr>
        <w:t>，从而</w:t>
      </w:r>
    </w:p>
    <w:p w:rsidR="00147928" w:rsidRDefault="00573D2E" w:rsidP="00147928">
      <w:pPr>
        <w:ind w:firstLineChars="200" w:firstLine="480"/>
        <w:jc w:val="center"/>
        <w:rPr>
          <w:rFonts w:ascii="宋体" w:hAnsi="宋体"/>
        </w:rPr>
      </w:pPr>
      <w:r w:rsidRPr="00573D2E">
        <w:rPr>
          <w:position w:val="-42"/>
        </w:rPr>
        <w:object w:dxaOrig="3739" w:dyaOrig="859">
          <v:shape id="_x0000_i1214" type="#_x0000_t75" style="width:187.2pt;height:43.2pt" o:ole="">
            <v:imagedata r:id="rId397" o:title=""/>
          </v:shape>
          <o:OLEObject Type="Embed" ProgID="Equation.DSMT4" ShapeID="_x0000_i1214" DrawAspect="Content" ObjectID="_1699974348" r:id="rId398"/>
        </w:object>
      </w:r>
    </w:p>
    <w:p w:rsidR="00985F5A" w:rsidRDefault="00985F5A" w:rsidP="00267C09">
      <w:pPr>
        <w:rPr>
          <w:rFonts w:ascii="宋体" w:hAnsi="宋体"/>
        </w:rPr>
      </w:pPr>
    </w:p>
    <w:p w:rsidR="00985F5A" w:rsidRDefault="00985F5A" w:rsidP="00267C09">
      <w:pPr>
        <w:rPr>
          <w:rFonts w:ascii="宋体" w:hAnsi="宋体"/>
        </w:rPr>
      </w:pPr>
    </w:p>
    <w:p w:rsidR="00985F5A" w:rsidRDefault="00985F5A" w:rsidP="00202E48">
      <w:pPr>
        <w:rPr>
          <w:rFonts w:ascii="宋体"/>
        </w:rPr>
      </w:pPr>
      <w:r w:rsidRPr="00202E48">
        <w:t>(17)</w:t>
      </w:r>
      <w:r w:rsidR="00202E48">
        <w:rPr>
          <w:rFonts w:ascii="宋体" w:hAnsi="宋体" w:hint="eastAsia"/>
        </w:rPr>
        <w:t>（</w:t>
      </w:r>
      <w:r>
        <w:rPr>
          <w:rFonts w:ascii="宋体" w:hAnsi="宋体" w:hint="eastAsia"/>
        </w:rPr>
        <w:t>本题满分</w:t>
      </w:r>
      <w:r>
        <w:rPr>
          <w:rFonts w:ascii="宋体" w:hAnsi="宋体"/>
        </w:rPr>
        <w:t>10</w:t>
      </w:r>
      <w:r>
        <w:rPr>
          <w:rFonts w:ascii="宋体" w:hAnsi="宋体" w:hint="eastAsia"/>
        </w:rPr>
        <w:t>分</w:t>
      </w:r>
      <w:r w:rsidR="00202E48">
        <w:rPr>
          <w:rFonts w:ascii="宋体" w:hAnsi="宋体" w:hint="eastAsia"/>
        </w:rPr>
        <w:t>）</w:t>
      </w:r>
    </w:p>
    <w:p w:rsidR="00985F5A" w:rsidRDefault="00985F5A" w:rsidP="00985F5A">
      <w:pPr>
        <w:ind w:firstLineChars="200" w:firstLine="480"/>
        <w:rPr>
          <w:rFonts w:ascii="宋体"/>
        </w:rPr>
      </w:pPr>
      <w:r>
        <w:rPr>
          <w:rFonts w:ascii="宋体" w:hAnsi="宋体" w:hint="eastAsia"/>
        </w:rPr>
        <w:lastRenderedPageBreak/>
        <w:t>求方程</w:t>
      </w:r>
      <w:r w:rsidR="00573D2E" w:rsidRPr="00573D2E">
        <w:rPr>
          <w:position w:val="-6"/>
        </w:rPr>
        <w:object w:dxaOrig="1719" w:dyaOrig="279">
          <v:shape id="_x0000_i1215" type="#_x0000_t75" style="width:85.75pt;height:13.75pt" o:ole="">
            <v:imagedata r:id="rId399" o:title=""/>
          </v:shape>
          <o:OLEObject Type="Embed" ProgID="Equation.DSMT4" ShapeID="_x0000_i1215" DrawAspect="Content" ObjectID="_1699974349" r:id="rId400"/>
        </w:object>
      </w:r>
      <w:r>
        <w:rPr>
          <w:rFonts w:ascii="宋体" w:hAnsi="宋体" w:hint="eastAsia"/>
        </w:rPr>
        <w:t>不同实根的个数，其中</w:t>
      </w:r>
      <w:r w:rsidR="00573D2E" w:rsidRPr="00025957">
        <w:rPr>
          <w:position w:val="-4"/>
        </w:rPr>
        <w:object w:dxaOrig="200" w:dyaOrig="260">
          <v:shape id="_x0000_i1216" type="#_x0000_t75" style="width:10pt;height:13.15pt" o:ole="">
            <v:imagedata r:id="rId401" o:title=""/>
          </v:shape>
          <o:OLEObject Type="Embed" ProgID="Equation.DSMT4" ShapeID="_x0000_i1216" DrawAspect="Content" ObjectID="_1699974350" r:id="rId402"/>
        </w:object>
      </w:r>
      <w:r>
        <w:rPr>
          <w:rFonts w:ascii="宋体" w:hAnsi="宋体" w:hint="eastAsia"/>
        </w:rPr>
        <w:t>为参数．</w:t>
      </w:r>
    </w:p>
    <w:p w:rsidR="00877F85" w:rsidRDefault="00877F85" w:rsidP="00877F85">
      <w:pPr>
        <w:rPr>
          <w:rFonts w:ascii="宋体" w:hAnsi="宋体"/>
        </w:rPr>
      </w:pPr>
    </w:p>
    <w:p w:rsidR="00147928" w:rsidRDefault="00877F85" w:rsidP="00877F85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BB1094">
        <w:rPr>
          <w:rFonts w:ascii="宋体" w:hAnsi="宋体" w:hint="eastAsia"/>
        </w:rPr>
        <w:t>令</w:t>
      </w:r>
      <w:r w:rsidR="00573D2E" w:rsidRPr="00573D2E">
        <w:rPr>
          <w:position w:val="-10"/>
        </w:rPr>
        <w:object w:dxaOrig="2060" w:dyaOrig="320">
          <v:shape id="_x0000_i1217" type="#_x0000_t75" style="width:103.3pt;height:16.3pt" o:ole="">
            <v:imagedata r:id="rId403" o:title=""/>
          </v:shape>
          <o:OLEObject Type="Embed" ProgID="Equation.DSMT4" ShapeID="_x0000_i1217" DrawAspect="Content" ObjectID="_1699974351" r:id="rId404"/>
        </w:object>
      </w:r>
      <w:r w:rsidR="00BB1094">
        <w:rPr>
          <w:rFonts w:ascii="宋体" w:hAnsi="宋体" w:hint="eastAsia"/>
        </w:rPr>
        <w:t>，则有</w:t>
      </w:r>
    </w:p>
    <w:p w:rsidR="00BB1094" w:rsidRDefault="00573D2E" w:rsidP="00BB1094">
      <w:pPr>
        <w:ind w:leftChars="200" w:left="480"/>
        <w:jc w:val="center"/>
        <w:rPr>
          <w:rFonts w:ascii="宋体" w:hAnsi="宋体"/>
        </w:rPr>
      </w:pPr>
      <w:r w:rsidRPr="00573D2E">
        <w:rPr>
          <w:position w:val="-24"/>
        </w:rPr>
        <w:object w:dxaOrig="2860" w:dyaOrig="660">
          <v:shape id="_x0000_i1218" type="#_x0000_t75" style="width:142.75pt;height:33.2pt" o:ole="">
            <v:imagedata r:id="rId405" o:title=""/>
          </v:shape>
          <o:OLEObject Type="Embed" ProgID="Equation.DSMT4" ShapeID="_x0000_i1218" DrawAspect="Content" ObjectID="_1699974352" r:id="rId406"/>
        </w:object>
      </w:r>
    </w:p>
    <w:p w:rsidR="00362BB4" w:rsidRDefault="00BB1094" w:rsidP="00362BB4">
      <w:pPr>
        <w:ind w:leftChars="200" w:left="480"/>
      </w:pPr>
      <w:r>
        <w:rPr>
          <w:rFonts w:ascii="宋体" w:hAnsi="宋体" w:hint="eastAsia"/>
          <w:szCs w:val="21"/>
        </w:rPr>
        <w:t>当</w:t>
      </w:r>
      <w:r w:rsidR="00573D2E" w:rsidRPr="00573D2E">
        <w:rPr>
          <w:position w:val="-6"/>
        </w:rPr>
        <w:object w:dxaOrig="859" w:dyaOrig="279">
          <v:shape id="_x0000_i1219" type="#_x0000_t75" style="width:43.2pt;height:13.75pt" o:ole="">
            <v:imagedata r:id="rId407" o:title=""/>
          </v:shape>
          <o:OLEObject Type="Embed" ProgID="Equation.DSMT4" ShapeID="_x0000_i1219" DrawAspect="Content" ObjectID="_1699974353" r:id="rId408"/>
        </w:object>
      </w:r>
      <w:r>
        <w:rPr>
          <w:rFonts w:hint="eastAsia"/>
        </w:rPr>
        <w:t>即</w:t>
      </w:r>
      <w:r w:rsidR="00573D2E" w:rsidRPr="00025957">
        <w:rPr>
          <w:position w:val="-4"/>
        </w:rPr>
        <w:object w:dxaOrig="540" w:dyaOrig="260">
          <v:shape id="_x0000_i1220" type="#_x0000_t75" style="width:26.9pt;height:13.15pt" o:ole="">
            <v:imagedata r:id="rId409" o:title=""/>
          </v:shape>
          <o:OLEObject Type="Embed" ProgID="Equation.DSMT4" ShapeID="_x0000_i1220" DrawAspect="Content" ObjectID="_1699974354" r:id="rId410"/>
        </w:object>
      </w:r>
      <w:r>
        <w:rPr>
          <w:rFonts w:hint="eastAsia"/>
        </w:rPr>
        <w:t>时，</w:t>
      </w:r>
      <w:r w:rsidR="00573D2E" w:rsidRPr="00573D2E">
        <w:rPr>
          <w:position w:val="-10"/>
        </w:rPr>
        <w:object w:dxaOrig="920" w:dyaOrig="320">
          <v:shape id="_x0000_i1221" type="#_x0000_t75" style="width:45.7pt;height:16.3pt" o:ole="">
            <v:imagedata r:id="rId411" o:title=""/>
          </v:shape>
          <o:OLEObject Type="Embed" ProgID="Equation.DSMT4" ShapeID="_x0000_i1221" DrawAspect="Content" ObjectID="_1699974355" r:id="rId412"/>
        </w:object>
      </w:r>
      <w:r>
        <w:rPr>
          <w:rFonts w:ascii="宋体" w:hAnsi="宋体" w:hint="eastAsia"/>
          <w:szCs w:val="21"/>
        </w:rPr>
        <w:t>（</w:t>
      </w:r>
      <w:r w:rsidR="00573D2E" w:rsidRPr="00573D2E">
        <w:rPr>
          <w:position w:val="-6"/>
        </w:rPr>
        <w:object w:dxaOrig="560" w:dyaOrig="279">
          <v:shape id="_x0000_i1222" type="#_x0000_t75" style="width:28.15pt;height:13.75pt" o:ole="">
            <v:imagedata r:id="rId413" o:title=""/>
          </v:shape>
          <o:OLEObject Type="Embed" ProgID="Equation.DSMT4" ShapeID="_x0000_i1222" DrawAspect="Content" ObjectID="_1699974356" r:id="rId414"/>
        </w:object>
      </w:r>
      <w:r>
        <w:rPr>
          <w:rFonts w:hint="eastAsia"/>
        </w:rPr>
        <w:t>），</w:t>
      </w:r>
      <w:r w:rsidR="00147928">
        <w:rPr>
          <w:rFonts w:ascii="宋体" w:hAnsi="宋体" w:hint="eastAsia"/>
          <w:szCs w:val="21"/>
        </w:rPr>
        <w:t>时，</w:t>
      </w:r>
      <w:r w:rsidR="00573D2E" w:rsidRPr="00573D2E">
        <w:rPr>
          <w:position w:val="-14"/>
        </w:rPr>
        <w:object w:dxaOrig="580" w:dyaOrig="400">
          <v:shape id="_x0000_i1223" type="#_x0000_t75" style="width:28.8pt;height:20.05pt" o:ole="">
            <v:imagedata r:id="rId415" o:title=""/>
          </v:shape>
          <o:OLEObject Type="Embed" ProgID="Equation.DSMT4" ShapeID="_x0000_i1223" DrawAspect="Content" ObjectID="_1699974357" r:id="rId416"/>
        </w:object>
      </w:r>
      <w:r>
        <w:rPr>
          <w:rFonts w:ascii="宋体" w:hAnsi="宋体" w:hint="eastAsia"/>
        </w:rPr>
        <w:t>在</w:t>
      </w:r>
      <w:r w:rsidR="00573D2E" w:rsidRPr="00573D2E">
        <w:rPr>
          <w:position w:val="-10"/>
        </w:rPr>
        <w:object w:dxaOrig="940" w:dyaOrig="320">
          <v:shape id="_x0000_i1224" type="#_x0000_t75" style="width:46.95pt;height:16.3pt" o:ole="">
            <v:imagedata r:id="rId417" o:title=""/>
          </v:shape>
          <o:OLEObject Type="Embed" ProgID="Equation.DSMT4" ShapeID="_x0000_i1224" DrawAspect="Content" ObjectID="_1699974358" r:id="rId418"/>
        </w:object>
      </w:r>
      <w:r>
        <w:rPr>
          <w:rFonts w:hint="eastAsia"/>
        </w:rPr>
        <w:t>单调减少，方程</w:t>
      </w:r>
      <w:r w:rsidR="00573D2E" w:rsidRPr="00573D2E">
        <w:rPr>
          <w:position w:val="-10"/>
        </w:rPr>
        <w:object w:dxaOrig="880" w:dyaOrig="320">
          <v:shape id="_x0000_i1225" type="#_x0000_t75" style="width:43.85pt;height:16.3pt" o:ole="">
            <v:imagedata r:id="rId419" o:title=""/>
          </v:shape>
          <o:OLEObject Type="Embed" ProgID="Equation.DSMT4" ShapeID="_x0000_i1225" DrawAspect="Content" ObjectID="_1699974359" r:id="rId420"/>
        </w:object>
      </w:r>
      <w:r>
        <w:rPr>
          <w:rFonts w:hint="eastAsia"/>
        </w:rPr>
        <w:t>只有一个实根</w:t>
      </w:r>
      <w:r w:rsidR="00573D2E" w:rsidRPr="00573D2E">
        <w:rPr>
          <w:position w:val="-6"/>
        </w:rPr>
        <w:object w:dxaOrig="560" w:dyaOrig="279">
          <v:shape id="_x0000_i1226" type="#_x0000_t75" style="width:28.15pt;height:13.75pt" o:ole="">
            <v:imagedata r:id="rId421" o:title=""/>
          </v:shape>
          <o:OLEObject Type="Embed" ProgID="Equation.DSMT4" ShapeID="_x0000_i1226" DrawAspect="Content" ObjectID="_1699974360" r:id="rId422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  <w:szCs w:val="21"/>
        </w:rPr>
        <w:t>当</w:t>
      </w:r>
      <w:r w:rsidR="00573D2E" w:rsidRPr="00573D2E">
        <w:rPr>
          <w:position w:val="-6"/>
        </w:rPr>
        <w:object w:dxaOrig="859" w:dyaOrig="279">
          <v:shape id="_x0000_i1227" type="#_x0000_t75" style="width:43.2pt;height:13.75pt" o:ole="">
            <v:imagedata r:id="rId423" o:title=""/>
          </v:shape>
          <o:OLEObject Type="Embed" ProgID="Equation.DSMT4" ShapeID="_x0000_i1227" DrawAspect="Content" ObjectID="_1699974361" r:id="rId424"/>
        </w:object>
      </w:r>
      <w:r>
        <w:rPr>
          <w:rFonts w:hint="eastAsia"/>
        </w:rPr>
        <w:t>即</w:t>
      </w:r>
      <w:r w:rsidR="00573D2E" w:rsidRPr="00025957">
        <w:rPr>
          <w:position w:val="-4"/>
        </w:rPr>
        <w:object w:dxaOrig="540" w:dyaOrig="260">
          <v:shape id="_x0000_i1228" type="#_x0000_t75" style="width:26.9pt;height:13.15pt" o:ole="">
            <v:imagedata r:id="rId425" o:title=""/>
          </v:shape>
          <o:OLEObject Type="Embed" ProgID="Equation.DSMT4" ShapeID="_x0000_i1228" DrawAspect="Content" ObjectID="_1699974362" r:id="rId426"/>
        </w:object>
      </w:r>
      <w:r>
        <w:rPr>
          <w:rFonts w:hint="eastAsia"/>
        </w:rPr>
        <w:t>时，</w:t>
      </w:r>
      <w:r w:rsidR="00362BB4">
        <w:rPr>
          <w:rFonts w:hint="eastAsia"/>
        </w:rPr>
        <w:t>在</w:t>
      </w:r>
      <w:r w:rsidR="00573D2E" w:rsidRPr="00573D2E">
        <w:rPr>
          <w:position w:val="-10"/>
        </w:rPr>
        <w:object w:dxaOrig="1060" w:dyaOrig="380">
          <v:shape id="_x0000_i1229" type="#_x0000_t75" style="width:53.2pt;height:18.8pt" o:ole="">
            <v:imagedata r:id="rId427" o:title=""/>
          </v:shape>
          <o:OLEObject Type="Embed" ProgID="Equation.DSMT4" ShapeID="_x0000_i1229" DrawAspect="Content" ObjectID="_1699974363" r:id="rId428"/>
        </w:object>
      </w:r>
      <w:r w:rsidR="00362BB4">
        <w:rPr>
          <w:rFonts w:hint="eastAsia"/>
        </w:rPr>
        <w:t>内</w:t>
      </w:r>
      <w:r w:rsidR="00573D2E" w:rsidRPr="00573D2E">
        <w:rPr>
          <w:position w:val="-10"/>
        </w:rPr>
        <w:object w:dxaOrig="940" w:dyaOrig="320">
          <v:shape id="_x0000_i1230" type="#_x0000_t75" style="width:46.95pt;height:16.3pt" o:ole="">
            <v:imagedata r:id="rId429" o:title=""/>
          </v:shape>
          <o:OLEObject Type="Embed" ProgID="Equation.DSMT4" ShapeID="_x0000_i1230" DrawAspect="Content" ObjectID="_1699974364" r:id="rId430"/>
        </w:object>
      </w:r>
      <w:r w:rsidR="00362BB4">
        <w:rPr>
          <w:rFonts w:hint="eastAsia"/>
        </w:rPr>
        <w:t>，</w:t>
      </w:r>
      <w:r w:rsidR="00573D2E" w:rsidRPr="00573D2E">
        <w:rPr>
          <w:position w:val="-14"/>
        </w:rPr>
        <w:object w:dxaOrig="580" w:dyaOrig="400">
          <v:shape id="_x0000_i1231" type="#_x0000_t75" style="width:28.8pt;height:20.05pt" o:ole="">
            <v:imagedata r:id="rId431" o:title=""/>
          </v:shape>
          <o:OLEObject Type="Embed" ProgID="Equation.DSMT4" ShapeID="_x0000_i1231" DrawAspect="Content" ObjectID="_1699974365" r:id="rId432"/>
        </w:object>
      </w:r>
      <w:r w:rsidR="00362BB4">
        <w:rPr>
          <w:rFonts w:hint="eastAsia"/>
        </w:rPr>
        <w:t>单调增加；在</w:t>
      </w:r>
      <w:r w:rsidR="00573D2E" w:rsidRPr="00573D2E">
        <w:rPr>
          <w:position w:val="-10"/>
        </w:rPr>
        <w:object w:dxaOrig="1260" w:dyaOrig="380">
          <v:shape id="_x0000_i1232" type="#_x0000_t75" style="width:63.25pt;height:18.8pt" o:ole="">
            <v:imagedata r:id="rId433" o:title=""/>
          </v:shape>
          <o:OLEObject Type="Embed" ProgID="Equation.DSMT4" ShapeID="_x0000_i1232" DrawAspect="Content" ObjectID="_1699974366" r:id="rId434"/>
        </w:object>
      </w:r>
      <w:r w:rsidR="00362BB4">
        <w:rPr>
          <w:rFonts w:hint="eastAsia"/>
        </w:rPr>
        <w:t>内</w:t>
      </w:r>
      <w:r w:rsidR="00573D2E" w:rsidRPr="00573D2E">
        <w:rPr>
          <w:position w:val="-10"/>
        </w:rPr>
        <w:object w:dxaOrig="920" w:dyaOrig="320">
          <v:shape id="_x0000_i1233" type="#_x0000_t75" style="width:45.7pt;height:16.3pt" o:ole="">
            <v:imagedata r:id="rId435" o:title=""/>
          </v:shape>
          <o:OLEObject Type="Embed" ProgID="Equation.DSMT4" ShapeID="_x0000_i1233" DrawAspect="Content" ObjectID="_1699974367" r:id="rId436"/>
        </w:object>
      </w:r>
      <w:r w:rsidR="00362BB4">
        <w:rPr>
          <w:rFonts w:hint="eastAsia"/>
        </w:rPr>
        <w:t>，</w:t>
      </w:r>
      <w:r w:rsidR="00573D2E" w:rsidRPr="00573D2E">
        <w:rPr>
          <w:position w:val="-14"/>
        </w:rPr>
        <w:object w:dxaOrig="580" w:dyaOrig="400">
          <v:shape id="_x0000_i1234" type="#_x0000_t75" style="width:28.8pt;height:20.05pt" o:ole="">
            <v:imagedata r:id="rId437" o:title=""/>
          </v:shape>
          <o:OLEObject Type="Embed" ProgID="Equation.DSMT4" ShapeID="_x0000_i1234" DrawAspect="Content" ObjectID="_1699974368" r:id="rId438"/>
        </w:object>
      </w:r>
      <w:r w:rsidR="00362BB4">
        <w:rPr>
          <w:rFonts w:hint="eastAsia"/>
        </w:rPr>
        <w:t>单调减少．所以</w:t>
      </w:r>
      <w:r w:rsidR="00573D2E" w:rsidRPr="00573D2E">
        <w:rPr>
          <w:position w:val="-10"/>
        </w:rPr>
        <w:object w:dxaOrig="1020" w:dyaOrig="380">
          <v:shape id="_x0000_i1235" type="#_x0000_t75" style="width:50.7pt;height:18.8pt" o:ole="">
            <v:imagedata r:id="rId439" o:title=""/>
          </v:shape>
          <o:OLEObject Type="Embed" ProgID="Equation.DSMT4" ShapeID="_x0000_i1235" DrawAspect="Content" ObjectID="_1699974369" r:id="rId440"/>
        </w:object>
      </w:r>
      <w:r w:rsidR="00362BB4">
        <w:rPr>
          <w:rFonts w:hint="eastAsia"/>
        </w:rPr>
        <w:t>是</w:t>
      </w:r>
      <w:r w:rsidR="00573D2E" w:rsidRPr="00573D2E">
        <w:rPr>
          <w:position w:val="-14"/>
        </w:rPr>
        <w:object w:dxaOrig="580" w:dyaOrig="400">
          <v:shape id="_x0000_i1236" type="#_x0000_t75" style="width:28.8pt;height:20.05pt" o:ole="">
            <v:imagedata r:id="rId441" o:title=""/>
          </v:shape>
          <o:OLEObject Type="Embed" ProgID="Equation.DSMT4" ShapeID="_x0000_i1236" DrawAspect="Content" ObjectID="_1699974370" r:id="rId442"/>
        </w:object>
      </w:r>
      <w:r w:rsidR="00362BB4">
        <w:rPr>
          <w:rFonts w:hint="eastAsia"/>
        </w:rPr>
        <w:t>在</w:t>
      </w:r>
      <w:r w:rsidR="00573D2E" w:rsidRPr="00573D2E">
        <w:rPr>
          <w:position w:val="-10"/>
        </w:rPr>
        <w:object w:dxaOrig="740" w:dyaOrig="320">
          <v:shape id="_x0000_i1237" type="#_x0000_t75" style="width:36.95pt;height:16.3pt" o:ole="">
            <v:imagedata r:id="rId443" o:title=""/>
          </v:shape>
          <o:OLEObject Type="Embed" ProgID="Equation.DSMT4" ShapeID="_x0000_i1237" DrawAspect="Content" ObjectID="_1699974371" r:id="rId444"/>
        </w:object>
      </w:r>
      <w:r w:rsidR="00362BB4">
        <w:rPr>
          <w:rFonts w:hint="eastAsia"/>
        </w:rPr>
        <w:t>内的最大值，从而</w:t>
      </w:r>
      <w:r w:rsidR="00573D2E" w:rsidRPr="00573D2E">
        <w:rPr>
          <w:position w:val="-10"/>
        </w:rPr>
        <w:object w:dxaOrig="2060" w:dyaOrig="380">
          <v:shape id="_x0000_i1238" type="#_x0000_t75" style="width:103.3pt;height:18.8pt" o:ole="">
            <v:imagedata r:id="rId445" o:title=""/>
          </v:shape>
          <o:OLEObject Type="Embed" ProgID="Equation.DSMT4" ShapeID="_x0000_i1238" DrawAspect="Content" ObjectID="_1699974372" r:id="rId446"/>
        </w:object>
      </w:r>
      <w:r w:rsidR="00362BB4">
        <w:rPr>
          <w:rFonts w:hint="eastAsia"/>
        </w:rPr>
        <w:t>．又因为</w:t>
      </w:r>
    </w:p>
    <w:p w:rsidR="00BB1094" w:rsidRPr="00362BB4" w:rsidRDefault="00573D2E" w:rsidP="00362BB4">
      <w:pPr>
        <w:ind w:leftChars="200" w:left="480"/>
        <w:jc w:val="center"/>
      </w:pPr>
      <w:r w:rsidRPr="00573D2E">
        <w:rPr>
          <w:position w:val="-28"/>
        </w:rPr>
        <w:object w:dxaOrig="3780" w:dyaOrig="680">
          <v:shape id="_x0000_i1239" type="#_x0000_t75" style="width:189.1pt;height:33.8pt" o:ole="">
            <v:imagedata r:id="rId447" o:title=""/>
          </v:shape>
          <o:OLEObject Type="Embed" ProgID="Equation.DSMT4" ShapeID="_x0000_i1239" DrawAspect="Content" ObjectID="_1699974373" r:id="rId448"/>
        </w:object>
      </w:r>
    </w:p>
    <w:p w:rsidR="00147928" w:rsidRDefault="00362BB4" w:rsidP="00362BB4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所以由零值定理知，在</w:t>
      </w:r>
      <w:r w:rsidR="00573D2E" w:rsidRPr="00573D2E">
        <w:rPr>
          <w:position w:val="-10"/>
        </w:rPr>
        <w:object w:dxaOrig="1260" w:dyaOrig="380">
          <v:shape id="_x0000_i1240" type="#_x0000_t75" style="width:63.25pt;height:18.8pt" o:ole="">
            <v:imagedata r:id="rId449" o:title=""/>
          </v:shape>
          <o:OLEObject Type="Embed" ProgID="Equation.DSMT4" ShapeID="_x0000_i1240" DrawAspect="Content" ObjectID="_1699974374" r:id="rId450"/>
        </w:object>
      </w:r>
      <w:r>
        <w:rPr>
          <w:rFonts w:hint="eastAsia"/>
        </w:rPr>
        <w:t>内方程</w:t>
      </w:r>
      <w:r w:rsidR="00573D2E" w:rsidRPr="00573D2E">
        <w:rPr>
          <w:position w:val="-10"/>
        </w:rPr>
        <w:object w:dxaOrig="880" w:dyaOrig="320">
          <v:shape id="_x0000_i1241" type="#_x0000_t75" style="width:43.85pt;height:16.3pt" o:ole="">
            <v:imagedata r:id="rId451" o:title=""/>
          </v:shape>
          <o:OLEObject Type="Embed" ProgID="Equation.DSMT4" ShapeID="_x0000_i1241" DrawAspect="Content" ObjectID="_1699974375" r:id="rId452"/>
        </w:object>
      </w:r>
      <w:r>
        <w:rPr>
          <w:rFonts w:hint="eastAsia"/>
        </w:rPr>
        <w:t>有一个实根</w:t>
      </w:r>
      <w:r w:rsidR="00573D2E" w:rsidRPr="00573D2E">
        <w:rPr>
          <w:position w:val="-12"/>
        </w:rPr>
        <w:object w:dxaOrig="279" w:dyaOrig="360">
          <v:shape id="_x0000_i1242" type="#_x0000_t75" style="width:13.75pt;height:18.15pt" o:ole="">
            <v:imagedata r:id="rId453" o:title=""/>
          </v:shape>
          <o:OLEObject Type="Embed" ProgID="Equation.DSMT4" ShapeID="_x0000_i1242" DrawAspect="Content" ObjectID="_1699974376" r:id="rId454"/>
        </w:object>
      </w:r>
      <w:r>
        <w:rPr>
          <w:rFonts w:hint="eastAsia"/>
        </w:rPr>
        <w:t>．由于</w:t>
      </w:r>
      <w:r w:rsidR="00573D2E" w:rsidRPr="00573D2E">
        <w:rPr>
          <w:position w:val="-14"/>
        </w:rPr>
        <w:object w:dxaOrig="580" w:dyaOrig="400">
          <v:shape id="_x0000_i1243" type="#_x0000_t75" style="width:28.8pt;height:20.05pt" o:ole="">
            <v:imagedata r:id="rId455" o:title=""/>
          </v:shape>
          <o:OLEObject Type="Embed" ProgID="Equation.DSMT4" ShapeID="_x0000_i1243" DrawAspect="Content" ObjectID="_1699974377" r:id="rId456"/>
        </w:object>
      </w:r>
      <w:r>
        <w:rPr>
          <w:rFonts w:hint="eastAsia"/>
        </w:rPr>
        <w:t>是奇函数，所以</w:t>
      </w:r>
      <w:r w:rsidR="00147928">
        <w:rPr>
          <w:rFonts w:ascii="宋体" w:hAnsi="宋体" w:hint="eastAsia"/>
        </w:rPr>
        <w:t>当</w:t>
      </w:r>
      <w:r w:rsidR="00573D2E" w:rsidRPr="00025957">
        <w:rPr>
          <w:position w:val="-4"/>
        </w:rPr>
        <w:object w:dxaOrig="540" w:dyaOrig="260">
          <v:shape id="_x0000_i1244" type="#_x0000_t75" style="width:26.9pt;height:13.15pt" o:ole="">
            <v:imagedata r:id="rId457" o:title=""/>
          </v:shape>
          <o:OLEObject Type="Embed" ProgID="Equation.DSMT4" ShapeID="_x0000_i1244" DrawAspect="Content" ObjectID="_1699974378" r:id="rId458"/>
        </w:object>
      </w:r>
      <w:r>
        <w:rPr>
          <w:rFonts w:ascii="宋体" w:hAnsi="宋体" w:hint="eastAsia"/>
        </w:rPr>
        <w:t>时</w:t>
      </w:r>
      <w:r w:rsidR="00147928">
        <w:rPr>
          <w:rFonts w:ascii="宋体" w:hAnsi="宋体" w:hint="eastAsia"/>
        </w:rPr>
        <w:t>方程有三个根</w:t>
      </w:r>
      <w:r w:rsidR="00573D2E" w:rsidRPr="00573D2E">
        <w:rPr>
          <w:position w:val="-12"/>
        </w:rPr>
        <w:object w:dxaOrig="900" w:dyaOrig="360">
          <v:shape id="_x0000_i1245" type="#_x0000_t75" style="width:45.1pt;height:18.15pt" o:ole="">
            <v:imagedata r:id="rId459" o:title=""/>
          </v:shape>
          <o:OLEObject Type="Embed" ProgID="Equation.DSMT4" ShapeID="_x0000_i1245" DrawAspect="Content" ObjectID="_1699974379" r:id="rId460"/>
        </w:object>
      </w:r>
      <w:r w:rsidR="00147928">
        <w:rPr>
          <w:rFonts w:ascii="宋体" w:hAnsi="宋体" w:hint="eastAsia"/>
        </w:rPr>
        <w:t>．</w:t>
      </w:r>
    </w:p>
    <w:p w:rsidR="00147928" w:rsidRDefault="00147928" w:rsidP="00362BB4"/>
    <w:p w:rsidR="00267C09" w:rsidRDefault="00267C09" w:rsidP="00362BB4"/>
    <w:p w:rsidR="00985F5A" w:rsidRDefault="00985F5A" w:rsidP="00267C09">
      <w:pPr>
        <w:rPr>
          <w:rFonts w:ascii="宋体"/>
        </w:rPr>
      </w:pPr>
      <w:r w:rsidRPr="00267C09">
        <w:t>(18)</w:t>
      </w:r>
      <w:r w:rsidR="00267C09">
        <w:rPr>
          <w:rFonts w:ascii="宋体" w:hAnsi="宋体" w:hint="eastAsia"/>
        </w:rPr>
        <w:t>（</w:t>
      </w:r>
      <w:r>
        <w:rPr>
          <w:rFonts w:ascii="宋体" w:hAnsi="宋体" w:hint="eastAsia"/>
        </w:rPr>
        <w:t>本题满分</w:t>
      </w:r>
      <w:r w:rsidRPr="00877F85">
        <w:t>10</w:t>
      </w:r>
      <w:r>
        <w:rPr>
          <w:rFonts w:ascii="宋体" w:hAnsi="宋体" w:hint="eastAsia"/>
        </w:rPr>
        <w:t>分</w:t>
      </w:r>
      <w:r w:rsidR="00267C09">
        <w:rPr>
          <w:rFonts w:ascii="宋体" w:hAnsi="宋体" w:hint="eastAsia"/>
        </w:rPr>
        <w:t>）</w:t>
      </w:r>
    </w:p>
    <w:p w:rsidR="00985F5A" w:rsidRDefault="005F7975" w:rsidP="00985F5A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</w:rPr>
        <w:t>证明：对任意的正整数</w:t>
      </w:r>
      <w:r w:rsidR="00F11E5C" w:rsidRPr="00F11E5C">
        <w:rPr>
          <w:position w:val="-6"/>
        </w:rPr>
        <w:object w:dxaOrig="200" w:dyaOrig="220">
          <v:shape id="_x0000_i1367" type="#_x0000_t75" style="width:10pt;height:11.25pt" o:ole="">
            <v:imagedata r:id="rId461" o:title=""/>
          </v:shape>
          <o:OLEObject Type="Embed" ProgID="Equation.DSMT4" ShapeID="_x0000_i1367" DrawAspect="Content" ObjectID="_1699974380" r:id="rId462"/>
        </w:object>
      </w:r>
      <w:r w:rsidR="00985F5A">
        <w:rPr>
          <w:rFonts w:ascii="宋体" w:hAnsi="宋体" w:hint="eastAsia"/>
        </w:rPr>
        <w:t>，都有</w:t>
      </w:r>
      <w:r w:rsidR="00573D2E" w:rsidRPr="00573D2E">
        <w:rPr>
          <w:position w:val="-28"/>
        </w:rPr>
        <w:object w:dxaOrig="2079" w:dyaOrig="680">
          <v:shape id="_x0000_i1246" type="#_x0000_t75" style="width:103.95pt;height:33.8pt" o:ole="">
            <v:imagedata r:id="rId463" o:title=""/>
          </v:shape>
          <o:OLEObject Type="Embed" ProgID="Equation.DSMT4" ShapeID="_x0000_i1246" DrawAspect="Content" ObjectID="_1699974381" r:id="rId464"/>
        </w:object>
      </w:r>
      <w:r w:rsidR="00985F5A">
        <w:rPr>
          <w:rFonts w:ascii="宋体" w:hAnsi="宋体" w:hint="eastAsia"/>
        </w:rPr>
        <w:t>成立．</w:t>
      </w:r>
    </w:p>
    <w:p w:rsidR="00985F5A" w:rsidRDefault="005F7975" w:rsidP="00985F5A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</w:rPr>
        <w:t>设</w:t>
      </w:r>
      <w:r w:rsidR="00573D2E" w:rsidRPr="00573D2E">
        <w:rPr>
          <w:position w:val="-24"/>
        </w:rPr>
        <w:object w:dxaOrig="2299" w:dyaOrig="620">
          <v:shape id="_x0000_i1247" type="#_x0000_t75" style="width:115.2pt;height:31.3pt" o:ole="">
            <v:imagedata r:id="rId465" o:title=""/>
          </v:shape>
          <o:OLEObject Type="Embed" ProgID="Equation.DSMT4" ShapeID="_x0000_i1247" DrawAspect="Content" ObjectID="_1699974382" r:id="rId466"/>
        </w:object>
      </w:r>
      <w:r w:rsidR="00E52B67">
        <w:rPr>
          <w:rFonts w:hint="eastAsia"/>
        </w:rPr>
        <w:t>（</w:t>
      </w:r>
      <w:r w:rsidR="00573D2E" w:rsidRPr="00573D2E">
        <w:rPr>
          <w:position w:val="-8"/>
        </w:rPr>
        <w:object w:dxaOrig="999" w:dyaOrig="300">
          <v:shape id="_x0000_i1248" type="#_x0000_t75" style="width:50.1pt;height:15.05pt" o:ole="">
            <v:imagedata r:id="rId467" o:title=""/>
          </v:shape>
          <o:OLEObject Type="Embed" ProgID="Equation.DSMT4" ShapeID="_x0000_i1248" DrawAspect="Content" ObjectID="_1699974383" r:id="rId468"/>
        </w:object>
      </w:r>
      <w:r w:rsidR="00E52B67">
        <w:rPr>
          <w:rFonts w:hint="eastAsia"/>
        </w:rPr>
        <w:t>）</w:t>
      </w:r>
      <w:r w:rsidR="00985F5A">
        <w:rPr>
          <w:rFonts w:ascii="宋体" w:hAnsi="宋体" w:hint="eastAsia"/>
        </w:rPr>
        <w:t>，证明数列</w:t>
      </w:r>
      <w:r w:rsidR="00573D2E" w:rsidRPr="00573D2E">
        <w:rPr>
          <w:position w:val="-14"/>
        </w:rPr>
        <w:object w:dxaOrig="460" w:dyaOrig="400">
          <v:shape id="_x0000_i1249" type="#_x0000_t75" style="width:23.15pt;height:20.05pt" o:ole="">
            <v:imagedata r:id="rId469" o:title=""/>
          </v:shape>
          <o:OLEObject Type="Embed" ProgID="Equation.DSMT4" ShapeID="_x0000_i1249" DrawAspect="Content" ObjectID="_1699974384" r:id="rId470"/>
        </w:object>
      </w:r>
      <w:r w:rsidR="00985F5A">
        <w:rPr>
          <w:rFonts w:ascii="宋体" w:hAnsi="宋体" w:hint="eastAsia"/>
        </w:rPr>
        <w:t>收敛．</w:t>
      </w:r>
    </w:p>
    <w:p w:rsidR="00877F85" w:rsidRDefault="00877F85" w:rsidP="00877F85">
      <w:pPr>
        <w:rPr>
          <w:rFonts w:ascii="宋体" w:hAnsi="宋体"/>
        </w:rPr>
      </w:pPr>
    </w:p>
    <w:p w:rsidR="00147928" w:rsidRDefault="00877F85" w:rsidP="00147928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5F7975" w:rsidRPr="005F7975">
        <w:t>(</w:t>
      </w:r>
      <w:r w:rsidR="005F7975" w:rsidRPr="005F7975">
        <w:rPr>
          <w:rFonts w:hint="eastAsia"/>
        </w:rPr>
        <w:t>Ⅰ</w:t>
      </w:r>
      <w:r w:rsidR="005F7975" w:rsidRPr="005F7975">
        <w:t>)</w:t>
      </w:r>
      <w:r w:rsidR="005F7975">
        <w:rPr>
          <w:rFonts w:hint="eastAsia"/>
        </w:rPr>
        <w:t xml:space="preserve"> </w:t>
      </w:r>
      <w:r w:rsidR="00E73B61">
        <w:rPr>
          <w:rFonts w:ascii="宋体" w:hAnsi="宋体" w:hint="eastAsia"/>
          <w:szCs w:val="21"/>
        </w:rPr>
        <w:t>对</w:t>
      </w:r>
      <w:r w:rsidR="00573D2E" w:rsidRPr="00573D2E">
        <w:rPr>
          <w:position w:val="-10"/>
        </w:rPr>
        <w:object w:dxaOrig="580" w:dyaOrig="320">
          <v:shape id="_x0000_i1250" type="#_x0000_t75" style="width:28.8pt;height:16.3pt" o:ole="">
            <v:imagedata r:id="rId471" o:title=""/>
          </v:shape>
          <o:OLEObject Type="Embed" ProgID="Equation.DSMT4" ShapeID="_x0000_i1250" DrawAspect="Content" ObjectID="_1699974385" r:id="rId472"/>
        </w:object>
      </w:r>
      <w:r w:rsidR="00E73B61">
        <w:rPr>
          <w:rFonts w:hint="eastAsia"/>
        </w:rPr>
        <w:t>在区间</w:t>
      </w:r>
      <w:r w:rsidR="00573D2E" w:rsidRPr="00573D2E">
        <w:rPr>
          <w:position w:val="-10"/>
        </w:rPr>
        <w:object w:dxaOrig="859" w:dyaOrig="320">
          <v:shape id="_x0000_i1251" type="#_x0000_t75" style="width:43.2pt;height:16.3pt" o:ole="">
            <v:imagedata r:id="rId473" o:title=""/>
          </v:shape>
          <o:OLEObject Type="Embed" ProgID="Equation.DSMT4" ShapeID="_x0000_i1251" DrawAspect="Content" ObjectID="_1699974386" r:id="rId474"/>
        </w:object>
      </w:r>
      <w:r w:rsidR="00E73B61">
        <w:rPr>
          <w:rFonts w:hint="eastAsia"/>
        </w:rPr>
        <w:t>上应用</w:t>
      </w:r>
      <w:r w:rsidR="00147928">
        <w:rPr>
          <w:rFonts w:ascii="宋体" w:hAnsi="宋体" w:hint="eastAsia"/>
        </w:rPr>
        <w:t>拉格朗日</w:t>
      </w:r>
      <w:r w:rsidR="00E73B61">
        <w:rPr>
          <w:rFonts w:ascii="宋体" w:hAnsi="宋体" w:hint="eastAsia"/>
        </w:rPr>
        <w:t>中值定理</w:t>
      </w:r>
      <w:r w:rsidR="00147928">
        <w:rPr>
          <w:rFonts w:ascii="宋体" w:hAnsi="宋体" w:hint="eastAsia"/>
        </w:rPr>
        <w:t>，</w:t>
      </w:r>
      <w:r w:rsidR="00E73B61">
        <w:rPr>
          <w:rFonts w:ascii="宋体" w:hAnsi="宋体" w:hint="eastAsia"/>
        </w:rPr>
        <w:t>可得</w:t>
      </w:r>
    </w:p>
    <w:p w:rsidR="00147928" w:rsidRDefault="00573D2E" w:rsidP="00E73B61">
      <w:pPr>
        <w:ind w:leftChars="200" w:left="480"/>
        <w:jc w:val="center"/>
        <w:rPr>
          <w:rFonts w:ascii="宋体" w:hAnsi="宋体"/>
        </w:rPr>
      </w:pPr>
      <w:r w:rsidRPr="00573D2E">
        <w:rPr>
          <w:position w:val="-28"/>
        </w:rPr>
        <w:object w:dxaOrig="4500" w:dyaOrig="680">
          <v:shape id="_x0000_i1252" type="#_x0000_t75" style="width:224.75pt;height:33.8pt" o:ole="">
            <v:imagedata r:id="rId475" o:title=""/>
          </v:shape>
          <o:OLEObject Type="Embed" ProgID="Equation.DSMT4" ShapeID="_x0000_i1252" DrawAspect="Content" ObjectID="_1699974387" r:id="rId476"/>
        </w:object>
      </w:r>
    </w:p>
    <w:p w:rsidR="00147928" w:rsidRDefault="00E73B61" w:rsidP="00E73B61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当</w:t>
      </w:r>
      <w:r w:rsidR="00573D2E" w:rsidRPr="00573D2E">
        <w:rPr>
          <w:position w:val="-10"/>
        </w:rPr>
        <w:object w:dxaOrig="1200" w:dyaOrig="320">
          <v:shape id="_x0000_i1253" type="#_x0000_t75" style="width:60.1pt;height:16.3pt" o:ole="">
            <v:imagedata r:id="rId477" o:title=""/>
          </v:shape>
          <o:OLEObject Type="Embed" ProgID="Equation.DSMT4" ShapeID="_x0000_i1253" DrawAspect="Content" ObjectID="_1699974388" r:id="rId478"/>
        </w:object>
      </w:r>
      <w:r w:rsidR="00147928">
        <w:rPr>
          <w:rFonts w:ascii="宋体" w:hAnsi="宋体" w:hint="eastAsia"/>
        </w:rPr>
        <w:t>时</w:t>
      </w:r>
      <w:r>
        <w:rPr>
          <w:rFonts w:ascii="宋体" w:hAnsi="宋体" w:hint="eastAsia"/>
        </w:rPr>
        <w:t>，</w:t>
      </w:r>
      <w:r w:rsidR="00573D2E" w:rsidRPr="00573D2E">
        <w:rPr>
          <w:position w:val="-28"/>
        </w:rPr>
        <w:object w:dxaOrig="1340" w:dyaOrig="660">
          <v:shape id="_x0000_i1254" type="#_x0000_t75" style="width:67pt;height:33.2pt" o:ole="">
            <v:imagedata r:id="rId479" o:title=""/>
          </v:shape>
          <o:OLEObject Type="Embed" ProgID="Equation.DSMT4" ShapeID="_x0000_i1254" DrawAspect="Content" ObjectID="_1699974389" r:id="rId480"/>
        </w:object>
      </w:r>
      <w:r>
        <w:rPr>
          <w:rFonts w:ascii="宋体" w:hAnsi="宋体" w:hint="eastAsia"/>
        </w:rPr>
        <w:t>，所以</w:t>
      </w:r>
      <w:r w:rsidR="00573D2E" w:rsidRPr="00573D2E">
        <w:rPr>
          <w:position w:val="-28"/>
        </w:rPr>
        <w:object w:dxaOrig="2079" w:dyaOrig="680">
          <v:shape id="_x0000_i1255" type="#_x0000_t75" style="width:103.95pt;height:33.8pt" o:ole="">
            <v:imagedata r:id="rId481" o:title=""/>
          </v:shape>
          <o:OLEObject Type="Embed" ProgID="Equation.DSMT4" ShapeID="_x0000_i1255" DrawAspect="Content" ObjectID="_1699974390" r:id="rId482"/>
        </w:object>
      </w:r>
      <w:r>
        <w:rPr>
          <w:rFonts w:hint="eastAsia"/>
        </w:rPr>
        <w:t>．</w:t>
      </w:r>
    </w:p>
    <w:p w:rsidR="00147928" w:rsidRDefault="005F7975" w:rsidP="00147928">
      <w:pPr>
        <w:ind w:firstLineChars="200" w:firstLine="480"/>
        <w:rPr>
          <w:rFonts w:ascii="宋体" w:hAnsi="宋体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E73B61">
        <w:rPr>
          <w:rFonts w:ascii="宋体" w:hAnsi="宋体" w:hint="eastAsia"/>
        </w:rPr>
        <w:t>对于数列</w:t>
      </w:r>
      <w:r w:rsidR="00573D2E" w:rsidRPr="00573D2E">
        <w:rPr>
          <w:position w:val="-14"/>
        </w:rPr>
        <w:object w:dxaOrig="460" w:dyaOrig="400">
          <v:shape id="_x0000_i1256" type="#_x0000_t75" style="width:23.15pt;height:20.05pt" o:ole="">
            <v:imagedata r:id="rId483" o:title=""/>
          </v:shape>
          <o:OLEObject Type="Embed" ProgID="Equation.DSMT4" ShapeID="_x0000_i1256" DrawAspect="Content" ObjectID="_1699974391" r:id="rId484"/>
        </w:object>
      </w:r>
      <w:r w:rsidR="00E73B61">
        <w:rPr>
          <w:rFonts w:ascii="宋体" w:hAnsi="宋体" w:hint="eastAsia"/>
        </w:rPr>
        <w:t>，首先有</w:t>
      </w:r>
    </w:p>
    <w:p w:rsidR="00147928" w:rsidRDefault="00573D2E" w:rsidP="00E73B61">
      <w:pPr>
        <w:ind w:leftChars="400" w:left="960"/>
        <w:jc w:val="center"/>
        <w:rPr>
          <w:rFonts w:ascii="宋体" w:hAnsi="宋体"/>
        </w:rPr>
      </w:pPr>
      <w:r w:rsidRPr="00573D2E">
        <w:rPr>
          <w:position w:val="-28"/>
        </w:rPr>
        <w:object w:dxaOrig="4940" w:dyaOrig="680">
          <v:shape id="_x0000_i1257" type="#_x0000_t75" style="width:247.3pt;height:33.8pt" o:ole="">
            <v:imagedata r:id="rId485" o:title=""/>
          </v:shape>
          <o:OLEObject Type="Embed" ProgID="Equation.DSMT4" ShapeID="_x0000_i1257" DrawAspect="Content" ObjectID="_1699974392" r:id="rId486"/>
        </w:object>
      </w:r>
    </w:p>
    <w:p w:rsidR="00147928" w:rsidRDefault="00147928" w:rsidP="00E73B61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即数列</w:t>
      </w:r>
      <w:r w:rsidR="00573D2E" w:rsidRPr="00573D2E">
        <w:rPr>
          <w:position w:val="-14"/>
        </w:rPr>
        <w:object w:dxaOrig="460" w:dyaOrig="400">
          <v:shape id="_x0000_i1258" type="#_x0000_t75" style="width:23.15pt;height:20.05pt" o:ole="">
            <v:imagedata r:id="rId487" o:title=""/>
          </v:shape>
          <o:OLEObject Type="Embed" ProgID="Equation.DSMT4" ShapeID="_x0000_i1258" DrawAspect="Content" ObjectID="_1699974393" r:id="rId488"/>
        </w:object>
      </w:r>
      <w:r w:rsidR="00E73B61">
        <w:rPr>
          <w:rFonts w:ascii="宋体" w:hAnsi="宋体" w:hint="eastAsia"/>
        </w:rPr>
        <w:t>单调递减；其次有</w:t>
      </w:r>
    </w:p>
    <w:p w:rsidR="00147928" w:rsidRDefault="00573D2E" w:rsidP="00E73B61">
      <w:pPr>
        <w:ind w:leftChars="400" w:left="960"/>
        <w:jc w:val="center"/>
        <w:rPr>
          <w:rFonts w:ascii="宋体" w:hAnsi="宋体"/>
        </w:rPr>
      </w:pPr>
      <w:r w:rsidRPr="00573D2E">
        <w:rPr>
          <w:position w:val="-64"/>
        </w:rPr>
        <w:object w:dxaOrig="4920" w:dyaOrig="1400">
          <v:shape id="_x0000_i1259" type="#_x0000_t75" style="width:246.05pt;height:70.1pt" o:ole="">
            <v:imagedata r:id="rId489" o:title=""/>
          </v:shape>
          <o:OLEObject Type="Embed" ProgID="Equation.DSMT4" ShapeID="_x0000_i1259" DrawAspect="Content" ObjectID="_1699974394" r:id="rId490"/>
        </w:object>
      </w:r>
    </w:p>
    <w:p w:rsidR="00147928" w:rsidRDefault="00E73B61" w:rsidP="00E73B61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即</w:t>
      </w:r>
      <w:r w:rsidR="00147928">
        <w:rPr>
          <w:rFonts w:ascii="宋体" w:hAnsi="宋体" w:hint="eastAsia"/>
        </w:rPr>
        <w:t>数列</w:t>
      </w:r>
      <w:r w:rsidR="00573D2E" w:rsidRPr="00573D2E">
        <w:rPr>
          <w:position w:val="-14"/>
        </w:rPr>
        <w:object w:dxaOrig="460" w:dyaOrig="400">
          <v:shape id="_x0000_i1260" type="#_x0000_t75" style="width:23.15pt;height:20.05pt" o:ole="">
            <v:imagedata r:id="rId491" o:title=""/>
          </v:shape>
          <o:OLEObject Type="Embed" ProgID="Equation.DSMT4" ShapeID="_x0000_i1260" DrawAspect="Content" ObjectID="_1699974395" r:id="rId492"/>
        </w:object>
      </w:r>
      <w:r>
        <w:rPr>
          <w:rFonts w:ascii="宋体" w:hAnsi="宋体" w:hint="eastAsia"/>
        </w:rPr>
        <w:t>有下界．故由单调有界准则可知</w:t>
      </w:r>
      <w:r w:rsidR="00147928">
        <w:rPr>
          <w:rFonts w:ascii="宋体" w:hAnsi="宋体" w:hint="eastAsia"/>
        </w:rPr>
        <w:t>数列</w:t>
      </w:r>
      <w:r w:rsidR="00573D2E" w:rsidRPr="00573D2E">
        <w:rPr>
          <w:position w:val="-14"/>
        </w:rPr>
        <w:object w:dxaOrig="460" w:dyaOrig="400">
          <v:shape id="_x0000_i1261" type="#_x0000_t75" style="width:23.15pt;height:20.05pt" o:ole="">
            <v:imagedata r:id="rId493" o:title=""/>
          </v:shape>
          <o:OLEObject Type="Embed" ProgID="Equation.DSMT4" ShapeID="_x0000_i1261" DrawAspect="Content" ObjectID="_1699974396" r:id="rId494"/>
        </w:object>
      </w:r>
      <w:r w:rsidR="00147928">
        <w:rPr>
          <w:rFonts w:ascii="宋体" w:hAnsi="宋体" w:hint="eastAsia"/>
        </w:rPr>
        <w:t>收敛．</w:t>
      </w:r>
    </w:p>
    <w:p w:rsidR="00985F5A" w:rsidRDefault="00985F5A" w:rsidP="00E73B61"/>
    <w:p w:rsidR="00985F5A" w:rsidRDefault="00985F5A" w:rsidP="00E73B61"/>
    <w:p w:rsidR="00985F5A" w:rsidRDefault="00985F5A" w:rsidP="00267C09">
      <w:pPr>
        <w:rPr>
          <w:rFonts w:ascii="宋体"/>
        </w:rPr>
      </w:pPr>
      <w:r w:rsidRPr="00267C09">
        <w:t>(19)</w:t>
      </w:r>
      <w:r w:rsidR="00267C09">
        <w:rPr>
          <w:rFonts w:ascii="宋体" w:hAnsi="宋体" w:hint="eastAsia"/>
        </w:rPr>
        <w:t>（</w:t>
      </w:r>
      <w:r>
        <w:rPr>
          <w:rFonts w:ascii="宋体" w:hAnsi="宋体" w:hint="eastAsia"/>
        </w:rPr>
        <w:t>本题满分</w:t>
      </w:r>
      <w:r>
        <w:rPr>
          <w:rFonts w:ascii="宋体" w:hAnsi="宋体"/>
        </w:rPr>
        <w:t>11</w:t>
      </w:r>
      <w:r>
        <w:rPr>
          <w:rFonts w:ascii="宋体" w:hAnsi="宋体" w:hint="eastAsia"/>
        </w:rPr>
        <w:t>分</w:t>
      </w:r>
      <w:r w:rsidR="00267C09">
        <w:rPr>
          <w:rFonts w:ascii="宋体" w:hAnsi="宋体" w:hint="eastAsia"/>
        </w:rPr>
        <w:t>）</w:t>
      </w:r>
    </w:p>
    <w:p w:rsidR="00985F5A" w:rsidRPr="00877F85" w:rsidRDefault="00985F5A" w:rsidP="00877F85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已知函数</w:t>
      </w:r>
      <w:r w:rsidR="00573D2E" w:rsidRPr="00573D2E">
        <w:rPr>
          <w:position w:val="-10"/>
        </w:rPr>
        <w:object w:dxaOrig="780" w:dyaOrig="320">
          <v:shape id="_x0000_i1262" type="#_x0000_t75" style="width:38.8pt;height:16.3pt" o:ole="">
            <v:imagedata r:id="rId495" o:title=""/>
          </v:shape>
          <o:OLEObject Type="Embed" ProgID="Equation.DSMT4" ShapeID="_x0000_i1262" DrawAspect="Content" ObjectID="_1699974397" r:id="rId496"/>
        </w:object>
      </w:r>
      <w:r>
        <w:rPr>
          <w:rFonts w:ascii="宋体" w:hAnsi="宋体" w:hint="eastAsia"/>
        </w:rPr>
        <w:t>具有二阶连续偏导数，且</w:t>
      </w:r>
      <w:r w:rsidR="00573D2E" w:rsidRPr="00573D2E">
        <w:rPr>
          <w:position w:val="-10"/>
        </w:rPr>
        <w:object w:dxaOrig="1100" w:dyaOrig="320">
          <v:shape id="_x0000_i1263" type="#_x0000_t75" style="width:55.1pt;height:16.3pt" o:ole="">
            <v:imagedata r:id="rId497" o:title=""/>
          </v:shape>
          <o:OLEObject Type="Embed" ProgID="Equation.DSMT4" ShapeID="_x0000_i1263" DrawAspect="Content" ObjectID="_1699974398" r:id="rId498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0"/>
        </w:rPr>
        <w:object w:dxaOrig="1080" w:dyaOrig="320">
          <v:shape id="_x0000_i1264" type="#_x0000_t75" style="width:53.85pt;height:16.3pt" o:ole="">
            <v:imagedata r:id="rId499" o:title=""/>
          </v:shape>
          <o:OLEObject Type="Embed" ProgID="Equation.DSMT4" ShapeID="_x0000_i1264" DrawAspect="Content" ObjectID="_1699974399" r:id="rId500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32"/>
        </w:rPr>
        <w:object w:dxaOrig="1840" w:dyaOrig="620">
          <v:shape id="_x0000_i1265" type="#_x0000_t75" style="width:92.05pt;height:31.3pt" o:ole="">
            <v:imagedata r:id="rId501" o:title=""/>
          </v:shape>
          <o:OLEObject Type="Embed" ProgID="Equation.DSMT4" ShapeID="_x0000_i1265" DrawAspect="Content" ObjectID="_1699974400" r:id="rId502"/>
        </w:object>
      </w:r>
      <w:r>
        <w:rPr>
          <w:rFonts w:ascii="宋体" w:hAnsi="宋体" w:hint="eastAsia"/>
        </w:rPr>
        <w:t>，其中</w:t>
      </w:r>
      <w:r w:rsidR="00573D2E" w:rsidRPr="00573D2E">
        <w:rPr>
          <w:position w:val="-14"/>
        </w:rPr>
        <w:object w:dxaOrig="3040" w:dyaOrig="400">
          <v:shape id="_x0000_i1266" type="#_x0000_t75" style="width:152.15pt;height:20.05pt" o:ole="">
            <v:imagedata r:id="rId503" o:title=""/>
          </v:shape>
          <o:OLEObject Type="Embed" ProgID="Equation.DSMT4" ShapeID="_x0000_i1266" DrawAspect="Content" ObjectID="_1699974401" r:id="rId504"/>
        </w:object>
      </w:r>
      <w:r>
        <w:rPr>
          <w:rFonts w:ascii="宋体" w:hAnsi="宋体" w:hint="eastAsia"/>
        </w:rPr>
        <w:t>，计算二重积分</w:t>
      </w:r>
      <w:r w:rsidR="00573D2E" w:rsidRPr="00573D2E">
        <w:rPr>
          <w:position w:val="-32"/>
        </w:rPr>
        <w:object w:dxaOrig="2160" w:dyaOrig="620">
          <v:shape id="_x0000_i1267" type="#_x0000_t75" style="width:108.3pt;height:31.3pt" o:ole="">
            <v:imagedata r:id="rId505" o:title=""/>
          </v:shape>
          <o:OLEObject Type="Embed" ProgID="Equation.DSMT4" ShapeID="_x0000_i1267" DrawAspect="Content" ObjectID="_1699974402" r:id="rId506"/>
        </w:object>
      </w:r>
      <w:r>
        <w:rPr>
          <w:rFonts w:ascii="宋体" w:hAnsi="宋体" w:hint="eastAsia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24562A" w:rsidRDefault="00877F85" w:rsidP="00877F85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24562A">
        <w:rPr>
          <w:rFonts w:ascii="宋体" w:hAnsi="宋体" w:hint="eastAsia"/>
        </w:rPr>
        <w:t>因为</w:t>
      </w:r>
      <w:r w:rsidR="00573D2E" w:rsidRPr="00573D2E">
        <w:rPr>
          <w:position w:val="-10"/>
        </w:rPr>
        <w:object w:dxaOrig="1080" w:dyaOrig="320">
          <v:shape id="_x0000_i1268" type="#_x0000_t75" style="width:53.85pt;height:16.3pt" o:ole="">
            <v:imagedata r:id="rId507" o:title=""/>
          </v:shape>
          <o:OLEObject Type="Embed" ProgID="Equation.DSMT4" ShapeID="_x0000_i1268" DrawAspect="Content" ObjectID="_1699974403" r:id="rId508"/>
        </w:object>
      </w:r>
      <w:r w:rsidR="0024562A">
        <w:rPr>
          <w:rFonts w:ascii="宋体" w:hAnsi="宋体" w:hint="eastAsia"/>
        </w:rPr>
        <w:t>，所以</w:t>
      </w:r>
      <w:r w:rsidR="00573D2E" w:rsidRPr="00573D2E">
        <w:rPr>
          <w:position w:val="-12"/>
        </w:rPr>
        <w:object w:dxaOrig="1120" w:dyaOrig="360">
          <v:shape id="_x0000_i1269" type="#_x0000_t75" style="width:55.7pt;height:18.15pt" o:ole="">
            <v:imagedata r:id="rId509" o:title=""/>
          </v:shape>
          <o:OLEObject Type="Embed" ProgID="Equation.DSMT4" ShapeID="_x0000_i1269" DrawAspect="Content" ObjectID="_1699974404" r:id="rId510"/>
        </w:object>
      </w:r>
      <w:r w:rsidR="0024562A">
        <w:rPr>
          <w:rFonts w:ascii="宋体" w:hAnsi="宋体" w:hint="eastAsia"/>
          <w:szCs w:val="21"/>
        </w:rPr>
        <w:t>．从而有</w:t>
      </w:r>
    </w:p>
    <w:p w:rsidR="00147928" w:rsidRDefault="00FD1B42" w:rsidP="0024562A">
      <w:pPr>
        <w:ind w:leftChars="200" w:left="480"/>
        <w:jc w:val="center"/>
        <w:rPr>
          <w:rFonts w:ascii="宋体" w:hAnsi="宋体"/>
        </w:rPr>
      </w:pPr>
      <w:r w:rsidRPr="00573D2E">
        <w:rPr>
          <w:position w:val="-116"/>
        </w:rPr>
        <w:object w:dxaOrig="6060" w:dyaOrig="2439">
          <v:shape id="_x0000_i1368" type="#_x0000_t75" style="width:303.05pt;height:122.1pt" o:ole="">
            <v:imagedata r:id="rId511" o:title=""/>
          </v:shape>
          <o:OLEObject Type="Embed" ProgID="Equation.DSMT4" ShapeID="_x0000_i1368" DrawAspect="Content" ObjectID="_1699974405" r:id="rId512"/>
        </w:object>
      </w:r>
    </w:p>
    <w:p w:rsidR="00267C09" w:rsidRDefault="00267C09" w:rsidP="00267C09">
      <w:pPr>
        <w:rPr>
          <w:rFonts w:ascii="宋体" w:hAnsi="宋体"/>
        </w:rPr>
      </w:pPr>
    </w:p>
    <w:p w:rsidR="00267C09" w:rsidRDefault="00267C09" w:rsidP="00267C09">
      <w:pPr>
        <w:rPr>
          <w:rFonts w:ascii="宋体" w:hAnsi="宋体"/>
        </w:rPr>
      </w:pPr>
    </w:p>
    <w:p w:rsidR="00985F5A" w:rsidRPr="00267C09" w:rsidRDefault="00267C09" w:rsidP="00267C09">
      <w:r w:rsidRPr="00267C09">
        <w:t>(20)</w:t>
      </w:r>
      <w:r w:rsidRPr="00267C09">
        <w:rPr>
          <w:rFonts w:hint="eastAsia"/>
        </w:rPr>
        <w:t>（</w:t>
      </w:r>
      <w:r w:rsidR="00985F5A" w:rsidRPr="00267C09">
        <w:rPr>
          <w:rFonts w:hint="eastAsia"/>
        </w:rPr>
        <w:t>本题满分</w:t>
      </w:r>
      <w:r w:rsidR="00985F5A" w:rsidRPr="00267C09">
        <w:t>11</w:t>
      </w:r>
      <w:r w:rsidR="00985F5A" w:rsidRPr="00267C09">
        <w:rPr>
          <w:rFonts w:hint="eastAsia"/>
        </w:rPr>
        <w:t>分</w:t>
      </w:r>
      <w:r w:rsidRPr="00267C09">
        <w:rPr>
          <w:rFonts w:hint="eastAsia"/>
        </w:rPr>
        <w:t>）</w:t>
      </w:r>
    </w:p>
    <w:p w:rsidR="00985F5A" w:rsidRDefault="00985F5A" w:rsidP="00876626">
      <w:pPr>
        <w:ind w:leftChars="200" w:left="600" w:hangingChars="50" w:hanging="1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设向量组</w:t>
      </w:r>
      <w:r w:rsidR="00573D2E" w:rsidRPr="00573D2E">
        <w:rPr>
          <w:position w:val="-12"/>
        </w:rPr>
        <w:object w:dxaOrig="1280" w:dyaOrig="380">
          <v:shape id="_x0000_i1270" type="#_x0000_t75" style="width:63.85pt;height:18.8pt" o:ole="">
            <v:imagedata r:id="rId513" o:title=""/>
          </v:shape>
          <o:OLEObject Type="Embed" ProgID="Equation.DSMT4" ShapeID="_x0000_i1270" DrawAspect="Content" ObjectID="_1699974406" r:id="rId514"/>
        </w:object>
      </w:r>
      <w:r w:rsidR="00876626">
        <w:rPr>
          <w:rFonts w:ascii="宋体" w:hAnsi="宋体"/>
          <w:szCs w:val="21"/>
        </w:rPr>
        <w:t>,</w:t>
      </w:r>
      <w:r w:rsidR="00876626">
        <w:rPr>
          <w:rFonts w:ascii="宋体" w:hAnsi="宋体" w:hint="eastAsia"/>
          <w:szCs w:val="21"/>
        </w:rPr>
        <w:t xml:space="preserve"> </w:t>
      </w:r>
      <w:r w:rsidR="00573D2E" w:rsidRPr="00573D2E">
        <w:rPr>
          <w:position w:val="-12"/>
        </w:rPr>
        <w:object w:dxaOrig="1300" w:dyaOrig="380">
          <v:shape id="_x0000_i1271" type="#_x0000_t75" style="width:65.1pt;height:18.8pt" o:ole="">
            <v:imagedata r:id="rId515" o:title=""/>
          </v:shape>
          <o:OLEObject Type="Embed" ProgID="Equation.DSMT4" ShapeID="_x0000_i1271" DrawAspect="Content" ObjectID="_1699974407" r:id="rId516"/>
        </w:object>
      </w:r>
      <w:r w:rsidR="00876626">
        <w:rPr>
          <w:rFonts w:ascii="宋体" w:hAnsi="宋体" w:hint="eastAsia"/>
          <w:szCs w:val="21"/>
        </w:rPr>
        <w:t>,</w:t>
      </w:r>
      <w:r w:rsidR="00573D2E" w:rsidRPr="00573D2E">
        <w:rPr>
          <w:position w:val="-12"/>
        </w:rPr>
        <w:object w:dxaOrig="1300" w:dyaOrig="380">
          <v:shape id="_x0000_i1272" type="#_x0000_t75" style="width:65.1pt;height:18.8pt" o:ole="">
            <v:imagedata r:id="rId517" o:title=""/>
          </v:shape>
          <o:OLEObject Type="Embed" ProgID="Equation.DSMT4" ShapeID="_x0000_i1272" DrawAspect="Content" ObjectID="_1699974408" r:id="rId518"/>
        </w:object>
      </w:r>
      <w:r>
        <w:rPr>
          <w:rFonts w:ascii="宋体" w:hAnsi="宋体" w:hint="eastAsia"/>
          <w:szCs w:val="21"/>
        </w:rPr>
        <w:t>不能由向量组</w:t>
      </w:r>
      <w:r w:rsidR="00573D2E" w:rsidRPr="00573D2E">
        <w:rPr>
          <w:position w:val="-12"/>
        </w:rPr>
        <w:object w:dxaOrig="1280" w:dyaOrig="380">
          <v:shape id="_x0000_i1273" type="#_x0000_t75" style="width:63.85pt;height:18.8pt" o:ole="">
            <v:imagedata r:id="rId519" o:title=""/>
          </v:shape>
          <o:OLEObject Type="Embed" ProgID="Equation.DSMT4" ShapeID="_x0000_i1273" DrawAspect="Content" ObjectID="_1699974409" r:id="rId520"/>
        </w:object>
      </w:r>
      <w:r w:rsidR="00876626">
        <w:rPr>
          <w:rFonts w:hint="eastAsia"/>
        </w:rPr>
        <w:t>,</w:t>
      </w:r>
      <w:r w:rsidR="00573D2E" w:rsidRPr="00573D2E">
        <w:rPr>
          <w:position w:val="-12"/>
        </w:rPr>
        <w:object w:dxaOrig="1300" w:dyaOrig="380">
          <v:shape id="_x0000_i1274" type="#_x0000_t75" style="width:65.1pt;height:18.8pt" o:ole="">
            <v:imagedata r:id="rId521" o:title=""/>
          </v:shape>
          <o:OLEObject Type="Embed" ProgID="Equation.DSMT4" ShapeID="_x0000_i1274" DrawAspect="Content" ObjectID="_1699974410" r:id="rId522"/>
        </w:object>
      </w:r>
      <w:r w:rsidR="00876626">
        <w:rPr>
          <w:rFonts w:ascii="宋体" w:hAnsi="宋体" w:hint="eastAsia"/>
          <w:szCs w:val="21"/>
        </w:rPr>
        <w:t xml:space="preserve">, </w:t>
      </w:r>
      <w:r w:rsidR="00573D2E" w:rsidRPr="00573D2E">
        <w:rPr>
          <w:position w:val="-12"/>
        </w:rPr>
        <w:object w:dxaOrig="1320" w:dyaOrig="380">
          <v:shape id="_x0000_i1275" type="#_x0000_t75" style="width:65.75pt;height:18.8pt" o:ole="">
            <v:imagedata r:id="rId523" o:title=""/>
          </v:shape>
          <o:OLEObject Type="Embed" ProgID="Equation.DSMT4" ShapeID="_x0000_i1275" DrawAspect="Content" ObjectID="_1699974411" r:id="rId524"/>
        </w:object>
      </w:r>
      <w:r>
        <w:rPr>
          <w:rFonts w:ascii="宋体" w:hAnsi="宋体" w:hint="eastAsia"/>
          <w:szCs w:val="21"/>
        </w:rPr>
        <w:t>线性表示．</w:t>
      </w:r>
    </w:p>
    <w:p w:rsidR="00985F5A" w:rsidRDefault="005F7975" w:rsidP="005F7975">
      <w:pPr>
        <w:ind w:leftChars="200" w:left="480"/>
        <w:rPr>
          <w:rFonts w:ascii="宋体"/>
          <w:szCs w:val="21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  <w:szCs w:val="21"/>
        </w:rPr>
        <w:t>求</w:t>
      </w:r>
      <w:r w:rsidR="00573D2E" w:rsidRPr="00573D2E">
        <w:rPr>
          <w:position w:val="-6"/>
        </w:rPr>
        <w:object w:dxaOrig="200" w:dyaOrig="220">
          <v:shape id="_x0000_i1276" type="#_x0000_t75" style="width:10pt;height:11.25pt" o:ole="">
            <v:imagedata r:id="rId525" o:title=""/>
          </v:shape>
          <o:OLEObject Type="Embed" ProgID="Equation.DSMT4" ShapeID="_x0000_i1276" DrawAspect="Content" ObjectID="_1699974412" r:id="rId526"/>
        </w:object>
      </w:r>
      <w:r w:rsidR="00985F5A">
        <w:rPr>
          <w:rFonts w:ascii="宋体" w:hAnsi="宋体" w:hint="eastAsia"/>
          <w:szCs w:val="21"/>
        </w:rPr>
        <w:t>的值；</w:t>
      </w:r>
      <w:r>
        <w:rPr>
          <w:rFonts w:ascii="宋体" w:hint="eastAsia"/>
          <w:szCs w:val="21"/>
        </w:rPr>
        <w:t xml:space="preserve">        </w:t>
      </w: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  <w:szCs w:val="21"/>
        </w:rPr>
        <w:t>将</w:t>
      </w:r>
      <w:r w:rsidR="00573D2E" w:rsidRPr="00573D2E">
        <w:rPr>
          <w:position w:val="-12"/>
        </w:rPr>
        <w:object w:dxaOrig="920" w:dyaOrig="360">
          <v:shape id="_x0000_i1277" type="#_x0000_t75" style="width:45.7pt;height:18.15pt" o:ole="">
            <v:imagedata r:id="rId527" o:title=""/>
          </v:shape>
          <o:OLEObject Type="Embed" ProgID="Equation.DSMT4" ShapeID="_x0000_i1277" DrawAspect="Content" ObjectID="_1699974413" r:id="rId528"/>
        </w:object>
      </w:r>
      <w:r w:rsidR="00876626">
        <w:rPr>
          <w:rFonts w:ascii="宋体" w:hAnsi="宋体" w:hint="eastAsia"/>
          <w:szCs w:val="21"/>
        </w:rPr>
        <w:t>用</w:t>
      </w:r>
      <w:r w:rsidR="00573D2E" w:rsidRPr="00573D2E">
        <w:rPr>
          <w:position w:val="-12"/>
        </w:rPr>
        <w:object w:dxaOrig="920" w:dyaOrig="360">
          <v:shape id="_x0000_i1278" type="#_x0000_t75" style="width:45.7pt;height:18.15pt" o:ole="">
            <v:imagedata r:id="rId529" o:title=""/>
          </v:shape>
          <o:OLEObject Type="Embed" ProgID="Equation.DSMT4" ShapeID="_x0000_i1278" DrawAspect="Content" ObjectID="_1699974414" r:id="rId530"/>
        </w:object>
      </w:r>
      <w:r w:rsidR="00985F5A">
        <w:rPr>
          <w:rFonts w:ascii="宋体" w:hAnsi="宋体" w:hint="eastAsia"/>
          <w:szCs w:val="21"/>
        </w:rPr>
        <w:t>线性表示．</w:t>
      </w:r>
    </w:p>
    <w:p w:rsidR="00877F85" w:rsidRDefault="00877F85" w:rsidP="00877F85">
      <w:pPr>
        <w:rPr>
          <w:rFonts w:ascii="宋体" w:hAnsi="宋体"/>
        </w:rPr>
      </w:pPr>
    </w:p>
    <w:p w:rsidR="007B2E3F" w:rsidRDefault="00877F85" w:rsidP="007B2E3F">
      <w:pPr>
        <w:ind w:left="960" w:hangingChars="400" w:hanging="960"/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5F7975" w:rsidRPr="005F7975">
        <w:t>(</w:t>
      </w:r>
      <w:r w:rsidR="005F7975" w:rsidRPr="005F7975">
        <w:rPr>
          <w:rFonts w:hint="eastAsia"/>
        </w:rPr>
        <w:t>Ⅰ</w:t>
      </w:r>
      <w:r w:rsidR="005F7975" w:rsidRPr="005F7975">
        <w:t>)</w:t>
      </w:r>
      <w:r w:rsidR="005F7975">
        <w:rPr>
          <w:rFonts w:hint="eastAsia"/>
        </w:rPr>
        <w:t xml:space="preserve"> </w:t>
      </w:r>
      <w:r w:rsidR="00147928">
        <w:rPr>
          <w:rFonts w:ascii="宋体" w:hAnsi="宋体"/>
          <w:szCs w:val="21"/>
        </w:rPr>
        <w:t>由于</w:t>
      </w:r>
      <w:r w:rsidR="00573D2E" w:rsidRPr="00573D2E">
        <w:rPr>
          <w:position w:val="-12"/>
        </w:rPr>
        <w:object w:dxaOrig="1400" w:dyaOrig="360">
          <v:shape id="_x0000_i1279" type="#_x0000_t75" style="width:70.1pt;height:18.15pt" o:ole="">
            <v:imagedata r:id="rId531" o:title=""/>
          </v:shape>
          <o:OLEObject Type="Embed" ProgID="Equation.DSMT4" ShapeID="_x0000_i1279" DrawAspect="Content" ObjectID="_1699974415" r:id="rId532"/>
        </w:object>
      </w:r>
      <w:r w:rsidR="007B2E3F">
        <w:rPr>
          <w:rFonts w:hint="eastAsia"/>
        </w:rPr>
        <w:t>，</w:t>
      </w:r>
      <w:r w:rsidR="00573D2E" w:rsidRPr="00573D2E">
        <w:rPr>
          <w:position w:val="-12"/>
        </w:rPr>
        <w:object w:dxaOrig="1560" w:dyaOrig="360">
          <v:shape id="_x0000_i1280" type="#_x0000_t75" style="width:78.25pt;height:18.15pt" o:ole="">
            <v:imagedata r:id="rId533" o:title=""/>
          </v:shape>
          <o:OLEObject Type="Embed" ProgID="Equation.DSMT4" ShapeID="_x0000_i1280" DrawAspect="Content" ObjectID="_1699974416" r:id="rId534"/>
        </w:object>
      </w:r>
      <w:r w:rsidR="007B2E3F">
        <w:rPr>
          <w:rFonts w:hint="eastAsia"/>
        </w:rPr>
        <w:t>．由</w:t>
      </w:r>
      <w:r w:rsidR="00573D2E" w:rsidRPr="00573D2E">
        <w:rPr>
          <w:position w:val="-12"/>
        </w:rPr>
        <w:object w:dxaOrig="920" w:dyaOrig="360">
          <v:shape id="_x0000_i1281" type="#_x0000_t75" style="width:45.7pt;height:18.15pt" o:ole="">
            <v:imagedata r:id="rId535" o:title=""/>
          </v:shape>
          <o:OLEObject Type="Embed" ProgID="Equation.DSMT4" ShapeID="_x0000_i1281" DrawAspect="Content" ObjectID="_1699974417" r:id="rId536"/>
        </w:object>
      </w:r>
      <w:r w:rsidR="007B2E3F">
        <w:rPr>
          <w:rFonts w:hint="eastAsia"/>
        </w:rPr>
        <w:t>不能由</w:t>
      </w:r>
      <w:r w:rsidR="00573D2E" w:rsidRPr="00573D2E">
        <w:rPr>
          <w:position w:val="-12"/>
        </w:rPr>
        <w:object w:dxaOrig="920" w:dyaOrig="360">
          <v:shape id="_x0000_i1282" type="#_x0000_t75" style="width:45.7pt;height:18.15pt" o:ole="">
            <v:imagedata r:id="rId537" o:title=""/>
          </v:shape>
          <o:OLEObject Type="Embed" ProgID="Equation.DSMT4" ShapeID="_x0000_i1282" DrawAspect="Content" ObjectID="_1699974418" r:id="rId538"/>
        </w:object>
      </w:r>
      <w:r w:rsidR="007B2E3F">
        <w:rPr>
          <w:rFonts w:ascii="宋体" w:hAnsi="宋体" w:hint="eastAsia"/>
          <w:szCs w:val="21"/>
        </w:rPr>
        <w:t>线性表示，可得</w:t>
      </w:r>
    </w:p>
    <w:p w:rsidR="007B2E3F" w:rsidRDefault="00573D2E" w:rsidP="007B2E3F">
      <w:pPr>
        <w:ind w:leftChars="400" w:left="960"/>
        <w:jc w:val="center"/>
      </w:pPr>
      <w:r w:rsidRPr="00573D2E">
        <w:rPr>
          <w:position w:val="-12"/>
        </w:rPr>
        <w:object w:dxaOrig="3879" w:dyaOrig="360">
          <v:shape id="_x0000_i1283" type="#_x0000_t75" style="width:194.1pt;height:18.15pt" o:ole="">
            <v:imagedata r:id="rId539" o:title=""/>
          </v:shape>
          <o:OLEObject Type="Embed" ProgID="Equation.DSMT4" ShapeID="_x0000_i1283" DrawAspect="Content" ObjectID="_1699974419" r:id="rId540"/>
        </w:object>
      </w:r>
    </w:p>
    <w:p w:rsidR="00147928" w:rsidRPr="00877F85" w:rsidRDefault="007B2E3F" w:rsidP="007B2E3F">
      <w:pPr>
        <w:ind w:leftChars="400" w:left="960"/>
        <w:rPr>
          <w:rFonts w:ascii="宋体" w:hAnsi="宋体"/>
        </w:rPr>
      </w:pPr>
      <w:r>
        <w:rPr>
          <w:rFonts w:hint="eastAsia"/>
        </w:rPr>
        <w:t>从而</w:t>
      </w:r>
      <w:r w:rsidR="00573D2E" w:rsidRPr="00573D2E">
        <w:rPr>
          <w:position w:val="-12"/>
        </w:rPr>
        <w:object w:dxaOrig="1400" w:dyaOrig="360">
          <v:shape id="_x0000_i1284" type="#_x0000_t75" style="width:70.1pt;height:18.15pt" o:ole="">
            <v:imagedata r:id="rId541" o:title=""/>
          </v:shape>
          <o:OLEObject Type="Embed" ProgID="Equation.DSMT4" ShapeID="_x0000_i1284" DrawAspect="Content" ObjectID="_1699974420" r:id="rId542"/>
        </w:object>
      </w:r>
      <w:r>
        <w:rPr>
          <w:rFonts w:ascii="宋体" w:hAnsi="宋体" w:hint="eastAsia"/>
          <w:szCs w:val="21"/>
        </w:rPr>
        <w:t>，解得</w:t>
      </w:r>
      <w:r w:rsidR="00573D2E" w:rsidRPr="00573D2E">
        <w:rPr>
          <w:position w:val="-6"/>
        </w:rPr>
        <w:object w:dxaOrig="540" w:dyaOrig="279">
          <v:shape id="_x0000_i1285" type="#_x0000_t75" style="width:26.9pt;height:13.75pt" o:ole="">
            <v:imagedata r:id="rId543" o:title=""/>
          </v:shape>
          <o:OLEObject Type="Embed" ProgID="Equation.DSMT4" ShapeID="_x0000_i1285" DrawAspect="Content" ObjectID="_1699974421" r:id="rId544"/>
        </w:object>
      </w:r>
      <w:r>
        <w:rPr>
          <w:rFonts w:hint="eastAsia"/>
        </w:rPr>
        <w:t>．</w:t>
      </w:r>
    </w:p>
    <w:p w:rsidR="00147928" w:rsidRDefault="005F7975" w:rsidP="00147928">
      <w:pPr>
        <w:ind w:firstLineChars="200" w:firstLine="480"/>
        <w:rPr>
          <w:rFonts w:ascii="宋体" w:hAnsi="宋体"/>
          <w:szCs w:val="21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147928">
        <w:rPr>
          <w:rFonts w:ascii="宋体" w:hAnsi="宋体"/>
          <w:szCs w:val="21"/>
        </w:rPr>
        <w:t>对</w:t>
      </w:r>
      <w:r w:rsidR="00573D2E" w:rsidRPr="00573D2E">
        <w:rPr>
          <w:position w:val="-12"/>
        </w:rPr>
        <w:object w:dxaOrig="2040" w:dyaOrig="360">
          <v:shape id="_x0000_i1286" type="#_x0000_t75" style="width:102.05pt;height:18.15pt" o:ole="">
            <v:imagedata r:id="rId545" o:title=""/>
          </v:shape>
          <o:OLEObject Type="Embed" ProgID="Equation.DSMT4" ShapeID="_x0000_i1286" DrawAspect="Content" ObjectID="_1699974422" r:id="rId546"/>
        </w:object>
      </w:r>
      <w:r w:rsidR="0076031F">
        <w:rPr>
          <w:rFonts w:ascii="宋体" w:hAnsi="宋体" w:hint="eastAsia"/>
          <w:szCs w:val="21"/>
        </w:rPr>
        <w:t>作</w:t>
      </w:r>
      <w:r w:rsidR="0076031F">
        <w:rPr>
          <w:rFonts w:ascii="宋体" w:hAnsi="宋体"/>
          <w:szCs w:val="21"/>
        </w:rPr>
        <w:t>初等行变换</w:t>
      </w:r>
      <w:r w:rsidR="0076031F">
        <w:rPr>
          <w:rFonts w:ascii="宋体" w:hAnsi="宋体" w:hint="eastAsia"/>
          <w:szCs w:val="21"/>
        </w:rPr>
        <w:t>得</w:t>
      </w:r>
    </w:p>
    <w:p w:rsidR="00147928" w:rsidRDefault="00573D2E" w:rsidP="0076031F">
      <w:pPr>
        <w:ind w:leftChars="400" w:left="960"/>
        <w:jc w:val="center"/>
        <w:rPr>
          <w:rFonts w:ascii="宋体" w:hAnsi="宋体"/>
          <w:szCs w:val="21"/>
        </w:rPr>
      </w:pPr>
      <w:r w:rsidRPr="00573D2E">
        <w:rPr>
          <w:position w:val="-50"/>
        </w:rPr>
        <w:object w:dxaOrig="7060" w:dyaOrig="1120">
          <v:shape id="_x0000_i1287" type="#_x0000_t75" style="width:353.1pt;height:55.7pt" o:ole="">
            <v:imagedata r:id="rId547" o:title=""/>
          </v:shape>
          <o:OLEObject Type="Embed" ProgID="Equation.DSMT4" ShapeID="_x0000_i1287" DrawAspect="Content" ObjectID="_1699974423" r:id="rId548"/>
        </w:object>
      </w:r>
    </w:p>
    <w:p w:rsidR="00147928" w:rsidRDefault="00147928" w:rsidP="001D40EA">
      <w:pPr>
        <w:ind w:leftChars="400" w:left="96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故</w:t>
      </w:r>
      <w:r w:rsidR="00573D2E" w:rsidRPr="00573D2E">
        <w:rPr>
          <w:position w:val="-12"/>
        </w:rPr>
        <w:object w:dxaOrig="1900" w:dyaOrig="360">
          <v:shape id="_x0000_i1288" type="#_x0000_t75" style="width:95.15pt;height:18.15pt" o:ole="">
            <v:imagedata r:id="rId549" o:title=""/>
          </v:shape>
          <o:OLEObject Type="Embed" ProgID="Equation.DSMT4" ShapeID="_x0000_i1288" DrawAspect="Content" ObjectID="_1699974424" r:id="rId550"/>
        </w:object>
      </w:r>
      <w:r>
        <w:rPr>
          <w:rFonts w:ascii="宋体" w:hAnsi="宋体"/>
          <w:szCs w:val="21"/>
        </w:rPr>
        <w:t>，</w:t>
      </w:r>
      <w:r w:rsidR="00573D2E" w:rsidRPr="00573D2E">
        <w:rPr>
          <w:position w:val="-12"/>
        </w:rPr>
        <w:object w:dxaOrig="1320" w:dyaOrig="360">
          <v:shape id="_x0000_i1289" type="#_x0000_t75" style="width:65.75pt;height:18.15pt" o:ole="">
            <v:imagedata r:id="rId551" o:title=""/>
          </v:shape>
          <o:OLEObject Type="Embed" ProgID="Equation.DSMT4" ShapeID="_x0000_i1289" DrawAspect="Content" ObjectID="_1699974425" r:id="rId552"/>
        </w:object>
      </w:r>
      <w:r>
        <w:rPr>
          <w:rFonts w:ascii="宋体" w:hAnsi="宋体"/>
          <w:szCs w:val="21"/>
        </w:rPr>
        <w:t>，</w:t>
      </w:r>
      <w:r w:rsidR="00573D2E" w:rsidRPr="00573D2E">
        <w:rPr>
          <w:position w:val="-12"/>
        </w:rPr>
        <w:object w:dxaOrig="2120" w:dyaOrig="360">
          <v:shape id="_x0000_i1290" type="#_x0000_t75" style="width:105.8pt;height:18.15pt" o:ole="">
            <v:imagedata r:id="rId553" o:title=""/>
          </v:shape>
          <o:OLEObject Type="Embed" ProgID="Equation.DSMT4" ShapeID="_x0000_i1290" DrawAspect="Content" ObjectID="_1699974426" r:id="rId554"/>
        </w:object>
      </w:r>
      <w:r>
        <w:rPr>
          <w:rFonts w:ascii="宋体" w:hAnsi="宋体"/>
          <w:szCs w:val="21"/>
        </w:rPr>
        <w:t>．</w:t>
      </w:r>
    </w:p>
    <w:p w:rsidR="00985F5A" w:rsidRDefault="00985F5A" w:rsidP="00877F85">
      <w:pPr>
        <w:rPr>
          <w:rFonts w:ascii="宋体" w:hAnsi="宋体"/>
          <w:szCs w:val="21"/>
        </w:rPr>
      </w:pPr>
    </w:p>
    <w:p w:rsidR="00985F5A" w:rsidRDefault="00985F5A" w:rsidP="00877F85">
      <w:pPr>
        <w:rPr>
          <w:rFonts w:ascii="宋体" w:hAnsi="宋体"/>
          <w:szCs w:val="21"/>
        </w:rPr>
      </w:pPr>
    </w:p>
    <w:p w:rsidR="00985F5A" w:rsidRDefault="00985F5A" w:rsidP="00267C09">
      <w:pPr>
        <w:rPr>
          <w:rFonts w:ascii="宋体" w:hAnsi="宋体"/>
          <w:szCs w:val="21"/>
        </w:rPr>
      </w:pPr>
      <w:r w:rsidRPr="00267C09">
        <w:t>(21)</w:t>
      </w:r>
      <w:r w:rsidR="00267C09"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本题满分</w:t>
      </w:r>
      <w:r w:rsidRPr="00877F85">
        <w:t>11</w:t>
      </w:r>
      <w:r>
        <w:rPr>
          <w:rFonts w:ascii="宋体" w:hAnsi="宋体" w:hint="eastAsia"/>
          <w:szCs w:val="21"/>
        </w:rPr>
        <w:t>分</w:t>
      </w:r>
      <w:r w:rsidR="00267C09">
        <w:rPr>
          <w:rFonts w:ascii="宋体" w:hAnsi="宋体" w:hint="eastAsia"/>
          <w:szCs w:val="21"/>
        </w:rPr>
        <w:t>）</w:t>
      </w:r>
    </w:p>
    <w:p w:rsidR="00985F5A" w:rsidRDefault="00573D2E" w:rsidP="00985F5A">
      <w:pPr>
        <w:ind w:firstLineChars="200" w:firstLine="480"/>
        <w:rPr>
          <w:rFonts w:ascii="宋体"/>
          <w:szCs w:val="21"/>
        </w:rPr>
      </w:pPr>
      <w:r w:rsidRPr="00025957">
        <w:rPr>
          <w:position w:val="-4"/>
        </w:rPr>
        <w:object w:dxaOrig="240" w:dyaOrig="260">
          <v:shape id="_x0000_i1291" type="#_x0000_t75" style="width:11.9pt;height:13.15pt" o:ole="">
            <v:imagedata r:id="rId555" o:title=""/>
          </v:shape>
          <o:OLEObject Type="Embed" ProgID="Equation.DSMT4" ShapeID="_x0000_i1291" DrawAspect="Content" ObjectID="_1699974427" r:id="rId556"/>
        </w:object>
      </w:r>
      <w:r w:rsidR="00985F5A">
        <w:rPr>
          <w:rFonts w:ascii="宋体" w:hAnsi="宋体" w:hint="eastAsia"/>
          <w:szCs w:val="21"/>
        </w:rPr>
        <w:t>为三阶实对称矩阵，</w:t>
      </w:r>
      <w:r w:rsidRPr="00025957">
        <w:rPr>
          <w:position w:val="-4"/>
        </w:rPr>
        <w:object w:dxaOrig="240" w:dyaOrig="260">
          <v:shape id="_x0000_i1292" type="#_x0000_t75" style="width:11.9pt;height:13.15pt" o:ole="">
            <v:imagedata r:id="rId557" o:title=""/>
          </v:shape>
          <o:OLEObject Type="Embed" ProgID="Equation.DSMT4" ShapeID="_x0000_i1292" DrawAspect="Content" ObjectID="_1699974428" r:id="rId558"/>
        </w:object>
      </w:r>
      <w:r w:rsidR="00985F5A">
        <w:rPr>
          <w:rFonts w:ascii="宋体" w:hAnsi="宋体" w:hint="eastAsia"/>
          <w:szCs w:val="21"/>
        </w:rPr>
        <w:t>的秩</w:t>
      </w:r>
      <w:r w:rsidRPr="00573D2E">
        <w:rPr>
          <w:position w:val="-14"/>
        </w:rPr>
        <w:object w:dxaOrig="900" w:dyaOrig="400">
          <v:shape id="_x0000_i1293" type="#_x0000_t75" style="width:45.1pt;height:20.05pt" o:ole="">
            <v:imagedata r:id="rId559" o:title=""/>
          </v:shape>
          <o:OLEObject Type="Embed" ProgID="Equation.DSMT4" ShapeID="_x0000_i1293" DrawAspect="Content" ObjectID="_1699974429" r:id="rId560"/>
        </w:object>
      </w:r>
      <w:r w:rsidR="00985F5A">
        <w:rPr>
          <w:rFonts w:ascii="宋体" w:hAnsi="宋体" w:hint="eastAsia"/>
          <w:szCs w:val="21"/>
        </w:rPr>
        <w:t>，且</w:t>
      </w:r>
      <w:r w:rsidRPr="00573D2E">
        <w:rPr>
          <w:position w:val="-50"/>
        </w:rPr>
        <w:object w:dxaOrig="2160" w:dyaOrig="1120">
          <v:shape id="_x0000_i1294" type="#_x0000_t75" style="width:108.3pt;height:55.7pt" o:ole="">
            <v:imagedata r:id="rId561" o:title=""/>
          </v:shape>
          <o:OLEObject Type="Embed" ProgID="Equation.DSMT4" ShapeID="_x0000_i1294" DrawAspect="Content" ObjectID="_1699974430" r:id="rId562"/>
        </w:object>
      </w:r>
      <w:r w:rsidR="00985F5A">
        <w:rPr>
          <w:rFonts w:ascii="宋体" w:hAnsi="宋体" w:hint="eastAsia"/>
          <w:szCs w:val="21"/>
        </w:rPr>
        <w:t>．</w:t>
      </w:r>
    </w:p>
    <w:p w:rsidR="00985F5A" w:rsidRDefault="005F7975" w:rsidP="005F7975">
      <w:pPr>
        <w:ind w:firstLineChars="200" w:firstLine="480"/>
        <w:rPr>
          <w:rFonts w:ascii="宋体"/>
          <w:szCs w:val="21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  <w:szCs w:val="21"/>
        </w:rPr>
        <w:t>求</w:t>
      </w:r>
      <w:r w:rsidR="00573D2E" w:rsidRPr="00025957">
        <w:rPr>
          <w:position w:val="-4"/>
        </w:rPr>
        <w:object w:dxaOrig="240" w:dyaOrig="260">
          <v:shape id="_x0000_i1295" type="#_x0000_t75" style="width:11.9pt;height:13.15pt" o:ole="">
            <v:imagedata r:id="rId563" o:title=""/>
          </v:shape>
          <o:OLEObject Type="Embed" ProgID="Equation.DSMT4" ShapeID="_x0000_i1295" DrawAspect="Content" ObjectID="_1699974431" r:id="rId564"/>
        </w:object>
      </w:r>
      <w:r w:rsidR="00985F5A">
        <w:rPr>
          <w:rFonts w:ascii="宋体" w:hAnsi="宋体" w:hint="eastAsia"/>
          <w:szCs w:val="21"/>
        </w:rPr>
        <w:t>的特征值与特征向量；</w:t>
      </w:r>
      <w:r>
        <w:rPr>
          <w:rFonts w:ascii="宋体" w:hint="eastAsia"/>
          <w:szCs w:val="21"/>
        </w:rPr>
        <w:t xml:space="preserve">        </w:t>
      </w: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  <w:szCs w:val="21"/>
        </w:rPr>
        <w:t>求矩阵</w:t>
      </w:r>
      <w:r w:rsidR="00573D2E" w:rsidRPr="00025957">
        <w:rPr>
          <w:position w:val="-4"/>
        </w:rPr>
        <w:object w:dxaOrig="240" w:dyaOrig="260">
          <v:shape id="_x0000_i1296" type="#_x0000_t75" style="width:11.9pt;height:13.15pt" o:ole="">
            <v:imagedata r:id="rId565" o:title=""/>
          </v:shape>
          <o:OLEObject Type="Embed" ProgID="Equation.DSMT4" ShapeID="_x0000_i1296" DrawAspect="Content" ObjectID="_1699974432" r:id="rId566"/>
        </w:object>
      </w:r>
      <w:r w:rsidR="00985F5A">
        <w:rPr>
          <w:rFonts w:ascii="宋体" w:hAnsi="宋体" w:hint="eastAsia"/>
          <w:szCs w:val="21"/>
        </w:rPr>
        <w:t>．</w:t>
      </w:r>
    </w:p>
    <w:p w:rsidR="00877F85" w:rsidRDefault="00877F85" w:rsidP="00877F85">
      <w:pPr>
        <w:rPr>
          <w:rFonts w:ascii="宋体" w:hAnsi="宋体"/>
        </w:rPr>
      </w:pPr>
    </w:p>
    <w:p w:rsidR="00147928" w:rsidRPr="00877F85" w:rsidRDefault="00877F85" w:rsidP="00877F85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5F7975" w:rsidRPr="005F7975">
        <w:t>(</w:t>
      </w:r>
      <w:r w:rsidR="005F7975" w:rsidRPr="005F7975">
        <w:rPr>
          <w:rFonts w:hint="eastAsia"/>
        </w:rPr>
        <w:t>Ⅰ</w:t>
      </w:r>
      <w:r w:rsidR="005F7975" w:rsidRPr="005F7975">
        <w:t>)</w:t>
      </w:r>
      <w:r w:rsidR="005F7975">
        <w:rPr>
          <w:rFonts w:hint="eastAsia"/>
        </w:rPr>
        <w:t xml:space="preserve"> </w:t>
      </w:r>
      <w:r w:rsidR="00147928">
        <w:rPr>
          <w:rFonts w:ascii="宋体" w:hAnsi="宋体"/>
          <w:szCs w:val="21"/>
        </w:rPr>
        <w:t>设</w:t>
      </w:r>
      <w:r w:rsidR="00573D2E" w:rsidRPr="00573D2E">
        <w:rPr>
          <w:position w:val="-14"/>
        </w:rPr>
        <w:object w:dxaOrig="2799" w:dyaOrig="440">
          <v:shape id="_x0000_i1297" type="#_x0000_t75" style="width:140.25pt;height:21.9pt" o:ole="">
            <v:imagedata r:id="rId567" o:title=""/>
          </v:shape>
          <o:OLEObject Type="Embed" ProgID="Equation.DSMT4" ShapeID="_x0000_i1297" DrawAspect="Content" ObjectID="_1699974433" r:id="rId568"/>
        </w:object>
      </w:r>
      <w:r w:rsidR="00147928">
        <w:rPr>
          <w:rFonts w:ascii="宋体" w:hAnsi="宋体"/>
          <w:szCs w:val="21"/>
        </w:rPr>
        <w:t>，则</w:t>
      </w:r>
      <w:r w:rsidR="001D40EA">
        <w:rPr>
          <w:rFonts w:ascii="宋体" w:hAnsi="宋体" w:hint="eastAsia"/>
          <w:szCs w:val="21"/>
        </w:rPr>
        <w:t>有</w:t>
      </w:r>
    </w:p>
    <w:p w:rsidR="001D40EA" w:rsidRDefault="00573D2E" w:rsidP="001D40EA">
      <w:pPr>
        <w:ind w:leftChars="400" w:left="960"/>
        <w:jc w:val="center"/>
        <w:rPr>
          <w:rFonts w:ascii="宋体" w:hAnsi="宋体"/>
          <w:szCs w:val="21"/>
        </w:rPr>
      </w:pPr>
      <w:r w:rsidRPr="00573D2E">
        <w:rPr>
          <w:position w:val="-14"/>
        </w:rPr>
        <w:object w:dxaOrig="4700" w:dyaOrig="400">
          <v:shape id="_x0000_i1298" type="#_x0000_t75" style="width:234.8pt;height:20.05pt" o:ole="">
            <v:imagedata r:id="rId569" o:title=""/>
          </v:shape>
          <o:OLEObject Type="Embed" ProgID="Equation.DSMT4" ShapeID="_x0000_i1298" DrawAspect="Content" ObjectID="_1699974434" r:id="rId570"/>
        </w:object>
      </w:r>
    </w:p>
    <w:p w:rsidR="00147928" w:rsidRDefault="001D40EA" w:rsidP="001D40EA">
      <w:pPr>
        <w:ind w:leftChars="400" w:left="9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故</w:t>
      </w:r>
      <w:r w:rsidR="00573D2E" w:rsidRPr="00025957">
        <w:rPr>
          <w:position w:val="-4"/>
        </w:rPr>
        <w:object w:dxaOrig="240" w:dyaOrig="260">
          <v:shape id="_x0000_i1299" type="#_x0000_t75" style="width:11.9pt;height:13.15pt" o:ole="">
            <v:imagedata r:id="rId571" o:title=""/>
          </v:shape>
          <o:OLEObject Type="Embed" ProgID="Equation.DSMT4" ShapeID="_x0000_i1299" DrawAspect="Content" ObjectID="_1699974435" r:id="rId572"/>
        </w:object>
      </w:r>
      <w:r>
        <w:rPr>
          <w:rFonts w:ascii="宋体" w:hAnsi="宋体" w:hint="eastAsia"/>
          <w:szCs w:val="21"/>
        </w:rPr>
        <w:t>有</w:t>
      </w:r>
      <w:r w:rsidR="00147928">
        <w:rPr>
          <w:rFonts w:ascii="宋体" w:hAnsi="宋体"/>
          <w:szCs w:val="21"/>
        </w:rPr>
        <w:t>特征值</w:t>
      </w:r>
      <w:r w:rsidR="00573D2E" w:rsidRPr="00573D2E">
        <w:rPr>
          <w:position w:val="-12"/>
        </w:rPr>
        <w:object w:dxaOrig="1400" w:dyaOrig="360">
          <v:shape id="_x0000_i1300" type="#_x0000_t75" style="width:70.1pt;height:18.15pt" o:ole="">
            <v:imagedata r:id="rId573" o:title=""/>
          </v:shape>
          <o:OLEObject Type="Embed" ProgID="Equation.DSMT4" ShapeID="_x0000_i1300" DrawAspect="Content" ObjectID="_1699974436" r:id="rId574"/>
        </w:object>
      </w:r>
      <w:r w:rsidR="00147928">
        <w:rPr>
          <w:rFonts w:ascii="宋体" w:hAnsi="宋体"/>
          <w:szCs w:val="21"/>
        </w:rPr>
        <w:t>，对应的特征向量分别为</w:t>
      </w:r>
      <w:r w:rsidR="00573D2E" w:rsidRPr="00573D2E">
        <w:rPr>
          <w:position w:val="-14"/>
        </w:rPr>
        <w:object w:dxaOrig="1260" w:dyaOrig="400">
          <v:shape id="_x0000_i1301" type="#_x0000_t75" style="width:63.25pt;height:20.05pt" o:ole="">
            <v:imagedata r:id="rId575" o:title=""/>
          </v:shape>
          <o:OLEObject Type="Embed" ProgID="Equation.DSMT4" ShapeID="_x0000_i1301" DrawAspect="Content" ObjectID="_1699974437" r:id="rId576"/>
        </w:object>
      </w:r>
      <w:r w:rsidR="00147928">
        <w:rPr>
          <w:rFonts w:ascii="宋体" w:hAnsi="宋体"/>
          <w:szCs w:val="21"/>
        </w:rPr>
        <w:t>，</w:t>
      </w:r>
      <w:r w:rsidR="00573D2E" w:rsidRPr="00573D2E">
        <w:rPr>
          <w:position w:val="-14"/>
        </w:rPr>
        <w:object w:dxaOrig="1280" w:dyaOrig="400">
          <v:shape id="_x0000_i1302" type="#_x0000_t75" style="width:63.85pt;height:20.05pt" o:ole="">
            <v:imagedata r:id="rId577" o:title=""/>
          </v:shape>
          <o:OLEObject Type="Embed" ProgID="Equation.DSMT4" ShapeID="_x0000_i1302" DrawAspect="Content" ObjectID="_1699974438" r:id="rId578"/>
        </w:object>
      </w:r>
      <w:r w:rsidR="00147928">
        <w:rPr>
          <w:rFonts w:ascii="宋体" w:hAnsi="宋体"/>
          <w:szCs w:val="21"/>
        </w:rPr>
        <w:t>．由于</w:t>
      </w:r>
      <w:r w:rsidR="00573D2E" w:rsidRPr="00573D2E">
        <w:rPr>
          <w:position w:val="-14"/>
        </w:rPr>
        <w:object w:dxaOrig="900" w:dyaOrig="400">
          <v:shape id="_x0000_i1303" type="#_x0000_t75" style="width:45.1pt;height:20.05pt" o:ole="">
            <v:imagedata r:id="rId579" o:title=""/>
          </v:shape>
          <o:OLEObject Type="Embed" ProgID="Equation.DSMT4" ShapeID="_x0000_i1303" DrawAspect="Content" ObjectID="_1699974439" r:id="rId580"/>
        </w:object>
      </w:r>
      <w:r w:rsidR="00147928">
        <w:rPr>
          <w:rFonts w:ascii="宋体" w:hAnsi="宋体" w:hint="eastAsia"/>
          <w:szCs w:val="21"/>
        </w:rPr>
        <w:t>，</w:t>
      </w:r>
      <w:r w:rsidR="00147928">
        <w:rPr>
          <w:rFonts w:ascii="宋体" w:hAnsi="宋体"/>
          <w:szCs w:val="21"/>
        </w:rPr>
        <w:t>故</w:t>
      </w:r>
      <w:r w:rsidR="00573D2E" w:rsidRPr="00573D2E">
        <w:rPr>
          <w:position w:val="-14"/>
        </w:rPr>
        <w:object w:dxaOrig="660" w:dyaOrig="400">
          <v:shape id="_x0000_i1304" type="#_x0000_t75" style="width:33.2pt;height:20.05pt" o:ole="">
            <v:imagedata r:id="rId581" o:title=""/>
          </v:shape>
          <o:OLEObject Type="Embed" ProgID="Equation.DSMT4" ShapeID="_x0000_i1304" DrawAspect="Content" ObjectID="_1699974440" r:id="rId582"/>
        </w:object>
      </w:r>
      <w:r w:rsidR="00147928">
        <w:rPr>
          <w:rFonts w:ascii="宋体" w:hAnsi="宋体"/>
          <w:szCs w:val="21"/>
        </w:rPr>
        <w:t>，所以</w:t>
      </w:r>
      <w:r w:rsidR="00573D2E" w:rsidRPr="00573D2E">
        <w:rPr>
          <w:position w:val="-12"/>
        </w:rPr>
        <w:object w:dxaOrig="639" w:dyaOrig="360">
          <v:shape id="_x0000_i1305" type="#_x0000_t75" style="width:31.95pt;height:18.15pt" o:ole="">
            <v:imagedata r:id="rId583" o:title=""/>
          </v:shape>
          <o:OLEObject Type="Embed" ProgID="Equation.DSMT4" ShapeID="_x0000_i1305" DrawAspect="Content" ObjectID="_1699974441" r:id="rId584"/>
        </w:object>
      </w:r>
      <w:r w:rsidR="00147928">
        <w:rPr>
          <w:rFonts w:ascii="宋体" w:hAnsi="宋体"/>
          <w:szCs w:val="21"/>
        </w:rPr>
        <w:t>．由于</w:t>
      </w:r>
      <w:r w:rsidR="00573D2E" w:rsidRPr="00025957">
        <w:rPr>
          <w:position w:val="-4"/>
        </w:rPr>
        <w:object w:dxaOrig="240" w:dyaOrig="260">
          <v:shape id="_x0000_i1306" type="#_x0000_t75" style="width:11.9pt;height:13.15pt" o:ole="">
            <v:imagedata r:id="rId585" o:title=""/>
          </v:shape>
          <o:OLEObject Type="Embed" ProgID="Equation.DSMT4" ShapeID="_x0000_i1306" DrawAspect="Content" ObjectID="_1699974442" r:id="rId586"/>
        </w:object>
      </w:r>
      <w:r>
        <w:rPr>
          <w:rFonts w:ascii="宋体" w:hAnsi="宋体"/>
          <w:szCs w:val="21"/>
        </w:rPr>
        <w:t>是</w:t>
      </w:r>
      <w:r w:rsidR="00147928">
        <w:rPr>
          <w:rFonts w:ascii="宋体" w:hAnsi="宋体"/>
          <w:szCs w:val="21"/>
        </w:rPr>
        <w:t>实对称矩阵，故不同特征值对应的特征向量相互正交，设</w:t>
      </w:r>
      <w:r w:rsidR="00573D2E" w:rsidRPr="00573D2E">
        <w:rPr>
          <w:position w:val="-12"/>
        </w:rPr>
        <w:object w:dxaOrig="639" w:dyaOrig="360">
          <v:shape id="_x0000_i1307" type="#_x0000_t75" style="width:31.95pt;height:18.15pt" o:ole="">
            <v:imagedata r:id="rId587" o:title=""/>
          </v:shape>
          <o:OLEObject Type="Embed" ProgID="Equation.DSMT4" ShapeID="_x0000_i1307" DrawAspect="Content" ObjectID="_1699974443" r:id="rId588"/>
        </w:object>
      </w:r>
      <w:r w:rsidR="00147928">
        <w:rPr>
          <w:rFonts w:ascii="宋体" w:hAnsi="宋体"/>
          <w:szCs w:val="21"/>
        </w:rPr>
        <w:t>对应的特征向量为</w:t>
      </w:r>
      <w:r w:rsidR="00573D2E" w:rsidRPr="00573D2E">
        <w:rPr>
          <w:position w:val="-14"/>
        </w:rPr>
        <w:object w:dxaOrig="1620" w:dyaOrig="440">
          <v:shape id="_x0000_i1308" type="#_x0000_t75" style="width:80.75pt;height:21.9pt" o:ole="">
            <v:imagedata r:id="rId589" o:title=""/>
          </v:shape>
          <o:OLEObject Type="Embed" ProgID="Equation.DSMT4" ShapeID="_x0000_i1308" DrawAspect="Content" ObjectID="_1699974444" r:id="rId590"/>
        </w:object>
      </w:r>
      <w:r w:rsidR="00147928">
        <w:rPr>
          <w:rFonts w:ascii="宋体" w:hAnsi="宋体"/>
          <w:szCs w:val="21"/>
        </w:rPr>
        <w:t>，则</w:t>
      </w:r>
      <w:r>
        <w:rPr>
          <w:rFonts w:ascii="宋体" w:hAnsi="宋体" w:hint="eastAsia"/>
          <w:szCs w:val="21"/>
        </w:rPr>
        <w:t>有</w:t>
      </w:r>
    </w:p>
    <w:p w:rsidR="00147928" w:rsidRDefault="00573D2E" w:rsidP="001D40EA">
      <w:pPr>
        <w:ind w:leftChars="400" w:left="960"/>
        <w:jc w:val="center"/>
        <w:rPr>
          <w:rFonts w:ascii="宋体" w:hAnsi="宋体"/>
          <w:szCs w:val="21"/>
        </w:rPr>
      </w:pPr>
      <w:r w:rsidRPr="00573D2E">
        <w:rPr>
          <w:position w:val="-32"/>
        </w:rPr>
        <w:object w:dxaOrig="2920" w:dyaOrig="760">
          <v:shape id="_x0000_i1309" type="#_x0000_t75" style="width:145.9pt;height:38.2pt" o:ole="">
            <v:imagedata r:id="rId591" o:title=""/>
          </v:shape>
          <o:OLEObject Type="Embed" ProgID="Equation.DSMT4" ShapeID="_x0000_i1309" DrawAspect="Content" ObjectID="_1699974445" r:id="rId592"/>
        </w:object>
      </w:r>
    </w:p>
    <w:p w:rsidR="00147928" w:rsidRDefault="00147928" w:rsidP="00D9245D">
      <w:pPr>
        <w:ind w:leftChars="400" w:left="96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解此方程组，得</w:t>
      </w:r>
      <w:r w:rsidR="00573D2E" w:rsidRPr="00573D2E">
        <w:rPr>
          <w:position w:val="-14"/>
        </w:rPr>
        <w:object w:dxaOrig="1320" w:dyaOrig="440">
          <v:shape id="_x0000_i1310" type="#_x0000_t75" style="width:65.75pt;height:21.9pt" o:ole="">
            <v:imagedata r:id="rId593" o:title=""/>
          </v:shape>
          <o:OLEObject Type="Embed" ProgID="Equation.DSMT4" ShapeID="_x0000_i1310" DrawAspect="Content" ObjectID="_1699974446" r:id="rId594"/>
        </w:object>
      </w:r>
      <w:r>
        <w:rPr>
          <w:rFonts w:ascii="宋体" w:hAnsi="宋体"/>
          <w:szCs w:val="21"/>
        </w:rPr>
        <w:t>，故</w:t>
      </w:r>
      <w:r w:rsidR="00573D2E" w:rsidRPr="00573D2E">
        <w:rPr>
          <w:position w:val="-12"/>
        </w:rPr>
        <w:object w:dxaOrig="639" w:dyaOrig="360">
          <v:shape id="_x0000_i1311" type="#_x0000_t75" style="width:31.95pt;height:18.15pt" o:ole="">
            <v:imagedata r:id="rId595" o:title=""/>
          </v:shape>
          <o:OLEObject Type="Embed" ProgID="Equation.DSMT4" ShapeID="_x0000_i1311" DrawAspect="Content" ObjectID="_1699974447" r:id="rId596"/>
        </w:object>
      </w:r>
      <w:r>
        <w:rPr>
          <w:rFonts w:ascii="宋体" w:hAnsi="宋体"/>
          <w:szCs w:val="21"/>
        </w:rPr>
        <w:t>对应的特征向量为</w:t>
      </w:r>
      <w:r w:rsidR="00573D2E" w:rsidRPr="00573D2E">
        <w:rPr>
          <w:position w:val="-14"/>
        </w:rPr>
        <w:object w:dxaOrig="1260" w:dyaOrig="400">
          <v:shape id="_x0000_i1312" type="#_x0000_t75" style="width:63.25pt;height:20.05pt" o:ole="">
            <v:imagedata r:id="rId597" o:title=""/>
          </v:shape>
          <o:OLEObject Type="Embed" ProgID="Equation.DSMT4" ShapeID="_x0000_i1312" DrawAspect="Content" ObjectID="_1699974448" r:id="rId598"/>
        </w:object>
      </w:r>
      <w:r>
        <w:rPr>
          <w:rFonts w:ascii="宋体" w:hAnsi="宋体"/>
          <w:szCs w:val="21"/>
        </w:rPr>
        <w:t>．</w:t>
      </w:r>
    </w:p>
    <w:p w:rsidR="00147928" w:rsidRDefault="005F7975" w:rsidP="001D40EA">
      <w:pPr>
        <w:ind w:firstLineChars="200" w:firstLine="480"/>
        <w:rPr>
          <w:rFonts w:ascii="宋体" w:hAnsi="宋体"/>
          <w:szCs w:val="21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147928">
        <w:rPr>
          <w:rFonts w:ascii="宋体" w:hAnsi="宋体"/>
          <w:szCs w:val="21"/>
        </w:rPr>
        <w:t>令</w:t>
      </w:r>
      <w:r w:rsidR="00573D2E" w:rsidRPr="00573D2E">
        <w:rPr>
          <w:position w:val="-14"/>
        </w:rPr>
        <w:object w:dxaOrig="1500" w:dyaOrig="400">
          <v:shape id="_x0000_i1313" type="#_x0000_t75" style="width:75.15pt;height:20.05pt" o:ole="">
            <v:imagedata r:id="rId599" o:title=""/>
          </v:shape>
          <o:OLEObject Type="Embed" ProgID="Equation.DSMT4" ShapeID="_x0000_i1313" DrawAspect="Content" ObjectID="_1699974449" r:id="rId600"/>
        </w:object>
      </w:r>
      <w:r w:rsidR="00147928">
        <w:rPr>
          <w:rFonts w:ascii="宋体" w:hAnsi="宋体"/>
          <w:szCs w:val="21"/>
        </w:rPr>
        <w:t>，</w:t>
      </w:r>
      <w:r w:rsidR="00573D2E" w:rsidRPr="00573D2E">
        <w:rPr>
          <w:position w:val="-50"/>
        </w:rPr>
        <w:object w:dxaOrig="1660" w:dyaOrig="1120">
          <v:shape id="_x0000_i1314" type="#_x0000_t75" style="width:83.25pt;height:55.7pt" o:ole="">
            <v:imagedata r:id="rId601" o:title=""/>
          </v:shape>
          <o:OLEObject Type="Embed" ProgID="Equation.DSMT4" ShapeID="_x0000_i1314" DrawAspect="Content" ObjectID="_1699974450" r:id="rId602"/>
        </w:object>
      </w:r>
      <w:r w:rsidR="001D40EA">
        <w:rPr>
          <w:rFonts w:ascii="宋体" w:hAnsi="宋体" w:hint="eastAsia"/>
          <w:szCs w:val="21"/>
        </w:rPr>
        <w:t>，则</w:t>
      </w:r>
      <w:r w:rsidR="00573D2E" w:rsidRPr="00025957">
        <w:rPr>
          <w:position w:val="-4"/>
        </w:rPr>
        <w:object w:dxaOrig="1080" w:dyaOrig="300">
          <v:shape id="_x0000_i1315" type="#_x0000_t75" style="width:53.85pt;height:15.05pt" o:ole="">
            <v:imagedata r:id="rId603" o:title=""/>
          </v:shape>
          <o:OLEObject Type="Embed" ProgID="Equation.DSMT4" ShapeID="_x0000_i1315" DrawAspect="Content" ObjectID="_1699974451" r:id="rId604"/>
        </w:object>
      </w:r>
      <w:r w:rsidR="001D40EA">
        <w:rPr>
          <w:rFonts w:hint="eastAsia"/>
        </w:rPr>
        <w:t>，从而</w:t>
      </w:r>
    </w:p>
    <w:p w:rsidR="00147928" w:rsidRPr="00AF7FC0" w:rsidRDefault="00573D2E" w:rsidP="00AF7FC0">
      <w:pPr>
        <w:ind w:leftChars="400" w:left="960"/>
        <w:jc w:val="center"/>
        <w:rPr>
          <w:rFonts w:ascii="宋体" w:hAnsi="宋体"/>
          <w:szCs w:val="21"/>
        </w:rPr>
      </w:pPr>
      <w:r w:rsidRPr="00573D2E">
        <w:rPr>
          <w:position w:val="-50"/>
        </w:rPr>
        <w:object w:dxaOrig="6500" w:dyaOrig="1120">
          <v:shape id="_x0000_i1316" type="#_x0000_t75" style="width:324.95pt;height:55.7pt" o:ole="">
            <v:imagedata r:id="rId605" o:title=""/>
          </v:shape>
          <o:OLEObject Type="Embed" ProgID="Equation.DSMT4" ShapeID="_x0000_i1316" DrawAspect="Content" ObjectID="_1699974452" r:id="rId606"/>
        </w:object>
      </w:r>
    </w:p>
    <w:p w:rsidR="00267C09" w:rsidRPr="00877F85" w:rsidRDefault="00267C09" w:rsidP="00267C09"/>
    <w:p w:rsidR="00267C09" w:rsidRPr="00877F85" w:rsidRDefault="00267C09" w:rsidP="00267C09"/>
    <w:p w:rsidR="00985F5A" w:rsidRDefault="00985F5A" w:rsidP="00267C09">
      <w:pPr>
        <w:rPr>
          <w:rFonts w:ascii="宋体" w:hAnsi="宋体"/>
          <w:szCs w:val="21"/>
        </w:rPr>
      </w:pPr>
      <w:r w:rsidRPr="00267C09">
        <w:t>(22)</w:t>
      </w:r>
      <w:r w:rsidR="00267C09"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本题满分</w:t>
      </w:r>
      <w:r w:rsidRPr="007D14AE">
        <w:t>11</w:t>
      </w:r>
      <w:r>
        <w:rPr>
          <w:rFonts w:ascii="宋体" w:hAnsi="宋体" w:hint="eastAsia"/>
          <w:szCs w:val="21"/>
        </w:rPr>
        <w:t>分</w:t>
      </w:r>
      <w:r w:rsidR="00267C09">
        <w:rPr>
          <w:rFonts w:ascii="宋体" w:hAnsi="宋体" w:hint="eastAsia"/>
          <w:szCs w:val="21"/>
        </w:rPr>
        <w:t>）</w:t>
      </w:r>
    </w:p>
    <w:p w:rsidR="00985F5A" w:rsidRDefault="00985F5A" w:rsidP="00985F5A">
      <w:pPr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设随机变量</w:t>
      </w:r>
      <w:r w:rsidR="00573D2E" w:rsidRPr="00025957">
        <w:rPr>
          <w:position w:val="-4"/>
        </w:rPr>
        <w:object w:dxaOrig="240" w:dyaOrig="240">
          <v:shape id="_x0000_i1317" type="#_x0000_t75" style="width:11.9pt;height:11.9pt" o:ole="">
            <v:imagedata r:id="rId607" o:title=""/>
          </v:shape>
          <o:OLEObject Type="Embed" ProgID="Equation.DSMT4" ShapeID="_x0000_i1317" DrawAspect="Content" ObjectID="_1699974453" r:id="rId608"/>
        </w:object>
      </w:r>
      <w:r>
        <w:rPr>
          <w:rFonts w:ascii="宋体" w:hAnsi="宋体" w:hint="eastAsia"/>
        </w:rPr>
        <w:t>与</w:t>
      </w:r>
      <w:r w:rsidR="00573D2E" w:rsidRPr="00025957">
        <w:rPr>
          <w:position w:val="-4"/>
        </w:rPr>
        <w:object w:dxaOrig="220" w:dyaOrig="240">
          <v:shape id="_x0000_i1318" type="#_x0000_t75" style="width:11.25pt;height:11.9pt" o:ole="">
            <v:imagedata r:id="rId609" o:title=""/>
          </v:shape>
          <o:OLEObject Type="Embed" ProgID="Equation.DSMT4" ShapeID="_x0000_i1318" DrawAspect="Content" ObjectID="_1699974454" r:id="rId610"/>
        </w:object>
      </w:r>
      <w:r>
        <w:rPr>
          <w:rFonts w:ascii="宋体" w:hAnsi="宋体" w:hint="eastAsia"/>
        </w:rPr>
        <w:t>的概率分布分别为</w:t>
      </w:r>
    </w:p>
    <w:p w:rsidR="00D34A13" w:rsidRDefault="00573D2E" w:rsidP="00D34A13">
      <w:pPr>
        <w:ind w:firstLineChars="200" w:firstLine="480"/>
        <w:jc w:val="center"/>
        <w:rPr>
          <w:rFonts w:ascii="宋体"/>
        </w:rPr>
      </w:pPr>
      <w:r w:rsidRPr="00573D2E">
        <w:rPr>
          <w:position w:val="-50"/>
        </w:rPr>
        <w:object w:dxaOrig="3280" w:dyaOrig="1120">
          <v:shape id="_x0000_i1319" type="#_x0000_t75" style="width:164.05pt;height:55.7pt" o:ole="">
            <v:imagedata r:id="rId611" o:title=""/>
          </v:shape>
          <o:OLEObject Type="Embed" ProgID="Equation.DSMT4" ShapeID="_x0000_i1319" DrawAspect="Content" ObjectID="_1699974455" r:id="rId612"/>
        </w:object>
      </w:r>
    </w:p>
    <w:p w:rsidR="00985F5A" w:rsidRDefault="00985F5A" w:rsidP="00985F5A">
      <w:pPr>
        <w:ind w:firstLineChars="200" w:firstLine="480"/>
        <w:rPr>
          <w:rFonts w:ascii="宋体"/>
        </w:rPr>
      </w:pPr>
      <w:r>
        <w:rPr>
          <w:rFonts w:ascii="宋体" w:hAnsi="宋体" w:hint="eastAsia"/>
        </w:rPr>
        <w:t>且</w:t>
      </w:r>
      <w:r w:rsidR="00573D2E" w:rsidRPr="00573D2E">
        <w:rPr>
          <w:position w:val="-16"/>
        </w:rPr>
        <w:object w:dxaOrig="1500" w:dyaOrig="440">
          <v:shape id="_x0000_i1320" type="#_x0000_t75" style="width:75.15pt;height:21.9pt" o:ole="">
            <v:imagedata r:id="rId613" o:title=""/>
          </v:shape>
          <o:OLEObject Type="Embed" ProgID="Equation.DSMT4" ShapeID="_x0000_i1320" DrawAspect="Content" ObjectID="_1699974456" r:id="rId614"/>
        </w:object>
      </w:r>
      <w:r>
        <w:rPr>
          <w:rFonts w:ascii="宋体" w:hAnsi="宋体" w:hint="eastAsia"/>
        </w:rPr>
        <w:t>．</w:t>
      </w:r>
    </w:p>
    <w:p w:rsidR="00985F5A" w:rsidRDefault="005F7975" w:rsidP="00985F5A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</w:rPr>
        <w:t>求二维随机变量</w:t>
      </w:r>
      <w:r w:rsidR="00573D2E" w:rsidRPr="00573D2E">
        <w:rPr>
          <w:position w:val="-10"/>
        </w:rPr>
        <w:object w:dxaOrig="639" w:dyaOrig="320">
          <v:shape id="_x0000_i1321" type="#_x0000_t75" style="width:31.95pt;height:16.3pt" o:ole="">
            <v:imagedata r:id="rId615" o:title=""/>
          </v:shape>
          <o:OLEObject Type="Embed" ProgID="Equation.DSMT4" ShapeID="_x0000_i1321" DrawAspect="Content" ObjectID="_1699974457" r:id="rId616"/>
        </w:object>
      </w:r>
      <w:r w:rsidR="00985F5A">
        <w:rPr>
          <w:rFonts w:ascii="宋体" w:hAnsi="宋体" w:hint="eastAsia"/>
        </w:rPr>
        <w:t>的概率分布；</w:t>
      </w:r>
    </w:p>
    <w:p w:rsidR="00985F5A" w:rsidRDefault="005F7975" w:rsidP="00985F5A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</w:rPr>
        <w:t>求</w:t>
      </w:r>
      <w:r w:rsidR="00573D2E" w:rsidRPr="00025957">
        <w:rPr>
          <w:position w:val="-4"/>
        </w:rPr>
        <w:object w:dxaOrig="760" w:dyaOrig="240">
          <v:shape id="_x0000_i1322" type="#_x0000_t75" style="width:38.2pt;height:11.9pt" o:ole="">
            <v:imagedata r:id="rId617" o:title=""/>
          </v:shape>
          <o:OLEObject Type="Embed" ProgID="Equation.DSMT4" ShapeID="_x0000_i1322" DrawAspect="Content" ObjectID="_1699974458" r:id="rId618"/>
        </w:object>
      </w:r>
      <w:r w:rsidR="00985F5A">
        <w:rPr>
          <w:rFonts w:ascii="宋体" w:hAnsi="宋体" w:hint="eastAsia"/>
        </w:rPr>
        <w:t>的概率分布；</w:t>
      </w:r>
    </w:p>
    <w:p w:rsidR="00985F5A" w:rsidRDefault="005F7975" w:rsidP="00985F5A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Ⅲ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</w:rPr>
        <w:t>求</w:t>
      </w:r>
      <w:r w:rsidR="00573D2E" w:rsidRPr="00025957">
        <w:rPr>
          <w:position w:val="-4"/>
        </w:rPr>
        <w:object w:dxaOrig="240" w:dyaOrig="240">
          <v:shape id="_x0000_i1323" type="#_x0000_t75" style="width:11.9pt;height:11.9pt" o:ole="">
            <v:imagedata r:id="rId619" o:title=""/>
          </v:shape>
          <o:OLEObject Type="Embed" ProgID="Equation.DSMT4" ShapeID="_x0000_i1323" DrawAspect="Content" ObjectID="_1699974459" r:id="rId620"/>
        </w:object>
      </w:r>
      <w:r w:rsidR="00985F5A">
        <w:rPr>
          <w:rFonts w:ascii="宋体" w:hAnsi="宋体" w:hint="eastAsia"/>
        </w:rPr>
        <w:t>与</w:t>
      </w:r>
      <w:r w:rsidR="00573D2E" w:rsidRPr="00025957">
        <w:rPr>
          <w:position w:val="-4"/>
        </w:rPr>
        <w:object w:dxaOrig="220" w:dyaOrig="240">
          <v:shape id="_x0000_i1324" type="#_x0000_t75" style="width:11.25pt;height:11.9pt" o:ole="">
            <v:imagedata r:id="rId621" o:title=""/>
          </v:shape>
          <o:OLEObject Type="Embed" ProgID="Equation.DSMT4" ShapeID="_x0000_i1324" DrawAspect="Content" ObjectID="_1699974460" r:id="rId622"/>
        </w:object>
      </w:r>
      <w:r w:rsidR="00985F5A">
        <w:rPr>
          <w:rFonts w:ascii="宋体" w:hAnsi="宋体" w:hint="eastAsia"/>
        </w:rPr>
        <w:t>的相关系数</w:t>
      </w:r>
      <w:r w:rsidR="00573D2E" w:rsidRPr="00573D2E">
        <w:rPr>
          <w:position w:val="-12"/>
        </w:rPr>
        <w:object w:dxaOrig="400" w:dyaOrig="360">
          <v:shape id="_x0000_i1325" type="#_x0000_t75" style="width:20.05pt;height:18.15pt" o:ole="">
            <v:imagedata r:id="rId623" o:title=""/>
          </v:shape>
          <o:OLEObject Type="Embed" ProgID="Equation.DSMT4" ShapeID="_x0000_i1325" DrawAspect="Content" ObjectID="_1699974461" r:id="rId624"/>
        </w:object>
      </w:r>
      <w:r w:rsidR="00985F5A">
        <w:rPr>
          <w:rFonts w:ascii="宋体" w:hAnsi="宋体" w:hint="eastAsia"/>
        </w:rPr>
        <w:t>．</w:t>
      </w:r>
    </w:p>
    <w:p w:rsidR="007D14AE" w:rsidRDefault="007D14AE" w:rsidP="007D14AE">
      <w:pPr>
        <w:rPr>
          <w:rFonts w:ascii="宋体" w:hAnsi="宋体"/>
        </w:rPr>
      </w:pPr>
    </w:p>
    <w:p w:rsidR="00D9245D" w:rsidRDefault="007D14AE" w:rsidP="00D9245D">
      <w:pPr>
        <w:rPr>
          <w:rFonts w:ascii="宋体" w:hAnsi="宋体"/>
          <w:szCs w:val="21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5F7975" w:rsidRPr="005F7975">
        <w:t>(</w:t>
      </w:r>
      <w:r w:rsidR="005F7975" w:rsidRPr="005F7975">
        <w:rPr>
          <w:rFonts w:hint="eastAsia"/>
        </w:rPr>
        <w:t>Ⅰ</w:t>
      </w:r>
      <w:r w:rsidR="005F7975" w:rsidRPr="005F7975">
        <w:t>)</w:t>
      </w:r>
      <w:r w:rsidR="005F7975">
        <w:rPr>
          <w:rFonts w:hint="eastAsia"/>
        </w:rPr>
        <w:t xml:space="preserve"> </w:t>
      </w:r>
      <w:r w:rsidR="00147928">
        <w:rPr>
          <w:rFonts w:ascii="宋体" w:hAnsi="宋体" w:hint="eastAsia"/>
        </w:rPr>
        <w:t>因为</w:t>
      </w:r>
      <w:r w:rsidR="00573D2E" w:rsidRPr="00573D2E">
        <w:rPr>
          <w:position w:val="-16"/>
        </w:rPr>
        <w:object w:dxaOrig="1500" w:dyaOrig="440">
          <v:shape id="_x0000_i1326" type="#_x0000_t75" style="width:75.15pt;height:21.9pt" o:ole="">
            <v:imagedata r:id="rId625" o:title=""/>
          </v:shape>
          <o:OLEObject Type="Embed" ProgID="Equation.DSMT4" ShapeID="_x0000_i1326" DrawAspect="Content" ObjectID="_1699974462" r:id="rId626"/>
        </w:object>
      </w:r>
      <w:r w:rsidR="00147928">
        <w:rPr>
          <w:rFonts w:ascii="宋体" w:hAnsi="宋体" w:hint="eastAsia"/>
        </w:rPr>
        <w:t>，所以</w:t>
      </w:r>
      <w:r w:rsidR="00573D2E" w:rsidRPr="00573D2E">
        <w:rPr>
          <w:position w:val="-16"/>
        </w:rPr>
        <w:object w:dxaOrig="1560" w:dyaOrig="440">
          <v:shape id="_x0000_i1327" type="#_x0000_t75" style="width:78.25pt;height:21.9pt" o:ole="">
            <v:imagedata r:id="rId627" o:title=""/>
          </v:shape>
          <o:OLEObject Type="Embed" ProgID="Equation.DSMT4" ShapeID="_x0000_i1327" DrawAspect="Content" ObjectID="_1699974463" r:id="rId628"/>
        </w:object>
      </w:r>
      <w:r w:rsidR="00147928">
        <w:rPr>
          <w:rFonts w:ascii="宋体" w:hAnsi="宋体" w:hint="eastAsia"/>
        </w:rPr>
        <w:t>．</w:t>
      </w:r>
      <w:r w:rsidR="00147928">
        <w:rPr>
          <w:rFonts w:ascii="宋体" w:hAnsi="宋体" w:hint="eastAsia"/>
          <w:szCs w:val="21"/>
        </w:rPr>
        <w:t>即</w:t>
      </w:r>
    </w:p>
    <w:p w:rsidR="00147928" w:rsidRDefault="00573D2E" w:rsidP="00D9245D">
      <w:pPr>
        <w:ind w:leftChars="400" w:left="960"/>
        <w:jc w:val="center"/>
        <w:rPr>
          <w:rFonts w:ascii="宋体" w:hAnsi="宋体"/>
        </w:rPr>
      </w:pPr>
      <w:r w:rsidRPr="00573D2E">
        <w:rPr>
          <w:position w:val="-14"/>
        </w:rPr>
        <w:object w:dxaOrig="5420" w:dyaOrig="400">
          <v:shape id="_x0000_i1328" type="#_x0000_t75" style="width:271.1pt;height:20.05pt" o:ole="">
            <v:imagedata r:id="rId629" o:title=""/>
          </v:shape>
          <o:OLEObject Type="Embed" ProgID="Equation.DSMT4" ShapeID="_x0000_i1328" DrawAspect="Content" ObjectID="_1699974464" r:id="rId630"/>
        </w:object>
      </w:r>
    </w:p>
    <w:p w:rsidR="00147928" w:rsidRPr="00D9245D" w:rsidRDefault="00D9245D" w:rsidP="00D9245D">
      <w:pPr>
        <w:ind w:leftChars="200" w:left="480"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由此求得</w:t>
      </w:r>
      <w:r w:rsidR="00573D2E" w:rsidRPr="00573D2E">
        <w:rPr>
          <w:position w:val="-10"/>
        </w:rPr>
        <w:object w:dxaOrig="639" w:dyaOrig="320">
          <v:shape id="_x0000_i1329" type="#_x0000_t75" style="width:31.95pt;height:16.3pt" o:ole="">
            <v:imagedata r:id="rId631" o:title=""/>
          </v:shape>
          <o:OLEObject Type="Embed" ProgID="Equation.DSMT4" ShapeID="_x0000_i1329" DrawAspect="Content" ObjectID="_1699974465" r:id="rId632"/>
        </w:object>
      </w:r>
      <w:r w:rsidR="00147928">
        <w:rPr>
          <w:rFonts w:ascii="宋体" w:hAnsi="宋体" w:hint="eastAsia"/>
          <w:szCs w:val="21"/>
        </w:rPr>
        <w:t>的概率分布为</w:t>
      </w:r>
    </w:p>
    <w:p w:rsidR="00147928" w:rsidRPr="00D9245D" w:rsidRDefault="00573D2E" w:rsidP="00D9245D">
      <w:pPr>
        <w:ind w:leftChars="200" w:left="480" w:firstLineChars="200" w:firstLine="480"/>
        <w:jc w:val="center"/>
        <w:rPr>
          <w:rFonts w:ascii="宋体" w:hAnsi="宋体"/>
        </w:rPr>
      </w:pPr>
      <w:r w:rsidRPr="00573D2E">
        <w:rPr>
          <w:position w:val="-88"/>
        </w:rPr>
        <w:object w:dxaOrig="2040" w:dyaOrig="1680">
          <v:shape id="_x0000_i1330" type="#_x0000_t75" style="width:102.05pt;height:83.9pt" o:ole="">
            <v:imagedata r:id="rId633" o:title=""/>
          </v:shape>
          <o:OLEObject Type="Embed" ProgID="Equation.DSMT4" ShapeID="_x0000_i1330" DrawAspect="Content" ObjectID="_1699974466" r:id="rId634"/>
        </w:object>
      </w:r>
    </w:p>
    <w:p w:rsidR="00D9245D" w:rsidRDefault="005F7975" w:rsidP="00D9245D">
      <w:pPr>
        <w:ind w:leftChars="200" w:left="960" w:hangingChars="200" w:hanging="480"/>
        <w:rPr>
          <w:rFonts w:ascii="宋体" w:hAnsi="宋体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 xml:space="preserve">) </w:t>
      </w:r>
      <w:r w:rsidR="00573D2E" w:rsidRPr="00025957">
        <w:rPr>
          <w:position w:val="-4"/>
        </w:rPr>
        <w:object w:dxaOrig="760" w:dyaOrig="240">
          <v:shape id="_x0000_i1331" type="#_x0000_t75" style="width:38.2pt;height:11.9pt" o:ole="">
            <v:imagedata r:id="rId635" o:title=""/>
          </v:shape>
          <o:OLEObject Type="Embed" ProgID="Equation.DSMT4" ShapeID="_x0000_i1331" DrawAspect="Content" ObjectID="_1699974467" r:id="rId636"/>
        </w:object>
      </w:r>
      <w:r w:rsidR="00147928">
        <w:rPr>
          <w:rFonts w:ascii="宋体" w:hAnsi="宋体" w:hint="eastAsia"/>
          <w:szCs w:val="21"/>
        </w:rPr>
        <w:t>的所有可能取值为</w:t>
      </w:r>
      <w:r w:rsidR="00573D2E" w:rsidRPr="00573D2E">
        <w:rPr>
          <w:position w:val="-8"/>
        </w:rPr>
        <w:object w:dxaOrig="720" w:dyaOrig="300">
          <v:shape id="_x0000_i1332" type="#_x0000_t75" style="width:36.3pt;height:15.05pt" o:ole="">
            <v:imagedata r:id="rId637" o:title=""/>
          </v:shape>
          <o:OLEObject Type="Embed" ProgID="Equation.DSMT4" ShapeID="_x0000_i1332" DrawAspect="Content" ObjectID="_1699974468" r:id="rId638"/>
        </w:object>
      </w:r>
      <w:r w:rsidR="00147928">
        <w:rPr>
          <w:rFonts w:ascii="宋体" w:hAnsi="宋体" w:hint="eastAsia"/>
        </w:rPr>
        <w:t>．</w:t>
      </w:r>
      <w:r w:rsidR="00D9245D">
        <w:rPr>
          <w:rFonts w:ascii="宋体" w:hAnsi="宋体" w:hint="eastAsia"/>
        </w:rPr>
        <w:t>由</w:t>
      </w:r>
      <w:r w:rsidR="00573D2E" w:rsidRPr="00573D2E">
        <w:rPr>
          <w:position w:val="-10"/>
        </w:rPr>
        <w:object w:dxaOrig="639" w:dyaOrig="320">
          <v:shape id="_x0000_i1333" type="#_x0000_t75" style="width:31.95pt;height:16.3pt" o:ole="">
            <v:imagedata r:id="rId639" o:title=""/>
          </v:shape>
          <o:OLEObject Type="Embed" ProgID="Equation.DSMT4" ShapeID="_x0000_i1333" DrawAspect="Content" ObjectID="_1699974469" r:id="rId640"/>
        </w:object>
      </w:r>
      <w:r w:rsidR="00D9245D">
        <w:rPr>
          <w:rFonts w:ascii="宋体" w:hAnsi="宋体" w:hint="eastAsia"/>
        </w:rPr>
        <w:t>的概率分布可得</w:t>
      </w:r>
      <w:r w:rsidR="00573D2E" w:rsidRPr="00025957">
        <w:rPr>
          <w:position w:val="-4"/>
        </w:rPr>
        <w:object w:dxaOrig="760" w:dyaOrig="240">
          <v:shape id="_x0000_i1334" type="#_x0000_t75" style="width:38.2pt;height:11.9pt" o:ole="">
            <v:imagedata r:id="rId641" o:title=""/>
          </v:shape>
          <o:OLEObject Type="Embed" ProgID="Equation.DSMT4" ShapeID="_x0000_i1334" DrawAspect="Content" ObjectID="_1699974470" r:id="rId642"/>
        </w:object>
      </w:r>
      <w:r w:rsidR="00147928">
        <w:rPr>
          <w:rFonts w:ascii="宋体" w:hAnsi="宋体" w:hint="eastAsia"/>
        </w:rPr>
        <w:t>的概率分布为</w:t>
      </w:r>
    </w:p>
    <w:p w:rsidR="00147928" w:rsidRDefault="00573D2E" w:rsidP="00D9245D">
      <w:pPr>
        <w:ind w:leftChars="400" w:left="1440" w:hangingChars="200" w:hanging="480"/>
        <w:jc w:val="center"/>
        <w:rPr>
          <w:rFonts w:ascii="宋体" w:hAnsi="宋体"/>
        </w:rPr>
      </w:pPr>
      <w:r w:rsidRPr="00573D2E">
        <w:rPr>
          <w:position w:val="-50"/>
        </w:rPr>
        <w:object w:dxaOrig="1700" w:dyaOrig="1120">
          <v:shape id="_x0000_i1335" type="#_x0000_t75" style="width:85.15pt;height:55.7pt" o:ole="">
            <v:imagedata r:id="rId643" o:title=""/>
          </v:shape>
          <o:OLEObject Type="Embed" ProgID="Equation.DSMT4" ShapeID="_x0000_i1335" DrawAspect="Content" ObjectID="_1699974471" r:id="rId644"/>
        </w:object>
      </w:r>
    </w:p>
    <w:p w:rsidR="00BB2712" w:rsidRDefault="00147928" w:rsidP="00BB2712">
      <w:pPr>
        <w:ind w:firstLineChars="200" w:firstLine="480"/>
        <w:rPr>
          <w:rFonts w:ascii="宋体" w:hAnsi="宋体"/>
        </w:rPr>
      </w:pPr>
      <w:r w:rsidRPr="005F7975">
        <w:t>(</w:t>
      </w:r>
      <w:r w:rsidR="005F7975" w:rsidRPr="005F7975">
        <w:rPr>
          <w:rFonts w:hint="eastAsia"/>
        </w:rPr>
        <w:t>Ⅲ</w:t>
      </w:r>
      <w:r w:rsidRPr="005F7975">
        <w:t>)</w:t>
      </w:r>
      <w:r w:rsidR="005F7975" w:rsidRPr="005F7975">
        <w:rPr>
          <w:rFonts w:hint="eastAsia"/>
        </w:rPr>
        <w:t xml:space="preserve"> </w:t>
      </w:r>
      <w:r>
        <w:rPr>
          <w:rFonts w:ascii="宋体" w:hAnsi="宋体" w:hint="eastAsia"/>
        </w:rPr>
        <w:t>因为</w:t>
      </w:r>
      <w:r w:rsidR="00573D2E" w:rsidRPr="00573D2E">
        <w:rPr>
          <w:position w:val="-14"/>
        </w:rPr>
        <w:object w:dxaOrig="1840" w:dyaOrig="400">
          <v:shape id="_x0000_i1336" type="#_x0000_t75" style="width:92.05pt;height:20.05pt" o:ole="">
            <v:imagedata r:id="rId645" o:title=""/>
          </v:shape>
          <o:OLEObject Type="Embed" ProgID="Equation.DSMT4" ShapeID="_x0000_i1336" DrawAspect="Content" ObjectID="_1699974472" r:id="rId646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4"/>
        </w:rPr>
        <w:object w:dxaOrig="940" w:dyaOrig="400">
          <v:shape id="_x0000_i1337" type="#_x0000_t75" style="width:46.95pt;height:20.05pt" o:ole="">
            <v:imagedata r:id="rId647" o:title=""/>
          </v:shape>
          <o:OLEObject Type="Embed" ProgID="Equation.DSMT4" ShapeID="_x0000_i1337" DrawAspect="Content" ObjectID="_1699974473" r:id="rId648"/>
        </w:object>
      </w:r>
      <w:r>
        <w:rPr>
          <w:rFonts w:ascii="宋体" w:hAnsi="宋体" w:hint="eastAsia"/>
        </w:rPr>
        <w:t>．所以</w:t>
      </w:r>
    </w:p>
    <w:p w:rsidR="00BB2712" w:rsidRDefault="00573D2E" w:rsidP="00BB2712">
      <w:pPr>
        <w:ind w:leftChars="400" w:left="960"/>
        <w:jc w:val="center"/>
      </w:pPr>
      <w:r w:rsidRPr="00573D2E">
        <w:rPr>
          <w:position w:val="-14"/>
        </w:rPr>
        <w:object w:dxaOrig="3640" w:dyaOrig="400">
          <v:shape id="_x0000_i1338" type="#_x0000_t75" style="width:182.2pt;height:20.05pt" o:ole="">
            <v:imagedata r:id="rId649" o:title=""/>
          </v:shape>
          <o:OLEObject Type="Embed" ProgID="Equation.DSMT4" ShapeID="_x0000_i1338" DrawAspect="Content" ObjectID="_1699974474" r:id="rId650"/>
        </w:object>
      </w:r>
    </w:p>
    <w:p w:rsidR="00147928" w:rsidRDefault="00BB2712" w:rsidP="00BB2712">
      <w:pPr>
        <w:ind w:leftChars="400" w:left="960"/>
        <w:rPr>
          <w:rFonts w:ascii="宋体" w:hAnsi="宋体"/>
        </w:rPr>
      </w:pPr>
      <w:r>
        <w:rPr>
          <w:rFonts w:hint="eastAsia"/>
        </w:rPr>
        <w:t>从而</w:t>
      </w:r>
      <w:r w:rsidR="00573D2E" w:rsidRPr="00025957">
        <w:rPr>
          <w:position w:val="-4"/>
        </w:rPr>
        <w:object w:dxaOrig="240" w:dyaOrig="240">
          <v:shape id="_x0000_i1339" type="#_x0000_t75" style="width:11.9pt;height:11.9pt" o:ole="">
            <v:imagedata r:id="rId651" o:title=""/>
          </v:shape>
          <o:OLEObject Type="Embed" ProgID="Equation.DSMT4" ShapeID="_x0000_i1339" DrawAspect="Content" ObjectID="_1699974475" r:id="rId652"/>
        </w:object>
      </w:r>
      <w:r>
        <w:rPr>
          <w:rFonts w:ascii="宋体" w:hAnsi="宋体" w:hint="eastAsia"/>
        </w:rPr>
        <w:t>与</w:t>
      </w:r>
      <w:r w:rsidR="00573D2E" w:rsidRPr="00025957">
        <w:rPr>
          <w:position w:val="-4"/>
        </w:rPr>
        <w:object w:dxaOrig="220" w:dyaOrig="240">
          <v:shape id="_x0000_i1340" type="#_x0000_t75" style="width:11.25pt;height:11.9pt" o:ole="">
            <v:imagedata r:id="rId653" o:title=""/>
          </v:shape>
          <o:OLEObject Type="Embed" ProgID="Equation.DSMT4" ShapeID="_x0000_i1340" DrawAspect="Content" ObjectID="_1699974476" r:id="rId654"/>
        </w:object>
      </w:r>
      <w:r>
        <w:rPr>
          <w:rFonts w:ascii="宋体" w:hAnsi="宋体" w:hint="eastAsia"/>
        </w:rPr>
        <w:t>的相关系</w:t>
      </w:r>
      <w:r w:rsidR="00147928">
        <w:rPr>
          <w:rFonts w:ascii="宋体" w:hAnsi="宋体" w:hint="eastAsia"/>
        </w:rPr>
        <w:t>数</w:t>
      </w:r>
      <w:r w:rsidR="00573D2E" w:rsidRPr="00573D2E">
        <w:rPr>
          <w:position w:val="-12"/>
        </w:rPr>
        <w:object w:dxaOrig="780" w:dyaOrig="360">
          <v:shape id="_x0000_i1341" type="#_x0000_t75" style="width:38.8pt;height:18.15pt" o:ole="">
            <v:imagedata r:id="rId655" o:title=""/>
          </v:shape>
          <o:OLEObject Type="Embed" ProgID="Equation.DSMT4" ShapeID="_x0000_i1341" DrawAspect="Content" ObjectID="_1699974477" r:id="rId656"/>
        </w:object>
      </w:r>
      <w:r>
        <w:rPr>
          <w:rFonts w:ascii="宋体" w:hAnsi="宋体" w:hint="eastAsia"/>
        </w:rPr>
        <w:t>．</w:t>
      </w:r>
    </w:p>
    <w:p w:rsidR="00985F5A" w:rsidRDefault="00985F5A" w:rsidP="00BB2712"/>
    <w:p w:rsidR="00985F5A" w:rsidRDefault="00985F5A" w:rsidP="00BB2712"/>
    <w:p w:rsidR="00985F5A" w:rsidRPr="00267C09" w:rsidRDefault="00267C09" w:rsidP="00267C09">
      <w:r w:rsidRPr="00267C09">
        <w:rPr>
          <w:rFonts w:hint="eastAsia"/>
        </w:rPr>
        <w:t>(</w:t>
      </w:r>
      <w:r w:rsidR="00985F5A" w:rsidRPr="00267C09">
        <w:t>23</w:t>
      </w:r>
      <w:r w:rsidRPr="00267C09">
        <w:rPr>
          <w:rFonts w:hint="eastAsia"/>
        </w:rPr>
        <w:t>)</w:t>
      </w:r>
      <w:r w:rsidR="00985F5A" w:rsidRPr="00267C09">
        <w:rPr>
          <w:rFonts w:hint="eastAsia"/>
        </w:rPr>
        <w:t>（本题满分</w:t>
      </w:r>
      <w:r w:rsidR="00985F5A" w:rsidRPr="00267C09">
        <w:t>11</w:t>
      </w:r>
      <w:r w:rsidR="00985F5A" w:rsidRPr="00267C09">
        <w:rPr>
          <w:rFonts w:hint="eastAsia"/>
        </w:rPr>
        <w:t>分）</w:t>
      </w:r>
    </w:p>
    <w:p w:rsidR="00985F5A" w:rsidRDefault="00985F5A" w:rsidP="00267C09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设</w:t>
      </w:r>
      <w:r w:rsidR="00573D2E" w:rsidRPr="00573D2E">
        <w:rPr>
          <w:position w:val="-12"/>
        </w:rPr>
        <w:object w:dxaOrig="1260" w:dyaOrig="360">
          <v:shape id="_x0000_i1342" type="#_x0000_t75" style="width:63.25pt;height:18.15pt" o:ole="">
            <v:imagedata r:id="rId657" o:title=""/>
          </v:shape>
          <o:OLEObject Type="Embed" ProgID="Equation.DSMT4" ShapeID="_x0000_i1342" DrawAspect="Content" ObjectID="_1699974478" r:id="rId658"/>
        </w:object>
      </w:r>
      <w:r>
        <w:rPr>
          <w:rFonts w:ascii="宋体" w:hAnsi="宋体" w:hint="eastAsia"/>
        </w:rPr>
        <w:t>为来自正态总体</w:t>
      </w:r>
      <w:r w:rsidR="00573D2E" w:rsidRPr="00573D2E">
        <w:rPr>
          <w:position w:val="-12"/>
        </w:rPr>
        <w:object w:dxaOrig="999" w:dyaOrig="380">
          <v:shape id="_x0000_i1343" type="#_x0000_t75" style="width:50.1pt;height:18.8pt" o:ole="">
            <v:imagedata r:id="rId659" o:title=""/>
          </v:shape>
          <o:OLEObject Type="Embed" ProgID="Equation.DSMT4" ShapeID="_x0000_i1343" DrawAspect="Content" ObjectID="_1699974479" r:id="rId660"/>
        </w:object>
      </w:r>
      <w:r>
        <w:rPr>
          <w:rFonts w:ascii="宋体" w:hAnsi="宋体" w:hint="eastAsia"/>
        </w:rPr>
        <w:t>的简单随机样本，其中</w:t>
      </w:r>
      <w:r w:rsidR="00573D2E" w:rsidRPr="00573D2E">
        <w:rPr>
          <w:position w:val="-12"/>
        </w:rPr>
        <w:object w:dxaOrig="300" w:dyaOrig="360">
          <v:shape id="_x0000_i1344" type="#_x0000_t75" style="width:15.05pt;height:18.15pt" o:ole="">
            <v:imagedata r:id="rId661" o:title=""/>
          </v:shape>
          <o:OLEObject Type="Embed" ProgID="Equation.DSMT4" ShapeID="_x0000_i1344" DrawAspect="Content" ObjectID="_1699974480" r:id="rId662"/>
        </w:object>
      </w:r>
      <w:r>
        <w:rPr>
          <w:rFonts w:ascii="宋体" w:hAnsi="宋体" w:hint="eastAsia"/>
        </w:rPr>
        <w:t>已知，</w:t>
      </w:r>
      <w:r w:rsidR="00573D2E" w:rsidRPr="00573D2E">
        <w:rPr>
          <w:position w:val="-6"/>
        </w:rPr>
        <w:object w:dxaOrig="680" w:dyaOrig="320">
          <v:shape id="_x0000_i1345" type="#_x0000_t75" style="width:33.8pt;height:16.3pt" o:ole="">
            <v:imagedata r:id="rId663" o:title=""/>
          </v:shape>
          <o:OLEObject Type="Embed" ProgID="Equation.DSMT4" ShapeID="_x0000_i1345" DrawAspect="Content" ObjectID="_1699974481" r:id="rId664"/>
        </w:object>
      </w:r>
      <w:r>
        <w:rPr>
          <w:rFonts w:ascii="宋体" w:hAnsi="宋体" w:hint="eastAsia"/>
        </w:rPr>
        <w:t>未知．</w:t>
      </w:r>
      <w:r w:rsidR="00573D2E" w:rsidRPr="00025957">
        <w:rPr>
          <w:position w:val="-4"/>
        </w:rPr>
        <w:object w:dxaOrig="240" w:dyaOrig="320">
          <v:shape id="_x0000_i1346" type="#_x0000_t75" style="width:11.9pt;height:16.3pt" o:ole="">
            <v:imagedata r:id="rId665" o:title=""/>
          </v:shape>
          <o:OLEObject Type="Embed" ProgID="Equation.DSMT4" ShapeID="_x0000_i1346" DrawAspect="Content" ObjectID="_1699974482" r:id="rId666"/>
        </w:object>
      </w:r>
      <w:r>
        <w:rPr>
          <w:rFonts w:ascii="宋体" w:hAnsi="宋体" w:hint="eastAsia"/>
        </w:rPr>
        <w:t>和</w:t>
      </w:r>
      <w:r w:rsidR="00573D2E" w:rsidRPr="00573D2E">
        <w:rPr>
          <w:position w:val="-6"/>
        </w:rPr>
        <w:object w:dxaOrig="279" w:dyaOrig="320">
          <v:shape id="_x0000_i1347" type="#_x0000_t75" style="width:13.75pt;height:16.3pt" o:ole="">
            <v:imagedata r:id="rId667" o:title=""/>
          </v:shape>
          <o:OLEObject Type="Embed" ProgID="Equation.DSMT4" ShapeID="_x0000_i1347" DrawAspect="Content" ObjectID="_1699974483" r:id="rId668"/>
        </w:object>
      </w:r>
      <w:r>
        <w:rPr>
          <w:rFonts w:ascii="宋体" w:hAnsi="宋体" w:hint="eastAsia"/>
        </w:rPr>
        <w:t>分别表示样本均值和样本方差．</w:t>
      </w:r>
    </w:p>
    <w:p w:rsidR="00985F5A" w:rsidRPr="004338A2" w:rsidRDefault="00985F5A" w:rsidP="004338A2">
      <w:pPr>
        <w:ind w:leftChars="200" w:left="480"/>
        <w:rPr>
          <w:rFonts w:ascii="宋体"/>
        </w:rPr>
      </w:pPr>
      <w:r w:rsidRPr="005F7975">
        <w:t>(</w:t>
      </w:r>
      <w:r w:rsidR="005F7975" w:rsidRPr="005F7975">
        <w:rPr>
          <w:rFonts w:hint="eastAsia"/>
        </w:rPr>
        <w:t>Ⅰ</w:t>
      </w:r>
      <w:r w:rsidRPr="005F7975">
        <w:t xml:space="preserve">) </w:t>
      </w:r>
      <w:r>
        <w:rPr>
          <w:rFonts w:ascii="宋体" w:hAnsi="宋体" w:hint="eastAsia"/>
        </w:rPr>
        <w:t>求参数</w:t>
      </w:r>
      <w:r w:rsidR="00573D2E" w:rsidRPr="00573D2E">
        <w:rPr>
          <w:position w:val="-6"/>
        </w:rPr>
        <w:object w:dxaOrig="320" w:dyaOrig="320">
          <v:shape id="_x0000_i1348" type="#_x0000_t75" style="width:16.3pt;height:16.3pt" o:ole="">
            <v:imagedata r:id="rId669" o:title=""/>
          </v:shape>
          <o:OLEObject Type="Embed" ProgID="Equation.DSMT4" ShapeID="_x0000_i1348" DrawAspect="Content" ObjectID="_1699974484" r:id="rId670"/>
        </w:object>
      </w:r>
      <w:r>
        <w:rPr>
          <w:rFonts w:ascii="宋体" w:hAnsi="宋体" w:hint="eastAsia"/>
        </w:rPr>
        <w:t>的最大似然估计量</w:t>
      </w:r>
      <w:r w:rsidR="00573D2E" w:rsidRPr="00573D2E">
        <w:rPr>
          <w:position w:val="-6"/>
        </w:rPr>
        <w:object w:dxaOrig="320" w:dyaOrig="320">
          <v:shape id="_x0000_i1349" type="#_x0000_t75" style="width:16.3pt;height:16.3pt" o:ole="">
            <v:imagedata r:id="rId671" o:title=""/>
          </v:shape>
          <o:OLEObject Type="Embed" ProgID="Equation.DSMT4" ShapeID="_x0000_i1349" DrawAspect="Content" ObjectID="_1699974485" r:id="rId672"/>
        </w:object>
      </w:r>
      <w:r>
        <w:rPr>
          <w:rFonts w:ascii="宋体" w:hAnsi="宋体" w:hint="eastAsia"/>
        </w:rPr>
        <w:t>；</w:t>
      </w:r>
      <w:r w:rsidR="004338A2">
        <w:rPr>
          <w:rFonts w:ascii="宋体" w:hint="eastAsia"/>
        </w:rPr>
        <w:t xml:space="preserve">      </w:t>
      </w:r>
      <w:r w:rsidRPr="005F7975">
        <w:t>(</w:t>
      </w:r>
      <w:r w:rsidR="005F7975" w:rsidRPr="005F7975">
        <w:rPr>
          <w:rFonts w:hint="eastAsia"/>
        </w:rPr>
        <w:t>Ⅱ</w:t>
      </w:r>
      <w:r w:rsidRPr="005F7975">
        <w:t xml:space="preserve">) </w:t>
      </w:r>
      <w:r>
        <w:rPr>
          <w:rFonts w:ascii="宋体" w:hAnsi="宋体" w:hint="eastAsia"/>
        </w:rPr>
        <w:t>计算</w:t>
      </w:r>
      <w:r w:rsidR="00573D2E" w:rsidRPr="00573D2E">
        <w:rPr>
          <w:position w:val="-10"/>
        </w:rPr>
        <w:object w:dxaOrig="660" w:dyaOrig="360">
          <v:shape id="_x0000_i1350" type="#_x0000_t75" style="width:33.2pt;height:18.15pt" o:ole="">
            <v:imagedata r:id="rId673" o:title=""/>
          </v:shape>
          <o:OLEObject Type="Embed" ProgID="Equation.DSMT4" ShapeID="_x0000_i1350" DrawAspect="Content" ObjectID="_1699974486" r:id="rId674"/>
        </w:object>
      </w:r>
      <w:r>
        <w:rPr>
          <w:rFonts w:ascii="宋体" w:hAnsi="宋体" w:hint="eastAsia"/>
        </w:rPr>
        <w:t>和</w:t>
      </w:r>
      <w:r w:rsidR="00573D2E" w:rsidRPr="00573D2E">
        <w:rPr>
          <w:position w:val="-10"/>
        </w:rPr>
        <w:object w:dxaOrig="660" w:dyaOrig="360">
          <v:shape id="_x0000_i1351" type="#_x0000_t75" style="width:33.2pt;height:18.15pt" o:ole="">
            <v:imagedata r:id="rId675" o:title=""/>
          </v:shape>
          <o:OLEObject Type="Embed" ProgID="Equation.DSMT4" ShapeID="_x0000_i1351" DrawAspect="Content" ObjectID="_1699974487" r:id="rId676"/>
        </w:object>
      </w:r>
      <w:r>
        <w:rPr>
          <w:rFonts w:ascii="宋体" w:hAnsi="宋体" w:hint="eastAsia"/>
        </w:rPr>
        <w:t>．</w:t>
      </w:r>
    </w:p>
    <w:p w:rsidR="00985F5A" w:rsidRDefault="00985F5A" w:rsidP="007D14AE">
      <w:pPr>
        <w:rPr>
          <w:rFonts w:ascii="宋体" w:hAnsi="宋体"/>
        </w:rPr>
      </w:pPr>
    </w:p>
    <w:p w:rsidR="00147928" w:rsidRDefault="007D14AE" w:rsidP="00BF4B4A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5F7975" w:rsidRPr="005F7975">
        <w:t>(</w:t>
      </w:r>
      <w:r w:rsidR="005F7975" w:rsidRPr="005F7975">
        <w:rPr>
          <w:rFonts w:hint="eastAsia"/>
        </w:rPr>
        <w:t>Ⅰ</w:t>
      </w:r>
      <w:r w:rsidR="005F7975" w:rsidRPr="005F7975">
        <w:t>)</w:t>
      </w:r>
      <w:r w:rsidR="005F7975">
        <w:rPr>
          <w:rFonts w:hint="eastAsia"/>
        </w:rPr>
        <w:t xml:space="preserve"> </w:t>
      </w:r>
      <w:r w:rsidR="00BF4B4A">
        <w:rPr>
          <w:rFonts w:hint="eastAsia"/>
        </w:rPr>
        <w:t>设</w:t>
      </w:r>
      <w:r w:rsidR="00BF4B4A">
        <w:rPr>
          <w:rFonts w:ascii="宋体" w:hAnsi="宋体" w:hint="eastAsia"/>
        </w:rPr>
        <w:t>设</w:t>
      </w:r>
      <w:r w:rsidR="00573D2E" w:rsidRPr="00573D2E">
        <w:rPr>
          <w:position w:val="-12"/>
        </w:rPr>
        <w:object w:dxaOrig="1160" w:dyaOrig="360">
          <v:shape id="_x0000_i1352" type="#_x0000_t75" style="width:58.25pt;height:18.15pt" o:ole="">
            <v:imagedata r:id="rId677" o:title=""/>
          </v:shape>
          <o:OLEObject Type="Embed" ProgID="Equation.DSMT4" ShapeID="_x0000_i1352" DrawAspect="Content" ObjectID="_1699974488" r:id="rId678"/>
        </w:object>
      </w:r>
      <w:r w:rsidR="00BF4B4A">
        <w:rPr>
          <w:rFonts w:hint="eastAsia"/>
        </w:rPr>
        <w:t>为样本观测值，则</w:t>
      </w:r>
      <w:r w:rsidR="00147928">
        <w:rPr>
          <w:rFonts w:ascii="宋体" w:hAnsi="宋体" w:hint="eastAsia"/>
        </w:rPr>
        <w:t>似然函数</w:t>
      </w:r>
    </w:p>
    <w:p w:rsidR="00147928" w:rsidRDefault="00573D2E" w:rsidP="00BF4B4A">
      <w:pPr>
        <w:ind w:leftChars="400" w:left="960"/>
        <w:jc w:val="center"/>
        <w:rPr>
          <w:rFonts w:ascii="宋体" w:hAnsi="宋体"/>
        </w:rPr>
      </w:pPr>
      <w:r w:rsidRPr="00573D2E">
        <w:rPr>
          <w:position w:val="-28"/>
        </w:rPr>
        <w:object w:dxaOrig="6380" w:dyaOrig="800">
          <v:shape id="_x0000_i1353" type="#_x0000_t75" style="width:319.3pt;height:40.05pt" o:ole="">
            <v:imagedata r:id="rId679" o:title=""/>
          </v:shape>
          <o:OLEObject Type="Embed" ProgID="Equation.DSMT4" ShapeID="_x0000_i1353" DrawAspect="Content" ObjectID="_1699974489" r:id="rId680"/>
        </w:object>
      </w:r>
    </w:p>
    <w:p w:rsidR="00BF4B4A" w:rsidRDefault="00147928" w:rsidP="00BF4B4A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取对数</w:t>
      </w:r>
      <w:r w:rsidR="00BF4B4A">
        <w:rPr>
          <w:rFonts w:ascii="宋体" w:hAnsi="宋体" w:hint="eastAsia"/>
        </w:rPr>
        <w:t>得</w:t>
      </w:r>
    </w:p>
    <w:p w:rsidR="00147928" w:rsidRDefault="00573D2E" w:rsidP="00BF4B4A">
      <w:pPr>
        <w:ind w:leftChars="400" w:left="960"/>
        <w:jc w:val="center"/>
        <w:rPr>
          <w:rFonts w:ascii="宋体" w:hAnsi="宋体"/>
        </w:rPr>
      </w:pPr>
      <w:r w:rsidRPr="00573D2E">
        <w:rPr>
          <w:position w:val="-28"/>
        </w:rPr>
        <w:object w:dxaOrig="3780" w:dyaOrig="700">
          <v:shape id="_x0000_i1354" type="#_x0000_t75" style="width:189.1pt;height:35.05pt" o:ole="">
            <v:imagedata r:id="rId681" o:title=""/>
          </v:shape>
          <o:OLEObject Type="Embed" ProgID="Equation.DSMT4" ShapeID="_x0000_i1354" DrawAspect="Content" ObjectID="_1699974490" r:id="rId682"/>
        </w:object>
      </w:r>
    </w:p>
    <w:p w:rsidR="00BF4B4A" w:rsidRDefault="00BF4B4A" w:rsidP="00BF4B4A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求导并令导数为零得</w:t>
      </w:r>
    </w:p>
    <w:p w:rsidR="00147928" w:rsidRDefault="00573D2E" w:rsidP="00BF4B4A">
      <w:pPr>
        <w:ind w:leftChars="400" w:left="960"/>
        <w:jc w:val="center"/>
        <w:rPr>
          <w:rFonts w:ascii="宋体" w:hAnsi="宋体"/>
        </w:rPr>
      </w:pPr>
      <w:r w:rsidRPr="00573D2E">
        <w:rPr>
          <w:position w:val="-28"/>
        </w:rPr>
        <w:object w:dxaOrig="3680" w:dyaOrig="700">
          <v:shape id="_x0000_i1355" type="#_x0000_t75" style="width:184.05pt;height:35.05pt" o:ole="">
            <v:imagedata r:id="rId683" o:title=""/>
          </v:shape>
          <o:OLEObject Type="Embed" ProgID="Equation.DSMT4" ShapeID="_x0000_i1355" DrawAspect="Content" ObjectID="_1699974491" r:id="rId684"/>
        </w:object>
      </w:r>
    </w:p>
    <w:p w:rsidR="00147928" w:rsidRDefault="00147928" w:rsidP="00BF4B4A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解得</w:t>
      </w:r>
      <w:r w:rsidR="00573D2E" w:rsidRPr="00573D2E">
        <w:rPr>
          <w:position w:val="-28"/>
        </w:rPr>
        <w:object w:dxaOrig="1920" w:dyaOrig="680">
          <v:shape id="_x0000_i1356" type="#_x0000_t75" style="width:95.8pt;height:33.8pt" o:ole="">
            <v:imagedata r:id="rId685" o:title=""/>
          </v:shape>
          <o:OLEObject Type="Embed" ProgID="Equation.DSMT4" ShapeID="_x0000_i1356" DrawAspect="Content" ObjectID="_1699974492" r:id="rId686"/>
        </w:object>
      </w:r>
      <w:r>
        <w:rPr>
          <w:rFonts w:ascii="宋体" w:hAnsi="宋体" w:hint="eastAsia"/>
        </w:rPr>
        <w:t>．</w:t>
      </w:r>
      <w:r w:rsidR="00BF4B4A">
        <w:rPr>
          <w:rFonts w:ascii="宋体" w:hAnsi="宋体" w:hint="eastAsia"/>
        </w:rPr>
        <w:t>故</w:t>
      </w:r>
      <w:r w:rsidR="00573D2E" w:rsidRPr="00573D2E">
        <w:rPr>
          <w:position w:val="-6"/>
        </w:rPr>
        <w:object w:dxaOrig="320" w:dyaOrig="320">
          <v:shape id="_x0000_i1357" type="#_x0000_t75" style="width:16.3pt;height:16.3pt" o:ole="">
            <v:imagedata r:id="rId687" o:title=""/>
          </v:shape>
          <o:OLEObject Type="Embed" ProgID="Equation.DSMT4" ShapeID="_x0000_i1357" DrawAspect="Content" ObjectID="_1699974493" r:id="rId688"/>
        </w:object>
      </w:r>
      <w:r>
        <w:rPr>
          <w:rFonts w:ascii="宋体" w:hAnsi="宋体" w:hint="eastAsia"/>
        </w:rPr>
        <w:t>的最大似然估计量为</w:t>
      </w:r>
      <w:r w:rsidR="00573D2E" w:rsidRPr="00573D2E">
        <w:rPr>
          <w:position w:val="-28"/>
        </w:rPr>
        <w:object w:dxaOrig="1960" w:dyaOrig="680">
          <v:shape id="_x0000_i1358" type="#_x0000_t75" style="width:98.3pt;height:33.8pt" o:ole="">
            <v:imagedata r:id="rId689" o:title=""/>
          </v:shape>
          <o:OLEObject Type="Embed" ProgID="Equation.DSMT4" ShapeID="_x0000_i1358" DrawAspect="Content" ObjectID="_1699974494" r:id="rId690"/>
        </w:object>
      </w:r>
      <w:r>
        <w:rPr>
          <w:rFonts w:ascii="宋体" w:hAnsi="宋体" w:hint="eastAsia"/>
        </w:rPr>
        <w:t>．</w:t>
      </w:r>
    </w:p>
    <w:p w:rsidR="00147928" w:rsidRDefault="005F7975" w:rsidP="00097400">
      <w:pPr>
        <w:ind w:firstLineChars="200" w:firstLine="480"/>
        <w:rPr>
          <w:rFonts w:ascii="宋体" w:hAnsi="宋体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097400">
        <w:rPr>
          <w:rFonts w:ascii="宋体" w:hAnsi="宋体" w:hint="eastAsia"/>
        </w:rPr>
        <w:t>令</w:t>
      </w:r>
      <w:r w:rsidR="00573D2E" w:rsidRPr="00573D2E">
        <w:rPr>
          <w:position w:val="-12"/>
        </w:rPr>
        <w:object w:dxaOrig="2200" w:dyaOrig="380">
          <v:shape id="_x0000_i1359" type="#_x0000_t75" style="width:110.2pt;height:18.8pt" o:ole="">
            <v:imagedata r:id="rId691" o:title=""/>
          </v:shape>
          <o:OLEObject Type="Embed" ProgID="Equation.DSMT4" ShapeID="_x0000_i1359" DrawAspect="Content" ObjectID="_1699974495" r:id="rId692"/>
        </w:object>
      </w:r>
      <w:r w:rsidR="00147928">
        <w:rPr>
          <w:rFonts w:ascii="宋体" w:hAnsi="宋体" w:hint="eastAsia"/>
        </w:rPr>
        <w:t>，则</w:t>
      </w:r>
      <w:r w:rsidR="00573D2E" w:rsidRPr="00573D2E">
        <w:rPr>
          <w:position w:val="-28"/>
        </w:rPr>
        <w:object w:dxaOrig="1260" w:dyaOrig="680">
          <v:shape id="_x0000_i1360" type="#_x0000_t75" style="width:63.25pt;height:33.8pt" o:ole="">
            <v:imagedata r:id="rId693" o:title=""/>
          </v:shape>
          <o:OLEObject Type="Embed" ProgID="Equation.DSMT4" ShapeID="_x0000_i1360" DrawAspect="Content" ObjectID="_1699974496" r:id="rId694"/>
        </w:object>
      </w:r>
      <w:r w:rsidR="00147928">
        <w:rPr>
          <w:rFonts w:ascii="宋体" w:hAnsi="宋体" w:hint="eastAsia"/>
        </w:rPr>
        <w:t>．</w:t>
      </w:r>
      <w:r w:rsidR="00097400">
        <w:rPr>
          <w:rFonts w:ascii="宋体" w:hAnsi="宋体" w:hint="eastAsia"/>
        </w:rPr>
        <w:t>从而</w:t>
      </w:r>
    </w:p>
    <w:p w:rsidR="00147928" w:rsidRDefault="00573D2E" w:rsidP="00097400">
      <w:pPr>
        <w:ind w:leftChars="400" w:left="960"/>
        <w:jc w:val="center"/>
        <w:rPr>
          <w:rFonts w:ascii="宋体" w:hAnsi="宋体"/>
        </w:rPr>
      </w:pPr>
      <w:r w:rsidRPr="00573D2E">
        <w:rPr>
          <w:position w:val="-98"/>
        </w:rPr>
        <w:object w:dxaOrig="5460" w:dyaOrig="2140">
          <v:shape id="_x0000_i1361" type="#_x0000_t75" style="width:272.95pt;height:107.05pt" o:ole="">
            <v:imagedata r:id="rId695" o:title=""/>
          </v:shape>
          <o:OLEObject Type="Embed" ProgID="Equation.DSMT4" ShapeID="_x0000_i1361" DrawAspect="Content" ObjectID="_1699974497" r:id="rId696"/>
        </w:object>
      </w:r>
    </w:p>
    <w:p w:rsidR="00147928" w:rsidRPr="00097400" w:rsidRDefault="00147928" w:rsidP="00097400">
      <w:pPr>
        <w:rPr>
          <w:rFonts w:ascii="宋体" w:hAnsi="宋体"/>
        </w:rPr>
      </w:pPr>
    </w:p>
    <w:p w:rsidR="00147928" w:rsidRPr="00CA00AF" w:rsidRDefault="00147928" w:rsidP="00CA00AF"/>
    <w:sectPr w:rsidR="00147928" w:rsidRPr="00CA00AF" w:rsidSect="00223006">
      <w:headerReference w:type="even" r:id="rId697"/>
      <w:footerReference w:type="even" r:id="rId698"/>
      <w:footerReference w:type="default" r:id="rId699"/>
      <w:headerReference w:type="first" r:id="rId70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6C37" w:rsidRDefault="00B26C37">
      <w:r>
        <w:separator/>
      </w:r>
    </w:p>
  </w:endnote>
  <w:endnote w:type="continuationSeparator" w:id="0">
    <w:p w:rsidR="00B26C37" w:rsidRDefault="00B26C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0171A4" w:rsidRDefault="00EB68B4" w:rsidP="00D80857">
        <w:pPr>
          <w:pStyle w:val="a4"/>
          <w:ind w:right="360" w:firstLine="360"/>
        </w:pPr>
        <w:r w:rsidRPr="00EB68B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0171A4" w:rsidRDefault="00EB68B4">
                    <w:pPr>
                      <w:jc w:val="center"/>
                      <w:rPr>
                        <w:color w:val="5B9BD5" w:themeColor="accent1"/>
                      </w:rPr>
                    </w:pPr>
                    <w:r w:rsidRPr="00EB68B4">
                      <w:fldChar w:fldCharType="begin"/>
                    </w:r>
                    <w:r w:rsidR="000171A4">
                      <w:instrText>PAGE    \* MERGEFORMAT</w:instrText>
                    </w:r>
                    <w:r w:rsidRPr="00EB68B4">
                      <w:fldChar w:fldCharType="separate"/>
                    </w:r>
                    <w:r w:rsidR="000171A4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1A4" w:rsidRPr="003C7E48" w:rsidRDefault="000171A4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2011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EB68B4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EB68B4">
      <w:rPr>
        <w:noProof/>
        <w:lang w:val="zh-CN"/>
      </w:rPr>
      <w:fldChar w:fldCharType="separate"/>
    </w:r>
    <w:r w:rsidR="007450FB">
      <w:rPr>
        <w:noProof/>
        <w:lang w:val="zh-CN"/>
      </w:rPr>
      <w:t>9</w:t>
    </w:r>
    <w:r w:rsidR="00EB68B4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6C37" w:rsidRDefault="00B26C37">
      <w:r>
        <w:separator/>
      </w:r>
    </w:p>
  </w:footnote>
  <w:footnote w:type="continuationSeparator" w:id="0">
    <w:p w:rsidR="00B26C37" w:rsidRDefault="00B26C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1A4" w:rsidRPr="006E3539" w:rsidRDefault="000171A4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1A4" w:rsidRDefault="00EB68B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11.25pt;height:11.25pt" o:bullet="t">
        <v:imagedata r:id="rId1" o:title="msoA"/>
      </v:shape>
    </w:pict>
  </w:numPicBullet>
  <w:numPicBullet w:numPicBulletId="1">
    <w:pict>
      <v:shape id="_x0000_i1075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71A4"/>
    <w:rsid w:val="00024384"/>
    <w:rsid w:val="00042111"/>
    <w:rsid w:val="00046DD7"/>
    <w:rsid w:val="00061C54"/>
    <w:rsid w:val="00062639"/>
    <w:rsid w:val="00092FB9"/>
    <w:rsid w:val="00097400"/>
    <w:rsid w:val="000977C3"/>
    <w:rsid w:val="000A2E27"/>
    <w:rsid w:val="000A777C"/>
    <w:rsid w:val="000B1535"/>
    <w:rsid w:val="000B59AC"/>
    <w:rsid w:val="000C2AD8"/>
    <w:rsid w:val="000C4716"/>
    <w:rsid w:val="000C4DC3"/>
    <w:rsid w:val="000D72EC"/>
    <w:rsid w:val="000D7339"/>
    <w:rsid w:val="000E39F7"/>
    <w:rsid w:val="000E4C29"/>
    <w:rsid w:val="000E4EBC"/>
    <w:rsid w:val="000F21D7"/>
    <w:rsid w:val="00102A56"/>
    <w:rsid w:val="00104648"/>
    <w:rsid w:val="00104F63"/>
    <w:rsid w:val="0011658A"/>
    <w:rsid w:val="00135729"/>
    <w:rsid w:val="00142B47"/>
    <w:rsid w:val="001461F0"/>
    <w:rsid w:val="00147928"/>
    <w:rsid w:val="00151644"/>
    <w:rsid w:val="00153A48"/>
    <w:rsid w:val="0015485D"/>
    <w:rsid w:val="00154F0E"/>
    <w:rsid w:val="00173BCA"/>
    <w:rsid w:val="00181D33"/>
    <w:rsid w:val="00181D4F"/>
    <w:rsid w:val="00183302"/>
    <w:rsid w:val="00187824"/>
    <w:rsid w:val="00187D9D"/>
    <w:rsid w:val="001944EF"/>
    <w:rsid w:val="001948D4"/>
    <w:rsid w:val="001A0548"/>
    <w:rsid w:val="001A240E"/>
    <w:rsid w:val="001A2AC0"/>
    <w:rsid w:val="001A7313"/>
    <w:rsid w:val="001A73A9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40EA"/>
    <w:rsid w:val="001D5A4A"/>
    <w:rsid w:val="001D6B82"/>
    <w:rsid w:val="001E40D3"/>
    <w:rsid w:val="001E4BC3"/>
    <w:rsid w:val="001E5293"/>
    <w:rsid w:val="00202E48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562A"/>
    <w:rsid w:val="00246C6C"/>
    <w:rsid w:val="00253ABD"/>
    <w:rsid w:val="00253ED0"/>
    <w:rsid w:val="00261963"/>
    <w:rsid w:val="00264BC7"/>
    <w:rsid w:val="00264CA3"/>
    <w:rsid w:val="00265344"/>
    <w:rsid w:val="002678BA"/>
    <w:rsid w:val="00267C09"/>
    <w:rsid w:val="00274785"/>
    <w:rsid w:val="00275640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C6124"/>
    <w:rsid w:val="002E3334"/>
    <w:rsid w:val="002E369F"/>
    <w:rsid w:val="002E601D"/>
    <w:rsid w:val="002E686D"/>
    <w:rsid w:val="002E7029"/>
    <w:rsid w:val="002F01C6"/>
    <w:rsid w:val="00300AB8"/>
    <w:rsid w:val="00300CDB"/>
    <w:rsid w:val="00305B24"/>
    <w:rsid w:val="00313DA5"/>
    <w:rsid w:val="003175E7"/>
    <w:rsid w:val="0032739C"/>
    <w:rsid w:val="00330B11"/>
    <w:rsid w:val="00362BB4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01BF"/>
    <w:rsid w:val="004160CD"/>
    <w:rsid w:val="004171D8"/>
    <w:rsid w:val="004303A8"/>
    <w:rsid w:val="0043104A"/>
    <w:rsid w:val="004338A2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57C5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2E"/>
    <w:rsid w:val="00573D63"/>
    <w:rsid w:val="00590B0F"/>
    <w:rsid w:val="00594A07"/>
    <w:rsid w:val="005977EA"/>
    <w:rsid w:val="005A05C0"/>
    <w:rsid w:val="005A0CB9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3B43"/>
    <w:rsid w:val="005F45FD"/>
    <w:rsid w:val="005F7975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72BA"/>
    <w:rsid w:val="006F10BE"/>
    <w:rsid w:val="006F33EB"/>
    <w:rsid w:val="007007CF"/>
    <w:rsid w:val="00701007"/>
    <w:rsid w:val="007079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50FB"/>
    <w:rsid w:val="00751408"/>
    <w:rsid w:val="0076031F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2E3F"/>
    <w:rsid w:val="007B4E83"/>
    <w:rsid w:val="007B7612"/>
    <w:rsid w:val="007C0E85"/>
    <w:rsid w:val="007C1BD9"/>
    <w:rsid w:val="007C2651"/>
    <w:rsid w:val="007C32C0"/>
    <w:rsid w:val="007C51FC"/>
    <w:rsid w:val="007C60FA"/>
    <w:rsid w:val="007D14AE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6626"/>
    <w:rsid w:val="00877010"/>
    <w:rsid w:val="008772C3"/>
    <w:rsid w:val="00877F85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2AE3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6711"/>
    <w:rsid w:val="008F7E27"/>
    <w:rsid w:val="00905847"/>
    <w:rsid w:val="009211C4"/>
    <w:rsid w:val="00921777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5F5A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479D0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AF7FC0"/>
    <w:rsid w:val="00B01255"/>
    <w:rsid w:val="00B1163B"/>
    <w:rsid w:val="00B11C73"/>
    <w:rsid w:val="00B120CD"/>
    <w:rsid w:val="00B123D0"/>
    <w:rsid w:val="00B136E3"/>
    <w:rsid w:val="00B20BE5"/>
    <w:rsid w:val="00B26BCF"/>
    <w:rsid w:val="00B26C37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486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094"/>
    <w:rsid w:val="00BB150B"/>
    <w:rsid w:val="00BB2712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4B4A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0E02"/>
    <w:rsid w:val="00C44C6E"/>
    <w:rsid w:val="00C45863"/>
    <w:rsid w:val="00C5170A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4A13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245D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0937"/>
    <w:rsid w:val="00E11016"/>
    <w:rsid w:val="00E13808"/>
    <w:rsid w:val="00E16493"/>
    <w:rsid w:val="00E20B0F"/>
    <w:rsid w:val="00E227F2"/>
    <w:rsid w:val="00E3772F"/>
    <w:rsid w:val="00E37A4C"/>
    <w:rsid w:val="00E4159C"/>
    <w:rsid w:val="00E45064"/>
    <w:rsid w:val="00E45FD6"/>
    <w:rsid w:val="00E463FD"/>
    <w:rsid w:val="00E46F31"/>
    <w:rsid w:val="00E52B67"/>
    <w:rsid w:val="00E64DA9"/>
    <w:rsid w:val="00E73B61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68B4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6304"/>
    <w:rsid w:val="00F11E5C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48A5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1B42"/>
    <w:rsid w:val="00FD49D7"/>
    <w:rsid w:val="00FE77CF"/>
    <w:rsid w:val="00FF2948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rsid w:val="00C67F2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character" w:styleId="a7">
    <w:name w:val="Hyperlink"/>
    <w:basedOn w:val="a0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link w:val="Char3"/>
    <w:rsid w:val="00D45DA2"/>
    <w:pPr>
      <w:ind w:leftChars="2500" w:left="100"/>
    </w:pPr>
  </w:style>
  <w:style w:type="character" w:customStyle="1" w:styleId="Char3">
    <w:name w:val="日期 Char"/>
    <w:basedOn w:val="a0"/>
    <w:link w:val="aa"/>
    <w:locked/>
    <w:rsid w:val="00147928"/>
    <w:rPr>
      <w:rFonts w:ascii="Cambria" w:hAnsi="Cambria"/>
      <w:kern w:val="2"/>
      <w:sz w:val="24"/>
    </w:r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4"/>
    <w:rsid w:val="00D45DA2"/>
    <w:rPr>
      <w:rFonts w:ascii="宋体" w:hAnsi="Courier New" w:cs="Courier New"/>
      <w:szCs w:val="21"/>
    </w:rPr>
  </w:style>
  <w:style w:type="character" w:customStyle="1" w:styleId="Char4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paragraph" w:styleId="ad">
    <w:name w:val="Body Text Indent"/>
    <w:basedOn w:val="a"/>
    <w:link w:val="Char5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character" w:customStyle="1" w:styleId="Char5">
    <w:name w:val="正文文本缩进 Char"/>
    <w:basedOn w:val="a0"/>
    <w:link w:val="ad"/>
    <w:rsid w:val="00024384"/>
    <w:rPr>
      <w:sz w:val="21"/>
    </w:rPr>
  </w:style>
  <w:style w:type="paragraph" w:styleId="10">
    <w:name w:val="toc 1"/>
    <w:basedOn w:val="a"/>
    <w:next w:val="a"/>
    <w:autoRedefine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6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6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link w:val="HTMLChar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character" w:customStyle="1" w:styleId="HTMLChar">
    <w:name w:val="HTML 预设格式 Char"/>
    <w:basedOn w:val="a0"/>
    <w:link w:val="HTML"/>
    <w:locked/>
    <w:rsid w:val="00147928"/>
    <w:rPr>
      <w:rFonts w:ascii="宋体" w:hAnsi="宋体" w:cs="宋体"/>
      <w:sz w:val="24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7"/>
    <w:rsid w:val="00D80857"/>
    <w:rPr>
      <w:i/>
      <w:iCs/>
      <w:color w:val="000000"/>
      <w:szCs w:val="21"/>
    </w:rPr>
  </w:style>
  <w:style w:type="character" w:customStyle="1" w:styleId="Char7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8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8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9"/>
    <w:rsid w:val="009F5ABB"/>
    <w:pPr>
      <w:spacing w:after="120"/>
    </w:pPr>
    <w:rPr>
      <w:szCs w:val="24"/>
    </w:rPr>
  </w:style>
  <w:style w:type="character" w:customStyle="1" w:styleId="Char9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a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a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b"/>
    <w:rsid w:val="00024384"/>
    <w:pPr>
      <w:ind w:firstLineChars="100" w:firstLine="420"/>
    </w:pPr>
  </w:style>
  <w:style w:type="character" w:customStyle="1" w:styleId="Charb">
    <w:name w:val="正文首行缩进 Char"/>
    <w:basedOn w:val="Char9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2Char1">
    <w:name w:val="正文首行缩进 2 Char"/>
    <w:basedOn w:val="Char5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c"/>
    <w:rsid w:val="00B90998"/>
    <w:pPr>
      <w:jc w:val="left"/>
    </w:pPr>
    <w:rPr>
      <w:szCs w:val="24"/>
    </w:rPr>
  </w:style>
  <w:style w:type="character" w:customStyle="1" w:styleId="Charc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4Char0">
    <w:name w:val="标题4 Char"/>
    <w:basedOn w:val="a0"/>
    <w:link w:val="42"/>
    <w:locked/>
    <w:rsid w:val="00147928"/>
    <w:rPr>
      <w:rFonts w:ascii="Cambria" w:hAnsi="Cambria"/>
      <w:bCs/>
      <w:sz w:val="28"/>
      <w:szCs w:val="28"/>
    </w:rPr>
  </w:style>
  <w:style w:type="paragraph" w:customStyle="1" w:styleId="42">
    <w:name w:val="标题4"/>
    <w:basedOn w:val="4"/>
    <w:next w:val="a"/>
    <w:link w:val="4Char0"/>
    <w:rsid w:val="00147928"/>
    <w:pPr>
      <w:ind w:firstLineChars="100" w:firstLine="210"/>
      <w:jc w:val="left"/>
    </w:pPr>
    <w:rPr>
      <w:rFonts w:ascii="Cambria" w:eastAsia="宋体" w:hAnsi="Cambria"/>
      <w:b w:val="0"/>
      <w:kern w:val="0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671" Type="http://schemas.openxmlformats.org/officeDocument/2006/relationships/image" Target="media/image334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682" Type="http://schemas.openxmlformats.org/officeDocument/2006/relationships/oleObject" Target="embeddings/oleObject337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693" Type="http://schemas.openxmlformats.org/officeDocument/2006/relationships/image" Target="media/image345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673" Type="http://schemas.openxmlformats.org/officeDocument/2006/relationships/image" Target="media/image335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684" Type="http://schemas.openxmlformats.org/officeDocument/2006/relationships/oleObject" Target="embeddings/oleObject338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6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6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700" Type="http://schemas.openxmlformats.org/officeDocument/2006/relationships/header" Target="header2.xml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686" Type="http://schemas.openxmlformats.org/officeDocument/2006/relationships/oleObject" Target="embeddings/oleObject339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697" Type="http://schemas.openxmlformats.org/officeDocument/2006/relationships/header" Target="header1.xml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677" Type="http://schemas.openxmlformats.org/officeDocument/2006/relationships/image" Target="media/image337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702" Type="http://schemas.openxmlformats.org/officeDocument/2006/relationships/theme" Target="theme/theme1.xml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688" Type="http://schemas.openxmlformats.org/officeDocument/2006/relationships/oleObject" Target="embeddings/oleObject340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699" Type="http://schemas.openxmlformats.org/officeDocument/2006/relationships/footer" Target="footer2.xml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0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oleObject" Target="embeddings/oleObject260.bin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317.wmf"/><Relationship Id="rId679" Type="http://schemas.openxmlformats.org/officeDocument/2006/relationships/image" Target="media/image33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image" Target="media/image219.wmf"/><Relationship Id="rId483" Type="http://schemas.openxmlformats.org/officeDocument/2006/relationships/image" Target="media/image240.wmf"/><Relationship Id="rId539" Type="http://schemas.openxmlformats.org/officeDocument/2006/relationships/image" Target="media/image268.wmf"/><Relationship Id="rId690" Type="http://schemas.openxmlformats.org/officeDocument/2006/relationships/oleObject" Target="embeddings/oleObject341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image" Target="media/image312.wmf"/><Relationship Id="rId648" Type="http://schemas.openxmlformats.org/officeDocument/2006/relationships/oleObject" Target="embeddings/oleObject320.bin"/><Relationship Id="rId669" Type="http://schemas.openxmlformats.org/officeDocument/2006/relationships/image" Target="media/image33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680" Type="http://schemas.openxmlformats.org/officeDocument/2006/relationships/oleObject" Target="embeddings/oleObject336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638" Type="http://schemas.openxmlformats.org/officeDocument/2006/relationships/oleObject" Target="embeddings/oleObject315.bin"/><Relationship Id="rId659" Type="http://schemas.openxmlformats.org/officeDocument/2006/relationships/image" Target="media/image32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670" Type="http://schemas.openxmlformats.org/officeDocument/2006/relationships/oleObject" Target="embeddings/oleObject331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691" Type="http://schemas.openxmlformats.org/officeDocument/2006/relationships/image" Target="media/image34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681" Type="http://schemas.openxmlformats.org/officeDocument/2006/relationships/image" Target="media/image339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2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oleObject" Target="embeddings/oleObject332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683" Type="http://schemas.openxmlformats.org/officeDocument/2006/relationships/image" Target="media/image340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694" Type="http://schemas.openxmlformats.org/officeDocument/2006/relationships/oleObject" Target="embeddings/oleObject343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3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1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11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696" Type="http://schemas.openxmlformats.org/officeDocument/2006/relationships/oleObject" Target="embeddings/oleObject344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image" Target="media/image331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676" Type="http://schemas.openxmlformats.org/officeDocument/2006/relationships/oleObject" Target="embeddings/oleObject33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701" Type="http://schemas.openxmlformats.org/officeDocument/2006/relationships/fontTable" Target="fontTable.xml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687" Type="http://schemas.openxmlformats.org/officeDocument/2006/relationships/image" Target="media/image342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698" Type="http://schemas.openxmlformats.org/officeDocument/2006/relationships/footer" Target="footer1.xml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image" Target="media/image332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5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Relationship Id="rId689" Type="http://schemas.openxmlformats.org/officeDocument/2006/relationships/image" Target="media/image343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58" Type="http://schemas.openxmlformats.org/officeDocument/2006/relationships/oleObject" Target="embeddings/oleObject325.bin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27.bin"/><Relationship Id="rId518" Type="http://schemas.openxmlformats.org/officeDocument/2006/relationships/oleObject" Target="embeddings/oleObject255.bin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89F871-D2FE-4F6D-A98C-431FF2AA9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9</Pages>
  <Words>1721</Words>
  <Characters>9810</Characters>
  <Application>Microsoft Office Word</Application>
  <DocSecurity>0</DocSecurity>
  <Lines>81</Lines>
  <Paragraphs>23</Paragraphs>
  <ScaleCrop>false</ScaleCrop>
  <Company>微软中国</Company>
  <LinksUpToDate>false</LinksUpToDate>
  <CharactersWithSpaces>11508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120</cp:revision>
  <cp:lastPrinted>2011-09-06T10:51:00Z</cp:lastPrinted>
  <dcterms:created xsi:type="dcterms:W3CDTF">2020-11-13T07:23:00Z</dcterms:created>
  <dcterms:modified xsi:type="dcterms:W3CDTF">2021-12-02T07:33:00Z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