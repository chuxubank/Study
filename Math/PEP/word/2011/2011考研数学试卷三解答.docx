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D81E82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6E72BA">
          <w:rPr>
            <w:rStyle w:val="a7"/>
            <w:rFonts w:hint="eastAsia"/>
            <w:color w:val="C00000"/>
          </w:rPr>
          <w:t>11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D94E5D">
          <w:rPr>
            <w:rStyle w:val="a7"/>
            <w:rFonts w:hint="eastAsia"/>
            <w:color w:val="C00000"/>
          </w:rPr>
          <w:t>三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D133EF" w:rsidRDefault="00D133EF" w:rsidP="00CA00AF">
      <w:bookmarkStart w:id="0" w:name="_GoBack"/>
      <w:bookmarkEnd w:id="0"/>
    </w:p>
    <w:p w:rsidR="00B71CC4" w:rsidRDefault="00B71CC4" w:rsidP="00B71CC4"/>
    <w:p w:rsidR="00B71CC4" w:rsidRDefault="00B71CC4" w:rsidP="00B71CC4">
      <w:pPr>
        <w:pStyle w:val="1"/>
      </w:pPr>
      <w:r>
        <w:t>一、选择题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~</w:t>
      </w:r>
      <w:r>
        <w:t>8小题，每小题4分，共32分）</w:t>
      </w:r>
    </w:p>
    <w:p w:rsidR="00C067FD" w:rsidRDefault="00C067FD" w:rsidP="0065703E">
      <w:pPr>
        <w:rPr>
          <w:rFonts w:ascii="宋体" w:hAnsi="宋体"/>
        </w:rPr>
      </w:pPr>
    </w:p>
    <w:p w:rsidR="00C067FD" w:rsidRDefault="00C067FD" w:rsidP="00C067FD">
      <w:pPr>
        <w:rPr>
          <w:rFonts w:ascii="宋体" w:hAnsi="宋体"/>
          <w:szCs w:val="21"/>
        </w:rPr>
      </w:pPr>
    </w:p>
    <w:p w:rsidR="00C067FD" w:rsidRDefault="00C067FD" w:rsidP="00C067FD">
      <w:pPr>
        <w:ind w:left="480" w:hangingChars="200" w:hanging="480"/>
        <w:rPr>
          <w:rFonts w:ascii="宋体" w:hAnsi="宋体"/>
          <w:szCs w:val="21"/>
        </w:rPr>
      </w:pPr>
      <w:r>
        <w:t>(1)</w:t>
      </w:r>
      <w:r w:rsidRPr="00C067FD">
        <w:rPr>
          <w:rStyle w:val="ae"/>
          <w:rFonts w:hint="eastAsia"/>
        </w:rPr>
        <w:t>【同试卷二第一</w:t>
      </w:r>
      <w:r w:rsidRPr="00C067FD">
        <w:rPr>
          <w:rStyle w:val="ae"/>
          <w:rFonts w:hint="eastAsia"/>
        </w:rPr>
        <w:t>(1)</w:t>
      </w:r>
      <w:r w:rsidRPr="00C067FD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已知当</w:t>
      </w:r>
      <w:bookmarkStart w:id="1" w:name="MTBlankEqn"/>
      <w:r w:rsidR="004376F5" w:rsidRPr="004376F5">
        <w:rPr>
          <w:position w:val="-6"/>
        </w:rPr>
        <w:object w:dxaOrig="660" w:dyaOrig="279">
          <v:shape id="_x0000_i1025" type="#_x0000_t75" style="width:33.2pt;height:13.75pt" o:ole="">
            <v:imagedata r:id="rId9" o:title=""/>
          </v:shape>
          <o:OLEObject Type="Embed" ProgID="Equation.DSMT4" ShapeID="_x0000_i1025" DrawAspect="Content" ObjectID="_1699979789" r:id="rId10"/>
        </w:object>
      </w:r>
      <w:bookmarkEnd w:id="1"/>
      <w:r>
        <w:rPr>
          <w:rFonts w:ascii="宋体" w:hAnsi="宋体" w:hint="eastAsia"/>
          <w:szCs w:val="21"/>
        </w:rPr>
        <w:t>时，</w:t>
      </w:r>
      <w:r w:rsidR="004376F5" w:rsidRPr="004376F5">
        <w:rPr>
          <w:position w:val="-14"/>
        </w:rPr>
        <w:object w:dxaOrig="2160" w:dyaOrig="400">
          <v:shape id="_x0000_i1026" type="#_x0000_t75" style="width:108.3pt;height:20.05pt" o:ole="">
            <v:imagedata r:id="rId11" o:title=""/>
          </v:shape>
          <o:OLEObject Type="Embed" ProgID="Equation.DSMT4" ShapeID="_x0000_i1026" DrawAspect="Content" ObjectID="_1699979790" r:id="rId12"/>
        </w:object>
      </w:r>
      <w:r>
        <w:rPr>
          <w:rFonts w:ascii="宋体" w:hAnsi="宋体" w:hint="eastAsia"/>
          <w:szCs w:val="21"/>
        </w:rPr>
        <w:t>与</w:t>
      </w:r>
      <w:r w:rsidR="004376F5" w:rsidRPr="004376F5">
        <w:rPr>
          <w:position w:val="-6"/>
        </w:rPr>
        <w:object w:dxaOrig="380" w:dyaOrig="320">
          <v:shape id="_x0000_i1027" type="#_x0000_t75" style="width:18.8pt;height:16.3pt" o:ole="">
            <v:imagedata r:id="rId13" o:title=""/>
          </v:shape>
          <o:OLEObject Type="Embed" ProgID="Equation.DSMT4" ShapeID="_x0000_i1027" DrawAspect="Content" ObjectID="_1699979791" r:id="rId14"/>
        </w:object>
      </w:r>
      <w:r>
        <w:rPr>
          <w:rFonts w:ascii="宋体" w:hAnsi="宋体" w:hint="eastAsia"/>
          <w:szCs w:val="21"/>
        </w:rPr>
        <w:t>是等价无穷小，则</w:t>
      </w:r>
      <w:r w:rsidRPr="009E2573">
        <w:t>(    )</w:t>
      </w:r>
    </w:p>
    <w:p w:rsidR="00C067FD" w:rsidRDefault="00C067FD" w:rsidP="00C067FD">
      <w:pPr>
        <w:ind w:leftChars="200" w:left="480"/>
        <w:rPr>
          <w:rFonts w:ascii="宋体" w:hAnsi="宋体"/>
          <w:szCs w:val="21"/>
        </w:rPr>
      </w:pPr>
      <w:r w:rsidRPr="002A5C57">
        <w:t xml:space="preserve">(A) </w:t>
      </w:r>
      <w:r w:rsidR="004376F5" w:rsidRPr="004376F5">
        <w:rPr>
          <w:position w:val="-8"/>
        </w:rPr>
        <w:object w:dxaOrig="1100" w:dyaOrig="300">
          <v:shape id="_x0000_i1028" type="#_x0000_t75" style="width:55.1pt;height:15.05pt" o:ole="">
            <v:imagedata r:id="rId15" o:title=""/>
          </v:shape>
          <o:OLEObject Type="Embed" ProgID="Equation.DSMT4" ShapeID="_x0000_i1028" DrawAspect="Content" ObjectID="_1699979792" r:id="rId16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2A5C57">
        <w:t xml:space="preserve">(B) </w:t>
      </w:r>
      <w:r w:rsidR="004376F5" w:rsidRPr="004376F5">
        <w:rPr>
          <w:position w:val="-8"/>
        </w:rPr>
        <w:object w:dxaOrig="1240" w:dyaOrig="300">
          <v:shape id="_x0000_i1029" type="#_x0000_t75" style="width:62pt;height:15.05pt" o:ole="">
            <v:imagedata r:id="rId17" o:title=""/>
          </v:shape>
          <o:OLEObject Type="Embed" ProgID="Equation.DSMT4" ShapeID="_x0000_i1029" DrawAspect="Content" ObjectID="_1699979793" r:id="rId18"/>
        </w:object>
      </w:r>
      <w:r>
        <w:rPr>
          <w:rFonts w:ascii="宋体" w:hAnsi="宋体" w:hint="eastAsia"/>
          <w:szCs w:val="21"/>
        </w:rPr>
        <w:t>．</w:t>
      </w:r>
    </w:p>
    <w:p w:rsidR="00C067FD" w:rsidRDefault="00C067FD" w:rsidP="00C067FD">
      <w:pPr>
        <w:ind w:leftChars="200" w:left="480"/>
        <w:rPr>
          <w:rFonts w:ascii="宋体"/>
          <w:szCs w:val="21"/>
        </w:rPr>
      </w:pPr>
      <w:r w:rsidRPr="002A5C57">
        <w:t xml:space="preserve">(C) </w:t>
      </w:r>
      <w:r w:rsidR="004376F5" w:rsidRPr="004376F5">
        <w:rPr>
          <w:position w:val="-8"/>
        </w:rPr>
        <w:object w:dxaOrig="1100" w:dyaOrig="300">
          <v:shape id="_x0000_i1030" type="#_x0000_t75" style="width:55.1pt;height:15.05pt" o:ole="">
            <v:imagedata r:id="rId19" o:title=""/>
          </v:shape>
          <o:OLEObject Type="Embed" ProgID="Equation.DSMT4" ShapeID="_x0000_i1030" DrawAspect="Content" ObjectID="_1699979794" r:id="rId20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2A5C57">
        <w:t xml:space="preserve">(D) </w:t>
      </w:r>
      <w:r w:rsidR="004376F5" w:rsidRPr="004376F5">
        <w:rPr>
          <w:position w:val="-8"/>
        </w:rPr>
        <w:object w:dxaOrig="1240" w:dyaOrig="300">
          <v:shape id="_x0000_i1031" type="#_x0000_t75" style="width:62pt;height:15.05pt" o:ole="">
            <v:imagedata r:id="rId21" o:title=""/>
          </v:shape>
          <o:OLEObject Type="Embed" ProgID="Equation.DSMT4" ShapeID="_x0000_i1031" DrawAspect="Content" ObjectID="_1699979795" r:id="rId22"/>
        </w:object>
      </w:r>
      <w:r>
        <w:rPr>
          <w:rFonts w:ascii="宋体" w:hAnsi="宋体" w:hint="eastAsia"/>
          <w:szCs w:val="21"/>
        </w:rPr>
        <w:t>．</w:t>
      </w:r>
    </w:p>
    <w:p w:rsidR="00C067FD" w:rsidRDefault="00C067FD" w:rsidP="00C067FD">
      <w:pPr>
        <w:rPr>
          <w:rFonts w:ascii="宋体" w:hAnsi="宋体"/>
        </w:rPr>
      </w:pPr>
    </w:p>
    <w:p w:rsidR="00C067FD" w:rsidRDefault="00C067FD" w:rsidP="00C067FD">
      <w:pPr>
        <w:rPr>
          <w:rFonts w:ascii="宋体" w:hAnsi="宋体"/>
          <w:szCs w:val="21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877F85">
        <w:rPr>
          <w:rFonts w:hint="eastAsia"/>
        </w:rPr>
        <w:t>(</w:t>
      </w:r>
      <w:r>
        <w:rPr>
          <w:rFonts w:hint="eastAsia"/>
        </w:rPr>
        <w:t>C)</w: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>由三倍角公式和等价无穷小量代换得</w:t>
      </w:r>
    </w:p>
    <w:p w:rsidR="00C067FD" w:rsidRDefault="004376F5" w:rsidP="00C067FD">
      <w:pPr>
        <w:ind w:leftChars="200" w:left="480"/>
        <w:jc w:val="center"/>
        <w:rPr>
          <w:rFonts w:ascii="宋体"/>
        </w:rPr>
      </w:pPr>
      <w:r w:rsidRPr="004376F5">
        <w:rPr>
          <w:position w:val="-60"/>
        </w:rPr>
        <w:object w:dxaOrig="5240" w:dyaOrig="1320">
          <v:shape id="_x0000_i1032" type="#_x0000_t75" style="width:261.7pt;height:65.75pt" o:ole="">
            <v:imagedata r:id="rId23" o:title=""/>
          </v:shape>
          <o:OLEObject Type="Embed" ProgID="Equation.DSMT4" ShapeID="_x0000_i1032" DrawAspect="Content" ObjectID="_1699979796" r:id="rId24"/>
        </w:object>
      </w:r>
    </w:p>
    <w:p w:rsidR="00C067FD" w:rsidRDefault="00C067FD" w:rsidP="00C067FD">
      <w:pPr>
        <w:ind w:firstLineChars="200" w:firstLine="480"/>
        <w:rPr>
          <w:rFonts w:ascii="宋体"/>
        </w:rPr>
      </w:pPr>
      <w:r>
        <w:rPr>
          <w:rFonts w:ascii="宋体" w:hAnsi="宋体" w:hint="eastAsia"/>
        </w:rPr>
        <w:t>所以</w:t>
      </w:r>
      <w:r w:rsidR="004376F5" w:rsidRPr="004376F5">
        <w:rPr>
          <w:position w:val="-8"/>
        </w:rPr>
        <w:object w:dxaOrig="1100" w:dyaOrig="300">
          <v:shape id="_x0000_i1033" type="#_x0000_t75" style="width:55.1pt;height:15.05pt" o:ole="">
            <v:imagedata r:id="rId25" o:title=""/>
          </v:shape>
          <o:OLEObject Type="Embed" ProgID="Equation.DSMT4" ShapeID="_x0000_i1033" DrawAspect="Content" ObjectID="_1699979797" r:id="rId26"/>
        </w:object>
      </w:r>
      <w:r>
        <w:rPr>
          <w:rFonts w:ascii="宋体" w:hAnsi="宋体" w:hint="eastAsia"/>
          <w:szCs w:val="21"/>
        </w:rPr>
        <w:t>．</w:t>
      </w:r>
    </w:p>
    <w:p w:rsidR="00C067FD" w:rsidRDefault="00C067FD" w:rsidP="00C067FD"/>
    <w:p w:rsidR="00C067FD" w:rsidRDefault="00C067FD" w:rsidP="00C067FD"/>
    <w:p w:rsidR="00C067FD" w:rsidRDefault="00C067FD" w:rsidP="00C067FD">
      <w:pPr>
        <w:ind w:left="480" w:hangingChars="200" w:hanging="480"/>
        <w:rPr>
          <w:rFonts w:ascii="宋体" w:hAnsi="宋体"/>
          <w:szCs w:val="21"/>
        </w:rPr>
      </w:pPr>
      <w:r w:rsidRPr="00F609A2">
        <w:t>(2)</w:t>
      </w:r>
      <w:r w:rsidRPr="00C067FD">
        <w:rPr>
          <w:rStyle w:val="ae"/>
          <w:rFonts w:hint="eastAsia"/>
        </w:rPr>
        <w:t>【同试卷二第一</w:t>
      </w:r>
      <w:r w:rsidRPr="00C067FD">
        <w:rPr>
          <w:rStyle w:val="ae"/>
          <w:rFonts w:hint="eastAsia"/>
        </w:rPr>
        <w:t>(</w:t>
      </w:r>
      <w:r>
        <w:rPr>
          <w:rStyle w:val="ae"/>
          <w:rFonts w:hint="eastAsia"/>
        </w:rPr>
        <w:t>2</w:t>
      </w:r>
      <w:r w:rsidRPr="00C067FD">
        <w:rPr>
          <w:rStyle w:val="ae"/>
          <w:rFonts w:hint="eastAsia"/>
        </w:rPr>
        <w:t>)</w:t>
      </w:r>
      <w:r w:rsidRPr="00C067FD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已知</w:t>
      </w:r>
      <w:r w:rsidR="004376F5" w:rsidRPr="004376F5">
        <w:rPr>
          <w:position w:val="-14"/>
        </w:rPr>
        <w:object w:dxaOrig="580" w:dyaOrig="400">
          <v:shape id="_x0000_i1034" type="#_x0000_t75" style="width:28.8pt;height:20.05pt" o:ole="">
            <v:imagedata r:id="rId27" o:title=""/>
          </v:shape>
          <o:OLEObject Type="Embed" ProgID="Equation.DSMT4" ShapeID="_x0000_i1034" DrawAspect="Content" ObjectID="_1699979798" r:id="rId28"/>
        </w:object>
      </w:r>
      <w:r>
        <w:rPr>
          <w:rFonts w:ascii="宋体" w:hAnsi="宋体" w:hint="eastAsia"/>
          <w:szCs w:val="21"/>
        </w:rPr>
        <w:t>在</w:t>
      </w:r>
      <w:r w:rsidR="004376F5" w:rsidRPr="004376F5">
        <w:rPr>
          <w:position w:val="-6"/>
        </w:rPr>
        <w:object w:dxaOrig="560" w:dyaOrig="279">
          <v:shape id="_x0000_i1035" type="#_x0000_t75" style="width:28.15pt;height:13.75pt" o:ole="">
            <v:imagedata r:id="rId29" o:title=""/>
          </v:shape>
          <o:OLEObject Type="Embed" ProgID="Equation.DSMT4" ShapeID="_x0000_i1035" DrawAspect="Content" ObjectID="_1699979799" r:id="rId30"/>
        </w:object>
      </w:r>
      <w:r>
        <w:rPr>
          <w:rFonts w:ascii="宋体" w:hAnsi="宋体" w:hint="eastAsia"/>
          <w:szCs w:val="21"/>
        </w:rPr>
        <w:t>处可导，且</w:t>
      </w:r>
      <w:r w:rsidR="004376F5" w:rsidRPr="004376F5">
        <w:rPr>
          <w:position w:val="-14"/>
        </w:rPr>
        <w:object w:dxaOrig="900" w:dyaOrig="400">
          <v:shape id="_x0000_i1036" type="#_x0000_t75" style="width:45.1pt;height:20.05pt" o:ole="">
            <v:imagedata r:id="rId31" o:title=""/>
          </v:shape>
          <o:OLEObject Type="Embed" ProgID="Equation.DSMT4" ShapeID="_x0000_i1036" DrawAspect="Content" ObjectID="_1699979800" r:id="rId32"/>
        </w:object>
      </w:r>
      <w:r>
        <w:rPr>
          <w:rFonts w:ascii="宋体" w:hAnsi="宋体" w:hint="eastAsia"/>
          <w:szCs w:val="21"/>
        </w:rPr>
        <w:t>，则</w:t>
      </w:r>
      <w:r w:rsidR="004376F5" w:rsidRPr="004376F5">
        <w:rPr>
          <w:position w:val="-24"/>
        </w:rPr>
        <w:object w:dxaOrig="2280" w:dyaOrig="720">
          <v:shape id="_x0000_i1037" type="#_x0000_t75" style="width:113.95pt;height:36.3pt" o:ole="">
            <v:imagedata r:id="rId33" o:title=""/>
          </v:shape>
          <o:OLEObject Type="Embed" ProgID="Equation.DSMT4" ShapeID="_x0000_i1037" DrawAspect="Content" ObjectID="_1699979801" r:id="rId34"/>
        </w:object>
      </w:r>
      <w:r w:rsidRPr="009E2573">
        <w:t>(    )</w:t>
      </w:r>
    </w:p>
    <w:p w:rsidR="00C067FD" w:rsidRDefault="00C067FD" w:rsidP="00C067FD">
      <w:pPr>
        <w:ind w:leftChars="200" w:left="480"/>
        <w:rPr>
          <w:rFonts w:ascii="宋体"/>
          <w:szCs w:val="21"/>
        </w:rPr>
      </w:pPr>
      <w:r w:rsidRPr="002A5C57">
        <w:t xml:space="preserve">(A) </w:t>
      </w:r>
      <w:r w:rsidR="004376F5" w:rsidRPr="004376F5">
        <w:rPr>
          <w:position w:val="-14"/>
        </w:rPr>
        <w:object w:dxaOrig="859" w:dyaOrig="400">
          <v:shape id="_x0000_i1038" type="#_x0000_t75" style="width:43.2pt;height:20.05pt" o:ole="">
            <v:imagedata r:id="rId35" o:title=""/>
          </v:shape>
          <o:OLEObject Type="Embed" ProgID="Equation.DSMT4" ShapeID="_x0000_i1038" DrawAspect="Content" ObjectID="_1699979802" r:id="rId36"/>
        </w:object>
      </w:r>
      <w:r>
        <w:rPr>
          <w:rFonts w:ascii="宋体" w:hAnsi="宋体" w:hint="eastAsia"/>
        </w:rPr>
        <w:t>．</w:t>
      </w:r>
      <w:r>
        <w:rPr>
          <w:rFonts w:ascii="宋体" w:hAnsi="宋体"/>
          <w:szCs w:val="21"/>
        </w:rPr>
        <w:t xml:space="preserve">     </w:t>
      </w:r>
      <w:r w:rsidRPr="002A5C57">
        <w:t xml:space="preserve">(B) </w:t>
      </w:r>
      <w:r w:rsidR="004376F5" w:rsidRPr="004376F5">
        <w:rPr>
          <w:position w:val="-14"/>
        </w:rPr>
        <w:object w:dxaOrig="740" w:dyaOrig="400">
          <v:shape id="_x0000_i1039" type="#_x0000_t75" style="width:36.95pt;height:20.05pt" o:ole="">
            <v:imagedata r:id="rId37" o:title=""/>
          </v:shape>
          <o:OLEObject Type="Embed" ProgID="Equation.DSMT4" ShapeID="_x0000_i1039" DrawAspect="Content" ObjectID="_1699979803" r:id="rId38"/>
        </w:object>
      </w:r>
      <w:r>
        <w:rPr>
          <w:rFonts w:ascii="宋体" w:hAnsi="宋体" w:hint="eastAsia"/>
        </w:rPr>
        <w:t>．</w:t>
      </w:r>
      <w:r>
        <w:rPr>
          <w:rFonts w:ascii="宋体" w:hAnsi="宋体"/>
          <w:szCs w:val="21"/>
        </w:rPr>
        <w:t xml:space="preserve">    </w:t>
      </w:r>
      <w:r w:rsidRPr="002A5C57">
        <w:t xml:space="preserve">(C) </w:t>
      </w:r>
      <w:r w:rsidR="004376F5" w:rsidRPr="004376F5">
        <w:rPr>
          <w:position w:val="-14"/>
        </w:rPr>
        <w:object w:dxaOrig="600" w:dyaOrig="400">
          <v:shape id="_x0000_i1040" type="#_x0000_t75" style="width:30.05pt;height:20.05pt" o:ole="">
            <v:imagedata r:id="rId39" o:title=""/>
          </v:shape>
          <o:OLEObject Type="Embed" ProgID="Equation.DSMT4" ShapeID="_x0000_i1040" DrawAspect="Content" ObjectID="_1699979804" r:id="rId40"/>
        </w:object>
      </w:r>
      <w:r>
        <w:rPr>
          <w:rFonts w:ascii="宋体" w:hAnsi="宋体" w:hint="eastAsia"/>
        </w:rPr>
        <w:t>．</w:t>
      </w:r>
      <w:r>
        <w:rPr>
          <w:rFonts w:ascii="宋体" w:hAnsi="宋体"/>
          <w:szCs w:val="21"/>
        </w:rPr>
        <w:t xml:space="preserve">    </w:t>
      </w:r>
      <w:r w:rsidRPr="002A5C57">
        <w:t xml:space="preserve">(D) </w:t>
      </w:r>
      <w:r w:rsidR="004376F5" w:rsidRPr="004376F5">
        <w:rPr>
          <w:position w:val="-6"/>
        </w:rPr>
        <w:object w:dxaOrig="200" w:dyaOrig="279">
          <v:shape id="_x0000_i1041" type="#_x0000_t75" style="width:10pt;height:13.75pt" o:ole="">
            <v:imagedata r:id="rId41" o:title=""/>
          </v:shape>
          <o:OLEObject Type="Embed" ProgID="Equation.DSMT4" ShapeID="_x0000_i1041" DrawAspect="Content" ObjectID="_1699979805" r:id="rId42"/>
        </w:object>
      </w:r>
      <w:r>
        <w:rPr>
          <w:rFonts w:ascii="宋体" w:hAnsi="宋体" w:hint="eastAsia"/>
          <w:szCs w:val="21"/>
        </w:rPr>
        <w:t>．</w:t>
      </w:r>
    </w:p>
    <w:p w:rsidR="00C067FD" w:rsidRDefault="00C067FD" w:rsidP="00C067FD">
      <w:pPr>
        <w:rPr>
          <w:rFonts w:ascii="宋体" w:hAnsi="宋体"/>
        </w:rPr>
      </w:pPr>
    </w:p>
    <w:p w:rsidR="00C067FD" w:rsidRDefault="00C067FD" w:rsidP="00C067FD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877F85">
        <w:rPr>
          <w:rFonts w:hint="eastAsia"/>
        </w:rPr>
        <w:t>(</w:t>
      </w:r>
      <w:r>
        <w:rPr>
          <w:rFonts w:hint="eastAsia"/>
        </w:rPr>
        <w:t>B)</w:t>
      </w:r>
      <w:r>
        <w:rPr>
          <w:rFonts w:hint="eastAsia"/>
        </w:rPr>
        <w:t>．由导数的定义可得</w:t>
      </w:r>
    </w:p>
    <w:p w:rsidR="00C067FD" w:rsidRDefault="004376F5" w:rsidP="00C067FD">
      <w:pPr>
        <w:ind w:firstLineChars="200" w:firstLine="480"/>
        <w:jc w:val="center"/>
        <w:rPr>
          <w:rFonts w:ascii="宋体"/>
          <w:szCs w:val="21"/>
        </w:rPr>
      </w:pPr>
      <w:r w:rsidRPr="004376F5">
        <w:rPr>
          <w:position w:val="-80"/>
        </w:rPr>
        <w:object w:dxaOrig="6280" w:dyaOrig="2040">
          <v:shape id="_x0000_i1042" type="#_x0000_t75" style="width:314.3pt;height:102.05pt" o:ole="">
            <v:imagedata r:id="rId43" o:title=""/>
          </v:shape>
          <o:OLEObject Type="Embed" ProgID="Equation.DSMT4" ShapeID="_x0000_i1042" DrawAspect="Content" ObjectID="_1699979806" r:id="rId44"/>
        </w:object>
      </w:r>
    </w:p>
    <w:p w:rsidR="00C067FD" w:rsidRDefault="00C067FD" w:rsidP="0065703E">
      <w:pPr>
        <w:rPr>
          <w:rFonts w:ascii="宋体" w:hAnsi="宋体"/>
        </w:rPr>
      </w:pPr>
    </w:p>
    <w:p w:rsidR="00C067FD" w:rsidRDefault="00C067FD" w:rsidP="0065703E">
      <w:pPr>
        <w:rPr>
          <w:rFonts w:ascii="宋体" w:hAnsi="宋体"/>
        </w:rPr>
      </w:pPr>
    </w:p>
    <w:p w:rsidR="0065703E" w:rsidRDefault="0065703E" w:rsidP="0065703E">
      <w:pPr>
        <w:rPr>
          <w:rFonts w:ascii="宋体"/>
        </w:rPr>
      </w:pPr>
      <w:r w:rsidRPr="00DF2BAD">
        <w:t xml:space="preserve">(3) </w:t>
      </w:r>
      <w:r>
        <w:rPr>
          <w:rFonts w:ascii="宋体" w:hAnsi="宋体" w:hint="eastAsia"/>
        </w:rPr>
        <w:t>设</w:t>
      </w:r>
      <w:r w:rsidR="004376F5" w:rsidRPr="004376F5">
        <w:rPr>
          <w:position w:val="-14"/>
        </w:rPr>
        <w:object w:dxaOrig="460" w:dyaOrig="400">
          <v:shape id="_x0000_i1043" type="#_x0000_t75" style="width:23.15pt;height:20.05pt" o:ole="">
            <v:imagedata r:id="rId45" o:title=""/>
          </v:shape>
          <o:OLEObject Type="Embed" ProgID="Equation.DSMT4" ShapeID="_x0000_i1043" DrawAspect="Content" ObjectID="_1699979807" r:id="rId46"/>
        </w:object>
      </w:r>
      <w:r>
        <w:rPr>
          <w:rFonts w:ascii="宋体" w:hAnsi="宋体" w:hint="eastAsia"/>
        </w:rPr>
        <w:t>是数列，则下列命题正确的是</w:t>
      </w:r>
      <w:r w:rsidR="00DF2BAD" w:rsidRPr="009E2573">
        <w:t>(    )</w:t>
      </w:r>
    </w:p>
    <w:p w:rsidR="00A933C5" w:rsidRDefault="0065703E" w:rsidP="00A933C5">
      <w:pPr>
        <w:tabs>
          <w:tab w:val="left" w:pos="4680"/>
        </w:tabs>
        <w:ind w:leftChars="200" w:left="480"/>
        <w:jc w:val="left"/>
        <w:rPr>
          <w:rFonts w:ascii="宋体" w:hAnsi="宋体"/>
        </w:rPr>
      </w:pPr>
      <w:r w:rsidRPr="00A933C5">
        <w:t xml:space="preserve">(A) </w:t>
      </w:r>
      <w:r>
        <w:rPr>
          <w:rFonts w:ascii="宋体" w:hAnsi="宋体" w:hint="eastAsia"/>
        </w:rPr>
        <w:t>若</w:t>
      </w:r>
      <w:r w:rsidR="004376F5" w:rsidRPr="004376F5">
        <w:rPr>
          <w:position w:val="-28"/>
        </w:rPr>
        <w:object w:dxaOrig="560" w:dyaOrig="680">
          <v:shape id="_x0000_i1044" type="#_x0000_t75" style="width:28.15pt;height:33.8pt" o:ole="">
            <v:imagedata r:id="rId47" o:title=""/>
          </v:shape>
          <o:OLEObject Type="Embed" ProgID="Equation.DSMT4" ShapeID="_x0000_i1044" DrawAspect="Content" ObjectID="_1699979808" r:id="rId48"/>
        </w:object>
      </w:r>
      <w:r>
        <w:rPr>
          <w:rFonts w:ascii="宋体" w:hAnsi="宋体" w:hint="eastAsia"/>
        </w:rPr>
        <w:t>收敛，则</w:t>
      </w:r>
      <w:r w:rsidR="004376F5" w:rsidRPr="004376F5">
        <w:rPr>
          <w:position w:val="-28"/>
        </w:rPr>
        <w:object w:dxaOrig="1440" w:dyaOrig="680">
          <v:shape id="_x0000_i1045" type="#_x0000_t75" style="width:1in;height:33.8pt" o:ole="">
            <v:imagedata r:id="rId49" o:title=""/>
          </v:shape>
          <o:OLEObject Type="Embed" ProgID="Equation.DSMT4" ShapeID="_x0000_i1045" DrawAspect="Content" ObjectID="_1699979809" r:id="rId50"/>
        </w:object>
      </w:r>
      <w:r>
        <w:rPr>
          <w:rFonts w:ascii="宋体" w:hAnsi="宋体" w:hint="eastAsia"/>
        </w:rPr>
        <w:t>收敛</w:t>
      </w:r>
      <w:r w:rsidR="00A933C5">
        <w:rPr>
          <w:rFonts w:ascii="宋体" w:hint="eastAsia"/>
        </w:rPr>
        <w:t>．</w:t>
      </w:r>
    </w:p>
    <w:p w:rsidR="0065703E" w:rsidRDefault="0065703E" w:rsidP="00A933C5">
      <w:pPr>
        <w:tabs>
          <w:tab w:val="left" w:pos="4680"/>
        </w:tabs>
        <w:ind w:leftChars="200" w:left="480"/>
        <w:jc w:val="left"/>
        <w:rPr>
          <w:rFonts w:ascii="宋体"/>
        </w:rPr>
      </w:pPr>
      <w:r w:rsidRPr="00A933C5">
        <w:t xml:space="preserve">(B) </w:t>
      </w:r>
      <w:r>
        <w:rPr>
          <w:rFonts w:ascii="宋体" w:hAnsi="宋体" w:hint="eastAsia"/>
        </w:rPr>
        <w:t>若</w:t>
      </w:r>
      <w:r w:rsidR="004376F5" w:rsidRPr="004376F5">
        <w:rPr>
          <w:position w:val="-28"/>
        </w:rPr>
        <w:object w:dxaOrig="1440" w:dyaOrig="680">
          <v:shape id="_x0000_i1046" type="#_x0000_t75" style="width:1in;height:33.8pt" o:ole="">
            <v:imagedata r:id="rId51" o:title=""/>
          </v:shape>
          <o:OLEObject Type="Embed" ProgID="Equation.DSMT4" ShapeID="_x0000_i1046" DrawAspect="Content" ObjectID="_1699979810" r:id="rId52"/>
        </w:object>
      </w:r>
      <w:r>
        <w:rPr>
          <w:rFonts w:ascii="宋体" w:hAnsi="宋体" w:hint="eastAsia"/>
        </w:rPr>
        <w:t>收敛，则</w:t>
      </w:r>
      <w:r w:rsidR="004376F5" w:rsidRPr="004376F5">
        <w:rPr>
          <w:position w:val="-28"/>
        </w:rPr>
        <w:object w:dxaOrig="560" w:dyaOrig="680">
          <v:shape id="_x0000_i1047" type="#_x0000_t75" style="width:28.15pt;height:33.8pt" o:ole="">
            <v:imagedata r:id="rId53" o:title=""/>
          </v:shape>
          <o:OLEObject Type="Embed" ProgID="Equation.DSMT4" ShapeID="_x0000_i1047" DrawAspect="Content" ObjectID="_1699979811" r:id="rId54"/>
        </w:object>
      </w:r>
      <w:r>
        <w:rPr>
          <w:rFonts w:ascii="宋体" w:hAnsi="宋体" w:hint="eastAsia"/>
        </w:rPr>
        <w:t>收敛</w:t>
      </w:r>
      <w:r w:rsidR="00A933C5">
        <w:rPr>
          <w:rFonts w:ascii="宋体" w:hint="eastAsia"/>
        </w:rPr>
        <w:t>．</w:t>
      </w:r>
    </w:p>
    <w:p w:rsidR="00A933C5" w:rsidRDefault="0065703E" w:rsidP="00A933C5">
      <w:pPr>
        <w:ind w:leftChars="200" w:left="480"/>
        <w:jc w:val="left"/>
        <w:rPr>
          <w:rFonts w:ascii="宋体" w:hAnsi="宋体"/>
        </w:rPr>
      </w:pPr>
      <w:r w:rsidRPr="00A933C5">
        <w:t xml:space="preserve">(C) </w:t>
      </w:r>
      <w:r>
        <w:rPr>
          <w:rFonts w:ascii="宋体" w:hAnsi="宋体" w:hint="eastAsia"/>
        </w:rPr>
        <w:t>若</w:t>
      </w:r>
      <w:r w:rsidR="004376F5" w:rsidRPr="004376F5">
        <w:rPr>
          <w:position w:val="-28"/>
        </w:rPr>
        <w:object w:dxaOrig="560" w:dyaOrig="680">
          <v:shape id="_x0000_i1048" type="#_x0000_t75" style="width:28.15pt;height:33.8pt" o:ole="">
            <v:imagedata r:id="rId55" o:title=""/>
          </v:shape>
          <o:OLEObject Type="Embed" ProgID="Equation.DSMT4" ShapeID="_x0000_i1048" DrawAspect="Content" ObjectID="_1699979812" r:id="rId56"/>
        </w:object>
      </w:r>
      <w:r>
        <w:rPr>
          <w:rFonts w:ascii="宋体" w:hAnsi="宋体" w:hint="eastAsia"/>
        </w:rPr>
        <w:t>收敛，则</w:t>
      </w:r>
      <w:r w:rsidR="004376F5" w:rsidRPr="004376F5">
        <w:rPr>
          <w:position w:val="-28"/>
        </w:rPr>
        <w:object w:dxaOrig="1440" w:dyaOrig="680">
          <v:shape id="_x0000_i1049" type="#_x0000_t75" style="width:1in;height:33.8pt" o:ole="">
            <v:imagedata r:id="rId57" o:title=""/>
          </v:shape>
          <o:OLEObject Type="Embed" ProgID="Equation.DSMT4" ShapeID="_x0000_i1049" DrawAspect="Content" ObjectID="_1699979813" r:id="rId58"/>
        </w:object>
      </w:r>
      <w:r>
        <w:rPr>
          <w:rFonts w:ascii="宋体" w:hAnsi="宋体" w:hint="eastAsia"/>
        </w:rPr>
        <w:t>收敛</w:t>
      </w:r>
      <w:r w:rsidR="00A933C5">
        <w:rPr>
          <w:rFonts w:ascii="宋体" w:hint="eastAsia"/>
        </w:rPr>
        <w:t>．</w:t>
      </w:r>
    </w:p>
    <w:p w:rsidR="0065703E" w:rsidRDefault="0065703E" w:rsidP="00A933C5">
      <w:pPr>
        <w:ind w:leftChars="200" w:left="480"/>
        <w:jc w:val="left"/>
        <w:rPr>
          <w:rFonts w:ascii="宋体"/>
        </w:rPr>
      </w:pPr>
      <w:r w:rsidRPr="00A933C5">
        <w:lastRenderedPageBreak/>
        <w:t xml:space="preserve">(D) </w:t>
      </w:r>
      <w:r>
        <w:rPr>
          <w:rFonts w:ascii="宋体" w:hAnsi="宋体" w:hint="eastAsia"/>
        </w:rPr>
        <w:t>若</w:t>
      </w:r>
      <w:r w:rsidR="004376F5" w:rsidRPr="004376F5">
        <w:rPr>
          <w:position w:val="-28"/>
        </w:rPr>
        <w:object w:dxaOrig="1440" w:dyaOrig="680">
          <v:shape id="_x0000_i1050" type="#_x0000_t75" style="width:1in;height:33.8pt" o:ole="">
            <v:imagedata r:id="rId59" o:title=""/>
          </v:shape>
          <o:OLEObject Type="Embed" ProgID="Equation.DSMT4" ShapeID="_x0000_i1050" DrawAspect="Content" ObjectID="_1699979814" r:id="rId60"/>
        </w:object>
      </w:r>
      <w:r>
        <w:rPr>
          <w:rFonts w:ascii="宋体" w:hAnsi="宋体" w:hint="eastAsia"/>
        </w:rPr>
        <w:t>收敛，则</w:t>
      </w:r>
      <w:r w:rsidR="004376F5" w:rsidRPr="004376F5">
        <w:rPr>
          <w:position w:val="-28"/>
        </w:rPr>
        <w:object w:dxaOrig="560" w:dyaOrig="680">
          <v:shape id="_x0000_i1051" type="#_x0000_t75" style="width:28.15pt;height:33.8pt" o:ole="">
            <v:imagedata r:id="rId61" o:title=""/>
          </v:shape>
          <o:OLEObject Type="Embed" ProgID="Equation.DSMT4" ShapeID="_x0000_i1051" DrawAspect="Content" ObjectID="_1699979815" r:id="rId62"/>
        </w:object>
      </w:r>
      <w:r>
        <w:rPr>
          <w:rFonts w:ascii="宋体" w:hAnsi="宋体" w:hint="eastAsia"/>
        </w:rPr>
        <w:t>收敛</w:t>
      </w:r>
      <w:r w:rsidR="00A933C5">
        <w:rPr>
          <w:rFonts w:ascii="宋体" w:hint="eastAsia"/>
        </w:rPr>
        <w:t>．</w:t>
      </w:r>
    </w:p>
    <w:p w:rsidR="00DF2BAD" w:rsidRDefault="00DF2BAD" w:rsidP="00DF2BAD">
      <w:pPr>
        <w:rPr>
          <w:rFonts w:ascii="宋体" w:hAnsi="宋体"/>
        </w:rPr>
      </w:pPr>
    </w:p>
    <w:p w:rsidR="0018074C" w:rsidRDefault="00DF2BAD" w:rsidP="00DF2BAD">
      <w:pPr>
        <w:rPr>
          <w:rFonts w:ascii="宋体" w:hAnsi="宋体"/>
          <w:szCs w:val="21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877F85">
        <w:rPr>
          <w:rFonts w:hint="eastAsia"/>
        </w:rPr>
        <w:t>(</w:t>
      </w:r>
      <w:r>
        <w:rPr>
          <w:rFonts w:hint="eastAsia"/>
        </w:rPr>
        <w:t>A</w:t>
      </w:r>
      <w:r w:rsidRPr="00877F85">
        <w:rPr>
          <w:rFonts w:hint="eastAsia"/>
        </w:rPr>
        <w:t>)</w:t>
      </w:r>
      <w:r>
        <w:rPr>
          <w:rFonts w:ascii="宋体" w:hAnsi="宋体" w:hint="eastAsia"/>
        </w:rPr>
        <w:t>．</w:t>
      </w:r>
      <w:r w:rsidR="00E62929">
        <w:rPr>
          <w:rFonts w:ascii="宋体" w:hAnsi="宋体" w:hint="eastAsia"/>
          <w:szCs w:val="21"/>
        </w:rPr>
        <w:t>由</w:t>
      </w:r>
      <w:r w:rsidR="0018074C">
        <w:rPr>
          <w:rFonts w:ascii="宋体" w:hAnsi="宋体" w:hint="eastAsia"/>
          <w:szCs w:val="21"/>
        </w:rPr>
        <w:t>数项</w:t>
      </w:r>
      <w:r w:rsidR="0018074C">
        <w:rPr>
          <w:rFonts w:ascii="宋体" w:hAnsi="宋体"/>
          <w:szCs w:val="21"/>
        </w:rPr>
        <w:t>级数</w:t>
      </w:r>
      <w:r w:rsidR="0018074C">
        <w:rPr>
          <w:rFonts w:ascii="宋体" w:hAnsi="宋体" w:hint="eastAsia"/>
          <w:szCs w:val="21"/>
        </w:rPr>
        <w:t>的</w:t>
      </w:r>
      <w:r w:rsidR="0018074C">
        <w:rPr>
          <w:rFonts w:ascii="宋体" w:hAnsi="宋体"/>
          <w:szCs w:val="21"/>
        </w:rPr>
        <w:t>性质：收敛级数任意添加括号</w:t>
      </w:r>
      <w:r w:rsidR="0018074C">
        <w:rPr>
          <w:rFonts w:ascii="宋体" w:hAnsi="宋体" w:hint="eastAsia"/>
          <w:szCs w:val="21"/>
        </w:rPr>
        <w:t>后</w:t>
      </w:r>
      <w:r w:rsidR="00E62929">
        <w:rPr>
          <w:rFonts w:ascii="宋体" w:hAnsi="宋体"/>
          <w:szCs w:val="21"/>
        </w:rPr>
        <w:t>仍收敛</w:t>
      </w:r>
      <w:r w:rsidR="00E62929">
        <w:rPr>
          <w:rFonts w:ascii="宋体" w:hAnsi="宋体" w:hint="eastAsia"/>
          <w:szCs w:val="21"/>
        </w:rPr>
        <w:t>．</w:t>
      </w:r>
    </w:p>
    <w:p w:rsidR="00F61212" w:rsidRPr="0018074C" w:rsidRDefault="00F61212" w:rsidP="0065703E">
      <w:pPr>
        <w:rPr>
          <w:rFonts w:ascii="宋体" w:hAnsi="宋体"/>
          <w:szCs w:val="21"/>
        </w:rPr>
      </w:pPr>
    </w:p>
    <w:p w:rsidR="00F61212" w:rsidRDefault="00F61212" w:rsidP="00F61212">
      <w:pPr>
        <w:rPr>
          <w:rFonts w:ascii="宋体" w:hAnsi="宋体"/>
        </w:rPr>
      </w:pPr>
    </w:p>
    <w:p w:rsidR="00F61212" w:rsidRDefault="00F61212" w:rsidP="00F61212">
      <w:pPr>
        <w:ind w:left="480" w:hangingChars="200" w:hanging="480"/>
        <w:rPr>
          <w:rFonts w:ascii="宋体"/>
        </w:rPr>
      </w:pPr>
      <w:r>
        <w:t>(4)</w:t>
      </w:r>
      <w:r w:rsidRPr="00C067FD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</w:t>
      </w:r>
      <w:r w:rsidRPr="00C067FD">
        <w:rPr>
          <w:rStyle w:val="ae"/>
          <w:rFonts w:hint="eastAsia"/>
        </w:rPr>
        <w:t>第一</w:t>
      </w:r>
      <w:r w:rsidRPr="00C067FD">
        <w:rPr>
          <w:rStyle w:val="ae"/>
          <w:rFonts w:hint="eastAsia"/>
        </w:rPr>
        <w:t>(</w:t>
      </w:r>
      <w:r>
        <w:rPr>
          <w:rStyle w:val="ae"/>
          <w:rFonts w:hint="eastAsia"/>
        </w:rPr>
        <w:t>4</w:t>
      </w:r>
      <w:r w:rsidRPr="00C067FD">
        <w:rPr>
          <w:rStyle w:val="ae"/>
          <w:rFonts w:hint="eastAsia"/>
        </w:rPr>
        <w:t>)</w:t>
      </w:r>
      <w:r w:rsidRPr="00C067FD">
        <w:rPr>
          <w:rStyle w:val="ae"/>
          <w:rFonts w:hint="eastAsia"/>
        </w:rPr>
        <w:t>题】</w:t>
      </w:r>
      <w:r>
        <w:rPr>
          <w:rFonts w:ascii="宋体" w:hAnsi="宋体" w:hint="eastAsia"/>
        </w:rPr>
        <w:t>设</w:t>
      </w:r>
      <w:r w:rsidR="00B34079" w:rsidRPr="00C40E02">
        <w:rPr>
          <w:position w:val="-18"/>
        </w:rPr>
        <w:object w:dxaOrig="1600" w:dyaOrig="600">
          <v:shape id="_x0000_i1335" type="#_x0000_t75" style="width:80.15pt;height:30.05pt" o:ole="">
            <v:imagedata r:id="rId63" o:title=""/>
          </v:shape>
          <o:OLEObject Type="Embed" ProgID="Equation.DSMT4" ShapeID="_x0000_i1335" DrawAspect="Content" ObjectID="_1699979816" r:id="rId64"/>
        </w:object>
      </w:r>
      <w:r w:rsidR="00B34079">
        <w:rPr>
          <w:rFonts w:ascii="宋体" w:hAnsi="宋体" w:hint="eastAsia"/>
        </w:rPr>
        <w:t>，</w:t>
      </w:r>
      <w:r w:rsidR="00B34079" w:rsidRPr="00C40E02">
        <w:rPr>
          <w:position w:val="-18"/>
        </w:rPr>
        <w:object w:dxaOrig="1640" w:dyaOrig="600">
          <v:shape id="_x0000_i1334" type="#_x0000_t75" style="width:82pt;height:30.05pt" o:ole="">
            <v:imagedata r:id="rId65" o:title=""/>
          </v:shape>
          <o:OLEObject Type="Embed" ProgID="Equation.DSMT4" ShapeID="_x0000_i1334" DrawAspect="Content" ObjectID="_1699979817" r:id="rId66"/>
        </w:object>
      </w:r>
      <w:r w:rsidR="00B34079">
        <w:rPr>
          <w:rFonts w:ascii="宋体" w:hAnsi="宋体" w:hint="eastAsia"/>
        </w:rPr>
        <w:t>，</w:t>
      </w:r>
      <w:r w:rsidR="00B34079" w:rsidRPr="00C40E02">
        <w:rPr>
          <w:position w:val="-18"/>
        </w:rPr>
        <w:object w:dxaOrig="1700" w:dyaOrig="600">
          <v:shape id="_x0000_i1333" type="#_x0000_t75" style="width:85.15pt;height:30.05pt" o:ole="">
            <v:imagedata r:id="rId67" o:title=""/>
          </v:shape>
          <o:OLEObject Type="Embed" ProgID="Equation.DSMT4" ShapeID="_x0000_i1333" DrawAspect="Content" ObjectID="_1699979818" r:id="rId68"/>
        </w:object>
      </w:r>
      <w:r>
        <w:rPr>
          <w:rFonts w:ascii="宋体" w:hAnsi="宋体" w:hint="eastAsia"/>
        </w:rPr>
        <w:t>，则</w:t>
      </w:r>
      <w:r w:rsidR="004376F5" w:rsidRPr="004376F5">
        <w:rPr>
          <w:position w:val="-10"/>
        </w:rPr>
        <w:object w:dxaOrig="700" w:dyaOrig="300">
          <v:shape id="_x0000_i1052" type="#_x0000_t75" style="width:35.05pt;height:15.05pt" o:ole="">
            <v:imagedata r:id="rId69" o:title=""/>
          </v:shape>
          <o:OLEObject Type="Embed" ProgID="Equation.DSMT4" ShapeID="_x0000_i1052" DrawAspect="Content" ObjectID="_1699979819" r:id="rId70"/>
        </w:object>
      </w:r>
      <w:r>
        <w:rPr>
          <w:rFonts w:ascii="宋体" w:hAnsi="宋体" w:hint="eastAsia"/>
        </w:rPr>
        <w:t>的大小关系是</w:t>
      </w:r>
      <w:r w:rsidRPr="001948D4">
        <w:t>(    )</w:t>
      </w:r>
    </w:p>
    <w:p w:rsidR="00F61212" w:rsidRDefault="00F61212" w:rsidP="00F61212">
      <w:pPr>
        <w:ind w:firstLineChars="200" w:firstLine="480"/>
        <w:rPr>
          <w:rFonts w:ascii="宋体"/>
        </w:rPr>
      </w:pPr>
      <w:r w:rsidRPr="001948D4">
        <w:t xml:space="preserve">(A) </w:t>
      </w:r>
      <w:r w:rsidR="004376F5" w:rsidRPr="004376F5">
        <w:rPr>
          <w:position w:val="-10"/>
        </w:rPr>
        <w:object w:dxaOrig="920" w:dyaOrig="300">
          <v:shape id="_x0000_i1053" type="#_x0000_t75" style="width:45.7pt;height:15.05pt" o:ole="">
            <v:imagedata r:id="rId71" o:title=""/>
          </v:shape>
          <o:OLEObject Type="Embed" ProgID="Equation.DSMT4" ShapeID="_x0000_i1053" DrawAspect="Content" ObjectID="_1699979820" r:id="rId72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1948D4">
        <w:t xml:space="preserve">(B) </w:t>
      </w:r>
      <w:r w:rsidR="004376F5" w:rsidRPr="004376F5">
        <w:rPr>
          <w:position w:val="-10"/>
        </w:rPr>
        <w:object w:dxaOrig="920" w:dyaOrig="300">
          <v:shape id="_x0000_i1054" type="#_x0000_t75" style="width:45.7pt;height:15.05pt" o:ole="">
            <v:imagedata r:id="rId73" o:title=""/>
          </v:shape>
          <o:OLEObject Type="Embed" ProgID="Equation.DSMT4" ShapeID="_x0000_i1054" DrawAspect="Content" ObjectID="_1699979821" r:id="rId74"/>
        </w:object>
      </w:r>
      <w:r>
        <w:rPr>
          <w:rFonts w:ascii="宋体" w:hAnsi="宋体" w:hint="eastAsia"/>
        </w:rPr>
        <w:t>．</w:t>
      </w:r>
    </w:p>
    <w:p w:rsidR="00F61212" w:rsidRDefault="00F61212" w:rsidP="00F61212">
      <w:pPr>
        <w:ind w:firstLineChars="200" w:firstLine="480"/>
        <w:rPr>
          <w:rFonts w:ascii="宋体"/>
        </w:rPr>
      </w:pPr>
      <w:r w:rsidRPr="001948D4">
        <w:t xml:space="preserve">(C) </w:t>
      </w:r>
      <w:r w:rsidR="004376F5" w:rsidRPr="004376F5">
        <w:rPr>
          <w:position w:val="-10"/>
        </w:rPr>
        <w:object w:dxaOrig="920" w:dyaOrig="300">
          <v:shape id="_x0000_i1055" type="#_x0000_t75" style="width:45.7pt;height:15.05pt" o:ole="">
            <v:imagedata r:id="rId75" o:title=""/>
          </v:shape>
          <o:OLEObject Type="Embed" ProgID="Equation.DSMT4" ShapeID="_x0000_i1055" DrawAspect="Content" ObjectID="_1699979822" r:id="rId76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1948D4">
        <w:t xml:space="preserve">(D) </w:t>
      </w:r>
      <w:r w:rsidR="004376F5" w:rsidRPr="004376F5">
        <w:rPr>
          <w:position w:val="-10"/>
        </w:rPr>
        <w:object w:dxaOrig="920" w:dyaOrig="300">
          <v:shape id="_x0000_i1056" type="#_x0000_t75" style="width:45.7pt;height:15.05pt" o:ole="">
            <v:imagedata r:id="rId77" o:title=""/>
          </v:shape>
          <o:OLEObject Type="Embed" ProgID="Equation.DSMT4" ShapeID="_x0000_i1056" DrawAspect="Content" ObjectID="_1699979823" r:id="rId78"/>
        </w:object>
      </w:r>
      <w:r>
        <w:rPr>
          <w:rFonts w:ascii="宋体" w:hAnsi="宋体" w:hint="eastAsia"/>
        </w:rPr>
        <w:t>．</w:t>
      </w:r>
    </w:p>
    <w:p w:rsidR="00F61212" w:rsidRDefault="00F61212" w:rsidP="00F61212">
      <w:pPr>
        <w:rPr>
          <w:rFonts w:ascii="宋体" w:hAnsi="宋体"/>
        </w:rPr>
      </w:pPr>
    </w:p>
    <w:p w:rsidR="00F61212" w:rsidRDefault="00F61212" w:rsidP="00F61212">
      <w:pPr>
        <w:ind w:left="480" w:hangingChars="200" w:hanging="480"/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877F85">
        <w:rPr>
          <w:rFonts w:hint="eastAsia"/>
        </w:rPr>
        <w:t>(</w:t>
      </w:r>
      <w:r>
        <w:rPr>
          <w:rFonts w:hint="eastAsia"/>
        </w:rPr>
        <w:t>B</w:t>
      </w:r>
      <w:r w:rsidRPr="00877F85">
        <w:rPr>
          <w:rFonts w:hint="eastAsia"/>
        </w:rPr>
        <w:t>)</w: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  <w:szCs w:val="21"/>
        </w:rPr>
        <w:t>因为</w:t>
      </w:r>
      <w:r w:rsidR="004376F5" w:rsidRPr="004376F5">
        <w:rPr>
          <w:position w:val="-24"/>
        </w:rPr>
        <w:object w:dxaOrig="960" w:dyaOrig="620">
          <v:shape id="_x0000_i1057" type="#_x0000_t75" style="width:48.2pt;height:31.3pt" o:ole="">
            <v:imagedata r:id="rId79" o:title=""/>
          </v:shape>
          <o:OLEObject Type="Embed" ProgID="Equation.DSMT4" ShapeID="_x0000_i1057" DrawAspect="Content" ObjectID="_1699979824" r:id="rId80"/>
        </w:object>
      </w:r>
      <w:r>
        <w:rPr>
          <w:rFonts w:ascii="宋体" w:hAnsi="宋体" w:hint="eastAsia"/>
        </w:rPr>
        <w:t>时，</w:t>
      </w:r>
      <w:r w:rsidR="004376F5" w:rsidRPr="004376F5">
        <w:rPr>
          <w:position w:val="-6"/>
        </w:rPr>
        <w:object w:dxaOrig="2620" w:dyaOrig="279">
          <v:shape id="_x0000_i1058" type="#_x0000_t75" style="width:130.85pt;height:13.75pt" o:ole="">
            <v:imagedata r:id="rId81" o:title=""/>
          </v:shape>
          <o:OLEObject Type="Embed" ProgID="Equation.DSMT4" ShapeID="_x0000_i1058" DrawAspect="Content" ObjectID="_1699979825" r:id="rId82"/>
        </w:object>
      </w:r>
      <w:r>
        <w:rPr>
          <w:rFonts w:ascii="宋体" w:hAnsi="宋体" w:hint="eastAsia"/>
        </w:rPr>
        <w:t>，又因为</w:t>
      </w:r>
      <w:r w:rsidR="004376F5" w:rsidRPr="00025957">
        <w:rPr>
          <w:position w:val="-4"/>
        </w:rPr>
        <w:object w:dxaOrig="420" w:dyaOrig="260">
          <v:shape id="_x0000_i1059" type="#_x0000_t75" style="width:21.3pt;height:13.15pt" o:ole="">
            <v:imagedata r:id="rId83" o:title=""/>
          </v:shape>
          <o:OLEObject Type="Embed" ProgID="Equation.DSMT4" ShapeID="_x0000_i1059" DrawAspect="Content" ObjectID="_1699979826" r:id="rId84"/>
        </w:object>
      </w:r>
      <w:r>
        <w:rPr>
          <w:rFonts w:ascii="宋体" w:hAnsi="宋体" w:hint="eastAsia"/>
        </w:rPr>
        <w:t>单调递增，所以</w:t>
      </w:r>
      <w:r w:rsidR="004376F5" w:rsidRPr="004376F5">
        <w:rPr>
          <w:position w:val="-6"/>
        </w:rPr>
        <w:object w:dxaOrig="2600" w:dyaOrig="279">
          <v:shape id="_x0000_i1060" type="#_x0000_t75" style="width:130.25pt;height:13.75pt" o:ole="">
            <v:imagedata r:id="rId85" o:title=""/>
          </v:shape>
          <o:OLEObject Type="Embed" ProgID="Equation.DSMT4" ShapeID="_x0000_i1060" DrawAspect="Content" ObjectID="_1699979827" r:id="rId86"/>
        </w:object>
      </w:r>
      <w:r>
        <w:rPr>
          <w:rFonts w:ascii="宋体" w:hAnsi="宋体" w:hint="eastAsia"/>
        </w:rPr>
        <w:t>．从而由定积分的保号性可得</w:t>
      </w:r>
      <w:r w:rsidR="004376F5" w:rsidRPr="004376F5">
        <w:rPr>
          <w:position w:val="-10"/>
        </w:rPr>
        <w:object w:dxaOrig="920" w:dyaOrig="300">
          <v:shape id="_x0000_i1061" type="#_x0000_t75" style="width:45.7pt;height:15.05pt" o:ole="">
            <v:imagedata r:id="rId87" o:title=""/>
          </v:shape>
          <o:OLEObject Type="Embed" ProgID="Equation.DSMT4" ShapeID="_x0000_i1061" DrawAspect="Content" ObjectID="_1699979828" r:id="rId88"/>
        </w:object>
      </w:r>
      <w:r w:rsidRPr="00A479D0">
        <w:rPr>
          <w:rFonts w:hint="eastAsia"/>
        </w:rPr>
        <w:t>．</w:t>
      </w:r>
    </w:p>
    <w:p w:rsidR="00F61212" w:rsidRDefault="00F61212" w:rsidP="00F61212">
      <w:pPr>
        <w:rPr>
          <w:rFonts w:ascii="宋体" w:hAnsi="宋体"/>
          <w:szCs w:val="21"/>
        </w:rPr>
      </w:pPr>
    </w:p>
    <w:p w:rsidR="00F61212" w:rsidRDefault="00F61212" w:rsidP="00F61212">
      <w:pPr>
        <w:rPr>
          <w:rFonts w:ascii="宋体" w:hAnsi="宋体"/>
          <w:szCs w:val="21"/>
        </w:rPr>
      </w:pPr>
    </w:p>
    <w:p w:rsidR="00F61212" w:rsidRDefault="00F61212" w:rsidP="00F61212">
      <w:pPr>
        <w:ind w:left="480" w:hangingChars="200" w:hanging="480"/>
        <w:rPr>
          <w:rFonts w:ascii="宋体" w:hAnsi="宋体"/>
          <w:szCs w:val="21"/>
        </w:rPr>
      </w:pPr>
      <w:r w:rsidRPr="00202E48">
        <w:t>(5)</w:t>
      </w:r>
      <w:r w:rsidRPr="00C067FD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</w:t>
      </w:r>
      <w:r w:rsidRPr="00C067FD">
        <w:rPr>
          <w:rStyle w:val="ae"/>
          <w:rFonts w:hint="eastAsia"/>
        </w:rPr>
        <w:t>第一</w:t>
      </w:r>
      <w:r w:rsidRPr="00C067FD">
        <w:rPr>
          <w:rStyle w:val="ae"/>
          <w:rFonts w:hint="eastAsia"/>
        </w:rPr>
        <w:t>(</w:t>
      </w:r>
      <w:r>
        <w:rPr>
          <w:rStyle w:val="ae"/>
          <w:rFonts w:hint="eastAsia"/>
        </w:rPr>
        <w:t>5</w:t>
      </w:r>
      <w:r w:rsidRPr="00C067FD">
        <w:rPr>
          <w:rStyle w:val="ae"/>
          <w:rFonts w:hint="eastAsia"/>
        </w:rPr>
        <w:t>)</w:t>
      </w:r>
      <w:r w:rsidRPr="00C067FD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设</w:t>
      </w:r>
      <w:r w:rsidR="004376F5" w:rsidRPr="00025957">
        <w:rPr>
          <w:position w:val="-4"/>
        </w:rPr>
        <w:object w:dxaOrig="240" w:dyaOrig="260">
          <v:shape id="_x0000_i1062" type="#_x0000_t75" style="width:11.9pt;height:13.15pt" o:ole="">
            <v:imagedata r:id="rId89" o:title=""/>
          </v:shape>
          <o:OLEObject Type="Embed" ProgID="Equation.DSMT4" ShapeID="_x0000_i1062" DrawAspect="Content" ObjectID="_1699979829" r:id="rId90"/>
        </w:object>
      </w:r>
      <w:r>
        <w:rPr>
          <w:rFonts w:ascii="宋体" w:hAnsi="宋体" w:hint="eastAsia"/>
          <w:szCs w:val="21"/>
        </w:rPr>
        <w:t>为</w:t>
      </w:r>
      <w:r w:rsidR="004376F5" w:rsidRPr="004376F5">
        <w:rPr>
          <w:position w:val="-6"/>
        </w:rPr>
        <w:object w:dxaOrig="180" w:dyaOrig="279">
          <v:shape id="_x0000_i1063" type="#_x0000_t75" style="width:8.75pt;height:13.75pt" o:ole="">
            <v:imagedata r:id="rId91" o:title=""/>
          </v:shape>
          <o:OLEObject Type="Embed" ProgID="Equation.DSMT4" ShapeID="_x0000_i1063" DrawAspect="Content" ObjectID="_1699979830" r:id="rId92"/>
        </w:object>
      </w:r>
      <w:r>
        <w:rPr>
          <w:rFonts w:ascii="宋体" w:hAnsi="宋体" w:hint="eastAsia"/>
          <w:szCs w:val="21"/>
        </w:rPr>
        <w:t>阶矩阵，将</w:t>
      </w:r>
      <w:r w:rsidR="004376F5" w:rsidRPr="00025957">
        <w:rPr>
          <w:position w:val="-4"/>
        </w:rPr>
        <w:object w:dxaOrig="240" w:dyaOrig="260">
          <v:shape id="_x0000_i1064" type="#_x0000_t75" style="width:11.9pt;height:13.15pt" o:ole="">
            <v:imagedata r:id="rId93" o:title=""/>
          </v:shape>
          <o:OLEObject Type="Embed" ProgID="Equation.DSMT4" ShapeID="_x0000_i1064" DrawAspect="Content" ObjectID="_1699979831" r:id="rId94"/>
        </w:object>
      </w:r>
      <w:r>
        <w:rPr>
          <w:rFonts w:ascii="宋体" w:hAnsi="宋体" w:hint="eastAsia"/>
          <w:szCs w:val="21"/>
        </w:rPr>
        <w:t>的第</w:t>
      </w:r>
      <w:r w:rsidR="004376F5" w:rsidRPr="00025957">
        <w:rPr>
          <w:position w:val="-4"/>
        </w:rPr>
        <w:object w:dxaOrig="180" w:dyaOrig="260">
          <v:shape id="_x0000_i1065" type="#_x0000_t75" style="width:8.75pt;height:13.15pt" o:ole="">
            <v:imagedata r:id="rId95" o:title=""/>
          </v:shape>
          <o:OLEObject Type="Embed" ProgID="Equation.DSMT4" ShapeID="_x0000_i1065" DrawAspect="Content" ObjectID="_1699979832" r:id="rId96"/>
        </w:object>
      </w:r>
      <w:r>
        <w:rPr>
          <w:rFonts w:ascii="宋体" w:hAnsi="宋体" w:hint="eastAsia"/>
          <w:szCs w:val="21"/>
        </w:rPr>
        <w:t>列加到第</w:t>
      </w:r>
      <w:r w:rsidR="004376F5" w:rsidRPr="00025957">
        <w:rPr>
          <w:position w:val="-4"/>
        </w:rPr>
        <w:object w:dxaOrig="180" w:dyaOrig="260">
          <v:shape id="_x0000_i1066" type="#_x0000_t75" style="width:8.75pt;height:13.15pt" o:ole="">
            <v:imagedata r:id="rId97" o:title=""/>
          </v:shape>
          <o:OLEObject Type="Embed" ProgID="Equation.DSMT4" ShapeID="_x0000_i1066" DrawAspect="Content" ObjectID="_1699979833" r:id="rId98"/>
        </w:object>
      </w:r>
      <w:r>
        <w:rPr>
          <w:rFonts w:ascii="宋体" w:hAnsi="宋体" w:hint="eastAsia"/>
          <w:szCs w:val="21"/>
        </w:rPr>
        <w:t>列得矩阵</w:t>
      </w:r>
      <w:r w:rsidR="004376F5" w:rsidRPr="00025957">
        <w:rPr>
          <w:position w:val="-4"/>
        </w:rPr>
        <w:object w:dxaOrig="220" w:dyaOrig="240">
          <v:shape id="_x0000_i1067" type="#_x0000_t75" style="width:11.25pt;height:11.9pt" o:ole="">
            <v:imagedata r:id="rId99" o:title=""/>
          </v:shape>
          <o:OLEObject Type="Embed" ProgID="Equation.DSMT4" ShapeID="_x0000_i1067" DrawAspect="Content" ObjectID="_1699979834" r:id="rId100"/>
        </w:object>
      </w:r>
      <w:r>
        <w:rPr>
          <w:rFonts w:ascii="宋体" w:hAnsi="宋体" w:hint="eastAsia"/>
          <w:szCs w:val="21"/>
        </w:rPr>
        <w:t>，再交换</w:t>
      </w:r>
      <w:r w:rsidR="004376F5" w:rsidRPr="00025957">
        <w:rPr>
          <w:position w:val="-4"/>
        </w:rPr>
        <w:object w:dxaOrig="220" w:dyaOrig="240">
          <v:shape id="_x0000_i1068" type="#_x0000_t75" style="width:11.25pt;height:11.9pt" o:ole="">
            <v:imagedata r:id="rId101" o:title=""/>
          </v:shape>
          <o:OLEObject Type="Embed" ProgID="Equation.DSMT4" ShapeID="_x0000_i1068" DrawAspect="Content" ObjectID="_1699979835" r:id="rId102"/>
        </w:object>
      </w:r>
      <w:r>
        <w:rPr>
          <w:rFonts w:ascii="宋体" w:hAnsi="宋体" w:hint="eastAsia"/>
          <w:szCs w:val="21"/>
        </w:rPr>
        <w:t>的第</w:t>
      </w:r>
      <w:r w:rsidR="004376F5" w:rsidRPr="00025957">
        <w:rPr>
          <w:position w:val="-4"/>
        </w:rPr>
        <w:object w:dxaOrig="180" w:dyaOrig="260">
          <v:shape id="_x0000_i1069" type="#_x0000_t75" style="width:8.75pt;height:13.15pt" o:ole="">
            <v:imagedata r:id="rId103" o:title=""/>
          </v:shape>
          <o:OLEObject Type="Embed" ProgID="Equation.DSMT4" ShapeID="_x0000_i1069" DrawAspect="Content" ObjectID="_1699979836" r:id="rId104"/>
        </w:object>
      </w:r>
      <w:r>
        <w:rPr>
          <w:rFonts w:ascii="宋体" w:hAnsi="宋体" w:hint="eastAsia"/>
          <w:szCs w:val="21"/>
        </w:rPr>
        <w:t>行与第</w:t>
      </w:r>
      <w:r w:rsidR="004376F5" w:rsidRPr="004376F5">
        <w:rPr>
          <w:position w:val="-6"/>
        </w:rPr>
        <w:object w:dxaOrig="180" w:dyaOrig="279">
          <v:shape id="_x0000_i1070" type="#_x0000_t75" style="width:8.75pt;height:13.75pt" o:ole="">
            <v:imagedata r:id="rId105" o:title=""/>
          </v:shape>
          <o:OLEObject Type="Embed" ProgID="Equation.DSMT4" ShapeID="_x0000_i1070" DrawAspect="Content" ObjectID="_1699979837" r:id="rId106"/>
        </w:object>
      </w:r>
      <w:r>
        <w:rPr>
          <w:rFonts w:ascii="宋体" w:hAnsi="宋体" w:hint="eastAsia"/>
          <w:szCs w:val="21"/>
        </w:rPr>
        <w:t>行得单位矩阵，记</w:t>
      </w:r>
      <w:r w:rsidR="004376F5" w:rsidRPr="004376F5">
        <w:rPr>
          <w:position w:val="-50"/>
        </w:rPr>
        <w:object w:dxaOrig="1540" w:dyaOrig="1120">
          <v:shape id="_x0000_i1071" type="#_x0000_t75" style="width:77pt;height:55.7pt" o:ole="">
            <v:imagedata r:id="rId107" o:title=""/>
          </v:shape>
          <o:OLEObject Type="Embed" ProgID="Equation.DSMT4" ShapeID="_x0000_i1071" DrawAspect="Content" ObjectID="_1699979838" r:id="rId108"/>
        </w:object>
      </w:r>
      <w:r>
        <w:rPr>
          <w:rFonts w:ascii="宋体" w:hAnsi="宋体" w:hint="eastAsia"/>
          <w:szCs w:val="21"/>
        </w:rPr>
        <w:t>，</w:t>
      </w:r>
      <w:r w:rsidR="004376F5" w:rsidRPr="004376F5">
        <w:rPr>
          <w:position w:val="-50"/>
        </w:rPr>
        <w:object w:dxaOrig="1540" w:dyaOrig="1120">
          <v:shape id="_x0000_i1072" type="#_x0000_t75" style="width:77pt;height:55.7pt" o:ole="">
            <v:imagedata r:id="rId109" o:title=""/>
          </v:shape>
          <o:OLEObject Type="Embed" ProgID="Equation.DSMT4" ShapeID="_x0000_i1072" DrawAspect="Content" ObjectID="_1699979839" r:id="rId110"/>
        </w:object>
      </w:r>
      <w:r>
        <w:rPr>
          <w:rFonts w:ascii="宋体" w:hAnsi="宋体" w:hint="eastAsia"/>
          <w:szCs w:val="21"/>
        </w:rPr>
        <w:t>，则</w:t>
      </w:r>
      <w:r w:rsidR="004376F5" w:rsidRPr="00025957">
        <w:rPr>
          <w:position w:val="-4"/>
        </w:rPr>
        <w:object w:dxaOrig="420" w:dyaOrig="260">
          <v:shape id="_x0000_i1073" type="#_x0000_t75" style="width:21.3pt;height:13.15pt" o:ole="">
            <v:imagedata r:id="rId111" o:title=""/>
          </v:shape>
          <o:OLEObject Type="Embed" ProgID="Equation.DSMT4" ShapeID="_x0000_i1073" DrawAspect="Content" ObjectID="_1699979840" r:id="rId112"/>
        </w:object>
      </w:r>
      <w:r w:rsidRPr="001948D4">
        <w:t>(    )</w:t>
      </w:r>
    </w:p>
    <w:p w:rsidR="00F61212" w:rsidRDefault="00F61212" w:rsidP="00F61212">
      <w:pPr>
        <w:tabs>
          <w:tab w:val="left" w:pos="2410"/>
          <w:tab w:val="left" w:pos="4253"/>
          <w:tab w:val="left" w:pos="6237"/>
        </w:tabs>
        <w:ind w:firstLineChars="200" w:firstLine="480"/>
        <w:rPr>
          <w:rFonts w:ascii="宋体"/>
          <w:szCs w:val="21"/>
        </w:rPr>
      </w:pPr>
      <w:r w:rsidRPr="001948D4">
        <w:t xml:space="preserve">(A) </w:t>
      </w:r>
      <w:r w:rsidR="004376F5" w:rsidRPr="004376F5">
        <w:rPr>
          <w:position w:val="-12"/>
        </w:rPr>
        <w:object w:dxaOrig="420" w:dyaOrig="360">
          <v:shape id="_x0000_i1074" type="#_x0000_t75" style="width:21.3pt;height:18.15pt" o:ole="">
            <v:imagedata r:id="rId113" o:title=""/>
          </v:shape>
          <o:OLEObject Type="Embed" ProgID="Equation.DSMT4" ShapeID="_x0000_i1074" DrawAspect="Content" ObjectID="_1699979841" r:id="rId114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    </w:t>
      </w:r>
      <w:r w:rsidRPr="001948D4">
        <w:t xml:space="preserve">(B) </w:t>
      </w:r>
      <w:r w:rsidR="004376F5" w:rsidRPr="004376F5">
        <w:rPr>
          <w:position w:val="-12"/>
        </w:rPr>
        <w:object w:dxaOrig="560" w:dyaOrig="380">
          <v:shape id="_x0000_i1075" type="#_x0000_t75" style="width:28.15pt;height:18.8pt" o:ole="">
            <v:imagedata r:id="rId115" o:title=""/>
          </v:shape>
          <o:OLEObject Type="Embed" ProgID="Equation.DSMT4" ShapeID="_x0000_i1075" DrawAspect="Content" ObjectID="_1699979842" r:id="rId116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  </w:t>
      </w:r>
      <w:r>
        <w:rPr>
          <w:rFonts w:ascii="宋体" w:hAnsi="宋体" w:hint="eastAsia"/>
          <w:szCs w:val="21"/>
        </w:rPr>
        <w:t xml:space="preserve">  </w:t>
      </w:r>
      <w:r w:rsidRPr="001948D4">
        <w:t xml:space="preserve">(C) </w:t>
      </w:r>
      <w:r w:rsidR="004376F5" w:rsidRPr="004376F5">
        <w:rPr>
          <w:position w:val="-12"/>
        </w:rPr>
        <w:object w:dxaOrig="420" w:dyaOrig="360">
          <v:shape id="_x0000_i1076" type="#_x0000_t75" style="width:21.3pt;height:18.15pt" o:ole="">
            <v:imagedata r:id="rId117" o:title=""/>
          </v:shape>
          <o:OLEObject Type="Embed" ProgID="Equation.DSMT4" ShapeID="_x0000_i1076" DrawAspect="Content" ObjectID="_1699979843" r:id="rId118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    </w:t>
      </w:r>
      <w:r w:rsidRPr="001948D4">
        <w:t xml:space="preserve">(D) </w:t>
      </w:r>
      <w:r w:rsidR="004376F5" w:rsidRPr="004376F5">
        <w:rPr>
          <w:position w:val="-12"/>
        </w:rPr>
        <w:object w:dxaOrig="560" w:dyaOrig="380">
          <v:shape id="_x0000_i1077" type="#_x0000_t75" style="width:28.15pt;height:18.8pt" o:ole="">
            <v:imagedata r:id="rId119" o:title=""/>
          </v:shape>
          <o:OLEObject Type="Embed" ProgID="Equation.DSMT4" ShapeID="_x0000_i1077" DrawAspect="Content" ObjectID="_1699979844" r:id="rId120"/>
        </w:object>
      </w:r>
      <w:r>
        <w:rPr>
          <w:rFonts w:ascii="宋体" w:hAnsi="宋体" w:hint="eastAsia"/>
          <w:szCs w:val="21"/>
        </w:rPr>
        <w:t>．</w:t>
      </w:r>
    </w:p>
    <w:p w:rsidR="00F61212" w:rsidRDefault="00F61212" w:rsidP="00F61212">
      <w:pPr>
        <w:rPr>
          <w:rFonts w:ascii="宋体" w:hAnsi="宋体"/>
        </w:rPr>
      </w:pPr>
    </w:p>
    <w:p w:rsidR="00F61212" w:rsidRDefault="00F61212" w:rsidP="00F61212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877F85">
        <w:rPr>
          <w:rFonts w:hint="eastAsia"/>
        </w:rPr>
        <w:t>(</w:t>
      </w:r>
      <w:r>
        <w:rPr>
          <w:rFonts w:hint="eastAsia"/>
        </w:rPr>
        <w:t>D</w:t>
      </w:r>
      <w:r w:rsidRPr="00877F85">
        <w:rPr>
          <w:rFonts w:hint="eastAsia"/>
        </w:rPr>
        <w:t>)</w:t>
      </w:r>
      <w:r>
        <w:rPr>
          <w:rFonts w:ascii="宋体" w:hAnsi="宋体" w:hint="eastAsia"/>
        </w:rPr>
        <w:t>．由初等变换与初等矩阵的关系得</w:t>
      </w:r>
    </w:p>
    <w:p w:rsidR="00F61212" w:rsidRDefault="004376F5" w:rsidP="00F61212">
      <w:pPr>
        <w:jc w:val="center"/>
        <w:rPr>
          <w:rFonts w:ascii="宋体" w:hAnsi="宋体"/>
          <w:szCs w:val="21"/>
        </w:rPr>
      </w:pPr>
      <w:r w:rsidRPr="004376F5">
        <w:rPr>
          <w:position w:val="-50"/>
        </w:rPr>
        <w:object w:dxaOrig="4940" w:dyaOrig="1120">
          <v:shape id="_x0000_i1078" type="#_x0000_t75" style="width:247.3pt;height:55.7pt" o:ole="">
            <v:imagedata r:id="rId121" o:title=""/>
          </v:shape>
          <o:OLEObject Type="Embed" ProgID="Equation.DSMT4" ShapeID="_x0000_i1078" DrawAspect="Content" ObjectID="_1699979845" r:id="rId122"/>
        </w:object>
      </w:r>
    </w:p>
    <w:p w:rsidR="00F61212" w:rsidRPr="00E45064" w:rsidRDefault="00F61212" w:rsidP="00F61212">
      <w:pPr>
        <w:ind w:leftChars="200" w:left="480"/>
      </w:pPr>
      <w:r>
        <w:rPr>
          <w:rFonts w:ascii="宋体" w:hAnsi="宋体" w:hint="eastAsia"/>
          <w:szCs w:val="21"/>
        </w:rPr>
        <w:t>因此</w:t>
      </w:r>
      <w:r w:rsidR="004376F5" w:rsidRPr="004376F5">
        <w:rPr>
          <w:position w:val="-12"/>
        </w:rPr>
        <w:object w:dxaOrig="980" w:dyaOrig="360">
          <v:shape id="_x0000_i1079" type="#_x0000_t75" style="width:48.85pt;height:18.15pt" o:ole="">
            <v:imagedata r:id="rId123" o:title=""/>
          </v:shape>
          <o:OLEObject Type="Embed" ProgID="Equation.DSMT4" ShapeID="_x0000_i1079" DrawAspect="Content" ObjectID="_1699979846" r:id="rId124"/>
        </w:object>
      </w:r>
      <w:r>
        <w:rPr>
          <w:rFonts w:ascii="宋体" w:hAnsi="宋体"/>
          <w:szCs w:val="21"/>
        </w:rPr>
        <w:t>，</w:t>
      </w:r>
      <w:r>
        <w:rPr>
          <w:rFonts w:hint="eastAsia"/>
        </w:rPr>
        <w:t>从而</w:t>
      </w:r>
      <w:r w:rsidR="004376F5" w:rsidRPr="004376F5">
        <w:rPr>
          <w:position w:val="-12"/>
        </w:rPr>
        <w:object w:dxaOrig="1800" w:dyaOrig="380">
          <v:shape id="_x0000_i1080" type="#_x0000_t75" style="width:90.15pt;height:18.8pt" o:ole="">
            <v:imagedata r:id="rId125" o:title=""/>
          </v:shape>
          <o:OLEObject Type="Embed" ProgID="Equation.DSMT4" ShapeID="_x0000_i1080" DrawAspect="Content" ObjectID="_1699979847" r:id="rId126"/>
        </w:object>
      </w:r>
      <w:r>
        <w:rPr>
          <w:rFonts w:ascii="宋体" w:hAnsi="宋体"/>
          <w:szCs w:val="21"/>
        </w:rPr>
        <w:t>．</w:t>
      </w:r>
    </w:p>
    <w:p w:rsidR="00F61212" w:rsidRDefault="00F61212" w:rsidP="00F61212"/>
    <w:p w:rsidR="00F61212" w:rsidRDefault="00F61212" w:rsidP="0065703E">
      <w:pPr>
        <w:rPr>
          <w:rFonts w:ascii="宋体" w:hAnsi="宋体"/>
          <w:szCs w:val="21"/>
        </w:rPr>
      </w:pPr>
    </w:p>
    <w:p w:rsidR="0065703E" w:rsidRDefault="0065703E" w:rsidP="00DF2BAD">
      <w:pPr>
        <w:ind w:left="480" w:hangingChars="200" w:hanging="480"/>
        <w:rPr>
          <w:rFonts w:ascii="宋体" w:hAnsi="宋体"/>
          <w:szCs w:val="21"/>
        </w:rPr>
      </w:pPr>
      <w:r w:rsidRPr="00DF2BAD">
        <w:t xml:space="preserve">(6) </w:t>
      </w:r>
      <w:r>
        <w:rPr>
          <w:rFonts w:ascii="宋体" w:hAnsi="宋体" w:hint="eastAsia"/>
          <w:szCs w:val="21"/>
        </w:rPr>
        <w:t>设</w:t>
      </w:r>
      <w:r w:rsidR="004376F5" w:rsidRPr="00025957">
        <w:rPr>
          <w:position w:val="-4"/>
        </w:rPr>
        <w:object w:dxaOrig="240" w:dyaOrig="260">
          <v:shape id="_x0000_i1081" type="#_x0000_t75" style="width:11.9pt;height:13.15pt" o:ole="">
            <v:imagedata r:id="rId127" o:title=""/>
          </v:shape>
          <o:OLEObject Type="Embed" ProgID="Equation.DSMT4" ShapeID="_x0000_i1081" DrawAspect="Content" ObjectID="_1699979848" r:id="rId128"/>
        </w:object>
      </w:r>
      <w:r>
        <w:rPr>
          <w:rFonts w:ascii="宋体" w:hAnsi="宋体" w:hint="eastAsia"/>
          <w:szCs w:val="21"/>
        </w:rPr>
        <w:t>为</w:t>
      </w:r>
      <w:r w:rsidR="004376F5" w:rsidRPr="004376F5">
        <w:rPr>
          <w:position w:val="-6"/>
        </w:rPr>
        <w:object w:dxaOrig="499" w:dyaOrig="279">
          <v:shape id="_x0000_i1082" type="#_x0000_t75" style="width:25.05pt;height:13.75pt" o:ole="">
            <v:imagedata r:id="rId129" o:title=""/>
          </v:shape>
          <o:OLEObject Type="Embed" ProgID="Equation.DSMT4" ShapeID="_x0000_i1082" DrawAspect="Content" ObjectID="_1699979849" r:id="rId130"/>
        </w:object>
      </w:r>
      <w:r>
        <w:rPr>
          <w:rFonts w:ascii="宋体" w:hAnsi="宋体" w:hint="eastAsia"/>
          <w:szCs w:val="21"/>
        </w:rPr>
        <w:t>矩阵，</w:t>
      </w:r>
      <w:r w:rsidR="004376F5" w:rsidRPr="004376F5">
        <w:rPr>
          <w:position w:val="-12"/>
        </w:rPr>
        <w:object w:dxaOrig="820" w:dyaOrig="360">
          <v:shape id="_x0000_i1083" type="#_x0000_t75" style="width:40.7pt;height:18.15pt" o:ole="">
            <v:imagedata r:id="rId131" o:title=""/>
          </v:shape>
          <o:OLEObject Type="Embed" ProgID="Equation.DSMT4" ShapeID="_x0000_i1083" DrawAspect="Content" ObjectID="_1699979850" r:id="rId132"/>
        </w:object>
      </w:r>
      <w:r>
        <w:rPr>
          <w:rFonts w:ascii="宋体" w:hAnsi="宋体" w:hint="eastAsia"/>
          <w:szCs w:val="21"/>
        </w:rPr>
        <w:t>是非齐次线性方程组</w:t>
      </w:r>
      <w:r w:rsidR="004376F5" w:rsidRPr="004376F5">
        <w:rPr>
          <w:position w:val="-10"/>
        </w:rPr>
        <w:object w:dxaOrig="760" w:dyaOrig="320">
          <v:shape id="_x0000_i1084" type="#_x0000_t75" style="width:38.2pt;height:16.3pt" o:ole="">
            <v:imagedata r:id="rId133" o:title=""/>
          </v:shape>
          <o:OLEObject Type="Embed" ProgID="Equation.DSMT4" ShapeID="_x0000_i1084" DrawAspect="Content" ObjectID="_1699979851" r:id="rId134"/>
        </w:object>
      </w:r>
      <w:r>
        <w:rPr>
          <w:rFonts w:ascii="宋体" w:hAnsi="宋体" w:hint="eastAsia"/>
          <w:szCs w:val="21"/>
        </w:rPr>
        <w:t>的</w:t>
      </w:r>
      <w:r w:rsidR="004376F5" w:rsidRPr="004376F5">
        <w:rPr>
          <w:position w:val="-6"/>
        </w:rPr>
        <w:object w:dxaOrig="180" w:dyaOrig="279">
          <v:shape id="_x0000_i1085" type="#_x0000_t75" style="width:8.75pt;height:13.75pt" o:ole="">
            <v:imagedata r:id="rId135" o:title=""/>
          </v:shape>
          <o:OLEObject Type="Embed" ProgID="Equation.DSMT4" ShapeID="_x0000_i1085" DrawAspect="Content" ObjectID="_1699979852" r:id="rId136"/>
        </w:object>
      </w:r>
      <w:r>
        <w:rPr>
          <w:rFonts w:ascii="宋体" w:hAnsi="宋体" w:hint="eastAsia"/>
          <w:szCs w:val="21"/>
        </w:rPr>
        <w:t>个线性无关的解，</w:t>
      </w:r>
      <w:r w:rsidR="004376F5" w:rsidRPr="004376F5">
        <w:rPr>
          <w:position w:val="-12"/>
        </w:rPr>
        <w:object w:dxaOrig="540" w:dyaOrig="360">
          <v:shape id="_x0000_i1086" type="#_x0000_t75" style="width:26.9pt;height:18.15pt" o:ole="">
            <v:imagedata r:id="rId137" o:title=""/>
          </v:shape>
          <o:OLEObject Type="Embed" ProgID="Equation.DSMT4" ShapeID="_x0000_i1086" DrawAspect="Content" ObjectID="_1699979853" r:id="rId138"/>
        </w:object>
      </w:r>
      <w:r>
        <w:rPr>
          <w:rFonts w:ascii="宋体" w:hAnsi="宋体" w:hint="eastAsia"/>
          <w:szCs w:val="21"/>
        </w:rPr>
        <w:t>为任意常数，则</w:t>
      </w:r>
      <w:r w:rsidR="004376F5" w:rsidRPr="004376F5">
        <w:rPr>
          <w:position w:val="-10"/>
        </w:rPr>
        <w:object w:dxaOrig="760" w:dyaOrig="320">
          <v:shape id="_x0000_i1087" type="#_x0000_t75" style="width:38.2pt;height:16.3pt" o:ole="">
            <v:imagedata r:id="rId139" o:title=""/>
          </v:shape>
          <o:OLEObject Type="Embed" ProgID="Equation.DSMT4" ShapeID="_x0000_i1087" DrawAspect="Content" ObjectID="_1699979854" r:id="rId140"/>
        </w:object>
      </w:r>
      <w:r>
        <w:rPr>
          <w:rFonts w:ascii="宋体" w:hAnsi="宋体" w:hint="eastAsia"/>
          <w:szCs w:val="21"/>
        </w:rPr>
        <w:t>的通解为</w:t>
      </w:r>
      <w:r w:rsidR="00DF2BAD" w:rsidRPr="009E2573">
        <w:t>(    )</w:t>
      </w:r>
    </w:p>
    <w:p w:rsidR="0065703E" w:rsidRDefault="0065703E" w:rsidP="00A933C5">
      <w:pPr>
        <w:ind w:leftChars="200" w:left="480"/>
        <w:rPr>
          <w:rFonts w:ascii="宋体"/>
          <w:szCs w:val="21"/>
        </w:rPr>
      </w:pPr>
      <w:r w:rsidRPr="00A933C5">
        <w:t xml:space="preserve">(A) </w:t>
      </w:r>
      <w:r w:rsidR="004376F5" w:rsidRPr="004376F5">
        <w:rPr>
          <w:position w:val="-24"/>
        </w:rPr>
        <w:object w:dxaOrig="1939" w:dyaOrig="620">
          <v:shape id="_x0000_i1088" type="#_x0000_t75" style="width:97.05pt;height:31.3pt" o:ole="">
            <v:imagedata r:id="rId141" o:title=""/>
          </v:shape>
          <o:OLEObject Type="Embed" ProgID="Equation.DSMT4" ShapeID="_x0000_i1088" DrawAspect="Content" ObjectID="_1699979855" r:id="rId142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/>
          <w:szCs w:val="21"/>
        </w:rPr>
        <w:tab/>
      </w:r>
      <w:r w:rsidR="00A933C5">
        <w:rPr>
          <w:rFonts w:ascii="宋体" w:hint="eastAsia"/>
          <w:szCs w:val="21"/>
        </w:rPr>
        <w:tab/>
      </w:r>
      <w:r w:rsidR="00A933C5">
        <w:rPr>
          <w:rFonts w:ascii="宋体" w:hint="eastAsia"/>
          <w:szCs w:val="21"/>
        </w:rPr>
        <w:tab/>
      </w:r>
      <w:r w:rsidR="00A933C5">
        <w:rPr>
          <w:rFonts w:ascii="宋体" w:hint="eastAsia"/>
          <w:szCs w:val="21"/>
        </w:rPr>
        <w:tab/>
      </w:r>
      <w:r w:rsidRPr="00A933C5">
        <w:t xml:space="preserve">(B) </w:t>
      </w:r>
      <w:r w:rsidR="004376F5" w:rsidRPr="004376F5">
        <w:rPr>
          <w:position w:val="-24"/>
        </w:rPr>
        <w:object w:dxaOrig="1939" w:dyaOrig="620">
          <v:shape id="_x0000_i1089" type="#_x0000_t75" style="width:97.05pt;height:31.3pt" o:ole="">
            <v:imagedata r:id="rId143" o:title=""/>
          </v:shape>
          <o:OLEObject Type="Embed" ProgID="Equation.DSMT4" ShapeID="_x0000_i1089" DrawAspect="Content" ObjectID="_1699979856" r:id="rId144"/>
        </w:object>
      </w:r>
      <w:r>
        <w:rPr>
          <w:rFonts w:ascii="宋体" w:hAnsi="宋体" w:hint="eastAsia"/>
          <w:szCs w:val="21"/>
        </w:rPr>
        <w:t>．</w:t>
      </w:r>
    </w:p>
    <w:p w:rsidR="0065703E" w:rsidRDefault="0065703E" w:rsidP="00A933C5">
      <w:pPr>
        <w:ind w:leftChars="200" w:left="480"/>
        <w:rPr>
          <w:rFonts w:ascii="宋体"/>
          <w:szCs w:val="21"/>
        </w:rPr>
      </w:pPr>
      <w:r w:rsidRPr="00A933C5">
        <w:t xml:space="preserve">(C) </w:t>
      </w:r>
      <w:r w:rsidR="004376F5" w:rsidRPr="004376F5">
        <w:rPr>
          <w:position w:val="-24"/>
        </w:rPr>
        <w:object w:dxaOrig="3159" w:dyaOrig="620">
          <v:shape id="_x0000_i1090" type="#_x0000_t75" style="width:157.75pt;height:31.3pt" o:ole="">
            <v:imagedata r:id="rId145" o:title=""/>
          </v:shape>
          <o:OLEObject Type="Embed" ProgID="Equation.DSMT4" ShapeID="_x0000_i1090" DrawAspect="Content" ObjectID="_1699979857" r:id="rId146"/>
        </w:object>
      </w:r>
      <w:r>
        <w:rPr>
          <w:rFonts w:ascii="宋体" w:hAnsi="宋体" w:hint="eastAsia"/>
          <w:szCs w:val="21"/>
        </w:rPr>
        <w:t>．</w:t>
      </w:r>
      <w:r w:rsidR="00A933C5">
        <w:rPr>
          <w:rFonts w:ascii="宋体" w:hint="eastAsia"/>
          <w:szCs w:val="21"/>
        </w:rPr>
        <w:tab/>
      </w:r>
      <w:r w:rsidRPr="00A933C5">
        <w:t xml:space="preserve">(D) </w:t>
      </w:r>
      <w:r w:rsidR="004376F5" w:rsidRPr="004376F5">
        <w:rPr>
          <w:position w:val="-24"/>
        </w:rPr>
        <w:object w:dxaOrig="3159" w:dyaOrig="620">
          <v:shape id="_x0000_i1091" type="#_x0000_t75" style="width:157.75pt;height:31.3pt" o:ole="">
            <v:imagedata r:id="rId147" o:title=""/>
          </v:shape>
          <o:OLEObject Type="Embed" ProgID="Equation.DSMT4" ShapeID="_x0000_i1091" DrawAspect="Content" ObjectID="_1699979858" r:id="rId148"/>
        </w:object>
      </w:r>
      <w:r>
        <w:rPr>
          <w:rFonts w:ascii="宋体" w:hAnsi="宋体" w:hint="eastAsia"/>
          <w:szCs w:val="21"/>
        </w:rPr>
        <w:t>．</w:t>
      </w:r>
    </w:p>
    <w:p w:rsidR="00DF2BAD" w:rsidRDefault="00DF2BAD" w:rsidP="00DF2BAD">
      <w:pPr>
        <w:rPr>
          <w:rFonts w:ascii="宋体" w:hAnsi="宋体"/>
        </w:rPr>
      </w:pPr>
    </w:p>
    <w:p w:rsidR="0018074C" w:rsidRDefault="00DF2BAD" w:rsidP="00033A5B">
      <w:pPr>
        <w:ind w:left="480" w:hangingChars="200" w:hanging="480"/>
        <w:rPr>
          <w:rFonts w:ascii="宋体" w:hAnsi="宋体"/>
          <w:szCs w:val="21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877F85">
        <w:rPr>
          <w:rFonts w:hint="eastAsia"/>
        </w:rPr>
        <w:t>(</w:t>
      </w:r>
      <w:r>
        <w:rPr>
          <w:rFonts w:hint="eastAsia"/>
        </w:rPr>
        <w:t>C</w:t>
      </w:r>
      <w:r w:rsidRPr="00877F85">
        <w:rPr>
          <w:rFonts w:hint="eastAsia"/>
        </w:rPr>
        <w:t>)</w:t>
      </w:r>
      <w:r>
        <w:rPr>
          <w:rFonts w:ascii="宋体" w:hAnsi="宋体" w:hint="eastAsia"/>
        </w:rPr>
        <w:t>．</w:t>
      </w:r>
      <w:r w:rsidR="00033A5B">
        <w:rPr>
          <w:rFonts w:ascii="宋体" w:hAnsi="宋体" w:hint="eastAsia"/>
        </w:rPr>
        <w:t>首先</w:t>
      </w:r>
      <w:r w:rsidR="004376F5" w:rsidRPr="004376F5">
        <w:rPr>
          <w:position w:val="-6"/>
        </w:rPr>
        <w:object w:dxaOrig="600" w:dyaOrig="279">
          <v:shape id="_x0000_i1092" type="#_x0000_t75" style="width:30.05pt;height:13.75pt" o:ole="">
            <v:imagedata r:id="rId149" o:title=""/>
          </v:shape>
          <o:OLEObject Type="Embed" ProgID="Equation.DSMT4" ShapeID="_x0000_i1092" DrawAspect="Content" ObjectID="_1699979859" r:id="rId150"/>
        </w:object>
      </w:r>
      <w:r w:rsidR="00033A5B">
        <w:rPr>
          <w:rFonts w:hint="eastAsia"/>
        </w:rPr>
        <w:t>（否则非齐次</w:t>
      </w:r>
      <w:r w:rsidR="00033A5B">
        <w:rPr>
          <w:rFonts w:ascii="宋体" w:hAnsi="宋体" w:hint="eastAsia"/>
          <w:szCs w:val="21"/>
        </w:rPr>
        <w:t>线性方程组</w:t>
      </w:r>
      <w:r w:rsidR="004376F5" w:rsidRPr="004376F5">
        <w:rPr>
          <w:position w:val="-10"/>
        </w:rPr>
        <w:object w:dxaOrig="760" w:dyaOrig="320">
          <v:shape id="_x0000_i1093" type="#_x0000_t75" style="width:38.2pt;height:16.3pt" o:ole="">
            <v:imagedata r:id="rId151" o:title=""/>
          </v:shape>
          <o:OLEObject Type="Embed" ProgID="Equation.DSMT4" ShapeID="_x0000_i1093" DrawAspect="Content" ObjectID="_1699979860" r:id="rId152"/>
        </w:object>
      </w:r>
      <w:r w:rsidR="00033A5B">
        <w:rPr>
          <w:rFonts w:hint="eastAsia"/>
        </w:rPr>
        <w:t>无解）</w:t>
      </w:r>
      <w:r w:rsidR="00033A5B">
        <w:rPr>
          <w:rFonts w:ascii="宋体" w:hAnsi="宋体" w:hint="eastAsia"/>
          <w:szCs w:val="21"/>
        </w:rPr>
        <w:t>，故</w:t>
      </w:r>
      <w:r w:rsidR="004376F5" w:rsidRPr="004376F5">
        <w:rPr>
          <w:position w:val="-10"/>
        </w:rPr>
        <w:object w:dxaOrig="859" w:dyaOrig="320">
          <v:shape id="_x0000_i1094" type="#_x0000_t75" style="width:43.2pt;height:16.3pt" o:ole="">
            <v:imagedata r:id="rId153" o:title=""/>
          </v:shape>
          <o:OLEObject Type="Embed" ProgID="Equation.DSMT4" ShapeID="_x0000_i1094" DrawAspect="Content" ObjectID="_1699979861" r:id="rId154"/>
        </w:object>
      </w:r>
      <w:r w:rsidR="00033A5B">
        <w:rPr>
          <w:rFonts w:hint="eastAsia"/>
        </w:rPr>
        <w:t>．</w:t>
      </w:r>
      <w:r w:rsidR="0018074C">
        <w:rPr>
          <w:rFonts w:ascii="宋体" w:hAnsi="宋体" w:hint="eastAsia"/>
          <w:szCs w:val="21"/>
        </w:rPr>
        <w:t>由于</w:t>
      </w:r>
      <w:r w:rsidR="004376F5" w:rsidRPr="004376F5">
        <w:rPr>
          <w:position w:val="-12"/>
        </w:rPr>
        <w:object w:dxaOrig="820" w:dyaOrig="360">
          <v:shape id="_x0000_i1095" type="#_x0000_t75" style="width:40.7pt;height:18.15pt" o:ole="">
            <v:imagedata r:id="rId155" o:title=""/>
          </v:shape>
          <o:OLEObject Type="Embed" ProgID="Equation.DSMT4" ShapeID="_x0000_i1095" DrawAspect="Content" ObjectID="_1699979862" r:id="rId156"/>
        </w:object>
      </w:r>
      <w:r w:rsidR="0018074C">
        <w:rPr>
          <w:rFonts w:ascii="宋体" w:hAnsi="宋体" w:hint="eastAsia"/>
          <w:szCs w:val="21"/>
        </w:rPr>
        <w:t>是</w:t>
      </w:r>
      <w:r w:rsidR="004376F5" w:rsidRPr="004376F5">
        <w:rPr>
          <w:position w:val="-10"/>
        </w:rPr>
        <w:object w:dxaOrig="760" w:dyaOrig="320">
          <v:shape id="_x0000_i1096" type="#_x0000_t75" style="width:38.2pt;height:16.3pt" o:ole="">
            <v:imagedata r:id="rId157" o:title=""/>
          </v:shape>
          <o:OLEObject Type="Embed" ProgID="Equation.DSMT4" ShapeID="_x0000_i1096" DrawAspect="Content" ObjectID="_1699979863" r:id="rId158"/>
        </w:object>
      </w:r>
      <w:r w:rsidR="0018074C">
        <w:rPr>
          <w:rFonts w:ascii="宋体" w:hAnsi="宋体" w:hint="eastAsia"/>
          <w:szCs w:val="21"/>
        </w:rPr>
        <w:t>的</w:t>
      </w:r>
      <w:r w:rsidR="004376F5" w:rsidRPr="004376F5">
        <w:rPr>
          <w:position w:val="-6"/>
        </w:rPr>
        <w:object w:dxaOrig="180" w:dyaOrig="279">
          <v:shape id="_x0000_i1097" type="#_x0000_t75" style="width:8.75pt;height:13.75pt" o:ole="">
            <v:imagedata r:id="rId159" o:title=""/>
          </v:shape>
          <o:OLEObject Type="Embed" ProgID="Equation.DSMT4" ShapeID="_x0000_i1097" DrawAspect="Content" ObjectID="_1699979864" r:id="rId160"/>
        </w:object>
      </w:r>
      <w:r w:rsidR="001A7071">
        <w:rPr>
          <w:rFonts w:ascii="宋体" w:hAnsi="宋体" w:hint="eastAsia"/>
          <w:szCs w:val="21"/>
        </w:rPr>
        <w:t>个</w:t>
      </w:r>
      <w:r w:rsidR="0018074C">
        <w:rPr>
          <w:rFonts w:ascii="宋体" w:hAnsi="宋体" w:hint="eastAsia"/>
          <w:szCs w:val="21"/>
        </w:rPr>
        <w:t>线性无关的解，所以</w:t>
      </w:r>
      <w:r w:rsidR="004376F5" w:rsidRPr="004376F5">
        <w:rPr>
          <w:position w:val="-12"/>
        </w:rPr>
        <w:object w:dxaOrig="1380" w:dyaOrig="360">
          <v:shape id="_x0000_i1098" type="#_x0000_t75" style="width:68.85pt;height:18.15pt" o:ole="">
            <v:imagedata r:id="rId161" o:title=""/>
          </v:shape>
          <o:OLEObject Type="Embed" ProgID="Equation.DSMT4" ShapeID="_x0000_i1098" DrawAspect="Content" ObjectID="_1699979865" r:id="rId162"/>
        </w:object>
      </w:r>
      <w:r w:rsidR="0018074C">
        <w:rPr>
          <w:rFonts w:ascii="宋体" w:hAnsi="宋体" w:hint="eastAsia"/>
          <w:szCs w:val="21"/>
        </w:rPr>
        <w:t>是</w:t>
      </w:r>
      <w:r w:rsidR="004376F5" w:rsidRPr="004376F5">
        <w:rPr>
          <w:position w:val="-6"/>
        </w:rPr>
        <w:object w:dxaOrig="700" w:dyaOrig="279">
          <v:shape id="_x0000_i1099" type="#_x0000_t75" style="width:35.05pt;height:13.75pt" o:ole="">
            <v:imagedata r:id="rId163" o:title=""/>
          </v:shape>
          <o:OLEObject Type="Embed" ProgID="Equation.DSMT4" ShapeID="_x0000_i1099" DrawAspect="Content" ObjectID="_1699979866" r:id="rId164"/>
        </w:object>
      </w:r>
      <w:r w:rsidR="0018074C">
        <w:rPr>
          <w:rFonts w:ascii="宋体" w:hAnsi="宋体" w:hint="eastAsia"/>
          <w:szCs w:val="21"/>
        </w:rPr>
        <w:t>的两个线性无关的解，</w:t>
      </w:r>
      <w:r w:rsidR="001A7071">
        <w:rPr>
          <w:rFonts w:ascii="宋体" w:hAnsi="宋体" w:hint="eastAsia"/>
          <w:szCs w:val="21"/>
        </w:rPr>
        <w:t>故</w:t>
      </w:r>
      <w:r w:rsidR="004376F5" w:rsidRPr="004376F5">
        <w:rPr>
          <w:position w:val="-10"/>
        </w:rPr>
        <w:object w:dxaOrig="1180" w:dyaOrig="320">
          <v:shape id="_x0000_i1100" type="#_x0000_t75" style="width:58.85pt;height:16.3pt" o:ole="">
            <v:imagedata r:id="rId165" o:title=""/>
          </v:shape>
          <o:OLEObject Type="Embed" ProgID="Equation.DSMT4" ShapeID="_x0000_i1100" DrawAspect="Content" ObjectID="_1699979867" r:id="rId166"/>
        </w:object>
      </w:r>
      <w:r w:rsidR="001A7071">
        <w:rPr>
          <w:rFonts w:ascii="宋体" w:hAnsi="宋体" w:hint="eastAsia"/>
          <w:szCs w:val="21"/>
        </w:rPr>
        <w:t>即</w:t>
      </w:r>
      <w:r w:rsidR="004376F5" w:rsidRPr="004376F5">
        <w:rPr>
          <w:position w:val="-10"/>
        </w:rPr>
        <w:object w:dxaOrig="859" w:dyaOrig="320">
          <v:shape id="_x0000_i1101" type="#_x0000_t75" style="width:43.2pt;height:16.3pt" o:ole="">
            <v:imagedata r:id="rId167" o:title=""/>
          </v:shape>
          <o:OLEObject Type="Embed" ProgID="Equation.DSMT4" ShapeID="_x0000_i1101" DrawAspect="Content" ObjectID="_1699979868" r:id="rId168"/>
        </w:object>
      </w:r>
      <w:r w:rsidR="00033A5B">
        <w:rPr>
          <w:rFonts w:ascii="宋体" w:hAnsi="宋体" w:hint="eastAsia"/>
          <w:szCs w:val="21"/>
        </w:rPr>
        <w:t>．从而得知</w:t>
      </w:r>
      <w:r w:rsidR="004376F5" w:rsidRPr="004376F5">
        <w:rPr>
          <w:position w:val="-10"/>
        </w:rPr>
        <w:object w:dxaOrig="859" w:dyaOrig="320">
          <v:shape id="_x0000_i1102" type="#_x0000_t75" style="width:43.2pt;height:16.3pt" o:ole="">
            <v:imagedata r:id="rId169" o:title=""/>
          </v:shape>
          <o:OLEObject Type="Embed" ProgID="Equation.DSMT4" ShapeID="_x0000_i1102" DrawAspect="Content" ObjectID="_1699979869" r:id="rId170"/>
        </w:object>
      </w:r>
      <w:r w:rsidR="0018074C">
        <w:rPr>
          <w:rFonts w:ascii="宋体" w:hAnsi="宋体"/>
          <w:szCs w:val="21"/>
        </w:rPr>
        <w:t>．</w:t>
      </w:r>
      <w:r w:rsidR="0018074C">
        <w:rPr>
          <w:rFonts w:ascii="宋体" w:hAnsi="宋体" w:hint="eastAsia"/>
          <w:szCs w:val="21"/>
        </w:rPr>
        <w:t>这样</w:t>
      </w:r>
      <w:r w:rsidR="004376F5" w:rsidRPr="004376F5">
        <w:rPr>
          <w:position w:val="-12"/>
        </w:rPr>
        <w:object w:dxaOrig="1380" w:dyaOrig="360">
          <v:shape id="_x0000_i1103" type="#_x0000_t75" style="width:68.85pt;height:18.15pt" o:ole="">
            <v:imagedata r:id="rId171" o:title=""/>
          </v:shape>
          <o:OLEObject Type="Embed" ProgID="Equation.DSMT4" ShapeID="_x0000_i1103" DrawAspect="Content" ObjectID="_1699979870" r:id="rId172"/>
        </w:object>
      </w:r>
      <w:r w:rsidR="0018074C">
        <w:rPr>
          <w:rFonts w:ascii="宋体" w:hAnsi="宋体" w:hint="eastAsia"/>
          <w:szCs w:val="21"/>
        </w:rPr>
        <w:t>是</w:t>
      </w:r>
      <w:r w:rsidR="004376F5" w:rsidRPr="004376F5">
        <w:rPr>
          <w:position w:val="-6"/>
        </w:rPr>
        <w:object w:dxaOrig="700" w:dyaOrig="279">
          <v:shape id="_x0000_i1104" type="#_x0000_t75" style="width:35.05pt;height:13.75pt" o:ole="">
            <v:imagedata r:id="rId173" o:title=""/>
          </v:shape>
          <o:OLEObject Type="Embed" ProgID="Equation.DSMT4" ShapeID="_x0000_i1104" DrawAspect="Content" ObjectID="_1699979871" r:id="rId174"/>
        </w:object>
      </w:r>
      <w:r w:rsidR="0018074C">
        <w:rPr>
          <w:rFonts w:ascii="宋体" w:hAnsi="宋体" w:hint="eastAsia"/>
          <w:szCs w:val="21"/>
        </w:rPr>
        <w:t>的一个基础解系</w:t>
      </w:r>
      <w:r w:rsidR="0018074C">
        <w:rPr>
          <w:rFonts w:ascii="宋体" w:hAnsi="宋体"/>
          <w:szCs w:val="21"/>
        </w:rPr>
        <w:t>．</w:t>
      </w:r>
      <w:r w:rsidR="0018074C">
        <w:rPr>
          <w:rFonts w:ascii="宋体" w:hAnsi="宋体" w:hint="eastAsia"/>
          <w:szCs w:val="21"/>
        </w:rPr>
        <w:t>因为</w:t>
      </w:r>
      <w:r w:rsidR="004376F5" w:rsidRPr="004376F5">
        <w:rPr>
          <w:position w:val="-12"/>
        </w:rPr>
        <w:object w:dxaOrig="540" w:dyaOrig="360">
          <v:shape id="_x0000_i1105" type="#_x0000_t75" style="width:26.9pt;height:18.15pt" o:ole="">
            <v:imagedata r:id="rId175" o:title=""/>
          </v:shape>
          <o:OLEObject Type="Embed" ProgID="Equation.DSMT4" ShapeID="_x0000_i1105" DrawAspect="Content" ObjectID="_1699979872" r:id="rId176"/>
        </w:object>
      </w:r>
      <w:r w:rsidR="0018074C">
        <w:rPr>
          <w:rFonts w:ascii="宋体" w:hAnsi="宋体" w:hint="eastAsia"/>
          <w:szCs w:val="21"/>
        </w:rPr>
        <w:t>是</w:t>
      </w:r>
      <w:r w:rsidR="004376F5" w:rsidRPr="004376F5">
        <w:rPr>
          <w:position w:val="-10"/>
        </w:rPr>
        <w:object w:dxaOrig="760" w:dyaOrig="320">
          <v:shape id="_x0000_i1106" type="#_x0000_t75" style="width:38.2pt;height:16.3pt" o:ole="">
            <v:imagedata r:id="rId177" o:title=""/>
          </v:shape>
          <o:OLEObject Type="Embed" ProgID="Equation.DSMT4" ShapeID="_x0000_i1106" DrawAspect="Content" ObjectID="_1699979873" r:id="rId178"/>
        </w:object>
      </w:r>
      <w:r w:rsidR="0018074C">
        <w:rPr>
          <w:rFonts w:ascii="宋体" w:hAnsi="宋体" w:hint="eastAsia"/>
          <w:szCs w:val="21"/>
        </w:rPr>
        <w:t>的解，所以</w:t>
      </w:r>
      <w:r w:rsidR="004376F5" w:rsidRPr="004376F5">
        <w:rPr>
          <w:position w:val="-24"/>
        </w:rPr>
        <w:object w:dxaOrig="740" w:dyaOrig="620">
          <v:shape id="_x0000_i1107" type="#_x0000_t75" style="width:36.95pt;height:31.3pt" o:ole="">
            <v:imagedata r:id="rId179" o:title=""/>
          </v:shape>
          <o:OLEObject Type="Embed" ProgID="Equation.DSMT4" ShapeID="_x0000_i1107" DrawAspect="Content" ObjectID="_1699979874" r:id="rId180"/>
        </w:object>
      </w:r>
      <w:r w:rsidR="00033A5B">
        <w:rPr>
          <w:rFonts w:hint="eastAsia"/>
        </w:rPr>
        <w:t>也</w:t>
      </w:r>
      <w:r w:rsidR="0018074C">
        <w:rPr>
          <w:rFonts w:ascii="宋体" w:hAnsi="宋体" w:hint="eastAsia"/>
          <w:szCs w:val="21"/>
        </w:rPr>
        <w:t>是</w:t>
      </w:r>
      <w:r w:rsidR="004376F5" w:rsidRPr="004376F5">
        <w:rPr>
          <w:position w:val="-10"/>
        </w:rPr>
        <w:object w:dxaOrig="760" w:dyaOrig="320">
          <v:shape id="_x0000_i1108" type="#_x0000_t75" style="width:38.2pt;height:16.3pt" o:ole="">
            <v:imagedata r:id="rId181" o:title=""/>
          </v:shape>
          <o:OLEObject Type="Embed" ProgID="Equation.DSMT4" ShapeID="_x0000_i1108" DrawAspect="Content" ObjectID="_1699979875" r:id="rId182"/>
        </w:object>
      </w:r>
      <w:r w:rsidR="00033A5B">
        <w:rPr>
          <w:rFonts w:ascii="宋体" w:hAnsi="宋体" w:hint="eastAsia"/>
          <w:szCs w:val="21"/>
        </w:rPr>
        <w:t>的</w:t>
      </w:r>
      <w:r w:rsidR="0018074C">
        <w:rPr>
          <w:rFonts w:ascii="宋体" w:hAnsi="宋体" w:hint="eastAsia"/>
          <w:szCs w:val="21"/>
        </w:rPr>
        <w:t>解</w:t>
      </w:r>
      <w:r w:rsidR="0018074C">
        <w:rPr>
          <w:rFonts w:ascii="宋体" w:hAnsi="宋体"/>
          <w:szCs w:val="21"/>
        </w:rPr>
        <w:t>．</w:t>
      </w:r>
      <w:r w:rsidR="0018074C">
        <w:rPr>
          <w:rFonts w:ascii="宋体" w:hAnsi="宋体" w:hint="eastAsia"/>
          <w:szCs w:val="21"/>
        </w:rPr>
        <w:t>由非齐次线性方程组解的结构，可知</w:t>
      </w:r>
      <w:r w:rsidR="004376F5" w:rsidRPr="004376F5">
        <w:rPr>
          <w:position w:val="-10"/>
        </w:rPr>
        <w:object w:dxaOrig="760" w:dyaOrig="320">
          <v:shape id="_x0000_i1109" type="#_x0000_t75" style="width:38.2pt;height:16.3pt" o:ole="">
            <v:imagedata r:id="rId183" o:title=""/>
          </v:shape>
          <o:OLEObject Type="Embed" ProgID="Equation.DSMT4" ShapeID="_x0000_i1109" DrawAspect="Content" ObjectID="_1699979876" r:id="rId184"/>
        </w:object>
      </w:r>
      <w:r w:rsidR="0018074C">
        <w:rPr>
          <w:rFonts w:ascii="宋体" w:hAnsi="宋体" w:hint="eastAsia"/>
          <w:szCs w:val="21"/>
        </w:rPr>
        <w:t>的通解为</w:t>
      </w:r>
    </w:p>
    <w:p w:rsidR="0018074C" w:rsidRDefault="004376F5" w:rsidP="0018074C">
      <w:pPr>
        <w:jc w:val="center"/>
        <w:rPr>
          <w:rFonts w:ascii="宋体" w:hAnsi="宋体"/>
          <w:szCs w:val="21"/>
        </w:rPr>
      </w:pPr>
      <w:r w:rsidRPr="004376F5">
        <w:rPr>
          <w:position w:val="-24"/>
        </w:rPr>
        <w:object w:dxaOrig="3220" w:dyaOrig="620">
          <v:shape id="_x0000_i1110" type="#_x0000_t75" style="width:160.9pt;height:31.3pt" o:ole="">
            <v:imagedata r:id="rId185" o:title=""/>
          </v:shape>
          <o:OLEObject Type="Embed" ProgID="Equation.DSMT4" ShapeID="_x0000_i1110" DrawAspect="Content" ObjectID="_1699979877" r:id="rId186"/>
        </w:object>
      </w:r>
    </w:p>
    <w:p w:rsidR="00F81996" w:rsidRDefault="00F81996" w:rsidP="0065703E">
      <w:pPr>
        <w:rPr>
          <w:rFonts w:ascii="宋体" w:hAnsi="宋体"/>
        </w:rPr>
      </w:pPr>
    </w:p>
    <w:p w:rsidR="00F81996" w:rsidRDefault="00F81996" w:rsidP="0065703E">
      <w:pPr>
        <w:rPr>
          <w:rFonts w:ascii="宋体" w:hAnsi="宋体"/>
        </w:rPr>
      </w:pPr>
    </w:p>
    <w:p w:rsidR="00F81996" w:rsidRPr="00F81996" w:rsidRDefault="00F81996" w:rsidP="00F81996">
      <w:pPr>
        <w:ind w:left="480" w:hangingChars="200" w:hanging="480"/>
      </w:pPr>
      <w:r>
        <w:t>(7)</w:t>
      </w:r>
      <w:r w:rsidRPr="00F81996">
        <w:rPr>
          <w:rStyle w:val="ae"/>
          <w:rFonts w:hint="eastAsia"/>
        </w:rPr>
        <w:t>【同试卷一第一</w:t>
      </w:r>
      <w:r w:rsidRPr="00F81996">
        <w:rPr>
          <w:rStyle w:val="ae"/>
        </w:rPr>
        <w:t>(7)</w:t>
      </w:r>
      <w:r w:rsidRPr="00F81996">
        <w:rPr>
          <w:rStyle w:val="ae"/>
          <w:rFonts w:hint="eastAsia"/>
        </w:rPr>
        <w:t>题】</w:t>
      </w:r>
      <w:r>
        <w:rPr>
          <w:rFonts w:ascii="宋体" w:hAnsi="宋体" w:hint="eastAsia"/>
        </w:rPr>
        <w:t>设</w:t>
      </w:r>
      <w:r w:rsidR="004376F5" w:rsidRPr="004376F5">
        <w:rPr>
          <w:position w:val="-12"/>
        </w:rPr>
        <w:object w:dxaOrig="580" w:dyaOrig="360">
          <v:shape id="_x0000_i1111" type="#_x0000_t75" style="width:28.8pt;height:18.15pt" o:ole="">
            <v:imagedata r:id="rId187" o:title=""/>
          </v:shape>
          <o:OLEObject Type="Embed" ProgID="Equation.DSMT4" ShapeID="_x0000_i1111" DrawAspect="Content" ObjectID="_1699979878" r:id="rId188"/>
        </w:object>
      </w:r>
      <w:r>
        <w:rPr>
          <w:rFonts w:ascii="宋体" w:hAnsi="宋体" w:hint="eastAsia"/>
        </w:rPr>
        <w:t>，</w:t>
      </w:r>
      <w:r w:rsidR="004376F5" w:rsidRPr="004376F5">
        <w:rPr>
          <w:position w:val="-12"/>
        </w:rPr>
        <w:object w:dxaOrig="580" w:dyaOrig="360">
          <v:shape id="_x0000_i1112" type="#_x0000_t75" style="width:28.8pt;height:18.15pt" o:ole="">
            <v:imagedata r:id="rId189" o:title=""/>
          </v:shape>
          <o:OLEObject Type="Embed" ProgID="Equation.DSMT4" ShapeID="_x0000_i1112" DrawAspect="Content" ObjectID="_1699979879" r:id="rId190"/>
        </w:object>
      </w:r>
      <w:r>
        <w:rPr>
          <w:rFonts w:ascii="宋体" w:hAnsi="宋体" w:hint="eastAsia"/>
        </w:rPr>
        <w:t>为两个分布函数，其相应的概率密度</w:t>
      </w:r>
      <w:r w:rsidR="004376F5" w:rsidRPr="004376F5">
        <w:rPr>
          <w:position w:val="-12"/>
        </w:rPr>
        <w:object w:dxaOrig="580" w:dyaOrig="360">
          <v:shape id="_x0000_i1113" type="#_x0000_t75" style="width:28.8pt;height:18.15pt" o:ole="">
            <v:imagedata r:id="rId191" o:title=""/>
          </v:shape>
          <o:OLEObject Type="Embed" ProgID="Equation.DSMT4" ShapeID="_x0000_i1113" DrawAspect="Content" ObjectID="_1699979880" r:id="rId192"/>
        </w:object>
      </w:r>
      <w:r>
        <w:rPr>
          <w:rFonts w:ascii="宋体" w:hAnsi="宋体" w:hint="eastAsia"/>
        </w:rPr>
        <w:t>，</w:t>
      </w:r>
      <w:r w:rsidR="004376F5" w:rsidRPr="004376F5">
        <w:rPr>
          <w:position w:val="-12"/>
        </w:rPr>
        <w:object w:dxaOrig="580" w:dyaOrig="360">
          <v:shape id="_x0000_i1114" type="#_x0000_t75" style="width:28.8pt;height:18.15pt" o:ole="">
            <v:imagedata r:id="rId193" o:title=""/>
          </v:shape>
          <o:OLEObject Type="Embed" ProgID="Equation.DSMT4" ShapeID="_x0000_i1114" DrawAspect="Content" ObjectID="_1699979881" r:id="rId194"/>
        </w:object>
      </w:r>
      <w:r>
        <w:rPr>
          <w:rFonts w:ascii="宋体" w:hAnsi="宋体" w:hint="eastAsia"/>
        </w:rPr>
        <w:t>是连续函数，则必为概率密度的是</w:t>
      </w:r>
      <w:r w:rsidRPr="001948D4">
        <w:t>(    )</w:t>
      </w:r>
    </w:p>
    <w:p w:rsidR="00F81996" w:rsidRDefault="00F81996" w:rsidP="00F81996">
      <w:pPr>
        <w:ind w:firstLineChars="200" w:firstLine="480"/>
        <w:rPr>
          <w:rFonts w:ascii="宋体"/>
        </w:rPr>
      </w:pPr>
      <w:r w:rsidRPr="001948D4">
        <w:t>(A)</w:t>
      </w:r>
      <w:r w:rsidRPr="001948D4">
        <w:rPr>
          <w:rFonts w:hint="eastAsia"/>
        </w:rPr>
        <w:t xml:space="preserve"> </w:t>
      </w:r>
      <w:r w:rsidR="004376F5" w:rsidRPr="004376F5">
        <w:rPr>
          <w:position w:val="-12"/>
        </w:rPr>
        <w:object w:dxaOrig="1100" w:dyaOrig="360">
          <v:shape id="_x0000_i1115" type="#_x0000_t75" style="width:55.1pt;height:18.15pt" o:ole="">
            <v:imagedata r:id="rId195" o:title=""/>
          </v:shape>
          <o:OLEObject Type="Embed" ProgID="Equation.DSMT4" ShapeID="_x0000_i1115" DrawAspect="Content" ObjectID="_1699979882" r:id="rId196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1948D4">
        <w:t>(B)</w:t>
      </w:r>
      <w:r w:rsidRPr="001948D4">
        <w:rPr>
          <w:rFonts w:hint="eastAsia"/>
        </w:rPr>
        <w:t xml:space="preserve"> </w:t>
      </w:r>
      <w:r w:rsidR="004376F5" w:rsidRPr="004376F5">
        <w:rPr>
          <w:position w:val="-12"/>
        </w:rPr>
        <w:object w:dxaOrig="1200" w:dyaOrig="360">
          <v:shape id="_x0000_i1116" type="#_x0000_t75" style="width:60.1pt;height:18.15pt" o:ole="">
            <v:imagedata r:id="rId197" o:title=""/>
          </v:shape>
          <o:OLEObject Type="Embed" ProgID="Equation.DSMT4" ShapeID="_x0000_i1116" DrawAspect="Content" ObjectID="_1699979883" r:id="rId198"/>
        </w:object>
      </w:r>
      <w:r>
        <w:rPr>
          <w:rFonts w:ascii="宋体" w:hAnsi="宋体" w:hint="eastAsia"/>
        </w:rPr>
        <w:t>．</w:t>
      </w:r>
    </w:p>
    <w:p w:rsidR="00F81996" w:rsidRDefault="00F81996" w:rsidP="00F81996">
      <w:pPr>
        <w:ind w:firstLineChars="200" w:firstLine="480"/>
        <w:rPr>
          <w:rFonts w:ascii="宋体"/>
        </w:rPr>
      </w:pPr>
      <w:r w:rsidRPr="001948D4">
        <w:t>(C)</w:t>
      </w:r>
      <w:r w:rsidRPr="001948D4">
        <w:rPr>
          <w:rFonts w:hint="eastAsia"/>
        </w:rPr>
        <w:t xml:space="preserve"> </w:t>
      </w:r>
      <w:r w:rsidR="004376F5" w:rsidRPr="004376F5">
        <w:rPr>
          <w:position w:val="-12"/>
        </w:rPr>
        <w:object w:dxaOrig="1100" w:dyaOrig="360">
          <v:shape id="_x0000_i1117" type="#_x0000_t75" style="width:55.1pt;height:18.15pt" o:ole="">
            <v:imagedata r:id="rId199" o:title=""/>
          </v:shape>
          <o:OLEObject Type="Embed" ProgID="Equation.DSMT4" ShapeID="_x0000_i1117" DrawAspect="Content" ObjectID="_1699979884" r:id="rId200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1948D4">
        <w:t>(D)</w:t>
      </w:r>
      <w:r w:rsidRPr="001948D4">
        <w:rPr>
          <w:rFonts w:hint="eastAsia"/>
        </w:rPr>
        <w:t xml:space="preserve"> </w:t>
      </w:r>
      <w:r w:rsidR="004376F5" w:rsidRPr="004376F5">
        <w:rPr>
          <w:position w:val="-12"/>
        </w:rPr>
        <w:object w:dxaOrig="2320" w:dyaOrig="360">
          <v:shape id="_x0000_i1118" type="#_x0000_t75" style="width:115.85pt;height:18.15pt" o:ole="">
            <v:imagedata r:id="rId201" o:title=""/>
          </v:shape>
          <o:OLEObject Type="Embed" ProgID="Equation.DSMT4" ShapeID="_x0000_i1118" DrawAspect="Content" ObjectID="_1699979885" r:id="rId202"/>
        </w:object>
      </w:r>
      <w:r>
        <w:rPr>
          <w:rFonts w:ascii="宋体" w:hAnsi="宋体" w:hint="eastAsia"/>
        </w:rPr>
        <w:t>．</w:t>
      </w:r>
    </w:p>
    <w:p w:rsidR="00F81996" w:rsidRDefault="00F81996" w:rsidP="00F81996">
      <w:pPr>
        <w:rPr>
          <w:rFonts w:ascii="宋体" w:hAnsi="宋体"/>
        </w:rPr>
      </w:pPr>
    </w:p>
    <w:p w:rsidR="00F81996" w:rsidRDefault="00F81996" w:rsidP="00F81996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877F85">
        <w:rPr>
          <w:rFonts w:hint="eastAsia"/>
        </w:rPr>
        <w:t>(</w:t>
      </w:r>
      <w:r>
        <w:rPr>
          <w:rFonts w:hint="eastAsia"/>
        </w:rPr>
        <w:t>D</w:t>
      </w:r>
      <w:r w:rsidRPr="00877F85">
        <w:rPr>
          <w:rFonts w:hint="eastAsia"/>
        </w:rPr>
        <w:t>)</w:t>
      </w:r>
      <w:r>
        <w:rPr>
          <w:rFonts w:ascii="宋体" w:hAnsi="宋体" w:hint="eastAsia"/>
        </w:rPr>
        <w:t>．因为</w:t>
      </w:r>
    </w:p>
    <w:p w:rsidR="00F81996" w:rsidRPr="00F448A5" w:rsidRDefault="004376F5" w:rsidP="00F81996">
      <w:pPr>
        <w:ind w:firstLineChars="200" w:firstLine="480"/>
        <w:jc w:val="center"/>
      </w:pPr>
      <w:r w:rsidRPr="004376F5">
        <w:rPr>
          <w:position w:val="-18"/>
        </w:rPr>
        <w:object w:dxaOrig="5200" w:dyaOrig="520">
          <v:shape id="_x0000_i1119" type="#_x0000_t75" style="width:259.85pt;height:26.3pt" o:ole="">
            <v:imagedata r:id="rId203" o:title=""/>
          </v:shape>
          <o:OLEObject Type="Embed" ProgID="Equation.DSMT4" ShapeID="_x0000_i1119" DrawAspect="Content" ObjectID="_1699979886" r:id="rId204"/>
        </w:object>
      </w:r>
    </w:p>
    <w:p w:rsidR="00F81996" w:rsidRDefault="00F81996" w:rsidP="00F81996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</w:rPr>
        <w:t>所以</w:t>
      </w:r>
      <w:r w:rsidR="004376F5" w:rsidRPr="004376F5">
        <w:rPr>
          <w:position w:val="-12"/>
        </w:rPr>
        <w:object w:dxaOrig="1660" w:dyaOrig="360">
          <v:shape id="_x0000_i1120" type="#_x0000_t75" style="width:83.25pt;height:18.15pt" o:ole="">
            <v:imagedata r:id="rId205" o:title=""/>
          </v:shape>
          <o:OLEObject Type="Embed" ProgID="Equation.DSMT4" ShapeID="_x0000_i1120" DrawAspect="Content" ObjectID="_1699979887" r:id="rId206"/>
        </w:object>
      </w:r>
      <w:r>
        <w:rPr>
          <w:rFonts w:ascii="宋体" w:hAnsi="宋体" w:hint="eastAsia"/>
        </w:rPr>
        <w:t>为概率密度．</w:t>
      </w:r>
    </w:p>
    <w:p w:rsidR="00F81996" w:rsidRDefault="00F81996" w:rsidP="0065703E">
      <w:pPr>
        <w:rPr>
          <w:rFonts w:ascii="宋体" w:hAnsi="宋体"/>
        </w:rPr>
      </w:pPr>
    </w:p>
    <w:p w:rsidR="00F81996" w:rsidRDefault="00F81996" w:rsidP="0065703E">
      <w:pPr>
        <w:rPr>
          <w:rFonts w:ascii="宋体" w:hAnsi="宋体"/>
        </w:rPr>
      </w:pPr>
    </w:p>
    <w:p w:rsidR="0065703E" w:rsidRDefault="0065703E" w:rsidP="00DF2BAD">
      <w:pPr>
        <w:ind w:left="480" w:hangingChars="200" w:hanging="480"/>
        <w:rPr>
          <w:rFonts w:ascii="宋体"/>
        </w:rPr>
      </w:pPr>
      <w:r w:rsidRPr="00DF2BAD">
        <w:t xml:space="preserve">(8) </w:t>
      </w:r>
      <w:r>
        <w:rPr>
          <w:rFonts w:ascii="宋体" w:hAnsi="宋体" w:hint="eastAsia"/>
        </w:rPr>
        <w:t>设总体</w:t>
      </w:r>
      <w:r w:rsidR="004376F5" w:rsidRPr="00025957">
        <w:rPr>
          <w:position w:val="-4"/>
        </w:rPr>
        <w:object w:dxaOrig="240" w:dyaOrig="240">
          <v:shape id="_x0000_i1121" type="#_x0000_t75" style="width:11.9pt;height:11.9pt" o:ole="">
            <v:imagedata r:id="rId207" o:title=""/>
          </v:shape>
          <o:OLEObject Type="Embed" ProgID="Equation.DSMT4" ShapeID="_x0000_i1121" DrawAspect="Content" ObjectID="_1699979888" r:id="rId208"/>
        </w:object>
      </w:r>
      <w:r>
        <w:rPr>
          <w:rFonts w:ascii="宋体" w:hAnsi="宋体" w:hint="eastAsia"/>
        </w:rPr>
        <w:t>服从参数为</w:t>
      </w:r>
      <w:r w:rsidR="004376F5" w:rsidRPr="004376F5">
        <w:rPr>
          <w:position w:val="-10"/>
        </w:rPr>
        <w:object w:dxaOrig="880" w:dyaOrig="320">
          <v:shape id="_x0000_i1122" type="#_x0000_t75" style="width:43.85pt;height:16.3pt" o:ole="">
            <v:imagedata r:id="rId209" o:title=""/>
          </v:shape>
          <o:OLEObject Type="Embed" ProgID="Equation.DSMT4" ShapeID="_x0000_i1122" DrawAspect="Content" ObjectID="_1699979889" r:id="rId210"/>
        </w:object>
      </w:r>
      <w:r>
        <w:rPr>
          <w:rFonts w:ascii="宋体" w:hAnsi="宋体" w:hint="eastAsia"/>
        </w:rPr>
        <w:t>的泊松分布，</w:t>
      </w:r>
      <w:r w:rsidR="004376F5" w:rsidRPr="004376F5">
        <w:rPr>
          <w:position w:val="-12"/>
        </w:rPr>
        <w:object w:dxaOrig="1920" w:dyaOrig="360">
          <v:shape id="_x0000_i1123" type="#_x0000_t75" style="width:95.8pt;height:18.15pt" o:ole="">
            <v:imagedata r:id="rId211" o:title=""/>
          </v:shape>
          <o:OLEObject Type="Embed" ProgID="Equation.DSMT4" ShapeID="_x0000_i1123" DrawAspect="Content" ObjectID="_1699979890" r:id="rId212"/>
        </w:object>
      </w:r>
      <w:r>
        <w:rPr>
          <w:rFonts w:ascii="宋体" w:hAnsi="宋体" w:hint="eastAsia"/>
        </w:rPr>
        <w:t>为来自总体</w:t>
      </w:r>
      <w:r w:rsidR="004376F5" w:rsidRPr="00025957">
        <w:rPr>
          <w:position w:val="-4"/>
        </w:rPr>
        <w:object w:dxaOrig="240" w:dyaOrig="240">
          <v:shape id="_x0000_i1124" type="#_x0000_t75" style="width:11.9pt;height:11.9pt" o:ole="">
            <v:imagedata r:id="rId213" o:title=""/>
          </v:shape>
          <o:OLEObject Type="Embed" ProgID="Equation.DSMT4" ShapeID="_x0000_i1124" DrawAspect="Content" ObjectID="_1699979891" r:id="rId214"/>
        </w:object>
      </w:r>
      <w:r w:rsidR="000B40A5">
        <w:rPr>
          <w:rFonts w:ascii="宋体" w:hAnsi="宋体" w:hint="eastAsia"/>
        </w:rPr>
        <w:t>的简单随机样本，则对于</w:t>
      </w:r>
      <w:r>
        <w:rPr>
          <w:rFonts w:ascii="宋体" w:hAnsi="宋体" w:hint="eastAsia"/>
        </w:rPr>
        <w:t>统计量</w:t>
      </w:r>
      <w:r w:rsidR="004376F5" w:rsidRPr="004376F5">
        <w:rPr>
          <w:position w:val="-28"/>
        </w:rPr>
        <w:object w:dxaOrig="1180" w:dyaOrig="680">
          <v:shape id="_x0000_i1125" type="#_x0000_t75" style="width:58.85pt;height:33.8pt" o:ole="">
            <v:imagedata r:id="rId215" o:title=""/>
          </v:shape>
          <o:OLEObject Type="Embed" ProgID="Equation.DSMT4" ShapeID="_x0000_i1125" DrawAspect="Content" ObjectID="_1699979892" r:id="rId216"/>
        </w:object>
      </w:r>
      <w:r w:rsidR="007D0D2C">
        <w:rPr>
          <w:rFonts w:hint="eastAsia"/>
        </w:rPr>
        <w:t>，</w:t>
      </w:r>
      <w:r w:rsidR="004376F5" w:rsidRPr="004376F5">
        <w:rPr>
          <w:position w:val="-28"/>
        </w:rPr>
        <w:object w:dxaOrig="2120" w:dyaOrig="680">
          <v:shape id="_x0000_i1126" type="#_x0000_t75" style="width:105.8pt;height:33.8pt" o:ole="">
            <v:imagedata r:id="rId217" o:title=""/>
          </v:shape>
          <o:OLEObject Type="Embed" ProgID="Equation.DSMT4" ShapeID="_x0000_i1126" DrawAspect="Content" ObjectID="_1699979893" r:id="rId218"/>
        </w:object>
      </w:r>
      <w:r w:rsidR="007D0D2C">
        <w:rPr>
          <w:rFonts w:hint="eastAsia"/>
        </w:rPr>
        <w:t>，有</w:t>
      </w:r>
      <w:r w:rsidR="00DF2BAD" w:rsidRPr="009E2573">
        <w:t>(    )</w:t>
      </w:r>
    </w:p>
    <w:p w:rsidR="0065703E" w:rsidRDefault="0065703E" w:rsidP="00A933C5">
      <w:pPr>
        <w:ind w:leftChars="200" w:left="480"/>
        <w:rPr>
          <w:rFonts w:ascii="宋体"/>
        </w:rPr>
      </w:pPr>
      <w:r w:rsidRPr="00A933C5">
        <w:t xml:space="preserve">(A) </w:t>
      </w:r>
      <w:r w:rsidR="004376F5" w:rsidRPr="004376F5">
        <w:rPr>
          <w:position w:val="-12"/>
        </w:rPr>
        <w:object w:dxaOrig="1340" w:dyaOrig="360">
          <v:shape id="_x0000_i1127" type="#_x0000_t75" style="width:67pt;height:18.15pt" o:ole="">
            <v:imagedata r:id="rId219" o:title=""/>
          </v:shape>
          <o:OLEObject Type="Embed" ProgID="Equation.DSMT4" ShapeID="_x0000_i1127" DrawAspect="Content" ObjectID="_1699979894" r:id="rId220"/>
        </w:object>
      </w:r>
      <w:r>
        <w:rPr>
          <w:rFonts w:ascii="宋体" w:hAnsi="宋体" w:hint="eastAsia"/>
        </w:rPr>
        <w:t>，</w:t>
      </w:r>
      <w:r w:rsidR="004376F5" w:rsidRPr="004376F5">
        <w:rPr>
          <w:position w:val="-12"/>
        </w:rPr>
        <w:object w:dxaOrig="1359" w:dyaOrig="360">
          <v:shape id="_x0000_i1128" type="#_x0000_t75" style="width:68.25pt;height:18.15pt" o:ole="">
            <v:imagedata r:id="rId221" o:title=""/>
          </v:shape>
          <o:OLEObject Type="Embed" ProgID="Equation.DSMT4" ShapeID="_x0000_i1128" DrawAspect="Content" ObjectID="_1699979895" r:id="rId222"/>
        </w:object>
      </w:r>
      <w:r>
        <w:rPr>
          <w:rFonts w:ascii="宋体" w:hAnsi="宋体" w:hint="eastAsia"/>
        </w:rPr>
        <w:t>．</w:t>
      </w:r>
      <w:r w:rsidR="00A933C5">
        <w:rPr>
          <w:rFonts w:ascii="宋体" w:hAnsi="宋体" w:hint="eastAsia"/>
        </w:rPr>
        <w:tab/>
      </w:r>
      <w:r w:rsidR="00A933C5">
        <w:rPr>
          <w:rFonts w:ascii="宋体" w:hAnsi="宋体" w:hint="eastAsia"/>
        </w:rPr>
        <w:tab/>
      </w:r>
      <w:r w:rsidRPr="00A933C5">
        <w:t xml:space="preserve">(B) </w:t>
      </w:r>
      <w:r w:rsidR="004376F5" w:rsidRPr="004376F5">
        <w:rPr>
          <w:position w:val="-12"/>
        </w:rPr>
        <w:object w:dxaOrig="1340" w:dyaOrig="360">
          <v:shape id="_x0000_i1129" type="#_x0000_t75" style="width:67pt;height:18.15pt" o:ole="">
            <v:imagedata r:id="rId223" o:title=""/>
          </v:shape>
          <o:OLEObject Type="Embed" ProgID="Equation.DSMT4" ShapeID="_x0000_i1129" DrawAspect="Content" ObjectID="_1699979896" r:id="rId224"/>
        </w:object>
      </w:r>
      <w:r>
        <w:rPr>
          <w:rFonts w:ascii="宋体" w:hAnsi="宋体" w:hint="eastAsia"/>
        </w:rPr>
        <w:t>，</w:t>
      </w:r>
      <w:r w:rsidR="004376F5" w:rsidRPr="004376F5">
        <w:rPr>
          <w:position w:val="-12"/>
        </w:rPr>
        <w:object w:dxaOrig="1359" w:dyaOrig="360">
          <v:shape id="_x0000_i1130" type="#_x0000_t75" style="width:68.25pt;height:18.15pt" o:ole="">
            <v:imagedata r:id="rId225" o:title=""/>
          </v:shape>
          <o:OLEObject Type="Embed" ProgID="Equation.DSMT4" ShapeID="_x0000_i1130" DrawAspect="Content" ObjectID="_1699979897" r:id="rId226"/>
        </w:object>
      </w:r>
      <w:r>
        <w:rPr>
          <w:rFonts w:ascii="宋体" w:hAnsi="宋体" w:hint="eastAsia"/>
        </w:rPr>
        <w:t>．</w:t>
      </w:r>
    </w:p>
    <w:p w:rsidR="0065703E" w:rsidRDefault="0065703E" w:rsidP="00A933C5">
      <w:pPr>
        <w:ind w:leftChars="200" w:left="480"/>
        <w:rPr>
          <w:rFonts w:ascii="宋体" w:hAnsi="宋体"/>
        </w:rPr>
      </w:pPr>
      <w:r w:rsidRPr="00A933C5">
        <w:t xml:space="preserve">(C) </w:t>
      </w:r>
      <w:r w:rsidR="004376F5" w:rsidRPr="004376F5">
        <w:rPr>
          <w:position w:val="-12"/>
        </w:rPr>
        <w:object w:dxaOrig="1340" w:dyaOrig="360">
          <v:shape id="_x0000_i1131" type="#_x0000_t75" style="width:67pt;height:18.15pt" o:ole="">
            <v:imagedata r:id="rId227" o:title=""/>
          </v:shape>
          <o:OLEObject Type="Embed" ProgID="Equation.DSMT4" ShapeID="_x0000_i1131" DrawAspect="Content" ObjectID="_1699979898" r:id="rId228"/>
        </w:object>
      </w:r>
      <w:r>
        <w:rPr>
          <w:rFonts w:ascii="宋体" w:hAnsi="宋体" w:hint="eastAsia"/>
        </w:rPr>
        <w:t>，</w:t>
      </w:r>
      <w:r w:rsidR="004376F5" w:rsidRPr="004376F5">
        <w:rPr>
          <w:position w:val="-12"/>
        </w:rPr>
        <w:object w:dxaOrig="1340" w:dyaOrig="360">
          <v:shape id="_x0000_i1132" type="#_x0000_t75" style="width:67pt;height:18.15pt" o:ole="">
            <v:imagedata r:id="rId229" o:title=""/>
          </v:shape>
          <o:OLEObject Type="Embed" ProgID="Equation.DSMT4" ShapeID="_x0000_i1132" DrawAspect="Content" ObjectID="_1699979899" r:id="rId230"/>
        </w:object>
      </w:r>
      <w:r>
        <w:rPr>
          <w:rFonts w:ascii="宋体" w:hAnsi="宋体" w:hint="eastAsia"/>
        </w:rPr>
        <w:t>．</w:t>
      </w:r>
      <w:r w:rsidR="00A933C5">
        <w:rPr>
          <w:rFonts w:ascii="宋体" w:hAnsi="宋体" w:hint="eastAsia"/>
        </w:rPr>
        <w:tab/>
      </w:r>
      <w:r w:rsidR="00A933C5">
        <w:rPr>
          <w:rFonts w:ascii="宋体" w:hAnsi="宋体" w:hint="eastAsia"/>
        </w:rPr>
        <w:tab/>
      </w:r>
      <w:r w:rsidRPr="00A933C5">
        <w:t xml:space="preserve">(D) </w:t>
      </w:r>
      <w:r w:rsidR="004376F5" w:rsidRPr="004376F5">
        <w:rPr>
          <w:position w:val="-12"/>
        </w:rPr>
        <w:object w:dxaOrig="1340" w:dyaOrig="360">
          <v:shape id="_x0000_i1133" type="#_x0000_t75" style="width:67pt;height:18.15pt" o:ole="">
            <v:imagedata r:id="rId231" o:title=""/>
          </v:shape>
          <o:OLEObject Type="Embed" ProgID="Equation.DSMT4" ShapeID="_x0000_i1133" DrawAspect="Content" ObjectID="_1699979900" r:id="rId232"/>
        </w:object>
      </w:r>
      <w:r>
        <w:rPr>
          <w:rFonts w:ascii="宋体" w:hAnsi="宋体" w:hint="eastAsia"/>
        </w:rPr>
        <w:t>，</w:t>
      </w:r>
      <w:r w:rsidR="004376F5" w:rsidRPr="004376F5">
        <w:rPr>
          <w:position w:val="-12"/>
        </w:rPr>
        <w:object w:dxaOrig="1340" w:dyaOrig="360">
          <v:shape id="_x0000_i1134" type="#_x0000_t75" style="width:67pt;height:18.15pt" o:ole="">
            <v:imagedata r:id="rId233" o:title=""/>
          </v:shape>
          <o:OLEObject Type="Embed" ProgID="Equation.DSMT4" ShapeID="_x0000_i1134" DrawAspect="Content" ObjectID="_1699979901" r:id="rId234"/>
        </w:object>
      </w:r>
      <w:r>
        <w:rPr>
          <w:rFonts w:ascii="宋体" w:hAnsi="宋体" w:hint="eastAsia"/>
        </w:rPr>
        <w:t>．</w:t>
      </w:r>
    </w:p>
    <w:p w:rsidR="00DF2BAD" w:rsidRDefault="00DF2BAD" w:rsidP="00DF2BAD">
      <w:pPr>
        <w:rPr>
          <w:rFonts w:ascii="宋体" w:hAnsi="宋体"/>
        </w:rPr>
      </w:pPr>
    </w:p>
    <w:p w:rsidR="0018074C" w:rsidRDefault="00DF2BAD" w:rsidP="00C563DC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877F85">
        <w:rPr>
          <w:rFonts w:hint="eastAsia"/>
        </w:rPr>
        <w:t>(</w:t>
      </w:r>
      <w:r>
        <w:rPr>
          <w:rFonts w:hint="eastAsia"/>
        </w:rPr>
        <w:t>D</w:t>
      </w:r>
      <w:r w:rsidRPr="00877F85">
        <w:rPr>
          <w:rFonts w:hint="eastAsia"/>
        </w:rPr>
        <w:t>)</w:t>
      </w:r>
      <w:r>
        <w:rPr>
          <w:rFonts w:ascii="宋体" w:hAnsi="宋体" w:hint="eastAsia"/>
        </w:rPr>
        <w:t>．</w:t>
      </w:r>
      <w:r w:rsidR="0018074C">
        <w:rPr>
          <w:rFonts w:ascii="宋体" w:hAnsi="宋体" w:hint="eastAsia"/>
        </w:rPr>
        <w:t>因为</w:t>
      </w:r>
      <w:r w:rsidR="004376F5" w:rsidRPr="004376F5">
        <w:rPr>
          <w:position w:val="-12"/>
        </w:rPr>
        <w:object w:dxaOrig="2000" w:dyaOrig="360">
          <v:shape id="_x0000_i1135" type="#_x0000_t75" style="width:100.15pt;height:18.15pt" o:ole="">
            <v:imagedata r:id="rId235" o:title=""/>
          </v:shape>
          <o:OLEObject Type="Embed" ProgID="Equation.DSMT4" ShapeID="_x0000_i1135" DrawAspect="Content" ObjectID="_1699979902" r:id="rId236"/>
        </w:object>
      </w:r>
      <w:r w:rsidR="0018074C" w:rsidRPr="00C563DC">
        <w:rPr>
          <w:rFonts w:hint="eastAsia"/>
        </w:rPr>
        <w:t>，</w:t>
      </w:r>
      <w:r w:rsidR="0018074C">
        <w:rPr>
          <w:rFonts w:ascii="宋体" w:hAnsi="宋体" w:hint="eastAsia"/>
        </w:rPr>
        <w:t>所以</w:t>
      </w:r>
      <w:r w:rsidR="004376F5" w:rsidRPr="004376F5">
        <w:rPr>
          <w:position w:val="-12"/>
        </w:rPr>
        <w:object w:dxaOrig="999" w:dyaOrig="360">
          <v:shape id="_x0000_i1136" type="#_x0000_t75" style="width:50.1pt;height:18.15pt" o:ole="">
            <v:imagedata r:id="rId237" o:title=""/>
          </v:shape>
          <o:OLEObject Type="Embed" ProgID="Equation.DSMT4" ShapeID="_x0000_i1136" DrawAspect="Content" ObjectID="_1699979903" r:id="rId238"/>
        </w:object>
      </w:r>
      <w:r w:rsidR="0018074C">
        <w:rPr>
          <w:rFonts w:hint="eastAsia"/>
        </w:rPr>
        <w:t>，</w:t>
      </w:r>
      <w:r w:rsidR="004376F5" w:rsidRPr="004376F5">
        <w:rPr>
          <w:position w:val="-12"/>
        </w:rPr>
        <w:object w:dxaOrig="999" w:dyaOrig="360">
          <v:shape id="_x0000_i1137" type="#_x0000_t75" style="width:50.1pt;height:18.15pt" o:ole="">
            <v:imagedata r:id="rId239" o:title=""/>
          </v:shape>
          <o:OLEObject Type="Embed" ProgID="Equation.DSMT4" ShapeID="_x0000_i1137" DrawAspect="Content" ObjectID="_1699979904" r:id="rId240"/>
        </w:object>
      </w:r>
      <w:r w:rsidR="0018074C">
        <w:rPr>
          <w:rFonts w:hint="eastAsia"/>
        </w:rPr>
        <w:t>，从而有</w:t>
      </w:r>
    </w:p>
    <w:p w:rsidR="0018074C" w:rsidRDefault="004376F5" w:rsidP="001C2B69">
      <w:pPr>
        <w:ind w:leftChars="200" w:left="480"/>
        <w:jc w:val="center"/>
        <w:rPr>
          <w:rFonts w:ascii="宋体" w:hAnsi="宋体"/>
        </w:rPr>
      </w:pPr>
      <w:r w:rsidRPr="004376F5">
        <w:rPr>
          <w:position w:val="-64"/>
        </w:rPr>
        <w:object w:dxaOrig="3580" w:dyaOrig="1400">
          <v:shape id="_x0000_i1138" type="#_x0000_t75" style="width:179.05pt;height:70.1pt" o:ole="">
            <v:imagedata r:id="rId241" o:title=""/>
          </v:shape>
          <o:OLEObject Type="Embed" ProgID="Equation.DSMT4" ShapeID="_x0000_i1138" DrawAspect="Content" ObjectID="_1699979905" r:id="rId242"/>
        </w:object>
      </w:r>
    </w:p>
    <w:p w:rsidR="00B71CC4" w:rsidRDefault="00B71CC4" w:rsidP="0065703E">
      <w:pPr>
        <w:rPr>
          <w:rFonts w:ascii="宋体"/>
        </w:rPr>
      </w:pPr>
    </w:p>
    <w:p w:rsidR="00B71CC4" w:rsidRDefault="00B71CC4" w:rsidP="00B71CC4">
      <w:pPr>
        <w:rPr>
          <w:rFonts w:ascii="宋体" w:hAnsi="宋体"/>
          <w:szCs w:val="21"/>
        </w:rPr>
      </w:pPr>
    </w:p>
    <w:p w:rsidR="00B71CC4" w:rsidRPr="00D711EB" w:rsidRDefault="00B71CC4" w:rsidP="00B71CC4">
      <w:pPr>
        <w:pStyle w:val="1"/>
      </w:pPr>
      <w:r>
        <w:t>二、填空题</w:t>
      </w:r>
      <w:r>
        <w:rPr>
          <w:rFonts w:hint="eastAsia"/>
        </w:rPr>
        <w:t>（</w:t>
      </w:r>
      <w:r>
        <w:t>9～14小题，每小题4分，共24分</w:t>
      </w:r>
      <w:r>
        <w:rPr>
          <w:rFonts w:hint="eastAsia"/>
        </w:rPr>
        <w:t>）</w:t>
      </w:r>
    </w:p>
    <w:p w:rsidR="00B71CC4" w:rsidRDefault="00B71CC4" w:rsidP="00F83B60"/>
    <w:p w:rsidR="00B71CC4" w:rsidRPr="00B71CC4" w:rsidRDefault="00B71CC4" w:rsidP="00F83B60"/>
    <w:p w:rsidR="0065703E" w:rsidRDefault="0065703E" w:rsidP="0065703E">
      <w:pPr>
        <w:rPr>
          <w:rFonts w:ascii="宋体"/>
        </w:rPr>
      </w:pPr>
      <w:r w:rsidRPr="00DF2BAD">
        <w:t xml:space="preserve">(9) </w:t>
      </w:r>
      <w:r>
        <w:rPr>
          <w:rFonts w:ascii="宋体" w:hAnsi="宋体" w:hint="eastAsia"/>
        </w:rPr>
        <w:t>设</w:t>
      </w:r>
      <w:r w:rsidR="004376F5" w:rsidRPr="004376F5">
        <w:rPr>
          <w:position w:val="-18"/>
        </w:rPr>
        <w:object w:dxaOrig="2200" w:dyaOrig="580">
          <v:shape id="_x0000_i1139" type="#_x0000_t75" style="width:110.2pt;height:28.8pt" o:ole="">
            <v:imagedata r:id="rId243" o:title=""/>
          </v:shape>
          <o:OLEObject Type="Embed" ProgID="Equation.DSMT4" ShapeID="_x0000_i1139" DrawAspect="Content" ObjectID="_1699979906" r:id="rId244"/>
        </w:object>
      </w:r>
      <w:r>
        <w:rPr>
          <w:rFonts w:ascii="宋体" w:hAnsi="宋体" w:hint="eastAsia"/>
        </w:rPr>
        <w:t>，则</w:t>
      </w:r>
      <w:r w:rsidR="004376F5" w:rsidRPr="004376F5">
        <w:rPr>
          <w:position w:val="-14"/>
        </w:rPr>
        <w:object w:dxaOrig="820" w:dyaOrig="400">
          <v:shape id="_x0000_i1140" type="#_x0000_t75" style="width:40.7pt;height:20.05pt" o:ole="">
            <v:imagedata r:id="rId245" o:title=""/>
          </v:shape>
          <o:OLEObject Type="Embed" ProgID="Equation.DSMT4" ShapeID="_x0000_i1140" DrawAspect="Content" ObjectID="_1699979907" r:id="rId246"/>
        </w:object>
      </w:r>
      <w:r w:rsidR="00DF2BAD">
        <w:rPr>
          <w:rFonts w:ascii="宋体" w:hAnsi="宋体"/>
          <w:u w:val="single"/>
        </w:rPr>
        <w:t xml:space="preserve">    </w:t>
      </w:r>
      <w:r w:rsidR="00DF2BAD">
        <w:rPr>
          <w:rFonts w:ascii="宋体" w:hAnsi="宋体" w:hint="eastAsia"/>
          <w:u w:val="single"/>
        </w:rPr>
        <w:t xml:space="preserve"> </w:t>
      </w:r>
      <w:r w:rsidR="00DF2BAD">
        <w:rPr>
          <w:rFonts w:ascii="宋体" w:hAnsi="宋体"/>
          <w:u w:val="single"/>
        </w:rPr>
        <w:t xml:space="preserve"> </w:t>
      </w:r>
      <w:r w:rsidR="00DF2BAD">
        <w:rPr>
          <w:rFonts w:ascii="宋体" w:hAnsi="宋体" w:hint="eastAsia"/>
          <w:u w:val="single"/>
        </w:rPr>
        <w:t xml:space="preserve">  </w:t>
      </w:r>
      <w:r w:rsidR="00DF2BAD">
        <w:rPr>
          <w:rFonts w:ascii="宋体" w:hAnsi="宋体" w:hint="eastAsia"/>
        </w:rPr>
        <w:t>．</w:t>
      </w:r>
    </w:p>
    <w:p w:rsidR="00DF2BAD" w:rsidRDefault="00DF2BAD" w:rsidP="00DF2BAD">
      <w:pPr>
        <w:rPr>
          <w:rFonts w:ascii="宋体" w:hAnsi="宋体"/>
        </w:rPr>
      </w:pPr>
    </w:p>
    <w:p w:rsidR="00DF2BAD" w:rsidRDefault="00DF2BAD" w:rsidP="00DF2BAD">
      <w:pPr>
        <w:rPr>
          <w:rFonts w:ascii="宋体" w:hAnsi="宋体"/>
          <w:szCs w:val="21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4376F5" w:rsidRPr="004376F5">
        <w:rPr>
          <w:position w:val="-14"/>
        </w:rPr>
        <w:object w:dxaOrig="1180" w:dyaOrig="400">
          <v:shape id="_x0000_i1141" type="#_x0000_t75" style="width:58.85pt;height:20.05pt" o:ole="">
            <v:imagedata r:id="rId247" o:title=""/>
          </v:shape>
          <o:OLEObject Type="Embed" ProgID="Equation.DSMT4" ShapeID="_x0000_i1141" DrawAspect="Content" ObjectID="_1699979908" r:id="rId248"/>
        </w:object>
      </w:r>
      <w:r>
        <w:rPr>
          <w:rFonts w:ascii="宋体" w:hAnsi="宋体" w:hint="eastAsia"/>
          <w:szCs w:val="21"/>
        </w:rPr>
        <w:t>．</w:t>
      </w:r>
      <w:r w:rsidR="0018074C">
        <w:rPr>
          <w:rFonts w:ascii="宋体" w:hAnsi="宋体"/>
          <w:szCs w:val="21"/>
        </w:rPr>
        <w:t>因为</w:t>
      </w:r>
    </w:p>
    <w:p w:rsidR="0018074C" w:rsidRPr="00DF2BAD" w:rsidRDefault="004376F5" w:rsidP="00F83B60">
      <w:pPr>
        <w:ind w:leftChars="200" w:left="480"/>
        <w:jc w:val="center"/>
        <w:rPr>
          <w:rFonts w:ascii="宋体" w:hAnsi="宋体"/>
          <w:szCs w:val="21"/>
        </w:rPr>
      </w:pPr>
      <w:r w:rsidRPr="004376F5">
        <w:rPr>
          <w:position w:val="-28"/>
        </w:rPr>
        <w:object w:dxaOrig="5260" w:dyaOrig="820">
          <v:shape id="_x0000_i1142" type="#_x0000_t75" style="width:262.95pt;height:40.7pt" o:ole="">
            <v:imagedata r:id="rId249" o:title=""/>
          </v:shape>
          <o:OLEObject Type="Embed" ProgID="Equation.DSMT4" ShapeID="_x0000_i1142" DrawAspect="Content" ObjectID="_1699979909" r:id="rId250"/>
        </w:object>
      </w:r>
    </w:p>
    <w:p w:rsidR="0018074C" w:rsidRDefault="0018074C" w:rsidP="00F83B60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/>
        </w:rPr>
        <w:t>所以</w:t>
      </w:r>
      <w:r w:rsidR="004376F5" w:rsidRPr="004376F5">
        <w:rPr>
          <w:position w:val="-14"/>
        </w:rPr>
        <w:object w:dxaOrig="1980" w:dyaOrig="400">
          <v:shape id="_x0000_i1143" type="#_x0000_t75" style="width:98.9pt;height:20.05pt" o:ole="">
            <v:imagedata r:id="rId251" o:title=""/>
          </v:shape>
          <o:OLEObject Type="Embed" ProgID="Equation.DSMT4" ShapeID="_x0000_i1143" DrawAspect="Content" ObjectID="_1699979910" r:id="rId252"/>
        </w:object>
      </w:r>
      <w:r w:rsidR="00F83B60">
        <w:rPr>
          <w:rFonts w:ascii="宋体" w:hAnsi="宋体" w:hint="eastAsia"/>
        </w:rPr>
        <w:t>．</w:t>
      </w:r>
    </w:p>
    <w:p w:rsidR="0018074C" w:rsidRDefault="0018074C" w:rsidP="0065703E">
      <w:pPr>
        <w:rPr>
          <w:rFonts w:ascii="宋体" w:hAnsi="宋体"/>
        </w:rPr>
      </w:pPr>
    </w:p>
    <w:p w:rsidR="0018074C" w:rsidRDefault="0018074C" w:rsidP="0065703E">
      <w:pPr>
        <w:rPr>
          <w:rFonts w:ascii="宋体" w:hAnsi="宋体"/>
        </w:rPr>
      </w:pPr>
    </w:p>
    <w:p w:rsidR="0065703E" w:rsidRDefault="0065703E" w:rsidP="0065703E">
      <w:pPr>
        <w:rPr>
          <w:rFonts w:ascii="宋体"/>
        </w:rPr>
      </w:pPr>
      <w:r w:rsidRPr="00DF2BAD">
        <w:t xml:space="preserve">(10) </w:t>
      </w:r>
      <w:r>
        <w:rPr>
          <w:rFonts w:ascii="宋体" w:hAnsi="宋体" w:hint="eastAsia"/>
        </w:rPr>
        <w:t>设函数</w:t>
      </w:r>
      <w:r w:rsidR="004376F5" w:rsidRPr="004376F5">
        <w:rPr>
          <w:position w:val="-30"/>
        </w:rPr>
        <w:object w:dxaOrig="1340" w:dyaOrig="859">
          <v:shape id="_x0000_i1144" type="#_x0000_t75" style="width:67pt;height:43.2pt" o:ole="">
            <v:imagedata r:id="rId253" o:title=""/>
          </v:shape>
          <o:OLEObject Type="Embed" ProgID="Equation.DSMT4" ShapeID="_x0000_i1144" DrawAspect="Content" ObjectID="_1699979911" r:id="rId254"/>
        </w:object>
      </w:r>
      <w:r>
        <w:rPr>
          <w:rFonts w:ascii="宋体" w:hAnsi="宋体" w:hint="eastAsia"/>
        </w:rPr>
        <w:t>，则</w:t>
      </w:r>
      <w:r w:rsidR="004376F5" w:rsidRPr="004376F5">
        <w:rPr>
          <w:position w:val="-20"/>
        </w:rPr>
        <w:object w:dxaOrig="900" w:dyaOrig="520">
          <v:shape id="_x0000_i1145" type="#_x0000_t75" style="width:45.1pt;height:26.3pt" o:ole="">
            <v:imagedata r:id="rId255" o:title=""/>
          </v:shape>
          <o:OLEObject Type="Embed" ProgID="Equation.DSMT4" ShapeID="_x0000_i1145" DrawAspect="Content" ObjectID="_1699979912" r:id="rId256"/>
        </w:object>
      </w:r>
      <w:r w:rsidR="00DF2BAD">
        <w:rPr>
          <w:rFonts w:ascii="宋体" w:hAnsi="宋体"/>
          <w:u w:val="single"/>
        </w:rPr>
        <w:t xml:space="preserve">    </w:t>
      </w:r>
      <w:r w:rsidR="00DF2BAD">
        <w:rPr>
          <w:rFonts w:ascii="宋体" w:hAnsi="宋体" w:hint="eastAsia"/>
          <w:u w:val="single"/>
        </w:rPr>
        <w:t xml:space="preserve"> </w:t>
      </w:r>
      <w:r w:rsidR="00DF2BAD">
        <w:rPr>
          <w:rFonts w:ascii="宋体" w:hAnsi="宋体"/>
          <w:u w:val="single"/>
        </w:rPr>
        <w:t xml:space="preserve"> </w:t>
      </w:r>
      <w:r w:rsidR="00DF2BAD">
        <w:rPr>
          <w:rFonts w:ascii="宋体" w:hAnsi="宋体" w:hint="eastAsia"/>
          <w:u w:val="single"/>
        </w:rPr>
        <w:t xml:space="preserve">  </w:t>
      </w:r>
      <w:r w:rsidR="00DF2BAD">
        <w:rPr>
          <w:rFonts w:ascii="宋体" w:hAnsi="宋体" w:hint="eastAsia"/>
        </w:rPr>
        <w:t>．</w:t>
      </w:r>
    </w:p>
    <w:p w:rsidR="00DF2BAD" w:rsidRDefault="00DF2BAD" w:rsidP="00DF2BAD">
      <w:pPr>
        <w:rPr>
          <w:rFonts w:ascii="宋体" w:hAnsi="宋体"/>
        </w:rPr>
      </w:pPr>
    </w:p>
    <w:p w:rsidR="0018074C" w:rsidRDefault="00DF2BAD" w:rsidP="00DF2BAD">
      <w:pPr>
        <w:rPr>
          <w:rFonts w:ascii="宋体" w:hAnsi="宋体"/>
          <w:szCs w:val="21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4376F5" w:rsidRPr="004376F5">
        <w:rPr>
          <w:position w:val="-14"/>
        </w:rPr>
        <w:object w:dxaOrig="2000" w:dyaOrig="400">
          <v:shape id="_x0000_i1146" type="#_x0000_t75" style="width:100.15pt;height:20.05pt" o:ole="">
            <v:imagedata r:id="rId257" o:title=""/>
          </v:shape>
          <o:OLEObject Type="Embed" ProgID="Equation.DSMT4" ShapeID="_x0000_i1146" DrawAspect="Content" ObjectID="_1699979913" r:id="rId258"/>
        </w:object>
      </w:r>
      <w:r>
        <w:rPr>
          <w:rFonts w:ascii="宋体" w:hAnsi="宋体" w:hint="eastAsia"/>
        </w:rPr>
        <w:t>．</w:t>
      </w:r>
      <w:r w:rsidR="00F83B60">
        <w:rPr>
          <w:rFonts w:hint="eastAsia"/>
        </w:rPr>
        <w:t>因为</w:t>
      </w:r>
      <w:r w:rsidR="004376F5" w:rsidRPr="004376F5">
        <w:rPr>
          <w:position w:val="-32"/>
        </w:rPr>
        <w:object w:dxaOrig="3360" w:dyaOrig="880">
          <v:shape id="_x0000_i1147" type="#_x0000_t75" style="width:167.8pt;height:43.85pt" o:ole="">
            <v:imagedata r:id="rId259" o:title=""/>
          </v:shape>
          <o:OLEObject Type="Embed" ProgID="Equation.DSMT4" ShapeID="_x0000_i1147" DrawAspect="Content" ObjectID="_1699979914" r:id="rId260"/>
        </w:object>
      </w:r>
      <w:r w:rsidR="00F83B60">
        <w:rPr>
          <w:rFonts w:hint="eastAsia"/>
        </w:rPr>
        <w:t>，所以</w:t>
      </w:r>
      <w:r w:rsidR="0018074C">
        <w:rPr>
          <w:rFonts w:ascii="宋体" w:hAnsi="宋体" w:hint="eastAsia"/>
        </w:rPr>
        <w:t>,</w:t>
      </w:r>
    </w:p>
    <w:p w:rsidR="0018074C" w:rsidRDefault="004376F5" w:rsidP="0018074C">
      <w:pPr>
        <w:jc w:val="center"/>
        <w:rPr>
          <w:rFonts w:ascii="宋体" w:hAnsi="宋体"/>
        </w:rPr>
      </w:pPr>
      <w:r w:rsidRPr="004376F5">
        <w:rPr>
          <w:position w:val="-84"/>
        </w:rPr>
        <w:object w:dxaOrig="4220" w:dyaOrig="1800">
          <v:shape id="_x0000_i1148" type="#_x0000_t75" style="width:211pt;height:90.15pt" o:ole="">
            <v:imagedata r:id="rId261" o:title=""/>
          </v:shape>
          <o:OLEObject Type="Embed" ProgID="Equation.DSMT4" ShapeID="_x0000_i1148" DrawAspect="Content" ObjectID="_1699979915" r:id="rId262"/>
        </w:object>
      </w:r>
    </w:p>
    <w:p w:rsidR="00F83B60" w:rsidRDefault="0018074C" w:rsidP="00F83B60">
      <w:pPr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所以</w:t>
      </w:r>
      <w:r w:rsidR="004376F5" w:rsidRPr="004376F5">
        <w:rPr>
          <w:position w:val="-32"/>
        </w:rPr>
        <w:object w:dxaOrig="1719" w:dyaOrig="720">
          <v:shape id="_x0000_i1149" type="#_x0000_t75" style="width:85.75pt;height:36.3pt" o:ole="">
            <v:imagedata r:id="rId263" o:title=""/>
          </v:shape>
          <o:OLEObject Type="Embed" ProgID="Equation.DSMT4" ShapeID="_x0000_i1149" DrawAspect="Content" ObjectID="_1699979916" r:id="rId264"/>
        </w:object>
      </w:r>
      <w:r>
        <w:rPr>
          <w:rFonts w:ascii="宋体" w:hAnsi="宋体" w:hint="eastAsia"/>
        </w:rPr>
        <w:t>，</w:t>
      </w:r>
      <w:r w:rsidR="004376F5" w:rsidRPr="004376F5">
        <w:rPr>
          <w:position w:val="-34"/>
        </w:rPr>
        <w:object w:dxaOrig="2040" w:dyaOrig="760">
          <v:shape id="_x0000_i1150" type="#_x0000_t75" style="width:102.05pt;height:38.2pt" o:ole="">
            <v:imagedata r:id="rId265" o:title=""/>
          </v:shape>
          <o:OLEObject Type="Embed" ProgID="Equation.DSMT4" ShapeID="_x0000_i1150" DrawAspect="Content" ObjectID="_1699979917" r:id="rId266"/>
        </w:object>
      </w:r>
      <w:r w:rsidR="00F83B60">
        <w:rPr>
          <w:rFonts w:ascii="宋体" w:hAnsi="宋体" w:hint="eastAsia"/>
        </w:rPr>
        <w:t>．</w:t>
      </w:r>
      <w:r>
        <w:rPr>
          <w:rFonts w:ascii="宋体" w:hAnsi="宋体" w:hint="eastAsia"/>
        </w:rPr>
        <w:t>从而</w:t>
      </w:r>
    </w:p>
    <w:p w:rsidR="0018074C" w:rsidRDefault="004376F5" w:rsidP="00F83B60">
      <w:pPr>
        <w:ind w:leftChars="200" w:left="480"/>
        <w:jc w:val="center"/>
        <w:rPr>
          <w:rFonts w:ascii="宋体" w:hAnsi="宋体"/>
        </w:rPr>
      </w:pPr>
      <w:r w:rsidRPr="004376F5">
        <w:rPr>
          <w:position w:val="-20"/>
        </w:rPr>
        <w:object w:dxaOrig="5899" w:dyaOrig="520">
          <v:shape id="_x0000_i1151" type="#_x0000_t75" style="width:294.9pt;height:26.3pt" o:ole="">
            <v:imagedata r:id="rId267" o:title=""/>
          </v:shape>
          <o:OLEObject Type="Embed" ProgID="Equation.DSMT4" ShapeID="_x0000_i1151" DrawAspect="Content" ObjectID="_1699979918" r:id="rId268"/>
        </w:object>
      </w:r>
    </w:p>
    <w:p w:rsidR="0018074C" w:rsidRPr="0018074C" w:rsidRDefault="0018074C" w:rsidP="0065703E">
      <w:pPr>
        <w:rPr>
          <w:rFonts w:ascii="宋体" w:hAnsi="宋体"/>
        </w:rPr>
      </w:pPr>
    </w:p>
    <w:p w:rsidR="0018074C" w:rsidRDefault="0018074C" w:rsidP="0065703E">
      <w:pPr>
        <w:rPr>
          <w:rFonts w:ascii="宋体" w:hAnsi="宋体"/>
        </w:rPr>
      </w:pPr>
    </w:p>
    <w:p w:rsidR="0065703E" w:rsidRDefault="0065703E" w:rsidP="0065703E">
      <w:pPr>
        <w:rPr>
          <w:rFonts w:ascii="宋体"/>
        </w:rPr>
      </w:pPr>
      <w:r w:rsidRPr="00DF2BAD">
        <w:t xml:space="preserve">(11) </w:t>
      </w:r>
      <w:r>
        <w:rPr>
          <w:rFonts w:ascii="宋体" w:hAnsi="宋体" w:hint="eastAsia"/>
        </w:rPr>
        <w:t>曲线</w:t>
      </w:r>
      <w:r w:rsidR="004376F5" w:rsidRPr="004376F5">
        <w:rPr>
          <w:position w:val="-28"/>
        </w:rPr>
        <w:object w:dxaOrig="2060" w:dyaOrig="680">
          <v:shape id="_x0000_i1152" type="#_x0000_t75" style="width:103.3pt;height:33.8pt" o:ole="">
            <v:imagedata r:id="rId269" o:title=""/>
          </v:shape>
          <o:OLEObject Type="Embed" ProgID="Equation.DSMT4" ShapeID="_x0000_i1152" DrawAspect="Content" ObjectID="_1699979919" r:id="rId270"/>
        </w:object>
      </w:r>
      <w:r>
        <w:rPr>
          <w:rFonts w:ascii="宋体" w:hAnsi="宋体" w:hint="eastAsia"/>
        </w:rPr>
        <w:t>在点</w:t>
      </w:r>
      <w:r w:rsidR="004376F5" w:rsidRPr="004376F5">
        <w:rPr>
          <w:position w:val="-14"/>
        </w:rPr>
        <w:object w:dxaOrig="580" w:dyaOrig="400">
          <v:shape id="_x0000_i1153" type="#_x0000_t75" style="width:28.8pt;height:20.05pt" o:ole="">
            <v:imagedata r:id="rId271" o:title=""/>
          </v:shape>
          <o:OLEObject Type="Embed" ProgID="Equation.DSMT4" ShapeID="_x0000_i1153" DrawAspect="Content" ObjectID="_1699979920" r:id="rId272"/>
        </w:object>
      </w:r>
      <w:r>
        <w:rPr>
          <w:rFonts w:ascii="宋体" w:hAnsi="宋体" w:hint="eastAsia"/>
        </w:rPr>
        <w:t>处的切线方程为</w:t>
      </w:r>
      <w:r w:rsidR="00DF2BAD">
        <w:rPr>
          <w:rFonts w:ascii="宋体" w:hAnsi="宋体"/>
          <w:u w:val="single"/>
        </w:rPr>
        <w:t xml:space="preserve">    </w:t>
      </w:r>
      <w:r w:rsidR="00DF2BAD">
        <w:rPr>
          <w:rFonts w:ascii="宋体" w:hAnsi="宋体" w:hint="eastAsia"/>
          <w:u w:val="single"/>
        </w:rPr>
        <w:t xml:space="preserve"> </w:t>
      </w:r>
      <w:r w:rsidR="00DF2BAD">
        <w:rPr>
          <w:rFonts w:ascii="宋体" w:hAnsi="宋体"/>
          <w:u w:val="single"/>
        </w:rPr>
        <w:t xml:space="preserve"> </w:t>
      </w:r>
      <w:r w:rsidR="00DF2BAD">
        <w:rPr>
          <w:rFonts w:ascii="宋体" w:hAnsi="宋体" w:hint="eastAsia"/>
          <w:u w:val="single"/>
        </w:rPr>
        <w:t xml:space="preserve">  </w:t>
      </w:r>
      <w:r w:rsidR="00DF2BAD">
        <w:rPr>
          <w:rFonts w:ascii="宋体" w:hAnsi="宋体" w:hint="eastAsia"/>
        </w:rPr>
        <w:t>．</w:t>
      </w:r>
    </w:p>
    <w:p w:rsidR="00DF2BAD" w:rsidRDefault="00DF2BAD" w:rsidP="00DF2BAD">
      <w:pPr>
        <w:rPr>
          <w:rFonts w:ascii="宋体" w:hAnsi="宋体"/>
        </w:rPr>
      </w:pPr>
    </w:p>
    <w:p w:rsidR="0018074C" w:rsidRPr="00DF2BAD" w:rsidRDefault="00DF2BAD" w:rsidP="00DF2BAD">
      <w:pPr>
        <w:rPr>
          <w:rFonts w:ascii="宋体" w:hAnsi="宋体"/>
          <w:szCs w:val="21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4376F5" w:rsidRPr="004376F5">
        <w:rPr>
          <w:position w:val="-10"/>
        </w:rPr>
        <w:object w:dxaOrig="859" w:dyaOrig="320">
          <v:shape id="_x0000_i1154" type="#_x0000_t75" style="width:43.2pt;height:16.3pt" o:ole="">
            <v:imagedata r:id="rId273" o:title=""/>
          </v:shape>
          <o:OLEObject Type="Embed" ProgID="Equation.DSMT4" ShapeID="_x0000_i1154" DrawAspect="Content" ObjectID="_1699979921" r:id="rId274"/>
        </w:object>
      </w:r>
      <w:r>
        <w:rPr>
          <w:rFonts w:ascii="宋体" w:hAnsi="宋体" w:hint="eastAsia"/>
          <w:szCs w:val="21"/>
        </w:rPr>
        <w:t>．</w:t>
      </w:r>
      <w:r w:rsidR="0018074C">
        <w:rPr>
          <w:rFonts w:ascii="宋体" w:hAnsi="宋体" w:hint="eastAsia"/>
          <w:szCs w:val="21"/>
        </w:rPr>
        <w:t>方程</w:t>
      </w:r>
      <w:r w:rsidR="0076072B">
        <w:rPr>
          <w:rFonts w:ascii="宋体" w:hAnsi="宋体"/>
        </w:rPr>
        <w:t>两</w:t>
      </w:r>
      <w:r w:rsidR="0076072B">
        <w:rPr>
          <w:rFonts w:ascii="宋体" w:hAnsi="宋体" w:hint="eastAsia"/>
        </w:rPr>
        <w:t>边</w:t>
      </w:r>
      <w:r w:rsidR="0018074C">
        <w:rPr>
          <w:rFonts w:ascii="宋体" w:hAnsi="宋体"/>
        </w:rPr>
        <w:t>对</w:t>
      </w:r>
      <w:r w:rsidR="004376F5" w:rsidRPr="00025957">
        <w:rPr>
          <w:position w:val="-4"/>
        </w:rPr>
        <w:object w:dxaOrig="200" w:dyaOrig="200">
          <v:shape id="_x0000_i1155" type="#_x0000_t75" style="width:10pt;height:10pt" o:ole="">
            <v:imagedata r:id="rId275" o:title=""/>
          </v:shape>
          <o:OLEObject Type="Embed" ProgID="Equation.DSMT4" ShapeID="_x0000_i1155" DrawAspect="Content" ObjectID="_1699979922" r:id="rId276"/>
        </w:object>
      </w:r>
      <w:r w:rsidR="0018074C">
        <w:rPr>
          <w:rFonts w:ascii="宋体" w:hAnsi="宋体"/>
        </w:rPr>
        <w:t>求导</w:t>
      </w:r>
      <w:r w:rsidR="0076072B">
        <w:rPr>
          <w:rFonts w:ascii="宋体" w:hAnsi="宋体" w:hint="eastAsia"/>
        </w:rPr>
        <w:t>得</w:t>
      </w:r>
    </w:p>
    <w:p w:rsidR="0018074C" w:rsidRDefault="004376F5" w:rsidP="0076072B">
      <w:pPr>
        <w:ind w:leftChars="200" w:left="480"/>
        <w:jc w:val="center"/>
        <w:rPr>
          <w:rFonts w:ascii="宋体" w:hAnsi="宋体"/>
        </w:rPr>
      </w:pPr>
      <w:r w:rsidRPr="004376F5">
        <w:rPr>
          <w:position w:val="-28"/>
        </w:rPr>
        <w:object w:dxaOrig="3260" w:dyaOrig="680">
          <v:shape id="_x0000_i1156" type="#_x0000_t75" style="width:162.8pt;height:33.8pt" o:ole="">
            <v:imagedata r:id="rId277" o:title=""/>
          </v:shape>
          <o:OLEObject Type="Embed" ProgID="Equation.DSMT4" ShapeID="_x0000_i1156" DrawAspect="Content" ObjectID="_1699979923" r:id="rId278"/>
        </w:object>
      </w:r>
    </w:p>
    <w:p w:rsidR="0018074C" w:rsidRPr="0076072B" w:rsidRDefault="0018074C" w:rsidP="0076072B">
      <w:pPr>
        <w:ind w:leftChars="200" w:left="480"/>
        <w:rPr>
          <w:rFonts w:ascii="宋体" w:hAnsi="宋体"/>
        </w:rPr>
      </w:pPr>
      <w:r>
        <w:rPr>
          <w:rFonts w:ascii="宋体" w:hAnsi="宋体"/>
        </w:rPr>
        <w:t>将</w:t>
      </w:r>
      <w:r w:rsidR="004376F5" w:rsidRPr="004376F5">
        <w:rPr>
          <w:position w:val="-10"/>
        </w:rPr>
        <w:object w:dxaOrig="580" w:dyaOrig="320">
          <v:shape id="_x0000_i1157" type="#_x0000_t75" style="width:28.8pt;height:16.3pt" o:ole="">
            <v:imagedata r:id="rId279" o:title=""/>
          </v:shape>
          <o:OLEObject Type="Embed" ProgID="Equation.DSMT4" ShapeID="_x0000_i1157" DrawAspect="Content" ObjectID="_1699979924" r:id="rId280"/>
        </w:object>
      </w:r>
      <w:r w:rsidR="0076072B">
        <w:rPr>
          <w:rFonts w:hint="eastAsia"/>
        </w:rPr>
        <w:t>，</w:t>
      </w:r>
      <w:r w:rsidR="004376F5" w:rsidRPr="004376F5">
        <w:rPr>
          <w:position w:val="-10"/>
        </w:rPr>
        <w:object w:dxaOrig="580" w:dyaOrig="320">
          <v:shape id="_x0000_i1158" type="#_x0000_t75" style="width:28.8pt;height:16.3pt" o:ole="">
            <v:imagedata r:id="rId281" o:title=""/>
          </v:shape>
          <o:OLEObject Type="Embed" ProgID="Equation.DSMT4" ShapeID="_x0000_i1158" DrawAspect="Content" ObjectID="_1699979925" r:id="rId282"/>
        </w:object>
      </w:r>
      <w:r>
        <w:rPr>
          <w:rFonts w:ascii="宋体" w:hAnsi="宋体"/>
        </w:rPr>
        <w:t>代入上式，解得</w:t>
      </w:r>
      <w:r w:rsidR="004376F5" w:rsidRPr="004376F5">
        <w:rPr>
          <w:position w:val="-20"/>
        </w:rPr>
        <w:object w:dxaOrig="1180" w:dyaOrig="520">
          <v:shape id="_x0000_i1159" type="#_x0000_t75" style="width:58.85pt;height:26.3pt" o:ole="">
            <v:imagedata r:id="rId283" o:title=""/>
          </v:shape>
          <o:OLEObject Type="Embed" ProgID="Equation.DSMT4" ShapeID="_x0000_i1159" DrawAspect="Content" ObjectID="_1699979926" r:id="rId284"/>
        </w:objec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故切线方程为</w:t>
      </w:r>
      <w:r w:rsidR="004376F5" w:rsidRPr="004376F5">
        <w:rPr>
          <w:position w:val="-10"/>
        </w:rPr>
        <w:object w:dxaOrig="859" w:dyaOrig="320">
          <v:shape id="_x0000_i1160" type="#_x0000_t75" style="width:43.2pt;height:16.3pt" o:ole="">
            <v:imagedata r:id="rId285" o:title=""/>
          </v:shape>
          <o:OLEObject Type="Embed" ProgID="Equation.DSMT4" ShapeID="_x0000_i1160" DrawAspect="Content" ObjectID="_1699979927" r:id="rId286"/>
        </w:object>
      </w:r>
      <w:r w:rsidR="0076072B">
        <w:rPr>
          <w:rFonts w:ascii="宋体" w:hAnsi="宋体" w:hint="eastAsia"/>
        </w:rPr>
        <w:t>．</w:t>
      </w:r>
    </w:p>
    <w:p w:rsidR="0018074C" w:rsidRDefault="0018074C" w:rsidP="0065703E">
      <w:pPr>
        <w:rPr>
          <w:rFonts w:ascii="宋体" w:hAnsi="宋体"/>
        </w:rPr>
      </w:pPr>
    </w:p>
    <w:p w:rsidR="00DF2BAD" w:rsidRDefault="00DF2BAD" w:rsidP="0065703E">
      <w:pPr>
        <w:rPr>
          <w:rFonts w:ascii="宋体" w:hAnsi="宋体"/>
        </w:rPr>
      </w:pPr>
    </w:p>
    <w:p w:rsidR="0065703E" w:rsidRDefault="0065703E" w:rsidP="00DF2BAD">
      <w:pPr>
        <w:ind w:left="480" w:hangingChars="200" w:hanging="480"/>
        <w:rPr>
          <w:rFonts w:ascii="宋体" w:hAnsi="宋体"/>
        </w:rPr>
      </w:pPr>
      <w:r w:rsidRPr="00DF2BAD">
        <w:t xml:space="preserve">(12) </w:t>
      </w:r>
      <w:r>
        <w:rPr>
          <w:rFonts w:ascii="宋体" w:hAnsi="宋体" w:hint="eastAsia"/>
        </w:rPr>
        <w:t>曲线</w:t>
      </w:r>
      <w:r w:rsidR="004376F5" w:rsidRPr="004376F5">
        <w:rPr>
          <w:position w:val="-12"/>
        </w:rPr>
        <w:object w:dxaOrig="1240" w:dyaOrig="440">
          <v:shape id="_x0000_i1161" type="#_x0000_t75" style="width:62pt;height:21.9pt" o:ole="">
            <v:imagedata r:id="rId287" o:title=""/>
          </v:shape>
          <o:OLEObject Type="Embed" ProgID="Equation.DSMT4" ShapeID="_x0000_i1161" DrawAspect="Content" ObjectID="_1699979928" r:id="rId288"/>
        </w:object>
      </w:r>
      <w:r>
        <w:rPr>
          <w:rFonts w:ascii="宋体" w:hAnsi="宋体" w:hint="eastAsia"/>
        </w:rPr>
        <w:t>，直线</w:t>
      </w:r>
      <w:r w:rsidR="004376F5" w:rsidRPr="00025957">
        <w:rPr>
          <w:position w:val="-4"/>
        </w:rPr>
        <w:object w:dxaOrig="560" w:dyaOrig="260">
          <v:shape id="_x0000_i1162" type="#_x0000_t75" style="width:28.15pt;height:13.15pt" o:ole="">
            <v:imagedata r:id="rId289" o:title=""/>
          </v:shape>
          <o:OLEObject Type="Embed" ProgID="Equation.DSMT4" ShapeID="_x0000_i1162" DrawAspect="Content" ObjectID="_1699979929" r:id="rId290"/>
        </w:object>
      </w:r>
      <w:r>
        <w:rPr>
          <w:rFonts w:ascii="宋体" w:hAnsi="宋体" w:hint="eastAsia"/>
        </w:rPr>
        <w:t>及</w:t>
      </w:r>
      <w:r w:rsidR="004376F5" w:rsidRPr="00025957">
        <w:rPr>
          <w:position w:val="-4"/>
        </w:rPr>
        <w:object w:dxaOrig="200" w:dyaOrig="200">
          <v:shape id="_x0000_i1163" type="#_x0000_t75" style="width:10pt;height:10pt" o:ole="">
            <v:imagedata r:id="rId291" o:title=""/>
          </v:shape>
          <o:OLEObject Type="Embed" ProgID="Equation.DSMT4" ShapeID="_x0000_i1163" DrawAspect="Content" ObjectID="_1699979930" r:id="rId292"/>
        </w:object>
      </w:r>
      <w:r>
        <w:rPr>
          <w:rFonts w:ascii="宋体" w:hAnsi="宋体" w:hint="eastAsia"/>
        </w:rPr>
        <w:t>轴所围成的平面图形绕</w:t>
      </w:r>
      <w:r w:rsidR="004376F5" w:rsidRPr="00025957">
        <w:rPr>
          <w:position w:val="-4"/>
        </w:rPr>
        <w:object w:dxaOrig="200" w:dyaOrig="200">
          <v:shape id="_x0000_i1164" type="#_x0000_t75" style="width:10pt;height:10pt" o:ole="">
            <v:imagedata r:id="rId293" o:title=""/>
          </v:shape>
          <o:OLEObject Type="Embed" ProgID="Equation.DSMT4" ShapeID="_x0000_i1164" DrawAspect="Content" ObjectID="_1699979931" r:id="rId294"/>
        </w:object>
      </w:r>
      <w:r>
        <w:rPr>
          <w:rFonts w:ascii="宋体" w:hAnsi="宋体" w:hint="eastAsia"/>
        </w:rPr>
        <w:t>轴旋转所成的旋转体的体积为</w:t>
      </w:r>
      <w:r w:rsidR="00DF2BAD">
        <w:rPr>
          <w:rFonts w:ascii="宋体" w:hAnsi="宋体"/>
          <w:u w:val="single"/>
        </w:rPr>
        <w:t xml:space="preserve">    </w:t>
      </w:r>
      <w:r w:rsidR="00DF2BAD">
        <w:rPr>
          <w:rFonts w:ascii="宋体" w:hAnsi="宋体" w:hint="eastAsia"/>
          <w:u w:val="single"/>
        </w:rPr>
        <w:t xml:space="preserve"> </w:t>
      </w:r>
      <w:r w:rsidR="00DF2BAD">
        <w:rPr>
          <w:rFonts w:ascii="宋体" w:hAnsi="宋体"/>
          <w:u w:val="single"/>
        </w:rPr>
        <w:t xml:space="preserve"> </w:t>
      </w:r>
      <w:r w:rsidR="00DF2BAD">
        <w:rPr>
          <w:rFonts w:ascii="宋体" w:hAnsi="宋体" w:hint="eastAsia"/>
          <w:u w:val="single"/>
        </w:rPr>
        <w:t xml:space="preserve">  </w:t>
      </w:r>
      <w:r w:rsidR="00DF2BAD">
        <w:rPr>
          <w:rFonts w:ascii="宋体" w:hAnsi="宋体" w:hint="eastAsia"/>
        </w:rPr>
        <w:t>．</w:t>
      </w:r>
    </w:p>
    <w:p w:rsidR="00DF2BAD" w:rsidRDefault="00DF2BAD" w:rsidP="00DF2BAD">
      <w:pPr>
        <w:rPr>
          <w:rFonts w:ascii="宋体" w:hAnsi="宋体"/>
        </w:rPr>
      </w:pPr>
    </w:p>
    <w:p w:rsidR="0018074C" w:rsidRPr="0076072B" w:rsidRDefault="00DF2BAD" w:rsidP="0076072B">
      <w:pPr>
        <w:rPr>
          <w:rFonts w:ascii="宋体" w:hAnsi="宋体"/>
          <w:szCs w:val="21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4376F5" w:rsidRPr="004376F5">
        <w:rPr>
          <w:position w:val="-24"/>
        </w:rPr>
        <w:object w:dxaOrig="420" w:dyaOrig="620">
          <v:shape id="_x0000_i1165" type="#_x0000_t75" style="width:21.3pt;height:31.3pt" o:ole="">
            <v:imagedata r:id="rId295" o:title=""/>
          </v:shape>
          <o:OLEObject Type="Embed" ProgID="Equation.DSMT4" ShapeID="_x0000_i1165" DrawAspect="Content" ObjectID="_1699979932" r:id="rId296"/>
        </w:object>
      </w:r>
      <w:r>
        <w:rPr>
          <w:rFonts w:ascii="宋体" w:hAnsi="宋体" w:hint="eastAsia"/>
          <w:szCs w:val="21"/>
        </w:rPr>
        <w:t>．</w:t>
      </w:r>
      <w:r w:rsidR="0076072B">
        <w:rPr>
          <w:rFonts w:ascii="宋体" w:hAnsi="宋体" w:hint="eastAsia"/>
          <w:szCs w:val="21"/>
        </w:rPr>
        <w:t>由旋转体的公式有</w:t>
      </w:r>
      <w:r w:rsidR="004376F5" w:rsidRPr="004376F5">
        <w:rPr>
          <w:position w:val="-24"/>
        </w:rPr>
        <w:object w:dxaOrig="3660" w:dyaOrig="620">
          <v:shape id="_x0000_i1166" type="#_x0000_t75" style="width:182.8pt;height:31.3pt" o:ole="">
            <v:imagedata r:id="rId297" o:title=""/>
          </v:shape>
          <o:OLEObject Type="Embed" ProgID="Equation.DSMT4" ShapeID="_x0000_i1166" DrawAspect="Content" ObjectID="_1699979933" r:id="rId298"/>
        </w:object>
      </w:r>
      <w:r w:rsidR="0076072B">
        <w:rPr>
          <w:rFonts w:hint="eastAsia"/>
        </w:rPr>
        <w:t>．</w:t>
      </w:r>
    </w:p>
    <w:p w:rsidR="0018074C" w:rsidRDefault="0018074C" w:rsidP="00DF2BAD">
      <w:pPr>
        <w:rPr>
          <w:rFonts w:ascii="宋体" w:hAnsi="宋体"/>
        </w:rPr>
      </w:pPr>
    </w:p>
    <w:p w:rsidR="0018074C" w:rsidRPr="0018074C" w:rsidRDefault="0018074C" w:rsidP="0065703E">
      <w:pPr>
        <w:rPr>
          <w:rFonts w:ascii="宋体" w:hAnsi="宋体"/>
          <w:szCs w:val="21"/>
        </w:rPr>
      </w:pPr>
    </w:p>
    <w:p w:rsidR="0065703E" w:rsidRDefault="0065703E" w:rsidP="00DF2BAD">
      <w:pPr>
        <w:ind w:left="480" w:hangingChars="200" w:hanging="480"/>
        <w:rPr>
          <w:rFonts w:ascii="宋体"/>
          <w:szCs w:val="21"/>
        </w:rPr>
      </w:pPr>
      <w:r w:rsidRPr="00DF2BAD">
        <w:t xml:space="preserve">(13) </w:t>
      </w:r>
      <w:r>
        <w:rPr>
          <w:rFonts w:ascii="宋体" w:hAnsi="宋体" w:hint="eastAsia"/>
          <w:szCs w:val="21"/>
        </w:rPr>
        <w:t>设二次型</w:t>
      </w:r>
      <w:r w:rsidR="004376F5" w:rsidRPr="004376F5">
        <w:rPr>
          <w:position w:val="-16"/>
        </w:rPr>
        <w:object w:dxaOrig="2079" w:dyaOrig="440">
          <v:shape id="_x0000_i1167" type="#_x0000_t75" style="width:103.95pt;height:21.9pt" o:ole="">
            <v:imagedata r:id="rId299" o:title=""/>
          </v:shape>
          <o:OLEObject Type="Embed" ProgID="Equation.DSMT4" ShapeID="_x0000_i1167" DrawAspect="Content" ObjectID="_1699979934" r:id="rId300"/>
        </w:object>
      </w:r>
      <w:r>
        <w:rPr>
          <w:rFonts w:ascii="宋体" w:hAnsi="宋体" w:hint="eastAsia"/>
          <w:szCs w:val="21"/>
        </w:rPr>
        <w:t>的秩为</w:t>
      </w:r>
      <w:r w:rsidR="004376F5" w:rsidRPr="00025957">
        <w:rPr>
          <w:position w:val="-4"/>
        </w:rPr>
        <w:object w:dxaOrig="180" w:dyaOrig="260">
          <v:shape id="_x0000_i1168" type="#_x0000_t75" style="width:8.75pt;height:13.15pt" o:ole="">
            <v:imagedata r:id="rId301" o:title=""/>
          </v:shape>
          <o:OLEObject Type="Embed" ProgID="Equation.DSMT4" ShapeID="_x0000_i1168" DrawAspect="Content" ObjectID="_1699979935" r:id="rId302"/>
        </w:object>
      </w:r>
      <w:r>
        <w:rPr>
          <w:rFonts w:ascii="宋体" w:hAnsi="宋体" w:hint="eastAsia"/>
          <w:szCs w:val="21"/>
        </w:rPr>
        <w:t>，</w:t>
      </w:r>
      <w:r w:rsidR="004376F5" w:rsidRPr="00025957">
        <w:rPr>
          <w:position w:val="-4"/>
        </w:rPr>
        <w:object w:dxaOrig="240" w:dyaOrig="260">
          <v:shape id="_x0000_i1169" type="#_x0000_t75" style="width:11.9pt;height:13.15pt" o:ole="">
            <v:imagedata r:id="rId303" o:title=""/>
          </v:shape>
          <o:OLEObject Type="Embed" ProgID="Equation.DSMT4" ShapeID="_x0000_i1169" DrawAspect="Content" ObjectID="_1699979936" r:id="rId304"/>
        </w:object>
      </w:r>
      <w:r>
        <w:rPr>
          <w:rFonts w:ascii="宋体" w:hAnsi="宋体" w:hint="eastAsia"/>
          <w:szCs w:val="21"/>
        </w:rPr>
        <w:t>的各行元素之和为</w:t>
      </w:r>
      <w:r w:rsidR="004376F5" w:rsidRPr="004376F5">
        <w:rPr>
          <w:position w:val="-6"/>
        </w:rPr>
        <w:object w:dxaOrig="180" w:dyaOrig="279">
          <v:shape id="_x0000_i1170" type="#_x0000_t75" style="width:8.75pt;height:13.75pt" o:ole="">
            <v:imagedata r:id="rId305" o:title=""/>
          </v:shape>
          <o:OLEObject Type="Embed" ProgID="Equation.DSMT4" ShapeID="_x0000_i1170" DrawAspect="Content" ObjectID="_1699979937" r:id="rId306"/>
        </w:object>
      </w:r>
      <w:r>
        <w:rPr>
          <w:rFonts w:ascii="宋体" w:hAnsi="宋体" w:hint="eastAsia"/>
          <w:szCs w:val="21"/>
        </w:rPr>
        <w:t>，则</w:t>
      </w:r>
      <w:r w:rsidR="004376F5" w:rsidRPr="004376F5">
        <w:rPr>
          <w:position w:val="-10"/>
        </w:rPr>
        <w:object w:dxaOrig="240" w:dyaOrig="320">
          <v:shape id="_x0000_i1171" type="#_x0000_t75" style="width:11.9pt;height:16.3pt" o:ole="">
            <v:imagedata r:id="rId307" o:title=""/>
          </v:shape>
          <o:OLEObject Type="Embed" ProgID="Equation.DSMT4" ShapeID="_x0000_i1171" DrawAspect="Content" ObjectID="_1699979938" r:id="rId308"/>
        </w:object>
      </w:r>
      <w:r>
        <w:rPr>
          <w:rFonts w:ascii="宋体" w:hAnsi="宋体" w:hint="eastAsia"/>
          <w:szCs w:val="21"/>
        </w:rPr>
        <w:t>在正交变换</w:t>
      </w:r>
      <w:r w:rsidR="004376F5" w:rsidRPr="004376F5">
        <w:rPr>
          <w:position w:val="-10"/>
        </w:rPr>
        <w:object w:dxaOrig="740" w:dyaOrig="320">
          <v:shape id="_x0000_i1172" type="#_x0000_t75" style="width:36.95pt;height:16.3pt" o:ole="">
            <v:imagedata r:id="rId309" o:title=""/>
          </v:shape>
          <o:OLEObject Type="Embed" ProgID="Equation.DSMT4" ShapeID="_x0000_i1172" DrawAspect="Content" ObjectID="_1699979939" r:id="rId310"/>
        </w:object>
      </w:r>
      <w:r>
        <w:rPr>
          <w:rFonts w:ascii="宋体" w:hAnsi="宋体" w:hint="eastAsia"/>
          <w:szCs w:val="21"/>
        </w:rPr>
        <w:t>下的标准形为</w:t>
      </w:r>
      <w:r w:rsidR="00DF2BAD">
        <w:rPr>
          <w:rFonts w:ascii="宋体" w:hAnsi="宋体"/>
          <w:u w:val="single"/>
        </w:rPr>
        <w:t xml:space="preserve">    </w:t>
      </w:r>
      <w:r w:rsidR="00DF2BAD">
        <w:rPr>
          <w:rFonts w:ascii="宋体" w:hAnsi="宋体" w:hint="eastAsia"/>
          <w:u w:val="single"/>
        </w:rPr>
        <w:t xml:space="preserve"> </w:t>
      </w:r>
      <w:r w:rsidR="00DF2BAD">
        <w:rPr>
          <w:rFonts w:ascii="宋体" w:hAnsi="宋体"/>
          <w:u w:val="single"/>
        </w:rPr>
        <w:t xml:space="preserve"> </w:t>
      </w:r>
      <w:r w:rsidR="00DF2BAD">
        <w:rPr>
          <w:rFonts w:ascii="宋体" w:hAnsi="宋体" w:hint="eastAsia"/>
          <w:u w:val="single"/>
        </w:rPr>
        <w:t xml:space="preserve">  </w:t>
      </w:r>
      <w:r w:rsidR="00DF2BAD">
        <w:rPr>
          <w:rFonts w:ascii="宋体" w:hAnsi="宋体" w:hint="eastAsia"/>
        </w:rPr>
        <w:t>．</w:t>
      </w:r>
    </w:p>
    <w:p w:rsidR="00DF2BAD" w:rsidRDefault="00DF2BAD" w:rsidP="00DF2BAD">
      <w:pPr>
        <w:rPr>
          <w:rFonts w:ascii="宋体" w:hAnsi="宋体"/>
        </w:rPr>
      </w:pPr>
    </w:p>
    <w:p w:rsidR="0018074C" w:rsidRDefault="00DF2BAD" w:rsidP="0076072B">
      <w:pPr>
        <w:ind w:left="480" w:hangingChars="200" w:hanging="480"/>
        <w:rPr>
          <w:rFonts w:ascii="宋体" w:hAnsi="宋体"/>
          <w:szCs w:val="21"/>
        </w:rPr>
      </w:pPr>
      <w:r w:rsidRPr="007D14AE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</w:rPr>
        <w:t xml:space="preserve"> 应填</w:t>
      </w:r>
      <w:r w:rsidR="004376F5" w:rsidRPr="004376F5">
        <w:rPr>
          <w:position w:val="-12"/>
        </w:rPr>
        <w:object w:dxaOrig="420" w:dyaOrig="380">
          <v:shape id="_x0000_i1173" type="#_x0000_t75" style="width:21.3pt;height:18.8pt" o:ole="">
            <v:imagedata r:id="rId311" o:title=""/>
          </v:shape>
          <o:OLEObject Type="Embed" ProgID="Equation.DSMT4" ShapeID="_x0000_i1173" DrawAspect="Content" ObjectID="_1699979940" r:id="rId312"/>
        </w:object>
      </w:r>
      <w:r w:rsidR="0018074C">
        <w:rPr>
          <w:rFonts w:ascii="宋体" w:hAnsi="宋体"/>
          <w:szCs w:val="21"/>
        </w:rPr>
        <w:t>．</w:t>
      </w:r>
      <w:r w:rsidR="0018074C">
        <w:rPr>
          <w:rFonts w:ascii="宋体" w:hAnsi="宋体" w:hint="eastAsia"/>
          <w:szCs w:val="21"/>
        </w:rPr>
        <w:t>因为</w:t>
      </w:r>
      <w:r w:rsidR="004376F5" w:rsidRPr="00025957">
        <w:rPr>
          <w:position w:val="-4"/>
        </w:rPr>
        <w:object w:dxaOrig="240" w:dyaOrig="260">
          <v:shape id="_x0000_i1174" type="#_x0000_t75" style="width:11.9pt;height:13.15pt" o:ole="">
            <v:imagedata r:id="rId313" o:title=""/>
          </v:shape>
          <o:OLEObject Type="Embed" ProgID="Equation.DSMT4" ShapeID="_x0000_i1174" DrawAspect="Content" ObjectID="_1699979941" r:id="rId314"/>
        </w:object>
      </w:r>
      <w:r w:rsidR="0018074C">
        <w:rPr>
          <w:rFonts w:ascii="宋体" w:hAnsi="宋体" w:hint="eastAsia"/>
          <w:szCs w:val="21"/>
        </w:rPr>
        <w:t>的各行元素之和为</w:t>
      </w:r>
      <w:r w:rsidR="004376F5" w:rsidRPr="004376F5">
        <w:rPr>
          <w:position w:val="-6"/>
        </w:rPr>
        <w:object w:dxaOrig="180" w:dyaOrig="279">
          <v:shape id="_x0000_i1175" type="#_x0000_t75" style="width:8.75pt;height:13.75pt" o:ole="">
            <v:imagedata r:id="rId315" o:title=""/>
          </v:shape>
          <o:OLEObject Type="Embed" ProgID="Equation.DSMT4" ShapeID="_x0000_i1175" DrawAspect="Content" ObjectID="_1699979942" r:id="rId316"/>
        </w:object>
      </w:r>
      <w:r w:rsidR="0018074C">
        <w:rPr>
          <w:rFonts w:ascii="宋体" w:hAnsi="宋体" w:hint="eastAsia"/>
          <w:szCs w:val="21"/>
        </w:rPr>
        <w:t>，所以</w:t>
      </w:r>
      <w:r w:rsidR="004376F5" w:rsidRPr="004376F5">
        <w:rPr>
          <w:position w:val="-50"/>
        </w:rPr>
        <w:object w:dxaOrig="1300" w:dyaOrig="1120">
          <v:shape id="_x0000_i1176" type="#_x0000_t75" style="width:65.1pt;height:55.7pt" o:ole="">
            <v:imagedata r:id="rId317" o:title=""/>
          </v:shape>
          <o:OLEObject Type="Embed" ProgID="Equation.DSMT4" ShapeID="_x0000_i1176" DrawAspect="Content" ObjectID="_1699979943" r:id="rId318"/>
        </w:object>
      </w:r>
      <w:r w:rsidR="0018074C">
        <w:rPr>
          <w:rFonts w:ascii="宋体" w:hAnsi="宋体" w:hint="eastAsia"/>
          <w:szCs w:val="21"/>
        </w:rPr>
        <w:t>，故</w:t>
      </w:r>
      <w:r w:rsidR="004376F5" w:rsidRPr="004376F5">
        <w:rPr>
          <w:position w:val="-6"/>
        </w:rPr>
        <w:object w:dxaOrig="180" w:dyaOrig="279">
          <v:shape id="_x0000_i1177" type="#_x0000_t75" style="width:8.75pt;height:13.75pt" o:ole="">
            <v:imagedata r:id="rId319" o:title=""/>
          </v:shape>
          <o:OLEObject Type="Embed" ProgID="Equation.DSMT4" ShapeID="_x0000_i1177" DrawAspect="Content" ObjectID="_1699979944" r:id="rId320"/>
        </w:object>
      </w:r>
      <w:r w:rsidR="0018074C">
        <w:rPr>
          <w:rFonts w:ascii="宋体" w:hAnsi="宋体" w:hint="eastAsia"/>
          <w:szCs w:val="21"/>
        </w:rPr>
        <w:t>为矩阵</w:t>
      </w:r>
      <w:r w:rsidR="004376F5" w:rsidRPr="00025957">
        <w:rPr>
          <w:position w:val="-4"/>
        </w:rPr>
        <w:object w:dxaOrig="240" w:dyaOrig="260">
          <v:shape id="_x0000_i1178" type="#_x0000_t75" style="width:11.9pt;height:13.15pt" o:ole="">
            <v:imagedata r:id="rId321" o:title=""/>
          </v:shape>
          <o:OLEObject Type="Embed" ProgID="Equation.DSMT4" ShapeID="_x0000_i1178" DrawAspect="Content" ObjectID="_1699979945" r:id="rId322"/>
        </w:object>
      </w:r>
      <w:r w:rsidR="0018074C">
        <w:rPr>
          <w:rFonts w:ascii="宋体" w:hAnsi="宋体" w:hint="eastAsia"/>
          <w:szCs w:val="21"/>
        </w:rPr>
        <w:t>的特征值</w:t>
      </w:r>
      <w:r w:rsidR="0018074C">
        <w:rPr>
          <w:rFonts w:ascii="宋体" w:hAnsi="宋体"/>
          <w:szCs w:val="21"/>
        </w:rPr>
        <w:t>．</w:t>
      </w:r>
      <w:r w:rsidR="0018074C">
        <w:rPr>
          <w:rFonts w:ascii="宋体" w:hAnsi="宋体" w:hint="eastAsia"/>
          <w:szCs w:val="21"/>
        </w:rPr>
        <w:t>由</w:t>
      </w:r>
      <w:r w:rsidR="004376F5" w:rsidRPr="004376F5">
        <w:rPr>
          <w:position w:val="-10"/>
        </w:rPr>
        <w:object w:dxaOrig="859" w:dyaOrig="320">
          <v:shape id="_x0000_i1179" type="#_x0000_t75" style="width:43.2pt;height:16.3pt" o:ole="">
            <v:imagedata r:id="rId323" o:title=""/>
          </v:shape>
          <o:OLEObject Type="Embed" ProgID="Equation.DSMT4" ShapeID="_x0000_i1179" DrawAspect="Content" ObjectID="_1699979946" r:id="rId324"/>
        </w:object>
      </w:r>
      <w:r w:rsidR="0018074C">
        <w:rPr>
          <w:rFonts w:ascii="宋体" w:hAnsi="宋体" w:hint="eastAsia"/>
          <w:szCs w:val="21"/>
        </w:rPr>
        <w:t>知矩阵</w:t>
      </w:r>
      <w:r w:rsidR="004376F5" w:rsidRPr="00025957">
        <w:rPr>
          <w:position w:val="-4"/>
        </w:rPr>
        <w:object w:dxaOrig="240" w:dyaOrig="260">
          <v:shape id="_x0000_i1180" type="#_x0000_t75" style="width:11.9pt;height:13.15pt" o:ole="">
            <v:imagedata r:id="rId325" o:title=""/>
          </v:shape>
          <o:OLEObject Type="Embed" ProgID="Equation.DSMT4" ShapeID="_x0000_i1180" DrawAspect="Content" ObjectID="_1699979947" r:id="rId326"/>
        </w:object>
      </w:r>
      <w:r w:rsidR="0018074C">
        <w:rPr>
          <w:rFonts w:ascii="宋体" w:hAnsi="宋体" w:hint="eastAsia"/>
          <w:szCs w:val="21"/>
        </w:rPr>
        <w:t>有两个特征值为零，从而</w:t>
      </w:r>
      <w:r w:rsidR="004376F5" w:rsidRPr="004376F5">
        <w:rPr>
          <w:position w:val="-12"/>
        </w:rPr>
        <w:object w:dxaOrig="1719" w:dyaOrig="360">
          <v:shape id="_x0000_i1181" type="#_x0000_t75" style="width:85.75pt;height:18.15pt" o:ole="">
            <v:imagedata r:id="rId327" o:title=""/>
          </v:shape>
          <o:OLEObject Type="Embed" ProgID="Equation.DSMT4" ShapeID="_x0000_i1181" DrawAspect="Content" ObjectID="_1699979948" r:id="rId328"/>
        </w:object>
      </w:r>
      <w:r w:rsidR="0018074C">
        <w:rPr>
          <w:rFonts w:ascii="宋体" w:hAnsi="宋体"/>
          <w:szCs w:val="21"/>
        </w:rPr>
        <w:t>．</w:t>
      </w:r>
      <w:r w:rsidR="0018074C">
        <w:rPr>
          <w:rFonts w:ascii="宋体" w:hAnsi="宋体" w:hint="eastAsia"/>
          <w:szCs w:val="21"/>
        </w:rPr>
        <w:t>所以二次型在正交变换下的标准形为</w:t>
      </w:r>
      <w:r w:rsidR="004376F5" w:rsidRPr="004376F5">
        <w:rPr>
          <w:position w:val="-12"/>
        </w:rPr>
        <w:object w:dxaOrig="420" w:dyaOrig="380">
          <v:shape id="_x0000_i1182" type="#_x0000_t75" style="width:21.3pt;height:18.8pt" o:ole="">
            <v:imagedata r:id="rId329" o:title=""/>
          </v:shape>
          <o:OLEObject Type="Embed" ProgID="Equation.DSMT4" ShapeID="_x0000_i1182" DrawAspect="Content" ObjectID="_1699979949" r:id="rId330"/>
        </w:object>
      </w:r>
      <w:r w:rsidR="0018074C">
        <w:rPr>
          <w:rFonts w:ascii="宋体" w:hAnsi="宋体"/>
          <w:szCs w:val="21"/>
        </w:rPr>
        <w:t>．</w:t>
      </w:r>
    </w:p>
    <w:p w:rsidR="00F81996" w:rsidRPr="0018074C" w:rsidRDefault="00F81996" w:rsidP="00F81996">
      <w:pPr>
        <w:rPr>
          <w:rFonts w:ascii="宋体" w:hAnsi="宋体"/>
        </w:rPr>
      </w:pPr>
    </w:p>
    <w:p w:rsidR="00F81996" w:rsidRDefault="00F81996" w:rsidP="00F81996">
      <w:pPr>
        <w:rPr>
          <w:rFonts w:ascii="宋体" w:hAnsi="宋体"/>
        </w:rPr>
      </w:pPr>
    </w:p>
    <w:p w:rsidR="00F81996" w:rsidRDefault="00F81996" w:rsidP="00F81996">
      <w:pPr>
        <w:ind w:left="480" w:hangingChars="200" w:hanging="480"/>
        <w:rPr>
          <w:rFonts w:ascii="宋体"/>
        </w:rPr>
      </w:pPr>
      <w:r>
        <w:t>(14)</w:t>
      </w:r>
      <w:r w:rsidRPr="00F81996">
        <w:rPr>
          <w:rStyle w:val="ae"/>
          <w:rFonts w:hint="eastAsia"/>
        </w:rPr>
        <w:t>【同试卷一第二</w:t>
      </w:r>
      <w:r w:rsidRPr="00F81996">
        <w:rPr>
          <w:rStyle w:val="ae"/>
          <w:rFonts w:hint="eastAsia"/>
        </w:rPr>
        <w:t>(14)</w:t>
      </w:r>
      <w:r w:rsidRPr="00F81996">
        <w:rPr>
          <w:rStyle w:val="ae"/>
          <w:rFonts w:hint="eastAsia"/>
        </w:rPr>
        <w:t>题】</w:t>
      </w:r>
      <w:r>
        <w:rPr>
          <w:rFonts w:ascii="宋体" w:hAnsi="宋体" w:hint="eastAsia"/>
        </w:rPr>
        <w:t>设二维随机变量</w:t>
      </w:r>
      <w:r w:rsidR="004376F5" w:rsidRPr="004376F5">
        <w:rPr>
          <w:position w:val="-14"/>
        </w:rPr>
        <w:object w:dxaOrig="680" w:dyaOrig="400">
          <v:shape id="_x0000_i1183" type="#_x0000_t75" style="width:33.8pt;height:20.05pt" o:ole="">
            <v:imagedata r:id="rId331" o:title=""/>
          </v:shape>
          <o:OLEObject Type="Embed" ProgID="Equation.DSMT4" ShapeID="_x0000_i1183" DrawAspect="Content" ObjectID="_1699979950" r:id="rId332"/>
        </w:object>
      </w:r>
      <w:r>
        <w:rPr>
          <w:rFonts w:ascii="宋体" w:hAnsi="宋体" w:hint="eastAsia"/>
        </w:rPr>
        <w:t>服从正态分布</w:t>
      </w:r>
      <w:r w:rsidR="004376F5" w:rsidRPr="004376F5">
        <w:rPr>
          <w:position w:val="-16"/>
        </w:rPr>
        <w:object w:dxaOrig="1780" w:dyaOrig="440">
          <v:shape id="_x0000_i1184" type="#_x0000_t75" style="width:88.9pt;height:21.9pt" o:ole="">
            <v:imagedata r:id="rId333" o:title=""/>
          </v:shape>
          <o:OLEObject Type="Embed" ProgID="Equation.DSMT4" ShapeID="_x0000_i1184" DrawAspect="Content" ObjectID="_1699979951" r:id="rId334"/>
        </w:object>
      </w:r>
      <w:r>
        <w:rPr>
          <w:rFonts w:ascii="宋体" w:hAnsi="宋体" w:hint="eastAsia"/>
        </w:rPr>
        <w:t>，则</w:t>
      </w:r>
      <w:r w:rsidR="004376F5" w:rsidRPr="004376F5">
        <w:rPr>
          <w:position w:val="-16"/>
        </w:rPr>
        <w:object w:dxaOrig="1080" w:dyaOrig="440">
          <v:shape id="_x0000_i1185" type="#_x0000_t75" style="width:53.85pt;height:21.9pt" o:ole="">
            <v:imagedata r:id="rId335" o:title=""/>
          </v:shape>
          <o:OLEObject Type="Embed" ProgID="Equation.DSMT4" ShapeID="_x0000_i1185" DrawAspect="Content" ObjectID="_1699979952" r:id="rId336"/>
        </w:object>
      </w:r>
      <w:r>
        <w:rPr>
          <w:rFonts w:ascii="宋体" w:hAnsi="宋体"/>
          <w:u w:val="single"/>
        </w:rPr>
        <w:t xml:space="preserve">    </w:t>
      </w:r>
      <w:r w:rsidR="00DF2BAD">
        <w:rPr>
          <w:rFonts w:ascii="宋体" w:hAnsi="宋体" w:hint="eastAsia"/>
          <w:u w:val="single"/>
        </w:rPr>
        <w:t xml:space="preserve"> </w:t>
      </w:r>
      <w:r>
        <w:rPr>
          <w:rFonts w:ascii="宋体" w:hAnsi="宋体"/>
          <w:u w:val="single"/>
        </w:rPr>
        <w:t xml:space="preserve"> </w:t>
      </w:r>
      <w:r w:rsidR="00DF2BAD"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．</w:t>
      </w:r>
    </w:p>
    <w:p w:rsidR="00F81996" w:rsidRDefault="00F81996" w:rsidP="00F81996">
      <w:pPr>
        <w:rPr>
          <w:rFonts w:ascii="宋体" w:hAnsi="宋体"/>
        </w:rPr>
      </w:pPr>
    </w:p>
    <w:p w:rsidR="00F81996" w:rsidRDefault="00F81996" w:rsidP="00F81996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4376F5" w:rsidRPr="004376F5">
        <w:rPr>
          <w:position w:val="-16"/>
        </w:rPr>
        <w:object w:dxaOrig="1160" w:dyaOrig="440">
          <v:shape id="_x0000_i1186" type="#_x0000_t75" style="width:58.25pt;height:21.9pt" o:ole="">
            <v:imagedata r:id="rId337" o:title=""/>
          </v:shape>
          <o:OLEObject Type="Embed" ProgID="Equation.DSMT4" ShapeID="_x0000_i1186" DrawAspect="Content" ObjectID="_1699979953" r:id="rId338"/>
        </w:object>
      </w:r>
      <w:r>
        <w:rPr>
          <w:rFonts w:ascii="宋体" w:hAnsi="宋体" w:hint="eastAsia"/>
        </w:rPr>
        <w:t>．因为</w:t>
      </w:r>
      <w:r w:rsidR="004376F5" w:rsidRPr="004376F5">
        <w:rPr>
          <w:position w:val="-14"/>
        </w:rPr>
        <w:object w:dxaOrig="740" w:dyaOrig="380">
          <v:shape id="_x0000_i1187" type="#_x0000_t75" style="width:36.95pt;height:18.8pt" o:ole="">
            <v:imagedata r:id="rId339" o:title=""/>
          </v:shape>
          <o:OLEObject Type="Embed" ProgID="Equation.DSMT4" ShapeID="_x0000_i1187" DrawAspect="Content" ObjectID="_1699979954" r:id="rId340"/>
        </w:object>
      </w:r>
      <w:r>
        <w:rPr>
          <w:rFonts w:ascii="宋体" w:hAnsi="宋体" w:hint="eastAsia"/>
        </w:rPr>
        <w:t>，所以随机变量</w:t>
      </w:r>
      <w:r w:rsidR="004376F5" w:rsidRPr="004376F5">
        <w:rPr>
          <w:position w:val="-8"/>
        </w:rPr>
        <w:object w:dxaOrig="460" w:dyaOrig="279">
          <v:shape id="_x0000_i1188" type="#_x0000_t75" style="width:23.15pt;height:13.75pt" o:ole="">
            <v:imagedata r:id="rId341" o:title=""/>
          </v:shape>
          <o:OLEObject Type="Embed" ProgID="Equation.DSMT4" ShapeID="_x0000_i1188" DrawAspect="Content" ObjectID="_1699979955" r:id="rId342"/>
        </w:object>
      </w:r>
      <w:r>
        <w:rPr>
          <w:rFonts w:ascii="宋体" w:hAnsi="宋体" w:hint="eastAsia"/>
        </w:rPr>
        <w:t>独立，从而有</w:t>
      </w:r>
    </w:p>
    <w:p w:rsidR="00F81996" w:rsidRDefault="004376F5" w:rsidP="00F81996">
      <w:pPr>
        <w:jc w:val="center"/>
        <w:rPr>
          <w:rFonts w:ascii="宋体" w:hAnsi="宋体"/>
          <w:szCs w:val="21"/>
        </w:rPr>
      </w:pPr>
      <w:r w:rsidRPr="004376F5">
        <w:rPr>
          <w:position w:val="-16"/>
        </w:rPr>
        <w:object w:dxaOrig="5940" w:dyaOrig="440">
          <v:shape id="_x0000_i1189" type="#_x0000_t75" style="width:296.75pt;height:21.9pt" o:ole="">
            <v:imagedata r:id="rId343" o:title=""/>
          </v:shape>
          <o:OLEObject Type="Embed" ProgID="Equation.DSMT4" ShapeID="_x0000_i1189" DrawAspect="Content" ObjectID="_1699979956" r:id="rId344"/>
        </w:object>
      </w:r>
    </w:p>
    <w:p w:rsidR="0065703E" w:rsidRDefault="0065703E" w:rsidP="0065703E">
      <w:pPr>
        <w:rPr>
          <w:rFonts w:ascii="宋体"/>
        </w:rPr>
      </w:pPr>
    </w:p>
    <w:p w:rsidR="00B71CC4" w:rsidRDefault="00B71CC4" w:rsidP="00B71CC4">
      <w:pPr>
        <w:rPr>
          <w:rFonts w:ascii="宋体"/>
          <w:szCs w:val="21"/>
        </w:rPr>
      </w:pPr>
    </w:p>
    <w:p w:rsidR="00B71CC4" w:rsidRDefault="00B71CC4" w:rsidP="00B71CC4">
      <w:pPr>
        <w:pStyle w:val="1"/>
      </w:pPr>
      <w:r>
        <w:t>三、解答题</w:t>
      </w:r>
      <w:r>
        <w:rPr>
          <w:rFonts w:hint="eastAsia"/>
        </w:rPr>
        <w:t>（</w:t>
      </w:r>
      <w:r>
        <w:t>15～23小题，共94分</w:t>
      </w:r>
      <w:r>
        <w:rPr>
          <w:rFonts w:hint="eastAsia"/>
        </w:rPr>
        <w:t>）</w:t>
      </w:r>
    </w:p>
    <w:p w:rsidR="00B71CC4" w:rsidRPr="00B71CC4" w:rsidRDefault="00B71CC4" w:rsidP="0065703E">
      <w:pPr>
        <w:rPr>
          <w:rFonts w:ascii="宋体" w:hAnsi="宋体"/>
        </w:rPr>
      </w:pPr>
    </w:p>
    <w:p w:rsidR="00B71CC4" w:rsidRDefault="00B71CC4" w:rsidP="0065703E">
      <w:pPr>
        <w:rPr>
          <w:rFonts w:ascii="宋体" w:hAnsi="宋体"/>
        </w:rPr>
      </w:pPr>
    </w:p>
    <w:p w:rsidR="0065703E" w:rsidRPr="00A968A0" w:rsidRDefault="00A968A0" w:rsidP="0065703E">
      <w:r>
        <w:t>(15)</w:t>
      </w:r>
      <w:r>
        <w:rPr>
          <w:rFonts w:hint="eastAsia"/>
        </w:rPr>
        <w:t>（</w:t>
      </w:r>
      <w:r w:rsidR="0065703E" w:rsidRPr="00A968A0">
        <w:rPr>
          <w:rFonts w:hint="eastAsia"/>
        </w:rPr>
        <w:t>本题满分</w:t>
      </w:r>
      <w:r w:rsidR="0065703E" w:rsidRPr="00A968A0">
        <w:t>10</w:t>
      </w:r>
      <w:r w:rsidR="0065703E" w:rsidRPr="00A968A0">
        <w:rPr>
          <w:rFonts w:hint="eastAsia"/>
        </w:rPr>
        <w:t>分</w:t>
      </w:r>
      <w:r>
        <w:rPr>
          <w:rFonts w:hint="eastAsia"/>
        </w:rPr>
        <w:t>）</w:t>
      </w:r>
    </w:p>
    <w:p w:rsidR="0065703E" w:rsidRDefault="0065703E" w:rsidP="00A968A0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求极限</w:t>
      </w:r>
      <w:r w:rsidR="004376F5" w:rsidRPr="004376F5">
        <w:rPr>
          <w:position w:val="-32"/>
        </w:rPr>
        <w:object w:dxaOrig="2200" w:dyaOrig="760">
          <v:shape id="_x0000_i1190" type="#_x0000_t75" style="width:110.2pt;height:38.2pt" o:ole="">
            <v:imagedata r:id="rId345" o:title=""/>
          </v:shape>
          <o:OLEObject Type="Embed" ProgID="Equation.DSMT4" ShapeID="_x0000_i1190" DrawAspect="Content" ObjectID="_1699979957" r:id="rId346"/>
        </w:object>
      </w:r>
      <w:r>
        <w:rPr>
          <w:rFonts w:ascii="宋体" w:hAnsi="宋体" w:hint="eastAsia"/>
        </w:rPr>
        <w:t>．</w:t>
      </w:r>
    </w:p>
    <w:p w:rsidR="00A968A0" w:rsidRDefault="00A968A0" w:rsidP="00A968A0">
      <w:pPr>
        <w:rPr>
          <w:rFonts w:ascii="宋体" w:hAnsi="宋体"/>
        </w:rPr>
      </w:pPr>
    </w:p>
    <w:p w:rsidR="00A968A0" w:rsidRDefault="00A968A0" w:rsidP="00A968A0"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="00D01C98">
        <w:rPr>
          <w:rFonts w:ascii="宋体" w:hAnsi="宋体" w:hint="eastAsia"/>
        </w:rPr>
        <w:t>由等价无穷小量代换和洛必达法则，可得</w:t>
      </w:r>
    </w:p>
    <w:p w:rsidR="0018074C" w:rsidRDefault="004376F5" w:rsidP="00D01C98">
      <w:pPr>
        <w:ind w:leftChars="200" w:left="480"/>
        <w:jc w:val="center"/>
        <w:rPr>
          <w:rFonts w:ascii="宋体" w:hAnsi="宋体"/>
          <w:szCs w:val="21"/>
        </w:rPr>
      </w:pPr>
      <w:r w:rsidRPr="004376F5">
        <w:rPr>
          <w:position w:val="-162"/>
        </w:rPr>
        <w:object w:dxaOrig="5000" w:dyaOrig="3360">
          <v:shape id="_x0000_i1191" type="#_x0000_t75" style="width:249.8pt;height:167.8pt" o:ole="">
            <v:imagedata r:id="rId347" o:title=""/>
          </v:shape>
          <o:OLEObject Type="Embed" ProgID="Equation.DSMT4" ShapeID="_x0000_i1191" DrawAspect="Content" ObjectID="_1699979958" r:id="rId348"/>
        </w:object>
      </w:r>
    </w:p>
    <w:p w:rsidR="0018074C" w:rsidRPr="00D01C98" w:rsidRDefault="0018074C" w:rsidP="00D01C98"/>
    <w:p w:rsidR="0018074C" w:rsidRDefault="0018074C" w:rsidP="0065703E">
      <w:pPr>
        <w:rPr>
          <w:rFonts w:ascii="宋体" w:hAnsi="宋体"/>
        </w:rPr>
      </w:pPr>
    </w:p>
    <w:p w:rsidR="0065703E" w:rsidRPr="00A968A0" w:rsidRDefault="00A968A0" w:rsidP="0065703E">
      <w:r>
        <w:t>(16)</w:t>
      </w:r>
      <w:r>
        <w:rPr>
          <w:rFonts w:hint="eastAsia"/>
        </w:rPr>
        <w:t>（</w:t>
      </w:r>
      <w:r w:rsidR="0065703E" w:rsidRPr="00A968A0">
        <w:rPr>
          <w:rFonts w:hint="eastAsia"/>
        </w:rPr>
        <w:t>本题满分</w:t>
      </w:r>
      <w:r w:rsidR="0065703E" w:rsidRPr="00A968A0">
        <w:t>10</w:t>
      </w:r>
      <w:r w:rsidR="0065703E" w:rsidRPr="00A968A0">
        <w:rPr>
          <w:rFonts w:hint="eastAsia"/>
        </w:rPr>
        <w:t>分</w:t>
      </w:r>
      <w:r>
        <w:rPr>
          <w:rFonts w:hint="eastAsia"/>
        </w:rPr>
        <w:t>）</w:t>
      </w:r>
    </w:p>
    <w:p w:rsidR="0065703E" w:rsidRDefault="0065703E" w:rsidP="00A968A0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已知函数</w:t>
      </w:r>
      <w:r w:rsidR="004376F5" w:rsidRPr="004376F5">
        <w:rPr>
          <w:position w:val="-14"/>
        </w:rPr>
        <w:object w:dxaOrig="780" w:dyaOrig="400">
          <v:shape id="_x0000_i1192" type="#_x0000_t75" style="width:38.8pt;height:20.05pt" o:ole="">
            <v:imagedata r:id="rId349" o:title=""/>
          </v:shape>
          <o:OLEObject Type="Embed" ProgID="Equation.DSMT4" ShapeID="_x0000_i1192" DrawAspect="Content" ObjectID="_1699979959" r:id="rId350"/>
        </w:object>
      </w:r>
      <w:r>
        <w:rPr>
          <w:rFonts w:ascii="宋体" w:hAnsi="宋体" w:hint="eastAsia"/>
        </w:rPr>
        <w:t>具有连续的二阶偏导数，</w:t>
      </w:r>
      <w:r w:rsidR="004376F5" w:rsidRPr="004376F5">
        <w:rPr>
          <w:position w:val="-14"/>
        </w:rPr>
        <w:object w:dxaOrig="1100" w:dyaOrig="400">
          <v:shape id="_x0000_i1193" type="#_x0000_t75" style="width:55.1pt;height:20.05pt" o:ole="">
            <v:imagedata r:id="rId351" o:title=""/>
          </v:shape>
          <o:OLEObject Type="Embed" ProgID="Equation.DSMT4" ShapeID="_x0000_i1193" DrawAspect="Content" ObjectID="_1699979960" r:id="rId352"/>
        </w:object>
      </w:r>
      <w:r>
        <w:rPr>
          <w:rFonts w:ascii="宋体" w:hAnsi="宋体" w:hint="eastAsia"/>
        </w:rPr>
        <w:t>是</w:t>
      </w:r>
      <w:r w:rsidR="004376F5" w:rsidRPr="004376F5">
        <w:rPr>
          <w:position w:val="-14"/>
        </w:rPr>
        <w:object w:dxaOrig="780" w:dyaOrig="400">
          <v:shape id="_x0000_i1194" type="#_x0000_t75" style="width:38.8pt;height:20.05pt" o:ole="">
            <v:imagedata r:id="rId353" o:title=""/>
          </v:shape>
          <o:OLEObject Type="Embed" ProgID="Equation.DSMT4" ShapeID="_x0000_i1194" DrawAspect="Content" ObjectID="_1699979961" r:id="rId354"/>
        </w:object>
      </w:r>
      <w:r>
        <w:rPr>
          <w:rFonts w:ascii="宋体" w:hAnsi="宋体" w:hint="eastAsia"/>
        </w:rPr>
        <w:t>的极值，</w:t>
      </w:r>
      <w:r w:rsidR="004376F5" w:rsidRPr="004376F5">
        <w:rPr>
          <w:position w:val="-14"/>
        </w:rPr>
        <w:object w:dxaOrig="2020" w:dyaOrig="400">
          <v:shape id="_x0000_i1195" type="#_x0000_t75" style="width:100.8pt;height:20.05pt" o:ole="">
            <v:imagedata r:id="rId355" o:title=""/>
          </v:shape>
          <o:OLEObject Type="Embed" ProgID="Equation.DSMT4" ShapeID="_x0000_i1195" DrawAspect="Content" ObjectID="_1699979962" r:id="rId356"/>
        </w:object>
      </w:r>
      <w:r>
        <w:rPr>
          <w:rFonts w:ascii="宋体" w:hAnsi="宋体" w:hint="eastAsia"/>
        </w:rPr>
        <w:t>，求</w:t>
      </w:r>
      <w:r w:rsidR="004376F5" w:rsidRPr="004376F5">
        <w:rPr>
          <w:position w:val="-28"/>
        </w:rPr>
        <w:object w:dxaOrig="980" w:dyaOrig="700">
          <v:shape id="_x0000_i1196" type="#_x0000_t75" style="width:48.85pt;height:35.05pt" o:ole="">
            <v:imagedata r:id="rId357" o:title=""/>
          </v:shape>
          <o:OLEObject Type="Embed" ProgID="Equation.DSMT4" ShapeID="_x0000_i1196" DrawAspect="Content" ObjectID="_1699979963" r:id="rId358"/>
        </w:object>
      </w:r>
      <w:r w:rsidR="00D01C98">
        <w:rPr>
          <w:rFonts w:ascii="宋体" w:hint="eastAsia"/>
        </w:rPr>
        <w:t>．</w:t>
      </w:r>
    </w:p>
    <w:p w:rsidR="00A968A0" w:rsidRDefault="00A968A0" w:rsidP="00A968A0">
      <w:pPr>
        <w:rPr>
          <w:rFonts w:ascii="宋体" w:hAnsi="宋体"/>
        </w:rPr>
      </w:pPr>
    </w:p>
    <w:p w:rsidR="00A968A0" w:rsidRDefault="00A968A0" w:rsidP="00A968A0">
      <w:r w:rsidRPr="007D14AE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</w:rPr>
        <w:t xml:space="preserve"> </w:t>
      </w:r>
      <w:r w:rsidR="00D01C98">
        <w:rPr>
          <w:rFonts w:ascii="宋体" w:hAnsi="宋体" w:hint="eastAsia"/>
        </w:rPr>
        <w:t>依次求偏导数可得</w:t>
      </w:r>
    </w:p>
    <w:p w:rsidR="0018074C" w:rsidRPr="003C6475" w:rsidRDefault="002663B4" w:rsidP="003C6475">
      <w:pPr>
        <w:ind w:leftChars="200" w:left="480"/>
        <w:jc w:val="center"/>
        <w:rPr>
          <w:rFonts w:ascii="宋体" w:hAnsi="宋体"/>
          <w:szCs w:val="21"/>
        </w:rPr>
      </w:pPr>
      <w:r w:rsidRPr="004376F5">
        <w:rPr>
          <w:position w:val="-102"/>
        </w:rPr>
        <w:object w:dxaOrig="6660" w:dyaOrig="2160">
          <v:shape id="_x0000_i1336" type="#_x0000_t75" style="width:333.1pt;height:108.3pt" o:ole="">
            <v:imagedata r:id="rId359" o:title=""/>
          </v:shape>
          <o:OLEObject Type="Embed" ProgID="Equation.DSMT4" ShapeID="_x0000_i1336" DrawAspect="Content" ObjectID="_1699979964" r:id="rId360"/>
        </w:object>
      </w:r>
    </w:p>
    <w:p w:rsidR="003C6475" w:rsidRDefault="0018074C" w:rsidP="003C6475">
      <w:pPr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由于</w:t>
      </w:r>
      <w:r w:rsidR="004376F5" w:rsidRPr="004376F5">
        <w:rPr>
          <w:position w:val="-14"/>
        </w:rPr>
        <w:object w:dxaOrig="1100" w:dyaOrig="400">
          <v:shape id="_x0000_i1197" type="#_x0000_t75" style="width:55.1pt;height:20.05pt" o:ole="">
            <v:imagedata r:id="rId361" o:title=""/>
          </v:shape>
          <o:OLEObject Type="Embed" ProgID="Equation.DSMT4" ShapeID="_x0000_i1197" DrawAspect="Content" ObjectID="_1699979965" r:id="rId362"/>
        </w:object>
      </w:r>
      <w:r>
        <w:rPr>
          <w:rFonts w:ascii="宋体" w:hAnsi="宋体"/>
        </w:rPr>
        <w:t>为</w:t>
      </w:r>
      <w:r w:rsidR="004376F5" w:rsidRPr="004376F5">
        <w:rPr>
          <w:position w:val="-14"/>
        </w:rPr>
        <w:object w:dxaOrig="780" w:dyaOrig="400">
          <v:shape id="_x0000_i1198" type="#_x0000_t75" style="width:38.8pt;height:20.05pt" o:ole="">
            <v:imagedata r:id="rId363" o:title=""/>
          </v:shape>
          <o:OLEObject Type="Embed" ProgID="Equation.DSMT4" ShapeID="_x0000_i1198" DrawAspect="Content" ObjectID="_1699979966" r:id="rId364"/>
        </w:object>
      </w:r>
      <w:r>
        <w:rPr>
          <w:rFonts w:ascii="宋体" w:hAnsi="宋体"/>
        </w:rPr>
        <w:t>的极值</w:t>
      </w:r>
      <w:r>
        <w:rPr>
          <w:rFonts w:ascii="宋体" w:hAnsi="宋体" w:hint="eastAsia"/>
        </w:rPr>
        <w:t>，故</w:t>
      </w:r>
      <w:r w:rsidR="004376F5" w:rsidRPr="004376F5">
        <w:rPr>
          <w:position w:val="-14"/>
        </w:rPr>
        <w:object w:dxaOrig="2060" w:dyaOrig="400">
          <v:shape id="_x0000_i1199" type="#_x0000_t75" style="width:103.3pt;height:20.05pt" o:ole="">
            <v:imagedata r:id="rId365" o:title=""/>
          </v:shape>
          <o:OLEObject Type="Embed" ProgID="Equation.DSMT4" ShapeID="_x0000_i1199" DrawAspect="Content" ObjectID="_1699979967" r:id="rId366"/>
        </w:object>
      </w:r>
      <w:r>
        <w:rPr>
          <w:rFonts w:ascii="宋体" w:hAnsi="宋体" w:hint="eastAsia"/>
        </w:rPr>
        <w:t>，</w:t>
      </w:r>
      <w:r w:rsidR="003C6475">
        <w:rPr>
          <w:rFonts w:ascii="宋体" w:hAnsi="宋体" w:hint="eastAsia"/>
        </w:rPr>
        <w:t>所以</w:t>
      </w:r>
    </w:p>
    <w:p w:rsidR="0018074C" w:rsidRDefault="004376F5" w:rsidP="003C6475">
      <w:pPr>
        <w:ind w:leftChars="200" w:left="480"/>
        <w:jc w:val="center"/>
        <w:rPr>
          <w:rFonts w:ascii="宋体" w:hAnsi="宋体"/>
        </w:rPr>
      </w:pPr>
      <w:r w:rsidRPr="004376F5">
        <w:rPr>
          <w:position w:val="-28"/>
        </w:rPr>
        <w:object w:dxaOrig="3480" w:dyaOrig="700">
          <v:shape id="_x0000_i1200" type="#_x0000_t75" style="width:174.05pt;height:35.05pt" o:ole="">
            <v:imagedata r:id="rId367" o:title=""/>
          </v:shape>
          <o:OLEObject Type="Embed" ProgID="Equation.DSMT4" ShapeID="_x0000_i1200" DrawAspect="Content" ObjectID="_1699979968" r:id="rId368"/>
        </w:object>
      </w:r>
    </w:p>
    <w:p w:rsidR="0018074C" w:rsidRPr="0018074C" w:rsidRDefault="0018074C" w:rsidP="0065703E">
      <w:pPr>
        <w:rPr>
          <w:rFonts w:ascii="宋体" w:hAnsi="宋体"/>
        </w:rPr>
      </w:pPr>
    </w:p>
    <w:p w:rsidR="0018074C" w:rsidRDefault="0018074C" w:rsidP="0065703E">
      <w:pPr>
        <w:rPr>
          <w:rFonts w:ascii="宋体" w:hAnsi="宋体"/>
        </w:rPr>
      </w:pPr>
    </w:p>
    <w:p w:rsidR="0065703E" w:rsidRPr="00A968A0" w:rsidRDefault="00A968A0" w:rsidP="0065703E">
      <w:r>
        <w:t>(17)</w:t>
      </w:r>
      <w:r>
        <w:rPr>
          <w:rFonts w:hint="eastAsia"/>
        </w:rPr>
        <w:t>（</w:t>
      </w:r>
      <w:r w:rsidR="0065703E" w:rsidRPr="00A968A0">
        <w:rPr>
          <w:rFonts w:hint="eastAsia"/>
        </w:rPr>
        <w:t>本题满分</w:t>
      </w:r>
      <w:r w:rsidR="0065703E" w:rsidRPr="00A968A0">
        <w:t>10</w:t>
      </w:r>
      <w:r w:rsidR="0065703E" w:rsidRPr="00A968A0">
        <w:rPr>
          <w:rFonts w:hint="eastAsia"/>
        </w:rPr>
        <w:t>分</w:t>
      </w:r>
      <w:r>
        <w:rPr>
          <w:rFonts w:hint="eastAsia"/>
        </w:rPr>
        <w:t>）</w:t>
      </w:r>
    </w:p>
    <w:p w:rsidR="0065703E" w:rsidRDefault="0065703E" w:rsidP="00A968A0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求</w:t>
      </w:r>
      <w:r w:rsidR="004376F5" w:rsidRPr="004376F5">
        <w:rPr>
          <w:position w:val="-28"/>
        </w:rPr>
        <w:object w:dxaOrig="2000" w:dyaOrig="720">
          <v:shape id="_x0000_i1201" type="#_x0000_t75" style="width:100.15pt;height:36.3pt" o:ole="">
            <v:imagedata r:id="rId369" o:title=""/>
          </v:shape>
          <o:OLEObject Type="Embed" ProgID="Equation.DSMT4" ShapeID="_x0000_i1201" DrawAspect="Content" ObjectID="_1699979969" r:id="rId370"/>
        </w:object>
      </w:r>
      <w:r w:rsidR="003C6475">
        <w:rPr>
          <w:rFonts w:ascii="宋体" w:hint="eastAsia"/>
        </w:rPr>
        <w:t>．</w:t>
      </w:r>
    </w:p>
    <w:p w:rsidR="00A968A0" w:rsidRDefault="00A968A0" w:rsidP="00A968A0">
      <w:pPr>
        <w:rPr>
          <w:rFonts w:ascii="宋体" w:hAnsi="宋体"/>
        </w:rPr>
      </w:pPr>
    </w:p>
    <w:p w:rsidR="0018074C" w:rsidRDefault="00A968A0" w:rsidP="00A968A0">
      <w:pPr>
        <w:rPr>
          <w:rFonts w:ascii="宋体" w:hAnsi="宋体"/>
          <w:szCs w:val="21"/>
        </w:rPr>
      </w:pPr>
      <w:r w:rsidRPr="007D14AE">
        <w:rPr>
          <w:rStyle w:val="af4"/>
          <w:rFonts w:hint="eastAsia"/>
        </w:rPr>
        <w:t>[解]</w:t>
      </w:r>
      <w:r w:rsidRPr="00A968A0">
        <w:rPr>
          <w:rFonts w:hint="eastAsia"/>
        </w:rPr>
        <w:t xml:space="preserve"> </w:t>
      </w:r>
      <w:r w:rsidR="0018074C">
        <w:rPr>
          <w:rFonts w:ascii="宋体" w:hAnsi="宋体"/>
          <w:szCs w:val="21"/>
        </w:rPr>
        <w:t>令</w:t>
      </w:r>
      <w:r w:rsidR="004376F5" w:rsidRPr="004376F5">
        <w:rPr>
          <w:position w:val="-6"/>
        </w:rPr>
        <w:object w:dxaOrig="720" w:dyaOrig="340">
          <v:shape id="_x0000_i1202" type="#_x0000_t75" style="width:36.3pt;height:16.9pt" o:ole="">
            <v:imagedata r:id="rId371" o:title=""/>
          </v:shape>
          <o:OLEObject Type="Embed" ProgID="Equation.DSMT4" ShapeID="_x0000_i1202" DrawAspect="Content" ObjectID="_1699979970" r:id="rId372"/>
        </w:object>
      </w:r>
      <w:r w:rsidR="0018074C">
        <w:rPr>
          <w:rFonts w:ascii="宋体" w:hAnsi="宋体" w:hint="eastAsia"/>
        </w:rPr>
        <w:t>，则</w:t>
      </w:r>
      <w:r w:rsidR="004376F5" w:rsidRPr="004376F5">
        <w:rPr>
          <w:position w:val="-6"/>
        </w:rPr>
        <w:object w:dxaOrig="600" w:dyaOrig="320">
          <v:shape id="_x0000_i1203" type="#_x0000_t75" style="width:30.05pt;height:16.3pt" o:ole="">
            <v:imagedata r:id="rId373" o:title=""/>
          </v:shape>
          <o:OLEObject Type="Embed" ProgID="Equation.DSMT4" ShapeID="_x0000_i1203" DrawAspect="Content" ObjectID="_1699979971" r:id="rId374"/>
        </w:object>
      </w:r>
      <w:r w:rsidR="0018074C">
        <w:rPr>
          <w:rFonts w:ascii="宋体" w:hAnsi="宋体"/>
          <w:szCs w:val="21"/>
        </w:rPr>
        <w:t>,</w:t>
      </w:r>
      <w:r w:rsidR="004376F5" w:rsidRPr="004376F5">
        <w:rPr>
          <w:position w:val="-6"/>
        </w:rPr>
        <w:object w:dxaOrig="980" w:dyaOrig="279">
          <v:shape id="_x0000_i1204" type="#_x0000_t75" style="width:48.85pt;height:13.75pt" o:ole="">
            <v:imagedata r:id="rId375" o:title=""/>
          </v:shape>
          <o:OLEObject Type="Embed" ProgID="Equation.DSMT4" ShapeID="_x0000_i1204" DrawAspect="Content" ObjectID="_1699979972" r:id="rId376"/>
        </w:object>
      </w:r>
      <w:r w:rsidR="0018074C">
        <w:rPr>
          <w:rFonts w:ascii="宋体" w:hAnsi="宋体" w:hint="eastAsia"/>
        </w:rPr>
        <w:t>，所以</w:t>
      </w:r>
    </w:p>
    <w:p w:rsidR="0018074C" w:rsidRDefault="004376F5" w:rsidP="009F73AE">
      <w:pPr>
        <w:ind w:firstLineChars="200" w:firstLine="480"/>
        <w:jc w:val="center"/>
        <w:rPr>
          <w:rFonts w:ascii="宋体" w:hAnsi="宋体"/>
        </w:rPr>
      </w:pPr>
      <w:r w:rsidRPr="004376F5">
        <w:rPr>
          <w:position w:val="-108"/>
        </w:rPr>
        <w:object w:dxaOrig="7000" w:dyaOrig="2280">
          <v:shape id="_x0000_i1205" type="#_x0000_t75" style="width:350pt;height:113.95pt" o:ole="">
            <v:imagedata r:id="rId377" o:title=""/>
          </v:shape>
          <o:OLEObject Type="Embed" ProgID="Equation.DSMT4" ShapeID="_x0000_i1205" DrawAspect="Content" ObjectID="_1699979973" r:id="rId378"/>
        </w:object>
      </w:r>
    </w:p>
    <w:p w:rsidR="0018074C" w:rsidRDefault="0018074C" w:rsidP="0065703E">
      <w:pPr>
        <w:rPr>
          <w:rFonts w:ascii="宋体" w:hAnsi="宋体"/>
        </w:rPr>
      </w:pPr>
    </w:p>
    <w:p w:rsidR="0018074C" w:rsidRDefault="0018074C" w:rsidP="0065703E">
      <w:pPr>
        <w:rPr>
          <w:rFonts w:ascii="宋体" w:hAnsi="宋体"/>
        </w:rPr>
      </w:pPr>
    </w:p>
    <w:p w:rsidR="0065703E" w:rsidRPr="00A968A0" w:rsidRDefault="0065703E" w:rsidP="0065703E">
      <w:r w:rsidRPr="00A968A0">
        <w:t>(1</w:t>
      </w:r>
      <w:r w:rsidR="00A968A0" w:rsidRPr="00A968A0">
        <w:t>8)</w:t>
      </w:r>
      <w:r w:rsidR="00A968A0" w:rsidRPr="00A968A0">
        <w:rPr>
          <w:rFonts w:hint="eastAsia"/>
        </w:rPr>
        <w:t>（</w:t>
      </w:r>
      <w:r w:rsidRPr="00A968A0">
        <w:rPr>
          <w:rFonts w:hint="eastAsia"/>
        </w:rPr>
        <w:t>本题满分</w:t>
      </w:r>
      <w:r w:rsidRPr="00A968A0">
        <w:t>10</w:t>
      </w:r>
      <w:r w:rsidRPr="00A968A0">
        <w:rPr>
          <w:rFonts w:hint="eastAsia"/>
        </w:rPr>
        <w:t>分</w:t>
      </w:r>
      <w:r w:rsidR="00A968A0" w:rsidRPr="00A968A0">
        <w:rPr>
          <w:rFonts w:hint="eastAsia"/>
        </w:rPr>
        <w:t>）</w:t>
      </w:r>
    </w:p>
    <w:p w:rsidR="0065703E" w:rsidRDefault="0065703E" w:rsidP="00A968A0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证明</w:t>
      </w:r>
      <w:r w:rsidR="004376F5" w:rsidRPr="004376F5">
        <w:rPr>
          <w:position w:val="-24"/>
        </w:rPr>
        <w:object w:dxaOrig="2760" w:dyaOrig="620">
          <v:shape id="_x0000_i1206" type="#_x0000_t75" style="width:137.75pt;height:31.3pt" o:ole="">
            <v:imagedata r:id="rId379" o:title=""/>
          </v:shape>
          <o:OLEObject Type="Embed" ProgID="Equation.DSMT4" ShapeID="_x0000_i1206" DrawAspect="Content" ObjectID="_1699979974" r:id="rId380"/>
        </w:object>
      </w:r>
      <w:r>
        <w:rPr>
          <w:rFonts w:ascii="宋体" w:hAnsi="宋体" w:hint="eastAsia"/>
        </w:rPr>
        <w:t>恰有</w:t>
      </w:r>
      <w:r w:rsidR="00B4638C">
        <w:rPr>
          <w:rFonts w:ascii="宋体" w:hAnsi="宋体" w:hint="eastAsia"/>
        </w:rPr>
        <w:t>两个</w:t>
      </w:r>
      <w:r>
        <w:rPr>
          <w:rFonts w:ascii="宋体" w:hAnsi="宋体" w:hint="eastAsia"/>
        </w:rPr>
        <w:t>实根</w:t>
      </w:r>
      <w:r>
        <w:rPr>
          <w:rFonts w:ascii="宋体"/>
        </w:rPr>
        <w:t>.</w:t>
      </w:r>
    </w:p>
    <w:p w:rsidR="00A968A0" w:rsidRDefault="00A968A0" w:rsidP="00A968A0">
      <w:pPr>
        <w:rPr>
          <w:rFonts w:ascii="宋体" w:hAnsi="宋体"/>
        </w:rPr>
      </w:pPr>
    </w:p>
    <w:p w:rsidR="00B4638C" w:rsidRDefault="00A968A0" w:rsidP="0018074C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 w:rsidRPr="00A968A0">
        <w:rPr>
          <w:rFonts w:hint="eastAsia"/>
        </w:rPr>
        <w:t xml:space="preserve"> </w:t>
      </w:r>
      <w:r w:rsidR="0018074C">
        <w:rPr>
          <w:rFonts w:ascii="宋体" w:hAnsi="宋体" w:hint="eastAsia"/>
          <w:szCs w:val="21"/>
        </w:rPr>
        <w:t>设</w:t>
      </w:r>
      <w:r w:rsidR="004376F5" w:rsidRPr="004376F5">
        <w:rPr>
          <w:position w:val="-24"/>
        </w:rPr>
        <w:object w:dxaOrig="3100" w:dyaOrig="620">
          <v:shape id="_x0000_i1207" type="#_x0000_t75" style="width:155.25pt;height:31.3pt" o:ole="">
            <v:imagedata r:id="rId381" o:title=""/>
          </v:shape>
          <o:OLEObject Type="Embed" ProgID="Equation.DSMT4" ShapeID="_x0000_i1207" DrawAspect="Content" ObjectID="_1699979975" r:id="rId382"/>
        </w:object>
      </w:r>
      <w:r w:rsidR="0018074C">
        <w:rPr>
          <w:rFonts w:ascii="宋体" w:hAnsi="宋体" w:hint="eastAsia"/>
        </w:rPr>
        <w:t>，则</w:t>
      </w:r>
    </w:p>
    <w:p w:rsidR="0018074C" w:rsidRPr="00B4638C" w:rsidRDefault="004376F5" w:rsidP="00B4638C">
      <w:pPr>
        <w:ind w:leftChars="200" w:left="480"/>
        <w:jc w:val="center"/>
        <w:rPr>
          <w:rFonts w:ascii="宋体" w:hAnsi="宋体"/>
          <w:szCs w:val="21"/>
        </w:rPr>
      </w:pPr>
      <w:r w:rsidRPr="004376F5">
        <w:rPr>
          <w:position w:val="-24"/>
        </w:rPr>
        <w:object w:dxaOrig="3680" w:dyaOrig="680">
          <v:shape id="_x0000_i1208" type="#_x0000_t75" style="width:184.05pt;height:33.8pt" o:ole="">
            <v:imagedata r:id="rId383" o:title=""/>
          </v:shape>
          <o:OLEObject Type="Embed" ProgID="Equation.DSMT4" ShapeID="_x0000_i1208" DrawAspect="Content" ObjectID="_1699979976" r:id="rId384"/>
        </w:object>
      </w:r>
    </w:p>
    <w:p w:rsidR="00B4638C" w:rsidRDefault="0018074C" w:rsidP="00B4638C">
      <w:pPr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令</w:t>
      </w:r>
      <w:r w:rsidR="004376F5" w:rsidRPr="004376F5">
        <w:rPr>
          <w:position w:val="-10"/>
        </w:rPr>
        <w:object w:dxaOrig="940" w:dyaOrig="320">
          <v:shape id="_x0000_i1209" type="#_x0000_t75" style="width:46.95pt;height:16.3pt" o:ole="">
            <v:imagedata r:id="rId385" o:title=""/>
          </v:shape>
          <o:OLEObject Type="Embed" ProgID="Equation.DSMT4" ShapeID="_x0000_i1209" DrawAspect="Content" ObjectID="_1699979977" r:id="rId386"/>
        </w:object>
      </w:r>
      <w:r>
        <w:rPr>
          <w:rFonts w:ascii="宋体" w:hAnsi="宋体" w:hint="eastAsia"/>
        </w:rPr>
        <w:t>，解得驻点</w:t>
      </w:r>
      <w:r w:rsidR="004376F5" w:rsidRPr="004376F5">
        <w:rPr>
          <w:position w:val="-12"/>
        </w:rPr>
        <w:object w:dxaOrig="1780" w:dyaOrig="400">
          <v:shape id="_x0000_i1210" type="#_x0000_t75" style="width:88.9pt;height:20.05pt" o:ole="">
            <v:imagedata r:id="rId387" o:title=""/>
          </v:shape>
          <o:OLEObject Type="Embed" ProgID="Equation.DSMT4" ShapeID="_x0000_i1210" DrawAspect="Content" ObjectID="_1699979978" r:id="rId388"/>
        </w:object>
      </w:r>
      <w:r w:rsidR="00B4638C">
        <w:rPr>
          <w:rFonts w:ascii="宋体" w:hAnsi="宋体" w:hint="eastAsia"/>
        </w:rPr>
        <w:t>．</w:t>
      </w:r>
      <w:r>
        <w:rPr>
          <w:rFonts w:ascii="宋体" w:hAnsi="宋体"/>
        </w:rPr>
        <w:t>当</w:t>
      </w:r>
      <w:r w:rsidR="004376F5" w:rsidRPr="004376F5">
        <w:rPr>
          <w:position w:val="-8"/>
        </w:rPr>
        <w:object w:dxaOrig="859" w:dyaOrig="360">
          <v:shape id="_x0000_i1211" type="#_x0000_t75" style="width:43.2pt;height:18.15pt" o:ole="">
            <v:imagedata r:id="rId389" o:title=""/>
          </v:shape>
          <o:OLEObject Type="Embed" ProgID="Equation.DSMT4" ShapeID="_x0000_i1211" DrawAspect="Content" ObjectID="_1699979979" r:id="rId390"/>
        </w:object>
      </w:r>
      <w:r>
        <w:rPr>
          <w:rFonts w:ascii="宋体" w:hAnsi="宋体"/>
        </w:rPr>
        <w:t>时，</w:t>
      </w:r>
      <w:r w:rsidR="004376F5" w:rsidRPr="004376F5">
        <w:rPr>
          <w:position w:val="-10"/>
        </w:rPr>
        <w:object w:dxaOrig="920" w:dyaOrig="320">
          <v:shape id="_x0000_i1212" type="#_x0000_t75" style="width:45.7pt;height:16.3pt" o:ole="">
            <v:imagedata r:id="rId391" o:title=""/>
          </v:shape>
          <o:OLEObject Type="Embed" ProgID="Equation.DSMT4" ShapeID="_x0000_i1212" DrawAspect="Content" ObjectID="_1699979980" r:id="rId392"/>
        </w:object>
      </w:r>
      <w:r>
        <w:rPr>
          <w:rFonts w:ascii="宋体" w:hAnsi="宋体" w:hint="eastAsia"/>
        </w:rPr>
        <w:t>，故</w:t>
      </w:r>
      <w:r w:rsidR="004376F5" w:rsidRPr="004376F5">
        <w:rPr>
          <w:position w:val="-10"/>
        </w:rPr>
        <w:object w:dxaOrig="540" w:dyaOrig="320">
          <v:shape id="_x0000_i1213" type="#_x0000_t75" style="width:26.9pt;height:16.3pt" o:ole="">
            <v:imagedata r:id="rId393" o:title=""/>
          </v:shape>
          <o:OLEObject Type="Embed" ProgID="Equation.DSMT4" ShapeID="_x0000_i1213" DrawAspect="Content" ObjectID="_1699979981" r:id="rId394"/>
        </w:object>
      </w:r>
      <w:r>
        <w:rPr>
          <w:rFonts w:ascii="宋体" w:hAnsi="宋体"/>
        </w:rPr>
        <w:t>单调递减</w:t>
      </w:r>
      <w:r>
        <w:rPr>
          <w:rFonts w:ascii="宋体" w:hAnsi="宋体" w:hint="eastAsia"/>
        </w:rPr>
        <w:t>；</w:t>
      </w:r>
      <w:r>
        <w:rPr>
          <w:rFonts w:ascii="宋体" w:hAnsi="宋体"/>
        </w:rPr>
        <w:t>当</w:t>
      </w:r>
      <w:r w:rsidR="004376F5" w:rsidRPr="004376F5">
        <w:rPr>
          <w:position w:val="-8"/>
        </w:rPr>
        <w:object w:dxaOrig="1380" w:dyaOrig="360">
          <v:shape id="_x0000_i1214" type="#_x0000_t75" style="width:68.85pt;height:18.15pt" o:ole="">
            <v:imagedata r:id="rId395" o:title=""/>
          </v:shape>
          <o:OLEObject Type="Embed" ProgID="Equation.DSMT4" ShapeID="_x0000_i1214" DrawAspect="Content" ObjectID="_1699979982" r:id="rId396"/>
        </w:object>
      </w:r>
      <w:r>
        <w:rPr>
          <w:rFonts w:ascii="宋体" w:hAnsi="宋体"/>
        </w:rPr>
        <w:t>时，</w:t>
      </w:r>
      <w:r w:rsidR="004376F5" w:rsidRPr="004376F5">
        <w:rPr>
          <w:position w:val="-10"/>
        </w:rPr>
        <w:object w:dxaOrig="940" w:dyaOrig="320">
          <v:shape id="_x0000_i1215" type="#_x0000_t75" style="width:46.95pt;height:16.3pt" o:ole="">
            <v:imagedata r:id="rId397" o:title=""/>
          </v:shape>
          <o:OLEObject Type="Embed" ProgID="Equation.DSMT4" ShapeID="_x0000_i1215" DrawAspect="Content" ObjectID="_1699979983" r:id="rId398"/>
        </w:object>
      </w:r>
      <w:r>
        <w:rPr>
          <w:rFonts w:ascii="宋体" w:hAnsi="宋体" w:hint="eastAsia"/>
        </w:rPr>
        <w:t>，故</w:t>
      </w:r>
      <w:r w:rsidR="004376F5" w:rsidRPr="004376F5">
        <w:rPr>
          <w:position w:val="-10"/>
        </w:rPr>
        <w:object w:dxaOrig="540" w:dyaOrig="320">
          <v:shape id="_x0000_i1216" type="#_x0000_t75" style="width:26.9pt;height:16.3pt" o:ole="">
            <v:imagedata r:id="rId399" o:title=""/>
          </v:shape>
          <o:OLEObject Type="Embed" ProgID="Equation.DSMT4" ShapeID="_x0000_i1216" DrawAspect="Content" ObjectID="_1699979984" r:id="rId400"/>
        </w:object>
      </w:r>
      <w:r>
        <w:rPr>
          <w:rFonts w:ascii="宋体" w:hAnsi="宋体"/>
        </w:rPr>
        <w:t>单调递增</w:t>
      </w:r>
      <w:r>
        <w:rPr>
          <w:rFonts w:ascii="宋体" w:hAnsi="宋体" w:hint="eastAsia"/>
        </w:rPr>
        <w:t>；</w:t>
      </w:r>
      <w:r>
        <w:rPr>
          <w:rFonts w:ascii="宋体" w:hAnsi="宋体"/>
        </w:rPr>
        <w:t>当</w:t>
      </w:r>
      <w:r w:rsidR="004376F5" w:rsidRPr="004376F5">
        <w:rPr>
          <w:position w:val="-8"/>
        </w:rPr>
        <w:object w:dxaOrig="720" w:dyaOrig="360">
          <v:shape id="_x0000_i1217" type="#_x0000_t75" style="width:36.3pt;height:18.15pt" o:ole="">
            <v:imagedata r:id="rId401" o:title=""/>
          </v:shape>
          <o:OLEObject Type="Embed" ProgID="Equation.DSMT4" ShapeID="_x0000_i1217" DrawAspect="Content" ObjectID="_1699979985" r:id="rId402"/>
        </w:object>
      </w:r>
      <w:r>
        <w:rPr>
          <w:rFonts w:ascii="宋体" w:hAnsi="宋体"/>
        </w:rPr>
        <w:t>时，</w:t>
      </w:r>
      <w:r w:rsidR="004376F5" w:rsidRPr="004376F5">
        <w:rPr>
          <w:position w:val="-10"/>
        </w:rPr>
        <w:object w:dxaOrig="920" w:dyaOrig="320">
          <v:shape id="_x0000_i1218" type="#_x0000_t75" style="width:45.7pt;height:16.3pt" o:ole="">
            <v:imagedata r:id="rId403" o:title=""/>
          </v:shape>
          <o:OLEObject Type="Embed" ProgID="Equation.DSMT4" ShapeID="_x0000_i1218" DrawAspect="Content" ObjectID="_1699979986" r:id="rId404"/>
        </w:object>
      </w:r>
      <w:r>
        <w:rPr>
          <w:rFonts w:ascii="宋体" w:hAnsi="宋体" w:hint="eastAsia"/>
        </w:rPr>
        <w:t>，故</w:t>
      </w:r>
      <w:r w:rsidR="004376F5" w:rsidRPr="004376F5">
        <w:rPr>
          <w:position w:val="-10"/>
        </w:rPr>
        <w:object w:dxaOrig="540" w:dyaOrig="320">
          <v:shape id="_x0000_i1219" type="#_x0000_t75" style="width:26.9pt;height:16.3pt" o:ole="">
            <v:imagedata r:id="rId405" o:title=""/>
          </v:shape>
          <o:OLEObject Type="Embed" ProgID="Equation.DSMT4" ShapeID="_x0000_i1219" DrawAspect="Content" ObjectID="_1699979987" r:id="rId406"/>
        </w:object>
      </w:r>
      <w:r>
        <w:rPr>
          <w:rFonts w:ascii="宋体" w:hAnsi="宋体"/>
        </w:rPr>
        <w:t>单调递减</w:t>
      </w:r>
      <w:r w:rsidR="00B4638C">
        <w:rPr>
          <w:rFonts w:ascii="宋体" w:hAnsi="宋体" w:hint="eastAsia"/>
        </w:rPr>
        <w:t>．因为</w:t>
      </w:r>
      <w:r w:rsidR="004376F5" w:rsidRPr="004376F5">
        <w:rPr>
          <w:position w:val="-10"/>
        </w:rPr>
        <w:object w:dxaOrig="1180" w:dyaOrig="380">
          <v:shape id="_x0000_i1220" type="#_x0000_t75" style="width:58.85pt;height:18.8pt" o:ole="">
            <v:imagedata r:id="rId407" o:title=""/>
          </v:shape>
          <o:OLEObject Type="Embed" ProgID="Equation.DSMT4" ShapeID="_x0000_i1220" DrawAspect="Content" ObjectID="_1699979988" r:id="rId408"/>
        </w:object>
      </w:r>
      <w:r>
        <w:rPr>
          <w:rFonts w:ascii="宋体" w:hAnsi="宋体" w:hint="eastAsia"/>
        </w:rPr>
        <w:t>，故</w:t>
      </w:r>
      <w:r w:rsidR="004376F5" w:rsidRPr="004376F5">
        <w:rPr>
          <w:position w:val="-10"/>
        </w:rPr>
        <w:object w:dxaOrig="1280" w:dyaOrig="380">
          <v:shape id="_x0000_i1221" type="#_x0000_t75" style="width:63.85pt;height:18.8pt" o:ole="">
            <v:imagedata r:id="rId409" o:title=""/>
          </v:shape>
          <o:OLEObject Type="Embed" ProgID="Equation.DSMT4" ShapeID="_x0000_i1221" DrawAspect="Content" ObjectID="_1699979989" r:id="rId410"/>
        </w:object>
      </w:r>
      <w:r w:rsidR="00B4638C">
        <w:rPr>
          <w:rFonts w:ascii="宋体" w:hAnsi="宋体" w:hint="eastAsia"/>
        </w:rPr>
        <w:t>时只有这一个零点．</w:t>
      </w:r>
      <w:r>
        <w:rPr>
          <w:rFonts w:ascii="宋体" w:hAnsi="宋体" w:hint="eastAsia"/>
        </w:rPr>
        <w:t>又</w:t>
      </w:r>
    </w:p>
    <w:p w:rsidR="00B4638C" w:rsidRDefault="004376F5" w:rsidP="00B4638C">
      <w:pPr>
        <w:ind w:leftChars="200" w:left="480"/>
        <w:jc w:val="center"/>
        <w:rPr>
          <w:rFonts w:ascii="宋体" w:hAnsi="宋体"/>
        </w:rPr>
      </w:pPr>
      <w:r w:rsidRPr="004376F5">
        <w:rPr>
          <w:position w:val="-28"/>
        </w:rPr>
        <w:object w:dxaOrig="7220" w:dyaOrig="680">
          <v:shape id="_x0000_i1222" type="#_x0000_t75" style="width:361.25pt;height:33.8pt" o:ole="">
            <v:imagedata r:id="rId411" o:title=""/>
          </v:shape>
          <o:OLEObject Type="Embed" ProgID="Equation.DSMT4" ShapeID="_x0000_i1222" DrawAspect="Content" ObjectID="_1699979990" r:id="rId412"/>
        </w:object>
      </w:r>
    </w:p>
    <w:p w:rsidR="0018074C" w:rsidRDefault="0018074C" w:rsidP="00B4638C">
      <w:pPr>
        <w:ind w:leftChars="200" w:left="480"/>
        <w:rPr>
          <w:rFonts w:ascii="宋体" w:hAnsi="宋体"/>
        </w:rPr>
      </w:pPr>
      <w:r>
        <w:rPr>
          <w:rFonts w:ascii="宋体" w:hAnsi="宋体"/>
        </w:rPr>
        <w:t>由零</w:t>
      </w:r>
      <w:r w:rsidR="00B4638C">
        <w:rPr>
          <w:rFonts w:ascii="宋体" w:hAnsi="宋体" w:hint="eastAsia"/>
        </w:rPr>
        <w:t>值</w:t>
      </w:r>
      <w:r>
        <w:rPr>
          <w:rFonts w:ascii="宋体" w:hAnsi="宋体"/>
        </w:rPr>
        <w:t>定理可知，</w:t>
      </w:r>
      <w:r>
        <w:rPr>
          <w:rFonts w:ascii="宋体" w:hAnsi="宋体" w:hint="eastAsia"/>
        </w:rPr>
        <w:t>存在</w:t>
      </w:r>
      <w:r w:rsidR="004376F5" w:rsidRPr="004376F5">
        <w:rPr>
          <w:position w:val="-18"/>
        </w:rPr>
        <w:object w:dxaOrig="1380" w:dyaOrig="480">
          <v:shape id="_x0000_i1223" type="#_x0000_t75" style="width:68.85pt;height:23.8pt" o:ole="">
            <v:imagedata r:id="rId413" o:title=""/>
          </v:shape>
          <o:OLEObject Type="Embed" ProgID="Equation.DSMT4" ShapeID="_x0000_i1223" DrawAspect="Content" ObjectID="_1699979991" r:id="rId414"/>
        </w:object>
      </w:r>
      <w:r>
        <w:rPr>
          <w:rFonts w:ascii="宋体" w:hAnsi="宋体"/>
        </w:rPr>
        <w:t>，使</w:t>
      </w:r>
      <w:r w:rsidR="00B4638C">
        <w:rPr>
          <w:rFonts w:ascii="宋体" w:hAnsi="宋体" w:hint="eastAsia"/>
        </w:rPr>
        <w:t>得</w:t>
      </w:r>
      <w:r w:rsidR="004376F5" w:rsidRPr="004376F5">
        <w:rPr>
          <w:position w:val="-14"/>
        </w:rPr>
        <w:object w:dxaOrig="999" w:dyaOrig="400">
          <v:shape id="_x0000_i1224" type="#_x0000_t75" style="width:50.1pt;height:20.05pt" o:ole="">
            <v:imagedata r:id="rId415" o:title=""/>
          </v:shape>
          <o:OLEObject Type="Embed" ProgID="Equation.DSMT4" ShapeID="_x0000_i1224" DrawAspect="Content" ObjectID="_1699979992" r:id="rId416"/>
        </w:object>
      </w:r>
      <w:r w:rsidR="00B4638C">
        <w:rPr>
          <w:rFonts w:ascii="宋体" w:hAnsi="宋体" w:hint="eastAsia"/>
        </w:rPr>
        <w:t>．所以</w:t>
      </w:r>
      <w:r>
        <w:rPr>
          <w:rFonts w:ascii="宋体" w:hAnsi="宋体"/>
        </w:rPr>
        <w:t>方程</w:t>
      </w:r>
      <w:r w:rsidR="004376F5" w:rsidRPr="004376F5">
        <w:rPr>
          <w:position w:val="-24"/>
        </w:rPr>
        <w:object w:dxaOrig="2760" w:dyaOrig="620">
          <v:shape id="_x0000_i1225" type="#_x0000_t75" style="width:137.75pt;height:31.3pt" o:ole="">
            <v:imagedata r:id="rId417" o:title=""/>
          </v:shape>
          <o:OLEObject Type="Embed" ProgID="Equation.DSMT4" ShapeID="_x0000_i1225" DrawAspect="Content" ObjectID="_1699979993" r:id="rId418"/>
        </w:object>
      </w:r>
      <w:r>
        <w:rPr>
          <w:rFonts w:ascii="宋体" w:hAnsi="宋体"/>
        </w:rPr>
        <w:t>恰有两</w:t>
      </w:r>
      <w:r w:rsidR="00B4638C">
        <w:rPr>
          <w:rFonts w:ascii="宋体" w:hAnsi="宋体" w:hint="eastAsia"/>
        </w:rPr>
        <w:t>个</w:t>
      </w:r>
      <w:r>
        <w:rPr>
          <w:rFonts w:ascii="宋体" w:hAnsi="宋体"/>
        </w:rPr>
        <w:t>实根</w:t>
      </w:r>
      <w:r w:rsidR="00B4638C">
        <w:rPr>
          <w:rFonts w:ascii="宋体" w:hAnsi="宋体" w:hint="eastAsia"/>
        </w:rPr>
        <w:t>．</w:t>
      </w:r>
    </w:p>
    <w:p w:rsidR="0018074C" w:rsidRDefault="0018074C" w:rsidP="0065703E">
      <w:pPr>
        <w:rPr>
          <w:rFonts w:ascii="宋体" w:hAnsi="宋体"/>
        </w:rPr>
      </w:pPr>
    </w:p>
    <w:p w:rsidR="00B4638C" w:rsidRPr="0018074C" w:rsidRDefault="00B4638C" w:rsidP="0065703E">
      <w:pPr>
        <w:rPr>
          <w:rFonts w:ascii="宋体" w:hAnsi="宋体"/>
        </w:rPr>
      </w:pPr>
    </w:p>
    <w:p w:rsidR="0065703E" w:rsidRPr="00A968A0" w:rsidRDefault="00A968A0" w:rsidP="0065703E">
      <w:r w:rsidRPr="00A968A0">
        <w:t>(19)</w:t>
      </w:r>
      <w:r w:rsidRPr="00A968A0">
        <w:rPr>
          <w:rFonts w:hint="eastAsia"/>
        </w:rPr>
        <w:t>（</w:t>
      </w:r>
      <w:r w:rsidR="0065703E" w:rsidRPr="00A968A0">
        <w:rPr>
          <w:rFonts w:hint="eastAsia"/>
        </w:rPr>
        <w:t>本题满分</w:t>
      </w:r>
      <w:r w:rsidR="0065703E" w:rsidRPr="00A968A0">
        <w:t>10</w:t>
      </w:r>
      <w:r w:rsidR="0065703E" w:rsidRPr="00A968A0">
        <w:rPr>
          <w:rFonts w:hint="eastAsia"/>
        </w:rPr>
        <w:t>分</w:t>
      </w:r>
      <w:r w:rsidRPr="00A968A0">
        <w:rPr>
          <w:rFonts w:hint="eastAsia"/>
        </w:rPr>
        <w:t>）</w:t>
      </w:r>
    </w:p>
    <w:p w:rsidR="0065703E" w:rsidRDefault="0065703E" w:rsidP="00A968A0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设函数</w:t>
      </w:r>
      <w:r w:rsidR="004376F5" w:rsidRPr="004376F5">
        <w:rPr>
          <w:position w:val="-10"/>
        </w:rPr>
        <w:object w:dxaOrig="540" w:dyaOrig="320">
          <v:shape id="_x0000_i1226" type="#_x0000_t75" style="width:26.9pt;height:16.3pt" o:ole="">
            <v:imagedata r:id="rId419" o:title=""/>
          </v:shape>
          <o:OLEObject Type="Embed" ProgID="Equation.DSMT4" ShapeID="_x0000_i1226" DrawAspect="Content" ObjectID="_1699979994" r:id="rId420"/>
        </w:object>
      </w:r>
      <w:r>
        <w:rPr>
          <w:rFonts w:ascii="宋体" w:hAnsi="宋体" w:hint="eastAsia"/>
        </w:rPr>
        <w:t>在</w:t>
      </w:r>
      <w:r w:rsidR="004376F5" w:rsidRPr="004376F5">
        <w:rPr>
          <w:position w:val="-14"/>
        </w:rPr>
        <w:object w:dxaOrig="520" w:dyaOrig="400">
          <v:shape id="_x0000_i1227" type="#_x0000_t75" style="width:26.3pt;height:20.05pt" o:ole="">
            <v:imagedata r:id="rId421" o:title=""/>
          </v:shape>
          <o:OLEObject Type="Embed" ProgID="Equation.DSMT4" ShapeID="_x0000_i1227" DrawAspect="Content" ObjectID="_1699979995" r:id="rId422"/>
        </w:object>
      </w:r>
      <w:r>
        <w:rPr>
          <w:rFonts w:ascii="宋体" w:hAnsi="宋体" w:hint="eastAsia"/>
        </w:rPr>
        <w:t>有连续导数，</w:t>
      </w:r>
      <w:r w:rsidR="004376F5" w:rsidRPr="004376F5">
        <w:rPr>
          <w:position w:val="-10"/>
        </w:rPr>
        <w:object w:dxaOrig="859" w:dyaOrig="320">
          <v:shape id="_x0000_i1228" type="#_x0000_t75" style="width:43.2pt;height:16.3pt" o:ole="">
            <v:imagedata r:id="rId423" o:title=""/>
          </v:shape>
          <o:OLEObject Type="Embed" ProgID="Equation.DSMT4" ShapeID="_x0000_i1228" DrawAspect="Content" ObjectID="_1699979996" r:id="rId424"/>
        </w:object>
      </w:r>
      <w:r>
        <w:rPr>
          <w:rFonts w:ascii="宋体" w:hAnsi="宋体" w:hint="eastAsia"/>
        </w:rPr>
        <w:t>，且</w:t>
      </w:r>
      <w:r w:rsidR="004376F5" w:rsidRPr="004376F5">
        <w:rPr>
          <w:position w:val="-34"/>
        </w:rPr>
        <w:object w:dxaOrig="3040" w:dyaOrig="639">
          <v:shape id="_x0000_i1229" type="#_x0000_t75" style="width:152.15pt;height:31.95pt" o:ole="">
            <v:imagedata r:id="rId425" o:title=""/>
          </v:shape>
          <o:OLEObject Type="Embed" ProgID="Equation.DSMT4" ShapeID="_x0000_i1229" DrawAspect="Content" ObjectID="_1699979997" r:id="rId426"/>
        </w:object>
      </w:r>
      <w:r>
        <w:rPr>
          <w:rFonts w:ascii="宋体" w:hAnsi="宋体"/>
        </w:rPr>
        <w:t xml:space="preserve">, </w:t>
      </w:r>
      <w:r w:rsidR="004376F5" w:rsidRPr="004376F5">
        <w:rPr>
          <w:position w:val="-16"/>
        </w:rPr>
        <w:object w:dxaOrig="3360" w:dyaOrig="440">
          <v:shape id="_x0000_i1230" type="#_x0000_t75" style="width:167.8pt;height:21.9pt" o:ole="">
            <v:imagedata r:id="rId427" o:title=""/>
          </v:shape>
          <o:OLEObject Type="Embed" ProgID="Equation.DSMT4" ShapeID="_x0000_i1230" DrawAspect="Content" ObjectID="_1699979998" r:id="rId428"/>
        </w:object>
      </w:r>
      <w:r w:rsidR="00E4589E">
        <w:rPr>
          <w:rFonts w:hint="eastAsia"/>
        </w:rPr>
        <w:t>（</w:t>
      </w:r>
      <w:r w:rsidR="004376F5" w:rsidRPr="004376F5">
        <w:rPr>
          <w:position w:val="-6"/>
        </w:rPr>
        <w:object w:dxaOrig="840" w:dyaOrig="279">
          <v:shape id="_x0000_i1231" type="#_x0000_t75" style="width:41.95pt;height:13.75pt" o:ole="">
            <v:imagedata r:id="rId429" o:title=""/>
          </v:shape>
          <o:OLEObject Type="Embed" ProgID="Equation.DSMT4" ShapeID="_x0000_i1231" DrawAspect="Content" ObjectID="_1699979999" r:id="rId430"/>
        </w:object>
      </w:r>
      <w:r w:rsidR="00E4589E">
        <w:rPr>
          <w:rFonts w:hint="eastAsia"/>
        </w:rPr>
        <w:t>）</w:t>
      </w:r>
      <w:r>
        <w:rPr>
          <w:rFonts w:ascii="宋体" w:hAnsi="宋体" w:hint="eastAsia"/>
        </w:rPr>
        <w:t>，求</w:t>
      </w:r>
      <w:r w:rsidR="004376F5" w:rsidRPr="004376F5">
        <w:rPr>
          <w:position w:val="-10"/>
        </w:rPr>
        <w:object w:dxaOrig="540" w:dyaOrig="320">
          <v:shape id="_x0000_i1232" type="#_x0000_t75" style="width:26.9pt;height:16.3pt" o:ole="">
            <v:imagedata r:id="rId431" o:title=""/>
          </v:shape>
          <o:OLEObject Type="Embed" ProgID="Equation.DSMT4" ShapeID="_x0000_i1232" DrawAspect="Content" ObjectID="_1699980000" r:id="rId432"/>
        </w:object>
      </w:r>
      <w:r>
        <w:rPr>
          <w:rFonts w:ascii="宋体" w:hAnsi="宋体" w:hint="eastAsia"/>
        </w:rPr>
        <w:t>的表达式</w:t>
      </w:r>
      <w:r>
        <w:rPr>
          <w:rFonts w:ascii="宋体"/>
        </w:rPr>
        <w:t>.</w:t>
      </w:r>
    </w:p>
    <w:p w:rsidR="00A968A0" w:rsidRDefault="00A968A0" w:rsidP="00A968A0">
      <w:pPr>
        <w:rPr>
          <w:rFonts w:ascii="宋体" w:hAnsi="宋体"/>
        </w:rPr>
      </w:pPr>
    </w:p>
    <w:p w:rsidR="0018074C" w:rsidRPr="00A968A0" w:rsidRDefault="00A968A0" w:rsidP="00A968A0"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="00DD22DF">
        <w:rPr>
          <w:rFonts w:ascii="宋体" w:hAnsi="宋体" w:hint="eastAsia"/>
        </w:rPr>
        <w:t>首先化简所给的两个二重积分得</w:t>
      </w:r>
    </w:p>
    <w:p w:rsidR="0018074C" w:rsidRDefault="004376F5" w:rsidP="00E4589E">
      <w:pPr>
        <w:ind w:leftChars="200" w:left="480"/>
        <w:jc w:val="center"/>
        <w:rPr>
          <w:rFonts w:ascii="宋体" w:hAnsi="宋体"/>
        </w:rPr>
      </w:pPr>
      <w:r w:rsidRPr="004376F5">
        <w:rPr>
          <w:position w:val="-90"/>
        </w:rPr>
        <w:object w:dxaOrig="5460" w:dyaOrig="2000">
          <v:shape id="_x0000_i1233" type="#_x0000_t75" style="width:272.95pt;height:100.15pt" o:ole="">
            <v:imagedata r:id="rId433" o:title=""/>
          </v:shape>
          <o:OLEObject Type="Embed" ProgID="Equation.DSMT4" ShapeID="_x0000_i1233" DrawAspect="Content" ObjectID="_1699980001" r:id="rId434"/>
        </w:object>
      </w:r>
    </w:p>
    <w:p w:rsidR="0018074C" w:rsidRDefault="00DD22DF" w:rsidP="00DD22DF">
      <w:pPr>
        <w:tabs>
          <w:tab w:val="left" w:pos="1080"/>
        </w:tabs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从而</w:t>
      </w:r>
      <w:r w:rsidR="0018074C">
        <w:rPr>
          <w:rFonts w:ascii="宋体" w:hAnsi="宋体" w:hint="eastAsia"/>
        </w:rPr>
        <w:t>由题设有</w:t>
      </w:r>
      <w:r w:rsidR="004376F5" w:rsidRPr="004376F5">
        <w:rPr>
          <w:position w:val="-24"/>
        </w:rPr>
        <w:object w:dxaOrig="2659" w:dyaOrig="620">
          <v:shape id="_x0000_i1234" type="#_x0000_t75" style="width:132.75pt;height:31.3pt" o:ole="">
            <v:imagedata r:id="rId435" o:title=""/>
          </v:shape>
          <o:OLEObject Type="Embed" ProgID="Equation.DSMT4" ShapeID="_x0000_i1234" DrawAspect="Content" ObjectID="_1699980002" r:id="rId436"/>
        </w:object>
      </w:r>
      <w:r>
        <w:rPr>
          <w:rFonts w:ascii="宋体" w:hAnsi="宋体" w:hint="eastAsia"/>
        </w:rPr>
        <w:t>．</w:t>
      </w:r>
      <w:r w:rsidR="0018074C">
        <w:rPr>
          <w:rFonts w:ascii="宋体" w:hAnsi="宋体" w:hint="eastAsia"/>
        </w:rPr>
        <w:t>上式两端求导，整理得</w:t>
      </w:r>
    </w:p>
    <w:p w:rsidR="0018074C" w:rsidRDefault="004376F5" w:rsidP="00DD22DF">
      <w:pPr>
        <w:ind w:leftChars="200" w:left="480"/>
        <w:jc w:val="center"/>
        <w:rPr>
          <w:rFonts w:ascii="宋体" w:hAnsi="宋体"/>
        </w:rPr>
      </w:pPr>
      <w:r w:rsidRPr="004376F5">
        <w:rPr>
          <w:position w:val="-10"/>
        </w:rPr>
        <w:object w:dxaOrig="1960" w:dyaOrig="320">
          <v:shape id="_x0000_i1235" type="#_x0000_t75" style="width:98.3pt;height:16.3pt" o:ole="">
            <v:imagedata r:id="rId437" o:title=""/>
          </v:shape>
          <o:OLEObject Type="Embed" ProgID="Equation.DSMT4" ShapeID="_x0000_i1235" DrawAspect="Content" ObjectID="_1699980003" r:id="rId438"/>
        </w:object>
      </w:r>
    </w:p>
    <w:p w:rsidR="0018074C" w:rsidRDefault="00DD22DF" w:rsidP="00DD22DF">
      <w:pPr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这是</w:t>
      </w:r>
      <w:r w:rsidR="0018074C">
        <w:rPr>
          <w:rFonts w:ascii="宋体" w:hAnsi="宋体" w:hint="eastAsia"/>
        </w:rPr>
        <w:t>可分离</w:t>
      </w:r>
      <w:r>
        <w:rPr>
          <w:rFonts w:ascii="宋体" w:hAnsi="宋体" w:hint="eastAsia"/>
        </w:rPr>
        <w:t>变量</w:t>
      </w:r>
      <w:r w:rsidR="0018074C">
        <w:rPr>
          <w:rFonts w:ascii="宋体" w:hAnsi="宋体" w:hint="eastAsia"/>
        </w:rPr>
        <w:t>微分方程，解</w:t>
      </w:r>
      <w:r w:rsidR="0018074C">
        <w:rPr>
          <w:rFonts w:ascii="宋体" w:hAnsi="宋体"/>
        </w:rPr>
        <w:t>得</w:t>
      </w:r>
      <w:r w:rsidR="004376F5" w:rsidRPr="004376F5">
        <w:rPr>
          <w:position w:val="-28"/>
        </w:rPr>
        <w:object w:dxaOrig="1440" w:dyaOrig="660">
          <v:shape id="_x0000_i1236" type="#_x0000_t75" style="width:1in;height:33.2pt" o:ole="">
            <v:imagedata r:id="rId439" o:title=""/>
          </v:shape>
          <o:OLEObject Type="Embed" ProgID="Equation.DSMT4" ShapeID="_x0000_i1236" DrawAspect="Content" ObjectID="_1699980004" r:id="rId440"/>
        </w:object>
      </w:r>
      <w:r>
        <w:rPr>
          <w:rFonts w:ascii="宋体" w:hAnsi="宋体" w:hint="eastAsia"/>
        </w:rPr>
        <w:t>．代</w:t>
      </w:r>
      <w:r w:rsidR="0018074C">
        <w:rPr>
          <w:rFonts w:ascii="宋体" w:hAnsi="宋体" w:hint="eastAsia"/>
        </w:rPr>
        <w:t>入</w:t>
      </w:r>
      <w:r w:rsidR="004376F5" w:rsidRPr="004376F5">
        <w:rPr>
          <w:position w:val="-10"/>
        </w:rPr>
        <w:object w:dxaOrig="859" w:dyaOrig="320">
          <v:shape id="_x0000_i1237" type="#_x0000_t75" style="width:43.2pt;height:16.3pt" o:ole="">
            <v:imagedata r:id="rId441" o:title=""/>
          </v:shape>
          <o:OLEObject Type="Embed" ProgID="Equation.DSMT4" ShapeID="_x0000_i1237" DrawAspect="Content" ObjectID="_1699980005" r:id="rId442"/>
        </w:object>
      </w:r>
      <w:r w:rsidR="0018074C">
        <w:rPr>
          <w:rFonts w:ascii="宋体" w:hAnsi="宋体"/>
        </w:rPr>
        <w:t>，得</w:t>
      </w:r>
      <w:r w:rsidR="004376F5" w:rsidRPr="004376F5">
        <w:rPr>
          <w:position w:val="-6"/>
        </w:rPr>
        <w:object w:dxaOrig="580" w:dyaOrig="279">
          <v:shape id="_x0000_i1238" type="#_x0000_t75" style="width:28.8pt;height:13.75pt" o:ole="">
            <v:imagedata r:id="rId443" o:title=""/>
          </v:shape>
          <o:OLEObject Type="Embed" ProgID="Equation.DSMT4" ShapeID="_x0000_i1238" DrawAspect="Content" ObjectID="_1699980006" r:id="rId444"/>
        </w:object>
      </w:r>
      <w:r w:rsidR="0018074C">
        <w:rPr>
          <w:rFonts w:ascii="宋体" w:hAnsi="宋体"/>
        </w:rPr>
        <w:t>. 所以</w:t>
      </w:r>
      <w:r w:rsidR="004376F5" w:rsidRPr="004376F5">
        <w:rPr>
          <w:position w:val="-28"/>
        </w:rPr>
        <w:object w:dxaOrig="1520" w:dyaOrig="660">
          <v:shape id="_x0000_i1239" type="#_x0000_t75" style="width:75.75pt;height:33.2pt" o:ole="">
            <v:imagedata r:id="rId445" o:title=""/>
          </v:shape>
          <o:OLEObject Type="Embed" ProgID="Equation.DSMT4" ShapeID="_x0000_i1239" DrawAspect="Content" ObjectID="_1699980007" r:id="rId446"/>
        </w:object>
      </w:r>
      <w:r>
        <w:rPr>
          <w:rFonts w:hint="eastAsia"/>
        </w:rPr>
        <w:t>（</w:t>
      </w:r>
      <w:r w:rsidR="004376F5" w:rsidRPr="004376F5">
        <w:rPr>
          <w:position w:val="-6"/>
        </w:rPr>
        <w:object w:dxaOrig="900" w:dyaOrig="279">
          <v:shape id="_x0000_i1240" type="#_x0000_t75" style="width:45.1pt;height:13.75pt" o:ole="">
            <v:imagedata r:id="rId447" o:title=""/>
          </v:shape>
          <o:OLEObject Type="Embed" ProgID="Equation.DSMT4" ShapeID="_x0000_i1240" DrawAspect="Content" ObjectID="_1699980008" r:id="rId448"/>
        </w:object>
      </w:r>
      <w:r>
        <w:rPr>
          <w:rFonts w:hint="eastAsia"/>
        </w:rPr>
        <w:t>）．</w:t>
      </w:r>
    </w:p>
    <w:p w:rsidR="006E48D2" w:rsidRDefault="006E48D2" w:rsidP="0065703E">
      <w:pPr>
        <w:rPr>
          <w:rFonts w:ascii="宋体" w:hAnsi="宋体"/>
          <w:szCs w:val="21"/>
        </w:rPr>
      </w:pPr>
    </w:p>
    <w:p w:rsidR="006E48D2" w:rsidRDefault="006E48D2" w:rsidP="006E48D2">
      <w:pPr>
        <w:rPr>
          <w:rFonts w:ascii="宋体" w:hAnsi="宋体"/>
        </w:rPr>
      </w:pPr>
    </w:p>
    <w:p w:rsidR="006E48D2" w:rsidRPr="00267C09" w:rsidRDefault="006E48D2" w:rsidP="006E48D2">
      <w:r w:rsidRPr="00267C09">
        <w:t>(20)</w:t>
      </w:r>
      <w:r w:rsidRPr="00267C09">
        <w:rPr>
          <w:rFonts w:hint="eastAsia"/>
        </w:rPr>
        <w:t>（本题满分</w:t>
      </w:r>
      <w:r w:rsidRPr="00267C09">
        <w:t>11</w:t>
      </w:r>
      <w:r w:rsidRPr="00267C09">
        <w:rPr>
          <w:rFonts w:hint="eastAsia"/>
        </w:rPr>
        <w:t>分）</w:t>
      </w:r>
      <w:r w:rsidRPr="006E48D2">
        <w:rPr>
          <w:rStyle w:val="ae"/>
          <w:rFonts w:hint="eastAsia"/>
        </w:rPr>
        <w:t>【同试卷一第三</w:t>
      </w:r>
      <w:r w:rsidRPr="006E48D2">
        <w:rPr>
          <w:rStyle w:val="ae"/>
          <w:rFonts w:hint="eastAsia"/>
        </w:rPr>
        <w:t>(20)</w:t>
      </w:r>
      <w:r w:rsidRPr="006E48D2">
        <w:rPr>
          <w:rStyle w:val="ae"/>
          <w:rFonts w:hint="eastAsia"/>
        </w:rPr>
        <w:t>题】</w:t>
      </w:r>
    </w:p>
    <w:p w:rsidR="006E48D2" w:rsidRDefault="006E48D2" w:rsidP="006E48D2">
      <w:pPr>
        <w:ind w:leftChars="200" w:left="600" w:hangingChars="50" w:hanging="1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设向量组</w:t>
      </w:r>
      <w:r w:rsidR="004376F5" w:rsidRPr="004376F5">
        <w:rPr>
          <w:position w:val="-12"/>
        </w:rPr>
        <w:object w:dxaOrig="1280" w:dyaOrig="380">
          <v:shape id="_x0000_i1241" type="#_x0000_t75" style="width:63.85pt;height:18.8pt" o:ole="">
            <v:imagedata r:id="rId449" o:title=""/>
          </v:shape>
          <o:OLEObject Type="Embed" ProgID="Equation.DSMT4" ShapeID="_x0000_i1241" DrawAspect="Content" ObjectID="_1699980009" r:id="rId450"/>
        </w:object>
      </w:r>
      <w:r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 xml:space="preserve"> </w:t>
      </w:r>
      <w:r w:rsidR="004376F5" w:rsidRPr="004376F5">
        <w:rPr>
          <w:position w:val="-12"/>
        </w:rPr>
        <w:object w:dxaOrig="1300" w:dyaOrig="380">
          <v:shape id="_x0000_i1242" type="#_x0000_t75" style="width:65.1pt;height:18.8pt" o:ole="">
            <v:imagedata r:id="rId451" o:title=""/>
          </v:shape>
          <o:OLEObject Type="Embed" ProgID="Equation.DSMT4" ShapeID="_x0000_i1242" DrawAspect="Content" ObjectID="_1699980010" r:id="rId452"/>
        </w:object>
      </w:r>
      <w:r>
        <w:rPr>
          <w:rFonts w:ascii="宋体" w:hAnsi="宋体" w:hint="eastAsia"/>
          <w:szCs w:val="21"/>
        </w:rPr>
        <w:t>,</w:t>
      </w:r>
      <w:r w:rsidR="004376F5" w:rsidRPr="004376F5">
        <w:rPr>
          <w:position w:val="-12"/>
        </w:rPr>
        <w:object w:dxaOrig="1300" w:dyaOrig="380">
          <v:shape id="_x0000_i1243" type="#_x0000_t75" style="width:65.1pt;height:18.8pt" o:ole="">
            <v:imagedata r:id="rId453" o:title=""/>
          </v:shape>
          <o:OLEObject Type="Embed" ProgID="Equation.DSMT4" ShapeID="_x0000_i1243" DrawAspect="Content" ObjectID="_1699980011" r:id="rId454"/>
        </w:object>
      </w:r>
      <w:r>
        <w:rPr>
          <w:rFonts w:ascii="宋体" w:hAnsi="宋体" w:hint="eastAsia"/>
          <w:szCs w:val="21"/>
        </w:rPr>
        <w:t>不能由向量组</w:t>
      </w:r>
      <w:r w:rsidR="004376F5" w:rsidRPr="004376F5">
        <w:rPr>
          <w:position w:val="-12"/>
        </w:rPr>
        <w:object w:dxaOrig="1280" w:dyaOrig="380">
          <v:shape id="_x0000_i1244" type="#_x0000_t75" style="width:63.85pt;height:18.8pt" o:ole="">
            <v:imagedata r:id="rId455" o:title=""/>
          </v:shape>
          <o:OLEObject Type="Embed" ProgID="Equation.DSMT4" ShapeID="_x0000_i1244" DrawAspect="Content" ObjectID="_1699980012" r:id="rId456"/>
        </w:object>
      </w:r>
      <w:r>
        <w:rPr>
          <w:rFonts w:hint="eastAsia"/>
        </w:rPr>
        <w:t>,</w:t>
      </w:r>
      <w:r w:rsidR="004376F5" w:rsidRPr="004376F5">
        <w:rPr>
          <w:position w:val="-12"/>
        </w:rPr>
        <w:object w:dxaOrig="1300" w:dyaOrig="380">
          <v:shape id="_x0000_i1245" type="#_x0000_t75" style="width:65.1pt;height:18.8pt" o:ole="">
            <v:imagedata r:id="rId457" o:title=""/>
          </v:shape>
          <o:OLEObject Type="Embed" ProgID="Equation.DSMT4" ShapeID="_x0000_i1245" DrawAspect="Content" ObjectID="_1699980013" r:id="rId458"/>
        </w:object>
      </w:r>
      <w:r>
        <w:rPr>
          <w:rFonts w:ascii="宋体" w:hAnsi="宋体" w:hint="eastAsia"/>
          <w:szCs w:val="21"/>
        </w:rPr>
        <w:t xml:space="preserve">, </w:t>
      </w:r>
      <w:r w:rsidR="004376F5" w:rsidRPr="004376F5">
        <w:rPr>
          <w:position w:val="-12"/>
        </w:rPr>
        <w:object w:dxaOrig="1320" w:dyaOrig="380">
          <v:shape id="_x0000_i1246" type="#_x0000_t75" style="width:65.75pt;height:18.8pt" o:ole="">
            <v:imagedata r:id="rId459" o:title=""/>
          </v:shape>
          <o:OLEObject Type="Embed" ProgID="Equation.DSMT4" ShapeID="_x0000_i1246" DrawAspect="Content" ObjectID="_1699980014" r:id="rId460"/>
        </w:object>
      </w:r>
      <w:r>
        <w:rPr>
          <w:rFonts w:ascii="宋体" w:hAnsi="宋体" w:hint="eastAsia"/>
          <w:szCs w:val="21"/>
        </w:rPr>
        <w:t>线性表示．</w:t>
      </w:r>
    </w:p>
    <w:p w:rsidR="006E48D2" w:rsidRDefault="006E48D2" w:rsidP="006E48D2">
      <w:pPr>
        <w:ind w:leftChars="200" w:left="480"/>
        <w:rPr>
          <w:rFonts w:ascii="宋体"/>
          <w:szCs w:val="21"/>
        </w:rPr>
      </w:pP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求</w:t>
      </w:r>
      <w:r w:rsidR="004376F5" w:rsidRPr="004376F5">
        <w:rPr>
          <w:position w:val="-6"/>
        </w:rPr>
        <w:object w:dxaOrig="200" w:dyaOrig="220">
          <v:shape id="_x0000_i1247" type="#_x0000_t75" style="width:10pt;height:11.25pt" o:ole="">
            <v:imagedata r:id="rId461" o:title=""/>
          </v:shape>
          <o:OLEObject Type="Embed" ProgID="Equation.DSMT4" ShapeID="_x0000_i1247" DrawAspect="Content" ObjectID="_1699980015" r:id="rId462"/>
        </w:object>
      </w:r>
      <w:r>
        <w:rPr>
          <w:rFonts w:ascii="宋体" w:hAnsi="宋体" w:hint="eastAsia"/>
          <w:szCs w:val="21"/>
        </w:rPr>
        <w:t>的值；</w:t>
      </w:r>
      <w:r>
        <w:rPr>
          <w:rFonts w:ascii="宋体" w:hint="eastAsia"/>
          <w:szCs w:val="21"/>
        </w:rPr>
        <w:t xml:space="preserve">        </w:t>
      </w: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将</w:t>
      </w:r>
      <w:r w:rsidR="004376F5" w:rsidRPr="004376F5">
        <w:rPr>
          <w:position w:val="-12"/>
        </w:rPr>
        <w:object w:dxaOrig="920" w:dyaOrig="360">
          <v:shape id="_x0000_i1248" type="#_x0000_t75" style="width:45.7pt;height:18.15pt" o:ole="">
            <v:imagedata r:id="rId463" o:title=""/>
          </v:shape>
          <o:OLEObject Type="Embed" ProgID="Equation.DSMT4" ShapeID="_x0000_i1248" DrawAspect="Content" ObjectID="_1699980016" r:id="rId464"/>
        </w:object>
      </w:r>
      <w:r>
        <w:rPr>
          <w:rFonts w:ascii="宋体" w:hAnsi="宋体" w:hint="eastAsia"/>
          <w:szCs w:val="21"/>
        </w:rPr>
        <w:t>用</w:t>
      </w:r>
      <w:r w:rsidR="004376F5" w:rsidRPr="004376F5">
        <w:rPr>
          <w:position w:val="-12"/>
        </w:rPr>
        <w:object w:dxaOrig="920" w:dyaOrig="360">
          <v:shape id="_x0000_i1249" type="#_x0000_t75" style="width:45.7pt;height:18.15pt" o:ole="">
            <v:imagedata r:id="rId465" o:title=""/>
          </v:shape>
          <o:OLEObject Type="Embed" ProgID="Equation.DSMT4" ShapeID="_x0000_i1249" DrawAspect="Content" ObjectID="_1699980017" r:id="rId466"/>
        </w:object>
      </w:r>
      <w:r>
        <w:rPr>
          <w:rFonts w:ascii="宋体" w:hAnsi="宋体" w:hint="eastAsia"/>
          <w:szCs w:val="21"/>
        </w:rPr>
        <w:t>线性表示．</w:t>
      </w:r>
    </w:p>
    <w:p w:rsidR="006E48D2" w:rsidRDefault="006E48D2" w:rsidP="006E48D2">
      <w:pPr>
        <w:rPr>
          <w:rFonts w:ascii="宋体" w:hAnsi="宋体"/>
        </w:rPr>
      </w:pPr>
    </w:p>
    <w:p w:rsidR="006E48D2" w:rsidRDefault="006E48D2" w:rsidP="006E48D2">
      <w:pPr>
        <w:ind w:left="960" w:hangingChars="400" w:hanging="960"/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/>
          <w:szCs w:val="21"/>
        </w:rPr>
        <w:t>由于</w:t>
      </w:r>
      <w:r w:rsidR="004376F5" w:rsidRPr="004376F5">
        <w:rPr>
          <w:position w:val="-12"/>
        </w:rPr>
        <w:object w:dxaOrig="1400" w:dyaOrig="360">
          <v:shape id="_x0000_i1250" type="#_x0000_t75" style="width:70.1pt;height:18.15pt" o:ole="">
            <v:imagedata r:id="rId467" o:title=""/>
          </v:shape>
          <o:OLEObject Type="Embed" ProgID="Equation.DSMT4" ShapeID="_x0000_i1250" DrawAspect="Content" ObjectID="_1699980018" r:id="rId468"/>
        </w:object>
      </w:r>
      <w:r>
        <w:rPr>
          <w:rFonts w:hint="eastAsia"/>
        </w:rPr>
        <w:t>，</w:t>
      </w:r>
      <w:r w:rsidR="004376F5" w:rsidRPr="004376F5">
        <w:rPr>
          <w:position w:val="-12"/>
        </w:rPr>
        <w:object w:dxaOrig="1560" w:dyaOrig="360">
          <v:shape id="_x0000_i1251" type="#_x0000_t75" style="width:78.25pt;height:18.15pt" o:ole="">
            <v:imagedata r:id="rId469" o:title=""/>
          </v:shape>
          <o:OLEObject Type="Embed" ProgID="Equation.DSMT4" ShapeID="_x0000_i1251" DrawAspect="Content" ObjectID="_1699980019" r:id="rId470"/>
        </w:object>
      </w:r>
      <w:r>
        <w:rPr>
          <w:rFonts w:hint="eastAsia"/>
        </w:rPr>
        <w:t>．由</w:t>
      </w:r>
      <w:r w:rsidR="004376F5" w:rsidRPr="004376F5">
        <w:rPr>
          <w:position w:val="-12"/>
        </w:rPr>
        <w:object w:dxaOrig="920" w:dyaOrig="360">
          <v:shape id="_x0000_i1252" type="#_x0000_t75" style="width:45.7pt;height:18.15pt" o:ole="">
            <v:imagedata r:id="rId471" o:title=""/>
          </v:shape>
          <o:OLEObject Type="Embed" ProgID="Equation.DSMT4" ShapeID="_x0000_i1252" DrawAspect="Content" ObjectID="_1699980020" r:id="rId472"/>
        </w:object>
      </w:r>
      <w:r>
        <w:rPr>
          <w:rFonts w:hint="eastAsia"/>
        </w:rPr>
        <w:t>不能由</w:t>
      </w:r>
      <w:r w:rsidR="004376F5" w:rsidRPr="004376F5">
        <w:rPr>
          <w:position w:val="-12"/>
        </w:rPr>
        <w:object w:dxaOrig="920" w:dyaOrig="360">
          <v:shape id="_x0000_i1253" type="#_x0000_t75" style="width:45.7pt;height:18.15pt" o:ole="">
            <v:imagedata r:id="rId473" o:title=""/>
          </v:shape>
          <o:OLEObject Type="Embed" ProgID="Equation.DSMT4" ShapeID="_x0000_i1253" DrawAspect="Content" ObjectID="_1699980021" r:id="rId474"/>
        </w:object>
      </w:r>
      <w:r>
        <w:rPr>
          <w:rFonts w:ascii="宋体" w:hAnsi="宋体" w:hint="eastAsia"/>
          <w:szCs w:val="21"/>
        </w:rPr>
        <w:t>线性表示，可得</w:t>
      </w:r>
    </w:p>
    <w:p w:rsidR="006E48D2" w:rsidRDefault="004376F5" w:rsidP="006E48D2">
      <w:pPr>
        <w:ind w:leftChars="400" w:left="960"/>
        <w:jc w:val="center"/>
      </w:pPr>
      <w:r w:rsidRPr="004376F5">
        <w:rPr>
          <w:position w:val="-12"/>
        </w:rPr>
        <w:object w:dxaOrig="3879" w:dyaOrig="360">
          <v:shape id="_x0000_i1254" type="#_x0000_t75" style="width:194.1pt;height:18.15pt" o:ole="">
            <v:imagedata r:id="rId475" o:title=""/>
          </v:shape>
          <o:OLEObject Type="Embed" ProgID="Equation.DSMT4" ShapeID="_x0000_i1254" DrawAspect="Content" ObjectID="_1699980022" r:id="rId476"/>
        </w:object>
      </w:r>
    </w:p>
    <w:p w:rsidR="006E48D2" w:rsidRPr="00877F85" w:rsidRDefault="006E48D2" w:rsidP="006E48D2">
      <w:pPr>
        <w:ind w:leftChars="400" w:left="960"/>
        <w:rPr>
          <w:rFonts w:ascii="宋体" w:hAnsi="宋体"/>
        </w:rPr>
      </w:pPr>
      <w:r>
        <w:rPr>
          <w:rFonts w:hint="eastAsia"/>
        </w:rPr>
        <w:t>从而</w:t>
      </w:r>
      <w:r w:rsidR="004376F5" w:rsidRPr="004376F5">
        <w:rPr>
          <w:position w:val="-12"/>
        </w:rPr>
        <w:object w:dxaOrig="1400" w:dyaOrig="360">
          <v:shape id="_x0000_i1255" type="#_x0000_t75" style="width:70.1pt;height:18.15pt" o:ole="">
            <v:imagedata r:id="rId477" o:title=""/>
          </v:shape>
          <o:OLEObject Type="Embed" ProgID="Equation.DSMT4" ShapeID="_x0000_i1255" DrawAspect="Content" ObjectID="_1699980023" r:id="rId478"/>
        </w:object>
      </w:r>
      <w:r>
        <w:rPr>
          <w:rFonts w:ascii="宋体" w:hAnsi="宋体" w:hint="eastAsia"/>
          <w:szCs w:val="21"/>
        </w:rPr>
        <w:t>，解得</w:t>
      </w:r>
      <w:r w:rsidR="004376F5" w:rsidRPr="004376F5">
        <w:rPr>
          <w:position w:val="-6"/>
        </w:rPr>
        <w:object w:dxaOrig="540" w:dyaOrig="279">
          <v:shape id="_x0000_i1256" type="#_x0000_t75" style="width:26.9pt;height:13.75pt" o:ole="">
            <v:imagedata r:id="rId479" o:title=""/>
          </v:shape>
          <o:OLEObject Type="Embed" ProgID="Equation.DSMT4" ShapeID="_x0000_i1256" DrawAspect="Content" ObjectID="_1699980024" r:id="rId480"/>
        </w:object>
      </w:r>
      <w:r>
        <w:rPr>
          <w:rFonts w:hint="eastAsia"/>
        </w:rPr>
        <w:t>．</w:t>
      </w:r>
    </w:p>
    <w:p w:rsidR="006E48D2" w:rsidRDefault="006E48D2" w:rsidP="006E48D2">
      <w:pPr>
        <w:ind w:firstLineChars="200" w:firstLine="480"/>
        <w:rPr>
          <w:rFonts w:ascii="宋体" w:hAnsi="宋体"/>
          <w:szCs w:val="21"/>
        </w:rPr>
      </w:pP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/>
          <w:szCs w:val="21"/>
        </w:rPr>
        <w:t>对</w:t>
      </w:r>
      <w:r w:rsidR="004376F5" w:rsidRPr="004376F5">
        <w:rPr>
          <w:position w:val="-12"/>
        </w:rPr>
        <w:object w:dxaOrig="2040" w:dyaOrig="360">
          <v:shape id="_x0000_i1257" type="#_x0000_t75" style="width:102.05pt;height:18.15pt" o:ole="">
            <v:imagedata r:id="rId481" o:title=""/>
          </v:shape>
          <o:OLEObject Type="Embed" ProgID="Equation.DSMT4" ShapeID="_x0000_i1257" DrawAspect="Content" ObjectID="_1699980025" r:id="rId482"/>
        </w:object>
      </w:r>
      <w:r>
        <w:rPr>
          <w:rFonts w:ascii="宋体" w:hAnsi="宋体" w:hint="eastAsia"/>
          <w:szCs w:val="21"/>
        </w:rPr>
        <w:t>作</w:t>
      </w:r>
      <w:r>
        <w:rPr>
          <w:rFonts w:ascii="宋体" w:hAnsi="宋体"/>
          <w:szCs w:val="21"/>
        </w:rPr>
        <w:t>初等行变换</w:t>
      </w:r>
      <w:r>
        <w:rPr>
          <w:rFonts w:ascii="宋体" w:hAnsi="宋体" w:hint="eastAsia"/>
          <w:szCs w:val="21"/>
        </w:rPr>
        <w:t>得</w:t>
      </w:r>
    </w:p>
    <w:p w:rsidR="006E48D2" w:rsidRDefault="004376F5" w:rsidP="006E48D2">
      <w:pPr>
        <w:ind w:leftChars="400" w:left="960"/>
        <w:jc w:val="center"/>
        <w:rPr>
          <w:rFonts w:ascii="宋体" w:hAnsi="宋体"/>
          <w:szCs w:val="21"/>
        </w:rPr>
      </w:pPr>
      <w:r w:rsidRPr="004376F5">
        <w:rPr>
          <w:position w:val="-50"/>
        </w:rPr>
        <w:object w:dxaOrig="7060" w:dyaOrig="1120">
          <v:shape id="_x0000_i1258" type="#_x0000_t75" style="width:353.1pt;height:55.7pt" o:ole="">
            <v:imagedata r:id="rId483" o:title=""/>
          </v:shape>
          <o:OLEObject Type="Embed" ProgID="Equation.DSMT4" ShapeID="_x0000_i1258" DrawAspect="Content" ObjectID="_1699980026" r:id="rId484"/>
        </w:object>
      </w:r>
    </w:p>
    <w:p w:rsidR="006E48D2" w:rsidRDefault="006E48D2" w:rsidP="006E48D2">
      <w:pPr>
        <w:ind w:leftChars="400" w:left="96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故</w:t>
      </w:r>
      <w:r w:rsidR="004376F5" w:rsidRPr="004376F5">
        <w:rPr>
          <w:position w:val="-12"/>
        </w:rPr>
        <w:object w:dxaOrig="1900" w:dyaOrig="360">
          <v:shape id="_x0000_i1259" type="#_x0000_t75" style="width:95.15pt;height:18.15pt" o:ole="">
            <v:imagedata r:id="rId485" o:title=""/>
          </v:shape>
          <o:OLEObject Type="Embed" ProgID="Equation.DSMT4" ShapeID="_x0000_i1259" DrawAspect="Content" ObjectID="_1699980027" r:id="rId486"/>
        </w:object>
      </w:r>
      <w:r>
        <w:rPr>
          <w:rFonts w:ascii="宋体" w:hAnsi="宋体"/>
          <w:szCs w:val="21"/>
        </w:rPr>
        <w:t>，</w:t>
      </w:r>
      <w:r w:rsidR="004376F5" w:rsidRPr="004376F5">
        <w:rPr>
          <w:position w:val="-12"/>
        </w:rPr>
        <w:object w:dxaOrig="1320" w:dyaOrig="360">
          <v:shape id="_x0000_i1260" type="#_x0000_t75" style="width:65.75pt;height:18.15pt" o:ole="">
            <v:imagedata r:id="rId487" o:title=""/>
          </v:shape>
          <o:OLEObject Type="Embed" ProgID="Equation.DSMT4" ShapeID="_x0000_i1260" DrawAspect="Content" ObjectID="_1699980028" r:id="rId488"/>
        </w:object>
      </w:r>
      <w:r>
        <w:rPr>
          <w:rFonts w:ascii="宋体" w:hAnsi="宋体"/>
          <w:szCs w:val="21"/>
        </w:rPr>
        <w:t>，</w:t>
      </w:r>
      <w:r w:rsidR="004376F5" w:rsidRPr="004376F5">
        <w:rPr>
          <w:position w:val="-12"/>
        </w:rPr>
        <w:object w:dxaOrig="2120" w:dyaOrig="360">
          <v:shape id="_x0000_i1261" type="#_x0000_t75" style="width:105.8pt;height:18.15pt" o:ole="">
            <v:imagedata r:id="rId489" o:title=""/>
          </v:shape>
          <o:OLEObject Type="Embed" ProgID="Equation.DSMT4" ShapeID="_x0000_i1261" DrawAspect="Content" ObjectID="_1699980029" r:id="rId490"/>
        </w:object>
      </w:r>
      <w:r>
        <w:rPr>
          <w:rFonts w:ascii="宋体" w:hAnsi="宋体"/>
          <w:szCs w:val="21"/>
        </w:rPr>
        <w:t>．</w:t>
      </w:r>
    </w:p>
    <w:p w:rsidR="006E48D2" w:rsidRDefault="006E48D2" w:rsidP="006E48D2">
      <w:pPr>
        <w:rPr>
          <w:rFonts w:ascii="宋体" w:hAnsi="宋体"/>
          <w:szCs w:val="21"/>
        </w:rPr>
      </w:pPr>
    </w:p>
    <w:p w:rsidR="006E48D2" w:rsidRDefault="006E48D2" w:rsidP="006E48D2">
      <w:pPr>
        <w:rPr>
          <w:rFonts w:ascii="宋体" w:hAnsi="宋体"/>
          <w:szCs w:val="21"/>
        </w:rPr>
      </w:pPr>
    </w:p>
    <w:p w:rsidR="006E48D2" w:rsidRDefault="006E48D2" w:rsidP="006E48D2">
      <w:pPr>
        <w:rPr>
          <w:rFonts w:ascii="宋体" w:hAnsi="宋体"/>
          <w:szCs w:val="21"/>
        </w:rPr>
      </w:pPr>
      <w:r w:rsidRPr="00267C09">
        <w:lastRenderedPageBreak/>
        <w:t>(21)</w:t>
      </w:r>
      <w:r>
        <w:rPr>
          <w:rFonts w:ascii="宋体" w:hAnsi="宋体" w:hint="eastAsia"/>
          <w:szCs w:val="21"/>
        </w:rPr>
        <w:t>（本题满分</w:t>
      </w:r>
      <w:r w:rsidRPr="00877F85">
        <w:t>11</w:t>
      </w:r>
      <w:r>
        <w:rPr>
          <w:rFonts w:ascii="宋体" w:hAnsi="宋体" w:hint="eastAsia"/>
          <w:szCs w:val="21"/>
        </w:rPr>
        <w:t>分）</w:t>
      </w:r>
      <w:r w:rsidRPr="006E48D2">
        <w:rPr>
          <w:rStyle w:val="ae"/>
          <w:rFonts w:hint="eastAsia"/>
        </w:rPr>
        <w:t>【同试卷一第三</w:t>
      </w:r>
      <w:r w:rsidRPr="006E48D2">
        <w:rPr>
          <w:rStyle w:val="ae"/>
          <w:rFonts w:hint="eastAsia"/>
        </w:rPr>
        <w:t>(2</w:t>
      </w:r>
      <w:r>
        <w:rPr>
          <w:rStyle w:val="ae"/>
          <w:rFonts w:hint="eastAsia"/>
        </w:rPr>
        <w:t>1</w:t>
      </w:r>
      <w:r w:rsidRPr="006E48D2">
        <w:rPr>
          <w:rStyle w:val="ae"/>
          <w:rFonts w:hint="eastAsia"/>
        </w:rPr>
        <w:t>)</w:t>
      </w:r>
      <w:r w:rsidRPr="006E48D2">
        <w:rPr>
          <w:rStyle w:val="ae"/>
          <w:rFonts w:hint="eastAsia"/>
        </w:rPr>
        <w:t>题】</w:t>
      </w:r>
    </w:p>
    <w:p w:rsidR="006E48D2" w:rsidRDefault="004376F5" w:rsidP="006E48D2">
      <w:pPr>
        <w:ind w:firstLineChars="200" w:firstLine="480"/>
        <w:rPr>
          <w:rFonts w:ascii="宋体"/>
          <w:szCs w:val="21"/>
        </w:rPr>
      </w:pPr>
      <w:r w:rsidRPr="00025957">
        <w:rPr>
          <w:position w:val="-4"/>
        </w:rPr>
        <w:object w:dxaOrig="240" w:dyaOrig="260">
          <v:shape id="_x0000_i1262" type="#_x0000_t75" style="width:11.9pt;height:13.15pt" o:ole="">
            <v:imagedata r:id="rId491" o:title=""/>
          </v:shape>
          <o:OLEObject Type="Embed" ProgID="Equation.DSMT4" ShapeID="_x0000_i1262" DrawAspect="Content" ObjectID="_1699980030" r:id="rId492"/>
        </w:object>
      </w:r>
      <w:r w:rsidR="006E48D2">
        <w:rPr>
          <w:rFonts w:ascii="宋体" w:hAnsi="宋体" w:hint="eastAsia"/>
          <w:szCs w:val="21"/>
        </w:rPr>
        <w:t>为三阶实对称矩阵，</w:t>
      </w:r>
      <w:r w:rsidRPr="00025957">
        <w:rPr>
          <w:position w:val="-4"/>
        </w:rPr>
        <w:object w:dxaOrig="240" w:dyaOrig="260">
          <v:shape id="_x0000_i1263" type="#_x0000_t75" style="width:11.9pt;height:13.15pt" o:ole="">
            <v:imagedata r:id="rId493" o:title=""/>
          </v:shape>
          <o:OLEObject Type="Embed" ProgID="Equation.DSMT4" ShapeID="_x0000_i1263" DrawAspect="Content" ObjectID="_1699980031" r:id="rId494"/>
        </w:object>
      </w:r>
      <w:r w:rsidR="006E48D2">
        <w:rPr>
          <w:rFonts w:ascii="宋体" w:hAnsi="宋体" w:hint="eastAsia"/>
          <w:szCs w:val="21"/>
        </w:rPr>
        <w:t>的秩</w:t>
      </w:r>
      <w:r w:rsidRPr="004376F5">
        <w:rPr>
          <w:position w:val="-14"/>
        </w:rPr>
        <w:object w:dxaOrig="900" w:dyaOrig="400">
          <v:shape id="_x0000_i1264" type="#_x0000_t75" style="width:45.1pt;height:20.05pt" o:ole="">
            <v:imagedata r:id="rId495" o:title=""/>
          </v:shape>
          <o:OLEObject Type="Embed" ProgID="Equation.DSMT4" ShapeID="_x0000_i1264" DrawAspect="Content" ObjectID="_1699980032" r:id="rId496"/>
        </w:object>
      </w:r>
      <w:r w:rsidR="006E48D2">
        <w:rPr>
          <w:rFonts w:ascii="宋体" w:hAnsi="宋体" w:hint="eastAsia"/>
          <w:szCs w:val="21"/>
        </w:rPr>
        <w:t>，且</w:t>
      </w:r>
      <w:r w:rsidRPr="004376F5">
        <w:rPr>
          <w:position w:val="-50"/>
        </w:rPr>
        <w:object w:dxaOrig="2160" w:dyaOrig="1120">
          <v:shape id="_x0000_i1265" type="#_x0000_t75" style="width:108.3pt;height:55.7pt" o:ole="">
            <v:imagedata r:id="rId497" o:title=""/>
          </v:shape>
          <o:OLEObject Type="Embed" ProgID="Equation.DSMT4" ShapeID="_x0000_i1265" DrawAspect="Content" ObjectID="_1699980033" r:id="rId498"/>
        </w:object>
      </w:r>
      <w:r w:rsidR="006E48D2">
        <w:rPr>
          <w:rFonts w:ascii="宋体" w:hAnsi="宋体" w:hint="eastAsia"/>
          <w:szCs w:val="21"/>
        </w:rPr>
        <w:t>．</w:t>
      </w:r>
    </w:p>
    <w:p w:rsidR="006E48D2" w:rsidRDefault="006E48D2" w:rsidP="006E48D2">
      <w:pPr>
        <w:ind w:firstLineChars="200" w:firstLine="480"/>
        <w:rPr>
          <w:rFonts w:ascii="宋体"/>
          <w:szCs w:val="21"/>
        </w:rPr>
      </w:pP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求</w:t>
      </w:r>
      <w:r w:rsidR="004376F5" w:rsidRPr="00025957">
        <w:rPr>
          <w:position w:val="-4"/>
        </w:rPr>
        <w:object w:dxaOrig="240" w:dyaOrig="260">
          <v:shape id="_x0000_i1266" type="#_x0000_t75" style="width:11.9pt;height:13.15pt" o:ole="">
            <v:imagedata r:id="rId499" o:title=""/>
          </v:shape>
          <o:OLEObject Type="Embed" ProgID="Equation.DSMT4" ShapeID="_x0000_i1266" DrawAspect="Content" ObjectID="_1699980034" r:id="rId500"/>
        </w:object>
      </w:r>
      <w:r>
        <w:rPr>
          <w:rFonts w:ascii="宋体" w:hAnsi="宋体" w:hint="eastAsia"/>
          <w:szCs w:val="21"/>
        </w:rPr>
        <w:t>的特征值与特征向量；</w:t>
      </w:r>
      <w:r>
        <w:rPr>
          <w:rFonts w:ascii="宋体" w:hint="eastAsia"/>
          <w:szCs w:val="21"/>
        </w:rPr>
        <w:t xml:space="preserve">        </w:t>
      </w: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求矩阵</w:t>
      </w:r>
      <w:r w:rsidR="004376F5" w:rsidRPr="00025957">
        <w:rPr>
          <w:position w:val="-4"/>
        </w:rPr>
        <w:object w:dxaOrig="240" w:dyaOrig="260">
          <v:shape id="_x0000_i1267" type="#_x0000_t75" style="width:11.9pt;height:13.15pt" o:ole="">
            <v:imagedata r:id="rId501" o:title=""/>
          </v:shape>
          <o:OLEObject Type="Embed" ProgID="Equation.DSMT4" ShapeID="_x0000_i1267" DrawAspect="Content" ObjectID="_1699980035" r:id="rId502"/>
        </w:object>
      </w:r>
      <w:r>
        <w:rPr>
          <w:rFonts w:ascii="宋体" w:hAnsi="宋体" w:hint="eastAsia"/>
          <w:szCs w:val="21"/>
        </w:rPr>
        <w:t>．</w:t>
      </w:r>
    </w:p>
    <w:p w:rsidR="006E48D2" w:rsidRDefault="006E48D2" w:rsidP="006E48D2">
      <w:pPr>
        <w:rPr>
          <w:rFonts w:ascii="宋体" w:hAnsi="宋体"/>
        </w:rPr>
      </w:pPr>
    </w:p>
    <w:p w:rsidR="006E48D2" w:rsidRPr="00877F85" w:rsidRDefault="006E48D2" w:rsidP="006E48D2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/>
          <w:szCs w:val="21"/>
        </w:rPr>
        <w:t>设</w:t>
      </w:r>
      <w:r w:rsidR="004376F5" w:rsidRPr="004376F5">
        <w:rPr>
          <w:position w:val="-14"/>
        </w:rPr>
        <w:object w:dxaOrig="2799" w:dyaOrig="440">
          <v:shape id="_x0000_i1268" type="#_x0000_t75" style="width:140.25pt;height:21.9pt" o:ole="">
            <v:imagedata r:id="rId503" o:title=""/>
          </v:shape>
          <o:OLEObject Type="Embed" ProgID="Equation.DSMT4" ShapeID="_x0000_i1268" DrawAspect="Content" ObjectID="_1699980036" r:id="rId504"/>
        </w:object>
      </w:r>
      <w:r>
        <w:rPr>
          <w:rFonts w:ascii="宋体" w:hAnsi="宋体"/>
          <w:szCs w:val="21"/>
        </w:rPr>
        <w:t>，则</w:t>
      </w:r>
      <w:r>
        <w:rPr>
          <w:rFonts w:ascii="宋体" w:hAnsi="宋体" w:hint="eastAsia"/>
          <w:szCs w:val="21"/>
        </w:rPr>
        <w:t>有</w:t>
      </w:r>
    </w:p>
    <w:p w:rsidR="006E48D2" w:rsidRDefault="004376F5" w:rsidP="006E48D2">
      <w:pPr>
        <w:ind w:leftChars="400" w:left="960"/>
        <w:jc w:val="center"/>
        <w:rPr>
          <w:rFonts w:ascii="宋体" w:hAnsi="宋体"/>
          <w:szCs w:val="21"/>
        </w:rPr>
      </w:pPr>
      <w:r w:rsidRPr="004376F5">
        <w:rPr>
          <w:position w:val="-14"/>
        </w:rPr>
        <w:object w:dxaOrig="4700" w:dyaOrig="400">
          <v:shape id="_x0000_i1269" type="#_x0000_t75" style="width:234.8pt;height:20.05pt" o:ole="">
            <v:imagedata r:id="rId505" o:title=""/>
          </v:shape>
          <o:OLEObject Type="Embed" ProgID="Equation.DSMT4" ShapeID="_x0000_i1269" DrawAspect="Content" ObjectID="_1699980037" r:id="rId506"/>
        </w:object>
      </w:r>
    </w:p>
    <w:p w:rsidR="006E48D2" w:rsidRDefault="006E48D2" w:rsidP="006E48D2">
      <w:pPr>
        <w:ind w:leftChars="400" w:left="96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故</w:t>
      </w:r>
      <w:r w:rsidR="004376F5" w:rsidRPr="00025957">
        <w:rPr>
          <w:position w:val="-4"/>
        </w:rPr>
        <w:object w:dxaOrig="240" w:dyaOrig="260">
          <v:shape id="_x0000_i1270" type="#_x0000_t75" style="width:11.9pt;height:13.15pt" o:ole="">
            <v:imagedata r:id="rId507" o:title=""/>
          </v:shape>
          <o:OLEObject Type="Embed" ProgID="Equation.DSMT4" ShapeID="_x0000_i1270" DrawAspect="Content" ObjectID="_1699980038" r:id="rId508"/>
        </w:object>
      </w:r>
      <w:r>
        <w:rPr>
          <w:rFonts w:ascii="宋体" w:hAnsi="宋体" w:hint="eastAsia"/>
          <w:szCs w:val="21"/>
        </w:rPr>
        <w:t>有</w:t>
      </w:r>
      <w:r>
        <w:rPr>
          <w:rFonts w:ascii="宋体" w:hAnsi="宋体"/>
          <w:szCs w:val="21"/>
        </w:rPr>
        <w:t>特征值</w:t>
      </w:r>
      <w:r w:rsidR="004376F5" w:rsidRPr="004376F5">
        <w:rPr>
          <w:position w:val="-12"/>
        </w:rPr>
        <w:object w:dxaOrig="1400" w:dyaOrig="360">
          <v:shape id="_x0000_i1271" type="#_x0000_t75" style="width:70.1pt;height:18.15pt" o:ole="">
            <v:imagedata r:id="rId509" o:title=""/>
          </v:shape>
          <o:OLEObject Type="Embed" ProgID="Equation.DSMT4" ShapeID="_x0000_i1271" DrawAspect="Content" ObjectID="_1699980039" r:id="rId510"/>
        </w:object>
      </w:r>
      <w:r>
        <w:rPr>
          <w:rFonts w:ascii="宋体" w:hAnsi="宋体"/>
          <w:szCs w:val="21"/>
        </w:rPr>
        <w:t>，对应的特征向量分别为</w:t>
      </w:r>
      <w:r w:rsidR="004376F5" w:rsidRPr="004376F5">
        <w:rPr>
          <w:position w:val="-14"/>
        </w:rPr>
        <w:object w:dxaOrig="1260" w:dyaOrig="400">
          <v:shape id="_x0000_i1272" type="#_x0000_t75" style="width:63.25pt;height:20.05pt" o:ole="">
            <v:imagedata r:id="rId511" o:title=""/>
          </v:shape>
          <o:OLEObject Type="Embed" ProgID="Equation.DSMT4" ShapeID="_x0000_i1272" DrawAspect="Content" ObjectID="_1699980040" r:id="rId512"/>
        </w:object>
      </w:r>
      <w:r>
        <w:rPr>
          <w:rFonts w:ascii="宋体" w:hAnsi="宋体"/>
          <w:szCs w:val="21"/>
        </w:rPr>
        <w:t>，</w:t>
      </w:r>
      <w:r w:rsidR="004376F5" w:rsidRPr="004376F5">
        <w:rPr>
          <w:position w:val="-14"/>
        </w:rPr>
        <w:object w:dxaOrig="1280" w:dyaOrig="400">
          <v:shape id="_x0000_i1273" type="#_x0000_t75" style="width:63.85pt;height:20.05pt" o:ole="">
            <v:imagedata r:id="rId513" o:title=""/>
          </v:shape>
          <o:OLEObject Type="Embed" ProgID="Equation.DSMT4" ShapeID="_x0000_i1273" DrawAspect="Content" ObjectID="_1699980041" r:id="rId514"/>
        </w:object>
      </w:r>
      <w:r>
        <w:rPr>
          <w:rFonts w:ascii="宋体" w:hAnsi="宋体"/>
          <w:szCs w:val="21"/>
        </w:rPr>
        <w:t>．由于</w:t>
      </w:r>
      <w:r w:rsidR="004376F5" w:rsidRPr="004376F5">
        <w:rPr>
          <w:position w:val="-14"/>
        </w:rPr>
        <w:object w:dxaOrig="900" w:dyaOrig="400">
          <v:shape id="_x0000_i1274" type="#_x0000_t75" style="width:45.1pt;height:20.05pt" o:ole="">
            <v:imagedata r:id="rId515" o:title=""/>
          </v:shape>
          <o:OLEObject Type="Embed" ProgID="Equation.DSMT4" ShapeID="_x0000_i1274" DrawAspect="Content" ObjectID="_1699980042" r:id="rId516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szCs w:val="21"/>
        </w:rPr>
        <w:t>故</w:t>
      </w:r>
      <w:r w:rsidR="004376F5" w:rsidRPr="004376F5">
        <w:rPr>
          <w:position w:val="-14"/>
        </w:rPr>
        <w:object w:dxaOrig="660" w:dyaOrig="400">
          <v:shape id="_x0000_i1275" type="#_x0000_t75" style="width:33.2pt;height:20.05pt" o:ole="">
            <v:imagedata r:id="rId517" o:title=""/>
          </v:shape>
          <o:OLEObject Type="Embed" ProgID="Equation.DSMT4" ShapeID="_x0000_i1275" DrawAspect="Content" ObjectID="_1699980043" r:id="rId518"/>
        </w:object>
      </w:r>
      <w:r>
        <w:rPr>
          <w:rFonts w:ascii="宋体" w:hAnsi="宋体"/>
          <w:szCs w:val="21"/>
        </w:rPr>
        <w:t>，所以</w:t>
      </w:r>
      <w:r w:rsidR="004376F5" w:rsidRPr="004376F5">
        <w:rPr>
          <w:position w:val="-12"/>
        </w:rPr>
        <w:object w:dxaOrig="639" w:dyaOrig="360">
          <v:shape id="_x0000_i1276" type="#_x0000_t75" style="width:31.95pt;height:18.15pt" o:ole="">
            <v:imagedata r:id="rId519" o:title=""/>
          </v:shape>
          <o:OLEObject Type="Embed" ProgID="Equation.DSMT4" ShapeID="_x0000_i1276" DrawAspect="Content" ObjectID="_1699980044" r:id="rId520"/>
        </w:object>
      </w:r>
      <w:r>
        <w:rPr>
          <w:rFonts w:ascii="宋体" w:hAnsi="宋体"/>
          <w:szCs w:val="21"/>
        </w:rPr>
        <w:t>．由于</w:t>
      </w:r>
      <w:r w:rsidR="004376F5" w:rsidRPr="00025957">
        <w:rPr>
          <w:position w:val="-4"/>
        </w:rPr>
        <w:object w:dxaOrig="240" w:dyaOrig="260">
          <v:shape id="_x0000_i1277" type="#_x0000_t75" style="width:11.9pt;height:13.15pt" o:ole="">
            <v:imagedata r:id="rId521" o:title=""/>
          </v:shape>
          <o:OLEObject Type="Embed" ProgID="Equation.DSMT4" ShapeID="_x0000_i1277" DrawAspect="Content" ObjectID="_1699980045" r:id="rId522"/>
        </w:object>
      </w:r>
      <w:r>
        <w:rPr>
          <w:rFonts w:ascii="宋体" w:hAnsi="宋体"/>
          <w:szCs w:val="21"/>
        </w:rPr>
        <w:t>是实对称矩阵，故不同特征值对应的特征向量相互正交，设</w:t>
      </w:r>
      <w:r w:rsidR="004376F5" w:rsidRPr="004376F5">
        <w:rPr>
          <w:position w:val="-12"/>
        </w:rPr>
        <w:object w:dxaOrig="639" w:dyaOrig="360">
          <v:shape id="_x0000_i1278" type="#_x0000_t75" style="width:31.95pt;height:18.15pt" o:ole="">
            <v:imagedata r:id="rId523" o:title=""/>
          </v:shape>
          <o:OLEObject Type="Embed" ProgID="Equation.DSMT4" ShapeID="_x0000_i1278" DrawAspect="Content" ObjectID="_1699980046" r:id="rId524"/>
        </w:object>
      </w:r>
      <w:r>
        <w:rPr>
          <w:rFonts w:ascii="宋体" w:hAnsi="宋体"/>
          <w:szCs w:val="21"/>
        </w:rPr>
        <w:t>对应的特征向量为</w:t>
      </w:r>
      <w:r w:rsidR="004376F5" w:rsidRPr="004376F5">
        <w:rPr>
          <w:position w:val="-14"/>
        </w:rPr>
        <w:object w:dxaOrig="1620" w:dyaOrig="440">
          <v:shape id="_x0000_i1279" type="#_x0000_t75" style="width:80.75pt;height:21.9pt" o:ole="">
            <v:imagedata r:id="rId525" o:title=""/>
          </v:shape>
          <o:OLEObject Type="Embed" ProgID="Equation.DSMT4" ShapeID="_x0000_i1279" DrawAspect="Content" ObjectID="_1699980047" r:id="rId526"/>
        </w:object>
      </w:r>
      <w:r>
        <w:rPr>
          <w:rFonts w:ascii="宋体" w:hAnsi="宋体"/>
          <w:szCs w:val="21"/>
        </w:rPr>
        <w:t>，则</w:t>
      </w:r>
      <w:r>
        <w:rPr>
          <w:rFonts w:ascii="宋体" w:hAnsi="宋体" w:hint="eastAsia"/>
          <w:szCs w:val="21"/>
        </w:rPr>
        <w:t>有</w:t>
      </w:r>
    </w:p>
    <w:p w:rsidR="006E48D2" w:rsidRDefault="004376F5" w:rsidP="006E48D2">
      <w:pPr>
        <w:ind w:leftChars="400" w:left="960"/>
        <w:jc w:val="center"/>
        <w:rPr>
          <w:rFonts w:ascii="宋体" w:hAnsi="宋体"/>
          <w:szCs w:val="21"/>
        </w:rPr>
      </w:pPr>
      <w:r w:rsidRPr="004376F5">
        <w:rPr>
          <w:position w:val="-32"/>
        </w:rPr>
        <w:object w:dxaOrig="2920" w:dyaOrig="760">
          <v:shape id="_x0000_i1280" type="#_x0000_t75" style="width:145.9pt;height:38.2pt" o:ole="">
            <v:imagedata r:id="rId527" o:title=""/>
          </v:shape>
          <o:OLEObject Type="Embed" ProgID="Equation.DSMT4" ShapeID="_x0000_i1280" DrawAspect="Content" ObjectID="_1699980048" r:id="rId528"/>
        </w:object>
      </w:r>
    </w:p>
    <w:p w:rsidR="006E48D2" w:rsidRDefault="006E48D2" w:rsidP="006E48D2">
      <w:pPr>
        <w:ind w:leftChars="400" w:left="96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解此方程组，得</w:t>
      </w:r>
      <w:r w:rsidR="004376F5" w:rsidRPr="004376F5">
        <w:rPr>
          <w:position w:val="-14"/>
        </w:rPr>
        <w:object w:dxaOrig="1320" w:dyaOrig="440">
          <v:shape id="_x0000_i1281" type="#_x0000_t75" style="width:65.75pt;height:21.9pt" o:ole="">
            <v:imagedata r:id="rId529" o:title=""/>
          </v:shape>
          <o:OLEObject Type="Embed" ProgID="Equation.DSMT4" ShapeID="_x0000_i1281" DrawAspect="Content" ObjectID="_1699980049" r:id="rId530"/>
        </w:object>
      </w:r>
      <w:r>
        <w:rPr>
          <w:rFonts w:ascii="宋体" w:hAnsi="宋体"/>
          <w:szCs w:val="21"/>
        </w:rPr>
        <w:t>，故</w:t>
      </w:r>
      <w:r w:rsidR="004376F5" w:rsidRPr="004376F5">
        <w:rPr>
          <w:position w:val="-12"/>
        </w:rPr>
        <w:object w:dxaOrig="639" w:dyaOrig="360">
          <v:shape id="_x0000_i1282" type="#_x0000_t75" style="width:31.95pt;height:18.15pt" o:ole="">
            <v:imagedata r:id="rId531" o:title=""/>
          </v:shape>
          <o:OLEObject Type="Embed" ProgID="Equation.DSMT4" ShapeID="_x0000_i1282" DrawAspect="Content" ObjectID="_1699980050" r:id="rId532"/>
        </w:object>
      </w:r>
      <w:r>
        <w:rPr>
          <w:rFonts w:ascii="宋体" w:hAnsi="宋体"/>
          <w:szCs w:val="21"/>
        </w:rPr>
        <w:t>对应的特征向量为</w:t>
      </w:r>
      <w:r w:rsidR="004376F5" w:rsidRPr="004376F5">
        <w:rPr>
          <w:position w:val="-14"/>
        </w:rPr>
        <w:object w:dxaOrig="1260" w:dyaOrig="400">
          <v:shape id="_x0000_i1283" type="#_x0000_t75" style="width:63.25pt;height:20.05pt" o:ole="">
            <v:imagedata r:id="rId533" o:title=""/>
          </v:shape>
          <o:OLEObject Type="Embed" ProgID="Equation.DSMT4" ShapeID="_x0000_i1283" DrawAspect="Content" ObjectID="_1699980051" r:id="rId534"/>
        </w:object>
      </w:r>
      <w:r>
        <w:rPr>
          <w:rFonts w:ascii="宋体" w:hAnsi="宋体"/>
          <w:szCs w:val="21"/>
        </w:rPr>
        <w:t>．</w:t>
      </w:r>
    </w:p>
    <w:p w:rsidR="006E48D2" w:rsidRDefault="006E48D2" w:rsidP="006E48D2">
      <w:pPr>
        <w:ind w:firstLineChars="200" w:firstLine="480"/>
        <w:rPr>
          <w:rFonts w:ascii="宋体" w:hAnsi="宋体"/>
          <w:szCs w:val="21"/>
        </w:rPr>
      </w:pP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/>
          <w:szCs w:val="21"/>
        </w:rPr>
        <w:t>令</w:t>
      </w:r>
      <w:r w:rsidR="004376F5" w:rsidRPr="004376F5">
        <w:rPr>
          <w:position w:val="-14"/>
        </w:rPr>
        <w:object w:dxaOrig="1500" w:dyaOrig="400">
          <v:shape id="_x0000_i1284" type="#_x0000_t75" style="width:75.15pt;height:20.05pt" o:ole="">
            <v:imagedata r:id="rId535" o:title=""/>
          </v:shape>
          <o:OLEObject Type="Embed" ProgID="Equation.DSMT4" ShapeID="_x0000_i1284" DrawAspect="Content" ObjectID="_1699980052" r:id="rId536"/>
        </w:object>
      </w:r>
      <w:r>
        <w:rPr>
          <w:rFonts w:ascii="宋体" w:hAnsi="宋体"/>
          <w:szCs w:val="21"/>
        </w:rPr>
        <w:t>，</w:t>
      </w:r>
      <w:r w:rsidR="004376F5" w:rsidRPr="004376F5">
        <w:rPr>
          <w:position w:val="-50"/>
        </w:rPr>
        <w:object w:dxaOrig="1660" w:dyaOrig="1120">
          <v:shape id="_x0000_i1285" type="#_x0000_t75" style="width:83.25pt;height:55.7pt" o:ole="">
            <v:imagedata r:id="rId537" o:title=""/>
          </v:shape>
          <o:OLEObject Type="Embed" ProgID="Equation.DSMT4" ShapeID="_x0000_i1285" DrawAspect="Content" ObjectID="_1699980053" r:id="rId538"/>
        </w:object>
      </w:r>
      <w:r>
        <w:rPr>
          <w:rFonts w:ascii="宋体" w:hAnsi="宋体" w:hint="eastAsia"/>
          <w:szCs w:val="21"/>
        </w:rPr>
        <w:t>，则</w:t>
      </w:r>
      <w:r w:rsidR="004376F5" w:rsidRPr="00025957">
        <w:rPr>
          <w:position w:val="-4"/>
        </w:rPr>
        <w:object w:dxaOrig="1080" w:dyaOrig="300">
          <v:shape id="_x0000_i1286" type="#_x0000_t75" style="width:53.85pt;height:15.05pt" o:ole="">
            <v:imagedata r:id="rId539" o:title=""/>
          </v:shape>
          <o:OLEObject Type="Embed" ProgID="Equation.DSMT4" ShapeID="_x0000_i1286" DrawAspect="Content" ObjectID="_1699980054" r:id="rId540"/>
        </w:object>
      </w:r>
      <w:r>
        <w:rPr>
          <w:rFonts w:hint="eastAsia"/>
        </w:rPr>
        <w:t>，从而</w:t>
      </w:r>
    </w:p>
    <w:p w:rsidR="006E48D2" w:rsidRPr="00AF7FC0" w:rsidRDefault="004376F5" w:rsidP="006E48D2">
      <w:pPr>
        <w:ind w:leftChars="400" w:left="960"/>
        <w:jc w:val="center"/>
        <w:rPr>
          <w:rFonts w:ascii="宋体" w:hAnsi="宋体"/>
          <w:szCs w:val="21"/>
        </w:rPr>
      </w:pPr>
      <w:r w:rsidRPr="004376F5">
        <w:rPr>
          <w:position w:val="-50"/>
        </w:rPr>
        <w:object w:dxaOrig="6500" w:dyaOrig="1120">
          <v:shape id="_x0000_i1287" type="#_x0000_t75" style="width:324.95pt;height:55.7pt" o:ole="">
            <v:imagedata r:id="rId541" o:title=""/>
          </v:shape>
          <o:OLEObject Type="Embed" ProgID="Equation.DSMT4" ShapeID="_x0000_i1287" DrawAspect="Content" ObjectID="_1699980055" r:id="rId542"/>
        </w:object>
      </w:r>
    </w:p>
    <w:p w:rsidR="006E48D2" w:rsidRPr="00877F85" w:rsidRDefault="006E48D2" w:rsidP="006E48D2"/>
    <w:p w:rsidR="006E48D2" w:rsidRPr="00877F85" w:rsidRDefault="006E48D2" w:rsidP="006E48D2"/>
    <w:p w:rsidR="006E48D2" w:rsidRDefault="006E48D2" w:rsidP="006E48D2">
      <w:pPr>
        <w:rPr>
          <w:rFonts w:ascii="宋体" w:hAnsi="宋体"/>
          <w:szCs w:val="21"/>
        </w:rPr>
      </w:pPr>
      <w:r w:rsidRPr="00267C09">
        <w:t>(22)</w:t>
      </w:r>
      <w:r>
        <w:rPr>
          <w:rFonts w:ascii="宋体" w:hAnsi="宋体" w:hint="eastAsia"/>
          <w:szCs w:val="21"/>
        </w:rPr>
        <w:t>（本题满分</w:t>
      </w:r>
      <w:r w:rsidRPr="007D14AE">
        <w:t>11</w:t>
      </w:r>
      <w:r>
        <w:rPr>
          <w:rFonts w:ascii="宋体" w:hAnsi="宋体" w:hint="eastAsia"/>
          <w:szCs w:val="21"/>
        </w:rPr>
        <w:t>分）</w:t>
      </w:r>
      <w:r w:rsidRPr="006E48D2">
        <w:rPr>
          <w:rStyle w:val="ae"/>
          <w:rFonts w:hint="eastAsia"/>
        </w:rPr>
        <w:t>【同试卷一第三</w:t>
      </w:r>
      <w:r w:rsidRPr="006E48D2">
        <w:rPr>
          <w:rStyle w:val="ae"/>
          <w:rFonts w:hint="eastAsia"/>
        </w:rPr>
        <w:t>(2</w:t>
      </w:r>
      <w:r>
        <w:rPr>
          <w:rStyle w:val="ae"/>
          <w:rFonts w:hint="eastAsia"/>
        </w:rPr>
        <w:t>2</w:t>
      </w:r>
      <w:r w:rsidRPr="006E48D2">
        <w:rPr>
          <w:rStyle w:val="ae"/>
          <w:rFonts w:hint="eastAsia"/>
        </w:rPr>
        <w:t>)</w:t>
      </w:r>
      <w:r w:rsidRPr="006E48D2">
        <w:rPr>
          <w:rStyle w:val="ae"/>
          <w:rFonts w:hint="eastAsia"/>
        </w:rPr>
        <w:t>题】</w:t>
      </w:r>
    </w:p>
    <w:p w:rsidR="006E48D2" w:rsidRDefault="006E48D2" w:rsidP="006E48D2">
      <w:pPr>
        <w:ind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设随机变量</w:t>
      </w:r>
      <w:r w:rsidR="004376F5" w:rsidRPr="00025957">
        <w:rPr>
          <w:position w:val="-4"/>
        </w:rPr>
        <w:object w:dxaOrig="240" w:dyaOrig="240">
          <v:shape id="_x0000_i1288" type="#_x0000_t75" style="width:11.9pt;height:11.9pt" o:ole="">
            <v:imagedata r:id="rId543" o:title=""/>
          </v:shape>
          <o:OLEObject Type="Embed" ProgID="Equation.DSMT4" ShapeID="_x0000_i1288" DrawAspect="Content" ObjectID="_1699980056" r:id="rId544"/>
        </w:object>
      </w:r>
      <w:r>
        <w:rPr>
          <w:rFonts w:ascii="宋体" w:hAnsi="宋体" w:hint="eastAsia"/>
        </w:rPr>
        <w:t>与</w:t>
      </w:r>
      <w:r w:rsidR="004376F5" w:rsidRPr="00025957">
        <w:rPr>
          <w:position w:val="-4"/>
        </w:rPr>
        <w:object w:dxaOrig="220" w:dyaOrig="240">
          <v:shape id="_x0000_i1289" type="#_x0000_t75" style="width:11.25pt;height:11.9pt" o:ole="">
            <v:imagedata r:id="rId545" o:title=""/>
          </v:shape>
          <o:OLEObject Type="Embed" ProgID="Equation.DSMT4" ShapeID="_x0000_i1289" DrawAspect="Content" ObjectID="_1699980057" r:id="rId546"/>
        </w:object>
      </w:r>
      <w:r>
        <w:rPr>
          <w:rFonts w:ascii="宋体" w:hAnsi="宋体" w:hint="eastAsia"/>
        </w:rPr>
        <w:t>的概率分布分别为</w:t>
      </w:r>
    </w:p>
    <w:p w:rsidR="006E48D2" w:rsidRDefault="004376F5" w:rsidP="006E48D2">
      <w:pPr>
        <w:ind w:firstLineChars="200" w:firstLine="480"/>
        <w:jc w:val="center"/>
        <w:rPr>
          <w:rFonts w:ascii="宋体"/>
        </w:rPr>
      </w:pPr>
      <w:r w:rsidRPr="004376F5">
        <w:rPr>
          <w:position w:val="-50"/>
        </w:rPr>
        <w:object w:dxaOrig="3280" w:dyaOrig="1120">
          <v:shape id="_x0000_i1290" type="#_x0000_t75" style="width:164.05pt;height:55.7pt" o:ole="">
            <v:imagedata r:id="rId547" o:title=""/>
          </v:shape>
          <o:OLEObject Type="Embed" ProgID="Equation.DSMT4" ShapeID="_x0000_i1290" DrawAspect="Content" ObjectID="_1699980058" r:id="rId548"/>
        </w:object>
      </w:r>
    </w:p>
    <w:p w:rsidR="006E48D2" w:rsidRDefault="006E48D2" w:rsidP="006E48D2">
      <w:pPr>
        <w:ind w:firstLineChars="200" w:firstLine="480"/>
        <w:rPr>
          <w:rFonts w:ascii="宋体"/>
        </w:rPr>
      </w:pPr>
      <w:r>
        <w:rPr>
          <w:rFonts w:ascii="宋体" w:hAnsi="宋体" w:hint="eastAsia"/>
        </w:rPr>
        <w:t>且</w:t>
      </w:r>
      <w:r w:rsidR="004376F5" w:rsidRPr="004376F5">
        <w:rPr>
          <w:position w:val="-16"/>
        </w:rPr>
        <w:object w:dxaOrig="1500" w:dyaOrig="440">
          <v:shape id="_x0000_i1291" type="#_x0000_t75" style="width:75.15pt;height:21.9pt" o:ole="">
            <v:imagedata r:id="rId549" o:title=""/>
          </v:shape>
          <o:OLEObject Type="Embed" ProgID="Equation.DSMT4" ShapeID="_x0000_i1291" DrawAspect="Content" ObjectID="_1699980059" r:id="rId550"/>
        </w:object>
      </w:r>
      <w:r>
        <w:rPr>
          <w:rFonts w:ascii="宋体" w:hAnsi="宋体" w:hint="eastAsia"/>
        </w:rPr>
        <w:t>．</w:t>
      </w:r>
    </w:p>
    <w:p w:rsidR="006E48D2" w:rsidRDefault="006E48D2" w:rsidP="006E48D2">
      <w:pPr>
        <w:ind w:firstLineChars="200" w:firstLine="480"/>
        <w:rPr>
          <w:rFonts w:ascii="宋体"/>
        </w:rPr>
      </w:pP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求二维随机变量</w:t>
      </w:r>
      <w:r w:rsidR="004376F5" w:rsidRPr="004376F5">
        <w:rPr>
          <w:position w:val="-10"/>
        </w:rPr>
        <w:object w:dxaOrig="639" w:dyaOrig="320">
          <v:shape id="_x0000_i1292" type="#_x0000_t75" style="width:31.95pt;height:16.3pt" o:ole="">
            <v:imagedata r:id="rId551" o:title=""/>
          </v:shape>
          <o:OLEObject Type="Embed" ProgID="Equation.DSMT4" ShapeID="_x0000_i1292" DrawAspect="Content" ObjectID="_1699980060" r:id="rId552"/>
        </w:object>
      </w:r>
      <w:r>
        <w:rPr>
          <w:rFonts w:ascii="宋体" w:hAnsi="宋体" w:hint="eastAsia"/>
        </w:rPr>
        <w:t>的概率分布；</w:t>
      </w:r>
    </w:p>
    <w:p w:rsidR="006E48D2" w:rsidRDefault="006E48D2" w:rsidP="006E48D2">
      <w:pPr>
        <w:ind w:firstLineChars="200" w:firstLine="480"/>
        <w:rPr>
          <w:rFonts w:ascii="宋体"/>
        </w:rPr>
      </w:pP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求</w:t>
      </w:r>
      <w:r w:rsidR="004376F5" w:rsidRPr="00025957">
        <w:rPr>
          <w:position w:val="-4"/>
        </w:rPr>
        <w:object w:dxaOrig="760" w:dyaOrig="240">
          <v:shape id="_x0000_i1293" type="#_x0000_t75" style="width:38.2pt;height:11.9pt" o:ole="">
            <v:imagedata r:id="rId553" o:title=""/>
          </v:shape>
          <o:OLEObject Type="Embed" ProgID="Equation.DSMT4" ShapeID="_x0000_i1293" DrawAspect="Content" ObjectID="_1699980061" r:id="rId554"/>
        </w:object>
      </w:r>
      <w:r>
        <w:rPr>
          <w:rFonts w:ascii="宋体" w:hAnsi="宋体" w:hint="eastAsia"/>
        </w:rPr>
        <w:t>的概率分布；</w:t>
      </w:r>
    </w:p>
    <w:p w:rsidR="006E48D2" w:rsidRDefault="006E48D2" w:rsidP="006E48D2">
      <w:pPr>
        <w:ind w:firstLineChars="200" w:firstLine="480"/>
        <w:rPr>
          <w:rFonts w:ascii="宋体"/>
        </w:rPr>
      </w:pPr>
      <w:r w:rsidRPr="005F7975">
        <w:t>(</w:t>
      </w:r>
      <w:r w:rsidRPr="005F7975">
        <w:rPr>
          <w:rFonts w:hint="eastAsia"/>
        </w:rPr>
        <w:t>Ⅲ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求</w:t>
      </w:r>
      <w:r w:rsidR="004376F5" w:rsidRPr="00025957">
        <w:rPr>
          <w:position w:val="-4"/>
        </w:rPr>
        <w:object w:dxaOrig="240" w:dyaOrig="240">
          <v:shape id="_x0000_i1294" type="#_x0000_t75" style="width:11.9pt;height:11.9pt" o:ole="">
            <v:imagedata r:id="rId555" o:title=""/>
          </v:shape>
          <o:OLEObject Type="Embed" ProgID="Equation.DSMT4" ShapeID="_x0000_i1294" DrawAspect="Content" ObjectID="_1699980062" r:id="rId556"/>
        </w:object>
      </w:r>
      <w:r>
        <w:rPr>
          <w:rFonts w:ascii="宋体" w:hAnsi="宋体" w:hint="eastAsia"/>
        </w:rPr>
        <w:t>与</w:t>
      </w:r>
      <w:r w:rsidR="004376F5" w:rsidRPr="00025957">
        <w:rPr>
          <w:position w:val="-4"/>
        </w:rPr>
        <w:object w:dxaOrig="220" w:dyaOrig="240">
          <v:shape id="_x0000_i1295" type="#_x0000_t75" style="width:11.25pt;height:11.9pt" o:ole="">
            <v:imagedata r:id="rId557" o:title=""/>
          </v:shape>
          <o:OLEObject Type="Embed" ProgID="Equation.DSMT4" ShapeID="_x0000_i1295" DrawAspect="Content" ObjectID="_1699980063" r:id="rId558"/>
        </w:object>
      </w:r>
      <w:r>
        <w:rPr>
          <w:rFonts w:ascii="宋体" w:hAnsi="宋体" w:hint="eastAsia"/>
        </w:rPr>
        <w:t>的相关系数</w:t>
      </w:r>
      <w:r w:rsidR="004376F5" w:rsidRPr="004376F5">
        <w:rPr>
          <w:position w:val="-12"/>
        </w:rPr>
        <w:object w:dxaOrig="400" w:dyaOrig="360">
          <v:shape id="_x0000_i1296" type="#_x0000_t75" style="width:20.05pt;height:18.15pt" o:ole="">
            <v:imagedata r:id="rId559" o:title=""/>
          </v:shape>
          <o:OLEObject Type="Embed" ProgID="Equation.DSMT4" ShapeID="_x0000_i1296" DrawAspect="Content" ObjectID="_1699980064" r:id="rId560"/>
        </w:object>
      </w:r>
      <w:r>
        <w:rPr>
          <w:rFonts w:ascii="宋体" w:hAnsi="宋体" w:hint="eastAsia"/>
        </w:rPr>
        <w:t>．</w:t>
      </w:r>
    </w:p>
    <w:p w:rsidR="006E48D2" w:rsidRDefault="006E48D2" w:rsidP="006E48D2">
      <w:pPr>
        <w:rPr>
          <w:rFonts w:ascii="宋体" w:hAnsi="宋体"/>
        </w:rPr>
      </w:pPr>
    </w:p>
    <w:p w:rsidR="006E48D2" w:rsidRDefault="006E48D2" w:rsidP="006E48D2">
      <w:pPr>
        <w:rPr>
          <w:rFonts w:ascii="宋体" w:hAnsi="宋体"/>
          <w:szCs w:val="21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因为</w:t>
      </w:r>
      <w:r w:rsidR="004376F5" w:rsidRPr="004376F5">
        <w:rPr>
          <w:position w:val="-16"/>
        </w:rPr>
        <w:object w:dxaOrig="1500" w:dyaOrig="440">
          <v:shape id="_x0000_i1297" type="#_x0000_t75" style="width:75.15pt;height:21.9pt" o:ole="">
            <v:imagedata r:id="rId561" o:title=""/>
          </v:shape>
          <o:OLEObject Type="Embed" ProgID="Equation.DSMT4" ShapeID="_x0000_i1297" DrawAspect="Content" ObjectID="_1699980065" r:id="rId562"/>
        </w:object>
      </w:r>
      <w:r>
        <w:rPr>
          <w:rFonts w:ascii="宋体" w:hAnsi="宋体" w:hint="eastAsia"/>
        </w:rPr>
        <w:t>，所以</w:t>
      </w:r>
      <w:r w:rsidR="004376F5" w:rsidRPr="004376F5">
        <w:rPr>
          <w:position w:val="-16"/>
        </w:rPr>
        <w:object w:dxaOrig="1560" w:dyaOrig="440">
          <v:shape id="_x0000_i1298" type="#_x0000_t75" style="width:78.25pt;height:21.9pt" o:ole="">
            <v:imagedata r:id="rId563" o:title=""/>
          </v:shape>
          <o:OLEObject Type="Embed" ProgID="Equation.DSMT4" ShapeID="_x0000_i1298" DrawAspect="Content" ObjectID="_1699980066" r:id="rId564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  <w:szCs w:val="21"/>
        </w:rPr>
        <w:t>即</w:t>
      </w:r>
    </w:p>
    <w:p w:rsidR="006E48D2" w:rsidRDefault="004376F5" w:rsidP="006E48D2">
      <w:pPr>
        <w:ind w:leftChars="400" w:left="960"/>
        <w:jc w:val="center"/>
        <w:rPr>
          <w:rFonts w:ascii="宋体" w:hAnsi="宋体"/>
        </w:rPr>
      </w:pPr>
      <w:r w:rsidRPr="004376F5">
        <w:rPr>
          <w:position w:val="-14"/>
        </w:rPr>
        <w:object w:dxaOrig="5420" w:dyaOrig="400">
          <v:shape id="_x0000_i1299" type="#_x0000_t75" style="width:271.1pt;height:20.05pt" o:ole="">
            <v:imagedata r:id="rId565" o:title=""/>
          </v:shape>
          <o:OLEObject Type="Embed" ProgID="Equation.DSMT4" ShapeID="_x0000_i1299" DrawAspect="Content" ObjectID="_1699980067" r:id="rId566"/>
        </w:object>
      </w:r>
    </w:p>
    <w:p w:rsidR="006E48D2" w:rsidRPr="00D9245D" w:rsidRDefault="006E48D2" w:rsidP="006E48D2">
      <w:pPr>
        <w:ind w:leftChars="200" w:left="480"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由此求得</w:t>
      </w:r>
      <w:r w:rsidR="004376F5" w:rsidRPr="004376F5">
        <w:rPr>
          <w:position w:val="-10"/>
        </w:rPr>
        <w:object w:dxaOrig="639" w:dyaOrig="320">
          <v:shape id="_x0000_i1300" type="#_x0000_t75" style="width:31.95pt;height:16.3pt" o:ole="">
            <v:imagedata r:id="rId567" o:title=""/>
          </v:shape>
          <o:OLEObject Type="Embed" ProgID="Equation.DSMT4" ShapeID="_x0000_i1300" DrawAspect="Content" ObjectID="_1699980068" r:id="rId568"/>
        </w:object>
      </w:r>
      <w:r>
        <w:rPr>
          <w:rFonts w:ascii="宋体" w:hAnsi="宋体" w:hint="eastAsia"/>
          <w:szCs w:val="21"/>
        </w:rPr>
        <w:t>的概率分布为</w:t>
      </w:r>
    </w:p>
    <w:p w:rsidR="006E48D2" w:rsidRPr="00D9245D" w:rsidRDefault="004376F5" w:rsidP="006E48D2">
      <w:pPr>
        <w:ind w:leftChars="200" w:left="480" w:firstLineChars="200" w:firstLine="480"/>
        <w:jc w:val="center"/>
        <w:rPr>
          <w:rFonts w:ascii="宋体" w:hAnsi="宋体"/>
        </w:rPr>
      </w:pPr>
      <w:r w:rsidRPr="004376F5">
        <w:rPr>
          <w:position w:val="-88"/>
        </w:rPr>
        <w:object w:dxaOrig="2040" w:dyaOrig="1680">
          <v:shape id="_x0000_i1301" type="#_x0000_t75" style="width:102.05pt;height:83.9pt" o:ole="">
            <v:imagedata r:id="rId569" o:title=""/>
          </v:shape>
          <o:OLEObject Type="Embed" ProgID="Equation.DSMT4" ShapeID="_x0000_i1301" DrawAspect="Content" ObjectID="_1699980069" r:id="rId570"/>
        </w:object>
      </w:r>
    </w:p>
    <w:p w:rsidR="006E48D2" w:rsidRDefault="006E48D2" w:rsidP="006E48D2">
      <w:pPr>
        <w:ind w:leftChars="200" w:left="960" w:hangingChars="200" w:hanging="480"/>
        <w:rPr>
          <w:rFonts w:ascii="宋体" w:hAnsi="宋体"/>
        </w:rPr>
      </w:pPr>
      <w:r w:rsidRPr="005F7975">
        <w:t>(</w:t>
      </w:r>
      <w:r w:rsidRPr="005F7975">
        <w:rPr>
          <w:rFonts w:hint="eastAsia"/>
        </w:rPr>
        <w:t>Ⅱ</w:t>
      </w:r>
      <w:r w:rsidRPr="005F7975">
        <w:t xml:space="preserve">) </w:t>
      </w:r>
      <w:r w:rsidR="004376F5" w:rsidRPr="00025957">
        <w:rPr>
          <w:position w:val="-4"/>
        </w:rPr>
        <w:object w:dxaOrig="760" w:dyaOrig="240">
          <v:shape id="_x0000_i1302" type="#_x0000_t75" style="width:38.2pt;height:11.9pt" o:ole="">
            <v:imagedata r:id="rId571" o:title=""/>
          </v:shape>
          <o:OLEObject Type="Embed" ProgID="Equation.DSMT4" ShapeID="_x0000_i1302" DrawAspect="Content" ObjectID="_1699980070" r:id="rId572"/>
        </w:object>
      </w:r>
      <w:r>
        <w:rPr>
          <w:rFonts w:ascii="宋体" w:hAnsi="宋体" w:hint="eastAsia"/>
          <w:szCs w:val="21"/>
        </w:rPr>
        <w:t>的所有可能取值为</w:t>
      </w:r>
      <w:r w:rsidR="004376F5" w:rsidRPr="004376F5">
        <w:rPr>
          <w:position w:val="-8"/>
        </w:rPr>
        <w:object w:dxaOrig="720" w:dyaOrig="300">
          <v:shape id="_x0000_i1303" type="#_x0000_t75" style="width:36.3pt;height:15.05pt" o:ole="">
            <v:imagedata r:id="rId573" o:title=""/>
          </v:shape>
          <o:OLEObject Type="Embed" ProgID="Equation.DSMT4" ShapeID="_x0000_i1303" DrawAspect="Content" ObjectID="_1699980071" r:id="rId574"/>
        </w:object>
      </w:r>
      <w:r>
        <w:rPr>
          <w:rFonts w:ascii="宋体" w:hAnsi="宋体" w:hint="eastAsia"/>
        </w:rPr>
        <w:t>．由</w:t>
      </w:r>
      <w:r w:rsidR="004376F5" w:rsidRPr="004376F5">
        <w:rPr>
          <w:position w:val="-10"/>
        </w:rPr>
        <w:object w:dxaOrig="639" w:dyaOrig="320">
          <v:shape id="_x0000_i1304" type="#_x0000_t75" style="width:31.95pt;height:16.3pt" o:ole="">
            <v:imagedata r:id="rId575" o:title=""/>
          </v:shape>
          <o:OLEObject Type="Embed" ProgID="Equation.DSMT4" ShapeID="_x0000_i1304" DrawAspect="Content" ObjectID="_1699980072" r:id="rId576"/>
        </w:object>
      </w:r>
      <w:r>
        <w:rPr>
          <w:rFonts w:ascii="宋体" w:hAnsi="宋体" w:hint="eastAsia"/>
        </w:rPr>
        <w:t>的概率分布可得</w:t>
      </w:r>
      <w:r w:rsidR="004376F5" w:rsidRPr="00025957">
        <w:rPr>
          <w:position w:val="-4"/>
        </w:rPr>
        <w:object w:dxaOrig="760" w:dyaOrig="240">
          <v:shape id="_x0000_i1305" type="#_x0000_t75" style="width:38.2pt;height:11.9pt" o:ole="">
            <v:imagedata r:id="rId577" o:title=""/>
          </v:shape>
          <o:OLEObject Type="Embed" ProgID="Equation.DSMT4" ShapeID="_x0000_i1305" DrawAspect="Content" ObjectID="_1699980073" r:id="rId578"/>
        </w:object>
      </w:r>
      <w:r>
        <w:rPr>
          <w:rFonts w:ascii="宋体" w:hAnsi="宋体" w:hint="eastAsia"/>
        </w:rPr>
        <w:t>的概率分布为</w:t>
      </w:r>
    </w:p>
    <w:p w:rsidR="006E48D2" w:rsidRDefault="004376F5" w:rsidP="006E48D2">
      <w:pPr>
        <w:ind w:leftChars="400" w:left="1440" w:hangingChars="200" w:hanging="480"/>
        <w:jc w:val="center"/>
        <w:rPr>
          <w:rFonts w:ascii="宋体" w:hAnsi="宋体"/>
        </w:rPr>
      </w:pPr>
      <w:r w:rsidRPr="004376F5">
        <w:rPr>
          <w:position w:val="-50"/>
        </w:rPr>
        <w:object w:dxaOrig="1700" w:dyaOrig="1120">
          <v:shape id="_x0000_i1306" type="#_x0000_t75" style="width:85.15pt;height:55.7pt" o:ole="">
            <v:imagedata r:id="rId579" o:title=""/>
          </v:shape>
          <o:OLEObject Type="Embed" ProgID="Equation.DSMT4" ShapeID="_x0000_i1306" DrawAspect="Content" ObjectID="_1699980074" r:id="rId580"/>
        </w:object>
      </w:r>
    </w:p>
    <w:p w:rsidR="006E48D2" w:rsidRDefault="006E48D2" w:rsidP="006E48D2">
      <w:pPr>
        <w:ind w:firstLineChars="200" w:firstLine="480"/>
        <w:rPr>
          <w:rFonts w:ascii="宋体" w:hAnsi="宋体"/>
        </w:rPr>
      </w:pPr>
      <w:r w:rsidRPr="005F7975">
        <w:t>(</w:t>
      </w:r>
      <w:r w:rsidRPr="005F7975">
        <w:rPr>
          <w:rFonts w:hint="eastAsia"/>
        </w:rPr>
        <w:t>Ⅲ</w:t>
      </w:r>
      <w:r w:rsidRPr="005F7975">
        <w:t>)</w:t>
      </w:r>
      <w:r w:rsidRPr="005F7975">
        <w:rPr>
          <w:rFonts w:hint="eastAsia"/>
        </w:rPr>
        <w:t xml:space="preserve"> </w:t>
      </w:r>
      <w:r>
        <w:rPr>
          <w:rFonts w:ascii="宋体" w:hAnsi="宋体" w:hint="eastAsia"/>
        </w:rPr>
        <w:t>因为</w:t>
      </w:r>
      <w:r w:rsidR="004376F5" w:rsidRPr="004376F5">
        <w:rPr>
          <w:position w:val="-14"/>
        </w:rPr>
        <w:object w:dxaOrig="1840" w:dyaOrig="400">
          <v:shape id="_x0000_i1307" type="#_x0000_t75" style="width:92.05pt;height:20.05pt" o:ole="">
            <v:imagedata r:id="rId581" o:title=""/>
          </v:shape>
          <o:OLEObject Type="Embed" ProgID="Equation.DSMT4" ShapeID="_x0000_i1307" DrawAspect="Content" ObjectID="_1699980075" r:id="rId582"/>
        </w:object>
      </w:r>
      <w:r>
        <w:rPr>
          <w:rFonts w:ascii="宋体" w:hAnsi="宋体" w:hint="eastAsia"/>
        </w:rPr>
        <w:t>，</w:t>
      </w:r>
      <w:r w:rsidR="004376F5" w:rsidRPr="004376F5">
        <w:rPr>
          <w:position w:val="-14"/>
        </w:rPr>
        <w:object w:dxaOrig="940" w:dyaOrig="400">
          <v:shape id="_x0000_i1308" type="#_x0000_t75" style="width:46.95pt;height:20.05pt" o:ole="">
            <v:imagedata r:id="rId583" o:title=""/>
          </v:shape>
          <o:OLEObject Type="Embed" ProgID="Equation.DSMT4" ShapeID="_x0000_i1308" DrawAspect="Content" ObjectID="_1699980076" r:id="rId584"/>
        </w:object>
      </w:r>
      <w:r>
        <w:rPr>
          <w:rFonts w:ascii="宋体" w:hAnsi="宋体" w:hint="eastAsia"/>
        </w:rPr>
        <w:t>．所以</w:t>
      </w:r>
    </w:p>
    <w:p w:rsidR="006E48D2" w:rsidRDefault="004376F5" w:rsidP="006E48D2">
      <w:pPr>
        <w:ind w:leftChars="400" w:left="960"/>
        <w:jc w:val="center"/>
      </w:pPr>
      <w:r w:rsidRPr="004376F5">
        <w:rPr>
          <w:position w:val="-14"/>
        </w:rPr>
        <w:object w:dxaOrig="3640" w:dyaOrig="400">
          <v:shape id="_x0000_i1309" type="#_x0000_t75" style="width:182.2pt;height:20.05pt" o:ole="">
            <v:imagedata r:id="rId585" o:title=""/>
          </v:shape>
          <o:OLEObject Type="Embed" ProgID="Equation.DSMT4" ShapeID="_x0000_i1309" DrawAspect="Content" ObjectID="_1699980077" r:id="rId586"/>
        </w:object>
      </w:r>
    </w:p>
    <w:p w:rsidR="006E48D2" w:rsidRDefault="006E48D2" w:rsidP="006E48D2">
      <w:pPr>
        <w:ind w:leftChars="400" w:left="960"/>
        <w:rPr>
          <w:rFonts w:ascii="宋体" w:hAnsi="宋体"/>
        </w:rPr>
      </w:pPr>
      <w:r>
        <w:rPr>
          <w:rFonts w:hint="eastAsia"/>
        </w:rPr>
        <w:t>从而</w:t>
      </w:r>
      <w:r w:rsidR="004376F5" w:rsidRPr="00025957">
        <w:rPr>
          <w:position w:val="-4"/>
        </w:rPr>
        <w:object w:dxaOrig="240" w:dyaOrig="240">
          <v:shape id="_x0000_i1310" type="#_x0000_t75" style="width:11.9pt;height:11.9pt" o:ole="">
            <v:imagedata r:id="rId587" o:title=""/>
          </v:shape>
          <o:OLEObject Type="Embed" ProgID="Equation.DSMT4" ShapeID="_x0000_i1310" DrawAspect="Content" ObjectID="_1699980078" r:id="rId588"/>
        </w:object>
      </w:r>
      <w:r>
        <w:rPr>
          <w:rFonts w:ascii="宋体" w:hAnsi="宋体" w:hint="eastAsia"/>
        </w:rPr>
        <w:t>与</w:t>
      </w:r>
      <w:r w:rsidR="004376F5" w:rsidRPr="00025957">
        <w:rPr>
          <w:position w:val="-4"/>
        </w:rPr>
        <w:object w:dxaOrig="220" w:dyaOrig="240">
          <v:shape id="_x0000_i1311" type="#_x0000_t75" style="width:11.25pt;height:11.9pt" o:ole="">
            <v:imagedata r:id="rId589" o:title=""/>
          </v:shape>
          <o:OLEObject Type="Embed" ProgID="Equation.DSMT4" ShapeID="_x0000_i1311" DrawAspect="Content" ObjectID="_1699980079" r:id="rId590"/>
        </w:object>
      </w:r>
      <w:r>
        <w:rPr>
          <w:rFonts w:ascii="宋体" w:hAnsi="宋体" w:hint="eastAsia"/>
        </w:rPr>
        <w:t>的相关系数</w:t>
      </w:r>
      <w:r w:rsidR="004376F5" w:rsidRPr="004376F5">
        <w:rPr>
          <w:position w:val="-12"/>
        </w:rPr>
        <w:object w:dxaOrig="780" w:dyaOrig="360">
          <v:shape id="_x0000_i1312" type="#_x0000_t75" style="width:38.8pt;height:18.15pt" o:ole="">
            <v:imagedata r:id="rId591" o:title=""/>
          </v:shape>
          <o:OLEObject Type="Embed" ProgID="Equation.DSMT4" ShapeID="_x0000_i1312" DrawAspect="Content" ObjectID="_1699980080" r:id="rId592"/>
        </w:object>
      </w:r>
      <w:r>
        <w:rPr>
          <w:rFonts w:ascii="宋体" w:hAnsi="宋体" w:hint="eastAsia"/>
        </w:rPr>
        <w:t>．</w:t>
      </w:r>
    </w:p>
    <w:p w:rsidR="006E48D2" w:rsidRDefault="006E48D2" w:rsidP="006E48D2"/>
    <w:p w:rsidR="006E48D2" w:rsidRDefault="006E48D2" w:rsidP="006E48D2"/>
    <w:p w:rsidR="0065703E" w:rsidRPr="00BF6AA8" w:rsidRDefault="00BF6AA8" w:rsidP="0065703E">
      <w:r>
        <w:t>(23)</w:t>
      </w:r>
      <w:r>
        <w:rPr>
          <w:rFonts w:hint="eastAsia"/>
        </w:rPr>
        <w:t>（</w:t>
      </w:r>
      <w:r w:rsidR="0065703E" w:rsidRPr="00BF6AA8">
        <w:rPr>
          <w:rFonts w:hint="eastAsia"/>
        </w:rPr>
        <w:t>本题满分</w:t>
      </w:r>
      <w:r w:rsidR="0065703E" w:rsidRPr="00BF6AA8">
        <w:t>11</w:t>
      </w:r>
      <w:r w:rsidR="0065703E" w:rsidRPr="00BF6AA8">
        <w:rPr>
          <w:rFonts w:hint="eastAsia"/>
        </w:rPr>
        <w:t>分</w:t>
      </w:r>
      <w:r>
        <w:rPr>
          <w:rFonts w:hint="eastAsia"/>
        </w:rPr>
        <w:t>）</w:t>
      </w:r>
    </w:p>
    <w:p w:rsidR="0065703E" w:rsidRDefault="0065703E" w:rsidP="00BF6AA8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设二维随机变量</w:t>
      </w:r>
      <w:r w:rsidR="004376F5" w:rsidRPr="004376F5">
        <w:rPr>
          <w:position w:val="-10"/>
        </w:rPr>
        <w:object w:dxaOrig="639" w:dyaOrig="320">
          <v:shape id="_x0000_i1313" type="#_x0000_t75" style="width:31.95pt;height:16.3pt" o:ole="">
            <v:imagedata r:id="rId593" o:title=""/>
          </v:shape>
          <o:OLEObject Type="Embed" ProgID="Equation.DSMT4" ShapeID="_x0000_i1313" DrawAspect="Content" ObjectID="_1699980081" r:id="rId594"/>
        </w:object>
      </w:r>
      <w:r>
        <w:rPr>
          <w:rFonts w:ascii="宋体" w:hAnsi="宋体" w:hint="eastAsia"/>
        </w:rPr>
        <w:t>服从区域</w:t>
      </w:r>
      <w:r w:rsidR="004376F5" w:rsidRPr="004376F5">
        <w:rPr>
          <w:position w:val="-6"/>
        </w:rPr>
        <w:object w:dxaOrig="220" w:dyaOrig="279">
          <v:shape id="_x0000_i1314" type="#_x0000_t75" style="width:11.25pt;height:13.75pt" o:ole="">
            <v:imagedata r:id="rId595" o:title=""/>
          </v:shape>
          <o:OLEObject Type="Embed" ProgID="Equation.DSMT4" ShapeID="_x0000_i1314" DrawAspect="Content" ObjectID="_1699980082" r:id="rId596"/>
        </w:object>
      </w:r>
      <w:r>
        <w:rPr>
          <w:rFonts w:ascii="宋体" w:hAnsi="宋体" w:hint="eastAsia"/>
        </w:rPr>
        <w:t>上的均匀分布，其中</w:t>
      </w:r>
      <w:r w:rsidR="004376F5" w:rsidRPr="004376F5">
        <w:rPr>
          <w:position w:val="-6"/>
        </w:rPr>
        <w:object w:dxaOrig="220" w:dyaOrig="279">
          <v:shape id="_x0000_i1315" type="#_x0000_t75" style="width:11.25pt;height:13.75pt" o:ole="">
            <v:imagedata r:id="rId597" o:title=""/>
          </v:shape>
          <o:OLEObject Type="Embed" ProgID="Equation.DSMT4" ShapeID="_x0000_i1315" DrawAspect="Content" ObjectID="_1699980083" r:id="rId598"/>
        </w:object>
      </w:r>
      <w:r>
        <w:rPr>
          <w:rFonts w:ascii="宋体" w:hAnsi="宋体" w:hint="eastAsia"/>
        </w:rPr>
        <w:t>是由</w:t>
      </w:r>
      <w:r w:rsidR="004376F5" w:rsidRPr="004376F5">
        <w:rPr>
          <w:position w:val="-10"/>
        </w:rPr>
        <w:object w:dxaOrig="920" w:dyaOrig="320">
          <v:shape id="_x0000_i1316" type="#_x0000_t75" style="width:45.7pt;height:16.3pt" o:ole="">
            <v:imagedata r:id="rId599" o:title=""/>
          </v:shape>
          <o:OLEObject Type="Embed" ProgID="Equation.DSMT4" ShapeID="_x0000_i1316" DrawAspect="Content" ObjectID="_1699980084" r:id="rId600"/>
        </w:object>
      </w:r>
      <w:r w:rsidR="00490CA9">
        <w:rPr>
          <w:rFonts w:hint="eastAsia"/>
        </w:rPr>
        <w:t>，</w:t>
      </w:r>
      <w:r w:rsidR="004376F5" w:rsidRPr="004376F5">
        <w:rPr>
          <w:position w:val="-10"/>
        </w:rPr>
        <w:object w:dxaOrig="920" w:dyaOrig="320">
          <v:shape id="_x0000_i1317" type="#_x0000_t75" style="width:45.7pt;height:16.3pt" o:ole="">
            <v:imagedata r:id="rId601" o:title=""/>
          </v:shape>
          <o:OLEObject Type="Embed" ProgID="Equation.DSMT4" ShapeID="_x0000_i1317" DrawAspect="Content" ObjectID="_1699980085" r:id="rId602"/>
        </w:object>
      </w:r>
      <w:r>
        <w:rPr>
          <w:rFonts w:ascii="宋体" w:hAnsi="宋体" w:hint="eastAsia"/>
        </w:rPr>
        <w:t>与</w:t>
      </w:r>
      <w:r w:rsidR="004376F5" w:rsidRPr="004376F5">
        <w:rPr>
          <w:position w:val="-10"/>
        </w:rPr>
        <w:object w:dxaOrig="580" w:dyaOrig="320">
          <v:shape id="_x0000_i1318" type="#_x0000_t75" style="width:28.8pt;height:16.3pt" o:ole="">
            <v:imagedata r:id="rId603" o:title=""/>
          </v:shape>
          <o:OLEObject Type="Embed" ProgID="Equation.DSMT4" ShapeID="_x0000_i1318" DrawAspect="Content" ObjectID="_1699980086" r:id="rId604"/>
        </w:object>
      </w:r>
      <w:r>
        <w:rPr>
          <w:rFonts w:ascii="宋体" w:hAnsi="宋体" w:hint="eastAsia"/>
        </w:rPr>
        <w:t>所围成的区域．</w:t>
      </w:r>
    </w:p>
    <w:p w:rsidR="0065703E" w:rsidRDefault="00BF6AA8" w:rsidP="00BF6AA8">
      <w:pPr>
        <w:ind w:leftChars="200" w:left="480"/>
        <w:rPr>
          <w:rFonts w:ascii="宋体"/>
        </w:rPr>
      </w:pP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 w:rsidR="0065703E">
        <w:rPr>
          <w:rFonts w:ascii="宋体" w:hAnsi="宋体" w:hint="eastAsia"/>
        </w:rPr>
        <w:t>求边缘概率密度</w:t>
      </w:r>
      <w:r w:rsidR="004376F5" w:rsidRPr="004376F5">
        <w:rPr>
          <w:position w:val="-12"/>
        </w:rPr>
        <w:object w:dxaOrig="620" w:dyaOrig="360">
          <v:shape id="_x0000_i1319" type="#_x0000_t75" style="width:31.3pt;height:18.15pt" o:ole="">
            <v:imagedata r:id="rId605" o:title=""/>
          </v:shape>
          <o:OLEObject Type="Embed" ProgID="Equation.DSMT4" ShapeID="_x0000_i1319" DrawAspect="Content" ObjectID="_1699980087" r:id="rId606"/>
        </w:object>
      </w:r>
      <w:r w:rsidR="0065703E">
        <w:rPr>
          <w:rFonts w:ascii="宋体" w:hAnsi="宋体" w:hint="eastAsia"/>
        </w:rPr>
        <w:t>；</w:t>
      </w:r>
      <w:r>
        <w:rPr>
          <w:rFonts w:ascii="宋体" w:hint="eastAsia"/>
        </w:rPr>
        <w:t xml:space="preserve">      </w:t>
      </w: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 w:rsidR="0065703E">
        <w:rPr>
          <w:rFonts w:ascii="宋体" w:hAnsi="宋体" w:hint="eastAsia"/>
        </w:rPr>
        <w:t>求条件密度函数</w:t>
      </w:r>
      <w:r w:rsidR="004376F5" w:rsidRPr="004376F5">
        <w:rPr>
          <w:position w:val="-14"/>
        </w:rPr>
        <w:object w:dxaOrig="1020" w:dyaOrig="380">
          <v:shape id="_x0000_i1320" type="#_x0000_t75" style="width:50.7pt;height:18.8pt" o:ole="">
            <v:imagedata r:id="rId607" o:title=""/>
          </v:shape>
          <o:OLEObject Type="Embed" ProgID="Equation.DSMT4" ShapeID="_x0000_i1320" DrawAspect="Content" ObjectID="_1699980088" r:id="rId608"/>
        </w:object>
      </w:r>
      <w:r w:rsidR="0065703E">
        <w:rPr>
          <w:rFonts w:ascii="宋体" w:hAnsi="宋体" w:hint="eastAsia"/>
        </w:rPr>
        <w:t>．</w:t>
      </w:r>
    </w:p>
    <w:p w:rsidR="00BF6AA8" w:rsidRDefault="00BF6AA8" w:rsidP="00BF6AA8">
      <w:pPr>
        <w:rPr>
          <w:rFonts w:ascii="宋体" w:hAnsi="宋体"/>
        </w:rPr>
      </w:pPr>
    </w:p>
    <w:p w:rsidR="00BF6AA8" w:rsidRDefault="00BF6AA8" w:rsidP="00BF6AA8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 w:rsidR="004C5B23">
        <w:rPr>
          <w:rFonts w:ascii="宋体" w:hAnsi="宋体" w:hint="eastAsia"/>
        </w:rPr>
        <w:t>二维连续型随机变量</w:t>
      </w:r>
      <w:r w:rsidR="004376F5" w:rsidRPr="004376F5">
        <w:rPr>
          <w:position w:val="-10"/>
        </w:rPr>
        <w:object w:dxaOrig="639" w:dyaOrig="320">
          <v:shape id="_x0000_i1321" type="#_x0000_t75" style="width:31.95pt;height:16.3pt" o:ole="">
            <v:imagedata r:id="rId609" o:title=""/>
          </v:shape>
          <o:OLEObject Type="Embed" ProgID="Equation.DSMT4" ShapeID="_x0000_i1321" DrawAspect="Content" ObjectID="_1699980089" r:id="rId610"/>
        </w:object>
      </w:r>
      <w:r w:rsidR="004C5B23">
        <w:rPr>
          <w:rFonts w:ascii="宋体" w:hAnsi="宋体" w:hint="eastAsia"/>
        </w:rPr>
        <w:t>的概率密度为</w:t>
      </w:r>
    </w:p>
    <w:p w:rsidR="004C5B23" w:rsidRDefault="004376F5" w:rsidP="00490CA9">
      <w:pPr>
        <w:ind w:leftChars="400" w:left="960"/>
        <w:jc w:val="center"/>
        <w:rPr>
          <w:rFonts w:ascii="宋体" w:hAnsi="宋体"/>
        </w:rPr>
      </w:pPr>
      <w:r w:rsidRPr="004376F5">
        <w:rPr>
          <w:position w:val="-30"/>
        </w:rPr>
        <w:object w:dxaOrig="3739" w:dyaOrig="720">
          <v:shape id="_x0000_i1322" type="#_x0000_t75" style="width:187.2pt;height:36.3pt" o:ole="">
            <v:imagedata r:id="rId611" o:title=""/>
          </v:shape>
          <o:OLEObject Type="Embed" ProgID="Equation.DSMT4" ShapeID="_x0000_i1322" DrawAspect="Content" ObjectID="_1699980090" r:id="rId612"/>
        </w:object>
      </w:r>
    </w:p>
    <w:p w:rsidR="00490CA9" w:rsidRPr="00490CA9" w:rsidRDefault="004C5B23" w:rsidP="00490CA9">
      <w:pPr>
        <w:ind w:leftChars="400" w:left="96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当</w:t>
      </w:r>
      <w:r w:rsidR="004376F5" w:rsidRPr="004376F5">
        <w:rPr>
          <w:position w:val="-6"/>
        </w:rPr>
        <w:object w:dxaOrig="880" w:dyaOrig="279">
          <v:shape id="_x0000_i1323" type="#_x0000_t75" style="width:43.85pt;height:13.75pt" o:ole="">
            <v:imagedata r:id="rId613" o:title=""/>
          </v:shape>
          <o:OLEObject Type="Embed" ProgID="Equation.DSMT4" ShapeID="_x0000_i1323" DrawAspect="Content" ObjectID="_1699980091" r:id="rId614"/>
        </w:object>
      </w:r>
      <w:r>
        <w:rPr>
          <w:rFonts w:ascii="宋体" w:hAnsi="宋体" w:hint="eastAsia"/>
          <w:szCs w:val="21"/>
        </w:rPr>
        <w:t>时，</w:t>
      </w:r>
      <w:r w:rsidR="004376F5" w:rsidRPr="004376F5">
        <w:rPr>
          <w:position w:val="-18"/>
        </w:rPr>
        <w:object w:dxaOrig="1800" w:dyaOrig="520">
          <v:shape id="_x0000_i1324" type="#_x0000_t75" style="width:90.15pt;height:26.3pt" o:ole="">
            <v:imagedata r:id="rId615" o:title=""/>
          </v:shape>
          <o:OLEObject Type="Embed" ProgID="Equation.DSMT4" ShapeID="_x0000_i1324" DrawAspect="Content" ObjectID="_1699980092" r:id="rId616"/>
        </w:object>
      </w:r>
      <w:r w:rsidR="00490CA9">
        <w:rPr>
          <w:rFonts w:hint="eastAsia"/>
        </w:rPr>
        <w:t>；</w:t>
      </w:r>
      <w:r>
        <w:rPr>
          <w:rFonts w:ascii="宋体" w:hAnsi="宋体" w:hint="eastAsia"/>
          <w:szCs w:val="21"/>
        </w:rPr>
        <w:t>当</w:t>
      </w:r>
      <w:r w:rsidR="004376F5" w:rsidRPr="00025957">
        <w:rPr>
          <w:position w:val="-4"/>
        </w:rPr>
        <w:object w:dxaOrig="880" w:dyaOrig="260">
          <v:shape id="_x0000_i1325" type="#_x0000_t75" style="width:43.85pt;height:13.15pt" o:ole="">
            <v:imagedata r:id="rId617" o:title=""/>
          </v:shape>
          <o:OLEObject Type="Embed" ProgID="Equation.DSMT4" ShapeID="_x0000_i1325" DrawAspect="Content" ObjectID="_1699980093" r:id="rId618"/>
        </w:object>
      </w:r>
      <w:r>
        <w:rPr>
          <w:rFonts w:ascii="宋体" w:hAnsi="宋体" w:hint="eastAsia"/>
        </w:rPr>
        <w:t>时，</w:t>
      </w:r>
      <w:r w:rsidR="004376F5" w:rsidRPr="004376F5">
        <w:rPr>
          <w:position w:val="-18"/>
        </w:rPr>
        <w:object w:dxaOrig="2280" w:dyaOrig="520">
          <v:shape id="_x0000_i1326" type="#_x0000_t75" style="width:113.95pt;height:26.3pt" o:ole="">
            <v:imagedata r:id="rId619" o:title=""/>
          </v:shape>
          <o:OLEObject Type="Embed" ProgID="Equation.DSMT4" ShapeID="_x0000_i1326" DrawAspect="Content" ObjectID="_1699980094" r:id="rId620"/>
        </w:object>
      </w:r>
      <w:r w:rsidR="00490CA9">
        <w:rPr>
          <w:rFonts w:hint="eastAsia"/>
        </w:rPr>
        <w:t>．故</w:t>
      </w:r>
      <w:r w:rsidR="004376F5" w:rsidRPr="00025957">
        <w:rPr>
          <w:position w:val="-4"/>
        </w:rPr>
        <w:object w:dxaOrig="240" w:dyaOrig="240">
          <v:shape id="_x0000_i1327" type="#_x0000_t75" style="width:11.9pt;height:11.9pt" o:ole="">
            <v:imagedata r:id="rId621" o:title=""/>
          </v:shape>
          <o:OLEObject Type="Embed" ProgID="Equation.DSMT4" ShapeID="_x0000_i1327" DrawAspect="Content" ObjectID="_1699980095" r:id="rId622"/>
        </w:object>
      </w:r>
      <w:r>
        <w:rPr>
          <w:rFonts w:ascii="宋体" w:hAnsi="宋体" w:hint="eastAsia"/>
        </w:rPr>
        <w:t>的边缘概率密度为</w:t>
      </w:r>
    </w:p>
    <w:p w:rsidR="004C5B23" w:rsidRDefault="004376F5" w:rsidP="00490CA9">
      <w:pPr>
        <w:ind w:leftChars="200" w:left="480"/>
        <w:jc w:val="center"/>
        <w:rPr>
          <w:rFonts w:ascii="宋体" w:hAnsi="宋体"/>
          <w:szCs w:val="21"/>
        </w:rPr>
      </w:pPr>
      <w:r w:rsidRPr="004376F5">
        <w:rPr>
          <w:position w:val="-50"/>
        </w:rPr>
        <w:object w:dxaOrig="2580" w:dyaOrig="1120">
          <v:shape id="_x0000_i1328" type="#_x0000_t75" style="width:128.95pt;height:55.7pt" o:ole="">
            <v:imagedata r:id="rId623" o:title=""/>
          </v:shape>
          <o:OLEObject Type="Embed" ProgID="Equation.DSMT4" ShapeID="_x0000_i1328" DrawAspect="Content" ObjectID="_1699980096" r:id="rId624"/>
        </w:object>
      </w:r>
    </w:p>
    <w:p w:rsidR="00BF6AA8" w:rsidRDefault="00BF6AA8" w:rsidP="00BF6AA8">
      <w:pPr>
        <w:ind w:leftChars="200" w:left="480"/>
        <w:rPr>
          <w:rFonts w:ascii="宋体" w:hAnsi="宋体"/>
        </w:rPr>
      </w:pP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 w:rsidR="004C5B23">
        <w:rPr>
          <w:rFonts w:ascii="宋体" w:hAnsi="宋体" w:hint="eastAsia"/>
        </w:rPr>
        <w:t>当</w:t>
      </w:r>
      <w:r w:rsidR="004376F5" w:rsidRPr="004376F5">
        <w:rPr>
          <w:position w:val="-10"/>
        </w:rPr>
        <w:object w:dxaOrig="920" w:dyaOrig="320">
          <v:shape id="_x0000_i1329" type="#_x0000_t75" style="width:45.7pt;height:16.3pt" o:ole="">
            <v:imagedata r:id="rId625" o:title=""/>
          </v:shape>
          <o:OLEObject Type="Embed" ProgID="Equation.DSMT4" ShapeID="_x0000_i1329" DrawAspect="Content" ObjectID="_1699980097" r:id="rId626"/>
        </w:object>
      </w:r>
      <w:r w:rsidR="004C5B23">
        <w:rPr>
          <w:rFonts w:ascii="宋体" w:hAnsi="宋体" w:hint="eastAsia"/>
        </w:rPr>
        <w:t>时，</w:t>
      </w:r>
      <w:r w:rsidR="004376F5" w:rsidRPr="00025957">
        <w:rPr>
          <w:position w:val="-4"/>
        </w:rPr>
        <w:object w:dxaOrig="220" w:dyaOrig="240">
          <v:shape id="_x0000_i1330" type="#_x0000_t75" style="width:11.25pt;height:11.9pt" o:ole="">
            <v:imagedata r:id="rId627" o:title=""/>
          </v:shape>
          <o:OLEObject Type="Embed" ProgID="Equation.DSMT4" ShapeID="_x0000_i1330" DrawAspect="Content" ObjectID="_1699980098" r:id="rId628"/>
        </w:object>
      </w:r>
      <w:r w:rsidR="004C5B23">
        <w:rPr>
          <w:rFonts w:ascii="宋体" w:hAnsi="宋体" w:hint="eastAsia"/>
        </w:rPr>
        <w:t>的边缘概率密度为</w:t>
      </w:r>
    </w:p>
    <w:p w:rsidR="004C5B23" w:rsidRDefault="004376F5" w:rsidP="00490CA9">
      <w:pPr>
        <w:ind w:leftChars="400" w:left="960"/>
        <w:jc w:val="center"/>
        <w:rPr>
          <w:rFonts w:ascii="宋体" w:hAnsi="宋体"/>
        </w:rPr>
      </w:pPr>
      <w:r w:rsidRPr="004376F5">
        <w:rPr>
          <w:position w:val="-22"/>
        </w:rPr>
        <w:object w:dxaOrig="4020" w:dyaOrig="560">
          <v:shape id="_x0000_i1331" type="#_x0000_t75" style="width:200.95pt;height:28.15pt" o:ole="">
            <v:imagedata r:id="rId629" o:title=""/>
          </v:shape>
          <o:OLEObject Type="Embed" ProgID="Equation.DSMT4" ShapeID="_x0000_i1331" DrawAspect="Content" ObjectID="_1699980099" r:id="rId630"/>
        </w:object>
      </w:r>
    </w:p>
    <w:p w:rsidR="004C5B23" w:rsidRDefault="00490CA9" w:rsidP="00BF6AA8">
      <w:pPr>
        <w:ind w:leftChars="400" w:left="960"/>
        <w:rPr>
          <w:rFonts w:ascii="宋体" w:hAnsi="宋体"/>
        </w:rPr>
      </w:pPr>
      <w:r>
        <w:rPr>
          <w:rFonts w:ascii="宋体" w:hAnsi="宋体" w:hint="eastAsia"/>
        </w:rPr>
        <w:t>此时有</w:t>
      </w:r>
      <w:r w:rsidR="004C5B23">
        <w:rPr>
          <w:rFonts w:ascii="宋体" w:hAnsi="宋体" w:hint="eastAsia"/>
        </w:rPr>
        <w:t>条件概率密度</w:t>
      </w:r>
    </w:p>
    <w:p w:rsidR="004C5B23" w:rsidRDefault="004376F5" w:rsidP="00490CA9">
      <w:pPr>
        <w:ind w:leftChars="400" w:left="960"/>
        <w:jc w:val="center"/>
        <w:rPr>
          <w:rFonts w:ascii="宋体" w:hAnsi="宋体"/>
        </w:rPr>
      </w:pPr>
      <w:r w:rsidRPr="004376F5">
        <w:rPr>
          <w:position w:val="-48"/>
        </w:rPr>
        <w:object w:dxaOrig="4560" w:dyaOrig="1080">
          <v:shape id="_x0000_i1332" type="#_x0000_t75" style="width:227.9pt;height:53.85pt" o:ole="">
            <v:imagedata r:id="rId631" o:title=""/>
          </v:shape>
          <o:OLEObject Type="Embed" ProgID="Equation.DSMT4" ShapeID="_x0000_i1332" DrawAspect="Content" ObjectID="_1699980100" r:id="rId632"/>
        </w:object>
      </w:r>
    </w:p>
    <w:p w:rsidR="0065703E" w:rsidRDefault="0065703E" w:rsidP="0065703E">
      <w:pPr>
        <w:rPr>
          <w:rFonts w:ascii="宋体"/>
        </w:rPr>
      </w:pPr>
    </w:p>
    <w:p w:rsidR="0065703E" w:rsidRPr="0065703E" w:rsidRDefault="0065703E" w:rsidP="0065703E"/>
    <w:sectPr w:rsidR="0065703E" w:rsidRPr="0065703E" w:rsidSect="00223006">
      <w:headerReference w:type="even" r:id="rId633"/>
      <w:footerReference w:type="even" r:id="rId634"/>
      <w:footerReference w:type="default" r:id="rId635"/>
      <w:headerReference w:type="first" r:id="rId63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4C71" w:rsidRDefault="00984C71">
      <w:r>
        <w:separator/>
      </w:r>
    </w:p>
  </w:endnote>
  <w:endnote w:type="continuationSeparator" w:id="0">
    <w:p w:rsidR="00984C71" w:rsidRDefault="00984C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376F5" w:rsidRDefault="00D81E82" w:rsidP="00D80857">
        <w:pPr>
          <w:pStyle w:val="a4"/>
          <w:ind w:right="360" w:firstLine="360"/>
        </w:pPr>
        <w:r w:rsidRPr="00D81E82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376F5" w:rsidRDefault="00D81E82">
                    <w:pPr>
                      <w:jc w:val="center"/>
                      <w:rPr>
                        <w:color w:val="5B9BD5" w:themeColor="accent1"/>
                      </w:rPr>
                    </w:pPr>
                    <w:r w:rsidRPr="00D81E82">
                      <w:fldChar w:fldCharType="begin"/>
                    </w:r>
                    <w:r w:rsidR="004376F5">
                      <w:instrText>PAGE    \* MERGEFORMAT</w:instrText>
                    </w:r>
                    <w:r w:rsidRPr="00D81E82">
                      <w:fldChar w:fldCharType="separate"/>
                    </w:r>
                    <w:r w:rsidR="004376F5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76F5" w:rsidRPr="003C7E48" w:rsidRDefault="004376F5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2011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D81E82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D81E82">
      <w:rPr>
        <w:noProof/>
        <w:lang w:val="zh-CN"/>
      </w:rPr>
      <w:fldChar w:fldCharType="separate"/>
    </w:r>
    <w:r w:rsidR="000B40A5">
      <w:rPr>
        <w:noProof/>
        <w:lang w:val="zh-CN"/>
      </w:rPr>
      <w:t>3</w:t>
    </w:r>
    <w:r w:rsidR="00D81E82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4C71" w:rsidRDefault="00984C71">
      <w:r>
        <w:separator/>
      </w:r>
    </w:p>
  </w:footnote>
  <w:footnote w:type="continuationSeparator" w:id="0">
    <w:p w:rsidR="00984C71" w:rsidRDefault="00984C7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76F5" w:rsidRPr="006E3539" w:rsidRDefault="004376F5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76F5" w:rsidRDefault="00D81E82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2" type="#_x0000_t75" style="width:11.25pt;height:11.25pt" o:bullet="t">
        <v:imagedata r:id="rId1" o:title="msoA"/>
      </v:shape>
    </w:pict>
  </w:numPicBullet>
  <w:numPicBullet w:numPicBulletId="1">
    <w:pict>
      <v:shape id="_x0000_i1083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3A5B"/>
    <w:rsid w:val="00042111"/>
    <w:rsid w:val="00046DD7"/>
    <w:rsid w:val="00061C54"/>
    <w:rsid w:val="00062639"/>
    <w:rsid w:val="00092FB9"/>
    <w:rsid w:val="000977C3"/>
    <w:rsid w:val="000A2E27"/>
    <w:rsid w:val="000A777C"/>
    <w:rsid w:val="000B1535"/>
    <w:rsid w:val="000B40A5"/>
    <w:rsid w:val="000B59AC"/>
    <w:rsid w:val="000C4716"/>
    <w:rsid w:val="000D72EC"/>
    <w:rsid w:val="000D7339"/>
    <w:rsid w:val="000E39F7"/>
    <w:rsid w:val="000E4C29"/>
    <w:rsid w:val="000E4EBC"/>
    <w:rsid w:val="000E5FA7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074C"/>
    <w:rsid w:val="00181D33"/>
    <w:rsid w:val="00183302"/>
    <w:rsid w:val="00187824"/>
    <w:rsid w:val="00187D9D"/>
    <w:rsid w:val="001944EF"/>
    <w:rsid w:val="001A0548"/>
    <w:rsid w:val="001A240E"/>
    <w:rsid w:val="001A2AC0"/>
    <w:rsid w:val="001A7071"/>
    <w:rsid w:val="001A7313"/>
    <w:rsid w:val="001A7886"/>
    <w:rsid w:val="001B1846"/>
    <w:rsid w:val="001B316B"/>
    <w:rsid w:val="001B5C28"/>
    <w:rsid w:val="001B73C8"/>
    <w:rsid w:val="001C2B69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63B4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6475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376F5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0CA9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C5B23"/>
    <w:rsid w:val="004E0721"/>
    <w:rsid w:val="004F28F5"/>
    <w:rsid w:val="004F30D2"/>
    <w:rsid w:val="004F48C0"/>
    <w:rsid w:val="004F70FB"/>
    <w:rsid w:val="00510145"/>
    <w:rsid w:val="0051041B"/>
    <w:rsid w:val="00511121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5F5408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5703E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48D2"/>
    <w:rsid w:val="006E72BA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072B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0D2C"/>
    <w:rsid w:val="007D3B05"/>
    <w:rsid w:val="007D4D0E"/>
    <w:rsid w:val="007F1E11"/>
    <w:rsid w:val="007F2A66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54CBF"/>
    <w:rsid w:val="00963799"/>
    <w:rsid w:val="00966B27"/>
    <w:rsid w:val="009765BB"/>
    <w:rsid w:val="00976BF6"/>
    <w:rsid w:val="00981543"/>
    <w:rsid w:val="00982C24"/>
    <w:rsid w:val="00983C72"/>
    <w:rsid w:val="00984C71"/>
    <w:rsid w:val="009864C8"/>
    <w:rsid w:val="00993B07"/>
    <w:rsid w:val="009A1B8B"/>
    <w:rsid w:val="009A30E3"/>
    <w:rsid w:val="009A39E3"/>
    <w:rsid w:val="009A3CED"/>
    <w:rsid w:val="009C249D"/>
    <w:rsid w:val="009E654A"/>
    <w:rsid w:val="009F0565"/>
    <w:rsid w:val="009F5ABB"/>
    <w:rsid w:val="009F674E"/>
    <w:rsid w:val="009F73A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33C5"/>
    <w:rsid w:val="00A968A0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4079"/>
    <w:rsid w:val="00B35149"/>
    <w:rsid w:val="00B37E50"/>
    <w:rsid w:val="00B40820"/>
    <w:rsid w:val="00B4208B"/>
    <w:rsid w:val="00B4638C"/>
    <w:rsid w:val="00B478DA"/>
    <w:rsid w:val="00B50D26"/>
    <w:rsid w:val="00B5180D"/>
    <w:rsid w:val="00B53608"/>
    <w:rsid w:val="00B617AB"/>
    <w:rsid w:val="00B71CC4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BF6AA8"/>
    <w:rsid w:val="00C01164"/>
    <w:rsid w:val="00C067FD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3DC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00BF"/>
    <w:rsid w:val="00CE1C53"/>
    <w:rsid w:val="00CE24F6"/>
    <w:rsid w:val="00CF2832"/>
    <w:rsid w:val="00CF4A9C"/>
    <w:rsid w:val="00CF4B0A"/>
    <w:rsid w:val="00CF5B32"/>
    <w:rsid w:val="00D01C98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1E82"/>
    <w:rsid w:val="00D84234"/>
    <w:rsid w:val="00D869C5"/>
    <w:rsid w:val="00D87B62"/>
    <w:rsid w:val="00D94E5D"/>
    <w:rsid w:val="00D95CAF"/>
    <w:rsid w:val="00DA17F0"/>
    <w:rsid w:val="00DA6D85"/>
    <w:rsid w:val="00DA7AFA"/>
    <w:rsid w:val="00DB6F7F"/>
    <w:rsid w:val="00DC2139"/>
    <w:rsid w:val="00DD22DF"/>
    <w:rsid w:val="00DD4BEC"/>
    <w:rsid w:val="00DF2278"/>
    <w:rsid w:val="00DF2BAD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89E"/>
    <w:rsid w:val="00E45FD6"/>
    <w:rsid w:val="00E463FD"/>
    <w:rsid w:val="00E46F31"/>
    <w:rsid w:val="00E62929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1212"/>
    <w:rsid w:val="00F62C9F"/>
    <w:rsid w:val="00F67D26"/>
    <w:rsid w:val="00F715F2"/>
    <w:rsid w:val="00F7284C"/>
    <w:rsid w:val="00F7317E"/>
    <w:rsid w:val="00F754E4"/>
    <w:rsid w:val="00F77350"/>
    <w:rsid w:val="00F81996"/>
    <w:rsid w:val="00F83A02"/>
    <w:rsid w:val="00F83B60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16F9"/>
    <w:rsid w:val="00FE77CF"/>
    <w:rsid w:val="00FF2B5B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629" Type="http://schemas.openxmlformats.org/officeDocument/2006/relationships/image" Target="media/image313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image" Target="media/image314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header" Target="header1.xml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footer" Target="footer2.xml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15" Type="http://schemas.openxmlformats.org/officeDocument/2006/relationships/image" Target="media/image306.wmf"/><Relationship Id="rId636" Type="http://schemas.openxmlformats.org/officeDocument/2006/relationships/header" Target="header2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482" Type="http://schemas.openxmlformats.org/officeDocument/2006/relationships/oleObject" Target="embeddings/oleObject237.bin"/><Relationship Id="rId517" Type="http://schemas.openxmlformats.org/officeDocument/2006/relationships/image" Target="media/image257.wmf"/><Relationship Id="rId538" Type="http://schemas.openxmlformats.org/officeDocument/2006/relationships/oleObject" Target="embeddings/oleObject265.bin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626" Type="http://schemas.openxmlformats.org/officeDocument/2006/relationships/oleObject" Target="embeddings/oleObject309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37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4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27" Type="http://schemas.openxmlformats.org/officeDocument/2006/relationships/image" Target="media/image312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582" Type="http://schemas.openxmlformats.org/officeDocument/2006/relationships/oleObject" Target="embeddings/oleObject287.bin"/><Relationship Id="rId617" Type="http://schemas.openxmlformats.org/officeDocument/2006/relationships/image" Target="media/image307.wmf"/><Relationship Id="rId638" Type="http://schemas.openxmlformats.org/officeDocument/2006/relationships/theme" Target="theme/theme1.xml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28" Type="http://schemas.openxmlformats.org/officeDocument/2006/relationships/oleObject" Target="embeddings/oleObject310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618" Type="http://schemas.openxmlformats.org/officeDocument/2006/relationships/oleObject" Target="embeddings/oleObject305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1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8" Type="http://schemas.openxmlformats.org/officeDocument/2006/relationships/hyperlink" Target="https://lvjr.bitbucket.io/?kysx2011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footer" Target="footer1.xml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2.wmf"/><Relationship Id="rId569" Type="http://schemas.openxmlformats.org/officeDocument/2006/relationships/image" Target="media/image283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E776E5-4334-494B-855F-F6899ACE6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9</Pages>
  <Words>1585</Words>
  <Characters>9041</Characters>
  <Application>Microsoft Office Word</Application>
  <DocSecurity>0</DocSecurity>
  <Lines>75</Lines>
  <Paragraphs>21</Paragraphs>
  <ScaleCrop>false</ScaleCrop>
  <Company>微软中国</Company>
  <LinksUpToDate>false</LinksUpToDate>
  <CharactersWithSpaces>10605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108</cp:revision>
  <cp:lastPrinted>2011-09-06T10:51:00Z</cp:lastPrinted>
  <dcterms:created xsi:type="dcterms:W3CDTF">2020-11-13T07:23:00Z</dcterms:created>
  <dcterms:modified xsi:type="dcterms:W3CDTF">2021-12-02T08:34:00Z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