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20C15" w:rsidRDefault="00D9605F" w:rsidP="00A20C15">
      <w:pPr>
        <w:pStyle w:val="af"/>
      </w:pPr>
      <w:hyperlink r:id="rId8" w:history="1">
        <w:r w:rsidR="00CA00AF" w:rsidRPr="00A20C15">
          <w:rPr>
            <w:rStyle w:val="a7"/>
            <w:rFonts w:hint="eastAsia"/>
            <w:color w:val="002060"/>
          </w:rPr>
          <w:t>20</w:t>
        </w:r>
        <w:r w:rsidR="006E72BA" w:rsidRPr="00A20C15">
          <w:rPr>
            <w:rStyle w:val="a7"/>
            <w:rFonts w:hint="eastAsia"/>
            <w:color w:val="002060"/>
          </w:rPr>
          <w:t>11</w:t>
        </w:r>
        <w:r w:rsidR="00CA00AF" w:rsidRPr="00A20C15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20C15">
          <w:rPr>
            <w:rStyle w:val="a7"/>
            <w:rFonts w:hint="eastAsia"/>
            <w:color w:val="002060"/>
          </w:rPr>
          <w:t>卷</w:t>
        </w:r>
        <w:r w:rsidR="002D611A" w:rsidRPr="00A20C15">
          <w:rPr>
            <w:rStyle w:val="a7"/>
            <w:rFonts w:hint="eastAsia"/>
            <w:color w:val="002060"/>
          </w:rPr>
          <w:t>二</w:t>
        </w:r>
        <w:r w:rsidR="00A20C15" w:rsidRPr="00A20C15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711EB" w:rsidRDefault="00D711EB" w:rsidP="00D711EB">
      <w:pPr>
        <w:pStyle w:val="1"/>
      </w:pPr>
      <w:r>
        <w:t>一、选择题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~</w:t>
      </w:r>
      <w:r>
        <w:t>8小题，每小题4分，共32分）</w:t>
      </w:r>
    </w:p>
    <w:p w:rsidR="00D711EB" w:rsidRP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  <w:r w:rsidRPr="00F609A2">
        <w:t xml:space="preserve">(1) </w:t>
      </w:r>
      <w:r>
        <w:rPr>
          <w:rFonts w:ascii="宋体" w:hAnsi="宋体" w:hint="eastAsia"/>
          <w:szCs w:val="21"/>
        </w:rPr>
        <w:t>已知当</w:t>
      </w:r>
      <w:bookmarkStart w:id="1" w:name="MTBlankEqn"/>
      <w:r w:rsidR="00ED2B01" w:rsidRPr="00ED2B01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125319" r:id="rId10"/>
        </w:object>
      </w:r>
      <w:bookmarkEnd w:id="1"/>
      <w:r>
        <w:rPr>
          <w:rFonts w:ascii="宋体" w:hAnsi="宋体" w:hint="eastAsia"/>
          <w:szCs w:val="21"/>
        </w:rPr>
        <w:t>时，</w:t>
      </w:r>
      <w:r w:rsidR="00ED2B01" w:rsidRPr="00ED2B01">
        <w:rPr>
          <w:position w:val="-14"/>
        </w:rPr>
        <w:object w:dxaOrig="2160" w:dyaOrig="400">
          <v:shape id="_x0000_i1026" type="#_x0000_t75" style="width:108.3pt;height:20.05pt" o:ole="">
            <v:imagedata r:id="rId11" o:title=""/>
          </v:shape>
          <o:OLEObject Type="Embed" ProgID="Equation.DSMT4" ShapeID="_x0000_i1026" DrawAspect="Content" ObjectID="_1700125320" r:id="rId12"/>
        </w:object>
      </w:r>
      <w:r>
        <w:rPr>
          <w:rFonts w:ascii="宋体" w:hAnsi="宋体" w:hint="eastAsia"/>
          <w:szCs w:val="21"/>
        </w:rPr>
        <w:t>与</w:t>
      </w:r>
      <w:r w:rsidR="00ED2B01" w:rsidRPr="00ED2B01">
        <w:rPr>
          <w:position w:val="-6"/>
        </w:rPr>
        <w:object w:dxaOrig="380" w:dyaOrig="320">
          <v:shape id="_x0000_i1027" type="#_x0000_t75" style="width:18.8pt;height:16.3pt" o:ole="">
            <v:imagedata r:id="rId13" o:title=""/>
          </v:shape>
          <o:OLEObject Type="Embed" ProgID="Equation.DSMT4" ShapeID="_x0000_i1027" DrawAspect="Content" ObjectID="_1700125321" r:id="rId14"/>
        </w:object>
      </w:r>
      <w:r>
        <w:rPr>
          <w:rFonts w:ascii="宋体" w:hAnsi="宋体" w:hint="eastAsia"/>
          <w:szCs w:val="21"/>
        </w:rPr>
        <w:t>是等价无穷小，则</w:t>
      </w:r>
      <w:r w:rsidRPr="009E2573">
        <w:t>(    )</w:t>
      </w:r>
    </w:p>
    <w:p w:rsidR="002A5C57" w:rsidRDefault="00D711EB" w:rsidP="002A5C57">
      <w:pPr>
        <w:ind w:leftChars="200" w:left="480"/>
        <w:rPr>
          <w:rFonts w:ascii="宋体" w:hAnsi="宋体"/>
          <w:szCs w:val="21"/>
        </w:rPr>
      </w:pPr>
      <w:r w:rsidRPr="002A5C57">
        <w:t xml:space="preserve">(A) </w:t>
      </w:r>
      <w:r w:rsidR="00ED2B01" w:rsidRPr="00ED2B01">
        <w:rPr>
          <w:position w:val="-8"/>
        </w:rPr>
        <w:object w:dxaOrig="1100" w:dyaOrig="300">
          <v:shape id="_x0000_i1028" type="#_x0000_t75" style="width:55.1pt;height:15.05pt" o:ole="">
            <v:imagedata r:id="rId15" o:title=""/>
          </v:shape>
          <o:OLEObject Type="Embed" ProgID="Equation.DSMT4" ShapeID="_x0000_i1028" DrawAspect="Content" ObjectID="_1700125322" r:id="rId16"/>
        </w:object>
      </w:r>
      <w:r>
        <w:rPr>
          <w:rFonts w:ascii="宋体" w:hAnsi="宋体" w:hint="eastAsia"/>
          <w:szCs w:val="21"/>
        </w:rPr>
        <w:t>．</w:t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Pr="002A5C57">
        <w:t xml:space="preserve">(B) </w:t>
      </w:r>
      <w:r w:rsidR="00ED2B01" w:rsidRPr="00ED2B01">
        <w:rPr>
          <w:position w:val="-8"/>
        </w:rPr>
        <w:object w:dxaOrig="1240" w:dyaOrig="300">
          <v:shape id="_x0000_i1029" type="#_x0000_t75" style="width:62pt;height:15.05pt" o:ole="">
            <v:imagedata r:id="rId17" o:title=""/>
          </v:shape>
          <o:OLEObject Type="Embed" ProgID="Equation.DSMT4" ShapeID="_x0000_i1029" DrawAspect="Content" ObjectID="_1700125323" r:id="rId18"/>
        </w:object>
      </w:r>
      <w:r w:rsidR="002A5C57">
        <w:rPr>
          <w:rFonts w:ascii="宋体" w:hAnsi="宋体" w:hint="eastAsia"/>
          <w:szCs w:val="21"/>
        </w:rPr>
        <w:t>．</w:t>
      </w:r>
    </w:p>
    <w:p w:rsidR="00D711EB" w:rsidRDefault="00D711EB" w:rsidP="002A5C57">
      <w:pPr>
        <w:ind w:leftChars="200" w:left="480"/>
        <w:rPr>
          <w:rFonts w:ascii="宋体"/>
          <w:szCs w:val="21"/>
        </w:rPr>
      </w:pPr>
      <w:r w:rsidRPr="002A5C57">
        <w:t xml:space="preserve">(C) </w:t>
      </w:r>
      <w:r w:rsidR="00ED2B01" w:rsidRPr="00ED2B01">
        <w:rPr>
          <w:position w:val="-8"/>
        </w:rPr>
        <w:object w:dxaOrig="1100" w:dyaOrig="300">
          <v:shape id="_x0000_i1030" type="#_x0000_t75" style="width:55.1pt;height:15.05pt" o:ole="">
            <v:imagedata r:id="rId19" o:title=""/>
          </v:shape>
          <o:OLEObject Type="Embed" ProgID="Equation.DSMT4" ShapeID="_x0000_i1030" DrawAspect="Content" ObjectID="_1700125324" r:id="rId20"/>
        </w:object>
      </w:r>
      <w:r>
        <w:rPr>
          <w:rFonts w:ascii="宋体" w:hAnsi="宋体" w:hint="eastAsia"/>
          <w:szCs w:val="21"/>
        </w:rPr>
        <w:t>．</w:t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Pr="002A5C57">
        <w:t xml:space="preserve">(D) </w:t>
      </w:r>
      <w:r w:rsidR="00ED2B01" w:rsidRPr="00ED2B01">
        <w:rPr>
          <w:position w:val="-8"/>
        </w:rPr>
        <w:object w:dxaOrig="1240" w:dyaOrig="300">
          <v:shape id="_x0000_i1031" type="#_x0000_t75" style="width:62pt;height:15.05pt" o:ole="">
            <v:imagedata r:id="rId21" o:title=""/>
          </v:shape>
          <o:OLEObject Type="Embed" ProgID="Equation.DSMT4" ShapeID="_x0000_i1031" DrawAspect="Content" ObjectID="_1700125325" r:id="rId22"/>
        </w:object>
      </w:r>
      <w:r>
        <w:rPr>
          <w:rFonts w:ascii="宋体" w:hAnsi="宋体" w:hint="eastAsia"/>
          <w:szCs w:val="21"/>
        </w:rPr>
        <w:t>．</w:t>
      </w:r>
    </w:p>
    <w:p w:rsidR="00F609A2" w:rsidRDefault="00F609A2" w:rsidP="00C03585"/>
    <w:p w:rsidR="00F609A2" w:rsidRDefault="00F609A2" w:rsidP="00C03585"/>
    <w:p w:rsidR="00D711EB" w:rsidRDefault="00D711EB" w:rsidP="00D711EB">
      <w:pPr>
        <w:rPr>
          <w:rFonts w:ascii="宋体" w:hAnsi="宋体"/>
          <w:szCs w:val="21"/>
        </w:rPr>
      </w:pPr>
      <w:r w:rsidRPr="00F609A2">
        <w:t xml:space="preserve">(2) </w:t>
      </w:r>
      <w:r>
        <w:rPr>
          <w:rFonts w:ascii="宋体" w:hAnsi="宋体" w:hint="eastAsia"/>
          <w:szCs w:val="21"/>
        </w:rPr>
        <w:t>已知</w:t>
      </w:r>
      <w:r w:rsidR="00ED2B01" w:rsidRPr="00ED2B01">
        <w:rPr>
          <w:position w:val="-14"/>
        </w:rPr>
        <w:object w:dxaOrig="580" w:dyaOrig="400">
          <v:shape id="_x0000_i1032" type="#_x0000_t75" style="width:28.8pt;height:20.05pt" o:ole="">
            <v:imagedata r:id="rId23" o:title=""/>
          </v:shape>
          <o:OLEObject Type="Embed" ProgID="Equation.DSMT4" ShapeID="_x0000_i1032" DrawAspect="Content" ObjectID="_1700125326" r:id="rId24"/>
        </w:object>
      </w:r>
      <w:r>
        <w:rPr>
          <w:rFonts w:ascii="宋体" w:hAnsi="宋体" w:hint="eastAsia"/>
          <w:szCs w:val="21"/>
        </w:rPr>
        <w:t>在</w:t>
      </w:r>
      <w:r w:rsidR="00ED2B01" w:rsidRPr="00ED2B01">
        <w:rPr>
          <w:position w:val="-6"/>
        </w:rPr>
        <w:object w:dxaOrig="560" w:dyaOrig="279">
          <v:shape id="_x0000_i1033" type="#_x0000_t75" style="width:28.15pt;height:13.75pt" o:ole="">
            <v:imagedata r:id="rId25" o:title=""/>
          </v:shape>
          <o:OLEObject Type="Embed" ProgID="Equation.DSMT4" ShapeID="_x0000_i1033" DrawAspect="Content" ObjectID="_1700125327" r:id="rId26"/>
        </w:object>
      </w:r>
      <w:r>
        <w:rPr>
          <w:rFonts w:ascii="宋体" w:hAnsi="宋体" w:hint="eastAsia"/>
          <w:szCs w:val="21"/>
        </w:rPr>
        <w:t>处可导，且</w:t>
      </w:r>
      <w:r w:rsidR="00ED2B01" w:rsidRPr="00ED2B01">
        <w:rPr>
          <w:position w:val="-14"/>
        </w:rPr>
        <w:object w:dxaOrig="900" w:dyaOrig="400">
          <v:shape id="_x0000_i1034" type="#_x0000_t75" style="width:45.1pt;height:20.05pt" o:ole="">
            <v:imagedata r:id="rId27" o:title=""/>
          </v:shape>
          <o:OLEObject Type="Embed" ProgID="Equation.DSMT4" ShapeID="_x0000_i1034" DrawAspect="Content" ObjectID="_1700125328" r:id="rId28"/>
        </w:object>
      </w:r>
      <w:r>
        <w:rPr>
          <w:rFonts w:ascii="宋体" w:hAnsi="宋体" w:hint="eastAsia"/>
          <w:szCs w:val="21"/>
        </w:rPr>
        <w:t>，则</w:t>
      </w:r>
      <w:r w:rsidR="00ED2B01" w:rsidRPr="00ED2B01">
        <w:rPr>
          <w:position w:val="-24"/>
        </w:rPr>
        <w:object w:dxaOrig="2280" w:dyaOrig="720">
          <v:shape id="_x0000_i1035" type="#_x0000_t75" style="width:113.95pt;height:36.3pt" o:ole="">
            <v:imagedata r:id="rId29" o:title=""/>
          </v:shape>
          <o:OLEObject Type="Embed" ProgID="Equation.DSMT4" ShapeID="_x0000_i1035" DrawAspect="Content" ObjectID="_1700125329" r:id="rId30"/>
        </w:object>
      </w:r>
      <w:r w:rsidRPr="009E2573">
        <w:t>(    )</w:t>
      </w:r>
    </w:p>
    <w:p w:rsidR="00F609A2" w:rsidRDefault="00D711EB" w:rsidP="00A20C15">
      <w:pPr>
        <w:ind w:leftChars="200" w:left="480"/>
        <w:rPr>
          <w:rFonts w:ascii="宋体"/>
          <w:szCs w:val="21"/>
        </w:rPr>
      </w:pPr>
      <w:r w:rsidRPr="002A5C57">
        <w:t xml:space="preserve">(A) </w:t>
      </w:r>
      <w:r w:rsidR="00ED2B01" w:rsidRPr="00ED2B01">
        <w:rPr>
          <w:position w:val="-14"/>
        </w:rPr>
        <w:object w:dxaOrig="859" w:dyaOrig="400">
          <v:shape id="_x0000_i1036" type="#_x0000_t75" style="width:43.2pt;height:20.05pt" o:ole="">
            <v:imagedata r:id="rId31" o:title=""/>
          </v:shape>
          <o:OLEObject Type="Embed" ProgID="Equation.DSMT4" ShapeID="_x0000_i1036" DrawAspect="Content" ObjectID="_1700125330" r:id="rId32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 </w:t>
      </w:r>
      <w:r w:rsidRPr="002A5C57">
        <w:t xml:space="preserve">(B) </w:t>
      </w:r>
      <w:r w:rsidR="00ED2B01" w:rsidRPr="00ED2B01">
        <w:rPr>
          <w:position w:val="-14"/>
        </w:rPr>
        <w:object w:dxaOrig="740" w:dyaOrig="400">
          <v:shape id="_x0000_i1037" type="#_x0000_t75" style="width:36.95pt;height:20.05pt" o:ole="">
            <v:imagedata r:id="rId33" o:title=""/>
          </v:shape>
          <o:OLEObject Type="Embed" ProgID="Equation.DSMT4" ShapeID="_x0000_i1037" DrawAspect="Content" ObjectID="_1700125331" r:id="rId34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(C) </w:t>
      </w:r>
      <w:r w:rsidR="00ED2B01" w:rsidRPr="00ED2B01">
        <w:rPr>
          <w:position w:val="-14"/>
        </w:rPr>
        <w:object w:dxaOrig="600" w:dyaOrig="400">
          <v:shape id="_x0000_i1038" type="#_x0000_t75" style="width:30.05pt;height:20.05pt" o:ole="">
            <v:imagedata r:id="rId35" o:title=""/>
          </v:shape>
          <o:OLEObject Type="Embed" ProgID="Equation.DSMT4" ShapeID="_x0000_i1038" DrawAspect="Content" ObjectID="_1700125332" r:id="rId36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(D) </w:t>
      </w:r>
      <w:r w:rsidR="00ED2B01" w:rsidRPr="00ED2B01">
        <w:rPr>
          <w:position w:val="-6"/>
        </w:rPr>
        <w:object w:dxaOrig="200" w:dyaOrig="279">
          <v:shape id="_x0000_i1039" type="#_x0000_t75" style="width:10pt;height:13.75pt" o:ole="">
            <v:imagedata r:id="rId37" o:title=""/>
          </v:shape>
          <o:OLEObject Type="Embed" ProgID="Equation.DSMT4" ShapeID="_x0000_i1039" DrawAspect="Content" ObjectID="_1700125333" r:id="rId38"/>
        </w:object>
      </w:r>
      <w:r>
        <w:rPr>
          <w:rFonts w:ascii="宋体" w:hAnsi="宋体" w:hint="eastAsia"/>
          <w:szCs w:val="21"/>
        </w:rPr>
        <w:t>．</w:t>
      </w:r>
    </w:p>
    <w:p w:rsidR="00F609A2" w:rsidRDefault="00F609A2" w:rsidP="00D711EB">
      <w:pPr>
        <w:rPr>
          <w:rFonts w:ascii="宋体" w:hAnsi="宋体"/>
        </w:rPr>
      </w:pPr>
    </w:p>
    <w:p w:rsidR="00F609A2" w:rsidRDefault="00F609A2" w:rsidP="00D711EB">
      <w:pPr>
        <w:rPr>
          <w:rFonts w:ascii="宋体" w:hAnsi="宋体"/>
        </w:rPr>
      </w:pPr>
    </w:p>
    <w:p w:rsidR="00D711EB" w:rsidRDefault="00D711EB" w:rsidP="00D711EB">
      <w:pPr>
        <w:rPr>
          <w:rFonts w:ascii="宋体" w:hAnsi="宋体"/>
          <w:szCs w:val="21"/>
        </w:rPr>
      </w:pPr>
      <w:r w:rsidRPr="00F609A2">
        <w:t xml:space="preserve">(3) </w:t>
      </w:r>
      <w:r>
        <w:rPr>
          <w:rFonts w:ascii="宋体" w:hAnsi="宋体" w:hint="eastAsia"/>
          <w:szCs w:val="21"/>
        </w:rPr>
        <w:t>函数</w:t>
      </w:r>
      <w:r w:rsidR="00ED2B01" w:rsidRPr="00ED2B01">
        <w:rPr>
          <w:position w:val="-14"/>
        </w:rPr>
        <w:object w:dxaOrig="2980" w:dyaOrig="400">
          <v:shape id="_x0000_i1040" type="#_x0000_t75" style="width:149pt;height:20.05pt" o:ole="">
            <v:imagedata r:id="rId39" o:title=""/>
          </v:shape>
          <o:OLEObject Type="Embed" ProgID="Equation.DSMT4" ShapeID="_x0000_i1040" DrawAspect="Content" ObjectID="_1700125334" r:id="rId40"/>
        </w:object>
      </w:r>
      <w:r>
        <w:rPr>
          <w:rFonts w:ascii="宋体" w:hAnsi="宋体" w:hint="eastAsia"/>
          <w:szCs w:val="21"/>
        </w:rPr>
        <w:t>的驻点个数为</w:t>
      </w:r>
      <w:r w:rsidRPr="009E2573">
        <w:t>(    )</w:t>
      </w:r>
    </w:p>
    <w:p w:rsidR="00D711EB" w:rsidRPr="002A5C57" w:rsidRDefault="00D711EB" w:rsidP="002A5C57">
      <w:pPr>
        <w:ind w:leftChars="200" w:left="480"/>
      </w:pPr>
      <w:r w:rsidRPr="002A5C57">
        <w:t xml:space="preserve">(A) </w:t>
      </w:r>
      <w:r w:rsidR="00ED2B01" w:rsidRPr="00ED2B01">
        <w:rPr>
          <w:position w:val="-6"/>
        </w:rPr>
        <w:object w:dxaOrig="200" w:dyaOrig="279">
          <v:shape id="_x0000_i1041" type="#_x0000_t75" style="width:10pt;height:13.75pt" o:ole="">
            <v:imagedata r:id="rId41" o:title=""/>
          </v:shape>
          <o:OLEObject Type="Embed" ProgID="Equation.DSMT4" ShapeID="_x0000_i1041" DrawAspect="Content" ObjectID="_1700125335" r:id="rId42"/>
        </w:object>
      </w:r>
      <w:r w:rsidRPr="002A5C57">
        <w:rPr>
          <w:rFonts w:hint="eastAsia"/>
        </w:rPr>
        <w:t>．</w:t>
      </w:r>
      <w:r w:rsidR="002A5C57">
        <w:t xml:space="preserve">        </w:t>
      </w:r>
      <w:r w:rsidRPr="002A5C57">
        <w:t xml:space="preserve">(B) </w:t>
      </w:r>
      <w:r w:rsidR="00ED2B01" w:rsidRPr="00025957">
        <w:rPr>
          <w:position w:val="-4"/>
        </w:rPr>
        <w:object w:dxaOrig="180" w:dyaOrig="260">
          <v:shape id="_x0000_i1042" type="#_x0000_t75" style="width:8.75pt;height:13.15pt" o:ole="">
            <v:imagedata r:id="rId43" o:title=""/>
          </v:shape>
          <o:OLEObject Type="Embed" ProgID="Equation.DSMT4" ShapeID="_x0000_i1042" DrawAspect="Content" ObjectID="_1700125336" r:id="rId44"/>
        </w:object>
      </w:r>
      <w:r w:rsidRPr="002A5C57">
        <w:rPr>
          <w:rFonts w:hint="eastAsia"/>
        </w:rPr>
        <w:t>．</w:t>
      </w:r>
      <w:r w:rsidR="002A5C57">
        <w:t xml:space="preserve">        </w:t>
      </w:r>
      <w:r w:rsidRPr="002A5C57">
        <w:t xml:space="preserve">(C) </w:t>
      </w:r>
      <w:r w:rsidR="00ED2B01" w:rsidRPr="00025957">
        <w:rPr>
          <w:position w:val="-4"/>
        </w:rPr>
        <w:object w:dxaOrig="180" w:dyaOrig="260">
          <v:shape id="_x0000_i1043" type="#_x0000_t75" style="width:8.75pt;height:13.15pt" o:ole="">
            <v:imagedata r:id="rId45" o:title=""/>
          </v:shape>
          <o:OLEObject Type="Embed" ProgID="Equation.DSMT4" ShapeID="_x0000_i1043" DrawAspect="Content" ObjectID="_1700125337" r:id="rId46"/>
        </w:object>
      </w:r>
      <w:r w:rsidRPr="002A5C57">
        <w:rPr>
          <w:rFonts w:hint="eastAsia"/>
        </w:rPr>
        <w:t>．</w:t>
      </w:r>
      <w:r w:rsidR="002A5C57">
        <w:t xml:space="preserve">        </w:t>
      </w:r>
      <w:r w:rsidRPr="002A5C57">
        <w:t xml:space="preserve">(D) </w:t>
      </w:r>
      <w:r w:rsidR="00ED2B01" w:rsidRPr="00ED2B01">
        <w:rPr>
          <w:position w:val="-6"/>
        </w:rPr>
        <w:object w:dxaOrig="180" w:dyaOrig="279">
          <v:shape id="_x0000_i1044" type="#_x0000_t75" style="width:8.75pt;height:13.75pt" o:ole="">
            <v:imagedata r:id="rId47" o:title=""/>
          </v:shape>
          <o:OLEObject Type="Embed" ProgID="Equation.DSMT4" ShapeID="_x0000_i1044" DrawAspect="Content" ObjectID="_1700125338" r:id="rId48"/>
        </w:object>
      </w:r>
      <w:r w:rsidRPr="002A5C57">
        <w:rPr>
          <w:rFonts w:hint="eastAsia"/>
        </w:rPr>
        <w:t>．</w:t>
      </w:r>
    </w:p>
    <w:p w:rsidR="00F609A2" w:rsidRDefault="00F609A2" w:rsidP="00981A07"/>
    <w:p w:rsidR="00F609A2" w:rsidRDefault="00F609A2" w:rsidP="00981A07"/>
    <w:p w:rsidR="00D711EB" w:rsidRDefault="00D711EB" w:rsidP="00D711EB">
      <w:pPr>
        <w:rPr>
          <w:rFonts w:ascii="宋体"/>
        </w:rPr>
      </w:pPr>
      <w:r w:rsidRPr="00F609A2">
        <w:t xml:space="preserve">(4) </w:t>
      </w:r>
      <w:r>
        <w:rPr>
          <w:rFonts w:ascii="宋体" w:hAnsi="宋体" w:hint="eastAsia"/>
        </w:rPr>
        <w:t>微分方程</w:t>
      </w:r>
      <w:r w:rsidR="00ED2B01" w:rsidRPr="00ED2B01">
        <w:rPr>
          <w:position w:val="-10"/>
        </w:rPr>
        <w:object w:dxaOrig="2020" w:dyaOrig="360">
          <v:shape id="_x0000_i1045" type="#_x0000_t75" style="width:100.8pt;height:18.15pt" o:ole="">
            <v:imagedata r:id="rId49" o:title=""/>
          </v:shape>
          <o:OLEObject Type="Embed" ProgID="Equation.DSMT4" ShapeID="_x0000_i1045" DrawAspect="Content" ObjectID="_1700125339" r:id="rId50"/>
        </w:object>
      </w:r>
      <w:r w:rsidR="00981A07">
        <w:rPr>
          <w:rFonts w:hint="eastAsia"/>
        </w:rPr>
        <w:t>（</w:t>
      </w:r>
      <w:r w:rsidR="00ED2B01" w:rsidRPr="00ED2B01">
        <w:rPr>
          <w:position w:val="-6"/>
        </w:rPr>
        <w:object w:dxaOrig="560" w:dyaOrig="279">
          <v:shape id="_x0000_i1046" type="#_x0000_t75" style="width:28.15pt;height:13.75pt" o:ole="">
            <v:imagedata r:id="rId51" o:title=""/>
          </v:shape>
          <o:OLEObject Type="Embed" ProgID="Equation.DSMT4" ShapeID="_x0000_i1046" DrawAspect="Content" ObjectID="_1700125340" r:id="rId52"/>
        </w:object>
      </w:r>
      <w:r w:rsidR="00981A07">
        <w:rPr>
          <w:rFonts w:hint="eastAsia"/>
        </w:rPr>
        <w:t>）</w:t>
      </w:r>
      <w:r>
        <w:rPr>
          <w:rFonts w:ascii="宋体" w:hAnsi="宋体" w:hint="eastAsia"/>
        </w:rPr>
        <w:t>的特解形式为</w:t>
      </w:r>
      <w:r w:rsidR="009E2573">
        <w:t>(    )</w:t>
      </w:r>
    </w:p>
    <w:p w:rsidR="00D711EB" w:rsidRDefault="00D711EB" w:rsidP="002A5C57">
      <w:pPr>
        <w:ind w:leftChars="200" w:left="480"/>
        <w:rPr>
          <w:rFonts w:ascii="宋体"/>
        </w:rPr>
      </w:pPr>
      <w:r w:rsidRPr="002A5C57">
        <w:t xml:space="preserve">(A) </w:t>
      </w:r>
      <w:r w:rsidR="00ED2B01" w:rsidRPr="00ED2B01">
        <w:rPr>
          <w:position w:val="-10"/>
        </w:rPr>
        <w:object w:dxaOrig="1260" w:dyaOrig="360">
          <v:shape id="_x0000_i1047" type="#_x0000_t75" style="width:63.25pt;height:18.15pt" o:ole="">
            <v:imagedata r:id="rId53" o:title=""/>
          </v:shape>
          <o:OLEObject Type="Embed" ProgID="Equation.DSMT4" ShapeID="_x0000_i1047" DrawAspect="Content" ObjectID="_1700125341" r:id="rId54"/>
        </w:object>
      </w:r>
      <w:r>
        <w:rPr>
          <w:rFonts w:ascii="宋体" w:hAnsi="宋体" w:hint="eastAsia"/>
        </w:rPr>
        <w:t>．</w:t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Pr="002A5C57">
        <w:t xml:space="preserve">(B) </w:t>
      </w:r>
      <w:r w:rsidR="00ED2B01" w:rsidRPr="00ED2B01">
        <w:rPr>
          <w:position w:val="-10"/>
        </w:rPr>
        <w:object w:dxaOrig="1380" w:dyaOrig="360">
          <v:shape id="_x0000_i1048" type="#_x0000_t75" style="width:68.85pt;height:18.15pt" o:ole="">
            <v:imagedata r:id="rId55" o:title=""/>
          </v:shape>
          <o:OLEObject Type="Embed" ProgID="Equation.DSMT4" ShapeID="_x0000_i1048" DrawAspect="Content" ObjectID="_1700125342" r:id="rId56"/>
        </w:object>
      </w:r>
      <w:r>
        <w:rPr>
          <w:rFonts w:ascii="宋体" w:hAnsi="宋体" w:hint="eastAsia"/>
        </w:rPr>
        <w:t>．</w:t>
      </w:r>
    </w:p>
    <w:p w:rsidR="00D711EB" w:rsidRDefault="00D711EB" w:rsidP="002A5C57">
      <w:pPr>
        <w:ind w:leftChars="200" w:left="480"/>
        <w:rPr>
          <w:rFonts w:ascii="宋体"/>
        </w:rPr>
      </w:pPr>
      <w:r w:rsidRPr="002A5C57">
        <w:t xml:space="preserve">(C) </w:t>
      </w:r>
      <w:r w:rsidR="00ED2B01" w:rsidRPr="00ED2B01">
        <w:rPr>
          <w:position w:val="-10"/>
        </w:rPr>
        <w:object w:dxaOrig="1520" w:dyaOrig="360">
          <v:shape id="_x0000_i1049" type="#_x0000_t75" style="width:75.75pt;height:18.15pt" o:ole="">
            <v:imagedata r:id="rId57" o:title=""/>
          </v:shape>
          <o:OLEObject Type="Embed" ProgID="Equation.DSMT4" ShapeID="_x0000_i1049" DrawAspect="Content" ObjectID="_1700125343" r:id="rId58"/>
        </w:object>
      </w:r>
      <w:r>
        <w:rPr>
          <w:rFonts w:ascii="宋体" w:hAnsi="宋体" w:hint="eastAsia"/>
        </w:rPr>
        <w:t>．</w:t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Pr="002A5C57">
        <w:t xml:space="preserve">(D) </w:t>
      </w:r>
      <w:r w:rsidR="00ED2B01" w:rsidRPr="00ED2B01">
        <w:rPr>
          <w:position w:val="-10"/>
        </w:rPr>
        <w:object w:dxaOrig="1620" w:dyaOrig="360">
          <v:shape id="_x0000_i1050" type="#_x0000_t75" style="width:80.75pt;height:18.15pt" o:ole="">
            <v:imagedata r:id="rId59" o:title=""/>
          </v:shape>
          <o:OLEObject Type="Embed" ProgID="Equation.DSMT4" ShapeID="_x0000_i1050" DrawAspect="Content" ObjectID="_1700125344" r:id="rId60"/>
        </w:object>
      </w:r>
      <w:r>
        <w:rPr>
          <w:rFonts w:ascii="宋体" w:hAnsi="宋体" w:hint="eastAsia"/>
        </w:rPr>
        <w:t>．</w:t>
      </w:r>
    </w:p>
    <w:p w:rsidR="00C12D60" w:rsidRPr="00F609A2" w:rsidRDefault="00C12D60" w:rsidP="00C12D60">
      <w:pPr>
        <w:rPr>
          <w:rFonts w:ascii="宋体" w:hAnsi="宋体"/>
        </w:rPr>
      </w:pPr>
    </w:p>
    <w:p w:rsidR="00C12D60" w:rsidRDefault="00C12D60" w:rsidP="00C12D60">
      <w:pPr>
        <w:ind w:left="480" w:hangingChars="200" w:hanging="480"/>
      </w:pPr>
    </w:p>
    <w:p w:rsidR="00C12D60" w:rsidRDefault="00C12D60" w:rsidP="00C12D60">
      <w:pPr>
        <w:ind w:left="480" w:hangingChars="200" w:hanging="480"/>
        <w:rPr>
          <w:rFonts w:ascii="宋体"/>
        </w:rPr>
      </w:pPr>
      <w:r>
        <w:rPr>
          <w:rFonts w:hint="eastAsia"/>
        </w:rPr>
        <w:t>(5)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(3)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设函数</w:t>
      </w:r>
      <w:r w:rsidR="00ED2B01" w:rsidRPr="00ED2B01">
        <w:rPr>
          <w:position w:val="-10"/>
        </w:rPr>
        <w:object w:dxaOrig="540" w:dyaOrig="320">
          <v:shape id="_x0000_i1051" type="#_x0000_t75" style="width:26.9pt;height:16.3pt" o:ole="">
            <v:imagedata r:id="rId61" o:title=""/>
          </v:shape>
          <o:OLEObject Type="Embed" ProgID="Equation.DSMT4" ShapeID="_x0000_i1051" DrawAspect="Content" ObjectID="_1700125345" r:id="rId62"/>
        </w:object>
      </w:r>
      <w:r>
        <w:rPr>
          <w:rFonts w:ascii="宋体" w:hAnsi="宋体" w:hint="eastAsia"/>
        </w:rPr>
        <w:t>具有二阶连续导数，且</w:t>
      </w:r>
      <w:r w:rsidR="00ED2B01" w:rsidRPr="00ED2B01">
        <w:rPr>
          <w:position w:val="-10"/>
        </w:rPr>
        <w:object w:dxaOrig="880" w:dyaOrig="320">
          <v:shape id="_x0000_i1052" type="#_x0000_t75" style="width:43.85pt;height:16.3pt" o:ole="">
            <v:imagedata r:id="rId63" o:title=""/>
          </v:shape>
          <o:OLEObject Type="Embed" ProgID="Equation.DSMT4" ShapeID="_x0000_i1052" DrawAspect="Content" ObjectID="_1700125346" r:id="rId64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20" w:dyaOrig="320">
          <v:shape id="_x0000_i1053" type="#_x0000_t75" style="width:45.7pt;height:16.3pt" o:ole="">
            <v:imagedata r:id="rId65" o:title=""/>
          </v:shape>
          <o:OLEObject Type="Embed" ProgID="Equation.DSMT4" ShapeID="_x0000_i1053" DrawAspect="Content" ObjectID="_1700125347" r:id="rId66"/>
        </w:object>
      </w:r>
      <w:r>
        <w:rPr>
          <w:rFonts w:ascii="宋体" w:hAnsi="宋体" w:hint="eastAsia"/>
        </w:rPr>
        <w:t>，则函数</w:t>
      </w:r>
      <w:r w:rsidR="00ED2B01" w:rsidRPr="00ED2B01">
        <w:rPr>
          <w:position w:val="-10"/>
        </w:rPr>
        <w:object w:dxaOrig="1620" w:dyaOrig="320">
          <v:shape id="_x0000_i1054" type="#_x0000_t75" style="width:80.75pt;height:16.3pt" o:ole="">
            <v:imagedata r:id="rId67" o:title=""/>
          </v:shape>
          <o:OLEObject Type="Embed" ProgID="Equation.DSMT4" ShapeID="_x0000_i1054" DrawAspect="Content" ObjectID="_1700125348" r:id="rId68"/>
        </w:object>
      </w:r>
      <w:r>
        <w:rPr>
          <w:rFonts w:ascii="宋体" w:hAnsi="宋体" w:hint="eastAsia"/>
        </w:rPr>
        <w:t>在点</w:t>
      </w:r>
      <w:r w:rsidR="00ED2B01" w:rsidRPr="00ED2B01">
        <w:rPr>
          <w:position w:val="-10"/>
        </w:rPr>
        <w:object w:dxaOrig="560" w:dyaOrig="320">
          <v:shape id="_x0000_i1055" type="#_x0000_t75" style="width:28.15pt;height:16.3pt" o:ole="">
            <v:imagedata r:id="rId69" o:title=""/>
          </v:shape>
          <o:OLEObject Type="Embed" ProgID="Equation.DSMT4" ShapeID="_x0000_i1055" DrawAspect="Content" ObjectID="_1700125349" r:id="rId70"/>
        </w:object>
      </w:r>
      <w:r>
        <w:rPr>
          <w:rFonts w:ascii="宋体" w:hAnsi="宋体" w:hint="eastAsia"/>
        </w:rPr>
        <w:t>处取得极小值的一个充分条件是</w:t>
      </w:r>
      <w:r w:rsidRPr="001948D4">
        <w:t>(    )</w:t>
      </w:r>
    </w:p>
    <w:p w:rsidR="00C12D60" w:rsidRDefault="00C12D60" w:rsidP="00C12D60">
      <w:pPr>
        <w:ind w:leftChars="200" w:left="480"/>
        <w:rPr>
          <w:rFonts w:ascii="宋体"/>
        </w:rPr>
      </w:pPr>
      <w:r w:rsidRPr="001948D4">
        <w:t xml:space="preserve">(A) </w:t>
      </w:r>
      <w:r w:rsidR="00ED2B01" w:rsidRPr="00ED2B01">
        <w:rPr>
          <w:position w:val="-10"/>
        </w:rPr>
        <w:object w:dxaOrig="859" w:dyaOrig="320">
          <v:shape id="_x0000_i1056" type="#_x0000_t75" style="width:43.2pt;height:16.3pt" o:ole="">
            <v:imagedata r:id="rId71" o:title=""/>
          </v:shape>
          <o:OLEObject Type="Embed" ProgID="Equation.DSMT4" ShapeID="_x0000_i1056" DrawAspect="Content" ObjectID="_1700125350" r:id="rId72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57" type="#_x0000_t75" style="width:46.95pt;height:16.3pt" o:ole="">
            <v:imagedata r:id="rId73" o:title=""/>
          </v:shape>
          <o:OLEObject Type="Embed" ProgID="Equation.DSMT4" ShapeID="_x0000_i1057" DrawAspect="Content" ObjectID="_1700125351" r:id="rId74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(B) </w:t>
      </w:r>
      <w:r w:rsidR="00ED2B01" w:rsidRPr="00ED2B01">
        <w:rPr>
          <w:position w:val="-10"/>
        </w:rPr>
        <w:object w:dxaOrig="859" w:dyaOrig="320">
          <v:shape id="_x0000_i1058" type="#_x0000_t75" style="width:43.2pt;height:16.3pt" o:ole="">
            <v:imagedata r:id="rId75" o:title=""/>
          </v:shape>
          <o:OLEObject Type="Embed" ProgID="Equation.DSMT4" ShapeID="_x0000_i1058" DrawAspect="Content" ObjectID="_1700125352" r:id="rId76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59" type="#_x0000_t75" style="width:46.95pt;height:16.3pt" o:ole="">
            <v:imagedata r:id="rId77" o:title=""/>
          </v:shape>
          <o:OLEObject Type="Embed" ProgID="Equation.DSMT4" ShapeID="_x0000_i1059" DrawAspect="Content" ObjectID="_1700125353" r:id="rId78"/>
        </w:object>
      </w:r>
      <w:r>
        <w:rPr>
          <w:rFonts w:ascii="宋体" w:hAnsi="宋体" w:hint="eastAsia"/>
        </w:rPr>
        <w:t>．</w:t>
      </w:r>
    </w:p>
    <w:p w:rsidR="00C12D60" w:rsidRDefault="00C12D60" w:rsidP="00C12D60">
      <w:pPr>
        <w:ind w:leftChars="200" w:left="480"/>
        <w:rPr>
          <w:rFonts w:ascii="宋体"/>
        </w:rPr>
      </w:pPr>
      <w:r w:rsidRPr="001948D4">
        <w:t xml:space="preserve">(C) </w:t>
      </w:r>
      <w:r w:rsidR="00ED2B01" w:rsidRPr="00ED2B01">
        <w:rPr>
          <w:position w:val="-10"/>
        </w:rPr>
        <w:object w:dxaOrig="859" w:dyaOrig="320">
          <v:shape id="_x0000_i1060" type="#_x0000_t75" style="width:43.2pt;height:16.3pt" o:ole="">
            <v:imagedata r:id="rId79" o:title=""/>
          </v:shape>
          <o:OLEObject Type="Embed" ProgID="Equation.DSMT4" ShapeID="_x0000_i1060" DrawAspect="Content" ObjectID="_1700125354" r:id="rId80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61" type="#_x0000_t75" style="width:46.95pt;height:16.3pt" o:ole="">
            <v:imagedata r:id="rId81" o:title=""/>
          </v:shape>
          <o:OLEObject Type="Embed" ProgID="Equation.DSMT4" ShapeID="_x0000_i1061" DrawAspect="Content" ObjectID="_1700125355" r:id="rId82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(D) </w:t>
      </w:r>
      <w:r w:rsidR="00ED2B01" w:rsidRPr="00ED2B01">
        <w:rPr>
          <w:position w:val="-10"/>
        </w:rPr>
        <w:object w:dxaOrig="859" w:dyaOrig="320">
          <v:shape id="_x0000_i1062" type="#_x0000_t75" style="width:43.2pt;height:16.3pt" o:ole="">
            <v:imagedata r:id="rId83" o:title=""/>
          </v:shape>
          <o:OLEObject Type="Embed" ProgID="Equation.DSMT4" ShapeID="_x0000_i1062" DrawAspect="Content" ObjectID="_1700125356" r:id="rId84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63" type="#_x0000_t75" style="width:46.95pt;height:16.3pt" o:ole="">
            <v:imagedata r:id="rId85" o:title=""/>
          </v:shape>
          <o:OLEObject Type="Embed" ProgID="Equation.DSMT4" ShapeID="_x0000_i1063" DrawAspect="Content" ObjectID="_1700125357" r:id="rId86"/>
        </w:object>
      </w:r>
      <w:r>
        <w:rPr>
          <w:rFonts w:ascii="宋体" w:hAnsi="宋体" w:hint="eastAsia"/>
        </w:rPr>
        <w:t>．</w:t>
      </w:r>
    </w:p>
    <w:p w:rsidR="00C12D60" w:rsidRDefault="00C12D60" w:rsidP="002A5C57"/>
    <w:p w:rsidR="00C12D60" w:rsidRDefault="00C12D60" w:rsidP="002A5C57"/>
    <w:p w:rsidR="00C12D60" w:rsidRDefault="00C12D60" w:rsidP="00C12D60">
      <w:pPr>
        <w:ind w:left="480" w:hangingChars="200" w:hanging="480"/>
        <w:rPr>
          <w:rFonts w:ascii="宋体"/>
        </w:rPr>
      </w:pPr>
      <w:r w:rsidRPr="00202E48">
        <w:t>(</w:t>
      </w:r>
      <w:r>
        <w:rPr>
          <w:rFonts w:hint="eastAsia"/>
        </w:rPr>
        <w:t>6</w:t>
      </w:r>
      <w:r w:rsidRPr="00202E48">
        <w:t>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</w:t>
      </w:r>
      <w:r>
        <w:rPr>
          <w:rStyle w:val="ae"/>
          <w:rFonts w:hint="eastAsia"/>
        </w:rPr>
        <w:t>4</w:t>
      </w:r>
      <w:r w:rsidRPr="00C12D60">
        <w:rPr>
          <w:rStyle w:val="ae"/>
        </w:rPr>
        <w:t>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764229" w:rsidRPr="00C40E02">
        <w:rPr>
          <w:position w:val="-18"/>
        </w:rPr>
        <w:object w:dxaOrig="1600" w:dyaOrig="600">
          <v:shape id="_x0000_i1064" type="#_x0000_t75" style="width:80.15pt;height:30.05pt" o:ole="">
            <v:imagedata r:id="rId87" o:title=""/>
          </v:shape>
          <o:OLEObject Type="Embed" ProgID="Equation.DSMT4" ShapeID="_x0000_i1064" DrawAspect="Content" ObjectID="_1700125358" r:id="rId88"/>
        </w:object>
      </w:r>
      <w:r w:rsidR="00764229">
        <w:rPr>
          <w:rFonts w:ascii="宋体" w:hAnsi="宋体" w:hint="eastAsia"/>
        </w:rPr>
        <w:t>，</w:t>
      </w:r>
      <w:r w:rsidR="00764229" w:rsidRPr="00C40E02">
        <w:rPr>
          <w:position w:val="-18"/>
        </w:rPr>
        <w:object w:dxaOrig="1640" w:dyaOrig="600">
          <v:shape id="_x0000_i1065" type="#_x0000_t75" style="width:82pt;height:30.05pt" o:ole="">
            <v:imagedata r:id="rId89" o:title=""/>
          </v:shape>
          <o:OLEObject Type="Embed" ProgID="Equation.DSMT4" ShapeID="_x0000_i1065" DrawAspect="Content" ObjectID="_1700125359" r:id="rId90"/>
        </w:object>
      </w:r>
      <w:r w:rsidR="00764229">
        <w:rPr>
          <w:rFonts w:ascii="宋体" w:hAnsi="宋体" w:hint="eastAsia"/>
        </w:rPr>
        <w:t>，</w:t>
      </w:r>
      <w:r w:rsidR="00764229" w:rsidRPr="00C40E02">
        <w:rPr>
          <w:position w:val="-18"/>
        </w:rPr>
        <w:object w:dxaOrig="1700" w:dyaOrig="600">
          <v:shape id="_x0000_i1066" type="#_x0000_t75" style="width:85.15pt;height:30.05pt" o:ole="">
            <v:imagedata r:id="rId91" o:title=""/>
          </v:shape>
          <o:OLEObject Type="Embed" ProgID="Equation.DSMT4" ShapeID="_x0000_i1066" DrawAspect="Content" ObjectID="_1700125360" r:id="rId92"/>
        </w:object>
      </w:r>
      <w:r>
        <w:rPr>
          <w:rFonts w:ascii="宋体" w:hAnsi="宋体" w:hint="eastAsia"/>
        </w:rPr>
        <w:t>，则</w:t>
      </w:r>
      <w:r w:rsidR="00ED2B01" w:rsidRPr="00ED2B01">
        <w:rPr>
          <w:position w:val="-10"/>
        </w:rPr>
        <w:object w:dxaOrig="700" w:dyaOrig="300">
          <v:shape id="_x0000_i1067" type="#_x0000_t75" style="width:35.05pt;height:15.05pt" o:ole="">
            <v:imagedata r:id="rId93" o:title=""/>
          </v:shape>
          <o:OLEObject Type="Embed" ProgID="Equation.DSMT4" ShapeID="_x0000_i1067" DrawAspect="Content" ObjectID="_1700125361" r:id="rId94"/>
        </w:object>
      </w:r>
      <w:r>
        <w:rPr>
          <w:rFonts w:ascii="宋体" w:hAnsi="宋体" w:hint="eastAsia"/>
        </w:rPr>
        <w:t>的大小关系是</w:t>
      </w:r>
      <w:r w:rsidRPr="001948D4">
        <w:t>(    )</w:t>
      </w:r>
    </w:p>
    <w:p w:rsidR="00C12D60" w:rsidRDefault="00C12D60" w:rsidP="00C12D60">
      <w:pPr>
        <w:ind w:firstLineChars="200" w:firstLine="480"/>
        <w:rPr>
          <w:rFonts w:ascii="宋体"/>
        </w:rPr>
      </w:pPr>
      <w:r w:rsidRPr="001948D4">
        <w:t xml:space="preserve">(A) </w:t>
      </w:r>
      <w:r w:rsidR="00ED2B01" w:rsidRPr="00ED2B01">
        <w:rPr>
          <w:position w:val="-10"/>
        </w:rPr>
        <w:object w:dxaOrig="920" w:dyaOrig="300">
          <v:shape id="_x0000_i1068" type="#_x0000_t75" style="width:45.7pt;height:15.05pt" o:ole="">
            <v:imagedata r:id="rId95" o:title=""/>
          </v:shape>
          <o:OLEObject Type="Embed" ProgID="Equation.DSMT4" ShapeID="_x0000_i1068" DrawAspect="Content" ObjectID="_1700125362" r:id="rId9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(B) </w:t>
      </w:r>
      <w:r w:rsidR="00ED2B01" w:rsidRPr="00ED2B01">
        <w:rPr>
          <w:position w:val="-10"/>
        </w:rPr>
        <w:object w:dxaOrig="920" w:dyaOrig="300">
          <v:shape id="_x0000_i1069" type="#_x0000_t75" style="width:45.7pt;height:15.05pt" o:ole="">
            <v:imagedata r:id="rId97" o:title=""/>
          </v:shape>
          <o:OLEObject Type="Embed" ProgID="Equation.DSMT4" ShapeID="_x0000_i1069" DrawAspect="Content" ObjectID="_1700125363" r:id="rId98"/>
        </w:object>
      </w:r>
      <w:r>
        <w:rPr>
          <w:rFonts w:ascii="宋体" w:hAnsi="宋体" w:hint="eastAsia"/>
        </w:rPr>
        <w:t>．</w:t>
      </w:r>
    </w:p>
    <w:p w:rsidR="00C12D60" w:rsidRDefault="00C12D60" w:rsidP="00C12D60">
      <w:pPr>
        <w:ind w:firstLineChars="200" w:firstLine="480"/>
        <w:rPr>
          <w:rFonts w:ascii="宋体"/>
        </w:rPr>
      </w:pPr>
      <w:r w:rsidRPr="001948D4">
        <w:t xml:space="preserve">(C) </w:t>
      </w:r>
      <w:r w:rsidR="00ED2B01" w:rsidRPr="00ED2B01">
        <w:rPr>
          <w:position w:val="-10"/>
        </w:rPr>
        <w:object w:dxaOrig="920" w:dyaOrig="300">
          <v:shape id="_x0000_i1070" type="#_x0000_t75" style="width:45.7pt;height:15.05pt" o:ole="">
            <v:imagedata r:id="rId99" o:title=""/>
          </v:shape>
          <o:OLEObject Type="Embed" ProgID="Equation.DSMT4" ShapeID="_x0000_i1070" DrawAspect="Content" ObjectID="_1700125364" r:id="rId10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(D) </w:t>
      </w:r>
      <w:r w:rsidR="00ED2B01" w:rsidRPr="00ED2B01">
        <w:rPr>
          <w:position w:val="-10"/>
        </w:rPr>
        <w:object w:dxaOrig="920" w:dyaOrig="300">
          <v:shape id="_x0000_i1071" type="#_x0000_t75" style="width:45.7pt;height:15.05pt" o:ole="">
            <v:imagedata r:id="rId101" o:title=""/>
          </v:shape>
          <o:OLEObject Type="Embed" ProgID="Equation.DSMT4" ShapeID="_x0000_i1071" DrawAspect="Content" ObjectID="_1700125365" r:id="rId102"/>
        </w:object>
      </w:r>
      <w:r>
        <w:rPr>
          <w:rFonts w:ascii="宋体" w:hAnsi="宋体" w:hint="eastAsia"/>
        </w:rPr>
        <w:t>．</w:t>
      </w:r>
    </w:p>
    <w:p w:rsidR="00C12D60" w:rsidRDefault="00C12D60" w:rsidP="00C12D60">
      <w:pPr>
        <w:rPr>
          <w:rFonts w:ascii="宋体" w:hAnsi="宋体"/>
          <w:szCs w:val="21"/>
        </w:rPr>
      </w:pPr>
    </w:p>
    <w:p w:rsidR="00C12D60" w:rsidRDefault="00C12D60" w:rsidP="00C12D60">
      <w:pPr>
        <w:rPr>
          <w:rFonts w:ascii="宋体" w:hAnsi="宋体"/>
          <w:szCs w:val="21"/>
        </w:rPr>
      </w:pPr>
    </w:p>
    <w:p w:rsidR="00C12D60" w:rsidRDefault="00C12D60" w:rsidP="00C12D60">
      <w:pPr>
        <w:ind w:left="480" w:hangingChars="200" w:hanging="480"/>
        <w:rPr>
          <w:rFonts w:ascii="宋体" w:hAnsi="宋体"/>
          <w:szCs w:val="21"/>
        </w:rPr>
      </w:pPr>
      <w:r w:rsidRPr="00202E48">
        <w:t>(</w:t>
      </w:r>
      <w:r>
        <w:rPr>
          <w:rFonts w:hint="eastAsia"/>
        </w:rPr>
        <w:t>7</w:t>
      </w:r>
      <w:r w:rsidRPr="00202E48">
        <w:t>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</w:t>
      </w:r>
      <w:r>
        <w:rPr>
          <w:rStyle w:val="ae"/>
          <w:rFonts w:hint="eastAsia"/>
        </w:rPr>
        <w:t>5</w:t>
      </w:r>
      <w:r w:rsidRPr="00C12D60">
        <w:rPr>
          <w:rStyle w:val="ae"/>
        </w:rPr>
        <w:t>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D2B01" w:rsidRPr="00025957">
        <w:rPr>
          <w:position w:val="-4"/>
        </w:rPr>
        <w:object w:dxaOrig="240" w:dyaOrig="260">
          <v:shape id="_x0000_i1072" type="#_x0000_t75" style="width:11.9pt;height:13.15pt" o:ole="">
            <v:imagedata r:id="rId103" o:title=""/>
          </v:shape>
          <o:OLEObject Type="Embed" ProgID="Equation.DSMT4" ShapeID="_x0000_i1072" DrawAspect="Content" ObjectID="_1700125366" r:id="rId104"/>
        </w:object>
      </w:r>
      <w:r>
        <w:rPr>
          <w:rFonts w:ascii="宋体" w:hAnsi="宋体" w:hint="eastAsia"/>
          <w:szCs w:val="21"/>
        </w:rPr>
        <w:t>为</w:t>
      </w:r>
      <w:r w:rsidR="00ED2B01" w:rsidRPr="00ED2B01">
        <w:rPr>
          <w:position w:val="-6"/>
        </w:rPr>
        <w:object w:dxaOrig="180" w:dyaOrig="279">
          <v:shape id="_x0000_i1073" type="#_x0000_t75" style="width:8.75pt;height:13.75pt" o:ole="">
            <v:imagedata r:id="rId105" o:title=""/>
          </v:shape>
          <o:OLEObject Type="Embed" ProgID="Equation.DSMT4" ShapeID="_x0000_i1073" DrawAspect="Content" ObjectID="_1700125367" r:id="rId106"/>
        </w:object>
      </w:r>
      <w:r>
        <w:rPr>
          <w:rFonts w:ascii="宋体" w:hAnsi="宋体" w:hint="eastAsia"/>
          <w:szCs w:val="21"/>
        </w:rPr>
        <w:t>阶矩阵，将</w:t>
      </w:r>
      <w:r w:rsidR="00ED2B01" w:rsidRPr="00025957">
        <w:rPr>
          <w:position w:val="-4"/>
        </w:rPr>
        <w:object w:dxaOrig="240" w:dyaOrig="260">
          <v:shape id="_x0000_i1074" type="#_x0000_t75" style="width:11.9pt;height:13.15pt" o:ole="">
            <v:imagedata r:id="rId107" o:title=""/>
          </v:shape>
          <o:OLEObject Type="Embed" ProgID="Equation.DSMT4" ShapeID="_x0000_i1074" DrawAspect="Content" ObjectID="_1700125368" r:id="rId108"/>
        </w:object>
      </w:r>
      <w:r>
        <w:rPr>
          <w:rFonts w:ascii="宋体" w:hAnsi="宋体" w:hint="eastAsia"/>
          <w:szCs w:val="21"/>
        </w:rPr>
        <w:t>的第</w:t>
      </w:r>
      <w:r w:rsidR="00ED2B01" w:rsidRPr="00025957">
        <w:rPr>
          <w:position w:val="-4"/>
        </w:rPr>
        <w:object w:dxaOrig="180" w:dyaOrig="260">
          <v:shape id="_x0000_i1075" type="#_x0000_t75" style="width:8.75pt;height:13.15pt" o:ole="">
            <v:imagedata r:id="rId109" o:title=""/>
          </v:shape>
          <o:OLEObject Type="Embed" ProgID="Equation.DSMT4" ShapeID="_x0000_i1075" DrawAspect="Content" ObjectID="_1700125369" r:id="rId110"/>
        </w:object>
      </w:r>
      <w:r>
        <w:rPr>
          <w:rFonts w:ascii="宋体" w:hAnsi="宋体" w:hint="eastAsia"/>
          <w:szCs w:val="21"/>
        </w:rPr>
        <w:t>列加到第</w:t>
      </w:r>
      <w:r w:rsidR="00ED2B01" w:rsidRPr="00025957">
        <w:rPr>
          <w:position w:val="-4"/>
        </w:rPr>
        <w:object w:dxaOrig="180" w:dyaOrig="260">
          <v:shape id="_x0000_i1076" type="#_x0000_t75" style="width:8.75pt;height:13.15pt" o:ole="">
            <v:imagedata r:id="rId111" o:title=""/>
          </v:shape>
          <o:OLEObject Type="Embed" ProgID="Equation.DSMT4" ShapeID="_x0000_i1076" DrawAspect="Content" ObjectID="_1700125370" r:id="rId112"/>
        </w:object>
      </w:r>
      <w:r>
        <w:rPr>
          <w:rFonts w:ascii="宋体" w:hAnsi="宋体" w:hint="eastAsia"/>
          <w:szCs w:val="21"/>
        </w:rPr>
        <w:t>列得矩阵</w:t>
      </w:r>
      <w:r w:rsidR="00ED2B01" w:rsidRPr="00025957">
        <w:rPr>
          <w:position w:val="-4"/>
        </w:rPr>
        <w:object w:dxaOrig="220" w:dyaOrig="240">
          <v:shape id="_x0000_i1077" type="#_x0000_t75" style="width:11.25pt;height:11.9pt" o:ole="">
            <v:imagedata r:id="rId113" o:title=""/>
          </v:shape>
          <o:OLEObject Type="Embed" ProgID="Equation.DSMT4" ShapeID="_x0000_i1077" DrawAspect="Content" ObjectID="_1700125371" r:id="rId114"/>
        </w:object>
      </w:r>
      <w:r>
        <w:rPr>
          <w:rFonts w:ascii="宋体" w:hAnsi="宋体" w:hint="eastAsia"/>
          <w:szCs w:val="21"/>
        </w:rPr>
        <w:t>，再</w:t>
      </w:r>
      <w:r>
        <w:rPr>
          <w:rFonts w:ascii="宋体" w:hAnsi="宋体" w:hint="eastAsia"/>
          <w:szCs w:val="21"/>
        </w:rPr>
        <w:lastRenderedPageBreak/>
        <w:t>交换</w:t>
      </w:r>
      <w:r w:rsidR="00ED2B01" w:rsidRPr="00025957">
        <w:rPr>
          <w:position w:val="-4"/>
        </w:rPr>
        <w:object w:dxaOrig="220" w:dyaOrig="240">
          <v:shape id="_x0000_i1078" type="#_x0000_t75" style="width:11.25pt;height:11.9pt" o:ole="">
            <v:imagedata r:id="rId115" o:title=""/>
          </v:shape>
          <o:OLEObject Type="Embed" ProgID="Equation.DSMT4" ShapeID="_x0000_i1078" DrawAspect="Content" ObjectID="_1700125372" r:id="rId116"/>
        </w:object>
      </w:r>
      <w:r>
        <w:rPr>
          <w:rFonts w:ascii="宋体" w:hAnsi="宋体" w:hint="eastAsia"/>
          <w:szCs w:val="21"/>
        </w:rPr>
        <w:t>的第</w:t>
      </w:r>
      <w:r w:rsidR="00ED2B01" w:rsidRPr="00025957">
        <w:rPr>
          <w:position w:val="-4"/>
        </w:rPr>
        <w:object w:dxaOrig="180" w:dyaOrig="260">
          <v:shape id="_x0000_i1079" type="#_x0000_t75" style="width:8.75pt;height:13.15pt" o:ole="">
            <v:imagedata r:id="rId117" o:title=""/>
          </v:shape>
          <o:OLEObject Type="Embed" ProgID="Equation.DSMT4" ShapeID="_x0000_i1079" DrawAspect="Content" ObjectID="_1700125373" r:id="rId118"/>
        </w:object>
      </w:r>
      <w:r>
        <w:rPr>
          <w:rFonts w:ascii="宋体" w:hAnsi="宋体" w:hint="eastAsia"/>
          <w:szCs w:val="21"/>
        </w:rPr>
        <w:t>行与第</w:t>
      </w:r>
      <w:r w:rsidR="00ED2B01" w:rsidRPr="00ED2B01">
        <w:rPr>
          <w:position w:val="-6"/>
        </w:rPr>
        <w:object w:dxaOrig="180" w:dyaOrig="279">
          <v:shape id="_x0000_i1080" type="#_x0000_t75" style="width:8.75pt;height:13.75pt" o:ole="">
            <v:imagedata r:id="rId119" o:title=""/>
          </v:shape>
          <o:OLEObject Type="Embed" ProgID="Equation.DSMT4" ShapeID="_x0000_i1080" DrawAspect="Content" ObjectID="_1700125374" r:id="rId120"/>
        </w:object>
      </w:r>
      <w:r>
        <w:rPr>
          <w:rFonts w:ascii="宋体" w:hAnsi="宋体" w:hint="eastAsia"/>
          <w:szCs w:val="21"/>
        </w:rPr>
        <w:t>行得单位矩阵，记</w:t>
      </w:r>
      <w:r w:rsidR="00ED2B01" w:rsidRPr="00ED2B01">
        <w:rPr>
          <w:position w:val="-50"/>
        </w:rPr>
        <w:object w:dxaOrig="1540" w:dyaOrig="1120">
          <v:shape id="_x0000_i1081" type="#_x0000_t75" style="width:77pt;height:55.7pt" o:ole="">
            <v:imagedata r:id="rId121" o:title=""/>
          </v:shape>
          <o:OLEObject Type="Embed" ProgID="Equation.DSMT4" ShapeID="_x0000_i1081" DrawAspect="Content" ObjectID="_1700125375" r:id="rId122"/>
        </w:object>
      </w:r>
      <w:r>
        <w:rPr>
          <w:rFonts w:ascii="宋体" w:hAnsi="宋体" w:hint="eastAsia"/>
          <w:szCs w:val="21"/>
        </w:rPr>
        <w:t>，</w:t>
      </w:r>
      <w:r w:rsidR="00ED2B01" w:rsidRPr="00ED2B01">
        <w:rPr>
          <w:position w:val="-50"/>
        </w:rPr>
        <w:object w:dxaOrig="1540" w:dyaOrig="1120">
          <v:shape id="_x0000_i1082" type="#_x0000_t75" style="width:77pt;height:55.7pt" o:ole="">
            <v:imagedata r:id="rId123" o:title=""/>
          </v:shape>
          <o:OLEObject Type="Embed" ProgID="Equation.DSMT4" ShapeID="_x0000_i1082" DrawAspect="Content" ObjectID="_1700125376" r:id="rId124"/>
        </w:object>
      </w:r>
      <w:r>
        <w:rPr>
          <w:rFonts w:ascii="宋体" w:hAnsi="宋体" w:hint="eastAsia"/>
          <w:szCs w:val="21"/>
        </w:rPr>
        <w:t>，则</w:t>
      </w:r>
      <w:r w:rsidR="00ED2B01" w:rsidRPr="00025957">
        <w:rPr>
          <w:position w:val="-4"/>
        </w:rPr>
        <w:object w:dxaOrig="420" w:dyaOrig="260">
          <v:shape id="_x0000_i1083" type="#_x0000_t75" style="width:21.3pt;height:13.15pt" o:ole="">
            <v:imagedata r:id="rId125" o:title=""/>
          </v:shape>
          <o:OLEObject Type="Embed" ProgID="Equation.DSMT4" ShapeID="_x0000_i1083" DrawAspect="Content" ObjectID="_1700125377" r:id="rId126"/>
        </w:object>
      </w:r>
      <w:r w:rsidRPr="001948D4">
        <w:t>(    )</w:t>
      </w:r>
    </w:p>
    <w:p w:rsidR="00C12D60" w:rsidRDefault="00C12D60" w:rsidP="00C12D60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/>
          <w:szCs w:val="21"/>
        </w:rPr>
      </w:pPr>
      <w:r w:rsidRPr="001948D4">
        <w:t xml:space="preserve">(A) </w:t>
      </w:r>
      <w:r w:rsidR="00ED2B01" w:rsidRPr="00ED2B01">
        <w:rPr>
          <w:position w:val="-12"/>
        </w:rPr>
        <w:object w:dxaOrig="420" w:dyaOrig="360">
          <v:shape id="_x0000_i1084" type="#_x0000_t75" style="width:21.3pt;height:18.15pt" o:ole="">
            <v:imagedata r:id="rId127" o:title=""/>
          </v:shape>
          <o:OLEObject Type="Embed" ProgID="Equation.DSMT4" ShapeID="_x0000_i1084" DrawAspect="Content" ObjectID="_1700125378" r:id="rId12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(B) </w:t>
      </w:r>
      <w:r w:rsidR="00ED2B01" w:rsidRPr="00ED2B01">
        <w:rPr>
          <w:position w:val="-12"/>
        </w:rPr>
        <w:object w:dxaOrig="560" w:dyaOrig="380">
          <v:shape id="_x0000_i1085" type="#_x0000_t75" style="width:28.15pt;height:18.8pt" o:ole="">
            <v:imagedata r:id="rId129" o:title=""/>
          </v:shape>
          <o:OLEObject Type="Embed" ProgID="Equation.DSMT4" ShapeID="_x0000_i1085" DrawAspect="Content" ObjectID="_1700125379" r:id="rId13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</w:t>
      </w:r>
      <w:r>
        <w:rPr>
          <w:rFonts w:ascii="宋体" w:hAnsi="宋体" w:hint="eastAsia"/>
          <w:szCs w:val="21"/>
        </w:rPr>
        <w:t xml:space="preserve">  </w:t>
      </w:r>
      <w:r w:rsidRPr="001948D4">
        <w:t xml:space="preserve">(C) </w:t>
      </w:r>
      <w:r w:rsidR="00ED2B01" w:rsidRPr="00ED2B01">
        <w:rPr>
          <w:position w:val="-12"/>
        </w:rPr>
        <w:object w:dxaOrig="420" w:dyaOrig="360">
          <v:shape id="_x0000_i1086" type="#_x0000_t75" style="width:21.3pt;height:18.15pt" o:ole="">
            <v:imagedata r:id="rId131" o:title=""/>
          </v:shape>
          <o:OLEObject Type="Embed" ProgID="Equation.DSMT4" ShapeID="_x0000_i1086" DrawAspect="Content" ObjectID="_1700125380" r:id="rId13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(D) </w:t>
      </w:r>
      <w:r w:rsidR="00ED2B01" w:rsidRPr="00ED2B01">
        <w:rPr>
          <w:position w:val="-12"/>
        </w:rPr>
        <w:object w:dxaOrig="560" w:dyaOrig="380">
          <v:shape id="_x0000_i1087" type="#_x0000_t75" style="width:28.15pt;height:18.8pt" o:ole="">
            <v:imagedata r:id="rId133" o:title=""/>
          </v:shape>
          <o:OLEObject Type="Embed" ProgID="Equation.DSMT4" ShapeID="_x0000_i1087" DrawAspect="Content" ObjectID="_1700125381" r:id="rId134"/>
        </w:object>
      </w:r>
      <w:r>
        <w:rPr>
          <w:rFonts w:ascii="宋体" w:hAnsi="宋体" w:hint="eastAsia"/>
          <w:szCs w:val="21"/>
        </w:rPr>
        <w:t>．</w:t>
      </w:r>
    </w:p>
    <w:p w:rsidR="00C12D60" w:rsidRDefault="00C12D60" w:rsidP="00C12D60"/>
    <w:p w:rsidR="00C12D60" w:rsidRDefault="00C12D60" w:rsidP="00C12D60"/>
    <w:p w:rsidR="00C12D60" w:rsidRDefault="00C12D60" w:rsidP="00C12D60">
      <w:pPr>
        <w:ind w:left="480" w:hangingChars="200" w:hanging="480"/>
        <w:rPr>
          <w:rFonts w:ascii="宋体" w:hAnsi="宋体"/>
          <w:szCs w:val="21"/>
        </w:rPr>
      </w:pPr>
      <w:r>
        <w:t>(</w:t>
      </w:r>
      <w:r>
        <w:rPr>
          <w:rFonts w:hint="eastAsia"/>
        </w:rPr>
        <w:t>8</w:t>
      </w:r>
      <w:r w:rsidRPr="00202E48">
        <w:t>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</w:t>
      </w:r>
      <w:r>
        <w:rPr>
          <w:rStyle w:val="ae"/>
          <w:rFonts w:hint="eastAsia"/>
        </w:rPr>
        <w:t>6</w:t>
      </w:r>
      <w:r w:rsidRPr="00C12D60">
        <w:rPr>
          <w:rStyle w:val="ae"/>
        </w:rPr>
        <w:t>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D2B01" w:rsidRPr="00ED2B01">
        <w:rPr>
          <w:position w:val="-12"/>
        </w:rPr>
        <w:object w:dxaOrig="1800" w:dyaOrig="360">
          <v:shape id="_x0000_i1088" type="#_x0000_t75" style="width:90.15pt;height:18.15pt" o:ole="">
            <v:imagedata r:id="rId135" o:title=""/>
          </v:shape>
          <o:OLEObject Type="Embed" ProgID="Equation.DSMT4" ShapeID="_x0000_i1088" DrawAspect="Content" ObjectID="_1700125382" r:id="rId136"/>
        </w:object>
      </w:r>
      <w:r>
        <w:rPr>
          <w:rFonts w:ascii="宋体" w:hAnsi="宋体" w:hint="eastAsia"/>
          <w:szCs w:val="21"/>
        </w:rPr>
        <w:t>是</w:t>
      </w:r>
      <w:r w:rsidR="00ED2B01" w:rsidRPr="00025957">
        <w:rPr>
          <w:position w:val="-4"/>
        </w:rPr>
        <w:object w:dxaOrig="200" w:dyaOrig="240">
          <v:shape id="_x0000_i1089" type="#_x0000_t75" style="width:10pt;height:11.9pt" o:ole="">
            <v:imagedata r:id="rId137" o:title=""/>
          </v:shape>
          <o:OLEObject Type="Embed" ProgID="Equation.DSMT4" ShapeID="_x0000_i1089" DrawAspect="Content" ObjectID="_1700125383" r:id="rId138"/>
        </w:object>
      </w:r>
      <w:r>
        <w:rPr>
          <w:rFonts w:ascii="宋体" w:hAnsi="宋体" w:hint="eastAsia"/>
          <w:szCs w:val="21"/>
        </w:rPr>
        <w:t>阶矩阵，</w:t>
      </w:r>
      <w:r w:rsidR="00ED2B01" w:rsidRPr="00025957">
        <w:rPr>
          <w:position w:val="-4"/>
        </w:rPr>
        <w:object w:dxaOrig="300" w:dyaOrig="300">
          <v:shape id="_x0000_i1090" type="#_x0000_t75" style="width:15.05pt;height:15.05pt" o:ole="">
            <v:imagedata r:id="rId139" o:title=""/>
          </v:shape>
          <o:OLEObject Type="Embed" ProgID="Equation.DSMT4" ShapeID="_x0000_i1090" DrawAspect="Content" ObjectID="_1700125384" r:id="rId140"/>
        </w:object>
      </w:r>
      <w:r>
        <w:rPr>
          <w:rFonts w:ascii="宋体" w:hAnsi="宋体" w:hint="eastAsia"/>
          <w:szCs w:val="21"/>
        </w:rPr>
        <w:t>为</w:t>
      </w:r>
      <w:r w:rsidR="00ED2B01" w:rsidRPr="00025957">
        <w:rPr>
          <w:position w:val="-4"/>
        </w:rPr>
        <w:object w:dxaOrig="240" w:dyaOrig="260">
          <v:shape id="_x0000_i1091" type="#_x0000_t75" style="width:11.9pt;height:13.15pt" o:ole="">
            <v:imagedata r:id="rId141" o:title=""/>
          </v:shape>
          <o:OLEObject Type="Embed" ProgID="Equation.DSMT4" ShapeID="_x0000_i1091" DrawAspect="Content" ObjectID="_1700125385" r:id="rId142"/>
        </w:object>
      </w:r>
      <w:r>
        <w:rPr>
          <w:rFonts w:ascii="宋体" w:hAnsi="宋体" w:hint="eastAsia"/>
          <w:szCs w:val="21"/>
        </w:rPr>
        <w:t>的伴随矩阵，若</w:t>
      </w:r>
      <w:r w:rsidR="00ED2B01" w:rsidRPr="00ED2B01">
        <w:rPr>
          <w:position w:val="-10"/>
        </w:rPr>
        <w:object w:dxaOrig="1020" w:dyaOrig="360">
          <v:shape id="_x0000_i1092" type="#_x0000_t75" style="width:50.7pt;height:18.15pt" o:ole="">
            <v:imagedata r:id="rId143" o:title=""/>
          </v:shape>
          <o:OLEObject Type="Embed" ProgID="Equation.DSMT4" ShapeID="_x0000_i1092" DrawAspect="Content" ObjectID="_1700125386" r:id="rId144"/>
        </w:object>
      </w:r>
      <w:r>
        <w:rPr>
          <w:rFonts w:ascii="宋体" w:hAnsi="宋体" w:hint="eastAsia"/>
          <w:szCs w:val="21"/>
        </w:rPr>
        <w:t>是方程组</w:t>
      </w:r>
      <w:r w:rsidR="00ED2B01" w:rsidRPr="00ED2B01">
        <w:rPr>
          <w:position w:val="-6"/>
        </w:rPr>
        <w:object w:dxaOrig="700" w:dyaOrig="279">
          <v:shape id="_x0000_i1093" type="#_x0000_t75" style="width:35.05pt;height:13.75pt" o:ole="">
            <v:imagedata r:id="rId145" o:title=""/>
          </v:shape>
          <o:OLEObject Type="Embed" ProgID="Equation.DSMT4" ShapeID="_x0000_i1093" DrawAspect="Content" ObjectID="_1700125387" r:id="rId146"/>
        </w:object>
      </w:r>
      <w:r>
        <w:rPr>
          <w:rFonts w:ascii="宋体" w:hAnsi="宋体" w:hint="eastAsia"/>
          <w:szCs w:val="21"/>
        </w:rPr>
        <w:t>的一个基础解系，则</w:t>
      </w:r>
      <w:r w:rsidR="00ED2B01" w:rsidRPr="00ED2B01">
        <w:rPr>
          <w:position w:val="-6"/>
        </w:rPr>
        <w:object w:dxaOrig="780" w:dyaOrig="320">
          <v:shape id="_x0000_i1094" type="#_x0000_t75" style="width:38.8pt;height:16.3pt" o:ole="">
            <v:imagedata r:id="rId147" o:title=""/>
          </v:shape>
          <o:OLEObject Type="Embed" ProgID="Equation.DSMT4" ShapeID="_x0000_i1094" DrawAspect="Content" ObjectID="_1700125388" r:id="rId148"/>
        </w:object>
      </w:r>
      <w:r>
        <w:rPr>
          <w:rFonts w:ascii="宋体" w:hAnsi="宋体" w:hint="eastAsia"/>
          <w:szCs w:val="21"/>
        </w:rPr>
        <w:t>的基础解系可为</w:t>
      </w:r>
      <w:r w:rsidRPr="001948D4">
        <w:t>(    )</w:t>
      </w:r>
    </w:p>
    <w:p w:rsidR="00C12D60" w:rsidRDefault="00C12D60" w:rsidP="00C12D60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 w:hAnsi="宋体"/>
          <w:szCs w:val="21"/>
        </w:rPr>
      </w:pPr>
      <w:r w:rsidRPr="001948D4">
        <w:t xml:space="preserve">(A) </w:t>
      </w:r>
      <w:r w:rsidR="00ED2B01" w:rsidRPr="00ED2B01">
        <w:rPr>
          <w:position w:val="-12"/>
        </w:rPr>
        <w:object w:dxaOrig="600" w:dyaOrig="360">
          <v:shape id="_x0000_i1095" type="#_x0000_t75" style="width:30.05pt;height:18.15pt" o:ole="">
            <v:imagedata r:id="rId149" o:title=""/>
          </v:shape>
          <o:OLEObject Type="Embed" ProgID="Equation.DSMT4" ShapeID="_x0000_i1095" DrawAspect="Content" ObjectID="_1700125389" r:id="rId15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(B) </w:t>
      </w:r>
      <w:r w:rsidR="00ED2B01" w:rsidRPr="00ED2B01">
        <w:rPr>
          <w:position w:val="-12"/>
        </w:rPr>
        <w:object w:dxaOrig="600" w:dyaOrig="360">
          <v:shape id="_x0000_i1096" type="#_x0000_t75" style="width:30.05pt;height:18.15pt" o:ole="">
            <v:imagedata r:id="rId151" o:title=""/>
          </v:shape>
          <o:OLEObject Type="Embed" ProgID="Equation.DSMT4" ShapeID="_x0000_i1096" DrawAspect="Content" ObjectID="_1700125390" r:id="rId15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 w:rsidRPr="001948D4">
        <w:t xml:space="preserve">(C) </w:t>
      </w:r>
      <w:r w:rsidR="00ED2B01" w:rsidRPr="00ED2B01">
        <w:rPr>
          <w:position w:val="-12"/>
        </w:rPr>
        <w:object w:dxaOrig="920" w:dyaOrig="360">
          <v:shape id="_x0000_i1097" type="#_x0000_t75" style="width:45.7pt;height:18.15pt" o:ole="">
            <v:imagedata r:id="rId153" o:title=""/>
          </v:shape>
          <o:OLEObject Type="Embed" ProgID="Equation.DSMT4" ShapeID="_x0000_i1097" DrawAspect="Content" ObjectID="_1700125391" r:id="rId15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(D) </w:t>
      </w:r>
      <w:r w:rsidR="00ED2B01" w:rsidRPr="00ED2B01">
        <w:rPr>
          <w:position w:val="-12"/>
        </w:rPr>
        <w:object w:dxaOrig="920" w:dyaOrig="360">
          <v:shape id="_x0000_i1098" type="#_x0000_t75" style="width:45.7pt;height:18.15pt" o:ole="">
            <v:imagedata r:id="rId155" o:title=""/>
          </v:shape>
          <o:OLEObject Type="Embed" ProgID="Equation.DSMT4" ShapeID="_x0000_i1098" DrawAspect="Content" ObjectID="_1700125392" r:id="rId156"/>
        </w:object>
      </w:r>
      <w:r>
        <w:rPr>
          <w:rFonts w:ascii="宋体" w:hAnsi="宋体" w:hint="eastAsia"/>
          <w:szCs w:val="21"/>
        </w:rPr>
        <w:t>．</w:t>
      </w: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Pr="00D711EB" w:rsidRDefault="00D711EB" w:rsidP="00D711EB">
      <w:pPr>
        <w:pStyle w:val="1"/>
      </w:pPr>
      <w:r>
        <w:t>二、填空题</w:t>
      </w:r>
      <w:r>
        <w:rPr>
          <w:rFonts w:hint="eastAsia"/>
        </w:rPr>
        <w:t>（</w:t>
      </w:r>
      <w:r>
        <w:t>9～14小题，每小题4分，共24分</w:t>
      </w:r>
      <w:r>
        <w:rPr>
          <w:rFonts w:hint="eastAsia"/>
        </w:rPr>
        <w:t>）</w:t>
      </w: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F609A2" w:rsidRPr="00A20C15" w:rsidRDefault="00D711EB" w:rsidP="00A20C15">
      <w:pPr>
        <w:rPr>
          <w:rFonts w:ascii="宋体"/>
        </w:rPr>
      </w:pPr>
      <w:r w:rsidRPr="00F609A2">
        <w:t xml:space="preserve">(9) </w:t>
      </w:r>
      <w:r w:rsidR="00ED2B01" w:rsidRPr="00ED2B01">
        <w:rPr>
          <w:position w:val="-32"/>
        </w:rPr>
        <w:object w:dxaOrig="1540" w:dyaOrig="880">
          <v:shape id="_x0000_i1099" type="#_x0000_t75" style="width:77pt;height:43.85pt" o:ole="">
            <v:imagedata r:id="rId157" o:title=""/>
          </v:shape>
          <o:OLEObject Type="Embed" ProgID="Equation.DSMT4" ShapeID="_x0000_i1099" DrawAspect="Content" ObjectID="_1700125393" r:id="rId158"/>
        </w:object>
      </w:r>
      <w:r w:rsidR="009E2573">
        <w:rPr>
          <w:rFonts w:ascii="宋体" w:hAnsi="宋体"/>
          <w:u w:val="single"/>
        </w:rPr>
        <w:t xml:space="preserve">         </w:t>
      </w:r>
      <w:r w:rsidR="009E2573">
        <w:rPr>
          <w:rFonts w:ascii="宋体" w:hAnsi="宋体" w:hint="eastAsia"/>
        </w:rPr>
        <w:t>．</w:t>
      </w:r>
    </w:p>
    <w:p w:rsidR="008524ED" w:rsidRPr="00F609A2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</w:p>
    <w:p w:rsidR="008524ED" w:rsidRPr="008524ED" w:rsidRDefault="00D711EB" w:rsidP="008524ED">
      <w:pPr>
        <w:ind w:left="480" w:hangingChars="200" w:hanging="480"/>
        <w:rPr>
          <w:rFonts w:ascii="宋体" w:hAnsi="宋体"/>
        </w:rPr>
      </w:pPr>
      <w:r w:rsidRPr="008524ED">
        <w:t>(10)</w:t>
      </w:r>
      <w:r w:rsidR="008524ED" w:rsidRPr="008524ED">
        <w:rPr>
          <w:rStyle w:val="ae"/>
          <w:rFonts w:hint="eastAsia"/>
        </w:rPr>
        <w:t>【同试卷一第二</w:t>
      </w:r>
      <w:r w:rsidR="008524ED" w:rsidRPr="008524ED">
        <w:rPr>
          <w:rStyle w:val="ae"/>
        </w:rPr>
        <w:t>(10)</w:t>
      </w:r>
      <w:r w:rsidR="008524ED" w:rsidRPr="008524ED">
        <w:rPr>
          <w:rStyle w:val="ae"/>
          <w:rFonts w:hint="eastAsia"/>
        </w:rPr>
        <w:t>题】</w:t>
      </w:r>
      <w:r w:rsidR="008524ED">
        <w:rPr>
          <w:rFonts w:ascii="宋体" w:hAnsi="宋体" w:hint="eastAsia"/>
        </w:rPr>
        <w:t>微分方程</w:t>
      </w:r>
      <w:r w:rsidR="00ED2B01" w:rsidRPr="00ED2B01">
        <w:rPr>
          <w:position w:val="-10"/>
        </w:rPr>
        <w:object w:dxaOrig="1700" w:dyaOrig="360">
          <v:shape id="_x0000_i1100" type="#_x0000_t75" style="width:85.15pt;height:18.15pt" o:ole="">
            <v:imagedata r:id="rId159" o:title=""/>
          </v:shape>
          <o:OLEObject Type="Embed" ProgID="Equation.DSMT4" ShapeID="_x0000_i1100" DrawAspect="Content" ObjectID="_1700125394" r:id="rId160"/>
        </w:object>
      </w:r>
      <w:r w:rsidR="008524ED">
        <w:rPr>
          <w:rFonts w:ascii="宋体" w:hAnsi="宋体" w:hint="eastAsia"/>
        </w:rPr>
        <w:t>满足条件</w:t>
      </w:r>
      <w:r w:rsidR="00ED2B01" w:rsidRPr="00ED2B01">
        <w:rPr>
          <w:position w:val="-10"/>
        </w:rPr>
        <w:object w:dxaOrig="880" w:dyaOrig="320">
          <v:shape id="_x0000_i1101" type="#_x0000_t75" style="width:43.85pt;height:16.3pt" o:ole="">
            <v:imagedata r:id="rId161" o:title=""/>
          </v:shape>
          <o:OLEObject Type="Embed" ProgID="Equation.DSMT4" ShapeID="_x0000_i1101" DrawAspect="Content" ObjectID="_1700125395" r:id="rId162"/>
        </w:object>
      </w:r>
      <w:r w:rsidR="008524ED">
        <w:rPr>
          <w:rFonts w:ascii="宋体" w:hAnsi="宋体" w:hint="eastAsia"/>
        </w:rPr>
        <w:t>的解为</w:t>
      </w:r>
      <w:r w:rsidR="00ED2B01" w:rsidRPr="00ED2B01">
        <w:rPr>
          <w:position w:val="-10"/>
        </w:rPr>
        <w:object w:dxaOrig="420" w:dyaOrig="260">
          <v:shape id="_x0000_i1102" type="#_x0000_t75" style="width:21.3pt;height:13.15pt" o:ole="">
            <v:imagedata r:id="rId163" o:title=""/>
          </v:shape>
          <o:OLEObject Type="Embed" ProgID="Equation.DSMT4" ShapeID="_x0000_i1102" DrawAspect="Content" ObjectID="_1700125396" r:id="rId164"/>
        </w:object>
      </w:r>
      <w:r w:rsidR="008524ED">
        <w:rPr>
          <w:rFonts w:ascii="宋体" w:hAnsi="宋体"/>
          <w:u w:val="single"/>
        </w:rPr>
        <w:t xml:space="preserve">         </w:t>
      </w:r>
      <w:r w:rsidR="008524ED">
        <w:rPr>
          <w:rFonts w:ascii="宋体" w:hAnsi="宋体" w:hint="eastAsia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D711EB">
      <w:pPr>
        <w:rPr>
          <w:rFonts w:ascii="宋体" w:hAnsi="宋体"/>
        </w:rPr>
      </w:pPr>
    </w:p>
    <w:p w:rsidR="008524ED" w:rsidRPr="00A20C15" w:rsidRDefault="008524ED" w:rsidP="00A20C15">
      <w:pPr>
        <w:rPr>
          <w:rFonts w:ascii="宋体"/>
        </w:rPr>
      </w:pPr>
      <w:r>
        <w:t>(11)</w:t>
      </w:r>
      <w:r w:rsidRPr="008524ED">
        <w:rPr>
          <w:rStyle w:val="ae"/>
          <w:rFonts w:hint="eastAsia"/>
        </w:rPr>
        <w:t>【同试卷一第二</w:t>
      </w:r>
      <w:r w:rsidRPr="008524ED">
        <w:rPr>
          <w:rStyle w:val="ae"/>
        </w:rPr>
        <w:t>(9)</w:t>
      </w:r>
      <w:r w:rsidRPr="008524ED">
        <w:rPr>
          <w:rStyle w:val="ae"/>
          <w:rFonts w:hint="eastAsia"/>
        </w:rPr>
        <w:t>题】</w:t>
      </w:r>
      <w:r w:rsidRPr="00B1163B">
        <w:rPr>
          <w:rFonts w:hint="eastAsia"/>
        </w:rPr>
        <w:t>曲线</w:t>
      </w:r>
      <w:r w:rsidR="00ED2B01" w:rsidRPr="00ED2B01">
        <w:rPr>
          <w:position w:val="-18"/>
        </w:rPr>
        <w:object w:dxaOrig="1359" w:dyaOrig="520">
          <v:shape id="_x0000_i1103" type="#_x0000_t75" style="width:68.25pt;height:26.3pt" o:ole="">
            <v:imagedata r:id="rId165" o:title=""/>
          </v:shape>
          <o:OLEObject Type="Embed" ProgID="Equation.DSMT4" ShapeID="_x0000_i1103" DrawAspect="Content" ObjectID="_1700125397" r:id="rId166"/>
        </w:object>
      </w:r>
      <w:r>
        <w:rPr>
          <w:rFonts w:hint="eastAsia"/>
        </w:rPr>
        <w:t>（</w:t>
      </w:r>
      <w:r w:rsidR="00ED2B01" w:rsidRPr="00ED2B01">
        <w:rPr>
          <w:position w:val="-24"/>
        </w:rPr>
        <w:object w:dxaOrig="980" w:dyaOrig="620">
          <v:shape id="_x0000_i1104" type="#_x0000_t75" style="width:48.85pt;height:31.3pt" o:ole="">
            <v:imagedata r:id="rId167" o:title=""/>
          </v:shape>
          <o:OLEObject Type="Embed" ProgID="Equation.DSMT4" ShapeID="_x0000_i1104" DrawAspect="Content" ObjectID="_1700125398" r:id="rId168"/>
        </w:object>
      </w:r>
      <w:r>
        <w:rPr>
          <w:rFonts w:hint="eastAsia"/>
        </w:rPr>
        <w:t>）</w:t>
      </w:r>
      <w:r w:rsidRPr="00B1163B">
        <w:rPr>
          <w:rFonts w:hint="eastAsia"/>
        </w:rPr>
        <w:t>的弧长</w:t>
      </w:r>
      <w:r w:rsidR="00ED2B01" w:rsidRPr="00ED2B01">
        <w:rPr>
          <w:position w:val="-6"/>
        </w:rPr>
        <w:object w:dxaOrig="360" w:dyaOrig="220">
          <v:shape id="_x0000_i1105" type="#_x0000_t75" style="width:18.15pt;height:11.25pt" o:ole="">
            <v:imagedata r:id="rId169" o:title=""/>
          </v:shape>
          <o:OLEObject Type="Embed" ProgID="Equation.DSMT4" ShapeID="_x0000_i1105" DrawAspect="Content" ObjectID="_1700125399" r:id="rId170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8524ED" w:rsidRDefault="008524ED" w:rsidP="00D711EB">
      <w:pPr>
        <w:rPr>
          <w:rFonts w:ascii="宋体" w:hAnsi="宋体"/>
        </w:rPr>
      </w:pPr>
    </w:p>
    <w:p w:rsidR="008524ED" w:rsidRDefault="008524ED" w:rsidP="00D711EB">
      <w:pPr>
        <w:rPr>
          <w:rFonts w:ascii="宋体" w:hAnsi="宋体"/>
        </w:rPr>
      </w:pPr>
    </w:p>
    <w:p w:rsidR="00F609A2" w:rsidRDefault="00D711EB" w:rsidP="00A20C15">
      <w:pPr>
        <w:rPr>
          <w:rFonts w:ascii="宋体"/>
        </w:rPr>
      </w:pPr>
      <w:r w:rsidRPr="00F609A2">
        <w:t xml:space="preserve">(12) </w:t>
      </w:r>
      <w:r>
        <w:rPr>
          <w:rFonts w:ascii="宋体" w:hAnsi="宋体" w:hint="eastAsia"/>
        </w:rPr>
        <w:t>设函数</w:t>
      </w:r>
      <w:r w:rsidR="00ED2B01" w:rsidRPr="00ED2B01">
        <w:rPr>
          <w:position w:val="-32"/>
        </w:rPr>
        <w:object w:dxaOrig="2240" w:dyaOrig="760">
          <v:shape id="_x0000_i1106" type="#_x0000_t75" style="width:112.05pt;height:38.2pt" o:ole="">
            <v:imagedata r:id="rId171" o:title=""/>
          </v:shape>
          <o:OLEObject Type="Embed" ProgID="Equation.DSMT4" ShapeID="_x0000_i1106" DrawAspect="Content" ObjectID="_1700125400" r:id="rId172"/>
        </w:object>
      </w:r>
      <w:r w:rsidR="009D4322">
        <w:rPr>
          <w:rFonts w:hint="eastAsia"/>
        </w:rPr>
        <w:t xml:space="preserve"> </w:t>
      </w:r>
      <w:r w:rsidR="00ED2B01" w:rsidRPr="00ED2B01">
        <w:rPr>
          <w:position w:val="-6"/>
        </w:rPr>
        <w:object w:dxaOrig="560" w:dyaOrig="279">
          <v:shape id="_x0000_i1107" type="#_x0000_t75" style="width:28.15pt;height:13.75pt" o:ole="">
            <v:imagedata r:id="rId173" o:title=""/>
          </v:shape>
          <o:OLEObject Type="Embed" ProgID="Equation.DSMT4" ShapeID="_x0000_i1107" DrawAspect="Content" ObjectID="_1700125401" r:id="rId174"/>
        </w:object>
      </w:r>
      <w:r w:rsidR="009D4322">
        <w:rPr>
          <w:rFonts w:hint="eastAsia"/>
        </w:rPr>
        <w:t>，</w:t>
      </w:r>
      <w:r>
        <w:rPr>
          <w:rFonts w:ascii="宋体" w:hAnsi="宋体" w:hint="eastAsia"/>
        </w:rPr>
        <w:t>则</w:t>
      </w:r>
      <w:r w:rsidR="00ED2B01" w:rsidRPr="00ED2B01">
        <w:rPr>
          <w:position w:val="-18"/>
        </w:rPr>
        <w:object w:dxaOrig="1400" w:dyaOrig="520">
          <v:shape id="_x0000_i1108" type="#_x0000_t75" style="width:70.1pt;height:26.3pt" o:ole="">
            <v:imagedata r:id="rId175" o:title=""/>
          </v:shape>
          <o:OLEObject Type="Embed" ProgID="Equation.DSMT4" ShapeID="_x0000_i1108" DrawAspect="Content" ObjectID="_1700125402" r:id="rId176"/>
        </w:object>
      </w:r>
      <w:r w:rsidR="009E2573">
        <w:rPr>
          <w:rFonts w:ascii="宋体" w:hAnsi="宋体"/>
          <w:u w:val="single"/>
        </w:rPr>
        <w:t xml:space="preserve">         </w:t>
      </w:r>
      <w:r w:rsidR="009E2573">
        <w:rPr>
          <w:rFonts w:ascii="宋体" w:hAnsi="宋体" w:hint="eastAsia"/>
        </w:rPr>
        <w:t>．</w:t>
      </w:r>
    </w:p>
    <w:p w:rsidR="00F609A2" w:rsidRDefault="00F609A2" w:rsidP="00D711EB">
      <w:pPr>
        <w:rPr>
          <w:rFonts w:ascii="宋体" w:hAnsi="宋体"/>
        </w:rPr>
      </w:pPr>
    </w:p>
    <w:p w:rsidR="00F609A2" w:rsidRDefault="00F609A2" w:rsidP="00D711EB">
      <w:pPr>
        <w:rPr>
          <w:rFonts w:ascii="宋体" w:hAnsi="宋体"/>
        </w:rPr>
      </w:pPr>
    </w:p>
    <w:p w:rsidR="00F609A2" w:rsidRPr="00A20C15" w:rsidRDefault="00D711EB" w:rsidP="00A20C15">
      <w:pPr>
        <w:ind w:left="480" w:hangingChars="200" w:hanging="480"/>
        <w:rPr>
          <w:rFonts w:ascii="宋体" w:hAnsi="宋体"/>
        </w:rPr>
      </w:pPr>
      <w:r w:rsidRPr="00F609A2">
        <w:t xml:space="preserve">(13) </w:t>
      </w:r>
      <w:r>
        <w:rPr>
          <w:rFonts w:ascii="宋体" w:hAnsi="宋体" w:hint="eastAsia"/>
        </w:rPr>
        <w:t>设平面区域</w:t>
      </w:r>
      <w:r w:rsidR="00ED2B01" w:rsidRPr="00025957">
        <w:rPr>
          <w:position w:val="-4"/>
        </w:rPr>
        <w:object w:dxaOrig="240" w:dyaOrig="240">
          <v:shape id="_x0000_i1109" type="#_x0000_t75" style="width:11.9pt;height:11.9pt" o:ole="">
            <v:imagedata r:id="rId177" o:title=""/>
          </v:shape>
          <o:OLEObject Type="Embed" ProgID="Equation.DSMT4" ShapeID="_x0000_i1109" DrawAspect="Content" ObjectID="_1700125403" r:id="rId178"/>
        </w:object>
      </w:r>
      <w:r>
        <w:rPr>
          <w:rFonts w:ascii="宋体" w:hAnsi="宋体" w:hint="eastAsia"/>
        </w:rPr>
        <w:t>由直线</w:t>
      </w:r>
      <w:r w:rsidR="00ED2B01" w:rsidRPr="00ED2B01">
        <w:rPr>
          <w:position w:val="-10"/>
        </w:rPr>
        <w:object w:dxaOrig="660" w:dyaOrig="260">
          <v:shape id="_x0000_i1110" type="#_x0000_t75" style="width:33.2pt;height:13.15pt" o:ole="">
            <v:imagedata r:id="rId179" o:title=""/>
          </v:shape>
          <o:OLEObject Type="Embed" ProgID="Equation.DSMT4" ShapeID="_x0000_i1110" DrawAspect="Content" ObjectID="_1700125404" r:id="rId180"/>
        </w:object>
      </w:r>
      <w:r>
        <w:rPr>
          <w:rFonts w:ascii="宋体" w:hAnsi="宋体" w:hint="eastAsia"/>
        </w:rPr>
        <w:t>圆</w:t>
      </w:r>
      <w:r w:rsidR="00ED2B01" w:rsidRPr="00ED2B01">
        <w:rPr>
          <w:position w:val="-10"/>
        </w:rPr>
        <w:object w:dxaOrig="1280" w:dyaOrig="360">
          <v:shape id="_x0000_i1111" type="#_x0000_t75" style="width:63.85pt;height:18.15pt" o:ole="">
            <v:imagedata r:id="rId181" o:title=""/>
          </v:shape>
          <o:OLEObject Type="Embed" ProgID="Equation.DSMT4" ShapeID="_x0000_i1111" DrawAspect="Content" ObjectID="_1700125405" r:id="rId182"/>
        </w:object>
      </w:r>
      <w:r>
        <w:rPr>
          <w:rFonts w:ascii="宋体" w:hAnsi="宋体" w:hint="eastAsia"/>
        </w:rPr>
        <w:t>及</w:t>
      </w:r>
      <w:r w:rsidR="00ED2B01" w:rsidRPr="00ED2B01">
        <w:rPr>
          <w:position w:val="-10"/>
        </w:rPr>
        <w:object w:dxaOrig="240" w:dyaOrig="260">
          <v:shape id="_x0000_i1112" type="#_x0000_t75" style="width:11.9pt;height:13.15pt" o:ole="">
            <v:imagedata r:id="rId183" o:title=""/>
          </v:shape>
          <o:OLEObject Type="Embed" ProgID="Equation.DSMT4" ShapeID="_x0000_i1112" DrawAspect="Content" ObjectID="_1700125406" r:id="rId184"/>
        </w:object>
      </w:r>
      <w:r>
        <w:rPr>
          <w:rFonts w:ascii="宋体" w:hAnsi="宋体" w:hint="eastAsia"/>
        </w:rPr>
        <w:t>轴围成，则二重积分</w:t>
      </w:r>
      <w:r w:rsidR="00ED2B01" w:rsidRPr="00ED2B01">
        <w:rPr>
          <w:position w:val="-32"/>
        </w:rPr>
        <w:object w:dxaOrig="1020" w:dyaOrig="620">
          <v:shape id="_x0000_i1113" type="#_x0000_t75" style="width:50.7pt;height:31.3pt" o:ole="">
            <v:imagedata r:id="rId185" o:title=""/>
          </v:shape>
          <o:OLEObject Type="Embed" ProgID="Equation.DSMT4" ShapeID="_x0000_i1113" DrawAspect="Content" ObjectID="_1700125407" r:id="rId186"/>
        </w:object>
      </w:r>
      <w:r w:rsidR="009E2573">
        <w:rPr>
          <w:rFonts w:ascii="宋体" w:hAnsi="宋体"/>
          <w:u w:val="single"/>
        </w:rPr>
        <w:t xml:space="preserve">         </w:t>
      </w:r>
      <w:r w:rsidR="009E2573">
        <w:rPr>
          <w:rFonts w:ascii="宋体" w:hAnsi="宋体" w:hint="eastAsia"/>
        </w:rPr>
        <w:t>．</w:t>
      </w:r>
    </w:p>
    <w:p w:rsidR="00F609A2" w:rsidRDefault="00F609A2" w:rsidP="00D711EB">
      <w:pPr>
        <w:rPr>
          <w:rFonts w:ascii="宋体"/>
        </w:rPr>
      </w:pPr>
    </w:p>
    <w:p w:rsidR="00F609A2" w:rsidRDefault="00F609A2" w:rsidP="00D711EB">
      <w:pPr>
        <w:rPr>
          <w:rFonts w:ascii="宋体"/>
        </w:rPr>
      </w:pPr>
    </w:p>
    <w:p w:rsidR="00D711EB" w:rsidRDefault="00D711EB" w:rsidP="00F609A2">
      <w:pPr>
        <w:ind w:left="480" w:hangingChars="200" w:hanging="480"/>
        <w:rPr>
          <w:rFonts w:ascii="宋体" w:hAnsi="宋体"/>
          <w:szCs w:val="21"/>
        </w:rPr>
      </w:pPr>
      <w:r w:rsidRPr="00F609A2">
        <w:t xml:space="preserve">(14) </w:t>
      </w:r>
      <w:r>
        <w:rPr>
          <w:rFonts w:ascii="宋体" w:hAnsi="宋体" w:hint="eastAsia"/>
          <w:szCs w:val="21"/>
        </w:rPr>
        <w:t>二次型</w:t>
      </w:r>
      <w:r w:rsidR="00ED2B01" w:rsidRPr="00ED2B01">
        <w:rPr>
          <w:position w:val="-12"/>
        </w:rPr>
        <w:object w:dxaOrig="4880" w:dyaOrig="380">
          <v:shape id="_x0000_i1114" type="#_x0000_t75" style="width:244.15pt;height:18.8pt" o:ole="">
            <v:imagedata r:id="rId187" o:title=""/>
          </v:shape>
          <o:OLEObject Type="Embed" ProgID="Equation.DSMT4" ShapeID="_x0000_i1114" DrawAspect="Content" ObjectID="_1700125408" r:id="rId188"/>
        </w:object>
      </w:r>
      <w:r>
        <w:rPr>
          <w:rFonts w:ascii="宋体" w:hAnsi="宋体" w:hint="eastAsia"/>
          <w:szCs w:val="21"/>
        </w:rPr>
        <w:t>，则</w:t>
      </w:r>
      <w:r w:rsidR="00ED2B01" w:rsidRPr="00ED2B01">
        <w:rPr>
          <w:position w:val="-10"/>
        </w:rPr>
        <w:object w:dxaOrig="240" w:dyaOrig="320">
          <v:shape id="_x0000_i1115" type="#_x0000_t75" style="width:11.9pt;height:16.3pt" o:ole="">
            <v:imagedata r:id="rId189" o:title=""/>
          </v:shape>
          <o:OLEObject Type="Embed" ProgID="Equation.DSMT4" ShapeID="_x0000_i1115" DrawAspect="Content" ObjectID="_1700125409" r:id="rId190"/>
        </w:object>
      </w:r>
      <w:r>
        <w:rPr>
          <w:rFonts w:ascii="宋体" w:hAnsi="宋体" w:hint="eastAsia"/>
          <w:szCs w:val="21"/>
        </w:rPr>
        <w:t>的正惯性指数为</w:t>
      </w:r>
      <w:r>
        <w:rPr>
          <w:rFonts w:ascii="宋体" w:hAnsi="宋体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．</w:t>
      </w:r>
    </w:p>
    <w:p w:rsidR="00D711EB" w:rsidRPr="00F609A2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/>
          <w:szCs w:val="21"/>
        </w:rPr>
      </w:pPr>
    </w:p>
    <w:p w:rsidR="00D711EB" w:rsidRDefault="00D711EB" w:rsidP="00D711EB">
      <w:pPr>
        <w:pStyle w:val="1"/>
      </w:pPr>
      <w:r>
        <w:lastRenderedPageBreak/>
        <w:t>三、解答题</w:t>
      </w:r>
      <w:r>
        <w:rPr>
          <w:rFonts w:hint="eastAsia"/>
        </w:rPr>
        <w:t>（</w:t>
      </w:r>
      <w:r>
        <w:t>15～23小题，共94分</w:t>
      </w:r>
      <w:r>
        <w:rPr>
          <w:rFonts w:hint="eastAsia"/>
        </w:rPr>
        <w:t>）</w:t>
      </w:r>
    </w:p>
    <w:p w:rsidR="00D711EB" w:rsidRPr="00D711EB" w:rsidRDefault="00D711EB" w:rsidP="00D711EB">
      <w:pPr>
        <w:rPr>
          <w:rFonts w:ascii="宋体" w:hAnsi="宋体"/>
        </w:rPr>
      </w:pPr>
    </w:p>
    <w:p w:rsidR="00D711EB" w:rsidRDefault="00D711EB" w:rsidP="00D711EB">
      <w:pPr>
        <w:rPr>
          <w:rFonts w:ascii="宋体" w:hAnsi="宋体"/>
        </w:rPr>
      </w:pPr>
    </w:p>
    <w:p w:rsidR="00D711EB" w:rsidRPr="00F609A2" w:rsidRDefault="00D711EB" w:rsidP="00D711EB">
      <w:r w:rsidRPr="00F609A2">
        <w:t>(15)</w:t>
      </w:r>
      <w:r w:rsidR="00F609A2">
        <w:rPr>
          <w:rFonts w:hint="eastAsia"/>
        </w:rPr>
        <w:t>（</w:t>
      </w:r>
      <w:r w:rsidRPr="00F609A2">
        <w:rPr>
          <w:rFonts w:hint="eastAsia"/>
        </w:rPr>
        <w:t>本题满分</w:t>
      </w:r>
      <w:r w:rsidRPr="00F609A2">
        <w:t>10</w:t>
      </w:r>
      <w:r w:rsidRPr="00F609A2">
        <w:rPr>
          <w:rFonts w:hint="eastAsia"/>
        </w:rPr>
        <w:t>分</w:t>
      </w:r>
      <w:r w:rsidR="00F609A2">
        <w:rPr>
          <w:rFonts w:hint="eastAsia"/>
        </w:rPr>
        <w:t>）</w:t>
      </w:r>
    </w:p>
    <w:p w:rsidR="00D711EB" w:rsidRDefault="00D711EB" w:rsidP="00F609A2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ED2B01" w:rsidRPr="00ED2B01">
        <w:rPr>
          <w:position w:val="-24"/>
        </w:rPr>
        <w:object w:dxaOrig="2160" w:dyaOrig="800">
          <v:shape id="_x0000_i1116" type="#_x0000_t75" style="width:108.3pt;height:40.05pt" o:ole="">
            <v:imagedata r:id="rId191" o:title=""/>
          </v:shape>
          <o:OLEObject Type="Embed" ProgID="Equation.DSMT4" ShapeID="_x0000_i1116" DrawAspect="Content" ObjectID="_1700125410" r:id="rId192"/>
        </w:object>
      </w:r>
      <w:r>
        <w:rPr>
          <w:rFonts w:ascii="宋体" w:hAnsi="宋体" w:hint="eastAsia"/>
        </w:rPr>
        <w:t>，设</w:t>
      </w:r>
      <w:r w:rsidR="00ED2B01" w:rsidRPr="00ED2B01">
        <w:rPr>
          <w:position w:val="-20"/>
        </w:rPr>
        <w:object w:dxaOrig="2380" w:dyaOrig="440">
          <v:shape id="_x0000_i1117" type="#_x0000_t75" style="width:118.95pt;height:21.9pt" o:ole="">
            <v:imagedata r:id="rId193" o:title=""/>
          </v:shape>
          <o:OLEObject Type="Embed" ProgID="Equation.DSMT4" ShapeID="_x0000_i1117" DrawAspect="Content" ObjectID="_1700125411" r:id="rId194"/>
        </w:object>
      </w:r>
      <w:r w:rsidR="00CE22AF">
        <w:t>，</w:t>
      </w:r>
      <w:r>
        <w:rPr>
          <w:rFonts w:ascii="宋体" w:hAnsi="宋体" w:hint="eastAsia"/>
        </w:rPr>
        <w:t>试求</w:t>
      </w:r>
      <w:r w:rsidR="00ED2B01" w:rsidRPr="00ED2B01">
        <w:rPr>
          <w:position w:val="-6"/>
        </w:rPr>
        <w:object w:dxaOrig="200" w:dyaOrig="220">
          <v:shape id="_x0000_i1118" type="#_x0000_t75" style="width:10pt;height:11.25pt" o:ole="">
            <v:imagedata r:id="rId195" o:title=""/>
          </v:shape>
          <o:OLEObject Type="Embed" ProgID="Equation.DSMT4" ShapeID="_x0000_i1118" DrawAspect="Content" ObjectID="_1700125412" r:id="rId196"/>
        </w:object>
      </w:r>
      <w:r w:rsidR="00CE22AF">
        <w:rPr>
          <w:rFonts w:ascii="宋体" w:hAnsi="宋体" w:hint="eastAsia"/>
        </w:rPr>
        <w:t>的取值范围．</w:t>
      </w:r>
    </w:p>
    <w:p w:rsidR="00F609A2" w:rsidRPr="00F609A2" w:rsidRDefault="00F609A2" w:rsidP="00D711EB">
      <w:pPr>
        <w:rPr>
          <w:rFonts w:ascii="宋体" w:hAnsi="宋体"/>
        </w:rPr>
      </w:pPr>
    </w:p>
    <w:p w:rsidR="00F609A2" w:rsidRDefault="00F609A2" w:rsidP="00D711EB">
      <w:pPr>
        <w:rPr>
          <w:rFonts w:ascii="宋体" w:hAnsi="宋体"/>
        </w:rPr>
      </w:pPr>
    </w:p>
    <w:p w:rsidR="00D711EB" w:rsidRPr="00F609A2" w:rsidRDefault="00F609A2" w:rsidP="00D711EB">
      <w:r>
        <w:t>(16)</w:t>
      </w:r>
      <w:r>
        <w:rPr>
          <w:rFonts w:hint="eastAsia"/>
        </w:rPr>
        <w:t>（</w:t>
      </w:r>
      <w:r w:rsidR="00D711EB" w:rsidRPr="00F609A2">
        <w:rPr>
          <w:rFonts w:hint="eastAsia"/>
        </w:rPr>
        <w:t>本题满分</w:t>
      </w:r>
      <w:r w:rsidR="00D711EB" w:rsidRPr="00F609A2">
        <w:t>11</w:t>
      </w:r>
      <w:r w:rsidR="00D711EB" w:rsidRPr="00F609A2">
        <w:rPr>
          <w:rFonts w:hint="eastAsia"/>
        </w:rPr>
        <w:t>分</w:t>
      </w:r>
      <w:r>
        <w:rPr>
          <w:rFonts w:hint="eastAsia"/>
        </w:rPr>
        <w:t>）</w:t>
      </w:r>
    </w:p>
    <w:p w:rsidR="00D711EB" w:rsidRDefault="00D711EB" w:rsidP="00F609A2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设函数</w:t>
      </w:r>
      <w:r w:rsidR="00ED2B01" w:rsidRPr="00ED2B01">
        <w:rPr>
          <w:position w:val="-10"/>
        </w:rPr>
        <w:object w:dxaOrig="940" w:dyaOrig="320">
          <v:shape id="_x0000_i1119" type="#_x0000_t75" style="width:46.95pt;height:16.3pt" o:ole="">
            <v:imagedata r:id="rId197" o:title=""/>
          </v:shape>
          <o:OLEObject Type="Embed" ProgID="Equation.DSMT4" ShapeID="_x0000_i1119" DrawAspect="Content" ObjectID="_1700125413" r:id="rId198"/>
        </w:object>
      </w:r>
      <w:r>
        <w:rPr>
          <w:rFonts w:ascii="宋体" w:hAnsi="宋体" w:hint="eastAsia"/>
        </w:rPr>
        <w:t>由参数方程</w:t>
      </w:r>
      <w:r w:rsidR="00ED2B01" w:rsidRPr="00ED2B01">
        <w:rPr>
          <w:position w:val="-60"/>
        </w:rPr>
        <w:object w:dxaOrig="1680" w:dyaOrig="1320">
          <v:shape id="_x0000_i1120" type="#_x0000_t75" style="width:83.9pt;height:65.75pt" o:ole="">
            <v:imagedata r:id="rId199" o:title=""/>
          </v:shape>
          <o:OLEObject Type="Embed" ProgID="Equation.DSMT4" ShapeID="_x0000_i1120" DrawAspect="Content" ObjectID="_1700125414" r:id="rId200"/>
        </w:object>
      </w:r>
      <w:r>
        <w:rPr>
          <w:rFonts w:ascii="宋体" w:hAnsi="宋体" w:hint="eastAsia"/>
        </w:rPr>
        <w:t>确定，求</w:t>
      </w:r>
      <w:r w:rsidR="00ED2B01" w:rsidRPr="00ED2B01">
        <w:rPr>
          <w:position w:val="-10"/>
        </w:rPr>
        <w:object w:dxaOrig="940" w:dyaOrig="320">
          <v:shape id="_x0000_i1121" type="#_x0000_t75" style="width:46.95pt;height:16.3pt" o:ole="">
            <v:imagedata r:id="rId201" o:title=""/>
          </v:shape>
          <o:OLEObject Type="Embed" ProgID="Equation.DSMT4" ShapeID="_x0000_i1121" DrawAspect="Content" ObjectID="_1700125415" r:id="rId202"/>
        </w:object>
      </w:r>
      <w:r>
        <w:rPr>
          <w:rFonts w:ascii="宋体" w:hAnsi="宋体" w:hint="eastAsia"/>
        </w:rPr>
        <w:t>的极值和曲线</w:t>
      </w:r>
      <w:r w:rsidR="00ED2B01" w:rsidRPr="00ED2B01">
        <w:rPr>
          <w:position w:val="-10"/>
        </w:rPr>
        <w:object w:dxaOrig="940" w:dyaOrig="320">
          <v:shape id="_x0000_i1122" type="#_x0000_t75" style="width:46.95pt;height:16.3pt" o:ole="">
            <v:imagedata r:id="rId203" o:title=""/>
          </v:shape>
          <o:OLEObject Type="Embed" ProgID="Equation.DSMT4" ShapeID="_x0000_i1122" DrawAspect="Content" ObjectID="_1700125416" r:id="rId204"/>
        </w:object>
      </w:r>
      <w:r>
        <w:rPr>
          <w:rFonts w:ascii="宋体" w:hAnsi="宋体" w:hint="eastAsia"/>
        </w:rPr>
        <w:t>的凹凸区间及拐点．</w:t>
      </w:r>
    </w:p>
    <w:p w:rsidR="008524ED" w:rsidRPr="00F609A2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</w:p>
    <w:p w:rsidR="008524ED" w:rsidRDefault="00D711EB" w:rsidP="008524ED">
      <w:pPr>
        <w:rPr>
          <w:rFonts w:ascii="宋体"/>
        </w:rPr>
      </w:pPr>
      <w:r w:rsidRPr="008524ED">
        <w:t>(17)</w:t>
      </w:r>
      <w:r w:rsidR="008524ED">
        <w:rPr>
          <w:rFonts w:ascii="宋体" w:hAnsi="宋体" w:hint="eastAsia"/>
        </w:rPr>
        <w:t>（本题满</w:t>
      </w:r>
      <w:r w:rsidR="008524ED" w:rsidRPr="008524ED">
        <w:rPr>
          <w:rFonts w:hint="eastAsia"/>
        </w:rPr>
        <w:t>分</w:t>
      </w:r>
      <w:r w:rsidR="008524ED" w:rsidRPr="008524ED">
        <w:t>9</w:t>
      </w:r>
      <w:r w:rsidR="008524ED">
        <w:rPr>
          <w:rFonts w:ascii="宋体" w:hAnsi="宋体" w:hint="eastAsia"/>
        </w:rPr>
        <w:t>分）</w:t>
      </w:r>
      <w:r w:rsidR="008524ED" w:rsidRPr="008524ED">
        <w:rPr>
          <w:rStyle w:val="ae"/>
          <w:rFonts w:hint="eastAsia"/>
        </w:rPr>
        <w:t>【同试卷一第三</w:t>
      </w:r>
      <w:r w:rsidR="008524ED" w:rsidRPr="008524ED">
        <w:rPr>
          <w:rStyle w:val="ae"/>
        </w:rPr>
        <w:t>(16)</w:t>
      </w:r>
      <w:r w:rsidR="008524ED" w:rsidRPr="008524ED">
        <w:rPr>
          <w:rStyle w:val="ae"/>
          <w:rFonts w:hint="eastAsia"/>
        </w:rPr>
        <w:t>题】</w:t>
      </w:r>
    </w:p>
    <w:p w:rsidR="008524ED" w:rsidRPr="00A20C15" w:rsidRDefault="008524ED" w:rsidP="00A20C15">
      <w:pPr>
        <w:ind w:leftChars="200" w:left="480"/>
      </w:pPr>
      <w:r>
        <w:rPr>
          <w:rFonts w:hint="eastAsia"/>
        </w:rPr>
        <w:t>设函数</w:t>
      </w:r>
      <w:r w:rsidR="00ED2B01" w:rsidRPr="00ED2B01">
        <w:rPr>
          <w:position w:val="-10"/>
        </w:rPr>
        <w:object w:dxaOrig="1680" w:dyaOrig="320">
          <v:shape id="_x0000_i1123" type="#_x0000_t75" style="width:83.9pt;height:16.3pt" o:ole="">
            <v:imagedata r:id="rId205" o:title=""/>
          </v:shape>
          <o:OLEObject Type="Embed" ProgID="Equation.DSMT4" ShapeID="_x0000_i1123" DrawAspect="Content" ObjectID="_1700125417" r:id="rId206"/>
        </w:object>
      </w:r>
      <w:r>
        <w:rPr>
          <w:rFonts w:hint="eastAsia"/>
        </w:rPr>
        <w:t>，其中函数</w:t>
      </w:r>
      <w:r w:rsidR="00ED2B01" w:rsidRPr="00ED2B01">
        <w:rPr>
          <w:position w:val="-10"/>
        </w:rPr>
        <w:object w:dxaOrig="240" w:dyaOrig="320">
          <v:shape id="_x0000_i1124" type="#_x0000_t75" style="width:11.9pt;height:16.3pt" o:ole="">
            <v:imagedata r:id="rId207" o:title=""/>
          </v:shape>
          <o:OLEObject Type="Embed" ProgID="Equation.DSMT4" ShapeID="_x0000_i1124" DrawAspect="Content" ObjectID="_1700125418" r:id="rId208"/>
        </w:object>
      </w:r>
      <w:r>
        <w:rPr>
          <w:rFonts w:hint="eastAsia"/>
        </w:rPr>
        <w:t>具有二阶连续偏导数，函数</w:t>
      </w:r>
      <w:r w:rsidR="00ED2B01" w:rsidRPr="00ED2B01">
        <w:rPr>
          <w:position w:val="-10"/>
        </w:rPr>
        <w:object w:dxaOrig="520" w:dyaOrig="320">
          <v:shape id="_x0000_i1125" type="#_x0000_t75" style="width:26.3pt;height:16.3pt" o:ole="">
            <v:imagedata r:id="rId209" o:title=""/>
          </v:shape>
          <o:OLEObject Type="Embed" ProgID="Equation.DSMT4" ShapeID="_x0000_i1125" DrawAspect="Content" ObjectID="_1700125419" r:id="rId210"/>
        </w:object>
      </w:r>
      <w:r>
        <w:rPr>
          <w:rFonts w:hint="eastAsia"/>
        </w:rPr>
        <w:t>可导且在</w:t>
      </w:r>
      <w:r w:rsidR="00ED2B01" w:rsidRPr="00025957">
        <w:rPr>
          <w:position w:val="-4"/>
        </w:rPr>
        <w:object w:dxaOrig="540" w:dyaOrig="260">
          <v:shape id="_x0000_i1126" type="#_x0000_t75" style="width:26.9pt;height:13.15pt" o:ole="">
            <v:imagedata r:id="rId211" o:title=""/>
          </v:shape>
          <o:OLEObject Type="Embed" ProgID="Equation.DSMT4" ShapeID="_x0000_i1126" DrawAspect="Content" ObjectID="_1700125420" r:id="rId212"/>
        </w:object>
      </w:r>
      <w:r>
        <w:rPr>
          <w:rFonts w:hint="eastAsia"/>
        </w:rPr>
        <w:t>处取得极值</w:t>
      </w:r>
      <w:r w:rsidR="00ED2B01" w:rsidRPr="00ED2B01">
        <w:rPr>
          <w:position w:val="-10"/>
        </w:rPr>
        <w:object w:dxaOrig="840" w:dyaOrig="320">
          <v:shape id="_x0000_i1127" type="#_x0000_t75" style="width:41.95pt;height:16.3pt" o:ole="">
            <v:imagedata r:id="rId213" o:title=""/>
          </v:shape>
          <o:OLEObject Type="Embed" ProgID="Equation.DSMT4" ShapeID="_x0000_i1127" DrawAspect="Content" ObjectID="_1700125421" r:id="rId214"/>
        </w:object>
      </w:r>
      <w:r>
        <w:rPr>
          <w:rFonts w:hint="eastAsia"/>
        </w:rPr>
        <w:t>，求</w:t>
      </w:r>
      <w:r w:rsidR="00ED2B01" w:rsidRPr="00ED2B01">
        <w:rPr>
          <w:position w:val="-42"/>
        </w:rPr>
        <w:object w:dxaOrig="859" w:dyaOrig="859">
          <v:shape id="_x0000_i1128" type="#_x0000_t75" style="width:43.2pt;height:43.2pt" o:ole="">
            <v:imagedata r:id="rId215" o:title=""/>
          </v:shape>
          <o:OLEObject Type="Embed" ProgID="Equation.DSMT4" ShapeID="_x0000_i1128" DrawAspect="Content" ObjectID="_1700125422" r:id="rId216"/>
        </w:object>
      </w:r>
      <w:r>
        <w:rPr>
          <w:rFonts w:ascii="宋体" w:hAnsi="宋体" w:hint="eastAsia"/>
          <w:szCs w:val="21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Pr="00F609A2" w:rsidRDefault="00F609A2" w:rsidP="00D711EB">
      <w:pPr>
        <w:tabs>
          <w:tab w:val="left" w:pos="720"/>
        </w:tabs>
      </w:pPr>
      <w:r>
        <w:t>(18)</w:t>
      </w:r>
      <w:r>
        <w:rPr>
          <w:rFonts w:hint="eastAsia"/>
        </w:rPr>
        <w:t>（</w:t>
      </w:r>
      <w:r w:rsidR="00D711EB" w:rsidRPr="00F609A2">
        <w:rPr>
          <w:rFonts w:hint="eastAsia"/>
        </w:rPr>
        <w:t>本题满分</w:t>
      </w:r>
      <w:r w:rsidR="00D711EB" w:rsidRPr="00F609A2">
        <w:t>10</w:t>
      </w:r>
      <w:r w:rsidR="00D711EB" w:rsidRPr="00F609A2">
        <w:rPr>
          <w:rFonts w:hint="eastAsia"/>
        </w:rPr>
        <w:t>分</w:t>
      </w:r>
      <w:r>
        <w:rPr>
          <w:rFonts w:hint="eastAsia"/>
        </w:rPr>
        <w:t>）</w:t>
      </w:r>
    </w:p>
    <w:p w:rsidR="00B75891" w:rsidRPr="00A20C15" w:rsidRDefault="00D711EB" w:rsidP="00A20C15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设函数</w:t>
      </w:r>
      <w:r w:rsidR="00ED2B01" w:rsidRPr="00ED2B01">
        <w:rPr>
          <w:position w:val="-10"/>
        </w:rPr>
        <w:object w:dxaOrig="540" w:dyaOrig="320">
          <v:shape id="_x0000_i1129" type="#_x0000_t75" style="width:26.9pt;height:16.3pt" o:ole="">
            <v:imagedata r:id="rId217" o:title=""/>
          </v:shape>
          <o:OLEObject Type="Embed" ProgID="Equation.DSMT4" ShapeID="_x0000_i1129" DrawAspect="Content" ObjectID="_1700125423" r:id="rId218"/>
        </w:object>
      </w:r>
      <w:r>
        <w:rPr>
          <w:rFonts w:ascii="宋体" w:hAnsi="宋体" w:hint="eastAsia"/>
        </w:rPr>
        <w:t>具有二阶导数，且曲线</w:t>
      </w:r>
      <w:r w:rsidR="00ED2B01" w:rsidRPr="00ED2B01">
        <w:rPr>
          <w:position w:val="-10"/>
        </w:rPr>
        <w:object w:dxaOrig="1140" w:dyaOrig="320">
          <v:shape id="_x0000_i1130" type="#_x0000_t75" style="width:56.95pt;height:16.3pt" o:ole="">
            <v:imagedata r:id="rId219" o:title=""/>
          </v:shape>
          <o:OLEObject Type="Embed" ProgID="Equation.DSMT4" ShapeID="_x0000_i1130" DrawAspect="Content" ObjectID="_1700125424" r:id="rId220"/>
        </w:object>
      </w:r>
      <w:r>
        <w:rPr>
          <w:rFonts w:ascii="宋体" w:hAnsi="宋体" w:hint="eastAsia"/>
        </w:rPr>
        <w:t>与直线</w:t>
      </w:r>
      <w:r w:rsidR="00ED2B01" w:rsidRPr="00ED2B01">
        <w:rPr>
          <w:position w:val="-10"/>
        </w:rPr>
        <w:object w:dxaOrig="600" w:dyaOrig="260">
          <v:shape id="_x0000_i1131" type="#_x0000_t75" style="width:30.05pt;height:13.15pt" o:ole="">
            <v:imagedata r:id="rId221" o:title=""/>
          </v:shape>
          <o:OLEObject Type="Embed" ProgID="Equation.DSMT4" ShapeID="_x0000_i1131" DrawAspect="Content" ObjectID="_1700125425" r:id="rId222"/>
        </w:object>
      </w:r>
      <w:r>
        <w:rPr>
          <w:rFonts w:ascii="宋体" w:hAnsi="宋体" w:hint="eastAsia"/>
        </w:rPr>
        <w:t>相切于原点，记</w:t>
      </w:r>
      <w:r w:rsidR="00ED2B01" w:rsidRPr="00ED2B01">
        <w:rPr>
          <w:position w:val="-6"/>
        </w:rPr>
        <w:object w:dxaOrig="240" w:dyaOrig="220">
          <v:shape id="_x0000_i1132" type="#_x0000_t75" style="width:11.9pt;height:11.25pt" o:ole="">
            <v:imagedata r:id="rId223" o:title=""/>
          </v:shape>
          <o:OLEObject Type="Embed" ProgID="Equation.DSMT4" ShapeID="_x0000_i1132" DrawAspect="Content" ObjectID="_1700125426" r:id="rId224"/>
        </w:object>
      </w:r>
      <w:r>
        <w:rPr>
          <w:rFonts w:ascii="宋体" w:hAnsi="宋体" w:hint="eastAsia"/>
        </w:rPr>
        <w:t>为曲线</w:t>
      </w:r>
      <w:r w:rsidR="00ED2B01" w:rsidRPr="00025957">
        <w:rPr>
          <w:position w:val="-4"/>
        </w:rPr>
        <w:object w:dxaOrig="139" w:dyaOrig="260">
          <v:shape id="_x0000_i1133" type="#_x0000_t75" style="width:6.9pt;height:13.15pt" o:ole="">
            <v:imagedata r:id="rId225" o:title=""/>
          </v:shape>
          <o:OLEObject Type="Embed" ProgID="Equation.DSMT4" ShapeID="_x0000_i1133" DrawAspect="Content" ObjectID="_1700125427" r:id="rId226"/>
        </w:object>
      </w:r>
      <w:r>
        <w:rPr>
          <w:rFonts w:ascii="宋体" w:hAnsi="宋体" w:hint="eastAsia"/>
        </w:rPr>
        <w:t>在点</w:t>
      </w:r>
      <w:r w:rsidR="00ED2B01" w:rsidRPr="00ED2B01">
        <w:rPr>
          <w:position w:val="-10"/>
        </w:rPr>
        <w:object w:dxaOrig="620" w:dyaOrig="320">
          <v:shape id="_x0000_i1134" type="#_x0000_t75" style="width:31.3pt;height:16.3pt" o:ole="">
            <v:imagedata r:id="rId227" o:title=""/>
          </v:shape>
          <o:OLEObject Type="Embed" ProgID="Equation.DSMT4" ShapeID="_x0000_i1134" DrawAspect="Content" ObjectID="_1700125428" r:id="rId228"/>
        </w:object>
      </w:r>
      <w:r>
        <w:rPr>
          <w:rFonts w:ascii="宋体" w:hAnsi="宋体" w:hint="eastAsia"/>
        </w:rPr>
        <w:t>处切线的倾角，若</w:t>
      </w:r>
      <w:r w:rsidR="00ED2B01" w:rsidRPr="00ED2B01">
        <w:rPr>
          <w:position w:val="-24"/>
        </w:rPr>
        <w:object w:dxaOrig="920" w:dyaOrig="620">
          <v:shape id="_x0000_i1135" type="#_x0000_t75" style="width:45.7pt;height:31.3pt" o:ole="">
            <v:imagedata r:id="rId229" o:title=""/>
          </v:shape>
          <o:OLEObject Type="Embed" ProgID="Equation.DSMT4" ShapeID="_x0000_i1135" DrawAspect="Content" ObjectID="_1700125429" r:id="rId230"/>
        </w:object>
      </w:r>
      <w:r w:rsidR="00F519AA">
        <w:rPr>
          <w:rFonts w:hint="eastAsia"/>
        </w:rPr>
        <w:t>，</w:t>
      </w:r>
      <w:r>
        <w:rPr>
          <w:rFonts w:ascii="宋体" w:hAnsi="宋体" w:hint="eastAsia"/>
        </w:rPr>
        <w:t>求</w:t>
      </w:r>
      <w:r w:rsidR="00ED2B01" w:rsidRPr="00ED2B01">
        <w:rPr>
          <w:position w:val="-10"/>
        </w:rPr>
        <w:object w:dxaOrig="540" w:dyaOrig="320">
          <v:shape id="_x0000_i1136" type="#_x0000_t75" style="width:26.9pt;height:16.3pt" o:ole="">
            <v:imagedata r:id="rId231" o:title=""/>
          </v:shape>
          <o:OLEObject Type="Embed" ProgID="Equation.DSMT4" ShapeID="_x0000_i1136" DrawAspect="Content" ObjectID="_1700125430" r:id="rId232"/>
        </w:object>
      </w:r>
      <w:r>
        <w:rPr>
          <w:rFonts w:ascii="宋体" w:hAnsi="宋体" w:hint="eastAsia"/>
        </w:rPr>
        <w:t>的表达式．</w:t>
      </w: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/>
        </w:rPr>
      </w:pPr>
      <w:r>
        <w:t>(1</w:t>
      </w:r>
      <w:r>
        <w:rPr>
          <w:rFonts w:hint="eastAsia"/>
        </w:rPr>
        <w:t>9</w:t>
      </w:r>
      <w:r w:rsidRPr="00267C09">
        <w:t>)</w:t>
      </w:r>
      <w:r>
        <w:rPr>
          <w:rFonts w:ascii="宋体" w:hAnsi="宋体" w:hint="eastAsia"/>
        </w:rPr>
        <w:t>（本题满分</w:t>
      </w:r>
      <w:r w:rsidRPr="00877F85">
        <w:t>10</w:t>
      </w:r>
      <w:r>
        <w:rPr>
          <w:rFonts w:ascii="宋体" w:hAnsi="宋体" w:hint="eastAsia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</w:rPr>
        <w:t>(18)</w:t>
      </w:r>
      <w:r w:rsidRPr="008524ED">
        <w:rPr>
          <w:rStyle w:val="ae"/>
          <w:rFonts w:hint="eastAsia"/>
        </w:rPr>
        <w:t>题】</w:t>
      </w:r>
    </w:p>
    <w:p w:rsidR="008524ED" w:rsidRDefault="008524ED" w:rsidP="008524ED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证明：对任意的正整数</w:t>
      </w:r>
      <w:r w:rsidR="00AE43B4" w:rsidRPr="00F11E5C">
        <w:rPr>
          <w:position w:val="-6"/>
        </w:rPr>
        <w:object w:dxaOrig="200" w:dyaOrig="220">
          <v:shape id="_x0000_i1137" type="#_x0000_t75" style="width:10pt;height:11.25pt" o:ole="">
            <v:imagedata r:id="rId233" o:title=""/>
          </v:shape>
          <o:OLEObject Type="Embed" ProgID="Equation.DSMT4" ShapeID="_x0000_i1137" DrawAspect="Content" ObjectID="_1700125431" r:id="rId234"/>
        </w:object>
      </w:r>
      <w:r>
        <w:rPr>
          <w:rFonts w:ascii="宋体" w:hAnsi="宋体" w:hint="eastAsia"/>
        </w:rPr>
        <w:t>，都有</w:t>
      </w:r>
      <w:r w:rsidR="00ED2B01" w:rsidRPr="00ED2B01">
        <w:rPr>
          <w:position w:val="-28"/>
        </w:rPr>
        <w:object w:dxaOrig="2079" w:dyaOrig="680">
          <v:shape id="_x0000_i1138" type="#_x0000_t75" style="width:103.95pt;height:33.8pt" o:ole="">
            <v:imagedata r:id="rId235" o:title=""/>
          </v:shape>
          <o:OLEObject Type="Embed" ProgID="Equation.DSMT4" ShapeID="_x0000_i1138" DrawAspect="Content" ObjectID="_1700125432" r:id="rId236"/>
        </w:object>
      </w:r>
      <w:r>
        <w:rPr>
          <w:rFonts w:ascii="宋体" w:hAnsi="宋体" w:hint="eastAsia"/>
        </w:rPr>
        <w:t>成立．</w:t>
      </w:r>
    </w:p>
    <w:p w:rsidR="008524ED" w:rsidRDefault="008524ED" w:rsidP="008524ED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设</w:t>
      </w:r>
      <w:r w:rsidR="00ED2B01" w:rsidRPr="00ED2B01">
        <w:rPr>
          <w:position w:val="-24"/>
        </w:rPr>
        <w:object w:dxaOrig="2299" w:dyaOrig="620">
          <v:shape id="_x0000_i1139" type="#_x0000_t75" style="width:115.2pt;height:31.3pt" o:ole="">
            <v:imagedata r:id="rId237" o:title=""/>
          </v:shape>
          <o:OLEObject Type="Embed" ProgID="Equation.DSMT4" ShapeID="_x0000_i1139" DrawAspect="Content" ObjectID="_1700125433" r:id="rId238"/>
        </w:object>
      </w:r>
      <w:r>
        <w:rPr>
          <w:rFonts w:hint="eastAsia"/>
        </w:rPr>
        <w:t>（</w:t>
      </w:r>
      <w:r w:rsidR="00ED2B01" w:rsidRPr="00ED2B01">
        <w:rPr>
          <w:position w:val="-8"/>
        </w:rPr>
        <w:object w:dxaOrig="999" w:dyaOrig="300">
          <v:shape id="_x0000_i1140" type="#_x0000_t75" style="width:50.1pt;height:15.05pt" o:ole="">
            <v:imagedata r:id="rId239" o:title=""/>
          </v:shape>
          <o:OLEObject Type="Embed" ProgID="Equation.DSMT4" ShapeID="_x0000_i1140" DrawAspect="Content" ObjectID="_1700125434" r:id="rId240"/>
        </w:object>
      </w:r>
      <w:r>
        <w:rPr>
          <w:rFonts w:hint="eastAsia"/>
        </w:rPr>
        <w:t>）</w:t>
      </w:r>
      <w:r>
        <w:rPr>
          <w:rFonts w:ascii="宋体" w:hAnsi="宋体" w:hint="eastAsia"/>
        </w:rPr>
        <w:t>，证明数列</w:t>
      </w:r>
      <w:r w:rsidR="00ED2B01" w:rsidRPr="00ED2B01">
        <w:rPr>
          <w:position w:val="-14"/>
        </w:rPr>
        <w:object w:dxaOrig="460" w:dyaOrig="400">
          <v:shape id="_x0000_i1141" type="#_x0000_t75" style="width:23.15pt;height:20.05pt" o:ole="">
            <v:imagedata r:id="rId241" o:title=""/>
          </v:shape>
          <o:OLEObject Type="Embed" ProgID="Equation.DSMT4" ShapeID="_x0000_i1141" DrawAspect="Content" ObjectID="_1700125435" r:id="rId242"/>
        </w:object>
      </w:r>
      <w:r>
        <w:rPr>
          <w:rFonts w:ascii="宋体" w:hAnsi="宋体" w:hint="eastAsia"/>
        </w:rPr>
        <w:t>收敛．</w:t>
      </w:r>
    </w:p>
    <w:p w:rsidR="008524ED" w:rsidRDefault="008524ED" w:rsidP="008524ED"/>
    <w:p w:rsidR="00D711EB" w:rsidRPr="008524ED" w:rsidRDefault="00D711EB" w:rsidP="00D711EB">
      <w:pPr>
        <w:rPr>
          <w:rFonts w:ascii="宋体" w:hAnsi="宋体"/>
          <w:szCs w:val="21"/>
        </w:rPr>
      </w:pPr>
    </w:p>
    <w:p w:rsidR="00D711EB" w:rsidRDefault="00F609A2" w:rsidP="00D711EB">
      <w:pPr>
        <w:rPr>
          <w:rFonts w:ascii="宋体" w:hAnsi="宋体"/>
          <w:szCs w:val="21"/>
        </w:rPr>
      </w:pPr>
      <w:r>
        <w:t>(20)</w:t>
      </w:r>
      <w:r>
        <w:rPr>
          <w:rFonts w:ascii="宋体" w:hAnsi="宋体" w:hint="eastAsia"/>
          <w:szCs w:val="21"/>
        </w:rPr>
        <w:t>（</w:t>
      </w:r>
      <w:r w:rsidR="00D711EB">
        <w:rPr>
          <w:rFonts w:ascii="宋体" w:hAnsi="宋体" w:hint="eastAsia"/>
          <w:szCs w:val="21"/>
        </w:rPr>
        <w:t>本题满分</w:t>
      </w:r>
      <w:r w:rsidR="00D711EB">
        <w:rPr>
          <w:rFonts w:ascii="宋体" w:hAnsi="宋体"/>
          <w:szCs w:val="21"/>
        </w:rPr>
        <w:t>11</w:t>
      </w:r>
      <w:r w:rsidR="00D711EB"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）</w:t>
      </w:r>
    </w:p>
    <w:p w:rsidR="00D711EB" w:rsidRDefault="00D711EB" w:rsidP="00F609A2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一容器的内侧是由图中曲线绕</w:t>
      </w:r>
      <w:r w:rsidR="00ED2B01" w:rsidRPr="00ED2B01">
        <w:rPr>
          <w:position w:val="-10"/>
        </w:rPr>
        <w:object w:dxaOrig="240" w:dyaOrig="260">
          <v:shape id="_x0000_i1142" type="#_x0000_t75" style="width:11.9pt;height:13.15pt" o:ole="">
            <v:imagedata r:id="rId243" o:title=""/>
          </v:shape>
          <o:OLEObject Type="Embed" ProgID="Equation.DSMT4" ShapeID="_x0000_i1142" DrawAspect="Content" ObjectID="_1700125436" r:id="rId244"/>
        </w:object>
      </w:r>
      <w:r>
        <w:rPr>
          <w:rFonts w:ascii="宋体" w:hAnsi="宋体" w:hint="eastAsia"/>
        </w:rPr>
        <w:t>轴旋转一周而成的曲面，该曲线由</w:t>
      </w:r>
      <w:r w:rsidR="00ED2B01" w:rsidRPr="00ED2B01">
        <w:rPr>
          <w:position w:val="-10"/>
        </w:rPr>
        <w:object w:dxaOrig="1280" w:dyaOrig="360">
          <v:shape id="_x0000_i1143" type="#_x0000_t75" style="width:63.85pt;height:18.15pt" o:ole="">
            <v:imagedata r:id="rId245" o:title=""/>
          </v:shape>
          <o:OLEObject Type="Embed" ProgID="Equation.DSMT4" ShapeID="_x0000_i1143" DrawAspect="Content" ObjectID="_1700125437" r:id="rId246"/>
        </w:object>
      </w:r>
      <w:r w:rsidR="0080148B">
        <w:rPr>
          <w:rFonts w:hint="eastAsia"/>
        </w:rPr>
        <w:t>（</w:t>
      </w:r>
      <w:r w:rsidR="00ED2B01" w:rsidRPr="00ED2B01">
        <w:rPr>
          <w:position w:val="-24"/>
        </w:rPr>
        <w:object w:dxaOrig="620" w:dyaOrig="620">
          <v:shape id="_x0000_i1144" type="#_x0000_t75" style="width:31.3pt;height:31.3pt" o:ole="">
            <v:imagedata r:id="rId247" o:title=""/>
          </v:shape>
          <o:OLEObject Type="Embed" ProgID="Equation.DSMT4" ShapeID="_x0000_i1144" DrawAspect="Content" ObjectID="_1700125438" r:id="rId248"/>
        </w:object>
      </w:r>
      <w:r w:rsidR="0080148B">
        <w:rPr>
          <w:rFonts w:hint="eastAsia"/>
        </w:rPr>
        <w:t>）</w:t>
      </w:r>
      <w:r>
        <w:rPr>
          <w:rFonts w:ascii="宋体" w:hAnsi="宋体" w:hint="eastAsia"/>
        </w:rPr>
        <w:t>与</w:t>
      </w:r>
      <w:r w:rsidR="00ED2B01" w:rsidRPr="00ED2B01">
        <w:rPr>
          <w:position w:val="-10"/>
        </w:rPr>
        <w:object w:dxaOrig="1100" w:dyaOrig="360">
          <v:shape id="_x0000_i1145" type="#_x0000_t75" style="width:55.1pt;height:18.15pt" o:ole="">
            <v:imagedata r:id="rId249" o:title=""/>
          </v:shape>
          <o:OLEObject Type="Embed" ProgID="Equation.DSMT4" ShapeID="_x0000_i1145" DrawAspect="Content" ObjectID="_1700125439" r:id="rId250"/>
        </w:object>
      </w:r>
      <w:r w:rsidR="0080148B">
        <w:rPr>
          <w:rFonts w:hint="eastAsia"/>
        </w:rPr>
        <w:t>（</w:t>
      </w:r>
      <w:r w:rsidR="00ED2B01" w:rsidRPr="00ED2B01">
        <w:rPr>
          <w:position w:val="-24"/>
        </w:rPr>
        <w:object w:dxaOrig="620" w:dyaOrig="620">
          <v:shape id="_x0000_i1146" type="#_x0000_t75" style="width:31.3pt;height:31.3pt" o:ole="">
            <v:imagedata r:id="rId251" o:title=""/>
          </v:shape>
          <o:OLEObject Type="Embed" ProgID="Equation.DSMT4" ShapeID="_x0000_i1146" DrawAspect="Content" ObjectID="_1700125440" r:id="rId252"/>
        </w:object>
      </w:r>
      <w:r w:rsidR="0080148B">
        <w:rPr>
          <w:rFonts w:hint="eastAsia"/>
        </w:rPr>
        <w:t>）</w:t>
      </w:r>
      <w:r w:rsidR="0080148B">
        <w:rPr>
          <w:rFonts w:ascii="宋体" w:hAnsi="宋体" w:hint="eastAsia"/>
        </w:rPr>
        <w:t>连接而成</w:t>
      </w:r>
      <w:r>
        <w:rPr>
          <w:rFonts w:ascii="宋体" w:hAnsi="宋体" w:hint="eastAsia"/>
        </w:rPr>
        <w:t>．</w:t>
      </w:r>
    </w:p>
    <w:p w:rsidR="00D711EB" w:rsidRDefault="00CF061B" w:rsidP="00F609A2">
      <w:pPr>
        <w:ind w:leftChars="200" w:left="480"/>
        <w:jc w:val="center"/>
        <w:rPr>
          <w:rFonts w:ascii="宋体"/>
        </w:rPr>
      </w:pPr>
      <w:r>
        <w:rPr>
          <w:rFonts w:ascii="宋体"/>
          <w:noProof/>
        </w:rPr>
        <w:lastRenderedPageBreak/>
        <w:drawing>
          <wp:inline distT="0" distB="0" distL="0" distR="0">
            <wp:extent cx="2049569" cy="1778000"/>
            <wp:effectExtent l="19050" t="0" r="7831" b="0"/>
            <wp:docPr id="1" name="图片 0" descr="201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1B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544" cy="17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1EB" w:rsidRDefault="0080148B" w:rsidP="00F609A2">
      <w:pPr>
        <w:ind w:leftChars="200" w:left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D711EB">
        <w:rPr>
          <w:rFonts w:ascii="宋体" w:hAnsi="宋体" w:hint="eastAsia"/>
        </w:rPr>
        <w:t>求容器的容积；</w:t>
      </w:r>
    </w:p>
    <w:p w:rsidR="0080148B" w:rsidRDefault="0080148B" w:rsidP="00F609A2">
      <w:pPr>
        <w:ind w:leftChars="200" w:left="960" w:hangingChars="200" w:hanging="480"/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D711EB">
        <w:rPr>
          <w:rFonts w:ascii="宋体" w:hAnsi="宋体" w:hint="eastAsia"/>
        </w:rPr>
        <w:t>若将容器内盛满的水从容器顶部全部抽出，至少需要做多少功</w:t>
      </w:r>
      <w:r>
        <w:rPr>
          <w:rFonts w:hint="eastAsia"/>
        </w:rPr>
        <w:t>？</w:t>
      </w:r>
    </w:p>
    <w:p w:rsidR="00F609A2" w:rsidRPr="00AF7673" w:rsidRDefault="0080148B" w:rsidP="00A20C15">
      <w:pPr>
        <w:ind w:leftChars="200" w:left="960" w:hangingChars="200" w:hanging="480"/>
        <w:rPr>
          <w:rFonts w:ascii="宋体"/>
        </w:rPr>
      </w:pPr>
      <w:r>
        <w:rPr>
          <w:rFonts w:hint="eastAsia"/>
        </w:rPr>
        <w:t>（</w:t>
      </w:r>
      <w:r w:rsidR="00D711EB">
        <w:rPr>
          <w:rFonts w:ascii="宋体" w:hAnsi="宋体" w:hint="eastAsia"/>
        </w:rPr>
        <w:t>长度单位：</w:t>
      </w:r>
      <w:r w:rsidR="00ED2B01" w:rsidRPr="00025957">
        <w:rPr>
          <w:position w:val="-4"/>
        </w:rPr>
        <w:object w:dxaOrig="260" w:dyaOrig="200">
          <v:shape id="_x0000_i1147" type="#_x0000_t75" style="width:13.15pt;height:10pt" o:ole="">
            <v:imagedata r:id="rId254" o:title=""/>
          </v:shape>
          <o:OLEObject Type="Embed" ProgID="Equation.DSMT4" ShapeID="_x0000_i1147" DrawAspect="Content" ObjectID="_1700125441" r:id="rId255"/>
        </w:object>
      </w:r>
      <w:r w:rsidR="00D711EB">
        <w:rPr>
          <w:rFonts w:ascii="宋体" w:hAnsi="宋体" w:hint="eastAsia"/>
        </w:rPr>
        <w:t>，重力加速度为</w:t>
      </w:r>
      <w:r w:rsidR="00ED2B01" w:rsidRPr="00ED2B01">
        <w:rPr>
          <w:position w:val="-10"/>
        </w:rPr>
        <w:object w:dxaOrig="780" w:dyaOrig="360">
          <v:shape id="_x0000_i1148" type="#_x0000_t75" style="width:38.8pt;height:18.15pt" o:ole="">
            <v:imagedata r:id="rId256" o:title=""/>
          </v:shape>
          <o:OLEObject Type="Embed" ProgID="Equation.DSMT4" ShapeID="_x0000_i1148" DrawAspect="Content" ObjectID="_1700125442" r:id="rId257"/>
        </w:object>
      </w:r>
      <w:r w:rsidR="00D711EB">
        <w:rPr>
          <w:rFonts w:ascii="宋体" w:hAnsi="宋体" w:hint="eastAsia"/>
        </w:rPr>
        <w:t>，水的密度为</w:t>
      </w:r>
      <w:r w:rsidR="00ED2B01" w:rsidRPr="00ED2B01">
        <w:rPr>
          <w:position w:val="-10"/>
        </w:rPr>
        <w:object w:dxaOrig="1100" w:dyaOrig="360">
          <v:shape id="_x0000_i1149" type="#_x0000_t75" style="width:55.1pt;height:18.15pt" o:ole="">
            <v:imagedata r:id="rId258" o:title=""/>
          </v:shape>
          <o:OLEObject Type="Embed" ProgID="Equation.DSMT4" ShapeID="_x0000_i1149" DrawAspect="Content" ObjectID="_1700125443" r:id="rId259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>）</w:t>
      </w:r>
    </w:p>
    <w:p w:rsidR="00D711EB" w:rsidRDefault="00D711EB" w:rsidP="00D711EB">
      <w:pPr>
        <w:rPr>
          <w:rFonts w:ascii="宋体"/>
          <w:szCs w:val="21"/>
        </w:rPr>
      </w:pPr>
    </w:p>
    <w:p w:rsidR="008524ED" w:rsidRDefault="008524ED" w:rsidP="00D711EB">
      <w:pPr>
        <w:rPr>
          <w:rFonts w:ascii="宋体"/>
          <w:szCs w:val="21"/>
        </w:rPr>
      </w:pPr>
    </w:p>
    <w:p w:rsidR="008524ED" w:rsidRDefault="008524ED" w:rsidP="008524ED">
      <w:pPr>
        <w:rPr>
          <w:rFonts w:ascii="宋体"/>
        </w:rPr>
      </w:pPr>
      <w:r w:rsidRPr="00267C09">
        <w:t>(</w:t>
      </w:r>
      <w:r w:rsidR="00C7621C">
        <w:rPr>
          <w:rFonts w:hint="eastAsia"/>
        </w:rPr>
        <w:t>21</w:t>
      </w:r>
      <w:r w:rsidRPr="00267C09">
        <w:t>)</w:t>
      </w:r>
      <w:r>
        <w:rPr>
          <w:rFonts w:ascii="宋体" w:hAnsi="宋体" w:hint="eastAsia"/>
        </w:rPr>
        <w:t>（本题满分</w:t>
      </w:r>
      <w:r w:rsidRPr="00C7621C">
        <w:t>11</w:t>
      </w:r>
      <w:r>
        <w:rPr>
          <w:rFonts w:ascii="宋体" w:hAnsi="宋体" w:hint="eastAsia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  <w:rFonts w:hint="eastAsia"/>
        </w:rPr>
        <w:t>(</w:t>
      </w:r>
      <w:r>
        <w:rPr>
          <w:rStyle w:val="ae"/>
          <w:rFonts w:hint="eastAsia"/>
        </w:rPr>
        <w:t>19</w:t>
      </w:r>
      <w:r w:rsidRPr="008524ED">
        <w:rPr>
          <w:rStyle w:val="ae"/>
          <w:rFonts w:hint="eastAsia"/>
        </w:rPr>
        <w:t>)</w:t>
      </w:r>
      <w:r w:rsidRPr="008524ED">
        <w:rPr>
          <w:rStyle w:val="ae"/>
          <w:rFonts w:hint="eastAsia"/>
        </w:rPr>
        <w:t>题】</w:t>
      </w:r>
    </w:p>
    <w:p w:rsidR="008524ED" w:rsidRPr="00A20C15" w:rsidRDefault="008524ED" w:rsidP="00A20C15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ED2B01" w:rsidRPr="00ED2B01">
        <w:rPr>
          <w:position w:val="-10"/>
        </w:rPr>
        <w:object w:dxaOrig="780" w:dyaOrig="320">
          <v:shape id="_x0000_i1150" type="#_x0000_t75" style="width:38.8pt;height:16.3pt" o:ole="">
            <v:imagedata r:id="rId260" o:title=""/>
          </v:shape>
          <o:OLEObject Type="Embed" ProgID="Equation.DSMT4" ShapeID="_x0000_i1150" DrawAspect="Content" ObjectID="_1700125444" r:id="rId261"/>
        </w:object>
      </w:r>
      <w:r>
        <w:rPr>
          <w:rFonts w:ascii="宋体" w:hAnsi="宋体" w:hint="eastAsia"/>
        </w:rPr>
        <w:t>具有二阶连续偏导数，且</w:t>
      </w:r>
      <w:r w:rsidR="00ED2B01" w:rsidRPr="00ED2B01">
        <w:rPr>
          <w:position w:val="-10"/>
        </w:rPr>
        <w:object w:dxaOrig="1100" w:dyaOrig="320">
          <v:shape id="_x0000_i1151" type="#_x0000_t75" style="width:55.1pt;height:16.3pt" o:ole="">
            <v:imagedata r:id="rId262" o:title=""/>
          </v:shape>
          <o:OLEObject Type="Embed" ProgID="Equation.DSMT4" ShapeID="_x0000_i1151" DrawAspect="Content" ObjectID="_1700125445" r:id="rId263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1080" w:dyaOrig="320">
          <v:shape id="_x0000_i1152" type="#_x0000_t75" style="width:53.85pt;height:16.3pt" o:ole="">
            <v:imagedata r:id="rId264" o:title=""/>
          </v:shape>
          <o:OLEObject Type="Embed" ProgID="Equation.DSMT4" ShapeID="_x0000_i1152" DrawAspect="Content" ObjectID="_1700125446" r:id="rId265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32"/>
        </w:rPr>
        <w:object w:dxaOrig="1840" w:dyaOrig="620">
          <v:shape id="_x0000_i1153" type="#_x0000_t75" style="width:92.05pt;height:31.3pt" o:ole="">
            <v:imagedata r:id="rId266" o:title=""/>
          </v:shape>
          <o:OLEObject Type="Embed" ProgID="Equation.DSMT4" ShapeID="_x0000_i1153" DrawAspect="Content" ObjectID="_1700125447" r:id="rId267"/>
        </w:object>
      </w:r>
      <w:r>
        <w:rPr>
          <w:rFonts w:ascii="宋体" w:hAnsi="宋体" w:hint="eastAsia"/>
        </w:rPr>
        <w:t>，其中</w:t>
      </w:r>
      <w:r w:rsidR="00ED2B01" w:rsidRPr="00ED2B01">
        <w:rPr>
          <w:position w:val="-14"/>
        </w:rPr>
        <w:object w:dxaOrig="3040" w:dyaOrig="400">
          <v:shape id="_x0000_i1154" type="#_x0000_t75" style="width:152.15pt;height:20.05pt" o:ole="">
            <v:imagedata r:id="rId268" o:title=""/>
          </v:shape>
          <o:OLEObject Type="Embed" ProgID="Equation.DSMT4" ShapeID="_x0000_i1154" DrawAspect="Content" ObjectID="_1700125448" r:id="rId269"/>
        </w:object>
      </w:r>
      <w:r>
        <w:rPr>
          <w:rFonts w:ascii="宋体" w:hAnsi="宋体" w:hint="eastAsia"/>
        </w:rPr>
        <w:t>，计算二重积分</w:t>
      </w:r>
      <w:r w:rsidR="00ED2B01" w:rsidRPr="00ED2B01">
        <w:rPr>
          <w:position w:val="-32"/>
        </w:rPr>
        <w:object w:dxaOrig="2160" w:dyaOrig="620">
          <v:shape id="_x0000_i1155" type="#_x0000_t75" style="width:108.3pt;height:31.3pt" o:ole="">
            <v:imagedata r:id="rId270" o:title=""/>
          </v:shape>
          <o:OLEObject Type="Embed" ProgID="Equation.DSMT4" ShapeID="_x0000_i1155" DrawAspect="Content" ObjectID="_1700125449" r:id="rId271"/>
        </w:object>
      </w:r>
      <w:r>
        <w:rPr>
          <w:rFonts w:ascii="宋体" w:hAnsi="宋体" w:hint="eastAsia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</w:p>
    <w:p w:rsidR="008524ED" w:rsidRPr="00267C09" w:rsidRDefault="008524ED" w:rsidP="008524ED">
      <w:r w:rsidRPr="00267C09">
        <w:t>(2</w:t>
      </w:r>
      <w:r w:rsidR="00C7621C">
        <w:rPr>
          <w:rFonts w:hint="eastAsia"/>
        </w:rPr>
        <w:t>2</w:t>
      </w:r>
      <w:r w:rsidRPr="00267C09">
        <w:t>)</w:t>
      </w:r>
      <w:r w:rsidRPr="00267C09">
        <w:rPr>
          <w:rFonts w:hint="eastAsia"/>
        </w:rPr>
        <w:t>（本题满分</w:t>
      </w:r>
      <w:r w:rsidRPr="00267C09">
        <w:t>11</w:t>
      </w:r>
      <w:r w:rsidRPr="00267C09">
        <w:rPr>
          <w:rFonts w:hint="eastAsia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  <w:rFonts w:hint="eastAsia"/>
        </w:rPr>
        <w:t>(2</w:t>
      </w:r>
      <w:r>
        <w:rPr>
          <w:rStyle w:val="ae"/>
          <w:rFonts w:hint="eastAsia"/>
        </w:rPr>
        <w:t>0</w:t>
      </w:r>
      <w:r w:rsidRPr="008524ED">
        <w:rPr>
          <w:rStyle w:val="ae"/>
          <w:rFonts w:hint="eastAsia"/>
        </w:rPr>
        <w:t>)</w:t>
      </w:r>
      <w:r w:rsidRPr="008524ED">
        <w:rPr>
          <w:rStyle w:val="ae"/>
          <w:rFonts w:hint="eastAsia"/>
        </w:rPr>
        <w:t>题】</w:t>
      </w:r>
    </w:p>
    <w:p w:rsidR="008524ED" w:rsidRDefault="008524ED" w:rsidP="008524ED">
      <w:pPr>
        <w:ind w:leftChars="200" w:left="600" w:hangingChars="50" w:hanging="1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设向量组</w:t>
      </w:r>
      <w:r w:rsidR="00ED2B01" w:rsidRPr="00ED2B01">
        <w:rPr>
          <w:position w:val="-12"/>
        </w:rPr>
        <w:object w:dxaOrig="1280" w:dyaOrig="380">
          <v:shape id="_x0000_i1156" type="#_x0000_t75" style="width:63.85pt;height:18.8pt" o:ole="">
            <v:imagedata r:id="rId272" o:title=""/>
          </v:shape>
          <o:OLEObject Type="Embed" ProgID="Equation.DSMT4" ShapeID="_x0000_i1156" DrawAspect="Content" ObjectID="_1700125450" r:id="rId273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ED2B01" w:rsidRPr="00ED2B01">
        <w:rPr>
          <w:position w:val="-12"/>
        </w:rPr>
        <w:object w:dxaOrig="1300" w:dyaOrig="380">
          <v:shape id="_x0000_i1157" type="#_x0000_t75" style="width:65.1pt;height:18.8pt" o:ole="">
            <v:imagedata r:id="rId274" o:title=""/>
          </v:shape>
          <o:OLEObject Type="Embed" ProgID="Equation.DSMT4" ShapeID="_x0000_i1157" DrawAspect="Content" ObjectID="_1700125451" r:id="rId275"/>
        </w:object>
      </w:r>
      <w:r>
        <w:rPr>
          <w:rFonts w:ascii="宋体" w:hAnsi="宋体" w:hint="eastAsia"/>
          <w:szCs w:val="21"/>
        </w:rPr>
        <w:t>,</w:t>
      </w:r>
      <w:r w:rsidR="00ED2B01" w:rsidRPr="00ED2B01">
        <w:rPr>
          <w:position w:val="-12"/>
        </w:rPr>
        <w:object w:dxaOrig="1300" w:dyaOrig="380">
          <v:shape id="_x0000_i1158" type="#_x0000_t75" style="width:65.1pt;height:18.8pt" o:ole="">
            <v:imagedata r:id="rId276" o:title=""/>
          </v:shape>
          <o:OLEObject Type="Embed" ProgID="Equation.DSMT4" ShapeID="_x0000_i1158" DrawAspect="Content" ObjectID="_1700125452" r:id="rId277"/>
        </w:object>
      </w:r>
      <w:r>
        <w:rPr>
          <w:rFonts w:ascii="宋体" w:hAnsi="宋体" w:hint="eastAsia"/>
          <w:szCs w:val="21"/>
        </w:rPr>
        <w:t>不能由向量组</w:t>
      </w:r>
      <w:r w:rsidR="00ED2B01" w:rsidRPr="00ED2B01">
        <w:rPr>
          <w:position w:val="-12"/>
        </w:rPr>
        <w:object w:dxaOrig="1280" w:dyaOrig="380">
          <v:shape id="_x0000_i1159" type="#_x0000_t75" style="width:63.85pt;height:18.8pt" o:ole="">
            <v:imagedata r:id="rId278" o:title=""/>
          </v:shape>
          <o:OLEObject Type="Embed" ProgID="Equation.DSMT4" ShapeID="_x0000_i1159" DrawAspect="Content" ObjectID="_1700125453" r:id="rId279"/>
        </w:object>
      </w:r>
      <w:r>
        <w:rPr>
          <w:rFonts w:hint="eastAsia"/>
        </w:rPr>
        <w:t>,</w:t>
      </w:r>
      <w:r w:rsidR="00ED2B01" w:rsidRPr="00ED2B01">
        <w:rPr>
          <w:position w:val="-12"/>
        </w:rPr>
        <w:object w:dxaOrig="1300" w:dyaOrig="380">
          <v:shape id="_x0000_i1160" type="#_x0000_t75" style="width:65.1pt;height:18.8pt" o:ole="">
            <v:imagedata r:id="rId280" o:title=""/>
          </v:shape>
          <o:OLEObject Type="Embed" ProgID="Equation.DSMT4" ShapeID="_x0000_i1160" DrawAspect="Content" ObjectID="_1700125454" r:id="rId281"/>
        </w:object>
      </w:r>
      <w:r>
        <w:rPr>
          <w:rFonts w:ascii="宋体" w:hAnsi="宋体" w:hint="eastAsia"/>
          <w:szCs w:val="21"/>
        </w:rPr>
        <w:t xml:space="preserve">, </w:t>
      </w:r>
      <w:r w:rsidR="00ED2B01" w:rsidRPr="00ED2B01">
        <w:rPr>
          <w:position w:val="-12"/>
        </w:rPr>
        <w:object w:dxaOrig="1320" w:dyaOrig="380">
          <v:shape id="_x0000_i1161" type="#_x0000_t75" style="width:65.75pt;height:18.8pt" o:ole="">
            <v:imagedata r:id="rId282" o:title=""/>
          </v:shape>
          <o:OLEObject Type="Embed" ProgID="Equation.DSMT4" ShapeID="_x0000_i1161" DrawAspect="Content" ObjectID="_1700125455" r:id="rId283"/>
        </w:object>
      </w:r>
      <w:r>
        <w:rPr>
          <w:rFonts w:ascii="宋体" w:hAnsi="宋体" w:hint="eastAsia"/>
          <w:szCs w:val="21"/>
        </w:rPr>
        <w:t>线性表示．</w:t>
      </w:r>
    </w:p>
    <w:p w:rsidR="008524ED" w:rsidRDefault="008524ED" w:rsidP="008524ED">
      <w:pPr>
        <w:ind w:leftChars="200" w:left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ED2B01" w:rsidRPr="00ED2B01">
        <w:rPr>
          <w:position w:val="-6"/>
        </w:rPr>
        <w:object w:dxaOrig="200" w:dyaOrig="220">
          <v:shape id="_x0000_i1162" type="#_x0000_t75" style="width:10pt;height:11.25pt" o:ole="">
            <v:imagedata r:id="rId284" o:title=""/>
          </v:shape>
          <o:OLEObject Type="Embed" ProgID="Equation.DSMT4" ShapeID="_x0000_i1162" DrawAspect="Content" ObjectID="_1700125456" r:id="rId285"/>
        </w:object>
      </w:r>
      <w:r>
        <w:rPr>
          <w:rFonts w:ascii="宋体" w:hAnsi="宋体" w:hint="eastAsia"/>
          <w:szCs w:val="21"/>
        </w:rPr>
        <w:t>的值；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将</w:t>
      </w:r>
      <w:r w:rsidR="00ED2B01" w:rsidRPr="00ED2B01">
        <w:rPr>
          <w:position w:val="-12"/>
        </w:rPr>
        <w:object w:dxaOrig="920" w:dyaOrig="360">
          <v:shape id="_x0000_i1163" type="#_x0000_t75" style="width:45.7pt;height:18.15pt" o:ole="">
            <v:imagedata r:id="rId286" o:title=""/>
          </v:shape>
          <o:OLEObject Type="Embed" ProgID="Equation.DSMT4" ShapeID="_x0000_i1163" DrawAspect="Content" ObjectID="_1700125457" r:id="rId287"/>
        </w:object>
      </w:r>
      <w:r>
        <w:rPr>
          <w:rFonts w:ascii="宋体" w:hAnsi="宋体" w:hint="eastAsia"/>
          <w:szCs w:val="21"/>
        </w:rPr>
        <w:t>用</w:t>
      </w:r>
      <w:r w:rsidR="00ED2B01" w:rsidRPr="00ED2B01">
        <w:rPr>
          <w:position w:val="-12"/>
        </w:rPr>
        <w:object w:dxaOrig="920" w:dyaOrig="360">
          <v:shape id="_x0000_i1164" type="#_x0000_t75" style="width:45.7pt;height:18.15pt" o:ole="">
            <v:imagedata r:id="rId288" o:title=""/>
          </v:shape>
          <o:OLEObject Type="Embed" ProgID="Equation.DSMT4" ShapeID="_x0000_i1164" DrawAspect="Content" ObjectID="_1700125458" r:id="rId289"/>
        </w:object>
      </w:r>
      <w:r>
        <w:rPr>
          <w:rFonts w:ascii="宋体" w:hAnsi="宋体" w:hint="eastAsia"/>
          <w:szCs w:val="21"/>
        </w:rPr>
        <w:t>线性表示．</w:t>
      </w: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 w:hAnsi="宋体"/>
          <w:szCs w:val="21"/>
        </w:rPr>
      </w:pPr>
      <w:r w:rsidRPr="00267C09">
        <w:t>(2</w:t>
      </w:r>
      <w:r w:rsidR="00C7621C">
        <w:rPr>
          <w:rFonts w:hint="eastAsia"/>
        </w:rPr>
        <w:t>3</w:t>
      </w:r>
      <w:r w:rsidRPr="00267C09">
        <w:t>)</w:t>
      </w:r>
      <w:r>
        <w:rPr>
          <w:rFonts w:ascii="宋体" w:hAnsi="宋体" w:hint="eastAsia"/>
          <w:szCs w:val="21"/>
        </w:rPr>
        <w:t>（本题满分</w:t>
      </w:r>
      <w:r w:rsidRPr="00877F85">
        <w:t>11</w:t>
      </w:r>
      <w:r>
        <w:rPr>
          <w:rFonts w:ascii="宋体" w:hAnsi="宋体" w:hint="eastAsia"/>
          <w:szCs w:val="21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  <w:rFonts w:hint="eastAsia"/>
        </w:rPr>
        <w:t>(21)</w:t>
      </w:r>
      <w:r w:rsidRPr="008524ED">
        <w:rPr>
          <w:rStyle w:val="ae"/>
          <w:rFonts w:hint="eastAsia"/>
        </w:rPr>
        <w:t>题】</w:t>
      </w:r>
    </w:p>
    <w:p w:rsidR="008524ED" w:rsidRDefault="00ED2B01" w:rsidP="008524ED">
      <w:pPr>
        <w:ind w:firstLineChars="200" w:firstLine="480"/>
        <w:rPr>
          <w:rFonts w:ascii="宋体"/>
          <w:szCs w:val="21"/>
        </w:rPr>
      </w:pPr>
      <w:r w:rsidRPr="00025957">
        <w:rPr>
          <w:position w:val="-4"/>
        </w:rPr>
        <w:object w:dxaOrig="240" w:dyaOrig="260">
          <v:shape id="_x0000_i1165" type="#_x0000_t75" style="width:11.9pt;height:13.15pt" o:ole="">
            <v:imagedata r:id="rId290" o:title=""/>
          </v:shape>
          <o:OLEObject Type="Embed" ProgID="Equation.DSMT4" ShapeID="_x0000_i1165" DrawAspect="Content" ObjectID="_1700125459" r:id="rId291"/>
        </w:object>
      </w:r>
      <w:r w:rsidR="008524ED">
        <w:rPr>
          <w:rFonts w:ascii="宋体" w:hAnsi="宋体" w:hint="eastAsia"/>
          <w:szCs w:val="21"/>
        </w:rPr>
        <w:t>为三阶实对称矩阵，</w:t>
      </w:r>
      <w:r w:rsidRPr="00025957">
        <w:rPr>
          <w:position w:val="-4"/>
        </w:rPr>
        <w:object w:dxaOrig="240" w:dyaOrig="260">
          <v:shape id="_x0000_i1166" type="#_x0000_t75" style="width:11.9pt;height:13.15pt" o:ole="">
            <v:imagedata r:id="rId292" o:title=""/>
          </v:shape>
          <o:OLEObject Type="Embed" ProgID="Equation.DSMT4" ShapeID="_x0000_i1166" DrawAspect="Content" ObjectID="_1700125460" r:id="rId293"/>
        </w:object>
      </w:r>
      <w:r w:rsidR="008524ED">
        <w:rPr>
          <w:rFonts w:ascii="宋体" w:hAnsi="宋体" w:hint="eastAsia"/>
          <w:szCs w:val="21"/>
        </w:rPr>
        <w:t>的秩</w:t>
      </w:r>
      <w:r w:rsidRPr="00ED2B01">
        <w:rPr>
          <w:position w:val="-14"/>
        </w:rPr>
        <w:object w:dxaOrig="900" w:dyaOrig="400">
          <v:shape id="_x0000_i1167" type="#_x0000_t75" style="width:45.1pt;height:20.05pt" o:ole="">
            <v:imagedata r:id="rId294" o:title=""/>
          </v:shape>
          <o:OLEObject Type="Embed" ProgID="Equation.DSMT4" ShapeID="_x0000_i1167" DrawAspect="Content" ObjectID="_1700125461" r:id="rId295"/>
        </w:object>
      </w:r>
      <w:r w:rsidR="008524ED">
        <w:rPr>
          <w:rFonts w:ascii="宋体" w:hAnsi="宋体" w:hint="eastAsia"/>
          <w:szCs w:val="21"/>
        </w:rPr>
        <w:t>，且</w:t>
      </w:r>
      <w:r w:rsidRPr="00ED2B01">
        <w:rPr>
          <w:position w:val="-50"/>
        </w:rPr>
        <w:object w:dxaOrig="2160" w:dyaOrig="1120">
          <v:shape id="_x0000_i1168" type="#_x0000_t75" style="width:108.3pt;height:55.7pt" o:ole="">
            <v:imagedata r:id="rId296" o:title=""/>
          </v:shape>
          <o:OLEObject Type="Embed" ProgID="Equation.DSMT4" ShapeID="_x0000_i1168" DrawAspect="Content" ObjectID="_1700125462" r:id="rId297"/>
        </w:object>
      </w:r>
      <w:r w:rsidR="008524ED">
        <w:rPr>
          <w:rFonts w:ascii="宋体" w:hAnsi="宋体" w:hint="eastAsia"/>
          <w:szCs w:val="21"/>
        </w:rPr>
        <w:t>．</w:t>
      </w:r>
    </w:p>
    <w:p w:rsidR="008524ED" w:rsidRDefault="008524ED" w:rsidP="008524ED">
      <w:pPr>
        <w:ind w:firstLineChars="200" w:firstLine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ED2B01" w:rsidRPr="00025957">
        <w:rPr>
          <w:position w:val="-4"/>
        </w:rPr>
        <w:object w:dxaOrig="240" w:dyaOrig="260">
          <v:shape id="_x0000_i1169" type="#_x0000_t75" style="width:11.9pt;height:13.15pt" o:ole="">
            <v:imagedata r:id="rId298" o:title=""/>
          </v:shape>
          <o:OLEObject Type="Embed" ProgID="Equation.DSMT4" ShapeID="_x0000_i1169" DrawAspect="Content" ObjectID="_1700125463" r:id="rId299"/>
        </w:object>
      </w:r>
      <w:r>
        <w:rPr>
          <w:rFonts w:ascii="宋体" w:hAnsi="宋体" w:hint="eastAsia"/>
          <w:szCs w:val="21"/>
        </w:rPr>
        <w:t>的特征值与特征向量；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求矩阵</w:t>
      </w:r>
      <w:r w:rsidR="00ED2B01" w:rsidRPr="00025957">
        <w:rPr>
          <w:position w:val="-4"/>
        </w:rPr>
        <w:object w:dxaOrig="240" w:dyaOrig="260">
          <v:shape id="_x0000_i1170" type="#_x0000_t75" style="width:11.9pt;height:13.15pt" o:ole="">
            <v:imagedata r:id="rId300" o:title=""/>
          </v:shape>
          <o:OLEObject Type="Embed" ProgID="Equation.DSMT4" ShapeID="_x0000_i1170" DrawAspect="Content" ObjectID="_1700125464" r:id="rId301"/>
        </w:object>
      </w:r>
      <w:r>
        <w:rPr>
          <w:rFonts w:ascii="宋体" w:hAnsi="宋体" w:hint="eastAsia"/>
          <w:szCs w:val="21"/>
        </w:rPr>
        <w:t>．</w:t>
      </w:r>
    </w:p>
    <w:p w:rsidR="00D711EB" w:rsidRDefault="00D711EB" w:rsidP="00D711EB">
      <w:pPr>
        <w:rPr>
          <w:rFonts w:ascii="宋体"/>
        </w:rPr>
      </w:pPr>
    </w:p>
    <w:p w:rsidR="00D711EB" w:rsidRPr="00D711EB" w:rsidRDefault="00D711EB" w:rsidP="00CA00AF"/>
    <w:sectPr w:rsidR="00D711EB" w:rsidRPr="00D711EB" w:rsidSect="00223006">
      <w:headerReference w:type="even" r:id="rId302"/>
      <w:footerReference w:type="even" r:id="rId303"/>
      <w:footerReference w:type="default" r:id="rId304"/>
      <w:headerReference w:type="first" r:id="rId30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678D" w:rsidRDefault="00F4678D">
      <w:r>
        <w:separator/>
      </w:r>
    </w:p>
  </w:endnote>
  <w:endnote w:type="continuationSeparator" w:id="0">
    <w:p w:rsidR="00F4678D" w:rsidRDefault="00F467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B17CD6" w:rsidRDefault="00D9605F" w:rsidP="00D80857">
        <w:pPr>
          <w:pStyle w:val="a4"/>
          <w:ind w:right="360" w:firstLine="360"/>
        </w:pPr>
        <w:r w:rsidRPr="00D9605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17CD6" w:rsidRDefault="00D9605F">
                    <w:pPr>
                      <w:jc w:val="center"/>
                      <w:rPr>
                        <w:color w:val="5B9BD5" w:themeColor="accent1"/>
                      </w:rPr>
                    </w:pPr>
                    <w:r w:rsidRPr="00D9605F">
                      <w:fldChar w:fldCharType="begin"/>
                    </w:r>
                    <w:r w:rsidR="00B17CD6">
                      <w:instrText>PAGE    \* MERGEFORMAT</w:instrText>
                    </w:r>
                    <w:r w:rsidRPr="00D9605F">
                      <w:fldChar w:fldCharType="separate"/>
                    </w:r>
                    <w:r w:rsidR="00B17CD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CD6" w:rsidRPr="003C7E48" w:rsidRDefault="00B17CD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9605F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9605F">
      <w:rPr>
        <w:noProof/>
        <w:lang w:val="zh-CN"/>
      </w:rPr>
      <w:fldChar w:fldCharType="separate"/>
    </w:r>
    <w:r w:rsidR="00A20C15">
      <w:rPr>
        <w:noProof/>
        <w:lang w:val="zh-CN"/>
      </w:rPr>
      <w:t>4</w:t>
    </w:r>
    <w:r w:rsidR="00D9605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678D" w:rsidRDefault="00F4678D">
      <w:r>
        <w:separator/>
      </w:r>
    </w:p>
  </w:footnote>
  <w:footnote w:type="continuationSeparator" w:id="0">
    <w:p w:rsidR="00F4678D" w:rsidRDefault="00F467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CD6" w:rsidRPr="006E3539" w:rsidRDefault="00B17CD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CD6" w:rsidRDefault="00D9605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25pt;height:11.25pt" o:bullet="t">
        <v:imagedata r:id="rId1" o:title="msoA"/>
      </v:shape>
    </w:pict>
  </w:numPicBullet>
  <w:numPicBullet w:numPicBulletId="1">
    <w:pict>
      <v:shape id="_x0000_i1053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003"/>
    <w:rsid w:val="00013F95"/>
    <w:rsid w:val="0001411E"/>
    <w:rsid w:val="00024384"/>
    <w:rsid w:val="00042111"/>
    <w:rsid w:val="00046DD7"/>
    <w:rsid w:val="00061C54"/>
    <w:rsid w:val="00062639"/>
    <w:rsid w:val="000716DB"/>
    <w:rsid w:val="00092492"/>
    <w:rsid w:val="00092FB9"/>
    <w:rsid w:val="000977C3"/>
    <w:rsid w:val="000A2E27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3FA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5C57"/>
    <w:rsid w:val="002A62BC"/>
    <w:rsid w:val="002B12B1"/>
    <w:rsid w:val="002B2026"/>
    <w:rsid w:val="002C0467"/>
    <w:rsid w:val="002C0F04"/>
    <w:rsid w:val="002C108B"/>
    <w:rsid w:val="002C43A4"/>
    <w:rsid w:val="002C52FD"/>
    <w:rsid w:val="002D611A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00D1"/>
    <w:rsid w:val="00393243"/>
    <w:rsid w:val="0039442C"/>
    <w:rsid w:val="003969D4"/>
    <w:rsid w:val="00396BFA"/>
    <w:rsid w:val="003A0602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A45"/>
    <w:rsid w:val="005F79D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5664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72BA"/>
    <w:rsid w:val="006F10BE"/>
    <w:rsid w:val="006F33EB"/>
    <w:rsid w:val="007007CF"/>
    <w:rsid w:val="00701007"/>
    <w:rsid w:val="0071010E"/>
    <w:rsid w:val="00713A72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4229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3CB0"/>
    <w:rsid w:val="007D4D0E"/>
    <w:rsid w:val="007F1E11"/>
    <w:rsid w:val="007F7626"/>
    <w:rsid w:val="0080148B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24ED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169"/>
    <w:rsid w:val="008C5D7E"/>
    <w:rsid w:val="008C6E8A"/>
    <w:rsid w:val="008D46D1"/>
    <w:rsid w:val="008E575B"/>
    <w:rsid w:val="008F29E3"/>
    <w:rsid w:val="008F367C"/>
    <w:rsid w:val="008F3B1A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1A07"/>
    <w:rsid w:val="00982C24"/>
    <w:rsid w:val="00983C72"/>
    <w:rsid w:val="009864C8"/>
    <w:rsid w:val="00993B07"/>
    <w:rsid w:val="009A1B8B"/>
    <w:rsid w:val="009A30E3"/>
    <w:rsid w:val="009A3CED"/>
    <w:rsid w:val="009C249D"/>
    <w:rsid w:val="009D4322"/>
    <w:rsid w:val="009E2573"/>
    <w:rsid w:val="009E654A"/>
    <w:rsid w:val="009F0565"/>
    <w:rsid w:val="009F2848"/>
    <w:rsid w:val="009F5ABB"/>
    <w:rsid w:val="009F6369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0C15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3B4"/>
    <w:rsid w:val="00AE4BA9"/>
    <w:rsid w:val="00AE7C7B"/>
    <w:rsid w:val="00AF0BCA"/>
    <w:rsid w:val="00AF21D6"/>
    <w:rsid w:val="00AF3D50"/>
    <w:rsid w:val="00AF6F30"/>
    <w:rsid w:val="00AF6F70"/>
    <w:rsid w:val="00AF7673"/>
    <w:rsid w:val="00B01255"/>
    <w:rsid w:val="00B120CD"/>
    <w:rsid w:val="00B123D0"/>
    <w:rsid w:val="00B136E3"/>
    <w:rsid w:val="00B17CD6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5C26"/>
    <w:rsid w:val="00B72045"/>
    <w:rsid w:val="00B7221B"/>
    <w:rsid w:val="00B75891"/>
    <w:rsid w:val="00B77F4A"/>
    <w:rsid w:val="00B813F9"/>
    <w:rsid w:val="00B8407E"/>
    <w:rsid w:val="00B84ABD"/>
    <w:rsid w:val="00B84D33"/>
    <w:rsid w:val="00B86D77"/>
    <w:rsid w:val="00B90998"/>
    <w:rsid w:val="00B90F2A"/>
    <w:rsid w:val="00BA43E6"/>
    <w:rsid w:val="00BA537B"/>
    <w:rsid w:val="00BB150B"/>
    <w:rsid w:val="00BB4AAE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2A95"/>
    <w:rsid w:val="00BE32C1"/>
    <w:rsid w:val="00BE4CD1"/>
    <w:rsid w:val="00BE53FF"/>
    <w:rsid w:val="00BE734A"/>
    <w:rsid w:val="00BF2213"/>
    <w:rsid w:val="00C01164"/>
    <w:rsid w:val="00C03585"/>
    <w:rsid w:val="00C1243C"/>
    <w:rsid w:val="00C12D60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21C"/>
    <w:rsid w:val="00C76EA7"/>
    <w:rsid w:val="00C87BA6"/>
    <w:rsid w:val="00C92094"/>
    <w:rsid w:val="00C928FD"/>
    <w:rsid w:val="00C95C95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EF9"/>
    <w:rsid w:val="00CC5551"/>
    <w:rsid w:val="00CD11D9"/>
    <w:rsid w:val="00CD30B1"/>
    <w:rsid w:val="00CE1C53"/>
    <w:rsid w:val="00CE22AF"/>
    <w:rsid w:val="00CE24F6"/>
    <w:rsid w:val="00CF061B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11EB"/>
    <w:rsid w:val="00D7523B"/>
    <w:rsid w:val="00D759C8"/>
    <w:rsid w:val="00D80857"/>
    <w:rsid w:val="00D84234"/>
    <w:rsid w:val="00D869C5"/>
    <w:rsid w:val="00D95CAF"/>
    <w:rsid w:val="00D9605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2B01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678D"/>
    <w:rsid w:val="00F519AA"/>
    <w:rsid w:val="00F53DC6"/>
    <w:rsid w:val="00F55EDE"/>
    <w:rsid w:val="00F569ED"/>
    <w:rsid w:val="00F60145"/>
    <w:rsid w:val="00F60182"/>
    <w:rsid w:val="00F609A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A20C15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A20C15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footer" Target="footer1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footer" Target="footer2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header" Target="header2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0.wmf"/><Relationship Id="rId8" Type="http://schemas.openxmlformats.org/officeDocument/2006/relationships/hyperlink" Target="https://lvjr.bitbucket.io/?kysx201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2" Type="http://schemas.openxmlformats.org/officeDocument/2006/relationships/header" Target="header1.xml"/><Relationship Id="rId307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png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EAAF39-F22E-44E8-90B7-81924E3B9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4</Pages>
  <Words>795</Words>
  <Characters>4534</Characters>
  <Application>Microsoft Office Word</Application>
  <DocSecurity>0</DocSecurity>
  <Lines>37</Lines>
  <Paragraphs>10</Paragraphs>
  <ScaleCrop>false</ScaleCrop>
  <Company>微软中国</Company>
  <LinksUpToDate>false</LinksUpToDate>
  <CharactersWithSpaces>5319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102</cp:revision>
  <cp:lastPrinted>2011-09-06T10:51:00Z</cp:lastPrinted>
  <dcterms:created xsi:type="dcterms:W3CDTF">2020-11-13T07:23:00Z</dcterms:created>
  <dcterms:modified xsi:type="dcterms:W3CDTF">2021-12-04T03:29:00Z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