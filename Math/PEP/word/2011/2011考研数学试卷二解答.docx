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BB4AAE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6E72BA">
          <w:rPr>
            <w:rStyle w:val="a7"/>
            <w:rFonts w:hint="eastAsia"/>
            <w:color w:val="C00000"/>
          </w:rPr>
          <w:t>11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2D611A">
          <w:rPr>
            <w:rStyle w:val="a7"/>
            <w:rFonts w:hint="eastAsia"/>
            <w:color w:val="C00000"/>
          </w:rPr>
          <w:t>二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D711EB" w:rsidRDefault="00D711EB" w:rsidP="00D711EB">
      <w:pPr>
        <w:pStyle w:val="1"/>
      </w:pPr>
      <w:r>
        <w:t>一、选择题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~</w:t>
      </w:r>
      <w:r>
        <w:t>8小题，每小题4分，共32分）</w:t>
      </w:r>
    </w:p>
    <w:p w:rsidR="00D711EB" w:rsidRPr="00D711EB" w:rsidRDefault="00D711EB" w:rsidP="00D711EB">
      <w:pPr>
        <w:rPr>
          <w:rFonts w:ascii="宋体" w:hAnsi="宋体"/>
          <w:szCs w:val="21"/>
        </w:rPr>
      </w:pPr>
    </w:p>
    <w:p w:rsidR="00D711EB" w:rsidRDefault="00D711EB" w:rsidP="00D711EB">
      <w:pPr>
        <w:rPr>
          <w:rFonts w:ascii="宋体" w:hAnsi="宋体"/>
          <w:szCs w:val="21"/>
        </w:rPr>
      </w:pPr>
    </w:p>
    <w:p w:rsidR="00D711EB" w:rsidRDefault="00D711EB" w:rsidP="00D711EB">
      <w:pPr>
        <w:rPr>
          <w:rFonts w:ascii="宋体" w:hAnsi="宋体"/>
          <w:szCs w:val="21"/>
        </w:rPr>
      </w:pPr>
      <w:r w:rsidRPr="00F609A2">
        <w:t xml:space="preserve">(1) </w:t>
      </w:r>
      <w:r>
        <w:rPr>
          <w:rFonts w:ascii="宋体" w:hAnsi="宋体" w:hint="eastAsia"/>
          <w:szCs w:val="21"/>
        </w:rPr>
        <w:t>已知当</w:t>
      </w:r>
      <w:bookmarkStart w:id="1" w:name="MTBlankEqn"/>
      <w:r w:rsidR="00ED2B01" w:rsidRPr="00ED2B01">
        <w:rPr>
          <w:position w:val="-6"/>
        </w:rPr>
        <w:object w:dxaOrig="660" w:dyaOrig="279">
          <v:shape id="_x0000_i1025" type="#_x0000_t75" style="width:33.2pt;height:13.75pt" o:ole="">
            <v:imagedata r:id="rId9" o:title=""/>
          </v:shape>
          <o:OLEObject Type="Embed" ProgID="Equation.DSMT4" ShapeID="_x0000_i1025" DrawAspect="Content" ObjectID="_1699976007" r:id="rId10"/>
        </w:object>
      </w:r>
      <w:bookmarkEnd w:id="1"/>
      <w:r>
        <w:rPr>
          <w:rFonts w:ascii="宋体" w:hAnsi="宋体" w:hint="eastAsia"/>
          <w:szCs w:val="21"/>
        </w:rPr>
        <w:t>时，</w:t>
      </w:r>
      <w:r w:rsidR="00ED2B01" w:rsidRPr="00ED2B01">
        <w:rPr>
          <w:position w:val="-14"/>
        </w:rPr>
        <w:object w:dxaOrig="2160" w:dyaOrig="400">
          <v:shape id="_x0000_i1026" type="#_x0000_t75" style="width:108.3pt;height:20.05pt" o:ole="">
            <v:imagedata r:id="rId11" o:title=""/>
          </v:shape>
          <o:OLEObject Type="Embed" ProgID="Equation.DSMT4" ShapeID="_x0000_i1026" DrawAspect="Content" ObjectID="_1699976008" r:id="rId12"/>
        </w:object>
      </w:r>
      <w:r>
        <w:rPr>
          <w:rFonts w:ascii="宋体" w:hAnsi="宋体" w:hint="eastAsia"/>
          <w:szCs w:val="21"/>
        </w:rPr>
        <w:t>与</w:t>
      </w:r>
      <w:r w:rsidR="00ED2B01" w:rsidRPr="00ED2B01">
        <w:rPr>
          <w:position w:val="-6"/>
        </w:rPr>
        <w:object w:dxaOrig="380" w:dyaOrig="320">
          <v:shape id="_x0000_i1027" type="#_x0000_t75" style="width:18.8pt;height:16.3pt" o:ole="">
            <v:imagedata r:id="rId13" o:title=""/>
          </v:shape>
          <o:OLEObject Type="Embed" ProgID="Equation.DSMT4" ShapeID="_x0000_i1027" DrawAspect="Content" ObjectID="_1699976009" r:id="rId14"/>
        </w:object>
      </w:r>
      <w:r>
        <w:rPr>
          <w:rFonts w:ascii="宋体" w:hAnsi="宋体" w:hint="eastAsia"/>
          <w:szCs w:val="21"/>
        </w:rPr>
        <w:t>是等价无穷小，则</w:t>
      </w:r>
      <w:r w:rsidRPr="009E2573">
        <w:t>(    )</w:t>
      </w:r>
    </w:p>
    <w:p w:rsidR="002A5C57" w:rsidRDefault="00D711EB" w:rsidP="002A5C57">
      <w:pPr>
        <w:ind w:leftChars="200" w:left="480"/>
        <w:rPr>
          <w:rFonts w:ascii="宋体" w:hAnsi="宋体"/>
          <w:szCs w:val="21"/>
        </w:rPr>
      </w:pPr>
      <w:r w:rsidRPr="002A5C57">
        <w:t xml:space="preserve">(A) </w:t>
      </w:r>
      <w:r w:rsidR="00ED2B01" w:rsidRPr="00ED2B01">
        <w:rPr>
          <w:position w:val="-8"/>
        </w:rPr>
        <w:object w:dxaOrig="1100" w:dyaOrig="300">
          <v:shape id="_x0000_i1028" type="#_x0000_t75" style="width:55.1pt;height:15.05pt" o:ole="">
            <v:imagedata r:id="rId15" o:title=""/>
          </v:shape>
          <o:OLEObject Type="Embed" ProgID="Equation.DSMT4" ShapeID="_x0000_i1028" DrawAspect="Content" ObjectID="_1699976010" r:id="rId16"/>
        </w:object>
      </w:r>
      <w:r>
        <w:rPr>
          <w:rFonts w:ascii="宋体" w:hAnsi="宋体" w:hint="eastAsia"/>
          <w:szCs w:val="21"/>
        </w:rPr>
        <w:t>．</w:t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Pr="002A5C57">
        <w:t xml:space="preserve">(B) </w:t>
      </w:r>
      <w:r w:rsidR="00ED2B01" w:rsidRPr="00ED2B01">
        <w:rPr>
          <w:position w:val="-8"/>
        </w:rPr>
        <w:object w:dxaOrig="1240" w:dyaOrig="300">
          <v:shape id="_x0000_i1029" type="#_x0000_t75" style="width:62pt;height:15.05pt" o:ole="">
            <v:imagedata r:id="rId17" o:title=""/>
          </v:shape>
          <o:OLEObject Type="Embed" ProgID="Equation.DSMT4" ShapeID="_x0000_i1029" DrawAspect="Content" ObjectID="_1699976011" r:id="rId18"/>
        </w:object>
      </w:r>
      <w:r w:rsidR="002A5C57">
        <w:rPr>
          <w:rFonts w:ascii="宋体" w:hAnsi="宋体" w:hint="eastAsia"/>
          <w:szCs w:val="21"/>
        </w:rPr>
        <w:t>．</w:t>
      </w:r>
    </w:p>
    <w:p w:rsidR="00D711EB" w:rsidRDefault="00D711EB" w:rsidP="002A5C57">
      <w:pPr>
        <w:ind w:leftChars="200" w:left="480"/>
        <w:rPr>
          <w:rFonts w:ascii="宋体"/>
          <w:szCs w:val="21"/>
        </w:rPr>
      </w:pPr>
      <w:r w:rsidRPr="002A5C57">
        <w:t xml:space="preserve">(C) </w:t>
      </w:r>
      <w:r w:rsidR="00ED2B01" w:rsidRPr="00ED2B01">
        <w:rPr>
          <w:position w:val="-8"/>
        </w:rPr>
        <w:object w:dxaOrig="1100" w:dyaOrig="300">
          <v:shape id="_x0000_i1030" type="#_x0000_t75" style="width:55.1pt;height:15.05pt" o:ole="">
            <v:imagedata r:id="rId19" o:title=""/>
          </v:shape>
          <o:OLEObject Type="Embed" ProgID="Equation.DSMT4" ShapeID="_x0000_i1030" DrawAspect="Content" ObjectID="_1699976012" r:id="rId20"/>
        </w:object>
      </w:r>
      <w:r>
        <w:rPr>
          <w:rFonts w:ascii="宋体" w:hAnsi="宋体" w:hint="eastAsia"/>
          <w:szCs w:val="21"/>
        </w:rPr>
        <w:t>．</w:t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="002A5C57">
        <w:rPr>
          <w:rFonts w:ascii="宋体" w:hAnsi="宋体" w:hint="eastAsia"/>
          <w:szCs w:val="21"/>
        </w:rPr>
        <w:tab/>
      </w:r>
      <w:r w:rsidRPr="002A5C57">
        <w:t xml:space="preserve">(D) </w:t>
      </w:r>
      <w:r w:rsidR="00ED2B01" w:rsidRPr="00ED2B01">
        <w:rPr>
          <w:position w:val="-8"/>
        </w:rPr>
        <w:object w:dxaOrig="1240" w:dyaOrig="300">
          <v:shape id="_x0000_i1031" type="#_x0000_t75" style="width:62pt;height:15.05pt" o:ole="">
            <v:imagedata r:id="rId21" o:title=""/>
          </v:shape>
          <o:OLEObject Type="Embed" ProgID="Equation.DSMT4" ShapeID="_x0000_i1031" DrawAspect="Content" ObjectID="_1699976013" r:id="rId22"/>
        </w:object>
      </w:r>
      <w:r>
        <w:rPr>
          <w:rFonts w:ascii="宋体" w:hAnsi="宋体" w:hint="eastAsia"/>
          <w:szCs w:val="21"/>
        </w:rPr>
        <w:t>．</w:t>
      </w:r>
    </w:p>
    <w:p w:rsidR="00F609A2" w:rsidRDefault="00F609A2" w:rsidP="00F609A2">
      <w:pPr>
        <w:rPr>
          <w:rFonts w:ascii="宋体" w:hAnsi="宋体"/>
        </w:rPr>
      </w:pPr>
    </w:p>
    <w:p w:rsidR="00F609A2" w:rsidRDefault="00F609A2" w:rsidP="00F609A2">
      <w:pPr>
        <w:rPr>
          <w:rFonts w:ascii="宋体" w:hAnsi="宋体"/>
          <w:szCs w:val="21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C)</w:t>
      </w:r>
      <w:r>
        <w:rPr>
          <w:rFonts w:hint="eastAsia"/>
        </w:rPr>
        <w:t>．</w:t>
      </w:r>
      <w:r w:rsidR="00C03585">
        <w:rPr>
          <w:rFonts w:ascii="宋体" w:hAnsi="宋体" w:hint="eastAsia"/>
          <w:szCs w:val="21"/>
        </w:rPr>
        <w:t>由三倍角公式和等价无穷小量代换得</w:t>
      </w:r>
    </w:p>
    <w:p w:rsidR="00F609A2" w:rsidRDefault="00ED2B01" w:rsidP="00C03585">
      <w:pPr>
        <w:ind w:leftChars="200" w:left="480"/>
        <w:jc w:val="center"/>
        <w:rPr>
          <w:rFonts w:ascii="宋体"/>
        </w:rPr>
      </w:pPr>
      <w:r w:rsidRPr="00ED2B01">
        <w:rPr>
          <w:position w:val="-60"/>
        </w:rPr>
        <w:object w:dxaOrig="5240" w:dyaOrig="1320">
          <v:shape id="_x0000_i1032" type="#_x0000_t75" style="width:261.7pt;height:65.75pt" o:ole="">
            <v:imagedata r:id="rId23" o:title=""/>
          </v:shape>
          <o:OLEObject Type="Embed" ProgID="Equation.DSMT4" ShapeID="_x0000_i1032" DrawAspect="Content" ObjectID="_1699976014" r:id="rId24"/>
        </w:object>
      </w:r>
    </w:p>
    <w:p w:rsidR="00F609A2" w:rsidRDefault="00F609A2" w:rsidP="00F609A2">
      <w:pPr>
        <w:ind w:firstLineChars="200" w:firstLine="480"/>
        <w:rPr>
          <w:rFonts w:ascii="宋体"/>
        </w:rPr>
      </w:pPr>
      <w:r>
        <w:rPr>
          <w:rFonts w:ascii="宋体" w:hAnsi="宋体" w:hint="eastAsia"/>
        </w:rPr>
        <w:t>所以</w:t>
      </w:r>
      <w:r w:rsidR="00ED2B01" w:rsidRPr="00ED2B01">
        <w:rPr>
          <w:position w:val="-8"/>
        </w:rPr>
        <w:object w:dxaOrig="1100" w:dyaOrig="300">
          <v:shape id="_x0000_i1033" type="#_x0000_t75" style="width:55.1pt;height:15.05pt" o:ole="">
            <v:imagedata r:id="rId25" o:title=""/>
          </v:shape>
          <o:OLEObject Type="Embed" ProgID="Equation.DSMT4" ShapeID="_x0000_i1033" DrawAspect="Content" ObjectID="_1699976015" r:id="rId26"/>
        </w:object>
      </w:r>
      <w:r>
        <w:rPr>
          <w:rFonts w:ascii="宋体" w:hAnsi="宋体" w:hint="eastAsia"/>
          <w:szCs w:val="21"/>
        </w:rPr>
        <w:t>．</w:t>
      </w:r>
    </w:p>
    <w:p w:rsidR="00F609A2" w:rsidRDefault="00F609A2" w:rsidP="00C03585"/>
    <w:p w:rsidR="00F609A2" w:rsidRDefault="00F609A2" w:rsidP="00C03585"/>
    <w:p w:rsidR="00D711EB" w:rsidRDefault="00D711EB" w:rsidP="00D711EB">
      <w:pPr>
        <w:rPr>
          <w:rFonts w:ascii="宋体" w:hAnsi="宋体"/>
          <w:szCs w:val="21"/>
        </w:rPr>
      </w:pPr>
      <w:r w:rsidRPr="00F609A2">
        <w:t xml:space="preserve">(2) </w:t>
      </w:r>
      <w:r>
        <w:rPr>
          <w:rFonts w:ascii="宋体" w:hAnsi="宋体" w:hint="eastAsia"/>
          <w:szCs w:val="21"/>
        </w:rPr>
        <w:t>已知</w:t>
      </w:r>
      <w:r w:rsidR="00ED2B01" w:rsidRPr="00ED2B01">
        <w:rPr>
          <w:position w:val="-14"/>
        </w:rPr>
        <w:object w:dxaOrig="580" w:dyaOrig="400">
          <v:shape id="_x0000_i1034" type="#_x0000_t75" style="width:28.8pt;height:20.05pt" o:ole="">
            <v:imagedata r:id="rId27" o:title=""/>
          </v:shape>
          <o:OLEObject Type="Embed" ProgID="Equation.DSMT4" ShapeID="_x0000_i1034" DrawAspect="Content" ObjectID="_1699976016" r:id="rId28"/>
        </w:object>
      </w:r>
      <w:r>
        <w:rPr>
          <w:rFonts w:ascii="宋体" w:hAnsi="宋体" w:hint="eastAsia"/>
          <w:szCs w:val="21"/>
        </w:rPr>
        <w:t>在</w:t>
      </w:r>
      <w:r w:rsidR="00ED2B01" w:rsidRPr="00ED2B01">
        <w:rPr>
          <w:position w:val="-6"/>
        </w:rPr>
        <w:object w:dxaOrig="560" w:dyaOrig="279">
          <v:shape id="_x0000_i1035" type="#_x0000_t75" style="width:28.15pt;height:13.75pt" o:ole="">
            <v:imagedata r:id="rId29" o:title=""/>
          </v:shape>
          <o:OLEObject Type="Embed" ProgID="Equation.DSMT4" ShapeID="_x0000_i1035" DrawAspect="Content" ObjectID="_1699976017" r:id="rId30"/>
        </w:object>
      </w:r>
      <w:r>
        <w:rPr>
          <w:rFonts w:ascii="宋体" w:hAnsi="宋体" w:hint="eastAsia"/>
          <w:szCs w:val="21"/>
        </w:rPr>
        <w:t>处可导，且</w:t>
      </w:r>
      <w:r w:rsidR="00ED2B01" w:rsidRPr="00ED2B01">
        <w:rPr>
          <w:position w:val="-14"/>
        </w:rPr>
        <w:object w:dxaOrig="900" w:dyaOrig="400">
          <v:shape id="_x0000_i1036" type="#_x0000_t75" style="width:45.1pt;height:20.05pt" o:ole="">
            <v:imagedata r:id="rId31" o:title=""/>
          </v:shape>
          <o:OLEObject Type="Embed" ProgID="Equation.DSMT4" ShapeID="_x0000_i1036" DrawAspect="Content" ObjectID="_1699976018" r:id="rId32"/>
        </w:object>
      </w:r>
      <w:r>
        <w:rPr>
          <w:rFonts w:ascii="宋体" w:hAnsi="宋体" w:hint="eastAsia"/>
          <w:szCs w:val="21"/>
        </w:rPr>
        <w:t>，则</w:t>
      </w:r>
      <w:r w:rsidR="00ED2B01" w:rsidRPr="00ED2B01">
        <w:rPr>
          <w:position w:val="-24"/>
        </w:rPr>
        <w:object w:dxaOrig="2280" w:dyaOrig="720">
          <v:shape id="_x0000_i1037" type="#_x0000_t75" style="width:113.95pt;height:36.3pt" o:ole="">
            <v:imagedata r:id="rId33" o:title=""/>
          </v:shape>
          <o:OLEObject Type="Embed" ProgID="Equation.DSMT4" ShapeID="_x0000_i1037" DrawAspect="Content" ObjectID="_1699976019" r:id="rId34"/>
        </w:object>
      </w:r>
      <w:r w:rsidRPr="009E2573">
        <w:t>(    )</w:t>
      </w:r>
    </w:p>
    <w:p w:rsidR="00D711EB" w:rsidRDefault="00D711EB" w:rsidP="002A5C57">
      <w:pPr>
        <w:ind w:leftChars="200" w:left="480"/>
        <w:rPr>
          <w:rFonts w:ascii="宋体"/>
          <w:szCs w:val="21"/>
        </w:rPr>
      </w:pPr>
      <w:r w:rsidRPr="002A5C57">
        <w:t xml:space="preserve">(A) </w:t>
      </w:r>
      <w:r w:rsidR="00ED2B01" w:rsidRPr="00ED2B01">
        <w:rPr>
          <w:position w:val="-14"/>
        </w:rPr>
        <w:object w:dxaOrig="859" w:dyaOrig="400">
          <v:shape id="_x0000_i1038" type="#_x0000_t75" style="width:43.2pt;height:20.05pt" o:ole="">
            <v:imagedata r:id="rId35" o:title=""/>
          </v:shape>
          <o:OLEObject Type="Embed" ProgID="Equation.DSMT4" ShapeID="_x0000_i1038" DrawAspect="Content" ObjectID="_1699976020" r:id="rId36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  <w:szCs w:val="21"/>
        </w:rPr>
        <w:t xml:space="preserve">     </w:t>
      </w:r>
      <w:r w:rsidRPr="002A5C57">
        <w:t xml:space="preserve">(B) </w:t>
      </w:r>
      <w:r w:rsidR="00ED2B01" w:rsidRPr="00ED2B01">
        <w:rPr>
          <w:position w:val="-14"/>
        </w:rPr>
        <w:object w:dxaOrig="740" w:dyaOrig="400">
          <v:shape id="_x0000_i1039" type="#_x0000_t75" style="width:36.95pt;height:20.05pt" o:ole="">
            <v:imagedata r:id="rId37" o:title=""/>
          </v:shape>
          <o:OLEObject Type="Embed" ProgID="Equation.DSMT4" ShapeID="_x0000_i1039" DrawAspect="Content" ObjectID="_1699976021" r:id="rId38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  <w:szCs w:val="21"/>
        </w:rPr>
        <w:t xml:space="preserve">    </w:t>
      </w:r>
      <w:r w:rsidRPr="002A5C57">
        <w:t xml:space="preserve">(C) </w:t>
      </w:r>
      <w:r w:rsidR="00ED2B01" w:rsidRPr="00ED2B01">
        <w:rPr>
          <w:position w:val="-14"/>
        </w:rPr>
        <w:object w:dxaOrig="600" w:dyaOrig="400">
          <v:shape id="_x0000_i1040" type="#_x0000_t75" style="width:30.05pt;height:20.05pt" o:ole="">
            <v:imagedata r:id="rId39" o:title=""/>
          </v:shape>
          <o:OLEObject Type="Embed" ProgID="Equation.DSMT4" ShapeID="_x0000_i1040" DrawAspect="Content" ObjectID="_1699976022" r:id="rId40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  <w:szCs w:val="21"/>
        </w:rPr>
        <w:t xml:space="preserve">    </w:t>
      </w:r>
      <w:r w:rsidRPr="002A5C57">
        <w:t xml:space="preserve">(D) </w:t>
      </w:r>
      <w:r w:rsidR="00ED2B01" w:rsidRPr="00ED2B01">
        <w:rPr>
          <w:position w:val="-6"/>
        </w:rPr>
        <w:object w:dxaOrig="200" w:dyaOrig="279">
          <v:shape id="_x0000_i1041" type="#_x0000_t75" style="width:10pt;height:13.75pt" o:ole="">
            <v:imagedata r:id="rId41" o:title=""/>
          </v:shape>
          <o:OLEObject Type="Embed" ProgID="Equation.DSMT4" ShapeID="_x0000_i1041" DrawAspect="Content" ObjectID="_1699976023" r:id="rId42"/>
        </w:object>
      </w:r>
      <w:r>
        <w:rPr>
          <w:rFonts w:ascii="宋体" w:hAnsi="宋体" w:hint="eastAsia"/>
          <w:szCs w:val="21"/>
        </w:rPr>
        <w:t>．</w:t>
      </w:r>
    </w:p>
    <w:p w:rsidR="00F609A2" w:rsidRDefault="00F609A2" w:rsidP="00F609A2">
      <w:pPr>
        <w:rPr>
          <w:rFonts w:ascii="宋体" w:hAnsi="宋体"/>
        </w:rPr>
      </w:pPr>
    </w:p>
    <w:p w:rsidR="00F609A2" w:rsidRDefault="00F609A2" w:rsidP="00F609A2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B)</w:t>
      </w:r>
      <w:r>
        <w:rPr>
          <w:rFonts w:hint="eastAsia"/>
        </w:rPr>
        <w:t>．</w:t>
      </w:r>
      <w:r w:rsidR="00C03585">
        <w:rPr>
          <w:rFonts w:hint="eastAsia"/>
        </w:rPr>
        <w:t>由导数的定义可得</w:t>
      </w:r>
    </w:p>
    <w:p w:rsidR="00F609A2" w:rsidRDefault="00ED2B01" w:rsidP="00C03585">
      <w:pPr>
        <w:ind w:firstLineChars="200" w:firstLine="480"/>
        <w:jc w:val="center"/>
        <w:rPr>
          <w:rFonts w:ascii="宋体"/>
          <w:szCs w:val="21"/>
        </w:rPr>
      </w:pPr>
      <w:r w:rsidRPr="00ED2B01">
        <w:rPr>
          <w:position w:val="-80"/>
        </w:rPr>
        <w:object w:dxaOrig="6280" w:dyaOrig="2040">
          <v:shape id="_x0000_i1042" type="#_x0000_t75" style="width:314.3pt;height:102.05pt" o:ole="">
            <v:imagedata r:id="rId43" o:title=""/>
          </v:shape>
          <o:OLEObject Type="Embed" ProgID="Equation.DSMT4" ShapeID="_x0000_i1042" DrawAspect="Content" ObjectID="_1699976024" r:id="rId44"/>
        </w:object>
      </w:r>
    </w:p>
    <w:p w:rsidR="00F609A2" w:rsidRDefault="00F609A2" w:rsidP="00D711EB">
      <w:pPr>
        <w:rPr>
          <w:rFonts w:ascii="宋体" w:hAnsi="宋体"/>
        </w:rPr>
      </w:pPr>
    </w:p>
    <w:p w:rsidR="00F609A2" w:rsidRDefault="00F609A2" w:rsidP="00D711EB">
      <w:pPr>
        <w:rPr>
          <w:rFonts w:ascii="宋体" w:hAnsi="宋体"/>
        </w:rPr>
      </w:pPr>
    </w:p>
    <w:p w:rsidR="00D711EB" w:rsidRDefault="00D711EB" w:rsidP="00D711EB">
      <w:pPr>
        <w:rPr>
          <w:rFonts w:ascii="宋体" w:hAnsi="宋体"/>
          <w:szCs w:val="21"/>
        </w:rPr>
      </w:pPr>
      <w:r w:rsidRPr="00F609A2">
        <w:t xml:space="preserve">(3) </w:t>
      </w:r>
      <w:r>
        <w:rPr>
          <w:rFonts w:ascii="宋体" w:hAnsi="宋体" w:hint="eastAsia"/>
          <w:szCs w:val="21"/>
        </w:rPr>
        <w:t>函数</w:t>
      </w:r>
      <w:r w:rsidR="00ED2B01" w:rsidRPr="00ED2B01">
        <w:rPr>
          <w:position w:val="-14"/>
        </w:rPr>
        <w:object w:dxaOrig="2980" w:dyaOrig="400">
          <v:shape id="_x0000_i1043" type="#_x0000_t75" style="width:149pt;height:20.05pt" o:ole="">
            <v:imagedata r:id="rId45" o:title=""/>
          </v:shape>
          <o:OLEObject Type="Embed" ProgID="Equation.DSMT4" ShapeID="_x0000_i1043" DrawAspect="Content" ObjectID="_1699976025" r:id="rId46"/>
        </w:object>
      </w:r>
      <w:r>
        <w:rPr>
          <w:rFonts w:ascii="宋体" w:hAnsi="宋体" w:hint="eastAsia"/>
          <w:szCs w:val="21"/>
        </w:rPr>
        <w:t>的驻点个数为</w:t>
      </w:r>
      <w:r w:rsidRPr="009E2573">
        <w:t>(    )</w:t>
      </w:r>
    </w:p>
    <w:p w:rsidR="00D711EB" w:rsidRPr="002A5C57" w:rsidRDefault="00D711EB" w:rsidP="002A5C57">
      <w:pPr>
        <w:ind w:leftChars="200" w:left="480"/>
      </w:pPr>
      <w:r w:rsidRPr="002A5C57">
        <w:t xml:space="preserve">(A) </w:t>
      </w:r>
      <w:r w:rsidR="00ED2B01" w:rsidRPr="00ED2B01">
        <w:rPr>
          <w:position w:val="-6"/>
        </w:rPr>
        <w:object w:dxaOrig="200" w:dyaOrig="279">
          <v:shape id="_x0000_i1044" type="#_x0000_t75" style="width:10pt;height:13.75pt" o:ole="">
            <v:imagedata r:id="rId47" o:title=""/>
          </v:shape>
          <o:OLEObject Type="Embed" ProgID="Equation.DSMT4" ShapeID="_x0000_i1044" DrawAspect="Content" ObjectID="_1699976026" r:id="rId48"/>
        </w:object>
      </w:r>
      <w:r w:rsidRPr="002A5C57">
        <w:rPr>
          <w:rFonts w:hint="eastAsia"/>
        </w:rPr>
        <w:t>．</w:t>
      </w:r>
      <w:r w:rsidR="002A5C57">
        <w:t xml:space="preserve">        </w:t>
      </w:r>
      <w:r w:rsidRPr="002A5C57">
        <w:t xml:space="preserve">(B) </w:t>
      </w:r>
      <w:r w:rsidR="00ED2B01" w:rsidRPr="00025957">
        <w:rPr>
          <w:position w:val="-4"/>
        </w:rPr>
        <w:object w:dxaOrig="180" w:dyaOrig="260">
          <v:shape id="_x0000_i1045" type="#_x0000_t75" style="width:8.75pt;height:13.15pt" o:ole="">
            <v:imagedata r:id="rId49" o:title=""/>
          </v:shape>
          <o:OLEObject Type="Embed" ProgID="Equation.DSMT4" ShapeID="_x0000_i1045" DrawAspect="Content" ObjectID="_1699976027" r:id="rId50"/>
        </w:object>
      </w:r>
      <w:r w:rsidRPr="002A5C57">
        <w:rPr>
          <w:rFonts w:hint="eastAsia"/>
        </w:rPr>
        <w:t>．</w:t>
      </w:r>
      <w:r w:rsidR="002A5C57">
        <w:t xml:space="preserve">        </w:t>
      </w:r>
      <w:r w:rsidRPr="002A5C57">
        <w:t xml:space="preserve">(C) </w:t>
      </w:r>
      <w:r w:rsidR="00ED2B01" w:rsidRPr="00025957">
        <w:rPr>
          <w:position w:val="-4"/>
        </w:rPr>
        <w:object w:dxaOrig="180" w:dyaOrig="260">
          <v:shape id="_x0000_i1046" type="#_x0000_t75" style="width:8.75pt;height:13.15pt" o:ole="">
            <v:imagedata r:id="rId51" o:title=""/>
          </v:shape>
          <o:OLEObject Type="Embed" ProgID="Equation.DSMT4" ShapeID="_x0000_i1046" DrawAspect="Content" ObjectID="_1699976028" r:id="rId52"/>
        </w:object>
      </w:r>
      <w:r w:rsidRPr="002A5C57">
        <w:rPr>
          <w:rFonts w:hint="eastAsia"/>
        </w:rPr>
        <w:t>．</w:t>
      </w:r>
      <w:r w:rsidR="002A5C57">
        <w:t xml:space="preserve">        </w:t>
      </w:r>
      <w:r w:rsidRPr="002A5C57">
        <w:t xml:space="preserve">(D) </w:t>
      </w:r>
      <w:r w:rsidR="00ED2B01" w:rsidRPr="00ED2B01">
        <w:rPr>
          <w:position w:val="-6"/>
        </w:rPr>
        <w:object w:dxaOrig="180" w:dyaOrig="279">
          <v:shape id="_x0000_i1047" type="#_x0000_t75" style="width:8.75pt;height:13.75pt" o:ole="">
            <v:imagedata r:id="rId53" o:title=""/>
          </v:shape>
          <o:OLEObject Type="Embed" ProgID="Equation.DSMT4" ShapeID="_x0000_i1047" DrawAspect="Content" ObjectID="_1699976029" r:id="rId54"/>
        </w:object>
      </w:r>
      <w:r w:rsidRPr="002A5C57">
        <w:rPr>
          <w:rFonts w:hint="eastAsia"/>
        </w:rPr>
        <w:t>．</w:t>
      </w:r>
    </w:p>
    <w:p w:rsidR="00F609A2" w:rsidRDefault="00F609A2" w:rsidP="00F609A2">
      <w:pPr>
        <w:rPr>
          <w:rFonts w:ascii="宋体" w:hAnsi="宋体"/>
        </w:rPr>
      </w:pPr>
    </w:p>
    <w:p w:rsidR="00F609A2" w:rsidRPr="00F609A2" w:rsidRDefault="00F609A2" w:rsidP="00F609A2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C)</w:t>
      </w:r>
      <w:r>
        <w:rPr>
          <w:rFonts w:hint="eastAsia"/>
        </w:rPr>
        <w:t>．</w:t>
      </w:r>
      <w:r w:rsidR="00B17CD6">
        <w:rPr>
          <w:rFonts w:hint="eastAsia"/>
        </w:rPr>
        <w:t>由</w:t>
      </w:r>
      <w:r w:rsidR="00ED2B01" w:rsidRPr="00ED2B01">
        <w:rPr>
          <w:position w:val="-14"/>
        </w:rPr>
        <w:object w:dxaOrig="3420" w:dyaOrig="400">
          <v:shape id="_x0000_i1048" type="#_x0000_t75" style="width:170.9pt;height:20.05pt" o:ole="">
            <v:imagedata r:id="rId55" o:title=""/>
          </v:shape>
          <o:OLEObject Type="Embed" ProgID="Equation.DSMT4" ShapeID="_x0000_i1048" DrawAspect="Content" ObjectID="_1699976030" r:id="rId56"/>
        </w:object>
      </w:r>
      <w:r w:rsidR="00B17CD6">
        <w:rPr>
          <w:rFonts w:hint="eastAsia"/>
        </w:rPr>
        <w:t>得</w:t>
      </w:r>
    </w:p>
    <w:p w:rsidR="00F609A2" w:rsidRDefault="00ED2B01" w:rsidP="00B17CD6">
      <w:pPr>
        <w:ind w:firstLineChars="500" w:firstLine="1200"/>
        <w:jc w:val="left"/>
        <w:rPr>
          <w:rFonts w:ascii="宋体"/>
        </w:rPr>
      </w:pPr>
      <w:r w:rsidRPr="00ED2B01">
        <w:rPr>
          <w:position w:val="-28"/>
        </w:rPr>
        <w:object w:dxaOrig="4959" w:dyaOrig="700">
          <v:shape id="_x0000_i1049" type="#_x0000_t75" style="width:247.95pt;height:35.05pt" o:ole="">
            <v:imagedata r:id="rId57" o:title=""/>
          </v:shape>
          <o:OLEObject Type="Embed" ProgID="Equation.DSMT4" ShapeID="_x0000_i1049" DrawAspect="Content" ObjectID="_1699976031" r:id="rId58"/>
        </w:object>
      </w:r>
    </w:p>
    <w:p w:rsidR="00F609A2" w:rsidRDefault="00F609A2" w:rsidP="00981A07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令</w:t>
      </w:r>
      <w:r w:rsidR="00ED2B01" w:rsidRPr="00ED2B01">
        <w:rPr>
          <w:position w:val="-10"/>
        </w:rPr>
        <w:object w:dxaOrig="940" w:dyaOrig="320">
          <v:shape id="_x0000_i1050" type="#_x0000_t75" style="width:46.95pt;height:16.3pt" o:ole="">
            <v:imagedata r:id="rId59" o:title=""/>
          </v:shape>
          <o:OLEObject Type="Embed" ProgID="Equation.DSMT4" ShapeID="_x0000_i1050" DrawAspect="Content" ObjectID="_1699976032" r:id="rId60"/>
        </w:object>
      </w:r>
      <w:r>
        <w:rPr>
          <w:rFonts w:ascii="宋体" w:hAnsi="宋体" w:hint="eastAsia"/>
        </w:rPr>
        <w:t>，得</w:t>
      </w:r>
      <w:r w:rsidR="00ED2B01" w:rsidRPr="00ED2B01">
        <w:rPr>
          <w:position w:val="-24"/>
        </w:rPr>
        <w:object w:dxaOrig="1300" w:dyaOrig="680">
          <v:shape id="_x0000_i1051" type="#_x0000_t75" style="width:65.1pt;height:33.8pt" o:ole="">
            <v:imagedata r:id="rId61" o:title=""/>
          </v:shape>
          <o:OLEObject Type="Embed" ProgID="Equation.DSMT4" ShapeID="_x0000_i1051" DrawAspect="Content" ObjectID="_1699976033" r:id="rId62"/>
        </w:object>
      </w:r>
      <w:r>
        <w:rPr>
          <w:rFonts w:ascii="宋体" w:hAnsi="宋体" w:hint="eastAsia"/>
        </w:rPr>
        <w:t>，故</w:t>
      </w:r>
      <w:r w:rsidR="00ED2B01" w:rsidRPr="00ED2B01">
        <w:rPr>
          <w:position w:val="-10"/>
        </w:rPr>
        <w:object w:dxaOrig="540" w:dyaOrig="320">
          <v:shape id="_x0000_i1052" type="#_x0000_t75" style="width:26.9pt;height:16.3pt" o:ole="">
            <v:imagedata r:id="rId63" o:title=""/>
          </v:shape>
          <o:OLEObject Type="Embed" ProgID="Equation.DSMT4" ShapeID="_x0000_i1052" DrawAspect="Content" ObjectID="_1699976034" r:id="rId64"/>
        </w:object>
      </w:r>
      <w:r>
        <w:rPr>
          <w:rFonts w:ascii="宋体" w:hAnsi="宋体" w:hint="eastAsia"/>
        </w:rPr>
        <w:t>有两个不同的驻点．</w:t>
      </w:r>
    </w:p>
    <w:p w:rsidR="00F609A2" w:rsidRDefault="00F609A2" w:rsidP="00981A07"/>
    <w:p w:rsidR="00F609A2" w:rsidRDefault="00F609A2" w:rsidP="00981A07"/>
    <w:p w:rsidR="00D711EB" w:rsidRDefault="00D711EB" w:rsidP="00D711EB">
      <w:pPr>
        <w:rPr>
          <w:rFonts w:ascii="宋体"/>
        </w:rPr>
      </w:pPr>
      <w:r w:rsidRPr="00F609A2">
        <w:t xml:space="preserve">(4) </w:t>
      </w:r>
      <w:r>
        <w:rPr>
          <w:rFonts w:ascii="宋体" w:hAnsi="宋体" w:hint="eastAsia"/>
        </w:rPr>
        <w:t>微分方程</w:t>
      </w:r>
      <w:r w:rsidR="00ED2B01" w:rsidRPr="00ED2B01">
        <w:rPr>
          <w:position w:val="-10"/>
        </w:rPr>
        <w:object w:dxaOrig="2020" w:dyaOrig="360">
          <v:shape id="_x0000_i1053" type="#_x0000_t75" style="width:100.8pt;height:18.15pt" o:ole="">
            <v:imagedata r:id="rId65" o:title=""/>
          </v:shape>
          <o:OLEObject Type="Embed" ProgID="Equation.DSMT4" ShapeID="_x0000_i1053" DrawAspect="Content" ObjectID="_1699976035" r:id="rId66"/>
        </w:object>
      </w:r>
      <w:r w:rsidR="00981A07">
        <w:rPr>
          <w:rFonts w:hint="eastAsia"/>
        </w:rPr>
        <w:t>（</w:t>
      </w:r>
      <w:r w:rsidR="00ED2B01" w:rsidRPr="00ED2B01">
        <w:rPr>
          <w:position w:val="-6"/>
        </w:rPr>
        <w:object w:dxaOrig="560" w:dyaOrig="279">
          <v:shape id="_x0000_i1054" type="#_x0000_t75" style="width:28.15pt;height:13.75pt" o:ole="">
            <v:imagedata r:id="rId67" o:title=""/>
          </v:shape>
          <o:OLEObject Type="Embed" ProgID="Equation.DSMT4" ShapeID="_x0000_i1054" DrawAspect="Content" ObjectID="_1699976036" r:id="rId68"/>
        </w:object>
      </w:r>
      <w:r w:rsidR="00981A07">
        <w:rPr>
          <w:rFonts w:hint="eastAsia"/>
        </w:rPr>
        <w:t>）</w:t>
      </w:r>
      <w:r>
        <w:rPr>
          <w:rFonts w:ascii="宋体" w:hAnsi="宋体" w:hint="eastAsia"/>
        </w:rPr>
        <w:t>的特解形式为</w:t>
      </w:r>
      <w:r w:rsidR="009E2573">
        <w:t>(    )</w:t>
      </w:r>
    </w:p>
    <w:p w:rsidR="00D711EB" w:rsidRDefault="00D711EB" w:rsidP="002A5C57">
      <w:pPr>
        <w:ind w:leftChars="200" w:left="480"/>
        <w:rPr>
          <w:rFonts w:ascii="宋体"/>
        </w:rPr>
      </w:pPr>
      <w:r w:rsidRPr="002A5C57">
        <w:t xml:space="preserve">(A) </w:t>
      </w:r>
      <w:r w:rsidR="00ED2B01" w:rsidRPr="00ED2B01">
        <w:rPr>
          <w:position w:val="-10"/>
        </w:rPr>
        <w:object w:dxaOrig="1260" w:dyaOrig="360">
          <v:shape id="_x0000_i1055" type="#_x0000_t75" style="width:63.25pt;height:18.15pt" o:ole="">
            <v:imagedata r:id="rId69" o:title=""/>
          </v:shape>
          <o:OLEObject Type="Embed" ProgID="Equation.DSMT4" ShapeID="_x0000_i1055" DrawAspect="Content" ObjectID="_1699976037" r:id="rId70"/>
        </w:object>
      </w:r>
      <w:r>
        <w:rPr>
          <w:rFonts w:ascii="宋体" w:hAnsi="宋体" w:hint="eastAsia"/>
        </w:rPr>
        <w:t>．</w:t>
      </w:r>
      <w:r w:rsidR="002A5C57">
        <w:rPr>
          <w:rFonts w:ascii="宋体" w:hAnsi="宋体" w:hint="eastAsia"/>
        </w:rPr>
        <w:tab/>
      </w:r>
      <w:r w:rsidR="002A5C57">
        <w:rPr>
          <w:rFonts w:ascii="宋体" w:hAnsi="宋体" w:hint="eastAsia"/>
        </w:rPr>
        <w:tab/>
      </w:r>
      <w:r w:rsidR="002A5C57">
        <w:rPr>
          <w:rFonts w:ascii="宋体" w:hAnsi="宋体" w:hint="eastAsia"/>
        </w:rPr>
        <w:tab/>
      </w:r>
      <w:r w:rsidR="002A5C57">
        <w:rPr>
          <w:rFonts w:ascii="宋体" w:hAnsi="宋体" w:hint="eastAsia"/>
        </w:rPr>
        <w:tab/>
      </w:r>
      <w:r w:rsidR="002A5C57">
        <w:rPr>
          <w:rFonts w:ascii="宋体" w:hAnsi="宋体" w:hint="eastAsia"/>
        </w:rPr>
        <w:tab/>
      </w:r>
      <w:r w:rsidRPr="002A5C57">
        <w:t xml:space="preserve">(B) </w:t>
      </w:r>
      <w:r w:rsidR="00ED2B01" w:rsidRPr="00ED2B01">
        <w:rPr>
          <w:position w:val="-10"/>
        </w:rPr>
        <w:object w:dxaOrig="1380" w:dyaOrig="360">
          <v:shape id="_x0000_i1056" type="#_x0000_t75" style="width:68.85pt;height:18.15pt" o:ole="">
            <v:imagedata r:id="rId71" o:title=""/>
          </v:shape>
          <o:OLEObject Type="Embed" ProgID="Equation.DSMT4" ShapeID="_x0000_i1056" DrawAspect="Content" ObjectID="_1699976038" r:id="rId72"/>
        </w:object>
      </w:r>
      <w:r>
        <w:rPr>
          <w:rFonts w:ascii="宋体" w:hAnsi="宋体" w:hint="eastAsia"/>
        </w:rPr>
        <w:t>．</w:t>
      </w:r>
    </w:p>
    <w:p w:rsidR="00D711EB" w:rsidRDefault="00D711EB" w:rsidP="002A5C57">
      <w:pPr>
        <w:ind w:leftChars="200" w:left="480"/>
        <w:rPr>
          <w:rFonts w:ascii="宋体"/>
        </w:rPr>
      </w:pPr>
      <w:r w:rsidRPr="002A5C57">
        <w:t xml:space="preserve">(C) </w:t>
      </w:r>
      <w:r w:rsidR="00ED2B01" w:rsidRPr="00ED2B01">
        <w:rPr>
          <w:position w:val="-10"/>
        </w:rPr>
        <w:object w:dxaOrig="1520" w:dyaOrig="360">
          <v:shape id="_x0000_i1057" type="#_x0000_t75" style="width:75.75pt;height:18.15pt" o:ole="">
            <v:imagedata r:id="rId73" o:title=""/>
          </v:shape>
          <o:OLEObject Type="Embed" ProgID="Equation.DSMT4" ShapeID="_x0000_i1057" DrawAspect="Content" ObjectID="_1699976039" r:id="rId74"/>
        </w:object>
      </w:r>
      <w:r>
        <w:rPr>
          <w:rFonts w:ascii="宋体" w:hAnsi="宋体" w:hint="eastAsia"/>
        </w:rPr>
        <w:t>．</w:t>
      </w:r>
      <w:r w:rsidR="002A5C57">
        <w:rPr>
          <w:rFonts w:ascii="宋体" w:hAnsi="宋体" w:hint="eastAsia"/>
        </w:rPr>
        <w:tab/>
      </w:r>
      <w:r w:rsidR="002A5C57">
        <w:rPr>
          <w:rFonts w:ascii="宋体" w:hAnsi="宋体" w:hint="eastAsia"/>
        </w:rPr>
        <w:tab/>
      </w:r>
      <w:r w:rsidR="002A5C57">
        <w:rPr>
          <w:rFonts w:ascii="宋体" w:hAnsi="宋体" w:hint="eastAsia"/>
        </w:rPr>
        <w:tab/>
      </w:r>
      <w:r w:rsidR="002A5C57">
        <w:rPr>
          <w:rFonts w:ascii="宋体" w:hAnsi="宋体" w:hint="eastAsia"/>
        </w:rPr>
        <w:tab/>
      </w:r>
      <w:r w:rsidRPr="002A5C57">
        <w:t xml:space="preserve">(D) </w:t>
      </w:r>
      <w:r w:rsidR="00ED2B01" w:rsidRPr="00ED2B01">
        <w:rPr>
          <w:position w:val="-10"/>
        </w:rPr>
        <w:object w:dxaOrig="1620" w:dyaOrig="360">
          <v:shape id="_x0000_i1058" type="#_x0000_t75" style="width:80.75pt;height:18.15pt" o:ole="">
            <v:imagedata r:id="rId75" o:title=""/>
          </v:shape>
          <o:OLEObject Type="Embed" ProgID="Equation.DSMT4" ShapeID="_x0000_i1058" DrawAspect="Content" ObjectID="_1699976040" r:id="rId76"/>
        </w:object>
      </w:r>
      <w:r>
        <w:rPr>
          <w:rFonts w:ascii="宋体" w:hAnsi="宋体" w:hint="eastAsia"/>
        </w:rPr>
        <w:t>．</w:t>
      </w:r>
    </w:p>
    <w:p w:rsidR="00F609A2" w:rsidRDefault="00F609A2" w:rsidP="00F609A2">
      <w:pPr>
        <w:rPr>
          <w:rFonts w:ascii="宋体" w:hAnsi="宋体"/>
        </w:rPr>
      </w:pPr>
    </w:p>
    <w:p w:rsidR="00F609A2" w:rsidRPr="00981A07" w:rsidRDefault="00F609A2" w:rsidP="00981A07">
      <w:pPr>
        <w:ind w:left="480" w:hangingChars="200" w:hanging="480"/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C)</w:t>
      </w:r>
      <w:r>
        <w:rPr>
          <w:rFonts w:hint="eastAsia"/>
        </w:rPr>
        <w:t>．</w:t>
      </w:r>
      <w:r>
        <w:rPr>
          <w:rFonts w:ascii="宋体" w:hAnsi="宋体" w:hint="eastAsia"/>
        </w:rPr>
        <w:t>微分方程对应的齐次方程的特征方程为</w:t>
      </w:r>
      <w:r w:rsidR="00ED2B01" w:rsidRPr="00ED2B01">
        <w:rPr>
          <w:position w:val="-6"/>
        </w:rPr>
        <w:object w:dxaOrig="1080" w:dyaOrig="320">
          <v:shape id="_x0000_i1059" type="#_x0000_t75" style="width:53.85pt;height:16.3pt" o:ole="">
            <v:imagedata r:id="rId77" o:title=""/>
          </v:shape>
          <o:OLEObject Type="Embed" ProgID="Equation.DSMT4" ShapeID="_x0000_i1059" DrawAspect="Content" ObjectID="_1699976041" r:id="rId78"/>
        </w:object>
      </w:r>
      <w:r>
        <w:rPr>
          <w:rFonts w:ascii="宋体" w:hAnsi="宋体" w:hint="eastAsia"/>
        </w:rPr>
        <w:t>，解得特征根</w:t>
      </w:r>
      <w:r w:rsidR="00ED2B01" w:rsidRPr="00ED2B01">
        <w:rPr>
          <w:position w:val="-12"/>
        </w:rPr>
        <w:object w:dxaOrig="1420" w:dyaOrig="360">
          <v:shape id="_x0000_i1060" type="#_x0000_t75" style="width:70.75pt;height:18.15pt" o:ole="">
            <v:imagedata r:id="rId79" o:title=""/>
          </v:shape>
          <o:OLEObject Type="Embed" ProgID="Equation.DSMT4" ShapeID="_x0000_i1060" DrawAspect="Content" ObjectID="_1699976042" r:id="rId80"/>
        </w:object>
      </w:r>
      <w:r w:rsidR="00981A07">
        <w:rPr>
          <w:rFonts w:ascii="宋体" w:hAnsi="宋体" w:hint="eastAsia"/>
        </w:rPr>
        <w:t>．所以</w:t>
      </w:r>
      <w:r>
        <w:rPr>
          <w:rFonts w:ascii="宋体" w:hAnsi="宋体" w:hint="eastAsia"/>
        </w:rPr>
        <w:t>非齐次方程</w:t>
      </w:r>
      <w:r w:rsidR="00ED2B01" w:rsidRPr="00ED2B01">
        <w:rPr>
          <w:position w:val="-10"/>
        </w:rPr>
        <w:object w:dxaOrig="1420" w:dyaOrig="360">
          <v:shape id="_x0000_i1061" type="#_x0000_t75" style="width:70.75pt;height:18.15pt" o:ole="">
            <v:imagedata r:id="rId81" o:title=""/>
          </v:shape>
          <o:OLEObject Type="Embed" ProgID="Equation.DSMT4" ShapeID="_x0000_i1061" DrawAspect="Content" ObjectID="_1699976043" r:id="rId82"/>
        </w:object>
      </w:r>
      <w:r>
        <w:rPr>
          <w:rFonts w:ascii="宋体" w:hAnsi="宋体" w:hint="eastAsia"/>
        </w:rPr>
        <w:t>有特解</w:t>
      </w:r>
      <w:r w:rsidR="00ED2B01" w:rsidRPr="00ED2B01">
        <w:rPr>
          <w:position w:val="-12"/>
        </w:rPr>
        <w:object w:dxaOrig="1300" w:dyaOrig="380">
          <v:shape id="_x0000_i1062" type="#_x0000_t75" style="width:65.1pt;height:18.8pt" o:ole="">
            <v:imagedata r:id="rId83" o:title=""/>
          </v:shape>
          <o:OLEObject Type="Embed" ProgID="Equation.DSMT4" ShapeID="_x0000_i1062" DrawAspect="Content" ObjectID="_1699976044" r:id="rId84"/>
        </w:object>
      </w:r>
      <w:r>
        <w:rPr>
          <w:rFonts w:ascii="宋体"/>
        </w:rPr>
        <w:t>,</w:t>
      </w:r>
      <w:r>
        <w:rPr>
          <w:rFonts w:ascii="宋体" w:hAnsi="宋体" w:hint="eastAsia"/>
        </w:rPr>
        <w:t>非齐次方程</w:t>
      </w:r>
      <w:r w:rsidR="00ED2B01" w:rsidRPr="00ED2B01">
        <w:rPr>
          <w:position w:val="-10"/>
        </w:rPr>
        <w:object w:dxaOrig="1500" w:dyaOrig="360">
          <v:shape id="_x0000_i1063" type="#_x0000_t75" style="width:75.15pt;height:18.15pt" o:ole="">
            <v:imagedata r:id="rId85" o:title=""/>
          </v:shape>
          <o:OLEObject Type="Embed" ProgID="Equation.DSMT4" ShapeID="_x0000_i1063" DrawAspect="Content" ObjectID="_1699976045" r:id="rId86"/>
        </w:object>
      </w:r>
      <w:r>
        <w:rPr>
          <w:rFonts w:ascii="宋体" w:hAnsi="宋体" w:hint="eastAsia"/>
        </w:rPr>
        <w:t>有特解</w:t>
      </w:r>
      <w:r w:rsidR="00ED2B01" w:rsidRPr="00ED2B01">
        <w:rPr>
          <w:position w:val="-12"/>
        </w:rPr>
        <w:object w:dxaOrig="1400" w:dyaOrig="380">
          <v:shape id="_x0000_i1064" type="#_x0000_t75" style="width:70.1pt;height:18.8pt" o:ole="">
            <v:imagedata r:id="rId87" o:title=""/>
          </v:shape>
          <o:OLEObject Type="Embed" ProgID="Equation.DSMT4" ShapeID="_x0000_i1064" DrawAspect="Content" ObjectID="_1699976046" r:id="rId88"/>
        </w:object>
      </w:r>
      <w:r w:rsidR="00981A07">
        <w:rPr>
          <w:rFonts w:ascii="宋体" w:hAnsi="宋体" w:hint="eastAsia"/>
        </w:rPr>
        <w:t>．</w:t>
      </w:r>
      <w:r>
        <w:rPr>
          <w:rFonts w:ascii="宋体" w:hAnsi="宋体" w:hint="eastAsia"/>
        </w:rPr>
        <w:t>故由</w:t>
      </w:r>
      <w:r w:rsidR="00981A07">
        <w:rPr>
          <w:rFonts w:ascii="宋体" w:hAnsi="宋体" w:hint="eastAsia"/>
        </w:rPr>
        <w:t>叠加原理</w:t>
      </w:r>
      <w:r>
        <w:rPr>
          <w:rFonts w:ascii="宋体" w:hAnsi="宋体" w:hint="eastAsia"/>
        </w:rPr>
        <w:t>可知非齐次方程</w:t>
      </w:r>
      <w:r w:rsidR="00ED2B01" w:rsidRPr="00ED2B01">
        <w:rPr>
          <w:position w:val="-10"/>
        </w:rPr>
        <w:object w:dxaOrig="2020" w:dyaOrig="360">
          <v:shape id="_x0000_i1065" type="#_x0000_t75" style="width:100.8pt;height:18.15pt" o:ole="">
            <v:imagedata r:id="rId89" o:title=""/>
          </v:shape>
          <o:OLEObject Type="Embed" ProgID="Equation.DSMT4" ShapeID="_x0000_i1065" DrawAspect="Content" ObjectID="_1699976047" r:id="rId90"/>
        </w:object>
      </w:r>
      <w:r w:rsidR="00981A07">
        <w:rPr>
          <w:rFonts w:ascii="宋体" w:hAnsi="宋体" w:hint="eastAsia"/>
        </w:rPr>
        <w:t>的</w:t>
      </w:r>
      <w:r>
        <w:rPr>
          <w:rFonts w:ascii="宋体" w:hAnsi="宋体" w:hint="eastAsia"/>
        </w:rPr>
        <w:t>特解</w:t>
      </w:r>
      <w:r w:rsidR="00981A07">
        <w:rPr>
          <w:rFonts w:ascii="宋体" w:hAnsi="宋体" w:hint="eastAsia"/>
        </w:rPr>
        <w:t>形式为</w:t>
      </w:r>
      <w:r w:rsidR="00ED2B01" w:rsidRPr="00ED2B01">
        <w:rPr>
          <w:position w:val="-10"/>
        </w:rPr>
        <w:object w:dxaOrig="1920" w:dyaOrig="360">
          <v:shape id="_x0000_i1066" type="#_x0000_t75" style="width:95.8pt;height:18.15pt" o:ole="">
            <v:imagedata r:id="rId91" o:title=""/>
          </v:shape>
          <o:OLEObject Type="Embed" ProgID="Equation.DSMT4" ShapeID="_x0000_i1066" DrawAspect="Content" ObjectID="_1699976048" r:id="rId92"/>
        </w:object>
      </w:r>
      <w:r w:rsidR="00981A07">
        <w:rPr>
          <w:rFonts w:hint="eastAsia"/>
        </w:rPr>
        <w:t>．</w:t>
      </w:r>
    </w:p>
    <w:p w:rsidR="00C12D60" w:rsidRPr="00F609A2" w:rsidRDefault="00C12D60" w:rsidP="00C12D60">
      <w:pPr>
        <w:rPr>
          <w:rFonts w:ascii="宋体" w:hAnsi="宋体"/>
        </w:rPr>
      </w:pPr>
    </w:p>
    <w:p w:rsidR="00C12D60" w:rsidRDefault="00C12D60" w:rsidP="00C12D60">
      <w:pPr>
        <w:ind w:left="480" w:hangingChars="200" w:hanging="480"/>
      </w:pPr>
    </w:p>
    <w:p w:rsidR="00C12D60" w:rsidRDefault="00C12D60" w:rsidP="00C12D60">
      <w:pPr>
        <w:ind w:left="480" w:hangingChars="200" w:hanging="480"/>
        <w:rPr>
          <w:rFonts w:ascii="宋体"/>
        </w:rPr>
      </w:pPr>
      <w:r>
        <w:rPr>
          <w:rFonts w:hint="eastAsia"/>
        </w:rPr>
        <w:t>(5)</w:t>
      </w:r>
      <w:r w:rsidRPr="00C12D60">
        <w:rPr>
          <w:rStyle w:val="ae"/>
          <w:rFonts w:hint="eastAsia"/>
        </w:rPr>
        <w:t>【同试卷一第一</w:t>
      </w:r>
      <w:r w:rsidRPr="00C12D60">
        <w:rPr>
          <w:rStyle w:val="ae"/>
        </w:rPr>
        <w:t>(3)</w:t>
      </w:r>
      <w:r w:rsidRPr="00C12D60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设函数</w:t>
      </w:r>
      <w:r w:rsidR="00ED2B01" w:rsidRPr="00ED2B01">
        <w:rPr>
          <w:position w:val="-10"/>
        </w:rPr>
        <w:object w:dxaOrig="540" w:dyaOrig="320">
          <v:shape id="_x0000_i1067" type="#_x0000_t75" style="width:26.9pt;height:16.3pt" o:ole="">
            <v:imagedata r:id="rId93" o:title=""/>
          </v:shape>
          <o:OLEObject Type="Embed" ProgID="Equation.DSMT4" ShapeID="_x0000_i1067" DrawAspect="Content" ObjectID="_1699976049" r:id="rId94"/>
        </w:object>
      </w:r>
      <w:r>
        <w:rPr>
          <w:rFonts w:ascii="宋体" w:hAnsi="宋体" w:hint="eastAsia"/>
        </w:rPr>
        <w:t>具有二阶连续导数，且</w:t>
      </w:r>
      <w:r w:rsidR="00ED2B01" w:rsidRPr="00ED2B01">
        <w:rPr>
          <w:position w:val="-10"/>
        </w:rPr>
        <w:object w:dxaOrig="880" w:dyaOrig="320">
          <v:shape id="_x0000_i1068" type="#_x0000_t75" style="width:43.85pt;height:16.3pt" o:ole="">
            <v:imagedata r:id="rId95" o:title=""/>
          </v:shape>
          <o:OLEObject Type="Embed" ProgID="Equation.DSMT4" ShapeID="_x0000_i1068" DrawAspect="Content" ObjectID="_1699976050" r:id="rId96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920" w:dyaOrig="320">
          <v:shape id="_x0000_i1069" type="#_x0000_t75" style="width:45.7pt;height:16.3pt" o:ole="">
            <v:imagedata r:id="rId97" o:title=""/>
          </v:shape>
          <o:OLEObject Type="Embed" ProgID="Equation.DSMT4" ShapeID="_x0000_i1069" DrawAspect="Content" ObjectID="_1699976051" r:id="rId98"/>
        </w:object>
      </w:r>
      <w:r>
        <w:rPr>
          <w:rFonts w:ascii="宋体" w:hAnsi="宋体" w:hint="eastAsia"/>
        </w:rPr>
        <w:t>，则函数</w:t>
      </w:r>
      <w:r w:rsidR="00ED2B01" w:rsidRPr="00ED2B01">
        <w:rPr>
          <w:position w:val="-10"/>
        </w:rPr>
        <w:object w:dxaOrig="1620" w:dyaOrig="320">
          <v:shape id="_x0000_i1070" type="#_x0000_t75" style="width:80.75pt;height:16.3pt" o:ole="">
            <v:imagedata r:id="rId99" o:title=""/>
          </v:shape>
          <o:OLEObject Type="Embed" ProgID="Equation.DSMT4" ShapeID="_x0000_i1070" DrawAspect="Content" ObjectID="_1699976052" r:id="rId100"/>
        </w:object>
      </w:r>
      <w:r>
        <w:rPr>
          <w:rFonts w:ascii="宋体" w:hAnsi="宋体" w:hint="eastAsia"/>
        </w:rPr>
        <w:t>在点</w:t>
      </w:r>
      <w:r w:rsidR="00ED2B01" w:rsidRPr="00ED2B01">
        <w:rPr>
          <w:position w:val="-10"/>
        </w:rPr>
        <w:object w:dxaOrig="560" w:dyaOrig="320">
          <v:shape id="_x0000_i1071" type="#_x0000_t75" style="width:28.15pt;height:16.3pt" o:ole="">
            <v:imagedata r:id="rId101" o:title=""/>
          </v:shape>
          <o:OLEObject Type="Embed" ProgID="Equation.DSMT4" ShapeID="_x0000_i1071" DrawAspect="Content" ObjectID="_1699976053" r:id="rId102"/>
        </w:object>
      </w:r>
      <w:r>
        <w:rPr>
          <w:rFonts w:ascii="宋体" w:hAnsi="宋体" w:hint="eastAsia"/>
        </w:rPr>
        <w:t>处取得极小值的一个充分条件是</w:t>
      </w:r>
      <w:r w:rsidRPr="001948D4">
        <w:t>(    )</w:t>
      </w:r>
    </w:p>
    <w:p w:rsidR="00C12D60" w:rsidRDefault="00C12D60" w:rsidP="00C12D60">
      <w:pPr>
        <w:ind w:leftChars="200" w:left="480"/>
        <w:rPr>
          <w:rFonts w:ascii="宋体"/>
        </w:rPr>
      </w:pPr>
      <w:r w:rsidRPr="001948D4">
        <w:t xml:space="preserve">(A) </w:t>
      </w:r>
      <w:r w:rsidR="00ED2B01" w:rsidRPr="00ED2B01">
        <w:rPr>
          <w:position w:val="-10"/>
        </w:rPr>
        <w:object w:dxaOrig="859" w:dyaOrig="320">
          <v:shape id="_x0000_i1072" type="#_x0000_t75" style="width:43.2pt;height:16.3pt" o:ole="">
            <v:imagedata r:id="rId103" o:title=""/>
          </v:shape>
          <o:OLEObject Type="Embed" ProgID="Equation.DSMT4" ShapeID="_x0000_i1072" DrawAspect="Content" ObjectID="_1699976054" r:id="rId104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940" w:dyaOrig="320">
          <v:shape id="_x0000_i1073" type="#_x0000_t75" style="width:46.95pt;height:16.3pt" o:ole="">
            <v:imagedata r:id="rId105" o:title=""/>
          </v:shape>
          <o:OLEObject Type="Embed" ProgID="Equation.DSMT4" ShapeID="_x0000_i1073" DrawAspect="Content" ObjectID="_1699976055" r:id="rId106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 xml:space="preserve">(B) </w:t>
      </w:r>
      <w:r w:rsidR="00ED2B01" w:rsidRPr="00ED2B01">
        <w:rPr>
          <w:position w:val="-10"/>
        </w:rPr>
        <w:object w:dxaOrig="859" w:dyaOrig="320">
          <v:shape id="_x0000_i1074" type="#_x0000_t75" style="width:43.2pt;height:16.3pt" o:ole="">
            <v:imagedata r:id="rId107" o:title=""/>
          </v:shape>
          <o:OLEObject Type="Embed" ProgID="Equation.DSMT4" ShapeID="_x0000_i1074" DrawAspect="Content" ObjectID="_1699976056" r:id="rId108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940" w:dyaOrig="320">
          <v:shape id="_x0000_i1075" type="#_x0000_t75" style="width:46.95pt;height:16.3pt" o:ole="">
            <v:imagedata r:id="rId109" o:title=""/>
          </v:shape>
          <o:OLEObject Type="Embed" ProgID="Equation.DSMT4" ShapeID="_x0000_i1075" DrawAspect="Content" ObjectID="_1699976057" r:id="rId110"/>
        </w:object>
      </w:r>
      <w:r>
        <w:rPr>
          <w:rFonts w:ascii="宋体" w:hAnsi="宋体" w:hint="eastAsia"/>
        </w:rPr>
        <w:t>．</w:t>
      </w:r>
    </w:p>
    <w:p w:rsidR="00C12D60" w:rsidRDefault="00C12D60" w:rsidP="00C12D60">
      <w:pPr>
        <w:ind w:leftChars="200" w:left="480"/>
        <w:rPr>
          <w:rFonts w:ascii="宋体"/>
        </w:rPr>
      </w:pPr>
      <w:r w:rsidRPr="001948D4">
        <w:t xml:space="preserve">(C) </w:t>
      </w:r>
      <w:r w:rsidR="00ED2B01" w:rsidRPr="00ED2B01">
        <w:rPr>
          <w:position w:val="-10"/>
        </w:rPr>
        <w:object w:dxaOrig="859" w:dyaOrig="320">
          <v:shape id="_x0000_i1076" type="#_x0000_t75" style="width:43.2pt;height:16.3pt" o:ole="">
            <v:imagedata r:id="rId111" o:title=""/>
          </v:shape>
          <o:OLEObject Type="Embed" ProgID="Equation.DSMT4" ShapeID="_x0000_i1076" DrawAspect="Content" ObjectID="_1699976058" r:id="rId112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940" w:dyaOrig="320">
          <v:shape id="_x0000_i1077" type="#_x0000_t75" style="width:46.95pt;height:16.3pt" o:ole="">
            <v:imagedata r:id="rId113" o:title=""/>
          </v:shape>
          <o:OLEObject Type="Embed" ProgID="Equation.DSMT4" ShapeID="_x0000_i1077" DrawAspect="Content" ObjectID="_1699976059" r:id="rId114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 xml:space="preserve">(D) </w:t>
      </w:r>
      <w:r w:rsidR="00ED2B01" w:rsidRPr="00ED2B01">
        <w:rPr>
          <w:position w:val="-10"/>
        </w:rPr>
        <w:object w:dxaOrig="859" w:dyaOrig="320">
          <v:shape id="_x0000_i1078" type="#_x0000_t75" style="width:43.2pt;height:16.3pt" o:ole="">
            <v:imagedata r:id="rId115" o:title=""/>
          </v:shape>
          <o:OLEObject Type="Embed" ProgID="Equation.DSMT4" ShapeID="_x0000_i1078" DrawAspect="Content" ObjectID="_1699976060" r:id="rId116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940" w:dyaOrig="320">
          <v:shape id="_x0000_i1079" type="#_x0000_t75" style="width:46.95pt;height:16.3pt" o:ole="">
            <v:imagedata r:id="rId117" o:title=""/>
          </v:shape>
          <o:OLEObject Type="Embed" ProgID="Equation.DSMT4" ShapeID="_x0000_i1079" DrawAspect="Content" ObjectID="_1699976061" r:id="rId118"/>
        </w:object>
      </w:r>
      <w:r>
        <w:rPr>
          <w:rFonts w:ascii="宋体" w:hAnsi="宋体" w:hint="eastAsia"/>
        </w:rPr>
        <w:t>．</w:t>
      </w:r>
    </w:p>
    <w:p w:rsidR="00C12D60" w:rsidRDefault="00C12D60" w:rsidP="00C12D60">
      <w:pPr>
        <w:rPr>
          <w:rFonts w:ascii="宋体" w:hAnsi="宋体"/>
        </w:rPr>
      </w:pPr>
    </w:p>
    <w:p w:rsidR="00C12D60" w:rsidRDefault="00C12D60" w:rsidP="00C12D60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A</w:t>
      </w:r>
      <w:r w:rsidRPr="00877F85">
        <w:rPr>
          <w:rFonts w:hint="eastAsia"/>
        </w:rPr>
        <w:t>)</w:t>
      </w:r>
      <w:r>
        <w:rPr>
          <w:rFonts w:ascii="宋体" w:hAnsi="宋体" w:hint="eastAsia"/>
        </w:rPr>
        <w:t>．首先求偏导数得</w:t>
      </w:r>
    </w:p>
    <w:p w:rsidR="00C12D60" w:rsidRDefault="00ED2B01" w:rsidP="00C12D60">
      <w:pPr>
        <w:ind w:firstLineChars="200" w:firstLine="480"/>
        <w:jc w:val="center"/>
        <w:rPr>
          <w:rFonts w:ascii="宋体" w:hAnsi="宋体"/>
        </w:rPr>
      </w:pPr>
      <w:r w:rsidRPr="00ED2B01">
        <w:rPr>
          <w:position w:val="-28"/>
        </w:rPr>
        <w:object w:dxaOrig="3800" w:dyaOrig="660">
          <v:shape id="_x0000_i1080" type="#_x0000_t75" style="width:189.7pt;height:33.2pt" o:ole="">
            <v:imagedata r:id="rId119" o:title=""/>
          </v:shape>
          <o:OLEObject Type="Embed" ProgID="Equation.DSMT4" ShapeID="_x0000_i1080" DrawAspect="Content" ObjectID="_1699976062" r:id="rId120"/>
        </w:object>
      </w:r>
    </w:p>
    <w:p w:rsidR="00C12D60" w:rsidRPr="00B11C73" w:rsidRDefault="00C12D60" w:rsidP="00C12D60">
      <w:pPr>
        <w:ind w:leftChars="200" w:left="480"/>
      </w:pPr>
      <w:r w:rsidRPr="00B11C73">
        <w:rPr>
          <w:rFonts w:hint="eastAsia"/>
        </w:rPr>
        <w:t>因此</w:t>
      </w:r>
      <w:r w:rsidR="00ED2B01" w:rsidRPr="00ED2B01">
        <w:rPr>
          <w:position w:val="-10"/>
        </w:rPr>
        <w:object w:dxaOrig="560" w:dyaOrig="320">
          <v:shape id="_x0000_i1081" type="#_x0000_t75" style="width:28.15pt;height:16.3pt" o:ole="">
            <v:imagedata r:id="rId121" o:title=""/>
          </v:shape>
          <o:OLEObject Type="Embed" ProgID="Equation.DSMT4" ShapeID="_x0000_i1081" DrawAspect="Content" ObjectID="_1699976063" r:id="rId122"/>
        </w:object>
      </w:r>
      <w:r w:rsidRPr="00B11C73">
        <w:rPr>
          <w:rFonts w:hint="eastAsia"/>
        </w:rPr>
        <w:t>是</w:t>
      </w:r>
      <w:r>
        <w:rPr>
          <w:rFonts w:hint="eastAsia"/>
        </w:rPr>
        <w:t>函数的驻点．再求二阶偏导数得</w:t>
      </w:r>
    </w:p>
    <w:p w:rsidR="00C12D60" w:rsidRPr="00B11C73" w:rsidRDefault="00ED2B01" w:rsidP="00C12D60">
      <w:pPr>
        <w:ind w:firstLineChars="200" w:firstLine="480"/>
        <w:jc w:val="center"/>
      </w:pPr>
      <w:r w:rsidRPr="00ED2B01">
        <w:rPr>
          <w:position w:val="-100"/>
        </w:rPr>
        <w:object w:dxaOrig="3720" w:dyaOrig="1760">
          <v:shape id="_x0000_i1082" type="#_x0000_t75" style="width:185.95pt;height:88.3pt" o:ole="">
            <v:imagedata r:id="rId123" o:title=""/>
          </v:shape>
          <o:OLEObject Type="Embed" ProgID="Equation.DSMT4" ShapeID="_x0000_i1082" DrawAspect="Content" ObjectID="_1699976064" r:id="rId124"/>
        </w:object>
      </w:r>
    </w:p>
    <w:p w:rsidR="00C12D60" w:rsidRDefault="00C12D60" w:rsidP="00C12D60">
      <w:pPr>
        <w:ind w:firstLineChars="200" w:firstLine="480"/>
      </w:pPr>
      <w:r>
        <w:rPr>
          <w:rFonts w:hint="eastAsia"/>
        </w:rPr>
        <w:t>当</w:t>
      </w:r>
      <w:r w:rsidR="00ED2B01" w:rsidRPr="00ED2B01">
        <w:rPr>
          <w:position w:val="-10"/>
        </w:rPr>
        <w:object w:dxaOrig="859" w:dyaOrig="320">
          <v:shape id="_x0000_i1083" type="#_x0000_t75" style="width:43.2pt;height:16.3pt" o:ole="">
            <v:imagedata r:id="rId125" o:title=""/>
          </v:shape>
          <o:OLEObject Type="Embed" ProgID="Equation.DSMT4" ShapeID="_x0000_i1083" DrawAspect="Content" ObjectID="_1699976065" r:id="rId126"/>
        </w:object>
      </w:r>
      <w:r>
        <w:rPr>
          <w:rFonts w:ascii="宋体" w:hAnsi="宋体" w:hint="eastAsia"/>
        </w:rPr>
        <w:t>且</w:t>
      </w:r>
      <w:r w:rsidR="00ED2B01" w:rsidRPr="00ED2B01">
        <w:rPr>
          <w:position w:val="-10"/>
        </w:rPr>
        <w:object w:dxaOrig="940" w:dyaOrig="320">
          <v:shape id="_x0000_i1084" type="#_x0000_t75" style="width:46.95pt;height:16.3pt" o:ole="">
            <v:imagedata r:id="rId127" o:title=""/>
          </v:shape>
          <o:OLEObject Type="Embed" ProgID="Equation.DSMT4" ShapeID="_x0000_i1084" DrawAspect="Content" ObjectID="_1699976066" r:id="rId128"/>
        </w:object>
      </w:r>
      <w:r>
        <w:rPr>
          <w:rFonts w:ascii="宋体" w:hAnsi="宋体" w:hint="eastAsia"/>
        </w:rPr>
        <w:t>时，在</w:t>
      </w:r>
      <w:r w:rsidR="00ED2B01" w:rsidRPr="00ED2B01">
        <w:rPr>
          <w:position w:val="-10"/>
        </w:rPr>
        <w:object w:dxaOrig="560" w:dyaOrig="320">
          <v:shape id="_x0000_i1085" type="#_x0000_t75" style="width:28.15pt;height:16.3pt" o:ole="">
            <v:imagedata r:id="rId129" o:title=""/>
          </v:shape>
          <o:OLEObject Type="Embed" ProgID="Equation.DSMT4" ShapeID="_x0000_i1085" DrawAspect="Content" ObjectID="_1699976067" r:id="rId130"/>
        </w:object>
      </w:r>
      <w:r>
        <w:rPr>
          <w:rFonts w:hint="eastAsia"/>
        </w:rPr>
        <w:t>点有</w:t>
      </w:r>
    </w:p>
    <w:p w:rsidR="00C12D60" w:rsidRDefault="00ED2B01" w:rsidP="00C12D60">
      <w:pPr>
        <w:ind w:firstLineChars="200" w:firstLine="480"/>
        <w:jc w:val="center"/>
      </w:pPr>
      <w:r w:rsidRPr="00ED2B01">
        <w:rPr>
          <w:position w:val="-10"/>
        </w:rPr>
        <w:object w:dxaOrig="5700" w:dyaOrig="360">
          <v:shape id="_x0000_i1086" type="#_x0000_t75" style="width:284.85pt;height:18.15pt" o:ole="">
            <v:imagedata r:id="rId131" o:title=""/>
          </v:shape>
          <o:OLEObject Type="Embed" ProgID="Equation.DSMT4" ShapeID="_x0000_i1086" DrawAspect="Content" ObjectID="_1699976068" r:id="rId132"/>
        </w:object>
      </w:r>
    </w:p>
    <w:p w:rsidR="00C12D60" w:rsidRPr="00B11C73" w:rsidRDefault="00C12D60" w:rsidP="00C12D60">
      <w:pPr>
        <w:ind w:firstLineChars="200" w:firstLine="480"/>
      </w:pPr>
      <w:r>
        <w:rPr>
          <w:rFonts w:hint="eastAsia"/>
        </w:rPr>
        <w:t>故函数</w:t>
      </w:r>
      <w:r>
        <w:rPr>
          <w:rFonts w:ascii="宋体" w:hAnsi="宋体" w:hint="eastAsia"/>
        </w:rPr>
        <w:t>在点</w:t>
      </w:r>
      <w:r w:rsidR="00ED2B01" w:rsidRPr="00ED2B01">
        <w:rPr>
          <w:position w:val="-10"/>
        </w:rPr>
        <w:object w:dxaOrig="560" w:dyaOrig="320">
          <v:shape id="_x0000_i1087" type="#_x0000_t75" style="width:28.15pt;height:16.3pt" o:ole="">
            <v:imagedata r:id="rId133" o:title=""/>
          </v:shape>
          <o:OLEObject Type="Embed" ProgID="Equation.DSMT4" ShapeID="_x0000_i1087" DrawAspect="Content" ObjectID="_1699976069" r:id="rId134"/>
        </w:object>
      </w:r>
      <w:r>
        <w:rPr>
          <w:rFonts w:ascii="宋体" w:hAnsi="宋体" w:hint="eastAsia"/>
        </w:rPr>
        <w:t>处取得极小值．</w:t>
      </w:r>
    </w:p>
    <w:p w:rsidR="00C12D60" w:rsidRDefault="00C12D60" w:rsidP="002A5C57"/>
    <w:p w:rsidR="00C12D60" w:rsidRDefault="00C12D60" w:rsidP="002A5C57"/>
    <w:p w:rsidR="00C12D60" w:rsidRDefault="00C12D60" w:rsidP="00C12D60">
      <w:pPr>
        <w:ind w:left="480" w:hangingChars="200" w:hanging="480"/>
        <w:rPr>
          <w:rFonts w:ascii="宋体"/>
        </w:rPr>
      </w:pPr>
      <w:r w:rsidRPr="00202E48">
        <w:t>(</w:t>
      </w:r>
      <w:r>
        <w:rPr>
          <w:rFonts w:hint="eastAsia"/>
        </w:rPr>
        <w:t>6</w:t>
      </w:r>
      <w:r w:rsidRPr="00202E48">
        <w:t>)</w:t>
      </w:r>
      <w:r w:rsidRPr="00C12D60">
        <w:rPr>
          <w:rStyle w:val="ae"/>
          <w:rFonts w:hint="eastAsia"/>
        </w:rPr>
        <w:t>【同试卷一第一</w:t>
      </w:r>
      <w:r w:rsidRPr="00C12D60">
        <w:rPr>
          <w:rStyle w:val="ae"/>
        </w:rPr>
        <w:t>(</w:t>
      </w:r>
      <w:r>
        <w:rPr>
          <w:rStyle w:val="ae"/>
          <w:rFonts w:hint="eastAsia"/>
        </w:rPr>
        <w:t>4</w:t>
      </w:r>
      <w:r w:rsidRPr="00C12D60">
        <w:rPr>
          <w:rStyle w:val="ae"/>
        </w:rPr>
        <w:t>)</w:t>
      </w:r>
      <w:r w:rsidRPr="00C12D60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设</w:t>
      </w:r>
      <w:r w:rsidR="00764229" w:rsidRPr="00C40E02">
        <w:rPr>
          <w:position w:val="-18"/>
        </w:rPr>
        <w:object w:dxaOrig="1600" w:dyaOrig="600">
          <v:shape id="_x0000_i1346" type="#_x0000_t75" style="width:80.15pt;height:30.05pt" o:ole="">
            <v:imagedata r:id="rId135" o:title=""/>
          </v:shape>
          <o:OLEObject Type="Embed" ProgID="Equation.DSMT4" ShapeID="_x0000_i1346" DrawAspect="Content" ObjectID="_1699976070" r:id="rId136"/>
        </w:object>
      </w:r>
      <w:r w:rsidR="00764229">
        <w:rPr>
          <w:rFonts w:ascii="宋体" w:hAnsi="宋体" w:hint="eastAsia"/>
        </w:rPr>
        <w:t>，</w:t>
      </w:r>
      <w:r w:rsidR="00764229" w:rsidRPr="00C40E02">
        <w:rPr>
          <w:position w:val="-18"/>
        </w:rPr>
        <w:object w:dxaOrig="1640" w:dyaOrig="600">
          <v:shape id="_x0000_i1345" type="#_x0000_t75" style="width:82pt;height:30.05pt" o:ole="">
            <v:imagedata r:id="rId137" o:title=""/>
          </v:shape>
          <o:OLEObject Type="Embed" ProgID="Equation.DSMT4" ShapeID="_x0000_i1345" DrawAspect="Content" ObjectID="_1699976071" r:id="rId138"/>
        </w:object>
      </w:r>
      <w:r w:rsidR="00764229">
        <w:rPr>
          <w:rFonts w:ascii="宋体" w:hAnsi="宋体" w:hint="eastAsia"/>
        </w:rPr>
        <w:t>，</w:t>
      </w:r>
      <w:r w:rsidR="00764229" w:rsidRPr="00C40E02">
        <w:rPr>
          <w:position w:val="-18"/>
        </w:rPr>
        <w:object w:dxaOrig="1700" w:dyaOrig="600">
          <v:shape id="_x0000_i1344" type="#_x0000_t75" style="width:85.15pt;height:30.05pt" o:ole="">
            <v:imagedata r:id="rId139" o:title=""/>
          </v:shape>
          <o:OLEObject Type="Embed" ProgID="Equation.DSMT4" ShapeID="_x0000_i1344" DrawAspect="Content" ObjectID="_1699976072" r:id="rId140"/>
        </w:object>
      </w:r>
      <w:r>
        <w:rPr>
          <w:rFonts w:ascii="宋体" w:hAnsi="宋体" w:hint="eastAsia"/>
        </w:rPr>
        <w:t>，则</w:t>
      </w:r>
      <w:r w:rsidR="00ED2B01" w:rsidRPr="00ED2B01">
        <w:rPr>
          <w:position w:val="-10"/>
        </w:rPr>
        <w:object w:dxaOrig="700" w:dyaOrig="300">
          <v:shape id="_x0000_i1088" type="#_x0000_t75" style="width:35.05pt;height:15.05pt" o:ole="">
            <v:imagedata r:id="rId141" o:title=""/>
          </v:shape>
          <o:OLEObject Type="Embed" ProgID="Equation.DSMT4" ShapeID="_x0000_i1088" DrawAspect="Content" ObjectID="_1699976073" r:id="rId142"/>
        </w:object>
      </w:r>
      <w:r>
        <w:rPr>
          <w:rFonts w:ascii="宋体" w:hAnsi="宋体" w:hint="eastAsia"/>
        </w:rPr>
        <w:t>的大小关系是</w:t>
      </w:r>
      <w:r w:rsidRPr="001948D4">
        <w:t>(    )</w:t>
      </w:r>
    </w:p>
    <w:p w:rsidR="00C12D60" w:rsidRDefault="00C12D60" w:rsidP="00C12D60">
      <w:pPr>
        <w:ind w:firstLineChars="200" w:firstLine="480"/>
        <w:rPr>
          <w:rFonts w:ascii="宋体"/>
        </w:rPr>
      </w:pPr>
      <w:r w:rsidRPr="001948D4">
        <w:t xml:space="preserve">(A) </w:t>
      </w:r>
      <w:r w:rsidR="00ED2B01" w:rsidRPr="00ED2B01">
        <w:rPr>
          <w:position w:val="-10"/>
        </w:rPr>
        <w:object w:dxaOrig="920" w:dyaOrig="300">
          <v:shape id="_x0000_i1089" type="#_x0000_t75" style="width:45.7pt;height:15.05pt" o:ole="">
            <v:imagedata r:id="rId143" o:title=""/>
          </v:shape>
          <o:OLEObject Type="Embed" ProgID="Equation.DSMT4" ShapeID="_x0000_i1089" DrawAspect="Content" ObjectID="_1699976074" r:id="rId144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 xml:space="preserve">(B) </w:t>
      </w:r>
      <w:r w:rsidR="00ED2B01" w:rsidRPr="00ED2B01">
        <w:rPr>
          <w:position w:val="-10"/>
        </w:rPr>
        <w:object w:dxaOrig="920" w:dyaOrig="300">
          <v:shape id="_x0000_i1090" type="#_x0000_t75" style="width:45.7pt;height:15.05pt" o:ole="">
            <v:imagedata r:id="rId145" o:title=""/>
          </v:shape>
          <o:OLEObject Type="Embed" ProgID="Equation.DSMT4" ShapeID="_x0000_i1090" DrawAspect="Content" ObjectID="_1699976075" r:id="rId146"/>
        </w:object>
      </w:r>
      <w:r>
        <w:rPr>
          <w:rFonts w:ascii="宋体" w:hAnsi="宋体" w:hint="eastAsia"/>
        </w:rPr>
        <w:t>．</w:t>
      </w:r>
    </w:p>
    <w:p w:rsidR="00C12D60" w:rsidRDefault="00C12D60" w:rsidP="00C12D60">
      <w:pPr>
        <w:ind w:firstLineChars="200" w:firstLine="480"/>
        <w:rPr>
          <w:rFonts w:ascii="宋体"/>
        </w:rPr>
      </w:pPr>
      <w:r w:rsidRPr="001948D4">
        <w:t xml:space="preserve">(C) </w:t>
      </w:r>
      <w:r w:rsidR="00ED2B01" w:rsidRPr="00ED2B01">
        <w:rPr>
          <w:position w:val="-10"/>
        </w:rPr>
        <w:object w:dxaOrig="920" w:dyaOrig="300">
          <v:shape id="_x0000_i1091" type="#_x0000_t75" style="width:45.7pt;height:15.05pt" o:ole="">
            <v:imagedata r:id="rId147" o:title=""/>
          </v:shape>
          <o:OLEObject Type="Embed" ProgID="Equation.DSMT4" ShapeID="_x0000_i1091" DrawAspect="Content" ObjectID="_1699976076" r:id="rId148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 xml:space="preserve">(D) </w:t>
      </w:r>
      <w:r w:rsidR="00ED2B01" w:rsidRPr="00ED2B01">
        <w:rPr>
          <w:position w:val="-10"/>
        </w:rPr>
        <w:object w:dxaOrig="920" w:dyaOrig="300">
          <v:shape id="_x0000_i1092" type="#_x0000_t75" style="width:45.7pt;height:15.05pt" o:ole="">
            <v:imagedata r:id="rId149" o:title=""/>
          </v:shape>
          <o:OLEObject Type="Embed" ProgID="Equation.DSMT4" ShapeID="_x0000_i1092" DrawAspect="Content" ObjectID="_1699976077" r:id="rId150"/>
        </w:object>
      </w:r>
      <w:r>
        <w:rPr>
          <w:rFonts w:ascii="宋体" w:hAnsi="宋体" w:hint="eastAsia"/>
        </w:rPr>
        <w:t>．</w:t>
      </w:r>
    </w:p>
    <w:p w:rsidR="00C12D60" w:rsidRDefault="00C12D60" w:rsidP="00C12D60">
      <w:pPr>
        <w:rPr>
          <w:rFonts w:ascii="宋体" w:hAnsi="宋体"/>
        </w:rPr>
      </w:pPr>
    </w:p>
    <w:p w:rsidR="00C12D60" w:rsidRDefault="00C12D60" w:rsidP="00C12D60">
      <w:pPr>
        <w:ind w:left="480" w:hangingChars="200" w:hanging="480"/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B</w:t>
      </w:r>
      <w:r w:rsidRPr="00877F85">
        <w:rPr>
          <w:rFonts w:hint="eastAsia"/>
        </w:rPr>
        <w:t>)</w: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  <w:szCs w:val="21"/>
        </w:rPr>
        <w:t>因为</w:t>
      </w:r>
      <w:r w:rsidR="00ED2B01" w:rsidRPr="00ED2B01">
        <w:rPr>
          <w:position w:val="-24"/>
        </w:rPr>
        <w:object w:dxaOrig="960" w:dyaOrig="620">
          <v:shape id="_x0000_i1093" type="#_x0000_t75" style="width:48.2pt;height:31.3pt" o:ole="">
            <v:imagedata r:id="rId151" o:title=""/>
          </v:shape>
          <o:OLEObject Type="Embed" ProgID="Equation.DSMT4" ShapeID="_x0000_i1093" DrawAspect="Content" ObjectID="_1699976078" r:id="rId152"/>
        </w:object>
      </w:r>
      <w:r>
        <w:rPr>
          <w:rFonts w:ascii="宋体" w:hAnsi="宋体" w:hint="eastAsia"/>
        </w:rPr>
        <w:t>时，</w:t>
      </w:r>
      <w:r w:rsidR="00ED2B01" w:rsidRPr="00ED2B01">
        <w:rPr>
          <w:position w:val="-6"/>
        </w:rPr>
        <w:object w:dxaOrig="2620" w:dyaOrig="279">
          <v:shape id="_x0000_i1094" type="#_x0000_t75" style="width:130.85pt;height:13.75pt" o:ole="">
            <v:imagedata r:id="rId153" o:title=""/>
          </v:shape>
          <o:OLEObject Type="Embed" ProgID="Equation.DSMT4" ShapeID="_x0000_i1094" DrawAspect="Content" ObjectID="_1699976079" r:id="rId154"/>
        </w:object>
      </w:r>
      <w:r>
        <w:rPr>
          <w:rFonts w:ascii="宋体" w:hAnsi="宋体" w:hint="eastAsia"/>
        </w:rPr>
        <w:t>，又因为</w:t>
      </w:r>
      <w:r w:rsidR="00ED2B01" w:rsidRPr="00025957">
        <w:rPr>
          <w:position w:val="-4"/>
        </w:rPr>
        <w:object w:dxaOrig="420" w:dyaOrig="260">
          <v:shape id="_x0000_i1095" type="#_x0000_t75" style="width:21.3pt;height:13.15pt" o:ole="">
            <v:imagedata r:id="rId155" o:title=""/>
          </v:shape>
          <o:OLEObject Type="Embed" ProgID="Equation.DSMT4" ShapeID="_x0000_i1095" DrawAspect="Content" ObjectID="_1699976080" r:id="rId156"/>
        </w:object>
      </w:r>
      <w:r>
        <w:rPr>
          <w:rFonts w:ascii="宋体" w:hAnsi="宋体" w:hint="eastAsia"/>
        </w:rPr>
        <w:t>单调递增，所以</w:t>
      </w:r>
      <w:r w:rsidR="00ED2B01" w:rsidRPr="00ED2B01">
        <w:rPr>
          <w:position w:val="-6"/>
        </w:rPr>
        <w:object w:dxaOrig="2600" w:dyaOrig="279">
          <v:shape id="_x0000_i1096" type="#_x0000_t75" style="width:130.25pt;height:13.75pt" o:ole="">
            <v:imagedata r:id="rId157" o:title=""/>
          </v:shape>
          <o:OLEObject Type="Embed" ProgID="Equation.DSMT4" ShapeID="_x0000_i1096" DrawAspect="Content" ObjectID="_1699976081" r:id="rId158"/>
        </w:object>
      </w:r>
      <w:r>
        <w:rPr>
          <w:rFonts w:ascii="宋体" w:hAnsi="宋体" w:hint="eastAsia"/>
        </w:rPr>
        <w:t>．从而由定积分的保号性可得</w:t>
      </w:r>
      <w:r w:rsidR="00ED2B01" w:rsidRPr="00ED2B01">
        <w:rPr>
          <w:position w:val="-10"/>
        </w:rPr>
        <w:object w:dxaOrig="920" w:dyaOrig="300">
          <v:shape id="_x0000_i1097" type="#_x0000_t75" style="width:45.7pt;height:15.05pt" o:ole="">
            <v:imagedata r:id="rId159" o:title=""/>
          </v:shape>
          <o:OLEObject Type="Embed" ProgID="Equation.DSMT4" ShapeID="_x0000_i1097" DrawAspect="Content" ObjectID="_1699976082" r:id="rId160"/>
        </w:object>
      </w:r>
      <w:r w:rsidRPr="00A479D0">
        <w:rPr>
          <w:rFonts w:hint="eastAsia"/>
        </w:rPr>
        <w:t>．</w:t>
      </w:r>
    </w:p>
    <w:p w:rsidR="00C12D60" w:rsidRDefault="00C12D60" w:rsidP="00C12D60">
      <w:pPr>
        <w:rPr>
          <w:rFonts w:ascii="宋体" w:hAnsi="宋体"/>
          <w:szCs w:val="21"/>
        </w:rPr>
      </w:pPr>
    </w:p>
    <w:p w:rsidR="00C12D60" w:rsidRDefault="00C12D60" w:rsidP="00C12D60">
      <w:pPr>
        <w:rPr>
          <w:rFonts w:ascii="宋体" w:hAnsi="宋体"/>
          <w:szCs w:val="21"/>
        </w:rPr>
      </w:pPr>
    </w:p>
    <w:p w:rsidR="00C12D60" w:rsidRDefault="00C12D60" w:rsidP="00C12D60">
      <w:pPr>
        <w:ind w:left="480" w:hangingChars="200" w:hanging="480"/>
        <w:rPr>
          <w:rFonts w:ascii="宋体" w:hAnsi="宋体"/>
          <w:szCs w:val="21"/>
        </w:rPr>
      </w:pPr>
      <w:r w:rsidRPr="00202E48">
        <w:lastRenderedPageBreak/>
        <w:t>(</w:t>
      </w:r>
      <w:r>
        <w:rPr>
          <w:rFonts w:hint="eastAsia"/>
        </w:rPr>
        <w:t>7</w:t>
      </w:r>
      <w:r w:rsidRPr="00202E48">
        <w:t>)</w:t>
      </w:r>
      <w:r w:rsidRPr="00C12D60">
        <w:rPr>
          <w:rStyle w:val="ae"/>
          <w:rFonts w:hint="eastAsia"/>
        </w:rPr>
        <w:t>【同试卷一第一</w:t>
      </w:r>
      <w:r w:rsidRPr="00C12D60">
        <w:rPr>
          <w:rStyle w:val="ae"/>
        </w:rPr>
        <w:t>(</w:t>
      </w:r>
      <w:r>
        <w:rPr>
          <w:rStyle w:val="ae"/>
          <w:rFonts w:hint="eastAsia"/>
        </w:rPr>
        <w:t>5</w:t>
      </w:r>
      <w:r w:rsidRPr="00C12D60">
        <w:rPr>
          <w:rStyle w:val="ae"/>
        </w:rPr>
        <w:t>)</w:t>
      </w:r>
      <w:r w:rsidRPr="00C12D60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ED2B01" w:rsidRPr="00025957">
        <w:rPr>
          <w:position w:val="-4"/>
        </w:rPr>
        <w:object w:dxaOrig="240" w:dyaOrig="260">
          <v:shape id="_x0000_i1098" type="#_x0000_t75" style="width:11.9pt;height:13.15pt" o:ole="">
            <v:imagedata r:id="rId161" o:title=""/>
          </v:shape>
          <o:OLEObject Type="Embed" ProgID="Equation.DSMT4" ShapeID="_x0000_i1098" DrawAspect="Content" ObjectID="_1699976083" r:id="rId162"/>
        </w:object>
      </w:r>
      <w:r>
        <w:rPr>
          <w:rFonts w:ascii="宋体" w:hAnsi="宋体" w:hint="eastAsia"/>
          <w:szCs w:val="21"/>
        </w:rPr>
        <w:t>为</w:t>
      </w:r>
      <w:r w:rsidR="00ED2B01" w:rsidRPr="00ED2B01">
        <w:rPr>
          <w:position w:val="-6"/>
        </w:rPr>
        <w:object w:dxaOrig="180" w:dyaOrig="279">
          <v:shape id="_x0000_i1099" type="#_x0000_t75" style="width:8.75pt;height:13.75pt" o:ole="">
            <v:imagedata r:id="rId163" o:title=""/>
          </v:shape>
          <o:OLEObject Type="Embed" ProgID="Equation.DSMT4" ShapeID="_x0000_i1099" DrawAspect="Content" ObjectID="_1699976084" r:id="rId164"/>
        </w:object>
      </w:r>
      <w:r>
        <w:rPr>
          <w:rFonts w:ascii="宋体" w:hAnsi="宋体" w:hint="eastAsia"/>
          <w:szCs w:val="21"/>
        </w:rPr>
        <w:t>阶矩阵，将</w:t>
      </w:r>
      <w:r w:rsidR="00ED2B01" w:rsidRPr="00025957">
        <w:rPr>
          <w:position w:val="-4"/>
        </w:rPr>
        <w:object w:dxaOrig="240" w:dyaOrig="260">
          <v:shape id="_x0000_i1100" type="#_x0000_t75" style="width:11.9pt;height:13.15pt" o:ole="">
            <v:imagedata r:id="rId165" o:title=""/>
          </v:shape>
          <o:OLEObject Type="Embed" ProgID="Equation.DSMT4" ShapeID="_x0000_i1100" DrawAspect="Content" ObjectID="_1699976085" r:id="rId166"/>
        </w:object>
      </w:r>
      <w:r>
        <w:rPr>
          <w:rFonts w:ascii="宋体" w:hAnsi="宋体" w:hint="eastAsia"/>
          <w:szCs w:val="21"/>
        </w:rPr>
        <w:t>的第</w:t>
      </w:r>
      <w:r w:rsidR="00ED2B01" w:rsidRPr="00025957">
        <w:rPr>
          <w:position w:val="-4"/>
        </w:rPr>
        <w:object w:dxaOrig="180" w:dyaOrig="260">
          <v:shape id="_x0000_i1101" type="#_x0000_t75" style="width:8.75pt;height:13.15pt" o:ole="">
            <v:imagedata r:id="rId167" o:title=""/>
          </v:shape>
          <o:OLEObject Type="Embed" ProgID="Equation.DSMT4" ShapeID="_x0000_i1101" DrawAspect="Content" ObjectID="_1699976086" r:id="rId168"/>
        </w:object>
      </w:r>
      <w:r>
        <w:rPr>
          <w:rFonts w:ascii="宋体" w:hAnsi="宋体" w:hint="eastAsia"/>
          <w:szCs w:val="21"/>
        </w:rPr>
        <w:t>列加到第</w:t>
      </w:r>
      <w:r w:rsidR="00ED2B01" w:rsidRPr="00025957">
        <w:rPr>
          <w:position w:val="-4"/>
        </w:rPr>
        <w:object w:dxaOrig="180" w:dyaOrig="260">
          <v:shape id="_x0000_i1102" type="#_x0000_t75" style="width:8.75pt;height:13.15pt" o:ole="">
            <v:imagedata r:id="rId169" o:title=""/>
          </v:shape>
          <o:OLEObject Type="Embed" ProgID="Equation.DSMT4" ShapeID="_x0000_i1102" DrawAspect="Content" ObjectID="_1699976087" r:id="rId170"/>
        </w:object>
      </w:r>
      <w:r>
        <w:rPr>
          <w:rFonts w:ascii="宋体" w:hAnsi="宋体" w:hint="eastAsia"/>
          <w:szCs w:val="21"/>
        </w:rPr>
        <w:t>列得矩阵</w:t>
      </w:r>
      <w:r w:rsidR="00ED2B01" w:rsidRPr="00025957">
        <w:rPr>
          <w:position w:val="-4"/>
        </w:rPr>
        <w:object w:dxaOrig="220" w:dyaOrig="240">
          <v:shape id="_x0000_i1103" type="#_x0000_t75" style="width:11.25pt;height:11.9pt" o:ole="">
            <v:imagedata r:id="rId171" o:title=""/>
          </v:shape>
          <o:OLEObject Type="Embed" ProgID="Equation.DSMT4" ShapeID="_x0000_i1103" DrawAspect="Content" ObjectID="_1699976088" r:id="rId172"/>
        </w:object>
      </w:r>
      <w:r>
        <w:rPr>
          <w:rFonts w:ascii="宋体" w:hAnsi="宋体" w:hint="eastAsia"/>
          <w:szCs w:val="21"/>
        </w:rPr>
        <w:t>，再交换</w:t>
      </w:r>
      <w:r w:rsidR="00ED2B01" w:rsidRPr="00025957">
        <w:rPr>
          <w:position w:val="-4"/>
        </w:rPr>
        <w:object w:dxaOrig="220" w:dyaOrig="240">
          <v:shape id="_x0000_i1104" type="#_x0000_t75" style="width:11.25pt;height:11.9pt" o:ole="">
            <v:imagedata r:id="rId173" o:title=""/>
          </v:shape>
          <o:OLEObject Type="Embed" ProgID="Equation.DSMT4" ShapeID="_x0000_i1104" DrawAspect="Content" ObjectID="_1699976089" r:id="rId174"/>
        </w:object>
      </w:r>
      <w:r>
        <w:rPr>
          <w:rFonts w:ascii="宋体" w:hAnsi="宋体" w:hint="eastAsia"/>
          <w:szCs w:val="21"/>
        </w:rPr>
        <w:t>的第</w:t>
      </w:r>
      <w:r w:rsidR="00ED2B01" w:rsidRPr="00025957">
        <w:rPr>
          <w:position w:val="-4"/>
        </w:rPr>
        <w:object w:dxaOrig="180" w:dyaOrig="260">
          <v:shape id="_x0000_i1105" type="#_x0000_t75" style="width:8.75pt;height:13.15pt" o:ole="">
            <v:imagedata r:id="rId175" o:title=""/>
          </v:shape>
          <o:OLEObject Type="Embed" ProgID="Equation.DSMT4" ShapeID="_x0000_i1105" DrawAspect="Content" ObjectID="_1699976090" r:id="rId176"/>
        </w:object>
      </w:r>
      <w:r>
        <w:rPr>
          <w:rFonts w:ascii="宋体" w:hAnsi="宋体" w:hint="eastAsia"/>
          <w:szCs w:val="21"/>
        </w:rPr>
        <w:t>行与第</w:t>
      </w:r>
      <w:r w:rsidR="00ED2B01" w:rsidRPr="00ED2B01">
        <w:rPr>
          <w:position w:val="-6"/>
        </w:rPr>
        <w:object w:dxaOrig="180" w:dyaOrig="279">
          <v:shape id="_x0000_i1106" type="#_x0000_t75" style="width:8.75pt;height:13.75pt" o:ole="">
            <v:imagedata r:id="rId177" o:title=""/>
          </v:shape>
          <o:OLEObject Type="Embed" ProgID="Equation.DSMT4" ShapeID="_x0000_i1106" DrawAspect="Content" ObjectID="_1699976091" r:id="rId178"/>
        </w:object>
      </w:r>
      <w:r>
        <w:rPr>
          <w:rFonts w:ascii="宋体" w:hAnsi="宋体" w:hint="eastAsia"/>
          <w:szCs w:val="21"/>
        </w:rPr>
        <w:t>行得单位矩阵，记</w:t>
      </w:r>
      <w:r w:rsidR="00ED2B01" w:rsidRPr="00ED2B01">
        <w:rPr>
          <w:position w:val="-50"/>
        </w:rPr>
        <w:object w:dxaOrig="1540" w:dyaOrig="1120">
          <v:shape id="_x0000_i1107" type="#_x0000_t75" style="width:77pt;height:55.7pt" o:ole="">
            <v:imagedata r:id="rId179" o:title=""/>
          </v:shape>
          <o:OLEObject Type="Embed" ProgID="Equation.DSMT4" ShapeID="_x0000_i1107" DrawAspect="Content" ObjectID="_1699976092" r:id="rId180"/>
        </w:object>
      </w:r>
      <w:r>
        <w:rPr>
          <w:rFonts w:ascii="宋体" w:hAnsi="宋体" w:hint="eastAsia"/>
          <w:szCs w:val="21"/>
        </w:rPr>
        <w:t>，</w:t>
      </w:r>
      <w:r w:rsidR="00ED2B01" w:rsidRPr="00ED2B01">
        <w:rPr>
          <w:position w:val="-50"/>
        </w:rPr>
        <w:object w:dxaOrig="1540" w:dyaOrig="1120">
          <v:shape id="_x0000_i1108" type="#_x0000_t75" style="width:77pt;height:55.7pt" o:ole="">
            <v:imagedata r:id="rId181" o:title=""/>
          </v:shape>
          <o:OLEObject Type="Embed" ProgID="Equation.DSMT4" ShapeID="_x0000_i1108" DrawAspect="Content" ObjectID="_1699976093" r:id="rId182"/>
        </w:object>
      </w:r>
      <w:r>
        <w:rPr>
          <w:rFonts w:ascii="宋体" w:hAnsi="宋体" w:hint="eastAsia"/>
          <w:szCs w:val="21"/>
        </w:rPr>
        <w:t>，则</w:t>
      </w:r>
      <w:r w:rsidR="00ED2B01" w:rsidRPr="00025957">
        <w:rPr>
          <w:position w:val="-4"/>
        </w:rPr>
        <w:object w:dxaOrig="420" w:dyaOrig="260">
          <v:shape id="_x0000_i1109" type="#_x0000_t75" style="width:21.3pt;height:13.15pt" o:ole="">
            <v:imagedata r:id="rId183" o:title=""/>
          </v:shape>
          <o:OLEObject Type="Embed" ProgID="Equation.DSMT4" ShapeID="_x0000_i1109" DrawAspect="Content" ObjectID="_1699976094" r:id="rId184"/>
        </w:object>
      </w:r>
      <w:r w:rsidRPr="001948D4">
        <w:t>(    )</w:t>
      </w:r>
    </w:p>
    <w:p w:rsidR="00C12D60" w:rsidRDefault="00C12D60" w:rsidP="00C12D60">
      <w:pPr>
        <w:tabs>
          <w:tab w:val="left" w:pos="2410"/>
          <w:tab w:val="left" w:pos="4253"/>
          <w:tab w:val="left" w:pos="6237"/>
        </w:tabs>
        <w:ind w:firstLineChars="200" w:firstLine="480"/>
        <w:rPr>
          <w:rFonts w:ascii="宋体"/>
          <w:szCs w:val="21"/>
        </w:rPr>
      </w:pPr>
      <w:r w:rsidRPr="001948D4">
        <w:t xml:space="preserve">(A) </w:t>
      </w:r>
      <w:r w:rsidR="00ED2B01" w:rsidRPr="00ED2B01">
        <w:rPr>
          <w:position w:val="-12"/>
        </w:rPr>
        <w:object w:dxaOrig="420" w:dyaOrig="360">
          <v:shape id="_x0000_i1110" type="#_x0000_t75" style="width:21.3pt;height:18.15pt" o:ole="">
            <v:imagedata r:id="rId185" o:title=""/>
          </v:shape>
          <o:OLEObject Type="Embed" ProgID="Equation.DSMT4" ShapeID="_x0000_i1110" DrawAspect="Content" ObjectID="_1699976095" r:id="rId18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  </w:t>
      </w:r>
      <w:r w:rsidRPr="001948D4">
        <w:t xml:space="preserve">(B) </w:t>
      </w:r>
      <w:r w:rsidR="00ED2B01" w:rsidRPr="00ED2B01">
        <w:rPr>
          <w:position w:val="-12"/>
        </w:rPr>
        <w:object w:dxaOrig="560" w:dyaOrig="380">
          <v:shape id="_x0000_i1111" type="#_x0000_t75" style="width:28.15pt;height:18.8pt" o:ole="">
            <v:imagedata r:id="rId187" o:title=""/>
          </v:shape>
          <o:OLEObject Type="Embed" ProgID="Equation.DSMT4" ShapeID="_x0000_i1111" DrawAspect="Content" ObjectID="_1699976096" r:id="rId18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</w:t>
      </w:r>
      <w:r>
        <w:rPr>
          <w:rFonts w:ascii="宋体" w:hAnsi="宋体" w:hint="eastAsia"/>
          <w:szCs w:val="21"/>
        </w:rPr>
        <w:t xml:space="preserve">  </w:t>
      </w:r>
      <w:r w:rsidRPr="001948D4">
        <w:t xml:space="preserve">(C) </w:t>
      </w:r>
      <w:r w:rsidR="00ED2B01" w:rsidRPr="00ED2B01">
        <w:rPr>
          <w:position w:val="-12"/>
        </w:rPr>
        <w:object w:dxaOrig="420" w:dyaOrig="360">
          <v:shape id="_x0000_i1112" type="#_x0000_t75" style="width:21.3pt;height:18.15pt" o:ole="">
            <v:imagedata r:id="rId189" o:title=""/>
          </v:shape>
          <o:OLEObject Type="Embed" ProgID="Equation.DSMT4" ShapeID="_x0000_i1112" DrawAspect="Content" ObjectID="_1699976097" r:id="rId19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  </w:t>
      </w:r>
      <w:r w:rsidRPr="001948D4">
        <w:t xml:space="preserve">(D) </w:t>
      </w:r>
      <w:r w:rsidR="00ED2B01" w:rsidRPr="00ED2B01">
        <w:rPr>
          <w:position w:val="-12"/>
        </w:rPr>
        <w:object w:dxaOrig="560" w:dyaOrig="380">
          <v:shape id="_x0000_i1113" type="#_x0000_t75" style="width:28.15pt;height:18.8pt" o:ole="">
            <v:imagedata r:id="rId191" o:title=""/>
          </v:shape>
          <o:OLEObject Type="Embed" ProgID="Equation.DSMT4" ShapeID="_x0000_i1113" DrawAspect="Content" ObjectID="_1699976098" r:id="rId192"/>
        </w:object>
      </w:r>
      <w:r>
        <w:rPr>
          <w:rFonts w:ascii="宋体" w:hAnsi="宋体" w:hint="eastAsia"/>
          <w:szCs w:val="21"/>
        </w:rPr>
        <w:t>．</w:t>
      </w:r>
    </w:p>
    <w:p w:rsidR="00C12D60" w:rsidRDefault="00C12D60" w:rsidP="00C12D60">
      <w:pPr>
        <w:rPr>
          <w:rFonts w:ascii="宋体" w:hAnsi="宋体"/>
        </w:rPr>
      </w:pPr>
    </w:p>
    <w:p w:rsidR="00C12D60" w:rsidRDefault="00C12D60" w:rsidP="00C12D60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D</w:t>
      </w:r>
      <w:r w:rsidRPr="00877F85">
        <w:rPr>
          <w:rFonts w:hint="eastAsia"/>
        </w:rPr>
        <w:t>)</w:t>
      </w:r>
      <w:r>
        <w:rPr>
          <w:rFonts w:ascii="宋体" w:hAnsi="宋体" w:hint="eastAsia"/>
        </w:rPr>
        <w:t>．由初等变换与初等矩阵的关系得</w:t>
      </w:r>
    </w:p>
    <w:p w:rsidR="00C12D60" w:rsidRDefault="00ED2B01" w:rsidP="00C12D60">
      <w:pPr>
        <w:jc w:val="center"/>
        <w:rPr>
          <w:rFonts w:ascii="宋体" w:hAnsi="宋体"/>
          <w:szCs w:val="21"/>
        </w:rPr>
      </w:pPr>
      <w:r w:rsidRPr="00ED2B01">
        <w:rPr>
          <w:position w:val="-50"/>
        </w:rPr>
        <w:object w:dxaOrig="4940" w:dyaOrig="1120">
          <v:shape id="_x0000_i1114" type="#_x0000_t75" style="width:247.3pt;height:55.7pt" o:ole="">
            <v:imagedata r:id="rId193" o:title=""/>
          </v:shape>
          <o:OLEObject Type="Embed" ProgID="Equation.DSMT4" ShapeID="_x0000_i1114" DrawAspect="Content" ObjectID="_1699976099" r:id="rId194"/>
        </w:object>
      </w:r>
    </w:p>
    <w:p w:rsidR="00C12D60" w:rsidRPr="00E45064" w:rsidRDefault="00C12D60" w:rsidP="00C12D60">
      <w:pPr>
        <w:ind w:leftChars="200" w:left="480"/>
      </w:pPr>
      <w:r>
        <w:rPr>
          <w:rFonts w:ascii="宋体" w:hAnsi="宋体" w:hint="eastAsia"/>
          <w:szCs w:val="21"/>
        </w:rPr>
        <w:t>因此</w:t>
      </w:r>
      <w:r w:rsidR="00ED2B01" w:rsidRPr="00ED2B01">
        <w:rPr>
          <w:position w:val="-12"/>
        </w:rPr>
        <w:object w:dxaOrig="980" w:dyaOrig="360">
          <v:shape id="_x0000_i1115" type="#_x0000_t75" style="width:48.85pt;height:18.15pt" o:ole="">
            <v:imagedata r:id="rId195" o:title=""/>
          </v:shape>
          <o:OLEObject Type="Embed" ProgID="Equation.DSMT4" ShapeID="_x0000_i1115" DrawAspect="Content" ObjectID="_1699976100" r:id="rId196"/>
        </w:object>
      </w:r>
      <w:r>
        <w:rPr>
          <w:rFonts w:ascii="宋体" w:hAnsi="宋体"/>
          <w:szCs w:val="21"/>
        </w:rPr>
        <w:t>，</w:t>
      </w:r>
      <w:r>
        <w:rPr>
          <w:rFonts w:hint="eastAsia"/>
        </w:rPr>
        <w:t>从而</w:t>
      </w:r>
      <w:r w:rsidR="00ED2B01" w:rsidRPr="00ED2B01">
        <w:rPr>
          <w:position w:val="-12"/>
        </w:rPr>
        <w:object w:dxaOrig="1800" w:dyaOrig="380">
          <v:shape id="_x0000_i1116" type="#_x0000_t75" style="width:90.15pt;height:18.8pt" o:ole="">
            <v:imagedata r:id="rId197" o:title=""/>
          </v:shape>
          <o:OLEObject Type="Embed" ProgID="Equation.DSMT4" ShapeID="_x0000_i1116" DrawAspect="Content" ObjectID="_1699976101" r:id="rId198"/>
        </w:object>
      </w:r>
      <w:r>
        <w:rPr>
          <w:rFonts w:ascii="宋体" w:hAnsi="宋体"/>
          <w:szCs w:val="21"/>
        </w:rPr>
        <w:t>．</w:t>
      </w:r>
    </w:p>
    <w:p w:rsidR="00C12D60" w:rsidRDefault="00C12D60" w:rsidP="00C12D60"/>
    <w:p w:rsidR="00C12D60" w:rsidRDefault="00C12D60" w:rsidP="00C12D60"/>
    <w:p w:rsidR="00C12D60" w:rsidRDefault="00C12D60" w:rsidP="00C12D60">
      <w:pPr>
        <w:ind w:left="480" w:hangingChars="200" w:hanging="480"/>
        <w:rPr>
          <w:rFonts w:ascii="宋体" w:hAnsi="宋体"/>
          <w:szCs w:val="21"/>
        </w:rPr>
      </w:pPr>
      <w:r>
        <w:t>(</w:t>
      </w:r>
      <w:r>
        <w:rPr>
          <w:rFonts w:hint="eastAsia"/>
        </w:rPr>
        <w:t>8</w:t>
      </w:r>
      <w:r w:rsidRPr="00202E48">
        <w:t>)</w:t>
      </w:r>
      <w:r w:rsidRPr="00C12D60">
        <w:rPr>
          <w:rStyle w:val="ae"/>
          <w:rFonts w:hint="eastAsia"/>
        </w:rPr>
        <w:t>【同试卷一第一</w:t>
      </w:r>
      <w:r w:rsidRPr="00C12D60">
        <w:rPr>
          <w:rStyle w:val="ae"/>
        </w:rPr>
        <w:t>(</w:t>
      </w:r>
      <w:r>
        <w:rPr>
          <w:rStyle w:val="ae"/>
          <w:rFonts w:hint="eastAsia"/>
        </w:rPr>
        <w:t>6</w:t>
      </w:r>
      <w:r w:rsidRPr="00C12D60">
        <w:rPr>
          <w:rStyle w:val="ae"/>
        </w:rPr>
        <w:t>)</w:t>
      </w:r>
      <w:r w:rsidRPr="00C12D60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ED2B01" w:rsidRPr="00ED2B01">
        <w:rPr>
          <w:position w:val="-12"/>
        </w:rPr>
        <w:object w:dxaOrig="1800" w:dyaOrig="360">
          <v:shape id="_x0000_i1117" type="#_x0000_t75" style="width:90.15pt;height:18.15pt" o:ole="">
            <v:imagedata r:id="rId199" o:title=""/>
          </v:shape>
          <o:OLEObject Type="Embed" ProgID="Equation.DSMT4" ShapeID="_x0000_i1117" DrawAspect="Content" ObjectID="_1699976102" r:id="rId200"/>
        </w:object>
      </w:r>
      <w:r>
        <w:rPr>
          <w:rFonts w:ascii="宋体" w:hAnsi="宋体" w:hint="eastAsia"/>
          <w:szCs w:val="21"/>
        </w:rPr>
        <w:t>是</w:t>
      </w:r>
      <w:r w:rsidR="00ED2B01" w:rsidRPr="00025957">
        <w:rPr>
          <w:position w:val="-4"/>
        </w:rPr>
        <w:object w:dxaOrig="200" w:dyaOrig="240">
          <v:shape id="_x0000_i1118" type="#_x0000_t75" style="width:10pt;height:11.9pt" o:ole="">
            <v:imagedata r:id="rId201" o:title=""/>
          </v:shape>
          <o:OLEObject Type="Embed" ProgID="Equation.DSMT4" ShapeID="_x0000_i1118" DrawAspect="Content" ObjectID="_1699976103" r:id="rId202"/>
        </w:object>
      </w:r>
      <w:r>
        <w:rPr>
          <w:rFonts w:ascii="宋体" w:hAnsi="宋体" w:hint="eastAsia"/>
          <w:szCs w:val="21"/>
        </w:rPr>
        <w:t>阶矩阵，</w:t>
      </w:r>
      <w:r w:rsidR="00ED2B01" w:rsidRPr="00025957">
        <w:rPr>
          <w:position w:val="-4"/>
        </w:rPr>
        <w:object w:dxaOrig="300" w:dyaOrig="300">
          <v:shape id="_x0000_i1119" type="#_x0000_t75" style="width:15.05pt;height:15.05pt" o:ole="">
            <v:imagedata r:id="rId203" o:title=""/>
          </v:shape>
          <o:OLEObject Type="Embed" ProgID="Equation.DSMT4" ShapeID="_x0000_i1119" DrawAspect="Content" ObjectID="_1699976104" r:id="rId204"/>
        </w:object>
      </w:r>
      <w:r>
        <w:rPr>
          <w:rFonts w:ascii="宋体" w:hAnsi="宋体" w:hint="eastAsia"/>
          <w:szCs w:val="21"/>
        </w:rPr>
        <w:t>为</w:t>
      </w:r>
      <w:r w:rsidR="00ED2B01" w:rsidRPr="00025957">
        <w:rPr>
          <w:position w:val="-4"/>
        </w:rPr>
        <w:object w:dxaOrig="240" w:dyaOrig="260">
          <v:shape id="_x0000_i1120" type="#_x0000_t75" style="width:11.9pt;height:13.15pt" o:ole="">
            <v:imagedata r:id="rId205" o:title=""/>
          </v:shape>
          <o:OLEObject Type="Embed" ProgID="Equation.DSMT4" ShapeID="_x0000_i1120" DrawAspect="Content" ObjectID="_1699976105" r:id="rId206"/>
        </w:object>
      </w:r>
      <w:r>
        <w:rPr>
          <w:rFonts w:ascii="宋体" w:hAnsi="宋体" w:hint="eastAsia"/>
          <w:szCs w:val="21"/>
        </w:rPr>
        <w:t>的伴随矩阵，若</w:t>
      </w:r>
      <w:r w:rsidR="00ED2B01" w:rsidRPr="00ED2B01">
        <w:rPr>
          <w:position w:val="-10"/>
        </w:rPr>
        <w:object w:dxaOrig="1020" w:dyaOrig="360">
          <v:shape id="_x0000_i1121" type="#_x0000_t75" style="width:50.7pt;height:18.15pt" o:ole="">
            <v:imagedata r:id="rId207" o:title=""/>
          </v:shape>
          <o:OLEObject Type="Embed" ProgID="Equation.DSMT4" ShapeID="_x0000_i1121" DrawAspect="Content" ObjectID="_1699976106" r:id="rId208"/>
        </w:object>
      </w:r>
      <w:r>
        <w:rPr>
          <w:rFonts w:ascii="宋体" w:hAnsi="宋体" w:hint="eastAsia"/>
          <w:szCs w:val="21"/>
        </w:rPr>
        <w:t>是方程组</w:t>
      </w:r>
      <w:r w:rsidR="00ED2B01" w:rsidRPr="00ED2B01">
        <w:rPr>
          <w:position w:val="-6"/>
        </w:rPr>
        <w:object w:dxaOrig="700" w:dyaOrig="279">
          <v:shape id="_x0000_i1122" type="#_x0000_t75" style="width:35.05pt;height:13.75pt" o:ole="">
            <v:imagedata r:id="rId209" o:title=""/>
          </v:shape>
          <o:OLEObject Type="Embed" ProgID="Equation.DSMT4" ShapeID="_x0000_i1122" DrawAspect="Content" ObjectID="_1699976107" r:id="rId210"/>
        </w:object>
      </w:r>
      <w:r>
        <w:rPr>
          <w:rFonts w:ascii="宋体" w:hAnsi="宋体" w:hint="eastAsia"/>
          <w:szCs w:val="21"/>
        </w:rPr>
        <w:t>的一个基础解系，则</w:t>
      </w:r>
      <w:r w:rsidR="00ED2B01" w:rsidRPr="00ED2B01">
        <w:rPr>
          <w:position w:val="-6"/>
        </w:rPr>
        <w:object w:dxaOrig="780" w:dyaOrig="320">
          <v:shape id="_x0000_i1123" type="#_x0000_t75" style="width:38.8pt;height:16.3pt" o:ole="">
            <v:imagedata r:id="rId211" o:title=""/>
          </v:shape>
          <o:OLEObject Type="Embed" ProgID="Equation.DSMT4" ShapeID="_x0000_i1123" DrawAspect="Content" ObjectID="_1699976108" r:id="rId212"/>
        </w:object>
      </w:r>
      <w:r>
        <w:rPr>
          <w:rFonts w:ascii="宋体" w:hAnsi="宋体" w:hint="eastAsia"/>
          <w:szCs w:val="21"/>
        </w:rPr>
        <w:t>的基础解系可为</w:t>
      </w:r>
      <w:r w:rsidRPr="001948D4">
        <w:t>(    )</w:t>
      </w:r>
    </w:p>
    <w:p w:rsidR="00C12D60" w:rsidRDefault="00C12D60" w:rsidP="00C12D60">
      <w:pPr>
        <w:tabs>
          <w:tab w:val="left" w:pos="2410"/>
          <w:tab w:val="left" w:pos="4253"/>
          <w:tab w:val="left" w:pos="6237"/>
        </w:tabs>
        <w:ind w:firstLineChars="200" w:firstLine="480"/>
        <w:rPr>
          <w:rFonts w:ascii="宋体" w:hAnsi="宋体"/>
          <w:szCs w:val="21"/>
        </w:rPr>
      </w:pPr>
      <w:r w:rsidRPr="001948D4">
        <w:t xml:space="preserve">(A) </w:t>
      </w:r>
      <w:r w:rsidR="00ED2B01" w:rsidRPr="00ED2B01">
        <w:rPr>
          <w:position w:val="-12"/>
        </w:rPr>
        <w:object w:dxaOrig="600" w:dyaOrig="360">
          <v:shape id="_x0000_i1124" type="#_x0000_t75" style="width:30.05pt;height:18.15pt" o:ole="">
            <v:imagedata r:id="rId213" o:title=""/>
          </v:shape>
          <o:OLEObject Type="Embed" ProgID="Equation.DSMT4" ShapeID="_x0000_i1124" DrawAspect="Content" ObjectID="_1699976109" r:id="rId21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</w:t>
      </w:r>
      <w:r w:rsidRPr="001948D4">
        <w:t xml:space="preserve">(B) </w:t>
      </w:r>
      <w:r w:rsidR="00ED2B01" w:rsidRPr="00ED2B01">
        <w:rPr>
          <w:position w:val="-12"/>
        </w:rPr>
        <w:object w:dxaOrig="600" w:dyaOrig="360">
          <v:shape id="_x0000_i1125" type="#_x0000_t75" style="width:30.05pt;height:18.15pt" o:ole="">
            <v:imagedata r:id="rId215" o:title=""/>
          </v:shape>
          <o:OLEObject Type="Embed" ProgID="Equation.DSMT4" ShapeID="_x0000_i1125" DrawAspect="Content" ObjectID="_1699976110" r:id="rId21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</w:t>
      </w:r>
      <w:r w:rsidRPr="001948D4">
        <w:t xml:space="preserve">(C) </w:t>
      </w:r>
      <w:r w:rsidR="00ED2B01" w:rsidRPr="00ED2B01">
        <w:rPr>
          <w:position w:val="-12"/>
        </w:rPr>
        <w:object w:dxaOrig="920" w:dyaOrig="360">
          <v:shape id="_x0000_i1126" type="#_x0000_t75" style="width:45.7pt;height:18.15pt" o:ole="">
            <v:imagedata r:id="rId217" o:title=""/>
          </v:shape>
          <o:OLEObject Type="Embed" ProgID="Equation.DSMT4" ShapeID="_x0000_i1126" DrawAspect="Content" ObjectID="_1699976111" r:id="rId21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</w:t>
      </w:r>
      <w:r w:rsidRPr="001948D4">
        <w:t xml:space="preserve">(D) </w:t>
      </w:r>
      <w:r w:rsidR="00ED2B01" w:rsidRPr="00ED2B01">
        <w:rPr>
          <w:position w:val="-12"/>
        </w:rPr>
        <w:object w:dxaOrig="920" w:dyaOrig="360">
          <v:shape id="_x0000_i1127" type="#_x0000_t75" style="width:45.7pt;height:18.15pt" o:ole="">
            <v:imagedata r:id="rId219" o:title=""/>
          </v:shape>
          <o:OLEObject Type="Embed" ProgID="Equation.DSMT4" ShapeID="_x0000_i1127" DrawAspect="Content" ObjectID="_1699976112" r:id="rId220"/>
        </w:object>
      </w:r>
      <w:r>
        <w:rPr>
          <w:rFonts w:ascii="宋体" w:hAnsi="宋体" w:hint="eastAsia"/>
          <w:szCs w:val="21"/>
        </w:rPr>
        <w:t>．</w:t>
      </w:r>
    </w:p>
    <w:p w:rsidR="00C12D60" w:rsidRDefault="00C12D60" w:rsidP="00C12D60">
      <w:pPr>
        <w:rPr>
          <w:rFonts w:ascii="宋体" w:hAnsi="宋体"/>
        </w:rPr>
      </w:pPr>
    </w:p>
    <w:p w:rsidR="00C12D60" w:rsidRPr="000C4DC3" w:rsidRDefault="00C12D60" w:rsidP="00C12D60">
      <w:pPr>
        <w:ind w:left="480" w:hangingChars="200" w:hanging="480"/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应选</w:t>
      </w:r>
      <w:r w:rsidRPr="00877F85">
        <w:rPr>
          <w:rFonts w:hint="eastAsia"/>
        </w:rPr>
        <w:t>(</w:t>
      </w:r>
      <w:r>
        <w:rPr>
          <w:rFonts w:hint="eastAsia"/>
        </w:rPr>
        <w:t>D</w:t>
      </w:r>
      <w:r w:rsidRPr="00877F85">
        <w:rPr>
          <w:rFonts w:hint="eastAsia"/>
        </w:rPr>
        <w:t>)</w:t>
      </w:r>
      <w:r>
        <w:rPr>
          <w:rFonts w:ascii="宋体" w:hAnsi="宋体" w:hint="eastAsia"/>
        </w:rPr>
        <w:t>．</w:t>
      </w:r>
      <w:r>
        <w:rPr>
          <w:rFonts w:ascii="宋体" w:hAnsi="宋体"/>
          <w:szCs w:val="21"/>
        </w:rPr>
        <w:t>由于</w:t>
      </w:r>
      <w:r w:rsidR="00ED2B01" w:rsidRPr="00ED2B01">
        <w:rPr>
          <w:position w:val="-10"/>
        </w:rPr>
        <w:object w:dxaOrig="1020" w:dyaOrig="360">
          <v:shape id="_x0000_i1128" type="#_x0000_t75" style="width:50.7pt;height:18.15pt" o:ole="">
            <v:imagedata r:id="rId221" o:title=""/>
          </v:shape>
          <o:OLEObject Type="Embed" ProgID="Equation.DSMT4" ShapeID="_x0000_i1128" DrawAspect="Content" ObjectID="_1699976113" r:id="rId222"/>
        </w:object>
      </w:r>
      <w:r>
        <w:rPr>
          <w:rFonts w:ascii="宋体" w:hAnsi="宋体"/>
          <w:szCs w:val="21"/>
        </w:rPr>
        <w:t>是方程组</w:t>
      </w:r>
      <w:r w:rsidR="00ED2B01" w:rsidRPr="00ED2B01">
        <w:rPr>
          <w:position w:val="-6"/>
        </w:rPr>
        <w:object w:dxaOrig="700" w:dyaOrig="279">
          <v:shape id="_x0000_i1129" type="#_x0000_t75" style="width:35.05pt;height:13.75pt" o:ole="">
            <v:imagedata r:id="rId223" o:title=""/>
          </v:shape>
          <o:OLEObject Type="Embed" ProgID="Equation.DSMT4" ShapeID="_x0000_i1129" DrawAspect="Content" ObjectID="_1699976114" r:id="rId224"/>
        </w:object>
      </w:r>
      <w:r>
        <w:rPr>
          <w:rFonts w:ascii="宋体" w:hAnsi="宋体"/>
          <w:szCs w:val="21"/>
        </w:rPr>
        <w:t>的一个基础解系，所以</w:t>
      </w:r>
      <w:r w:rsidR="00ED2B01" w:rsidRPr="00ED2B01">
        <w:rPr>
          <w:position w:val="-10"/>
        </w:rPr>
        <w:object w:dxaOrig="1540" w:dyaOrig="360">
          <v:shape id="_x0000_i1130" type="#_x0000_t75" style="width:77pt;height:18.15pt" o:ole="">
            <v:imagedata r:id="rId225" o:title=""/>
          </v:shape>
          <o:OLEObject Type="Embed" ProgID="Equation.DSMT4" ShapeID="_x0000_i1130" DrawAspect="Content" ObjectID="_1699976115" r:id="rId226"/>
        </w:object>
      </w:r>
      <w:r>
        <w:rPr>
          <w:rFonts w:ascii="宋体" w:hAnsi="宋体"/>
          <w:szCs w:val="21"/>
        </w:rPr>
        <w:t>，且</w:t>
      </w:r>
      <w:r w:rsidR="00ED2B01" w:rsidRPr="00ED2B01">
        <w:rPr>
          <w:position w:val="-10"/>
        </w:rPr>
        <w:object w:dxaOrig="1540" w:dyaOrig="320">
          <v:shape id="_x0000_i1131" type="#_x0000_t75" style="width:77pt;height:16.3pt" o:ole="">
            <v:imagedata r:id="rId227" o:title=""/>
          </v:shape>
          <o:OLEObject Type="Embed" ProgID="Equation.DSMT4" ShapeID="_x0000_i1131" DrawAspect="Content" ObjectID="_1699976116" r:id="rId228"/>
        </w:object>
      </w:r>
      <w:r>
        <w:rPr>
          <w:rFonts w:ascii="宋体" w:hAnsi="宋体"/>
          <w:szCs w:val="21"/>
        </w:rPr>
        <w:t>，即</w:t>
      </w:r>
      <w:r w:rsidR="00ED2B01" w:rsidRPr="00ED2B01">
        <w:rPr>
          <w:position w:val="-12"/>
        </w:rPr>
        <w:object w:dxaOrig="1100" w:dyaOrig="360">
          <v:shape id="_x0000_i1132" type="#_x0000_t75" style="width:55.1pt;height:18.15pt" o:ole="">
            <v:imagedata r:id="rId229" o:title=""/>
          </v:shape>
          <o:OLEObject Type="Embed" ProgID="Equation.DSMT4" ShapeID="_x0000_i1132" DrawAspect="Content" ObjectID="_1699976117" r:id="rId230"/>
        </w:object>
      </w:r>
      <w:r>
        <w:rPr>
          <w:rFonts w:ascii="宋体" w:hAnsi="宋体"/>
          <w:szCs w:val="21"/>
        </w:rPr>
        <w:t>，且</w:t>
      </w:r>
      <w:r w:rsidR="00ED2B01" w:rsidRPr="00ED2B01">
        <w:rPr>
          <w:position w:val="-14"/>
        </w:rPr>
        <w:object w:dxaOrig="660" w:dyaOrig="400">
          <v:shape id="_x0000_i1133" type="#_x0000_t75" style="width:33.2pt;height:20.05pt" o:ole="">
            <v:imagedata r:id="rId231" o:title=""/>
          </v:shape>
          <o:OLEObject Type="Embed" ProgID="Equation.DSMT4" ShapeID="_x0000_i1133" DrawAspect="Content" ObjectID="_1699976118" r:id="rId232"/>
        </w:object>
      </w:r>
      <w:r>
        <w:rPr>
          <w:rFonts w:ascii="宋体" w:hAnsi="宋体"/>
          <w:szCs w:val="21"/>
        </w:rPr>
        <w:t>．由此可得</w:t>
      </w:r>
      <w:r w:rsidR="00ED2B01" w:rsidRPr="00ED2B01">
        <w:rPr>
          <w:position w:val="-10"/>
        </w:rPr>
        <w:object w:dxaOrig="1540" w:dyaOrig="360">
          <v:shape id="_x0000_i1134" type="#_x0000_t75" style="width:77pt;height:18.15pt" o:ole="">
            <v:imagedata r:id="rId233" o:title=""/>
          </v:shape>
          <o:OLEObject Type="Embed" ProgID="Equation.DSMT4" ShapeID="_x0000_i1134" DrawAspect="Content" ObjectID="_1699976119" r:id="rId234"/>
        </w:object>
      </w:r>
      <w:r>
        <w:rPr>
          <w:rFonts w:ascii="宋体" w:hAnsi="宋体"/>
          <w:szCs w:val="21"/>
        </w:rPr>
        <w:t>，即</w:t>
      </w:r>
      <w:r w:rsidR="00ED2B01" w:rsidRPr="00ED2B01">
        <w:rPr>
          <w:position w:val="-12"/>
        </w:rPr>
        <w:object w:dxaOrig="2040" w:dyaOrig="380">
          <v:shape id="_x0000_i1135" type="#_x0000_t75" style="width:102.05pt;height:18.8pt" o:ole="">
            <v:imagedata r:id="rId235" o:title=""/>
          </v:shape>
          <o:OLEObject Type="Embed" ProgID="Equation.DSMT4" ShapeID="_x0000_i1135" DrawAspect="Content" ObjectID="_1699976120" r:id="rId236"/>
        </w:object>
      </w:r>
      <w:r>
        <w:rPr>
          <w:rFonts w:ascii="宋体" w:hAnsi="宋体"/>
          <w:szCs w:val="21"/>
        </w:rPr>
        <w:t>，这说明</w:t>
      </w:r>
      <w:r w:rsidR="00ED2B01" w:rsidRPr="00ED2B01">
        <w:rPr>
          <w:position w:val="-12"/>
        </w:rPr>
        <w:object w:dxaOrig="1240" w:dyaOrig="360">
          <v:shape id="_x0000_i1136" type="#_x0000_t75" style="width:62pt;height:18.15pt" o:ole="">
            <v:imagedata r:id="rId237" o:title=""/>
          </v:shape>
          <o:OLEObject Type="Embed" ProgID="Equation.DSMT4" ShapeID="_x0000_i1136" DrawAspect="Content" ObjectID="_1699976121" r:id="rId238"/>
        </w:object>
      </w:r>
      <w:r>
        <w:rPr>
          <w:rFonts w:ascii="宋体" w:hAnsi="宋体"/>
          <w:szCs w:val="21"/>
        </w:rPr>
        <w:t>是</w:t>
      </w:r>
      <w:r w:rsidR="00ED2B01" w:rsidRPr="00ED2B01">
        <w:rPr>
          <w:position w:val="-6"/>
        </w:rPr>
        <w:object w:dxaOrig="780" w:dyaOrig="320">
          <v:shape id="_x0000_i1137" type="#_x0000_t75" style="width:38.8pt;height:16.3pt" o:ole="">
            <v:imagedata r:id="rId239" o:title=""/>
          </v:shape>
          <o:OLEObject Type="Embed" ProgID="Equation.DSMT4" ShapeID="_x0000_i1137" DrawAspect="Content" ObjectID="_1699976122" r:id="rId240"/>
        </w:object>
      </w:r>
      <w:r>
        <w:rPr>
          <w:rFonts w:ascii="宋体" w:hAnsi="宋体"/>
          <w:szCs w:val="21"/>
        </w:rPr>
        <w:t>的解．由于</w:t>
      </w:r>
      <w:r w:rsidR="00ED2B01" w:rsidRPr="00ED2B01">
        <w:rPr>
          <w:position w:val="-10"/>
        </w:rPr>
        <w:object w:dxaOrig="859" w:dyaOrig="320">
          <v:shape id="_x0000_i1138" type="#_x0000_t75" style="width:43.2pt;height:16.3pt" o:ole="">
            <v:imagedata r:id="rId241" o:title=""/>
          </v:shape>
          <o:OLEObject Type="Embed" ProgID="Equation.DSMT4" ShapeID="_x0000_i1138" DrawAspect="Content" ObjectID="_1699976123" r:id="rId242"/>
        </w:object>
      </w:r>
      <w:r>
        <w:rPr>
          <w:rFonts w:ascii="宋体" w:hAnsi="宋体"/>
          <w:szCs w:val="21"/>
        </w:rPr>
        <w:t>，</w:t>
      </w:r>
      <w:r w:rsidR="00ED2B01" w:rsidRPr="00ED2B01">
        <w:rPr>
          <w:position w:val="-12"/>
        </w:rPr>
        <w:object w:dxaOrig="1100" w:dyaOrig="360">
          <v:shape id="_x0000_i1139" type="#_x0000_t75" style="width:55.1pt;height:18.15pt" o:ole="">
            <v:imagedata r:id="rId243" o:title=""/>
          </v:shape>
          <o:OLEObject Type="Embed" ProgID="Equation.DSMT4" ShapeID="_x0000_i1139" DrawAspect="Content" ObjectID="_1699976124" r:id="rId244"/>
        </w:object>
      </w:r>
      <w:r>
        <w:rPr>
          <w:rFonts w:ascii="宋体" w:hAnsi="宋体"/>
          <w:szCs w:val="21"/>
        </w:rPr>
        <w:t>，所以</w:t>
      </w:r>
      <w:r w:rsidR="00ED2B01" w:rsidRPr="00ED2B01">
        <w:rPr>
          <w:position w:val="-12"/>
        </w:rPr>
        <w:object w:dxaOrig="920" w:dyaOrig="360">
          <v:shape id="_x0000_i1140" type="#_x0000_t75" style="width:45.7pt;height:18.15pt" o:ole="">
            <v:imagedata r:id="rId245" o:title=""/>
          </v:shape>
          <o:OLEObject Type="Embed" ProgID="Equation.DSMT4" ShapeID="_x0000_i1140" DrawAspect="Content" ObjectID="_1699976125" r:id="rId246"/>
        </w:object>
      </w:r>
      <w:r>
        <w:rPr>
          <w:rFonts w:ascii="宋体" w:hAnsi="宋体"/>
          <w:szCs w:val="21"/>
        </w:rPr>
        <w:t>线性无关．又由于</w:t>
      </w:r>
      <w:r w:rsidR="00ED2B01" w:rsidRPr="00ED2B01">
        <w:rPr>
          <w:position w:val="-10"/>
        </w:rPr>
        <w:object w:dxaOrig="859" w:dyaOrig="320">
          <v:shape id="_x0000_i1141" type="#_x0000_t75" style="width:43.2pt;height:16.3pt" o:ole="">
            <v:imagedata r:id="rId247" o:title=""/>
          </v:shape>
          <o:OLEObject Type="Embed" ProgID="Equation.DSMT4" ShapeID="_x0000_i1141" DrawAspect="Content" ObjectID="_1699976126" r:id="rId248"/>
        </w:object>
      </w:r>
      <w:r>
        <w:rPr>
          <w:rFonts w:ascii="宋体" w:hAnsi="宋体"/>
          <w:szCs w:val="21"/>
        </w:rPr>
        <w:t>，所以</w:t>
      </w:r>
      <w:r w:rsidR="00ED2B01" w:rsidRPr="00ED2B01">
        <w:rPr>
          <w:position w:val="-10"/>
        </w:rPr>
        <w:object w:dxaOrig="940" w:dyaOrig="360">
          <v:shape id="_x0000_i1142" type="#_x0000_t75" style="width:46.95pt;height:18.15pt" o:ole="">
            <v:imagedata r:id="rId249" o:title=""/>
          </v:shape>
          <o:OLEObject Type="Embed" ProgID="Equation.DSMT4" ShapeID="_x0000_i1142" DrawAspect="Content" ObjectID="_1699976127" r:id="rId250"/>
        </w:object>
      </w:r>
      <w:r>
        <w:rPr>
          <w:rFonts w:ascii="宋体" w:hAnsi="宋体"/>
          <w:szCs w:val="21"/>
        </w:rPr>
        <w:t>，因此</w:t>
      </w:r>
      <w:r w:rsidR="00ED2B01" w:rsidRPr="00ED2B01">
        <w:rPr>
          <w:position w:val="-6"/>
        </w:rPr>
        <w:object w:dxaOrig="780" w:dyaOrig="320">
          <v:shape id="_x0000_i1143" type="#_x0000_t75" style="width:38.8pt;height:16.3pt" o:ole="">
            <v:imagedata r:id="rId251" o:title=""/>
          </v:shape>
          <o:OLEObject Type="Embed" ProgID="Equation.DSMT4" ShapeID="_x0000_i1143" DrawAspect="Content" ObjectID="_1699976128" r:id="rId252"/>
        </w:object>
      </w:r>
      <w:r>
        <w:rPr>
          <w:rFonts w:ascii="宋体" w:hAnsi="宋体"/>
          <w:szCs w:val="21"/>
        </w:rPr>
        <w:t>的基础解系中含有</w:t>
      </w:r>
      <w:r w:rsidR="00ED2B01" w:rsidRPr="00ED2B01">
        <w:rPr>
          <w:position w:val="-6"/>
        </w:rPr>
        <w:object w:dxaOrig="859" w:dyaOrig="279">
          <v:shape id="_x0000_i1144" type="#_x0000_t75" style="width:43.2pt;height:13.75pt" o:ole="">
            <v:imagedata r:id="rId253" o:title=""/>
          </v:shape>
          <o:OLEObject Type="Embed" ProgID="Equation.DSMT4" ShapeID="_x0000_i1144" DrawAspect="Content" ObjectID="_1699976129" r:id="rId254"/>
        </w:object>
      </w:r>
      <w:r>
        <w:rPr>
          <w:rFonts w:ascii="宋体" w:hAnsi="宋体"/>
          <w:szCs w:val="21"/>
        </w:rPr>
        <w:t>个线性无关的解向量．而</w:t>
      </w:r>
      <w:r w:rsidR="00ED2B01" w:rsidRPr="00ED2B01">
        <w:rPr>
          <w:position w:val="-12"/>
        </w:rPr>
        <w:object w:dxaOrig="920" w:dyaOrig="360">
          <v:shape id="_x0000_i1145" type="#_x0000_t75" style="width:45.7pt;height:18.15pt" o:ole="">
            <v:imagedata r:id="rId255" o:title=""/>
          </v:shape>
          <o:OLEObject Type="Embed" ProgID="Equation.DSMT4" ShapeID="_x0000_i1145" DrawAspect="Content" ObjectID="_1699976130" r:id="rId256"/>
        </w:object>
      </w:r>
      <w:r>
        <w:rPr>
          <w:rFonts w:ascii="宋体" w:hAnsi="宋体"/>
          <w:szCs w:val="21"/>
        </w:rPr>
        <w:t>线性无关，且为</w:t>
      </w:r>
      <w:r w:rsidR="00ED2B01" w:rsidRPr="00ED2B01">
        <w:rPr>
          <w:position w:val="-6"/>
        </w:rPr>
        <w:object w:dxaOrig="780" w:dyaOrig="320">
          <v:shape id="_x0000_i1146" type="#_x0000_t75" style="width:38.8pt;height:16.3pt" o:ole="">
            <v:imagedata r:id="rId257" o:title=""/>
          </v:shape>
          <o:OLEObject Type="Embed" ProgID="Equation.DSMT4" ShapeID="_x0000_i1146" DrawAspect="Content" ObjectID="_1699976131" r:id="rId258"/>
        </w:object>
      </w:r>
      <w:r>
        <w:rPr>
          <w:rFonts w:ascii="宋体" w:hAnsi="宋体"/>
          <w:szCs w:val="21"/>
        </w:rPr>
        <w:t>的解，所以</w:t>
      </w:r>
      <w:r w:rsidR="00ED2B01" w:rsidRPr="00ED2B01">
        <w:rPr>
          <w:position w:val="-12"/>
        </w:rPr>
        <w:object w:dxaOrig="920" w:dyaOrig="360">
          <v:shape id="_x0000_i1147" type="#_x0000_t75" style="width:45.7pt;height:18.15pt" o:ole="">
            <v:imagedata r:id="rId259" o:title=""/>
          </v:shape>
          <o:OLEObject Type="Embed" ProgID="Equation.DSMT4" ShapeID="_x0000_i1147" DrawAspect="Content" ObjectID="_1699976132" r:id="rId260"/>
        </w:object>
      </w:r>
      <w:r>
        <w:rPr>
          <w:rFonts w:ascii="宋体" w:hAnsi="宋体"/>
          <w:szCs w:val="21"/>
        </w:rPr>
        <w:t>可作为</w:t>
      </w:r>
      <w:r w:rsidR="00ED2B01" w:rsidRPr="00ED2B01">
        <w:rPr>
          <w:position w:val="-6"/>
        </w:rPr>
        <w:object w:dxaOrig="780" w:dyaOrig="320">
          <v:shape id="_x0000_i1148" type="#_x0000_t75" style="width:38.8pt;height:16.3pt" o:ole="">
            <v:imagedata r:id="rId261" o:title=""/>
          </v:shape>
          <o:OLEObject Type="Embed" ProgID="Equation.DSMT4" ShapeID="_x0000_i1148" DrawAspect="Content" ObjectID="_1699976133" r:id="rId262"/>
        </w:object>
      </w:r>
      <w:r>
        <w:rPr>
          <w:rFonts w:ascii="宋体" w:hAnsi="宋体"/>
          <w:szCs w:val="21"/>
        </w:rPr>
        <w:t>的基础解系．</w:t>
      </w:r>
    </w:p>
    <w:p w:rsidR="00D711EB" w:rsidRDefault="00D711EB" w:rsidP="00D711EB">
      <w:pPr>
        <w:rPr>
          <w:rFonts w:ascii="宋体" w:hAnsi="宋体"/>
          <w:szCs w:val="21"/>
        </w:rPr>
      </w:pPr>
    </w:p>
    <w:p w:rsidR="00D711EB" w:rsidRDefault="00D711EB" w:rsidP="00D711EB">
      <w:pPr>
        <w:rPr>
          <w:rFonts w:ascii="宋体" w:hAnsi="宋体"/>
          <w:szCs w:val="21"/>
        </w:rPr>
      </w:pPr>
    </w:p>
    <w:p w:rsidR="00D711EB" w:rsidRPr="00D711EB" w:rsidRDefault="00D711EB" w:rsidP="00D711EB">
      <w:pPr>
        <w:pStyle w:val="1"/>
      </w:pPr>
      <w:r>
        <w:t>二、填空题</w:t>
      </w:r>
      <w:r>
        <w:rPr>
          <w:rFonts w:hint="eastAsia"/>
        </w:rPr>
        <w:t>（</w:t>
      </w:r>
      <w:r>
        <w:t>9～14小题，每小题4分，共24分</w:t>
      </w:r>
      <w:r>
        <w:rPr>
          <w:rFonts w:hint="eastAsia"/>
        </w:rPr>
        <w:t>）</w:t>
      </w:r>
    </w:p>
    <w:p w:rsidR="00D711EB" w:rsidRDefault="00D711EB" w:rsidP="00D711EB">
      <w:pPr>
        <w:rPr>
          <w:rFonts w:ascii="宋体" w:hAnsi="宋体"/>
          <w:szCs w:val="21"/>
        </w:rPr>
      </w:pPr>
    </w:p>
    <w:p w:rsidR="00D711EB" w:rsidRDefault="00D711EB" w:rsidP="00D711EB">
      <w:pPr>
        <w:rPr>
          <w:rFonts w:ascii="宋体" w:hAnsi="宋体"/>
          <w:szCs w:val="21"/>
        </w:rPr>
      </w:pPr>
    </w:p>
    <w:p w:rsidR="00D711EB" w:rsidRDefault="00D711EB" w:rsidP="00D711EB">
      <w:pPr>
        <w:rPr>
          <w:rFonts w:ascii="宋体"/>
        </w:rPr>
      </w:pPr>
      <w:r w:rsidRPr="00F609A2">
        <w:t xml:space="preserve">(9) </w:t>
      </w:r>
      <w:r w:rsidR="00ED2B01" w:rsidRPr="00ED2B01">
        <w:rPr>
          <w:position w:val="-32"/>
        </w:rPr>
        <w:object w:dxaOrig="1540" w:dyaOrig="880">
          <v:shape id="_x0000_i1149" type="#_x0000_t75" style="width:77pt;height:43.85pt" o:ole="">
            <v:imagedata r:id="rId263" o:title=""/>
          </v:shape>
          <o:OLEObject Type="Embed" ProgID="Equation.DSMT4" ShapeID="_x0000_i1149" DrawAspect="Content" ObjectID="_1699976134" r:id="rId264"/>
        </w:object>
      </w:r>
      <w:r w:rsidR="009E2573">
        <w:rPr>
          <w:rFonts w:ascii="宋体" w:hAnsi="宋体"/>
          <w:u w:val="single"/>
        </w:rPr>
        <w:t xml:space="preserve">         </w:t>
      </w:r>
      <w:r w:rsidR="009E2573">
        <w:rPr>
          <w:rFonts w:ascii="宋体" w:hAnsi="宋体" w:hint="eastAsia"/>
        </w:rPr>
        <w:t>．</w:t>
      </w:r>
    </w:p>
    <w:p w:rsidR="00F609A2" w:rsidRDefault="00F609A2" w:rsidP="00F609A2">
      <w:pPr>
        <w:rPr>
          <w:rFonts w:ascii="宋体" w:hAnsi="宋体"/>
        </w:rPr>
      </w:pPr>
    </w:p>
    <w:p w:rsidR="009D4322" w:rsidRDefault="00F609A2" w:rsidP="00F609A2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ED2B01" w:rsidRPr="00ED2B01">
        <w:rPr>
          <w:position w:val="-6"/>
        </w:rPr>
        <w:object w:dxaOrig="360" w:dyaOrig="340">
          <v:shape id="_x0000_i1150" type="#_x0000_t75" style="width:18.15pt;height:16.9pt" o:ole="">
            <v:imagedata r:id="rId265" o:title=""/>
          </v:shape>
          <o:OLEObject Type="Embed" ProgID="Equation.DSMT4" ShapeID="_x0000_i1150" DrawAspect="Content" ObjectID="_1699976135" r:id="rId266"/>
        </w:object>
      </w:r>
      <w:r>
        <w:rPr>
          <w:rFonts w:ascii="宋体" w:hAnsi="宋体" w:hint="eastAsia"/>
        </w:rPr>
        <w:t>．</w:t>
      </w:r>
      <w:r w:rsidR="009D4322">
        <w:rPr>
          <w:rFonts w:ascii="宋体" w:hAnsi="宋体" w:hint="eastAsia"/>
        </w:rPr>
        <w:t>由等价无穷小量代换得</w:t>
      </w:r>
    </w:p>
    <w:p w:rsidR="00F609A2" w:rsidRPr="00F609A2" w:rsidRDefault="00ED2B01" w:rsidP="009D4322">
      <w:pPr>
        <w:ind w:leftChars="200" w:left="480"/>
        <w:jc w:val="center"/>
        <w:rPr>
          <w:rFonts w:ascii="宋体" w:hAnsi="宋体"/>
        </w:rPr>
      </w:pPr>
      <w:r w:rsidRPr="00ED2B01">
        <w:rPr>
          <w:position w:val="-74"/>
        </w:rPr>
        <w:object w:dxaOrig="5660" w:dyaOrig="1600">
          <v:shape id="_x0000_i1151" type="#_x0000_t75" style="width:283pt;height:80.15pt" o:ole="">
            <v:imagedata r:id="rId267" o:title=""/>
          </v:shape>
          <o:OLEObject Type="Embed" ProgID="Equation.DSMT4" ShapeID="_x0000_i1151" DrawAspect="Content" ObjectID="_1699976136" r:id="rId268"/>
        </w:object>
      </w:r>
    </w:p>
    <w:p w:rsidR="008524ED" w:rsidRPr="00F609A2" w:rsidRDefault="008524ED" w:rsidP="008524ED">
      <w:pPr>
        <w:rPr>
          <w:rFonts w:ascii="宋体" w:hAnsi="宋体"/>
        </w:rPr>
      </w:pPr>
    </w:p>
    <w:p w:rsidR="008524ED" w:rsidRDefault="008524ED" w:rsidP="008524ED">
      <w:pPr>
        <w:rPr>
          <w:rFonts w:ascii="宋体" w:hAnsi="宋体"/>
        </w:rPr>
      </w:pPr>
    </w:p>
    <w:p w:rsidR="008524ED" w:rsidRPr="008524ED" w:rsidRDefault="00D711EB" w:rsidP="008524ED">
      <w:pPr>
        <w:ind w:left="480" w:hangingChars="200" w:hanging="480"/>
        <w:rPr>
          <w:rFonts w:ascii="宋体" w:hAnsi="宋体"/>
        </w:rPr>
      </w:pPr>
      <w:r w:rsidRPr="008524ED">
        <w:t>(10)</w:t>
      </w:r>
      <w:r w:rsidR="008524ED" w:rsidRPr="008524ED">
        <w:rPr>
          <w:rStyle w:val="ae"/>
          <w:rFonts w:hint="eastAsia"/>
        </w:rPr>
        <w:t>【同试卷一第二</w:t>
      </w:r>
      <w:r w:rsidR="008524ED" w:rsidRPr="008524ED">
        <w:rPr>
          <w:rStyle w:val="ae"/>
        </w:rPr>
        <w:t>(10)</w:t>
      </w:r>
      <w:r w:rsidR="008524ED" w:rsidRPr="008524ED">
        <w:rPr>
          <w:rStyle w:val="ae"/>
          <w:rFonts w:hint="eastAsia"/>
        </w:rPr>
        <w:t>题】</w:t>
      </w:r>
      <w:r w:rsidR="008524ED">
        <w:rPr>
          <w:rFonts w:ascii="宋体" w:hAnsi="宋体" w:hint="eastAsia"/>
        </w:rPr>
        <w:t>微分方程</w:t>
      </w:r>
      <w:r w:rsidR="00ED2B01" w:rsidRPr="00ED2B01">
        <w:rPr>
          <w:position w:val="-10"/>
        </w:rPr>
        <w:object w:dxaOrig="1700" w:dyaOrig="360">
          <v:shape id="_x0000_i1152" type="#_x0000_t75" style="width:85.15pt;height:18.15pt" o:ole="">
            <v:imagedata r:id="rId269" o:title=""/>
          </v:shape>
          <o:OLEObject Type="Embed" ProgID="Equation.DSMT4" ShapeID="_x0000_i1152" DrawAspect="Content" ObjectID="_1699976137" r:id="rId270"/>
        </w:object>
      </w:r>
      <w:r w:rsidR="008524ED">
        <w:rPr>
          <w:rFonts w:ascii="宋体" w:hAnsi="宋体" w:hint="eastAsia"/>
        </w:rPr>
        <w:t>满足条件</w:t>
      </w:r>
      <w:r w:rsidR="00ED2B01" w:rsidRPr="00ED2B01">
        <w:rPr>
          <w:position w:val="-10"/>
        </w:rPr>
        <w:object w:dxaOrig="880" w:dyaOrig="320">
          <v:shape id="_x0000_i1153" type="#_x0000_t75" style="width:43.85pt;height:16.3pt" o:ole="">
            <v:imagedata r:id="rId271" o:title=""/>
          </v:shape>
          <o:OLEObject Type="Embed" ProgID="Equation.DSMT4" ShapeID="_x0000_i1153" DrawAspect="Content" ObjectID="_1699976138" r:id="rId272"/>
        </w:object>
      </w:r>
      <w:r w:rsidR="008524ED">
        <w:rPr>
          <w:rFonts w:ascii="宋体" w:hAnsi="宋体" w:hint="eastAsia"/>
        </w:rPr>
        <w:t>的解为</w:t>
      </w:r>
      <w:r w:rsidR="00ED2B01" w:rsidRPr="00ED2B01">
        <w:rPr>
          <w:position w:val="-10"/>
        </w:rPr>
        <w:object w:dxaOrig="420" w:dyaOrig="260">
          <v:shape id="_x0000_i1154" type="#_x0000_t75" style="width:21.3pt;height:13.15pt" o:ole="">
            <v:imagedata r:id="rId273" o:title=""/>
          </v:shape>
          <o:OLEObject Type="Embed" ProgID="Equation.DSMT4" ShapeID="_x0000_i1154" DrawAspect="Content" ObjectID="_1699976139" r:id="rId274"/>
        </w:object>
      </w:r>
      <w:r w:rsidR="008524ED">
        <w:rPr>
          <w:rFonts w:ascii="宋体" w:hAnsi="宋体"/>
          <w:u w:val="single"/>
        </w:rPr>
        <w:t xml:space="preserve">         </w:t>
      </w:r>
      <w:r w:rsidR="008524ED">
        <w:rPr>
          <w:rFonts w:ascii="宋体" w:hAnsi="宋体" w:hint="eastAsia"/>
        </w:rPr>
        <w:t>．</w:t>
      </w:r>
    </w:p>
    <w:p w:rsidR="008524ED" w:rsidRDefault="008524ED" w:rsidP="008524ED">
      <w:pPr>
        <w:rPr>
          <w:rFonts w:ascii="宋体" w:hAnsi="宋体"/>
        </w:rPr>
      </w:pPr>
    </w:p>
    <w:p w:rsidR="008524ED" w:rsidRDefault="008524ED" w:rsidP="008524ED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ED2B01" w:rsidRPr="00ED2B01">
        <w:rPr>
          <w:position w:val="-10"/>
        </w:rPr>
        <w:object w:dxaOrig="1240" w:dyaOrig="360">
          <v:shape id="_x0000_i1155" type="#_x0000_t75" style="width:62pt;height:18.15pt" o:ole="">
            <v:imagedata r:id="rId275" o:title=""/>
          </v:shape>
          <o:OLEObject Type="Embed" ProgID="Equation.DSMT4" ShapeID="_x0000_i1155" DrawAspect="Content" ObjectID="_1699976140" r:id="rId276"/>
        </w:object>
      </w:r>
      <w:r>
        <w:rPr>
          <w:rFonts w:ascii="宋体" w:hAnsi="宋体" w:hint="eastAsia"/>
        </w:rPr>
        <w:t>．由通解公式得</w:t>
      </w:r>
    </w:p>
    <w:p w:rsidR="008524ED" w:rsidRDefault="00ED2B01" w:rsidP="008524ED">
      <w:pPr>
        <w:ind w:leftChars="200" w:left="480"/>
        <w:jc w:val="center"/>
        <w:rPr>
          <w:rFonts w:ascii="宋体" w:hAnsi="宋体"/>
        </w:rPr>
      </w:pPr>
      <w:r w:rsidRPr="00ED2B01">
        <w:rPr>
          <w:position w:val="-26"/>
        </w:rPr>
        <w:object w:dxaOrig="6720" w:dyaOrig="639">
          <v:shape id="_x0000_i1156" type="#_x0000_t75" style="width:336.2pt;height:31.95pt" o:ole="">
            <v:imagedata r:id="rId277" o:title=""/>
          </v:shape>
          <o:OLEObject Type="Embed" ProgID="Equation.DSMT4" ShapeID="_x0000_i1156" DrawAspect="Content" ObjectID="_1699976141" r:id="rId278"/>
        </w:object>
      </w:r>
    </w:p>
    <w:p w:rsidR="008524ED" w:rsidRDefault="008524ED" w:rsidP="008524ED">
      <w:pPr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由初始条件</w:t>
      </w:r>
      <w:r w:rsidR="00ED2B01" w:rsidRPr="00ED2B01">
        <w:rPr>
          <w:position w:val="-10"/>
        </w:rPr>
        <w:object w:dxaOrig="880" w:dyaOrig="320">
          <v:shape id="_x0000_i1157" type="#_x0000_t75" style="width:43.85pt;height:16.3pt" o:ole="">
            <v:imagedata r:id="rId279" o:title=""/>
          </v:shape>
          <o:OLEObject Type="Embed" ProgID="Equation.DSMT4" ShapeID="_x0000_i1157" DrawAspect="Content" ObjectID="_1699976142" r:id="rId280"/>
        </w:object>
      </w:r>
      <w:r>
        <w:rPr>
          <w:rFonts w:hint="eastAsia"/>
        </w:rPr>
        <w:t>得</w:t>
      </w:r>
      <w:r w:rsidR="00ED2B01" w:rsidRPr="00ED2B01">
        <w:rPr>
          <w:position w:val="-6"/>
        </w:rPr>
        <w:object w:dxaOrig="220" w:dyaOrig="279">
          <v:shape id="_x0000_i1158" type="#_x0000_t75" style="width:11.25pt;height:13.75pt" o:ole="">
            <v:imagedata r:id="rId281" o:title=""/>
          </v:shape>
          <o:OLEObject Type="Embed" ProgID="Equation.DSMT4" ShapeID="_x0000_i1158" DrawAspect="Content" ObjectID="_1699976143" r:id="rId282"/>
        </w:object>
      </w:r>
      <w:r>
        <w:rPr>
          <w:rFonts w:ascii="宋体" w:hAnsi="宋体" w:hint="eastAsia"/>
        </w:rPr>
        <w:t>=0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</w:rPr>
        <w:t>所以</w:t>
      </w:r>
      <w:r w:rsidR="00ED2B01" w:rsidRPr="00ED2B01">
        <w:rPr>
          <w:position w:val="-10"/>
        </w:rPr>
        <w:object w:dxaOrig="1240" w:dyaOrig="360">
          <v:shape id="_x0000_i1159" type="#_x0000_t75" style="width:62pt;height:18.15pt" o:ole="">
            <v:imagedata r:id="rId283" o:title=""/>
          </v:shape>
          <o:OLEObject Type="Embed" ProgID="Equation.DSMT4" ShapeID="_x0000_i1159" DrawAspect="Content" ObjectID="_1699976144" r:id="rId284"/>
        </w:object>
      </w:r>
      <w:r>
        <w:rPr>
          <w:rFonts w:ascii="宋体" w:hAnsi="宋体" w:hint="eastAsia"/>
        </w:rPr>
        <w:t>．</w:t>
      </w:r>
    </w:p>
    <w:p w:rsidR="008524ED" w:rsidRDefault="008524ED" w:rsidP="008524ED">
      <w:pPr>
        <w:rPr>
          <w:rFonts w:ascii="宋体" w:hAnsi="宋体"/>
        </w:rPr>
      </w:pPr>
    </w:p>
    <w:p w:rsidR="008524ED" w:rsidRDefault="008524ED" w:rsidP="00D711EB">
      <w:pPr>
        <w:rPr>
          <w:rFonts w:ascii="宋体" w:hAnsi="宋体"/>
        </w:rPr>
      </w:pPr>
    </w:p>
    <w:p w:rsidR="008524ED" w:rsidRDefault="008524ED" w:rsidP="008524ED">
      <w:pPr>
        <w:rPr>
          <w:rFonts w:ascii="宋体"/>
        </w:rPr>
      </w:pPr>
      <w:r>
        <w:t>(11)</w:t>
      </w:r>
      <w:r w:rsidRPr="008524ED">
        <w:rPr>
          <w:rStyle w:val="ae"/>
          <w:rFonts w:hint="eastAsia"/>
        </w:rPr>
        <w:t>【同试卷一第二</w:t>
      </w:r>
      <w:r w:rsidRPr="008524ED">
        <w:rPr>
          <w:rStyle w:val="ae"/>
        </w:rPr>
        <w:t>(9)</w:t>
      </w:r>
      <w:r w:rsidRPr="008524ED">
        <w:rPr>
          <w:rStyle w:val="ae"/>
          <w:rFonts w:hint="eastAsia"/>
        </w:rPr>
        <w:t>题】</w:t>
      </w:r>
      <w:r w:rsidRPr="00B1163B">
        <w:rPr>
          <w:rFonts w:hint="eastAsia"/>
        </w:rPr>
        <w:t>曲线</w:t>
      </w:r>
      <w:r w:rsidR="00ED2B01" w:rsidRPr="00ED2B01">
        <w:rPr>
          <w:position w:val="-18"/>
        </w:rPr>
        <w:object w:dxaOrig="1359" w:dyaOrig="520">
          <v:shape id="_x0000_i1160" type="#_x0000_t75" style="width:68.25pt;height:26.3pt" o:ole="">
            <v:imagedata r:id="rId285" o:title=""/>
          </v:shape>
          <o:OLEObject Type="Embed" ProgID="Equation.DSMT4" ShapeID="_x0000_i1160" DrawAspect="Content" ObjectID="_1699976145" r:id="rId286"/>
        </w:object>
      </w:r>
      <w:r>
        <w:rPr>
          <w:rFonts w:hint="eastAsia"/>
        </w:rPr>
        <w:t>（</w:t>
      </w:r>
      <w:r w:rsidR="00ED2B01" w:rsidRPr="00ED2B01">
        <w:rPr>
          <w:position w:val="-24"/>
        </w:rPr>
        <w:object w:dxaOrig="980" w:dyaOrig="620">
          <v:shape id="_x0000_i1161" type="#_x0000_t75" style="width:48.85pt;height:31.3pt" o:ole="">
            <v:imagedata r:id="rId287" o:title=""/>
          </v:shape>
          <o:OLEObject Type="Embed" ProgID="Equation.DSMT4" ShapeID="_x0000_i1161" DrawAspect="Content" ObjectID="_1699976146" r:id="rId288"/>
        </w:object>
      </w:r>
      <w:r>
        <w:rPr>
          <w:rFonts w:hint="eastAsia"/>
        </w:rPr>
        <w:t>）</w:t>
      </w:r>
      <w:r w:rsidRPr="00B1163B">
        <w:rPr>
          <w:rFonts w:hint="eastAsia"/>
        </w:rPr>
        <w:t>的弧长</w:t>
      </w:r>
      <w:r w:rsidR="00ED2B01" w:rsidRPr="00ED2B01">
        <w:rPr>
          <w:position w:val="-6"/>
        </w:rPr>
        <w:object w:dxaOrig="360" w:dyaOrig="220">
          <v:shape id="_x0000_i1162" type="#_x0000_t75" style="width:18.15pt;height:11.25pt" o:ole="">
            <v:imagedata r:id="rId289" o:title=""/>
          </v:shape>
          <o:OLEObject Type="Embed" ProgID="Equation.DSMT4" ShapeID="_x0000_i1162" DrawAspect="Content" ObjectID="_1699976147" r:id="rId290"/>
        </w:object>
      </w:r>
      <w:r>
        <w:rPr>
          <w:rFonts w:ascii="宋体" w:hAnsi="宋体"/>
          <w:u w:val="single"/>
        </w:rPr>
        <w:t xml:space="preserve">         </w:t>
      </w:r>
      <w:r>
        <w:rPr>
          <w:rFonts w:ascii="宋体" w:hAnsi="宋体" w:hint="eastAsia"/>
        </w:rPr>
        <w:t>．</w:t>
      </w:r>
    </w:p>
    <w:p w:rsidR="008524ED" w:rsidRDefault="008524ED" w:rsidP="008524ED">
      <w:pPr>
        <w:rPr>
          <w:rFonts w:ascii="宋体" w:hAnsi="宋体"/>
        </w:rPr>
      </w:pPr>
    </w:p>
    <w:p w:rsidR="008524ED" w:rsidRDefault="008524ED" w:rsidP="008524ED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ED2B01" w:rsidRPr="00ED2B01">
        <w:rPr>
          <w:position w:val="-18"/>
        </w:rPr>
        <w:object w:dxaOrig="1100" w:dyaOrig="480">
          <v:shape id="_x0000_i1163" type="#_x0000_t75" style="width:55.1pt;height:23.8pt" o:ole="">
            <v:imagedata r:id="rId291" o:title=""/>
          </v:shape>
          <o:OLEObject Type="Embed" ProgID="Equation.DSMT4" ShapeID="_x0000_i1163" DrawAspect="Content" ObjectID="_1699976148" r:id="rId292"/>
        </w:object>
      </w:r>
      <w:r>
        <w:rPr>
          <w:rFonts w:ascii="宋体" w:hAnsi="宋体" w:hint="eastAsia"/>
        </w:rPr>
        <w:t>．由弧长公式得</w:t>
      </w:r>
    </w:p>
    <w:p w:rsidR="008524ED" w:rsidRDefault="00ED2B01" w:rsidP="008524ED">
      <w:pPr>
        <w:ind w:leftChars="200" w:left="480"/>
        <w:jc w:val="center"/>
        <w:rPr>
          <w:rFonts w:ascii="宋体" w:hAnsi="宋体"/>
        </w:rPr>
      </w:pPr>
      <w:r w:rsidRPr="00ED2B01">
        <w:rPr>
          <w:position w:val="-18"/>
        </w:rPr>
        <w:object w:dxaOrig="6460" w:dyaOrig="600">
          <v:shape id="_x0000_i1164" type="#_x0000_t75" style="width:323.05pt;height:30.05pt" o:ole="">
            <v:imagedata r:id="rId293" o:title=""/>
          </v:shape>
          <o:OLEObject Type="Embed" ProgID="Equation.DSMT4" ShapeID="_x0000_i1164" DrawAspect="Content" ObjectID="_1699976149" r:id="rId294"/>
        </w:object>
      </w:r>
    </w:p>
    <w:p w:rsidR="008524ED" w:rsidRDefault="008524ED" w:rsidP="00D711EB">
      <w:pPr>
        <w:rPr>
          <w:rFonts w:ascii="宋体" w:hAnsi="宋体"/>
        </w:rPr>
      </w:pPr>
    </w:p>
    <w:p w:rsidR="008524ED" w:rsidRDefault="008524ED" w:rsidP="00D711EB">
      <w:pPr>
        <w:rPr>
          <w:rFonts w:ascii="宋体" w:hAnsi="宋体"/>
        </w:rPr>
      </w:pPr>
    </w:p>
    <w:p w:rsidR="00D711EB" w:rsidRDefault="00D711EB" w:rsidP="00D711EB">
      <w:pPr>
        <w:rPr>
          <w:rFonts w:ascii="宋体"/>
        </w:rPr>
      </w:pPr>
      <w:r w:rsidRPr="00F609A2">
        <w:t xml:space="preserve">(12) </w:t>
      </w:r>
      <w:r>
        <w:rPr>
          <w:rFonts w:ascii="宋体" w:hAnsi="宋体" w:hint="eastAsia"/>
        </w:rPr>
        <w:t>设函数</w:t>
      </w:r>
      <w:r w:rsidR="00ED2B01" w:rsidRPr="00ED2B01">
        <w:rPr>
          <w:position w:val="-32"/>
        </w:rPr>
        <w:object w:dxaOrig="2240" w:dyaOrig="760">
          <v:shape id="_x0000_i1165" type="#_x0000_t75" style="width:112.05pt;height:38.2pt" o:ole="">
            <v:imagedata r:id="rId295" o:title=""/>
          </v:shape>
          <o:OLEObject Type="Embed" ProgID="Equation.DSMT4" ShapeID="_x0000_i1165" DrawAspect="Content" ObjectID="_1699976150" r:id="rId296"/>
        </w:object>
      </w:r>
      <w:r w:rsidR="009D4322">
        <w:rPr>
          <w:rFonts w:hint="eastAsia"/>
        </w:rPr>
        <w:t xml:space="preserve"> </w:t>
      </w:r>
      <w:r w:rsidR="00ED2B01" w:rsidRPr="00ED2B01">
        <w:rPr>
          <w:position w:val="-6"/>
        </w:rPr>
        <w:object w:dxaOrig="560" w:dyaOrig="279">
          <v:shape id="_x0000_i1166" type="#_x0000_t75" style="width:28.15pt;height:13.75pt" o:ole="">
            <v:imagedata r:id="rId297" o:title=""/>
          </v:shape>
          <o:OLEObject Type="Embed" ProgID="Equation.DSMT4" ShapeID="_x0000_i1166" DrawAspect="Content" ObjectID="_1699976151" r:id="rId298"/>
        </w:object>
      </w:r>
      <w:r w:rsidR="009D4322">
        <w:rPr>
          <w:rFonts w:hint="eastAsia"/>
        </w:rPr>
        <w:t>，</w:t>
      </w:r>
      <w:r>
        <w:rPr>
          <w:rFonts w:ascii="宋体" w:hAnsi="宋体" w:hint="eastAsia"/>
        </w:rPr>
        <w:t>则</w:t>
      </w:r>
      <w:r w:rsidR="00ED2B01" w:rsidRPr="00ED2B01">
        <w:rPr>
          <w:position w:val="-18"/>
        </w:rPr>
        <w:object w:dxaOrig="1400" w:dyaOrig="520">
          <v:shape id="_x0000_i1167" type="#_x0000_t75" style="width:70.1pt;height:26.3pt" o:ole="">
            <v:imagedata r:id="rId299" o:title=""/>
          </v:shape>
          <o:OLEObject Type="Embed" ProgID="Equation.DSMT4" ShapeID="_x0000_i1167" DrawAspect="Content" ObjectID="_1699976152" r:id="rId300"/>
        </w:object>
      </w:r>
      <w:r w:rsidR="009E2573">
        <w:rPr>
          <w:rFonts w:ascii="宋体" w:hAnsi="宋体"/>
          <w:u w:val="single"/>
        </w:rPr>
        <w:t xml:space="preserve">         </w:t>
      </w:r>
      <w:r w:rsidR="009E2573">
        <w:rPr>
          <w:rFonts w:ascii="宋体" w:hAnsi="宋体" w:hint="eastAsia"/>
        </w:rPr>
        <w:t>．</w:t>
      </w:r>
    </w:p>
    <w:p w:rsidR="00F609A2" w:rsidRDefault="00F609A2" w:rsidP="00F609A2">
      <w:pPr>
        <w:rPr>
          <w:rFonts w:ascii="宋体" w:hAnsi="宋体"/>
        </w:rPr>
      </w:pPr>
    </w:p>
    <w:p w:rsidR="009D4322" w:rsidRDefault="00F609A2" w:rsidP="00F609A2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ED2B01" w:rsidRPr="00ED2B01">
        <w:rPr>
          <w:position w:val="-24"/>
        </w:rPr>
        <w:object w:dxaOrig="260" w:dyaOrig="620">
          <v:shape id="_x0000_i1168" type="#_x0000_t75" style="width:13.15pt;height:31.3pt" o:ole="">
            <v:imagedata r:id="rId301" o:title=""/>
          </v:shape>
          <o:OLEObject Type="Embed" ProgID="Equation.DSMT4" ShapeID="_x0000_i1168" DrawAspect="Content" ObjectID="_1699976153" r:id="rId302"/>
        </w:object>
      </w:r>
      <w:r>
        <w:rPr>
          <w:rFonts w:ascii="宋体" w:hAnsi="宋体" w:hint="eastAsia"/>
        </w:rPr>
        <w:t>．</w:t>
      </w:r>
      <w:r w:rsidR="009D4322">
        <w:rPr>
          <w:rFonts w:ascii="宋体" w:hAnsi="宋体" w:hint="eastAsia"/>
        </w:rPr>
        <w:t>由分部积分法可得</w:t>
      </w:r>
    </w:p>
    <w:p w:rsidR="00F609A2" w:rsidRDefault="00ED2B01" w:rsidP="009D4322">
      <w:pPr>
        <w:ind w:leftChars="200" w:left="480"/>
        <w:jc w:val="center"/>
        <w:rPr>
          <w:rFonts w:ascii="宋体"/>
        </w:rPr>
      </w:pPr>
      <w:r w:rsidRPr="00ED2B01">
        <w:rPr>
          <w:position w:val="-58"/>
        </w:rPr>
        <w:object w:dxaOrig="5860" w:dyaOrig="1280">
          <v:shape id="_x0000_i1169" type="#_x0000_t75" style="width:293pt;height:63.85pt" o:ole="">
            <v:imagedata r:id="rId303" o:title=""/>
          </v:shape>
          <o:OLEObject Type="Embed" ProgID="Equation.DSMT4" ShapeID="_x0000_i1169" DrawAspect="Content" ObjectID="_1699976154" r:id="rId304"/>
        </w:object>
      </w:r>
    </w:p>
    <w:p w:rsidR="00F609A2" w:rsidRDefault="00F609A2" w:rsidP="00D711EB">
      <w:pPr>
        <w:rPr>
          <w:rFonts w:ascii="宋体" w:hAnsi="宋体"/>
        </w:rPr>
      </w:pPr>
    </w:p>
    <w:p w:rsidR="00F609A2" w:rsidRDefault="00F609A2" w:rsidP="00D711EB">
      <w:pPr>
        <w:rPr>
          <w:rFonts w:ascii="宋体" w:hAnsi="宋体"/>
        </w:rPr>
      </w:pPr>
    </w:p>
    <w:p w:rsidR="00D711EB" w:rsidRDefault="00D711EB" w:rsidP="00F609A2">
      <w:pPr>
        <w:ind w:left="480" w:hangingChars="200" w:hanging="480"/>
        <w:rPr>
          <w:rFonts w:ascii="宋体" w:hAnsi="宋体"/>
        </w:rPr>
      </w:pPr>
      <w:r w:rsidRPr="00F609A2">
        <w:t xml:space="preserve">(13) </w:t>
      </w:r>
      <w:r>
        <w:rPr>
          <w:rFonts w:ascii="宋体" w:hAnsi="宋体" w:hint="eastAsia"/>
        </w:rPr>
        <w:t>设平面区域</w:t>
      </w:r>
      <w:r w:rsidR="00ED2B01" w:rsidRPr="00025957">
        <w:rPr>
          <w:position w:val="-4"/>
        </w:rPr>
        <w:object w:dxaOrig="240" w:dyaOrig="240">
          <v:shape id="_x0000_i1170" type="#_x0000_t75" style="width:11.9pt;height:11.9pt" o:ole="">
            <v:imagedata r:id="rId305" o:title=""/>
          </v:shape>
          <o:OLEObject Type="Embed" ProgID="Equation.DSMT4" ShapeID="_x0000_i1170" DrawAspect="Content" ObjectID="_1699976155" r:id="rId306"/>
        </w:object>
      </w:r>
      <w:r>
        <w:rPr>
          <w:rFonts w:ascii="宋体" w:hAnsi="宋体" w:hint="eastAsia"/>
        </w:rPr>
        <w:t>由直线</w:t>
      </w:r>
      <w:r w:rsidR="00ED2B01" w:rsidRPr="00ED2B01">
        <w:rPr>
          <w:position w:val="-10"/>
        </w:rPr>
        <w:object w:dxaOrig="660" w:dyaOrig="260">
          <v:shape id="_x0000_i1171" type="#_x0000_t75" style="width:33.2pt;height:13.15pt" o:ole="">
            <v:imagedata r:id="rId307" o:title=""/>
          </v:shape>
          <o:OLEObject Type="Embed" ProgID="Equation.DSMT4" ShapeID="_x0000_i1171" DrawAspect="Content" ObjectID="_1699976156" r:id="rId308"/>
        </w:object>
      </w:r>
      <w:r>
        <w:rPr>
          <w:rFonts w:ascii="宋体" w:hAnsi="宋体" w:hint="eastAsia"/>
        </w:rPr>
        <w:t>圆</w:t>
      </w:r>
      <w:r w:rsidR="00ED2B01" w:rsidRPr="00ED2B01">
        <w:rPr>
          <w:position w:val="-10"/>
        </w:rPr>
        <w:object w:dxaOrig="1280" w:dyaOrig="360">
          <v:shape id="_x0000_i1172" type="#_x0000_t75" style="width:63.85pt;height:18.15pt" o:ole="">
            <v:imagedata r:id="rId309" o:title=""/>
          </v:shape>
          <o:OLEObject Type="Embed" ProgID="Equation.DSMT4" ShapeID="_x0000_i1172" DrawAspect="Content" ObjectID="_1699976157" r:id="rId310"/>
        </w:object>
      </w:r>
      <w:r>
        <w:rPr>
          <w:rFonts w:ascii="宋体" w:hAnsi="宋体" w:hint="eastAsia"/>
        </w:rPr>
        <w:t>及</w:t>
      </w:r>
      <w:r w:rsidR="00ED2B01" w:rsidRPr="00ED2B01">
        <w:rPr>
          <w:position w:val="-10"/>
        </w:rPr>
        <w:object w:dxaOrig="240" w:dyaOrig="260">
          <v:shape id="_x0000_i1173" type="#_x0000_t75" style="width:11.9pt;height:13.15pt" o:ole="">
            <v:imagedata r:id="rId311" o:title=""/>
          </v:shape>
          <o:OLEObject Type="Embed" ProgID="Equation.DSMT4" ShapeID="_x0000_i1173" DrawAspect="Content" ObjectID="_1699976158" r:id="rId312"/>
        </w:object>
      </w:r>
      <w:r>
        <w:rPr>
          <w:rFonts w:ascii="宋体" w:hAnsi="宋体" w:hint="eastAsia"/>
        </w:rPr>
        <w:t>轴围成，则二重积分</w:t>
      </w:r>
      <w:r w:rsidR="00ED2B01" w:rsidRPr="00ED2B01">
        <w:rPr>
          <w:position w:val="-32"/>
        </w:rPr>
        <w:object w:dxaOrig="1020" w:dyaOrig="620">
          <v:shape id="_x0000_i1174" type="#_x0000_t75" style="width:50.7pt;height:31.3pt" o:ole="">
            <v:imagedata r:id="rId313" o:title=""/>
          </v:shape>
          <o:OLEObject Type="Embed" ProgID="Equation.DSMT4" ShapeID="_x0000_i1174" DrawAspect="Content" ObjectID="_1699976159" r:id="rId314"/>
        </w:object>
      </w:r>
      <w:r w:rsidR="009E2573">
        <w:rPr>
          <w:rFonts w:ascii="宋体" w:hAnsi="宋体"/>
          <w:u w:val="single"/>
        </w:rPr>
        <w:t xml:space="preserve">         </w:t>
      </w:r>
      <w:r w:rsidR="009E2573">
        <w:rPr>
          <w:rFonts w:ascii="宋体" w:hAnsi="宋体" w:hint="eastAsia"/>
        </w:rPr>
        <w:t>．</w:t>
      </w:r>
    </w:p>
    <w:p w:rsidR="00F609A2" w:rsidRDefault="00F609A2" w:rsidP="00F609A2">
      <w:pPr>
        <w:rPr>
          <w:rFonts w:ascii="宋体" w:hAnsi="宋体"/>
        </w:rPr>
      </w:pPr>
    </w:p>
    <w:p w:rsidR="001F3FA7" w:rsidRDefault="00F609A2" w:rsidP="00F609A2">
      <w:pPr>
        <w:ind w:left="480" w:hangingChars="200" w:hanging="480"/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ED2B01" w:rsidRPr="00ED2B01">
        <w:rPr>
          <w:position w:val="-24"/>
        </w:rPr>
        <w:object w:dxaOrig="360" w:dyaOrig="620">
          <v:shape id="_x0000_i1175" type="#_x0000_t75" style="width:18.15pt;height:31.3pt" o:ole="">
            <v:imagedata r:id="rId315" o:title=""/>
          </v:shape>
          <o:OLEObject Type="Embed" ProgID="Equation.DSMT4" ShapeID="_x0000_i1175" DrawAspect="Content" ObjectID="_1699976160" r:id="rId316"/>
        </w:object>
      </w:r>
      <w:r>
        <w:rPr>
          <w:rFonts w:hint="eastAsia"/>
        </w:rPr>
        <w:t>．</w:t>
      </w:r>
      <w:r w:rsidR="001F3FA7">
        <w:rPr>
          <w:rFonts w:hint="eastAsia"/>
        </w:rPr>
        <w:t>由二重积分的极坐标公式得</w:t>
      </w:r>
    </w:p>
    <w:p w:rsidR="00F609A2" w:rsidRPr="001F3FA7" w:rsidRDefault="00ED2B01" w:rsidP="001F3FA7">
      <w:pPr>
        <w:ind w:leftChars="200" w:left="960" w:hangingChars="200" w:hanging="480"/>
        <w:jc w:val="center"/>
      </w:pPr>
      <w:r w:rsidRPr="00ED2B01">
        <w:rPr>
          <w:position w:val="-104"/>
        </w:rPr>
        <w:object w:dxaOrig="6520" w:dyaOrig="2220">
          <v:shape id="_x0000_i1176" type="#_x0000_t75" style="width:326.2pt;height:110.8pt" o:ole="">
            <v:imagedata r:id="rId317" o:title=""/>
          </v:shape>
          <o:OLEObject Type="Embed" ProgID="Equation.DSMT4" ShapeID="_x0000_i1176" DrawAspect="Content" ObjectID="_1699976161" r:id="rId318"/>
        </w:object>
      </w:r>
    </w:p>
    <w:p w:rsidR="00F609A2" w:rsidRDefault="00F609A2" w:rsidP="00D711EB">
      <w:pPr>
        <w:rPr>
          <w:rFonts w:ascii="宋体"/>
        </w:rPr>
      </w:pPr>
    </w:p>
    <w:p w:rsidR="00F609A2" w:rsidRDefault="00F609A2" w:rsidP="00D711EB">
      <w:pPr>
        <w:rPr>
          <w:rFonts w:ascii="宋体"/>
        </w:rPr>
      </w:pPr>
    </w:p>
    <w:p w:rsidR="00D711EB" w:rsidRDefault="00D711EB" w:rsidP="00F609A2">
      <w:pPr>
        <w:ind w:left="480" w:hangingChars="200" w:hanging="480"/>
        <w:rPr>
          <w:rFonts w:ascii="宋体" w:hAnsi="宋体"/>
          <w:szCs w:val="21"/>
        </w:rPr>
      </w:pPr>
      <w:r w:rsidRPr="00F609A2">
        <w:t xml:space="preserve">(14) </w:t>
      </w:r>
      <w:r>
        <w:rPr>
          <w:rFonts w:ascii="宋体" w:hAnsi="宋体" w:hint="eastAsia"/>
          <w:szCs w:val="21"/>
        </w:rPr>
        <w:t>二次型</w:t>
      </w:r>
      <w:r w:rsidR="00ED2B01" w:rsidRPr="00ED2B01">
        <w:rPr>
          <w:position w:val="-12"/>
        </w:rPr>
        <w:object w:dxaOrig="4880" w:dyaOrig="380">
          <v:shape id="_x0000_i1177" type="#_x0000_t75" style="width:244.15pt;height:18.8pt" o:ole="">
            <v:imagedata r:id="rId319" o:title=""/>
          </v:shape>
          <o:OLEObject Type="Embed" ProgID="Equation.DSMT4" ShapeID="_x0000_i1177" DrawAspect="Content" ObjectID="_1699976162" r:id="rId320"/>
        </w:object>
      </w:r>
      <w:r>
        <w:rPr>
          <w:rFonts w:ascii="宋体" w:hAnsi="宋体" w:hint="eastAsia"/>
          <w:szCs w:val="21"/>
        </w:rPr>
        <w:t>，则</w:t>
      </w:r>
      <w:r w:rsidR="00ED2B01" w:rsidRPr="00ED2B01">
        <w:rPr>
          <w:position w:val="-10"/>
        </w:rPr>
        <w:object w:dxaOrig="240" w:dyaOrig="320">
          <v:shape id="_x0000_i1178" type="#_x0000_t75" style="width:11.9pt;height:16.3pt" o:ole="">
            <v:imagedata r:id="rId321" o:title=""/>
          </v:shape>
          <o:OLEObject Type="Embed" ProgID="Equation.DSMT4" ShapeID="_x0000_i1178" DrawAspect="Content" ObjectID="_1699976163" r:id="rId322"/>
        </w:object>
      </w:r>
      <w:r>
        <w:rPr>
          <w:rFonts w:ascii="宋体" w:hAnsi="宋体" w:hint="eastAsia"/>
          <w:szCs w:val="21"/>
        </w:rPr>
        <w:t>的正惯性指数为</w:t>
      </w:r>
      <w:r>
        <w:rPr>
          <w:rFonts w:ascii="宋体" w:hAnsi="宋体"/>
          <w:szCs w:val="21"/>
          <w:u w:val="single"/>
        </w:rPr>
        <w:t xml:space="preserve">        </w:t>
      </w:r>
      <w:r>
        <w:rPr>
          <w:rFonts w:ascii="宋体" w:hAnsi="宋体" w:hint="eastAsia"/>
          <w:szCs w:val="21"/>
        </w:rPr>
        <w:t>．</w:t>
      </w:r>
    </w:p>
    <w:p w:rsidR="00F609A2" w:rsidRDefault="00F609A2" w:rsidP="00F609A2">
      <w:pPr>
        <w:rPr>
          <w:rFonts w:ascii="宋体" w:hAnsi="宋体"/>
        </w:rPr>
      </w:pPr>
    </w:p>
    <w:p w:rsidR="001F3FA7" w:rsidRDefault="00F609A2" w:rsidP="00F609A2">
      <w:pPr>
        <w:rPr>
          <w:rFonts w:ascii="宋体" w:hAnsi="宋体"/>
          <w:szCs w:val="21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应填</w:t>
      </w:r>
      <w:r w:rsidR="00ED2B01" w:rsidRPr="00025957">
        <w:rPr>
          <w:position w:val="-4"/>
        </w:rPr>
        <w:object w:dxaOrig="180" w:dyaOrig="260">
          <v:shape id="_x0000_i1179" type="#_x0000_t75" style="width:8.75pt;height:13.15pt" o:ole="">
            <v:imagedata r:id="rId323" o:title=""/>
          </v:shape>
          <o:OLEObject Type="Embed" ProgID="Equation.DSMT4" ShapeID="_x0000_i1179" DrawAspect="Content" ObjectID="_1699976164" r:id="rId324"/>
        </w:object>
      </w:r>
      <w:r>
        <w:rPr>
          <w:rFonts w:ascii="宋体" w:hAnsi="宋体" w:hint="eastAsia"/>
          <w:szCs w:val="21"/>
        </w:rPr>
        <w:t>．</w:t>
      </w:r>
      <w:r w:rsidR="001F3FA7">
        <w:rPr>
          <w:rFonts w:ascii="宋体" w:hAnsi="宋体" w:hint="eastAsia"/>
          <w:szCs w:val="21"/>
        </w:rPr>
        <w:t>因为</w:t>
      </w:r>
    </w:p>
    <w:p w:rsidR="001F3FA7" w:rsidRDefault="00ED2B01" w:rsidP="003900D1">
      <w:pPr>
        <w:ind w:leftChars="200" w:left="480"/>
        <w:jc w:val="center"/>
        <w:rPr>
          <w:rFonts w:ascii="宋体" w:hAnsi="宋体"/>
          <w:szCs w:val="21"/>
        </w:rPr>
      </w:pPr>
      <w:r w:rsidRPr="00ED2B01">
        <w:rPr>
          <w:position w:val="-32"/>
        </w:rPr>
        <w:object w:dxaOrig="4880" w:dyaOrig="760">
          <v:shape id="_x0000_i1180" type="#_x0000_t75" style="width:244.15pt;height:38.2pt" o:ole="">
            <v:imagedata r:id="rId325" o:title=""/>
          </v:shape>
          <o:OLEObject Type="Embed" ProgID="Equation.DSMT4" ShapeID="_x0000_i1180" DrawAspect="Content" ObjectID="_1699976165" r:id="rId326"/>
        </w:object>
      </w:r>
    </w:p>
    <w:p w:rsidR="00F609A2" w:rsidRDefault="003900D1" w:rsidP="003900D1">
      <w:pPr>
        <w:ind w:leftChars="200" w:left="480"/>
        <w:rPr>
          <w:rFonts w:ascii="宋体"/>
          <w:szCs w:val="21"/>
        </w:rPr>
      </w:pPr>
      <w:r>
        <w:rPr>
          <w:rFonts w:hint="eastAsia"/>
        </w:rPr>
        <w:t>所以</w:t>
      </w:r>
      <w:r w:rsidR="00ED2B01" w:rsidRPr="00ED2B01">
        <w:rPr>
          <w:position w:val="-10"/>
        </w:rPr>
        <w:object w:dxaOrig="240" w:dyaOrig="320">
          <v:shape id="_x0000_i1181" type="#_x0000_t75" style="width:11.9pt;height:16.3pt" o:ole="">
            <v:imagedata r:id="rId327" o:title=""/>
          </v:shape>
          <o:OLEObject Type="Embed" ProgID="Equation.DSMT4" ShapeID="_x0000_i1181" DrawAspect="Content" ObjectID="_1699976166" r:id="rId328"/>
        </w:object>
      </w:r>
      <w:r w:rsidR="00F609A2">
        <w:rPr>
          <w:rFonts w:ascii="宋体" w:hAnsi="宋体" w:hint="eastAsia"/>
          <w:szCs w:val="21"/>
        </w:rPr>
        <w:t>的正惯性指数为</w:t>
      </w:r>
      <w:r w:rsidR="00ED2B01" w:rsidRPr="00025957">
        <w:rPr>
          <w:position w:val="-4"/>
        </w:rPr>
        <w:object w:dxaOrig="180" w:dyaOrig="260">
          <v:shape id="_x0000_i1182" type="#_x0000_t75" style="width:8.75pt;height:13.15pt" o:ole="">
            <v:imagedata r:id="rId329" o:title=""/>
          </v:shape>
          <o:OLEObject Type="Embed" ProgID="Equation.DSMT4" ShapeID="_x0000_i1182" DrawAspect="Content" ObjectID="_1699976167" r:id="rId330"/>
        </w:object>
      </w:r>
      <w:r w:rsidR="00F609A2">
        <w:rPr>
          <w:rFonts w:ascii="宋体" w:hAnsi="宋体" w:hint="eastAsia"/>
          <w:szCs w:val="21"/>
        </w:rPr>
        <w:t>．</w:t>
      </w:r>
    </w:p>
    <w:p w:rsidR="00D711EB" w:rsidRPr="00F609A2" w:rsidRDefault="00D711EB" w:rsidP="00D711EB">
      <w:pPr>
        <w:rPr>
          <w:rFonts w:ascii="宋体" w:hAnsi="宋体"/>
          <w:szCs w:val="21"/>
        </w:rPr>
      </w:pPr>
    </w:p>
    <w:p w:rsidR="00D711EB" w:rsidRDefault="00D711EB" w:rsidP="00D711EB">
      <w:pPr>
        <w:rPr>
          <w:rFonts w:ascii="宋体"/>
          <w:szCs w:val="21"/>
        </w:rPr>
      </w:pPr>
    </w:p>
    <w:p w:rsidR="00D711EB" w:rsidRDefault="00D711EB" w:rsidP="00D711EB">
      <w:pPr>
        <w:pStyle w:val="1"/>
      </w:pPr>
      <w:r>
        <w:t>三、解答题</w:t>
      </w:r>
      <w:r>
        <w:rPr>
          <w:rFonts w:hint="eastAsia"/>
        </w:rPr>
        <w:t>（</w:t>
      </w:r>
      <w:r>
        <w:t>15～23小题，共94分</w:t>
      </w:r>
      <w:r>
        <w:rPr>
          <w:rFonts w:hint="eastAsia"/>
        </w:rPr>
        <w:t>）</w:t>
      </w:r>
    </w:p>
    <w:p w:rsidR="00D711EB" w:rsidRPr="00D711EB" w:rsidRDefault="00D711EB" w:rsidP="00D711EB">
      <w:pPr>
        <w:rPr>
          <w:rFonts w:ascii="宋体" w:hAnsi="宋体"/>
        </w:rPr>
      </w:pPr>
    </w:p>
    <w:p w:rsidR="00D711EB" w:rsidRDefault="00D711EB" w:rsidP="00D711EB">
      <w:pPr>
        <w:rPr>
          <w:rFonts w:ascii="宋体" w:hAnsi="宋体"/>
        </w:rPr>
      </w:pPr>
    </w:p>
    <w:p w:rsidR="00D711EB" w:rsidRPr="00F609A2" w:rsidRDefault="00D711EB" w:rsidP="00D711EB">
      <w:r w:rsidRPr="00F609A2">
        <w:t>(15)</w:t>
      </w:r>
      <w:r w:rsidR="00F609A2">
        <w:rPr>
          <w:rFonts w:hint="eastAsia"/>
        </w:rPr>
        <w:t>（</w:t>
      </w:r>
      <w:r w:rsidRPr="00F609A2">
        <w:rPr>
          <w:rFonts w:hint="eastAsia"/>
        </w:rPr>
        <w:t>本题满分</w:t>
      </w:r>
      <w:r w:rsidRPr="00F609A2">
        <w:t>10</w:t>
      </w:r>
      <w:r w:rsidRPr="00F609A2">
        <w:rPr>
          <w:rFonts w:hint="eastAsia"/>
        </w:rPr>
        <w:t>分</w:t>
      </w:r>
      <w:r w:rsidR="00F609A2">
        <w:rPr>
          <w:rFonts w:hint="eastAsia"/>
        </w:rPr>
        <w:t>）</w:t>
      </w:r>
    </w:p>
    <w:p w:rsidR="00D711EB" w:rsidRDefault="00D711EB" w:rsidP="00F609A2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已知函数</w:t>
      </w:r>
      <w:r w:rsidR="00ED2B01" w:rsidRPr="00ED2B01">
        <w:rPr>
          <w:position w:val="-24"/>
        </w:rPr>
        <w:object w:dxaOrig="2160" w:dyaOrig="800">
          <v:shape id="_x0000_i1183" type="#_x0000_t75" style="width:108.3pt;height:40.05pt" o:ole="">
            <v:imagedata r:id="rId331" o:title=""/>
          </v:shape>
          <o:OLEObject Type="Embed" ProgID="Equation.DSMT4" ShapeID="_x0000_i1183" DrawAspect="Content" ObjectID="_1699976168" r:id="rId332"/>
        </w:object>
      </w:r>
      <w:r>
        <w:rPr>
          <w:rFonts w:ascii="宋体" w:hAnsi="宋体" w:hint="eastAsia"/>
        </w:rPr>
        <w:t>，设</w:t>
      </w:r>
      <w:r w:rsidR="00ED2B01" w:rsidRPr="00ED2B01">
        <w:rPr>
          <w:position w:val="-20"/>
        </w:rPr>
        <w:object w:dxaOrig="2380" w:dyaOrig="440">
          <v:shape id="_x0000_i1184" type="#_x0000_t75" style="width:118.95pt;height:21.9pt" o:ole="">
            <v:imagedata r:id="rId333" o:title=""/>
          </v:shape>
          <o:OLEObject Type="Embed" ProgID="Equation.DSMT4" ShapeID="_x0000_i1184" DrawAspect="Content" ObjectID="_1699976169" r:id="rId334"/>
        </w:object>
      </w:r>
      <w:r w:rsidR="00CE22AF">
        <w:t>，</w:t>
      </w:r>
      <w:r>
        <w:rPr>
          <w:rFonts w:ascii="宋体" w:hAnsi="宋体" w:hint="eastAsia"/>
        </w:rPr>
        <w:t>试求</w:t>
      </w:r>
      <w:r w:rsidR="00ED2B01" w:rsidRPr="00ED2B01">
        <w:rPr>
          <w:position w:val="-6"/>
        </w:rPr>
        <w:object w:dxaOrig="200" w:dyaOrig="220">
          <v:shape id="_x0000_i1185" type="#_x0000_t75" style="width:10pt;height:11.25pt" o:ole="">
            <v:imagedata r:id="rId335" o:title=""/>
          </v:shape>
          <o:OLEObject Type="Embed" ProgID="Equation.DSMT4" ShapeID="_x0000_i1185" DrawAspect="Content" ObjectID="_1699976170" r:id="rId336"/>
        </w:object>
      </w:r>
      <w:r w:rsidR="00CE22AF">
        <w:rPr>
          <w:rFonts w:ascii="宋体" w:hAnsi="宋体" w:hint="eastAsia"/>
        </w:rPr>
        <w:t>的取值范围．</w:t>
      </w:r>
    </w:p>
    <w:p w:rsidR="00F609A2" w:rsidRDefault="00F609A2" w:rsidP="00F609A2">
      <w:pPr>
        <w:rPr>
          <w:rFonts w:ascii="宋体" w:hAnsi="宋体"/>
        </w:rPr>
      </w:pPr>
    </w:p>
    <w:p w:rsidR="00CE22AF" w:rsidRDefault="00F609A2" w:rsidP="00F609A2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 w:rsidRPr="00F609A2">
        <w:rPr>
          <w:rFonts w:hint="eastAsia"/>
        </w:rPr>
        <w:t xml:space="preserve"> </w:t>
      </w:r>
      <w:r w:rsidR="00CE22AF">
        <w:rPr>
          <w:rFonts w:ascii="宋体" w:hAnsi="宋体" w:hint="eastAsia"/>
          <w:szCs w:val="21"/>
        </w:rPr>
        <w:t>若</w:t>
      </w:r>
      <w:r w:rsidR="00ED2B01" w:rsidRPr="00ED2B01">
        <w:rPr>
          <w:position w:val="-6"/>
        </w:rPr>
        <w:object w:dxaOrig="540" w:dyaOrig="279">
          <v:shape id="_x0000_i1186" type="#_x0000_t75" style="width:26.9pt;height:13.75pt" o:ole="">
            <v:imagedata r:id="rId337" o:title=""/>
          </v:shape>
          <o:OLEObject Type="Embed" ProgID="Equation.DSMT4" ShapeID="_x0000_i1186" DrawAspect="Content" ObjectID="_1699976171" r:id="rId338"/>
        </w:object>
      </w:r>
      <w:r>
        <w:rPr>
          <w:rFonts w:ascii="宋体" w:hAnsi="宋体" w:hint="eastAsia"/>
        </w:rPr>
        <w:t>，</w:t>
      </w:r>
      <w:r w:rsidR="00CE22AF">
        <w:rPr>
          <w:rFonts w:ascii="宋体" w:hAnsi="宋体" w:hint="eastAsia"/>
        </w:rPr>
        <w:t>则有</w:t>
      </w:r>
    </w:p>
    <w:p w:rsidR="00F609A2" w:rsidRPr="00F609A2" w:rsidRDefault="00ED2B01" w:rsidP="00CE22AF">
      <w:pPr>
        <w:ind w:leftChars="200" w:left="480"/>
        <w:jc w:val="center"/>
        <w:rPr>
          <w:rFonts w:ascii="宋体" w:hAnsi="宋体"/>
          <w:szCs w:val="21"/>
        </w:rPr>
      </w:pPr>
      <w:r w:rsidRPr="00ED2B01">
        <w:rPr>
          <w:position w:val="-24"/>
        </w:rPr>
        <w:object w:dxaOrig="4940" w:dyaOrig="800">
          <v:shape id="_x0000_i1187" type="#_x0000_t75" style="width:247.3pt;height:40.05pt" o:ole="">
            <v:imagedata r:id="rId339" o:title=""/>
          </v:shape>
          <o:OLEObject Type="Embed" ProgID="Equation.DSMT4" ShapeID="_x0000_i1187" DrawAspect="Content" ObjectID="_1699976172" r:id="rId340"/>
        </w:object>
      </w:r>
    </w:p>
    <w:p w:rsidR="005F79DD" w:rsidRPr="00CE22AF" w:rsidRDefault="00CE22AF" w:rsidP="00CE22AF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与题设</w:t>
      </w:r>
      <w:r w:rsidR="00F609A2">
        <w:rPr>
          <w:rFonts w:ascii="宋体" w:hAnsi="宋体" w:hint="eastAsia"/>
        </w:rPr>
        <w:t>矛盾，故</w:t>
      </w:r>
      <w:r>
        <w:rPr>
          <w:rFonts w:ascii="宋体" w:hAnsi="宋体" w:hint="eastAsia"/>
        </w:rPr>
        <w:t>应有</w:t>
      </w:r>
      <w:r w:rsidR="00ED2B01" w:rsidRPr="00ED2B01">
        <w:rPr>
          <w:position w:val="-6"/>
        </w:rPr>
        <w:object w:dxaOrig="540" w:dyaOrig="279">
          <v:shape id="_x0000_i1188" type="#_x0000_t75" style="width:26.9pt;height:13.75pt" o:ole="">
            <v:imagedata r:id="rId341" o:title=""/>
          </v:shape>
          <o:OLEObject Type="Embed" ProgID="Equation.DSMT4" ShapeID="_x0000_i1188" DrawAspect="Content" ObjectID="_1699976173" r:id="rId342"/>
        </w:object>
      </w:r>
      <w:r w:rsidR="00F609A2">
        <w:rPr>
          <w:rFonts w:ascii="宋体" w:hAnsi="宋体" w:hint="eastAsia"/>
        </w:rPr>
        <w:t>．当</w:t>
      </w:r>
      <w:r w:rsidR="00ED2B01" w:rsidRPr="00ED2B01">
        <w:rPr>
          <w:position w:val="-6"/>
        </w:rPr>
        <w:object w:dxaOrig="540" w:dyaOrig="279">
          <v:shape id="_x0000_i1189" type="#_x0000_t75" style="width:26.9pt;height:13.75pt" o:ole="">
            <v:imagedata r:id="rId343" o:title=""/>
          </v:shape>
          <o:OLEObject Type="Embed" ProgID="Equation.DSMT4" ShapeID="_x0000_i1189" DrawAspect="Content" ObjectID="_1699976174" r:id="rId344"/>
        </w:object>
      </w:r>
      <w:r w:rsidR="00F609A2">
        <w:rPr>
          <w:rFonts w:ascii="宋体" w:hAnsi="宋体" w:hint="eastAsia"/>
        </w:rPr>
        <w:t>时，</w:t>
      </w:r>
      <w:r>
        <w:rPr>
          <w:rFonts w:ascii="宋体" w:hAnsi="宋体" w:hint="eastAsia"/>
        </w:rPr>
        <w:t>由</w:t>
      </w:r>
    </w:p>
    <w:p w:rsidR="00F609A2" w:rsidRDefault="00ED2B01" w:rsidP="00CE22AF">
      <w:pPr>
        <w:ind w:leftChars="200" w:left="480"/>
        <w:jc w:val="center"/>
        <w:rPr>
          <w:rFonts w:ascii="宋体"/>
        </w:rPr>
      </w:pPr>
      <w:r w:rsidRPr="00ED2B01">
        <w:rPr>
          <w:position w:val="-24"/>
        </w:rPr>
        <w:object w:dxaOrig="6280" w:dyaOrig="800">
          <v:shape id="_x0000_i1190" type="#_x0000_t75" style="width:314.3pt;height:40.05pt" o:ole="">
            <v:imagedata r:id="rId345" o:title=""/>
          </v:shape>
          <o:OLEObject Type="Embed" ProgID="Equation.DSMT4" ShapeID="_x0000_i1190" DrawAspect="Content" ObjectID="_1699976175" r:id="rId346"/>
        </w:object>
      </w:r>
    </w:p>
    <w:p w:rsidR="005F79DD" w:rsidRPr="00CE22AF" w:rsidRDefault="00CE22AF" w:rsidP="00CE22AF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可得</w:t>
      </w:r>
      <w:r w:rsidR="00ED2B01" w:rsidRPr="00ED2B01">
        <w:rPr>
          <w:position w:val="-6"/>
        </w:rPr>
        <w:object w:dxaOrig="859" w:dyaOrig="279">
          <v:shape id="_x0000_i1191" type="#_x0000_t75" style="width:43.2pt;height:13.75pt" o:ole="">
            <v:imagedata r:id="rId347" o:title=""/>
          </v:shape>
          <o:OLEObject Type="Embed" ProgID="Equation.DSMT4" ShapeID="_x0000_i1191" DrawAspect="Content" ObjectID="_1699976176" r:id="rId348"/>
        </w:object>
      </w:r>
      <w:r w:rsidR="00F609A2">
        <w:rPr>
          <w:rFonts w:ascii="宋体" w:hAnsi="宋体" w:hint="eastAsia"/>
        </w:rPr>
        <w:t>即</w:t>
      </w:r>
      <w:r w:rsidR="00ED2B01" w:rsidRPr="00ED2B01">
        <w:rPr>
          <w:position w:val="-6"/>
        </w:rPr>
        <w:object w:dxaOrig="540" w:dyaOrig="279">
          <v:shape id="_x0000_i1192" type="#_x0000_t75" style="width:26.9pt;height:13.75pt" o:ole="">
            <v:imagedata r:id="rId349" o:title=""/>
          </v:shape>
          <o:OLEObject Type="Embed" ProgID="Equation.DSMT4" ShapeID="_x0000_i1192" DrawAspect="Content" ObjectID="_1699976177" r:id="rId350"/>
        </w:object>
      </w:r>
      <w:r w:rsidR="00F609A2">
        <w:rPr>
          <w:rFonts w:ascii="宋体" w:hAnsi="宋体" w:hint="eastAsia"/>
        </w:rPr>
        <w:t>．又</w:t>
      </w:r>
      <w:r>
        <w:rPr>
          <w:rFonts w:ascii="宋体" w:hAnsi="宋体" w:hint="eastAsia"/>
        </w:rPr>
        <w:t>由</w:t>
      </w:r>
    </w:p>
    <w:p w:rsidR="00F609A2" w:rsidRDefault="00ED2B01" w:rsidP="00CE22AF">
      <w:pPr>
        <w:ind w:leftChars="200" w:left="480"/>
        <w:jc w:val="center"/>
        <w:rPr>
          <w:rFonts w:ascii="宋体"/>
        </w:rPr>
      </w:pPr>
      <w:r w:rsidRPr="00ED2B01">
        <w:rPr>
          <w:position w:val="-28"/>
        </w:rPr>
        <w:object w:dxaOrig="7780" w:dyaOrig="940">
          <v:shape id="_x0000_i1193" type="#_x0000_t75" style="width:388.8pt;height:46.95pt" o:ole="">
            <v:imagedata r:id="rId351" o:title=""/>
          </v:shape>
          <o:OLEObject Type="Embed" ProgID="Equation.DSMT4" ShapeID="_x0000_i1193" DrawAspect="Content" ObjectID="_1699976178" r:id="rId352"/>
        </w:object>
      </w:r>
    </w:p>
    <w:p w:rsidR="00F609A2" w:rsidRDefault="00CE22AF" w:rsidP="00CE22AF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可得</w:t>
      </w:r>
      <w:r w:rsidR="00ED2B01" w:rsidRPr="00ED2B01">
        <w:rPr>
          <w:position w:val="-6"/>
        </w:rPr>
        <w:object w:dxaOrig="859" w:dyaOrig="279">
          <v:shape id="_x0000_i1194" type="#_x0000_t75" style="width:43.2pt;height:13.75pt" o:ole="">
            <v:imagedata r:id="rId353" o:title=""/>
          </v:shape>
          <o:OLEObject Type="Embed" ProgID="Equation.DSMT4" ShapeID="_x0000_i1194" DrawAspect="Content" ObjectID="_1699976179" r:id="rId354"/>
        </w:object>
      </w:r>
      <w:r w:rsidR="00F609A2">
        <w:rPr>
          <w:rFonts w:ascii="宋体" w:hAnsi="宋体" w:hint="eastAsia"/>
        </w:rPr>
        <w:t>即</w:t>
      </w:r>
      <w:r w:rsidR="00ED2B01" w:rsidRPr="00ED2B01">
        <w:rPr>
          <w:position w:val="-6"/>
        </w:rPr>
        <w:object w:dxaOrig="540" w:dyaOrig="279">
          <v:shape id="_x0000_i1195" type="#_x0000_t75" style="width:26.9pt;height:13.75pt" o:ole="">
            <v:imagedata r:id="rId355" o:title=""/>
          </v:shape>
          <o:OLEObject Type="Embed" ProgID="Equation.DSMT4" ShapeID="_x0000_i1195" DrawAspect="Content" ObjectID="_1699976180" r:id="rId356"/>
        </w:object>
      </w:r>
      <w:r>
        <w:rPr>
          <w:rFonts w:ascii="宋体" w:hAnsi="宋体" w:hint="eastAsia"/>
        </w:rPr>
        <w:t>．</w:t>
      </w:r>
      <w:r w:rsidR="00F609A2">
        <w:rPr>
          <w:rFonts w:ascii="宋体" w:hAnsi="宋体" w:hint="eastAsia"/>
        </w:rPr>
        <w:t>综</w:t>
      </w:r>
      <w:r>
        <w:rPr>
          <w:rFonts w:ascii="宋体" w:hAnsi="宋体" w:hint="eastAsia"/>
        </w:rPr>
        <w:t>上所述有</w:t>
      </w:r>
      <w:r w:rsidR="00ED2B01" w:rsidRPr="00ED2B01">
        <w:rPr>
          <w:position w:val="-6"/>
        </w:rPr>
        <w:object w:dxaOrig="859" w:dyaOrig="279">
          <v:shape id="_x0000_i1196" type="#_x0000_t75" style="width:43.2pt;height:13.75pt" o:ole="">
            <v:imagedata r:id="rId357" o:title=""/>
          </v:shape>
          <o:OLEObject Type="Embed" ProgID="Equation.DSMT4" ShapeID="_x0000_i1196" DrawAspect="Content" ObjectID="_1699976181" r:id="rId358"/>
        </w:object>
      </w:r>
      <w:r w:rsidR="00F609A2">
        <w:rPr>
          <w:rFonts w:ascii="宋体" w:hAnsi="宋体" w:hint="eastAsia"/>
        </w:rPr>
        <w:t>．</w:t>
      </w:r>
    </w:p>
    <w:p w:rsidR="00F609A2" w:rsidRPr="00F609A2" w:rsidRDefault="00F609A2" w:rsidP="00D711EB">
      <w:pPr>
        <w:rPr>
          <w:rFonts w:ascii="宋体" w:hAnsi="宋体"/>
        </w:rPr>
      </w:pPr>
    </w:p>
    <w:p w:rsidR="00F609A2" w:rsidRDefault="00F609A2" w:rsidP="00D711EB">
      <w:pPr>
        <w:rPr>
          <w:rFonts w:ascii="宋体" w:hAnsi="宋体"/>
        </w:rPr>
      </w:pPr>
    </w:p>
    <w:p w:rsidR="00D711EB" w:rsidRPr="00F609A2" w:rsidRDefault="00F609A2" w:rsidP="00D711EB">
      <w:r>
        <w:t>(16)</w:t>
      </w:r>
      <w:r>
        <w:rPr>
          <w:rFonts w:hint="eastAsia"/>
        </w:rPr>
        <w:t>（</w:t>
      </w:r>
      <w:r w:rsidR="00D711EB" w:rsidRPr="00F609A2">
        <w:rPr>
          <w:rFonts w:hint="eastAsia"/>
        </w:rPr>
        <w:t>本题满分</w:t>
      </w:r>
      <w:r w:rsidR="00D711EB" w:rsidRPr="00F609A2">
        <w:t>11</w:t>
      </w:r>
      <w:r w:rsidR="00D711EB" w:rsidRPr="00F609A2">
        <w:rPr>
          <w:rFonts w:hint="eastAsia"/>
        </w:rPr>
        <w:t>分</w:t>
      </w:r>
      <w:r>
        <w:rPr>
          <w:rFonts w:hint="eastAsia"/>
        </w:rPr>
        <w:t>）</w:t>
      </w:r>
    </w:p>
    <w:p w:rsidR="00D711EB" w:rsidRDefault="00D711EB" w:rsidP="00F609A2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lastRenderedPageBreak/>
        <w:t>设函数</w:t>
      </w:r>
      <w:r w:rsidR="00ED2B01" w:rsidRPr="00ED2B01">
        <w:rPr>
          <w:position w:val="-10"/>
        </w:rPr>
        <w:object w:dxaOrig="940" w:dyaOrig="320">
          <v:shape id="_x0000_i1197" type="#_x0000_t75" style="width:46.95pt;height:16.3pt" o:ole="">
            <v:imagedata r:id="rId359" o:title=""/>
          </v:shape>
          <o:OLEObject Type="Embed" ProgID="Equation.DSMT4" ShapeID="_x0000_i1197" DrawAspect="Content" ObjectID="_1699976182" r:id="rId360"/>
        </w:object>
      </w:r>
      <w:r>
        <w:rPr>
          <w:rFonts w:ascii="宋体" w:hAnsi="宋体" w:hint="eastAsia"/>
        </w:rPr>
        <w:t>由参数方程</w:t>
      </w:r>
      <w:r w:rsidR="00ED2B01" w:rsidRPr="00ED2B01">
        <w:rPr>
          <w:position w:val="-60"/>
        </w:rPr>
        <w:object w:dxaOrig="1680" w:dyaOrig="1320">
          <v:shape id="_x0000_i1198" type="#_x0000_t75" style="width:83.9pt;height:65.75pt" o:ole="">
            <v:imagedata r:id="rId361" o:title=""/>
          </v:shape>
          <o:OLEObject Type="Embed" ProgID="Equation.DSMT4" ShapeID="_x0000_i1198" DrawAspect="Content" ObjectID="_1699976183" r:id="rId362"/>
        </w:object>
      </w:r>
      <w:r>
        <w:rPr>
          <w:rFonts w:ascii="宋体" w:hAnsi="宋体" w:hint="eastAsia"/>
        </w:rPr>
        <w:t>确定，求</w:t>
      </w:r>
      <w:r w:rsidR="00ED2B01" w:rsidRPr="00ED2B01">
        <w:rPr>
          <w:position w:val="-10"/>
        </w:rPr>
        <w:object w:dxaOrig="940" w:dyaOrig="320">
          <v:shape id="_x0000_i1199" type="#_x0000_t75" style="width:46.95pt;height:16.3pt" o:ole="">
            <v:imagedata r:id="rId363" o:title=""/>
          </v:shape>
          <o:OLEObject Type="Embed" ProgID="Equation.DSMT4" ShapeID="_x0000_i1199" DrawAspect="Content" ObjectID="_1699976184" r:id="rId364"/>
        </w:object>
      </w:r>
      <w:r>
        <w:rPr>
          <w:rFonts w:ascii="宋体" w:hAnsi="宋体" w:hint="eastAsia"/>
        </w:rPr>
        <w:t>的极值和曲线</w:t>
      </w:r>
      <w:r w:rsidR="00ED2B01" w:rsidRPr="00ED2B01">
        <w:rPr>
          <w:position w:val="-10"/>
        </w:rPr>
        <w:object w:dxaOrig="940" w:dyaOrig="320">
          <v:shape id="_x0000_i1200" type="#_x0000_t75" style="width:46.95pt;height:16.3pt" o:ole="">
            <v:imagedata r:id="rId365" o:title=""/>
          </v:shape>
          <o:OLEObject Type="Embed" ProgID="Equation.DSMT4" ShapeID="_x0000_i1200" DrawAspect="Content" ObjectID="_1699976185" r:id="rId366"/>
        </w:object>
      </w:r>
      <w:r>
        <w:rPr>
          <w:rFonts w:ascii="宋体" w:hAnsi="宋体" w:hint="eastAsia"/>
        </w:rPr>
        <w:t>的凹凸区间及拐点．</w:t>
      </w:r>
    </w:p>
    <w:p w:rsidR="00F609A2" w:rsidRDefault="00F609A2" w:rsidP="00F609A2">
      <w:pPr>
        <w:rPr>
          <w:rFonts w:ascii="宋体" w:hAnsi="宋体"/>
        </w:rPr>
      </w:pPr>
    </w:p>
    <w:p w:rsidR="00AF6F70" w:rsidRDefault="00F609A2" w:rsidP="00F609A2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="00AF6F70">
        <w:rPr>
          <w:rFonts w:ascii="宋体" w:hAnsi="宋体" w:hint="eastAsia"/>
        </w:rPr>
        <w:t>首先由参数方程的导数公式有</w:t>
      </w:r>
    </w:p>
    <w:p w:rsidR="00F609A2" w:rsidRPr="00AF6F70" w:rsidRDefault="00ED2B01" w:rsidP="00AF6F70">
      <w:pPr>
        <w:ind w:leftChars="200" w:left="480"/>
        <w:jc w:val="center"/>
        <w:rPr>
          <w:rFonts w:ascii="宋体" w:hAnsi="宋体"/>
        </w:rPr>
      </w:pPr>
      <w:r w:rsidRPr="00ED2B01">
        <w:rPr>
          <w:position w:val="-68"/>
        </w:rPr>
        <w:object w:dxaOrig="6840" w:dyaOrig="1480">
          <v:shape id="_x0000_i1201" type="#_x0000_t75" style="width:341.85pt;height:73.9pt" o:ole="">
            <v:imagedata r:id="rId367" o:title=""/>
          </v:shape>
          <o:OLEObject Type="Embed" ProgID="Equation.DSMT4" ShapeID="_x0000_i1201" DrawAspect="Content" ObjectID="_1699976186" r:id="rId368"/>
        </w:object>
      </w:r>
    </w:p>
    <w:p w:rsidR="00F609A2" w:rsidRDefault="00F609A2" w:rsidP="009F2848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令</w:t>
      </w:r>
      <w:r w:rsidR="00ED2B01" w:rsidRPr="00ED2B01">
        <w:rPr>
          <w:position w:val="-10"/>
        </w:rPr>
        <w:object w:dxaOrig="940" w:dyaOrig="320">
          <v:shape id="_x0000_i1202" type="#_x0000_t75" style="width:46.95pt;height:16.3pt" o:ole="">
            <v:imagedata r:id="rId369" o:title=""/>
          </v:shape>
          <o:OLEObject Type="Embed" ProgID="Equation.DSMT4" ShapeID="_x0000_i1202" DrawAspect="Content" ObjectID="_1699976187" r:id="rId370"/>
        </w:object>
      </w:r>
      <w:r>
        <w:rPr>
          <w:rFonts w:ascii="宋体" w:hAnsi="宋体" w:hint="eastAsia"/>
        </w:rPr>
        <w:t>得</w:t>
      </w:r>
      <w:r w:rsidR="00ED2B01" w:rsidRPr="00ED2B01">
        <w:rPr>
          <w:position w:val="-6"/>
        </w:rPr>
        <w:object w:dxaOrig="660" w:dyaOrig="279">
          <v:shape id="_x0000_i1203" type="#_x0000_t75" style="width:33.2pt;height:13.75pt" o:ole="">
            <v:imagedata r:id="rId371" o:title=""/>
          </v:shape>
          <o:OLEObject Type="Embed" ProgID="Equation.DSMT4" ShapeID="_x0000_i1203" DrawAspect="Content" ObjectID="_1699976188" r:id="rId372"/>
        </w:object>
      </w:r>
      <w:r w:rsidR="00AF6F70">
        <w:rPr>
          <w:rFonts w:ascii="宋体" w:hAnsi="宋体" w:hint="eastAsia"/>
        </w:rPr>
        <w:t>．</w:t>
      </w:r>
      <w:r>
        <w:rPr>
          <w:rFonts w:ascii="宋体" w:hAnsi="宋体" w:hint="eastAsia"/>
        </w:rPr>
        <w:t>当</w:t>
      </w:r>
      <w:r w:rsidR="00ED2B01" w:rsidRPr="00ED2B01">
        <w:rPr>
          <w:position w:val="-6"/>
        </w:rPr>
        <w:object w:dxaOrig="499" w:dyaOrig="279">
          <v:shape id="_x0000_i1204" type="#_x0000_t75" style="width:25.05pt;height:13.75pt" o:ole="">
            <v:imagedata r:id="rId373" o:title=""/>
          </v:shape>
          <o:OLEObject Type="Embed" ProgID="Equation.DSMT4" ShapeID="_x0000_i1204" DrawAspect="Content" ObjectID="_1699976189" r:id="rId374"/>
        </w:object>
      </w:r>
      <w:r>
        <w:rPr>
          <w:rFonts w:ascii="宋体" w:hAnsi="宋体" w:hint="eastAsia"/>
        </w:rPr>
        <w:t>时，</w:t>
      </w:r>
      <w:r w:rsidR="00ED2B01" w:rsidRPr="00ED2B01">
        <w:rPr>
          <w:position w:val="-24"/>
        </w:rPr>
        <w:object w:dxaOrig="600" w:dyaOrig="620">
          <v:shape id="_x0000_i1205" type="#_x0000_t75" style="width:30.05pt;height:31.3pt" o:ole="">
            <v:imagedata r:id="rId375" o:title=""/>
          </v:shape>
          <o:OLEObject Type="Embed" ProgID="Equation.DSMT4" ShapeID="_x0000_i1205" DrawAspect="Content" ObjectID="_1699976190" r:id="rId376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24"/>
        </w:rPr>
        <w:object w:dxaOrig="780" w:dyaOrig="620">
          <v:shape id="_x0000_i1206" type="#_x0000_t75" style="width:38.8pt;height:31.3pt" o:ole="">
            <v:imagedata r:id="rId377" o:title=""/>
          </v:shape>
          <o:OLEObject Type="Embed" ProgID="Equation.DSMT4" ShapeID="_x0000_i1206" DrawAspect="Content" ObjectID="_1699976191" r:id="rId378"/>
        </w:object>
      </w:r>
      <w:r>
        <w:rPr>
          <w:rFonts w:ascii="宋体" w:hAnsi="宋体" w:hint="eastAsia"/>
        </w:rPr>
        <w:t>，此时</w:t>
      </w:r>
      <w:r w:rsidR="00ED2B01" w:rsidRPr="00ED2B01">
        <w:rPr>
          <w:position w:val="-10"/>
        </w:rPr>
        <w:object w:dxaOrig="660" w:dyaOrig="320">
          <v:shape id="_x0000_i1207" type="#_x0000_t75" style="width:33.2pt;height:16.3pt" o:ole="">
            <v:imagedata r:id="rId379" o:title=""/>
          </v:shape>
          <o:OLEObject Type="Embed" ProgID="Equation.DSMT4" ShapeID="_x0000_i1207" DrawAspect="Content" ObjectID="_1699976192" r:id="rId380"/>
        </w:object>
      </w:r>
      <w:r>
        <w:rPr>
          <w:rFonts w:ascii="宋体" w:hAnsi="宋体" w:hint="eastAsia"/>
        </w:rPr>
        <w:t>，所以</w:t>
      </w:r>
      <w:r w:rsidR="00ED2B01" w:rsidRPr="00ED2B01">
        <w:rPr>
          <w:position w:val="-24"/>
        </w:rPr>
        <w:object w:dxaOrig="780" w:dyaOrig="620">
          <v:shape id="_x0000_i1208" type="#_x0000_t75" style="width:38.8pt;height:31.3pt" o:ole="">
            <v:imagedata r:id="rId381" o:title=""/>
          </v:shape>
          <o:OLEObject Type="Embed" ProgID="Equation.DSMT4" ShapeID="_x0000_i1208" DrawAspect="Content" ObjectID="_1699976193" r:id="rId382"/>
        </w:object>
      </w:r>
      <w:r>
        <w:rPr>
          <w:rFonts w:ascii="宋体" w:hAnsi="宋体" w:hint="eastAsia"/>
        </w:rPr>
        <w:t>为极小值．当</w:t>
      </w:r>
      <w:r w:rsidR="00ED2B01" w:rsidRPr="00ED2B01">
        <w:rPr>
          <w:position w:val="-6"/>
        </w:rPr>
        <w:object w:dxaOrig="660" w:dyaOrig="279">
          <v:shape id="_x0000_i1209" type="#_x0000_t75" style="width:33.2pt;height:13.75pt" o:ole="">
            <v:imagedata r:id="rId383" o:title=""/>
          </v:shape>
          <o:OLEObject Type="Embed" ProgID="Equation.DSMT4" ShapeID="_x0000_i1209" DrawAspect="Content" ObjectID="_1699976194" r:id="rId384"/>
        </w:object>
      </w:r>
      <w:r>
        <w:rPr>
          <w:rFonts w:ascii="宋体" w:hAnsi="宋体" w:hint="eastAsia"/>
        </w:rPr>
        <w:t>时，</w:t>
      </w:r>
      <w:r w:rsidR="00ED2B01" w:rsidRPr="00025957">
        <w:rPr>
          <w:position w:val="-4"/>
        </w:rPr>
        <w:object w:dxaOrig="700" w:dyaOrig="260">
          <v:shape id="_x0000_i1210" type="#_x0000_t75" style="width:35.05pt;height:13.15pt" o:ole="">
            <v:imagedata r:id="rId385" o:title=""/>
          </v:shape>
          <o:OLEObject Type="Embed" ProgID="Equation.DSMT4" ShapeID="_x0000_i1210" DrawAspect="Content" ObjectID="_1699976195" r:id="rId386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580" w:dyaOrig="320">
          <v:shape id="_x0000_i1211" type="#_x0000_t75" style="width:28.8pt;height:16.3pt" o:ole="">
            <v:imagedata r:id="rId387" o:title=""/>
          </v:shape>
          <o:OLEObject Type="Embed" ProgID="Equation.DSMT4" ShapeID="_x0000_i1211" DrawAspect="Content" ObjectID="_1699976196" r:id="rId388"/>
        </w:object>
      </w:r>
      <w:r>
        <w:rPr>
          <w:rFonts w:ascii="宋体" w:hAnsi="宋体" w:hint="eastAsia"/>
        </w:rPr>
        <w:t>，此时</w:t>
      </w:r>
      <w:r w:rsidR="00ED2B01" w:rsidRPr="00ED2B01">
        <w:rPr>
          <w:position w:val="-10"/>
        </w:rPr>
        <w:object w:dxaOrig="660" w:dyaOrig="320">
          <v:shape id="_x0000_i1212" type="#_x0000_t75" style="width:33.2pt;height:16.3pt" o:ole="">
            <v:imagedata r:id="rId389" o:title=""/>
          </v:shape>
          <o:OLEObject Type="Embed" ProgID="Equation.DSMT4" ShapeID="_x0000_i1212" DrawAspect="Content" ObjectID="_1699976197" r:id="rId390"/>
        </w:object>
      </w:r>
      <w:r>
        <w:rPr>
          <w:rFonts w:ascii="宋体" w:hAnsi="宋体" w:hint="eastAsia"/>
        </w:rPr>
        <w:t>，所以</w:t>
      </w:r>
      <w:r w:rsidR="00ED2B01" w:rsidRPr="00ED2B01">
        <w:rPr>
          <w:position w:val="-10"/>
        </w:rPr>
        <w:object w:dxaOrig="580" w:dyaOrig="320">
          <v:shape id="_x0000_i1213" type="#_x0000_t75" style="width:28.8pt;height:16.3pt" o:ole="">
            <v:imagedata r:id="rId391" o:title=""/>
          </v:shape>
          <o:OLEObject Type="Embed" ProgID="Equation.DSMT4" ShapeID="_x0000_i1213" DrawAspect="Content" ObjectID="_1699976198" r:id="rId392"/>
        </w:object>
      </w:r>
      <w:r>
        <w:rPr>
          <w:rFonts w:ascii="宋体" w:hAnsi="宋体" w:hint="eastAsia"/>
        </w:rPr>
        <w:t>为极大值．</w:t>
      </w:r>
    </w:p>
    <w:p w:rsidR="00F609A2" w:rsidRDefault="00F609A2" w:rsidP="009F2848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令</w:t>
      </w:r>
      <w:r w:rsidR="00ED2B01" w:rsidRPr="00ED2B01">
        <w:rPr>
          <w:position w:val="-10"/>
        </w:rPr>
        <w:object w:dxaOrig="980" w:dyaOrig="320">
          <v:shape id="_x0000_i1214" type="#_x0000_t75" style="width:48.85pt;height:16.3pt" o:ole="">
            <v:imagedata r:id="rId393" o:title=""/>
          </v:shape>
          <o:OLEObject Type="Embed" ProgID="Equation.DSMT4" ShapeID="_x0000_i1214" DrawAspect="Content" ObjectID="_1699976199" r:id="rId394"/>
        </w:object>
      </w:r>
      <w:r>
        <w:rPr>
          <w:rFonts w:ascii="宋体" w:hAnsi="宋体" w:hint="eastAsia"/>
        </w:rPr>
        <w:t>得</w:t>
      </w:r>
      <w:r w:rsidR="00ED2B01" w:rsidRPr="00ED2B01">
        <w:rPr>
          <w:position w:val="-6"/>
        </w:rPr>
        <w:object w:dxaOrig="520" w:dyaOrig="279">
          <v:shape id="_x0000_i1215" type="#_x0000_t75" style="width:26.3pt;height:13.75pt" o:ole="">
            <v:imagedata r:id="rId395" o:title=""/>
          </v:shape>
          <o:OLEObject Type="Embed" ProgID="Equation.DSMT4" ShapeID="_x0000_i1215" DrawAspect="Content" ObjectID="_1699976200" r:id="rId396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24"/>
        </w:rPr>
        <w:object w:dxaOrig="980" w:dyaOrig="620">
          <v:shape id="_x0000_i1216" type="#_x0000_t75" style="width:48.85pt;height:31.3pt" o:ole="">
            <v:imagedata r:id="rId397" o:title=""/>
          </v:shape>
          <o:OLEObject Type="Embed" ProgID="Equation.DSMT4" ShapeID="_x0000_i1216" DrawAspect="Content" ObjectID="_1699976201" r:id="rId398"/>
        </w:object>
      </w:r>
      <w:r>
        <w:rPr>
          <w:rFonts w:ascii="宋体" w:hAnsi="宋体" w:hint="eastAsia"/>
        </w:rPr>
        <w:t>．当</w:t>
      </w:r>
      <w:r w:rsidR="00ED2B01" w:rsidRPr="00ED2B01">
        <w:rPr>
          <w:position w:val="-6"/>
        </w:rPr>
        <w:object w:dxaOrig="520" w:dyaOrig="279">
          <v:shape id="_x0000_i1217" type="#_x0000_t75" style="width:26.3pt;height:13.75pt" o:ole="">
            <v:imagedata r:id="rId399" o:title=""/>
          </v:shape>
          <o:OLEObject Type="Embed" ProgID="Equation.DSMT4" ShapeID="_x0000_i1217" DrawAspect="Content" ObjectID="_1699976202" r:id="rId400"/>
        </w:object>
      </w:r>
      <w:r>
        <w:rPr>
          <w:rFonts w:ascii="宋体" w:hAnsi="宋体" w:hint="eastAsia"/>
        </w:rPr>
        <w:t>时，</w:t>
      </w:r>
      <w:r w:rsidR="00ED2B01" w:rsidRPr="00ED2B01">
        <w:rPr>
          <w:position w:val="-24"/>
        </w:rPr>
        <w:object w:dxaOrig="580" w:dyaOrig="620">
          <v:shape id="_x0000_i1218" type="#_x0000_t75" style="width:28.8pt;height:31.3pt" o:ole="">
            <v:imagedata r:id="rId401" o:title=""/>
          </v:shape>
          <o:OLEObject Type="Embed" ProgID="Equation.DSMT4" ShapeID="_x0000_i1218" DrawAspect="Content" ObjectID="_1699976203" r:id="rId402"/>
        </w:object>
      </w:r>
      <w:r>
        <w:rPr>
          <w:rFonts w:ascii="宋体" w:hAnsi="宋体" w:hint="eastAsia"/>
        </w:rPr>
        <w:t>，此时</w:t>
      </w:r>
      <w:r w:rsidR="00ED2B01" w:rsidRPr="00ED2B01">
        <w:rPr>
          <w:position w:val="-10"/>
        </w:rPr>
        <w:object w:dxaOrig="660" w:dyaOrig="320">
          <v:shape id="_x0000_i1219" type="#_x0000_t75" style="width:33.2pt;height:16.3pt" o:ole="">
            <v:imagedata r:id="rId403" o:title=""/>
          </v:shape>
          <o:OLEObject Type="Embed" ProgID="Equation.DSMT4" ShapeID="_x0000_i1219" DrawAspect="Content" ObjectID="_1699976204" r:id="rId404"/>
        </w:object>
      </w:r>
      <w:r>
        <w:rPr>
          <w:rFonts w:ascii="宋体" w:hAnsi="宋体" w:hint="eastAsia"/>
        </w:rPr>
        <w:t>；当</w:t>
      </w:r>
      <w:r w:rsidR="00ED2B01" w:rsidRPr="00ED2B01">
        <w:rPr>
          <w:position w:val="-6"/>
        </w:rPr>
        <w:object w:dxaOrig="520" w:dyaOrig="279">
          <v:shape id="_x0000_i1220" type="#_x0000_t75" style="width:26.3pt;height:13.75pt" o:ole="">
            <v:imagedata r:id="rId405" o:title=""/>
          </v:shape>
          <o:OLEObject Type="Embed" ProgID="Equation.DSMT4" ShapeID="_x0000_i1220" DrawAspect="Content" ObjectID="_1699976205" r:id="rId406"/>
        </w:object>
      </w:r>
      <w:r>
        <w:rPr>
          <w:rFonts w:ascii="宋体" w:hAnsi="宋体" w:hint="eastAsia"/>
        </w:rPr>
        <w:t>时，</w:t>
      </w:r>
      <w:r w:rsidR="00ED2B01" w:rsidRPr="00ED2B01">
        <w:rPr>
          <w:position w:val="-24"/>
        </w:rPr>
        <w:object w:dxaOrig="580" w:dyaOrig="620">
          <v:shape id="_x0000_i1221" type="#_x0000_t75" style="width:28.8pt;height:31.3pt" o:ole="">
            <v:imagedata r:id="rId407" o:title=""/>
          </v:shape>
          <o:OLEObject Type="Embed" ProgID="Equation.DSMT4" ShapeID="_x0000_i1221" DrawAspect="Content" ObjectID="_1699976206" r:id="rId408"/>
        </w:object>
      </w:r>
      <w:r>
        <w:rPr>
          <w:rFonts w:ascii="宋体" w:hAnsi="宋体" w:hint="eastAsia"/>
        </w:rPr>
        <w:t>，此时</w:t>
      </w:r>
      <w:r w:rsidR="00ED2B01" w:rsidRPr="00ED2B01">
        <w:rPr>
          <w:position w:val="-10"/>
        </w:rPr>
        <w:object w:dxaOrig="660" w:dyaOrig="320">
          <v:shape id="_x0000_i1222" type="#_x0000_t75" style="width:33.2pt;height:16.3pt" o:ole="">
            <v:imagedata r:id="rId409" o:title=""/>
          </v:shape>
          <o:OLEObject Type="Embed" ProgID="Equation.DSMT4" ShapeID="_x0000_i1222" DrawAspect="Content" ObjectID="_1699976207" r:id="rId410"/>
        </w:object>
      </w:r>
      <w:r>
        <w:rPr>
          <w:rFonts w:ascii="宋体" w:hAnsi="宋体" w:hint="eastAsia"/>
        </w:rPr>
        <w:t>．所以曲线的凸区间为</w:t>
      </w:r>
      <w:r w:rsidR="00ED2B01" w:rsidRPr="00ED2B01">
        <w:rPr>
          <w:position w:val="-28"/>
        </w:rPr>
        <w:object w:dxaOrig="859" w:dyaOrig="680">
          <v:shape id="_x0000_i1223" type="#_x0000_t75" style="width:43.2pt;height:33.8pt" o:ole="">
            <v:imagedata r:id="rId411" o:title=""/>
          </v:shape>
          <o:OLEObject Type="Embed" ProgID="Equation.DSMT4" ShapeID="_x0000_i1223" DrawAspect="Content" ObjectID="_1699976208" r:id="rId412"/>
        </w:object>
      </w:r>
      <w:r>
        <w:rPr>
          <w:rFonts w:ascii="宋体" w:hAnsi="宋体" w:hint="eastAsia"/>
        </w:rPr>
        <w:t>，凹区间为</w:t>
      </w:r>
      <w:r w:rsidR="00ED2B01" w:rsidRPr="00ED2B01">
        <w:rPr>
          <w:position w:val="-28"/>
        </w:rPr>
        <w:object w:dxaOrig="920" w:dyaOrig="680">
          <v:shape id="_x0000_i1224" type="#_x0000_t75" style="width:45.7pt;height:33.8pt" o:ole="">
            <v:imagedata r:id="rId413" o:title=""/>
          </v:shape>
          <o:OLEObject Type="Embed" ProgID="Equation.DSMT4" ShapeID="_x0000_i1224" DrawAspect="Content" ObjectID="_1699976209" r:id="rId414"/>
        </w:object>
      </w:r>
      <w:r>
        <w:rPr>
          <w:rFonts w:ascii="宋体" w:hAnsi="宋体" w:hint="eastAsia"/>
        </w:rPr>
        <w:t>，拐点为</w:t>
      </w:r>
      <w:r w:rsidR="00ED2B01" w:rsidRPr="00ED2B01">
        <w:rPr>
          <w:position w:val="-28"/>
        </w:rPr>
        <w:object w:dxaOrig="700" w:dyaOrig="680">
          <v:shape id="_x0000_i1225" type="#_x0000_t75" style="width:35.05pt;height:33.8pt" o:ole="">
            <v:imagedata r:id="rId415" o:title=""/>
          </v:shape>
          <o:OLEObject Type="Embed" ProgID="Equation.DSMT4" ShapeID="_x0000_i1225" DrawAspect="Content" ObjectID="_1699976210" r:id="rId416"/>
        </w:object>
      </w:r>
      <w:r>
        <w:rPr>
          <w:rFonts w:ascii="宋体" w:hAnsi="宋体" w:hint="eastAsia"/>
        </w:rPr>
        <w:t>．</w:t>
      </w:r>
    </w:p>
    <w:p w:rsidR="008524ED" w:rsidRPr="00F609A2" w:rsidRDefault="008524ED" w:rsidP="008524ED">
      <w:pPr>
        <w:rPr>
          <w:rFonts w:ascii="宋体" w:hAnsi="宋体"/>
        </w:rPr>
      </w:pPr>
    </w:p>
    <w:p w:rsidR="008524ED" w:rsidRDefault="008524ED" w:rsidP="008524ED">
      <w:pPr>
        <w:rPr>
          <w:rFonts w:ascii="宋体" w:hAnsi="宋体"/>
        </w:rPr>
      </w:pPr>
    </w:p>
    <w:p w:rsidR="008524ED" w:rsidRDefault="00D711EB" w:rsidP="008524ED">
      <w:pPr>
        <w:rPr>
          <w:rFonts w:ascii="宋体"/>
        </w:rPr>
      </w:pPr>
      <w:r w:rsidRPr="008524ED">
        <w:t>(17)</w:t>
      </w:r>
      <w:r w:rsidR="008524ED">
        <w:rPr>
          <w:rFonts w:ascii="宋体" w:hAnsi="宋体" w:hint="eastAsia"/>
        </w:rPr>
        <w:t>（本题满</w:t>
      </w:r>
      <w:r w:rsidR="008524ED" w:rsidRPr="008524ED">
        <w:rPr>
          <w:rFonts w:hint="eastAsia"/>
        </w:rPr>
        <w:t>分</w:t>
      </w:r>
      <w:r w:rsidR="008524ED" w:rsidRPr="008524ED">
        <w:t>9</w:t>
      </w:r>
      <w:r w:rsidR="008524ED">
        <w:rPr>
          <w:rFonts w:ascii="宋体" w:hAnsi="宋体" w:hint="eastAsia"/>
        </w:rPr>
        <w:t>分）</w:t>
      </w:r>
      <w:r w:rsidR="008524ED" w:rsidRPr="008524ED">
        <w:rPr>
          <w:rStyle w:val="ae"/>
          <w:rFonts w:hint="eastAsia"/>
        </w:rPr>
        <w:t>【同试卷一第三</w:t>
      </w:r>
      <w:r w:rsidR="008524ED" w:rsidRPr="008524ED">
        <w:rPr>
          <w:rStyle w:val="ae"/>
        </w:rPr>
        <w:t>(16)</w:t>
      </w:r>
      <w:r w:rsidR="008524ED" w:rsidRPr="008524ED">
        <w:rPr>
          <w:rStyle w:val="ae"/>
          <w:rFonts w:hint="eastAsia"/>
        </w:rPr>
        <w:t>题】</w:t>
      </w:r>
    </w:p>
    <w:p w:rsidR="008524ED" w:rsidRDefault="008524ED" w:rsidP="008524ED">
      <w:pPr>
        <w:ind w:leftChars="200" w:left="480"/>
      </w:pPr>
      <w:r>
        <w:rPr>
          <w:rFonts w:hint="eastAsia"/>
        </w:rPr>
        <w:t>设函数</w:t>
      </w:r>
      <w:r w:rsidR="00ED2B01" w:rsidRPr="00ED2B01">
        <w:rPr>
          <w:position w:val="-10"/>
        </w:rPr>
        <w:object w:dxaOrig="1680" w:dyaOrig="320">
          <v:shape id="_x0000_i1226" type="#_x0000_t75" style="width:83.9pt;height:16.3pt" o:ole="">
            <v:imagedata r:id="rId417" o:title=""/>
          </v:shape>
          <o:OLEObject Type="Embed" ProgID="Equation.DSMT4" ShapeID="_x0000_i1226" DrawAspect="Content" ObjectID="_1699976211" r:id="rId418"/>
        </w:object>
      </w:r>
      <w:r>
        <w:rPr>
          <w:rFonts w:hint="eastAsia"/>
        </w:rPr>
        <w:t>，其中函数</w:t>
      </w:r>
      <w:r w:rsidR="00ED2B01" w:rsidRPr="00ED2B01">
        <w:rPr>
          <w:position w:val="-10"/>
        </w:rPr>
        <w:object w:dxaOrig="240" w:dyaOrig="320">
          <v:shape id="_x0000_i1227" type="#_x0000_t75" style="width:11.9pt;height:16.3pt" o:ole="">
            <v:imagedata r:id="rId419" o:title=""/>
          </v:shape>
          <o:OLEObject Type="Embed" ProgID="Equation.DSMT4" ShapeID="_x0000_i1227" DrawAspect="Content" ObjectID="_1699976212" r:id="rId420"/>
        </w:object>
      </w:r>
      <w:r>
        <w:rPr>
          <w:rFonts w:hint="eastAsia"/>
        </w:rPr>
        <w:t>具有二阶连续偏导数，函数</w:t>
      </w:r>
      <w:r w:rsidR="00ED2B01" w:rsidRPr="00ED2B01">
        <w:rPr>
          <w:position w:val="-10"/>
        </w:rPr>
        <w:object w:dxaOrig="520" w:dyaOrig="320">
          <v:shape id="_x0000_i1228" type="#_x0000_t75" style="width:26.3pt;height:16.3pt" o:ole="">
            <v:imagedata r:id="rId421" o:title=""/>
          </v:shape>
          <o:OLEObject Type="Embed" ProgID="Equation.DSMT4" ShapeID="_x0000_i1228" DrawAspect="Content" ObjectID="_1699976213" r:id="rId422"/>
        </w:object>
      </w:r>
      <w:r>
        <w:rPr>
          <w:rFonts w:hint="eastAsia"/>
        </w:rPr>
        <w:t>可导且在</w:t>
      </w:r>
      <w:r w:rsidR="00ED2B01" w:rsidRPr="00025957">
        <w:rPr>
          <w:position w:val="-4"/>
        </w:rPr>
        <w:object w:dxaOrig="540" w:dyaOrig="260">
          <v:shape id="_x0000_i1229" type="#_x0000_t75" style="width:26.9pt;height:13.15pt" o:ole="">
            <v:imagedata r:id="rId423" o:title=""/>
          </v:shape>
          <o:OLEObject Type="Embed" ProgID="Equation.DSMT4" ShapeID="_x0000_i1229" DrawAspect="Content" ObjectID="_1699976214" r:id="rId424"/>
        </w:object>
      </w:r>
      <w:r>
        <w:rPr>
          <w:rFonts w:hint="eastAsia"/>
        </w:rPr>
        <w:t>处取得极值</w:t>
      </w:r>
      <w:r w:rsidR="00ED2B01" w:rsidRPr="00ED2B01">
        <w:rPr>
          <w:position w:val="-10"/>
        </w:rPr>
        <w:object w:dxaOrig="840" w:dyaOrig="320">
          <v:shape id="_x0000_i1230" type="#_x0000_t75" style="width:41.95pt;height:16.3pt" o:ole="">
            <v:imagedata r:id="rId425" o:title=""/>
          </v:shape>
          <o:OLEObject Type="Embed" ProgID="Equation.DSMT4" ShapeID="_x0000_i1230" DrawAspect="Content" ObjectID="_1699976215" r:id="rId426"/>
        </w:object>
      </w:r>
      <w:r>
        <w:rPr>
          <w:rFonts w:hint="eastAsia"/>
        </w:rPr>
        <w:t>，求</w:t>
      </w:r>
      <w:r w:rsidR="00ED2B01" w:rsidRPr="00ED2B01">
        <w:rPr>
          <w:position w:val="-42"/>
        </w:rPr>
        <w:object w:dxaOrig="859" w:dyaOrig="859">
          <v:shape id="_x0000_i1231" type="#_x0000_t75" style="width:43.2pt;height:43.2pt" o:ole="">
            <v:imagedata r:id="rId427" o:title=""/>
          </v:shape>
          <o:OLEObject Type="Embed" ProgID="Equation.DSMT4" ShapeID="_x0000_i1231" DrawAspect="Content" ObjectID="_1699976216" r:id="rId428"/>
        </w:object>
      </w:r>
      <w:r>
        <w:rPr>
          <w:rFonts w:ascii="宋体" w:hAnsi="宋体" w:hint="eastAsia"/>
          <w:szCs w:val="21"/>
        </w:rPr>
        <w:t>．</w:t>
      </w:r>
    </w:p>
    <w:p w:rsidR="008524ED" w:rsidRDefault="008524ED" w:rsidP="008524ED">
      <w:pPr>
        <w:rPr>
          <w:rFonts w:ascii="宋体" w:hAnsi="宋体"/>
        </w:rPr>
      </w:pPr>
    </w:p>
    <w:p w:rsidR="008524ED" w:rsidRPr="00877F85" w:rsidRDefault="008524ED" w:rsidP="008524ED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令</w:t>
      </w:r>
      <w:r w:rsidR="00ED2B01" w:rsidRPr="00ED2B01">
        <w:rPr>
          <w:position w:val="-10"/>
        </w:rPr>
        <w:object w:dxaOrig="1680" w:dyaOrig="320">
          <v:shape id="_x0000_i1232" type="#_x0000_t75" style="width:83.9pt;height:16.3pt" o:ole="">
            <v:imagedata r:id="rId429" o:title=""/>
          </v:shape>
          <o:OLEObject Type="Embed" ProgID="Equation.DSMT4" ShapeID="_x0000_i1232" DrawAspect="Content" ObjectID="_1699976217" r:id="rId430"/>
        </w:object>
      </w:r>
      <w:r>
        <w:rPr>
          <w:rFonts w:hint="eastAsia"/>
        </w:rPr>
        <w:t>，则由复合函数的求导法则有</w:t>
      </w:r>
    </w:p>
    <w:p w:rsidR="008524ED" w:rsidRDefault="00713A72" w:rsidP="008524ED">
      <w:pPr>
        <w:ind w:firstLineChars="550" w:firstLine="1320"/>
      </w:pPr>
      <w:r w:rsidRPr="00ED2B01">
        <w:rPr>
          <w:position w:val="-70"/>
        </w:rPr>
        <w:object w:dxaOrig="5899" w:dyaOrig="1760">
          <v:shape id="_x0000_i1347" type="#_x0000_t75" style="width:294.9pt;height:88.3pt" o:ole="">
            <v:imagedata r:id="rId431" o:title=""/>
          </v:shape>
          <o:OLEObject Type="Embed" ProgID="Equation.DSMT4" ShapeID="_x0000_i1347" DrawAspect="Content" ObjectID="_1699976218" r:id="rId432"/>
        </w:object>
      </w:r>
    </w:p>
    <w:p w:rsidR="008524ED" w:rsidRDefault="008524ED" w:rsidP="008524ED">
      <w:pPr>
        <w:ind w:firstLineChars="200" w:firstLine="480"/>
      </w:pPr>
      <w:r>
        <w:rPr>
          <w:rFonts w:hint="eastAsia"/>
        </w:rPr>
        <w:t>因为</w:t>
      </w:r>
      <w:r w:rsidR="00ED2B01" w:rsidRPr="00ED2B01">
        <w:rPr>
          <w:position w:val="-10"/>
        </w:rPr>
        <w:object w:dxaOrig="520" w:dyaOrig="320">
          <v:shape id="_x0000_i1233" type="#_x0000_t75" style="width:26.3pt;height:16.3pt" o:ole="">
            <v:imagedata r:id="rId433" o:title=""/>
          </v:shape>
          <o:OLEObject Type="Embed" ProgID="Equation.DSMT4" ShapeID="_x0000_i1233" DrawAspect="Content" ObjectID="_1699976219" r:id="rId434"/>
        </w:object>
      </w:r>
      <w:r>
        <w:rPr>
          <w:rFonts w:hint="eastAsia"/>
        </w:rPr>
        <w:t>在</w:t>
      </w:r>
      <w:r w:rsidR="00ED2B01" w:rsidRPr="00025957">
        <w:rPr>
          <w:position w:val="-4"/>
        </w:rPr>
        <w:object w:dxaOrig="540" w:dyaOrig="260">
          <v:shape id="_x0000_i1234" type="#_x0000_t75" style="width:26.9pt;height:13.15pt" o:ole="">
            <v:imagedata r:id="rId435" o:title=""/>
          </v:shape>
          <o:OLEObject Type="Embed" ProgID="Equation.DSMT4" ShapeID="_x0000_i1234" DrawAspect="Content" ObjectID="_1699976220" r:id="rId436"/>
        </w:object>
      </w:r>
      <w:r>
        <w:rPr>
          <w:rFonts w:hint="eastAsia"/>
        </w:rPr>
        <w:t>可导且有极值</w:t>
      </w:r>
      <w:r w:rsidR="00ED2B01" w:rsidRPr="00ED2B01">
        <w:rPr>
          <w:position w:val="-10"/>
        </w:rPr>
        <w:object w:dxaOrig="840" w:dyaOrig="320">
          <v:shape id="_x0000_i1235" type="#_x0000_t75" style="width:41.95pt;height:16.3pt" o:ole="">
            <v:imagedata r:id="rId437" o:title=""/>
          </v:shape>
          <o:OLEObject Type="Embed" ProgID="Equation.DSMT4" ShapeID="_x0000_i1235" DrawAspect="Content" ObjectID="_1699976221" r:id="rId438"/>
        </w:object>
      </w:r>
      <w:r>
        <w:rPr>
          <w:rFonts w:hint="eastAsia"/>
        </w:rPr>
        <w:t>，所以</w:t>
      </w:r>
      <w:r w:rsidR="00ED2B01" w:rsidRPr="00ED2B01">
        <w:rPr>
          <w:position w:val="-10"/>
        </w:rPr>
        <w:object w:dxaOrig="900" w:dyaOrig="320">
          <v:shape id="_x0000_i1236" type="#_x0000_t75" style="width:45.1pt;height:16.3pt" o:ole="">
            <v:imagedata r:id="rId439" o:title=""/>
          </v:shape>
          <o:OLEObject Type="Embed" ProgID="Equation.DSMT4" ShapeID="_x0000_i1236" DrawAspect="Content" ObjectID="_1699976222" r:id="rId440"/>
        </w:object>
      </w:r>
      <w:r>
        <w:rPr>
          <w:rFonts w:hint="eastAsia"/>
        </w:rPr>
        <w:t>，从而</w:t>
      </w:r>
    </w:p>
    <w:p w:rsidR="008524ED" w:rsidRDefault="00ED2B01" w:rsidP="008524ED">
      <w:pPr>
        <w:ind w:firstLineChars="200" w:firstLine="480"/>
        <w:jc w:val="center"/>
        <w:rPr>
          <w:rFonts w:ascii="宋体" w:hAnsi="宋体"/>
        </w:rPr>
      </w:pPr>
      <w:r w:rsidRPr="00ED2B01">
        <w:rPr>
          <w:position w:val="-42"/>
        </w:rPr>
        <w:object w:dxaOrig="3739" w:dyaOrig="859">
          <v:shape id="_x0000_i1237" type="#_x0000_t75" style="width:187.2pt;height:43.2pt" o:ole="">
            <v:imagedata r:id="rId441" o:title=""/>
          </v:shape>
          <o:OLEObject Type="Embed" ProgID="Equation.DSMT4" ShapeID="_x0000_i1237" DrawAspect="Content" ObjectID="_1699976223" r:id="rId442"/>
        </w:object>
      </w:r>
    </w:p>
    <w:p w:rsidR="008524ED" w:rsidRDefault="008524ED" w:rsidP="008524ED">
      <w:pPr>
        <w:rPr>
          <w:rFonts w:ascii="宋体" w:hAnsi="宋体"/>
        </w:rPr>
      </w:pPr>
    </w:p>
    <w:p w:rsidR="00D711EB" w:rsidRDefault="00D711EB" w:rsidP="00D711EB">
      <w:pPr>
        <w:rPr>
          <w:rFonts w:ascii="宋体" w:hAnsi="宋体"/>
          <w:szCs w:val="21"/>
        </w:rPr>
      </w:pPr>
    </w:p>
    <w:p w:rsidR="00D711EB" w:rsidRPr="00F609A2" w:rsidRDefault="00F609A2" w:rsidP="00D711EB">
      <w:pPr>
        <w:tabs>
          <w:tab w:val="left" w:pos="720"/>
        </w:tabs>
      </w:pPr>
      <w:r>
        <w:t>(18)</w:t>
      </w:r>
      <w:r>
        <w:rPr>
          <w:rFonts w:hint="eastAsia"/>
        </w:rPr>
        <w:t>（</w:t>
      </w:r>
      <w:r w:rsidR="00D711EB" w:rsidRPr="00F609A2">
        <w:rPr>
          <w:rFonts w:hint="eastAsia"/>
        </w:rPr>
        <w:t>本题满分</w:t>
      </w:r>
      <w:r w:rsidR="00D711EB" w:rsidRPr="00F609A2">
        <w:t>10</w:t>
      </w:r>
      <w:r w:rsidR="00D711EB" w:rsidRPr="00F609A2">
        <w:rPr>
          <w:rFonts w:hint="eastAsia"/>
        </w:rPr>
        <w:t>分</w:t>
      </w:r>
      <w:r>
        <w:rPr>
          <w:rFonts w:hint="eastAsia"/>
        </w:rPr>
        <w:t>）</w:t>
      </w:r>
    </w:p>
    <w:p w:rsidR="00D711EB" w:rsidRDefault="00D711EB" w:rsidP="00F609A2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设函数</w:t>
      </w:r>
      <w:r w:rsidR="00ED2B01" w:rsidRPr="00ED2B01">
        <w:rPr>
          <w:position w:val="-10"/>
        </w:rPr>
        <w:object w:dxaOrig="540" w:dyaOrig="320">
          <v:shape id="_x0000_i1238" type="#_x0000_t75" style="width:26.9pt;height:16.3pt" o:ole="">
            <v:imagedata r:id="rId443" o:title=""/>
          </v:shape>
          <o:OLEObject Type="Embed" ProgID="Equation.DSMT4" ShapeID="_x0000_i1238" DrawAspect="Content" ObjectID="_1699976224" r:id="rId444"/>
        </w:object>
      </w:r>
      <w:r>
        <w:rPr>
          <w:rFonts w:ascii="宋体" w:hAnsi="宋体" w:hint="eastAsia"/>
        </w:rPr>
        <w:t>具有二阶导数，且曲线</w:t>
      </w:r>
      <w:r w:rsidR="00ED2B01" w:rsidRPr="00ED2B01">
        <w:rPr>
          <w:position w:val="-10"/>
        </w:rPr>
        <w:object w:dxaOrig="1140" w:dyaOrig="320">
          <v:shape id="_x0000_i1239" type="#_x0000_t75" style="width:56.95pt;height:16.3pt" o:ole="">
            <v:imagedata r:id="rId445" o:title=""/>
          </v:shape>
          <o:OLEObject Type="Embed" ProgID="Equation.DSMT4" ShapeID="_x0000_i1239" DrawAspect="Content" ObjectID="_1699976225" r:id="rId446"/>
        </w:object>
      </w:r>
      <w:r>
        <w:rPr>
          <w:rFonts w:ascii="宋体" w:hAnsi="宋体" w:hint="eastAsia"/>
        </w:rPr>
        <w:t>与直线</w:t>
      </w:r>
      <w:r w:rsidR="00ED2B01" w:rsidRPr="00ED2B01">
        <w:rPr>
          <w:position w:val="-10"/>
        </w:rPr>
        <w:object w:dxaOrig="600" w:dyaOrig="260">
          <v:shape id="_x0000_i1240" type="#_x0000_t75" style="width:30.05pt;height:13.15pt" o:ole="">
            <v:imagedata r:id="rId447" o:title=""/>
          </v:shape>
          <o:OLEObject Type="Embed" ProgID="Equation.DSMT4" ShapeID="_x0000_i1240" DrawAspect="Content" ObjectID="_1699976226" r:id="rId448"/>
        </w:object>
      </w:r>
      <w:r>
        <w:rPr>
          <w:rFonts w:ascii="宋体" w:hAnsi="宋体" w:hint="eastAsia"/>
        </w:rPr>
        <w:t>相切于原点，记</w:t>
      </w:r>
      <w:r w:rsidR="00ED2B01" w:rsidRPr="00ED2B01">
        <w:rPr>
          <w:position w:val="-6"/>
        </w:rPr>
        <w:object w:dxaOrig="240" w:dyaOrig="220">
          <v:shape id="_x0000_i1241" type="#_x0000_t75" style="width:11.9pt;height:11.25pt" o:ole="">
            <v:imagedata r:id="rId449" o:title=""/>
          </v:shape>
          <o:OLEObject Type="Embed" ProgID="Equation.DSMT4" ShapeID="_x0000_i1241" DrawAspect="Content" ObjectID="_1699976227" r:id="rId450"/>
        </w:object>
      </w:r>
      <w:r>
        <w:rPr>
          <w:rFonts w:ascii="宋体" w:hAnsi="宋体" w:hint="eastAsia"/>
        </w:rPr>
        <w:t>为曲线</w:t>
      </w:r>
      <w:r w:rsidR="00ED2B01" w:rsidRPr="00025957">
        <w:rPr>
          <w:position w:val="-4"/>
        </w:rPr>
        <w:object w:dxaOrig="139" w:dyaOrig="260">
          <v:shape id="_x0000_i1242" type="#_x0000_t75" style="width:6.9pt;height:13.15pt" o:ole="">
            <v:imagedata r:id="rId451" o:title=""/>
          </v:shape>
          <o:OLEObject Type="Embed" ProgID="Equation.DSMT4" ShapeID="_x0000_i1242" DrawAspect="Content" ObjectID="_1699976228" r:id="rId452"/>
        </w:object>
      </w:r>
      <w:r>
        <w:rPr>
          <w:rFonts w:ascii="宋体" w:hAnsi="宋体" w:hint="eastAsia"/>
        </w:rPr>
        <w:t>在点</w:t>
      </w:r>
      <w:r w:rsidR="00ED2B01" w:rsidRPr="00ED2B01">
        <w:rPr>
          <w:position w:val="-10"/>
        </w:rPr>
        <w:object w:dxaOrig="620" w:dyaOrig="320">
          <v:shape id="_x0000_i1243" type="#_x0000_t75" style="width:31.3pt;height:16.3pt" o:ole="">
            <v:imagedata r:id="rId453" o:title=""/>
          </v:shape>
          <o:OLEObject Type="Embed" ProgID="Equation.DSMT4" ShapeID="_x0000_i1243" DrawAspect="Content" ObjectID="_1699976229" r:id="rId454"/>
        </w:object>
      </w:r>
      <w:r>
        <w:rPr>
          <w:rFonts w:ascii="宋体" w:hAnsi="宋体" w:hint="eastAsia"/>
        </w:rPr>
        <w:t>处切线的倾角，若</w:t>
      </w:r>
      <w:r w:rsidR="00ED2B01" w:rsidRPr="00ED2B01">
        <w:rPr>
          <w:position w:val="-24"/>
        </w:rPr>
        <w:object w:dxaOrig="920" w:dyaOrig="620">
          <v:shape id="_x0000_i1244" type="#_x0000_t75" style="width:45.7pt;height:31.3pt" o:ole="">
            <v:imagedata r:id="rId455" o:title=""/>
          </v:shape>
          <o:OLEObject Type="Embed" ProgID="Equation.DSMT4" ShapeID="_x0000_i1244" DrawAspect="Content" ObjectID="_1699976230" r:id="rId456"/>
        </w:object>
      </w:r>
      <w:r w:rsidR="00F519AA">
        <w:rPr>
          <w:rFonts w:hint="eastAsia"/>
        </w:rPr>
        <w:t>，</w:t>
      </w:r>
      <w:r>
        <w:rPr>
          <w:rFonts w:ascii="宋体" w:hAnsi="宋体" w:hint="eastAsia"/>
        </w:rPr>
        <w:t>求</w:t>
      </w:r>
      <w:r w:rsidR="00ED2B01" w:rsidRPr="00ED2B01">
        <w:rPr>
          <w:position w:val="-10"/>
        </w:rPr>
        <w:object w:dxaOrig="540" w:dyaOrig="320">
          <v:shape id="_x0000_i1245" type="#_x0000_t75" style="width:26.9pt;height:16.3pt" o:ole="">
            <v:imagedata r:id="rId457" o:title=""/>
          </v:shape>
          <o:OLEObject Type="Embed" ProgID="Equation.DSMT4" ShapeID="_x0000_i1245" DrawAspect="Content" ObjectID="_1699976231" r:id="rId458"/>
        </w:object>
      </w:r>
      <w:r>
        <w:rPr>
          <w:rFonts w:ascii="宋体" w:hAnsi="宋体" w:hint="eastAsia"/>
        </w:rPr>
        <w:t>的表达式．</w:t>
      </w:r>
    </w:p>
    <w:p w:rsidR="00F609A2" w:rsidRDefault="00F609A2" w:rsidP="00F609A2">
      <w:pPr>
        <w:rPr>
          <w:rFonts w:ascii="宋体" w:hAnsi="宋体"/>
        </w:rPr>
      </w:pPr>
    </w:p>
    <w:p w:rsidR="00F519AA" w:rsidRDefault="00F609A2" w:rsidP="00F519AA">
      <w:pPr>
        <w:tabs>
          <w:tab w:val="left" w:pos="720"/>
        </w:tabs>
        <w:ind w:left="480" w:hangingChars="200" w:hanging="480"/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 w:rsidRPr="00F609A2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由题意可知当</w:t>
      </w:r>
      <w:r w:rsidR="00ED2B01" w:rsidRPr="00ED2B01">
        <w:rPr>
          <w:position w:val="-6"/>
        </w:rPr>
        <w:object w:dxaOrig="560" w:dyaOrig="279">
          <v:shape id="_x0000_i1246" type="#_x0000_t75" style="width:28.15pt;height:13.75pt" o:ole="">
            <v:imagedata r:id="rId459" o:title=""/>
          </v:shape>
          <o:OLEObject Type="Embed" ProgID="Equation.DSMT4" ShapeID="_x0000_i1246" DrawAspect="Content" ObjectID="_1699976232" r:id="rId460"/>
        </w:object>
      </w:r>
      <w:r>
        <w:rPr>
          <w:rFonts w:ascii="宋体" w:hAnsi="宋体" w:hint="eastAsia"/>
          <w:szCs w:val="21"/>
        </w:rPr>
        <w:t>时，</w:t>
      </w:r>
      <w:r w:rsidR="00ED2B01" w:rsidRPr="00ED2B01">
        <w:rPr>
          <w:position w:val="-10"/>
        </w:rPr>
        <w:object w:dxaOrig="580" w:dyaOrig="320">
          <v:shape id="_x0000_i1247" type="#_x0000_t75" style="width:28.8pt;height:16.3pt" o:ole="">
            <v:imagedata r:id="rId461" o:title=""/>
          </v:shape>
          <o:OLEObject Type="Embed" ProgID="Equation.DSMT4" ShapeID="_x0000_i1247" DrawAspect="Content" ObjectID="_1699976233" r:id="rId462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920" w:dyaOrig="320">
          <v:shape id="_x0000_i1248" type="#_x0000_t75" style="width:45.7pt;height:16.3pt" o:ole="">
            <v:imagedata r:id="rId463" o:title=""/>
          </v:shape>
          <o:OLEObject Type="Embed" ProgID="Equation.DSMT4" ShapeID="_x0000_i1248" DrawAspect="Content" ObjectID="_1699976234" r:id="rId464"/>
        </w:object>
      </w:r>
      <w:r w:rsidR="00F519AA">
        <w:rPr>
          <w:rFonts w:ascii="宋体" w:hAnsi="宋体" w:hint="eastAsia"/>
        </w:rPr>
        <w:t>．</w:t>
      </w:r>
      <w:r>
        <w:rPr>
          <w:rFonts w:ascii="宋体" w:hAnsi="宋体" w:hint="eastAsia"/>
        </w:rPr>
        <w:t>由导数的几何意义得</w:t>
      </w:r>
      <w:r w:rsidR="00ED2B01" w:rsidRPr="00ED2B01">
        <w:rPr>
          <w:position w:val="-10"/>
        </w:rPr>
        <w:object w:dxaOrig="1040" w:dyaOrig="320">
          <v:shape id="_x0000_i1249" type="#_x0000_t75" style="width:51.95pt;height:16.3pt" o:ole="">
            <v:imagedata r:id="rId465" o:title=""/>
          </v:shape>
          <o:OLEObject Type="Embed" ProgID="Equation.DSMT4" ShapeID="_x0000_i1249" DrawAspect="Content" ObjectID="_1699976235" r:id="rId466"/>
        </w:object>
      </w:r>
      <w:r w:rsidR="00F519AA">
        <w:rPr>
          <w:rFonts w:hint="eastAsia"/>
        </w:rPr>
        <w:t>，</w:t>
      </w:r>
      <w:r>
        <w:rPr>
          <w:rFonts w:ascii="宋体" w:hAnsi="宋体" w:hint="eastAsia"/>
        </w:rPr>
        <w:t>即</w:t>
      </w:r>
      <w:r w:rsidR="00ED2B01" w:rsidRPr="00ED2B01">
        <w:rPr>
          <w:position w:val="-10"/>
        </w:rPr>
        <w:object w:dxaOrig="1340" w:dyaOrig="320">
          <v:shape id="_x0000_i1250" type="#_x0000_t75" style="width:67pt;height:16.3pt" o:ole="">
            <v:imagedata r:id="rId467" o:title=""/>
          </v:shape>
          <o:OLEObject Type="Embed" ProgID="Equation.DSMT4" ShapeID="_x0000_i1250" DrawAspect="Content" ObjectID="_1699976236" r:id="rId468"/>
        </w:object>
      </w:r>
      <w:r>
        <w:rPr>
          <w:rFonts w:ascii="宋体" w:hAnsi="宋体" w:hint="eastAsia"/>
        </w:rPr>
        <w:t>，由题意</w:t>
      </w:r>
    </w:p>
    <w:p w:rsidR="00F609A2" w:rsidRPr="00F609A2" w:rsidRDefault="00ED2B01" w:rsidP="00F519AA">
      <w:pPr>
        <w:tabs>
          <w:tab w:val="left" w:pos="720"/>
        </w:tabs>
        <w:ind w:leftChars="200" w:left="480"/>
        <w:jc w:val="center"/>
        <w:rPr>
          <w:rFonts w:ascii="宋体" w:hAnsi="宋体"/>
          <w:szCs w:val="21"/>
        </w:rPr>
      </w:pPr>
      <w:r w:rsidRPr="00ED2B01">
        <w:rPr>
          <w:position w:val="-36"/>
        </w:rPr>
        <w:object w:dxaOrig="3940" w:dyaOrig="740">
          <v:shape id="_x0000_i1251" type="#_x0000_t75" style="width:197.2pt;height:36.95pt" o:ole="">
            <v:imagedata r:id="rId469" o:title=""/>
          </v:shape>
          <o:OLEObject Type="Embed" ProgID="Equation.DSMT4" ShapeID="_x0000_i1251" DrawAspect="Content" ObjectID="_1699976237" r:id="rId470"/>
        </w:object>
      </w:r>
    </w:p>
    <w:p w:rsidR="00F609A2" w:rsidRDefault="00F609A2" w:rsidP="00F519AA">
      <w:pPr>
        <w:ind w:leftChars="200" w:left="480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令</w:t>
      </w:r>
      <w:r w:rsidR="00ED2B01" w:rsidRPr="00ED2B01">
        <w:rPr>
          <w:position w:val="-10"/>
        </w:rPr>
        <w:object w:dxaOrig="639" w:dyaOrig="320">
          <v:shape id="_x0000_i1252" type="#_x0000_t75" style="width:31.95pt;height:16.3pt" o:ole="">
            <v:imagedata r:id="rId471" o:title=""/>
          </v:shape>
          <o:OLEObject Type="Embed" ProgID="Equation.DSMT4" ShapeID="_x0000_i1252" DrawAspect="Content" ObjectID="_1699976238" r:id="rId472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720" w:dyaOrig="320">
          <v:shape id="_x0000_i1253" type="#_x0000_t75" style="width:36.3pt;height:16.3pt" o:ole="">
            <v:imagedata r:id="rId473" o:title=""/>
          </v:shape>
          <o:OLEObject Type="Embed" ProgID="Equation.DSMT4" ShapeID="_x0000_i1253" DrawAspect="Content" ObjectID="_1699976239" r:id="rId474"/>
        </w:object>
      </w:r>
      <w:r>
        <w:rPr>
          <w:rFonts w:ascii="宋体" w:hAnsi="宋体" w:hint="eastAsia"/>
        </w:rPr>
        <w:t>，则</w:t>
      </w:r>
      <w:r w:rsidR="00ED2B01" w:rsidRPr="00ED2B01">
        <w:rPr>
          <w:position w:val="-28"/>
        </w:rPr>
        <w:object w:dxaOrig="1020" w:dyaOrig="660">
          <v:shape id="_x0000_i1254" type="#_x0000_t75" style="width:50.7pt;height:33.2pt" o:ole="">
            <v:imagedata r:id="rId475" o:title=""/>
          </v:shape>
          <o:OLEObject Type="Embed" ProgID="Equation.DSMT4" ShapeID="_x0000_i1254" DrawAspect="Content" ObjectID="_1699976240" r:id="rId476"/>
        </w:object>
      </w:r>
      <w:r>
        <w:rPr>
          <w:rFonts w:ascii="宋体" w:hAnsi="宋体" w:hint="eastAsia"/>
        </w:rPr>
        <w:t>，</w:t>
      </w:r>
      <w:r w:rsidR="00F519AA">
        <w:rPr>
          <w:rFonts w:ascii="宋体" w:hAnsi="宋体" w:hint="eastAsia"/>
        </w:rPr>
        <w:t>分离变量得</w:t>
      </w:r>
      <w:r w:rsidR="00ED2B01" w:rsidRPr="00ED2B01">
        <w:rPr>
          <w:position w:val="-28"/>
        </w:rPr>
        <w:object w:dxaOrig="1440" w:dyaOrig="660">
          <v:shape id="_x0000_i1255" type="#_x0000_t75" style="width:1in;height:33.2pt" o:ole="">
            <v:imagedata r:id="rId477" o:title=""/>
          </v:shape>
          <o:OLEObject Type="Embed" ProgID="Equation.DSMT4" ShapeID="_x0000_i1255" DrawAspect="Content" ObjectID="_1699976241" r:id="rId478"/>
        </w:object>
      </w:r>
      <w:r>
        <w:rPr>
          <w:rFonts w:ascii="宋体" w:hAnsi="宋体" w:hint="eastAsia"/>
        </w:rPr>
        <w:t>，</w:t>
      </w:r>
      <w:r w:rsidR="00F519AA">
        <w:rPr>
          <w:rFonts w:ascii="宋体" w:hAnsi="宋体" w:hint="eastAsia"/>
        </w:rPr>
        <w:t>积分得</w:t>
      </w:r>
    </w:p>
    <w:p w:rsidR="00F609A2" w:rsidRDefault="00ED2B01" w:rsidP="00F519AA">
      <w:pPr>
        <w:ind w:leftChars="200" w:left="480"/>
        <w:jc w:val="center"/>
        <w:rPr>
          <w:rFonts w:ascii="宋体"/>
        </w:rPr>
      </w:pPr>
      <w:r w:rsidRPr="00ED2B01">
        <w:rPr>
          <w:position w:val="-28"/>
        </w:rPr>
        <w:object w:dxaOrig="3860" w:dyaOrig="700">
          <v:shape id="_x0000_i1256" type="#_x0000_t75" style="width:192.85pt;height:35.05pt" o:ole="">
            <v:imagedata r:id="rId479" o:title=""/>
          </v:shape>
          <o:OLEObject Type="Embed" ProgID="Equation.DSMT4" ShapeID="_x0000_i1256" DrawAspect="Content" ObjectID="_1699976242" r:id="rId480"/>
        </w:object>
      </w:r>
    </w:p>
    <w:p w:rsidR="00B75891" w:rsidRDefault="00F609A2" w:rsidP="00B75891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当</w:t>
      </w:r>
      <w:r w:rsidR="00ED2B01" w:rsidRPr="00ED2B01">
        <w:rPr>
          <w:position w:val="-6"/>
        </w:rPr>
        <w:object w:dxaOrig="560" w:dyaOrig="279">
          <v:shape id="_x0000_i1257" type="#_x0000_t75" style="width:28.15pt;height:13.75pt" o:ole="">
            <v:imagedata r:id="rId481" o:title=""/>
          </v:shape>
          <o:OLEObject Type="Embed" ProgID="Equation.DSMT4" ShapeID="_x0000_i1257" DrawAspect="Content" ObjectID="_1699976243" r:id="rId482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540" w:dyaOrig="320">
          <v:shape id="_x0000_i1258" type="#_x0000_t75" style="width:26.9pt;height:16.3pt" o:ole="">
            <v:imagedata r:id="rId483" o:title=""/>
          </v:shape>
          <o:OLEObject Type="Embed" ProgID="Equation.DSMT4" ShapeID="_x0000_i1258" DrawAspect="Content" ObjectID="_1699976244" r:id="rId484"/>
        </w:object>
      </w:r>
      <w:r>
        <w:rPr>
          <w:rFonts w:ascii="宋体" w:hAnsi="宋体" w:hint="eastAsia"/>
        </w:rPr>
        <w:t>，代入得</w:t>
      </w:r>
      <w:r w:rsidR="00ED2B01" w:rsidRPr="00ED2B01">
        <w:rPr>
          <w:position w:val="-6"/>
        </w:rPr>
        <w:object w:dxaOrig="560" w:dyaOrig="279">
          <v:shape id="_x0000_i1259" type="#_x0000_t75" style="width:28.15pt;height:13.75pt" o:ole="">
            <v:imagedata r:id="rId485" o:title=""/>
          </v:shape>
          <o:OLEObject Type="Embed" ProgID="Equation.DSMT4" ShapeID="_x0000_i1259" DrawAspect="Content" ObjectID="_1699976245" r:id="rId486"/>
        </w:object>
      </w:r>
      <w:r>
        <w:rPr>
          <w:rFonts w:ascii="宋体" w:hAnsi="宋体" w:hint="eastAsia"/>
        </w:rPr>
        <w:t>，所以</w:t>
      </w:r>
      <w:r w:rsidR="00ED2B01" w:rsidRPr="00ED2B01">
        <w:rPr>
          <w:position w:val="-30"/>
        </w:rPr>
        <w:object w:dxaOrig="1540" w:dyaOrig="680">
          <v:shape id="_x0000_i1260" type="#_x0000_t75" style="width:77pt;height:33.8pt" o:ole="">
            <v:imagedata r:id="rId487" o:title=""/>
          </v:shape>
          <o:OLEObject Type="Embed" ProgID="Equation.DSMT4" ShapeID="_x0000_i1260" DrawAspect="Content" ObjectID="_1699976246" r:id="rId488"/>
        </w:object>
      </w:r>
      <w:r w:rsidR="00F519AA">
        <w:rPr>
          <w:rFonts w:ascii="宋体" w:hAnsi="宋体" w:hint="eastAsia"/>
        </w:rPr>
        <w:t>．</w:t>
      </w:r>
      <w:r w:rsidR="00B75891">
        <w:rPr>
          <w:rFonts w:ascii="宋体" w:hAnsi="宋体" w:hint="eastAsia"/>
        </w:rPr>
        <w:t>积分得</w:t>
      </w:r>
    </w:p>
    <w:p w:rsidR="00B75891" w:rsidRPr="005F79DD" w:rsidRDefault="00ED2B01" w:rsidP="00B75891">
      <w:pPr>
        <w:ind w:leftChars="200" w:left="480"/>
        <w:jc w:val="center"/>
      </w:pPr>
      <w:r w:rsidRPr="00ED2B01">
        <w:rPr>
          <w:position w:val="-108"/>
        </w:rPr>
        <w:object w:dxaOrig="5360" w:dyaOrig="2280">
          <v:shape id="_x0000_i1261" type="#_x0000_t75" style="width:267.95pt;height:113.95pt" o:ole="">
            <v:imagedata r:id="rId489" o:title=""/>
          </v:shape>
          <o:OLEObject Type="Embed" ProgID="Equation.DSMT4" ShapeID="_x0000_i1261" DrawAspect="Content" ObjectID="_1699976247" r:id="rId490"/>
        </w:object>
      </w:r>
    </w:p>
    <w:p w:rsidR="008524ED" w:rsidRDefault="008524ED" w:rsidP="008524ED">
      <w:pPr>
        <w:rPr>
          <w:rFonts w:ascii="宋体" w:hAnsi="宋体"/>
          <w:szCs w:val="21"/>
        </w:rPr>
      </w:pPr>
    </w:p>
    <w:p w:rsidR="008524ED" w:rsidRDefault="008524ED" w:rsidP="008524ED">
      <w:pPr>
        <w:rPr>
          <w:rFonts w:ascii="宋体" w:hAnsi="宋体"/>
          <w:szCs w:val="21"/>
        </w:rPr>
      </w:pPr>
    </w:p>
    <w:p w:rsidR="008524ED" w:rsidRDefault="008524ED" w:rsidP="008524ED">
      <w:pPr>
        <w:rPr>
          <w:rFonts w:ascii="宋体"/>
        </w:rPr>
      </w:pPr>
      <w:r>
        <w:t>(1</w:t>
      </w:r>
      <w:r>
        <w:rPr>
          <w:rFonts w:hint="eastAsia"/>
        </w:rPr>
        <w:t>9</w:t>
      </w:r>
      <w:r w:rsidRPr="00267C09">
        <w:t>)</w:t>
      </w:r>
      <w:r>
        <w:rPr>
          <w:rFonts w:ascii="宋体" w:hAnsi="宋体" w:hint="eastAsia"/>
        </w:rPr>
        <w:t>（本题满分</w:t>
      </w:r>
      <w:r w:rsidRPr="00877F85">
        <w:t>10</w:t>
      </w:r>
      <w:r>
        <w:rPr>
          <w:rFonts w:ascii="宋体" w:hAnsi="宋体" w:hint="eastAsia"/>
        </w:rPr>
        <w:t>分）</w:t>
      </w:r>
      <w:r w:rsidRPr="008524ED">
        <w:rPr>
          <w:rStyle w:val="ae"/>
          <w:rFonts w:hint="eastAsia"/>
        </w:rPr>
        <w:t>【同试卷一第三</w:t>
      </w:r>
      <w:r w:rsidRPr="008524ED">
        <w:rPr>
          <w:rStyle w:val="ae"/>
        </w:rPr>
        <w:t>(18)</w:t>
      </w:r>
      <w:r w:rsidRPr="008524ED">
        <w:rPr>
          <w:rStyle w:val="ae"/>
          <w:rFonts w:hint="eastAsia"/>
        </w:rPr>
        <w:t>题】</w:t>
      </w:r>
    </w:p>
    <w:p w:rsidR="008524ED" w:rsidRDefault="008524ED" w:rsidP="008524ED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证明：对任意的正整数</w:t>
      </w:r>
      <w:r w:rsidR="00AE43B4" w:rsidRPr="00F11E5C">
        <w:rPr>
          <w:position w:val="-6"/>
        </w:rPr>
        <w:object w:dxaOrig="200" w:dyaOrig="220">
          <v:shape id="_x0000_i1348" type="#_x0000_t75" style="width:10pt;height:11.25pt" o:ole="">
            <v:imagedata r:id="rId491" o:title=""/>
          </v:shape>
          <o:OLEObject Type="Embed" ProgID="Equation.DSMT4" ShapeID="_x0000_i1348" DrawAspect="Content" ObjectID="_1699976248" r:id="rId492"/>
        </w:object>
      </w:r>
      <w:r>
        <w:rPr>
          <w:rFonts w:ascii="宋体" w:hAnsi="宋体" w:hint="eastAsia"/>
        </w:rPr>
        <w:t>，都有</w:t>
      </w:r>
      <w:r w:rsidR="00ED2B01" w:rsidRPr="00ED2B01">
        <w:rPr>
          <w:position w:val="-28"/>
        </w:rPr>
        <w:object w:dxaOrig="2079" w:dyaOrig="680">
          <v:shape id="_x0000_i1262" type="#_x0000_t75" style="width:103.95pt;height:33.8pt" o:ole="">
            <v:imagedata r:id="rId493" o:title=""/>
          </v:shape>
          <o:OLEObject Type="Embed" ProgID="Equation.DSMT4" ShapeID="_x0000_i1262" DrawAspect="Content" ObjectID="_1699976249" r:id="rId494"/>
        </w:object>
      </w:r>
      <w:r>
        <w:rPr>
          <w:rFonts w:ascii="宋体" w:hAnsi="宋体" w:hint="eastAsia"/>
        </w:rPr>
        <w:t>成立．</w:t>
      </w:r>
    </w:p>
    <w:p w:rsidR="008524ED" w:rsidRDefault="008524ED" w:rsidP="008524ED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设</w:t>
      </w:r>
      <w:r w:rsidR="00ED2B01" w:rsidRPr="00ED2B01">
        <w:rPr>
          <w:position w:val="-24"/>
        </w:rPr>
        <w:object w:dxaOrig="2299" w:dyaOrig="620">
          <v:shape id="_x0000_i1263" type="#_x0000_t75" style="width:115.2pt;height:31.3pt" o:ole="">
            <v:imagedata r:id="rId495" o:title=""/>
          </v:shape>
          <o:OLEObject Type="Embed" ProgID="Equation.DSMT4" ShapeID="_x0000_i1263" DrawAspect="Content" ObjectID="_1699976250" r:id="rId496"/>
        </w:object>
      </w:r>
      <w:r>
        <w:rPr>
          <w:rFonts w:hint="eastAsia"/>
        </w:rPr>
        <w:t>（</w:t>
      </w:r>
      <w:r w:rsidR="00ED2B01" w:rsidRPr="00ED2B01">
        <w:rPr>
          <w:position w:val="-8"/>
        </w:rPr>
        <w:object w:dxaOrig="999" w:dyaOrig="300">
          <v:shape id="_x0000_i1264" type="#_x0000_t75" style="width:50.1pt;height:15.05pt" o:ole="">
            <v:imagedata r:id="rId497" o:title=""/>
          </v:shape>
          <o:OLEObject Type="Embed" ProgID="Equation.DSMT4" ShapeID="_x0000_i1264" DrawAspect="Content" ObjectID="_1699976251" r:id="rId498"/>
        </w:object>
      </w:r>
      <w:r>
        <w:rPr>
          <w:rFonts w:hint="eastAsia"/>
        </w:rPr>
        <w:t>）</w:t>
      </w:r>
      <w:r>
        <w:rPr>
          <w:rFonts w:ascii="宋体" w:hAnsi="宋体" w:hint="eastAsia"/>
        </w:rPr>
        <w:t>，证明数列</w:t>
      </w:r>
      <w:r w:rsidR="00ED2B01" w:rsidRPr="00ED2B01">
        <w:rPr>
          <w:position w:val="-14"/>
        </w:rPr>
        <w:object w:dxaOrig="460" w:dyaOrig="400">
          <v:shape id="_x0000_i1265" type="#_x0000_t75" style="width:23.15pt;height:20.05pt" o:ole="">
            <v:imagedata r:id="rId499" o:title=""/>
          </v:shape>
          <o:OLEObject Type="Embed" ProgID="Equation.DSMT4" ShapeID="_x0000_i1265" DrawAspect="Content" ObjectID="_1699976252" r:id="rId500"/>
        </w:object>
      </w:r>
      <w:r>
        <w:rPr>
          <w:rFonts w:ascii="宋体" w:hAnsi="宋体" w:hint="eastAsia"/>
        </w:rPr>
        <w:t>收敛．</w:t>
      </w:r>
    </w:p>
    <w:p w:rsidR="008524ED" w:rsidRDefault="008524ED" w:rsidP="008524ED">
      <w:pPr>
        <w:rPr>
          <w:rFonts w:ascii="宋体" w:hAnsi="宋体"/>
        </w:rPr>
      </w:pPr>
    </w:p>
    <w:p w:rsidR="008524ED" w:rsidRDefault="008524ED" w:rsidP="008524ED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对</w:t>
      </w:r>
      <w:r w:rsidR="00ED2B01" w:rsidRPr="00ED2B01">
        <w:rPr>
          <w:position w:val="-10"/>
        </w:rPr>
        <w:object w:dxaOrig="580" w:dyaOrig="320">
          <v:shape id="_x0000_i1266" type="#_x0000_t75" style="width:28.8pt;height:16.3pt" o:ole="">
            <v:imagedata r:id="rId501" o:title=""/>
          </v:shape>
          <o:OLEObject Type="Embed" ProgID="Equation.DSMT4" ShapeID="_x0000_i1266" DrawAspect="Content" ObjectID="_1699976253" r:id="rId502"/>
        </w:object>
      </w:r>
      <w:r>
        <w:rPr>
          <w:rFonts w:hint="eastAsia"/>
        </w:rPr>
        <w:t>在区间</w:t>
      </w:r>
      <w:r w:rsidR="00ED2B01" w:rsidRPr="00ED2B01">
        <w:rPr>
          <w:position w:val="-10"/>
        </w:rPr>
        <w:object w:dxaOrig="859" w:dyaOrig="320">
          <v:shape id="_x0000_i1267" type="#_x0000_t75" style="width:43.2pt;height:16.3pt" o:ole="">
            <v:imagedata r:id="rId503" o:title=""/>
          </v:shape>
          <o:OLEObject Type="Embed" ProgID="Equation.DSMT4" ShapeID="_x0000_i1267" DrawAspect="Content" ObjectID="_1699976254" r:id="rId504"/>
        </w:object>
      </w:r>
      <w:r>
        <w:rPr>
          <w:rFonts w:hint="eastAsia"/>
        </w:rPr>
        <w:t>上应用</w:t>
      </w:r>
      <w:r>
        <w:rPr>
          <w:rFonts w:ascii="宋体" w:hAnsi="宋体" w:hint="eastAsia"/>
        </w:rPr>
        <w:t>拉格朗日中值定理，可得</w:t>
      </w:r>
    </w:p>
    <w:p w:rsidR="008524ED" w:rsidRDefault="00ED2B01" w:rsidP="008524ED">
      <w:pPr>
        <w:ind w:leftChars="200" w:left="480"/>
        <w:jc w:val="center"/>
        <w:rPr>
          <w:rFonts w:ascii="宋体" w:hAnsi="宋体"/>
        </w:rPr>
      </w:pPr>
      <w:r w:rsidRPr="00ED2B01">
        <w:rPr>
          <w:position w:val="-28"/>
        </w:rPr>
        <w:object w:dxaOrig="4500" w:dyaOrig="680">
          <v:shape id="_x0000_i1268" type="#_x0000_t75" style="width:224.75pt;height:33.8pt" o:ole="">
            <v:imagedata r:id="rId505" o:title=""/>
          </v:shape>
          <o:OLEObject Type="Embed" ProgID="Equation.DSMT4" ShapeID="_x0000_i1268" DrawAspect="Content" ObjectID="_1699976255" r:id="rId506"/>
        </w:object>
      </w:r>
    </w:p>
    <w:p w:rsidR="008524ED" w:rsidRDefault="008524ED" w:rsidP="008524ED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当</w:t>
      </w:r>
      <w:r w:rsidR="00ED2B01" w:rsidRPr="00ED2B01">
        <w:rPr>
          <w:position w:val="-10"/>
        </w:rPr>
        <w:object w:dxaOrig="1200" w:dyaOrig="320">
          <v:shape id="_x0000_i1269" type="#_x0000_t75" style="width:60.1pt;height:16.3pt" o:ole="">
            <v:imagedata r:id="rId507" o:title=""/>
          </v:shape>
          <o:OLEObject Type="Embed" ProgID="Equation.DSMT4" ShapeID="_x0000_i1269" DrawAspect="Content" ObjectID="_1699976256" r:id="rId508"/>
        </w:object>
      </w:r>
      <w:r>
        <w:rPr>
          <w:rFonts w:ascii="宋体" w:hAnsi="宋体" w:hint="eastAsia"/>
        </w:rPr>
        <w:t>时，</w:t>
      </w:r>
      <w:r w:rsidR="00ED2B01" w:rsidRPr="00ED2B01">
        <w:rPr>
          <w:position w:val="-28"/>
        </w:rPr>
        <w:object w:dxaOrig="1340" w:dyaOrig="660">
          <v:shape id="_x0000_i1270" type="#_x0000_t75" style="width:67pt;height:33.2pt" o:ole="">
            <v:imagedata r:id="rId509" o:title=""/>
          </v:shape>
          <o:OLEObject Type="Embed" ProgID="Equation.DSMT4" ShapeID="_x0000_i1270" DrawAspect="Content" ObjectID="_1699976257" r:id="rId510"/>
        </w:object>
      </w:r>
      <w:r>
        <w:rPr>
          <w:rFonts w:ascii="宋体" w:hAnsi="宋体" w:hint="eastAsia"/>
        </w:rPr>
        <w:t>，所以</w:t>
      </w:r>
      <w:r w:rsidR="00ED2B01" w:rsidRPr="00ED2B01">
        <w:rPr>
          <w:position w:val="-28"/>
        </w:rPr>
        <w:object w:dxaOrig="2079" w:dyaOrig="680">
          <v:shape id="_x0000_i1271" type="#_x0000_t75" style="width:103.95pt;height:33.8pt" o:ole="">
            <v:imagedata r:id="rId511" o:title=""/>
          </v:shape>
          <o:OLEObject Type="Embed" ProgID="Equation.DSMT4" ShapeID="_x0000_i1271" DrawAspect="Content" ObjectID="_1699976258" r:id="rId512"/>
        </w:object>
      </w:r>
      <w:r>
        <w:rPr>
          <w:rFonts w:hint="eastAsia"/>
        </w:rPr>
        <w:t>．</w:t>
      </w:r>
    </w:p>
    <w:p w:rsidR="008524ED" w:rsidRDefault="008524ED" w:rsidP="008524ED">
      <w:pPr>
        <w:ind w:firstLineChars="200" w:firstLine="480"/>
        <w:rPr>
          <w:rFonts w:ascii="宋体" w:hAnsi="宋体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对于数列</w:t>
      </w:r>
      <w:r w:rsidR="00ED2B01" w:rsidRPr="00ED2B01">
        <w:rPr>
          <w:position w:val="-14"/>
        </w:rPr>
        <w:object w:dxaOrig="460" w:dyaOrig="400">
          <v:shape id="_x0000_i1272" type="#_x0000_t75" style="width:23.15pt;height:20.05pt" o:ole="">
            <v:imagedata r:id="rId513" o:title=""/>
          </v:shape>
          <o:OLEObject Type="Embed" ProgID="Equation.DSMT4" ShapeID="_x0000_i1272" DrawAspect="Content" ObjectID="_1699976259" r:id="rId514"/>
        </w:object>
      </w:r>
      <w:r>
        <w:rPr>
          <w:rFonts w:ascii="宋体" w:hAnsi="宋体" w:hint="eastAsia"/>
        </w:rPr>
        <w:t>，首先有</w:t>
      </w:r>
    </w:p>
    <w:p w:rsidR="008524ED" w:rsidRDefault="00ED2B01" w:rsidP="008524ED">
      <w:pPr>
        <w:ind w:leftChars="400" w:left="960"/>
        <w:jc w:val="center"/>
        <w:rPr>
          <w:rFonts w:ascii="宋体" w:hAnsi="宋体"/>
        </w:rPr>
      </w:pPr>
      <w:r w:rsidRPr="00ED2B01">
        <w:rPr>
          <w:position w:val="-28"/>
        </w:rPr>
        <w:object w:dxaOrig="4940" w:dyaOrig="680">
          <v:shape id="_x0000_i1273" type="#_x0000_t75" style="width:247.3pt;height:33.8pt" o:ole="">
            <v:imagedata r:id="rId515" o:title=""/>
          </v:shape>
          <o:OLEObject Type="Embed" ProgID="Equation.DSMT4" ShapeID="_x0000_i1273" DrawAspect="Content" ObjectID="_1699976260" r:id="rId516"/>
        </w:object>
      </w:r>
    </w:p>
    <w:p w:rsidR="008524ED" w:rsidRDefault="008524ED" w:rsidP="008524ED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即数列</w:t>
      </w:r>
      <w:r w:rsidR="00ED2B01" w:rsidRPr="00ED2B01">
        <w:rPr>
          <w:position w:val="-14"/>
        </w:rPr>
        <w:object w:dxaOrig="460" w:dyaOrig="400">
          <v:shape id="_x0000_i1274" type="#_x0000_t75" style="width:23.15pt;height:20.05pt" o:ole="">
            <v:imagedata r:id="rId517" o:title=""/>
          </v:shape>
          <o:OLEObject Type="Embed" ProgID="Equation.DSMT4" ShapeID="_x0000_i1274" DrawAspect="Content" ObjectID="_1699976261" r:id="rId518"/>
        </w:object>
      </w:r>
      <w:r>
        <w:rPr>
          <w:rFonts w:ascii="宋体" w:hAnsi="宋体" w:hint="eastAsia"/>
        </w:rPr>
        <w:t>单调递减；其次有</w:t>
      </w:r>
    </w:p>
    <w:p w:rsidR="008524ED" w:rsidRDefault="00ED2B01" w:rsidP="008524ED">
      <w:pPr>
        <w:ind w:leftChars="400" w:left="960"/>
        <w:jc w:val="center"/>
        <w:rPr>
          <w:rFonts w:ascii="宋体" w:hAnsi="宋体"/>
        </w:rPr>
      </w:pPr>
      <w:r w:rsidRPr="00ED2B01">
        <w:rPr>
          <w:position w:val="-64"/>
        </w:rPr>
        <w:object w:dxaOrig="4920" w:dyaOrig="1400">
          <v:shape id="_x0000_i1275" type="#_x0000_t75" style="width:246.05pt;height:70.1pt" o:ole="">
            <v:imagedata r:id="rId519" o:title=""/>
          </v:shape>
          <o:OLEObject Type="Embed" ProgID="Equation.DSMT4" ShapeID="_x0000_i1275" DrawAspect="Content" ObjectID="_1699976262" r:id="rId520"/>
        </w:object>
      </w:r>
    </w:p>
    <w:p w:rsidR="008524ED" w:rsidRDefault="008524ED" w:rsidP="008524ED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lastRenderedPageBreak/>
        <w:t>即数列</w:t>
      </w:r>
      <w:r w:rsidR="00ED2B01" w:rsidRPr="00ED2B01">
        <w:rPr>
          <w:position w:val="-14"/>
        </w:rPr>
        <w:object w:dxaOrig="460" w:dyaOrig="400">
          <v:shape id="_x0000_i1276" type="#_x0000_t75" style="width:23.15pt;height:20.05pt" o:ole="">
            <v:imagedata r:id="rId521" o:title=""/>
          </v:shape>
          <o:OLEObject Type="Embed" ProgID="Equation.DSMT4" ShapeID="_x0000_i1276" DrawAspect="Content" ObjectID="_1699976263" r:id="rId522"/>
        </w:object>
      </w:r>
      <w:r>
        <w:rPr>
          <w:rFonts w:ascii="宋体" w:hAnsi="宋体" w:hint="eastAsia"/>
        </w:rPr>
        <w:t>有下界．故由单调有界准则可知数列</w:t>
      </w:r>
      <w:r w:rsidR="00ED2B01" w:rsidRPr="00ED2B01">
        <w:rPr>
          <w:position w:val="-14"/>
        </w:rPr>
        <w:object w:dxaOrig="460" w:dyaOrig="400">
          <v:shape id="_x0000_i1277" type="#_x0000_t75" style="width:23.15pt;height:20.05pt" o:ole="">
            <v:imagedata r:id="rId523" o:title=""/>
          </v:shape>
          <o:OLEObject Type="Embed" ProgID="Equation.DSMT4" ShapeID="_x0000_i1277" DrawAspect="Content" ObjectID="_1699976264" r:id="rId524"/>
        </w:object>
      </w:r>
      <w:r>
        <w:rPr>
          <w:rFonts w:ascii="宋体" w:hAnsi="宋体" w:hint="eastAsia"/>
        </w:rPr>
        <w:t>收敛．</w:t>
      </w:r>
    </w:p>
    <w:p w:rsidR="008524ED" w:rsidRDefault="008524ED" w:rsidP="008524ED"/>
    <w:p w:rsidR="00D711EB" w:rsidRPr="008524ED" w:rsidRDefault="00D711EB" w:rsidP="00D711EB">
      <w:pPr>
        <w:rPr>
          <w:rFonts w:ascii="宋体" w:hAnsi="宋体"/>
          <w:szCs w:val="21"/>
        </w:rPr>
      </w:pPr>
    </w:p>
    <w:p w:rsidR="00D711EB" w:rsidRDefault="00F609A2" w:rsidP="00D711EB">
      <w:pPr>
        <w:rPr>
          <w:rFonts w:ascii="宋体" w:hAnsi="宋体"/>
          <w:szCs w:val="21"/>
        </w:rPr>
      </w:pPr>
      <w:r>
        <w:t>(20)</w:t>
      </w:r>
      <w:r>
        <w:rPr>
          <w:rFonts w:ascii="宋体" w:hAnsi="宋体" w:hint="eastAsia"/>
          <w:szCs w:val="21"/>
        </w:rPr>
        <w:t>（</w:t>
      </w:r>
      <w:r w:rsidR="00D711EB">
        <w:rPr>
          <w:rFonts w:ascii="宋体" w:hAnsi="宋体" w:hint="eastAsia"/>
          <w:szCs w:val="21"/>
        </w:rPr>
        <w:t>本题满分</w:t>
      </w:r>
      <w:r w:rsidR="00D711EB">
        <w:rPr>
          <w:rFonts w:ascii="宋体" w:hAnsi="宋体"/>
          <w:szCs w:val="21"/>
        </w:rPr>
        <w:t>11</w:t>
      </w:r>
      <w:r w:rsidR="00D711EB"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）</w:t>
      </w:r>
    </w:p>
    <w:p w:rsidR="00D711EB" w:rsidRDefault="00D711EB" w:rsidP="00F609A2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一容器的内侧是由图中曲线绕</w:t>
      </w:r>
      <w:r w:rsidR="00ED2B01" w:rsidRPr="00ED2B01">
        <w:rPr>
          <w:position w:val="-10"/>
        </w:rPr>
        <w:object w:dxaOrig="240" w:dyaOrig="260">
          <v:shape id="_x0000_i1278" type="#_x0000_t75" style="width:11.9pt;height:13.15pt" o:ole="">
            <v:imagedata r:id="rId525" o:title=""/>
          </v:shape>
          <o:OLEObject Type="Embed" ProgID="Equation.DSMT4" ShapeID="_x0000_i1278" DrawAspect="Content" ObjectID="_1699976265" r:id="rId526"/>
        </w:object>
      </w:r>
      <w:r>
        <w:rPr>
          <w:rFonts w:ascii="宋体" w:hAnsi="宋体" w:hint="eastAsia"/>
        </w:rPr>
        <w:t>轴旋转一周而成的曲面，该曲线由</w:t>
      </w:r>
      <w:r w:rsidR="00ED2B01" w:rsidRPr="00ED2B01">
        <w:rPr>
          <w:position w:val="-10"/>
        </w:rPr>
        <w:object w:dxaOrig="1280" w:dyaOrig="360">
          <v:shape id="_x0000_i1279" type="#_x0000_t75" style="width:63.85pt;height:18.15pt" o:ole="">
            <v:imagedata r:id="rId527" o:title=""/>
          </v:shape>
          <o:OLEObject Type="Embed" ProgID="Equation.DSMT4" ShapeID="_x0000_i1279" DrawAspect="Content" ObjectID="_1699976266" r:id="rId528"/>
        </w:object>
      </w:r>
      <w:r w:rsidR="0080148B">
        <w:rPr>
          <w:rFonts w:hint="eastAsia"/>
        </w:rPr>
        <w:t>（</w:t>
      </w:r>
      <w:r w:rsidR="00ED2B01" w:rsidRPr="00ED2B01">
        <w:rPr>
          <w:position w:val="-24"/>
        </w:rPr>
        <w:object w:dxaOrig="620" w:dyaOrig="620">
          <v:shape id="_x0000_i1280" type="#_x0000_t75" style="width:31.3pt;height:31.3pt" o:ole="">
            <v:imagedata r:id="rId529" o:title=""/>
          </v:shape>
          <o:OLEObject Type="Embed" ProgID="Equation.DSMT4" ShapeID="_x0000_i1280" DrawAspect="Content" ObjectID="_1699976267" r:id="rId530"/>
        </w:object>
      </w:r>
      <w:r w:rsidR="0080148B">
        <w:rPr>
          <w:rFonts w:hint="eastAsia"/>
        </w:rPr>
        <w:t>）</w:t>
      </w:r>
      <w:r>
        <w:rPr>
          <w:rFonts w:ascii="宋体" w:hAnsi="宋体" w:hint="eastAsia"/>
        </w:rPr>
        <w:t>与</w:t>
      </w:r>
      <w:r w:rsidR="00ED2B01" w:rsidRPr="00ED2B01">
        <w:rPr>
          <w:position w:val="-10"/>
        </w:rPr>
        <w:object w:dxaOrig="1100" w:dyaOrig="360">
          <v:shape id="_x0000_i1281" type="#_x0000_t75" style="width:55.1pt;height:18.15pt" o:ole="">
            <v:imagedata r:id="rId531" o:title=""/>
          </v:shape>
          <o:OLEObject Type="Embed" ProgID="Equation.DSMT4" ShapeID="_x0000_i1281" DrawAspect="Content" ObjectID="_1699976268" r:id="rId532"/>
        </w:object>
      </w:r>
      <w:r w:rsidR="0080148B">
        <w:rPr>
          <w:rFonts w:hint="eastAsia"/>
        </w:rPr>
        <w:t>（</w:t>
      </w:r>
      <w:r w:rsidR="00ED2B01" w:rsidRPr="00ED2B01">
        <w:rPr>
          <w:position w:val="-24"/>
        </w:rPr>
        <w:object w:dxaOrig="620" w:dyaOrig="620">
          <v:shape id="_x0000_i1282" type="#_x0000_t75" style="width:31.3pt;height:31.3pt" o:ole="">
            <v:imagedata r:id="rId533" o:title=""/>
          </v:shape>
          <o:OLEObject Type="Embed" ProgID="Equation.DSMT4" ShapeID="_x0000_i1282" DrawAspect="Content" ObjectID="_1699976269" r:id="rId534"/>
        </w:object>
      </w:r>
      <w:r w:rsidR="0080148B">
        <w:rPr>
          <w:rFonts w:hint="eastAsia"/>
        </w:rPr>
        <w:t>）</w:t>
      </w:r>
      <w:r w:rsidR="0080148B">
        <w:rPr>
          <w:rFonts w:ascii="宋体" w:hAnsi="宋体" w:hint="eastAsia"/>
        </w:rPr>
        <w:t>连接而成</w:t>
      </w:r>
      <w:r>
        <w:rPr>
          <w:rFonts w:ascii="宋体" w:hAnsi="宋体" w:hint="eastAsia"/>
        </w:rPr>
        <w:t>．</w:t>
      </w:r>
    </w:p>
    <w:p w:rsidR="00D711EB" w:rsidRDefault="00CF061B" w:rsidP="00F609A2">
      <w:pPr>
        <w:ind w:leftChars="200" w:left="480"/>
        <w:jc w:val="center"/>
        <w:rPr>
          <w:rFonts w:ascii="宋体"/>
        </w:rPr>
      </w:pPr>
      <w:r>
        <w:rPr>
          <w:rFonts w:ascii="宋体"/>
          <w:noProof/>
        </w:rPr>
        <w:drawing>
          <wp:inline distT="0" distB="0" distL="0" distR="0">
            <wp:extent cx="2049569" cy="1778000"/>
            <wp:effectExtent l="19050" t="0" r="7831" b="0"/>
            <wp:docPr id="1" name="图片 0" descr="201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1B.png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544" cy="178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1EB" w:rsidRDefault="0080148B" w:rsidP="00F609A2">
      <w:pPr>
        <w:ind w:leftChars="200" w:left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 w:rsidR="00D711EB">
        <w:rPr>
          <w:rFonts w:ascii="宋体" w:hAnsi="宋体" w:hint="eastAsia"/>
        </w:rPr>
        <w:t>求容器的容积；</w:t>
      </w:r>
    </w:p>
    <w:p w:rsidR="0080148B" w:rsidRDefault="0080148B" w:rsidP="00F609A2">
      <w:pPr>
        <w:ind w:leftChars="200" w:left="960" w:hangingChars="200" w:hanging="480"/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D711EB">
        <w:rPr>
          <w:rFonts w:ascii="宋体" w:hAnsi="宋体" w:hint="eastAsia"/>
        </w:rPr>
        <w:t>若将容器内盛满的水从容器顶部全部抽出，至少需要做多少功</w:t>
      </w:r>
      <w:r>
        <w:rPr>
          <w:rFonts w:hint="eastAsia"/>
        </w:rPr>
        <w:t>？</w:t>
      </w:r>
    </w:p>
    <w:p w:rsidR="00D711EB" w:rsidRDefault="0080148B" w:rsidP="00F609A2">
      <w:pPr>
        <w:ind w:leftChars="200" w:left="960" w:hangingChars="200" w:hanging="480"/>
        <w:rPr>
          <w:rFonts w:ascii="宋体"/>
        </w:rPr>
      </w:pPr>
      <w:r>
        <w:rPr>
          <w:rFonts w:hint="eastAsia"/>
        </w:rPr>
        <w:t>（</w:t>
      </w:r>
      <w:r w:rsidR="00D711EB">
        <w:rPr>
          <w:rFonts w:ascii="宋体" w:hAnsi="宋体" w:hint="eastAsia"/>
        </w:rPr>
        <w:t>长度单位：</w:t>
      </w:r>
      <w:r w:rsidR="00ED2B01" w:rsidRPr="00025957">
        <w:rPr>
          <w:position w:val="-4"/>
        </w:rPr>
        <w:object w:dxaOrig="260" w:dyaOrig="200">
          <v:shape id="_x0000_i1283" type="#_x0000_t75" style="width:13.15pt;height:10pt" o:ole="">
            <v:imagedata r:id="rId536" o:title=""/>
          </v:shape>
          <o:OLEObject Type="Embed" ProgID="Equation.DSMT4" ShapeID="_x0000_i1283" DrawAspect="Content" ObjectID="_1699976270" r:id="rId537"/>
        </w:object>
      </w:r>
      <w:r w:rsidR="00D711EB">
        <w:rPr>
          <w:rFonts w:ascii="宋体" w:hAnsi="宋体" w:hint="eastAsia"/>
        </w:rPr>
        <w:t>，重力加速度为</w:t>
      </w:r>
      <w:r w:rsidR="00ED2B01" w:rsidRPr="00ED2B01">
        <w:rPr>
          <w:position w:val="-10"/>
        </w:rPr>
        <w:object w:dxaOrig="780" w:dyaOrig="360">
          <v:shape id="_x0000_i1284" type="#_x0000_t75" style="width:38.8pt;height:18.15pt" o:ole="">
            <v:imagedata r:id="rId538" o:title=""/>
          </v:shape>
          <o:OLEObject Type="Embed" ProgID="Equation.DSMT4" ShapeID="_x0000_i1284" DrawAspect="Content" ObjectID="_1699976271" r:id="rId539"/>
        </w:object>
      </w:r>
      <w:r w:rsidR="00D711EB">
        <w:rPr>
          <w:rFonts w:ascii="宋体" w:hAnsi="宋体" w:hint="eastAsia"/>
        </w:rPr>
        <w:t>，水的密度为</w:t>
      </w:r>
      <w:r w:rsidR="00ED2B01" w:rsidRPr="00ED2B01">
        <w:rPr>
          <w:position w:val="-10"/>
        </w:rPr>
        <w:object w:dxaOrig="1100" w:dyaOrig="360">
          <v:shape id="_x0000_i1285" type="#_x0000_t75" style="width:55.1pt;height:18.15pt" o:ole="">
            <v:imagedata r:id="rId540" o:title=""/>
          </v:shape>
          <o:OLEObject Type="Embed" ProgID="Equation.DSMT4" ShapeID="_x0000_i1285" DrawAspect="Content" ObjectID="_1699976272" r:id="rId541"/>
        </w:object>
      </w:r>
      <w:r>
        <w:rPr>
          <w:rFonts w:hint="eastAsia"/>
        </w:rPr>
        <w:t>．</w:t>
      </w:r>
      <w:r>
        <w:rPr>
          <w:rFonts w:ascii="宋体" w:hAnsi="宋体" w:hint="eastAsia"/>
        </w:rPr>
        <w:t>）</w:t>
      </w:r>
    </w:p>
    <w:p w:rsidR="00F609A2" w:rsidRDefault="00F609A2" w:rsidP="00F609A2">
      <w:pPr>
        <w:rPr>
          <w:rFonts w:ascii="宋体" w:hAnsi="宋体"/>
        </w:rPr>
      </w:pPr>
    </w:p>
    <w:p w:rsidR="00F609A2" w:rsidRDefault="00F609A2" w:rsidP="00F609A2">
      <w:pPr>
        <w:rPr>
          <w:rFonts w:asci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 w:rsidR="0080148B">
        <w:rPr>
          <w:rFonts w:ascii="宋体" w:hAnsi="宋体" w:hint="eastAsia"/>
        </w:rPr>
        <w:t>由对称性，所求的容积为</w:t>
      </w:r>
    </w:p>
    <w:p w:rsidR="00F609A2" w:rsidRPr="0080148B" w:rsidRDefault="00ED2B01" w:rsidP="0080148B">
      <w:pPr>
        <w:ind w:leftChars="400" w:left="960"/>
        <w:jc w:val="center"/>
        <w:rPr>
          <w:rFonts w:ascii="宋体"/>
          <w:szCs w:val="21"/>
        </w:rPr>
      </w:pPr>
      <w:r w:rsidRPr="00ED2B01">
        <w:rPr>
          <w:position w:val="-24"/>
        </w:rPr>
        <w:object w:dxaOrig="4720" w:dyaOrig="660">
          <v:shape id="_x0000_i1286" type="#_x0000_t75" style="width:236.05pt;height:33.2pt" o:ole="">
            <v:imagedata r:id="rId542" o:title=""/>
          </v:shape>
          <o:OLEObject Type="Embed" ProgID="Equation.DSMT4" ShapeID="_x0000_i1286" DrawAspect="Content" ObjectID="_1699976273" r:id="rId543"/>
        </w:object>
      </w:r>
    </w:p>
    <w:p w:rsidR="00F609A2" w:rsidRDefault="0080148B" w:rsidP="00AF7673">
      <w:pPr>
        <w:ind w:leftChars="200" w:left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F609A2">
        <w:rPr>
          <w:rFonts w:ascii="宋体" w:hAnsi="宋体" w:hint="eastAsia"/>
        </w:rPr>
        <w:t>所做的功为</w:t>
      </w:r>
    </w:p>
    <w:p w:rsidR="00F609A2" w:rsidRPr="00AF7673" w:rsidRDefault="00ED2B01" w:rsidP="00AF7673">
      <w:pPr>
        <w:ind w:leftChars="400" w:left="960"/>
        <w:jc w:val="center"/>
        <w:rPr>
          <w:rFonts w:ascii="宋体"/>
        </w:rPr>
      </w:pPr>
      <w:r w:rsidRPr="00ED2B01">
        <w:rPr>
          <w:position w:val="-100"/>
        </w:rPr>
        <w:object w:dxaOrig="5580" w:dyaOrig="2180">
          <v:shape id="_x0000_i1287" type="#_x0000_t75" style="width:279.25pt;height:108.95pt" o:ole="">
            <v:imagedata r:id="rId544" o:title=""/>
          </v:shape>
          <o:OLEObject Type="Embed" ProgID="Equation.DSMT4" ShapeID="_x0000_i1287" DrawAspect="Content" ObjectID="_1699976274" r:id="rId545"/>
        </w:object>
      </w:r>
    </w:p>
    <w:p w:rsidR="00D711EB" w:rsidRDefault="00D711EB" w:rsidP="00D711EB">
      <w:pPr>
        <w:rPr>
          <w:rFonts w:ascii="宋体"/>
          <w:szCs w:val="21"/>
        </w:rPr>
      </w:pPr>
    </w:p>
    <w:p w:rsidR="008524ED" w:rsidRDefault="008524ED" w:rsidP="00D711EB">
      <w:pPr>
        <w:rPr>
          <w:rFonts w:ascii="宋体"/>
          <w:szCs w:val="21"/>
        </w:rPr>
      </w:pPr>
    </w:p>
    <w:p w:rsidR="008524ED" w:rsidRDefault="008524ED" w:rsidP="008524ED">
      <w:pPr>
        <w:rPr>
          <w:rFonts w:ascii="宋体"/>
        </w:rPr>
      </w:pPr>
      <w:r w:rsidRPr="00267C09">
        <w:t>(</w:t>
      </w:r>
      <w:r w:rsidR="00C7621C">
        <w:rPr>
          <w:rFonts w:hint="eastAsia"/>
        </w:rPr>
        <w:t>21</w:t>
      </w:r>
      <w:r w:rsidRPr="00267C09">
        <w:t>)</w:t>
      </w:r>
      <w:r>
        <w:rPr>
          <w:rFonts w:ascii="宋体" w:hAnsi="宋体" w:hint="eastAsia"/>
        </w:rPr>
        <w:t>（本题满分</w:t>
      </w:r>
      <w:r w:rsidRPr="00C7621C">
        <w:t>11</w:t>
      </w:r>
      <w:r>
        <w:rPr>
          <w:rFonts w:ascii="宋体" w:hAnsi="宋体" w:hint="eastAsia"/>
        </w:rPr>
        <w:t>分）</w:t>
      </w:r>
      <w:r w:rsidRPr="008524ED">
        <w:rPr>
          <w:rStyle w:val="ae"/>
          <w:rFonts w:hint="eastAsia"/>
        </w:rPr>
        <w:t>【同试卷一第三</w:t>
      </w:r>
      <w:r w:rsidRPr="008524ED">
        <w:rPr>
          <w:rStyle w:val="ae"/>
          <w:rFonts w:hint="eastAsia"/>
        </w:rPr>
        <w:t>(</w:t>
      </w:r>
      <w:r>
        <w:rPr>
          <w:rStyle w:val="ae"/>
          <w:rFonts w:hint="eastAsia"/>
        </w:rPr>
        <w:t>19</w:t>
      </w:r>
      <w:r w:rsidRPr="008524ED">
        <w:rPr>
          <w:rStyle w:val="ae"/>
          <w:rFonts w:hint="eastAsia"/>
        </w:rPr>
        <w:t>)</w:t>
      </w:r>
      <w:r w:rsidRPr="008524ED">
        <w:rPr>
          <w:rStyle w:val="ae"/>
          <w:rFonts w:hint="eastAsia"/>
        </w:rPr>
        <w:t>题】</w:t>
      </w:r>
    </w:p>
    <w:p w:rsidR="008524ED" w:rsidRPr="00877F85" w:rsidRDefault="008524ED" w:rsidP="008524ED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已知函数</w:t>
      </w:r>
      <w:r w:rsidR="00ED2B01" w:rsidRPr="00ED2B01">
        <w:rPr>
          <w:position w:val="-10"/>
        </w:rPr>
        <w:object w:dxaOrig="780" w:dyaOrig="320">
          <v:shape id="_x0000_i1288" type="#_x0000_t75" style="width:38.8pt;height:16.3pt" o:ole="">
            <v:imagedata r:id="rId546" o:title=""/>
          </v:shape>
          <o:OLEObject Type="Embed" ProgID="Equation.DSMT4" ShapeID="_x0000_i1288" DrawAspect="Content" ObjectID="_1699976275" r:id="rId547"/>
        </w:object>
      </w:r>
      <w:r>
        <w:rPr>
          <w:rFonts w:ascii="宋体" w:hAnsi="宋体" w:hint="eastAsia"/>
        </w:rPr>
        <w:t>具有二阶连续偏导数，且</w:t>
      </w:r>
      <w:r w:rsidR="00ED2B01" w:rsidRPr="00ED2B01">
        <w:rPr>
          <w:position w:val="-10"/>
        </w:rPr>
        <w:object w:dxaOrig="1100" w:dyaOrig="320">
          <v:shape id="_x0000_i1289" type="#_x0000_t75" style="width:55.1pt;height:16.3pt" o:ole="">
            <v:imagedata r:id="rId548" o:title=""/>
          </v:shape>
          <o:OLEObject Type="Embed" ProgID="Equation.DSMT4" ShapeID="_x0000_i1289" DrawAspect="Content" ObjectID="_1699976276" r:id="rId549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10"/>
        </w:rPr>
        <w:object w:dxaOrig="1080" w:dyaOrig="320">
          <v:shape id="_x0000_i1290" type="#_x0000_t75" style="width:53.85pt;height:16.3pt" o:ole="">
            <v:imagedata r:id="rId550" o:title=""/>
          </v:shape>
          <o:OLEObject Type="Embed" ProgID="Equation.DSMT4" ShapeID="_x0000_i1290" DrawAspect="Content" ObjectID="_1699976277" r:id="rId551"/>
        </w:object>
      </w:r>
      <w:r>
        <w:rPr>
          <w:rFonts w:ascii="宋体" w:hAnsi="宋体" w:hint="eastAsia"/>
        </w:rPr>
        <w:t>，</w:t>
      </w:r>
      <w:r w:rsidR="00ED2B01" w:rsidRPr="00ED2B01">
        <w:rPr>
          <w:position w:val="-32"/>
        </w:rPr>
        <w:object w:dxaOrig="1840" w:dyaOrig="620">
          <v:shape id="_x0000_i1291" type="#_x0000_t75" style="width:92.05pt;height:31.3pt" o:ole="">
            <v:imagedata r:id="rId552" o:title=""/>
          </v:shape>
          <o:OLEObject Type="Embed" ProgID="Equation.DSMT4" ShapeID="_x0000_i1291" DrawAspect="Content" ObjectID="_1699976278" r:id="rId553"/>
        </w:object>
      </w:r>
      <w:r>
        <w:rPr>
          <w:rFonts w:ascii="宋体" w:hAnsi="宋体" w:hint="eastAsia"/>
        </w:rPr>
        <w:t>，其中</w:t>
      </w:r>
      <w:r w:rsidR="00ED2B01" w:rsidRPr="00ED2B01">
        <w:rPr>
          <w:position w:val="-14"/>
        </w:rPr>
        <w:object w:dxaOrig="3040" w:dyaOrig="400">
          <v:shape id="_x0000_i1292" type="#_x0000_t75" style="width:152.15pt;height:20.05pt" o:ole="">
            <v:imagedata r:id="rId554" o:title=""/>
          </v:shape>
          <o:OLEObject Type="Embed" ProgID="Equation.DSMT4" ShapeID="_x0000_i1292" DrawAspect="Content" ObjectID="_1699976279" r:id="rId555"/>
        </w:object>
      </w:r>
      <w:r>
        <w:rPr>
          <w:rFonts w:ascii="宋体" w:hAnsi="宋体" w:hint="eastAsia"/>
        </w:rPr>
        <w:t>，计算二重积分</w:t>
      </w:r>
      <w:r w:rsidR="00ED2B01" w:rsidRPr="00ED2B01">
        <w:rPr>
          <w:position w:val="-32"/>
        </w:rPr>
        <w:object w:dxaOrig="2160" w:dyaOrig="620">
          <v:shape id="_x0000_i1293" type="#_x0000_t75" style="width:108.3pt;height:31.3pt" o:ole="">
            <v:imagedata r:id="rId556" o:title=""/>
          </v:shape>
          <o:OLEObject Type="Embed" ProgID="Equation.DSMT4" ShapeID="_x0000_i1293" DrawAspect="Content" ObjectID="_1699976280" r:id="rId557"/>
        </w:object>
      </w:r>
      <w:r>
        <w:rPr>
          <w:rFonts w:ascii="宋体" w:hAnsi="宋体" w:hint="eastAsia"/>
        </w:rPr>
        <w:t>．</w:t>
      </w:r>
    </w:p>
    <w:p w:rsidR="008524ED" w:rsidRDefault="008524ED" w:rsidP="008524ED">
      <w:pPr>
        <w:rPr>
          <w:rFonts w:ascii="宋体" w:hAnsi="宋体"/>
        </w:rPr>
      </w:pPr>
    </w:p>
    <w:p w:rsidR="008524ED" w:rsidRDefault="008524ED" w:rsidP="008524ED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因为</w:t>
      </w:r>
      <w:r w:rsidR="00ED2B01" w:rsidRPr="00ED2B01">
        <w:rPr>
          <w:position w:val="-10"/>
        </w:rPr>
        <w:object w:dxaOrig="1080" w:dyaOrig="320">
          <v:shape id="_x0000_i1294" type="#_x0000_t75" style="width:53.85pt;height:16.3pt" o:ole="">
            <v:imagedata r:id="rId558" o:title=""/>
          </v:shape>
          <o:OLEObject Type="Embed" ProgID="Equation.DSMT4" ShapeID="_x0000_i1294" DrawAspect="Content" ObjectID="_1699976281" r:id="rId559"/>
        </w:object>
      </w:r>
      <w:r>
        <w:rPr>
          <w:rFonts w:ascii="宋体" w:hAnsi="宋体" w:hint="eastAsia"/>
        </w:rPr>
        <w:t>，所以</w:t>
      </w:r>
      <w:r w:rsidR="00ED2B01" w:rsidRPr="00ED2B01">
        <w:rPr>
          <w:position w:val="-12"/>
        </w:rPr>
        <w:object w:dxaOrig="1120" w:dyaOrig="360">
          <v:shape id="_x0000_i1295" type="#_x0000_t75" style="width:55.7pt;height:18.15pt" o:ole="">
            <v:imagedata r:id="rId560" o:title=""/>
          </v:shape>
          <o:OLEObject Type="Embed" ProgID="Equation.DSMT4" ShapeID="_x0000_i1295" DrawAspect="Content" ObjectID="_1699976282" r:id="rId561"/>
        </w:object>
      </w:r>
      <w:r>
        <w:rPr>
          <w:rFonts w:ascii="宋体" w:hAnsi="宋体" w:hint="eastAsia"/>
          <w:szCs w:val="21"/>
        </w:rPr>
        <w:t>．从而有</w:t>
      </w:r>
    </w:p>
    <w:p w:rsidR="008524ED" w:rsidRDefault="00ED2B01" w:rsidP="008524ED">
      <w:pPr>
        <w:ind w:leftChars="200" w:left="480"/>
        <w:jc w:val="center"/>
        <w:rPr>
          <w:rFonts w:ascii="宋体" w:hAnsi="宋体"/>
        </w:rPr>
      </w:pPr>
      <w:r w:rsidRPr="00ED2B01">
        <w:rPr>
          <w:position w:val="-116"/>
        </w:rPr>
        <w:object w:dxaOrig="6100" w:dyaOrig="2439">
          <v:shape id="_x0000_i1296" type="#_x0000_t75" style="width:304.9pt;height:122.1pt" o:ole="">
            <v:imagedata r:id="rId562" o:title=""/>
          </v:shape>
          <o:OLEObject Type="Embed" ProgID="Equation.DSMT4" ShapeID="_x0000_i1296" DrawAspect="Content" ObjectID="_1699976283" r:id="rId563"/>
        </w:object>
      </w:r>
    </w:p>
    <w:p w:rsidR="008524ED" w:rsidRDefault="008524ED" w:rsidP="008524ED">
      <w:pPr>
        <w:rPr>
          <w:rFonts w:ascii="宋体" w:hAnsi="宋体"/>
        </w:rPr>
      </w:pPr>
    </w:p>
    <w:p w:rsidR="008524ED" w:rsidRDefault="008524ED" w:rsidP="008524ED">
      <w:pPr>
        <w:rPr>
          <w:rFonts w:ascii="宋体" w:hAnsi="宋体"/>
        </w:rPr>
      </w:pPr>
    </w:p>
    <w:p w:rsidR="008524ED" w:rsidRPr="00267C09" w:rsidRDefault="008524ED" w:rsidP="008524ED">
      <w:r w:rsidRPr="00267C09">
        <w:t>(2</w:t>
      </w:r>
      <w:r w:rsidR="00C7621C">
        <w:rPr>
          <w:rFonts w:hint="eastAsia"/>
        </w:rPr>
        <w:t>2</w:t>
      </w:r>
      <w:r w:rsidRPr="00267C09">
        <w:t>)</w:t>
      </w:r>
      <w:r w:rsidRPr="00267C09">
        <w:rPr>
          <w:rFonts w:hint="eastAsia"/>
        </w:rPr>
        <w:t>（本题满分</w:t>
      </w:r>
      <w:r w:rsidRPr="00267C09">
        <w:t>11</w:t>
      </w:r>
      <w:r w:rsidRPr="00267C09">
        <w:rPr>
          <w:rFonts w:hint="eastAsia"/>
        </w:rPr>
        <w:t>分）</w:t>
      </w:r>
      <w:r w:rsidRPr="008524ED">
        <w:rPr>
          <w:rStyle w:val="ae"/>
          <w:rFonts w:hint="eastAsia"/>
        </w:rPr>
        <w:t>【同试卷一第三</w:t>
      </w:r>
      <w:r w:rsidRPr="008524ED">
        <w:rPr>
          <w:rStyle w:val="ae"/>
          <w:rFonts w:hint="eastAsia"/>
        </w:rPr>
        <w:t>(2</w:t>
      </w:r>
      <w:r>
        <w:rPr>
          <w:rStyle w:val="ae"/>
          <w:rFonts w:hint="eastAsia"/>
        </w:rPr>
        <w:t>0</w:t>
      </w:r>
      <w:r w:rsidRPr="008524ED">
        <w:rPr>
          <w:rStyle w:val="ae"/>
          <w:rFonts w:hint="eastAsia"/>
        </w:rPr>
        <w:t>)</w:t>
      </w:r>
      <w:r w:rsidRPr="008524ED">
        <w:rPr>
          <w:rStyle w:val="ae"/>
          <w:rFonts w:hint="eastAsia"/>
        </w:rPr>
        <w:t>题】</w:t>
      </w:r>
    </w:p>
    <w:p w:rsidR="008524ED" w:rsidRDefault="008524ED" w:rsidP="008524ED">
      <w:pPr>
        <w:ind w:leftChars="200" w:left="600" w:hangingChars="50" w:hanging="1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设向量组</w:t>
      </w:r>
      <w:r w:rsidR="00ED2B01" w:rsidRPr="00ED2B01">
        <w:rPr>
          <w:position w:val="-12"/>
        </w:rPr>
        <w:object w:dxaOrig="1280" w:dyaOrig="380">
          <v:shape id="_x0000_i1297" type="#_x0000_t75" style="width:63.85pt;height:18.8pt" o:ole="">
            <v:imagedata r:id="rId564" o:title=""/>
          </v:shape>
          <o:OLEObject Type="Embed" ProgID="Equation.DSMT4" ShapeID="_x0000_i1297" DrawAspect="Content" ObjectID="_1699976284" r:id="rId565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ED2B01" w:rsidRPr="00ED2B01">
        <w:rPr>
          <w:position w:val="-12"/>
        </w:rPr>
        <w:object w:dxaOrig="1300" w:dyaOrig="380">
          <v:shape id="_x0000_i1298" type="#_x0000_t75" style="width:65.1pt;height:18.8pt" o:ole="">
            <v:imagedata r:id="rId566" o:title=""/>
          </v:shape>
          <o:OLEObject Type="Embed" ProgID="Equation.DSMT4" ShapeID="_x0000_i1298" DrawAspect="Content" ObjectID="_1699976285" r:id="rId567"/>
        </w:object>
      </w:r>
      <w:r>
        <w:rPr>
          <w:rFonts w:ascii="宋体" w:hAnsi="宋体" w:hint="eastAsia"/>
          <w:szCs w:val="21"/>
        </w:rPr>
        <w:t>,</w:t>
      </w:r>
      <w:r w:rsidR="00ED2B01" w:rsidRPr="00ED2B01">
        <w:rPr>
          <w:position w:val="-12"/>
        </w:rPr>
        <w:object w:dxaOrig="1300" w:dyaOrig="380">
          <v:shape id="_x0000_i1299" type="#_x0000_t75" style="width:65.1pt;height:18.8pt" o:ole="">
            <v:imagedata r:id="rId568" o:title=""/>
          </v:shape>
          <o:OLEObject Type="Embed" ProgID="Equation.DSMT4" ShapeID="_x0000_i1299" DrawAspect="Content" ObjectID="_1699976286" r:id="rId569"/>
        </w:object>
      </w:r>
      <w:r>
        <w:rPr>
          <w:rFonts w:ascii="宋体" w:hAnsi="宋体" w:hint="eastAsia"/>
          <w:szCs w:val="21"/>
        </w:rPr>
        <w:t>不能由向量组</w:t>
      </w:r>
      <w:r w:rsidR="00ED2B01" w:rsidRPr="00ED2B01">
        <w:rPr>
          <w:position w:val="-12"/>
        </w:rPr>
        <w:object w:dxaOrig="1280" w:dyaOrig="380">
          <v:shape id="_x0000_i1300" type="#_x0000_t75" style="width:63.85pt;height:18.8pt" o:ole="">
            <v:imagedata r:id="rId570" o:title=""/>
          </v:shape>
          <o:OLEObject Type="Embed" ProgID="Equation.DSMT4" ShapeID="_x0000_i1300" DrawAspect="Content" ObjectID="_1699976287" r:id="rId571"/>
        </w:object>
      </w:r>
      <w:r>
        <w:rPr>
          <w:rFonts w:hint="eastAsia"/>
        </w:rPr>
        <w:t>,</w:t>
      </w:r>
      <w:r w:rsidR="00ED2B01" w:rsidRPr="00ED2B01">
        <w:rPr>
          <w:position w:val="-12"/>
        </w:rPr>
        <w:object w:dxaOrig="1300" w:dyaOrig="380">
          <v:shape id="_x0000_i1301" type="#_x0000_t75" style="width:65.1pt;height:18.8pt" o:ole="">
            <v:imagedata r:id="rId572" o:title=""/>
          </v:shape>
          <o:OLEObject Type="Embed" ProgID="Equation.DSMT4" ShapeID="_x0000_i1301" DrawAspect="Content" ObjectID="_1699976288" r:id="rId573"/>
        </w:object>
      </w:r>
      <w:r>
        <w:rPr>
          <w:rFonts w:ascii="宋体" w:hAnsi="宋体" w:hint="eastAsia"/>
          <w:szCs w:val="21"/>
        </w:rPr>
        <w:t xml:space="preserve">, </w:t>
      </w:r>
      <w:r w:rsidR="00ED2B01" w:rsidRPr="00ED2B01">
        <w:rPr>
          <w:position w:val="-12"/>
        </w:rPr>
        <w:object w:dxaOrig="1320" w:dyaOrig="380">
          <v:shape id="_x0000_i1302" type="#_x0000_t75" style="width:65.75pt;height:18.8pt" o:ole="">
            <v:imagedata r:id="rId574" o:title=""/>
          </v:shape>
          <o:OLEObject Type="Embed" ProgID="Equation.DSMT4" ShapeID="_x0000_i1302" DrawAspect="Content" ObjectID="_1699976289" r:id="rId575"/>
        </w:object>
      </w:r>
      <w:r>
        <w:rPr>
          <w:rFonts w:ascii="宋体" w:hAnsi="宋体" w:hint="eastAsia"/>
          <w:szCs w:val="21"/>
        </w:rPr>
        <w:t>线性表示．</w:t>
      </w:r>
    </w:p>
    <w:p w:rsidR="008524ED" w:rsidRDefault="008524ED" w:rsidP="008524ED">
      <w:pPr>
        <w:ind w:leftChars="200" w:left="480"/>
        <w:rPr>
          <w:rFonts w:ascii="宋体"/>
          <w:szCs w:val="21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</w:t>
      </w:r>
      <w:r w:rsidR="00ED2B01" w:rsidRPr="00ED2B01">
        <w:rPr>
          <w:position w:val="-6"/>
        </w:rPr>
        <w:object w:dxaOrig="200" w:dyaOrig="220">
          <v:shape id="_x0000_i1303" type="#_x0000_t75" style="width:10pt;height:11.25pt" o:ole="">
            <v:imagedata r:id="rId576" o:title=""/>
          </v:shape>
          <o:OLEObject Type="Embed" ProgID="Equation.DSMT4" ShapeID="_x0000_i1303" DrawAspect="Content" ObjectID="_1699976290" r:id="rId577"/>
        </w:object>
      </w:r>
      <w:r>
        <w:rPr>
          <w:rFonts w:ascii="宋体" w:hAnsi="宋体" w:hint="eastAsia"/>
          <w:szCs w:val="21"/>
        </w:rPr>
        <w:t>的值；</w:t>
      </w:r>
      <w:r>
        <w:rPr>
          <w:rFonts w:ascii="宋体" w:hint="eastAsia"/>
          <w:szCs w:val="21"/>
        </w:rPr>
        <w:t xml:space="preserve">        </w:t>
      </w: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将</w:t>
      </w:r>
      <w:r w:rsidR="00ED2B01" w:rsidRPr="00ED2B01">
        <w:rPr>
          <w:position w:val="-12"/>
        </w:rPr>
        <w:object w:dxaOrig="920" w:dyaOrig="360">
          <v:shape id="_x0000_i1304" type="#_x0000_t75" style="width:45.7pt;height:18.15pt" o:ole="">
            <v:imagedata r:id="rId578" o:title=""/>
          </v:shape>
          <o:OLEObject Type="Embed" ProgID="Equation.DSMT4" ShapeID="_x0000_i1304" DrawAspect="Content" ObjectID="_1699976291" r:id="rId579"/>
        </w:object>
      </w:r>
      <w:r>
        <w:rPr>
          <w:rFonts w:ascii="宋体" w:hAnsi="宋体" w:hint="eastAsia"/>
          <w:szCs w:val="21"/>
        </w:rPr>
        <w:t>用</w:t>
      </w:r>
      <w:r w:rsidR="00ED2B01" w:rsidRPr="00ED2B01">
        <w:rPr>
          <w:position w:val="-12"/>
        </w:rPr>
        <w:object w:dxaOrig="920" w:dyaOrig="360">
          <v:shape id="_x0000_i1305" type="#_x0000_t75" style="width:45.7pt;height:18.15pt" o:ole="">
            <v:imagedata r:id="rId580" o:title=""/>
          </v:shape>
          <o:OLEObject Type="Embed" ProgID="Equation.DSMT4" ShapeID="_x0000_i1305" DrawAspect="Content" ObjectID="_1699976292" r:id="rId581"/>
        </w:object>
      </w:r>
      <w:r>
        <w:rPr>
          <w:rFonts w:ascii="宋体" w:hAnsi="宋体" w:hint="eastAsia"/>
          <w:szCs w:val="21"/>
        </w:rPr>
        <w:t>线性表示．</w:t>
      </w:r>
    </w:p>
    <w:p w:rsidR="008524ED" w:rsidRDefault="008524ED" w:rsidP="008524ED">
      <w:pPr>
        <w:rPr>
          <w:rFonts w:ascii="宋体" w:hAnsi="宋体"/>
        </w:rPr>
      </w:pPr>
    </w:p>
    <w:p w:rsidR="008524ED" w:rsidRDefault="008524ED" w:rsidP="008524ED">
      <w:pPr>
        <w:ind w:left="960" w:hangingChars="400" w:hanging="960"/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/>
          <w:szCs w:val="21"/>
        </w:rPr>
        <w:t>由于</w:t>
      </w:r>
      <w:r w:rsidR="00ED2B01" w:rsidRPr="00ED2B01">
        <w:rPr>
          <w:position w:val="-12"/>
        </w:rPr>
        <w:object w:dxaOrig="1400" w:dyaOrig="360">
          <v:shape id="_x0000_i1306" type="#_x0000_t75" style="width:70.1pt;height:18.15pt" o:ole="">
            <v:imagedata r:id="rId582" o:title=""/>
          </v:shape>
          <o:OLEObject Type="Embed" ProgID="Equation.DSMT4" ShapeID="_x0000_i1306" DrawAspect="Content" ObjectID="_1699976293" r:id="rId583"/>
        </w:object>
      </w:r>
      <w:r>
        <w:rPr>
          <w:rFonts w:hint="eastAsia"/>
        </w:rPr>
        <w:t>，</w:t>
      </w:r>
      <w:r w:rsidR="00ED2B01" w:rsidRPr="00ED2B01">
        <w:rPr>
          <w:position w:val="-12"/>
        </w:rPr>
        <w:object w:dxaOrig="1560" w:dyaOrig="360">
          <v:shape id="_x0000_i1307" type="#_x0000_t75" style="width:78.25pt;height:18.15pt" o:ole="">
            <v:imagedata r:id="rId584" o:title=""/>
          </v:shape>
          <o:OLEObject Type="Embed" ProgID="Equation.DSMT4" ShapeID="_x0000_i1307" DrawAspect="Content" ObjectID="_1699976294" r:id="rId585"/>
        </w:object>
      </w:r>
      <w:r>
        <w:rPr>
          <w:rFonts w:hint="eastAsia"/>
        </w:rPr>
        <w:t>．由</w:t>
      </w:r>
      <w:r w:rsidR="00ED2B01" w:rsidRPr="00ED2B01">
        <w:rPr>
          <w:position w:val="-12"/>
        </w:rPr>
        <w:object w:dxaOrig="920" w:dyaOrig="360">
          <v:shape id="_x0000_i1308" type="#_x0000_t75" style="width:45.7pt;height:18.15pt" o:ole="">
            <v:imagedata r:id="rId586" o:title=""/>
          </v:shape>
          <o:OLEObject Type="Embed" ProgID="Equation.DSMT4" ShapeID="_x0000_i1308" DrawAspect="Content" ObjectID="_1699976295" r:id="rId587"/>
        </w:object>
      </w:r>
      <w:r>
        <w:rPr>
          <w:rFonts w:hint="eastAsia"/>
        </w:rPr>
        <w:t>不能由</w:t>
      </w:r>
      <w:r w:rsidR="00ED2B01" w:rsidRPr="00ED2B01">
        <w:rPr>
          <w:position w:val="-12"/>
        </w:rPr>
        <w:object w:dxaOrig="920" w:dyaOrig="360">
          <v:shape id="_x0000_i1309" type="#_x0000_t75" style="width:45.7pt;height:18.15pt" o:ole="">
            <v:imagedata r:id="rId588" o:title=""/>
          </v:shape>
          <o:OLEObject Type="Embed" ProgID="Equation.DSMT4" ShapeID="_x0000_i1309" DrawAspect="Content" ObjectID="_1699976296" r:id="rId589"/>
        </w:object>
      </w:r>
      <w:r>
        <w:rPr>
          <w:rFonts w:ascii="宋体" w:hAnsi="宋体" w:hint="eastAsia"/>
          <w:szCs w:val="21"/>
        </w:rPr>
        <w:t>线性表示，可得</w:t>
      </w:r>
    </w:p>
    <w:p w:rsidR="008524ED" w:rsidRDefault="00ED2B01" w:rsidP="008524ED">
      <w:pPr>
        <w:ind w:leftChars="400" w:left="960"/>
        <w:jc w:val="center"/>
      </w:pPr>
      <w:r w:rsidRPr="00ED2B01">
        <w:rPr>
          <w:position w:val="-12"/>
        </w:rPr>
        <w:object w:dxaOrig="3879" w:dyaOrig="360">
          <v:shape id="_x0000_i1310" type="#_x0000_t75" style="width:194.1pt;height:18.15pt" o:ole="">
            <v:imagedata r:id="rId590" o:title=""/>
          </v:shape>
          <o:OLEObject Type="Embed" ProgID="Equation.DSMT4" ShapeID="_x0000_i1310" DrawAspect="Content" ObjectID="_1699976297" r:id="rId591"/>
        </w:object>
      </w:r>
    </w:p>
    <w:p w:rsidR="008524ED" w:rsidRPr="00877F85" w:rsidRDefault="008524ED" w:rsidP="008524ED">
      <w:pPr>
        <w:ind w:leftChars="400" w:left="960"/>
        <w:rPr>
          <w:rFonts w:ascii="宋体" w:hAnsi="宋体"/>
        </w:rPr>
      </w:pPr>
      <w:r>
        <w:rPr>
          <w:rFonts w:hint="eastAsia"/>
        </w:rPr>
        <w:t>从而</w:t>
      </w:r>
      <w:r w:rsidR="00ED2B01" w:rsidRPr="00ED2B01">
        <w:rPr>
          <w:position w:val="-12"/>
        </w:rPr>
        <w:object w:dxaOrig="1400" w:dyaOrig="360">
          <v:shape id="_x0000_i1311" type="#_x0000_t75" style="width:70.1pt;height:18.15pt" o:ole="">
            <v:imagedata r:id="rId592" o:title=""/>
          </v:shape>
          <o:OLEObject Type="Embed" ProgID="Equation.DSMT4" ShapeID="_x0000_i1311" DrawAspect="Content" ObjectID="_1699976298" r:id="rId593"/>
        </w:object>
      </w:r>
      <w:r>
        <w:rPr>
          <w:rFonts w:ascii="宋体" w:hAnsi="宋体" w:hint="eastAsia"/>
          <w:szCs w:val="21"/>
        </w:rPr>
        <w:t>，解得</w:t>
      </w:r>
      <w:r w:rsidR="00ED2B01" w:rsidRPr="00ED2B01">
        <w:rPr>
          <w:position w:val="-6"/>
        </w:rPr>
        <w:object w:dxaOrig="540" w:dyaOrig="279">
          <v:shape id="_x0000_i1312" type="#_x0000_t75" style="width:26.9pt;height:13.75pt" o:ole="">
            <v:imagedata r:id="rId594" o:title=""/>
          </v:shape>
          <o:OLEObject Type="Embed" ProgID="Equation.DSMT4" ShapeID="_x0000_i1312" DrawAspect="Content" ObjectID="_1699976299" r:id="rId595"/>
        </w:object>
      </w:r>
      <w:r>
        <w:rPr>
          <w:rFonts w:hint="eastAsia"/>
        </w:rPr>
        <w:t>．</w:t>
      </w:r>
    </w:p>
    <w:p w:rsidR="008524ED" w:rsidRDefault="008524ED" w:rsidP="008524ED">
      <w:pPr>
        <w:ind w:firstLineChars="200" w:firstLine="480"/>
        <w:rPr>
          <w:rFonts w:ascii="宋体" w:hAnsi="宋体"/>
          <w:szCs w:val="21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/>
          <w:szCs w:val="21"/>
        </w:rPr>
        <w:t>对</w:t>
      </w:r>
      <w:r w:rsidR="00ED2B01" w:rsidRPr="00ED2B01">
        <w:rPr>
          <w:position w:val="-12"/>
        </w:rPr>
        <w:object w:dxaOrig="2040" w:dyaOrig="360">
          <v:shape id="_x0000_i1313" type="#_x0000_t75" style="width:102.05pt;height:18.15pt" o:ole="">
            <v:imagedata r:id="rId596" o:title=""/>
          </v:shape>
          <o:OLEObject Type="Embed" ProgID="Equation.DSMT4" ShapeID="_x0000_i1313" DrawAspect="Content" ObjectID="_1699976300" r:id="rId597"/>
        </w:object>
      </w:r>
      <w:r>
        <w:rPr>
          <w:rFonts w:ascii="宋体" w:hAnsi="宋体" w:hint="eastAsia"/>
          <w:szCs w:val="21"/>
        </w:rPr>
        <w:t>作</w:t>
      </w:r>
      <w:r>
        <w:rPr>
          <w:rFonts w:ascii="宋体" w:hAnsi="宋体"/>
          <w:szCs w:val="21"/>
        </w:rPr>
        <w:t>初等行变换</w:t>
      </w:r>
      <w:r>
        <w:rPr>
          <w:rFonts w:ascii="宋体" w:hAnsi="宋体" w:hint="eastAsia"/>
          <w:szCs w:val="21"/>
        </w:rPr>
        <w:t>得</w:t>
      </w:r>
    </w:p>
    <w:p w:rsidR="008524ED" w:rsidRDefault="00ED2B01" w:rsidP="008524ED">
      <w:pPr>
        <w:ind w:leftChars="400" w:left="960"/>
        <w:jc w:val="center"/>
        <w:rPr>
          <w:rFonts w:ascii="宋体" w:hAnsi="宋体"/>
          <w:szCs w:val="21"/>
        </w:rPr>
      </w:pPr>
      <w:r w:rsidRPr="00ED2B01">
        <w:rPr>
          <w:position w:val="-50"/>
        </w:rPr>
        <w:object w:dxaOrig="7060" w:dyaOrig="1120">
          <v:shape id="_x0000_i1314" type="#_x0000_t75" style="width:353.1pt;height:55.7pt" o:ole="">
            <v:imagedata r:id="rId598" o:title=""/>
          </v:shape>
          <o:OLEObject Type="Embed" ProgID="Equation.DSMT4" ShapeID="_x0000_i1314" DrawAspect="Content" ObjectID="_1699976301" r:id="rId599"/>
        </w:object>
      </w:r>
    </w:p>
    <w:p w:rsidR="008524ED" w:rsidRDefault="008524ED" w:rsidP="008524ED">
      <w:pPr>
        <w:ind w:leftChars="400" w:left="96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故</w:t>
      </w:r>
      <w:r w:rsidR="00ED2B01" w:rsidRPr="00ED2B01">
        <w:rPr>
          <w:position w:val="-12"/>
        </w:rPr>
        <w:object w:dxaOrig="1900" w:dyaOrig="360">
          <v:shape id="_x0000_i1315" type="#_x0000_t75" style="width:95.15pt;height:18.15pt" o:ole="">
            <v:imagedata r:id="rId600" o:title=""/>
          </v:shape>
          <o:OLEObject Type="Embed" ProgID="Equation.DSMT4" ShapeID="_x0000_i1315" DrawAspect="Content" ObjectID="_1699976302" r:id="rId601"/>
        </w:object>
      </w:r>
      <w:r>
        <w:rPr>
          <w:rFonts w:ascii="宋体" w:hAnsi="宋体"/>
          <w:szCs w:val="21"/>
        </w:rPr>
        <w:t>，</w:t>
      </w:r>
      <w:r w:rsidR="00ED2B01" w:rsidRPr="00ED2B01">
        <w:rPr>
          <w:position w:val="-12"/>
        </w:rPr>
        <w:object w:dxaOrig="1320" w:dyaOrig="360">
          <v:shape id="_x0000_i1316" type="#_x0000_t75" style="width:65.75pt;height:18.15pt" o:ole="">
            <v:imagedata r:id="rId602" o:title=""/>
          </v:shape>
          <o:OLEObject Type="Embed" ProgID="Equation.DSMT4" ShapeID="_x0000_i1316" DrawAspect="Content" ObjectID="_1699976303" r:id="rId603"/>
        </w:object>
      </w:r>
      <w:r>
        <w:rPr>
          <w:rFonts w:ascii="宋体" w:hAnsi="宋体"/>
          <w:szCs w:val="21"/>
        </w:rPr>
        <w:t>，</w:t>
      </w:r>
      <w:r w:rsidR="00ED2B01" w:rsidRPr="00ED2B01">
        <w:rPr>
          <w:position w:val="-12"/>
        </w:rPr>
        <w:object w:dxaOrig="2120" w:dyaOrig="360">
          <v:shape id="_x0000_i1317" type="#_x0000_t75" style="width:105.8pt;height:18.15pt" o:ole="">
            <v:imagedata r:id="rId604" o:title=""/>
          </v:shape>
          <o:OLEObject Type="Embed" ProgID="Equation.DSMT4" ShapeID="_x0000_i1317" DrawAspect="Content" ObjectID="_1699976304" r:id="rId605"/>
        </w:object>
      </w:r>
      <w:r>
        <w:rPr>
          <w:rFonts w:ascii="宋体" w:hAnsi="宋体"/>
          <w:szCs w:val="21"/>
        </w:rPr>
        <w:t>．</w:t>
      </w:r>
    </w:p>
    <w:p w:rsidR="008524ED" w:rsidRDefault="008524ED" w:rsidP="008524ED">
      <w:pPr>
        <w:rPr>
          <w:rFonts w:ascii="宋体" w:hAnsi="宋体"/>
          <w:szCs w:val="21"/>
        </w:rPr>
      </w:pPr>
    </w:p>
    <w:p w:rsidR="008524ED" w:rsidRDefault="008524ED" w:rsidP="008524ED">
      <w:pPr>
        <w:rPr>
          <w:rFonts w:ascii="宋体" w:hAnsi="宋体"/>
          <w:szCs w:val="21"/>
        </w:rPr>
      </w:pPr>
    </w:p>
    <w:p w:rsidR="008524ED" w:rsidRDefault="008524ED" w:rsidP="008524ED">
      <w:pPr>
        <w:rPr>
          <w:rFonts w:ascii="宋体" w:hAnsi="宋体"/>
          <w:szCs w:val="21"/>
        </w:rPr>
      </w:pPr>
      <w:r w:rsidRPr="00267C09">
        <w:t>(2</w:t>
      </w:r>
      <w:r w:rsidR="00C7621C">
        <w:rPr>
          <w:rFonts w:hint="eastAsia"/>
        </w:rPr>
        <w:t>3</w:t>
      </w:r>
      <w:r w:rsidRPr="00267C09">
        <w:t>)</w:t>
      </w:r>
      <w:r>
        <w:rPr>
          <w:rFonts w:ascii="宋体" w:hAnsi="宋体" w:hint="eastAsia"/>
          <w:szCs w:val="21"/>
        </w:rPr>
        <w:t>（本题满分</w:t>
      </w:r>
      <w:r w:rsidRPr="00877F85">
        <w:t>11</w:t>
      </w:r>
      <w:r>
        <w:rPr>
          <w:rFonts w:ascii="宋体" w:hAnsi="宋体" w:hint="eastAsia"/>
          <w:szCs w:val="21"/>
        </w:rPr>
        <w:t>分）</w:t>
      </w:r>
      <w:r w:rsidRPr="008524ED">
        <w:rPr>
          <w:rStyle w:val="ae"/>
          <w:rFonts w:hint="eastAsia"/>
        </w:rPr>
        <w:t>【同试卷一第三</w:t>
      </w:r>
      <w:r w:rsidRPr="008524ED">
        <w:rPr>
          <w:rStyle w:val="ae"/>
          <w:rFonts w:hint="eastAsia"/>
        </w:rPr>
        <w:t>(21)</w:t>
      </w:r>
      <w:r w:rsidRPr="008524ED">
        <w:rPr>
          <w:rStyle w:val="ae"/>
          <w:rFonts w:hint="eastAsia"/>
        </w:rPr>
        <w:t>题】</w:t>
      </w:r>
    </w:p>
    <w:p w:rsidR="008524ED" w:rsidRDefault="00ED2B01" w:rsidP="008524ED">
      <w:pPr>
        <w:ind w:firstLineChars="200" w:firstLine="480"/>
        <w:rPr>
          <w:rFonts w:ascii="宋体"/>
          <w:szCs w:val="21"/>
        </w:rPr>
      </w:pPr>
      <w:r w:rsidRPr="00025957">
        <w:rPr>
          <w:position w:val="-4"/>
        </w:rPr>
        <w:object w:dxaOrig="240" w:dyaOrig="260">
          <v:shape id="_x0000_i1318" type="#_x0000_t75" style="width:11.9pt;height:13.15pt" o:ole="">
            <v:imagedata r:id="rId606" o:title=""/>
          </v:shape>
          <o:OLEObject Type="Embed" ProgID="Equation.DSMT4" ShapeID="_x0000_i1318" DrawAspect="Content" ObjectID="_1699976305" r:id="rId607"/>
        </w:object>
      </w:r>
      <w:r w:rsidR="008524ED">
        <w:rPr>
          <w:rFonts w:ascii="宋体" w:hAnsi="宋体" w:hint="eastAsia"/>
          <w:szCs w:val="21"/>
        </w:rPr>
        <w:t>为三阶实对称矩阵，</w:t>
      </w:r>
      <w:r w:rsidRPr="00025957">
        <w:rPr>
          <w:position w:val="-4"/>
        </w:rPr>
        <w:object w:dxaOrig="240" w:dyaOrig="260">
          <v:shape id="_x0000_i1319" type="#_x0000_t75" style="width:11.9pt;height:13.15pt" o:ole="">
            <v:imagedata r:id="rId608" o:title=""/>
          </v:shape>
          <o:OLEObject Type="Embed" ProgID="Equation.DSMT4" ShapeID="_x0000_i1319" DrawAspect="Content" ObjectID="_1699976306" r:id="rId609"/>
        </w:object>
      </w:r>
      <w:r w:rsidR="008524ED">
        <w:rPr>
          <w:rFonts w:ascii="宋体" w:hAnsi="宋体" w:hint="eastAsia"/>
          <w:szCs w:val="21"/>
        </w:rPr>
        <w:t>的秩</w:t>
      </w:r>
      <w:r w:rsidRPr="00ED2B01">
        <w:rPr>
          <w:position w:val="-14"/>
        </w:rPr>
        <w:object w:dxaOrig="900" w:dyaOrig="400">
          <v:shape id="_x0000_i1320" type="#_x0000_t75" style="width:45.1pt;height:20.05pt" o:ole="">
            <v:imagedata r:id="rId610" o:title=""/>
          </v:shape>
          <o:OLEObject Type="Embed" ProgID="Equation.DSMT4" ShapeID="_x0000_i1320" DrawAspect="Content" ObjectID="_1699976307" r:id="rId611"/>
        </w:object>
      </w:r>
      <w:r w:rsidR="008524ED">
        <w:rPr>
          <w:rFonts w:ascii="宋体" w:hAnsi="宋体" w:hint="eastAsia"/>
          <w:szCs w:val="21"/>
        </w:rPr>
        <w:t>，且</w:t>
      </w:r>
      <w:r w:rsidRPr="00ED2B01">
        <w:rPr>
          <w:position w:val="-50"/>
        </w:rPr>
        <w:object w:dxaOrig="2160" w:dyaOrig="1120">
          <v:shape id="_x0000_i1321" type="#_x0000_t75" style="width:108.3pt;height:55.7pt" o:ole="">
            <v:imagedata r:id="rId612" o:title=""/>
          </v:shape>
          <o:OLEObject Type="Embed" ProgID="Equation.DSMT4" ShapeID="_x0000_i1321" DrawAspect="Content" ObjectID="_1699976308" r:id="rId613"/>
        </w:object>
      </w:r>
      <w:r w:rsidR="008524ED">
        <w:rPr>
          <w:rFonts w:ascii="宋体" w:hAnsi="宋体" w:hint="eastAsia"/>
          <w:szCs w:val="21"/>
        </w:rPr>
        <w:t>．</w:t>
      </w:r>
    </w:p>
    <w:p w:rsidR="008524ED" w:rsidRDefault="008524ED" w:rsidP="008524ED">
      <w:pPr>
        <w:ind w:firstLineChars="200" w:firstLine="480"/>
        <w:rPr>
          <w:rFonts w:ascii="宋体"/>
          <w:szCs w:val="21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</w:t>
      </w:r>
      <w:r w:rsidR="00ED2B01" w:rsidRPr="00025957">
        <w:rPr>
          <w:position w:val="-4"/>
        </w:rPr>
        <w:object w:dxaOrig="240" w:dyaOrig="260">
          <v:shape id="_x0000_i1322" type="#_x0000_t75" style="width:11.9pt;height:13.15pt" o:ole="">
            <v:imagedata r:id="rId614" o:title=""/>
          </v:shape>
          <o:OLEObject Type="Embed" ProgID="Equation.DSMT4" ShapeID="_x0000_i1322" DrawAspect="Content" ObjectID="_1699976309" r:id="rId615"/>
        </w:object>
      </w:r>
      <w:r>
        <w:rPr>
          <w:rFonts w:ascii="宋体" w:hAnsi="宋体" w:hint="eastAsia"/>
          <w:szCs w:val="21"/>
        </w:rPr>
        <w:t>的特征值与特征向量；</w:t>
      </w:r>
      <w:r>
        <w:rPr>
          <w:rFonts w:ascii="宋体" w:hint="eastAsia"/>
          <w:szCs w:val="21"/>
        </w:rPr>
        <w:t xml:space="preserve">        </w:t>
      </w: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求矩阵</w:t>
      </w:r>
      <w:r w:rsidR="00ED2B01" w:rsidRPr="00025957">
        <w:rPr>
          <w:position w:val="-4"/>
        </w:rPr>
        <w:object w:dxaOrig="240" w:dyaOrig="260">
          <v:shape id="_x0000_i1323" type="#_x0000_t75" style="width:11.9pt;height:13.15pt" o:ole="">
            <v:imagedata r:id="rId616" o:title=""/>
          </v:shape>
          <o:OLEObject Type="Embed" ProgID="Equation.DSMT4" ShapeID="_x0000_i1323" DrawAspect="Content" ObjectID="_1699976310" r:id="rId617"/>
        </w:object>
      </w:r>
      <w:r>
        <w:rPr>
          <w:rFonts w:ascii="宋体" w:hAnsi="宋体" w:hint="eastAsia"/>
          <w:szCs w:val="21"/>
        </w:rPr>
        <w:t>．</w:t>
      </w:r>
    </w:p>
    <w:p w:rsidR="008524ED" w:rsidRDefault="008524ED" w:rsidP="008524ED">
      <w:pPr>
        <w:rPr>
          <w:rFonts w:ascii="宋体" w:hAnsi="宋体"/>
        </w:rPr>
      </w:pPr>
    </w:p>
    <w:p w:rsidR="008524ED" w:rsidRPr="00877F85" w:rsidRDefault="008524ED" w:rsidP="008524ED">
      <w:pPr>
        <w:rPr>
          <w:rFonts w:ascii="宋体" w:hAnsi="宋体"/>
        </w:rPr>
      </w:pPr>
      <w:r w:rsidRPr="007D14AE">
        <w:rPr>
          <w:rStyle w:val="af4"/>
          <w:rFonts w:hint="eastAsia"/>
        </w:rPr>
        <w:t>[解]</w:t>
      </w:r>
      <w:r>
        <w:rPr>
          <w:rFonts w:ascii="宋体" w:hAnsi="宋体" w:hint="eastAsia"/>
        </w:rPr>
        <w:t xml:space="preserve"> </w:t>
      </w: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/>
          <w:szCs w:val="21"/>
        </w:rPr>
        <w:t>设</w:t>
      </w:r>
      <w:r w:rsidR="00ED2B01" w:rsidRPr="00ED2B01">
        <w:rPr>
          <w:position w:val="-14"/>
        </w:rPr>
        <w:object w:dxaOrig="2799" w:dyaOrig="440">
          <v:shape id="_x0000_i1324" type="#_x0000_t75" style="width:140.25pt;height:21.9pt" o:ole="">
            <v:imagedata r:id="rId618" o:title=""/>
          </v:shape>
          <o:OLEObject Type="Embed" ProgID="Equation.DSMT4" ShapeID="_x0000_i1324" DrawAspect="Content" ObjectID="_1699976311" r:id="rId619"/>
        </w:object>
      </w:r>
      <w:r>
        <w:rPr>
          <w:rFonts w:ascii="宋体" w:hAnsi="宋体"/>
          <w:szCs w:val="21"/>
        </w:rPr>
        <w:t>，则</w:t>
      </w:r>
      <w:r>
        <w:rPr>
          <w:rFonts w:ascii="宋体" w:hAnsi="宋体" w:hint="eastAsia"/>
          <w:szCs w:val="21"/>
        </w:rPr>
        <w:t>有</w:t>
      </w:r>
    </w:p>
    <w:p w:rsidR="008524ED" w:rsidRDefault="00ED2B01" w:rsidP="008524ED">
      <w:pPr>
        <w:ind w:leftChars="400" w:left="960"/>
        <w:jc w:val="center"/>
        <w:rPr>
          <w:rFonts w:ascii="宋体" w:hAnsi="宋体"/>
          <w:szCs w:val="21"/>
        </w:rPr>
      </w:pPr>
      <w:r w:rsidRPr="00ED2B01">
        <w:rPr>
          <w:position w:val="-14"/>
        </w:rPr>
        <w:object w:dxaOrig="4700" w:dyaOrig="400">
          <v:shape id="_x0000_i1325" type="#_x0000_t75" style="width:234.8pt;height:20.05pt" o:ole="">
            <v:imagedata r:id="rId620" o:title=""/>
          </v:shape>
          <o:OLEObject Type="Embed" ProgID="Equation.DSMT4" ShapeID="_x0000_i1325" DrawAspect="Content" ObjectID="_1699976312" r:id="rId621"/>
        </w:object>
      </w:r>
    </w:p>
    <w:p w:rsidR="008524ED" w:rsidRDefault="008524ED" w:rsidP="008524ED">
      <w:pPr>
        <w:ind w:leftChars="400" w:left="9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故</w:t>
      </w:r>
      <w:r w:rsidR="00ED2B01" w:rsidRPr="00025957">
        <w:rPr>
          <w:position w:val="-4"/>
        </w:rPr>
        <w:object w:dxaOrig="240" w:dyaOrig="260">
          <v:shape id="_x0000_i1326" type="#_x0000_t75" style="width:11.9pt;height:13.15pt" o:ole="">
            <v:imagedata r:id="rId622" o:title=""/>
          </v:shape>
          <o:OLEObject Type="Embed" ProgID="Equation.DSMT4" ShapeID="_x0000_i1326" DrawAspect="Content" ObjectID="_1699976313" r:id="rId623"/>
        </w:object>
      </w:r>
      <w:r>
        <w:rPr>
          <w:rFonts w:ascii="宋体" w:hAnsi="宋体" w:hint="eastAsia"/>
          <w:szCs w:val="21"/>
        </w:rPr>
        <w:t>有</w:t>
      </w:r>
      <w:r>
        <w:rPr>
          <w:rFonts w:ascii="宋体" w:hAnsi="宋体"/>
          <w:szCs w:val="21"/>
        </w:rPr>
        <w:t>特征值</w:t>
      </w:r>
      <w:r w:rsidR="00ED2B01" w:rsidRPr="00ED2B01">
        <w:rPr>
          <w:position w:val="-12"/>
        </w:rPr>
        <w:object w:dxaOrig="1400" w:dyaOrig="360">
          <v:shape id="_x0000_i1327" type="#_x0000_t75" style="width:70.1pt;height:18.15pt" o:ole="">
            <v:imagedata r:id="rId624" o:title=""/>
          </v:shape>
          <o:OLEObject Type="Embed" ProgID="Equation.DSMT4" ShapeID="_x0000_i1327" DrawAspect="Content" ObjectID="_1699976314" r:id="rId625"/>
        </w:object>
      </w:r>
      <w:r>
        <w:rPr>
          <w:rFonts w:ascii="宋体" w:hAnsi="宋体"/>
          <w:szCs w:val="21"/>
        </w:rPr>
        <w:t>，对应的特征向量分别为</w:t>
      </w:r>
      <w:r w:rsidR="00ED2B01" w:rsidRPr="00ED2B01">
        <w:rPr>
          <w:position w:val="-14"/>
        </w:rPr>
        <w:object w:dxaOrig="1260" w:dyaOrig="400">
          <v:shape id="_x0000_i1328" type="#_x0000_t75" style="width:63.25pt;height:20.05pt" o:ole="">
            <v:imagedata r:id="rId626" o:title=""/>
          </v:shape>
          <o:OLEObject Type="Embed" ProgID="Equation.DSMT4" ShapeID="_x0000_i1328" DrawAspect="Content" ObjectID="_1699976315" r:id="rId627"/>
        </w:object>
      </w:r>
      <w:r>
        <w:rPr>
          <w:rFonts w:ascii="宋体" w:hAnsi="宋体"/>
          <w:szCs w:val="21"/>
        </w:rPr>
        <w:t>，</w:t>
      </w:r>
      <w:r w:rsidR="00ED2B01" w:rsidRPr="00ED2B01">
        <w:rPr>
          <w:position w:val="-14"/>
        </w:rPr>
        <w:object w:dxaOrig="1280" w:dyaOrig="400">
          <v:shape id="_x0000_i1329" type="#_x0000_t75" style="width:63.85pt;height:20.05pt" o:ole="">
            <v:imagedata r:id="rId628" o:title=""/>
          </v:shape>
          <o:OLEObject Type="Embed" ProgID="Equation.DSMT4" ShapeID="_x0000_i1329" DrawAspect="Content" ObjectID="_1699976316" r:id="rId629"/>
        </w:object>
      </w:r>
      <w:r>
        <w:rPr>
          <w:rFonts w:ascii="宋体" w:hAnsi="宋体"/>
          <w:szCs w:val="21"/>
        </w:rPr>
        <w:t>．由于</w:t>
      </w:r>
      <w:r w:rsidR="00ED2B01" w:rsidRPr="00ED2B01">
        <w:rPr>
          <w:position w:val="-14"/>
        </w:rPr>
        <w:object w:dxaOrig="900" w:dyaOrig="400">
          <v:shape id="_x0000_i1330" type="#_x0000_t75" style="width:45.1pt;height:20.05pt" o:ole="">
            <v:imagedata r:id="rId630" o:title=""/>
          </v:shape>
          <o:OLEObject Type="Embed" ProgID="Equation.DSMT4" ShapeID="_x0000_i1330" DrawAspect="Content" ObjectID="_1699976317" r:id="rId631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故</w:t>
      </w:r>
      <w:r w:rsidR="00ED2B01" w:rsidRPr="00ED2B01">
        <w:rPr>
          <w:position w:val="-14"/>
        </w:rPr>
        <w:object w:dxaOrig="660" w:dyaOrig="400">
          <v:shape id="_x0000_i1331" type="#_x0000_t75" style="width:33.2pt;height:20.05pt" o:ole="">
            <v:imagedata r:id="rId632" o:title=""/>
          </v:shape>
          <o:OLEObject Type="Embed" ProgID="Equation.DSMT4" ShapeID="_x0000_i1331" DrawAspect="Content" ObjectID="_1699976318" r:id="rId633"/>
        </w:object>
      </w:r>
      <w:r>
        <w:rPr>
          <w:rFonts w:ascii="宋体" w:hAnsi="宋体"/>
          <w:szCs w:val="21"/>
        </w:rPr>
        <w:t>，所以</w:t>
      </w:r>
      <w:r w:rsidR="00ED2B01" w:rsidRPr="00ED2B01">
        <w:rPr>
          <w:position w:val="-12"/>
        </w:rPr>
        <w:object w:dxaOrig="639" w:dyaOrig="360">
          <v:shape id="_x0000_i1332" type="#_x0000_t75" style="width:31.95pt;height:18.15pt" o:ole="">
            <v:imagedata r:id="rId634" o:title=""/>
          </v:shape>
          <o:OLEObject Type="Embed" ProgID="Equation.DSMT4" ShapeID="_x0000_i1332" DrawAspect="Content" ObjectID="_1699976319" r:id="rId635"/>
        </w:object>
      </w:r>
      <w:r>
        <w:rPr>
          <w:rFonts w:ascii="宋体" w:hAnsi="宋体"/>
          <w:szCs w:val="21"/>
        </w:rPr>
        <w:t>．由于</w:t>
      </w:r>
      <w:r w:rsidR="00ED2B01" w:rsidRPr="00025957">
        <w:rPr>
          <w:position w:val="-4"/>
        </w:rPr>
        <w:object w:dxaOrig="240" w:dyaOrig="260">
          <v:shape id="_x0000_i1333" type="#_x0000_t75" style="width:11.9pt;height:13.15pt" o:ole="">
            <v:imagedata r:id="rId636" o:title=""/>
          </v:shape>
          <o:OLEObject Type="Embed" ProgID="Equation.DSMT4" ShapeID="_x0000_i1333" DrawAspect="Content" ObjectID="_1699976320" r:id="rId637"/>
        </w:object>
      </w:r>
      <w:r>
        <w:rPr>
          <w:rFonts w:ascii="宋体" w:hAnsi="宋体"/>
          <w:szCs w:val="21"/>
        </w:rPr>
        <w:t>是实对称矩阵，故不同特征值对应的特征向量相互正交，设</w:t>
      </w:r>
      <w:r w:rsidR="00ED2B01" w:rsidRPr="00ED2B01">
        <w:rPr>
          <w:position w:val="-12"/>
        </w:rPr>
        <w:object w:dxaOrig="639" w:dyaOrig="360">
          <v:shape id="_x0000_i1334" type="#_x0000_t75" style="width:31.95pt;height:18.15pt" o:ole="">
            <v:imagedata r:id="rId638" o:title=""/>
          </v:shape>
          <o:OLEObject Type="Embed" ProgID="Equation.DSMT4" ShapeID="_x0000_i1334" DrawAspect="Content" ObjectID="_1699976321" r:id="rId639"/>
        </w:object>
      </w:r>
      <w:r>
        <w:rPr>
          <w:rFonts w:ascii="宋体" w:hAnsi="宋体"/>
          <w:szCs w:val="21"/>
        </w:rPr>
        <w:t>对应的特征向量为</w:t>
      </w:r>
      <w:r w:rsidR="00ED2B01" w:rsidRPr="00ED2B01">
        <w:rPr>
          <w:position w:val="-14"/>
        </w:rPr>
        <w:object w:dxaOrig="1620" w:dyaOrig="440">
          <v:shape id="_x0000_i1335" type="#_x0000_t75" style="width:80.75pt;height:21.9pt" o:ole="">
            <v:imagedata r:id="rId640" o:title=""/>
          </v:shape>
          <o:OLEObject Type="Embed" ProgID="Equation.DSMT4" ShapeID="_x0000_i1335" DrawAspect="Content" ObjectID="_1699976322" r:id="rId641"/>
        </w:object>
      </w:r>
      <w:r>
        <w:rPr>
          <w:rFonts w:ascii="宋体" w:hAnsi="宋体"/>
          <w:szCs w:val="21"/>
        </w:rPr>
        <w:t>，则</w:t>
      </w:r>
      <w:r>
        <w:rPr>
          <w:rFonts w:ascii="宋体" w:hAnsi="宋体" w:hint="eastAsia"/>
          <w:szCs w:val="21"/>
        </w:rPr>
        <w:t>有</w:t>
      </w:r>
    </w:p>
    <w:p w:rsidR="008524ED" w:rsidRDefault="00ED2B01" w:rsidP="008524ED">
      <w:pPr>
        <w:ind w:leftChars="400" w:left="960"/>
        <w:jc w:val="center"/>
        <w:rPr>
          <w:rFonts w:ascii="宋体" w:hAnsi="宋体"/>
          <w:szCs w:val="21"/>
        </w:rPr>
      </w:pPr>
      <w:r w:rsidRPr="00ED2B01">
        <w:rPr>
          <w:position w:val="-32"/>
        </w:rPr>
        <w:object w:dxaOrig="2920" w:dyaOrig="760">
          <v:shape id="_x0000_i1336" type="#_x0000_t75" style="width:145.9pt;height:38.2pt" o:ole="">
            <v:imagedata r:id="rId642" o:title=""/>
          </v:shape>
          <o:OLEObject Type="Embed" ProgID="Equation.DSMT4" ShapeID="_x0000_i1336" DrawAspect="Content" ObjectID="_1699976323" r:id="rId643"/>
        </w:object>
      </w:r>
    </w:p>
    <w:p w:rsidR="008524ED" w:rsidRDefault="008524ED" w:rsidP="008524ED">
      <w:pPr>
        <w:ind w:leftChars="400" w:left="96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lastRenderedPageBreak/>
        <w:t>解此方程组，得</w:t>
      </w:r>
      <w:r w:rsidR="00ED2B01" w:rsidRPr="00ED2B01">
        <w:rPr>
          <w:position w:val="-14"/>
        </w:rPr>
        <w:object w:dxaOrig="1320" w:dyaOrig="440">
          <v:shape id="_x0000_i1337" type="#_x0000_t75" style="width:65.75pt;height:21.9pt" o:ole="">
            <v:imagedata r:id="rId644" o:title=""/>
          </v:shape>
          <o:OLEObject Type="Embed" ProgID="Equation.DSMT4" ShapeID="_x0000_i1337" DrawAspect="Content" ObjectID="_1699976324" r:id="rId645"/>
        </w:object>
      </w:r>
      <w:r>
        <w:rPr>
          <w:rFonts w:ascii="宋体" w:hAnsi="宋体"/>
          <w:szCs w:val="21"/>
        </w:rPr>
        <w:t>，故</w:t>
      </w:r>
      <w:r w:rsidR="00ED2B01" w:rsidRPr="00ED2B01">
        <w:rPr>
          <w:position w:val="-12"/>
        </w:rPr>
        <w:object w:dxaOrig="639" w:dyaOrig="360">
          <v:shape id="_x0000_i1338" type="#_x0000_t75" style="width:31.95pt;height:18.15pt" o:ole="">
            <v:imagedata r:id="rId646" o:title=""/>
          </v:shape>
          <o:OLEObject Type="Embed" ProgID="Equation.DSMT4" ShapeID="_x0000_i1338" DrawAspect="Content" ObjectID="_1699976325" r:id="rId647"/>
        </w:object>
      </w:r>
      <w:r>
        <w:rPr>
          <w:rFonts w:ascii="宋体" w:hAnsi="宋体"/>
          <w:szCs w:val="21"/>
        </w:rPr>
        <w:t>对应的特征向量为</w:t>
      </w:r>
      <w:r w:rsidR="00ED2B01" w:rsidRPr="00ED2B01">
        <w:rPr>
          <w:position w:val="-14"/>
        </w:rPr>
        <w:object w:dxaOrig="1260" w:dyaOrig="400">
          <v:shape id="_x0000_i1339" type="#_x0000_t75" style="width:63.25pt;height:20.05pt" o:ole="">
            <v:imagedata r:id="rId648" o:title=""/>
          </v:shape>
          <o:OLEObject Type="Embed" ProgID="Equation.DSMT4" ShapeID="_x0000_i1339" DrawAspect="Content" ObjectID="_1699976326" r:id="rId649"/>
        </w:object>
      </w:r>
      <w:r>
        <w:rPr>
          <w:rFonts w:ascii="宋体" w:hAnsi="宋体"/>
          <w:szCs w:val="21"/>
        </w:rPr>
        <w:t>．</w:t>
      </w:r>
    </w:p>
    <w:p w:rsidR="008524ED" w:rsidRDefault="008524ED" w:rsidP="008524ED">
      <w:pPr>
        <w:ind w:firstLineChars="200" w:firstLine="480"/>
        <w:rPr>
          <w:rFonts w:ascii="宋体" w:hAnsi="宋体"/>
          <w:szCs w:val="21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/>
          <w:szCs w:val="21"/>
        </w:rPr>
        <w:t>令</w:t>
      </w:r>
      <w:r w:rsidR="00ED2B01" w:rsidRPr="00ED2B01">
        <w:rPr>
          <w:position w:val="-14"/>
        </w:rPr>
        <w:object w:dxaOrig="1500" w:dyaOrig="400">
          <v:shape id="_x0000_i1340" type="#_x0000_t75" style="width:75.15pt;height:20.05pt" o:ole="">
            <v:imagedata r:id="rId650" o:title=""/>
          </v:shape>
          <o:OLEObject Type="Embed" ProgID="Equation.DSMT4" ShapeID="_x0000_i1340" DrawAspect="Content" ObjectID="_1699976327" r:id="rId651"/>
        </w:object>
      </w:r>
      <w:r>
        <w:rPr>
          <w:rFonts w:ascii="宋体" w:hAnsi="宋体"/>
          <w:szCs w:val="21"/>
        </w:rPr>
        <w:t>，</w:t>
      </w:r>
      <w:r w:rsidR="00ED2B01" w:rsidRPr="00ED2B01">
        <w:rPr>
          <w:position w:val="-50"/>
        </w:rPr>
        <w:object w:dxaOrig="1660" w:dyaOrig="1120">
          <v:shape id="_x0000_i1341" type="#_x0000_t75" style="width:83.25pt;height:55.7pt" o:ole="">
            <v:imagedata r:id="rId652" o:title=""/>
          </v:shape>
          <o:OLEObject Type="Embed" ProgID="Equation.DSMT4" ShapeID="_x0000_i1341" DrawAspect="Content" ObjectID="_1699976328" r:id="rId653"/>
        </w:object>
      </w:r>
      <w:r>
        <w:rPr>
          <w:rFonts w:ascii="宋体" w:hAnsi="宋体" w:hint="eastAsia"/>
          <w:szCs w:val="21"/>
        </w:rPr>
        <w:t>，则</w:t>
      </w:r>
      <w:r w:rsidR="00ED2B01" w:rsidRPr="00025957">
        <w:rPr>
          <w:position w:val="-4"/>
        </w:rPr>
        <w:object w:dxaOrig="1080" w:dyaOrig="300">
          <v:shape id="_x0000_i1342" type="#_x0000_t75" style="width:53.85pt;height:15.05pt" o:ole="">
            <v:imagedata r:id="rId654" o:title=""/>
          </v:shape>
          <o:OLEObject Type="Embed" ProgID="Equation.DSMT4" ShapeID="_x0000_i1342" DrawAspect="Content" ObjectID="_1699976329" r:id="rId655"/>
        </w:object>
      </w:r>
      <w:r>
        <w:rPr>
          <w:rFonts w:hint="eastAsia"/>
        </w:rPr>
        <w:t>，从而</w:t>
      </w:r>
    </w:p>
    <w:p w:rsidR="00D711EB" w:rsidRPr="00C7621C" w:rsidRDefault="00ED2B01" w:rsidP="00C7621C">
      <w:pPr>
        <w:ind w:leftChars="400" w:left="960"/>
        <w:jc w:val="center"/>
        <w:rPr>
          <w:rFonts w:ascii="宋体" w:hAnsi="宋体"/>
          <w:szCs w:val="21"/>
        </w:rPr>
      </w:pPr>
      <w:r w:rsidRPr="00ED2B01">
        <w:rPr>
          <w:position w:val="-50"/>
        </w:rPr>
        <w:object w:dxaOrig="6500" w:dyaOrig="1120">
          <v:shape id="_x0000_i1343" type="#_x0000_t75" style="width:324.95pt;height:55.7pt" o:ole="">
            <v:imagedata r:id="rId656" o:title=""/>
          </v:shape>
          <o:OLEObject Type="Embed" ProgID="Equation.DSMT4" ShapeID="_x0000_i1343" DrawAspect="Content" ObjectID="_1699976330" r:id="rId657"/>
        </w:object>
      </w:r>
    </w:p>
    <w:p w:rsidR="00D711EB" w:rsidRDefault="00D711EB" w:rsidP="00D711EB">
      <w:pPr>
        <w:rPr>
          <w:rFonts w:ascii="宋体"/>
        </w:rPr>
      </w:pPr>
    </w:p>
    <w:p w:rsidR="00D711EB" w:rsidRPr="00D711EB" w:rsidRDefault="00D711EB" w:rsidP="00CA00AF"/>
    <w:sectPr w:rsidR="00D711EB" w:rsidRPr="00D711EB" w:rsidSect="00223006">
      <w:headerReference w:type="even" r:id="rId658"/>
      <w:footerReference w:type="even" r:id="rId659"/>
      <w:footerReference w:type="default" r:id="rId660"/>
      <w:headerReference w:type="first" r:id="rId66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7169" w:rsidRDefault="008B7169">
      <w:r>
        <w:separator/>
      </w:r>
    </w:p>
  </w:endnote>
  <w:endnote w:type="continuationSeparator" w:id="0">
    <w:p w:rsidR="008B7169" w:rsidRDefault="008B71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B17CD6" w:rsidRDefault="00BB4AAE" w:rsidP="00D80857">
        <w:pPr>
          <w:pStyle w:val="a4"/>
          <w:ind w:right="360" w:firstLine="360"/>
        </w:pPr>
        <w:r w:rsidRPr="00BB4AA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B17CD6" w:rsidRDefault="00BB4AAE">
                    <w:pPr>
                      <w:jc w:val="center"/>
                      <w:rPr>
                        <w:color w:val="5B9BD5" w:themeColor="accent1"/>
                      </w:rPr>
                    </w:pPr>
                    <w:r w:rsidRPr="00BB4AAE">
                      <w:fldChar w:fldCharType="begin"/>
                    </w:r>
                    <w:r w:rsidR="00B17CD6">
                      <w:instrText>PAGE    \* MERGEFORMAT</w:instrText>
                    </w:r>
                    <w:r w:rsidRPr="00BB4AAE">
                      <w:fldChar w:fldCharType="separate"/>
                    </w:r>
                    <w:r w:rsidR="00B17CD6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7CD6" w:rsidRPr="003C7E48" w:rsidRDefault="00B17CD6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2011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BB4AAE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BB4AAE">
      <w:rPr>
        <w:noProof/>
        <w:lang w:val="zh-CN"/>
      </w:rPr>
      <w:fldChar w:fldCharType="separate"/>
    </w:r>
    <w:r w:rsidR="00B65C26">
      <w:rPr>
        <w:noProof/>
        <w:lang w:val="zh-CN"/>
      </w:rPr>
      <w:t>5</w:t>
    </w:r>
    <w:r w:rsidR="00BB4AAE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7169" w:rsidRDefault="008B7169">
      <w:r>
        <w:separator/>
      </w:r>
    </w:p>
  </w:footnote>
  <w:footnote w:type="continuationSeparator" w:id="0">
    <w:p w:rsidR="008B7169" w:rsidRDefault="008B716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7CD6" w:rsidRPr="006E3539" w:rsidRDefault="00B17CD6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7CD6" w:rsidRDefault="00BB4AA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11.25pt;height:11.25pt" o:bullet="t">
        <v:imagedata r:id="rId1" o:title="msoA"/>
      </v:shape>
    </w:pict>
  </w:numPicBullet>
  <w:numPicBullet w:numPicBulletId="1">
    <w:pict>
      <v:shape id="_x0000_i1079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003"/>
    <w:rsid w:val="00013F95"/>
    <w:rsid w:val="0001411E"/>
    <w:rsid w:val="00024384"/>
    <w:rsid w:val="00042111"/>
    <w:rsid w:val="00046DD7"/>
    <w:rsid w:val="00061C54"/>
    <w:rsid w:val="00062639"/>
    <w:rsid w:val="000716DB"/>
    <w:rsid w:val="00092492"/>
    <w:rsid w:val="00092FB9"/>
    <w:rsid w:val="000977C3"/>
    <w:rsid w:val="000A2E27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3FA7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5C57"/>
    <w:rsid w:val="002A62BC"/>
    <w:rsid w:val="002B12B1"/>
    <w:rsid w:val="002B2026"/>
    <w:rsid w:val="002C0467"/>
    <w:rsid w:val="002C0F04"/>
    <w:rsid w:val="002C108B"/>
    <w:rsid w:val="002C43A4"/>
    <w:rsid w:val="002C52FD"/>
    <w:rsid w:val="002D611A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00D1"/>
    <w:rsid w:val="00393243"/>
    <w:rsid w:val="0039442C"/>
    <w:rsid w:val="003969D4"/>
    <w:rsid w:val="00396BFA"/>
    <w:rsid w:val="003A0602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5A45"/>
    <w:rsid w:val="005F79D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5664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72BA"/>
    <w:rsid w:val="006F10BE"/>
    <w:rsid w:val="006F33EB"/>
    <w:rsid w:val="007007CF"/>
    <w:rsid w:val="00701007"/>
    <w:rsid w:val="0071010E"/>
    <w:rsid w:val="00713A72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4229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3CB0"/>
    <w:rsid w:val="007D4D0E"/>
    <w:rsid w:val="007F1E11"/>
    <w:rsid w:val="007F7626"/>
    <w:rsid w:val="0080148B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24ED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7169"/>
    <w:rsid w:val="008C5D7E"/>
    <w:rsid w:val="008C6E8A"/>
    <w:rsid w:val="008D46D1"/>
    <w:rsid w:val="008E575B"/>
    <w:rsid w:val="008F29E3"/>
    <w:rsid w:val="008F367C"/>
    <w:rsid w:val="008F3B1A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1A07"/>
    <w:rsid w:val="00982C24"/>
    <w:rsid w:val="00983C72"/>
    <w:rsid w:val="009864C8"/>
    <w:rsid w:val="00993B07"/>
    <w:rsid w:val="009A1B8B"/>
    <w:rsid w:val="009A30E3"/>
    <w:rsid w:val="009A3CED"/>
    <w:rsid w:val="009C249D"/>
    <w:rsid w:val="009D4322"/>
    <w:rsid w:val="009E2573"/>
    <w:rsid w:val="009E654A"/>
    <w:rsid w:val="009F0565"/>
    <w:rsid w:val="009F2848"/>
    <w:rsid w:val="009F5ABB"/>
    <w:rsid w:val="009F6369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3B4"/>
    <w:rsid w:val="00AE4BA9"/>
    <w:rsid w:val="00AE7C7B"/>
    <w:rsid w:val="00AF0BCA"/>
    <w:rsid w:val="00AF21D6"/>
    <w:rsid w:val="00AF3D50"/>
    <w:rsid w:val="00AF6F30"/>
    <w:rsid w:val="00AF6F70"/>
    <w:rsid w:val="00AF7673"/>
    <w:rsid w:val="00B01255"/>
    <w:rsid w:val="00B120CD"/>
    <w:rsid w:val="00B123D0"/>
    <w:rsid w:val="00B136E3"/>
    <w:rsid w:val="00B17CD6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65C26"/>
    <w:rsid w:val="00B72045"/>
    <w:rsid w:val="00B7221B"/>
    <w:rsid w:val="00B75891"/>
    <w:rsid w:val="00B77F4A"/>
    <w:rsid w:val="00B813F9"/>
    <w:rsid w:val="00B8407E"/>
    <w:rsid w:val="00B84ABD"/>
    <w:rsid w:val="00B84D33"/>
    <w:rsid w:val="00B86D77"/>
    <w:rsid w:val="00B90998"/>
    <w:rsid w:val="00B90F2A"/>
    <w:rsid w:val="00BA43E6"/>
    <w:rsid w:val="00BA537B"/>
    <w:rsid w:val="00BB150B"/>
    <w:rsid w:val="00BB4AAE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2A95"/>
    <w:rsid w:val="00BE32C1"/>
    <w:rsid w:val="00BE4CD1"/>
    <w:rsid w:val="00BE53FF"/>
    <w:rsid w:val="00BE734A"/>
    <w:rsid w:val="00BF2213"/>
    <w:rsid w:val="00C01164"/>
    <w:rsid w:val="00C03585"/>
    <w:rsid w:val="00C1243C"/>
    <w:rsid w:val="00C12D60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21C"/>
    <w:rsid w:val="00C76EA7"/>
    <w:rsid w:val="00C87BA6"/>
    <w:rsid w:val="00C92094"/>
    <w:rsid w:val="00C928FD"/>
    <w:rsid w:val="00C95C95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0EF9"/>
    <w:rsid w:val="00CC5551"/>
    <w:rsid w:val="00CD11D9"/>
    <w:rsid w:val="00CD30B1"/>
    <w:rsid w:val="00CE1C53"/>
    <w:rsid w:val="00CE22AF"/>
    <w:rsid w:val="00CE24F6"/>
    <w:rsid w:val="00CF061B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11EB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D2B01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19AA"/>
    <w:rsid w:val="00F53DC6"/>
    <w:rsid w:val="00F55EDE"/>
    <w:rsid w:val="00F569ED"/>
    <w:rsid w:val="00F60145"/>
    <w:rsid w:val="00F60182"/>
    <w:rsid w:val="00F609A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oleObject" Target="embeddings/oleObject282.bin"/><Relationship Id="rId629" Type="http://schemas.openxmlformats.org/officeDocument/2006/relationships/oleObject" Target="embeddings/oleObject310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image" Target="media/image319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oleObject" Target="embeddings/oleObject321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oleObject" Target="embeddings/oleObject293.bin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image" Target="media/image309.wmf"/><Relationship Id="rId662" Type="http://schemas.openxmlformats.org/officeDocument/2006/relationships/fontTable" Target="fontTable.xml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image" Target="media/image281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oleObject" Target="embeddings/oleObject31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83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image" Target="media/image299.wmf"/><Relationship Id="rId642" Type="http://schemas.openxmlformats.org/officeDocument/2006/relationships/image" Target="media/image320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oleObject" Target="embeddings/oleObject301.bin"/><Relationship Id="rId653" Type="http://schemas.openxmlformats.org/officeDocument/2006/relationships/oleObject" Target="embeddings/oleObject322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image" Target="media/image310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image" Target="media/image282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oleObject" Target="embeddings/oleObject312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png"/><Relationship Id="rId577" Type="http://schemas.openxmlformats.org/officeDocument/2006/relationships/oleObject" Target="embeddings/oleObject284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image" Target="media/image300.wmf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image" Target="media/image321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oleObject" Target="embeddings/oleObject302.bin"/><Relationship Id="rId655" Type="http://schemas.openxmlformats.org/officeDocument/2006/relationships/oleObject" Target="embeddings/oleObject323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image" Target="media/image311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image" Target="media/image283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oleObject" Target="embeddings/oleObject313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image" Target="media/image322.wmf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image" Target="media/image273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oleObject" Target="embeddings/oleObject303.bin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oleObject" Target="embeddings/oleObject324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image" Target="media/image284.wmf"/><Relationship Id="rId626" Type="http://schemas.openxmlformats.org/officeDocument/2006/relationships/image" Target="media/image312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647" Type="http://schemas.openxmlformats.org/officeDocument/2006/relationships/oleObject" Target="embeddings/oleObject319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image" Target="media/image279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image" Target="media/image307.wmf"/><Relationship Id="rId637" Type="http://schemas.openxmlformats.org/officeDocument/2006/relationships/oleObject" Target="embeddings/oleObject314.bin"/><Relationship Id="rId658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oleObject" Target="embeddings/oleObject26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oleObject" Target="embeddings/oleObject281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27" Type="http://schemas.openxmlformats.org/officeDocument/2006/relationships/oleObject" Target="embeddings/oleObject309.bin"/><Relationship Id="rId648" Type="http://schemas.openxmlformats.org/officeDocument/2006/relationships/image" Target="media/image32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oleObject" Target="embeddings/oleObject304.bin"/><Relationship Id="rId638" Type="http://schemas.openxmlformats.org/officeDocument/2006/relationships/image" Target="media/image318.wmf"/><Relationship Id="rId659" Type="http://schemas.openxmlformats.org/officeDocument/2006/relationships/footer" Target="footer1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28" Type="http://schemas.openxmlformats.org/officeDocument/2006/relationships/image" Target="media/image313.wmf"/><Relationship Id="rId649" Type="http://schemas.openxmlformats.org/officeDocument/2006/relationships/oleObject" Target="embeddings/oleObject320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660" Type="http://schemas.openxmlformats.org/officeDocument/2006/relationships/footer" Target="footer2.xml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618" Type="http://schemas.openxmlformats.org/officeDocument/2006/relationships/image" Target="media/image308.wmf"/><Relationship Id="rId639" Type="http://schemas.openxmlformats.org/officeDocument/2006/relationships/oleObject" Target="embeddings/oleObject315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image" Target="media/image324.wmf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header" Target="header2.xml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image" Target="media/image314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oleObject" Target="embeddings/oleObject316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image" Target="media/image304.wmf"/><Relationship Id="rId652" Type="http://schemas.openxmlformats.org/officeDocument/2006/relationships/image" Target="media/image325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oleObject" Target="embeddings/oleObject306.bin"/><Relationship Id="rId663" Type="http://schemas.openxmlformats.org/officeDocument/2006/relationships/theme" Target="theme/theme1.xml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78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image" Target="media/image315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image" Target="media/image287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2011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image" Target="media/image305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image" Target="media/image326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image" Target="media/image298.wmf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oleObject" Target="embeddings/oleObject307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oleObject" Target="embeddings/oleObject27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image" Target="media/image316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image" Target="media/image267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image" Target="media/image288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image" Target="media/image306.wmf"/><Relationship Id="rId656" Type="http://schemas.openxmlformats.org/officeDocument/2006/relationships/image" Target="media/image327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image" Target="media/image278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oleObject" Target="embeddings/oleObject308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oleObject" Target="embeddings/oleObject280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image" Target="media/image289.wmf"/><Relationship Id="rId636" Type="http://schemas.openxmlformats.org/officeDocument/2006/relationships/image" Target="media/image317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image" Target="media/image268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82E0FE-EA7B-44FF-93D2-BD13DA37A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10</Pages>
  <Words>1646</Words>
  <Characters>9386</Characters>
  <Application>Microsoft Office Word</Application>
  <DocSecurity>0</DocSecurity>
  <Lines>78</Lines>
  <Paragraphs>22</Paragraphs>
  <ScaleCrop>false</ScaleCrop>
  <Company>微软中国</Company>
  <LinksUpToDate>false</LinksUpToDate>
  <CharactersWithSpaces>11010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101</cp:revision>
  <cp:lastPrinted>2011-09-06T10:51:00Z</cp:lastPrinted>
  <dcterms:created xsi:type="dcterms:W3CDTF">2020-11-13T07:23:00Z</dcterms:created>
  <dcterms:modified xsi:type="dcterms:W3CDTF">2021-12-02T07:47:00Z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