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5030E" w:rsidRDefault="004F0F3B" w:rsidP="00E5030E">
      <w:pPr>
        <w:pStyle w:val="af"/>
      </w:pPr>
      <w:hyperlink r:id="rId8" w:history="1">
        <w:r w:rsidR="00CA00AF" w:rsidRPr="00E5030E">
          <w:rPr>
            <w:rStyle w:val="a7"/>
            <w:rFonts w:hint="eastAsia"/>
            <w:color w:val="002060"/>
          </w:rPr>
          <w:t>2012</w:t>
        </w:r>
        <w:r w:rsidR="00CA00AF" w:rsidRPr="00E5030E">
          <w:rPr>
            <w:rStyle w:val="a7"/>
            <w:rFonts w:hint="eastAsia"/>
            <w:color w:val="002060"/>
          </w:rPr>
          <w:t>年全国硕士研究生入学统一考试数学</w:t>
        </w:r>
        <w:r w:rsidR="00511277" w:rsidRPr="00511277">
          <w:rPr>
            <w:rStyle w:val="a7"/>
            <w:rFonts w:hint="eastAsia"/>
            <w:color w:val="002060"/>
          </w:rPr>
          <w:t>试卷</w:t>
        </w:r>
        <w:r w:rsidR="00CA00AF" w:rsidRPr="00E5030E">
          <w:rPr>
            <w:rStyle w:val="a7"/>
            <w:rFonts w:hint="eastAsia"/>
            <w:color w:val="002060"/>
          </w:rPr>
          <w:t>一</w:t>
        </w:r>
      </w:hyperlink>
    </w:p>
    <w:p w:rsidR="0055345C" w:rsidRDefault="0055345C" w:rsidP="0055345C"/>
    <w:p w:rsidR="0055345C" w:rsidRPr="0055345C" w:rsidRDefault="0055345C" w:rsidP="0055345C"/>
    <w:p w:rsidR="003C7E48" w:rsidRDefault="003C7E48" w:rsidP="009864C8">
      <w:pPr>
        <w:pStyle w:val="1"/>
      </w:pPr>
      <w:r>
        <w:t>一、选择题</w:t>
      </w:r>
      <w:r>
        <w:rPr>
          <w:rFonts w:hint="eastAsia"/>
        </w:rPr>
        <w:t>（</w:t>
      </w:r>
      <w:r w:rsidR="00CA00AF" w:rsidRPr="003C7E48">
        <w:t>1～8小题，每小题4分，共32分</w:t>
      </w:r>
      <w:r>
        <w:rPr>
          <w:rFonts w:hint="eastAsia"/>
        </w:rPr>
        <w:t>）</w:t>
      </w:r>
      <w:bookmarkStart w:id="0" w:name="_GoBack"/>
      <w:bookmarkEnd w:id="0"/>
    </w:p>
    <w:p w:rsidR="0000055C" w:rsidRDefault="0000055C" w:rsidP="0000055C"/>
    <w:p w:rsidR="0055345C" w:rsidRPr="0000055C" w:rsidRDefault="0055345C" w:rsidP="0000055C"/>
    <w:p w:rsidR="00A077DB" w:rsidRDefault="003C7E48" w:rsidP="001D6B82">
      <w:pPr>
        <w:spacing w:line="360" w:lineRule="auto"/>
      </w:pPr>
      <w:r w:rsidRPr="0000055C">
        <w:rPr>
          <w:rFonts w:hint="eastAsia"/>
        </w:rPr>
        <w:t>(1)</w:t>
      </w:r>
      <w:r>
        <w:rPr>
          <w:rFonts w:hint="eastAsia"/>
        </w:rPr>
        <w:t xml:space="preserve"> </w:t>
      </w:r>
      <w:r w:rsidR="00A077DB" w:rsidRPr="003C7E48">
        <w:t>曲线</w:t>
      </w:r>
      <w:bookmarkStart w:id="1" w:name="MTBlankEqn"/>
      <w:r w:rsidRPr="003C7E48">
        <w:rPr>
          <w:position w:val="-24"/>
        </w:rPr>
        <w:object w:dxaOrig="1040" w:dyaOrig="660">
          <v:shape id="_x0000_i1025" type="#_x0000_t75" style="width:51.95pt;height:32.55pt" o:ole="">
            <v:imagedata r:id="rId9" o:title=""/>
          </v:shape>
          <o:OLEObject Type="Embed" ProgID="Equation.DSMT4" ShapeID="_x0000_i1025" DrawAspect="Content" ObjectID="_1698857453" r:id="rId10"/>
        </w:object>
      </w:r>
      <w:bookmarkEnd w:id="1"/>
      <w:r w:rsidR="00A077DB" w:rsidRPr="003C7E48">
        <w:t>渐近线的条数为（</w:t>
      </w:r>
      <w:r>
        <w:rPr>
          <w:rFonts w:hint="eastAsia"/>
        </w:rPr>
        <w:t xml:space="preserve">    </w:t>
      </w:r>
      <w:r w:rsidR="00A077DB" w:rsidRPr="003C7E48">
        <w:t>）</w:t>
      </w:r>
    </w:p>
    <w:p w:rsidR="00A077DB" w:rsidRPr="003C7E48" w:rsidRDefault="003C7E48" w:rsidP="00993B07">
      <w:pPr>
        <w:ind w:firstLineChars="200" w:firstLine="480"/>
      </w:pPr>
      <w:r>
        <w:rPr>
          <w:rFonts w:hint="eastAsia"/>
        </w:rPr>
        <w:t>(</w:t>
      </w:r>
      <w:r w:rsidR="00A077DB" w:rsidRPr="003C7E48">
        <w:t>A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200" w:dyaOrig="279">
          <v:shape id="_x0000_i1026" type="#_x0000_t75" style="width:10pt;height:13.75pt" o:ole="">
            <v:imagedata r:id="rId11" o:title=""/>
          </v:shape>
          <o:OLEObject Type="Embed" ProgID="Equation.DSMT4" ShapeID="_x0000_i1026" DrawAspect="Content" ObjectID="_1698857454" r:id="rId12"/>
        </w:object>
      </w:r>
      <w:r w:rsidR="00993B07">
        <w:rPr>
          <w:rFonts w:hint="eastAsia"/>
        </w:rPr>
        <w:t xml:space="preserve">        </w:t>
      </w:r>
      <w:r>
        <w:rPr>
          <w:rFonts w:hint="eastAsia"/>
        </w:rPr>
        <w:t>(</w:t>
      </w:r>
      <w:r w:rsidR="00A077DB" w:rsidRPr="003C7E48">
        <w:t>B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7" type="#_x0000_t75" style="width:9.4pt;height:13.15pt" o:ole="">
            <v:imagedata r:id="rId13" o:title=""/>
          </v:shape>
          <o:OLEObject Type="Embed" ProgID="Equation.DSMT4" ShapeID="_x0000_i1027" DrawAspect="Content" ObjectID="_1698857455" r:id="rId14"/>
        </w:object>
      </w:r>
      <w:r w:rsidR="00993B07">
        <w:rPr>
          <w:rFonts w:hint="eastAsia"/>
        </w:rPr>
        <w:t xml:space="preserve">        </w:t>
      </w:r>
      <w:r>
        <w:rPr>
          <w:rFonts w:hint="eastAsia"/>
        </w:rPr>
        <w:t>(</w:t>
      </w:r>
      <w:r w:rsidR="00A077DB" w:rsidRPr="003C7E48">
        <w:t>C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8" type="#_x0000_t75" style="width:9.4pt;height:13.15pt" o:ole="">
            <v:imagedata r:id="rId15" o:title=""/>
          </v:shape>
          <o:OLEObject Type="Embed" ProgID="Equation.DSMT4" ShapeID="_x0000_i1028" DrawAspect="Content" ObjectID="_1698857456" r:id="rId16"/>
        </w:object>
      </w:r>
      <w:r w:rsidR="00993B07">
        <w:rPr>
          <w:rFonts w:hint="eastAsia"/>
        </w:rPr>
        <w:t xml:space="preserve">        </w:t>
      </w:r>
      <w:r>
        <w:rPr>
          <w:rFonts w:hint="eastAsia"/>
        </w:rPr>
        <w:t>(</w:t>
      </w:r>
      <w:r w:rsidR="00A077DB" w:rsidRPr="003C7E48">
        <w:t>D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180" w:dyaOrig="279">
          <v:shape id="_x0000_i1029" type="#_x0000_t75" style="width:9.4pt;height:13.75pt" o:ole="">
            <v:imagedata r:id="rId17" o:title=""/>
          </v:shape>
          <o:OLEObject Type="Embed" ProgID="Equation.DSMT4" ShapeID="_x0000_i1029" DrawAspect="Content" ObjectID="_1698857457" r:id="rId18"/>
        </w:object>
      </w:r>
    </w:p>
    <w:p w:rsidR="00A077DB" w:rsidRPr="00E5030E" w:rsidRDefault="00A077DB" w:rsidP="00CA00AF">
      <w:pPr>
        <w:rPr>
          <w:szCs w:val="21"/>
        </w:rPr>
      </w:pPr>
    </w:p>
    <w:p w:rsidR="0055345C" w:rsidRDefault="0055345C" w:rsidP="00CA00AF">
      <w:pPr>
        <w:rPr>
          <w:szCs w:val="21"/>
        </w:rPr>
      </w:pPr>
    </w:p>
    <w:p w:rsidR="00A077DB" w:rsidRPr="00576C24" w:rsidRDefault="00C44C6E" w:rsidP="00A077DB">
      <w:pPr>
        <w:rPr>
          <w:rFonts w:asciiTheme="minorEastAsia" w:eastAsiaTheme="minorEastAsia" w:hAnsiTheme="minorEastAsia"/>
          <w:position w:val="-10"/>
          <w:szCs w:val="21"/>
        </w:rPr>
      </w:pPr>
      <w:r w:rsidRPr="0000055C">
        <w:rPr>
          <w:rFonts w:hint="eastAsia"/>
        </w:rPr>
        <w:t>(</w:t>
      </w:r>
      <w:r w:rsidR="00A077DB" w:rsidRPr="0000055C">
        <w:t>2</w:t>
      </w:r>
      <w:r w:rsidRPr="0000055C">
        <w:rPr>
          <w:rFonts w:hint="eastAsia"/>
        </w:rPr>
        <w:t>)</w:t>
      </w:r>
      <w:r>
        <w:rPr>
          <w:rStyle w:val="af4"/>
          <w:rFonts w:hint="eastAsia"/>
        </w:rPr>
        <w:t xml:space="preserve"> </w:t>
      </w:r>
      <w:r w:rsidR="00A077DB" w:rsidRPr="00576C24">
        <w:rPr>
          <w:rFonts w:asciiTheme="minorEastAsia" w:eastAsiaTheme="minorEastAsia" w:hAnsiTheme="minorEastAsia"/>
          <w:szCs w:val="21"/>
        </w:rPr>
        <w:t>设函数</w:t>
      </w:r>
      <w:r w:rsidR="003C7E48" w:rsidRPr="003C7E48">
        <w:rPr>
          <w:position w:val="-10"/>
        </w:rPr>
        <w:object w:dxaOrig="3240" w:dyaOrig="360">
          <v:shape id="_x0000_i1030" type="#_x0000_t75" style="width:161.55pt;height:18.15pt" o:ole="">
            <v:imagedata r:id="rId19" o:title=""/>
          </v:shape>
          <o:OLEObject Type="Embed" ProgID="Equation.DSMT4" ShapeID="_x0000_i1030" DrawAspect="Content" ObjectID="_1698857458" r:id="rId20"/>
        </w:object>
      </w:r>
      <w:r w:rsidR="00A077DB" w:rsidRPr="00576C24">
        <w:rPr>
          <w:rFonts w:asciiTheme="minorEastAsia" w:eastAsiaTheme="minorEastAsia" w:hAnsiTheme="minorEastAsia"/>
          <w:szCs w:val="21"/>
        </w:rPr>
        <w:t>，其中</w:t>
      </w:r>
      <w:r w:rsidR="003C7E48" w:rsidRPr="00025957">
        <w:rPr>
          <w:position w:val="-4"/>
        </w:rPr>
        <w:object w:dxaOrig="200" w:dyaOrig="200">
          <v:shape id="_x0000_i1031" type="#_x0000_t75" style="width:10pt;height:10pt" o:ole="">
            <v:imagedata r:id="rId21" o:title=""/>
          </v:shape>
          <o:OLEObject Type="Embed" ProgID="Equation.DSMT4" ShapeID="_x0000_i1031" DrawAspect="Content" ObjectID="_1698857459" r:id="rId22"/>
        </w:object>
      </w:r>
      <w:r w:rsidR="00A077DB" w:rsidRPr="00576C24">
        <w:rPr>
          <w:rFonts w:asciiTheme="minorEastAsia" w:eastAsiaTheme="minorEastAsia" w:hAnsiTheme="minorEastAsia"/>
          <w:szCs w:val="21"/>
        </w:rPr>
        <w:t>为正整数，则</w:t>
      </w:r>
      <w:r w:rsidR="003C7E48" w:rsidRPr="003C7E48">
        <w:rPr>
          <w:position w:val="-10"/>
        </w:rPr>
        <w:object w:dxaOrig="740" w:dyaOrig="320">
          <v:shape id="_x0000_i1032" type="#_x0000_t75" style="width:36.95pt;height:16.3pt" o:ole="">
            <v:imagedata r:id="rId23" o:title=""/>
          </v:shape>
          <o:OLEObject Type="Embed" ProgID="Equation.DSMT4" ShapeID="_x0000_i1032" DrawAspect="Content" ObjectID="_1698857460" r:id="rId24"/>
        </w:object>
      </w:r>
      <w:r w:rsidR="0000055C">
        <w:rPr>
          <w:rFonts w:hint="eastAsia"/>
        </w:rPr>
        <w:t>（</w:t>
      </w:r>
      <w:r w:rsidR="0000055C">
        <w:rPr>
          <w:rFonts w:hint="eastAsia"/>
        </w:rPr>
        <w:t xml:space="preserve">    </w:t>
      </w:r>
      <w:r w:rsidR="0000055C">
        <w:rPr>
          <w:rFonts w:hint="eastAsia"/>
        </w:rPr>
        <w:t>）</w:t>
      </w:r>
    </w:p>
    <w:p w:rsidR="00A077DB" w:rsidRPr="00576C24" w:rsidRDefault="0000055C" w:rsidP="00993B07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A077DB" w:rsidRPr="0000055C">
        <w:t>A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3C7E48" w:rsidRPr="003C7E48">
        <w:rPr>
          <w:position w:val="-10"/>
        </w:rPr>
        <w:object w:dxaOrig="1400" w:dyaOrig="360">
          <v:shape id="_x0000_i1033" type="#_x0000_t75" style="width:70.1pt;height:18.15pt" o:ole="">
            <v:imagedata r:id="rId25" o:title=""/>
          </v:shape>
          <o:OLEObject Type="Embed" ProgID="Equation.DSMT4" ShapeID="_x0000_i1033" DrawAspect="Content" ObjectID="_1698857461" r:id="rId26"/>
        </w:object>
      </w:r>
      <w:r w:rsidR="00993B07"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="00993B07" w:rsidRPr="00993B07">
        <w:t>(B)</w:t>
      </w:r>
      <w:r w:rsidR="00993B07">
        <w:rPr>
          <w:rFonts w:hint="eastAsia"/>
        </w:rPr>
        <w:t xml:space="preserve"> </w:t>
      </w:r>
      <w:r w:rsidR="003C7E48" w:rsidRPr="003C7E48">
        <w:rPr>
          <w:position w:val="-10"/>
        </w:rPr>
        <w:object w:dxaOrig="1260" w:dyaOrig="360">
          <v:shape id="_x0000_i1034" type="#_x0000_t75" style="width:62.6pt;height:18.15pt" o:ole="">
            <v:imagedata r:id="rId27" o:title=""/>
          </v:shape>
          <o:OLEObject Type="Embed" ProgID="Equation.DSMT4" ShapeID="_x0000_i1034" DrawAspect="Content" ObjectID="_1698857462" r:id="rId28"/>
        </w:object>
      </w:r>
      <w:r w:rsidR="00993B07"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="00993B07" w:rsidRPr="00993B07">
        <w:t>(C)</w:t>
      </w:r>
      <w:r w:rsidR="00993B07">
        <w:rPr>
          <w:rFonts w:hint="eastAsia"/>
        </w:rPr>
        <w:t xml:space="preserve"> </w:t>
      </w:r>
      <w:r w:rsidR="003C7E48" w:rsidRPr="003C7E48">
        <w:rPr>
          <w:position w:val="-10"/>
        </w:rPr>
        <w:object w:dxaOrig="920" w:dyaOrig="360">
          <v:shape id="_x0000_i1035" type="#_x0000_t75" style="width:46.35pt;height:18.15pt" o:ole="">
            <v:imagedata r:id="rId29" o:title=""/>
          </v:shape>
          <o:OLEObject Type="Embed" ProgID="Equation.DSMT4" ShapeID="_x0000_i1035" DrawAspect="Content" ObjectID="_1698857463" r:id="rId30"/>
        </w:object>
      </w:r>
      <w:r w:rsidR="00993B07"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="00993B07" w:rsidRPr="00993B07">
        <w:t>(D)</w:t>
      </w:r>
      <w:r w:rsidR="00993B07">
        <w:rPr>
          <w:rFonts w:hint="eastAsia"/>
        </w:rPr>
        <w:t xml:space="preserve"> </w:t>
      </w:r>
      <w:r w:rsidR="003C7E48" w:rsidRPr="003C7E48">
        <w:rPr>
          <w:position w:val="-10"/>
        </w:rPr>
        <w:object w:dxaOrig="780" w:dyaOrig="360">
          <v:shape id="_x0000_i1036" type="#_x0000_t75" style="width:39.45pt;height:18.15pt" o:ole="">
            <v:imagedata r:id="rId31" o:title=""/>
          </v:shape>
          <o:OLEObject Type="Embed" ProgID="Equation.DSMT4" ShapeID="_x0000_i1036" DrawAspect="Content" ObjectID="_1698857464" r:id="rId32"/>
        </w:object>
      </w:r>
    </w:p>
    <w:p w:rsidR="00CA00AF" w:rsidRPr="00A077DB" w:rsidRDefault="00CA00AF" w:rsidP="00CA00AF"/>
    <w:p w:rsidR="0055345C" w:rsidRPr="00F41CC8" w:rsidRDefault="0055345C" w:rsidP="00CA00AF"/>
    <w:p w:rsidR="008B4095" w:rsidRPr="00576C24" w:rsidRDefault="00C44C6E" w:rsidP="008B4095">
      <w:pPr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8B4095" w:rsidRPr="0000055C">
        <w:t>3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8B4095" w:rsidRPr="00576C24">
        <w:rPr>
          <w:rFonts w:asciiTheme="minorEastAsia" w:eastAsiaTheme="minorEastAsia" w:hAnsiTheme="minorEastAsia"/>
          <w:szCs w:val="21"/>
        </w:rPr>
        <w:t>如果</w:t>
      </w:r>
      <w:r w:rsidR="003C7E48" w:rsidRPr="003C7E48">
        <w:rPr>
          <w:position w:val="-10"/>
        </w:rPr>
        <w:object w:dxaOrig="760" w:dyaOrig="320">
          <v:shape id="_x0000_i1037" type="#_x0000_t75" style="width:38.2pt;height:16.3pt" o:ole="">
            <v:imagedata r:id="rId33" o:title=""/>
          </v:shape>
          <o:OLEObject Type="Embed" ProgID="Equation.DSMT4" ShapeID="_x0000_i1037" DrawAspect="Content" ObjectID="_1698857465" r:id="rId34"/>
        </w:object>
      </w:r>
      <w:r w:rsidR="008B4095" w:rsidRPr="00576C24">
        <w:rPr>
          <w:rFonts w:asciiTheme="minorEastAsia" w:eastAsiaTheme="minorEastAsia" w:hAnsiTheme="minorEastAsia"/>
          <w:szCs w:val="21"/>
        </w:rPr>
        <w:t>在</w:t>
      </w:r>
      <w:r w:rsidR="003C7E48" w:rsidRPr="003C7E48">
        <w:rPr>
          <w:position w:val="-14"/>
        </w:rPr>
        <w:object w:dxaOrig="560" w:dyaOrig="400">
          <v:shape id="_x0000_i1038" type="#_x0000_t75" style="width:28.15pt;height:20.05pt" o:ole="">
            <v:imagedata r:id="rId35" o:title=""/>
          </v:shape>
          <o:OLEObject Type="Embed" ProgID="Equation.DSMT4" ShapeID="_x0000_i1038" DrawAspect="Content" ObjectID="_1698857466" r:id="rId36"/>
        </w:object>
      </w:r>
      <w:r w:rsidR="008B4095" w:rsidRPr="00576C24">
        <w:rPr>
          <w:rFonts w:asciiTheme="minorEastAsia" w:eastAsiaTheme="minorEastAsia" w:hAnsiTheme="minorEastAsia"/>
          <w:szCs w:val="21"/>
        </w:rPr>
        <w:t>处连续，那么下列命题正确的是（    ）</w:t>
      </w:r>
    </w:p>
    <w:p w:rsidR="008B4095" w:rsidRPr="00576C24" w:rsidRDefault="0055345C" w:rsidP="0055345C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55345C">
        <w:rPr>
          <w:rFonts w:hint="eastAsia"/>
        </w:rPr>
        <w:t>(</w:t>
      </w:r>
      <w:r w:rsidR="008B4095" w:rsidRPr="0055345C">
        <w:t>A</w:t>
      </w:r>
      <w:r w:rsidRPr="0055345C">
        <w:rPr>
          <w:rFonts w:hint="eastAsia"/>
        </w:rPr>
        <w:t>)</w:t>
      </w:r>
      <w:r w:rsidR="008B4095" w:rsidRPr="00576C24">
        <w:rPr>
          <w:rFonts w:asciiTheme="minorEastAsia" w:eastAsiaTheme="minorEastAsia" w:hAnsiTheme="minorEastAsia"/>
          <w:szCs w:val="21"/>
        </w:rPr>
        <w:t>若极限</w:t>
      </w:r>
      <w:r w:rsidR="003C7E48" w:rsidRPr="003C7E48">
        <w:rPr>
          <w:position w:val="-36"/>
        </w:rPr>
        <w:object w:dxaOrig="1160" w:dyaOrig="740">
          <v:shape id="_x0000_i1039" type="#_x0000_t75" style="width:58.25pt;height:36.95pt" o:ole="">
            <v:imagedata r:id="rId37" o:title=""/>
          </v:shape>
          <o:OLEObject Type="Embed" ProgID="Equation.DSMT4" ShapeID="_x0000_i1039" DrawAspect="Content" ObjectID="_1698857467" r:id="rId38"/>
        </w:object>
      </w:r>
      <w:r w:rsidR="008B4095" w:rsidRPr="00576C24">
        <w:rPr>
          <w:rFonts w:asciiTheme="minorEastAsia" w:eastAsiaTheme="minorEastAsia" w:hAnsiTheme="minorEastAsia"/>
          <w:szCs w:val="21"/>
        </w:rPr>
        <w:t>存在，则</w:t>
      </w:r>
      <w:r w:rsidR="003C7E48" w:rsidRPr="003C7E48">
        <w:rPr>
          <w:position w:val="-10"/>
        </w:rPr>
        <w:object w:dxaOrig="760" w:dyaOrig="320">
          <v:shape id="_x0000_i1040" type="#_x0000_t75" style="width:38.2pt;height:16.3pt" o:ole="">
            <v:imagedata r:id="rId39" o:title=""/>
          </v:shape>
          <o:OLEObject Type="Embed" ProgID="Equation.DSMT4" ShapeID="_x0000_i1040" DrawAspect="Content" ObjectID="_1698857468" r:id="rId40"/>
        </w:object>
      </w:r>
      <w:r w:rsidR="008B4095" w:rsidRPr="00576C24">
        <w:rPr>
          <w:rFonts w:asciiTheme="minorEastAsia" w:eastAsiaTheme="minorEastAsia" w:hAnsiTheme="minorEastAsia"/>
          <w:szCs w:val="21"/>
        </w:rPr>
        <w:t>在</w:t>
      </w:r>
      <w:r w:rsidR="003C7E48" w:rsidRPr="003C7E48">
        <w:rPr>
          <w:position w:val="-10"/>
        </w:rPr>
        <w:object w:dxaOrig="540" w:dyaOrig="320">
          <v:shape id="_x0000_i1041" type="#_x0000_t75" style="width:26.9pt;height:16.3pt" o:ole="">
            <v:imagedata r:id="rId41" o:title=""/>
          </v:shape>
          <o:OLEObject Type="Embed" ProgID="Equation.DSMT4" ShapeID="_x0000_i1041" DrawAspect="Content" ObjectID="_1698857469" r:id="rId42"/>
        </w:object>
      </w:r>
      <w:r w:rsidR="008B4095" w:rsidRPr="00576C24">
        <w:rPr>
          <w:rFonts w:asciiTheme="minorEastAsia" w:eastAsiaTheme="minorEastAsia" w:hAnsiTheme="minorEastAsia"/>
          <w:szCs w:val="21"/>
        </w:rPr>
        <w:t>处可微</w:t>
      </w:r>
    </w:p>
    <w:p w:rsidR="008B4095" w:rsidRPr="00576C24" w:rsidRDefault="00993B07" w:rsidP="0055345C">
      <w:pPr>
        <w:ind w:firstLineChars="200" w:firstLine="480"/>
        <w:outlineLvl w:val="0"/>
        <w:rPr>
          <w:rFonts w:asciiTheme="minorEastAsia" w:eastAsiaTheme="minorEastAsia" w:hAnsiTheme="minorEastAsia"/>
          <w:szCs w:val="21"/>
        </w:rPr>
      </w:pPr>
      <w:r w:rsidRPr="0055345C">
        <w:t>(B)</w:t>
      </w:r>
      <w:r w:rsidR="008B4095" w:rsidRPr="00576C24">
        <w:rPr>
          <w:rFonts w:asciiTheme="minorEastAsia" w:eastAsiaTheme="minorEastAsia" w:hAnsiTheme="minorEastAsia"/>
          <w:szCs w:val="21"/>
        </w:rPr>
        <w:t>若极限</w:t>
      </w:r>
      <w:r w:rsidR="003C7E48" w:rsidRPr="003C7E48">
        <w:rPr>
          <w:position w:val="-36"/>
        </w:rPr>
        <w:object w:dxaOrig="1160" w:dyaOrig="740">
          <v:shape id="_x0000_i1042" type="#_x0000_t75" style="width:58.25pt;height:36.95pt" o:ole="">
            <v:imagedata r:id="rId43" o:title=""/>
          </v:shape>
          <o:OLEObject Type="Embed" ProgID="Equation.DSMT4" ShapeID="_x0000_i1042" DrawAspect="Content" ObjectID="_1698857470" r:id="rId44"/>
        </w:object>
      </w:r>
      <w:r w:rsidR="008B4095" w:rsidRPr="00576C24">
        <w:rPr>
          <w:rFonts w:asciiTheme="minorEastAsia" w:eastAsiaTheme="minorEastAsia" w:hAnsiTheme="minorEastAsia"/>
          <w:szCs w:val="21"/>
        </w:rPr>
        <w:t>存在，则</w:t>
      </w:r>
      <w:r w:rsidR="003C7E48" w:rsidRPr="003C7E48">
        <w:rPr>
          <w:position w:val="-10"/>
        </w:rPr>
        <w:object w:dxaOrig="760" w:dyaOrig="320">
          <v:shape id="_x0000_i1043" type="#_x0000_t75" style="width:38.2pt;height:16.3pt" o:ole="">
            <v:imagedata r:id="rId45" o:title=""/>
          </v:shape>
          <o:OLEObject Type="Embed" ProgID="Equation.DSMT4" ShapeID="_x0000_i1043" DrawAspect="Content" ObjectID="_1698857471" r:id="rId46"/>
        </w:object>
      </w:r>
      <w:r w:rsidR="008B4095" w:rsidRPr="00576C24">
        <w:rPr>
          <w:rFonts w:asciiTheme="minorEastAsia" w:eastAsiaTheme="minorEastAsia" w:hAnsiTheme="minorEastAsia"/>
          <w:szCs w:val="21"/>
        </w:rPr>
        <w:t>在</w:t>
      </w:r>
      <w:r w:rsidR="003C7E48" w:rsidRPr="003C7E48">
        <w:rPr>
          <w:position w:val="-10"/>
        </w:rPr>
        <w:object w:dxaOrig="540" w:dyaOrig="320">
          <v:shape id="_x0000_i1044" type="#_x0000_t75" style="width:26.9pt;height:16.3pt" o:ole="">
            <v:imagedata r:id="rId47" o:title=""/>
          </v:shape>
          <o:OLEObject Type="Embed" ProgID="Equation.DSMT4" ShapeID="_x0000_i1044" DrawAspect="Content" ObjectID="_1698857472" r:id="rId48"/>
        </w:object>
      </w:r>
      <w:r w:rsidR="008B4095" w:rsidRPr="00576C24">
        <w:rPr>
          <w:rFonts w:asciiTheme="minorEastAsia" w:eastAsiaTheme="minorEastAsia" w:hAnsiTheme="minorEastAsia"/>
          <w:szCs w:val="21"/>
        </w:rPr>
        <w:t>处可微</w:t>
      </w:r>
    </w:p>
    <w:p w:rsidR="008B4095" w:rsidRPr="00576C24" w:rsidRDefault="00993B07" w:rsidP="0055345C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55345C">
        <w:t>(C)</w:t>
      </w:r>
      <w:r w:rsidR="008B4095" w:rsidRPr="00576C24">
        <w:rPr>
          <w:rFonts w:asciiTheme="minorEastAsia" w:eastAsiaTheme="minorEastAsia" w:hAnsiTheme="minorEastAsia"/>
          <w:szCs w:val="21"/>
        </w:rPr>
        <w:t>若</w:t>
      </w:r>
      <w:r w:rsidR="003C7E48" w:rsidRPr="003C7E48">
        <w:rPr>
          <w:position w:val="-10"/>
        </w:rPr>
        <w:object w:dxaOrig="760" w:dyaOrig="320">
          <v:shape id="_x0000_i1045" type="#_x0000_t75" style="width:38.2pt;height:16.3pt" o:ole="">
            <v:imagedata r:id="rId49" o:title=""/>
          </v:shape>
          <o:OLEObject Type="Embed" ProgID="Equation.DSMT4" ShapeID="_x0000_i1045" DrawAspect="Content" ObjectID="_1698857473" r:id="rId50"/>
        </w:object>
      </w:r>
      <w:r w:rsidR="008B4095" w:rsidRPr="00576C24">
        <w:rPr>
          <w:rFonts w:asciiTheme="minorEastAsia" w:eastAsiaTheme="minorEastAsia" w:hAnsiTheme="minorEastAsia"/>
          <w:szCs w:val="21"/>
        </w:rPr>
        <w:t>在</w:t>
      </w:r>
      <w:r w:rsidR="003C7E48" w:rsidRPr="003C7E48">
        <w:rPr>
          <w:position w:val="-10"/>
        </w:rPr>
        <w:object w:dxaOrig="540" w:dyaOrig="320">
          <v:shape id="_x0000_i1046" type="#_x0000_t75" style="width:26.9pt;height:16.3pt" o:ole="">
            <v:imagedata r:id="rId51" o:title=""/>
          </v:shape>
          <o:OLEObject Type="Embed" ProgID="Equation.DSMT4" ShapeID="_x0000_i1046" DrawAspect="Content" ObjectID="_1698857474" r:id="rId52"/>
        </w:object>
      </w:r>
      <w:r w:rsidR="008B4095" w:rsidRPr="00576C24">
        <w:rPr>
          <w:rFonts w:asciiTheme="minorEastAsia" w:eastAsiaTheme="minorEastAsia" w:hAnsiTheme="minorEastAsia"/>
          <w:szCs w:val="21"/>
        </w:rPr>
        <w:t>处可微，则极限</w:t>
      </w:r>
      <w:r w:rsidR="003C7E48" w:rsidRPr="003C7E48">
        <w:rPr>
          <w:position w:val="-36"/>
        </w:rPr>
        <w:object w:dxaOrig="1160" w:dyaOrig="740">
          <v:shape id="_x0000_i1047" type="#_x0000_t75" style="width:58.25pt;height:36.95pt" o:ole="">
            <v:imagedata r:id="rId53" o:title=""/>
          </v:shape>
          <o:OLEObject Type="Embed" ProgID="Equation.DSMT4" ShapeID="_x0000_i1047" DrawAspect="Content" ObjectID="_1698857475" r:id="rId54"/>
        </w:object>
      </w:r>
      <w:r w:rsidR="008B4095" w:rsidRPr="00576C24">
        <w:rPr>
          <w:rFonts w:asciiTheme="minorEastAsia" w:eastAsiaTheme="minorEastAsia" w:hAnsiTheme="minorEastAsia"/>
          <w:szCs w:val="21"/>
        </w:rPr>
        <w:t>存在</w:t>
      </w:r>
    </w:p>
    <w:p w:rsidR="008B4095" w:rsidRPr="00576C24" w:rsidRDefault="00993B07" w:rsidP="0055345C">
      <w:pPr>
        <w:ind w:firstLineChars="200" w:firstLine="480"/>
        <w:outlineLvl w:val="0"/>
        <w:rPr>
          <w:rFonts w:asciiTheme="minorEastAsia" w:eastAsiaTheme="minorEastAsia" w:hAnsiTheme="minorEastAsia"/>
          <w:szCs w:val="21"/>
        </w:rPr>
      </w:pPr>
      <w:r w:rsidRPr="0055345C">
        <w:t>(D)</w:t>
      </w:r>
      <w:r w:rsidR="008B4095" w:rsidRPr="00576C24">
        <w:rPr>
          <w:rFonts w:asciiTheme="minorEastAsia" w:eastAsiaTheme="minorEastAsia" w:hAnsiTheme="minorEastAsia"/>
          <w:szCs w:val="21"/>
        </w:rPr>
        <w:t>若</w:t>
      </w:r>
      <w:r w:rsidR="003C7E48" w:rsidRPr="003C7E48">
        <w:rPr>
          <w:position w:val="-10"/>
        </w:rPr>
        <w:object w:dxaOrig="760" w:dyaOrig="320">
          <v:shape id="_x0000_i1048" type="#_x0000_t75" style="width:38.2pt;height:16.3pt" o:ole="">
            <v:imagedata r:id="rId55" o:title=""/>
          </v:shape>
          <o:OLEObject Type="Embed" ProgID="Equation.DSMT4" ShapeID="_x0000_i1048" DrawAspect="Content" ObjectID="_1698857476" r:id="rId56"/>
        </w:object>
      </w:r>
      <w:r w:rsidR="008B4095" w:rsidRPr="00576C24">
        <w:rPr>
          <w:rFonts w:asciiTheme="minorEastAsia" w:eastAsiaTheme="minorEastAsia" w:hAnsiTheme="minorEastAsia"/>
          <w:szCs w:val="21"/>
        </w:rPr>
        <w:t>在</w:t>
      </w:r>
      <w:r w:rsidR="003C7E48" w:rsidRPr="003C7E48">
        <w:rPr>
          <w:position w:val="-10"/>
        </w:rPr>
        <w:object w:dxaOrig="540" w:dyaOrig="320">
          <v:shape id="_x0000_i1049" type="#_x0000_t75" style="width:26.9pt;height:16.3pt" o:ole="">
            <v:imagedata r:id="rId57" o:title=""/>
          </v:shape>
          <o:OLEObject Type="Embed" ProgID="Equation.DSMT4" ShapeID="_x0000_i1049" DrawAspect="Content" ObjectID="_1698857477" r:id="rId58"/>
        </w:object>
      </w:r>
      <w:r w:rsidR="008B4095" w:rsidRPr="00576C24">
        <w:rPr>
          <w:rFonts w:asciiTheme="minorEastAsia" w:eastAsiaTheme="minorEastAsia" w:hAnsiTheme="minorEastAsia"/>
          <w:szCs w:val="21"/>
        </w:rPr>
        <w:t>处可微，则极限</w:t>
      </w:r>
      <w:r w:rsidR="003C7E48" w:rsidRPr="003C7E48">
        <w:rPr>
          <w:position w:val="-36"/>
        </w:rPr>
        <w:object w:dxaOrig="1160" w:dyaOrig="740">
          <v:shape id="_x0000_i1050" type="#_x0000_t75" style="width:58.25pt;height:36.95pt" o:ole="">
            <v:imagedata r:id="rId59" o:title=""/>
          </v:shape>
          <o:OLEObject Type="Embed" ProgID="Equation.DSMT4" ShapeID="_x0000_i1050" DrawAspect="Content" ObjectID="_1698857478" r:id="rId60"/>
        </w:object>
      </w:r>
      <w:r w:rsidR="008B4095" w:rsidRPr="00576C24">
        <w:rPr>
          <w:rFonts w:asciiTheme="minorEastAsia" w:eastAsiaTheme="minorEastAsia" w:hAnsiTheme="minorEastAsia"/>
          <w:szCs w:val="21"/>
        </w:rPr>
        <w:t>存在</w:t>
      </w:r>
    </w:p>
    <w:p w:rsidR="00600ADA" w:rsidRDefault="00600ADA" w:rsidP="00600ADA"/>
    <w:p w:rsidR="00547829" w:rsidRPr="009273A1" w:rsidRDefault="00547829" w:rsidP="00547829">
      <w:pPr>
        <w:rPr>
          <w:b/>
        </w:rPr>
      </w:pPr>
    </w:p>
    <w:p w:rsidR="00547829" w:rsidRPr="00576C24" w:rsidRDefault="00547829" w:rsidP="00547829">
      <w:pPr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(4)</w:t>
      </w:r>
      <w:r>
        <w:rPr>
          <w:rFonts w:hint="eastAsia"/>
          <w:szCs w:val="21"/>
        </w:rPr>
        <w:t xml:space="preserve"> </w:t>
      </w:r>
      <w:r w:rsidRPr="00576C24">
        <w:rPr>
          <w:rFonts w:asciiTheme="minorEastAsia" w:eastAsiaTheme="minorEastAsia" w:hAnsiTheme="minorEastAsia"/>
          <w:szCs w:val="21"/>
        </w:rPr>
        <w:t>设</w:t>
      </w:r>
      <w:r w:rsidRPr="003C7E48">
        <w:rPr>
          <w:position w:val="-18"/>
        </w:rPr>
        <w:object w:dxaOrig="1780" w:dyaOrig="520">
          <v:shape id="_x0000_i1051" type="#_x0000_t75" style="width:89.55pt;height:25.65pt" o:ole="">
            <v:imagedata r:id="rId61" o:title=""/>
          </v:shape>
          <o:OLEObject Type="Embed" ProgID="Equation.DSMT4" ShapeID="_x0000_i1051" DrawAspect="Content" ObjectID="_1698857479" r:id="rId62"/>
        </w:object>
      </w:r>
      <w:r w:rsidRPr="00576C24">
        <w:rPr>
          <w:rFonts w:asciiTheme="minorEastAsia" w:eastAsiaTheme="minorEastAsia" w:hAnsiTheme="minorEastAsia"/>
          <w:szCs w:val="21"/>
        </w:rPr>
        <w:t>(</w:t>
      </w:r>
      <w:r w:rsidRPr="003C7E48">
        <w:rPr>
          <w:position w:val="-8"/>
        </w:rPr>
        <w:object w:dxaOrig="920" w:dyaOrig="300">
          <v:shape id="_x0000_i1052" type="#_x0000_t75" style="width:46.35pt;height:15.05pt" o:ole="">
            <v:imagedata r:id="rId63" o:title=""/>
          </v:shape>
          <o:OLEObject Type="Embed" ProgID="Equation.DSMT4" ShapeID="_x0000_i1052" DrawAspect="Content" ObjectID="_1698857480" r:id="rId64"/>
        </w:object>
      </w:r>
      <w:r w:rsidRPr="00576C24">
        <w:rPr>
          <w:rFonts w:asciiTheme="minorEastAsia" w:eastAsiaTheme="minorEastAsia" w:hAnsiTheme="minorEastAsia"/>
          <w:szCs w:val="21"/>
        </w:rPr>
        <w:t>),则有</w:t>
      </w:r>
      <w:r>
        <w:rPr>
          <w:rFonts w:asciiTheme="minorEastAsia" w:eastAsiaTheme="minorEastAsia" w:hAnsiTheme="minorEastAsia" w:hint="eastAsia"/>
          <w:szCs w:val="21"/>
        </w:rPr>
        <w:t xml:space="preserve">（    </w:t>
      </w:r>
      <w:r>
        <w:rPr>
          <w:rFonts w:asciiTheme="minorEastAsia" w:eastAsiaTheme="minorEastAsia" w:hAnsiTheme="minorEastAsia"/>
          <w:szCs w:val="21"/>
        </w:rPr>
        <w:t>）</w:t>
      </w:r>
    </w:p>
    <w:p w:rsidR="00547829" w:rsidRPr="00C641EC" w:rsidRDefault="00547829" w:rsidP="00547829">
      <w:pPr>
        <w:ind w:firstLineChars="200" w:firstLine="480"/>
      </w:pPr>
      <w:r w:rsidRPr="006A7AC2">
        <w:rPr>
          <w:rFonts w:hint="eastAsia"/>
        </w:rPr>
        <w:t>(A)</w:t>
      </w:r>
      <w:r w:rsidRPr="003C7E48">
        <w:rPr>
          <w:position w:val="-12"/>
        </w:rPr>
        <w:object w:dxaOrig="999" w:dyaOrig="360">
          <v:shape id="_x0000_i1053" type="#_x0000_t75" style="width:50.1pt;height:18.15pt" o:ole="">
            <v:imagedata r:id="rId65" o:title=""/>
          </v:shape>
          <o:OLEObject Type="Embed" ProgID="Equation.DSMT4" ShapeID="_x0000_i1053" DrawAspect="Content" ObjectID="_1698857481" r:id="rId66"/>
        </w:object>
      </w:r>
      <w:r>
        <w:rPr>
          <w:rFonts w:hint="eastAsia"/>
        </w:rPr>
        <w:t xml:space="preserve">     </w:t>
      </w:r>
      <w:r w:rsidRPr="006A7AC2">
        <w:t>(B)</w:t>
      </w:r>
      <w:r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Pr="003C7E48">
        <w:rPr>
          <w:position w:val="-12"/>
        </w:rPr>
        <w:object w:dxaOrig="999" w:dyaOrig="360">
          <v:shape id="_x0000_i1054" type="#_x0000_t75" style="width:50.1pt;height:18.15pt" o:ole="">
            <v:imagedata r:id="rId67" o:title=""/>
          </v:shape>
          <o:OLEObject Type="Embed" ProgID="Equation.DSMT4" ShapeID="_x0000_i1054" DrawAspect="Content" ObjectID="_1698857482" r:id="rId68"/>
        </w:object>
      </w:r>
      <w:r w:rsidRPr="00EE070A">
        <w:t xml:space="preserve"> </w:t>
      </w:r>
      <w:r>
        <w:t xml:space="preserve">    </w:t>
      </w:r>
      <w:r w:rsidRPr="006A7AC2">
        <w:t>(C)</w:t>
      </w:r>
      <w:r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Pr="003C7E48">
        <w:rPr>
          <w:position w:val="-12"/>
        </w:rPr>
        <w:object w:dxaOrig="999" w:dyaOrig="360">
          <v:shape id="_x0000_i1055" type="#_x0000_t75" style="width:50.1pt;height:18.15pt" o:ole="">
            <v:imagedata r:id="rId69" o:title=""/>
          </v:shape>
          <o:OLEObject Type="Embed" ProgID="Equation.DSMT4" ShapeID="_x0000_i1055" DrawAspect="Content" ObjectID="_1698857483" r:id="rId70"/>
        </w:object>
      </w:r>
      <w:r>
        <w:t xml:space="preserve">     </w:t>
      </w:r>
      <w:r w:rsidRPr="006A7AC2">
        <w:t>(D)</w:t>
      </w:r>
      <w:r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Pr="003C7E48">
        <w:rPr>
          <w:position w:val="-12"/>
        </w:rPr>
        <w:object w:dxaOrig="999" w:dyaOrig="360">
          <v:shape id="_x0000_i1056" type="#_x0000_t75" style="width:50.1pt;height:18.15pt" o:ole="">
            <v:imagedata r:id="rId71" o:title=""/>
          </v:shape>
          <o:OLEObject Type="Embed" ProgID="Equation.DSMT4" ShapeID="_x0000_i1056" DrawAspect="Content" ObjectID="_1698857484" r:id="rId72"/>
        </w:object>
      </w:r>
    </w:p>
    <w:p w:rsidR="00547829" w:rsidRDefault="00547829" w:rsidP="00547829">
      <w:pPr>
        <w:rPr>
          <w:b/>
          <w:szCs w:val="21"/>
        </w:rPr>
      </w:pPr>
    </w:p>
    <w:p w:rsidR="006A7AC2" w:rsidRDefault="006A7AC2" w:rsidP="00600ADA"/>
    <w:p w:rsidR="00600ADA" w:rsidRPr="00576C24" w:rsidRDefault="00C44C6E" w:rsidP="006A7AC2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600ADA" w:rsidRPr="0000055C">
        <w:t>5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00ADA" w:rsidRPr="00576C24">
        <w:rPr>
          <w:rFonts w:asciiTheme="minorEastAsia" w:eastAsiaTheme="minorEastAsia" w:hAnsiTheme="minorEastAsia"/>
          <w:szCs w:val="21"/>
        </w:rPr>
        <w:t>设</w:t>
      </w:r>
      <w:r w:rsidR="003C7E48" w:rsidRPr="003C7E48">
        <w:rPr>
          <w:position w:val="-50"/>
        </w:rPr>
        <w:object w:dxaOrig="4020" w:dyaOrig="1120">
          <v:shape id="_x0000_i1057" type="#_x0000_t75" style="width:200.95pt;height:55.7pt" o:ole="">
            <v:imagedata r:id="rId73" o:title=""/>
          </v:shape>
          <o:OLEObject Type="Embed" ProgID="Equation.DSMT4" ShapeID="_x0000_i1057" DrawAspect="Content" ObjectID="_1698857485" r:id="rId74"/>
        </w:object>
      </w:r>
      <w:r w:rsidR="00600ADA" w:rsidRPr="00576C24">
        <w:rPr>
          <w:rFonts w:asciiTheme="minorEastAsia" w:eastAsiaTheme="minorEastAsia" w:hAnsiTheme="minorEastAsia"/>
          <w:szCs w:val="21"/>
        </w:rPr>
        <w:t>其中</w:t>
      </w:r>
      <w:r w:rsidR="003C7E48" w:rsidRPr="003C7E48">
        <w:rPr>
          <w:position w:val="-12"/>
        </w:rPr>
        <w:object w:dxaOrig="1060" w:dyaOrig="360">
          <v:shape id="_x0000_i1058" type="#_x0000_t75" style="width:53.2pt;height:18.15pt" o:ole="">
            <v:imagedata r:id="rId75" o:title=""/>
          </v:shape>
          <o:OLEObject Type="Embed" ProgID="Equation.DSMT4" ShapeID="_x0000_i1058" DrawAspect="Content" ObjectID="_1698857486" r:id="rId76"/>
        </w:object>
      </w:r>
      <w:r w:rsidR="00600ADA" w:rsidRPr="00576C24">
        <w:rPr>
          <w:rFonts w:asciiTheme="minorEastAsia" w:eastAsiaTheme="minorEastAsia" w:hAnsiTheme="minorEastAsia"/>
          <w:szCs w:val="21"/>
        </w:rPr>
        <w:t>为任意常数，则下列向量组线性相关的是（    ）</w:t>
      </w:r>
    </w:p>
    <w:p w:rsidR="00600ADA" w:rsidRPr="00576C24" w:rsidRDefault="006A7AC2" w:rsidP="006A7AC2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6A7AC2">
        <w:t>(A)</w:t>
      </w:r>
      <w:r w:rsidR="003C7E48" w:rsidRPr="003C7E48">
        <w:rPr>
          <w:position w:val="-12"/>
        </w:rPr>
        <w:object w:dxaOrig="920" w:dyaOrig="360">
          <v:shape id="_x0000_i1059" type="#_x0000_t75" style="width:46.35pt;height:18.15pt" o:ole="">
            <v:imagedata r:id="rId77" o:title=""/>
          </v:shape>
          <o:OLEObject Type="Embed" ProgID="Equation.DSMT4" ShapeID="_x0000_i1059" DrawAspect="Content" ObjectID="_1698857487" r:id="rId78"/>
        </w:object>
      </w:r>
      <w:r w:rsidR="00600ADA" w:rsidRPr="00576C24">
        <w:rPr>
          <w:rFonts w:asciiTheme="minorEastAsia" w:eastAsiaTheme="minorEastAsia" w:hAnsiTheme="minorEastAsia"/>
          <w:szCs w:val="21"/>
        </w:rPr>
        <w:t xml:space="preserve">    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993B07" w:rsidRPr="006A7AC2">
        <w:t>(B)</w:t>
      </w:r>
      <w:r w:rsidR="003C7E48" w:rsidRPr="003C7E48">
        <w:rPr>
          <w:position w:val="-12"/>
        </w:rPr>
        <w:object w:dxaOrig="920" w:dyaOrig="360">
          <v:shape id="_x0000_i1060" type="#_x0000_t75" style="width:46.35pt;height:18.15pt" o:ole="">
            <v:imagedata r:id="rId79" o:title=""/>
          </v:shape>
          <o:OLEObject Type="Embed" ProgID="Equation.DSMT4" ShapeID="_x0000_i1060" DrawAspect="Content" ObjectID="_1698857488" r:id="rId80"/>
        </w:object>
      </w:r>
      <w:r>
        <w:rPr>
          <w:rFonts w:hint="eastAsia"/>
        </w:rPr>
        <w:t xml:space="preserve">     </w:t>
      </w:r>
      <w:r w:rsidR="00993B07" w:rsidRPr="006A7AC2">
        <w:t>(C)</w:t>
      </w:r>
      <w:r w:rsidR="003C7E48" w:rsidRPr="003C7E48">
        <w:rPr>
          <w:position w:val="-12"/>
        </w:rPr>
        <w:object w:dxaOrig="920" w:dyaOrig="360">
          <v:shape id="_x0000_i1061" type="#_x0000_t75" style="width:46.35pt;height:18.15pt" o:ole="">
            <v:imagedata r:id="rId81" o:title=""/>
          </v:shape>
          <o:OLEObject Type="Embed" ProgID="Equation.DSMT4" ShapeID="_x0000_i1061" DrawAspect="Content" ObjectID="_1698857489" r:id="rId82"/>
        </w:object>
      </w:r>
      <w:r>
        <w:rPr>
          <w:rFonts w:asciiTheme="minorEastAsia" w:eastAsiaTheme="minorEastAsia" w:hAnsiTheme="minorEastAsia" w:hint="eastAsia"/>
          <w:szCs w:val="21"/>
        </w:rPr>
        <w:t xml:space="preserve">     </w:t>
      </w:r>
      <w:r w:rsidR="00993B07" w:rsidRPr="006A7AC2">
        <w:t>(D)</w:t>
      </w:r>
      <w:r w:rsidR="003C7E48" w:rsidRPr="003C7E48">
        <w:rPr>
          <w:position w:val="-12"/>
        </w:rPr>
        <w:object w:dxaOrig="920" w:dyaOrig="360">
          <v:shape id="_x0000_i1062" type="#_x0000_t75" style="width:46.35pt;height:18.15pt" o:ole="">
            <v:imagedata r:id="rId83" o:title=""/>
          </v:shape>
          <o:OLEObject Type="Embed" ProgID="Equation.DSMT4" ShapeID="_x0000_i1062" DrawAspect="Content" ObjectID="_1698857490" r:id="rId84"/>
        </w:object>
      </w:r>
    </w:p>
    <w:p w:rsidR="006B54CE" w:rsidRDefault="006B54CE" w:rsidP="00CA00AF">
      <w:pPr>
        <w:rPr>
          <w:b/>
        </w:rPr>
      </w:pPr>
    </w:p>
    <w:p w:rsidR="006A7AC2" w:rsidRPr="009273A1" w:rsidRDefault="006A7AC2" w:rsidP="00CA00AF">
      <w:pPr>
        <w:rPr>
          <w:b/>
        </w:rPr>
      </w:pPr>
    </w:p>
    <w:p w:rsidR="006B54CE" w:rsidRPr="00576C24" w:rsidRDefault="00C44C6E" w:rsidP="006A7AC2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lastRenderedPageBreak/>
        <w:t>(</w:t>
      </w:r>
      <w:r w:rsidR="006B54CE" w:rsidRPr="0000055C">
        <w:t>6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B54CE" w:rsidRPr="00576C24">
        <w:rPr>
          <w:rFonts w:asciiTheme="minorEastAsia" w:eastAsiaTheme="minorEastAsia" w:hAnsiTheme="minorEastAsia"/>
          <w:szCs w:val="21"/>
        </w:rPr>
        <w:t>设</w:t>
      </w:r>
      <w:r w:rsidR="003C7E48" w:rsidRPr="00025957">
        <w:rPr>
          <w:position w:val="-4"/>
        </w:rPr>
        <w:object w:dxaOrig="220" w:dyaOrig="260">
          <v:shape id="_x0000_i1063" type="#_x0000_t75" style="width:10.65pt;height:13.15pt" o:ole="">
            <v:imagedata r:id="rId85" o:title=""/>
          </v:shape>
          <o:OLEObject Type="Embed" ProgID="Equation.DSMT4" ShapeID="_x0000_i1063" DrawAspect="Content" ObjectID="_1698857491" r:id="rId86"/>
        </w:object>
      </w:r>
      <w:r w:rsidR="006B54CE" w:rsidRPr="00576C24">
        <w:rPr>
          <w:rFonts w:asciiTheme="minorEastAsia" w:eastAsiaTheme="minorEastAsia" w:hAnsiTheme="minorEastAsia"/>
          <w:szCs w:val="21"/>
        </w:rPr>
        <w:t>为</w:t>
      </w:r>
      <w:r w:rsidR="006A7AC2"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64" type="#_x0000_t75" style="width:9.4pt;height:13.75pt" o:ole="">
            <v:imagedata r:id="rId87" o:title=""/>
          </v:shape>
          <o:OLEObject Type="Embed" ProgID="Equation.DSMT4" ShapeID="_x0000_i1064" DrawAspect="Content" ObjectID="_1698857492" r:id="rId88"/>
        </w:object>
      </w:r>
      <w:r w:rsidR="006B54CE" w:rsidRPr="00576C24">
        <w:rPr>
          <w:rFonts w:asciiTheme="minorEastAsia" w:eastAsiaTheme="minorEastAsia" w:hAnsiTheme="minorEastAsia"/>
          <w:szCs w:val="21"/>
        </w:rPr>
        <w:t>阶矩阵，</w:t>
      </w:r>
      <w:r w:rsidR="003C7E48" w:rsidRPr="00025957">
        <w:rPr>
          <w:position w:val="-4"/>
        </w:rPr>
        <w:object w:dxaOrig="220" w:dyaOrig="260">
          <v:shape id="_x0000_i1065" type="#_x0000_t75" style="width:10.65pt;height:13.15pt" o:ole="">
            <v:imagedata r:id="rId89" o:title=""/>
          </v:shape>
          <o:OLEObject Type="Embed" ProgID="Equation.DSMT4" ShapeID="_x0000_i1065" DrawAspect="Content" ObjectID="_1698857493" r:id="rId90"/>
        </w:object>
      </w:r>
      <w:r w:rsidR="006B54CE" w:rsidRPr="00576C24">
        <w:rPr>
          <w:rFonts w:asciiTheme="minorEastAsia" w:eastAsiaTheme="minorEastAsia" w:hAnsiTheme="minorEastAsia"/>
          <w:szCs w:val="21"/>
        </w:rPr>
        <w:t>为</w:t>
      </w:r>
      <w:r w:rsidR="006A7AC2"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66" type="#_x0000_t75" style="width:9.4pt;height:13.75pt" o:ole="">
            <v:imagedata r:id="rId87" o:title=""/>
          </v:shape>
          <o:OLEObject Type="Embed" ProgID="Equation.DSMT4" ShapeID="_x0000_i1066" DrawAspect="Content" ObjectID="_1698857494" r:id="rId91"/>
        </w:object>
      </w:r>
      <w:r w:rsidR="006B54CE" w:rsidRPr="00576C24">
        <w:rPr>
          <w:rFonts w:asciiTheme="minorEastAsia" w:eastAsiaTheme="minorEastAsia" w:hAnsiTheme="minorEastAsia"/>
          <w:szCs w:val="21"/>
        </w:rPr>
        <w:t>阶可逆矩阵，且</w:t>
      </w:r>
      <w:r w:rsidR="003C7E48" w:rsidRPr="003C7E48">
        <w:rPr>
          <w:position w:val="-50"/>
        </w:rPr>
        <w:object w:dxaOrig="1939" w:dyaOrig="1120">
          <v:shape id="_x0000_i1067" type="#_x0000_t75" style="width:97.05pt;height:55.7pt" o:ole="">
            <v:imagedata r:id="rId92" o:title=""/>
          </v:shape>
          <o:OLEObject Type="Embed" ProgID="Equation.DSMT4" ShapeID="_x0000_i1067" DrawAspect="Content" ObjectID="_1698857495" r:id="rId93"/>
        </w:object>
      </w:r>
      <w:r w:rsidR="006B54CE" w:rsidRPr="00576C24">
        <w:rPr>
          <w:rFonts w:asciiTheme="minorEastAsia" w:eastAsiaTheme="minorEastAsia" w:hAnsiTheme="minorEastAsia"/>
          <w:szCs w:val="21"/>
        </w:rPr>
        <w:t>，</w:t>
      </w:r>
      <w:r w:rsidR="003C7E48" w:rsidRPr="003C7E48">
        <w:rPr>
          <w:position w:val="-14"/>
        </w:rPr>
        <w:object w:dxaOrig="1480" w:dyaOrig="400">
          <v:shape id="_x0000_i1068" type="#_x0000_t75" style="width:73.9pt;height:20.05pt" o:ole="">
            <v:imagedata r:id="rId94" o:title=""/>
          </v:shape>
          <o:OLEObject Type="Embed" ProgID="Equation.DSMT4" ShapeID="_x0000_i1068" DrawAspect="Content" ObjectID="_1698857496" r:id="rId95"/>
        </w:object>
      </w:r>
      <w:r w:rsidR="006B54CE" w:rsidRPr="00576C24">
        <w:rPr>
          <w:rFonts w:asciiTheme="minorEastAsia" w:eastAsiaTheme="minorEastAsia" w:hAnsiTheme="minorEastAsia"/>
          <w:szCs w:val="21"/>
        </w:rPr>
        <w:t>，</w:t>
      </w:r>
      <w:r w:rsidR="003C7E48" w:rsidRPr="003C7E48">
        <w:rPr>
          <w:position w:val="-14"/>
        </w:rPr>
        <w:object w:dxaOrig="1920" w:dyaOrig="400">
          <v:shape id="_x0000_i1069" type="#_x0000_t75" style="width:96.4pt;height:20.05pt" o:ole="">
            <v:imagedata r:id="rId96" o:title=""/>
          </v:shape>
          <o:OLEObject Type="Embed" ProgID="Equation.DSMT4" ShapeID="_x0000_i1069" DrawAspect="Content" ObjectID="_1698857497" r:id="rId97"/>
        </w:object>
      </w:r>
      <w:r w:rsidR="006B54CE" w:rsidRPr="00576C24">
        <w:rPr>
          <w:rFonts w:asciiTheme="minorEastAsia" w:eastAsiaTheme="minorEastAsia" w:hAnsiTheme="minorEastAsia"/>
          <w:szCs w:val="21"/>
        </w:rPr>
        <w:t>则</w:t>
      </w:r>
      <w:r w:rsidR="003C7E48" w:rsidRPr="003C7E48">
        <w:rPr>
          <w:position w:val="-10"/>
        </w:rPr>
        <w:object w:dxaOrig="880" w:dyaOrig="360">
          <v:shape id="_x0000_i1070" type="#_x0000_t75" style="width:43.85pt;height:18.15pt" o:ole="">
            <v:imagedata r:id="rId98" o:title=""/>
          </v:shape>
          <o:OLEObject Type="Embed" ProgID="Equation.DSMT4" ShapeID="_x0000_i1070" DrawAspect="Content" ObjectID="_1698857498" r:id="rId99"/>
        </w:object>
      </w:r>
      <w:r w:rsidR="006B54CE" w:rsidRPr="00576C24">
        <w:rPr>
          <w:rFonts w:asciiTheme="minorEastAsia" w:eastAsiaTheme="minorEastAsia" w:hAnsiTheme="minorEastAsia"/>
          <w:szCs w:val="21"/>
        </w:rPr>
        <w:t>（    ）</w:t>
      </w:r>
    </w:p>
    <w:p w:rsidR="006B54CE" w:rsidRPr="00576C24" w:rsidRDefault="006A7AC2" w:rsidP="006A7AC2">
      <w:pPr>
        <w:ind w:firstLineChars="200" w:firstLine="480"/>
        <w:rPr>
          <w:rFonts w:asciiTheme="minorEastAsia" w:eastAsiaTheme="minorEastAsia" w:hAnsiTheme="minorEastAsia"/>
          <w:position w:val="-50"/>
          <w:szCs w:val="21"/>
        </w:rPr>
      </w:pPr>
      <w:r w:rsidRPr="006A7AC2">
        <w:t>(A)</w:t>
      </w:r>
      <w:r>
        <w:rPr>
          <w:rFonts w:hint="eastAsia"/>
        </w:rPr>
        <w:t xml:space="preserve"> </w:t>
      </w:r>
      <w:r w:rsidR="003C7E48" w:rsidRPr="003C7E48">
        <w:rPr>
          <w:position w:val="-50"/>
        </w:rPr>
        <w:object w:dxaOrig="1100" w:dyaOrig="1120">
          <v:shape id="_x0000_i1071" type="#_x0000_t75" style="width:54.45pt;height:55.7pt" o:ole="">
            <v:imagedata r:id="rId100" o:title=""/>
          </v:shape>
          <o:OLEObject Type="Embed" ProgID="Equation.DSMT4" ShapeID="_x0000_i1071" DrawAspect="Content" ObjectID="_1698857499" r:id="rId101"/>
        </w:object>
      </w:r>
      <w:r w:rsidR="006B54CE" w:rsidRPr="006A7AC2">
        <w:t xml:space="preserve">   </w:t>
      </w:r>
      <w:r>
        <w:t xml:space="preserve"> </w:t>
      </w:r>
      <w:r w:rsidR="00993B07" w:rsidRPr="006A7AC2">
        <w:t>(B)</w:t>
      </w:r>
      <w:r>
        <w:rPr>
          <w:rFonts w:hint="eastAsia"/>
        </w:rPr>
        <w:t xml:space="preserve"> </w:t>
      </w:r>
      <w:r w:rsidR="003C7E48" w:rsidRPr="003C7E48">
        <w:rPr>
          <w:position w:val="-50"/>
        </w:rPr>
        <w:object w:dxaOrig="1100" w:dyaOrig="1120">
          <v:shape id="_x0000_i1072" type="#_x0000_t75" style="width:54.45pt;height:55.7pt" o:ole="">
            <v:imagedata r:id="rId102" o:title=""/>
          </v:shape>
          <o:OLEObject Type="Embed" ProgID="Equation.DSMT4" ShapeID="_x0000_i1072" DrawAspect="Content" ObjectID="_1698857500" r:id="rId103"/>
        </w:object>
      </w:r>
      <w:r w:rsidR="006B54CE" w:rsidRPr="006A7AC2">
        <w:t xml:space="preserve">    </w:t>
      </w:r>
      <w:r w:rsidR="00993B07" w:rsidRPr="006A7AC2">
        <w:t>(C)</w:t>
      </w:r>
      <w:r>
        <w:rPr>
          <w:rFonts w:hint="eastAsia"/>
        </w:rPr>
        <w:t xml:space="preserve"> </w:t>
      </w:r>
      <w:r w:rsidR="003C7E48" w:rsidRPr="003C7E48">
        <w:rPr>
          <w:position w:val="-50"/>
        </w:rPr>
        <w:object w:dxaOrig="1100" w:dyaOrig="1120">
          <v:shape id="_x0000_i1073" type="#_x0000_t75" style="width:54.45pt;height:55.7pt" o:ole="">
            <v:imagedata r:id="rId104" o:title=""/>
          </v:shape>
          <o:OLEObject Type="Embed" ProgID="Equation.DSMT4" ShapeID="_x0000_i1073" DrawAspect="Content" ObjectID="_1698857501" r:id="rId105"/>
        </w:object>
      </w:r>
      <w:r>
        <w:t xml:space="preserve">    </w:t>
      </w:r>
      <w:r w:rsidR="00993B07" w:rsidRPr="006A7AC2">
        <w:t>(D)</w:t>
      </w:r>
      <w:r>
        <w:rPr>
          <w:rFonts w:hint="eastAsia"/>
        </w:rPr>
        <w:t xml:space="preserve"> </w:t>
      </w:r>
      <w:r w:rsidR="003C7E48" w:rsidRPr="003C7E48">
        <w:rPr>
          <w:position w:val="-50"/>
        </w:rPr>
        <w:object w:dxaOrig="1100" w:dyaOrig="1120">
          <v:shape id="_x0000_i1074" type="#_x0000_t75" style="width:54.45pt;height:55.7pt" o:ole="">
            <v:imagedata r:id="rId106" o:title=""/>
          </v:shape>
          <o:OLEObject Type="Embed" ProgID="Equation.DSMT4" ShapeID="_x0000_i1074" DrawAspect="Content" ObjectID="_1698857502" r:id="rId107"/>
        </w:object>
      </w:r>
    </w:p>
    <w:p w:rsidR="00B4208B" w:rsidRDefault="00B4208B" w:rsidP="00CA00AF">
      <w:pPr>
        <w:rPr>
          <w:b/>
        </w:rPr>
      </w:pPr>
    </w:p>
    <w:p w:rsidR="006A7AC2" w:rsidRPr="009273A1" w:rsidRDefault="006A7AC2" w:rsidP="00CA00AF">
      <w:pPr>
        <w:rPr>
          <w:b/>
        </w:rPr>
      </w:pPr>
    </w:p>
    <w:p w:rsidR="00B4208B" w:rsidRPr="00576C24" w:rsidRDefault="00C44C6E" w:rsidP="006A7AC2">
      <w:pPr>
        <w:adjustRightInd w:val="0"/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B4208B" w:rsidRPr="0000055C">
        <w:t>7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B4208B" w:rsidRPr="00576C24">
        <w:rPr>
          <w:rFonts w:asciiTheme="minorEastAsia" w:eastAsiaTheme="minorEastAsia" w:hAnsiTheme="minorEastAsia"/>
          <w:szCs w:val="21"/>
        </w:rPr>
        <w:t>设随机变量</w:t>
      </w:r>
      <w:r w:rsidR="006A7AC2" w:rsidRPr="006A7AC2">
        <w:rPr>
          <w:rFonts w:asciiTheme="minorEastAsia" w:eastAsiaTheme="minorEastAsia" w:hAnsiTheme="minorEastAsia"/>
          <w:position w:val="-4"/>
          <w:szCs w:val="21"/>
        </w:rPr>
        <w:object w:dxaOrig="200" w:dyaOrig="200">
          <v:shape id="_x0000_i1075" type="#_x0000_t75" style="width:10pt;height:10pt" o:ole="">
            <v:imagedata r:id="rId108" o:title=""/>
          </v:shape>
          <o:OLEObject Type="Embed" ProgID="Equation.DSMT4" ShapeID="_x0000_i1075" DrawAspect="Content" ObjectID="_1698857503" r:id="rId109"/>
        </w:object>
      </w:r>
      <w:r w:rsidR="00B4208B" w:rsidRPr="00576C24">
        <w:rPr>
          <w:rFonts w:asciiTheme="minorEastAsia" w:eastAsiaTheme="minorEastAsia" w:hAnsiTheme="minorEastAsia"/>
          <w:szCs w:val="21"/>
        </w:rPr>
        <w:t>与</w:t>
      </w:r>
      <w:r w:rsidR="006A7AC2" w:rsidRPr="006A7AC2">
        <w:rPr>
          <w:rFonts w:asciiTheme="minorEastAsia" w:eastAsiaTheme="minorEastAsia" w:hAnsiTheme="minorEastAsia"/>
          <w:position w:val="-10"/>
          <w:szCs w:val="21"/>
        </w:rPr>
        <w:object w:dxaOrig="220" w:dyaOrig="260">
          <v:shape id="_x0000_i1076" type="#_x0000_t75" style="width:10.65pt;height:13.15pt" o:ole="">
            <v:imagedata r:id="rId110" o:title=""/>
          </v:shape>
          <o:OLEObject Type="Embed" ProgID="Equation.DSMT4" ShapeID="_x0000_i1076" DrawAspect="Content" ObjectID="_1698857504" r:id="rId111"/>
        </w:object>
      </w:r>
      <w:r w:rsidR="00B4208B" w:rsidRPr="00576C24">
        <w:rPr>
          <w:rFonts w:asciiTheme="minorEastAsia" w:eastAsiaTheme="minorEastAsia" w:hAnsiTheme="minorEastAsia"/>
          <w:szCs w:val="21"/>
        </w:rPr>
        <w:t>相互独立，且分别服从参数为</w:t>
      </w:r>
      <w:r w:rsidR="006A7AC2" w:rsidRPr="006A7AC2">
        <w:rPr>
          <w:rFonts w:asciiTheme="minorEastAsia" w:eastAsiaTheme="minorEastAsia" w:hAnsiTheme="minorEastAsia"/>
          <w:position w:val="-4"/>
          <w:szCs w:val="21"/>
        </w:rPr>
        <w:object w:dxaOrig="180" w:dyaOrig="260">
          <v:shape id="_x0000_i1077" type="#_x0000_t75" style="width:9.4pt;height:13.15pt" o:ole="">
            <v:imagedata r:id="rId112" o:title=""/>
          </v:shape>
          <o:OLEObject Type="Embed" ProgID="Equation.DSMT4" ShapeID="_x0000_i1077" DrawAspect="Content" ObjectID="_1698857505" r:id="rId113"/>
        </w:object>
      </w:r>
      <w:r w:rsidR="00B4208B" w:rsidRPr="00576C24">
        <w:rPr>
          <w:rFonts w:asciiTheme="minorEastAsia" w:eastAsiaTheme="minorEastAsia" w:hAnsiTheme="minorEastAsia"/>
          <w:szCs w:val="21"/>
        </w:rPr>
        <w:t>与参数为</w:t>
      </w:r>
      <w:r w:rsidR="006A7AC2" w:rsidRPr="006A7AC2">
        <w:rPr>
          <w:rFonts w:asciiTheme="minorEastAsia" w:eastAsiaTheme="minorEastAsia" w:hAnsiTheme="minorEastAsia"/>
          <w:position w:val="-4"/>
          <w:szCs w:val="21"/>
        </w:rPr>
        <w:object w:dxaOrig="200" w:dyaOrig="260">
          <v:shape id="_x0000_i1078" type="#_x0000_t75" style="width:10pt;height:13.15pt" o:ole="">
            <v:imagedata r:id="rId114" o:title=""/>
          </v:shape>
          <o:OLEObject Type="Embed" ProgID="Equation.DSMT4" ShapeID="_x0000_i1078" DrawAspect="Content" ObjectID="_1698857506" r:id="rId115"/>
        </w:object>
      </w:r>
      <w:r w:rsidR="00B4208B" w:rsidRPr="00576C24">
        <w:rPr>
          <w:rFonts w:asciiTheme="minorEastAsia" w:eastAsiaTheme="minorEastAsia" w:hAnsiTheme="minorEastAsia"/>
          <w:szCs w:val="21"/>
        </w:rPr>
        <w:t>的指数分布，则</w:t>
      </w:r>
      <w:r w:rsidR="003C7E48" w:rsidRPr="003C7E48">
        <w:rPr>
          <w:position w:val="-14"/>
        </w:rPr>
        <w:object w:dxaOrig="1100" w:dyaOrig="400">
          <v:shape id="_x0000_i1079" type="#_x0000_t75" style="width:54.45pt;height:20.05pt" o:ole="">
            <v:imagedata r:id="rId116" o:title=""/>
          </v:shape>
          <o:OLEObject Type="Embed" ProgID="Equation.DSMT4" ShapeID="_x0000_i1079" DrawAspect="Content" ObjectID="_1698857507" r:id="rId117"/>
        </w:object>
      </w:r>
      <w:r w:rsidR="00B4208B" w:rsidRPr="00576C24">
        <w:rPr>
          <w:rFonts w:asciiTheme="minorEastAsia" w:eastAsiaTheme="minorEastAsia" w:hAnsiTheme="minorEastAsia"/>
          <w:szCs w:val="21"/>
        </w:rPr>
        <w:t>（</w:t>
      </w:r>
      <w:r w:rsidR="00B4208B">
        <w:rPr>
          <w:rFonts w:asciiTheme="minorEastAsia" w:eastAsiaTheme="minorEastAsia" w:hAnsiTheme="minorEastAsia" w:hint="eastAsia"/>
          <w:szCs w:val="21"/>
        </w:rPr>
        <w:t xml:space="preserve">    </w:t>
      </w:r>
      <w:r w:rsidR="00B4208B" w:rsidRPr="00576C24">
        <w:rPr>
          <w:rFonts w:asciiTheme="minorEastAsia" w:eastAsiaTheme="minorEastAsia" w:hAnsiTheme="minorEastAsia"/>
          <w:szCs w:val="21"/>
        </w:rPr>
        <w:t>）</w:t>
      </w:r>
    </w:p>
    <w:p w:rsidR="007A0DBA" w:rsidRPr="007A0DBA" w:rsidRDefault="007A0DBA" w:rsidP="007A0DBA">
      <w:pPr>
        <w:ind w:firstLineChars="200" w:firstLine="480"/>
      </w:pPr>
      <w:r>
        <w:rPr>
          <w:rFonts w:hint="eastAsia"/>
        </w:rPr>
        <w:t xml:space="preserve">(A) </w:t>
      </w:r>
      <w:r w:rsidRPr="003C7E48">
        <w:rPr>
          <w:position w:val="-24"/>
        </w:rPr>
        <w:object w:dxaOrig="220" w:dyaOrig="620">
          <v:shape id="_x0000_i1080" type="#_x0000_t75" style="width:10.65pt;height:31.3pt" o:ole="">
            <v:imagedata r:id="rId118" o:title=""/>
          </v:shape>
          <o:OLEObject Type="Embed" ProgID="Equation.DSMT4" ShapeID="_x0000_i1080" DrawAspect="Content" ObjectID="_1698857508" r:id="rId119"/>
        </w:object>
      </w:r>
      <w:r>
        <w:rPr>
          <w:rFonts w:hint="eastAsia"/>
        </w:rPr>
        <w:t xml:space="preserve">      </w:t>
      </w:r>
      <w:r w:rsidR="00510145">
        <w:rPr>
          <w:rFonts w:hint="eastAsia"/>
        </w:rPr>
        <w:t xml:space="preserve">  </w:t>
      </w:r>
      <w:r>
        <w:rPr>
          <w:rFonts w:hint="eastAsia"/>
        </w:rPr>
        <w:t xml:space="preserve">(B) </w:t>
      </w:r>
      <w:r w:rsidRPr="003C7E48">
        <w:rPr>
          <w:position w:val="-24"/>
        </w:rPr>
        <w:object w:dxaOrig="220" w:dyaOrig="620">
          <v:shape id="_x0000_i1081" type="#_x0000_t75" style="width:10.65pt;height:31.3pt" o:ole="">
            <v:imagedata r:id="rId120" o:title=""/>
          </v:shape>
          <o:OLEObject Type="Embed" ProgID="Equation.DSMT4" ShapeID="_x0000_i1081" DrawAspect="Content" ObjectID="_1698857509" r:id="rId121"/>
        </w:object>
      </w:r>
      <w:r>
        <w:rPr>
          <w:rFonts w:hint="eastAsia"/>
        </w:rPr>
        <w:t xml:space="preserve">      </w:t>
      </w:r>
      <w:r w:rsidR="00510145">
        <w:rPr>
          <w:rFonts w:hint="eastAsia"/>
        </w:rPr>
        <w:t xml:space="preserve">  </w:t>
      </w:r>
      <w:r>
        <w:rPr>
          <w:rFonts w:hint="eastAsia"/>
        </w:rPr>
        <w:t xml:space="preserve">(C) </w:t>
      </w:r>
      <w:r w:rsidRPr="003C7E48">
        <w:rPr>
          <w:position w:val="-24"/>
        </w:rPr>
        <w:object w:dxaOrig="220" w:dyaOrig="620">
          <v:shape id="_x0000_i1082" type="#_x0000_t75" style="width:10.65pt;height:31.3pt" o:ole="">
            <v:imagedata r:id="rId122" o:title=""/>
          </v:shape>
          <o:OLEObject Type="Embed" ProgID="Equation.DSMT4" ShapeID="_x0000_i1082" DrawAspect="Content" ObjectID="_1698857510" r:id="rId123"/>
        </w:object>
      </w:r>
      <w:r>
        <w:rPr>
          <w:rFonts w:hint="eastAsia"/>
        </w:rPr>
        <w:t xml:space="preserve">      </w:t>
      </w:r>
      <w:r w:rsidR="00510145">
        <w:rPr>
          <w:rFonts w:hint="eastAsia"/>
        </w:rPr>
        <w:t xml:space="preserve">  </w:t>
      </w:r>
      <w:r>
        <w:rPr>
          <w:rFonts w:hint="eastAsia"/>
        </w:rPr>
        <w:t xml:space="preserve">(D) </w:t>
      </w:r>
      <w:r w:rsidRPr="003C7E48">
        <w:rPr>
          <w:position w:val="-24"/>
        </w:rPr>
        <w:object w:dxaOrig="240" w:dyaOrig="620">
          <v:shape id="_x0000_i1083" type="#_x0000_t75" style="width:11.9pt;height:31.3pt" o:ole="">
            <v:imagedata r:id="rId124" o:title=""/>
          </v:shape>
          <o:OLEObject Type="Embed" ProgID="Equation.DSMT4" ShapeID="_x0000_i1083" DrawAspect="Content" ObjectID="_1698857511" r:id="rId125"/>
        </w:object>
      </w:r>
    </w:p>
    <w:p w:rsidR="007A0DBA" w:rsidRDefault="007A0DBA" w:rsidP="00CA00AF"/>
    <w:p w:rsidR="007A0DBA" w:rsidRPr="009273A1" w:rsidRDefault="007A0DBA" w:rsidP="00CA00AF">
      <w:pPr>
        <w:rPr>
          <w:b/>
        </w:rPr>
      </w:pPr>
    </w:p>
    <w:p w:rsidR="00D7523B" w:rsidRDefault="00C44C6E" w:rsidP="002A62BC">
      <w:pPr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8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2A62BC" w:rsidRPr="00576C24">
        <w:rPr>
          <w:rFonts w:asciiTheme="minorEastAsia" w:eastAsiaTheme="minorEastAsia" w:hAnsiTheme="minorEastAsia"/>
          <w:szCs w:val="21"/>
        </w:rPr>
        <w:t>将长度为</w:t>
      </w:r>
      <w:r w:rsidR="00D7523B" w:rsidRPr="00D7523B">
        <w:rPr>
          <w:rFonts w:asciiTheme="minorEastAsia" w:eastAsiaTheme="minorEastAsia" w:hAnsiTheme="minorEastAsia"/>
          <w:position w:val="-4"/>
          <w:szCs w:val="21"/>
        </w:rPr>
        <w:object w:dxaOrig="380" w:dyaOrig="260">
          <v:shape id="_x0000_i1084" type="#_x0000_t75" style="width:18.8pt;height:13.15pt" o:ole="">
            <v:imagedata r:id="rId126" o:title=""/>
          </v:shape>
          <o:OLEObject Type="Embed" ProgID="Equation.DSMT4" ShapeID="_x0000_i1084" DrawAspect="Content" ObjectID="_1698857512" r:id="rId127"/>
        </w:object>
      </w:r>
      <w:r w:rsidR="002A62BC" w:rsidRPr="00576C24">
        <w:rPr>
          <w:rFonts w:asciiTheme="minorEastAsia" w:eastAsiaTheme="minorEastAsia" w:hAnsiTheme="minorEastAsia"/>
          <w:szCs w:val="21"/>
        </w:rPr>
        <w:t>的木棒随机地截成两段，则两段长度的相关系数为（</w:t>
      </w:r>
      <w:r w:rsidR="00D7523B">
        <w:rPr>
          <w:rFonts w:asciiTheme="minorEastAsia" w:eastAsiaTheme="minorEastAsia" w:hAnsiTheme="minorEastAsia" w:hint="eastAsia"/>
          <w:szCs w:val="21"/>
        </w:rPr>
        <w:t xml:space="preserve">    </w:t>
      </w:r>
      <w:r w:rsidR="002A62BC" w:rsidRPr="00576C24">
        <w:rPr>
          <w:rFonts w:asciiTheme="minorEastAsia" w:eastAsiaTheme="minorEastAsia" w:hAnsiTheme="minorEastAsia"/>
          <w:szCs w:val="21"/>
        </w:rPr>
        <w:t>）</w:t>
      </w:r>
    </w:p>
    <w:p w:rsidR="002A62BC" w:rsidRPr="00576C24" w:rsidRDefault="00D7523B" w:rsidP="00D7523B">
      <w:pPr>
        <w:ind w:firstLineChars="200" w:firstLine="480"/>
        <w:rPr>
          <w:rFonts w:asciiTheme="minorEastAsia" w:eastAsiaTheme="minorEastAsia" w:hAnsiTheme="minorEastAsia"/>
          <w:szCs w:val="21"/>
        </w:rPr>
      </w:pPr>
      <w:r>
        <w:rPr>
          <w:rFonts w:hint="eastAsia"/>
        </w:rPr>
        <w:t xml:space="preserve">(A) </w:t>
      </w:r>
      <w:r w:rsidRPr="00D7523B">
        <w:rPr>
          <w:position w:val="-4"/>
        </w:rPr>
        <w:object w:dxaOrig="180" w:dyaOrig="260">
          <v:shape id="_x0000_i1085" type="#_x0000_t75" style="width:9.4pt;height:13.15pt" o:ole="">
            <v:imagedata r:id="rId128" o:title=""/>
          </v:shape>
          <o:OLEObject Type="Embed" ProgID="Equation.DSMT4" ShapeID="_x0000_i1085" DrawAspect="Content" ObjectID="_1698857513" r:id="rId129"/>
        </w:object>
      </w:r>
      <w:r>
        <w:rPr>
          <w:rFonts w:hint="eastAsia"/>
        </w:rPr>
        <w:t xml:space="preserve">        (B) </w:t>
      </w:r>
      <w:r w:rsidRPr="003C7E48">
        <w:rPr>
          <w:position w:val="-24"/>
        </w:rPr>
        <w:object w:dxaOrig="220" w:dyaOrig="620">
          <v:shape id="_x0000_i1086" type="#_x0000_t75" style="width:10.65pt;height:31.3pt" o:ole="">
            <v:imagedata r:id="rId130" o:title=""/>
          </v:shape>
          <o:OLEObject Type="Embed" ProgID="Equation.DSMT4" ShapeID="_x0000_i1086" DrawAspect="Content" ObjectID="_1698857514" r:id="rId131"/>
        </w:object>
      </w:r>
      <w:r>
        <w:rPr>
          <w:rFonts w:hint="eastAsia"/>
        </w:rPr>
        <w:t xml:space="preserve">        (C) </w:t>
      </w:r>
      <w:r w:rsidRPr="003C7E48">
        <w:rPr>
          <w:position w:val="-24"/>
        </w:rPr>
        <w:object w:dxaOrig="380" w:dyaOrig="620">
          <v:shape id="_x0000_i1087" type="#_x0000_t75" style="width:18.8pt;height:31.3pt" o:ole="">
            <v:imagedata r:id="rId132" o:title=""/>
          </v:shape>
          <o:OLEObject Type="Embed" ProgID="Equation.DSMT4" ShapeID="_x0000_i1087" DrawAspect="Content" ObjectID="_1698857515" r:id="rId133"/>
        </w:object>
      </w:r>
      <w:r>
        <w:rPr>
          <w:rFonts w:hint="eastAsia"/>
        </w:rPr>
        <w:t xml:space="preserve">        (D) </w:t>
      </w:r>
      <w:r w:rsidRPr="00D7523B">
        <w:rPr>
          <w:position w:val="-4"/>
        </w:rPr>
        <w:object w:dxaOrig="340" w:dyaOrig="260">
          <v:shape id="_x0000_i1088" type="#_x0000_t75" style="width:17.55pt;height:13.15pt" o:ole="">
            <v:imagedata r:id="rId134" o:title=""/>
          </v:shape>
          <o:OLEObject Type="Embed" ProgID="Equation.DSMT4" ShapeID="_x0000_i1088" DrawAspect="Content" ObjectID="_1698857516" r:id="rId135"/>
        </w:object>
      </w:r>
    </w:p>
    <w:p w:rsidR="007A0DBA" w:rsidRDefault="007A0DBA" w:rsidP="00CA00AF">
      <w:pPr>
        <w:rPr>
          <w:rStyle w:val="af4"/>
        </w:rPr>
      </w:pPr>
    </w:p>
    <w:p w:rsidR="00E5030E" w:rsidRPr="009273A1" w:rsidRDefault="00E5030E" w:rsidP="00CA00AF">
      <w:pPr>
        <w:rPr>
          <w:b/>
        </w:rPr>
      </w:pPr>
    </w:p>
    <w:p w:rsidR="001D6B82" w:rsidRDefault="003C7E48" w:rsidP="009864C8">
      <w:pPr>
        <w:pStyle w:val="1"/>
      </w:pPr>
      <w:r>
        <w:t>二、填空题</w:t>
      </w:r>
      <w:r>
        <w:rPr>
          <w:rFonts w:hint="eastAsia"/>
        </w:rPr>
        <w:t>（</w:t>
      </w:r>
      <w:r w:rsidR="00CA00AF" w:rsidRPr="003C7E48">
        <w:t>9</w:t>
      </w:r>
      <w:r w:rsidR="008A10CD">
        <w:t>~</w:t>
      </w:r>
      <w:r w:rsidR="00CA00AF" w:rsidRPr="003C7E48">
        <w:t>14小题，每小题4分，共24分</w:t>
      </w:r>
      <w:r>
        <w:rPr>
          <w:rFonts w:hint="eastAsia"/>
        </w:rPr>
        <w:t>）</w:t>
      </w:r>
    </w:p>
    <w:p w:rsidR="0000055C" w:rsidRDefault="0000055C" w:rsidP="0000055C"/>
    <w:p w:rsidR="007A0DBA" w:rsidRPr="0000055C" w:rsidRDefault="007A0DBA" w:rsidP="0000055C"/>
    <w:p w:rsidR="001D6B82" w:rsidRPr="00576C24" w:rsidRDefault="00C44C6E" w:rsidP="00D7523B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9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1D6B82" w:rsidRPr="00576C24">
        <w:rPr>
          <w:rFonts w:asciiTheme="minorEastAsia" w:eastAsiaTheme="minorEastAsia" w:hAnsiTheme="minorEastAsia"/>
          <w:szCs w:val="21"/>
        </w:rPr>
        <w:t>若函数</w:t>
      </w:r>
      <w:r w:rsidR="003C7E48" w:rsidRPr="003C7E48">
        <w:rPr>
          <w:position w:val="-10"/>
        </w:rPr>
        <w:object w:dxaOrig="540" w:dyaOrig="320">
          <v:shape id="_x0000_i1089" type="#_x0000_t75" style="width:26.9pt;height:16.3pt" o:ole="">
            <v:imagedata r:id="rId136" o:title=""/>
          </v:shape>
          <o:OLEObject Type="Embed" ProgID="Equation.DSMT4" ShapeID="_x0000_i1089" DrawAspect="Content" ObjectID="_1698857517" r:id="rId137"/>
        </w:object>
      </w:r>
      <w:r w:rsidR="001D6B82" w:rsidRPr="00576C24">
        <w:rPr>
          <w:rFonts w:asciiTheme="minorEastAsia" w:eastAsiaTheme="minorEastAsia" w:hAnsiTheme="minorEastAsia"/>
          <w:szCs w:val="21"/>
        </w:rPr>
        <w:t>满足方程</w:t>
      </w:r>
      <w:r w:rsidR="00D7523B" w:rsidRPr="003C7E48">
        <w:rPr>
          <w:position w:val="-10"/>
        </w:rPr>
        <w:object w:dxaOrig="2439" w:dyaOrig="320">
          <v:shape id="_x0000_i1090" type="#_x0000_t75" style="width:122.1pt;height:16.3pt" o:ole="">
            <v:imagedata r:id="rId138" o:title=""/>
          </v:shape>
          <o:OLEObject Type="Embed" ProgID="Equation.DSMT4" ShapeID="_x0000_i1090" DrawAspect="Content" ObjectID="_1698857518" r:id="rId139"/>
        </w:object>
      </w:r>
      <w:r w:rsidR="001D6B82" w:rsidRPr="00576C24">
        <w:rPr>
          <w:rFonts w:asciiTheme="minorEastAsia" w:eastAsiaTheme="minorEastAsia" w:hAnsiTheme="minorEastAsia"/>
          <w:szCs w:val="21"/>
        </w:rPr>
        <w:t>及</w:t>
      </w:r>
      <w:r w:rsidR="00D7523B" w:rsidRPr="003C7E48">
        <w:rPr>
          <w:position w:val="-10"/>
        </w:rPr>
        <w:object w:dxaOrig="1780" w:dyaOrig="360">
          <v:shape id="_x0000_i1091" type="#_x0000_t75" style="width:89.55pt;height:18.15pt" o:ole="">
            <v:imagedata r:id="rId140" o:title=""/>
          </v:shape>
          <o:OLEObject Type="Embed" ProgID="Equation.DSMT4" ShapeID="_x0000_i1091" DrawAspect="Content" ObjectID="_1698857519" r:id="rId141"/>
        </w:object>
      </w:r>
      <w:r w:rsidR="001D6B82" w:rsidRPr="00576C24">
        <w:rPr>
          <w:rFonts w:asciiTheme="minorEastAsia" w:eastAsiaTheme="minorEastAsia" w:hAnsiTheme="minorEastAsia"/>
          <w:szCs w:val="21"/>
        </w:rPr>
        <w:t>，则</w:t>
      </w:r>
      <w:r w:rsidR="00D7523B" w:rsidRPr="003C7E48">
        <w:rPr>
          <w:position w:val="-10"/>
        </w:rPr>
        <w:object w:dxaOrig="700" w:dyaOrig="320">
          <v:shape id="_x0000_i1092" type="#_x0000_t75" style="width:35.05pt;height:16.3pt" o:ole="">
            <v:imagedata r:id="rId142" o:title=""/>
          </v:shape>
          <o:OLEObject Type="Embed" ProgID="Equation.DSMT4" ShapeID="_x0000_i1092" DrawAspect="Content" ObjectID="_1698857520" r:id="rId143"/>
        </w:object>
      </w:r>
      <w:r w:rsidR="001D6B82" w:rsidRPr="00576C24">
        <w:rPr>
          <w:rFonts w:asciiTheme="minorEastAsia" w:eastAsiaTheme="minorEastAsia" w:hAnsiTheme="minorEastAsia"/>
          <w:szCs w:val="21"/>
        </w:rPr>
        <w:t>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1D6B82" w:rsidRPr="00E5030E" w:rsidRDefault="001D6B82" w:rsidP="00CA00AF"/>
    <w:p w:rsidR="00E5030E" w:rsidRPr="00E5030E" w:rsidRDefault="00E5030E" w:rsidP="00CA00AF"/>
    <w:p w:rsidR="001D6B82" w:rsidRPr="00576C24" w:rsidRDefault="00C44C6E" w:rsidP="001D6B82">
      <w:pPr>
        <w:jc w:val="left"/>
        <w:rPr>
          <w:rFonts w:asciiTheme="minorEastAsia" w:eastAsiaTheme="minorEastAsia" w:hAnsiTheme="minorEastAsia"/>
          <w:szCs w:val="21"/>
          <w:u w:val="single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10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E81E96" w:rsidRPr="003C7E48">
        <w:rPr>
          <w:position w:val="-18"/>
        </w:rPr>
        <w:object w:dxaOrig="1680" w:dyaOrig="520">
          <v:shape id="_x0000_i1093" type="#_x0000_t75" style="width:83.9pt;height:25.65pt" o:ole="">
            <v:imagedata r:id="rId144" o:title=""/>
          </v:shape>
          <o:OLEObject Type="Embed" ProgID="Equation.DSMT4" ShapeID="_x0000_i1093" DrawAspect="Content" ObjectID="_1698857521" r:id="rId145"/>
        </w:object>
      </w:r>
      <w:r w:rsidR="001D6B82" w:rsidRPr="00576C24">
        <w:rPr>
          <w:rFonts w:asciiTheme="minorEastAsia" w:eastAsiaTheme="minorEastAsia" w:hAnsiTheme="minorEastAsia"/>
          <w:szCs w:val="21"/>
        </w:rPr>
        <w:t xml:space="preserve"> 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1D6B82" w:rsidRDefault="001D6B82" w:rsidP="00CA00AF">
      <w:pPr>
        <w:rPr>
          <w:b/>
        </w:rPr>
      </w:pPr>
    </w:p>
    <w:p w:rsidR="00E81E96" w:rsidRPr="009273A1" w:rsidRDefault="00E81E96" w:rsidP="00CA00AF">
      <w:pPr>
        <w:rPr>
          <w:b/>
        </w:rPr>
      </w:pPr>
    </w:p>
    <w:p w:rsidR="001D6B82" w:rsidRPr="00576C24" w:rsidRDefault="00C44C6E" w:rsidP="001D6B82">
      <w:pPr>
        <w:rPr>
          <w:rFonts w:asciiTheme="minorEastAsia" w:eastAsiaTheme="minorEastAsia" w:hAnsiTheme="minorEastAsia"/>
          <w:szCs w:val="21"/>
          <w:u w:val="single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11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E81E96" w:rsidRPr="003C7E48">
        <w:rPr>
          <w:position w:val="-36"/>
        </w:rPr>
        <w:object w:dxaOrig="2060" w:dyaOrig="800">
          <v:shape id="_x0000_i1094" type="#_x0000_t75" style="width:103.3pt;height:40.05pt" o:ole="">
            <v:imagedata r:id="rId146" o:title=""/>
          </v:shape>
          <o:OLEObject Type="Embed" ProgID="Equation.DSMT4" ShapeID="_x0000_i1094" DrawAspect="Content" ObjectID="_1698857522" r:id="rId147"/>
        </w:object>
      </w:r>
      <w:r w:rsidR="001D6B82" w:rsidRPr="00576C24">
        <w:rPr>
          <w:rFonts w:asciiTheme="minorEastAsia" w:eastAsiaTheme="minorEastAsia" w:hAnsiTheme="minorEastAsia"/>
          <w:szCs w:val="21"/>
        </w:rPr>
        <w:t xml:space="preserve"> 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1D6B82" w:rsidRDefault="001D6B82" w:rsidP="00CA00AF">
      <w:pPr>
        <w:rPr>
          <w:b/>
        </w:rPr>
      </w:pPr>
    </w:p>
    <w:p w:rsidR="00E81E96" w:rsidRPr="009273A1" w:rsidRDefault="00E81E96" w:rsidP="00CA00AF">
      <w:pPr>
        <w:rPr>
          <w:b/>
        </w:rPr>
      </w:pPr>
    </w:p>
    <w:p w:rsidR="001D6B82" w:rsidRPr="00576C24" w:rsidRDefault="00C44C6E" w:rsidP="001D6B82">
      <w:pPr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12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1D6B82" w:rsidRPr="00576C24">
        <w:rPr>
          <w:rFonts w:asciiTheme="minorEastAsia" w:eastAsiaTheme="minorEastAsia" w:hAnsiTheme="minorEastAsia"/>
          <w:szCs w:val="21"/>
        </w:rPr>
        <w:t>设</w:t>
      </w:r>
      <w:r w:rsidR="00586424" w:rsidRPr="003C7E48">
        <w:rPr>
          <w:position w:val="-16"/>
        </w:rPr>
        <w:object w:dxaOrig="4280" w:dyaOrig="440">
          <v:shape id="_x0000_i1095" type="#_x0000_t75" style="width:214.1pt;height:21.9pt" o:ole="">
            <v:imagedata r:id="rId148" o:title=""/>
          </v:shape>
          <o:OLEObject Type="Embed" ProgID="Equation.DSMT4" ShapeID="_x0000_i1095" DrawAspect="Content" ObjectID="_1698857523" r:id="rId149"/>
        </w:object>
      </w:r>
      <w:r w:rsidR="00E81E96">
        <w:rPr>
          <w:rFonts w:hint="eastAsia"/>
        </w:rPr>
        <w:t>，</w:t>
      </w:r>
      <w:r w:rsidR="001D6B82" w:rsidRPr="00576C24">
        <w:rPr>
          <w:rFonts w:asciiTheme="minorEastAsia" w:eastAsiaTheme="minorEastAsia" w:hAnsiTheme="minorEastAsia"/>
          <w:szCs w:val="21"/>
        </w:rPr>
        <w:t>则</w:t>
      </w:r>
      <w:r w:rsidR="00E81E96" w:rsidRPr="00E81E96">
        <w:rPr>
          <w:position w:val="-18"/>
        </w:rPr>
        <w:object w:dxaOrig="1040" w:dyaOrig="460">
          <v:shape id="_x0000_i1096" type="#_x0000_t75" style="width:52.6pt;height:23.15pt" o:ole="">
            <v:imagedata r:id="rId150" o:title=""/>
          </v:shape>
          <o:OLEObject Type="Embed" ProgID="Equation.DSMT4" ShapeID="_x0000_i1096" DrawAspect="Content" ObjectID="_1698857524" r:id="rId151"/>
        </w:object>
      </w:r>
      <w:r w:rsidR="001D6B82" w:rsidRPr="00576C24">
        <w:rPr>
          <w:rFonts w:asciiTheme="minorEastAsia" w:eastAsiaTheme="minorEastAsia" w:hAnsiTheme="minorEastAsia"/>
          <w:szCs w:val="21"/>
        </w:rPr>
        <w:t>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1D6B82" w:rsidRDefault="001D6B82" w:rsidP="00CA00AF"/>
    <w:p w:rsidR="0053617D" w:rsidRPr="001D6B82" w:rsidRDefault="0053617D" w:rsidP="00CA00AF"/>
    <w:p w:rsidR="0053617D" w:rsidRPr="00576C24" w:rsidRDefault="00C44C6E" w:rsidP="001D6B82">
      <w:pPr>
        <w:jc w:val="left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13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1D6B82" w:rsidRPr="001D6B82">
        <w:rPr>
          <w:rFonts w:asciiTheme="minorEastAsia" w:eastAsiaTheme="minorEastAsia" w:hAnsiTheme="minorEastAsia" w:hint="eastAsia"/>
          <w:szCs w:val="21"/>
        </w:rPr>
        <w:t>设</w:t>
      </w:r>
      <w:r w:rsidR="0053617D" w:rsidRPr="003C7E48">
        <w:rPr>
          <w:position w:val="-6"/>
        </w:rPr>
        <w:object w:dxaOrig="240" w:dyaOrig="220">
          <v:shape id="_x0000_i1097" type="#_x0000_t75" style="width:11.9pt;height:10.65pt" o:ole="">
            <v:imagedata r:id="rId152" o:title=""/>
          </v:shape>
          <o:OLEObject Type="Embed" ProgID="Equation.DSMT4" ShapeID="_x0000_i1097" DrawAspect="Content" ObjectID="_1698857525" r:id="rId153"/>
        </w:object>
      </w:r>
      <w:r w:rsidR="001D6B82" w:rsidRPr="001D6B82">
        <w:rPr>
          <w:rFonts w:asciiTheme="minorEastAsia" w:eastAsiaTheme="minorEastAsia" w:hAnsiTheme="minorEastAsia" w:hint="eastAsia"/>
          <w:szCs w:val="21"/>
        </w:rPr>
        <w:t>为</w:t>
      </w:r>
      <w:r w:rsidR="0053617D" w:rsidRPr="0053617D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98" type="#_x0000_t75" style="width:9.4pt;height:13.75pt" o:ole="">
            <v:imagedata r:id="rId154" o:title=""/>
          </v:shape>
          <o:OLEObject Type="Embed" ProgID="Equation.DSMT4" ShapeID="_x0000_i1098" DrawAspect="Content" ObjectID="_1698857526" r:id="rId155"/>
        </w:object>
      </w:r>
      <w:r w:rsidR="001D6B82" w:rsidRPr="001D6B82">
        <w:rPr>
          <w:rFonts w:asciiTheme="minorEastAsia" w:eastAsiaTheme="minorEastAsia" w:hAnsiTheme="minorEastAsia" w:hint="eastAsia"/>
          <w:szCs w:val="21"/>
        </w:rPr>
        <w:t>维单位列向量，</w:t>
      </w:r>
      <w:r w:rsidR="0053617D" w:rsidRPr="0053617D">
        <w:rPr>
          <w:rFonts w:asciiTheme="minorEastAsia" w:eastAsiaTheme="minorEastAsia" w:hAnsiTheme="minorEastAsia"/>
          <w:position w:val="-4"/>
          <w:szCs w:val="21"/>
        </w:rPr>
        <w:object w:dxaOrig="220" w:dyaOrig="260">
          <v:shape id="_x0000_i1099" type="#_x0000_t75" style="width:10.65pt;height:13.15pt" o:ole="">
            <v:imagedata r:id="rId156" o:title=""/>
          </v:shape>
          <o:OLEObject Type="Embed" ProgID="Equation.DSMT4" ShapeID="_x0000_i1099" DrawAspect="Content" ObjectID="_1698857527" r:id="rId157"/>
        </w:object>
      </w:r>
      <w:r w:rsidR="001D6B82" w:rsidRPr="001D6B82">
        <w:rPr>
          <w:rFonts w:asciiTheme="minorEastAsia" w:eastAsiaTheme="minorEastAsia" w:hAnsiTheme="minorEastAsia" w:hint="eastAsia"/>
          <w:szCs w:val="21"/>
        </w:rPr>
        <w:t>为</w:t>
      </w:r>
      <w:r w:rsidR="0053617D" w:rsidRPr="0053617D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100" type="#_x0000_t75" style="width:9.4pt;height:13.75pt" o:ole="">
            <v:imagedata r:id="rId158" o:title=""/>
          </v:shape>
          <o:OLEObject Type="Embed" ProgID="Equation.DSMT4" ShapeID="_x0000_i1100" DrawAspect="Content" ObjectID="_1698857528" r:id="rId159"/>
        </w:object>
      </w:r>
      <w:r w:rsidR="001D6B82" w:rsidRPr="001D6B82">
        <w:rPr>
          <w:rFonts w:asciiTheme="minorEastAsia" w:eastAsiaTheme="minorEastAsia" w:hAnsiTheme="minorEastAsia" w:hint="eastAsia"/>
          <w:szCs w:val="21"/>
        </w:rPr>
        <w:t>阶单位矩阵，则矩阵</w:t>
      </w:r>
      <w:r w:rsidR="0053617D" w:rsidRPr="003C7E48">
        <w:rPr>
          <w:position w:val="-6"/>
        </w:rPr>
        <w:object w:dxaOrig="840" w:dyaOrig="320">
          <v:shape id="_x0000_i1101" type="#_x0000_t75" style="width:41.95pt;height:16.3pt" o:ole="">
            <v:imagedata r:id="rId160" o:title=""/>
          </v:shape>
          <o:OLEObject Type="Embed" ProgID="Equation.DSMT4" ShapeID="_x0000_i1101" DrawAspect="Content" ObjectID="_1698857529" r:id="rId161"/>
        </w:object>
      </w:r>
      <w:r w:rsidR="001D6B82" w:rsidRPr="001D6B82">
        <w:rPr>
          <w:rFonts w:asciiTheme="minorEastAsia" w:eastAsiaTheme="minorEastAsia" w:hAnsiTheme="minorEastAsia" w:hint="eastAsia"/>
          <w:szCs w:val="21"/>
        </w:rPr>
        <w:t>的秩为</w:t>
      </w:r>
      <w:r w:rsidR="001D6B82" w:rsidRPr="00576C24">
        <w:rPr>
          <w:rFonts w:asciiTheme="minorEastAsia" w:eastAsiaTheme="minorEastAsia" w:hAnsiTheme="minorEastAsia"/>
          <w:szCs w:val="21"/>
        </w:rPr>
        <w:t>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1D6B82" w:rsidRDefault="001D6B82" w:rsidP="00CA00AF">
      <w:pPr>
        <w:rPr>
          <w:b/>
        </w:rPr>
      </w:pPr>
    </w:p>
    <w:p w:rsidR="0053617D" w:rsidRPr="009273A1" w:rsidRDefault="0053617D" w:rsidP="00CA00AF">
      <w:pPr>
        <w:rPr>
          <w:b/>
        </w:rPr>
      </w:pPr>
    </w:p>
    <w:p w:rsidR="00CA00AF" w:rsidRDefault="00C44C6E" w:rsidP="002A5B23">
      <w:pPr>
        <w:ind w:left="480" w:hangingChars="200" w:hanging="480"/>
        <w:jc w:val="left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14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1D6B82" w:rsidRPr="00576C24">
        <w:rPr>
          <w:rFonts w:asciiTheme="minorEastAsia" w:eastAsiaTheme="minorEastAsia" w:hAnsiTheme="minorEastAsia"/>
          <w:szCs w:val="21"/>
        </w:rPr>
        <w:t>设</w:t>
      </w:r>
      <w:r w:rsidR="003C7E48" w:rsidRPr="003C7E48">
        <w:rPr>
          <w:position w:val="-8"/>
        </w:rPr>
        <w:object w:dxaOrig="680" w:dyaOrig="300">
          <v:shape id="_x0000_i1102" type="#_x0000_t75" style="width:33.8pt;height:15.05pt" o:ole="">
            <v:imagedata r:id="rId162" o:title=""/>
          </v:shape>
          <o:OLEObject Type="Embed" ProgID="Equation.DSMT4" ShapeID="_x0000_i1102" DrawAspect="Content" ObjectID="_1698857530" r:id="rId163"/>
        </w:object>
      </w:r>
      <w:r w:rsidR="001D6B82" w:rsidRPr="00576C24">
        <w:rPr>
          <w:rFonts w:asciiTheme="minorEastAsia" w:eastAsiaTheme="minorEastAsia" w:hAnsiTheme="minorEastAsia"/>
          <w:szCs w:val="21"/>
        </w:rPr>
        <w:t>是随机事件，</w:t>
      </w:r>
      <w:r w:rsidR="002A5B23" w:rsidRPr="002A5B23">
        <w:rPr>
          <w:position w:val="-4"/>
        </w:rPr>
        <w:object w:dxaOrig="220" w:dyaOrig="260">
          <v:shape id="_x0000_i1103" type="#_x0000_t75" style="width:10.65pt;height:13.15pt" o:ole="">
            <v:imagedata r:id="rId164" o:title=""/>
          </v:shape>
          <o:OLEObject Type="Embed" ProgID="Equation.DSMT4" ShapeID="_x0000_i1103" DrawAspect="Content" ObjectID="_1698857531" r:id="rId165"/>
        </w:object>
      </w:r>
      <w:r w:rsidR="002A5B23">
        <w:rPr>
          <w:rFonts w:hint="eastAsia"/>
        </w:rPr>
        <w:t>与</w:t>
      </w:r>
      <w:r w:rsidR="002A5B23" w:rsidRPr="002A5B23">
        <w:rPr>
          <w:position w:val="-6"/>
        </w:rPr>
        <w:object w:dxaOrig="220" w:dyaOrig="279">
          <v:shape id="_x0000_i1104" type="#_x0000_t75" style="width:10.65pt;height:13.75pt" o:ole="">
            <v:imagedata r:id="rId166" o:title=""/>
          </v:shape>
          <o:OLEObject Type="Embed" ProgID="Equation.DSMT4" ShapeID="_x0000_i1104" DrawAspect="Content" ObjectID="_1698857532" r:id="rId167"/>
        </w:object>
      </w:r>
      <w:r w:rsidR="001D6B82" w:rsidRPr="00576C24">
        <w:rPr>
          <w:rFonts w:asciiTheme="minorEastAsia" w:eastAsiaTheme="minorEastAsia" w:hAnsiTheme="minorEastAsia"/>
          <w:szCs w:val="21"/>
        </w:rPr>
        <w:t>互不相容，</w:t>
      </w:r>
      <w:r w:rsidR="003C7E48" w:rsidRPr="003C7E48">
        <w:rPr>
          <w:position w:val="-24"/>
        </w:rPr>
        <w:object w:dxaOrig="1080" w:dyaOrig="620">
          <v:shape id="_x0000_i1105" type="#_x0000_t75" style="width:54.45pt;height:31.3pt" o:ole="">
            <v:imagedata r:id="rId168" o:title=""/>
          </v:shape>
          <o:OLEObject Type="Embed" ProgID="Equation.DSMT4" ShapeID="_x0000_i1105" DrawAspect="Content" ObjectID="_1698857533" r:id="rId169"/>
        </w:object>
      </w:r>
      <w:r w:rsidR="001D6B82" w:rsidRPr="00576C24">
        <w:rPr>
          <w:rFonts w:asciiTheme="minorEastAsia" w:eastAsiaTheme="minorEastAsia" w:hAnsiTheme="minorEastAsia"/>
          <w:szCs w:val="21"/>
        </w:rPr>
        <w:t>,</w:t>
      </w:r>
      <w:r w:rsidR="003C7E48" w:rsidRPr="003C7E48">
        <w:rPr>
          <w:position w:val="-24"/>
        </w:rPr>
        <w:object w:dxaOrig="900" w:dyaOrig="620">
          <v:shape id="_x0000_i1106" type="#_x0000_t75" style="width:45.1pt;height:31.3pt" o:ole="">
            <v:imagedata r:id="rId170" o:title=""/>
          </v:shape>
          <o:OLEObject Type="Embed" ProgID="Equation.DSMT4" ShapeID="_x0000_i1106" DrawAspect="Content" ObjectID="_1698857534" r:id="rId171"/>
        </w:object>
      </w:r>
      <w:r w:rsidR="001D6B82" w:rsidRPr="00576C24">
        <w:rPr>
          <w:rFonts w:asciiTheme="minorEastAsia" w:eastAsiaTheme="minorEastAsia" w:hAnsiTheme="minorEastAsia"/>
          <w:szCs w:val="21"/>
        </w:rPr>
        <w:t>,则</w:t>
      </w:r>
      <w:r w:rsidR="003C7E48" w:rsidRPr="003C7E48">
        <w:rPr>
          <w:position w:val="-10"/>
        </w:rPr>
        <w:object w:dxaOrig="1140" w:dyaOrig="380">
          <v:shape id="_x0000_i1107" type="#_x0000_t75" style="width:56.95pt;height:18.8pt" o:ole="">
            <v:imagedata r:id="rId172" o:title=""/>
          </v:shape>
          <o:OLEObject Type="Embed" ProgID="Equation.DSMT4" ShapeID="_x0000_i1107" DrawAspect="Content" ObjectID="_1698857535" r:id="rId173"/>
        </w:object>
      </w:r>
      <w:r w:rsidR="001D6B82" w:rsidRPr="00576C24">
        <w:rPr>
          <w:rFonts w:asciiTheme="minorEastAsia" w:eastAsiaTheme="minorEastAsia" w:hAnsiTheme="minorEastAsia"/>
          <w:szCs w:val="21"/>
        </w:rPr>
        <w:t>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1D6B82" w:rsidRDefault="001D6B82" w:rsidP="00CA00AF"/>
    <w:p w:rsidR="002A5B23" w:rsidRPr="000022EA" w:rsidRDefault="002A5B23" w:rsidP="00CA00AF"/>
    <w:p w:rsidR="002E369F" w:rsidRPr="003C7E48" w:rsidRDefault="00CA00AF" w:rsidP="009864C8">
      <w:pPr>
        <w:pStyle w:val="1"/>
      </w:pPr>
      <w:r w:rsidRPr="003C7E48">
        <w:t>三、解答题</w:t>
      </w:r>
      <w:r w:rsidR="003C7E48" w:rsidRPr="003C7E48">
        <w:rPr>
          <w:rFonts w:hint="eastAsia"/>
        </w:rPr>
        <w:t>（</w:t>
      </w:r>
      <w:r w:rsidRPr="003C7E48">
        <w:t>15</w:t>
      </w:r>
      <w:r w:rsidR="008A10CD">
        <w:t>~</w:t>
      </w:r>
      <w:r w:rsidRPr="003C7E48">
        <w:t>23小题，共94分</w:t>
      </w:r>
      <w:r w:rsidR="003C7E48" w:rsidRPr="003C7E48">
        <w:rPr>
          <w:rFonts w:hint="eastAsia"/>
        </w:rPr>
        <w:t>）</w:t>
      </w:r>
    </w:p>
    <w:p w:rsidR="003C7E48" w:rsidRDefault="003C7E48" w:rsidP="00CA00AF">
      <w:pPr>
        <w:rPr>
          <w:b/>
          <w:szCs w:val="21"/>
        </w:rPr>
      </w:pPr>
    </w:p>
    <w:p w:rsidR="00A11A7C" w:rsidRPr="0092062D" w:rsidRDefault="00A11A7C" w:rsidP="00CA00AF">
      <w:pPr>
        <w:rPr>
          <w:b/>
          <w:szCs w:val="21"/>
        </w:rPr>
      </w:pPr>
    </w:p>
    <w:p w:rsidR="002372EF" w:rsidRDefault="00C44C6E" w:rsidP="002E369F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2E369F" w:rsidRPr="0000055C">
        <w:t>15</w:t>
      </w:r>
      <w:r w:rsidRPr="0000055C">
        <w:rPr>
          <w:rFonts w:hint="eastAsia"/>
        </w:rPr>
        <w:t>)</w:t>
      </w:r>
      <w:r w:rsidR="002E369F" w:rsidRPr="00E45FD6">
        <w:rPr>
          <w:rFonts w:ascii="黑体" w:eastAsia="黑体" w:hAnsi="黑体"/>
          <w:szCs w:val="21"/>
        </w:rPr>
        <w:t>（</w:t>
      </w:r>
      <w:r w:rsidR="002E369F" w:rsidRPr="00E45FD6">
        <w:rPr>
          <w:rFonts w:ascii="黑体" w:eastAsia="黑体" w:hAnsi="黑体"/>
          <w:bCs/>
          <w:szCs w:val="21"/>
        </w:rPr>
        <w:t>本题满分10分）</w:t>
      </w:r>
    </w:p>
    <w:p w:rsidR="002E369F" w:rsidRDefault="002E369F" w:rsidP="002372EF">
      <w:pPr>
        <w:ind w:leftChars="200" w:left="480"/>
      </w:pPr>
      <w:r w:rsidRPr="00576C24">
        <w:rPr>
          <w:rFonts w:asciiTheme="minorEastAsia" w:eastAsiaTheme="minorEastAsia" w:hAnsiTheme="minorEastAsia"/>
          <w:szCs w:val="21"/>
        </w:rPr>
        <w:t>证明：</w:t>
      </w:r>
      <w:r w:rsidR="003C7E48" w:rsidRPr="003C7E48">
        <w:rPr>
          <w:position w:val="-24"/>
        </w:rPr>
        <w:object w:dxaOrig="3460" w:dyaOrig="660">
          <v:shape id="_x0000_i1108" type="#_x0000_t75" style="width:172.8pt;height:32.55pt" o:ole="">
            <v:imagedata r:id="rId174" o:title=""/>
          </v:shape>
          <o:OLEObject Type="Embed" ProgID="Equation.DSMT4" ShapeID="_x0000_i1108" DrawAspect="Content" ObjectID="_1698857536" r:id="rId175"/>
        </w:object>
      </w:r>
      <w:r w:rsidR="00A11A7C">
        <w:rPr>
          <w:rFonts w:hint="eastAsia"/>
        </w:rPr>
        <w:t>．</w:t>
      </w:r>
    </w:p>
    <w:p w:rsidR="004A759A" w:rsidRPr="004A759A" w:rsidRDefault="004A759A" w:rsidP="004A759A"/>
    <w:p w:rsidR="002E369F" w:rsidRDefault="002E369F" w:rsidP="00CA00AF"/>
    <w:p w:rsidR="002372EF" w:rsidRDefault="00C44C6E" w:rsidP="002E369F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2E369F" w:rsidRPr="0000055C">
        <w:t>16</w:t>
      </w:r>
      <w:r w:rsidRPr="0000055C">
        <w:rPr>
          <w:rFonts w:hint="eastAsia"/>
        </w:rPr>
        <w:t>)</w:t>
      </w:r>
      <w:r w:rsidR="002E369F" w:rsidRPr="00E45FD6">
        <w:rPr>
          <w:rFonts w:ascii="黑体" w:eastAsia="黑体" w:hAnsi="黑体"/>
          <w:szCs w:val="21"/>
        </w:rPr>
        <w:t>（</w:t>
      </w:r>
      <w:r w:rsidR="002E369F" w:rsidRPr="00E45FD6">
        <w:rPr>
          <w:rFonts w:ascii="黑体" w:eastAsia="黑体" w:hAnsi="黑体"/>
          <w:bCs/>
          <w:szCs w:val="21"/>
        </w:rPr>
        <w:t>本题满分10分）</w:t>
      </w:r>
    </w:p>
    <w:p w:rsidR="002E369F" w:rsidRDefault="002E369F" w:rsidP="002372EF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求</w:t>
      </w:r>
      <w:r w:rsidR="003C7E48" w:rsidRPr="003C7E48">
        <w:rPr>
          <w:position w:val="-14"/>
        </w:rPr>
        <w:object w:dxaOrig="1740" w:dyaOrig="600">
          <v:shape id="_x0000_i1109" type="#_x0000_t75" style="width:87.05pt;height:30.05pt" o:ole="">
            <v:imagedata r:id="rId176" o:title=""/>
          </v:shape>
          <o:OLEObject Type="Embed" ProgID="Equation.DSMT4" ShapeID="_x0000_i1109" DrawAspect="Content" ObjectID="_1698857537" r:id="rId177"/>
        </w:object>
      </w:r>
      <w:r w:rsidRPr="00576C24">
        <w:rPr>
          <w:rFonts w:asciiTheme="minorEastAsia" w:eastAsiaTheme="minorEastAsia" w:hAnsiTheme="minorEastAsia"/>
          <w:szCs w:val="21"/>
        </w:rPr>
        <w:t>的极值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1A240E" w:rsidRPr="001A240E" w:rsidRDefault="001A240E" w:rsidP="00CA00AF"/>
    <w:p w:rsidR="002E369F" w:rsidRPr="00051BE5" w:rsidRDefault="002E369F" w:rsidP="00CA00AF"/>
    <w:p w:rsidR="002372EF" w:rsidRDefault="00C44C6E" w:rsidP="002E369F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2E369F" w:rsidRPr="0000055C">
        <w:t>17</w:t>
      </w:r>
      <w:r w:rsidRPr="0000055C">
        <w:rPr>
          <w:rFonts w:hint="eastAsia"/>
        </w:rPr>
        <w:t>)</w:t>
      </w:r>
      <w:r w:rsidR="00547391" w:rsidRPr="00E45FD6">
        <w:rPr>
          <w:rFonts w:ascii="黑体" w:eastAsia="黑体" w:hAnsi="黑体"/>
          <w:szCs w:val="21"/>
        </w:rPr>
        <w:t>（</w:t>
      </w:r>
      <w:r w:rsidR="00547391" w:rsidRPr="00E45FD6">
        <w:rPr>
          <w:rFonts w:ascii="黑体" w:eastAsia="黑体" w:hAnsi="黑体"/>
          <w:bCs/>
          <w:szCs w:val="21"/>
        </w:rPr>
        <w:t>本题满分10分）</w:t>
      </w:r>
    </w:p>
    <w:p w:rsidR="002E369F" w:rsidRPr="00576C24" w:rsidRDefault="00547391" w:rsidP="002372EF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求幂级数</w:t>
      </w:r>
      <w:r w:rsidR="003C7E48" w:rsidRPr="003C7E48">
        <w:rPr>
          <w:position w:val="-28"/>
        </w:rPr>
        <w:object w:dxaOrig="1820" w:dyaOrig="700">
          <v:shape id="_x0000_i1110" type="#_x0000_t75" style="width:90.8pt;height:35.05pt" o:ole="">
            <v:imagedata r:id="rId178" o:title=""/>
          </v:shape>
          <o:OLEObject Type="Embed" ProgID="Equation.DSMT4" ShapeID="_x0000_i1110" DrawAspect="Content" ObjectID="_1698857538" r:id="rId179"/>
        </w:object>
      </w:r>
      <w:r w:rsidRPr="00576C24">
        <w:rPr>
          <w:rFonts w:asciiTheme="minorEastAsia" w:eastAsiaTheme="minorEastAsia" w:hAnsiTheme="minorEastAsia"/>
          <w:szCs w:val="21"/>
        </w:rPr>
        <w:t>的收敛域及和函数</w:t>
      </w:r>
      <w:r w:rsidR="0055345C">
        <w:rPr>
          <w:rFonts w:asciiTheme="minorEastAsia" w:eastAsiaTheme="minorEastAsia" w:hAnsiTheme="minorEastAsia" w:hint="eastAsia"/>
          <w:szCs w:val="21"/>
        </w:rPr>
        <w:t>．</w:t>
      </w:r>
    </w:p>
    <w:p w:rsidR="00EE066C" w:rsidRDefault="00EE066C" w:rsidP="00CA00AF"/>
    <w:p w:rsidR="00701007" w:rsidRDefault="00701007" w:rsidP="00CA00AF"/>
    <w:p w:rsidR="002372EF" w:rsidRDefault="00C44C6E" w:rsidP="00512891">
      <w:pPr>
        <w:ind w:left="480" w:hangingChars="200" w:hanging="480"/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18</w:t>
      </w:r>
      <w:r w:rsidRPr="0000055C">
        <w:rPr>
          <w:rFonts w:hint="eastAsia"/>
        </w:rPr>
        <w:t>)</w:t>
      </w:r>
      <w:r w:rsidR="005977EA" w:rsidRPr="00E45FD6">
        <w:rPr>
          <w:rFonts w:ascii="黑体" w:eastAsia="黑体" w:hAnsi="黑体"/>
          <w:szCs w:val="21"/>
        </w:rPr>
        <w:t>（</w:t>
      </w:r>
      <w:r w:rsidR="005977EA" w:rsidRPr="00E45FD6">
        <w:rPr>
          <w:rFonts w:ascii="黑体" w:eastAsia="黑体" w:hAnsi="黑体"/>
          <w:bCs/>
          <w:szCs w:val="21"/>
        </w:rPr>
        <w:t>本题满分10分）</w:t>
      </w:r>
    </w:p>
    <w:p w:rsidR="00CA00AF" w:rsidRDefault="005977EA" w:rsidP="002372EF">
      <w:pPr>
        <w:ind w:leftChars="200" w:left="480"/>
        <w:rPr>
          <w:rFonts w:asciiTheme="minorEastAsia" w:eastAsiaTheme="minorEastAsia" w:hAnsiTheme="minorEastAsia"/>
          <w:bCs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已知曲线</w:t>
      </w:r>
      <w:r w:rsidR="003C7E48" w:rsidRPr="003C7E48">
        <w:rPr>
          <w:position w:val="-30"/>
        </w:rPr>
        <w:object w:dxaOrig="1260" w:dyaOrig="720">
          <v:shape id="_x0000_i1111" type="#_x0000_t75" style="width:62.6pt;height:36.3pt" o:ole="">
            <v:imagedata r:id="rId180" o:title=""/>
          </v:shape>
          <o:OLEObject Type="Embed" ProgID="Equation.DSMT4" ShapeID="_x0000_i1111" DrawAspect="Content" ObjectID="_1698857539" r:id="rId181"/>
        </w:object>
      </w:r>
      <w:r>
        <w:rPr>
          <w:rFonts w:asciiTheme="minorEastAsia" w:eastAsiaTheme="minorEastAsia" w:hAnsiTheme="minorEastAsia"/>
          <w:szCs w:val="21"/>
        </w:rPr>
        <w:t>(</w:t>
      </w:r>
      <w:r w:rsidR="003C7E48" w:rsidRPr="003C7E48">
        <w:rPr>
          <w:position w:val="-24"/>
        </w:rPr>
        <w:object w:dxaOrig="900" w:dyaOrig="620">
          <v:shape id="_x0000_i1112" type="#_x0000_t75" style="width:45.1pt;height:31.3pt" o:ole="">
            <v:imagedata r:id="rId182" o:title=""/>
          </v:shape>
          <o:OLEObject Type="Embed" ProgID="Equation.DSMT4" ShapeID="_x0000_i1112" DrawAspect="Content" ObjectID="_1698857540" r:id="rId183"/>
        </w:object>
      </w:r>
      <w:r>
        <w:rPr>
          <w:rFonts w:asciiTheme="minorEastAsia" w:eastAsiaTheme="minorEastAsia" w:hAnsiTheme="minorEastAsia"/>
          <w:szCs w:val="21"/>
        </w:rPr>
        <w:t>)</w:t>
      </w:r>
      <w:r w:rsidRPr="00576C24">
        <w:rPr>
          <w:rFonts w:asciiTheme="minorEastAsia" w:eastAsiaTheme="minorEastAsia" w:hAnsiTheme="minorEastAsia"/>
          <w:szCs w:val="21"/>
        </w:rPr>
        <w:t>，其中函数</w:t>
      </w:r>
      <w:r w:rsidR="003C7E48" w:rsidRPr="003C7E48">
        <w:rPr>
          <w:position w:val="-10"/>
        </w:rPr>
        <w:object w:dxaOrig="499" w:dyaOrig="320">
          <v:shape id="_x0000_i1113" type="#_x0000_t75" style="width:25.05pt;height:16.3pt" o:ole="">
            <v:imagedata r:id="rId184" o:title=""/>
          </v:shape>
          <o:OLEObject Type="Embed" ProgID="Equation.DSMT4" ShapeID="_x0000_i1113" DrawAspect="Content" ObjectID="_1698857541" r:id="rId185"/>
        </w:object>
      </w:r>
      <w:r w:rsidRPr="00576C24">
        <w:rPr>
          <w:rFonts w:asciiTheme="minorEastAsia" w:eastAsiaTheme="minorEastAsia" w:hAnsiTheme="minorEastAsia"/>
          <w:bCs/>
          <w:szCs w:val="21"/>
        </w:rPr>
        <w:t>具有连续导数，且</w:t>
      </w:r>
      <w:r w:rsidR="003C7E48" w:rsidRPr="003C7E48">
        <w:rPr>
          <w:position w:val="-10"/>
        </w:rPr>
        <w:object w:dxaOrig="840" w:dyaOrig="320">
          <v:shape id="_x0000_i1114" type="#_x0000_t75" style="width:41.95pt;height:16.3pt" o:ole="">
            <v:imagedata r:id="rId186" o:title=""/>
          </v:shape>
          <o:OLEObject Type="Embed" ProgID="Equation.DSMT4" ShapeID="_x0000_i1114" DrawAspect="Content" ObjectID="_1698857542" r:id="rId187"/>
        </w:object>
      </w:r>
      <w:r w:rsidRPr="00576C24">
        <w:rPr>
          <w:rFonts w:asciiTheme="minorEastAsia" w:eastAsiaTheme="minorEastAsia" w:hAnsiTheme="minorEastAsia"/>
          <w:bCs/>
          <w:szCs w:val="21"/>
        </w:rPr>
        <w:t>，</w:t>
      </w:r>
      <w:r w:rsidR="003C7E48" w:rsidRPr="003C7E48">
        <w:rPr>
          <w:position w:val="-28"/>
        </w:rPr>
        <w:object w:dxaOrig="1920" w:dyaOrig="680">
          <v:shape id="_x0000_i1115" type="#_x0000_t75" style="width:96.4pt;height:33.8pt" o:ole="">
            <v:imagedata r:id="rId188" o:title=""/>
          </v:shape>
          <o:OLEObject Type="Embed" ProgID="Equation.DSMT4" ShapeID="_x0000_i1115" DrawAspect="Content" ObjectID="_1698857543" r:id="rId189"/>
        </w:object>
      </w:r>
      <w:r w:rsidR="0055345C">
        <w:rPr>
          <w:rFonts w:asciiTheme="minorEastAsia" w:eastAsiaTheme="minorEastAsia" w:hAnsiTheme="minorEastAsia"/>
          <w:bCs/>
          <w:szCs w:val="21"/>
        </w:rPr>
        <w:t>．</w:t>
      </w:r>
      <w:r w:rsidRPr="00576C24">
        <w:rPr>
          <w:rFonts w:asciiTheme="minorEastAsia" w:eastAsiaTheme="minorEastAsia" w:hAnsiTheme="minorEastAsia"/>
          <w:bCs/>
          <w:szCs w:val="21"/>
        </w:rPr>
        <w:t>若曲线</w:t>
      </w:r>
      <w:r w:rsidR="003C7E48" w:rsidRPr="00025957">
        <w:rPr>
          <w:position w:val="-4"/>
        </w:rPr>
        <w:object w:dxaOrig="200" w:dyaOrig="260">
          <v:shape id="_x0000_i1116" type="#_x0000_t75" style="width:10pt;height:13.15pt" o:ole="">
            <v:imagedata r:id="rId190" o:title=""/>
          </v:shape>
          <o:OLEObject Type="Embed" ProgID="Equation.DSMT4" ShapeID="_x0000_i1116" DrawAspect="Content" ObjectID="_1698857544" r:id="rId191"/>
        </w:object>
      </w:r>
      <w:r w:rsidRPr="00576C24">
        <w:rPr>
          <w:rFonts w:asciiTheme="minorEastAsia" w:eastAsiaTheme="minorEastAsia" w:hAnsiTheme="minorEastAsia"/>
          <w:bCs/>
          <w:szCs w:val="21"/>
        </w:rPr>
        <w:t>的切线与</w:t>
      </w:r>
      <w:r w:rsidR="003C7E48" w:rsidRPr="00025957">
        <w:rPr>
          <w:position w:val="-4"/>
        </w:rPr>
        <w:object w:dxaOrig="200" w:dyaOrig="200">
          <v:shape id="_x0000_i1117" type="#_x0000_t75" style="width:10pt;height:10pt" o:ole="">
            <v:imagedata r:id="rId192" o:title=""/>
          </v:shape>
          <o:OLEObject Type="Embed" ProgID="Equation.DSMT4" ShapeID="_x0000_i1117" DrawAspect="Content" ObjectID="_1698857545" r:id="rId193"/>
        </w:object>
      </w:r>
      <w:r w:rsidRPr="00576C24">
        <w:rPr>
          <w:rFonts w:asciiTheme="minorEastAsia" w:eastAsiaTheme="minorEastAsia" w:hAnsiTheme="minorEastAsia"/>
          <w:bCs/>
          <w:szCs w:val="21"/>
        </w:rPr>
        <w:t>轴的交点到切点的距离恒为</w:t>
      </w:r>
      <w:r w:rsidR="003C7E48" w:rsidRPr="00025957">
        <w:rPr>
          <w:position w:val="-4"/>
        </w:rPr>
        <w:object w:dxaOrig="180" w:dyaOrig="260">
          <v:shape id="_x0000_i1118" type="#_x0000_t75" style="width:9.4pt;height:13.15pt" o:ole="">
            <v:imagedata r:id="rId194" o:title=""/>
          </v:shape>
          <o:OLEObject Type="Embed" ProgID="Equation.DSMT4" ShapeID="_x0000_i1118" DrawAspect="Content" ObjectID="_1698857546" r:id="rId195"/>
        </w:object>
      </w:r>
      <w:r w:rsidRPr="00576C24">
        <w:rPr>
          <w:rFonts w:asciiTheme="minorEastAsia" w:eastAsiaTheme="minorEastAsia" w:hAnsiTheme="minorEastAsia"/>
          <w:bCs/>
          <w:szCs w:val="21"/>
        </w:rPr>
        <w:t>，求函数</w:t>
      </w:r>
      <w:r w:rsidR="003C7E48" w:rsidRPr="003C7E48">
        <w:rPr>
          <w:position w:val="-10"/>
        </w:rPr>
        <w:object w:dxaOrig="499" w:dyaOrig="320">
          <v:shape id="_x0000_i1119" type="#_x0000_t75" style="width:25.05pt;height:16.3pt" o:ole="">
            <v:imagedata r:id="rId196" o:title=""/>
          </v:shape>
          <o:OLEObject Type="Embed" ProgID="Equation.DSMT4" ShapeID="_x0000_i1119" DrawAspect="Content" ObjectID="_1698857547" r:id="rId197"/>
        </w:object>
      </w:r>
      <w:r w:rsidRPr="00576C24">
        <w:rPr>
          <w:rFonts w:asciiTheme="minorEastAsia" w:eastAsiaTheme="minorEastAsia" w:hAnsiTheme="minorEastAsia"/>
          <w:bCs/>
          <w:szCs w:val="21"/>
        </w:rPr>
        <w:t>的表达式，并求</w:t>
      </w:r>
      <w:r>
        <w:rPr>
          <w:rFonts w:asciiTheme="minorEastAsia" w:eastAsiaTheme="minorEastAsia" w:hAnsiTheme="minorEastAsia" w:hint="eastAsia"/>
          <w:bCs/>
          <w:szCs w:val="21"/>
        </w:rPr>
        <w:t>以</w:t>
      </w:r>
      <w:r w:rsidRPr="00576C24">
        <w:rPr>
          <w:rFonts w:asciiTheme="minorEastAsia" w:eastAsiaTheme="minorEastAsia" w:hAnsiTheme="minorEastAsia"/>
          <w:bCs/>
          <w:szCs w:val="21"/>
        </w:rPr>
        <w:t>曲线</w:t>
      </w:r>
      <w:r w:rsidR="003C7E48" w:rsidRPr="00025957">
        <w:rPr>
          <w:position w:val="-4"/>
        </w:rPr>
        <w:object w:dxaOrig="200" w:dyaOrig="260">
          <v:shape id="_x0000_i1120" type="#_x0000_t75" style="width:10pt;height:13.15pt" o:ole="">
            <v:imagedata r:id="rId198" o:title=""/>
          </v:shape>
          <o:OLEObject Type="Embed" ProgID="Equation.DSMT4" ShapeID="_x0000_i1120" DrawAspect="Content" ObjectID="_1698857548" r:id="rId199"/>
        </w:object>
      </w:r>
      <w:r>
        <w:rPr>
          <w:rFonts w:asciiTheme="minorEastAsia" w:eastAsiaTheme="minorEastAsia" w:hAnsiTheme="minorEastAsia" w:hint="eastAsia"/>
          <w:bCs/>
          <w:szCs w:val="21"/>
        </w:rPr>
        <w:t>及</w:t>
      </w:r>
      <w:r w:rsidR="003C7E48" w:rsidRPr="00025957">
        <w:rPr>
          <w:position w:val="-4"/>
        </w:rPr>
        <w:object w:dxaOrig="200" w:dyaOrig="200">
          <v:shape id="_x0000_i1121" type="#_x0000_t75" style="width:10pt;height:10pt" o:ole="">
            <v:imagedata r:id="rId200" o:title=""/>
          </v:shape>
          <o:OLEObject Type="Embed" ProgID="Equation.DSMT4" ShapeID="_x0000_i1121" DrawAspect="Content" ObjectID="_1698857549" r:id="rId201"/>
        </w:object>
      </w:r>
      <w:r w:rsidRPr="00576C24">
        <w:rPr>
          <w:rFonts w:asciiTheme="minorEastAsia" w:eastAsiaTheme="minorEastAsia" w:hAnsiTheme="minorEastAsia"/>
          <w:bCs/>
          <w:szCs w:val="21"/>
        </w:rPr>
        <w:t>轴与</w:t>
      </w:r>
      <w:r w:rsidR="003C7E48" w:rsidRPr="003C7E48">
        <w:rPr>
          <w:position w:val="-10"/>
        </w:rPr>
        <w:object w:dxaOrig="220" w:dyaOrig="260">
          <v:shape id="_x0000_i1122" type="#_x0000_t75" style="width:10.65pt;height:13.15pt" o:ole="">
            <v:imagedata r:id="rId202" o:title=""/>
          </v:shape>
          <o:OLEObject Type="Embed" ProgID="Equation.DSMT4" ShapeID="_x0000_i1122" DrawAspect="Content" ObjectID="_1698857550" r:id="rId203"/>
        </w:object>
      </w:r>
      <w:r w:rsidRPr="00576C24">
        <w:rPr>
          <w:rFonts w:asciiTheme="minorEastAsia" w:eastAsiaTheme="minorEastAsia" w:hAnsiTheme="minorEastAsia"/>
          <w:bCs/>
          <w:szCs w:val="21"/>
        </w:rPr>
        <w:t>轴</w:t>
      </w:r>
      <w:r>
        <w:rPr>
          <w:rFonts w:asciiTheme="minorEastAsia" w:eastAsiaTheme="minorEastAsia" w:hAnsiTheme="minorEastAsia" w:hint="eastAsia"/>
          <w:bCs/>
          <w:szCs w:val="21"/>
        </w:rPr>
        <w:t>为</w:t>
      </w:r>
      <w:r w:rsidRPr="00576C24">
        <w:rPr>
          <w:rFonts w:asciiTheme="minorEastAsia" w:eastAsiaTheme="minorEastAsia" w:hAnsiTheme="minorEastAsia"/>
          <w:bCs/>
          <w:szCs w:val="21"/>
        </w:rPr>
        <w:t>边界的区域的面积</w:t>
      </w:r>
      <w:r w:rsidR="0055345C">
        <w:rPr>
          <w:rFonts w:asciiTheme="minorEastAsia" w:eastAsiaTheme="minorEastAsia" w:hAnsiTheme="minorEastAsia"/>
          <w:bCs/>
          <w:szCs w:val="21"/>
        </w:rPr>
        <w:t>．</w:t>
      </w:r>
    </w:p>
    <w:p w:rsidR="007B7612" w:rsidRDefault="007B7612" w:rsidP="007B7612"/>
    <w:p w:rsidR="00512891" w:rsidRPr="00CD30B1" w:rsidRDefault="00512891" w:rsidP="007B7612"/>
    <w:p w:rsidR="002372EF" w:rsidRDefault="00C44C6E" w:rsidP="00B01255">
      <w:pPr>
        <w:ind w:left="480" w:hangingChars="200" w:hanging="480"/>
        <w:rPr>
          <w:rFonts w:ascii="黑体" w:eastAsia="黑体" w:hAnsi="黑体" w:hint="eastAsia"/>
          <w:bCs/>
          <w:szCs w:val="21"/>
        </w:rPr>
      </w:pPr>
      <w:r w:rsidRPr="00E45FD6">
        <w:rPr>
          <w:rFonts w:hint="eastAsia"/>
        </w:rPr>
        <w:t>(</w:t>
      </w:r>
      <w:r w:rsidR="00CA00AF" w:rsidRPr="00E45FD6">
        <w:rPr>
          <w:rFonts w:hint="eastAsia"/>
        </w:rPr>
        <w:t>19</w:t>
      </w:r>
      <w:r w:rsidRPr="00E45FD6">
        <w:rPr>
          <w:rFonts w:hint="eastAsia"/>
        </w:rPr>
        <w:t>)</w:t>
      </w:r>
      <w:r w:rsidR="008F367C" w:rsidRPr="00E45FD6">
        <w:rPr>
          <w:rFonts w:ascii="黑体" w:eastAsia="黑体" w:hAnsi="黑体"/>
          <w:szCs w:val="21"/>
        </w:rPr>
        <w:t>（</w:t>
      </w:r>
      <w:r w:rsidR="008F367C" w:rsidRPr="00E45FD6">
        <w:rPr>
          <w:rFonts w:ascii="黑体" w:eastAsia="黑体" w:hAnsi="黑体"/>
          <w:bCs/>
          <w:szCs w:val="21"/>
        </w:rPr>
        <w:t>本题满分10分）</w:t>
      </w:r>
    </w:p>
    <w:p w:rsidR="00B01255" w:rsidRDefault="008F367C" w:rsidP="002372EF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已知</w:t>
      </w:r>
      <w:r w:rsidR="003C7E48" w:rsidRPr="00025957">
        <w:rPr>
          <w:position w:val="-4"/>
        </w:rPr>
        <w:object w:dxaOrig="200" w:dyaOrig="260">
          <v:shape id="_x0000_i1123" type="#_x0000_t75" style="width:10pt;height:13.15pt" o:ole="">
            <v:imagedata r:id="rId204" o:title=""/>
          </v:shape>
          <o:OLEObject Type="Embed" ProgID="Equation.DSMT4" ShapeID="_x0000_i1123" DrawAspect="Content" ObjectID="_1698857551" r:id="rId205"/>
        </w:object>
      </w:r>
      <w:r w:rsidRPr="00576C24">
        <w:rPr>
          <w:rFonts w:asciiTheme="minorEastAsia" w:eastAsiaTheme="minorEastAsia" w:hAnsiTheme="minorEastAsia"/>
          <w:szCs w:val="21"/>
        </w:rPr>
        <w:t>是第一象限中从点</w:t>
      </w:r>
      <w:r w:rsidR="003C7E48" w:rsidRPr="003C7E48">
        <w:rPr>
          <w:position w:val="-14"/>
        </w:rPr>
        <w:object w:dxaOrig="560" w:dyaOrig="400">
          <v:shape id="_x0000_i1124" type="#_x0000_t75" style="width:28.15pt;height:20.05pt" o:ole="">
            <v:imagedata r:id="rId206" o:title=""/>
          </v:shape>
          <o:OLEObject Type="Embed" ProgID="Equation.DSMT4" ShapeID="_x0000_i1124" DrawAspect="Content" ObjectID="_1698857552" r:id="rId207"/>
        </w:object>
      </w:r>
      <w:r w:rsidRPr="00576C24">
        <w:rPr>
          <w:rFonts w:asciiTheme="minorEastAsia" w:eastAsiaTheme="minorEastAsia" w:hAnsiTheme="minorEastAsia"/>
          <w:szCs w:val="21"/>
        </w:rPr>
        <w:t>沿圆周</w:t>
      </w:r>
      <w:r w:rsidR="003C7E48" w:rsidRPr="003C7E48">
        <w:rPr>
          <w:position w:val="-10"/>
        </w:rPr>
        <w:object w:dxaOrig="1219" w:dyaOrig="360">
          <v:shape id="_x0000_i1125" type="#_x0000_t75" style="width:61.35pt;height:18.15pt" o:ole="">
            <v:imagedata r:id="rId208" o:title=""/>
          </v:shape>
          <o:OLEObject Type="Embed" ProgID="Equation.DSMT4" ShapeID="_x0000_i1125" DrawAspect="Content" ObjectID="_1698857553" r:id="rId209"/>
        </w:object>
      </w:r>
      <w:r w:rsidRPr="00576C24">
        <w:rPr>
          <w:rFonts w:asciiTheme="minorEastAsia" w:eastAsiaTheme="minorEastAsia" w:hAnsiTheme="minorEastAsia"/>
          <w:szCs w:val="21"/>
        </w:rPr>
        <w:t>到点</w:t>
      </w:r>
      <w:r w:rsidR="003C7E48" w:rsidRPr="003C7E48">
        <w:rPr>
          <w:position w:val="-14"/>
        </w:rPr>
        <w:object w:dxaOrig="560" w:dyaOrig="400">
          <v:shape id="_x0000_i1126" type="#_x0000_t75" style="width:28.15pt;height:20.05pt" o:ole="">
            <v:imagedata r:id="rId210" o:title=""/>
          </v:shape>
          <o:OLEObject Type="Embed" ProgID="Equation.DSMT4" ShapeID="_x0000_i1126" DrawAspect="Content" ObjectID="_1698857554" r:id="rId211"/>
        </w:object>
      </w:r>
      <w:r w:rsidRPr="00576C24">
        <w:rPr>
          <w:rFonts w:asciiTheme="minorEastAsia" w:eastAsiaTheme="minorEastAsia" w:hAnsiTheme="minorEastAsia"/>
          <w:szCs w:val="21"/>
        </w:rPr>
        <w:t>，再沿圆周</w:t>
      </w:r>
      <w:r w:rsidR="003C7E48" w:rsidRPr="003C7E48">
        <w:rPr>
          <w:position w:val="-10"/>
        </w:rPr>
        <w:object w:dxaOrig="1100" w:dyaOrig="360">
          <v:shape id="_x0000_i1127" type="#_x0000_t75" style="width:54.45pt;height:18.15pt" o:ole="">
            <v:imagedata r:id="rId212" o:title=""/>
          </v:shape>
          <o:OLEObject Type="Embed" ProgID="Equation.DSMT4" ShapeID="_x0000_i1127" DrawAspect="Content" ObjectID="_1698857555" r:id="rId213"/>
        </w:object>
      </w:r>
      <w:r w:rsidRPr="00576C24">
        <w:rPr>
          <w:rFonts w:asciiTheme="minorEastAsia" w:eastAsiaTheme="minorEastAsia" w:hAnsiTheme="minorEastAsia"/>
          <w:szCs w:val="21"/>
        </w:rPr>
        <w:t>到点</w:t>
      </w:r>
      <w:r w:rsidR="003C7E48" w:rsidRPr="003C7E48">
        <w:rPr>
          <w:position w:val="-14"/>
        </w:rPr>
        <w:object w:dxaOrig="560" w:dyaOrig="400">
          <v:shape id="_x0000_i1128" type="#_x0000_t75" style="width:28.15pt;height:20.05pt" o:ole="">
            <v:imagedata r:id="rId214" o:title=""/>
          </v:shape>
          <o:OLEObject Type="Embed" ProgID="Equation.DSMT4" ShapeID="_x0000_i1128" DrawAspect="Content" ObjectID="_1698857556" r:id="rId215"/>
        </w:object>
      </w:r>
      <w:r w:rsidRPr="00576C24">
        <w:rPr>
          <w:rFonts w:asciiTheme="minorEastAsia" w:eastAsiaTheme="minorEastAsia" w:hAnsiTheme="minorEastAsia"/>
          <w:szCs w:val="21"/>
        </w:rPr>
        <w:t>的曲线段，计算曲线积分</w:t>
      </w:r>
    </w:p>
    <w:p w:rsidR="008F367C" w:rsidRPr="00576C24" w:rsidRDefault="00B01255" w:rsidP="002372EF">
      <w:pPr>
        <w:ind w:leftChars="200" w:left="480"/>
        <w:jc w:val="center"/>
        <w:rPr>
          <w:rFonts w:asciiTheme="minorEastAsia" w:eastAsiaTheme="minorEastAsia" w:hAnsiTheme="minorEastAsia"/>
          <w:szCs w:val="21"/>
        </w:rPr>
      </w:pPr>
      <w:r w:rsidRPr="00B01255">
        <w:rPr>
          <w:position w:val="-18"/>
        </w:rPr>
        <w:object w:dxaOrig="2900" w:dyaOrig="460">
          <v:shape id="_x0000_i1129" type="#_x0000_t75" style="width:144.65pt;height:23.15pt" o:ole="">
            <v:imagedata r:id="rId216" o:title=""/>
          </v:shape>
          <o:OLEObject Type="Embed" ProgID="Equation.DSMT4" ShapeID="_x0000_i1129" DrawAspect="Content" ObjectID="_1698857557" r:id="rId217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p w:rsidR="00CA00AF" w:rsidRDefault="00CA00AF" w:rsidP="00CA00AF">
      <w:pPr>
        <w:rPr>
          <w:b/>
        </w:rPr>
      </w:pPr>
    </w:p>
    <w:p w:rsidR="00B01255" w:rsidRPr="009273A1" w:rsidRDefault="00B01255" w:rsidP="00CA00AF">
      <w:pPr>
        <w:rPr>
          <w:b/>
        </w:rPr>
      </w:pPr>
    </w:p>
    <w:p w:rsidR="002372EF" w:rsidRDefault="00C44C6E" w:rsidP="008F367C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20</w:t>
      </w:r>
      <w:r w:rsidRPr="0000055C">
        <w:rPr>
          <w:rFonts w:hint="eastAsia"/>
        </w:rPr>
        <w:t>)</w:t>
      </w:r>
      <w:r w:rsidR="008F367C" w:rsidRPr="00E45FD6">
        <w:rPr>
          <w:rFonts w:ascii="黑体" w:eastAsia="黑体" w:hAnsi="黑体"/>
          <w:szCs w:val="21"/>
        </w:rPr>
        <w:t>（</w:t>
      </w:r>
      <w:r w:rsidR="008F367C" w:rsidRPr="00E45FD6">
        <w:rPr>
          <w:rFonts w:ascii="黑体" w:eastAsia="黑体" w:hAnsi="黑体"/>
          <w:bCs/>
          <w:szCs w:val="21"/>
        </w:rPr>
        <w:t>本题满分1</w:t>
      </w:r>
      <w:r w:rsidR="004E0721" w:rsidRPr="00E45FD6">
        <w:rPr>
          <w:rFonts w:ascii="黑体" w:eastAsia="黑体" w:hAnsi="黑体"/>
          <w:bCs/>
          <w:szCs w:val="21"/>
        </w:rPr>
        <w:t>1</w:t>
      </w:r>
      <w:r w:rsidR="008F367C" w:rsidRPr="00E45FD6">
        <w:rPr>
          <w:rFonts w:ascii="黑体" w:eastAsia="黑体" w:hAnsi="黑体"/>
          <w:bCs/>
          <w:szCs w:val="21"/>
        </w:rPr>
        <w:t>分）</w:t>
      </w:r>
    </w:p>
    <w:p w:rsidR="008F367C" w:rsidRPr="00576C24" w:rsidRDefault="008F367C" w:rsidP="002372EF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设</w:t>
      </w:r>
      <w:r w:rsidR="003C7E48" w:rsidRPr="003C7E48">
        <w:rPr>
          <w:position w:val="-66"/>
        </w:rPr>
        <w:object w:dxaOrig="1840" w:dyaOrig="1440">
          <v:shape id="_x0000_i1130" type="#_x0000_t75" style="width:92.05pt;height:1in" o:ole="">
            <v:imagedata r:id="rId218" o:title=""/>
          </v:shape>
          <o:OLEObject Type="Embed" ProgID="Equation.DSMT4" ShapeID="_x0000_i1130" DrawAspect="Content" ObjectID="_1698857558" r:id="rId219"/>
        </w:object>
      </w:r>
      <w:r w:rsidRPr="00576C24">
        <w:rPr>
          <w:rFonts w:asciiTheme="minorEastAsia" w:eastAsiaTheme="minorEastAsia" w:hAnsiTheme="minorEastAsia"/>
          <w:szCs w:val="21"/>
        </w:rPr>
        <w:t>，</w:t>
      </w:r>
      <w:r w:rsidR="003C7E48" w:rsidRPr="003C7E48">
        <w:rPr>
          <w:position w:val="-66"/>
        </w:rPr>
        <w:object w:dxaOrig="900" w:dyaOrig="1440">
          <v:shape id="_x0000_i1131" type="#_x0000_t75" style="width:45.1pt;height:1in" o:ole="">
            <v:imagedata r:id="rId220" o:title=""/>
          </v:shape>
          <o:OLEObject Type="Embed" ProgID="Equation.DSMT4" ShapeID="_x0000_i1131" DrawAspect="Content" ObjectID="_1698857559" r:id="rId221"/>
        </w:object>
      </w:r>
    </w:p>
    <w:p w:rsidR="008F367C" w:rsidRPr="00576C24" w:rsidRDefault="004677C0" w:rsidP="004677C0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8F367C">
        <w:rPr>
          <w:rFonts w:asciiTheme="minorEastAsia" w:eastAsiaTheme="minorEastAsia" w:hAnsiTheme="minorEastAsia" w:hint="eastAsia"/>
          <w:szCs w:val="21"/>
        </w:rPr>
        <w:t>计算行列式</w:t>
      </w:r>
      <w:r w:rsidRPr="004677C0">
        <w:rPr>
          <w:position w:val="-10"/>
        </w:rPr>
        <w:object w:dxaOrig="380" w:dyaOrig="320">
          <v:shape id="_x0000_i1132" type="#_x0000_t75" style="width:18.8pt;height:16.3pt" o:ole="">
            <v:imagedata r:id="rId222" o:title=""/>
          </v:shape>
          <o:OLEObject Type="Embed" ProgID="Equation.DSMT4" ShapeID="_x0000_i1132" DrawAspect="Content" ObjectID="_1698857560" r:id="rId223"/>
        </w:object>
      </w:r>
      <w:r w:rsidR="0055345C">
        <w:rPr>
          <w:rFonts w:asciiTheme="minorEastAsia" w:eastAsiaTheme="minorEastAsia" w:hAnsiTheme="minorEastAsia" w:hint="eastAsia"/>
          <w:szCs w:val="21"/>
        </w:rPr>
        <w:t>．</w:t>
      </w:r>
    </w:p>
    <w:p w:rsidR="008F367C" w:rsidRPr="00576C24" w:rsidRDefault="004677C0" w:rsidP="004677C0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8F367C" w:rsidRPr="00842C26">
        <w:rPr>
          <w:rFonts w:asciiTheme="minorEastAsia" w:eastAsiaTheme="minorEastAsia" w:hAnsiTheme="minorEastAsia" w:hint="eastAsia"/>
          <w:szCs w:val="21"/>
        </w:rPr>
        <w:t>当实数</w:t>
      </w:r>
      <w:r w:rsidR="003C7E48" w:rsidRPr="003C7E48">
        <w:rPr>
          <w:position w:val="-6"/>
        </w:rPr>
        <w:object w:dxaOrig="200" w:dyaOrig="220">
          <v:shape id="_x0000_i1133" type="#_x0000_t75" style="width:10pt;height:10.65pt" o:ole="">
            <v:imagedata r:id="rId224" o:title=""/>
          </v:shape>
          <o:OLEObject Type="Embed" ProgID="Equation.DSMT4" ShapeID="_x0000_i1133" DrawAspect="Content" ObjectID="_1698857561" r:id="rId225"/>
        </w:object>
      </w:r>
      <w:r w:rsidR="008F367C" w:rsidRPr="00842C26">
        <w:rPr>
          <w:rFonts w:asciiTheme="minorEastAsia" w:eastAsiaTheme="minorEastAsia" w:hAnsiTheme="minorEastAsia"/>
          <w:szCs w:val="21"/>
        </w:rPr>
        <w:t>为何值时,</w:t>
      </w:r>
      <w:r w:rsidR="008F367C" w:rsidRPr="00576C24">
        <w:rPr>
          <w:rFonts w:asciiTheme="minorEastAsia" w:eastAsiaTheme="minorEastAsia" w:hAnsiTheme="minorEastAsia"/>
          <w:szCs w:val="21"/>
        </w:rPr>
        <w:t>方程组</w:t>
      </w:r>
      <w:r w:rsidR="003C7E48" w:rsidRPr="003C7E48">
        <w:rPr>
          <w:position w:val="-6"/>
        </w:rPr>
        <w:object w:dxaOrig="700" w:dyaOrig="279">
          <v:shape id="_x0000_i1134" type="#_x0000_t75" style="width:35.05pt;height:13.75pt" o:ole="">
            <v:imagedata r:id="rId226" o:title=""/>
          </v:shape>
          <o:OLEObject Type="Embed" ProgID="Equation.DSMT4" ShapeID="_x0000_i1134" DrawAspect="Content" ObjectID="_1698857562" r:id="rId227"/>
        </w:object>
      </w:r>
      <w:r w:rsidR="008F367C">
        <w:rPr>
          <w:rFonts w:asciiTheme="minorEastAsia" w:eastAsiaTheme="minorEastAsia" w:hAnsiTheme="minorEastAsia"/>
          <w:szCs w:val="21"/>
        </w:rPr>
        <w:t>有无穷多解，</w:t>
      </w:r>
      <w:r w:rsidR="008F367C" w:rsidRPr="00576C24">
        <w:rPr>
          <w:rFonts w:asciiTheme="minorEastAsia" w:eastAsiaTheme="minorEastAsia" w:hAnsiTheme="minorEastAsia"/>
          <w:szCs w:val="21"/>
        </w:rPr>
        <w:t>并求</w:t>
      </w:r>
      <w:r w:rsidR="008F367C">
        <w:rPr>
          <w:rFonts w:asciiTheme="minorEastAsia" w:eastAsiaTheme="minorEastAsia" w:hAnsiTheme="minorEastAsia" w:hint="eastAsia"/>
          <w:szCs w:val="21"/>
        </w:rPr>
        <w:t>其</w:t>
      </w:r>
      <w:r w:rsidR="008F367C" w:rsidRPr="00576C24">
        <w:rPr>
          <w:rFonts w:asciiTheme="minorEastAsia" w:eastAsiaTheme="minorEastAsia" w:hAnsiTheme="minorEastAsia"/>
          <w:szCs w:val="21"/>
        </w:rPr>
        <w:t>通解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4C4D06" w:rsidRPr="004C4D06" w:rsidRDefault="004C4D06" w:rsidP="004C4D06">
      <w:pPr>
        <w:rPr>
          <w:b/>
        </w:rPr>
      </w:pPr>
    </w:p>
    <w:p w:rsidR="00CA00AF" w:rsidRPr="005B3A1A" w:rsidRDefault="00CA00AF" w:rsidP="00CA00AF"/>
    <w:p w:rsidR="002372EF" w:rsidRDefault="00C44C6E" w:rsidP="00C96FB8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21</w:t>
      </w:r>
      <w:r w:rsidRPr="0000055C">
        <w:rPr>
          <w:rFonts w:hint="eastAsia"/>
        </w:rPr>
        <w:t>)</w:t>
      </w:r>
      <w:r w:rsidR="00C96FB8" w:rsidRPr="00E45FD6">
        <w:rPr>
          <w:rFonts w:ascii="黑体" w:eastAsia="黑体" w:hAnsi="黑体"/>
          <w:szCs w:val="21"/>
        </w:rPr>
        <w:t>（</w:t>
      </w:r>
      <w:r w:rsidR="00C96FB8" w:rsidRPr="00E45FD6">
        <w:rPr>
          <w:rFonts w:ascii="黑体" w:eastAsia="黑体" w:hAnsi="黑体"/>
          <w:bCs/>
          <w:szCs w:val="21"/>
        </w:rPr>
        <w:t>本题满分1</w:t>
      </w:r>
      <w:r w:rsidR="004E0721" w:rsidRPr="00E45FD6">
        <w:rPr>
          <w:rFonts w:ascii="黑体" w:eastAsia="黑体" w:hAnsi="黑体"/>
          <w:bCs/>
          <w:szCs w:val="21"/>
        </w:rPr>
        <w:t>1</w:t>
      </w:r>
      <w:r w:rsidR="00C96FB8" w:rsidRPr="00E45FD6">
        <w:rPr>
          <w:rFonts w:ascii="黑体" w:eastAsia="黑体" w:hAnsi="黑体"/>
          <w:bCs/>
          <w:szCs w:val="21"/>
        </w:rPr>
        <w:t>分）</w:t>
      </w:r>
    </w:p>
    <w:p w:rsidR="00C96FB8" w:rsidRPr="00576C24" w:rsidRDefault="00C96FB8" w:rsidP="002372EF">
      <w:pPr>
        <w:ind w:leftChars="200" w:left="48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设</w:t>
      </w:r>
      <w:r w:rsidR="003C7E48" w:rsidRPr="003C7E48">
        <w:rPr>
          <w:position w:val="-66"/>
        </w:rPr>
        <w:object w:dxaOrig="1760" w:dyaOrig="1440">
          <v:shape id="_x0000_i1135" type="#_x0000_t75" style="width:88.3pt;height:1in" o:ole="">
            <v:imagedata r:id="rId228" o:title=""/>
          </v:shape>
          <o:OLEObject Type="Embed" ProgID="Equation.DSMT4" ShapeID="_x0000_i1135" DrawAspect="Content" ObjectID="_1698857563" r:id="rId229"/>
        </w:object>
      </w:r>
      <w:r w:rsidRPr="00576C24">
        <w:rPr>
          <w:rFonts w:asciiTheme="minorEastAsia" w:eastAsiaTheme="minorEastAsia" w:hAnsiTheme="minorEastAsia"/>
          <w:szCs w:val="21"/>
        </w:rPr>
        <w:t>，二次型</w:t>
      </w:r>
      <w:r w:rsidR="003C7E48" w:rsidRPr="003C7E48">
        <w:rPr>
          <w:position w:val="-12"/>
        </w:rPr>
        <w:object w:dxaOrig="2180" w:dyaOrig="380">
          <v:shape id="_x0000_i1136" type="#_x0000_t75" style="width:108.95pt;height:18.8pt" o:ole="">
            <v:imagedata r:id="rId230" o:title=""/>
          </v:shape>
          <o:OLEObject Type="Embed" ProgID="Equation.DSMT4" ShapeID="_x0000_i1136" DrawAspect="Content" ObjectID="_1698857564" r:id="rId231"/>
        </w:object>
      </w:r>
      <w:r>
        <w:rPr>
          <w:rFonts w:asciiTheme="minorEastAsia" w:eastAsiaTheme="minorEastAsia" w:hAnsiTheme="minorEastAsia" w:hint="eastAsia"/>
          <w:szCs w:val="21"/>
        </w:rPr>
        <w:t>的</w:t>
      </w:r>
      <w:r>
        <w:rPr>
          <w:rFonts w:asciiTheme="minorEastAsia" w:eastAsiaTheme="minorEastAsia" w:hAnsiTheme="minorEastAsia"/>
          <w:szCs w:val="21"/>
        </w:rPr>
        <w:t>秩</w:t>
      </w:r>
      <w:r>
        <w:rPr>
          <w:rFonts w:asciiTheme="minorEastAsia" w:eastAsiaTheme="minorEastAsia" w:hAnsiTheme="minorEastAsia" w:hint="eastAsia"/>
          <w:szCs w:val="21"/>
        </w:rPr>
        <w:t>为2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C96FB8" w:rsidRPr="00576C24" w:rsidRDefault="004C4D06" w:rsidP="004C4D06">
      <w:pPr>
        <w:ind w:leftChars="200" w:left="480"/>
        <w:rPr>
          <w:rFonts w:asciiTheme="minorEastAsia" w:eastAsiaTheme="minorEastAsia" w:hAnsiTheme="minorEastAsia"/>
          <w:szCs w:val="21"/>
        </w:rPr>
      </w:pPr>
      <w:r>
        <w:rPr>
          <w:rFonts w:hint="eastAsia"/>
        </w:rPr>
        <w:t>(</w:t>
      </w:r>
      <w:r w:rsidR="00C96FB8" w:rsidRPr="004C4D06">
        <w:t>I</w:t>
      </w:r>
      <w:r>
        <w:rPr>
          <w:rFonts w:hint="eastAsia"/>
        </w:rPr>
        <w:t xml:space="preserve">) </w:t>
      </w:r>
      <w:r w:rsidR="00C96FB8" w:rsidRPr="00B96AE7">
        <w:t>求</w:t>
      </w:r>
      <w:r w:rsidR="00C96FB8" w:rsidRPr="00B96AE7">
        <w:rPr>
          <w:rFonts w:hint="eastAsia"/>
        </w:rPr>
        <w:t>实数</w:t>
      </w:r>
      <w:r w:rsidR="003C7E48" w:rsidRPr="003C7E48">
        <w:rPr>
          <w:position w:val="-6"/>
        </w:rPr>
        <w:object w:dxaOrig="200" w:dyaOrig="220">
          <v:shape id="_x0000_i1137" type="#_x0000_t75" style="width:10pt;height:10.65pt" o:ole="">
            <v:imagedata r:id="rId232" o:title=""/>
          </v:shape>
          <o:OLEObject Type="Embed" ProgID="Equation.DSMT4" ShapeID="_x0000_i1137" DrawAspect="Content" ObjectID="_1698857565" r:id="rId233"/>
        </w:object>
      </w:r>
      <w:r w:rsidR="00C96FB8" w:rsidRPr="00B96AE7">
        <w:rPr>
          <w:rFonts w:hint="eastAsia"/>
        </w:rPr>
        <w:t>的</w:t>
      </w:r>
      <w:r w:rsidR="00C96FB8" w:rsidRPr="00B96AE7">
        <w:t>值</w:t>
      </w:r>
      <w:r w:rsidR="00C96FB8" w:rsidRPr="00B96AE7">
        <w:rPr>
          <w:rFonts w:hint="eastAsia"/>
        </w:rPr>
        <w:t>；</w:t>
      </w:r>
      <w:r>
        <w:rPr>
          <w:rFonts w:hint="eastAsia"/>
        </w:rPr>
        <w:t xml:space="preserve">      (</w:t>
      </w:r>
      <w:r w:rsidR="00C96FB8">
        <w:t>II</w:t>
      </w:r>
      <w:r>
        <w:rPr>
          <w:rFonts w:hint="eastAsia"/>
        </w:rPr>
        <w:t xml:space="preserve">) </w:t>
      </w:r>
      <w:r w:rsidR="00C96FB8" w:rsidRPr="00B96AE7">
        <w:t>求</w:t>
      </w:r>
      <w:r w:rsidR="00C96FB8">
        <w:rPr>
          <w:rFonts w:asciiTheme="minorEastAsia" w:eastAsiaTheme="minorEastAsia" w:hAnsiTheme="minorEastAsia" w:hint="eastAsia"/>
          <w:szCs w:val="21"/>
        </w:rPr>
        <w:t>正交</w:t>
      </w:r>
      <w:r w:rsidR="00C96FB8">
        <w:rPr>
          <w:rFonts w:asciiTheme="minorEastAsia" w:eastAsiaTheme="minorEastAsia" w:hAnsiTheme="minorEastAsia"/>
          <w:szCs w:val="21"/>
        </w:rPr>
        <w:t>变换</w:t>
      </w:r>
      <w:r w:rsidR="003C7E48" w:rsidRPr="003C7E48">
        <w:rPr>
          <w:position w:val="-10"/>
        </w:rPr>
        <w:object w:dxaOrig="680" w:dyaOrig="320">
          <v:shape id="_x0000_i1138" type="#_x0000_t75" style="width:33.8pt;height:16.3pt" o:ole="">
            <v:imagedata r:id="rId234" o:title=""/>
          </v:shape>
          <o:OLEObject Type="Embed" ProgID="Equation.DSMT4" ShapeID="_x0000_i1138" DrawAspect="Content" ObjectID="_1698857566" r:id="rId235"/>
        </w:object>
      </w:r>
      <w:r w:rsidR="00C96FB8" w:rsidRPr="00576C24">
        <w:rPr>
          <w:rFonts w:asciiTheme="minorEastAsia" w:eastAsiaTheme="minorEastAsia" w:hAnsiTheme="minorEastAsia"/>
          <w:szCs w:val="21"/>
        </w:rPr>
        <w:t>将</w:t>
      </w:r>
      <w:r w:rsidR="00C96FB8">
        <w:rPr>
          <w:rFonts w:asciiTheme="minorEastAsia" w:eastAsiaTheme="minorEastAsia" w:hAnsiTheme="minorEastAsia" w:hint="eastAsia"/>
          <w:szCs w:val="21"/>
        </w:rPr>
        <w:t>二次型</w:t>
      </w:r>
      <w:r w:rsidR="003C7E48" w:rsidRPr="003C7E48">
        <w:rPr>
          <w:position w:val="-10"/>
        </w:rPr>
        <w:object w:dxaOrig="240" w:dyaOrig="320">
          <v:shape id="_x0000_i1139" type="#_x0000_t75" style="width:11.9pt;height:16.3pt" o:ole="">
            <v:imagedata r:id="rId236" o:title=""/>
          </v:shape>
          <o:OLEObject Type="Embed" ProgID="Equation.DSMT4" ShapeID="_x0000_i1139" DrawAspect="Content" ObjectID="_1698857567" r:id="rId237"/>
        </w:object>
      </w:r>
      <w:r w:rsidR="00C96FB8" w:rsidRPr="00576C24">
        <w:rPr>
          <w:rFonts w:asciiTheme="minorEastAsia" w:eastAsiaTheme="minorEastAsia" w:hAnsiTheme="minorEastAsia"/>
          <w:szCs w:val="21"/>
        </w:rPr>
        <w:t>化为标准型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C96FB8" w:rsidRDefault="00C96FB8" w:rsidP="001D340A"/>
    <w:p w:rsidR="001D340A" w:rsidRDefault="001D340A" w:rsidP="001D340A"/>
    <w:p w:rsidR="002372EF" w:rsidRDefault="00C44C6E" w:rsidP="008070E2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22</w:t>
      </w:r>
      <w:r w:rsidRPr="0000055C">
        <w:rPr>
          <w:rFonts w:hint="eastAsia"/>
        </w:rPr>
        <w:t>)</w:t>
      </w:r>
      <w:r w:rsidR="008070E2" w:rsidRPr="00E45FD6">
        <w:rPr>
          <w:rFonts w:ascii="黑体" w:eastAsia="黑体" w:hAnsi="黑体"/>
          <w:szCs w:val="21"/>
        </w:rPr>
        <w:t>（</w:t>
      </w:r>
      <w:r w:rsidR="008070E2" w:rsidRPr="00E45FD6">
        <w:rPr>
          <w:rFonts w:ascii="黑体" w:eastAsia="黑体" w:hAnsi="黑体"/>
          <w:bCs/>
          <w:szCs w:val="21"/>
        </w:rPr>
        <w:t>本题满分1</w:t>
      </w:r>
      <w:r w:rsidR="004E0721" w:rsidRPr="00E45FD6">
        <w:rPr>
          <w:rFonts w:ascii="黑体" w:eastAsia="黑体" w:hAnsi="黑体"/>
          <w:bCs/>
          <w:szCs w:val="21"/>
        </w:rPr>
        <w:t>1</w:t>
      </w:r>
      <w:r w:rsidR="008070E2" w:rsidRPr="00E45FD6">
        <w:rPr>
          <w:rFonts w:ascii="黑体" w:eastAsia="黑体" w:hAnsi="黑体"/>
          <w:bCs/>
          <w:szCs w:val="21"/>
        </w:rPr>
        <w:t>分）</w:t>
      </w:r>
    </w:p>
    <w:p w:rsidR="008070E2" w:rsidRDefault="008070E2" w:rsidP="002372EF">
      <w:pPr>
        <w:ind w:leftChars="200" w:left="480"/>
        <w:rPr>
          <w:rFonts w:asciiTheme="minorEastAsia" w:eastAsiaTheme="minorEastAsia" w:hAnsiTheme="minorEastAsia"/>
          <w:bCs/>
          <w:szCs w:val="21"/>
        </w:rPr>
      </w:pPr>
      <w:r w:rsidRPr="000C676B">
        <w:rPr>
          <w:rFonts w:asciiTheme="minorEastAsia" w:eastAsiaTheme="minorEastAsia" w:hAnsiTheme="minorEastAsia" w:hint="eastAsia"/>
          <w:bCs/>
          <w:szCs w:val="21"/>
        </w:rPr>
        <w:t>设二维离散型随机变量</w:t>
      </w:r>
      <w:r w:rsidR="003C7E48" w:rsidRPr="003C7E48">
        <w:rPr>
          <w:position w:val="-10"/>
        </w:rPr>
        <w:object w:dxaOrig="639" w:dyaOrig="320">
          <v:shape id="_x0000_i1140" type="#_x0000_t75" style="width:31.95pt;height:16.3pt" o:ole="">
            <v:imagedata r:id="rId238" o:title=""/>
          </v:shape>
          <o:OLEObject Type="Embed" ProgID="Equation.DSMT4" ShapeID="_x0000_i1140" DrawAspect="Content" ObjectID="_1698857568" r:id="rId239"/>
        </w:object>
      </w:r>
      <w:r w:rsidRPr="000C676B">
        <w:rPr>
          <w:rFonts w:asciiTheme="minorEastAsia" w:eastAsiaTheme="minorEastAsia" w:hAnsiTheme="minorEastAsia"/>
          <w:bCs/>
          <w:szCs w:val="21"/>
        </w:rPr>
        <w:t>的概率分布为</w:t>
      </w:r>
    </w:p>
    <w:tbl>
      <w:tblPr>
        <w:tblStyle w:val="a8"/>
        <w:tblW w:w="0" w:type="auto"/>
        <w:jc w:val="center"/>
        <w:tblLook w:val="04A0"/>
      </w:tblPr>
      <w:tblGrid>
        <w:gridCol w:w="1043"/>
        <w:gridCol w:w="1043"/>
        <w:gridCol w:w="1044"/>
        <w:gridCol w:w="1044"/>
      </w:tblGrid>
      <w:tr w:rsidR="008070E2" w:rsidTr="003C7E48">
        <w:trPr>
          <w:trHeight w:val="390"/>
          <w:jc w:val="center"/>
        </w:trPr>
        <w:tc>
          <w:tcPr>
            <w:tcW w:w="1043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X\Y</w:t>
            </w:r>
          </w:p>
        </w:tc>
        <w:tc>
          <w:tcPr>
            <w:tcW w:w="1043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1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2</w:t>
            </w:r>
          </w:p>
        </w:tc>
      </w:tr>
      <w:tr w:rsidR="008070E2" w:rsidTr="003C7E48">
        <w:trPr>
          <w:trHeight w:val="375"/>
          <w:jc w:val="center"/>
        </w:trPr>
        <w:tc>
          <w:tcPr>
            <w:tcW w:w="1043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3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1/4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1/4</w:t>
            </w:r>
          </w:p>
        </w:tc>
      </w:tr>
      <w:tr w:rsidR="008070E2" w:rsidTr="003C7E48">
        <w:trPr>
          <w:trHeight w:val="390"/>
          <w:jc w:val="center"/>
        </w:trPr>
        <w:tc>
          <w:tcPr>
            <w:tcW w:w="1043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1</w:t>
            </w:r>
          </w:p>
        </w:tc>
        <w:tc>
          <w:tcPr>
            <w:tcW w:w="1043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1/3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</w:tr>
      <w:tr w:rsidR="008070E2" w:rsidTr="003C7E48">
        <w:trPr>
          <w:trHeight w:val="390"/>
          <w:jc w:val="center"/>
        </w:trPr>
        <w:tc>
          <w:tcPr>
            <w:tcW w:w="1043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2</w:t>
            </w:r>
          </w:p>
        </w:tc>
        <w:tc>
          <w:tcPr>
            <w:tcW w:w="1043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1/12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3C7E48">
            <w:pPr>
              <w:jc w:val="center"/>
            </w:pPr>
            <w:r w:rsidRPr="001D340A">
              <w:rPr>
                <w:rFonts w:hint="eastAsia"/>
              </w:rPr>
              <w:t>1/12</w:t>
            </w:r>
          </w:p>
        </w:tc>
      </w:tr>
    </w:tbl>
    <w:p w:rsidR="00CA00AF" w:rsidRDefault="001D340A" w:rsidP="001D340A">
      <w:pPr>
        <w:ind w:firstLineChars="200" w:firstLine="480"/>
        <w:rPr>
          <w:szCs w:val="21"/>
        </w:rPr>
      </w:pPr>
      <w:r w:rsidRPr="001D340A">
        <w:rPr>
          <w:rFonts w:hint="eastAsia"/>
        </w:rPr>
        <w:t xml:space="preserve">(I) </w:t>
      </w:r>
      <w:r w:rsidR="008070E2">
        <w:rPr>
          <w:rFonts w:asciiTheme="minorEastAsia" w:eastAsiaTheme="minorEastAsia" w:hAnsiTheme="minorEastAsia"/>
          <w:szCs w:val="21"/>
        </w:rPr>
        <w:t>求</w:t>
      </w:r>
      <w:r w:rsidR="003C7E48" w:rsidRPr="003C7E48">
        <w:rPr>
          <w:position w:val="-14"/>
        </w:rPr>
        <w:object w:dxaOrig="1080" w:dyaOrig="400">
          <v:shape id="_x0000_i1141" type="#_x0000_t75" style="width:54.45pt;height:20.05pt" o:ole="">
            <v:imagedata r:id="rId240" o:title=""/>
          </v:shape>
          <o:OLEObject Type="Embed" ProgID="Equation.DSMT4" ShapeID="_x0000_i1141" DrawAspect="Content" ObjectID="_1698857569" r:id="rId241"/>
        </w:object>
      </w:r>
      <w:r w:rsidR="008070E2" w:rsidRPr="00576C24">
        <w:rPr>
          <w:rFonts w:asciiTheme="minorEastAsia" w:eastAsiaTheme="minorEastAsia" w:hAnsiTheme="minorEastAsia"/>
          <w:szCs w:val="21"/>
        </w:rPr>
        <w:t>；</w:t>
      </w:r>
      <w:r>
        <w:rPr>
          <w:rFonts w:asciiTheme="minorEastAsia" w:eastAsiaTheme="minorEastAsia" w:hAnsiTheme="minorEastAsia"/>
          <w:szCs w:val="21"/>
        </w:rPr>
        <w:t xml:space="preserve">  </w:t>
      </w:r>
      <w:r>
        <w:rPr>
          <w:rFonts w:asciiTheme="minorEastAsia" w:eastAsiaTheme="minorEastAsia" w:hAnsiTheme="minorEastAsia" w:hint="eastAsia"/>
          <w:szCs w:val="21"/>
        </w:rPr>
        <w:t xml:space="preserve">    </w:t>
      </w:r>
      <w:r w:rsidRPr="001D340A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8070E2">
        <w:rPr>
          <w:rFonts w:asciiTheme="minorEastAsia" w:eastAsiaTheme="minorEastAsia" w:hAnsiTheme="minorEastAsia" w:hint="eastAsia"/>
          <w:szCs w:val="21"/>
        </w:rPr>
        <w:t>求</w:t>
      </w:r>
      <w:r w:rsidR="00E45FD6" w:rsidRPr="003C7E48">
        <w:rPr>
          <w:position w:val="-14"/>
        </w:rPr>
        <w:object w:dxaOrig="1380" w:dyaOrig="400">
          <v:shape id="_x0000_i1142" type="#_x0000_t75" style="width:68.85pt;height:20.05pt" o:ole="">
            <v:imagedata r:id="rId242" o:title=""/>
          </v:shape>
          <o:OLEObject Type="Embed" ProgID="Equation.DSMT4" ShapeID="_x0000_i1142" DrawAspect="Content" ObjectID="_1698857570" r:id="rId243"/>
        </w:object>
      </w:r>
      <w:r w:rsidR="0055345C">
        <w:rPr>
          <w:rFonts w:asciiTheme="minorEastAsia" w:eastAsiaTheme="minorEastAsia" w:hAnsiTheme="minorEastAsia" w:hint="eastAsia"/>
          <w:szCs w:val="21"/>
        </w:rPr>
        <w:t>．</w:t>
      </w:r>
    </w:p>
    <w:p w:rsidR="00AB3589" w:rsidRDefault="00AB3589" w:rsidP="00CA00AF"/>
    <w:p w:rsidR="001D340A" w:rsidRDefault="001D340A" w:rsidP="00CA00AF"/>
    <w:p w:rsidR="002372EF" w:rsidRDefault="00C44C6E" w:rsidP="00E45FD6">
      <w:pPr>
        <w:ind w:left="480" w:hangingChars="200" w:hanging="480"/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23</w:t>
      </w:r>
      <w:r w:rsidRPr="0000055C">
        <w:rPr>
          <w:rFonts w:hint="eastAsia"/>
        </w:rPr>
        <w:t>)</w:t>
      </w:r>
      <w:r w:rsidR="00380B73" w:rsidRPr="00E45FD6">
        <w:rPr>
          <w:rFonts w:ascii="黑体" w:eastAsia="黑体" w:hAnsi="黑体"/>
          <w:szCs w:val="21"/>
        </w:rPr>
        <w:t>（</w:t>
      </w:r>
      <w:r w:rsidR="00380B73" w:rsidRPr="00E45FD6">
        <w:rPr>
          <w:rFonts w:ascii="黑体" w:eastAsia="黑体" w:hAnsi="黑体"/>
          <w:bCs/>
          <w:szCs w:val="21"/>
        </w:rPr>
        <w:t>本题满分11分）</w:t>
      </w:r>
    </w:p>
    <w:p w:rsidR="00380B73" w:rsidRPr="00AD47AB" w:rsidRDefault="00380B73" w:rsidP="002372EF">
      <w:pPr>
        <w:ind w:leftChars="200" w:left="480"/>
        <w:rPr>
          <w:rFonts w:asciiTheme="minorEastAsia" w:eastAsiaTheme="minorEastAsia" w:hAnsiTheme="minorEastAsia"/>
          <w:bCs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设随机变量</w:t>
      </w:r>
      <w:r w:rsidR="003C7E48" w:rsidRPr="00025957">
        <w:rPr>
          <w:position w:val="-4"/>
        </w:rPr>
        <w:object w:dxaOrig="240" w:dyaOrig="260">
          <v:shape id="_x0000_i1143" type="#_x0000_t75" style="width:11.9pt;height:13.15pt" o:ole="">
            <v:imagedata r:id="rId244" o:title=""/>
          </v:shape>
          <o:OLEObject Type="Embed" ProgID="Equation.DSMT4" ShapeID="_x0000_i1143" DrawAspect="Content" ObjectID="_1698857571" r:id="rId245"/>
        </w:object>
      </w:r>
      <w:r w:rsidRPr="00576C24">
        <w:rPr>
          <w:rFonts w:asciiTheme="minorEastAsia" w:eastAsiaTheme="minorEastAsia" w:hAnsiTheme="minorEastAsia"/>
          <w:szCs w:val="21"/>
        </w:rPr>
        <w:t>与</w:t>
      </w:r>
      <w:r w:rsidR="003C7E48" w:rsidRPr="00025957">
        <w:rPr>
          <w:position w:val="-4"/>
        </w:rPr>
        <w:object w:dxaOrig="220" w:dyaOrig="260">
          <v:shape id="_x0000_i1144" type="#_x0000_t75" style="width:10.65pt;height:13.15pt" o:ole="">
            <v:imagedata r:id="rId246" o:title=""/>
          </v:shape>
          <o:OLEObject Type="Embed" ProgID="Equation.DSMT4" ShapeID="_x0000_i1144" DrawAspect="Content" ObjectID="_1698857572" r:id="rId247"/>
        </w:object>
      </w:r>
      <w:r w:rsidRPr="00576C24">
        <w:rPr>
          <w:rFonts w:asciiTheme="minorEastAsia" w:eastAsiaTheme="minorEastAsia" w:hAnsiTheme="minorEastAsia"/>
          <w:szCs w:val="21"/>
        </w:rPr>
        <w:t>相互独立且分别服从正态分布</w:t>
      </w:r>
      <w:r w:rsidR="003C7E48" w:rsidRPr="003C7E48">
        <w:rPr>
          <w:position w:val="-16"/>
        </w:rPr>
        <w:object w:dxaOrig="960" w:dyaOrig="440">
          <v:shape id="_x0000_i1145" type="#_x0000_t75" style="width:47.6pt;height:21.9pt" o:ole="">
            <v:imagedata r:id="rId248" o:title=""/>
          </v:shape>
          <o:OLEObject Type="Embed" ProgID="Equation.DSMT4" ShapeID="_x0000_i1145" DrawAspect="Content" ObjectID="_1698857573" r:id="rId249"/>
        </w:object>
      </w:r>
      <w:r w:rsidRPr="00576C24">
        <w:rPr>
          <w:rFonts w:asciiTheme="minorEastAsia" w:eastAsiaTheme="minorEastAsia" w:hAnsiTheme="minorEastAsia"/>
          <w:szCs w:val="21"/>
        </w:rPr>
        <w:t>与</w:t>
      </w:r>
      <w:r w:rsidR="003C7E48" w:rsidRPr="003C7E48">
        <w:rPr>
          <w:position w:val="-16"/>
        </w:rPr>
        <w:object w:dxaOrig="1060" w:dyaOrig="440">
          <v:shape id="_x0000_i1146" type="#_x0000_t75" style="width:53.2pt;height:21.9pt" o:ole="">
            <v:imagedata r:id="rId250" o:title=""/>
          </v:shape>
          <o:OLEObject Type="Embed" ProgID="Equation.DSMT4" ShapeID="_x0000_i1146" DrawAspect="Content" ObjectID="_1698857574" r:id="rId251"/>
        </w:object>
      </w:r>
      <w:r w:rsidRPr="00576C24">
        <w:rPr>
          <w:rFonts w:asciiTheme="minorEastAsia" w:eastAsiaTheme="minorEastAsia" w:hAnsiTheme="minorEastAsia"/>
          <w:szCs w:val="21"/>
        </w:rPr>
        <w:t>，其中</w:t>
      </w:r>
      <w:r w:rsidR="003C7E48" w:rsidRPr="003C7E48">
        <w:rPr>
          <w:position w:val="-6"/>
        </w:rPr>
        <w:object w:dxaOrig="240" w:dyaOrig="220">
          <v:shape id="_x0000_i1147" type="#_x0000_t75" style="width:11.9pt;height:10.65pt" o:ole="">
            <v:imagedata r:id="rId252" o:title=""/>
          </v:shape>
          <o:OLEObject Type="Embed" ProgID="Equation.DSMT4" ShapeID="_x0000_i1147" DrawAspect="Content" ObjectID="_1698857575" r:id="rId253"/>
        </w:object>
      </w:r>
      <w:r w:rsidRPr="00576C24">
        <w:rPr>
          <w:rFonts w:asciiTheme="minorEastAsia" w:eastAsiaTheme="minorEastAsia" w:hAnsiTheme="minorEastAsia"/>
          <w:szCs w:val="21"/>
        </w:rPr>
        <w:t>是未知参数且</w:t>
      </w:r>
      <w:r w:rsidR="003C7E48" w:rsidRPr="003C7E48">
        <w:rPr>
          <w:position w:val="-6"/>
        </w:rPr>
        <w:object w:dxaOrig="580" w:dyaOrig="279">
          <v:shape id="_x0000_i1148" type="#_x0000_t75" style="width:28.8pt;height:13.75pt" o:ole="">
            <v:imagedata r:id="rId254" o:title=""/>
          </v:shape>
          <o:OLEObject Type="Embed" ProgID="Equation.DSMT4" ShapeID="_x0000_i1148" DrawAspect="Content" ObjectID="_1698857576" r:id="rId255"/>
        </w:object>
      </w:r>
      <w:r w:rsidRPr="00576C24">
        <w:rPr>
          <w:rFonts w:asciiTheme="minorEastAsia" w:eastAsiaTheme="minorEastAsia" w:hAnsiTheme="minorEastAsia"/>
          <w:szCs w:val="21"/>
        </w:rPr>
        <w:t>,设</w:t>
      </w:r>
      <w:r w:rsidR="003C7E48" w:rsidRPr="00025957">
        <w:rPr>
          <w:position w:val="-4"/>
        </w:rPr>
        <w:object w:dxaOrig="960" w:dyaOrig="260">
          <v:shape id="_x0000_i1149" type="#_x0000_t75" style="width:47.6pt;height:13.15pt" o:ole="">
            <v:imagedata r:id="rId256" o:title=""/>
          </v:shape>
          <o:OLEObject Type="Embed" ProgID="Equation.DSMT4" ShapeID="_x0000_i1149" DrawAspect="Content" ObjectID="_1698857577" r:id="rId257"/>
        </w:object>
      </w:r>
      <w:r w:rsidRPr="00576C24">
        <w:rPr>
          <w:rFonts w:asciiTheme="minorEastAsia" w:eastAsiaTheme="minorEastAsia" w:hAnsiTheme="minorEastAsia"/>
          <w:szCs w:val="21"/>
        </w:rPr>
        <w:t>,</w:t>
      </w:r>
    </w:p>
    <w:p w:rsidR="00380B73" w:rsidRPr="00576C24" w:rsidRDefault="00B26BCF" w:rsidP="00E45FD6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E45FD6">
        <w:rPr>
          <w:rFonts w:hint="eastAsia"/>
        </w:rPr>
        <w:t>(</w:t>
      </w:r>
      <w:r w:rsidR="00E45FD6" w:rsidRPr="00E45FD6">
        <w:rPr>
          <w:rFonts w:hint="eastAsia"/>
        </w:rPr>
        <w:t>I</w:t>
      </w:r>
      <w:r w:rsidRPr="00E45FD6">
        <w:rPr>
          <w:rFonts w:hint="eastAsia"/>
        </w:rPr>
        <w:t xml:space="preserve">) </w:t>
      </w:r>
      <w:r w:rsidR="00380B73" w:rsidRPr="00576C24">
        <w:rPr>
          <w:rFonts w:asciiTheme="minorEastAsia" w:eastAsiaTheme="minorEastAsia" w:hAnsiTheme="minorEastAsia"/>
          <w:szCs w:val="21"/>
        </w:rPr>
        <w:t>求</w:t>
      </w:r>
      <w:r w:rsidR="003C7E48" w:rsidRPr="00025957">
        <w:rPr>
          <w:position w:val="-4"/>
        </w:rPr>
        <w:object w:dxaOrig="220" w:dyaOrig="260">
          <v:shape id="_x0000_i1150" type="#_x0000_t75" style="width:10.65pt;height:13.15pt" o:ole="">
            <v:imagedata r:id="rId258" o:title=""/>
          </v:shape>
          <o:OLEObject Type="Embed" ProgID="Equation.DSMT4" ShapeID="_x0000_i1150" DrawAspect="Content" ObjectID="_1698857578" r:id="rId259"/>
        </w:object>
      </w:r>
      <w:r w:rsidR="00380B73" w:rsidRPr="00576C24">
        <w:rPr>
          <w:rFonts w:asciiTheme="minorEastAsia" w:eastAsiaTheme="minorEastAsia" w:hAnsiTheme="minorEastAsia"/>
          <w:szCs w:val="21"/>
        </w:rPr>
        <w:t>的概率密度</w:t>
      </w:r>
      <w:r w:rsidR="003C7E48" w:rsidRPr="003C7E48">
        <w:rPr>
          <w:position w:val="-16"/>
        </w:rPr>
        <w:object w:dxaOrig="900" w:dyaOrig="440">
          <v:shape id="_x0000_i1151" type="#_x0000_t75" style="width:45.1pt;height:21.9pt" o:ole="">
            <v:imagedata r:id="rId260" o:title=""/>
          </v:shape>
          <o:OLEObject Type="Embed" ProgID="Equation.DSMT4" ShapeID="_x0000_i1151" DrawAspect="Content" ObjectID="_1698857579" r:id="rId261"/>
        </w:object>
      </w:r>
      <w:r w:rsidR="00380B73" w:rsidRPr="00576C24">
        <w:rPr>
          <w:rFonts w:asciiTheme="minorEastAsia" w:eastAsiaTheme="minorEastAsia" w:hAnsiTheme="minorEastAsia"/>
          <w:szCs w:val="21"/>
        </w:rPr>
        <w:t>；</w:t>
      </w:r>
    </w:p>
    <w:p w:rsidR="00380B73" w:rsidRPr="00576C24" w:rsidRDefault="00E45FD6" w:rsidP="00E45FD6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E45FD6">
        <w:rPr>
          <w:rFonts w:hint="eastAsia"/>
        </w:rPr>
        <w:t>(II</w:t>
      </w:r>
      <w:r w:rsidR="00B26BCF" w:rsidRPr="00E45FD6">
        <w:rPr>
          <w:rFonts w:hint="eastAsia"/>
        </w:rPr>
        <w:t xml:space="preserve">) </w:t>
      </w:r>
      <w:r w:rsidR="00380B73" w:rsidRPr="00576C24">
        <w:rPr>
          <w:rFonts w:asciiTheme="minorEastAsia" w:eastAsiaTheme="minorEastAsia" w:hAnsiTheme="minorEastAsia"/>
          <w:szCs w:val="21"/>
        </w:rPr>
        <w:t>设</w:t>
      </w:r>
      <w:r w:rsidR="003C7E48" w:rsidRPr="003C7E48">
        <w:rPr>
          <w:position w:val="-12"/>
        </w:rPr>
        <w:object w:dxaOrig="1120" w:dyaOrig="360">
          <v:shape id="_x0000_i1152" type="#_x0000_t75" style="width:55.7pt;height:18.15pt" o:ole="">
            <v:imagedata r:id="rId262" o:title=""/>
          </v:shape>
          <o:OLEObject Type="Embed" ProgID="Equation.DSMT4" ShapeID="_x0000_i1152" DrawAspect="Content" ObjectID="_1698857580" r:id="rId263"/>
        </w:object>
      </w:r>
      <w:r w:rsidR="00380B73" w:rsidRPr="00576C24">
        <w:rPr>
          <w:rFonts w:asciiTheme="minorEastAsia" w:eastAsiaTheme="minorEastAsia" w:hAnsiTheme="minorEastAsia"/>
          <w:szCs w:val="21"/>
        </w:rPr>
        <w:t>为来自总体</w:t>
      </w:r>
      <w:r w:rsidR="003C7E48" w:rsidRPr="00025957">
        <w:rPr>
          <w:position w:val="-4"/>
        </w:rPr>
        <w:object w:dxaOrig="220" w:dyaOrig="260">
          <v:shape id="_x0000_i1153" type="#_x0000_t75" style="width:10.65pt;height:13.15pt" o:ole="">
            <v:imagedata r:id="rId264" o:title=""/>
          </v:shape>
          <o:OLEObject Type="Embed" ProgID="Equation.DSMT4" ShapeID="_x0000_i1153" DrawAspect="Content" ObjectID="_1698857581" r:id="rId265"/>
        </w:object>
      </w:r>
      <w:r w:rsidR="00380B73" w:rsidRPr="00576C24">
        <w:rPr>
          <w:rFonts w:asciiTheme="minorEastAsia" w:eastAsiaTheme="minorEastAsia" w:hAnsiTheme="minorEastAsia"/>
          <w:szCs w:val="21"/>
        </w:rPr>
        <w:t>的简单随机样本，求</w:t>
      </w:r>
      <w:r w:rsidR="003C7E48" w:rsidRPr="003C7E48">
        <w:rPr>
          <w:position w:val="-6"/>
        </w:rPr>
        <w:object w:dxaOrig="320" w:dyaOrig="320">
          <v:shape id="_x0000_i1154" type="#_x0000_t75" style="width:16.3pt;height:16.3pt" o:ole="">
            <v:imagedata r:id="rId266" o:title=""/>
          </v:shape>
          <o:OLEObject Type="Embed" ProgID="Equation.DSMT4" ShapeID="_x0000_i1154" DrawAspect="Content" ObjectID="_1698857582" r:id="rId267"/>
        </w:object>
      </w:r>
      <w:r w:rsidR="00380B73" w:rsidRPr="00576C24">
        <w:rPr>
          <w:rFonts w:asciiTheme="minorEastAsia" w:eastAsiaTheme="minorEastAsia" w:hAnsiTheme="minorEastAsia"/>
          <w:szCs w:val="21"/>
        </w:rPr>
        <w:t>的最大似然估计量</w:t>
      </w:r>
      <w:r w:rsidR="003C7E48" w:rsidRPr="003C7E48">
        <w:rPr>
          <w:position w:val="-6"/>
        </w:rPr>
        <w:object w:dxaOrig="320" w:dyaOrig="320">
          <v:shape id="_x0000_i1155" type="#_x0000_t75" style="width:16.3pt;height:16.3pt" o:ole="">
            <v:imagedata r:id="rId268" o:title=""/>
          </v:shape>
          <o:OLEObject Type="Embed" ProgID="Equation.DSMT4" ShapeID="_x0000_i1155" DrawAspect="Content" ObjectID="_1698857583" r:id="rId269"/>
        </w:object>
      </w:r>
      <w:r w:rsidR="00380B73" w:rsidRPr="00576C24">
        <w:rPr>
          <w:rFonts w:asciiTheme="minorEastAsia" w:eastAsiaTheme="minorEastAsia" w:hAnsiTheme="minorEastAsia"/>
          <w:szCs w:val="21"/>
        </w:rPr>
        <w:t>；</w:t>
      </w:r>
    </w:p>
    <w:p w:rsidR="00CA00AF" w:rsidRDefault="00B26BCF" w:rsidP="00E45FD6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E45FD6">
        <w:rPr>
          <w:rFonts w:hint="eastAsia"/>
        </w:rPr>
        <w:t>(</w:t>
      </w:r>
      <w:r w:rsidR="00E45FD6" w:rsidRPr="00E45FD6">
        <w:rPr>
          <w:rFonts w:hint="eastAsia"/>
        </w:rPr>
        <w:t>III</w:t>
      </w:r>
      <w:r w:rsidRPr="00E45FD6">
        <w:rPr>
          <w:rFonts w:hint="eastAsia"/>
        </w:rPr>
        <w:t xml:space="preserve">) </w:t>
      </w:r>
      <w:r w:rsidR="00380B73" w:rsidRPr="00576C24">
        <w:rPr>
          <w:rFonts w:asciiTheme="minorEastAsia" w:eastAsiaTheme="minorEastAsia" w:hAnsiTheme="minorEastAsia"/>
          <w:szCs w:val="21"/>
        </w:rPr>
        <w:t>证明</w:t>
      </w:r>
      <w:r w:rsidR="003C7E48" w:rsidRPr="003C7E48">
        <w:rPr>
          <w:position w:val="-6"/>
        </w:rPr>
        <w:object w:dxaOrig="320" w:dyaOrig="320">
          <v:shape id="_x0000_i1156" type="#_x0000_t75" style="width:16.3pt;height:16.3pt" o:ole="">
            <v:imagedata r:id="rId270" o:title=""/>
          </v:shape>
          <o:OLEObject Type="Embed" ProgID="Equation.DSMT4" ShapeID="_x0000_i1156" DrawAspect="Content" ObjectID="_1698857584" r:id="rId271"/>
        </w:object>
      </w:r>
      <w:r w:rsidR="00380B73" w:rsidRPr="00576C24">
        <w:rPr>
          <w:rFonts w:asciiTheme="minorEastAsia" w:eastAsiaTheme="minorEastAsia" w:hAnsiTheme="minorEastAsia"/>
          <w:szCs w:val="21"/>
        </w:rPr>
        <w:t>为</w:t>
      </w:r>
      <w:r w:rsidR="003C7E48" w:rsidRPr="003C7E48">
        <w:rPr>
          <w:position w:val="-6"/>
        </w:rPr>
        <w:object w:dxaOrig="320" w:dyaOrig="320">
          <v:shape id="_x0000_i1157" type="#_x0000_t75" style="width:16.3pt;height:16.3pt" o:ole="">
            <v:imagedata r:id="rId272" o:title=""/>
          </v:shape>
          <o:OLEObject Type="Embed" ProgID="Equation.DSMT4" ShapeID="_x0000_i1157" DrawAspect="Content" ObjectID="_1698857585" r:id="rId273"/>
        </w:object>
      </w:r>
      <w:r w:rsidR="00380B73" w:rsidRPr="00576C24">
        <w:rPr>
          <w:rFonts w:asciiTheme="minorEastAsia" w:eastAsiaTheme="minorEastAsia" w:hAnsiTheme="minorEastAsia"/>
          <w:szCs w:val="21"/>
        </w:rPr>
        <w:t>的无偏估计量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2227CA" w:rsidRDefault="002227CA" w:rsidP="00CA00AF"/>
    <w:p w:rsidR="00D133EF" w:rsidRPr="00CA00AF" w:rsidRDefault="00D133EF" w:rsidP="00CA00AF"/>
    <w:sectPr w:rsidR="00D133EF" w:rsidRPr="00CA00AF" w:rsidSect="00223006">
      <w:headerReference w:type="even" r:id="rId274"/>
      <w:footerReference w:type="even" r:id="rId275"/>
      <w:footerReference w:type="default" r:id="rId276"/>
      <w:headerReference w:type="first" r:id="rId27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354F" w:rsidRDefault="00ED354F">
      <w:r>
        <w:separator/>
      </w:r>
    </w:p>
  </w:endnote>
  <w:endnote w:type="continuationSeparator" w:id="0">
    <w:p w:rsidR="00ED354F" w:rsidRDefault="00ED35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4F0F3B" w:rsidP="00D80857">
        <w:pPr>
          <w:pStyle w:val="a4"/>
          <w:ind w:right="360" w:firstLine="360"/>
        </w:pPr>
        <w:r w:rsidRPr="004F0F3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F0F3B">
                    <w:pPr>
                      <w:jc w:val="center"/>
                      <w:rPr>
                        <w:color w:val="5B9BD5" w:themeColor="accent1"/>
                      </w:rPr>
                    </w:pPr>
                    <w:r w:rsidRPr="004F0F3B">
                      <w:fldChar w:fldCharType="begin"/>
                    </w:r>
                    <w:r w:rsidR="004677C0">
                      <w:instrText>PAGE    \* MERGEFORMAT</w:instrText>
                    </w:r>
                    <w:r w:rsidRPr="004F0F3B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4F0F3B">
      <w:rPr>
        <w:noProof/>
        <w:lang w:val="zh-CN"/>
      </w:rPr>
      <w:fldChar w:fldCharType="begin"/>
    </w:r>
    <w:r w:rsidR="004A3148">
      <w:rPr>
        <w:noProof/>
        <w:lang w:val="zh-CN"/>
      </w:rPr>
      <w:instrText xml:space="preserve"> PAGE   \* MERGEFORMAT </w:instrText>
    </w:r>
    <w:r w:rsidR="004F0F3B">
      <w:rPr>
        <w:noProof/>
        <w:lang w:val="zh-CN"/>
      </w:rPr>
      <w:fldChar w:fldCharType="separate"/>
    </w:r>
    <w:r w:rsidR="005B3A1A">
      <w:rPr>
        <w:noProof/>
        <w:lang w:val="zh-CN"/>
      </w:rPr>
      <w:t>2</w:t>
    </w:r>
    <w:r w:rsidR="004F0F3B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354F" w:rsidRDefault="00ED354F">
      <w:r>
        <w:separator/>
      </w:r>
    </w:p>
  </w:footnote>
  <w:footnote w:type="continuationSeparator" w:id="0">
    <w:p w:rsidR="00ED354F" w:rsidRDefault="00ED35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4F0F3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4" type="#_x0000_t75" style="width:11.25pt;height:11.25pt" o:bullet="t">
        <v:imagedata r:id="rId1" o:title="msoA"/>
      </v:shape>
    </w:pict>
  </w:numPicBullet>
  <w:numPicBullet w:numPicBulletId="1">
    <w:pict>
      <v:shape id="_x0000_i1185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38CD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372EF"/>
    <w:rsid w:val="002447D8"/>
    <w:rsid w:val="00246C6C"/>
    <w:rsid w:val="00253ABD"/>
    <w:rsid w:val="00253ED0"/>
    <w:rsid w:val="00261963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13DA5"/>
    <w:rsid w:val="003175E7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66D7"/>
    <w:rsid w:val="004A1C29"/>
    <w:rsid w:val="004A289D"/>
    <w:rsid w:val="004A2EEB"/>
    <w:rsid w:val="004A3148"/>
    <w:rsid w:val="004A759A"/>
    <w:rsid w:val="004B1BB4"/>
    <w:rsid w:val="004B2454"/>
    <w:rsid w:val="004B2C68"/>
    <w:rsid w:val="004B5230"/>
    <w:rsid w:val="004C34E1"/>
    <w:rsid w:val="004C4D06"/>
    <w:rsid w:val="004E0721"/>
    <w:rsid w:val="004F0F3B"/>
    <w:rsid w:val="004F28F5"/>
    <w:rsid w:val="004F30D2"/>
    <w:rsid w:val="004F48C0"/>
    <w:rsid w:val="004F70FB"/>
    <w:rsid w:val="00510145"/>
    <w:rsid w:val="0051041B"/>
    <w:rsid w:val="00511277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47829"/>
    <w:rsid w:val="0055345C"/>
    <w:rsid w:val="00564899"/>
    <w:rsid w:val="0057039B"/>
    <w:rsid w:val="00573D63"/>
    <w:rsid w:val="00586424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3A1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9785C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A10CD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2345"/>
    <w:rsid w:val="00993B07"/>
    <w:rsid w:val="009A1B8B"/>
    <w:rsid w:val="009A30E3"/>
    <w:rsid w:val="009A3CED"/>
    <w:rsid w:val="009C249D"/>
    <w:rsid w:val="009E654A"/>
    <w:rsid w:val="009F0565"/>
    <w:rsid w:val="009F5ABB"/>
    <w:rsid w:val="009F78FF"/>
    <w:rsid w:val="00A00F5F"/>
    <w:rsid w:val="00A017E4"/>
    <w:rsid w:val="00A0321E"/>
    <w:rsid w:val="00A077DB"/>
    <w:rsid w:val="00A11A7C"/>
    <w:rsid w:val="00A11F19"/>
    <w:rsid w:val="00A17338"/>
    <w:rsid w:val="00A31103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44DF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1234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3608"/>
    <w:rsid w:val="00E45FD6"/>
    <w:rsid w:val="00E463FD"/>
    <w:rsid w:val="00E46F31"/>
    <w:rsid w:val="00E5030E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D354F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D45DA2"/>
    <w:rPr>
      <w:b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E5030E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E5030E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1.wmf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268" Type="http://schemas.openxmlformats.org/officeDocument/2006/relationships/image" Target="media/image13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5.bin"/><Relationship Id="rId258" Type="http://schemas.openxmlformats.org/officeDocument/2006/relationships/image" Target="media/image127.wmf"/><Relationship Id="rId279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139" Type="http://schemas.openxmlformats.org/officeDocument/2006/relationships/oleObject" Target="embeddings/oleObject66.bin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0.bin"/><Relationship Id="rId248" Type="http://schemas.openxmlformats.org/officeDocument/2006/relationships/image" Target="media/image122.wmf"/><Relationship Id="rId269" Type="http://schemas.openxmlformats.org/officeDocument/2006/relationships/oleObject" Target="embeddings/oleObject131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2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259" Type="http://schemas.openxmlformats.org/officeDocument/2006/relationships/oleObject" Target="embeddings/oleObject126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6.bin"/><Relationship Id="rId270" Type="http://schemas.openxmlformats.org/officeDocument/2006/relationships/image" Target="media/image133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3.bin"/><Relationship Id="rId202" Type="http://schemas.openxmlformats.org/officeDocument/2006/relationships/image" Target="media/image99.wmf"/><Relationship Id="rId207" Type="http://schemas.openxmlformats.org/officeDocument/2006/relationships/oleObject" Target="embeddings/oleObject100.bin"/><Relationship Id="rId223" Type="http://schemas.openxmlformats.org/officeDocument/2006/relationships/oleObject" Target="embeddings/oleObject108.bin"/><Relationship Id="rId228" Type="http://schemas.openxmlformats.org/officeDocument/2006/relationships/image" Target="media/image112.wmf"/><Relationship Id="rId244" Type="http://schemas.openxmlformats.org/officeDocument/2006/relationships/image" Target="media/image120.wmf"/><Relationship Id="rId249" Type="http://schemas.openxmlformats.org/officeDocument/2006/relationships/oleObject" Target="embeddings/oleObject121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28.wmf"/><Relationship Id="rId265" Type="http://schemas.openxmlformats.org/officeDocument/2006/relationships/oleObject" Target="embeddings/oleObject129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2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8.bin"/><Relationship Id="rId213" Type="http://schemas.openxmlformats.org/officeDocument/2006/relationships/oleObject" Target="embeddings/oleObject103.bin"/><Relationship Id="rId218" Type="http://schemas.openxmlformats.org/officeDocument/2006/relationships/image" Target="media/image107.wmf"/><Relationship Id="rId234" Type="http://schemas.openxmlformats.org/officeDocument/2006/relationships/image" Target="media/image115.wmf"/><Relationship Id="rId239" Type="http://schemas.openxmlformats.org/officeDocument/2006/relationships/oleObject" Target="embeddings/oleObject11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3.wmf"/><Relationship Id="rId255" Type="http://schemas.openxmlformats.org/officeDocument/2006/relationships/oleObject" Target="embeddings/oleObject124.bin"/><Relationship Id="rId271" Type="http://schemas.openxmlformats.org/officeDocument/2006/relationships/oleObject" Target="embeddings/oleObject132.bin"/><Relationship Id="rId276" Type="http://schemas.openxmlformats.org/officeDocument/2006/relationships/footer" Target="foot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image" Target="media/image53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1.bin"/><Relationship Id="rId19" Type="http://schemas.openxmlformats.org/officeDocument/2006/relationships/image" Target="media/image8.wmf"/><Relationship Id="rId224" Type="http://schemas.openxmlformats.org/officeDocument/2006/relationships/image" Target="media/image110.wmf"/><Relationship Id="rId240" Type="http://schemas.openxmlformats.org/officeDocument/2006/relationships/image" Target="media/image118.wmf"/><Relationship Id="rId245" Type="http://schemas.openxmlformats.org/officeDocument/2006/relationships/oleObject" Target="embeddings/oleObject119.bin"/><Relationship Id="rId261" Type="http://schemas.openxmlformats.org/officeDocument/2006/relationships/oleObject" Target="embeddings/oleObject127.bin"/><Relationship Id="rId266" Type="http://schemas.openxmlformats.org/officeDocument/2006/relationships/image" Target="media/image13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8" Type="http://schemas.openxmlformats.org/officeDocument/2006/relationships/hyperlink" Target="https://lvjr.bitbucket.io/?kysx201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1.bin"/><Relationship Id="rId219" Type="http://schemas.openxmlformats.org/officeDocument/2006/relationships/oleObject" Target="embeddings/oleObject106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0" Type="http://schemas.openxmlformats.org/officeDocument/2006/relationships/image" Target="media/image113.wmf"/><Relationship Id="rId235" Type="http://schemas.openxmlformats.org/officeDocument/2006/relationships/oleObject" Target="embeddings/oleObject114.bin"/><Relationship Id="rId251" Type="http://schemas.openxmlformats.org/officeDocument/2006/relationships/oleObject" Target="embeddings/oleObject122.bin"/><Relationship Id="rId256" Type="http://schemas.openxmlformats.org/officeDocument/2006/relationships/image" Target="media/image126.wmf"/><Relationship Id="rId277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wmf"/><Relationship Id="rId272" Type="http://schemas.openxmlformats.org/officeDocument/2006/relationships/image" Target="media/image13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09.bin"/><Relationship Id="rId241" Type="http://schemas.openxmlformats.org/officeDocument/2006/relationships/oleObject" Target="embeddings/oleObject117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3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0.bin"/><Relationship Id="rId262" Type="http://schemas.openxmlformats.org/officeDocument/2006/relationships/image" Target="media/image129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8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5.bin"/><Relationship Id="rId278" Type="http://schemas.openxmlformats.org/officeDocument/2006/relationships/fontTable" Target="fontTable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4.wmf"/><Relationship Id="rId273" Type="http://schemas.openxmlformats.org/officeDocument/2006/relationships/oleObject" Target="embeddings/oleObject13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0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9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3.bin"/><Relationship Id="rId274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5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3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5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275" Type="http://schemas.openxmlformats.org/officeDocument/2006/relationships/footer" Target="footer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4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7CF73E-678C-4BFC-910C-885FDA010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4</Pages>
  <Words>723</Words>
  <Characters>4123</Characters>
  <Application>Microsoft Office Word</Application>
  <DocSecurity>0</DocSecurity>
  <Lines>34</Lines>
  <Paragraphs>9</Paragraphs>
  <ScaleCrop>false</ScaleCrop>
  <Company>微软中国</Company>
  <LinksUpToDate>false</LinksUpToDate>
  <CharactersWithSpaces>4837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75</cp:revision>
  <cp:lastPrinted>2011-09-06T10:51:00Z</cp:lastPrinted>
  <dcterms:created xsi:type="dcterms:W3CDTF">2020-11-13T07:23:00Z</dcterms:created>
  <dcterms:modified xsi:type="dcterms:W3CDTF">2021-11-19T07:44:00Z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