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1E40D3" w:rsidRDefault="00BC713F" w:rsidP="001E40D3">
      <w:pPr>
        <w:pStyle w:val="af"/>
      </w:pPr>
      <w:hyperlink r:id="rId8" w:history="1">
        <w:r w:rsidR="00CA00AF" w:rsidRPr="001E40D3">
          <w:rPr>
            <w:rStyle w:val="a7"/>
            <w:rFonts w:hint="eastAsia"/>
            <w:color w:val="C00000"/>
          </w:rPr>
          <w:t>2012</w:t>
        </w:r>
        <w:r w:rsidR="00CA00AF" w:rsidRPr="001E40D3">
          <w:rPr>
            <w:rStyle w:val="a7"/>
            <w:rFonts w:hint="eastAsia"/>
            <w:color w:val="C00000"/>
          </w:rPr>
          <w:t>年全国硕士研究生入学统一考试数学</w:t>
        </w:r>
        <w:r w:rsidR="00AD22A9" w:rsidRPr="00AD22A9">
          <w:rPr>
            <w:rStyle w:val="a7"/>
            <w:rFonts w:hint="eastAsia"/>
            <w:color w:val="C00000"/>
          </w:rPr>
          <w:t>试卷</w:t>
        </w:r>
        <w:r w:rsidR="00CA00AF" w:rsidRPr="001E40D3">
          <w:rPr>
            <w:rStyle w:val="a7"/>
            <w:rFonts w:hint="eastAsia"/>
            <w:color w:val="C00000"/>
          </w:rPr>
          <w:t>一</w:t>
        </w:r>
        <w:r w:rsidR="003C7E48" w:rsidRPr="001E40D3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55345C" w:rsidRPr="0055345C" w:rsidRDefault="0055345C" w:rsidP="0055345C"/>
    <w:p w:rsidR="003C7E48" w:rsidRDefault="003C7E48" w:rsidP="009864C8">
      <w:pPr>
        <w:pStyle w:val="1"/>
      </w:pPr>
      <w:r>
        <w:t>一、选择题</w:t>
      </w:r>
      <w:r>
        <w:rPr>
          <w:rFonts w:hint="eastAsia"/>
        </w:rPr>
        <w:t>（</w:t>
      </w:r>
      <w:r w:rsidR="00CA00AF" w:rsidRPr="003C7E48">
        <w:t>1～8小题，每小题4分，共32分</w:t>
      </w:r>
      <w:r>
        <w:rPr>
          <w:rFonts w:hint="eastAsia"/>
        </w:rPr>
        <w:t>）</w:t>
      </w:r>
    </w:p>
    <w:p w:rsidR="0000055C" w:rsidRDefault="0000055C" w:rsidP="0000055C"/>
    <w:p w:rsidR="0055345C" w:rsidRPr="0000055C" w:rsidRDefault="0055345C" w:rsidP="0000055C"/>
    <w:p w:rsidR="00A077DB" w:rsidRDefault="003C7E48" w:rsidP="001D6B82">
      <w:pPr>
        <w:spacing w:line="360" w:lineRule="auto"/>
      </w:pPr>
      <w:r w:rsidRPr="0000055C">
        <w:rPr>
          <w:rFonts w:hint="eastAsia"/>
        </w:rPr>
        <w:t>(1)</w:t>
      </w:r>
      <w:r>
        <w:rPr>
          <w:rFonts w:hint="eastAsia"/>
        </w:rPr>
        <w:t xml:space="preserve"> </w:t>
      </w:r>
      <w:r w:rsidR="00A077DB" w:rsidRPr="003C7E48">
        <w:t>曲线</w:t>
      </w:r>
      <w:bookmarkStart w:id="0" w:name="MTBlankEqn"/>
      <w:r w:rsidRPr="003C7E48">
        <w:rPr>
          <w:position w:val="-24"/>
        </w:rPr>
        <w:object w:dxaOrig="1040" w:dyaOrig="660">
          <v:shape id="_x0000_i1025" type="#_x0000_t75" style="width:51.95pt;height:31.95pt" o:ole="">
            <v:imagedata r:id="rId9" o:title=""/>
          </v:shape>
          <o:OLEObject Type="Embed" ProgID="Equation.DSMT4" ShapeID="_x0000_i1025" DrawAspect="Content" ObjectID="_1698855045" r:id="rId10"/>
        </w:object>
      </w:r>
      <w:bookmarkEnd w:id="0"/>
      <w:r w:rsidR="00A077DB" w:rsidRPr="003C7E48">
        <w:t>渐近线的条数为（</w:t>
      </w:r>
      <w:r>
        <w:rPr>
          <w:rFonts w:hint="eastAsia"/>
        </w:rPr>
        <w:t xml:space="preserve">    </w:t>
      </w:r>
      <w:r w:rsidR="00A077DB" w:rsidRPr="003C7E48">
        <w:t>）</w:t>
      </w:r>
    </w:p>
    <w:p w:rsidR="00A077DB" w:rsidRPr="003C7E48" w:rsidRDefault="003C7E48" w:rsidP="00993B07">
      <w:pPr>
        <w:ind w:firstLineChars="200" w:firstLine="480"/>
      </w:pPr>
      <w:r>
        <w:rPr>
          <w:rFonts w:hint="eastAsia"/>
        </w:rPr>
        <w:t>(</w:t>
      </w:r>
      <w:r w:rsidR="00A077DB" w:rsidRPr="003C7E48">
        <w:t>A</w:t>
      </w:r>
      <w:r>
        <w:rPr>
          <w:rFonts w:hint="eastAsia"/>
        </w:rPr>
        <w:t xml:space="preserve">) </w:t>
      </w:r>
      <w:r w:rsidRPr="003C7E48">
        <w:rPr>
          <w:position w:val="-6"/>
        </w:rPr>
        <w:object w:dxaOrig="200" w:dyaOrig="279">
          <v:shape id="_x0000_i1026" type="#_x0000_t75" style="width:10pt;height:13.75pt" o:ole="">
            <v:imagedata r:id="rId11" o:title=""/>
          </v:shape>
          <o:OLEObject Type="Embed" ProgID="Equation.DSMT4" ShapeID="_x0000_i1026" DrawAspect="Content" ObjectID="_1698855046" r:id="rId12"/>
        </w:object>
      </w:r>
      <w:r w:rsidR="00993B07">
        <w:rPr>
          <w:rFonts w:hint="eastAsia"/>
        </w:rPr>
        <w:t xml:space="preserve">        </w:t>
      </w:r>
      <w:r>
        <w:rPr>
          <w:rFonts w:hint="eastAsia"/>
        </w:rPr>
        <w:t>(</w:t>
      </w:r>
      <w:r w:rsidR="00A077DB" w:rsidRPr="003C7E48">
        <w:t>B</w:t>
      </w:r>
      <w:r>
        <w:rPr>
          <w:rFonts w:hint="eastAsia"/>
        </w:rPr>
        <w:t xml:space="preserve">) </w:t>
      </w:r>
      <w:r w:rsidRPr="003C7E48">
        <w:rPr>
          <w:position w:val="-4"/>
        </w:rPr>
        <w:object w:dxaOrig="180" w:dyaOrig="260">
          <v:shape id="_x0000_i1027" type="#_x0000_t75" style="width:10pt;height:13.75pt" o:ole="">
            <v:imagedata r:id="rId13" o:title=""/>
          </v:shape>
          <o:OLEObject Type="Embed" ProgID="Equation.DSMT4" ShapeID="_x0000_i1027" DrawAspect="Content" ObjectID="_1698855047" r:id="rId14"/>
        </w:object>
      </w:r>
      <w:r w:rsidR="00993B07">
        <w:rPr>
          <w:rFonts w:hint="eastAsia"/>
        </w:rPr>
        <w:t xml:space="preserve">        </w:t>
      </w:r>
      <w:r>
        <w:rPr>
          <w:rFonts w:hint="eastAsia"/>
        </w:rPr>
        <w:t>(</w:t>
      </w:r>
      <w:r w:rsidR="00A077DB" w:rsidRPr="003C7E48">
        <w:t>C</w:t>
      </w:r>
      <w:r>
        <w:rPr>
          <w:rFonts w:hint="eastAsia"/>
        </w:rPr>
        <w:t xml:space="preserve">) </w:t>
      </w:r>
      <w:r w:rsidRPr="003C7E48">
        <w:rPr>
          <w:position w:val="-4"/>
        </w:rPr>
        <w:object w:dxaOrig="180" w:dyaOrig="260">
          <v:shape id="_x0000_i1028" type="#_x0000_t75" style="width:10pt;height:13.75pt" o:ole="">
            <v:imagedata r:id="rId15" o:title=""/>
          </v:shape>
          <o:OLEObject Type="Embed" ProgID="Equation.DSMT4" ShapeID="_x0000_i1028" DrawAspect="Content" ObjectID="_1698855048" r:id="rId16"/>
        </w:object>
      </w:r>
      <w:r w:rsidR="00993B07">
        <w:rPr>
          <w:rFonts w:hint="eastAsia"/>
        </w:rPr>
        <w:t xml:space="preserve">        </w:t>
      </w:r>
      <w:r>
        <w:rPr>
          <w:rFonts w:hint="eastAsia"/>
        </w:rPr>
        <w:t>(</w:t>
      </w:r>
      <w:r w:rsidR="00A077DB" w:rsidRPr="003C7E48">
        <w:t>D</w:t>
      </w:r>
      <w:r>
        <w:rPr>
          <w:rFonts w:hint="eastAsia"/>
        </w:rPr>
        <w:t xml:space="preserve">) </w:t>
      </w:r>
      <w:r w:rsidRPr="003C7E48">
        <w:rPr>
          <w:position w:val="-6"/>
        </w:rPr>
        <w:object w:dxaOrig="180" w:dyaOrig="279">
          <v:shape id="_x0000_i1029" type="#_x0000_t75" style="width:10pt;height:13.75pt" o:ole="">
            <v:imagedata r:id="rId17" o:title=""/>
          </v:shape>
          <o:OLEObject Type="Embed" ProgID="Equation.DSMT4" ShapeID="_x0000_i1029" DrawAspect="Content" ObjectID="_1698855049" r:id="rId18"/>
        </w:object>
      </w:r>
    </w:p>
    <w:p w:rsidR="00CA00AF" w:rsidRPr="00A077DB" w:rsidRDefault="00CA00AF" w:rsidP="00CA00AF"/>
    <w:p w:rsidR="00CA00AF" w:rsidRPr="009864C8" w:rsidRDefault="003C7E48" w:rsidP="00993B07">
      <w:pPr>
        <w:ind w:left="480" w:hangingChars="200" w:hanging="480"/>
      </w:pPr>
      <w:r w:rsidRPr="00C44C6E">
        <w:rPr>
          <w:rStyle w:val="af4"/>
          <w:rFonts w:hint="eastAsia"/>
        </w:rPr>
        <w:t>[</w:t>
      </w:r>
      <w:r w:rsidR="00CA00AF" w:rsidRPr="00C44C6E">
        <w:rPr>
          <w:rStyle w:val="af4"/>
          <w:rFonts w:hint="eastAsia"/>
        </w:rPr>
        <w:t>解</w:t>
      </w:r>
      <w:r w:rsidRPr="00C44C6E">
        <w:rPr>
          <w:rStyle w:val="af4"/>
          <w:rFonts w:hint="eastAsia"/>
        </w:rPr>
        <w:t>]</w:t>
      </w:r>
      <w:r w:rsidRPr="00D029B1">
        <w:rPr>
          <w:rFonts w:hint="eastAsia"/>
        </w:rPr>
        <w:t xml:space="preserve"> </w:t>
      </w:r>
      <w:r w:rsidR="00D029B1" w:rsidRPr="00D029B1">
        <w:rPr>
          <w:rFonts w:hint="eastAsia"/>
        </w:rPr>
        <w:t>应</w:t>
      </w:r>
      <w:r w:rsidR="00D029B1">
        <w:rPr>
          <w:rFonts w:hint="eastAsia"/>
        </w:rPr>
        <w:t>选</w:t>
      </w:r>
      <w:r w:rsidR="00D029B1" w:rsidRPr="003C7E48">
        <w:rPr>
          <w:rFonts w:hint="eastAsia"/>
        </w:rPr>
        <w:t>(</w:t>
      </w:r>
      <w:r w:rsidR="00D029B1">
        <w:rPr>
          <w:rFonts w:hint="eastAsia"/>
        </w:rPr>
        <w:t>C</w:t>
      </w:r>
      <w:r w:rsidR="00D029B1" w:rsidRPr="003C7E48">
        <w:rPr>
          <w:rFonts w:hint="eastAsia"/>
        </w:rPr>
        <w:t>)</w:t>
      </w:r>
      <w:r w:rsidR="00D029B1">
        <w:rPr>
          <w:rFonts w:hint="eastAsia"/>
        </w:rPr>
        <w:t>．</w:t>
      </w:r>
      <w:r w:rsidRPr="003C7E48">
        <w:rPr>
          <w:position w:val="-24"/>
        </w:rPr>
        <w:object w:dxaOrig="1420" w:dyaOrig="660">
          <v:shape id="_x0000_i1030" type="#_x0000_t75" style="width:70.75pt;height:31.95pt" o:ole="">
            <v:imagedata r:id="rId19" o:title=""/>
          </v:shape>
          <o:OLEObject Type="Embed" ProgID="Equation.DSMT4" ShapeID="_x0000_i1030" DrawAspect="Content" ObjectID="_1698855050" r:id="rId20"/>
        </w:object>
      </w:r>
      <w:r w:rsidR="00CA00AF">
        <w:rPr>
          <w:rFonts w:hint="eastAsia"/>
        </w:rPr>
        <w:t>，所以</w:t>
      </w:r>
      <w:r w:rsidRPr="00025957">
        <w:rPr>
          <w:position w:val="-4"/>
        </w:rPr>
        <w:object w:dxaOrig="540" w:dyaOrig="260">
          <v:shape id="_x0000_i1031" type="#_x0000_t75" style="width:26.9pt;height:13.75pt" o:ole="">
            <v:imagedata r:id="rId21" o:title=""/>
          </v:shape>
          <o:OLEObject Type="Embed" ProgID="Equation.DSMT4" ShapeID="_x0000_i1031" DrawAspect="Content" ObjectID="_1698855051" r:id="rId22"/>
        </w:object>
      </w:r>
      <w:r w:rsidR="00CA00AF">
        <w:rPr>
          <w:rFonts w:hint="eastAsia"/>
        </w:rPr>
        <w:t>为垂直</w:t>
      </w:r>
      <w:r w:rsidR="009864C8" w:rsidRPr="009864C8">
        <w:rPr>
          <w:rFonts w:hint="eastAsia"/>
        </w:rPr>
        <w:t>渐近线</w:t>
      </w:r>
      <w:r w:rsidR="009864C8">
        <w:rPr>
          <w:rFonts w:hint="eastAsia"/>
        </w:rPr>
        <w:t>；</w:t>
      </w:r>
      <w:r w:rsidRPr="003C7E48">
        <w:rPr>
          <w:position w:val="-24"/>
        </w:rPr>
        <w:object w:dxaOrig="1359" w:dyaOrig="660">
          <v:shape id="_x0000_i1032" type="#_x0000_t75" style="width:68.25pt;height:31.95pt" o:ole="">
            <v:imagedata r:id="rId23" o:title=""/>
          </v:shape>
          <o:OLEObject Type="Embed" ProgID="Equation.DSMT4" ShapeID="_x0000_i1032" DrawAspect="Content" ObjectID="_1698855052" r:id="rId24"/>
        </w:object>
      </w:r>
      <w:r w:rsidR="00CA00AF">
        <w:rPr>
          <w:rFonts w:hint="eastAsia"/>
        </w:rPr>
        <w:t>，所以</w:t>
      </w:r>
      <w:r w:rsidRPr="003C7E48">
        <w:rPr>
          <w:position w:val="-10"/>
        </w:rPr>
        <w:object w:dxaOrig="560" w:dyaOrig="320">
          <v:shape id="_x0000_i1033" type="#_x0000_t75" style="width:28.8pt;height:16.3pt" o:ole="">
            <v:imagedata r:id="rId25" o:title=""/>
          </v:shape>
          <o:OLEObject Type="Embed" ProgID="Equation.DSMT4" ShapeID="_x0000_i1033" DrawAspect="Content" ObjectID="_1698855053" r:id="rId26"/>
        </w:object>
      </w:r>
      <w:r w:rsidR="00CA00AF">
        <w:rPr>
          <w:rFonts w:hint="eastAsia"/>
        </w:rPr>
        <w:t>为水平</w:t>
      </w:r>
      <w:r w:rsidR="009864C8" w:rsidRPr="003C7E48">
        <w:t>渐近线</w:t>
      </w:r>
      <w:r w:rsidR="009864C8">
        <w:rPr>
          <w:rFonts w:hint="eastAsia"/>
        </w:rPr>
        <w:t>；</w:t>
      </w:r>
      <w:r w:rsidR="00CA00AF">
        <w:rPr>
          <w:rFonts w:hint="eastAsia"/>
        </w:rPr>
        <w:t>没有斜渐近线</w:t>
      </w:r>
      <w:r w:rsidR="009864C8">
        <w:rPr>
          <w:rFonts w:hint="eastAsia"/>
        </w:rPr>
        <w:t>．总共有</w:t>
      </w:r>
      <w:r w:rsidR="00CA00AF">
        <w:rPr>
          <w:rFonts w:hint="eastAsia"/>
        </w:rPr>
        <w:t>两条</w:t>
      </w:r>
      <w:r w:rsidR="009864C8" w:rsidRPr="003C7E48">
        <w:t>渐近线</w:t>
      </w:r>
      <w:r w:rsidR="009864C8">
        <w:rPr>
          <w:rFonts w:hint="eastAsia"/>
        </w:rPr>
        <w:t>．</w:t>
      </w:r>
    </w:p>
    <w:p w:rsidR="00A077DB" w:rsidRDefault="00A077DB" w:rsidP="00CA00AF">
      <w:pPr>
        <w:rPr>
          <w:szCs w:val="21"/>
        </w:rPr>
      </w:pPr>
    </w:p>
    <w:p w:rsidR="0055345C" w:rsidRDefault="0055345C" w:rsidP="00CA00AF">
      <w:pPr>
        <w:rPr>
          <w:szCs w:val="21"/>
        </w:rPr>
      </w:pPr>
    </w:p>
    <w:p w:rsidR="00A077DB" w:rsidRPr="00576C24" w:rsidRDefault="00C44C6E" w:rsidP="00A077DB">
      <w:pPr>
        <w:rPr>
          <w:rFonts w:asciiTheme="minorEastAsia" w:eastAsiaTheme="minorEastAsia" w:hAnsiTheme="minorEastAsia"/>
          <w:position w:val="-10"/>
          <w:szCs w:val="21"/>
        </w:rPr>
      </w:pPr>
      <w:r w:rsidRPr="0000055C">
        <w:rPr>
          <w:rFonts w:hint="eastAsia"/>
        </w:rPr>
        <w:t>(</w:t>
      </w:r>
      <w:r w:rsidR="00A077DB" w:rsidRPr="0000055C">
        <w:t>2</w:t>
      </w:r>
      <w:r w:rsidRPr="0000055C">
        <w:rPr>
          <w:rFonts w:hint="eastAsia"/>
        </w:rPr>
        <w:t>)</w:t>
      </w:r>
      <w:r>
        <w:rPr>
          <w:rStyle w:val="af4"/>
          <w:rFonts w:hint="eastAsia"/>
        </w:rPr>
        <w:t xml:space="preserve"> </w:t>
      </w:r>
      <w:r w:rsidR="00A077DB" w:rsidRPr="00576C24">
        <w:rPr>
          <w:rFonts w:asciiTheme="minorEastAsia" w:eastAsiaTheme="minorEastAsia" w:hAnsiTheme="minorEastAsia"/>
          <w:szCs w:val="21"/>
        </w:rPr>
        <w:t>设函数</w:t>
      </w:r>
      <w:r w:rsidR="003C7E48" w:rsidRPr="003C7E48">
        <w:rPr>
          <w:position w:val="-10"/>
        </w:rPr>
        <w:object w:dxaOrig="3240" w:dyaOrig="360">
          <v:shape id="_x0000_i1034" type="#_x0000_t75" style="width:160.9pt;height:18.15pt" o:ole="">
            <v:imagedata r:id="rId27" o:title=""/>
          </v:shape>
          <o:OLEObject Type="Embed" ProgID="Equation.DSMT4" ShapeID="_x0000_i1034" DrawAspect="Content" ObjectID="_1698855054" r:id="rId28"/>
        </w:object>
      </w:r>
      <w:r w:rsidR="00A077DB" w:rsidRPr="00576C24">
        <w:rPr>
          <w:rFonts w:asciiTheme="minorEastAsia" w:eastAsiaTheme="minorEastAsia" w:hAnsiTheme="minorEastAsia"/>
          <w:szCs w:val="21"/>
        </w:rPr>
        <w:t>，其中</w:t>
      </w:r>
      <w:r w:rsidR="003C7E48" w:rsidRPr="00025957">
        <w:rPr>
          <w:position w:val="-4"/>
        </w:rPr>
        <w:object w:dxaOrig="200" w:dyaOrig="200">
          <v:shape id="_x0000_i1035" type="#_x0000_t75" style="width:10pt;height:10pt" o:ole="">
            <v:imagedata r:id="rId29" o:title=""/>
          </v:shape>
          <o:OLEObject Type="Embed" ProgID="Equation.DSMT4" ShapeID="_x0000_i1035" DrawAspect="Content" ObjectID="_1698855055" r:id="rId30"/>
        </w:object>
      </w:r>
      <w:r w:rsidR="00A077DB" w:rsidRPr="00576C24">
        <w:rPr>
          <w:rFonts w:asciiTheme="minorEastAsia" w:eastAsiaTheme="minorEastAsia" w:hAnsiTheme="minorEastAsia"/>
          <w:szCs w:val="21"/>
        </w:rPr>
        <w:t>为正整数，则</w:t>
      </w:r>
      <w:r w:rsidR="003C7E48" w:rsidRPr="003C7E48">
        <w:rPr>
          <w:position w:val="-10"/>
        </w:rPr>
        <w:object w:dxaOrig="740" w:dyaOrig="320">
          <v:shape id="_x0000_i1036" type="#_x0000_t75" style="width:36.95pt;height:16.3pt" o:ole="">
            <v:imagedata r:id="rId31" o:title=""/>
          </v:shape>
          <o:OLEObject Type="Embed" ProgID="Equation.DSMT4" ShapeID="_x0000_i1036" DrawAspect="Content" ObjectID="_1698855056" r:id="rId32"/>
        </w:object>
      </w:r>
      <w:r w:rsidR="0000055C">
        <w:rPr>
          <w:rFonts w:hint="eastAsia"/>
        </w:rPr>
        <w:t>（</w:t>
      </w:r>
      <w:r w:rsidR="0000055C">
        <w:rPr>
          <w:rFonts w:hint="eastAsia"/>
        </w:rPr>
        <w:t xml:space="preserve">    </w:t>
      </w:r>
      <w:r w:rsidR="0000055C">
        <w:rPr>
          <w:rFonts w:hint="eastAsia"/>
        </w:rPr>
        <w:t>）</w:t>
      </w:r>
    </w:p>
    <w:p w:rsidR="00A077DB" w:rsidRPr="00576C24" w:rsidRDefault="0000055C" w:rsidP="00993B07">
      <w:pPr>
        <w:ind w:firstLineChars="200" w:firstLine="480"/>
        <w:rPr>
          <w:rFonts w:asciiTheme="minorEastAsia" w:eastAsiaTheme="minorEastAsia" w:hAnsiTheme="minorEastAsia"/>
          <w:szCs w:val="21"/>
        </w:rPr>
      </w:pPr>
      <w:r w:rsidRPr="0000055C">
        <w:rPr>
          <w:rFonts w:hint="eastAsia"/>
        </w:rPr>
        <w:t>(</w:t>
      </w:r>
      <w:r w:rsidR="00A077DB" w:rsidRPr="0000055C">
        <w:t>A</w:t>
      </w:r>
      <w:r w:rsidRPr="0000055C">
        <w:rPr>
          <w:rFonts w:hint="eastAsia"/>
        </w:rPr>
        <w:t>)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 w:rsidR="003C7E48" w:rsidRPr="003C7E48">
        <w:rPr>
          <w:position w:val="-10"/>
        </w:rPr>
        <w:object w:dxaOrig="1400" w:dyaOrig="360">
          <v:shape id="_x0000_i1037" type="#_x0000_t75" style="width:69.5pt;height:18.15pt" o:ole="">
            <v:imagedata r:id="rId33" o:title=""/>
          </v:shape>
          <o:OLEObject Type="Embed" ProgID="Equation.DSMT4" ShapeID="_x0000_i1037" DrawAspect="Content" ObjectID="_1698855057" r:id="rId34"/>
        </w:object>
      </w:r>
      <w:r w:rsidR="00993B07">
        <w:rPr>
          <w:rFonts w:asciiTheme="minorEastAsia" w:eastAsiaTheme="minorEastAsia" w:hAnsiTheme="minorEastAsia" w:hint="eastAsia"/>
          <w:position w:val="-10"/>
          <w:szCs w:val="21"/>
        </w:rPr>
        <w:t xml:space="preserve">   </w:t>
      </w:r>
      <w:r w:rsidR="00993B07" w:rsidRPr="00993B07">
        <w:t>(B)</w:t>
      </w:r>
      <w:r w:rsidR="00993B07">
        <w:rPr>
          <w:rFonts w:hint="eastAsia"/>
        </w:rPr>
        <w:t xml:space="preserve"> </w:t>
      </w:r>
      <w:r w:rsidR="003C7E48" w:rsidRPr="003C7E48">
        <w:rPr>
          <w:position w:val="-10"/>
        </w:rPr>
        <w:object w:dxaOrig="1260" w:dyaOrig="360">
          <v:shape id="_x0000_i1038" type="#_x0000_t75" style="width:62pt;height:18.15pt" o:ole="">
            <v:imagedata r:id="rId35" o:title=""/>
          </v:shape>
          <o:OLEObject Type="Embed" ProgID="Equation.DSMT4" ShapeID="_x0000_i1038" DrawAspect="Content" ObjectID="_1698855058" r:id="rId36"/>
        </w:object>
      </w:r>
      <w:r w:rsidR="00993B07">
        <w:rPr>
          <w:rFonts w:asciiTheme="minorEastAsia" w:eastAsiaTheme="minorEastAsia" w:hAnsiTheme="minorEastAsia" w:hint="eastAsia"/>
          <w:position w:val="-10"/>
          <w:szCs w:val="21"/>
        </w:rPr>
        <w:t xml:space="preserve">   </w:t>
      </w:r>
      <w:r w:rsidR="00993B07" w:rsidRPr="00993B07">
        <w:t>(C)</w:t>
      </w:r>
      <w:r w:rsidR="00993B07">
        <w:rPr>
          <w:rFonts w:hint="eastAsia"/>
        </w:rPr>
        <w:t xml:space="preserve"> </w:t>
      </w:r>
      <w:r w:rsidR="003C7E48" w:rsidRPr="003C7E48">
        <w:rPr>
          <w:position w:val="-10"/>
        </w:rPr>
        <w:object w:dxaOrig="920" w:dyaOrig="360">
          <v:shape id="_x0000_i1039" type="#_x0000_t75" style="width:46.35pt;height:18.15pt" o:ole="">
            <v:imagedata r:id="rId37" o:title=""/>
          </v:shape>
          <o:OLEObject Type="Embed" ProgID="Equation.DSMT4" ShapeID="_x0000_i1039" DrawAspect="Content" ObjectID="_1698855059" r:id="rId38"/>
        </w:object>
      </w:r>
      <w:r w:rsidR="00993B07">
        <w:rPr>
          <w:rFonts w:asciiTheme="minorEastAsia" w:eastAsiaTheme="minorEastAsia" w:hAnsiTheme="minorEastAsia" w:hint="eastAsia"/>
          <w:position w:val="-10"/>
          <w:szCs w:val="21"/>
        </w:rPr>
        <w:t xml:space="preserve">   </w:t>
      </w:r>
      <w:r w:rsidR="00993B07" w:rsidRPr="00993B07">
        <w:t>(D)</w:t>
      </w:r>
      <w:r w:rsidR="00993B07">
        <w:rPr>
          <w:rFonts w:hint="eastAsia"/>
        </w:rPr>
        <w:t xml:space="preserve"> </w:t>
      </w:r>
      <w:r w:rsidR="003C7E48" w:rsidRPr="003C7E48">
        <w:rPr>
          <w:position w:val="-10"/>
        </w:rPr>
        <w:object w:dxaOrig="780" w:dyaOrig="360">
          <v:shape id="_x0000_i1040" type="#_x0000_t75" style="width:39.45pt;height:18.15pt" o:ole="">
            <v:imagedata r:id="rId39" o:title=""/>
          </v:shape>
          <o:OLEObject Type="Embed" ProgID="Equation.DSMT4" ShapeID="_x0000_i1040" DrawAspect="Content" ObjectID="_1698855060" r:id="rId40"/>
        </w:object>
      </w:r>
    </w:p>
    <w:p w:rsidR="00CA00AF" w:rsidRPr="00A077DB" w:rsidRDefault="00CA00AF" w:rsidP="00CA00AF"/>
    <w:p w:rsidR="00C44C6E" w:rsidRDefault="00C44C6E" w:rsidP="00CA00AF">
      <w:pPr>
        <w:rPr>
          <w:b/>
        </w:rPr>
      </w:pPr>
      <w:r w:rsidRPr="00C44C6E">
        <w:rPr>
          <w:rStyle w:val="af4"/>
          <w:rFonts w:hint="eastAsia"/>
        </w:rPr>
        <w:t>[解]</w:t>
      </w:r>
      <w:r w:rsidRPr="00D029B1">
        <w:rPr>
          <w:rFonts w:hint="eastAsia"/>
        </w:rPr>
        <w:t xml:space="preserve"> </w:t>
      </w:r>
      <w:r w:rsidR="00D029B1" w:rsidRPr="00D029B1">
        <w:rPr>
          <w:rFonts w:hint="eastAsia"/>
        </w:rPr>
        <w:t>应</w:t>
      </w:r>
      <w:r w:rsidR="00D029B1">
        <w:rPr>
          <w:rFonts w:hint="eastAsia"/>
        </w:rPr>
        <w:t>选</w:t>
      </w:r>
      <w:r w:rsidR="00D029B1" w:rsidRPr="0000055C">
        <w:rPr>
          <w:rFonts w:hint="eastAsia"/>
        </w:rPr>
        <w:t>(</w:t>
      </w:r>
      <w:r w:rsidR="00D029B1" w:rsidRPr="0000055C">
        <w:t>A</w:t>
      </w:r>
      <w:r w:rsidR="00D029B1" w:rsidRPr="0000055C">
        <w:rPr>
          <w:rFonts w:hint="eastAsia"/>
        </w:rPr>
        <w:t>)</w:t>
      </w:r>
      <w:r w:rsidR="00D029B1">
        <w:rPr>
          <w:rFonts w:hint="eastAsia"/>
        </w:rPr>
        <w:t>．</w:t>
      </w:r>
      <w:r w:rsidR="00993B07">
        <w:rPr>
          <w:rFonts w:hint="eastAsia"/>
        </w:rPr>
        <w:t>可用</w:t>
      </w:r>
      <w:r w:rsidR="00993B07">
        <w:t>导数的定义来计算</w:t>
      </w:r>
      <w:r w:rsidR="00993B07">
        <w:rPr>
          <w:rFonts w:hint="eastAsia"/>
        </w:rPr>
        <w:t>或者用导数公式来计算．比如</w:t>
      </w:r>
    </w:p>
    <w:p w:rsidR="00993B07" w:rsidRDefault="00993B07" w:rsidP="00993B07">
      <w:pPr>
        <w:jc w:val="center"/>
      </w:pPr>
      <w:r w:rsidRPr="00993B07">
        <w:rPr>
          <w:position w:val="-32"/>
        </w:rPr>
        <w:object w:dxaOrig="5980" w:dyaOrig="760">
          <v:shape id="_x0000_i1041" type="#_x0000_t75" style="width:299.25pt;height:38.2pt" o:ole="">
            <v:imagedata r:id="rId41" o:title=""/>
          </v:shape>
          <o:OLEObject Type="Embed" ProgID="Equation.DSMT4" ShapeID="_x0000_i1041" DrawAspect="Content" ObjectID="_1698855061" r:id="rId42"/>
        </w:object>
      </w:r>
    </w:p>
    <w:p w:rsidR="00C724A4" w:rsidRDefault="00CA00AF" w:rsidP="0055345C">
      <w:pPr>
        <w:ind w:firstLineChars="200" w:firstLine="480"/>
      </w:pPr>
      <w:r>
        <w:rPr>
          <w:rFonts w:hint="eastAsia"/>
        </w:rPr>
        <w:t>所以</w:t>
      </w:r>
      <w:r w:rsidR="003C7E48" w:rsidRPr="003C7E48">
        <w:rPr>
          <w:position w:val="-10"/>
        </w:rPr>
        <w:object w:dxaOrig="740" w:dyaOrig="360">
          <v:shape id="_x0000_i1042" type="#_x0000_t75" style="width:36.95pt;height:18.15pt" o:ole="">
            <v:imagedata r:id="rId43" o:title=""/>
          </v:shape>
          <o:OLEObject Type="Embed" ProgID="Equation.DSMT4" ShapeID="_x0000_i1042" DrawAspect="Content" ObjectID="_1698855062" r:id="rId44"/>
        </w:object>
      </w:r>
      <w:r w:rsidR="003C7E48" w:rsidRPr="003C7E48">
        <w:rPr>
          <w:position w:val="-10"/>
        </w:rPr>
        <w:object w:dxaOrig="1400" w:dyaOrig="360">
          <v:shape id="_x0000_i1043" type="#_x0000_t75" style="width:70.1pt;height:18.15pt" o:ole="">
            <v:imagedata r:id="rId45" o:title=""/>
          </v:shape>
          <o:OLEObject Type="Embed" ProgID="Equation.DSMT4" ShapeID="_x0000_i1043" DrawAspect="Content" ObjectID="_1698855063" r:id="rId46"/>
        </w:object>
      </w:r>
      <w:r w:rsidR="00993B07">
        <w:rPr>
          <w:rFonts w:hint="eastAsia"/>
        </w:rPr>
        <w:t>．</w:t>
      </w:r>
    </w:p>
    <w:p w:rsidR="00F41CC8" w:rsidRDefault="00F41CC8" w:rsidP="00CA00AF"/>
    <w:p w:rsidR="0055345C" w:rsidRPr="00F41CC8" w:rsidRDefault="0055345C" w:rsidP="00CA00AF"/>
    <w:p w:rsidR="008B4095" w:rsidRPr="00576C24" w:rsidRDefault="00C44C6E" w:rsidP="008B4095">
      <w:pPr>
        <w:rPr>
          <w:rFonts w:asciiTheme="minorEastAsia" w:eastAsiaTheme="minorEastAsia" w:hAnsiTheme="minorEastAsia"/>
          <w:szCs w:val="21"/>
        </w:rPr>
      </w:pPr>
      <w:r w:rsidRPr="0000055C">
        <w:rPr>
          <w:rFonts w:hint="eastAsia"/>
        </w:rPr>
        <w:t>(</w:t>
      </w:r>
      <w:r w:rsidR="008B4095" w:rsidRPr="0000055C">
        <w:t>3</w:t>
      </w:r>
      <w:r w:rsidRPr="0000055C">
        <w:rPr>
          <w:rFonts w:hint="eastAsia"/>
        </w:rPr>
        <w:t>)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 w:rsidR="008B4095" w:rsidRPr="00576C24">
        <w:rPr>
          <w:rFonts w:asciiTheme="minorEastAsia" w:eastAsiaTheme="minorEastAsia" w:hAnsiTheme="minorEastAsia"/>
          <w:szCs w:val="21"/>
        </w:rPr>
        <w:t>如果</w:t>
      </w:r>
      <w:r w:rsidR="003C7E48" w:rsidRPr="003C7E48">
        <w:rPr>
          <w:position w:val="-10"/>
        </w:rPr>
        <w:object w:dxaOrig="760" w:dyaOrig="320">
          <v:shape id="_x0000_i1044" type="#_x0000_t75" style="width:38.2pt;height:16.3pt" o:ole="">
            <v:imagedata r:id="rId47" o:title=""/>
          </v:shape>
          <o:OLEObject Type="Embed" ProgID="Equation.DSMT4" ShapeID="_x0000_i1044" DrawAspect="Content" ObjectID="_1698855064" r:id="rId48"/>
        </w:object>
      </w:r>
      <w:r w:rsidR="008B4095" w:rsidRPr="00576C24">
        <w:rPr>
          <w:rFonts w:asciiTheme="minorEastAsia" w:eastAsiaTheme="minorEastAsia" w:hAnsiTheme="minorEastAsia"/>
          <w:szCs w:val="21"/>
        </w:rPr>
        <w:t>在</w:t>
      </w:r>
      <w:r w:rsidR="003C7E48" w:rsidRPr="003C7E48">
        <w:rPr>
          <w:position w:val="-14"/>
        </w:rPr>
        <w:object w:dxaOrig="560" w:dyaOrig="400">
          <v:shape id="_x0000_i1045" type="#_x0000_t75" style="width:28.15pt;height:20.05pt" o:ole="">
            <v:imagedata r:id="rId49" o:title=""/>
          </v:shape>
          <o:OLEObject Type="Embed" ProgID="Equation.DSMT4" ShapeID="_x0000_i1045" DrawAspect="Content" ObjectID="_1698855065" r:id="rId50"/>
        </w:object>
      </w:r>
      <w:r w:rsidR="008B4095" w:rsidRPr="00576C24">
        <w:rPr>
          <w:rFonts w:asciiTheme="minorEastAsia" w:eastAsiaTheme="minorEastAsia" w:hAnsiTheme="minorEastAsia"/>
          <w:szCs w:val="21"/>
        </w:rPr>
        <w:t>处连续，那么下列命题正确的是（    ）</w:t>
      </w:r>
    </w:p>
    <w:p w:rsidR="008B4095" w:rsidRPr="00576C24" w:rsidRDefault="0055345C" w:rsidP="0055345C">
      <w:pPr>
        <w:ind w:firstLineChars="200" w:firstLine="480"/>
        <w:rPr>
          <w:rFonts w:asciiTheme="minorEastAsia" w:eastAsiaTheme="minorEastAsia" w:hAnsiTheme="minorEastAsia"/>
          <w:szCs w:val="21"/>
        </w:rPr>
      </w:pPr>
      <w:r w:rsidRPr="0055345C">
        <w:rPr>
          <w:rFonts w:hint="eastAsia"/>
        </w:rPr>
        <w:t>(</w:t>
      </w:r>
      <w:r w:rsidR="008B4095" w:rsidRPr="0055345C">
        <w:t>A</w:t>
      </w:r>
      <w:r w:rsidRPr="0055345C">
        <w:rPr>
          <w:rFonts w:hint="eastAsia"/>
        </w:rPr>
        <w:t>)</w:t>
      </w:r>
      <w:r w:rsidR="008B4095" w:rsidRPr="00576C24">
        <w:rPr>
          <w:rFonts w:asciiTheme="minorEastAsia" w:eastAsiaTheme="minorEastAsia" w:hAnsiTheme="minorEastAsia"/>
          <w:szCs w:val="21"/>
        </w:rPr>
        <w:t>若极限</w:t>
      </w:r>
      <w:r w:rsidR="003C7E48" w:rsidRPr="003C7E48">
        <w:rPr>
          <w:position w:val="-36"/>
        </w:rPr>
        <w:object w:dxaOrig="1160" w:dyaOrig="740">
          <v:shape id="_x0000_i1046" type="#_x0000_t75" style="width:58.25pt;height:36.95pt" o:ole="">
            <v:imagedata r:id="rId51" o:title=""/>
          </v:shape>
          <o:OLEObject Type="Embed" ProgID="Equation.DSMT4" ShapeID="_x0000_i1046" DrawAspect="Content" ObjectID="_1698855066" r:id="rId52"/>
        </w:object>
      </w:r>
      <w:r w:rsidR="008B4095" w:rsidRPr="00576C24">
        <w:rPr>
          <w:rFonts w:asciiTheme="minorEastAsia" w:eastAsiaTheme="minorEastAsia" w:hAnsiTheme="minorEastAsia"/>
          <w:szCs w:val="21"/>
        </w:rPr>
        <w:t>存在，则</w:t>
      </w:r>
      <w:r w:rsidR="003C7E48" w:rsidRPr="003C7E48">
        <w:rPr>
          <w:position w:val="-10"/>
        </w:rPr>
        <w:object w:dxaOrig="760" w:dyaOrig="320">
          <v:shape id="_x0000_i1047" type="#_x0000_t75" style="width:38.2pt;height:16.3pt" o:ole="">
            <v:imagedata r:id="rId53" o:title=""/>
          </v:shape>
          <o:OLEObject Type="Embed" ProgID="Equation.DSMT4" ShapeID="_x0000_i1047" DrawAspect="Content" ObjectID="_1698855067" r:id="rId54"/>
        </w:object>
      </w:r>
      <w:r w:rsidR="008B4095" w:rsidRPr="00576C24">
        <w:rPr>
          <w:rFonts w:asciiTheme="minorEastAsia" w:eastAsiaTheme="minorEastAsia" w:hAnsiTheme="minorEastAsia"/>
          <w:szCs w:val="21"/>
        </w:rPr>
        <w:t>在</w:t>
      </w:r>
      <w:r w:rsidR="003C7E48" w:rsidRPr="003C7E48">
        <w:rPr>
          <w:position w:val="-10"/>
        </w:rPr>
        <w:object w:dxaOrig="540" w:dyaOrig="320">
          <v:shape id="_x0000_i1048" type="#_x0000_t75" style="width:26.9pt;height:16.3pt" o:ole="">
            <v:imagedata r:id="rId55" o:title=""/>
          </v:shape>
          <o:OLEObject Type="Embed" ProgID="Equation.DSMT4" ShapeID="_x0000_i1048" DrawAspect="Content" ObjectID="_1698855068" r:id="rId56"/>
        </w:object>
      </w:r>
      <w:r w:rsidR="008B4095" w:rsidRPr="00576C24">
        <w:rPr>
          <w:rFonts w:asciiTheme="minorEastAsia" w:eastAsiaTheme="minorEastAsia" w:hAnsiTheme="minorEastAsia"/>
          <w:szCs w:val="21"/>
        </w:rPr>
        <w:t>处可微</w:t>
      </w:r>
    </w:p>
    <w:p w:rsidR="008B4095" w:rsidRPr="00576C24" w:rsidRDefault="00993B07" w:rsidP="0055345C">
      <w:pPr>
        <w:ind w:firstLineChars="200" w:firstLine="480"/>
        <w:outlineLvl w:val="0"/>
        <w:rPr>
          <w:rFonts w:asciiTheme="minorEastAsia" w:eastAsiaTheme="minorEastAsia" w:hAnsiTheme="minorEastAsia"/>
          <w:szCs w:val="21"/>
        </w:rPr>
      </w:pPr>
      <w:r w:rsidRPr="0055345C">
        <w:t>(B)</w:t>
      </w:r>
      <w:r w:rsidR="008B4095" w:rsidRPr="00576C24">
        <w:rPr>
          <w:rFonts w:asciiTheme="minorEastAsia" w:eastAsiaTheme="minorEastAsia" w:hAnsiTheme="minorEastAsia"/>
          <w:szCs w:val="21"/>
        </w:rPr>
        <w:t>若极限</w:t>
      </w:r>
      <w:r w:rsidR="003C7E48" w:rsidRPr="003C7E48">
        <w:rPr>
          <w:position w:val="-36"/>
        </w:rPr>
        <w:object w:dxaOrig="1160" w:dyaOrig="740">
          <v:shape id="_x0000_i1049" type="#_x0000_t75" style="width:58.25pt;height:36.95pt" o:ole="">
            <v:imagedata r:id="rId57" o:title=""/>
          </v:shape>
          <o:OLEObject Type="Embed" ProgID="Equation.DSMT4" ShapeID="_x0000_i1049" DrawAspect="Content" ObjectID="_1698855069" r:id="rId58"/>
        </w:object>
      </w:r>
      <w:r w:rsidR="008B4095" w:rsidRPr="00576C24">
        <w:rPr>
          <w:rFonts w:asciiTheme="minorEastAsia" w:eastAsiaTheme="minorEastAsia" w:hAnsiTheme="minorEastAsia"/>
          <w:szCs w:val="21"/>
        </w:rPr>
        <w:t>存在，则</w:t>
      </w:r>
      <w:r w:rsidR="003C7E48" w:rsidRPr="003C7E48">
        <w:rPr>
          <w:position w:val="-10"/>
        </w:rPr>
        <w:object w:dxaOrig="760" w:dyaOrig="320">
          <v:shape id="_x0000_i1050" type="#_x0000_t75" style="width:38.2pt;height:16.3pt" o:ole="">
            <v:imagedata r:id="rId59" o:title=""/>
          </v:shape>
          <o:OLEObject Type="Embed" ProgID="Equation.DSMT4" ShapeID="_x0000_i1050" DrawAspect="Content" ObjectID="_1698855070" r:id="rId60"/>
        </w:object>
      </w:r>
      <w:r w:rsidR="008B4095" w:rsidRPr="00576C24">
        <w:rPr>
          <w:rFonts w:asciiTheme="minorEastAsia" w:eastAsiaTheme="minorEastAsia" w:hAnsiTheme="minorEastAsia"/>
          <w:szCs w:val="21"/>
        </w:rPr>
        <w:t>在</w:t>
      </w:r>
      <w:r w:rsidR="003C7E48" w:rsidRPr="003C7E48">
        <w:rPr>
          <w:position w:val="-10"/>
        </w:rPr>
        <w:object w:dxaOrig="540" w:dyaOrig="320">
          <v:shape id="_x0000_i1051" type="#_x0000_t75" style="width:26.9pt;height:16.3pt" o:ole="">
            <v:imagedata r:id="rId61" o:title=""/>
          </v:shape>
          <o:OLEObject Type="Embed" ProgID="Equation.DSMT4" ShapeID="_x0000_i1051" DrawAspect="Content" ObjectID="_1698855071" r:id="rId62"/>
        </w:object>
      </w:r>
      <w:r w:rsidR="008B4095" w:rsidRPr="00576C24">
        <w:rPr>
          <w:rFonts w:asciiTheme="minorEastAsia" w:eastAsiaTheme="minorEastAsia" w:hAnsiTheme="minorEastAsia"/>
          <w:szCs w:val="21"/>
        </w:rPr>
        <w:t>处可微</w:t>
      </w:r>
    </w:p>
    <w:p w:rsidR="008B4095" w:rsidRPr="00576C24" w:rsidRDefault="00993B07" w:rsidP="0055345C">
      <w:pPr>
        <w:ind w:firstLineChars="200" w:firstLine="480"/>
        <w:rPr>
          <w:rFonts w:asciiTheme="minorEastAsia" w:eastAsiaTheme="minorEastAsia" w:hAnsiTheme="minorEastAsia"/>
          <w:szCs w:val="21"/>
        </w:rPr>
      </w:pPr>
      <w:r w:rsidRPr="0055345C">
        <w:t>(C)</w:t>
      </w:r>
      <w:r w:rsidR="008B4095" w:rsidRPr="00576C24">
        <w:rPr>
          <w:rFonts w:asciiTheme="minorEastAsia" w:eastAsiaTheme="minorEastAsia" w:hAnsiTheme="minorEastAsia"/>
          <w:szCs w:val="21"/>
        </w:rPr>
        <w:t>若</w:t>
      </w:r>
      <w:r w:rsidR="003C7E48" w:rsidRPr="003C7E48">
        <w:rPr>
          <w:position w:val="-10"/>
        </w:rPr>
        <w:object w:dxaOrig="760" w:dyaOrig="320">
          <v:shape id="_x0000_i1052" type="#_x0000_t75" style="width:38.2pt;height:16.3pt" o:ole="">
            <v:imagedata r:id="rId63" o:title=""/>
          </v:shape>
          <o:OLEObject Type="Embed" ProgID="Equation.DSMT4" ShapeID="_x0000_i1052" DrawAspect="Content" ObjectID="_1698855072" r:id="rId64"/>
        </w:object>
      </w:r>
      <w:r w:rsidR="008B4095" w:rsidRPr="00576C24">
        <w:rPr>
          <w:rFonts w:asciiTheme="minorEastAsia" w:eastAsiaTheme="minorEastAsia" w:hAnsiTheme="minorEastAsia"/>
          <w:szCs w:val="21"/>
        </w:rPr>
        <w:t>在</w:t>
      </w:r>
      <w:r w:rsidR="003C7E48" w:rsidRPr="003C7E48">
        <w:rPr>
          <w:position w:val="-10"/>
        </w:rPr>
        <w:object w:dxaOrig="540" w:dyaOrig="320">
          <v:shape id="_x0000_i1053" type="#_x0000_t75" style="width:26.9pt;height:16.3pt" o:ole="">
            <v:imagedata r:id="rId65" o:title=""/>
          </v:shape>
          <o:OLEObject Type="Embed" ProgID="Equation.DSMT4" ShapeID="_x0000_i1053" DrawAspect="Content" ObjectID="_1698855073" r:id="rId66"/>
        </w:object>
      </w:r>
      <w:r w:rsidR="008B4095" w:rsidRPr="00576C24">
        <w:rPr>
          <w:rFonts w:asciiTheme="minorEastAsia" w:eastAsiaTheme="minorEastAsia" w:hAnsiTheme="minorEastAsia"/>
          <w:szCs w:val="21"/>
        </w:rPr>
        <w:t>处可微，则极限</w:t>
      </w:r>
      <w:r w:rsidR="003C7E48" w:rsidRPr="003C7E48">
        <w:rPr>
          <w:position w:val="-36"/>
        </w:rPr>
        <w:object w:dxaOrig="1160" w:dyaOrig="740">
          <v:shape id="_x0000_i1054" type="#_x0000_t75" style="width:58.25pt;height:36.95pt" o:ole="">
            <v:imagedata r:id="rId67" o:title=""/>
          </v:shape>
          <o:OLEObject Type="Embed" ProgID="Equation.DSMT4" ShapeID="_x0000_i1054" DrawAspect="Content" ObjectID="_1698855074" r:id="rId68"/>
        </w:object>
      </w:r>
      <w:r w:rsidR="008B4095" w:rsidRPr="00576C24">
        <w:rPr>
          <w:rFonts w:asciiTheme="minorEastAsia" w:eastAsiaTheme="minorEastAsia" w:hAnsiTheme="minorEastAsia"/>
          <w:szCs w:val="21"/>
        </w:rPr>
        <w:t>存在</w:t>
      </w:r>
    </w:p>
    <w:p w:rsidR="008B4095" w:rsidRPr="00576C24" w:rsidRDefault="00993B07" w:rsidP="0055345C">
      <w:pPr>
        <w:ind w:firstLineChars="200" w:firstLine="480"/>
        <w:outlineLvl w:val="0"/>
        <w:rPr>
          <w:rFonts w:asciiTheme="minorEastAsia" w:eastAsiaTheme="minorEastAsia" w:hAnsiTheme="minorEastAsia"/>
          <w:szCs w:val="21"/>
        </w:rPr>
      </w:pPr>
      <w:r w:rsidRPr="0055345C">
        <w:t>(D)</w:t>
      </w:r>
      <w:r w:rsidR="008B4095" w:rsidRPr="00576C24">
        <w:rPr>
          <w:rFonts w:asciiTheme="minorEastAsia" w:eastAsiaTheme="minorEastAsia" w:hAnsiTheme="minorEastAsia"/>
          <w:szCs w:val="21"/>
        </w:rPr>
        <w:t>若</w:t>
      </w:r>
      <w:r w:rsidR="003C7E48" w:rsidRPr="003C7E48">
        <w:rPr>
          <w:position w:val="-10"/>
        </w:rPr>
        <w:object w:dxaOrig="760" w:dyaOrig="320">
          <v:shape id="_x0000_i1055" type="#_x0000_t75" style="width:38.2pt;height:16.3pt" o:ole="">
            <v:imagedata r:id="rId69" o:title=""/>
          </v:shape>
          <o:OLEObject Type="Embed" ProgID="Equation.DSMT4" ShapeID="_x0000_i1055" DrawAspect="Content" ObjectID="_1698855075" r:id="rId70"/>
        </w:object>
      </w:r>
      <w:r w:rsidR="008B4095" w:rsidRPr="00576C24">
        <w:rPr>
          <w:rFonts w:asciiTheme="minorEastAsia" w:eastAsiaTheme="minorEastAsia" w:hAnsiTheme="minorEastAsia"/>
          <w:szCs w:val="21"/>
        </w:rPr>
        <w:t>在</w:t>
      </w:r>
      <w:r w:rsidR="003C7E48" w:rsidRPr="003C7E48">
        <w:rPr>
          <w:position w:val="-10"/>
        </w:rPr>
        <w:object w:dxaOrig="540" w:dyaOrig="320">
          <v:shape id="_x0000_i1056" type="#_x0000_t75" style="width:26.9pt;height:16.3pt" o:ole="">
            <v:imagedata r:id="rId71" o:title=""/>
          </v:shape>
          <o:OLEObject Type="Embed" ProgID="Equation.DSMT4" ShapeID="_x0000_i1056" DrawAspect="Content" ObjectID="_1698855076" r:id="rId72"/>
        </w:object>
      </w:r>
      <w:r w:rsidR="008B4095" w:rsidRPr="00576C24">
        <w:rPr>
          <w:rFonts w:asciiTheme="minorEastAsia" w:eastAsiaTheme="minorEastAsia" w:hAnsiTheme="minorEastAsia"/>
          <w:szCs w:val="21"/>
        </w:rPr>
        <w:t>处可微，则极限</w:t>
      </w:r>
      <w:r w:rsidR="003C7E48" w:rsidRPr="003C7E48">
        <w:rPr>
          <w:position w:val="-36"/>
        </w:rPr>
        <w:object w:dxaOrig="1160" w:dyaOrig="740">
          <v:shape id="_x0000_i1057" type="#_x0000_t75" style="width:58.25pt;height:36.95pt" o:ole="">
            <v:imagedata r:id="rId73" o:title=""/>
          </v:shape>
          <o:OLEObject Type="Embed" ProgID="Equation.DSMT4" ShapeID="_x0000_i1057" DrawAspect="Content" ObjectID="_1698855077" r:id="rId74"/>
        </w:object>
      </w:r>
      <w:r w:rsidR="008B4095" w:rsidRPr="00576C24">
        <w:rPr>
          <w:rFonts w:asciiTheme="minorEastAsia" w:eastAsiaTheme="minorEastAsia" w:hAnsiTheme="minorEastAsia"/>
          <w:szCs w:val="21"/>
        </w:rPr>
        <w:t>存在</w:t>
      </w:r>
    </w:p>
    <w:p w:rsidR="00CA00AF" w:rsidRPr="009273A1" w:rsidRDefault="00CA00AF" w:rsidP="00CA00AF">
      <w:pPr>
        <w:rPr>
          <w:b/>
        </w:rPr>
      </w:pPr>
    </w:p>
    <w:p w:rsidR="0055345C" w:rsidRDefault="00C44C6E" w:rsidP="0055345C">
      <w:pPr>
        <w:ind w:left="480" w:hangingChars="200" w:hanging="480"/>
        <w:jc w:val="left"/>
      </w:pPr>
      <w:r w:rsidRPr="00C44C6E">
        <w:rPr>
          <w:rStyle w:val="af4"/>
          <w:rFonts w:hint="eastAsia"/>
        </w:rPr>
        <w:t>[解]</w:t>
      </w:r>
      <w:r w:rsidRPr="0055345C">
        <w:rPr>
          <w:rFonts w:hint="eastAsia"/>
        </w:rPr>
        <w:t xml:space="preserve"> </w:t>
      </w:r>
      <w:r w:rsidR="00D029B1">
        <w:rPr>
          <w:rFonts w:hint="eastAsia"/>
        </w:rPr>
        <w:t>应选</w:t>
      </w:r>
      <w:r w:rsidR="00D029B1">
        <w:rPr>
          <w:rFonts w:hint="eastAsia"/>
          <w:b/>
        </w:rPr>
        <w:t>(</w:t>
      </w:r>
      <w:r w:rsidR="00D029B1" w:rsidRPr="00462CB9">
        <w:rPr>
          <w:rFonts w:hint="eastAsia"/>
        </w:rPr>
        <w:t>B</w:t>
      </w:r>
      <w:r w:rsidR="00D029B1">
        <w:t>)</w:t>
      </w:r>
      <w:r w:rsidR="00D029B1">
        <w:rPr>
          <w:rFonts w:hint="eastAsia"/>
        </w:rPr>
        <w:t>．</w:t>
      </w:r>
      <w:r w:rsidR="0055345C" w:rsidRPr="0055345C">
        <w:rPr>
          <w:rFonts w:hint="eastAsia"/>
        </w:rPr>
        <w:t>由于</w:t>
      </w:r>
      <w:r w:rsidR="003C7E48" w:rsidRPr="003C7E48">
        <w:rPr>
          <w:position w:val="-10"/>
        </w:rPr>
        <w:object w:dxaOrig="760" w:dyaOrig="320">
          <v:shape id="_x0000_i1058" type="#_x0000_t75" style="width:38.2pt;height:16.3pt" o:ole="">
            <v:imagedata r:id="rId75" o:title=""/>
          </v:shape>
          <o:OLEObject Type="Embed" ProgID="Equation.DSMT4" ShapeID="_x0000_i1058" DrawAspect="Content" ObjectID="_1698855078" r:id="rId76"/>
        </w:object>
      </w:r>
      <w:r w:rsidR="00CA00AF">
        <w:rPr>
          <w:rFonts w:hint="eastAsia"/>
        </w:rPr>
        <w:t>在</w:t>
      </w:r>
      <w:r w:rsidR="003C7E48" w:rsidRPr="003C7E48">
        <w:rPr>
          <w:position w:val="-14"/>
        </w:rPr>
        <w:object w:dxaOrig="560" w:dyaOrig="400">
          <v:shape id="_x0000_i1059" type="#_x0000_t75" style="width:28.15pt;height:20.05pt" o:ole="">
            <v:imagedata r:id="rId77" o:title=""/>
          </v:shape>
          <o:OLEObject Type="Embed" ProgID="Equation.DSMT4" ShapeID="_x0000_i1059" DrawAspect="Content" ObjectID="_1698855079" r:id="rId78"/>
        </w:object>
      </w:r>
      <w:r w:rsidR="00CA00AF">
        <w:rPr>
          <w:rFonts w:hint="eastAsia"/>
        </w:rPr>
        <w:t>处连续，</w:t>
      </w:r>
      <w:r w:rsidR="0055345C">
        <w:rPr>
          <w:rFonts w:hint="eastAsia"/>
        </w:rPr>
        <w:t>且</w:t>
      </w:r>
      <w:r w:rsidR="003C7E48" w:rsidRPr="003C7E48">
        <w:rPr>
          <w:position w:val="-36"/>
        </w:rPr>
        <w:object w:dxaOrig="1160" w:dyaOrig="740">
          <v:shape id="_x0000_i1060" type="#_x0000_t75" style="width:58.25pt;height:36.95pt" o:ole="">
            <v:imagedata r:id="rId79" o:title=""/>
          </v:shape>
          <o:OLEObject Type="Embed" ProgID="Equation.DSMT4" ShapeID="_x0000_i1060" DrawAspect="Content" ObjectID="_1698855080" r:id="rId80"/>
        </w:object>
      </w:r>
      <w:r w:rsidR="00CA00AF">
        <w:rPr>
          <w:rFonts w:hint="eastAsia"/>
        </w:rPr>
        <w:t>存在，</w:t>
      </w:r>
      <w:r w:rsidR="0055345C">
        <w:rPr>
          <w:rFonts w:hint="eastAsia"/>
        </w:rPr>
        <w:t>故</w:t>
      </w:r>
      <w:r w:rsidR="003C7E48" w:rsidRPr="003C7E48">
        <w:rPr>
          <w:position w:val="-36"/>
        </w:rPr>
        <w:object w:dxaOrig="2299" w:dyaOrig="600">
          <v:shape id="_x0000_i1061" type="#_x0000_t75" style="width:115.2pt;height:30.05pt" o:ole="">
            <v:imagedata r:id="rId81" o:title=""/>
          </v:shape>
          <o:OLEObject Type="Embed" ProgID="Equation.DSMT4" ShapeID="_x0000_i1061" DrawAspect="Content" ObjectID="_1698855081" r:id="rId82"/>
        </w:object>
      </w:r>
      <w:r w:rsidR="0055345C">
        <w:rPr>
          <w:rFonts w:hint="eastAsia"/>
        </w:rPr>
        <w:t>．</w:t>
      </w:r>
      <w:r w:rsidR="00CA00AF">
        <w:rPr>
          <w:rFonts w:hint="eastAsia"/>
        </w:rPr>
        <w:t>这样</w:t>
      </w:r>
      <w:r w:rsidR="0055345C">
        <w:rPr>
          <w:rFonts w:hint="eastAsia"/>
        </w:rPr>
        <w:t>就有</w:t>
      </w:r>
    </w:p>
    <w:p w:rsidR="00462CB9" w:rsidRDefault="00253ABD" w:rsidP="0055345C">
      <w:pPr>
        <w:jc w:val="center"/>
      </w:pPr>
      <w:r w:rsidRPr="003C7E48">
        <w:rPr>
          <w:position w:val="-36"/>
        </w:rPr>
        <w:object w:dxaOrig="3960" w:dyaOrig="740">
          <v:shape id="_x0000_i1062" type="#_x0000_t75" style="width:198.45pt;height:36.95pt" o:ole="">
            <v:imagedata r:id="rId83" o:title=""/>
          </v:shape>
          <o:OLEObject Type="Embed" ProgID="Equation.DSMT4" ShapeID="_x0000_i1062" DrawAspect="Content" ObjectID="_1698855082" r:id="rId84"/>
        </w:object>
      </w:r>
    </w:p>
    <w:p w:rsidR="00CA00AF" w:rsidRDefault="00CA00AF" w:rsidP="0055345C">
      <w:pPr>
        <w:ind w:leftChars="200" w:left="480"/>
      </w:pPr>
      <w:r>
        <w:rPr>
          <w:rFonts w:hint="eastAsia"/>
        </w:rPr>
        <w:lastRenderedPageBreak/>
        <w:t>也即</w:t>
      </w:r>
      <w:r w:rsidR="003C7E48" w:rsidRPr="003C7E48">
        <w:rPr>
          <w:position w:val="-22"/>
        </w:rPr>
        <w:object w:dxaOrig="4700" w:dyaOrig="560">
          <v:shape id="_x0000_i1063" type="#_x0000_t75" style="width:234.8pt;height:28.15pt" o:ole="">
            <v:imagedata r:id="rId85" o:title=""/>
          </v:shape>
          <o:OLEObject Type="Embed" ProgID="Equation.DSMT4" ShapeID="_x0000_i1063" DrawAspect="Content" ObjectID="_1698855083" r:id="rId86"/>
        </w:object>
      </w:r>
      <w:r w:rsidR="0055345C">
        <w:rPr>
          <w:rFonts w:hint="eastAsia"/>
        </w:rPr>
        <w:t>．</w:t>
      </w:r>
      <w:r>
        <w:rPr>
          <w:rFonts w:hint="eastAsia"/>
        </w:rPr>
        <w:t>由可微的定义可知</w:t>
      </w:r>
      <w:r w:rsidR="003C7E48" w:rsidRPr="003C7E48">
        <w:rPr>
          <w:position w:val="-10"/>
        </w:rPr>
        <w:object w:dxaOrig="760" w:dyaOrig="320">
          <v:shape id="_x0000_i1064" type="#_x0000_t75" style="width:38.2pt;height:16.3pt" o:ole="">
            <v:imagedata r:id="rId87" o:title=""/>
          </v:shape>
          <o:OLEObject Type="Embed" ProgID="Equation.DSMT4" ShapeID="_x0000_i1064" DrawAspect="Content" ObjectID="_1698855084" r:id="rId88"/>
        </w:object>
      </w:r>
      <w:r>
        <w:rPr>
          <w:rFonts w:hint="eastAsia"/>
        </w:rPr>
        <w:t>在</w:t>
      </w:r>
      <w:r w:rsidR="003C7E48" w:rsidRPr="003C7E48">
        <w:rPr>
          <w:position w:val="-10"/>
        </w:rPr>
        <w:object w:dxaOrig="540" w:dyaOrig="320">
          <v:shape id="_x0000_i1065" type="#_x0000_t75" style="width:26.9pt;height:16.3pt" o:ole="">
            <v:imagedata r:id="rId89" o:title=""/>
          </v:shape>
          <o:OLEObject Type="Embed" ProgID="Equation.DSMT4" ShapeID="_x0000_i1065" DrawAspect="Content" ObjectID="_1698855085" r:id="rId90"/>
        </w:object>
      </w:r>
      <w:r>
        <w:rPr>
          <w:rFonts w:hint="eastAsia"/>
        </w:rPr>
        <w:t>处可微</w:t>
      </w:r>
      <w:r w:rsidR="0055345C">
        <w:rPr>
          <w:rFonts w:hint="eastAsia"/>
        </w:rPr>
        <w:t>．</w:t>
      </w:r>
    </w:p>
    <w:p w:rsidR="00462CB9" w:rsidRDefault="00462CB9" w:rsidP="00CA00AF">
      <w:pPr>
        <w:rPr>
          <w:b/>
        </w:rPr>
      </w:pPr>
    </w:p>
    <w:p w:rsidR="0055345C" w:rsidRPr="009273A1" w:rsidRDefault="0055345C" w:rsidP="00CA00AF">
      <w:pPr>
        <w:rPr>
          <w:b/>
        </w:rPr>
      </w:pPr>
    </w:p>
    <w:p w:rsidR="00436F16" w:rsidRPr="00576C24" w:rsidRDefault="00C44C6E" w:rsidP="00436F16">
      <w:pPr>
        <w:rPr>
          <w:rFonts w:asciiTheme="minorEastAsia" w:eastAsiaTheme="minorEastAsia" w:hAnsiTheme="minorEastAsia"/>
          <w:szCs w:val="21"/>
        </w:rPr>
      </w:pPr>
      <w:r w:rsidRPr="0000055C">
        <w:rPr>
          <w:rFonts w:hint="eastAsia"/>
        </w:rPr>
        <w:t>(</w:t>
      </w:r>
      <w:r w:rsidR="00CA00AF" w:rsidRPr="0000055C">
        <w:rPr>
          <w:rFonts w:hint="eastAsia"/>
        </w:rPr>
        <w:t>4</w:t>
      </w:r>
      <w:r w:rsidRPr="0000055C">
        <w:rPr>
          <w:rFonts w:hint="eastAsia"/>
        </w:rPr>
        <w:t>)</w:t>
      </w:r>
      <w:r>
        <w:rPr>
          <w:rFonts w:hint="eastAsia"/>
          <w:szCs w:val="21"/>
        </w:rPr>
        <w:t xml:space="preserve"> </w:t>
      </w:r>
      <w:r w:rsidR="00436F16" w:rsidRPr="00576C24">
        <w:rPr>
          <w:rFonts w:asciiTheme="minorEastAsia" w:eastAsiaTheme="minorEastAsia" w:hAnsiTheme="minorEastAsia"/>
          <w:szCs w:val="21"/>
        </w:rPr>
        <w:t>设</w:t>
      </w:r>
      <w:r w:rsidR="003C7E48" w:rsidRPr="003C7E48">
        <w:rPr>
          <w:position w:val="-18"/>
        </w:rPr>
        <w:object w:dxaOrig="1780" w:dyaOrig="520">
          <v:shape id="_x0000_i1066" type="#_x0000_t75" style="width:89.55pt;height:25.65pt" o:ole="">
            <v:imagedata r:id="rId91" o:title=""/>
          </v:shape>
          <o:OLEObject Type="Embed" ProgID="Equation.DSMT4" ShapeID="_x0000_i1066" DrawAspect="Content" ObjectID="_1698855086" r:id="rId92"/>
        </w:object>
      </w:r>
      <w:r w:rsidR="00436F16" w:rsidRPr="00576C24">
        <w:rPr>
          <w:rFonts w:asciiTheme="minorEastAsia" w:eastAsiaTheme="minorEastAsia" w:hAnsiTheme="minorEastAsia"/>
          <w:szCs w:val="21"/>
        </w:rPr>
        <w:t>(</w:t>
      </w:r>
      <w:r w:rsidR="003C7E48" w:rsidRPr="003C7E48">
        <w:rPr>
          <w:position w:val="-8"/>
        </w:rPr>
        <w:object w:dxaOrig="920" w:dyaOrig="300">
          <v:shape id="_x0000_i1067" type="#_x0000_t75" style="width:46.35pt;height:15.05pt" o:ole="">
            <v:imagedata r:id="rId93" o:title=""/>
          </v:shape>
          <o:OLEObject Type="Embed" ProgID="Equation.DSMT4" ShapeID="_x0000_i1067" DrawAspect="Content" ObjectID="_1698855087" r:id="rId94"/>
        </w:object>
      </w:r>
      <w:r w:rsidR="00436F16" w:rsidRPr="00576C24">
        <w:rPr>
          <w:rFonts w:asciiTheme="minorEastAsia" w:eastAsiaTheme="minorEastAsia" w:hAnsiTheme="minorEastAsia"/>
          <w:szCs w:val="21"/>
        </w:rPr>
        <w:t>),则有</w:t>
      </w:r>
      <w:r w:rsidR="00436F16">
        <w:rPr>
          <w:rFonts w:asciiTheme="minorEastAsia" w:eastAsiaTheme="minorEastAsia" w:hAnsiTheme="minorEastAsia" w:hint="eastAsia"/>
          <w:szCs w:val="21"/>
        </w:rPr>
        <w:t xml:space="preserve">（    </w:t>
      </w:r>
      <w:r w:rsidR="00436F16">
        <w:rPr>
          <w:rFonts w:asciiTheme="minorEastAsia" w:eastAsiaTheme="minorEastAsia" w:hAnsiTheme="minorEastAsia"/>
          <w:szCs w:val="21"/>
        </w:rPr>
        <w:t>）</w:t>
      </w:r>
    </w:p>
    <w:p w:rsidR="00436F16" w:rsidRPr="00C641EC" w:rsidRDefault="006A7AC2" w:rsidP="006A7AC2">
      <w:pPr>
        <w:ind w:firstLineChars="200" w:firstLine="480"/>
      </w:pPr>
      <w:r w:rsidRPr="006A7AC2">
        <w:rPr>
          <w:rFonts w:hint="eastAsia"/>
        </w:rPr>
        <w:t>(A)</w:t>
      </w:r>
      <w:r w:rsidR="003C7E48" w:rsidRPr="003C7E48">
        <w:rPr>
          <w:position w:val="-12"/>
        </w:rPr>
        <w:object w:dxaOrig="999" w:dyaOrig="360">
          <v:shape id="_x0000_i1068" type="#_x0000_t75" style="width:50.1pt;height:18.15pt" o:ole="">
            <v:imagedata r:id="rId95" o:title=""/>
          </v:shape>
          <o:OLEObject Type="Embed" ProgID="Equation.DSMT4" ShapeID="_x0000_i1068" DrawAspect="Content" ObjectID="_1698855088" r:id="rId96"/>
        </w:object>
      </w:r>
      <w:r>
        <w:rPr>
          <w:rFonts w:hint="eastAsia"/>
        </w:rPr>
        <w:t xml:space="preserve">     </w:t>
      </w:r>
      <w:r w:rsidR="00436F16" w:rsidRPr="006A7AC2">
        <w:t>(B)</w:t>
      </w:r>
      <w:r w:rsidR="00436F16" w:rsidRPr="00576C24">
        <w:rPr>
          <w:rFonts w:asciiTheme="minorEastAsia" w:eastAsiaTheme="minorEastAsia" w:hAnsiTheme="minorEastAsia"/>
          <w:i/>
          <w:szCs w:val="21"/>
        </w:rPr>
        <w:t xml:space="preserve"> </w:t>
      </w:r>
      <w:r w:rsidR="003C7E48" w:rsidRPr="003C7E48">
        <w:rPr>
          <w:position w:val="-12"/>
        </w:rPr>
        <w:object w:dxaOrig="999" w:dyaOrig="360">
          <v:shape id="_x0000_i1069" type="#_x0000_t75" style="width:50.1pt;height:18.15pt" o:ole="">
            <v:imagedata r:id="rId97" o:title=""/>
          </v:shape>
          <o:OLEObject Type="Embed" ProgID="Equation.DSMT4" ShapeID="_x0000_i1069" DrawAspect="Content" ObjectID="_1698855089" r:id="rId98"/>
        </w:object>
      </w:r>
      <w:r w:rsidR="00436F16" w:rsidRPr="00EE070A">
        <w:t xml:space="preserve"> </w:t>
      </w:r>
      <w:r>
        <w:t xml:space="preserve">   </w:t>
      </w:r>
      <w:r w:rsidR="00436F16">
        <w:t xml:space="preserve"> </w:t>
      </w:r>
      <w:r w:rsidR="00436F16" w:rsidRPr="006A7AC2">
        <w:t>(C)</w:t>
      </w:r>
      <w:r w:rsidR="00436F16" w:rsidRPr="00576C24">
        <w:rPr>
          <w:rFonts w:asciiTheme="minorEastAsia" w:eastAsiaTheme="minorEastAsia" w:hAnsiTheme="minorEastAsia"/>
          <w:i/>
          <w:szCs w:val="21"/>
        </w:rPr>
        <w:t xml:space="preserve"> </w:t>
      </w:r>
      <w:r w:rsidR="003C7E48" w:rsidRPr="003C7E48">
        <w:rPr>
          <w:position w:val="-12"/>
        </w:rPr>
        <w:object w:dxaOrig="999" w:dyaOrig="360">
          <v:shape id="_x0000_i1070" type="#_x0000_t75" style="width:50.1pt;height:18.15pt" o:ole="">
            <v:imagedata r:id="rId99" o:title=""/>
          </v:shape>
          <o:OLEObject Type="Embed" ProgID="Equation.DSMT4" ShapeID="_x0000_i1070" DrawAspect="Content" ObjectID="_1698855090" r:id="rId100"/>
        </w:object>
      </w:r>
      <w:r>
        <w:t xml:space="preserve">    </w:t>
      </w:r>
      <w:r w:rsidR="00436F16">
        <w:t xml:space="preserve"> </w:t>
      </w:r>
      <w:r w:rsidR="00436F16" w:rsidRPr="006A7AC2">
        <w:t>(D)</w:t>
      </w:r>
      <w:r w:rsidR="00436F16" w:rsidRPr="00576C24">
        <w:rPr>
          <w:rFonts w:asciiTheme="minorEastAsia" w:eastAsiaTheme="minorEastAsia" w:hAnsiTheme="minorEastAsia"/>
          <w:i/>
          <w:szCs w:val="21"/>
        </w:rPr>
        <w:t xml:space="preserve"> </w:t>
      </w:r>
      <w:r w:rsidR="003C7E48" w:rsidRPr="003C7E48">
        <w:rPr>
          <w:position w:val="-12"/>
        </w:rPr>
        <w:object w:dxaOrig="999" w:dyaOrig="360">
          <v:shape id="_x0000_i1071" type="#_x0000_t75" style="width:50.1pt;height:18.15pt" o:ole="">
            <v:imagedata r:id="rId101" o:title=""/>
          </v:shape>
          <o:OLEObject Type="Embed" ProgID="Equation.DSMT4" ShapeID="_x0000_i1071" DrawAspect="Content" ObjectID="_1698855091" r:id="rId102"/>
        </w:object>
      </w:r>
    </w:p>
    <w:p w:rsidR="005E08B5" w:rsidRDefault="005E08B5" w:rsidP="00564E2A">
      <w:pPr>
        <w:rPr>
          <w:b/>
          <w:szCs w:val="21"/>
        </w:rPr>
      </w:pPr>
    </w:p>
    <w:p w:rsidR="00C641EC" w:rsidRDefault="00C44C6E" w:rsidP="00CA00AF">
      <w:pPr>
        <w:rPr>
          <w:rFonts w:asciiTheme="minorEastAsia" w:eastAsiaTheme="minorEastAsia" w:hAnsiTheme="minorEastAsia"/>
          <w:szCs w:val="21"/>
        </w:rPr>
      </w:pPr>
      <w:r w:rsidRPr="00C44C6E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="00D029B1">
        <w:rPr>
          <w:rFonts w:hint="eastAsia"/>
        </w:rPr>
        <w:t>应选</w:t>
      </w:r>
      <w:r w:rsidR="00D029B1">
        <w:rPr>
          <w:rFonts w:hint="eastAsia"/>
        </w:rPr>
        <w:t>(D)</w:t>
      </w:r>
      <w:r w:rsidR="00D029B1">
        <w:rPr>
          <w:rFonts w:hint="eastAsia"/>
        </w:rPr>
        <w:t>．</w:t>
      </w:r>
      <w:r w:rsidR="00C641EC">
        <w:rPr>
          <w:rFonts w:asciiTheme="minorEastAsia" w:eastAsiaTheme="minorEastAsia" w:hAnsiTheme="minorEastAsia" w:hint="eastAsia"/>
          <w:szCs w:val="21"/>
        </w:rPr>
        <w:t>令</w:t>
      </w:r>
      <w:r w:rsidR="003C7E48" w:rsidRPr="003C7E48">
        <w:rPr>
          <w:position w:val="-18"/>
        </w:rPr>
        <w:object w:dxaOrig="3120" w:dyaOrig="520">
          <v:shape id="_x0000_i1072" type="#_x0000_t75" style="width:155.9pt;height:25.65pt" o:ole="">
            <v:imagedata r:id="rId103" o:title=""/>
          </v:shape>
          <o:OLEObject Type="Embed" ProgID="Equation.DSMT4" ShapeID="_x0000_i1072" DrawAspect="Content" ObjectID="_1698855092" r:id="rId104"/>
        </w:object>
      </w:r>
      <w:r w:rsidR="00C641EC">
        <w:rPr>
          <w:rFonts w:asciiTheme="minorEastAsia" w:eastAsiaTheme="minorEastAsia" w:hAnsiTheme="minorEastAsia" w:hint="eastAsia"/>
          <w:szCs w:val="21"/>
        </w:rPr>
        <w:t>，</w:t>
      </w:r>
    </w:p>
    <w:p w:rsidR="00C641EC" w:rsidRDefault="003C7E48" w:rsidP="006A7AC2">
      <w:pPr>
        <w:ind w:firstLineChars="320" w:firstLine="768"/>
        <w:rPr>
          <w:rFonts w:asciiTheme="minorEastAsia" w:eastAsiaTheme="minorEastAsia" w:hAnsiTheme="minorEastAsia"/>
          <w:szCs w:val="21"/>
        </w:rPr>
      </w:pPr>
      <w:r w:rsidRPr="003C7E48">
        <w:rPr>
          <w:position w:val="-18"/>
        </w:rPr>
        <w:object w:dxaOrig="3620" w:dyaOrig="520">
          <v:shape id="_x0000_i1073" type="#_x0000_t75" style="width:180.95pt;height:25.65pt" o:ole="">
            <v:imagedata r:id="rId105" o:title=""/>
          </v:shape>
          <o:OLEObject Type="Embed" ProgID="Equation.DSMT4" ShapeID="_x0000_i1073" DrawAspect="Content" ObjectID="_1698855093" r:id="rId106"/>
        </w:object>
      </w:r>
      <w:r w:rsidR="00C641EC">
        <w:rPr>
          <w:rFonts w:asciiTheme="minorEastAsia" w:eastAsiaTheme="minorEastAsia" w:hAnsiTheme="minorEastAsia" w:hint="eastAsia"/>
          <w:szCs w:val="21"/>
        </w:rPr>
        <w:t>，</w:t>
      </w:r>
    </w:p>
    <w:p w:rsidR="00C641EC" w:rsidRDefault="003C7E48" w:rsidP="006A7AC2">
      <w:pPr>
        <w:ind w:firstLineChars="320" w:firstLine="768"/>
        <w:rPr>
          <w:rFonts w:asciiTheme="minorEastAsia" w:eastAsiaTheme="minorEastAsia" w:hAnsiTheme="minorEastAsia"/>
          <w:szCs w:val="21"/>
        </w:rPr>
      </w:pPr>
      <w:r w:rsidRPr="003C7E48">
        <w:rPr>
          <w:position w:val="-18"/>
        </w:rPr>
        <w:object w:dxaOrig="3540" w:dyaOrig="520">
          <v:shape id="_x0000_i1074" type="#_x0000_t75" style="width:176.55pt;height:25.65pt" o:ole="">
            <v:imagedata r:id="rId107" o:title=""/>
          </v:shape>
          <o:OLEObject Type="Embed" ProgID="Equation.DSMT4" ShapeID="_x0000_i1074" DrawAspect="Content" ObjectID="_1698855094" r:id="rId108"/>
        </w:object>
      </w:r>
      <w:r w:rsidR="0055345C">
        <w:rPr>
          <w:rFonts w:asciiTheme="minorEastAsia" w:eastAsiaTheme="minorEastAsia" w:hAnsiTheme="minorEastAsia" w:hint="eastAsia"/>
          <w:szCs w:val="21"/>
        </w:rPr>
        <w:t>．</w:t>
      </w:r>
    </w:p>
    <w:p w:rsidR="005E08B5" w:rsidRDefault="00C641EC" w:rsidP="006A7AC2">
      <w:pPr>
        <w:ind w:leftChars="200" w:left="480"/>
      </w:pPr>
      <w:r w:rsidRPr="00576C24">
        <w:rPr>
          <w:rFonts w:asciiTheme="minorEastAsia" w:eastAsiaTheme="minorEastAsia" w:hAnsiTheme="minorEastAsia"/>
          <w:szCs w:val="21"/>
        </w:rPr>
        <w:t>则有</w:t>
      </w:r>
      <w:r w:rsidR="003C7E48" w:rsidRPr="003C7E48">
        <w:rPr>
          <w:position w:val="-12"/>
        </w:rPr>
        <w:object w:dxaOrig="1500" w:dyaOrig="360">
          <v:shape id="_x0000_i1075" type="#_x0000_t75" style="width:75.15pt;height:18.15pt" o:ole="">
            <v:imagedata r:id="rId109" o:title=""/>
          </v:shape>
          <o:OLEObject Type="Embed" ProgID="Equation.DSMT4" ShapeID="_x0000_i1075" DrawAspect="Content" ObjectID="_1698855095" r:id="rId110"/>
        </w:object>
      </w:r>
      <w:r>
        <w:rPr>
          <w:rFonts w:asciiTheme="minorEastAsia" w:eastAsiaTheme="minorEastAsia" w:hAnsiTheme="minorEastAsia" w:hint="eastAsia"/>
          <w:szCs w:val="21"/>
        </w:rPr>
        <w:t>，而且</w:t>
      </w:r>
      <w:r w:rsidR="003C7E48" w:rsidRPr="003C7E48">
        <w:rPr>
          <w:position w:val="-12"/>
        </w:rPr>
        <w:object w:dxaOrig="660" w:dyaOrig="360">
          <v:shape id="_x0000_i1076" type="#_x0000_t75" style="width:32.55pt;height:18.15pt" o:ole="">
            <v:imagedata r:id="rId111" o:title=""/>
          </v:shape>
          <o:OLEObject Type="Embed" ProgID="Equation.DSMT4" ShapeID="_x0000_i1076" DrawAspect="Content" ObjectID="_1698855096" r:id="rId112"/>
        </w:object>
      </w:r>
      <w:r>
        <w:rPr>
          <w:rFonts w:asciiTheme="minorEastAsia" w:eastAsiaTheme="minorEastAsia" w:hAnsiTheme="minorEastAsia" w:hint="eastAsia"/>
          <w:szCs w:val="21"/>
        </w:rPr>
        <w:t>，</w:t>
      </w:r>
      <w:r w:rsidR="003C7E48" w:rsidRPr="003C7E48">
        <w:rPr>
          <w:position w:val="-12"/>
        </w:rPr>
        <w:object w:dxaOrig="1080" w:dyaOrig="360">
          <v:shape id="_x0000_i1077" type="#_x0000_t75" style="width:54.45pt;height:18.15pt" o:ole="">
            <v:imagedata r:id="rId113" o:title=""/>
          </v:shape>
          <o:OLEObject Type="Embed" ProgID="Equation.DSMT4" ShapeID="_x0000_i1077" DrawAspect="Content" ObjectID="_1698855097" r:id="rId114"/>
        </w:object>
      </w:r>
      <w:r>
        <w:rPr>
          <w:rFonts w:asciiTheme="minorEastAsia" w:eastAsiaTheme="minorEastAsia" w:hAnsiTheme="minorEastAsia" w:hint="eastAsia"/>
          <w:szCs w:val="21"/>
        </w:rPr>
        <w:t>，</w:t>
      </w:r>
      <w:r w:rsidR="003C7E48" w:rsidRPr="003C7E48">
        <w:rPr>
          <w:position w:val="-12"/>
        </w:rPr>
        <w:object w:dxaOrig="1500" w:dyaOrig="360">
          <v:shape id="_x0000_i1078" type="#_x0000_t75" style="width:75.15pt;height:18.15pt" o:ole="">
            <v:imagedata r:id="rId115" o:title=""/>
          </v:shape>
          <o:OLEObject Type="Embed" ProgID="Equation.DSMT4" ShapeID="_x0000_i1078" DrawAspect="Content" ObjectID="_1698855098" r:id="rId116"/>
        </w:object>
      </w:r>
      <w:r w:rsidR="0055345C">
        <w:rPr>
          <w:rFonts w:asciiTheme="minorEastAsia" w:eastAsiaTheme="minorEastAsia" w:hAnsiTheme="minorEastAsia" w:hint="eastAsia"/>
          <w:szCs w:val="21"/>
        </w:rPr>
        <w:t>．</w:t>
      </w:r>
      <w:r>
        <w:rPr>
          <w:rFonts w:asciiTheme="minorEastAsia" w:eastAsiaTheme="minorEastAsia" w:hAnsiTheme="minorEastAsia" w:hint="eastAsia"/>
          <w:szCs w:val="21"/>
        </w:rPr>
        <w:t>从而</w:t>
      </w:r>
      <w:r w:rsidR="003C7E48" w:rsidRPr="003C7E48">
        <w:rPr>
          <w:position w:val="-12"/>
        </w:rPr>
        <w:object w:dxaOrig="999" w:dyaOrig="360">
          <v:shape id="_x0000_i1079" type="#_x0000_t75" style="width:50.1pt;height:18.15pt" o:ole="">
            <v:imagedata r:id="rId117" o:title=""/>
          </v:shape>
          <o:OLEObject Type="Embed" ProgID="Equation.DSMT4" ShapeID="_x0000_i1079" DrawAspect="Content" ObjectID="_1698855099" r:id="rId118"/>
        </w:object>
      </w:r>
      <w:r w:rsidR="0055345C">
        <w:rPr>
          <w:rFonts w:hint="eastAsia"/>
        </w:rPr>
        <w:t>．</w:t>
      </w:r>
    </w:p>
    <w:p w:rsidR="00600ADA" w:rsidRDefault="00600ADA" w:rsidP="00600ADA"/>
    <w:p w:rsidR="006A7AC2" w:rsidRDefault="006A7AC2" w:rsidP="00600ADA"/>
    <w:p w:rsidR="00600ADA" w:rsidRPr="00576C24" w:rsidRDefault="00C44C6E" w:rsidP="006A7AC2">
      <w:pPr>
        <w:ind w:left="480" w:hangingChars="200" w:hanging="480"/>
        <w:rPr>
          <w:rFonts w:asciiTheme="minorEastAsia" w:eastAsiaTheme="minorEastAsia" w:hAnsiTheme="minorEastAsia"/>
          <w:szCs w:val="21"/>
        </w:rPr>
      </w:pPr>
      <w:r w:rsidRPr="0000055C">
        <w:rPr>
          <w:rFonts w:hint="eastAsia"/>
        </w:rPr>
        <w:t>(</w:t>
      </w:r>
      <w:r w:rsidR="00600ADA" w:rsidRPr="0000055C">
        <w:t>5</w:t>
      </w:r>
      <w:r w:rsidRPr="0000055C">
        <w:rPr>
          <w:rFonts w:hint="eastAsia"/>
        </w:rPr>
        <w:t>)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 w:rsidR="00600ADA" w:rsidRPr="00576C24">
        <w:rPr>
          <w:rFonts w:asciiTheme="minorEastAsia" w:eastAsiaTheme="minorEastAsia" w:hAnsiTheme="minorEastAsia"/>
          <w:szCs w:val="21"/>
        </w:rPr>
        <w:t>设</w:t>
      </w:r>
      <w:r w:rsidR="003C7E48" w:rsidRPr="003C7E48">
        <w:rPr>
          <w:position w:val="-50"/>
        </w:rPr>
        <w:object w:dxaOrig="4020" w:dyaOrig="1120">
          <v:shape id="_x0000_i1080" type="#_x0000_t75" style="width:200.95pt;height:55.7pt" o:ole="">
            <v:imagedata r:id="rId119" o:title=""/>
          </v:shape>
          <o:OLEObject Type="Embed" ProgID="Equation.DSMT4" ShapeID="_x0000_i1080" DrawAspect="Content" ObjectID="_1698855100" r:id="rId120"/>
        </w:object>
      </w:r>
      <w:r w:rsidR="00600ADA" w:rsidRPr="00576C24">
        <w:rPr>
          <w:rFonts w:asciiTheme="minorEastAsia" w:eastAsiaTheme="minorEastAsia" w:hAnsiTheme="minorEastAsia"/>
          <w:szCs w:val="21"/>
        </w:rPr>
        <w:t>其中</w:t>
      </w:r>
      <w:r w:rsidR="003C7E48" w:rsidRPr="003C7E48">
        <w:rPr>
          <w:position w:val="-12"/>
        </w:rPr>
        <w:object w:dxaOrig="1060" w:dyaOrig="360">
          <v:shape id="_x0000_i1081" type="#_x0000_t75" style="width:53.2pt;height:18.15pt" o:ole="">
            <v:imagedata r:id="rId121" o:title=""/>
          </v:shape>
          <o:OLEObject Type="Embed" ProgID="Equation.DSMT4" ShapeID="_x0000_i1081" DrawAspect="Content" ObjectID="_1698855101" r:id="rId122"/>
        </w:object>
      </w:r>
      <w:r w:rsidR="00600ADA" w:rsidRPr="00576C24">
        <w:rPr>
          <w:rFonts w:asciiTheme="minorEastAsia" w:eastAsiaTheme="minorEastAsia" w:hAnsiTheme="minorEastAsia"/>
          <w:szCs w:val="21"/>
        </w:rPr>
        <w:t>为任意常数，则下列向量组线性相关的是（    ）</w:t>
      </w:r>
    </w:p>
    <w:p w:rsidR="00600ADA" w:rsidRPr="00576C24" w:rsidRDefault="006A7AC2" w:rsidP="006A7AC2">
      <w:pPr>
        <w:ind w:firstLineChars="200" w:firstLine="480"/>
        <w:rPr>
          <w:rFonts w:asciiTheme="minorEastAsia" w:eastAsiaTheme="minorEastAsia" w:hAnsiTheme="minorEastAsia"/>
          <w:szCs w:val="21"/>
        </w:rPr>
      </w:pPr>
      <w:r w:rsidRPr="006A7AC2">
        <w:t>(A)</w:t>
      </w:r>
      <w:r w:rsidR="003C7E48" w:rsidRPr="003C7E48">
        <w:rPr>
          <w:position w:val="-12"/>
        </w:rPr>
        <w:object w:dxaOrig="920" w:dyaOrig="360">
          <v:shape id="_x0000_i1082" type="#_x0000_t75" style="width:46.35pt;height:18.15pt" o:ole="">
            <v:imagedata r:id="rId123" o:title=""/>
          </v:shape>
          <o:OLEObject Type="Embed" ProgID="Equation.DSMT4" ShapeID="_x0000_i1082" DrawAspect="Content" ObjectID="_1698855102" r:id="rId124"/>
        </w:object>
      </w:r>
      <w:r w:rsidR="00600ADA" w:rsidRPr="00576C24">
        <w:rPr>
          <w:rFonts w:asciiTheme="minorEastAsia" w:eastAsiaTheme="minorEastAsia" w:hAnsiTheme="minorEastAsia"/>
          <w:szCs w:val="21"/>
        </w:rPr>
        <w:t xml:space="preserve">    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 w:rsidR="00993B07" w:rsidRPr="006A7AC2">
        <w:t>(B)</w:t>
      </w:r>
      <w:r w:rsidR="003C7E48" w:rsidRPr="003C7E48">
        <w:rPr>
          <w:position w:val="-12"/>
        </w:rPr>
        <w:object w:dxaOrig="920" w:dyaOrig="360">
          <v:shape id="_x0000_i1083" type="#_x0000_t75" style="width:46.35pt;height:18.15pt" o:ole="">
            <v:imagedata r:id="rId125" o:title=""/>
          </v:shape>
          <o:OLEObject Type="Embed" ProgID="Equation.DSMT4" ShapeID="_x0000_i1083" DrawAspect="Content" ObjectID="_1698855103" r:id="rId126"/>
        </w:object>
      </w:r>
      <w:r>
        <w:rPr>
          <w:rFonts w:hint="eastAsia"/>
        </w:rPr>
        <w:t xml:space="preserve">     </w:t>
      </w:r>
      <w:r w:rsidR="00993B07" w:rsidRPr="006A7AC2">
        <w:t>(C)</w:t>
      </w:r>
      <w:r w:rsidR="003C7E48" w:rsidRPr="003C7E48">
        <w:rPr>
          <w:position w:val="-12"/>
        </w:rPr>
        <w:object w:dxaOrig="920" w:dyaOrig="360">
          <v:shape id="_x0000_i1084" type="#_x0000_t75" style="width:46.35pt;height:18.15pt" o:ole="">
            <v:imagedata r:id="rId127" o:title=""/>
          </v:shape>
          <o:OLEObject Type="Embed" ProgID="Equation.DSMT4" ShapeID="_x0000_i1084" DrawAspect="Content" ObjectID="_1698855104" r:id="rId128"/>
        </w:object>
      </w:r>
      <w:r>
        <w:rPr>
          <w:rFonts w:asciiTheme="minorEastAsia" w:eastAsiaTheme="minorEastAsia" w:hAnsiTheme="minorEastAsia" w:hint="eastAsia"/>
          <w:szCs w:val="21"/>
        </w:rPr>
        <w:t xml:space="preserve">     </w:t>
      </w:r>
      <w:r w:rsidR="00993B07" w:rsidRPr="006A7AC2">
        <w:t>(D)</w:t>
      </w:r>
      <w:r w:rsidR="003C7E48" w:rsidRPr="003C7E48">
        <w:rPr>
          <w:position w:val="-12"/>
        </w:rPr>
        <w:object w:dxaOrig="920" w:dyaOrig="360">
          <v:shape id="_x0000_i1085" type="#_x0000_t75" style="width:46.35pt;height:18.15pt" o:ole="">
            <v:imagedata r:id="rId129" o:title=""/>
          </v:shape>
          <o:OLEObject Type="Embed" ProgID="Equation.DSMT4" ShapeID="_x0000_i1085" DrawAspect="Content" ObjectID="_1698855105" r:id="rId130"/>
        </w:object>
      </w:r>
    </w:p>
    <w:p w:rsidR="00CA00AF" w:rsidRPr="00600ADA" w:rsidRDefault="00CA00AF" w:rsidP="00CA00AF"/>
    <w:p w:rsidR="00CA00AF" w:rsidRPr="006A7AC2" w:rsidRDefault="00C44C6E" w:rsidP="006A7AC2">
      <w:pPr>
        <w:ind w:left="480" w:hangingChars="200" w:hanging="480"/>
        <w:rPr>
          <w:szCs w:val="21"/>
        </w:rPr>
      </w:pPr>
      <w:r w:rsidRPr="00C44C6E">
        <w:rPr>
          <w:rStyle w:val="af4"/>
          <w:rFonts w:hint="eastAsia"/>
        </w:rPr>
        <w:t>[解]</w:t>
      </w:r>
      <w:r w:rsidR="00811391" w:rsidRPr="00D029B1">
        <w:rPr>
          <w:rFonts w:hint="eastAsia"/>
        </w:rPr>
        <w:t xml:space="preserve"> </w:t>
      </w:r>
      <w:r w:rsidR="00D029B1" w:rsidRPr="00D029B1">
        <w:rPr>
          <w:rFonts w:hint="eastAsia"/>
        </w:rPr>
        <w:t>应</w:t>
      </w:r>
      <w:r w:rsidR="00D029B1">
        <w:rPr>
          <w:rFonts w:hint="eastAsia"/>
          <w:szCs w:val="21"/>
        </w:rPr>
        <w:t>选</w:t>
      </w:r>
      <w:r w:rsidR="00D029B1">
        <w:rPr>
          <w:rFonts w:hint="eastAsia"/>
        </w:rPr>
        <w:t>(C)</w:t>
      </w:r>
      <w:r w:rsidR="00D029B1">
        <w:rPr>
          <w:rFonts w:hint="eastAsia"/>
        </w:rPr>
        <w:t>．</w:t>
      </w:r>
      <w:r w:rsidR="006A7AC2">
        <w:rPr>
          <w:rFonts w:hint="eastAsia"/>
        </w:rPr>
        <w:t>由</w:t>
      </w:r>
      <w:r w:rsidR="003C7E48" w:rsidRPr="003C7E48">
        <w:rPr>
          <w:position w:val="-50"/>
        </w:rPr>
        <w:object w:dxaOrig="4220" w:dyaOrig="1120">
          <v:shape id="_x0000_i1086" type="#_x0000_t75" style="width:211pt;height:55.7pt" o:ole="">
            <v:imagedata r:id="rId131" o:title=""/>
          </v:shape>
          <o:OLEObject Type="Embed" ProgID="Equation.DSMT4" ShapeID="_x0000_i1086" DrawAspect="Content" ObjectID="_1698855106" r:id="rId132"/>
        </w:object>
      </w:r>
      <w:r w:rsidR="006A7AC2">
        <w:rPr>
          <w:rFonts w:hint="eastAsia"/>
          <w:szCs w:val="21"/>
        </w:rPr>
        <w:t>，</w:t>
      </w:r>
      <w:r w:rsidR="00CA00AF">
        <w:rPr>
          <w:rFonts w:hint="eastAsia"/>
          <w:szCs w:val="21"/>
        </w:rPr>
        <w:t>知</w:t>
      </w:r>
      <w:r w:rsidR="003C7E48" w:rsidRPr="003C7E48">
        <w:rPr>
          <w:position w:val="-12"/>
        </w:rPr>
        <w:object w:dxaOrig="920" w:dyaOrig="360">
          <v:shape id="_x0000_i1087" type="#_x0000_t75" style="width:46.35pt;height:18.15pt" o:ole="">
            <v:imagedata r:id="rId133" o:title=""/>
          </v:shape>
          <o:OLEObject Type="Embed" ProgID="Equation.DSMT4" ShapeID="_x0000_i1087" DrawAspect="Content" ObjectID="_1698855107" r:id="rId134"/>
        </w:object>
      </w:r>
      <w:r w:rsidR="00CA00AF">
        <w:rPr>
          <w:rFonts w:hint="eastAsia"/>
          <w:szCs w:val="21"/>
        </w:rPr>
        <w:t>线性相关</w:t>
      </w:r>
      <w:r w:rsidR="0055345C">
        <w:rPr>
          <w:rFonts w:hint="eastAsia"/>
          <w:szCs w:val="21"/>
        </w:rPr>
        <w:t>．</w:t>
      </w:r>
    </w:p>
    <w:p w:rsidR="006B54CE" w:rsidRDefault="006B54CE" w:rsidP="00CA00AF">
      <w:pPr>
        <w:rPr>
          <w:b/>
        </w:rPr>
      </w:pPr>
    </w:p>
    <w:p w:rsidR="006A7AC2" w:rsidRPr="009273A1" w:rsidRDefault="006A7AC2" w:rsidP="00CA00AF">
      <w:pPr>
        <w:rPr>
          <w:b/>
        </w:rPr>
      </w:pPr>
    </w:p>
    <w:p w:rsidR="006B54CE" w:rsidRPr="00576C24" w:rsidRDefault="00C44C6E" w:rsidP="006A7AC2">
      <w:pPr>
        <w:ind w:left="480" w:hangingChars="200" w:hanging="480"/>
        <w:rPr>
          <w:rFonts w:asciiTheme="minorEastAsia" w:eastAsiaTheme="minorEastAsia" w:hAnsiTheme="minorEastAsia"/>
          <w:szCs w:val="21"/>
        </w:rPr>
      </w:pPr>
      <w:r w:rsidRPr="0000055C">
        <w:rPr>
          <w:rFonts w:hint="eastAsia"/>
        </w:rPr>
        <w:t>(</w:t>
      </w:r>
      <w:r w:rsidR="006B54CE" w:rsidRPr="0000055C">
        <w:t>6</w:t>
      </w:r>
      <w:r w:rsidRPr="0000055C">
        <w:rPr>
          <w:rFonts w:hint="eastAsia"/>
        </w:rPr>
        <w:t>)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 w:rsidR="006B54CE" w:rsidRPr="00576C24">
        <w:rPr>
          <w:rFonts w:asciiTheme="minorEastAsia" w:eastAsiaTheme="minorEastAsia" w:hAnsiTheme="minorEastAsia"/>
          <w:szCs w:val="21"/>
        </w:rPr>
        <w:t>设</w:t>
      </w:r>
      <w:r w:rsidR="003C7E48" w:rsidRPr="00025957">
        <w:rPr>
          <w:position w:val="-4"/>
        </w:rPr>
        <w:object w:dxaOrig="220" w:dyaOrig="260">
          <v:shape id="_x0000_i1088" type="#_x0000_t75" style="width:10.65pt;height:13.15pt" o:ole="">
            <v:imagedata r:id="rId135" o:title=""/>
          </v:shape>
          <o:OLEObject Type="Embed" ProgID="Equation.DSMT4" ShapeID="_x0000_i1088" DrawAspect="Content" ObjectID="_1698855108" r:id="rId136"/>
        </w:object>
      </w:r>
      <w:r w:rsidR="006B54CE" w:rsidRPr="00576C24">
        <w:rPr>
          <w:rFonts w:asciiTheme="minorEastAsia" w:eastAsiaTheme="minorEastAsia" w:hAnsiTheme="minorEastAsia"/>
          <w:szCs w:val="21"/>
        </w:rPr>
        <w:t>为</w:t>
      </w:r>
      <w:r w:rsidR="006A7AC2" w:rsidRPr="006A7AC2">
        <w:rPr>
          <w:rFonts w:asciiTheme="minorEastAsia" w:eastAsiaTheme="minorEastAsia" w:hAnsiTheme="minorEastAsia"/>
          <w:position w:val="-6"/>
          <w:szCs w:val="21"/>
        </w:rPr>
        <w:object w:dxaOrig="180" w:dyaOrig="279">
          <v:shape id="_x0000_i1089" type="#_x0000_t75" style="width:9.4pt;height:13.75pt" o:ole="">
            <v:imagedata r:id="rId137" o:title=""/>
          </v:shape>
          <o:OLEObject Type="Embed" ProgID="Equation.DSMT4" ShapeID="_x0000_i1089" DrawAspect="Content" ObjectID="_1698855109" r:id="rId138"/>
        </w:object>
      </w:r>
      <w:r w:rsidR="006B54CE" w:rsidRPr="00576C24">
        <w:rPr>
          <w:rFonts w:asciiTheme="minorEastAsia" w:eastAsiaTheme="minorEastAsia" w:hAnsiTheme="minorEastAsia"/>
          <w:szCs w:val="21"/>
        </w:rPr>
        <w:t>阶矩阵，</w:t>
      </w:r>
      <w:r w:rsidR="003C7E48" w:rsidRPr="00025957">
        <w:rPr>
          <w:position w:val="-4"/>
        </w:rPr>
        <w:object w:dxaOrig="220" w:dyaOrig="260">
          <v:shape id="_x0000_i1090" type="#_x0000_t75" style="width:10.65pt;height:13.15pt" o:ole="">
            <v:imagedata r:id="rId139" o:title=""/>
          </v:shape>
          <o:OLEObject Type="Embed" ProgID="Equation.DSMT4" ShapeID="_x0000_i1090" DrawAspect="Content" ObjectID="_1698855110" r:id="rId140"/>
        </w:object>
      </w:r>
      <w:r w:rsidR="006B54CE" w:rsidRPr="00576C24">
        <w:rPr>
          <w:rFonts w:asciiTheme="minorEastAsia" w:eastAsiaTheme="minorEastAsia" w:hAnsiTheme="minorEastAsia"/>
          <w:szCs w:val="21"/>
        </w:rPr>
        <w:t>为</w:t>
      </w:r>
      <w:r w:rsidR="006A7AC2" w:rsidRPr="006A7AC2">
        <w:rPr>
          <w:rFonts w:asciiTheme="minorEastAsia" w:eastAsiaTheme="minorEastAsia" w:hAnsiTheme="minorEastAsia"/>
          <w:position w:val="-6"/>
          <w:szCs w:val="21"/>
        </w:rPr>
        <w:object w:dxaOrig="180" w:dyaOrig="279">
          <v:shape id="_x0000_i1091" type="#_x0000_t75" style="width:9.4pt;height:13.75pt" o:ole="">
            <v:imagedata r:id="rId137" o:title=""/>
          </v:shape>
          <o:OLEObject Type="Embed" ProgID="Equation.DSMT4" ShapeID="_x0000_i1091" DrawAspect="Content" ObjectID="_1698855111" r:id="rId141"/>
        </w:object>
      </w:r>
      <w:r w:rsidR="006B54CE" w:rsidRPr="00576C24">
        <w:rPr>
          <w:rFonts w:asciiTheme="minorEastAsia" w:eastAsiaTheme="minorEastAsia" w:hAnsiTheme="minorEastAsia"/>
          <w:szCs w:val="21"/>
        </w:rPr>
        <w:t>阶可逆矩阵，且</w:t>
      </w:r>
      <w:r w:rsidR="003C7E48" w:rsidRPr="003C7E48">
        <w:rPr>
          <w:position w:val="-50"/>
        </w:rPr>
        <w:object w:dxaOrig="1939" w:dyaOrig="1120">
          <v:shape id="_x0000_i1092" type="#_x0000_t75" style="width:97.05pt;height:55.7pt" o:ole="">
            <v:imagedata r:id="rId142" o:title=""/>
          </v:shape>
          <o:OLEObject Type="Embed" ProgID="Equation.DSMT4" ShapeID="_x0000_i1092" DrawAspect="Content" ObjectID="_1698855112" r:id="rId143"/>
        </w:object>
      </w:r>
      <w:r w:rsidR="006B54CE" w:rsidRPr="00576C24">
        <w:rPr>
          <w:rFonts w:asciiTheme="minorEastAsia" w:eastAsiaTheme="minorEastAsia" w:hAnsiTheme="minorEastAsia"/>
          <w:szCs w:val="21"/>
        </w:rPr>
        <w:t>，</w:t>
      </w:r>
      <w:r w:rsidR="003C7E48" w:rsidRPr="003C7E48">
        <w:rPr>
          <w:position w:val="-14"/>
        </w:rPr>
        <w:object w:dxaOrig="1480" w:dyaOrig="400">
          <v:shape id="_x0000_i1093" type="#_x0000_t75" style="width:73.9pt;height:20.05pt" o:ole="">
            <v:imagedata r:id="rId144" o:title=""/>
          </v:shape>
          <o:OLEObject Type="Embed" ProgID="Equation.DSMT4" ShapeID="_x0000_i1093" DrawAspect="Content" ObjectID="_1698855113" r:id="rId145"/>
        </w:object>
      </w:r>
      <w:r w:rsidR="006B54CE" w:rsidRPr="00576C24">
        <w:rPr>
          <w:rFonts w:asciiTheme="minorEastAsia" w:eastAsiaTheme="minorEastAsia" w:hAnsiTheme="minorEastAsia"/>
          <w:szCs w:val="21"/>
        </w:rPr>
        <w:t>，</w:t>
      </w:r>
      <w:r w:rsidR="003C7E48" w:rsidRPr="003C7E48">
        <w:rPr>
          <w:position w:val="-14"/>
        </w:rPr>
        <w:object w:dxaOrig="1920" w:dyaOrig="400">
          <v:shape id="_x0000_i1094" type="#_x0000_t75" style="width:96.4pt;height:20.05pt" o:ole="">
            <v:imagedata r:id="rId146" o:title=""/>
          </v:shape>
          <o:OLEObject Type="Embed" ProgID="Equation.DSMT4" ShapeID="_x0000_i1094" DrawAspect="Content" ObjectID="_1698855114" r:id="rId147"/>
        </w:object>
      </w:r>
      <w:r w:rsidR="006B54CE" w:rsidRPr="00576C24">
        <w:rPr>
          <w:rFonts w:asciiTheme="minorEastAsia" w:eastAsiaTheme="minorEastAsia" w:hAnsiTheme="minorEastAsia"/>
          <w:szCs w:val="21"/>
        </w:rPr>
        <w:t>则</w:t>
      </w:r>
      <w:r w:rsidR="003C7E48" w:rsidRPr="003C7E48">
        <w:rPr>
          <w:position w:val="-10"/>
        </w:rPr>
        <w:object w:dxaOrig="880" w:dyaOrig="360">
          <v:shape id="_x0000_i1095" type="#_x0000_t75" style="width:43.85pt;height:18.15pt" o:ole="">
            <v:imagedata r:id="rId148" o:title=""/>
          </v:shape>
          <o:OLEObject Type="Embed" ProgID="Equation.DSMT4" ShapeID="_x0000_i1095" DrawAspect="Content" ObjectID="_1698855115" r:id="rId149"/>
        </w:object>
      </w:r>
      <w:r w:rsidR="006B54CE" w:rsidRPr="00576C24">
        <w:rPr>
          <w:rFonts w:asciiTheme="minorEastAsia" w:eastAsiaTheme="minorEastAsia" w:hAnsiTheme="minorEastAsia"/>
          <w:szCs w:val="21"/>
        </w:rPr>
        <w:t>（    ）</w:t>
      </w:r>
    </w:p>
    <w:p w:rsidR="006B54CE" w:rsidRPr="00576C24" w:rsidRDefault="006A7AC2" w:rsidP="006A7AC2">
      <w:pPr>
        <w:ind w:firstLineChars="200" w:firstLine="480"/>
        <w:rPr>
          <w:rFonts w:asciiTheme="minorEastAsia" w:eastAsiaTheme="minorEastAsia" w:hAnsiTheme="minorEastAsia"/>
          <w:position w:val="-50"/>
          <w:szCs w:val="21"/>
        </w:rPr>
      </w:pPr>
      <w:r w:rsidRPr="006A7AC2">
        <w:t>(A)</w:t>
      </w:r>
      <w:r>
        <w:rPr>
          <w:rFonts w:hint="eastAsia"/>
        </w:rPr>
        <w:t xml:space="preserve"> </w:t>
      </w:r>
      <w:r w:rsidR="003C7E48" w:rsidRPr="003C7E48">
        <w:rPr>
          <w:position w:val="-50"/>
        </w:rPr>
        <w:object w:dxaOrig="1100" w:dyaOrig="1120">
          <v:shape id="_x0000_i1096" type="#_x0000_t75" style="width:54.45pt;height:55.7pt" o:ole="">
            <v:imagedata r:id="rId150" o:title=""/>
          </v:shape>
          <o:OLEObject Type="Embed" ProgID="Equation.DSMT4" ShapeID="_x0000_i1096" DrawAspect="Content" ObjectID="_1698855116" r:id="rId151"/>
        </w:object>
      </w:r>
      <w:r w:rsidR="006B54CE" w:rsidRPr="006A7AC2">
        <w:t xml:space="preserve">   </w:t>
      </w:r>
      <w:r>
        <w:t xml:space="preserve"> </w:t>
      </w:r>
      <w:r w:rsidR="00993B07" w:rsidRPr="006A7AC2">
        <w:t>(B)</w:t>
      </w:r>
      <w:r>
        <w:rPr>
          <w:rFonts w:hint="eastAsia"/>
        </w:rPr>
        <w:t xml:space="preserve"> </w:t>
      </w:r>
      <w:r w:rsidR="003C7E48" w:rsidRPr="003C7E48">
        <w:rPr>
          <w:position w:val="-50"/>
        </w:rPr>
        <w:object w:dxaOrig="1100" w:dyaOrig="1120">
          <v:shape id="_x0000_i1097" type="#_x0000_t75" style="width:54.45pt;height:55.7pt" o:ole="">
            <v:imagedata r:id="rId152" o:title=""/>
          </v:shape>
          <o:OLEObject Type="Embed" ProgID="Equation.DSMT4" ShapeID="_x0000_i1097" DrawAspect="Content" ObjectID="_1698855117" r:id="rId153"/>
        </w:object>
      </w:r>
      <w:r w:rsidR="006B54CE" w:rsidRPr="006A7AC2">
        <w:t xml:space="preserve">    </w:t>
      </w:r>
      <w:r w:rsidR="00993B07" w:rsidRPr="006A7AC2">
        <w:t>(C)</w:t>
      </w:r>
      <w:r>
        <w:rPr>
          <w:rFonts w:hint="eastAsia"/>
        </w:rPr>
        <w:t xml:space="preserve"> </w:t>
      </w:r>
      <w:r w:rsidR="003C7E48" w:rsidRPr="003C7E48">
        <w:rPr>
          <w:position w:val="-50"/>
        </w:rPr>
        <w:object w:dxaOrig="1100" w:dyaOrig="1120">
          <v:shape id="_x0000_i1098" type="#_x0000_t75" style="width:54.45pt;height:55.7pt" o:ole="">
            <v:imagedata r:id="rId154" o:title=""/>
          </v:shape>
          <o:OLEObject Type="Embed" ProgID="Equation.DSMT4" ShapeID="_x0000_i1098" DrawAspect="Content" ObjectID="_1698855118" r:id="rId155"/>
        </w:object>
      </w:r>
      <w:r>
        <w:t xml:space="preserve">    </w:t>
      </w:r>
      <w:r w:rsidR="00993B07" w:rsidRPr="006A7AC2">
        <w:t>(D)</w:t>
      </w:r>
      <w:r>
        <w:rPr>
          <w:rFonts w:hint="eastAsia"/>
        </w:rPr>
        <w:t xml:space="preserve"> </w:t>
      </w:r>
      <w:r w:rsidR="003C7E48" w:rsidRPr="003C7E48">
        <w:rPr>
          <w:position w:val="-50"/>
        </w:rPr>
        <w:object w:dxaOrig="1100" w:dyaOrig="1120">
          <v:shape id="_x0000_i1099" type="#_x0000_t75" style="width:54.45pt;height:55.7pt" o:ole="">
            <v:imagedata r:id="rId156" o:title=""/>
          </v:shape>
          <o:OLEObject Type="Embed" ProgID="Equation.DSMT4" ShapeID="_x0000_i1099" DrawAspect="Content" ObjectID="_1698855119" r:id="rId157"/>
        </w:object>
      </w:r>
    </w:p>
    <w:p w:rsidR="00CA00AF" w:rsidRPr="006B54CE" w:rsidRDefault="00CA00AF" w:rsidP="00CA00AF"/>
    <w:p w:rsidR="00046DD7" w:rsidRPr="00D029B1" w:rsidRDefault="00C44C6E" w:rsidP="00D029B1">
      <w:r w:rsidRPr="00C44C6E">
        <w:rPr>
          <w:rStyle w:val="af4"/>
          <w:rFonts w:hint="eastAsia"/>
        </w:rPr>
        <w:t>[解]</w:t>
      </w:r>
      <w:r>
        <w:rPr>
          <w:rFonts w:hint="eastAsia"/>
          <w:b/>
        </w:rPr>
        <w:t xml:space="preserve"> </w:t>
      </w:r>
      <w:r w:rsidR="00D029B1">
        <w:rPr>
          <w:rFonts w:hint="eastAsia"/>
          <w:szCs w:val="21"/>
        </w:rPr>
        <w:t>应选</w:t>
      </w:r>
      <w:r w:rsidR="00D029B1">
        <w:t>(B)</w:t>
      </w:r>
      <w:r w:rsidR="00D029B1">
        <w:rPr>
          <w:rFonts w:hint="eastAsia"/>
        </w:rPr>
        <w:t>．</w:t>
      </w:r>
      <w:r w:rsidR="003C7E48" w:rsidRPr="003C7E48">
        <w:rPr>
          <w:position w:val="-50"/>
        </w:rPr>
        <w:object w:dxaOrig="1640" w:dyaOrig="1120">
          <v:shape id="_x0000_i1100" type="#_x0000_t75" style="width:82pt;height:55.7pt" o:ole="">
            <v:imagedata r:id="rId158" o:title=""/>
          </v:shape>
          <o:OLEObject Type="Embed" ProgID="Equation.DSMT4" ShapeID="_x0000_i1100" DrawAspect="Content" ObjectID="_1698855120" r:id="rId159"/>
        </w:object>
      </w:r>
      <w:r w:rsidR="00CA00AF">
        <w:rPr>
          <w:rFonts w:hint="eastAsia"/>
          <w:szCs w:val="21"/>
        </w:rPr>
        <w:t>，则</w:t>
      </w:r>
      <w:r w:rsidR="003C7E48" w:rsidRPr="003C7E48">
        <w:rPr>
          <w:position w:val="-50"/>
        </w:rPr>
        <w:object w:dxaOrig="2120" w:dyaOrig="1120">
          <v:shape id="_x0000_i1101" type="#_x0000_t75" style="width:105.8pt;height:55.7pt" o:ole="">
            <v:imagedata r:id="rId160" o:title=""/>
          </v:shape>
          <o:OLEObject Type="Embed" ProgID="Equation.DSMT4" ShapeID="_x0000_i1101" DrawAspect="Content" ObjectID="_1698855121" r:id="rId161"/>
        </w:object>
      </w:r>
      <w:r w:rsidR="00CA00AF">
        <w:rPr>
          <w:rFonts w:hint="eastAsia"/>
          <w:szCs w:val="21"/>
        </w:rPr>
        <w:t>，故</w:t>
      </w:r>
    </w:p>
    <w:p w:rsidR="00CA00AF" w:rsidRDefault="006A7AC2" w:rsidP="006A7AC2">
      <w:pPr>
        <w:jc w:val="center"/>
        <w:rPr>
          <w:szCs w:val="21"/>
        </w:rPr>
      </w:pPr>
      <w:r w:rsidRPr="006A7AC2">
        <w:rPr>
          <w:position w:val="-106"/>
        </w:rPr>
        <w:object w:dxaOrig="5400" w:dyaOrig="2240">
          <v:shape id="_x0000_i1102" type="#_x0000_t75" style="width:270.45pt;height:112.05pt" o:ole="">
            <v:imagedata r:id="rId162" o:title=""/>
          </v:shape>
          <o:OLEObject Type="Embed" ProgID="Equation.DSMT4" ShapeID="_x0000_i1102" DrawAspect="Content" ObjectID="_1698855122" r:id="rId163"/>
        </w:object>
      </w:r>
    </w:p>
    <w:p w:rsidR="00B4208B" w:rsidRDefault="00B4208B" w:rsidP="00CA00AF">
      <w:pPr>
        <w:rPr>
          <w:b/>
        </w:rPr>
      </w:pPr>
    </w:p>
    <w:p w:rsidR="006A7AC2" w:rsidRPr="009273A1" w:rsidRDefault="006A7AC2" w:rsidP="00CA00AF">
      <w:pPr>
        <w:rPr>
          <w:b/>
        </w:rPr>
      </w:pPr>
    </w:p>
    <w:p w:rsidR="00B4208B" w:rsidRPr="00576C24" w:rsidRDefault="00C44C6E" w:rsidP="006A7AC2">
      <w:pPr>
        <w:adjustRightInd w:val="0"/>
        <w:ind w:left="480" w:hangingChars="200" w:hanging="480"/>
        <w:rPr>
          <w:rFonts w:asciiTheme="minorEastAsia" w:eastAsiaTheme="minorEastAsia" w:hAnsiTheme="minorEastAsia"/>
          <w:szCs w:val="21"/>
        </w:rPr>
      </w:pPr>
      <w:r w:rsidRPr="0000055C">
        <w:rPr>
          <w:rFonts w:hint="eastAsia"/>
        </w:rPr>
        <w:t>(</w:t>
      </w:r>
      <w:r w:rsidR="00B4208B" w:rsidRPr="0000055C">
        <w:t>7</w:t>
      </w:r>
      <w:r w:rsidRPr="0000055C">
        <w:rPr>
          <w:rFonts w:hint="eastAsia"/>
        </w:rPr>
        <w:t>)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 w:rsidR="00B4208B" w:rsidRPr="00576C24">
        <w:rPr>
          <w:rFonts w:asciiTheme="minorEastAsia" w:eastAsiaTheme="minorEastAsia" w:hAnsiTheme="minorEastAsia"/>
          <w:szCs w:val="21"/>
        </w:rPr>
        <w:t>设随机变量</w:t>
      </w:r>
      <w:r w:rsidR="006A7AC2" w:rsidRPr="006A7AC2">
        <w:rPr>
          <w:rFonts w:asciiTheme="minorEastAsia" w:eastAsiaTheme="minorEastAsia" w:hAnsiTheme="minorEastAsia"/>
          <w:position w:val="-4"/>
          <w:szCs w:val="21"/>
        </w:rPr>
        <w:object w:dxaOrig="200" w:dyaOrig="200">
          <v:shape id="_x0000_i1103" type="#_x0000_t75" style="width:10pt;height:10pt" o:ole="">
            <v:imagedata r:id="rId164" o:title=""/>
          </v:shape>
          <o:OLEObject Type="Embed" ProgID="Equation.DSMT4" ShapeID="_x0000_i1103" DrawAspect="Content" ObjectID="_1698855123" r:id="rId165"/>
        </w:object>
      </w:r>
      <w:r w:rsidR="00B4208B" w:rsidRPr="00576C24">
        <w:rPr>
          <w:rFonts w:asciiTheme="minorEastAsia" w:eastAsiaTheme="minorEastAsia" w:hAnsiTheme="minorEastAsia"/>
          <w:szCs w:val="21"/>
        </w:rPr>
        <w:t>与</w:t>
      </w:r>
      <w:r w:rsidR="006A7AC2" w:rsidRPr="006A7AC2">
        <w:rPr>
          <w:rFonts w:asciiTheme="minorEastAsia" w:eastAsiaTheme="minorEastAsia" w:hAnsiTheme="minorEastAsia"/>
          <w:position w:val="-10"/>
          <w:szCs w:val="21"/>
        </w:rPr>
        <w:object w:dxaOrig="220" w:dyaOrig="260">
          <v:shape id="_x0000_i1104" type="#_x0000_t75" style="width:10.65pt;height:13.15pt" o:ole="">
            <v:imagedata r:id="rId166" o:title=""/>
          </v:shape>
          <o:OLEObject Type="Embed" ProgID="Equation.DSMT4" ShapeID="_x0000_i1104" DrawAspect="Content" ObjectID="_1698855124" r:id="rId167"/>
        </w:object>
      </w:r>
      <w:r w:rsidR="00B4208B" w:rsidRPr="00576C24">
        <w:rPr>
          <w:rFonts w:asciiTheme="minorEastAsia" w:eastAsiaTheme="minorEastAsia" w:hAnsiTheme="minorEastAsia"/>
          <w:szCs w:val="21"/>
        </w:rPr>
        <w:t>相互独立，且分别服从参数为</w:t>
      </w:r>
      <w:r w:rsidR="006A7AC2" w:rsidRPr="006A7AC2">
        <w:rPr>
          <w:rFonts w:asciiTheme="minorEastAsia" w:eastAsiaTheme="minorEastAsia" w:hAnsiTheme="minorEastAsia"/>
          <w:position w:val="-4"/>
          <w:szCs w:val="21"/>
        </w:rPr>
        <w:object w:dxaOrig="180" w:dyaOrig="260">
          <v:shape id="_x0000_i1105" type="#_x0000_t75" style="width:9.4pt;height:13.15pt" o:ole="">
            <v:imagedata r:id="rId168" o:title=""/>
          </v:shape>
          <o:OLEObject Type="Embed" ProgID="Equation.DSMT4" ShapeID="_x0000_i1105" DrawAspect="Content" ObjectID="_1698855125" r:id="rId169"/>
        </w:object>
      </w:r>
      <w:r w:rsidR="00B4208B" w:rsidRPr="00576C24">
        <w:rPr>
          <w:rFonts w:asciiTheme="minorEastAsia" w:eastAsiaTheme="minorEastAsia" w:hAnsiTheme="minorEastAsia"/>
          <w:szCs w:val="21"/>
        </w:rPr>
        <w:t>与参数为</w:t>
      </w:r>
      <w:r w:rsidR="006A7AC2" w:rsidRPr="006A7AC2">
        <w:rPr>
          <w:rFonts w:asciiTheme="minorEastAsia" w:eastAsiaTheme="minorEastAsia" w:hAnsiTheme="minorEastAsia"/>
          <w:position w:val="-4"/>
          <w:szCs w:val="21"/>
        </w:rPr>
        <w:object w:dxaOrig="200" w:dyaOrig="260">
          <v:shape id="_x0000_i1106" type="#_x0000_t75" style="width:10pt;height:13.15pt" o:ole="">
            <v:imagedata r:id="rId170" o:title=""/>
          </v:shape>
          <o:OLEObject Type="Embed" ProgID="Equation.DSMT4" ShapeID="_x0000_i1106" DrawAspect="Content" ObjectID="_1698855126" r:id="rId171"/>
        </w:object>
      </w:r>
      <w:r w:rsidR="00B4208B" w:rsidRPr="00576C24">
        <w:rPr>
          <w:rFonts w:asciiTheme="minorEastAsia" w:eastAsiaTheme="minorEastAsia" w:hAnsiTheme="minorEastAsia"/>
          <w:szCs w:val="21"/>
        </w:rPr>
        <w:t>的指数分布，则</w:t>
      </w:r>
      <w:r w:rsidR="003C7E48" w:rsidRPr="003C7E48">
        <w:rPr>
          <w:position w:val="-14"/>
        </w:rPr>
        <w:object w:dxaOrig="1100" w:dyaOrig="400">
          <v:shape id="_x0000_i1107" type="#_x0000_t75" style="width:54.45pt;height:20.05pt" o:ole="">
            <v:imagedata r:id="rId172" o:title=""/>
          </v:shape>
          <o:OLEObject Type="Embed" ProgID="Equation.DSMT4" ShapeID="_x0000_i1107" DrawAspect="Content" ObjectID="_1698855127" r:id="rId173"/>
        </w:object>
      </w:r>
      <w:r w:rsidR="00B4208B" w:rsidRPr="00576C24">
        <w:rPr>
          <w:rFonts w:asciiTheme="minorEastAsia" w:eastAsiaTheme="minorEastAsia" w:hAnsiTheme="minorEastAsia"/>
          <w:szCs w:val="21"/>
        </w:rPr>
        <w:t>（</w:t>
      </w:r>
      <w:r w:rsidR="00B4208B">
        <w:rPr>
          <w:rFonts w:asciiTheme="minorEastAsia" w:eastAsiaTheme="minorEastAsia" w:hAnsiTheme="minorEastAsia" w:hint="eastAsia"/>
          <w:szCs w:val="21"/>
        </w:rPr>
        <w:t xml:space="preserve">    </w:t>
      </w:r>
      <w:r w:rsidR="00B4208B" w:rsidRPr="00576C24">
        <w:rPr>
          <w:rFonts w:asciiTheme="minorEastAsia" w:eastAsiaTheme="minorEastAsia" w:hAnsiTheme="minorEastAsia"/>
          <w:szCs w:val="21"/>
        </w:rPr>
        <w:t>）</w:t>
      </w:r>
    </w:p>
    <w:p w:rsidR="007A0DBA" w:rsidRPr="007A0DBA" w:rsidRDefault="007A0DBA" w:rsidP="007A0DBA">
      <w:pPr>
        <w:ind w:firstLineChars="200" w:firstLine="480"/>
      </w:pPr>
      <w:r>
        <w:rPr>
          <w:rFonts w:hint="eastAsia"/>
        </w:rPr>
        <w:t xml:space="preserve">(A) </w:t>
      </w:r>
      <w:r w:rsidRPr="003C7E48">
        <w:rPr>
          <w:position w:val="-24"/>
        </w:rPr>
        <w:object w:dxaOrig="220" w:dyaOrig="620">
          <v:shape id="_x0000_i1108" type="#_x0000_t75" style="width:10.65pt;height:31.3pt" o:ole="">
            <v:imagedata r:id="rId174" o:title=""/>
          </v:shape>
          <o:OLEObject Type="Embed" ProgID="Equation.DSMT4" ShapeID="_x0000_i1108" DrawAspect="Content" ObjectID="_1698855128" r:id="rId175"/>
        </w:object>
      </w:r>
      <w:r>
        <w:rPr>
          <w:rFonts w:hint="eastAsia"/>
        </w:rPr>
        <w:t xml:space="preserve">      </w:t>
      </w:r>
      <w:r w:rsidR="00510145">
        <w:rPr>
          <w:rFonts w:hint="eastAsia"/>
        </w:rPr>
        <w:t xml:space="preserve">  </w:t>
      </w:r>
      <w:r>
        <w:rPr>
          <w:rFonts w:hint="eastAsia"/>
        </w:rPr>
        <w:t xml:space="preserve">(B) </w:t>
      </w:r>
      <w:r w:rsidRPr="003C7E48">
        <w:rPr>
          <w:position w:val="-24"/>
        </w:rPr>
        <w:object w:dxaOrig="220" w:dyaOrig="620">
          <v:shape id="_x0000_i1109" type="#_x0000_t75" style="width:10.65pt;height:31.3pt" o:ole="">
            <v:imagedata r:id="rId176" o:title=""/>
          </v:shape>
          <o:OLEObject Type="Embed" ProgID="Equation.DSMT4" ShapeID="_x0000_i1109" DrawAspect="Content" ObjectID="_1698855129" r:id="rId177"/>
        </w:object>
      </w:r>
      <w:r>
        <w:rPr>
          <w:rFonts w:hint="eastAsia"/>
        </w:rPr>
        <w:t xml:space="preserve">      </w:t>
      </w:r>
      <w:r w:rsidR="00510145">
        <w:rPr>
          <w:rFonts w:hint="eastAsia"/>
        </w:rPr>
        <w:t xml:space="preserve">  </w:t>
      </w:r>
      <w:r>
        <w:rPr>
          <w:rFonts w:hint="eastAsia"/>
        </w:rPr>
        <w:t xml:space="preserve">(C) </w:t>
      </w:r>
      <w:r w:rsidRPr="003C7E48">
        <w:rPr>
          <w:position w:val="-24"/>
        </w:rPr>
        <w:object w:dxaOrig="220" w:dyaOrig="620">
          <v:shape id="_x0000_i1110" type="#_x0000_t75" style="width:10.65pt;height:31.3pt" o:ole="">
            <v:imagedata r:id="rId178" o:title=""/>
          </v:shape>
          <o:OLEObject Type="Embed" ProgID="Equation.DSMT4" ShapeID="_x0000_i1110" DrawAspect="Content" ObjectID="_1698855130" r:id="rId179"/>
        </w:object>
      </w:r>
      <w:r>
        <w:rPr>
          <w:rFonts w:hint="eastAsia"/>
        </w:rPr>
        <w:t xml:space="preserve">      </w:t>
      </w:r>
      <w:r w:rsidR="00510145">
        <w:rPr>
          <w:rFonts w:hint="eastAsia"/>
        </w:rPr>
        <w:t xml:space="preserve">  </w:t>
      </w:r>
      <w:r>
        <w:rPr>
          <w:rFonts w:hint="eastAsia"/>
        </w:rPr>
        <w:t xml:space="preserve">(D) </w:t>
      </w:r>
      <w:r w:rsidRPr="003C7E48">
        <w:rPr>
          <w:position w:val="-24"/>
        </w:rPr>
        <w:object w:dxaOrig="240" w:dyaOrig="620">
          <v:shape id="_x0000_i1111" type="#_x0000_t75" style="width:11.9pt;height:31.3pt" o:ole="">
            <v:imagedata r:id="rId180" o:title=""/>
          </v:shape>
          <o:OLEObject Type="Embed" ProgID="Equation.DSMT4" ShapeID="_x0000_i1111" DrawAspect="Content" ObjectID="_1698855131" r:id="rId181"/>
        </w:object>
      </w:r>
    </w:p>
    <w:p w:rsidR="007A0DBA" w:rsidRDefault="007A0DBA" w:rsidP="00CA00AF"/>
    <w:p w:rsidR="00D7523B" w:rsidRDefault="00C44C6E" w:rsidP="00D029B1">
      <w:pPr>
        <w:jc w:val="left"/>
      </w:pPr>
      <w:r w:rsidRPr="00C44C6E">
        <w:rPr>
          <w:rStyle w:val="af4"/>
          <w:rFonts w:hint="eastAsia"/>
        </w:rPr>
        <w:t>[解]</w:t>
      </w:r>
      <w:r w:rsidRPr="00D029B1">
        <w:rPr>
          <w:rFonts w:hint="eastAsia"/>
        </w:rPr>
        <w:t xml:space="preserve"> </w:t>
      </w:r>
      <w:r w:rsidR="00D029B1" w:rsidRPr="00D029B1">
        <w:t>应</w:t>
      </w:r>
      <w:r w:rsidR="00931381">
        <w:rPr>
          <w:rFonts w:hint="eastAsia"/>
        </w:rPr>
        <w:t>选</w:t>
      </w:r>
      <w:r w:rsidR="00D029B1">
        <w:rPr>
          <w:rFonts w:hint="eastAsia"/>
        </w:rPr>
        <w:t>(A)</w:t>
      </w:r>
      <w:r w:rsidR="00D029B1">
        <w:rPr>
          <w:rFonts w:hint="eastAsia"/>
        </w:rPr>
        <w:t>．</w:t>
      </w:r>
      <w:r w:rsidR="003C7E48" w:rsidRPr="003C7E48">
        <w:rPr>
          <w:position w:val="-14"/>
        </w:rPr>
        <w:object w:dxaOrig="660" w:dyaOrig="400">
          <v:shape id="_x0000_i1112" type="#_x0000_t75" style="width:32.55pt;height:20.05pt" o:ole="">
            <v:imagedata r:id="rId182" o:title=""/>
          </v:shape>
          <o:OLEObject Type="Embed" ProgID="Equation.DSMT4" ShapeID="_x0000_i1112" DrawAspect="Content" ObjectID="_1698855132" r:id="rId183"/>
        </w:object>
      </w:r>
      <w:r w:rsidR="00CA00AF">
        <w:rPr>
          <w:rFonts w:hint="eastAsia"/>
        </w:rPr>
        <w:t>的联合概率密度为</w:t>
      </w:r>
      <w:r w:rsidR="00D7523B" w:rsidRPr="003C7E48">
        <w:rPr>
          <w:position w:val="-32"/>
        </w:rPr>
        <w:object w:dxaOrig="3120" w:dyaOrig="760">
          <v:shape id="_x0000_i1113" type="#_x0000_t75" style="width:155.9pt;height:38.2pt" o:ole="">
            <v:imagedata r:id="rId184" o:title=""/>
          </v:shape>
          <o:OLEObject Type="Embed" ProgID="Equation.DSMT4" ShapeID="_x0000_i1113" DrawAspect="Content" ObjectID="_1698855133" r:id="rId185"/>
        </w:object>
      </w:r>
      <w:r w:rsidR="007A0DBA">
        <w:t>，</w:t>
      </w:r>
      <w:r w:rsidR="00CA00AF">
        <w:rPr>
          <w:rFonts w:hint="eastAsia"/>
        </w:rPr>
        <w:t>则</w:t>
      </w:r>
      <w:r w:rsidR="00D7523B">
        <w:rPr>
          <w:rFonts w:hint="eastAsia"/>
        </w:rPr>
        <w:t>有</w:t>
      </w:r>
    </w:p>
    <w:p w:rsidR="00D7523B" w:rsidRDefault="00D7523B" w:rsidP="00D7523B">
      <w:pPr>
        <w:jc w:val="center"/>
      </w:pPr>
      <w:r w:rsidRPr="00D7523B">
        <w:rPr>
          <w:position w:val="-24"/>
        </w:rPr>
        <w:object w:dxaOrig="3400" w:dyaOrig="620">
          <v:shape id="_x0000_i1114" type="#_x0000_t75" style="width:169.65pt;height:31.3pt" o:ole="">
            <v:imagedata r:id="rId186" o:title=""/>
          </v:shape>
          <o:OLEObject Type="Embed" ProgID="Equation.DSMT4" ShapeID="_x0000_i1114" DrawAspect="Content" ObjectID="_1698855134" r:id="rId187"/>
        </w:object>
      </w:r>
    </w:p>
    <w:p w:rsidR="00B4208B" w:rsidRDefault="00B4208B" w:rsidP="00CA00AF">
      <w:pPr>
        <w:rPr>
          <w:b/>
        </w:rPr>
      </w:pPr>
    </w:p>
    <w:p w:rsidR="007A0DBA" w:rsidRPr="009273A1" w:rsidRDefault="007A0DBA" w:rsidP="00CA00AF">
      <w:pPr>
        <w:rPr>
          <w:b/>
        </w:rPr>
      </w:pPr>
    </w:p>
    <w:p w:rsidR="00D7523B" w:rsidRDefault="00C44C6E" w:rsidP="002A62BC">
      <w:pPr>
        <w:rPr>
          <w:rFonts w:asciiTheme="minorEastAsia" w:eastAsiaTheme="minorEastAsia" w:hAnsiTheme="minorEastAsia"/>
          <w:szCs w:val="21"/>
        </w:rPr>
      </w:pPr>
      <w:r w:rsidRPr="0000055C">
        <w:rPr>
          <w:rFonts w:hint="eastAsia"/>
        </w:rPr>
        <w:t>(</w:t>
      </w:r>
      <w:r w:rsidR="00CA00AF" w:rsidRPr="0000055C">
        <w:rPr>
          <w:rFonts w:hint="eastAsia"/>
        </w:rPr>
        <w:t>8</w:t>
      </w:r>
      <w:r w:rsidRPr="0000055C">
        <w:rPr>
          <w:rFonts w:hint="eastAsia"/>
        </w:rPr>
        <w:t>)</w:t>
      </w:r>
      <w:r>
        <w:rPr>
          <w:rFonts w:hint="eastAsia"/>
          <w:szCs w:val="21"/>
        </w:rPr>
        <w:t xml:space="preserve"> </w:t>
      </w:r>
      <w:r w:rsidR="002A62BC" w:rsidRPr="00576C24">
        <w:rPr>
          <w:rFonts w:asciiTheme="minorEastAsia" w:eastAsiaTheme="minorEastAsia" w:hAnsiTheme="minorEastAsia"/>
          <w:szCs w:val="21"/>
        </w:rPr>
        <w:t>将长度为</w:t>
      </w:r>
      <w:r w:rsidR="00D7523B" w:rsidRPr="00D7523B">
        <w:rPr>
          <w:rFonts w:asciiTheme="minorEastAsia" w:eastAsiaTheme="minorEastAsia" w:hAnsiTheme="minorEastAsia"/>
          <w:position w:val="-4"/>
          <w:szCs w:val="21"/>
        </w:rPr>
        <w:object w:dxaOrig="380" w:dyaOrig="260">
          <v:shape id="_x0000_i1115" type="#_x0000_t75" style="width:18.8pt;height:13.15pt" o:ole="">
            <v:imagedata r:id="rId188" o:title=""/>
          </v:shape>
          <o:OLEObject Type="Embed" ProgID="Equation.DSMT4" ShapeID="_x0000_i1115" DrawAspect="Content" ObjectID="_1698855135" r:id="rId189"/>
        </w:object>
      </w:r>
      <w:r w:rsidR="002A62BC" w:rsidRPr="00576C24">
        <w:rPr>
          <w:rFonts w:asciiTheme="minorEastAsia" w:eastAsiaTheme="minorEastAsia" w:hAnsiTheme="minorEastAsia"/>
          <w:szCs w:val="21"/>
        </w:rPr>
        <w:t>的木棒随机地截成两段，则两段长度的相关系数为（</w:t>
      </w:r>
      <w:r w:rsidR="00D7523B">
        <w:rPr>
          <w:rFonts w:asciiTheme="minorEastAsia" w:eastAsiaTheme="minorEastAsia" w:hAnsiTheme="minorEastAsia" w:hint="eastAsia"/>
          <w:szCs w:val="21"/>
        </w:rPr>
        <w:t xml:space="preserve">    </w:t>
      </w:r>
      <w:r w:rsidR="002A62BC" w:rsidRPr="00576C24">
        <w:rPr>
          <w:rFonts w:asciiTheme="minorEastAsia" w:eastAsiaTheme="minorEastAsia" w:hAnsiTheme="minorEastAsia"/>
          <w:szCs w:val="21"/>
        </w:rPr>
        <w:t>）</w:t>
      </w:r>
    </w:p>
    <w:p w:rsidR="002A62BC" w:rsidRPr="00576C24" w:rsidRDefault="00D7523B" w:rsidP="00D7523B">
      <w:pPr>
        <w:ind w:firstLineChars="200" w:firstLine="480"/>
        <w:rPr>
          <w:rFonts w:asciiTheme="minorEastAsia" w:eastAsiaTheme="minorEastAsia" w:hAnsiTheme="minorEastAsia"/>
          <w:szCs w:val="21"/>
        </w:rPr>
      </w:pPr>
      <w:r>
        <w:rPr>
          <w:rFonts w:hint="eastAsia"/>
        </w:rPr>
        <w:t xml:space="preserve">(A) </w:t>
      </w:r>
      <w:r w:rsidRPr="00D7523B">
        <w:rPr>
          <w:position w:val="-4"/>
        </w:rPr>
        <w:object w:dxaOrig="180" w:dyaOrig="260">
          <v:shape id="_x0000_i1116" type="#_x0000_t75" style="width:9.4pt;height:13.15pt" o:ole="">
            <v:imagedata r:id="rId190" o:title=""/>
          </v:shape>
          <o:OLEObject Type="Embed" ProgID="Equation.DSMT4" ShapeID="_x0000_i1116" DrawAspect="Content" ObjectID="_1698855136" r:id="rId191"/>
        </w:object>
      </w:r>
      <w:r>
        <w:rPr>
          <w:rFonts w:hint="eastAsia"/>
        </w:rPr>
        <w:t xml:space="preserve">        (B) </w:t>
      </w:r>
      <w:r w:rsidRPr="003C7E48">
        <w:rPr>
          <w:position w:val="-24"/>
        </w:rPr>
        <w:object w:dxaOrig="220" w:dyaOrig="620">
          <v:shape id="_x0000_i1117" type="#_x0000_t75" style="width:10.65pt;height:31.3pt" o:ole="">
            <v:imagedata r:id="rId192" o:title=""/>
          </v:shape>
          <o:OLEObject Type="Embed" ProgID="Equation.DSMT4" ShapeID="_x0000_i1117" DrawAspect="Content" ObjectID="_1698855137" r:id="rId193"/>
        </w:object>
      </w:r>
      <w:r>
        <w:rPr>
          <w:rFonts w:hint="eastAsia"/>
        </w:rPr>
        <w:t xml:space="preserve">        (C) </w:t>
      </w:r>
      <w:r w:rsidRPr="003C7E48">
        <w:rPr>
          <w:position w:val="-24"/>
        </w:rPr>
        <w:object w:dxaOrig="380" w:dyaOrig="620">
          <v:shape id="_x0000_i1118" type="#_x0000_t75" style="width:18.8pt;height:31.3pt" o:ole="">
            <v:imagedata r:id="rId194" o:title=""/>
          </v:shape>
          <o:OLEObject Type="Embed" ProgID="Equation.DSMT4" ShapeID="_x0000_i1118" DrawAspect="Content" ObjectID="_1698855138" r:id="rId195"/>
        </w:object>
      </w:r>
      <w:r>
        <w:rPr>
          <w:rFonts w:hint="eastAsia"/>
        </w:rPr>
        <w:t xml:space="preserve">        (D) </w:t>
      </w:r>
      <w:r w:rsidRPr="00D7523B">
        <w:rPr>
          <w:position w:val="-4"/>
        </w:rPr>
        <w:object w:dxaOrig="340" w:dyaOrig="260">
          <v:shape id="_x0000_i1119" type="#_x0000_t75" style="width:17.55pt;height:13.15pt" o:ole="">
            <v:imagedata r:id="rId196" o:title=""/>
          </v:shape>
          <o:OLEObject Type="Embed" ProgID="Equation.DSMT4" ShapeID="_x0000_i1119" DrawAspect="Content" ObjectID="_1698855139" r:id="rId197"/>
        </w:object>
      </w:r>
    </w:p>
    <w:p w:rsidR="002A62BC" w:rsidRPr="002A62BC" w:rsidRDefault="002A62BC" w:rsidP="00CA00AF">
      <w:pPr>
        <w:rPr>
          <w:szCs w:val="21"/>
        </w:rPr>
      </w:pPr>
    </w:p>
    <w:p w:rsidR="00CA00AF" w:rsidRDefault="00C44C6E" w:rsidP="00D7523B">
      <w:pPr>
        <w:ind w:left="480" w:hangingChars="200" w:hanging="480"/>
      </w:pPr>
      <w:r w:rsidRPr="00C44C6E">
        <w:rPr>
          <w:rStyle w:val="af4"/>
          <w:rFonts w:hint="eastAsia"/>
        </w:rPr>
        <w:t>[解]</w:t>
      </w:r>
      <w:r w:rsidRPr="00D029B1">
        <w:rPr>
          <w:rFonts w:hint="eastAsia"/>
        </w:rPr>
        <w:t xml:space="preserve"> </w:t>
      </w:r>
      <w:r w:rsidR="00D029B1" w:rsidRPr="00D029B1">
        <w:t>应</w:t>
      </w:r>
      <w:r w:rsidR="00D029B1">
        <w:t>选</w:t>
      </w:r>
      <w:r w:rsidR="00931381">
        <w:rPr>
          <w:rFonts w:hint="eastAsia"/>
        </w:rPr>
        <w:t>(</w:t>
      </w:r>
      <w:r w:rsidR="00D029B1">
        <w:rPr>
          <w:rFonts w:hint="eastAsia"/>
        </w:rPr>
        <w:t>D)</w:t>
      </w:r>
      <w:r w:rsidR="00D029B1">
        <w:rPr>
          <w:rFonts w:hint="eastAsia"/>
        </w:rPr>
        <w:t>．</w:t>
      </w:r>
      <w:r w:rsidR="00CA00AF" w:rsidRPr="00CD30B1">
        <w:rPr>
          <w:rFonts w:hint="eastAsia"/>
        </w:rPr>
        <w:t>设两段长度分别为</w:t>
      </w:r>
      <w:r w:rsidR="00D7523B" w:rsidRPr="00D7523B">
        <w:rPr>
          <w:position w:val="-4"/>
        </w:rPr>
        <w:object w:dxaOrig="240" w:dyaOrig="260">
          <v:shape id="_x0000_i1120" type="#_x0000_t75" style="width:11.9pt;height:13.15pt" o:ole="">
            <v:imagedata r:id="rId198" o:title=""/>
          </v:shape>
          <o:OLEObject Type="Embed" ProgID="Equation.DSMT4" ShapeID="_x0000_i1120" DrawAspect="Content" ObjectID="_1698855140" r:id="rId199"/>
        </w:object>
      </w:r>
      <w:r w:rsidR="00D7523B">
        <w:rPr>
          <w:rFonts w:hint="eastAsia"/>
        </w:rPr>
        <w:t>和</w:t>
      </w:r>
      <w:r w:rsidR="00D7523B" w:rsidRPr="00D7523B">
        <w:rPr>
          <w:position w:val="-4"/>
        </w:rPr>
        <w:object w:dxaOrig="220" w:dyaOrig="260">
          <v:shape id="_x0000_i1121" type="#_x0000_t75" style="width:10.65pt;height:13.15pt" o:ole="">
            <v:imagedata r:id="rId200" o:title=""/>
          </v:shape>
          <o:OLEObject Type="Embed" ProgID="Equation.DSMT4" ShapeID="_x0000_i1121" DrawAspect="Content" ObjectID="_1698855141" r:id="rId201"/>
        </w:object>
      </w:r>
      <w:r w:rsidR="00CA00AF">
        <w:rPr>
          <w:rFonts w:hint="eastAsia"/>
        </w:rPr>
        <w:t>，</w:t>
      </w:r>
      <w:r w:rsidR="00D7523B">
        <w:rPr>
          <w:rFonts w:hint="eastAsia"/>
        </w:rPr>
        <w:t>则有</w:t>
      </w:r>
      <w:r w:rsidR="00D7523B" w:rsidRPr="00D7523B">
        <w:rPr>
          <w:position w:val="-4"/>
        </w:rPr>
        <w:object w:dxaOrig="1060" w:dyaOrig="260">
          <v:shape id="_x0000_i1122" type="#_x0000_t75" style="width:53.2pt;height:13.15pt" o:ole="">
            <v:imagedata r:id="rId202" o:title=""/>
          </v:shape>
          <o:OLEObject Type="Embed" ProgID="Equation.DSMT4" ShapeID="_x0000_i1122" DrawAspect="Content" ObjectID="_1698855142" r:id="rId203"/>
        </w:object>
      </w:r>
      <w:r w:rsidR="00CA00AF">
        <w:rPr>
          <w:rFonts w:hint="eastAsia"/>
        </w:rPr>
        <w:t>，故两者是线性关系，且是负相关，所以相关系数为</w:t>
      </w:r>
      <w:r w:rsidR="00D7523B" w:rsidRPr="00D7523B">
        <w:rPr>
          <w:position w:val="-4"/>
        </w:rPr>
        <w:object w:dxaOrig="340" w:dyaOrig="260">
          <v:shape id="_x0000_i1123" type="#_x0000_t75" style="width:17.55pt;height:13.15pt" o:ole="">
            <v:imagedata r:id="rId204" o:title=""/>
          </v:shape>
          <o:OLEObject Type="Embed" ProgID="Equation.DSMT4" ShapeID="_x0000_i1123" DrawAspect="Content" ObjectID="_1698855143" r:id="rId205"/>
        </w:object>
      </w:r>
      <w:r w:rsidR="0055345C">
        <w:rPr>
          <w:rFonts w:hint="eastAsia"/>
        </w:rPr>
        <w:t>．</w:t>
      </w:r>
    </w:p>
    <w:p w:rsidR="002A62BC" w:rsidRDefault="002A62BC" w:rsidP="00CA00AF">
      <w:pPr>
        <w:rPr>
          <w:b/>
        </w:rPr>
      </w:pPr>
    </w:p>
    <w:p w:rsidR="007A0DBA" w:rsidRPr="009273A1" w:rsidRDefault="007A0DBA" w:rsidP="00CA00AF">
      <w:pPr>
        <w:rPr>
          <w:b/>
        </w:rPr>
      </w:pPr>
    </w:p>
    <w:p w:rsidR="001D6B82" w:rsidRDefault="003C7E48" w:rsidP="009864C8">
      <w:pPr>
        <w:pStyle w:val="1"/>
      </w:pPr>
      <w:r>
        <w:t>二、填空题</w:t>
      </w:r>
      <w:r>
        <w:rPr>
          <w:rFonts w:hint="eastAsia"/>
        </w:rPr>
        <w:t>（</w:t>
      </w:r>
      <w:r w:rsidR="00CA00AF" w:rsidRPr="003C7E48">
        <w:t>9</w:t>
      </w:r>
      <w:r w:rsidR="00931381">
        <w:t>~</w:t>
      </w:r>
      <w:r w:rsidR="00CA00AF" w:rsidRPr="003C7E48">
        <w:t>14小题，每小题4分，共24分</w:t>
      </w:r>
      <w:r>
        <w:rPr>
          <w:rFonts w:hint="eastAsia"/>
        </w:rPr>
        <w:t>）</w:t>
      </w:r>
    </w:p>
    <w:p w:rsidR="0000055C" w:rsidRDefault="0000055C" w:rsidP="0000055C"/>
    <w:p w:rsidR="007A0DBA" w:rsidRPr="0000055C" w:rsidRDefault="007A0DBA" w:rsidP="0000055C"/>
    <w:p w:rsidR="001D6B82" w:rsidRPr="00576C24" w:rsidRDefault="00C44C6E" w:rsidP="00D7523B">
      <w:pPr>
        <w:ind w:left="480" w:hangingChars="200" w:hanging="480"/>
        <w:rPr>
          <w:rFonts w:asciiTheme="minorEastAsia" w:eastAsiaTheme="minorEastAsia" w:hAnsiTheme="minorEastAsia"/>
          <w:szCs w:val="21"/>
        </w:rPr>
      </w:pPr>
      <w:r w:rsidRPr="0000055C">
        <w:rPr>
          <w:rFonts w:hint="eastAsia"/>
        </w:rPr>
        <w:t>(</w:t>
      </w:r>
      <w:r w:rsidR="00CA00AF" w:rsidRPr="0000055C">
        <w:rPr>
          <w:rFonts w:hint="eastAsia"/>
        </w:rPr>
        <w:t>9</w:t>
      </w:r>
      <w:r w:rsidRPr="0000055C">
        <w:rPr>
          <w:rFonts w:hint="eastAsia"/>
        </w:rPr>
        <w:t>)</w:t>
      </w:r>
      <w:r>
        <w:rPr>
          <w:rFonts w:hint="eastAsia"/>
          <w:szCs w:val="21"/>
        </w:rPr>
        <w:t xml:space="preserve"> </w:t>
      </w:r>
      <w:r w:rsidR="001D6B82" w:rsidRPr="00576C24">
        <w:rPr>
          <w:rFonts w:asciiTheme="minorEastAsia" w:eastAsiaTheme="minorEastAsia" w:hAnsiTheme="minorEastAsia"/>
          <w:szCs w:val="21"/>
        </w:rPr>
        <w:t>若函数</w:t>
      </w:r>
      <w:r w:rsidR="003C7E48" w:rsidRPr="003C7E48">
        <w:rPr>
          <w:position w:val="-10"/>
        </w:rPr>
        <w:object w:dxaOrig="540" w:dyaOrig="320">
          <v:shape id="_x0000_i1124" type="#_x0000_t75" style="width:26.9pt;height:16.3pt" o:ole="">
            <v:imagedata r:id="rId206" o:title=""/>
          </v:shape>
          <o:OLEObject Type="Embed" ProgID="Equation.DSMT4" ShapeID="_x0000_i1124" DrawAspect="Content" ObjectID="_1698855144" r:id="rId207"/>
        </w:object>
      </w:r>
      <w:r w:rsidR="001D6B82" w:rsidRPr="00576C24">
        <w:rPr>
          <w:rFonts w:asciiTheme="minorEastAsia" w:eastAsiaTheme="minorEastAsia" w:hAnsiTheme="minorEastAsia"/>
          <w:szCs w:val="21"/>
        </w:rPr>
        <w:t>满足方程</w:t>
      </w:r>
      <w:r w:rsidR="00D7523B" w:rsidRPr="003C7E48">
        <w:rPr>
          <w:position w:val="-10"/>
        </w:rPr>
        <w:object w:dxaOrig="2439" w:dyaOrig="320">
          <v:shape id="_x0000_i1125" type="#_x0000_t75" style="width:122.1pt;height:16.3pt" o:ole="">
            <v:imagedata r:id="rId208" o:title=""/>
          </v:shape>
          <o:OLEObject Type="Embed" ProgID="Equation.DSMT4" ShapeID="_x0000_i1125" DrawAspect="Content" ObjectID="_1698855145" r:id="rId209"/>
        </w:object>
      </w:r>
      <w:r w:rsidR="001D6B82" w:rsidRPr="00576C24">
        <w:rPr>
          <w:rFonts w:asciiTheme="minorEastAsia" w:eastAsiaTheme="minorEastAsia" w:hAnsiTheme="minorEastAsia"/>
          <w:szCs w:val="21"/>
        </w:rPr>
        <w:t>及</w:t>
      </w:r>
      <w:r w:rsidR="00D7523B" w:rsidRPr="003C7E48">
        <w:rPr>
          <w:position w:val="-10"/>
        </w:rPr>
        <w:object w:dxaOrig="1780" w:dyaOrig="360">
          <v:shape id="_x0000_i1126" type="#_x0000_t75" style="width:89.55pt;height:18.15pt" o:ole="">
            <v:imagedata r:id="rId210" o:title=""/>
          </v:shape>
          <o:OLEObject Type="Embed" ProgID="Equation.DSMT4" ShapeID="_x0000_i1126" DrawAspect="Content" ObjectID="_1698855146" r:id="rId211"/>
        </w:object>
      </w:r>
      <w:r w:rsidR="001D6B82" w:rsidRPr="00576C24">
        <w:rPr>
          <w:rFonts w:asciiTheme="minorEastAsia" w:eastAsiaTheme="minorEastAsia" w:hAnsiTheme="minorEastAsia"/>
          <w:szCs w:val="21"/>
        </w:rPr>
        <w:t>，则</w:t>
      </w:r>
      <w:r w:rsidR="00D7523B" w:rsidRPr="003C7E48">
        <w:rPr>
          <w:position w:val="-10"/>
        </w:rPr>
        <w:object w:dxaOrig="700" w:dyaOrig="320">
          <v:shape id="_x0000_i1127" type="#_x0000_t75" style="width:35.05pt;height:16.3pt" o:ole="">
            <v:imagedata r:id="rId212" o:title=""/>
          </v:shape>
          <o:OLEObject Type="Embed" ProgID="Equation.DSMT4" ShapeID="_x0000_i1127" DrawAspect="Content" ObjectID="_1698855147" r:id="rId213"/>
        </w:object>
      </w:r>
      <w:r w:rsidR="001D6B82" w:rsidRPr="00576C24">
        <w:rPr>
          <w:rFonts w:asciiTheme="minorEastAsia" w:eastAsiaTheme="minorEastAsia" w:hAnsiTheme="minorEastAsia"/>
          <w:szCs w:val="21"/>
        </w:rPr>
        <w:t>________</w:t>
      </w:r>
      <w:r w:rsidR="0055345C">
        <w:rPr>
          <w:rFonts w:asciiTheme="minorEastAsia" w:eastAsiaTheme="minorEastAsia" w:hAnsiTheme="minorEastAsia"/>
          <w:szCs w:val="21"/>
        </w:rPr>
        <w:t>．</w:t>
      </w:r>
    </w:p>
    <w:p w:rsidR="00CA00AF" w:rsidRPr="001D6B82" w:rsidRDefault="00CA00AF" w:rsidP="00CA00AF"/>
    <w:p w:rsidR="00CA00AF" w:rsidRDefault="00C44C6E" w:rsidP="00F55EDE">
      <w:pPr>
        <w:adjustRightInd w:val="0"/>
        <w:ind w:left="480" w:hangingChars="200" w:hanging="480"/>
      </w:pPr>
      <w:r w:rsidRPr="00C44C6E">
        <w:rPr>
          <w:rStyle w:val="af4"/>
          <w:rFonts w:hint="eastAsia"/>
        </w:rPr>
        <w:t>[解]</w:t>
      </w:r>
      <w:r w:rsidR="001D6B82" w:rsidRPr="00E81E96">
        <w:rPr>
          <w:rFonts w:hint="eastAsia"/>
        </w:rPr>
        <w:t xml:space="preserve"> </w:t>
      </w:r>
      <w:r w:rsidR="00931381">
        <w:rPr>
          <w:rFonts w:hint="eastAsia"/>
        </w:rPr>
        <w:t>应填</w:t>
      </w:r>
      <w:r w:rsidR="00931381" w:rsidRPr="00931381">
        <w:rPr>
          <w:position w:val="-6"/>
        </w:rPr>
        <w:object w:dxaOrig="260" w:dyaOrig="320">
          <v:shape id="_x0000_i1128" type="#_x0000_t75" style="width:13.15pt;height:16.3pt" o:ole="">
            <v:imagedata r:id="rId214" o:title=""/>
          </v:shape>
          <o:OLEObject Type="Embed" ProgID="Equation.DSMT4" ShapeID="_x0000_i1128" DrawAspect="Content" ObjectID="_1698855148" r:id="rId215"/>
        </w:object>
      </w:r>
      <w:r w:rsidR="00931381">
        <w:rPr>
          <w:rFonts w:hint="eastAsia"/>
        </w:rPr>
        <w:t>．</w:t>
      </w:r>
      <w:r w:rsidR="00E81E96" w:rsidRPr="00E81E96">
        <w:rPr>
          <w:rFonts w:hint="eastAsia"/>
        </w:rPr>
        <w:t>解</w:t>
      </w:r>
      <w:r w:rsidR="00E81E96" w:rsidRPr="00D83053">
        <w:rPr>
          <w:rFonts w:hint="eastAsia"/>
        </w:rPr>
        <w:t>微分方程</w:t>
      </w:r>
      <w:r w:rsidR="00E81E96" w:rsidRPr="003C7E48">
        <w:rPr>
          <w:position w:val="-10"/>
        </w:rPr>
        <w:object w:dxaOrig="2439" w:dyaOrig="320">
          <v:shape id="_x0000_i1129" type="#_x0000_t75" style="width:122.1pt;height:16.3pt" o:ole="">
            <v:imagedata r:id="rId216" o:title=""/>
          </v:shape>
          <o:OLEObject Type="Embed" ProgID="Equation.DSMT4" ShapeID="_x0000_i1129" DrawAspect="Content" ObjectID="_1698855149" r:id="rId217"/>
        </w:object>
      </w:r>
      <w:r w:rsidR="00931381">
        <w:rPr>
          <w:rFonts w:hint="eastAsia"/>
        </w:rPr>
        <w:t>，得</w:t>
      </w:r>
      <w:r w:rsidR="00CA00AF" w:rsidRPr="003A5EEE">
        <w:rPr>
          <w:rFonts w:hint="eastAsia"/>
        </w:rPr>
        <w:t>通解为</w:t>
      </w:r>
      <w:r w:rsidR="003C7E48" w:rsidRPr="003C7E48">
        <w:rPr>
          <w:position w:val="-12"/>
        </w:rPr>
        <w:object w:dxaOrig="1920" w:dyaOrig="380">
          <v:shape id="_x0000_i1130" type="#_x0000_t75" style="width:96.4pt;height:18.8pt" o:ole="">
            <v:imagedata r:id="rId218" o:title=""/>
          </v:shape>
          <o:OLEObject Type="Embed" ProgID="Equation.DSMT4" ShapeID="_x0000_i1130" DrawAspect="Content" ObjectID="_1698855150" r:id="rId219"/>
        </w:object>
      </w:r>
      <w:r w:rsidR="00E81E96">
        <w:rPr>
          <w:rFonts w:hint="eastAsia"/>
        </w:rPr>
        <w:t>．</w:t>
      </w:r>
      <w:r w:rsidR="00CA00AF">
        <w:rPr>
          <w:rFonts w:hint="eastAsia"/>
        </w:rPr>
        <w:t>再由</w:t>
      </w:r>
      <w:r w:rsidR="00E81E96" w:rsidRPr="003C7E48">
        <w:rPr>
          <w:position w:val="-10"/>
        </w:rPr>
        <w:object w:dxaOrig="1780" w:dyaOrig="360">
          <v:shape id="_x0000_i1131" type="#_x0000_t75" style="width:89.55pt;height:18.15pt" o:ole="">
            <v:imagedata r:id="rId220" o:title=""/>
          </v:shape>
          <o:OLEObject Type="Embed" ProgID="Equation.DSMT4" ShapeID="_x0000_i1131" DrawAspect="Content" ObjectID="_1698855151" r:id="rId221"/>
        </w:object>
      </w:r>
      <w:r w:rsidR="00CA00AF">
        <w:rPr>
          <w:rFonts w:hint="eastAsia"/>
        </w:rPr>
        <w:t>得</w:t>
      </w:r>
      <w:r w:rsidR="003C7E48" w:rsidRPr="003C7E48">
        <w:rPr>
          <w:position w:val="-12"/>
        </w:rPr>
        <w:object w:dxaOrig="1900" w:dyaOrig="380">
          <v:shape id="_x0000_i1132" type="#_x0000_t75" style="width:95.15pt;height:18.8pt" o:ole="">
            <v:imagedata r:id="rId222" o:title=""/>
          </v:shape>
          <o:OLEObject Type="Embed" ProgID="Equation.DSMT4" ShapeID="_x0000_i1132" DrawAspect="Content" ObjectID="_1698855152" r:id="rId223"/>
        </w:object>
      </w:r>
      <w:r w:rsidR="00CA00AF">
        <w:rPr>
          <w:rFonts w:hint="eastAsia"/>
        </w:rPr>
        <w:t>，可知</w:t>
      </w:r>
      <w:r w:rsidR="003C7E48" w:rsidRPr="003C7E48">
        <w:rPr>
          <w:position w:val="-12"/>
        </w:rPr>
        <w:object w:dxaOrig="1260" w:dyaOrig="360">
          <v:shape id="_x0000_i1133" type="#_x0000_t75" style="width:62.6pt;height:18.15pt" o:ole="">
            <v:imagedata r:id="rId224" o:title=""/>
          </v:shape>
          <o:OLEObject Type="Embed" ProgID="Equation.DSMT4" ShapeID="_x0000_i1133" DrawAspect="Content" ObjectID="_1698855153" r:id="rId225"/>
        </w:object>
      </w:r>
      <w:r w:rsidR="0055345C">
        <w:rPr>
          <w:rFonts w:hint="eastAsia"/>
        </w:rPr>
        <w:t>．</w:t>
      </w:r>
      <w:r w:rsidR="00CA00AF">
        <w:rPr>
          <w:rFonts w:hint="eastAsia"/>
        </w:rPr>
        <w:t>故</w:t>
      </w:r>
      <w:r w:rsidR="003C7E48" w:rsidRPr="003C7E48">
        <w:rPr>
          <w:position w:val="-10"/>
        </w:rPr>
        <w:object w:dxaOrig="940" w:dyaOrig="360">
          <v:shape id="_x0000_i1134" type="#_x0000_t75" style="width:46.95pt;height:18.15pt" o:ole="">
            <v:imagedata r:id="rId226" o:title=""/>
          </v:shape>
          <o:OLEObject Type="Embed" ProgID="Equation.DSMT4" ShapeID="_x0000_i1134" DrawAspect="Content" ObjectID="_1698855154" r:id="rId227"/>
        </w:object>
      </w:r>
      <w:r w:rsidR="0055345C">
        <w:rPr>
          <w:rFonts w:hint="eastAsia"/>
        </w:rPr>
        <w:t>．</w:t>
      </w:r>
    </w:p>
    <w:p w:rsidR="00E81E96" w:rsidRDefault="00E81E96" w:rsidP="00F55EDE">
      <w:pPr>
        <w:adjustRightInd w:val="0"/>
        <w:ind w:left="480" w:hangingChars="200" w:hanging="480"/>
      </w:pPr>
    </w:p>
    <w:p w:rsidR="001D6B82" w:rsidRPr="006A77A6" w:rsidRDefault="001D6B82" w:rsidP="00CA00AF"/>
    <w:p w:rsidR="001D6B82" w:rsidRPr="00576C24" w:rsidRDefault="00C44C6E" w:rsidP="001D6B82">
      <w:pPr>
        <w:jc w:val="left"/>
        <w:rPr>
          <w:rFonts w:asciiTheme="minorEastAsia" w:eastAsiaTheme="minorEastAsia" w:hAnsiTheme="minorEastAsia"/>
          <w:szCs w:val="21"/>
          <w:u w:val="single"/>
        </w:rPr>
      </w:pPr>
      <w:r w:rsidRPr="0000055C">
        <w:rPr>
          <w:rFonts w:hint="eastAsia"/>
        </w:rPr>
        <w:t>(</w:t>
      </w:r>
      <w:r w:rsidR="00CA00AF" w:rsidRPr="0000055C">
        <w:rPr>
          <w:rFonts w:hint="eastAsia"/>
        </w:rPr>
        <w:t>10</w:t>
      </w:r>
      <w:r w:rsidRPr="0000055C">
        <w:rPr>
          <w:rFonts w:hint="eastAsia"/>
        </w:rPr>
        <w:t>)</w:t>
      </w:r>
      <w:r>
        <w:rPr>
          <w:rFonts w:hint="eastAsia"/>
          <w:szCs w:val="21"/>
        </w:rPr>
        <w:t xml:space="preserve"> </w:t>
      </w:r>
      <w:r w:rsidR="00E81E96" w:rsidRPr="003C7E48">
        <w:rPr>
          <w:position w:val="-18"/>
        </w:rPr>
        <w:object w:dxaOrig="1680" w:dyaOrig="520">
          <v:shape id="_x0000_i1135" type="#_x0000_t75" style="width:83.9pt;height:25.65pt" o:ole="">
            <v:imagedata r:id="rId228" o:title=""/>
          </v:shape>
          <o:OLEObject Type="Embed" ProgID="Equation.DSMT4" ShapeID="_x0000_i1135" DrawAspect="Content" ObjectID="_1698855155" r:id="rId229"/>
        </w:object>
      </w:r>
      <w:r w:rsidR="001D6B82" w:rsidRPr="00576C24">
        <w:rPr>
          <w:rFonts w:asciiTheme="minorEastAsia" w:eastAsiaTheme="minorEastAsia" w:hAnsiTheme="minorEastAsia"/>
          <w:szCs w:val="21"/>
        </w:rPr>
        <w:t xml:space="preserve"> ________</w:t>
      </w:r>
      <w:r w:rsidR="0055345C">
        <w:rPr>
          <w:rFonts w:asciiTheme="minorEastAsia" w:eastAsiaTheme="minorEastAsia" w:hAnsiTheme="minorEastAsia"/>
          <w:szCs w:val="21"/>
        </w:rPr>
        <w:t>．</w:t>
      </w:r>
    </w:p>
    <w:p w:rsidR="00CA00AF" w:rsidRPr="00C52BC1" w:rsidRDefault="00CA00AF" w:rsidP="00CA00AF">
      <w:pPr>
        <w:jc w:val="left"/>
        <w:rPr>
          <w:u w:val="single"/>
        </w:rPr>
      </w:pPr>
    </w:p>
    <w:p w:rsidR="00CA00AF" w:rsidRDefault="00C44C6E" w:rsidP="00CA00AF">
      <w:r w:rsidRPr="00C44C6E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="00931381">
        <w:rPr>
          <w:rFonts w:hint="eastAsia"/>
        </w:rPr>
        <w:t>应填</w:t>
      </w:r>
      <w:r w:rsidR="00931381" w:rsidRPr="00931381">
        <w:rPr>
          <w:position w:val="-24"/>
        </w:rPr>
        <w:object w:dxaOrig="260" w:dyaOrig="620">
          <v:shape id="_x0000_i1136" type="#_x0000_t75" style="width:13.15pt;height:31.3pt" o:ole="">
            <v:imagedata r:id="rId230" o:title=""/>
          </v:shape>
          <o:OLEObject Type="Embed" ProgID="Equation.DSMT4" ShapeID="_x0000_i1136" DrawAspect="Content" ObjectID="_1698855156" r:id="rId231"/>
        </w:object>
      </w:r>
      <w:r w:rsidR="00931381">
        <w:rPr>
          <w:rFonts w:hint="eastAsia"/>
        </w:rPr>
        <w:t>．</w:t>
      </w:r>
      <w:r w:rsidR="00CA00AF" w:rsidRPr="006A77A6">
        <w:rPr>
          <w:rFonts w:hint="eastAsia"/>
        </w:rPr>
        <w:t>令</w:t>
      </w:r>
      <w:r w:rsidR="003C7E48" w:rsidRPr="003C7E48">
        <w:rPr>
          <w:position w:val="-6"/>
        </w:rPr>
        <w:object w:dxaOrig="840" w:dyaOrig="279">
          <v:shape id="_x0000_i1137" type="#_x0000_t75" style="width:41.95pt;height:13.75pt" o:ole="">
            <v:imagedata r:id="rId232" o:title=""/>
          </v:shape>
          <o:OLEObject Type="Embed" ProgID="Equation.DSMT4" ShapeID="_x0000_i1137" DrawAspect="Content" ObjectID="_1698855157" r:id="rId233"/>
        </w:object>
      </w:r>
      <w:r w:rsidR="00CA00AF">
        <w:rPr>
          <w:rFonts w:hint="eastAsia"/>
        </w:rPr>
        <w:t>得</w:t>
      </w:r>
      <w:r w:rsidR="003C7E48" w:rsidRPr="003C7E48">
        <w:rPr>
          <w:position w:val="-24"/>
        </w:rPr>
        <w:object w:dxaOrig="5260" w:dyaOrig="620">
          <v:shape id="_x0000_i1138" type="#_x0000_t75" style="width:262.95pt;height:31.3pt" o:ole="">
            <v:imagedata r:id="rId234" o:title=""/>
          </v:shape>
          <o:OLEObject Type="Embed" ProgID="Equation.DSMT4" ShapeID="_x0000_i1138" DrawAspect="Content" ObjectID="_1698855158" r:id="rId235"/>
        </w:object>
      </w:r>
      <w:r w:rsidR="00E81E96">
        <w:rPr>
          <w:rFonts w:hint="eastAsia"/>
        </w:rPr>
        <w:t>．</w:t>
      </w:r>
    </w:p>
    <w:p w:rsidR="001D6B82" w:rsidRDefault="001D6B82" w:rsidP="00CA00AF">
      <w:pPr>
        <w:rPr>
          <w:b/>
        </w:rPr>
      </w:pPr>
    </w:p>
    <w:p w:rsidR="00E81E96" w:rsidRPr="009273A1" w:rsidRDefault="00E81E96" w:rsidP="00CA00AF">
      <w:pPr>
        <w:rPr>
          <w:b/>
        </w:rPr>
      </w:pPr>
    </w:p>
    <w:p w:rsidR="001D6B82" w:rsidRPr="00576C24" w:rsidRDefault="00C44C6E" w:rsidP="001D6B82">
      <w:pPr>
        <w:rPr>
          <w:rFonts w:asciiTheme="minorEastAsia" w:eastAsiaTheme="minorEastAsia" w:hAnsiTheme="minorEastAsia"/>
          <w:szCs w:val="21"/>
          <w:u w:val="single"/>
        </w:rPr>
      </w:pPr>
      <w:r w:rsidRPr="0000055C">
        <w:rPr>
          <w:rFonts w:hint="eastAsia"/>
        </w:rPr>
        <w:t>(</w:t>
      </w:r>
      <w:r w:rsidR="00CA00AF" w:rsidRPr="0000055C">
        <w:rPr>
          <w:rFonts w:hint="eastAsia"/>
        </w:rPr>
        <w:t>11</w:t>
      </w:r>
      <w:r w:rsidRPr="0000055C">
        <w:rPr>
          <w:rFonts w:hint="eastAsia"/>
        </w:rPr>
        <w:t>)</w:t>
      </w:r>
      <w:r>
        <w:rPr>
          <w:rFonts w:hint="eastAsia"/>
          <w:szCs w:val="21"/>
        </w:rPr>
        <w:t xml:space="preserve"> </w:t>
      </w:r>
      <w:r w:rsidR="00E81E96" w:rsidRPr="003C7E48">
        <w:rPr>
          <w:position w:val="-36"/>
        </w:rPr>
        <w:object w:dxaOrig="2060" w:dyaOrig="800">
          <v:shape id="_x0000_i1139" type="#_x0000_t75" style="width:103.3pt;height:40.05pt" o:ole="">
            <v:imagedata r:id="rId236" o:title=""/>
          </v:shape>
          <o:OLEObject Type="Embed" ProgID="Equation.DSMT4" ShapeID="_x0000_i1139" DrawAspect="Content" ObjectID="_1698855159" r:id="rId237"/>
        </w:object>
      </w:r>
      <w:r w:rsidR="001D6B82" w:rsidRPr="00576C24">
        <w:rPr>
          <w:rFonts w:asciiTheme="minorEastAsia" w:eastAsiaTheme="minorEastAsia" w:hAnsiTheme="minorEastAsia"/>
          <w:szCs w:val="21"/>
        </w:rPr>
        <w:t xml:space="preserve"> ________</w:t>
      </w:r>
      <w:r w:rsidR="0055345C">
        <w:rPr>
          <w:rFonts w:asciiTheme="minorEastAsia" w:eastAsiaTheme="minorEastAsia" w:hAnsiTheme="minorEastAsia"/>
          <w:szCs w:val="21"/>
        </w:rPr>
        <w:t>．</w:t>
      </w:r>
    </w:p>
    <w:p w:rsidR="00CA00AF" w:rsidRPr="00C52BC1" w:rsidRDefault="00CA00AF" w:rsidP="00CA00AF">
      <w:pPr>
        <w:jc w:val="left"/>
        <w:rPr>
          <w:u w:val="single"/>
        </w:rPr>
      </w:pPr>
    </w:p>
    <w:p w:rsidR="00CA00AF" w:rsidRDefault="00C44C6E" w:rsidP="00CA00AF">
      <w:r w:rsidRPr="00C44C6E">
        <w:rPr>
          <w:rStyle w:val="af4"/>
          <w:rFonts w:hint="eastAsia"/>
        </w:rPr>
        <w:t>[解]</w:t>
      </w:r>
      <w:r>
        <w:rPr>
          <w:rFonts w:hint="eastAsia"/>
          <w:b/>
        </w:rPr>
        <w:t xml:space="preserve"> </w:t>
      </w:r>
      <w:r w:rsidR="00931381">
        <w:rPr>
          <w:rFonts w:hint="eastAsia"/>
        </w:rPr>
        <w:t>应填</w:t>
      </w:r>
      <w:r w:rsidR="00931381" w:rsidRPr="00931381">
        <w:rPr>
          <w:position w:val="-10"/>
        </w:rPr>
        <w:object w:dxaOrig="740" w:dyaOrig="320">
          <v:shape id="_x0000_i1140" type="#_x0000_t75" style="width:36.95pt;height:16.3pt" o:ole="">
            <v:imagedata r:id="rId238" o:title=""/>
          </v:shape>
          <o:OLEObject Type="Embed" ProgID="Equation.DSMT4" ShapeID="_x0000_i1140" DrawAspect="Content" ObjectID="_1698855160" r:id="rId239"/>
        </w:object>
      </w:r>
      <w:r w:rsidR="00931381">
        <w:rPr>
          <w:rFonts w:hint="eastAsia"/>
        </w:rPr>
        <w:t>．</w:t>
      </w:r>
      <w:r w:rsidR="00E81E96" w:rsidRPr="003C7E48">
        <w:rPr>
          <w:position w:val="-36"/>
        </w:rPr>
        <w:object w:dxaOrig="4819" w:dyaOrig="800">
          <v:shape id="_x0000_i1141" type="#_x0000_t75" style="width:240.4pt;height:40.05pt" o:ole="">
            <v:imagedata r:id="rId240" o:title=""/>
          </v:shape>
          <o:OLEObject Type="Embed" ProgID="Equation.DSMT4" ShapeID="_x0000_i1141" DrawAspect="Content" ObjectID="_1698855161" r:id="rId241"/>
        </w:object>
      </w:r>
      <w:r w:rsidR="00E81E96">
        <w:rPr>
          <w:rFonts w:hint="eastAsia"/>
        </w:rPr>
        <w:t>．</w:t>
      </w:r>
    </w:p>
    <w:p w:rsidR="001D6B82" w:rsidRDefault="001D6B82" w:rsidP="00CA00AF">
      <w:pPr>
        <w:rPr>
          <w:b/>
        </w:rPr>
      </w:pPr>
    </w:p>
    <w:p w:rsidR="00E81E96" w:rsidRPr="009273A1" w:rsidRDefault="00E81E96" w:rsidP="00CA00AF">
      <w:pPr>
        <w:rPr>
          <w:b/>
        </w:rPr>
      </w:pPr>
    </w:p>
    <w:p w:rsidR="001D6B82" w:rsidRPr="00576C24" w:rsidRDefault="00C44C6E" w:rsidP="001D6B82">
      <w:pPr>
        <w:rPr>
          <w:rFonts w:asciiTheme="minorEastAsia" w:eastAsiaTheme="minorEastAsia" w:hAnsiTheme="minorEastAsia"/>
          <w:szCs w:val="21"/>
        </w:rPr>
      </w:pPr>
      <w:r w:rsidRPr="0000055C">
        <w:rPr>
          <w:rFonts w:hint="eastAsia"/>
        </w:rPr>
        <w:t>(</w:t>
      </w:r>
      <w:r w:rsidR="00CA00AF" w:rsidRPr="0000055C">
        <w:rPr>
          <w:rFonts w:hint="eastAsia"/>
        </w:rPr>
        <w:t>12</w:t>
      </w:r>
      <w:r w:rsidRPr="0000055C">
        <w:rPr>
          <w:rFonts w:hint="eastAsia"/>
        </w:rPr>
        <w:t>)</w:t>
      </w:r>
      <w:r>
        <w:rPr>
          <w:rFonts w:hint="eastAsia"/>
          <w:szCs w:val="21"/>
        </w:rPr>
        <w:t xml:space="preserve"> </w:t>
      </w:r>
      <w:r w:rsidR="001D6B82" w:rsidRPr="00576C24">
        <w:rPr>
          <w:rFonts w:asciiTheme="minorEastAsia" w:eastAsiaTheme="minorEastAsia" w:hAnsiTheme="minorEastAsia"/>
          <w:szCs w:val="21"/>
        </w:rPr>
        <w:t>设</w:t>
      </w:r>
      <w:r w:rsidR="00D029B1" w:rsidRPr="003C7E48">
        <w:rPr>
          <w:position w:val="-16"/>
        </w:rPr>
        <w:object w:dxaOrig="4280" w:dyaOrig="440">
          <v:shape id="_x0000_i1142" type="#_x0000_t75" style="width:214.1pt;height:21.9pt" o:ole="">
            <v:imagedata r:id="rId242" o:title=""/>
          </v:shape>
          <o:OLEObject Type="Embed" ProgID="Equation.DSMT4" ShapeID="_x0000_i1142" DrawAspect="Content" ObjectID="_1698855162" r:id="rId243"/>
        </w:object>
      </w:r>
      <w:r w:rsidR="00E81E96">
        <w:rPr>
          <w:rFonts w:hint="eastAsia"/>
        </w:rPr>
        <w:t>，</w:t>
      </w:r>
      <w:r w:rsidR="001D6B82" w:rsidRPr="00576C24">
        <w:rPr>
          <w:rFonts w:asciiTheme="minorEastAsia" w:eastAsiaTheme="minorEastAsia" w:hAnsiTheme="minorEastAsia"/>
          <w:szCs w:val="21"/>
        </w:rPr>
        <w:t>则</w:t>
      </w:r>
      <w:r w:rsidR="00E81E96" w:rsidRPr="00E81E96">
        <w:rPr>
          <w:position w:val="-18"/>
        </w:rPr>
        <w:object w:dxaOrig="1040" w:dyaOrig="460">
          <v:shape id="_x0000_i1143" type="#_x0000_t75" style="width:52.6pt;height:23.15pt" o:ole="">
            <v:imagedata r:id="rId244" o:title=""/>
          </v:shape>
          <o:OLEObject Type="Embed" ProgID="Equation.DSMT4" ShapeID="_x0000_i1143" DrawAspect="Content" ObjectID="_1698855163" r:id="rId245"/>
        </w:object>
      </w:r>
      <w:r w:rsidR="001D6B82" w:rsidRPr="00576C24">
        <w:rPr>
          <w:rFonts w:asciiTheme="minorEastAsia" w:eastAsiaTheme="minorEastAsia" w:hAnsiTheme="minorEastAsia"/>
          <w:szCs w:val="21"/>
        </w:rPr>
        <w:t>________</w:t>
      </w:r>
      <w:r w:rsidR="0055345C">
        <w:rPr>
          <w:rFonts w:asciiTheme="minorEastAsia" w:eastAsiaTheme="minorEastAsia" w:hAnsiTheme="minorEastAsia"/>
          <w:szCs w:val="21"/>
        </w:rPr>
        <w:t>．</w:t>
      </w:r>
    </w:p>
    <w:p w:rsidR="0053617D" w:rsidRDefault="0053617D" w:rsidP="00CA00AF">
      <w:pPr>
        <w:rPr>
          <w:rStyle w:val="af4"/>
        </w:rPr>
      </w:pPr>
    </w:p>
    <w:p w:rsidR="00C44C6E" w:rsidRDefault="00C44C6E" w:rsidP="00CA00AF">
      <w:r w:rsidRPr="00C44C6E">
        <w:rPr>
          <w:rStyle w:val="af4"/>
          <w:rFonts w:hint="eastAsia"/>
        </w:rPr>
        <w:t>[解]</w:t>
      </w:r>
      <w:r>
        <w:rPr>
          <w:rFonts w:hint="eastAsia"/>
          <w:b/>
        </w:rPr>
        <w:t xml:space="preserve"> </w:t>
      </w:r>
      <w:r w:rsidR="00931381">
        <w:rPr>
          <w:rFonts w:hint="eastAsia"/>
        </w:rPr>
        <w:t>应填</w:t>
      </w:r>
      <w:r w:rsidR="00931381" w:rsidRPr="00931381">
        <w:rPr>
          <w:position w:val="-24"/>
        </w:rPr>
        <w:object w:dxaOrig="400" w:dyaOrig="680">
          <v:shape id="_x0000_i1144" type="#_x0000_t75" style="width:20.05pt;height:33.8pt" o:ole="">
            <v:imagedata r:id="rId246" o:title=""/>
          </v:shape>
          <o:OLEObject Type="Embed" ProgID="Equation.DSMT4" ShapeID="_x0000_i1144" DrawAspect="Content" ObjectID="_1698855164" r:id="rId247"/>
        </w:object>
      </w:r>
      <w:r w:rsidR="00931381">
        <w:rPr>
          <w:rFonts w:hint="eastAsia"/>
        </w:rPr>
        <w:t>．</w:t>
      </w:r>
      <w:r w:rsidR="00CA00AF" w:rsidRPr="001D6B82">
        <w:rPr>
          <w:rFonts w:hint="eastAsia"/>
        </w:rPr>
        <w:t>由曲面积分的计算公式</w:t>
      </w:r>
      <w:r w:rsidR="00E81E96">
        <w:rPr>
          <w:rFonts w:hint="eastAsia"/>
        </w:rPr>
        <w:t>，</w:t>
      </w:r>
      <w:r w:rsidR="00E81E96" w:rsidRPr="003C7E48">
        <w:rPr>
          <w:position w:val="-14"/>
        </w:rPr>
        <w:object w:dxaOrig="3200" w:dyaOrig="400">
          <v:shape id="_x0000_i1145" type="#_x0000_t75" style="width:160.3pt;height:20.05pt" o:ole="">
            <v:imagedata r:id="rId248" o:title=""/>
          </v:shape>
          <o:OLEObject Type="Embed" ProgID="Equation.DSMT4" ShapeID="_x0000_i1145" DrawAspect="Content" ObjectID="_1698855165" r:id="rId249"/>
        </w:object>
      </w:r>
      <w:r w:rsidR="00E81E96">
        <w:rPr>
          <w:rFonts w:hint="eastAsia"/>
        </w:rPr>
        <w:t>，且</w:t>
      </w:r>
    </w:p>
    <w:p w:rsidR="00CA00AF" w:rsidRDefault="00931381" w:rsidP="00931381">
      <w:pPr>
        <w:ind w:firstLineChars="200" w:firstLine="480"/>
        <w:jc w:val="center"/>
      </w:pPr>
      <w:r w:rsidRPr="00931381">
        <w:rPr>
          <w:position w:val="-54"/>
        </w:rPr>
        <w:object w:dxaOrig="5400" w:dyaOrig="1200">
          <v:shape id="_x0000_i1146" type="#_x0000_t75" style="width:269.85pt;height:60.1pt" o:ole="">
            <v:imagedata r:id="rId250" o:title=""/>
          </v:shape>
          <o:OLEObject Type="Embed" ProgID="Equation.DSMT4" ShapeID="_x0000_i1146" DrawAspect="Content" ObjectID="_1698855166" r:id="rId251"/>
        </w:object>
      </w:r>
    </w:p>
    <w:p w:rsidR="001D6B82" w:rsidRDefault="001D6B82" w:rsidP="00CA00AF"/>
    <w:p w:rsidR="0053617D" w:rsidRPr="001D6B82" w:rsidRDefault="0053617D" w:rsidP="00CA00AF"/>
    <w:p w:rsidR="0053617D" w:rsidRPr="00576C24" w:rsidRDefault="00C44C6E" w:rsidP="001D6B82">
      <w:pPr>
        <w:jc w:val="left"/>
        <w:rPr>
          <w:rFonts w:asciiTheme="minorEastAsia" w:eastAsiaTheme="minorEastAsia" w:hAnsiTheme="minorEastAsia"/>
          <w:szCs w:val="21"/>
        </w:rPr>
      </w:pPr>
      <w:r w:rsidRPr="0000055C">
        <w:rPr>
          <w:rFonts w:hint="eastAsia"/>
        </w:rPr>
        <w:t>(</w:t>
      </w:r>
      <w:r w:rsidR="00CA00AF" w:rsidRPr="0000055C">
        <w:rPr>
          <w:rFonts w:hint="eastAsia"/>
        </w:rPr>
        <w:t>13</w:t>
      </w:r>
      <w:r w:rsidRPr="0000055C">
        <w:rPr>
          <w:rFonts w:hint="eastAsia"/>
        </w:rPr>
        <w:t>)</w:t>
      </w:r>
      <w:r>
        <w:rPr>
          <w:rFonts w:hint="eastAsia"/>
          <w:szCs w:val="21"/>
        </w:rPr>
        <w:t xml:space="preserve"> </w:t>
      </w:r>
      <w:r w:rsidR="001D6B82" w:rsidRPr="001D6B82">
        <w:rPr>
          <w:rFonts w:asciiTheme="minorEastAsia" w:eastAsiaTheme="minorEastAsia" w:hAnsiTheme="minorEastAsia" w:hint="eastAsia"/>
          <w:szCs w:val="21"/>
        </w:rPr>
        <w:t>设</w:t>
      </w:r>
      <w:r w:rsidR="0053617D" w:rsidRPr="003C7E48">
        <w:rPr>
          <w:position w:val="-6"/>
        </w:rPr>
        <w:object w:dxaOrig="240" w:dyaOrig="220">
          <v:shape id="_x0000_i1147" type="#_x0000_t75" style="width:11.9pt;height:10.65pt" o:ole="">
            <v:imagedata r:id="rId252" o:title=""/>
          </v:shape>
          <o:OLEObject Type="Embed" ProgID="Equation.DSMT4" ShapeID="_x0000_i1147" DrawAspect="Content" ObjectID="_1698855167" r:id="rId253"/>
        </w:object>
      </w:r>
      <w:r w:rsidR="001D6B82" w:rsidRPr="001D6B82">
        <w:rPr>
          <w:rFonts w:asciiTheme="minorEastAsia" w:eastAsiaTheme="minorEastAsia" w:hAnsiTheme="minorEastAsia" w:hint="eastAsia"/>
          <w:szCs w:val="21"/>
        </w:rPr>
        <w:t>为</w:t>
      </w:r>
      <w:r w:rsidR="0053617D" w:rsidRPr="0053617D">
        <w:rPr>
          <w:rFonts w:asciiTheme="minorEastAsia" w:eastAsiaTheme="minorEastAsia" w:hAnsiTheme="minorEastAsia"/>
          <w:position w:val="-6"/>
          <w:szCs w:val="21"/>
        </w:rPr>
        <w:object w:dxaOrig="180" w:dyaOrig="279">
          <v:shape id="_x0000_i1148" type="#_x0000_t75" style="width:9.4pt;height:13.75pt" o:ole="">
            <v:imagedata r:id="rId254" o:title=""/>
          </v:shape>
          <o:OLEObject Type="Embed" ProgID="Equation.DSMT4" ShapeID="_x0000_i1148" DrawAspect="Content" ObjectID="_1698855168" r:id="rId255"/>
        </w:object>
      </w:r>
      <w:r w:rsidR="001D6B82" w:rsidRPr="001D6B82">
        <w:rPr>
          <w:rFonts w:asciiTheme="minorEastAsia" w:eastAsiaTheme="minorEastAsia" w:hAnsiTheme="minorEastAsia" w:hint="eastAsia"/>
          <w:szCs w:val="21"/>
        </w:rPr>
        <w:t>维单位列向量，</w:t>
      </w:r>
      <w:r w:rsidR="0053617D" w:rsidRPr="0053617D">
        <w:rPr>
          <w:rFonts w:asciiTheme="minorEastAsia" w:eastAsiaTheme="minorEastAsia" w:hAnsiTheme="minorEastAsia"/>
          <w:position w:val="-4"/>
          <w:szCs w:val="21"/>
        </w:rPr>
        <w:object w:dxaOrig="220" w:dyaOrig="260">
          <v:shape id="_x0000_i1149" type="#_x0000_t75" style="width:10.65pt;height:13.15pt" o:ole="">
            <v:imagedata r:id="rId256" o:title=""/>
          </v:shape>
          <o:OLEObject Type="Embed" ProgID="Equation.DSMT4" ShapeID="_x0000_i1149" DrawAspect="Content" ObjectID="_1698855169" r:id="rId257"/>
        </w:object>
      </w:r>
      <w:r w:rsidR="001D6B82" w:rsidRPr="001D6B82">
        <w:rPr>
          <w:rFonts w:asciiTheme="minorEastAsia" w:eastAsiaTheme="minorEastAsia" w:hAnsiTheme="minorEastAsia" w:hint="eastAsia"/>
          <w:szCs w:val="21"/>
        </w:rPr>
        <w:t>为</w:t>
      </w:r>
      <w:r w:rsidR="0053617D" w:rsidRPr="0053617D">
        <w:rPr>
          <w:rFonts w:asciiTheme="minorEastAsia" w:eastAsiaTheme="minorEastAsia" w:hAnsiTheme="minorEastAsia"/>
          <w:position w:val="-6"/>
          <w:szCs w:val="21"/>
        </w:rPr>
        <w:object w:dxaOrig="180" w:dyaOrig="279">
          <v:shape id="_x0000_i1150" type="#_x0000_t75" style="width:9.4pt;height:13.75pt" o:ole="">
            <v:imagedata r:id="rId258" o:title=""/>
          </v:shape>
          <o:OLEObject Type="Embed" ProgID="Equation.DSMT4" ShapeID="_x0000_i1150" DrawAspect="Content" ObjectID="_1698855170" r:id="rId259"/>
        </w:object>
      </w:r>
      <w:r w:rsidR="001D6B82" w:rsidRPr="001D6B82">
        <w:rPr>
          <w:rFonts w:asciiTheme="minorEastAsia" w:eastAsiaTheme="minorEastAsia" w:hAnsiTheme="minorEastAsia" w:hint="eastAsia"/>
          <w:szCs w:val="21"/>
        </w:rPr>
        <w:t>阶单位矩阵，则矩阵</w:t>
      </w:r>
      <w:r w:rsidR="0053617D" w:rsidRPr="003C7E48">
        <w:rPr>
          <w:position w:val="-6"/>
        </w:rPr>
        <w:object w:dxaOrig="840" w:dyaOrig="320">
          <v:shape id="_x0000_i1151" type="#_x0000_t75" style="width:41.95pt;height:16.3pt" o:ole="">
            <v:imagedata r:id="rId260" o:title=""/>
          </v:shape>
          <o:OLEObject Type="Embed" ProgID="Equation.DSMT4" ShapeID="_x0000_i1151" DrawAspect="Content" ObjectID="_1698855171" r:id="rId261"/>
        </w:object>
      </w:r>
      <w:r w:rsidR="001D6B82" w:rsidRPr="001D6B82">
        <w:rPr>
          <w:rFonts w:asciiTheme="minorEastAsia" w:eastAsiaTheme="minorEastAsia" w:hAnsiTheme="minorEastAsia" w:hint="eastAsia"/>
          <w:szCs w:val="21"/>
        </w:rPr>
        <w:t>的秩为</w:t>
      </w:r>
      <w:r w:rsidR="001D6B82" w:rsidRPr="00576C24">
        <w:rPr>
          <w:rFonts w:asciiTheme="minorEastAsia" w:eastAsiaTheme="minorEastAsia" w:hAnsiTheme="minorEastAsia"/>
          <w:szCs w:val="21"/>
        </w:rPr>
        <w:t>________</w:t>
      </w:r>
      <w:r w:rsidR="0055345C">
        <w:rPr>
          <w:rFonts w:asciiTheme="minorEastAsia" w:eastAsiaTheme="minorEastAsia" w:hAnsiTheme="minorEastAsia"/>
          <w:szCs w:val="21"/>
        </w:rPr>
        <w:t>．</w:t>
      </w:r>
    </w:p>
    <w:p w:rsidR="00CA00AF" w:rsidRPr="001D6B82" w:rsidRDefault="00CA00AF" w:rsidP="00CA00AF">
      <w:pPr>
        <w:jc w:val="left"/>
        <w:rPr>
          <w:u w:val="single"/>
        </w:rPr>
      </w:pPr>
    </w:p>
    <w:p w:rsidR="00CA00AF" w:rsidRDefault="00C44C6E" w:rsidP="0053617D">
      <w:pPr>
        <w:ind w:left="480" w:hangingChars="200" w:hanging="480"/>
      </w:pPr>
      <w:r w:rsidRPr="00C44C6E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="00931381">
        <w:rPr>
          <w:rFonts w:hint="eastAsia"/>
        </w:rPr>
        <w:t>应填</w:t>
      </w:r>
      <w:r w:rsidR="00931381" w:rsidRPr="00931381">
        <w:rPr>
          <w:position w:val="-4"/>
        </w:rPr>
        <w:object w:dxaOrig="180" w:dyaOrig="260">
          <v:shape id="_x0000_i1152" type="#_x0000_t75" style="width:8.75pt;height:13.15pt" o:ole="">
            <v:imagedata r:id="rId262" o:title=""/>
          </v:shape>
          <o:OLEObject Type="Embed" ProgID="Equation.DSMT4" ShapeID="_x0000_i1152" DrawAspect="Content" ObjectID="_1698855172" r:id="rId263"/>
        </w:object>
      </w:r>
      <w:r w:rsidR="00931381">
        <w:rPr>
          <w:rFonts w:hint="eastAsia"/>
        </w:rPr>
        <w:t>．</w:t>
      </w:r>
      <w:r w:rsidR="00CA00AF" w:rsidRPr="000C4716">
        <w:rPr>
          <w:rFonts w:hint="eastAsia"/>
        </w:rPr>
        <w:t>矩阵</w:t>
      </w:r>
      <w:r w:rsidR="003C7E48" w:rsidRPr="003C7E48">
        <w:rPr>
          <w:position w:val="-6"/>
        </w:rPr>
        <w:object w:dxaOrig="480" w:dyaOrig="320">
          <v:shape id="_x0000_i1153" type="#_x0000_t75" style="width:24.4pt;height:16.3pt" o:ole="">
            <v:imagedata r:id="rId264" o:title=""/>
          </v:shape>
          <o:OLEObject Type="Embed" ProgID="Equation.DSMT4" ShapeID="_x0000_i1153" DrawAspect="Content" ObjectID="_1698855173" r:id="rId265"/>
        </w:object>
      </w:r>
      <w:r w:rsidR="00CA00AF">
        <w:rPr>
          <w:rFonts w:hint="eastAsia"/>
        </w:rPr>
        <w:t>的特征值为</w:t>
      </w:r>
      <w:r w:rsidR="003C7E48" w:rsidRPr="003C7E48">
        <w:rPr>
          <w:position w:val="-8"/>
        </w:rPr>
        <w:object w:dxaOrig="580" w:dyaOrig="300">
          <v:shape id="_x0000_i1154" type="#_x0000_t75" style="width:28.8pt;height:15.05pt" o:ole="">
            <v:imagedata r:id="rId266" o:title=""/>
          </v:shape>
          <o:OLEObject Type="Embed" ProgID="Equation.DSMT4" ShapeID="_x0000_i1154" DrawAspect="Content" ObjectID="_1698855174" r:id="rId267"/>
        </w:object>
      </w:r>
      <w:r w:rsidR="00CA00AF">
        <w:rPr>
          <w:rFonts w:hint="eastAsia"/>
        </w:rPr>
        <w:t>，故</w:t>
      </w:r>
      <w:r w:rsidR="003C7E48" w:rsidRPr="003C7E48">
        <w:rPr>
          <w:position w:val="-6"/>
        </w:rPr>
        <w:object w:dxaOrig="840" w:dyaOrig="320">
          <v:shape id="_x0000_i1155" type="#_x0000_t75" style="width:41.95pt;height:16.3pt" o:ole="">
            <v:imagedata r:id="rId260" o:title=""/>
          </v:shape>
          <o:OLEObject Type="Embed" ProgID="Equation.DSMT4" ShapeID="_x0000_i1155" DrawAspect="Content" ObjectID="_1698855175" r:id="rId268"/>
        </w:object>
      </w:r>
      <w:r w:rsidR="00CA00AF">
        <w:rPr>
          <w:rFonts w:hint="eastAsia"/>
        </w:rPr>
        <w:t>的特征值为</w:t>
      </w:r>
      <w:r w:rsidR="003C7E48" w:rsidRPr="003C7E48">
        <w:rPr>
          <w:position w:val="-8"/>
        </w:rPr>
        <w:object w:dxaOrig="580" w:dyaOrig="300">
          <v:shape id="_x0000_i1156" type="#_x0000_t75" style="width:28.8pt;height:15.05pt" o:ole="">
            <v:imagedata r:id="rId269" o:title=""/>
          </v:shape>
          <o:OLEObject Type="Embed" ProgID="Equation.DSMT4" ShapeID="_x0000_i1156" DrawAspect="Content" ObjectID="_1698855176" r:id="rId270"/>
        </w:object>
      </w:r>
      <w:r w:rsidR="0055345C">
        <w:rPr>
          <w:rFonts w:hint="eastAsia"/>
        </w:rPr>
        <w:t>．</w:t>
      </w:r>
      <w:r w:rsidR="00CA00AF">
        <w:rPr>
          <w:rFonts w:hint="eastAsia"/>
        </w:rPr>
        <w:t>又由于</w:t>
      </w:r>
      <w:r w:rsidR="0053617D" w:rsidRPr="003C7E48">
        <w:rPr>
          <w:position w:val="-6"/>
        </w:rPr>
        <w:object w:dxaOrig="840" w:dyaOrig="320">
          <v:shape id="_x0000_i1157" type="#_x0000_t75" style="width:41.95pt;height:16.3pt" o:ole="">
            <v:imagedata r:id="rId260" o:title=""/>
          </v:shape>
          <o:OLEObject Type="Embed" ProgID="Equation.DSMT4" ShapeID="_x0000_i1157" DrawAspect="Content" ObjectID="_1698855177" r:id="rId271"/>
        </w:object>
      </w:r>
      <w:r w:rsidR="0053617D">
        <w:rPr>
          <w:rFonts w:hint="eastAsia"/>
        </w:rPr>
        <w:t>为实对称矩阵，可相似对角化的，故它的秩等于非零特征值的个数，</w:t>
      </w:r>
      <w:r w:rsidR="00CA00AF">
        <w:rPr>
          <w:rFonts w:hint="eastAsia"/>
        </w:rPr>
        <w:t>即</w:t>
      </w:r>
      <w:r w:rsidR="003C7E48" w:rsidRPr="003C7E48">
        <w:rPr>
          <w:position w:val="-16"/>
        </w:rPr>
        <w:object w:dxaOrig="1500" w:dyaOrig="440">
          <v:shape id="_x0000_i1158" type="#_x0000_t75" style="width:75.15pt;height:21.9pt" o:ole="">
            <v:imagedata r:id="rId272" o:title=""/>
          </v:shape>
          <o:OLEObject Type="Embed" ProgID="Equation.DSMT4" ShapeID="_x0000_i1158" DrawAspect="Content" ObjectID="_1698855178" r:id="rId273"/>
        </w:object>
      </w:r>
      <w:r w:rsidR="0055345C">
        <w:rPr>
          <w:rFonts w:hint="eastAsia"/>
        </w:rPr>
        <w:t>．</w:t>
      </w:r>
    </w:p>
    <w:p w:rsidR="001D6B82" w:rsidRDefault="001D6B82" w:rsidP="00CA00AF">
      <w:pPr>
        <w:rPr>
          <w:b/>
        </w:rPr>
      </w:pPr>
    </w:p>
    <w:p w:rsidR="0053617D" w:rsidRPr="009273A1" w:rsidRDefault="0053617D" w:rsidP="00CA00AF">
      <w:pPr>
        <w:rPr>
          <w:b/>
        </w:rPr>
      </w:pPr>
    </w:p>
    <w:p w:rsidR="00CA00AF" w:rsidRDefault="00C44C6E" w:rsidP="002A5B23">
      <w:pPr>
        <w:ind w:left="480" w:hangingChars="200" w:hanging="480"/>
        <w:jc w:val="left"/>
        <w:rPr>
          <w:rFonts w:asciiTheme="minorEastAsia" w:eastAsiaTheme="minorEastAsia" w:hAnsiTheme="minorEastAsia"/>
          <w:szCs w:val="21"/>
        </w:rPr>
      </w:pPr>
      <w:r w:rsidRPr="0000055C">
        <w:rPr>
          <w:rFonts w:hint="eastAsia"/>
        </w:rPr>
        <w:t>(</w:t>
      </w:r>
      <w:r w:rsidR="00CA00AF" w:rsidRPr="0000055C">
        <w:rPr>
          <w:rFonts w:hint="eastAsia"/>
        </w:rPr>
        <w:t>14</w:t>
      </w:r>
      <w:r w:rsidRPr="0000055C">
        <w:rPr>
          <w:rFonts w:hint="eastAsia"/>
        </w:rPr>
        <w:t>)</w:t>
      </w:r>
      <w:r>
        <w:rPr>
          <w:rFonts w:hint="eastAsia"/>
          <w:szCs w:val="21"/>
        </w:rPr>
        <w:t xml:space="preserve"> </w:t>
      </w:r>
      <w:r w:rsidR="001D6B82" w:rsidRPr="00576C24">
        <w:rPr>
          <w:rFonts w:asciiTheme="minorEastAsia" w:eastAsiaTheme="minorEastAsia" w:hAnsiTheme="minorEastAsia"/>
          <w:szCs w:val="21"/>
        </w:rPr>
        <w:t>设</w:t>
      </w:r>
      <w:r w:rsidR="003C7E48" w:rsidRPr="003C7E48">
        <w:rPr>
          <w:position w:val="-8"/>
        </w:rPr>
        <w:object w:dxaOrig="680" w:dyaOrig="300">
          <v:shape id="_x0000_i1159" type="#_x0000_t75" style="width:33.8pt;height:15.05pt" o:ole="">
            <v:imagedata r:id="rId274" o:title=""/>
          </v:shape>
          <o:OLEObject Type="Embed" ProgID="Equation.DSMT4" ShapeID="_x0000_i1159" DrawAspect="Content" ObjectID="_1698855179" r:id="rId275"/>
        </w:object>
      </w:r>
      <w:r w:rsidR="001D6B82" w:rsidRPr="00576C24">
        <w:rPr>
          <w:rFonts w:asciiTheme="minorEastAsia" w:eastAsiaTheme="minorEastAsia" w:hAnsiTheme="minorEastAsia"/>
          <w:szCs w:val="21"/>
        </w:rPr>
        <w:t>是随机事件，</w:t>
      </w:r>
      <w:r w:rsidR="002A5B23" w:rsidRPr="002A5B23">
        <w:rPr>
          <w:position w:val="-4"/>
        </w:rPr>
        <w:object w:dxaOrig="220" w:dyaOrig="260">
          <v:shape id="_x0000_i1160" type="#_x0000_t75" style="width:10.65pt;height:13.15pt" o:ole="">
            <v:imagedata r:id="rId276" o:title=""/>
          </v:shape>
          <o:OLEObject Type="Embed" ProgID="Equation.DSMT4" ShapeID="_x0000_i1160" DrawAspect="Content" ObjectID="_1698855180" r:id="rId277"/>
        </w:object>
      </w:r>
      <w:r w:rsidR="002A5B23">
        <w:rPr>
          <w:rFonts w:hint="eastAsia"/>
        </w:rPr>
        <w:t>与</w:t>
      </w:r>
      <w:r w:rsidR="002A5B23" w:rsidRPr="002A5B23">
        <w:rPr>
          <w:position w:val="-6"/>
        </w:rPr>
        <w:object w:dxaOrig="220" w:dyaOrig="279">
          <v:shape id="_x0000_i1161" type="#_x0000_t75" style="width:10.65pt;height:13.75pt" o:ole="">
            <v:imagedata r:id="rId278" o:title=""/>
          </v:shape>
          <o:OLEObject Type="Embed" ProgID="Equation.DSMT4" ShapeID="_x0000_i1161" DrawAspect="Content" ObjectID="_1698855181" r:id="rId279"/>
        </w:object>
      </w:r>
      <w:r w:rsidR="001D6B82" w:rsidRPr="00576C24">
        <w:rPr>
          <w:rFonts w:asciiTheme="minorEastAsia" w:eastAsiaTheme="minorEastAsia" w:hAnsiTheme="minorEastAsia"/>
          <w:szCs w:val="21"/>
        </w:rPr>
        <w:t>互不相容，</w:t>
      </w:r>
      <w:r w:rsidR="003C7E48" w:rsidRPr="003C7E48">
        <w:rPr>
          <w:position w:val="-24"/>
        </w:rPr>
        <w:object w:dxaOrig="1080" w:dyaOrig="620">
          <v:shape id="_x0000_i1162" type="#_x0000_t75" style="width:54.45pt;height:31.3pt" o:ole="">
            <v:imagedata r:id="rId280" o:title=""/>
          </v:shape>
          <o:OLEObject Type="Embed" ProgID="Equation.DSMT4" ShapeID="_x0000_i1162" DrawAspect="Content" ObjectID="_1698855182" r:id="rId281"/>
        </w:object>
      </w:r>
      <w:r w:rsidR="001D6B82" w:rsidRPr="00576C24">
        <w:rPr>
          <w:rFonts w:asciiTheme="minorEastAsia" w:eastAsiaTheme="minorEastAsia" w:hAnsiTheme="minorEastAsia"/>
          <w:szCs w:val="21"/>
        </w:rPr>
        <w:t>,</w:t>
      </w:r>
      <w:r w:rsidR="003C7E48" w:rsidRPr="003C7E48">
        <w:rPr>
          <w:position w:val="-24"/>
        </w:rPr>
        <w:object w:dxaOrig="900" w:dyaOrig="620">
          <v:shape id="_x0000_i1163" type="#_x0000_t75" style="width:45.1pt;height:31.3pt" o:ole="">
            <v:imagedata r:id="rId282" o:title=""/>
          </v:shape>
          <o:OLEObject Type="Embed" ProgID="Equation.DSMT4" ShapeID="_x0000_i1163" DrawAspect="Content" ObjectID="_1698855183" r:id="rId283"/>
        </w:object>
      </w:r>
      <w:r w:rsidR="001D6B82" w:rsidRPr="00576C24">
        <w:rPr>
          <w:rFonts w:asciiTheme="minorEastAsia" w:eastAsiaTheme="minorEastAsia" w:hAnsiTheme="minorEastAsia"/>
          <w:szCs w:val="21"/>
        </w:rPr>
        <w:t>,则</w:t>
      </w:r>
      <w:r w:rsidR="003C7E48" w:rsidRPr="003C7E48">
        <w:rPr>
          <w:position w:val="-10"/>
        </w:rPr>
        <w:object w:dxaOrig="1140" w:dyaOrig="380">
          <v:shape id="_x0000_i1164" type="#_x0000_t75" style="width:56.95pt;height:18.8pt" o:ole="">
            <v:imagedata r:id="rId284" o:title=""/>
          </v:shape>
          <o:OLEObject Type="Embed" ProgID="Equation.DSMT4" ShapeID="_x0000_i1164" DrawAspect="Content" ObjectID="_1698855184" r:id="rId285"/>
        </w:object>
      </w:r>
      <w:r w:rsidR="001D6B82" w:rsidRPr="00576C24">
        <w:rPr>
          <w:rFonts w:asciiTheme="minorEastAsia" w:eastAsiaTheme="minorEastAsia" w:hAnsiTheme="minorEastAsia"/>
          <w:szCs w:val="21"/>
        </w:rPr>
        <w:t>________</w:t>
      </w:r>
      <w:r w:rsidR="0055345C">
        <w:rPr>
          <w:rFonts w:asciiTheme="minorEastAsia" w:eastAsiaTheme="minorEastAsia" w:hAnsiTheme="minorEastAsia"/>
          <w:szCs w:val="21"/>
        </w:rPr>
        <w:t>．</w:t>
      </w:r>
    </w:p>
    <w:p w:rsidR="001D6B82" w:rsidRPr="00C52BC1" w:rsidRDefault="001D6B82" w:rsidP="00CA00AF">
      <w:pPr>
        <w:jc w:val="left"/>
        <w:rPr>
          <w:u w:val="single"/>
        </w:rPr>
      </w:pPr>
    </w:p>
    <w:p w:rsidR="002A5B23" w:rsidRPr="002A5B23" w:rsidRDefault="00C44C6E" w:rsidP="00931381">
      <w:pPr>
        <w:ind w:left="480" w:hangingChars="200" w:hanging="480"/>
      </w:pPr>
      <w:r w:rsidRPr="00C44C6E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="00931381">
        <w:rPr>
          <w:rFonts w:hint="eastAsia"/>
        </w:rPr>
        <w:t>应填</w:t>
      </w:r>
      <w:r w:rsidR="00931381" w:rsidRPr="00931381">
        <w:rPr>
          <w:position w:val="-24"/>
        </w:rPr>
        <w:object w:dxaOrig="240" w:dyaOrig="620">
          <v:shape id="_x0000_i1165" type="#_x0000_t75" style="width:11.9pt;height:31.3pt" o:ole="">
            <v:imagedata r:id="rId286" o:title=""/>
          </v:shape>
          <o:OLEObject Type="Embed" ProgID="Equation.DSMT4" ShapeID="_x0000_i1165" DrawAspect="Content" ObjectID="_1698855185" r:id="rId287"/>
        </w:object>
      </w:r>
      <w:r w:rsidR="00931381">
        <w:rPr>
          <w:rFonts w:hint="eastAsia"/>
        </w:rPr>
        <w:t>．</w:t>
      </w:r>
      <w:r w:rsidR="002A5B23">
        <w:rPr>
          <w:rFonts w:hint="eastAsia"/>
        </w:rPr>
        <w:t>由于</w:t>
      </w:r>
      <w:r w:rsidR="002A5B23" w:rsidRPr="002A5B23">
        <w:rPr>
          <w:position w:val="-4"/>
        </w:rPr>
        <w:object w:dxaOrig="220" w:dyaOrig="260">
          <v:shape id="_x0000_i1166" type="#_x0000_t75" style="width:10.65pt;height:13.15pt" o:ole="">
            <v:imagedata r:id="rId276" o:title=""/>
          </v:shape>
          <o:OLEObject Type="Embed" ProgID="Equation.DSMT4" ShapeID="_x0000_i1166" DrawAspect="Content" ObjectID="_1698855186" r:id="rId288"/>
        </w:object>
      </w:r>
      <w:r w:rsidR="002A5B23">
        <w:rPr>
          <w:rFonts w:hint="eastAsia"/>
        </w:rPr>
        <w:t>与</w:t>
      </w:r>
      <w:r w:rsidR="002A5B23" w:rsidRPr="002A5B23">
        <w:rPr>
          <w:position w:val="-6"/>
        </w:rPr>
        <w:object w:dxaOrig="220" w:dyaOrig="279">
          <v:shape id="_x0000_i1167" type="#_x0000_t75" style="width:10.65pt;height:13.75pt" o:ole="">
            <v:imagedata r:id="rId278" o:title=""/>
          </v:shape>
          <o:OLEObject Type="Embed" ProgID="Equation.DSMT4" ShapeID="_x0000_i1167" DrawAspect="Content" ObjectID="_1698855187" r:id="rId289"/>
        </w:object>
      </w:r>
      <w:r w:rsidR="002A5B23">
        <w:rPr>
          <w:rFonts w:hint="eastAsia"/>
        </w:rPr>
        <w:t>互不相容，即</w:t>
      </w:r>
      <w:r w:rsidR="002A5B23" w:rsidRPr="002A5B23">
        <w:rPr>
          <w:position w:val="-6"/>
        </w:rPr>
        <w:object w:dxaOrig="800" w:dyaOrig="279">
          <v:shape id="_x0000_i1168" type="#_x0000_t75" style="width:40.05pt;height:13.75pt" o:ole="">
            <v:imagedata r:id="rId290" o:title=""/>
          </v:shape>
          <o:OLEObject Type="Embed" ProgID="Equation.DSMT4" ShapeID="_x0000_i1168" DrawAspect="Content" ObjectID="_1698855188" r:id="rId291"/>
        </w:object>
      </w:r>
      <w:r w:rsidR="002A5B23">
        <w:rPr>
          <w:rFonts w:hint="eastAsia"/>
        </w:rPr>
        <w:t>，</w:t>
      </w:r>
      <w:r w:rsidR="002A5B23" w:rsidRPr="003C7E48">
        <w:rPr>
          <w:position w:val="-14"/>
        </w:rPr>
        <w:object w:dxaOrig="1060" w:dyaOrig="400">
          <v:shape id="_x0000_i1169" type="#_x0000_t75" style="width:53.2pt;height:20.05pt" o:ole="">
            <v:imagedata r:id="rId292" o:title=""/>
          </v:shape>
          <o:OLEObject Type="Embed" ProgID="Equation.DSMT4" ShapeID="_x0000_i1169" DrawAspect="Content" ObjectID="_1698855189" r:id="rId293"/>
        </w:object>
      </w:r>
      <w:r w:rsidR="002A5B23">
        <w:rPr>
          <w:rFonts w:hint="eastAsia"/>
        </w:rPr>
        <w:t>；又</w:t>
      </w:r>
      <w:r w:rsidR="002A5B23" w:rsidRPr="003C7E48">
        <w:rPr>
          <w:position w:val="-6"/>
        </w:rPr>
        <w:object w:dxaOrig="1080" w:dyaOrig="279">
          <v:shape id="_x0000_i1170" type="#_x0000_t75" style="width:54.45pt;height:13.75pt" o:ole="">
            <v:imagedata r:id="rId294" o:title=""/>
          </v:shape>
          <o:OLEObject Type="Embed" ProgID="Equation.DSMT4" ShapeID="_x0000_i1170" DrawAspect="Content" ObjectID="_1698855190" r:id="rId295"/>
        </w:object>
      </w:r>
      <w:r w:rsidR="002A5B23" w:rsidRPr="000022EA">
        <w:rPr>
          <w:rFonts w:hint="eastAsia"/>
        </w:rPr>
        <w:t>，得</w:t>
      </w:r>
      <w:r w:rsidR="002A5B23" w:rsidRPr="003C7E48">
        <w:rPr>
          <w:position w:val="-14"/>
        </w:rPr>
        <w:object w:dxaOrig="1219" w:dyaOrig="400">
          <v:shape id="_x0000_i1171" type="#_x0000_t75" style="width:61.35pt;height:20.05pt" o:ole="">
            <v:imagedata r:id="rId296" o:title=""/>
          </v:shape>
          <o:OLEObject Type="Embed" ProgID="Equation.DSMT4" ShapeID="_x0000_i1171" DrawAspect="Content" ObjectID="_1698855191" r:id="rId297"/>
        </w:object>
      </w:r>
      <w:r w:rsidR="002A5B23">
        <w:rPr>
          <w:rFonts w:hint="eastAsia"/>
        </w:rPr>
        <w:t>．</w:t>
      </w:r>
    </w:p>
    <w:p w:rsidR="00CA00AF" w:rsidRDefault="002A5B23" w:rsidP="002A5B23">
      <w:pPr>
        <w:jc w:val="center"/>
      </w:pPr>
      <w:r w:rsidRPr="002A5B23">
        <w:rPr>
          <w:position w:val="-54"/>
        </w:rPr>
        <w:object w:dxaOrig="5120" w:dyaOrig="1200">
          <v:shape id="_x0000_i1172" type="#_x0000_t75" style="width:255.45pt;height:60.1pt" o:ole="">
            <v:imagedata r:id="rId298" o:title=""/>
          </v:shape>
          <o:OLEObject Type="Embed" ProgID="Equation.DSMT4" ShapeID="_x0000_i1172" DrawAspect="Content" ObjectID="_1698855192" r:id="rId299"/>
        </w:object>
      </w:r>
    </w:p>
    <w:p w:rsidR="001D6B82" w:rsidRDefault="001D6B82" w:rsidP="00CA00AF"/>
    <w:p w:rsidR="002A5B23" w:rsidRPr="000022EA" w:rsidRDefault="002A5B23" w:rsidP="00CA00AF"/>
    <w:p w:rsidR="002E369F" w:rsidRPr="003C7E48" w:rsidRDefault="00CA00AF" w:rsidP="009864C8">
      <w:pPr>
        <w:pStyle w:val="1"/>
      </w:pPr>
      <w:r w:rsidRPr="003C7E48">
        <w:t>三、解答题</w:t>
      </w:r>
      <w:r w:rsidR="003C7E48" w:rsidRPr="003C7E48">
        <w:rPr>
          <w:rFonts w:hint="eastAsia"/>
        </w:rPr>
        <w:t>（</w:t>
      </w:r>
      <w:r w:rsidRPr="003C7E48">
        <w:t>15</w:t>
      </w:r>
      <w:r w:rsidR="0001700A">
        <w:t>~</w:t>
      </w:r>
      <w:bookmarkStart w:id="1" w:name="_GoBack"/>
      <w:bookmarkEnd w:id="1"/>
      <w:r w:rsidRPr="003C7E48">
        <w:t>23小题，共94分</w:t>
      </w:r>
      <w:r w:rsidR="003C7E48" w:rsidRPr="003C7E48">
        <w:rPr>
          <w:rFonts w:hint="eastAsia"/>
        </w:rPr>
        <w:t>）</w:t>
      </w:r>
    </w:p>
    <w:p w:rsidR="003C7E48" w:rsidRDefault="003C7E48" w:rsidP="00CA00AF">
      <w:pPr>
        <w:rPr>
          <w:b/>
          <w:szCs w:val="21"/>
        </w:rPr>
      </w:pPr>
    </w:p>
    <w:p w:rsidR="00A11A7C" w:rsidRPr="0092062D" w:rsidRDefault="00A11A7C" w:rsidP="00CA00AF">
      <w:pPr>
        <w:rPr>
          <w:b/>
          <w:szCs w:val="21"/>
        </w:rPr>
      </w:pPr>
    </w:p>
    <w:p w:rsidR="002067A9" w:rsidRDefault="00C44C6E" w:rsidP="002E369F">
      <w:pPr>
        <w:rPr>
          <w:rFonts w:ascii="黑体" w:eastAsia="黑体" w:hAnsi="黑体" w:hint="eastAsia"/>
          <w:bCs/>
          <w:szCs w:val="21"/>
        </w:rPr>
      </w:pPr>
      <w:r w:rsidRPr="0000055C">
        <w:rPr>
          <w:rFonts w:hint="eastAsia"/>
        </w:rPr>
        <w:t>(</w:t>
      </w:r>
      <w:r w:rsidR="002E369F" w:rsidRPr="0000055C">
        <w:t>15</w:t>
      </w:r>
      <w:r w:rsidRPr="0000055C">
        <w:rPr>
          <w:rFonts w:hint="eastAsia"/>
        </w:rPr>
        <w:t>)</w:t>
      </w:r>
      <w:r w:rsidR="002E369F" w:rsidRPr="00E45FD6">
        <w:rPr>
          <w:rFonts w:ascii="黑体" w:eastAsia="黑体" w:hAnsi="黑体"/>
          <w:szCs w:val="21"/>
        </w:rPr>
        <w:t>（</w:t>
      </w:r>
      <w:r w:rsidR="002E369F" w:rsidRPr="00E45FD6">
        <w:rPr>
          <w:rFonts w:ascii="黑体" w:eastAsia="黑体" w:hAnsi="黑体"/>
          <w:bCs/>
          <w:szCs w:val="21"/>
        </w:rPr>
        <w:t>本题满分10分）</w:t>
      </w:r>
    </w:p>
    <w:p w:rsidR="002E369F" w:rsidRDefault="002E369F" w:rsidP="002067A9">
      <w:pPr>
        <w:ind w:leftChars="200" w:left="480"/>
      </w:pPr>
      <w:r w:rsidRPr="00576C24">
        <w:rPr>
          <w:rFonts w:asciiTheme="minorEastAsia" w:eastAsiaTheme="minorEastAsia" w:hAnsiTheme="minorEastAsia"/>
          <w:szCs w:val="21"/>
        </w:rPr>
        <w:lastRenderedPageBreak/>
        <w:t>证明：</w:t>
      </w:r>
      <w:r w:rsidR="003C7E48" w:rsidRPr="003C7E48">
        <w:rPr>
          <w:position w:val="-24"/>
        </w:rPr>
        <w:object w:dxaOrig="3460" w:dyaOrig="660">
          <v:shape id="_x0000_i1173" type="#_x0000_t75" style="width:172.8pt;height:32.55pt" o:ole="">
            <v:imagedata r:id="rId300" o:title=""/>
          </v:shape>
          <o:OLEObject Type="Embed" ProgID="Equation.DSMT4" ShapeID="_x0000_i1173" DrawAspect="Content" ObjectID="_1698855193" r:id="rId301"/>
        </w:object>
      </w:r>
      <w:r w:rsidR="00A11A7C">
        <w:rPr>
          <w:rFonts w:hint="eastAsia"/>
        </w:rPr>
        <w:t>．</w:t>
      </w:r>
    </w:p>
    <w:p w:rsidR="00A11A7C" w:rsidRPr="00A11A7C" w:rsidRDefault="00A11A7C" w:rsidP="002E369F">
      <w:pPr>
        <w:rPr>
          <w:rFonts w:asciiTheme="minorEastAsia" w:eastAsiaTheme="minorEastAsia" w:hAnsiTheme="minorEastAsia"/>
          <w:szCs w:val="21"/>
        </w:rPr>
      </w:pPr>
    </w:p>
    <w:p w:rsidR="00CA00AF" w:rsidRDefault="00C44C6E" w:rsidP="00CA00AF">
      <w:r w:rsidRPr="00C44C6E">
        <w:rPr>
          <w:rStyle w:val="af4"/>
          <w:rFonts w:hint="eastAsia"/>
        </w:rPr>
        <w:t>[解]</w:t>
      </w:r>
      <w:r w:rsidR="002E369F">
        <w:rPr>
          <w:rFonts w:hint="eastAsia"/>
          <w:b/>
        </w:rPr>
        <w:t xml:space="preserve"> </w:t>
      </w:r>
      <w:r w:rsidR="00CA00AF" w:rsidRPr="008C4F40">
        <w:rPr>
          <w:rFonts w:hint="eastAsia"/>
        </w:rPr>
        <w:t>令</w:t>
      </w:r>
      <w:r w:rsidR="003C7E48" w:rsidRPr="003C7E48">
        <w:rPr>
          <w:position w:val="-24"/>
        </w:rPr>
        <w:object w:dxaOrig="3120" w:dyaOrig="660">
          <v:shape id="_x0000_i1174" type="#_x0000_t75" style="width:155.9pt;height:32.55pt" o:ole="">
            <v:imagedata r:id="rId302" o:title=""/>
          </v:shape>
          <o:OLEObject Type="Embed" ProgID="Equation.DSMT4" ShapeID="_x0000_i1174" DrawAspect="Content" ObjectID="_1698855194" r:id="rId303"/>
        </w:object>
      </w:r>
      <w:r w:rsidR="00CA00AF">
        <w:rPr>
          <w:rFonts w:hint="eastAsia"/>
        </w:rPr>
        <w:t>，可得</w:t>
      </w:r>
    </w:p>
    <w:p w:rsidR="00CA00AF" w:rsidRDefault="004A759A" w:rsidP="004A759A">
      <w:pPr>
        <w:jc w:val="center"/>
      </w:pPr>
      <w:r w:rsidRPr="003C7E48">
        <w:rPr>
          <w:position w:val="-90"/>
        </w:rPr>
        <w:object w:dxaOrig="4260" w:dyaOrig="2060">
          <v:shape id="_x0000_i1175" type="#_x0000_t75" style="width:212.85pt;height:103.3pt" o:ole="">
            <v:imagedata r:id="rId304" o:title=""/>
          </v:shape>
          <o:OLEObject Type="Embed" ProgID="Equation.DSMT4" ShapeID="_x0000_i1175" DrawAspect="Content" ObjectID="_1698855195" r:id="rId305"/>
        </w:object>
      </w:r>
    </w:p>
    <w:p w:rsidR="00CA00AF" w:rsidRDefault="00CA00AF" w:rsidP="004A759A">
      <w:pPr>
        <w:ind w:leftChars="200" w:left="480"/>
      </w:pPr>
      <w:r>
        <w:rPr>
          <w:rFonts w:hint="eastAsia"/>
        </w:rPr>
        <w:t>当</w:t>
      </w:r>
      <w:r w:rsidR="003C7E48" w:rsidRPr="003C7E48">
        <w:rPr>
          <w:position w:val="-6"/>
        </w:rPr>
        <w:object w:dxaOrig="859" w:dyaOrig="279">
          <v:shape id="_x0000_i1176" type="#_x0000_t75" style="width:43.2pt;height:13.75pt" o:ole="">
            <v:imagedata r:id="rId306" o:title=""/>
          </v:shape>
          <o:OLEObject Type="Embed" ProgID="Equation.DSMT4" ShapeID="_x0000_i1176" DrawAspect="Content" ObjectID="_1698855196" r:id="rId307"/>
        </w:object>
      </w:r>
      <w:r>
        <w:rPr>
          <w:rFonts w:hint="eastAsia"/>
        </w:rPr>
        <w:t>时，有</w:t>
      </w:r>
      <w:r w:rsidR="004A759A" w:rsidRPr="003C7E48">
        <w:rPr>
          <w:position w:val="-24"/>
        </w:rPr>
        <w:object w:dxaOrig="1120" w:dyaOrig="620">
          <v:shape id="_x0000_i1177" type="#_x0000_t75" style="width:55.7pt;height:31.3pt" o:ole="">
            <v:imagedata r:id="rId308" o:title=""/>
          </v:shape>
          <o:OLEObject Type="Embed" ProgID="Equation.DSMT4" ShapeID="_x0000_i1177" DrawAspect="Content" ObjectID="_1698855197" r:id="rId309"/>
        </w:object>
      </w:r>
      <w:r>
        <w:rPr>
          <w:rFonts w:hint="eastAsia"/>
        </w:rPr>
        <w:t>，</w:t>
      </w:r>
      <w:r w:rsidR="003C7E48" w:rsidRPr="003C7E48">
        <w:rPr>
          <w:position w:val="-24"/>
        </w:rPr>
        <w:object w:dxaOrig="980" w:dyaOrig="660">
          <v:shape id="_x0000_i1178" type="#_x0000_t75" style="width:48.85pt;height:32.55pt" o:ole="">
            <v:imagedata r:id="rId310" o:title=""/>
          </v:shape>
          <o:OLEObject Type="Embed" ProgID="Equation.DSMT4" ShapeID="_x0000_i1178" DrawAspect="Content" ObjectID="_1698855198" r:id="rId311"/>
        </w:object>
      </w:r>
      <w:r>
        <w:rPr>
          <w:rFonts w:hint="eastAsia"/>
        </w:rPr>
        <w:t>，</w:t>
      </w:r>
      <w:r w:rsidRPr="00DA7A2D">
        <w:rPr>
          <w:rFonts w:hint="eastAsia"/>
        </w:rPr>
        <w:t>所以</w:t>
      </w:r>
      <w:r w:rsidR="004A759A" w:rsidRPr="003C7E48">
        <w:rPr>
          <w:position w:val="-24"/>
        </w:rPr>
        <w:object w:dxaOrig="1900" w:dyaOrig="660">
          <v:shape id="_x0000_i1179" type="#_x0000_t75" style="width:94.55pt;height:32.55pt" o:ole="">
            <v:imagedata r:id="rId312" o:title=""/>
          </v:shape>
          <o:OLEObject Type="Embed" ProgID="Equation.DSMT4" ShapeID="_x0000_i1179" DrawAspect="Content" ObjectID="_1698855199" r:id="rId313"/>
        </w:object>
      </w:r>
      <w:r w:rsidR="004A759A">
        <w:rPr>
          <w:rFonts w:hint="eastAsia"/>
        </w:rPr>
        <w:t>，</w:t>
      </w:r>
      <w:r>
        <w:rPr>
          <w:rFonts w:hint="eastAsia"/>
        </w:rPr>
        <w:t>故</w:t>
      </w:r>
      <w:r w:rsidR="004A759A" w:rsidRPr="003C7E48">
        <w:rPr>
          <w:position w:val="-14"/>
        </w:rPr>
        <w:object w:dxaOrig="940" w:dyaOrig="400">
          <v:shape id="_x0000_i1180" type="#_x0000_t75" style="width:46.95pt;height:20.05pt" o:ole="">
            <v:imagedata r:id="rId314" o:title=""/>
          </v:shape>
          <o:OLEObject Type="Embed" ProgID="Equation.DSMT4" ShapeID="_x0000_i1180" DrawAspect="Content" ObjectID="_1698855200" r:id="rId315"/>
        </w:object>
      </w:r>
      <w:r>
        <w:rPr>
          <w:rFonts w:hint="eastAsia"/>
        </w:rPr>
        <w:t>，</w:t>
      </w:r>
      <w:r w:rsidR="004A759A">
        <w:rPr>
          <w:rFonts w:hint="eastAsia"/>
        </w:rPr>
        <w:t>则有</w:t>
      </w:r>
      <w:r w:rsidR="004A759A" w:rsidRPr="003C7E48">
        <w:rPr>
          <w:position w:val="-14"/>
        </w:rPr>
        <w:object w:dxaOrig="1560" w:dyaOrig="400">
          <v:shape id="_x0000_i1181" type="#_x0000_t75" style="width:77.65pt;height:20.05pt" o:ole="">
            <v:imagedata r:id="rId316" o:title=""/>
          </v:shape>
          <o:OLEObject Type="Embed" ProgID="Equation.DSMT4" ShapeID="_x0000_i1181" DrawAspect="Content" ObjectID="_1698855201" r:id="rId317"/>
        </w:object>
      </w:r>
      <w:r w:rsidR="004A759A">
        <w:rPr>
          <w:rFonts w:hint="eastAsia"/>
        </w:rPr>
        <w:t>．又因为</w:t>
      </w:r>
      <w:r w:rsidR="004A759A" w:rsidRPr="004A759A">
        <w:rPr>
          <w:position w:val="-10"/>
        </w:rPr>
        <w:object w:dxaOrig="540" w:dyaOrig="320">
          <v:shape id="_x0000_i1182" type="#_x0000_t75" style="width:26.9pt;height:16.3pt" o:ole="">
            <v:imagedata r:id="rId318" o:title=""/>
          </v:shape>
          <o:OLEObject Type="Embed" ProgID="Equation.DSMT4" ShapeID="_x0000_i1182" DrawAspect="Content" ObjectID="_1698855202" r:id="rId319"/>
        </w:object>
      </w:r>
      <w:r w:rsidR="004A759A">
        <w:rPr>
          <w:rFonts w:hint="eastAsia"/>
        </w:rPr>
        <w:t>是偶函数，所以当</w:t>
      </w:r>
      <w:r w:rsidR="004A759A" w:rsidRPr="003C7E48">
        <w:rPr>
          <w:position w:val="-6"/>
        </w:rPr>
        <w:object w:dxaOrig="999" w:dyaOrig="279">
          <v:shape id="_x0000_i1183" type="#_x0000_t75" style="width:50.1pt;height:13.75pt" o:ole="">
            <v:imagedata r:id="rId320" o:title=""/>
          </v:shape>
          <o:OLEObject Type="Embed" ProgID="Equation.DSMT4" ShapeID="_x0000_i1183" DrawAspect="Content" ObjectID="_1698855203" r:id="rId321"/>
        </w:object>
      </w:r>
      <w:r w:rsidR="004A759A">
        <w:rPr>
          <w:rFonts w:hint="eastAsia"/>
        </w:rPr>
        <w:t>时，也有</w:t>
      </w:r>
      <w:r w:rsidR="004A759A" w:rsidRPr="004A759A">
        <w:rPr>
          <w:position w:val="-10"/>
        </w:rPr>
        <w:object w:dxaOrig="859" w:dyaOrig="320">
          <v:shape id="_x0000_i1184" type="#_x0000_t75" style="width:42.55pt;height:16.3pt" o:ole="">
            <v:imagedata r:id="rId322" o:title=""/>
          </v:shape>
          <o:OLEObject Type="Embed" ProgID="Equation.DSMT4" ShapeID="_x0000_i1184" DrawAspect="Content" ObjectID="_1698855204" r:id="rId323"/>
        </w:object>
      </w:r>
      <w:r w:rsidR="004A759A">
        <w:rPr>
          <w:rFonts w:hint="eastAsia"/>
        </w:rPr>
        <w:t>．总之，当</w:t>
      </w:r>
      <w:r w:rsidR="004A759A" w:rsidRPr="004A759A">
        <w:rPr>
          <w:position w:val="-4"/>
        </w:rPr>
        <w:object w:dxaOrig="999" w:dyaOrig="260">
          <v:shape id="_x0000_i1185" type="#_x0000_t75" style="width:50.1pt;height:12.5pt" o:ole="">
            <v:imagedata r:id="rId324" o:title=""/>
          </v:shape>
          <o:OLEObject Type="Embed" ProgID="Equation.DSMT4" ShapeID="_x0000_i1185" DrawAspect="Content" ObjectID="_1698855205" r:id="rId325"/>
        </w:object>
      </w:r>
      <w:r w:rsidR="004A759A">
        <w:rPr>
          <w:rFonts w:hint="eastAsia"/>
        </w:rPr>
        <w:t>时，有</w:t>
      </w:r>
      <w:r w:rsidR="004A759A" w:rsidRPr="003C7E48">
        <w:rPr>
          <w:position w:val="-24"/>
        </w:rPr>
        <w:object w:dxaOrig="2420" w:dyaOrig="660">
          <v:shape id="_x0000_i1186" type="#_x0000_t75" style="width:120.85pt;height:32.55pt" o:ole="">
            <v:imagedata r:id="rId326" o:title=""/>
          </v:shape>
          <o:OLEObject Type="Embed" ProgID="Equation.DSMT4" ShapeID="_x0000_i1186" DrawAspect="Content" ObjectID="_1698855206" r:id="rId327"/>
        </w:object>
      </w:r>
      <w:r w:rsidR="004A759A">
        <w:rPr>
          <w:rFonts w:hint="eastAsia"/>
        </w:rPr>
        <w:t>．</w:t>
      </w:r>
    </w:p>
    <w:p w:rsidR="004A759A" w:rsidRPr="004A759A" w:rsidRDefault="004A759A" w:rsidP="004A759A"/>
    <w:p w:rsidR="002E369F" w:rsidRDefault="002E369F" w:rsidP="00CA00AF"/>
    <w:p w:rsidR="002067A9" w:rsidRDefault="00C44C6E" w:rsidP="002E369F">
      <w:pPr>
        <w:rPr>
          <w:rFonts w:ascii="黑体" w:eastAsia="黑体" w:hAnsi="黑体" w:hint="eastAsia"/>
          <w:bCs/>
          <w:szCs w:val="21"/>
        </w:rPr>
      </w:pPr>
      <w:r w:rsidRPr="0000055C">
        <w:rPr>
          <w:rFonts w:hint="eastAsia"/>
        </w:rPr>
        <w:t>(</w:t>
      </w:r>
      <w:r w:rsidR="002E369F" w:rsidRPr="0000055C">
        <w:t>16</w:t>
      </w:r>
      <w:r w:rsidRPr="0000055C">
        <w:rPr>
          <w:rFonts w:hint="eastAsia"/>
        </w:rPr>
        <w:t>)</w:t>
      </w:r>
      <w:r w:rsidR="002E369F" w:rsidRPr="00E45FD6">
        <w:rPr>
          <w:rFonts w:ascii="黑体" w:eastAsia="黑体" w:hAnsi="黑体"/>
          <w:szCs w:val="21"/>
        </w:rPr>
        <w:t>（</w:t>
      </w:r>
      <w:r w:rsidR="002E369F" w:rsidRPr="00E45FD6">
        <w:rPr>
          <w:rFonts w:ascii="黑体" w:eastAsia="黑体" w:hAnsi="黑体"/>
          <w:bCs/>
          <w:szCs w:val="21"/>
        </w:rPr>
        <w:t>本题满分10分）</w:t>
      </w:r>
    </w:p>
    <w:p w:rsidR="002E369F" w:rsidRDefault="002E369F" w:rsidP="002067A9">
      <w:pPr>
        <w:ind w:leftChars="200" w:left="480"/>
        <w:rPr>
          <w:rFonts w:asciiTheme="minorEastAsia" w:eastAsiaTheme="minorEastAsia" w:hAnsiTheme="minorEastAsia"/>
          <w:szCs w:val="21"/>
        </w:rPr>
      </w:pPr>
      <w:r w:rsidRPr="00576C24">
        <w:rPr>
          <w:rFonts w:asciiTheme="minorEastAsia" w:eastAsiaTheme="minorEastAsia" w:hAnsiTheme="minorEastAsia"/>
          <w:szCs w:val="21"/>
        </w:rPr>
        <w:t>求</w:t>
      </w:r>
      <w:r w:rsidR="003C7E48" w:rsidRPr="003C7E48">
        <w:rPr>
          <w:position w:val="-14"/>
        </w:rPr>
        <w:object w:dxaOrig="1740" w:dyaOrig="600">
          <v:shape id="_x0000_i1187" type="#_x0000_t75" style="width:87.05pt;height:30.05pt" o:ole="">
            <v:imagedata r:id="rId328" o:title=""/>
          </v:shape>
          <o:OLEObject Type="Embed" ProgID="Equation.DSMT4" ShapeID="_x0000_i1187" DrawAspect="Content" ObjectID="_1698855207" r:id="rId329"/>
        </w:object>
      </w:r>
      <w:r w:rsidRPr="00576C24">
        <w:rPr>
          <w:rFonts w:asciiTheme="minorEastAsia" w:eastAsiaTheme="minorEastAsia" w:hAnsiTheme="minorEastAsia"/>
          <w:szCs w:val="21"/>
        </w:rPr>
        <w:t>的极值</w:t>
      </w:r>
      <w:r w:rsidR="0055345C">
        <w:rPr>
          <w:rFonts w:asciiTheme="minorEastAsia" w:eastAsiaTheme="minorEastAsia" w:hAnsiTheme="minorEastAsia"/>
          <w:szCs w:val="21"/>
        </w:rPr>
        <w:t>．</w:t>
      </w:r>
    </w:p>
    <w:p w:rsidR="002E369F" w:rsidRPr="00576C24" w:rsidRDefault="002E369F" w:rsidP="002E369F">
      <w:pPr>
        <w:rPr>
          <w:rFonts w:asciiTheme="minorEastAsia" w:eastAsiaTheme="minorEastAsia" w:hAnsiTheme="minorEastAsia"/>
          <w:szCs w:val="21"/>
        </w:rPr>
      </w:pPr>
    </w:p>
    <w:p w:rsidR="004A759A" w:rsidRDefault="00C44C6E" w:rsidP="00CA00AF">
      <w:r w:rsidRPr="00C44C6E">
        <w:rPr>
          <w:rStyle w:val="af4"/>
          <w:rFonts w:hint="eastAsia"/>
        </w:rPr>
        <w:t>[解]</w:t>
      </w:r>
      <w:r w:rsidR="004A759A" w:rsidRPr="004A759A">
        <w:rPr>
          <w:rFonts w:hint="eastAsia"/>
        </w:rPr>
        <w:t xml:space="preserve"> </w:t>
      </w:r>
      <w:r w:rsidR="00CA00AF">
        <w:rPr>
          <w:rFonts w:hint="eastAsia"/>
        </w:rPr>
        <w:t>先求函数的驻点</w:t>
      </w:r>
      <w:r w:rsidR="004A759A">
        <w:rPr>
          <w:rFonts w:hint="eastAsia"/>
        </w:rPr>
        <w:t>：</w:t>
      </w:r>
    </w:p>
    <w:p w:rsidR="004A759A" w:rsidRDefault="004A759A" w:rsidP="004A759A">
      <w:pPr>
        <w:jc w:val="center"/>
      </w:pPr>
      <w:r w:rsidRPr="003C7E48">
        <w:rPr>
          <w:position w:val="-14"/>
        </w:rPr>
        <w:object w:dxaOrig="5300" w:dyaOrig="600">
          <v:shape id="_x0000_i1188" type="#_x0000_t75" style="width:264.85pt;height:30.05pt" o:ole="">
            <v:imagedata r:id="rId330" o:title=""/>
          </v:shape>
          <o:OLEObject Type="Embed" ProgID="Equation.DSMT4" ShapeID="_x0000_i1188" DrawAspect="Content" ObjectID="_1698855208" r:id="rId331"/>
        </w:object>
      </w:r>
    </w:p>
    <w:p w:rsidR="004A759A" w:rsidRDefault="00CA00AF" w:rsidP="004A759A">
      <w:pPr>
        <w:ind w:firstLineChars="200" w:firstLine="480"/>
        <w:jc w:val="left"/>
      </w:pPr>
      <w:r>
        <w:rPr>
          <w:rFonts w:hint="eastAsia"/>
        </w:rPr>
        <w:t>解得函数</w:t>
      </w:r>
      <w:r w:rsidR="001936EE">
        <w:rPr>
          <w:rFonts w:hint="eastAsia"/>
        </w:rPr>
        <w:t>的</w:t>
      </w:r>
      <w:r>
        <w:rPr>
          <w:rFonts w:hint="eastAsia"/>
        </w:rPr>
        <w:t>驻点为</w:t>
      </w:r>
      <w:r w:rsidR="003C7E48" w:rsidRPr="003C7E48">
        <w:rPr>
          <w:position w:val="-14"/>
        </w:rPr>
        <w:object w:dxaOrig="560" w:dyaOrig="400">
          <v:shape id="_x0000_i1189" type="#_x0000_t75" style="width:28.15pt;height:20.05pt" o:ole="">
            <v:imagedata r:id="rId332" o:title=""/>
          </v:shape>
          <o:OLEObject Type="Embed" ProgID="Equation.DSMT4" ShapeID="_x0000_i1189" DrawAspect="Content" ObjectID="_1698855209" r:id="rId333"/>
        </w:object>
      </w:r>
      <w:r w:rsidR="001A240E" w:rsidRPr="001A240E">
        <w:rPr>
          <w:rFonts w:hint="eastAsia"/>
        </w:rPr>
        <w:t>和</w:t>
      </w:r>
      <w:r w:rsidR="003C7E48" w:rsidRPr="003C7E48">
        <w:rPr>
          <w:position w:val="-10"/>
        </w:rPr>
        <w:object w:dxaOrig="700" w:dyaOrig="320">
          <v:shape id="_x0000_i1190" type="#_x0000_t75" style="width:35.05pt;height:16.3pt" o:ole="">
            <v:imagedata r:id="rId334" o:title=""/>
          </v:shape>
          <o:OLEObject Type="Embed" ProgID="Equation.DSMT4" ShapeID="_x0000_i1190" DrawAspect="Content" ObjectID="_1698855210" r:id="rId335"/>
        </w:object>
      </w:r>
      <w:r w:rsidR="0055345C">
        <w:rPr>
          <w:rFonts w:hint="eastAsia"/>
        </w:rPr>
        <w:t>．</w:t>
      </w:r>
      <w:r>
        <w:rPr>
          <w:rFonts w:hint="eastAsia"/>
        </w:rPr>
        <w:t>又</w:t>
      </w:r>
    </w:p>
    <w:p w:rsidR="001A240E" w:rsidRPr="001A240E" w:rsidRDefault="003C7E48" w:rsidP="004A759A">
      <w:pPr>
        <w:ind w:firstLineChars="200" w:firstLine="480"/>
        <w:jc w:val="left"/>
      </w:pPr>
      <w:r w:rsidRPr="003C7E48">
        <w:rPr>
          <w:position w:val="-14"/>
        </w:rPr>
        <w:object w:dxaOrig="2580" w:dyaOrig="600">
          <v:shape id="_x0000_i1191" type="#_x0000_t75" style="width:128.95pt;height:30.05pt" o:ole="">
            <v:imagedata r:id="rId336" o:title=""/>
          </v:shape>
          <o:OLEObject Type="Embed" ProgID="Equation.DSMT4" ShapeID="_x0000_i1191" DrawAspect="Content" ObjectID="_1698855211" r:id="rId337"/>
        </w:object>
      </w:r>
      <w:r w:rsidR="004A759A">
        <w:rPr>
          <w:rFonts w:hint="eastAsia"/>
        </w:rPr>
        <w:t>,</w:t>
      </w:r>
      <w:r w:rsidRPr="003C7E48">
        <w:rPr>
          <w:position w:val="-14"/>
        </w:rPr>
        <w:object w:dxaOrig="2600" w:dyaOrig="600">
          <v:shape id="_x0000_i1192" type="#_x0000_t75" style="width:130.25pt;height:30.05pt" o:ole="">
            <v:imagedata r:id="rId338" o:title=""/>
          </v:shape>
          <o:OLEObject Type="Embed" ProgID="Equation.DSMT4" ShapeID="_x0000_i1192" DrawAspect="Content" ObjectID="_1698855212" r:id="rId339"/>
        </w:object>
      </w:r>
      <w:r w:rsidR="004A759A">
        <w:rPr>
          <w:rFonts w:hint="eastAsia"/>
        </w:rPr>
        <w:t>,</w:t>
      </w:r>
      <w:r w:rsidRPr="003C7E48">
        <w:rPr>
          <w:position w:val="-14"/>
        </w:rPr>
        <w:object w:dxaOrig="2620" w:dyaOrig="600">
          <v:shape id="_x0000_i1193" type="#_x0000_t75" style="width:130.85pt;height:30.05pt" o:ole="">
            <v:imagedata r:id="rId340" o:title=""/>
          </v:shape>
          <o:OLEObject Type="Embed" ProgID="Equation.DSMT4" ShapeID="_x0000_i1193" DrawAspect="Content" ObjectID="_1698855213" r:id="rId341"/>
        </w:object>
      </w:r>
      <w:r w:rsidR="0055345C">
        <w:rPr>
          <w:rFonts w:hint="eastAsia"/>
        </w:rPr>
        <w:t>．</w:t>
      </w:r>
    </w:p>
    <w:p w:rsidR="004A759A" w:rsidRDefault="001A240E" w:rsidP="004A759A">
      <w:pPr>
        <w:ind w:leftChars="200" w:left="480"/>
        <w:rPr>
          <w:b/>
        </w:rPr>
      </w:pPr>
      <w:r w:rsidRPr="001A240E">
        <w:rPr>
          <w:rFonts w:hint="eastAsia"/>
        </w:rPr>
        <w:t>在</w:t>
      </w:r>
      <w:r>
        <w:rPr>
          <w:rFonts w:hint="eastAsia"/>
        </w:rPr>
        <w:t>驻点</w:t>
      </w:r>
      <w:r w:rsidR="003C7E48" w:rsidRPr="003C7E48">
        <w:rPr>
          <w:position w:val="-10"/>
        </w:rPr>
        <w:object w:dxaOrig="540" w:dyaOrig="320">
          <v:shape id="_x0000_i1194" type="#_x0000_t75" style="width:26.9pt;height:16.3pt" o:ole="">
            <v:imagedata r:id="rId342" o:title=""/>
          </v:shape>
          <o:OLEObject Type="Embed" ProgID="Equation.DSMT4" ShapeID="_x0000_i1194" DrawAspect="Content" ObjectID="_1698855214" r:id="rId343"/>
        </w:object>
      </w:r>
      <w:r>
        <w:rPr>
          <w:rFonts w:hint="eastAsia"/>
        </w:rPr>
        <w:t>处，</w:t>
      </w:r>
      <w:r w:rsidR="003C7E48" w:rsidRPr="003C7E48">
        <w:rPr>
          <w:position w:val="-8"/>
        </w:rPr>
        <w:object w:dxaOrig="3260" w:dyaOrig="499">
          <v:shape id="_x0000_i1195" type="#_x0000_t75" style="width:162.8pt;height:25.05pt" o:ole="">
            <v:imagedata r:id="rId344" o:title=""/>
          </v:shape>
          <o:OLEObject Type="Embed" ProgID="Equation.DSMT4" ShapeID="_x0000_i1195" DrawAspect="Content" ObjectID="_1698855215" r:id="rId345"/>
        </w:object>
      </w:r>
      <w:r w:rsidR="00CA00AF">
        <w:rPr>
          <w:rFonts w:hint="eastAsia"/>
        </w:rPr>
        <w:t>，故</w:t>
      </w:r>
      <w:r w:rsidR="003C7E48" w:rsidRPr="003C7E48">
        <w:rPr>
          <w:position w:val="-14"/>
        </w:rPr>
        <w:object w:dxaOrig="800" w:dyaOrig="400">
          <v:shape id="_x0000_i1196" type="#_x0000_t75" style="width:40.05pt;height:20.05pt" o:ole="">
            <v:imagedata r:id="rId346" o:title=""/>
          </v:shape>
          <o:OLEObject Type="Embed" ProgID="Equation.DSMT4" ShapeID="_x0000_i1196" DrawAspect="Content" ObjectID="_1698855216" r:id="rId347"/>
        </w:object>
      </w:r>
      <w:r w:rsidR="00CA00AF">
        <w:rPr>
          <w:rFonts w:hint="eastAsia"/>
        </w:rPr>
        <w:t>在点</w:t>
      </w:r>
      <w:r w:rsidR="003C7E48" w:rsidRPr="003C7E48">
        <w:rPr>
          <w:position w:val="-14"/>
        </w:rPr>
        <w:object w:dxaOrig="560" w:dyaOrig="400">
          <v:shape id="_x0000_i1197" type="#_x0000_t75" style="width:28.15pt;height:20.05pt" o:ole="">
            <v:imagedata r:id="rId348" o:title=""/>
          </v:shape>
          <o:OLEObject Type="Embed" ProgID="Equation.DSMT4" ShapeID="_x0000_i1197" DrawAspect="Content" ObjectID="_1698855217" r:id="rId349"/>
        </w:object>
      </w:r>
      <w:r w:rsidR="00CA00AF" w:rsidRPr="00051BE5">
        <w:rPr>
          <w:rFonts w:hint="eastAsia"/>
        </w:rPr>
        <w:t>处取得极大值</w:t>
      </w:r>
      <w:r w:rsidR="003C7E48" w:rsidRPr="003C7E48">
        <w:rPr>
          <w:position w:val="-14"/>
        </w:rPr>
        <w:object w:dxaOrig="1240" w:dyaOrig="560">
          <v:shape id="_x0000_i1198" type="#_x0000_t75" style="width:62pt;height:28.15pt" o:ole="">
            <v:imagedata r:id="rId350" o:title=""/>
          </v:shape>
          <o:OLEObject Type="Embed" ProgID="Equation.DSMT4" ShapeID="_x0000_i1198" DrawAspect="Content" ObjectID="_1698855218" r:id="rId351"/>
        </w:object>
      </w:r>
      <w:r w:rsidR="00CA00AF">
        <w:rPr>
          <w:rFonts w:hint="eastAsia"/>
          <w:b/>
        </w:rPr>
        <w:t>.</w:t>
      </w:r>
    </w:p>
    <w:p w:rsidR="001A240E" w:rsidRPr="004A759A" w:rsidRDefault="001A240E" w:rsidP="004A759A">
      <w:pPr>
        <w:ind w:leftChars="200" w:left="480"/>
        <w:rPr>
          <w:b/>
        </w:rPr>
      </w:pPr>
      <w:r w:rsidRPr="001A240E">
        <w:rPr>
          <w:rFonts w:hint="eastAsia"/>
        </w:rPr>
        <w:t>在</w:t>
      </w:r>
      <w:r>
        <w:rPr>
          <w:rFonts w:hint="eastAsia"/>
        </w:rPr>
        <w:t>驻点</w:t>
      </w:r>
      <w:r w:rsidR="003C7E48" w:rsidRPr="003C7E48">
        <w:rPr>
          <w:position w:val="-10"/>
        </w:rPr>
        <w:object w:dxaOrig="700" w:dyaOrig="320">
          <v:shape id="_x0000_i1199" type="#_x0000_t75" style="width:35.05pt;height:16.3pt" o:ole="">
            <v:imagedata r:id="rId352" o:title=""/>
          </v:shape>
          <o:OLEObject Type="Embed" ProgID="Equation.DSMT4" ShapeID="_x0000_i1199" DrawAspect="Content" ObjectID="_1698855219" r:id="rId353"/>
        </w:object>
      </w:r>
      <w:r>
        <w:rPr>
          <w:rFonts w:hint="eastAsia"/>
        </w:rPr>
        <w:t>处，</w:t>
      </w:r>
      <w:r w:rsidR="003C7E48" w:rsidRPr="003C7E48">
        <w:rPr>
          <w:position w:val="-8"/>
        </w:rPr>
        <w:object w:dxaOrig="3120" w:dyaOrig="499">
          <v:shape id="_x0000_i1200" type="#_x0000_t75" style="width:155.9pt;height:25.05pt" o:ole="">
            <v:imagedata r:id="rId354" o:title=""/>
          </v:shape>
          <o:OLEObject Type="Embed" ProgID="Equation.DSMT4" ShapeID="_x0000_i1200" DrawAspect="Content" ObjectID="_1698855220" r:id="rId355"/>
        </w:object>
      </w:r>
      <w:r>
        <w:rPr>
          <w:rFonts w:hint="eastAsia"/>
        </w:rPr>
        <w:t>，故</w:t>
      </w:r>
      <w:r w:rsidR="003C7E48" w:rsidRPr="003C7E48">
        <w:rPr>
          <w:position w:val="-14"/>
        </w:rPr>
        <w:object w:dxaOrig="800" w:dyaOrig="400">
          <v:shape id="_x0000_i1201" type="#_x0000_t75" style="width:40.05pt;height:20.05pt" o:ole="">
            <v:imagedata r:id="rId356" o:title=""/>
          </v:shape>
          <o:OLEObject Type="Embed" ProgID="Equation.DSMT4" ShapeID="_x0000_i1201" DrawAspect="Content" ObjectID="_1698855221" r:id="rId357"/>
        </w:object>
      </w:r>
      <w:r>
        <w:rPr>
          <w:rFonts w:hint="eastAsia"/>
        </w:rPr>
        <w:t>在点</w:t>
      </w:r>
      <w:r w:rsidR="003C7E48" w:rsidRPr="003C7E48">
        <w:rPr>
          <w:position w:val="-14"/>
        </w:rPr>
        <w:object w:dxaOrig="700" w:dyaOrig="400">
          <v:shape id="_x0000_i1202" type="#_x0000_t75" style="width:35.05pt;height:20.05pt" o:ole="">
            <v:imagedata r:id="rId358" o:title=""/>
          </v:shape>
          <o:OLEObject Type="Embed" ProgID="Equation.DSMT4" ShapeID="_x0000_i1202" DrawAspect="Content" ObjectID="_1698855222" r:id="rId359"/>
        </w:object>
      </w:r>
      <w:r w:rsidRPr="00051BE5">
        <w:rPr>
          <w:rFonts w:hint="eastAsia"/>
        </w:rPr>
        <w:t>处取得极</w:t>
      </w:r>
      <w:r>
        <w:rPr>
          <w:rFonts w:hint="eastAsia"/>
        </w:rPr>
        <w:t>小</w:t>
      </w:r>
      <w:r w:rsidRPr="00051BE5">
        <w:rPr>
          <w:rFonts w:hint="eastAsia"/>
        </w:rPr>
        <w:t>值</w:t>
      </w:r>
      <w:r w:rsidR="003C7E48" w:rsidRPr="003C7E48">
        <w:rPr>
          <w:position w:val="-14"/>
        </w:rPr>
        <w:object w:dxaOrig="1540" w:dyaOrig="560">
          <v:shape id="_x0000_i1203" type="#_x0000_t75" style="width:77pt;height:28.15pt" o:ole="">
            <v:imagedata r:id="rId360" o:title=""/>
          </v:shape>
          <o:OLEObject Type="Embed" ProgID="Equation.DSMT4" ShapeID="_x0000_i1203" DrawAspect="Content" ObjectID="_1698855223" r:id="rId361"/>
        </w:object>
      </w:r>
      <w:r>
        <w:rPr>
          <w:rFonts w:hint="eastAsia"/>
          <w:b/>
        </w:rPr>
        <w:t>.</w:t>
      </w:r>
    </w:p>
    <w:p w:rsidR="001A240E" w:rsidRPr="001A240E" w:rsidRDefault="001A240E" w:rsidP="00CA00AF"/>
    <w:p w:rsidR="002E369F" w:rsidRPr="00051BE5" w:rsidRDefault="002E369F" w:rsidP="00CA00AF"/>
    <w:p w:rsidR="002067A9" w:rsidRDefault="00C44C6E" w:rsidP="002E369F">
      <w:pPr>
        <w:rPr>
          <w:rFonts w:ascii="黑体" w:eastAsia="黑体" w:hAnsi="黑体" w:hint="eastAsia"/>
          <w:bCs/>
          <w:szCs w:val="21"/>
        </w:rPr>
      </w:pPr>
      <w:r w:rsidRPr="0000055C">
        <w:rPr>
          <w:rFonts w:hint="eastAsia"/>
        </w:rPr>
        <w:t>(</w:t>
      </w:r>
      <w:r w:rsidR="002E369F" w:rsidRPr="0000055C">
        <w:t>17</w:t>
      </w:r>
      <w:r w:rsidRPr="0000055C">
        <w:rPr>
          <w:rFonts w:hint="eastAsia"/>
        </w:rPr>
        <w:t>)</w:t>
      </w:r>
      <w:r w:rsidR="00547391" w:rsidRPr="00E45FD6">
        <w:rPr>
          <w:rFonts w:ascii="黑体" w:eastAsia="黑体" w:hAnsi="黑体"/>
          <w:szCs w:val="21"/>
        </w:rPr>
        <w:t>（</w:t>
      </w:r>
      <w:r w:rsidR="00547391" w:rsidRPr="00E45FD6">
        <w:rPr>
          <w:rFonts w:ascii="黑体" w:eastAsia="黑体" w:hAnsi="黑体"/>
          <w:bCs/>
          <w:szCs w:val="21"/>
        </w:rPr>
        <w:t>本题满分10分）</w:t>
      </w:r>
    </w:p>
    <w:p w:rsidR="002E369F" w:rsidRPr="00576C24" w:rsidRDefault="00547391" w:rsidP="002067A9">
      <w:pPr>
        <w:ind w:leftChars="200" w:left="480"/>
        <w:rPr>
          <w:rFonts w:asciiTheme="minorEastAsia" w:eastAsiaTheme="minorEastAsia" w:hAnsiTheme="minorEastAsia"/>
          <w:szCs w:val="21"/>
        </w:rPr>
      </w:pPr>
      <w:r w:rsidRPr="00576C24">
        <w:rPr>
          <w:rFonts w:asciiTheme="minorEastAsia" w:eastAsiaTheme="minorEastAsia" w:hAnsiTheme="minorEastAsia"/>
          <w:szCs w:val="21"/>
        </w:rPr>
        <w:t>求幂级数</w:t>
      </w:r>
      <w:r w:rsidR="003C7E48" w:rsidRPr="003C7E48">
        <w:rPr>
          <w:position w:val="-28"/>
        </w:rPr>
        <w:object w:dxaOrig="1820" w:dyaOrig="700">
          <v:shape id="_x0000_i1204" type="#_x0000_t75" style="width:90.8pt;height:35.05pt" o:ole="">
            <v:imagedata r:id="rId362" o:title=""/>
          </v:shape>
          <o:OLEObject Type="Embed" ProgID="Equation.DSMT4" ShapeID="_x0000_i1204" DrawAspect="Content" ObjectID="_1698855224" r:id="rId363"/>
        </w:object>
      </w:r>
      <w:r w:rsidRPr="00576C24">
        <w:rPr>
          <w:rFonts w:asciiTheme="minorEastAsia" w:eastAsiaTheme="minorEastAsia" w:hAnsiTheme="minorEastAsia"/>
          <w:szCs w:val="21"/>
        </w:rPr>
        <w:t>的收敛域及和函数</w:t>
      </w:r>
      <w:r w:rsidR="0055345C">
        <w:rPr>
          <w:rFonts w:asciiTheme="minorEastAsia" w:eastAsiaTheme="minorEastAsia" w:hAnsiTheme="minorEastAsia" w:hint="eastAsia"/>
          <w:szCs w:val="21"/>
        </w:rPr>
        <w:t>．</w:t>
      </w:r>
    </w:p>
    <w:p w:rsidR="002E369F" w:rsidRPr="002E369F" w:rsidRDefault="002E369F" w:rsidP="002E369F">
      <w:pPr>
        <w:rPr>
          <w:rFonts w:asciiTheme="minorEastAsia" w:eastAsiaTheme="minorEastAsia" w:hAnsiTheme="minorEastAsia"/>
          <w:szCs w:val="21"/>
        </w:rPr>
      </w:pPr>
    </w:p>
    <w:p w:rsidR="00CA00AF" w:rsidRPr="00701007" w:rsidRDefault="00C44C6E" w:rsidP="00701007">
      <w:pPr>
        <w:ind w:left="480" w:hangingChars="200" w:hanging="480"/>
      </w:pPr>
      <w:r w:rsidRPr="00C44C6E">
        <w:rPr>
          <w:rStyle w:val="af4"/>
          <w:rFonts w:hint="eastAsia"/>
        </w:rPr>
        <w:lastRenderedPageBreak/>
        <w:t>[解]</w:t>
      </w:r>
      <w:r w:rsidR="00C65F6B" w:rsidRPr="00C65F6B">
        <w:rPr>
          <w:rFonts w:hint="eastAsia"/>
        </w:rPr>
        <w:t xml:space="preserve"> </w:t>
      </w:r>
      <w:r w:rsidR="003C7E48" w:rsidRPr="003C7E48">
        <w:rPr>
          <w:position w:val="-32"/>
        </w:rPr>
        <w:object w:dxaOrig="1600" w:dyaOrig="760">
          <v:shape id="_x0000_i1205" type="#_x0000_t75" style="width:80.15pt;height:38.2pt" o:ole="">
            <v:imagedata r:id="rId364" o:title=""/>
          </v:shape>
          <o:OLEObject Type="Embed" ProgID="Equation.DSMT4" ShapeID="_x0000_i1205" DrawAspect="Content" ObjectID="_1698855225" r:id="rId365"/>
        </w:object>
      </w:r>
      <w:r w:rsidR="00C65F6B">
        <w:rPr>
          <w:rFonts w:hint="eastAsia"/>
        </w:rPr>
        <w:t>，</w:t>
      </w:r>
      <w:r w:rsidR="00C65F6B">
        <w:t>所以收敛半径</w:t>
      </w:r>
      <w:r w:rsidR="003C7E48" w:rsidRPr="00025957">
        <w:rPr>
          <w:position w:val="-4"/>
        </w:rPr>
        <w:object w:dxaOrig="560" w:dyaOrig="260">
          <v:shape id="_x0000_i1206" type="#_x0000_t75" style="width:28.15pt;height:13.15pt" o:ole="">
            <v:imagedata r:id="rId366" o:title=""/>
          </v:shape>
          <o:OLEObject Type="Embed" ProgID="Equation.DSMT4" ShapeID="_x0000_i1206" DrawAspect="Content" ObjectID="_1698855226" r:id="rId367"/>
        </w:object>
      </w:r>
      <w:r w:rsidR="0055345C">
        <w:rPr>
          <w:rFonts w:hint="eastAsia"/>
        </w:rPr>
        <w:t>．</w:t>
      </w:r>
      <w:r w:rsidR="00C65F6B">
        <w:rPr>
          <w:rFonts w:hint="eastAsia"/>
        </w:rPr>
        <w:t>又</w:t>
      </w:r>
      <w:r w:rsidR="003C7E48" w:rsidRPr="00025957">
        <w:rPr>
          <w:position w:val="-4"/>
        </w:rPr>
        <w:object w:dxaOrig="680" w:dyaOrig="260">
          <v:shape id="_x0000_i1207" type="#_x0000_t75" style="width:33.8pt;height:13.15pt" o:ole="">
            <v:imagedata r:id="rId368" o:title=""/>
          </v:shape>
          <o:OLEObject Type="Embed" ProgID="Equation.DSMT4" ShapeID="_x0000_i1207" DrawAspect="Content" ObjectID="_1698855227" r:id="rId369"/>
        </w:object>
      </w:r>
      <w:r w:rsidR="00C65F6B">
        <w:rPr>
          <w:rFonts w:hint="eastAsia"/>
        </w:rPr>
        <w:t>时级数</w:t>
      </w:r>
      <w:r w:rsidR="003C7E48" w:rsidRPr="003C7E48">
        <w:rPr>
          <w:position w:val="-28"/>
        </w:rPr>
        <w:object w:dxaOrig="1500" w:dyaOrig="700">
          <v:shape id="_x0000_i1208" type="#_x0000_t75" style="width:75.15pt;height:35.05pt" o:ole="">
            <v:imagedata r:id="rId370" o:title=""/>
          </v:shape>
          <o:OLEObject Type="Embed" ProgID="Equation.DSMT4" ShapeID="_x0000_i1208" DrawAspect="Content" ObjectID="_1698855228" r:id="rId371"/>
        </w:object>
      </w:r>
      <w:r w:rsidR="00C65F6B">
        <w:rPr>
          <w:rFonts w:hint="eastAsia"/>
        </w:rPr>
        <w:t>发散，</w:t>
      </w:r>
      <w:r w:rsidR="00C65F6B">
        <w:t>所以</w:t>
      </w:r>
      <w:r w:rsidR="00C65F6B">
        <w:rPr>
          <w:rFonts w:hint="eastAsia"/>
        </w:rPr>
        <w:t>收敛</w:t>
      </w:r>
      <w:r w:rsidR="00C65F6B">
        <w:t>域为</w:t>
      </w:r>
      <w:r w:rsidR="003C7E48" w:rsidRPr="003C7E48">
        <w:rPr>
          <w:position w:val="-10"/>
        </w:rPr>
        <w:object w:dxaOrig="680" w:dyaOrig="320">
          <v:shape id="_x0000_i1209" type="#_x0000_t75" style="width:33.8pt;height:16.3pt" o:ole="">
            <v:imagedata r:id="rId372" o:title=""/>
          </v:shape>
          <o:OLEObject Type="Embed" ProgID="Equation.DSMT4" ShapeID="_x0000_i1209" DrawAspect="Content" ObjectID="_1698855229" r:id="rId373"/>
        </w:object>
      </w:r>
      <w:r w:rsidR="0055345C">
        <w:t>．</w:t>
      </w:r>
    </w:p>
    <w:p w:rsidR="00CA00AF" w:rsidRDefault="003C7E48" w:rsidP="00701007">
      <w:pPr>
        <w:jc w:val="center"/>
      </w:pPr>
      <w:r w:rsidRPr="003C7E48">
        <w:rPr>
          <w:position w:val="-28"/>
        </w:rPr>
        <w:object w:dxaOrig="5400" w:dyaOrig="700">
          <v:shape id="_x0000_i1210" type="#_x0000_t75" style="width:270.45pt;height:35.05pt" o:ole="">
            <v:imagedata r:id="rId374" o:title=""/>
          </v:shape>
          <o:OLEObject Type="Embed" ProgID="Equation.DSMT4" ShapeID="_x0000_i1210" DrawAspect="Content" ObjectID="_1698855230" r:id="rId375"/>
        </w:object>
      </w:r>
      <w:r w:rsidR="00EE066C">
        <w:rPr>
          <w:rFonts w:hint="eastAsia"/>
        </w:rPr>
        <w:t>，</w:t>
      </w:r>
    </w:p>
    <w:p w:rsidR="00701007" w:rsidRDefault="00EE066C" w:rsidP="00701007">
      <w:pPr>
        <w:ind w:leftChars="200" w:left="480"/>
      </w:pPr>
      <w:r>
        <w:rPr>
          <w:rFonts w:hint="eastAsia"/>
        </w:rPr>
        <w:t>而</w:t>
      </w:r>
      <w:r w:rsidR="003C7E48" w:rsidRPr="003C7E48">
        <w:rPr>
          <w:position w:val="-30"/>
        </w:rPr>
        <w:object w:dxaOrig="5980" w:dyaOrig="820">
          <v:shape id="_x0000_i1211" type="#_x0000_t75" style="width:299.25pt;height:40.7pt" o:ole="">
            <v:imagedata r:id="rId376" o:title=""/>
          </v:shape>
          <o:OLEObject Type="Embed" ProgID="Equation.DSMT4" ShapeID="_x0000_i1211" DrawAspect="Content" ObjectID="_1698855231" r:id="rId377"/>
        </w:object>
      </w:r>
      <w:r>
        <w:rPr>
          <w:rFonts w:hint="eastAsia"/>
        </w:rPr>
        <w:t>，</w:t>
      </w:r>
    </w:p>
    <w:p w:rsidR="00701007" w:rsidRDefault="003C7E48" w:rsidP="00701007">
      <w:pPr>
        <w:ind w:leftChars="200" w:left="480" w:firstLineChars="100" w:firstLine="240"/>
      </w:pPr>
      <w:r w:rsidRPr="003C7E48">
        <w:rPr>
          <w:position w:val="-28"/>
        </w:rPr>
        <w:object w:dxaOrig="6820" w:dyaOrig="680">
          <v:shape id="_x0000_i1212" type="#_x0000_t75" style="width:341.2pt;height:33.8pt" o:ole="">
            <v:imagedata r:id="rId378" o:title=""/>
          </v:shape>
          <o:OLEObject Type="Embed" ProgID="Equation.DSMT4" ShapeID="_x0000_i1212" DrawAspect="Content" ObjectID="_1698855232" r:id="rId379"/>
        </w:object>
      </w:r>
    </w:p>
    <w:p w:rsidR="00701007" w:rsidRDefault="00701007" w:rsidP="00701007">
      <w:pPr>
        <w:ind w:leftChars="200" w:left="480"/>
      </w:pPr>
      <w:r>
        <w:rPr>
          <w:rFonts w:hint="eastAsia"/>
        </w:rPr>
        <w:t>其中后一个等式当</w:t>
      </w:r>
      <w:r w:rsidR="003C7E48" w:rsidRPr="003C7E48">
        <w:rPr>
          <w:position w:val="-14"/>
        </w:rPr>
        <w:object w:dxaOrig="940" w:dyaOrig="400">
          <v:shape id="_x0000_i1213" type="#_x0000_t75" style="width:46.95pt;height:20.05pt" o:ole="">
            <v:imagedata r:id="rId380" o:title=""/>
          </v:shape>
          <o:OLEObject Type="Embed" ProgID="Equation.DSMT4" ShapeID="_x0000_i1213" DrawAspect="Content" ObjectID="_1698855233" r:id="rId381"/>
        </w:object>
      </w:r>
      <w:r>
        <w:rPr>
          <w:rFonts w:hint="eastAsia"/>
        </w:rPr>
        <w:t>时成立</w:t>
      </w:r>
      <w:r w:rsidR="00EE066C">
        <w:rPr>
          <w:rFonts w:hint="eastAsia"/>
        </w:rPr>
        <w:t>，所以</w:t>
      </w:r>
    </w:p>
    <w:p w:rsidR="00CA00AF" w:rsidRDefault="003C7E48" w:rsidP="00701007">
      <w:pPr>
        <w:ind w:leftChars="200" w:left="480"/>
        <w:jc w:val="center"/>
      </w:pPr>
      <w:r w:rsidRPr="003C7E48">
        <w:rPr>
          <w:position w:val="-48"/>
        </w:rPr>
        <w:object w:dxaOrig="4239" w:dyaOrig="1080">
          <v:shape id="_x0000_i1214" type="#_x0000_t75" style="width:212.25pt;height:54.45pt" o:ole="">
            <v:imagedata r:id="rId382" o:title=""/>
          </v:shape>
          <o:OLEObject Type="Embed" ProgID="Equation.DSMT4" ShapeID="_x0000_i1214" DrawAspect="Content" ObjectID="_1698855234" r:id="rId383"/>
        </w:object>
      </w:r>
    </w:p>
    <w:p w:rsidR="00EE066C" w:rsidRDefault="00EE066C" w:rsidP="00CA00AF"/>
    <w:p w:rsidR="00701007" w:rsidRDefault="00701007" w:rsidP="00CA00AF"/>
    <w:p w:rsidR="002067A9" w:rsidRDefault="00C44C6E" w:rsidP="00512891">
      <w:pPr>
        <w:ind w:left="480" w:hangingChars="200" w:hanging="480"/>
        <w:rPr>
          <w:rFonts w:ascii="黑体" w:eastAsia="黑体" w:hAnsi="黑体" w:hint="eastAsia"/>
          <w:bCs/>
          <w:szCs w:val="21"/>
        </w:rPr>
      </w:pPr>
      <w:r w:rsidRPr="0000055C">
        <w:rPr>
          <w:rFonts w:hint="eastAsia"/>
        </w:rPr>
        <w:t>(</w:t>
      </w:r>
      <w:r w:rsidR="00CA00AF" w:rsidRPr="0000055C">
        <w:rPr>
          <w:rFonts w:hint="eastAsia"/>
        </w:rPr>
        <w:t>18</w:t>
      </w:r>
      <w:r w:rsidRPr="0000055C">
        <w:rPr>
          <w:rFonts w:hint="eastAsia"/>
        </w:rPr>
        <w:t>)</w:t>
      </w:r>
      <w:r w:rsidR="005977EA" w:rsidRPr="00E45FD6">
        <w:rPr>
          <w:rFonts w:ascii="黑体" w:eastAsia="黑体" w:hAnsi="黑体"/>
          <w:szCs w:val="21"/>
        </w:rPr>
        <w:t>（</w:t>
      </w:r>
      <w:r w:rsidR="005977EA" w:rsidRPr="00E45FD6">
        <w:rPr>
          <w:rFonts w:ascii="黑体" w:eastAsia="黑体" w:hAnsi="黑体"/>
          <w:bCs/>
          <w:szCs w:val="21"/>
        </w:rPr>
        <w:t>本题满分10分）</w:t>
      </w:r>
    </w:p>
    <w:p w:rsidR="00CA00AF" w:rsidRDefault="005977EA" w:rsidP="002067A9">
      <w:pPr>
        <w:ind w:leftChars="200" w:left="480"/>
        <w:rPr>
          <w:rFonts w:asciiTheme="minorEastAsia" w:eastAsiaTheme="minorEastAsia" w:hAnsiTheme="minorEastAsia"/>
          <w:bCs/>
          <w:szCs w:val="21"/>
        </w:rPr>
      </w:pPr>
      <w:r w:rsidRPr="00576C24">
        <w:rPr>
          <w:rFonts w:asciiTheme="minorEastAsia" w:eastAsiaTheme="minorEastAsia" w:hAnsiTheme="minorEastAsia"/>
          <w:szCs w:val="21"/>
        </w:rPr>
        <w:t>已知曲线</w:t>
      </w:r>
      <w:r w:rsidR="003C7E48" w:rsidRPr="003C7E48">
        <w:rPr>
          <w:position w:val="-30"/>
        </w:rPr>
        <w:object w:dxaOrig="1260" w:dyaOrig="720">
          <v:shape id="_x0000_i1215" type="#_x0000_t75" style="width:62.6pt;height:36.3pt" o:ole="">
            <v:imagedata r:id="rId384" o:title=""/>
          </v:shape>
          <o:OLEObject Type="Embed" ProgID="Equation.DSMT4" ShapeID="_x0000_i1215" DrawAspect="Content" ObjectID="_1698855235" r:id="rId385"/>
        </w:object>
      </w:r>
      <w:r>
        <w:rPr>
          <w:rFonts w:asciiTheme="minorEastAsia" w:eastAsiaTheme="minorEastAsia" w:hAnsiTheme="minorEastAsia"/>
          <w:szCs w:val="21"/>
        </w:rPr>
        <w:t>(</w:t>
      </w:r>
      <w:r w:rsidR="003C7E48" w:rsidRPr="003C7E48">
        <w:rPr>
          <w:position w:val="-24"/>
        </w:rPr>
        <w:object w:dxaOrig="900" w:dyaOrig="620">
          <v:shape id="_x0000_i1216" type="#_x0000_t75" style="width:45.1pt;height:31.3pt" o:ole="">
            <v:imagedata r:id="rId386" o:title=""/>
          </v:shape>
          <o:OLEObject Type="Embed" ProgID="Equation.DSMT4" ShapeID="_x0000_i1216" DrawAspect="Content" ObjectID="_1698855236" r:id="rId387"/>
        </w:object>
      </w:r>
      <w:r>
        <w:rPr>
          <w:rFonts w:asciiTheme="minorEastAsia" w:eastAsiaTheme="minorEastAsia" w:hAnsiTheme="minorEastAsia"/>
          <w:szCs w:val="21"/>
        </w:rPr>
        <w:t>)</w:t>
      </w:r>
      <w:r w:rsidRPr="00576C24">
        <w:rPr>
          <w:rFonts w:asciiTheme="minorEastAsia" w:eastAsiaTheme="minorEastAsia" w:hAnsiTheme="minorEastAsia"/>
          <w:szCs w:val="21"/>
        </w:rPr>
        <w:t>，其中函数</w:t>
      </w:r>
      <w:r w:rsidR="003C7E48" w:rsidRPr="003C7E48">
        <w:rPr>
          <w:position w:val="-10"/>
        </w:rPr>
        <w:object w:dxaOrig="499" w:dyaOrig="320">
          <v:shape id="_x0000_i1217" type="#_x0000_t75" style="width:25.05pt;height:16.3pt" o:ole="">
            <v:imagedata r:id="rId388" o:title=""/>
          </v:shape>
          <o:OLEObject Type="Embed" ProgID="Equation.DSMT4" ShapeID="_x0000_i1217" DrawAspect="Content" ObjectID="_1698855237" r:id="rId389"/>
        </w:object>
      </w:r>
      <w:r w:rsidRPr="00576C24">
        <w:rPr>
          <w:rFonts w:asciiTheme="minorEastAsia" w:eastAsiaTheme="minorEastAsia" w:hAnsiTheme="minorEastAsia"/>
          <w:bCs/>
          <w:szCs w:val="21"/>
        </w:rPr>
        <w:t>具有连续导数，且</w:t>
      </w:r>
      <w:r w:rsidR="003C7E48" w:rsidRPr="003C7E48">
        <w:rPr>
          <w:position w:val="-10"/>
        </w:rPr>
        <w:object w:dxaOrig="840" w:dyaOrig="320">
          <v:shape id="_x0000_i1218" type="#_x0000_t75" style="width:41.95pt;height:16.3pt" o:ole="">
            <v:imagedata r:id="rId390" o:title=""/>
          </v:shape>
          <o:OLEObject Type="Embed" ProgID="Equation.DSMT4" ShapeID="_x0000_i1218" DrawAspect="Content" ObjectID="_1698855238" r:id="rId391"/>
        </w:object>
      </w:r>
      <w:r w:rsidRPr="00576C24">
        <w:rPr>
          <w:rFonts w:asciiTheme="minorEastAsia" w:eastAsiaTheme="minorEastAsia" w:hAnsiTheme="minorEastAsia"/>
          <w:bCs/>
          <w:szCs w:val="21"/>
        </w:rPr>
        <w:t>，</w:t>
      </w:r>
      <w:r w:rsidR="003C7E48" w:rsidRPr="003C7E48">
        <w:rPr>
          <w:position w:val="-28"/>
        </w:rPr>
        <w:object w:dxaOrig="1920" w:dyaOrig="680">
          <v:shape id="_x0000_i1219" type="#_x0000_t75" style="width:96.4pt;height:33.8pt" o:ole="">
            <v:imagedata r:id="rId392" o:title=""/>
          </v:shape>
          <o:OLEObject Type="Embed" ProgID="Equation.DSMT4" ShapeID="_x0000_i1219" DrawAspect="Content" ObjectID="_1698855239" r:id="rId393"/>
        </w:object>
      </w:r>
      <w:r w:rsidR="0055345C">
        <w:rPr>
          <w:rFonts w:asciiTheme="minorEastAsia" w:eastAsiaTheme="minorEastAsia" w:hAnsiTheme="minorEastAsia"/>
          <w:bCs/>
          <w:szCs w:val="21"/>
        </w:rPr>
        <w:t>．</w:t>
      </w:r>
      <w:r w:rsidRPr="00576C24">
        <w:rPr>
          <w:rFonts w:asciiTheme="minorEastAsia" w:eastAsiaTheme="minorEastAsia" w:hAnsiTheme="minorEastAsia"/>
          <w:bCs/>
          <w:szCs w:val="21"/>
        </w:rPr>
        <w:t>若曲线</w:t>
      </w:r>
      <w:r w:rsidR="003C7E48" w:rsidRPr="00025957">
        <w:rPr>
          <w:position w:val="-4"/>
        </w:rPr>
        <w:object w:dxaOrig="200" w:dyaOrig="260">
          <v:shape id="_x0000_i1220" type="#_x0000_t75" style="width:10pt;height:13.15pt" o:ole="">
            <v:imagedata r:id="rId394" o:title=""/>
          </v:shape>
          <o:OLEObject Type="Embed" ProgID="Equation.DSMT4" ShapeID="_x0000_i1220" DrawAspect="Content" ObjectID="_1698855240" r:id="rId395"/>
        </w:object>
      </w:r>
      <w:r w:rsidRPr="00576C24">
        <w:rPr>
          <w:rFonts w:asciiTheme="minorEastAsia" w:eastAsiaTheme="minorEastAsia" w:hAnsiTheme="minorEastAsia"/>
          <w:bCs/>
          <w:szCs w:val="21"/>
        </w:rPr>
        <w:t>的切线与</w:t>
      </w:r>
      <w:r w:rsidR="003C7E48" w:rsidRPr="00025957">
        <w:rPr>
          <w:position w:val="-4"/>
        </w:rPr>
        <w:object w:dxaOrig="200" w:dyaOrig="200">
          <v:shape id="_x0000_i1221" type="#_x0000_t75" style="width:10pt;height:10pt" o:ole="">
            <v:imagedata r:id="rId396" o:title=""/>
          </v:shape>
          <o:OLEObject Type="Embed" ProgID="Equation.DSMT4" ShapeID="_x0000_i1221" DrawAspect="Content" ObjectID="_1698855241" r:id="rId397"/>
        </w:object>
      </w:r>
      <w:r w:rsidRPr="00576C24">
        <w:rPr>
          <w:rFonts w:asciiTheme="minorEastAsia" w:eastAsiaTheme="minorEastAsia" w:hAnsiTheme="minorEastAsia"/>
          <w:bCs/>
          <w:szCs w:val="21"/>
        </w:rPr>
        <w:t>轴的交点到切点的距离恒为</w:t>
      </w:r>
      <w:r w:rsidR="003C7E48" w:rsidRPr="00025957">
        <w:rPr>
          <w:position w:val="-4"/>
        </w:rPr>
        <w:object w:dxaOrig="180" w:dyaOrig="260">
          <v:shape id="_x0000_i1222" type="#_x0000_t75" style="width:9.4pt;height:13.15pt" o:ole="">
            <v:imagedata r:id="rId398" o:title=""/>
          </v:shape>
          <o:OLEObject Type="Embed" ProgID="Equation.DSMT4" ShapeID="_x0000_i1222" DrawAspect="Content" ObjectID="_1698855242" r:id="rId399"/>
        </w:object>
      </w:r>
      <w:r w:rsidRPr="00576C24">
        <w:rPr>
          <w:rFonts w:asciiTheme="minorEastAsia" w:eastAsiaTheme="minorEastAsia" w:hAnsiTheme="minorEastAsia"/>
          <w:bCs/>
          <w:szCs w:val="21"/>
        </w:rPr>
        <w:t>，求函数</w:t>
      </w:r>
      <w:r w:rsidR="003C7E48" w:rsidRPr="003C7E48">
        <w:rPr>
          <w:position w:val="-10"/>
        </w:rPr>
        <w:object w:dxaOrig="499" w:dyaOrig="320">
          <v:shape id="_x0000_i1223" type="#_x0000_t75" style="width:25.05pt;height:16.3pt" o:ole="">
            <v:imagedata r:id="rId400" o:title=""/>
          </v:shape>
          <o:OLEObject Type="Embed" ProgID="Equation.DSMT4" ShapeID="_x0000_i1223" DrawAspect="Content" ObjectID="_1698855243" r:id="rId401"/>
        </w:object>
      </w:r>
      <w:r w:rsidRPr="00576C24">
        <w:rPr>
          <w:rFonts w:asciiTheme="minorEastAsia" w:eastAsiaTheme="minorEastAsia" w:hAnsiTheme="minorEastAsia"/>
          <w:bCs/>
          <w:szCs w:val="21"/>
        </w:rPr>
        <w:t>的表达式，并求</w:t>
      </w:r>
      <w:r>
        <w:rPr>
          <w:rFonts w:asciiTheme="minorEastAsia" w:eastAsiaTheme="minorEastAsia" w:hAnsiTheme="minorEastAsia" w:hint="eastAsia"/>
          <w:bCs/>
          <w:szCs w:val="21"/>
        </w:rPr>
        <w:t>以</w:t>
      </w:r>
      <w:r w:rsidRPr="00576C24">
        <w:rPr>
          <w:rFonts w:asciiTheme="minorEastAsia" w:eastAsiaTheme="minorEastAsia" w:hAnsiTheme="minorEastAsia"/>
          <w:bCs/>
          <w:szCs w:val="21"/>
        </w:rPr>
        <w:t>曲线</w:t>
      </w:r>
      <w:r w:rsidR="003C7E48" w:rsidRPr="00025957">
        <w:rPr>
          <w:position w:val="-4"/>
        </w:rPr>
        <w:object w:dxaOrig="200" w:dyaOrig="260">
          <v:shape id="_x0000_i1224" type="#_x0000_t75" style="width:10pt;height:13.15pt" o:ole="">
            <v:imagedata r:id="rId402" o:title=""/>
          </v:shape>
          <o:OLEObject Type="Embed" ProgID="Equation.DSMT4" ShapeID="_x0000_i1224" DrawAspect="Content" ObjectID="_1698855244" r:id="rId403"/>
        </w:object>
      </w:r>
      <w:r>
        <w:rPr>
          <w:rFonts w:asciiTheme="minorEastAsia" w:eastAsiaTheme="minorEastAsia" w:hAnsiTheme="minorEastAsia" w:hint="eastAsia"/>
          <w:bCs/>
          <w:szCs w:val="21"/>
        </w:rPr>
        <w:t>及</w:t>
      </w:r>
      <w:r w:rsidR="003C7E48" w:rsidRPr="00025957">
        <w:rPr>
          <w:position w:val="-4"/>
        </w:rPr>
        <w:object w:dxaOrig="200" w:dyaOrig="200">
          <v:shape id="_x0000_i1225" type="#_x0000_t75" style="width:10pt;height:10pt" o:ole="">
            <v:imagedata r:id="rId404" o:title=""/>
          </v:shape>
          <o:OLEObject Type="Embed" ProgID="Equation.DSMT4" ShapeID="_x0000_i1225" DrawAspect="Content" ObjectID="_1698855245" r:id="rId405"/>
        </w:object>
      </w:r>
      <w:r w:rsidRPr="00576C24">
        <w:rPr>
          <w:rFonts w:asciiTheme="minorEastAsia" w:eastAsiaTheme="minorEastAsia" w:hAnsiTheme="minorEastAsia"/>
          <w:bCs/>
          <w:szCs w:val="21"/>
        </w:rPr>
        <w:t>轴与</w:t>
      </w:r>
      <w:r w:rsidR="003C7E48" w:rsidRPr="003C7E48">
        <w:rPr>
          <w:position w:val="-10"/>
        </w:rPr>
        <w:object w:dxaOrig="220" w:dyaOrig="260">
          <v:shape id="_x0000_i1226" type="#_x0000_t75" style="width:10.65pt;height:13.15pt" o:ole="">
            <v:imagedata r:id="rId406" o:title=""/>
          </v:shape>
          <o:OLEObject Type="Embed" ProgID="Equation.DSMT4" ShapeID="_x0000_i1226" DrawAspect="Content" ObjectID="_1698855246" r:id="rId407"/>
        </w:object>
      </w:r>
      <w:r w:rsidRPr="00576C24">
        <w:rPr>
          <w:rFonts w:asciiTheme="minorEastAsia" w:eastAsiaTheme="minorEastAsia" w:hAnsiTheme="minorEastAsia"/>
          <w:bCs/>
          <w:szCs w:val="21"/>
        </w:rPr>
        <w:t>轴</w:t>
      </w:r>
      <w:r>
        <w:rPr>
          <w:rFonts w:asciiTheme="minorEastAsia" w:eastAsiaTheme="minorEastAsia" w:hAnsiTheme="minorEastAsia" w:hint="eastAsia"/>
          <w:bCs/>
          <w:szCs w:val="21"/>
        </w:rPr>
        <w:t>为</w:t>
      </w:r>
      <w:r w:rsidRPr="00576C24">
        <w:rPr>
          <w:rFonts w:asciiTheme="minorEastAsia" w:eastAsiaTheme="minorEastAsia" w:hAnsiTheme="minorEastAsia"/>
          <w:bCs/>
          <w:szCs w:val="21"/>
        </w:rPr>
        <w:t>边界的区域的面积</w:t>
      </w:r>
      <w:r w:rsidR="0055345C">
        <w:rPr>
          <w:rFonts w:asciiTheme="minorEastAsia" w:eastAsiaTheme="minorEastAsia" w:hAnsiTheme="minorEastAsia"/>
          <w:bCs/>
          <w:szCs w:val="21"/>
        </w:rPr>
        <w:t>．</w:t>
      </w:r>
    </w:p>
    <w:p w:rsidR="005977EA" w:rsidRDefault="005977EA" w:rsidP="00CA00AF"/>
    <w:p w:rsidR="00512891" w:rsidRDefault="00C44C6E" w:rsidP="00512891">
      <w:pPr>
        <w:ind w:left="480" w:hangingChars="200" w:hanging="480"/>
        <w:jc w:val="center"/>
      </w:pPr>
      <w:r w:rsidRPr="00C44C6E">
        <w:rPr>
          <w:rStyle w:val="af4"/>
          <w:rFonts w:hint="eastAsia"/>
        </w:rPr>
        <w:t>[解]</w:t>
      </w:r>
      <w:r w:rsidR="008F367C">
        <w:rPr>
          <w:rFonts w:hint="eastAsia"/>
          <w:b/>
        </w:rPr>
        <w:t xml:space="preserve"> </w:t>
      </w:r>
      <w:r w:rsidR="00512891">
        <w:rPr>
          <w:rFonts w:hint="eastAsia"/>
        </w:rPr>
        <w:t xml:space="preserve">(I) </w:t>
      </w:r>
      <w:r w:rsidR="00CA00AF">
        <w:rPr>
          <w:rFonts w:hint="eastAsia"/>
        </w:rPr>
        <w:t>曲线</w:t>
      </w:r>
      <w:r w:rsidR="003C7E48" w:rsidRPr="00025957">
        <w:rPr>
          <w:position w:val="-4"/>
        </w:rPr>
        <w:object w:dxaOrig="200" w:dyaOrig="260">
          <v:shape id="_x0000_i1227" type="#_x0000_t75" style="width:10pt;height:13.15pt" o:ole="">
            <v:imagedata r:id="rId408" o:title=""/>
          </v:shape>
          <o:OLEObject Type="Embed" ProgID="Equation.DSMT4" ShapeID="_x0000_i1227" DrawAspect="Content" ObjectID="_1698855247" r:id="rId409"/>
        </w:object>
      </w:r>
      <w:r w:rsidR="00CA00AF">
        <w:rPr>
          <w:rFonts w:hint="eastAsia"/>
        </w:rPr>
        <w:t>在任一处</w:t>
      </w:r>
      <w:r w:rsidR="003C7E48" w:rsidRPr="003C7E48">
        <w:rPr>
          <w:position w:val="-10"/>
        </w:rPr>
        <w:object w:dxaOrig="600" w:dyaOrig="320">
          <v:shape id="_x0000_i1228" type="#_x0000_t75" style="width:30.05pt;height:16.3pt" o:ole="">
            <v:imagedata r:id="rId410" o:title=""/>
          </v:shape>
          <o:OLEObject Type="Embed" ProgID="Equation.DSMT4" ShapeID="_x0000_i1228" DrawAspect="Content" ObjectID="_1698855248" r:id="rId411"/>
        </w:object>
      </w:r>
      <w:r w:rsidR="00CA00AF">
        <w:rPr>
          <w:rFonts w:hint="eastAsia"/>
        </w:rPr>
        <w:t>的切线斜率为</w:t>
      </w:r>
      <w:r w:rsidR="003C7E48" w:rsidRPr="003C7E48">
        <w:rPr>
          <w:position w:val="-28"/>
        </w:rPr>
        <w:object w:dxaOrig="1180" w:dyaOrig="660">
          <v:shape id="_x0000_i1229" type="#_x0000_t75" style="width:58.85pt;height:32.55pt" o:ole="">
            <v:imagedata r:id="rId412" o:title=""/>
          </v:shape>
          <o:OLEObject Type="Embed" ProgID="Equation.DSMT4" ShapeID="_x0000_i1229" DrawAspect="Content" ObjectID="_1698855249" r:id="rId413"/>
        </w:object>
      </w:r>
      <w:r w:rsidR="00CA00AF">
        <w:rPr>
          <w:rFonts w:hint="eastAsia"/>
        </w:rPr>
        <w:t>，过该点</w:t>
      </w:r>
      <w:r w:rsidR="003C7E48" w:rsidRPr="003C7E48">
        <w:rPr>
          <w:position w:val="-10"/>
        </w:rPr>
        <w:object w:dxaOrig="600" w:dyaOrig="320">
          <v:shape id="_x0000_i1230" type="#_x0000_t75" style="width:30.05pt;height:16.3pt" o:ole="">
            <v:imagedata r:id="rId414" o:title=""/>
          </v:shape>
          <o:OLEObject Type="Embed" ProgID="Equation.DSMT4" ShapeID="_x0000_i1230" DrawAspect="Content" ObjectID="_1698855250" r:id="rId415"/>
        </w:object>
      </w:r>
      <w:r w:rsidR="00CA00AF">
        <w:rPr>
          <w:rFonts w:hint="eastAsia"/>
        </w:rPr>
        <w:t>处的切线为</w:t>
      </w:r>
      <w:r w:rsidR="003C7E48" w:rsidRPr="003C7E48">
        <w:rPr>
          <w:position w:val="-28"/>
        </w:rPr>
        <w:object w:dxaOrig="2700" w:dyaOrig="660">
          <v:shape id="_x0000_i1231" type="#_x0000_t75" style="width:134.6pt;height:32.55pt" o:ole="">
            <v:imagedata r:id="rId416" o:title=""/>
          </v:shape>
          <o:OLEObject Type="Embed" ProgID="Equation.DSMT4" ShapeID="_x0000_i1231" DrawAspect="Content" ObjectID="_1698855251" r:id="rId417"/>
        </w:object>
      </w:r>
      <w:r w:rsidR="00512891">
        <w:rPr>
          <w:rFonts w:hint="eastAsia"/>
        </w:rPr>
        <w:t>.</w:t>
      </w:r>
    </w:p>
    <w:p w:rsidR="00512891" w:rsidRDefault="00CA00AF" w:rsidP="00512891">
      <w:pPr>
        <w:ind w:leftChars="200" w:left="480"/>
      </w:pPr>
      <w:r>
        <w:rPr>
          <w:rFonts w:hint="eastAsia"/>
        </w:rPr>
        <w:t>令</w:t>
      </w:r>
      <w:r w:rsidR="003C7E48" w:rsidRPr="003C7E48">
        <w:rPr>
          <w:position w:val="-6"/>
        </w:rPr>
        <w:object w:dxaOrig="560" w:dyaOrig="279">
          <v:shape id="_x0000_i1232" type="#_x0000_t75" style="width:28.15pt;height:13.75pt" o:ole="">
            <v:imagedata r:id="rId418" o:title=""/>
          </v:shape>
          <o:OLEObject Type="Embed" ProgID="Equation.DSMT4" ShapeID="_x0000_i1232" DrawAspect="Content" ObjectID="_1698855252" r:id="rId419"/>
        </w:object>
      </w:r>
      <w:r>
        <w:rPr>
          <w:rFonts w:hint="eastAsia"/>
        </w:rPr>
        <w:t>得</w:t>
      </w:r>
      <w:r w:rsidR="003C7E48" w:rsidRPr="003C7E48">
        <w:rPr>
          <w:position w:val="-10"/>
        </w:rPr>
        <w:object w:dxaOrig="2020" w:dyaOrig="320">
          <v:shape id="_x0000_i1233" type="#_x0000_t75" style="width:100.8pt;height:16.3pt" o:ole="">
            <v:imagedata r:id="rId420" o:title=""/>
          </v:shape>
          <o:OLEObject Type="Embed" ProgID="Equation.DSMT4" ShapeID="_x0000_i1233" DrawAspect="Content" ObjectID="_1698855253" r:id="rId421"/>
        </w:object>
      </w:r>
      <w:r>
        <w:rPr>
          <w:rFonts w:hint="eastAsia"/>
        </w:rPr>
        <w:t>.</w:t>
      </w:r>
      <w:r>
        <w:rPr>
          <w:rFonts w:hint="eastAsia"/>
        </w:rPr>
        <w:t>由于曲线</w:t>
      </w:r>
      <w:r w:rsidR="003C7E48" w:rsidRPr="00025957">
        <w:rPr>
          <w:position w:val="-4"/>
        </w:rPr>
        <w:object w:dxaOrig="200" w:dyaOrig="260">
          <v:shape id="_x0000_i1234" type="#_x0000_t75" style="width:10pt;height:13.15pt" o:ole="">
            <v:imagedata r:id="rId422" o:title=""/>
          </v:shape>
          <o:OLEObject Type="Embed" ProgID="Equation.DSMT4" ShapeID="_x0000_i1234" DrawAspect="Content" ObjectID="_1698855254" r:id="rId423"/>
        </w:object>
      </w:r>
      <w:r>
        <w:rPr>
          <w:rFonts w:hint="eastAsia"/>
        </w:rPr>
        <w:t>与</w:t>
      </w:r>
      <w:r w:rsidR="003C7E48" w:rsidRPr="00025957">
        <w:rPr>
          <w:position w:val="-4"/>
        </w:rPr>
        <w:object w:dxaOrig="200" w:dyaOrig="200">
          <v:shape id="_x0000_i1235" type="#_x0000_t75" style="width:10pt;height:10pt" o:ole="">
            <v:imagedata r:id="rId424" o:title=""/>
          </v:shape>
          <o:OLEObject Type="Embed" ProgID="Equation.DSMT4" ShapeID="_x0000_i1235" DrawAspect="Content" ObjectID="_1698855255" r:id="rId425"/>
        </w:object>
      </w:r>
      <w:r>
        <w:rPr>
          <w:rFonts w:hint="eastAsia"/>
        </w:rPr>
        <w:t>轴和</w:t>
      </w:r>
      <w:r w:rsidR="003C7E48" w:rsidRPr="003C7E48">
        <w:rPr>
          <w:position w:val="-10"/>
        </w:rPr>
        <w:object w:dxaOrig="220" w:dyaOrig="260">
          <v:shape id="_x0000_i1236" type="#_x0000_t75" style="width:10.65pt;height:13.15pt" o:ole="">
            <v:imagedata r:id="rId426" o:title=""/>
          </v:shape>
          <o:OLEObject Type="Embed" ProgID="Equation.DSMT4" ShapeID="_x0000_i1236" DrawAspect="Content" ObjectID="_1698855256" r:id="rId427"/>
        </w:object>
      </w:r>
      <w:r>
        <w:rPr>
          <w:rFonts w:hint="eastAsia"/>
        </w:rPr>
        <w:t>轴的交点到切点的距离恒为</w:t>
      </w:r>
      <w:r w:rsidR="003C7E48" w:rsidRPr="00025957">
        <w:rPr>
          <w:position w:val="-4"/>
        </w:rPr>
        <w:object w:dxaOrig="180" w:dyaOrig="260">
          <v:shape id="_x0000_i1237" type="#_x0000_t75" style="width:9.4pt;height:13.15pt" o:ole="">
            <v:imagedata r:id="rId428" o:title=""/>
          </v:shape>
          <o:OLEObject Type="Embed" ProgID="Equation.DSMT4" ShapeID="_x0000_i1237" DrawAspect="Content" ObjectID="_1698855257" r:id="rId429"/>
        </w:object>
      </w:r>
      <w:r w:rsidR="00512891">
        <w:rPr>
          <w:rFonts w:hint="eastAsia"/>
        </w:rPr>
        <w:t>．</w:t>
      </w:r>
      <w:r>
        <w:rPr>
          <w:rFonts w:hint="eastAsia"/>
        </w:rPr>
        <w:t>故有</w:t>
      </w:r>
    </w:p>
    <w:p w:rsidR="00512891" w:rsidRDefault="003C7E48" w:rsidP="00512891">
      <w:pPr>
        <w:ind w:leftChars="200" w:left="480"/>
        <w:jc w:val="center"/>
      </w:pPr>
      <w:r w:rsidRPr="003C7E48">
        <w:rPr>
          <w:position w:val="-14"/>
        </w:rPr>
        <w:object w:dxaOrig="3580" w:dyaOrig="440">
          <v:shape id="_x0000_i1238" type="#_x0000_t75" style="width:179.05pt;height:21.9pt" o:ole="">
            <v:imagedata r:id="rId430" o:title=""/>
          </v:shape>
          <o:OLEObject Type="Embed" ProgID="Equation.DSMT4" ShapeID="_x0000_i1238" DrawAspect="Content" ObjectID="_1698855258" r:id="rId431"/>
        </w:object>
      </w:r>
      <w:r w:rsidR="00512891">
        <w:rPr>
          <w:rFonts w:hint="eastAsia"/>
        </w:rPr>
        <w:t>.</w:t>
      </w:r>
    </w:p>
    <w:p w:rsidR="00512891" w:rsidRDefault="00CA00AF" w:rsidP="00512891">
      <w:pPr>
        <w:ind w:leftChars="200" w:left="480"/>
        <w:jc w:val="left"/>
      </w:pPr>
      <w:r>
        <w:rPr>
          <w:rFonts w:hint="eastAsia"/>
        </w:rPr>
        <w:t>又因为</w:t>
      </w:r>
      <w:r w:rsidR="00512891" w:rsidRPr="00512891">
        <w:rPr>
          <w:position w:val="-10"/>
        </w:rPr>
        <w:object w:dxaOrig="880" w:dyaOrig="320">
          <v:shape id="_x0000_i1239" type="#_x0000_t75" style="width:43.85pt;height:16.3pt" o:ole="">
            <v:imagedata r:id="rId432" o:title=""/>
          </v:shape>
          <o:OLEObject Type="Embed" ProgID="Equation.DSMT4" ShapeID="_x0000_i1239" DrawAspect="Content" ObjectID="_1698855259" r:id="rId433"/>
        </w:object>
      </w:r>
      <w:r w:rsidR="00512891">
        <w:rPr>
          <w:rFonts w:hint="eastAsia"/>
        </w:rPr>
        <w:t>（</w:t>
      </w:r>
      <w:r w:rsidR="00512891" w:rsidRPr="00512891">
        <w:rPr>
          <w:position w:val="-24"/>
        </w:rPr>
        <w:object w:dxaOrig="900" w:dyaOrig="620">
          <v:shape id="_x0000_i1240" type="#_x0000_t75" style="width:45.1pt;height:31.3pt" o:ole="">
            <v:imagedata r:id="rId434" o:title=""/>
          </v:shape>
          <o:OLEObject Type="Embed" ProgID="Equation.DSMT4" ShapeID="_x0000_i1240" DrawAspect="Content" ObjectID="_1698855260" r:id="rId435"/>
        </w:object>
      </w:r>
      <w:r w:rsidR="00512891">
        <w:rPr>
          <w:rFonts w:hint="eastAsia"/>
        </w:rPr>
        <w:t>）</w:t>
      </w:r>
      <w:r w:rsidR="0055345C">
        <w:rPr>
          <w:rFonts w:hint="eastAsia"/>
        </w:rPr>
        <w:t>．</w:t>
      </w:r>
      <w:r>
        <w:rPr>
          <w:rFonts w:hint="eastAsia"/>
        </w:rPr>
        <w:t>所以</w:t>
      </w:r>
    </w:p>
    <w:p w:rsidR="00512891" w:rsidRDefault="003C7E48" w:rsidP="00512891">
      <w:pPr>
        <w:ind w:leftChars="200" w:left="480"/>
        <w:jc w:val="center"/>
      </w:pPr>
      <w:r w:rsidRPr="003C7E48">
        <w:rPr>
          <w:position w:val="-24"/>
        </w:rPr>
        <w:object w:dxaOrig="2580" w:dyaOrig="620">
          <v:shape id="_x0000_i1241" type="#_x0000_t75" style="width:128.95pt;height:31.3pt" o:ole="">
            <v:imagedata r:id="rId436" o:title=""/>
          </v:shape>
          <o:OLEObject Type="Embed" ProgID="Equation.DSMT4" ShapeID="_x0000_i1241" DrawAspect="Content" ObjectID="_1698855261" r:id="rId437"/>
        </w:object>
      </w:r>
      <w:r w:rsidR="00512891">
        <w:rPr>
          <w:rFonts w:hint="eastAsia"/>
        </w:rPr>
        <w:t>.</w:t>
      </w:r>
    </w:p>
    <w:p w:rsidR="00512891" w:rsidRDefault="007B7612" w:rsidP="00512891">
      <w:pPr>
        <w:ind w:leftChars="200" w:left="480"/>
      </w:pPr>
      <w:r>
        <w:rPr>
          <w:rFonts w:hint="eastAsia"/>
        </w:rPr>
        <w:t>两边同时取不定积分</w:t>
      </w:r>
      <w:r w:rsidR="00CA00AF">
        <w:rPr>
          <w:rFonts w:hint="eastAsia"/>
        </w:rPr>
        <w:t>得</w:t>
      </w:r>
    </w:p>
    <w:p w:rsidR="00512891" w:rsidRDefault="003C7E48" w:rsidP="00512891">
      <w:pPr>
        <w:ind w:leftChars="200" w:left="480"/>
        <w:jc w:val="center"/>
      </w:pPr>
      <w:r w:rsidRPr="003C7E48">
        <w:rPr>
          <w:position w:val="-14"/>
        </w:rPr>
        <w:object w:dxaOrig="3180" w:dyaOrig="400">
          <v:shape id="_x0000_i1242" type="#_x0000_t75" style="width:159.05pt;height:20.05pt" o:ole="">
            <v:imagedata r:id="rId438" o:title=""/>
          </v:shape>
          <o:OLEObject Type="Embed" ProgID="Equation.DSMT4" ShapeID="_x0000_i1242" DrawAspect="Content" ObjectID="_1698855262" r:id="rId439"/>
        </w:object>
      </w:r>
      <w:r w:rsidR="00CA00AF">
        <w:rPr>
          <w:rFonts w:hint="eastAsia"/>
        </w:rPr>
        <w:t>，</w:t>
      </w:r>
    </w:p>
    <w:p w:rsidR="00CA00AF" w:rsidRDefault="00CA00AF" w:rsidP="00512891">
      <w:pPr>
        <w:ind w:leftChars="200" w:left="480"/>
      </w:pPr>
      <w:r>
        <w:rPr>
          <w:rFonts w:hint="eastAsia"/>
        </w:rPr>
        <w:t>又由于</w:t>
      </w:r>
      <w:r w:rsidR="003C7E48" w:rsidRPr="003C7E48">
        <w:rPr>
          <w:position w:val="-10"/>
        </w:rPr>
        <w:object w:dxaOrig="840" w:dyaOrig="320">
          <v:shape id="_x0000_i1243" type="#_x0000_t75" style="width:41.95pt;height:16.3pt" o:ole="">
            <v:imagedata r:id="rId440" o:title=""/>
          </v:shape>
          <o:OLEObject Type="Embed" ProgID="Equation.DSMT4" ShapeID="_x0000_i1243" DrawAspect="Content" ObjectID="_1698855263" r:id="rId441"/>
        </w:object>
      </w:r>
      <w:r>
        <w:rPr>
          <w:rFonts w:hint="eastAsia"/>
        </w:rPr>
        <w:t>，所以</w:t>
      </w:r>
      <w:r w:rsidR="003C7E48" w:rsidRPr="003C7E48">
        <w:rPr>
          <w:position w:val="-6"/>
        </w:rPr>
        <w:object w:dxaOrig="540" w:dyaOrig="279">
          <v:shape id="_x0000_i1244" type="#_x0000_t75" style="width:26.9pt;height:13.75pt" o:ole="">
            <v:imagedata r:id="rId442" o:title=""/>
          </v:shape>
          <o:OLEObject Type="Embed" ProgID="Equation.DSMT4" ShapeID="_x0000_i1244" DrawAspect="Content" ObjectID="_1698855264" r:id="rId443"/>
        </w:object>
      </w:r>
      <w:r>
        <w:rPr>
          <w:rFonts w:hint="eastAsia"/>
        </w:rPr>
        <w:t>.</w:t>
      </w:r>
      <w:r>
        <w:rPr>
          <w:rFonts w:hint="eastAsia"/>
        </w:rPr>
        <w:t>故函数</w:t>
      </w:r>
      <w:r w:rsidR="003C7E48" w:rsidRPr="003C7E48">
        <w:rPr>
          <w:position w:val="-14"/>
        </w:rPr>
        <w:object w:dxaOrig="2840" w:dyaOrig="400">
          <v:shape id="_x0000_i1245" type="#_x0000_t75" style="width:142.1pt;height:20.05pt" o:ole="">
            <v:imagedata r:id="rId444" o:title=""/>
          </v:shape>
          <o:OLEObject Type="Embed" ProgID="Equation.DSMT4" ShapeID="_x0000_i1245" DrawAspect="Content" ObjectID="_1698855265" r:id="rId445"/>
        </w:object>
      </w:r>
      <w:r w:rsidR="0055345C">
        <w:rPr>
          <w:rFonts w:hint="eastAsia"/>
        </w:rPr>
        <w:t>．</w:t>
      </w:r>
    </w:p>
    <w:p w:rsidR="00512891" w:rsidRDefault="00512891" w:rsidP="00512891">
      <w:r>
        <w:rPr>
          <w:rFonts w:hint="eastAsia"/>
        </w:rPr>
        <w:t xml:space="preserve">(II) </w:t>
      </w:r>
      <w:r w:rsidR="007B7612">
        <w:rPr>
          <w:rFonts w:hint="eastAsia"/>
        </w:rPr>
        <w:t>此</w:t>
      </w:r>
      <w:r w:rsidR="00CA00AF">
        <w:rPr>
          <w:rFonts w:hint="eastAsia"/>
        </w:rPr>
        <w:t>曲线</w:t>
      </w:r>
      <w:r w:rsidR="003C7E48" w:rsidRPr="00025957">
        <w:rPr>
          <w:position w:val="-4"/>
        </w:rPr>
        <w:object w:dxaOrig="200" w:dyaOrig="260">
          <v:shape id="_x0000_i1246" type="#_x0000_t75" style="width:10pt;height:13.15pt" o:ole="">
            <v:imagedata r:id="rId446" o:title=""/>
          </v:shape>
          <o:OLEObject Type="Embed" ProgID="Equation.DSMT4" ShapeID="_x0000_i1246" DrawAspect="Content" ObjectID="_1698855266" r:id="rId447"/>
        </w:object>
      </w:r>
      <w:r w:rsidR="007B7612">
        <w:rPr>
          <w:rFonts w:hint="eastAsia"/>
        </w:rPr>
        <w:t>及</w:t>
      </w:r>
      <w:r w:rsidR="003C7E48" w:rsidRPr="00025957">
        <w:rPr>
          <w:position w:val="-4"/>
        </w:rPr>
        <w:object w:dxaOrig="200" w:dyaOrig="200">
          <v:shape id="_x0000_i1247" type="#_x0000_t75" style="width:10pt;height:10pt" o:ole="">
            <v:imagedata r:id="rId448" o:title=""/>
          </v:shape>
          <o:OLEObject Type="Embed" ProgID="Equation.DSMT4" ShapeID="_x0000_i1247" DrawAspect="Content" ObjectID="_1698855267" r:id="rId449"/>
        </w:object>
      </w:r>
      <w:r w:rsidR="00CA00AF">
        <w:rPr>
          <w:rFonts w:hint="eastAsia"/>
        </w:rPr>
        <w:t>轴和</w:t>
      </w:r>
      <w:r w:rsidR="003C7E48" w:rsidRPr="003C7E48">
        <w:rPr>
          <w:position w:val="-10"/>
        </w:rPr>
        <w:object w:dxaOrig="220" w:dyaOrig="260">
          <v:shape id="_x0000_i1248" type="#_x0000_t75" style="width:10.65pt;height:13.15pt" o:ole="">
            <v:imagedata r:id="rId450" o:title=""/>
          </v:shape>
          <o:OLEObject Type="Embed" ProgID="Equation.DSMT4" ShapeID="_x0000_i1248" DrawAspect="Content" ObjectID="_1698855268" r:id="rId451"/>
        </w:object>
      </w:r>
      <w:r w:rsidR="007B7612">
        <w:rPr>
          <w:rFonts w:hint="eastAsia"/>
        </w:rPr>
        <w:t>轴所围成</w:t>
      </w:r>
      <w:r w:rsidR="00CA00AF">
        <w:rPr>
          <w:rFonts w:hint="eastAsia"/>
        </w:rPr>
        <w:t>的区域的面积为：</w:t>
      </w:r>
    </w:p>
    <w:p w:rsidR="00CA00AF" w:rsidRDefault="00512891" w:rsidP="00512891">
      <w:pPr>
        <w:jc w:val="center"/>
      </w:pPr>
      <w:r w:rsidRPr="003C7E48">
        <w:rPr>
          <w:position w:val="-24"/>
        </w:rPr>
        <w:object w:dxaOrig="3540" w:dyaOrig="660">
          <v:shape id="_x0000_i1249" type="#_x0000_t75" style="width:176.55pt;height:32.55pt" o:ole="">
            <v:imagedata r:id="rId452" o:title=""/>
          </v:shape>
          <o:OLEObject Type="Embed" ProgID="Equation.DSMT4" ShapeID="_x0000_i1249" DrawAspect="Content" ObjectID="_1698855269" r:id="rId453"/>
        </w:object>
      </w:r>
      <w:r w:rsidR="00CA00AF">
        <w:rPr>
          <w:rFonts w:hint="eastAsia"/>
        </w:rPr>
        <w:t>.</w:t>
      </w:r>
    </w:p>
    <w:p w:rsidR="007B7612" w:rsidRDefault="007B7612" w:rsidP="007B7612"/>
    <w:p w:rsidR="00512891" w:rsidRPr="00CD30B1" w:rsidRDefault="00512891" w:rsidP="007B7612"/>
    <w:p w:rsidR="002067A9" w:rsidRDefault="00C44C6E" w:rsidP="00B01255">
      <w:pPr>
        <w:ind w:left="480" w:hangingChars="200" w:hanging="480"/>
        <w:rPr>
          <w:rFonts w:ascii="黑体" w:eastAsia="黑体" w:hAnsi="黑体" w:hint="eastAsia"/>
          <w:bCs/>
          <w:szCs w:val="21"/>
        </w:rPr>
      </w:pPr>
      <w:r w:rsidRPr="00E45FD6">
        <w:rPr>
          <w:rFonts w:hint="eastAsia"/>
        </w:rPr>
        <w:lastRenderedPageBreak/>
        <w:t>(</w:t>
      </w:r>
      <w:r w:rsidR="00CA00AF" w:rsidRPr="00E45FD6">
        <w:rPr>
          <w:rFonts w:hint="eastAsia"/>
        </w:rPr>
        <w:t>19</w:t>
      </w:r>
      <w:r w:rsidRPr="00E45FD6">
        <w:rPr>
          <w:rFonts w:hint="eastAsia"/>
        </w:rPr>
        <w:t>)</w:t>
      </w:r>
      <w:r w:rsidR="008F367C" w:rsidRPr="00E45FD6">
        <w:rPr>
          <w:rFonts w:ascii="黑体" w:eastAsia="黑体" w:hAnsi="黑体"/>
          <w:szCs w:val="21"/>
        </w:rPr>
        <w:t>（</w:t>
      </w:r>
      <w:r w:rsidR="008F367C" w:rsidRPr="00E45FD6">
        <w:rPr>
          <w:rFonts w:ascii="黑体" w:eastAsia="黑体" w:hAnsi="黑体"/>
          <w:bCs/>
          <w:szCs w:val="21"/>
        </w:rPr>
        <w:t>本题满分10分）</w:t>
      </w:r>
    </w:p>
    <w:p w:rsidR="00B01255" w:rsidRDefault="008F367C" w:rsidP="002067A9">
      <w:pPr>
        <w:ind w:leftChars="200" w:left="480"/>
        <w:rPr>
          <w:rFonts w:asciiTheme="minorEastAsia" w:eastAsiaTheme="minorEastAsia" w:hAnsiTheme="minorEastAsia"/>
          <w:szCs w:val="21"/>
        </w:rPr>
      </w:pPr>
      <w:r w:rsidRPr="00576C24">
        <w:rPr>
          <w:rFonts w:asciiTheme="minorEastAsia" w:eastAsiaTheme="minorEastAsia" w:hAnsiTheme="minorEastAsia"/>
          <w:szCs w:val="21"/>
        </w:rPr>
        <w:t>已知</w:t>
      </w:r>
      <w:r w:rsidR="003C7E48" w:rsidRPr="00025957">
        <w:rPr>
          <w:position w:val="-4"/>
        </w:rPr>
        <w:object w:dxaOrig="200" w:dyaOrig="260">
          <v:shape id="_x0000_i1250" type="#_x0000_t75" style="width:10pt;height:13.15pt" o:ole="">
            <v:imagedata r:id="rId454" o:title=""/>
          </v:shape>
          <o:OLEObject Type="Embed" ProgID="Equation.DSMT4" ShapeID="_x0000_i1250" DrawAspect="Content" ObjectID="_1698855270" r:id="rId455"/>
        </w:object>
      </w:r>
      <w:r w:rsidRPr="00576C24">
        <w:rPr>
          <w:rFonts w:asciiTheme="minorEastAsia" w:eastAsiaTheme="minorEastAsia" w:hAnsiTheme="minorEastAsia"/>
          <w:szCs w:val="21"/>
        </w:rPr>
        <w:t>是第一象限中从点</w:t>
      </w:r>
      <w:r w:rsidR="003C7E48" w:rsidRPr="003C7E48">
        <w:rPr>
          <w:position w:val="-14"/>
        </w:rPr>
        <w:object w:dxaOrig="560" w:dyaOrig="400">
          <v:shape id="_x0000_i1251" type="#_x0000_t75" style="width:28.15pt;height:20.05pt" o:ole="">
            <v:imagedata r:id="rId456" o:title=""/>
          </v:shape>
          <o:OLEObject Type="Embed" ProgID="Equation.DSMT4" ShapeID="_x0000_i1251" DrawAspect="Content" ObjectID="_1698855271" r:id="rId457"/>
        </w:object>
      </w:r>
      <w:r w:rsidRPr="00576C24">
        <w:rPr>
          <w:rFonts w:asciiTheme="minorEastAsia" w:eastAsiaTheme="minorEastAsia" w:hAnsiTheme="minorEastAsia"/>
          <w:szCs w:val="21"/>
        </w:rPr>
        <w:t>沿圆周</w:t>
      </w:r>
      <w:r w:rsidR="003C7E48" w:rsidRPr="003C7E48">
        <w:rPr>
          <w:position w:val="-10"/>
        </w:rPr>
        <w:object w:dxaOrig="1219" w:dyaOrig="360">
          <v:shape id="_x0000_i1252" type="#_x0000_t75" style="width:61.35pt;height:18.15pt" o:ole="">
            <v:imagedata r:id="rId458" o:title=""/>
          </v:shape>
          <o:OLEObject Type="Embed" ProgID="Equation.DSMT4" ShapeID="_x0000_i1252" DrawAspect="Content" ObjectID="_1698855272" r:id="rId459"/>
        </w:object>
      </w:r>
      <w:r w:rsidRPr="00576C24">
        <w:rPr>
          <w:rFonts w:asciiTheme="minorEastAsia" w:eastAsiaTheme="minorEastAsia" w:hAnsiTheme="minorEastAsia"/>
          <w:szCs w:val="21"/>
        </w:rPr>
        <w:t>到点</w:t>
      </w:r>
      <w:r w:rsidR="003C7E48" w:rsidRPr="003C7E48">
        <w:rPr>
          <w:position w:val="-14"/>
        </w:rPr>
        <w:object w:dxaOrig="560" w:dyaOrig="400">
          <v:shape id="_x0000_i1253" type="#_x0000_t75" style="width:28.15pt;height:20.05pt" o:ole="">
            <v:imagedata r:id="rId460" o:title=""/>
          </v:shape>
          <o:OLEObject Type="Embed" ProgID="Equation.DSMT4" ShapeID="_x0000_i1253" DrawAspect="Content" ObjectID="_1698855273" r:id="rId461"/>
        </w:object>
      </w:r>
      <w:r w:rsidRPr="00576C24">
        <w:rPr>
          <w:rFonts w:asciiTheme="minorEastAsia" w:eastAsiaTheme="minorEastAsia" w:hAnsiTheme="minorEastAsia"/>
          <w:szCs w:val="21"/>
        </w:rPr>
        <w:t>，再沿圆周</w:t>
      </w:r>
      <w:r w:rsidR="003C7E48" w:rsidRPr="003C7E48">
        <w:rPr>
          <w:position w:val="-10"/>
        </w:rPr>
        <w:object w:dxaOrig="1100" w:dyaOrig="360">
          <v:shape id="_x0000_i1254" type="#_x0000_t75" style="width:54.45pt;height:18.15pt" o:ole="">
            <v:imagedata r:id="rId462" o:title=""/>
          </v:shape>
          <o:OLEObject Type="Embed" ProgID="Equation.DSMT4" ShapeID="_x0000_i1254" DrawAspect="Content" ObjectID="_1698855274" r:id="rId463"/>
        </w:object>
      </w:r>
      <w:r w:rsidRPr="00576C24">
        <w:rPr>
          <w:rFonts w:asciiTheme="minorEastAsia" w:eastAsiaTheme="minorEastAsia" w:hAnsiTheme="minorEastAsia"/>
          <w:szCs w:val="21"/>
        </w:rPr>
        <w:t>到点</w:t>
      </w:r>
      <w:r w:rsidR="003C7E48" w:rsidRPr="003C7E48">
        <w:rPr>
          <w:position w:val="-14"/>
        </w:rPr>
        <w:object w:dxaOrig="560" w:dyaOrig="400">
          <v:shape id="_x0000_i1255" type="#_x0000_t75" style="width:28.15pt;height:20.05pt" o:ole="">
            <v:imagedata r:id="rId464" o:title=""/>
          </v:shape>
          <o:OLEObject Type="Embed" ProgID="Equation.DSMT4" ShapeID="_x0000_i1255" DrawAspect="Content" ObjectID="_1698855275" r:id="rId465"/>
        </w:object>
      </w:r>
      <w:r w:rsidRPr="00576C24">
        <w:rPr>
          <w:rFonts w:asciiTheme="minorEastAsia" w:eastAsiaTheme="minorEastAsia" w:hAnsiTheme="minorEastAsia"/>
          <w:szCs w:val="21"/>
        </w:rPr>
        <w:t>的曲线段，计算曲线积分</w:t>
      </w:r>
    </w:p>
    <w:p w:rsidR="008F367C" w:rsidRPr="00576C24" w:rsidRDefault="00B01255" w:rsidP="002067A9">
      <w:pPr>
        <w:ind w:leftChars="200" w:left="480"/>
        <w:jc w:val="center"/>
        <w:rPr>
          <w:rFonts w:asciiTheme="minorEastAsia" w:eastAsiaTheme="minorEastAsia" w:hAnsiTheme="minorEastAsia"/>
          <w:szCs w:val="21"/>
        </w:rPr>
      </w:pPr>
      <w:r w:rsidRPr="00B01255">
        <w:rPr>
          <w:position w:val="-18"/>
        </w:rPr>
        <w:object w:dxaOrig="2900" w:dyaOrig="460">
          <v:shape id="_x0000_i1256" type="#_x0000_t75" style="width:144.65pt;height:23.15pt" o:ole="">
            <v:imagedata r:id="rId466" o:title=""/>
          </v:shape>
          <o:OLEObject Type="Embed" ProgID="Equation.DSMT4" ShapeID="_x0000_i1256" DrawAspect="Content" ObjectID="_1698855276" r:id="rId467"/>
        </w:object>
      </w:r>
      <w:r>
        <w:rPr>
          <w:rFonts w:asciiTheme="minorEastAsia" w:eastAsiaTheme="minorEastAsia" w:hAnsiTheme="minorEastAsia" w:hint="eastAsia"/>
          <w:szCs w:val="21"/>
        </w:rPr>
        <w:t>.</w:t>
      </w:r>
    </w:p>
    <w:p w:rsidR="00CA00AF" w:rsidRPr="008F367C" w:rsidRDefault="00CA00AF" w:rsidP="00CA00AF"/>
    <w:p w:rsidR="00B01255" w:rsidRDefault="00C44C6E" w:rsidP="004677C0">
      <w:pPr>
        <w:ind w:left="566" w:hangingChars="236" w:hanging="566"/>
      </w:pPr>
      <w:r w:rsidRPr="00C44C6E">
        <w:rPr>
          <w:rStyle w:val="af4"/>
          <w:rFonts w:hint="eastAsia"/>
        </w:rPr>
        <w:t>[解]</w:t>
      </w:r>
      <w:r w:rsidR="008F367C">
        <w:rPr>
          <w:rFonts w:hint="eastAsia"/>
          <w:b/>
        </w:rPr>
        <w:t xml:space="preserve"> </w:t>
      </w:r>
      <w:r w:rsidR="00CA00AF" w:rsidRPr="00CD30B1">
        <w:rPr>
          <w:rFonts w:hint="eastAsia"/>
        </w:rPr>
        <w:t>设</w:t>
      </w:r>
      <w:r w:rsidR="00545042" w:rsidRPr="003C7E48">
        <w:rPr>
          <w:position w:val="-12"/>
        </w:rPr>
        <w:object w:dxaOrig="279" w:dyaOrig="360">
          <v:shape id="_x0000_i1257" type="#_x0000_t75" style="width:13.75pt;height:18.15pt" o:ole="">
            <v:imagedata r:id="rId468" o:title=""/>
          </v:shape>
          <o:OLEObject Type="Embed" ProgID="Equation.DSMT4" ShapeID="_x0000_i1257" DrawAspect="Content" ObjectID="_1698855277" r:id="rId469"/>
        </w:object>
      </w:r>
      <w:r w:rsidR="00545042">
        <w:rPr>
          <w:rFonts w:hint="eastAsia"/>
        </w:rPr>
        <w:t>为</w:t>
      </w:r>
      <w:r w:rsidR="00CA00AF" w:rsidRPr="00CD30B1">
        <w:rPr>
          <w:rFonts w:hint="eastAsia"/>
        </w:rPr>
        <w:t>圆</w:t>
      </w:r>
      <w:r w:rsidR="003C7E48" w:rsidRPr="003C7E48">
        <w:rPr>
          <w:position w:val="-10"/>
        </w:rPr>
        <w:object w:dxaOrig="1219" w:dyaOrig="360">
          <v:shape id="_x0000_i1258" type="#_x0000_t75" style="width:61.35pt;height:18.15pt" o:ole="">
            <v:imagedata r:id="rId470" o:title=""/>
          </v:shape>
          <o:OLEObject Type="Embed" ProgID="Equation.DSMT4" ShapeID="_x0000_i1258" DrawAspect="Content" ObjectID="_1698855278" r:id="rId471"/>
        </w:object>
      </w:r>
      <w:r w:rsidR="00CA00AF">
        <w:rPr>
          <w:rFonts w:hint="eastAsia"/>
        </w:rPr>
        <w:t>,</w:t>
      </w:r>
      <w:r w:rsidR="00545042" w:rsidRPr="00545042">
        <w:t xml:space="preserve"> </w:t>
      </w:r>
      <w:r w:rsidR="00545042" w:rsidRPr="003C7E48">
        <w:rPr>
          <w:position w:val="-12"/>
        </w:rPr>
        <w:object w:dxaOrig="279" w:dyaOrig="360">
          <v:shape id="_x0000_i1259" type="#_x0000_t75" style="width:13.75pt;height:18.15pt" o:ole="">
            <v:imagedata r:id="rId472" o:title=""/>
          </v:shape>
          <o:OLEObject Type="Embed" ProgID="Equation.DSMT4" ShapeID="_x0000_i1259" DrawAspect="Content" ObjectID="_1698855279" r:id="rId473"/>
        </w:object>
      </w:r>
      <w:r w:rsidR="00545042">
        <w:rPr>
          <w:rFonts w:hint="eastAsia"/>
        </w:rPr>
        <w:t>为</w:t>
      </w:r>
      <w:r w:rsidR="00CA00AF">
        <w:rPr>
          <w:rFonts w:hint="eastAsia"/>
        </w:rPr>
        <w:t>圆</w:t>
      </w:r>
      <w:r w:rsidR="003C7E48" w:rsidRPr="003C7E48">
        <w:rPr>
          <w:position w:val="-10"/>
        </w:rPr>
        <w:object w:dxaOrig="1100" w:dyaOrig="360">
          <v:shape id="_x0000_i1260" type="#_x0000_t75" style="width:54.45pt;height:18.15pt" o:ole="">
            <v:imagedata r:id="rId474" o:title=""/>
          </v:shape>
          <o:OLEObject Type="Embed" ProgID="Equation.DSMT4" ShapeID="_x0000_i1260" DrawAspect="Content" ObjectID="_1698855280" r:id="rId475"/>
        </w:object>
      </w:r>
      <w:r w:rsidR="00B01255">
        <w:rPr>
          <w:rFonts w:hint="eastAsia"/>
        </w:rPr>
        <w:t>，</w:t>
      </w:r>
      <w:r w:rsidR="00CA00AF">
        <w:rPr>
          <w:rFonts w:hint="eastAsia"/>
        </w:rPr>
        <w:t>补</w:t>
      </w:r>
      <w:r w:rsidR="00B01255">
        <w:rPr>
          <w:rFonts w:hint="eastAsia"/>
        </w:rPr>
        <w:t>上</w:t>
      </w:r>
      <w:r w:rsidR="00CA00AF">
        <w:rPr>
          <w:rFonts w:hint="eastAsia"/>
        </w:rPr>
        <w:t>直线</w:t>
      </w:r>
      <w:r w:rsidR="003C7E48" w:rsidRPr="003C7E48">
        <w:rPr>
          <w:position w:val="-12"/>
        </w:rPr>
        <w:object w:dxaOrig="260" w:dyaOrig="360">
          <v:shape id="_x0000_i1261" type="#_x0000_t75" style="width:13.15pt;height:18.15pt" o:ole="">
            <v:imagedata r:id="rId476" o:title=""/>
          </v:shape>
          <o:OLEObject Type="Embed" ProgID="Equation.DSMT4" ShapeID="_x0000_i1261" DrawAspect="Content" ObjectID="_1698855281" r:id="rId477"/>
        </w:object>
      </w:r>
      <w:r w:rsidR="00CA00AF">
        <w:rPr>
          <w:rFonts w:hint="eastAsia"/>
        </w:rPr>
        <w:t>为</w:t>
      </w:r>
      <w:r w:rsidR="004677C0" w:rsidRPr="004677C0">
        <w:rPr>
          <w:position w:val="-6"/>
        </w:rPr>
        <w:object w:dxaOrig="540" w:dyaOrig="279">
          <v:shape id="_x0000_i1262" type="#_x0000_t75" style="width:26.9pt;height:13.75pt" o:ole="">
            <v:imagedata r:id="rId478" o:title=""/>
          </v:shape>
          <o:OLEObject Type="Embed" ProgID="Equation.DSMT4" ShapeID="_x0000_i1262" DrawAspect="Content" ObjectID="_1698855282" r:id="rId479"/>
        </w:object>
      </w:r>
      <w:r w:rsidR="004677C0">
        <w:rPr>
          <w:rFonts w:hint="eastAsia"/>
        </w:rPr>
        <w:t>（</w:t>
      </w:r>
      <w:r w:rsidR="004677C0" w:rsidRPr="004677C0">
        <w:rPr>
          <w:position w:val="-10"/>
        </w:rPr>
        <w:object w:dxaOrig="220" w:dyaOrig="260">
          <v:shape id="_x0000_i1263" type="#_x0000_t75" style="width:10.65pt;height:13.15pt" o:ole="">
            <v:imagedata r:id="rId480" o:title=""/>
          </v:shape>
          <o:OLEObject Type="Embed" ProgID="Equation.DSMT4" ShapeID="_x0000_i1263" DrawAspect="Content" ObjectID="_1698855283" r:id="rId481"/>
        </w:object>
      </w:r>
      <w:r w:rsidR="004677C0">
        <w:rPr>
          <w:rFonts w:hint="eastAsia"/>
        </w:rPr>
        <w:t>从</w:t>
      </w:r>
      <w:r w:rsidR="004677C0" w:rsidRPr="004677C0">
        <w:rPr>
          <w:position w:val="-4"/>
        </w:rPr>
        <w:object w:dxaOrig="180" w:dyaOrig="260">
          <v:shape id="_x0000_i1264" type="#_x0000_t75" style="width:9.4pt;height:13.15pt" o:ole="">
            <v:imagedata r:id="rId482" o:title=""/>
          </v:shape>
          <o:OLEObject Type="Embed" ProgID="Equation.DSMT4" ShapeID="_x0000_i1264" DrawAspect="Content" ObjectID="_1698855284" r:id="rId483"/>
        </w:object>
      </w:r>
      <w:r w:rsidR="004677C0">
        <w:rPr>
          <w:rFonts w:hint="eastAsia"/>
        </w:rPr>
        <w:t>到</w:t>
      </w:r>
      <w:r w:rsidR="004677C0" w:rsidRPr="004677C0">
        <w:rPr>
          <w:position w:val="-6"/>
        </w:rPr>
        <w:object w:dxaOrig="200" w:dyaOrig="279">
          <v:shape id="_x0000_i1265" type="#_x0000_t75" style="width:10pt;height:13.75pt" o:ole="">
            <v:imagedata r:id="rId484" o:title=""/>
          </v:shape>
          <o:OLEObject Type="Embed" ProgID="Equation.DSMT4" ShapeID="_x0000_i1265" DrawAspect="Content" ObjectID="_1698855285" r:id="rId485"/>
        </w:object>
      </w:r>
      <w:r w:rsidR="004677C0">
        <w:rPr>
          <w:rFonts w:hint="eastAsia"/>
        </w:rPr>
        <w:t>）</w:t>
      </w:r>
      <w:r w:rsidR="00B01255">
        <w:rPr>
          <w:rFonts w:hint="eastAsia"/>
        </w:rPr>
        <w:t>，用</w:t>
      </w:r>
      <w:r w:rsidR="00CA00AF">
        <w:rPr>
          <w:rFonts w:hint="eastAsia"/>
        </w:rPr>
        <w:t>格林公式得：</w:t>
      </w:r>
    </w:p>
    <w:p w:rsidR="00545042" w:rsidRDefault="00CA00AF" w:rsidP="004677C0">
      <w:pPr>
        <w:ind w:leftChars="400" w:left="960" w:firstLineChars="100" w:firstLine="240"/>
      </w:pPr>
      <w:r>
        <w:rPr>
          <w:rFonts w:hint="eastAsia"/>
        </w:rPr>
        <w:t>原式</w:t>
      </w:r>
      <w:r w:rsidR="004677C0" w:rsidRPr="004677C0">
        <w:rPr>
          <w:position w:val="-22"/>
        </w:rPr>
        <w:object w:dxaOrig="5840" w:dyaOrig="499">
          <v:shape id="_x0000_i1266" type="#_x0000_t75" style="width:291.15pt;height:25.05pt" o:ole="">
            <v:imagedata r:id="rId486" o:title=""/>
          </v:shape>
          <o:OLEObject Type="Embed" ProgID="Equation.DSMT4" ShapeID="_x0000_i1266" DrawAspect="Content" ObjectID="_1698855286" r:id="rId487"/>
        </w:object>
      </w:r>
    </w:p>
    <w:p w:rsidR="00CA00AF" w:rsidRPr="00545042" w:rsidRDefault="004677C0" w:rsidP="004677C0">
      <w:pPr>
        <w:ind w:leftChars="600" w:left="1440" w:firstLineChars="100" w:firstLine="240"/>
      </w:pPr>
      <w:r w:rsidRPr="004677C0">
        <w:rPr>
          <w:position w:val="-18"/>
        </w:rPr>
        <w:object w:dxaOrig="3460" w:dyaOrig="520">
          <v:shape id="_x0000_i1267" type="#_x0000_t75" style="width:172.8pt;height:25.65pt" o:ole="">
            <v:imagedata r:id="rId488" o:title=""/>
          </v:shape>
          <o:OLEObject Type="Embed" ProgID="Equation.DSMT4" ShapeID="_x0000_i1267" DrawAspect="Content" ObjectID="_1698855287" r:id="rId489"/>
        </w:object>
      </w:r>
      <w:r w:rsidR="003C7E48" w:rsidRPr="003C7E48">
        <w:rPr>
          <w:position w:val="-24"/>
        </w:rPr>
        <w:object w:dxaOrig="2460" w:dyaOrig="620">
          <v:shape id="_x0000_i1268" type="#_x0000_t75" style="width:123.35pt;height:31.3pt" o:ole="">
            <v:imagedata r:id="rId490" o:title=""/>
          </v:shape>
          <o:OLEObject Type="Embed" ProgID="Equation.DSMT4" ShapeID="_x0000_i1268" DrawAspect="Content" ObjectID="_1698855288" r:id="rId491"/>
        </w:object>
      </w:r>
      <w:r>
        <w:rPr>
          <w:rFonts w:hint="eastAsia"/>
        </w:rPr>
        <w:t>.</w:t>
      </w:r>
    </w:p>
    <w:p w:rsidR="00CA00AF" w:rsidRDefault="00CA00AF" w:rsidP="00CA00AF">
      <w:pPr>
        <w:rPr>
          <w:b/>
        </w:rPr>
      </w:pPr>
    </w:p>
    <w:p w:rsidR="00B01255" w:rsidRPr="009273A1" w:rsidRDefault="00B01255" w:rsidP="00CA00AF">
      <w:pPr>
        <w:rPr>
          <w:b/>
        </w:rPr>
      </w:pPr>
    </w:p>
    <w:p w:rsidR="002067A9" w:rsidRDefault="00C44C6E" w:rsidP="008F367C">
      <w:pPr>
        <w:rPr>
          <w:rFonts w:ascii="黑体" w:eastAsia="黑体" w:hAnsi="黑体" w:hint="eastAsia"/>
          <w:bCs/>
          <w:szCs w:val="21"/>
        </w:rPr>
      </w:pPr>
      <w:r w:rsidRPr="0000055C">
        <w:rPr>
          <w:rFonts w:hint="eastAsia"/>
        </w:rPr>
        <w:t>(</w:t>
      </w:r>
      <w:r w:rsidR="00CA00AF" w:rsidRPr="0000055C">
        <w:rPr>
          <w:rFonts w:hint="eastAsia"/>
        </w:rPr>
        <w:t>20</w:t>
      </w:r>
      <w:r w:rsidRPr="0000055C">
        <w:rPr>
          <w:rFonts w:hint="eastAsia"/>
        </w:rPr>
        <w:t>)</w:t>
      </w:r>
      <w:r w:rsidR="008F367C" w:rsidRPr="00E45FD6">
        <w:rPr>
          <w:rFonts w:ascii="黑体" w:eastAsia="黑体" w:hAnsi="黑体"/>
          <w:szCs w:val="21"/>
        </w:rPr>
        <w:t>（</w:t>
      </w:r>
      <w:r w:rsidR="008F367C" w:rsidRPr="00E45FD6">
        <w:rPr>
          <w:rFonts w:ascii="黑体" w:eastAsia="黑体" w:hAnsi="黑体"/>
          <w:bCs/>
          <w:szCs w:val="21"/>
        </w:rPr>
        <w:t>本题满分1</w:t>
      </w:r>
      <w:r w:rsidR="004E0721" w:rsidRPr="00E45FD6">
        <w:rPr>
          <w:rFonts w:ascii="黑体" w:eastAsia="黑体" w:hAnsi="黑体"/>
          <w:bCs/>
          <w:szCs w:val="21"/>
        </w:rPr>
        <w:t>1</w:t>
      </w:r>
      <w:r w:rsidR="008F367C" w:rsidRPr="00E45FD6">
        <w:rPr>
          <w:rFonts w:ascii="黑体" w:eastAsia="黑体" w:hAnsi="黑体"/>
          <w:bCs/>
          <w:szCs w:val="21"/>
        </w:rPr>
        <w:t>分）</w:t>
      </w:r>
    </w:p>
    <w:p w:rsidR="008F367C" w:rsidRPr="00576C24" w:rsidRDefault="008F367C" w:rsidP="002067A9">
      <w:pPr>
        <w:ind w:leftChars="200" w:left="480"/>
        <w:rPr>
          <w:rFonts w:asciiTheme="minorEastAsia" w:eastAsiaTheme="minorEastAsia" w:hAnsiTheme="minorEastAsia"/>
          <w:szCs w:val="21"/>
        </w:rPr>
      </w:pPr>
      <w:r w:rsidRPr="00576C24">
        <w:rPr>
          <w:rFonts w:asciiTheme="minorEastAsia" w:eastAsiaTheme="minorEastAsia" w:hAnsiTheme="minorEastAsia"/>
          <w:szCs w:val="21"/>
        </w:rPr>
        <w:t>设</w:t>
      </w:r>
      <w:r w:rsidR="003C7E48" w:rsidRPr="003C7E48">
        <w:rPr>
          <w:position w:val="-66"/>
        </w:rPr>
        <w:object w:dxaOrig="1840" w:dyaOrig="1440">
          <v:shape id="_x0000_i1269" type="#_x0000_t75" style="width:92.05pt;height:1in" o:ole="">
            <v:imagedata r:id="rId492" o:title=""/>
          </v:shape>
          <o:OLEObject Type="Embed" ProgID="Equation.DSMT4" ShapeID="_x0000_i1269" DrawAspect="Content" ObjectID="_1698855289" r:id="rId493"/>
        </w:object>
      </w:r>
      <w:r w:rsidRPr="00576C24">
        <w:rPr>
          <w:rFonts w:asciiTheme="minorEastAsia" w:eastAsiaTheme="minorEastAsia" w:hAnsiTheme="minorEastAsia"/>
          <w:szCs w:val="21"/>
        </w:rPr>
        <w:t>，</w:t>
      </w:r>
      <w:r w:rsidR="003C7E48" w:rsidRPr="003C7E48">
        <w:rPr>
          <w:position w:val="-66"/>
        </w:rPr>
        <w:object w:dxaOrig="900" w:dyaOrig="1440">
          <v:shape id="_x0000_i1270" type="#_x0000_t75" style="width:45.1pt;height:1in" o:ole="">
            <v:imagedata r:id="rId494" o:title=""/>
          </v:shape>
          <o:OLEObject Type="Embed" ProgID="Equation.DSMT4" ShapeID="_x0000_i1270" DrawAspect="Content" ObjectID="_1698855290" r:id="rId495"/>
        </w:object>
      </w:r>
    </w:p>
    <w:p w:rsidR="008F367C" w:rsidRPr="00576C24" w:rsidRDefault="004677C0" w:rsidP="002067A9">
      <w:pPr>
        <w:ind w:leftChars="200" w:left="480"/>
        <w:rPr>
          <w:rFonts w:asciiTheme="minorEastAsia" w:eastAsiaTheme="minorEastAsia" w:hAnsiTheme="minorEastAsia"/>
          <w:szCs w:val="21"/>
        </w:rPr>
      </w:pPr>
      <w:r w:rsidRPr="004677C0">
        <w:rPr>
          <w:rFonts w:hint="eastAsia"/>
        </w:rPr>
        <w:t>(I)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 w:rsidR="008F367C">
        <w:rPr>
          <w:rFonts w:asciiTheme="minorEastAsia" w:eastAsiaTheme="minorEastAsia" w:hAnsiTheme="minorEastAsia" w:hint="eastAsia"/>
          <w:szCs w:val="21"/>
        </w:rPr>
        <w:t>计算行列式</w:t>
      </w:r>
      <w:r w:rsidRPr="004677C0">
        <w:rPr>
          <w:position w:val="-10"/>
        </w:rPr>
        <w:object w:dxaOrig="380" w:dyaOrig="320">
          <v:shape id="_x0000_i1271" type="#_x0000_t75" style="width:18.8pt;height:16.3pt" o:ole="">
            <v:imagedata r:id="rId496" o:title=""/>
          </v:shape>
          <o:OLEObject Type="Embed" ProgID="Equation.DSMT4" ShapeID="_x0000_i1271" DrawAspect="Content" ObjectID="_1698855291" r:id="rId497"/>
        </w:object>
      </w:r>
      <w:r w:rsidR="0055345C">
        <w:rPr>
          <w:rFonts w:asciiTheme="minorEastAsia" w:eastAsiaTheme="minorEastAsia" w:hAnsiTheme="minorEastAsia" w:hint="eastAsia"/>
          <w:szCs w:val="21"/>
        </w:rPr>
        <w:t>．</w:t>
      </w:r>
    </w:p>
    <w:p w:rsidR="008F367C" w:rsidRPr="00576C24" w:rsidRDefault="004677C0" w:rsidP="002067A9">
      <w:pPr>
        <w:ind w:leftChars="200" w:left="480"/>
        <w:rPr>
          <w:rFonts w:asciiTheme="minorEastAsia" w:eastAsiaTheme="minorEastAsia" w:hAnsiTheme="minorEastAsia"/>
          <w:szCs w:val="21"/>
        </w:rPr>
      </w:pPr>
      <w:r w:rsidRPr="004677C0">
        <w:rPr>
          <w:rFonts w:hint="eastAsia"/>
        </w:rPr>
        <w:t>(II)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 w:rsidR="008F367C" w:rsidRPr="00842C26">
        <w:rPr>
          <w:rFonts w:asciiTheme="minorEastAsia" w:eastAsiaTheme="minorEastAsia" w:hAnsiTheme="minorEastAsia" w:hint="eastAsia"/>
          <w:szCs w:val="21"/>
        </w:rPr>
        <w:t>当实数</w:t>
      </w:r>
      <w:r w:rsidR="003C7E48" w:rsidRPr="003C7E48">
        <w:rPr>
          <w:position w:val="-6"/>
        </w:rPr>
        <w:object w:dxaOrig="200" w:dyaOrig="220">
          <v:shape id="_x0000_i1272" type="#_x0000_t75" style="width:10pt;height:10.65pt" o:ole="">
            <v:imagedata r:id="rId498" o:title=""/>
          </v:shape>
          <o:OLEObject Type="Embed" ProgID="Equation.DSMT4" ShapeID="_x0000_i1272" DrawAspect="Content" ObjectID="_1698855292" r:id="rId499"/>
        </w:object>
      </w:r>
      <w:r w:rsidR="008F367C" w:rsidRPr="00842C26">
        <w:rPr>
          <w:rFonts w:asciiTheme="minorEastAsia" w:eastAsiaTheme="minorEastAsia" w:hAnsiTheme="minorEastAsia"/>
          <w:szCs w:val="21"/>
        </w:rPr>
        <w:t>为何值时,</w:t>
      </w:r>
      <w:r w:rsidR="008F367C" w:rsidRPr="00576C24">
        <w:rPr>
          <w:rFonts w:asciiTheme="minorEastAsia" w:eastAsiaTheme="minorEastAsia" w:hAnsiTheme="minorEastAsia"/>
          <w:szCs w:val="21"/>
        </w:rPr>
        <w:t>方程组</w:t>
      </w:r>
      <w:r w:rsidR="003C7E48" w:rsidRPr="003C7E48">
        <w:rPr>
          <w:position w:val="-6"/>
        </w:rPr>
        <w:object w:dxaOrig="700" w:dyaOrig="279">
          <v:shape id="_x0000_i1273" type="#_x0000_t75" style="width:35.05pt;height:13.75pt" o:ole="">
            <v:imagedata r:id="rId500" o:title=""/>
          </v:shape>
          <o:OLEObject Type="Embed" ProgID="Equation.DSMT4" ShapeID="_x0000_i1273" DrawAspect="Content" ObjectID="_1698855293" r:id="rId501"/>
        </w:object>
      </w:r>
      <w:r w:rsidR="008F367C">
        <w:rPr>
          <w:rFonts w:asciiTheme="minorEastAsia" w:eastAsiaTheme="minorEastAsia" w:hAnsiTheme="minorEastAsia"/>
          <w:szCs w:val="21"/>
        </w:rPr>
        <w:t>有无穷多解，</w:t>
      </w:r>
      <w:r w:rsidR="008F367C" w:rsidRPr="00576C24">
        <w:rPr>
          <w:rFonts w:asciiTheme="minorEastAsia" w:eastAsiaTheme="minorEastAsia" w:hAnsiTheme="minorEastAsia"/>
          <w:szCs w:val="21"/>
        </w:rPr>
        <w:t>并求</w:t>
      </w:r>
      <w:r w:rsidR="008F367C">
        <w:rPr>
          <w:rFonts w:asciiTheme="minorEastAsia" w:eastAsiaTheme="minorEastAsia" w:hAnsiTheme="minorEastAsia" w:hint="eastAsia"/>
          <w:szCs w:val="21"/>
        </w:rPr>
        <w:t>其</w:t>
      </w:r>
      <w:r w:rsidR="008F367C" w:rsidRPr="00576C24">
        <w:rPr>
          <w:rFonts w:asciiTheme="minorEastAsia" w:eastAsiaTheme="minorEastAsia" w:hAnsiTheme="minorEastAsia"/>
          <w:szCs w:val="21"/>
        </w:rPr>
        <w:t>通解</w:t>
      </w:r>
      <w:r w:rsidR="0055345C">
        <w:rPr>
          <w:rFonts w:asciiTheme="minorEastAsia" w:eastAsiaTheme="minorEastAsia" w:hAnsiTheme="minorEastAsia"/>
          <w:szCs w:val="21"/>
        </w:rPr>
        <w:t>．</w:t>
      </w:r>
    </w:p>
    <w:p w:rsidR="00CA00AF" w:rsidRPr="008F367C" w:rsidRDefault="00CA00AF" w:rsidP="00CA00AF"/>
    <w:p w:rsidR="004C4D06" w:rsidRDefault="00C44C6E" w:rsidP="004C4D06">
      <w:pPr>
        <w:jc w:val="left"/>
        <w:rPr>
          <w:rFonts w:asciiTheme="minorEastAsia" w:eastAsiaTheme="minorEastAsia" w:hAnsiTheme="minorEastAsia"/>
          <w:szCs w:val="21"/>
        </w:rPr>
      </w:pPr>
      <w:r w:rsidRPr="00C44C6E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="004677C0" w:rsidRPr="004677C0">
        <w:rPr>
          <w:rFonts w:hint="eastAsia"/>
        </w:rPr>
        <w:t>(I)</w:t>
      </w:r>
      <w:r w:rsidR="004677C0">
        <w:rPr>
          <w:rFonts w:asciiTheme="minorEastAsia" w:eastAsiaTheme="minorEastAsia" w:hAnsiTheme="minorEastAsia" w:hint="eastAsia"/>
          <w:szCs w:val="21"/>
        </w:rPr>
        <w:t xml:space="preserve"> </w:t>
      </w:r>
      <w:r w:rsidR="004C4D06">
        <w:rPr>
          <w:rFonts w:asciiTheme="minorEastAsia" w:eastAsiaTheme="minorEastAsia" w:hAnsiTheme="minorEastAsia" w:hint="eastAsia"/>
          <w:szCs w:val="21"/>
        </w:rPr>
        <w:t>将行列式按第一列展开，得到</w:t>
      </w:r>
    </w:p>
    <w:p w:rsidR="00CA00AF" w:rsidRDefault="004C4D06" w:rsidP="004C4D06">
      <w:pPr>
        <w:jc w:val="center"/>
      </w:pPr>
      <w:r w:rsidRPr="003C7E48">
        <w:rPr>
          <w:position w:val="-66"/>
        </w:rPr>
        <w:object w:dxaOrig="6140" w:dyaOrig="1440">
          <v:shape id="_x0000_i1274" type="#_x0000_t75" style="width:306.8pt;height:1in" o:ole="">
            <v:imagedata r:id="rId502" o:title=""/>
          </v:shape>
          <o:OLEObject Type="Embed" ProgID="Equation.DSMT4" ShapeID="_x0000_i1274" DrawAspect="Content" ObjectID="_1698855294" r:id="rId503"/>
        </w:object>
      </w:r>
    </w:p>
    <w:p w:rsidR="004C4D06" w:rsidRDefault="004677C0" w:rsidP="00CA00AF">
      <w:pPr>
        <w:rPr>
          <w:rFonts w:asciiTheme="minorEastAsia" w:eastAsiaTheme="minorEastAsia" w:hAnsiTheme="minorEastAsia"/>
          <w:szCs w:val="21"/>
        </w:rPr>
      </w:pPr>
      <w:r w:rsidRPr="004677C0">
        <w:rPr>
          <w:rFonts w:hint="eastAsia"/>
        </w:rPr>
        <w:t>(II)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 w:rsidR="004C4D06">
        <w:rPr>
          <w:rFonts w:asciiTheme="minorEastAsia" w:eastAsiaTheme="minorEastAsia" w:hAnsiTheme="minorEastAsia" w:hint="eastAsia"/>
          <w:szCs w:val="21"/>
        </w:rPr>
        <w:t>对增广矩阵做初等行变换，得到</w:t>
      </w:r>
    </w:p>
    <w:p w:rsidR="00CA00AF" w:rsidRDefault="004C4D06" w:rsidP="004C4D06">
      <w:pPr>
        <w:ind w:firstLineChars="200" w:firstLine="480"/>
        <w:jc w:val="center"/>
      </w:pPr>
      <w:r w:rsidRPr="004C4D06">
        <w:rPr>
          <w:position w:val="-140"/>
        </w:rPr>
        <w:object w:dxaOrig="7620" w:dyaOrig="2920">
          <v:shape id="_x0000_i1275" type="#_x0000_t75" style="width:380.65pt;height:145.9pt" o:ole="">
            <v:imagedata r:id="rId504" o:title=""/>
          </v:shape>
          <o:OLEObject Type="Embed" ProgID="Equation.DSMT4" ShapeID="_x0000_i1275" DrawAspect="Content" ObjectID="_1698855295" r:id="rId505"/>
        </w:object>
      </w:r>
    </w:p>
    <w:p w:rsidR="004C4D06" w:rsidRDefault="004C4D06" w:rsidP="004C4D06">
      <w:pPr>
        <w:ind w:leftChars="200" w:left="480"/>
      </w:pPr>
      <w:r>
        <w:rPr>
          <w:rFonts w:hint="eastAsia"/>
        </w:rPr>
        <w:t>若原线性方程组有无穷多解，则</w:t>
      </w:r>
      <w:r w:rsidR="00CA00AF">
        <w:rPr>
          <w:rFonts w:hint="eastAsia"/>
        </w:rPr>
        <w:t>有</w:t>
      </w:r>
      <w:r w:rsidR="003C7E48" w:rsidRPr="003C7E48">
        <w:rPr>
          <w:position w:val="-6"/>
        </w:rPr>
        <w:object w:dxaOrig="940" w:dyaOrig="320">
          <v:shape id="_x0000_i1276" type="#_x0000_t75" style="width:46.95pt;height:16.3pt" o:ole="">
            <v:imagedata r:id="rId506" o:title=""/>
          </v:shape>
          <o:OLEObject Type="Embed" ProgID="Equation.DSMT4" ShapeID="_x0000_i1276" DrawAspect="Content" ObjectID="_1698855296" r:id="rId507"/>
        </w:object>
      </w:r>
      <w:r w:rsidR="00CA00AF">
        <w:rPr>
          <w:rFonts w:hint="eastAsia"/>
        </w:rPr>
        <w:t>及</w:t>
      </w:r>
      <w:r w:rsidR="003C7E48" w:rsidRPr="003C7E48">
        <w:rPr>
          <w:position w:val="-6"/>
        </w:rPr>
        <w:object w:dxaOrig="1080" w:dyaOrig="320">
          <v:shape id="_x0000_i1277" type="#_x0000_t75" style="width:54.45pt;height:16.3pt" o:ole="">
            <v:imagedata r:id="rId508" o:title=""/>
          </v:shape>
          <o:OLEObject Type="Embed" ProgID="Equation.DSMT4" ShapeID="_x0000_i1277" DrawAspect="Content" ObjectID="_1698855297" r:id="rId509"/>
        </w:object>
      </w:r>
      <w:r w:rsidR="00CA00AF">
        <w:rPr>
          <w:rFonts w:hint="eastAsia"/>
        </w:rPr>
        <w:t>，</w:t>
      </w:r>
      <w:r>
        <w:rPr>
          <w:rFonts w:hint="eastAsia"/>
        </w:rPr>
        <w:t>即</w:t>
      </w:r>
      <w:r w:rsidR="003C7E48" w:rsidRPr="003C7E48">
        <w:rPr>
          <w:position w:val="-6"/>
        </w:rPr>
        <w:object w:dxaOrig="660" w:dyaOrig="279">
          <v:shape id="_x0000_i1278" type="#_x0000_t75" style="width:32.55pt;height:13.75pt" o:ole="">
            <v:imagedata r:id="rId510" o:title=""/>
          </v:shape>
          <o:OLEObject Type="Embed" ProgID="Equation.DSMT4" ShapeID="_x0000_i1278" DrawAspect="Content" ObjectID="_1698855298" r:id="rId511"/>
        </w:object>
      </w:r>
      <w:r w:rsidR="0055345C">
        <w:rPr>
          <w:rFonts w:hint="eastAsia"/>
        </w:rPr>
        <w:t>．</w:t>
      </w:r>
      <w:r w:rsidR="00CA00AF">
        <w:rPr>
          <w:rFonts w:hint="eastAsia"/>
        </w:rPr>
        <w:t>此时，原线性方程组增广矩阵为</w:t>
      </w:r>
    </w:p>
    <w:p w:rsidR="00CA00AF" w:rsidRDefault="004C4D06" w:rsidP="004C4D06">
      <w:pPr>
        <w:jc w:val="center"/>
      </w:pPr>
      <w:r w:rsidRPr="003C7E48">
        <w:rPr>
          <w:position w:val="-66"/>
        </w:rPr>
        <w:object w:dxaOrig="4680" w:dyaOrig="1440">
          <v:shape id="_x0000_i1279" type="#_x0000_t75" style="width:234.15pt;height:1in" o:ole="">
            <v:imagedata r:id="rId512" o:title=""/>
          </v:shape>
          <o:OLEObject Type="Embed" ProgID="Equation.DSMT4" ShapeID="_x0000_i1279" DrawAspect="Content" ObjectID="_1698855299" r:id="rId513"/>
        </w:object>
      </w:r>
    </w:p>
    <w:p w:rsidR="00CA00AF" w:rsidRDefault="00CA00AF" w:rsidP="004C4D06">
      <w:pPr>
        <w:ind w:leftChars="200" w:left="480"/>
      </w:pPr>
      <w:r>
        <w:rPr>
          <w:rFonts w:hint="eastAsia"/>
        </w:rPr>
        <w:t>可知导</w:t>
      </w:r>
      <w:r w:rsidR="004C4D06">
        <w:rPr>
          <w:rFonts w:hint="eastAsia"/>
        </w:rPr>
        <w:t>线性方程组的</w:t>
      </w:r>
      <w:r>
        <w:rPr>
          <w:rFonts w:hint="eastAsia"/>
        </w:rPr>
        <w:t>通解为</w:t>
      </w:r>
      <w:r w:rsidR="004C4D06" w:rsidRPr="004C4D06">
        <w:rPr>
          <w:position w:val="-10"/>
        </w:rPr>
        <w:object w:dxaOrig="2760" w:dyaOrig="360">
          <v:shape id="_x0000_i1280" type="#_x0000_t75" style="width:137.75pt;height:18.15pt" o:ole="">
            <v:imagedata r:id="rId514" o:title=""/>
          </v:shape>
          <o:OLEObject Type="Embed" ProgID="Equation.DSMT4" ShapeID="_x0000_i1280" DrawAspect="Content" ObjectID="_1698855300" r:id="rId515"/>
        </w:object>
      </w:r>
      <w:r w:rsidR="004C4D06">
        <w:rPr>
          <w:rFonts w:hint="eastAsia"/>
        </w:rPr>
        <w:t>．</w:t>
      </w:r>
    </w:p>
    <w:p w:rsidR="004C4D06" w:rsidRPr="004C4D06" w:rsidRDefault="004C4D06" w:rsidP="004C4D06">
      <w:pPr>
        <w:rPr>
          <w:b/>
        </w:rPr>
      </w:pPr>
    </w:p>
    <w:p w:rsidR="00CA00AF" w:rsidRPr="009273A1" w:rsidRDefault="00CA00AF" w:rsidP="00CA00AF">
      <w:pPr>
        <w:rPr>
          <w:b/>
        </w:rPr>
      </w:pPr>
    </w:p>
    <w:p w:rsidR="002067A9" w:rsidRDefault="00C44C6E" w:rsidP="00C96FB8">
      <w:pPr>
        <w:rPr>
          <w:rFonts w:ascii="黑体" w:eastAsia="黑体" w:hAnsi="黑体" w:hint="eastAsia"/>
          <w:bCs/>
          <w:szCs w:val="21"/>
        </w:rPr>
      </w:pPr>
      <w:r w:rsidRPr="0000055C">
        <w:rPr>
          <w:rFonts w:hint="eastAsia"/>
        </w:rPr>
        <w:t>(</w:t>
      </w:r>
      <w:r w:rsidR="00CA00AF" w:rsidRPr="0000055C">
        <w:rPr>
          <w:rFonts w:hint="eastAsia"/>
        </w:rPr>
        <w:t>21</w:t>
      </w:r>
      <w:r w:rsidRPr="0000055C">
        <w:rPr>
          <w:rFonts w:hint="eastAsia"/>
        </w:rPr>
        <w:t>)</w:t>
      </w:r>
      <w:r w:rsidR="00C96FB8" w:rsidRPr="00E45FD6">
        <w:rPr>
          <w:rFonts w:ascii="黑体" w:eastAsia="黑体" w:hAnsi="黑体"/>
          <w:szCs w:val="21"/>
        </w:rPr>
        <w:t>（</w:t>
      </w:r>
      <w:r w:rsidR="00C96FB8" w:rsidRPr="00E45FD6">
        <w:rPr>
          <w:rFonts w:ascii="黑体" w:eastAsia="黑体" w:hAnsi="黑体"/>
          <w:bCs/>
          <w:szCs w:val="21"/>
        </w:rPr>
        <w:t>本题满分1</w:t>
      </w:r>
      <w:r w:rsidR="004E0721" w:rsidRPr="00E45FD6">
        <w:rPr>
          <w:rFonts w:ascii="黑体" w:eastAsia="黑体" w:hAnsi="黑体"/>
          <w:bCs/>
          <w:szCs w:val="21"/>
        </w:rPr>
        <w:t>1</w:t>
      </w:r>
      <w:r w:rsidR="00C96FB8" w:rsidRPr="00E45FD6">
        <w:rPr>
          <w:rFonts w:ascii="黑体" w:eastAsia="黑体" w:hAnsi="黑体"/>
          <w:bCs/>
          <w:szCs w:val="21"/>
        </w:rPr>
        <w:t>分）</w:t>
      </w:r>
    </w:p>
    <w:p w:rsidR="00C96FB8" w:rsidRPr="00576C24" w:rsidRDefault="00C96FB8" w:rsidP="002067A9">
      <w:pPr>
        <w:ind w:leftChars="200" w:left="48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设</w:t>
      </w:r>
      <w:r w:rsidR="003C7E48" w:rsidRPr="003C7E48">
        <w:rPr>
          <w:position w:val="-66"/>
        </w:rPr>
        <w:object w:dxaOrig="1760" w:dyaOrig="1440">
          <v:shape id="_x0000_i1281" type="#_x0000_t75" style="width:88.3pt;height:1in" o:ole="">
            <v:imagedata r:id="rId516" o:title=""/>
          </v:shape>
          <o:OLEObject Type="Embed" ProgID="Equation.DSMT4" ShapeID="_x0000_i1281" DrawAspect="Content" ObjectID="_1698855301" r:id="rId517"/>
        </w:object>
      </w:r>
      <w:r w:rsidRPr="00576C24">
        <w:rPr>
          <w:rFonts w:asciiTheme="minorEastAsia" w:eastAsiaTheme="minorEastAsia" w:hAnsiTheme="minorEastAsia"/>
          <w:szCs w:val="21"/>
        </w:rPr>
        <w:t>，二次型</w:t>
      </w:r>
      <w:r w:rsidR="003C7E48" w:rsidRPr="003C7E48">
        <w:rPr>
          <w:position w:val="-12"/>
        </w:rPr>
        <w:object w:dxaOrig="2180" w:dyaOrig="380">
          <v:shape id="_x0000_i1282" type="#_x0000_t75" style="width:108.95pt;height:18.8pt" o:ole="">
            <v:imagedata r:id="rId518" o:title=""/>
          </v:shape>
          <o:OLEObject Type="Embed" ProgID="Equation.DSMT4" ShapeID="_x0000_i1282" DrawAspect="Content" ObjectID="_1698855302" r:id="rId519"/>
        </w:object>
      </w:r>
      <w:r>
        <w:rPr>
          <w:rFonts w:asciiTheme="minorEastAsia" w:eastAsiaTheme="minorEastAsia" w:hAnsiTheme="minorEastAsia" w:hint="eastAsia"/>
          <w:szCs w:val="21"/>
        </w:rPr>
        <w:t>的</w:t>
      </w:r>
      <w:r>
        <w:rPr>
          <w:rFonts w:asciiTheme="minorEastAsia" w:eastAsiaTheme="minorEastAsia" w:hAnsiTheme="minorEastAsia"/>
          <w:szCs w:val="21"/>
        </w:rPr>
        <w:t>秩</w:t>
      </w:r>
      <w:r>
        <w:rPr>
          <w:rFonts w:asciiTheme="minorEastAsia" w:eastAsiaTheme="minorEastAsia" w:hAnsiTheme="minorEastAsia" w:hint="eastAsia"/>
          <w:szCs w:val="21"/>
        </w:rPr>
        <w:t>为2</w:t>
      </w:r>
      <w:r w:rsidR="0055345C">
        <w:rPr>
          <w:rFonts w:asciiTheme="minorEastAsia" w:eastAsiaTheme="minorEastAsia" w:hAnsiTheme="minorEastAsia"/>
          <w:szCs w:val="21"/>
        </w:rPr>
        <w:t>．</w:t>
      </w:r>
    </w:p>
    <w:p w:rsidR="00C96FB8" w:rsidRPr="00576C24" w:rsidRDefault="004C4D06" w:rsidP="002067A9">
      <w:pPr>
        <w:ind w:leftChars="200" w:left="480"/>
        <w:rPr>
          <w:rFonts w:asciiTheme="minorEastAsia" w:eastAsiaTheme="minorEastAsia" w:hAnsiTheme="minorEastAsia"/>
          <w:szCs w:val="21"/>
        </w:rPr>
      </w:pPr>
      <w:r>
        <w:rPr>
          <w:rFonts w:hint="eastAsia"/>
        </w:rPr>
        <w:t>(</w:t>
      </w:r>
      <w:r w:rsidR="00C96FB8" w:rsidRPr="004C4D06">
        <w:t>I</w:t>
      </w:r>
      <w:r>
        <w:rPr>
          <w:rFonts w:hint="eastAsia"/>
        </w:rPr>
        <w:t xml:space="preserve">) </w:t>
      </w:r>
      <w:r w:rsidR="00C96FB8" w:rsidRPr="00B96AE7">
        <w:t>求</w:t>
      </w:r>
      <w:r w:rsidR="00C96FB8" w:rsidRPr="00B96AE7">
        <w:rPr>
          <w:rFonts w:hint="eastAsia"/>
        </w:rPr>
        <w:t>实数</w:t>
      </w:r>
      <w:r w:rsidR="003C7E48" w:rsidRPr="003C7E48">
        <w:rPr>
          <w:position w:val="-6"/>
        </w:rPr>
        <w:object w:dxaOrig="200" w:dyaOrig="220">
          <v:shape id="_x0000_i1283" type="#_x0000_t75" style="width:10pt;height:10.65pt" o:ole="">
            <v:imagedata r:id="rId520" o:title=""/>
          </v:shape>
          <o:OLEObject Type="Embed" ProgID="Equation.DSMT4" ShapeID="_x0000_i1283" DrawAspect="Content" ObjectID="_1698855303" r:id="rId521"/>
        </w:object>
      </w:r>
      <w:r w:rsidR="00C96FB8" w:rsidRPr="00B96AE7">
        <w:rPr>
          <w:rFonts w:hint="eastAsia"/>
        </w:rPr>
        <w:t>的</w:t>
      </w:r>
      <w:r w:rsidR="00C96FB8" w:rsidRPr="00B96AE7">
        <w:t>值</w:t>
      </w:r>
      <w:r w:rsidR="00C96FB8" w:rsidRPr="00B96AE7">
        <w:rPr>
          <w:rFonts w:hint="eastAsia"/>
        </w:rPr>
        <w:t>；</w:t>
      </w:r>
      <w:r>
        <w:rPr>
          <w:rFonts w:hint="eastAsia"/>
        </w:rPr>
        <w:t xml:space="preserve">      (</w:t>
      </w:r>
      <w:r w:rsidR="00C96FB8">
        <w:t>II</w:t>
      </w:r>
      <w:r>
        <w:rPr>
          <w:rFonts w:hint="eastAsia"/>
        </w:rPr>
        <w:t xml:space="preserve">) </w:t>
      </w:r>
      <w:r w:rsidR="00C96FB8" w:rsidRPr="00B96AE7">
        <w:t>求</w:t>
      </w:r>
      <w:r w:rsidR="00C96FB8">
        <w:rPr>
          <w:rFonts w:asciiTheme="minorEastAsia" w:eastAsiaTheme="minorEastAsia" w:hAnsiTheme="minorEastAsia" w:hint="eastAsia"/>
          <w:szCs w:val="21"/>
        </w:rPr>
        <w:t>正交</w:t>
      </w:r>
      <w:r w:rsidR="00C96FB8">
        <w:rPr>
          <w:rFonts w:asciiTheme="minorEastAsia" w:eastAsiaTheme="minorEastAsia" w:hAnsiTheme="minorEastAsia"/>
          <w:szCs w:val="21"/>
        </w:rPr>
        <w:t>变换</w:t>
      </w:r>
      <w:r w:rsidR="003C7E48" w:rsidRPr="003C7E48">
        <w:rPr>
          <w:position w:val="-10"/>
        </w:rPr>
        <w:object w:dxaOrig="680" w:dyaOrig="320">
          <v:shape id="_x0000_i1284" type="#_x0000_t75" style="width:33.8pt;height:16.3pt" o:ole="">
            <v:imagedata r:id="rId522" o:title=""/>
          </v:shape>
          <o:OLEObject Type="Embed" ProgID="Equation.DSMT4" ShapeID="_x0000_i1284" DrawAspect="Content" ObjectID="_1698855304" r:id="rId523"/>
        </w:object>
      </w:r>
      <w:r w:rsidR="00C96FB8" w:rsidRPr="00576C24">
        <w:rPr>
          <w:rFonts w:asciiTheme="minorEastAsia" w:eastAsiaTheme="minorEastAsia" w:hAnsiTheme="minorEastAsia"/>
          <w:szCs w:val="21"/>
        </w:rPr>
        <w:t>将</w:t>
      </w:r>
      <w:r w:rsidR="00C96FB8">
        <w:rPr>
          <w:rFonts w:asciiTheme="minorEastAsia" w:eastAsiaTheme="minorEastAsia" w:hAnsiTheme="minorEastAsia" w:hint="eastAsia"/>
          <w:szCs w:val="21"/>
        </w:rPr>
        <w:t>二次型</w:t>
      </w:r>
      <w:r w:rsidR="003C7E48" w:rsidRPr="003C7E48">
        <w:rPr>
          <w:position w:val="-10"/>
        </w:rPr>
        <w:object w:dxaOrig="240" w:dyaOrig="320">
          <v:shape id="_x0000_i1285" type="#_x0000_t75" style="width:11.9pt;height:16.3pt" o:ole="">
            <v:imagedata r:id="rId524" o:title=""/>
          </v:shape>
          <o:OLEObject Type="Embed" ProgID="Equation.DSMT4" ShapeID="_x0000_i1285" DrawAspect="Content" ObjectID="_1698855305" r:id="rId525"/>
        </w:object>
      </w:r>
      <w:r w:rsidR="00C96FB8" w:rsidRPr="00576C24">
        <w:rPr>
          <w:rFonts w:asciiTheme="minorEastAsia" w:eastAsiaTheme="minorEastAsia" w:hAnsiTheme="minorEastAsia"/>
          <w:szCs w:val="21"/>
        </w:rPr>
        <w:t>化为标准型</w:t>
      </w:r>
      <w:r w:rsidR="0055345C">
        <w:rPr>
          <w:rFonts w:asciiTheme="minorEastAsia" w:eastAsiaTheme="minorEastAsia" w:hAnsiTheme="minorEastAsia"/>
          <w:szCs w:val="21"/>
        </w:rPr>
        <w:t>．</w:t>
      </w:r>
    </w:p>
    <w:p w:rsidR="00CA00AF" w:rsidRPr="00C96FB8" w:rsidRDefault="00CA00AF" w:rsidP="00CA00AF"/>
    <w:p w:rsidR="004C4D06" w:rsidRDefault="00C44C6E" w:rsidP="00C96FB8">
      <w:r w:rsidRPr="00C44C6E">
        <w:rPr>
          <w:rStyle w:val="af4"/>
          <w:rFonts w:hint="eastAsia"/>
        </w:rPr>
        <w:t>[解]</w:t>
      </w:r>
      <w:r w:rsidR="004C4D06" w:rsidRPr="004C4D06">
        <w:rPr>
          <w:rFonts w:hint="eastAsia"/>
        </w:rPr>
        <w:t xml:space="preserve"> </w:t>
      </w:r>
      <w:r w:rsidR="004C4D06">
        <w:rPr>
          <w:rFonts w:hint="eastAsia"/>
        </w:rPr>
        <w:t>(</w:t>
      </w:r>
      <w:r w:rsidR="004C4D06" w:rsidRPr="004C4D06">
        <w:t>I</w:t>
      </w:r>
      <w:r w:rsidR="004C4D06">
        <w:rPr>
          <w:rFonts w:hint="eastAsia"/>
        </w:rPr>
        <w:t xml:space="preserve">) </w:t>
      </w:r>
      <w:r w:rsidR="00CA00AF">
        <w:rPr>
          <w:rFonts w:hint="eastAsia"/>
        </w:rPr>
        <w:t>由</w:t>
      </w:r>
      <w:r w:rsidR="003C7E48" w:rsidRPr="003C7E48">
        <w:rPr>
          <w:position w:val="-10"/>
        </w:rPr>
        <w:object w:dxaOrig="1740" w:dyaOrig="360">
          <v:shape id="_x0000_i1286" type="#_x0000_t75" style="width:87.05pt;height:18.15pt" o:ole="">
            <v:imagedata r:id="rId526" o:title=""/>
          </v:shape>
          <o:OLEObject Type="Embed" ProgID="Equation.DSMT4" ShapeID="_x0000_i1286" DrawAspect="Content" ObjectID="_1698855306" r:id="rId527"/>
        </w:object>
      </w:r>
      <w:r w:rsidR="00C96FB8">
        <w:rPr>
          <w:rFonts w:hint="eastAsia"/>
        </w:rPr>
        <w:t>，</w:t>
      </w:r>
      <w:r w:rsidR="00C96FB8">
        <w:t>以及</w:t>
      </w:r>
    </w:p>
    <w:p w:rsidR="004C4D06" w:rsidRDefault="003C7E48" w:rsidP="004C4D06">
      <w:pPr>
        <w:jc w:val="center"/>
      </w:pPr>
      <w:r w:rsidRPr="003C7E48">
        <w:rPr>
          <w:position w:val="-66"/>
        </w:rPr>
        <w:object w:dxaOrig="3440" w:dyaOrig="1440">
          <v:shape id="_x0000_i1287" type="#_x0000_t75" style="width:172.15pt;height:1in" o:ole="">
            <v:imagedata r:id="rId528" o:title=""/>
          </v:shape>
          <o:OLEObject Type="Embed" ProgID="Equation.DSMT4" ShapeID="_x0000_i1287" DrawAspect="Content" ObjectID="_1698855307" r:id="rId529"/>
        </w:object>
      </w:r>
      <w:r w:rsidR="001D340A">
        <w:rPr>
          <w:rFonts w:hint="eastAsia"/>
        </w:rPr>
        <w:t>,</w:t>
      </w:r>
    </w:p>
    <w:p w:rsidR="00C96FB8" w:rsidRDefault="001D340A" w:rsidP="004C4D06">
      <w:pPr>
        <w:ind w:firstLineChars="200" w:firstLine="480"/>
      </w:pPr>
      <w:r>
        <w:rPr>
          <w:rFonts w:hint="eastAsia"/>
        </w:rPr>
        <w:t>求</w:t>
      </w:r>
      <w:r w:rsidR="00C96FB8">
        <w:rPr>
          <w:rFonts w:hint="eastAsia"/>
        </w:rPr>
        <w:t>得</w:t>
      </w:r>
      <w:r w:rsidR="003C7E48" w:rsidRPr="003C7E48">
        <w:rPr>
          <w:position w:val="-6"/>
        </w:rPr>
        <w:object w:dxaOrig="660" w:dyaOrig="279">
          <v:shape id="_x0000_i1288" type="#_x0000_t75" style="width:32.55pt;height:13.75pt" o:ole="">
            <v:imagedata r:id="rId530" o:title=""/>
          </v:shape>
          <o:OLEObject Type="Embed" ProgID="Equation.DSMT4" ShapeID="_x0000_i1288" DrawAspect="Content" ObjectID="_1698855308" r:id="rId531"/>
        </w:object>
      </w:r>
      <w:r w:rsidR="0055345C">
        <w:rPr>
          <w:rFonts w:hint="eastAsia"/>
        </w:rPr>
        <w:t>．</w:t>
      </w:r>
    </w:p>
    <w:p w:rsidR="001D340A" w:rsidRDefault="004C4D06" w:rsidP="00C96FB8">
      <w:r>
        <w:rPr>
          <w:rFonts w:hint="eastAsia"/>
        </w:rPr>
        <w:t>(</w:t>
      </w:r>
      <w:r>
        <w:t>II</w:t>
      </w:r>
      <w:r>
        <w:rPr>
          <w:rFonts w:hint="eastAsia"/>
        </w:rPr>
        <w:t xml:space="preserve">) </w:t>
      </w:r>
      <w:r w:rsidR="00CA00AF">
        <w:rPr>
          <w:rFonts w:hint="eastAsia"/>
        </w:rPr>
        <w:t>矩阵</w:t>
      </w:r>
      <w:r w:rsidR="003C7E48" w:rsidRPr="003C7E48">
        <w:rPr>
          <w:position w:val="-50"/>
        </w:rPr>
        <w:object w:dxaOrig="2120" w:dyaOrig="1120">
          <v:shape id="_x0000_i1289" type="#_x0000_t75" style="width:105.8pt;height:55.7pt" o:ole="">
            <v:imagedata r:id="rId532" o:title=""/>
          </v:shape>
          <o:OLEObject Type="Embed" ProgID="Equation.DSMT4" ShapeID="_x0000_i1289" DrawAspect="Content" ObjectID="_1698855309" r:id="rId533"/>
        </w:object>
      </w:r>
      <w:r w:rsidR="0055345C">
        <w:rPr>
          <w:rFonts w:hint="eastAsia"/>
        </w:rPr>
        <w:t>．</w:t>
      </w:r>
    </w:p>
    <w:p w:rsidR="00CA00AF" w:rsidRDefault="003C7E48" w:rsidP="001D340A">
      <w:pPr>
        <w:jc w:val="center"/>
      </w:pPr>
      <w:r w:rsidRPr="003C7E48">
        <w:rPr>
          <w:position w:val="-50"/>
        </w:rPr>
        <w:object w:dxaOrig="4980" w:dyaOrig="1120">
          <v:shape id="_x0000_i1290" type="#_x0000_t75" style="width:248.55pt;height:55.7pt" o:ole="">
            <v:imagedata r:id="rId534" o:title=""/>
          </v:shape>
          <o:OLEObject Type="Embed" ProgID="Equation.DSMT4" ShapeID="_x0000_i1290" DrawAspect="Content" ObjectID="_1698855310" r:id="rId535"/>
        </w:object>
      </w:r>
    </w:p>
    <w:p w:rsidR="00CA00AF" w:rsidRDefault="00CA00AF" w:rsidP="001D340A">
      <w:pPr>
        <w:ind w:leftChars="200" w:left="480"/>
      </w:pPr>
      <w:r>
        <w:rPr>
          <w:rFonts w:hint="eastAsia"/>
        </w:rPr>
        <w:t>解得</w:t>
      </w:r>
      <w:r w:rsidR="003C7E48" w:rsidRPr="00025957">
        <w:rPr>
          <w:position w:val="-4"/>
        </w:rPr>
        <w:object w:dxaOrig="220" w:dyaOrig="260">
          <v:shape id="_x0000_i1291" type="#_x0000_t75" style="width:10.65pt;height:13.15pt" o:ole="">
            <v:imagedata r:id="rId536" o:title=""/>
          </v:shape>
          <o:OLEObject Type="Embed" ProgID="Equation.DSMT4" ShapeID="_x0000_i1291" DrawAspect="Content" ObjectID="_1698855311" r:id="rId537"/>
        </w:object>
      </w:r>
      <w:r>
        <w:rPr>
          <w:rFonts w:hint="eastAsia"/>
        </w:rPr>
        <w:t>矩阵的特征值为：</w:t>
      </w:r>
      <w:r w:rsidR="001D340A" w:rsidRPr="003C7E48">
        <w:rPr>
          <w:position w:val="-12"/>
        </w:rPr>
        <w:object w:dxaOrig="639" w:dyaOrig="360">
          <v:shape id="_x0000_i1292" type="#_x0000_t75" style="width:31.95pt;height:18.15pt" o:ole="">
            <v:imagedata r:id="rId538" o:title=""/>
          </v:shape>
          <o:OLEObject Type="Embed" ProgID="Equation.DSMT4" ShapeID="_x0000_i1292" DrawAspect="Content" ObjectID="_1698855312" r:id="rId539"/>
        </w:object>
      </w:r>
      <w:r w:rsidR="001D340A">
        <w:rPr>
          <w:rFonts w:hint="eastAsia"/>
        </w:rPr>
        <w:t>，</w:t>
      </w:r>
      <w:r w:rsidR="001D340A" w:rsidRPr="003C7E48">
        <w:rPr>
          <w:position w:val="-12"/>
        </w:rPr>
        <w:object w:dxaOrig="620" w:dyaOrig="360">
          <v:shape id="_x0000_i1293" type="#_x0000_t75" style="width:31.3pt;height:18.15pt" o:ole="">
            <v:imagedata r:id="rId540" o:title=""/>
          </v:shape>
          <o:OLEObject Type="Embed" ProgID="Equation.DSMT4" ShapeID="_x0000_i1293" DrawAspect="Content" ObjectID="_1698855313" r:id="rId541"/>
        </w:object>
      </w:r>
      <w:r w:rsidR="001D340A">
        <w:rPr>
          <w:rFonts w:hint="eastAsia"/>
        </w:rPr>
        <w:t>，</w:t>
      </w:r>
      <w:r w:rsidR="001D340A" w:rsidRPr="003C7E48">
        <w:rPr>
          <w:position w:val="-12"/>
        </w:rPr>
        <w:object w:dxaOrig="639" w:dyaOrig="360">
          <v:shape id="_x0000_i1294" type="#_x0000_t75" style="width:31.95pt;height:18.15pt" o:ole="">
            <v:imagedata r:id="rId542" o:title=""/>
          </v:shape>
          <o:OLEObject Type="Embed" ProgID="Equation.DSMT4" ShapeID="_x0000_i1294" DrawAspect="Content" ObjectID="_1698855314" r:id="rId543"/>
        </w:object>
      </w:r>
      <w:r w:rsidR="001D340A">
        <w:rPr>
          <w:rFonts w:hint="eastAsia"/>
        </w:rPr>
        <w:t>．分别求得对应的特征向量</w:t>
      </w:r>
    </w:p>
    <w:p w:rsidR="00CA00AF" w:rsidRDefault="003C7E48" w:rsidP="001D340A">
      <w:pPr>
        <w:ind w:firstLineChars="50" w:firstLine="120"/>
        <w:jc w:val="center"/>
      </w:pPr>
      <w:r w:rsidRPr="003C7E48">
        <w:rPr>
          <w:position w:val="-50"/>
        </w:rPr>
        <w:object w:dxaOrig="999" w:dyaOrig="1120">
          <v:shape id="_x0000_i1295" type="#_x0000_t75" style="width:50.1pt;height:55.7pt" o:ole="">
            <v:imagedata r:id="rId544" o:title=""/>
          </v:shape>
          <o:OLEObject Type="Embed" ProgID="Equation.DSMT4" ShapeID="_x0000_i1295" DrawAspect="Content" ObjectID="_1698855315" r:id="rId545"/>
        </w:object>
      </w:r>
      <w:r w:rsidR="001D340A">
        <w:rPr>
          <w:rFonts w:hint="eastAsia"/>
        </w:rPr>
        <w:t>，</w:t>
      </w:r>
      <w:r w:rsidR="001D340A" w:rsidRPr="003C7E48">
        <w:rPr>
          <w:position w:val="-50"/>
        </w:rPr>
        <w:object w:dxaOrig="999" w:dyaOrig="1120">
          <v:shape id="_x0000_i1296" type="#_x0000_t75" style="width:50.1pt;height:55.7pt" o:ole="">
            <v:imagedata r:id="rId546" o:title=""/>
          </v:shape>
          <o:OLEObject Type="Embed" ProgID="Equation.DSMT4" ShapeID="_x0000_i1296" DrawAspect="Content" ObjectID="_1698855316" r:id="rId547"/>
        </w:object>
      </w:r>
      <w:r w:rsidR="001D340A">
        <w:rPr>
          <w:rFonts w:hint="eastAsia"/>
        </w:rPr>
        <w:t>，</w:t>
      </w:r>
      <w:r w:rsidR="001D340A" w:rsidRPr="003C7E48">
        <w:rPr>
          <w:position w:val="-50"/>
        </w:rPr>
        <w:object w:dxaOrig="840" w:dyaOrig="1120">
          <v:shape id="_x0000_i1297" type="#_x0000_t75" style="width:41.95pt;height:55.7pt" o:ole="">
            <v:imagedata r:id="rId548" o:title=""/>
          </v:shape>
          <o:OLEObject Type="Embed" ProgID="Equation.DSMT4" ShapeID="_x0000_i1297" DrawAspect="Content" ObjectID="_1698855317" r:id="rId549"/>
        </w:object>
      </w:r>
    </w:p>
    <w:p w:rsidR="001D340A" w:rsidRDefault="00CA00AF" w:rsidP="001D340A">
      <w:pPr>
        <w:ind w:leftChars="200" w:left="480"/>
      </w:pPr>
      <w:r>
        <w:rPr>
          <w:rFonts w:hint="eastAsia"/>
        </w:rPr>
        <w:t>将</w:t>
      </w:r>
      <w:r w:rsidR="003C7E48" w:rsidRPr="003C7E48">
        <w:rPr>
          <w:position w:val="-12"/>
        </w:rPr>
        <w:object w:dxaOrig="840" w:dyaOrig="360">
          <v:shape id="_x0000_i1298" type="#_x0000_t75" style="width:41.95pt;height:18.15pt" o:ole="">
            <v:imagedata r:id="rId550" o:title=""/>
          </v:shape>
          <o:OLEObject Type="Embed" ProgID="Equation.DSMT4" ShapeID="_x0000_i1298" DrawAspect="Content" ObjectID="_1698855318" r:id="rId551"/>
        </w:object>
      </w:r>
      <w:r>
        <w:rPr>
          <w:rFonts w:hint="eastAsia"/>
        </w:rPr>
        <w:t>单位化可得：</w:t>
      </w:r>
    </w:p>
    <w:p w:rsidR="00CA00AF" w:rsidRDefault="003C7E48" w:rsidP="001D340A">
      <w:pPr>
        <w:ind w:leftChars="200" w:left="480"/>
        <w:jc w:val="center"/>
      </w:pPr>
      <w:r w:rsidRPr="003C7E48">
        <w:rPr>
          <w:position w:val="-50"/>
        </w:rPr>
        <w:object w:dxaOrig="1380" w:dyaOrig="1120">
          <v:shape id="_x0000_i1299" type="#_x0000_t75" style="width:68.85pt;height:55.7pt" o:ole="">
            <v:imagedata r:id="rId552" o:title=""/>
          </v:shape>
          <o:OLEObject Type="Embed" ProgID="Equation.DSMT4" ShapeID="_x0000_i1299" DrawAspect="Content" ObjectID="_1698855319" r:id="rId553"/>
        </w:object>
      </w:r>
      <w:r w:rsidR="00CA00AF">
        <w:rPr>
          <w:rFonts w:hint="eastAsia"/>
        </w:rPr>
        <w:t>，</w:t>
      </w:r>
      <w:r w:rsidRPr="003C7E48">
        <w:rPr>
          <w:position w:val="-50"/>
        </w:rPr>
        <w:object w:dxaOrig="1380" w:dyaOrig="1120">
          <v:shape id="_x0000_i1300" type="#_x0000_t75" style="width:68.85pt;height:55.7pt" o:ole="">
            <v:imagedata r:id="rId554" o:title=""/>
          </v:shape>
          <o:OLEObject Type="Embed" ProgID="Equation.DSMT4" ShapeID="_x0000_i1300" DrawAspect="Content" ObjectID="_1698855320" r:id="rId555"/>
        </w:object>
      </w:r>
      <w:r w:rsidR="00CA00AF">
        <w:rPr>
          <w:rFonts w:hint="eastAsia"/>
        </w:rPr>
        <w:t>，</w:t>
      </w:r>
      <w:r w:rsidRPr="003C7E48">
        <w:rPr>
          <w:position w:val="-50"/>
        </w:rPr>
        <w:object w:dxaOrig="1240" w:dyaOrig="1120">
          <v:shape id="_x0000_i1301" type="#_x0000_t75" style="width:62pt;height:55.7pt" o:ole="">
            <v:imagedata r:id="rId556" o:title=""/>
          </v:shape>
          <o:OLEObject Type="Embed" ProgID="Equation.DSMT4" ShapeID="_x0000_i1301" DrawAspect="Content" ObjectID="_1698855321" r:id="rId557"/>
        </w:object>
      </w:r>
    </w:p>
    <w:p w:rsidR="00CA00AF" w:rsidRDefault="001D340A" w:rsidP="001D340A">
      <w:pPr>
        <w:ind w:firstLineChars="200" w:firstLine="480"/>
      </w:pPr>
      <w:r>
        <w:rPr>
          <w:rFonts w:hint="eastAsia"/>
        </w:rPr>
        <w:t>令</w:t>
      </w:r>
      <w:r w:rsidR="003C7E48" w:rsidRPr="003C7E48">
        <w:rPr>
          <w:position w:val="-14"/>
        </w:rPr>
        <w:object w:dxaOrig="1480" w:dyaOrig="400">
          <v:shape id="_x0000_i1302" type="#_x0000_t75" style="width:73.9pt;height:20.05pt" o:ole="">
            <v:imagedata r:id="rId558" o:title=""/>
          </v:shape>
          <o:OLEObject Type="Embed" ProgID="Equation.DSMT4" ShapeID="_x0000_i1302" DrawAspect="Content" ObjectID="_1698855322" r:id="rId559"/>
        </w:object>
      </w:r>
      <w:r>
        <w:rPr>
          <w:rFonts w:hint="eastAsia"/>
        </w:rPr>
        <w:t>，则</w:t>
      </w:r>
      <w:r w:rsidRPr="003C7E48">
        <w:rPr>
          <w:position w:val="-10"/>
        </w:rPr>
        <w:object w:dxaOrig="680" w:dyaOrig="320">
          <v:shape id="_x0000_i1303" type="#_x0000_t75" style="width:33.8pt;height:16.3pt" o:ole="">
            <v:imagedata r:id="rId522" o:title=""/>
          </v:shape>
          <o:OLEObject Type="Embed" ProgID="Equation.DSMT4" ShapeID="_x0000_i1303" DrawAspect="Content" ObjectID="_1698855323" r:id="rId560"/>
        </w:object>
      </w:r>
      <w:r>
        <w:rPr>
          <w:rFonts w:hint="eastAsia"/>
        </w:rPr>
        <w:t>就是所求的正交变换．</w:t>
      </w:r>
    </w:p>
    <w:p w:rsidR="00C96FB8" w:rsidRDefault="00C96FB8" w:rsidP="001D340A"/>
    <w:p w:rsidR="001D340A" w:rsidRDefault="001D340A" w:rsidP="001D340A"/>
    <w:p w:rsidR="002067A9" w:rsidRDefault="00C44C6E" w:rsidP="008070E2">
      <w:pPr>
        <w:rPr>
          <w:rFonts w:ascii="黑体" w:eastAsia="黑体" w:hAnsi="黑体" w:hint="eastAsia"/>
          <w:bCs/>
          <w:szCs w:val="21"/>
        </w:rPr>
      </w:pPr>
      <w:r w:rsidRPr="0000055C">
        <w:rPr>
          <w:rFonts w:hint="eastAsia"/>
        </w:rPr>
        <w:t>(</w:t>
      </w:r>
      <w:r w:rsidR="00CA00AF" w:rsidRPr="0000055C">
        <w:rPr>
          <w:rFonts w:hint="eastAsia"/>
        </w:rPr>
        <w:t>22</w:t>
      </w:r>
      <w:r w:rsidRPr="0000055C">
        <w:rPr>
          <w:rFonts w:hint="eastAsia"/>
        </w:rPr>
        <w:t>)</w:t>
      </w:r>
      <w:r w:rsidR="008070E2" w:rsidRPr="00E45FD6">
        <w:rPr>
          <w:rFonts w:ascii="黑体" w:eastAsia="黑体" w:hAnsi="黑体"/>
          <w:szCs w:val="21"/>
        </w:rPr>
        <w:t>（</w:t>
      </w:r>
      <w:r w:rsidR="008070E2" w:rsidRPr="00E45FD6">
        <w:rPr>
          <w:rFonts w:ascii="黑体" w:eastAsia="黑体" w:hAnsi="黑体"/>
          <w:bCs/>
          <w:szCs w:val="21"/>
        </w:rPr>
        <w:t>本题满分1</w:t>
      </w:r>
      <w:r w:rsidR="004E0721" w:rsidRPr="00E45FD6">
        <w:rPr>
          <w:rFonts w:ascii="黑体" w:eastAsia="黑体" w:hAnsi="黑体"/>
          <w:bCs/>
          <w:szCs w:val="21"/>
        </w:rPr>
        <w:t>1</w:t>
      </w:r>
      <w:r w:rsidR="008070E2" w:rsidRPr="00E45FD6">
        <w:rPr>
          <w:rFonts w:ascii="黑体" w:eastAsia="黑体" w:hAnsi="黑体"/>
          <w:bCs/>
          <w:szCs w:val="21"/>
        </w:rPr>
        <w:t>分）</w:t>
      </w:r>
    </w:p>
    <w:p w:rsidR="008070E2" w:rsidRDefault="008070E2" w:rsidP="002067A9">
      <w:pPr>
        <w:ind w:leftChars="200" w:left="480"/>
        <w:rPr>
          <w:rFonts w:asciiTheme="minorEastAsia" w:eastAsiaTheme="minorEastAsia" w:hAnsiTheme="minorEastAsia"/>
          <w:bCs/>
          <w:szCs w:val="21"/>
        </w:rPr>
      </w:pPr>
      <w:r w:rsidRPr="000C676B">
        <w:rPr>
          <w:rFonts w:asciiTheme="minorEastAsia" w:eastAsiaTheme="minorEastAsia" w:hAnsiTheme="minorEastAsia" w:hint="eastAsia"/>
          <w:bCs/>
          <w:szCs w:val="21"/>
        </w:rPr>
        <w:t>设二维离散型随机变量</w:t>
      </w:r>
      <w:r w:rsidR="003C7E48" w:rsidRPr="003C7E48">
        <w:rPr>
          <w:position w:val="-10"/>
        </w:rPr>
        <w:object w:dxaOrig="639" w:dyaOrig="320">
          <v:shape id="_x0000_i1304" type="#_x0000_t75" style="width:31.95pt;height:16.3pt" o:ole="">
            <v:imagedata r:id="rId561" o:title=""/>
          </v:shape>
          <o:OLEObject Type="Embed" ProgID="Equation.DSMT4" ShapeID="_x0000_i1304" DrawAspect="Content" ObjectID="_1698855324" r:id="rId562"/>
        </w:object>
      </w:r>
      <w:r w:rsidRPr="000C676B">
        <w:rPr>
          <w:rFonts w:asciiTheme="minorEastAsia" w:eastAsiaTheme="minorEastAsia" w:hAnsiTheme="minorEastAsia"/>
          <w:bCs/>
          <w:szCs w:val="21"/>
        </w:rPr>
        <w:t>的概率分布为</w:t>
      </w:r>
    </w:p>
    <w:tbl>
      <w:tblPr>
        <w:tblStyle w:val="a8"/>
        <w:tblW w:w="0" w:type="auto"/>
        <w:jc w:val="center"/>
        <w:tblLook w:val="04A0"/>
      </w:tblPr>
      <w:tblGrid>
        <w:gridCol w:w="1088"/>
        <w:gridCol w:w="1213"/>
        <w:gridCol w:w="1080"/>
        <w:gridCol w:w="1213"/>
      </w:tblGrid>
      <w:tr w:rsidR="008070E2" w:rsidTr="003C7E48">
        <w:trPr>
          <w:trHeight w:val="390"/>
          <w:jc w:val="center"/>
        </w:trPr>
        <w:tc>
          <w:tcPr>
            <w:tcW w:w="1043" w:type="dxa"/>
            <w:vAlign w:val="center"/>
          </w:tcPr>
          <w:p w:rsidR="008070E2" w:rsidRPr="001D340A" w:rsidRDefault="008070E2" w:rsidP="002067A9">
            <w:pPr>
              <w:ind w:leftChars="200" w:left="480"/>
              <w:jc w:val="center"/>
            </w:pPr>
            <w:r w:rsidRPr="001D340A">
              <w:rPr>
                <w:rFonts w:hint="eastAsia"/>
              </w:rPr>
              <w:lastRenderedPageBreak/>
              <w:t>X\Y</w:t>
            </w:r>
          </w:p>
        </w:tc>
        <w:tc>
          <w:tcPr>
            <w:tcW w:w="1043" w:type="dxa"/>
            <w:vAlign w:val="center"/>
          </w:tcPr>
          <w:p w:rsidR="008070E2" w:rsidRPr="001D340A" w:rsidRDefault="008070E2" w:rsidP="002067A9">
            <w:pPr>
              <w:ind w:leftChars="200" w:left="480"/>
              <w:jc w:val="center"/>
            </w:pPr>
            <w:r w:rsidRPr="001D340A">
              <w:rPr>
                <w:rFonts w:hint="eastAsia"/>
              </w:rPr>
              <w:t>0</w:t>
            </w:r>
          </w:p>
        </w:tc>
        <w:tc>
          <w:tcPr>
            <w:tcW w:w="1044" w:type="dxa"/>
            <w:vAlign w:val="center"/>
          </w:tcPr>
          <w:p w:rsidR="008070E2" w:rsidRPr="001D340A" w:rsidRDefault="008070E2" w:rsidP="002067A9">
            <w:pPr>
              <w:ind w:leftChars="200" w:left="480"/>
              <w:jc w:val="center"/>
            </w:pPr>
            <w:r w:rsidRPr="001D340A">
              <w:rPr>
                <w:rFonts w:hint="eastAsia"/>
              </w:rPr>
              <w:t>1</w:t>
            </w:r>
          </w:p>
        </w:tc>
        <w:tc>
          <w:tcPr>
            <w:tcW w:w="1044" w:type="dxa"/>
            <w:vAlign w:val="center"/>
          </w:tcPr>
          <w:p w:rsidR="008070E2" w:rsidRPr="001D340A" w:rsidRDefault="008070E2" w:rsidP="002067A9">
            <w:pPr>
              <w:ind w:leftChars="200" w:left="480"/>
              <w:jc w:val="center"/>
            </w:pPr>
            <w:r w:rsidRPr="001D340A">
              <w:rPr>
                <w:rFonts w:hint="eastAsia"/>
              </w:rPr>
              <w:t>2</w:t>
            </w:r>
          </w:p>
        </w:tc>
      </w:tr>
      <w:tr w:rsidR="008070E2" w:rsidTr="003C7E48">
        <w:trPr>
          <w:trHeight w:val="375"/>
          <w:jc w:val="center"/>
        </w:trPr>
        <w:tc>
          <w:tcPr>
            <w:tcW w:w="1043" w:type="dxa"/>
            <w:vAlign w:val="center"/>
          </w:tcPr>
          <w:p w:rsidR="008070E2" w:rsidRPr="001D340A" w:rsidRDefault="008070E2" w:rsidP="002067A9">
            <w:pPr>
              <w:ind w:leftChars="200" w:left="480"/>
              <w:jc w:val="center"/>
            </w:pPr>
            <w:r w:rsidRPr="001D340A">
              <w:rPr>
                <w:rFonts w:hint="eastAsia"/>
              </w:rPr>
              <w:t>0</w:t>
            </w:r>
          </w:p>
        </w:tc>
        <w:tc>
          <w:tcPr>
            <w:tcW w:w="1043" w:type="dxa"/>
            <w:vAlign w:val="center"/>
          </w:tcPr>
          <w:p w:rsidR="008070E2" w:rsidRPr="001D340A" w:rsidRDefault="008070E2" w:rsidP="002067A9">
            <w:pPr>
              <w:ind w:leftChars="200" w:left="480"/>
              <w:jc w:val="center"/>
            </w:pPr>
            <w:r w:rsidRPr="001D340A">
              <w:rPr>
                <w:rFonts w:hint="eastAsia"/>
              </w:rPr>
              <w:t>1/4</w:t>
            </w:r>
          </w:p>
        </w:tc>
        <w:tc>
          <w:tcPr>
            <w:tcW w:w="1044" w:type="dxa"/>
            <w:vAlign w:val="center"/>
          </w:tcPr>
          <w:p w:rsidR="008070E2" w:rsidRPr="001D340A" w:rsidRDefault="008070E2" w:rsidP="002067A9">
            <w:pPr>
              <w:ind w:leftChars="200" w:left="480"/>
              <w:jc w:val="center"/>
            </w:pPr>
            <w:r w:rsidRPr="001D340A">
              <w:rPr>
                <w:rFonts w:hint="eastAsia"/>
              </w:rPr>
              <w:t>0</w:t>
            </w:r>
          </w:p>
        </w:tc>
        <w:tc>
          <w:tcPr>
            <w:tcW w:w="1044" w:type="dxa"/>
            <w:vAlign w:val="center"/>
          </w:tcPr>
          <w:p w:rsidR="008070E2" w:rsidRPr="001D340A" w:rsidRDefault="008070E2" w:rsidP="002067A9">
            <w:pPr>
              <w:ind w:leftChars="200" w:left="480"/>
              <w:jc w:val="center"/>
            </w:pPr>
            <w:r w:rsidRPr="001D340A">
              <w:rPr>
                <w:rFonts w:hint="eastAsia"/>
              </w:rPr>
              <w:t>1/4</w:t>
            </w:r>
          </w:p>
        </w:tc>
      </w:tr>
      <w:tr w:rsidR="008070E2" w:rsidTr="003C7E48">
        <w:trPr>
          <w:trHeight w:val="390"/>
          <w:jc w:val="center"/>
        </w:trPr>
        <w:tc>
          <w:tcPr>
            <w:tcW w:w="1043" w:type="dxa"/>
            <w:vAlign w:val="center"/>
          </w:tcPr>
          <w:p w:rsidR="008070E2" w:rsidRPr="001D340A" w:rsidRDefault="008070E2" w:rsidP="002067A9">
            <w:pPr>
              <w:ind w:leftChars="200" w:left="480"/>
              <w:jc w:val="center"/>
            </w:pPr>
            <w:r w:rsidRPr="001D340A">
              <w:rPr>
                <w:rFonts w:hint="eastAsia"/>
              </w:rPr>
              <w:t>1</w:t>
            </w:r>
          </w:p>
        </w:tc>
        <w:tc>
          <w:tcPr>
            <w:tcW w:w="1043" w:type="dxa"/>
            <w:vAlign w:val="center"/>
          </w:tcPr>
          <w:p w:rsidR="008070E2" w:rsidRPr="001D340A" w:rsidRDefault="008070E2" w:rsidP="002067A9">
            <w:pPr>
              <w:ind w:leftChars="200" w:left="480"/>
              <w:jc w:val="center"/>
            </w:pPr>
            <w:r w:rsidRPr="001D340A">
              <w:rPr>
                <w:rFonts w:hint="eastAsia"/>
              </w:rPr>
              <w:t>0</w:t>
            </w:r>
          </w:p>
        </w:tc>
        <w:tc>
          <w:tcPr>
            <w:tcW w:w="1044" w:type="dxa"/>
            <w:vAlign w:val="center"/>
          </w:tcPr>
          <w:p w:rsidR="008070E2" w:rsidRPr="001D340A" w:rsidRDefault="008070E2" w:rsidP="002067A9">
            <w:pPr>
              <w:ind w:leftChars="200" w:left="480"/>
              <w:jc w:val="center"/>
            </w:pPr>
            <w:r w:rsidRPr="001D340A">
              <w:rPr>
                <w:rFonts w:hint="eastAsia"/>
              </w:rPr>
              <w:t>1/3</w:t>
            </w:r>
          </w:p>
        </w:tc>
        <w:tc>
          <w:tcPr>
            <w:tcW w:w="1044" w:type="dxa"/>
            <w:vAlign w:val="center"/>
          </w:tcPr>
          <w:p w:rsidR="008070E2" w:rsidRPr="001D340A" w:rsidRDefault="008070E2" w:rsidP="002067A9">
            <w:pPr>
              <w:ind w:leftChars="200" w:left="480"/>
              <w:jc w:val="center"/>
            </w:pPr>
            <w:r w:rsidRPr="001D340A">
              <w:rPr>
                <w:rFonts w:hint="eastAsia"/>
              </w:rPr>
              <w:t>0</w:t>
            </w:r>
          </w:p>
        </w:tc>
      </w:tr>
      <w:tr w:rsidR="008070E2" w:rsidTr="003C7E48">
        <w:trPr>
          <w:trHeight w:val="390"/>
          <w:jc w:val="center"/>
        </w:trPr>
        <w:tc>
          <w:tcPr>
            <w:tcW w:w="1043" w:type="dxa"/>
            <w:vAlign w:val="center"/>
          </w:tcPr>
          <w:p w:rsidR="008070E2" w:rsidRPr="001D340A" w:rsidRDefault="008070E2" w:rsidP="002067A9">
            <w:pPr>
              <w:ind w:leftChars="200" w:left="480"/>
              <w:jc w:val="center"/>
            </w:pPr>
            <w:r w:rsidRPr="001D340A">
              <w:rPr>
                <w:rFonts w:hint="eastAsia"/>
              </w:rPr>
              <w:t>2</w:t>
            </w:r>
          </w:p>
        </w:tc>
        <w:tc>
          <w:tcPr>
            <w:tcW w:w="1043" w:type="dxa"/>
            <w:vAlign w:val="center"/>
          </w:tcPr>
          <w:p w:rsidR="008070E2" w:rsidRPr="001D340A" w:rsidRDefault="008070E2" w:rsidP="002067A9">
            <w:pPr>
              <w:ind w:leftChars="200" w:left="480"/>
              <w:jc w:val="center"/>
            </w:pPr>
            <w:r w:rsidRPr="001D340A">
              <w:rPr>
                <w:rFonts w:hint="eastAsia"/>
              </w:rPr>
              <w:t>1/12</w:t>
            </w:r>
          </w:p>
        </w:tc>
        <w:tc>
          <w:tcPr>
            <w:tcW w:w="1044" w:type="dxa"/>
            <w:vAlign w:val="center"/>
          </w:tcPr>
          <w:p w:rsidR="008070E2" w:rsidRPr="001D340A" w:rsidRDefault="008070E2" w:rsidP="002067A9">
            <w:pPr>
              <w:ind w:leftChars="200" w:left="480"/>
              <w:jc w:val="center"/>
            </w:pPr>
            <w:r w:rsidRPr="001D340A">
              <w:rPr>
                <w:rFonts w:hint="eastAsia"/>
              </w:rPr>
              <w:t>0</w:t>
            </w:r>
          </w:p>
        </w:tc>
        <w:tc>
          <w:tcPr>
            <w:tcW w:w="1044" w:type="dxa"/>
            <w:vAlign w:val="center"/>
          </w:tcPr>
          <w:p w:rsidR="008070E2" w:rsidRPr="001D340A" w:rsidRDefault="008070E2" w:rsidP="002067A9">
            <w:pPr>
              <w:ind w:leftChars="200" w:left="480"/>
              <w:jc w:val="center"/>
            </w:pPr>
            <w:r w:rsidRPr="001D340A">
              <w:rPr>
                <w:rFonts w:hint="eastAsia"/>
              </w:rPr>
              <w:t>1/12</w:t>
            </w:r>
          </w:p>
        </w:tc>
      </w:tr>
    </w:tbl>
    <w:p w:rsidR="00CA00AF" w:rsidRDefault="001D340A" w:rsidP="002067A9">
      <w:pPr>
        <w:ind w:leftChars="200" w:left="480"/>
        <w:rPr>
          <w:szCs w:val="21"/>
        </w:rPr>
      </w:pPr>
      <w:r w:rsidRPr="001D340A">
        <w:rPr>
          <w:rFonts w:hint="eastAsia"/>
        </w:rPr>
        <w:t xml:space="preserve">(I) </w:t>
      </w:r>
      <w:r w:rsidR="008070E2">
        <w:rPr>
          <w:rFonts w:asciiTheme="minorEastAsia" w:eastAsiaTheme="minorEastAsia" w:hAnsiTheme="minorEastAsia"/>
          <w:szCs w:val="21"/>
        </w:rPr>
        <w:t>求</w:t>
      </w:r>
      <w:r w:rsidR="003C7E48" w:rsidRPr="003C7E48">
        <w:rPr>
          <w:position w:val="-14"/>
        </w:rPr>
        <w:object w:dxaOrig="1080" w:dyaOrig="400">
          <v:shape id="_x0000_i1305" type="#_x0000_t75" style="width:54.45pt;height:20.05pt" o:ole="">
            <v:imagedata r:id="rId563" o:title=""/>
          </v:shape>
          <o:OLEObject Type="Embed" ProgID="Equation.DSMT4" ShapeID="_x0000_i1305" DrawAspect="Content" ObjectID="_1698855325" r:id="rId564"/>
        </w:object>
      </w:r>
      <w:r w:rsidR="008070E2" w:rsidRPr="00576C24">
        <w:rPr>
          <w:rFonts w:asciiTheme="minorEastAsia" w:eastAsiaTheme="minorEastAsia" w:hAnsiTheme="minorEastAsia"/>
          <w:szCs w:val="21"/>
        </w:rPr>
        <w:t>；</w:t>
      </w:r>
      <w:r>
        <w:rPr>
          <w:rFonts w:asciiTheme="minorEastAsia" w:eastAsiaTheme="minorEastAsia" w:hAnsiTheme="minorEastAsia"/>
          <w:szCs w:val="21"/>
        </w:rPr>
        <w:t xml:space="preserve">  </w:t>
      </w:r>
      <w:r>
        <w:rPr>
          <w:rFonts w:asciiTheme="minorEastAsia" w:eastAsiaTheme="minorEastAsia" w:hAnsiTheme="minorEastAsia" w:hint="eastAsia"/>
          <w:szCs w:val="21"/>
        </w:rPr>
        <w:t xml:space="preserve">    </w:t>
      </w:r>
      <w:r w:rsidRPr="001D340A">
        <w:rPr>
          <w:rFonts w:hint="eastAsia"/>
        </w:rPr>
        <w:t>(II)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 w:rsidR="008070E2">
        <w:rPr>
          <w:rFonts w:asciiTheme="minorEastAsia" w:eastAsiaTheme="minorEastAsia" w:hAnsiTheme="minorEastAsia" w:hint="eastAsia"/>
          <w:szCs w:val="21"/>
        </w:rPr>
        <w:t>求</w:t>
      </w:r>
      <w:r w:rsidR="00E45FD6" w:rsidRPr="003C7E48">
        <w:rPr>
          <w:position w:val="-14"/>
        </w:rPr>
        <w:object w:dxaOrig="1380" w:dyaOrig="400">
          <v:shape id="_x0000_i1306" type="#_x0000_t75" style="width:68.85pt;height:20.05pt" o:ole="">
            <v:imagedata r:id="rId565" o:title=""/>
          </v:shape>
          <o:OLEObject Type="Embed" ProgID="Equation.DSMT4" ShapeID="_x0000_i1306" DrawAspect="Content" ObjectID="_1698855326" r:id="rId566"/>
        </w:object>
      </w:r>
      <w:r w:rsidR="0055345C">
        <w:rPr>
          <w:rFonts w:asciiTheme="minorEastAsia" w:eastAsiaTheme="minorEastAsia" w:hAnsiTheme="minorEastAsia" w:hint="eastAsia"/>
          <w:szCs w:val="21"/>
        </w:rPr>
        <w:t>．</w:t>
      </w:r>
    </w:p>
    <w:p w:rsidR="001C5D35" w:rsidRDefault="001C5D35" w:rsidP="00CA00AF"/>
    <w:p w:rsidR="00AB3589" w:rsidRDefault="00C44C6E" w:rsidP="00AB3589">
      <w:r w:rsidRPr="00C44C6E">
        <w:rPr>
          <w:rStyle w:val="af4"/>
          <w:rFonts w:hint="eastAsia"/>
        </w:rPr>
        <w:t>[解]</w:t>
      </w:r>
      <w:r w:rsidR="001D340A" w:rsidRPr="001D340A">
        <w:rPr>
          <w:rFonts w:hint="eastAsia"/>
        </w:rPr>
        <w:t xml:space="preserve"> (I) </w:t>
      </w:r>
      <w:r w:rsidR="003C7E48" w:rsidRPr="003C7E48">
        <w:rPr>
          <w:position w:val="-24"/>
        </w:rPr>
        <w:object w:dxaOrig="5420" w:dyaOrig="620">
          <v:shape id="_x0000_i1307" type="#_x0000_t75" style="width:270.45pt;height:31.3pt" o:ole="">
            <v:imagedata r:id="rId567" o:title=""/>
          </v:shape>
          <o:OLEObject Type="Embed" ProgID="Equation.DSMT4" ShapeID="_x0000_i1307" DrawAspect="Content" ObjectID="_1698855327" r:id="rId568"/>
        </w:object>
      </w:r>
      <w:r w:rsidR="0055345C">
        <w:rPr>
          <w:rFonts w:hint="eastAsia"/>
        </w:rPr>
        <w:t>．</w:t>
      </w:r>
    </w:p>
    <w:p w:rsidR="00CA00AF" w:rsidRDefault="001D340A" w:rsidP="00CA00AF">
      <w:r w:rsidRPr="001D340A">
        <w:rPr>
          <w:rFonts w:hint="eastAsia"/>
        </w:rPr>
        <w:t>(II)</w:t>
      </w:r>
      <w:r>
        <w:rPr>
          <w:rFonts w:hint="eastAsia"/>
        </w:rPr>
        <w:t xml:space="preserve"> </w:t>
      </w:r>
      <w:r w:rsidR="00AB3589" w:rsidRPr="00AB3589">
        <w:rPr>
          <w:rFonts w:hint="eastAsia"/>
        </w:rPr>
        <w:t>由</w:t>
      </w:r>
      <w:r w:rsidR="003C7E48" w:rsidRPr="003C7E48">
        <w:rPr>
          <w:position w:val="-10"/>
        </w:rPr>
        <w:object w:dxaOrig="639" w:dyaOrig="320">
          <v:shape id="_x0000_i1308" type="#_x0000_t75" style="width:31.95pt;height:16.3pt" o:ole="">
            <v:imagedata r:id="rId569" o:title=""/>
          </v:shape>
          <o:OLEObject Type="Embed" ProgID="Equation.DSMT4" ShapeID="_x0000_i1308" DrawAspect="Content" ObjectID="_1698855328" r:id="rId570"/>
        </w:object>
      </w:r>
      <w:r w:rsidR="00AB3589" w:rsidRPr="00AB3589">
        <w:rPr>
          <w:rFonts w:hint="eastAsia"/>
        </w:rPr>
        <w:t>的概率分布知</w:t>
      </w:r>
      <w:r w:rsidR="003C7E48" w:rsidRPr="00025957">
        <w:rPr>
          <w:position w:val="-4"/>
        </w:rPr>
        <w:object w:dxaOrig="240" w:dyaOrig="260">
          <v:shape id="_x0000_i1309" type="#_x0000_t75" style="width:11.9pt;height:13.15pt" o:ole="">
            <v:imagedata r:id="rId571" o:title=""/>
          </v:shape>
          <o:OLEObject Type="Embed" ProgID="Equation.DSMT4" ShapeID="_x0000_i1309" DrawAspect="Content" ObjectID="_1698855329" r:id="rId572"/>
        </w:object>
      </w:r>
      <w:r w:rsidR="00AB3589">
        <w:rPr>
          <w:rFonts w:hint="eastAsia"/>
        </w:rPr>
        <w:t>，</w:t>
      </w:r>
      <w:r w:rsidR="003C7E48" w:rsidRPr="00025957">
        <w:rPr>
          <w:position w:val="-4"/>
        </w:rPr>
        <w:object w:dxaOrig="220" w:dyaOrig="260">
          <v:shape id="_x0000_i1310" type="#_x0000_t75" style="width:10.65pt;height:13.15pt" o:ole="">
            <v:imagedata r:id="rId573" o:title=""/>
          </v:shape>
          <o:OLEObject Type="Embed" ProgID="Equation.DSMT4" ShapeID="_x0000_i1310" DrawAspect="Content" ObjectID="_1698855330" r:id="rId574"/>
        </w:object>
      </w:r>
      <w:r w:rsidR="00AB3589">
        <w:rPr>
          <w:rFonts w:hint="eastAsia"/>
        </w:rPr>
        <w:t>，</w:t>
      </w:r>
      <w:r w:rsidR="003C7E48" w:rsidRPr="00025957">
        <w:rPr>
          <w:position w:val="-4"/>
        </w:rPr>
        <w:object w:dxaOrig="380" w:dyaOrig="260">
          <v:shape id="_x0000_i1311" type="#_x0000_t75" style="width:18.8pt;height:13.15pt" o:ole="">
            <v:imagedata r:id="rId575" o:title=""/>
          </v:shape>
          <o:OLEObject Type="Embed" ProgID="Equation.DSMT4" ShapeID="_x0000_i1311" DrawAspect="Content" ObjectID="_1698855331" r:id="rId576"/>
        </w:object>
      </w:r>
      <w:r w:rsidR="00AB3589" w:rsidRPr="00AB3589">
        <w:rPr>
          <w:rFonts w:hint="eastAsia"/>
        </w:rPr>
        <w:t>的概率分布分别为</w:t>
      </w:r>
    </w:p>
    <w:p w:rsidR="001D340A" w:rsidRPr="009273A1" w:rsidRDefault="001D340A" w:rsidP="00CA00AF">
      <w:pPr>
        <w:rPr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54"/>
        <w:gridCol w:w="600"/>
        <w:gridCol w:w="600"/>
        <w:gridCol w:w="600"/>
        <w:gridCol w:w="222"/>
        <w:gridCol w:w="353"/>
        <w:gridCol w:w="600"/>
        <w:gridCol w:w="600"/>
        <w:gridCol w:w="600"/>
        <w:gridCol w:w="222"/>
        <w:gridCol w:w="490"/>
        <w:gridCol w:w="733"/>
        <w:gridCol w:w="600"/>
        <w:gridCol w:w="733"/>
      </w:tblGrid>
      <w:tr w:rsidR="001D340A" w:rsidTr="00E45FD6">
        <w:trPr>
          <w:trHeight w:val="477"/>
          <w:jc w:val="center"/>
        </w:trPr>
        <w:tc>
          <w:tcPr>
            <w:tcW w:w="0" w:type="auto"/>
            <w:vAlign w:val="center"/>
          </w:tcPr>
          <w:p w:rsidR="001D340A" w:rsidRDefault="001D340A" w:rsidP="00E45FD6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0" w:type="auto"/>
            <w:vAlign w:val="center"/>
          </w:tcPr>
          <w:p w:rsidR="001D340A" w:rsidRDefault="001D340A" w:rsidP="00E45FD6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0" w:type="auto"/>
            <w:vAlign w:val="center"/>
          </w:tcPr>
          <w:p w:rsidR="001D340A" w:rsidRDefault="001D340A" w:rsidP="00E45FD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vAlign w:val="center"/>
          </w:tcPr>
          <w:p w:rsidR="001D340A" w:rsidRDefault="001D340A" w:rsidP="00E45FD6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:rsidR="001D340A" w:rsidRDefault="001D340A" w:rsidP="00E45FD6">
            <w:pPr>
              <w:jc w:val="center"/>
            </w:pPr>
          </w:p>
        </w:tc>
        <w:tc>
          <w:tcPr>
            <w:tcW w:w="0" w:type="auto"/>
            <w:vAlign w:val="center"/>
          </w:tcPr>
          <w:p w:rsidR="001D340A" w:rsidRDefault="001D340A" w:rsidP="00E45FD6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0" w:type="auto"/>
            <w:vAlign w:val="center"/>
          </w:tcPr>
          <w:p w:rsidR="001D340A" w:rsidRDefault="001D340A" w:rsidP="00E45FD6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0" w:type="auto"/>
            <w:vAlign w:val="center"/>
          </w:tcPr>
          <w:p w:rsidR="001D340A" w:rsidRDefault="001D340A" w:rsidP="00E45FD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vAlign w:val="center"/>
          </w:tcPr>
          <w:p w:rsidR="001D340A" w:rsidRDefault="001D340A" w:rsidP="00E45FD6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:rsidR="001D340A" w:rsidRDefault="001D340A" w:rsidP="00E45FD6">
            <w:pPr>
              <w:jc w:val="center"/>
            </w:pPr>
          </w:p>
        </w:tc>
        <w:tc>
          <w:tcPr>
            <w:tcW w:w="0" w:type="auto"/>
            <w:vAlign w:val="center"/>
          </w:tcPr>
          <w:p w:rsidR="001D340A" w:rsidRDefault="001D340A" w:rsidP="00E45FD6">
            <w:pPr>
              <w:jc w:val="center"/>
            </w:pPr>
            <w:r>
              <w:rPr>
                <w:rFonts w:hint="eastAsia"/>
              </w:rPr>
              <w:t>XY</w:t>
            </w:r>
          </w:p>
        </w:tc>
        <w:tc>
          <w:tcPr>
            <w:tcW w:w="0" w:type="auto"/>
            <w:vAlign w:val="center"/>
          </w:tcPr>
          <w:p w:rsidR="001D340A" w:rsidRDefault="001D340A" w:rsidP="00E45FD6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0" w:type="auto"/>
            <w:vAlign w:val="center"/>
          </w:tcPr>
          <w:p w:rsidR="001D340A" w:rsidRDefault="001D340A" w:rsidP="00E45FD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vAlign w:val="center"/>
          </w:tcPr>
          <w:p w:rsidR="001D340A" w:rsidRDefault="001D340A" w:rsidP="00E45FD6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1D340A" w:rsidTr="00E45FD6">
        <w:trPr>
          <w:trHeight w:val="494"/>
          <w:jc w:val="center"/>
        </w:trPr>
        <w:tc>
          <w:tcPr>
            <w:tcW w:w="0" w:type="auto"/>
            <w:vAlign w:val="center"/>
          </w:tcPr>
          <w:p w:rsidR="001D340A" w:rsidRDefault="001D340A" w:rsidP="00E45FD6">
            <w:pPr>
              <w:jc w:val="center"/>
            </w:pPr>
            <w:r>
              <w:rPr>
                <w:rFonts w:hint="eastAsia"/>
              </w:rPr>
              <w:t>P</w:t>
            </w:r>
          </w:p>
        </w:tc>
        <w:tc>
          <w:tcPr>
            <w:tcW w:w="0" w:type="auto"/>
            <w:vAlign w:val="center"/>
          </w:tcPr>
          <w:p w:rsidR="001D340A" w:rsidRDefault="001D340A" w:rsidP="00E45FD6">
            <w:pPr>
              <w:jc w:val="center"/>
            </w:pPr>
            <w:r>
              <w:rPr>
                <w:rFonts w:hint="eastAsia"/>
              </w:rPr>
              <w:t>1/2</w:t>
            </w:r>
          </w:p>
        </w:tc>
        <w:tc>
          <w:tcPr>
            <w:tcW w:w="0" w:type="auto"/>
            <w:vAlign w:val="center"/>
          </w:tcPr>
          <w:p w:rsidR="001D340A" w:rsidRDefault="001D340A" w:rsidP="00E45FD6">
            <w:pPr>
              <w:jc w:val="center"/>
            </w:pPr>
            <w:r>
              <w:rPr>
                <w:rFonts w:hint="eastAsia"/>
              </w:rPr>
              <w:t>1/3</w:t>
            </w:r>
          </w:p>
        </w:tc>
        <w:tc>
          <w:tcPr>
            <w:tcW w:w="0" w:type="auto"/>
            <w:vAlign w:val="center"/>
          </w:tcPr>
          <w:p w:rsidR="001D340A" w:rsidRDefault="001D340A" w:rsidP="00E45FD6">
            <w:pPr>
              <w:jc w:val="center"/>
            </w:pPr>
            <w:r>
              <w:rPr>
                <w:rFonts w:hint="eastAsia"/>
              </w:rPr>
              <w:t>1/6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:rsidR="001D340A" w:rsidRDefault="001D340A" w:rsidP="00E45FD6">
            <w:pPr>
              <w:jc w:val="center"/>
            </w:pPr>
          </w:p>
        </w:tc>
        <w:tc>
          <w:tcPr>
            <w:tcW w:w="0" w:type="auto"/>
            <w:vAlign w:val="center"/>
          </w:tcPr>
          <w:p w:rsidR="001D340A" w:rsidRDefault="001D340A" w:rsidP="00E45FD6">
            <w:pPr>
              <w:jc w:val="center"/>
            </w:pPr>
            <w:r>
              <w:rPr>
                <w:rFonts w:hint="eastAsia"/>
              </w:rPr>
              <w:t>P</w:t>
            </w:r>
          </w:p>
        </w:tc>
        <w:tc>
          <w:tcPr>
            <w:tcW w:w="0" w:type="auto"/>
            <w:vAlign w:val="center"/>
          </w:tcPr>
          <w:p w:rsidR="001D340A" w:rsidRDefault="001D340A" w:rsidP="00E45FD6">
            <w:pPr>
              <w:jc w:val="center"/>
            </w:pPr>
            <w:r>
              <w:rPr>
                <w:rFonts w:hint="eastAsia"/>
              </w:rPr>
              <w:t>1/3</w:t>
            </w:r>
          </w:p>
        </w:tc>
        <w:tc>
          <w:tcPr>
            <w:tcW w:w="0" w:type="auto"/>
            <w:vAlign w:val="center"/>
          </w:tcPr>
          <w:p w:rsidR="001D340A" w:rsidRDefault="001D340A" w:rsidP="00E45FD6">
            <w:pPr>
              <w:jc w:val="center"/>
            </w:pPr>
            <w:r>
              <w:rPr>
                <w:rFonts w:hint="eastAsia"/>
              </w:rPr>
              <w:t>1/3</w:t>
            </w:r>
          </w:p>
        </w:tc>
        <w:tc>
          <w:tcPr>
            <w:tcW w:w="0" w:type="auto"/>
            <w:vAlign w:val="center"/>
          </w:tcPr>
          <w:p w:rsidR="001D340A" w:rsidRDefault="001D340A" w:rsidP="00E45FD6">
            <w:pPr>
              <w:jc w:val="center"/>
            </w:pPr>
            <w:r>
              <w:rPr>
                <w:rFonts w:hint="eastAsia"/>
              </w:rPr>
              <w:t>1/3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:rsidR="001D340A" w:rsidRDefault="001D340A" w:rsidP="00E45FD6">
            <w:pPr>
              <w:jc w:val="center"/>
            </w:pPr>
          </w:p>
        </w:tc>
        <w:tc>
          <w:tcPr>
            <w:tcW w:w="0" w:type="auto"/>
            <w:vAlign w:val="center"/>
          </w:tcPr>
          <w:p w:rsidR="001D340A" w:rsidRDefault="001D340A" w:rsidP="00E45FD6">
            <w:pPr>
              <w:jc w:val="center"/>
            </w:pPr>
            <w:r>
              <w:rPr>
                <w:rFonts w:hint="eastAsia"/>
              </w:rPr>
              <w:t>P</w:t>
            </w:r>
          </w:p>
        </w:tc>
        <w:tc>
          <w:tcPr>
            <w:tcW w:w="0" w:type="auto"/>
            <w:vAlign w:val="center"/>
          </w:tcPr>
          <w:p w:rsidR="001D340A" w:rsidRDefault="001D340A" w:rsidP="00E45FD6">
            <w:pPr>
              <w:jc w:val="center"/>
            </w:pPr>
            <w:r>
              <w:rPr>
                <w:rFonts w:hint="eastAsia"/>
              </w:rPr>
              <w:t>7/12</w:t>
            </w:r>
          </w:p>
        </w:tc>
        <w:tc>
          <w:tcPr>
            <w:tcW w:w="0" w:type="auto"/>
            <w:vAlign w:val="center"/>
          </w:tcPr>
          <w:p w:rsidR="001D340A" w:rsidRDefault="001D340A" w:rsidP="00E45FD6">
            <w:pPr>
              <w:jc w:val="center"/>
            </w:pPr>
            <w:r>
              <w:rPr>
                <w:rFonts w:hint="eastAsia"/>
              </w:rPr>
              <w:t>1/3</w:t>
            </w:r>
          </w:p>
        </w:tc>
        <w:tc>
          <w:tcPr>
            <w:tcW w:w="0" w:type="auto"/>
            <w:vAlign w:val="center"/>
          </w:tcPr>
          <w:p w:rsidR="001D340A" w:rsidRDefault="001D340A" w:rsidP="00E45FD6">
            <w:pPr>
              <w:jc w:val="center"/>
            </w:pPr>
            <w:r>
              <w:rPr>
                <w:rFonts w:hint="eastAsia"/>
              </w:rPr>
              <w:t>1/12</w:t>
            </w:r>
          </w:p>
        </w:tc>
      </w:tr>
    </w:tbl>
    <w:p w:rsidR="00CA00AF" w:rsidRDefault="00CA00AF" w:rsidP="00CA00AF"/>
    <w:p w:rsidR="00E45FD6" w:rsidRDefault="00AB3589" w:rsidP="00E45FD6">
      <w:pPr>
        <w:ind w:leftChars="200" w:left="480"/>
      </w:pPr>
      <w:r>
        <w:rPr>
          <w:rFonts w:hint="eastAsia"/>
        </w:rPr>
        <w:t>计算</w:t>
      </w:r>
      <w:r w:rsidR="003C7E48" w:rsidRPr="003C7E48">
        <w:rPr>
          <w:position w:val="-24"/>
        </w:rPr>
        <w:object w:dxaOrig="2360" w:dyaOrig="620">
          <v:shape id="_x0000_i1312" type="#_x0000_t75" style="width:118.35pt;height:31.3pt" o:ole="">
            <v:imagedata r:id="rId577" o:title=""/>
          </v:shape>
          <o:OLEObject Type="Embed" ProgID="Equation.DSMT4" ShapeID="_x0000_i1312" DrawAspect="Content" ObjectID="_1698855332" r:id="rId578"/>
        </w:object>
      </w:r>
      <w:r w:rsidR="003C7E48" w:rsidRPr="003C7E48">
        <w:rPr>
          <w:position w:val="-24"/>
        </w:rPr>
        <w:object w:dxaOrig="859" w:dyaOrig="620">
          <v:shape id="_x0000_i1313" type="#_x0000_t75" style="width:43.2pt;height:31.3pt" o:ole="">
            <v:imagedata r:id="rId579" o:title=""/>
          </v:shape>
          <o:OLEObject Type="Embed" ProgID="Equation.DSMT4" ShapeID="_x0000_i1313" DrawAspect="Content" ObjectID="_1698855333" r:id="rId580"/>
        </w:object>
      </w:r>
      <w:r>
        <w:rPr>
          <w:rFonts w:hint="eastAsia"/>
        </w:rPr>
        <w:t>，所以</w:t>
      </w:r>
    </w:p>
    <w:p w:rsidR="00AB3589" w:rsidRDefault="003C7E48" w:rsidP="00E45FD6">
      <w:pPr>
        <w:ind w:leftChars="200" w:left="480"/>
        <w:jc w:val="center"/>
      </w:pPr>
      <w:r w:rsidRPr="003C7E48">
        <w:rPr>
          <w:position w:val="-14"/>
        </w:rPr>
        <w:object w:dxaOrig="2780" w:dyaOrig="400">
          <v:shape id="_x0000_i1314" type="#_x0000_t75" style="width:139pt;height:20.05pt" o:ole="">
            <v:imagedata r:id="rId581" o:title=""/>
          </v:shape>
          <o:OLEObject Type="Embed" ProgID="Equation.DSMT4" ShapeID="_x0000_i1314" DrawAspect="Content" ObjectID="_1698855334" r:id="rId582"/>
        </w:object>
      </w:r>
      <w:r w:rsidR="00AB3589">
        <w:rPr>
          <w:rFonts w:hint="eastAsia"/>
        </w:rPr>
        <w:t>，</w:t>
      </w:r>
      <w:r w:rsidRPr="003C7E48">
        <w:rPr>
          <w:position w:val="-24"/>
        </w:rPr>
        <w:object w:dxaOrig="2820" w:dyaOrig="620">
          <v:shape id="_x0000_i1315" type="#_x0000_t75" style="width:140.85pt;height:31.3pt" o:ole="">
            <v:imagedata r:id="rId583" o:title=""/>
          </v:shape>
          <o:OLEObject Type="Embed" ProgID="Equation.DSMT4" ShapeID="_x0000_i1315" DrawAspect="Content" ObjectID="_1698855335" r:id="rId584"/>
        </w:object>
      </w:r>
      <w:r w:rsidR="00AB3589">
        <w:rPr>
          <w:rFonts w:hint="eastAsia"/>
        </w:rPr>
        <w:t>，</w:t>
      </w:r>
    </w:p>
    <w:p w:rsidR="00CA00AF" w:rsidRDefault="00AB3589" w:rsidP="00E45FD6">
      <w:pPr>
        <w:ind w:leftChars="200" w:left="480"/>
      </w:pPr>
      <w:r>
        <w:rPr>
          <w:rFonts w:hint="eastAsia"/>
        </w:rPr>
        <w:t>从而</w:t>
      </w:r>
      <w:r w:rsidR="003C7E48" w:rsidRPr="003C7E48">
        <w:rPr>
          <w:position w:val="-24"/>
        </w:rPr>
        <w:object w:dxaOrig="3600" w:dyaOrig="620">
          <v:shape id="_x0000_i1316" type="#_x0000_t75" style="width:180.3pt;height:31.3pt" o:ole="">
            <v:imagedata r:id="rId585" o:title=""/>
          </v:shape>
          <o:OLEObject Type="Embed" ProgID="Equation.DSMT4" ShapeID="_x0000_i1316" DrawAspect="Content" ObjectID="_1698855336" r:id="rId586"/>
        </w:object>
      </w:r>
      <w:r w:rsidR="0055345C">
        <w:rPr>
          <w:rFonts w:hint="eastAsia"/>
        </w:rPr>
        <w:t>．</w:t>
      </w:r>
    </w:p>
    <w:p w:rsidR="00AB3589" w:rsidRDefault="00AB3589" w:rsidP="00CA00AF"/>
    <w:p w:rsidR="001D340A" w:rsidRDefault="001D340A" w:rsidP="00CA00AF"/>
    <w:p w:rsidR="002067A9" w:rsidRDefault="00C44C6E" w:rsidP="00E45FD6">
      <w:pPr>
        <w:ind w:left="480" w:hangingChars="200" w:hanging="480"/>
        <w:rPr>
          <w:rFonts w:ascii="黑体" w:eastAsia="黑体" w:hAnsi="黑体" w:hint="eastAsia"/>
          <w:bCs/>
          <w:szCs w:val="21"/>
        </w:rPr>
      </w:pPr>
      <w:r w:rsidRPr="0000055C">
        <w:rPr>
          <w:rFonts w:hint="eastAsia"/>
        </w:rPr>
        <w:t>(</w:t>
      </w:r>
      <w:r w:rsidR="00CA00AF" w:rsidRPr="0000055C">
        <w:rPr>
          <w:rFonts w:hint="eastAsia"/>
        </w:rPr>
        <w:t>23</w:t>
      </w:r>
      <w:r w:rsidRPr="0000055C">
        <w:rPr>
          <w:rFonts w:hint="eastAsia"/>
        </w:rPr>
        <w:t>)</w:t>
      </w:r>
      <w:r w:rsidR="00380B73" w:rsidRPr="00E45FD6">
        <w:rPr>
          <w:rFonts w:ascii="黑体" w:eastAsia="黑体" w:hAnsi="黑体"/>
          <w:szCs w:val="21"/>
        </w:rPr>
        <w:t>（</w:t>
      </w:r>
      <w:r w:rsidR="00380B73" w:rsidRPr="00E45FD6">
        <w:rPr>
          <w:rFonts w:ascii="黑体" w:eastAsia="黑体" w:hAnsi="黑体"/>
          <w:bCs/>
          <w:szCs w:val="21"/>
        </w:rPr>
        <w:t>本题满分11分）</w:t>
      </w:r>
    </w:p>
    <w:p w:rsidR="00380B73" w:rsidRPr="00AD47AB" w:rsidRDefault="00380B73" w:rsidP="002067A9">
      <w:pPr>
        <w:ind w:leftChars="200" w:left="480"/>
        <w:rPr>
          <w:rFonts w:asciiTheme="minorEastAsia" w:eastAsiaTheme="minorEastAsia" w:hAnsiTheme="minorEastAsia"/>
          <w:bCs/>
          <w:szCs w:val="21"/>
        </w:rPr>
      </w:pPr>
      <w:r w:rsidRPr="00576C24">
        <w:rPr>
          <w:rFonts w:asciiTheme="minorEastAsia" w:eastAsiaTheme="minorEastAsia" w:hAnsiTheme="minorEastAsia"/>
          <w:szCs w:val="21"/>
        </w:rPr>
        <w:t>设随机变量</w:t>
      </w:r>
      <w:r w:rsidR="003C7E48" w:rsidRPr="00025957">
        <w:rPr>
          <w:position w:val="-4"/>
        </w:rPr>
        <w:object w:dxaOrig="240" w:dyaOrig="260">
          <v:shape id="_x0000_i1317" type="#_x0000_t75" style="width:11.9pt;height:13.15pt" o:ole="">
            <v:imagedata r:id="rId587" o:title=""/>
          </v:shape>
          <o:OLEObject Type="Embed" ProgID="Equation.DSMT4" ShapeID="_x0000_i1317" DrawAspect="Content" ObjectID="_1698855337" r:id="rId588"/>
        </w:object>
      </w:r>
      <w:r w:rsidRPr="00576C24">
        <w:rPr>
          <w:rFonts w:asciiTheme="minorEastAsia" w:eastAsiaTheme="minorEastAsia" w:hAnsiTheme="minorEastAsia"/>
          <w:szCs w:val="21"/>
        </w:rPr>
        <w:t>与</w:t>
      </w:r>
      <w:r w:rsidR="003C7E48" w:rsidRPr="00025957">
        <w:rPr>
          <w:position w:val="-4"/>
        </w:rPr>
        <w:object w:dxaOrig="220" w:dyaOrig="260">
          <v:shape id="_x0000_i1318" type="#_x0000_t75" style="width:10.65pt;height:13.15pt" o:ole="">
            <v:imagedata r:id="rId589" o:title=""/>
          </v:shape>
          <o:OLEObject Type="Embed" ProgID="Equation.DSMT4" ShapeID="_x0000_i1318" DrawAspect="Content" ObjectID="_1698855338" r:id="rId590"/>
        </w:object>
      </w:r>
      <w:r w:rsidRPr="00576C24">
        <w:rPr>
          <w:rFonts w:asciiTheme="minorEastAsia" w:eastAsiaTheme="minorEastAsia" w:hAnsiTheme="minorEastAsia"/>
          <w:szCs w:val="21"/>
        </w:rPr>
        <w:t>相互独立且分别服从正态分布</w:t>
      </w:r>
      <w:r w:rsidR="003C7E48" w:rsidRPr="003C7E48">
        <w:rPr>
          <w:position w:val="-16"/>
        </w:rPr>
        <w:object w:dxaOrig="960" w:dyaOrig="440">
          <v:shape id="_x0000_i1319" type="#_x0000_t75" style="width:47.6pt;height:21.9pt" o:ole="">
            <v:imagedata r:id="rId591" o:title=""/>
          </v:shape>
          <o:OLEObject Type="Embed" ProgID="Equation.DSMT4" ShapeID="_x0000_i1319" DrawAspect="Content" ObjectID="_1698855339" r:id="rId592"/>
        </w:object>
      </w:r>
      <w:r w:rsidRPr="00576C24">
        <w:rPr>
          <w:rFonts w:asciiTheme="minorEastAsia" w:eastAsiaTheme="minorEastAsia" w:hAnsiTheme="minorEastAsia"/>
          <w:szCs w:val="21"/>
        </w:rPr>
        <w:t>与</w:t>
      </w:r>
      <w:r w:rsidR="003C7E48" w:rsidRPr="003C7E48">
        <w:rPr>
          <w:position w:val="-16"/>
        </w:rPr>
        <w:object w:dxaOrig="1060" w:dyaOrig="440">
          <v:shape id="_x0000_i1320" type="#_x0000_t75" style="width:53.2pt;height:21.9pt" o:ole="">
            <v:imagedata r:id="rId593" o:title=""/>
          </v:shape>
          <o:OLEObject Type="Embed" ProgID="Equation.DSMT4" ShapeID="_x0000_i1320" DrawAspect="Content" ObjectID="_1698855340" r:id="rId594"/>
        </w:object>
      </w:r>
      <w:r w:rsidRPr="00576C24">
        <w:rPr>
          <w:rFonts w:asciiTheme="minorEastAsia" w:eastAsiaTheme="minorEastAsia" w:hAnsiTheme="minorEastAsia"/>
          <w:szCs w:val="21"/>
        </w:rPr>
        <w:t>，其中</w:t>
      </w:r>
      <w:r w:rsidR="003C7E48" w:rsidRPr="003C7E48">
        <w:rPr>
          <w:position w:val="-6"/>
        </w:rPr>
        <w:object w:dxaOrig="240" w:dyaOrig="220">
          <v:shape id="_x0000_i1321" type="#_x0000_t75" style="width:11.9pt;height:10.65pt" o:ole="">
            <v:imagedata r:id="rId595" o:title=""/>
          </v:shape>
          <o:OLEObject Type="Embed" ProgID="Equation.DSMT4" ShapeID="_x0000_i1321" DrawAspect="Content" ObjectID="_1698855341" r:id="rId596"/>
        </w:object>
      </w:r>
      <w:r w:rsidRPr="00576C24">
        <w:rPr>
          <w:rFonts w:asciiTheme="minorEastAsia" w:eastAsiaTheme="minorEastAsia" w:hAnsiTheme="minorEastAsia"/>
          <w:szCs w:val="21"/>
        </w:rPr>
        <w:t>是未知参数且</w:t>
      </w:r>
      <w:r w:rsidR="003C7E48" w:rsidRPr="003C7E48">
        <w:rPr>
          <w:position w:val="-6"/>
        </w:rPr>
        <w:object w:dxaOrig="580" w:dyaOrig="279">
          <v:shape id="_x0000_i1322" type="#_x0000_t75" style="width:28.8pt;height:13.75pt" o:ole="">
            <v:imagedata r:id="rId597" o:title=""/>
          </v:shape>
          <o:OLEObject Type="Embed" ProgID="Equation.DSMT4" ShapeID="_x0000_i1322" DrawAspect="Content" ObjectID="_1698855342" r:id="rId598"/>
        </w:object>
      </w:r>
      <w:r w:rsidRPr="00576C24">
        <w:rPr>
          <w:rFonts w:asciiTheme="minorEastAsia" w:eastAsiaTheme="minorEastAsia" w:hAnsiTheme="minorEastAsia"/>
          <w:szCs w:val="21"/>
        </w:rPr>
        <w:t>,设</w:t>
      </w:r>
      <w:r w:rsidR="003C7E48" w:rsidRPr="00025957">
        <w:rPr>
          <w:position w:val="-4"/>
        </w:rPr>
        <w:object w:dxaOrig="960" w:dyaOrig="260">
          <v:shape id="_x0000_i1323" type="#_x0000_t75" style="width:47.6pt;height:13.15pt" o:ole="">
            <v:imagedata r:id="rId599" o:title=""/>
          </v:shape>
          <o:OLEObject Type="Embed" ProgID="Equation.DSMT4" ShapeID="_x0000_i1323" DrawAspect="Content" ObjectID="_1698855343" r:id="rId600"/>
        </w:object>
      </w:r>
      <w:r w:rsidRPr="00576C24">
        <w:rPr>
          <w:rFonts w:asciiTheme="minorEastAsia" w:eastAsiaTheme="minorEastAsia" w:hAnsiTheme="minorEastAsia"/>
          <w:szCs w:val="21"/>
        </w:rPr>
        <w:t>,</w:t>
      </w:r>
    </w:p>
    <w:p w:rsidR="00380B73" w:rsidRPr="00576C24" w:rsidRDefault="00B26BCF" w:rsidP="002067A9">
      <w:pPr>
        <w:ind w:leftChars="200" w:left="480"/>
        <w:rPr>
          <w:rFonts w:asciiTheme="minorEastAsia" w:eastAsiaTheme="minorEastAsia" w:hAnsiTheme="minorEastAsia"/>
          <w:szCs w:val="21"/>
        </w:rPr>
      </w:pPr>
      <w:r w:rsidRPr="00E45FD6">
        <w:rPr>
          <w:rFonts w:hint="eastAsia"/>
        </w:rPr>
        <w:t>(</w:t>
      </w:r>
      <w:r w:rsidR="00E45FD6" w:rsidRPr="00E45FD6">
        <w:rPr>
          <w:rFonts w:hint="eastAsia"/>
        </w:rPr>
        <w:t>I</w:t>
      </w:r>
      <w:r w:rsidRPr="00E45FD6">
        <w:rPr>
          <w:rFonts w:hint="eastAsia"/>
        </w:rPr>
        <w:t xml:space="preserve">) </w:t>
      </w:r>
      <w:r w:rsidR="00380B73" w:rsidRPr="00576C24">
        <w:rPr>
          <w:rFonts w:asciiTheme="minorEastAsia" w:eastAsiaTheme="minorEastAsia" w:hAnsiTheme="minorEastAsia"/>
          <w:szCs w:val="21"/>
        </w:rPr>
        <w:t>求</w:t>
      </w:r>
      <w:r w:rsidR="003C7E48" w:rsidRPr="00025957">
        <w:rPr>
          <w:position w:val="-4"/>
        </w:rPr>
        <w:object w:dxaOrig="220" w:dyaOrig="260">
          <v:shape id="_x0000_i1324" type="#_x0000_t75" style="width:10.65pt;height:13.15pt" o:ole="">
            <v:imagedata r:id="rId601" o:title=""/>
          </v:shape>
          <o:OLEObject Type="Embed" ProgID="Equation.DSMT4" ShapeID="_x0000_i1324" DrawAspect="Content" ObjectID="_1698855344" r:id="rId602"/>
        </w:object>
      </w:r>
      <w:r w:rsidR="00380B73" w:rsidRPr="00576C24">
        <w:rPr>
          <w:rFonts w:asciiTheme="minorEastAsia" w:eastAsiaTheme="minorEastAsia" w:hAnsiTheme="minorEastAsia"/>
          <w:szCs w:val="21"/>
        </w:rPr>
        <w:t>的概率密度</w:t>
      </w:r>
      <w:r w:rsidR="003C7E48" w:rsidRPr="003C7E48">
        <w:rPr>
          <w:position w:val="-16"/>
        </w:rPr>
        <w:object w:dxaOrig="900" w:dyaOrig="440">
          <v:shape id="_x0000_i1325" type="#_x0000_t75" style="width:45.1pt;height:21.9pt" o:ole="">
            <v:imagedata r:id="rId603" o:title=""/>
          </v:shape>
          <o:OLEObject Type="Embed" ProgID="Equation.DSMT4" ShapeID="_x0000_i1325" DrawAspect="Content" ObjectID="_1698855345" r:id="rId604"/>
        </w:object>
      </w:r>
      <w:r w:rsidR="00380B73" w:rsidRPr="00576C24">
        <w:rPr>
          <w:rFonts w:asciiTheme="minorEastAsia" w:eastAsiaTheme="minorEastAsia" w:hAnsiTheme="minorEastAsia"/>
          <w:szCs w:val="21"/>
        </w:rPr>
        <w:t>；</w:t>
      </w:r>
    </w:p>
    <w:p w:rsidR="00380B73" w:rsidRPr="00576C24" w:rsidRDefault="00E45FD6" w:rsidP="002067A9">
      <w:pPr>
        <w:ind w:leftChars="200" w:left="480"/>
        <w:rPr>
          <w:rFonts w:asciiTheme="minorEastAsia" w:eastAsiaTheme="minorEastAsia" w:hAnsiTheme="minorEastAsia"/>
          <w:szCs w:val="21"/>
        </w:rPr>
      </w:pPr>
      <w:r w:rsidRPr="00E45FD6">
        <w:rPr>
          <w:rFonts w:hint="eastAsia"/>
        </w:rPr>
        <w:t>(II</w:t>
      </w:r>
      <w:r w:rsidR="00B26BCF" w:rsidRPr="00E45FD6">
        <w:rPr>
          <w:rFonts w:hint="eastAsia"/>
        </w:rPr>
        <w:t xml:space="preserve">) </w:t>
      </w:r>
      <w:r w:rsidR="00380B73" w:rsidRPr="00576C24">
        <w:rPr>
          <w:rFonts w:asciiTheme="minorEastAsia" w:eastAsiaTheme="minorEastAsia" w:hAnsiTheme="minorEastAsia"/>
          <w:szCs w:val="21"/>
        </w:rPr>
        <w:t>设</w:t>
      </w:r>
      <w:r w:rsidR="003C7E48" w:rsidRPr="003C7E48">
        <w:rPr>
          <w:position w:val="-12"/>
        </w:rPr>
        <w:object w:dxaOrig="1120" w:dyaOrig="360">
          <v:shape id="_x0000_i1326" type="#_x0000_t75" style="width:55.7pt;height:18.15pt" o:ole="">
            <v:imagedata r:id="rId605" o:title=""/>
          </v:shape>
          <o:OLEObject Type="Embed" ProgID="Equation.DSMT4" ShapeID="_x0000_i1326" DrawAspect="Content" ObjectID="_1698855346" r:id="rId606"/>
        </w:object>
      </w:r>
      <w:r w:rsidR="00380B73" w:rsidRPr="00576C24">
        <w:rPr>
          <w:rFonts w:asciiTheme="minorEastAsia" w:eastAsiaTheme="minorEastAsia" w:hAnsiTheme="minorEastAsia"/>
          <w:szCs w:val="21"/>
        </w:rPr>
        <w:t>为来自总体</w:t>
      </w:r>
      <w:r w:rsidR="003C7E48" w:rsidRPr="00025957">
        <w:rPr>
          <w:position w:val="-4"/>
        </w:rPr>
        <w:object w:dxaOrig="220" w:dyaOrig="260">
          <v:shape id="_x0000_i1327" type="#_x0000_t75" style="width:10.65pt;height:13.15pt" o:ole="">
            <v:imagedata r:id="rId607" o:title=""/>
          </v:shape>
          <o:OLEObject Type="Embed" ProgID="Equation.DSMT4" ShapeID="_x0000_i1327" DrawAspect="Content" ObjectID="_1698855347" r:id="rId608"/>
        </w:object>
      </w:r>
      <w:r w:rsidR="00380B73" w:rsidRPr="00576C24">
        <w:rPr>
          <w:rFonts w:asciiTheme="minorEastAsia" w:eastAsiaTheme="minorEastAsia" w:hAnsiTheme="minorEastAsia"/>
          <w:szCs w:val="21"/>
        </w:rPr>
        <w:t>的简单随机样本，求</w:t>
      </w:r>
      <w:r w:rsidR="003C7E48" w:rsidRPr="003C7E48">
        <w:rPr>
          <w:position w:val="-6"/>
        </w:rPr>
        <w:object w:dxaOrig="320" w:dyaOrig="320">
          <v:shape id="_x0000_i1328" type="#_x0000_t75" style="width:16.3pt;height:16.3pt" o:ole="">
            <v:imagedata r:id="rId609" o:title=""/>
          </v:shape>
          <o:OLEObject Type="Embed" ProgID="Equation.DSMT4" ShapeID="_x0000_i1328" DrawAspect="Content" ObjectID="_1698855348" r:id="rId610"/>
        </w:object>
      </w:r>
      <w:r w:rsidR="00380B73" w:rsidRPr="00576C24">
        <w:rPr>
          <w:rFonts w:asciiTheme="minorEastAsia" w:eastAsiaTheme="minorEastAsia" w:hAnsiTheme="minorEastAsia"/>
          <w:szCs w:val="21"/>
        </w:rPr>
        <w:t>的最大似然估计量</w:t>
      </w:r>
      <w:r w:rsidR="003C7E48" w:rsidRPr="003C7E48">
        <w:rPr>
          <w:position w:val="-6"/>
        </w:rPr>
        <w:object w:dxaOrig="320" w:dyaOrig="320">
          <v:shape id="_x0000_i1329" type="#_x0000_t75" style="width:16.3pt;height:16.3pt" o:ole="">
            <v:imagedata r:id="rId611" o:title=""/>
          </v:shape>
          <o:OLEObject Type="Embed" ProgID="Equation.DSMT4" ShapeID="_x0000_i1329" DrawAspect="Content" ObjectID="_1698855349" r:id="rId612"/>
        </w:object>
      </w:r>
      <w:r w:rsidR="00380B73" w:rsidRPr="00576C24">
        <w:rPr>
          <w:rFonts w:asciiTheme="minorEastAsia" w:eastAsiaTheme="minorEastAsia" w:hAnsiTheme="minorEastAsia"/>
          <w:szCs w:val="21"/>
        </w:rPr>
        <w:t>；</w:t>
      </w:r>
    </w:p>
    <w:p w:rsidR="00CA00AF" w:rsidRDefault="00B26BCF" w:rsidP="002067A9">
      <w:pPr>
        <w:ind w:leftChars="200" w:left="480"/>
        <w:rPr>
          <w:rFonts w:asciiTheme="minorEastAsia" w:eastAsiaTheme="minorEastAsia" w:hAnsiTheme="minorEastAsia"/>
          <w:szCs w:val="21"/>
        </w:rPr>
      </w:pPr>
      <w:r w:rsidRPr="00E45FD6">
        <w:rPr>
          <w:rFonts w:hint="eastAsia"/>
        </w:rPr>
        <w:t>(</w:t>
      </w:r>
      <w:r w:rsidR="00E45FD6" w:rsidRPr="00E45FD6">
        <w:rPr>
          <w:rFonts w:hint="eastAsia"/>
        </w:rPr>
        <w:t>III</w:t>
      </w:r>
      <w:r w:rsidRPr="00E45FD6">
        <w:rPr>
          <w:rFonts w:hint="eastAsia"/>
        </w:rPr>
        <w:t xml:space="preserve">) </w:t>
      </w:r>
      <w:r w:rsidR="00380B73" w:rsidRPr="00576C24">
        <w:rPr>
          <w:rFonts w:asciiTheme="minorEastAsia" w:eastAsiaTheme="minorEastAsia" w:hAnsiTheme="minorEastAsia"/>
          <w:szCs w:val="21"/>
        </w:rPr>
        <w:t>证明</w:t>
      </w:r>
      <w:r w:rsidR="003C7E48" w:rsidRPr="003C7E48">
        <w:rPr>
          <w:position w:val="-6"/>
        </w:rPr>
        <w:object w:dxaOrig="320" w:dyaOrig="320">
          <v:shape id="_x0000_i1330" type="#_x0000_t75" style="width:16.3pt;height:16.3pt" o:ole="">
            <v:imagedata r:id="rId613" o:title=""/>
          </v:shape>
          <o:OLEObject Type="Embed" ProgID="Equation.DSMT4" ShapeID="_x0000_i1330" DrawAspect="Content" ObjectID="_1698855350" r:id="rId614"/>
        </w:object>
      </w:r>
      <w:r w:rsidR="00380B73" w:rsidRPr="00576C24">
        <w:rPr>
          <w:rFonts w:asciiTheme="minorEastAsia" w:eastAsiaTheme="minorEastAsia" w:hAnsiTheme="minorEastAsia"/>
          <w:szCs w:val="21"/>
        </w:rPr>
        <w:t>为</w:t>
      </w:r>
      <w:r w:rsidR="003C7E48" w:rsidRPr="003C7E48">
        <w:rPr>
          <w:position w:val="-6"/>
        </w:rPr>
        <w:object w:dxaOrig="320" w:dyaOrig="320">
          <v:shape id="_x0000_i1331" type="#_x0000_t75" style="width:16.3pt;height:16.3pt" o:ole="">
            <v:imagedata r:id="rId615" o:title=""/>
          </v:shape>
          <o:OLEObject Type="Embed" ProgID="Equation.DSMT4" ShapeID="_x0000_i1331" DrawAspect="Content" ObjectID="_1698855351" r:id="rId616"/>
        </w:object>
      </w:r>
      <w:r w:rsidR="00380B73" w:rsidRPr="00576C24">
        <w:rPr>
          <w:rFonts w:asciiTheme="minorEastAsia" w:eastAsiaTheme="minorEastAsia" w:hAnsiTheme="minorEastAsia"/>
          <w:szCs w:val="21"/>
        </w:rPr>
        <w:t>的无偏估计量</w:t>
      </w:r>
      <w:r w:rsidR="0055345C">
        <w:rPr>
          <w:rFonts w:asciiTheme="minorEastAsia" w:eastAsiaTheme="minorEastAsia" w:hAnsiTheme="minorEastAsia"/>
          <w:szCs w:val="21"/>
        </w:rPr>
        <w:t>．</w:t>
      </w:r>
    </w:p>
    <w:p w:rsidR="00380B73" w:rsidRDefault="00380B73" w:rsidP="00380B73"/>
    <w:p w:rsidR="00847B85" w:rsidRDefault="00C44C6E" w:rsidP="00847B85">
      <w:pPr>
        <w:ind w:left="480" w:hangingChars="200" w:hanging="480"/>
      </w:pPr>
      <w:r w:rsidRPr="00C44C6E">
        <w:rPr>
          <w:rStyle w:val="af4"/>
          <w:rFonts w:hint="eastAsia"/>
        </w:rPr>
        <w:t>[解]</w:t>
      </w:r>
      <w:r w:rsidR="008A2978">
        <w:rPr>
          <w:rFonts w:hint="eastAsia"/>
          <w:b/>
        </w:rPr>
        <w:t xml:space="preserve"> </w:t>
      </w:r>
      <w:r w:rsidR="00847B85" w:rsidRPr="00E45FD6">
        <w:rPr>
          <w:rFonts w:hint="eastAsia"/>
        </w:rPr>
        <w:t>(I)</w:t>
      </w:r>
      <w:r w:rsidR="00847B85">
        <w:rPr>
          <w:rFonts w:hint="eastAsia"/>
        </w:rPr>
        <w:t xml:space="preserve"> </w:t>
      </w:r>
      <w:r w:rsidR="00847B85" w:rsidRPr="003C7E48">
        <w:rPr>
          <w:position w:val="-10"/>
        </w:rPr>
        <w:object w:dxaOrig="1340" w:dyaOrig="360">
          <v:shape id="_x0000_i1332" type="#_x0000_t75" style="width:67pt;height:18.15pt" o:ole="">
            <v:imagedata r:id="rId617" o:title=""/>
          </v:shape>
          <o:OLEObject Type="Embed" ProgID="Equation.DSMT4" ShapeID="_x0000_i1332" DrawAspect="Content" ObjectID="_1698855352" r:id="rId618"/>
        </w:object>
      </w:r>
      <w:r w:rsidR="00847B85">
        <w:rPr>
          <w:rFonts w:hint="eastAsia"/>
        </w:rPr>
        <w:t>,</w:t>
      </w:r>
      <w:r w:rsidR="00847B85" w:rsidRPr="00847B85">
        <w:rPr>
          <w:position w:val="-10"/>
        </w:rPr>
        <w:object w:dxaOrig="1440" w:dyaOrig="360">
          <v:shape id="_x0000_i1333" type="#_x0000_t75" style="width:1in;height:18.15pt" o:ole="">
            <v:imagedata r:id="rId619" o:title=""/>
          </v:shape>
          <o:OLEObject Type="Embed" ProgID="Equation.DSMT4" ShapeID="_x0000_i1333" DrawAspect="Content" ObjectID="_1698855353" r:id="rId620"/>
        </w:object>
      </w:r>
      <w:r w:rsidR="00CA00AF">
        <w:rPr>
          <w:rFonts w:hint="eastAsia"/>
        </w:rPr>
        <w:t>，且</w:t>
      </w:r>
      <w:r w:rsidR="003C7E48" w:rsidRPr="00025957">
        <w:rPr>
          <w:position w:val="-4"/>
        </w:rPr>
        <w:object w:dxaOrig="240" w:dyaOrig="260">
          <v:shape id="_x0000_i1334" type="#_x0000_t75" style="width:11.9pt;height:13.15pt" o:ole="">
            <v:imagedata r:id="rId621" o:title=""/>
          </v:shape>
          <o:OLEObject Type="Embed" ProgID="Equation.DSMT4" ShapeID="_x0000_i1334" DrawAspect="Content" ObjectID="_1698855354" r:id="rId622"/>
        </w:object>
      </w:r>
      <w:r w:rsidR="00CA00AF">
        <w:rPr>
          <w:rFonts w:hint="eastAsia"/>
        </w:rPr>
        <w:t>与</w:t>
      </w:r>
      <w:r w:rsidR="003C7E48" w:rsidRPr="00025957">
        <w:rPr>
          <w:position w:val="-4"/>
        </w:rPr>
        <w:object w:dxaOrig="220" w:dyaOrig="260">
          <v:shape id="_x0000_i1335" type="#_x0000_t75" style="width:10.65pt;height:13.15pt" o:ole="">
            <v:imagedata r:id="rId623" o:title=""/>
          </v:shape>
          <o:OLEObject Type="Embed" ProgID="Equation.DSMT4" ShapeID="_x0000_i1335" DrawAspect="Content" ObjectID="_1698855355" r:id="rId624"/>
        </w:object>
      </w:r>
      <w:r w:rsidR="00CA00AF">
        <w:rPr>
          <w:rFonts w:hint="eastAsia"/>
        </w:rPr>
        <w:t>相互独立，故</w:t>
      </w:r>
      <w:r w:rsidR="003C7E48" w:rsidRPr="003C7E48">
        <w:rPr>
          <w:position w:val="-10"/>
        </w:rPr>
        <w:object w:dxaOrig="2100" w:dyaOrig="360">
          <v:shape id="_x0000_i1336" type="#_x0000_t75" style="width:105.2pt;height:18.15pt" o:ole="">
            <v:imagedata r:id="rId625" o:title=""/>
          </v:shape>
          <o:OLEObject Type="Embed" ProgID="Equation.DSMT4" ShapeID="_x0000_i1336" DrawAspect="Content" ObjectID="_1698855356" r:id="rId626"/>
        </w:object>
      </w:r>
      <w:r w:rsidR="00CA00AF">
        <w:rPr>
          <w:rFonts w:hint="eastAsia"/>
        </w:rPr>
        <w:t>，所以</w:t>
      </w:r>
      <w:r w:rsidR="003C7E48" w:rsidRPr="00025957">
        <w:rPr>
          <w:position w:val="-4"/>
        </w:rPr>
        <w:object w:dxaOrig="220" w:dyaOrig="260">
          <v:shape id="_x0000_i1337" type="#_x0000_t75" style="width:10.65pt;height:13.15pt" o:ole="">
            <v:imagedata r:id="rId627" o:title=""/>
          </v:shape>
          <o:OLEObject Type="Embed" ProgID="Equation.DSMT4" ShapeID="_x0000_i1337" DrawAspect="Content" ObjectID="_1698855357" r:id="rId628"/>
        </w:object>
      </w:r>
      <w:r w:rsidR="00CA00AF">
        <w:rPr>
          <w:rFonts w:hint="eastAsia"/>
        </w:rPr>
        <w:t>的概率密度为</w:t>
      </w:r>
    </w:p>
    <w:p w:rsidR="00CA00AF" w:rsidRDefault="003C7E48" w:rsidP="00847B85">
      <w:pPr>
        <w:jc w:val="center"/>
      </w:pPr>
      <w:r w:rsidRPr="003C7E48">
        <w:rPr>
          <w:position w:val="-28"/>
        </w:rPr>
        <w:object w:dxaOrig="3640" w:dyaOrig="760">
          <v:shape id="_x0000_i1338" type="#_x0000_t75" style="width:182.2pt;height:38.2pt" o:ole="">
            <v:imagedata r:id="rId629" o:title=""/>
          </v:shape>
          <o:OLEObject Type="Embed" ProgID="Equation.DSMT4" ShapeID="_x0000_i1338" DrawAspect="Content" ObjectID="_1698855358" r:id="rId630"/>
        </w:object>
      </w:r>
      <w:r w:rsidR="00847B85">
        <w:rPr>
          <w:rFonts w:hint="eastAsia"/>
        </w:rPr>
        <w:t>.</w:t>
      </w:r>
    </w:p>
    <w:p w:rsidR="00CA00AF" w:rsidRDefault="00847B85" w:rsidP="00CA00AF">
      <w:r w:rsidRPr="00E45FD6">
        <w:rPr>
          <w:rFonts w:hint="eastAsia"/>
        </w:rPr>
        <w:t>(</w:t>
      </w:r>
      <w:r>
        <w:rPr>
          <w:rFonts w:hint="eastAsia"/>
        </w:rPr>
        <w:t>I</w:t>
      </w:r>
      <w:r w:rsidRPr="00E45FD6">
        <w:rPr>
          <w:rFonts w:hint="eastAsia"/>
        </w:rPr>
        <w:t>I)</w:t>
      </w:r>
      <w:r>
        <w:rPr>
          <w:rFonts w:hint="eastAsia"/>
        </w:rPr>
        <w:t xml:space="preserve"> </w:t>
      </w:r>
      <w:r w:rsidR="00D133EF">
        <w:rPr>
          <w:rFonts w:hint="eastAsia"/>
        </w:rPr>
        <w:t>写出</w:t>
      </w:r>
      <w:r w:rsidR="00CA00AF">
        <w:rPr>
          <w:rFonts w:hint="eastAsia"/>
        </w:rPr>
        <w:t>似然函数</w:t>
      </w:r>
      <w:r w:rsidR="00D133EF">
        <w:rPr>
          <w:rFonts w:hint="eastAsia"/>
        </w:rPr>
        <w:t>并求导，得到</w:t>
      </w:r>
    </w:p>
    <w:p w:rsidR="00CA00AF" w:rsidRDefault="003C7E48" w:rsidP="00847B85">
      <w:pPr>
        <w:ind w:firstLineChars="413" w:firstLine="991"/>
      </w:pPr>
      <w:r w:rsidRPr="003C7E48">
        <w:rPr>
          <w:position w:val="-50"/>
        </w:rPr>
        <w:object w:dxaOrig="6560" w:dyaOrig="1020">
          <v:shape id="_x0000_i1339" type="#_x0000_t75" style="width:327.45pt;height:51.35pt" o:ole="">
            <v:imagedata r:id="rId631" o:title=""/>
          </v:shape>
          <o:OLEObject Type="Embed" ProgID="Equation.DSMT4" ShapeID="_x0000_i1339" DrawAspect="Content" ObjectID="_1698855359" r:id="rId632"/>
        </w:object>
      </w:r>
    </w:p>
    <w:p w:rsidR="00CA00AF" w:rsidRDefault="003C7E48" w:rsidP="00847B85">
      <w:pPr>
        <w:ind w:firstLineChars="413" w:firstLine="991"/>
      </w:pPr>
      <w:r w:rsidRPr="003C7E48">
        <w:rPr>
          <w:position w:val="-28"/>
        </w:rPr>
        <w:object w:dxaOrig="4260" w:dyaOrig="680">
          <v:shape id="_x0000_i1340" type="#_x0000_t75" style="width:212.85pt;height:33.8pt" o:ole="">
            <v:imagedata r:id="rId633" o:title=""/>
          </v:shape>
          <o:OLEObject Type="Embed" ProgID="Equation.DSMT4" ShapeID="_x0000_i1340" DrawAspect="Content" ObjectID="_1698855360" r:id="rId634"/>
        </w:object>
      </w:r>
    </w:p>
    <w:p w:rsidR="00CA00AF" w:rsidRDefault="003C7E48" w:rsidP="00847B85">
      <w:pPr>
        <w:ind w:firstLineChars="413" w:firstLine="991"/>
      </w:pPr>
      <w:r w:rsidRPr="003C7E48">
        <w:rPr>
          <w:position w:val="-42"/>
        </w:rPr>
        <w:object w:dxaOrig="3600" w:dyaOrig="840">
          <v:shape id="_x0000_i1341" type="#_x0000_t75" style="width:180.3pt;height:41.95pt" o:ole="">
            <v:imagedata r:id="rId635" o:title=""/>
          </v:shape>
          <o:OLEObject Type="Embed" ProgID="Equation.DSMT4" ShapeID="_x0000_i1341" DrawAspect="Content" ObjectID="_1698855361" r:id="rId636"/>
        </w:object>
      </w:r>
    </w:p>
    <w:p w:rsidR="00CA00AF" w:rsidRDefault="00CA00AF" w:rsidP="00847B85">
      <w:pPr>
        <w:ind w:leftChars="200" w:left="480"/>
      </w:pPr>
      <w:r>
        <w:rPr>
          <w:rFonts w:hint="eastAsia"/>
        </w:rPr>
        <w:t>解得最大似然估计值为</w:t>
      </w:r>
      <w:r w:rsidR="003C7E48" w:rsidRPr="003C7E48">
        <w:rPr>
          <w:position w:val="-28"/>
        </w:rPr>
        <w:object w:dxaOrig="1340" w:dyaOrig="680">
          <v:shape id="_x0000_i1342" type="#_x0000_t75" style="width:67pt;height:33.8pt" o:ole="">
            <v:imagedata r:id="rId637" o:title=""/>
          </v:shape>
          <o:OLEObject Type="Embed" ProgID="Equation.DSMT4" ShapeID="_x0000_i1342" DrawAspect="Content" ObjectID="_1698855362" r:id="rId638"/>
        </w:object>
      </w:r>
      <w:r>
        <w:rPr>
          <w:rFonts w:hint="eastAsia"/>
        </w:rPr>
        <w:t>，最大似然估计量为</w:t>
      </w:r>
      <w:r w:rsidR="003C7E48" w:rsidRPr="003C7E48">
        <w:rPr>
          <w:position w:val="-28"/>
        </w:rPr>
        <w:object w:dxaOrig="1359" w:dyaOrig="680">
          <v:shape id="_x0000_i1343" type="#_x0000_t75" style="width:68.25pt;height:33.8pt" o:ole="">
            <v:imagedata r:id="rId639" o:title=""/>
          </v:shape>
          <o:OLEObject Type="Embed" ProgID="Equation.DSMT4" ShapeID="_x0000_i1343" DrawAspect="Content" ObjectID="_1698855363" r:id="rId640"/>
        </w:object>
      </w:r>
    </w:p>
    <w:p w:rsidR="003D0B2C" w:rsidRDefault="00847B85" w:rsidP="00CA00AF">
      <w:r w:rsidRPr="00E45FD6">
        <w:rPr>
          <w:rFonts w:hint="eastAsia"/>
        </w:rPr>
        <w:t>(</w:t>
      </w:r>
      <w:r>
        <w:rPr>
          <w:rFonts w:hint="eastAsia"/>
        </w:rPr>
        <w:t>II</w:t>
      </w:r>
      <w:r w:rsidRPr="00E45FD6">
        <w:rPr>
          <w:rFonts w:hint="eastAsia"/>
        </w:rPr>
        <w:t xml:space="preserve">I) </w:t>
      </w:r>
      <w:r w:rsidR="003D0B2C">
        <w:rPr>
          <w:rFonts w:hint="eastAsia"/>
        </w:rPr>
        <w:t>计算</w:t>
      </w:r>
      <w:r w:rsidR="003D0B2C" w:rsidRPr="003C7E48">
        <w:rPr>
          <w:position w:val="-6"/>
        </w:rPr>
        <w:object w:dxaOrig="320" w:dyaOrig="320">
          <v:shape id="_x0000_i1344" type="#_x0000_t75" style="width:16.3pt;height:16.3pt" o:ole="">
            <v:imagedata r:id="rId613" o:title=""/>
          </v:shape>
          <o:OLEObject Type="Embed" ProgID="Equation.DSMT4" ShapeID="_x0000_i1344" DrawAspect="Content" ObjectID="_1698855364" r:id="rId641"/>
        </w:object>
      </w:r>
      <w:r w:rsidR="003D0B2C">
        <w:rPr>
          <w:rFonts w:hint="eastAsia"/>
        </w:rPr>
        <w:t>的数学期望，得到</w:t>
      </w:r>
    </w:p>
    <w:p w:rsidR="00CA00AF" w:rsidRDefault="003C7E48" w:rsidP="003D0B2C">
      <w:pPr>
        <w:jc w:val="center"/>
      </w:pPr>
      <w:r w:rsidRPr="003C7E48">
        <w:rPr>
          <w:position w:val="-30"/>
        </w:rPr>
        <w:object w:dxaOrig="7060" w:dyaOrig="720">
          <v:shape id="_x0000_i1345" type="#_x0000_t75" style="width:353.1pt;height:36.3pt" o:ole="">
            <v:imagedata r:id="rId642" o:title=""/>
          </v:shape>
          <o:OLEObject Type="Embed" ProgID="Equation.DSMT4" ShapeID="_x0000_i1345" DrawAspect="Content" ObjectID="_1698855365" r:id="rId643"/>
        </w:object>
      </w:r>
    </w:p>
    <w:p w:rsidR="009765BB" w:rsidRDefault="00CA00AF" w:rsidP="003D0B2C">
      <w:pPr>
        <w:ind w:leftChars="200" w:left="480"/>
      </w:pPr>
      <w:r>
        <w:rPr>
          <w:rFonts w:hint="eastAsia"/>
        </w:rPr>
        <w:t>故</w:t>
      </w:r>
      <w:r w:rsidR="003C7E48" w:rsidRPr="003C7E48">
        <w:rPr>
          <w:position w:val="-6"/>
        </w:rPr>
        <w:object w:dxaOrig="320" w:dyaOrig="320">
          <v:shape id="_x0000_i1346" type="#_x0000_t75" style="width:16.3pt;height:16.3pt" o:ole="">
            <v:imagedata r:id="rId644" o:title=""/>
          </v:shape>
          <o:OLEObject Type="Embed" ProgID="Equation.DSMT4" ShapeID="_x0000_i1346" DrawAspect="Content" ObjectID="_1698855366" r:id="rId645"/>
        </w:object>
      </w:r>
      <w:r>
        <w:rPr>
          <w:rFonts w:hint="eastAsia"/>
        </w:rPr>
        <w:t>为</w:t>
      </w:r>
      <w:r w:rsidR="003C7E48" w:rsidRPr="003C7E48">
        <w:rPr>
          <w:position w:val="-6"/>
        </w:rPr>
        <w:object w:dxaOrig="320" w:dyaOrig="320">
          <v:shape id="_x0000_i1347" type="#_x0000_t75" style="width:16.3pt;height:16.3pt" o:ole="">
            <v:imagedata r:id="rId646" o:title=""/>
          </v:shape>
          <o:OLEObject Type="Embed" ProgID="Equation.DSMT4" ShapeID="_x0000_i1347" DrawAspect="Content" ObjectID="_1698855367" r:id="rId647"/>
        </w:object>
      </w:r>
      <w:r>
        <w:rPr>
          <w:rFonts w:hint="eastAsia"/>
        </w:rPr>
        <w:t>的无偏估计量</w:t>
      </w:r>
      <w:r w:rsidR="0055345C">
        <w:rPr>
          <w:rFonts w:hint="eastAsia"/>
        </w:rPr>
        <w:t>．</w:t>
      </w:r>
    </w:p>
    <w:p w:rsidR="002227CA" w:rsidRDefault="002227CA" w:rsidP="00CA00AF"/>
    <w:p w:rsidR="00D133EF" w:rsidRPr="00CA00AF" w:rsidRDefault="00D133EF" w:rsidP="00CA00AF"/>
    <w:sectPr w:rsidR="00D133EF" w:rsidRPr="00CA00AF" w:rsidSect="00223006">
      <w:headerReference w:type="even" r:id="rId648"/>
      <w:footerReference w:type="even" r:id="rId649"/>
      <w:footerReference w:type="default" r:id="rId650"/>
      <w:headerReference w:type="first" r:id="rId651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96DD2" w:rsidRDefault="00896DD2">
      <w:r>
        <w:separator/>
      </w:r>
    </w:p>
  </w:endnote>
  <w:endnote w:type="continuationSeparator" w:id="0">
    <w:p w:rsidR="00896DD2" w:rsidRDefault="00896DD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BC713F" w:rsidP="00D80857">
        <w:pPr>
          <w:pStyle w:val="a4"/>
          <w:ind w:right="360" w:firstLine="360"/>
        </w:pPr>
        <w:r w:rsidRPr="00BC713F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3" type="#_x0000_t107" style="position:absolute;left:0;text-align:left;margin-left:162.25pt;margin-top:772.6pt;width:101pt;height:27.05pt;z-index:-251658752;visibility:visible;mso-position-horizontal-relative:margin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BC713F">
                    <w:pPr>
                      <w:jc w:val="center"/>
                      <w:rPr>
                        <w:color w:val="5B9BD5" w:themeColor="accent1"/>
                      </w:rPr>
                    </w:pPr>
                    <w:r w:rsidRPr="00BC713F">
                      <w:fldChar w:fldCharType="begin"/>
                    </w:r>
                    <w:r w:rsidR="004677C0">
                      <w:instrText>PAGE    \* MERGEFORMAT</w:instrText>
                    </w:r>
                    <w:r w:rsidRPr="00BC713F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2012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BC713F">
      <w:rPr>
        <w:noProof/>
        <w:lang w:val="zh-CN"/>
      </w:rPr>
      <w:fldChar w:fldCharType="begin"/>
    </w:r>
    <w:r w:rsidR="00B76906">
      <w:rPr>
        <w:noProof/>
        <w:lang w:val="zh-CN"/>
      </w:rPr>
      <w:instrText xml:space="preserve"> PAGE   \* MERGEFORMAT </w:instrText>
    </w:r>
    <w:r w:rsidR="00BC713F">
      <w:rPr>
        <w:noProof/>
        <w:lang w:val="zh-CN"/>
      </w:rPr>
      <w:fldChar w:fldCharType="separate"/>
    </w:r>
    <w:r w:rsidR="002067A9">
      <w:rPr>
        <w:noProof/>
        <w:lang w:val="zh-CN"/>
      </w:rPr>
      <w:t>1</w:t>
    </w:r>
    <w:r w:rsidR="00BC713F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96DD2" w:rsidRDefault="00896DD2">
      <w:r>
        <w:separator/>
      </w:r>
    </w:p>
  </w:footnote>
  <w:footnote w:type="continuationSeparator" w:id="0">
    <w:p w:rsidR="00896DD2" w:rsidRDefault="00896DD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BC713F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8240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8" type="#_x0000_t75" style="width:11.25pt;height:11.25pt" o:bullet="t">
        <v:imagedata r:id="rId1" o:title="msoA"/>
      </v:shape>
    </w:pict>
  </w:numPicBullet>
  <w:numPicBullet w:numPicBulletId="1">
    <w:pict>
      <v:shape id="_x0000_i1139" type="#_x0000_t75" style="width:46.3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1700A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4432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36EE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067A9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5B24"/>
    <w:rsid w:val="00313DA5"/>
    <w:rsid w:val="003175E7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671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36F6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47AF"/>
    <w:rsid w:val="00877010"/>
    <w:rsid w:val="008772C3"/>
    <w:rsid w:val="008814F3"/>
    <w:rsid w:val="00891724"/>
    <w:rsid w:val="008935CE"/>
    <w:rsid w:val="00894860"/>
    <w:rsid w:val="00896DD2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EB4"/>
    <w:rsid w:val="009273A1"/>
    <w:rsid w:val="0093138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78FF"/>
    <w:rsid w:val="00A00F5F"/>
    <w:rsid w:val="00A017E4"/>
    <w:rsid w:val="00A0321E"/>
    <w:rsid w:val="00A077DB"/>
    <w:rsid w:val="00A11A7C"/>
    <w:rsid w:val="00A11F19"/>
    <w:rsid w:val="00A17338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FC7"/>
    <w:rsid w:val="00AD22A9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6BCF"/>
    <w:rsid w:val="00B31EBE"/>
    <w:rsid w:val="00B35149"/>
    <w:rsid w:val="00B37E50"/>
    <w:rsid w:val="00B40820"/>
    <w:rsid w:val="00B4208B"/>
    <w:rsid w:val="00B478DA"/>
    <w:rsid w:val="00B50D26"/>
    <w:rsid w:val="00B53608"/>
    <w:rsid w:val="00B617AB"/>
    <w:rsid w:val="00B72045"/>
    <w:rsid w:val="00B7221B"/>
    <w:rsid w:val="00B76906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718E"/>
    <w:rsid w:val="00BB7B90"/>
    <w:rsid w:val="00BC40E2"/>
    <w:rsid w:val="00BC6934"/>
    <w:rsid w:val="00BC7127"/>
    <w:rsid w:val="00BC713F"/>
    <w:rsid w:val="00BD23A7"/>
    <w:rsid w:val="00BD26ED"/>
    <w:rsid w:val="00BD2BB5"/>
    <w:rsid w:val="00BD57E1"/>
    <w:rsid w:val="00BE32C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D331A"/>
    <w:rsid w:val="00CE1C53"/>
    <w:rsid w:val="00CE24F6"/>
    <w:rsid w:val="00CF2832"/>
    <w:rsid w:val="00CF4A9C"/>
    <w:rsid w:val="00CF4B0A"/>
    <w:rsid w:val="00CF5B32"/>
    <w:rsid w:val="00D01D53"/>
    <w:rsid w:val="00D029B1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9E1"/>
    <w:rsid w:val="00F62C9F"/>
    <w:rsid w:val="00F67D26"/>
    <w:rsid w:val="00F715F2"/>
    <w:rsid w:val="00F7284C"/>
    <w:rsid w:val="00F7317E"/>
    <w:rsid w:val="00F754E4"/>
    <w:rsid w:val="00F83A02"/>
    <w:rsid w:val="00F840A4"/>
    <w:rsid w:val="00F85121"/>
    <w:rsid w:val="00F9555A"/>
    <w:rsid w:val="00F95A31"/>
    <w:rsid w:val="00FA2716"/>
    <w:rsid w:val="00FA277F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D45DA2"/>
    <w:rPr>
      <w:b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oleObject" Target="embeddings/oleObject148.bin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oleObject" Target="embeddings/oleObject76.bin"/><Relationship Id="rId324" Type="http://schemas.openxmlformats.org/officeDocument/2006/relationships/image" Target="media/image158.wmf"/><Relationship Id="rId366" Type="http://schemas.openxmlformats.org/officeDocument/2006/relationships/image" Target="media/image179.wmf"/><Relationship Id="rId531" Type="http://schemas.openxmlformats.org/officeDocument/2006/relationships/oleObject" Target="embeddings/oleObject264.bin"/><Relationship Id="rId573" Type="http://schemas.openxmlformats.org/officeDocument/2006/relationships/image" Target="media/image282.wmf"/><Relationship Id="rId629" Type="http://schemas.openxmlformats.org/officeDocument/2006/relationships/image" Target="media/image310.wmf"/><Relationship Id="rId170" Type="http://schemas.openxmlformats.org/officeDocument/2006/relationships/image" Target="media/image83.wmf"/><Relationship Id="rId226" Type="http://schemas.openxmlformats.org/officeDocument/2006/relationships/image" Target="media/image111.wmf"/><Relationship Id="rId433" Type="http://schemas.openxmlformats.org/officeDocument/2006/relationships/oleObject" Target="embeddings/oleObject215.bin"/><Relationship Id="rId268" Type="http://schemas.openxmlformats.org/officeDocument/2006/relationships/oleObject" Target="embeddings/oleObject131.bin"/><Relationship Id="rId475" Type="http://schemas.openxmlformats.org/officeDocument/2006/relationships/oleObject" Target="embeddings/oleObject236.bin"/><Relationship Id="rId640" Type="http://schemas.openxmlformats.org/officeDocument/2006/relationships/oleObject" Target="embeddings/oleObject319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6.bin"/><Relationship Id="rId377" Type="http://schemas.openxmlformats.org/officeDocument/2006/relationships/oleObject" Target="embeddings/oleObject187.bin"/><Relationship Id="rId500" Type="http://schemas.openxmlformats.org/officeDocument/2006/relationships/image" Target="media/image246.wmf"/><Relationship Id="rId542" Type="http://schemas.openxmlformats.org/officeDocument/2006/relationships/image" Target="media/image267.wmf"/><Relationship Id="rId584" Type="http://schemas.openxmlformats.org/officeDocument/2006/relationships/oleObject" Target="embeddings/oleObject291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7.bin"/><Relationship Id="rId237" Type="http://schemas.openxmlformats.org/officeDocument/2006/relationships/oleObject" Target="embeddings/oleObject115.bin"/><Relationship Id="rId402" Type="http://schemas.openxmlformats.org/officeDocument/2006/relationships/image" Target="media/image197.wmf"/><Relationship Id="rId279" Type="http://schemas.openxmlformats.org/officeDocument/2006/relationships/oleObject" Target="embeddings/oleObject137.bin"/><Relationship Id="rId444" Type="http://schemas.openxmlformats.org/officeDocument/2006/relationships/image" Target="media/image218.wmf"/><Relationship Id="rId486" Type="http://schemas.openxmlformats.org/officeDocument/2006/relationships/image" Target="media/image239.wmf"/><Relationship Id="rId651" Type="http://schemas.openxmlformats.org/officeDocument/2006/relationships/header" Target="header2.xml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image" Target="media/image141.wmf"/><Relationship Id="rId304" Type="http://schemas.openxmlformats.org/officeDocument/2006/relationships/image" Target="media/image148.wmf"/><Relationship Id="rId346" Type="http://schemas.openxmlformats.org/officeDocument/2006/relationships/image" Target="media/image169.wmf"/><Relationship Id="rId388" Type="http://schemas.openxmlformats.org/officeDocument/2006/relationships/image" Target="media/image190.wmf"/><Relationship Id="rId511" Type="http://schemas.openxmlformats.org/officeDocument/2006/relationships/oleObject" Target="embeddings/oleObject254.bin"/><Relationship Id="rId553" Type="http://schemas.openxmlformats.org/officeDocument/2006/relationships/oleObject" Target="embeddings/oleObject275.bin"/><Relationship Id="rId609" Type="http://schemas.openxmlformats.org/officeDocument/2006/relationships/image" Target="media/image300.wmf"/><Relationship Id="rId85" Type="http://schemas.openxmlformats.org/officeDocument/2006/relationships/image" Target="media/image41.wmf"/><Relationship Id="rId150" Type="http://schemas.openxmlformats.org/officeDocument/2006/relationships/image" Target="media/image73.wmf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413" Type="http://schemas.openxmlformats.org/officeDocument/2006/relationships/oleObject" Target="embeddings/oleObject205.bin"/><Relationship Id="rId595" Type="http://schemas.openxmlformats.org/officeDocument/2006/relationships/image" Target="media/image293.wmf"/><Relationship Id="rId248" Type="http://schemas.openxmlformats.org/officeDocument/2006/relationships/image" Target="media/image122.wmf"/><Relationship Id="rId455" Type="http://schemas.openxmlformats.org/officeDocument/2006/relationships/oleObject" Target="embeddings/oleObject226.bin"/><Relationship Id="rId497" Type="http://schemas.openxmlformats.org/officeDocument/2006/relationships/oleObject" Target="embeddings/oleObject247.bin"/><Relationship Id="rId620" Type="http://schemas.openxmlformats.org/officeDocument/2006/relationships/oleObject" Target="embeddings/oleObject309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6.bin"/><Relationship Id="rId357" Type="http://schemas.openxmlformats.org/officeDocument/2006/relationships/oleObject" Target="embeddings/oleObject177.bin"/><Relationship Id="rId522" Type="http://schemas.openxmlformats.org/officeDocument/2006/relationships/image" Target="media/image257.wmf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oleObject" Target="embeddings/oleObject77.bin"/><Relationship Id="rId217" Type="http://schemas.openxmlformats.org/officeDocument/2006/relationships/oleObject" Target="embeddings/oleObject105.bin"/><Relationship Id="rId399" Type="http://schemas.openxmlformats.org/officeDocument/2006/relationships/oleObject" Target="embeddings/oleObject198.bin"/><Relationship Id="rId564" Type="http://schemas.openxmlformats.org/officeDocument/2006/relationships/oleObject" Target="embeddings/oleObject281.bin"/><Relationship Id="rId259" Type="http://schemas.openxmlformats.org/officeDocument/2006/relationships/oleObject" Target="embeddings/oleObject126.bin"/><Relationship Id="rId424" Type="http://schemas.openxmlformats.org/officeDocument/2006/relationships/image" Target="media/image208.wmf"/><Relationship Id="rId466" Type="http://schemas.openxmlformats.org/officeDocument/2006/relationships/image" Target="media/image229.wmf"/><Relationship Id="rId631" Type="http://schemas.openxmlformats.org/officeDocument/2006/relationships/image" Target="media/image311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2.bin"/><Relationship Id="rId326" Type="http://schemas.openxmlformats.org/officeDocument/2006/relationships/image" Target="media/image159.wmf"/><Relationship Id="rId533" Type="http://schemas.openxmlformats.org/officeDocument/2006/relationships/oleObject" Target="embeddings/oleObject265.bin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80.wmf"/><Relationship Id="rId575" Type="http://schemas.openxmlformats.org/officeDocument/2006/relationships/image" Target="media/image283.wmf"/><Relationship Id="rId172" Type="http://schemas.openxmlformats.org/officeDocument/2006/relationships/image" Target="media/image84.wmf"/><Relationship Id="rId228" Type="http://schemas.openxmlformats.org/officeDocument/2006/relationships/image" Target="media/image112.wmf"/><Relationship Id="rId435" Type="http://schemas.openxmlformats.org/officeDocument/2006/relationships/oleObject" Target="embeddings/oleObject216.bin"/><Relationship Id="rId477" Type="http://schemas.openxmlformats.org/officeDocument/2006/relationships/oleObject" Target="embeddings/oleObject237.bin"/><Relationship Id="rId600" Type="http://schemas.openxmlformats.org/officeDocument/2006/relationships/oleObject" Target="embeddings/oleObject299.bin"/><Relationship Id="rId642" Type="http://schemas.openxmlformats.org/officeDocument/2006/relationships/image" Target="media/image316.wmf"/><Relationship Id="rId281" Type="http://schemas.openxmlformats.org/officeDocument/2006/relationships/oleObject" Target="embeddings/oleObject138.bin"/><Relationship Id="rId337" Type="http://schemas.openxmlformats.org/officeDocument/2006/relationships/oleObject" Target="embeddings/oleObject167.bin"/><Relationship Id="rId502" Type="http://schemas.openxmlformats.org/officeDocument/2006/relationships/image" Target="media/image247.wmf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188.bin"/><Relationship Id="rId544" Type="http://schemas.openxmlformats.org/officeDocument/2006/relationships/image" Target="media/image268.wmf"/><Relationship Id="rId586" Type="http://schemas.openxmlformats.org/officeDocument/2006/relationships/oleObject" Target="embeddings/oleObject292.bin"/><Relationship Id="rId7" Type="http://schemas.openxmlformats.org/officeDocument/2006/relationships/endnotes" Target="endnotes.xml"/><Relationship Id="rId183" Type="http://schemas.openxmlformats.org/officeDocument/2006/relationships/oleObject" Target="embeddings/oleObject88.bin"/><Relationship Id="rId239" Type="http://schemas.openxmlformats.org/officeDocument/2006/relationships/oleObject" Target="embeddings/oleObject116.bin"/><Relationship Id="rId390" Type="http://schemas.openxmlformats.org/officeDocument/2006/relationships/image" Target="media/image191.wmf"/><Relationship Id="rId404" Type="http://schemas.openxmlformats.org/officeDocument/2006/relationships/image" Target="media/image198.wmf"/><Relationship Id="rId446" Type="http://schemas.openxmlformats.org/officeDocument/2006/relationships/image" Target="media/image219.wmf"/><Relationship Id="rId611" Type="http://schemas.openxmlformats.org/officeDocument/2006/relationships/image" Target="media/image301.wmf"/><Relationship Id="rId653" Type="http://schemas.openxmlformats.org/officeDocument/2006/relationships/theme" Target="theme/theme1.xml"/><Relationship Id="rId250" Type="http://schemas.openxmlformats.org/officeDocument/2006/relationships/image" Target="media/image123.wmf"/><Relationship Id="rId292" Type="http://schemas.openxmlformats.org/officeDocument/2006/relationships/image" Target="media/image142.wmf"/><Relationship Id="rId306" Type="http://schemas.openxmlformats.org/officeDocument/2006/relationships/image" Target="media/image149.wmf"/><Relationship Id="rId488" Type="http://schemas.openxmlformats.org/officeDocument/2006/relationships/image" Target="media/image240.wmf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70.wmf"/><Relationship Id="rId513" Type="http://schemas.openxmlformats.org/officeDocument/2006/relationships/oleObject" Target="embeddings/oleObject255.bin"/><Relationship Id="rId555" Type="http://schemas.openxmlformats.org/officeDocument/2006/relationships/oleObject" Target="embeddings/oleObject276.bin"/><Relationship Id="rId597" Type="http://schemas.openxmlformats.org/officeDocument/2006/relationships/image" Target="media/image294.wmf"/><Relationship Id="rId152" Type="http://schemas.openxmlformats.org/officeDocument/2006/relationships/image" Target="media/image74.wmf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415" Type="http://schemas.openxmlformats.org/officeDocument/2006/relationships/oleObject" Target="embeddings/oleObject206.bin"/><Relationship Id="rId457" Type="http://schemas.openxmlformats.org/officeDocument/2006/relationships/oleObject" Target="embeddings/oleObject227.bin"/><Relationship Id="rId622" Type="http://schemas.openxmlformats.org/officeDocument/2006/relationships/oleObject" Target="embeddings/oleObject310.bin"/><Relationship Id="rId261" Type="http://schemas.openxmlformats.org/officeDocument/2006/relationships/oleObject" Target="embeddings/oleObject127.bin"/><Relationship Id="rId499" Type="http://schemas.openxmlformats.org/officeDocument/2006/relationships/oleObject" Target="embeddings/oleObject248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oleObject" Target="embeddings/oleObject157.bin"/><Relationship Id="rId359" Type="http://schemas.openxmlformats.org/officeDocument/2006/relationships/oleObject" Target="embeddings/oleObject178.bin"/><Relationship Id="rId524" Type="http://schemas.openxmlformats.org/officeDocument/2006/relationships/image" Target="media/image258.wmf"/><Relationship Id="rId566" Type="http://schemas.openxmlformats.org/officeDocument/2006/relationships/oleObject" Target="embeddings/oleObject282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oleObject" Target="embeddings/oleObject78.bin"/><Relationship Id="rId219" Type="http://schemas.openxmlformats.org/officeDocument/2006/relationships/oleObject" Target="embeddings/oleObject106.bin"/><Relationship Id="rId370" Type="http://schemas.openxmlformats.org/officeDocument/2006/relationships/image" Target="media/image181.wmf"/><Relationship Id="rId426" Type="http://schemas.openxmlformats.org/officeDocument/2006/relationships/image" Target="media/image209.wmf"/><Relationship Id="rId633" Type="http://schemas.openxmlformats.org/officeDocument/2006/relationships/image" Target="media/image312.wmf"/><Relationship Id="rId230" Type="http://schemas.openxmlformats.org/officeDocument/2006/relationships/image" Target="media/image113.wmf"/><Relationship Id="rId468" Type="http://schemas.openxmlformats.org/officeDocument/2006/relationships/image" Target="media/image230.wmf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image" Target="media/image133.wmf"/><Relationship Id="rId328" Type="http://schemas.openxmlformats.org/officeDocument/2006/relationships/image" Target="media/image160.wmf"/><Relationship Id="rId535" Type="http://schemas.openxmlformats.org/officeDocument/2006/relationships/oleObject" Target="embeddings/oleObject266.bin"/><Relationship Id="rId577" Type="http://schemas.openxmlformats.org/officeDocument/2006/relationships/image" Target="media/image284.wmf"/><Relationship Id="rId132" Type="http://schemas.openxmlformats.org/officeDocument/2006/relationships/oleObject" Target="embeddings/oleObject62.bin"/><Relationship Id="rId174" Type="http://schemas.openxmlformats.org/officeDocument/2006/relationships/image" Target="media/image85.wmf"/><Relationship Id="rId381" Type="http://schemas.openxmlformats.org/officeDocument/2006/relationships/oleObject" Target="embeddings/oleObject189.bin"/><Relationship Id="rId602" Type="http://schemas.openxmlformats.org/officeDocument/2006/relationships/oleObject" Target="embeddings/oleObject300.bin"/><Relationship Id="rId241" Type="http://schemas.openxmlformats.org/officeDocument/2006/relationships/oleObject" Target="embeddings/oleObject117.bin"/><Relationship Id="rId437" Type="http://schemas.openxmlformats.org/officeDocument/2006/relationships/oleObject" Target="embeddings/oleObject217.bin"/><Relationship Id="rId479" Type="http://schemas.openxmlformats.org/officeDocument/2006/relationships/oleObject" Target="embeddings/oleObject238.bin"/><Relationship Id="rId644" Type="http://schemas.openxmlformats.org/officeDocument/2006/relationships/image" Target="media/image317.wmf"/><Relationship Id="rId36" Type="http://schemas.openxmlformats.org/officeDocument/2006/relationships/oleObject" Target="embeddings/oleObject14.bin"/><Relationship Id="rId283" Type="http://schemas.openxmlformats.org/officeDocument/2006/relationships/oleObject" Target="embeddings/oleObject139.bin"/><Relationship Id="rId339" Type="http://schemas.openxmlformats.org/officeDocument/2006/relationships/oleObject" Target="embeddings/oleObject168.bin"/><Relationship Id="rId490" Type="http://schemas.openxmlformats.org/officeDocument/2006/relationships/image" Target="media/image241.wmf"/><Relationship Id="rId504" Type="http://schemas.openxmlformats.org/officeDocument/2006/relationships/image" Target="media/image248.wmf"/><Relationship Id="rId546" Type="http://schemas.openxmlformats.org/officeDocument/2006/relationships/image" Target="media/image269.wmf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oleObject" Target="embeddings/oleObject68.bin"/><Relationship Id="rId185" Type="http://schemas.openxmlformats.org/officeDocument/2006/relationships/oleObject" Target="embeddings/oleObject89.bin"/><Relationship Id="rId350" Type="http://schemas.openxmlformats.org/officeDocument/2006/relationships/image" Target="media/image171.wmf"/><Relationship Id="rId406" Type="http://schemas.openxmlformats.org/officeDocument/2006/relationships/image" Target="media/image199.wmf"/><Relationship Id="rId588" Type="http://schemas.openxmlformats.org/officeDocument/2006/relationships/oleObject" Target="embeddings/oleObject293.bin"/><Relationship Id="rId9" Type="http://schemas.openxmlformats.org/officeDocument/2006/relationships/image" Target="media/image3.wmf"/><Relationship Id="rId210" Type="http://schemas.openxmlformats.org/officeDocument/2006/relationships/image" Target="media/image103.wmf"/><Relationship Id="rId392" Type="http://schemas.openxmlformats.org/officeDocument/2006/relationships/image" Target="media/image192.wmf"/><Relationship Id="rId448" Type="http://schemas.openxmlformats.org/officeDocument/2006/relationships/image" Target="media/image220.wmf"/><Relationship Id="rId613" Type="http://schemas.openxmlformats.org/officeDocument/2006/relationships/image" Target="media/image302.wmf"/><Relationship Id="rId252" Type="http://schemas.openxmlformats.org/officeDocument/2006/relationships/image" Target="media/image124.wmf"/><Relationship Id="rId294" Type="http://schemas.openxmlformats.org/officeDocument/2006/relationships/image" Target="media/image143.wmf"/><Relationship Id="rId308" Type="http://schemas.openxmlformats.org/officeDocument/2006/relationships/image" Target="media/image150.wmf"/><Relationship Id="rId515" Type="http://schemas.openxmlformats.org/officeDocument/2006/relationships/oleObject" Target="embeddings/oleObject256.bin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image" Target="media/image75.wmf"/><Relationship Id="rId361" Type="http://schemas.openxmlformats.org/officeDocument/2006/relationships/oleObject" Target="embeddings/oleObject179.bin"/><Relationship Id="rId557" Type="http://schemas.openxmlformats.org/officeDocument/2006/relationships/oleObject" Target="embeddings/oleObject277.bin"/><Relationship Id="rId599" Type="http://schemas.openxmlformats.org/officeDocument/2006/relationships/image" Target="media/image295.wmf"/><Relationship Id="rId196" Type="http://schemas.openxmlformats.org/officeDocument/2006/relationships/image" Target="media/image96.wmf"/><Relationship Id="rId417" Type="http://schemas.openxmlformats.org/officeDocument/2006/relationships/oleObject" Target="embeddings/oleObject207.bin"/><Relationship Id="rId459" Type="http://schemas.openxmlformats.org/officeDocument/2006/relationships/oleObject" Target="embeddings/oleObject228.bin"/><Relationship Id="rId624" Type="http://schemas.openxmlformats.org/officeDocument/2006/relationships/oleObject" Target="embeddings/oleObject311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7.bin"/><Relationship Id="rId263" Type="http://schemas.openxmlformats.org/officeDocument/2006/relationships/oleObject" Target="embeddings/oleObject128.bin"/><Relationship Id="rId319" Type="http://schemas.openxmlformats.org/officeDocument/2006/relationships/oleObject" Target="embeddings/oleObject158.bin"/><Relationship Id="rId470" Type="http://schemas.openxmlformats.org/officeDocument/2006/relationships/image" Target="media/image231.wmf"/><Relationship Id="rId526" Type="http://schemas.openxmlformats.org/officeDocument/2006/relationships/image" Target="media/image259.wmf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image" Target="media/image161.wmf"/><Relationship Id="rId568" Type="http://schemas.openxmlformats.org/officeDocument/2006/relationships/oleObject" Target="embeddings/oleObject283.bin"/><Relationship Id="rId165" Type="http://schemas.openxmlformats.org/officeDocument/2006/relationships/oleObject" Target="embeddings/oleObject79.bin"/><Relationship Id="rId372" Type="http://schemas.openxmlformats.org/officeDocument/2006/relationships/image" Target="media/image182.wmf"/><Relationship Id="rId428" Type="http://schemas.openxmlformats.org/officeDocument/2006/relationships/image" Target="media/image210.wmf"/><Relationship Id="rId635" Type="http://schemas.openxmlformats.org/officeDocument/2006/relationships/image" Target="media/image313.wmf"/><Relationship Id="rId232" Type="http://schemas.openxmlformats.org/officeDocument/2006/relationships/image" Target="media/image114.wmf"/><Relationship Id="rId274" Type="http://schemas.openxmlformats.org/officeDocument/2006/relationships/image" Target="media/image134.wmf"/><Relationship Id="rId481" Type="http://schemas.openxmlformats.org/officeDocument/2006/relationships/oleObject" Target="embeddings/oleObject239.bin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oleObject" Target="embeddings/oleObject267.bin"/><Relationship Id="rId579" Type="http://schemas.openxmlformats.org/officeDocument/2006/relationships/image" Target="media/image285.wmf"/><Relationship Id="rId80" Type="http://schemas.openxmlformats.org/officeDocument/2006/relationships/oleObject" Target="embeddings/oleObject36.bin"/><Relationship Id="rId176" Type="http://schemas.openxmlformats.org/officeDocument/2006/relationships/image" Target="media/image86.wmf"/><Relationship Id="rId341" Type="http://schemas.openxmlformats.org/officeDocument/2006/relationships/oleObject" Target="embeddings/oleObject169.bin"/><Relationship Id="rId383" Type="http://schemas.openxmlformats.org/officeDocument/2006/relationships/oleObject" Target="embeddings/oleObject190.bin"/><Relationship Id="rId439" Type="http://schemas.openxmlformats.org/officeDocument/2006/relationships/oleObject" Target="embeddings/oleObject218.bin"/><Relationship Id="rId590" Type="http://schemas.openxmlformats.org/officeDocument/2006/relationships/oleObject" Target="embeddings/oleObject294.bin"/><Relationship Id="rId604" Type="http://schemas.openxmlformats.org/officeDocument/2006/relationships/oleObject" Target="embeddings/oleObject301.bin"/><Relationship Id="rId646" Type="http://schemas.openxmlformats.org/officeDocument/2006/relationships/image" Target="media/image318.wmf"/><Relationship Id="rId201" Type="http://schemas.openxmlformats.org/officeDocument/2006/relationships/oleObject" Target="embeddings/oleObject97.bin"/><Relationship Id="rId243" Type="http://schemas.openxmlformats.org/officeDocument/2006/relationships/oleObject" Target="embeddings/oleObject118.bin"/><Relationship Id="rId285" Type="http://schemas.openxmlformats.org/officeDocument/2006/relationships/oleObject" Target="embeddings/oleObject140.bin"/><Relationship Id="rId450" Type="http://schemas.openxmlformats.org/officeDocument/2006/relationships/image" Target="media/image221.wmf"/><Relationship Id="rId506" Type="http://schemas.openxmlformats.org/officeDocument/2006/relationships/image" Target="media/image249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image" Target="media/image151.wmf"/><Relationship Id="rId492" Type="http://schemas.openxmlformats.org/officeDocument/2006/relationships/image" Target="media/image242.wmf"/><Relationship Id="rId548" Type="http://schemas.openxmlformats.org/officeDocument/2006/relationships/image" Target="media/image270.wmf"/><Relationship Id="rId91" Type="http://schemas.openxmlformats.org/officeDocument/2006/relationships/image" Target="media/image44.wmf"/><Relationship Id="rId145" Type="http://schemas.openxmlformats.org/officeDocument/2006/relationships/oleObject" Target="embeddings/oleObject69.bin"/><Relationship Id="rId187" Type="http://schemas.openxmlformats.org/officeDocument/2006/relationships/oleObject" Target="embeddings/oleObject90.bin"/><Relationship Id="rId352" Type="http://schemas.openxmlformats.org/officeDocument/2006/relationships/image" Target="media/image172.wmf"/><Relationship Id="rId394" Type="http://schemas.openxmlformats.org/officeDocument/2006/relationships/image" Target="media/image193.wmf"/><Relationship Id="rId408" Type="http://schemas.openxmlformats.org/officeDocument/2006/relationships/image" Target="media/image200.wmf"/><Relationship Id="rId615" Type="http://schemas.openxmlformats.org/officeDocument/2006/relationships/image" Target="media/image303.wmf"/><Relationship Id="rId212" Type="http://schemas.openxmlformats.org/officeDocument/2006/relationships/image" Target="media/image104.wmf"/><Relationship Id="rId254" Type="http://schemas.openxmlformats.org/officeDocument/2006/relationships/image" Target="media/image125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oleObject" Target="embeddings/oleObject135.bin"/><Relationship Id="rId296" Type="http://schemas.openxmlformats.org/officeDocument/2006/relationships/image" Target="media/image144.wmf"/><Relationship Id="rId300" Type="http://schemas.openxmlformats.org/officeDocument/2006/relationships/image" Target="media/image146.wmf"/><Relationship Id="rId461" Type="http://schemas.openxmlformats.org/officeDocument/2006/relationships/oleObject" Target="embeddings/oleObject229.bin"/><Relationship Id="rId482" Type="http://schemas.openxmlformats.org/officeDocument/2006/relationships/image" Target="media/image237.wmf"/><Relationship Id="rId517" Type="http://schemas.openxmlformats.org/officeDocument/2006/relationships/oleObject" Target="embeddings/oleObject257.bin"/><Relationship Id="rId538" Type="http://schemas.openxmlformats.org/officeDocument/2006/relationships/image" Target="media/image265.wmf"/><Relationship Id="rId559" Type="http://schemas.openxmlformats.org/officeDocument/2006/relationships/oleObject" Target="embeddings/oleObject278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image" Target="media/image76.wmf"/><Relationship Id="rId177" Type="http://schemas.openxmlformats.org/officeDocument/2006/relationships/oleObject" Target="embeddings/oleObject85.bin"/><Relationship Id="rId198" Type="http://schemas.openxmlformats.org/officeDocument/2006/relationships/image" Target="media/image97.wmf"/><Relationship Id="rId321" Type="http://schemas.openxmlformats.org/officeDocument/2006/relationships/oleObject" Target="embeddings/oleObject159.bin"/><Relationship Id="rId342" Type="http://schemas.openxmlformats.org/officeDocument/2006/relationships/image" Target="media/image167.wmf"/><Relationship Id="rId363" Type="http://schemas.openxmlformats.org/officeDocument/2006/relationships/oleObject" Target="embeddings/oleObject180.bin"/><Relationship Id="rId384" Type="http://schemas.openxmlformats.org/officeDocument/2006/relationships/image" Target="media/image188.wmf"/><Relationship Id="rId419" Type="http://schemas.openxmlformats.org/officeDocument/2006/relationships/oleObject" Target="embeddings/oleObject208.bin"/><Relationship Id="rId570" Type="http://schemas.openxmlformats.org/officeDocument/2006/relationships/oleObject" Target="embeddings/oleObject284.bin"/><Relationship Id="rId591" Type="http://schemas.openxmlformats.org/officeDocument/2006/relationships/image" Target="media/image291.wmf"/><Relationship Id="rId605" Type="http://schemas.openxmlformats.org/officeDocument/2006/relationships/image" Target="media/image298.wmf"/><Relationship Id="rId626" Type="http://schemas.openxmlformats.org/officeDocument/2006/relationships/oleObject" Target="embeddings/oleObject312.bin"/><Relationship Id="rId202" Type="http://schemas.openxmlformats.org/officeDocument/2006/relationships/image" Target="media/image99.wmf"/><Relationship Id="rId223" Type="http://schemas.openxmlformats.org/officeDocument/2006/relationships/oleObject" Target="embeddings/oleObject108.bin"/><Relationship Id="rId244" Type="http://schemas.openxmlformats.org/officeDocument/2006/relationships/image" Target="media/image120.wmf"/><Relationship Id="rId430" Type="http://schemas.openxmlformats.org/officeDocument/2006/relationships/image" Target="media/image211.wmf"/><Relationship Id="rId647" Type="http://schemas.openxmlformats.org/officeDocument/2006/relationships/oleObject" Target="embeddings/oleObject323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oleObject" Target="embeddings/oleObject129.bin"/><Relationship Id="rId286" Type="http://schemas.openxmlformats.org/officeDocument/2006/relationships/image" Target="media/image140.wmf"/><Relationship Id="rId451" Type="http://schemas.openxmlformats.org/officeDocument/2006/relationships/oleObject" Target="embeddings/oleObject224.bin"/><Relationship Id="rId472" Type="http://schemas.openxmlformats.org/officeDocument/2006/relationships/image" Target="media/image232.wmf"/><Relationship Id="rId493" Type="http://schemas.openxmlformats.org/officeDocument/2006/relationships/oleObject" Target="embeddings/oleObject245.bin"/><Relationship Id="rId507" Type="http://schemas.openxmlformats.org/officeDocument/2006/relationships/oleObject" Target="embeddings/oleObject252.bin"/><Relationship Id="rId528" Type="http://schemas.openxmlformats.org/officeDocument/2006/relationships/image" Target="media/image260.wmf"/><Relationship Id="rId549" Type="http://schemas.openxmlformats.org/officeDocument/2006/relationships/oleObject" Target="embeddings/oleObject273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image" Target="media/image71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2.wmf"/><Relationship Id="rId311" Type="http://schemas.openxmlformats.org/officeDocument/2006/relationships/oleObject" Target="embeddings/oleObject154.bin"/><Relationship Id="rId332" Type="http://schemas.openxmlformats.org/officeDocument/2006/relationships/image" Target="media/image162.wmf"/><Relationship Id="rId353" Type="http://schemas.openxmlformats.org/officeDocument/2006/relationships/oleObject" Target="embeddings/oleObject175.bin"/><Relationship Id="rId374" Type="http://schemas.openxmlformats.org/officeDocument/2006/relationships/image" Target="media/image183.wmf"/><Relationship Id="rId395" Type="http://schemas.openxmlformats.org/officeDocument/2006/relationships/oleObject" Target="embeddings/oleObject196.bin"/><Relationship Id="rId409" Type="http://schemas.openxmlformats.org/officeDocument/2006/relationships/oleObject" Target="embeddings/oleObject203.bin"/><Relationship Id="rId560" Type="http://schemas.openxmlformats.org/officeDocument/2006/relationships/oleObject" Target="embeddings/oleObject279.bin"/><Relationship Id="rId581" Type="http://schemas.openxmlformats.org/officeDocument/2006/relationships/image" Target="media/image286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3.bin"/><Relationship Id="rId234" Type="http://schemas.openxmlformats.org/officeDocument/2006/relationships/image" Target="media/image115.wmf"/><Relationship Id="rId420" Type="http://schemas.openxmlformats.org/officeDocument/2006/relationships/image" Target="media/image206.wmf"/><Relationship Id="rId616" Type="http://schemas.openxmlformats.org/officeDocument/2006/relationships/oleObject" Target="embeddings/oleObject307.bin"/><Relationship Id="rId637" Type="http://schemas.openxmlformats.org/officeDocument/2006/relationships/image" Target="media/image314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oleObject" Target="embeddings/oleObject124.bin"/><Relationship Id="rId276" Type="http://schemas.openxmlformats.org/officeDocument/2006/relationships/image" Target="media/image135.wmf"/><Relationship Id="rId297" Type="http://schemas.openxmlformats.org/officeDocument/2006/relationships/oleObject" Target="embeddings/oleObject147.bin"/><Relationship Id="rId441" Type="http://schemas.openxmlformats.org/officeDocument/2006/relationships/oleObject" Target="embeddings/oleObject219.bin"/><Relationship Id="rId462" Type="http://schemas.openxmlformats.org/officeDocument/2006/relationships/image" Target="media/image227.wmf"/><Relationship Id="rId483" Type="http://schemas.openxmlformats.org/officeDocument/2006/relationships/oleObject" Target="embeddings/oleObject240.bin"/><Relationship Id="rId518" Type="http://schemas.openxmlformats.org/officeDocument/2006/relationships/image" Target="media/image255.wmf"/><Relationship Id="rId539" Type="http://schemas.openxmlformats.org/officeDocument/2006/relationships/oleObject" Target="embeddings/oleObject268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oleObject" Target="embeddings/oleObject75.bin"/><Relationship Id="rId178" Type="http://schemas.openxmlformats.org/officeDocument/2006/relationships/image" Target="media/image87.wmf"/><Relationship Id="rId301" Type="http://schemas.openxmlformats.org/officeDocument/2006/relationships/oleObject" Target="embeddings/oleObject149.bin"/><Relationship Id="rId322" Type="http://schemas.openxmlformats.org/officeDocument/2006/relationships/image" Target="media/image157.wmf"/><Relationship Id="rId343" Type="http://schemas.openxmlformats.org/officeDocument/2006/relationships/oleObject" Target="embeddings/oleObject170.bin"/><Relationship Id="rId364" Type="http://schemas.openxmlformats.org/officeDocument/2006/relationships/image" Target="media/image178.wmf"/><Relationship Id="rId550" Type="http://schemas.openxmlformats.org/officeDocument/2006/relationships/image" Target="media/image271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385" Type="http://schemas.openxmlformats.org/officeDocument/2006/relationships/oleObject" Target="embeddings/oleObject191.bin"/><Relationship Id="rId571" Type="http://schemas.openxmlformats.org/officeDocument/2006/relationships/image" Target="media/image281.wmf"/><Relationship Id="rId592" Type="http://schemas.openxmlformats.org/officeDocument/2006/relationships/oleObject" Target="embeddings/oleObject295.bin"/><Relationship Id="rId606" Type="http://schemas.openxmlformats.org/officeDocument/2006/relationships/oleObject" Target="embeddings/oleObject302.bin"/><Relationship Id="rId627" Type="http://schemas.openxmlformats.org/officeDocument/2006/relationships/image" Target="media/image309.wmf"/><Relationship Id="rId648" Type="http://schemas.openxmlformats.org/officeDocument/2006/relationships/header" Target="header1.xml"/><Relationship Id="rId19" Type="http://schemas.openxmlformats.org/officeDocument/2006/relationships/image" Target="media/image8.wmf"/><Relationship Id="rId224" Type="http://schemas.openxmlformats.org/officeDocument/2006/relationships/image" Target="media/image110.wmf"/><Relationship Id="rId245" Type="http://schemas.openxmlformats.org/officeDocument/2006/relationships/oleObject" Target="embeddings/oleObject119.bin"/><Relationship Id="rId266" Type="http://schemas.openxmlformats.org/officeDocument/2006/relationships/image" Target="media/image131.wmf"/><Relationship Id="rId287" Type="http://schemas.openxmlformats.org/officeDocument/2006/relationships/oleObject" Target="embeddings/oleObject141.bin"/><Relationship Id="rId410" Type="http://schemas.openxmlformats.org/officeDocument/2006/relationships/image" Target="media/image201.wmf"/><Relationship Id="rId431" Type="http://schemas.openxmlformats.org/officeDocument/2006/relationships/oleObject" Target="embeddings/oleObject214.bin"/><Relationship Id="rId452" Type="http://schemas.openxmlformats.org/officeDocument/2006/relationships/image" Target="media/image222.wmf"/><Relationship Id="rId473" Type="http://schemas.openxmlformats.org/officeDocument/2006/relationships/oleObject" Target="embeddings/oleObject235.bin"/><Relationship Id="rId494" Type="http://schemas.openxmlformats.org/officeDocument/2006/relationships/image" Target="media/image243.wmf"/><Relationship Id="rId508" Type="http://schemas.openxmlformats.org/officeDocument/2006/relationships/image" Target="media/image250.wmf"/><Relationship Id="rId529" Type="http://schemas.openxmlformats.org/officeDocument/2006/relationships/oleObject" Target="embeddings/oleObject263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oleObject" Target="embeddings/oleObject70.bin"/><Relationship Id="rId168" Type="http://schemas.openxmlformats.org/officeDocument/2006/relationships/image" Target="media/image82.wmf"/><Relationship Id="rId312" Type="http://schemas.openxmlformats.org/officeDocument/2006/relationships/image" Target="media/image152.wmf"/><Relationship Id="rId333" Type="http://schemas.openxmlformats.org/officeDocument/2006/relationships/oleObject" Target="embeddings/oleObject165.bin"/><Relationship Id="rId354" Type="http://schemas.openxmlformats.org/officeDocument/2006/relationships/image" Target="media/image173.wmf"/><Relationship Id="rId540" Type="http://schemas.openxmlformats.org/officeDocument/2006/relationships/image" Target="media/image266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oleObject" Target="embeddings/oleObject91.bin"/><Relationship Id="rId375" Type="http://schemas.openxmlformats.org/officeDocument/2006/relationships/oleObject" Target="embeddings/oleObject186.bin"/><Relationship Id="rId396" Type="http://schemas.openxmlformats.org/officeDocument/2006/relationships/image" Target="media/image194.wmf"/><Relationship Id="rId561" Type="http://schemas.openxmlformats.org/officeDocument/2006/relationships/image" Target="media/image276.wmf"/><Relationship Id="rId582" Type="http://schemas.openxmlformats.org/officeDocument/2006/relationships/oleObject" Target="embeddings/oleObject290.bin"/><Relationship Id="rId617" Type="http://schemas.openxmlformats.org/officeDocument/2006/relationships/image" Target="media/image304.wmf"/><Relationship Id="rId638" Type="http://schemas.openxmlformats.org/officeDocument/2006/relationships/oleObject" Target="embeddings/oleObject318.bin"/><Relationship Id="rId3" Type="http://schemas.openxmlformats.org/officeDocument/2006/relationships/styles" Target="styles.xml"/><Relationship Id="rId214" Type="http://schemas.openxmlformats.org/officeDocument/2006/relationships/image" Target="media/image105.wmf"/><Relationship Id="rId235" Type="http://schemas.openxmlformats.org/officeDocument/2006/relationships/oleObject" Target="embeddings/oleObject114.bin"/><Relationship Id="rId256" Type="http://schemas.openxmlformats.org/officeDocument/2006/relationships/image" Target="media/image126.wmf"/><Relationship Id="rId277" Type="http://schemas.openxmlformats.org/officeDocument/2006/relationships/oleObject" Target="embeddings/oleObject136.bin"/><Relationship Id="rId298" Type="http://schemas.openxmlformats.org/officeDocument/2006/relationships/image" Target="media/image145.wmf"/><Relationship Id="rId400" Type="http://schemas.openxmlformats.org/officeDocument/2006/relationships/image" Target="media/image196.wmf"/><Relationship Id="rId421" Type="http://schemas.openxmlformats.org/officeDocument/2006/relationships/oleObject" Target="embeddings/oleObject209.bin"/><Relationship Id="rId442" Type="http://schemas.openxmlformats.org/officeDocument/2006/relationships/image" Target="media/image217.wmf"/><Relationship Id="rId463" Type="http://schemas.openxmlformats.org/officeDocument/2006/relationships/oleObject" Target="embeddings/oleObject230.bin"/><Relationship Id="rId484" Type="http://schemas.openxmlformats.org/officeDocument/2006/relationships/image" Target="media/image238.wmf"/><Relationship Id="rId519" Type="http://schemas.openxmlformats.org/officeDocument/2006/relationships/oleObject" Target="embeddings/oleObject258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image" Target="media/image77.wmf"/><Relationship Id="rId302" Type="http://schemas.openxmlformats.org/officeDocument/2006/relationships/image" Target="media/image147.wmf"/><Relationship Id="rId323" Type="http://schemas.openxmlformats.org/officeDocument/2006/relationships/oleObject" Target="embeddings/oleObject160.bin"/><Relationship Id="rId344" Type="http://schemas.openxmlformats.org/officeDocument/2006/relationships/image" Target="media/image168.wmf"/><Relationship Id="rId530" Type="http://schemas.openxmlformats.org/officeDocument/2006/relationships/image" Target="media/image261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oleObject" Target="embeddings/oleObject86.bin"/><Relationship Id="rId365" Type="http://schemas.openxmlformats.org/officeDocument/2006/relationships/oleObject" Target="embeddings/oleObject181.bin"/><Relationship Id="rId386" Type="http://schemas.openxmlformats.org/officeDocument/2006/relationships/image" Target="media/image189.wmf"/><Relationship Id="rId551" Type="http://schemas.openxmlformats.org/officeDocument/2006/relationships/oleObject" Target="embeddings/oleObject274.bin"/><Relationship Id="rId572" Type="http://schemas.openxmlformats.org/officeDocument/2006/relationships/oleObject" Target="embeddings/oleObject285.bin"/><Relationship Id="rId593" Type="http://schemas.openxmlformats.org/officeDocument/2006/relationships/image" Target="media/image292.wmf"/><Relationship Id="rId607" Type="http://schemas.openxmlformats.org/officeDocument/2006/relationships/image" Target="media/image299.wmf"/><Relationship Id="rId628" Type="http://schemas.openxmlformats.org/officeDocument/2006/relationships/oleObject" Target="embeddings/oleObject313.bin"/><Relationship Id="rId649" Type="http://schemas.openxmlformats.org/officeDocument/2006/relationships/footer" Target="footer1.xml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25" Type="http://schemas.openxmlformats.org/officeDocument/2006/relationships/oleObject" Target="embeddings/oleObject109.bin"/><Relationship Id="rId246" Type="http://schemas.openxmlformats.org/officeDocument/2006/relationships/image" Target="media/image121.wmf"/><Relationship Id="rId267" Type="http://schemas.openxmlformats.org/officeDocument/2006/relationships/oleObject" Target="embeddings/oleObject130.bin"/><Relationship Id="rId288" Type="http://schemas.openxmlformats.org/officeDocument/2006/relationships/oleObject" Target="embeddings/oleObject142.bin"/><Relationship Id="rId411" Type="http://schemas.openxmlformats.org/officeDocument/2006/relationships/oleObject" Target="embeddings/oleObject204.bin"/><Relationship Id="rId432" Type="http://schemas.openxmlformats.org/officeDocument/2006/relationships/image" Target="media/image212.wmf"/><Relationship Id="rId453" Type="http://schemas.openxmlformats.org/officeDocument/2006/relationships/oleObject" Target="embeddings/oleObject225.bin"/><Relationship Id="rId474" Type="http://schemas.openxmlformats.org/officeDocument/2006/relationships/image" Target="media/image233.wmf"/><Relationship Id="rId509" Type="http://schemas.openxmlformats.org/officeDocument/2006/relationships/oleObject" Target="embeddings/oleObject253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oleObject" Target="embeddings/oleObject155.bin"/><Relationship Id="rId495" Type="http://schemas.openxmlformats.org/officeDocument/2006/relationships/oleObject" Target="embeddings/oleObject246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image" Target="media/image72.wmf"/><Relationship Id="rId169" Type="http://schemas.openxmlformats.org/officeDocument/2006/relationships/oleObject" Target="embeddings/oleObject81.bin"/><Relationship Id="rId334" Type="http://schemas.openxmlformats.org/officeDocument/2006/relationships/image" Target="media/image163.wmf"/><Relationship Id="rId355" Type="http://schemas.openxmlformats.org/officeDocument/2006/relationships/oleObject" Target="embeddings/oleObject176.bin"/><Relationship Id="rId376" Type="http://schemas.openxmlformats.org/officeDocument/2006/relationships/image" Target="media/image184.wmf"/><Relationship Id="rId397" Type="http://schemas.openxmlformats.org/officeDocument/2006/relationships/oleObject" Target="embeddings/oleObject197.bin"/><Relationship Id="rId520" Type="http://schemas.openxmlformats.org/officeDocument/2006/relationships/image" Target="media/image256.wmf"/><Relationship Id="rId541" Type="http://schemas.openxmlformats.org/officeDocument/2006/relationships/oleObject" Target="embeddings/oleObject269.bin"/><Relationship Id="rId562" Type="http://schemas.openxmlformats.org/officeDocument/2006/relationships/oleObject" Target="embeddings/oleObject280.bin"/><Relationship Id="rId583" Type="http://schemas.openxmlformats.org/officeDocument/2006/relationships/image" Target="media/image287.wmf"/><Relationship Id="rId618" Type="http://schemas.openxmlformats.org/officeDocument/2006/relationships/oleObject" Target="embeddings/oleObject308.bin"/><Relationship Id="rId639" Type="http://schemas.openxmlformats.org/officeDocument/2006/relationships/image" Target="media/image315.wmf"/><Relationship Id="rId4" Type="http://schemas.openxmlformats.org/officeDocument/2006/relationships/settings" Target="settings.xml"/><Relationship Id="rId180" Type="http://schemas.openxmlformats.org/officeDocument/2006/relationships/image" Target="media/image88.wmf"/><Relationship Id="rId215" Type="http://schemas.openxmlformats.org/officeDocument/2006/relationships/oleObject" Target="embeddings/oleObject104.bin"/><Relationship Id="rId236" Type="http://schemas.openxmlformats.org/officeDocument/2006/relationships/image" Target="media/image116.wmf"/><Relationship Id="rId257" Type="http://schemas.openxmlformats.org/officeDocument/2006/relationships/oleObject" Target="embeddings/oleObject125.bin"/><Relationship Id="rId278" Type="http://schemas.openxmlformats.org/officeDocument/2006/relationships/image" Target="media/image136.wmf"/><Relationship Id="rId401" Type="http://schemas.openxmlformats.org/officeDocument/2006/relationships/oleObject" Target="embeddings/oleObject199.bin"/><Relationship Id="rId422" Type="http://schemas.openxmlformats.org/officeDocument/2006/relationships/image" Target="media/image207.wmf"/><Relationship Id="rId443" Type="http://schemas.openxmlformats.org/officeDocument/2006/relationships/oleObject" Target="embeddings/oleObject220.bin"/><Relationship Id="rId464" Type="http://schemas.openxmlformats.org/officeDocument/2006/relationships/image" Target="media/image228.wmf"/><Relationship Id="rId650" Type="http://schemas.openxmlformats.org/officeDocument/2006/relationships/footer" Target="footer2.xml"/><Relationship Id="rId303" Type="http://schemas.openxmlformats.org/officeDocument/2006/relationships/oleObject" Target="embeddings/oleObject150.bin"/><Relationship Id="rId485" Type="http://schemas.openxmlformats.org/officeDocument/2006/relationships/oleObject" Target="embeddings/oleObject241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71.bin"/><Relationship Id="rId387" Type="http://schemas.openxmlformats.org/officeDocument/2006/relationships/oleObject" Target="embeddings/oleObject192.bin"/><Relationship Id="rId510" Type="http://schemas.openxmlformats.org/officeDocument/2006/relationships/image" Target="media/image251.wmf"/><Relationship Id="rId552" Type="http://schemas.openxmlformats.org/officeDocument/2006/relationships/image" Target="media/image272.wmf"/><Relationship Id="rId594" Type="http://schemas.openxmlformats.org/officeDocument/2006/relationships/oleObject" Target="embeddings/oleObject296.bin"/><Relationship Id="rId608" Type="http://schemas.openxmlformats.org/officeDocument/2006/relationships/oleObject" Target="embeddings/oleObject303.bin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412" Type="http://schemas.openxmlformats.org/officeDocument/2006/relationships/image" Target="media/image202.wmf"/><Relationship Id="rId107" Type="http://schemas.openxmlformats.org/officeDocument/2006/relationships/image" Target="media/image52.wmf"/><Relationship Id="rId289" Type="http://schemas.openxmlformats.org/officeDocument/2006/relationships/oleObject" Target="embeddings/oleObject143.bin"/><Relationship Id="rId454" Type="http://schemas.openxmlformats.org/officeDocument/2006/relationships/image" Target="media/image223.wmf"/><Relationship Id="rId496" Type="http://schemas.openxmlformats.org/officeDocument/2006/relationships/image" Target="media/image244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oleObject" Target="embeddings/oleObject71.bin"/><Relationship Id="rId314" Type="http://schemas.openxmlformats.org/officeDocument/2006/relationships/image" Target="media/image153.wmf"/><Relationship Id="rId356" Type="http://schemas.openxmlformats.org/officeDocument/2006/relationships/image" Target="media/image174.wmf"/><Relationship Id="rId398" Type="http://schemas.openxmlformats.org/officeDocument/2006/relationships/image" Target="media/image195.wmf"/><Relationship Id="rId521" Type="http://schemas.openxmlformats.org/officeDocument/2006/relationships/oleObject" Target="embeddings/oleObject259.bin"/><Relationship Id="rId563" Type="http://schemas.openxmlformats.org/officeDocument/2006/relationships/image" Target="media/image277.wmf"/><Relationship Id="rId619" Type="http://schemas.openxmlformats.org/officeDocument/2006/relationships/image" Target="media/image305.wmf"/><Relationship Id="rId95" Type="http://schemas.openxmlformats.org/officeDocument/2006/relationships/image" Target="media/image46.wmf"/><Relationship Id="rId160" Type="http://schemas.openxmlformats.org/officeDocument/2006/relationships/image" Target="media/image78.wmf"/><Relationship Id="rId216" Type="http://schemas.openxmlformats.org/officeDocument/2006/relationships/image" Target="media/image106.wmf"/><Relationship Id="rId423" Type="http://schemas.openxmlformats.org/officeDocument/2006/relationships/oleObject" Target="embeddings/oleObject210.bin"/><Relationship Id="rId258" Type="http://schemas.openxmlformats.org/officeDocument/2006/relationships/image" Target="media/image127.wmf"/><Relationship Id="rId465" Type="http://schemas.openxmlformats.org/officeDocument/2006/relationships/oleObject" Target="embeddings/oleObject231.bin"/><Relationship Id="rId630" Type="http://schemas.openxmlformats.org/officeDocument/2006/relationships/oleObject" Target="embeddings/oleObject314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61.bin"/><Relationship Id="rId367" Type="http://schemas.openxmlformats.org/officeDocument/2006/relationships/oleObject" Target="embeddings/oleObject182.bin"/><Relationship Id="rId532" Type="http://schemas.openxmlformats.org/officeDocument/2006/relationships/image" Target="media/image262.wmf"/><Relationship Id="rId574" Type="http://schemas.openxmlformats.org/officeDocument/2006/relationships/oleObject" Target="embeddings/oleObject286.bin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0.bin"/><Relationship Id="rId269" Type="http://schemas.openxmlformats.org/officeDocument/2006/relationships/image" Target="media/image132.wmf"/><Relationship Id="rId434" Type="http://schemas.openxmlformats.org/officeDocument/2006/relationships/image" Target="media/image213.wmf"/><Relationship Id="rId476" Type="http://schemas.openxmlformats.org/officeDocument/2006/relationships/image" Target="media/image234.wmf"/><Relationship Id="rId641" Type="http://schemas.openxmlformats.org/officeDocument/2006/relationships/oleObject" Target="embeddings/oleObject320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image" Target="media/image137.wmf"/><Relationship Id="rId336" Type="http://schemas.openxmlformats.org/officeDocument/2006/relationships/image" Target="media/image164.wmf"/><Relationship Id="rId501" Type="http://schemas.openxmlformats.org/officeDocument/2006/relationships/oleObject" Target="embeddings/oleObject249.bin"/><Relationship Id="rId543" Type="http://schemas.openxmlformats.org/officeDocument/2006/relationships/oleObject" Target="embeddings/oleObject270.bin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image" Target="media/image89.wmf"/><Relationship Id="rId378" Type="http://schemas.openxmlformats.org/officeDocument/2006/relationships/image" Target="media/image185.wmf"/><Relationship Id="rId403" Type="http://schemas.openxmlformats.org/officeDocument/2006/relationships/oleObject" Target="embeddings/oleObject200.bin"/><Relationship Id="rId585" Type="http://schemas.openxmlformats.org/officeDocument/2006/relationships/image" Target="media/image288.wmf"/><Relationship Id="rId6" Type="http://schemas.openxmlformats.org/officeDocument/2006/relationships/footnotes" Target="footnotes.xml"/><Relationship Id="rId238" Type="http://schemas.openxmlformats.org/officeDocument/2006/relationships/image" Target="media/image117.wmf"/><Relationship Id="rId445" Type="http://schemas.openxmlformats.org/officeDocument/2006/relationships/oleObject" Target="embeddings/oleObject221.bin"/><Relationship Id="rId487" Type="http://schemas.openxmlformats.org/officeDocument/2006/relationships/oleObject" Target="embeddings/oleObject242.bin"/><Relationship Id="rId610" Type="http://schemas.openxmlformats.org/officeDocument/2006/relationships/oleObject" Target="embeddings/oleObject304.bin"/><Relationship Id="rId652" Type="http://schemas.openxmlformats.org/officeDocument/2006/relationships/fontTable" Target="fontTable.xml"/><Relationship Id="rId291" Type="http://schemas.openxmlformats.org/officeDocument/2006/relationships/oleObject" Target="embeddings/oleObject144.bin"/><Relationship Id="rId305" Type="http://schemas.openxmlformats.org/officeDocument/2006/relationships/oleObject" Target="embeddings/oleObject151.bin"/><Relationship Id="rId347" Type="http://schemas.openxmlformats.org/officeDocument/2006/relationships/oleObject" Target="embeddings/oleObject172.bin"/><Relationship Id="rId512" Type="http://schemas.openxmlformats.org/officeDocument/2006/relationships/image" Target="media/image252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193.bin"/><Relationship Id="rId554" Type="http://schemas.openxmlformats.org/officeDocument/2006/relationships/image" Target="media/image273.wmf"/><Relationship Id="rId596" Type="http://schemas.openxmlformats.org/officeDocument/2006/relationships/oleObject" Target="embeddings/oleObject297.bin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1.bin"/><Relationship Id="rId414" Type="http://schemas.openxmlformats.org/officeDocument/2006/relationships/image" Target="media/image203.wmf"/><Relationship Id="rId456" Type="http://schemas.openxmlformats.org/officeDocument/2006/relationships/image" Target="media/image224.wmf"/><Relationship Id="rId498" Type="http://schemas.openxmlformats.org/officeDocument/2006/relationships/image" Target="media/image245.wmf"/><Relationship Id="rId621" Type="http://schemas.openxmlformats.org/officeDocument/2006/relationships/image" Target="media/image306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image" Target="media/image128.wmf"/><Relationship Id="rId316" Type="http://schemas.openxmlformats.org/officeDocument/2006/relationships/image" Target="media/image154.wmf"/><Relationship Id="rId523" Type="http://schemas.openxmlformats.org/officeDocument/2006/relationships/oleObject" Target="embeddings/oleObject260.bin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5.wmf"/><Relationship Id="rId565" Type="http://schemas.openxmlformats.org/officeDocument/2006/relationships/image" Target="media/image278.wmf"/><Relationship Id="rId162" Type="http://schemas.openxmlformats.org/officeDocument/2006/relationships/image" Target="media/image79.wmf"/><Relationship Id="rId218" Type="http://schemas.openxmlformats.org/officeDocument/2006/relationships/image" Target="media/image107.wmf"/><Relationship Id="rId425" Type="http://schemas.openxmlformats.org/officeDocument/2006/relationships/oleObject" Target="embeddings/oleObject211.bin"/><Relationship Id="rId467" Type="http://schemas.openxmlformats.org/officeDocument/2006/relationships/oleObject" Target="embeddings/oleObject232.bin"/><Relationship Id="rId632" Type="http://schemas.openxmlformats.org/officeDocument/2006/relationships/oleObject" Target="embeddings/oleObject315.bin"/><Relationship Id="rId271" Type="http://schemas.openxmlformats.org/officeDocument/2006/relationships/oleObject" Target="embeddings/oleObject133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oleObject" Target="embeddings/oleObject162.bin"/><Relationship Id="rId369" Type="http://schemas.openxmlformats.org/officeDocument/2006/relationships/oleObject" Target="embeddings/oleObject183.bin"/><Relationship Id="rId534" Type="http://schemas.openxmlformats.org/officeDocument/2006/relationships/image" Target="media/image263.wmf"/><Relationship Id="rId576" Type="http://schemas.openxmlformats.org/officeDocument/2006/relationships/oleObject" Target="embeddings/oleObject287.bin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11.bin"/><Relationship Id="rId380" Type="http://schemas.openxmlformats.org/officeDocument/2006/relationships/image" Target="media/image186.wmf"/><Relationship Id="rId436" Type="http://schemas.openxmlformats.org/officeDocument/2006/relationships/image" Target="media/image214.wmf"/><Relationship Id="rId601" Type="http://schemas.openxmlformats.org/officeDocument/2006/relationships/image" Target="media/image296.wmf"/><Relationship Id="rId643" Type="http://schemas.openxmlformats.org/officeDocument/2006/relationships/oleObject" Target="embeddings/oleObject321.bin"/><Relationship Id="rId240" Type="http://schemas.openxmlformats.org/officeDocument/2006/relationships/image" Target="media/image118.wmf"/><Relationship Id="rId478" Type="http://schemas.openxmlformats.org/officeDocument/2006/relationships/image" Target="media/image235.wmf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image" Target="media/image138.wmf"/><Relationship Id="rId338" Type="http://schemas.openxmlformats.org/officeDocument/2006/relationships/image" Target="media/image165.wmf"/><Relationship Id="rId503" Type="http://schemas.openxmlformats.org/officeDocument/2006/relationships/oleObject" Target="embeddings/oleObject250.bin"/><Relationship Id="rId545" Type="http://schemas.openxmlformats.org/officeDocument/2006/relationships/oleObject" Target="embeddings/oleObject271.bin"/><Relationship Id="rId587" Type="http://schemas.openxmlformats.org/officeDocument/2006/relationships/image" Target="media/image289.wmf"/><Relationship Id="rId8" Type="http://schemas.openxmlformats.org/officeDocument/2006/relationships/hyperlink" Target="https://lvjr.bitbucket.io/?kysx2012" TargetMode="External"/><Relationship Id="rId142" Type="http://schemas.openxmlformats.org/officeDocument/2006/relationships/image" Target="media/image69.wmf"/><Relationship Id="rId184" Type="http://schemas.openxmlformats.org/officeDocument/2006/relationships/image" Target="media/image90.wmf"/><Relationship Id="rId391" Type="http://schemas.openxmlformats.org/officeDocument/2006/relationships/oleObject" Target="embeddings/oleObject194.bin"/><Relationship Id="rId405" Type="http://schemas.openxmlformats.org/officeDocument/2006/relationships/oleObject" Target="embeddings/oleObject201.bin"/><Relationship Id="rId447" Type="http://schemas.openxmlformats.org/officeDocument/2006/relationships/oleObject" Target="embeddings/oleObject222.bin"/><Relationship Id="rId612" Type="http://schemas.openxmlformats.org/officeDocument/2006/relationships/oleObject" Target="embeddings/oleObject305.bin"/><Relationship Id="rId251" Type="http://schemas.openxmlformats.org/officeDocument/2006/relationships/oleObject" Target="embeddings/oleObject122.bin"/><Relationship Id="rId489" Type="http://schemas.openxmlformats.org/officeDocument/2006/relationships/oleObject" Target="embeddings/oleObject243.bin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45.bin"/><Relationship Id="rId307" Type="http://schemas.openxmlformats.org/officeDocument/2006/relationships/oleObject" Target="embeddings/oleObject152.bin"/><Relationship Id="rId349" Type="http://schemas.openxmlformats.org/officeDocument/2006/relationships/oleObject" Target="embeddings/oleObject173.bin"/><Relationship Id="rId514" Type="http://schemas.openxmlformats.org/officeDocument/2006/relationships/image" Target="media/image253.wmf"/><Relationship Id="rId556" Type="http://schemas.openxmlformats.org/officeDocument/2006/relationships/image" Target="media/image274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oleObject" Target="embeddings/oleObject73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image" Target="media/image176.wmf"/><Relationship Id="rId416" Type="http://schemas.openxmlformats.org/officeDocument/2006/relationships/image" Target="media/image204.wmf"/><Relationship Id="rId598" Type="http://schemas.openxmlformats.org/officeDocument/2006/relationships/oleObject" Target="embeddings/oleObject298.bin"/><Relationship Id="rId220" Type="http://schemas.openxmlformats.org/officeDocument/2006/relationships/image" Target="media/image108.wmf"/><Relationship Id="rId458" Type="http://schemas.openxmlformats.org/officeDocument/2006/relationships/image" Target="media/image225.wmf"/><Relationship Id="rId623" Type="http://schemas.openxmlformats.org/officeDocument/2006/relationships/image" Target="media/image307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image" Target="media/image129.wmf"/><Relationship Id="rId318" Type="http://schemas.openxmlformats.org/officeDocument/2006/relationships/image" Target="media/image155.wmf"/><Relationship Id="rId525" Type="http://schemas.openxmlformats.org/officeDocument/2006/relationships/oleObject" Target="embeddings/oleObject261.bin"/><Relationship Id="rId567" Type="http://schemas.openxmlformats.org/officeDocument/2006/relationships/image" Target="media/image279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image" Target="media/image80.wmf"/><Relationship Id="rId371" Type="http://schemas.openxmlformats.org/officeDocument/2006/relationships/oleObject" Target="embeddings/oleObject184.bin"/><Relationship Id="rId427" Type="http://schemas.openxmlformats.org/officeDocument/2006/relationships/oleObject" Target="embeddings/oleObject212.bin"/><Relationship Id="rId469" Type="http://schemas.openxmlformats.org/officeDocument/2006/relationships/oleObject" Target="embeddings/oleObject233.bin"/><Relationship Id="rId634" Type="http://schemas.openxmlformats.org/officeDocument/2006/relationships/oleObject" Target="embeddings/oleObject316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2.bin"/><Relationship Id="rId273" Type="http://schemas.openxmlformats.org/officeDocument/2006/relationships/oleObject" Target="embeddings/oleObject134.bin"/><Relationship Id="rId329" Type="http://schemas.openxmlformats.org/officeDocument/2006/relationships/oleObject" Target="embeddings/oleObject163.bin"/><Relationship Id="rId480" Type="http://schemas.openxmlformats.org/officeDocument/2006/relationships/image" Target="media/image236.wmf"/><Relationship Id="rId536" Type="http://schemas.openxmlformats.org/officeDocument/2006/relationships/image" Target="media/image264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oleObject" Target="embeddings/oleObject84.bin"/><Relationship Id="rId340" Type="http://schemas.openxmlformats.org/officeDocument/2006/relationships/image" Target="media/image166.wmf"/><Relationship Id="rId578" Type="http://schemas.openxmlformats.org/officeDocument/2006/relationships/oleObject" Target="embeddings/oleObject288.bin"/><Relationship Id="rId200" Type="http://schemas.openxmlformats.org/officeDocument/2006/relationships/image" Target="media/image98.wmf"/><Relationship Id="rId382" Type="http://schemas.openxmlformats.org/officeDocument/2006/relationships/image" Target="media/image187.wmf"/><Relationship Id="rId438" Type="http://schemas.openxmlformats.org/officeDocument/2006/relationships/image" Target="media/image215.wmf"/><Relationship Id="rId603" Type="http://schemas.openxmlformats.org/officeDocument/2006/relationships/image" Target="media/image297.wmf"/><Relationship Id="rId645" Type="http://schemas.openxmlformats.org/officeDocument/2006/relationships/oleObject" Target="embeddings/oleObject322.bin"/><Relationship Id="rId242" Type="http://schemas.openxmlformats.org/officeDocument/2006/relationships/image" Target="media/image119.wmf"/><Relationship Id="rId284" Type="http://schemas.openxmlformats.org/officeDocument/2006/relationships/image" Target="media/image139.wmf"/><Relationship Id="rId491" Type="http://schemas.openxmlformats.org/officeDocument/2006/relationships/oleObject" Target="embeddings/oleObject244.bin"/><Relationship Id="rId505" Type="http://schemas.openxmlformats.org/officeDocument/2006/relationships/oleObject" Target="embeddings/oleObject251.bin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image" Target="media/image70.wmf"/><Relationship Id="rId547" Type="http://schemas.openxmlformats.org/officeDocument/2006/relationships/oleObject" Target="embeddings/oleObject272.bin"/><Relationship Id="rId589" Type="http://schemas.openxmlformats.org/officeDocument/2006/relationships/image" Target="media/image290.wmf"/><Relationship Id="rId90" Type="http://schemas.openxmlformats.org/officeDocument/2006/relationships/oleObject" Target="embeddings/oleObject41.bin"/><Relationship Id="rId186" Type="http://schemas.openxmlformats.org/officeDocument/2006/relationships/image" Target="media/image91.wmf"/><Relationship Id="rId351" Type="http://schemas.openxmlformats.org/officeDocument/2006/relationships/oleObject" Target="embeddings/oleObject174.bin"/><Relationship Id="rId393" Type="http://schemas.openxmlformats.org/officeDocument/2006/relationships/oleObject" Target="embeddings/oleObject195.bin"/><Relationship Id="rId407" Type="http://schemas.openxmlformats.org/officeDocument/2006/relationships/oleObject" Target="embeddings/oleObject202.bin"/><Relationship Id="rId449" Type="http://schemas.openxmlformats.org/officeDocument/2006/relationships/oleObject" Target="embeddings/oleObject223.bin"/><Relationship Id="rId614" Type="http://schemas.openxmlformats.org/officeDocument/2006/relationships/oleObject" Target="embeddings/oleObject306.bin"/><Relationship Id="rId211" Type="http://schemas.openxmlformats.org/officeDocument/2006/relationships/oleObject" Target="embeddings/oleObject102.bin"/><Relationship Id="rId253" Type="http://schemas.openxmlformats.org/officeDocument/2006/relationships/oleObject" Target="embeddings/oleObject123.bin"/><Relationship Id="rId295" Type="http://schemas.openxmlformats.org/officeDocument/2006/relationships/oleObject" Target="embeddings/oleObject146.bin"/><Relationship Id="rId309" Type="http://schemas.openxmlformats.org/officeDocument/2006/relationships/oleObject" Target="embeddings/oleObject153.bin"/><Relationship Id="rId460" Type="http://schemas.openxmlformats.org/officeDocument/2006/relationships/image" Target="media/image226.wmf"/><Relationship Id="rId516" Type="http://schemas.openxmlformats.org/officeDocument/2006/relationships/image" Target="media/image254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image" Target="media/image156.wmf"/><Relationship Id="rId558" Type="http://schemas.openxmlformats.org/officeDocument/2006/relationships/image" Target="media/image275.wmf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5.bin"/><Relationship Id="rId362" Type="http://schemas.openxmlformats.org/officeDocument/2006/relationships/image" Target="media/image177.wmf"/><Relationship Id="rId418" Type="http://schemas.openxmlformats.org/officeDocument/2006/relationships/image" Target="media/image205.wmf"/><Relationship Id="rId625" Type="http://schemas.openxmlformats.org/officeDocument/2006/relationships/image" Target="media/image308.wmf"/><Relationship Id="rId222" Type="http://schemas.openxmlformats.org/officeDocument/2006/relationships/image" Target="media/image109.wmf"/><Relationship Id="rId264" Type="http://schemas.openxmlformats.org/officeDocument/2006/relationships/image" Target="media/image130.wmf"/><Relationship Id="rId471" Type="http://schemas.openxmlformats.org/officeDocument/2006/relationships/oleObject" Target="embeddings/oleObject234.bin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262.bin"/><Relationship Id="rId569" Type="http://schemas.openxmlformats.org/officeDocument/2006/relationships/image" Target="media/image280.wmf"/><Relationship Id="rId70" Type="http://schemas.openxmlformats.org/officeDocument/2006/relationships/oleObject" Target="embeddings/oleObject31.bin"/><Relationship Id="rId166" Type="http://schemas.openxmlformats.org/officeDocument/2006/relationships/image" Target="media/image81.wmf"/><Relationship Id="rId331" Type="http://schemas.openxmlformats.org/officeDocument/2006/relationships/oleObject" Target="embeddings/oleObject164.bin"/><Relationship Id="rId373" Type="http://schemas.openxmlformats.org/officeDocument/2006/relationships/oleObject" Target="embeddings/oleObject185.bin"/><Relationship Id="rId429" Type="http://schemas.openxmlformats.org/officeDocument/2006/relationships/oleObject" Target="embeddings/oleObject213.bin"/><Relationship Id="rId580" Type="http://schemas.openxmlformats.org/officeDocument/2006/relationships/oleObject" Target="embeddings/oleObject289.bin"/><Relationship Id="rId636" Type="http://schemas.openxmlformats.org/officeDocument/2006/relationships/oleObject" Target="embeddings/oleObject317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216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19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E66F37B-7BE5-42E0-9508-CF3B8BE74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1633</Words>
  <Characters>9311</Characters>
  <Application>Microsoft Office Word</Application>
  <DocSecurity>0</DocSecurity>
  <Lines>77</Lines>
  <Paragraphs>21</Paragraphs>
  <ScaleCrop>false</ScaleCrop>
  <Company>微软中国</Company>
  <LinksUpToDate>false</LinksUpToDate>
  <CharactersWithSpaces>10923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4</cp:revision>
  <cp:lastPrinted>2011-09-06T10:51:00Z</cp:lastPrinted>
  <dcterms:created xsi:type="dcterms:W3CDTF">2021-10-22T02:30:00Z</dcterms:created>
  <dcterms:modified xsi:type="dcterms:W3CDTF">2021-11-19T07:37:00Z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