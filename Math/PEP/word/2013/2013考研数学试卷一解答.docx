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BD5653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D3FFD">
          <w:rPr>
            <w:rStyle w:val="a7"/>
            <w:rFonts w:hint="eastAsia"/>
            <w:color w:val="C00000"/>
          </w:rPr>
          <w:t>13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E27363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12C58" w:rsidRPr="003B670A" w:rsidRDefault="00112C58" w:rsidP="00F40FDD">
      <w:pPr>
        <w:pStyle w:val="1"/>
      </w:pPr>
      <w:r w:rsidRPr="001D40CE">
        <w:t>一、</w:t>
      </w:r>
      <w:r w:rsidRPr="0060048F">
        <w:t>选择题</w:t>
      </w:r>
      <w:r w:rsidR="00F40FDD">
        <w:rPr>
          <w:rFonts w:hint="eastAsia"/>
        </w:rPr>
        <w:t>（</w:t>
      </w:r>
      <w:r w:rsidRPr="0060048F">
        <w:t>1</w:t>
      </w:r>
      <w:r w:rsidR="00F40FDD">
        <w:rPr>
          <w:rFonts w:hint="eastAsia"/>
        </w:rPr>
        <w:t>~</w:t>
      </w:r>
      <w:r w:rsidRPr="0060048F">
        <w:t>8小题，每小题4分，共32分</w:t>
      </w:r>
      <w:r w:rsidR="00F40FDD">
        <w:t>）</w:t>
      </w:r>
    </w:p>
    <w:p w:rsidR="00F40FDD" w:rsidRDefault="00F40FDD" w:rsidP="00112C58"/>
    <w:p w:rsidR="00F40FDD" w:rsidRDefault="00F40FDD" w:rsidP="00112C58"/>
    <w:p w:rsidR="00112C58" w:rsidRDefault="00BC584D" w:rsidP="00112C58">
      <w:r>
        <w:rPr>
          <w:rFonts w:hint="eastAsia"/>
        </w:rPr>
        <w:t xml:space="preserve">(1) </w:t>
      </w:r>
      <w:r w:rsidR="00112C58">
        <w:rPr>
          <w:rFonts w:hint="eastAsia"/>
        </w:rPr>
        <w:t>已知极限</w:t>
      </w:r>
      <w:r w:rsidR="00270D4B" w:rsidRPr="00270D4B">
        <w:rPr>
          <w:position w:val="-24"/>
        </w:rPr>
        <w:object w:dxaOrig="1960" w:dyaOrig="620">
          <v:shape id="_x0000_i1025" type="#_x0000_t75" style="width:98.3pt;height:31.3pt" o:ole="">
            <v:imagedata r:id="rId9" o:title=""/>
          </v:shape>
          <o:OLEObject Type="Embed" ProgID="Equation.DSMT4" ShapeID="_x0000_i1025" DrawAspect="Content" ObjectID="_1699977258" r:id="rId10"/>
        </w:object>
      </w:r>
      <w:r w:rsidR="00112C58">
        <w:rPr>
          <w:rFonts w:hint="eastAsia"/>
        </w:rPr>
        <w:t>，其中</w:t>
      </w:r>
      <w:r w:rsidR="00270D4B" w:rsidRPr="00270D4B">
        <w:rPr>
          <w:position w:val="-8"/>
        </w:rPr>
        <w:object w:dxaOrig="380" w:dyaOrig="300">
          <v:shape id="_x0000_i1026" type="#_x0000_t75" style="width:18.8pt;height:15.05pt" o:ole="">
            <v:imagedata r:id="rId11" o:title=""/>
          </v:shape>
          <o:OLEObject Type="Embed" ProgID="Equation.DSMT4" ShapeID="_x0000_i1026" DrawAspect="Content" ObjectID="_1699977259" r:id="rId12"/>
        </w:object>
      </w:r>
      <w:r w:rsidR="00112C58">
        <w:rPr>
          <w:rFonts w:hint="eastAsia"/>
        </w:rPr>
        <w:t>为常数，且</w:t>
      </w:r>
      <w:r w:rsidR="00270D4B" w:rsidRPr="00270D4B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699977260" r:id="rId14"/>
        </w:object>
      </w:r>
      <w:r w:rsidR="00112C58">
        <w:rPr>
          <w:rFonts w:hint="eastAsia"/>
        </w:rPr>
        <w:t>，则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24"/>
        </w:rPr>
        <w:object w:dxaOrig="1280" w:dyaOrig="620">
          <v:shape id="_x0000_i1028" type="#_x0000_t75" style="width:63.85pt;height:31.3pt" o:ole="">
            <v:imagedata r:id="rId15" o:title=""/>
          </v:shape>
          <o:OLEObject Type="Embed" ProgID="Equation.DSMT4" ShapeID="_x0000_i1028" DrawAspect="Content" ObjectID="_1699977261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24"/>
        </w:rPr>
        <w:object w:dxaOrig="1120" w:dyaOrig="620">
          <v:shape id="_x0000_i1029" type="#_x0000_t75" style="width:55.7pt;height:31.3pt" o:ole="">
            <v:imagedata r:id="rId17" o:title=""/>
          </v:shape>
          <o:OLEObject Type="Embed" ProgID="Equation.DSMT4" ShapeID="_x0000_i1029" DrawAspect="Content" ObjectID="_1699977262" r:id="rId18"/>
        </w:objec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24"/>
        </w:rPr>
        <w:object w:dxaOrig="1280" w:dyaOrig="620">
          <v:shape id="_x0000_i1030" type="#_x0000_t75" style="width:63.85pt;height:31.3pt" o:ole="">
            <v:imagedata r:id="rId19" o:title=""/>
          </v:shape>
          <o:OLEObject Type="Embed" ProgID="Equation.DSMT4" ShapeID="_x0000_i1030" DrawAspect="Content" ObjectID="_1699977263" r:id="rId2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24"/>
        </w:rPr>
        <w:object w:dxaOrig="1120" w:dyaOrig="620">
          <v:shape id="_x0000_i1031" type="#_x0000_t75" style="width:55.7pt;height:31.3pt" o:ole="">
            <v:imagedata r:id="rId21" o:title=""/>
          </v:shape>
          <o:OLEObject Type="Embed" ProgID="Equation.DSMT4" ShapeID="_x0000_i1031" DrawAspect="Content" ObjectID="_1699977264" r:id="rId22"/>
        </w:object>
      </w:r>
      <w:r>
        <w:rPr>
          <w:rFonts w:hint="eastAsia"/>
        </w:rPr>
        <w:t>．</w:t>
      </w:r>
    </w:p>
    <w:p w:rsidR="00212D49" w:rsidRDefault="00212D49" w:rsidP="00212D49"/>
    <w:p w:rsid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6C4B4C">
        <w:rPr>
          <w:rFonts w:hint="eastAsia"/>
        </w:rPr>
        <w:t>由麦克劳林公式可得</w:t>
      </w:r>
    </w:p>
    <w:p w:rsidR="00112C58" w:rsidRDefault="00270D4B" w:rsidP="006C4B4C">
      <w:pPr>
        <w:ind w:leftChars="200" w:left="480"/>
        <w:jc w:val="center"/>
      </w:pPr>
      <w:r w:rsidRPr="00270D4B">
        <w:rPr>
          <w:position w:val="-24"/>
        </w:rPr>
        <w:object w:dxaOrig="5679" w:dyaOrig="960">
          <v:shape id="_x0000_i1032" type="#_x0000_t75" style="width:284.25pt;height:48.2pt" o:ole="">
            <v:imagedata r:id="rId23" o:title=""/>
          </v:shape>
          <o:OLEObject Type="Embed" ProgID="Equation.DSMT4" ShapeID="_x0000_i1032" DrawAspect="Content" ObjectID="_1699977265" r:id="rId24"/>
        </w:object>
      </w:r>
    </w:p>
    <w:p w:rsidR="006C4B4C" w:rsidRDefault="006C4B4C" w:rsidP="006C4B4C">
      <w:pPr>
        <w:ind w:leftChars="200" w:left="480"/>
      </w:pPr>
      <w:r>
        <w:rPr>
          <w:rFonts w:hint="eastAsia"/>
        </w:rPr>
        <w:t>所以</w:t>
      </w:r>
      <w:r w:rsidR="00270D4B" w:rsidRPr="00270D4B">
        <w:rPr>
          <w:position w:val="-24"/>
        </w:rPr>
        <w:object w:dxaOrig="1120" w:dyaOrig="620">
          <v:shape id="_x0000_i1033" type="#_x0000_t75" style="width:55.7pt;height:31.3pt" o:ole="">
            <v:imagedata r:id="rId25" o:title=""/>
          </v:shape>
          <o:OLEObject Type="Embed" ProgID="Equation.DSMT4" ShapeID="_x0000_i1033" DrawAspect="Content" ObjectID="_1699977266" r:id="rId26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 xml:space="preserve">(2) </w:t>
      </w:r>
      <w:r w:rsidR="00112C58">
        <w:rPr>
          <w:rFonts w:hint="eastAsia"/>
        </w:rPr>
        <w:t>曲面</w:t>
      </w:r>
      <w:r w:rsidR="00270D4B" w:rsidRPr="00270D4B">
        <w:rPr>
          <w:position w:val="-10"/>
        </w:rPr>
        <w:object w:dxaOrig="2439" w:dyaOrig="360">
          <v:shape id="_x0000_i1034" type="#_x0000_t75" style="width:122.1pt;height:18.15pt" o:ole="">
            <v:imagedata r:id="rId27" o:title=""/>
          </v:shape>
          <o:OLEObject Type="Embed" ProgID="Equation.DSMT4" ShapeID="_x0000_i1034" DrawAspect="Content" ObjectID="_1699977267" r:id="rId28"/>
        </w:object>
      </w:r>
      <w:r w:rsidR="00112C58">
        <w:rPr>
          <w:rFonts w:hint="eastAsia"/>
        </w:rPr>
        <w:t>在点</w:t>
      </w:r>
      <w:r w:rsidR="00270D4B" w:rsidRPr="00270D4B">
        <w:rPr>
          <w:position w:val="-10"/>
        </w:rPr>
        <w:object w:dxaOrig="880" w:dyaOrig="320">
          <v:shape id="_x0000_i1035" type="#_x0000_t75" style="width:43.85pt;height:16.3pt" o:ole="">
            <v:imagedata r:id="rId29" o:title=""/>
          </v:shape>
          <o:OLEObject Type="Embed" ProgID="Equation.DSMT4" ShapeID="_x0000_i1035" DrawAspect="Content" ObjectID="_1699977268" r:id="rId30"/>
        </w:object>
      </w:r>
      <w:r w:rsidR="00112C58">
        <w:rPr>
          <w:rFonts w:hint="eastAsia"/>
        </w:rPr>
        <w:t>处的切平面方程为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0"/>
        </w:rPr>
        <w:object w:dxaOrig="1400" w:dyaOrig="320">
          <v:shape id="_x0000_i1036" type="#_x0000_t75" style="width:70.1pt;height:16.3pt" o:ole="">
            <v:imagedata r:id="rId31" o:title=""/>
          </v:shape>
          <o:OLEObject Type="Embed" ProgID="Equation.DSMT4" ShapeID="_x0000_i1036" DrawAspect="Content" ObjectID="_1699977269" r:id="rId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10"/>
        </w:rPr>
        <w:object w:dxaOrig="1260" w:dyaOrig="320">
          <v:shape id="_x0000_i1037" type="#_x0000_t75" style="width:63.25pt;height:16.3pt" o:ole="">
            <v:imagedata r:id="rId33" o:title=""/>
          </v:shape>
          <o:OLEObject Type="Embed" ProgID="Equation.DSMT4" ShapeID="_x0000_i1037" DrawAspect="Content" ObjectID="_1699977270" r:id="rId34"/>
        </w:objec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10"/>
        </w:rPr>
        <w:object w:dxaOrig="1520" w:dyaOrig="320">
          <v:shape id="_x0000_i1038" type="#_x0000_t75" style="width:75.75pt;height:16.3pt" o:ole="">
            <v:imagedata r:id="rId35" o:title=""/>
          </v:shape>
          <o:OLEObject Type="Embed" ProgID="Equation.DSMT4" ShapeID="_x0000_i1038" DrawAspect="Content" ObjectID="_1699977271" r:id="rId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10"/>
        </w:rPr>
        <w:object w:dxaOrig="1260" w:dyaOrig="320">
          <v:shape id="_x0000_i1039" type="#_x0000_t75" style="width:63.25pt;height:16.3pt" o:ole="">
            <v:imagedata r:id="rId37" o:title=""/>
          </v:shape>
          <o:OLEObject Type="Embed" ProgID="Equation.DSMT4" ShapeID="_x0000_i1039" DrawAspect="Content" ObjectID="_1699977272" r:id="rId38"/>
        </w:object>
      </w:r>
      <w:r>
        <w:rPr>
          <w:rFonts w:hint="eastAsia"/>
        </w:rPr>
        <w:t>．</w:t>
      </w:r>
    </w:p>
    <w:p w:rsidR="00212D49" w:rsidRDefault="00212D49" w:rsidP="00212D49"/>
    <w:p w:rsidR="004301AA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112C58">
        <w:rPr>
          <w:rFonts w:hint="eastAsia"/>
        </w:rPr>
        <w:t>设</w:t>
      </w:r>
      <w:r w:rsidR="00270D4B" w:rsidRPr="00270D4B">
        <w:rPr>
          <w:position w:val="-10"/>
        </w:rPr>
        <w:object w:dxaOrig="3220" w:dyaOrig="360">
          <v:shape id="_x0000_i1040" type="#_x0000_t75" style="width:160.9pt;height:18.15pt" o:ole="">
            <v:imagedata r:id="rId39" o:title=""/>
          </v:shape>
          <o:OLEObject Type="Embed" ProgID="Equation.DSMT4" ShapeID="_x0000_i1040" DrawAspect="Content" ObjectID="_1699977273" r:id="rId40"/>
        </w:object>
      </w:r>
      <w:r w:rsidR="00112C58">
        <w:rPr>
          <w:rFonts w:hint="eastAsia"/>
        </w:rPr>
        <w:t>，则</w:t>
      </w:r>
    </w:p>
    <w:p w:rsidR="00112C58" w:rsidRDefault="00270D4B" w:rsidP="004301AA">
      <w:pPr>
        <w:ind w:leftChars="200" w:left="480"/>
        <w:jc w:val="center"/>
      </w:pPr>
      <w:r w:rsidRPr="00270D4B">
        <w:rPr>
          <w:position w:val="-14"/>
        </w:rPr>
        <w:object w:dxaOrig="4880" w:dyaOrig="380">
          <v:shape id="_x0000_i1041" type="#_x0000_t75" style="width:244.15pt;height:18.8pt" o:ole="">
            <v:imagedata r:id="rId41" o:title=""/>
          </v:shape>
          <o:OLEObject Type="Embed" ProgID="Equation.DSMT4" ShapeID="_x0000_i1041" DrawAspect="Content" ObjectID="_1699977274" r:id="rId42"/>
        </w:object>
      </w:r>
    </w:p>
    <w:p w:rsidR="004301AA" w:rsidRDefault="004301AA" w:rsidP="004301AA">
      <w:pPr>
        <w:ind w:leftChars="200" w:left="480"/>
      </w:pPr>
      <w:r>
        <w:rPr>
          <w:rFonts w:hint="eastAsia"/>
        </w:rPr>
        <w:t>所以</w:t>
      </w:r>
      <w:r w:rsidR="00112C58">
        <w:rPr>
          <w:rFonts w:hint="eastAsia"/>
        </w:rPr>
        <w:t>曲面在点</w:t>
      </w:r>
      <w:r w:rsidR="00270D4B" w:rsidRPr="00270D4B">
        <w:rPr>
          <w:position w:val="-10"/>
        </w:rPr>
        <w:object w:dxaOrig="880" w:dyaOrig="320">
          <v:shape id="_x0000_i1042" type="#_x0000_t75" style="width:43.85pt;height:16.3pt" o:ole="">
            <v:imagedata r:id="rId43" o:title=""/>
          </v:shape>
          <o:OLEObject Type="Embed" ProgID="Equation.DSMT4" ShapeID="_x0000_i1042" DrawAspect="Content" ObjectID="_1699977275" r:id="rId44"/>
        </w:object>
      </w:r>
      <w:r w:rsidR="00112C58">
        <w:rPr>
          <w:rFonts w:hint="eastAsia"/>
        </w:rPr>
        <w:t>处的切平面方程为</w:t>
      </w:r>
    </w:p>
    <w:p w:rsidR="00112C58" w:rsidRDefault="00270D4B" w:rsidP="004301AA">
      <w:pPr>
        <w:ind w:leftChars="200" w:left="480"/>
        <w:jc w:val="center"/>
      </w:pPr>
      <w:r w:rsidRPr="00270D4B">
        <w:rPr>
          <w:position w:val="-10"/>
        </w:rPr>
        <w:object w:dxaOrig="4740" w:dyaOrig="320">
          <v:shape id="_x0000_i1043" type="#_x0000_t75" style="width:237.3pt;height:16.3pt" o:ole="">
            <v:imagedata r:id="rId45" o:title=""/>
          </v:shape>
          <o:OLEObject Type="Embed" ProgID="Equation.DSMT4" ShapeID="_x0000_i1043" DrawAspect="Content" ObjectID="_1699977276" r:id="rId46"/>
        </w:objec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  <w:jc w:val="left"/>
      </w:pPr>
      <w:r>
        <w:rPr>
          <w:rFonts w:hint="eastAsia"/>
        </w:rPr>
        <w:t xml:space="preserve">(3) </w:t>
      </w:r>
      <w:r w:rsidR="00112C58">
        <w:rPr>
          <w:rFonts w:hint="eastAsia"/>
        </w:rPr>
        <w:t>设</w:t>
      </w:r>
      <w:r w:rsidR="00270D4B" w:rsidRPr="00270D4B">
        <w:rPr>
          <w:position w:val="-28"/>
        </w:rPr>
        <w:object w:dxaOrig="1340" w:dyaOrig="680">
          <v:shape id="_x0000_i1044" type="#_x0000_t75" style="width:67pt;height:33.8pt" o:ole="">
            <v:imagedata r:id="rId47" o:title=""/>
          </v:shape>
          <o:OLEObject Type="Embed" ProgID="Equation.DSMT4" ShapeID="_x0000_i1044" DrawAspect="Content" ObjectID="_1699977277" r:id="rId48"/>
        </w:object>
      </w:r>
      <w:r w:rsidR="00112C58">
        <w:rPr>
          <w:rFonts w:hint="eastAsia"/>
        </w:rPr>
        <w:t>，</w:t>
      </w:r>
      <w:r w:rsidR="00270D4B" w:rsidRPr="00270D4B">
        <w:rPr>
          <w:position w:val="-18"/>
        </w:rPr>
        <w:object w:dxaOrig="2280" w:dyaOrig="520">
          <v:shape id="_x0000_i1045" type="#_x0000_t75" style="width:113.95pt;height:26.3pt" o:ole="">
            <v:imagedata r:id="rId49" o:title=""/>
          </v:shape>
          <o:OLEObject Type="Embed" ProgID="Equation.DSMT4" ShapeID="_x0000_i1045" DrawAspect="Content" ObjectID="_1699977278" r:id="rId50"/>
        </w:object>
      </w:r>
      <w:r w:rsidR="00DF7522">
        <w:rPr>
          <w:rFonts w:hint="eastAsia"/>
        </w:rPr>
        <w:t>（</w:t>
      </w:r>
      <w:r w:rsidR="00270D4B" w:rsidRPr="00270D4B">
        <w:rPr>
          <w:position w:val="-8"/>
        </w:rPr>
        <w:object w:dxaOrig="999" w:dyaOrig="300">
          <v:shape id="_x0000_i1046" type="#_x0000_t75" style="width:50.1pt;height:15.05pt" o:ole="">
            <v:imagedata r:id="rId51" o:title=""/>
          </v:shape>
          <o:OLEObject Type="Embed" ProgID="Equation.DSMT4" ShapeID="_x0000_i1046" DrawAspect="Content" ObjectID="_1699977279" r:id="rId52"/>
        </w:object>
      </w:r>
      <w:r w:rsidR="00DF7522">
        <w:rPr>
          <w:rFonts w:hint="eastAsia"/>
        </w:rPr>
        <w:t>）</w:t>
      </w:r>
      <w:r w:rsidR="00112C58">
        <w:rPr>
          <w:rFonts w:hint="eastAsia"/>
        </w:rPr>
        <w:t>，令</w:t>
      </w:r>
      <w:r w:rsidR="00270D4B" w:rsidRPr="00270D4B">
        <w:rPr>
          <w:position w:val="-28"/>
        </w:rPr>
        <w:object w:dxaOrig="1960" w:dyaOrig="680">
          <v:shape id="_x0000_i1047" type="#_x0000_t75" style="width:98.3pt;height:33.8pt" o:ole="">
            <v:imagedata r:id="rId53" o:title=""/>
          </v:shape>
          <o:OLEObject Type="Embed" ProgID="Equation.DSMT4" ShapeID="_x0000_i1047" DrawAspect="Content" ObjectID="_1699977280" r:id="rId54"/>
        </w:object>
      </w:r>
      <w:r w:rsidR="00112C58">
        <w:rPr>
          <w:rFonts w:hint="eastAsia"/>
        </w:rPr>
        <w:t>，则</w:t>
      </w:r>
      <w:r w:rsidR="00270D4B" w:rsidRPr="00270D4B">
        <w:rPr>
          <w:position w:val="-28"/>
        </w:rPr>
        <w:object w:dxaOrig="980" w:dyaOrig="680">
          <v:shape id="_x0000_i1048" type="#_x0000_t75" style="width:48.85pt;height:33.8pt" o:ole="">
            <v:imagedata r:id="rId55" o:title=""/>
          </v:shape>
          <o:OLEObject Type="Embed" ProgID="Equation.DSMT4" ShapeID="_x0000_i1048" DrawAspect="Content" ObjectID="_1699977281" r:id="rId56"/>
        </w:objec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24"/>
        </w:rPr>
        <w:object w:dxaOrig="240" w:dyaOrig="620">
          <v:shape id="_x0000_i1049" type="#_x0000_t75" style="width:11.9pt;height:31.3pt" o:ole="">
            <v:imagedata r:id="rId57" o:title=""/>
          </v:shape>
          <o:OLEObject Type="Embed" ProgID="Equation.DSMT4" ShapeID="_x0000_i1049" DrawAspect="Content" ObjectID="_1699977282" r:id="rId5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24"/>
        </w:rPr>
        <w:object w:dxaOrig="240" w:dyaOrig="620">
          <v:shape id="_x0000_i1050" type="#_x0000_t75" style="width:11.9pt;height:31.3pt" o:ole="">
            <v:imagedata r:id="rId59" o:title=""/>
          </v:shape>
          <o:OLEObject Type="Embed" ProgID="Equation.DSMT4" ShapeID="_x0000_i1050" DrawAspect="Content" ObjectID="_1699977283" r:id="rId6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24"/>
        </w:rPr>
        <w:object w:dxaOrig="400" w:dyaOrig="620">
          <v:shape id="_x0000_i1051" type="#_x0000_t75" style="width:20.05pt;height:31.3pt" o:ole="">
            <v:imagedata r:id="rId61" o:title=""/>
          </v:shape>
          <o:OLEObject Type="Embed" ProgID="Equation.DSMT4" ShapeID="_x0000_i1051" DrawAspect="Content" ObjectID="_1699977284" r:id="rId6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24"/>
        </w:rPr>
        <w:object w:dxaOrig="400" w:dyaOrig="620">
          <v:shape id="_x0000_i1052" type="#_x0000_t75" style="width:20.05pt;height:31.3pt" o:ole="">
            <v:imagedata r:id="rId63" o:title=""/>
          </v:shape>
          <o:OLEObject Type="Embed" ProgID="Equation.DSMT4" ShapeID="_x0000_i1052" DrawAspect="Content" ObjectID="_1699977285" r:id="rId64"/>
        </w:object>
      </w:r>
      <w:r>
        <w:rPr>
          <w:rFonts w:hint="eastAsia"/>
        </w:rPr>
        <w:t>．</w:t>
      </w:r>
    </w:p>
    <w:p w:rsidR="00212D49" w:rsidRDefault="00212D49" w:rsidP="00212D49"/>
    <w:p w:rsidR="00A10C57" w:rsidRDefault="00212D49" w:rsidP="00A10C57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E85E3E">
        <w:rPr>
          <w:rFonts w:hint="eastAsia"/>
        </w:rPr>
        <w:t>依</w:t>
      </w:r>
      <w:r w:rsidR="00112C58" w:rsidRPr="00A615CD">
        <w:rPr>
          <w:rFonts w:hint="eastAsia"/>
        </w:rPr>
        <w:t>题意，</w:t>
      </w:r>
      <w:r w:rsidR="00DF7522" w:rsidRPr="00A615CD">
        <w:rPr>
          <w:rFonts w:hint="eastAsia"/>
        </w:rPr>
        <w:t>傅里叶级数</w:t>
      </w:r>
      <w:r w:rsidR="00A10C57">
        <w:rPr>
          <w:rFonts w:hint="eastAsia"/>
        </w:rPr>
        <w:t>的和函数</w:t>
      </w:r>
      <w:r w:rsidR="00270D4B" w:rsidRPr="00270D4B">
        <w:rPr>
          <w:position w:val="-10"/>
        </w:rPr>
        <w:object w:dxaOrig="520" w:dyaOrig="320">
          <v:shape id="_x0000_i1053" type="#_x0000_t75" style="width:26.3pt;height:16.3pt" o:ole="">
            <v:imagedata r:id="rId65" o:title=""/>
          </v:shape>
          <o:OLEObject Type="Embed" ProgID="Equation.DSMT4" ShapeID="_x0000_i1053" DrawAspect="Content" ObjectID="_1699977286" r:id="rId66"/>
        </w:object>
      </w:r>
      <w:r w:rsidR="00A10C57">
        <w:rPr>
          <w:rFonts w:hint="eastAsia"/>
        </w:rPr>
        <w:t>是</w:t>
      </w:r>
      <w:r w:rsidR="00DF7522">
        <w:rPr>
          <w:rFonts w:hint="eastAsia"/>
        </w:rPr>
        <w:t>周期为</w:t>
      </w:r>
      <w:r w:rsidR="00270D4B" w:rsidRPr="00025957">
        <w:rPr>
          <w:position w:val="-4"/>
        </w:rPr>
        <w:object w:dxaOrig="180" w:dyaOrig="260">
          <v:shape id="_x0000_i1054" type="#_x0000_t75" style="width:8.75pt;height:13.15pt" o:ole="">
            <v:imagedata r:id="rId67" o:title=""/>
          </v:shape>
          <o:OLEObject Type="Embed" ProgID="Equation.DSMT4" ShapeID="_x0000_i1054" DrawAspect="Content" ObjectID="_1699977287" r:id="rId68"/>
        </w:object>
      </w:r>
      <w:r w:rsidR="00DF7522">
        <w:rPr>
          <w:rFonts w:hint="eastAsia"/>
        </w:rPr>
        <w:t>的奇函数，且</w:t>
      </w:r>
      <w:r w:rsidR="00A10C57">
        <w:rPr>
          <w:rFonts w:hint="eastAsia"/>
        </w:rPr>
        <w:t>当</w:t>
      </w:r>
      <w:r w:rsidR="00270D4B" w:rsidRPr="00270D4B">
        <w:rPr>
          <w:position w:val="-6"/>
        </w:rPr>
        <w:object w:dxaOrig="880" w:dyaOrig="279">
          <v:shape id="_x0000_i1055" type="#_x0000_t75" style="width:43.85pt;height:13.75pt" o:ole="">
            <v:imagedata r:id="rId69" o:title=""/>
          </v:shape>
          <o:OLEObject Type="Embed" ProgID="Equation.DSMT4" ShapeID="_x0000_i1055" DrawAspect="Content" ObjectID="_1699977288" r:id="rId70"/>
        </w:object>
      </w:r>
      <w:r w:rsidR="00A10C57">
        <w:rPr>
          <w:rFonts w:hint="eastAsia"/>
        </w:rPr>
        <w:t>时有</w:t>
      </w:r>
      <w:r w:rsidR="00270D4B" w:rsidRPr="00270D4B">
        <w:rPr>
          <w:position w:val="-10"/>
        </w:rPr>
        <w:object w:dxaOrig="1219" w:dyaOrig="320">
          <v:shape id="_x0000_i1056" type="#_x0000_t75" style="width:60.75pt;height:16.3pt" o:ole="">
            <v:imagedata r:id="rId71" o:title=""/>
          </v:shape>
          <o:OLEObject Type="Embed" ProgID="Equation.DSMT4" ShapeID="_x0000_i1056" DrawAspect="Content" ObjectID="_1699977289" r:id="rId72"/>
        </w:object>
      </w:r>
      <w:r w:rsidR="00A10C57">
        <w:rPr>
          <w:rFonts w:hint="eastAsia"/>
        </w:rPr>
        <w:t>．</w:t>
      </w:r>
      <w:r w:rsidR="00112C58" w:rsidRPr="00A615CD">
        <w:rPr>
          <w:rFonts w:hint="eastAsia"/>
        </w:rPr>
        <w:t>因此</w:t>
      </w:r>
    </w:p>
    <w:p w:rsidR="00112C58" w:rsidRPr="00212D49" w:rsidRDefault="00270D4B" w:rsidP="00A10C57">
      <w:pPr>
        <w:ind w:leftChars="200" w:left="480"/>
        <w:jc w:val="center"/>
      </w:pPr>
      <w:r w:rsidRPr="00270D4B">
        <w:rPr>
          <w:position w:val="-28"/>
        </w:rPr>
        <w:object w:dxaOrig="5580" w:dyaOrig="680">
          <v:shape id="_x0000_i1057" type="#_x0000_t75" style="width:279.25pt;height:33.8pt" o:ole="">
            <v:imagedata r:id="rId73" o:title=""/>
          </v:shape>
          <o:OLEObject Type="Embed" ProgID="Equation.DSMT4" ShapeID="_x0000_i1057" DrawAspect="Content" ObjectID="_1699977290" r:id="rId74"/>
        </w:objec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</w:pPr>
      <w:r>
        <w:rPr>
          <w:rFonts w:hint="eastAsia"/>
        </w:rPr>
        <w:t xml:space="preserve">(4) </w:t>
      </w:r>
      <w:r w:rsidR="00112C58">
        <w:rPr>
          <w:rFonts w:hint="eastAsia"/>
        </w:rPr>
        <w:t>设</w:t>
      </w:r>
      <w:r w:rsidR="00270D4B" w:rsidRPr="00270D4B">
        <w:rPr>
          <w:position w:val="-12"/>
        </w:rPr>
        <w:object w:dxaOrig="1440" w:dyaOrig="380">
          <v:shape id="_x0000_i1058" type="#_x0000_t75" style="width:1in;height:18.8pt" o:ole="">
            <v:imagedata r:id="rId75" o:title=""/>
          </v:shape>
          <o:OLEObject Type="Embed" ProgID="Equation.DSMT4" ShapeID="_x0000_i1058" DrawAspect="Content" ObjectID="_1699977291" r:id="rId76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460" w:dyaOrig="380">
          <v:shape id="_x0000_i1059" type="#_x0000_t75" style="width:73.25pt;height:18.8pt" o:ole="">
            <v:imagedata r:id="rId77" o:title=""/>
          </v:shape>
          <o:OLEObject Type="Embed" ProgID="Equation.DSMT4" ShapeID="_x0000_i1059" DrawAspect="Content" ObjectID="_1699977292" r:id="rId78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560" w:dyaOrig="380">
          <v:shape id="_x0000_i1060" type="#_x0000_t75" style="width:78.25pt;height:18.8pt" o:ole="">
            <v:imagedata r:id="rId79" o:title=""/>
          </v:shape>
          <o:OLEObject Type="Embed" ProgID="Equation.DSMT4" ShapeID="_x0000_i1060" DrawAspect="Content" ObjectID="_1699977293" r:id="rId80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579" w:dyaOrig="380">
          <v:shape id="_x0000_i1061" type="#_x0000_t75" style="width:78.9pt;height:18.8pt" o:ole="">
            <v:imagedata r:id="rId81" o:title=""/>
          </v:shape>
          <o:OLEObject Type="Embed" ProgID="Equation.DSMT4" ShapeID="_x0000_i1061" DrawAspect="Content" ObjectID="_1699977294" r:id="rId82"/>
        </w:object>
      </w:r>
      <w:r w:rsidR="00112C58">
        <w:rPr>
          <w:rFonts w:hint="eastAsia"/>
        </w:rPr>
        <w:t>为四条逆时针的平面曲线，记</w:t>
      </w:r>
      <w:r w:rsidR="00270D4B" w:rsidRPr="00270D4B">
        <w:rPr>
          <w:position w:val="-34"/>
        </w:rPr>
        <w:object w:dxaOrig="3240" w:dyaOrig="780">
          <v:shape id="_x0000_i1062" type="#_x0000_t75" style="width:162.15pt;height:38.8pt" o:ole="">
            <v:imagedata r:id="rId83" o:title=""/>
          </v:shape>
          <o:OLEObject Type="Embed" ProgID="Equation.DSMT4" ShapeID="_x0000_i1062" DrawAspect="Content" ObjectID="_1699977295" r:id="rId84"/>
        </w:object>
      </w:r>
      <w:r w:rsidR="006732CD">
        <w:rPr>
          <w:rFonts w:hint="eastAsia"/>
        </w:rPr>
        <w:t>（</w:t>
      </w:r>
      <w:r w:rsidR="00270D4B" w:rsidRPr="00270D4B">
        <w:rPr>
          <w:position w:val="-8"/>
        </w:rPr>
        <w:object w:dxaOrig="1080" w:dyaOrig="300">
          <v:shape id="_x0000_i1063" type="#_x0000_t75" style="width:53.85pt;height:15.05pt" o:ole="">
            <v:imagedata r:id="rId85" o:title=""/>
          </v:shape>
          <o:OLEObject Type="Embed" ProgID="Equation.DSMT4" ShapeID="_x0000_i1063" DrawAspect="Content" ObjectID="_1699977296" r:id="rId86"/>
        </w:object>
      </w:r>
      <w:r w:rsidR="006732CD">
        <w:rPr>
          <w:rFonts w:hint="eastAsia"/>
        </w:rPr>
        <w:t>）</w:t>
      </w:r>
      <w:r w:rsidR="00112C58">
        <w:rPr>
          <w:rFonts w:hint="eastAsia"/>
        </w:rPr>
        <w:t>，则</w:t>
      </w:r>
      <w:r w:rsidR="00270D4B" w:rsidRPr="00270D4B">
        <w:rPr>
          <w:position w:val="-14"/>
        </w:rPr>
        <w:object w:dxaOrig="1820" w:dyaOrig="400">
          <v:shape id="_x0000_i1064" type="#_x0000_t75" style="width:90.8pt;height:20.05pt" o:ole="">
            <v:imagedata r:id="rId87" o:title=""/>
          </v:shape>
          <o:OLEObject Type="Embed" ProgID="Equation.DSMT4" ShapeID="_x0000_i1064" DrawAspect="Content" ObjectID="_1699977297" r:id="rId88"/>
        </w:object>
      </w:r>
      <w:r w:rsidR="00180A8E">
        <w:rPr>
          <w:rFonts w:hint="eastAsia"/>
        </w:rPr>
        <w:t xml:space="preserve">(    </w:t>
      </w:r>
      <w:r w:rsidR="00112C58">
        <w:rPr>
          <w:rFonts w:hint="eastAsia"/>
        </w:rPr>
        <w:t>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2"/>
        </w:rPr>
        <w:object w:dxaOrig="220" w:dyaOrig="360">
          <v:shape id="_x0000_i1065" type="#_x0000_t75" style="width:11.25pt;height:18.15pt" o:ole="">
            <v:imagedata r:id="rId89" o:title=""/>
          </v:shape>
          <o:OLEObject Type="Embed" ProgID="Equation.DSMT4" ShapeID="_x0000_i1065" DrawAspect="Content" ObjectID="_1699977298" r:id="rId9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12"/>
        </w:rPr>
        <w:object w:dxaOrig="220" w:dyaOrig="360">
          <v:shape id="_x0000_i1066" type="#_x0000_t75" style="width:11.25pt;height:18.15pt" o:ole="">
            <v:imagedata r:id="rId91" o:title=""/>
          </v:shape>
          <o:OLEObject Type="Embed" ProgID="Equation.DSMT4" ShapeID="_x0000_i1066" DrawAspect="Content" ObjectID="_1699977299" r:id="rId9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12"/>
        </w:rPr>
        <w:object w:dxaOrig="220" w:dyaOrig="360">
          <v:shape id="_x0000_i1067" type="#_x0000_t75" style="width:11.25pt;height:18.15pt" o:ole="">
            <v:imagedata r:id="rId93" o:title=""/>
          </v:shape>
          <o:OLEObject Type="Embed" ProgID="Equation.DSMT4" ShapeID="_x0000_i1067" DrawAspect="Content" ObjectID="_1699977300" r:id="rId9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12"/>
        </w:rPr>
        <w:object w:dxaOrig="240" w:dyaOrig="360">
          <v:shape id="_x0000_i1068" type="#_x0000_t75" style="width:11.9pt;height:18.15pt" o:ole="">
            <v:imagedata r:id="rId95" o:title=""/>
          </v:shape>
          <o:OLEObject Type="Embed" ProgID="Equation.DSMT4" ShapeID="_x0000_i1068" DrawAspect="Content" ObjectID="_1699977301" r:id="rId96"/>
        </w:object>
      </w:r>
      <w:r>
        <w:rPr>
          <w:rFonts w:hint="eastAsia"/>
        </w:rPr>
        <w:t>．</w:t>
      </w:r>
    </w:p>
    <w:p w:rsidR="00212D49" w:rsidRDefault="00212D49" w:rsidP="00212D49"/>
    <w:p w:rsid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606FE6">
        <w:rPr>
          <w:rFonts w:hint="eastAsia"/>
        </w:rPr>
        <w:t>令</w:t>
      </w:r>
      <w:r w:rsidR="00270D4B" w:rsidRPr="00270D4B">
        <w:rPr>
          <w:position w:val="-12"/>
        </w:rPr>
        <w:object w:dxaOrig="260" w:dyaOrig="360">
          <v:shape id="_x0000_i1069" type="#_x0000_t75" style="width:13.15pt;height:18.15pt" o:ole="">
            <v:imagedata r:id="rId97" o:title=""/>
          </v:shape>
          <o:OLEObject Type="Embed" ProgID="Equation.DSMT4" ShapeID="_x0000_i1069" DrawAspect="Content" ObjectID="_1699977302" r:id="rId98"/>
        </w:object>
      </w:r>
      <w:r w:rsidR="00606FE6">
        <w:rPr>
          <w:rFonts w:hint="eastAsia"/>
        </w:rPr>
        <w:t>是</w:t>
      </w:r>
      <w:r w:rsidR="00270D4B" w:rsidRPr="00270D4B">
        <w:rPr>
          <w:position w:val="-12"/>
        </w:rPr>
        <w:object w:dxaOrig="240" w:dyaOrig="360">
          <v:shape id="_x0000_i1070" type="#_x0000_t75" style="width:11.9pt;height:18.15pt" o:ole="">
            <v:imagedata r:id="rId99" o:title=""/>
          </v:shape>
          <o:OLEObject Type="Embed" ProgID="Equation.DSMT4" ShapeID="_x0000_i1070" DrawAspect="Content" ObjectID="_1699977303" r:id="rId100"/>
        </w:object>
      </w:r>
      <w:r w:rsidR="00606FE6">
        <w:rPr>
          <w:rFonts w:hint="eastAsia"/>
        </w:rPr>
        <w:t>围成的区域（</w:t>
      </w:r>
      <w:r w:rsidR="00270D4B" w:rsidRPr="00270D4B">
        <w:rPr>
          <w:position w:val="-8"/>
        </w:rPr>
        <w:object w:dxaOrig="1080" w:dyaOrig="300">
          <v:shape id="_x0000_i1071" type="#_x0000_t75" style="width:53.85pt;height:15.05pt" o:ole="">
            <v:imagedata r:id="rId101" o:title=""/>
          </v:shape>
          <o:OLEObject Type="Embed" ProgID="Equation.DSMT4" ShapeID="_x0000_i1071" DrawAspect="Content" ObjectID="_1699977304" r:id="rId102"/>
        </w:object>
      </w:r>
      <w:r w:rsidR="00606FE6">
        <w:rPr>
          <w:rFonts w:hint="eastAsia"/>
        </w:rPr>
        <w:t>），则由格林公式有</w:t>
      </w:r>
    </w:p>
    <w:p w:rsidR="00112C58" w:rsidRDefault="00270D4B" w:rsidP="00606FE6">
      <w:pPr>
        <w:ind w:leftChars="200" w:left="480"/>
        <w:jc w:val="center"/>
      </w:pPr>
      <w:r w:rsidRPr="00270D4B">
        <w:rPr>
          <w:position w:val="-34"/>
        </w:rPr>
        <w:object w:dxaOrig="5480" w:dyaOrig="780">
          <v:shape id="_x0000_i1072" type="#_x0000_t75" style="width:274.25pt;height:38.8pt" o:ole="">
            <v:imagedata r:id="rId103" o:title=""/>
          </v:shape>
          <o:OLEObject Type="Embed" ProgID="Equation.DSMT4" ShapeID="_x0000_i1072" DrawAspect="Content" ObjectID="_1699977305" r:id="rId104"/>
        </w:object>
      </w:r>
    </w:p>
    <w:p w:rsidR="00112C58" w:rsidRDefault="00BF5139" w:rsidP="00606FE6">
      <w:pPr>
        <w:ind w:leftChars="200" w:left="480"/>
        <w:jc w:val="center"/>
      </w:pPr>
      <w:r>
        <w:rPr>
          <w:noProof/>
        </w:rPr>
        <w:drawing>
          <wp:inline distT="0" distB="0" distL="0" distR="0">
            <wp:extent cx="2254250" cy="1639967"/>
            <wp:effectExtent l="19050" t="0" r="0" b="0"/>
            <wp:docPr id="1" name="图片 0" descr="201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3A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42" cy="16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58" w:rsidRDefault="00606FE6" w:rsidP="00606FE6">
      <w:pPr>
        <w:ind w:leftChars="200" w:left="480"/>
      </w:pPr>
      <w:r>
        <w:rPr>
          <w:rFonts w:hint="eastAsia"/>
        </w:rPr>
        <w:t>利用二重积分的几何意义，比较积分区域以及函数的正负：</w:t>
      </w:r>
      <w:r w:rsidR="00112C58">
        <w:rPr>
          <w:rFonts w:hint="eastAsia"/>
        </w:rPr>
        <w:t>在区域</w:t>
      </w:r>
      <w:r w:rsidR="00270D4B" w:rsidRPr="00270D4B">
        <w:rPr>
          <w:position w:val="-12"/>
        </w:rPr>
        <w:object w:dxaOrig="300" w:dyaOrig="360">
          <v:shape id="_x0000_i1073" type="#_x0000_t75" style="width:15.05pt;height:18.15pt" o:ole="">
            <v:imagedata r:id="rId106" o:title=""/>
          </v:shape>
          <o:OLEObject Type="Embed" ProgID="Equation.DSMT4" ShapeID="_x0000_i1073" DrawAspect="Content" ObjectID="_1699977306" r:id="rId107"/>
        </w:object>
      </w:r>
      <w:r>
        <w:rPr>
          <w:rFonts w:hint="eastAsia"/>
        </w:rPr>
        <w:t>内函数取</w:t>
      </w:r>
      <w:r w:rsidR="00112C58">
        <w:rPr>
          <w:rFonts w:hint="eastAsia"/>
        </w:rPr>
        <w:t>正值，</w:t>
      </w:r>
      <w:r w:rsidR="00E44FB5">
        <w:rPr>
          <w:rFonts w:hint="eastAsia"/>
        </w:rPr>
        <w:t>则由</w:t>
      </w:r>
      <w:r w:rsidR="00270D4B" w:rsidRPr="00270D4B">
        <w:rPr>
          <w:position w:val="-12"/>
        </w:rPr>
        <w:object w:dxaOrig="800" w:dyaOrig="360">
          <v:shape id="_x0000_i1074" type="#_x0000_t75" style="width:40.05pt;height:18.15pt" o:ole="">
            <v:imagedata r:id="rId108" o:title=""/>
          </v:shape>
          <o:OLEObject Type="Embed" ProgID="Equation.DSMT4" ShapeID="_x0000_i1074" DrawAspect="Content" ObjectID="_1699977307" r:id="rId109"/>
        </w:object>
      </w:r>
      <w:r w:rsidR="00E44FB5">
        <w:rPr>
          <w:rFonts w:hint="eastAsia"/>
        </w:rPr>
        <w:t>得</w:t>
      </w:r>
      <w:r w:rsidR="00270D4B" w:rsidRPr="00270D4B">
        <w:rPr>
          <w:position w:val="-12"/>
        </w:rPr>
        <w:object w:dxaOrig="639" w:dyaOrig="360">
          <v:shape id="_x0000_i1075" type="#_x0000_t75" style="width:31.95pt;height:18.15pt" o:ole="">
            <v:imagedata r:id="rId110" o:title=""/>
          </v:shape>
          <o:OLEObject Type="Embed" ProgID="Equation.DSMT4" ShapeID="_x0000_i1075" DrawAspect="Content" ObjectID="_1699977308" r:id="rId111"/>
        </w:object>
      </w:r>
      <w:r>
        <w:rPr>
          <w:rFonts w:hint="eastAsia"/>
        </w:rPr>
        <w:t>．</w:t>
      </w:r>
      <w:r w:rsidR="00112C58">
        <w:rPr>
          <w:rFonts w:hint="eastAsia"/>
        </w:rPr>
        <w:t>在</w:t>
      </w:r>
      <w:r w:rsidR="00E44FB5">
        <w:rPr>
          <w:rFonts w:hint="eastAsia"/>
        </w:rPr>
        <w:t>区域</w:t>
      </w:r>
      <w:r w:rsidR="00270D4B" w:rsidRPr="00270D4B">
        <w:rPr>
          <w:position w:val="-12"/>
        </w:rPr>
        <w:object w:dxaOrig="300" w:dyaOrig="360">
          <v:shape id="_x0000_i1076" type="#_x0000_t75" style="width:15.05pt;height:18.15pt" o:ole="">
            <v:imagedata r:id="rId112" o:title=""/>
          </v:shape>
          <o:OLEObject Type="Embed" ProgID="Equation.DSMT4" ShapeID="_x0000_i1076" DrawAspect="Content" ObjectID="_1699977309" r:id="rId113"/>
        </w:object>
      </w:r>
      <w:r w:rsidR="00112C58">
        <w:rPr>
          <w:rFonts w:hint="eastAsia"/>
        </w:rPr>
        <w:t>之外函数</w:t>
      </w:r>
      <w:r>
        <w:rPr>
          <w:rFonts w:hint="eastAsia"/>
        </w:rPr>
        <w:t>取负值</w:t>
      </w:r>
      <w:r w:rsidR="00112C58">
        <w:rPr>
          <w:rFonts w:hint="eastAsia"/>
        </w:rPr>
        <w:t>，因此</w:t>
      </w:r>
      <w:r w:rsidR="00270D4B" w:rsidRPr="00270D4B">
        <w:rPr>
          <w:position w:val="-12"/>
        </w:rPr>
        <w:object w:dxaOrig="639" w:dyaOrig="360">
          <v:shape id="_x0000_i1077" type="#_x0000_t75" style="width:31.95pt;height:18.15pt" o:ole="">
            <v:imagedata r:id="rId114" o:title=""/>
          </v:shape>
          <o:OLEObject Type="Embed" ProgID="Equation.DSMT4" ShapeID="_x0000_i1077" DrawAspect="Content" ObjectID="_1699977310" r:id="rId115"/>
        </w:object>
      </w:r>
      <w:r>
        <w:rPr>
          <w:rFonts w:hint="eastAsia"/>
        </w:rPr>
        <w:t>，</w:t>
      </w:r>
      <w:r w:rsidR="00270D4B" w:rsidRPr="00270D4B">
        <w:rPr>
          <w:position w:val="-12"/>
        </w:rPr>
        <w:object w:dxaOrig="639" w:dyaOrig="360">
          <v:shape id="_x0000_i1078" type="#_x0000_t75" style="width:31.95pt;height:18.15pt" o:ole="">
            <v:imagedata r:id="rId116" o:title=""/>
          </v:shape>
          <o:OLEObject Type="Embed" ProgID="Equation.DSMT4" ShapeID="_x0000_i1078" DrawAspect="Content" ObjectID="_1699977311" r:id="rId117"/>
        </w:object>
      </w:r>
      <w:r w:rsidR="00BC584D">
        <w:rPr>
          <w:rFonts w:hint="eastAsia"/>
        </w:rPr>
        <w:t>．</w:t>
      </w:r>
      <w:r>
        <w:rPr>
          <w:rFonts w:hint="eastAsia"/>
        </w:rPr>
        <w:t>综上所述，</w:t>
      </w:r>
      <w:r w:rsidR="00270D4B" w:rsidRPr="00270D4B">
        <w:rPr>
          <w:position w:val="-14"/>
        </w:rPr>
        <w:object w:dxaOrig="2040" w:dyaOrig="400">
          <v:shape id="_x0000_i1079" type="#_x0000_t75" style="width:102.05pt;height:20.05pt" o:ole="">
            <v:imagedata r:id="rId118" o:title=""/>
          </v:shape>
          <o:OLEObject Type="Embed" ProgID="Equation.DSMT4" ShapeID="_x0000_i1079" DrawAspect="Content" ObjectID="_1699977312" r:id="rId119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 xml:space="preserve">(5) </w:t>
      </w:r>
      <w:r w:rsidR="00112C58">
        <w:rPr>
          <w:rFonts w:hint="eastAsia"/>
        </w:rPr>
        <w:t>设矩阵</w:t>
      </w:r>
      <w:r w:rsidR="00270D4B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20" o:title=""/>
          </v:shape>
          <o:OLEObject Type="Embed" ProgID="Equation.DSMT4" ShapeID="_x0000_i1080" DrawAspect="Content" ObjectID="_1699977313" r:id="rId121"/>
        </w:object>
      </w:r>
      <w:r w:rsidR="00112C58">
        <w:rPr>
          <w:rFonts w:hint="eastAsia"/>
        </w:rPr>
        <w:t>,</w:t>
      </w:r>
      <w:r w:rsidR="00DE6717">
        <w:rPr>
          <w:rFonts w:hint="eastAsia"/>
        </w:rPr>
        <w:t xml:space="preserve"> </w:t>
      </w:r>
      <w:r w:rsidR="00270D4B" w:rsidRPr="00025957">
        <w:rPr>
          <w:position w:val="-4"/>
        </w:rPr>
        <w:object w:dxaOrig="220" w:dyaOrig="240">
          <v:shape id="_x0000_i1081" type="#_x0000_t75" style="width:11.25pt;height:11.9pt" o:ole="">
            <v:imagedata r:id="rId122" o:title=""/>
          </v:shape>
          <o:OLEObject Type="Embed" ProgID="Equation.DSMT4" ShapeID="_x0000_i1081" DrawAspect="Content" ObjectID="_1699977314" r:id="rId123"/>
        </w:object>
      </w:r>
      <w:r w:rsidR="00112C58">
        <w:rPr>
          <w:rFonts w:hint="eastAsia"/>
        </w:rPr>
        <w:t>,</w:t>
      </w:r>
      <w:r w:rsidR="00DE6717">
        <w:rPr>
          <w:rFonts w:hint="eastAsia"/>
        </w:rPr>
        <w:t xml:space="preserve"> </w:t>
      </w:r>
      <w:r w:rsidR="00270D4B" w:rsidRPr="00270D4B">
        <w:rPr>
          <w:position w:val="-6"/>
        </w:rPr>
        <w:object w:dxaOrig="220" w:dyaOrig="279">
          <v:shape id="_x0000_i1082" type="#_x0000_t75" style="width:11.25pt;height:13.75pt" o:ole="">
            <v:imagedata r:id="rId124" o:title=""/>
          </v:shape>
          <o:OLEObject Type="Embed" ProgID="Equation.DSMT4" ShapeID="_x0000_i1082" DrawAspect="Content" ObjectID="_1699977315" r:id="rId125"/>
        </w:object>
      </w:r>
      <w:r w:rsidR="00112C58">
        <w:rPr>
          <w:rFonts w:hint="eastAsia"/>
        </w:rPr>
        <w:t>均为</w:t>
      </w:r>
      <w:r w:rsidR="00270D4B" w:rsidRPr="00025957">
        <w:rPr>
          <w:position w:val="-4"/>
        </w:rPr>
        <w:object w:dxaOrig="200" w:dyaOrig="200">
          <v:shape id="_x0000_i1083" type="#_x0000_t75" style="width:10pt;height:10pt" o:ole="">
            <v:imagedata r:id="rId126" o:title=""/>
          </v:shape>
          <o:OLEObject Type="Embed" ProgID="Equation.DSMT4" ShapeID="_x0000_i1083" DrawAspect="Content" ObjectID="_1699977316" r:id="rId127"/>
        </w:object>
      </w:r>
      <w:r w:rsidR="00112C58">
        <w:rPr>
          <w:rFonts w:hint="eastAsia"/>
        </w:rPr>
        <w:t>阶矩阵，若</w:t>
      </w:r>
      <w:r w:rsidR="00270D4B" w:rsidRPr="00270D4B">
        <w:rPr>
          <w:position w:val="-6"/>
        </w:rPr>
        <w:object w:dxaOrig="760" w:dyaOrig="279">
          <v:shape id="_x0000_i1084" type="#_x0000_t75" style="width:38.2pt;height:13.75pt" o:ole="">
            <v:imagedata r:id="rId128" o:title=""/>
          </v:shape>
          <o:OLEObject Type="Embed" ProgID="Equation.DSMT4" ShapeID="_x0000_i1084" DrawAspect="Content" ObjectID="_1699977317" r:id="rId129"/>
        </w:object>
      </w:r>
      <w:r w:rsidR="00112C58">
        <w:rPr>
          <w:rFonts w:hint="eastAsia"/>
        </w:rPr>
        <w:t>，且</w:t>
      </w:r>
      <w:r w:rsidR="00270D4B" w:rsidRPr="00270D4B">
        <w:rPr>
          <w:position w:val="-6"/>
        </w:rPr>
        <w:object w:dxaOrig="220" w:dyaOrig="279">
          <v:shape id="_x0000_i1085" type="#_x0000_t75" style="width:11.25pt;height:13.75pt" o:ole="">
            <v:imagedata r:id="rId130" o:title=""/>
          </v:shape>
          <o:OLEObject Type="Embed" ProgID="Equation.DSMT4" ShapeID="_x0000_i1085" DrawAspect="Content" ObjectID="_1699977318" r:id="rId131"/>
        </w:object>
      </w:r>
      <w:r w:rsidR="00112C58">
        <w:rPr>
          <w:rFonts w:hint="eastAsia"/>
        </w:rPr>
        <w:t>可逆，则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86" type="#_x0000_t75" style="width:11.25pt;height:13.75pt" o:ole="">
            <v:imagedata r:id="rId132" o:title=""/>
          </v:shape>
          <o:OLEObject Type="Embed" ProgID="Equation.DSMT4" ShapeID="_x0000_i1086" DrawAspect="Content" ObjectID="_1699977319" r:id="rId133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40" w:dyaOrig="260">
          <v:shape id="_x0000_i1087" type="#_x0000_t75" style="width:11.9pt;height:13.15pt" o:ole="">
            <v:imagedata r:id="rId134" o:title=""/>
          </v:shape>
          <o:OLEObject Type="Embed" ProgID="Equation.DSMT4" ShapeID="_x0000_i1087" DrawAspect="Content" ObjectID="_1699977320" r:id="rId135"/>
        </w:object>
      </w:r>
      <w:r w:rsidR="00112C58">
        <w:rPr>
          <w:rFonts w:hint="eastAsia"/>
        </w:rPr>
        <w:t>的行向量组等价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(B)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88" type="#_x0000_t75" style="width:11.25pt;height:13.75pt" o:ole="">
            <v:imagedata r:id="rId136" o:title=""/>
          </v:shape>
          <o:OLEObject Type="Embed" ProgID="Equation.DSMT4" ShapeID="_x0000_i1088" DrawAspect="Content" ObjectID="_1699977321" r:id="rId137"/>
        </w:object>
      </w:r>
      <w:r w:rsidR="00112C58">
        <w:rPr>
          <w:rFonts w:hint="eastAsia"/>
        </w:rPr>
        <w:t>的列向量组与矩阵</w:t>
      </w:r>
      <w:r w:rsidR="00270D4B" w:rsidRPr="00025957">
        <w:rPr>
          <w:position w:val="-4"/>
        </w:rPr>
        <w:object w:dxaOrig="240" w:dyaOrig="260">
          <v:shape id="_x0000_i1089" type="#_x0000_t75" style="width:11.9pt;height:13.15pt" o:ole="">
            <v:imagedata r:id="rId138" o:title=""/>
          </v:shape>
          <o:OLEObject Type="Embed" ProgID="Equation.DSMT4" ShapeID="_x0000_i1089" DrawAspect="Content" ObjectID="_1699977322" r:id="rId139"/>
        </w:object>
      </w:r>
      <w:r w:rsidR="00112C58">
        <w:rPr>
          <w:rFonts w:hint="eastAsia"/>
        </w:rPr>
        <w:t>的列向量组等价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90" type="#_x0000_t75" style="width:11.25pt;height:13.75pt" o:ole="">
            <v:imagedata r:id="rId140" o:title=""/>
          </v:shape>
          <o:OLEObject Type="Embed" ProgID="Equation.DSMT4" ShapeID="_x0000_i1090" DrawAspect="Content" ObjectID="_1699977323" r:id="rId141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20" w:dyaOrig="240">
          <v:shape id="_x0000_i1091" type="#_x0000_t75" style="width:11.25pt;height:11.9pt" o:ole="">
            <v:imagedata r:id="rId142" o:title=""/>
          </v:shape>
          <o:OLEObject Type="Embed" ProgID="Equation.DSMT4" ShapeID="_x0000_i1091" DrawAspect="Content" ObjectID="_1699977324" r:id="rId143"/>
        </w:object>
      </w:r>
      <w:r w:rsidR="00112C58">
        <w:rPr>
          <w:rFonts w:hint="eastAsia"/>
        </w:rPr>
        <w:t>的行向量组等价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(D)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92" type="#_x0000_t75" style="width:11.25pt;height:13.75pt" o:ole="">
            <v:imagedata r:id="rId144" o:title=""/>
          </v:shape>
          <o:OLEObject Type="Embed" ProgID="Equation.DSMT4" ShapeID="_x0000_i1092" DrawAspect="Content" ObjectID="_1699977325" r:id="rId145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20" w:dyaOrig="240">
          <v:shape id="_x0000_i1093" type="#_x0000_t75" style="width:11.25pt;height:11.9pt" o:ole="">
            <v:imagedata r:id="rId146" o:title=""/>
          </v:shape>
          <o:OLEObject Type="Embed" ProgID="Equation.DSMT4" ShapeID="_x0000_i1093" DrawAspect="Content" ObjectID="_1699977326" r:id="rId147"/>
        </w:object>
      </w:r>
      <w:r w:rsidR="00112C58">
        <w:rPr>
          <w:rFonts w:hint="eastAsia"/>
        </w:rPr>
        <w:t>的列向量组等价</w:t>
      </w:r>
      <w:r>
        <w:rPr>
          <w:rFonts w:hint="eastAsia"/>
        </w:rPr>
        <w:t>．</w:t>
      </w:r>
    </w:p>
    <w:p w:rsidR="00212D49" w:rsidRDefault="00212D49" w:rsidP="00212D49"/>
    <w:p w:rsidR="00112C58" w:rsidRDefault="00212D49" w:rsidP="00DE6717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112C58">
        <w:rPr>
          <w:rFonts w:hint="eastAsia"/>
        </w:rPr>
        <w:t>由</w:t>
      </w:r>
      <w:r w:rsidR="00C47562" w:rsidRPr="00270D4B">
        <w:rPr>
          <w:position w:val="-6"/>
        </w:rPr>
        <w:object w:dxaOrig="760" w:dyaOrig="279">
          <v:shape id="_x0000_i1094" type="#_x0000_t75" style="width:38.2pt;height:13.75pt" o:ole="">
            <v:imagedata r:id="rId128" o:title=""/>
          </v:shape>
          <o:OLEObject Type="Embed" ProgID="Equation.DSMT4" ShapeID="_x0000_i1094" DrawAspect="Content" ObjectID="_1699977327" r:id="rId148"/>
        </w:object>
      </w:r>
      <w:r w:rsidR="00112C58">
        <w:rPr>
          <w:rFonts w:hint="eastAsia"/>
        </w:rPr>
        <w:t>可知</w:t>
      </w:r>
      <w:r w:rsidR="00DE6717">
        <w:rPr>
          <w:rFonts w:hint="eastAsia"/>
        </w:rPr>
        <w:t>，</w:t>
      </w:r>
      <w:r w:rsidR="00270D4B" w:rsidRPr="00270D4B">
        <w:rPr>
          <w:position w:val="-6"/>
        </w:rPr>
        <w:object w:dxaOrig="220" w:dyaOrig="279">
          <v:shape id="_x0000_i1095" type="#_x0000_t75" style="width:11.25pt;height:13.75pt" o:ole="">
            <v:imagedata r:id="rId149" o:title=""/>
          </v:shape>
          <o:OLEObject Type="Embed" ProgID="Equation.DSMT4" ShapeID="_x0000_i1095" DrawAspect="Content" ObjectID="_1699977328" r:id="rId150"/>
        </w:object>
      </w:r>
      <w:r w:rsidR="00DE6717">
        <w:rPr>
          <w:rFonts w:hint="eastAsia"/>
        </w:rPr>
        <w:t>的列向量组可</w:t>
      </w:r>
      <w:r w:rsidR="00112C58">
        <w:rPr>
          <w:rFonts w:hint="eastAsia"/>
        </w:rPr>
        <w:t>由</w:t>
      </w:r>
      <w:r w:rsidR="00270D4B" w:rsidRPr="00025957">
        <w:rPr>
          <w:position w:val="-4"/>
        </w:rPr>
        <w:object w:dxaOrig="240" w:dyaOrig="260">
          <v:shape id="_x0000_i1096" type="#_x0000_t75" style="width:11.9pt;height:13.15pt" o:ole="">
            <v:imagedata r:id="rId151" o:title=""/>
          </v:shape>
          <o:OLEObject Type="Embed" ProgID="Equation.DSMT4" ShapeID="_x0000_i1096" DrawAspect="Content" ObjectID="_1699977329" r:id="rId152"/>
        </w:object>
      </w:r>
      <w:r w:rsidR="00112C58">
        <w:rPr>
          <w:rFonts w:hint="eastAsia"/>
        </w:rPr>
        <w:t>的列向量组线性表示，又</w:t>
      </w:r>
      <w:r w:rsidR="00DE6717">
        <w:rPr>
          <w:rFonts w:hint="eastAsia"/>
        </w:rPr>
        <w:t>由</w:t>
      </w:r>
      <w:r w:rsidR="00270D4B" w:rsidRPr="00025957">
        <w:rPr>
          <w:position w:val="-4"/>
        </w:rPr>
        <w:object w:dxaOrig="220" w:dyaOrig="240">
          <v:shape id="_x0000_i1097" type="#_x0000_t75" style="width:11.25pt;height:11.9pt" o:ole="">
            <v:imagedata r:id="rId153" o:title=""/>
          </v:shape>
          <o:OLEObject Type="Embed" ProgID="Equation.DSMT4" ShapeID="_x0000_i1097" DrawAspect="Content" ObjectID="_1699977330" r:id="rId154"/>
        </w:object>
      </w:r>
      <w:r w:rsidR="00112C58">
        <w:rPr>
          <w:rFonts w:hint="eastAsia"/>
        </w:rPr>
        <w:t>可逆，</w:t>
      </w:r>
      <w:r w:rsidR="00DE6717">
        <w:rPr>
          <w:rFonts w:hint="eastAsia"/>
        </w:rPr>
        <w:t>可得</w:t>
      </w:r>
      <w:r w:rsidR="00C47562" w:rsidRPr="00270D4B">
        <w:rPr>
          <w:position w:val="-6"/>
        </w:rPr>
        <w:object w:dxaOrig="900" w:dyaOrig="320">
          <v:shape id="_x0000_i1098" type="#_x0000_t75" style="width:45.1pt;height:16.3pt" o:ole="">
            <v:imagedata r:id="rId155" o:title=""/>
          </v:shape>
          <o:OLEObject Type="Embed" ProgID="Equation.DSMT4" ShapeID="_x0000_i1098" DrawAspect="Content" ObjectID="_1699977331" r:id="rId156"/>
        </w:object>
      </w:r>
      <w:r w:rsidR="00112C58">
        <w:rPr>
          <w:rFonts w:hint="eastAsia"/>
        </w:rPr>
        <w:t>，从而</w:t>
      </w:r>
      <w:r w:rsidR="00270D4B" w:rsidRPr="00025957">
        <w:rPr>
          <w:position w:val="-4"/>
        </w:rPr>
        <w:object w:dxaOrig="240" w:dyaOrig="260">
          <v:shape id="_x0000_i1099" type="#_x0000_t75" style="width:11.9pt;height:13.15pt" o:ole="">
            <v:imagedata r:id="rId157" o:title=""/>
          </v:shape>
          <o:OLEObject Type="Embed" ProgID="Equation.DSMT4" ShapeID="_x0000_i1099" DrawAspect="Content" ObjectID="_1699977332" r:id="rId158"/>
        </w:object>
      </w:r>
      <w:r w:rsidR="00DE6717">
        <w:rPr>
          <w:rFonts w:hint="eastAsia"/>
        </w:rPr>
        <w:t>的列向量组也可</w:t>
      </w:r>
      <w:r w:rsidR="00112C58">
        <w:rPr>
          <w:rFonts w:hint="eastAsia"/>
        </w:rPr>
        <w:t>由</w:t>
      </w:r>
      <w:r w:rsidR="00270D4B" w:rsidRPr="00270D4B">
        <w:rPr>
          <w:position w:val="-6"/>
        </w:rPr>
        <w:object w:dxaOrig="220" w:dyaOrig="279">
          <v:shape id="_x0000_i1100" type="#_x0000_t75" style="width:11.25pt;height:13.75pt" o:ole="">
            <v:imagedata r:id="rId159" o:title=""/>
          </v:shape>
          <o:OLEObject Type="Embed" ProgID="Equation.DSMT4" ShapeID="_x0000_i1100" DrawAspect="Content" ObjectID="_1699977333" r:id="rId160"/>
        </w:object>
      </w:r>
      <w:r w:rsidR="00DE6717">
        <w:rPr>
          <w:rFonts w:hint="eastAsia"/>
        </w:rPr>
        <w:t>的列向量组线性表示．故</w:t>
      </w:r>
      <w:r w:rsidR="00270D4B" w:rsidRPr="00270D4B">
        <w:rPr>
          <w:position w:val="-6"/>
        </w:rPr>
        <w:object w:dxaOrig="220" w:dyaOrig="279">
          <v:shape id="_x0000_i1101" type="#_x0000_t75" style="width:11.25pt;height:13.75pt" o:ole="">
            <v:imagedata r:id="rId161" o:title=""/>
          </v:shape>
          <o:OLEObject Type="Embed" ProgID="Equation.DSMT4" ShapeID="_x0000_i1101" DrawAspect="Content" ObjectID="_1699977334" r:id="rId162"/>
        </w:object>
      </w:r>
      <w:r w:rsidR="00ED7BBB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63" o:title=""/>
          </v:shape>
          <o:OLEObject Type="Embed" ProgID="Equation.DSMT4" ShapeID="_x0000_i1102" DrawAspect="Content" ObjectID="_1699977335" r:id="rId164"/>
        </w:object>
      </w:r>
      <w:r w:rsidR="00ED7BBB">
        <w:rPr>
          <w:rFonts w:hint="eastAsia"/>
        </w:rPr>
        <w:t>的行向量组等价</w:t>
      </w:r>
      <w:r w:rsidR="00BC584D">
        <w:rPr>
          <w:rFonts w:hint="eastAsia"/>
        </w:rPr>
        <w:t>．</w:t>
      </w:r>
    </w:p>
    <w:p w:rsidR="00BC584D" w:rsidRDefault="00BC584D" w:rsidP="00112C58">
      <w:pPr>
        <w:tabs>
          <w:tab w:val="left" w:pos="2835"/>
        </w:tabs>
      </w:pPr>
    </w:p>
    <w:p w:rsidR="00BC584D" w:rsidRDefault="00BC584D" w:rsidP="00112C58">
      <w:pPr>
        <w:tabs>
          <w:tab w:val="left" w:pos="2835"/>
        </w:tabs>
      </w:pPr>
    </w:p>
    <w:p w:rsidR="00112C58" w:rsidRDefault="00BC584D" w:rsidP="00112C58">
      <w:pPr>
        <w:tabs>
          <w:tab w:val="left" w:pos="2835"/>
        </w:tabs>
      </w:pPr>
      <w:r>
        <w:rPr>
          <w:rFonts w:hint="eastAsia"/>
        </w:rPr>
        <w:t xml:space="preserve">(6) </w:t>
      </w:r>
      <w:r w:rsidR="00112C58">
        <w:rPr>
          <w:rFonts w:hint="eastAsia"/>
        </w:rPr>
        <w:t>矩阵</w:t>
      </w:r>
      <w:r w:rsidR="00270D4B" w:rsidRPr="00270D4B">
        <w:rPr>
          <w:position w:val="-50"/>
        </w:rPr>
        <w:object w:dxaOrig="1120" w:dyaOrig="1120">
          <v:shape id="_x0000_i1103" type="#_x0000_t75" style="width:55.7pt;height:55.7pt" o:ole="">
            <v:imagedata r:id="rId165" o:title=""/>
          </v:shape>
          <o:OLEObject Type="Embed" ProgID="Equation.DSMT4" ShapeID="_x0000_i1103" DrawAspect="Content" ObjectID="_1699977336" r:id="rId166"/>
        </w:object>
      </w:r>
      <w:r w:rsidR="00112C58">
        <w:rPr>
          <w:rFonts w:hint="eastAsia"/>
        </w:rPr>
        <w:t>与</w:t>
      </w:r>
      <w:r w:rsidR="00270D4B" w:rsidRPr="00270D4B">
        <w:rPr>
          <w:position w:val="-50"/>
        </w:rPr>
        <w:object w:dxaOrig="1120" w:dyaOrig="1120">
          <v:shape id="_x0000_i1104" type="#_x0000_t75" style="width:55.7pt;height:55.7pt" o:ole="">
            <v:imagedata r:id="rId167" o:title=""/>
          </v:shape>
          <o:OLEObject Type="Embed" ProgID="Equation.DSMT4" ShapeID="_x0000_i1104" DrawAspect="Content" ObjectID="_1699977337" r:id="rId168"/>
        </w:object>
      </w:r>
      <w:r w:rsidR="00112C58">
        <w:rPr>
          <w:rFonts w:hint="eastAsia"/>
        </w:rPr>
        <w:t>相似的充分必要条件为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8"/>
        </w:rPr>
        <w:object w:dxaOrig="1100" w:dyaOrig="300">
          <v:shape id="_x0000_i1105" type="#_x0000_t75" style="width:55.1pt;height:15.05pt" o:ole="">
            <v:imagedata r:id="rId169" o:title=""/>
          </v:shape>
          <o:OLEObject Type="Embed" ProgID="Equation.DSMT4" ShapeID="_x0000_i1105" DrawAspect="Content" ObjectID="_1699977338" r:id="rId17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8"/>
        </w:rPr>
        <w:object w:dxaOrig="740" w:dyaOrig="300">
          <v:shape id="_x0000_i1106" type="#_x0000_t75" style="width:36.95pt;height:15.05pt" o:ole="">
            <v:imagedata r:id="rId171" o:title=""/>
          </v:shape>
          <o:OLEObject Type="Embed" ProgID="Equation.DSMT4" ShapeID="_x0000_i1106" DrawAspect="Content" ObjectID="_1699977339" r:id="rId172"/>
        </w:object>
      </w:r>
      <w:r w:rsidR="00E66B6A">
        <w:rPr>
          <w:rFonts w:hint="eastAsia"/>
        </w:rPr>
        <w:t>为任意常数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8"/>
        </w:rPr>
        <w:object w:dxaOrig="1100" w:dyaOrig="300">
          <v:shape id="_x0000_i1107" type="#_x0000_t75" style="width:55.1pt;height:15.05pt" o:ole="">
            <v:imagedata r:id="rId173" o:title=""/>
          </v:shape>
          <o:OLEObject Type="Embed" ProgID="Equation.DSMT4" ShapeID="_x0000_i1107" DrawAspect="Content" ObjectID="_1699977340" r:id="rId17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8"/>
        </w:rPr>
        <w:object w:dxaOrig="740" w:dyaOrig="300">
          <v:shape id="_x0000_i1108" type="#_x0000_t75" style="width:36.95pt;height:15.05pt" o:ole="">
            <v:imagedata r:id="rId175" o:title=""/>
          </v:shape>
          <o:OLEObject Type="Embed" ProgID="Equation.DSMT4" ShapeID="_x0000_i1108" DrawAspect="Content" ObjectID="_1699977341" r:id="rId176"/>
        </w:object>
      </w:r>
      <w:r w:rsidR="00E66B6A">
        <w:rPr>
          <w:rFonts w:hint="eastAsia"/>
        </w:rPr>
        <w:t>为任意常数</w:t>
      </w:r>
      <w:r>
        <w:rPr>
          <w:rFonts w:hint="eastAsia"/>
        </w:rPr>
        <w:t>．</w:t>
      </w:r>
    </w:p>
    <w:p w:rsidR="00212D49" w:rsidRDefault="00212D49" w:rsidP="00212D49"/>
    <w:p w:rsidR="000C1C57" w:rsidRDefault="00212D49" w:rsidP="000C1C57">
      <w:pPr>
        <w:ind w:left="480" w:hangingChars="200" w:hanging="480"/>
      </w:pPr>
      <w:r w:rsidRPr="00212D49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9A2B75">
        <w:rPr>
          <w:rFonts w:hint="eastAsia"/>
        </w:rPr>
        <w:t>将题目中的两个矩阵分别记为</w:t>
      </w:r>
      <w:r w:rsidR="00270D4B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7" o:title=""/>
          </v:shape>
          <o:OLEObject Type="Embed" ProgID="Equation.DSMT4" ShapeID="_x0000_i1109" DrawAspect="Content" ObjectID="_1699977342" r:id="rId178"/>
        </w:object>
      </w:r>
      <w:r w:rsidR="009A2B75">
        <w:rPr>
          <w:rFonts w:hint="eastAsia"/>
        </w:rPr>
        <w:t>和</w:t>
      </w:r>
      <w:r w:rsidR="00270D4B" w:rsidRPr="00025957">
        <w:rPr>
          <w:position w:val="-4"/>
        </w:rPr>
        <w:object w:dxaOrig="220" w:dyaOrig="240">
          <v:shape id="_x0000_i1110" type="#_x0000_t75" style="width:11.25pt;height:11.9pt" o:ole="">
            <v:imagedata r:id="rId179" o:title=""/>
          </v:shape>
          <o:OLEObject Type="Embed" ProgID="Equation.DSMT4" ShapeID="_x0000_i1110" DrawAspect="Content" ObjectID="_1699977343" r:id="rId180"/>
        </w:object>
      </w:r>
      <w:r w:rsidR="009A2B75">
        <w:rPr>
          <w:rFonts w:hint="eastAsia"/>
        </w:rPr>
        <w:t>．</w:t>
      </w:r>
      <w:r w:rsidR="00112C58">
        <w:rPr>
          <w:rFonts w:hint="eastAsia"/>
        </w:rPr>
        <w:t>由于</w:t>
      </w:r>
      <w:r w:rsidR="00270D4B" w:rsidRPr="00025957">
        <w:rPr>
          <w:position w:val="-4"/>
        </w:rPr>
        <w:object w:dxaOrig="240" w:dyaOrig="260">
          <v:shape id="_x0000_i1111" type="#_x0000_t75" style="width:11.9pt;height:13.15pt" o:ole="">
            <v:imagedata r:id="rId181" o:title=""/>
          </v:shape>
          <o:OLEObject Type="Embed" ProgID="Equation.DSMT4" ShapeID="_x0000_i1111" DrawAspect="Content" ObjectID="_1699977344" r:id="rId182"/>
        </w:object>
      </w:r>
      <w:r w:rsidR="000C1C57">
        <w:rPr>
          <w:rFonts w:hint="eastAsia"/>
        </w:rPr>
        <w:t>为实对称矩阵，</w:t>
      </w:r>
      <w:r w:rsidR="00112C58">
        <w:rPr>
          <w:rFonts w:hint="eastAsia"/>
        </w:rPr>
        <w:t>可以相似对角化，从而</w:t>
      </w:r>
      <w:r w:rsidR="00270D4B" w:rsidRPr="00025957">
        <w:rPr>
          <w:position w:val="-4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699977345" r:id="rId184"/>
        </w:object>
      </w:r>
      <w:r w:rsidR="000C1C57">
        <w:rPr>
          <w:rFonts w:hint="eastAsia"/>
        </w:rPr>
        <w:t>与</w:t>
      </w:r>
      <w:r w:rsidR="00270D4B" w:rsidRPr="00025957">
        <w:rPr>
          <w:position w:val="-4"/>
        </w:rPr>
        <w:object w:dxaOrig="220" w:dyaOrig="240">
          <v:shape id="_x0000_i1113" type="#_x0000_t75" style="width:11.25pt;height:11.9pt" o:ole="">
            <v:imagedata r:id="rId185" o:title=""/>
          </v:shape>
          <o:OLEObject Type="Embed" ProgID="Equation.DSMT4" ShapeID="_x0000_i1113" DrawAspect="Content" ObjectID="_1699977346" r:id="rId186"/>
        </w:object>
      </w:r>
      <w:r w:rsidR="00112C58">
        <w:rPr>
          <w:rFonts w:hint="eastAsia"/>
        </w:rPr>
        <w:t>相似的充分必要条件为</w:t>
      </w:r>
      <w:r w:rsidR="00270D4B" w:rsidRPr="00025957">
        <w:rPr>
          <w:position w:val="-4"/>
        </w:rPr>
        <w:object w:dxaOrig="240" w:dyaOrig="260">
          <v:shape id="_x0000_i1114" type="#_x0000_t75" style="width:11.9pt;height:13.15pt" o:ole="">
            <v:imagedata r:id="rId187" o:title=""/>
          </v:shape>
          <o:OLEObject Type="Embed" ProgID="Equation.DSMT4" ShapeID="_x0000_i1114" DrawAspect="Content" ObjectID="_1699977347" r:id="rId188"/>
        </w:object>
      </w:r>
      <w:r w:rsidR="00112C58">
        <w:rPr>
          <w:rFonts w:hint="eastAsia"/>
        </w:rPr>
        <w:t>的特征值为</w:t>
      </w:r>
      <w:r w:rsidR="001D1437" w:rsidRPr="001D1437">
        <w:rPr>
          <w:position w:val="-8"/>
        </w:rPr>
        <w:object w:dxaOrig="580" w:dyaOrig="300">
          <v:shape id="_x0000_i1115" type="#_x0000_t75" style="width:28.8pt;height:15.05pt" o:ole="">
            <v:imagedata r:id="rId189" o:title=""/>
          </v:shape>
          <o:OLEObject Type="Embed" ProgID="Equation.DSMT4" ShapeID="_x0000_i1115" DrawAspect="Content" ObjectID="_1699977348" r:id="rId190"/>
        </w:object>
      </w:r>
      <w:r w:rsidR="00BC584D">
        <w:rPr>
          <w:rFonts w:hint="eastAsia"/>
        </w:rPr>
        <w:t>．</w:t>
      </w:r>
      <w:r w:rsidR="00112C58">
        <w:rPr>
          <w:rFonts w:hint="eastAsia"/>
        </w:rPr>
        <w:t>又</w:t>
      </w:r>
    </w:p>
    <w:p w:rsidR="000C1C57" w:rsidRDefault="00270D4B" w:rsidP="000C1C57">
      <w:pPr>
        <w:ind w:leftChars="200" w:left="480"/>
        <w:jc w:val="center"/>
      </w:pPr>
      <w:r w:rsidRPr="00270D4B">
        <w:rPr>
          <w:position w:val="-50"/>
        </w:rPr>
        <w:object w:dxaOrig="5420" w:dyaOrig="1120">
          <v:shape id="_x0000_i1116" type="#_x0000_t75" style="width:271.1pt;height:55.7pt" o:ole="">
            <v:imagedata r:id="rId191" o:title=""/>
          </v:shape>
          <o:OLEObject Type="Embed" ProgID="Equation.DSMT4" ShapeID="_x0000_i1116" DrawAspect="Content" ObjectID="_1699977349" r:id="rId192"/>
        </w:object>
      </w:r>
    </w:p>
    <w:p w:rsidR="00112C58" w:rsidRDefault="00112C58" w:rsidP="000C1C57">
      <w:pPr>
        <w:ind w:leftChars="200" w:left="480"/>
      </w:pPr>
      <w:r>
        <w:rPr>
          <w:rFonts w:hint="eastAsia"/>
        </w:rPr>
        <w:t>从而</w:t>
      </w:r>
      <w:r w:rsidR="00270D4B" w:rsidRPr="00270D4B">
        <w:rPr>
          <w:position w:val="-8"/>
        </w:rPr>
        <w:object w:dxaOrig="740" w:dyaOrig="300">
          <v:shape id="_x0000_i1117" type="#_x0000_t75" style="width:36.95pt;height:15.05pt" o:ole="">
            <v:imagedata r:id="rId193" o:title=""/>
          </v:shape>
          <o:OLEObject Type="Embed" ProgID="Equation.DSMT4" ShapeID="_x0000_i1117" DrawAspect="Content" ObjectID="_1699977350" r:id="rId194"/>
        </w:object>
      </w:r>
      <w:r w:rsidR="000C1C57">
        <w:rPr>
          <w:rFonts w:hint="eastAsia"/>
        </w:rPr>
        <w:t>为任意常数</w:t>
      </w:r>
      <w:r w:rsidR="00BC584D">
        <w:rPr>
          <w:rFonts w:hint="eastAsia"/>
        </w:rPr>
        <w:t>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80A8E">
      <w:pPr>
        <w:ind w:left="480" w:hangingChars="200" w:hanging="480"/>
      </w:pPr>
      <w:r>
        <w:rPr>
          <w:rFonts w:hint="eastAsia"/>
          <w:szCs w:val="21"/>
        </w:rPr>
        <w:t xml:space="preserve">(7) </w:t>
      </w:r>
      <w:r w:rsidR="00112C58">
        <w:rPr>
          <w:rFonts w:hint="eastAsia"/>
        </w:rPr>
        <w:t>设</w:t>
      </w:r>
      <w:r w:rsidR="00270D4B" w:rsidRPr="00270D4B">
        <w:rPr>
          <w:position w:val="-12"/>
        </w:rPr>
        <w:object w:dxaOrig="960" w:dyaOrig="360">
          <v:shape id="_x0000_i1118" type="#_x0000_t75" style="width:48.2pt;height:18.15pt" o:ole="">
            <v:imagedata r:id="rId195" o:title=""/>
          </v:shape>
          <o:OLEObject Type="Embed" ProgID="Equation.DSMT4" ShapeID="_x0000_i1118" DrawAspect="Content" ObjectID="_1699977351" r:id="rId196"/>
        </w:object>
      </w:r>
      <w:r w:rsidR="00112C58">
        <w:rPr>
          <w:rFonts w:hint="eastAsia"/>
        </w:rPr>
        <w:t>是随机变量，且</w:t>
      </w:r>
      <w:r w:rsidR="00270D4B" w:rsidRPr="00270D4B">
        <w:rPr>
          <w:position w:val="-12"/>
        </w:rPr>
        <w:object w:dxaOrig="1219" w:dyaOrig="360">
          <v:shape id="_x0000_i1119" type="#_x0000_t75" style="width:60.75pt;height:18.15pt" o:ole="">
            <v:imagedata r:id="rId197" o:title=""/>
          </v:shape>
          <o:OLEObject Type="Embed" ProgID="Equation.DSMT4" ShapeID="_x0000_i1119" DrawAspect="Content" ObjectID="_1699977352" r:id="rId198"/>
        </w:object>
      </w:r>
      <w:r w:rsidR="00A36C2B">
        <w:rPr>
          <w:rFonts w:hint="eastAsia"/>
        </w:rPr>
        <w:t>，</w:t>
      </w:r>
      <w:r w:rsidR="00270D4B" w:rsidRPr="00270D4B">
        <w:rPr>
          <w:position w:val="-12"/>
        </w:rPr>
        <w:object w:dxaOrig="1320" w:dyaOrig="380">
          <v:shape id="_x0000_i1120" type="#_x0000_t75" style="width:65.75pt;height:18.8pt" o:ole="">
            <v:imagedata r:id="rId199" o:title=""/>
          </v:shape>
          <o:OLEObject Type="Embed" ProgID="Equation.DSMT4" ShapeID="_x0000_i1120" DrawAspect="Content" ObjectID="_1699977353" r:id="rId200"/>
        </w:object>
      </w:r>
      <w:r w:rsidR="00A36C2B">
        <w:rPr>
          <w:rFonts w:hint="eastAsia"/>
        </w:rPr>
        <w:t>，</w:t>
      </w:r>
      <w:r w:rsidR="00270D4B" w:rsidRPr="00270D4B">
        <w:rPr>
          <w:position w:val="-12"/>
        </w:rPr>
        <w:object w:dxaOrig="1320" w:dyaOrig="380">
          <v:shape id="_x0000_i1121" type="#_x0000_t75" style="width:65.75pt;height:18.8pt" o:ole="">
            <v:imagedata r:id="rId201" o:title=""/>
          </v:shape>
          <o:OLEObject Type="Embed" ProgID="Equation.DSMT4" ShapeID="_x0000_i1121" DrawAspect="Content" ObjectID="_1699977354" r:id="rId202"/>
        </w:object>
      </w:r>
      <w:r w:rsidR="00A36C2B">
        <w:rPr>
          <w:rFonts w:hint="eastAsia"/>
        </w:rPr>
        <w:t>，</w:t>
      </w:r>
      <w:r w:rsidR="00270D4B" w:rsidRPr="00270D4B">
        <w:rPr>
          <w:position w:val="-14"/>
        </w:rPr>
        <w:object w:dxaOrig="1939" w:dyaOrig="380">
          <v:shape id="_x0000_i1122" type="#_x0000_t75" style="width:97.05pt;height:18.8pt" o:ole="">
            <v:imagedata r:id="rId203" o:title=""/>
          </v:shape>
          <o:OLEObject Type="Embed" ProgID="Equation.DSMT4" ShapeID="_x0000_i1122" DrawAspect="Content" ObjectID="_1699977355" r:id="rId204"/>
        </w:object>
      </w:r>
      <w:r w:rsidR="00A36C2B">
        <w:rPr>
          <w:rFonts w:hint="eastAsia"/>
        </w:rPr>
        <w:t>（</w:t>
      </w:r>
      <w:r w:rsidR="00270D4B" w:rsidRPr="00270D4B">
        <w:rPr>
          <w:position w:val="-10"/>
        </w:rPr>
        <w:object w:dxaOrig="900" w:dyaOrig="320">
          <v:shape id="_x0000_i1123" type="#_x0000_t75" style="width:45.1pt;height:16.3pt" o:ole="">
            <v:imagedata r:id="rId205" o:title=""/>
          </v:shape>
          <o:OLEObject Type="Embed" ProgID="Equation.DSMT4" ShapeID="_x0000_i1123" DrawAspect="Content" ObjectID="_1699977356" r:id="rId206"/>
        </w:object>
      </w:r>
      <w:r w:rsidR="00A36C2B">
        <w:rPr>
          <w:rFonts w:hint="eastAsia"/>
        </w:rPr>
        <w:t>），</w:t>
      </w:r>
      <w:r w:rsidR="00112C58">
        <w:rPr>
          <w:rFonts w:hint="eastAsia"/>
        </w:rPr>
        <w:t>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2"/>
        </w:rPr>
        <w:object w:dxaOrig="1160" w:dyaOrig="360">
          <v:shape id="_x0000_i1124" type="#_x0000_t75" style="width:58.25pt;height:18.15pt" o:ole="">
            <v:imagedata r:id="rId207" o:title=""/>
          </v:shape>
          <o:OLEObject Type="Embed" ProgID="Equation.DSMT4" ShapeID="_x0000_i1124" DrawAspect="Content" ObjectID="_1699977357" r:id="rId20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12"/>
        </w:rPr>
        <w:object w:dxaOrig="1160" w:dyaOrig="360">
          <v:shape id="_x0000_i1125" type="#_x0000_t75" style="width:58.25pt;height:18.15pt" o:ole="">
            <v:imagedata r:id="rId209" o:title=""/>
          </v:shape>
          <o:OLEObject Type="Embed" ProgID="Equation.DSMT4" ShapeID="_x0000_i1125" DrawAspect="Content" ObjectID="_1699977358" r:id="rId210"/>
        </w:objec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12"/>
        </w:rPr>
        <w:object w:dxaOrig="1160" w:dyaOrig="360">
          <v:shape id="_x0000_i1126" type="#_x0000_t75" style="width:58.25pt;height:18.15pt" o:ole="">
            <v:imagedata r:id="rId211" o:title=""/>
          </v:shape>
          <o:OLEObject Type="Embed" ProgID="Equation.DSMT4" ShapeID="_x0000_i1126" DrawAspect="Content" ObjectID="_1699977359" r:id="rId2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12"/>
        </w:rPr>
        <w:object w:dxaOrig="1160" w:dyaOrig="360">
          <v:shape id="_x0000_i1127" type="#_x0000_t75" style="width:58.25pt;height:18.15pt" o:ole="">
            <v:imagedata r:id="rId213" o:title=""/>
          </v:shape>
          <o:OLEObject Type="Embed" ProgID="Equation.DSMT4" ShapeID="_x0000_i1127" DrawAspect="Content" ObjectID="_1699977360" r:id="rId214"/>
        </w:object>
      </w:r>
      <w:r>
        <w:rPr>
          <w:rFonts w:hint="eastAsia"/>
        </w:rPr>
        <w:t>．</w:t>
      </w:r>
    </w:p>
    <w:p w:rsidR="00212D49" w:rsidRDefault="00212D49" w:rsidP="00212D49"/>
    <w:p w:rsidR="00112C58" w:rsidRP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A36C2B">
        <w:rPr>
          <w:rFonts w:hint="eastAsia"/>
        </w:rPr>
        <w:t>设</w:t>
      </w:r>
      <w:r w:rsidR="00270D4B" w:rsidRPr="00270D4B">
        <w:rPr>
          <w:position w:val="-10"/>
        </w:rPr>
        <w:object w:dxaOrig="1140" w:dyaOrig="320">
          <v:shape id="_x0000_i1128" type="#_x0000_t75" style="width:56.95pt;height:16.3pt" o:ole="">
            <v:imagedata r:id="rId215" o:title=""/>
          </v:shape>
          <o:OLEObject Type="Embed" ProgID="Equation.DSMT4" ShapeID="_x0000_i1128" DrawAspect="Content" ObjectID="_1699977361" r:id="rId216"/>
        </w:object>
      </w:r>
      <w:r w:rsidR="00A36C2B">
        <w:t>，</w:t>
      </w:r>
      <w:r w:rsidR="00A36C2B">
        <w:rPr>
          <w:rFonts w:hint="eastAsia"/>
        </w:rPr>
        <w:t>则</w:t>
      </w:r>
      <w:r w:rsidR="00112C58">
        <w:rPr>
          <w:rFonts w:hint="eastAsia"/>
          <w:szCs w:val="21"/>
        </w:rPr>
        <w:t>由</w:t>
      </w:r>
      <w:r w:rsidR="00A36C2B">
        <w:rPr>
          <w:rFonts w:hint="eastAsia"/>
          <w:szCs w:val="21"/>
        </w:rPr>
        <w:t>题设可得</w:t>
      </w:r>
    </w:p>
    <w:p w:rsidR="00112C58" w:rsidRDefault="00270D4B" w:rsidP="00A36C2B">
      <w:pPr>
        <w:spacing w:line="360" w:lineRule="auto"/>
        <w:ind w:leftChars="200" w:left="480"/>
        <w:jc w:val="center"/>
        <w:rPr>
          <w:szCs w:val="21"/>
        </w:rPr>
      </w:pPr>
      <w:r w:rsidRPr="00270D4B">
        <w:rPr>
          <w:position w:val="-84"/>
        </w:rPr>
        <w:object w:dxaOrig="3860" w:dyaOrig="1500">
          <v:shape id="_x0000_i1129" type="#_x0000_t75" style="width:192.85pt;height:75.15pt" o:ole="">
            <v:imagedata r:id="rId217" o:title=""/>
          </v:shape>
          <o:OLEObject Type="Embed" ProgID="Equation.DSMT4" ShapeID="_x0000_i1129" DrawAspect="Content" ObjectID="_1699977362" r:id="rId218"/>
        </w:object>
      </w:r>
    </w:p>
    <w:p w:rsidR="00112C58" w:rsidRDefault="003608C7" w:rsidP="003608C7">
      <w:pPr>
        <w:spacing w:line="360" w:lineRule="auto"/>
        <w:ind w:leftChars="200" w:left="480"/>
        <w:rPr>
          <w:szCs w:val="21"/>
        </w:rPr>
      </w:pPr>
      <w:r>
        <w:rPr>
          <w:rFonts w:hint="eastAsia"/>
          <w:szCs w:val="21"/>
        </w:rPr>
        <w:t>根据标准正态分布的密度函数的图形，比较面积可得</w:t>
      </w:r>
      <w:r w:rsidR="00270D4B" w:rsidRPr="00270D4B">
        <w:rPr>
          <w:position w:val="-12"/>
        </w:rPr>
        <w:object w:dxaOrig="1160" w:dyaOrig="360">
          <v:shape id="_x0000_i1130" type="#_x0000_t75" style="width:58.25pt;height:18.15pt" o:ole="">
            <v:imagedata r:id="rId219" o:title=""/>
          </v:shape>
          <o:OLEObject Type="Embed" ProgID="Equation.DSMT4" ShapeID="_x0000_i1130" DrawAspect="Content" ObjectID="_1699977363" r:id="rId220"/>
        </w:object>
      </w:r>
      <w:r>
        <w:rPr>
          <w:rFonts w:hint="eastAsia"/>
          <w:szCs w:val="21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</w:pPr>
      <w:r>
        <w:rPr>
          <w:rFonts w:hint="eastAsia"/>
        </w:rPr>
        <w:t xml:space="preserve">(8) </w:t>
      </w:r>
      <w:r w:rsidR="00112C58">
        <w:rPr>
          <w:rFonts w:hint="eastAsia"/>
        </w:rPr>
        <w:t>设随机变量</w:t>
      </w:r>
      <w:r w:rsidR="00270D4B" w:rsidRPr="00270D4B">
        <w:rPr>
          <w:position w:val="-10"/>
        </w:rPr>
        <w:object w:dxaOrig="880" w:dyaOrig="320">
          <v:shape id="_x0000_i1131" type="#_x0000_t75" style="width:43.85pt;height:16.3pt" o:ole="">
            <v:imagedata r:id="rId221" o:title=""/>
          </v:shape>
          <o:OLEObject Type="Embed" ProgID="Equation.DSMT4" ShapeID="_x0000_i1131" DrawAspect="Content" ObjectID="_1699977364" r:id="rId222"/>
        </w:object>
      </w:r>
      <w:r w:rsidR="00E71723">
        <w:rPr>
          <w:rFonts w:hint="eastAsia"/>
        </w:rPr>
        <w:t>，</w:t>
      </w:r>
      <w:r w:rsidR="00270D4B" w:rsidRPr="00270D4B">
        <w:rPr>
          <w:position w:val="-10"/>
        </w:rPr>
        <w:object w:dxaOrig="1100" w:dyaOrig="320">
          <v:shape id="_x0000_i1132" type="#_x0000_t75" style="width:55.1pt;height:16.3pt" o:ole="">
            <v:imagedata r:id="rId223" o:title=""/>
          </v:shape>
          <o:OLEObject Type="Embed" ProgID="Equation.DSMT4" ShapeID="_x0000_i1132" DrawAspect="Content" ObjectID="_1699977365" r:id="rId224"/>
        </w:object>
      </w:r>
      <w:r w:rsidR="00E71723">
        <w:rPr>
          <w:rFonts w:hint="eastAsia"/>
        </w:rPr>
        <w:t>，</w:t>
      </w:r>
      <w:r w:rsidR="00112C58">
        <w:rPr>
          <w:rFonts w:hint="eastAsia"/>
        </w:rPr>
        <w:t>给定</w:t>
      </w:r>
      <w:r w:rsidR="00270D4B" w:rsidRPr="00270D4B">
        <w:rPr>
          <w:position w:val="-6"/>
        </w:rPr>
        <w:object w:dxaOrig="240" w:dyaOrig="220">
          <v:shape id="_x0000_i1133" type="#_x0000_t75" style="width:11.9pt;height:11.25pt" o:ole="">
            <v:imagedata r:id="rId225" o:title=""/>
          </v:shape>
          <o:OLEObject Type="Embed" ProgID="Equation.DSMT4" ShapeID="_x0000_i1133" DrawAspect="Content" ObjectID="_1699977366" r:id="rId226"/>
        </w:object>
      </w:r>
      <w:r w:rsidR="00E71723">
        <w:rPr>
          <w:rFonts w:hint="eastAsia"/>
        </w:rPr>
        <w:t>（</w:t>
      </w:r>
      <w:r w:rsidR="00270D4B" w:rsidRPr="00270D4B">
        <w:rPr>
          <w:position w:val="-6"/>
        </w:rPr>
        <w:object w:dxaOrig="1100" w:dyaOrig="279">
          <v:shape id="_x0000_i1134" type="#_x0000_t75" style="width:55.1pt;height:13.75pt" o:ole="">
            <v:imagedata r:id="rId227" o:title=""/>
          </v:shape>
          <o:OLEObject Type="Embed" ProgID="Equation.DSMT4" ShapeID="_x0000_i1134" DrawAspect="Content" ObjectID="_1699977367" r:id="rId228"/>
        </w:object>
      </w:r>
      <w:r w:rsidR="00E71723">
        <w:rPr>
          <w:rFonts w:hint="eastAsia"/>
        </w:rPr>
        <w:t>），</w:t>
      </w:r>
      <w:r w:rsidR="00112C58">
        <w:rPr>
          <w:rFonts w:hint="eastAsia"/>
        </w:rPr>
        <w:t>常数</w:t>
      </w:r>
      <w:r w:rsidR="00270D4B" w:rsidRPr="00270D4B">
        <w:rPr>
          <w:position w:val="-6"/>
        </w:rPr>
        <w:object w:dxaOrig="180" w:dyaOrig="220">
          <v:shape id="_x0000_i1135" type="#_x0000_t75" style="width:8.75pt;height:11.25pt" o:ole="">
            <v:imagedata r:id="rId229" o:title=""/>
          </v:shape>
          <o:OLEObject Type="Embed" ProgID="Equation.DSMT4" ShapeID="_x0000_i1135" DrawAspect="Content" ObjectID="_1699977368" r:id="rId230"/>
        </w:object>
      </w:r>
      <w:r w:rsidR="00112C58">
        <w:rPr>
          <w:rFonts w:hint="eastAsia"/>
        </w:rPr>
        <w:t>满足</w:t>
      </w:r>
      <w:r w:rsidR="00270D4B" w:rsidRPr="00270D4B">
        <w:rPr>
          <w:position w:val="-10"/>
        </w:rPr>
        <w:object w:dxaOrig="1320" w:dyaOrig="320">
          <v:shape id="_x0000_i1136" type="#_x0000_t75" style="width:65.75pt;height:16.3pt" o:ole="">
            <v:imagedata r:id="rId231" o:title=""/>
          </v:shape>
          <o:OLEObject Type="Embed" ProgID="Equation.DSMT4" ShapeID="_x0000_i1136" DrawAspect="Content" ObjectID="_1699977369" r:id="rId232"/>
        </w:object>
      </w:r>
      <w:r w:rsidR="00E71723">
        <w:rPr>
          <w:rFonts w:hint="eastAsia"/>
        </w:rPr>
        <w:t>，</w:t>
      </w:r>
      <w:r w:rsidR="00112C58">
        <w:rPr>
          <w:rFonts w:hint="eastAsia"/>
        </w:rPr>
        <w:t>则</w:t>
      </w:r>
      <w:r w:rsidR="00270D4B" w:rsidRPr="00270D4B">
        <w:rPr>
          <w:position w:val="-10"/>
        </w:rPr>
        <w:object w:dxaOrig="1180" w:dyaOrig="360">
          <v:shape id="_x0000_i1137" type="#_x0000_t75" style="width:58.85pt;height:18.15pt" o:ole="">
            <v:imagedata r:id="rId233" o:title=""/>
          </v:shape>
          <o:OLEObject Type="Embed" ProgID="Equation.DSMT4" ShapeID="_x0000_i1137" DrawAspect="Content" ObjectID="_1699977370" r:id="rId234"/>
        </w:objec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6"/>
        </w:rPr>
        <w:object w:dxaOrig="240" w:dyaOrig="220">
          <v:shape id="_x0000_i1138" type="#_x0000_t75" style="width:11.9pt;height:11.25pt" o:ole="">
            <v:imagedata r:id="rId235" o:title=""/>
          </v:shape>
          <o:OLEObject Type="Embed" ProgID="Equation.DSMT4" ShapeID="_x0000_i1138" DrawAspect="Content" ObjectID="_1699977371" r:id="rId2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6"/>
        </w:rPr>
        <w:object w:dxaOrig="540" w:dyaOrig="279">
          <v:shape id="_x0000_i1139" type="#_x0000_t75" style="width:26.9pt;height:13.75pt" o:ole="">
            <v:imagedata r:id="rId237" o:title=""/>
          </v:shape>
          <o:OLEObject Type="Embed" ProgID="Equation.DSMT4" ShapeID="_x0000_i1139" DrawAspect="Content" ObjectID="_1699977372" r:id="rId23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6"/>
        </w:rPr>
        <w:object w:dxaOrig="360" w:dyaOrig="279">
          <v:shape id="_x0000_i1140" type="#_x0000_t75" style="width:18.15pt;height:13.75pt" o:ole="">
            <v:imagedata r:id="rId239" o:title=""/>
          </v:shape>
          <o:OLEObject Type="Embed" ProgID="Equation.DSMT4" ShapeID="_x0000_i1140" DrawAspect="Content" ObjectID="_1699977373" r:id="rId24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6"/>
        </w:rPr>
        <w:object w:dxaOrig="660" w:dyaOrig="279">
          <v:shape id="_x0000_i1141" type="#_x0000_t75" style="width:33.2pt;height:13.75pt" o:ole="">
            <v:imagedata r:id="rId241" o:title=""/>
          </v:shape>
          <o:OLEObject Type="Embed" ProgID="Equation.DSMT4" ShapeID="_x0000_i1141" DrawAspect="Content" ObjectID="_1699977374" r:id="rId242"/>
        </w:object>
      </w:r>
      <w:r>
        <w:rPr>
          <w:rFonts w:hint="eastAsia"/>
        </w:rPr>
        <w:t>．</w:t>
      </w:r>
    </w:p>
    <w:p w:rsidR="00212D49" w:rsidRDefault="00212D49" w:rsidP="00212D49"/>
    <w:p w:rsidR="00212D49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112C58">
        <w:rPr>
          <w:rFonts w:hint="eastAsia"/>
        </w:rPr>
        <w:t>由</w:t>
      </w:r>
      <w:r w:rsidR="00270D4B" w:rsidRPr="00270D4B">
        <w:rPr>
          <w:position w:val="-10"/>
        </w:rPr>
        <w:object w:dxaOrig="880" w:dyaOrig="320">
          <v:shape id="_x0000_i1142" type="#_x0000_t75" style="width:43.85pt;height:16.3pt" o:ole="">
            <v:imagedata r:id="rId243" o:title=""/>
          </v:shape>
          <o:OLEObject Type="Embed" ProgID="Equation.DSMT4" ShapeID="_x0000_i1142" DrawAspect="Content" ObjectID="_1699977375" r:id="rId244"/>
        </w:object>
      </w:r>
      <w:r w:rsidR="00112C58">
        <w:rPr>
          <w:rFonts w:hint="eastAsia"/>
        </w:rPr>
        <w:t>得</w:t>
      </w:r>
      <w:r w:rsidR="00270D4B" w:rsidRPr="00270D4B">
        <w:rPr>
          <w:position w:val="-10"/>
        </w:rPr>
        <w:object w:dxaOrig="1219" w:dyaOrig="360">
          <v:shape id="_x0000_i1143" type="#_x0000_t75" style="width:60.75pt;height:18.15pt" o:ole="">
            <v:imagedata r:id="rId245" o:title=""/>
          </v:shape>
          <o:OLEObject Type="Embed" ProgID="Equation.DSMT4" ShapeID="_x0000_i1143" DrawAspect="Content" ObjectID="_1699977376" r:id="rId246"/>
        </w:object>
      </w:r>
      <w:r w:rsidR="00112C58">
        <w:rPr>
          <w:rFonts w:hint="eastAsia"/>
        </w:rPr>
        <w:t>，故</w:t>
      </w:r>
      <w:r w:rsidR="00E71723">
        <w:rPr>
          <w:rFonts w:hint="eastAsia"/>
        </w:rPr>
        <w:t>有</w:t>
      </w:r>
    </w:p>
    <w:p w:rsidR="00112C58" w:rsidRDefault="00270D4B" w:rsidP="00E71723">
      <w:pPr>
        <w:ind w:leftChars="200" w:left="480"/>
        <w:jc w:val="center"/>
      </w:pPr>
      <w:r w:rsidRPr="00270D4B">
        <w:rPr>
          <w:position w:val="-16"/>
        </w:rPr>
        <w:object w:dxaOrig="5100" w:dyaOrig="440">
          <v:shape id="_x0000_i1144" type="#_x0000_t75" style="width:254.8pt;height:21.9pt" o:ole="">
            <v:imagedata r:id="rId247" o:title=""/>
          </v:shape>
          <o:OLEObject Type="Embed" ProgID="Equation.DSMT4" ShapeID="_x0000_i1144" DrawAspect="Content" ObjectID="_1699977377" r:id="rId248"/>
        </w:object>
      </w:r>
    </w:p>
    <w:p w:rsidR="00F40FDD" w:rsidRDefault="00F40FDD" w:rsidP="00112C58"/>
    <w:p w:rsidR="00F40FDD" w:rsidRDefault="00F40FDD" w:rsidP="00112C58"/>
    <w:p w:rsidR="00112C58" w:rsidRDefault="00112C58" w:rsidP="00F40FDD">
      <w:pPr>
        <w:pStyle w:val="1"/>
      </w:pPr>
      <w:r>
        <w:rPr>
          <w:rFonts w:hint="eastAsia"/>
        </w:rPr>
        <w:t>二、填空题</w:t>
      </w:r>
      <w:r w:rsidR="00F40FDD">
        <w:rPr>
          <w:rFonts w:hint="eastAsia"/>
        </w:rPr>
        <w:t>（</w:t>
      </w:r>
      <w:r>
        <w:t>9</w:t>
      </w:r>
      <w:r w:rsidR="00F40FDD"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 w:rsidR="00F40FDD">
        <w:t>）</w:t>
      </w:r>
    </w:p>
    <w:p w:rsidR="00F40FDD" w:rsidRDefault="00F40FDD" w:rsidP="00112C58">
      <w:pPr>
        <w:jc w:val="left"/>
        <w:rPr>
          <w:rFonts w:ascii="宋体" w:hAnsi="宋体"/>
          <w:szCs w:val="21"/>
        </w:rPr>
      </w:pPr>
    </w:p>
    <w:p w:rsidR="00F40FDD" w:rsidRDefault="00F40FDD" w:rsidP="00112C58">
      <w:pPr>
        <w:jc w:val="left"/>
        <w:rPr>
          <w:rFonts w:ascii="宋体" w:hAnsi="宋体"/>
          <w:szCs w:val="21"/>
        </w:rPr>
      </w:pPr>
    </w:p>
    <w:p w:rsidR="00112C58" w:rsidRDefault="00112C58" w:rsidP="00112C58">
      <w:pPr>
        <w:jc w:val="left"/>
        <w:rPr>
          <w:rFonts w:ascii="宋体" w:hAnsi="宋体"/>
        </w:rPr>
      </w:pPr>
      <w:r w:rsidRPr="00BC584D">
        <w:t>(9)</w:t>
      </w:r>
      <w:r w:rsidR="00BC584D">
        <w:rPr>
          <w:rFonts w:hint="eastAsia"/>
        </w:rPr>
        <w:t xml:space="preserve"> </w:t>
      </w:r>
      <w:r w:rsidR="00AC7A37">
        <w:rPr>
          <w:rFonts w:hint="eastAsia"/>
        </w:rPr>
        <w:t>设函数</w:t>
      </w:r>
      <w:r w:rsidR="00270D4B" w:rsidRPr="00270D4B">
        <w:rPr>
          <w:position w:val="-10"/>
        </w:rPr>
        <w:object w:dxaOrig="540" w:dyaOrig="320">
          <v:shape id="_x0000_i1145" type="#_x0000_t75" style="width:26.9pt;height:16.3pt" o:ole="">
            <v:imagedata r:id="rId249" o:title=""/>
          </v:shape>
          <o:OLEObject Type="Embed" ProgID="Equation.DSMT4" ShapeID="_x0000_i1145" DrawAspect="Content" ObjectID="_1699977378" r:id="rId250"/>
        </w:object>
      </w:r>
      <w:r w:rsidR="00AC7A37">
        <w:rPr>
          <w:rFonts w:hint="eastAsia"/>
        </w:rPr>
        <w:t>由方程</w:t>
      </w:r>
      <w:r w:rsidR="00270D4B" w:rsidRPr="00270D4B">
        <w:rPr>
          <w:position w:val="-10"/>
        </w:rPr>
        <w:object w:dxaOrig="1359" w:dyaOrig="360">
          <v:shape id="_x0000_i1146" type="#_x0000_t75" style="width:68.25pt;height:18.15pt" o:ole="">
            <v:imagedata r:id="rId251" o:title=""/>
          </v:shape>
          <o:OLEObject Type="Embed" ProgID="Equation.DSMT4" ShapeID="_x0000_i1146" DrawAspect="Content" ObjectID="_1699977379" r:id="rId252"/>
        </w:object>
      </w:r>
      <w:r w:rsidR="00AC7A37">
        <w:rPr>
          <w:rFonts w:hint="eastAsia"/>
        </w:rPr>
        <w:t>确定，则</w:t>
      </w:r>
      <w:r w:rsidR="00270D4B" w:rsidRPr="00270D4B">
        <w:rPr>
          <w:position w:val="-30"/>
        </w:rPr>
        <w:object w:dxaOrig="1880" w:dyaOrig="720">
          <v:shape id="_x0000_i1147" type="#_x0000_t75" style="width:93.9pt;height:36.3pt" o:ole="">
            <v:imagedata r:id="rId253" o:title=""/>
          </v:shape>
          <o:OLEObject Type="Embed" ProgID="Equation.DSMT4" ShapeID="_x0000_i1147" DrawAspect="Content" ObjectID="_1699977380" r:id="rId254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212D49" w:rsidRDefault="00212D49" w:rsidP="00212D49"/>
    <w:p w:rsidR="00D23C06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025957">
        <w:rPr>
          <w:position w:val="-4"/>
        </w:rPr>
        <w:object w:dxaOrig="180" w:dyaOrig="260">
          <v:shape id="_x0000_i1148" type="#_x0000_t75" style="width:8.75pt;height:13.15pt" o:ole="">
            <v:imagedata r:id="rId255" o:title=""/>
          </v:shape>
          <o:OLEObject Type="Embed" ProgID="Equation.DSMT4" ShapeID="_x0000_i1148" DrawAspect="Content" ObjectID="_1699977381" r:id="rId256"/>
        </w:object>
      </w:r>
      <w:r>
        <w:rPr>
          <w:rFonts w:hint="eastAsia"/>
        </w:rPr>
        <w:t>．</w:t>
      </w:r>
      <w:r w:rsidR="00D23C06">
        <w:rPr>
          <w:rFonts w:hint="eastAsia"/>
        </w:rPr>
        <w:t>方程两边取对数得</w:t>
      </w:r>
      <w:r w:rsidR="00270D4B" w:rsidRPr="00270D4B">
        <w:rPr>
          <w:position w:val="-10"/>
        </w:rPr>
        <w:object w:dxaOrig="1960" w:dyaOrig="320">
          <v:shape id="_x0000_i1149" type="#_x0000_t75" style="width:98.3pt;height:16.3pt" o:ole="">
            <v:imagedata r:id="rId257" o:title=""/>
          </v:shape>
          <o:OLEObject Type="Embed" ProgID="Equation.DSMT4" ShapeID="_x0000_i1149" DrawAspect="Content" ObjectID="_1699977382" r:id="rId258"/>
        </w:object>
      </w:r>
      <w:r w:rsidR="00D23C06">
        <w:rPr>
          <w:rFonts w:hint="eastAsia"/>
        </w:rPr>
        <w:t>．两边同时对</w:t>
      </w:r>
      <w:r w:rsidR="00270D4B" w:rsidRPr="00025957">
        <w:rPr>
          <w:position w:val="-4"/>
        </w:rPr>
        <w:object w:dxaOrig="200" w:dyaOrig="200">
          <v:shape id="_x0000_i1150" type="#_x0000_t75" style="width:10pt;height:10pt" o:ole="">
            <v:imagedata r:id="rId259" o:title=""/>
          </v:shape>
          <o:OLEObject Type="Embed" ProgID="Equation.DSMT4" ShapeID="_x0000_i1150" DrawAspect="Content" ObjectID="_1699977383" r:id="rId260"/>
        </w:object>
      </w:r>
      <w:r w:rsidR="00D23C06">
        <w:rPr>
          <w:rFonts w:hint="eastAsia"/>
        </w:rPr>
        <w:t>求导得</w:t>
      </w:r>
    </w:p>
    <w:p w:rsidR="00212D49" w:rsidRDefault="00270D4B" w:rsidP="00D23C06">
      <w:pPr>
        <w:ind w:leftChars="200" w:left="480"/>
        <w:jc w:val="center"/>
      </w:pPr>
      <w:r w:rsidRPr="00270D4B">
        <w:rPr>
          <w:position w:val="-28"/>
        </w:rPr>
        <w:object w:dxaOrig="2760" w:dyaOrig="660">
          <v:shape id="_x0000_i1151" type="#_x0000_t75" style="width:137.75pt;height:33.2pt" o:ole="">
            <v:imagedata r:id="rId261" o:title=""/>
          </v:shape>
          <o:OLEObject Type="Embed" ProgID="Equation.DSMT4" ShapeID="_x0000_i1151" DrawAspect="Content" ObjectID="_1699977384" r:id="rId262"/>
        </w:object>
      </w:r>
    </w:p>
    <w:p w:rsidR="00D23C06" w:rsidRPr="00D23C06" w:rsidRDefault="00D23C06" w:rsidP="00D23C06">
      <w:pPr>
        <w:ind w:leftChars="200" w:left="480"/>
        <w:jc w:val="left"/>
      </w:pPr>
      <w:r>
        <w:rPr>
          <w:rFonts w:hint="eastAsia"/>
        </w:rPr>
        <w:t>当</w:t>
      </w:r>
      <w:r w:rsidR="00270D4B" w:rsidRPr="00270D4B">
        <w:rPr>
          <w:position w:val="-6"/>
        </w:rPr>
        <w:object w:dxaOrig="560" w:dyaOrig="279">
          <v:shape id="_x0000_i1152" type="#_x0000_t75" style="width:28.15pt;height:13.75pt" o:ole="">
            <v:imagedata r:id="rId263" o:title=""/>
          </v:shape>
          <o:OLEObject Type="Embed" ProgID="Equation.DSMT4" ShapeID="_x0000_i1152" DrawAspect="Content" ObjectID="_1699977385" r:id="rId264"/>
        </w:object>
      </w:r>
      <w:r>
        <w:rPr>
          <w:rFonts w:hint="eastAsia"/>
        </w:rPr>
        <w:t>时</w:t>
      </w:r>
      <w:r w:rsidR="00270D4B" w:rsidRPr="00270D4B">
        <w:rPr>
          <w:position w:val="-10"/>
        </w:rPr>
        <w:object w:dxaOrig="580" w:dyaOrig="320">
          <v:shape id="_x0000_i1153" type="#_x0000_t75" style="width:28.8pt;height:16.3pt" o:ole="">
            <v:imagedata r:id="rId265" o:title=""/>
          </v:shape>
          <o:OLEObject Type="Embed" ProgID="Equation.DSMT4" ShapeID="_x0000_i1153" DrawAspect="Content" ObjectID="_1699977386" r:id="rId266"/>
        </w:object>
      </w:r>
      <w:r>
        <w:rPr>
          <w:rFonts w:hint="eastAsia"/>
        </w:rPr>
        <w:t>，代入上式得</w:t>
      </w:r>
      <w:r w:rsidR="00270D4B" w:rsidRPr="00270D4B">
        <w:rPr>
          <w:position w:val="-10"/>
        </w:rPr>
        <w:object w:dxaOrig="900" w:dyaOrig="320">
          <v:shape id="_x0000_i1154" type="#_x0000_t75" style="width:45.1pt;height:16.3pt" o:ole="">
            <v:imagedata r:id="rId267" o:title=""/>
          </v:shape>
          <o:OLEObject Type="Embed" ProgID="Equation.DSMT4" ShapeID="_x0000_i1154" DrawAspect="Content" ObjectID="_1699977387" r:id="rId268"/>
        </w:object>
      </w:r>
      <w:r>
        <w:rPr>
          <w:rFonts w:hint="eastAsia"/>
        </w:rPr>
        <w:t>．从而</w:t>
      </w:r>
    </w:p>
    <w:p w:rsidR="00112C58" w:rsidRPr="00D23C06" w:rsidRDefault="00270D4B" w:rsidP="00D23C06">
      <w:pPr>
        <w:ind w:leftChars="200" w:left="480"/>
        <w:jc w:val="center"/>
      </w:pPr>
      <w:r w:rsidRPr="00270D4B">
        <w:rPr>
          <w:position w:val="-30"/>
        </w:rPr>
        <w:object w:dxaOrig="4220" w:dyaOrig="720">
          <v:shape id="_x0000_i1155" type="#_x0000_t75" style="width:211pt;height:36.3pt" o:ole="">
            <v:imagedata r:id="rId269" o:title=""/>
          </v:shape>
          <o:OLEObject Type="Embed" ProgID="Equation.DSMT4" ShapeID="_x0000_i1155" DrawAspect="Content" ObjectID="_1699977388" r:id="rId270"/>
        </w:object>
      </w:r>
    </w:p>
    <w:p w:rsidR="00BC584D" w:rsidRDefault="00BC584D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</w:rPr>
      </w:pPr>
    </w:p>
    <w:p w:rsidR="00112C58" w:rsidRDefault="00112C58" w:rsidP="00F81003">
      <w:pPr>
        <w:ind w:left="480" w:hangingChars="200" w:hanging="480"/>
        <w:jc w:val="left"/>
        <w:rPr>
          <w:rFonts w:ascii="宋体" w:hAnsi="宋体"/>
        </w:rPr>
      </w:pPr>
      <w:r w:rsidRPr="00BC584D">
        <w:t>(10)</w:t>
      </w:r>
      <w:r w:rsidR="00BC584D">
        <w:rPr>
          <w:rFonts w:hint="eastAsia"/>
        </w:rPr>
        <w:t xml:space="preserve"> </w:t>
      </w:r>
      <w:r w:rsidR="00F81003">
        <w:rPr>
          <w:rFonts w:ascii="宋体" w:hAnsi="宋体" w:hint="eastAsia"/>
        </w:rPr>
        <w:t>已知</w:t>
      </w:r>
      <w:r w:rsidR="00270D4B" w:rsidRPr="00270D4B">
        <w:rPr>
          <w:position w:val="-12"/>
        </w:rPr>
        <w:object w:dxaOrig="1440" w:dyaOrig="380">
          <v:shape id="_x0000_i1156" type="#_x0000_t75" style="width:1in;height:18.8pt" o:ole="">
            <v:imagedata r:id="rId271" o:title=""/>
          </v:shape>
          <o:OLEObject Type="Embed" ProgID="Equation.DSMT4" ShapeID="_x0000_i1156" DrawAspect="Content" ObjectID="_1699977389" r:id="rId272"/>
        </w:object>
      </w:r>
      <w:r w:rsidR="00F81003">
        <w:rPr>
          <w:rFonts w:ascii="宋体" w:hAnsi="宋体" w:hint="eastAsia"/>
        </w:rPr>
        <w:t>，</w:t>
      </w:r>
      <w:r w:rsidR="00270D4B" w:rsidRPr="00270D4B">
        <w:rPr>
          <w:position w:val="-12"/>
        </w:rPr>
        <w:object w:dxaOrig="1380" w:dyaOrig="380">
          <v:shape id="_x0000_i1157" type="#_x0000_t75" style="width:68.85pt;height:18.8pt" o:ole="">
            <v:imagedata r:id="rId273" o:title=""/>
          </v:shape>
          <o:OLEObject Type="Embed" ProgID="Equation.DSMT4" ShapeID="_x0000_i1157" DrawAspect="Content" ObjectID="_1699977390" r:id="rId274"/>
        </w:object>
      </w:r>
      <w:r w:rsidR="00F81003">
        <w:rPr>
          <w:rFonts w:ascii="宋体" w:hAnsi="宋体" w:hint="eastAsia"/>
        </w:rPr>
        <w:t>，</w:t>
      </w:r>
      <w:r w:rsidR="00270D4B" w:rsidRPr="00270D4B">
        <w:rPr>
          <w:position w:val="-12"/>
        </w:rPr>
        <w:object w:dxaOrig="1080" w:dyaOrig="380">
          <v:shape id="_x0000_i1158" type="#_x0000_t75" style="width:53.85pt;height:18.8pt" o:ole="">
            <v:imagedata r:id="rId275" o:title=""/>
          </v:shape>
          <o:OLEObject Type="Embed" ProgID="Equation.DSMT4" ShapeID="_x0000_i1158" DrawAspect="Content" ObjectID="_1699977391" r:id="rId276"/>
        </w:object>
      </w:r>
      <w:r w:rsidR="00F81003">
        <w:rPr>
          <w:rFonts w:ascii="宋体" w:hAnsi="宋体" w:hint="eastAsia"/>
        </w:rPr>
        <w:t>是某二阶常系数非齐次线性微分方程的</w:t>
      </w:r>
      <w:r w:rsidR="00270D4B" w:rsidRPr="00270D4B">
        <w:rPr>
          <w:position w:val="-6"/>
        </w:rPr>
        <w:object w:dxaOrig="180" w:dyaOrig="279">
          <v:shape id="_x0000_i1159" type="#_x0000_t75" style="width:8.75pt;height:13.75pt" o:ole="">
            <v:imagedata r:id="rId277" o:title=""/>
          </v:shape>
          <o:OLEObject Type="Embed" ProgID="Equation.DSMT4" ShapeID="_x0000_i1159" DrawAspect="Content" ObjectID="_1699977392" r:id="rId278"/>
        </w:object>
      </w:r>
      <w:r w:rsidR="00F81003">
        <w:rPr>
          <w:rFonts w:ascii="宋体" w:hAnsi="宋体" w:hint="eastAsia"/>
        </w:rPr>
        <w:t>个解，该方程的通解为</w:t>
      </w:r>
      <w:r w:rsidR="00270D4B" w:rsidRPr="00270D4B">
        <w:rPr>
          <w:position w:val="-10"/>
        </w:rPr>
        <w:object w:dxaOrig="420" w:dyaOrig="260">
          <v:shape id="_x0000_i1160" type="#_x0000_t75" style="width:21.3pt;height:13.15pt" o:ole="">
            <v:imagedata r:id="rId279" o:title=""/>
          </v:shape>
          <o:OLEObject Type="Embed" ProgID="Equation.DSMT4" ShapeID="_x0000_i1160" DrawAspect="Content" ObjectID="_1699977393" r:id="rId280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212D49" w:rsidRDefault="00212D49" w:rsidP="00212D49"/>
    <w:p w:rsidR="00112C58" w:rsidRPr="00E5709A" w:rsidRDefault="00212D49" w:rsidP="00E5709A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270D4B">
        <w:rPr>
          <w:position w:val="-12"/>
        </w:rPr>
        <w:object w:dxaOrig="1800" w:dyaOrig="380">
          <v:shape id="_x0000_i1161" type="#_x0000_t75" style="width:90.15pt;height:18.8pt" o:ole="">
            <v:imagedata r:id="rId281" o:title=""/>
          </v:shape>
          <o:OLEObject Type="Embed" ProgID="Equation.DSMT4" ShapeID="_x0000_i1161" DrawAspect="Content" ObjectID="_1699977394" r:id="rId282"/>
        </w:object>
      </w:r>
      <w:r>
        <w:rPr>
          <w:rFonts w:hint="eastAsia"/>
        </w:rPr>
        <w:t>．</w:t>
      </w:r>
      <w:r w:rsidR="00E5709A" w:rsidRPr="00E5709A">
        <w:rPr>
          <w:rFonts w:hint="eastAsia"/>
        </w:rPr>
        <w:t>由线性微分方程解的性质</w:t>
      </w:r>
      <w:r w:rsidR="00E5709A">
        <w:rPr>
          <w:rFonts w:hint="eastAsia"/>
        </w:rPr>
        <w:t>知</w:t>
      </w:r>
      <w:r w:rsidR="00270D4B" w:rsidRPr="00270D4B">
        <w:rPr>
          <w:position w:val="-12"/>
        </w:rPr>
        <w:object w:dxaOrig="1700" w:dyaOrig="380">
          <v:shape id="_x0000_i1162" type="#_x0000_t75" style="width:85.15pt;height:18.8pt" o:ole="">
            <v:imagedata r:id="rId283" o:title=""/>
          </v:shape>
          <o:OLEObject Type="Embed" ProgID="Equation.DSMT4" ShapeID="_x0000_i1162" DrawAspect="Content" ObjectID="_1699977395" r:id="rId284"/>
        </w:object>
      </w:r>
      <w:r w:rsidR="00112C58">
        <w:rPr>
          <w:rFonts w:ascii="宋体" w:hAnsi="宋体" w:hint="eastAsia"/>
        </w:rPr>
        <w:t>对应的齐次线性微分方程的解，</w:t>
      </w:r>
      <w:r w:rsidR="00E5709A">
        <w:rPr>
          <w:rFonts w:ascii="宋体" w:hAnsi="宋体" w:hint="eastAsia"/>
        </w:rPr>
        <w:t>从而</w:t>
      </w:r>
      <w:r w:rsidR="00112C58">
        <w:rPr>
          <w:rFonts w:ascii="宋体" w:hAnsi="宋体" w:hint="eastAsia"/>
        </w:rPr>
        <w:t>对应的齐次线性微分方程的通解为</w:t>
      </w:r>
      <w:r w:rsidR="00270D4B" w:rsidRPr="00270D4B">
        <w:rPr>
          <w:position w:val="-12"/>
        </w:rPr>
        <w:object w:dxaOrig="1560" w:dyaOrig="380">
          <v:shape id="_x0000_i1163" type="#_x0000_t75" style="width:78.25pt;height:18.8pt" o:ole="">
            <v:imagedata r:id="rId285" o:title=""/>
          </v:shape>
          <o:OLEObject Type="Embed" ProgID="Equation.DSMT4" ShapeID="_x0000_i1163" DrawAspect="Content" ObjectID="_1699977396" r:id="rId286"/>
        </w:object>
      </w:r>
      <w:r w:rsidR="00E5709A">
        <w:rPr>
          <w:rFonts w:hint="eastAsia"/>
        </w:rPr>
        <w:t>，因此该方程的通解</w:t>
      </w:r>
      <w:r w:rsidR="00112C58">
        <w:rPr>
          <w:rFonts w:hint="eastAsia"/>
        </w:rPr>
        <w:t>为</w:t>
      </w:r>
      <w:r w:rsidR="00270D4B" w:rsidRPr="00270D4B">
        <w:rPr>
          <w:position w:val="-12"/>
        </w:rPr>
        <w:object w:dxaOrig="2180" w:dyaOrig="380">
          <v:shape id="_x0000_i1164" type="#_x0000_t75" style="width:108.95pt;height:18.8pt" o:ole="">
            <v:imagedata r:id="rId287" o:title=""/>
          </v:shape>
          <o:OLEObject Type="Embed" ProgID="Equation.DSMT4" ShapeID="_x0000_i1164" DrawAspect="Content" ObjectID="_1699977397" r:id="rId288"/>
        </w:object>
      </w:r>
      <w:r w:rsidR="00E5709A">
        <w:rPr>
          <w:rFonts w:hint="eastAsia"/>
        </w:rPr>
        <w:t>．</w:t>
      </w:r>
    </w:p>
    <w:p w:rsidR="00BC584D" w:rsidRDefault="00BC584D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</w:rPr>
      </w:pPr>
    </w:p>
    <w:p w:rsidR="00112C58" w:rsidRDefault="00112C58" w:rsidP="00112C58">
      <w:pPr>
        <w:jc w:val="left"/>
        <w:rPr>
          <w:rFonts w:ascii="宋体" w:hAnsi="宋体"/>
        </w:rPr>
      </w:pPr>
      <w:r w:rsidRPr="00BC584D">
        <w:t>(11)</w:t>
      </w:r>
      <w:r w:rsidR="00BC584D"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270D4B" w:rsidRPr="00270D4B">
        <w:rPr>
          <w:position w:val="-30"/>
        </w:rPr>
        <w:object w:dxaOrig="1780" w:dyaOrig="720">
          <v:shape id="_x0000_i1165" type="#_x0000_t75" style="width:88.9pt;height:36.3pt" o:ole="">
            <v:imagedata r:id="rId289" o:title=""/>
          </v:shape>
          <o:OLEObject Type="Embed" ProgID="Equation.DSMT4" ShapeID="_x0000_i1165" DrawAspect="Content" ObjectID="_1699977398" r:id="rId290"/>
        </w:object>
      </w:r>
      <w:r>
        <w:rPr>
          <w:rFonts w:ascii="宋体" w:hAnsi="宋体" w:hint="eastAsia"/>
          <w:szCs w:val="21"/>
        </w:rPr>
        <w:t>（</w:t>
      </w:r>
      <w:r w:rsidR="00270D4B" w:rsidRPr="00270D4B">
        <w:rPr>
          <w:position w:val="-6"/>
        </w:rPr>
        <w:object w:dxaOrig="160" w:dyaOrig="260">
          <v:shape id="_x0000_i1166" type="#_x0000_t75" style="width:8.15pt;height:13.15pt" o:ole="">
            <v:imagedata r:id="rId291" o:title=""/>
          </v:shape>
          <o:OLEObject Type="Embed" ProgID="Equation.DSMT4" ShapeID="_x0000_i1166" DrawAspect="Content" ObjectID="_1699977399" r:id="rId292"/>
        </w:object>
      </w:r>
      <w:r>
        <w:rPr>
          <w:rFonts w:ascii="宋体" w:hAnsi="宋体" w:hint="eastAsia"/>
          <w:szCs w:val="21"/>
        </w:rPr>
        <w:t>为参数），则</w:t>
      </w:r>
      <w:r w:rsidR="00270D4B" w:rsidRPr="00270D4B">
        <w:rPr>
          <w:position w:val="-44"/>
        </w:rPr>
        <w:object w:dxaOrig="980" w:dyaOrig="880">
          <v:shape id="_x0000_i1167" type="#_x0000_t75" style="width:48.85pt;height:43.85pt" o:ole="">
            <v:imagedata r:id="rId293" o:title=""/>
          </v:shape>
          <o:OLEObject Type="Embed" ProgID="Equation.DSMT4" ShapeID="_x0000_i1167" DrawAspect="Content" ObjectID="_1699977400" r:id="rId294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212D49" w:rsidRDefault="00212D49" w:rsidP="00212D49"/>
    <w:p w:rsid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270D4B">
        <w:rPr>
          <w:position w:val="-6"/>
        </w:rPr>
        <w:object w:dxaOrig="360" w:dyaOrig="340">
          <v:shape id="_x0000_i1168" type="#_x0000_t75" style="width:18.15pt;height:16.9pt" o:ole="">
            <v:imagedata r:id="rId295" o:title=""/>
          </v:shape>
          <o:OLEObject Type="Embed" ProgID="Equation.DSMT4" ShapeID="_x0000_i1168" DrawAspect="Content" ObjectID="_1699977401" r:id="rId296"/>
        </w:object>
      </w:r>
      <w:r>
        <w:rPr>
          <w:rFonts w:hint="eastAsia"/>
        </w:rPr>
        <w:t>．</w:t>
      </w:r>
      <w:r w:rsidR="00CE4749">
        <w:rPr>
          <w:rFonts w:hint="eastAsia"/>
        </w:rPr>
        <w:t>由参数方程的导数公式得</w:t>
      </w:r>
    </w:p>
    <w:p w:rsidR="00112C58" w:rsidRDefault="00270D4B" w:rsidP="00CE4749">
      <w:pPr>
        <w:ind w:leftChars="200" w:left="480"/>
        <w:jc w:val="center"/>
      </w:pPr>
      <w:r w:rsidRPr="00270D4B">
        <w:rPr>
          <w:position w:val="-64"/>
        </w:rPr>
        <w:object w:dxaOrig="4560" w:dyaOrig="1400">
          <v:shape id="_x0000_i1169" type="#_x0000_t75" style="width:227.9pt;height:70.1pt" o:ole="">
            <v:imagedata r:id="rId297" o:title=""/>
          </v:shape>
          <o:OLEObject Type="Embed" ProgID="Equation.DSMT4" ShapeID="_x0000_i1169" DrawAspect="Content" ObjectID="_1699977402" r:id="rId298"/>
        </w:object>
      </w:r>
    </w:p>
    <w:p w:rsidR="00112C58" w:rsidRDefault="00112C58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  <w:szCs w:val="21"/>
        </w:rPr>
      </w:pPr>
    </w:p>
    <w:p w:rsidR="00112C58" w:rsidRDefault="00112C58" w:rsidP="00112C58">
      <w:pPr>
        <w:jc w:val="left"/>
        <w:rPr>
          <w:rFonts w:ascii="宋体" w:hAnsi="宋体"/>
        </w:rPr>
      </w:pPr>
      <w:r w:rsidRPr="00BC584D">
        <w:t>(12)</w:t>
      </w:r>
      <w:r w:rsidR="00BC584D">
        <w:rPr>
          <w:rFonts w:hint="eastAsia"/>
        </w:rPr>
        <w:t xml:space="preserve"> </w:t>
      </w:r>
      <w:r w:rsidR="00270D4B" w:rsidRPr="00270D4B">
        <w:rPr>
          <w:position w:val="-28"/>
        </w:rPr>
        <w:object w:dxaOrig="1620" w:dyaOrig="660">
          <v:shape id="_x0000_i1170" type="#_x0000_t75" style="width:80.75pt;height:33.2pt" o:ole="">
            <v:imagedata r:id="rId299" o:title=""/>
          </v:shape>
          <o:OLEObject Type="Embed" ProgID="Equation.DSMT4" ShapeID="_x0000_i1170" DrawAspect="Content" ObjectID="_1699977403" r:id="rId300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212D49" w:rsidRDefault="00212D49" w:rsidP="00212D49"/>
    <w:p w:rsid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025957">
        <w:rPr>
          <w:position w:val="-4"/>
        </w:rPr>
        <w:object w:dxaOrig="400" w:dyaOrig="260">
          <v:shape id="_x0000_i1171" type="#_x0000_t75" style="width:20.05pt;height:13.15pt" o:ole="">
            <v:imagedata r:id="rId301" o:title=""/>
          </v:shape>
          <o:OLEObject Type="Embed" ProgID="Equation.DSMT4" ShapeID="_x0000_i1171" DrawAspect="Content" ObjectID="_1699977404" r:id="rId302"/>
        </w:object>
      </w:r>
      <w:r>
        <w:rPr>
          <w:rFonts w:hint="eastAsia"/>
        </w:rPr>
        <w:t>．</w:t>
      </w:r>
      <w:r w:rsidR="00361765">
        <w:rPr>
          <w:rFonts w:hint="eastAsia"/>
        </w:rPr>
        <w:t>由分部积分法可得</w:t>
      </w:r>
    </w:p>
    <w:p w:rsidR="00112C58" w:rsidRPr="00361765" w:rsidRDefault="00270D4B" w:rsidP="00361765">
      <w:pPr>
        <w:ind w:leftChars="200" w:left="480"/>
        <w:jc w:val="center"/>
        <w:rPr>
          <w:rFonts w:ascii="宋体" w:hAnsi="宋体"/>
          <w:szCs w:val="21"/>
        </w:rPr>
      </w:pPr>
      <w:r w:rsidRPr="00270D4B">
        <w:rPr>
          <w:position w:val="-70"/>
        </w:rPr>
        <w:object w:dxaOrig="6280" w:dyaOrig="1520">
          <v:shape id="_x0000_i1172" type="#_x0000_t75" style="width:314.3pt;height:75.75pt" o:ole="">
            <v:imagedata r:id="rId303" o:title=""/>
          </v:shape>
          <o:OLEObject Type="Embed" ProgID="Equation.DSMT4" ShapeID="_x0000_i1172" DrawAspect="Content" ObjectID="_1699977405" r:id="rId304"/>
        </w:object>
      </w:r>
    </w:p>
    <w:p w:rsidR="00112C58" w:rsidRDefault="00112C58" w:rsidP="00112C58"/>
    <w:p w:rsidR="00BC584D" w:rsidRDefault="00BC584D" w:rsidP="00112C58"/>
    <w:p w:rsidR="00112C58" w:rsidRDefault="00BC584D" w:rsidP="003215C9">
      <w:pPr>
        <w:ind w:left="480" w:hangingChars="200" w:hanging="480"/>
      </w:pPr>
      <w:r>
        <w:rPr>
          <w:rFonts w:hint="eastAsia"/>
        </w:rPr>
        <w:t>(</w:t>
      </w:r>
      <w:r w:rsidR="00112C58" w:rsidRPr="00BC584D">
        <w:rPr>
          <w:rFonts w:hint="eastAsia"/>
        </w:rPr>
        <w:t>13</w:t>
      </w:r>
      <w:r>
        <w:rPr>
          <w:rFonts w:hint="eastAsia"/>
        </w:rPr>
        <w:t xml:space="preserve">) </w:t>
      </w:r>
      <w:r w:rsidR="003215C9">
        <w:rPr>
          <w:rFonts w:hint="eastAsia"/>
        </w:rPr>
        <w:t>设</w:t>
      </w:r>
      <w:r w:rsidR="00270D4B" w:rsidRPr="00270D4B">
        <w:rPr>
          <w:position w:val="-14"/>
        </w:rPr>
        <w:object w:dxaOrig="859" w:dyaOrig="380">
          <v:shape id="_x0000_i1173" type="#_x0000_t75" style="width:43.2pt;height:18.8pt" o:ole="">
            <v:imagedata r:id="rId305" o:title=""/>
          </v:shape>
          <o:OLEObject Type="Embed" ProgID="Equation.DSMT4" ShapeID="_x0000_i1173" DrawAspect="Content" ObjectID="_1699977406" r:id="rId306"/>
        </w:object>
      </w:r>
      <w:r w:rsidR="003215C9">
        <w:rPr>
          <w:rFonts w:hint="eastAsia"/>
        </w:rPr>
        <w:t>是三阶非零矩阵，</w:t>
      </w:r>
      <w:r w:rsidR="00270D4B" w:rsidRPr="00270D4B">
        <w:rPr>
          <w:position w:val="-10"/>
        </w:rPr>
        <w:object w:dxaOrig="400" w:dyaOrig="320">
          <v:shape id="_x0000_i1174" type="#_x0000_t75" style="width:20.05pt;height:16.3pt" o:ole="">
            <v:imagedata r:id="rId307" o:title=""/>
          </v:shape>
          <o:OLEObject Type="Embed" ProgID="Equation.DSMT4" ShapeID="_x0000_i1174" DrawAspect="Content" ObjectID="_1699977407" r:id="rId308"/>
        </w:object>
      </w:r>
      <w:r w:rsidR="003215C9">
        <w:rPr>
          <w:rFonts w:hint="eastAsia"/>
        </w:rPr>
        <w:t>为</w:t>
      </w:r>
      <w:r w:rsidR="00270D4B" w:rsidRPr="00025957">
        <w:rPr>
          <w:position w:val="-4"/>
        </w:rPr>
        <w:object w:dxaOrig="240" w:dyaOrig="260">
          <v:shape id="_x0000_i1175" type="#_x0000_t75" style="width:11.9pt;height:13.15pt" o:ole="">
            <v:imagedata r:id="rId309" o:title=""/>
          </v:shape>
          <o:OLEObject Type="Embed" ProgID="Equation.DSMT4" ShapeID="_x0000_i1175" DrawAspect="Content" ObjectID="_1699977408" r:id="rId310"/>
        </w:object>
      </w:r>
      <w:r w:rsidR="003215C9">
        <w:rPr>
          <w:rFonts w:hint="eastAsia"/>
        </w:rPr>
        <w:t>的行列式，</w:t>
      </w:r>
      <w:r w:rsidR="00270D4B" w:rsidRPr="00270D4B">
        <w:rPr>
          <w:position w:val="-14"/>
        </w:rPr>
        <w:object w:dxaOrig="300" w:dyaOrig="380">
          <v:shape id="_x0000_i1176" type="#_x0000_t75" style="width:15.05pt;height:18.8pt" o:ole="">
            <v:imagedata r:id="rId311" o:title=""/>
          </v:shape>
          <o:OLEObject Type="Embed" ProgID="Equation.DSMT4" ShapeID="_x0000_i1176" DrawAspect="Content" ObjectID="_1699977409" r:id="rId312"/>
        </w:object>
      </w:r>
      <w:r w:rsidR="003215C9">
        <w:rPr>
          <w:rFonts w:hint="eastAsia"/>
        </w:rPr>
        <w:t>为</w:t>
      </w:r>
      <w:r w:rsidR="00270D4B" w:rsidRPr="00270D4B">
        <w:rPr>
          <w:position w:val="-14"/>
        </w:rPr>
        <w:object w:dxaOrig="279" w:dyaOrig="380">
          <v:shape id="_x0000_i1177" type="#_x0000_t75" style="width:13.75pt;height:18.8pt" o:ole="">
            <v:imagedata r:id="rId313" o:title=""/>
          </v:shape>
          <o:OLEObject Type="Embed" ProgID="Equation.DSMT4" ShapeID="_x0000_i1177" DrawAspect="Content" ObjectID="_1699977410" r:id="rId314"/>
        </w:object>
      </w:r>
      <w:r w:rsidR="003215C9">
        <w:rPr>
          <w:rFonts w:hint="eastAsia"/>
        </w:rPr>
        <w:t>的代数余子式，若</w:t>
      </w:r>
      <w:r w:rsidR="00270D4B" w:rsidRPr="00270D4B">
        <w:rPr>
          <w:position w:val="-14"/>
        </w:rPr>
        <w:object w:dxaOrig="1100" w:dyaOrig="380">
          <v:shape id="_x0000_i1178" type="#_x0000_t75" style="width:55.1pt;height:18.8pt" o:ole="">
            <v:imagedata r:id="rId315" o:title=""/>
          </v:shape>
          <o:OLEObject Type="Embed" ProgID="Equation.DSMT4" ShapeID="_x0000_i1178" DrawAspect="Content" ObjectID="_1699977411" r:id="rId316"/>
        </w:object>
      </w:r>
      <w:r w:rsidR="003215C9">
        <w:rPr>
          <w:rFonts w:hint="eastAsia"/>
        </w:rPr>
        <w:t>（</w:t>
      </w:r>
      <w:r w:rsidR="00270D4B" w:rsidRPr="00270D4B">
        <w:rPr>
          <w:position w:val="-10"/>
        </w:rPr>
        <w:object w:dxaOrig="1060" w:dyaOrig="320">
          <v:shape id="_x0000_i1179" type="#_x0000_t75" style="width:53.2pt;height:16.3pt" o:ole="">
            <v:imagedata r:id="rId317" o:title=""/>
          </v:shape>
          <o:OLEObject Type="Embed" ProgID="Equation.DSMT4" ShapeID="_x0000_i1179" DrawAspect="Content" ObjectID="_1699977412" r:id="rId318"/>
        </w:object>
      </w:r>
      <w:r w:rsidR="003215C9">
        <w:rPr>
          <w:rFonts w:hint="eastAsia"/>
        </w:rPr>
        <w:t>）</w:t>
      </w:r>
      <w:r w:rsidR="003215C9">
        <w:t>，</w:t>
      </w:r>
      <w:r w:rsidR="003215C9">
        <w:rPr>
          <w:rFonts w:hint="eastAsia"/>
        </w:rPr>
        <w:t>则</w:t>
      </w:r>
      <w:r w:rsidR="00270D4B" w:rsidRPr="00270D4B">
        <w:rPr>
          <w:position w:val="-10"/>
        </w:rPr>
        <w:object w:dxaOrig="540" w:dyaOrig="320">
          <v:shape id="_x0000_i1180" type="#_x0000_t75" style="width:26.9pt;height:16.3pt" o:ole="">
            <v:imagedata r:id="rId319" o:title=""/>
          </v:shape>
          <o:OLEObject Type="Embed" ProgID="Equation.DSMT4" ShapeID="_x0000_i1180" DrawAspect="Content" ObjectID="_1699977413" r:id="rId320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212D49" w:rsidRDefault="00212D49" w:rsidP="00212D49"/>
    <w:p w:rsidR="00112C58" w:rsidRDefault="00212D49" w:rsidP="00112C58">
      <w:pPr>
        <w:rPr>
          <w:position w:val="-4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025957">
        <w:rPr>
          <w:position w:val="-4"/>
        </w:rPr>
        <w:object w:dxaOrig="340" w:dyaOrig="260">
          <v:shape id="_x0000_i1181" type="#_x0000_t75" style="width:16.9pt;height:13.15pt" o:ole="">
            <v:imagedata r:id="rId321" o:title=""/>
          </v:shape>
          <o:OLEObject Type="Embed" ProgID="Equation.DSMT4" ShapeID="_x0000_i1181" DrawAspect="Content" ObjectID="_1699977414" r:id="rId322"/>
        </w:object>
      </w:r>
      <w:r>
        <w:rPr>
          <w:rFonts w:hint="eastAsia"/>
        </w:rPr>
        <w:t>．</w:t>
      </w:r>
      <w:r w:rsidR="005059E2">
        <w:rPr>
          <w:rFonts w:hint="eastAsia"/>
        </w:rPr>
        <w:t>由</w:t>
      </w:r>
      <w:r w:rsidR="00270D4B" w:rsidRPr="00270D4B">
        <w:rPr>
          <w:position w:val="-14"/>
        </w:rPr>
        <w:object w:dxaOrig="1100" w:dyaOrig="380">
          <v:shape id="_x0000_i1182" type="#_x0000_t75" style="width:55.1pt;height:18.8pt" o:ole="">
            <v:imagedata r:id="rId323" o:title=""/>
          </v:shape>
          <o:OLEObject Type="Embed" ProgID="Equation.DSMT4" ShapeID="_x0000_i1182" DrawAspect="Content" ObjectID="_1699977415" r:id="rId324"/>
        </w:object>
      </w:r>
      <w:r w:rsidR="005059E2">
        <w:rPr>
          <w:rFonts w:hint="eastAsia"/>
        </w:rPr>
        <w:t>（</w:t>
      </w:r>
      <w:r w:rsidR="00270D4B" w:rsidRPr="00270D4B">
        <w:rPr>
          <w:position w:val="-10"/>
        </w:rPr>
        <w:object w:dxaOrig="1060" w:dyaOrig="320">
          <v:shape id="_x0000_i1183" type="#_x0000_t75" style="width:53.2pt;height:16.3pt" o:ole="">
            <v:imagedata r:id="rId325" o:title=""/>
          </v:shape>
          <o:OLEObject Type="Embed" ProgID="Equation.DSMT4" ShapeID="_x0000_i1183" DrawAspect="Content" ObjectID="_1699977416" r:id="rId326"/>
        </w:object>
      </w:r>
      <w:r w:rsidR="005059E2">
        <w:rPr>
          <w:rFonts w:hint="eastAsia"/>
        </w:rPr>
        <w:t>）可得</w:t>
      </w:r>
      <w:r w:rsidR="00270D4B" w:rsidRPr="00025957">
        <w:rPr>
          <w:position w:val="-4"/>
        </w:rPr>
        <w:object w:dxaOrig="940" w:dyaOrig="300">
          <v:shape id="_x0000_i1184" type="#_x0000_t75" style="width:46.95pt;height:15.05pt" o:ole="">
            <v:imagedata r:id="rId327" o:title=""/>
          </v:shape>
          <o:OLEObject Type="Embed" ProgID="Equation.DSMT4" ShapeID="_x0000_i1184" DrawAspect="Content" ObjectID="_1699977417" r:id="rId328"/>
        </w:object>
      </w:r>
      <w:r w:rsidR="005059E2">
        <w:rPr>
          <w:rFonts w:hint="eastAsia"/>
          <w:position w:val="-4"/>
        </w:rPr>
        <w:t>．取行列式可得</w:t>
      </w:r>
    </w:p>
    <w:p w:rsidR="005059E2" w:rsidRPr="005059E2" w:rsidRDefault="00270D4B" w:rsidP="00F531CC">
      <w:pPr>
        <w:ind w:leftChars="200" w:left="480"/>
        <w:jc w:val="center"/>
        <w:rPr>
          <w:position w:val="-4"/>
        </w:rPr>
      </w:pPr>
      <w:r w:rsidRPr="00270D4B">
        <w:rPr>
          <w:position w:val="-10"/>
        </w:rPr>
        <w:object w:dxaOrig="2540" w:dyaOrig="360">
          <v:shape id="_x0000_i1185" type="#_x0000_t75" style="width:127.1pt;height:18.15pt" o:ole="">
            <v:imagedata r:id="rId329" o:title=""/>
          </v:shape>
          <o:OLEObject Type="Embed" ProgID="Equation.DSMT4" ShapeID="_x0000_i1185" DrawAspect="Content" ObjectID="_1699977418" r:id="rId330"/>
        </w:object>
      </w:r>
    </w:p>
    <w:p w:rsidR="005059E2" w:rsidRDefault="00F531CC" w:rsidP="00F531CC">
      <w:pPr>
        <w:ind w:leftChars="200" w:left="480"/>
      </w:pPr>
      <w:r>
        <w:rPr>
          <w:rFonts w:hint="eastAsia"/>
        </w:rPr>
        <w:t>从而</w:t>
      </w:r>
      <w:r w:rsidR="00270D4B" w:rsidRPr="00270D4B">
        <w:rPr>
          <w:position w:val="-10"/>
        </w:rPr>
        <w:object w:dxaOrig="700" w:dyaOrig="320">
          <v:shape id="_x0000_i1186" type="#_x0000_t75" style="width:35.05pt;height:16.3pt" o:ole="">
            <v:imagedata r:id="rId331" o:title=""/>
          </v:shape>
          <o:OLEObject Type="Embed" ProgID="Equation.DSMT4" ShapeID="_x0000_i1186" DrawAspect="Content" ObjectID="_1699977419" r:id="rId332"/>
        </w:object>
      </w:r>
      <w:r>
        <w:rPr>
          <w:rFonts w:hint="eastAsia"/>
        </w:rPr>
        <w:t>或</w:t>
      </w:r>
      <w:r w:rsidR="00270D4B" w:rsidRPr="00270D4B">
        <w:rPr>
          <w:position w:val="-10"/>
        </w:rPr>
        <w:object w:dxaOrig="840" w:dyaOrig="320">
          <v:shape id="_x0000_i1187" type="#_x0000_t75" style="width:41.95pt;height:16.3pt" o:ole="">
            <v:imagedata r:id="rId333" o:title=""/>
          </v:shape>
          <o:OLEObject Type="Embed" ProgID="Equation.DSMT4" ShapeID="_x0000_i1187" DrawAspect="Content" ObjectID="_1699977420" r:id="rId334"/>
        </w:object>
      </w:r>
      <w:r>
        <w:rPr>
          <w:rFonts w:hint="eastAsia"/>
        </w:rPr>
        <w:t>．因为</w:t>
      </w:r>
      <w:r w:rsidR="00270D4B" w:rsidRPr="00025957">
        <w:rPr>
          <w:position w:val="-4"/>
        </w:rPr>
        <w:object w:dxaOrig="240" w:dyaOrig="260">
          <v:shape id="_x0000_i1188" type="#_x0000_t75" style="width:11.9pt;height:13.15pt" o:ole="">
            <v:imagedata r:id="rId335" o:title=""/>
          </v:shape>
          <o:OLEObject Type="Embed" ProgID="Equation.DSMT4" ShapeID="_x0000_i1188" DrawAspect="Content" ObjectID="_1699977421" r:id="rId336"/>
        </w:object>
      </w:r>
      <w:r>
        <w:rPr>
          <w:rFonts w:hint="eastAsia"/>
        </w:rPr>
        <w:t>非零，不妨设</w:t>
      </w:r>
      <w:r w:rsidR="00270D4B" w:rsidRPr="00270D4B">
        <w:rPr>
          <w:position w:val="-12"/>
        </w:rPr>
        <w:object w:dxaOrig="700" w:dyaOrig="360">
          <v:shape id="_x0000_i1189" type="#_x0000_t75" style="width:35.05pt;height:18.15pt" o:ole="">
            <v:imagedata r:id="rId337" o:title=""/>
          </v:shape>
          <o:OLEObject Type="Embed" ProgID="Equation.DSMT4" ShapeID="_x0000_i1189" DrawAspect="Content" ObjectID="_1699977422" r:id="rId338"/>
        </w:object>
      </w:r>
      <w:r>
        <w:t>，</w:t>
      </w:r>
      <w:r>
        <w:rPr>
          <w:rFonts w:hint="eastAsia"/>
        </w:rPr>
        <w:t>则有</w:t>
      </w:r>
    </w:p>
    <w:p w:rsidR="00F531CC" w:rsidRDefault="00270D4B" w:rsidP="00F531CC">
      <w:pPr>
        <w:ind w:leftChars="200" w:left="480"/>
        <w:jc w:val="center"/>
      </w:pPr>
      <w:r w:rsidRPr="00270D4B">
        <w:rPr>
          <w:position w:val="-12"/>
        </w:rPr>
        <w:object w:dxaOrig="4720" w:dyaOrig="380">
          <v:shape id="_x0000_i1190" type="#_x0000_t75" style="width:236.05pt;height:18.8pt" o:ole="">
            <v:imagedata r:id="rId339" o:title=""/>
          </v:shape>
          <o:OLEObject Type="Embed" ProgID="Equation.DSMT4" ShapeID="_x0000_i1190" DrawAspect="Content" ObjectID="_1699977423" r:id="rId340"/>
        </w:object>
      </w:r>
    </w:p>
    <w:p w:rsidR="00112C58" w:rsidRPr="00F531CC" w:rsidRDefault="00F531CC" w:rsidP="00F531CC">
      <w:pPr>
        <w:ind w:leftChars="200" w:left="480"/>
      </w:pPr>
      <w:r>
        <w:rPr>
          <w:rFonts w:hint="eastAsia"/>
        </w:rPr>
        <w:lastRenderedPageBreak/>
        <w:t>因此只能有</w:t>
      </w:r>
      <w:r w:rsidR="00270D4B" w:rsidRPr="00270D4B">
        <w:rPr>
          <w:position w:val="-10"/>
        </w:rPr>
        <w:object w:dxaOrig="840" w:dyaOrig="320">
          <v:shape id="_x0000_i1191" type="#_x0000_t75" style="width:41.95pt;height:16.3pt" o:ole="">
            <v:imagedata r:id="rId341" o:title=""/>
          </v:shape>
          <o:OLEObject Type="Embed" ProgID="Equation.DSMT4" ShapeID="_x0000_i1191" DrawAspect="Content" ObjectID="_1699977424" r:id="rId342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Pr="00C52BC1" w:rsidRDefault="00BC584D" w:rsidP="00554742">
      <w:pPr>
        <w:ind w:left="480" w:hangingChars="200" w:hanging="480"/>
        <w:rPr>
          <w:u w:val="single"/>
        </w:rPr>
      </w:pPr>
      <w:r>
        <w:rPr>
          <w:rFonts w:hint="eastAsia"/>
        </w:rPr>
        <w:t>(</w:t>
      </w:r>
      <w:r w:rsidR="00112C58">
        <w:rPr>
          <w:rFonts w:hint="eastAsia"/>
        </w:rPr>
        <w:t>14</w:t>
      </w:r>
      <w:r>
        <w:rPr>
          <w:rFonts w:hint="eastAsia"/>
        </w:rPr>
        <w:t xml:space="preserve">) </w:t>
      </w:r>
      <w:r w:rsidR="00112C58">
        <w:rPr>
          <w:rFonts w:hint="eastAsia"/>
        </w:rPr>
        <w:t>设随机变量</w:t>
      </w:r>
      <w:r w:rsidR="00270D4B" w:rsidRPr="00025957">
        <w:rPr>
          <w:position w:val="-4"/>
        </w:rPr>
        <w:object w:dxaOrig="220" w:dyaOrig="240">
          <v:shape id="_x0000_i1192" type="#_x0000_t75" style="width:11.25pt;height:11.9pt" o:ole="">
            <v:imagedata r:id="rId343" o:title=""/>
          </v:shape>
          <o:OLEObject Type="Embed" ProgID="Equation.DSMT4" ShapeID="_x0000_i1192" DrawAspect="Content" ObjectID="_1699977425" r:id="rId344"/>
        </w:object>
      </w:r>
      <w:r w:rsidR="00112C58">
        <w:rPr>
          <w:rFonts w:hint="eastAsia"/>
        </w:rPr>
        <w:t>服从</w:t>
      </w:r>
      <w:r w:rsidR="000C4DB0">
        <w:rPr>
          <w:rFonts w:hint="eastAsia"/>
        </w:rPr>
        <w:t>参数为</w:t>
      </w:r>
      <w:r w:rsidR="00270D4B" w:rsidRPr="00025957">
        <w:rPr>
          <w:position w:val="-4"/>
        </w:rPr>
        <w:object w:dxaOrig="180" w:dyaOrig="260">
          <v:shape id="_x0000_i1193" type="#_x0000_t75" style="width:8.75pt;height:13.15pt" o:ole="">
            <v:imagedata r:id="rId345" o:title=""/>
          </v:shape>
          <o:OLEObject Type="Embed" ProgID="Equation.DSMT4" ShapeID="_x0000_i1193" DrawAspect="Content" ObjectID="_1699977426" r:id="rId346"/>
        </w:object>
      </w:r>
      <w:r w:rsidR="00554742">
        <w:rPr>
          <w:rFonts w:hint="eastAsia"/>
        </w:rPr>
        <w:t>的指数分布，</w:t>
      </w:r>
      <w:r w:rsidR="00270D4B" w:rsidRPr="00270D4B">
        <w:rPr>
          <w:position w:val="-6"/>
        </w:rPr>
        <w:object w:dxaOrig="200" w:dyaOrig="220">
          <v:shape id="_x0000_i1194" type="#_x0000_t75" style="width:10pt;height:11.25pt" o:ole="">
            <v:imagedata r:id="rId347" o:title=""/>
          </v:shape>
          <o:OLEObject Type="Embed" ProgID="Equation.DSMT4" ShapeID="_x0000_i1194" DrawAspect="Content" ObjectID="_1699977427" r:id="rId348"/>
        </w:object>
      </w:r>
      <w:r w:rsidR="00554742">
        <w:rPr>
          <w:rFonts w:hint="eastAsia"/>
        </w:rPr>
        <w:t>为常数且大于零，</w:t>
      </w:r>
      <w:r w:rsidR="00112C58">
        <w:rPr>
          <w:rFonts w:hint="eastAsia"/>
        </w:rPr>
        <w:t>则</w:t>
      </w:r>
      <w:r w:rsidR="00270D4B" w:rsidRPr="00270D4B">
        <w:rPr>
          <w:position w:val="-10"/>
        </w:rPr>
        <w:object w:dxaOrig="1840" w:dyaOrig="320">
          <v:shape id="_x0000_i1195" type="#_x0000_t75" style="width:92.05pt;height:16.3pt" o:ole="">
            <v:imagedata r:id="rId349" o:title=""/>
          </v:shape>
          <o:OLEObject Type="Embed" ProgID="Equation.DSMT4" ShapeID="_x0000_i1195" DrawAspect="Content" ObjectID="_1699977428" r:id="rId350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212D49" w:rsidRDefault="00212D49" w:rsidP="00212D49"/>
    <w:p w:rsidR="00112C58" w:rsidRP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0D4B" w:rsidRPr="00270D4B">
        <w:rPr>
          <w:position w:val="-6"/>
        </w:rPr>
        <w:object w:dxaOrig="660" w:dyaOrig="320">
          <v:shape id="_x0000_i1196" type="#_x0000_t75" style="width:33.2pt;height:16.3pt" o:ole="">
            <v:imagedata r:id="rId351" o:title=""/>
          </v:shape>
          <o:OLEObject Type="Embed" ProgID="Equation.DSMT4" ShapeID="_x0000_i1196" DrawAspect="Content" ObjectID="_1699977429" r:id="rId352"/>
        </w:object>
      </w:r>
      <w:r>
        <w:rPr>
          <w:rFonts w:hint="eastAsia"/>
        </w:rPr>
        <w:t>．</w:t>
      </w:r>
      <w:r w:rsidR="00112C58">
        <w:rPr>
          <w:rFonts w:hint="eastAsia"/>
          <w:szCs w:val="21"/>
        </w:rPr>
        <w:t>由</w:t>
      </w:r>
      <w:r w:rsidR="006771E0">
        <w:rPr>
          <w:rFonts w:hint="eastAsia"/>
        </w:rPr>
        <w:t>指数分布的无记忆性得</w:t>
      </w:r>
    </w:p>
    <w:p w:rsidR="00112C58" w:rsidRDefault="00270D4B" w:rsidP="006771E0">
      <w:pPr>
        <w:ind w:leftChars="200" w:left="480"/>
        <w:jc w:val="center"/>
        <w:rPr>
          <w:szCs w:val="21"/>
        </w:rPr>
      </w:pPr>
      <w:r w:rsidRPr="00270D4B">
        <w:rPr>
          <w:position w:val="-38"/>
        </w:rPr>
        <w:object w:dxaOrig="5480" w:dyaOrig="880">
          <v:shape id="_x0000_i1197" type="#_x0000_t75" style="width:274.25pt;height:43.85pt" o:ole="">
            <v:imagedata r:id="rId353" o:title=""/>
          </v:shape>
          <o:OLEObject Type="Embed" ProgID="Equation.DSMT4" ShapeID="_x0000_i1197" DrawAspect="Content" ObjectID="_1699977430" r:id="rId354"/>
        </w:object>
      </w:r>
      <w:r w:rsidR="00112C58">
        <w:rPr>
          <w:rFonts w:hint="eastAsia"/>
          <w:szCs w:val="21"/>
        </w:rPr>
        <w:t>.</w:t>
      </w:r>
    </w:p>
    <w:p w:rsidR="00F40FDD" w:rsidRDefault="00F40FDD" w:rsidP="00112C58">
      <w:pPr>
        <w:jc w:val="left"/>
        <w:rPr>
          <w:szCs w:val="21"/>
        </w:rPr>
      </w:pPr>
    </w:p>
    <w:p w:rsidR="00F40FDD" w:rsidRPr="003B670A" w:rsidRDefault="00F40FDD" w:rsidP="00112C58">
      <w:pPr>
        <w:jc w:val="left"/>
        <w:rPr>
          <w:u w:val="single"/>
        </w:rPr>
      </w:pPr>
    </w:p>
    <w:p w:rsidR="00112C58" w:rsidRDefault="00112C58" w:rsidP="00F40FDD">
      <w:pPr>
        <w:pStyle w:val="1"/>
      </w:pPr>
      <w:r w:rsidRPr="00663B5A">
        <w:t>三、解答题</w:t>
      </w:r>
      <w:r w:rsidR="00F40FDD">
        <w:rPr>
          <w:rFonts w:hint="eastAsia"/>
        </w:rPr>
        <w:t>（</w:t>
      </w:r>
      <w:r w:rsidRPr="00663B5A">
        <w:t>15</w:t>
      </w:r>
      <w:r w:rsidR="00F40FDD">
        <w:rPr>
          <w:rFonts w:hint="eastAsia"/>
        </w:rPr>
        <w:t>~</w:t>
      </w:r>
      <w:r w:rsidRPr="00663B5A">
        <w:t>23小题，共94分</w:t>
      </w:r>
      <w:r w:rsidR="00F40FDD">
        <w:t>）</w:t>
      </w:r>
    </w:p>
    <w:p w:rsidR="00F40FDD" w:rsidRDefault="00F40FDD" w:rsidP="00112C58"/>
    <w:p w:rsidR="00F40FDD" w:rsidRDefault="00F40FDD" w:rsidP="00112C58"/>
    <w:p w:rsidR="00112C58" w:rsidRDefault="00BC584D" w:rsidP="00112C58">
      <w:r>
        <w:rPr>
          <w:rFonts w:hint="eastAsia"/>
        </w:rPr>
        <w:t>(15)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E1025A" w:rsidRDefault="00112C58" w:rsidP="00BC584D">
      <w:pPr>
        <w:ind w:leftChars="200" w:left="480"/>
        <w:rPr>
          <w:rFonts w:hint="eastAsia"/>
        </w:rPr>
      </w:pPr>
      <w:r>
        <w:rPr>
          <w:rFonts w:hint="eastAsia"/>
        </w:rPr>
        <w:t>计算</w:t>
      </w:r>
      <w:r w:rsidR="00270D4B" w:rsidRPr="00270D4B">
        <w:rPr>
          <w:position w:val="-28"/>
        </w:rPr>
        <w:object w:dxaOrig="1020" w:dyaOrig="660">
          <v:shape id="_x0000_i1198" type="#_x0000_t75" style="width:50.7pt;height:33.2pt" o:ole="">
            <v:imagedata r:id="rId355" o:title=""/>
          </v:shape>
          <o:OLEObject Type="Embed" ProgID="Equation.DSMT4" ShapeID="_x0000_i1198" DrawAspect="Content" ObjectID="_1699977431" r:id="rId356"/>
        </w:object>
      </w:r>
      <w:r w:rsidR="009465D4">
        <w:rPr>
          <w:rFonts w:hint="eastAsia"/>
        </w:rPr>
        <w:t>，</w:t>
      </w:r>
      <w:r>
        <w:rPr>
          <w:rFonts w:hint="eastAsia"/>
        </w:rPr>
        <w:t>其中</w:t>
      </w:r>
      <w:r w:rsidR="00270D4B" w:rsidRPr="00270D4B">
        <w:rPr>
          <w:position w:val="-24"/>
        </w:rPr>
        <w:object w:dxaOrig="2079" w:dyaOrig="620">
          <v:shape id="_x0000_i1199" type="#_x0000_t75" style="width:103.95pt;height:31.3pt" o:ole="">
            <v:imagedata r:id="rId357" o:title=""/>
          </v:shape>
          <o:OLEObject Type="Embed" ProgID="Equation.DSMT4" ShapeID="_x0000_i1199" DrawAspect="Content" ObjectID="_1699977432" r:id="rId358"/>
        </w:object>
      </w:r>
      <w:r w:rsidR="00BC584D">
        <w:rPr>
          <w:rFonts w:hint="eastAsia"/>
        </w:rPr>
        <w:t>．</w:t>
      </w:r>
    </w:p>
    <w:p w:rsidR="00E1025A" w:rsidRPr="00E1025A" w:rsidRDefault="00E1025A" w:rsidP="00E1025A"/>
    <w:p w:rsidR="009465D4" w:rsidRDefault="000919FD" w:rsidP="00112C58">
      <w:pPr>
        <w:rPr>
          <w:rStyle w:val="af4"/>
        </w:rPr>
      </w:pPr>
      <w:r w:rsidRPr="00212D49">
        <w:rPr>
          <w:rStyle w:val="af4"/>
          <w:rFonts w:hint="eastAsia"/>
        </w:rPr>
        <w:t>[解]</w:t>
      </w:r>
      <w:r w:rsidR="009465D4" w:rsidRPr="009465D4">
        <w:rPr>
          <w:rFonts w:hint="eastAsia"/>
        </w:rPr>
        <w:t xml:space="preserve"> </w:t>
      </w:r>
      <w:r w:rsidR="009465D4">
        <w:rPr>
          <w:rFonts w:hint="eastAsia"/>
        </w:rPr>
        <w:t>因为</w:t>
      </w:r>
      <w:r w:rsidR="00270D4B" w:rsidRPr="00270D4B">
        <w:rPr>
          <w:position w:val="-24"/>
        </w:rPr>
        <w:object w:dxaOrig="2079" w:dyaOrig="620">
          <v:shape id="_x0000_i1200" type="#_x0000_t75" style="width:103.95pt;height:31.3pt" o:ole="">
            <v:imagedata r:id="rId359" o:title=""/>
          </v:shape>
          <o:OLEObject Type="Embed" ProgID="Equation.DSMT4" ShapeID="_x0000_i1200" DrawAspect="Content" ObjectID="_1699977433" r:id="rId360"/>
        </w:object>
      </w:r>
      <w:r w:rsidR="009465D4">
        <w:rPr>
          <w:rFonts w:hint="eastAsia"/>
        </w:rPr>
        <w:t>，所以</w:t>
      </w:r>
      <w:r w:rsidR="00270D4B" w:rsidRPr="00270D4B">
        <w:rPr>
          <w:position w:val="-24"/>
        </w:rPr>
        <w:object w:dxaOrig="1680" w:dyaOrig="620">
          <v:shape id="_x0000_i1201" type="#_x0000_t75" style="width:83.9pt;height:31.3pt" o:ole="">
            <v:imagedata r:id="rId361" o:title=""/>
          </v:shape>
          <o:OLEObject Type="Embed" ProgID="Equation.DSMT4" ShapeID="_x0000_i1201" DrawAspect="Content" ObjectID="_1699977434" r:id="rId362"/>
        </w:object>
      </w:r>
      <w:r w:rsidR="009465D4">
        <w:rPr>
          <w:rFonts w:hint="eastAsia"/>
        </w:rPr>
        <w:t>，</w:t>
      </w:r>
      <w:r w:rsidR="00270D4B" w:rsidRPr="00270D4B">
        <w:rPr>
          <w:position w:val="-10"/>
        </w:rPr>
        <w:object w:dxaOrig="859" w:dyaOrig="320">
          <v:shape id="_x0000_i1202" type="#_x0000_t75" style="width:43.2pt;height:16.3pt" o:ole="">
            <v:imagedata r:id="rId363" o:title=""/>
          </v:shape>
          <o:OLEObject Type="Embed" ProgID="Equation.DSMT4" ShapeID="_x0000_i1202" DrawAspect="Content" ObjectID="_1699977435" r:id="rId364"/>
        </w:object>
      </w:r>
      <w:r w:rsidR="001D6AF4">
        <w:rPr>
          <w:rFonts w:hint="eastAsia"/>
        </w:rPr>
        <w:t>．从而有</w:t>
      </w:r>
    </w:p>
    <w:p w:rsidR="00112C58" w:rsidRDefault="00270D4B" w:rsidP="001D6AF4">
      <w:pPr>
        <w:ind w:leftChars="200" w:left="480"/>
        <w:jc w:val="center"/>
      </w:pPr>
      <w:r w:rsidRPr="00270D4B">
        <w:rPr>
          <w:position w:val="-134"/>
        </w:rPr>
        <w:object w:dxaOrig="7520" w:dyaOrig="2799">
          <v:shape id="_x0000_i1203" type="#_x0000_t75" style="width:376.3pt;height:140.25pt" o:ole="">
            <v:imagedata r:id="rId365" o:title=""/>
          </v:shape>
          <o:OLEObject Type="Embed" ProgID="Equation.DSMT4" ShapeID="_x0000_i1203" DrawAspect="Content" ObjectID="_1699977436" r:id="rId366"/>
        </w:objec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 w:rsidRPr="00B16F0D">
        <w:rPr>
          <w:rFonts w:hint="eastAsia"/>
          <w:szCs w:val="21"/>
        </w:rPr>
        <w:t>16</w:t>
      </w:r>
      <w:r>
        <w:rPr>
          <w:rFonts w:hint="eastAsia"/>
          <w:szCs w:val="21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设数列</w:t>
      </w:r>
      <w:r w:rsidR="00270D4B" w:rsidRPr="00270D4B">
        <w:rPr>
          <w:position w:val="-12"/>
        </w:rPr>
        <w:object w:dxaOrig="460" w:dyaOrig="360">
          <v:shape id="_x0000_i1204" type="#_x0000_t75" style="width:23.15pt;height:18.15pt" o:ole="">
            <v:imagedata r:id="rId367" o:title=""/>
          </v:shape>
          <o:OLEObject Type="Embed" ProgID="Equation.DSMT4" ShapeID="_x0000_i1204" DrawAspect="Content" ObjectID="_1699977437" r:id="rId368"/>
        </w:object>
      </w:r>
      <w:r>
        <w:rPr>
          <w:rFonts w:hint="eastAsia"/>
        </w:rPr>
        <w:t>满足条件：</w:t>
      </w:r>
      <w:r w:rsidR="00270D4B" w:rsidRPr="00270D4B">
        <w:rPr>
          <w:position w:val="-12"/>
        </w:rPr>
        <w:object w:dxaOrig="620" w:dyaOrig="360">
          <v:shape id="_x0000_i1205" type="#_x0000_t75" style="width:31.3pt;height:18.15pt" o:ole="">
            <v:imagedata r:id="rId369" o:title=""/>
          </v:shape>
          <o:OLEObject Type="Embed" ProgID="Equation.DSMT4" ShapeID="_x0000_i1205" DrawAspect="Content" ObjectID="_1699977438" r:id="rId370"/>
        </w:object>
      </w:r>
      <w:r w:rsidR="00445311">
        <w:rPr>
          <w:rFonts w:hint="eastAsia"/>
        </w:rPr>
        <w:t>，</w:t>
      </w:r>
      <w:r w:rsidR="00270D4B" w:rsidRPr="00270D4B">
        <w:rPr>
          <w:position w:val="-12"/>
        </w:rPr>
        <w:object w:dxaOrig="620" w:dyaOrig="360">
          <v:shape id="_x0000_i1206" type="#_x0000_t75" style="width:31.3pt;height:18.15pt" o:ole="">
            <v:imagedata r:id="rId371" o:title=""/>
          </v:shape>
          <o:OLEObject Type="Embed" ProgID="Equation.DSMT4" ShapeID="_x0000_i1206" DrawAspect="Content" ObjectID="_1699977439" r:id="rId372"/>
        </w:object>
      </w:r>
      <w:r w:rsidR="00445311">
        <w:rPr>
          <w:rFonts w:hint="eastAsia"/>
        </w:rPr>
        <w:t>，</w:t>
      </w:r>
      <w:r w:rsidR="00270D4B" w:rsidRPr="00270D4B">
        <w:rPr>
          <w:position w:val="-12"/>
        </w:rPr>
        <w:object w:dxaOrig="1920" w:dyaOrig="360">
          <v:shape id="_x0000_i1207" type="#_x0000_t75" style="width:95.8pt;height:18.15pt" o:ole="">
            <v:imagedata r:id="rId373" o:title=""/>
          </v:shape>
          <o:OLEObject Type="Embed" ProgID="Equation.DSMT4" ShapeID="_x0000_i1207" DrawAspect="Content" ObjectID="_1699977440" r:id="rId374"/>
        </w:object>
      </w:r>
      <w:r w:rsidR="00445311">
        <w:rPr>
          <w:rFonts w:hint="eastAsia"/>
        </w:rPr>
        <w:t>（</w:t>
      </w:r>
      <w:r w:rsidR="00270D4B" w:rsidRPr="00025957">
        <w:rPr>
          <w:position w:val="-4"/>
        </w:rPr>
        <w:object w:dxaOrig="540" w:dyaOrig="260">
          <v:shape id="_x0000_i1208" type="#_x0000_t75" style="width:26.9pt;height:13.15pt" o:ole="">
            <v:imagedata r:id="rId375" o:title=""/>
          </v:shape>
          <o:OLEObject Type="Embed" ProgID="Equation.DSMT4" ShapeID="_x0000_i1208" DrawAspect="Content" ObjectID="_1699977441" r:id="rId376"/>
        </w:object>
      </w:r>
      <w:r w:rsidR="00445311">
        <w:rPr>
          <w:rFonts w:hint="eastAsia"/>
        </w:rPr>
        <w:t>）．</w:t>
      </w:r>
      <w:r w:rsidR="00270D4B" w:rsidRPr="00270D4B">
        <w:rPr>
          <w:position w:val="-10"/>
        </w:rPr>
        <w:object w:dxaOrig="520" w:dyaOrig="320">
          <v:shape id="_x0000_i1209" type="#_x0000_t75" style="width:26.3pt;height:16.3pt" o:ole="">
            <v:imagedata r:id="rId377" o:title=""/>
          </v:shape>
          <o:OLEObject Type="Embed" ProgID="Equation.DSMT4" ShapeID="_x0000_i1209" DrawAspect="Content" ObjectID="_1699977442" r:id="rId378"/>
        </w:object>
      </w:r>
      <w:r>
        <w:rPr>
          <w:rFonts w:hint="eastAsia"/>
        </w:rPr>
        <w:t>是幂级数</w:t>
      </w:r>
      <w:r w:rsidR="00270D4B" w:rsidRPr="00270D4B">
        <w:rPr>
          <w:position w:val="-28"/>
        </w:rPr>
        <w:object w:dxaOrig="780" w:dyaOrig="680">
          <v:shape id="_x0000_i1210" type="#_x0000_t75" style="width:38.8pt;height:33.8pt" o:ole="">
            <v:imagedata r:id="rId379" o:title=""/>
          </v:shape>
          <o:OLEObject Type="Embed" ProgID="Equation.DSMT4" ShapeID="_x0000_i1210" DrawAspect="Content" ObjectID="_1699977443" r:id="rId380"/>
        </w:object>
      </w:r>
      <w:r w:rsidR="00445311">
        <w:rPr>
          <w:rFonts w:hint="eastAsia"/>
        </w:rPr>
        <w:t>的和函数．</w:t>
      </w:r>
    </w:p>
    <w:p w:rsidR="00112C58" w:rsidRDefault="000919FD" w:rsidP="00445311">
      <w:pPr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证明：</w:t>
      </w:r>
      <w:r w:rsidR="00270D4B" w:rsidRPr="00270D4B">
        <w:rPr>
          <w:position w:val="-10"/>
        </w:rPr>
        <w:object w:dxaOrig="1600" w:dyaOrig="320">
          <v:shape id="_x0000_i1211" type="#_x0000_t75" style="width:80.15pt;height:16.3pt" o:ole="">
            <v:imagedata r:id="rId381" o:title=""/>
          </v:shape>
          <o:OLEObject Type="Embed" ProgID="Equation.DSMT4" ShapeID="_x0000_i1211" DrawAspect="Content" ObjectID="_1699977444" r:id="rId382"/>
        </w:object>
      </w:r>
      <w:r w:rsidR="00445311">
        <w:rPr>
          <w:rFonts w:hint="eastAsia"/>
        </w:rPr>
        <w:t>；</w:t>
      </w:r>
      <w:r w:rsidR="00445311">
        <w:rPr>
          <w:rFonts w:hint="eastAsia"/>
        </w:rPr>
        <w:t xml:space="preserve">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10"/>
        </w:rPr>
        <w:object w:dxaOrig="520" w:dyaOrig="320">
          <v:shape id="_x0000_i1212" type="#_x0000_t75" style="width:26.3pt;height:16.3pt" o:ole="">
            <v:imagedata r:id="rId383" o:title=""/>
          </v:shape>
          <o:OLEObject Type="Embed" ProgID="Equation.DSMT4" ShapeID="_x0000_i1212" DrawAspect="Content" ObjectID="_1699977445" r:id="rId384"/>
        </w:object>
      </w:r>
      <w:r w:rsidR="00112C58">
        <w:rPr>
          <w:rFonts w:hint="eastAsia"/>
        </w:rPr>
        <w:t>的表达式</w:t>
      </w:r>
      <w:r w:rsidR="00445311">
        <w:rPr>
          <w:rFonts w:hint="eastAsia"/>
        </w:rPr>
        <w:t>．</w:t>
      </w:r>
    </w:p>
    <w:p w:rsidR="00212D49" w:rsidRDefault="00212D49" w:rsidP="00212D49"/>
    <w:p w:rsidR="00B86556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919FD">
        <w:rPr>
          <w:rFonts w:hint="eastAsia"/>
        </w:rPr>
        <w:t>(</w:t>
      </w:r>
      <w:r w:rsidR="000919FD" w:rsidRPr="000919FD">
        <w:rPr>
          <w:rFonts w:hint="eastAsia"/>
        </w:rPr>
        <w:t>Ⅰ</w:t>
      </w:r>
      <w:r w:rsidR="000919FD">
        <w:rPr>
          <w:rFonts w:hint="eastAsia"/>
        </w:rPr>
        <w:t xml:space="preserve">) </w:t>
      </w:r>
      <w:r w:rsidR="00B86556">
        <w:rPr>
          <w:rFonts w:hint="eastAsia"/>
        </w:rPr>
        <w:t>由题设可得</w:t>
      </w:r>
      <w:r w:rsidR="00270D4B" w:rsidRPr="00270D4B">
        <w:rPr>
          <w:position w:val="-28"/>
        </w:rPr>
        <w:object w:dxaOrig="1100" w:dyaOrig="660">
          <v:shape id="_x0000_i1213" type="#_x0000_t75" style="width:55.1pt;height:33.2pt" o:ole="">
            <v:imagedata r:id="rId385" o:title=""/>
          </v:shape>
          <o:OLEObject Type="Embed" ProgID="Equation.DSMT4" ShapeID="_x0000_i1213" DrawAspect="Content" ObjectID="_1699977446" r:id="rId386"/>
        </w:object>
      </w:r>
      <w:r w:rsidR="00B86556">
        <w:rPr>
          <w:rFonts w:hint="eastAsia"/>
        </w:rPr>
        <w:t>，</w:t>
      </w:r>
      <w:r w:rsidR="00270D4B" w:rsidRPr="00270D4B">
        <w:rPr>
          <w:position w:val="-28"/>
        </w:rPr>
        <w:object w:dxaOrig="1560" w:dyaOrig="660">
          <v:shape id="_x0000_i1214" type="#_x0000_t75" style="width:78.25pt;height:33.2pt" o:ole="">
            <v:imagedata r:id="rId387" o:title=""/>
          </v:shape>
          <o:OLEObject Type="Embed" ProgID="Equation.DSMT4" ShapeID="_x0000_i1214" DrawAspect="Content" ObjectID="_1699977447" r:id="rId388"/>
        </w:object>
      </w:r>
      <w:r w:rsidR="00B86556">
        <w:rPr>
          <w:rFonts w:hint="eastAsia"/>
        </w:rPr>
        <w:t>．所以</w:t>
      </w:r>
    </w:p>
    <w:p w:rsidR="00B86556" w:rsidRDefault="00270D4B" w:rsidP="00B86556">
      <w:pPr>
        <w:ind w:leftChars="400" w:left="960"/>
        <w:jc w:val="center"/>
      </w:pPr>
      <w:r w:rsidRPr="00270D4B">
        <w:rPr>
          <w:position w:val="-30"/>
        </w:rPr>
        <w:object w:dxaOrig="4480" w:dyaOrig="680">
          <v:shape id="_x0000_i1215" type="#_x0000_t75" style="width:224.15pt;height:33.8pt" o:ole="">
            <v:imagedata r:id="rId389" o:title=""/>
          </v:shape>
          <o:OLEObject Type="Embed" ProgID="Equation.DSMT4" ShapeID="_x0000_i1215" DrawAspect="Content" ObjectID="_1699977448" r:id="rId390"/>
        </w:object>
      </w:r>
    </w:p>
    <w:p w:rsidR="00B86556" w:rsidRDefault="00B86556" w:rsidP="00B86556">
      <w:pPr>
        <w:ind w:leftChars="400" w:left="960"/>
      </w:pPr>
      <w:r>
        <w:rPr>
          <w:rFonts w:hint="eastAsia"/>
        </w:rPr>
        <w:t>于是幂级数的收敛半径为</w:t>
      </w:r>
      <w:r w:rsidR="00270D4B" w:rsidRPr="00025957">
        <w:rPr>
          <w:position w:val="-4"/>
        </w:rPr>
        <w:object w:dxaOrig="380" w:dyaOrig="220">
          <v:shape id="_x0000_i1216" type="#_x0000_t75" style="width:18.8pt;height:11.25pt" o:ole="">
            <v:imagedata r:id="rId391" o:title=""/>
          </v:shape>
          <o:OLEObject Type="Embed" ProgID="Equation.DSMT4" ShapeID="_x0000_i1216" DrawAspect="Content" ObjectID="_1699977449" r:id="rId392"/>
        </w:object>
      </w:r>
      <w:r>
        <w:rPr>
          <w:rFonts w:hint="eastAsia"/>
        </w:rPr>
        <w:t>，收敛域为</w:t>
      </w:r>
      <w:r w:rsidR="00270D4B" w:rsidRPr="00270D4B">
        <w:rPr>
          <w:position w:val="-10"/>
        </w:rPr>
        <w:object w:dxaOrig="940" w:dyaOrig="320">
          <v:shape id="_x0000_i1217" type="#_x0000_t75" style="width:46.95pt;height:16.3pt" o:ole="">
            <v:imagedata r:id="rId393" o:title=""/>
          </v:shape>
          <o:OLEObject Type="Embed" ProgID="Equation.DSMT4" ShapeID="_x0000_i1217" DrawAspect="Content" ObjectID="_1699977450" r:id="rId394"/>
        </w:object>
      </w:r>
      <w:r>
        <w:rPr>
          <w:rFonts w:hint="eastAsia"/>
        </w:rPr>
        <w:t>．</w:t>
      </w:r>
      <w:r w:rsidR="00112C58">
        <w:rPr>
          <w:rFonts w:hint="eastAsia"/>
        </w:rPr>
        <w:t>设</w:t>
      </w:r>
      <w:r w:rsidR="005937F5" w:rsidRPr="00270D4B">
        <w:rPr>
          <w:position w:val="-28"/>
        </w:rPr>
        <w:object w:dxaOrig="1440" w:dyaOrig="680">
          <v:shape id="_x0000_i1218" type="#_x0000_t75" style="width:1in;height:33.8pt" o:ole="">
            <v:imagedata r:id="rId395" o:title=""/>
          </v:shape>
          <o:OLEObject Type="Embed" ProgID="Equation.DSMT4" ShapeID="_x0000_i1218" DrawAspect="Content" ObjectID="_1699977451" r:id="rId396"/>
        </w:object>
      </w:r>
      <w:r w:rsidR="00112C58"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lastRenderedPageBreak/>
        <w:t>由</w:t>
      </w:r>
      <w:r w:rsidR="00270D4B" w:rsidRPr="00270D4B">
        <w:rPr>
          <w:position w:val="-12"/>
        </w:rPr>
        <w:object w:dxaOrig="1920" w:dyaOrig="360">
          <v:shape id="_x0000_i1219" type="#_x0000_t75" style="width:95.8pt;height:18.15pt" o:ole="">
            <v:imagedata r:id="rId397" o:title=""/>
          </v:shape>
          <o:OLEObject Type="Embed" ProgID="Equation.DSMT4" ShapeID="_x0000_i1219" DrawAspect="Content" ObjectID="_1699977452" r:id="rId398"/>
        </w:object>
      </w:r>
      <w:r>
        <w:rPr>
          <w:rFonts w:hint="eastAsia"/>
        </w:rPr>
        <w:t>可得</w:t>
      </w:r>
    </w:p>
    <w:p w:rsidR="00112C58" w:rsidRDefault="00270D4B" w:rsidP="00B86556">
      <w:pPr>
        <w:ind w:leftChars="400" w:left="960"/>
        <w:jc w:val="center"/>
      </w:pPr>
      <w:r w:rsidRPr="00270D4B">
        <w:rPr>
          <w:position w:val="-28"/>
        </w:rPr>
        <w:object w:dxaOrig="5300" w:dyaOrig="680">
          <v:shape id="_x0000_i1220" type="#_x0000_t75" style="width:264.85pt;height:33.8pt" o:ole="">
            <v:imagedata r:id="rId399" o:title=""/>
          </v:shape>
          <o:OLEObject Type="Embed" ProgID="Equation.DSMT4" ShapeID="_x0000_i1220" DrawAspect="Content" ObjectID="_1699977453" r:id="rId400"/>
        </w:object>
      </w:r>
    </w:p>
    <w:p w:rsidR="00B86556" w:rsidRDefault="00B86556" w:rsidP="00B86556">
      <w:pPr>
        <w:ind w:leftChars="400" w:left="960"/>
      </w:pPr>
      <w:r>
        <w:rPr>
          <w:rFonts w:hint="eastAsia"/>
        </w:rPr>
        <w:t>即</w:t>
      </w:r>
      <w:r w:rsidR="00270D4B" w:rsidRPr="00270D4B">
        <w:rPr>
          <w:position w:val="-10"/>
        </w:rPr>
        <w:object w:dxaOrig="1600" w:dyaOrig="320">
          <v:shape id="_x0000_i1221" type="#_x0000_t75" style="width:80.15pt;height:16.3pt" o:ole="">
            <v:imagedata r:id="rId401" o:title=""/>
          </v:shape>
          <o:OLEObject Type="Embed" ProgID="Equation.DSMT4" ShapeID="_x0000_i1221" DrawAspect="Content" ObjectID="_1699977454" r:id="rId402"/>
        </w:object>
      </w:r>
      <w:r>
        <w:rPr>
          <w:rFonts w:hint="eastAsia"/>
        </w:rPr>
        <w:t>．</w:t>
      </w:r>
    </w:p>
    <w:p w:rsidR="00112C58" w:rsidRDefault="000919FD" w:rsidP="00B86556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方程</w:t>
      </w:r>
      <w:r w:rsidR="00270D4B" w:rsidRPr="00270D4B">
        <w:rPr>
          <w:position w:val="-10"/>
        </w:rPr>
        <w:object w:dxaOrig="1600" w:dyaOrig="320">
          <v:shape id="_x0000_i1222" type="#_x0000_t75" style="width:80.15pt;height:16.3pt" o:ole="">
            <v:imagedata r:id="rId403" o:title=""/>
          </v:shape>
          <o:OLEObject Type="Embed" ProgID="Equation.DSMT4" ShapeID="_x0000_i1222" DrawAspect="Content" ObjectID="_1699977455" r:id="rId404"/>
        </w:object>
      </w:r>
      <w:r w:rsidR="00112C58">
        <w:rPr>
          <w:rFonts w:hint="eastAsia"/>
        </w:rPr>
        <w:t>的特征方程为</w:t>
      </w:r>
      <w:r w:rsidR="00270D4B" w:rsidRPr="00270D4B">
        <w:rPr>
          <w:position w:val="-6"/>
        </w:rPr>
        <w:object w:dxaOrig="980" w:dyaOrig="320">
          <v:shape id="_x0000_i1223" type="#_x0000_t75" style="width:48.85pt;height:16.3pt" o:ole="">
            <v:imagedata r:id="rId405" o:title=""/>
          </v:shape>
          <o:OLEObject Type="Embed" ProgID="Equation.DSMT4" ShapeID="_x0000_i1223" DrawAspect="Content" ObjectID="_1699977456" r:id="rId406"/>
        </w:object>
      </w:r>
      <w:r w:rsidR="00B86556">
        <w:rPr>
          <w:rFonts w:hint="eastAsia"/>
        </w:rPr>
        <w:t>．</w:t>
      </w:r>
      <w:r w:rsidR="00112C58">
        <w:rPr>
          <w:rFonts w:hint="eastAsia"/>
        </w:rPr>
        <w:t>解得</w:t>
      </w:r>
      <w:r w:rsidR="00270D4B" w:rsidRPr="00270D4B">
        <w:rPr>
          <w:position w:val="-12"/>
        </w:rPr>
        <w:object w:dxaOrig="1400" w:dyaOrig="360">
          <v:shape id="_x0000_i1224" type="#_x0000_t75" style="width:70.1pt;height:18.15pt" o:ole="">
            <v:imagedata r:id="rId407" o:title=""/>
          </v:shape>
          <o:OLEObject Type="Embed" ProgID="Equation.DSMT4" ShapeID="_x0000_i1224" DrawAspect="Content" ObjectID="_1699977457" r:id="rId408"/>
        </w:object>
      </w:r>
      <w:r w:rsidR="00112C58">
        <w:rPr>
          <w:rFonts w:hint="eastAsia"/>
        </w:rPr>
        <w:t>，所以</w:t>
      </w:r>
      <w:r w:rsidR="00270D4B" w:rsidRPr="00270D4B">
        <w:rPr>
          <w:position w:val="-12"/>
        </w:rPr>
        <w:object w:dxaOrig="1860" w:dyaOrig="380">
          <v:shape id="_x0000_i1225" type="#_x0000_t75" style="width:93.3pt;height:18.8pt" o:ole="">
            <v:imagedata r:id="rId409" o:title=""/>
          </v:shape>
          <o:OLEObject Type="Embed" ProgID="Equation.DSMT4" ShapeID="_x0000_i1225" DrawAspect="Content" ObjectID="_1699977458" r:id="rId410"/>
        </w:object>
      </w:r>
      <w:r w:rsidR="00112C58">
        <w:rPr>
          <w:rFonts w:hint="eastAsia"/>
        </w:rPr>
        <w:t>，又</w:t>
      </w:r>
      <w:r w:rsidR="00B86556">
        <w:rPr>
          <w:rFonts w:hint="eastAsia"/>
        </w:rPr>
        <w:t>由</w:t>
      </w:r>
      <w:r w:rsidR="00270D4B" w:rsidRPr="00270D4B">
        <w:rPr>
          <w:position w:val="-12"/>
        </w:rPr>
        <w:object w:dxaOrig="1280" w:dyaOrig="360">
          <v:shape id="_x0000_i1226" type="#_x0000_t75" style="width:63.85pt;height:18.15pt" o:ole="">
            <v:imagedata r:id="rId411" o:title=""/>
          </v:shape>
          <o:OLEObject Type="Embed" ProgID="Equation.DSMT4" ShapeID="_x0000_i1226" DrawAspect="Content" ObjectID="_1699977459" r:id="rId412"/>
        </w:object>
      </w:r>
      <w:r w:rsidR="00112C58">
        <w:rPr>
          <w:rFonts w:hint="eastAsia"/>
        </w:rPr>
        <w:t>，</w:t>
      </w:r>
      <w:r w:rsidR="00270D4B" w:rsidRPr="00270D4B">
        <w:rPr>
          <w:position w:val="-12"/>
        </w:rPr>
        <w:object w:dxaOrig="1320" w:dyaOrig="360">
          <v:shape id="_x0000_i1227" type="#_x0000_t75" style="width:65.75pt;height:18.15pt" o:ole="">
            <v:imagedata r:id="rId413" o:title=""/>
          </v:shape>
          <o:OLEObject Type="Embed" ProgID="Equation.DSMT4" ShapeID="_x0000_i1227" DrawAspect="Content" ObjectID="_1699977460" r:id="rId414"/>
        </w:object>
      </w:r>
      <w:r w:rsidR="00112C58">
        <w:rPr>
          <w:rFonts w:hint="eastAsia"/>
        </w:rPr>
        <w:t>，解得</w:t>
      </w:r>
      <w:r w:rsidR="00270D4B" w:rsidRPr="00270D4B">
        <w:rPr>
          <w:position w:val="-12"/>
        </w:rPr>
        <w:object w:dxaOrig="620" w:dyaOrig="360">
          <v:shape id="_x0000_i1228" type="#_x0000_t75" style="width:31.3pt;height:18.15pt" o:ole="">
            <v:imagedata r:id="rId415" o:title=""/>
          </v:shape>
          <o:OLEObject Type="Embed" ProgID="Equation.DSMT4" ShapeID="_x0000_i1228" DrawAspect="Content" ObjectID="_1699977461" r:id="rId416"/>
        </w:object>
      </w:r>
      <w:r w:rsidR="00B86556">
        <w:rPr>
          <w:rFonts w:hint="eastAsia"/>
        </w:rPr>
        <w:t>，</w:t>
      </w:r>
      <w:r w:rsidR="00270D4B" w:rsidRPr="00270D4B">
        <w:rPr>
          <w:position w:val="-12"/>
        </w:rPr>
        <w:object w:dxaOrig="639" w:dyaOrig="360">
          <v:shape id="_x0000_i1229" type="#_x0000_t75" style="width:31.95pt;height:18.15pt" o:ole="">
            <v:imagedata r:id="rId417" o:title=""/>
          </v:shape>
          <o:OLEObject Type="Embed" ProgID="Equation.DSMT4" ShapeID="_x0000_i1229" DrawAspect="Content" ObjectID="_1699977462" r:id="rId418"/>
        </w:object>
      </w:r>
      <w:r w:rsidR="00112C58">
        <w:rPr>
          <w:rFonts w:hint="eastAsia"/>
        </w:rPr>
        <w:t>，所以</w:t>
      </w:r>
      <w:r w:rsidR="00270D4B" w:rsidRPr="00270D4B">
        <w:rPr>
          <w:position w:val="-10"/>
        </w:rPr>
        <w:object w:dxaOrig="1579" w:dyaOrig="360">
          <v:shape id="_x0000_i1230" type="#_x0000_t75" style="width:78.9pt;height:18.15pt" o:ole="">
            <v:imagedata r:id="rId419" o:title=""/>
          </v:shape>
          <o:OLEObject Type="Embed" ProgID="Equation.DSMT4" ShapeID="_x0000_i1230" DrawAspect="Content" ObjectID="_1699977463" r:id="rId420"/>
        </w:object>
      </w:r>
      <w:r w:rsidR="00BC584D">
        <w:rPr>
          <w:rFonts w:hint="eastAsia"/>
        </w:rPr>
        <w:t>．</w:t>
      </w:r>
    </w:p>
    <w:p w:rsidR="00BC584D" w:rsidRDefault="00BC584D" w:rsidP="00112C58">
      <w:pPr>
        <w:rPr>
          <w:rFonts w:cs="宋体"/>
        </w:rPr>
      </w:pPr>
    </w:p>
    <w:p w:rsidR="00BC584D" w:rsidRDefault="00BC584D" w:rsidP="00112C58">
      <w:pPr>
        <w:rPr>
          <w:rFonts w:cs="宋体"/>
        </w:rPr>
      </w:pPr>
    </w:p>
    <w:p w:rsidR="00112C58" w:rsidRDefault="00BC584D" w:rsidP="00112C58">
      <w:r>
        <w:rPr>
          <w:rFonts w:cs="宋体" w:hint="eastAsia"/>
        </w:rPr>
        <w:t>(</w:t>
      </w:r>
      <w:r w:rsidR="00112C58">
        <w:rPr>
          <w:rFonts w:cs="宋体" w:hint="eastAsia"/>
        </w:rPr>
        <w:t>17</w:t>
      </w:r>
      <w:r>
        <w:rPr>
          <w:rFonts w:cs="宋体"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BC584D">
      <w:pPr>
        <w:ind w:leftChars="200" w:left="480"/>
      </w:pPr>
      <w:r>
        <w:rPr>
          <w:rFonts w:hint="eastAsia"/>
        </w:rPr>
        <w:t>求函数</w:t>
      </w:r>
      <w:r w:rsidR="00270D4B" w:rsidRPr="00270D4B">
        <w:rPr>
          <w:position w:val="-32"/>
        </w:rPr>
        <w:object w:dxaOrig="2280" w:dyaOrig="760">
          <v:shape id="_x0000_i1231" type="#_x0000_t75" style="width:113.95pt;height:38.2pt" o:ole="">
            <v:imagedata r:id="rId421" o:title=""/>
          </v:shape>
          <o:OLEObject Type="Embed" ProgID="Equation.DSMT4" ShapeID="_x0000_i1231" DrawAspect="Content" ObjectID="_1699977464" r:id="rId422"/>
        </w:object>
      </w:r>
      <w:r>
        <w:rPr>
          <w:rFonts w:hint="eastAsia"/>
        </w:rPr>
        <w:t>的极值</w:t>
      </w:r>
      <w:r w:rsidR="00BC584D">
        <w:rPr>
          <w:rFonts w:hint="eastAsia"/>
        </w:rPr>
        <w:t>．</w:t>
      </w:r>
    </w:p>
    <w:p w:rsidR="00212D49" w:rsidRDefault="00212D49" w:rsidP="00212D49"/>
    <w:p w:rsidR="00212D49" w:rsidRDefault="00212D49" w:rsidP="00212D49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342B94">
        <w:rPr>
          <w:rFonts w:hint="eastAsia"/>
        </w:rPr>
        <w:t>先求</w:t>
      </w:r>
      <w:r w:rsidR="00270D4B" w:rsidRPr="00270D4B">
        <w:rPr>
          <w:position w:val="-10"/>
        </w:rPr>
        <w:object w:dxaOrig="780" w:dyaOrig="320">
          <v:shape id="_x0000_i1232" type="#_x0000_t75" style="width:38.8pt;height:16.3pt" o:ole="">
            <v:imagedata r:id="rId423" o:title=""/>
          </v:shape>
          <o:OLEObject Type="Embed" ProgID="Equation.DSMT4" ShapeID="_x0000_i1232" DrawAspect="Content" ObjectID="_1699977465" r:id="rId424"/>
        </w:object>
      </w:r>
      <w:r w:rsidR="00342B94">
        <w:rPr>
          <w:rFonts w:hint="eastAsia"/>
        </w:rPr>
        <w:t>的驻点：由</w:t>
      </w:r>
    </w:p>
    <w:p w:rsidR="00112C58" w:rsidRDefault="007D7A4F" w:rsidP="00342B94">
      <w:pPr>
        <w:ind w:leftChars="200" w:left="480"/>
        <w:jc w:val="center"/>
      </w:pPr>
      <w:r w:rsidRPr="00270D4B">
        <w:rPr>
          <w:position w:val="-72"/>
        </w:rPr>
        <w:object w:dxaOrig="5100" w:dyaOrig="1560">
          <v:shape id="_x0000_i1352" type="#_x0000_t75" style="width:254.8pt;height:78.25pt" o:ole="">
            <v:imagedata r:id="rId425" o:title=""/>
          </v:shape>
          <o:OLEObject Type="Embed" ProgID="Equation.DSMT4" ShapeID="_x0000_i1352" DrawAspect="Content" ObjectID="_1699977466" r:id="rId426"/>
        </w:object>
      </w:r>
    </w:p>
    <w:p w:rsidR="00112C58" w:rsidRPr="00342B94" w:rsidRDefault="00112C58" w:rsidP="00342B94">
      <w:pPr>
        <w:ind w:leftChars="200" w:left="480"/>
      </w:pPr>
      <w:r w:rsidRPr="00342B94">
        <w:rPr>
          <w:rFonts w:hint="eastAsia"/>
        </w:rPr>
        <w:t>解得</w:t>
      </w:r>
      <w:r w:rsidR="00342B94" w:rsidRPr="00342B94">
        <w:rPr>
          <w:rFonts w:hint="eastAsia"/>
        </w:rPr>
        <w:t>驻点为</w:t>
      </w:r>
      <w:r w:rsidR="00270D4B" w:rsidRPr="00270D4B">
        <w:rPr>
          <w:position w:val="-28"/>
        </w:rPr>
        <w:object w:dxaOrig="820" w:dyaOrig="680">
          <v:shape id="_x0000_i1233" type="#_x0000_t75" style="width:40.7pt;height:33.8pt" o:ole="">
            <v:imagedata r:id="rId427" o:title=""/>
          </v:shape>
          <o:OLEObject Type="Embed" ProgID="Equation.DSMT4" ShapeID="_x0000_i1233" DrawAspect="Content" ObjectID="_1699977467" r:id="rId428"/>
        </w:object>
      </w:r>
      <w:r w:rsidR="00342B94" w:rsidRPr="00342B94">
        <w:rPr>
          <w:rFonts w:hint="eastAsia"/>
        </w:rPr>
        <w:t>和</w:t>
      </w:r>
      <w:r w:rsidR="00270D4B" w:rsidRPr="00270D4B">
        <w:rPr>
          <w:position w:val="-28"/>
        </w:rPr>
        <w:object w:dxaOrig="960" w:dyaOrig="680">
          <v:shape id="_x0000_i1234" type="#_x0000_t75" style="width:48.2pt;height:33.8pt" o:ole="">
            <v:imagedata r:id="rId429" o:title=""/>
          </v:shape>
          <o:OLEObject Type="Embed" ProgID="Equation.DSMT4" ShapeID="_x0000_i1234" DrawAspect="Content" ObjectID="_1699977468" r:id="rId430"/>
        </w:object>
      </w:r>
      <w:r w:rsidR="00342B94">
        <w:rPr>
          <w:rFonts w:hint="eastAsia"/>
        </w:rPr>
        <w:t>．再求二阶偏导数得</w:t>
      </w:r>
    </w:p>
    <w:p w:rsidR="00112C58" w:rsidRDefault="007D7A4F" w:rsidP="00342B94">
      <w:pPr>
        <w:ind w:leftChars="200" w:left="480"/>
        <w:jc w:val="center"/>
      </w:pPr>
      <w:r w:rsidRPr="00270D4B">
        <w:rPr>
          <w:position w:val="-108"/>
        </w:rPr>
        <w:object w:dxaOrig="3140" w:dyaOrig="2280">
          <v:shape id="_x0000_i1353" type="#_x0000_t75" style="width:157.15pt;height:113.95pt" o:ole="">
            <v:imagedata r:id="rId431" o:title=""/>
          </v:shape>
          <o:OLEObject Type="Embed" ProgID="Equation.DSMT4" ShapeID="_x0000_i1353" DrawAspect="Content" ObjectID="_1699977469" r:id="rId432"/>
        </w:object>
      </w:r>
    </w:p>
    <w:p w:rsidR="00112C58" w:rsidRDefault="00112C58" w:rsidP="00342B94">
      <w:pPr>
        <w:ind w:leftChars="200" w:left="480"/>
      </w:pPr>
      <w:r>
        <w:rPr>
          <w:rFonts w:cs="宋体" w:hint="eastAsia"/>
        </w:rPr>
        <w:t>对于</w:t>
      </w:r>
      <w:r w:rsidR="00270D4B" w:rsidRPr="00270D4B">
        <w:rPr>
          <w:position w:val="-28"/>
        </w:rPr>
        <w:object w:dxaOrig="820" w:dyaOrig="680">
          <v:shape id="_x0000_i1235" type="#_x0000_t75" style="width:40.7pt;height:33.8pt" o:ole="">
            <v:imagedata r:id="rId433" o:title=""/>
          </v:shape>
          <o:OLEObject Type="Embed" ProgID="Equation.DSMT4" ShapeID="_x0000_i1235" DrawAspect="Content" ObjectID="_1699977470" r:id="rId434"/>
        </w:object>
      </w:r>
      <w:r>
        <w:rPr>
          <w:rFonts w:cs="宋体" w:hint="eastAsia"/>
        </w:rPr>
        <w:t>点，</w:t>
      </w:r>
      <w:r w:rsidR="00005D19">
        <w:rPr>
          <w:rFonts w:cs="宋体" w:hint="eastAsia"/>
        </w:rPr>
        <w:t>因为</w:t>
      </w:r>
      <w:r w:rsidR="00270D4B" w:rsidRPr="00270D4B">
        <w:rPr>
          <w:position w:val="-6"/>
        </w:rPr>
        <w:object w:dxaOrig="1560" w:dyaOrig="320">
          <v:shape id="_x0000_i1236" type="#_x0000_t75" style="width:78.25pt;height:16.3pt" o:ole="">
            <v:imagedata r:id="rId435" o:title=""/>
          </v:shape>
          <o:OLEObject Type="Embed" ProgID="Equation.DSMT4" ShapeID="_x0000_i1236" DrawAspect="Content" ObjectID="_1699977471" r:id="rId436"/>
        </w:object>
      </w:r>
      <w:r w:rsidR="00005D19" w:rsidRPr="00005D19">
        <w:rPr>
          <w:rFonts w:hint="eastAsia"/>
        </w:rPr>
        <w:t>，</w:t>
      </w:r>
      <w:r w:rsidR="00270D4B" w:rsidRPr="00270D4B">
        <w:rPr>
          <w:position w:val="-6"/>
        </w:rPr>
        <w:object w:dxaOrig="580" w:dyaOrig="279">
          <v:shape id="_x0000_i1237" type="#_x0000_t75" style="width:28.8pt;height:13.75pt" o:ole="">
            <v:imagedata r:id="rId437" o:title=""/>
          </v:shape>
          <o:OLEObject Type="Embed" ProgID="Equation.DSMT4" ShapeID="_x0000_i1237" DrawAspect="Content" ObjectID="_1699977472" r:id="rId438"/>
        </w:object>
      </w:r>
      <w:r w:rsidR="00342B94">
        <w:rPr>
          <w:rFonts w:hint="eastAsia"/>
        </w:rPr>
        <w:t>．所以</w:t>
      </w:r>
      <w:r w:rsidR="00005D19">
        <w:rPr>
          <w:rFonts w:hint="eastAsia"/>
        </w:rPr>
        <w:t>它</w:t>
      </w:r>
      <w:r>
        <w:rPr>
          <w:rFonts w:cs="宋体" w:hint="eastAsia"/>
        </w:rPr>
        <w:t>为极小值点，极小值为</w:t>
      </w:r>
      <w:r w:rsidR="00270D4B" w:rsidRPr="00270D4B">
        <w:rPr>
          <w:position w:val="-6"/>
        </w:rPr>
        <w:object w:dxaOrig="499" w:dyaOrig="480">
          <v:shape id="_x0000_i1238" type="#_x0000_t75" style="width:25.05pt;height:23.8pt" o:ole="">
            <v:imagedata r:id="rId439" o:title=""/>
          </v:shape>
          <o:OLEObject Type="Embed" ProgID="Equation.DSMT4" ShapeID="_x0000_i1238" DrawAspect="Content" ObjectID="_1699977473" r:id="rId440"/>
        </w:object>
      </w:r>
      <w:r w:rsidR="00342B94">
        <w:rPr>
          <w:rFonts w:hint="eastAsia"/>
        </w:rPr>
        <w:t>．</w:t>
      </w:r>
      <w:r>
        <w:rPr>
          <w:rFonts w:cs="宋体" w:hint="eastAsia"/>
        </w:rPr>
        <w:t>对于</w:t>
      </w:r>
      <w:r w:rsidR="00270D4B" w:rsidRPr="00270D4B">
        <w:rPr>
          <w:position w:val="-28"/>
        </w:rPr>
        <w:object w:dxaOrig="960" w:dyaOrig="680">
          <v:shape id="_x0000_i1239" type="#_x0000_t75" style="width:48.2pt;height:33.8pt" o:ole="">
            <v:imagedata r:id="rId441" o:title=""/>
          </v:shape>
          <o:OLEObject Type="Embed" ProgID="Equation.DSMT4" ShapeID="_x0000_i1239" DrawAspect="Content" ObjectID="_1699977474" r:id="rId442"/>
        </w:object>
      </w:r>
      <w:r w:rsidR="00005D19">
        <w:rPr>
          <w:rFonts w:hint="eastAsia"/>
        </w:rPr>
        <w:t>点</w:t>
      </w:r>
      <w:r>
        <w:rPr>
          <w:rFonts w:cs="宋体" w:hint="eastAsia"/>
        </w:rPr>
        <w:t>，</w:t>
      </w:r>
      <w:r w:rsidR="00005D19">
        <w:rPr>
          <w:rFonts w:cs="宋体" w:hint="eastAsia"/>
        </w:rPr>
        <w:t>因为</w:t>
      </w:r>
      <w:r w:rsidR="00270D4B" w:rsidRPr="00270D4B">
        <w:rPr>
          <w:position w:val="-6"/>
        </w:rPr>
        <w:object w:dxaOrig="1440" w:dyaOrig="320">
          <v:shape id="_x0000_i1240" type="#_x0000_t75" style="width:1in;height:16.3pt" o:ole="">
            <v:imagedata r:id="rId443" o:title=""/>
          </v:shape>
          <o:OLEObject Type="Embed" ProgID="Equation.DSMT4" ShapeID="_x0000_i1240" DrawAspect="Content" ObjectID="_1699977475" r:id="rId444"/>
        </w:object>
      </w:r>
      <w:r w:rsidR="00005D19">
        <w:rPr>
          <w:rFonts w:hint="eastAsia"/>
        </w:rPr>
        <w:t>，所以它</w:t>
      </w:r>
      <w:r w:rsidR="00005D19">
        <w:rPr>
          <w:rFonts w:cs="宋体" w:hint="eastAsia"/>
        </w:rPr>
        <w:t>不为</w:t>
      </w:r>
      <w:r>
        <w:rPr>
          <w:rFonts w:cs="宋体" w:hint="eastAsia"/>
        </w:rPr>
        <w:t>极值</w:t>
      </w:r>
      <w:r w:rsidR="00005D19">
        <w:rPr>
          <w:rFonts w:cs="宋体" w:hint="eastAsia"/>
        </w:rPr>
        <w:t>点．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18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设奇函数</w:t>
      </w:r>
      <w:r w:rsidR="00270D4B" w:rsidRPr="00270D4B">
        <w:rPr>
          <w:position w:val="-10"/>
        </w:rPr>
        <w:object w:dxaOrig="540" w:dyaOrig="320">
          <v:shape id="_x0000_i1241" type="#_x0000_t75" style="width:26.9pt;height:16.3pt" o:ole="">
            <v:imagedata r:id="rId445" o:title=""/>
          </v:shape>
          <o:OLEObject Type="Embed" ProgID="Equation.DSMT4" ShapeID="_x0000_i1241" DrawAspect="Content" ObjectID="_1699977476" r:id="rId446"/>
        </w:object>
      </w:r>
      <w:r w:rsidR="00F01457">
        <w:rPr>
          <w:rFonts w:hint="eastAsia"/>
        </w:rPr>
        <w:t>在</w:t>
      </w:r>
      <w:r w:rsidR="00270D4B" w:rsidRPr="00270D4B">
        <w:rPr>
          <w:position w:val="-10"/>
        </w:rPr>
        <w:object w:dxaOrig="600" w:dyaOrig="320">
          <v:shape id="_x0000_i1242" type="#_x0000_t75" style="width:30.05pt;height:16.3pt" o:ole="">
            <v:imagedata r:id="rId447" o:title=""/>
          </v:shape>
          <o:OLEObject Type="Embed" ProgID="Equation.DSMT4" ShapeID="_x0000_i1242" DrawAspect="Content" ObjectID="_1699977477" r:id="rId448"/>
        </w:object>
      </w:r>
      <w:r>
        <w:rPr>
          <w:rFonts w:hint="eastAsia"/>
        </w:rPr>
        <w:t>上具有</w:t>
      </w:r>
      <w:r w:rsidR="00270D4B" w:rsidRPr="00025957">
        <w:rPr>
          <w:position w:val="-4"/>
        </w:rPr>
        <w:object w:dxaOrig="180" w:dyaOrig="260">
          <v:shape id="_x0000_i1243" type="#_x0000_t75" style="width:8.75pt;height:13.15pt" o:ole="">
            <v:imagedata r:id="rId449" o:title=""/>
          </v:shape>
          <o:OLEObject Type="Embed" ProgID="Equation.DSMT4" ShapeID="_x0000_i1243" DrawAspect="Content" ObjectID="_1699977478" r:id="rId450"/>
        </w:object>
      </w:r>
      <w:r>
        <w:rPr>
          <w:rFonts w:hint="eastAsia"/>
        </w:rPr>
        <w:t>阶导数，且</w:t>
      </w:r>
      <w:r w:rsidR="00270D4B" w:rsidRPr="00270D4B">
        <w:rPr>
          <w:position w:val="-10"/>
        </w:rPr>
        <w:object w:dxaOrig="859" w:dyaOrig="320">
          <v:shape id="_x0000_i1244" type="#_x0000_t75" style="width:43.2pt;height:16.3pt" o:ole="">
            <v:imagedata r:id="rId451" o:title=""/>
          </v:shape>
          <o:OLEObject Type="Embed" ProgID="Equation.DSMT4" ShapeID="_x0000_i1244" DrawAspect="Content" ObjectID="_1699977479" r:id="rId452"/>
        </w:object>
      </w:r>
      <w:r w:rsidR="00F01457">
        <w:rPr>
          <w:rFonts w:hint="eastAsia"/>
        </w:rPr>
        <w:t>．</w:t>
      </w:r>
      <w:r>
        <w:rPr>
          <w:rFonts w:hint="eastAsia"/>
        </w:rPr>
        <w:t>证明：</w:t>
      </w:r>
    </w:p>
    <w:p w:rsidR="00F01457" w:rsidRDefault="000919FD" w:rsidP="00F01457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存在</w:t>
      </w:r>
      <w:r w:rsidR="00270D4B" w:rsidRPr="00270D4B">
        <w:rPr>
          <w:position w:val="-10"/>
        </w:rPr>
        <w:object w:dxaOrig="900" w:dyaOrig="320">
          <v:shape id="_x0000_i1245" type="#_x0000_t75" style="width:45.1pt;height:16.3pt" o:ole="">
            <v:imagedata r:id="rId453" o:title=""/>
          </v:shape>
          <o:OLEObject Type="Embed" ProgID="Equation.DSMT4" ShapeID="_x0000_i1245" DrawAspect="Content" ObjectID="_1699977480" r:id="rId454"/>
        </w:object>
      </w:r>
      <w:r w:rsidR="00F01457">
        <w:rPr>
          <w:rFonts w:hint="eastAsia"/>
        </w:rPr>
        <w:t>，使得</w:t>
      </w:r>
      <w:r w:rsidR="00270D4B" w:rsidRPr="00270D4B">
        <w:rPr>
          <w:position w:val="-10"/>
        </w:rPr>
        <w:object w:dxaOrig="920" w:dyaOrig="320">
          <v:shape id="_x0000_i1246" type="#_x0000_t75" style="width:45.7pt;height:16.3pt" o:ole="">
            <v:imagedata r:id="rId455" o:title=""/>
          </v:shape>
          <o:OLEObject Type="Embed" ProgID="Equation.DSMT4" ShapeID="_x0000_i1246" DrawAspect="Content" ObjectID="_1699977481" r:id="rId456"/>
        </w:object>
      </w:r>
      <w:r w:rsidR="00F01457">
        <w:rPr>
          <w:rFonts w:hint="eastAsia"/>
        </w:rPr>
        <w:t>；</w:t>
      </w:r>
    </w:p>
    <w:p w:rsidR="00112C58" w:rsidRDefault="000919FD" w:rsidP="00F01457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存在</w:t>
      </w:r>
      <w:r w:rsidR="00270D4B" w:rsidRPr="00270D4B">
        <w:rPr>
          <w:position w:val="-14"/>
        </w:rPr>
        <w:object w:dxaOrig="1060" w:dyaOrig="400">
          <v:shape id="_x0000_i1247" type="#_x0000_t75" style="width:53.2pt;height:20.05pt" o:ole="">
            <v:imagedata r:id="rId457" o:title=""/>
          </v:shape>
          <o:OLEObject Type="Embed" ProgID="Equation.DSMT4" ShapeID="_x0000_i1247" DrawAspect="Content" ObjectID="_1699977482" r:id="rId458"/>
        </w:object>
      </w:r>
      <w:r w:rsidR="00112C58">
        <w:rPr>
          <w:rFonts w:hint="eastAsia"/>
        </w:rPr>
        <w:t>，使得</w:t>
      </w:r>
      <w:r w:rsidR="00270D4B" w:rsidRPr="00270D4B">
        <w:rPr>
          <w:position w:val="-10"/>
        </w:rPr>
        <w:object w:dxaOrig="1680" w:dyaOrig="320">
          <v:shape id="_x0000_i1248" type="#_x0000_t75" style="width:83.9pt;height:16.3pt" o:ole="">
            <v:imagedata r:id="rId459" o:title=""/>
          </v:shape>
          <o:OLEObject Type="Embed" ProgID="Equation.DSMT4" ShapeID="_x0000_i1248" DrawAspect="Content" ObjectID="_1699977483" r:id="rId460"/>
        </w:object>
      </w:r>
      <w:r w:rsidR="00F01457">
        <w:rPr>
          <w:rFonts w:hint="eastAsia"/>
        </w:rPr>
        <w:t>．</w:t>
      </w:r>
    </w:p>
    <w:p w:rsidR="00212D49" w:rsidRDefault="00212D49" w:rsidP="00212D49"/>
    <w:p w:rsidR="002D5E81" w:rsidRDefault="00212D49" w:rsidP="002D5E81">
      <w:pPr>
        <w:rPr>
          <w:rFonts w:cs="宋体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919FD">
        <w:rPr>
          <w:rFonts w:hint="eastAsia"/>
        </w:rPr>
        <w:t>(</w:t>
      </w:r>
      <w:r w:rsidR="000919FD" w:rsidRPr="000919FD">
        <w:rPr>
          <w:rFonts w:hint="eastAsia"/>
        </w:rPr>
        <w:t>Ⅰ</w:t>
      </w:r>
      <w:r w:rsidR="000919FD">
        <w:rPr>
          <w:rFonts w:hint="eastAsia"/>
        </w:rPr>
        <w:t xml:space="preserve">) </w:t>
      </w:r>
      <w:r w:rsidR="002D5E81">
        <w:rPr>
          <w:rFonts w:hint="eastAsia"/>
        </w:rPr>
        <w:t>因为</w:t>
      </w:r>
      <w:r w:rsidR="00270D4B" w:rsidRPr="00270D4B">
        <w:rPr>
          <w:position w:val="-10"/>
        </w:rPr>
        <w:object w:dxaOrig="540" w:dyaOrig="320">
          <v:shape id="_x0000_i1249" type="#_x0000_t75" style="width:26.9pt;height:16.3pt" o:ole="">
            <v:imagedata r:id="rId461" o:title=""/>
          </v:shape>
          <o:OLEObject Type="Embed" ProgID="Equation.DSMT4" ShapeID="_x0000_i1249" DrawAspect="Content" ObjectID="_1699977484" r:id="rId462"/>
        </w:object>
      </w:r>
      <w:r w:rsidR="002D5E81">
        <w:rPr>
          <w:rFonts w:hint="eastAsia"/>
        </w:rPr>
        <w:t>为奇函数，所以</w:t>
      </w:r>
      <w:r w:rsidR="00270D4B" w:rsidRPr="00270D4B">
        <w:rPr>
          <w:position w:val="-10"/>
        </w:rPr>
        <w:object w:dxaOrig="880" w:dyaOrig="320">
          <v:shape id="_x0000_i1250" type="#_x0000_t75" style="width:43.85pt;height:16.3pt" o:ole="">
            <v:imagedata r:id="rId463" o:title=""/>
          </v:shape>
          <o:OLEObject Type="Embed" ProgID="Equation.DSMT4" ShapeID="_x0000_i1250" DrawAspect="Content" ObjectID="_1699977485" r:id="rId464"/>
        </w:object>
      </w:r>
      <w:r w:rsidR="002D5E81">
        <w:rPr>
          <w:rFonts w:hint="eastAsia"/>
        </w:rPr>
        <w:t>．</w:t>
      </w:r>
      <w:r w:rsidR="00112C58">
        <w:rPr>
          <w:rFonts w:cs="宋体" w:hint="eastAsia"/>
        </w:rPr>
        <w:t>令</w:t>
      </w:r>
      <w:r w:rsidR="00270D4B" w:rsidRPr="00270D4B">
        <w:rPr>
          <w:position w:val="-10"/>
        </w:rPr>
        <w:object w:dxaOrig="1560" w:dyaOrig="320">
          <v:shape id="_x0000_i1251" type="#_x0000_t75" style="width:78.25pt;height:16.3pt" o:ole="">
            <v:imagedata r:id="rId465" o:title=""/>
          </v:shape>
          <o:OLEObject Type="Embed" ProgID="Equation.DSMT4" ShapeID="_x0000_i1251" DrawAspect="Content" ObjectID="_1699977486" r:id="rId466"/>
        </w:object>
      </w:r>
      <w:r w:rsidR="002D5E81">
        <w:rPr>
          <w:rFonts w:cs="宋体" w:hint="eastAsia"/>
        </w:rPr>
        <w:t>，则有</w:t>
      </w:r>
    </w:p>
    <w:p w:rsidR="00112C58" w:rsidRDefault="00270D4B" w:rsidP="002D5E81">
      <w:pPr>
        <w:ind w:leftChars="400" w:left="960"/>
        <w:jc w:val="center"/>
      </w:pPr>
      <w:r w:rsidRPr="00270D4B">
        <w:rPr>
          <w:position w:val="-10"/>
        </w:rPr>
        <w:object w:dxaOrig="3620" w:dyaOrig="320">
          <v:shape id="_x0000_i1252" type="#_x0000_t75" style="width:180.95pt;height:16.3pt" o:ole="">
            <v:imagedata r:id="rId467" o:title=""/>
          </v:shape>
          <o:OLEObject Type="Embed" ProgID="Equation.DSMT4" ShapeID="_x0000_i1252" DrawAspect="Content" ObjectID="_1699977487" r:id="rId468"/>
        </w:object>
      </w:r>
    </w:p>
    <w:p w:rsidR="00112C58" w:rsidRPr="002D5E81" w:rsidRDefault="00112C58" w:rsidP="002D5E81">
      <w:pPr>
        <w:ind w:leftChars="400" w:left="960"/>
      </w:pPr>
      <w:r>
        <w:rPr>
          <w:rFonts w:cs="宋体" w:hint="eastAsia"/>
        </w:rPr>
        <w:lastRenderedPageBreak/>
        <w:t>则</w:t>
      </w:r>
      <w:r w:rsidR="002D5E81">
        <w:rPr>
          <w:rFonts w:cs="宋体" w:hint="eastAsia"/>
        </w:rPr>
        <w:t>由罗尔中值定理，</w:t>
      </w:r>
      <w:r w:rsidR="00270D4B" w:rsidRPr="00270D4B">
        <w:rPr>
          <w:position w:val="-14"/>
        </w:rPr>
        <w:object w:dxaOrig="1060" w:dyaOrig="400">
          <v:shape id="_x0000_i1253" type="#_x0000_t75" style="width:53.2pt;height:20.05pt" o:ole="">
            <v:imagedata r:id="rId469" o:title=""/>
          </v:shape>
          <o:OLEObject Type="Embed" ProgID="Equation.DSMT4" ShapeID="_x0000_i1253" DrawAspect="Content" ObjectID="_1699977488" r:id="rId470"/>
        </w:object>
      </w:r>
      <w:r w:rsidR="002D5E81">
        <w:rPr>
          <w:rFonts w:hint="eastAsia"/>
        </w:rPr>
        <w:t>，</w:t>
      </w:r>
      <w:r>
        <w:rPr>
          <w:rFonts w:cs="宋体" w:hint="eastAsia"/>
        </w:rPr>
        <w:t>使得</w:t>
      </w:r>
      <w:r w:rsidR="00270D4B" w:rsidRPr="00270D4B">
        <w:rPr>
          <w:position w:val="-10"/>
        </w:rPr>
        <w:object w:dxaOrig="940" w:dyaOrig="320">
          <v:shape id="_x0000_i1254" type="#_x0000_t75" style="width:46.95pt;height:16.3pt" o:ole="">
            <v:imagedata r:id="rId471" o:title=""/>
          </v:shape>
          <o:OLEObject Type="Embed" ProgID="Equation.DSMT4" ShapeID="_x0000_i1254" DrawAspect="Content" ObjectID="_1699977489" r:id="rId472"/>
        </w:object>
      </w:r>
      <w:r w:rsidR="002D5E81">
        <w:rPr>
          <w:rFonts w:hint="eastAsia"/>
        </w:rPr>
        <w:t>，即</w:t>
      </w:r>
      <w:r w:rsidR="00270D4B" w:rsidRPr="00270D4B">
        <w:rPr>
          <w:position w:val="-10"/>
        </w:rPr>
        <w:object w:dxaOrig="920" w:dyaOrig="320">
          <v:shape id="_x0000_i1255" type="#_x0000_t75" style="width:45.7pt;height:16.3pt" o:ole="">
            <v:imagedata r:id="rId473" o:title=""/>
          </v:shape>
          <o:OLEObject Type="Embed" ProgID="Equation.DSMT4" ShapeID="_x0000_i1255" DrawAspect="Content" ObjectID="_1699977490" r:id="rId474"/>
        </w:object>
      </w:r>
      <w:r w:rsidR="002D5E81">
        <w:rPr>
          <w:rFonts w:hint="eastAsia"/>
        </w:rPr>
        <w:t>．</w:t>
      </w:r>
    </w:p>
    <w:p w:rsidR="002D5E81" w:rsidRPr="002D5E81" w:rsidRDefault="000919FD" w:rsidP="002D5E81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cs="宋体" w:hint="eastAsia"/>
        </w:rPr>
        <w:t>令</w:t>
      </w:r>
      <w:r w:rsidR="00270D4B" w:rsidRPr="00270D4B">
        <w:rPr>
          <w:position w:val="-10"/>
        </w:rPr>
        <w:object w:dxaOrig="1960" w:dyaOrig="360">
          <v:shape id="_x0000_i1256" type="#_x0000_t75" style="width:98.3pt;height:18.15pt" o:ole="">
            <v:imagedata r:id="rId475" o:title=""/>
          </v:shape>
          <o:OLEObject Type="Embed" ProgID="Equation.DSMT4" ShapeID="_x0000_i1256" DrawAspect="Content" ObjectID="_1699977491" r:id="rId476"/>
        </w:object>
      </w:r>
      <w:r w:rsidR="002D5E81">
        <w:rPr>
          <w:rFonts w:hint="eastAsia"/>
        </w:rPr>
        <w:t>，</w:t>
      </w:r>
      <w:r w:rsidR="00112C58">
        <w:rPr>
          <w:rFonts w:cs="宋体" w:hint="eastAsia"/>
        </w:rPr>
        <w:t>则</w:t>
      </w:r>
      <w:r w:rsidR="00270D4B" w:rsidRPr="00270D4B">
        <w:rPr>
          <w:position w:val="-10"/>
        </w:rPr>
        <w:object w:dxaOrig="880" w:dyaOrig="320">
          <v:shape id="_x0000_i1257" type="#_x0000_t75" style="width:43.85pt;height:16.3pt" o:ole="">
            <v:imagedata r:id="rId477" o:title=""/>
          </v:shape>
          <o:OLEObject Type="Embed" ProgID="Equation.DSMT4" ShapeID="_x0000_i1257" DrawAspect="Content" ObjectID="_1699977492" r:id="rId478"/>
        </w:object>
      </w:r>
      <w:r w:rsidR="002D5E81">
        <w:rPr>
          <w:rFonts w:hint="eastAsia"/>
        </w:rPr>
        <w:t>．</w:t>
      </w:r>
      <w:r w:rsidR="00112C58">
        <w:rPr>
          <w:rFonts w:cs="宋体" w:hint="eastAsia"/>
        </w:rPr>
        <w:t>又由于</w:t>
      </w:r>
      <w:r w:rsidR="00270D4B" w:rsidRPr="00270D4B">
        <w:rPr>
          <w:position w:val="-10"/>
        </w:rPr>
        <w:object w:dxaOrig="540" w:dyaOrig="320">
          <v:shape id="_x0000_i1258" type="#_x0000_t75" style="width:26.9pt;height:16.3pt" o:ole="">
            <v:imagedata r:id="rId479" o:title=""/>
          </v:shape>
          <o:OLEObject Type="Embed" ProgID="Equation.DSMT4" ShapeID="_x0000_i1258" DrawAspect="Content" ObjectID="_1699977493" r:id="rId480"/>
        </w:object>
      </w:r>
      <w:r w:rsidR="00112C58">
        <w:rPr>
          <w:rFonts w:cs="宋体" w:hint="eastAsia"/>
        </w:rPr>
        <w:t>为奇函数，故</w:t>
      </w:r>
      <w:r w:rsidR="00270D4B" w:rsidRPr="00270D4B">
        <w:rPr>
          <w:position w:val="-10"/>
        </w:rPr>
        <w:object w:dxaOrig="620" w:dyaOrig="320">
          <v:shape id="_x0000_i1259" type="#_x0000_t75" style="width:31.3pt;height:16.3pt" o:ole="">
            <v:imagedata r:id="rId481" o:title=""/>
          </v:shape>
          <o:OLEObject Type="Embed" ProgID="Equation.DSMT4" ShapeID="_x0000_i1259" DrawAspect="Content" ObjectID="_1699977494" r:id="rId482"/>
        </w:object>
      </w:r>
      <w:r w:rsidR="00112C58">
        <w:rPr>
          <w:rFonts w:cs="宋体" w:hint="eastAsia"/>
        </w:rPr>
        <w:t>为偶函数，可知</w:t>
      </w:r>
      <w:r w:rsidR="00270D4B" w:rsidRPr="00270D4B">
        <w:rPr>
          <w:position w:val="-10"/>
        </w:rPr>
        <w:object w:dxaOrig="1020" w:dyaOrig="320">
          <v:shape id="_x0000_i1260" type="#_x0000_t75" style="width:50.7pt;height:16.3pt" o:ole="">
            <v:imagedata r:id="rId483" o:title=""/>
          </v:shape>
          <o:OLEObject Type="Embed" ProgID="Equation.DSMT4" ShapeID="_x0000_i1260" DrawAspect="Content" ObjectID="_1699977495" r:id="rId484"/>
        </w:object>
      </w:r>
      <w:r w:rsidR="002D5E81">
        <w:rPr>
          <w:rFonts w:hint="eastAsia"/>
        </w:rPr>
        <w:t>．</w:t>
      </w:r>
      <w:r w:rsidR="00112C58">
        <w:rPr>
          <w:rFonts w:cs="宋体" w:hint="eastAsia"/>
        </w:rPr>
        <w:t>则</w:t>
      </w:r>
      <w:r w:rsidR="004E085F">
        <w:rPr>
          <w:rFonts w:cs="宋体" w:hint="eastAsia"/>
        </w:rPr>
        <w:t>由罗尔中值定理．</w:t>
      </w:r>
      <w:r w:rsidR="00270D4B" w:rsidRPr="00270D4B">
        <w:rPr>
          <w:position w:val="-14"/>
        </w:rPr>
        <w:object w:dxaOrig="2160" w:dyaOrig="400">
          <v:shape id="_x0000_i1261" type="#_x0000_t75" style="width:108.3pt;height:20.05pt" o:ole="">
            <v:imagedata r:id="rId485" o:title=""/>
          </v:shape>
          <o:OLEObject Type="Embed" ProgID="Equation.DSMT4" ShapeID="_x0000_i1261" DrawAspect="Content" ObjectID="_1699977496" r:id="rId486"/>
        </w:object>
      </w:r>
      <w:r w:rsidR="002D5E81">
        <w:rPr>
          <w:rFonts w:hint="eastAsia"/>
        </w:rPr>
        <w:t>，</w:t>
      </w:r>
      <w:r w:rsidR="00112C58">
        <w:rPr>
          <w:rFonts w:cs="宋体" w:hint="eastAsia"/>
        </w:rPr>
        <w:t>使</w:t>
      </w:r>
      <w:r w:rsidR="002D5E81">
        <w:rPr>
          <w:rFonts w:cs="宋体" w:hint="eastAsia"/>
        </w:rPr>
        <w:t>得</w:t>
      </w:r>
      <w:r w:rsidR="00270D4B" w:rsidRPr="00270D4B">
        <w:rPr>
          <w:position w:val="-10"/>
        </w:rPr>
        <w:object w:dxaOrig="920" w:dyaOrig="320">
          <v:shape id="_x0000_i1262" type="#_x0000_t75" style="width:45.7pt;height:16.3pt" o:ole="">
            <v:imagedata r:id="rId487" o:title=""/>
          </v:shape>
          <o:OLEObject Type="Embed" ProgID="Equation.DSMT4" ShapeID="_x0000_i1262" DrawAspect="Content" ObjectID="_1699977497" r:id="rId488"/>
        </w:object>
      </w:r>
      <w:r w:rsidR="002D5E81">
        <w:rPr>
          <w:rFonts w:hint="eastAsia"/>
        </w:rPr>
        <w:t>，</w:t>
      </w:r>
      <w:r w:rsidR="00112C58">
        <w:rPr>
          <w:rFonts w:cs="宋体" w:hint="eastAsia"/>
        </w:rPr>
        <w:t>即</w:t>
      </w:r>
    </w:p>
    <w:p w:rsidR="00112C58" w:rsidRPr="002D5E81" w:rsidRDefault="00270D4B" w:rsidP="002D5E81">
      <w:pPr>
        <w:ind w:leftChars="400" w:left="960"/>
        <w:jc w:val="center"/>
      </w:pPr>
      <w:r w:rsidRPr="00270D4B">
        <w:rPr>
          <w:position w:val="-10"/>
        </w:rPr>
        <w:object w:dxaOrig="4860" w:dyaOrig="360">
          <v:shape id="_x0000_i1263" type="#_x0000_t75" style="width:242.9pt;height:18.15pt" o:ole="">
            <v:imagedata r:id="rId489" o:title=""/>
          </v:shape>
          <o:OLEObject Type="Embed" ProgID="Equation.DSMT4" ShapeID="_x0000_i1263" DrawAspect="Content" ObjectID="_1699977498" r:id="rId490"/>
        </w:objec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 w:rsidRPr="004E505B">
        <w:rPr>
          <w:rFonts w:hint="eastAsia"/>
          <w:szCs w:val="21"/>
        </w:rPr>
        <w:t>19</w:t>
      </w:r>
      <w:r>
        <w:rPr>
          <w:rFonts w:hint="eastAsia"/>
          <w:szCs w:val="21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设直线</w:t>
      </w:r>
      <w:r w:rsidR="00270D4B" w:rsidRPr="00025957">
        <w:rPr>
          <w:position w:val="-4"/>
        </w:rPr>
        <w:object w:dxaOrig="200" w:dyaOrig="240">
          <v:shape id="_x0000_i1264" type="#_x0000_t75" style="width:10pt;height:11.9pt" o:ole="">
            <v:imagedata r:id="rId491" o:title=""/>
          </v:shape>
          <o:OLEObject Type="Embed" ProgID="Equation.DSMT4" ShapeID="_x0000_i1264" DrawAspect="Content" ObjectID="_1699977499" r:id="rId492"/>
        </w:object>
      </w:r>
      <w:r>
        <w:rPr>
          <w:rFonts w:hint="eastAsia"/>
        </w:rPr>
        <w:t>过</w:t>
      </w:r>
      <w:r w:rsidR="00270D4B" w:rsidRPr="00270D4B">
        <w:rPr>
          <w:position w:val="-10"/>
        </w:rPr>
        <w:object w:dxaOrig="1800" w:dyaOrig="320">
          <v:shape id="_x0000_i1265" type="#_x0000_t75" style="width:90.15pt;height:16.3pt" o:ole="">
            <v:imagedata r:id="rId493" o:title=""/>
          </v:shape>
          <o:OLEObject Type="Embed" ProgID="Equation.DSMT4" ShapeID="_x0000_i1265" DrawAspect="Content" ObjectID="_1699977500" r:id="rId494"/>
        </w:object>
      </w:r>
      <w:r>
        <w:rPr>
          <w:rFonts w:hint="eastAsia"/>
        </w:rPr>
        <w:t>两点，将</w:t>
      </w:r>
      <w:r w:rsidR="00270D4B" w:rsidRPr="00025957">
        <w:rPr>
          <w:position w:val="-4"/>
        </w:rPr>
        <w:object w:dxaOrig="200" w:dyaOrig="240">
          <v:shape id="_x0000_i1266" type="#_x0000_t75" style="width:10pt;height:11.9pt" o:ole="">
            <v:imagedata r:id="rId495" o:title=""/>
          </v:shape>
          <o:OLEObject Type="Embed" ProgID="Equation.DSMT4" ShapeID="_x0000_i1266" DrawAspect="Content" ObjectID="_1699977501" r:id="rId496"/>
        </w:object>
      </w:r>
      <w:r>
        <w:rPr>
          <w:rFonts w:hint="eastAsia"/>
        </w:rPr>
        <w:t>绕</w:t>
      </w:r>
      <w:r w:rsidR="00270D4B" w:rsidRPr="00025957">
        <w:rPr>
          <w:position w:val="-4"/>
        </w:rPr>
        <w:object w:dxaOrig="200" w:dyaOrig="200">
          <v:shape id="_x0000_i1267" type="#_x0000_t75" style="width:10pt;height:10pt" o:ole="">
            <v:imagedata r:id="rId497" o:title=""/>
          </v:shape>
          <o:OLEObject Type="Embed" ProgID="Equation.DSMT4" ShapeID="_x0000_i1267" DrawAspect="Content" ObjectID="_1699977502" r:id="rId498"/>
        </w:object>
      </w:r>
      <w:r>
        <w:rPr>
          <w:rFonts w:hint="eastAsia"/>
        </w:rPr>
        <w:t>轴旋转一周得到曲面</w:t>
      </w:r>
      <w:r w:rsidR="00270D4B" w:rsidRPr="00025957">
        <w:rPr>
          <w:position w:val="-4"/>
        </w:rPr>
        <w:object w:dxaOrig="220" w:dyaOrig="240">
          <v:shape id="_x0000_i1268" type="#_x0000_t75" style="width:11.25pt;height:11.9pt" o:ole="">
            <v:imagedata r:id="rId499" o:title=""/>
          </v:shape>
          <o:OLEObject Type="Embed" ProgID="Equation.DSMT4" ShapeID="_x0000_i1268" DrawAspect="Content" ObjectID="_1699977503" r:id="rId500"/>
        </w:object>
      </w:r>
      <w:r w:rsidR="00187257">
        <w:rPr>
          <w:rFonts w:hint="eastAsia"/>
        </w:rPr>
        <w:t>，</w:t>
      </w:r>
      <w:r w:rsidR="00270D4B" w:rsidRPr="00025957">
        <w:rPr>
          <w:position w:val="-4"/>
        </w:rPr>
        <w:object w:dxaOrig="220" w:dyaOrig="240">
          <v:shape id="_x0000_i1269" type="#_x0000_t75" style="width:11.25pt;height:11.9pt" o:ole="">
            <v:imagedata r:id="rId501" o:title=""/>
          </v:shape>
          <o:OLEObject Type="Embed" ProgID="Equation.DSMT4" ShapeID="_x0000_i1269" DrawAspect="Content" ObjectID="_1699977504" r:id="rId502"/>
        </w:object>
      </w:r>
      <w:r w:rsidR="00187257">
        <w:rPr>
          <w:rFonts w:hint="eastAsia"/>
        </w:rPr>
        <w:t>与平面</w:t>
      </w:r>
      <w:r w:rsidR="00270D4B" w:rsidRPr="00270D4B">
        <w:rPr>
          <w:position w:val="-8"/>
        </w:rPr>
        <w:object w:dxaOrig="1100" w:dyaOrig="300">
          <v:shape id="_x0000_i1270" type="#_x0000_t75" style="width:55.1pt;height:15.05pt" o:ole="">
            <v:imagedata r:id="rId503" o:title=""/>
          </v:shape>
          <o:OLEObject Type="Embed" ProgID="Equation.DSMT4" ShapeID="_x0000_i1270" DrawAspect="Content" ObjectID="_1699977505" r:id="rId504"/>
        </w:object>
      </w:r>
      <w:r>
        <w:rPr>
          <w:rFonts w:hint="eastAsia"/>
        </w:rPr>
        <w:t>所围成的立体为</w:t>
      </w:r>
      <w:r w:rsidR="00270D4B" w:rsidRPr="00025957">
        <w:rPr>
          <w:position w:val="-4"/>
        </w:rPr>
        <w:object w:dxaOrig="260" w:dyaOrig="260">
          <v:shape id="_x0000_i1271" type="#_x0000_t75" style="width:13.15pt;height:13.15pt" o:ole="">
            <v:imagedata r:id="rId505" o:title=""/>
          </v:shape>
          <o:OLEObject Type="Embed" ProgID="Equation.DSMT4" ShapeID="_x0000_i1271" DrawAspect="Content" ObjectID="_1699977506" r:id="rId506"/>
        </w:object>
      </w:r>
      <w:r w:rsidR="00187257">
        <w:rPr>
          <w:rFonts w:hint="eastAsia"/>
        </w:rPr>
        <w:t>．</w:t>
      </w:r>
    </w:p>
    <w:p w:rsidR="00112C58" w:rsidRDefault="000919FD" w:rsidP="00187257">
      <w:pPr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求曲面</w:t>
      </w:r>
      <w:r w:rsidR="00270D4B" w:rsidRPr="00025957">
        <w:rPr>
          <w:position w:val="-4"/>
        </w:rPr>
        <w:object w:dxaOrig="220" w:dyaOrig="240">
          <v:shape id="_x0000_i1272" type="#_x0000_t75" style="width:11.25pt;height:11.9pt" o:ole="">
            <v:imagedata r:id="rId507" o:title=""/>
          </v:shape>
          <o:OLEObject Type="Embed" ProgID="Equation.DSMT4" ShapeID="_x0000_i1272" DrawAspect="Content" ObjectID="_1699977507" r:id="rId508"/>
        </w:object>
      </w:r>
      <w:r w:rsidR="00112C58">
        <w:rPr>
          <w:rFonts w:hint="eastAsia"/>
        </w:rPr>
        <w:t>的方程</w:t>
      </w:r>
      <w:r w:rsidR="00187257">
        <w:rPr>
          <w:rFonts w:hint="eastAsia"/>
        </w:rPr>
        <w:t>；</w:t>
      </w:r>
      <w:r w:rsidR="00187257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025957">
        <w:rPr>
          <w:position w:val="-4"/>
        </w:rPr>
        <w:object w:dxaOrig="260" w:dyaOrig="260">
          <v:shape id="_x0000_i1273" type="#_x0000_t75" style="width:13.15pt;height:13.15pt" o:ole="">
            <v:imagedata r:id="rId509" o:title=""/>
          </v:shape>
          <o:OLEObject Type="Embed" ProgID="Equation.DSMT4" ShapeID="_x0000_i1273" DrawAspect="Content" ObjectID="_1699977508" r:id="rId510"/>
        </w:object>
      </w:r>
      <w:r w:rsidR="00112C58">
        <w:rPr>
          <w:rFonts w:hint="eastAsia"/>
        </w:rPr>
        <w:t>的形心坐标</w:t>
      </w:r>
      <w:r w:rsidR="00187257">
        <w:rPr>
          <w:rFonts w:hint="eastAsia"/>
        </w:rPr>
        <w:t>．</w:t>
      </w:r>
    </w:p>
    <w:p w:rsidR="00212D49" w:rsidRDefault="00212D49" w:rsidP="00212D49"/>
    <w:p w:rsidR="00187257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919FD">
        <w:rPr>
          <w:rFonts w:hint="eastAsia"/>
        </w:rPr>
        <w:t>(</w:t>
      </w:r>
      <w:r w:rsidR="000919FD" w:rsidRPr="000919FD">
        <w:rPr>
          <w:rFonts w:hint="eastAsia"/>
        </w:rPr>
        <w:t>Ⅰ</w:t>
      </w:r>
      <w:r w:rsidR="000919FD">
        <w:rPr>
          <w:rFonts w:hint="eastAsia"/>
        </w:rPr>
        <w:t xml:space="preserve">) </w:t>
      </w:r>
      <w:r w:rsidR="00187257">
        <w:rPr>
          <w:rFonts w:hint="eastAsia"/>
        </w:rPr>
        <w:t>直线</w:t>
      </w:r>
      <w:r w:rsidR="00270D4B" w:rsidRPr="00025957">
        <w:rPr>
          <w:position w:val="-4"/>
        </w:rPr>
        <w:object w:dxaOrig="200" w:dyaOrig="240">
          <v:shape id="_x0000_i1274" type="#_x0000_t75" style="width:10pt;height:11.9pt" o:ole="">
            <v:imagedata r:id="rId511" o:title=""/>
          </v:shape>
          <o:OLEObject Type="Embed" ProgID="Equation.DSMT4" ShapeID="_x0000_i1274" DrawAspect="Content" ObjectID="_1699977509" r:id="rId512"/>
        </w:object>
      </w:r>
      <w:r w:rsidR="00112C58">
        <w:rPr>
          <w:rFonts w:hint="eastAsia"/>
        </w:rPr>
        <w:t>过</w:t>
      </w:r>
      <w:r w:rsidR="00270D4B" w:rsidRPr="00270D4B">
        <w:rPr>
          <w:position w:val="-8"/>
        </w:rPr>
        <w:object w:dxaOrig="460" w:dyaOrig="300">
          <v:shape id="_x0000_i1275" type="#_x0000_t75" style="width:23.15pt;height:15.05pt" o:ole="">
            <v:imagedata r:id="rId513" o:title=""/>
          </v:shape>
          <o:OLEObject Type="Embed" ProgID="Equation.DSMT4" ShapeID="_x0000_i1275" DrawAspect="Content" ObjectID="_1699977510" r:id="rId514"/>
        </w:object>
      </w:r>
      <w:r w:rsidR="00112C58">
        <w:rPr>
          <w:rFonts w:hint="eastAsia"/>
        </w:rPr>
        <w:t>两点，所以其方程为</w:t>
      </w:r>
    </w:p>
    <w:p w:rsidR="00112C58" w:rsidRDefault="00270D4B" w:rsidP="00187257">
      <w:pPr>
        <w:ind w:leftChars="400" w:left="960"/>
        <w:jc w:val="center"/>
      </w:pPr>
      <w:r w:rsidRPr="00270D4B">
        <w:rPr>
          <w:position w:val="-30"/>
        </w:rPr>
        <w:object w:dxaOrig="3680" w:dyaOrig="720">
          <v:shape id="_x0000_i1276" type="#_x0000_t75" style="width:184.05pt;height:36.3pt" o:ole="">
            <v:imagedata r:id="rId515" o:title=""/>
          </v:shape>
          <o:OLEObject Type="Embed" ProgID="Equation.DSMT4" ShapeID="_x0000_i1276" DrawAspect="Content" ObjectID="_1699977511" r:id="rId516"/>
        </w:object>
      </w:r>
    </w:p>
    <w:p w:rsidR="00112C58" w:rsidRDefault="00112C58" w:rsidP="00187257">
      <w:pPr>
        <w:ind w:leftChars="400" w:left="960"/>
      </w:pPr>
      <w:r>
        <w:rPr>
          <w:rFonts w:hint="eastAsia"/>
        </w:rPr>
        <w:t>所以其绕着</w:t>
      </w:r>
      <w:r w:rsidR="00270D4B" w:rsidRPr="00025957">
        <w:rPr>
          <w:position w:val="-4"/>
        </w:rPr>
        <w:object w:dxaOrig="200" w:dyaOrig="200">
          <v:shape id="_x0000_i1277" type="#_x0000_t75" style="width:10pt;height:10pt" o:ole="">
            <v:imagedata r:id="rId517" o:title=""/>
          </v:shape>
          <o:OLEObject Type="Embed" ProgID="Equation.DSMT4" ShapeID="_x0000_i1277" DrawAspect="Content" ObjectID="_1699977512" r:id="rId518"/>
        </w:object>
      </w:r>
      <w:r w:rsidR="00187257">
        <w:rPr>
          <w:rFonts w:hint="eastAsia"/>
        </w:rPr>
        <w:t>轴旋转一周的曲面方程为</w:t>
      </w:r>
    </w:p>
    <w:p w:rsidR="00112C58" w:rsidRDefault="00270D4B" w:rsidP="00187257">
      <w:pPr>
        <w:ind w:leftChars="400" w:left="960"/>
        <w:jc w:val="center"/>
      </w:pPr>
      <w:r w:rsidRPr="00270D4B">
        <w:rPr>
          <w:position w:val="-10"/>
        </w:rPr>
        <w:object w:dxaOrig="4860" w:dyaOrig="360">
          <v:shape id="_x0000_i1278" type="#_x0000_t75" style="width:242.9pt;height:18.15pt" o:ole="">
            <v:imagedata r:id="rId519" o:title=""/>
          </v:shape>
          <o:OLEObject Type="Embed" ProgID="Equation.DSMT4" ShapeID="_x0000_i1278" DrawAspect="Content" ObjectID="_1699977513" r:id="rId520"/>
        </w:object>
      </w:r>
    </w:p>
    <w:p w:rsidR="00187257" w:rsidRDefault="000919FD" w:rsidP="00187257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87257">
        <w:rPr>
          <w:rFonts w:hint="eastAsia"/>
        </w:rPr>
        <w:t>设</w:t>
      </w:r>
      <w:r w:rsidR="00112C58">
        <w:rPr>
          <w:rFonts w:hint="eastAsia"/>
        </w:rPr>
        <w:t>形心坐标</w:t>
      </w:r>
      <w:r w:rsidR="00187257">
        <w:rPr>
          <w:rFonts w:hint="eastAsia"/>
        </w:rPr>
        <w:t>为</w:t>
      </w:r>
      <w:r w:rsidR="00270D4B" w:rsidRPr="00270D4B">
        <w:rPr>
          <w:position w:val="-10"/>
        </w:rPr>
        <w:object w:dxaOrig="840" w:dyaOrig="320">
          <v:shape id="_x0000_i1279" type="#_x0000_t75" style="width:41.95pt;height:16.3pt" o:ole="">
            <v:imagedata r:id="rId521" o:title=""/>
          </v:shape>
          <o:OLEObject Type="Embed" ProgID="Equation.DSMT4" ShapeID="_x0000_i1279" DrawAspect="Content" ObjectID="_1699977514" r:id="rId522"/>
        </w:object>
      </w:r>
      <w:r w:rsidR="00187257">
        <w:rPr>
          <w:rFonts w:hint="eastAsia"/>
        </w:rPr>
        <w:t>，则由对称性可得</w:t>
      </w:r>
      <w:r w:rsidR="00270D4B" w:rsidRPr="00270D4B">
        <w:rPr>
          <w:position w:val="-10"/>
        </w:rPr>
        <w:object w:dxaOrig="960" w:dyaOrig="320">
          <v:shape id="_x0000_i1280" type="#_x0000_t75" style="width:48.2pt;height:16.3pt" o:ole="">
            <v:imagedata r:id="rId523" o:title=""/>
          </v:shape>
          <o:OLEObject Type="Embed" ProgID="Equation.DSMT4" ShapeID="_x0000_i1280" DrawAspect="Content" ObjectID="_1699977515" r:id="rId524"/>
        </w:object>
      </w:r>
      <w:r w:rsidR="00187257">
        <w:rPr>
          <w:rFonts w:hint="eastAsia"/>
        </w:rPr>
        <w:t>．由形心坐标</w:t>
      </w:r>
      <w:r w:rsidR="00886FE7">
        <w:rPr>
          <w:rFonts w:hint="eastAsia"/>
        </w:rPr>
        <w:t>公式有</w:t>
      </w:r>
    </w:p>
    <w:p w:rsidR="00187257" w:rsidRDefault="00270D4B" w:rsidP="00187257">
      <w:pPr>
        <w:ind w:leftChars="400" w:left="960"/>
        <w:jc w:val="center"/>
      </w:pPr>
      <w:r w:rsidRPr="00270D4B">
        <w:rPr>
          <w:position w:val="-52"/>
        </w:rPr>
        <w:object w:dxaOrig="4480" w:dyaOrig="1160">
          <v:shape id="_x0000_i1281" type="#_x0000_t75" style="width:224.15pt;height:58.25pt" o:ole="">
            <v:imagedata r:id="rId525" o:title=""/>
          </v:shape>
          <o:OLEObject Type="Embed" ProgID="Equation.DSMT4" ShapeID="_x0000_i1281" DrawAspect="Content" ObjectID="_1699977516" r:id="rId526"/>
        </w:object>
      </w:r>
    </w:p>
    <w:p w:rsidR="00112C58" w:rsidRPr="00515933" w:rsidRDefault="00112C58" w:rsidP="00187257">
      <w:pPr>
        <w:ind w:leftChars="400" w:left="960"/>
      </w:pPr>
      <w:r>
        <w:rPr>
          <w:rFonts w:hint="eastAsia"/>
        </w:rPr>
        <w:t>所以形心坐标为</w:t>
      </w:r>
      <w:r w:rsidR="00270D4B" w:rsidRPr="00270D4B">
        <w:rPr>
          <w:position w:val="-28"/>
        </w:rPr>
        <w:object w:dxaOrig="859" w:dyaOrig="680">
          <v:shape id="_x0000_i1282" type="#_x0000_t75" style="width:43.2pt;height:33.8pt" o:ole="">
            <v:imagedata r:id="rId527" o:title=""/>
          </v:shape>
          <o:OLEObject Type="Embed" ProgID="Equation.DSMT4" ShapeID="_x0000_i1282" DrawAspect="Content" ObjectID="_1699977517" r:id="rId528"/>
        </w:object>
      </w:r>
      <w:r w:rsidR="00187257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20</w:t>
      </w:r>
      <w:r>
        <w:rPr>
          <w:rFonts w:hint="eastAsia"/>
        </w:rPr>
        <w:t>)</w:t>
      </w:r>
      <w:r w:rsidR="00112C58">
        <w:rPr>
          <w:rFonts w:hint="eastAsia"/>
          <w:szCs w:val="21"/>
        </w:rPr>
        <w:t>（</w:t>
      </w:r>
      <w:r w:rsidR="00112C58">
        <w:rPr>
          <w:rFonts w:hint="eastAsia"/>
          <w:bCs/>
          <w:szCs w:val="21"/>
        </w:rPr>
        <w:t>本题满分</w:t>
      </w:r>
      <w:r w:rsidR="00112C58">
        <w:rPr>
          <w:bCs/>
          <w:szCs w:val="21"/>
        </w:rPr>
        <w:t>1</w:t>
      </w:r>
      <w:r w:rsidR="00112C58">
        <w:rPr>
          <w:rFonts w:hint="eastAsia"/>
          <w:bCs/>
          <w:szCs w:val="21"/>
        </w:rPr>
        <w:t>1</w:t>
      </w:r>
      <w:r w:rsidR="00112C58">
        <w:rPr>
          <w:rFonts w:hint="eastAsia"/>
          <w:bCs/>
          <w:szCs w:val="21"/>
        </w:rPr>
        <w:t>分）</w:t>
      </w:r>
    </w:p>
    <w:p w:rsidR="00112C58" w:rsidRDefault="00112C58" w:rsidP="00BC584D">
      <w:pPr>
        <w:ind w:leftChars="200" w:left="480"/>
      </w:pPr>
      <w:r>
        <w:rPr>
          <w:rFonts w:hint="eastAsia"/>
        </w:rPr>
        <w:t>设</w:t>
      </w:r>
      <w:r w:rsidR="00270D4B" w:rsidRPr="00270D4B">
        <w:rPr>
          <w:position w:val="-30"/>
        </w:rPr>
        <w:object w:dxaOrig="2340" w:dyaOrig="720">
          <v:shape id="_x0000_i1283" type="#_x0000_t75" style="width:117.1pt;height:36.3pt" o:ole="">
            <v:imagedata r:id="rId529" o:title=""/>
          </v:shape>
          <o:OLEObject Type="Embed" ProgID="Equation.DSMT4" ShapeID="_x0000_i1283" DrawAspect="Content" ObjectID="_1699977518" r:id="rId530"/>
        </w:object>
      </w:r>
      <w:r>
        <w:rPr>
          <w:rFonts w:hint="eastAsia"/>
        </w:rPr>
        <w:t>，当</w:t>
      </w:r>
      <w:r w:rsidR="00270D4B" w:rsidRPr="00270D4B">
        <w:rPr>
          <w:position w:val="-8"/>
        </w:rPr>
        <w:object w:dxaOrig="400" w:dyaOrig="300">
          <v:shape id="_x0000_i1284" type="#_x0000_t75" style="width:20.05pt;height:15.05pt" o:ole="">
            <v:imagedata r:id="rId531" o:title=""/>
          </v:shape>
          <o:OLEObject Type="Embed" ProgID="Equation.DSMT4" ShapeID="_x0000_i1284" DrawAspect="Content" ObjectID="_1699977519" r:id="rId532"/>
        </w:object>
      </w:r>
      <w:r>
        <w:rPr>
          <w:rFonts w:hint="eastAsia"/>
        </w:rPr>
        <w:t>为何值时，存在矩阵</w:t>
      </w:r>
      <w:r w:rsidR="00270D4B" w:rsidRPr="00270D4B">
        <w:rPr>
          <w:position w:val="-6"/>
        </w:rPr>
        <w:object w:dxaOrig="220" w:dyaOrig="279">
          <v:shape id="_x0000_i1285" type="#_x0000_t75" style="width:11.25pt;height:13.75pt" o:ole="">
            <v:imagedata r:id="rId533" o:title=""/>
          </v:shape>
          <o:OLEObject Type="Embed" ProgID="Equation.DSMT4" ShapeID="_x0000_i1285" DrawAspect="Content" ObjectID="_1699977520" r:id="rId534"/>
        </w:object>
      </w:r>
      <w:r>
        <w:rPr>
          <w:rFonts w:hint="eastAsia"/>
        </w:rPr>
        <w:t>使得</w:t>
      </w:r>
      <w:r w:rsidR="00270D4B" w:rsidRPr="00270D4B">
        <w:rPr>
          <w:position w:val="-6"/>
        </w:rPr>
        <w:object w:dxaOrig="1240" w:dyaOrig="279">
          <v:shape id="_x0000_i1286" type="#_x0000_t75" style="width:62pt;height:13.75pt" o:ole="">
            <v:imagedata r:id="rId535" o:title=""/>
          </v:shape>
          <o:OLEObject Type="Embed" ProgID="Equation.DSMT4" ShapeID="_x0000_i1286" DrawAspect="Content" ObjectID="_1699977521" r:id="rId536"/>
        </w:object>
      </w:r>
      <w:r>
        <w:rPr>
          <w:rFonts w:hint="eastAsia"/>
        </w:rPr>
        <w:t>，并求所有矩阵</w:t>
      </w:r>
      <w:r w:rsidR="00270D4B" w:rsidRPr="00270D4B">
        <w:rPr>
          <w:position w:val="-6"/>
        </w:rPr>
        <w:object w:dxaOrig="220" w:dyaOrig="279">
          <v:shape id="_x0000_i1287" type="#_x0000_t75" style="width:11.25pt;height:13.75pt" o:ole="">
            <v:imagedata r:id="rId537" o:title=""/>
          </v:shape>
          <o:OLEObject Type="Embed" ProgID="Equation.DSMT4" ShapeID="_x0000_i1287" DrawAspect="Content" ObjectID="_1699977522" r:id="rId538"/>
        </w:object>
      </w:r>
      <w:r w:rsidR="00BC584D">
        <w:rPr>
          <w:rFonts w:hint="eastAsia"/>
        </w:rPr>
        <w:t>．</w:t>
      </w:r>
    </w:p>
    <w:p w:rsidR="00212D49" w:rsidRDefault="00212D49" w:rsidP="00212D49"/>
    <w:p w:rsidR="00112C58" w:rsidRDefault="00212D49" w:rsidP="00112C58">
      <w:r w:rsidRPr="00212D49">
        <w:rPr>
          <w:rStyle w:val="af4"/>
          <w:rFonts w:hint="eastAsia"/>
        </w:rPr>
        <w:t>[解]</w:t>
      </w:r>
      <w:r w:rsidR="00EA51DE" w:rsidRPr="00EA51DE">
        <w:rPr>
          <w:rFonts w:hint="eastAsia"/>
        </w:rPr>
        <w:t xml:space="preserve"> </w:t>
      </w:r>
      <w:r w:rsidR="00112C58">
        <w:rPr>
          <w:rFonts w:hint="eastAsia"/>
        </w:rPr>
        <w:t>设</w:t>
      </w:r>
      <w:r w:rsidR="00270D4B" w:rsidRPr="00270D4B">
        <w:rPr>
          <w:position w:val="-32"/>
        </w:rPr>
        <w:object w:dxaOrig="1359" w:dyaOrig="760">
          <v:shape id="_x0000_i1288" type="#_x0000_t75" style="width:68.25pt;height:38.2pt" o:ole="">
            <v:imagedata r:id="rId539" o:title=""/>
          </v:shape>
          <o:OLEObject Type="Embed" ProgID="Equation.DSMT4" ShapeID="_x0000_i1288" DrawAspect="Content" ObjectID="_1699977523" r:id="rId540"/>
        </w:object>
      </w:r>
      <w:r w:rsidR="00112C58">
        <w:rPr>
          <w:rFonts w:hint="eastAsia"/>
        </w:rPr>
        <w:t>，则由</w:t>
      </w:r>
      <w:r w:rsidR="00270D4B" w:rsidRPr="00270D4B">
        <w:rPr>
          <w:position w:val="-6"/>
        </w:rPr>
        <w:object w:dxaOrig="1240" w:dyaOrig="279">
          <v:shape id="_x0000_i1289" type="#_x0000_t75" style="width:62pt;height:13.75pt" o:ole="">
            <v:imagedata r:id="rId541" o:title=""/>
          </v:shape>
          <o:OLEObject Type="Embed" ProgID="Equation.DSMT4" ShapeID="_x0000_i1289" DrawAspect="Content" ObjectID="_1699977524" r:id="rId542"/>
        </w:object>
      </w:r>
      <w:r w:rsidR="00EA51DE">
        <w:rPr>
          <w:rFonts w:hint="eastAsia"/>
        </w:rPr>
        <w:t>可得线性方程组</w:t>
      </w:r>
    </w:p>
    <w:p w:rsidR="00112C58" w:rsidRDefault="00270D4B" w:rsidP="00EA51DE">
      <w:pPr>
        <w:ind w:leftChars="200" w:left="480"/>
        <w:jc w:val="center"/>
      </w:pPr>
      <w:r w:rsidRPr="00270D4B">
        <w:rPr>
          <w:position w:val="-68"/>
        </w:rPr>
        <w:object w:dxaOrig="2040" w:dyaOrig="1480">
          <v:shape id="_x0000_i1290" type="#_x0000_t75" style="width:102.05pt;height:73.9pt" o:ole="">
            <v:imagedata r:id="rId543" o:title=""/>
          </v:shape>
          <o:OLEObject Type="Embed" ProgID="Equation.DSMT4" ShapeID="_x0000_i1290" DrawAspect="Content" ObjectID="_1699977525" r:id="rId544"/>
        </w:object>
      </w:r>
    </w:p>
    <w:p w:rsidR="00EA51DE" w:rsidRDefault="00EA51DE" w:rsidP="00EA51DE">
      <w:pPr>
        <w:ind w:leftChars="200" w:left="480"/>
      </w:pPr>
      <w:r>
        <w:rPr>
          <w:rFonts w:hint="eastAsia"/>
        </w:rPr>
        <w:t>对增广矩阵作初等行变换得</w:t>
      </w:r>
    </w:p>
    <w:p w:rsidR="00EA51DE" w:rsidRPr="00EA51DE" w:rsidRDefault="00270D4B" w:rsidP="003B33DA">
      <w:pPr>
        <w:ind w:leftChars="200" w:left="480"/>
        <w:jc w:val="center"/>
      </w:pPr>
      <w:r w:rsidRPr="00270D4B">
        <w:rPr>
          <w:position w:val="-66"/>
        </w:rPr>
        <w:object w:dxaOrig="5100" w:dyaOrig="1440">
          <v:shape id="_x0000_i1291" type="#_x0000_t75" style="width:254.8pt;height:1in" o:ole="">
            <v:imagedata r:id="rId545" o:title=""/>
          </v:shape>
          <o:OLEObject Type="Embed" ProgID="Equation.DSMT4" ShapeID="_x0000_i1291" DrawAspect="Content" ObjectID="_1699977526" r:id="rId546"/>
        </w:object>
      </w:r>
    </w:p>
    <w:p w:rsidR="00112C58" w:rsidRDefault="003B33DA" w:rsidP="003B33DA">
      <w:pPr>
        <w:ind w:leftChars="200" w:left="480"/>
      </w:pPr>
      <w:r>
        <w:rPr>
          <w:rFonts w:hint="eastAsia"/>
        </w:rPr>
        <w:t>因此当</w:t>
      </w:r>
      <w:r w:rsidR="00270D4B" w:rsidRPr="00270D4B">
        <w:rPr>
          <w:position w:val="-6"/>
        </w:rPr>
        <w:object w:dxaOrig="680" w:dyaOrig="279">
          <v:shape id="_x0000_i1292" type="#_x0000_t75" style="width:33.8pt;height:13.75pt" o:ole="">
            <v:imagedata r:id="rId547" o:title=""/>
          </v:shape>
          <o:OLEObject Type="Embed" ProgID="Equation.DSMT4" ShapeID="_x0000_i1292" DrawAspect="Content" ObjectID="_1699977527" r:id="rId548"/>
        </w:object>
      </w:r>
      <w:r>
        <w:rPr>
          <w:rFonts w:hint="eastAsia"/>
        </w:rPr>
        <w:t>且</w:t>
      </w:r>
      <w:r w:rsidR="00270D4B" w:rsidRPr="00270D4B">
        <w:rPr>
          <w:position w:val="-6"/>
        </w:rPr>
        <w:object w:dxaOrig="540" w:dyaOrig="279">
          <v:shape id="_x0000_i1293" type="#_x0000_t75" style="width:26.9pt;height:13.75pt" o:ole="">
            <v:imagedata r:id="rId549" o:title=""/>
          </v:shape>
          <o:OLEObject Type="Embed" ProgID="Equation.DSMT4" ShapeID="_x0000_i1293" DrawAspect="Content" ObjectID="_1699977528" r:id="rId550"/>
        </w:object>
      </w:r>
      <w:r>
        <w:rPr>
          <w:rFonts w:hint="eastAsia"/>
        </w:rPr>
        <w:t>时方程组有解，通解为</w:t>
      </w:r>
    </w:p>
    <w:p w:rsidR="00112C58" w:rsidRDefault="00270D4B" w:rsidP="003B33DA">
      <w:pPr>
        <w:ind w:leftChars="200" w:left="480"/>
        <w:jc w:val="center"/>
      </w:pPr>
      <w:r w:rsidRPr="00270D4B">
        <w:rPr>
          <w:position w:val="-68"/>
        </w:rPr>
        <w:object w:dxaOrig="1660" w:dyaOrig="1480">
          <v:shape id="_x0000_i1294" type="#_x0000_t75" style="width:83.25pt;height:73.9pt" o:ole="">
            <v:imagedata r:id="rId551" o:title=""/>
          </v:shape>
          <o:OLEObject Type="Embed" ProgID="Equation.DSMT4" ShapeID="_x0000_i1294" DrawAspect="Content" ObjectID="_1699977529" r:id="rId552"/>
        </w:object>
      </w:r>
    </w:p>
    <w:p w:rsidR="00112C58" w:rsidRDefault="003B33DA" w:rsidP="003B33DA">
      <w:pPr>
        <w:ind w:leftChars="200" w:left="480"/>
      </w:pPr>
      <w:r>
        <w:rPr>
          <w:rFonts w:hint="eastAsia"/>
        </w:rPr>
        <w:t>其中</w:t>
      </w:r>
      <w:r w:rsidR="00270D4B" w:rsidRPr="00270D4B">
        <w:rPr>
          <w:position w:val="-12"/>
        </w:rPr>
        <w:object w:dxaOrig="540" w:dyaOrig="360">
          <v:shape id="_x0000_i1295" type="#_x0000_t75" style="width:26.9pt;height:18.15pt" o:ole="">
            <v:imagedata r:id="rId553" o:title=""/>
          </v:shape>
          <o:OLEObject Type="Embed" ProgID="Equation.DSMT4" ShapeID="_x0000_i1295" DrawAspect="Content" ObjectID="_1699977530" r:id="rId554"/>
        </w:object>
      </w:r>
      <w:r>
        <w:rPr>
          <w:rFonts w:hint="eastAsia"/>
        </w:rPr>
        <w:t>为任意常数，</w:t>
      </w:r>
      <w:r w:rsidR="00112C58">
        <w:rPr>
          <w:rFonts w:hint="eastAsia"/>
        </w:rPr>
        <w:t>从而有</w:t>
      </w:r>
      <w:r w:rsidR="00270D4B" w:rsidRPr="00270D4B">
        <w:rPr>
          <w:position w:val="-32"/>
        </w:rPr>
        <w:object w:dxaOrig="2200" w:dyaOrig="760">
          <v:shape id="_x0000_i1296" type="#_x0000_t75" style="width:110.2pt;height:38.2pt" o:ole="">
            <v:imagedata r:id="rId555" o:title=""/>
          </v:shape>
          <o:OLEObject Type="Embed" ProgID="Equation.DSMT4" ShapeID="_x0000_i1296" DrawAspect="Content" ObjectID="_1699977531" r:id="rId556"/>
        </w:object>
      </w:r>
      <w:r>
        <w:rPr>
          <w:rFonts w:hint="eastAsia"/>
        </w:rPr>
        <w:t>，</w:t>
      </w:r>
      <w:r w:rsidR="00270D4B" w:rsidRPr="00270D4B">
        <w:rPr>
          <w:position w:val="-12"/>
        </w:rPr>
        <w:object w:dxaOrig="540" w:dyaOrig="360">
          <v:shape id="_x0000_i1297" type="#_x0000_t75" style="width:26.9pt;height:18.15pt" o:ole="">
            <v:imagedata r:id="rId557" o:title=""/>
          </v:shape>
          <o:OLEObject Type="Embed" ProgID="Equation.DSMT4" ShapeID="_x0000_i1297" DrawAspect="Content" ObjectID="_1699977532" r:id="rId558"/>
        </w:object>
      </w:r>
      <w:r>
        <w:rPr>
          <w:rFonts w:hint="eastAsia"/>
        </w:rPr>
        <w:t>为任意常数．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>
        <w:rPr>
          <w:rFonts w:hint="eastAsia"/>
          <w:szCs w:val="21"/>
        </w:rPr>
        <w:t>21</w:t>
      </w:r>
      <w:r>
        <w:rPr>
          <w:rFonts w:hint="eastAsia"/>
          <w:szCs w:val="21"/>
        </w:rPr>
        <w:t>)</w:t>
      </w:r>
      <w:r w:rsidR="00112C58">
        <w:rPr>
          <w:rFonts w:hint="eastAsia"/>
          <w:szCs w:val="21"/>
        </w:rPr>
        <w:t>（</w:t>
      </w:r>
      <w:r w:rsidR="00112C58">
        <w:rPr>
          <w:rFonts w:hint="eastAsia"/>
          <w:bCs/>
          <w:szCs w:val="21"/>
        </w:rPr>
        <w:t>本题满分</w:t>
      </w:r>
      <w:r w:rsidR="00112C58">
        <w:rPr>
          <w:bCs/>
          <w:szCs w:val="21"/>
        </w:rPr>
        <w:t>1</w:t>
      </w:r>
      <w:r w:rsidR="00112C58">
        <w:rPr>
          <w:rFonts w:hint="eastAsia"/>
          <w:bCs/>
          <w:szCs w:val="21"/>
        </w:rPr>
        <w:t>1</w:t>
      </w:r>
      <w:r w:rsidR="00112C58">
        <w:rPr>
          <w:rFonts w:hint="eastAsia"/>
          <w:bCs/>
          <w:szCs w:val="21"/>
        </w:rPr>
        <w:t>分）</w:t>
      </w:r>
    </w:p>
    <w:p w:rsidR="00112C58" w:rsidRDefault="00112C58" w:rsidP="00EB3934">
      <w:pPr>
        <w:ind w:leftChars="200" w:left="480"/>
        <w:jc w:val="left"/>
      </w:pPr>
      <w:r>
        <w:rPr>
          <w:rFonts w:hint="eastAsia"/>
        </w:rPr>
        <w:t>设二次型</w:t>
      </w:r>
      <w:r w:rsidR="00270D4B" w:rsidRPr="00270D4B">
        <w:rPr>
          <w:position w:val="-14"/>
        </w:rPr>
        <w:object w:dxaOrig="5620" w:dyaOrig="440">
          <v:shape id="_x0000_i1298" type="#_x0000_t75" style="width:281.1pt;height:21.9pt" o:ole="">
            <v:imagedata r:id="rId559" o:title=""/>
          </v:shape>
          <o:OLEObject Type="Embed" ProgID="Equation.DSMT4" ShapeID="_x0000_i1298" DrawAspect="Content" ObjectID="_1699977533" r:id="rId560"/>
        </w:object>
      </w:r>
      <w:r>
        <w:rPr>
          <w:rFonts w:hint="eastAsia"/>
        </w:rPr>
        <w:t>，记</w:t>
      </w:r>
      <w:r w:rsidR="00270D4B" w:rsidRPr="00270D4B">
        <w:rPr>
          <w:position w:val="-50"/>
        </w:rPr>
        <w:object w:dxaOrig="1840" w:dyaOrig="1120">
          <v:shape id="_x0000_i1299" type="#_x0000_t75" style="width:92.05pt;height:55.7pt" o:ole="">
            <v:imagedata r:id="rId561" o:title=""/>
          </v:shape>
          <o:OLEObject Type="Embed" ProgID="Equation.DSMT4" ShapeID="_x0000_i1299" DrawAspect="Content" ObjectID="_1699977534" r:id="rId562"/>
        </w:object>
      </w:r>
      <w:r w:rsidR="00BC584D">
        <w:rPr>
          <w:rFonts w:hint="eastAsia"/>
        </w:rPr>
        <w:t>．</w:t>
      </w:r>
    </w:p>
    <w:p w:rsidR="00112C58" w:rsidRDefault="000919FD" w:rsidP="00212D49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证明二次型</w:t>
      </w:r>
      <w:r w:rsidR="00270D4B" w:rsidRPr="00270D4B">
        <w:rPr>
          <w:position w:val="-10"/>
        </w:rPr>
        <w:object w:dxaOrig="240" w:dyaOrig="320">
          <v:shape id="_x0000_i1300" type="#_x0000_t75" style="width:11.9pt;height:16.3pt" o:ole="">
            <v:imagedata r:id="rId563" o:title=""/>
          </v:shape>
          <o:OLEObject Type="Embed" ProgID="Equation.DSMT4" ShapeID="_x0000_i1300" DrawAspect="Content" ObjectID="_1699977535" r:id="rId564"/>
        </w:object>
      </w:r>
      <w:r w:rsidR="00112C58">
        <w:rPr>
          <w:rFonts w:hint="eastAsia"/>
        </w:rPr>
        <w:t>对应的矩阵为</w:t>
      </w:r>
      <w:r w:rsidR="00270D4B" w:rsidRPr="00270D4B">
        <w:rPr>
          <w:position w:val="-10"/>
        </w:rPr>
        <w:object w:dxaOrig="1260" w:dyaOrig="360">
          <v:shape id="_x0000_i1301" type="#_x0000_t75" style="width:63.25pt;height:18.15pt" o:ole="">
            <v:imagedata r:id="rId565" o:title=""/>
          </v:shape>
          <o:OLEObject Type="Embed" ProgID="Equation.DSMT4" ShapeID="_x0000_i1301" DrawAspect="Content" ObjectID="_1699977536" r:id="rId566"/>
        </w:object>
      </w:r>
      <w:r w:rsidR="00112C58">
        <w:rPr>
          <w:rFonts w:hint="eastAsia"/>
        </w:rPr>
        <w:t>；</w:t>
      </w:r>
    </w:p>
    <w:p w:rsidR="00112C58" w:rsidRPr="009C5AF1" w:rsidRDefault="000919FD" w:rsidP="000919FD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若</w:t>
      </w:r>
      <w:r w:rsidR="00270D4B" w:rsidRPr="00270D4B">
        <w:rPr>
          <w:position w:val="-10"/>
        </w:rPr>
        <w:object w:dxaOrig="480" w:dyaOrig="320">
          <v:shape id="_x0000_i1302" type="#_x0000_t75" style="width:23.8pt;height:16.3pt" o:ole="">
            <v:imagedata r:id="rId567" o:title=""/>
          </v:shape>
          <o:OLEObject Type="Embed" ProgID="Equation.DSMT4" ShapeID="_x0000_i1302" DrawAspect="Content" ObjectID="_1699977537" r:id="rId568"/>
        </w:object>
      </w:r>
      <w:r w:rsidR="00112C58">
        <w:rPr>
          <w:rFonts w:hint="eastAsia"/>
        </w:rPr>
        <w:t>正交且均为单位向量，证明二次型</w:t>
      </w:r>
      <w:r w:rsidR="00270D4B" w:rsidRPr="00270D4B">
        <w:rPr>
          <w:position w:val="-10"/>
        </w:rPr>
        <w:object w:dxaOrig="240" w:dyaOrig="320">
          <v:shape id="_x0000_i1303" type="#_x0000_t75" style="width:11.9pt;height:16.3pt" o:ole="">
            <v:imagedata r:id="rId569" o:title=""/>
          </v:shape>
          <o:OLEObject Type="Embed" ProgID="Equation.DSMT4" ShapeID="_x0000_i1303" DrawAspect="Content" ObjectID="_1699977538" r:id="rId570"/>
        </w:object>
      </w:r>
      <w:r w:rsidR="00112C58">
        <w:rPr>
          <w:rFonts w:hint="eastAsia"/>
        </w:rPr>
        <w:t>在正交变</w:t>
      </w:r>
      <w:r w:rsidR="00EB3934">
        <w:rPr>
          <w:rFonts w:hint="eastAsia"/>
        </w:rPr>
        <w:t>换</w:t>
      </w:r>
      <w:r w:rsidR="00112C58">
        <w:rPr>
          <w:rFonts w:hint="eastAsia"/>
        </w:rPr>
        <w:t>下的标准形为二次型</w:t>
      </w:r>
      <w:r w:rsidR="00270D4B" w:rsidRPr="00270D4B">
        <w:rPr>
          <w:position w:val="-12"/>
        </w:rPr>
        <w:object w:dxaOrig="900" w:dyaOrig="380">
          <v:shape id="_x0000_i1304" type="#_x0000_t75" style="width:45.1pt;height:18.8pt" o:ole="">
            <v:imagedata r:id="rId571" o:title=""/>
          </v:shape>
          <o:OLEObject Type="Embed" ProgID="Equation.DSMT4" ShapeID="_x0000_i1304" DrawAspect="Content" ObjectID="_1699977539" r:id="rId572"/>
        </w:object>
      </w:r>
      <w:r w:rsidR="00BC584D">
        <w:rPr>
          <w:rFonts w:hint="eastAsia"/>
        </w:rPr>
        <w:t>．</w:t>
      </w:r>
    </w:p>
    <w:p w:rsidR="00212D49" w:rsidRDefault="00212D49" w:rsidP="00212D49"/>
    <w:p w:rsidR="00112C58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84BF0">
        <w:rPr>
          <w:rFonts w:hint="eastAsia"/>
        </w:rPr>
        <w:t>(</w:t>
      </w:r>
      <w:r w:rsidR="00884BF0" w:rsidRPr="000919FD">
        <w:rPr>
          <w:rFonts w:hint="eastAsia"/>
        </w:rPr>
        <w:t>Ⅰ</w:t>
      </w:r>
      <w:r w:rsidR="00884BF0">
        <w:rPr>
          <w:rFonts w:hint="eastAsia"/>
        </w:rPr>
        <w:t xml:space="preserve">) </w:t>
      </w:r>
      <w:r w:rsidR="00EB3934">
        <w:rPr>
          <w:rFonts w:hint="eastAsia"/>
        </w:rPr>
        <w:t>记</w:t>
      </w:r>
      <w:r w:rsidR="00270D4B" w:rsidRPr="00270D4B">
        <w:rPr>
          <w:position w:val="-12"/>
        </w:rPr>
        <w:object w:dxaOrig="1500" w:dyaOrig="380">
          <v:shape id="_x0000_i1305" type="#_x0000_t75" style="width:75.15pt;height:18.8pt" o:ole="">
            <v:imagedata r:id="rId573" o:title=""/>
          </v:shape>
          <o:OLEObject Type="Embed" ProgID="Equation.DSMT4" ShapeID="_x0000_i1305" DrawAspect="Content" ObjectID="_1699977540" r:id="rId574"/>
        </w:object>
      </w:r>
      <w:r w:rsidR="00EB3934">
        <w:t>，</w:t>
      </w:r>
      <w:r w:rsidR="00EB3934">
        <w:rPr>
          <w:rFonts w:hint="eastAsia"/>
        </w:rPr>
        <w:t>则有</w:t>
      </w:r>
    </w:p>
    <w:p w:rsidR="00EB3934" w:rsidRDefault="00270D4B" w:rsidP="00E41F70">
      <w:pPr>
        <w:ind w:leftChars="400" w:left="960"/>
        <w:jc w:val="left"/>
      </w:pPr>
      <w:r w:rsidRPr="00270D4B">
        <w:rPr>
          <w:position w:val="-10"/>
        </w:rPr>
        <w:object w:dxaOrig="6920" w:dyaOrig="360">
          <v:shape id="_x0000_i1306" type="#_x0000_t75" style="width:346.25pt;height:18.15pt" o:ole="">
            <v:imagedata r:id="rId575" o:title=""/>
          </v:shape>
          <o:OLEObject Type="Embed" ProgID="Equation.DSMT4" ShapeID="_x0000_i1306" DrawAspect="Content" ObjectID="_1699977541" r:id="rId576"/>
        </w:object>
      </w:r>
    </w:p>
    <w:p w:rsidR="00EB3934" w:rsidRPr="00EB3934" w:rsidRDefault="00EB3934" w:rsidP="00EB3934">
      <w:pPr>
        <w:ind w:leftChars="400" w:left="960"/>
      </w:pPr>
      <w:r>
        <w:rPr>
          <w:rFonts w:hint="eastAsia"/>
        </w:rPr>
        <w:t>因此</w:t>
      </w:r>
      <w:r w:rsidR="00270D4B" w:rsidRPr="00270D4B">
        <w:rPr>
          <w:position w:val="-10"/>
        </w:rPr>
        <w:object w:dxaOrig="240" w:dyaOrig="320">
          <v:shape id="_x0000_i1307" type="#_x0000_t75" style="width:11.9pt;height:16.3pt" o:ole="">
            <v:imagedata r:id="rId577" o:title=""/>
          </v:shape>
          <o:OLEObject Type="Embed" ProgID="Equation.DSMT4" ShapeID="_x0000_i1307" DrawAspect="Content" ObjectID="_1699977542" r:id="rId578"/>
        </w:object>
      </w:r>
      <w:r>
        <w:rPr>
          <w:rFonts w:hint="eastAsia"/>
        </w:rPr>
        <w:t>对应的矩阵为</w:t>
      </w:r>
      <w:r w:rsidR="00270D4B" w:rsidRPr="00270D4B">
        <w:rPr>
          <w:position w:val="-10"/>
        </w:rPr>
        <w:object w:dxaOrig="1260" w:dyaOrig="360">
          <v:shape id="_x0000_i1308" type="#_x0000_t75" style="width:63.25pt;height:18.15pt" o:ole="">
            <v:imagedata r:id="rId579" o:title=""/>
          </v:shape>
          <o:OLEObject Type="Embed" ProgID="Equation.DSMT4" ShapeID="_x0000_i1308" DrawAspect="Content" ObjectID="_1699977543" r:id="rId580"/>
        </w:object>
      </w:r>
      <w:r>
        <w:rPr>
          <w:rFonts w:hint="eastAsia"/>
        </w:rPr>
        <w:t>．</w:t>
      </w:r>
    </w:p>
    <w:p w:rsidR="00EB3934" w:rsidRDefault="000919FD" w:rsidP="00EB3934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>)</w:t>
      </w:r>
      <w:r w:rsidR="00EB3934">
        <w:rPr>
          <w:rFonts w:hint="eastAsia"/>
        </w:rPr>
        <w:t xml:space="preserve"> </w:t>
      </w:r>
      <w:r w:rsidR="00EB3934">
        <w:rPr>
          <w:rFonts w:hint="eastAsia"/>
        </w:rPr>
        <w:t>令</w:t>
      </w:r>
      <w:r w:rsidR="00270D4B" w:rsidRPr="00270D4B">
        <w:rPr>
          <w:position w:val="-10"/>
        </w:rPr>
        <w:object w:dxaOrig="1620" w:dyaOrig="360">
          <v:shape id="_x0000_i1309" type="#_x0000_t75" style="width:80.75pt;height:18.15pt" o:ole="">
            <v:imagedata r:id="rId581" o:title=""/>
          </v:shape>
          <o:OLEObject Type="Embed" ProgID="Equation.DSMT4" ShapeID="_x0000_i1309" DrawAspect="Content" ObjectID="_1699977544" r:id="rId582"/>
        </w:object>
      </w:r>
      <w:r w:rsidR="00EB3934">
        <w:rPr>
          <w:rFonts w:hint="eastAsia"/>
        </w:rPr>
        <w:t>，则有</w:t>
      </w:r>
    </w:p>
    <w:p w:rsidR="00EB3934" w:rsidRDefault="00270D4B" w:rsidP="00EB3934">
      <w:pPr>
        <w:ind w:leftChars="400" w:left="960"/>
        <w:jc w:val="center"/>
      </w:pPr>
      <w:r w:rsidRPr="00270D4B">
        <w:rPr>
          <w:position w:val="-10"/>
        </w:rPr>
        <w:object w:dxaOrig="5360" w:dyaOrig="360">
          <v:shape id="_x0000_i1310" type="#_x0000_t75" style="width:267.95pt;height:18.15pt" o:ole="">
            <v:imagedata r:id="rId583" o:title=""/>
          </v:shape>
          <o:OLEObject Type="Embed" ProgID="Equation.DSMT4" ShapeID="_x0000_i1310" DrawAspect="Content" ObjectID="_1699977545" r:id="rId584"/>
        </w:object>
      </w:r>
    </w:p>
    <w:p w:rsidR="00544544" w:rsidRDefault="00544544" w:rsidP="00EB3934">
      <w:pPr>
        <w:ind w:leftChars="400" w:left="960"/>
      </w:pPr>
      <w:r>
        <w:rPr>
          <w:rFonts w:hint="eastAsia"/>
        </w:rPr>
        <w:t>所以</w:t>
      </w:r>
      <w:r w:rsidR="00270D4B" w:rsidRPr="00025957">
        <w:rPr>
          <w:position w:val="-4"/>
        </w:rPr>
        <w:object w:dxaOrig="180" w:dyaOrig="260">
          <v:shape id="_x0000_i1311" type="#_x0000_t75" style="width:8.75pt;height:13.15pt" o:ole="">
            <v:imagedata r:id="rId585" o:title=""/>
          </v:shape>
          <o:OLEObject Type="Embed" ProgID="Equation.DSMT4" ShapeID="_x0000_i1311" DrawAspect="Content" ObjectID="_1699977546" r:id="rId586"/>
        </w:object>
      </w:r>
      <w:r>
        <w:rPr>
          <w:rFonts w:hint="eastAsia"/>
        </w:rPr>
        <w:t>和</w:t>
      </w:r>
      <w:r w:rsidR="00270D4B" w:rsidRPr="00025957">
        <w:rPr>
          <w:position w:val="-4"/>
        </w:rPr>
        <w:object w:dxaOrig="180" w:dyaOrig="260">
          <v:shape id="_x0000_i1312" type="#_x0000_t75" style="width:8.75pt;height:13.15pt" o:ole="">
            <v:imagedata r:id="rId587" o:title=""/>
          </v:shape>
          <o:OLEObject Type="Embed" ProgID="Equation.DSMT4" ShapeID="_x0000_i1312" DrawAspect="Content" ObjectID="_1699977547" r:id="rId588"/>
        </w:object>
      </w:r>
      <w:r w:rsidR="00112C58">
        <w:rPr>
          <w:rFonts w:hint="eastAsia"/>
        </w:rPr>
        <w:t>均为</w:t>
      </w:r>
      <w:r w:rsidR="00270D4B" w:rsidRPr="00025957">
        <w:rPr>
          <w:position w:val="-4"/>
        </w:rPr>
        <w:object w:dxaOrig="240" w:dyaOrig="260">
          <v:shape id="_x0000_i1313" type="#_x0000_t75" style="width:11.9pt;height:13.15pt" o:ole="">
            <v:imagedata r:id="rId589" o:title=""/>
          </v:shape>
          <o:OLEObject Type="Embed" ProgID="Equation.DSMT4" ShapeID="_x0000_i1313" DrawAspect="Content" ObjectID="_1699977548" r:id="rId590"/>
        </w:object>
      </w:r>
      <w:r>
        <w:rPr>
          <w:rFonts w:hint="eastAsia"/>
        </w:rPr>
        <w:t>的特征值，又因为</w:t>
      </w:r>
    </w:p>
    <w:p w:rsidR="00544544" w:rsidRDefault="00270D4B" w:rsidP="00544544">
      <w:pPr>
        <w:ind w:leftChars="400" w:left="960"/>
        <w:jc w:val="center"/>
      </w:pPr>
      <w:r w:rsidRPr="00270D4B">
        <w:rPr>
          <w:position w:val="-10"/>
        </w:rPr>
        <w:object w:dxaOrig="4459" w:dyaOrig="360">
          <v:shape id="_x0000_i1314" type="#_x0000_t75" style="width:222.9pt;height:18.15pt" o:ole="">
            <v:imagedata r:id="rId591" o:title=""/>
          </v:shape>
          <o:OLEObject Type="Embed" ProgID="Equation.DSMT4" ShapeID="_x0000_i1314" DrawAspect="Content" ObjectID="_1699977549" r:id="rId592"/>
        </w:object>
      </w:r>
    </w:p>
    <w:p w:rsidR="00112C58" w:rsidRDefault="00544544" w:rsidP="00EB3934">
      <w:pPr>
        <w:ind w:leftChars="400" w:left="960"/>
      </w:pPr>
      <w:r>
        <w:rPr>
          <w:rFonts w:hint="eastAsia"/>
        </w:rPr>
        <w:t>所以</w:t>
      </w:r>
      <w:r w:rsidR="00270D4B" w:rsidRPr="00270D4B">
        <w:rPr>
          <w:position w:val="-6"/>
        </w:rPr>
        <w:object w:dxaOrig="200" w:dyaOrig="279">
          <v:shape id="_x0000_i1315" type="#_x0000_t75" style="width:10pt;height:13.75pt" o:ole="">
            <v:imagedata r:id="rId593" o:title=""/>
          </v:shape>
          <o:OLEObject Type="Embed" ProgID="Equation.DSMT4" ShapeID="_x0000_i1315" DrawAspect="Content" ObjectID="_1699977550" r:id="rId594"/>
        </w:object>
      </w:r>
      <w:r w:rsidR="00112C58">
        <w:rPr>
          <w:rFonts w:hint="eastAsia"/>
        </w:rPr>
        <w:t>为</w:t>
      </w:r>
      <w:r w:rsidR="00270D4B" w:rsidRPr="00025957">
        <w:rPr>
          <w:position w:val="-4"/>
        </w:rPr>
        <w:object w:dxaOrig="240" w:dyaOrig="260">
          <v:shape id="_x0000_i1316" type="#_x0000_t75" style="width:11.9pt;height:13.15pt" o:ole="">
            <v:imagedata r:id="rId595" o:title=""/>
          </v:shape>
          <o:OLEObject Type="Embed" ProgID="Equation.DSMT4" ShapeID="_x0000_i1316" DrawAspect="Content" ObjectID="_1699977551" r:id="rId596"/>
        </w:object>
      </w:r>
      <w:r>
        <w:rPr>
          <w:rFonts w:hint="eastAsia"/>
        </w:rPr>
        <w:t>的特征值．</w:t>
      </w:r>
      <w:r w:rsidR="00112C58">
        <w:rPr>
          <w:rFonts w:hint="eastAsia"/>
        </w:rPr>
        <w:t>故</w:t>
      </w:r>
      <w:r w:rsidR="00270D4B" w:rsidRPr="00270D4B">
        <w:rPr>
          <w:position w:val="-10"/>
        </w:rPr>
        <w:object w:dxaOrig="240" w:dyaOrig="320">
          <v:shape id="_x0000_i1317" type="#_x0000_t75" style="width:11.9pt;height:16.3pt" o:ole="">
            <v:imagedata r:id="rId597" o:title=""/>
          </v:shape>
          <o:OLEObject Type="Embed" ProgID="Equation.DSMT4" ShapeID="_x0000_i1317" DrawAspect="Content" ObjectID="_1699977552" r:id="rId598"/>
        </w:object>
      </w:r>
      <w:r w:rsidR="00112C58">
        <w:rPr>
          <w:rFonts w:hint="eastAsia"/>
        </w:rPr>
        <w:t>在正交变换下的标准形为</w:t>
      </w:r>
      <w:r w:rsidR="00270D4B" w:rsidRPr="00270D4B">
        <w:rPr>
          <w:position w:val="-12"/>
        </w:rPr>
        <w:object w:dxaOrig="900" w:dyaOrig="380">
          <v:shape id="_x0000_i1318" type="#_x0000_t75" style="width:45.1pt;height:18.8pt" o:ole="">
            <v:imagedata r:id="rId599" o:title=""/>
          </v:shape>
          <o:OLEObject Type="Embed" ProgID="Equation.DSMT4" ShapeID="_x0000_i1318" DrawAspect="Content" ObjectID="_1699977553" r:id="rId600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22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11</w:t>
      </w:r>
      <w:r w:rsidR="00112C58">
        <w:rPr>
          <w:rFonts w:hint="eastAsia"/>
        </w:rPr>
        <w:t>分）</w:t>
      </w:r>
    </w:p>
    <w:p w:rsidR="00112C58" w:rsidRDefault="00112C58" w:rsidP="00E41F70">
      <w:pPr>
        <w:ind w:leftChars="200" w:left="480"/>
        <w:jc w:val="left"/>
      </w:pPr>
      <w:r>
        <w:rPr>
          <w:rFonts w:hint="eastAsia"/>
        </w:rPr>
        <w:t>设随机变量</w:t>
      </w:r>
      <w:r w:rsidR="00270D4B" w:rsidRPr="00025957">
        <w:rPr>
          <w:position w:val="-4"/>
        </w:rPr>
        <w:object w:dxaOrig="240" w:dyaOrig="240">
          <v:shape id="_x0000_i1319" type="#_x0000_t75" style="width:11.9pt;height:11.9pt" o:ole="">
            <v:imagedata r:id="rId601" o:title=""/>
          </v:shape>
          <o:OLEObject Type="Embed" ProgID="Equation.DSMT4" ShapeID="_x0000_i1319" DrawAspect="Content" ObjectID="_1699977554" r:id="rId602"/>
        </w:object>
      </w:r>
      <w:r>
        <w:rPr>
          <w:rFonts w:hint="eastAsia"/>
        </w:rPr>
        <w:t>的概率密度为</w:t>
      </w:r>
      <w:r w:rsidR="00270D4B" w:rsidRPr="00270D4B">
        <w:rPr>
          <w:position w:val="-46"/>
        </w:rPr>
        <w:object w:dxaOrig="2460" w:dyaOrig="1040">
          <v:shape id="_x0000_i1320" type="#_x0000_t75" style="width:122.7pt;height:51.95pt" o:ole="">
            <v:imagedata r:id="rId603" o:title=""/>
          </v:shape>
          <o:OLEObject Type="Embed" ProgID="Equation.DSMT4" ShapeID="_x0000_i1320" DrawAspect="Content" ObjectID="_1699977555" r:id="rId604"/>
        </w:object>
      </w:r>
      <w:r>
        <w:rPr>
          <w:rFonts w:hint="eastAsia"/>
        </w:rPr>
        <w:t>，令随机变量</w:t>
      </w:r>
      <w:r w:rsidR="00270D4B" w:rsidRPr="00270D4B">
        <w:rPr>
          <w:position w:val="-50"/>
        </w:rPr>
        <w:object w:dxaOrig="1939" w:dyaOrig="1120">
          <v:shape id="_x0000_i1321" type="#_x0000_t75" style="width:97.05pt;height:55.7pt" o:ole="">
            <v:imagedata r:id="rId605" o:title=""/>
          </v:shape>
          <o:OLEObject Type="Embed" ProgID="Equation.DSMT4" ShapeID="_x0000_i1321" DrawAspect="Content" ObjectID="_1699977556" r:id="rId606"/>
        </w:object>
      </w:r>
    </w:p>
    <w:p w:rsidR="00112C58" w:rsidRDefault="000919FD" w:rsidP="00E41F70">
      <w:pPr>
        <w:ind w:leftChars="200" w:left="480"/>
      </w:pPr>
      <w:r>
        <w:rPr>
          <w:rFonts w:hint="eastAsia"/>
        </w:rPr>
        <w:lastRenderedPageBreak/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025957">
        <w:rPr>
          <w:position w:val="-4"/>
        </w:rPr>
        <w:object w:dxaOrig="220" w:dyaOrig="240">
          <v:shape id="_x0000_i1322" type="#_x0000_t75" style="width:11.25pt;height:11.9pt" o:ole="">
            <v:imagedata r:id="rId607" o:title=""/>
          </v:shape>
          <o:OLEObject Type="Embed" ProgID="Equation.DSMT4" ShapeID="_x0000_i1322" DrawAspect="Content" ObjectID="_1699977557" r:id="rId608"/>
        </w:object>
      </w:r>
      <w:r w:rsidR="00112C58">
        <w:rPr>
          <w:rFonts w:hint="eastAsia"/>
        </w:rPr>
        <w:t>的分布函数</w:t>
      </w:r>
      <w:r w:rsidR="00E41F70">
        <w:rPr>
          <w:rFonts w:hint="eastAsia"/>
        </w:rPr>
        <w:t>；</w:t>
      </w:r>
      <w:r w:rsidR="00E41F70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求概率</w:t>
      </w:r>
      <w:r w:rsidR="00270D4B" w:rsidRPr="00270D4B">
        <w:rPr>
          <w:position w:val="-10"/>
        </w:rPr>
        <w:object w:dxaOrig="960" w:dyaOrig="320">
          <v:shape id="_x0000_i1323" type="#_x0000_t75" style="width:48.2pt;height:16.3pt" o:ole="">
            <v:imagedata r:id="rId609" o:title=""/>
          </v:shape>
          <o:OLEObject Type="Embed" ProgID="Equation.DSMT4" ShapeID="_x0000_i1323" DrawAspect="Content" ObjectID="_1699977558" r:id="rId610"/>
        </w:object>
      </w:r>
      <w:r w:rsidR="00E41F70">
        <w:rPr>
          <w:rFonts w:hint="eastAsia"/>
        </w:rPr>
        <w:t>．</w:t>
      </w:r>
    </w:p>
    <w:p w:rsidR="00212D49" w:rsidRDefault="00212D49" w:rsidP="00212D49"/>
    <w:p w:rsidR="00E41F70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919FD">
        <w:rPr>
          <w:rFonts w:hint="eastAsia"/>
        </w:rPr>
        <w:t>(</w:t>
      </w:r>
      <w:r w:rsidR="000919FD" w:rsidRPr="000919FD">
        <w:rPr>
          <w:rFonts w:hint="eastAsia"/>
        </w:rPr>
        <w:t>Ⅰ</w:t>
      </w:r>
      <w:r w:rsidR="000919FD">
        <w:rPr>
          <w:rFonts w:hint="eastAsia"/>
        </w:rPr>
        <w:t>)</w:t>
      </w:r>
      <w:r w:rsidR="00E41F70">
        <w:rPr>
          <w:rFonts w:hint="eastAsia"/>
        </w:rPr>
        <w:t xml:space="preserve"> </w:t>
      </w:r>
      <w:r w:rsidR="00112C58">
        <w:rPr>
          <w:rFonts w:hint="eastAsia"/>
        </w:rPr>
        <w:t>当</w:t>
      </w:r>
      <w:r w:rsidR="00270D4B" w:rsidRPr="00270D4B">
        <w:rPr>
          <w:position w:val="-10"/>
        </w:rPr>
        <w:object w:dxaOrig="560" w:dyaOrig="320">
          <v:shape id="_x0000_i1324" type="#_x0000_t75" style="width:28.15pt;height:16.3pt" o:ole="">
            <v:imagedata r:id="rId611" o:title=""/>
          </v:shape>
          <o:OLEObject Type="Embed" ProgID="Equation.DSMT4" ShapeID="_x0000_i1324" DrawAspect="Content" ObjectID="_1699977559" r:id="rId612"/>
        </w:object>
      </w:r>
      <w:r w:rsidR="00112C58">
        <w:rPr>
          <w:rFonts w:hint="eastAsia"/>
        </w:rPr>
        <w:t>时，</w:t>
      </w:r>
      <w:r w:rsidR="00270D4B" w:rsidRPr="00270D4B">
        <w:rPr>
          <w:position w:val="-14"/>
        </w:rPr>
        <w:object w:dxaOrig="999" w:dyaOrig="400">
          <v:shape id="_x0000_i1325" type="#_x0000_t75" style="width:50.1pt;height:20.05pt" o:ole="">
            <v:imagedata r:id="rId613" o:title=""/>
          </v:shape>
          <o:OLEObject Type="Embed" ProgID="Equation.DSMT4" ShapeID="_x0000_i1325" DrawAspect="Content" ObjectID="_1699977560" r:id="rId614"/>
        </w:object>
      </w:r>
      <w:r w:rsidR="00112C58">
        <w:rPr>
          <w:rFonts w:hint="eastAsia"/>
        </w:rPr>
        <w:t>；当</w:t>
      </w:r>
      <w:r w:rsidR="00270D4B" w:rsidRPr="00270D4B">
        <w:rPr>
          <w:position w:val="-10"/>
        </w:rPr>
        <w:object w:dxaOrig="580" w:dyaOrig="320">
          <v:shape id="_x0000_i1326" type="#_x0000_t75" style="width:28.8pt;height:16.3pt" o:ole="">
            <v:imagedata r:id="rId615" o:title=""/>
          </v:shape>
          <o:OLEObject Type="Embed" ProgID="Equation.DSMT4" ShapeID="_x0000_i1326" DrawAspect="Content" ObjectID="_1699977561" r:id="rId616"/>
        </w:object>
      </w:r>
      <w:r w:rsidR="00112C58">
        <w:rPr>
          <w:rFonts w:hint="eastAsia"/>
        </w:rPr>
        <w:t>时，</w:t>
      </w:r>
      <w:r w:rsidR="00270D4B" w:rsidRPr="00270D4B">
        <w:rPr>
          <w:position w:val="-14"/>
        </w:rPr>
        <w:object w:dxaOrig="999" w:dyaOrig="400">
          <v:shape id="_x0000_i1327" type="#_x0000_t75" style="width:50.1pt;height:20.05pt" o:ole="">
            <v:imagedata r:id="rId617" o:title=""/>
          </v:shape>
          <o:OLEObject Type="Embed" ProgID="Equation.DSMT4" ShapeID="_x0000_i1327" DrawAspect="Content" ObjectID="_1699977562" r:id="rId618"/>
        </w:object>
      </w:r>
      <w:r w:rsidR="00112C58">
        <w:rPr>
          <w:rFonts w:hint="eastAsia"/>
        </w:rPr>
        <w:t>；当</w:t>
      </w:r>
      <w:r w:rsidR="00270D4B" w:rsidRPr="00270D4B">
        <w:rPr>
          <w:position w:val="-10"/>
        </w:rPr>
        <w:object w:dxaOrig="920" w:dyaOrig="320">
          <v:shape id="_x0000_i1328" type="#_x0000_t75" style="width:45.7pt;height:16.3pt" o:ole="">
            <v:imagedata r:id="rId619" o:title=""/>
          </v:shape>
          <o:OLEObject Type="Embed" ProgID="Equation.DSMT4" ShapeID="_x0000_i1328" DrawAspect="Content" ObjectID="_1699977563" r:id="rId620"/>
        </w:object>
      </w:r>
      <w:r w:rsidR="00112C58">
        <w:rPr>
          <w:rFonts w:hint="eastAsia"/>
        </w:rPr>
        <w:t>时，</w:t>
      </w:r>
    </w:p>
    <w:p w:rsidR="00112C58" w:rsidRDefault="00270D4B" w:rsidP="00E41F70">
      <w:pPr>
        <w:ind w:leftChars="400" w:left="960"/>
        <w:jc w:val="center"/>
      </w:pPr>
      <w:r w:rsidRPr="00270D4B">
        <w:rPr>
          <w:position w:val="-46"/>
        </w:rPr>
        <w:object w:dxaOrig="6800" w:dyaOrig="1040">
          <v:shape id="_x0000_i1329" type="#_x0000_t75" style="width:339.95pt;height:51.95pt" o:ole="">
            <v:imagedata r:id="rId621" o:title=""/>
          </v:shape>
          <o:OLEObject Type="Embed" ProgID="Equation.DSMT4" ShapeID="_x0000_i1329" DrawAspect="Content" ObjectID="_1699977564" r:id="rId622"/>
        </w:object>
      </w:r>
    </w:p>
    <w:p w:rsidR="00112C58" w:rsidRDefault="000919FD" w:rsidP="00E41F7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270D4B" w:rsidRPr="00270D4B">
        <w:rPr>
          <w:position w:val="-24"/>
        </w:rPr>
        <w:object w:dxaOrig="3660" w:dyaOrig="620">
          <v:shape id="_x0000_i1330" type="#_x0000_t75" style="width:182.8pt;height:31.3pt" o:ole="">
            <v:imagedata r:id="rId623" o:title=""/>
          </v:shape>
          <o:OLEObject Type="Embed" ProgID="Equation.DSMT4" ShapeID="_x0000_i1330" DrawAspect="Content" ObjectID="_1699977565" r:id="rId624"/>
        </w:object>
      </w:r>
      <w:r w:rsidR="00B07E9A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23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11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设总体</w:t>
      </w:r>
      <w:r w:rsidR="00270D4B" w:rsidRPr="00025957">
        <w:rPr>
          <w:position w:val="-4"/>
        </w:rPr>
        <w:object w:dxaOrig="240" w:dyaOrig="240">
          <v:shape id="_x0000_i1331" type="#_x0000_t75" style="width:11.9pt;height:11.9pt" o:ole="">
            <v:imagedata r:id="rId625" o:title=""/>
          </v:shape>
          <o:OLEObject Type="Embed" ProgID="Equation.DSMT4" ShapeID="_x0000_i1331" DrawAspect="Content" ObjectID="_1699977566" r:id="rId626"/>
        </w:object>
      </w:r>
      <w:r>
        <w:rPr>
          <w:rFonts w:hint="eastAsia"/>
        </w:rPr>
        <w:t>的概率密度为</w:t>
      </w:r>
      <w:r w:rsidR="00270D4B" w:rsidRPr="00270D4B">
        <w:rPr>
          <w:position w:val="-46"/>
        </w:rPr>
        <w:object w:dxaOrig="2360" w:dyaOrig="1040">
          <v:shape id="_x0000_i1332" type="#_x0000_t75" style="width:117.7pt;height:51.95pt" o:ole="">
            <v:imagedata r:id="rId627" o:title=""/>
          </v:shape>
          <o:OLEObject Type="Embed" ProgID="Equation.DSMT4" ShapeID="_x0000_i1332" DrawAspect="Content" ObjectID="_1699977567" r:id="rId628"/>
        </w:object>
      </w:r>
      <w:r>
        <w:rPr>
          <w:rFonts w:hint="eastAsia"/>
        </w:rPr>
        <w:t>其中</w:t>
      </w:r>
      <w:r w:rsidR="00270D4B" w:rsidRPr="00270D4B">
        <w:rPr>
          <w:position w:val="-6"/>
        </w:rPr>
        <w:object w:dxaOrig="220" w:dyaOrig="279">
          <v:shape id="_x0000_i1333" type="#_x0000_t75" style="width:11.25pt;height:13.75pt" o:ole="">
            <v:imagedata r:id="rId629" o:title=""/>
          </v:shape>
          <o:OLEObject Type="Embed" ProgID="Equation.DSMT4" ShapeID="_x0000_i1333" DrawAspect="Content" ObjectID="_1699977568" r:id="rId630"/>
        </w:object>
      </w:r>
      <w:r>
        <w:rPr>
          <w:rFonts w:hint="eastAsia"/>
        </w:rPr>
        <w:t>为未知参数且大于零，</w:t>
      </w:r>
      <w:r w:rsidR="00270D4B" w:rsidRPr="00270D4B">
        <w:rPr>
          <w:position w:val="-12"/>
        </w:rPr>
        <w:object w:dxaOrig="1160" w:dyaOrig="360">
          <v:shape id="_x0000_i1334" type="#_x0000_t75" style="width:58.25pt;height:18.15pt" o:ole="">
            <v:imagedata r:id="rId631" o:title=""/>
          </v:shape>
          <o:OLEObject Type="Embed" ProgID="Equation.DSMT4" ShapeID="_x0000_i1334" DrawAspect="Content" ObjectID="_1699977569" r:id="rId632"/>
        </w:object>
      </w:r>
      <w:r>
        <w:rPr>
          <w:rFonts w:hint="eastAsia"/>
        </w:rPr>
        <w:t>为来自总体</w:t>
      </w:r>
      <w:r w:rsidR="00270D4B" w:rsidRPr="00025957">
        <w:rPr>
          <w:position w:val="-4"/>
        </w:rPr>
        <w:object w:dxaOrig="240" w:dyaOrig="240">
          <v:shape id="_x0000_i1335" type="#_x0000_t75" style="width:11.9pt;height:11.9pt" o:ole="">
            <v:imagedata r:id="rId633" o:title=""/>
          </v:shape>
          <o:OLEObject Type="Embed" ProgID="Equation.DSMT4" ShapeID="_x0000_i1335" DrawAspect="Content" ObjectID="_1699977570" r:id="rId634"/>
        </w:object>
      </w:r>
      <w:r>
        <w:rPr>
          <w:rFonts w:hint="eastAsia"/>
        </w:rPr>
        <w:t>的简单随机样本</w:t>
      </w:r>
      <w:r w:rsidR="0028235E">
        <w:rPr>
          <w:rFonts w:hint="eastAsia"/>
        </w:rPr>
        <w:t>．</w:t>
      </w:r>
    </w:p>
    <w:p w:rsidR="00112C58" w:rsidRPr="008D650F" w:rsidRDefault="000919FD" w:rsidP="0028235E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6"/>
        </w:rPr>
        <w:object w:dxaOrig="220" w:dyaOrig="279">
          <v:shape id="_x0000_i1336" type="#_x0000_t75" style="width:11.25pt;height:13.75pt" o:ole="">
            <v:imagedata r:id="rId635" o:title=""/>
          </v:shape>
          <o:OLEObject Type="Embed" ProgID="Equation.DSMT4" ShapeID="_x0000_i1336" DrawAspect="Content" ObjectID="_1699977571" r:id="rId636"/>
        </w:object>
      </w:r>
      <w:r w:rsidR="00112C58">
        <w:rPr>
          <w:rFonts w:hint="eastAsia"/>
        </w:rPr>
        <w:t>的矩估计量；</w:t>
      </w:r>
      <w:r w:rsidR="0028235E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6"/>
        </w:rPr>
        <w:object w:dxaOrig="220" w:dyaOrig="279">
          <v:shape id="_x0000_i1337" type="#_x0000_t75" style="width:11.25pt;height:13.75pt" o:ole="">
            <v:imagedata r:id="rId637" o:title=""/>
          </v:shape>
          <o:OLEObject Type="Embed" ProgID="Equation.DSMT4" ShapeID="_x0000_i1337" DrawAspect="Content" ObjectID="_1699977572" r:id="rId638"/>
        </w:object>
      </w:r>
      <w:r w:rsidR="00112C58">
        <w:rPr>
          <w:rFonts w:hint="eastAsia"/>
        </w:rPr>
        <w:t>的最大似然估计量</w:t>
      </w:r>
      <w:r w:rsidR="0028235E">
        <w:rPr>
          <w:rFonts w:hint="eastAsia"/>
        </w:rPr>
        <w:t>．</w:t>
      </w:r>
    </w:p>
    <w:p w:rsidR="00212D49" w:rsidRDefault="00212D49" w:rsidP="00112C58"/>
    <w:p w:rsidR="0028235E" w:rsidRDefault="00212D49" w:rsidP="00112C58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919FD">
        <w:rPr>
          <w:rFonts w:hint="eastAsia"/>
        </w:rPr>
        <w:t>(</w:t>
      </w:r>
      <w:r w:rsidR="000919FD" w:rsidRPr="000919FD">
        <w:rPr>
          <w:rFonts w:hint="eastAsia"/>
        </w:rPr>
        <w:t>Ⅰ</w:t>
      </w:r>
      <w:r w:rsidR="000919FD">
        <w:rPr>
          <w:rFonts w:hint="eastAsia"/>
        </w:rPr>
        <w:t xml:space="preserve">) </w:t>
      </w:r>
      <w:r w:rsidR="00270D4B" w:rsidRPr="00025957">
        <w:rPr>
          <w:position w:val="-4"/>
        </w:rPr>
        <w:object w:dxaOrig="240" w:dyaOrig="240">
          <v:shape id="_x0000_i1338" type="#_x0000_t75" style="width:11.9pt;height:11.9pt" o:ole="">
            <v:imagedata r:id="rId639" o:title=""/>
          </v:shape>
          <o:OLEObject Type="Embed" ProgID="Equation.DSMT4" ShapeID="_x0000_i1338" DrawAspect="Content" ObjectID="_1699977573" r:id="rId640"/>
        </w:object>
      </w:r>
      <w:r w:rsidR="0028235E">
        <w:rPr>
          <w:rFonts w:hint="eastAsia"/>
        </w:rPr>
        <w:t>的数学期望为</w:t>
      </w:r>
    </w:p>
    <w:p w:rsidR="0028235E" w:rsidRDefault="00270D4B" w:rsidP="0028235E">
      <w:pPr>
        <w:ind w:leftChars="400" w:left="960"/>
        <w:jc w:val="center"/>
      </w:pPr>
      <w:r w:rsidRPr="00270D4B">
        <w:rPr>
          <w:position w:val="-28"/>
        </w:rPr>
        <w:object w:dxaOrig="5460" w:dyaOrig="700">
          <v:shape id="_x0000_i1339" type="#_x0000_t75" style="width:272.95pt;height:35.05pt" o:ole="">
            <v:imagedata r:id="rId641" o:title=""/>
          </v:shape>
          <o:OLEObject Type="Embed" ProgID="Equation.DSMT4" ShapeID="_x0000_i1339" DrawAspect="Content" ObjectID="_1699977574" r:id="rId642"/>
        </w:object>
      </w:r>
    </w:p>
    <w:p w:rsidR="00112C58" w:rsidRDefault="00112C58" w:rsidP="0028235E">
      <w:pPr>
        <w:ind w:leftChars="400" w:left="960"/>
      </w:pPr>
      <w:r>
        <w:rPr>
          <w:rFonts w:hint="eastAsia"/>
        </w:rPr>
        <w:t>令</w:t>
      </w:r>
      <w:r w:rsidR="00270D4B" w:rsidRPr="00025957">
        <w:rPr>
          <w:position w:val="-4"/>
        </w:rPr>
        <w:object w:dxaOrig="760" w:dyaOrig="300">
          <v:shape id="_x0000_i1340" type="#_x0000_t75" style="width:38.2pt;height:15.05pt" o:ole="">
            <v:imagedata r:id="rId643" o:title=""/>
          </v:shape>
          <o:OLEObject Type="Embed" ProgID="Equation.DSMT4" ShapeID="_x0000_i1340" DrawAspect="Content" ObjectID="_1699977575" r:id="rId644"/>
        </w:object>
      </w:r>
      <w:r>
        <w:rPr>
          <w:rFonts w:hint="eastAsia"/>
        </w:rPr>
        <w:t>，</w:t>
      </w:r>
      <w:r w:rsidR="0028235E">
        <w:rPr>
          <w:rFonts w:hint="eastAsia"/>
        </w:rPr>
        <w:t>得</w:t>
      </w:r>
      <w:r w:rsidR="00270D4B" w:rsidRPr="00270D4B">
        <w:rPr>
          <w:position w:val="-6"/>
        </w:rPr>
        <w:object w:dxaOrig="220" w:dyaOrig="279">
          <v:shape id="_x0000_i1341" type="#_x0000_t75" style="width:11.25pt;height:13.75pt" o:ole="">
            <v:imagedata r:id="rId645" o:title=""/>
          </v:shape>
          <o:OLEObject Type="Embed" ProgID="Equation.DSMT4" ShapeID="_x0000_i1341" DrawAspect="Content" ObjectID="_1699977576" r:id="rId646"/>
        </w:object>
      </w:r>
      <w:r>
        <w:rPr>
          <w:rFonts w:hint="eastAsia"/>
        </w:rPr>
        <w:t>矩估计量为</w:t>
      </w:r>
      <w:r w:rsidR="00270D4B" w:rsidRPr="00270D4B">
        <w:rPr>
          <w:position w:val="-6"/>
        </w:rPr>
        <w:object w:dxaOrig="620" w:dyaOrig="360">
          <v:shape id="_x0000_i1342" type="#_x0000_t75" style="width:31.3pt;height:18.15pt" o:ole="">
            <v:imagedata r:id="rId647" o:title=""/>
          </v:shape>
          <o:OLEObject Type="Embed" ProgID="Equation.DSMT4" ShapeID="_x0000_i1342" DrawAspect="Content" ObjectID="_1699977577" r:id="rId648"/>
        </w:object>
      </w:r>
      <w:r w:rsidR="0028235E">
        <w:rPr>
          <w:rFonts w:hint="eastAsia"/>
        </w:rPr>
        <w:t>．</w:t>
      </w:r>
    </w:p>
    <w:p w:rsidR="0028235E" w:rsidRPr="0028235E" w:rsidRDefault="000919FD" w:rsidP="0028235E">
      <w:pPr>
        <w:ind w:leftChars="200" w:left="480"/>
      </w:pPr>
      <w:r w:rsidRPr="0028235E">
        <w:rPr>
          <w:rFonts w:hint="eastAsia"/>
        </w:rPr>
        <w:t>(</w:t>
      </w:r>
      <w:r w:rsidRPr="0028235E">
        <w:rPr>
          <w:rFonts w:hint="eastAsia"/>
        </w:rPr>
        <w:t>Ⅱ</w:t>
      </w:r>
      <w:r w:rsidRPr="0028235E">
        <w:rPr>
          <w:rFonts w:hint="eastAsia"/>
        </w:rPr>
        <w:t xml:space="preserve">) </w:t>
      </w:r>
      <w:r w:rsidR="0028235E" w:rsidRPr="0028235E">
        <w:rPr>
          <w:rFonts w:hint="eastAsia"/>
        </w:rPr>
        <w:t>设</w:t>
      </w:r>
      <w:r w:rsidR="00270D4B" w:rsidRPr="00270D4B">
        <w:rPr>
          <w:position w:val="-12"/>
        </w:rPr>
        <w:object w:dxaOrig="1060" w:dyaOrig="360">
          <v:shape id="_x0000_i1343" type="#_x0000_t75" style="width:53.2pt;height:18.15pt" o:ole="">
            <v:imagedata r:id="rId649" o:title=""/>
          </v:shape>
          <o:OLEObject Type="Embed" ProgID="Equation.DSMT4" ShapeID="_x0000_i1343" DrawAspect="Content" ObjectID="_1699977578" r:id="rId650"/>
        </w:object>
      </w:r>
      <w:r w:rsidR="0028235E" w:rsidRPr="0028235E">
        <w:rPr>
          <w:rFonts w:hint="eastAsia"/>
        </w:rPr>
        <w:t>为样本观测值，则似然函数为</w:t>
      </w:r>
    </w:p>
    <w:p w:rsidR="00112C58" w:rsidRDefault="00270D4B" w:rsidP="0028235E">
      <w:pPr>
        <w:ind w:leftChars="400" w:left="960"/>
        <w:jc w:val="center"/>
      </w:pPr>
      <w:r w:rsidRPr="00270D4B">
        <w:rPr>
          <w:position w:val="-52"/>
        </w:rPr>
        <w:object w:dxaOrig="6580" w:dyaOrig="1160">
          <v:shape id="_x0000_i1344" type="#_x0000_t75" style="width:328.7pt;height:58.25pt" o:ole="">
            <v:imagedata r:id="rId651" o:title=""/>
          </v:shape>
          <o:OLEObject Type="Embed" ProgID="Equation.DSMT4" ShapeID="_x0000_i1344" DrawAspect="Content" ObjectID="_1699977579" r:id="rId652"/>
        </w:object>
      </w:r>
    </w:p>
    <w:p w:rsidR="00112C58" w:rsidRDefault="00112C58" w:rsidP="0028235E">
      <w:pPr>
        <w:ind w:leftChars="400" w:left="960"/>
      </w:pPr>
      <w:r>
        <w:rPr>
          <w:rFonts w:hint="eastAsia"/>
        </w:rPr>
        <w:t>当</w:t>
      </w:r>
      <w:r w:rsidR="00270D4B" w:rsidRPr="00270D4B">
        <w:rPr>
          <w:position w:val="-12"/>
        </w:rPr>
        <w:object w:dxaOrig="620" w:dyaOrig="360">
          <v:shape id="_x0000_i1345" type="#_x0000_t75" style="width:31.3pt;height:18.15pt" o:ole="">
            <v:imagedata r:id="rId653" o:title=""/>
          </v:shape>
          <o:OLEObject Type="Embed" ProgID="Equation.DSMT4" ShapeID="_x0000_i1345" DrawAspect="Content" ObjectID="_1699977580" r:id="rId654"/>
        </w:object>
      </w:r>
      <w:r w:rsidR="0028235E">
        <w:rPr>
          <w:rFonts w:hint="eastAsia"/>
        </w:rPr>
        <w:t>（</w:t>
      </w:r>
      <w:r w:rsidR="00270D4B" w:rsidRPr="00270D4B">
        <w:rPr>
          <w:position w:val="-8"/>
        </w:rPr>
        <w:object w:dxaOrig="1160" w:dyaOrig="300">
          <v:shape id="_x0000_i1346" type="#_x0000_t75" style="width:58.25pt;height:15.05pt" o:ole="">
            <v:imagedata r:id="rId655" o:title=""/>
          </v:shape>
          <o:OLEObject Type="Embed" ProgID="Equation.DSMT4" ShapeID="_x0000_i1346" DrawAspect="Content" ObjectID="_1699977581" r:id="rId656"/>
        </w:object>
      </w:r>
      <w:r w:rsidR="0028235E">
        <w:rPr>
          <w:rFonts w:hint="eastAsia"/>
        </w:rPr>
        <w:t>）</w:t>
      </w:r>
      <w:r>
        <w:rPr>
          <w:rFonts w:hint="eastAsia"/>
        </w:rPr>
        <w:t>时，</w:t>
      </w:r>
    </w:p>
    <w:p w:rsidR="00112C58" w:rsidRDefault="00270D4B" w:rsidP="0028235E">
      <w:pPr>
        <w:ind w:leftChars="400" w:left="960"/>
        <w:jc w:val="center"/>
      </w:pPr>
      <w:r w:rsidRPr="00270D4B">
        <w:rPr>
          <w:position w:val="-30"/>
        </w:rPr>
        <w:object w:dxaOrig="3500" w:dyaOrig="700">
          <v:shape id="_x0000_i1347" type="#_x0000_t75" style="width:175.3pt;height:35.05pt" o:ole="">
            <v:imagedata r:id="rId657" o:title=""/>
          </v:shape>
          <o:OLEObject Type="Embed" ProgID="Equation.DSMT4" ShapeID="_x0000_i1347" DrawAspect="Content" ObjectID="_1699977582" r:id="rId658"/>
        </w:object>
      </w:r>
    </w:p>
    <w:p w:rsidR="0028235E" w:rsidRDefault="0028235E" w:rsidP="0028235E">
      <w:pPr>
        <w:ind w:leftChars="400" w:left="960"/>
      </w:pPr>
      <w:r>
        <w:rPr>
          <w:rFonts w:hint="eastAsia"/>
        </w:rPr>
        <w:t>求导并令导数等于零，得到</w:t>
      </w:r>
    </w:p>
    <w:p w:rsidR="00112C58" w:rsidRDefault="00270D4B" w:rsidP="0028235E">
      <w:pPr>
        <w:ind w:leftChars="400" w:left="960"/>
        <w:jc w:val="center"/>
      </w:pPr>
      <w:r w:rsidRPr="00270D4B">
        <w:rPr>
          <w:position w:val="-30"/>
        </w:rPr>
        <w:object w:dxaOrig="2540" w:dyaOrig="700">
          <v:shape id="_x0000_i1348" type="#_x0000_t75" style="width:127.1pt;height:35.05pt" o:ole="">
            <v:imagedata r:id="rId659" o:title=""/>
          </v:shape>
          <o:OLEObject Type="Embed" ProgID="Equation.DSMT4" ShapeID="_x0000_i1348" DrawAspect="Content" ObjectID="_1699977583" r:id="rId660"/>
        </w:object>
      </w:r>
    </w:p>
    <w:p w:rsidR="00112C58" w:rsidRDefault="0028235E" w:rsidP="0028235E">
      <w:pPr>
        <w:ind w:leftChars="400" w:left="960"/>
      </w:pPr>
      <w:r>
        <w:rPr>
          <w:rFonts w:hint="eastAsia"/>
        </w:rPr>
        <w:t>解</w:t>
      </w:r>
      <w:r w:rsidR="00112C58">
        <w:rPr>
          <w:rFonts w:hint="eastAsia"/>
        </w:rPr>
        <w:t>得</w:t>
      </w:r>
      <w:r w:rsidR="00270D4B" w:rsidRPr="00270D4B">
        <w:rPr>
          <w:position w:val="-62"/>
        </w:rPr>
        <w:object w:dxaOrig="980" w:dyaOrig="999">
          <v:shape id="_x0000_i1349" type="#_x0000_t75" style="width:48.85pt;height:50.1pt" o:ole="">
            <v:imagedata r:id="rId661" o:title=""/>
          </v:shape>
          <o:OLEObject Type="Embed" ProgID="Equation.DSMT4" ShapeID="_x0000_i1349" DrawAspect="Content" ObjectID="_1699977584" r:id="rId662"/>
        </w:object>
      </w:r>
      <w:r w:rsidR="00112C58">
        <w:rPr>
          <w:rFonts w:hint="eastAsia"/>
        </w:rPr>
        <w:t>，所以得</w:t>
      </w:r>
      <w:r w:rsidR="00270D4B" w:rsidRPr="00270D4B">
        <w:rPr>
          <w:position w:val="-6"/>
        </w:rPr>
        <w:object w:dxaOrig="220" w:dyaOrig="279">
          <v:shape id="_x0000_i1350" type="#_x0000_t75" style="width:11.25pt;height:13.75pt" o:ole="">
            <v:imagedata r:id="rId663" o:title=""/>
          </v:shape>
          <o:OLEObject Type="Embed" ProgID="Equation.DSMT4" ShapeID="_x0000_i1350" DrawAspect="Content" ObjectID="_1699977585" r:id="rId664"/>
        </w:object>
      </w:r>
      <w:r w:rsidR="00112C58">
        <w:rPr>
          <w:rFonts w:hint="eastAsia"/>
        </w:rPr>
        <w:t>极大似然估计量</w:t>
      </w:r>
      <w:r w:rsidR="00270D4B" w:rsidRPr="00270D4B">
        <w:rPr>
          <w:position w:val="-62"/>
        </w:rPr>
        <w:object w:dxaOrig="1020" w:dyaOrig="999">
          <v:shape id="_x0000_i1351" type="#_x0000_t75" style="width:50.7pt;height:50.1pt" o:ole="">
            <v:imagedata r:id="rId665" o:title=""/>
          </v:shape>
          <o:OLEObject Type="Embed" ProgID="Equation.DSMT4" ShapeID="_x0000_i1351" DrawAspect="Content" ObjectID="_1699977586" r:id="rId666"/>
        </w:object>
      </w:r>
      <w:r>
        <w:rPr>
          <w:rFonts w:hint="eastAsia"/>
        </w:rPr>
        <w:t>．</w:t>
      </w:r>
    </w:p>
    <w:p w:rsidR="00112C58" w:rsidRPr="00D017B6" w:rsidRDefault="00112C58" w:rsidP="00112C58"/>
    <w:p w:rsidR="001D3FFD" w:rsidRPr="00112C58" w:rsidRDefault="001D3FFD" w:rsidP="00CA00AF"/>
    <w:sectPr w:rsidR="001D3FFD" w:rsidRPr="00112C58" w:rsidSect="00223006">
      <w:headerReference w:type="even" r:id="rId667"/>
      <w:footerReference w:type="even" r:id="rId668"/>
      <w:footerReference w:type="default" r:id="rId669"/>
      <w:headerReference w:type="first" r:id="rId6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507" w:rsidRDefault="00AF3507">
      <w:r>
        <w:separator/>
      </w:r>
    </w:p>
  </w:endnote>
  <w:endnote w:type="continuationSeparator" w:id="0">
    <w:p w:rsidR="00AF3507" w:rsidRDefault="00AF35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70D4B" w:rsidRDefault="00BD5653" w:rsidP="00D80857">
        <w:pPr>
          <w:pStyle w:val="a4"/>
          <w:ind w:right="360" w:firstLine="360"/>
        </w:pPr>
        <w:r w:rsidRPr="00BD565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70D4B" w:rsidRDefault="00BD5653">
                    <w:pPr>
                      <w:jc w:val="center"/>
                      <w:rPr>
                        <w:color w:val="5B9BD5" w:themeColor="accent1"/>
                      </w:rPr>
                    </w:pPr>
                    <w:r w:rsidRPr="00BD5653">
                      <w:fldChar w:fldCharType="begin"/>
                    </w:r>
                    <w:r w:rsidR="00270D4B">
                      <w:instrText>PAGE    \* MERGEFORMAT</w:instrText>
                    </w:r>
                    <w:r w:rsidRPr="00BD5653">
                      <w:fldChar w:fldCharType="separate"/>
                    </w:r>
                    <w:r w:rsidR="00270D4B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Pr="003C7E48" w:rsidRDefault="00270D4B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D565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D5653">
      <w:rPr>
        <w:noProof/>
        <w:lang w:val="zh-CN"/>
      </w:rPr>
      <w:fldChar w:fldCharType="separate"/>
    </w:r>
    <w:r w:rsidR="00E1025A">
      <w:rPr>
        <w:noProof/>
        <w:lang w:val="zh-CN"/>
      </w:rPr>
      <w:t>5</w:t>
    </w:r>
    <w:r w:rsidR="00BD565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507" w:rsidRDefault="00AF3507">
      <w:r>
        <w:separator/>
      </w:r>
    </w:p>
  </w:footnote>
  <w:footnote w:type="continuationSeparator" w:id="0">
    <w:p w:rsidR="00AF3507" w:rsidRDefault="00AF35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Pr="006E3539" w:rsidRDefault="00270D4B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Default="00BD565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A"/>
      </v:shape>
    </w:pict>
  </w:numPicBullet>
  <w:numPicBullet w:numPicBulletId="1">
    <w:pict>
      <v:shape id="_x0000_i103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6410FF"/>
    <w:multiLevelType w:val="hybridMultilevel"/>
    <w:tmpl w:val="D41A7DF2"/>
    <w:lvl w:ilvl="0" w:tplc="1218A358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8E44F5"/>
    <w:multiLevelType w:val="hybridMultilevel"/>
    <w:tmpl w:val="51FCB148"/>
    <w:lvl w:ilvl="0" w:tplc="E9B0C404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AEF4DC7"/>
    <w:multiLevelType w:val="hybridMultilevel"/>
    <w:tmpl w:val="9D5E9B50"/>
    <w:lvl w:ilvl="0" w:tplc="970AF6C6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5E172AB"/>
    <w:multiLevelType w:val="hybridMultilevel"/>
    <w:tmpl w:val="1E6EAD4A"/>
    <w:lvl w:ilvl="0" w:tplc="B20061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3955EBB"/>
    <w:multiLevelType w:val="hybridMultilevel"/>
    <w:tmpl w:val="09B26636"/>
    <w:lvl w:ilvl="0" w:tplc="4F9EF46A">
      <w:start w:val="1"/>
      <w:numFmt w:val="japaneseCounting"/>
      <w:lvlText w:val="%1、"/>
      <w:lvlJc w:val="left"/>
      <w:pPr>
        <w:ind w:left="420" w:hanging="4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6"/>
  </w:num>
  <w:num w:numId="6">
    <w:abstractNumId w:val="14"/>
  </w:num>
  <w:num w:numId="7">
    <w:abstractNumId w:val="32"/>
  </w:num>
  <w:num w:numId="8">
    <w:abstractNumId w:val="35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6"/>
  </w:num>
  <w:num w:numId="14">
    <w:abstractNumId w:val="24"/>
  </w:num>
  <w:num w:numId="15">
    <w:abstractNumId w:val="13"/>
  </w:num>
  <w:num w:numId="16">
    <w:abstractNumId w:val="28"/>
  </w:num>
  <w:num w:numId="17">
    <w:abstractNumId w:val="9"/>
  </w:num>
  <w:num w:numId="18">
    <w:abstractNumId w:val="10"/>
  </w:num>
  <w:num w:numId="19">
    <w:abstractNumId w:val="22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3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8"/>
  </w:num>
  <w:num w:numId="35">
    <w:abstractNumId w:val="19"/>
  </w:num>
  <w:num w:numId="36">
    <w:abstractNumId w:val="27"/>
  </w:num>
  <w:num w:numId="37">
    <w:abstractNumId w:val="3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5D19"/>
    <w:rsid w:val="00010017"/>
    <w:rsid w:val="00013F95"/>
    <w:rsid w:val="0001411E"/>
    <w:rsid w:val="00024384"/>
    <w:rsid w:val="00042111"/>
    <w:rsid w:val="00046DD7"/>
    <w:rsid w:val="00061C54"/>
    <w:rsid w:val="000919FD"/>
    <w:rsid w:val="00092FB9"/>
    <w:rsid w:val="000977C3"/>
    <w:rsid w:val="000A777C"/>
    <w:rsid w:val="000B1535"/>
    <w:rsid w:val="000B59AC"/>
    <w:rsid w:val="000B69A7"/>
    <w:rsid w:val="000C1C57"/>
    <w:rsid w:val="000C4716"/>
    <w:rsid w:val="000C4DB0"/>
    <w:rsid w:val="000D72EC"/>
    <w:rsid w:val="000D7339"/>
    <w:rsid w:val="000E39F7"/>
    <w:rsid w:val="000E4C29"/>
    <w:rsid w:val="000E4EBC"/>
    <w:rsid w:val="000F21D7"/>
    <w:rsid w:val="00102A56"/>
    <w:rsid w:val="00104F63"/>
    <w:rsid w:val="00112C58"/>
    <w:rsid w:val="00112E54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A8E"/>
    <w:rsid w:val="00181D33"/>
    <w:rsid w:val="00183302"/>
    <w:rsid w:val="00187257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437"/>
    <w:rsid w:val="001D340A"/>
    <w:rsid w:val="001D3FFD"/>
    <w:rsid w:val="001D5A4A"/>
    <w:rsid w:val="001D6AF4"/>
    <w:rsid w:val="001D6B82"/>
    <w:rsid w:val="001E40D3"/>
    <w:rsid w:val="001E4BC3"/>
    <w:rsid w:val="001E5293"/>
    <w:rsid w:val="001F0035"/>
    <w:rsid w:val="00212D4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D4B"/>
    <w:rsid w:val="00274785"/>
    <w:rsid w:val="00275CBA"/>
    <w:rsid w:val="00276AA7"/>
    <w:rsid w:val="002821F0"/>
    <w:rsid w:val="0028235E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5E81"/>
    <w:rsid w:val="002E3334"/>
    <w:rsid w:val="002E369F"/>
    <w:rsid w:val="002E3A04"/>
    <w:rsid w:val="002E601D"/>
    <w:rsid w:val="002E62F8"/>
    <w:rsid w:val="002E686D"/>
    <w:rsid w:val="002E7029"/>
    <w:rsid w:val="00300AB8"/>
    <w:rsid w:val="00300CDB"/>
    <w:rsid w:val="00305B24"/>
    <w:rsid w:val="00313DA5"/>
    <w:rsid w:val="003175E7"/>
    <w:rsid w:val="003215C9"/>
    <w:rsid w:val="0032739C"/>
    <w:rsid w:val="00330B11"/>
    <w:rsid w:val="00342B94"/>
    <w:rsid w:val="003608C7"/>
    <w:rsid w:val="00361765"/>
    <w:rsid w:val="003648D1"/>
    <w:rsid w:val="00371455"/>
    <w:rsid w:val="003725B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33DA"/>
    <w:rsid w:val="003B5D7A"/>
    <w:rsid w:val="003C55E0"/>
    <w:rsid w:val="003C7E48"/>
    <w:rsid w:val="003D0B2C"/>
    <w:rsid w:val="003D2E90"/>
    <w:rsid w:val="003D58DF"/>
    <w:rsid w:val="003E3E3D"/>
    <w:rsid w:val="004171D8"/>
    <w:rsid w:val="004301AA"/>
    <w:rsid w:val="004303A8"/>
    <w:rsid w:val="0043104A"/>
    <w:rsid w:val="00433FC2"/>
    <w:rsid w:val="00436F16"/>
    <w:rsid w:val="0044221F"/>
    <w:rsid w:val="00442415"/>
    <w:rsid w:val="004439B9"/>
    <w:rsid w:val="00443B1B"/>
    <w:rsid w:val="00445311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99B"/>
    <w:rsid w:val="004D5802"/>
    <w:rsid w:val="004E0721"/>
    <w:rsid w:val="004E085F"/>
    <w:rsid w:val="004F28F5"/>
    <w:rsid w:val="004F30D2"/>
    <w:rsid w:val="004F48C0"/>
    <w:rsid w:val="004F70FB"/>
    <w:rsid w:val="005059E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544"/>
    <w:rsid w:val="00545042"/>
    <w:rsid w:val="00547391"/>
    <w:rsid w:val="0055345C"/>
    <w:rsid w:val="00554742"/>
    <w:rsid w:val="00564899"/>
    <w:rsid w:val="00564E2A"/>
    <w:rsid w:val="0057039B"/>
    <w:rsid w:val="00573D63"/>
    <w:rsid w:val="00590B0F"/>
    <w:rsid w:val="005937F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D18"/>
    <w:rsid w:val="005C7882"/>
    <w:rsid w:val="005D06AF"/>
    <w:rsid w:val="005D45F3"/>
    <w:rsid w:val="005D6A17"/>
    <w:rsid w:val="005D6D74"/>
    <w:rsid w:val="005E08B5"/>
    <w:rsid w:val="005E34E2"/>
    <w:rsid w:val="005E6BB6"/>
    <w:rsid w:val="005F2F2F"/>
    <w:rsid w:val="005F45FD"/>
    <w:rsid w:val="00600195"/>
    <w:rsid w:val="00600ADA"/>
    <w:rsid w:val="00602055"/>
    <w:rsid w:val="00604318"/>
    <w:rsid w:val="00606FE6"/>
    <w:rsid w:val="00607032"/>
    <w:rsid w:val="00621CB0"/>
    <w:rsid w:val="0062364E"/>
    <w:rsid w:val="0062419C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32CD"/>
    <w:rsid w:val="006771E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B4C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C57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3D2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A4F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4BF0"/>
    <w:rsid w:val="00886FE7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5D4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2B75"/>
    <w:rsid w:val="009A30E3"/>
    <w:rsid w:val="009A3CED"/>
    <w:rsid w:val="009C249D"/>
    <w:rsid w:val="009E2A5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C57"/>
    <w:rsid w:val="00A11A7C"/>
    <w:rsid w:val="00A11F19"/>
    <w:rsid w:val="00A17338"/>
    <w:rsid w:val="00A36C2B"/>
    <w:rsid w:val="00A51D94"/>
    <w:rsid w:val="00A5482C"/>
    <w:rsid w:val="00A567F3"/>
    <w:rsid w:val="00A6039A"/>
    <w:rsid w:val="00A66074"/>
    <w:rsid w:val="00A71A99"/>
    <w:rsid w:val="00A74C58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A37"/>
    <w:rsid w:val="00AE114B"/>
    <w:rsid w:val="00AE4BA9"/>
    <w:rsid w:val="00AE7C7B"/>
    <w:rsid w:val="00AF0BCA"/>
    <w:rsid w:val="00AF21D6"/>
    <w:rsid w:val="00AF3507"/>
    <w:rsid w:val="00AF3D50"/>
    <w:rsid w:val="00AF6F30"/>
    <w:rsid w:val="00B01255"/>
    <w:rsid w:val="00B07E9A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556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40E2"/>
    <w:rsid w:val="00BC584D"/>
    <w:rsid w:val="00BC6934"/>
    <w:rsid w:val="00BC7127"/>
    <w:rsid w:val="00BD23A7"/>
    <w:rsid w:val="00BD26ED"/>
    <w:rsid w:val="00BD2BB5"/>
    <w:rsid w:val="00BD5653"/>
    <w:rsid w:val="00BD57E1"/>
    <w:rsid w:val="00BE32C1"/>
    <w:rsid w:val="00BE4CD1"/>
    <w:rsid w:val="00BE53FF"/>
    <w:rsid w:val="00BE734A"/>
    <w:rsid w:val="00BF2213"/>
    <w:rsid w:val="00BF5139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7562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1647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4749"/>
    <w:rsid w:val="00CF2832"/>
    <w:rsid w:val="00CF4A9C"/>
    <w:rsid w:val="00CF4B0A"/>
    <w:rsid w:val="00CF5B32"/>
    <w:rsid w:val="00D01D53"/>
    <w:rsid w:val="00D133EF"/>
    <w:rsid w:val="00D21403"/>
    <w:rsid w:val="00D23C0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6717"/>
    <w:rsid w:val="00DF2278"/>
    <w:rsid w:val="00DF7522"/>
    <w:rsid w:val="00E03B9D"/>
    <w:rsid w:val="00E1025A"/>
    <w:rsid w:val="00E11016"/>
    <w:rsid w:val="00E13808"/>
    <w:rsid w:val="00E16493"/>
    <w:rsid w:val="00E20B0F"/>
    <w:rsid w:val="00E227F2"/>
    <w:rsid w:val="00E27363"/>
    <w:rsid w:val="00E3772F"/>
    <w:rsid w:val="00E37A4C"/>
    <w:rsid w:val="00E4159C"/>
    <w:rsid w:val="00E41F70"/>
    <w:rsid w:val="00E44FB5"/>
    <w:rsid w:val="00E45FD6"/>
    <w:rsid w:val="00E463FD"/>
    <w:rsid w:val="00E46F31"/>
    <w:rsid w:val="00E5709A"/>
    <w:rsid w:val="00E64DA9"/>
    <w:rsid w:val="00E66B6A"/>
    <w:rsid w:val="00E71723"/>
    <w:rsid w:val="00E76342"/>
    <w:rsid w:val="00E77B65"/>
    <w:rsid w:val="00E81E96"/>
    <w:rsid w:val="00E83AAD"/>
    <w:rsid w:val="00E84DFE"/>
    <w:rsid w:val="00E85E3E"/>
    <w:rsid w:val="00E86000"/>
    <w:rsid w:val="00E9239F"/>
    <w:rsid w:val="00E9391E"/>
    <w:rsid w:val="00E94840"/>
    <w:rsid w:val="00EA4148"/>
    <w:rsid w:val="00EA478A"/>
    <w:rsid w:val="00EA51DE"/>
    <w:rsid w:val="00EB3934"/>
    <w:rsid w:val="00EC3DC9"/>
    <w:rsid w:val="00EC4F50"/>
    <w:rsid w:val="00EC58CE"/>
    <w:rsid w:val="00EC6B0E"/>
    <w:rsid w:val="00ED2A37"/>
    <w:rsid w:val="00ED7BBB"/>
    <w:rsid w:val="00EE066C"/>
    <w:rsid w:val="00EF1BB9"/>
    <w:rsid w:val="00EF569A"/>
    <w:rsid w:val="00EF77F7"/>
    <w:rsid w:val="00F01457"/>
    <w:rsid w:val="00F13C0A"/>
    <w:rsid w:val="00F14087"/>
    <w:rsid w:val="00F17A9C"/>
    <w:rsid w:val="00F20106"/>
    <w:rsid w:val="00F313EB"/>
    <w:rsid w:val="00F315DF"/>
    <w:rsid w:val="00F34BEA"/>
    <w:rsid w:val="00F36B90"/>
    <w:rsid w:val="00F40FDD"/>
    <w:rsid w:val="00F41964"/>
    <w:rsid w:val="00F41CC8"/>
    <w:rsid w:val="00F531CC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003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qFormat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112C58"/>
    <w:rPr>
      <w:kern w:val="2"/>
      <w:sz w:val="18"/>
    </w:rPr>
  </w:style>
  <w:style w:type="character" w:customStyle="1" w:styleId="CharChar120">
    <w:name w:val="Char Char12"/>
    <w:basedOn w:val="a0"/>
    <w:rsid w:val="00112C58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112C58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112C58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112C5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112C5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112C58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112C58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48.wmf"/><Relationship Id="rId671" Type="http://schemas.openxmlformats.org/officeDocument/2006/relationships/fontTable" Target="fontTable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image" Target="media/image65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7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footer" Target="footer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png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header" Target="header2.xml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3" TargetMode="External"/><Relationship Id="rId142" Type="http://schemas.openxmlformats.org/officeDocument/2006/relationships/image" Target="media/image70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image" Target="media/image60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1.wmf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header" Target="header1.xml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D78931-33BD-4A3A-B86A-6E481312B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9</Pages>
  <Words>1668</Words>
  <Characters>9513</Characters>
  <Application>Microsoft Office Word</Application>
  <DocSecurity>0</DocSecurity>
  <Lines>79</Lines>
  <Paragraphs>22</Paragraphs>
  <ScaleCrop>false</ScaleCrop>
  <Company>微软中国</Company>
  <LinksUpToDate>false</LinksUpToDate>
  <CharactersWithSpaces>11159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132</cp:revision>
  <cp:lastPrinted>2011-09-06T10:51:00Z</cp:lastPrinted>
  <dcterms:created xsi:type="dcterms:W3CDTF">2020-11-13T07:23:00Z</dcterms:created>
  <dcterms:modified xsi:type="dcterms:W3CDTF">2021-12-02T10:35:00Z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