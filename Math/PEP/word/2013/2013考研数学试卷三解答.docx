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B64620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1D3FFD">
          <w:rPr>
            <w:rStyle w:val="a7"/>
            <w:rFonts w:hint="eastAsia"/>
            <w:color w:val="C00000"/>
          </w:rPr>
          <w:t>13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864096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04743" w:rsidRPr="003B670A" w:rsidRDefault="00604743" w:rsidP="00604743">
      <w:pPr>
        <w:pStyle w:val="1"/>
      </w:pPr>
      <w:r w:rsidRPr="001D40CE">
        <w:t>一、</w:t>
      </w:r>
      <w:r w:rsidRPr="0060048F">
        <w:t>选择题</w:t>
      </w:r>
      <w:r>
        <w:rPr>
          <w:rFonts w:hint="eastAsia"/>
        </w:rPr>
        <w:t>（</w:t>
      </w:r>
      <w:r w:rsidRPr="0060048F">
        <w:t>1</w:t>
      </w:r>
      <w:r>
        <w:rPr>
          <w:rFonts w:hint="eastAsia"/>
        </w:rPr>
        <w:t>~</w:t>
      </w:r>
      <w:r w:rsidRPr="0060048F">
        <w:t>8小题，每小题4分，共32分</w:t>
      </w:r>
      <w:r>
        <w:t>）</w:t>
      </w:r>
    </w:p>
    <w:p w:rsidR="00604743" w:rsidRPr="00604743" w:rsidRDefault="00604743" w:rsidP="00604743">
      <w:pPr>
        <w:rPr>
          <w:szCs w:val="21"/>
        </w:rPr>
      </w:pPr>
    </w:p>
    <w:p w:rsidR="00604743" w:rsidRDefault="00604743" w:rsidP="00604743">
      <w:pPr>
        <w:rPr>
          <w:szCs w:val="21"/>
        </w:rPr>
      </w:pPr>
    </w:p>
    <w:p w:rsidR="00604743" w:rsidRDefault="00784391" w:rsidP="00604743">
      <w:r>
        <w:rPr>
          <w:rFonts w:hint="eastAsia"/>
          <w:szCs w:val="21"/>
        </w:rPr>
        <w:t>(</w:t>
      </w:r>
      <w:r w:rsidR="00604743" w:rsidRPr="00F14087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) </w:t>
      </w:r>
      <w:r w:rsidR="00604743">
        <w:rPr>
          <w:rFonts w:hint="eastAsia"/>
        </w:rPr>
        <w:t>当</w:t>
      </w:r>
      <w:r w:rsidR="00C26690" w:rsidRPr="00C26690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29096" r:id="rId10"/>
        </w:object>
      </w:r>
      <w:r w:rsidR="00604743">
        <w:rPr>
          <w:rFonts w:hint="eastAsia"/>
        </w:rPr>
        <w:t>时，用</w:t>
      </w:r>
      <w:r w:rsidR="00C26690" w:rsidRPr="00C26690">
        <w:rPr>
          <w:position w:val="-10"/>
        </w:rPr>
        <w:object w:dxaOrig="499" w:dyaOrig="320">
          <v:shape id="_x0000_i1026" type="#_x0000_t75" style="width:25.05pt;height:16.3pt" o:ole="">
            <v:imagedata r:id="rId11" o:title=""/>
          </v:shape>
          <o:OLEObject Type="Embed" ProgID="Equation.DSMT4" ShapeID="_x0000_i1026" DrawAspect="Content" ObjectID="_1700129097" r:id="rId12"/>
        </w:object>
      </w:r>
      <w:r w:rsidR="00604743">
        <w:rPr>
          <w:rFonts w:hint="eastAsia"/>
        </w:rPr>
        <w:t>表示比</w:t>
      </w:r>
      <w:r w:rsidR="00C26690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700129098" r:id="rId14"/>
        </w:object>
      </w:r>
      <w:r w:rsidR="00604743">
        <w:rPr>
          <w:rFonts w:hint="eastAsia"/>
        </w:rPr>
        <w:t>高阶的无穷小，则下列式子中错误的是</w:t>
      </w:r>
      <w:r w:rsidR="00AB050C">
        <w:rPr>
          <w:rFonts w:hint="eastAsia"/>
        </w:rPr>
        <w:t>(    )</w:t>
      </w:r>
    </w:p>
    <w:p w:rsidR="00604743" w:rsidRPr="00F14087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10"/>
        </w:rPr>
        <w:object w:dxaOrig="1600" w:dyaOrig="360">
          <v:shape id="_x0000_i1028" type="#_x0000_t75" style="width:80.15pt;height:18.15pt" o:ole="">
            <v:imagedata r:id="rId15" o:title=""/>
          </v:shape>
          <o:OLEObject Type="Embed" ProgID="Equation.DSMT4" ShapeID="_x0000_i1028" DrawAspect="Content" ObjectID="_1700129099" r:id="rId16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ab/>
      </w:r>
      <w:r w:rsidR="00AB144C">
        <w:rPr>
          <w:rFonts w:hint="eastAsia"/>
        </w:rPr>
        <w:tab/>
      </w:r>
      <w:r w:rsidR="00AB144C">
        <w:rPr>
          <w:rFonts w:hint="eastAsia"/>
        </w:rPr>
        <w:tab/>
      </w:r>
      <w:r w:rsidR="00AB144C">
        <w:rPr>
          <w:rFonts w:hint="eastAsia"/>
        </w:rPr>
        <w:tab/>
        <w:t xml:space="preserve">(B) </w:t>
      </w:r>
      <w:r w:rsidR="00C26690" w:rsidRPr="00C26690">
        <w:rPr>
          <w:position w:val="-10"/>
        </w:rPr>
        <w:object w:dxaOrig="1880" w:dyaOrig="360">
          <v:shape id="_x0000_i1029" type="#_x0000_t75" style="width:93.9pt;height:18.15pt" o:ole="">
            <v:imagedata r:id="rId17" o:title=""/>
          </v:shape>
          <o:OLEObject Type="Embed" ProgID="Equation.DSMT4" ShapeID="_x0000_i1029" DrawAspect="Content" ObjectID="_1700129100" r:id="rId18"/>
        </w:object>
      </w:r>
      <w:r w:rsidR="00AB144C">
        <w:rPr>
          <w:rFonts w:hint="eastAsia"/>
        </w:rPr>
        <w:t>．</w:t>
      </w:r>
    </w:p>
    <w:p w:rsidR="00604743" w:rsidRDefault="00AB144C" w:rsidP="00AB144C">
      <w:pPr>
        <w:ind w:leftChars="200" w:left="480"/>
      </w:pPr>
      <w:r>
        <w:rPr>
          <w:rFonts w:hint="eastAsia"/>
        </w:rPr>
        <w:t xml:space="preserve">(C) </w:t>
      </w:r>
      <w:r w:rsidR="00C26690" w:rsidRPr="00C26690">
        <w:rPr>
          <w:position w:val="-10"/>
        </w:rPr>
        <w:object w:dxaOrig="2079" w:dyaOrig="360">
          <v:shape id="_x0000_i1030" type="#_x0000_t75" style="width:103.95pt;height:18.15pt" o:ole="">
            <v:imagedata r:id="rId19" o:title=""/>
          </v:shape>
          <o:OLEObject Type="Embed" ProgID="Equation.DSMT4" ShapeID="_x0000_i1030" DrawAspect="Content" ObjectID="_1700129101" r:id="rId2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26690" w:rsidRPr="00C26690">
        <w:rPr>
          <w:position w:val="-10"/>
        </w:rPr>
        <w:object w:dxaOrig="1980" w:dyaOrig="360">
          <v:shape id="_x0000_i1031" type="#_x0000_t75" style="width:98.9pt;height:18.15pt" o:ole="">
            <v:imagedata r:id="rId21" o:title=""/>
          </v:shape>
          <o:OLEObject Type="Embed" ProgID="Equation.DSMT4" ShapeID="_x0000_i1031" DrawAspect="Content" ObjectID="_1700129102" r:id="rId22"/>
        </w:object>
      </w:r>
      <w:r>
        <w:rPr>
          <w:rFonts w:hint="eastAsia"/>
        </w:rPr>
        <w:t>．</w:t>
      </w:r>
    </w:p>
    <w:p w:rsidR="00AB050C" w:rsidRDefault="00AB050C" w:rsidP="00AB050C"/>
    <w:p w:rsidR="00604743" w:rsidRDefault="00AB050C" w:rsidP="0060474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04743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1C3C95">
        <w:rPr>
          <w:rFonts w:hint="eastAsia"/>
        </w:rPr>
        <w:t>这是因为</w:t>
      </w:r>
      <w:r w:rsidR="00C26690" w:rsidRPr="00C26690">
        <w:rPr>
          <w:position w:val="-10"/>
        </w:rPr>
        <w:object w:dxaOrig="1880" w:dyaOrig="360">
          <v:shape id="_x0000_i1032" type="#_x0000_t75" style="width:93.9pt;height:18.15pt" o:ole="">
            <v:imagedata r:id="rId23" o:title=""/>
          </v:shape>
          <o:OLEObject Type="Embed" ProgID="Equation.DSMT4" ShapeID="_x0000_i1032" DrawAspect="Content" ObjectID="_1700129103" r:id="rId24"/>
        </w:object>
      </w:r>
      <w:r w:rsidR="00784391">
        <w:rPr>
          <w:rFonts w:hint="eastAsia"/>
        </w:rPr>
        <w:t>．</w:t>
      </w:r>
    </w:p>
    <w:p w:rsidR="00784391" w:rsidRDefault="00784391" w:rsidP="00604743">
      <w:pPr>
        <w:rPr>
          <w:szCs w:val="21"/>
        </w:rPr>
      </w:pPr>
    </w:p>
    <w:p w:rsidR="00784391" w:rsidRDefault="00784391" w:rsidP="00604743">
      <w:pPr>
        <w:rPr>
          <w:szCs w:val="21"/>
        </w:rPr>
      </w:pPr>
    </w:p>
    <w:p w:rsidR="00604743" w:rsidRDefault="00784391" w:rsidP="00604743">
      <w:r>
        <w:rPr>
          <w:rFonts w:hint="eastAsia"/>
          <w:szCs w:val="21"/>
        </w:rPr>
        <w:t>(</w:t>
      </w:r>
      <w:r w:rsidR="00604743">
        <w:rPr>
          <w:rFonts w:hint="eastAsia"/>
          <w:szCs w:val="21"/>
        </w:rPr>
        <w:t>2</w:t>
      </w:r>
      <w:r>
        <w:rPr>
          <w:rFonts w:hint="eastAsia"/>
          <w:szCs w:val="21"/>
        </w:rPr>
        <w:t xml:space="preserve">) </w:t>
      </w:r>
      <w:r w:rsidR="00604743">
        <w:rPr>
          <w:rFonts w:hint="eastAsia"/>
        </w:rPr>
        <w:t>函数</w:t>
      </w:r>
      <w:r w:rsidR="00C26690" w:rsidRPr="00C26690">
        <w:rPr>
          <w:position w:val="-28"/>
        </w:rPr>
        <w:object w:dxaOrig="2120" w:dyaOrig="700">
          <v:shape id="_x0000_i1033" type="#_x0000_t75" style="width:105.8pt;height:35.05pt" o:ole="">
            <v:imagedata r:id="rId25" o:title=""/>
          </v:shape>
          <o:OLEObject Type="Embed" ProgID="Equation.DSMT4" ShapeID="_x0000_i1033" DrawAspect="Content" ObjectID="_1700129104" r:id="rId26"/>
        </w:object>
      </w:r>
      <w:r w:rsidR="00604743">
        <w:rPr>
          <w:rFonts w:hint="eastAsia"/>
        </w:rPr>
        <w:t>的可去间断点的个数为</w:t>
      </w:r>
      <w:r w:rsidR="00AB050C">
        <w:rPr>
          <w:rFonts w:hint="eastAsia"/>
        </w:rPr>
        <w:t>(    )</w:t>
      </w:r>
    </w:p>
    <w:p w:rsidR="00604743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6"/>
        </w:rPr>
        <w:object w:dxaOrig="200" w:dyaOrig="279">
          <v:shape id="_x0000_i1034" type="#_x0000_t75" style="width:10pt;height:13.75pt" o:ole="">
            <v:imagedata r:id="rId27" o:title=""/>
          </v:shape>
          <o:OLEObject Type="Embed" ProgID="Equation.DSMT4" ShapeID="_x0000_i1034" DrawAspect="Content" ObjectID="_1700129105" r:id="rId28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 </w:t>
      </w:r>
      <w:r>
        <w:rPr>
          <w:rFonts w:hint="eastAsia"/>
        </w:rPr>
        <w:t xml:space="preserve">(B) </w:t>
      </w:r>
      <w:r w:rsidR="00C26690" w:rsidRPr="00025957">
        <w:rPr>
          <w:position w:val="-4"/>
        </w:rPr>
        <w:object w:dxaOrig="180" w:dyaOrig="260">
          <v:shape id="_x0000_i1035" type="#_x0000_t75" style="width:8.75pt;height:13.15pt" o:ole="">
            <v:imagedata r:id="rId29" o:title=""/>
          </v:shape>
          <o:OLEObject Type="Embed" ProgID="Equation.DSMT4" ShapeID="_x0000_i1035" DrawAspect="Content" ObjectID="_1700129106" r:id="rId30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 (C) </w:t>
      </w:r>
      <w:r w:rsidR="00C26690" w:rsidRPr="00025957">
        <w:rPr>
          <w:position w:val="-4"/>
        </w:rPr>
        <w:object w:dxaOrig="180" w:dyaOrig="260">
          <v:shape id="_x0000_i1036" type="#_x0000_t75" style="width:8.75pt;height:13.15pt" o:ole="">
            <v:imagedata r:id="rId31" o:title=""/>
          </v:shape>
          <o:OLEObject Type="Embed" ProgID="Equation.DSMT4" ShapeID="_x0000_i1036" DrawAspect="Content" ObjectID="_1700129107" r:id="rId32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 (D) </w:t>
      </w:r>
      <w:r w:rsidR="00C26690" w:rsidRPr="00C26690">
        <w:rPr>
          <w:position w:val="-6"/>
        </w:rPr>
        <w:object w:dxaOrig="180" w:dyaOrig="279">
          <v:shape id="_x0000_i1037" type="#_x0000_t75" style="width:8.75pt;height:13.75pt" o:ole="">
            <v:imagedata r:id="rId33" o:title=""/>
          </v:shape>
          <o:OLEObject Type="Embed" ProgID="Equation.DSMT4" ShapeID="_x0000_i1037" DrawAspect="Content" ObjectID="_1700129108" r:id="rId34"/>
        </w:object>
      </w:r>
      <w:r w:rsidR="00AB144C">
        <w:rPr>
          <w:rFonts w:hint="eastAsia"/>
        </w:rPr>
        <w:t>．</w:t>
      </w:r>
    </w:p>
    <w:p w:rsidR="00AB050C" w:rsidRDefault="00AB050C" w:rsidP="00AB050C"/>
    <w:p w:rsidR="0035023E" w:rsidRDefault="00AB050C" w:rsidP="00A0342A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04743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3B6BB9">
        <w:rPr>
          <w:rFonts w:hint="eastAsia"/>
        </w:rPr>
        <w:t>依</w:t>
      </w:r>
      <w:r w:rsidR="00604743">
        <w:rPr>
          <w:rFonts w:hint="eastAsia"/>
        </w:rPr>
        <w:t>题意可知</w:t>
      </w:r>
      <w:r w:rsidR="00C032B4" w:rsidRPr="00C032B4">
        <w:rPr>
          <w:position w:val="-10"/>
        </w:rPr>
        <w:object w:dxaOrig="540" w:dyaOrig="320">
          <v:shape id="_x0000_i1038" type="#_x0000_t75" style="width:26.9pt;height:16.3pt" o:ole="">
            <v:imagedata r:id="rId35" o:title=""/>
          </v:shape>
          <o:OLEObject Type="Embed" ProgID="Equation.DSMT4" ShapeID="_x0000_i1038" DrawAspect="Content" ObjectID="_1700129109" r:id="rId36"/>
        </w:object>
      </w:r>
      <w:r w:rsidR="00604743">
        <w:rPr>
          <w:rFonts w:hint="eastAsia"/>
        </w:rPr>
        <w:t>的间断点为</w:t>
      </w:r>
      <w:r w:rsidR="00C26690" w:rsidRPr="00025957">
        <w:rPr>
          <w:position w:val="-4"/>
        </w:rPr>
        <w:object w:dxaOrig="340" w:dyaOrig="260">
          <v:shape id="_x0000_i1039" type="#_x0000_t75" style="width:16.9pt;height:13.15pt" o:ole="">
            <v:imagedata r:id="rId37" o:title=""/>
          </v:shape>
          <o:OLEObject Type="Embed" ProgID="Equation.DSMT4" ShapeID="_x0000_i1039" DrawAspect="Content" ObjectID="_1700129110" r:id="rId38"/>
        </w:object>
      </w:r>
      <w:r w:rsidR="006264B1">
        <w:t>,</w:t>
      </w:r>
      <w:r w:rsidR="006264B1">
        <w:rPr>
          <w:rFonts w:hint="eastAsia"/>
        </w:rPr>
        <w:t xml:space="preserve"> </w:t>
      </w:r>
      <w:r w:rsidR="00C26690" w:rsidRPr="00C26690">
        <w:rPr>
          <w:position w:val="-6"/>
        </w:rPr>
        <w:object w:dxaOrig="200" w:dyaOrig="279">
          <v:shape id="_x0000_i1040" type="#_x0000_t75" style="width:10pt;height:13.75pt" o:ole="">
            <v:imagedata r:id="rId39" o:title=""/>
          </v:shape>
          <o:OLEObject Type="Embed" ProgID="Equation.DSMT4" ShapeID="_x0000_i1040" DrawAspect="Content" ObjectID="_1700129111" r:id="rId40"/>
        </w:object>
      </w:r>
      <w:r w:rsidR="006264B1">
        <w:t>,</w:t>
      </w:r>
      <w:r w:rsidR="006264B1">
        <w:rPr>
          <w:rFonts w:hint="eastAsia"/>
        </w:rPr>
        <w:t xml:space="preserve"> </w:t>
      </w:r>
      <w:r w:rsidR="00C26690" w:rsidRPr="00025957">
        <w:rPr>
          <w:position w:val="-4"/>
        </w:rPr>
        <w:object w:dxaOrig="180" w:dyaOrig="260">
          <v:shape id="_x0000_i1041" type="#_x0000_t75" style="width:8.75pt;height:13.15pt" o:ole="">
            <v:imagedata r:id="rId41" o:title=""/>
          </v:shape>
          <o:OLEObject Type="Embed" ProgID="Equation.DSMT4" ShapeID="_x0000_i1041" DrawAspect="Content" ObjectID="_1700129112" r:id="rId42"/>
        </w:object>
      </w:r>
      <w:r w:rsidR="00784391">
        <w:rPr>
          <w:rFonts w:hint="eastAsia"/>
        </w:rPr>
        <w:t>．</w:t>
      </w:r>
      <w:r w:rsidR="006264B1">
        <w:rPr>
          <w:rFonts w:hint="eastAsia"/>
        </w:rPr>
        <w:t>因为</w:t>
      </w:r>
    </w:p>
    <w:p w:rsidR="0035023E" w:rsidRDefault="00C26690" w:rsidP="0035023E">
      <w:pPr>
        <w:ind w:leftChars="200" w:left="960" w:hangingChars="200" w:hanging="480"/>
        <w:jc w:val="center"/>
      </w:pPr>
      <w:r w:rsidRPr="00C26690">
        <w:rPr>
          <w:position w:val="-10"/>
        </w:rPr>
        <w:object w:dxaOrig="4280" w:dyaOrig="360">
          <v:shape id="_x0000_i1042" type="#_x0000_t75" style="width:214.1pt;height:18.15pt" o:ole="">
            <v:imagedata r:id="rId43" o:title=""/>
          </v:shape>
          <o:OLEObject Type="Embed" ProgID="Equation.DSMT4" ShapeID="_x0000_i1042" DrawAspect="Content" ObjectID="_1700129113" r:id="rId44"/>
        </w:object>
      </w:r>
    </w:p>
    <w:p w:rsidR="00604743" w:rsidRDefault="00A0342A" w:rsidP="0035023E">
      <w:pPr>
        <w:ind w:leftChars="200" w:left="960" w:hangingChars="200" w:hanging="480"/>
      </w:pPr>
      <w:r>
        <w:rPr>
          <w:rFonts w:hint="eastAsia"/>
        </w:rPr>
        <w:t>所以</w:t>
      </w:r>
      <w:r w:rsidR="00C26690" w:rsidRPr="00025957">
        <w:rPr>
          <w:position w:val="-4"/>
        </w:rPr>
        <w:object w:dxaOrig="700" w:dyaOrig="260">
          <v:shape id="_x0000_i1043" type="#_x0000_t75" style="width:35.05pt;height:13.15pt" o:ole="">
            <v:imagedata r:id="rId45" o:title=""/>
          </v:shape>
          <o:OLEObject Type="Embed" ProgID="Equation.DSMT4" ShapeID="_x0000_i1043" DrawAspect="Content" ObjectID="_1700129114" r:id="rId46"/>
        </w:object>
      </w:r>
      <w:r w:rsidR="00FF642E">
        <w:rPr>
          <w:rFonts w:hint="eastAsia"/>
        </w:rPr>
        <w:t>是无穷间断点，</w:t>
      </w:r>
      <w:r w:rsidR="00C26690" w:rsidRPr="00C26690">
        <w:rPr>
          <w:position w:val="-6"/>
        </w:rPr>
        <w:object w:dxaOrig="560" w:dyaOrig="279">
          <v:shape id="_x0000_i1044" type="#_x0000_t75" style="width:28.15pt;height:13.75pt" o:ole="">
            <v:imagedata r:id="rId47" o:title=""/>
          </v:shape>
          <o:OLEObject Type="Embed" ProgID="Equation.DSMT4" ShapeID="_x0000_i1044" DrawAspect="Content" ObjectID="_1700129115" r:id="rId48"/>
        </w:object>
      </w:r>
      <w:r w:rsidR="00141BDD">
        <w:rPr>
          <w:rFonts w:hint="eastAsia"/>
        </w:rPr>
        <w:t>和</w:t>
      </w:r>
      <w:r w:rsidR="00C26690" w:rsidRPr="00025957">
        <w:rPr>
          <w:position w:val="-4"/>
        </w:rPr>
        <w:object w:dxaOrig="540" w:dyaOrig="260">
          <v:shape id="_x0000_i1045" type="#_x0000_t75" style="width:26.9pt;height:13.15pt" o:ole="">
            <v:imagedata r:id="rId49" o:title=""/>
          </v:shape>
          <o:OLEObject Type="Embed" ProgID="Equation.DSMT4" ShapeID="_x0000_i1045" DrawAspect="Content" ObjectID="_1700129116" r:id="rId50"/>
        </w:object>
      </w:r>
      <w:r w:rsidR="0035023E">
        <w:rPr>
          <w:rFonts w:hint="eastAsia"/>
        </w:rPr>
        <w:t>是可去间断点．</w:t>
      </w:r>
    </w:p>
    <w:p w:rsidR="005B24B1" w:rsidRDefault="005B24B1" w:rsidP="001E66D8"/>
    <w:p w:rsidR="005B24B1" w:rsidRDefault="005B24B1" w:rsidP="001E66D8"/>
    <w:p w:rsidR="005B24B1" w:rsidRPr="00770207" w:rsidRDefault="005B24B1" w:rsidP="005B24B1">
      <w:pPr>
        <w:ind w:left="480" w:hangingChars="200" w:hanging="480"/>
      </w:pPr>
      <w:r>
        <w:rPr>
          <w:rFonts w:hint="eastAsia"/>
        </w:rPr>
        <w:t>(3)</w:t>
      </w:r>
      <w:r w:rsidRPr="005B24B1">
        <w:rPr>
          <w:rStyle w:val="ae"/>
          <w:rFonts w:hint="eastAsia"/>
        </w:rPr>
        <w:t>【同试卷二第一</w:t>
      </w:r>
      <w:r w:rsidRPr="005B24B1">
        <w:rPr>
          <w:rStyle w:val="ae"/>
          <w:rFonts w:hint="eastAsia"/>
        </w:rPr>
        <w:t>(6)</w:t>
      </w:r>
      <w:r w:rsidRPr="005B24B1">
        <w:rPr>
          <w:rStyle w:val="ae"/>
          <w:rFonts w:hint="eastAsia"/>
        </w:rPr>
        <w:t>题】</w:t>
      </w:r>
      <w:r w:rsidRPr="00770207">
        <w:rPr>
          <w:rFonts w:hint="eastAsia"/>
        </w:rPr>
        <w:t>设</w:t>
      </w:r>
      <w:r w:rsidR="00C26690" w:rsidRPr="00C26690">
        <w:rPr>
          <w:position w:val="-12"/>
        </w:rPr>
        <w:object w:dxaOrig="300" w:dyaOrig="360">
          <v:shape id="_x0000_i1046" type="#_x0000_t75" style="width:15.05pt;height:18.15pt" o:ole="">
            <v:imagedata r:id="rId51" o:title=""/>
          </v:shape>
          <o:OLEObject Type="Embed" ProgID="Equation.DSMT4" ShapeID="_x0000_i1046" DrawAspect="Content" ObjectID="_1700129117" r:id="rId52"/>
        </w:object>
      </w:r>
      <w:r w:rsidRPr="00770207">
        <w:rPr>
          <w:rFonts w:hint="eastAsia"/>
        </w:rPr>
        <w:t>是圆域</w:t>
      </w:r>
      <w:r w:rsidR="00C26690" w:rsidRPr="00C26690">
        <w:rPr>
          <w:position w:val="-16"/>
        </w:rPr>
        <w:object w:dxaOrig="2340" w:dyaOrig="440">
          <v:shape id="_x0000_i1047" type="#_x0000_t75" style="width:117.1pt;height:21.9pt" o:ole="">
            <v:imagedata r:id="rId53" o:title=""/>
          </v:shape>
          <o:OLEObject Type="Embed" ProgID="Equation.DSMT4" ShapeID="_x0000_i1047" DrawAspect="Content" ObjectID="_1700129118" r:id="rId54"/>
        </w:object>
      </w:r>
      <w:r w:rsidRPr="00770207">
        <w:rPr>
          <w:rFonts w:hint="eastAsia"/>
        </w:rPr>
        <w:t>在第</w:t>
      </w:r>
      <w:r w:rsidR="00C26690" w:rsidRPr="00025957">
        <w:rPr>
          <w:position w:val="-4"/>
        </w:rPr>
        <w:object w:dxaOrig="200" w:dyaOrig="260">
          <v:shape id="_x0000_i1048" type="#_x0000_t75" style="width:10pt;height:13.15pt" o:ole="">
            <v:imagedata r:id="rId55" o:title=""/>
          </v:shape>
          <o:OLEObject Type="Embed" ProgID="Equation.DSMT4" ShapeID="_x0000_i1048" DrawAspect="Content" ObjectID="_1700129119" r:id="rId56"/>
        </w:object>
      </w:r>
      <w:r w:rsidRPr="00770207">
        <w:rPr>
          <w:rFonts w:hint="eastAsia"/>
        </w:rPr>
        <w:t>象限的部分，记</w:t>
      </w:r>
      <w:r w:rsidR="00C26690" w:rsidRPr="00C26690">
        <w:rPr>
          <w:position w:val="-34"/>
        </w:rPr>
        <w:object w:dxaOrig="1880" w:dyaOrig="639">
          <v:shape id="_x0000_i1049" type="#_x0000_t75" style="width:93.9pt;height:31.95pt" o:ole="">
            <v:imagedata r:id="rId57" o:title=""/>
          </v:shape>
          <o:OLEObject Type="Embed" ProgID="Equation.DSMT4" ShapeID="_x0000_i1049" DrawAspect="Content" ObjectID="_1700129120" r:id="rId58"/>
        </w:object>
      </w:r>
      <w:r>
        <w:rPr>
          <w:rFonts w:hint="eastAsia"/>
        </w:rPr>
        <w:t>（</w:t>
      </w:r>
      <w:r w:rsidR="00C26690" w:rsidRPr="00C26690">
        <w:rPr>
          <w:position w:val="-8"/>
        </w:rPr>
        <w:object w:dxaOrig="1140" w:dyaOrig="300">
          <v:shape id="_x0000_i1050" type="#_x0000_t75" style="width:56.95pt;height:15.05pt" o:ole="">
            <v:imagedata r:id="rId59" o:title=""/>
          </v:shape>
          <o:OLEObject Type="Embed" ProgID="Equation.DSMT4" ShapeID="_x0000_i1050" DrawAspect="Content" ObjectID="_1700129121" r:id="rId60"/>
        </w:object>
      </w:r>
      <w:r>
        <w:rPr>
          <w:rFonts w:hint="eastAsia"/>
        </w:rPr>
        <w:t>）</w:t>
      </w:r>
      <w:r w:rsidRPr="00770207">
        <w:rPr>
          <w:rFonts w:hint="eastAsia"/>
        </w:rPr>
        <w:t>，则</w:t>
      </w:r>
      <w:r>
        <w:rPr>
          <w:rFonts w:hint="eastAsia"/>
        </w:rPr>
        <w:t>(    )</w:t>
      </w:r>
    </w:p>
    <w:p w:rsidR="005B24B1" w:rsidRPr="00770207" w:rsidRDefault="005B24B1" w:rsidP="005B24B1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12"/>
        </w:rPr>
        <w:object w:dxaOrig="600" w:dyaOrig="360">
          <v:shape id="_x0000_i1051" type="#_x0000_t75" style="width:30.05pt;height:18.15pt" o:ole="">
            <v:imagedata r:id="rId61" o:title=""/>
          </v:shape>
          <o:OLEObject Type="Embed" ProgID="Equation.DSMT4" ShapeID="_x0000_i1051" DrawAspect="Content" ObjectID="_1700129122" r:id="rId62"/>
        </w:object>
      </w:r>
      <w:r>
        <w:rPr>
          <w:rFonts w:hint="eastAsia"/>
        </w:rPr>
        <w:t>．</w:t>
      </w:r>
      <w:r w:rsidRPr="00770207">
        <w:rPr>
          <w:rFonts w:hint="eastAsia"/>
        </w:rPr>
        <w:t xml:space="preserve">   </w:t>
      </w:r>
      <w:r>
        <w:rPr>
          <w:rFonts w:hint="eastAsia"/>
        </w:rPr>
        <w:t xml:space="preserve">   (B) </w:t>
      </w:r>
      <w:r w:rsidR="00C26690" w:rsidRPr="00C26690">
        <w:rPr>
          <w:position w:val="-12"/>
        </w:rPr>
        <w:object w:dxaOrig="600" w:dyaOrig="360">
          <v:shape id="_x0000_i1052" type="#_x0000_t75" style="width:30.05pt;height:18.15pt" o:ole="">
            <v:imagedata r:id="rId63" o:title=""/>
          </v:shape>
          <o:OLEObject Type="Embed" ProgID="Equation.DSMT4" ShapeID="_x0000_i1052" DrawAspect="Content" ObjectID="_1700129123" r:id="rId64"/>
        </w:object>
      </w:r>
      <w:r>
        <w:rPr>
          <w:rFonts w:hint="eastAsia"/>
        </w:rPr>
        <w:t>．</w:t>
      </w:r>
      <w:r w:rsidRPr="00770207">
        <w:rPr>
          <w:rFonts w:hint="eastAsia"/>
        </w:rPr>
        <w:t xml:space="preserve">    </w:t>
      </w:r>
      <w:r>
        <w:rPr>
          <w:rFonts w:hint="eastAsia"/>
        </w:rPr>
        <w:t xml:space="preserve">  (C) </w:t>
      </w:r>
      <w:r w:rsidR="00C26690" w:rsidRPr="00C26690">
        <w:rPr>
          <w:position w:val="-12"/>
        </w:rPr>
        <w:object w:dxaOrig="600" w:dyaOrig="360">
          <v:shape id="_x0000_i1053" type="#_x0000_t75" style="width:30.05pt;height:18.15pt" o:ole="">
            <v:imagedata r:id="rId65" o:title=""/>
          </v:shape>
          <o:OLEObject Type="Embed" ProgID="Equation.DSMT4" ShapeID="_x0000_i1053" DrawAspect="Content" ObjectID="_1700129124" r:id="rId66"/>
        </w:object>
      </w:r>
      <w:r>
        <w:rPr>
          <w:rFonts w:hint="eastAsia"/>
        </w:rPr>
        <w:t>．</w:t>
      </w:r>
      <w:r w:rsidRPr="00770207">
        <w:rPr>
          <w:rFonts w:hint="eastAsia"/>
        </w:rPr>
        <w:t xml:space="preserve">  </w:t>
      </w:r>
      <w:r>
        <w:rPr>
          <w:rFonts w:hint="eastAsia"/>
        </w:rPr>
        <w:t xml:space="preserve">   </w:t>
      </w:r>
      <w:r w:rsidRPr="00770207">
        <w:rPr>
          <w:rFonts w:hint="eastAsia"/>
        </w:rPr>
        <w:t xml:space="preserve"> </w:t>
      </w:r>
      <w:r>
        <w:rPr>
          <w:rFonts w:hint="eastAsia"/>
        </w:rPr>
        <w:t xml:space="preserve">(D) </w:t>
      </w:r>
      <w:r w:rsidR="00C26690" w:rsidRPr="00C26690">
        <w:rPr>
          <w:position w:val="-12"/>
        </w:rPr>
        <w:object w:dxaOrig="600" w:dyaOrig="360">
          <v:shape id="_x0000_i1054" type="#_x0000_t75" style="width:30.05pt;height:18.15pt" o:ole="">
            <v:imagedata r:id="rId67" o:title=""/>
          </v:shape>
          <o:OLEObject Type="Embed" ProgID="Equation.DSMT4" ShapeID="_x0000_i1054" DrawAspect="Content" ObjectID="_1700129125" r:id="rId68"/>
        </w:object>
      </w:r>
      <w:r>
        <w:rPr>
          <w:rFonts w:hint="eastAsia"/>
        </w:rPr>
        <w:t>．</w:t>
      </w:r>
    </w:p>
    <w:p w:rsidR="005B24B1" w:rsidRDefault="005B24B1" w:rsidP="005B24B1"/>
    <w:p w:rsidR="005B24B1" w:rsidRPr="00770207" w:rsidRDefault="005B24B1" w:rsidP="005B24B1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．因为在</w:t>
      </w:r>
      <w:r w:rsidR="00C26690" w:rsidRPr="00C26690">
        <w:rPr>
          <w:position w:val="-12"/>
        </w:rPr>
        <w:object w:dxaOrig="300" w:dyaOrig="360">
          <v:shape id="_x0000_i1055" type="#_x0000_t75" style="width:15.05pt;height:18.15pt" o:ole="">
            <v:imagedata r:id="rId69" o:title=""/>
          </v:shape>
          <o:OLEObject Type="Embed" ProgID="Equation.DSMT4" ShapeID="_x0000_i1055" DrawAspect="Content" ObjectID="_1700129126" r:id="rId70"/>
        </w:object>
      </w:r>
      <w:r>
        <w:rPr>
          <w:rFonts w:hint="eastAsia"/>
        </w:rPr>
        <w:t>内部</w:t>
      </w:r>
      <w:r w:rsidR="00C26690" w:rsidRPr="00C26690">
        <w:rPr>
          <w:position w:val="-10"/>
        </w:rPr>
        <w:object w:dxaOrig="920" w:dyaOrig="320">
          <v:shape id="_x0000_i1056" type="#_x0000_t75" style="width:45.7pt;height:16.3pt" o:ole="">
            <v:imagedata r:id="rId71" o:title=""/>
          </v:shape>
          <o:OLEObject Type="Embed" ProgID="Equation.DSMT4" ShapeID="_x0000_i1056" DrawAspect="Content" ObjectID="_1700129127" r:id="rId72"/>
        </w:object>
      </w:r>
      <w:r>
        <w:t>，</w:t>
      </w:r>
      <w:r>
        <w:rPr>
          <w:rFonts w:hint="eastAsia"/>
        </w:rPr>
        <w:t>故由二重积分的保号性可得</w:t>
      </w:r>
      <w:r w:rsidR="00C26690" w:rsidRPr="00C26690">
        <w:rPr>
          <w:position w:val="-12"/>
        </w:rPr>
        <w:object w:dxaOrig="600" w:dyaOrig="360">
          <v:shape id="_x0000_i1057" type="#_x0000_t75" style="width:30.05pt;height:18.15pt" o:ole="">
            <v:imagedata r:id="rId73" o:title=""/>
          </v:shape>
          <o:OLEObject Type="Embed" ProgID="Equation.DSMT4" ShapeID="_x0000_i1057" DrawAspect="Content" ObjectID="_1700129128" r:id="rId74"/>
        </w:object>
      </w:r>
      <w:r>
        <w:rPr>
          <w:rFonts w:hint="eastAsia"/>
        </w:rPr>
        <w:t>．</w:t>
      </w:r>
    </w:p>
    <w:p w:rsidR="005B24B1" w:rsidRDefault="005B24B1" w:rsidP="00604743">
      <w:pPr>
        <w:rPr>
          <w:szCs w:val="21"/>
        </w:rPr>
      </w:pPr>
    </w:p>
    <w:p w:rsidR="005B24B1" w:rsidRDefault="005B24B1" w:rsidP="00604743">
      <w:pPr>
        <w:rPr>
          <w:szCs w:val="21"/>
        </w:rPr>
      </w:pPr>
    </w:p>
    <w:p w:rsidR="00604743" w:rsidRDefault="00784391" w:rsidP="00604743">
      <w:r>
        <w:rPr>
          <w:rFonts w:hint="eastAsia"/>
          <w:szCs w:val="21"/>
        </w:rPr>
        <w:t>(</w:t>
      </w:r>
      <w:r w:rsidR="00604743">
        <w:rPr>
          <w:rFonts w:hint="eastAsia"/>
          <w:szCs w:val="21"/>
        </w:rPr>
        <w:t>4</w:t>
      </w:r>
      <w:r>
        <w:rPr>
          <w:rFonts w:hint="eastAsia"/>
          <w:szCs w:val="21"/>
        </w:rPr>
        <w:t xml:space="preserve">) </w:t>
      </w:r>
      <w:r w:rsidR="00604743">
        <w:rPr>
          <w:rFonts w:hint="eastAsia"/>
        </w:rPr>
        <w:t>设</w:t>
      </w:r>
      <w:r w:rsidR="00C26690" w:rsidRPr="00C26690">
        <w:rPr>
          <w:position w:val="-12"/>
        </w:rPr>
        <w:object w:dxaOrig="460" w:dyaOrig="360">
          <v:shape id="_x0000_i1058" type="#_x0000_t75" style="width:23.15pt;height:18.15pt" o:ole="">
            <v:imagedata r:id="rId75" o:title=""/>
          </v:shape>
          <o:OLEObject Type="Embed" ProgID="Equation.DSMT4" ShapeID="_x0000_i1058" DrawAspect="Content" ObjectID="_1700129129" r:id="rId76"/>
        </w:object>
      </w:r>
      <w:r w:rsidR="00604743">
        <w:rPr>
          <w:rFonts w:hint="eastAsia"/>
        </w:rPr>
        <w:t>为正项数列，下列选项正确的是</w:t>
      </w:r>
      <w:r w:rsidR="00AB050C">
        <w:rPr>
          <w:rFonts w:hint="eastAsia"/>
        </w:rPr>
        <w:t>(    )</w:t>
      </w:r>
    </w:p>
    <w:p w:rsidR="00604743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604743">
        <w:rPr>
          <w:rFonts w:hint="eastAsia"/>
        </w:rPr>
        <w:t>若</w:t>
      </w:r>
      <w:r w:rsidR="00C26690" w:rsidRPr="00C26690">
        <w:rPr>
          <w:position w:val="-12"/>
        </w:rPr>
        <w:object w:dxaOrig="840" w:dyaOrig="360">
          <v:shape id="_x0000_i1059" type="#_x0000_t75" style="width:41.95pt;height:18.15pt" o:ole="">
            <v:imagedata r:id="rId77" o:title=""/>
          </v:shape>
          <o:OLEObject Type="Embed" ProgID="Equation.DSMT4" ShapeID="_x0000_i1059" DrawAspect="Content" ObjectID="_1700129130" r:id="rId78"/>
        </w:object>
      </w:r>
      <w:r w:rsidR="001E66D8">
        <w:rPr>
          <w:rFonts w:hint="eastAsia"/>
        </w:rPr>
        <w:t>，则</w:t>
      </w:r>
      <w:r w:rsidR="00C26690" w:rsidRPr="00C26690">
        <w:rPr>
          <w:position w:val="-28"/>
        </w:rPr>
        <w:object w:dxaOrig="1240" w:dyaOrig="680">
          <v:shape id="_x0000_i1060" type="#_x0000_t75" style="width:62pt;height:33.8pt" o:ole="">
            <v:imagedata r:id="rId79" o:title=""/>
          </v:shape>
          <o:OLEObject Type="Embed" ProgID="Equation.DSMT4" ShapeID="_x0000_i1060" DrawAspect="Content" ObjectID="_1700129131" r:id="rId80"/>
        </w:object>
      </w:r>
      <w:r w:rsidR="00604743">
        <w:rPr>
          <w:rFonts w:hint="eastAsia"/>
        </w:rPr>
        <w:t>收敛</w:t>
      </w:r>
      <w:r w:rsidR="00AB144C">
        <w:rPr>
          <w:rFonts w:hint="eastAsia"/>
        </w:rPr>
        <w:t>．</w:t>
      </w:r>
    </w:p>
    <w:p w:rsidR="00604743" w:rsidRPr="00F14087" w:rsidRDefault="00AB050C" w:rsidP="00AB144C">
      <w:pPr>
        <w:ind w:leftChars="200" w:left="480"/>
      </w:pPr>
      <w:r>
        <w:rPr>
          <w:rFonts w:hint="eastAsia"/>
        </w:rPr>
        <w:t xml:space="preserve">(B) </w:t>
      </w:r>
      <w:r w:rsidR="001E66D8">
        <w:rPr>
          <w:rFonts w:hint="eastAsia"/>
        </w:rPr>
        <w:t>若</w:t>
      </w:r>
      <w:r w:rsidR="00C26690" w:rsidRPr="00C26690">
        <w:rPr>
          <w:position w:val="-28"/>
        </w:rPr>
        <w:object w:dxaOrig="1240" w:dyaOrig="680">
          <v:shape id="_x0000_i1061" type="#_x0000_t75" style="width:62pt;height:33.8pt" o:ole="">
            <v:imagedata r:id="rId81" o:title=""/>
          </v:shape>
          <o:OLEObject Type="Embed" ProgID="Equation.DSMT4" ShapeID="_x0000_i1061" DrawAspect="Content" ObjectID="_1700129132" r:id="rId82"/>
        </w:object>
      </w:r>
      <w:r w:rsidR="00604743">
        <w:rPr>
          <w:rFonts w:hint="eastAsia"/>
        </w:rPr>
        <w:t>收敛，则</w:t>
      </w:r>
      <w:r w:rsidR="00C26690" w:rsidRPr="00C26690">
        <w:rPr>
          <w:position w:val="-12"/>
        </w:rPr>
        <w:object w:dxaOrig="840" w:dyaOrig="360">
          <v:shape id="_x0000_i1062" type="#_x0000_t75" style="width:41.95pt;height:18.15pt" o:ole="">
            <v:imagedata r:id="rId83" o:title=""/>
          </v:shape>
          <o:OLEObject Type="Embed" ProgID="Equation.DSMT4" ShapeID="_x0000_i1062" DrawAspect="Content" ObjectID="_1700129133" r:id="rId84"/>
        </w:object>
      </w:r>
      <w:r w:rsidR="00AB144C">
        <w:rPr>
          <w:rFonts w:hint="eastAsia"/>
        </w:rPr>
        <w:t>．</w:t>
      </w:r>
    </w:p>
    <w:p w:rsidR="00604743" w:rsidRDefault="00AB144C" w:rsidP="00AB144C">
      <w:pPr>
        <w:ind w:leftChars="200" w:left="480"/>
      </w:pPr>
      <w:r>
        <w:rPr>
          <w:rFonts w:hint="eastAsia"/>
        </w:rPr>
        <w:t xml:space="preserve">(C) </w:t>
      </w:r>
      <w:r w:rsidR="001E66D8">
        <w:rPr>
          <w:rFonts w:hint="eastAsia"/>
        </w:rPr>
        <w:t>若</w:t>
      </w:r>
      <w:r w:rsidR="00C26690" w:rsidRPr="00C26690">
        <w:rPr>
          <w:position w:val="-28"/>
        </w:rPr>
        <w:object w:dxaOrig="560" w:dyaOrig="680">
          <v:shape id="_x0000_i1063" type="#_x0000_t75" style="width:28.15pt;height:33.8pt" o:ole="">
            <v:imagedata r:id="rId85" o:title=""/>
          </v:shape>
          <o:OLEObject Type="Embed" ProgID="Equation.DSMT4" ShapeID="_x0000_i1063" DrawAspect="Content" ObjectID="_1700129134" r:id="rId86"/>
        </w:object>
      </w:r>
      <w:r w:rsidR="00604743">
        <w:rPr>
          <w:rFonts w:hint="eastAsia"/>
        </w:rPr>
        <w:t>收敛，则存在常数</w:t>
      </w:r>
      <w:r w:rsidR="00C26690" w:rsidRPr="00C26690">
        <w:rPr>
          <w:position w:val="-10"/>
        </w:rPr>
        <w:object w:dxaOrig="540" w:dyaOrig="320">
          <v:shape id="_x0000_i1064" type="#_x0000_t75" style="width:26.9pt;height:16.3pt" o:ole="">
            <v:imagedata r:id="rId87" o:title=""/>
          </v:shape>
          <o:OLEObject Type="Embed" ProgID="Equation.DSMT4" ShapeID="_x0000_i1064" DrawAspect="Content" ObjectID="_1700129135" r:id="rId88"/>
        </w:object>
      </w:r>
      <w:r w:rsidR="00A03E3B">
        <w:rPr>
          <w:rFonts w:hint="eastAsia"/>
        </w:rPr>
        <w:t>，</w:t>
      </w:r>
      <w:r w:rsidR="00604743">
        <w:rPr>
          <w:rFonts w:hint="eastAsia"/>
        </w:rPr>
        <w:t>使</w:t>
      </w:r>
      <w:r w:rsidR="00C26690" w:rsidRPr="00C26690">
        <w:rPr>
          <w:position w:val="-18"/>
        </w:rPr>
        <w:object w:dxaOrig="820" w:dyaOrig="440">
          <v:shape id="_x0000_i1065" type="#_x0000_t75" style="width:40.7pt;height:21.9pt" o:ole="">
            <v:imagedata r:id="rId89" o:title=""/>
          </v:shape>
          <o:OLEObject Type="Embed" ProgID="Equation.DSMT4" ShapeID="_x0000_i1065" DrawAspect="Content" ObjectID="_1700129136" r:id="rId90"/>
        </w:object>
      </w:r>
      <w:r w:rsidR="00604743">
        <w:rPr>
          <w:rFonts w:hint="eastAsia"/>
        </w:rPr>
        <w:t>存在</w:t>
      </w:r>
      <w:r>
        <w:rPr>
          <w:rFonts w:hint="eastAsia"/>
        </w:rPr>
        <w:t>．</w:t>
      </w:r>
    </w:p>
    <w:p w:rsidR="00604743" w:rsidRDefault="00AB144C" w:rsidP="00AB144C">
      <w:pPr>
        <w:ind w:leftChars="200" w:left="480"/>
      </w:pPr>
      <w:r>
        <w:rPr>
          <w:rFonts w:hint="eastAsia"/>
        </w:rPr>
        <w:t xml:space="preserve">(D) </w:t>
      </w:r>
      <w:r w:rsidR="00604743">
        <w:rPr>
          <w:rFonts w:hint="eastAsia"/>
        </w:rPr>
        <w:t>若存在常数</w:t>
      </w:r>
      <w:r w:rsidR="00C26690" w:rsidRPr="00C26690">
        <w:rPr>
          <w:position w:val="-10"/>
        </w:rPr>
        <w:object w:dxaOrig="540" w:dyaOrig="320">
          <v:shape id="_x0000_i1066" type="#_x0000_t75" style="width:26.9pt;height:16.3pt" o:ole="">
            <v:imagedata r:id="rId91" o:title=""/>
          </v:shape>
          <o:OLEObject Type="Embed" ProgID="Equation.DSMT4" ShapeID="_x0000_i1066" DrawAspect="Content" ObjectID="_1700129137" r:id="rId92"/>
        </w:object>
      </w:r>
      <w:r w:rsidR="00604743">
        <w:rPr>
          <w:rFonts w:hint="eastAsia"/>
        </w:rPr>
        <w:t>，使</w:t>
      </w:r>
      <w:r w:rsidR="00C26690" w:rsidRPr="00C26690">
        <w:rPr>
          <w:position w:val="-18"/>
        </w:rPr>
        <w:object w:dxaOrig="820" w:dyaOrig="440">
          <v:shape id="_x0000_i1067" type="#_x0000_t75" style="width:40.7pt;height:21.9pt" o:ole="">
            <v:imagedata r:id="rId93" o:title=""/>
          </v:shape>
          <o:OLEObject Type="Embed" ProgID="Equation.DSMT4" ShapeID="_x0000_i1067" DrawAspect="Content" ObjectID="_1700129138" r:id="rId94"/>
        </w:object>
      </w:r>
      <w:r w:rsidR="00604743">
        <w:rPr>
          <w:rFonts w:hint="eastAsia"/>
        </w:rPr>
        <w:t>存在，则</w:t>
      </w:r>
      <w:r w:rsidR="00C26690" w:rsidRPr="00C26690">
        <w:rPr>
          <w:position w:val="-28"/>
        </w:rPr>
        <w:object w:dxaOrig="560" w:dyaOrig="680">
          <v:shape id="_x0000_i1068" type="#_x0000_t75" style="width:28.15pt;height:33.8pt" o:ole="">
            <v:imagedata r:id="rId95" o:title=""/>
          </v:shape>
          <o:OLEObject Type="Embed" ProgID="Equation.DSMT4" ShapeID="_x0000_i1068" DrawAspect="Content" ObjectID="_1700129139" r:id="rId96"/>
        </w:object>
      </w:r>
      <w:r w:rsidR="00604743">
        <w:rPr>
          <w:rFonts w:hint="eastAsia"/>
        </w:rPr>
        <w:t>收敛</w:t>
      </w:r>
      <w:r>
        <w:rPr>
          <w:rFonts w:hint="eastAsia"/>
        </w:rPr>
        <w:t>．</w:t>
      </w:r>
    </w:p>
    <w:p w:rsidR="00AB050C" w:rsidRDefault="00AB050C" w:rsidP="00AB050C"/>
    <w:p w:rsidR="00604743" w:rsidRDefault="00AB050C" w:rsidP="00E84080">
      <w:pPr>
        <w:ind w:left="480" w:hangingChars="200" w:hanging="480"/>
      </w:pPr>
      <w:r w:rsidRPr="00212D49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604743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604743">
        <w:rPr>
          <w:rFonts w:hint="eastAsia"/>
        </w:rPr>
        <w:t>当</w:t>
      </w:r>
      <w:r w:rsidR="00C26690" w:rsidRPr="00C26690">
        <w:rPr>
          <w:position w:val="-10"/>
        </w:rPr>
        <w:object w:dxaOrig="540" w:dyaOrig="320">
          <v:shape id="_x0000_i1069" type="#_x0000_t75" style="width:26.9pt;height:16.3pt" o:ole="">
            <v:imagedata r:id="rId97" o:title=""/>
          </v:shape>
          <o:OLEObject Type="Embed" ProgID="Equation.DSMT4" ShapeID="_x0000_i1069" DrawAspect="Content" ObjectID="_1700129140" r:id="rId98"/>
        </w:object>
      </w:r>
      <w:r w:rsidR="00604743">
        <w:rPr>
          <w:rFonts w:hint="eastAsia"/>
        </w:rPr>
        <w:t>时</w:t>
      </w:r>
      <w:r w:rsidR="00C26690" w:rsidRPr="00C26690">
        <w:rPr>
          <w:position w:val="-28"/>
        </w:rPr>
        <w:object w:dxaOrig="620" w:dyaOrig="680">
          <v:shape id="_x0000_i1070" type="#_x0000_t75" style="width:31.3pt;height:33.8pt" o:ole="">
            <v:imagedata r:id="rId99" o:title=""/>
          </v:shape>
          <o:OLEObject Type="Embed" ProgID="Equation.DSMT4" ShapeID="_x0000_i1070" DrawAspect="Content" ObjectID="_1700129141" r:id="rId100"/>
        </w:object>
      </w:r>
      <w:r w:rsidR="005500BE">
        <w:rPr>
          <w:rFonts w:hint="eastAsia"/>
        </w:rPr>
        <w:t>收敛</w:t>
      </w:r>
      <w:r w:rsidR="00E84080">
        <w:rPr>
          <w:rFonts w:hint="eastAsia"/>
        </w:rPr>
        <w:t>．根据正项级数的比较判别法，由</w:t>
      </w:r>
      <w:r w:rsidR="00C26690" w:rsidRPr="00C26690">
        <w:rPr>
          <w:position w:val="-18"/>
        </w:rPr>
        <w:object w:dxaOrig="820" w:dyaOrig="440">
          <v:shape id="_x0000_i1071" type="#_x0000_t75" style="width:40.7pt;height:21.9pt" o:ole="">
            <v:imagedata r:id="rId101" o:title=""/>
          </v:shape>
          <o:OLEObject Type="Embed" ProgID="Equation.DSMT4" ShapeID="_x0000_i1071" DrawAspect="Content" ObjectID="_1700129142" r:id="rId102"/>
        </w:object>
      </w:r>
      <w:r w:rsidR="00604743">
        <w:rPr>
          <w:rFonts w:hint="eastAsia"/>
        </w:rPr>
        <w:t>存在</w:t>
      </w:r>
      <w:r w:rsidR="00E84080">
        <w:rPr>
          <w:rFonts w:hint="eastAsia"/>
        </w:rPr>
        <w:t>可得</w:t>
      </w:r>
      <w:r w:rsidR="00C26690" w:rsidRPr="00C26690">
        <w:rPr>
          <w:position w:val="-28"/>
        </w:rPr>
        <w:object w:dxaOrig="560" w:dyaOrig="680">
          <v:shape id="_x0000_i1072" type="#_x0000_t75" style="width:28.15pt;height:33.8pt" o:ole="">
            <v:imagedata r:id="rId103" o:title=""/>
          </v:shape>
          <o:OLEObject Type="Embed" ProgID="Equation.DSMT4" ShapeID="_x0000_i1072" DrawAspect="Content" ObjectID="_1700129143" r:id="rId104"/>
        </w:object>
      </w:r>
      <w:r w:rsidR="00604743">
        <w:rPr>
          <w:rFonts w:hint="eastAsia"/>
        </w:rPr>
        <w:t>与</w:t>
      </w:r>
      <w:r w:rsidR="00C26690" w:rsidRPr="00C26690">
        <w:rPr>
          <w:position w:val="-28"/>
        </w:rPr>
        <w:object w:dxaOrig="620" w:dyaOrig="680">
          <v:shape id="_x0000_i1073" type="#_x0000_t75" style="width:31.3pt;height:33.8pt" o:ole="">
            <v:imagedata r:id="rId105" o:title=""/>
          </v:shape>
          <o:OLEObject Type="Embed" ProgID="Equation.DSMT4" ShapeID="_x0000_i1073" DrawAspect="Content" ObjectID="_1700129144" r:id="rId106"/>
        </w:object>
      </w:r>
      <w:r w:rsidR="00604743">
        <w:rPr>
          <w:rFonts w:hint="eastAsia"/>
        </w:rPr>
        <w:t>同敛散，故</w:t>
      </w:r>
      <w:r w:rsidR="00C26690" w:rsidRPr="00C26690">
        <w:rPr>
          <w:position w:val="-28"/>
        </w:rPr>
        <w:object w:dxaOrig="560" w:dyaOrig="680">
          <v:shape id="_x0000_i1074" type="#_x0000_t75" style="width:28.15pt;height:33.8pt" o:ole="">
            <v:imagedata r:id="rId107" o:title=""/>
          </v:shape>
          <o:OLEObject Type="Embed" ProgID="Equation.DSMT4" ShapeID="_x0000_i1074" DrawAspect="Content" ObjectID="_1700129145" r:id="rId108"/>
        </w:object>
      </w:r>
      <w:r w:rsidR="00604743">
        <w:rPr>
          <w:rFonts w:hint="eastAsia"/>
        </w:rPr>
        <w:t>收敛</w:t>
      </w:r>
      <w:r w:rsidR="00E84080">
        <w:rPr>
          <w:rFonts w:hint="eastAsia"/>
        </w:rPr>
        <w:t>．</w:t>
      </w:r>
    </w:p>
    <w:p w:rsidR="00F33AC7" w:rsidRDefault="00F33AC7" w:rsidP="00F33AC7"/>
    <w:p w:rsidR="00F33AC7" w:rsidRDefault="00F33AC7" w:rsidP="00F33AC7"/>
    <w:p w:rsidR="00F33AC7" w:rsidRDefault="00F33AC7" w:rsidP="00F33AC7">
      <w:pPr>
        <w:ind w:left="480" w:hangingChars="200" w:hanging="480"/>
      </w:pPr>
      <w:r>
        <w:rPr>
          <w:rFonts w:hint="eastAsia"/>
        </w:rPr>
        <w:t>(5)</w:t>
      </w:r>
      <w:r w:rsidRPr="00F33AC7">
        <w:rPr>
          <w:rStyle w:val="ae"/>
          <w:rFonts w:hint="eastAsia"/>
        </w:rPr>
        <w:t>【同试卷一第一</w:t>
      </w:r>
      <w:r w:rsidRPr="00F33AC7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F33AC7">
        <w:rPr>
          <w:rStyle w:val="ae"/>
          <w:rFonts w:hint="eastAsia"/>
        </w:rPr>
        <w:t>)</w:t>
      </w:r>
      <w:r w:rsidRPr="00F33AC7">
        <w:rPr>
          <w:rStyle w:val="ae"/>
          <w:rFonts w:hint="eastAsia"/>
        </w:rPr>
        <w:t>题】</w:t>
      </w:r>
      <w:r>
        <w:rPr>
          <w:rFonts w:hint="eastAsia"/>
        </w:rPr>
        <w:t>设矩阵</w:t>
      </w:r>
      <w:r w:rsidR="00C26690" w:rsidRPr="00025957">
        <w:rPr>
          <w:position w:val="-4"/>
        </w:rPr>
        <w:object w:dxaOrig="240" w:dyaOrig="260">
          <v:shape id="_x0000_i1075" type="#_x0000_t75" style="width:11.9pt;height:13.15pt" o:ole="">
            <v:imagedata r:id="rId109" o:title=""/>
          </v:shape>
          <o:OLEObject Type="Embed" ProgID="Equation.DSMT4" ShapeID="_x0000_i1075" DrawAspect="Content" ObjectID="_1700129146" r:id="rId110"/>
        </w:object>
      </w:r>
      <w:r>
        <w:rPr>
          <w:rFonts w:hint="eastAsia"/>
        </w:rPr>
        <w:t xml:space="preserve">, </w:t>
      </w:r>
      <w:r w:rsidR="00C26690" w:rsidRPr="00025957">
        <w:rPr>
          <w:position w:val="-4"/>
        </w:rPr>
        <w:object w:dxaOrig="220" w:dyaOrig="240">
          <v:shape id="_x0000_i1076" type="#_x0000_t75" style="width:11.25pt;height:11.9pt" o:ole="">
            <v:imagedata r:id="rId111" o:title=""/>
          </v:shape>
          <o:OLEObject Type="Embed" ProgID="Equation.DSMT4" ShapeID="_x0000_i1076" DrawAspect="Content" ObjectID="_1700129147" r:id="rId112"/>
        </w:object>
      </w:r>
      <w:r>
        <w:rPr>
          <w:rFonts w:hint="eastAsia"/>
        </w:rPr>
        <w:t xml:space="preserve">, </w:t>
      </w:r>
      <w:r w:rsidR="00C26690" w:rsidRPr="00C26690">
        <w:rPr>
          <w:position w:val="-6"/>
        </w:rPr>
        <w:object w:dxaOrig="220" w:dyaOrig="279">
          <v:shape id="_x0000_i1077" type="#_x0000_t75" style="width:11.25pt;height:13.75pt" o:ole="">
            <v:imagedata r:id="rId113" o:title=""/>
          </v:shape>
          <o:OLEObject Type="Embed" ProgID="Equation.DSMT4" ShapeID="_x0000_i1077" DrawAspect="Content" ObjectID="_1700129148" r:id="rId114"/>
        </w:object>
      </w:r>
      <w:r>
        <w:rPr>
          <w:rFonts w:hint="eastAsia"/>
        </w:rPr>
        <w:t>均为</w:t>
      </w:r>
      <w:r w:rsidR="00C26690" w:rsidRPr="00025957">
        <w:rPr>
          <w:position w:val="-4"/>
        </w:rPr>
        <w:object w:dxaOrig="200" w:dyaOrig="200">
          <v:shape id="_x0000_i1078" type="#_x0000_t75" style="width:10pt;height:10pt" o:ole="">
            <v:imagedata r:id="rId115" o:title=""/>
          </v:shape>
          <o:OLEObject Type="Embed" ProgID="Equation.DSMT4" ShapeID="_x0000_i1078" DrawAspect="Content" ObjectID="_1700129149" r:id="rId116"/>
        </w:object>
      </w:r>
      <w:r>
        <w:rPr>
          <w:rFonts w:hint="eastAsia"/>
        </w:rPr>
        <w:t>阶矩阵，若</w:t>
      </w:r>
      <w:r w:rsidR="00C26690" w:rsidRPr="00C26690">
        <w:rPr>
          <w:position w:val="-6"/>
        </w:rPr>
        <w:object w:dxaOrig="760" w:dyaOrig="279">
          <v:shape id="_x0000_i1079" type="#_x0000_t75" style="width:38.2pt;height:13.75pt" o:ole="">
            <v:imagedata r:id="rId117" o:title=""/>
          </v:shape>
          <o:OLEObject Type="Embed" ProgID="Equation.DSMT4" ShapeID="_x0000_i1079" DrawAspect="Content" ObjectID="_1700129150" r:id="rId118"/>
        </w:object>
      </w:r>
      <w:r>
        <w:rPr>
          <w:rFonts w:hint="eastAsia"/>
        </w:rPr>
        <w:t>，且</w:t>
      </w:r>
      <w:r w:rsidR="00C26690" w:rsidRPr="00C26690">
        <w:rPr>
          <w:position w:val="-6"/>
        </w:rPr>
        <w:object w:dxaOrig="220" w:dyaOrig="279">
          <v:shape id="_x0000_i1080" type="#_x0000_t75" style="width:11.25pt;height:13.75pt" o:ole="">
            <v:imagedata r:id="rId119" o:title=""/>
          </v:shape>
          <o:OLEObject Type="Embed" ProgID="Equation.DSMT4" ShapeID="_x0000_i1080" DrawAspect="Content" ObjectID="_1700129151" r:id="rId120"/>
        </w:object>
      </w:r>
      <w:r>
        <w:rPr>
          <w:rFonts w:hint="eastAsia"/>
        </w:rPr>
        <w:t>可逆，则</w:t>
      </w:r>
      <w:r>
        <w:rPr>
          <w:rFonts w:hint="eastAsia"/>
        </w:rPr>
        <w:t>(    )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81" type="#_x0000_t75" style="width:11.25pt;height:13.75pt" o:ole="">
            <v:imagedata r:id="rId121" o:title=""/>
          </v:shape>
          <o:OLEObject Type="Embed" ProgID="Equation.DSMT4" ShapeID="_x0000_i1081" DrawAspect="Content" ObjectID="_1700129152" r:id="rId122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40" w:dyaOrig="260">
          <v:shape id="_x0000_i1082" type="#_x0000_t75" style="width:11.9pt;height:13.15pt" o:ole="">
            <v:imagedata r:id="rId123" o:title=""/>
          </v:shape>
          <o:OLEObject Type="Embed" ProgID="Equation.DSMT4" ShapeID="_x0000_i1082" DrawAspect="Content" ObjectID="_1700129153" r:id="rId124"/>
        </w:object>
      </w:r>
      <w:r>
        <w:rPr>
          <w:rFonts w:hint="eastAsia"/>
        </w:rPr>
        <w:t>的行向量组等价．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83" type="#_x0000_t75" style="width:11.25pt;height:13.75pt" o:ole="">
            <v:imagedata r:id="rId125" o:title=""/>
          </v:shape>
          <o:OLEObject Type="Embed" ProgID="Equation.DSMT4" ShapeID="_x0000_i1083" DrawAspect="Content" ObjectID="_1700129154" r:id="rId126"/>
        </w:object>
      </w:r>
      <w:r>
        <w:rPr>
          <w:rFonts w:hint="eastAsia"/>
        </w:rPr>
        <w:t>的列向量组与矩阵</w:t>
      </w:r>
      <w:r w:rsidR="00C26690" w:rsidRPr="00025957">
        <w:rPr>
          <w:position w:val="-4"/>
        </w:rPr>
        <w:object w:dxaOrig="240" w:dyaOrig="260">
          <v:shape id="_x0000_i1084" type="#_x0000_t75" style="width:11.9pt;height:13.15pt" o:ole="">
            <v:imagedata r:id="rId127" o:title=""/>
          </v:shape>
          <o:OLEObject Type="Embed" ProgID="Equation.DSMT4" ShapeID="_x0000_i1084" DrawAspect="Content" ObjectID="_1700129155" r:id="rId128"/>
        </w:object>
      </w:r>
      <w:r>
        <w:rPr>
          <w:rFonts w:hint="eastAsia"/>
        </w:rPr>
        <w:t>的列向量组等价．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85" type="#_x0000_t75" style="width:11.25pt;height:13.75pt" o:ole="">
            <v:imagedata r:id="rId129" o:title=""/>
          </v:shape>
          <o:OLEObject Type="Embed" ProgID="Equation.DSMT4" ShapeID="_x0000_i1085" DrawAspect="Content" ObjectID="_1700129156" r:id="rId130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20" w:dyaOrig="240">
          <v:shape id="_x0000_i1086" type="#_x0000_t75" style="width:11.25pt;height:11.9pt" o:ole="">
            <v:imagedata r:id="rId131" o:title=""/>
          </v:shape>
          <o:OLEObject Type="Embed" ProgID="Equation.DSMT4" ShapeID="_x0000_i1086" DrawAspect="Content" ObjectID="_1700129157" r:id="rId132"/>
        </w:object>
      </w:r>
      <w:r>
        <w:rPr>
          <w:rFonts w:hint="eastAsia"/>
        </w:rPr>
        <w:t>的行向量组等价．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矩阵</w:t>
      </w:r>
      <w:r w:rsidR="00C26690" w:rsidRPr="00C26690">
        <w:rPr>
          <w:position w:val="-6"/>
        </w:rPr>
        <w:object w:dxaOrig="220" w:dyaOrig="279">
          <v:shape id="_x0000_i1087" type="#_x0000_t75" style="width:11.25pt;height:13.75pt" o:ole="">
            <v:imagedata r:id="rId133" o:title=""/>
          </v:shape>
          <o:OLEObject Type="Embed" ProgID="Equation.DSMT4" ShapeID="_x0000_i1087" DrawAspect="Content" ObjectID="_1700129158" r:id="rId134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20" w:dyaOrig="240">
          <v:shape id="_x0000_i1088" type="#_x0000_t75" style="width:11.25pt;height:11.9pt" o:ole="">
            <v:imagedata r:id="rId135" o:title=""/>
          </v:shape>
          <o:OLEObject Type="Embed" ProgID="Equation.DSMT4" ShapeID="_x0000_i1088" DrawAspect="Content" ObjectID="_1700129159" r:id="rId136"/>
        </w:object>
      </w:r>
      <w:r>
        <w:rPr>
          <w:rFonts w:hint="eastAsia"/>
        </w:rPr>
        <w:t>的列向量组等价．</w:t>
      </w:r>
    </w:p>
    <w:p w:rsidR="00F33AC7" w:rsidRDefault="00F33AC7" w:rsidP="00F33AC7"/>
    <w:p w:rsidR="00F33AC7" w:rsidRDefault="00F33AC7" w:rsidP="00F33AC7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．由</w:t>
      </w:r>
      <w:r w:rsidR="00C26690" w:rsidRPr="00C26690">
        <w:rPr>
          <w:position w:val="-6"/>
        </w:rPr>
        <w:object w:dxaOrig="760" w:dyaOrig="279">
          <v:shape id="_x0000_i1089" type="#_x0000_t75" style="width:38.2pt;height:13.75pt" o:ole="">
            <v:imagedata r:id="rId137" o:title=""/>
          </v:shape>
          <o:OLEObject Type="Embed" ProgID="Equation.DSMT4" ShapeID="_x0000_i1089" DrawAspect="Content" ObjectID="_1700129160" r:id="rId138"/>
        </w:object>
      </w:r>
      <w:r>
        <w:rPr>
          <w:rFonts w:hint="eastAsia"/>
        </w:rPr>
        <w:t>可知，</w:t>
      </w:r>
      <w:r w:rsidR="00C26690" w:rsidRPr="00C26690">
        <w:rPr>
          <w:position w:val="-6"/>
        </w:rPr>
        <w:object w:dxaOrig="220" w:dyaOrig="279">
          <v:shape id="_x0000_i1090" type="#_x0000_t75" style="width:11.25pt;height:13.75pt" o:ole="">
            <v:imagedata r:id="rId139" o:title=""/>
          </v:shape>
          <o:OLEObject Type="Embed" ProgID="Equation.DSMT4" ShapeID="_x0000_i1090" DrawAspect="Content" ObjectID="_1700129161" r:id="rId140"/>
        </w:object>
      </w:r>
      <w:r>
        <w:rPr>
          <w:rFonts w:hint="eastAsia"/>
        </w:rPr>
        <w:t>的列向量组可由</w:t>
      </w:r>
      <w:r w:rsidR="00C26690" w:rsidRPr="00025957">
        <w:rPr>
          <w:position w:val="-4"/>
        </w:rPr>
        <w:object w:dxaOrig="240" w:dyaOrig="260">
          <v:shape id="_x0000_i1091" type="#_x0000_t75" style="width:11.9pt;height:13.15pt" o:ole="">
            <v:imagedata r:id="rId141" o:title=""/>
          </v:shape>
          <o:OLEObject Type="Embed" ProgID="Equation.DSMT4" ShapeID="_x0000_i1091" DrawAspect="Content" ObjectID="_1700129162" r:id="rId142"/>
        </w:object>
      </w:r>
      <w:r>
        <w:rPr>
          <w:rFonts w:hint="eastAsia"/>
        </w:rPr>
        <w:t>的列向量组线性表示，又由</w:t>
      </w:r>
      <w:r w:rsidR="00C26690" w:rsidRPr="00025957">
        <w:rPr>
          <w:position w:val="-4"/>
        </w:rPr>
        <w:object w:dxaOrig="220" w:dyaOrig="240">
          <v:shape id="_x0000_i1092" type="#_x0000_t75" style="width:11.25pt;height:11.9pt" o:ole="">
            <v:imagedata r:id="rId143" o:title=""/>
          </v:shape>
          <o:OLEObject Type="Embed" ProgID="Equation.DSMT4" ShapeID="_x0000_i1092" DrawAspect="Content" ObjectID="_1700129163" r:id="rId144"/>
        </w:object>
      </w:r>
      <w:r>
        <w:rPr>
          <w:rFonts w:hint="eastAsia"/>
        </w:rPr>
        <w:t>可逆，可得</w:t>
      </w:r>
      <w:r w:rsidR="00C26690" w:rsidRPr="00C26690">
        <w:rPr>
          <w:position w:val="-6"/>
        </w:rPr>
        <w:object w:dxaOrig="900" w:dyaOrig="320">
          <v:shape id="_x0000_i1093" type="#_x0000_t75" style="width:45.1pt;height:16.3pt" o:ole="">
            <v:imagedata r:id="rId145" o:title=""/>
          </v:shape>
          <o:OLEObject Type="Embed" ProgID="Equation.DSMT4" ShapeID="_x0000_i1093" DrawAspect="Content" ObjectID="_1700129164" r:id="rId146"/>
        </w:object>
      </w:r>
      <w:r>
        <w:rPr>
          <w:rFonts w:hint="eastAsia"/>
        </w:rPr>
        <w:t>，从而</w:t>
      </w:r>
      <w:r w:rsidR="00C26690" w:rsidRPr="00025957">
        <w:rPr>
          <w:position w:val="-4"/>
        </w:rPr>
        <w:object w:dxaOrig="240" w:dyaOrig="260">
          <v:shape id="_x0000_i1094" type="#_x0000_t75" style="width:11.9pt;height:13.15pt" o:ole="">
            <v:imagedata r:id="rId147" o:title=""/>
          </v:shape>
          <o:OLEObject Type="Embed" ProgID="Equation.DSMT4" ShapeID="_x0000_i1094" DrawAspect="Content" ObjectID="_1700129165" r:id="rId148"/>
        </w:object>
      </w:r>
      <w:r>
        <w:rPr>
          <w:rFonts w:hint="eastAsia"/>
        </w:rPr>
        <w:t>的列向量组也可由</w:t>
      </w:r>
      <w:r w:rsidR="00C26690" w:rsidRPr="00C26690">
        <w:rPr>
          <w:position w:val="-6"/>
        </w:rPr>
        <w:object w:dxaOrig="220" w:dyaOrig="279">
          <v:shape id="_x0000_i1095" type="#_x0000_t75" style="width:11.25pt;height:13.75pt" o:ole="">
            <v:imagedata r:id="rId149" o:title=""/>
          </v:shape>
          <o:OLEObject Type="Embed" ProgID="Equation.DSMT4" ShapeID="_x0000_i1095" DrawAspect="Content" ObjectID="_1700129166" r:id="rId150"/>
        </w:object>
      </w:r>
      <w:r>
        <w:rPr>
          <w:rFonts w:hint="eastAsia"/>
        </w:rPr>
        <w:t>的列向量组线性表示．故</w:t>
      </w:r>
      <w:r w:rsidR="00C26690" w:rsidRPr="00C26690">
        <w:rPr>
          <w:position w:val="-6"/>
        </w:rPr>
        <w:object w:dxaOrig="220" w:dyaOrig="279">
          <v:shape id="_x0000_i1096" type="#_x0000_t75" style="width:11.25pt;height:13.75pt" o:ole="">
            <v:imagedata r:id="rId151" o:title=""/>
          </v:shape>
          <o:OLEObject Type="Embed" ProgID="Equation.DSMT4" ShapeID="_x0000_i1096" DrawAspect="Content" ObjectID="_1700129167" r:id="rId152"/>
        </w:object>
      </w:r>
      <w:r>
        <w:rPr>
          <w:rFonts w:hint="eastAsia"/>
        </w:rPr>
        <w:t>的行向量组与矩阵</w:t>
      </w:r>
      <w:r w:rsidR="00C26690" w:rsidRPr="00025957">
        <w:rPr>
          <w:position w:val="-4"/>
        </w:rPr>
        <w:object w:dxaOrig="240" w:dyaOrig="260">
          <v:shape id="_x0000_i1097" type="#_x0000_t75" style="width:11.9pt;height:13.15pt" o:ole="">
            <v:imagedata r:id="rId153" o:title=""/>
          </v:shape>
          <o:OLEObject Type="Embed" ProgID="Equation.DSMT4" ShapeID="_x0000_i1097" DrawAspect="Content" ObjectID="_1700129168" r:id="rId154"/>
        </w:object>
      </w:r>
      <w:r>
        <w:rPr>
          <w:rFonts w:hint="eastAsia"/>
        </w:rPr>
        <w:t>的行向量组等价．</w:t>
      </w:r>
    </w:p>
    <w:p w:rsidR="00F33AC7" w:rsidRDefault="00F33AC7" w:rsidP="00F33AC7">
      <w:pPr>
        <w:tabs>
          <w:tab w:val="left" w:pos="2835"/>
        </w:tabs>
      </w:pPr>
    </w:p>
    <w:p w:rsidR="00F33AC7" w:rsidRDefault="00F33AC7" w:rsidP="00F33AC7">
      <w:pPr>
        <w:tabs>
          <w:tab w:val="left" w:pos="2835"/>
        </w:tabs>
      </w:pPr>
    </w:p>
    <w:p w:rsidR="00F33AC7" w:rsidRDefault="00F33AC7" w:rsidP="00393FB1">
      <w:pPr>
        <w:tabs>
          <w:tab w:val="left" w:pos="2835"/>
        </w:tabs>
        <w:ind w:left="480" w:hangingChars="200" w:hanging="480"/>
      </w:pPr>
      <w:r>
        <w:rPr>
          <w:rFonts w:hint="eastAsia"/>
        </w:rPr>
        <w:t>(6)</w:t>
      </w:r>
      <w:r w:rsidRPr="00F33AC7">
        <w:rPr>
          <w:rStyle w:val="ae"/>
          <w:rFonts w:hint="eastAsia"/>
        </w:rPr>
        <w:t>【同试卷一第一</w:t>
      </w:r>
      <w:r w:rsidRPr="00F33AC7">
        <w:rPr>
          <w:rStyle w:val="ae"/>
          <w:rFonts w:hint="eastAsia"/>
        </w:rPr>
        <w:t>(</w:t>
      </w:r>
      <w:r>
        <w:rPr>
          <w:rStyle w:val="ae"/>
          <w:rFonts w:hint="eastAsia"/>
        </w:rPr>
        <w:t>6</w:t>
      </w:r>
      <w:r w:rsidRPr="00F33AC7">
        <w:rPr>
          <w:rStyle w:val="ae"/>
          <w:rFonts w:hint="eastAsia"/>
        </w:rPr>
        <w:t>)</w:t>
      </w:r>
      <w:r w:rsidRPr="00F33AC7">
        <w:rPr>
          <w:rStyle w:val="ae"/>
          <w:rFonts w:hint="eastAsia"/>
        </w:rPr>
        <w:t>题】</w:t>
      </w:r>
      <w:r>
        <w:rPr>
          <w:rFonts w:hint="eastAsia"/>
        </w:rPr>
        <w:t>矩阵</w:t>
      </w:r>
      <w:r w:rsidR="00C26690" w:rsidRPr="00C26690">
        <w:rPr>
          <w:position w:val="-50"/>
        </w:rPr>
        <w:object w:dxaOrig="1120" w:dyaOrig="1120">
          <v:shape id="_x0000_i1098" type="#_x0000_t75" style="width:55.7pt;height:55.7pt" o:ole="">
            <v:imagedata r:id="rId155" o:title=""/>
          </v:shape>
          <o:OLEObject Type="Embed" ProgID="Equation.DSMT4" ShapeID="_x0000_i1098" DrawAspect="Content" ObjectID="_1700129169" r:id="rId156"/>
        </w:object>
      </w:r>
      <w:r>
        <w:rPr>
          <w:rFonts w:hint="eastAsia"/>
        </w:rPr>
        <w:t>与</w:t>
      </w:r>
      <w:r w:rsidR="00C26690" w:rsidRPr="00C26690">
        <w:rPr>
          <w:position w:val="-50"/>
        </w:rPr>
        <w:object w:dxaOrig="1120" w:dyaOrig="1120">
          <v:shape id="_x0000_i1099" type="#_x0000_t75" style="width:55.7pt;height:55.7pt" o:ole="">
            <v:imagedata r:id="rId157" o:title=""/>
          </v:shape>
          <o:OLEObject Type="Embed" ProgID="Equation.DSMT4" ShapeID="_x0000_i1099" DrawAspect="Content" ObjectID="_1700129170" r:id="rId158"/>
        </w:object>
      </w:r>
      <w:r>
        <w:rPr>
          <w:rFonts w:hint="eastAsia"/>
        </w:rPr>
        <w:t>相似的充分必要条件为</w:t>
      </w:r>
      <w:r>
        <w:rPr>
          <w:rFonts w:hint="eastAsia"/>
        </w:rPr>
        <w:t>(    )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8"/>
        </w:rPr>
        <w:object w:dxaOrig="1100" w:dyaOrig="300">
          <v:shape id="_x0000_i1100" type="#_x0000_t75" style="width:55.1pt;height:15.05pt" o:ole="">
            <v:imagedata r:id="rId159" o:title=""/>
          </v:shape>
          <o:OLEObject Type="Embed" ProgID="Equation.DSMT4" ShapeID="_x0000_i1100" DrawAspect="Content" ObjectID="_1700129171" r:id="rId16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26690" w:rsidRPr="00C26690">
        <w:rPr>
          <w:position w:val="-8"/>
        </w:rPr>
        <w:object w:dxaOrig="740" w:dyaOrig="300">
          <v:shape id="_x0000_i1101" type="#_x0000_t75" style="width:36.95pt;height:15.05pt" o:ole="">
            <v:imagedata r:id="rId161" o:title=""/>
          </v:shape>
          <o:OLEObject Type="Embed" ProgID="Equation.DSMT4" ShapeID="_x0000_i1101" DrawAspect="Content" ObjectID="_1700129172" r:id="rId162"/>
        </w:object>
      </w:r>
      <w:r>
        <w:rPr>
          <w:rFonts w:hint="eastAsia"/>
        </w:rPr>
        <w:t>为任意常数．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(C) </w:t>
      </w:r>
      <w:r w:rsidR="00C26690" w:rsidRPr="00C26690">
        <w:rPr>
          <w:position w:val="-8"/>
        </w:rPr>
        <w:object w:dxaOrig="1100" w:dyaOrig="300">
          <v:shape id="_x0000_i1102" type="#_x0000_t75" style="width:55.1pt;height:15.05pt" o:ole="">
            <v:imagedata r:id="rId163" o:title=""/>
          </v:shape>
          <o:OLEObject Type="Embed" ProgID="Equation.DSMT4" ShapeID="_x0000_i1102" DrawAspect="Content" ObjectID="_1700129173" r:id="rId16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26690" w:rsidRPr="00C26690">
        <w:rPr>
          <w:position w:val="-8"/>
        </w:rPr>
        <w:object w:dxaOrig="740" w:dyaOrig="300">
          <v:shape id="_x0000_i1103" type="#_x0000_t75" style="width:36.95pt;height:15.05pt" o:ole="">
            <v:imagedata r:id="rId165" o:title=""/>
          </v:shape>
          <o:OLEObject Type="Embed" ProgID="Equation.DSMT4" ShapeID="_x0000_i1103" DrawAspect="Content" ObjectID="_1700129174" r:id="rId166"/>
        </w:object>
      </w:r>
      <w:r>
        <w:rPr>
          <w:rFonts w:hint="eastAsia"/>
        </w:rPr>
        <w:t>为任意常数．</w:t>
      </w:r>
    </w:p>
    <w:p w:rsidR="00F33AC7" w:rsidRDefault="00F33AC7" w:rsidP="00F33AC7"/>
    <w:p w:rsidR="00F33AC7" w:rsidRDefault="00F33AC7" w:rsidP="00F33AC7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．将题目中的两个矩阵分别记为</w:t>
      </w:r>
      <w:r w:rsidR="00C26690" w:rsidRPr="00025957">
        <w:rPr>
          <w:position w:val="-4"/>
        </w:rPr>
        <w:object w:dxaOrig="240" w:dyaOrig="260">
          <v:shape id="_x0000_i1104" type="#_x0000_t75" style="width:11.9pt;height:13.15pt" o:ole="">
            <v:imagedata r:id="rId167" o:title=""/>
          </v:shape>
          <o:OLEObject Type="Embed" ProgID="Equation.DSMT4" ShapeID="_x0000_i1104" DrawAspect="Content" ObjectID="_1700129175" r:id="rId168"/>
        </w:object>
      </w:r>
      <w:r>
        <w:rPr>
          <w:rFonts w:hint="eastAsia"/>
        </w:rPr>
        <w:t>和</w:t>
      </w:r>
      <w:r w:rsidR="00C26690" w:rsidRPr="00025957">
        <w:rPr>
          <w:position w:val="-4"/>
        </w:rPr>
        <w:object w:dxaOrig="220" w:dyaOrig="240">
          <v:shape id="_x0000_i1105" type="#_x0000_t75" style="width:11.25pt;height:11.9pt" o:ole="">
            <v:imagedata r:id="rId169" o:title=""/>
          </v:shape>
          <o:OLEObject Type="Embed" ProgID="Equation.DSMT4" ShapeID="_x0000_i1105" DrawAspect="Content" ObjectID="_1700129176" r:id="rId170"/>
        </w:object>
      </w:r>
      <w:r>
        <w:rPr>
          <w:rFonts w:hint="eastAsia"/>
        </w:rPr>
        <w:t>．由于</w:t>
      </w:r>
      <w:r w:rsidR="00C26690" w:rsidRPr="00025957">
        <w:rPr>
          <w:position w:val="-4"/>
        </w:rPr>
        <w:object w:dxaOrig="240" w:dyaOrig="260">
          <v:shape id="_x0000_i1106" type="#_x0000_t75" style="width:11.9pt;height:13.15pt" o:ole="">
            <v:imagedata r:id="rId171" o:title=""/>
          </v:shape>
          <o:OLEObject Type="Embed" ProgID="Equation.DSMT4" ShapeID="_x0000_i1106" DrawAspect="Content" ObjectID="_1700129177" r:id="rId172"/>
        </w:object>
      </w:r>
      <w:r>
        <w:rPr>
          <w:rFonts w:hint="eastAsia"/>
        </w:rPr>
        <w:t>为实对称矩阵，可以相似对角化，从而</w:t>
      </w:r>
      <w:r w:rsidR="00C26690" w:rsidRPr="00025957">
        <w:rPr>
          <w:position w:val="-4"/>
        </w:rPr>
        <w:object w:dxaOrig="240" w:dyaOrig="260">
          <v:shape id="_x0000_i1107" type="#_x0000_t75" style="width:11.9pt;height:13.15pt" o:ole="">
            <v:imagedata r:id="rId173" o:title=""/>
          </v:shape>
          <o:OLEObject Type="Embed" ProgID="Equation.DSMT4" ShapeID="_x0000_i1107" DrawAspect="Content" ObjectID="_1700129178" r:id="rId174"/>
        </w:object>
      </w:r>
      <w:r>
        <w:rPr>
          <w:rFonts w:hint="eastAsia"/>
        </w:rPr>
        <w:t>与</w:t>
      </w:r>
      <w:r w:rsidR="00C26690" w:rsidRPr="00025957">
        <w:rPr>
          <w:position w:val="-4"/>
        </w:rPr>
        <w:object w:dxaOrig="220" w:dyaOrig="240">
          <v:shape id="_x0000_i1108" type="#_x0000_t75" style="width:11.25pt;height:11.9pt" o:ole="">
            <v:imagedata r:id="rId175" o:title=""/>
          </v:shape>
          <o:OLEObject Type="Embed" ProgID="Equation.DSMT4" ShapeID="_x0000_i1108" DrawAspect="Content" ObjectID="_1700129179" r:id="rId176"/>
        </w:object>
      </w:r>
      <w:r>
        <w:rPr>
          <w:rFonts w:hint="eastAsia"/>
        </w:rPr>
        <w:t>相似的充分必要条件为</w:t>
      </w:r>
      <w:r w:rsidR="00C26690" w:rsidRPr="00025957">
        <w:rPr>
          <w:position w:val="-4"/>
        </w:rPr>
        <w:object w:dxaOrig="240" w:dyaOrig="260">
          <v:shape id="_x0000_i1109" type="#_x0000_t75" style="width:11.9pt;height:13.15pt" o:ole="">
            <v:imagedata r:id="rId177" o:title=""/>
          </v:shape>
          <o:OLEObject Type="Embed" ProgID="Equation.DSMT4" ShapeID="_x0000_i1109" DrawAspect="Content" ObjectID="_1700129180" r:id="rId178"/>
        </w:object>
      </w:r>
      <w:r>
        <w:rPr>
          <w:rFonts w:hint="eastAsia"/>
        </w:rPr>
        <w:t>的特征值为</w:t>
      </w:r>
      <w:r w:rsidR="00C26690" w:rsidRPr="00C26690">
        <w:rPr>
          <w:position w:val="-8"/>
        </w:rPr>
        <w:object w:dxaOrig="580" w:dyaOrig="300">
          <v:shape id="_x0000_i1110" type="#_x0000_t75" style="width:28.8pt;height:15.05pt" o:ole="">
            <v:imagedata r:id="rId179" o:title=""/>
          </v:shape>
          <o:OLEObject Type="Embed" ProgID="Equation.DSMT4" ShapeID="_x0000_i1110" DrawAspect="Content" ObjectID="_1700129181" r:id="rId180"/>
        </w:object>
      </w:r>
      <w:r>
        <w:rPr>
          <w:rFonts w:hint="eastAsia"/>
        </w:rPr>
        <w:t>．又</w:t>
      </w:r>
    </w:p>
    <w:p w:rsidR="00F33AC7" w:rsidRDefault="00C26690" w:rsidP="00F33AC7">
      <w:pPr>
        <w:ind w:leftChars="200" w:left="480"/>
        <w:jc w:val="center"/>
      </w:pPr>
      <w:r w:rsidRPr="00C26690">
        <w:rPr>
          <w:position w:val="-50"/>
        </w:rPr>
        <w:object w:dxaOrig="5420" w:dyaOrig="1120">
          <v:shape id="_x0000_i1111" type="#_x0000_t75" style="width:271.1pt;height:55.7pt" o:ole="">
            <v:imagedata r:id="rId181" o:title=""/>
          </v:shape>
          <o:OLEObject Type="Embed" ProgID="Equation.DSMT4" ShapeID="_x0000_i1111" DrawAspect="Content" ObjectID="_1700129182" r:id="rId182"/>
        </w:object>
      </w:r>
    </w:p>
    <w:p w:rsidR="00F33AC7" w:rsidRDefault="00F33AC7" w:rsidP="00F33AC7">
      <w:pPr>
        <w:ind w:leftChars="200" w:left="480"/>
      </w:pPr>
      <w:r>
        <w:rPr>
          <w:rFonts w:hint="eastAsia"/>
        </w:rPr>
        <w:t>从而</w:t>
      </w:r>
      <w:r w:rsidR="00C26690" w:rsidRPr="00C26690">
        <w:rPr>
          <w:position w:val="-8"/>
        </w:rPr>
        <w:object w:dxaOrig="740" w:dyaOrig="300">
          <v:shape id="_x0000_i1112" type="#_x0000_t75" style="width:36.95pt;height:15.05pt" o:ole="">
            <v:imagedata r:id="rId183" o:title=""/>
          </v:shape>
          <o:OLEObject Type="Embed" ProgID="Equation.DSMT4" ShapeID="_x0000_i1112" DrawAspect="Content" ObjectID="_1700129183" r:id="rId184"/>
        </w:object>
      </w:r>
      <w:r>
        <w:rPr>
          <w:rFonts w:hint="eastAsia"/>
        </w:rPr>
        <w:t>为任意常数．</w:t>
      </w:r>
    </w:p>
    <w:p w:rsidR="00F33AC7" w:rsidRDefault="00F33AC7" w:rsidP="00F33AC7">
      <w:pPr>
        <w:rPr>
          <w:szCs w:val="21"/>
        </w:rPr>
      </w:pPr>
    </w:p>
    <w:p w:rsidR="00F33AC7" w:rsidRDefault="00F33AC7" w:rsidP="00F33AC7">
      <w:pPr>
        <w:rPr>
          <w:szCs w:val="21"/>
        </w:rPr>
      </w:pPr>
    </w:p>
    <w:p w:rsidR="00F33AC7" w:rsidRDefault="00F33AC7" w:rsidP="00F33AC7">
      <w:pPr>
        <w:ind w:left="480" w:hangingChars="200" w:hanging="480"/>
      </w:pPr>
      <w:r>
        <w:rPr>
          <w:rFonts w:hint="eastAsia"/>
          <w:szCs w:val="21"/>
        </w:rPr>
        <w:t>(7)</w:t>
      </w:r>
      <w:r w:rsidRPr="00F33AC7">
        <w:rPr>
          <w:rStyle w:val="ae"/>
          <w:rFonts w:hint="eastAsia"/>
        </w:rPr>
        <w:t>【同试卷一第一</w:t>
      </w:r>
      <w:r w:rsidRPr="00F33AC7">
        <w:rPr>
          <w:rStyle w:val="ae"/>
          <w:rFonts w:hint="eastAsia"/>
        </w:rPr>
        <w:t>(7)</w:t>
      </w:r>
      <w:r w:rsidRPr="00F33AC7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C26690" w:rsidRPr="00C26690">
        <w:rPr>
          <w:position w:val="-12"/>
        </w:rPr>
        <w:object w:dxaOrig="960" w:dyaOrig="360">
          <v:shape id="_x0000_i1113" type="#_x0000_t75" style="width:48.2pt;height:18.15pt" o:ole="">
            <v:imagedata r:id="rId185" o:title=""/>
          </v:shape>
          <o:OLEObject Type="Embed" ProgID="Equation.DSMT4" ShapeID="_x0000_i1113" DrawAspect="Content" ObjectID="_1700129184" r:id="rId186"/>
        </w:object>
      </w:r>
      <w:r>
        <w:rPr>
          <w:rFonts w:hint="eastAsia"/>
        </w:rPr>
        <w:t>是随机变量，且</w:t>
      </w:r>
      <w:r w:rsidR="00C26690" w:rsidRPr="00C26690">
        <w:rPr>
          <w:position w:val="-12"/>
        </w:rPr>
        <w:object w:dxaOrig="1219" w:dyaOrig="360">
          <v:shape id="_x0000_i1114" type="#_x0000_t75" style="width:60.75pt;height:18.15pt" o:ole="">
            <v:imagedata r:id="rId187" o:title=""/>
          </v:shape>
          <o:OLEObject Type="Embed" ProgID="Equation.DSMT4" ShapeID="_x0000_i1114" DrawAspect="Content" ObjectID="_1700129185" r:id="rId188"/>
        </w:object>
      </w:r>
      <w:r>
        <w:rPr>
          <w:rFonts w:hint="eastAsia"/>
        </w:rPr>
        <w:t>，</w:t>
      </w:r>
      <w:r w:rsidR="00C26690" w:rsidRPr="00C26690">
        <w:rPr>
          <w:position w:val="-12"/>
        </w:rPr>
        <w:object w:dxaOrig="1320" w:dyaOrig="380">
          <v:shape id="_x0000_i1115" type="#_x0000_t75" style="width:65.75pt;height:18.8pt" o:ole="">
            <v:imagedata r:id="rId189" o:title=""/>
          </v:shape>
          <o:OLEObject Type="Embed" ProgID="Equation.DSMT4" ShapeID="_x0000_i1115" DrawAspect="Content" ObjectID="_1700129186" r:id="rId190"/>
        </w:object>
      </w:r>
      <w:r>
        <w:rPr>
          <w:rFonts w:hint="eastAsia"/>
        </w:rPr>
        <w:t>，</w:t>
      </w:r>
      <w:r w:rsidR="00C26690" w:rsidRPr="00C26690">
        <w:rPr>
          <w:position w:val="-12"/>
        </w:rPr>
        <w:object w:dxaOrig="1320" w:dyaOrig="380">
          <v:shape id="_x0000_i1116" type="#_x0000_t75" style="width:65.75pt;height:18.8pt" o:ole="">
            <v:imagedata r:id="rId191" o:title=""/>
          </v:shape>
          <o:OLEObject Type="Embed" ProgID="Equation.DSMT4" ShapeID="_x0000_i1116" DrawAspect="Content" ObjectID="_1700129187" r:id="rId192"/>
        </w:object>
      </w:r>
      <w:r>
        <w:rPr>
          <w:rFonts w:hint="eastAsia"/>
        </w:rPr>
        <w:t>，</w:t>
      </w:r>
      <w:r w:rsidR="00C26690" w:rsidRPr="00C26690">
        <w:rPr>
          <w:position w:val="-14"/>
        </w:rPr>
        <w:object w:dxaOrig="1939" w:dyaOrig="380">
          <v:shape id="_x0000_i1117" type="#_x0000_t75" style="width:97.05pt;height:18.8pt" o:ole="">
            <v:imagedata r:id="rId193" o:title=""/>
          </v:shape>
          <o:OLEObject Type="Embed" ProgID="Equation.DSMT4" ShapeID="_x0000_i1117" DrawAspect="Content" ObjectID="_1700129188" r:id="rId194"/>
        </w:object>
      </w:r>
      <w:r>
        <w:rPr>
          <w:rFonts w:hint="eastAsia"/>
        </w:rPr>
        <w:t>（</w:t>
      </w:r>
      <w:r w:rsidR="00C26690" w:rsidRPr="00C26690">
        <w:rPr>
          <w:position w:val="-10"/>
        </w:rPr>
        <w:object w:dxaOrig="900" w:dyaOrig="320">
          <v:shape id="_x0000_i1118" type="#_x0000_t75" style="width:45.1pt;height:16.3pt" o:ole="">
            <v:imagedata r:id="rId195" o:title=""/>
          </v:shape>
          <o:OLEObject Type="Embed" ProgID="Equation.DSMT4" ShapeID="_x0000_i1118" DrawAspect="Content" ObjectID="_1700129189" r:id="rId196"/>
        </w:object>
      </w:r>
      <w:r>
        <w:rPr>
          <w:rFonts w:hint="eastAsia"/>
        </w:rPr>
        <w:t>），则</w:t>
      </w:r>
      <w:r>
        <w:rPr>
          <w:rFonts w:hint="eastAsia"/>
        </w:rPr>
        <w:t>(    )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12"/>
        </w:rPr>
        <w:object w:dxaOrig="1160" w:dyaOrig="360">
          <v:shape id="_x0000_i1119" type="#_x0000_t75" style="width:58.25pt;height:18.15pt" o:ole="">
            <v:imagedata r:id="rId197" o:title=""/>
          </v:shape>
          <o:OLEObject Type="Embed" ProgID="Equation.DSMT4" ShapeID="_x0000_i1119" DrawAspect="Content" ObjectID="_1700129190" r:id="rId19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26690" w:rsidRPr="00C26690">
        <w:rPr>
          <w:position w:val="-12"/>
        </w:rPr>
        <w:object w:dxaOrig="1160" w:dyaOrig="360">
          <v:shape id="_x0000_i1120" type="#_x0000_t75" style="width:58.25pt;height:18.15pt" o:ole="">
            <v:imagedata r:id="rId199" o:title=""/>
          </v:shape>
          <o:OLEObject Type="Embed" ProgID="Equation.DSMT4" ShapeID="_x0000_i1120" DrawAspect="Content" ObjectID="_1700129191" r:id="rId200"/>
        </w:object>
      </w:r>
      <w:r>
        <w:rPr>
          <w:rFonts w:hint="eastAsia"/>
        </w:rPr>
        <w:t>．</w:t>
      </w:r>
    </w:p>
    <w:p w:rsidR="00F33AC7" w:rsidRDefault="00F33AC7" w:rsidP="00F33AC7">
      <w:pPr>
        <w:ind w:leftChars="200" w:left="480"/>
      </w:pPr>
      <w:r>
        <w:rPr>
          <w:rFonts w:hint="eastAsia"/>
        </w:rPr>
        <w:t xml:space="preserve">(C) </w:t>
      </w:r>
      <w:r w:rsidR="00C26690" w:rsidRPr="00C26690">
        <w:rPr>
          <w:position w:val="-12"/>
        </w:rPr>
        <w:object w:dxaOrig="1160" w:dyaOrig="360">
          <v:shape id="_x0000_i1121" type="#_x0000_t75" style="width:58.25pt;height:18.15pt" o:ole="">
            <v:imagedata r:id="rId201" o:title=""/>
          </v:shape>
          <o:OLEObject Type="Embed" ProgID="Equation.DSMT4" ShapeID="_x0000_i1121" DrawAspect="Content" ObjectID="_1700129192" r:id="rId20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26690" w:rsidRPr="00C26690">
        <w:rPr>
          <w:position w:val="-12"/>
        </w:rPr>
        <w:object w:dxaOrig="1160" w:dyaOrig="360">
          <v:shape id="_x0000_i1122" type="#_x0000_t75" style="width:58.25pt;height:18.15pt" o:ole="">
            <v:imagedata r:id="rId203" o:title=""/>
          </v:shape>
          <o:OLEObject Type="Embed" ProgID="Equation.DSMT4" ShapeID="_x0000_i1122" DrawAspect="Content" ObjectID="_1700129193" r:id="rId204"/>
        </w:object>
      </w:r>
      <w:r>
        <w:rPr>
          <w:rFonts w:hint="eastAsia"/>
        </w:rPr>
        <w:t>．</w:t>
      </w:r>
    </w:p>
    <w:p w:rsidR="00F33AC7" w:rsidRDefault="00F33AC7" w:rsidP="00F33AC7"/>
    <w:p w:rsidR="00F33AC7" w:rsidRPr="00212D49" w:rsidRDefault="00F33AC7" w:rsidP="00F33AC7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．设</w:t>
      </w:r>
      <w:r w:rsidR="00C26690" w:rsidRPr="00C26690">
        <w:rPr>
          <w:position w:val="-10"/>
        </w:rPr>
        <w:object w:dxaOrig="1140" w:dyaOrig="320">
          <v:shape id="_x0000_i1123" type="#_x0000_t75" style="width:56.95pt;height:16.3pt" o:ole="">
            <v:imagedata r:id="rId205" o:title=""/>
          </v:shape>
          <o:OLEObject Type="Embed" ProgID="Equation.DSMT4" ShapeID="_x0000_i1123" DrawAspect="Content" ObjectID="_1700129194" r:id="rId206"/>
        </w:object>
      </w:r>
      <w:r>
        <w:t>，</w:t>
      </w:r>
      <w:r>
        <w:rPr>
          <w:rFonts w:hint="eastAsia"/>
        </w:rPr>
        <w:t>则</w:t>
      </w:r>
      <w:r>
        <w:rPr>
          <w:rFonts w:hint="eastAsia"/>
          <w:szCs w:val="21"/>
        </w:rPr>
        <w:t>由题设可得</w:t>
      </w:r>
    </w:p>
    <w:p w:rsidR="00F33AC7" w:rsidRDefault="00C26690" w:rsidP="00F33AC7">
      <w:pPr>
        <w:spacing w:line="360" w:lineRule="auto"/>
        <w:ind w:leftChars="200" w:left="480"/>
        <w:jc w:val="center"/>
        <w:rPr>
          <w:szCs w:val="21"/>
        </w:rPr>
      </w:pPr>
      <w:r w:rsidRPr="00C26690">
        <w:rPr>
          <w:position w:val="-84"/>
        </w:rPr>
        <w:object w:dxaOrig="3860" w:dyaOrig="1500">
          <v:shape id="_x0000_i1124" type="#_x0000_t75" style="width:192.85pt;height:75.15pt" o:ole="">
            <v:imagedata r:id="rId207" o:title=""/>
          </v:shape>
          <o:OLEObject Type="Embed" ProgID="Equation.DSMT4" ShapeID="_x0000_i1124" DrawAspect="Content" ObjectID="_1700129195" r:id="rId208"/>
        </w:object>
      </w:r>
    </w:p>
    <w:p w:rsidR="00F33AC7" w:rsidRDefault="00F33AC7" w:rsidP="00F33AC7">
      <w:pPr>
        <w:spacing w:line="360" w:lineRule="auto"/>
        <w:ind w:leftChars="200" w:left="480"/>
        <w:rPr>
          <w:szCs w:val="21"/>
        </w:rPr>
      </w:pPr>
      <w:r>
        <w:rPr>
          <w:rFonts w:hint="eastAsia"/>
          <w:szCs w:val="21"/>
        </w:rPr>
        <w:t>根据标准正态分布的密度函数的图形，比较面积可得</w:t>
      </w:r>
      <w:r w:rsidR="00C26690" w:rsidRPr="00C26690">
        <w:rPr>
          <w:position w:val="-12"/>
        </w:rPr>
        <w:object w:dxaOrig="1160" w:dyaOrig="360">
          <v:shape id="_x0000_i1125" type="#_x0000_t75" style="width:58.25pt;height:18.15pt" o:ole="">
            <v:imagedata r:id="rId209" o:title=""/>
          </v:shape>
          <o:OLEObject Type="Embed" ProgID="Equation.DSMT4" ShapeID="_x0000_i1125" DrawAspect="Content" ObjectID="_1700129196" r:id="rId210"/>
        </w:object>
      </w:r>
      <w:r>
        <w:rPr>
          <w:rFonts w:hint="eastAsia"/>
          <w:szCs w:val="21"/>
        </w:rPr>
        <w:t>．</w:t>
      </w:r>
    </w:p>
    <w:p w:rsidR="00F33AC7" w:rsidRDefault="00F33AC7" w:rsidP="00F33AC7"/>
    <w:p w:rsidR="00F33AC7" w:rsidRDefault="00F33AC7" w:rsidP="0060474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8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设随机变量</w:t>
      </w:r>
      <w:r w:rsidR="00C26690" w:rsidRPr="00025957">
        <w:rPr>
          <w:position w:val="-4"/>
        </w:rPr>
        <w:object w:dxaOrig="240" w:dyaOrig="240">
          <v:shape id="_x0000_i1126" type="#_x0000_t75" style="width:11.9pt;height:11.9pt" o:ole="">
            <v:imagedata r:id="rId211" o:title=""/>
          </v:shape>
          <o:OLEObject Type="Embed" ProgID="Equation.DSMT4" ShapeID="_x0000_i1126" DrawAspect="Content" ObjectID="_1700129197" r:id="rId212"/>
        </w:object>
      </w:r>
      <w:r w:rsidR="00604743">
        <w:rPr>
          <w:rFonts w:hint="eastAsia"/>
        </w:rPr>
        <w:t>和</w:t>
      </w:r>
      <w:r w:rsidR="00C26690" w:rsidRPr="00025957">
        <w:rPr>
          <w:position w:val="-4"/>
        </w:rPr>
        <w:object w:dxaOrig="220" w:dyaOrig="240">
          <v:shape id="_x0000_i1127" type="#_x0000_t75" style="width:11.25pt;height:11.9pt" o:ole="">
            <v:imagedata r:id="rId213" o:title=""/>
          </v:shape>
          <o:OLEObject Type="Embed" ProgID="Equation.DSMT4" ShapeID="_x0000_i1127" DrawAspect="Content" ObjectID="_1700129198" r:id="rId214"/>
        </w:object>
      </w:r>
      <w:r w:rsidR="00604743">
        <w:rPr>
          <w:rFonts w:hint="eastAsia"/>
        </w:rPr>
        <w:t>相互独立，则</w:t>
      </w:r>
      <w:r w:rsidR="00C26690" w:rsidRPr="00025957">
        <w:rPr>
          <w:position w:val="-4"/>
        </w:rPr>
        <w:object w:dxaOrig="240" w:dyaOrig="240">
          <v:shape id="_x0000_i1128" type="#_x0000_t75" style="width:11.9pt;height:11.9pt" o:ole="">
            <v:imagedata r:id="rId215" o:title=""/>
          </v:shape>
          <o:OLEObject Type="Embed" ProgID="Equation.DSMT4" ShapeID="_x0000_i1128" DrawAspect="Content" ObjectID="_1700129199" r:id="rId216"/>
        </w:object>
      </w:r>
      <w:r w:rsidR="00604743">
        <w:rPr>
          <w:rFonts w:hint="eastAsia"/>
        </w:rPr>
        <w:t>和</w:t>
      </w:r>
      <w:r w:rsidR="00C26690" w:rsidRPr="00025957">
        <w:rPr>
          <w:position w:val="-4"/>
        </w:rPr>
        <w:object w:dxaOrig="220" w:dyaOrig="240">
          <v:shape id="_x0000_i1129" type="#_x0000_t75" style="width:11.25pt;height:11.9pt" o:ole="">
            <v:imagedata r:id="rId217" o:title=""/>
          </v:shape>
          <o:OLEObject Type="Embed" ProgID="Equation.DSMT4" ShapeID="_x0000_i1129" DrawAspect="Content" ObjectID="_1700129200" r:id="rId218"/>
        </w:object>
      </w:r>
      <w:r w:rsidR="0012504D">
        <w:rPr>
          <w:rFonts w:hint="eastAsia"/>
        </w:rPr>
        <w:t>的概率分布分别为</w:t>
      </w:r>
    </w:p>
    <w:p w:rsidR="00604743" w:rsidRDefault="00C26690" w:rsidP="001A5E38">
      <w:pPr>
        <w:ind w:leftChars="200" w:left="480"/>
        <w:jc w:val="center"/>
      </w:pPr>
      <w:r w:rsidRPr="00C26690">
        <w:rPr>
          <w:position w:val="-50"/>
        </w:rPr>
        <w:object w:dxaOrig="4060" w:dyaOrig="1120">
          <v:shape id="_x0000_i1130" type="#_x0000_t75" style="width:202.85pt;height:55.7pt" o:ole="">
            <v:imagedata r:id="rId219" o:title=""/>
          </v:shape>
          <o:OLEObject Type="Embed" ProgID="Equation.DSMT4" ShapeID="_x0000_i1130" DrawAspect="Content" ObjectID="_1700129201" r:id="rId220"/>
        </w:object>
      </w:r>
    </w:p>
    <w:p w:rsidR="00604743" w:rsidRDefault="00604743" w:rsidP="00AB144C">
      <w:pPr>
        <w:ind w:leftChars="200" w:left="480"/>
      </w:pPr>
      <w:r>
        <w:rPr>
          <w:rFonts w:hint="eastAsia"/>
        </w:rPr>
        <w:t>则</w:t>
      </w:r>
      <w:r w:rsidR="00C26690" w:rsidRPr="00C26690">
        <w:rPr>
          <w:position w:val="-10"/>
        </w:rPr>
        <w:object w:dxaOrig="1460" w:dyaOrig="320">
          <v:shape id="_x0000_i1131" type="#_x0000_t75" style="width:73.25pt;height:16.3pt" o:ole="">
            <v:imagedata r:id="rId221" o:title=""/>
          </v:shape>
          <o:OLEObject Type="Embed" ProgID="Equation.DSMT4" ShapeID="_x0000_i1131" DrawAspect="Content" ObjectID="_1700129202" r:id="rId222"/>
        </w:object>
      </w:r>
      <w:r w:rsidR="00AB050C">
        <w:rPr>
          <w:rFonts w:hint="eastAsia"/>
        </w:rPr>
        <w:t>(    )</w:t>
      </w:r>
    </w:p>
    <w:p w:rsidR="00604743" w:rsidRDefault="00AB050C" w:rsidP="00AB144C">
      <w:pPr>
        <w:ind w:leftChars="200" w:left="480"/>
      </w:pPr>
      <w:r>
        <w:rPr>
          <w:rFonts w:hint="eastAsia"/>
        </w:rPr>
        <w:t xml:space="preserve">(A) </w:t>
      </w:r>
      <w:r w:rsidR="00C26690" w:rsidRPr="00C26690">
        <w:rPr>
          <w:position w:val="-24"/>
        </w:rPr>
        <w:object w:dxaOrig="360" w:dyaOrig="620">
          <v:shape id="_x0000_i1132" type="#_x0000_t75" style="width:18.15pt;height:31.3pt" o:ole="">
            <v:imagedata r:id="rId223" o:title=""/>
          </v:shape>
          <o:OLEObject Type="Embed" ProgID="Equation.DSMT4" ShapeID="_x0000_i1132" DrawAspect="Content" ObjectID="_1700129203" r:id="rId224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</w:t>
      </w:r>
      <w:r>
        <w:rPr>
          <w:rFonts w:hint="eastAsia"/>
        </w:rPr>
        <w:t xml:space="preserve">(B) </w:t>
      </w:r>
      <w:r w:rsidR="00C26690" w:rsidRPr="00C26690">
        <w:rPr>
          <w:position w:val="-24"/>
        </w:rPr>
        <w:object w:dxaOrig="240" w:dyaOrig="620">
          <v:shape id="_x0000_i1133" type="#_x0000_t75" style="width:11.9pt;height:31.3pt" o:ole="">
            <v:imagedata r:id="rId225" o:title=""/>
          </v:shape>
          <o:OLEObject Type="Embed" ProgID="Equation.DSMT4" ShapeID="_x0000_i1133" DrawAspect="Content" ObjectID="_1700129204" r:id="rId226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(C) </w:t>
      </w:r>
      <w:r w:rsidR="00C26690" w:rsidRPr="00C26690">
        <w:rPr>
          <w:position w:val="-24"/>
        </w:rPr>
        <w:object w:dxaOrig="240" w:dyaOrig="620">
          <v:shape id="_x0000_i1134" type="#_x0000_t75" style="width:11.9pt;height:31.3pt" o:ole="">
            <v:imagedata r:id="rId227" o:title=""/>
          </v:shape>
          <o:OLEObject Type="Embed" ProgID="Equation.DSMT4" ShapeID="_x0000_i1134" DrawAspect="Content" ObjectID="_1700129205" r:id="rId228"/>
        </w:object>
      </w:r>
      <w:r w:rsidR="00AB144C">
        <w:rPr>
          <w:rFonts w:hint="eastAsia"/>
        </w:rPr>
        <w:t>．</w:t>
      </w:r>
      <w:r w:rsidR="00AB144C">
        <w:rPr>
          <w:rFonts w:hint="eastAsia"/>
        </w:rPr>
        <w:t xml:space="preserve">       (D) </w:t>
      </w:r>
      <w:r w:rsidR="00C26690" w:rsidRPr="00C26690">
        <w:rPr>
          <w:position w:val="-24"/>
        </w:rPr>
        <w:object w:dxaOrig="220" w:dyaOrig="620">
          <v:shape id="_x0000_i1135" type="#_x0000_t75" style="width:11.25pt;height:31.3pt" o:ole="">
            <v:imagedata r:id="rId229" o:title=""/>
          </v:shape>
          <o:OLEObject Type="Embed" ProgID="Equation.DSMT4" ShapeID="_x0000_i1135" DrawAspect="Content" ObjectID="_1700129206" r:id="rId230"/>
        </w:object>
      </w:r>
      <w:r w:rsidR="00AB144C">
        <w:rPr>
          <w:rFonts w:hint="eastAsia"/>
        </w:rPr>
        <w:t>．</w:t>
      </w:r>
    </w:p>
    <w:p w:rsidR="00AB050C" w:rsidRDefault="00AB050C" w:rsidP="00AB050C"/>
    <w:p w:rsidR="001A5E38" w:rsidRDefault="00AB050C" w:rsidP="00AB050C">
      <w:pPr>
        <w:rPr>
          <w:szCs w:val="21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  <w:szCs w:val="21"/>
        </w:rPr>
        <w:t>(</w:t>
      </w:r>
      <w:r w:rsidR="00604743">
        <w:rPr>
          <w:rFonts w:hint="eastAsia"/>
          <w:szCs w:val="21"/>
        </w:rPr>
        <w:t>C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．</w:t>
      </w:r>
      <w:r w:rsidR="00CE719E">
        <w:rPr>
          <w:rFonts w:hint="eastAsia"/>
          <w:szCs w:val="21"/>
        </w:rPr>
        <w:t>因为</w:t>
      </w:r>
      <w:r w:rsidR="00C26690" w:rsidRPr="00025957">
        <w:rPr>
          <w:position w:val="-4"/>
        </w:rPr>
        <w:object w:dxaOrig="240" w:dyaOrig="240">
          <v:shape id="_x0000_i1136" type="#_x0000_t75" style="width:11.9pt;height:11.9pt" o:ole="">
            <v:imagedata r:id="rId231" o:title=""/>
          </v:shape>
          <o:OLEObject Type="Embed" ProgID="Equation.DSMT4" ShapeID="_x0000_i1136" DrawAspect="Content" ObjectID="_1700129207" r:id="rId232"/>
        </w:object>
      </w:r>
      <w:r w:rsidR="001A5E38">
        <w:rPr>
          <w:rFonts w:hint="eastAsia"/>
        </w:rPr>
        <w:t>和</w:t>
      </w:r>
      <w:r w:rsidR="00C26690" w:rsidRPr="00025957">
        <w:rPr>
          <w:position w:val="-4"/>
        </w:rPr>
        <w:object w:dxaOrig="220" w:dyaOrig="240">
          <v:shape id="_x0000_i1137" type="#_x0000_t75" style="width:11.25pt;height:11.9pt" o:ole="">
            <v:imagedata r:id="rId233" o:title=""/>
          </v:shape>
          <o:OLEObject Type="Embed" ProgID="Equation.DSMT4" ShapeID="_x0000_i1137" DrawAspect="Content" ObjectID="_1700129208" r:id="rId234"/>
        </w:object>
      </w:r>
      <w:r w:rsidR="001A5E38">
        <w:rPr>
          <w:rFonts w:hint="eastAsia"/>
        </w:rPr>
        <w:t>相互独立</w:t>
      </w:r>
      <w:r w:rsidR="001A5E38">
        <w:rPr>
          <w:rFonts w:hint="eastAsia"/>
          <w:szCs w:val="21"/>
        </w:rPr>
        <w:t>，</w:t>
      </w:r>
      <w:r w:rsidR="00CE719E">
        <w:rPr>
          <w:rFonts w:hint="eastAsia"/>
          <w:szCs w:val="21"/>
        </w:rPr>
        <w:t>所以</w:t>
      </w:r>
    </w:p>
    <w:p w:rsidR="00604743" w:rsidRDefault="00C26690" w:rsidP="00CE719E">
      <w:pPr>
        <w:ind w:leftChars="200" w:left="480"/>
        <w:jc w:val="center"/>
        <w:rPr>
          <w:szCs w:val="21"/>
        </w:rPr>
      </w:pPr>
      <w:r w:rsidRPr="00C26690">
        <w:rPr>
          <w:position w:val="-46"/>
        </w:rPr>
        <w:object w:dxaOrig="6500" w:dyaOrig="1040">
          <v:shape id="_x0000_i1138" type="#_x0000_t75" style="width:324.95pt;height:51.95pt" o:ole="">
            <v:imagedata r:id="rId235" o:title=""/>
          </v:shape>
          <o:OLEObject Type="Embed" ProgID="Equation.DSMT4" ShapeID="_x0000_i1138" DrawAspect="Content" ObjectID="_1700129209" r:id="rId236"/>
        </w:object>
      </w:r>
    </w:p>
    <w:p w:rsidR="00532611" w:rsidRDefault="00532611" w:rsidP="00AB050C"/>
    <w:p w:rsidR="00532611" w:rsidRPr="00F006FA" w:rsidRDefault="00532611" w:rsidP="00AB050C"/>
    <w:p w:rsidR="00532611" w:rsidRDefault="00532611" w:rsidP="00532611">
      <w:pPr>
        <w:pStyle w:val="1"/>
      </w:pPr>
      <w:r>
        <w:rPr>
          <w:rFonts w:hint="eastAsia"/>
        </w:rPr>
        <w:t>二、填空题（</w:t>
      </w:r>
      <w:r>
        <w:t>9</w:t>
      </w:r>
      <w:r>
        <w:rPr>
          <w:rFonts w:hint="eastAsia"/>
        </w:rPr>
        <w:t>~</w:t>
      </w:r>
      <w:r>
        <w:t>14</w:t>
      </w:r>
      <w:r>
        <w:rPr>
          <w:rFonts w:hint="eastAsia"/>
        </w:rPr>
        <w:t>小题，每小题</w:t>
      </w:r>
      <w:r>
        <w:t>4</w:t>
      </w:r>
      <w:r>
        <w:rPr>
          <w:rFonts w:hint="eastAsia"/>
        </w:rPr>
        <w:t>分，共</w:t>
      </w:r>
      <w:r>
        <w:t>24</w:t>
      </w:r>
      <w:r>
        <w:rPr>
          <w:rFonts w:hint="eastAsia"/>
        </w:rPr>
        <w:t>分</w:t>
      </w:r>
      <w:r>
        <w:t>）</w:t>
      </w:r>
    </w:p>
    <w:p w:rsidR="00532611" w:rsidRPr="00532611" w:rsidRDefault="00532611" w:rsidP="00604743"/>
    <w:p w:rsidR="00532611" w:rsidRDefault="00532611" w:rsidP="00604743"/>
    <w:p w:rsidR="00604743" w:rsidRDefault="00784391" w:rsidP="009912A0">
      <w:pPr>
        <w:ind w:left="480" w:hangingChars="200" w:hanging="480"/>
        <w:jc w:val="left"/>
      </w:pPr>
      <w:r>
        <w:rPr>
          <w:rFonts w:hint="eastAsia"/>
        </w:rPr>
        <w:t>(</w:t>
      </w:r>
      <w:r w:rsidR="00604743">
        <w:rPr>
          <w:rFonts w:hint="eastAsia"/>
        </w:rPr>
        <w:t>9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设曲线</w:t>
      </w:r>
      <w:r w:rsidR="00C26690" w:rsidRPr="00C26690">
        <w:rPr>
          <w:position w:val="-10"/>
        </w:rPr>
        <w:object w:dxaOrig="920" w:dyaOrig="320">
          <v:shape id="_x0000_i1139" type="#_x0000_t75" style="width:45.7pt;height:16.3pt" o:ole="">
            <v:imagedata r:id="rId237" o:title=""/>
          </v:shape>
          <o:OLEObject Type="Embed" ProgID="Equation.DSMT4" ShapeID="_x0000_i1139" DrawAspect="Content" ObjectID="_1700129210" r:id="rId238"/>
        </w:object>
      </w:r>
      <w:r w:rsidR="00604743">
        <w:rPr>
          <w:rFonts w:hint="eastAsia"/>
        </w:rPr>
        <w:t>和</w:t>
      </w:r>
      <w:r w:rsidR="00C26690" w:rsidRPr="00C26690">
        <w:rPr>
          <w:position w:val="-10"/>
        </w:rPr>
        <w:object w:dxaOrig="1040" w:dyaOrig="360">
          <v:shape id="_x0000_i1140" type="#_x0000_t75" style="width:51.95pt;height:18.15pt" o:ole="">
            <v:imagedata r:id="rId239" o:title=""/>
          </v:shape>
          <o:OLEObject Type="Embed" ProgID="Equation.DSMT4" ShapeID="_x0000_i1140" DrawAspect="Content" ObjectID="_1700129211" r:id="rId240"/>
        </w:object>
      </w:r>
      <w:r w:rsidR="00604743">
        <w:rPr>
          <w:rFonts w:hint="eastAsia"/>
        </w:rPr>
        <w:t>在点</w:t>
      </w:r>
      <w:r w:rsidR="00C26690" w:rsidRPr="00C26690">
        <w:rPr>
          <w:position w:val="-10"/>
        </w:rPr>
        <w:object w:dxaOrig="540" w:dyaOrig="320">
          <v:shape id="_x0000_i1141" type="#_x0000_t75" style="width:26.9pt;height:16.3pt" o:ole="">
            <v:imagedata r:id="rId241" o:title=""/>
          </v:shape>
          <o:OLEObject Type="Embed" ProgID="Equation.DSMT4" ShapeID="_x0000_i1141" DrawAspect="Content" ObjectID="_1700129212" r:id="rId242"/>
        </w:object>
      </w:r>
      <w:r w:rsidR="00604743">
        <w:rPr>
          <w:rFonts w:hint="eastAsia"/>
        </w:rPr>
        <w:t>处有公共的切线，则</w:t>
      </w:r>
      <w:r w:rsidR="00C26690" w:rsidRPr="00C26690">
        <w:rPr>
          <w:position w:val="-28"/>
        </w:rPr>
        <w:object w:dxaOrig="1600" w:dyaOrig="680">
          <v:shape id="_x0000_i1142" type="#_x0000_t75" style="width:80.15pt;height:33.8pt" o:ole="">
            <v:imagedata r:id="rId243" o:title=""/>
          </v:shape>
          <o:OLEObject Type="Embed" ProgID="Equation.DSMT4" ShapeID="_x0000_i1142" DrawAspect="Content" ObjectID="_1700129213" r:id="rId244"/>
        </w:object>
      </w:r>
      <w:r w:rsidR="00AB050C">
        <w:rPr>
          <w:rFonts w:ascii="宋体" w:hAnsi="宋体" w:hint="eastAsia"/>
          <w:u w:val="single"/>
        </w:rPr>
        <w:t xml:space="preserve">  </w:t>
      </w:r>
      <w:r w:rsidR="009912A0">
        <w:rPr>
          <w:rFonts w:ascii="宋体" w:hAnsi="宋体" w:hint="eastAsia"/>
          <w:u w:val="single"/>
        </w:rPr>
        <w:t xml:space="preserve"> </w:t>
      </w:r>
      <w:r w:rsidR="00AB050C">
        <w:rPr>
          <w:rFonts w:ascii="宋体" w:hAnsi="宋体" w:hint="eastAsia"/>
          <w:u w:val="single"/>
        </w:rPr>
        <w:t xml:space="preserve"> </w:t>
      </w:r>
      <w:r w:rsidR="00AB050C">
        <w:rPr>
          <w:rFonts w:ascii="宋体" w:hAnsi="宋体" w:hint="eastAsia"/>
        </w:rPr>
        <w:t>．</w:t>
      </w:r>
    </w:p>
    <w:p w:rsidR="00AB050C" w:rsidRDefault="00AB050C" w:rsidP="00AB050C"/>
    <w:p w:rsidR="00604743" w:rsidRDefault="00AB050C" w:rsidP="0060474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690" w:rsidRPr="00025957">
        <w:rPr>
          <w:position w:val="-4"/>
        </w:rPr>
        <w:object w:dxaOrig="340" w:dyaOrig="260">
          <v:shape id="_x0000_i1143" type="#_x0000_t75" style="width:16.9pt;height:13.15pt" o:ole="">
            <v:imagedata r:id="rId245" o:title=""/>
          </v:shape>
          <o:OLEObject Type="Embed" ProgID="Equation.DSMT4" ShapeID="_x0000_i1143" DrawAspect="Content" ObjectID="_1700129214" r:id="rId246"/>
        </w:object>
      </w:r>
      <w:r>
        <w:rPr>
          <w:rFonts w:hint="eastAsia"/>
        </w:rPr>
        <w:t>．</w:t>
      </w:r>
      <w:r w:rsidR="009912A0">
        <w:rPr>
          <w:rFonts w:hint="eastAsia"/>
        </w:rPr>
        <w:t>因为</w:t>
      </w:r>
      <w:r w:rsidR="00C26690" w:rsidRPr="00C26690">
        <w:rPr>
          <w:position w:val="-10"/>
        </w:rPr>
        <w:object w:dxaOrig="1040" w:dyaOrig="360">
          <v:shape id="_x0000_i1144" type="#_x0000_t75" style="width:51.95pt;height:18.15pt" o:ole="">
            <v:imagedata r:id="rId247" o:title=""/>
          </v:shape>
          <o:OLEObject Type="Embed" ProgID="Equation.DSMT4" ShapeID="_x0000_i1144" DrawAspect="Content" ObjectID="_1700129215" r:id="rId248"/>
        </w:object>
      </w:r>
      <w:r w:rsidR="00604743">
        <w:rPr>
          <w:rFonts w:hint="eastAsia"/>
        </w:rPr>
        <w:t>在</w:t>
      </w:r>
      <w:r w:rsidR="00C26690" w:rsidRPr="00C26690">
        <w:rPr>
          <w:position w:val="-10"/>
        </w:rPr>
        <w:object w:dxaOrig="540" w:dyaOrig="320">
          <v:shape id="_x0000_i1145" type="#_x0000_t75" style="width:26.9pt;height:16.3pt" o:ole="">
            <v:imagedata r:id="rId249" o:title=""/>
          </v:shape>
          <o:OLEObject Type="Embed" ProgID="Equation.DSMT4" ShapeID="_x0000_i1145" DrawAspect="Content" ObjectID="_1700129216" r:id="rId250"/>
        </w:object>
      </w:r>
      <w:r w:rsidR="00604743">
        <w:rPr>
          <w:rFonts w:hint="eastAsia"/>
        </w:rPr>
        <w:t>处的导数</w:t>
      </w:r>
      <w:r w:rsidR="009912A0">
        <w:rPr>
          <w:rFonts w:hint="eastAsia"/>
        </w:rPr>
        <w:t>为</w:t>
      </w:r>
      <w:r w:rsidR="00C26690" w:rsidRPr="00025957">
        <w:rPr>
          <w:position w:val="-4"/>
        </w:rPr>
        <w:object w:dxaOrig="180" w:dyaOrig="260">
          <v:shape id="_x0000_i1146" type="#_x0000_t75" style="width:8.75pt;height:13.15pt" o:ole="">
            <v:imagedata r:id="rId251" o:title=""/>
          </v:shape>
          <o:OLEObject Type="Embed" ProgID="Equation.DSMT4" ShapeID="_x0000_i1146" DrawAspect="Content" ObjectID="_1700129217" r:id="rId252"/>
        </w:object>
      </w:r>
      <w:r w:rsidR="00604743">
        <w:rPr>
          <w:rFonts w:hint="eastAsia"/>
        </w:rPr>
        <w:t>，</w:t>
      </w:r>
      <w:r w:rsidR="009912A0">
        <w:rPr>
          <w:rFonts w:hint="eastAsia"/>
        </w:rPr>
        <w:t>所以</w:t>
      </w:r>
      <w:r w:rsidR="00C26690" w:rsidRPr="00C26690">
        <w:rPr>
          <w:position w:val="-10"/>
        </w:rPr>
        <w:object w:dxaOrig="859" w:dyaOrig="320">
          <v:shape id="_x0000_i1147" type="#_x0000_t75" style="width:43.2pt;height:16.3pt" o:ole="">
            <v:imagedata r:id="rId253" o:title=""/>
          </v:shape>
          <o:OLEObject Type="Embed" ProgID="Equation.DSMT4" ShapeID="_x0000_i1147" DrawAspect="Content" ObjectID="_1700129218" r:id="rId254"/>
        </w:object>
      </w:r>
      <w:r w:rsidR="009912A0">
        <w:rPr>
          <w:rFonts w:hint="eastAsia"/>
        </w:rPr>
        <w:t>，</w:t>
      </w:r>
      <w:r w:rsidR="00C26690" w:rsidRPr="00C26690">
        <w:rPr>
          <w:position w:val="-10"/>
        </w:rPr>
        <w:object w:dxaOrig="900" w:dyaOrig="320">
          <v:shape id="_x0000_i1148" type="#_x0000_t75" style="width:45.1pt;height:16.3pt" o:ole="">
            <v:imagedata r:id="rId255" o:title=""/>
          </v:shape>
          <o:OLEObject Type="Embed" ProgID="Equation.DSMT4" ShapeID="_x0000_i1148" DrawAspect="Content" ObjectID="_1700129219" r:id="rId256"/>
        </w:object>
      </w:r>
      <w:r w:rsidR="009912A0">
        <w:rPr>
          <w:rFonts w:hint="eastAsia"/>
        </w:rPr>
        <w:t>．则</w:t>
      </w:r>
    </w:p>
    <w:p w:rsidR="00604743" w:rsidRDefault="00C26690" w:rsidP="009912A0">
      <w:pPr>
        <w:ind w:leftChars="200" w:left="480"/>
        <w:jc w:val="center"/>
      </w:pPr>
      <w:r w:rsidRPr="00C26690">
        <w:rPr>
          <w:position w:val="-54"/>
        </w:rPr>
        <w:object w:dxaOrig="6520" w:dyaOrig="1260">
          <v:shape id="_x0000_i1149" type="#_x0000_t75" style="width:326.2pt;height:63.25pt" o:ole="">
            <v:imagedata r:id="rId257" o:title=""/>
          </v:shape>
          <o:OLEObject Type="Embed" ProgID="Equation.DSMT4" ShapeID="_x0000_i1149" DrawAspect="Content" ObjectID="_1700129220" r:id="rId258"/>
        </w:object>
      </w:r>
    </w:p>
    <w:p w:rsidR="00AB050C" w:rsidRDefault="00AB050C" w:rsidP="00494593"/>
    <w:p w:rsidR="00AB050C" w:rsidRDefault="00AB050C" w:rsidP="0049459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10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设函数</w:t>
      </w:r>
      <w:r w:rsidR="00C26690" w:rsidRPr="00C26690">
        <w:rPr>
          <w:position w:val="-10"/>
        </w:rPr>
        <w:object w:dxaOrig="1100" w:dyaOrig="320">
          <v:shape id="_x0000_i1150" type="#_x0000_t75" style="width:55.1pt;height:16.3pt" o:ole="">
            <v:imagedata r:id="rId259" o:title=""/>
          </v:shape>
          <o:OLEObject Type="Embed" ProgID="Equation.DSMT4" ShapeID="_x0000_i1150" DrawAspect="Content" ObjectID="_1700129221" r:id="rId260"/>
        </w:object>
      </w:r>
      <w:r w:rsidR="00604743">
        <w:rPr>
          <w:rFonts w:hint="eastAsia"/>
        </w:rPr>
        <w:t>由方程</w:t>
      </w:r>
      <w:r w:rsidR="00C26690" w:rsidRPr="00C26690">
        <w:rPr>
          <w:position w:val="-10"/>
        </w:rPr>
        <w:object w:dxaOrig="1320" w:dyaOrig="360">
          <v:shape id="_x0000_i1151" type="#_x0000_t75" style="width:65.75pt;height:18.15pt" o:ole="">
            <v:imagedata r:id="rId261" o:title=""/>
          </v:shape>
          <o:OLEObject Type="Embed" ProgID="Equation.DSMT4" ShapeID="_x0000_i1151" DrawAspect="Content" ObjectID="_1700129222" r:id="rId262"/>
        </w:object>
      </w:r>
      <w:r w:rsidR="00604743">
        <w:rPr>
          <w:rFonts w:hint="eastAsia"/>
        </w:rPr>
        <w:t>确定，则</w:t>
      </w:r>
      <w:r w:rsidR="00C26690" w:rsidRPr="00C26690">
        <w:rPr>
          <w:position w:val="-24"/>
        </w:rPr>
        <w:object w:dxaOrig="920" w:dyaOrig="620">
          <v:shape id="_x0000_i1152" type="#_x0000_t75" style="width:45.7pt;height:31.3pt" o:ole="">
            <v:imagedata r:id="rId263" o:title=""/>
          </v:shape>
          <o:OLEObject Type="Embed" ProgID="Equation.DSMT4" ShapeID="_x0000_i1152" DrawAspect="Content" ObjectID="_1700129223" r:id="rId264"/>
        </w:object>
      </w:r>
      <w:r w:rsidR="00AB050C">
        <w:rPr>
          <w:rFonts w:ascii="宋体" w:hAnsi="宋体" w:hint="eastAsia"/>
          <w:u w:val="single"/>
        </w:rPr>
        <w:t xml:space="preserve">        </w:t>
      </w:r>
      <w:r w:rsidR="00AB050C">
        <w:rPr>
          <w:rFonts w:ascii="宋体" w:hAnsi="宋体" w:hint="eastAsia"/>
        </w:rPr>
        <w:t>．</w:t>
      </w:r>
    </w:p>
    <w:p w:rsidR="00AB050C" w:rsidRDefault="00AB050C" w:rsidP="00AB050C"/>
    <w:p w:rsidR="00AB050C" w:rsidRDefault="00AB050C" w:rsidP="0060474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690" w:rsidRPr="00C26690">
        <w:rPr>
          <w:position w:val="-10"/>
        </w:rPr>
        <w:object w:dxaOrig="1020" w:dyaOrig="320">
          <v:shape id="_x0000_i1153" type="#_x0000_t75" style="width:50.7pt;height:16.3pt" o:ole="">
            <v:imagedata r:id="rId265" o:title=""/>
          </v:shape>
          <o:OLEObject Type="Embed" ProgID="Equation.DSMT4" ShapeID="_x0000_i1153" DrawAspect="Content" ObjectID="_1700129224" r:id="rId266"/>
        </w:object>
      </w:r>
      <w:r w:rsidR="00494593">
        <w:rPr>
          <w:rFonts w:hint="eastAsia"/>
        </w:rPr>
        <w:t>．</w:t>
      </w:r>
      <w:r w:rsidR="00321C35">
        <w:rPr>
          <w:rFonts w:hint="eastAsia"/>
        </w:rPr>
        <w:t>方程</w:t>
      </w:r>
      <w:r w:rsidR="00604743">
        <w:rPr>
          <w:rFonts w:hint="eastAsia"/>
        </w:rPr>
        <w:t>两边</w:t>
      </w:r>
      <w:r w:rsidR="00321C35">
        <w:rPr>
          <w:rFonts w:hint="eastAsia"/>
        </w:rPr>
        <w:t>对</w:t>
      </w:r>
      <w:r w:rsidR="00C26690" w:rsidRPr="00025957">
        <w:rPr>
          <w:position w:val="-4"/>
        </w:rPr>
        <w:object w:dxaOrig="200" w:dyaOrig="200">
          <v:shape id="_x0000_i1154" type="#_x0000_t75" style="width:10pt;height:10pt" o:ole="">
            <v:imagedata r:id="rId267" o:title=""/>
          </v:shape>
          <o:OLEObject Type="Embed" ProgID="Equation.DSMT4" ShapeID="_x0000_i1154" DrawAspect="Content" ObjectID="_1700129225" r:id="rId268"/>
        </w:object>
      </w:r>
      <w:r w:rsidR="00321C35">
        <w:rPr>
          <w:rFonts w:hint="eastAsia"/>
        </w:rPr>
        <w:t>求导得</w:t>
      </w:r>
    </w:p>
    <w:p w:rsidR="00604743" w:rsidRDefault="00C26690" w:rsidP="00321C35">
      <w:pPr>
        <w:ind w:leftChars="200" w:left="480"/>
        <w:jc w:val="center"/>
      </w:pPr>
      <w:r w:rsidRPr="00C26690">
        <w:rPr>
          <w:position w:val="-30"/>
        </w:rPr>
        <w:object w:dxaOrig="3379" w:dyaOrig="720">
          <v:shape id="_x0000_i1155" type="#_x0000_t75" style="width:169.05pt;height:36.3pt" o:ole="">
            <v:imagedata r:id="rId269" o:title=""/>
          </v:shape>
          <o:OLEObject Type="Embed" ProgID="Equation.DSMT4" ShapeID="_x0000_i1155" DrawAspect="Content" ObjectID="_1700129226" r:id="rId270"/>
        </w:object>
      </w:r>
    </w:p>
    <w:p w:rsidR="00604743" w:rsidRDefault="00321C35" w:rsidP="00321C35">
      <w:pPr>
        <w:ind w:leftChars="200" w:left="480"/>
        <w:rPr>
          <w:szCs w:val="21"/>
        </w:rPr>
      </w:pPr>
      <w:r>
        <w:rPr>
          <w:rFonts w:hint="eastAsia"/>
        </w:rPr>
        <w:t>将</w:t>
      </w:r>
      <w:r w:rsidR="00C26690" w:rsidRPr="00025957">
        <w:rPr>
          <w:position w:val="-4"/>
        </w:rPr>
        <w:object w:dxaOrig="540" w:dyaOrig="260">
          <v:shape id="_x0000_i1156" type="#_x0000_t75" style="width:26.9pt;height:13.15pt" o:ole="">
            <v:imagedata r:id="rId271" o:title=""/>
          </v:shape>
          <o:OLEObject Type="Embed" ProgID="Equation.DSMT4" ShapeID="_x0000_i1156" DrawAspect="Content" ObjectID="_1700129227" r:id="rId272"/>
        </w:object>
      </w:r>
      <w:r>
        <w:rPr>
          <w:rFonts w:hint="eastAsia"/>
        </w:rPr>
        <w:t>，</w:t>
      </w:r>
      <w:r w:rsidR="00C26690" w:rsidRPr="00C26690">
        <w:rPr>
          <w:position w:val="-10"/>
        </w:rPr>
        <w:object w:dxaOrig="580" w:dyaOrig="320">
          <v:shape id="_x0000_i1157" type="#_x0000_t75" style="width:28.8pt;height:16.3pt" o:ole="">
            <v:imagedata r:id="rId273" o:title=""/>
          </v:shape>
          <o:OLEObject Type="Embed" ProgID="Equation.DSMT4" ShapeID="_x0000_i1157" DrawAspect="Content" ObjectID="_1700129228" r:id="rId274"/>
        </w:object>
      </w:r>
      <w:r>
        <w:rPr>
          <w:rFonts w:hint="eastAsia"/>
        </w:rPr>
        <w:t>，</w:t>
      </w:r>
      <w:r w:rsidR="00C26690" w:rsidRPr="00C26690">
        <w:rPr>
          <w:position w:val="-6"/>
        </w:rPr>
        <w:object w:dxaOrig="560" w:dyaOrig="279">
          <v:shape id="_x0000_i1158" type="#_x0000_t75" style="width:28.15pt;height:13.75pt" o:ole="">
            <v:imagedata r:id="rId275" o:title=""/>
          </v:shape>
          <o:OLEObject Type="Embed" ProgID="Equation.DSMT4" ShapeID="_x0000_i1158" DrawAspect="Content" ObjectID="_1700129229" r:id="rId276"/>
        </w:object>
      </w:r>
      <w:r>
        <w:rPr>
          <w:rFonts w:hint="eastAsia"/>
        </w:rPr>
        <w:t>代入上式，得</w:t>
      </w:r>
      <w:r w:rsidR="00C26690" w:rsidRPr="00C26690">
        <w:rPr>
          <w:position w:val="-12"/>
        </w:rPr>
        <w:object w:dxaOrig="1460" w:dyaOrig="360">
          <v:shape id="_x0000_i1159" type="#_x0000_t75" style="width:73.25pt;height:18.15pt" o:ole="">
            <v:imagedata r:id="rId277" o:title=""/>
          </v:shape>
          <o:OLEObject Type="Embed" ProgID="Equation.DSMT4" ShapeID="_x0000_i1159" DrawAspect="Content" ObjectID="_1700129230" r:id="rId278"/>
        </w:object>
      </w:r>
      <w:r>
        <w:rPr>
          <w:rFonts w:hint="eastAsia"/>
        </w:rPr>
        <w:t>．</w:t>
      </w:r>
    </w:p>
    <w:p w:rsidR="00FB2260" w:rsidRDefault="00FB2260" w:rsidP="00FB2260">
      <w:pPr>
        <w:jc w:val="left"/>
      </w:pPr>
    </w:p>
    <w:p w:rsidR="00FB2260" w:rsidRDefault="00FB2260" w:rsidP="00FB2260">
      <w:pPr>
        <w:jc w:val="left"/>
      </w:pPr>
    </w:p>
    <w:p w:rsidR="00FB2260" w:rsidRPr="00FB2260" w:rsidRDefault="00FB2260" w:rsidP="00FB2260">
      <w:pPr>
        <w:jc w:val="left"/>
        <w:rPr>
          <w:rFonts w:ascii="宋体" w:hAnsi="宋体"/>
          <w:szCs w:val="21"/>
        </w:rPr>
      </w:pPr>
      <w:r>
        <w:rPr>
          <w:rFonts w:hint="eastAsia"/>
        </w:rPr>
        <w:t>(</w:t>
      </w:r>
      <w:r w:rsidR="00604743">
        <w:rPr>
          <w:rFonts w:hint="eastAsia"/>
        </w:rPr>
        <w:t>11</w:t>
      </w:r>
      <w:r>
        <w:rPr>
          <w:rFonts w:hint="eastAsia"/>
        </w:rPr>
        <w:t>)</w:t>
      </w:r>
      <w:r w:rsidRPr="00FB2260">
        <w:rPr>
          <w:rStyle w:val="ae"/>
          <w:rFonts w:hint="eastAsia"/>
        </w:rPr>
        <w:t>【同试卷一第二</w:t>
      </w:r>
      <w:r w:rsidRPr="00FB2260">
        <w:rPr>
          <w:rStyle w:val="ae"/>
        </w:rPr>
        <w:t>(12)</w:t>
      </w:r>
      <w:r w:rsidRPr="00FB2260">
        <w:rPr>
          <w:rStyle w:val="ae"/>
          <w:rFonts w:hint="eastAsia"/>
        </w:rPr>
        <w:t>题】</w:t>
      </w:r>
      <w:r w:rsidR="00C26690" w:rsidRPr="00C26690">
        <w:rPr>
          <w:position w:val="-28"/>
        </w:rPr>
        <w:object w:dxaOrig="1620" w:dyaOrig="660">
          <v:shape id="_x0000_i1160" type="#_x0000_t75" style="width:80.75pt;height:33.2pt" o:ole="">
            <v:imagedata r:id="rId279" o:title=""/>
          </v:shape>
          <o:OLEObject Type="Embed" ProgID="Equation.DSMT4" ShapeID="_x0000_i1160" DrawAspect="Content" ObjectID="_1700129231" r:id="rId280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FB2260" w:rsidRDefault="00FB2260" w:rsidP="00FB2260"/>
    <w:p w:rsidR="00FB2260" w:rsidRDefault="00FB2260" w:rsidP="00FB2260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690" w:rsidRPr="00025957">
        <w:rPr>
          <w:position w:val="-4"/>
        </w:rPr>
        <w:object w:dxaOrig="400" w:dyaOrig="260">
          <v:shape id="_x0000_i1161" type="#_x0000_t75" style="width:20.05pt;height:13.15pt" o:ole="">
            <v:imagedata r:id="rId281" o:title=""/>
          </v:shape>
          <o:OLEObject Type="Embed" ProgID="Equation.DSMT4" ShapeID="_x0000_i1161" DrawAspect="Content" ObjectID="_1700129232" r:id="rId282"/>
        </w:object>
      </w:r>
      <w:r>
        <w:rPr>
          <w:rFonts w:hint="eastAsia"/>
        </w:rPr>
        <w:t>．由分部积分法可得</w:t>
      </w:r>
    </w:p>
    <w:p w:rsidR="00FB2260" w:rsidRPr="00361765" w:rsidRDefault="00C26690" w:rsidP="00FB2260">
      <w:pPr>
        <w:ind w:leftChars="200" w:left="480"/>
        <w:jc w:val="center"/>
        <w:rPr>
          <w:rFonts w:ascii="宋体" w:hAnsi="宋体"/>
          <w:szCs w:val="21"/>
        </w:rPr>
      </w:pPr>
      <w:r w:rsidRPr="00C26690">
        <w:rPr>
          <w:position w:val="-70"/>
        </w:rPr>
        <w:object w:dxaOrig="6280" w:dyaOrig="1520">
          <v:shape id="_x0000_i1162" type="#_x0000_t75" style="width:314.3pt;height:75.75pt" o:ole="">
            <v:imagedata r:id="rId283" o:title=""/>
          </v:shape>
          <o:OLEObject Type="Embed" ProgID="Equation.DSMT4" ShapeID="_x0000_i1162" DrawAspect="Content" ObjectID="_1700129233" r:id="rId284"/>
        </w:object>
      </w:r>
    </w:p>
    <w:p w:rsidR="00FB2260" w:rsidRDefault="00FB2260" w:rsidP="00DD54D9"/>
    <w:p w:rsidR="00FB2260" w:rsidRDefault="00FB2260" w:rsidP="00DD54D9"/>
    <w:p w:rsidR="00604743" w:rsidRPr="00EB5DF0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12</w:t>
      </w:r>
      <w:r>
        <w:rPr>
          <w:rFonts w:hint="eastAsia"/>
        </w:rPr>
        <w:t xml:space="preserve">) </w:t>
      </w:r>
      <w:r w:rsidR="00604743">
        <w:rPr>
          <w:rFonts w:hint="eastAsia"/>
        </w:rPr>
        <w:t>微分方程</w:t>
      </w:r>
      <w:r w:rsidR="00C26690" w:rsidRPr="00C26690">
        <w:rPr>
          <w:position w:val="-24"/>
        </w:rPr>
        <w:object w:dxaOrig="1640" w:dyaOrig="620">
          <v:shape id="_x0000_i1163" type="#_x0000_t75" style="width:82pt;height:31.3pt" o:ole="">
            <v:imagedata r:id="rId285" o:title=""/>
          </v:shape>
          <o:OLEObject Type="Embed" ProgID="Equation.DSMT4" ShapeID="_x0000_i1163" DrawAspect="Content" ObjectID="_1700129234" r:id="rId286"/>
        </w:object>
      </w:r>
      <w:r w:rsidR="00604743">
        <w:rPr>
          <w:rFonts w:hint="eastAsia"/>
        </w:rPr>
        <w:t>通解为</w:t>
      </w:r>
      <w:r w:rsidR="00C26690" w:rsidRPr="00C26690">
        <w:rPr>
          <w:position w:val="-10"/>
        </w:rPr>
        <w:object w:dxaOrig="420" w:dyaOrig="260">
          <v:shape id="_x0000_i1164" type="#_x0000_t75" style="width:21.3pt;height:13.15pt" o:ole="">
            <v:imagedata r:id="rId287" o:title=""/>
          </v:shape>
          <o:OLEObject Type="Embed" ProgID="Equation.DSMT4" ShapeID="_x0000_i1164" DrawAspect="Content" ObjectID="_1700129235" r:id="rId288"/>
        </w:object>
      </w:r>
      <w:r w:rsidR="00AB050C">
        <w:rPr>
          <w:rFonts w:ascii="宋体" w:hAnsi="宋体" w:hint="eastAsia"/>
          <w:u w:val="single"/>
        </w:rPr>
        <w:t xml:space="preserve">        </w:t>
      </w:r>
      <w:r w:rsidR="00AB050C">
        <w:rPr>
          <w:rFonts w:ascii="宋体" w:hAnsi="宋体" w:hint="eastAsia"/>
        </w:rPr>
        <w:t>．</w:t>
      </w:r>
    </w:p>
    <w:p w:rsidR="00AB050C" w:rsidRDefault="00AB050C" w:rsidP="00AB050C"/>
    <w:p w:rsidR="00604743" w:rsidRDefault="00AB050C" w:rsidP="00DD54D9">
      <w:pPr>
        <w:ind w:left="480" w:hangingChars="200" w:hanging="48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690" w:rsidRPr="00C26690">
        <w:rPr>
          <w:position w:val="-14"/>
        </w:rPr>
        <w:object w:dxaOrig="1359" w:dyaOrig="560">
          <v:shape id="_x0000_i1165" type="#_x0000_t75" style="width:68.25pt;height:28.15pt" o:ole="">
            <v:imagedata r:id="rId289" o:title=""/>
          </v:shape>
          <o:OLEObject Type="Embed" ProgID="Equation.DSMT4" ShapeID="_x0000_i1165" DrawAspect="Content" ObjectID="_1700129236" r:id="rId290"/>
        </w:object>
      </w:r>
      <w:r>
        <w:rPr>
          <w:rFonts w:hint="eastAsia"/>
        </w:rPr>
        <w:t>．</w:t>
      </w:r>
      <w:r w:rsidR="00DD54D9">
        <w:rPr>
          <w:rFonts w:hint="eastAsia"/>
        </w:rPr>
        <w:t>微分方程的</w:t>
      </w:r>
      <w:r w:rsidR="00604743">
        <w:rPr>
          <w:rFonts w:hint="eastAsia"/>
        </w:rPr>
        <w:t>特征方程</w:t>
      </w:r>
      <w:r w:rsidR="00C26690" w:rsidRPr="00C26690">
        <w:rPr>
          <w:position w:val="-24"/>
        </w:rPr>
        <w:object w:dxaOrig="1400" w:dyaOrig="620">
          <v:shape id="_x0000_i1166" type="#_x0000_t75" style="width:70.1pt;height:31.3pt" o:ole="">
            <v:imagedata r:id="rId291" o:title=""/>
          </v:shape>
          <o:OLEObject Type="Embed" ProgID="Equation.DSMT4" ShapeID="_x0000_i1166" DrawAspect="Content" ObjectID="_1700129237" r:id="rId292"/>
        </w:object>
      </w:r>
      <w:r w:rsidR="00DD54D9">
        <w:rPr>
          <w:rFonts w:hint="eastAsia"/>
        </w:rPr>
        <w:t>有二重根</w:t>
      </w:r>
      <w:r w:rsidR="00C26690" w:rsidRPr="00C26690">
        <w:rPr>
          <w:position w:val="-24"/>
        </w:rPr>
        <w:object w:dxaOrig="600" w:dyaOrig="620">
          <v:shape id="_x0000_i1167" type="#_x0000_t75" style="width:30.05pt;height:31.3pt" o:ole="">
            <v:imagedata r:id="rId293" o:title=""/>
          </v:shape>
          <o:OLEObject Type="Embed" ProgID="Equation.DSMT4" ShapeID="_x0000_i1167" DrawAspect="Content" ObjectID="_1700129238" r:id="rId294"/>
        </w:object>
      </w:r>
      <w:r w:rsidR="00604743">
        <w:rPr>
          <w:rFonts w:hint="eastAsia"/>
        </w:rPr>
        <w:t>，所以通解为</w:t>
      </w:r>
      <w:r w:rsidR="00C26690" w:rsidRPr="00C26690">
        <w:rPr>
          <w:position w:val="-14"/>
        </w:rPr>
        <w:object w:dxaOrig="1740" w:dyaOrig="560">
          <v:shape id="_x0000_i1168" type="#_x0000_t75" style="width:87.05pt;height:28.15pt" o:ole="">
            <v:imagedata r:id="rId295" o:title=""/>
          </v:shape>
          <o:OLEObject Type="Embed" ProgID="Equation.DSMT4" ShapeID="_x0000_i1168" DrawAspect="Content" ObjectID="_1700129239" r:id="rId296"/>
        </w:object>
      </w:r>
      <w:r w:rsidR="00DD54D9">
        <w:rPr>
          <w:rFonts w:hint="eastAsia"/>
        </w:rPr>
        <w:t>．</w:t>
      </w:r>
    </w:p>
    <w:p w:rsidR="00FB2260" w:rsidRDefault="00FB2260" w:rsidP="00FB2260"/>
    <w:p w:rsidR="00FB2260" w:rsidRDefault="00FB2260" w:rsidP="00FB2260"/>
    <w:p w:rsidR="00FB2260" w:rsidRDefault="00FB2260" w:rsidP="00FB2260">
      <w:pPr>
        <w:ind w:left="480" w:hangingChars="200" w:hanging="480"/>
      </w:pPr>
      <w:r>
        <w:rPr>
          <w:rFonts w:hint="eastAsia"/>
        </w:rPr>
        <w:t>(</w:t>
      </w:r>
      <w:r w:rsidR="00604743">
        <w:rPr>
          <w:rFonts w:hint="eastAsia"/>
        </w:rPr>
        <w:t>13</w:t>
      </w:r>
      <w:r>
        <w:rPr>
          <w:rFonts w:hint="eastAsia"/>
        </w:rPr>
        <w:t>)</w:t>
      </w:r>
      <w:r w:rsidRPr="00FB2260">
        <w:rPr>
          <w:rStyle w:val="ae"/>
          <w:rFonts w:hint="eastAsia"/>
        </w:rPr>
        <w:t>【同试卷一第二</w:t>
      </w:r>
      <w:r w:rsidRPr="00FB2260">
        <w:rPr>
          <w:rStyle w:val="ae"/>
          <w:rFonts w:hint="eastAsia"/>
        </w:rPr>
        <w:t>(13)</w:t>
      </w:r>
      <w:r w:rsidRPr="00FB2260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C26690" w:rsidRPr="00C26690">
        <w:rPr>
          <w:position w:val="-14"/>
        </w:rPr>
        <w:object w:dxaOrig="859" w:dyaOrig="380">
          <v:shape id="_x0000_i1169" type="#_x0000_t75" style="width:43.2pt;height:18.8pt" o:ole="">
            <v:imagedata r:id="rId297" o:title=""/>
          </v:shape>
          <o:OLEObject Type="Embed" ProgID="Equation.DSMT4" ShapeID="_x0000_i1169" DrawAspect="Content" ObjectID="_1700129240" r:id="rId298"/>
        </w:object>
      </w:r>
      <w:r>
        <w:rPr>
          <w:rFonts w:hint="eastAsia"/>
        </w:rPr>
        <w:t>是三阶非零矩阵，</w:t>
      </w:r>
      <w:r w:rsidR="00C26690" w:rsidRPr="00C26690">
        <w:rPr>
          <w:position w:val="-10"/>
        </w:rPr>
        <w:object w:dxaOrig="400" w:dyaOrig="320">
          <v:shape id="_x0000_i1170" type="#_x0000_t75" style="width:20.05pt;height:16.3pt" o:ole="">
            <v:imagedata r:id="rId299" o:title=""/>
          </v:shape>
          <o:OLEObject Type="Embed" ProgID="Equation.DSMT4" ShapeID="_x0000_i1170" DrawAspect="Content" ObjectID="_1700129241" r:id="rId300"/>
        </w:object>
      </w:r>
      <w:r>
        <w:rPr>
          <w:rFonts w:hint="eastAsia"/>
        </w:rPr>
        <w:t>为</w:t>
      </w:r>
      <w:r w:rsidR="00C26690" w:rsidRPr="00025957">
        <w:rPr>
          <w:position w:val="-4"/>
        </w:rPr>
        <w:object w:dxaOrig="240" w:dyaOrig="260">
          <v:shape id="_x0000_i1171" type="#_x0000_t75" style="width:11.9pt;height:13.15pt" o:ole="">
            <v:imagedata r:id="rId301" o:title=""/>
          </v:shape>
          <o:OLEObject Type="Embed" ProgID="Equation.DSMT4" ShapeID="_x0000_i1171" DrawAspect="Content" ObjectID="_1700129242" r:id="rId302"/>
        </w:object>
      </w:r>
      <w:r>
        <w:rPr>
          <w:rFonts w:hint="eastAsia"/>
        </w:rPr>
        <w:t>的行列式，</w:t>
      </w:r>
      <w:r w:rsidR="00C26690" w:rsidRPr="00C26690">
        <w:rPr>
          <w:position w:val="-14"/>
        </w:rPr>
        <w:object w:dxaOrig="300" w:dyaOrig="380">
          <v:shape id="_x0000_i1172" type="#_x0000_t75" style="width:15.05pt;height:18.8pt" o:ole="">
            <v:imagedata r:id="rId303" o:title=""/>
          </v:shape>
          <o:OLEObject Type="Embed" ProgID="Equation.DSMT4" ShapeID="_x0000_i1172" DrawAspect="Content" ObjectID="_1700129243" r:id="rId304"/>
        </w:object>
      </w:r>
      <w:r>
        <w:rPr>
          <w:rFonts w:hint="eastAsia"/>
        </w:rPr>
        <w:t>为</w:t>
      </w:r>
      <w:r w:rsidR="00C26690" w:rsidRPr="00C26690">
        <w:rPr>
          <w:position w:val="-14"/>
        </w:rPr>
        <w:object w:dxaOrig="279" w:dyaOrig="380">
          <v:shape id="_x0000_i1173" type="#_x0000_t75" style="width:13.75pt;height:18.8pt" o:ole="">
            <v:imagedata r:id="rId305" o:title=""/>
          </v:shape>
          <o:OLEObject Type="Embed" ProgID="Equation.DSMT4" ShapeID="_x0000_i1173" DrawAspect="Content" ObjectID="_1700129244" r:id="rId306"/>
        </w:object>
      </w:r>
      <w:r>
        <w:rPr>
          <w:rFonts w:hint="eastAsia"/>
        </w:rPr>
        <w:t>的代数余子式，若</w:t>
      </w:r>
      <w:r w:rsidR="00C26690" w:rsidRPr="00C26690">
        <w:rPr>
          <w:position w:val="-14"/>
        </w:rPr>
        <w:object w:dxaOrig="1100" w:dyaOrig="380">
          <v:shape id="_x0000_i1174" type="#_x0000_t75" style="width:55.1pt;height:18.8pt" o:ole="">
            <v:imagedata r:id="rId307" o:title=""/>
          </v:shape>
          <o:OLEObject Type="Embed" ProgID="Equation.DSMT4" ShapeID="_x0000_i1174" DrawAspect="Content" ObjectID="_1700129245" r:id="rId308"/>
        </w:object>
      </w:r>
      <w:r>
        <w:rPr>
          <w:rFonts w:hint="eastAsia"/>
        </w:rPr>
        <w:t>（</w:t>
      </w:r>
      <w:r w:rsidR="00C26690" w:rsidRPr="00C26690">
        <w:rPr>
          <w:position w:val="-10"/>
        </w:rPr>
        <w:object w:dxaOrig="1060" w:dyaOrig="320">
          <v:shape id="_x0000_i1175" type="#_x0000_t75" style="width:53.2pt;height:16.3pt" o:ole="">
            <v:imagedata r:id="rId309" o:title=""/>
          </v:shape>
          <o:OLEObject Type="Embed" ProgID="Equation.DSMT4" ShapeID="_x0000_i1175" DrawAspect="Content" ObjectID="_1700129246" r:id="rId310"/>
        </w:objec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则</w:t>
      </w:r>
      <w:r w:rsidR="00C26690" w:rsidRPr="00C26690">
        <w:rPr>
          <w:position w:val="-10"/>
        </w:rPr>
        <w:object w:dxaOrig="540" w:dyaOrig="320">
          <v:shape id="_x0000_i1176" type="#_x0000_t75" style="width:26.9pt;height:16.3pt" o:ole="">
            <v:imagedata r:id="rId311" o:title=""/>
          </v:shape>
          <o:OLEObject Type="Embed" ProgID="Equation.DSMT4" ShapeID="_x0000_i1176" DrawAspect="Content" ObjectID="_1700129247" r:id="rId312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FB2260" w:rsidRDefault="00FB2260" w:rsidP="00FB2260"/>
    <w:p w:rsidR="00FB2260" w:rsidRDefault="00FB2260" w:rsidP="00FB2260">
      <w:pPr>
        <w:rPr>
          <w:position w:val="-4"/>
        </w:rPr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690" w:rsidRPr="00025957">
        <w:rPr>
          <w:position w:val="-4"/>
        </w:rPr>
        <w:object w:dxaOrig="340" w:dyaOrig="260">
          <v:shape id="_x0000_i1177" type="#_x0000_t75" style="width:16.9pt;height:13.15pt" o:ole="">
            <v:imagedata r:id="rId313" o:title=""/>
          </v:shape>
          <o:OLEObject Type="Embed" ProgID="Equation.DSMT4" ShapeID="_x0000_i1177" DrawAspect="Content" ObjectID="_1700129248" r:id="rId314"/>
        </w:object>
      </w:r>
      <w:r>
        <w:rPr>
          <w:rFonts w:hint="eastAsia"/>
        </w:rPr>
        <w:t>．由</w:t>
      </w:r>
      <w:r w:rsidR="00C26690" w:rsidRPr="00C26690">
        <w:rPr>
          <w:position w:val="-14"/>
        </w:rPr>
        <w:object w:dxaOrig="1100" w:dyaOrig="380">
          <v:shape id="_x0000_i1178" type="#_x0000_t75" style="width:55.1pt;height:18.8pt" o:ole="">
            <v:imagedata r:id="rId315" o:title=""/>
          </v:shape>
          <o:OLEObject Type="Embed" ProgID="Equation.DSMT4" ShapeID="_x0000_i1178" DrawAspect="Content" ObjectID="_1700129249" r:id="rId316"/>
        </w:object>
      </w:r>
      <w:r>
        <w:rPr>
          <w:rFonts w:hint="eastAsia"/>
        </w:rPr>
        <w:t>（</w:t>
      </w:r>
      <w:r w:rsidR="00C26690" w:rsidRPr="00C26690">
        <w:rPr>
          <w:position w:val="-10"/>
        </w:rPr>
        <w:object w:dxaOrig="1060" w:dyaOrig="320">
          <v:shape id="_x0000_i1179" type="#_x0000_t75" style="width:53.2pt;height:16.3pt" o:ole="">
            <v:imagedata r:id="rId317" o:title=""/>
          </v:shape>
          <o:OLEObject Type="Embed" ProgID="Equation.DSMT4" ShapeID="_x0000_i1179" DrawAspect="Content" ObjectID="_1700129250" r:id="rId318"/>
        </w:object>
      </w:r>
      <w:r>
        <w:rPr>
          <w:rFonts w:hint="eastAsia"/>
        </w:rPr>
        <w:t>）可得</w:t>
      </w:r>
      <w:r w:rsidR="00C26690" w:rsidRPr="00025957">
        <w:rPr>
          <w:position w:val="-4"/>
        </w:rPr>
        <w:object w:dxaOrig="940" w:dyaOrig="300">
          <v:shape id="_x0000_i1180" type="#_x0000_t75" style="width:46.95pt;height:15.05pt" o:ole="">
            <v:imagedata r:id="rId319" o:title=""/>
          </v:shape>
          <o:OLEObject Type="Embed" ProgID="Equation.DSMT4" ShapeID="_x0000_i1180" DrawAspect="Content" ObjectID="_1700129251" r:id="rId320"/>
        </w:object>
      </w:r>
      <w:r>
        <w:rPr>
          <w:rFonts w:hint="eastAsia"/>
          <w:position w:val="-4"/>
        </w:rPr>
        <w:t>．取行列式可得</w:t>
      </w:r>
    </w:p>
    <w:p w:rsidR="00FB2260" w:rsidRPr="005059E2" w:rsidRDefault="00C26690" w:rsidP="00FB2260">
      <w:pPr>
        <w:ind w:leftChars="200" w:left="480"/>
        <w:jc w:val="center"/>
        <w:rPr>
          <w:position w:val="-4"/>
        </w:rPr>
      </w:pPr>
      <w:r w:rsidRPr="00C26690">
        <w:rPr>
          <w:position w:val="-10"/>
        </w:rPr>
        <w:object w:dxaOrig="2540" w:dyaOrig="360">
          <v:shape id="_x0000_i1181" type="#_x0000_t75" style="width:127.1pt;height:18.15pt" o:ole="">
            <v:imagedata r:id="rId321" o:title=""/>
          </v:shape>
          <o:OLEObject Type="Embed" ProgID="Equation.DSMT4" ShapeID="_x0000_i1181" DrawAspect="Content" ObjectID="_1700129252" r:id="rId322"/>
        </w:object>
      </w:r>
    </w:p>
    <w:p w:rsidR="00FB2260" w:rsidRDefault="00FB2260" w:rsidP="00FB2260">
      <w:pPr>
        <w:ind w:leftChars="200" w:left="480"/>
      </w:pPr>
      <w:r>
        <w:rPr>
          <w:rFonts w:hint="eastAsia"/>
        </w:rPr>
        <w:t>从而</w:t>
      </w:r>
      <w:r w:rsidR="00C26690" w:rsidRPr="00C26690">
        <w:rPr>
          <w:position w:val="-10"/>
        </w:rPr>
        <w:object w:dxaOrig="700" w:dyaOrig="320">
          <v:shape id="_x0000_i1182" type="#_x0000_t75" style="width:35.05pt;height:16.3pt" o:ole="">
            <v:imagedata r:id="rId323" o:title=""/>
          </v:shape>
          <o:OLEObject Type="Embed" ProgID="Equation.DSMT4" ShapeID="_x0000_i1182" DrawAspect="Content" ObjectID="_1700129253" r:id="rId324"/>
        </w:object>
      </w:r>
      <w:r>
        <w:rPr>
          <w:rFonts w:hint="eastAsia"/>
        </w:rPr>
        <w:t>或</w:t>
      </w:r>
      <w:r w:rsidR="00C26690" w:rsidRPr="00C26690">
        <w:rPr>
          <w:position w:val="-10"/>
        </w:rPr>
        <w:object w:dxaOrig="840" w:dyaOrig="320">
          <v:shape id="_x0000_i1183" type="#_x0000_t75" style="width:41.95pt;height:16.3pt" o:ole="">
            <v:imagedata r:id="rId325" o:title=""/>
          </v:shape>
          <o:OLEObject Type="Embed" ProgID="Equation.DSMT4" ShapeID="_x0000_i1183" DrawAspect="Content" ObjectID="_1700129254" r:id="rId326"/>
        </w:object>
      </w:r>
      <w:r>
        <w:rPr>
          <w:rFonts w:hint="eastAsia"/>
        </w:rPr>
        <w:t>．因为</w:t>
      </w:r>
      <w:r w:rsidR="00C26690" w:rsidRPr="00025957">
        <w:rPr>
          <w:position w:val="-4"/>
        </w:rPr>
        <w:object w:dxaOrig="240" w:dyaOrig="260">
          <v:shape id="_x0000_i1184" type="#_x0000_t75" style="width:11.9pt;height:13.15pt" o:ole="">
            <v:imagedata r:id="rId327" o:title=""/>
          </v:shape>
          <o:OLEObject Type="Embed" ProgID="Equation.DSMT4" ShapeID="_x0000_i1184" DrawAspect="Content" ObjectID="_1700129255" r:id="rId328"/>
        </w:object>
      </w:r>
      <w:r>
        <w:rPr>
          <w:rFonts w:hint="eastAsia"/>
        </w:rPr>
        <w:t>非零，不妨设</w:t>
      </w:r>
      <w:r w:rsidR="00C26690" w:rsidRPr="00C26690">
        <w:rPr>
          <w:position w:val="-12"/>
        </w:rPr>
        <w:object w:dxaOrig="700" w:dyaOrig="360">
          <v:shape id="_x0000_i1185" type="#_x0000_t75" style="width:35.05pt;height:18.15pt" o:ole="">
            <v:imagedata r:id="rId329" o:title=""/>
          </v:shape>
          <o:OLEObject Type="Embed" ProgID="Equation.DSMT4" ShapeID="_x0000_i1185" DrawAspect="Content" ObjectID="_1700129256" r:id="rId330"/>
        </w:object>
      </w:r>
      <w:r>
        <w:t>，</w:t>
      </w:r>
      <w:r>
        <w:rPr>
          <w:rFonts w:hint="eastAsia"/>
        </w:rPr>
        <w:t>则有</w:t>
      </w:r>
    </w:p>
    <w:p w:rsidR="00FB2260" w:rsidRDefault="00C26690" w:rsidP="00FB2260">
      <w:pPr>
        <w:ind w:leftChars="200" w:left="480"/>
        <w:jc w:val="center"/>
      </w:pPr>
      <w:r w:rsidRPr="00C26690">
        <w:rPr>
          <w:position w:val="-12"/>
        </w:rPr>
        <w:object w:dxaOrig="4720" w:dyaOrig="380">
          <v:shape id="_x0000_i1186" type="#_x0000_t75" style="width:236.05pt;height:18.8pt" o:ole="">
            <v:imagedata r:id="rId331" o:title=""/>
          </v:shape>
          <o:OLEObject Type="Embed" ProgID="Equation.DSMT4" ShapeID="_x0000_i1186" DrawAspect="Content" ObjectID="_1700129257" r:id="rId332"/>
        </w:object>
      </w:r>
    </w:p>
    <w:p w:rsidR="00FB2260" w:rsidRPr="00F531CC" w:rsidRDefault="00FB2260" w:rsidP="00FB2260">
      <w:pPr>
        <w:ind w:leftChars="200" w:left="480"/>
      </w:pPr>
      <w:r>
        <w:rPr>
          <w:rFonts w:hint="eastAsia"/>
        </w:rPr>
        <w:t>因此只能有</w:t>
      </w:r>
      <w:r w:rsidR="00C26690" w:rsidRPr="00C26690">
        <w:rPr>
          <w:position w:val="-10"/>
        </w:rPr>
        <w:object w:dxaOrig="840" w:dyaOrig="320">
          <v:shape id="_x0000_i1187" type="#_x0000_t75" style="width:41.95pt;height:16.3pt" o:ole="">
            <v:imagedata r:id="rId333" o:title=""/>
          </v:shape>
          <o:OLEObject Type="Embed" ProgID="Equation.DSMT4" ShapeID="_x0000_i1187" DrawAspect="Content" ObjectID="_1700129258" r:id="rId334"/>
        </w:object>
      </w:r>
      <w:r>
        <w:rPr>
          <w:rFonts w:hint="eastAsia"/>
        </w:rPr>
        <w:t>．</w:t>
      </w:r>
    </w:p>
    <w:p w:rsidR="00FB2260" w:rsidRDefault="00FB2260" w:rsidP="00FB2260"/>
    <w:p w:rsidR="00FB2260" w:rsidRDefault="00FB2260" w:rsidP="00604743"/>
    <w:p w:rsidR="00604743" w:rsidRPr="00C52BC1" w:rsidRDefault="00784391" w:rsidP="00604743">
      <w:pPr>
        <w:rPr>
          <w:u w:val="single"/>
        </w:rPr>
      </w:pPr>
      <w:r>
        <w:rPr>
          <w:rFonts w:hint="eastAsia"/>
        </w:rPr>
        <w:t>(</w:t>
      </w:r>
      <w:r w:rsidR="00604743">
        <w:rPr>
          <w:rFonts w:hint="eastAsia"/>
        </w:rPr>
        <w:t>14</w:t>
      </w:r>
      <w:r>
        <w:rPr>
          <w:rFonts w:hint="eastAsia"/>
        </w:rPr>
        <w:t xml:space="preserve">) </w:t>
      </w:r>
      <w:r w:rsidR="00604743">
        <w:rPr>
          <w:rFonts w:hint="eastAsia"/>
        </w:rPr>
        <w:t>设随机变量</w:t>
      </w:r>
      <w:r w:rsidR="00C26690" w:rsidRPr="00025957">
        <w:rPr>
          <w:position w:val="-4"/>
        </w:rPr>
        <w:object w:dxaOrig="240" w:dyaOrig="240">
          <v:shape id="_x0000_i1188" type="#_x0000_t75" style="width:11.9pt;height:11.9pt" o:ole="">
            <v:imagedata r:id="rId335" o:title=""/>
          </v:shape>
          <o:OLEObject Type="Embed" ProgID="Equation.DSMT4" ShapeID="_x0000_i1188" DrawAspect="Content" ObjectID="_1700129259" r:id="rId336"/>
        </w:object>
      </w:r>
      <w:r w:rsidR="00604743">
        <w:rPr>
          <w:rFonts w:hint="eastAsia"/>
        </w:rPr>
        <w:t>服从标准正态分布</w:t>
      </w:r>
      <w:r w:rsidR="00C26690" w:rsidRPr="00C26690">
        <w:rPr>
          <w:position w:val="-10"/>
        </w:rPr>
        <w:object w:dxaOrig="1140" w:dyaOrig="320">
          <v:shape id="_x0000_i1189" type="#_x0000_t75" style="width:56.95pt;height:16.3pt" o:ole="">
            <v:imagedata r:id="rId337" o:title=""/>
          </v:shape>
          <o:OLEObject Type="Embed" ProgID="Equation.DSMT4" ShapeID="_x0000_i1189" DrawAspect="Content" ObjectID="_1700129260" r:id="rId338"/>
        </w:object>
      </w:r>
      <w:r w:rsidR="002829CD">
        <w:rPr>
          <w:rFonts w:hint="eastAsia"/>
        </w:rPr>
        <w:t>，</w:t>
      </w:r>
      <w:r w:rsidR="00604743">
        <w:rPr>
          <w:rFonts w:hint="eastAsia"/>
        </w:rPr>
        <w:t>则</w:t>
      </w:r>
      <w:r w:rsidR="00C26690" w:rsidRPr="00C26690">
        <w:rPr>
          <w:position w:val="-10"/>
        </w:rPr>
        <w:object w:dxaOrig="1040" w:dyaOrig="360">
          <v:shape id="_x0000_i1190" type="#_x0000_t75" style="width:51.95pt;height:18.15pt" o:ole="">
            <v:imagedata r:id="rId339" o:title=""/>
          </v:shape>
          <o:OLEObject Type="Embed" ProgID="Equation.DSMT4" ShapeID="_x0000_i1190" DrawAspect="Content" ObjectID="_1700129261" r:id="rId340"/>
        </w:object>
      </w:r>
      <w:r w:rsidR="00AB050C">
        <w:rPr>
          <w:rFonts w:ascii="宋体" w:hAnsi="宋体" w:hint="eastAsia"/>
          <w:u w:val="single"/>
        </w:rPr>
        <w:t xml:space="preserve">        </w:t>
      </w:r>
      <w:r w:rsidR="00AB050C">
        <w:rPr>
          <w:rFonts w:ascii="宋体" w:hAnsi="宋体" w:hint="eastAsia"/>
        </w:rPr>
        <w:t>．</w:t>
      </w:r>
    </w:p>
    <w:p w:rsidR="00AB050C" w:rsidRDefault="00AB050C" w:rsidP="00AB050C"/>
    <w:p w:rsidR="00604743" w:rsidRPr="00AB050C" w:rsidRDefault="00AB050C" w:rsidP="00604743">
      <w:pPr>
        <w:jc w:val="left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690" w:rsidRPr="00C26690">
        <w:rPr>
          <w:position w:val="-6"/>
        </w:rPr>
        <w:object w:dxaOrig="380" w:dyaOrig="320">
          <v:shape id="_x0000_i1191" type="#_x0000_t75" style="width:18.8pt;height:16.3pt" o:ole="">
            <v:imagedata r:id="rId341" o:title=""/>
          </v:shape>
          <o:OLEObject Type="Embed" ProgID="Equation.DSMT4" ShapeID="_x0000_i1191" DrawAspect="Content" ObjectID="_1700129262" r:id="rId342"/>
        </w:object>
      </w:r>
      <w:r w:rsidR="002829CD">
        <w:rPr>
          <w:rFonts w:hint="eastAsia"/>
          <w:szCs w:val="21"/>
        </w:rPr>
        <w:t>．由</w:t>
      </w:r>
      <w:r w:rsidR="00604743">
        <w:rPr>
          <w:rFonts w:hint="eastAsia"/>
          <w:szCs w:val="21"/>
        </w:rPr>
        <w:t>随机变量函数的期望公式</w:t>
      </w:r>
      <w:r w:rsidR="002829CD">
        <w:rPr>
          <w:rFonts w:hint="eastAsia"/>
          <w:szCs w:val="21"/>
        </w:rPr>
        <w:t>及</w:t>
      </w:r>
      <w:r w:rsidR="00C26690" w:rsidRPr="00025957">
        <w:rPr>
          <w:position w:val="-4"/>
        </w:rPr>
        <w:object w:dxaOrig="240" w:dyaOrig="240">
          <v:shape id="_x0000_i1192" type="#_x0000_t75" style="width:11.9pt;height:11.9pt" o:ole="">
            <v:imagedata r:id="rId343" o:title=""/>
          </v:shape>
          <o:OLEObject Type="Embed" ProgID="Equation.DSMT4" ShapeID="_x0000_i1192" DrawAspect="Content" ObjectID="_1700129263" r:id="rId344"/>
        </w:object>
      </w:r>
      <w:r w:rsidR="002829CD">
        <w:rPr>
          <w:rFonts w:hint="eastAsia"/>
        </w:rPr>
        <w:t>的概率密度函数可得</w:t>
      </w:r>
    </w:p>
    <w:p w:rsidR="00604743" w:rsidRDefault="00C26690" w:rsidP="002829CD">
      <w:pPr>
        <w:ind w:leftChars="200" w:left="480"/>
        <w:jc w:val="center"/>
        <w:rPr>
          <w:szCs w:val="21"/>
        </w:rPr>
      </w:pPr>
      <w:r w:rsidRPr="00C26690">
        <w:rPr>
          <w:position w:val="-70"/>
        </w:rPr>
        <w:object w:dxaOrig="6580" w:dyaOrig="1520">
          <v:shape id="_x0000_i1193" type="#_x0000_t75" style="width:328.7pt;height:75.75pt" o:ole="">
            <v:imagedata r:id="rId345" o:title=""/>
          </v:shape>
          <o:OLEObject Type="Embed" ProgID="Equation.DSMT4" ShapeID="_x0000_i1193" DrawAspect="Content" ObjectID="_1700129264" r:id="rId346"/>
        </w:object>
      </w:r>
      <w:r w:rsidR="00604743">
        <w:rPr>
          <w:rFonts w:hint="eastAsia"/>
          <w:szCs w:val="21"/>
        </w:rPr>
        <w:t>.</w:t>
      </w:r>
    </w:p>
    <w:p w:rsidR="00532611" w:rsidRDefault="00532611" w:rsidP="00604743">
      <w:pPr>
        <w:jc w:val="left"/>
        <w:rPr>
          <w:szCs w:val="21"/>
        </w:rPr>
      </w:pPr>
    </w:p>
    <w:p w:rsidR="00532611" w:rsidRPr="00E04B0A" w:rsidRDefault="00532611" w:rsidP="00604743">
      <w:pPr>
        <w:jc w:val="left"/>
        <w:rPr>
          <w:u w:val="single"/>
        </w:rPr>
      </w:pPr>
    </w:p>
    <w:p w:rsidR="00532611" w:rsidRDefault="00532611" w:rsidP="00532611">
      <w:pPr>
        <w:pStyle w:val="1"/>
      </w:pPr>
      <w:r w:rsidRPr="00663B5A">
        <w:t>三、解答题</w:t>
      </w:r>
      <w:r>
        <w:rPr>
          <w:rFonts w:hint="eastAsia"/>
        </w:rPr>
        <w:t>（</w:t>
      </w:r>
      <w:r w:rsidRPr="00663B5A">
        <w:t>15</w:t>
      </w:r>
      <w:r>
        <w:rPr>
          <w:rFonts w:hint="eastAsia"/>
        </w:rPr>
        <w:t>~</w:t>
      </w:r>
      <w:r w:rsidRPr="00663B5A">
        <w:t>23小题，共94分</w:t>
      </w:r>
      <w:r>
        <w:t>）</w:t>
      </w:r>
    </w:p>
    <w:p w:rsidR="0036760B" w:rsidRDefault="0036760B" w:rsidP="00604743">
      <w:pPr>
        <w:pStyle w:val="p0"/>
      </w:pPr>
    </w:p>
    <w:p w:rsidR="0036760B" w:rsidRDefault="0036760B" w:rsidP="0036760B">
      <w:pPr>
        <w:pStyle w:val="p0"/>
        <w:rPr>
          <w:rFonts w:hAnsi="宋体"/>
        </w:rPr>
      </w:pPr>
    </w:p>
    <w:p w:rsidR="0036760B" w:rsidRPr="007F4200" w:rsidRDefault="0036760B" w:rsidP="0036760B">
      <w:r>
        <w:rPr>
          <w:rFonts w:hint="eastAsia"/>
        </w:rPr>
        <w:t>(</w:t>
      </w:r>
      <w:r w:rsidRPr="007F4200">
        <w:t>15</w:t>
      </w:r>
      <w:r>
        <w:rPr>
          <w:rFonts w:hint="eastAsia"/>
        </w:rPr>
        <w:t>)</w:t>
      </w:r>
      <w:r w:rsidRPr="007F4200">
        <w:t>（本题满分</w:t>
      </w:r>
      <w:r w:rsidRPr="007F4200">
        <w:t>10</w:t>
      </w:r>
      <w:r w:rsidRPr="007F4200">
        <w:t>分）</w:t>
      </w:r>
      <w:r w:rsidRPr="0036760B">
        <w:rPr>
          <w:rStyle w:val="ae"/>
          <w:rFonts w:hint="eastAsia"/>
        </w:rPr>
        <w:t>【同试卷二第三</w:t>
      </w:r>
      <w:r w:rsidRPr="0036760B">
        <w:rPr>
          <w:rStyle w:val="ae"/>
          <w:rFonts w:hint="eastAsia"/>
        </w:rPr>
        <w:t>(15)</w:t>
      </w:r>
      <w:r w:rsidRPr="0036760B">
        <w:rPr>
          <w:rStyle w:val="ae"/>
          <w:rFonts w:hint="eastAsia"/>
        </w:rPr>
        <w:t>题】</w:t>
      </w:r>
    </w:p>
    <w:p w:rsidR="0036760B" w:rsidRDefault="0036760B" w:rsidP="0036760B">
      <w:pPr>
        <w:ind w:leftChars="200" w:left="480"/>
      </w:pPr>
      <w:r w:rsidRPr="007F4200">
        <w:t>当</w:t>
      </w:r>
      <w:r w:rsidR="00C26690" w:rsidRPr="00C26690">
        <w:rPr>
          <w:position w:val="-6"/>
        </w:rPr>
        <w:object w:dxaOrig="660" w:dyaOrig="279">
          <v:shape id="_x0000_i1194" type="#_x0000_t75" style="width:33.2pt;height:13.75pt" o:ole="">
            <v:imagedata r:id="rId347" o:title=""/>
          </v:shape>
          <o:OLEObject Type="Embed" ProgID="Equation.DSMT4" ShapeID="_x0000_i1194" DrawAspect="Content" ObjectID="_1700129265" r:id="rId348"/>
        </w:object>
      </w:r>
      <w:r w:rsidRPr="007F4200">
        <w:t>时，</w:t>
      </w:r>
      <w:r w:rsidR="00C26690" w:rsidRPr="00C26690">
        <w:rPr>
          <w:position w:val="-6"/>
        </w:rPr>
        <w:object w:dxaOrig="2299" w:dyaOrig="279">
          <v:shape id="_x0000_i1195" type="#_x0000_t75" style="width:115.2pt;height:13.75pt" o:ole="">
            <v:imagedata r:id="rId349" o:title=""/>
          </v:shape>
          <o:OLEObject Type="Embed" ProgID="Equation.DSMT4" ShapeID="_x0000_i1195" DrawAspect="Content" ObjectID="_1700129266" r:id="rId350"/>
        </w:object>
      </w:r>
      <w:r w:rsidRPr="007F4200">
        <w:t>与</w:t>
      </w:r>
      <w:r w:rsidR="00C26690" w:rsidRPr="00C26690">
        <w:rPr>
          <w:position w:val="-6"/>
        </w:rPr>
        <w:object w:dxaOrig="400" w:dyaOrig="320">
          <v:shape id="_x0000_i1196" type="#_x0000_t75" style="width:20.05pt;height:16.3pt" o:ole="">
            <v:imagedata r:id="rId351" o:title=""/>
          </v:shape>
          <o:OLEObject Type="Embed" ProgID="Equation.DSMT4" ShapeID="_x0000_i1196" DrawAspect="Content" ObjectID="_1700129267" r:id="rId352"/>
        </w:object>
      </w:r>
      <w:r w:rsidRPr="007F4200">
        <w:t>为等价无穷小，求</w:t>
      </w:r>
      <w:r w:rsidR="00C26690" w:rsidRPr="00025957">
        <w:rPr>
          <w:position w:val="-4"/>
        </w:rPr>
        <w:object w:dxaOrig="200" w:dyaOrig="200">
          <v:shape id="_x0000_i1197" type="#_x0000_t75" style="width:10pt;height:10pt" o:ole="">
            <v:imagedata r:id="rId353" o:title=""/>
          </v:shape>
          <o:OLEObject Type="Embed" ProgID="Equation.DSMT4" ShapeID="_x0000_i1197" DrawAspect="Content" ObjectID="_1700129268" r:id="rId354"/>
        </w:object>
      </w:r>
      <w:r w:rsidRPr="007F4200">
        <w:t>与</w:t>
      </w:r>
      <w:r w:rsidR="00C26690" w:rsidRPr="00C26690">
        <w:rPr>
          <w:position w:val="-6"/>
        </w:rPr>
        <w:object w:dxaOrig="200" w:dyaOrig="220">
          <v:shape id="_x0000_i1198" type="#_x0000_t75" style="width:10pt;height:11.25pt" o:ole="">
            <v:imagedata r:id="rId355" o:title=""/>
          </v:shape>
          <o:OLEObject Type="Embed" ProgID="Equation.DSMT4" ShapeID="_x0000_i1198" DrawAspect="Content" ObjectID="_1700129269" r:id="rId356"/>
        </w:object>
      </w:r>
      <w:r w:rsidRPr="007F4200">
        <w:t>的值</w:t>
      </w:r>
      <w:r>
        <w:t>．</w:t>
      </w:r>
    </w:p>
    <w:p w:rsidR="0036760B" w:rsidRDefault="0036760B" w:rsidP="0036760B"/>
    <w:p w:rsidR="0036760B" w:rsidRDefault="0036760B" w:rsidP="0036760B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</w:t>
      </w:r>
      <w:r w:rsidR="00C26690" w:rsidRPr="00C26690">
        <w:rPr>
          <w:position w:val="-6"/>
        </w:rPr>
        <w:object w:dxaOrig="560" w:dyaOrig="220">
          <v:shape id="_x0000_i1199" type="#_x0000_t75" style="width:28.15pt;height:11.25pt" o:ole="">
            <v:imagedata r:id="rId357" o:title=""/>
          </v:shape>
          <o:OLEObject Type="Embed" ProgID="Equation.DSMT4" ShapeID="_x0000_i1199" DrawAspect="Content" ObjectID="_1700129270" r:id="rId358"/>
        </w:object>
      </w:r>
      <w:r>
        <w:rPr>
          <w:rFonts w:hint="eastAsia"/>
        </w:rPr>
        <w:t>的麦克劳林公式有：</w:t>
      </w:r>
      <w:r w:rsidRPr="00E54AF8">
        <w:rPr>
          <w:rFonts w:hAnsi="宋体"/>
        </w:rPr>
        <w:t>当</w:t>
      </w:r>
      <w:r w:rsidR="00C26690" w:rsidRPr="00C26690">
        <w:rPr>
          <w:position w:val="-6"/>
        </w:rPr>
        <w:object w:dxaOrig="660" w:dyaOrig="279">
          <v:shape id="_x0000_i1200" type="#_x0000_t75" style="width:33.2pt;height:13.75pt" o:ole="">
            <v:imagedata r:id="rId359" o:title=""/>
          </v:shape>
          <o:OLEObject Type="Embed" ProgID="Equation.DSMT4" ShapeID="_x0000_i1200" DrawAspect="Content" ObjectID="_1700129271" r:id="rId360"/>
        </w:object>
      </w:r>
      <w:r w:rsidRPr="00E54AF8">
        <w:rPr>
          <w:rFonts w:hAnsi="宋体"/>
        </w:rPr>
        <w:t>时</w:t>
      </w:r>
      <w:r>
        <w:rPr>
          <w:rFonts w:hAnsi="宋体" w:hint="eastAsia"/>
        </w:rPr>
        <w:t>，</w:t>
      </w:r>
    </w:p>
    <w:p w:rsidR="0036760B" w:rsidRDefault="00C26690" w:rsidP="0036760B">
      <w:pPr>
        <w:ind w:leftChars="200" w:left="480"/>
        <w:jc w:val="center"/>
      </w:pPr>
      <w:r w:rsidRPr="00C26690">
        <w:rPr>
          <w:position w:val="-24"/>
        </w:rPr>
        <w:object w:dxaOrig="7320" w:dyaOrig="620">
          <v:shape id="_x0000_i1201" type="#_x0000_t75" style="width:366.25pt;height:31.3pt" o:ole="">
            <v:imagedata r:id="rId361" o:title=""/>
          </v:shape>
          <o:OLEObject Type="Embed" ProgID="Equation.DSMT4" ShapeID="_x0000_i1201" DrawAspect="Content" ObjectID="_1700129272" r:id="rId362"/>
        </w:object>
      </w:r>
    </w:p>
    <w:p w:rsidR="0036760B" w:rsidRDefault="0036760B" w:rsidP="0036760B">
      <w:pPr>
        <w:ind w:leftChars="200" w:left="480"/>
        <w:rPr>
          <w:rFonts w:hAnsi="宋体"/>
        </w:rPr>
      </w:pPr>
      <w:r>
        <w:rPr>
          <w:rFonts w:hint="eastAsia"/>
        </w:rPr>
        <w:t>故由</w:t>
      </w:r>
      <w:r w:rsidR="00C26690" w:rsidRPr="00C26690">
        <w:rPr>
          <w:position w:val="-6"/>
        </w:rPr>
        <w:object w:dxaOrig="2299" w:dyaOrig="279">
          <v:shape id="_x0000_i1202" type="#_x0000_t75" style="width:115.2pt;height:13.75pt" o:ole="">
            <v:imagedata r:id="rId363" o:title=""/>
          </v:shape>
          <o:OLEObject Type="Embed" ProgID="Equation.DSMT4" ShapeID="_x0000_i1202" DrawAspect="Content" ObjectID="_1700129273" r:id="rId364"/>
        </w:object>
      </w:r>
      <w:r w:rsidRPr="00E54AF8">
        <w:rPr>
          <w:rFonts w:hAnsi="宋体"/>
        </w:rPr>
        <w:t>与</w:t>
      </w:r>
      <w:r w:rsidR="00C26690" w:rsidRPr="00C26690">
        <w:rPr>
          <w:position w:val="-6"/>
        </w:rPr>
        <w:object w:dxaOrig="400" w:dyaOrig="320">
          <v:shape id="_x0000_i1203" type="#_x0000_t75" style="width:20.05pt;height:16.3pt" o:ole="">
            <v:imagedata r:id="rId365" o:title=""/>
          </v:shape>
          <o:OLEObject Type="Embed" ProgID="Equation.DSMT4" ShapeID="_x0000_i1203" DrawAspect="Content" ObjectID="_1700129274" r:id="rId366"/>
        </w:object>
      </w:r>
      <w:r w:rsidRPr="00E54AF8">
        <w:rPr>
          <w:rFonts w:hAnsi="宋体"/>
        </w:rPr>
        <w:t>为等价无穷小</w:t>
      </w:r>
      <w:r>
        <w:rPr>
          <w:rFonts w:hAnsi="宋体" w:hint="eastAsia"/>
        </w:rPr>
        <w:t>可得</w:t>
      </w:r>
    </w:p>
    <w:p w:rsidR="0036760B" w:rsidRDefault="00C26690" w:rsidP="0036760B">
      <w:pPr>
        <w:ind w:leftChars="200" w:left="480"/>
        <w:jc w:val="center"/>
      </w:pPr>
      <w:r w:rsidRPr="00C26690">
        <w:rPr>
          <w:position w:val="-98"/>
        </w:rPr>
        <w:object w:dxaOrig="6060" w:dyaOrig="2340">
          <v:shape id="_x0000_i1204" type="#_x0000_t75" style="width:303.05pt;height:117.1pt" o:ole="">
            <v:imagedata r:id="rId367" o:title=""/>
          </v:shape>
          <o:OLEObject Type="Embed" ProgID="Equation.DSMT4" ShapeID="_x0000_i1204" DrawAspect="Content" ObjectID="_1700129275" r:id="rId368"/>
        </w:object>
      </w:r>
    </w:p>
    <w:p w:rsidR="0036760B" w:rsidRDefault="0036760B" w:rsidP="0036760B">
      <w:pPr>
        <w:ind w:leftChars="200" w:left="480"/>
      </w:pPr>
      <w:r>
        <w:rPr>
          <w:rFonts w:hint="eastAsia"/>
        </w:rPr>
        <w:t>所以</w:t>
      </w:r>
      <w:r w:rsidR="00C26690" w:rsidRPr="00025957">
        <w:rPr>
          <w:position w:val="-4"/>
        </w:rPr>
        <w:object w:dxaOrig="540" w:dyaOrig="260">
          <v:shape id="_x0000_i1205" type="#_x0000_t75" style="width:26.9pt;height:13.15pt" o:ole="">
            <v:imagedata r:id="rId369" o:title=""/>
          </v:shape>
          <o:OLEObject Type="Embed" ProgID="Equation.DSMT4" ShapeID="_x0000_i1205" DrawAspect="Content" ObjectID="_1700129276" r:id="rId370"/>
        </w:object>
      </w:r>
      <w:r>
        <w:rPr>
          <w:rFonts w:hint="eastAsia"/>
        </w:rPr>
        <w:t>且</w:t>
      </w:r>
      <w:r w:rsidR="00C26690" w:rsidRPr="00C26690">
        <w:rPr>
          <w:position w:val="-6"/>
        </w:rPr>
        <w:object w:dxaOrig="540" w:dyaOrig="260">
          <v:shape id="_x0000_i1206" type="#_x0000_t75" style="width:26.9pt;height:13.15pt" o:ole="">
            <v:imagedata r:id="rId371" o:title=""/>
          </v:shape>
          <o:OLEObject Type="Embed" ProgID="Equation.DSMT4" ShapeID="_x0000_i1206" DrawAspect="Content" ObjectID="_1700129277" r:id="rId372"/>
        </w:object>
      </w:r>
      <w:r>
        <w:rPr>
          <w:rFonts w:hint="eastAsia"/>
        </w:rPr>
        <w:t>．</w:t>
      </w:r>
    </w:p>
    <w:p w:rsidR="0036760B" w:rsidRDefault="0036760B" w:rsidP="0036760B">
      <w:pPr>
        <w:pStyle w:val="p0"/>
      </w:pPr>
    </w:p>
    <w:p w:rsidR="0036760B" w:rsidRDefault="0036760B" w:rsidP="0036760B">
      <w:pPr>
        <w:pStyle w:val="p0"/>
      </w:pPr>
    </w:p>
    <w:p w:rsidR="0036760B" w:rsidRPr="00E54AF8" w:rsidRDefault="0036760B" w:rsidP="0036760B">
      <w:pPr>
        <w:rPr>
          <w:rFonts w:hAnsi="Times New Roman"/>
        </w:rPr>
      </w:pPr>
      <w:r>
        <w:rPr>
          <w:rFonts w:hint="eastAsia"/>
        </w:rPr>
        <w:t>(16)</w:t>
      </w:r>
      <w:r w:rsidRPr="00E54AF8">
        <w:t>（本题满分</w:t>
      </w:r>
      <w:r w:rsidRPr="00E54AF8">
        <w:rPr>
          <w:rFonts w:hAnsi="Times New Roman"/>
        </w:rPr>
        <w:t>10</w:t>
      </w:r>
      <w:r w:rsidRPr="00E54AF8">
        <w:t>分）</w:t>
      </w:r>
      <w:r w:rsidRPr="0036760B">
        <w:rPr>
          <w:rStyle w:val="ae"/>
          <w:rFonts w:hint="eastAsia"/>
        </w:rPr>
        <w:t>【同试卷二第三</w:t>
      </w:r>
      <w:r w:rsidRPr="0036760B">
        <w:rPr>
          <w:rStyle w:val="ae"/>
          <w:rFonts w:hint="eastAsia"/>
        </w:rPr>
        <w:t>(1</w:t>
      </w:r>
      <w:r>
        <w:rPr>
          <w:rStyle w:val="ae"/>
          <w:rFonts w:hint="eastAsia"/>
        </w:rPr>
        <w:t>6</w:t>
      </w:r>
      <w:r w:rsidRPr="0036760B">
        <w:rPr>
          <w:rStyle w:val="ae"/>
          <w:rFonts w:hint="eastAsia"/>
        </w:rPr>
        <w:t>)</w:t>
      </w:r>
      <w:r w:rsidRPr="0036760B">
        <w:rPr>
          <w:rStyle w:val="ae"/>
          <w:rFonts w:hint="eastAsia"/>
        </w:rPr>
        <w:t>题】</w:t>
      </w:r>
    </w:p>
    <w:p w:rsidR="0036760B" w:rsidRPr="00E54AF8" w:rsidRDefault="0036760B" w:rsidP="0036760B">
      <w:pPr>
        <w:ind w:leftChars="200" w:left="480"/>
        <w:rPr>
          <w:rFonts w:hAnsi="Times New Roman"/>
        </w:rPr>
      </w:pPr>
      <w:r w:rsidRPr="00E54AF8">
        <w:t>设</w:t>
      </w:r>
      <w:r w:rsidR="00C26690" w:rsidRPr="00025957">
        <w:rPr>
          <w:position w:val="-4"/>
        </w:rPr>
        <w:object w:dxaOrig="240" w:dyaOrig="240">
          <v:shape id="_x0000_i1207" type="#_x0000_t75" style="width:11.9pt;height:11.9pt" o:ole="">
            <v:imagedata r:id="rId373" o:title=""/>
          </v:shape>
          <o:OLEObject Type="Embed" ProgID="Equation.DSMT4" ShapeID="_x0000_i1207" DrawAspect="Content" ObjectID="_1700129278" r:id="rId374"/>
        </w:object>
      </w:r>
      <w:r w:rsidRPr="00E54AF8">
        <w:t>是由曲线</w:t>
      </w:r>
      <w:r w:rsidR="00C26690" w:rsidRPr="00C26690">
        <w:rPr>
          <w:position w:val="-10"/>
        </w:rPr>
        <w:object w:dxaOrig="700" w:dyaOrig="520">
          <v:shape id="_x0000_i1208" type="#_x0000_t75" style="width:35.05pt;height:26.3pt" o:ole="">
            <v:imagedata r:id="rId375" o:title=""/>
          </v:shape>
          <o:OLEObject Type="Embed" ProgID="Equation.DSMT4" ShapeID="_x0000_i1208" DrawAspect="Content" ObjectID="_1700129279" r:id="rId376"/>
        </w:object>
      </w:r>
      <w:r w:rsidRPr="00E54AF8">
        <w:t>，直线</w:t>
      </w:r>
      <w:r w:rsidR="00C26690" w:rsidRPr="00C26690">
        <w:rPr>
          <w:position w:val="-6"/>
        </w:rPr>
        <w:object w:dxaOrig="560" w:dyaOrig="220">
          <v:shape id="_x0000_i1209" type="#_x0000_t75" style="width:28.15pt;height:11.25pt" o:ole="">
            <v:imagedata r:id="rId377" o:title=""/>
          </v:shape>
          <o:OLEObject Type="Embed" ProgID="Equation.DSMT4" ShapeID="_x0000_i1209" DrawAspect="Content" ObjectID="_1700129280" r:id="rId378"/>
        </w:object>
      </w:r>
      <w:r>
        <w:rPr>
          <w:rFonts w:hint="eastAsia"/>
        </w:rPr>
        <w:t>（</w:t>
      </w:r>
      <w:r w:rsidR="00C26690" w:rsidRPr="00C26690">
        <w:rPr>
          <w:position w:val="-6"/>
        </w:rPr>
        <w:object w:dxaOrig="540" w:dyaOrig="279">
          <v:shape id="_x0000_i1210" type="#_x0000_t75" style="width:26.9pt;height:13.75pt" o:ole="">
            <v:imagedata r:id="rId379" o:title=""/>
          </v:shape>
          <o:OLEObject Type="Embed" ProgID="Equation.DSMT4" ShapeID="_x0000_i1210" DrawAspect="Content" ObjectID="_1700129281" r:id="rId380"/>
        </w:object>
      </w:r>
      <w:r>
        <w:rPr>
          <w:rFonts w:hint="eastAsia"/>
        </w:rPr>
        <w:t>）</w:t>
      </w:r>
      <w:r w:rsidRPr="00E54AF8">
        <w:t>及</w:t>
      </w:r>
      <w:r w:rsidR="00C26690" w:rsidRPr="00025957">
        <w:rPr>
          <w:position w:val="-4"/>
        </w:rPr>
        <w:object w:dxaOrig="200" w:dyaOrig="200">
          <v:shape id="_x0000_i1211" type="#_x0000_t75" style="width:10pt;height:10pt" o:ole="">
            <v:imagedata r:id="rId381" o:title=""/>
          </v:shape>
          <o:OLEObject Type="Embed" ProgID="Equation.DSMT4" ShapeID="_x0000_i1211" DrawAspect="Content" ObjectID="_1700129282" r:id="rId382"/>
        </w:object>
      </w:r>
      <w:r w:rsidRPr="00E54AF8">
        <w:t>轴所围成的平面图形，</w:t>
      </w:r>
      <w:r w:rsidR="00C26690" w:rsidRPr="00C26690">
        <w:rPr>
          <w:position w:val="-12"/>
        </w:rPr>
        <w:object w:dxaOrig="260" w:dyaOrig="360">
          <v:shape id="_x0000_i1212" type="#_x0000_t75" style="width:13.15pt;height:18.15pt" o:ole="">
            <v:imagedata r:id="rId383" o:title=""/>
          </v:shape>
          <o:OLEObject Type="Embed" ProgID="Equation.DSMT4" ShapeID="_x0000_i1212" DrawAspect="Content" ObjectID="_1700129283" r:id="rId384"/>
        </w:object>
      </w:r>
      <w:r>
        <w:rPr>
          <w:rFonts w:hint="eastAsia"/>
        </w:rPr>
        <w:t>，</w:t>
      </w:r>
      <w:r w:rsidR="00C26690" w:rsidRPr="00C26690">
        <w:rPr>
          <w:position w:val="-14"/>
        </w:rPr>
        <w:object w:dxaOrig="279" w:dyaOrig="380">
          <v:shape id="_x0000_i1213" type="#_x0000_t75" style="width:13.75pt;height:18.8pt" o:ole="">
            <v:imagedata r:id="rId385" o:title=""/>
          </v:shape>
          <o:OLEObject Type="Embed" ProgID="Equation.DSMT4" ShapeID="_x0000_i1213" DrawAspect="Content" ObjectID="_1700129284" r:id="rId386"/>
        </w:object>
      </w:r>
      <w:r w:rsidRPr="00E54AF8">
        <w:t>分别是</w:t>
      </w:r>
      <w:r w:rsidR="00C26690" w:rsidRPr="00025957">
        <w:rPr>
          <w:position w:val="-4"/>
        </w:rPr>
        <w:object w:dxaOrig="240" w:dyaOrig="240">
          <v:shape id="_x0000_i1214" type="#_x0000_t75" style="width:11.9pt;height:11.9pt" o:ole="">
            <v:imagedata r:id="rId387" o:title=""/>
          </v:shape>
          <o:OLEObject Type="Embed" ProgID="Equation.DSMT4" ShapeID="_x0000_i1214" DrawAspect="Content" ObjectID="_1700129285" r:id="rId388"/>
        </w:object>
      </w:r>
      <w:r w:rsidRPr="00E54AF8">
        <w:t>绕</w:t>
      </w:r>
      <w:r w:rsidR="00C26690" w:rsidRPr="00025957">
        <w:rPr>
          <w:position w:val="-4"/>
        </w:rPr>
        <w:object w:dxaOrig="200" w:dyaOrig="200">
          <v:shape id="_x0000_i1215" type="#_x0000_t75" style="width:10pt;height:10pt" o:ole="">
            <v:imagedata r:id="rId389" o:title=""/>
          </v:shape>
          <o:OLEObject Type="Embed" ProgID="Equation.DSMT4" ShapeID="_x0000_i1215" DrawAspect="Content" ObjectID="_1700129286" r:id="rId390"/>
        </w:object>
      </w:r>
      <w:r w:rsidRPr="00E54AF8">
        <w:t>轴，</w:t>
      </w:r>
      <w:r w:rsidR="00C26690" w:rsidRPr="00C26690">
        <w:rPr>
          <w:position w:val="-10"/>
        </w:rPr>
        <w:object w:dxaOrig="240" w:dyaOrig="260">
          <v:shape id="_x0000_i1216" type="#_x0000_t75" style="width:11.9pt;height:13.15pt" o:ole="">
            <v:imagedata r:id="rId391" o:title=""/>
          </v:shape>
          <o:OLEObject Type="Embed" ProgID="Equation.DSMT4" ShapeID="_x0000_i1216" DrawAspect="Content" ObjectID="_1700129287" r:id="rId392"/>
        </w:object>
      </w:r>
      <w:r w:rsidRPr="00E54AF8">
        <w:t>轴旋转一周所得旋转体的体积，若</w:t>
      </w:r>
      <w:r w:rsidR="00C26690" w:rsidRPr="00C26690">
        <w:rPr>
          <w:position w:val="-14"/>
        </w:rPr>
        <w:object w:dxaOrig="980" w:dyaOrig="380">
          <v:shape id="_x0000_i1217" type="#_x0000_t75" style="width:48.85pt;height:18.8pt" o:ole="">
            <v:imagedata r:id="rId393" o:title=""/>
          </v:shape>
          <o:OLEObject Type="Embed" ProgID="Equation.DSMT4" ShapeID="_x0000_i1217" DrawAspect="Content" ObjectID="_1700129288" r:id="rId394"/>
        </w:object>
      </w:r>
      <w:r w:rsidRPr="00E54AF8">
        <w:t>，求</w:t>
      </w:r>
      <w:r w:rsidR="00C26690" w:rsidRPr="00C26690">
        <w:rPr>
          <w:position w:val="-6"/>
        </w:rPr>
        <w:object w:dxaOrig="200" w:dyaOrig="220">
          <v:shape id="_x0000_i1218" type="#_x0000_t75" style="width:10pt;height:11.25pt" o:ole="">
            <v:imagedata r:id="rId395" o:title=""/>
          </v:shape>
          <o:OLEObject Type="Embed" ProgID="Equation.DSMT4" ShapeID="_x0000_i1218" DrawAspect="Content" ObjectID="_1700129289" r:id="rId396"/>
        </w:object>
      </w:r>
      <w:r w:rsidRPr="00E54AF8">
        <w:t>的值</w:t>
      </w:r>
      <w:r>
        <w:rPr>
          <w:rFonts w:hint="eastAsia"/>
        </w:rPr>
        <w:t>．</w:t>
      </w:r>
    </w:p>
    <w:p w:rsidR="0036760B" w:rsidRDefault="0036760B" w:rsidP="0036760B"/>
    <w:p w:rsidR="0036760B" w:rsidRDefault="0036760B" w:rsidP="0036760B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依题意可得</w:t>
      </w:r>
    </w:p>
    <w:p w:rsidR="0036760B" w:rsidRDefault="00C26690" w:rsidP="0036760B">
      <w:pPr>
        <w:ind w:leftChars="200" w:left="480"/>
        <w:jc w:val="center"/>
      </w:pPr>
      <w:r w:rsidRPr="00C26690">
        <w:rPr>
          <w:position w:val="-24"/>
        </w:rPr>
        <w:object w:dxaOrig="5240" w:dyaOrig="660">
          <v:shape id="_x0000_i1219" type="#_x0000_t75" style="width:261.7pt;height:33.2pt" o:ole="">
            <v:imagedata r:id="rId397" o:title=""/>
          </v:shape>
          <o:OLEObject Type="Embed" ProgID="Equation.DSMT4" ShapeID="_x0000_i1219" DrawAspect="Content" ObjectID="_1700129290" r:id="rId398"/>
        </w:object>
      </w:r>
    </w:p>
    <w:p w:rsidR="0036760B" w:rsidRDefault="0036760B" w:rsidP="0036760B">
      <w:pPr>
        <w:ind w:leftChars="200" w:left="480"/>
      </w:pPr>
      <w:r>
        <w:rPr>
          <w:rFonts w:hint="eastAsia"/>
        </w:rPr>
        <w:t>由</w:t>
      </w:r>
      <w:r w:rsidR="00C26690" w:rsidRPr="00C26690">
        <w:rPr>
          <w:position w:val="-14"/>
        </w:rPr>
        <w:object w:dxaOrig="980" w:dyaOrig="380">
          <v:shape id="_x0000_i1220" type="#_x0000_t75" style="width:48.85pt;height:18.8pt" o:ole="">
            <v:imagedata r:id="rId399" o:title=""/>
          </v:shape>
          <o:OLEObject Type="Embed" ProgID="Equation.DSMT4" ShapeID="_x0000_i1220" DrawAspect="Content" ObjectID="_1700129291" r:id="rId400"/>
        </w:object>
      </w:r>
      <w:r>
        <w:rPr>
          <w:rFonts w:hint="eastAsia"/>
        </w:rPr>
        <w:t>可得</w:t>
      </w:r>
      <w:r w:rsidR="00C26690" w:rsidRPr="00C26690">
        <w:rPr>
          <w:position w:val="-24"/>
        </w:rPr>
        <w:object w:dxaOrig="1780" w:dyaOrig="660">
          <v:shape id="_x0000_i1221" type="#_x0000_t75" style="width:88.9pt;height:33.2pt" o:ole="">
            <v:imagedata r:id="rId401" o:title=""/>
          </v:shape>
          <o:OLEObject Type="Embed" ProgID="Equation.DSMT4" ShapeID="_x0000_i1221" DrawAspect="Content" ObjectID="_1700129292" r:id="rId402"/>
        </w:object>
      </w:r>
      <w:r>
        <w:rPr>
          <w:rFonts w:hint="eastAsia"/>
        </w:rPr>
        <w:t>，解得</w:t>
      </w:r>
      <w:r w:rsidR="00C26690" w:rsidRPr="00C26690">
        <w:rPr>
          <w:position w:val="-6"/>
        </w:rPr>
        <w:object w:dxaOrig="840" w:dyaOrig="340">
          <v:shape id="_x0000_i1222" type="#_x0000_t75" style="width:41.95pt;height:16.9pt" o:ole="">
            <v:imagedata r:id="rId403" o:title=""/>
          </v:shape>
          <o:OLEObject Type="Embed" ProgID="Equation.DSMT4" ShapeID="_x0000_i1222" DrawAspect="Content" ObjectID="_1700129293" r:id="rId404"/>
        </w:object>
      </w:r>
      <w:r>
        <w:rPr>
          <w:rFonts w:hint="eastAsia"/>
        </w:rPr>
        <w:t>．</w:t>
      </w:r>
    </w:p>
    <w:p w:rsidR="0036760B" w:rsidRDefault="0036760B" w:rsidP="0036760B">
      <w:pPr>
        <w:pStyle w:val="p0"/>
      </w:pPr>
    </w:p>
    <w:p w:rsidR="0036760B" w:rsidRDefault="0036760B" w:rsidP="0036760B">
      <w:pPr>
        <w:pStyle w:val="p0"/>
      </w:pPr>
    </w:p>
    <w:p w:rsidR="0036760B" w:rsidRPr="00E54AF8" w:rsidRDefault="0036760B" w:rsidP="0036760B">
      <w:pPr>
        <w:rPr>
          <w:rFonts w:hAnsi="Times New Roman"/>
        </w:rPr>
      </w:pPr>
      <w:r>
        <w:rPr>
          <w:rFonts w:hint="eastAsia"/>
        </w:rPr>
        <w:t>(17)</w:t>
      </w:r>
      <w:r w:rsidRPr="00E54AF8">
        <w:t>（本题满分</w:t>
      </w:r>
      <w:r w:rsidRPr="00E54AF8">
        <w:rPr>
          <w:rFonts w:hAnsi="Times New Roman"/>
        </w:rPr>
        <w:t>10</w:t>
      </w:r>
      <w:r w:rsidRPr="00E54AF8">
        <w:t>分）</w:t>
      </w:r>
      <w:r w:rsidRPr="0036760B">
        <w:rPr>
          <w:rStyle w:val="ae"/>
          <w:rFonts w:hint="eastAsia"/>
        </w:rPr>
        <w:t>【同试卷二第三</w:t>
      </w:r>
      <w:r w:rsidRPr="0036760B">
        <w:rPr>
          <w:rStyle w:val="ae"/>
          <w:rFonts w:hint="eastAsia"/>
        </w:rPr>
        <w:t>(1</w:t>
      </w:r>
      <w:r>
        <w:rPr>
          <w:rStyle w:val="ae"/>
          <w:rFonts w:hint="eastAsia"/>
        </w:rPr>
        <w:t>7</w:t>
      </w:r>
      <w:r w:rsidRPr="0036760B">
        <w:rPr>
          <w:rStyle w:val="ae"/>
          <w:rFonts w:hint="eastAsia"/>
        </w:rPr>
        <w:t>)</w:t>
      </w:r>
      <w:r w:rsidRPr="0036760B">
        <w:rPr>
          <w:rStyle w:val="ae"/>
          <w:rFonts w:hint="eastAsia"/>
        </w:rPr>
        <w:t>题】</w:t>
      </w:r>
    </w:p>
    <w:p w:rsidR="0036760B" w:rsidRPr="00E54AF8" w:rsidRDefault="0036760B" w:rsidP="0036760B">
      <w:pPr>
        <w:ind w:leftChars="200" w:left="480"/>
        <w:rPr>
          <w:rFonts w:hAnsi="Times New Roman"/>
        </w:rPr>
      </w:pPr>
      <w:r w:rsidRPr="00E54AF8">
        <w:t>设平面内区域</w:t>
      </w:r>
      <w:r w:rsidR="00C26690" w:rsidRPr="00025957">
        <w:rPr>
          <w:position w:val="-4"/>
        </w:rPr>
        <w:object w:dxaOrig="240" w:dyaOrig="240">
          <v:shape id="_x0000_i1223" type="#_x0000_t75" style="width:11.9pt;height:11.9pt" o:ole="">
            <v:imagedata r:id="rId405" o:title=""/>
          </v:shape>
          <o:OLEObject Type="Embed" ProgID="Equation.DSMT4" ShapeID="_x0000_i1223" DrawAspect="Content" ObjectID="_1700129294" r:id="rId406"/>
        </w:object>
      </w:r>
      <w:r w:rsidRPr="00E54AF8">
        <w:t>由直线</w:t>
      </w:r>
      <w:r w:rsidR="00C26690" w:rsidRPr="00C26690">
        <w:rPr>
          <w:position w:val="-10"/>
        </w:rPr>
        <w:object w:dxaOrig="1420" w:dyaOrig="320">
          <v:shape id="_x0000_i1224" type="#_x0000_t75" style="width:70.75pt;height:16.3pt" o:ole="">
            <v:imagedata r:id="rId407" o:title=""/>
          </v:shape>
          <o:OLEObject Type="Embed" ProgID="Equation.DSMT4" ShapeID="_x0000_i1224" DrawAspect="Content" ObjectID="_1700129295" r:id="rId408"/>
        </w:object>
      </w:r>
      <w:r w:rsidRPr="00E54AF8">
        <w:t>及</w:t>
      </w:r>
      <w:r w:rsidR="00C26690" w:rsidRPr="00C26690">
        <w:rPr>
          <w:position w:val="-10"/>
        </w:rPr>
        <w:object w:dxaOrig="940" w:dyaOrig="320">
          <v:shape id="_x0000_i1225" type="#_x0000_t75" style="width:46.95pt;height:16.3pt" o:ole="">
            <v:imagedata r:id="rId409" o:title=""/>
          </v:shape>
          <o:OLEObject Type="Embed" ProgID="Equation.DSMT4" ShapeID="_x0000_i1225" DrawAspect="Content" ObjectID="_1700129296" r:id="rId410"/>
        </w:object>
      </w:r>
      <w:r w:rsidRPr="00E54AF8">
        <w:t>围成</w:t>
      </w:r>
      <w:r w:rsidR="00DB08CB">
        <w:rPr>
          <w:rFonts w:hAnsi="Times New Roman" w:hint="eastAsia"/>
        </w:rPr>
        <w:t>，</w:t>
      </w:r>
      <w:r w:rsidRPr="00E54AF8">
        <w:t>计算</w:t>
      </w:r>
      <w:r w:rsidR="00C26690" w:rsidRPr="00C26690">
        <w:rPr>
          <w:position w:val="-32"/>
        </w:rPr>
        <w:object w:dxaOrig="999" w:dyaOrig="620">
          <v:shape id="_x0000_i1226" type="#_x0000_t75" style="width:50.1pt;height:31.3pt" o:ole="">
            <v:imagedata r:id="rId411" o:title=""/>
          </v:shape>
          <o:OLEObject Type="Embed" ProgID="Equation.DSMT4" ShapeID="_x0000_i1226" DrawAspect="Content" ObjectID="_1700129297" r:id="rId412"/>
        </w:object>
      </w:r>
      <w:r>
        <w:t>．</w:t>
      </w:r>
    </w:p>
    <w:p w:rsidR="0036760B" w:rsidRDefault="0036760B" w:rsidP="0036760B"/>
    <w:p w:rsidR="0036760B" w:rsidRDefault="0036760B" w:rsidP="0036760B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26690" w:rsidRPr="00C26690">
        <w:rPr>
          <w:position w:val="-32"/>
        </w:rPr>
        <w:object w:dxaOrig="4740" w:dyaOrig="700">
          <v:shape id="_x0000_i1227" type="#_x0000_t75" style="width:237.3pt;height:35.05pt" o:ole="">
            <v:imagedata r:id="rId413" o:title=""/>
          </v:shape>
          <o:OLEObject Type="Embed" ProgID="Equation.DSMT4" ShapeID="_x0000_i1227" DrawAspect="Content" ObjectID="_1700129298" r:id="rId414"/>
        </w:object>
      </w:r>
    </w:p>
    <w:p w:rsidR="0036760B" w:rsidRDefault="0036760B" w:rsidP="0036760B">
      <w:pPr>
        <w:ind w:left="420" w:hanging="420"/>
      </w:pPr>
    </w:p>
    <w:p w:rsidR="00604743" w:rsidRDefault="00604743" w:rsidP="0060474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18</w:t>
      </w:r>
      <w:r>
        <w:rPr>
          <w:rFonts w:hint="eastAsia"/>
        </w:rPr>
        <w:t>)</w:t>
      </w:r>
      <w:r w:rsidR="00604743">
        <w:rPr>
          <w:rFonts w:hint="eastAsia"/>
          <w:szCs w:val="21"/>
        </w:rPr>
        <w:t>（</w:t>
      </w:r>
      <w:r w:rsidR="00604743">
        <w:rPr>
          <w:rFonts w:hint="eastAsia"/>
          <w:bCs/>
          <w:szCs w:val="21"/>
        </w:rPr>
        <w:t>本题满分</w:t>
      </w:r>
      <w:r w:rsidR="00604743">
        <w:rPr>
          <w:bCs/>
          <w:szCs w:val="21"/>
        </w:rPr>
        <w:t>10</w:t>
      </w:r>
      <w:r w:rsidR="00604743">
        <w:rPr>
          <w:rFonts w:hint="eastAsia"/>
          <w:bCs/>
          <w:szCs w:val="21"/>
        </w:rPr>
        <w:t>分）</w:t>
      </w:r>
    </w:p>
    <w:p w:rsidR="00604743" w:rsidRDefault="00604743" w:rsidP="00784391">
      <w:pPr>
        <w:ind w:leftChars="200" w:left="480"/>
      </w:pPr>
      <w:r>
        <w:rPr>
          <w:rFonts w:hint="eastAsia"/>
        </w:rPr>
        <w:t>设生产某产品的固定成本为</w:t>
      </w:r>
      <w:r w:rsidR="00C26690" w:rsidRPr="00C26690">
        <w:rPr>
          <w:position w:val="-6"/>
        </w:rPr>
        <w:object w:dxaOrig="580" w:dyaOrig="279">
          <v:shape id="_x0000_i1228" type="#_x0000_t75" style="width:28.8pt;height:13.75pt" o:ole="">
            <v:imagedata r:id="rId415" o:title=""/>
          </v:shape>
          <o:OLEObject Type="Embed" ProgID="Equation.DSMT4" ShapeID="_x0000_i1228" DrawAspect="Content" ObjectID="_1700129299" r:id="rId416"/>
        </w:object>
      </w:r>
      <w:r>
        <w:rPr>
          <w:rFonts w:hint="eastAsia"/>
        </w:rPr>
        <w:t>元，可变成本为</w:t>
      </w:r>
      <w:r w:rsidR="00C26690" w:rsidRPr="00C26690">
        <w:rPr>
          <w:position w:val="-6"/>
        </w:rPr>
        <w:object w:dxaOrig="320" w:dyaOrig="279">
          <v:shape id="_x0000_i1229" type="#_x0000_t75" style="width:16.3pt;height:13.75pt" o:ole="">
            <v:imagedata r:id="rId417" o:title=""/>
          </v:shape>
          <o:OLEObject Type="Embed" ProgID="Equation.DSMT4" ShapeID="_x0000_i1229" DrawAspect="Content" ObjectID="_1700129300" r:id="rId418"/>
        </w:objec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件，价格函数为</w:t>
      </w:r>
      <w:r w:rsidR="00BC39FB" w:rsidRPr="00BC39FB">
        <w:rPr>
          <w:position w:val="-24"/>
        </w:rPr>
        <w:object w:dxaOrig="1460" w:dyaOrig="620">
          <v:shape id="_x0000_i1230" type="#_x0000_t75" style="width:73.25pt;height:31.3pt" o:ole="">
            <v:imagedata r:id="rId419" o:title=""/>
          </v:shape>
          <o:OLEObject Type="Embed" ProgID="Equation.DSMT4" ShapeID="_x0000_i1230" DrawAspect="Content" ObjectID="_1700129301" r:id="rId420"/>
        </w:object>
      </w:r>
      <w:r>
        <w:rPr>
          <w:rFonts w:hint="eastAsia"/>
        </w:rPr>
        <w:t>（</w:t>
      </w:r>
      <w:r w:rsidR="00C26690" w:rsidRPr="00025957">
        <w:rPr>
          <w:position w:val="-4"/>
        </w:rPr>
        <w:object w:dxaOrig="220" w:dyaOrig="240">
          <v:shape id="_x0000_i1231" type="#_x0000_t75" style="width:11.25pt;height:11.9pt" o:ole="">
            <v:imagedata r:id="rId421" o:title=""/>
          </v:shape>
          <o:OLEObject Type="Embed" ProgID="Equation.DSMT4" ShapeID="_x0000_i1231" DrawAspect="Content" ObjectID="_1700129302" r:id="rId422"/>
        </w:object>
      </w:r>
      <w:r>
        <w:rPr>
          <w:rFonts w:hint="eastAsia"/>
        </w:rPr>
        <w:t>是单价，单位：元</w:t>
      </w:r>
      <w:r w:rsidR="00B74822">
        <w:rPr>
          <w:rFonts w:hint="eastAsia"/>
        </w:rPr>
        <w:t>；</w:t>
      </w:r>
      <w:r w:rsidR="00C26690" w:rsidRPr="00C26690">
        <w:rPr>
          <w:position w:val="-10"/>
        </w:rPr>
        <w:object w:dxaOrig="220" w:dyaOrig="320">
          <v:shape id="_x0000_i1232" type="#_x0000_t75" style="width:11.25pt;height:16.3pt" o:ole="">
            <v:imagedata r:id="rId423" o:title=""/>
          </v:shape>
          <o:OLEObject Type="Embed" ProgID="Equation.DSMT4" ShapeID="_x0000_i1232" DrawAspect="Content" ObjectID="_1700129303" r:id="rId424"/>
        </w:object>
      </w:r>
      <w:r>
        <w:rPr>
          <w:rFonts w:hint="eastAsia"/>
        </w:rPr>
        <w:t>是销量，单位：件），已知产销平衡，求：</w:t>
      </w:r>
    </w:p>
    <w:p w:rsidR="00604743" w:rsidRDefault="008E0F9F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604743">
        <w:rPr>
          <w:rFonts w:hint="eastAsia"/>
        </w:rPr>
        <w:t>该商品的边际利润</w:t>
      </w:r>
      <w:r w:rsidR="00B74822">
        <w:rPr>
          <w:rFonts w:hint="eastAsia"/>
        </w:rPr>
        <w:t>；</w:t>
      </w:r>
    </w:p>
    <w:p w:rsidR="00604743" w:rsidRDefault="00B346F8" w:rsidP="00784391">
      <w:pPr>
        <w:ind w:leftChars="200" w:left="480"/>
      </w:pPr>
      <w:r>
        <w:rPr>
          <w:rFonts w:hint="eastAsia"/>
        </w:rPr>
        <w:lastRenderedPageBreak/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604743">
        <w:rPr>
          <w:rFonts w:hint="eastAsia"/>
        </w:rPr>
        <w:t>当</w:t>
      </w:r>
      <w:r w:rsidR="00C26690" w:rsidRPr="00C26690">
        <w:rPr>
          <w:position w:val="-6"/>
        </w:rPr>
        <w:object w:dxaOrig="700" w:dyaOrig="279">
          <v:shape id="_x0000_i1233" type="#_x0000_t75" style="width:35.05pt;height:13.75pt" o:ole="">
            <v:imagedata r:id="rId425" o:title=""/>
          </v:shape>
          <o:OLEObject Type="Embed" ProgID="Equation.DSMT4" ShapeID="_x0000_i1233" DrawAspect="Content" ObjectID="_1700129304" r:id="rId426"/>
        </w:object>
      </w:r>
      <w:r w:rsidR="00604743">
        <w:rPr>
          <w:rFonts w:hint="eastAsia"/>
        </w:rPr>
        <w:t>时的边际利润，并解释其经济意义</w:t>
      </w:r>
      <w:r w:rsidR="00B74822">
        <w:rPr>
          <w:rFonts w:hint="eastAsia"/>
        </w:rPr>
        <w:t>；</w:t>
      </w:r>
    </w:p>
    <w:p w:rsidR="00604743" w:rsidRDefault="00B346F8" w:rsidP="00784391">
      <w:pPr>
        <w:ind w:leftChars="200" w:left="480"/>
      </w:pPr>
      <w:r>
        <w:rPr>
          <w:rFonts w:hint="eastAsia"/>
        </w:rPr>
        <w:t>(</w:t>
      </w:r>
      <w:r w:rsidRPr="00B346F8">
        <w:rPr>
          <w:rFonts w:hint="eastAsia"/>
        </w:rPr>
        <w:t>Ⅲ</w:t>
      </w:r>
      <w:r>
        <w:rPr>
          <w:rFonts w:hint="eastAsia"/>
        </w:rPr>
        <w:t xml:space="preserve">) </w:t>
      </w:r>
      <w:r w:rsidR="00604743">
        <w:rPr>
          <w:rFonts w:hint="eastAsia"/>
        </w:rPr>
        <w:t>使得利润最大的定价</w:t>
      </w:r>
      <w:r w:rsidR="00C26690" w:rsidRPr="00025957">
        <w:rPr>
          <w:position w:val="-4"/>
        </w:rPr>
        <w:object w:dxaOrig="220" w:dyaOrig="240">
          <v:shape id="_x0000_i1234" type="#_x0000_t75" style="width:11.25pt;height:11.9pt" o:ole="">
            <v:imagedata r:id="rId427" o:title=""/>
          </v:shape>
          <o:OLEObject Type="Embed" ProgID="Equation.DSMT4" ShapeID="_x0000_i1234" DrawAspect="Content" ObjectID="_1700129305" r:id="rId428"/>
        </w:object>
      </w:r>
      <w:r w:rsidR="00784391">
        <w:rPr>
          <w:rFonts w:hint="eastAsia"/>
        </w:rPr>
        <w:t>．</w:t>
      </w:r>
    </w:p>
    <w:p w:rsidR="00AB050C" w:rsidRDefault="00AB050C" w:rsidP="00AB050C"/>
    <w:p w:rsidR="00B74822" w:rsidRDefault="00AB050C" w:rsidP="0060474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604743">
        <w:rPr>
          <w:rFonts w:hint="eastAsia"/>
        </w:rPr>
        <w:t>利润</w:t>
      </w:r>
      <w:r w:rsidR="00B74822">
        <w:rPr>
          <w:rFonts w:hint="eastAsia"/>
        </w:rPr>
        <w:t>函数</w:t>
      </w:r>
    </w:p>
    <w:p w:rsidR="00B74822" w:rsidRDefault="00C26690" w:rsidP="00B74822">
      <w:pPr>
        <w:ind w:leftChars="400" w:left="960"/>
        <w:jc w:val="center"/>
      </w:pPr>
      <w:r w:rsidRPr="00C26690">
        <w:rPr>
          <w:position w:val="-24"/>
        </w:rPr>
        <w:object w:dxaOrig="4860" w:dyaOrig="660">
          <v:shape id="_x0000_i1235" type="#_x0000_t75" style="width:242.9pt;height:33.2pt" o:ole="">
            <v:imagedata r:id="rId429" o:title=""/>
          </v:shape>
          <o:OLEObject Type="Embed" ProgID="Equation.DSMT4" ShapeID="_x0000_i1235" DrawAspect="Content" ObjectID="_1700129306" r:id="rId430"/>
        </w:object>
      </w:r>
    </w:p>
    <w:p w:rsidR="00604743" w:rsidRDefault="00B74822" w:rsidP="00B74822">
      <w:pPr>
        <w:ind w:leftChars="400" w:left="960"/>
      </w:pPr>
      <w:r>
        <w:rPr>
          <w:rFonts w:hint="eastAsia"/>
        </w:rPr>
        <w:t>所以</w:t>
      </w:r>
      <w:r w:rsidR="00604743">
        <w:rPr>
          <w:rFonts w:hint="eastAsia"/>
        </w:rPr>
        <w:t>边际利润</w:t>
      </w:r>
      <w:r w:rsidR="00C26690" w:rsidRPr="00C26690">
        <w:rPr>
          <w:position w:val="-24"/>
        </w:rPr>
        <w:object w:dxaOrig="1840" w:dyaOrig="620">
          <v:shape id="_x0000_i1236" type="#_x0000_t75" style="width:92.05pt;height:31.3pt" o:ole="">
            <v:imagedata r:id="rId431" o:title=""/>
          </v:shape>
          <o:OLEObject Type="Embed" ProgID="Equation.DSMT4" ShapeID="_x0000_i1236" DrawAspect="Content" ObjectID="_1700129307" r:id="rId432"/>
        </w:object>
      </w:r>
      <w:r>
        <w:rPr>
          <w:rFonts w:hint="eastAsia"/>
        </w:rPr>
        <w:t>．</w:t>
      </w:r>
    </w:p>
    <w:p w:rsidR="00604743" w:rsidRDefault="00B346F8" w:rsidP="00B74822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604743">
        <w:rPr>
          <w:rFonts w:hint="eastAsia"/>
        </w:rPr>
        <w:t>当</w:t>
      </w:r>
      <w:r w:rsidR="00C26690" w:rsidRPr="00C26690">
        <w:rPr>
          <w:position w:val="-6"/>
        </w:rPr>
        <w:object w:dxaOrig="700" w:dyaOrig="279">
          <v:shape id="_x0000_i1237" type="#_x0000_t75" style="width:35.05pt;height:13.75pt" o:ole="">
            <v:imagedata r:id="rId433" o:title=""/>
          </v:shape>
          <o:OLEObject Type="Embed" ProgID="Equation.DSMT4" ShapeID="_x0000_i1237" DrawAspect="Content" ObjectID="_1700129308" r:id="rId434"/>
        </w:object>
      </w:r>
      <w:r w:rsidR="00604743">
        <w:rPr>
          <w:rFonts w:hint="eastAsia"/>
        </w:rPr>
        <w:t>时，</w:t>
      </w:r>
      <w:r w:rsidR="00C26690" w:rsidRPr="00C26690">
        <w:rPr>
          <w:position w:val="-10"/>
        </w:rPr>
        <w:object w:dxaOrig="1080" w:dyaOrig="320">
          <v:shape id="_x0000_i1238" type="#_x0000_t75" style="width:53.85pt;height:16.3pt" o:ole="">
            <v:imagedata r:id="rId435" o:title=""/>
          </v:shape>
          <o:OLEObject Type="Embed" ProgID="Equation.DSMT4" ShapeID="_x0000_i1238" DrawAspect="Content" ObjectID="_1700129309" r:id="rId436"/>
        </w:object>
      </w:r>
      <w:r w:rsidR="00B74822">
        <w:rPr>
          <w:rFonts w:hint="eastAsia"/>
        </w:rPr>
        <w:t>，</w:t>
      </w:r>
      <w:r w:rsidR="00604743">
        <w:rPr>
          <w:rFonts w:hint="eastAsia"/>
        </w:rPr>
        <w:t>边际利润为</w:t>
      </w:r>
      <w:r w:rsidR="00C26690" w:rsidRPr="00C26690">
        <w:rPr>
          <w:position w:val="-10"/>
        </w:rPr>
        <w:object w:dxaOrig="1540" w:dyaOrig="320">
          <v:shape id="_x0000_i1239" type="#_x0000_t75" style="width:77pt;height:16.3pt" o:ole="">
            <v:imagedata r:id="rId437" o:title=""/>
          </v:shape>
          <o:OLEObject Type="Embed" ProgID="Equation.DSMT4" ShapeID="_x0000_i1239" DrawAspect="Content" ObjectID="_1700129310" r:id="rId438"/>
        </w:object>
      </w:r>
      <w:r w:rsidR="00B74822">
        <w:rPr>
          <w:rFonts w:hint="eastAsia"/>
        </w:rPr>
        <w:t>．其</w:t>
      </w:r>
      <w:r w:rsidR="00604743">
        <w:rPr>
          <w:rFonts w:hint="eastAsia"/>
        </w:rPr>
        <w:t>经济意义为：当</w:t>
      </w:r>
      <w:r w:rsidR="00C26690" w:rsidRPr="00C26690">
        <w:rPr>
          <w:position w:val="-6"/>
        </w:rPr>
        <w:object w:dxaOrig="700" w:dyaOrig="279">
          <v:shape id="_x0000_i1240" type="#_x0000_t75" style="width:35.05pt;height:13.75pt" o:ole="">
            <v:imagedata r:id="rId439" o:title=""/>
          </v:shape>
          <o:OLEObject Type="Embed" ProgID="Equation.DSMT4" ShapeID="_x0000_i1240" DrawAspect="Content" ObjectID="_1700129311" r:id="rId440"/>
        </w:object>
      </w:r>
      <w:r w:rsidR="00B74822">
        <w:rPr>
          <w:rFonts w:hint="eastAsia"/>
        </w:rPr>
        <w:t>时，销量</w:t>
      </w:r>
      <w:r w:rsidR="00604743">
        <w:rPr>
          <w:rFonts w:hint="eastAsia"/>
        </w:rPr>
        <w:t>增加一个，利润增加</w:t>
      </w:r>
      <w:r w:rsidR="00C26690" w:rsidRPr="00C26690">
        <w:rPr>
          <w:position w:val="-6"/>
        </w:rPr>
        <w:object w:dxaOrig="320" w:dyaOrig="279">
          <v:shape id="_x0000_i1241" type="#_x0000_t75" style="width:16.3pt;height:13.75pt" o:ole="">
            <v:imagedata r:id="rId441" o:title=""/>
          </v:shape>
          <o:OLEObject Type="Embed" ProgID="Equation.DSMT4" ShapeID="_x0000_i1241" DrawAspect="Content" ObjectID="_1700129312" r:id="rId442"/>
        </w:object>
      </w:r>
      <w:r w:rsidR="00B74822">
        <w:rPr>
          <w:rFonts w:hint="eastAsia"/>
        </w:rPr>
        <w:t>．</w:t>
      </w:r>
    </w:p>
    <w:p w:rsidR="00604743" w:rsidRDefault="00B346F8" w:rsidP="00D5455F">
      <w:pPr>
        <w:ind w:leftChars="200" w:left="960" w:hangingChars="200" w:hanging="480"/>
      </w:pPr>
      <w:r>
        <w:rPr>
          <w:rFonts w:hint="eastAsia"/>
        </w:rPr>
        <w:t>(</w:t>
      </w:r>
      <w:r w:rsidRPr="00B346F8">
        <w:rPr>
          <w:rFonts w:hint="eastAsia"/>
        </w:rPr>
        <w:t>Ⅲ</w:t>
      </w:r>
      <w:r>
        <w:rPr>
          <w:rFonts w:hint="eastAsia"/>
        </w:rPr>
        <w:t xml:space="preserve">) </w:t>
      </w:r>
      <w:r w:rsidR="00604743">
        <w:rPr>
          <w:rFonts w:hint="eastAsia"/>
        </w:rPr>
        <w:t>令</w:t>
      </w:r>
      <w:r w:rsidR="00C26690" w:rsidRPr="00C26690">
        <w:rPr>
          <w:position w:val="-10"/>
        </w:rPr>
        <w:object w:dxaOrig="920" w:dyaOrig="320">
          <v:shape id="_x0000_i1242" type="#_x0000_t75" style="width:45.7pt;height:16.3pt" o:ole="">
            <v:imagedata r:id="rId443" o:title=""/>
          </v:shape>
          <o:OLEObject Type="Embed" ProgID="Equation.DSMT4" ShapeID="_x0000_i1242" DrawAspect="Content" ObjectID="_1700129313" r:id="rId444"/>
        </w:object>
      </w:r>
      <w:r w:rsidR="00D5455F">
        <w:rPr>
          <w:rFonts w:hint="eastAsia"/>
        </w:rPr>
        <w:t>，得唯一驻点</w:t>
      </w:r>
      <w:r w:rsidR="00C26690" w:rsidRPr="00C26690">
        <w:rPr>
          <w:position w:val="-10"/>
        </w:rPr>
        <w:object w:dxaOrig="1100" w:dyaOrig="320">
          <v:shape id="_x0000_i1243" type="#_x0000_t75" style="width:55.1pt;height:16.3pt" o:ole="">
            <v:imagedata r:id="rId445" o:title=""/>
          </v:shape>
          <o:OLEObject Type="Embed" ProgID="Equation.DSMT4" ShapeID="_x0000_i1243" DrawAspect="Content" ObjectID="_1700129314" r:id="rId446"/>
        </w:object>
      </w:r>
      <w:r w:rsidR="007A306E">
        <w:rPr>
          <w:rFonts w:hint="eastAsia"/>
        </w:rPr>
        <w:t>．</w:t>
      </w:r>
      <w:r w:rsidR="00D5455F">
        <w:rPr>
          <w:rFonts w:hint="eastAsia"/>
        </w:rPr>
        <w:t>又</w:t>
      </w:r>
      <w:r w:rsidR="00C26690" w:rsidRPr="00C26690">
        <w:rPr>
          <w:position w:val="-24"/>
        </w:rPr>
        <w:object w:dxaOrig="2240" w:dyaOrig="620">
          <v:shape id="_x0000_i1244" type="#_x0000_t75" style="width:112.05pt;height:31.3pt" o:ole="">
            <v:imagedata r:id="rId447" o:title=""/>
          </v:shape>
          <o:OLEObject Type="Embed" ProgID="Equation.DSMT4" ShapeID="_x0000_i1244" DrawAspect="Content" ObjectID="_1700129315" r:id="rId448"/>
        </w:object>
      </w:r>
      <w:r w:rsidR="00D5455F">
        <w:rPr>
          <w:rFonts w:hint="eastAsia"/>
        </w:rPr>
        <w:t>，所以当</w:t>
      </w:r>
      <w:r w:rsidR="00C26690" w:rsidRPr="00C26690">
        <w:rPr>
          <w:position w:val="-10"/>
        </w:rPr>
        <w:object w:dxaOrig="1100" w:dyaOrig="320">
          <v:shape id="_x0000_i1245" type="#_x0000_t75" style="width:55.1pt;height:16.3pt" o:ole="">
            <v:imagedata r:id="rId449" o:title=""/>
          </v:shape>
          <o:OLEObject Type="Embed" ProgID="Equation.DSMT4" ShapeID="_x0000_i1245" DrawAspect="Content" ObjectID="_1700129316" r:id="rId450"/>
        </w:object>
      </w:r>
      <w:r w:rsidR="00D5455F">
        <w:rPr>
          <w:rFonts w:hint="eastAsia"/>
        </w:rPr>
        <w:t>时利润最大，此时</w:t>
      </w:r>
      <w:r w:rsidR="00C26690" w:rsidRPr="00C26690">
        <w:rPr>
          <w:position w:val="-6"/>
        </w:rPr>
        <w:object w:dxaOrig="700" w:dyaOrig="279">
          <v:shape id="_x0000_i1246" type="#_x0000_t75" style="width:35.05pt;height:13.75pt" o:ole="">
            <v:imagedata r:id="rId451" o:title=""/>
          </v:shape>
          <o:OLEObject Type="Embed" ProgID="Equation.DSMT4" ShapeID="_x0000_i1246" DrawAspect="Content" ObjectID="_1700129317" r:id="rId452"/>
        </w:object>
      </w:r>
      <w:r w:rsidR="00D5455F">
        <w:rPr>
          <w:rFonts w:hint="eastAsia"/>
        </w:rPr>
        <w:t>．</w:t>
      </w:r>
    </w:p>
    <w:p w:rsidR="008E0F9F" w:rsidRDefault="008E0F9F" w:rsidP="00604743"/>
    <w:p w:rsidR="008E0F9F" w:rsidRDefault="008E0F9F" w:rsidP="00604743"/>
    <w:p w:rsidR="00604743" w:rsidRDefault="00784391" w:rsidP="00604743">
      <w:r>
        <w:rPr>
          <w:rFonts w:hint="eastAsia"/>
        </w:rPr>
        <w:t>(</w:t>
      </w:r>
      <w:r w:rsidR="00604743">
        <w:rPr>
          <w:rFonts w:hint="eastAsia"/>
        </w:rPr>
        <w:t>19</w:t>
      </w:r>
      <w:r>
        <w:rPr>
          <w:rFonts w:hint="eastAsia"/>
        </w:rPr>
        <w:t>)</w:t>
      </w:r>
      <w:r w:rsidR="00604743">
        <w:rPr>
          <w:rFonts w:hint="eastAsia"/>
          <w:szCs w:val="21"/>
        </w:rPr>
        <w:t>（</w:t>
      </w:r>
      <w:r w:rsidR="00604743">
        <w:rPr>
          <w:rFonts w:hint="eastAsia"/>
          <w:bCs/>
          <w:szCs w:val="21"/>
        </w:rPr>
        <w:t>本题满分</w:t>
      </w:r>
      <w:r w:rsidR="00604743">
        <w:rPr>
          <w:bCs/>
          <w:szCs w:val="21"/>
        </w:rPr>
        <w:t>10</w:t>
      </w:r>
      <w:r w:rsidR="00604743">
        <w:rPr>
          <w:rFonts w:hint="eastAsia"/>
          <w:bCs/>
          <w:szCs w:val="21"/>
        </w:rPr>
        <w:t>分）</w:t>
      </w:r>
    </w:p>
    <w:p w:rsidR="00604743" w:rsidRDefault="00604743" w:rsidP="00784391">
      <w:pPr>
        <w:ind w:leftChars="200" w:left="480"/>
      </w:pPr>
      <w:r>
        <w:rPr>
          <w:rFonts w:hint="eastAsia"/>
        </w:rPr>
        <w:t>设函数</w:t>
      </w:r>
      <w:r w:rsidR="00C26690" w:rsidRPr="00C26690">
        <w:rPr>
          <w:position w:val="-10"/>
        </w:rPr>
        <w:object w:dxaOrig="540" w:dyaOrig="320">
          <v:shape id="_x0000_i1247" type="#_x0000_t75" style="width:26.9pt;height:16.3pt" o:ole="">
            <v:imagedata r:id="rId453" o:title=""/>
          </v:shape>
          <o:OLEObject Type="Embed" ProgID="Equation.DSMT4" ShapeID="_x0000_i1247" DrawAspect="Content" ObjectID="_1700129318" r:id="rId454"/>
        </w:object>
      </w:r>
      <w:r>
        <w:rPr>
          <w:rFonts w:hint="eastAsia"/>
        </w:rPr>
        <w:t>在</w:t>
      </w:r>
      <w:r w:rsidR="00C26690" w:rsidRPr="00C26690">
        <w:rPr>
          <w:position w:val="-10"/>
        </w:rPr>
        <w:object w:dxaOrig="740" w:dyaOrig="320">
          <v:shape id="_x0000_i1248" type="#_x0000_t75" style="width:36.95pt;height:16.3pt" o:ole="">
            <v:imagedata r:id="rId455" o:title=""/>
          </v:shape>
          <o:OLEObject Type="Embed" ProgID="Equation.DSMT4" ShapeID="_x0000_i1248" DrawAspect="Content" ObjectID="_1700129319" r:id="rId456"/>
        </w:object>
      </w:r>
      <w:r>
        <w:rPr>
          <w:rFonts w:hint="eastAsia"/>
        </w:rPr>
        <w:t>上可导，</w:t>
      </w:r>
      <w:r w:rsidR="00C26690" w:rsidRPr="00C26690">
        <w:rPr>
          <w:position w:val="-10"/>
        </w:rPr>
        <w:object w:dxaOrig="880" w:dyaOrig="320">
          <v:shape id="_x0000_i1249" type="#_x0000_t75" style="width:43.85pt;height:16.3pt" o:ole="">
            <v:imagedata r:id="rId457" o:title=""/>
          </v:shape>
          <o:OLEObject Type="Embed" ProgID="Equation.DSMT4" ShapeID="_x0000_i1249" DrawAspect="Content" ObjectID="_1700129320" r:id="rId458"/>
        </w:object>
      </w:r>
      <w:r w:rsidR="00416F58">
        <w:rPr>
          <w:rFonts w:hint="eastAsia"/>
        </w:rPr>
        <w:t>，且</w:t>
      </w:r>
      <w:r w:rsidR="00C26690" w:rsidRPr="00C26690">
        <w:rPr>
          <w:position w:val="-18"/>
        </w:rPr>
        <w:object w:dxaOrig="1300" w:dyaOrig="420">
          <v:shape id="_x0000_i1250" type="#_x0000_t75" style="width:65.1pt;height:21.3pt" o:ole="">
            <v:imagedata r:id="rId459" o:title=""/>
          </v:shape>
          <o:OLEObject Type="Embed" ProgID="Equation.DSMT4" ShapeID="_x0000_i1250" DrawAspect="Content" ObjectID="_1700129321" r:id="rId460"/>
        </w:object>
      </w:r>
      <w:r>
        <w:rPr>
          <w:rFonts w:hint="eastAsia"/>
        </w:rPr>
        <w:t>，证明</w:t>
      </w:r>
      <w:r w:rsidR="00416F58">
        <w:rPr>
          <w:rFonts w:hint="eastAsia"/>
        </w:rPr>
        <w:t>：</w:t>
      </w:r>
    </w:p>
    <w:p w:rsidR="00604743" w:rsidRDefault="008E0F9F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>)</w:t>
      </w:r>
      <w:r w:rsidR="00B346F8">
        <w:rPr>
          <w:rFonts w:hint="eastAsia"/>
        </w:rPr>
        <w:t xml:space="preserve"> </w:t>
      </w:r>
      <w:r w:rsidR="00604743">
        <w:rPr>
          <w:rFonts w:hint="eastAsia"/>
        </w:rPr>
        <w:t>存在</w:t>
      </w:r>
      <w:r w:rsidR="00C26690" w:rsidRPr="00C26690">
        <w:rPr>
          <w:position w:val="-6"/>
        </w:rPr>
        <w:object w:dxaOrig="540" w:dyaOrig="279">
          <v:shape id="_x0000_i1251" type="#_x0000_t75" style="width:26.9pt;height:13.75pt" o:ole="">
            <v:imagedata r:id="rId461" o:title=""/>
          </v:shape>
          <o:OLEObject Type="Embed" ProgID="Equation.DSMT4" ShapeID="_x0000_i1251" DrawAspect="Content" ObjectID="_1700129322" r:id="rId462"/>
        </w:object>
      </w:r>
      <w:r w:rsidR="00604743">
        <w:rPr>
          <w:rFonts w:hint="eastAsia"/>
        </w:rPr>
        <w:t>，使得</w:t>
      </w:r>
      <w:r w:rsidR="00C26690" w:rsidRPr="00C26690">
        <w:rPr>
          <w:position w:val="-10"/>
        </w:rPr>
        <w:object w:dxaOrig="859" w:dyaOrig="320">
          <v:shape id="_x0000_i1252" type="#_x0000_t75" style="width:43.2pt;height:16.3pt" o:ole="">
            <v:imagedata r:id="rId463" o:title=""/>
          </v:shape>
          <o:OLEObject Type="Embed" ProgID="Equation.DSMT4" ShapeID="_x0000_i1252" DrawAspect="Content" ObjectID="_1700129323" r:id="rId464"/>
        </w:object>
      </w:r>
      <w:r w:rsidR="00416F58">
        <w:rPr>
          <w:rFonts w:hint="eastAsia"/>
        </w:rPr>
        <w:t>；</w:t>
      </w:r>
    </w:p>
    <w:p w:rsidR="00604743" w:rsidRDefault="00B346F8" w:rsidP="00784391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604743">
        <w:rPr>
          <w:rFonts w:hint="eastAsia"/>
        </w:rPr>
        <w:t>对</w:t>
      </w:r>
      <w:r w:rsidR="00416F58">
        <w:rPr>
          <w:rFonts w:hint="eastAsia"/>
        </w:rPr>
        <w:t>(</w:t>
      </w:r>
      <w:r w:rsidR="00416F58" w:rsidRPr="000919FD">
        <w:rPr>
          <w:rFonts w:hint="eastAsia"/>
        </w:rPr>
        <w:t>Ⅰ</w:t>
      </w:r>
      <w:r w:rsidR="00416F58">
        <w:rPr>
          <w:rFonts w:hint="eastAsia"/>
        </w:rPr>
        <w:t>)</w:t>
      </w:r>
      <w:r w:rsidR="00604743">
        <w:rPr>
          <w:rFonts w:hint="eastAsia"/>
        </w:rPr>
        <w:t>中的</w:t>
      </w:r>
      <w:r w:rsidR="00C26690" w:rsidRPr="00C26690">
        <w:rPr>
          <w:position w:val="-6"/>
        </w:rPr>
        <w:object w:dxaOrig="200" w:dyaOrig="220">
          <v:shape id="_x0000_i1253" type="#_x0000_t75" style="width:10pt;height:11.25pt" o:ole="">
            <v:imagedata r:id="rId465" o:title=""/>
          </v:shape>
          <o:OLEObject Type="Embed" ProgID="Equation.DSMT4" ShapeID="_x0000_i1253" DrawAspect="Content" ObjectID="_1700129324" r:id="rId466"/>
        </w:object>
      </w:r>
      <w:r w:rsidR="00604743">
        <w:rPr>
          <w:rFonts w:hint="eastAsia"/>
        </w:rPr>
        <w:t>，存在</w:t>
      </w:r>
      <w:r w:rsidR="00C26690" w:rsidRPr="00C26690">
        <w:rPr>
          <w:position w:val="-10"/>
        </w:rPr>
        <w:object w:dxaOrig="920" w:dyaOrig="320">
          <v:shape id="_x0000_i1254" type="#_x0000_t75" style="width:45.7pt;height:16.3pt" o:ole="">
            <v:imagedata r:id="rId467" o:title=""/>
          </v:shape>
          <o:OLEObject Type="Embed" ProgID="Equation.DSMT4" ShapeID="_x0000_i1254" DrawAspect="Content" ObjectID="_1700129325" r:id="rId468"/>
        </w:object>
      </w:r>
      <w:r w:rsidR="00416F58">
        <w:rPr>
          <w:rFonts w:hint="eastAsia"/>
        </w:rPr>
        <w:t>，</w:t>
      </w:r>
      <w:r w:rsidR="00604743">
        <w:rPr>
          <w:rFonts w:hint="eastAsia"/>
        </w:rPr>
        <w:t>使得</w:t>
      </w:r>
      <w:r w:rsidR="00C26690" w:rsidRPr="00C26690">
        <w:rPr>
          <w:position w:val="-24"/>
        </w:rPr>
        <w:object w:dxaOrig="980" w:dyaOrig="620">
          <v:shape id="_x0000_i1255" type="#_x0000_t75" style="width:48.85pt;height:31.3pt" o:ole="">
            <v:imagedata r:id="rId469" o:title=""/>
          </v:shape>
          <o:OLEObject Type="Embed" ProgID="Equation.DSMT4" ShapeID="_x0000_i1255" DrawAspect="Content" ObjectID="_1700129326" r:id="rId470"/>
        </w:object>
      </w:r>
      <w:r w:rsidR="00416F58">
        <w:rPr>
          <w:rFonts w:hint="eastAsia"/>
        </w:rPr>
        <w:t>．</w:t>
      </w:r>
    </w:p>
    <w:p w:rsidR="00AB050C" w:rsidRDefault="00AB050C" w:rsidP="00AB050C"/>
    <w:p w:rsidR="00604743" w:rsidRDefault="00AB050C" w:rsidP="00416F58">
      <w:pPr>
        <w:ind w:left="960" w:hangingChars="400" w:hanging="960"/>
      </w:pPr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416F58">
        <w:rPr>
          <w:rFonts w:cs="宋体" w:hint="eastAsia"/>
        </w:rPr>
        <w:t>因为</w:t>
      </w:r>
      <w:r w:rsidR="00C26690" w:rsidRPr="00C26690">
        <w:rPr>
          <w:position w:val="-18"/>
        </w:rPr>
        <w:object w:dxaOrig="1300" w:dyaOrig="420">
          <v:shape id="_x0000_i1256" type="#_x0000_t75" style="width:65.1pt;height:21.3pt" o:ole="">
            <v:imagedata r:id="rId471" o:title=""/>
          </v:shape>
          <o:OLEObject Type="Embed" ProgID="Equation.DSMT4" ShapeID="_x0000_i1256" DrawAspect="Content" ObjectID="_1700129327" r:id="rId472"/>
        </w:object>
      </w:r>
      <w:r w:rsidR="00604743">
        <w:rPr>
          <w:rFonts w:cs="宋体" w:hint="eastAsia"/>
        </w:rPr>
        <w:t>，</w:t>
      </w:r>
      <w:r w:rsidR="00416F58">
        <w:rPr>
          <w:rFonts w:cs="宋体" w:hint="eastAsia"/>
        </w:rPr>
        <w:t>所以存在</w:t>
      </w:r>
      <w:r w:rsidR="00C26690" w:rsidRPr="00C26690">
        <w:rPr>
          <w:position w:val="-12"/>
        </w:rPr>
        <w:object w:dxaOrig="639" w:dyaOrig="360">
          <v:shape id="_x0000_i1257" type="#_x0000_t75" style="width:31.95pt;height:18.15pt" o:ole="">
            <v:imagedata r:id="rId473" o:title=""/>
          </v:shape>
          <o:OLEObject Type="Embed" ProgID="Equation.DSMT4" ShapeID="_x0000_i1257" DrawAspect="Content" ObjectID="_1700129328" r:id="rId474"/>
        </w:object>
      </w:r>
      <w:r w:rsidR="00416F58">
        <w:rPr>
          <w:rFonts w:hint="eastAsia"/>
        </w:rPr>
        <w:t>使得</w:t>
      </w:r>
      <w:r w:rsidR="00C26690" w:rsidRPr="00C26690">
        <w:rPr>
          <w:position w:val="-12"/>
        </w:rPr>
        <w:object w:dxaOrig="960" w:dyaOrig="360">
          <v:shape id="_x0000_i1258" type="#_x0000_t75" style="width:48.2pt;height:18.15pt" o:ole="">
            <v:imagedata r:id="rId475" o:title=""/>
          </v:shape>
          <o:OLEObject Type="Embed" ProgID="Equation.DSMT4" ShapeID="_x0000_i1258" DrawAspect="Content" ObjectID="_1700129329" r:id="rId476"/>
        </w:object>
      </w:r>
      <w:r w:rsidR="00416F58">
        <w:rPr>
          <w:rFonts w:hint="eastAsia"/>
        </w:rPr>
        <w:t>．又由</w:t>
      </w:r>
      <w:r w:rsidR="00C26690" w:rsidRPr="00C26690">
        <w:rPr>
          <w:position w:val="-10"/>
        </w:rPr>
        <w:object w:dxaOrig="540" w:dyaOrig="320">
          <v:shape id="_x0000_i1259" type="#_x0000_t75" style="width:26.9pt;height:16.3pt" o:ole="">
            <v:imagedata r:id="rId477" o:title=""/>
          </v:shape>
          <o:OLEObject Type="Embed" ProgID="Equation.DSMT4" ShapeID="_x0000_i1259" DrawAspect="Content" ObjectID="_1700129330" r:id="rId478"/>
        </w:object>
      </w:r>
      <w:r w:rsidR="00416F58">
        <w:rPr>
          <w:rFonts w:hint="eastAsia"/>
        </w:rPr>
        <w:t>可导知</w:t>
      </w:r>
      <w:r w:rsidR="00C26690" w:rsidRPr="00C26690">
        <w:rPr>
          <w:position w:val="-10"/>
        </w:rPr>
        <w:object w:dxaOrig="540" w:dyaOrig="320">
          <v:shape id="_x0000_i1260" type="#_x0000_t75" style="width:26.9pt;height:16.3pt" o:ole="">
            <v:imagedata r:id="rId479" o:title=""/>
          </v:shape>
          <o:OLEObject Type="Embed" ProgID="Equation.DSMT4" ShapeID="_x0000_i1260" DrawAspect="Content" ObjectID="_1700129331" r:id="rId480"/>
        </w:object>
      </w:r>
      <w:r w:rsidR="00416F58">
        <w:rPr>
          <w:rFonts w:hint="eastAsia"/>
        </w:rPr>
        <w:t>在</w:t>
      </w:r>
      <w:r w:rsidR="00C26690" w:rsidRPr="00C26690">
        <w:rPr>
          <w:position w:val="-12"/>
        </w:rPr>
        <w:object w:dxaOrig="639" w:dyaOrig="360">
          <v:shape id="_x0000_i1261" type="#_x0000_t75" style="width:31.95pt;height:18.15pt" o:ole="">
            <v:imagedata r:id="rId481" o:title=""/>
          </v:shape>
          <o:OLEObject Type="Embed" ProgID="Equation.DSMT4" ShapeID="_x0000_i1261" DrawAspect="Content" ObjectID="_1700129332" r:id="rId482"/>
        </w:object>
      </w:r>
      <w:r w:rsidR="00604743">
        <w:rPr>
          <w:rFonts w:cs="宋体" w:hint="eastAsia"/>
        </w:rPr>
        <w:t>上连续，</w:t>
      </w:r>
      <w:r w:rsidR="00416F58">
        <w:rPr>
          <w:rFonts w:cs="宋体" w:hint="eastAsia"/>
        </w:rPr>
        <w:t>故由</w:t>
      </w:r>
      <w:r w:rsidR="00604743">
        <w:rPr>
          <w:rFonts w:cs="宋体" w:hint="eastAsia"/>
        </w:rPr>
        <w:t>介值定理，存在</w:t>
      </w:r>
      <w:r w:rsidR="00C26690" w:rsidRPr="00C26690">
        <w:rPr>
          <w:position w:val="-12"/>
        </w:rPr>
        <w:object w:dxaOrig="999" w:dyaOrig="360">
          <v:shape id="_x0000_i1262" type="#_x0000_t75" style="width:50.1pt;height:18.15pt" o:ole="">
            <v:imagedata r:id="rId483" o:title=""/>
          </v:shape>
          <o:OLEObject Type="Embed" ProgID="Equation.DSMT4" ShapeID="_x0000_i1262" DrawAspect="Content" ObjectID="_1700129333" r:id="rId484"/>
        </w:object>
      </w:r>
      <w:r w:rsidR="00D01A74">
        <w:rPr>
          <w:rFonts w:hint="eastAsia"/>
        </w:rPr>
        <w:t>，使得</w:t>
      </w:r>
      <w:r w:rsidR="00C26690" w:rsidRPr="00C26690">
        <w:rPr>
          <w:position w:val="-10"/>
        </w:rPr>
        <w:object w:dxaOrig="859" w:dyaOrig="320">
          <v:shape id="_x0000_i1263" type="#_x0000_t75" style="width:43.2pt;height:16.3pt" o:ole="">
            <v:imagedata r:id="rId485" o:title=""/>
          </v:shape>
          <o:OLEObject Type="Embed" ProgID="Equation.DSMT4" ShapeID="_x0000_i1263" DrawAspect="Content" ObjectID="_1700129334" r:id="rId486"/>
        </w:object>
      </w:r>
      <w:r w:rsidR="00416F58">
        <w:rPr>
          <w:rFonts w:hint="eastAsia"/>
        </w:rPr>
        <w:t>．</w:t>
      </w:r>
    </w:p>
    <w:p w:rsidR="00604743" w:rsidRDefault="00B346F8" w:rsidP="00416F58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416F58">
        <w:rPr>
          <w:rFonts w:hint="eastAsia"/>
        </w:rPr>
        <w:t>已知</w:t>
      </w:r>
      <w:r w:rsidR="00C26690" w:rsidRPr="00C26690">
        <w:rPr>
          <w:position w:val="-10"/>
        </w:rPr>
        <w:object w:dxaOrig="540" w:dyaOrig="320">
          <v:shape id="_x0000_i1264" type="#_x0000_t75" style="width:26.9pt;height:16.3pt" o:ole="">
            <v:imagedata r:id="rId487" o:title=""/>
          </v:shape>
          <o:OLEObject Type="Embed" ProgID="Equation.DSMT4" ShapeID="_x0000_i1264" DrawAspect="Content" ObjectID="_1700129335" r:id="rId488"/>
        </w:object>
      </w:r>
      <w:r w:rsidR="00604743">
        <w:rPr>
          <w:rFonts w:cs="宋体" w:hint="eastAsia"/>
        </w:rPr>
        <w:t>在</w:t>
      </w:r>
      <w:r w:rsidR="00C26690" w:rsidRPr="00C26690">
        <w:rPr>
          <w:position w:val="-10"/>
        </w:rPr>
        <w:object w:dxaOrig="540" w:dyaOrig="320">
          <v:shape id="_x0000_i1265" type="#_x0000_t75" style="width:26.9pt;height:16.3pt" o:ole="">
            <v:imagedata r:id="rId489" o:title=""/>
          </v:shape>
          <o:OLEObject Type="Embed" ProgID="Equation.DSMT4" ShapeID="_x0000_i1265" DrawAspect="Content" ObjectID="_1700129336" r:id="rId490"/>
        </w:object>
      </w:r>
      <w:r w:rsidR="00416F58">
        <w:rPr>
          <w:rFonts w:cs="宋体" w:hint="eastAsia"/>
        </w:rPr>
        <w:t>上连续且可导，由</w:t>
      </w:r>
      <w:r w:rsidR="00604743">
        <w:rPr>
          <w:rFonts w:cs="宋体" w:hint="eastAsia"/>
        </w:rPr>
        <w:t>拉格朗日中值定理，</w:t>
      </w:r>
      <w:r w:rsidR="00C26690" w:rsidRPr="00C26690">
        <w:rPr>
          <w:position w:val="-10"/>
        </w:rPr>
        <w:object w:dxaOrig="1060" w:dyaOrig="320">
          <v:shape id="_x0000_i1266" type="#_x0000_t75" style="width:53.2pt;height:16.3pt" o:ole="">
            <v:imagedata r:id="rId491" o:title=""/>
          </v:shape>
          <o:OLEObject Type="Embed" ProgID="Equation.DSMT4" ShapeID="_x0000_i1266" DrawAspect="Content" ObjectID="_1700129337" r:id="rId492"/>
        </w:object>
      </w:r>
      <w:r w:rsidR="00416F58">
        <w:rPr>
          <w:rFonts w:cs="宋体" w:hint="eastAsia"/>
        </w:rPr>
        <w:t>使</w:t>
      </w:r>
    </w:p>
    <w:p w:rsidR="00604743" w:rsidRPr="00A56D4F" w:rsidRDefault="00C26690" w:rsidP="00416F58">
      <w:pPr>
        <w:ind w:leftChars="400" w:left="960"/>
        <w:jc w:val="center"/>
      </w:pPr>
      <w:r w:rsidRPr="00C26690">
        <w:rPr>
          <w:position w:val="-24"/>
        </w:rPr>
        <w:object w:dxaOrig="2420" w:dyaOrig="620">
          <v:shape id="_x0000_i1267" type="#_x0000_t75" style="width:120.85pt;height:31.3pt" o:ole="">
            <v:imagedata r:id="rId493" o:title=""/>
          </v:shape>
          <o:OLEObject Type="Embed" ProgID="Equation.DSMT4" ShapeID="_x0000_i1267" DrawAspect="Content" ObjectID="_1700129338" r:id="rId494"/>
        </w:object>
      </w:r>
    </w:p>
    <w:p w:rsidR="00093713" w:rsidRDefault="00093713" w:rsidP="00093713"/>
    <w:p w:rsidR="00093713" w:rsidRDefault="00093713" w:rsidP="00093713"/>
    <w:p w:rsidR="00093713" w:rsidRDefault="00093713" w:rsidP="00093713">
      <w:r>
        <w:rPr>
          <w:rFonts w:hint="eastAsia"/>
        </w:rPr>
        <w:t>(20)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093713">
        <w:rPr>
          <w:rStyle w:val="ae"/>
          <w:rFonts w:hint="eastAsia"/>
        </w:rPr>
        <w:t>【同试卷一第三</w:t>
      </w:r>
      <w:r w:rsidRPr="00093713">
        <w:rPr>
          <w:rStyle w:val="ae"/>
          <w:rFonts w:hint="eastAsia"/>
        </w:rPr>
        <w:t>(2</w:t>
      </w:r>
      <w:r>
        <w:rPr>
          <w:rStyle w:val="ae"/>
          <w:rFonts w:hint="eastAsia"/>
        </w:rPr>
        <w:t>0</w:t>
      </w:r>
      <w:r w:rsidRPr="00093713">
        <w:rPr>
          <w:rStyle w:val="ae"/>
          <w:rFonts w:hint="eastAsia"/>
        </w:rPr>
        <w:t>)</w:t>
      </w:r>
      <w:r w:rsidRPr="00093713">
        <w:rPr>
          <w:rStyle w:val="ae"/>
          <w:rFonts w:hint="eastAsia"/>
        </w:rPr>
        <w:t>题】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设</w:t>
      </w:r>
      <w:r w:rsidR="00C26690" w:rsidRPr="00C26690">
        <w:rPr>
          <w:position w:val="-30"/>
        </w:rPr>
        <w:object w:dxaOrig="2340" w:dyaOrig="720">
          <v:shape id="_x0000_i1268" type="#_x0000_t75" style="width:117.1pt;height:36.3pt" o:ole="">
            <v:imagedata r:id="rId495" o:title=""/>
          </v:shape>
          <o:OLEObject Type="Embed" ProgID="Equation.DSMT4" ShapeID="_x0000_i1268" DrawAspect="Content" ObjectID="_1700129339" r:id="rId496"/>
        </w:object>
      </w:r>
      <w:r>
        <w:rPr>
          <w:rFonts w:hint="eastAsia"/>
        </w:rPr>
        <w:t>，当</w:t>
      </w:r>
      <w:r w:rsidR="00C26690" w:rsidRPr="00C26690">
        <w:rPr>
          <w:position w:val="-8"/>
        </w:rPr>
        <w:object w:dxaOrig="400" w:dyaOrig="300">
          <v:shape id="_x0000_i1269" type="#_x0000_t75" style="width:20.05pt;height:15.05pt" o:ole="">
            <v:imagedata r:id="rId497" o:title=""/>
          </v:shape>
          <o:OLEObject Type="Embed" ProgID="Equation.DSMT4" ShapeID="_x0000_i1269" DrawAspect="Content" ObjectID="_1700129340" r:id="rId498"/>
        </w:object>
      </w:r>
      <w:r>
        <w:rPr>
          <w:rFonts w:hint="eastAsia"/>
        </w:rPr>
        <w:t>为何值时，存在矩阵</w:t>
      </w:r>
      <w:r w:rsidR="00C26690" w:rsidRPr="00C26690">
        <w:rPr>
          <w:position w:val="-6"/>
        </w:rPr>
        <w:object w:dxaOrig="220" w:dyaOrig="279">
          <v:shape id="_x0000_i1270" type="#_x0000_t75" style="width:11.25pt;height:13.75pt" o:ole="">
            <v:imagedata r:id="rId499" o:title=""/>
          </v:shape>
          <o:OLEObject Type="Embed" ProgID="Equation.DSMT4" ShapeID="_x0000_i1270" DrawAspect="Content" ObjectID="_1700129341" r:id="rId500"/>
        </w:object>
      </w:r>
      <w:r>
        <w:rPr>
          <w:rFonts w:hint="eastAsia"/>
        </w:rPr>
        <w:t>使得</w:t>
      </w:r>
      <w:r w:rsidR="00C26690" w:rsidRPr="00C26690">
        <w:rPr>
          <w:position w:val="-6"/>
        </w:rPr>
        <w:object w:dxaOrig="1240" w:dyaOrig="279">
          <v:shape id="_x0000_i1271" type="#_x0000_t75" style="width:62pt;height:13.75pt" o:ole="">
            <v:imagedata r:id="rId501" o:title=""/>
          </v:shape>
          <o:OLEObject Type="Embed" ProgID="Equation.DSMT4" ShapeID="_x0000_i1271" DrawAspect="Content" ObjectID="_1700129342" r:id="rId502"/>
        </w:object>
      </w:r>
      <w:r>
        <w:rPr>
          <w:rFonts w:hint="eastAsia"/>
        </w:rPr>
        <w:t>，并求所有矩阵</w:t>
      </w:r>
      <w:r w:rsidR="00C26690" w:rsidRPr="00C26690">
        <w:rPr>
          <w:position w:val="-6"/>
        </w:rPr>
        <w:object w:dxaOrig="220" w:dyaOrig="279">
          <v:shape id="_x0000_i1272" type="#_x0000_t75" style="width:11.25pt;height:13.75pt" o:ole="">
            <v:imagedata r:id="rId503" o:title=""/>
          </v:shape>
          <o:OLEObject Type="Embed" ProgID="Equation.DSMT4" ShapeID="_x0000_i1272" DrawAspect="Content" ObjectID="_1700129343" r:id="rId504"/>
        </w:object>
      </w:r>
      <w:r>
        <w:rPr>
          <w:rFonts w:hint="eastAsia"/>
        </w:rPr>
        <w:t>．</w:t>
      </w:r>
    </w:p>
    <w:p w:rsidR="00093713" w:rsidRDefault="00093713" w:rsidP="00093713"/>
    <w:p w:rsidR="00093713" w:rsidRDefault="00093713" w:rsidP="00093713">
      <w:r w:rsidRPr="00212D49">
        <w:rPr>
          <w:rStyle w:val="af4"/>
          <w:rFonts w:hint="eastAsia"/>
        </w:rPr>
        <w:t>[解]</w:t>
      </w:r>
      <w:r w:rsidRPr="00EA51DE">
        <w:rPr>
          <w:rFonts w:hint="eastAsia"/>
        </w:rPr>
        <w:t xml:space="preserve"> </w:t>
      </w:r>
      <w:r>
        <w:rPr>
          <w:rFonts w:hint="eastAsia"/>
        </w:rPr>
        <w:t>设</w:t>
      </w:r>
      <w:r w:rsidR="00C26690" w:rsidRPr="00C26690">
        <w:rPr>
          <w:position w:val="-32"/>
        </w:rPr>
        <w:object w:dxaOrig="1359" w:dyaOrig="760">
          <v:shape id="_x0000_i1273" type="#_x0000_t75" style="width:68.25pt;height:38.2pt" o:ole="">
            <v:imagedata r:id="rId505" o:title=""/>
          </v:shape>
          <o:OLEObject Type="Embed" ProgID="Equation.DSMT4" ShapeID="_x0000_i1273" DrawAspect="Content" ObjectID="_1700129344" r:id="rId506"/>
        </w:object>
      </w:r>
      <w:r>
        <w:rPr>
          <w:rFonts w:hint="eastAsia"/>
        </w:rPr>
        <w:t>，则由</w:t>
      </w:r>
      <w:r w:rsidR="00C26690" w:rsidRPr="00C26690">
        <w:rPr>
          <w:position w:val="-6"/>
        </w:rPr>
        <w:object w:dxaOrig="1240" w:dyaOrig="279">
          <v:shape id="_x0000_i1274" type="#_x0000_t75" style="width:62pt;height:13.75pt" o:ole="">
            <v:imagedata r:id="rId507" o:title=""/>
          </v:shape>
          <o:OLEObject Type="Embed" ProgID="Equation.DSMT4" ShapeID="_x0000_i1274" DrawAspect="Content" ObjectID="_1700129345" r:id="rId508"/>
        </w:object>
      </w:r>
      <w:r>
        <w:rPr>
          <w:rFonts w:hint="eastAsia"/>
        </w:rPr>
        <w:t>可得线性方程组</w:t>
      </w:r>
    </w:p>
    <w:p w:rsidR="00093713" w:rsidRDefault="00C26690" w:rsidP="00093713">
      <w:pPr>
        <w:ind w:leftChars="200" w:left="480"/>
        <w:jc w:val="center"/>
      </w:pPr>
      <w:r w:rsidRPr="00C26690">
        <w:rPr>
          <w:position w:val="-68"/>
        </w:rPr>
        <w:object w:dxaOrig="2040" w:dyaOrig="1480">
          <v:shape id="_x0000_i1275" type="#_x0000_t75" style="width:102.05pt;height:73.9pt" o:ole="">
            <v:imagedata r:id="rId509" o:title=""/>
          </v:shape>
          <o:OLEObject Type="Embed" ProgID="Equation.DSMT4" ShapeID="_x0000_i1275" DrawAspect="Content" ObjectID="_1700129346" r:id="rId510"/>
        </w:object>
      </w:r>
    </w:p>
    <w:p w:rsidR="00093713" w:rsidRDefault="00093713" w:rsidP="00093713">
      <w:pPr>
        <w:ind w:leftChars="200" w:left="480"/>
      </w:pPr>
      <w:r>
        <w:rPr>
          <w:rFonts w:hint="eastAsia"/>
        </w:rPr>
        <w:t>对增广矩阵作初等行变换得</w:t>
      </w:r>
    </w:p>
    <w:p w:rsidR="00093713" w:rsidRPr="00EA51DE" w:rsidRDefault="00C26690" w:rsidP="00093713">
      <w:pPr>
        <w:ind w:leftChars="200" w:left="480"/>
        <w:jc w:val="center"/>
      </w:pPr>
      <w:r w:rsidRPr="00C26690">
        <w:rPr>
          <w:position w:val="-66"/>
        </w:rPr>
        <w:object w:dxaOrig="5100" w:dyaOrig="1440">
          <v:shape id="_x0000_i1276" type="#_x0000_t75" style="width:254.8pt;height:1in" o:ole="">
            <v:imagedata r:id="rId511" o:title=""/>
          </v:shape>
          <o:OLEObject Type="Embed" ProgID="Equation.DSMT4" ShapeID="_x0000_i1276" DrawAspect="Content" ObjectID="_1700129347" r:id="rId512"/>
        </w:object>
      </w:r>
    </w:p>
    <w:p w:rsidR="00093713" w:rsidRDefault="00093713" w:rsidP="00093713">
      <w:pPr>
        <w:ind w:leftChars="200" w:left="480"/>
      </w:pPr>
      <w:r>
        <w:rPr>
          <w:rFonts w:hint="eastAsia"/>
        </w:rPr>
        <w:t>因此当</w:t>
      </w:r>
      <w:r w:rsidR="00C26690" w:rsidRPr="00C26690">
        <w:rPr>
          <w:position w:val="-6"/>
        </w:rPr>
        <w:object w:dxaOrig="680" w:dyaOrig="279">
          <v:shape id="_x0000_i1277" type="#_x0000_t75" style="width:33.8pt;height:13.75pt" o:ole="">
            <v:imagedata r:id="rId513" o:title=""/>
          </v:shape>
          <o:OLEObject Type="Embed" ProgID="Equation.DSMT4" ShapeID="_x0000_i1277" DrawAspect="Content" ObjectID="_1700129348" r:id="rId514"/>
        </w:object>
      </w:r>
      <w:r>
        <w:rPr>
          <w:rFonts w:hint="eastAsia"/>
        </w:rPr>
        <w:t>且</w:t>
      </w:r>
      <w:r w:rsidR="00C26690" w:rsidRPr="00C26690">
        <w:rPr>
          <w:position w:val="-6"/>
        </w:rPr>
        <w:object w:dxaOrig="540" w:dyaOrig="279">
          <v:shape id="_x0000_i1278" type="#_x0000_t75" style="width:26.9pt;height:13.75pt" o:ole="">
            <v:imagedata r:id="rId515" o:title=""/>
          </v:shape>
          <o:OLEObject Type="Embed" ProgID="Equation.DSMT4" ShapeID="_x0000_i1278" DrawAspect="Content" ObjectID="_1700129349" r:id="rId516"/>
        </w:object>
      </w:r>
      <w:r>
        <w:rPr>
          <w:rFonts w:hint="eastAsia"/>
        </w:rPr>
        <w:t>时方程组有解，通解为</w:t>
      </w:r>
    </w:p>
    <w:p w:rsidR="00093713" w:rsidRDefault="00C26690" w:rsidP="00093713">
      <w:pPr>
        <w:ind w:leftChars="200" w:left="480"/>
        <w:jc w:val="center"/>
      </w:pPr>
      <w:r w:rsidRPr="00C26690">
        <w:rPr>
          <w:position w:val="-68"/>
        </w:rPr>
        <w:object w:dxaOrig="1660" w:dyaOrig="1480">
          <v:shape id="_x0000_i1279" type="#_x0000_t75" style="width:83.25pt;height:73.9pt" o:ole="">
            <v:imagedata r:id="rId517" o:title=""/>
          </v:shape>
          <o:OLEObject Type="Embed" ProgID="Equation.DSMT4" ShapeID="_x0000_i1279" DrawAspect="Content" ObjectID="_1700129350" r:id="rId518"/>
        </w:object>
      </w:r>
    </w:p>
    <w:p w:rsidR="00093713" w:rsidRDefault="00093713" w:rsidP="00093713">
      <w:pPr>
        <w:ind w:leftChars="200" w:left="480"/>
      </w:pPr>
      <w:r>
        <w:rPr>
          <w:rFonts w:hint="eastAsia"/>
        </w:rPr>
        <w:t>其中</w:t>
      </w:r>
      <w:r w:rsidR="00C26690" w:rsidRPr="00C26690">
        <w:rPr>
          <w:position w:val="-12"/>
        </w:rPr>
        <w:object w:dxaOrig="540" w:dyaOrig="360">
          <v:shape id="_x0000_i1280" type="#_x0000_t75" style="width:26.9pt;height:18.15pt" o:ole="">
            <v:imagedata r:id="rId519" o:title=""/>
          </v:shape>
          <o:OLEObject Type="Embed" ProgID="Equation.DSMT4" ShapeID="_x0000_i1280" DrawAspect="Content" ObjectID="_1700129351" r:id="rId520"/>
        </w:object>
      </w:r>
      <w:r>
        <w:rPr>
          <w:rFonts w:hint="eastAsia"/>
        </w:rPr>
        <w:t>为任意常数，从而有</w:t>
      </w:r>
      <w:r w:rsidR="00C26690" w:rsidRPr="00C26690">
        <w:rPr>
          <w:position w:val="-32"/>
        </w:rPr>
        <w:object w:dxaOrig="2200" w:dyaOrig="760">
          <v:shape id="_x0000_i1281" type="#_x0000_t75" style="width:110.2pt;height:38.2pt" o:ole="">
            <v:imagedata r:id="rId521" o:title=""/>
          </v:shape>
          <o:OLEObject Type="Embed" ProgID="Equation.DSMT4" ShapeID="_x0000_i1281" DrawAspect="Content" ObjectID="_1700129352" r:id="rId522"/>
        </w:object>
      </w:r>
      <w:r>
        <w:rPr>
          <w:rFonts w:hint="eastAsia"/>
        </w:rPr>
        <w:t>，</w:t>
      </w:r>
      <w:r w:rsidR="00C26690" w:rsidRPr="00C26690">
        <w:rPr>
          <w:position w:val="-12"/>
        </w:rPr>
        <w:object w:dxaOrig="540" w:dyaOrig="360">
          <v:shape id="_x0000_i1282" type="#_x0000_t75" style="width:26.9pt;height:18.15pt" o:ole="">
            <v:imagedata r:id="rId523" o:title=""/>
          </v:shape>
          <o:OLEObject Type="Embed" ProgID="Equation.DSMT4" ShapeID="_x0000_i1282" DrawAspect="Content" ObjectID="_1700129353" r:id="rId524"/>
        </w:object>
      </w:r>
      <w:r>
        <w:rPr>
          <w:rFonts w:hint="eastAsia"/>
        </w:rPr>
        <w:t>为任意常数．</w:t>
      </w:r>
    </w:p>
    <w:p w:rsidR="00093713" w:rsidRDefault="00093713" w:rsidP="00093713">
      <w:pPr>
        <w:rPr>
          <w:szCs w:val="21"/>
        </w:rPr>
      </w:pPr>
    </w:p>
    <w:p w:rsidR="00093713" w:rsidRDefault="00093713" w:rsidP="00093713">
      <w:pPr>
        <w:rPr>
          <w:szCs w:val="21"/>
        </w:rPr>
      </w:pPr>
    </w:p>
    <w:p w:rsidR="00093713" w:rsidRDefault="00093713" w:rsidP="00093713">
      <w:r>
        <w:rPr>
          <w:rFonts w:hint="eastAsia"/>
          <w:szCs w:val="21"/>
        </w:rPr>
        <w:t>(21)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093713">
        <w:rPr>
          <w:rStyle w:val="ae"/>
          <w:rFonts w:hint="eastAsia"/>
        </w:rPr>
        <w:t>【同试卷一第三</w:t>
      </w:r>
      <w:r w:rsidRPr="00093713">
        <w:rPr>
          <w:rStyle w:val="ae"/>
          <w:rFonts w:hint="eastAsia"/>
        </w:rPr>
        <w:t>(2</w:t>
      </w:r>
      <w:r>
        <w:rPr>
          <w:rStyle w:val="ae"/>
          <w:rFonts w:hint="eastAsia"/>
        </w:rPr>
        <w:t>1</w:t>
      </w:r>
      <w:r w:rsidRPr="00093713">
        <w:rPr>
          <w:rStyle w:val="ae"/>
          <w:rFonts w:hint="eastAsia"/>
        </w:rPr>
        <w:t>)</w:t>
      </w:r>
      <w:r w:rsidRPr="00093713">
        <w:rPr>
          <w:rStyle w:val="ae"/>
          <w:rFonts w:hint="eastAsia"/>
        </w:rPr>
        <w:t>题】</w:t>
      </w:r>
    </w:p>
    <w:p w:rsidR="00093713" w:rsidRDefault="00093713" w:rsidP="00093713">
      <w:pPr>
        <w:ind w:leftChars="200" w:left="480"/>
        <w:jc w:val="left"/>
      </w:pPr>
      <w:r>
        <w:rPr>
          <w:rFonts w:hint="eastAsia"/>
        </w:rPr>
        <w:t>设二次型</w:t>
      </w:r>
      <w:r w:rsidR="00C26690" w:rsidRPr="00C26690">
        <w:rPr>
          <w:position w:val="-14"/>
        </w:rPr>
        <w:object w:dxaOrig="5620" w:dyaOrig="440">
          <v:shape id="_x0000_i1283" type="#_x0000_t75" style="width:281.1pt;height:21.9pt" o:ole="">
            <v:imagedata r:id="rId525" o:title=""/>
          </v:shape>
          <o:OLEObject Type="Embed" ProgID="Equation.DSMT4" ShapeID="_x0000_i1283" DrawAspect="Content" ObjectID="_1700129354" r:id="rId526"/>
        </w:object>
      </w:r>
      <w:r>
        <w:rPr>
          <w:rFonts w:hint="eastAsia"/>
        </w:rPr>
        <w:t>，记</w:t>
      </w:r>
      <w:r w:rsidR="00C26690" w:rsidRPr="00C26690">
        <w:rPr>
          <w:position w:val="-50"/>
        </w:rPr>
        <w:object w:dxaOrig="1840" w:dyaOrig="1120">
          <v:shape id="_x0000_i1284" type="#_x0000_t75" style="width:92.05pt;height:55.7pt" o:ole="">
            <v:imagedata r:id="rId527" o:title=""/>
          </v:shape>
          <o:OLEObject Type="Embed" ProgID="Equation.DSMT4" ShapeID="_x0000_i1284" DrawAspect="Content" ObjectID="_1700129355" r:id="rId528"/>
        </w:object>
      </w:r>
      <w:r>
        <w:rPr>
          <w:rFonts w:hint="eastAsia"/>
        </w:rPr>
        <w:t>．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证明二次型</w:t>
      </w:r>
      <w:r w:rsidR="00C26690" w:rsidRPr="00C26690">
        <w:rPr>
          <w:position w:val="-10"/>
        </w:rPr>
        <w:object w:dxaOrig="240" w:dyaOrig="320">
          <v:shape id="_x0000_i1285" type="#_x0000_t75" style="width:11.9pt;height:16.3pt" o:ole="">
            <v:imagedata r:id="rId529" o:title=""/>
          </v:shape>
          <o:OLEObject Type="Embed" ProgID="Equation.DSMT4" ShapeID="_x0000_i1285" DrawAspect="Content" ObjectID="_1700129356" r:id="rId530"/>
        </w:object>
      </w:r>
      <w:r>
        <w:rPr>
          <w:rFonts w:hint="eastAsia"/>
        </w:rPr>
        <w:t>对应的矩阵为</w:t>
      </w:r>
      <w:r w:rsidR="00C26690" w:rsidRPr="00C26690">
        <w:rPr>
          <w:position w:val="-10"/>
        </w:rPr>
        <w:object w:dxaOrig="1260" w:dyaOrig="360">
          <v:shape id="_x0000_i1286" type="#_x0000_t75" style="width:63.25pt;height:18.15pt" o:ole="">
            <v:imagedata r:id="rId531" o:title=""/>
          </v:shape>
          <o:OLEObject Type="Embed" ProgID="Equation.DSMT4" ShapeID="_x0000_i1286" DrawAspect="Content" ObjectID="_1700129357" r:id="rId532"/>
        </w:object>
      </w:r>
      <w:r>
        <w:rPr>
          <w:rFonts w:hint="eastAsia"/>
        </w:rPr>
        <w:t>；</w:t>
      </w:r>
    </w:p>
    <w:p w:rsidR="00093713" w:rsidRPr="009C5AF1" w:rsidRDefault="00093713" w:rsidP="00093713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若</w:t>
      </w:r>
      <w:r w:rsidR="00C26690" w:rsidRPr="00C26690">
        <w:rPr>
          <w:position w:val="-10"/>
        </w:rPr>
        <w:object w:dxaOrig="480" w:dyaOrig="320">
          <v:shape id="_x0000_i1287" type="#_x0000_t75" style="width:23.8pt;height:16.3pt" o:ole="">
            <v:imagedata r:id="rId533" o:title=""/>
          </v:shape>
          <o:OLEObject Type="Embed" ProgID="Equation.DSMT4" ShapeID="_x0000_i1287" DrawAspect="Content" ObjectID="_1700129358" r:id="rId534"/>
        </w:object>
      </w:r>
      <w:r>
        <w:rPr>
          <w:rFonts w:hint="eastAsia"/>
        </w:rPr>
        <w:t>正交且均为单位向量，证明二次型</w:t>
      </w:r>
      <w:r w:rsidR="00C26690" w:rsidRPr="00C26690">
        <w:rPr>
          <w:position w:val="-10"/>
        </w:rPr>
        <w:object w:dxaOrig="240" w:dyaOrig="320">
          <v:shape id="_x0000_i1288" type="#_x0000_t75" style="width:11.9pt;height:16.3pt" o:ole="">
            <v:imagedata r:id="rId535" o:title=""/>
          </v:shape>
          <o:OLEObject Type="Embed" ProgID="Equation.DSMT4" ShapeID="_x0000_i1288" DrawAspect="Content" ObjectID="_1700129359" r:id="rId536"/>
        </w:object>
      </w:r>
      <w:r>
        <w:rPr>
          <w:rFonts w:hint="eastAsia"/>
        </w:rPr>
        <w:t>在正交变换下的标准形为二次型</w:t>
      </w:r>
      <w:r w:rsidR="00C26690" w:rsidRPr="00C26690">
        <w:rPr>
          <w:position w:val="-12"/>
        </w:rPr>
        <w:object w:dxaOrig="900" w:dyaOrig="380">
          <v:shape id="_x0000_i1289" type="#_x0000_t75" style="width:45.1pt;height:18.8pt" o:ole="">
            <v:imagedata r:id="rId537" o:title=""/>
          </v:shape>
          <o:OLEObject Type="Embed" ProgID="Equation.DSMT4" ShapeID="_x0000_i1289" DrawAspect="Content" ObjectID="_1700129360" r:id="rId538"/>
        </w:object>
      </w:r>
      <w:r>
        <w:rPr>
          <w:rFonts w:hint="eastAsia"/>
        </w:rPr>
        <w:t>．</w:t>
      </w:r>
    </w:p>
    <w:p w:rsidR="00093713" w:rsidRDefault="00093713" w:rsidP="00093713"/>
    <w:p w:rsidR="00093713" w:rsidRDefault="00093713" w:rsidP="0009371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46F8">
        <w:rPr>
          <w:rFonts w:hint="eastAsia"/>
        </w:rPr>
        <w:t>(</w:t>
      </w:r>
      <w:r w:rsidR="00B346F8" w:rsidRPr="000919FD">
        <w:rPr>
          <w:rFonts w:hint="eastAsia"/>
        </w:rPr>
        <w:t>Ⅰ</w:t>
      </w:r>
      <w:r w:rsidR="00B346F8">
        <w:rPr>
          <w:rFonts w:hint="eastAsia"/>
        </w:rPr>
        <w:t xml:space="preserve">) </w:t>
      </w:r>
      <w:r>
        <w:rPr>
          <w:rFonts w:hint="eastAsia"/>
        </w:rPr>
        <w:t>记</w:t>
      </w:r>
      <w:r w:rsidR="00C26690" w:rsidRPr="00C26690">
        <w:rPr>
          <w:position w:val="-12"/>
        </w:rPr>
        <w:object w:dxaOrig="1500" w:dyaOrig="380">
          <v:shape id="_x0000_i1290" type="#_x0000_t75" style="width:75.15pt;height:18.8pt" o:ole="">
            <v:imagedata r:id="rId539" o:title=""/>
          </v:shape>
          <o:OLEObject Type="Embed" ProgID="Equation.DSMT4" ShapeID="_x0000_i1290" DrawAspect="Content" ObjectID="_1700129361" r:id="rId540"/>
        </w:object>
      </w:r>
      <w:r>
        <w:t>，</w:t>
      </w:r>
      <w:r>
        <w:rPr>
          <w:rFonts w:hint="eastAsia"/>
        </w:rPr>
        <w:t>则有</w:t>
      </w:r>
    </w:p>
    <w:p w:rsidR="00093713" w:rsidRDefault="00C26690" w:rsidP="00093713">
      <w:pPr>
        <w:ind w:leftChars="400" w:left="960"/>
        <w:jc w:val="left"/>
      </w:pPr>
      <w:r w:rsidRPr="00C26690">
        <w:rPr>
          <w:position w:val="-10"/>
        </w:rPr>
        <w:object w:dxaOrig="6920" w:dyaOrig="360">
          <v:shape id="_x0000_i1291" type="#_x0000_t75" style="width:346.25pt;height:18.15pt" o:ole="">
            <v:imagedata r:id="rId541" o:title=""/>
          </v:shape>
          <o:OLEObject Type="Embed" ProgID="Equation.DSMT4" ShapeID="_x0000_i1291" DrawAspect="Content" ObjectID="_1700129362" r:id="rId542"/>
        </w:object>
      </w:r>
    </w:p>
    <w:p w:rsidR="00093713" w:rsidRPr="00EB3934" w:rsidRDefault="00093713" w:rsidP="00093713">
      <w:pPr>
        <w:ind w:leftChars="400" w:left="960"/>
      </w:pPr>
      <w:r>
        <w:rPr>
          <w:rFonts w:hint="eastAsia"/>
        </w:rPr>
        <w:t>因此</w:t>
      </w:r>
      <w:r w:rsidR="00C26690" w:rsidRPr="00C26690">
        <w:rPr>
          <w:position w:val="-10"/>
        </w:rPr>
        <w:object w:dxaOrig="240" w:dyaOrig="320">
          <v:shape id="_x0000_i1292" type="#_x0000_t75" style="width:11.9pt;height:16.3pt" o:ole="">
            <v:imagedata r:id="rId543" o:title=""/>
          </v:shape>
          <o:OLEObject Type="Embed" ProgID="Equation.DSMT4" ShapeID="_x0000_i1292" DrawAspect="Content" ObjectID="_1700129363" r:id="rId544"/>
        </w:object>
      </w:r>
      <w:r>
        <w:rPr>
          <w:rFonts w:hint="eastAsia"/>
        </w:rPr>
        <w:t>对应的矩阵为</w:t>
      </w:r>
      <w:r w:rsidR="00C26690" w:rsidRPr="00C26690">
        <w:rPr>
          <w:position w:val="-10"/>
        </w:rPr>
        <w:object w:dxaOrig="1260" w:dyaOrig="360">
          <v:shape id="_x0000_i1293" type="#_x0000_t75" style="width:63.25pt;height:18.15pt" o:ole="">
            <v:imagedata r:id="rId545" o:title=""/>
          </v:shape>
          <o:OLEObject Type="Embed" ProgID="Equation.DSMT4" ShapeID="_x0000_i1293" DrawAspect="Content" ObjectID="_1700129364" r:id="rId546"/>
        </w:object>
      </w:r>
      <w:r>
        <w:rPr>
          <w:rFonts w:hint="eastAsia"/>
        </w:rPr>
        <w:t>．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令</w:t>
      </w:r>
      <w:r w:rsidR="00C26690" w:rsidRPr="00C26690">
        <w:rPr>
          <w:position w:val="-10"/>
        </w:rPr>
        <w:object w:dxaOrig="1620" w:dyaOrig="360">
          <v:shape id="_x0000_i1294" type="#_x0000_t75" style="width:80.75pt;height:18.15pt" o:ole="">
            <v:imagedata r:id="rId547" o:title=""/>
          </v:shape>
          <o:OLEObject Type="Embed" ProgID="Equation.DSMT4" ShapeID="_x0000_i1294" DrawAspect="Content" ObjectID="_1700129365" r:id="rId548"/>
        </w:object>
      </w:r>
      <w:r>
        <w:rPr>
          <w:rFonts w:hint="eastAsia"/>
        </w:rPr>
        <w:t>，则有</w:t>
      </w:r>
    </w:p>
    <w:p w:rsidR="00093713" w:rsidRDefault="00C26690" w:rsidP="00093713">
      <w:pPr>
        <w:ind w:leftChars="400" w:left="960"/>
        <w:jc w:val="center"/>
      </w:pPr>
      <w:r w:rsidRPr="00C26690">
        <w:rPr>
          <w:position w:val="-10"/>
        </w:rPr>
        <w:object w:dxaOrig="5360" w:dyaOrig="360">
          <v:shape id="_x0000_i1295" type="#_x0000_t75" style="width:267.95pt;height:18.15pt" o:ole="">
            <v:imagedata r:id="rId549" o:title=""/>
          </v:shape>
          <o:OLEObject Type="Embed" ProgID="Equation.DSMT4" ShapeID="_x0000_i1295" DrawAspect="Content" ObjectID="_1700129366" r:id="rId550"/>
        </w:object>
      </w:r>
    </w:p>
    <w:p w:rsidR="00093713" w:rsidRDefault="00093713" w:rsidP="00093713">
      <w:pPr>
        <w:ind w:leftChars="400" w:left="960"/>
      </w:pPr>
      <w:r>
        <w:rPr>
          <w:rFonts w:hint="eastAsia"/>
        </w:rPr>
        <w:t>所以</w:t>
      </w:r>
      <w:r w:rsidR="00C26690" w:rsidRPr="00025957">
        <w:rPr>
          <w:position w:val="-4"/>
        </w:rPr>
        <w:object w:dxaOrig="180" w:dyaOrig="260">
          <v:shape id="_x0000_i1296" type="#_x0000_t75" style="width:8.75pt;height:13.15pt" o:ole="">
            <v:imagedata r:id="rId551" o:title=""/>
          </v:shape>
          <o:OLEObject Type="Embed" ProgID="Equation.DSMT4" ShapeID="_x0000_i1296" DrawAspect="Content" ObjectID="_1700129367" r:id="rId552"/>
        </w:object>
      </w:r>
      <w:r>
        <w:rPr>
          <w:rFonts w:hint="eastAsia"/>
        </w:rPr>
        <w:t>和</w:t>
      </w:r>
      <w:r w:rsidR="00C26690" w:rsidRPr="00025957">
        <w:rPr>
          <w:position w:val="-4"/>
        </w:rPr>
        <w:object w:dxaOrig="180" w:dyaOrig="260">
          <v:shape id="_x0000_i1297" type="#_x0000_t75" style="width:8.75pt;height:13.15pt" o:ole="">
            <v:imagedata r:id="rId553" o:title=""/>
          </v:shape>
          <o:OLEObject Type="Embed" ProgID="Equation.DSMT4" ShapeID="_x0000_i1297" DrawAspect="Content" ObjectID="_1700129368" r:id="rId554"/>
        </w:object>
      </w:r>
      <w:r>
        <w:rPr>
          <w:rFonts w:hint="eastAsia"/>
        </w:rPr>
        <w:t>均为</w:t>
      </w:r>
      <w:r w:rsidR="00C26690" w:rsidRPr="00025957">
        <w:rPr>
          <w:position w:val="-4"/>
        </w:rPr>
        <w:object w:dxaOrig="240" w:dyaOrig="260">
          <v:shape id="_x0000_i1298" type="#_x0000_t75" style="width:11.9pt;height:13.15pt" o:ole="">
            <v:imagedata r:id="rId555" o:title=""/>
          </v:shape>
          <o:OLEObject Type="Embed" ProgID="Equation.DSMT4" ShapeID="_x0000_i1298" DrawAspect="Content" ObjectID="_1700129369" r:id="rId556"/>
        </w:object>
      </w:r>
      <w:r>
        <w:rPr>
          <w:rFonts w:hint="eastAsia"/>
        </w:rPr>
        <w:t>的特征值，又因为</w:t>
      </w:r>
    </w:p>
    <w:p w:rsidR="00093713" w:rsidRDefault="00C26690" w:rsidP="00093713">
      <w:pPr>
        <w:ind w:leftChars="400" w:left="960"/>
        <w:jc w:val="center"/>
      </w:pPr>
      <w:r w:rsidRPr="00C26690">
        <w:rPr>
          <w:position w:val="-10"/>
        </w:rPr>
        <w:object w:dxaOrig="4459" w:dyaOrig="360">
          <v:shape id="_x0000_i1299" type="#_x0000_t75" style="width:222.9pt;height:18.15pt" o:ole="">
            <v:imagedata r:id="rId557" o:title=""/>
          </v:shape>
          <o:OLEObject Type="Embed" ProgID="Equation.DSMT4" ShapeID="_x0000_i1299" DrawAspect="Content" ObjectID="_1700129370" r:id="rId558"/>
        </w:object>
      </w:r>
    </w:p>
    <w:p w:rsidR="00093713" w:rsidRDefault="00093713" w:rsidP="00093713">
      <w:pPr>
        <w:ind w:leftChars="400" w:left="960"/>
      </w:pPr>
      <w:r>
        <w:rPr>
          <w:rFonts w:hint="eastAsia"/>
        </w:rPr>
        <w:t>所以</w:t>
      </w:r>
      <w:r w:rsidR="00C26690" w:rsidRPr="00C26690">
        <w:rPr>
          <w:position w:val="-6"/>
        </w:rPr>
        <w:object w:dxaOrig="200" w:dyaOrig="279">
          <v:shape id="_x0000_i1300" type="#_x0000_t75" style="width:10pt;height:13.75pt" o:ole="">
            <v:imagedata r:id="rId559" o:title=""/>
          </v:shape>
          <o:OLEObject Type="Embed" ProgID="Equation.DSMT4" ShapeID="_x0000_i1300" DrawAspect="Content" ObjectID="_1700129371" r:id="rId560"/>
        </w:object>
      </w:r>
      <w:r>
        <w:rPr>
          <w:rFonts w:hint="eastAsia"/>
        </w:rPr>
        <w:t>为</w:t>
      </w:r>
      <w:r w:rsidR="00C26690" w:rsidRPr="00025957">
        <w:rPr>
          <w:position w:val="-4"/>
        </w:rPr>
        <w:object w:dxaOrig="240" w:dyaOrig="260">
          <v:shape id="_x0000_i1301" type="#_x0000_t75" style="width:11.9pt;height:13.15pt" o:ole="">
            <v:imagedata r:id="rId561" o:title=""/>
          </v:shape>
          <o:OLEObject Type="Embed" ProgID="Equation.DSMT4" ShapeID="_x0000_i1301" DrawAspect="Content" ObjectID="_1700129372" r:id="rId562"/>
        </w:object>
      </w:r>
      <w:r>
        <w:rPr>
          <w:rFonts w:hint="eastAsia"/>
        </w:rPr>
        <w:t>的特征值．故</w:t>
      </w:r>
      <w:r w:rsidR="00C26690" w:rsidRPr="00C26690">
        <w:rPr>
          <w:position w:val="-10"/>
        </w:rPr>
        <w:object w:dxaOrig="240" w:dyaOrig="320">
          <v:shape id="_x0000_i1302" type="#_x0000_t75" style="width:11.9pt;height:16.3pt" o:ole="">
            <v:imagedata r:id="rId563" o:title=""/>
          </v:shape>
          <o:OLEObject Type="Embed" ProgID="Equation.DSMT4" ShapeID="_x0000_i1302" DrawAspect="Content" ObjectID="_1700129373" r:id="rId564"/>
        </w:object>
      </w:r>
      <w:r>
        <w:rPr>
          <w:rFonts w:hint="eastAsia"/>
        </w:rPr>
        <w:t>在正交变换下的标准形为</w:t>
      </w:r>
      <w:r w:rsidR="00C26690" w:rsidRPr="00C26690">
        <w:rPr>
          <w:position w:val="-12"/>
        </w:rPr>
        <w:object w:dxaOrig="900" w:dyaOrig="380">
          <v:shape id="_x0000_i1303" type="#_x0000_t75" style="width:45.1pt;height:18.8pt" o:ole="">
            <v:imagedata r:id="rId565" o:title=""/>
          </v:shape>
          <o:OLEObject Type="Embed" ProgID="Equation.DSMT4" ShapeID="_x0000_i1303" DrawAspect="Content" ObjectID="_1700129374" r:id="rId566"/>
        </w:object>
      </w:r>
      <w:r>
        <w:rPr>
          <w:rFonts w:hint="eastAsia"/>
        </w:rPr>
        <w:t>．</w:t>
      </w:r>
    </w:p>
    <w:p w:rsidR="00093713" w:rsidRDefault="00093713" w:rsidP="00093713"/>
    <w:p w:rsidR="00093713" w:rsidRDefault="00093713" w:rsidP="00604743"/>
    <w:p w:rsidR="00604743" w:rsidRDefault="00784391" w:rsidP="00604743">
      <w:pPr>
        <w:rPr>
          <w:bCs/>
          <w:szCs w:val="21"/>
        </w:rPr>
      </w:pPr>
      <w:r>
        <w:rPr>
          <w:rFonts w:hint="eastAsia"/>
        </w:rPr>
        <w:t>(</w:t>
      </w:r>
      <w:r w:rsidR="00604743">
        <w:rPr>
          <w:rFonts w:hint="eastAsia"/>
        </w:rPr>
        <w:t>22</w:t>
      </w:r>
      <w:r>
        <w:rPr>
          <w:rFonts w:hint="eastAsia"/>
        </w:rPr>
        <w:t>)</w:t>
      </w:r>
      <w:r w:rsidR="00604743">
        <w:rPr>
          <w:rFonts w:hint="eastAsia"/>
          <w:szCs w:val="21"/>
        </w:rPr>
        <w:t>（</w:t>
      </w:r>
      <w:r w:rsidR="00604743">
        <w:rPr>
          <w:rFonts w:hint="eastAsia"/>
          <w:bCs/>
          <w:szCs w:val="21"/>
        </w:rPr>
        <w:t>本题满分</w:t>
      </w:r>
      <w:r w:rsidR="00604743">
        <w:rPr>
          <w:bCs/>
          <w:szCs w:val="21"/>
        </w:rPr>
        <w:t>1</w:t>
      </w:r>
      <w:r w:rsidR="00604743">
        <w:rPr>
          <w:rFonts w:hint="eastAsia"/>
          <w:bCs/>
          <w:szCs w:val="21"/>
        </w:rPr>
        <w:t>1</w:t>
      </w:r>
      <w:r w:rsidR="00604743">
        <w:rPr>
          <w:rFonts w:hint="eastAsia"/>
          <w:bCs/>
          <w:szCs w:val="21"/>
        </w:rPr>
        <w:t>分）</w:t>
      </w:r>
    </w:p>
    <w:p w:rsidR="00604743" w:rsidRPr="00784391" w:rsidRDefault="00604743" w:rsidP="00784391">
      <w:pPr>
        <w:ind w:leftChars="200" w:left="480"/>
      </w:pPr>
      <w:r w:rsidRPr="00784391">
        <w:rPr>
          <w:rFonts w:hint="eastAsia"/>
        </w:rPr>
        <w:t>设</w:t>
      </w:r>
      <w:r w:rsidR="00C26690" w:rsidRPr="00C26690">
        <w:rPr>
          <w:position w:val="-14"/>
        </w:rPr>
        <w:object w:dxaOrig="660" w:dyaOrig="400">
          <v:shape id="_x0000_i1304" type="#_x0000_t75" style="width:33.2pt;height:20.05pt" o:ole="">
            <v:imagedata r:id="rId567" o:title=""/>
          </v:shape>
          <o:OLEObject Type="Embed" ProgID="Equation.DSMT4" ShapeID="_x0000_i1304" DrawAspect="Content" ObjectID="_1700129375" r:id="rId568"/>
        </w:object>
      </w:r>
      <w:r w:rsidRPr="00784391">
        <w:rPr>
          <w:rFonts w:hint="eastAsia"/>
        </w:rPr>
        <w:t>是二维随机变量，</w:t>
      </w:r>
      <w:bookmarkStart w:id="1" w:name="MTBlankEqn"/>
      <w:r w:rsidR="00C26690" w:rsidRPr="00025957">
        <w:rPr>
          <w:position w:val="-4"/>
        </w:rPr>
        <w:object w:dxaOrig="240" w:dyaOrig="240">
          <v:shape id="_x0000_i1305" type="#_x0000_t75" style="width:11.9pt;height:11.9pt" o:ole="">
            <v:imagedata r:id="rId569" o:title=""/>
          </v:shape>
          <o:OLEObject Type="Embed" ProgID="Equation.DSMT4" ShapeID="_x0000_i1305" DrawAspect="Content" ObjectID="_1700129376" r:id="rId570"/>
        </w:object>
      </w:r>
      <w:bookmarkEnd w:id="1"/>
      <w:r w:rsidRPr="00784391">
        <w:rPr>
          <w:rFonts w:hint="eastAsia"/>
        </w:rPr>
        <w:t>的边缘概率密度为</w:t>
      </w:r>
      <w:r w:rsidR="00C26690" w:rsidRPr="00C26690">
        <w:rPr>
          <w:position w:val="-32"/>
        </w:rPr>
        <w:object w:dxaOrig="2500" w:dyaOrig="760">
          <v:shape id="_x0000_i1306" type="#_x0000_t75" style="width:125.2pt;height:38.2pt" o:ole="">
            <v:imagedata r:id="rId571" o:title=""/>
          </v:shape>
          <o:OLEObject Type="Embed" ProgID="Equation.DSMT4" ShapeID="_x0000_i1306" DrawAspect="Content" ObjectID="_1700129377" r:id="rId572"/>
        </w:object>
      </w:r>
      <w:r w:rsidRPr="00784391">
        <w:rPr>
          <w:rFonts w:hint="eastAsia"/>
        </w:rPr>
        <w:t>在给定</w:t>
      </w:r>
      <w:r w:rsidR="00C26690" w:rsidRPr="00C26690">
        <w:rPr>
          <w:position w:val="-14"/>
        </w:rPr>
        <w:object w:dxaOrig="1640" w:dyaOrig="400">
          <v:shape id="_x0000_i1307" type="#_x0000_t75" style="width:82pt;height:20.05pt" o:ole="">
            <v:imagedata r:id="rId573" o:title=""/>
          </v:shape>
          <o:OLEObject Type="Embed" ProgID="Equation.DSMT4" ShapeID="_x0000_i1307" DrawAspect="Content" ObjectID="_1700129378" r:id="rId574"/>
        </w:object>
      </w:r>
      <w:r w:rsidRPr="00784391">
        <w:rPr>
          <w:rFonts w:hint="eastAsia"/>
        </w:rPr>
        <w:t>的条件下，</w:t>
      </w:r>
      <w:r w:rsidR="00C26690" w:rsidRPr="00025957">
        <w:rPr>
          <w:position w:val="-4"/>
        </w:rPr>
        <w:object w:dxaOrig="220" w:dyaOrig="240">
          <v:shape id="_x0000_i1308" type="#_x0000_t75" style="width:11.25pt;height:11.9pt" o:ole="">
            <v:imagedata r:id="rId575" o:title=""/>
          </v:shape>
          <o:OLEObject Type="Embed" ProgID="Equation.DSMT4" ShapeID="_x0000_i1308" DrawAspect="Content" ObjectID="_1700129379" r:id="rId576"/>
        </w:object>
      </w:r>
      <w:r w:rsidRPr="00784391">
        <w:rPr>
          <w:rFonts w:hint="eastAsia"/>
        </w:rPr>
        <w:t>的条件概率密度</w:t>
      </w:r>
      <w:r w:rsidR="00C26690" w:rsidRPr="00C26690">
        <w:rPr>
          <w:position w:val="-46"/>
        </w:rPr>
        <w:object w:dxaOrig="2960" w:dyaOrig="1040">
          <v:shape id="_x0000_i1309" type="#_x0000_t75" style="width:147.75pt;height:51.95pt" o:ole="">
            <v:imagedata r:id="rId577" o:title=""/>
          </v:shape>
          <o:OLEObject Type="Embed" ProgID="Equation.DSMT4" ShapeID="_x0000_i1309" DrawAspect="Content" ObjectID="_1700129380" r:id="rId578"/>
        </w:object>
      </w:r>
    </w:p>
    <w:p w:rsidR="00604743" w:rsidRPr="00784391" w:rsidRDefault="008E0F9F" w:rsidP="00784391">
      <w:pPr>
        <w:ind w:leftChars="200" w:left="1200" w:hanging="720"/>
      </w:pPr>
      <w:r w:rsidRPr="00784391">
        <w:rPr>
          <w:rFonts w:hint="eastAsia"/>
        </w:rPr>
        <w:t>(</w:t>
      </w:r>
      <w:r w:rsidRPr="00784391">
        <w:rPr>
          <w:rFonts w:hint="eastAsia"/>
        </w:rPr>
        <w:t>Ⅰ</w:t>
      </w:r>
      <w:r w:rsidRPr="00784391">
        <w:rPr>
          <w:rFonts w:hint="eastAsia"/>
        </w:rPr>
        <w:t xml:space="preserve">) </w:t>
      </w:r>
      <w:r w:rsidR="00604743" w:rsidRPr="00784391">
        <w:rPr>
          <w:rFonts w:hint="eastAsia"/>
        </w:rPr>
        <w:t>求</w:t>
      </w:r>
      <w:r w:rsidR="00C26690" w:rsidRPr="00C26690">
        <w:rPr>
          <w:position w:val="-14"/>
        </w:rPr>
        <w:object w:dxaOrig="660" w:dyaOrig="400">
          <v:shape id="_x0000_i1310" type="#_x0000_t75" style="width:33.2pt;height:20.05pt" o:ole="">
            <v:imagedata r:id="rId579" o:title=""/>
          </v:shape>
          <o:OLEObject Type="Embed" ProgID="Equation.DSMT4" ShapeID="_x0000_i1310" DrawAspect="Content" ObjectID="_1700129381" r:id="rId580"/>
        </w:object>
      </w:r>
      <w:r w:rsidR="00604743" w:rsidRPr="00784391">
        <w:rPr>
          <w:rFonts w:hint="eastAsia"/>
        </w:rPr>
        <w:t>的概率密度</w:t>
      </w:r>
      <w:r w:rsidR="00C26690" w:rsidRPr="00C26690">
        <w:rPr>
          <w:position w:val="-14"/>
        </w:rPr>
        <w:object w:dxaOrig="800" w:dyaOrig="400">
          <v:shape id="_x0000_i1311" type="#_x0000_t75" style="width:40.05pt;height:20.05pt" o:ole="">
            <v:imagedata r:id="rId581" o:title=""/>
          </v:shape>
          <o:OLEObject Type="Embed" ProgID="Equation.DSMT4" ShapeID="_x0000_i1311" DrawAspect="Content" ObjectID="_1700129382" r:id="rId582"/>
        </w:object>
      </w:r>
      <w:r w:rsidR="00604743" w:rsidRPr="00784391">
        <w:rPr>
          <w:rFonts w:hint="eastAsia"/>
        </w:rPr>
        <w:t>；</w:t>
      </w:r>
    </w:p>
    <w:p w:rsidR="00604743" w:rsidRPr="00784391" w:rsidRDefault="00B346F8" w:rsidP="00784391">
      <w:pPr>
        <w:ind w:leftChars="200" w:left="1200" w:hanging="720"/>
      </w:pPr>
      <w:r w:rsidRPr="00784391">
        <w:rPr>
          <w:rFonts w:hint="eastAsia"/>
        </w:rPr>
        <w:lastRenderedPageBreak/>
        <w:t>(</w:t>
      </w:r>
      <w:r w:rsidRPr="00784391">
        <w:rPr>
          <w:rFonts w:hint="eastAsia"/>
        </w:rPr>
        <w:t>Ⅱ</w:t>
      </w:r>
      <w:r w:rsidRPr="00784391">
        <w:rPr>
          <w:rFonts w:hint="eastAsia"/>
        </w:rPr>
        <w:t xml:space="preserve">) </w:t>
      </w:r>
      <w:r w:rsidR="00C26690" w:rsidRPr="00025957">
        <w:rPr>
          <w:position w:val="-4"/>
        </w:rPr>
        <w:object w:dxaOrig="220" w:dyaOrig="240">
          <v:shape id="_x0000_i1312" type="#_x0000_t75" style="width:11.25pt;height:11.9pt" o:ole="">
            <v:imagedata r:id="rId583" o:title=""/>
          </v:shape>
          <o:OLEObject Type="Embed" ProgID="Equation.DSMT4" ShapeID="_x0000_i1312" DrawAspect="Content" ObjectID="_1700129383" r:id="rId584"/>
        </w:object>
      </w:r>
      <w:r w:rsidR="00604743" w:rsidRPr="00784391">
        <w:rPr>
          <w:rFonts w:hint="eastAsia"/>
        </w:rPr>
        <w:t>的边缘概率密度</w:t>
      </w:r>
      <w:r w:rsidR="00C26690" w:rsidRPr="00C26690">
        <w:rPr>
          <w:position w:val="-14"/>
        </w:rPr>
        <w:object w:dxaOrig="660" w:dyaOrig="400">
          <v:shape id="_x0000_i1313" type="#_x0000_t75" style="width:33.2pt;height:20.05pt" o:ole="">
            <v:imagedata r:id="rId585" o:title=""/>
          </v:shape>
          <o:OLEObject Type="Embed" ProgID="Equation.DSMT4" ShapeID="_x0000_i1313" DrawAspect="Content" ObjectID="_1700129384" r:id="rId586"/>
        </w:object>
      </w:r>
      <w:r w:rsidR="008E0F9F" w:rsidRPr="00784391">
        <w:rPr>
          <w:rFonts w:hint="eastAsia"/>
        </w:rPr>
        <w:t>；</w:t>
      </w:r>
    </w:p>
    <w:p w:rsidR="008E0F9F" w:rsidRDefault="00B346F8" w:rsidP="00784391">
      <w:pPr>
        <w:ind w:leftChars="200" w:left="1200" w:hanging="720"/>
      </w:pPr>
      <w:r>
        <w:rPr>
          <w:rFonts w:hint="eastAsia"/>
        </w:rPr>
        <w:t>(</w:t>
      </w:r>
      <w:r w:rsidRPr="00B346F8">
        <w:rPr>
          <w:rFonts w:hint="eastAsia"/>
        </w:rPr>
        <w:t>Ⅲ</w:t>
      </w:r>
      <w:r>
        <w:rPr>
          <w:rFonts w:hint="eastAsia"/>
        </w:rPr>
        <w:t xml:space="preserve">) </w:t>
      </w:r>
      <w:r w:rsidR="008E0F9F">
        <w:rPr>
          <w:rFonts w:hint="eastAsia"/>
        </w:rPr>
        <w:t>求</w:t>
      </w:r>
      <w:r w:rsidR="00C26690" w:rsidRPr="00C26690">
        <w:rPr>
          <w:position w:val="-10"/>
        </w:rPr>
        <w:object w:dxaOrig="1080" w:dyaOrig="320">
          <v:shape id="_x0000_i1314" type="#_x0000_t75" style="width:53.85pt;height:16.3pt" o:ole="">
            <v:imagedata r:id="rId587" o:title=""/>
          </v:shape>
          <o:OLEObject Type="Embed" ProgID="Equation.DSMT4" ShapeID="_x0000_i1314" DrawAspect="Content" ObjectID="_1700129385" r:id="rId588"/>
        </w:object>
      </w:r>
      <w:r w:rsidR="008E0F9F">
        <w:rPr>
          <w:rFonts w:hint="eastAsia"/>
        </w:rPr>
        <w:t>．</w:t>
      </w:r>
    </w:p>
    <w:p w:rsidR="00C77FC1" w:rsidRDefault="00C77FC1" w:rsidP="00C77FC1"/>
    <w:p w:rsidR="002F332A" w:rsidRDefault="00AB050C" w:rsidP="0060474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C26690" w:rsidRPr="00C26690">
        <w:rPr>
          <w:position w:val="-14"/>
        </w:rPr>
        <w:object w:dxaOrig="660" w:dyaOrig="400">
          <v:shape id="_x0000_i1315" type="#_x0000_t75" style="width:33.2pt;height:20.05pt" o:ole="">
            <v:imagedata r:id="rId589" o:title=""/>
          </v:shape>
          <o:OLEObject Type="Embed" ProgID="Equation.DSMT4" ShapeID="_x0000_i1315" DrawAspect="Content" ObjectID="_1700129386" r:id="rId590"/>
        </w:object>
      </w:r>
      <w:r w:rsidR="002F332A" w:rsidRPr="00784391">
        <w:rPr>
          <w:rFonts w:hint="eastAsia"/>
        </w:rPr>
        <w:t>的概率密度</w:t>
      </w:r>
      <w:r w:rsidR="002F332A">
        <w:rPr>
          <w:rFonts w:hint="eastAsia"/>
        </w:rPr>
        <w:t>为</w:t>
      </w:r>
    </w:p>
    <w:p w:rsidR="00604743" w:rsidRDefault="00C26690" w:rsidP="002F332A">
      <w:pPr>
        <w:ind w:leftChars="400" w:left="960"/>
        <w:jc w:val="center"/>
      </w:pPr>
      <w:r w:rsidRPr="00C26690">
        <w:rPr>
          <w:position w:val="-46"/>
        </w:rPr>
        <w:object w:dxaOrig="5440" w:dyaOrig="1040">
          <v:shape id="_x0000_i1316" type="#_x0000_t75" style="width:271.7pt;height:51.95pt" o:ole="">
            <v:imagedata r:id="rId591" o:title=""/>
          </v:shape>
          <o:OLEObject Type="Embed" ProgID="Equation.DSMT4" ShapeID="_x0000_i1316" DrawAspect="Content" ObjectID="_1700129387" r:id="rId592"/>
        </w:object>
      </w:r>
    </w:p>
    <w:p w:rsidR="002F332A" w:rsidRDefault="00B346F8" w:rsidP="002F332A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C26690" w:rsidRPr="00025957">
        <w:rPr>
          <w:position w:val="-4"/>
        </w:rPr>
        <w:object w:dxaOrig="220" w:dyaOrig="240">
          <v:shape id="_x0000_i1317" type="#_x0000_t75" style="width:11.25pt;height:11.9pt" o:ole="">
            <v:imagedata r:id="rId593" o:title=""/>
          </v:shape>
          <o:OLEObject Type="Embed" ProgID="Equation.DSMT4" ShapeID="_x0000_i1317" DrawAspect="Content" ObjectID="_1700129388" r:id="rId594"/>
        </w:object>
      </w:r>
      <w:r w:rsidR="002F332A" w:rsidRPr="00784391">
        <w:rPr>
          <w:rFonts w:hint="eastAsia"/>
        </w:rPr>
        <w:t>的边缘概率密度</w:t>
      </w:r>
      <w:r w:rsidR="002F332A">
        <w:rPr>
          <w:rFonts w:hint="eastAsia"/>
        </w:rPr>
        <w:t>为</w:t>
      </w:r>
    </w:p>
    <w:p w:rsidR="00604743" w:rsidRDefault="00C26690" w:rsidP="002F332A">
      <w:pPr>
        <w:ind w:leftChars="400" w:left="960"/>
        <w:jc w:val="center"/>
      </w:pPr>
      <w:r w:rsidRPr="00C26690">
        <w:rPr>
          <w:position w:val="-32"/>
        </w:rPr>
        <w:object w:dxaOrig="4700" w:dyaOrig="760">
          <v:shape id="_x0000_i1318" type="#_x0000_t75" style="width:234.8pt;height:38.2pt" o:ole="">
            <v:imagedata r:id="rId595" o:title=""/>
          </v:shape>
          <o:OLEObject Type="Embed" ProgID="Equation.DSMT4" ShapeID="_x0000_i1318" DrawAspect="Content" ObjectID="_1700129389" r:id="rId596"/>
        </w:object>
      </w:r>
    </w:p>
    <w:p w:rsidR="00093713" w:rsidRDefault="00B346F8" w:rsidP="002F332A">
      <w:pPr>
        <w:ind w:leftChars="200" w:left="480"/>
      </w:pPr>
      <w:r>
        <w:rPr>
          <w:rFonts w:hint="eastAsia"/>
        </w:rPr>
        <w:t>(</w:t>
      </w:r>
      <w:r w:rsidRPr="00B346F8">
        <w:rPr>
          <w:rFonts w:hint="eastAsia"/>
        </w:rPr>
        <w:t>Ⅲ</w:t>
      </w:r>
      <w:r>
        <w:rPr>
          <w:rFonts w:hint="eastAsia"/>
        </w:rPr>
        <w:t xml:space="preserve">) </w:t>
      </w:r>
      <w:r w:rsidR="002F332A">
        <w:rPr>
          <w:rFonts w:hint="eastAsia"/>
        </w:rPr>
        <w:t>所求概率为</w:t>
      </w:r>
    </w:p>
    <w:p w:rsidR="002F332A" w:rsidRDefault="00C26690" w:rsidP="002F332A">
      <w:pPr>
        <w:ind w:leftChars="400" w:left="960"/>
        <w:jc w:val="center"/>
      </w:pPr>
      <w:r w:rsidRPr="00C26690">
        <w:rPr>
          <w:position w:val="-24"/>
        </w:rPr>
        <w:object w:dxaOrig="5300" w:dyaOrig="660">
          <v:shape id="_x0000_i1319" type="#_x0000_t75" style="width:264.85pt;height:33.2pt" o:ole="">
            <v:imagedata r:id="rId597" o:title=""/>
          </v:shape>
          <o:OLEObject Type="Embed" ProgID="Equation.DSMT4" ShapeID="_x0000_i1319" DrawAspect="Content" ObjectID="_1700129390" r:id="rId598"/>
        </w:object>
      </w:r>
    </w:p>
    <w:p w:rsidR="00B346F8" w:rsidRDefault="00B346F8" w:rsidP="00093713"/>
    <w:p w:rsidR="00093713" w:rsidRDefault="00093713" w:rsidP="00093713"/>
    <w:p w:rsidR="00093713" w:rsidRDefault="00093713" w:rsidP="00093713">
      <w:pPr>
        <w:ind w:left="420" w:hanging="420"/>
      </w:pPr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093713">
        <w:rPr>
          <w:rStyle w:val="ae"/>
          <w:rFonts w:hint="eastAsia"/>
        </w:rPr>
        <w:t>【同试卷一第三</w:t>
      </w:r>
      <w:r w:rsidRPr="00093713">
        <w:rPr>
          <w:rStyle w:val="ae"/>
          <w:rFonts w:hint="eastAsia"/>
        </w:rPr>
        <w:t>(23)</w:t>
      </w:r>
      <w:r w:rsidRPr="00093713">
        <w:rPr>
          <w:rStyle w:val="ae"/>
          <w:rFonts w:hint="eastAsia"/>
        </w:rPr>
        <w:t>题】</w:t>
      </w:r>
    </w:p>
    <w:p w:rsidR="00093713" w:rsidRDefault="00093713" w:rsidP="00093713">
      <w:pPr>
        <w:ind w:leftChars="200" w:left="480"/>
      </w:pPr>
      <w:r>
        <w:rPr>
          <w:rFonts w:hint="eastAsia"/>
        </w:rPr>
        <w:t>设总体</w:t>
      </w:r>
      <w:r w:rsidR="00C26690" w:rsidRPr="00025957">
        <w:rPr>
          <w:position w:val="-4"/>
        </w:rPr>
        <w:object w:dxaOrig="240" w:dyaOrig="240">
          <v:shape id="_x0000_i1320" type="#_x0000_t75" style="width:11.9pt;height:11.9pt" o:ole="">
            <v:imagedata r:id="rId599" o:title=""/>
          </v:shape>
          <o:OLEObject Type="Embed" ProgID="Equation.DSMT4" ShapeID="_x0000_i1320" DrawAspect="Content" ObjectID="_1700129391" r:id="rId600"/>
        </w:object>
      </w:r>
      <w:r>
        <w:rPr>
          <w:rFonts w:hint="eastAsia"/>
        </w:rPr>
        <w:t>的概率密度为</w:t>
      </w:r>
      <w:r w:rsidR="00C26690" w:rsidRPr="00C26690">
        <w:rPr>
          <w:position w:val="-46"/>
        </w:rPr>
        <w:object w:dxaOrig="2360" w:dyaOrig="1040">
          <v:shape id="_x0000_i1321" type="#_x0000_t75" style="width:117.7pt;height:51.95pt" o:ole="">
            <v:imagedata r:id="rId601" o:title=""/>
          </v:shape>
          <o:OLEObject Type="Embed" ProgID="Equation.DSMT4" ShapeID="_x0000_i1321" DrawAspect="Content" ObjectID="_1700129392" r:id="rId602"/>
        </w:object>
      </w:r>
      <w:r>
        <w:rPr>
          <w:rFonts w:hint="eastAsia"/>
        </w:rPr>
        <w:t>其中</w:t>
      </w:r>
      <w:r w:rsidR="00C26690" w:rsidRPr="00C26690">
        <w:rPr>
          <w:position w:val="-6"/>
        </w:rPr>
        <w:object w:dxaOrig="220" w:dyaOrig="279">
          <v:shape id="_x0000_i1322" type="#_x0000_t75" style="width:11.25pt;height:13.75pt" o:ole="">
            <v:imagedata r:id="rId603" o:title=""/>
          </v:shape>
          <o:OLEObject Type="Embed" ProgID="Equation.DSMT4" ShapeID="_x0000_i1322" DrawAspect="Content" ObjectID="_1700129393" r:id="rId604"/>
        </w:object>
      </w:r>
      <w:r>
        <w:rPr>
          <w:rFonts w:hint="eastAsia"/>
        </w:rPr>
        <w:t>为未知参数且大于零，</w:t>
      </w:r>
      <w:r w:rsidR="00C26690" w:rsidRPr="00C26690">
        <w:rPr>
          <w:position w:val="-12"/>
        </w:rPr>
        <w:object w:dxaOrig="1160" w:dyaOrig="360">
          <v:shape id="_x0000_i1323" type="#_x0000_t75" style="width:58.25pt;height:18.15pt" o:ole="">
            <v:imagedata r:id="rId605" o:title=""/>
          </v:shape>
          <o:OLEObject Type="Embed" ProgID="Equation.DSMT4" ShapeID="_x0000_i1323" DrawAspect="Content" ObjectID="_1700129394" r:id="rId606"/>
        </w:object>
      </w:r>
      <w:r>
        <w:rPr>
          <w:rFonts w:hint="eastAsia"/>
        </w:rPr>
        <w:t>为来自总体</w:t>
      </w:r>
      <w:r w:rsidR="00C26690" w:rsidRPr="00025957">
        <w:rPr>
          <w:position w:val="-4"/>
        </w:rPr>
        <w:object w:dxaOrig="240" w:dyaOrig="240">
          <v:shape id="_x0000_i1324" type="#_x0000_t75" style="width:11.9pt;height:11.9pt" o:ole="">
            <v:imagedata r:id="rId607" o:title=""/>
          </v:shape>
          <o:OLEObject Type="Embed" ProgID="Equation.DSMT4" ShapeID="_x0000_i1324" DrawAspect="Content" ObjectID="_1700129395" r:id="rId608"/>
        </w:object>
      </w:r>
      <w:r>
        <w:rPr>
          <w:rFonts w:hint="eastAsia"/>
        </w:rPr>
        <w:t>的简单随机样本．</w:t>
      </w:r>
    </w:p>
    <w:p w:rsidR="00093713" w:rsidRPr="008D650F" w:rsidRDefault="00093713" w:rsidP="00093713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C26690" w:rsidRPr="00C26690">
        <w:rPr>
          <w:position w:val="-6"/>
        </w:rPr>
        <w:object w:dxaOrig="220" w:dyaOrig="279">
          <v:shape id="_x0000_i1325" type="#_x0000_t75" style="width:11.25pt;height:13.75pt" o:ole="">
            <v:imagedata r:id="rId609" o:title=""/>
          </v:shape>
          <o:OLEObject Type="Embed" ProgID="Equation.DSMT4" ShapeID="_x0000_i1325" DrawAspect="Content" ObjectID="_1700129396" r:id="rId610"/>
        </w:object>
      </w:r>
      <w:r>
        <w:rPr>
          <w:rFonts w:hint="eastAsia"/>
        </w:rPr>
        <w:t>的矩估计量；</w:t>
      </w:r>
      <w:r>
        <w:rPr>
          <w:rFonts w:hint="eastAsia"/>
        </w:rPr>
        <w:t xml:space="preserve">        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C26690" w:rsidRPr="00C26690">
        <w:rPr>
          <w:position w:val="-6"/>
        </w:rPr>
        <w:object w:dxaOrig="220" w:dyaOrig="279">
          <v:shape id="_x0000_i1326" type="#_x0000_t75" style="width:11.25pt;height:13.75pt" o:ole="">
            <v:imagedata r:id="rId611" o:title=""/>
          </v:shape>
          <o:OLEObject Type="Embed" ProgID="Equation.DSMT4" ShapeID="_x0000_i1326" DrawAspect="Content" ObjectID="_1700129397" r:id="rId612"/>
        </w:object>
      </w:r>
      <w:r>
        <w:rPr>
          <w:rFonts w:hint="eastAsia"/>
        </w:rPr>
        <w:t>的最大似然估计量．</w:t>
      </w:r>
    </w:p>
    <w:p w:rsidR="00093713" w:rsidRDefault="00093713" w:rsidP="00093713"/>
    <w:p w:rsidR="00093713" w:rsidRDefault="00093713" w:rsidP="00093713">
      <w:r w:rsidRPr="00212D49">
        <w:rPr>
          <w:rStyle w:val="af4"/>
          <w:rFonts w:hint="eastAsia"/>
        </w:rPr>
        <w:t>[解]</w:t>
      </w:r>
      <w:r>
        <w:rPr>
          <w:rFonts w:hint="eastAsia"/>
        </w:rPr>
        <w:t xml:space="preserve"> 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C26690" w:rsidRPr="00025957">
        <w:rPr>
          <w:position w:val="-4"/>
        </w:rPr>
        <w:object w:dxaOrig="240" w:dyaOrig="240">
          <v:shape id="_x0000_i1327" type="#_x0000_t75" style="width:11.9pt;height:11.9pt" o:ole="">
            <v:imagedata r:id="rId613" o:title=""/>
          </v:shape>
          <o:OLEObject Type="Embed" ProgID="Equation.DSMT4" ShapeID="_x0000_i1327" DrawAspect="Content" ObjectID="_1700129398" r:id="rId614"/>
        </w:object>
      </w:r>
      <w:r>
        <w:rPr>
          <w:rFonts w:hint="eastAsia"/>
        </w:rPr>
        <w:t>的数学期望为</w:t>
      </w:r>
    </w:p>
    <w:p w:rsidR="00093713" w:rsidRDefault="00C26690" w:rsidP="00093713">
      <w:pPr>
        <w:ind w:leftChars="400" w:left="960"/>
        <w:jc w:val="center"/>
      </w:pPr>
      <w:r w:rsidRPr="00C26690">
        <w:rPr>
          <w:position w:val="-28"/>
        </w:rPr>
        <w:object w:dxaOrig="5460" w:dyaOrig="700">
          <v:shape id="_x0000_i1328" type="#_x0000_t75" style="width:272.95pt;height:35.05pt" o:ole="">
            <v:imagedata r:id="rId615" o:title=""/>
          </v:shape>
          <o:OLEObject Type="Embed" ProgID="Equation.DSMT4" ShapeID="_x0000_i1328" DrawAspect="Content" ObjectID="_1700129399" r:id="rId616"/>
        </w:object>
      </w:r>
    </w:p>
    <w:p w:rsidR="00093713" w:rsidRDefault="00093713" w:rsidP="00093713">
      <w:pPr>
        <w:ind w:leftChars="400" w:left="960"/>
      </w:pPr>
      <w:r>
        <w:rPr>
          <w:rFonts w:hint="eastAsia"/>
        </w:rPr>
        <w:t>令</w:t>
      </w:r>
      <w:r w:rsidR="00C26690" w:rsidRPr="00025957">
        <w:rPr>
          <w:position w:val="-4"/>
        </w:rPr>
        <w:object w:dxaOrig="760" w:dyaOrig="300">
          <v:shape id="_x0000_i1329" type="#_x0000_t75" style="width:38.2pt;height:15.05pt" o:ole="">
            <v:imagedata r:id="rId617" o:title=""/>
          </v:shape>
          <o:OLEObject Type="Embed" ProgID="Equation.DSMT4" ShapeID="_x0000_i1329" DrawAspect="Content" ObjectID="_1700129400" r:id="rId618"/>
        </w:object>
      </w:r>
      <w:r>
        <w:rPr>
          <w:rFonts w:hint="eastAsia"/>
        </w:rPr>
        <w:t>，得</w:t>
      </w:r>
      <w:r w:rsidR="00C26690" w:rsidRPr="00C26690">
        <w:rPr>
          <w:position w:val="-6"/>
        </w:rPr>
        <w:object w:dxaOrig="220" w:dyaOrig="279">
          <v:shape id="_x0000_i1330" type="#_x0000_t75" style="width:11.25pt;height:13.75pt" o:ole="">
            <v:imagedata r:id="rId619" o:title=""/>
          </v:shape>
          <o:OLEObject Type="Embed" ProgID="Equation.DSMT4" ShapeID="_x0000_i1330" DrawAspect="Content" ObjectID="_1700129401" r:id="rId620"/>
        </w:object>
      </w:r>
      <w:r>
        <w:rPr>
          <w:rFonts w:hint="eastAsia"/>
        </w:rPr>
        <w:t>矩估计量为</w:t>
      </w:r>
      <w:r w:rsidR="00C26690" w:rsidRPr="00C26690">
        <w:rPr>
          <w:position w:val="-6"/>
        </w:rPr>
        <w:object w:dxaOrig="620" w:dyaOrig="360">
          <v:shape id="_x0000_i1331" type="#_x0000_t75" style="width:31.3pt;height:18.15pt" o:ole="">
            <v:imagedata r:id="rId621" o:title=""/>
          </v:shape>
          <o:OLEObject Type="Embed" ProgID="Equation.DSMT4" ShapeID="_x0000_i1331" DrawAspect="Content" ObjectID="_1700129402" r:id="rId622"/>
        </w:object>
      </w:r>
      <w:r>
        <w:rPr>
          <w:rFonts w:hint="eastAsia"/>
        </w:rPr>
        <w:t>．</w:t>
      </w:r>
    </w:p>
    <w:p w:rsidR="00093713" w:rsidRPr="0028235E" w:rsidRDefault="00093713" w:rsidP="00093713">
      <w:pPr>
        <w:ind w:leftChars="200" w:left="480"/>
      </w:pPr>
      <w:r w:rsidRPr="0028235E">
        <w:rPr>
          <w:rFonts w:hint="eastAsia"/>
        </w:rPr>
        <w:t>(</w:t>
      </w:r>
      <w:r w:rsidRPr="0028235E">
        <w:rPr>
          <w:rFonts w:hint="eastAsia"/>
        </w:rPr>
        <w:t>Ⅱ</w:t>
      </w:r>
      <w:r w:rsidRPr="0028235E">
        <w:rPr>
          <w:rFonts w:hint="eastAsia"/>
        </w:rPr>
        <w:t xml:space="preserve">) </w:t>
      </w:r>
      <w:r w:rsidRPr="0028235E">
        <w:rPr>
          <w:rFonts w:hint="eastAsia"/>
        </w:rPr>
        <w:t>设</w:t>
      </w:r>
      <w:r w:rsidR="00C26690" w:rsidRPr="00C26690">
        <w:rPr>
          <w:position w:val="-12"/>
        </w:rPr>
        <w:object w:dxaOrig="1060" w:dyaOrig="360">
          <v:shape id="_x0000_i1332" type="#_x0000_t75" style="width:53.2pt;height:18.15pt" o:ole="">
            <v:imagedata r:id="rId623" o:title=""/>
          </v:shape>
          <o:OLEObject Type="Embed" ProgID="Equation.DSMT4" ShapeID="_x0000_i1332" DrawAspect="Content" ObjectID="_1700129403" r:id="rId624"/>
        </w:object>
      </w:r>
      <w:r w:rsidRPr="0028235E">
        <w:rPr>
          <w:rFonts w:hint="eastAsia"/>
        </w:rPr>
        <w:t>为样本观测值，则似然函数为</w:t>
      </w:r>
    </w:p>
    <w:p w:rsidR="00093713" w:rsidRDefault="00C26690" w:rsidP="00093713">
      <w:pPr>
        <w:ind w:leftChars="400" w:left="960"/>
        <w:jc w:val="center"/>
      </w:pPr>
      <w:r w:rsidRPr="00C26690">
        <w:rPr>
          <w:position w:val="-52"/>
        </w:rPr>
        <w:object w:dxaOrig="6580" w:dyaOrig="1160">
          <v:shape id="_x0000_i1333" type="#_x0000_t75" style="width:328.7pt;height:58.25pt" o:ole="">
            <v:imagedata r:id="rId625" o:title=""/>
          </v:shape>
          <o:OLEObject Type="Embed" ProgID="Equation.DSMT4" ShapeID="_x0000_i1333" DrawAspect="Content" ObjectID="_1700129404" r:id="rId626"/>
        </w:object>
      </w:r>
    </w:p>
    <w:p w:rsidR="00093713" w:rsidRDefault="00093713" w:rsidP="00093713">
      <w:pPr>
        <w:ind w:leftChars="400" w:left="960"/>
      </w:pPr>
      <w:r>
        <w:rPr>
          <w:rFonts w:hint="eastAsia"/>
        </w:rPr>
        <w:t>当</w:t>
      </w:r>
      <w:r w:rsidR="00C26690" w:rsidRPr="00C26690">
        <w:rPr>
          <w:position w:val="-12"/>
        </w:rPr>
        <w:object w:dxaOrig="620" w:dyaOrig="360">
          <v:shape id="_x0000_i1334" type="#_x0000_t75" style="width:31.3pt;height:18.15pt" o:ole="">
            <v:imagedata r:id="rId627" o:title=""/>
          </v:shape>
          <o:OLEObject Type="Embed" ProgID="Equation.DSMT4" ShapeID="_x0000_i1334" DrawAspect="Content" ObjectID="_1700129405" r:id="rId628"/>
        </w:object>
      </w:r>
      <w:r>
        <w:rPr>
          <w:rFonts w:hint="eastAsia"/>
        </w:rPr>
        <w:t>（</w:t>
      </w:r>
      <w:r w:rsidR="00C26690" w:rsidRPr="00C26690">
        <w:rPr>
          <w:position w:val="-8"/>
        </w:rPr>
        <w:object w:dxaOrig="1160" w:dyaOrig="300">
          <v:shape id="_x0000_i1335" type="#_x0000_t75" style="width:58.25pt;height:15.05pt" o:ole="">
            <v:imagedata r:id="rId629" o:title=""/>
          </v:shape>
          <o:OLEObject Type="Embed" ProgID="Equation.DSMT4" ShapeID="_x0000_i1335" DrawAspect="Content" ObjectID="_1700129406" r:id="rId630"/>
        </w:object>
      </w:r>
      <w:r>
        <w:rPr>
          <w:rFonts w:hint="eastAsia"/>
        </w:rPr>
        <w:t>）时，</w:t>
      </w:r>
    </w:p>
    <w:p w:rsidR="00093713" w:rsidRDefault="00C26690" w:rsidP="00093713">
      <w:pPr>
        <w:ind w:leftChars="400" w:left="960"/>
        <w:jc w:val="center"/>
      </w:pPr>
      <w:r w:rsidRPr="00C26690">
        <w:rPr>
          <w:position w:val="-30"/>
        </w:rPr>
        <w:object w:dxaOrig="3500" w:dyaOrig="700">
          <v:shape id="_x0000_i1336" type="#_x0000_t75" style="width:175.3pt;height:35.05pt" o:ole="">
            <v:imagedata r:id="rId631" o:title=""/>
          </v:shape>
          <o:OLEObject Type="Embed" ProgID="Equation.DSMT4" ShapeID="_x0000_i1336" DrawAspect="Content" ObjectID="_1700129407" r:id="rId632"/>
        </w:object>
      </w:r>
    </w:p>
    <w:p w:rsidR="00093713" w:rsidRDefault="00093713" w:rsidP="00093713">
      <w:pPr>
        <w:ind w:leftChars="400" w:left="960"/>
      </w:pPr>
      <w:r>
        <w:rPr>
          <w:rFonts w:hint="eastAsia"/>
        </w:rPr>
        <w:t>求导并令导数等于零，得到</w:t>
      </w:r>
    </w:p>
    <w:p w:rsidR="00093713" w:rsidRDefault="00C26690" w:rsidP="00093713">
      <w:pPr>
        <w:ind w:leftChars="400" w:left="960"/>
        <w:jc w:val="center"/>
      </w:pPr>
      <w:r w:rsidRPr="00C26690">
        <w:rPr>
          <w:position w:val="-30"/>
        </w:rPr>
        <w:object w:dxaOrig="2540" w:dyaOrig="700">
          <v:shape id="_x0000_i1337" type="#_x0000_t75" style="width:127.1pt;height:35.05pt" o:ole="">
            <v:imagedata r:id="rId633" o:title=""/>
          </v:shape>
          <o:OLEObject Type="Embed" ProgID="Equation.DSMT4" ShapeID="_x0000_i1337" DrawAspect="Content" ObjectID="_1700129408" r:id="rId634"/>
        </w:object>
      </w:r>
    </w:p>
    <w:p w:rsidR="00093713" w:rsidRDefault="00093713" w:rsidP="00093713">
      <w:pPr>
        <w:ind w:leftChars="400" w:left="960"/>
      </w:pPr>
      <w:r>
        <w:rPr>
          <w:rFonts w:hint="eastAsia"/>
        </w:rPr>
        <w:t>解得</w:t>
      </w:r>
      <w:r w:rsidR="00C26690" w:rsidRPr="00C26690">
        <w:rPr>
          <w:position w:val="-62"/>
        </w:rPr>
        <w:object w:dxaOrig="980" w:dyaOrig="999">
          <v:shape id="_x0000_i1338" type="#_x0000_t75" style="width:48.85pt;height:50.1pt" o:ole="">
            <v:imagedata r:id="rId635" o:title=""/>
          </v:shape>
          <o:OLEObject Type="Embed" ProgID="Equation.DSMT4" ShapeID="_x0000_i1338" DrawAspect="Content" ObjectID="_1700129409" r:id="rId636"/>
        </w:object>
      </w:r>
      <w:r>
        <w:rPr>
          <w:rFonts w:hint="eastAsia"/>
        </w:rPr>
        <w:t>，所以得</w:t>
      </w:r>
      <w:r w:rsidR="00C26690" w:rsidRPr="00C26690">
        <w:rPr>
          <w:position w:val="-6"/>
        </w:rPr>
        <w:object w:dxaOrig="220" w:dyaOrig="279">
          <v:shape id="_x0000_i1339" type="#_x0000_t75" style="width:11.25pt;height:13.75pt" o:ole="">
            <v:imagedata r:id="rId637" o:title=""/>
          </v:shape>
          <o:OLEObject Type="Embed" ProgID="Equation.DSMT4" ShapeID="_x0000_i1339" DrawAspect="Content" ObjectID="_1700129410" r:id="rId638"/>
        </w:object>
      </w:r>
      <w:r>
        <w:rPr>
          <w:rFonts w:hint="eastAsia"/>
        </w:rPr>
        <w:t>极大似然估计量</w:t>
      </w:r>
      <w:r w:rsidR="00C26690" w:rsidRPr="00C26690">
        <w:rPr>
          <w:position w:val="-62"/>
        </w:rPr>
        <w:object w:dxaOrig="1020" w:dyaOrig="999">
          <v:shape id="_x0000_i1340" type="#_x0000_t75" style="width:50.7pt;height:50.1pt" o:ole="">
            <v:imagedata r:id="rId639" o:title=""/>
          </v:shape>
          <o:OLEObject Type="Embed" ProgID="Equation.DSMT4" ShapeID="_x0000_i1340" DrawAspect="Content" ObjectID="_1700129411" r:id="rId640"/>
        </w:object>
      </w:r>
      <w:r>
        <w:rPr>
          <w:rFonts w:hint="eastAsia"/>
        </w:rPr>
        <w:t>．</w:t>
      </w:r>
    </w:p>
    <w:p w:rsidR="001D3FFD" w:rsidRPr="00604743" w:rsidRDefault="001D3FFD" w:rsidP="00CA00AF"/>
    <w:sectPr w:rsidR="001D3FFD" w:rsidRPr="00604743" w:rsidSect="00223006">
      <w:headerReference w:type="even" r:id="rId641"/>
      <w:footerReference w:type="even" r:id="rId642"/>
      <w:footerReference w:type="default" r:id="rId643"/>
      <w:headerReference w:type="first" r:id="rId64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1AC6" w:rsidRDefault="00771AC6">
      <w:r>
        <w:separator/>
      </w:r>
    </w:p>
  </w:endnote>
  <w:endnote w:type="continuationSeparator" w:id="0">
    <w:p w:rsidR="00771AC6" w:rsidRDefault="00771A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927E7" w:rsidRDefault="00B64620" w:rsidP="00D80857">
        <w:pPr>
          <w:pStyle w:val="a4"/>
          <w:ind w:right="360" w:firstLine="360"/>
        </w:pPr>
        <w:r w:rsidRPr="00B6462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927E7" w:rsidRDefault="00B64620">
                    <w:pPr>
                      <w:jc w:val="center"/>
                      <w:rPr>
                        <w:color w:val="5B9BD5" w:themeColor="accent1"/>
                      </w:rPr>
                    </w:pPr>
                    <w:r w:rsidRPr="00B64620">
                      <w:fldChar w:fldCharType="begin"/>
                    </w:r>
                    <w:r w:rsidR="000927E7">
                      <w:instrText>PAGE    \* MERGEFORMAT</w:instrText>
                    </w:r>
                    <w:r w:rsidRPr="00B64620">
                      <w:fldChar w:fldCharType="separate"/>
                    </w:r>
                    <w:r w:rsidR="000927E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E7" w:rsidRPr="003C7E48" w:rsidRDefault="000927E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B6462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64620">
      <w:rPr>
        <w:noProof/>
        <w:lang w:val="zh-CN"/>
      </w:rPr>
      <w:fldChar w:fldCharType="separate"/>
    </w:r>
    <w:r w:rsidR="00426C9F">
      <w:rPr>
        <w:noProof/>
        <w:lang w:val="zh-CN"/>
      </w:rPr>
      <w:t>3</w:t>
    </w:r>
    <w:r w:rsidR="00B6462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1AC6" w:rsidRDefault="00771AC6">
      <w:r>
        <w:separator/>
      </w:r>
    </w:p>
  </w:footnote>
  <w:footnote w:type="continuationSeparator" w:id="0">
    <w:p w:rsidR="00771AC6" w:rsidRDefault="00771A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E7" w:rsidRPr="006E3539" w:rsidRDefault="000927E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27E7" w:rsidRDefault="00B6462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.25pt;height:11.25pt" o:bullet="t">
        <v:imagedata r:id="rId1" o:title="msoA"/>
      </v:shape>
    </w:pict>
  </w:numPicBullet>
  <w:numPicBullet w:numPicBulletId="1">
    <w:pict>
      <v:shape id="_x0000_i108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4F65633"/>
    <w:multiLevelType w:val="hybridMultilevel"/>
    <w:tmpl w:val="23BC311E"/>
    <w:lvl w:ilvl="0" w:tplc="AD24BD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51164F6"/>
    <w:multiLevelType w:val="hybridMultilevel"/>
    <w:tmpl w:val="29284AFA"/>
    <w:lvl w:ilvl="0" w:tplc="E362A70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2"/>
  </w:num>
  <w:num w:numId="15">
    <w:abstractNumId w:val="12"/>
  </w:num>
  <w:num w:numId="16">
    <w:abstractNumId w:val="26"/>
  </w:num>
  <w:num w:numId="17">
    <w:abstractNumId w:val="8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3"/>
  </w:num>
  <w:num w:numId="34">
    <w:abstractNumId w:val="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3F9A"/>
    <w:rsid w:val="000927E7"/>
    <w:rsid w:val="00092FB9"/>
    <w:rsid w:val="00093713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504D"/>
    <w:rsid w:val="00135729"/>
    <w:rsid w:val="00141BDD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5E38"/>
    <w:rsid w:val="001A7313"/>
    <w:rsid w:val="001A7886"/>
    <w:rsid w:val="001B1846"/>
    <w:rsid w:val="001B316B"/>
    <w:rsid w:val="001B5C28"/>
    <w:rsid w:val="001B73C8"/>
    <w:rsid w:val="001C3C95"/>
    <w:rsid w:val="001C4F26"/>
    <w:rsid w:val="001C5BC6"/>
    <w:rsid w:val="001C5D35"/>
    <w:rsid w:val="001D340A"/>
    <w:rsid w:val="001D3FFD"/>
    <w:rsid w:val="001D5A4A"/>
    <w:rsid w:val="001D6B82"/>
    <w:rsid w:val="001E40D3"/>
    <w:rsid w:val="001E4BC3"/>
    <w:rsid w:val="001E5293"/>
    <w:rsid w:val="001E66D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29CD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332A"/>
    <w:rsid w:val="00300AB8"/>
    <w:rsid w:val="00300CDB"/>
    <w:rsid w:val="00305B24"/>
    <w:rsid w:val="00313DA5"/>
    <w:rsid w:val="003175E7"/>
    <w:rsid w:val="00321C35"/>
    <w:rsid w:val="0032739C"/>
    <w:rsid w:val="00330B11"/>
    <w:rsid w:val="0035023E"/>
    <w:rsid w:val="003617A8"/>
    <w:rsid w:val="003648D1"/>
    <w:rsid w:val="0036760B"/>
    <w:rsid w:val="00371455"/>
    <w:rsid w:val="003725B4"/>
    <w:rsid w:val="003743A3"/>
    <w:rsid w:val="00377BFF"/>
    <w:rsid w:val="00380B73"/>
    <w:rsid w:val="00385AA9"/>
    <w:rsid w:val="00386B32"/>
    <w:rsid w:val="00393243"/>
    <w:rsid w:val="00393FB1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BB9"/>
    <w:rsid w:val="003C55E0"/>
    <w:rsid w:val="003C7E48"/>
    <w:rsid w:val="003D0B2C"/>
    <w:rsid w:val="003D2E90"/>
    <w:rsid w:val="003D58DF"/>
    <w:rsid w:val="003E3E3D"/>
    <w:rsid w:val="00416F58"/>
    <w:rsid w:val="004171D8"/>
    <w:rsid w:val="00426C9F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4593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44D5"/>
    <w:rsid w:val="004E0721"/>
    <w:rsid w:val="004F28F5"/>
    <w:rsid w:val="004F30D2"/>
    <w:rsid w:val="004F48C0"/>
    <w:rsid w:val="004F6A2E"/>
    <w:rsid w:val="004F70FB"/>
    <w:rsid w:val="00510145"/>
    <w:rsid w:val="0051041B"/>
    <w:rsid w:val="00512891"/>
    <w:rsid w:val="00515691"/>
    <w:rsid w:val="005210F0"/>
    <w:rsid w:val="00532611"/>
    <w:rsid w:val="00535496"/>
    <w:rsid w:val="00535CEE"/>
    <w:rsid w:val="0053617D"/>
    <w:rsid w:val="005410A0"/>
    <w:rsid w:val="005426F1"/>
    <w:rsid w:val="0054309E"/>
    <w:rsid w:val="00545042"/>
    <w:rsid w:val="00547391"/>
    <w:rsid w:val="005500BE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24B1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4743"/>
    <w:rsid w:val="00607032"/>
    <w:rsid w:val="00621CB0"/>
    <w:rsid w:val="0062364E"/>
    <w:rsid w:val="006264B1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36E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1AC6"/>
    <w:rsid w:val="00775264"/>
    <w:rsid w:val="00776FFA"/>
    <w:rsid w:val="007812A1"/>
    <w:rsid w:val="007827DE"/>
    <w:rsid w:val="00784391"/>
    <w:rsid w:val="007873BA"/>
    <w:rsid w:val="00791237"/>
    <w:rsid w:val="00792147"/>
    <w:rsid w:val="007929EA"/>
    <w:rsid w:val="0079635A"/>
    <w:rsid w:val="007A0DBA"/>
    <w:rsid w:val="007A0DD3"/>
    <w:rsid w:val="007A306E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096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34AB"/>
    <w:rsid w:val="008D46D1"/>
    <w:rsid w:val="008E0F9F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12A0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1F96"/>
    <w:rsid w:val="00A0321E"/>
    <w:rsid w:val="00A0342A"/>
    <w:rsid w:val="00A03E3B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050C"/>
    <w:rsid w:val="00AB144C"/>
    <w:rsid w:val="00AB2455"/>
    <w:rsid w:val="00AB3589"/>
    <w:rsid w:val="00AB79F7"/>
    <w:rsid w:val="00AC0A1C"/>
    <w:rsid w:val="00AC0FC7"/>
    <w:rsid w:val="00AC4F84"/>
    <w:rsid w:val="00AD720F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6F8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620"/>
    <w:rsid w:val="00B72045"/>
    <w:rsid w:val="00B7221B"/>
    <w:rsid w:val="00B74822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AA9"/>
    <w:rsid w:val="00BB150B"/>
    <w:rsid w:val="00BB718E"/>
    <w:rsid w:val="00BB7B90"/>
    <w:rsid w:val="00BC001C"/>
    <w:rsid w:val="00BC39FB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32B4"/>
    <w:rsid w:val="00C1243C"/>
    <w:rsid w:val="00C16810"/>
    <w:rsid w:val="00C20153"/>
    <w:rsid w:val="00C23D09"/>
    <w:rsid w:val="00C26690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FC1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3A8E"/>
    <w:rsid w:val="00CE719E"/>
    <w:rsid w:val="00CF2832"/>
    <w:rsid w:val="00CF4A9C"/>
    <w:rsid w:val="00CF4B0A"/>
    <w:rsid w:val="00CF5B32"/>
    <w:rsid w:val="00D01A74"/>
    <w:rsid w:val="00D01D53"/>
    <w:rsid w:val="00D130B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455F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08CB"/>
    <w:rsid w:val="00DB6F7F"/>
    <w:rsid w:val="00DC2139"/>
    <w:rsid w:val="00DD4BEC"/>
    <w:rsid w:val="00DD54D9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080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23C8"/>
    <w:rsid w:val="00F13C0A"/>
    <w:rsid w:val="00F14087"/>
    <w:rsid w:val="00F17A9C"/>
    <w:rsid w:val="00F20106"/>
    <w:rsid w:val="00F313EB"/>
    <w:rsid w:val="00F315DF"/>
    <w:rsid w:val="00F33AC7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2260"/>
    <w:rsid w:val="00FB433F"/>
    <w:rsid w:val="00FB56ED"/>
    <w:rsid w:val="00FC0894"/>
    <w:rsid w:val="00FC1D5F"/>
    <w:rsid w:val="00FC3C99"/>
    <w:rsid w:val="00FC66DC"/>
    <w:rsid w:val="00FD1A4B"/>
    <w:rsid w:val="00FD49D7"/>
    <w:rsid w:val="00FD56F5"/>
    <w:rsid w:val="00FE77CF"/>
    <w:rsid w:val="00FF642E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Char13">
    <w:name w:val="Char Char1"/>
    <w:basedOn w:val="a0"/>
    <w:rsid w:val="00604743"/>
    <w:rPr>
      <w:kern w:val="2"/>
      <w:sz w:val="18"/>
    </w:rPr>
  </w:style>
  <w:style w:type="character" w:customStyle="1" w:styleId="CharChar120">
    <w:name w:val="Char Char12"/>
    <w:basedOn w:val="a0"/>
    <w:rsid w:val="00604743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0">
    <w:name w:val="Char Char10"/>
    <w:basedOn w:val="a0"/>
    <w:rsid w:val="00604743"/>
    <w:rPr>
      <w:rFonts w:ascii="Cambria" w:eastAsia="宋体" w:hAnsi="Cambria" w:cs="Times New Roman"/>
      <w:b/>
      <w:bCs/>
      <w:color w:val="4F81BD"/>
    </w:rPr>
  </w:style>
  <w:style w:type="paragraph" w:customStyle="1" w:styleId="26">
    <w:name w:val="纯文本2"/>
    <w:basedOn w:val="a"/>
    <w:rsid w:val="00604743"/>
    <w:pPr>
      <w:adjustRightInd w:val="0"/>
      <w:textAlignment w:val="baseline"/>
    </w:pPr>
    <w:rPr>
      <w:rFonts w:ascii="宋体" w:hAnsi="Courier New"/>
      <w:sz w:val="21"/>
    </w:rPr>
  </w:style>
  <w:style w:type="character" w:customStyle="1" w:styleId="CharChar20">
    <w:name w:val="Char Char2"/>
    <w:basedOn w:val="a0"/>
    <w:rsid w:val="0060474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0">
    <w:name w:val="Char Char7"/>
    <w:basedOn w:val="a0"/>
    <w:rsid w:val="00604743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0">
    <w:name w:val="Char Char8"/>
    <w:basedOn w:val="a0"/>
    <w:rsid w:val="00604743"/>
    <w:rPr>
      <w:b/>
      <w:bCs/>
      <w:kern w:val="2"/>
      <w:sz w:val="28"/>
      <w:szCs w:val="32"/>
    </w:rPr>
  </w:style>
  <w:style w:type="paragraph" w:customStyle="1" w:styleId="27">
    <w:name w:val="列出段落2"/>
    <w:basedOn w:val="a"/>
    <w:rsid w:val="00604743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p0">
    <w:name w:val="p0"/>
    <w:basedOn w:val="a"/>
    <w:rsid w:val="00604743"/>
    <w:pPr>
      <w:widowControl/>
    </w:pPr>
    <w:rPr>
      <w:rFonts w:ascii="Calibri" w:hAnsi="Calibri" w:cs="宋体"/>
      <w:kern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footer" Target="footer1.xml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header" Target="header2.xml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theme" Target="theme/theme1.xml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header" Target="header1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footer" Target="footer2.xml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fontTable" Target="fontTable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1AF079-F870-4D6C-BBE2-7D9C83AC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8</Pages>
  <Words>1631</Words>
  <Characters>9301</Characters>
  <Application>Microsoft Office Word</Application>
  <DocSecurity>0</DocSecurity>
  <Lines>77</Lines>
  <Paragraphs>21</Paragraphs>
  <ScaleCrop>false</ScaleCrop>
  <Company>微软中国</Company>
  <LinksUpToDate>false</LinksUpToDate>
  <CharactersWithSpaces>10911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2021-12-04T03:42:00Z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