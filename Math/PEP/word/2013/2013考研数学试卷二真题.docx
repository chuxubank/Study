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00602" w:rsidRDefault="00A8797B" w:rsidP="00500602">
      <w:pPr>
        <w:pStyle w:val="af"/>
      </w:pPr>
      <w:hyperlink r:id="rId8" w:history="1">
        <w:r w:rsidR="00CA00AF" w:rsidRPr="00500602">
          <w:rPr>
            <w:rStyle w:val="a7"/>
            <w:rFonts w:hint="eastAsia"/>
            <w:color w:val="002060"/>
          </w:rPr>
          <w:t>20</w:t>
        </w:r>
        <w:r w:rsidR="001D3FFD" w:rsidRPr="00500602">
          <w:rPr>
            <w:rStyle w:val="a7"/>
            <w:rFonts w:hint="eastAsia"/>
            <w:color w:val="002060"/>
          </w:rPr>
          <w:t>13</w:t>
        </w:r>
        <w:r w:rsidR="00CA00AF" w:rsidRPr="00500602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500602">
          <w:rPr>
            <w:rStyle w:val="a7"/>
            <w:rFonts w:hint="eastAsia"/>
            <w:color w:val="002060"/>
          </w:rPr>
          <w:t>卷</w:t>
        </w:r>
        <w:r w:rsidR="00DA64AE" w:rsidRPr="00500602">
          <w:rPr>
            <w:rStyle w:val="a7"/>
            <w:rFonts w:hint="eastAsia"/>
            <w:color w:val="002060"/>
          </w:rPr>
          <w:t>二</w:t>
        </w:r>
        <w:r w:rsidR="00500602" w:rsidRPr="00500602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C9541D" w:rsidRPr="003B670A" w:rsidRDefault="00C9541D" w:rsidP="00C9541D">
      <w:pPr>
        <w:pStyle w:val="1"/>
      </w:pPr>
      <w:r w:rsidRPr="001D40CE">
        <w:t>一、</w:t>
      </w:r>
      <w:r w:rsidRPr="0060048F">
        <w:t>选择题</w:t>
      </w:r>
      <w:r>
        <w:rPr>
          <w:rFonts w:hint="eastAsia"/>
        </w:rPr>
        <w:t>（</w:t>
      </w:r>
      <w:r w:rsidRPr="0060048F">
        <w:t>1</w:t>
      </w:r>
      <w:r>
        <w:rPr>
          <w:rFonts w:hint="eastAsia"/>
        </w:rPr>
        <w:t>~</w:t>
      </w:r>
      <w:r w:rsidRPr="0060048F">
        <w:t>8小题，每小题4分，共32分</w:t>
      </w:r>
      <w:r>
        <w:t>）</w:t>
      </w:r>
    </w:p>
    <w:p w:rsidR="00C9541D" w:rsidRPr="00C9541D" w:rsidRDefault="00C9541D" w:rsidP="007A476C"/>
    <w:p w:rsidR="00C9541D" w:rsidRDefault="00C9541D" w:rsidP="007A476C"/>
    <w:p w:rsidR="007A476C" w:rsidRPr="00770207" w:rsidRDefault="00AA50F4" w:rsidP="007A476C">
      <w:r>
        <w:rPr>
          <w:rFonts w:hint="eastAsia"/>
        </w:rPr>
        <w:t xml:space="preserve">(1) </w:t>
      </w:r>
      <w:r w:rsidR="007A476C" w:rsidRPr="00770207">
        <w:rPr>
          <w:rFonts w:hint="eastAsia"/>
        </w:rPr>
        <w:t>设</w:t>
      </w:r>
      <w:bookmarkStart w:id="1" w:name="MTBlankEqn"/>
      <w:r w:rsidR="009D2ED7" w:rsidRPr="009D2ED7">
        <w:rPr>
          <w:position w:val="-10"/>
        </w:rPr>
        <w:object w:dxaOrig="2040" w:dyaOrig="320">
          <v:shape id="_x0000_i1025" type="#_x0000_t75" style="width:102.05pt;height:16.3pt" o:ole="">
            <v:imagedata r:id="rId9" o:title=""/>
          </v:shape>
          <o:OLEObject Type="Embed" ProgID="Equation.DSMT4" ShapeID="_x0000_i1025" DrawAspect="Content" ObjectID="_1700128272" r:id="rId10"/>
        </w:object>
      </w:r>
      <w:bookmarkEnd w:id="1"/>
      <w:r w:rsidR="007A476C" w:rsidRPr="00770207">
        <w:rPr>
          <w:rFonts w:hint="eastAsia"/>
        </w:rPr>
        <w:t>，其中</w:t>
      </w:r>
      <w:r w:rsidR="009D2ED7" w:rsidRPr="009D2ED7">
        <w:rPr>
          <w:position w:val="-24"/>
        </w:rPr>
        <w:object w:dxaOrig="1020" w:dyaOrig="620">
          <v:shape id="_x0000_i1026" type="#_x0000_t75" style="width:50.7pt;height:31.3pt" o:ole="">
            <v:imagedata r:id="rId11" o:title=""/>
          </v:shape>
          <o:OLEObject Type="Embed" ProgID="Equation.DSMT4" ShapeID="_x0000_i1026" DrawAspect="Content" ObjectID="_1700128273" r:id="rId12"/>
        </w:object>
      </w:r>
      <w:r w:rsidR="007A476C" w:rsidRPr="00770207">
        <w:rPr>
          <w:rFonts w:hint="eastAsia"/>
        </w:rPr>
        <w:t>，则当</w:t>
      </w:r>
      <w:r w:rsidR="009D2ED7" w:rsidRPr="009D2ED7">
        <w:rPr>
          <w:position w:val="-6"/>
        </w:rPr>
        <w:object w:dxaOrig="660" w:dyaOrig="279">
          <v:shape id="_x0000_i1027" type="#_x0000_t75" style="width:33.2pt;height:13.75pt" o:ole="">
            <v:imagedata r:id="rId13" o:title=""/>
          </v:shape>
          <o:OLEObject Type="Embed" ProgID="Equation.DSMT4" ShapeID="_x0000_i1027" DrawAspect="Content" ObjectID="_1700128274" r:id="rId14"/>
        </w:object>
      </w:r>
      <w:r w:rsidR="007A476C" w:rsidRPr="00770207">
        <w:rPr>
          <w:rFonts w:hint="eastAsia"/>
        </w:rPr>
        <w:t>时，</w:t>
      </w:r>
      <w:r w:rsidR="009D2ED7" w:rsidRPr="009D2ED7">
        <w:rPr>
          <w:position w:val="-10"/>
        </w:rPr>
        <w:object w:dxaOrig="540" w:dyaOrig="320">
          <v:shape id="_x0000_i1028" type="#_x0000_t75" style="width:26.9pt;height:16.3pt" o:ole="">
            <v:imagedata r:id="rId15" o:title=""/>
          </v:shape>
          <o:OLEObject Type="Embed" ProgID="Equation.DSMT4" ShapeID="_x0000_i1028" DrawAspect="Content" ObjectID="_1700128275" r:id="rId16"/>
        </w:object>
      </w:r>
      <w:r w:rsidR="007A476C" w:rsidRPr="00770207">
        <w:rPr>
          <w:rFonts w:hint="eastAsia"/>
        </w:rPr>
        <w:t>是</w: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7A476C" w:rsidRPr="00770207">
        <w:rPr>
          <w:rFonts w:hint="eastAsia"/>
        </w:rPr>
        <w:t>比</w:t>
      </w:r>
      <w:r w:rsidR="009D2ED7" w:rsidRPr="00025957">
        <w:rPr>
          <w:position w:val="-4"/>
        </w:rPr>
        <w:object w:dxaOrig="200" w:dyaOrig="200">
          <v:shape id="_x0000_i1029" type="#_x0000_t75" style="width:10pt;height:10pt" o:ole="">
            <v:imagedata r:id="rId17" o:title=""/>
          </v:shape>
          <o:OLEObject Type="Embed" ProgID="Equation.DSMT4" ShapeID="_x0000_i1029" DrawAspect="Content" ObjectID="_1700128276" r:id="rId18"/>
        </w:object>
      </w:r>
      <w:r w:rsidR="007A476C" w:rsidRPr="00770207">
        <w:rPr>
          <w:rFonts w:hint="eastAsia"/>
        </w:rPr>
        <w:t>高阶的无穷小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7A476C" w:rsidRPr="00770207">
        <w:rPr>
          <w:rFonts w:hint="eastAsia"/>
        </w:rPr>
        <w:t>比</w:t>
      </w:r>
      <w:r w:rsidR="009D2ED7" w:rsidRPr="00025957">
        <w:rPr>
          <w:position w:val="-4"/>
        </w:rPr>
        <w:object w:dxaOrig="200" w:dyaOrig="200">
          <v:shape id="_x0000_i1030" type="#_x0000_t75" style="width:10pt;height:10pt" o:ole="">
            <v:imagedata r:id="rId19" o:title=""/>
          </v:shape>
          <o:OLEObject Type="Embed" ProgID="Equation.DSMT4" ShapeID="_x0000_i1030" DrawAspect="Content" ObjectID="_1700128277" r:id="rId20"/>
        </w:object>
      </w:r>
      <w:r w:rsidR="007A476C" w:rsidRPr="00770207">
        <w:rPr>
          <w:rFonts w:hint="eastAsia"/>
        </w:rPr>
        <w:t>低阶的无穷小</w:t>
      </w:r>
      <w:r>
        <w:rPr>
          <w:rFonts w:hint="eastAsia"/>
        </w:rPr>
        <w:t>．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(C) </w:t>
      </w:r>
      <w:r w:rsidR="007A476C" w:rsidRPr="00770207">
        <w:rPr>
          <w:rFonts w:hint="eastAsia"/>
        </w:rPr>
        <w:t>与</w:t>
      </w:r>
      <w:r w:rsidR="009D2ED7" w:rsidRPr="00025957">
        <w:rPr>
          <w:position w:val="-4"/>
        </w:rPr>
        <w:object w:dxaOrig="200" w:dyaOrig="200">
          <v:shape id="_x0000_i1031" type="#_x0000_t75" style="width:10pt;height:10pt" o:ole="">
            <v:imagedata r:id="rId21" o:title=""/>
          </v:shape>
          <o:OLEObject Type="Embed" ProgID="Equation.DSMT4" ShapeID="_x0000_i1031" DrawAspect="Content" ObjectID="_1700128278" r:id="rId22"/>
        </w:object>
      </w:r>
      <w:r w:rsidR="007A476C" w:rsidRPr="00770207">
        <w:rPr>
          <w:rFonts w:hint="eastAsia"/>
        </w:rPr>
        <w:t>同阶但不等价的无穷小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7A476C" w:rsidRPr="00770207">
        <w:rPr>
          <w:rFonts w:hint="eastAsia"/>
        </w:rPr>
        <w:t>与</w:t>
      </w:r>
      <w:r w:rsidR="009D2ED7" w:rsidRPr="00025957">
        <w:rPr>
          <w:position w:val="-4"/>
        </w:rPr>
        <w:object w:dxaOrig="200" w:dyaOrig="200">
          <v:shape id="_x0000_i1032" type="#_x0000_t75" style="width:10pt;height:10pt" o:ole="">
            <v:imagedata r:id="rId23" o:title=""/>
          </v:shape>
          <o:OLEObject Type="Embed" ProgID="Equation.DSMT4" ShapeID="_x0000_i1032" DrawAspect="Content" ObjectID="_1700128279" r:id="rId24"/>
        </w:object>
      </w:r>
      <w:r w:rsidR="007A476C" w:rsidRPr="00770207">
        <w:rPr>
          <w:rFonts w:hint="eastAsia"/>
        </w:rPr>
        <w:t>等价的无穷小</w: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(2) </w:t>
      </w:r>
      <w:r w:rsidR="007A476C" w:rsidRPr="00770207">
        <w:rPr>
          <w:rFonts w:hint="eastAsia"/>
        </w:rPr>
        <w:t>设函数</w:t>
      </w:r>
      <w:r w:rsidR="009D2ED7" w:rsidRPr="009D2ED7">
        <w:rPr>
          <w:position w:val="-10"/>
        </w:rPr>
        <w:object w:dxaOrig="920" w:dyaOrig="320">
          <v:shape id="_x0000_i1033" type="#_x0000_t75" style="width:45.7pt;height:16.3pt" o:ole="">
            <v:imagedata r:id="rId25" o:title=""/>
          </v:shape>
          <o:OLEObject Type="Embed" ProgID="Equation.DSMT4" ShapeID="_x0000_i1033" DrawAspect="Content" ObjectID="_1700128280" r:id="rId26"/>
        </w:object>
      </w:r>
      <w:r w:rsidR="007A476C" w:rsidRPr="00770207">
        <w:rPr>
          <w:rFonts w:hint="eastAsia"/>
        </w:rPr>
        <w:t>由方程</w:t>
      </w:r>
      <w:r w:rsidR="009D2ED7" w:rsidRPr="009D2ED7">
        <w:rPr>
          <w:position w:val="-10"/>
        </w:rPr>
        <w:object w:dxaOrig="2100" w:dyaOrig="320">
          <v:shape id="_x0000_i1034" type="#_x0000_t75" style="width:105.2pt;height:16.3pt" o:ole="">
            <v:imagedata r:id="rId27" o:title=""/>
          </v:shape>
          <o:OLEObject Type="Embed" ProgID="Equation.DSMT4" ShapeID="_x0000_i1034" DrawAspect="Content" ObjectID="_1700128281" r:id="rId28"/>
        </w:object>
      </w:r>
      <w:r w:rsidR="007A476C" w:rsidRPr="00770207">
        <w:rPr>
          <w:rFonts w:hint="eastAsia"/>
        </w:rPr>
        <w:t>确定，则</w:t>
      </w:r>
      <w:r w:rsidR="009D2ED7" w:rsidRPr="009D2ED7">
        <w:rPr>
          <w:position w:val="-30"/>
        </w:rPr>
        <w:object w:dxaOrig="1860" w:dyaOrig="720">
          <v:shape id="_x0000_i1035" type="#_x0000_t75" style="width:93.3pt;height:36.3pt" o:ole="">
            <v:imagedata r:id="rId29" o:title=""/>
          </v:shape>
          <o:OLEObject Type="Embed" ProgID="Equation.DSMT4" ShapeID="_x0000_i1035" DrawAspect="Content" ObjectID="_1700128282" r:id="rId30"/>
        </w:object>
      </w:r>
      <w:r>
        <w:rPr>
          <w:rFonts w:hint="eastAsia"/>
        </w:rPr>
        <w:t>(    )</w:t>
      </w:r>
    </w:p>
    <w:p w:rsidR="007A476C" w:rsidRPr="00770207" w:rsidRDefault="0053344E" w:rsidP="00500602">
      <w:pPr>
        <w:ind w:leftChars="200" w:left="480"/>
      </w:pPr>
      <w:r>
        <w:rPr>
          <w:rFonts w:hint="eastAsia"/>
        </w:rPr>
        <w:t xml:space="preserve">(A) </w:t>
      </w:r>
      <w:r w:rsidR="009D2ED7" w:rsidRPr="00025957">
        <w:rPr>
          <w:position w:val="-4"/>
        </w:rPr>
        <w:object w:dxaOrig="180" w:dyaOrig="260">
          <v:shape id="_x0000_i1036" type="#_x0000_t75" style="width:8.75pt;height:13.15pt" o:ole="">
            <v:imagedata r:id="rId31" o:title=""/>
          </v:shape>
          <o:OLEObject Type="Embed" ProgID="Equation.DSMT4" ShapeID="_x0000_i1036" DrawAspect="Content" ObjectID="_1700128283" r:id="rId32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  </w:t>
      </w:r>
      <w:r>
        <w:rPr>
          <w:rFonts w:hint="eastAsia"/>
        </w:rPr>
        <w:t xml:space="preserve">(B) </w:t>
      </w:r>
      <w:r w:rsidR="009D2ED7" w:rsidRPr="00025957">
        <w:rPr>
          <w:position w:val="-4"/>
        </w:rPr>
        <w:object w:dxaOrig="180" w:dyaOrig="260">
          <v:shape id="_x0000_i1037" type="#_x0000_t75" style="width:8.75pt;height:13.15pt" o:ole="">
            <v:imagedata r:id="rId33" o:title=""/>
          </v:shape>
          <o:OLEObject Type="Embed" ProgID="Equation.DSMT4" ShapeID="_x0000_i1037" DrawAspect="Content" ObjectID="_1700128284" r:id="rId34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  </w:t>
      </w:r>
      <w:r>
        <w:rPr>
          <w:rFonts w:hint="eastAsia"/>
        </w:rPr>
        <w:t xml:space="preserve">(C) </w:t>
      </w:r>
      <w:r w:rsidR="009D2ED7" w:rsidRPr="00025957">
        <w:rPr>
          <w:position w:val="-4"/>
        </w:rPr>
        <w:object w:dxaOrig="340" w:dyaOrig="260">
          <v:shape id="_x0000_i1038" type="#_x0000_t75" style="width:16.9pt;height:13.15pt" o:ole="">
            <v:imagedata r:id="rId35" o:title=""/>
          </v:shape>
          <o:OLEObject Type="Embed" ProgID="Equation.DSMT4" ShapeID="_x0000_i1038" DrawAspect="Content" ObjectID="_1700128285" r:id="rId36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 </w:t>
      </w:r>
      <w:r>
        <w:rPr>
          <w:rFonts w:hint="eastAsia"/>
        </w:rPr>
        <w:t xml:space="preserve"> (D) </w:t>
      </w:r>
      <w:r w:rsidR="009D2ED7" w:rsidRPr="00025957">
        <w:rPr>
          <w:position w:val="-4"/>
        </w:rPr>
        <w:object w:dxaOrig="340" w:dyaOrig="260">
          <v:shape id="_x0000_i1039" type="#_x0000_t75" style="width:16.9pt;height:13.15pt" o:ole="">
            <v:imagedata r:id="rId37" o:title=""/>
          </v:shape>
          <o:OLEObject Type="Embed" ProgID="Equation.DSMT4" ShapeID="_x0000_i1039" DrawAspect="Content" ObjectID="_1700128286" r:id="rId38"/>
        </w:objec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(3) </w:t>
      </w:r>
      <w:r w:rsidR="007A476C" w:rsidRPr="00770207">
        <w:rPr>
          <w:rFonts w:hint="eastAsia"/>
        </w:rPr>
        <w:t>设函数</w:t>
      </w:r>
      <w:r w:rsidR="009D2ED7" w:rsidRPr="009D2ED7">
        <w:rPr>
          <w:position w:val="-30"/>
        </w:rPr>
        <w:object w:dxaOrig="2700" w:dyaOrig="720">
          <v:shape id="_x0000_i1040" type="#_x0000_t75" style="width:135.25pt;height:36.3pt" o:ole="">
            <v:imagedata r:id="rId39" o:title=""/>
          </v:shape>
          <o:OLEObject Type="Embed" ProgID="Equation.DSMT4" ShapeID="_x0000_i1040" DrawAspect="Content" ObjectID="_1700128287" r:id="rId40"/>
        </w:object>
      </w:r>
      <w:r w:rsidR="009D2ED7" w:rsidRPr="009D2ED7">
        <w:rPr>
          <w:position w:val="-18"/>
        </w:rPr>
        <w:object w:dxaOrig="1640" w:dyaOrig="520">
          <v:shape id="_x0000_i1041" type="#_x0000_t75" style="width:82pt;height:26.3pt" o:ole="">
            <v:imagedata r:id="rId41" o:title=""/>
          </v:shape>
          <o:OLEObject Type="Embed" ProgID="Equation.DSMT4" ShapeID="_x0000_i1041" DrawAspect="Content" ObjectID="_1700128288" r:id="rId42"/>
        </w:object>
      </w:r>
      <w:r w:rsidR="007A476C" w:rsidRPr="00770207">
        <w:rPr>
          <w:rFonts w:hint="eastAsia"/>
        </w:rPr>
        <w:t>，则</w:t>
      </w:r>
      <w:r>
        <w:rPr>
          <w:rFonts w:hint="eastAsia"/>
        </w:rPr>
        <w:t>(    )</w:t>
      </w:r>
    </w:p>
    <w:p w:rsidR="0053344E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6"/>
        </w:rPr>
        <w:object w:dxaOrig="600" w:dyaOrig="220">
          <v:shape id="_x0000_i1042" type="#_x0000_t75" style="width:30.05pt;height:11.25pt" o:ole="">
            <v:imagedata r:id="rId43" o:title=""/>
          </v:shape>
          <o:OLEObject Type="Embed" ProgID="Equation.DSMT4" ShapeID="_x0000_i1042" DrawAspect="Content" ObjectID="_1700128289" r:id="rId44"/>
        </w:object>
      </w:r>
      <w:r w:rsidR="007A476C" w:rsidRPr="00770207">
        <w:rPr>
          <w:rFonts w:hint="eastAsia"/>
        </w:rPr>
        <w:t>是函数</w:t>
      </w:r>
      <w:r w:rsidR="009D2ED7" w:rsidRPr="009D2ED7">
        <w:rPr>
          <w:position w:val="-10"/>
        </w:rPr>
        <w:object w:dxaOrig="520" w:dyaOrig="320">
          <v:shape id="_x0000_i1043" type="#_x0000_t75" style="width:26.3pt;height:16.3pt" o:ole="">
            <v:imagedata r:id="rId45" o:title=""/>
          </v:shape>
          <o:OLEObject Type="Embed" ProgID="Equation.DSMT4" ShapeID="_x0000_i1043" DrawAspect="Content" ObjectID="_1700128290" r:id="rId46"/>
        </w:object>
      </w:r>
      <w:r w:rsidR="007A476C" w:rsidRPr="00770207">
        <w:rPr>
          <w:rFonts w:hint="eastAsia"/>
        </w:rPr>
        <w:t>的跳跃间断点</w:t>
      </w:r>
      <w:r>
        <w:rPr>
          <w:rFonts w:hint="eastAsia"/>
        </w:rPr>
        <w:t>．</w:t>
      </w:r>
    </w:p>
    <w:p w:rsidR="007A476C" w:rsidRPr="00770207" w:rsidRDefault="0053344E" w:rsidP="0053344E">
      <w:pPr>
        <w:tabs>
          <w:tab w:val="left" w:pos="4368"/>
        </w:tabs>
        <w:ind w:leftChars="200" w:left="480"/>
      </w:pPr>
      <w:r>
        <w:rPr>
          <w:rFonts w:hint="eastAsia"/>
        </w:rPr>
        <w:t xml:space="preserve">(B) </w:t>
      </w:r>
      <w:r w:rsidR="009D2ED7" w:rsidRPr="009D2ED7">
        <w:rPr>
          <w:position w:val="-6"/>
        </w:rPr>
        <w:object w:dxaOrig="600" w:dyaOrig="220">
          <v:shape id="_x0000_i1044" type="#_x0000_t75" style="width:30.05pt;height:11.25pt" o:ole="">
            <v:imagedata r:id="rId47" o:title=""/>
          </v:shape>
          <o:OLEObject Type="Embed" ProgID="Equation.DSMT4" ShapeID="_x0000_i1044" DrawAspect="Content" ObjectID="_1700128291" r:id="rId48"/>
        </w:object>
      </w:r>
      <w:r w:rsidR="007A476C" w:rsidRPr="00770207">
        <w:rPr>
          <w:rFonts w:hint="eastAsia"/>
        </w:rPr>
        <w:t>是函数</w:t>
      </w:r>
      <w:r w:rsidR="009D2ED7" w:rsidRPr="009D2ED7">
        <w:rPr>
          <w:position w:val="-10"/>
        </w:rPr>
        <w:object w:dxaOrig="520" w:dyaOrig="320">
          <v:shape id="_x0000_i1045" type="#_x0000_t75" style="width:26.3pt;height:16.3pt" o:ole="">
            <v:imagedata r:id="rId49" o:title=""/>
          </v:shape>
          <o:OLEObject Type="Embed" ProgID="Equation.DSMT4" ShapeID="_x0000_i1045" DrawAspect="Content" ObjectID="_1700128292" r:id="rId50"/>
        </w:object>
      </w:r>
      <w:r w:rsidR="007A476C" w:rsidRPr="00770207">
        <w:rPr>
          <w:rFonts w:hint="eastAsia"/>
        </w:rPr>
        <w:t>的可去间断点</w:t>
      </w:r>
      <w:r>
        <w:rPr>
          <w:rFonts w:hint="eastAsia"/>
        </w:rPr>
        <w:t>．</w:t>
      </w:r>
    </w:p>
    <w:p w:rsidR="0053344E" w:rsidRDefault="0053344E" w:rsidP="0053344E">
      <w:pPr>
        <w:ind w:leftChars="200" w:left="480"/>
      </w:pPr>
      <w:r>
        <w:rPr>
          <w:rFonts w:hint="eastAsia"/>
        </w:rPr>
        <w:t xml:space="preserve">(C) </w:t>
      </w:r>
      <w:r w:rsidR="009D2ED7" w:rsidRPr="009D2ED7">
        <w:rPr>
          <w:position w:val="-10"/>
        </w:rPr>
        <w:object w:dxaOrig="520" w:dyaOrig="320">
          <v:shape id="_x0000_i1046" type="#_x0000_t75" style="width:26.3pt;height:16.3pt" o:ole="">
            <v:imagedata r:id="rId51" o:title=""/>
          </v:shape>
          <o:OLEObject Type="Embed" ProgID="Equation.DSMT4" ShapeID="_x0000_i1046" DrawAspect="Content" ObjectID="_1700128293" r:id="rId52"/>
        </w:object>
      </w:r>
      <w:r w:rsidR="007A476C" w:rsidRPr="00770207">
        <w:rPr>
          <w:rFonts w:hint="eastAsia"/>
        </w:rPr>
        <w:t>在</w:t>
      </w:r>
      <w:r w:rsidR="009D2ED7" w:rsidRPr="009D2ED7">
        <w:rPr>
          <w:position w:val="-6"/>
        </w:rPr>
        <w:object w:dxaOrig="600" w:dyaOrig="220">
          <v:shape id="_x0000_i1047" type="#_x0000_t75" style="width:30.05pt;height:11.25pt" o:ole="">
            <v:imagedata r:id="rId53" o:title=""/>
          </v:shape>
          <o:OLEObject Type="Embed" ProgID="Equation.DSMT4" ShapeID="_x0000_i1047" DrawAspect="Content" ObjectID="_1700128294" r:id="rId54"/>
        </w:object>
      </w:r>
      <w:r w:rsidR="007A476C" w:rsidRPr="00770207">
        <w:rPr>
          <w:rFonts w:hint="eastAsia"/>
        </w:rPr>
        <w:t>处连续但不可导</w:t>
      </w:r>
      <w:r>
        <w:rPr>
          <w:rFonts w:hint="eastAsia"/>
        </w:rPr>
        <w:t>．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(D) </w:t>
      </w:r>
      <w:r w:rsidR="009D2ED7" w:rsidRPr="009D2ED7">
        <w:rPr>
          <w:position w:val="-10"/>
        </w:rPr>
        <w:object w:dxaOrig="520" w:dyaOrig="320">
          <v:shape id="_x0000_i1048" type="#_x0000_t75" style="width:26.3pt;height:16.3pt" o:ole="">
            <v:imagedata r:id="rId55" o:title=""/>
          </v:shape>
          <o:OLEObject Type="Embed" ProgID="Equation.DSMT4" ShapeID="_x0000_i1048" DrawAspect="Content" ObjectID="_1700128295" r:id="rId56"/>
        </w:object>
      </w:r>
      <w:r w:rsidR="007A476C" w:rsidRPr="00770207">
        <w:rPr>
          <w:rFonts w:hint="eastAsia"/>
        </w:rPr>
        <w:t>在</w:t>
      </w:r>
      <w:r w:rsidR="009D2ED7" w:rsidRPr="009D2ED7">
        <w:rPr>
          <w:position w:val="-6"/>
        </w:rPr>
        <w:object w:dxaOrig="600" w:dyaOrig="220">
          <v:shape id="_x0000_i1049" type="#_x0000_t75" style="width:30.05pt;height:11.25pt" o:ole="">
            <v:imagedata r:id="rId57" o:title=""/>
          </v:shape>
          <o:OLEObject Type="Embed" ProgID="Equation.DSMT4" ShapeID="_x0000_i1049" DrawAspect="Content" ObjectID="_1700128296" r:id="rId58"/>
        </w:object>
      </w:r>
      <w:r w:rsidR="007A476C" w:rsidRPr="00770207">
        <w:rPr>
          <w:rFonts w:hint="eastAsia"/>
        </w:rPr>
        <w:t>处可导</w: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(4) </w:t>
      </w:r>
      <w:r w:rsidR="007A476C" w:rsidRPr="00770207">
        <w:rPr>
          <w:rFonts w:hint="eastAsia"/>
        </w:rPr>
        <w:t>设函数</w:t>
      </w:r>
      <w:r w:rsidR="009D2ED7" w:rsidRPr="009D2ED7">
        <w:rPr>
          <w:position w:val="-62"/>
        </w:rPr>
        <w:object w:dxaOrig="2900" w:dyaOrig="1359">
          <v:shape id="_x0000_i1050" type="#_x0000_t75" style="width:145.25pt;height:68.25pt" o:ole="">
            <v:imagedata r:id="rId59" o:title=""/>
          </v:shape>
          <o:OLEObject Type="Embed" ProgID="Equation.DSMT4" ShapeID="_x0000_i1050" DrawAspect="Content" ObjectID="_1700128297" r:id="rId60"/>
        </w:object>
      </w:r>
      <w:r w:rsidR="007A476C" w:rsidRPr="00770207">
        <w:rPr>
          <w:rFonts w:hint="eastAsia"/>
        </w:rPr>
        <w:t>若反常积分</w:t>
      </w:r>
      <w:r w:rsidR="009D2ED7" w:rsidRPr="009D2ED7">
        <w:rPr>
          <w:position w:val="-18"/>
        </w:rPr>
        <w:object w:dxaOrig="1100" w:dyaOrig="520">
          <v:shape id="_x0000_i1051" type="#_x0000_t75" style="width:55.1pt;height:26.3pt" o:ole="">
            <v:imagedata r:id="rId61" o:title=""/>
          </v:shape>
          <o:OLEObject Type="Embed" ProgID="Equation.DSMT4" ShapeID="_x0000_i1051" DrawAspect="Content" ObjectID="_1700128298" r:id="rId62"/>
        </w:object>
      </w:r>
      <w:r w:rsidR="007A476C" w:rsidRPr="00770207">
        <w:rPr>
          <w:rFonts w:hint="eastAsia"/>
        </w:rPr>
        <w:t>收敛，则</w: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6"/>
        </w:rPr>
        <w:object w:dxaOrig="720" w:dyaOrig="279">
          <v:shape id="_x0000_i1052" type="#_x0000_t75" style="width:36.3pt;height:13.75pt" o:ole="">
            <v:imagedata r:id="rId63" o:title=""/>
          </v:shape>
          <o:OLEObject Type="Embed" ProgID="Equation.DSMT4" ShapeID="_x0000_i1052" DrawAspect="Content" ObjectID="_1700128299" r:id="rId64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9D2ED7" w:rsidRPr="009D2ED7">
        <w:rPr>
          <w:position w:val="-6"/>
        </w:rPr>
        <w:object w:dxaOrig="580" w:dyaOrig="279">
          <v:shape id="_x0000_i1053" type="#_x0000_t75" style="width:28.8pt;height:13.75pt" o:ole="">
            <v:imagedata r:id="rId65" o:title=""/>
          </v:shape>
          <o:OLEObject Type="Embed" ProgID="Equation.DSMT4" ShapeID="_x0000_i1053" DrawAspect="Content" ObjectID="_1700128300" r:id="rId66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(C) </w:t>
      </w:r>
      <w:r w:rsidR="009D2ED7" w:rsidRPr="009D2ED7">
        <w:rPr>
          <w:position w:val="-6"/>
        </w:rPr>
        <w:object w:dxaOrig="1060" w:dyaOrig="279">
          <v:shape id="_x0000_i1054" type="#_x0000_t75" style="width:53.2pt;height:13.75pt" o:ole="">
            <v:imagedata r:id="rId67" o:title=""/>
          </v:shape>
          <o:OLEObject Type="Embed" ProgID="Equation.DSMT4" ShapeID="_x0000_i1054" DrawAspect="Content" ObjectID="_1700128301" r:id="rId68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9D2ED7" w:rsidRPr="009D2ED7">
        <w:rPr>
          <w:position w:val="-6"/>
        </w:rPr>
        <w:object w:dxaOrig="920" w:dyaOrig="279">
          <v:shape id="_x0000_i1055" type="#_x0000_t75" style="width:45.7pt;height:13.75pt" o:ole="">
            <v:imagedata r:id="rId69" o:title=""/>
          </v:shape>
          <o:OLEObject Type="Embed" ProgID="Equation.DSMT4" ShapeID="_x0000_i1055" DrawAspect="Content" ObjectID="_1700128302" r:id="rId70"/>
        </w:objec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7A476C">
      <w:r>
        <w:rPr>
          <w:rFonts w:hint="eastAsia"/>
        </w:rPr>
        <w:t xml:space="preserve">(5) </w:t>
      </w:r>
      <w:r w:rsidR="007A476C" w:rsidRPr="00770207">
        <w:rPr>
          <w:rFonts w:hint="eastAsia"/>
        </w:rPr>
        <w:t>设</w:t>
      </w:r>
      <w:r w:rsidR="009D2ED7" w:rsidRPr="009D2ED7">
        <w:rPr>
          <w:position w:val="-24"/>
        </w:rPr>
        <w:object w:dxaOrig="1219" w:dyaOrig="620">
          <v:shape id="_x0000_i1056" type="#_x0000_t75" style="width:60.75pt;height:31.3pt" o:ole="">
            <v:imagedata r:id="rId71" o:title=""/>
          </v:shape>
          <o:OLEObject Type="Embed" ProgID="Equation.DSMT4" ShapeID="_x0000_i1056" DrawAspect="Content" ObjectID="_1700128303" r:id="rId72"/>
        </w:object>
      </w:r>
      <w:r w:rsidR="007A476C" w:rsidRPr="00770207">
        <w:rPr>
          <w:rFonts w:hint="eastAsia"/>
        </w:rPr>
        <w:t>，其中函数</w:t>
      </w:r>
      <w:r w:rsidR="009D2ED7" w:rsidRPr="009D2ED7">
        <w:rPr>
          <w:position w:val="-10"/>
        </w:rPr>
        <w:object w:dxaOrig="240" w:dyaOrig="320">
          <v:shape id="_x0000_i1057" type="#_x0000_t75" style="width:11.9pt;height:16.3pt" o:ole="">
            <v:imagedata r:id="rId73" o:title=""/>
          </v:shape>
          <o:OLEObject Type="Embed" ProgID="Equation.DSMT4" ShapeID="_x0000_i1057" DrawAspect="Content" ObjectID="_1700128304" r:id="rId74"/>
        </w:object>
      </w:r>
      <w:r w:rsidR="007A476C" w:rsidRPr="00770207">
        <w:rPr>
          <w:rFonts w:hint="eastAsia"/>
        </w:rPr>
        <w:t>可微，则</w:t>
      </w:r>
      <w:r w:rsidR="009D2ED7" w:rsidRPr="009D2ED7">
        <w:rPr>
          <w:position w:val="-28"/>
        </w:rPr>
        <w:object w:dxaOrig="1240" w:dyaOrig="660">
          <v:shape id="_x0000_i1058" type="#_x0000_t75" style="width:62pt;height:33.2pt" o:ole="">
            <v:imagedata r:id="rId75" o:title=""/>
          </v:shape>
          <o:OLEObject Type="Embed" ProgID="Equation.DSMT4" ShapeID="_x0000_i1058" DrawAspect="Content" ObjectID="_1700128305" r:id="rId76"/>
        </w:objec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10"/>
        </w:rPr>
        <w:object w:dxaOrig="920" w:dyaOrig="320">
          <v:shape id="_x0000_i1059" type="#_x0000_t75" style="width:45.7pt;height:16.3pt" o:ole="">
            <v:imagedata r:id="rId77" o:title=""/>
          </v:shape>
          <o:OLEObject Type="Embed" ProgID="Equation.DSMT4" ShapeID="_x0000_i1059" DrawAspect="Content" ObjectID="_1700128306" r:id="rId78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</w:t>
      </w:r>
      <w:r>
        <w:rPr>
          <w:rFonts w:hint="eastAsia"/>
        </w:rPr>
        <w:t xml:space="preserve">(B) </w:t>
      </w:r>
      <w:r w:rsidR="009D2ED7" w:rsidRPr="009D2ED7">
        <w:rPr>
          <w:position w:val="-10"/>
        </w:rPr>
        <w:object w:dxaOrig="1060" w:dyaOrig="320">
          <v:shape id="_x0000_i1060" type="#_x0000_t75" style="width:53.2pt;height:16.3pt" o:ole="">
            <v:imagedata r:id="rId79" o:title=""/>
          </v:shape>
          <o:OLEObject Type="Embed" ProgID="Equation.DSMT4" ShapeID="_x0000_i1060" DrawAspect="Content" ObjectID="_1700128307" r:id="rId8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="007A476C" w:rsidRPr="00770207">
        <w:rPr>
          <w:rFonts w:hint="eastAsia"/>
        </w:rPr>
        <w:t xml:space="preserve"> </w:t>
      </w:r>
      <w:r>
        <w:rPr>
          <w:rFonts w:hint="eastAsia"/>
        </w:rPr>
        <w:t xml:space="preserve">(C) </w:t>
      </w:r>
      <w:r w:rsidR="009D2ED7" w:rsidRPr="009D2ED7">
        <w:rPr>
          <w:position w:val="-24"/>
        </w:rPr>
        <w:object w:dxaOrig="840" w:dyaOrig="620">
          <v:shape id="_x0000_i1061" type="#_x0000_t75" style="width:41.95pt;height:31.3pt" o:ole="">
            <v:imagedata r:id="rId81" o:title=""/>
          </v:shape>
          <o:OLEObject Type="Embed" ProgID="Equation.DSMT4" ShapeID="_x0000_i1061" DrawAspect="Content" ObjectID="_1700128308" r:id="rId82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</w:t>
      </w:r>
      <w:r>
        <w:rPr>
          <w:rFonts w:hint="eastAsia"/>
        </w:rPr>
        <w:t xml:space="preserve">(D) </w:t>
      </w:r>
      <w:r w:rsidR="009D2ED7" w:rsidRPr="009D2ED7">
        <w:rPr>
          <w:position w:val="-24"/>
        </w:rPr>
        <w:object w:dxaOrig="999" w:dyaOrig="620">
          <v:shape id="_x0000_i1062" type="#_x0000_t75" style="width:50.1pt;height:31.3pt" o:ole="">
            <v:imagedata r:id="rId83" o:title=""/>
          </v:shape>
          <o:OLEObject Type="Embed" ProgID="Equation.DSMT4" ShapeID="_x0000_i1062" DrawAspect="Content" ObjectID="_1700128309" r:id="rId84"/>
        </w:objec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7A476C"/>
    <w:p w:rsidR="007A476C" w:rsidRPr="00770207" w:rsidRDefault="00AA50F4" w:rsidP="00C207BC">
      <w:pPr>
        <w:ind w:left="480" w:hangingChars="200" w:hanging="480"/>
      </w:pPr>
      <w:r>
        <w:rPr>
          <w:rFonts w:hint="eastAsia"/>
        </w:rPr>
        <w:t xml:space="preserve">(6) </w:t>
      </w:r>
      <w:r w:rsidR="007A476C" w:rsidRPr="00770207">
        <w:rPr>
          <w:rFonts w:hint="eastAsia"/>
        </w:rPr>
        <w:t>设</w:t>
      </w:r>
      <w:r w:rsidR="009D2ED7" w:rsidRPr="009D2ED7">
        <w:rPr>
          <w:position w:val="-12"/>
        </w:rPr>
        <w:object w:dxaOrig="300" w:dyaOrig="360">
          <v:shape id="_x0000_i1063" type="#_x0000_t75" style="width:15.05pt;height:18.15pt" o:ole="">
            <v:imagedata r:id="rId85" o:title=""/>
          </v:shape>
          <o:OLEObject Type="Embed" ProgID="Equation.DSMT4" ShapeID="_x0000_i1063" DrawAspect="Content" ObjectID="_1700128310" r:id="rId86"/>
        </w:object>
      </w:r>
      <w:r w:rsidR="007A476C" w:rsidRPr="00770207">
        <w:rPr>
          <w:rFonts w:hint="eastAsia"/>
        </w:rPr>
        <w:t>是圆域</w:t>
      </w:r>
      <w:r w:rsidR="009D2ED7" w:rsidRPr="009D2ED7">
        <w:rPr>
          <w:position w:val="-16"/>
        </w:rPr>
        <w:object w:dxaOrig="2340" w:dyaOrig="440">
          <v:shape id="_x0000_i1064" type="#_x0000_t75" style="width:117.1pt;height:21.9pt" o:ole="">
            <v:imagedata r:id="rId87" o:title=""/>
          </v:shape>
          <o:OLEObject Type="Embed" ProgID="Equation.DSMT4" ShapeID="_x0000_i1064" DrawAspect="Content" ObjectID="_1700128311" r:id="rId88"/>
        </w:object>
      </w:r>
      <w:r w:rsidR="007A476C" w:rsidRPr="00770207">
        <w:rPr>
          <w:rFonts w:hint="eastAsia"/>
        </w:rPr>
        <w:t>在第</w:t>
      </w:r>
      <w:r w:rsidR="009D2ED7" w:rsidRPr="00025957">
        <w:rPr>
          <w:position w:val="-4"/>
        </w:rPr>
        <w:object w:dxaOrig="200" w:dyaOrig="260">
          <v:shape id="_x0000_i1065" type="#_x0000_t75" style="width:10pt;height:13.15pt" o:ole="">
            <v:imagedata r:id="rId89" o:title=""/>
          </v:shape>
          <o:OLEObject Type="Embed" ProgID="Equation.DSMT4" ShapeID="_x0000_i1065" DrawAspect="Content" ObjectID="_1700128312" r:id="rId90"/>
        </w:object>
      </w:r>
      <w:r w:rsidR="007A476C" w:rsidRPr="00770207">
        <w:rPr>
          <w:rFonts w:hint="eastAsia"/>
        </w:rPr>
        <w:t>象限的部分，记</w:t>
      </w:r>
      <w:r w:rsidR="009D2ED7" w:rsidRPr="009D2ED7">
        <w:rPr>
          <w:position w:val="-34"/>
        </w:rPr>
        <w:object w:dxaOrig="1880" w:dyaOrig="639">
          <v:shape id="_x0000_i1066" type="#_x0000_t75" style="width:93.9pt;height:31.95pt" o:ole="">
            <v:imagedata r:id="rId91" o:title=""/>
          </v:shape>
          <o:OLEObject Type="Embed" ProgID="Equation.DSMT4" ShapeID="_x0000_i1066" DrawAspect="Content" ObjectID="_1700128313" r:id="rId92"/>
        </w:object>
      </w:r>
      <w:r w:rsidR="00C207BC">
        <w:rPr>
          <w:rFonts w:hint="eastAsia"/>
        </w:rPr>
        <w:t>（</w:t>
      </w:r>
      <w:r w:rsidR="009D2ED7" w:rsidRPr="009D2ED7">
        <w:rPr>
          <w:position w:val="-8"/>
        </w:rPr>
        <w:object w:dxaOrig="1140" w:dyaOrig="300">
          <v:shape id="_x0000_i1067" type="#_x0000_t75" style="width:56.95pt;height:15.05pt" o:ole="">
            <v:imagedata r:id="rId93" o:title=""/>
          </v:shape>
          <o:OLEObject Type="Embed" ProgID="Equation.DSMT4" ShapeID="_x0000_i1067" DrawAspect="Content" ObjectID="_1700128314" r:id="rId94"/>
        </w:object>
      </w:r>
      <w:r w:rsidR="00C207BC">
        <w:rPr>
          <w:rFonts w:hint="eastAsia"/>
        </w:rPr>
        <w:t>）</w:t>
      </w:r>
      <w:r w:rsidR="007A476C" w:rsidRPr="00770207">
        <w:rPr>
          <w:rFonts w:hint="eastAsia"/>
        </w:rPr>
        <w:t>，则</w:t>
      </w:r>
      <w:r>
        <w:rPr>
          <w:rFonts w:hint="eastAsia"/>
        </w:rPr>
        <w:t>(    )</w:t>
      </w:r>
    </w:p>
    <w:p w:rsidR="007A476C" w:rsidRPr="00770207" w:rsidRDefault="0053344E" w:rsidP="0053344E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12"/>
        </w:rPr>
        <w:object w:dxaOrig="600" w:dyaOrig="360">
          <v:shape id="_x0000_i1068" type="#_x0000_t75" style="width:30.05pt;height:18.15pt" o:ole="">
            <v:imagedata r:id="rId95" o:title=""/>
          </v:shape>
          <o:OLEObject Type="Embed" ProgID="Equation.DSMT4" ShapeID="_x0000_i1068" DrawAspect="Content" ObjectID="_1700128315" r:id="rId96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</w:t>
      </w:r>
      <w:r>
        <w:rPr>
          <w:rFonts w:hint="eastAsia"/>
        </w:rPr>
        <w:t xml:space="preserve">   (B) </w:t>
      </w:r>
      <w:r w:rsidR="009D2ED7" w:rsidRPr="009D2ED7">
        <w:rPr>
          <w:position w:val="-12"/>
        </w:rPr>
        <w:object w:dxaOrig="600" w:dyaOrig="360">
          <v:shape id="_x0000_i1069" type="#_x0000_t75" style="width:30.05pt;height:18.15pt" o:ole="">
            <v:imagedata r:id="rId97" o:title=""/>
          </v:shape>
          <o:OLEObject Type="Embed" ProgID="Equation.DSMT4" ShapeID="_x0000_i1069" DrawAspect="Content" ObjectID="_1700128316" r:id="rId98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  </w:t>
      </w:r>
      <w:r>
        <w:rPr>
          <w:rFonts w:hint="eastAsia"/>
        </w:rPr>
        <w:t xml:space="preserve">  (C) </w:t>
      </w:r>
      <w:r w:rsidR="009D2ED7" w:rsidRPr="009D2ED7">
        <w:rPr>
          <w:position w:val="-12"/>
        </w:rPr>
        <w:object w:dxaOrig="600" w:dyaOrig="360">
          <v:shape id="_x0000_i1070" type="#_x0000_t75" style="width:30.05pt;height:18.15pt" o:ole="">
            <v:imagedata r:id="rId99" o:title=""/>
          </v:shape>
          <o:OLEObject Type="Embed" ProgID="Equation.DSMT4" ShapeID="_x0000_i1070" DrawAspect="Content" ObjectID="_1700128317" r:id="rId100"/>
        </w:object>
      </w:r>
      <w:r>
        <w:rPr>
          <w:rFonts w:hint="eastAsia"/>
        </w:rPr>
        <w:t>．</w:t>
      </w:r>
      <w:r w:rsidR="007A476C" w:rsidRPr="00770207">
        <w:rPr>
          <w:rFonts w:hint="eastAsia"/>
        </w:rPr>
        <w:t xml:space="preserve">  </w:t>
      </w:r>
      <w:r>
        <w:rPr>
          <w:rFonts w:hint="eastAsia"/>
        </w:rPr>
        <w:t xml:space="preserve">   </w:t>
      </w:r>
      <w:r w:rsidR="007A476C" w:rsidRPr="00770207">
        <w:rPr>
          <w:rFonts w:hint="eastAsia"/>
        </w:rPr>
        <w:t xml:space="preserve"> </w:t>
      </w:r>
      <w:r>
        <w:rPr>
          <w:rFonts w:hint="eastAsia"/>
        </w:rPr>
        <w:t xml:space="preserve">(D) </w:t>
      </w:r>
      <w:r w:rsidR="009D2ED7" w:rsidRPr="009D2ED7">
        <w:rPr>
          <w:position w:val="-12"/>
        </w:rPr>
        <w:object w:dxaOrig="600" w:dyaOrig="360">
          <v:shape id="_x0000_i1071" type="#_x0000_t75" style="width:30.05pt;height:18.15pt" o:ole="">
            <v:imagedata r:id="rId101" o:title=""/>
          </v:shape>
          <o:OLEObject Type="Embed" ProgID="Equation.DSMT4" ShapeID="_x0000_i1071" DrawAspect="Content" ObjectID="_1700128318" r:id="rId102"/>
        </w:object>
      </w:r>
      <w:r>
        <w:rPr>
          <w:rFonts w:hint="eastAsia"/>
        </w:rPr>
        <w:t>．</w:t>
      </w:r>
    </w:p>
    <w:p w:rsidR="002635B9" w:rsidRDefault="002635B9" w:rsidP="007A476C"/>
    <w:p w:rsidR="002635B9" w:rsidRDefault="002635B9" w:rsidP="002635B9"/>
    <w:p w:rsidR="002635B9" w:rsidRDefault="002635B9" w:rsidP="002635B9">
      <w:pPr>
        <w:ind w:left="480" w:hangingChars="200" w:hanging="480"/>
      </w:pPr>
      <w:r>
        <w:rPr>
          <w:rFonts w:hint="eastAsia"/>
        </w:rPr>
        <w:t>(7)</w:t>
      </w:r>
      <w:r w:rsidRPr="002635B9">
        <w:rPr>
          <w:rStyle w:val="ae"/>
          <w:rFonts w:hint="eastAsia"/>
        </w:rPr>
        <w:t>【同试卷一第一</w:t>
      </w:r>
      <w:r w:rsidRPr="002635B9">
        <w:rPr>
          <w:rStyle w:val="ae"/>
          <w:rFonts w:hint="eastAsia"/>
        </w:rPr>
        <w:t>(5)</w:t>
      </w:r>
      <w:r w:rsidRPr="002635B9">
        <w:rPr>
          <w:rStyle w:val="ae"/>
          <w:rFonts w:hint="eastAsia"/>
        </w:rPr>
        <w:t>题】</w:t>
      </w:r>
      <w:r>
        <w:rPr>
          <w:rFonts w:hint="eastAsia"/>
        </w:rPr>
        <w:t>设矩阵</w:t>
      </w:r>
      <w:r w:rsidR="009D2ED7" w:rsidRPr="00025957">
        <w:rPr>
          <w:position w:val="-4"/>
        </w:rPr>
        <w:object w:dxaOrig="240" w:dyaOrig="260">
          <v:shape id="_x0000_i1072" type="#_x0000_t75" style="width:11.9pt;height:13.15pt" o:ole="">
            <v:imagedata r:id="rId103" o:title=""/>
          </v:shape>
          <o:OLEObject Type="Embed" ProgID="Equation.DSMT4" ShapeID="_x0000_i1072" DrawAspect="Content" ObjectID="_1700128319" r:id="rId104"/>
        </w:object>
      </w:r>
      <w:r>
        <w:rPr>
          <w:rFonts w:hint="eastAsia"/>
        </w:rPr>
        <w:t xml:space="preserve">, </w:t>
      </w:r>
      <w:r w:rsidR="009D2ED7" w:rsidRPr="00025957">
        <w:rPr>
          <w:position w:val="-4"/>
        </w:rPr>
        <w:object w:dxaOrig="220" w:dyaOrig="240">
          <v:shape id="_x0000_i1073" type="#_x0000_t75" style="width:11.25pt;height:11.9pt" o:ole="">
            <v:imagedata r:id="rId105" o:title=""/>
          </v:shape>
          <o:OLEObject Type="Embed" ProgID="Equation.DSMT4" ShapeID="_x0000_i1073" DrawAspect="Content" ObjectID="_1700128320" r:id="rId106"/>
        </w:object>
      </w:r>
      <w:r>
        <w:rPr>
          <w:rFonts w:hint="eastAsia"/>
        </w:rPr>
        <w:t xml:space="preserve">, </w:t>
      </w:r>
      <w:r w:rsidR="009D2ED7" w:rsidRPr="009D2ED7">
        <w:rPr>
          <w:position w:val="-6"/>
        </w:rPr>
        <w:object w:dxaOrig="220" w:dyaOrig="279">
          <v:shape id="_x0000_i1074" type="#_x0000_t75" style="width:11.25pt;height:13.75pt" o:ole="">
            <v:imagedata r:id="rId107" o:title=""/>
          </v:shape>
          <o:OLEObject Type="Embed" ProgID="Equation.DSMT4" ShapeID="_x0000_i1074" DrawAspect="Content" ObjectID="_1700128321" r:id="rId108"/>
        </w:object>
      </w:r>
      <w:r>
        <w:rPr>
          <w:rFonts w:hint="eastAsia"/>
        </w:rPr>
        <w:t>均为</w:t>
      </w:r>
      <w:r w:rsidR="009D2ED7" w:rsidRPr="00025957">
        <w:rPr>
          <w:position w:val="-4"/>
        </w:rPr>
        <w:object w:dxaOrig="200" w:dyaOrig="200">
          <v:shape id="_x0000_i1075" type="#_x0000_t75" style="width:10pt;height:10pt" o:ole="">
            <v:imagedata r:id="rId109" o:title=""/>
          </v:shape>
          <o:OLEObject Type="Embed" ProgID="Equation.DSMT4" ShapeID="_x0000_i1075" DrawAspect="Content" ObjectID="_1700128322" r:id="rId110"/>
        </w:object>
      </w:r>
      <w:r>
        <w:rPr>
          <w:rFonts w:hint="eastAsia"/>
        </w:rPr>
        <w:t>阶矩阵，若</w:t>
      </w:r>
      <w:r w:rsidR="009D2ED7" w:rsidRPr="009D2ED7">
        <w:rPr>
          <w:position w:val="-6"/>
        </w:rPr>
        <w:object w:dxaOrig="760" w:dyaOrig="279">
          <v:shape id="_x0000_i1076" type="#_x0000_t75" style="width:38.2pt;height:13.75pt" o:ole="">
            <v:imagedata r:id="rId111" o:title=""/>
          </v:shape>
          <o:OLEObject Type="Embed" ProgID="Equation.DSMT4" ShapeID="_x0000_i1076" DrawAspect="Content" ObjectID="_1700128323" r:id="rId112"/>
        </w:object>
      </w:r>
      <w:r>
        <w:rPr>
          <w:rFonts w:hint="eastAsia"/>
        </w:rPr>
        <w:t>，且</w:t>
      </w:r>
      <w:r w:rsidR="009D2ED7" w:rsidRPr="009D2ED7">
        <w:rPr>
          <w:position w:val="-6"/>
        </w:rPr>
        <w:object w:dxaOrig="220" w:dyaOrig="279">
          <v:shape id="_x0000_i1077" type="#_x0000_t75" style="width:11.25pt;height:13.75pt" o:ole="">
            <v:imagedata r:id="rId113" o:title=""/>
          </v:shape>
          <o:OLEObject Type="Embed" ProgID="Equation.DSMT4" ShapeID="_x0000_i1077" DrawAspect="Content" ObjectID="_1700128324" r:id="rId114"/>
        </w:object>
      </w:r>
      <w:r>
        <w:rPr>
          <w:rFonts w:hint="eastAsia"/>
        </w:rPr>
        <w:t>可逆，则</w:t>
      </w:r>
      <w:r>
        <w:rPr>
          <w:rFonts w:hint="eastAsia"/>
        </w:rPr>
        <w:t>(    )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(A)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078" type="#_x0000_t75" style="width:11.25pt;height:13.75pt" o:ole="">
            <v:imagedata r:id="rId115" o:title=""/>
          </v:shape>
          <o:OLEObject Type="Embed" ProgID="Equation.DSMT4" ShapeID="_x0000_i1078" DrawAspect="Content" ObjectID="_1700128325" r:id="rId116"/>
        </w:object>
      </w:r>
      <w:r>
        <w:rPr>
          <w:rFonts w:hint="eastAsia"/>
        </w:rPr>
        <w:t>的行向量组与矩阵</w:t>
      </w:r>
      <w:r w:rsidR="009D2ED7" w:rsidRPr="00025957">
        <w:rPr>
          <w:position w:val="-4"/>
        </w:rPr>
        <w:object w:dxaOrig="240" w:dyaOrig="260">
          <v:shape id="_x0000_i1079" type="#_x0000_t75" style="width:11.9pt;height:13.15pt" o:ole="">
            <v:imagedata r:id="rId117" o:title=""/>
          </v:shape>
          <o:OLEObject Type="Embed" ProgID="Equation.DSMT4" ShapeID="_x0000_i1079" DrawAspect="Content" ObjectID="_1700128326" r:id="rId118"/>
        </w:object>
      </w:r>
      <w:r>
        <w:rPr>
          <w:rFonts w:hint="eastAsia"/>
        </w:rPr>
        <w:t>的行向量组等价．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(B)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080" type="#_x0000_t75" style="width:11.25pt;height:13.75pt" o:ole="">
            <v:imagedata r:id="rId119" o:title=""/>
          </v:shape>
          <o:OLEObject Type="Embed" ProgID="Equation.DSMT4" ShapeID="_x0000_i1080" DrawAspect="Content" ObjectID="_1700128327" r:id="rId120"/>
        </w:object>
      </w:r>
      <w:r>
        <w:rPr>
          <w:rFonts w:hint="eastAsia"/>
        </w:rPr>
        <w:t>的列向量组与矩阵</w:t>
      </w:r>
      <w:r w:rsidR="009D2ED7" w:rsidRPr="00025957">
        <w:rPr>
          <w:position w:val="-4"/>
        </w:rPr>
        <w:object w:dxaOrig="240" w:dyaOrig="260">
          <v:shape id="_x0000_i1081" type="#_x0000_t75" style="width:11.9pt;height:13.15pt" o:ole="">
            <v:imagedata r:id="rId121" o:title=""/>
          </v:shape>
          <o:OLEObject Type="Embed" ProgID="Equation.DSMT4" ShapeID="_x0000_i1081" DrawAspect="Content" ObjectID="_1700128328" r:id="rId122"/>
        </w:object>
      </w:r>
      <w:r>
        <w:rPr>
          <w:rFonts w:hint="eastAsia"/>
        </w:rPr>
        <w:t>的列向量组等价．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(C)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082" type="#_x0000_t75" style="width:11.25pt;height:13.75pt" o:ole="">
            <v:imagedata r:id="rId123" o:title=""/>
          </v:shape>
          <o:OLEObject Type="Embed" ProgID="Equation.DSMT4" ShapeID="_x0000_i1082" DrawAspect="Content" ObjectID="_1700128329" r:id="rId124"/>
        </w:object>
      </w:r>
      <w:r>
        <w:rPr>
          <w:rFonts w:hint="eastAsia"/>
        </w:rPr>
        <w:t>的行向量组与矩阵</w:t>
      </w:r>
      <w:r w:rsidR="009D2ED7" w:rsidRPr="00025957">
        <w:rPr>
          <w:position w:val="-4"/>
        </w:rPr>
        <w:object w:dxaOrig="220" w:dyaOrig="240">
          <v:shape id="_x0000_i1083" type="#_x0000_t75" style="width:11.25pt;height:11.9pt" o:ole="">
            <v:imagedata r:id="rId125" o:title=""/>
          </v:shape>
          <o:OLEObject Type="Embed" ProgID="Equation.DSMT4" ShapeID="_x0000_i1083" DrawAspect="Content" ObjectID="_1700128330" r:id="rId126"/>
        </w:object>
      </w:r>
      <w:r>
        <w:rPr>
          <w:rFonts w:hint="eastAsia"/>
        </w:rPr>
        <w:t>的行向量组等价．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(D) </w:t>
      </w:r>
      <w:r>
        <w:rPr>
          <w:rFonts w:hint="eastAsia"/>
        </w:rPr>
        <w:t>矩阵</w:t>
      </w:r>
      <w:r w:rsidR="009D2ED7" w:rsidRPr="009D2ED7">
        <w:rPr>
          <w:position w:val="-6"/>
        </w:rPr>
        <w:object w:dxaOrig="220" w:dyaOrig="279">
          <v:shape id="_x0000_i1084" type="#_x0000_t75" style="width:11.25pt;height:13.75pt" o:ole="">
            <v:imagedata r:id="rId127" o:title=""/>
          </v:shape>
          <o:OLEObject Type="Embed" ProgID="Equation.DSMT4" ShapeID="_x0000_i1084" DrawAspect="Content" ObjectID="_1700128331" r:id="rId128"/>
        </w:object>
      </w:r>
      <w:r>
        <w:rPr>
          <w:rFonts w:hint="eastAsia"/>
        </w:rPr>
        <w:t>的行向量组与矩阵</w:t>
      </w:r>
      <w:r w:rsidR="009D2ED7" w:rsidRPr="00025957">
        <w:rPr>
          <w:position w:val="-4"/>
        </w:rPr>
        <w:object w:dxaOrig="220" w:dyaOrig="240">
          <v:shape id="_x0000_i1085" type="#_x0000_t75" style="width:11.25pt;height:11.9pt" o:ole="">
            <v:imagedata r:id="rId129" o:title=""/>
          </v:shape>
          <o:OLEObject Type="Embed" ProgID="Equation.DSMT4" ShapeID="_x0000_i1085" DrawAspect="Content" ObjectID="_1700128332" r:id="rId130"/>
        </w:object>
      </w:r>
      <w:r>
        <w:rPr>
          <w:rFonts w:hint="eastAsia"/>
        </w:rPr>
        <w:t>的列向量组等价．</w:t>
      </w:r>
    </w:p>
    <w:p w:rsidR="002635B9" w:rsidRDefault="002635B9" w:rsidP="002635B9">
      <w:pPr>
        <w:tabs>
          <w:tab w:val="left" w:pos="2835"/>
        </w:tabs>
      </w:pPr>
    </w:p>
    <w:p w:rsidR="002635B9" w:rsidRDefault="002635B9" w:rsidP="002635B9">
      <w:pPr>
        <w:tabs>
          <w:tab w:val="left" w:pos="2835"/>
        </w:tabs>
      </w:pPr>
    </w:p>
    <w:p w:rsidR="002635B9" w:rsidRDefault="002635B9" w:rsidP="002635B9">
      <w:pPr>
        <w:tabs>
          <w:tab w:val="left" w:pos="2835"/>
        </w:tabs>
        <w:ind w:left="480" w:hangingChars="200" w:hanging="480"/>
      </w:pPr>
      <w:r>
        <w:rPr>
          <w:rFonts w:hint="eastAsia"/>
        </w:rPr>
        <w:t>(8)</w:t>
      </w:r>
      <w:r w:rsidRPr="002635B9">
        <w:rPr>
          <w:rStyle w:val="ae"/>
          <w:rFonts w:hint="eastAsia"/>
        </w:rPr>
        <w:t>【同试卷一第一</w:t>
      </w:r>
      <w:r w:rsidRPr="002635B9">
        <w:rPr>
          <w:rStyle w:val="ae"/>
          <w:rFonts w:hint="eastAsia"/>
        </w:rPr>
        <w:t>(6)</w:t>
      </w:r>
      <w:r w:rsidRPr="002635B9">
        <w:rPr>
          <w:rStyle w:val="ae"/>
          <w:rFonts w:hint="eastAsia"/>
        </w:rPr>
        <w:t>题】</w:t>
      </w:r>
      <w:r>
        <w:rPr>
          <w:rFonts w:hint="eastAsia"/>
        </w:rPr>
        <w:t>矩阵</w:t>
      </w:r>
      <w:r w:rsidR="009D2ED7" w:rsidRPr="009D2ED7">
        <w:rPr>
          <w:position w:val="-50"/>
        </w:rPr>
        <w:object w:dxaOrig="1120" w:dyaOrig="1120">
          <v:shape id="_x0000_i1086" type="#_x0000_t75" style="width:55.7pt;height:55.7pt" o:ole="">
            <v:imagedata r:id="rId131" o:title=""/>
          </v:shape>
          <o:OLEObject Type="Embed" ProgID="Equation.DSMT4" ShapeID="_x0000_i1086" DrawAspect="Content" ObjectID="_1700128333" r:id="rId132"/>
        </w:object>
      </w:r>
      <w:r>
        <w:rPr>
          <w:rFonts w:hint="eastAsia"/>
        </w:rPr>
        <w:t>与</w:t>
      </w:r>
      <w:r w:rsidR="009D2ED7" w:rsidRPr="009D2ED7">
        <w:rPr>
          <w:position w:val="-50"/>
        </w:rPr>
        <w:object w:dxaOrig="1120" w:dyaOrig="1120">
          <v:shape id="_x0000_i1087" type="#_x0000_t75" style="width:55.7pt;height:55.7pt" o:ole="">
            <v:imagedata r:id="rId133" o:title=""/>
          </v:shape>
          <o:OLEObject Type="Embed" ProgID="Equation.DSMT4" ShapeID="_x0000_i1087" DrawAspect="Content" ObjectID="_1700128334" r:id="rId134"/>
        </w:object>
      </w:r>
      <w:r>
        <w:rPr>
          <w:rFonts w:hint="eastAsia"/>
        </w:rPr>
        <w:t>相似的充分必要条件为</w:t>
      </w:r>
      <w:r>
        <w:rPr>
          <w:rFonts w:hint="eastAsia"/>
        </w:rPr>
        <w:t>(    )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(A) </w:t>
      </w:r>
      <w:r w:rsidR="009D2ED7" w:rsidRPr="009D2ED7">
        <w:rPr>
          <w:position w:val="-8"/>
        </w:rPr>
        <w:object w:dxaOrig="1100" w:dyaOrig="300">
          <v:shape id="_x0000_i1088" type="#_x0000_t75" style="width:55.1pt;height:15.05pt" o:ole="">
            <v:imagedata r:id="rId135" o:title=""/>
          </v:shape>
          <o:OLEObject Type="Embed" ProgID="Equation.DSMT4" ShapeID="_x0000_i1088" DrawAspect="Content" ObjectID="_1700128335" r:id="rId1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9D2ED7" w:rsidRPr="009D2ED7">
        <w:rPr>
          <w:position w:val="-8"/>
        </w:rPr>
        <w:object w:dxaOrig="740" w:dyaOrig="300">
          <v:shape id="_x0000_i1089" type="#_x0000_t75" style="width:36.95pt;height:15.05pt" o:ole="">
            <v:imagedata r:id="rId137" o:title=""/>
          </v:shape>
          <o:OLEObject Type="Embed" ProgID="Equation.DSMT4" ShapeID="_x0000_i1089" DrawAspect="Content" ObjectID="_1700128336" r:id="rId138"/>
        </w:object>
      </w:r>
      <w:r>
        <w:rPr>
          <w:rFonts w:hint="eastAsia"/>
        </w:rPr>
        <w:t>为任意常数．</w:t>
      </w:r>
    </w:p>
    <w:p w:rsidR="002635B9" w:rsidRDefault="002635B9" w:rsidP="002635B9">
      <w:pPr>
        <w:ind w:leftChars="200" w:left="480"/>
      </w:pPr>
      <w:r>
        <w:rPr>
          <w:rFonts w:hint="eastAsia"/>
        </w:rPr>
        <w:t xml:space="preserve">(C) </w:t>
      </w:r>
      <w:r w:rsidR="009D2ED7" w:rsidRPr="009D2ED7">
        <w:rPr>
          <w:position w:val="-8"/>
        </w:rPr>
        <w:object w:dxaOrig="1100" w:dyaOrig="300">
          <v:shape id="_x0000_i1090" type="#_x0000_t75" style="width:55.1pt;height:15.05pt" o:ole="">
            <v:imagedata r:id="rId139" o:title=""/>
          </v:shape>
          <o:OLEObject Type="Embed" ProgID="Equation.DSMT4" ShapeID="_x0000_i1090" DrawAspect="Content" ObjectID="_1700128337" r:id="rId14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9D2ED7" w:rsidRPr="009D2ED7">
        <w:rPr>
          <w:position w:val="-8"/>
        </w:rPr>
        <w:object w:dxaOrig="740" w:dyaOrig="300">
          <v:shape id="_x0000_i1091" type="#_x0000_t75" style="width:36.95pt;height:15.05pt" o:ole="">
            <v:imagedata r:id="rId141" o:title=""/>
          </v:shape>
          <o:OLEObject Type="Embed" ProgID="Equation.DSMT4" ShapeID="_x0000_i1091" DrawAspect="Content" ObjectID="_1700128338" r:id="rId142"/>
        </w:object>
      </w:r>
      <w:r>
        <w:rPr>
          <w:rFonts w:hint="eastAsia"/>
        </w:rPr>
        <w:t>为任意常数．</w:t>
      </w:r>
    </w:p>
    <w:p w:rsidR="0060592C" w:rsidRDefault="0060592C" w:rsidP="007A476C"/>
    <w:p w:rsidR="0060592C" w:rsidRPr="00770207" w:rsidRDefault="0060592C" w:rsidP="007A476C"/>
    <w:p w:rsidR="0060592C" w:rsidRDefault="0060592C" w:rsidP="0060592C">
      <w:pPr>
        <w:pStyle w:val="1"/>
      </w:pPr>
      <w:r>
        <w:rPr>
          <w:rFonts w:hint="eastAsia"/>
        </w:rPr>
        <w:t>二、填空题（</w:t>
      </w:r>
      <w:r>
        <w:t>9</w:t>
      </w:r>
      <w:r>
        <w:rPr>
          <w:rFonts w:hint="eastAsia"/>
        </w:rPr>
        <w:t>~</w:t>
      </w:r>
      <w:r>
        <w:t>14</w:t>
      </w:r>
      <w:r>
        <w:rPr>
          <w:rFonts w:hint="eastAsia"/>
        </w:rPr>
        <w:t>小题，每小题</w:t>
      </w:r>
      <w:r>
        <w:t>4</w:t>
      </w:r>
      <w:r>
        <w:rPr>
          <w:rFonts w:hint="eastAsia"/>
        </w:rPr>
        <w:t>分，共</w:t>
      </w:r>
      <w:r>
        <w:t>24</w:t>
      </w:r>
      <w:r>
        <w:rPr>
          <w:rFonts w:hint="eastAsia"/>
        </w:rPr>
        <w:t>分</w:t>
      </w:r>
      <w:r>
        <w:t>）</w:t>
      </w:r>
    </w:p>
    <w:p w:rsidR="0060592C" w:rsidRPr="0060592C" w:rsidRDefault="0060592C" w:rsidP="007A476C">
      <w:pPr>
        <w:rPr>
          <w:rFonts w:ascii="宋体" w:hAnsi="宋体"/>
          <w:szCs w:val="21"/>
        </w:rPr>
      </w:pPr>
    </w:p>
    <w:p w:rsidR="0060592C" w:rsidRDefault="0060592C" w:rsidP="007A476C">
      <w:pPr>
        <w:rPr>
          <w:rFonts w:ascii="宋体" w:hAnsi="宋体"/>
          <w:szCs w:val="21"/>
        </w:rPr>
      </w:pPr>
    </w:p>
    <w:p w:rsidR="007A476C" w:rsidRPr="00770207" w:rsidRDefault="007A476C" w:rsidP="007A476C">
      <w:pPr>
        <w:rPr>
          <w:rFonts w:ascii="宋体"/>
        </w:rPr>
      </w:pPr>
      <w:r w:rsidRPr="002C7239">
        <w:t xml:space="preserve">(9) </w:t>
      </w:r>
      <w:r w:rsidR="009D2ED7" w:rsidRPr="009D2ED7">
        <w:rPr>
          <w:position w:val="-28"/>
        </w:rPr>
        <w:object w:dxaOrig="2160" w:dyaOrig="820">
          <v:shape id="_x0000_i1092" type="#_x0000_t75" style="width:108.3pt;height:40.7pt" o:ole="">
            <v:imagedata r:id="rId143" o:title=""/>
          </v:shape>
          <o:OLEObject Type="Embed" ProgID="Equation.DSMT4" ShapeID="_x0000_i1092" DrawAspect="Content" ObjectID="_1700128339" r:id="rId144"/>
        </w:object>
      </w:r>
      <w:r w:rsidRPr="00770207">
        <w:rPr>
          <w:rFonts w:ascii="宋体" w:hAnsi="宋体" w:hint="eastAsia"/>
          <w:u w:val="single"/>
        </w:rPr>
        <w:t xml:space="preserve">          </w:t>
      </w:r>
      <w:r w:rsidRPr="00770207">
        <w:rPr>
          <w:rFonts w:ascii="宋体" w:hAnsi="宋体" w:hint="eastAsia"/>
        </w:rPr>
        <w:t>．</w:t>
      </w:r>
    </w:p>
    <w:p w:rsidR="00356172" w:rsidRDefault="00356172" w:rsidP="007A476C">
      <w:pPr>
        <w:rPr>
          <w:rFonts w:ascii="宋体" w:hAnsi="宋体"/>
        </w:rPr>
      </w:pPr>
    </w:p>
    <w:p w:rsidR="00356172" w:rsidRDefault="00356172" w:rsidP="007A476C">
      <w:pPr>
        <w:rPr>
          <w:rFonts w:ascii="宋体" w:hAnsi="宋体"/>
        </w:rPr>
      </w:pPr>
    </w:p>
    <w:p w:rsidR="007A476C" w:rsidRPr="00500602" w:rsidRDefault="007A476C" w:rsidP="00500602">
      <w:pPr>
        <w:ind w:left="480" w:hangingChars="200" w:hanging="480"/>
        <w:rPr>
          <w:rFonts w:ascii="宋体"/>
        </w:rPr>
      </w:pPr>
      <w:r w:rsidRPr="002C7239">
        <w:t xml:space="preserve">(10) </w:t>
      </w:r>
      <w:r w:rsidR="00C408C6" w:rsidRPr="00770207">
        <w:rPr>
          <w:rFonts w:ascii="宋体" w:hAnsi="宋体" w:hint="eastAsia"/>
        </w:rPr>
        <w:t>设函数</w:t>
      </w:r>
      <w:r w:rsidR="009D2ED7" w:rsidRPr="009D2ED7">
        <w:rPr>
          <w:position w:val="-18"/>
        </w:rPr>
        <w:object w:dxaOrig="1939" w:dyaOrig="520">
          <v:shape id="_x0000_i1093" type="#_x0000_t75" style="width:97.05pt;height:26.3pt" o:ole="">
            <v:imagedata r:id="rId145" o:title=""/>
          </v:shape>
          <o:OLEObject Type="Embed" ProgID="Equation.DSMT4" ShapeID="_x0000_i1093" DrawAspect="Content" ObjectID="_1700128340" r:id="rId146"/>
        </w:object>
      </w:r>
      <w:r w:rsidR="00C408C6" w:rsidRPr="00770207">
        <w:rPr>
          <w:rFonts w:ascii="宋体" w:hAnsi="宋体" w:hint="eastAsia"/>
        </w:rPr>
        <w:t>，则</w:t>
      </w:r>
      <w:r w:rsidR="009D2ED7" w:rsidRPr="009D2ED7">
        <w:rPr>
          <w:position w:val="-10"/>
        </w:rPr>
        <w:object w:dxaOrig="920" w:dyaOrig="320">
          <v:shape id="_x0000_i1094" type="#_x0000_t75" style="width:45.7pt;height:16.3pt" o:ole="">
            <v:imagedata r:id="rId147" o:title=""/>
          </v:shape>
          <o:OLEObject Type="Embed" ProgID="Equation.DSMT4" ShapeID="_x0000_i1094" DrawAspect="Content" ObjectID="_1700128341" r:id="rId148"/>
        </w:object>
      </w:r>
      <w:r w:rsidR="00C408C6" w:rsidRPr="00770207">
        <w:rPr>
          <w:rFonts w:ascii="宋体" w:hAnsi="宋体" w:hint="eastAsia"/>
        </w:rPr>
        <w:t>的反函数</w:t>
      </w:r>
      <w:r w:rsidR="009D2ED7" w:rsidRPr="009D2ED7">
        <w:rPr>
          <w:position w:val="-10"/>
        </w:rPr>
        <w:object w:dxaOrig="1100" w:dyaOrig="360">
          <v:shape id="_x0000_i1095" type="#_x0000_t75" style="width:55.1pt;height:18.15pt" o:ole="">
            <v:imagedata r:id="rId149" o:title=""/>
          </v:shape>
          <o:OLEObject Type="Embed" ProgID="Equation.DSMT4" ShapeID="_x0000_i1095" DrawAspect="Content" ObjectID="_1700128342" r:id="rId150"/>
        </w:object>
      </w:r>
      <w:r w:rsidR="00C408C6" w:rsidRPr="00770207">
        <w:rPr>
          <w:rFonts w:ascii="宋体" w:hAnsi="宋体" w:hint="eastAsia"/>
        </w:rPr>
        <w:t>在</w:t>
      </w:r>
      <w:r w:rsidR="009D2ED7" w:rsidRPr="009D2ED7">
        <w:rPr>
          <w:position w:val="-10"/>
        </w:rPr>
        <w:object w:dxaOrig="580" w:dyaOrig="320">
          <v:shape id="_x0000_i1096" type="#_x0000_t75" style="width:28.8pt;height:16.3pt" o:ole="">
            <v:imagedata r:id="rId151" o:title=""/>
          </v:shape>
          <o:OLEObject Type="Embed" ProgID="Equation.DSMT4" ShapeID="_x0000_i1096" DrawAspect="Content" ObjectID="_1700128343" r:id="rId152"/>
        </w:object>
      </w:r>
      <w:r w:rsidR="00C408C6" w:rsidRPr="00770207">
        <w:rPr>
          <w:rFonts w:ascii="宋体" w:hAnsi="宋体" w:hint="eastAsia"/>
        </w:rPr>
        <w:t>处的导数</w:t>
      </w:r>
      <w:r w:rsidR="009D2ED7" w:rsidRPr="009D2ED7">
        <w:rPr>
          <w:position w:val="-34"/>
        </w:rPr>
        <w:object w:dxaOrig="859" w:dyaOrig="760">
          <v:shape id="_x0000_i1097" type="#_x0000_t75" style="width:43.2pt;height:38.2pt" o:ole="">
            <v:imagedata r:id="rId153" o:title=""/>
          </v:shape>
          <o:OLEObject Type="Embed" ProgID="Equation.DSMT4" ShapeID="_x0000_i1097" DrawAspect="Content" ObjectID="_1700128344" r:id="rId154"/>
        </w:objec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356172" w:rsidRDefault="00356172" w:rsidP="007A476C">
      <w:pPr>
        <w:rPr>
          <w:rFonts w:ascii="宋体" w:hAnsi="宋体"/>
        </w:rPr>
      </w:pPr>
    </w:p>
    <w:p w:rsidR="00356172" w:rsidRDefault="00356172" w:rsidP="007A476C">
      <w:pPr>
        <w:rPr>
          <w:rFonts w:ascii="宋体" w:hAnsi="宋体"/>
        </w:rPr>
      </w:pPr>
    </w:p>
    <w:p w:rsidR="007A476C" w:rsidRPr="00500602" w:rsidRDefault="007A476C" w:rsidP="00500602">
      <w:pPr>
        <w:ind w:left="480" w:hangingChars="200" w:hanging="480"/>
        <w:rPr>
          <w:rFonts w:ascii="宋体"/>
        </w:rPr>
      </w:pPr>
      <w:r w:rsidRPr="002C7239">
        <w:t>(11)</w:t>
      </w:r>
      <w:r w:rsidR="002C7239">
        <w:rPr>
          <w:rFonts w:hint="eastAsia"/>
        </w:rPr>
        <w:t xml:space="preserve"> </w:t>
      </w:r>
      <w:r w:rsidRPr="00770207">
        <w:rPr>
          <w:rFonts w:ascii="宋体" w:hAnsi="宋体" w:hint="eastAsia"/>
        </w:rPr>
        <w:t>设封闭曲线</w:t>
      </w:r>
      <w:r w:rsidR="009D2ED7" w:rsidRPr="00025957">
        <w:rPr>
          <w:position w:val="-4"/>
        </w:rPr>
        <w:object w:dxaOrig="200" w:dyaOrig="240">
          <v:shape id="_x0000_i1098" type="#_x0000_t75" style="width:10pt;height:11.9pt" o:ole="">
            <v:imagedata r:id="rId155" o:title=""/>
          </v:shape>
          <o:OLEObject Type="Embed" ProgID="Equation.DSMT4" ShapeID="_x0000_i1098" DrawAspect="Content" ObjectID="_1700128345" r:id="rId156"/>
        </w:object>
      </w:r>
      <w:r w:rsidRPr="00770207">
        <w:rPr>
          <w:rFonts w:ascii="宋体" w:hAnsi="宋体" w:hint="eastAsia"/>
        </w:rPr>
        <w:t>的极坐标方程为</w:t>
      </w:r>
      <w:r w:rsidR="009D2ED7" w:rsidRPr="009D2ED7">
        <w:rPr>
          <w:position w:val="-6"/>
        </w:rPr>
        <w:object w:dxaOrig="1020" w:dyaOrig="279">
          <v:shape id="_x0000_i1099" type="#_x0000_t75" style="width:50.7pt;height:13.75pt" o:ole="">
            <v:imagedata r:id="rId157" o:title=""/>
          </v:shape>
          <o:OLEObject Type="Embed" ProgID="Equation.DSMT4" ShapeID="_x0000_i1099" DrawAspect="Content" ObjectID="_1700128346" r:id="rId158"/>
        </w:object>
      </w:r>
      <w:r w:rsidR="00F63FB6">
        <w:rPr>
          <w:rFonts w:ascii="宋体" w:hAnsi="宋体" w:hint="eastAsia"/>
        </w:rPr>
        <w:t>（</w:t>
      </w:r>
      <w:r w:rsidR="009D2ED7" w:rsidRPr="009D2ED7">
        <w:rPr>
          <w:position w:val="-24"/>
        </w:rPr>
        <w:object w:dxaOrig="1219" w:dyaOrig="620">
          <v:shape id="_x0000_i1100" type="#_x0000_t75" style="width:60.75pt;height:31.3pt" o:ole="">
            <v:imagedata r:id="rId159" o:title=""/>
          </v:shape>
          <o:OLEObject Type="Embed" ProgID="Equation.DSMT4" ShapeID="_x0000_i1100" DrawAspect="Content" ObjectID="_1700128347" r:id="rId160"/>
        </w:object>
      </w:r>
      <w:r w:rsidR="00F63FB6">
        <w:rPr>
          <w:rFonts w:ascii="宋体" w:hAnsi="宋体" w:hint="eastAsia"/>
        </w:rPr>
        <w:t>）</w:t>
      </w:r>
      <w:r w:rsidRPr="00770207">
        <w:rPr>
          <w:rFonts w:ascii="宋体" w:hAnsi="宋体" w:hint="eastAsia"/>
        </w:rPr>
        <w:t>，则</w:t>
      </w:r>
      <w:r w:rsidR="009D2ED7" w:rsidRPr="00025957">
        <w:rPr>
          <w:position w:val="-4"/>
        </w:rPr>
        <w:object w:dxaOrig="200" w:dyaOrig="240">
          <v:shape id="_x0000_i1101" type="#_x0000_t75" style="width:10pt;height:11.9pt" o:ole="">
            <v:imagedata r:id="rId161" o:title=""/>
          </v:shape>
          <o:OLEObject Type="Embed" ProgID="Equation.DSMT4" ShapeID="_x0000_i1101" DrawAspect="Content" ObjectID="_1700128348" r:id="rId162"/>
        </w:object>
      </w:r>
      <w:r w:rsidRPr="00770207">
        <w:rPr>
          <w:rFonts w:ascii="宋体" w:hAnsi="宋体" w:hint="eastAsia"/>
        </w:rPr>
        <w:t>所围成的平面图形的面积为</w: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356172" w:rsidRDefault="00356172" w:rsidP="00F63FB6"/>
    <w:p w:rsidR="00356172" w:rsidRDefault="00356172" w:rsidP="00F63FB6"/>
    <w:p w:rsidR="007A476C" w:rsidRPr="00770207" w:rsidRDefault="007A476C" w:rsidP="007A476C">
      <w:pPr>
        <w:rPr>
          <w:rFonts w:ascii="宋体"/>
        </w:rPr>
      </w:pPr>
      <w:r w:rsidRPr="002C7239">
        <w:t>(12)</w:t>
      </w:r>
      <w:r w:rsidR="002C7239">
        <w:rPr>
          <w:rFonts w:hint="eastAsia"/>
        </w:rPr>
        <w:t xml:space="preserve"> </w:t>
      </w:r>
      <w:r w:rsidRPr="00770207">
        <w:rPr>
          <w:rFonts w:ascii="宋体" w:hAnsi="宋体" w:hint="eastAsia"/>
          <w:szCs w:val="21"/>
        </w:rPr>
        <w:t>曲线</w:t>
      </w:r>
      <w:r w:rsidR="009D2ED7" w:rsidRPr="009D2ED7">
        <w:rPr>
          <w:position w:val="-34"/>
        </w:rPr>
        <w:object w:dxaOrig="1500" w:dyaOrig="800">
          <v:shape id="_x0000_i1102" type="#_x0000_t75" style="width:75.15pt;height:40.05pt" o:ole="">
            <v:imagedata r:id="rId163" o:title=""/>
          </v:shape>
          <o:OLEObject Type="Embed" ProgID="Equation.DSMT4" ShapeID="_x0000_i1102" DrawAspect="Content" ObjectID="_1700128349" r:id="rId164"/>
        </w:object>
      </w:r>
      <w:r w:rsidRPr="00770207">
        <w:rPr>
          <w:rFonts w:ascii="宋体" w:hAnsi="宋体" w:hint="eastAsia"/>
          <w:szCs w:val="21"/>
        </w:rPr>
        <w:t>上对应于</w:t>
      </w:r>
      <w:r w:rsidR="009D2ED7" w:rsidRPr="009D2ED7">
        <w:rPr>
          <w:position w:val="-6"/>
        </w:rPr>
        <w:object w:dxaOrig="499" w:dyaOrig="279">
          <v:shape id="_x0000_i1103" type="#_x0000_t75" style="width:25.05pt;height:13.75pt" o:ole="">
            <v:imagedata r:id="rId165" o:title=""/>
          </v:shape>
          <o:OLEObject Type="Embed" ProgID="Equation.DSMT4" ShapeID="_x0000_i1103" DrawAspect="Content" ObjectID="_1700128350" r:id="rId166"/>
        </w:object>
      </w:r>
      <w:r w:rsidRPr="00770207">
        <w:rPr>
          <w:rFonts w:ascii="宋体" w:hAnsi="宋体" w:hint="eastAsia"/>
          <w:szCs w:val="21"/>
        </w:rPr>
        <w:t>的点处的法线方程为</w: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356172" w:rsidRDefault="00356172" w:rsidP="007A476C">
      <w:pPr>
        <w:rPr>
          <w:rFonts w:ascii="宋体" w:hAnsi="宋体"/>
        </w:rPr>
      </w:pPr>
    </w:p>
    <w:p w:rsidR="00356172" w:rsidRDefault="00356172" w:rsidP="007A476C">
      <w:pPr>
        <w:rPr>
          <w:rFonts w:ascii="宋体" w:hAnsi="宋体"/>
        </w:rPr>
      </w:pPr>
    </w:p>
    <w:p w:rsidR="007A476C" w:rsidRPr="00770207" w:rsidRDefault="007A476C" w:rsidP="009649B4">
      <w:pPr>
        <w:ind w:left="480" w:hangingChars="200" w:hanging="480"/>
        <w:rPr>
          <w:rFonts w:ascii="宋体"/>
        </w:rPr>
      </w:pPr>
      <w:r w:rsidRPr="00581A0C">
        <w:t>(13)</w:t>
      </w:r>
      <w:r w:rsidR="009649B4" w:rsidRPr="009649B4">
        <w:rPr>
          <w:rStyle w:val="ae"/>
          <w:rFonts w:hint="eastAsia"/>
        </w:rPr>
        <w:t>【类似试卷一第二</w:t>
      </w:r>
      <w:r w:rsidR="009649B4" w:rsidRPr="009649B4">
        <w:rPr>
          <w:rStyle w:val="ae"/>
          <w:rFonts w:hint="eastAsia"/>
        </w:rPr>
        <w:t>(10)</w:t>
      </w:r>
      <w:r w:rsidR="009649B4" w:rsidRPr="009649B4">
        <w:rPr>
          <w:rStyle w:val="ae"/>
          <w:rFonts w:hint="eastAsia"/>
        </w:rPr>
        <w:t>题】</w:t>
      </w:r>
      <w:r w:rsidR="00F2349A" w:rsidRPr="00770207">
        <w:rPr>
          <w:rFonts w:ascii="宋体" w:hAnsi="宋体" w:hint="eastAsia"/>
        </w:rPr>
        <w:t>已知</w:t>
      </w:r>
      <w:r w:rsidR="009D2ED7" w:rsidRPr="009D2ED7">
        <w:rPr>
          <w:position w:val="-12"/>
        </w:rPr>
        <w:object w:dxaOrig="1440" w:dyaOrig="380">
          <v:shape id="_x0000_i1104" type="#_x0000_t75" style="width:1in;height:18.8pt" o:ole="">
            <v:imagedata r:id="rId167" o:title=""/>
          </v:shape>
          <o:OLEObject Type="Embed" ProgID="Equation.DSMT4" ShapeID="_x0000_i1104" DrawAspect="Content" ObjectID="_1700128351" r:id="rId168"/>
        </w:object>
      </w:r>
      <w:r w:rsidR="00F2349A" w:rsidRPr="00770207">
        <w:rPr>
          <w:rFonts w:ascii="宋体" w:hAnsi="宋体" w:hint="eastAsia"/>
        </w:rPr>
        <w:t>，</w:t>
      </w:r>
      <w:r w:rsidR="009D2ED7" w:rsidRPr="009D2ED7">
        <w:rPr>
          <w:position w:val="-12"/>
        </w:rPr>
        <w:object w:dxaOrig="1380" w:dyaOrig="380">
          <v:shape id="_x0000_i1105" type="#_x0000_t75" style="width:68.85pt;height:18.8pt" o:ole="">
            <v:imagedata r:id="rId169" o:title=""/>
          </v:shape>
          <o:OLEObject Type="Embed" ProgID="Equation.DSMT4" ShapeID="_x0000_i1105" DrawAspect="Content" ObjectID="_1700128352" r:id="rId170"/>
        </w:object>
      </w:r>
      <w:r w:rsidR="00F2349A" w:rsidRPr="00770207">
        <w:rPr>
          <w:rFonts w:ascii="宋体" w:hAnsi="宋体" w:hint="eastAsia"/>
        </w:rPr>
        <w:t>，</w:t>
      </w:r>
      <w:r w:rsidR="009D2ED7" w:rsidRPr="009D2ED7">
        <w:rPr>
          <w:position w:val="-12"/>
        </w:rPr>
        <w:object w:dxaOrig="1080" w:dyaOrig="380">
          <v:shape id="_x0000_i1106" type="#_x0000_t75" style="width:53.85pt;height:18.8pt" o:ole="">
            <v:imagedata r:id="rId171" o:title=""/>
          </v:shape>
          <o:OLEObject Type="Embed" ProgID="Equation.DSMT4" ShapeID="_x0000_i1106" DrawAspect="Content" ObjectID="_1700128353" r:id="rId172"/>
        </w:object>
      </w:r>
      <w:r w:rsidR="00F2349A" w:rsidRPr="00770207">
        <w:rPr>
          <w:rFonts w:ascii="宋体" w:hAnsi="宋体" w:hint="eastAsia"/>
        </w:rPr>
        <w:t>是某二阶常系数非齐次线性微分方程的</w:t>
      </w:r>
      <w:r w:rsidR="009D2ED7" w:rsidRPr="009D2ED7">
        <w:rPr>
          <w:position w:val="-6"/>
        </w:rPr>
        <w:object w:dxaOrig="180" w:dyaOrig="279">
          <v:shape id="_x0000_i1107" type="#_x0000_t75" style="width:8.75pt;height:13.75pt" o:ole="">
            <v:imagedata r:id="rId173" o:title=""/>
          </v:shape>
          <o:OLEObject Type="Embed" ProgID="Equation.DSMT4" ShapeID="_x0000_i1107" DrawAspect="Content" ObjectID="_1700128354" r:id="rId174"/>
        </w:object>
      </w:r>
      <w:r w:rsidR="00F2349A" w:rsidRPr="00770207">
        <w:rPr>
          <w:rFonts w:ascii="宋体" w:hAnsi="宋体" w:hint="eastAsia"/>
        </w:rPr>
        <w:t>个解，该方程满足条件</w:t>
      </w:r>
      <w:r w:rsidR="009D2ED7" w:rsidRPr="009D2ED7">
        <w:rPr>
          <w:position w:val="-14"/>
        </w:rPr>
        <w:object w:dxaOrig="920" w:dyaOrig="400">
          <v:shape id="_x0000_i1108" type="#_x0000_t75" style="width:45.7pt;height:20.05pt" o:ole="">
            <v:imagedata r:id="rId175" o:title=""/>
          </v:shape>
          <o:OLEObject Type="Embed" ProgID="Equation.DSMT4" ShapeID="_x0000_i1108" DrawAspect="Content" ObjectID="_1700128355" r:id="rId176"/>
        </w:object>
      </w:r>
      <w:r w:rsidR="009A6211">
        <w:rPr>
          <w:rFonts w:ascii="宋体" w:hAnsi="宋体" w:hint="eastAsia"/>
        </w:rPr>
        <w:t>，</w:t>
      </w:r>
      <w:r w:rsidR="009D2ED7" w:rsidRPr="009D2ED7">
        <w:rPr>
          <w:position w:val="-14"/>
        </w:rPr>
        <w:object w:dxaOrig="960" w:dyaOrig="400">
          <v:shape id="_x0000_i1109" type="#_x0000_t75" style="width:48.2pt;height:20.05pt" o:ole="">
            <v:imagedata r:id="rId177" o:title=""/>
          </v:shape>
          <o:OLEObject Type="Embed" ProgID="Equation.DSMT4" ShapeID="_x0000_i1109" DrawAspect="Content" ObjectID="_1700128356" r:id="rId178"/>
        </w:object>
      </w:r>
      <w:r w:rsidR="00F2349A" w:rsidRPr="00770207">
        <w:rPr>
          <w:rFonts w:ascii="宋体" w:hAnsi="宋体" w:hint="eastAsia"/>
        </w:rPr>
        <w:t>的解为</w:t>
      </w:r>
      <w:r w:rsidR="009D2ED7" w:rsidRPr="009D2ED7">
        <w:rPr>
          <w:position w:val="-10"/>
        </w:rPr>
        <w:object w:dxaOrig="420" w:dyaOrig="260">
          <v:shape id="_x0000_i1110" type="#_x0000_t75" style="width:21.3pt;height:13.15pt" o:ole="">
            <v:imagedata r:id="rId179" o:title=""/>
          </v:shape>
          <o:OLEObject Type="Embed" ProgID="Equation.DSMT4" ShapeID="_x0000_i1110" DrawAspect="Content" ObjectID="_1700128357" r:id="rId180"/>
        </w:object>
      </w:r>
      <w:r w:rsidR="00AA50F4" w:rsidRPr="00770207">
        <w:rPr>
          <w:rFonts w:ascii="宋体" w:hAnsi="宋体" w:hint="eastAsia"/>
          <w:u w:val="single"/>
        </w:rPr>
        <w:t xml:space="preserve">          </w:t>
      </w:r>
      <w:r w:rsidR="00AA50F4" w:rsidRPr="00770207">
        <w:rPr>
          <w:rFonts w:ascii="宋体" w:hAnsi="宋体" w:hint="eastAsia"/>
        </w:rPr>
        <w:t>．</w:t>
      </w:r>
    </w:p>
    <w:p w:rsidR="00356172" w:rsidRDefault="00356172" w:rsidP="00356172"/>
    <w:p w:rsidR="00356172" w:rsidRDefault="00356172" w:rsidP="00356172"/>
    <w:p w:rsidR="00356172" w:rsidRDefault="00356172" w:rsidP="00356172">
      <w:pPr>
        <w:ind w:left="480" w:hangingChars="200" w:hanging="480"/>
      </w:pPr>
      <w:r>
        <w:rPr>
          <w:rFonts w:hint="eastAsia"/>
        </w:rPr>
        <w:t>(</w:t>
      </w:r>
      <w:r w:rsidR="007A476C" w:rsidRPr="00770207">
        <w:rPr>
          <w:rFonts w:hint="eastAsia"/>
        </w:rPr>
        <w:t>14</w:t>
      </w:r>
      <w:r>
        <w:rPr>
          <w:rFonts w:hint="eastAsia"/>
        </w:rPr>
        <w:t>)</w:t>
      </w:r>
      <w:r w:rsidRPr="00356172">
        <w:rPr>
          <w:rStyle w:val="ae"/>
          <w:rFonts w:hint="eastAsia"/>
        </w:rPr>
        <w:t>【同试卷一第二</w:t>
      </w:r>
      <w:r w:rsidRPr="00356172">
        <w:rPr>
          <w:rStyle w:val="ae"/>
          <w:rFonts w:hint="eastAsia"/>
        </w:rPr>
        <w:t>(13)</w:t>
      </w:r>
      <w:r w:rsidRPr="00356172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="009D2ED7" w:rsidRPr="009D2ED7">
        <w:rPr>
          <w:position w:val="-14"/>
        </w:rPr>
        <w:object w:dxaOrig="859" w:dyaOrig="380">
          <v:shape id="_x0000_i1111" type="#_x0000_t75" style="width:43.2pt;height:18.8pt" o:ole="">
            <v:imagedata r:id="rId181" o:title=""/>
          </v:shape>
          <o:OLEObject Type="Embed" ProgID="Equation.DSMT4" ShapeID="_x0000_i1111" DrawAspect="Content" ObjectID="_1700128358" r:id="rId182"/>
        </w:object>
      </w:r>
      <w:r>
        <w:rPr>
          <w:rFonts w:hint="eastAsia"/>
        </w:rPr>
        <w:t>是三阶非零矩阵，</w:t>
      </w:r>
      <w:r w:rsidR="009D2ED7" w:rsidRPr="009D2ED7">
        <w:rPr>
          <w:position w:val="-10"/>
        </w:rPr>
        <w:object w:dxaOrig="400" w:dyaOrig="320">
          <v:shape id="_x0000_i1112" type="#_x0000_t75" style="width:20.05pt;height:16.3pt" o:ole="">
            <v:imagedata r:id="rId183" o:title=""/>
          </v:shape>
          <o:OLEObject Type="Embed" ProgID="Equation.DSMT4" ShapeID="_x0000_i1112" DrawAspect="Content" ObjectID="_1700128359" r:id="rId184"/>
        </w:object>
      </w:r>
      <w:r>
        <w:rPr>
          <w:rFonts w:hint="eastAsia"/>
        </w:rPr>
        <w:t>为</w:t>
      </w:r>
      <w:r w:rsidR="009D2ED7" w:rsidRPr="00025957">
        <w:rPr>
          <w:position w:val="-4"/>
        </w:rPr>
        <w:object w:dxaOrig="240" w:dyaOrig="260">
          <v:shape id="_x0000_i1113" type="#_x0000_t75" style="width:11.9pt;height:13.15pt" o:ole="">
            <v:imagedata r:id="rId185" o:title=""/>
          </v:shape>
          <o:OLEObject Type="Embed" ProgID="Equation.DSMT4" ShapeID="_x0000_i1113" DrawAspect="Content" ObjectID="_1700128360" r:id="rId186"/>
        </w:object>
      </w:r>
      <w:r>
        <w:rPr>
          <w:rFonts w:hint="eastAsia"/>
        </w:rPr>
        <w:t>的行列式，</w:t>
      </w:r>
      <w:r w:rsidR="009D2ED7" w:rsidRPr="009D2ED7">
        <w:rPr>
          <w:position w:val="-14"/>
        </w:rPr>
        <w:object w:dxaOrig="300" w:dyaOrig="380">
          <v:shape id="_x0000_i1114" type="#_x0000_t75" style="width:15.05pt;height:18.8pt" o:ole="">
            <v:imagedata r:id="rId187" o:title=""/>
          </v:shape>
          <o:OLEObject Type="Embed" ProgID="Equation.DSMT4" ShapeID="_x0000_i1114" DrawAspect="Content" ObjectID="_1700128361" r:id="rId188"/>
        </w:object>
      </w:r>
      <w:r>
        <w:rPr>
          <w:rFonts w:hint="eastAsia"/>
        </w:rPr>
        <w:t>为</w:t>
      </w:r>
      <w:r w:rsidR="009D2ED7" w:rsidRPr="009D2ED7">
        <w:rPr>
          <w:position w:val="-14"/>
        </w:rPr>
        <w:object w:dxaOrig="279" w:dyaOrig="380">
          <v:shape id="_x0000_i1115" type="#_x0000_t75" style="width:13.75pt;height:18.8pt" o:ole="">
            <v:imagedata r:id="rId189" o:title=""/>
          </v:shape>
          <o:OLEObject Type="Embed" ProgID="Equation.DSMT4" ShapeID="_x0000_i1115" DrawAspect="Content" ObjectID="_1700128362" r:id="rId190"/>
        </w:object>
      </w:r>
      <w:r>
        <w:rPr>
          <w:rFonts w:hint="eastAsia"/>
        </w:rPr>
        <w:t>的代数余子式，若</w:t>
      </w:r>
      <w:r w:rsidR="009D2ED7" w:rsidRPr="009D2ED7">
        <w:rPr>
          <w:position w:val="-14"/>
        </w:rPr>
        <w:object w:dxaOrig="1100" w:dyaOrig="380">
          <v:shape id="_x0000_i1116" type="#_x0000_t75" style="width:55.1pt;height:18.8pt" o:ole="">
            <v:imagedata r:id="rId191" o:title=""/>
          </v:shape>
          <o:OLEObject Type="Embed" ProgID="Equation.DSMT4" ShapeID="_x0000_i1116" DrawAspect="Content" ObjectID="_1700128363" r:id="rId192"/>
        </w:object>
      </w:r>
      <w:r>
        <w:rPr>
          <w:rFonts w:hint="eastAsia"/>
        </w:rPr>
        <w:t>（</w:t>
      </w:r>
      <w:r w:rsidR="009D2ED7" w:rsidRPr="009D2ED7">
        <w:rPr>
          <w:position w:val="-10"/>
        </w:rPr>
        <w:object w:dxaOrig="1060" w:dyaOrig="320">
          <v:shape id="_x0000_i1117" type="#_x0000_t75" style="width:53.2pt;height:16.3pt" o:ole="">
            <v:imagedata r:id="rId193" o:title=""/>
          </v:shape>
          <o:OLEObject Type="Embed" ProgID="Equation.DSMT4" ShapeID="_x0000_i1117" DrawAspect="Content" ObjectID="_1700128364" r:id="rId194"/>
        </w:objec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则</w:t>
      </w:r>
      <w:r w:rsidR="009D2ED7" w:rsidRPr="009D2ED7">
        <w:rPr>
          <w:position w:val="-10"/>
        </w:rPr>
        <w:object w:dxaOrig="540" w:dyaOrig="320">
          <v:shape id="_x0000_i1118" type="#_x0000_t75" style="width:26.9pt;height:16.3pt" o:ole="">
            <v:imagedata r:id="rId195" o:title=""/>
          </v:shape>
          <o:OLEObject Type="Embed" ProgID="Equation.DSMT4" ShapeID="_x0000_i1118" DrawAspect="Content" ObjectID="_1700128365" r:id="rId196"/>
        </w:object>
      </w:r>
      <w:r>
        <w:rPr>
          <w:rFonts w:ascii="宋体" w:hAnsi="宋体" w:hint="eastAsia"/>
          <w:u w:val="single"/>
        </w:rPr>
        <w:t xml:space="preserve">        </w:t>
      </w:r>
      <w:r>
        <w:rPr>
          <w:rFonts w:ascii="宋体" w:hAnsi="宋体" w:hint="eastAsia"/>
        </w:rPr>
        <w:t>．</w:t>
      </w:r>
    </w:p>
    <w:p w:rsidR="0060592C" w:rsidRDefault="0060592C" w:rsidP="0060592C"/>
    <w:p w:rsidR="0060592C" w:rsidRPr="00770207" w:rsidRDefault="0060592C" w:rsidP="0060592C"/>
    <w:p w:rsidR="0060592C" w:rsidRDefault="0060592C" w:rsidP="0060592C">
      <w:pPr>
        <w:pStyle w:val="1"/>
      </w:pPr>
      <w:r w:rsidRPr="00663B5A">
        <w:t>三、解答题</w:t>
      </w:r>
      <w:r>
        <w:rPr>
          <w:rFonts w:hint="eastAsia"/>
        </w:rPr>
        <w:t>（</w:t>
      </w:r>
      <w:r w:rsidRPr="00663B5A">
        <w:t>15</w:t>
      </w:r>
      <w:r>
        <w:rPr>
          <w:rFonts w:hint="eastAsia"/>
        </w:rPr>
        <w:t>~</w:t>
      </w:r>
      <w:r w:rsidRPr="00663B5A">
        <w:t>23小题，共94分</w:t>
      </w:r>
      <w:r>
        <w:t>）</w:t>
      </w:r>
    </w:p>
    <w:p w:rsidR="0060592C" w:rsidRPr="0060592C" w:rsidRDefault="0060592C" w:rsidP="007A476C">
      <w:pPr>
        <w:pStyle w:val="p0"/>
        <w:rPr>
          <w:rFonts w:hAnsi="宋体"/>
        </w:rPr>
      </w:pPr>
    </w:p>
    <w:p w:rsidR="0060592C" w:rsidRDefault="0060592C" w:rsidP="007A476C">
      <w:pPr>
        <w:pStyle w:val="p0"/>
        <w:rPr>
          <w:rFonts w:hAnsi="宋体"/>
        </w:rPr>
      </w:pPr>
    </w:p>
    <w:p w:rsidR="007A476C" w:rsidRPr="007F4200" w:rsidRDefault="007F4200" w:rsidP="007F4200">
      <w:r>
        <w:rPr>
          <w:rFonts w:hint="eastAsia"/>
        </w:rPr>
        <w:t>(</w:t>
      </w:r>
      <w:r w:rsidR="007A476C" w:rsidRPr="007F4200">
        <w:t>15</w:t>
      </w:r>
      <w:r>
        <w:rPr>
          <w:rFonts w:hint="eastAsia"/>
        </w:rPr>
        <w:t>)</w:t>
      </w:r>
      <w:r w:rsidR="007A476C" w:rsidRPr="007F4200">
        <w:t>（本题满分</w:t>
      </w:r>
      <w:r w:rsidR="007A476C" w:rsidRPr="007F4200">
        <w:t>10</w:t>
      </w:r>
      <w:r w:rsidR="007A476C" w:rsidRPr="007F4200">
        <w:t>分）</w:t>
      </w:r>
    </w:p>
    <w:p w:rsidR="007A476C" w:rsidRDefault="007A476C" w:rsidP="007F4200">
      <w:pPr>
        <w:ind w:leftChars="200" w:left="480"/>
      </w:pPr>
      <w:r w:rsidRPr="007F4200">
        <w:t>当</w:t>
      </w:r>
      <w:r w:rsidR="009D2ED7" w:rsidRPr="009D2ED7">
        <w:rPr>
          <w:position w:val="-6"/>
        </w:rPr>
        <w:object w:dxaOrig="660" w:dyaOrig="279">
          <v:shape id="_x0000_i1119" type="#_x0000_t75" style="width:33.2pt;height:13.75pt" o:ole="">
            <v:imagedata r:id="rId197" o:title=""/>
          </v:shape>
          <o:OLEObject Type="Embed" ProgID="Equation.DSMT4" ShapeID="_x0000_i1119" DrawAspect="Content" ObjectID="_1700128366" r:id="rId198"/>
        </w:object>
      </w:r>
      <w:r w:rsidRPr="007F4200">
        <w:t>时，</w:t>
      </w:r>
      <w:r w:rsidR="009D2ED7" w:rsidRPr="009D2ED7">
        <w:rPr>
          <w:position w:val="-6"/>
        </w:rPr>
        <w:object w:dxaOrig="2299" w:dyaOrig="279">
          <v:shape id="_x0000_i1120" type="#_x0000_t75" style="width:115.2pt;height:13.75pt" o:ole="">
            <v:imagedata r:id="rId199" o:title=""/>
          </v:shape>
          <o:OLEObject Type="Embed" ProgID="Equation.DSMT4" ShapeID="_x0000_i1120" DrawAspect="Content" ObjectID="_1700128367" r:id="rId200"/>
        </w:object>
      </w:r>
      <w:r w:rsidRPr="007F4200">
        <w:t>与</w:t>
      </w:r>
      <w:r w:rsidR="009D2ED7" w:rsidRPr="009D2ED7">
        <w:rPr>
          <w:position w:val="-6"/>
        </w:rPr>
        <w:object w:dxaOrig="400" w:dyaOrig="320">
          <v:shape id="_x0000_i1121" type="#_x0000_t75" style="width:20.05pt;height:16.3pt" o:ole="">
            <v:imagedata r:id="rId201" o:title=""/>
          </v:shape>
          <o:OLEObject Type="Embed" ProgID="Equation.DSMT4" ShapeID="_x0000_i1121" DrawAspect="Content" ObjectID="_1700128368" r:id="rId202"/>
        </w:object>
      </w:r>
      <w:r w:rsidRPr="007F4200">
        <w:t>为等价无穷小，求</w:t>
      </w:r>
      <w:r w:rsidR="009D2ED7" w:rsidRPr="00025957">
        <w:rPr>
          <w:position w:val="-4"/>
        </w:rPr>
        <w:object w:dxaOrig="200" w:dyaOrig="200">
          <v:shape id="_x0000_i1122" type="#_x0000_t75" style="width:10pt;height:10pt" o:ole="">
            <v:imagedata r:id="rId203" o:title=""/>
          </v:shape>
          <o:OLEObject Type="Embed" ProgID="Equation.DSMT4" ShapeID="_x0000_i1122" DrawAspect="Content" ObjectID="_1700128369" r:id="rId204"/>
        </w:object>
      </w:r>
      <w:r w:rsidRPr="007F4200">
        <w:t>与</w:t>
      </w:r>
      <w:r w:rsidR="009D2ED7" w:rsidRPr="009D2ED7">
        <w:rPr>
          <w:position w:val="-6"/>
        </w:rPr>
        <w:object w:dxaOrig="200" w:dyaOrig="220">
          <v:shape id="_x0000_i1123" type="#_x0000_t75" style="width:10pt;height:11.25pt" o:ole="">
            <v:imagedata r:id="rId205" o:title=""/>
          </v:shape>
          <o:OLEObject Type="Embed" ProgID="Equation.DSMT4" ShapeID="_x0000_i1123" DrawAspect="Content" ObjectID="_1700128370" r:id="rId206"/>
        </w:object>
      </w:r>
      <w:r w:rsidRPr="007F4200">
        <w:t>的值</w:t>
      </w:r>
      <w:r w:rsidR="007F4200">
        <w:t>．</w:t>
      </w:r>
    </w:p>
    <w:p w:rsidR="007F4200" w:rsidRDefault="007F4200" w:rsidP="007A476C">
      <w:pPr>
        <w:pStyle w:val="p0"/>
      </w:pPr>
    </w:p>
    <w:p w:rsidR="007F4200" w:rsidRDefault="007F4200" w:rsidP="007A476C">
      <w:pPr>
        <w:pStyle w:val="p0"/>
      </w:pPr>
    </w:p>
    <w:p w:rsidR="007A476C" w:rsidRPr="00E54AF8" w:rsidRDefault="007F4200" w:rsidP="007F4200">
      <w:pPr>
        <w:rPr>
          <w:rFonts w:hAnsi="Times New Roman"/>
        </w:rPr>
      </w:pPr>
      <w:r>
        <w:rPr>
          <w:rFonts w:hint="eastAsia"/>
        </w:rPr>
        <w:t>(</w:t>
      </w:r>
      <w:r w:rsidR="007A476C">
        <w:rPr>
          <w:rFonts w:hint="eastAsia"/>
        </w:rPr>
        <w:t>16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rPr>
          <w:rFonts w:hAnsi="Times New Roman"/>
        </w:rPr>
        <w:t>10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  <w:rPr>
          <w:rFonts w:hAnsi="Times New Roman"/>
        </w:rPr>
      </w:pPr>
      <w:r w:rsidRPr="00E54AF8">
        <w:t>设</w:t>
      </w:r>
      <w:r w:rsidR="009D2ED7" w:rsidRPr="00025957">
        <w:rPr>
          <w:position w:val="-4"/>
        </w:rPr>
        <w:object w:dxaOrig="240" w:dyaOrig="240">
          <v:shape id="_x0000_i1124" type="#_x0000_t75" style="width:11.9pt;height:11.9pt" o:ole="">
            <v:imagedata r:id="rId207" o:title=""/>
          </v:shape>
          <o:OLEObject Type="Embed" ProgID="Equation.DSMT4" ShapeID="_x0000_i1124" DrawAspect="Content" ObjectID="_1700128371" r:id="rId208"/>
        </w:object>
      </w:r>
      <w:r w:rsidRPr="00E54AF8">
        <w:t>是由曲线</w:t>
      </w:r>
      <w:r w:rsidR="009D2ED7" w:rsidRPr="009D2ED7">
        <w:rPr>
          <w:position w:val="-10"/>
        </w:rPr>
        <w:object w:dxaOrig="700" w:dyaOrig="520">
          <v:shape id="_x0000_i1125" type="#_x0000_t75" style="width:35.05pt;height:26.3pt" o:ole="">
            <v:imagedata r:id="rId209" o:title=""/>
          </v:shape>
          <o:OLEObject Type="Embed" ProgID="Equation.DSMT4" ShapeID="_x0000_i1125" DrawAspect="Content" ObjectID="_1700128372" r:id="rId210"/>
        </w:object>
      </w:r>
      <w:r w:rsidRPr="00E54AF8">
        <w:t>，直线</w:t>
      </w:r>
      <w:r w:rsidR="009D2ED7" w:rsidRPr="009D2ED7">
        <w:rPr>
          <w:position w:val="-6"/>
        </w:rPr>
        <w:object w:dxaOrig="560" w:dyaOrig="220">
          <v:shape id="_x0000_i1126" type="#_x0000_t75" style="width:28.15pt;height:11.25pt" o:ole="">
            <v:imagedata r:id="rId211" o:title=""/>
          </v:shape>
          <o:OLEObject Type="Embed" ProgID="Equation.DSMT4" ShapeID="_x0000_i1126" DrawAspect="Content" ObjectID="_1700128373" r:id="rId212"/>
        </w:object>
      </w:r>
      <w:r w:rsidR="00CF4BBB">
        <w:rPr>
          <w:rFonts w:hint="eastAsia"/>
        </w:rPr>
        <w:t>（</w:t>
      </w:r>
      <w:r w:rsidR="009D2ED7" w:rsidRPr="009D2ED7">
        <w:rPr>
          <w:position w:val="-6"/>
        </w:rPr>
        <w:object w:dxaOrig="540" w:dyaOrig="279">
          <v:shape id="_x0000_i1127" type="#_x0000_t75" style="width:26.9pt;height:13.75pt" o:ole="">
            <v:imagedata r:id="rId213" o:title=""/>
          </v:shape>
          <o:OLEObject Type="Embed" ProgID="Equation.DSMT4" ShapeID="_x0000_i1127" DrawAspect="Content" ObjectID="_1700128374" r:id="rId214"/>
        </w:object>
      </w:r>
      <w:r w:rsidR="00CF4BBB">
        <w:rPr>
          <w:rFonts w:hint="eastAsia"/>
        </w:rPr>
        <w:t>）</w:t>
      </w:r>
      <w:r w:rsidRPr="00E54AF8">
        <w:t>及</w:t>
      </w:r>
      <w:r w:rsidR="009D2ED7" w:rsidRPr="00025957">
        <w:rPr>
          <w:position w:val="-4"/>
        </w:rPr>
        <w:object w:dxaOrig="200" w:dyaOrig="200">
          <v:shape id="_x0000_i1128" type="#_x0000_t75" style="width:10pt;height:10pt" o:ole="">
            <v:imagedata r:id="rId215" o:title=""/>
          </v:shape>
          <o:OLEObject Type="Embed" ProgID="Equation.DSMT4" ShapeID="_x0000_i1128" DrawAspect="Content" ObjectID="_1700128375" r:id="rId216"/>
        </w:object>
      </w:r>
      <w:r w:rsidRPr="00E54AF8">
        <w:t>轴所围成的平面图形，</w:t>
      </w:r>
      <w:r w:rsidR="009D2ED7" w:rsidRPr="009D2ED7">
        <w:rPr>
          <w:position w:val="-12"/>
        </w:rPr>
        <w:object w:dxaOrig="260" w:dyaOrig="360">
          <v:shape id="_x0000_i1129" type="#_x0000_t75" style="width:13.15pt;height:18.15pt" o:ole="">
            <v:imagedata r:id="rId217" o:title=""/>
          </v:shape>
          <o:OLEObject Type="Embed" ProgID="Equation.DSMT4" ShapeID="_x0000_i1129" DrawAspect="Content" ObjectID="_1700128376" r:id="rId218"/>
        </w:object>
      </w:r>
      <w:r w:rsidR="00CF4BBB">
        <w:rPr>
          <w:rFonts w:hint="eastAsia"/>
        </w:rPr>
        <w:t>，</w:t>
      </w:r>
      <w:r w:rsidR="009D2ED7" w:rsidRPr="009D2ED7">
        <w:rPr>
          <w:position w:val="-14"/>
        </w:rPr>
        <w:object w:dxaOrig="279" w:dyaOrig="380">
          <v:shape id="_x0000_i1130" type="#_x0000_t75" style="width:13.75pt;height:18.8pt" o:ole="">
            <v:imagedata r:id="rId219" o:title=""/>
          </v:shape>
          <o:OLEObject Type="Embed" ProgID="Equation.DSMT4" ShapeID="_x0000_i1130" DrawAspect="Content" ObjectID="_1700128377" r:id="rId220"/>
        </w:object>
      </w:r>
      <w:r w:rsidRPr="00E54AF8">
        <w:t>分别是</w:t>
      </w:r>
      <w:r w:rsidR="009D2ED7" w:rsidRPr="00025957">
        <w:rPr>
          <w:position w:val="-4"/>
        </w:rPr>
        <w:object w:dxaOrig="240" w:dyaOrig="240">
          <v:shape id="_x0000_i1131" type="#_x0000_t75" style="width:11.9pt;height:11.9pt" o:ole="">
            <v:imagedata r:id="rId221" o:title=""/>
          </v:shape>
          <o:OLEObject Type="Embed" ProgID="Equation.DSMT4" ShapeID="_x0000_i1131" DrawAspect="Content" ObjectID="_1700128378" r:id="rId222"/>
        </w:object>
      </w:r>
      <w:r w:rsidRPr="00E54AF8">
        <w:t>绕</w:t>
      </w:r>
      <w:r w:rsidR="009D2ED7" w:rsidRPr="00025957">
        <w:rPr>
          <w:position w:val="-4"/>
        </w:rPr>
        <w:object w:dxaOrig="200" w:dyaOrig="200">
          <v:shape id="_x0000_i1132" type="#_x0000_t75" style="width:10pt;height:10pt" o:ole="">
            <v:imagedata r:id="rId223" o:title=""/>
          </v:shape>
          <o:OLEObject Type="Embed" ProgID="Equation.DSMT4" ShapeID="_x0000_i1132" DrawAspect="Content" ObjectID="_1700128379" r:id="rId224"/>
        </w:object>
      </w:r>
      <w:r w:rsidRPr="00E54AF8">
        <w:t>轴，</w:t>
      </w:r>
      <w:r w:rsidR="009D2ED7" w:rsidRPr="009D2ED7">
        <w:rPr>
          <w:position w:val="-10"/>
        </w:rPr>
        <w:object w:dxaOrig="240" w:dyaOrig="260">
          <v:shape id="_x0000_i1133" type="#_x0000_t75" style="width:11.9pt;height:13.15pt" o:ole="">
            <v:imagedata r:id="rId225" o:title=""/>
          </v:shape>
          <o:OLEObject Type="Embed" ProgID="Equation.DSMT4" ShapeID="_x0000_i1133" DrawAspect="Content" ObjectID="_1700128380" r:id="rId226"/>
        </w:object>
      </w:r>
      <w:r w:rsidRPr="00E54AF8">
        <w:t>轴旋转一周所得旋转体的体积，若</w:t>
      </w:r>
      <w:r w:rsidR="009D2ED7" w:rsidRPr="009D2ED7">
        <w:rPr>
          <w:position w:val="-14"/>
        </w:rPr>
        <w:object w:dxaOrig="980" w:dyaOrig="380">
          <v:shape id="_x0000_i1134" type="#_x0000_t75" style="width:48.85pt;height:18.8pt" o:ole="">
            <v:imagedata r:id="rId227" o:title=""/>
          </v:shape>
          <o:OLEObject Type="Embed" ProgID="Equation.DSMT4" ShapeID="_x0000_i1134" DrawAspect="Content" ObjectID="_1700128381" r:id="rId228"/>
        </w:object>
      </w:r>
      <w:r w:rsidRPr="00E54AF8">
        <w:t>，求</w:t>
      </w:r>
      <w:r w:rsidR="009D2ED7" w:rsidRPr="009D2ED7">
        <w:rPr>
          <w:position w:val="-6"/>
        </w:rPr>
        <w:object w:dxaOrig="200" w:dyaOrig="220">
          <v:shape id="_x0000_i1135" type="#_x0000_t75" style="width:10pt;height:11.25pt" o:ole="">
            <v:imagedata r:id="rId229" o:title=""/>
          </v:shape>
          <o:OLEObject Type="Embed" ProgID="Equation.DSMT4" ShapeID="_x0000_i1135" DrawAspect="Content" ObjectID="_1700128382" r:id="rId230"/>
        </w:object>
      </w:r>
      <w:r w:rsidRPr="00E54AF8">
        <w:t>的值</w:t>
      </w:r>
      <w:r w:rsidR="00CF4BBB">
        <w:rPr>
          <w:rFonts w:hint="eastAsia"/>
        </w:rPr>
        <w:t>．</w:t>
      </w:r>
    </w:p>
    <w:p w:rsidR="007F4200" w:rsidRDefault="007F4200" w:rsidP="007A476C">
      <w:pPr>
        <w:pStyle w:val="p0"/>
      </w:pPr>
    </w:p>
    <w:p w:rsidR="007F4200" w:rsidRDefault="007F4200" w:rsidP="007A476C">
      <w:pPr>
        <w:pStyle w:val="p0"/>
      </w:pPr>
    </w:p>
    <w:p w:rsidR="007A476C" w:rsidRPr="00E54AF8" w:rsidRDefault="007F4200" w:rsidP="007F4200">
      <w:pPr>
        <w:rPr>
          <w:rFonts w:hAnsi="Times New Roman"/>
        </w:rPr>
      </w:pPr>
      <w:r>
        <w:rPr>
          <w:rFonts w:hint="eastAsia"/>
        </w:rPr>
        <w:t>(</w:t>
      </w:r>
      <w:r w:rsidR="007A476C">
        <w:rPr>
          <w:rFonts w:hint="eastAsia"/>
        </w:rPr>
        <w:t>17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rPr>
          <w:rFonts w:hAnsi="Times New Roman"/>
        </w:rPr>
        <w:t>10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  <w:rPr>
          <w:rFonts w:hAnsi="Times New Roman"/>
        </w:rPr>
      </w:pPr>
      <w:r w:rsidRPr="00E54AF8">
        <w:t>设平面内区域</w:t>
      </w:r>
      <w:r w:rsidR="009D2ED7" w:rsidRPr="00025957">
        <w:rPr>
          <w:position w:val="-4"/>
        </w:rPr>
        <w:object w:dxaOrig="240" w:dyaOrig="240">
          <v:shape id="_x0000_i1136" type="#_x0000_t75" style="width:11.9pt;height:11.9pt" o:ole="">
            <v:imagedata r:id="rId231" o:title=""/>
          </v:shape>
          <o:OLEObject Type="Embed" ProgID="Equation.DSMT4" ShapeID="_x0000_i1136" DrawAspect="Content" ObjectID="_1700128383" r:id="rId232"/>
        </w:object>
      </w:r>
      <w:r w:rsidRPr="00E54AF8">
        <w:t>由直线</w:t>
      </w:r>
      <w:r w:rsidR="009D2ED7" w:rsidRPr="009D2ED7">
        <w:rPr>
          <w:position w:val="-10"/>
        </w:rPr>
        <w:object w:dxaOrig="1420" w:dyaOrig="320">
          <v:shape id="_x0000_i1137" type="#_x0000_t75" style="width:70.75pt;height:16.3pt" o:ole="">
            <v:imagedata r:id="rId233" o:title=""/>
          </v:shape>
          <o:OLEObject Type="Embed" ProgID="Equation.DSMT4" ShapeID="_x0000_i1137" DrawAspect="Content" ObjectID="_1700128384" r:id="rId234"/>
        </w:object>
      </w:r>
      <w:r w:rsidRPr="00E54AF8">
        <w:t>及</w:t>
      </w:r>
      <w:r w:rsidR="009D2ED7" w:rsidRPr="009D2ED7">
        <w:rPr>
          <w:position w:val="-10"/>
        </w:rPr>
        <w:object w:dxaOrig="940" w:dyaOrig="320">
          <v:shape id="_x0000_i1138" type="#_x0000_t75" style="width:46.95pt;height:16.3pt" o:ole="">
            <v:imagedata r:id="rId235" o:title=""/>
          </v:shape>
          <o:OLEObject Type="Embed" ProgID="Equation.DSMT4" ShapeID="_x0000_i1138" DrawAspect="Content" ObjectID="_1700128385" r:id="rId236"/>
        </w:object>
      </w:r>
      <w:r w:rsidRPr="00E54AF8">
        <w:t>围成</w:t>
      </w:r>
      <w:r w:rsidR="0061536B">
        <w:rPr>
          <w:rFonts w:hAnsi="Times New Roman" w:hint="eastAsia"/>
        </w:rPr>
        <w:t>，</w:t>
      </w:r>
      <w:r w:rsidRPr="00E54AF8">
        <w:t>计算</w:t>
      </w:r>
      <w:r w:rsidR="009D2ED7" w:rsidRPr="009D2ED7">
        <w:rPr>
          <w:position w:val="-32"/>
        </w:rPr>
        <w:object w:dxaOrig="999" w:dyaOrig="620">
          <v:shape id="_x0000_i1139" type="#_x0000_t75" style="width:50.1pt;height:31.3pt" o:ole="">
            <v:imagedata r:id="rId237" o:title=""/>
          </v:shape>
          <o:OLEObject Type="Embed" ProgID="Equation.DSMT4" ShapeID="_x0000_i1139" DrawAspect="Content" ObjectID="_1700128386" r:id="rId238"/>
        </w:object>
      </w:r>
      <w:r w:rsidR="007F4200">
        <w:t>．</w:t>
      </w:r>
    </w:p>
    <w:p w:rsidR="006A209D" w:rsidRDefault="006A209D" w:rsidP="006A209D">
      <w:pPr>
        <w:ind w:left="420" w:hanging="420"/>
      </w:pPr>
    </w:p>
    <w:p w:rsidR="006A209D" w:rsidRDefault="006A209D" w:rsidP="006A209D">
      <w:pPr>
        <w:ind w:left="420" w:hanging="420"/>
      </w:pPr>
    </w:p>
    <w:p w:rsidR="006A209D" w:rsidRDefault="006A209D" w:rsidP="006A209D">
      <w:pPr>
        <w:ind w:left="420" w:hanging="420"/>
      </w:pPr>
      <w:r>
        <w:rPr>
          <w:rFonts w:hint="eastAsia"/>
        </w:rPr>
        <w:t>(18)</w:t>
      </w:r>
      <w:r>
        <w:rPr>
          <w:rFonts w:hint="eastAsia"/>
        </w:rPr>
        <w:t>（本题满分</w:t>
      </w:r>
      <w:r>
        <w:rPr>
          <w:rFonts w:hint="eastAsia"/>
        </w:rPr>
        <w:t>10</w:t>
      </w:r>
      <w:r>
        <w:rPr>
          <w:rFonts w:hint="eastAsia"/>
        </w:rPr>
        <w:t>分）</w:t>
      </w:r>
      <w:r w:rsidRPr="006A209D">
        <w:rPr>
          <w:rStyle w:val="ae"/>
          <w:rFonts w:hint="eastAsia"/>
        </w:rPr>
        <w:t>【同试卷一第三</w:t>
      </w:r>
      <w:r w:rsidRPr="006A209D">
        <w:rPr>
          <w:rStyle w:val="ae"/>
          <w:rFonts w:hint="eastAsia"/>
        </w:rPr>
        <w:t>(18)</w:t>
      </w:r>
      <w:r w:rsidRPr="006A209D">
        <w:rPr>
          <w:rStyle w:val="ae"/>
          <w:rFonts w:hint="eastAsia"/>
        </w:rPr>
        <w:t>题】</w:t>
      </w:r>
    </w:p>
    <w:p w:rsidR="006A209D" w:rsidRDefault="006A209D" w:rsidP="006A209D">
      <w:pPr>
        <w:ind w:leftChars="200" w:left="480"/>
      </w:pPr>
      <w:r>
        <w:rPr>
          <w:rFonts w:hint="eastAsia"/>
        </w:rPr>
        <w:t>设奇函数</w:t>
      </w:r>
      <w:r w:rsidR="009D2ED7" w:rsidRPr="009D2ED7">
        <w:rPr>
          <w:position w:val="-10"/>
        </w:rPr>
        <w:object w:dxaOrig="540" w:dyaOrig="320">
          <v:shape id="_x0000_i1140" type="#_x0000_t75" style="width:26.9pt;height:16.3pt" o:ole="">
            <v:imagedata r:id="rId239" o:title=""/>
          </v:shape>
          <o:OLEObject Type="Embed" ProgID="Equation.DSMT4" ShapeID="_x0000_i1140" DrawAspect="Content" ObjectID="_1700128387" r:id="rId240"/>
        </w:object>
      </w:r>
      <w:r>
        <w:rPr>
          <w:rFonts w:hint="eastAsia"/>
        </w:rPr>
        <w:t>在</w:t>
      </w:r>
      <w:r w:rsidR="009D2ED7" w:rsidRPr="009D2ED7">
        <w:rPr>
          <w:position w:val="-10"/>
        </w:rPr>
        <w:object w:dxaOrig="600" w:dyaOrig="320">
          <v:shape id="_x0000_i1141" type="#_x0000_t75" style="width:30.05pt;height:16.3pt" o:ole="">
            <v:imagedata r:id="rId241" o:title=""/>
          </v:shape>
          <o:OLEObject Type="Embed" ProgID="Equation.DSMT4" ShapeID="_x0000_i1141" DrawAspect="Content" ObjectID="_1700128388" r:id="rId242"/>
        </w:object>
      </w:r>
      <w:r>
        <w:rPr>
          <w:rFonts w:hint="eastAsia"/>
        </w:rPr>
        <w:t>上具有</w:t>
      </w:r>
      <w:r w:rsidR="009D2ED7" w:rsidRPr="00025957">
        <w:rPr>
          <w:position w:val="-4"/>
        </w:rPr>
        <w:object w:dxaOrig="180" w:dyaOrig="260">
          <v:shape id="_x0000_i1142" type="#_x0000_t75" style="width:8.75pt;height:13.15pt" o:ole="">
            <v:imagedata r:id="rId243" o:title=""/>
          </v:shape>
          <o:OLEObject Type="Embed" ProgID="Equation.DSMT4" ShapeID="_x0000_i1142" DrawAspect="Content" ObjectID="_1700128389" r:id="rId244"/>
        </w:object>
      </w:r>
      <w:r>
        <w:rPr>
          <w:rFonts w:hint="eastAsia"/>
        </w:rPr>
        <w:t>阶导数，且</w:t>
      </w:r>
      <w:r w:rsidR="009D2ED7" w:rsidRPr="009D2ED7">
        <w:rPr>
          <w:position w:val="-10"/>
        </w:rPr>
        <w:object w:dxaOrig="859" w:dyaOrig="320">
          <v:shape id="_x0000_i1143" type="#_x0000_t75" style="width:43.2pt;height:16.3pt" o:ole="">
            <v:imagedata r:id="rId245" o:title=""/>
          </v:shape>
          <o:OLEObject Type="Embed" ProgID="Equation.DSMT4" ShapeID="_x0000_i1143" DrawAspect="Content" ObjectID="_1700128390" r:id="rId246"/>
        </w:object>
      </w:r>
      <w:r>
        <w:rPr>
          <w:rFonts w:hint="eastAsia"/>
        </w:rPr>
        <w:t>．证明：</w:t>
      </w:r>
    </w:p>
    <w:p w:rsidR="006A209D" w:rsidRDefault="006A209D" w:rsidP="006A209D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存在</w:t>
      </w:r>
      <w:r w:rsidR="009D2ED7" w:rsidRPr="009D2ED7">
        <w:rPr>
          <w:position w:val="-10"/>
        </w:rPr>
        <w:object w:dxaOrig="900" w:dyaOrig="320">
          <v:shape id="_x0000_i1144" type="#_x0000_t75" style="width:45.1pt;height:16.3pt" o:ole="">
            <v:imagedata r:id="rId247" o:title=""/>
          </v:shape>
          <o:OLEObject Type="Embed" ProgID="Equation.DSMT4" ShapeID="_x0000_i1144" DrawAspect="Content" ObjectID="_1700128391" r:id="rId248"/>
        </w:object>
      </w:r>
      <w:r>
        <w:rPr>
          <w:rFonts w:hint="eastAsia"/>
        </w:rPr>
        <w:t>，使得</w:t>
      </w:r>
      <w:r w:rsidR="009D2ED7" w:rsidRPr="009D2ED7">
        <w:rPr>
          <w:position w:val="-10"/>
        </w:rPr>
        <w:object w:dxaOrig="920" w:dyaOrig="320">
          <v:shape id="_x0000_i1145" type="#_x0000_t75" style="width:45.7pt;height:16.3pt" o:ole="">
            <v:imagedata r:id="rId249" o:title=""/>
          </v:shape>
          <o:OLEObject Type="Embed" ProgID="Equation.DSMT4" ShapeID="_x0000_i1145" DrawAspect="Content" ObjectID="_1700128392" r:id="rId250"/>
        </w:object>
      </w:r>
      <w:r>
        <w:rPr>
          <w:rFonts w:hint="eastAsia"/>
        </w:rPr>
        <w:t>；</w:t>
      </w:r>
    </w:p>
    <w:p w:rsidR="006A209D" w:rsidRPr="002D5E81" w:rsidRDefault="006A209D" w:rsidP="00500602">
      <w:pPr>
        <w:tabs>
          <w:tab w:val="left" w:pos="1080"/>
        </w:tabs>
        <w:ind w:leftChars="200" w:left="1560" w:hanging="10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存在</w:t>
      </w:r>
      <w:r w:rsidR="009D2ED7" w:rsidRPr="009D2ED7">
        <w:rPr>
          <w:position w:val="-14"/>
        </w:rPr>
        <w:object w:dxaOrig="1060" w:dyaOrig="400">
          <v:shape id="_x0000_i1146" type="#_x0000_t75" style="width:53.2pt;height:20.05pt" o:ole="">
            <v:imagedata r:id="rId251" o:title=""/>
          </v:shape>
          <o:OLEObject Type="Embed" ProgID="Equation.DSMT4" ShapeID="_x0000_i1146" DrawAspect="Content" ObjectID="_1700128393" r:id="rId252"/>
        </w:object>
      </w:r>
      <w:r>
        <w:rPr>
          <w:rFonts w:hint="eastAsia"/>
        </w:rPr>
        <w:t>，使得</w:t>
      </w:r>
      <w:r w:rsidR="009D2ED7" w:rsidRPr="009D2ED7">
        <w:rPr>
          <w:position w:val="-10"/>
        </w:rPr>
        <w:object w:dxaOrig="1680" w:dyaOrig="320">
          <v:shape id="_x0000_i1147" type="#_x0000_t75" style="width:83.9pt;height:16.3pt" o:ole="">
            <v:imagedata r:id="rId253" o:title=""/>
          </v:shape>
          <o:OLEObject Type="Embed" ProgID="Equation.DSMT4" ShapeID="_x0000_i1147" DrawAspect="Content" ObjectID="_1700128394" r:id="rId254"/>
        </w:object>
      </w:r>
      <w:r>
        <w:rPr>
          <w:rFonts w:hint="eastAsia"/>
        </w:rPr>
        <w:t>．</w:t>
      </w:r>
    </w:p>
    <w:p w:rsidR="006A209D" w:rsidRPr="006A209D" w:rsidRDefault="006A209D" w:rsidP="006A209D"/>
    <w:p w:rsidR="006A209D" w:rsidRPr="006A209D" w:rsidRDefault="006A209D" w:rsidP="007A476C">
      <w:pPr>
        <w:pStyle w:val="p0"/>
      </w:pPr>
    </w:p>
    <w:p w:rsidR="007A476C" w:rsidRPr="00E54AF8" w:rsidRDefault="007F4200" w:rsidP="007F4200">
      <w:pPr>
        <w:rPr>
          <w:rFonts w:hAnsi="Times New Roman"/>
        </w:rPr>
      </w:pPr>
      <w:r>
        <w:rPr>
          <w:rFonts w:hint="eastAsia"/>
        </w:rPr>
        <w:t>(</w:t>
      </w:r>
      <w:r w:rsidR="007A476C">
        <w:rPr>
          <w:rFonts w:hint="eastAsia"/>
        </w:rPr>
        <w:t>19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rPr>
          <w:rFonts w:hAnsi="Times New Roman"/>
        </w:rPr>
        <w:t>11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  <w:rPr>
          <w:rFonts w:hAnsi="Times New Roman"/>
        </w:rPr>
      </w:pPr>
      <w:r w:rsidRPr="00E54AF8">
        <w:t>求曲线</w:t>
      </w:r>
      <w:r w:rsidR="009D2ED7" w:rsidRPr="009D2ED7">
        <w:rPr>
          <w:position w:val="-10"/>
        </w:rPr>
        <w:object w:dxaOrig="1560" w:dyaOrig="360">
          <v:shape id="_x0000_i1148" type="#_x0000_t75" style="width:78.25pt;height:18.15pt" o:ole="">
            <v:imagedata r:id="rId255" o:title=""/>
          </v:shape>
          <o:OLEObject Type="Embed" ProgID="Equation.DSMT4" ShapeID="_x0000_i1148" DrawAspect="Content" ObjectID="_1700128395" r:id="rId256"/>
        </w:object>
      </w:r>
      <w:r w:rsidR="004762F5">
        <w:rPr>
          <w:rFonts w:hAnsi="Times New Roman" w:hint="eastAsia"/>
        </w:rPr>
        <w:t>（</w:t>
      </w:r>
      <w:r w:rsidR="009D2ED7" w:rsidRPr="009D2ED7">
        <w:rPr>
          <w:position w:val="-6"/>
        </w:rPr>
        <w:object w:dxaOrig="560" w:dyaOrig="279">
          <v:shape id="_x0000_i1149" type="#_x0000_t75" style="width:28.15pt;height:13.75pt" o:ole="">
            <v:imagedata r:id="rId257" o:title=""/>
          </v:shape>
          <o:OLEObject Type="Embed" ProgID="Equation.DSMT4" ShapeID="_x0000_i1149" DrawAspect="Content" ObjectID="_1700128396" r:id="rId258"/>
        </w:object>
      </w:r>
      <w:r w:rsidR="004762F5">
        <w:rPr>
          <w:rFonts w:hAnsi="Times New Roman" w:hint="eastAsia"/>
        </w:rPr>
        <w:t>，</w:t>
      </w:r>
      <w:r w:rsidR="009D2ED7" w:rsidRPr="009D2ED7">
        <w:rPr>
          <w:position w:val="-10"/>
        </w:rPr>
        <w:object w:dxaOrig="580" w:dyaOrig="320">
          <v:shape id="_x0000_i1150" type="#_x0000_t75" style="width:28.8pt;height:16.3pt" o:ole="">
            <v:imagedata r:id="rId259" o:title=""/>
          </v:shape>
          <o:OLEObject Type="Embed" ProgID="Equation.DSMT4" ShapeID="_x0000_i1150" DrawAspect="Content" ObjectID="_1700128397" r:id="rId260"/>
        </w:object>
      </w:r>
      <w:r w:rsidR="004762F5">
        <w:rPr>
          <w:rFonts w:hAnsi="Times New Roman" w:hint="eastAsia"/>
        </w:rPr>
        <w:t>）</w:t>
      </w:r>
      <w:r w:rsidRPr="00E54AF8">
        <w:t>上的点到坐标原点的最长距离与最短距离</w:t>
      </w:r>
      <w:r w:rsidR="007F4200">
        <w:t>．</w:t>
      </w:r>
    </w:p>
    <w:p w:rsidR="007F4200" w:rsidRDefault="007F4200" w:rsidP="007F4200"/>
    <w:p w:rsidR="007F4200" w:rsidRDefault="007F4200" w:rsidP="007F4200"/>
    <w:p w:rsidR="007A476C" w:rsidRPr="00E54AF8" w:rsidRDefault="007F4200" w:rsidP="007A476C">
      <w:r>
        <w:rPr>
          <w:rFonts w:hint="eastAsia"/>
        </w:rPr>
        <w:t>(</w:t>
      </w:r>
      <w:r w:rsidR="007A476C" w:rsidRPr="00E54AF8">
        <w:t>20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t>11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</w:pPr>
      <w:r w:rsidRPr="00E54AF8">
        <w:t>设函数</w:t>
      </w:r>
      <w:r w:rsidR="009D2ED7" w:rsidRPr="009D2ED7">
        <w:rPr>
          <w:position w:val="-24"/>
        </w:rPr>
        <w:object w:dxaOrig="1500" w:dyaOrig="620">
          <v:shape id="_x0000_i1151" type="#_x0000_t75" style="width:75.15pt;height:31.3pt" o:ole="">
            <v:imagedata r:id="rId261" o:title=""/>
          </v:shape>
          <o:OLEObject Type="Embed" ProgID="Equation.DSMT4" ShapeID="_x0000_i1151" DrawAspect="Content" ObjectID="_1700128398" r:id="rId262"/>
        </w:object>
      </w:r>
      <w:r w:rsidR="00F94EE7">
        <w:rPr>
          <w:rFonts w:hint="eastAsia"/>
        </w:rPr>
        <w:t>．</w:t>
      </w:r>
    </w:p>
    <w:p w:rsidR="007A476C" w:rsidRPr="00E54AF8" w:rsidRDefault="00F94EE7" w:rsidP="007F420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7A476C" w:rsidRPr="00E54AF8">
        <w:t>求</w:t>
      </w:r>
      <w:r w:rsidR="009D2ED7" w:rsidRPr="009D2ED7">
        <w:rPr>
          <w:position w:val="-10"/>
        </w:rPr>
        <w:object w:dxaOrig="540" w:dyaOrig="320">
          <v:shape id="_x0000_i1152" type="#_x0000_t75" style="width:26.9pt;height:16.3pt" o:ole="">
            <v:imagedata r:id="rId263" o:title=""/>
          </v:shape>
          <o:OLEObject Type="Embed" ProgID="Equation.DSMT4" ShapeID="_x0000_i1152" DrawAspect="Content" ObjectID="_1700128399" r:id="rId264"/>
        </w:object>
      </w:r>
      <w:r w:rsidR="007A476C" w:rsidRPr="00E54AF8">
        <w:t>的最小值</w:t>
      </w:r>
      <w:r w:rsidR="00B2232E">
        <w:rPr>
          <w:rFonts w:hint="eastAsia"/>
        </w:rPr>
        <w:t>；</w:t>
      </w:r>
    </w:p>
    <w:p w:rsidR="007A476C" w:rsidRPr="00E54AF8" w:rsidRDefault="00F94EE7" w:rsidP="007F420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7A476C" w:rsidRPr="00E54AF8">
        <w:t>设数列</w:t>
      </w:r>
      <w:r w:rsidR="009D2ED7" w:rsidRPr="009D2ED7">
        <w:rPr>
          <w:position w:val="-12"/>
        </w:rPr>
        <w:object w:dxaOrig="480" w:dyaOrig="360">
          <v:shape id="_x0000_i1153" type="#_x0000_t75" style="width:23.8pt;height:18.15pt" o:ole="">
            <v:imagedata r:id="rId265" o:title=""/>
          </v:shape>
          <o:OLEObject Type="Embed" ProgID="Equation.DSMT4" ShapeID="_x0000_i1153" DrawAspect="Content" ObjectID="_1700128400" r:id="rId266"/>
        </w:object>
      </w:r>
      <w:r w:rsidR="007A476C" w:rsidRPr="00E54AF8">
        <w:t>满足</w:t>
      </w:r>
      <w:r w:rsidR="009D2ED7" w:rsidRPr="009D2ED7">
        <w:rPr>
          <w:position w:val="-30"/>
        </w:rPr>
        <w:object w:dxaOrig="1460" w:dyaOrig="680">
          <v:shape id="_x0000_i1154" type="#_x0000_t75" style="width:73.25pt;height:33.8pt" o:ole="">
            <v:imagedata r:id="rId267" o:title=""/>
          </v:shape>
          <o:OLEObject Type="Embed" ProgID="Equation.DSMT4" ShapeID="_x0000_i1154" DrawAspect="Content" ObjectID="_1700128401" r:id="rId268"/>
        </w:object>
      </w:r>
      <w:r w:rsidR="007A476C" w:rsidRPr="00E54AF8">
        <w:t>，证明</w:t>
      </w:r>
      <w:r w:rsidR="009D2ED7" w:rsidRPr="009D2ED7">
        <w:rPr>
          <w:position w:val="-18"/>
        </w:rPr>
        <w:object w:dxaOrig="620" w:dyaOrig="420">
          <v:shape id="_x0000_i1155" type="#_x0000_t75" style="width:31.3pt;height:21.3pt" o:ole="">
            <v:imagedata r:id="rId269" o:title=""/>
          </v:shape>
          <o:OLEObject Type="Embed" ProgID="Equation.DSMT4" ShapeID="_x0000_i1155" DrawAspect="Content" ObjectID="_1700128402" r:id="rId270"/>
        </w:object>
      </w:r>
      <w:r w:rsidR="007A476C" w:rsidRPr="00E54AF8">
        <w:t>存在，并求此极限</w:t>
      </w:r>
      <w:r w:rsidR="00B2232E">
        <w:rPr>
          <w:rFonts w:hint="eastAsia"/>
        </w:rPr>
        <w:t>．</w:t>
      </w:r>
    </w:p>
    <w:p w:rsidR="007F4200" w:rsidRDefault="007F4200" w:rsidP="007A476C"/>
    <w:p w:rsidR="007F4200" w:rsidRDefault="007F4200" w:rsidP="007A476C"/>
    <w:p w:rsidR="007A476C" w:rsidRPr="00E54AF8" w:rsidRDefault="007F4200" w:rsidP="007A476C">
      <w:r>
        <w:rPr>
          <w:rFonts w:hint="eastAsia"/>
        </w:rPr>
        <w:t>(</w:t>
      </w:r>
      <w:r w:rsidR="007A476C">
        <w:rPr>
          <w:rFonts w:hint="eastAsia"/>
        </w:rPr>
        <w:t>21</w:t>
      </w:r>
      <w:r>
        <w:rPr>
          <w:rFonts w:hint="eastAsia"/>
        </w:rPr>
        <w:t>)</w:t>
      </w:r>
      <w:r w:rsidR="007A476C" w:rsidRPr="00E54AF8">
        <w:t>（本题满分</w:t>
      </w:r>
      <w:r w:rsidR="007A476C" w:rsidRPr="00E54AF8">
        <w:t>11</w:t>
      </w:r>
      <w:r w:rsidR="007A476C" w:rsidRPr="00E54AF8">
        <w:t>分）</w:t>
      </w:r>
    </w:p>
    <w:p w:rsidR="007A476C" w:rsidRPr="00E54AF8" w:rsidRDefault="007A476C" w:rsidP="007F4200">
      <w:pPr>
        <w:ind w:leftChars="200" w:left="480"/>
      </w:pPr>
      <w:r w:rsidRPr="00E54AF8">
        <w:lastRenderedPageBreak/>
        <w:t>设</w:t>
      </w:r>
      <w:r>
        <w:rPr>
          <w:rFonts w:hint="eastAsia"/>
        </w:rPr>
        <w:t>曲线</w:t>
      </w:r>
      <w:r w:rsidR="009D2ED7" w:rsidRPr="00025957">
        <w:rPr>
          <w:position w:val="-4"/>
        </w:rPr>
        <w:object w:dxaOrig="200" w:dyaOrig="240">
          <v:shape id="_x0000_i1156" type="#_x0000_t75" style="width:10pt;height:11.9pt" o:ole="">
            <v:imagedata r:id="rId271" o:title=""/>
          </v:shape>
          <o:OLEObject Type="Embed" ProgID="Equation.DSMT4" ShapeID="_x0000_i1156" DrawAspect="Content" ObjectID="_1700128403" r:id="rId272"/>
        </w:object>
      </w:r>
      <w:r>
        <w:rPr>
          <w:rFonts w:hint="eastAsia"/>
        </w:rPr>
        <w:t>的方程为</w:t>
      </w:r>
      <w:r w:rsidR="009D2ED7" w:rsidRPr="009D2ED7">
        <w:rPr>
          <w:position w:val="-24"/>
        </w:rPr>
        <w:object w:dxaOrig="1620" w:dyaOrig="620">
          <v:shape id="_x0000_i1157" type="#_x0000_t75" style="width:80.75pt;height:31.3pt" o:ole="">
            <v:imagedata r:id="rId273" o:title=""/>
          </v:shape>
          <o:OLEObject Type="Embed" ProgID="Equation.DSMT4" ShapeID="_x0000_i1157" DrawAspect="Content" ObjectID="_1700128404" r:id="rId274"/>
        </w:object>
      </w:r>
      <w:r w:rsidR="005A2CA8">
        <w:rPr>
          <w:rFonts w:hint="eastAsia"/>
        </w:rPr>
        <w:t>（</w:t>
      </w:r>
      <w:r w:rsidR="009D2ED7" w:rsidRPr="009D2ED7">
        <w:rPr>
          <w:position w:val="-6"/>
        </w:rPr>
        <w:object w:dxaOrig="880" w:dyaOrig="279">
          <v:shape id="_x0000_i1158" type="#_x0000_t75" style="width:43.85pt;height:13.75pt" o:ole="">
            <v:imagedata r:id="rId275" o:title=""/>
          </v:shape>
          <o:OLEObject Type="Embed" ProgID="Equation.DSMT4" ShapeID="_x0000_i1158" DrawAspect="Content" ObjectID="_1700128405" r:id="rId276"/>
        </w:object>
      </w:r>
      <w:r w:rsidR="005A2CA8">
        <w:rPr>
          <w:rFonts w:hint="eastAsia"/>
        </w:rPr>
        <w:t>）</w:t>
      </w:r>
      <w:r w:rsidR="00A76D40">
        <w:rPr>
          <w:rFonts w:hint="eastAsia"/>
        </w:rPr>
        <w:t>．</w:t>
      </w:r>
    </w:p>
    <w:p w:rsidR="007A476C" w:rsidRPr="00E54AF8" w:rsidRDefault="00F94EE7" w:rsidP="007F4200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 w:rsidR="007A476C" w:rsidRPr="00E54AF8">
        <w:t>求</w:t>
      </w:r>
      <w:r w:rsidR="009D2ED7" w:rsidRPr="00025957">
        <w:rPr>
          <w:position w:val="-4"/>
        </w:rPr>
        <w:object w:dxaOrig="200" w:dyaOrig="240">
          <v:shape id="_x0000_i1159" type="#_x0000_t75" style="width:10pt;height:11.9pt" o:ole="">
            <v:imagedata r:id="rId277" o:title=""/>
          </v:shape>
          <o:OLEObject Type="Embed" ProgID="Equation.DSMT4" ShapeID="_x0000_i1159" DrawAspect="Content" ObjectID="_1700128406" r:id="rId278"/>
        </w:object>
      </w:r>
      <w:r w:rsidR="007A476C" w:rsidRPr="00E54AF8">
        <w:t>的</w:t>
      </w:r>
      <w:r w:rsidR="007A476C">
        <w:rPr>
          <w:rFonts w:hint="eastAsia"/>
        </w:rPr>
        <w:t>弧长；</w:t>
      </w:r>
    </w:p>
    <w:p w:rsidR="007A476C" w:rsidRPr="005D373A" w:rsidRDefault="00F94EE7" w:rsidP="00500602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 w:rsidR="007A476C" w:rsidRPr="00E54AF8">
        <w:t>设</w:t>
      </w:r>
      <w:r w:rsidR="009D2ED7" w:rsidRPr="00025957">
        <w:rPr>
          <w:position w:val="-4"/>
        </w:rPr>
        <w:object w:dxaOrig="240" w:dyaOrig="240">
          <v:shape id="_x0000_i1160" type="#_x0000_t75" style="width:11.9pt;height:11.9pt" o:ole="">
            <v:imagedata r:id="rId279" o:title=""/>
          </v:shape>
          <o:OLEObject Type="Embed" ProgID="Equation.DSMT4" ShapeID="_x0000_i1160" DrawAspect="Content" ObjectID="_1700128407" r:id="rId280"/>
        </w:object>
      </w:r>
      <w:r w:rsidR="007A476C">
        <w:rPr>
          <w:rFonts w:hint="eastAsia"/>
        </w:rPr>
        <w:t>是由曲线</w:t>
      </w:r>
      <w:r w:rsidR="009D2ED7" w:rsidRPr="00025957">
        <w:rPr>
          <w:position w:val="-4"/>
        </w:rPr>
        <w:object w:dxaOrig="200" w:dyaOrig="240">
          <v:shape id="_x0000_i1161" type="#_x0000_t75" style="width:10pt;height:11.9pt" o:ole="">
            <v:imagedata r:id="rId281" o:title=""/>
          </v:shape>
          <o:OLEObject Type="Embed" ProgID="Equation.DSMT4" ShapeID="_x0000_i1161" DrawAspect="Content" ObjectID="_1700128408" r:id="rId282"/>
        </w:object>
      </w:r>
      <w:r w:rsidR="007A476C">
        <w:rPr>
          <w:rFonts w:hint="eastAsia"/>
        </w:rPr>
        <w:t>，直线</w:t>
      </w:r>
      <w:r w:rsidR="009D2ED7" w:rsidRPr="009D2ED7">
        <w:rPr>
          <w:position w:val="-8"/>
        </w:rPr>
        <w:object w:dxaOrig="1100" w:dyaOrig="300">
          <v:shape id="_x0000_i1162" type="#_x0000_t75" style="width:55.1pt;height:15.05pt" o:ole="">
            <v:imagedata r:id="rId283" o:title=""/>
          </v:shape>
          <o:OLEObject Type="Embed" ProgID="Equation.DSMT4" ShapeID="_x0000_i1162" DrawAspect="Content" ObjectID="_1700128409" r:id="rId284"/>
        </w:object>
      </w:r>
      <w:r w:rsidR="007A476C">
        <w:rPr>
          <w:rFonts w:hint="eastAsia"/>
        </w:rPr>
        <w:t>及</w:t>
      </w:r>
      <w:r w:rsidR="009D2ED7" w:rsidRPr="00025957">
        <w:rPr>
          <w:position w:val="-4"/>
        </w:rPr>
        <w:object w:dxaOrig="200" w:dyaOrig="200">
          <v:shape id="_x0000_i1163" type="#_x0000_t75" style="width:10pt;height:10pt" o:ole="">
            <v:imagedata r:id="rId285" o:title=""/>
          </v:shape>
          <o:OLEObject Type="Embed" ProgID="Equation.DSMT4" ShapeID="_x0000_i1163" DrawAspect="Content" ObjectID="_1700128410" r:id="rId286"/>
        </w:object>
      </w:r>
      <w:r w:rsidR="007A476C">
        <w:rPr>
          <w:rFonts w:hint="eastAsia"/>
        </w:rPr>
        <w:t>轴所围平面图形，求</w:t>
      </w:r>
      <w:r w:rsidR="009D2ED7" w:rsidRPr="00025957">
        <w:rPr>
          <w:position w:val="-4"/>
        </w:rPr>
        <w:object w:dxaOrig="240" w:dyaOrig="240">
          <v:shape id="_x0000_i1164" type="#_x0000_t75" style="width:11.9pt;height:11.9pt" o:ole="">
            <v:imagedata r:id="rId287" o:title=""/>
          </v:shape>
          <o:OLEObject Type="Embed" ProgID="Equation.DSMT4" ShapeID="_x0000_i1164" DrawAspect="Content" ObjectID="_1700128411" r:id="rId288"/>
        </w:object>
      </w:r>
      <w:r w:rsidR="007A476C">
        <w:rPr>
          <w:rFonts w:hint="eastAsia"/>
        </w:rPr>
        <w:t>的形心的横坐标</w:t>
      </w:r>
      <w:r w:rsidR="007F4200">
        <w:rPr>
          <w:rFonts w:hint="eastAsia"/>
        </w:rPr>
        <w:t>．</w:t>
      </w:r>
    </w:p>
    <w:p w:rsidR="006A209D" w:rsidRDefault="006A209D" w:rsidP="007A476C">
      <w:pPr>
        <w:rPr>
          <w:szCs w:val="21"/>
        </w:rPr>
      </w:pPr>
    </w:p>
    <w:p w:rsidR="006A209D" w:rsidRDefault="006A209D" w:rsidP="007A476C">
      <w:pPr>
        <w:rPr>
          <w:szCs w:val="21"/>
        </w:rPr>
      </w:pPr>
    </w:p>
    <w:p w:rsidR="006A209D" w:rsidRDefault="006A209D" w:rsidP="006A209D">
      <w:r>
        <w:rPr>
          <w:rFonts w:hint="eastAsia"/>
        </w:rPr>
        <w:t>(22)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6A209D">
        <w:rPr>
          <w:rStyle w:val="ae"/>
          <w:rFonts w:hint="eastAsia"/>
        </w:rPr>
        <w:t>【同试卷一第三</w:t>
      </w:r>
      <w:r w:rsidRPr="006A209D">
        <w:rPr>
          <w:rStyle w:val="ae"/>
          <w:rFonts w:hint="eastAsia"/>
        </w:rPr>
        <w:t>(20)</w:t>
      </w:r>
      <w:r w:rsidRPr="006A209D">
        <w:rPr>
          <w:rStyle w:val="ae"/>
          <w:rFonts w:hint="eastAsia"/>
        </w:rPr>
        <w:t>题】</w:t>
      </w:r>
    </w:p>
    <w:p w:rsidR="006A209D" w:rsidRDefault="006A209D" w:rsidP="006A209D">
      <w:pPr>
        <w:ind w:leftChars="200" w:left="480"/>
      </w:pPr>
      <w:r>
        <w:rPr>
          <w:rFonts w:hint="eastAsia"/>
        </w:rPr>
        <w:t>设</w:t>
      </w:r>
      <w:r w:rsidR="009D2ED7" w:rsidRPr="009D2ED7">
        <w:rPr>
          <w:position w:val="-30"/>
        </w:rPr>
        <w:object w:dxaOrig="2340" w:dyaOrig="720">
          <v:shape id="_x0000_i1165" type="#_x0000_t75" style="width:117.1pt;height:36.3pt" o:ole="">
            <v:imagedata r:id="rId289" o:title=""/>
          </v:shape>
          <o:OLEObject Type="Embed" ProgID="Equation.DSMT4" ShapeID="_x0000_i1165" DrawAspect="Content" ObjectID="_1700128412" r:id="rId290"/>
        </w:object>
      </w:r>
      <w:r>
        <w:rPr>
          <w:rFonts w:hint="eastAsia"/>
        </w:rPr>
        <w:t>，当</w:t>
      </w:r>
      <w:r w:rsidR="009D2ED7" w:rsidRPr="009D2ED7">
        <w:rPr>
          <w:position w:val="-8"/>
        </w:rPr>
        <w:object w:dxaOrig="400" w:dyaOrig="300">
          <v:shape id="_x0000_i1166" type="#_x0000_t75" style="width:20.05pt;height:15.05pt" o:ole="">
            <v:imagedata r:id="rId291" o:title=""/>
          </v:shape>
          <o:OLEObject Type="Embed" ProgID="Equation.DSMT4" ShapeID="_x0000_i1166" DrawAspect="Content" ObjectID="_1700128413" r:id="rId292"/>
        </w:object>
      </w:r>
      <w:r>
        <w:rPr>
          <w:rFonts w:hint="eastAsia"/>
        </w:rPr>
        <w:t>为何值时，存在矩阵</w:t>
      </w:r>
      <w:r w:rsidR="009D2ED7" w:rsidRPr="009D2ED7">
        <w:rPr>
          <w:position w:val="-6"/>
        </w:rPr>
        <w:object w:dxaOrig="220" w:dyaOrig="279">
          <v:shape id="_x0000_i1167" type="#_x0000_t75" style="width:11.25pt;height:13.75pt" o:ole="">
            <v:imagedata r:id="rId293" o:title=""/>
          </v:shape>
          <o:OLEObject Type="Embed" ProgID="Equation.DSMT4" ShapeID="_x0000_i1167" DrawAspect="Content" ObjectID="_1700128414" r:id="rId294"/>
        </w:object>
      </w:r>
      <w:r>
        <w:rPr>
          <w:rFonts w:hint="eastAsia"/>
        </w:rPr>
        <w:t>使得</w:t>
      </w:r>
      <w:r w:rsidR="009D2ED7" w:rsidRPr="009D2ED7">
        <w:rPr>
          <w:position w:val="-6"/>
        </w:rPr>
        <w:object w:dxaOrig="1240" w:dyaOrig="279">
          <v:shape id="_x0000_i1168" type="#_x0000_t75" style="width:62pt;height:13.75pt" o:ole="">
            <v:imagedata r:id="rId295" o:title=""/>
          </v:shape>
          <o:OLEObject Type="Embed" ProgID="Equation.DSMT4" ShapeID="_x0000_i1168" DrawAspect="Content" ObjectID="_1700128415" r:id="rId296"/>
        </w:object>
      </w:r>
      <w:r>
        <w:rPr>
          <w:rFonts w:hint="eastAsia"/>
        </w:rPr>
        <w:t>，并求所有矩阵</w:t>
      </w:r>
      <w:r w:rsidR="009D2ED7" w:rsidRPr="009D2ED7">
        <w:rPr>
          <w:position w:val="-6"/>
        </w:rPr>
        <w:object w:dxaOrig="220" w:dyaOrig="279">
          <v:shape id="_x0000_i1169" type="#_x0000_t75" style="width:11.25pt;height:13.75pt" o:ole="">
            <v:imagedata r:id="rId297" o:title=""/>
          </v:shape>
          <o:OLEObject Type="Embed" ProgID="Equation.DSMT4" ShapeID="_x0000_i1169" DrawAspect="Content" ObjectID="_1700128416" r:id="rId298"/>
        </w:object>
      </w:r>
      <w:r>
        <w:rPr>
          <w:rFonts w:hint="eastAsia"/>
        </w:rPr>
        <w:t>．</w:t>
      </w:r>
    </w:p>
    <w:p w:rsidR="006A209D" w:rsidRDefault="006A209D" w:rsidP="006A209D">
      <w:pPr>
        <w:rPr>
          <w:szCs w:val="21"/>
        </w:rPr>
      </w:pPr>
    </w:p>
    <w:p w:rsidR="006A209D" w:rsidRDefault="006A209D" w:rsidP="006A209D">
      <w:pPr>
        <w:rPr>
          <w:szCs w:val="21"/>
        </w:rPr>
      </w:pPr>
    </w:p>
    <w:p w:rsidR="006A209D" w:rsidRDefault="006A209D" w:rsidP="006A209D">
      <w:r>
        <w:rPr>
          <w:rFonts w:hint="eastAsia"/>
          <w:szCs w:val="21"/>
        </w:rPr>
        <w:t>(23)</w:t>
      </w:r>
      <w:r>
        <w:rPr>
          <w:rFonts w:hint="eastAsia"/>
          <w:szCs w:val="21"/>
        </w:rPr>
        <w:t>（</w:t>
      </w:r>
      <w:r>
        <w:rPr>
          <w:rFonts w:hint="eastAsia"/>
          <w:bCs/>
          <w:szCs w:val="21"/>
        </w:rPr>
        <w:t>本题满分</w:t>
      </w:r>
      <w:r>
        <w:rPr>
          <w:bCs/>
          <w:szCs w:val="21"/>
        </w:rPr>
        <w:t>1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分）</w:t>
      </w:r>
      <w:r w:rsidRPr="006A209D">
        <w:rPr>
          <w:rStyle w:val="ae"/>
          <w:rFonts w:hint="eastAsia"/>
        </w:rPr>
        <w:t>【同试卷一第三</w:t>
      </w:r>
      <w:r w:rsidRPr="006A209D">
        <w:rPr>
          <w:rStyle w:val="ae"/>
          <w:rFonts w:hint="eastAsia"/>
        </w:rPr>
        <w:t>(21)</w:t>
      </w:r>
      <w:r w:rsidRPr="006A209D">
        <w:rPr>
          <w:rStyle w:val="ae"/>
          <w:rFonts w:hint="eastAsia"/>
        </w:rPr>
        <w:t>题】</w:t>
      </w:r>
    </w:p>
    <w:p w:rsidR="006A209D" w:rsidRDefault="006A209D" w:rsidP="006A209D">
      <w:pPr>
        <w:ind w:leftChars="200" w:left="480"/>
        <w:jc w:val="left"/>
      </w:pPr>
      <w:r>
        <w:rPr>
          <w:rFonts w:hint="eastAsia"/>
        </w:rPr>
        <w:t>设二次型</w:t>
      </w:r>
      <w:r w:rsidR="009D2ED7" w:rsidRPr="009D2ED7">
        <w:rPr>
          <w:position w:val="-14"/>
        </w:rPr>
        <w:object w:dxaOrig="5620" w:dyaOrig="440">
          <v:shape id="_x0000_i1170" type="#_x0000_t75" style="width:281.1pt;height:21.9pt" o:ole="">
            <v:imagedata r:id="rId299" o:title=""/>
          </v:shape>
          <o:OLEObject Type="Embed" ProgID="Equation.DSMT4" ShapeID="_x0000_i1170" DrawAspect="Content" ObjectID="_1700128417" r:id="rId300"/>
        </w:object>
      </w:r>
      <w:r>
        <w:rPr>
          <w:rFonts w:hint="eastAsia"/>
        </w:rPr>
        <w:t>，记</w:t>
      </w:r>
      <w:r w:rsidR="009D2ED7" w:rsidRPr="009D2ED7">
        <w:rPr>
          <w:position w:val="-50"/>
        </w:rPr>
        <w:object w:dxaOrig="1840" w:dyaOrig="1120">
          <v:shape id="_x0000_i1171" type="#_x0000_t75" style="width:92.05pt;height:55.7pt" o:ole="">
            <v:imagedata r:id="rId301" o:title=""/>
          </v:shape>
          <o:OLEObject Type="Embed" ProgID="Equation.DSMT4" ShapeID="_x0000_i1171" DrawAspect="Content" ObjectID="_1700128418" r:id="rId302"/>
        </w:object>
      </w:r>
      <w:r>
        <w:rPr>
          <w:rFonts w:hint="eastAsia"/>
        </w:rPr>
        <w:t>．</w:t>
      </w:r>
    </w:p>
    <w:p w:rsidR="006A209D" w:rsidRDefault="006A209D" w:rsidP="006A209D">
      <w:pPr>
        <w:ind w:leftChars="200" w:left="480"/>
      </w:pPr>
      <w:r>
        <w:rPr>
          <w:rFonts w:hint="eastAsia"/>
        </w:rPr>
        <w:t>(</w:t>
      </w:r>
      <w:r w:rsidRPr="000919FD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int="eastAsia"/>
        </w:rPr>
        <w:t>证明二次型</w:t>
      </w:r>
      <w:r w:rsidR="009D2ED7" w:rsidRPr="009D2ED7">
        <w:rPr>
          <w:position w:val="-10"/>
        </w:rPr>
        <w:object w:dxaOrig="240" w:dyaOrig="320">
          <v:shape id="_x0000_i1172" type="#_x0000_t75" style="width:11.9pt;height:16.3pt" o:ole="">
            <v:imagedata r:id="rId303" o:title=""/>
          </v:shape>
          <o:OLEObject Type="Embed" ProgID="Equation.DSMT4" ShapeID="_x0000_i1172" DrawAspect="Content" ObjectID="_1700128419" r:id="rId304"/>
        </w:object>
      </w:r>
      <w:r>
        <w:rPr>
          <w:rFonts w:hint="eastAsia"/>
        </w:rPr>
        <w:t>对应的矩阵为</w:t>
      </w:r>
      <w:r w:rsidR="009D2ED7" w:rsidRPr="009D2ED7">
        <w:rPr>
          <w:position w:val="-10"/>
        </w:rPr>
        <w:object w:dxaOrig="1260" w:dyaOrig="360">
          <v:shape id="_x0000_i1173" type="#_x0000_t75" style="width:63.25pt;height:18.15pt" o:ole="">
            <v:imagedata r:id="rId305" o:title=""/>
          </v:shape>
          <o:OLEObject Type="Embed" ProgID="Equation.DSMT4" ShapeID="_x0000_i1173" DrawAspect="Content" ObjectID="_1700128420" r:id="rId306"/>
        </w:object>
      </w:r>
      <w:r>
        <w:rPr>
          <w:rFonts w:hint="eastAsia"/>
        </w:rPr>
        <w:t>；</w:t>
      </w:r>
    </w:p>
    <w:p w:rsidR="006A209D" w:rsidRPr="009C5AF1" w:rsidRDefault="006A209D" w:rsidP="006A209D">
      <w:pPr>
        <w:ind w:leftChars="200" w:left="960" w:hangingChars="200" w:hanging="480"/>
      </w:pPr>
      <w:r>
        <w:rPr>
          <w:rFonts w:hint="eastAsia"/>
        </w:rPr>
        <w:t>(</w:t>
      </w:r>
      <w:r w:rsidRPr="000919FD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若</w:t>
      </w:r>
      <w:r w:rsidR="009D2ED7" w:rsidRPr="009D2ED7">
        <w:rPr>
          <w:position w:val="-10"/>
        </w:rPr>
        <w:object w:dxaOrig="480" w:dyaOrig="320">
          <v:shape id="_x0000_i1174" type="#_x0000_t75" style="width:23.8pt;height:16.3pt" o:ole="">
            <v:imagedata r:id="rId307" o:title=""/>
          </v:shape>
          <o:OLEObject Type="Embed" ProgID="Equation.DSMT4" ShapeID="_x0000_i1174" DrawAspect="Content" ObjectID="_1700128421" r:id="rId308"/>
        </w:object>
      </w:r>
      <w:r>
        <w:rPr>
          <w:rFonts w:hint="eastAsia"/>
        </w:rPr>
        <w:t>正交且均为单位向量，证明二次型</w:t>
      </w:r>
      <w:r w:rsidR="009D2ED7" w:rsidRPr="009D2ED7">
        <w:rPr>
          <w:position w:val="-10"/>
        </w:rPr>
        <w:object w:dxaOrig="240" w:dyaOrig="320">
          <v:shape id="_x0000_i1175" type="#_x0000_t75" style="width:11.9pt;height:16.3pt" o:ole="">
            <v:imagedata r:id="rId309" o:title=""/>
          </v:shape>
          <o:OLEObject Type="Embed" ProgID="Equation.DSMT4" ShapeID="_x0000_i1175" DrawAspect="Content" ObjectID="_1700128422" r:id="rId310"/>
        </w:object>
      </w:r>
      <w:r>
        <w:rPr>
          <w:rFonts w:hint="eastAsia"/>
        </w:rPr>
        <w:t>在正交变换下的标准形为二次型</w:t>
      </w:r>
      <w:r w:rsidR="009D2ED7" w:rsidRPr="009D2ED7">
        <w:rPr>
          <w:position w:val="-12"/>
        </w:rPr>
        <w:object w:dxaOrig="900" w:dyaOrig="380">
          <v:shape id="_x0000_i1176" type="#_x0000_t75" style="width:45.1pt;height:18.8pt" o:ole="">
            <v:imagedata r:id="rId311" o:title=""/>
          </v:shape>
          <o:OLEObject Type="Embed" ProgID="Equation.DSMT4" ShapeID="_x0000_i1176" DrawAspect="Content" ObjectID="_1700128423" r:id="rId312"/>
        </w:object>
      </w:r>
      <w:r>
        <w:rPr>
          <w:rFonts w:hint="eastAsia"/>
        </w:rPr>
        <w:t>．</w:t>
      </w:r>
    </w:p>
    <w:p w:rsidR="006A209D" w:rsidRDefault="006A209D" w:rsidP="006A209D"/>
    <w:p w:rsidR="001D3FFD" w:rsidRPr="007A476C" w:rsidRDefault="001D3FFD" w:rsidP="00CA00AF"/>
    <w:sectPr w:rsidR="001D3FFD" w:rsidRPr="007A476C" w:rsidSect="00223006">
      <w:headerReference w:type="even" r:id="rId313"/>
      <w:footerReference w:type="even" r:id="rId314"/>
      <w:footerReference w:type="default" r:id="rId315"/>
      <w:headerReference w:type="first" r:id="rId31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2BED" w:rsidRDefault="008A2BED">
      <w:r>
        <w:separator/>
      </w:r>
    </w:p>
  </w:endnote>
  <w:endnote w:type="continuationSeparator" w:id="0">
    <w:p w:rsidR="008A2BED" w:rsidRDefault="008A2B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35630D" w:rsidRDefault="00A8797B" w:rsidP="00D80857">
        <w:pPr>
          <w:pStyle w:val="a4"/>
          <w:ind w:right="360" w:firstLine="360"/>
        </w:pPr>
        <w:r w:rsidRPr="00A8797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5630D" w:rsidRDefault="00A8797B">
                    <w:pPr>
                      <w:jc w:val="center"/>
                      <w:rPr>
                        <w:color w:val="5B9BD5" w:themeColor="accent1"/>
                      </w:rPr>
                    </w:pPr>
                    <w:r w:rsidRPr="00A8797B">
                      <w:fldChar w:fldCharType="begin"/>
                    </w:r>
                    <w:r w:rsidR="0035630D">
                      <w:instrText>PAGE    \* MERGEFORMAT</w:instrText>
                    </w:r>
                    <w:r w:rsidRPr="00A8797B">
                      <w:fldChar w:fldCharType="separate"/>
                    </w:r>
                    <w:r w:rsidR="0035630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30D" w:rsidRPr="003C7E48" w:rsidRDefault="0035630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8797B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A8797B">
      <w:rPr>
        <w:noProof/>
        <w:lang w:val="zh-CN"/>
      </w:rPr>
      <w:fldChar w:fldCharType="separate"/>
    </w:r>
    <w:r w:rsidR="00500602">
      <w:rPr>
        <w:noProof/>
        <w:lang w:val="zh-CN"/>
      </w:rPr>
      <w:t>1</w:t>
    </w:r>
    <w:r w:rsidR="00A8797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2BED" w:rsidRDefault="008A2BED">
      <w:r>
        <w:separator/>
      </w:r>
    </w:p>
  </w:footnote>
  <w:footnote w:type="continuationSeparator" w:id="0">
    <w:p w:rsidR="008A2BED" w:rsidRDefault="008A2B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30D" w:rsidRPr="006E3539" w:rsidRDefault="0035630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30D" w:rsidRDefault="00A8797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11.25pt;height:11.25pt" o:bullet="t">
        <v:imagedata r:id="rId1" o:title="msoA"/>
      </v:shape>
    </w:pict>
  </w:numPicBullet>
  <w:numPicBullet w:numPicBulletId="1">
    <w:pict>
      <v:shape id="_x0000_i1077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66B5"/>
    <w:rsid w:val="00061C54"/>
    <w:rsid w:val="00067301"/>
    <w:rsid w:val="00077BBC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3894"/>
    <w:rsid w:val="00125EC2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6EA6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3FFD"/>
    <w:rsid w:val="001D5A4A"/>
    <w:rsid w:val="001D6B82"/>
    <w:rsid w:val="001E40D3"/>
    <w:rsid w:val="001E4BC3"/>
    <w:rsid w:val="001E5293"/>
    <w:rsid w:val="001F4C3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35B9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5A60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7239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22DC"/>
    <w:rsid w:val="0032739C"/>
    <w:rsid w:val="00330B11"/>
    <w:rsid w:val="00356172"/>
    <w:rsid w:val="0035630D"/>
    <w:rsid w:val="003648D1"/>
    <w:rsid w:val="00371455"/>
    <w:rsid w:val="003725B4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E4E4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62F5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0602"/>
    <w:rsid w:val="0050427D"/>
    <w:rsid w:val="00510145"/>
    <w:rsid w:val="0051041B"/>
    <w:rsid w:val="00512891"/>
    <w:rsid w:val="00515691"/>
    <w:rsid w:val="005210F0"/>
    <w:rsid w:val="0053344E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1A0C"/>
    <w:rsid w:val="00590B0F"/>
    <w:rsid w:val="00594A07"/>
    <w:rsid w:val="005977EA"/>
    <w:rsid w:val="005A05C0"/>
    <w:rsid w:val="005A1221"/>
    <w:rsid w:val="005A2274"/>
    <w:rsid w:val="005A2CA8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472"/>
    <w:rsid w:val="005F2F2F"/>
    <w:rsid w:val="005F45FD"/>
    <w:rsid w:val="00600195"/>
    <w:rsid w:val="00600ADA"/>
    <w:rsid w:val="00602055"/>
    <w:rsid w:val="00604318"/>
    <w:rsid w:val="0060592C"/>
    <w:rsid w:val="00607032"/>
    <w:rsid w:val="0061536B"/>
    <w:rsid w:val="00621CB0"/>
    <w:rsid w:val="0062364E"/>
    <w:rsid w:val="00627699"/>
    <w:rsid w:val="00627852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09D"/>
    <w:rsid w:val="006A2CF4"/>
    <w:rsid w:val="006A5690"/>
    <w:rsid w:val="006A77A6"/>
    <w:rsid w:val="006A7AC2"/>
    <w:rsid w:val="006B3CD4"/>
    <w:rsid w:val="006B3D61"/>
    <w:rsid w:val="006B54CE"/>
    <w:rsid w:val="006C20CB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7803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2BBD"/>
    <w:rsid w:val="007650D4"/>
    <w:rsid w:val="00773DB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476C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4200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220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2BED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49B4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755"/>
    <w:rsid w:val="009A6211"/>
    <w:rsid w:val="009C249D"/>
    <w:rsid w:val="009D2ED7"/>
    <w:rsid w:val="009E1143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6D40"/>
    <w:rsid w:val="00A8797B"/>
    <w:rsid w:val="00A97179"/>
    <w:rsid w:val="00AA02C2"/>
    <w:rsid w:val="00AA203F"/>
    <w:rsid w:val="00AA335C"/>
    <w:rsid w:val="00AA50F4"/>
    <w:rsid w:val="00AA72C3"/>
    <w:rsid w:val="00AB2455"/>
    <w:rsid w:val="00AB3589"/>
    <w:rsid w:val="00AB79F7"/>
    <w:rsid w:val="00AC0A1C"/>
    <w:rsid w:val="00AC0FC7"/>
    <w:rsid w:val="00AD4108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697E"/>
    <w:rsid w:val="00B20BE5"/>
    <w:rsid w:val="00B2232E"/>
    <w:rsid w:val="00B230B8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1853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AA9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1F8"/>
    <w:rsid w:val="00BF2213"/>
    <w:rsid w:val="00C01164"/>
    <w:rsid w:val="00C1243C"/>
    <w:rsid w:val="00C16810"/>
    <w:rsid w:val="00C17FC9"/>
    <w:rsid w:val="00C20153"/>
    <w:rsid w:val="00C207BC"/>
    <w:rsid w:val="00C23D09"/>
    <w:rsid w:val="00C26697"/>
    <w:rsid w:val="00C2790C"/>
    <w:rsid w:val="00C33F6E"/>
    <w:rsid w:val="00C35148"/>
    <w:rsid w:val="00C408C6"/>
    <w:rsid w:val="00C44C6E"/>
    <w:rsid w:val="00C45863"/>
    <w:rsid w:val="00C528F9"/>
    <w:rsid w:val="00C52BC1"/>
    <w:rsid w:val="00C56EDC"/>
    <w:rsid w:val="00C57E66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41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4BBB"/>
    <w:rsid w:val="00CF5B32"/>
    <w:rsid w:val="00D01D53"/>
    <w:rsid w:val="00D133EF"/>
    <w:rsid w:val="00D21403"/>
    <w:rsid w:val="00D21E75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AF"/>
    <w:rsid w:val="00D759C8"/>
    <w:rsid w:val="00D80857"/>
    <w:rsid w:val="00D84234"/>
    <w:rsid w:val="00D869C5"/>
    <w:rsid w:val="00D93D9E"/>
    <w:rsid w:val="00D95CAF"/>
    <w:rsid w:val="00DA17F0"/>
    <w:rsid w:val="00DA64AE"/>
    <w:rsid w:val="00DA6D85"/>
    <w:rsid w:val="00DA7AFA"/>
    <w:rsid w:val="00DB6F7F"/>
    <w:rsid w:val="00DC2139"/>
    <w:rsid w:val="00DD1105"/>
    <w:rsid w:val="00DD4BEC"/>
    <w:rsid w:val="00DF2278"/>
    <w:rsid w:val="00DF2C8E"/>
    <w:rsid w:val="00E03B9D"/>
    <w:rsid w:val="00E11016"/>
    <w:rsid w:val="00E13808"/>
    <w:rsid w:val="00E16493"/>
    <w:rsid w:val="00E20B0F"/>
    <w:rsid w:val="00E21DE7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2959"/>
    <w:rsid w:val="00F13C0A"/>
    <w:rsid w:val="00F14087"/>
    <w:rsid w:val="00F17A9C"/>
    <w:rsid w:val="00F20106"/>
    <w:rsid w:val="00F2349A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3FB6"/>
    <w:rsid w:val="00F67D26"/>
    <w:rsid w:val="00F715F2"/>
    <w:rsid w:val="00F7284C"/>
    <w:rsid w:val="00F7317E"/>
    <w:rsid w:val="00F754E4"/>
    <w:rsid w:val="00F77350"/>
    <w:rsid w:val="00F80B1E"/>
    <w:rsid w:val="00F83A02"/>
    <w:rsid w:val="00F840A4"/>
    <w:rsid w:val="00F85121"/>
    <w:rsid w:val="00F94EE7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nhideWhenUsed="0"/>
    <w:lsdException w:name="Intense Emphasis" w:semiHidden="0" w:unhideWhenUsed="0"/>
    <w:lsdException w:name="Subtle Reference" w:semiHidden="0" w:unhideWhenUsed="0"/>
    <w:lsdException w:name="Intense Reference" w:semiHidden="0" w:unhideWhenUsed="0"/>
    <w:lsdException w:name="Book Title" w:semiHidden="0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500602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500602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Char13">
    <w:name w:val="Char Char1"/>
    <w:basedOn w:val="a0"/>
    <w:rsid w:val="007A476C"/>
    <w:rPr>
      <w:kern w:val="2"/>
      <w:sz w:val="18"/>
    </w:rPr>
  </w:style>
  <w:style w:type="character" w:customStyle="1" w:styleId="CharChar120">
    <w:name w:val="Char Char12"/>
    <w:basedOn w:val="a0"/>
    <w:rsid w:val="007A476C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0">
    <w:name w:val="Char Char10"/>
    <w:basedOn w:val="a0"/>
    <w:rsid w:val="007A476C"/>
    <w:rPr>
      <w:rFonts w:ascii="Cambria" w:eastAsia="宋体" w:hAnsi="Cambria" w:cs="Times New Roman"/>
      <w:b/>
      <w:bCs/>
      <w:color w:val="4F81BD"/>
    </w:rPr>
  </w:style>
  <w:style w:type="paragraph" w:customStyle="1" w:styleId="26">
    <w:name w:val="纯文本2"/>
    <w:basedOn w:val="a"/>
    <w:rsid w:val="007A476C"/>
    <w:pPr>
      <w:adjustRightInd w:val="0"/>
      <w:textAlignment w:val="baseline"/>
    </w:pPr>
    <w:rPr>
      <w:rFonts w:ascii="宋体" w:hAnsi="Courier New"/>
      <w:sz w:val="21"/>
    </w:rPr>
  </w:style>
  <w:style w:type="character" w:customStyle="1" w:styleId="CharChar20">
    <w:name w:val="Char Char2"/>
    <w:basedOn w:val="a0"/>
    <w:rsid w:val="007A476C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0">
    <w:name w:val="Char Char7"/>
    <w:basedOn w:val="a0"/>
    <w:rsid w:val="007A476C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0">
    <w:name w:val="Char Char8"/>
    <w:basedOn w:val="a0"/>
    <w:rsid w:val="007A476C"/>
    <w:rPr>
      <w:b/>
      <w:bCs/>
      <w:kern w:val="2"/>
      <w:sz w:val="28"/>
      <w:szCs w:val="32"/>
    </w:rPr>
  </w:style>
  <w:style w:type="paragraph" w:customStyle="1" w:styleId="27">
    <w:name w:val="列出段落2"/>
    <w:basedOn w:val="a"/>
    <w:rsid w:val="007A476C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p0">
    <w:name w:val="p0"/>
    <w:basedOn w:val="a"/>
    <w:rsid w:val="007A476C"/>
    <w:pPr>
      <w:widowControl/>
    </w:pPr>
    <w:rPr>
      <w:rFonts w:ascii="Calibri" w:hAnsi="Calibri" w:cs="宋体"/>
      <w:kern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footer" Target="footer2.xml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header" Target="header2.xml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oleObject" Target="embeddings/oleObject152.bin"/><Relationship Id="rId317" Type="http://schemas.openxmlformats.org/officeDocument/2006/relationships/fontTable" Target="fontTable.xml"/><Relationship Id="rId8" Type="http://schemas.openxmlformats.org/officeDocument/2006/relationships/hyperlink" Target="https://lvjr.bitbucket.io/?kysx201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header" Target="header1.xml"/><Relationship Id="rId318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4EBE2B-A105-4E2E-876E-09F5146C3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4</Pages>
  <Words>817</Words>
  <Characters>4662</Characters>
  <Application>Microsoft Office Word</Application>
  <DocSecurity>0</DocSecurity>
  <Lines>38</Lines>
  <Paragraphs>10</Paragraphs>
  <ScaleCrop>false</ScaleCrop>
  <Company>微软中国</Company>
  <LinksUpToDate>false</LinksUpToDate>
  <CharactersWithSpaces>5469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120</cp:revision>
  <cp:lastPrinted>2011-09-06T10:51:00Z</cp:lastPrinted>
  <dcterms:created xsi:type="dcterms:W3CDTF">2020-11-13T07:23:00Z</dcterms:created>
  <dcterms:modified xsi:type="dcterms:W3CDTF">2021-12-04T03:41:00Z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