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4D13B8" w:rsidRDefault="004F4058" w:rsidP="004D13B8">
      <w:pPr>
        <w:pStyle w:val="af"/>
      </w:pPr>
      <w:hyperlink r:id="rId8" w:history="1">
        <w:r w:rsidR="00CA00AF" w:rsidRPr="004D13B8">
          <w:rPr>
            <w:rFonts w:hint="eastAsia"/>
          </w:rPr>
          <w:t>20</w:t>
        </w:r>
        <w:r w:rsidR="00D83651" w:rsidRPr="004D13B8">
          <w:rPr>
            <w:rFonts w:hint="eastAsia"/>
          </w:rPr>
          <w:t>14</w:t>
        </w:r>
        <w:r w:rsidR="00CA00AF" w:rsidRPr="004D13B8">
          <w:rPr>
            <w:rFonts w:hint="eastAsia"/>
          </w:rPr>
          <w:t>年全国硕士研究生入学统一考试数学试</w:t>
        </w:r>
        <w:r w:rsidR="008B58C2" w:rsidRPr="004D13B8">
          <w:rPr>
            <w:rFonts w:hint="eastAsia"/>
          </w:rPr>
          <w:t>卷</w:t>
        </w:r>
        <w:r w:rsidR="00405E85" w:rsidRPr="004D13B8">
          <w:rPr>
            <w:rFonts w:hint="eastAsia"/>
          </w:rPr>
          <w:t>一</w:t>
        </w:r>
        <w:r w:rsidR="004D13B8" w:rsidRPr="004D13B8">
          <w:rPr>
            <w:rFonts w:hint="eastAsia"/>
          </w:rPr>
          <w:t>真题</w:t>
        </w:r>
      </w:hyperlink>
    </w:p>
    <w:p w:rsidR="0055345C" w:rsidRPr="004D13B8" w:rsidRDefault="0055345C" w:rsidP="0055345C"/>
    <w:p w:rsidR="00D133EF" w:rsidRDefault="00D133EF" w:rsidP="00CA00AF">
      <w:bookmarkStart w:id="0" w:name="_GoBack"/>
      <w:bookmarkEnd w:id="0"/>
    </w:p>
    <w:p w:rsidR="00791E61" w:rsidRPr="00DB1F0C" w:rsidRDefault="003C212F" w:rsidP="003C212F">
      <w:pPr>
        <w:pStyle w:val="1"/>
      </w:pPr>
      <w:r>
        <w:t>一、选择题</w:t>
      </w:r>
      <w:r>
        <w:rPr>
          <w:rFonts w:hint="eastAsia"/>
        </w:rPr>
        <w:t>（</w:t>
      </w:r>
      <w:r w:rsidR="00791E61" w:rsidRPr="00DB1F0C">
        <w:t>1</w:t>
      </w:r>
      <w:r>
        <w:rPr>
          <w:rFonts w:hint="eastAsia"/>
        </w:rPr>
        <w:t>~</w:t>
      </w:r>
      <w:r w:rsidR="00791E61" w:rsidRPr="00DB1F0C">
        <w:t>8小题，每小题4分，共32分</w:t>
      </w:r>
      <w:r>
        <w:rPr>
          <w:rFonts w:hint="eastAsia"/>
        </w:rPr>
        <w:t>）</w:t>
      </w:r>
    </w:p>
    <w:p w:rsidR="00791E61" w:rsidRDefault="00791E61" w:rsidP="00791E61">
      <w:pPr>
        <w:rPr>
          <w:szCs w:val="21"/>
        </w:rPr>
      </w:pPr>
    </w:p>
    <w:p w:rsidR="003C212F" w:rsidRDefault="003C212F" w:rsidP="00791E61">
      <w:pPr>
        <w:rPr>
          <w:szCs w:val="21"/>
        </w:rPr>
      </w:pPr>
    </w:p>
    <w:p w:rsidR="00791E61" w:rsidRPr="004E12A6" w:rsidRDefault="00791E61" w:rsidP="00791E61">
      <w:pPr>
        <w:rPr>
          <w:szCs w:val="21"/>
        </w:rPr>
      </w:pPr>
      <w:r w:rsidRPr="004E12A6">
        <w:rPr>
          <w:szCs w:val="21"/>
        </w:rPr>
        <w:t xml:space="preserve">(1) </w:t>
      </w:r>
      <w:r w:rsidRPr="004E12A6">
        <w:rPr>
          <w:szCs w:val="21"/>
        </w:rPr>
        <w:t>下列曲线有渐近线的是</w:t>
      </w:r>
      <w:r w:rsidRPr="004E12A6">
        <w:t>(</w:t>
      </w:r>
      <w:r w:rsidR="003D0B7E">
        <w:rPr>
          <w:rFonts w:hint="eastAsia"/>
        </w:rPr>
        <w:t xml:space="preserve"> </w:t>
      </w:r>
      <w:r w:rsidRPr="004E12A6">
        <w:t xml:space="preserve">   )</w:t>
      </w:r>
    </w:p>
    <w:p w:rsidR="00EF5BEA" w:rsidRDefault="00791E61" w:rsidP="00791E61">
      <w:pPr>
        <w:ind w:firstLineChars="200" w:firstLine="480"/>
      </w:pPr>
      <w:r w:rsidRPr="004E12A6">
        <w:t>(A)</w:t>
      </w:r>
      <w:r w:rsidR="00EF5BEA">
        <w:rPr>
          <w:rFonts w:hint="eastAsia"/>
        </w:rPr>
        <w:t xml:space="preserve"> </w:t>
      </w:r>
      <w:bookmarkStart w:id="1" w:name="MTBlankEqn"/>
      <w:r w:rsidR="004A15B9" w:rsidRPr="004A15B9">
        <w:rPr>
          <w:position w:val="-10"/>
        </w:rPr>
        <w:object w:dxaOrig="1260" w:dyaOrig="300">
          <v:shape id="_x0000_i1025" type="#_x0000_t75" style="width:63.25pt;height:15.05pt" o:ole="">
            <v:imagedata r:id="rId9" o:title=""/>
          </v:shape>
          <o:OLEObject Type="Embed" ProgID="Equation.DSMT4" ShapeID="_x0000_i1025" DrawAspect="Content" ObjectID="_1700131890" r:id="rId10"/>
        </w:object>
      </w:r>
      <w:bookmarkEnd w:id="1"/>
      <w:r w:rsidR="00EF5BEA">
        <w:rPr>
          <w:rFonts w:hint="eastAsia"/>
        </w:rPr>
        <w:t>．</w:t>
      </w:r>
      <w:r w:rsidR="00EF5BEA">
        <w:rPr>
          <w:rFonts w:hint="eastAsia"/>
        </w:rPr>
        <w:tab/>
      </w:r>
      <w:r w:rsidR="00EF5BEA">
        <w:rPr>
          <w:rFonts w:hint="eastAsia"/>
        </w:rPr>
        <w:tab/>
      </w:r>
      <w:r w:rsidR="00EF5BEA">
        <w:rPr>
          <w:rFonts w:hint="eastAsia"/>
        </w:rPr>
        <w:tab/>
      </w:r>
      <w:r w:rsidR="00EF5BEA">
        <w:rPr>
          <w:rFonts w:hint="eastAsia"/>
        </w:rPr>
        <w:tab/>
      </w:r>
      <w:r w:rsidRPr="004E12A6">
        <w:t>(B)</w:t>
      </w:r>
      <w:r w:rsidR="00EF5BEA">
        <w:rPr>
          <w:rFonts w:hint="eastAsia"/>
        </w:rPr>
        <w:t xml:space="preserve"> </w:t>
      </w:r>
      <w:r w:rsidR="004A15B9" w:rsidRPr="004A15B9">
        <w:rPr>
          <w:position w:val="-10"/>
        </w:rPr>
        <w:object w:dxaOrig="1359" w:dyaOrig="360">
          <v:shape id="_x0000_i1026" type="#_x0000_t75" style="width:68.25pt;height:18.15pt" o:ole="">
            <v:imagedata r:id="rId11" o:title=""/>
          </v:shape>
          <o:OLEObject Type="Embed" ProgID="Equation.DSMT4" ShapeID="_x0000_i1026" DrawAspect="Content" ObjectID="_1700131891" r:id="rId12"/>
        </w:object>
      </w:r>
      <w:r w:rsidR="00EF5BEA">
        <w:rPr>
          <w:rFonts w:hint="eastAsia"/>
        </w:rPr>
        <w:t>．</w:t>
      </w:r>
    </w:p>
    <w:p w:rsidR="00791E61" w:rsidRDefault="00791E61" w:rsidP="00791E61">
      <w:pPr>
        <w:ind w:firstLineChars="200" w:firstLine="480"/>
      </w:pPr>
      <w:r w:rsidRPr="004E12A6">
        <w:t>(C)</w:t>
      </w:r>
      <w:r w:rsidR="00EF5BEA">
        <w:rPr>
          <w:rFonts w:hint="eastAsia"/>
        </w:rPr>
        <w:t xml:space="preserve"> </w:t>
      </w:r>
      <w:r w:rsidR="004A15B9" w:rsidRPr="004A15B9">
        <w:rPr>
          <w:position w:val="-24"/>
        </w:rPr>
        <w:object w:dxaOrig="1300" w:dyaOrig="620">
          <v:shape id="_x0000_i1027" type="#_x0000_t75" style="width:65.1pt;height:31.3pt" o:ole="">
            <v:imagedata r:id="rId13" o:title=""/>
          </v:shape>
          <o:OLEObject Type="Embed" ProgID="Equation.DSMT4" ShapeID="_x0000_i1027" DrawAspect="Content" ObjectID="_1700131892" r:id="rId14"/>
        </w:object>
      </w:r>
      <w:r w:rsidR="00EF5BEA">
        <w:rPr>
          <w:rFonts w:hint="eastAsia"/>
        </w:rPr>
        <w:t>．</w:t>
      </w:r>
      <w:r w:rsidR="00EF5BEA">
        <w:rPr>
          <w:rFonts w:hint="eastAsia"/>
        </w:rPr>
        <w:tab/>
      </w:r>
      <w:r w:rsidR="00EF5BEA">
        <w:rPr>
          <w:rFonts w:hint="eastAsia"/>
        </w:rPr>
        <w:tab/>
      </w:r>
      <w:r w:rsidR="00EF5BEA">
        <w:rPr>
          <w:rFonts w:hint="eastAsia"/>
        </w:rPr>
        <w:tab/>
      </w:r>
      <w:r w:rsidR="00EF5BEA">
        <w:rPr>
          <w:rFonts w:hint="eastAsia"/>
        </w:rPr>
        <w:tab/>
      </w:r>
      <w:r w:rsidRPr="004E12A6">
        <w:t>(D)</w:t>
      </w:r>
      <w:r w:rsidR="00EF5BEA">
        <w:rPr>
          <w:rFonts w:hint="eastAsia"/>
        </w:rPr>
        <w:t xml:space="preserve"> </w:t>
      </w:r>
      <w:r w:rsidR="004A15B9" w:rsidRPr="004A15B9">
        <w:rPr>
          <w:position w:val="-24"/>
        </w:rPr>
        <w:object w:dxaOrig="1400" w:dyaOrig="620">
          <v:shape id="_x0000_i1028" type="#_x0000_t75" style="width:70.1pt;height:31.3pt" o:ole="">
            <v:imagedata r:id="rId15" o:title=""/>
          </v:shape>
          <o:OLEObject Type="Embed" ProgID="Equation.DSMT4" ShapeID="_x0000_i1028" DrawAspect="Content" ObjectID="_1700131893" r:id="rId16"/>
        </w:object>
      </w:r>
      <w:r w:rsidR="00EF5BEA">
        <w:rPr>
          <w:rFonts w:hint="eastAsia"/>
        </w:rPr>
        <w:t>．</w:t>
      </w:r>
    </w:p>
    <w:p w:rsidR="00962FCE" w:rsidRPr="00EF5BEA" w:rsidRDefault="00962FCE" w:rsidP="00962FCE"/>
    <w:p w:rsidR="00791E61" w:rsidRDefault="00791E61" w:rsidP="00791E61">
      <w:pPr>
        <w:spacing w:line="360" w:lineRule="auto"/>
        <w:rPr>
          <w:rFonts w:hAnsi="宋体"/>
          <w:szCs w:val="21"/>
        </w:rPr>
      </w:pPr>
    </w:p>
    <w:p w:rsidR="00791E61" w:rsidRPr="004E12A6" w:rsidRDefault="00791E61" w:rsidP="00791E61">
      <w:r w:rsidRPr="004E12A6">
        <w:rPr>
          <w:szCs w:val="21"/>
        </w:rPr>
        <w:t xml:space="preserve">(2) </w:t>
      </w:r>
      <w:r w:rsidRPr="004E12A6">
        <w:rPr>
          <w:szCs w:val="21"/>
        </w:rPr>
        <w:t>设函数</w:t>
      </w:r>
      <w:r w:rsidR="004A15B9" w:rsidRPr="004A15B9">
        <w:rPr>
          <w:position w:val="-10"/>
        </w:rPr>
        <w:object w:dxaOrig="540" w:dyaOrig="320">
          <v:shape id="_x0000_i1029" type="#_x0000_t75" style="width:26.9pt;height:16.3pt" o:ole="">
            <v:imagedata r:id="rId17" o:title=""/>
          </v:shape>
          <o:OLEObject Type="Embed" ProgID="Equation.DSMT4" ShapeID="_x0000_i1029" DrawAspect="Content" ObjectID="_1700131894" r:id="rId18"/>
        </w:object>
      </w:r>
      <w:r w:rsidRPr="004E12A6">
        <w:rPr>
          <w:szCs w:val="21"/>
        </w:rPr>
        <w:t>具有二阶导数，</w:t>
      </w:r>
      <w:r w:rsidR="004A15B9" w:rsidRPr="004A15B9">
        <w:rPr>
          <w:position w:val="-10"/>
        </w:rPr>
        <w:object w:dxaOrig="2620" w:dyaOrig="320">
          <v:shape id="_x0000_i1030" type="#_x0000_t75" style="width:130.85pt;height:16.3pt" o:ole="">
            <v:imagedata r:id="rId19" o:title=""/>
          </v:shape>
          <o:OLEObject Type="Embed" ProgID="Equation.DSMT4" ShapeID="_x0000_i1030" DrawAspect="Content" ObjectID="_1700131895" r:id="rId20"/>
        </w:object>
      </w:r>
      <w:r w:rsidRPr="004E12A6">
        <w:rPr>
          <w:szCs w:val="21"/>
        </w:rPr>
        <w:t>，则在区间</w:t>
      </w:r>
      <w:r w:rsidR="004A15B9" w:rsidRPr="004A15B9">
        <w:rPr>
          <w:position w:val="-10"/>
        </w:rPr>
        <w:object w:dxaOrig="520" w:dyaOrig="320">
          <v:shape id="_x0000_i1031" type="#_x0000_t75" style="width:26.3pt;height:16.3pt" o:ole="">
            <v:imagedata r:id="rId21" o:title=""/>
          </v:shape>
          <o:OLEObject Type="Embed" ProgID="Equation.DSMT4" ShapeID="_x0000_i1031" DrawAspect="Content" ObjectID="_1700131896" r:id="rId22"/>
        </w:object>
      </w:r>
      <w:r w:rsidRPr="004E12A6">
        <w:rPr>
          <w:szCs w:val="21"/>
        </w:rPr>
        <w:t>上</w:t>
      </w:r>
      <w:r w:rsidRPr="004E12A6">
        <w:rPr>
          <w:szCs w:val="21"/>
        </w:rPr>
        <w:t>(</w:t>
      </w:r>
      <w:r w:rsidR="003D0B7E">
        <w:rPr>
          <w:rFonts w:hint="eastAsia"/>
          <w:szCs w:val="21"/>
        </w:rPr>
        <w:t xml:space="preserve"> </w:t>
      </w:r>
      <w:r w:rsidRPr="004E12A6">
        <w:rPr>
          <w:szCs w:val="21"/>
        </w:rPr>
        <w:t xml:space="preserve">   )</w:t>
      </w:r>
    </w:p>
    <w:p w:rsidR="00791E61" w:rsidRPr="004E12A6" w:rsidRDefault="00791E61" w:rsidP="00791E61">
      <w:pPr>
        <w:ind w:firstLineChars="200" w:firstLine="480"/>
      </w:pPr>
      <w:r w:rsidRPr="004E12A6">
        <w:t xml:space="preserve">(A) </w:t>
      </w:r>
      <w:r w:rsidRPr="004E12A6">
        <w:t>当</w:t>
      </w:r>
      <w:r w:rsidR="004A15B9" w:rsidRPr="004A15B9">
        <w:rPr>
          <w:position w:val="-10"/>
        </w:rPr>
        <w:object w:dxaOrig="920" w:dyaOrig="320">
          <v:shape id="_x0000_i1032" type="#_x0000_t75" style="width:45.7pt;height:16.3pt" o:ole="">
            <v:imagedata r:id="rId23" o:title=""/>
          </v:shape>
          <o:OLEObject Type="Embed" ProgID="Equation.DSMT4" ShapeID="_x0000_i1032" DrawAspect="Content" ObjectID="_1700131897" r:id="rId24"/>
        </w:object>
      </w:r>
      <w:r w:rsidRPr="004E12A6">
        <w:t>时，</w:t>
      </w:r>
      <w:r w:rsidR="004A15B9" w:rsidRPr="004A15B9">
        <w:rPr>
          <w:position w:val="-10"/>
        </w:rPr>
        <w:object w:dxaOrig="1200" w:dyaOrig="320">
          <v:shape id="_x0000_i1033" type="#_x0000_t75" style="width:60.1pt;height:16.3pt" o:ole="">
            <v:imagedata r:id="rId25" o:title=""/>
          </v:shape>
          <o:OLEObject Type="Embed" ProgID="Equation.DSMT4" ShapeID="_x0000_i1033" DrawAspect="Content" ObjectID="_1700131898" r:id="rId26"/>
        </w:object>
      </w:r>
      <w:r w:rsidR="00EF5BEA">
        <w:rPr>
          <w:rFonts w:hint="eastAsia"/>
        </w:rPr>
        <w:t>．</w:t>
      </w:r>
      <w:r w:rsidR="00EF5BEA">
        <w:rPr>
          <w:rFonts w:hint="eastAsia"/>
        </w:rPr>
        <w:tab/>
      </w:r>
      <w:r w:rsidR="00EF5BEA">
        <w:rPr>
          <w:rFonts w:hint="eastAsia"/>
        </w:rPr>
        <w:tab/>
      </w:r>
      <w:r w:rsidRPr="004E12A6">
        <w:t xml:space="preserve">(B) </w:t>
      </w:r>
      <w:r w:rsidRPr="004E12A6">
        <w:t>当</w:t>
      </w:r>
      <w:r w:rsidR="004A15B9" w:rsidRPr="004A15B9">
        <w:rPr>
          <w:position w:val="-10"/>
        </w:rPr>
        <w:object w:dxaOrig="920" w:dyaOrig="320">
          <v:shape id="_x0000_i1034" type="#_x0000_t75" style="width:45.7pt;height:16.3pt" o:ole="">
            <v:imagedata r:id="rId27" o:title=""/>
          </v:shape>
          <o:OLEObject Type="Embed" ProgID="Equation.DSMT4" ShapeID="_x0000_i1034" DrawAspect="Content" ObjectID="_1700131899" r:id="rId28"/>
        </w:object>
      </w:r>
      <w:r w:rsidRPr="004E12A6">
        <w:t>时，</w:t>
      </w:r>
      <w:r w:rsidR="004A15B9" w:rsidRPr="004A15B9">
        <w:rPr>
          <w:position w:val="-10"/>
        </w:rPr>
        <w:object w:dxaOrig="1200" w:dyaOrig="320">
          <v:shape id="_x0000_i1035" type="#_x0000_t75" style="width:60.1pt;height:16.3pt" o:ole="">
            <v:imagedata r:id="rId29" o:title=""/>
          </v:shape>
          <o:OLEObject Type="Embed" ProgID="Equation.DSMT4" ShapeID="_x0000_i1035" DrawAspect="Content" ObjectID="_1700131900" r:id="rId30"/>
        </w:object>
      </w:r>
      <w:r w:rsidR="00EF5BEA">
        <w:rPr>
          <w:rFonts w:hint="eastAsia"/>
        </w:rPr>
        <w:t>．</w:t>
      </w:r>
    </w:p>
    <w:p w:rsidR="00791E61" w:rsidRPr="004E12A6" w:rsidRDefault="00791E61" w:rsidP="00791E61">
      <w:pPr>
        <w:ind w:firstLineChars="200" w:firstLine="480"/>
      </w:pPr>
      <w:r w:rsidRPr="004E12A6">
        <w:t xml:space="preserve">(C) </w:t>
      </w:r>
      <w:r w:rsidRPr="004E12A6">
        <w:t>当</w:t>
      </w:r>
      <w:r w:rsidR="004A15B9" w:rsidRPr="004A15B9">
        <w:rPr>
          <w:position w:val="-10"/>
        </w:rPr>
        <w:object w:dxaOrig="960" w:dyaOrig="320">
          <v:shape id="_x0000_i1036" type="#_x0000_t75" style="width:48.2pt;height:16.3pt" o:ole="">
            <v:imagedata r:id="rId31" o:title=""/>
          </v:shape>
          <o:OLEObject Type="Embed" ProgID="Equation.DSMT4" ShapeID="_x0000_i1036" DrawAspect="Content" ObjectID="_1700131901" r:id="rId32"/>
        </w:object>
      </w:r>
      <w:r w:rsidRPr="004E12A6">
        <w:t>时，</w:t>
      </w:r>
      <w:r w:rsidR="004A15B9" w:rsidRPr="004A15B9">
        <w:rPr>
          <w:position w:val="-10"/>
        </w:rPr>
        <w:object w:dxaOrig="1200" w:dyaOrig="320">
          <v:shape id="_x0000_i1037" type="#_x0000_t75" style="width:60.1pt;height:16.3pt" o:ole="">
            <v:imagedata r:id="rId33" o:title=""/>
          </v:shape>
          <o:OLEObject Type="Embed" ProgID="Equation.DSMT4" ShapeID="_x0000_i1037" DrawAspect="Content" ObjectID="_1700131902" r:id="rId34"/>
        </w:object>
      </w:r>
      <w:r w:rsidR="00EF5BEA">
        <w:rPr>
          <w:rFonts w:hint="eastAsia"/>
        </w:rPr>
        <w:t>．</w:t>
      </w:r>
      <w:r w:rsidR="00EF5BEA">
        <w:rPr>
          <w:rFonts w:hint="eastAsia"/>
        </w:rPr>
        <w:tab/>
      </w:r>
      <w:r w:rsidR="00EF5BEA">
        <w:rPr>
          <w:rFonts w:hint="eastAsia"/>
        </w:rPr>
        <w:tab/>
      </w:r>
      <w:r w:rsidRPr="004E12A6">
        <w:t xml:space="preserve">(D) </w:t>
      </w:r>
      <w:r w:rsidRPr="004E12A6">
        <w:t>当</w:t>
      </w:r>
      <w:r w:rsidR="004A15B9" w:rsidRPr="004A15B9">
        <w:rPr>
          <w:position w:val="-10"/>
        </w:rPr>
        <w:object w:dxaOrig="960" w:dyaOrig="320">
          <v:shape id="_x0000_i1038" type="#_x0000_t75" style="width:48.2pt;height:16.3pt" o:ole="">
            <v:imagedata r:id="rId35" o:title=""/>
          </v:shape>
          <o:OLEObject Type="Embed" ProgID="Equation.DSMT4" ShapeID="_x0000_i1038" DrawAspect="Content" ObjectID="_1700131903" r:id="rId36"/>
        </w:object>
      </w:r>
      <w:r w:rsidRPr="004E12A6">
        <w:t>时，</w:t>
      </w:r>
      <w:r w:rsidR="004A15B9" w:rsidRPr="004A15B9">
        <w:rPr>
          <w:position w:val="-10"/>
        </w:rPr>
        <w:object w:dxaOrig="1200" w:dyaOrig="320">
          <v:shape id="_x0000_i1039" type="#_x0000_t75" style="width:60.1pt;height:16.3pt" o:ole="">
            <v:imagedata r:id="rId37" o:title=""/>
          </v:shape>
          <o:OLEObject Type="Embed" ProgID="Equation.DSMT4" ShapeID="_x0000_i1039" DrawAspect="Content" ObjectID="_1700131904" r:id="rId38"/>
        </w:object>
      </w:r>
      <w:r w:rsidR="00EF5BEA">
        <w:rPr>
          <w:rFonts w:hint="eastAsia"/>
        </w:rPr>
        <w:t>．</w:t>
      </w:r>
    </w:p>
    <w:p w:rsidR="00962FCE" w:rsidRDefault="00962FCE" w:rsidP="00962FCE"/>
    <w:p w:rsidR="00791E61" w:rsidRDefault="00791E61" w:rsidP="00791E61">
      <w:pPr>
        <w:spacing w:line="360" w:lineRule="auto"/>
        <w:rPr>
          <w:rFonts w:hAnsi="宋体"/>
          <w:szCs w:val="21"/>
        </w:rPr>
      </w:pPr>
    </w:p>
    <w:p w:rsidR="00791E61" w:rsidRPr="004E12A6" w:rsidRDefault="00791E61" w:rsidP="00791E61">
      <w:pPr>
        <w:rPr>
          <w:szCs w:val="21"/>
        </w:rPr>
      </w:pPr>
      <w:r w:rsidRPr="004E12A6">
        <w:rPr>
          <w:szCs w:val="21"/>
        </w:rPr>
        <w:t xml:space="preserve">(3) </w:t>
      </w:r>
      <w:r w:rsidRPr="004E12A6">
        <w:rPr>
          <w:szCs w:val="21"/>
        </w:rPr>
        <w:t>设</w:t>
      </w:r>
      <w:r w:rsidR="004A15B9" w:rsidRPr="004A15B9">
        <w:rPr>
          <w:position w:val="-10"/>
        </w:rPr>
        <w:object w:dxaOrig="540" w:dyaOrig="320">
          <v:shape id="_x0000_i1040" type="#_x0000_t75" style="width:26.9pt;height:16.3pt" o:ole="">
            <v:imagedata r:id="rId39" o:title=""/>
          </v:shape>
          <o:OLEObject Type="Embed" ProgID="Equation.DSMT4" ShapeID="_x0000_i1040" DrawAspect="Content" ObjectID="_1700131905" r:id="rId40"/>
        </w:object>
      </w:r>
      <w:r w:rsidRPr="004E12A6">
        <w:rPr>
          <w:szCs w:val="21"/>
        </w:rPr>
        <w:t>是连续函数，则</w:t>
      </w:r>
      <w:r w:rsidR="004A15B9" w:rsidRPr="004A15B9">
        <w:rPr>
          <w:position w:val="-22"/>
        </w:rPr>
        <w:object w:dxaOrig="2280" w:dyaOrig="560">
          <v:shape id="_x0000_i1041" type="#_x0000_t75" style="width:113.95pt;height:28.15pt" o:ole="">
            <v:imagedata r:id="rId41" o:title=""/>
          </v:shape>
          <o:OLEObject Type="Embed" ProgID="Equation.DSMT4" ShapeID="_x0000_i1041" DrawAspect="Content" ObjectID="_1700131906" r:id="rId42"/>
        </w:object>
      </w:r>
      <w:r w:rsidRPr="004E12A6">
        <w:rPr>
          <w:szCs w:val="21"/>
        </w:rPr>
        <w:t xml:space="preserve">( </w:t>
      </w:r>
      <w:r w:rsidR="003D0B7E">
        <w:rPr>
          <w:rFonts w:hint="eastAsia"/>
          <w:szCs w:val="21"/>
        </w:rPr>
        <w:t xml:space="preserve"> </w:t>
      </w:r>
      <w:r w:rsidRPr="004E12A6">
        <w:rPr>
          <w:szCs w:val="21"/>
        </w:rPr>
        <w:t xml:space="preserve">  )</w:t>
      </w:r>
    </w:p>
    <w:p w:rsidR="00791E61" w:rsidRPr="004E12A6" w:rsidRDefault="00791E61" w:rsidP="00791E61">
      <w:pPr>
        <w:ind w:firstLineChars="200" w:firstLine="480"/>
      </w:pPr>
      <w:r w:rsidRPr="004E12A6">
        <w:t>(A)</w:t>
      </w:r>
      <w:r w:rsidRPr="004E12A6">
        <w:rPr>
          <w:szCs w:val="21"/>
        </w:rPr>
        <w:t xml:space="preserve"> </w:t>
      </w:r>
      <w:r w:rsidR="004A15B9" w:rsidRPr="004A15B9">
        <w:rPr>
          <w:position w:val="-18"/>
        </w:rPr>
        <w:object w:dxaOrig="4080" w:dyaOrig="580">
          <v:shape id="_x0000_i1042" type="#_x0000_t75" style="width:204.1pt;height:28.8pt" o:ole="">
            <v:imagedata r:id="rId43" o:title=""/>
          </v:shape>
          <o:OLEObject Type="Embed" ProgID="Equation.DSMT4" ShapeID="_x0000_i1042" DrawAspect="Content" ObjectID="_1700131907" r:id="rId44"/>
        </w:object>
      </w:r>
      <w:r w:rsidR="00EF5BEA">
        <w:rPr>
          <w:rFonts w:hint="eastAsia"/>
          <w:szCs w:val="21"/>
        </w:rPr>
        <w:t>．</w:t>
      </w:r>
    </w:p>
    <w:p w:rsidR="00791E61" w:rsidRPr="004E12A6" w:rsidRDefault="00791E61" w:rsidP="00791E61">
      <w:pPr>
        <w:ind w:firstLineChars="200" w:firstLine="480"/>
      </w:pPr>
      <w:r w:rsidRPr="004E12A6">
        <w:t>(B)</w:t>
      </w:r>
      <w:r w:rsidRPr="004E12A6">
        <w:rPr>
          <w:szCs w:val="21"/>
        </w:rPr>
        <w:t xml:space="preserve"> </w:t>
      </w:r>
      <w:r w:rsidR="004A15B9" w:rsidRPr="004A15B9">
        <w:rPr>
          <w:position w:val="-20"/>
        </w:rPr>
        <w:object w:dxaOrig="4140" w:dyaOrig="540">
          <v:shape id="_x0000_i1043" type="#_x0000_t75" style="width:207.25pt;height:26.9pt" o:ole="">
            <v:imagedata r:id="rId45" o:title=""/>
          </v:shape>
          <o:OLEObject Type="Embed" ProgID="Equation.DSMT4" ShapeID="_x0000_i1043" DrawAspect="Content" ObjectID="_1700131908" r:id="rId46"/>
        </w:object>
      </w:r>
      <w:r w:rsidR="00EF5BEA">
        <w:rPr>
          <w:rFonts w:hint="eastAsia"/>
          <w:szCs w:val="21"/>
        </w:rPr>
        <w:t>．</w:t>
      </w:r>
    </w:p>
    <w:p w:rsidR="00791E61" w:rsidRPr="004E12A6" w:rsidRDefault="00791E61" w:rsidP="00791E61">
      <w:pPr>
        <w:ind w:firstLineChars="200" w:firstLine="480"/>
        <w:rPr>
          <w:szCs w:val="21"/>
        </w:rPr>
      </w:pPr>
      <w:r w:rsidRPr="004E12A6">
        <w:t>(C)</w:t>
      </w:r>
      <w:r w:rsidRPr="004E12A6">
        <w:rPr>
          <w:szCs w:val="21"/>
        </w:rPr>
        <w:t xml:space="preserve"> </w:t>
      </w:r>
      <w:r w:rsidR="004A15B9" w:rsidRPr="004A15B9">
        <w:rPr>
          <w:position w:val="-28"/>
        </w:rPr>
        <w:object w:dxaOrig="6080" w:dyaOrig="700">
          <v:shape id="_x0000_i1044" type="#_x0000_t75" style="width:304.3pt;height:35.05pt" o:ole="">
            <v:imagedata r:id="rId47" o:title=""/>
          </v:shape>
          <o:OLEObject Type="Embed" ProgID="Equation.DSMT4" ShapeID="_x0000_i1044" DrawAspect="Content" ObjectID="_1700131909" r:id="rId48"/>
        </w:object>
      </w:r>
      <w:r w:rsidR="00EF5BEA">
        <w:rPr>
          <w:rFonts w:hint="eastAsia"/>
          <w:szCs w:val="21"/>
        </w:rPr>
        <w:t>．</w:t>
      </w:r>
    </w:p>
    <w:p w:rsidR="002E5170" w:rsidRPr="00B26CE9" w:rsidRDefault="00791E61" w:rsidP="00B26CE9">
      <w:pPr>
        <w:ind w:firstLineChars="200" w:firstLine="480"/>
        <w:rPr>
          <w:szCs w:val="21"/>
        </w:rPr>
      </w:pPr>
      <w:r w:rsidRPr="004E12A6">
        <w:t xml:space="preserve">(D) </w:t>
      </w:r>
      <w:r w:rsidR="004A15B9" w:rsidRPr="004A15B9">
        <w:rPr>
          <w:position w:val="-28"/>
        </w:rPr>
        <w:object w:dxaOrig="6280" w:dyaOrig="700">
          <v:shape id="_x0000_i1045" type="#_x0000_t75" style="width:314.3pt;height:35.05pt" o:ole="">
            <v:imagedata r:id="rId49" o:title=""/>
          </v:shape>
          <o:OLEObject Type="Embed" ProgID="Equation.DSMT4" ShapeID="_x0000_i1045" DrawAspect="Content" ObjectID="_1700131910" r:id="rId50"/>
        </w:object>
      </w:r>
      <w:r w:rsidR="00EF5BEA">
        <w:rPr>
          <w:rFonts w:hint="eastAsia"/>
        </w:rPr>
        <w:t>．</w:t>
      </w:r>
    </w:p>
    <w:p w:rsidR="00962FCE" w:rsidRDefault="00962FCE" w:rsidP="00962FCE"/>
    <w:p w:rsidR="00791E61" w:rsidRDefault="00791E61" w:rsidP="00791E61">
      <w:pPr>
        <w:spacing w:line="360" w:lineRule="auto"/>
        <w:rPr>
          <w:rFonts w:hAnsi="宋体"/>
          <w:szCs w:val="21"/>
        </w:rPr>
      </w:pPr>
    </w:p>
    <w:p w:rsidR="00791E61" w:rsidRPr="004E12A6" w:rsidRDefault="00791E61" w:rsidP="00EF5BEA">
      <w:pPr>
        <w:ind w:left="480" w:hangingChars="200" w:hanging="480"/>
        <w:jc w:val="left"/>
        <w:rPr>
          <w:szCs w:val="21"/>
        </w:rPr>
      </w:pPr>
      <w:r w:rsidRPr="004E12A6">
        <w:rPr>
          <w:szCs w:val="21"/>
        </w:rPr>
        <w:t xml:space="preserve">(4) </w:t>
      </w:r>
      <w:r w:rsidRPr="004E12A6">
        <w:rPr>
          <w:szCs w:val="21"/>
        </w:rPr>
        <w:t>若</w:t>
      </w:r>
      <w:r w:rsidR="004A15B9" w:rsidRPr="004A15B9">
        <w:rPr>
          <w:position w:val="-24"/>
        </w:rPr>
        <w:object w:dxaOrig="6120" w:dyaOrig="600">
          <v:shape id="_x0000_i1046" type="#_x0000_t75" style="width:306.15pt;height:30.05pt" o:ole="">
            <v:imagedata r:id="rId51" o:title=""/>
          </v:shape>
          <o:OLEObject Type="Embed" ProgID="Equation.DSMT4" ShapeID="_x0000_i1046" DrawAspect="Content" ObjectID="_1700131911" r:id="rId52"/>
        </w:object>
      </w:r>
      <w:r w:rsidRPr="004E12A6">
        <w:rPr>
          <w:szCs w:val="21"/>
        </w:rPr>
        <w:t>，则</w:t>
      </w:r>
      <w:r w:rsidR="004A15B9" w:rsidRPr="004A15B9">
        <w:rPr>
          <w:position w:val="-12"/>
        </w:rPr>
        <w:object w:dxaOrig="1860" w:dyaOrig="360">
          <v:shape id="_x0000_i1047" type="#_x0000_t75" style="width:93.3pt;height:18.15pt" o:ole="">
            <v:imagedata r:id="rId53" o:title=""/>
          </v:shape>
          <o:OLEObject Type="Embed" ProgID="Equation.DSMT4" ShapeID="_x0000_i1047" DrawAspect="Content" ObjectID="_1700131912" r:id="rId54"/>
        </w:object>
      </w:r>
      <w:r w:rsidRPr="004E12A6">
        <w:rPr>
          <w:szCs w:val="21"/>
        </w:rPr>
        <w:t xml:space="preserve">( </w:t>
      </w:r>
      <w:r w:rsidR="003D0B7E">
        <w:rPr>
          <w:rFonts w:hint="eastAsia"/>
          <w:szCs w:val="21"/>
        </w:rPr>
        <w:t xml:space="preserve"> </w:t>
      </w:r>
      <w:r w:rsidRPr="004E12A6">
        <w:rPr>
          <w:szCs w:val="21"/>
        </w:rPr>
        <w:t xml:space="preserve">  )</w:t>
      </w:r>
    </w:p>
    <w:p w:rsidR="00791E61" w:rsidRPr="00C362AB" w:rsidRDefault="00791E61" w:rsidP="00962FCE">
      <w:pPr>
        <w:ind w:firstLineChars="200" w:firstLine="480"/>
      </w:pPr>
      <w:r w:rsidRPr="004E12A6">
        <w:t xml:space="preserve">(A) </w:t>
      </w:r>
      <w:r w:rsidR="004A15B9" w:rsidRPr="004A15B9">
        <w:rPr>
          <w:position w:val="-6"/>
        </w:rPr>
        <w:object w:dxaOrig="660" w:dyaOrig="279">
          <v:shape id="_x0000_i1048" type="#_x0000_t75" style="width:33.2pt;height:13.75pt" o:ole="">
            <v:imagedata r:id="rId55" o:title=""/>
          </v:shape>
          <o:OLEObject Type="Embed" ProgID="Equation.DSMT4" ShapeID="_x0000_i1048" DrawAspect="Content" ObjectID="_1700131913" r:id="rId56"/>
        </w:object>
      </w:r>
      <w:r w:rsidR="00EF5BEA">
        <w:rPr>
          <w:rFonts w:hint="eastAsia"/>
        </w:rPr>
        <w:t>．</w:t>
      </w:r>
      <w:r w:rsidR="00EF5BEA">
        <w:rPr>
          <w:rFonts w:hint="eastAsia"/>
        </w:rPr>
        <w:t xml:space="preserve">   </w:t>
      </w:r>
      <w:r w:rsidR="00EF5BEA">
        <w:t xml:space="preserve"> </w:t>
      </w:r>
      <w:r w:rsidRPr="004E12A6">
        <w:t xml:space="preserve">(B) </w:t>
      </w:r>
      <w:r w:rsidR="004A15B9" w:rsidRPr="004A15B9">
        <w:rPr>
          <w:position w:val="-6"/>
        </w:rPr>
        <w:object w:dxaOrig="700" w:dyaOrig="279">
          <v:shape id="_x0000_i1049" type="#_x0000_t75" style="width:35.05pt;height:13.75pt" o:ole="">
            <v:imagedata r:id="rId57" o:title=""/>
          </v:shape>
          <o:OLEObject Type="Embed" ProgID="Equation.DSMT4" ShapeID="_x0000_i1049" DrawAspect="Content" ObjectID="_1700131914" r:id="rId58"/>
        </w:object>
      </w:r>
      <w:r w:rsidR="00EF5BEA">
        <w:rPr>
          <w:rFonts w:hint="eastAsia"/>
        </w:rPr>
        <w:t>．</w:t>
      </w:r>
      <w:r w:rsidR="00EF5BEA">
        <w:t xml:space="preserve">    </w:t>
      </w:r>
      <w:r w:rsidRPr="004E12A6">
        <w:t xml:space="preserve">(C) </w:t>
      </w:r>
      <w:r w:rsidR="004A15B9" w:rsidRPr="004A15B9">
        <w:rPr>
          <w:position w:val="-6"/>
        </w:rPr>
        <w:object w:dxaOrig="820" w:dyaOrig="279">
          <v:shape id="_x0000_i1050" type="#_x0000_t75" style="width:40.7pt;height:13.75pt" o:ole="">
            <v:imagedata r:id="rId59" o:title=""/>
          </v:shape>
          <o:OLEObject Type="Embed" ProgID="Equation.DSMT4" ShapeID="_x0000_i1050" DrawAspect="Content" ObjectID="_1700131915" r:id="rId60"/>
        </w:object>
      </w:r>
      <w:r w:rsidR="00EF5BEA">
        <w:rPr>
          <w:rFonts w:hint="eastAsia"/>
        </w:rPr>
        <w:t>．</w:t>
      </w:r>
      <w:r w:rsidR="00EF5BEA">
        <w:t xml:space="preserve">    </w:t>
      </w:r>
      <w:r w:rsidRPr="004E12A6">
        <w:t xml:space="preserve">(D) </w:t>
      </w:r>
      <w:r w:rsidR="004A15B9" w:rsidRPr="004A15B9">
        <w:rPr>
          <w:position w:val="-6"/>
        </w:rPr>
        <w:object w:dxaOrig="859" w:dyaOrig="279">
          <v:shape id="_x0000_i1051" type="#_x0000_t75" style="width:43.2pt;height:13.75pt" o:ole="">
            <v:imagedata r:id="rId61" o:title=""/>
          </v:shape>
          <o:OLEObject Type="Embed" ProgID="Equation.DSMT4" ShapeID="_x0000_i1051" DrawAspect="Content" ObjectID="_1700131916" r:id="rId62"/>
        </w:object>
      </w:r>
      <w:r w:rsidR="00EF5BEA">
        <w:rPr>
          <w:rFonts w:hint="eastAsia"/>
        </w:rPr>
        <w:t>．</w:t>
      </w:r>
    </w:p>
    <w:p w:rsidR="00791E61" w:rsidRDefault="00791E61" w:rsidP="00962FCE">
      <w:pPr>
        <w:rPr>
          <w:rFonts w:hAnsi="宋体"/>
          <w:szCs w:val="21"/>
        </w:rPr>
      </w:pPr>
    </w:p>
    <w:p w:rsidR="002E5170" w:rsidRDefault="002E5170" w:rsidP="00962FCE">
      <w:pPr>
        <w:rPr>
          <w:rFonts w:hAnsi="宋体"/>
          <w:szCs w:val="21"/>
        </w:rPr>
      </w:pPr>
    </w:p>
    <w:p w:rsidR="00791E61" w:rsidRPr="00CF0B9F" w:rsidRDefault="00791E61" w:rsidP="00791E61">
      <w:pPr>
        <w:rPr>
          <w:rFonts w:asciiTheme="minorEastAsia" w:hAnsiTheme="minorEastAsia"/>
        </w:rPr>
      </w:pPr>
      <w:r w:rsidRPr="003A0C67">
        <w:rPr>
          <w:rFonts w:hint="eastAsia"/>
        </w:rPr>
        <w:t xml:space="preserve">(5) </w:t>
      </w:r>
      <w:r w:rsidRPr="00CF0B9F">
        <w:rPr>
          <w:rFonts w:asciiTheme="minorEastAsia" w:hAnsiTheme="minorEastAsia"/>
        </w:rPr>
        <w:t>行列式</w:t>
      </w:r>
      <w:r w:rsidR="004A15B9" w:rsidRPr="004A15B9">
        <w:rPr>
          <w:position w:val="-66"/>
        </w:rPr>
        <w:object w:dxaOrig="1500" w:dyaOrig="1440">
          <v:shape id="_x0000_i1052" type="#_x0000_t75" style="width:75.15pt;height:1in" o:ole="">
            <v:imagedata r:id="rId63" o:title=""/>
          </v:shape>
          <o:OLEObject Type="Embed" ProgID="Equation.DSMT4" ShapeID="_x0000_i1052" DrawAspect="Content" ObjectID="_1700131917" r:id="rId64"/>
        </w:object>
      </w:r>
      <w:r w:rsidRPr="003D0B7E">
        <w:t xml:space="preserve">( </w:t>
      </w:r>
      <w:r w:rsidR="003D0B7E" w:rsidRPr="003D0B7E">
        <w:rPr>
          <w:rFonts w:hint="eastAsia"/>
        </w:rPr>
        <w:t xml:space="preserve"> </w:t>
      </w:r>
      <w:r w:rsidRPr="003D0B7E">
        <w:t xml:space="preserve">  )</w:t>
      </w:r>
    </w:p>
    <w:p w:rsidR="00962FCE" w:rsidRPr="00B26CE9" w:rsidRDefault="00791E61" w:rsidP="00B26CE9">
      <w:pPr>
        <w:ind w:firstLineChars="200" w:firstLine="480"/>
        <w:rPr>
          <w:rFonts w:ascii="宋体" w:hAnsi="宋体"/>
        </w:rPr>
      </w:pPr>
      <w:r w:rsidRPr="00B90A9D">
        <w:t>(A)</w:t>
      </w:r>
      <w:r w:rsidR="00EF5BEA">
        <w:rPr>
          <w:rFonts w:hint="eastAsia"/>
        </w:rPr>
        <w:t xml:space="preserve"> </w:t>
      </w:r>
      <w:r w:rsidR="004A15B9" w:rsidRPr="004A15B9">
        <w:rPr>
          <w:position w:val="-10"/>
        </w:rPr>
        <w:object w:dxaOrig="1020" w:dyaOrig="360">
          <v:shape id="_x0000_i1053" type="#_x0000_t75" style="width:50.7pt;height:18.15pt" o:ole="">
            <v:imagedata r:id="rId65" o:title=""/>
          </v:shape>
          <o:OLEObject Type="Embed" ProgID="Equation.DSMT4" ShapeID="_x0000_i1053" DrawAspect="Content" ObjectID="_1700131918" r:id="rId66"/>
        </w:object>
      </w:r>
      <w:r w:rsidR="00EF5BEA">
        <w:rPr>
          <w:rFonts w:hint="eastAsia"/>
        </w:rPr>
        <w:t>．</w:t>
      </w:r>
      <w:r w:rsidR="00EF5BEA">
        <w:rPr>
          <w:rFonts w:hint="eastAsia"/>
        </w:rPr>
        <w:t xml:space="preserve">  </w:t>
      </w:r>
      <w:r w:rsidRPr="00B90A9D">
        <w:t>(B)</w:t>
      </w:r>
      <w:r w:rsidR="00EF5BEA">
        <w:rPr>
          <w:rFonts w:hint="eastAsia"/>
        </w:rPr>
        <w:t xml:space="preserve"> </w:t>
      </w:r>
      <w:r w:rsidR="004A15B9" w:rsidRPr="004A15B9">
        <w:rPr>
          <w:position w:val="-10"/>
        </w:rPr>
        <w:object w:dxaOrig="1160" w:dyaOrig="360">
          <v:shape id="_x0000_i1054" type="#_x0000_t75" style="width:58.25pt;height:18.15pt" o:ole="">
            <v:imagedata r:id="rId67" o:title=""/>
          </v:shape>
          <o:OLEObject Type="Embed" ProgID="Equation.DSMT4" ShapeID="_x0000_i1054" DrawAspect="Content" ObjectID="_1700131919" r:id="rId68"/>
        </w:object>
      </w:r>
      <w:r w:rsidR="00EF5BEA">
        <w:rPr>
          <w:rFonts w:hint="eastAsia"/>
        </w:rPr>
        <w:t>．</w:t>
      </w:r>
      <w:r w:rsidR="00EF5BEA">
        <w:t xml:space="preserve"> </w:t>
      </w:r>
      <w:r w:rsidR="00EF5BEA">
        <w:rPr>
          <w:rFonts w:hint="eastAsia"/>
        </w:rPr>
        <w:t xml:space="preserve"> </w:t>
      </w:r>
      <w:r w:rsidRPr="00B90A9D">
        <w:t>(C)</w:t>
      </w:r>
      <w:r w:rsidR="00EF5BEA">
        <w:rPr>
          <w:rFonts w:hint="eastAsia"/>
        </w:rPr>
        <w:t xml:space="preserve"> </w:t>
      </w:r>
      <w:r w:rsidR="004A15B9" w:rsidRPr="004A15B9">
        <w:rPr>
          <w:position w:val="-6"/>
        </w:rPr>
        <w:object w:dxaOrig="1100" w:dyaOrig="320">
          <v:shape id="_x0000_i1055" type="#_x0000_t75" style="width:55.1pt;height:16.3pt" o:ole="">
            <v:imagedata r:id="rId69" o:title=""/>
          </v:shape>
          <o:OLEObject Type="Embed" ProgID="Equation.DSMT4" ShapeID="_x0000_i1055" DrawAspect="Content" ObjectID="_1700131920" r:id="rId70"/>
        </w:object>
      </w:r>
      <w:r w:rsidR="00EF5BEA">
        <w:rPr>
          <w:rFonts w:hint="eastAsia"/>
        </w:rPr>
        <w:t>．</w:t>
      </w:r>
      <w:r w:rsidR="00EF5BEA">
        <w:t xml:space="preserve"> </w:t>
      </w:r>
      <w:r>
        <w:t xml:space="preserve"> </w:t>
      </w:r>
      <w:r w:rsidRPr="00B90A9D">
        <w:t>(D)</w:t>
      </w:r>
      <w:r w:rsidR="00EF5BEA">
        <w:rPr>
          <w:rFonts w:hint="eastAsia"/>
        </w:rPr>
        <w:t xml:space="preserve"> </w:t>
      </w:r>
      <w:r w:rsidR="004A15B9" w:rsidRPr="004A15B9">
        <w:rPr>
          <w:position w:val="-6"/>
        </w:rPr>
        <w:object w:dxaOrig="1100" w:dyaOrig="320">
          <v:shape id="_x0000_i1056" type="#_x0000_t75" style="width:55.1pt;height:16.3pt" o:ole="">
            <v:imagedata r:id="rId71" o:title=""/>
          </v:shape>
          <o:OLEObject Type="Embed" ProgID="Equation.DSMT4" ShapeID="_x0000_i1056" DrawAspect="Content" ObjectID="_1700131921" r:id="rId72"/>
        </w:object>
      </w:r>
      <w:r w:rsidR="00EF5BEA">
        <w:rPr>
          <w:rFonts w:hint="eastAsia"/>
        </w:rPr>
        <w:t>．</w:t>
      </w:r>
    </w:p>
    <w:p w:rsidR="00962FCE" w:rsidRDefault="00962FCE" w:rsidP="00962FCE"/>
    <w:p w:rsidR="00791E61" w:rsidRPr="00F91D0F" w:rsidRDefault="00791E61" w:rsidP="00791E61">
      <w:pPr>
        <w:spacing w:line="360" w:lineRule="auto"/>
        <w:rPr>
          <w:rFonts w:hAnsi="宋体"/>
          <w:szCs w:val="21"/>
        </w:rPr>
      </w:pPr>
    </w:p>
    <w:p w:rsidR="00791E61" w:rsidRDefault="00791E61" w:rsidP="003D0B7E">
      <w:pPr>
        <w:ind w:left="480" w:hangingChars="200" w:hanging="480"/>
        <w:rPr>
          <w:rFonts w:ascii="宋体" w:hAnsi="宋体"/>
        </w:rPr>
      </w:pPr>
      <w:r w:rsidRPr="003D0B7E">
        <w:rPr>
          <w:rFonts w:hint="eastAsia"/>
        </w:rPr>
        <w:lastRenderedPageBreak/>
        <w:t xml:space="preserve">(6) </w:t>
      </w:r>
      <w:r>
        <w:rPr>
          <w:rFonts w:ascii="宋体" w:hAnsi="宋体" w:hint="eastAsia"/>
        </w:rPr>
        <w:t>设</w:t>
      </w:r>
      <w:r w:rsidR="004A15B9" w:rsidRPr="004A15B9">
        <w:rPr>
          <w:position w:val="-12"/>
        </w:rPr>
        <w:object w:dxaOrig="820" w:dyaOrig="360">
          <v:shape id="_x0000_i1057" type="#_x0000_t75" style="width:40.7pt;height:18.15pt" o:ole="">
            <v:imagedata r:id="rId73" o:title=""/>
          </v:shape>
          <o:OLEObject Type="Embed" ProgID="Equation.DSMT4" ShapeID="_x0000_i1057" DrawAspect="Content" ObjectID="_1700131922" r:id="rId74"/>
        </w:object>
      </w:r>
      <w:r>
        <w:rPr>
          <w:rFonts w:ascii="宋体" w:hAnsi="宋体" w:hint="eastAsia"/>
        </w:rPr>
        <w:t>均为</w:t>
      </w:r>
      <w:r w:rsidR="004A15B9" w:rsidRPr="004A15B9">
        <w:rPr>
          <w:position w:val="-6"/>
        </w:rPr>
        <w:object w:dxaOrig="180" w:dyaOrig="279">
          <v:shape id="_x0000_i1058" type="#_x0000_t75" style="width:8.75pt;height:13.75pt" o:ole="">
            <v:imagedata r:id="rId75" o:title=""/>
          </v:shape>
          <o:OLEObject Type="Embed" ProgID="Equation.DSMT4" ShapeID="_x0000_i1058" DrawAspect="Content" ObjectID="_1700131923" r:id="rId76"/>
        </w:object>
      </w:r>
      <w:r>
        <w:rPr>
          <w:rFonts w:ascii="宋体" w:hAnsi="宋体" w:hint="eastAsia"/>
        </w:rPr>
        <w:t>维向量，则对任意常数</w:t>
      </w:r>
      <w:r w:rsidR="004A15B9" w:rsidRPr="004A15B9">
        <w:rPr>
          <w:position w:val="-8"/>
        </w:rPr>
        <w:object w:dxaOrig="360" w:dyaOrig="300">
          <v:shape id="_x0000_i1059" type="#_x0000_t75" style="width:18.15pt;height:15.05pt" o:ole="">
            <v:imagedata r:id="rId77" o:title=""/>
          </v:shape>
          <o:OLEObject Type="Embed" ProgID="Equation.DSMT4" ShapeID="_x0000_i1059" DrawAspect="Content" ObjectID="_1700131924" r:id="rId78"/>
        </w:object>
      </w:r>
      <w:r>
        <w:rPr>
          <w:rFonts w:ascii="宋体" w:hAnsi="宋体" w:hint="eastAsia"/>
        </w:rPr>
        <w:t>,向量组</w:t>
      </w:r>
      <w:r w:rsidR="004A15B9" w:rsidRPr="004A15B9">
        <w:rPr>
          <w:position w:val="-12"/>
        </w:rPr>
        <w:object w:dxaOrig="800" w:dyaOrig="360">
          <v:shape id="_x0000_i1060" type="#_x0000_t75" style="width:40.05pt;height:18.15pt" o:ole="">
            <v:imagedata r:id="rId79" o:title=""/>
          </v:shape>
          <o:OLEObject Type="Embed" ProgID="Equation.DSMT4" ShapeID="_x0000_i1060" DrawAspect="Content" ObjectID="_1700131925" r:id="rId80"/>
        </w:object>
      </w:r>
      <w:r>
        <w:rPr>
          <w:rFonts w:ascii="宋体" w:hAnsi="宋体" w:hint="eastAsia"/>
        </w:rPr>
        <w:t>,</w:t>
      </w:r>
      <w:r w:rsidR="004A15B9" w:rsidRPr="004A15B9">
        <w:rPr>
          <w:position w:val="-12"/>
        </w:rPr>
        <w:object w:dxaOrig="740" w:dyaOrig="360">
          <v:shape id="_x0000_i1061" type="#_x0000_t75" style="width:36.95pt;height:18.15pt" o:ole="">
            <v:imagedata r:id="rId81" o:title=""/>
          </v:shape>
          <o:OLEObject Type="Embed" ProgID="Equation.DSMT4" ShapeID="_x0000_i1061" DrawAspect="Content" ObjectID="_1700131926" r:id="rId82"/>
        </w:object>
      </w:r>
      <w:r>
        <w:rPr>
          <w:rFonts w:ascii="宋体" w:hAnsi="宋体" w:hint="eastAsia"/>
        </w:rPr>
        <w:t>线性无关是向量组</w:t>
      </w:r>
      <w:r w:rsidR="004A15B9" w:rsidRPr="004A15B9">
        <w:rPr>
          <w:position w:val="-12"/>
        </w:rPr>
        <w:object w:dxaOrig="1500" w:dyaOrig="360">
          <v:shape id="_x0000_i1062" type="#_x0000_t75" style="width:75.15pt;height:18.15pt" o:ole="">
            <v:imagedata r:id="rId83" o:title=""/>
          </v:shape>
          <o:OLEObject Type="Embed" ProgID="Equation.DSMT4" ShapeID="_x0000_i1062" DrawAspect="Content" ObjectID="_1700131927" r:id="rId84"/>
        </w:object>
      </w:r>
      <w:r>
        <w:rPr>
          <w:rFonts w:ascii="宋体" w:hAnsi="宋体" w:hint="eastAsia"/>
        </w:rPr>
        <w:t>线性无关的</w:t>
      </w:r>
      <w:r w:rsidRPr="00B90A9D">
        <w:rPr>
          <w:szCs w:val="21"/>
        </w:rPr>
        <w:t xml:space="preserve">( </w:t>
      </w:r>
      <w:r w:rsidR="003D0B7E">
        <w:rPr>
          <w:rFonts w:hint="eastAsia"/>
          <w:szCs w:val="21"/>
        </w:rPr>
        <w:t xml:space="preserve"> </w:t>
      </w:r>
      <w:r w:rsidRPr="00B90A9D">
        <w:rPr>
          <w:szCs w:val="21"/>
        </w:rPr>
        <w:t xml:space="preserve">  )</w:t>
      </w:r>
    </w:p>
    <w:p w:rsidR="00791E61" w:rsidRDefault="00791E61" w:rsidP="00791E61">
      <w:pPr>
        <w:ind w:firstLineChars="200" w:firstLine="480"/>
        <w:rPr>
          <w:rFonts w:ascii="宋体" w:hAnsi="宋体"/>
        </w:rPr>
      </w:pPr>
      <w:r w:rsidRPr="00B90A9D">
        <w:t>(A)</w:t>
      </w:r>
      <w:r w:rsidR="00EF5BEA">
        <w:rPr>
          <w:rFonts w:hint="eastAsia"/>
        </w:rPr>
        <w:t xml:space="preserve"> </w:t>
      </w:r>
      <w:r>
        <w:rPr>
          <w:rFonts w:ascii="宋体" w:hAnsi="宋体" w:hint="eastAsia"/>
        </w:rPr>
        <w:t>必要非充分条件</w:t>
      </w:r>
      <w:r w:rsidR="00EF5BEA"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B90A9D">
        <w:t>(B)</w:t>
      </w:r>
      <w:r w:rsidR="00EF5BEA">
        <w:rPr>
          <w:rFonts w:hint="eastAsia"/>
        </w:rPr>
        <w:t xml:space="preserve"> </w:t>
      </w:r>
      <w:r>
        <w:rPr>
          <w:rFonts w:ascii="宋体" w:hAnsi="宋体" w:hint="eastAsia"/>
        </w:rPr>
        <w:t>充分非必要条件</w:t>
      </w:r>
      <w:r w:rsidR="00EF5BEA">
        <w:rPr>
          <w:rFonts w:ascii="宋体" w:hAnsi="宋体" w:hint="eastAsia"/>
        </w:rPr>
        <w:t>．</w:t>
      </w:r>
    </w:p>
    <w:p w:rsidR="00791E61" w:rsidRPr="009D3172" w:rsidRDefault="00791E61" w:rsidP="00791E61">
      <w:pPr>
        <w:ind w:firstLineChars="200" w:firstLine="480"/>
        <w:rPr>
          <w:rFonts w:ascii="宋体" w:hAnsi="宋体"/>
        </w:rPr>
      </w:pPr>
      <w:r w:rsidRPr="00B90A9D">
        <w:t>(C)</w:t>
      </w:r>
      <w:r w:rsidR="00EF5BEA">
        <w:rPr>
          <w:rFonts w:hint="eastAsia"/>
        </w:rPr>
        <w:t xml:space="preserve"> </w:t>
      </w:r>
      <w:r>
        <w:rPr>
          <w:rFonts w:ascii="宋体" w:hAnsi="宋体" w:hint="eastAsia"/>
        </w:rPr>
        <w:t>充分必要条件</w:t>
      </w:r>
      <w:r w:rsidR="00EF5BEA"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B90A9D">
        <w:t>(D)</w:t>
      </w:r>
      <w:r w:rsidR="00EF5BEA">
        <w:rPr>
          <w:rFonts w:hint="eastAsia"/>
        </w:rPr>
        <w:t xml:space="preserve"> </w:t>
      </w:r>
      <w:r>
        <w:rPr>
          <w:rFonts w:ascii="宋体" w:hAnsi="宋体" w:hint="eastAsia"/>
        </w:rPr>
        <w:t>既非充分也非必要条件</w:t>
      </w:r>
      <w:r w:rsidR="00EF5BEA">
        <w:rPr>
          <w:rFonts w:ascii="宋体" w:hAnsi="宋体" w:hint="eastAsia"/>
        </w:rPr>
        <w:t>．</w:t>
      </w:r>
    </w:p>
    <w:p w:rsidR="00791E61" w:rsidRDefault="00791E61" w:rsidP="00962FCE"/>
    <w:p w:rsidR="00791E61" w:rsidRDefault="00791E61" w:rsidP="00962FCE"/>
    <w:p w:rsidR="00791E61" w:rsidRDefault="00791E61" w:rsidP="00791E61">
      <w:pPr>
        <w:rPr>
          <w:rFonts w:ascii="宋体" w:hAnsi="宋体"/>
          <w:szCs w:val="21"/>
        </w:rPr>
      </w:pPr>
      <w:r w:rsidRPr="003D0B7E">
        <w:t>(</w:t>
      </w:r>
      <w:r w:rsidRPr="003D0B7E">
        <w:rPr>
          <w:rFonts w:hint="eastAsia"/>
        </w:rPr>
        <w:t>7</w:t>
      </w:r>
      <w:r w:rsidRPr="003D0B7E">
        <w:t>)</w:t>
      </w:r>
      <w:r w:rsidRPr="003D0B7E"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设随机事件</w:t>
      </w:r>
      <w:r w:rsidR="004A15B9" w:rsidRPr="00025957">
        <w:rPr>
          <w:position w:val="-4"/>
        </w:rPr>
        <w:object w:dxaOrig="220" w:dyaOrig="260">
          <v:shape id="_x0000_i1063" type="#_x0000_t75" style="width:11.25pt;height:13.15pt" o:ole="">
            <v:imagedata r:id="rId85" o:title=""/>
          </v:shape>
          <o:OLEObject Type="Embed" ProgID="Equation.DSMT4" ShapeID="_x0000_i1063" DrawAspect="Content" ObjectID="_1700131928" r:id="rId86"/>
        </w:object>
      </w:r>
      <w:r>
        <w:rPr>
          <w:rFonts w:ascii="宋体" w:hAnsi="宋体" w:hint="eastAsia"/>
          <w:szCs w:val="21"/>
        </w:rPr>
        <w:t>与</w:t>
      </w:r>
      <w:r w:rsidR="004A15B9" w:rsidRPr="00025957">
        <w:rPr>
          <w:position w:val="-4"/>
        </w:rPr>
        <w:object w:dxaOrig="220" w:dyaOrig="260">
          <v:shape id="_x0000_i1064" type="#_x0000_t75" style="width:11.25pt;height:13.15pt" o:ole="">
            <v:imagedata r:id="rId87" o:title=""/>
          </v:shape>
          <o:OLEObject Type="Embed" ProgID="Equation.DSMT4" ShapeID="_x0000_i1064" DrawAspect="Content" ObjectID="_1700131929" r:id="rId88"/>
        </w:object>
      </w:r>
      <w:r>
        <w:rPr>
          <w:rFonts w:ascii="宋体" w:hAnsi="宋体" w:hint="eastAsia"/>
          <w:szCs w:val="21"/>
        </w:rPr>
        <w:t>相互独立，且</w:t>
      </w:r>
      <w:r w:rsidR="004A15B9" w:rsidRPr="004A15B9">
        <w:rPr>
          <w:position w:val="-10"/>
        </w:rPr>
        <w:object w:dxaOrig="1060" w:dyaOrig="320">
          <v:shape id="_x0000_i1065" type="#_x0000_t75" style="width:53.2pt;height:16.3pt" o:ole="">
            <v:imagedata r:id="rId89" o:title=""/>
          </v:shape>
          <o:OLEObject Type="Embed" ProgID="Equation.DSMT4" ShapeID="_x0000_i1065" DrawAspect="Content" ObjectID="_1700131930" r:id="rId90"/>
        </w:object>
      </w:r>
      <w:r>
        <w:rPr>
          <w:rFonts w:ascii="宋体" w:hAnsi="宋体" w:hint="eastAsia"/>
          <w:szCs w:val="21"/>
        </w:rPr>
        <w:t>，</w:t>
      </w:r>
      <w:r w:rsidR="004A15B9" w:rsidRPr="004A15B9">
        <w:rPr>
          <w:position w:val="-10"/>
        </w:rPr>
        <w:object w:dxaOrig="1420" w:dyaOrig="320">
          <v:shape id="_x0000_i1066" type="#_x0000_t75" style="width:70.75pt;height:16.3pt" o:ole="">
            <v:imagedata r:id="rId91" o:title=""/>
          </v:shape>
          <o:OLEObject Type="Embed" ProgID="Equation.DSMT4" ShapeID="_x0000_i1066" DrawAspect="Content" ObjectID="_1700131931" r:id="rId92"/>
        </w:object>
      </w:r>
      <w:r>
        <w:rPr>
          <w:rFonts w:ascii="宋体" w:hAnsi="宋体" w:hint="eastAsia"/>
          <w:szCs w:val="21"/>
        </w:rPr>
        <w:t>，则</w:t>
      </w:r>
      <w:r w:rsidR="004A15B9" w:rsidRPr="004A15B9">
        <w:rPr>
          <w:position w:val="-10"/>
        </w:rPr>
        <w:object w:dxaOrig="1100" w:dyaOrig="320">
          <v:shape id="_x0000_i1067" type="#_x0000_t75" style="width:55.1pt;height:16.3pt" o:ole="">
            <v:imagedata r:id="rId93" o:title=""/>
          </v:shape>
          <o:OLEObject Type="Embed" ProgID="Equation.DSMT4" ShapeID="_x0000_i1067" DrawAspect="Content" ObjectID="_1700131932" r:id="rId94"/>
        </w:object>
      </w:r>
      <w:r w:rsidRPr="00B90A9D">
        <w:rPr>
          <w:szCs w:val="21"/>
        </w:rPr>
        <w:t xml:space="preserve">(   </w:t>
      </w:r>
      <w:r w:rsidR="003D0B7E">
        <w:rPr>
          <w:rFonts w:hint="eastAsia"/>
          <w:szCs w:val="21"/>
        </w:rPr>
        <w:t xml:space="preserve"> </w:t>
      </w:r>
      <w:r w:rsidRPr="00B90A9D">
        <w:rPr>
          <w:szCs w:val="21"/>
        </w:rPr>
        <w:t>)</w:t>
      </w:r>
    </w:p>
    <w:p w:rsidR="002E5170" w:rsidRPr="00B26CE9" w:rsidRDefault="00791E61" w:rsidP="00B26CE9">
      <w:pPr>
        <w:ind w:leftChars="200" w:left="480"/>
        <w:rPr>
          <w:rFonts w:ascii="宋体" w:hAnsi="宋体"/>
        </w:rPr>
      </w:pPr>
      <w:r w:rsidRPr="00B90A9D">
        <w:t>(A)</w:t>
      </w:r>
      <w:r w:rsidR="00EF5BEA">
        <w:rPr>
          <w:rFonts w:hint="eastAsia"/>
        </w:rPr>
        <w:t xml:space="preserve"> </w:t>
      </w:r>
      <w:r w:rsidR="004A15B9" w:rsidRPr="004A15B9">
        <w:rPr>
          <w:position w:val="-6"/>
        </w:rPr>
        <w:object w:dxaOrig="380" w:dyaOrig="279">
          <v:shape id="_x0000_i1068" type="#_x0000_t75" style="width:18.8pt;height:13.75pt" o:ole="">
            <v:imagedata r:id="rId95" o:title=""/>
          </v:shape>
          <o:OLEObject Type="Embed" ProgID="Equation.DSMT4" ShapeID="_x0000_i1068" DrawAspect="Content" ObjectID="_1700131933" r:id="rId96"/>
        </w:object>
      </w:r>
      <w:r w:rsidR="00EF5BEA">
        <w:rPr>
          <w:rFonts w:hint="eastAsia"/>
        </w:rPr>
        <w:t>．</w:t>
      </w:r>
      <w:r w:rsidR="00EF5BEA">
        <w:rPr>
          <w:rFonts w:ascii="宋体" w:hAnsi="宋体" w:hint="eastAsia"/>
        </w:rPr>
        <w:t xml:space="preserve">        </w:t>
      </w:r>
      <w:r w:rsidRPr="00B90A9D">
        <w:t>(B)</w:t>
      </w:r>
      <w:r w:rsidR="00EF5BEA">
        <w:rPr>
          <w:rFonts w:hint="eastAsia"/>
        </w:rPr>
        <w:t xml:space="preserve"> </w:t>
      </w:r>
      <w:r w:rsidR="004A15B9" w:rsidRPr="004A15B9">
        <w:rPr>
          <w:position w:val="-6"/>
        </w:rPr>
        <w:object w:dxaOrig="360" w:dyaOrig="279">
          <v:shape id="_x0000_i1069" type="#_x0000_t75" style="width:18.15pt;height:13.75pt" o:ole="">
            <v:imagedata r:id="rId97" o:title=""/>
          </v:shape>
          <o:OLEObject Type="Embed" ProgID="Equation.DSMT4" ShapeID="_x0000_i1069" DrawAspect="Content" ObjectID="_1700131934" r:id="rId98"/>
        </w:object>
      </w:r>
      <w:r w:rsidR="00EF5BEA">
        <w:rPr>
          <w:rFonts w:hint="eastAsia"/>
        </w:rPr>
        <w:t>．</w:t>
      </w:r>
      <w:r w:rsidR="00EF5BEA">
        <w:rPr>
          <w:rFonts w:ascii="宋体" w:hAnsi="宋体" w:hint="eastAsia"/>
        </w:rPr>
        <w:t xml:space="preserve">        </w:t>
      </w:r>
      <w:r w:rsidRPr="00B90A9D">
        <w:t>(C)</w:t>
      </w:r>
      <w:r w:rsidR="00EF5BEA">
        <w:rPr>
          <w:rFonts w:hint="eastAsia"/>
        </w:rPr>
        <w:t xml:space="preserve"> </w:t>
      </w:r>
      <w:r w:rsidR="004A15B9" w:rsidRPr="004A15B9">
        <w:rPr>
          <w:position w:val="-6"/>
        </w:rPr>
        <w:object w:dxaOrig="360" w:dyaOrig="279">
          <v:shape id="_x0000_i1070" type="#_x0000_t75" style="width:18.15pt;height:13.75pt" o:ole="">
            <v:imagedata r:id="rId99" o:title=""/>
          </v:shape>
          <o:OLEObject Type="Embed" ProgID="Equation.DSMT4" ShapeID="_x0000_i1070" DrawAspect="Content" ObjectID="_1700131935" r:id="rId100"/>
        </w:object>
      </w:r>
      <w:r w:rsidR="00EF5BEA">
        <w:rPr>
          <w:rFonts w:hint="eastAsia"/>
        </w:rPr>
        <w:t>．</w:t>
      </w:r>
      <w:r w:rsidR="00EF5BEA">
        <w:rPr>
          <w:rFonts w:ascii="宋体" w:hAnsi="宋体" w:hint="eastAsia"/>
        </w:rPr>
        <w:t xml:space="preserve">        </w:t>
      </w:r>
      <w:r w:rsidRPr="00B90A9D">
        <w:t>(D)</w:t>
      </w:r>
      <w:r w:rsidR="00EF5BEA">
        <w:rPr>
          <w:rFonts w:hint="eastAsia"/>
        </w:rPr>
        <w:t xml:space="preserve"> </w:t>
      </w:r>
      <w:r w:rsidR="004A15B9" w:rsidRPr="004A15B9">
        <w:rPr>
          <w:position w:val="-6"/>
        </w:rPr>
        <w:object w:dxaOrig="380" w:dyaOrig="279">
          <v:shape id="_x0000_i1071" type="#_x0000_t75" style="width:18.8pt;height:13.75pt" o:ole="">
            <v:imagedata r:id="rId101" o:title=""/>
          </v:shape>
          <o:OLEObject Type="Embed" ProgID="Equation.DSMT4" ShapeID="_x0000_i1071" DrawAspect="Content" ObjectID="_1700131936" r:id="rId102"/>
        </w:object>
      </w:r>
      <w:r w:rsidR="00EF5BEA">
        <w:rPr>
          <w:rFonts w:hint="eastAsia"/>
        </w:rPr>
        <w:t>．</w:t>
      </w:r>
    </w:p>
    <w:p w:rsidR="00962FCE" w:rsidRDefault="00962FCE" w:rsidP="002E5170"/>
    <w:p w:rsidR="002E5170" w:rsidRDefault="002E5170" w:rsidP="002E5170"/>
    <w:p w:rsidR="00791E61" w:rsidRPr="004E12A6" w:rsidRDefault="00791E61" w:rsidP="00791E61">
      <w:pPr>
        <w:ind w:left="480" w:hangingChars="200" w:hanging="480"/>
        <w:rPr>
          <w:szCs w:val="21"/>
        </w:rPr>
      </w:pPr>
      <w:r w:rsidRPr="004E12A6">
        <w:rPr>
          <w:szCs w:val="21"/>
        </w:rPr>
        <w:t xml:space="preserve">(8) </w:t>
      </w:r>
      <w:r w:rsidRPr="00B16004">
        <w:t>设连续性随机变量</w:t>
      </w:r>
      <w:r w:rsidR="004A15B9" w:rsidRPr="004A15B9">
        <w:rPr>
          <w:position w:val="-12"/>
        </w:rPr>
        <w:object w:dxaOrig="300" w:dyaOrig="360">
          <v:shape id="_x0000_i1072" type="#_x0000_t75" style="width:15.05pt;height:18.15pt" o:ole="">
            <v:imagedata r:id="rId103" o:title=""/>
          </v:shape>
          <o:OLEObject Type="Embed" ProgID="Equation.DSMT4" ShapeID="_x0000_i1072" DrawAspect="Content" ObjectID="_1700131937" r:id="rId104"/>
        </w:object>
      </w:r>
      <w:r w:rsidRPr="00B16004">
        <w:t>与</w:t>
      </w:r>
      <w:r w:rsidR="004A15B9" w:rsidRPr="004A15B9">
        <w:rPr>
          <w:position w:val="-12"/>
        </w:rPr>
        <w:object w:dxaOrig="300" w:dyaOrig="360">
          <v:shape id="_x0000_i1073" type="#_x0000_t75" style="width:15.05pt;height:18.15pt" o:ole="">
            <v:imagedata r:id="rId105" o:title=""/>
          </v:shape>
          <o:OLEObject Type="Embed" ProgID="Equation.DSMT4" ShapeID="_x0000_i1073" DrawAspect="Content" ObjectID="_1700131938" r:id="rId106"/>
        </w:object>
      </w:r>
      <w:r w:rsidRPr="00B16004">
        <w:t>相互独立，且方差均存在，</w:t>
      </w:r>
      <w:r w:rsidR="004A15B9" w:rsidRPr="004A15B9">
        <w:rPr>
          <w:position w:val="-12"/>
        </w:rPr>
        <w:object w:dxaOrig="300" w:dyaOrig="360">
          <v:shape id="_x0000_i1074" type="#_x0000_t75" style="width:15.05pt;height:18.15pt" o:ole="">
            <v:imagedata r:id="rId107" o:title=""/>
          </v:shape>
          <o:OLEObject Type="Embed" ProgID="Equation.DSMT4" ShapeID="_x0000_i1074" DrawAspect="Content" ObjectID="_1700131939" r:id="rId108"/>
        </w:object>
      </w:r>
      <w:r w:rsidRPr="00B16004">
        <w:t>与</w:t>
      </w:r>
      <w:r w:rsidR="004A15B9" w:rsidRPr="004A15B9">
        <w:rPr>
          <w:position w:val="-12"/>
        </w:rPr>
        <w:object w:dxaOrig="300" w:dyaOrig="360">
          <v:shape id="_x0000_i1075" type="#_x0000_t75" style="width:15.05pt;height:18.15pt" o:ole="">
            <v:imagedata r:id="rId109" o:title=""/>
          </v:shape>
          <o:OLEObject Type="Embed" ProgID="Equation.DSMT4" ShapeID="_x0000_i1075" DrawAspect="Content" ObjectID="_1700131940" r:id="rId110"/>
        </w:object>
      </w:r>
      <w:r w:rsidRPr="00B16004">
        <w:t>的概率密度分别为</w:t>
      </w:r>
      <w:r w:rsidR="004A15B9" w:rsidRPr="004A15B9">
        <w:rPr>
          <w:position w:val="-12"/>
        </w:rPr>
        <w:object w:dxaOrig="580" w:dyaOrig="360">
          <v:shape id="_x0000_i1076" type="#_x0000_t75" style="width:28.8pt;height:18.15pt" o:ole="">
            <v:imagedata r:id="rId111" o:title=""/>
          </v:shape>
          <o:OLEObject Type="Embed" ProgID="Equation.DSMT4" ShapeID="_x0000_i1076" DrawAspect="Content" ObjectID="_1700131941" r:id="rId112"/>
        </w:object>
      </w:r>
      <w:r w:rsidRPr="00B16004">
        <w:t>与</w:t>
      </w:r>
      <w:r w:rsidR="004A15B9" w:rsidRPr="004A15B9">
        <w:rPr>
          <w:position w:val="-12"/>
        </w:rPr>
        <w:object w:dxaOrig="580" w:dyaOrig="360">
          <v:shape id="_x0000_i1077" type="#_x0000_t75" style="width:28.8pt;height:18.15pt" o:ole="">
            <v:imagedata r:id="rId113" o:title=""/>
          </v:shape>
          <o:OLEObject Type="Embed" ProgID="Equation.DSMT4" ShapeID="_x0000_i1077" DrawAspect="Content" ObjectID="_1700131942" r:id="rId114"/>
        </w:object>
      </w:r>
      <w:r w:rsidRPr="00B16004">
        <w:t>，随机变量</w:t>
      </w:r>
      <w:r w:rsidR="004A15B9" w:rsidRPr="004A15B9">
        <w:rPr>
          <w:position w:val="-12"/>
        </w:rPr>
        <w:object w:dxaOrig="260" w:dyaOrig="360">
          <v:shape id="_x0000_i1078" type="#_x0000_t75" style="width:13.15pt;height:18.15pt" o:ole="">
            <v:imagedata r:id="rId115" o:title=""/>
          </v:shape>
          <o:OLEObject Type="Embed" ProgID="Equation.DSMT4" ShapeID="_x0000_i1078" DrawAspect="Content" ObjectID="_1700131943" r:id="rId116"/>
        </w:object>
      </w:r>
      <w:r w:rsidRPr="00B16004">
        <w:t>的概率密度为</w:t>
      </w:r>
      <w:r w:rsidR="004A15B9" w:rsidRPr="004A15B9">
        <w:rPr>
          <w:position w:val="-24"/>
        </w:rPr>
        <w:object w:dxaOrig="2480" w:dyaOrig="620">
          <v:shape id="_x0000_i1079" type="#_x0000_t75" style="width:123.95pt;height:31.3pt" o:ole="">
            <v:imagedata r:id="rId117" o:title=""/>
          </v:shape>
          <o:OLEObject Type="Embed" ProgID="Equation.DSMT4" ShapeID="_x0000_i1079" DrawAspect="Content" ObjectID="_1700131944" r:id="rId118"/>
        </w:object>
      </w:r>
      <w:r w:rsidRPr="00B16004">
        <w:t>，随机变量</w:t>
      </w:r>
      <w:r w:rsidR="004A15B9" w:rsidRPr="004A15B9">
        <w:rPr>
          <w:position w:val="-24"/>
        </w:rPr>
        <w:object w:dxaOrig="1560" w:dyaOrig="620">
          <v:shape id="_x0000_i1080" type="#_x0000_t75" style="width:78.25pt;height:31.3pt" o:ole="">
            <v:imagedata r:id="rId119" o:title=""/>
          </v:shape>
          <o:OLEObject Type="Embed" ProgID="Equation.DSMT4" ShapeID="_x0000_i1080" DrawAspect="Content" ObjectID="_1700131945" r:id="rId120"/>
        </w:object>
      </w:r>
      <w:r w:rsidRPr="00B16004">
        <w:t>，则</w:t>
      </w:r>
      <w:r w:rsidRPr="00B16004">
        <w:rPr>
          <w:rFonts w:hint="eastAsia"/>
        </w:rPr>
        <w:t xml:space="preserve">(  </w:t>
      </w:r>
      <w:r w:rsidR="003D0B7E">
        <w:rPr>
          <w:rFonts w:hint="eastAsia"/>
        </w:rPr>
        <w:t xml:space="preserve"> </w:t>
      </w:r>
      <w:r w:rsidRPr="00B16004">
        <w:rPr>
          <w:rFonts w:hint="eastAsia"/>
        </w:rPr>
        <w:t xml:space="preserve"> )</w:t>
      </w:r>
    </w:p>
    <w:p w:rsidR="00791E61" w:rsidRPr="004E12A6" w:rsidRDefault="00791E61" w:rsidP="00EF5BEA">
      <w:pPr>
        <w:ind w:leftChars="200" w:left="960" w:hangingChars="200" w:hanging="480"/>
        <w:rPr>
          <w:szCs w:val="21"/>
        </w:rPr>
      </w:pPr>
      <w:r w:rsidRPr="004E12A6">
        <w:rPr>
          <w:szCs w:val="21"/>
        </w:rPr>
        <w:t>(A)</w:t>
      </w:r>
      <w:r>
        <w:rPr>
          <w:rFonts w:hint="eastAsia"/>
          <w:szCs w:val="21"/>
        </w:rPr>
        <w:t xml:space="preserve"> </w:t>
      </w:r>
      <w:r w:rsidR="004A15B9" w:rsidRPr="004A15B9">
        <w:rPr>
          <w:position w:val="-12"/>
        </w:rPr>
        <w:object w:dxaOrig="980" w:dyaOrig="360">
          <v:shape id="_x0000_i1081" type="#_x0000_t75" style="width:48.85pt;height:18.15pt" o:ole="">
            <v:imagedata r:id="rId121" o:title=""/>
          </v:shape>
          <o:OLEObject Type="Embed" ProgID="Equation.DSMT4" ShapeID="_x0000_i1081" DrawAspect="Content" ObjectID="_1700131946" r:id="rId122"/>
        </w:object>
      </w:r>
      <w:r w:rsidRPr="004E12A6">
        <w:rPr>
          <w:szCs w:val="21"/>
        </w:rPr>
        <w:t>，</w:t>
      </w:r>
      <w:r w:rsidR="004A15B9" w:rsidRPr="004A15B9">
        <w:rPr>
          <w:position w:val="-12"/>
        </w:rPr>
        <w:object w:dxaOrig="1020" w:dyaOrig="360">
          <v:shape id="_x0000_i1082" type="#_x0000_t75" style="width:50.7pt;height:18.15pt" o:ole="">
            <v:imagedata r:id="rId123" o:title=""/>
          </v:shape>
          <o:OLEObject Type="Embed" ProgID="Equation.DSMT4" ShapeID="_x0000_i1082" DrawAspect="Content" ObjectID="_1700131947" r:id="rId124"/>
        </w:object>
      </w:r>
      <w:r w:rsidR="00EF5BEA">
        <w:rPr>
          <w:rFonts w:hint="eastAsia"/>
          <w:szCs w:val="21"/>
        </w:rPr>
        <w:t>．</w:t>
      </w:r>
      <w:r w:rsidR="00EF5BEA">
        <w:rPr>
          <w:rFonts w:hint="eastAsia"/>
          <w:szCs w:val="21"/>
        </w:rPr>
        <w:tab/>
      </w:r>
      <w:r w:rsidR="00EF5BEA">
        <w:rPr>
          <w:rFonts w:hint="eastAsia"/>
          <w:szCs w:val="21"/>
        </w:rPr>
        <w:tab/>
      </w:r>
      <w:r w:rsidR="00EF5BEA">
        <w:rPr>
          <w:rFonts w:hint="eastAsia"/>
          <w:szCs w:val="21"/>
        </w:rPr>
        <w:tab/>
      </w:r>
      <w:r w:rsidRPr="004E12A6">
        <w:rPr>
          <w:szCs w:val="21"/>
        </w:rPr>
        <w:t>(B)</w:t>
      </w:r>
      <w:r>
        <w:rPr>
          <w:rFonts w:hint="eastAsia"/>
          <w:szCs w:val="21"/>
        </w:rPr>
        <w:t xml:space="preserve"> </w:t>
      </w:r>
      <w:r w:rsidR="004A15B9" w:rsidRPr="004A15B9">
        <w:rPr>
          <w:position w:val="-12"/>
        </w:rPr>
        <w:object w:dxaOrig="980" w:dyaOrig="360">
          <v:shape id="_x0000_i1083" type="#_x0000_t75" style="width:48.85pt;height:18.15pt" o:ole="">
            <v:imagedata r:id="rId125" o:title=""/>
          </v:shape>
          <o:OLEObject Type="Embed" ProgID="Equation.DSMT4" ShapeID="_x0000_i1083" DrawAspect="Content" ObjectID="_1700131948" r:id="rId126"/>
        </w:object>
      </w:r>
      <w:r w:rsidRPr="004E12A6">
        <w:rPr>
          <w:szCs w:val="21"/>
        </w:rPr>
        <w:t>，</w:t>
      </w:r>
      <w:r w:rsidR="004A15B9" w:rsidRPr="004A15B9">
        <w:rPr>
          <w:position w:val="-12"/>
        </w:rPr>
        <w:object w:dxaOrig="1020" w:dyaOrig="360">
          <v:shape id="_x0000_i1084" type="#_x0000_t75" style="width:50.7pt;height:18.15pt" o:ole="">
            <v:imagedata r:id="rId127" o:title=""/>
          </v:shape>
          <o:OLEObject Type="Embed" ProgID="Equation.DSMT4" ShapeID="_x0000_i1084" DrawAspect="Content" ObjectID="_1700131949" r:id="rId128"/>
        </w:object>
      </w:r>
      <w:r w:rsidR="00EF5BEA">
        <w:rPr>
          <w:rFonts w:hint="eastAsia"/>
          <w:szCs w:val="21"/>
        </w:rPr>
        <w:t>．</w:t>
      </w:r>
    </w:p>
    <w:p w:rsidR="001366DF" w:rsidRPr="00B26CE9" w:rsidRDefault="00791E61" w:rsidP="00B26CE9">
      <w:pPr>
        <w:ind w:leftChars="200" w:left="480"/>
        <w:rPr>
          <w:szCs w:val="21"/>
        </w:rPr>
      </w:pPr>
      <w:r w:rsidRPr="004E12A6">
        <w:rPr>
          <w:szCs w:val="21"/>
        </w:rPr>
        <w:t>(C)</w:t>
      </w:r>
      <w:r>
        <w:rPr>
          <w:rFonts w:hint="eastAsia"/>
          <w:szCs w:val="21"/>
        </w:rPr>
        <w:t xml:space="preserve"> </w:t>
      </w:r>
      <w:r w:rsidR="004A15B9" w:rsidRPr="004A15B9">
        <w:rPr>
          <w:position w:val="-12"/>
        </w:rPr>
        <w:object w:dxaOrig="980" w:dyaOrig="360">
          <v:shape id="_x0000_i1085" type="#_x0000_t75" style="width:48.85pt;height:18.15pt" o:ole="">
            <v:imagedata r:id="rId129" o:title=""/>
          </v:shape>
          <o:OLEObject Type="Embed" ProgID="Equation.DSMT4" ShapeID="_x0000_i1085" DrawAspect="Content" ObjectID="_1700131950" r:id="rId130"/>
        </w:object>
      </w:r>
      <w:r w:rsidRPr="004E12A6">
        <w:rPr>
          <w:szCs w:val="21"/>
        </w:rPr>
        <w:t>，</w:t>
      </w:r>
      <w:r w:rsidR="004A15B9" w:rsidRPr="004A15B9">
        <w:rPr>
          <w:position w:val="-12"/>
        </w:rPr>
        <w:object w:dxaOrig="1020" w:dyaOrig="360">
          <v:shape id="_x0000_i1086" type="#_x0000_t75" style="width:50.7pt;height:18.15pt" o:ole="">
            <v:imagedata r:id="rId131" o:title=""/>
          </v:shape>
          <o:OLEObject Type="Embed" ProgID="Equation.DSMT4" ShapeID="_x0000_i1086" DrawAspect="Content" ObjectID="_1700131951" r:id="rId132"/>
        </w:object>
      </w:r>
      <w:r w:rsidR="00EF5BEA">
        <w:rPr>
          <w:rFonts w:hint="eastAsia"/>
          <w:szCs w:val="21"/>
        </w:rPr>
        <w:t>．</w:t>
      </w:r>
      <w:r w:rsidR="00EF5BEA">
        <w:rPr>
          <w:rFonts w:hint="eastAsia"/>
          <w:szCs w:val="21"/>
        </w:rPr>
        <w:tab/>
      </w:r>
      <w:r w:rsidR="00EF5BEA">
        <w:rPr>
          <w:rFonts w:hint="eastAsia"/>
          <w:szCs w:val="21"/>
        </w:rPr>
        <w:tab/>
      </w:r>
      <w:r w:rsidR="00EF5BEA">
        <w:rPr>
          <w:rFonts w:hint="eastAsia"/>
          <w:szCs w:val="21"/>
        </w:rPr>
        <w:tab/>
      </w:r>
      <w:r w:rsidRPr="004E12A6">
        <w:rPr>
          <w:szCs w:val="21"/>
        </w:rPr>
        <w:t>(D)</w:t>
      </w:r>
      <w:r>
        <w:rPr>
          <w:rFonts w:hint="eastAsia"/>
          <w:szCs w:val="21"/>
        </w:rPr>
        <w:t xml:space="preserve"> </w:t>
      </w:r>
      <w:r w:rsidR="004A15B9" w:rsidRPr="004A15B9">
        <w:rPr>
          <w:position w:val="-12"/>
        </w:rPr>
        <w:object w:dxaOrig="980" w:dyaOrig="360">
          <v:shape id="_x0000_i1087" type="#_x0000_t75" style="width:48.85pt;height:18.15pt" o:ole="">
            <v:imagedata r:id="rId133" o:title=""/>
          </v:shape>
          <o:OLEObject Type="Embed" ProgID="Equation.DSMT4" ShapeID="_x0000_i1087" DrawAspect="Content" ObjectID="_1700131952" r:id="rId134"/>
        </w:object>
      </w:r>
      <w:r w:rsidRPr="004E12A6">
        <w:rPr>
          <w:szCs w:val="21"/>
        </w:rPr>
        <w:t>，</w:t>
      </w:r>
      <w:r w:rsidR="004A15B9" w:rsidRPr="004A15B9">
        <w:rPr>
          <w:position w:val="-12"/>
        </w:rPr>
        <w:object w:dxaOrig="1020" w:dyaOrig="360">
          <v:shape id="_x0000_i1088" type="#_x0000_t75" style="width:50.7pt;height:18.15pt" o:ole="">
            <v:imagedata r:id="rId135" o:title=""/>
          </v:shape>
          <o:OLEObject Type="Embed" ProgID="Equation.DSMT4" ShapeID="_x0000_i1088" DrawAspect="Content" ObjectID="_1700131953" r:id="rId136"/>
        </w:object>
      </w:r>
      <w:r w:rsidR="00EF5BEA">
        <w:rPr>
          <w:rFonts w:hint="eastAsia"/>
          <w:szCs w:val="21"/>
        </w:rPr>
        <w:t>．</w:t>
      </w:r>
    </w:p>
    <w:p w:rsidR="001366DF" w:rsidRDefault="001366DF" w:rsidP="001366DF"/>
    <w:p w:rsidR="001366DF" w:rsidRPr="001366DF" w:rsidRDefault="001366DF" w:rsidP="001366DF"/>
    <w:p w:rsidR="00791E61" w:rsidRPr="00F91D0F" w:rsidRDefault="003C212F" w:rsidP="003C212F">
      <w:pPr>
        <w:pStyle w:val="1"/>
      </w:pPr>
      <w:r>
        <w:t>二、填空题</w:t>
      </w:r>
      <w:r>
        <w:rPr>
          <w:rFonts w:hint="eastAsia"/>
        </w:rPr>
        <w:t>（</w:t>
      </w:r>
      <w:r w:rsidR="00791E61" w:rsidRPr="00F91D0F">
        <w:t>9</w:t>
      </w:r>
      <w:r>
        <w:rPr>
          <w:rFonts w:hint="eastAsia"/>
        </w:rPr>
        <w:t>~</w:t>
      </w:r>
      <w:r w:rsidR="00791E61" w:rsidRPr="00F91D0F">
        <w:t>14小题，每小题4分，共24分</w:t>
      </w:r>
      <w:r>
        <w:rPr>
          <w:rFonts w:hint="eastAsia"/>
        </w:rPr>
        <w:t>）</w:t>
      </w:r>
    </w:p>
    <w:p w:rsidR="00791E61" w:rsidRDefault="00791E61" w:rsidP="00791E61"/>
    <w:p w:rsidR="003C212F" w:rsidRPr="003C212F" w:rsidRDefault="003C212F" w:rsidP="00791E61"/>
    <w:p w:rsidR="00791E61" w:rsidRPr="004E12A6" w:rsidRDefault="00791E61" w:rsidP="00791E61">
      <w:r w:rsidRPr="004E12A6">
        <w:t xml:space="preserve">(9) </w:t>
      </w:r>
      <w:r w:rsidRPr="004E12A6">
        <w:t>曲面</w:t>
      </w:r>
      <w:r w:rsidR="004A15B9" w:rsidRPr="004A15B9">
        <w:rPr>
          <w:position w:val="-10"/>
        </w:rPr>
        <w:object w:dxaOrig="3040" w:dyaOrig="360">
          <v:shape id="_x0000_i1089" type="#_x0000_t75" style="width:152.15pt;height:18.15pt" o:ole="">
            <v:imagedata r:id="rId137" o:title=""/>
          </v:shape>
          <o:OLEObject Type="Embed" ProgID="Equation.DSMT4" ShapeID="_x0000_i1089" DrawAspect="Content" ObjectID="_1700131954" r:id="rId138"/>
        </w:object>
      </w:r>
      <w:r w:rsidRPr="004E12A6">
        <w:t>在点</w:t>
      </w:r>
      <w:r w:rsidR="004A15B9" w:rsidRPr="004A15B9">
        <w:rPr>
          <w:position w:val="-10"/>
        </w:rPr>
        <w:object w:dxaOrig="740" w:dyaOrig="320">
          <v:shape id="_x0000_i1090" type="#_x0000_t75" style="width:36.95pt;height:16.3pt" o:ole="">
            <v:imagedata r:id="rId139" o:title=""/>
          </v:shape>
          <o:OLEObject Type="Embed" ProgID="Equation.DSMT4" ShapeID="_x0000_i1090" DrawAspect="Content" ObjectID="_1700131955" r:id="rId140"/>
        </w:object>
      </w:r>
      <w:r w:rsidRPr="004E12A6">
        <w:t>处的切平面方程为</w:t>
      </w:r>
      <w:r w:rsidR="003D0B7E" w:rsidRPr="003D0B7E">
        <w:rPr>
          <w:rFonts w:hint="eastAsia"/>
          <w:u w:val="single"/>
        </w:rPr>
        <w:t xml:space="preserve">        </w:t>
      </w:r>
      <w:r w:rsidR="003D0B7E">
        <w:rPr>
          <w:rFonts w:hint="eastAsia"/>
        </w:rPr>
        <w:t>．</w:t>
      </w:r>
    </w:p>
    <w:p w:rsidR="00F54AA9" w:rsidRDefault="00F54AA9" w:rsidP="00962FCE"/>
    <w:p w:rsidR="00791E61" w:rsidRDefault="00791E61" w:rsidP="00791E61"/>
    <w:p w:rsidR="00962FCE" w:rsidRPr="00B26CE9" w:rsidRDefault="00791E61" w:rsidP="00B26CE9">
      <w:pPr>
        <w:ind w:left="480" w:hangingChars="200" w:hanging="480"/>
      </w:pPr>
      <w:r w:rsidRPr="004E12A6">
        <w:t xml:space="preserve">(10) </w:t>
      </w:r>
      <w:r w:rsidRPr="004E12A6">
        <w:t>设</w:t>
      </w:r>
      <w:r w:rsidR="004A15B9" w:rsidRPr="004A15B9">
        <w:rPr>
          <w:position w:val="-10"/>
        </w:rPr>
        <w:object w:dxaOrig="540" w:dyaOrig="320">
          <v:shape id="_x0000_i1091" type="#_x0000_t75" style="width:26.9pt;height:16.3pt" o:ole="">
            <v:imagedata r:id="rId141" o:title=""/>
          </v:shape>
          <o:OLEObject Type="Embed" ProgID="Equation.DSMT4" ShapeID="_x0000_i1091" DrawAspect="Content" ObjectID="_1700131956" r:id="rId142"/>
        </w:object>
      </w:r>
      <w:r w:rsidRPr="004E12A6">
        <w:t>是周期为</w:t>
      </w:r>
      <w:r w:rsidR="004A15B9" w:rsidRPr="00025957">
        <w:rPr>
          <w:position w:val="-4"/>
        </w:rPr>
        <w:object w:dxaOrig="200" w:dyaOrig="260">
          <v:shape id="_x0000_i1092" type="#_x0000_t75" style="width:10pt;height:13.15pt" o:ole="">
            <v:imagedata r:id="rId143" o:title=""/>
          </v:shape>
          <o:OLEObject Type="Embed" ProgID="Equation.DSMT4" ShapeID="_x0000_i1092" DrawAspect="Content" ObjectID="_1700131957" r:id="rId144"/>
        </w:object>
      </w:r>
      <w:r w:rsidRPr="004E12A6">
        <w:t>的可导奇函数，且</w:t>
      </w:r>
      <w:r w:rsidR="0023625D" w:rsidRPr="004A15B9">
        <w:rPr>
          <w:position w:val="-10"/>
        </w:rPr>
        <w:object w:dxaOrig="1540" w:dyaOrig="320">
          <v:shape id="_x0000_i1093" type="#_x0000_t75" style="width:76.4pt;height:16.3pt" o:ole="">
            <v:imagedata r:id="rId145" o:title=""/>
          </v:shape>
          <o:OLEObject Type="Embed" ProgID="Equation.DSMT4" ShapeID="_x0000_i1093" DrawAspect="Content" ObjectID="_1700131958" r:id="rId146"/>
        </w:object>
      </w:r>
      <w:r w:rsidR="0023625D">
        <w:rPr>
          <w:rFonts w:hint="eastAsia"/>
        </w:rPr>
        <w:t>,</w:t>
      </w:r>
      <w:r w:rsidR="004A15B9" w:rsidRPr="004A15B9">
        <w:rPr>
          <w:position w:val="-10"/>
        </w:rPr>
        <w:object w:dxaOrig="859" w:dyaOrig="320">
          <v:shape id="_x0000_i1094" type="#_x0000_t75" style="width:43.2pt;height:16.3pt" o:ole="">
            <v:imagedata r:id="rId147" o:title=""/>
          </v:shape>
          <o:OLEObject Type="Embed" ProgID="Equation.DSMT4" ShapeID="_x0000_i1094" DrawAspect="Content" ObjectID="_1700131959" r:id="rId148"/>
        </w:object>
      </w:r>
      <w:r w:rsidRPr="004E12A6">
        <w:t>，则</w:t>
      </w:r>
      <w:r w:rsidR="004A15B9" w:rsidRPr="004A15B9">
        <w:rPr>
          <w:position w:val="-10"/>
        </w:rPr>
        <w:object w:dxaOrig="700" w:dyaOrig="320">
          <v:shape id="_x0000_i1095" type="#_x0000_t75" style="width:35.05pt;height:16.3pt" o:ole="">
            <v:imagedata r:id="rId149" o:title=""/>
          </v:shape>
          <o:OLEObject Type="Embed" ProgID="Equation.DSMT4" ShapeID="_x0000_i1095" DrawAspect="Content" ObjectID="_1700131960" r:id="rId150"/>
        </w:object>
      </w:r>
      <w:r w:rsidR="003D0B7E" w:rsidRPr="003D0B7E">
        <w:rPr>
          <w:rFonts w:hint="eastAsia"/>
          <w:u w:val="single"/>
        </w:rPr>
        <w:t xml:space="preserve">        </w:t>
      </w:r>
      <w:r w:rsidR="003D0B7E">
        <w:rPr>
          <w:rFonts w:hint="eastAsia"/>
        </w:rPr>
        <w:t>．</w:t>
      </w:r>
    </w:p>
    <w:p w:rsidR="00962FCE" w:rsidRDefault="00962FCE" w:rsidP="00962FCE"/>
    <w:p w:rsidR="00791E61" w:rsidRDefault="00791E61" w:rsidP="00791E61"/>
    <w:p w:rsidR="00791E61" w:rsidRPr="004E12A6" w:rsidRDefault="00791E61" w:rsidP="00791E61">
      <w:r w:rsidRPr="004E12A6">
        <w:t xml:space="preserve">(11) </w:t>
      </w:r>
      <w:r w:rsidRPr="004E12A6">
        <w:t>微分方程</w:t>
      </w:r>
      <w:r w:rsidR="004A15B9" w:rsidRPr="004A15B9">
        <w:rPr>
          <w:position w:val="-10"/>
        </w:rPr>
        <w:object w:dxaOrig="2180" w:dyaOrig="320">
          <v:shape id="_x0000_i1096" type="#_x0000_t75" style="width:108.95pt;height:16.3pt" o:ole="">
            <v:imagedata r:id="rId151" o:title=""/>
          </v:shape>
          <o:OLEObject Type="Embed" ProgID="Equation.DSMT4" ShapeID="_x0000_i1096" DrawAspect="Content" ObjectID="_1700131961" r:id="rId152"/>
        </w:object>
      </w:r>
      <w:r w:rsidRPr="004E12A6">
        <w:t>满足条件</w:t>
      </w:r>
      <w:r w:rsidR="004A15B9" w:rsidRPr="004A15B9">
        <w:rPr>
          <w:position w:val="-10"/>
        </w:rPr>
        <w:object w:dxaOrig="920" w:dyaOrig="360">
          <v:shape id="_x0000_i1097" type="#_x0000_t75" style="width:45.7pt;height:18.15pt" o:ole="">
            <v:imagedata r:id="rId153" o:title=""/>
          </v:shape>
          <o:OLEObject Type="Embed" ProgID="Equation.DSMT4" ShapeID="_x0000_i1097" DrawAspect="Content" ObjectID="_1700131962" r:id="rId154"/>
        </w:object>
      </w:r>
      <w:r w:rsidRPr="004E12A6">
        <w:t>的解为</w:t>
      </w:r>
      <w:r w:rsidR="004A15B9" w:rsidRPr="004A15B9">
        <w:rPr>
          <w:position w:val="-10"/>
        </w:rPr>
        <w:object w:dxaOrig="400" w:dyaOrig="260">
          <v:shape id="_x0000_i1098" type="#_x0000_t75" style="width:20.05pt;height:13.15pt" o:ole="">
            <v:imagedata r:id="rId155" o:title=""/>
          </v:shape>
          <o:OLEObject Type="Embed" ProgID="Equation.DSMT4" ShapeID="_x0000_i1098" DrawAspect="Content" ObjectID="_1700131963" r:id="rId156"/>
        </w:object>
      </w:r>
      <w:r w:rsidR="003D0B7E" w:rsidRPr="003D0B7E">
        <w:rPr>
          <w:rFonts w:hint="eastAsia"/>
          <w:u w:val="single"/>
        </w:rPr>
        <w:t xml:space="preserve">        </w:t>
      </w:r>
      <w:r w:rsidR="003D0B7E">
        <w:rPr>
          <w:rFonts w:hint="eastAsia"/>
        </w:rPr>
        <w:t>．</w:t>
      </w:r>
    </w:p>
    <w:p w:rsidR="00962FCE" w:rsidRDefault="00962FCE" w:rsidP="00962FCE"/>
    <w:p w:rsidR="00791E61" w:rsidRDefault="00791E61" w:rsidP="00791E61"/>
    <w:p w:rsidR="00962FCE" w:rsidRDefault="00791E61" w:rsidP="00B26CE9">
      <w:pPr>
        <w:ind w:left="480" w:hangingChars="200" w:hanging="480"/>
      </w:pPr>
      <w:r w:rsidRPr="004E12A6">
        <w:t>(12)</w:t>
      </w:r>
      <w:r w:rsidRPr="004E12A6">
        <w:rPr>
          <w:szCs w:val="21"/>
        </w:rPr>
        <w:t xml:space="preserve"> </w:t>
      </w:r>
      <w:r w:rsidRPr="004E12A6">
        <w:rPr>
          <w:szCs w:val="21"/>
        </w:rPr>
        <w:t>设</w:t>
      </w:r>
      <w:r w:rsidR="004A15B9" w:rsidRPr="00025957">
        <w:rPr>
          <w:position w:val="-4"/>
        </w:rPr>
        <w:object w:dxaOrig="200" w:dyaOrig="260">
          <v:shape id="_x0000_i1099" type="#_x0000_t75" style="width:10pt;height:13.15pt" o:ole="">
            <v:imagedata r:id="rId157" o:title=""/>
          </v:shape>
          <o:OLEObject Type="Embed" ProgID="Equation.DSMT4" ShapeID="_x0000_i1099" DrawAspect="Content" ObjectID="_1700131964" r:id="rId158"/>
        </w:object>
      </w:r>
      <w:r w:rsidRPr="004E12A6">
        <w:rPr>
          <w:szCs w:val="21"/>
        </w:rPr>
        <w:t>是柱面</w:t>
      </w:r>
      <w:r w:rsidR="004A15B9" w:rsidRPr="004A15B9">
        <w:rPr>
          <w:position w:val="-10"/>
        </w:rPr>
        <w:object w:dxaOrig="1100" w:dyaOrig="360">
          <v:shape id="_x0000_i1100" type="#_x0000_t75" style="width:55.1pt;height:18.15pt" o:ole="">
            <v:imagedata r:id="rId159" o:title=""/>
          </v:shape>
          <o:OLEObject Type="Embed" ProgID="Equation.DSMT4" ShapeID="_x0000_i1100" DrawAspect="Content" ObjectID="_1700131965" r:id="rId160"/>
        </w:object>
      </w:r>
      <w:r w:rsidRPr="004E12A6">
        <w:rPr>
          <w:szCs w:val="21"/>
        </w:rPr>
        <w:t>与平面</w:t>
      </w:r>
      <w:r w:rsidR="004A15B9" w:rsidRPr="004A15B9">
        <w:rPr>
          <w:position w:val="-10"/>
        </w:rPr>
        <w:object w:dxaOrig="900" w:dyaOrig="320">
          <v:shape id="_x0000_i1101" type="#_x0000_t75" style="width:45.1pt;height:16.3pt" o:ole="">
            <v:imagedata r:id="rId161" o:title=""/>
          </v:shape>
          <o:OLEObject Type="Embed" ProgID="Equation.DSMT4" ShapeID="_x0000_i1101" DrawAspect="Content" ObjectID="_1700131966" r:id="rId162"/>
        </w:object>
      </w:r>
      <w:r w:rsidRPr="004E12A6">
        <w:rPr>
          <w:szCs w:val="21"/>
        </w:rPr>
        <w:t>的交线，从</w:t>
      </w:r>
      <w:r w:rsidR="004A15B9" w:rsidRPr="00025957">
        <w:rPr>
          <w:position w:val="-4"/>
        </w:rPr>
        <w:object w:dxaOrig="200" w:dyaOrig="200">
          <v:shape id="_x0000_i1102" type="#_x0000_t75" style="width:10pt;height:10pt" o:ole="">
            <v:imagedata r:id="rId163" o:title=""/>
          </v:shape>
          <o:OLEObject Type="Embed" ProgID="Equation.DSMT4" ShapeID="_x0000_i1102" DrawAspect="Content" ObjectID="_1700131967" r:id="rId164"/>
        </w:object>
      </w:r>
      <w:r w:rsidRPr="004E12A6">
        <w:rPr>
          <w:szCs w:val="21"/>
        </w:rPr>
        <w:t>轴正向往</w:t>
      </w:r>
      <w:r w:rsidR="004A15B9" w:rsidRPr="00025957">
        <w:rPr>
          <w:position w:val="-4"/>
        </w:rPr>
        <w:object w:dxaOrig="200" w:dyaOrig="200">
          <v:shape id="_x0000_i1103" type="#_x0000_t75" style="width:10pt;height:10pt" o:ole="">
            <v:imagedata r:id="rId165" o:title=""/>
          </v:shape>
          <o:OLEObject Type="Embed" ProgID="Equation.DSMT4" ShapeID="_x0000_i1103" DrawAspect="Content" ObjectID="_1700131968" r:id="rId166"/>
        </w:object>
      </w:r>
      <w:r>
        <w:rPr>
          <w:szCs w:val="21"/>
        </w:rPr>
        <w:t>轴负向看去为逆时针方向，则曲</w:t>
      </w:r>
      <w:r>
        <w:rPr>
          <w:rFonts w:hint="eastAsia"/>
          <w:szCs w:val="21"/>
        </w:rPr>
        <w:t>线</w:t>
      </w:r>
      <w:r w:rsidRPr="004E12A6">
        <w:rPr>
          <w:szCs w:val="21"/>
        </w:rPr>
        <w:t>积分</w:t>
      </w:r>
      <w:r w:rsidR="004A15B9" w:rsidRPr="004A15B9">
        <w:rPr>
          <w:position w:val="-18"/>
        </w:rPr>
        <w:object w:dxaOrig="1460" w:dyaOrig="460">
          <v:shape id="_x0000_i1104" type="#_x0000_t75" style="width:73.25pt;height:23.15pt" o:ole="">
            <v:imagedata r:id="rId167" o:title=""/>
          </v:shape>
          <o:OLEObject Type="Embed" ProgID="Equation.DSMT4" ShapeID="_x0000_i1104" DrawAspect="Content" ObjectID="_1700131969" r:id="rId168"/>
        </w:object>
      </w:r>
      <w:r w:rsidR="003D0B7E" w:rsidRPr="003D0B7E">
        <w:rPr>
          <w:rFonts w:hint="eastAsia"/>
          <w:u w:val="single"/>
        </w:rPr>
        <w:t xml:space="preserve">        </w:t>
      </w:r>
      <w:r w:rsidR="003D0B7E">
        <w:rPr>
          <w:rFonts w:hint="eastAsia"/>
        </w:rPr>
        <w:t>．</w:t>
      </w:r>
    </w:p>
    <w:p w:rsidR="00962FCE" w:rsidRDefault="00962FCE" w:rsidP="00962FCE"/>
    <w:p w:rsidR="00791E61" w:rsidRDefault="00791E61" w:rsidP="00791E61"/>
    <w:p w:rsidR="00791E61" w:rsidRPr="00B90A9D" w:rsidRDefault="00791E61" w:rsidP="00163A50">
      <w:pPr>
        <w:ind w:left="480" w:hangingChars="200" w:hanging="480"/>
      </w:pPr>
      <w:r w:rsidRPr="00B90A9D">
        <w:t xml:space="preserve">(13) </w:t>
      </w:r>
      <w:r w:rsidRPr="00B90A9D">
        <w:rPr>
          <w:rFonts w:hAnsi="宋体"/>
        </w:rPr>
        <w:t>设二次型</w:t>
      </w:r>
      <w:r w:rsidR="004A15B9" w:rsidRPr="004A15B9">
        <w:rPr>
          <w:position w:val="-14"/>
        </w:rPr>
        <w:object w:dxaOrig="3820" w:dyaOrig="400">
          <v:shape id="_x0000_i1105" type="#_x0000_t75" style="width:190.95pt;height:20.05pt" o:ole="">
            <v:imagedata r:id="rId169" o:title=""/>
          </v:shape>
          <o:OLEObject Type="Embed" ProgID="Equation.DSMT4" ShapeID="_x0000_i1105" DrawAspect="Content" ObjectID="_1700131970" r:id="rId170"/>
        </w:object>
      </w:r>
      <w:r w:rsidRPr="00B90A9D">
        <w:rPr>
          <w:rFonts w:hAnsi="宋体"/>
        </w:rPr>
        <w:t>的负惯性指数是</w:t>
      </w:r>
      <w:r w:rsidR="004A15B9" w:rsidRPr="00025957">
        <w:rPr>
          <w:position w:val="-4"/>
        </w:rPr>
        <w:object w:dxaOrig="180" w:dyaOrig="260">
          <v:shape id="_x0000_i1106" type="#_x0000_t75" style="width:8.75pt;height:13.15pt" o:ole="">
            <v:imagedata r:id="rId171" o:title=""/>
          </v:shape>
          <o:OLEObject Type="Embed" ProgID="Equation.DSMT4" ShapeID="_x0000_i1106" DrawAspect="Content" ObjectID="_1700131971" r:id="rId172"/>
        </w:object>
      </w:r>
      <w:r w:rsidRPr="00B90A9D">
        <w:rPr>
          <w:rFonts w:hAnsi="宋体"/>
        </w:rPr>
        <w:t>，则</w:t>
      </w:r>
      <w:r w:rsidR="004A15B9" w:rsidRPr="004A15B9">
        <w:rPr>
          <w:position w:val="-6"/>
        </w:rPr>
        <w:object w:dxaOrig="200" w:dyaOrig="220">
          <v:shape id="_x0000_i1107" type="#_x0000_t75" style="width:10pt;height:11.25pt" o:ole="">
            <v:imagedata r:id="rId173" o:title=""/>
          </v:shape>
          <o:OLEObject Type="Embed" ProgID="Equation.DSMT4" ShapeID="_x0000_i1107" DrawAspect="Content" ObjectID="_1700131972" r:id="rId174"/>
        </w:object>
      </w:r>
      <w:r w:rsidRPr="00B90A9D">
        <w:rPr>
          <w:rFonts w:hAnsi="宋体"/>
        </w:rPr>
        <w:t>的取值范围</w:t>
      </w:r>
      <w:r w:rsidR="003D0B7E" w:rsidRPr="003D0B7E">
        <w:rPr>
          <w:rFonts w:hint="eastAsia"/>
          <w:u w:val="single"/>
        </w:rPr>
        <w:t xml:space="preserve">        </w:t>
      </w:r>
      <w:r w:rsidR="003D0B7E">
        <w:rPr>
          <w:rFonts w:hint="eastAsia"/>
        </w:rPr>
        <w:t>．</w:t>
      </w:r>
    </w:p>
    <w:p w:rsidR="00962FCE" w:rsidRDefault="00962FCE" w:rsidP="00962FCE"/>
    <w:p w:rsidR="00791E61" w:rsidRDefault="00791E61" w:rsidP="00791E61"/>
    <w:p w:rsidR="00791E61" w:rsidRPr="00B90A9D" w:rsidRDefault="00791E61" w:rsidP="00271FF7">
      <w:pPr>
        <w:autoSpaceDE w:val="0"/>
        <w:autoSpaceDN w:val="0"/>
        <w:adjustRightInd w:val="0"/>
        <w:ind w:left="480" w:hangingChars="200" w:hanging="480"/>
        <w:jc w:val="left"/>
        <w:rPr>
          <w:szCs w:val="21"/>
        </w:rPr>
      </w:pPr>
      <w:r w:rsidRPr="00B90A9D">
        <w:t xml:space="preserve">(14) </w:t>
      </w:r>
      <w:r w:rsidRPr="00B90A9D">
        <w:rPr>
          <w:rFonts w:hAnsi="宋体"/>
        </w:rPr>
        <w:t>设总体</w:t>
      </w:r>
      <w:r w:rsidR="004A15B9" w:rsidRPr="00025957">
        <w:rPr>
          <w:position w:val="-4"/>
        </w:rPr>
        <w:object w:dxaOrig="240" w:dyaOrig="260">
          <v:shape id="_x0000_i1108" type="#_x0000_t75" style="width:11.9pt;height:13.15pt" o:ole="">
            <v:imagedata r:id="rId175" o:title=""/>
          </v:shape>
          <o:OLEObject Type="Embed" ProgID="Equation.DSMT4" ShapeID="_x0000_i1108" DrawAspect="Content" ObjectID="_1700131973" r:id="rId176"/>
        </w:object>
      </w:r>
      <w:r w:rsidRPr="00B90A9D">
        <w:rPr>
          <w:rFonts w:hAnsi="宋体"/>
        </w:rPr>
        <w:t>的概率密度为</w:t>
      </w:r>
      <w:r w:rsidR="004A15B9" w:rsidRPr="004A15B9">
        <w:rPr>
          <w:position w:val="-46"/>
        </w:rPr>
        <w:object w:dxaOrig="2840" w:dyaOrig="1040">
          <v:shape id="_x0000_i1109" type="#_x0000_t75" style="width:142.1pt;height:51.95pt" o:ole="">
            <v:imagedata r:id="rId177" o:title=""/>
          </v:shape>
          <o:OLEObject Type="Embed" ProgID="Equation.DSMT4" ShapeID="_x0000_i1109" DrawAspect="Content" ObjectID="_1700131974" r:id="rId178"/>
        </w:object>
      </w:r>
      <w:r w:rsidRPr="00B90A9D">
        <w:rPr>
          <w:rFonts w:hAnsi="宋体"/>
        </w:rPr>
        <w:t>其中</w:t>
      </w:r>
      <w:r w:rsidR="004A15B9" w:rsidRPr="004A15B9">
        <w:rPr>
          <w:position w:val="-6"/>
        </w:rPr>
        <w:object w:dxaOrig="200" w:dyaOrig="279">
          <v:shape id="_x0000_i1110" type="#_x0000_t75" style="width:10pt;height:13.75pt" o:ole="">
            <v:imagedata r:id="rId179" o:title=""/>
          </v:shape>
          <o:OLEObject Type="Embed" ProgID="Equation.DSMT4" ShapeID="_x0000_i1110" DrawAspect="Content" ObjectID="_1700131975" r:id="rId180"/>
        </w:object>
      </w:r>
      <w:r w:rsidRPr="00B90A9D">
        <w:rPr>
          <w:rFonts w:hAnsi="宋体"/>
        </w:rPr>
        <w:t>是未知参数，</w:t>
      </w:r>
      <w:r w:rsidR="004A15B9" w:rsidRPr="004A15B9">
        <w:rPr>
          <w:position w:val="-12"/>
        </w:rPr>
        <w:object w:dxaOrig="1260" w:dyaOrig="360">
          <v:shape id="_x0000_i1111" type="#_x0000_t75" style="width:63.25pt;height:18.15pt" o:ole="">
            <v:imagedata r:id="rId181" o:title=""/>
          </v:shape>
          <o:OLEObject Type="Embed" ProgID="Equation.DSMT4" ShapeID="_x0000_i1111" DrawAspect="Content" ObjectID="_1700131976" r:id="rId182"/>
        </w:object>
      </w:r>
      <w:r w:rsidRPr="00B90A9D">
        <w:rPr>
          <w:rFonts w:hAnsi="宋体"/>
        </w:rPr>
        <w:t>为来自总体</w:t>
      </w:r>
      <w:r w:rsidR="004A15B9" w:rsidRPr="00025957">
        <w:rPr>
          <w:position w:val="-4"/>
        </w:rPr>
        <w:object w:dxaOrig="240" w:dyaOrig="260">
          <v:shape id="_x0000_i1112" type="#_x0000_t75" style="width:11.9pt;height:13.15pt" o:ole="">
            <v:imagedata r:id="rId183" o:title=""/>
          </v:shape>
          <o:OLEObject Type="Embed" ProgID="Equation.DSMT4" ShapeID="_x0000_i1112" DrawAspect="Content" ObjectID="_1700131977" r:id="rId184"/>
        </w:object>
      </w:r>
      <w:r w:rsidRPr="00B90A9D">
        <w:rPr>
          <w:rFonts w:hAnsi="宋体"/>
        </w:rPr>
        <w:t>的简单样本，若</w:t>
      </w:r>
      <w:r w:rsidR="004A15B9" w:rsidRPr="004A15B9">
        <w:rPr>
          <w:position w:val="-28"/>
        </w:rPr>
        <w:object w:dxaOrig="740" w:dyaOrig="680">
          <v:shape id="_x0000_i1113" type="#_x0000_t75" style="width:36.95pt;height:33.8pt" o:ole="">
            <v:imagedata r:id="rId185" o:title=""/>
          </v:shape>
          <o:OLEObject Type="Embed" ProgID="Equation.DSMT4" ShapeID="_x0000_i1113" DrawAspect="Content" ObjectID="_1700131978" r:id="rId186"/>
        </w:object>
      </w:r>
      <w:r>
        <w:rPr>
          <w:rFonts w:hAnsi="宋体" w:hint="eastAsia"/>
        </w:rPr>
        <w:t>是</w:t>
      </w:r>
      <w:r w:rsidR="004A15B9" w:rsidRPr="004A15B9">
        <w:rPr>
          <w:position w:val="-6"/>
        </w:rPr>
        <w:object w:dxaOrig="279" w:dyaOrig="320">
          <v:shape id="_x0000_i1114" type="#_x0000_t75" style="width:13.75pt;height:16.3pt" o:ole="">
            <v:imagedata r:id="rId187" o:title=""/>
          </v:shape>
          <o:OLEObject Type="Embed" ProgID="Equation.DSMT4" ShapeID="_x0000_i1114" DrawAspect="Content" ObjectID="_1700131979" r:id="rId188"/>
        </w:object>
      </w:r>
      <w:r>
        <w:rPr>
          <w:rFonts w:hAnsi="宋体" w:hint="eastAsia"/>
        </w:rPr>
        <w:t>的无偏</w:t>
      </w:r>
      <w:r>
        <w:rPr>
          <w:rFonts w:hAnsi="宋体"/>
        </w:rPr>
        <w:t>估计</w:t>
      </w:r>
      <w:r w:rsidRPr="00B90A9D">
        <w:rPr>
          <w:rFonts w:hAnsi="宋体"/>
        </w:rPr>
        <w:t>，则</w:t>
      </w:r>
      <w:r w:rsidR="004A15B9" w:rsidRPr="004A15B9">
        <w:rPr>
          <w:position w:val="-6"/>
        </w:rPr>
        <w:object w:dxaOrig="360" w:dyaOrig="220">
          <v:shape id="_x0000_i1115" type="#_x0000_t75" style="width:18.15pt;height:11.25pt" o:ole="">
            <v:imagedata r:id="rId189" o:title=""/>
          </v:shape>
          <o:OLEObject Type="Embed" ProgID="Equation.DSMT4" ShapeID="_x0000_i1115" DrawAspect="Content" ObjectID="_1700131980" r:id="rId190"/>
        </w:object>
      </w:r>
      <w:r w:rsidR="003D0B7E" w:rsidRPr="003D0B7E">
        <w:rPr>
          <w:rFonts w:hint="eastAsia"/>
          <w:u w:val="single"/>
        </w:rPr>
        <w:t xml:space="preserve">        </w:t>
      </w:r>
      <w:r w:rsidR="003D0B7E">
        <w:rPr>
          <w:rFonts w:hint="eastAsia"/>
        </w:rPr>
        <w:t>．</w:t>
      </w:r>
    </w:p>
    <w:p w:rsidR="00791E61" w:rsidRDefault="00791E61" w:rsidP="00791E61"/>
    <w:p w:rsidR="003C212F" w:rsidRDefault="003C212F" w:rsidP="00791E61"/>
    <w:p w:rsidR="00791E61" w:rsidRPr="00D56688" w:rsidRDefault="003C212F" w:rsidP="003C212F">
      <w:pPr>
        <w:pStyle w:val="1"/>
      </w:pPr>
      <w:r>
        <w:t>三、解答题</w:t>
      </w:r>
      <w:r>
        <w:rPr>
          <w:rFonts w:hint="eastAsia"/>
        </w:rPr>
        <w:t>（</w:t>
      </w:r>
      <w:r>
        <w:t>15</w:t>
      </w:r>
      <w:r>
        <w:rPr>
          <w:rFonts w:hint="eastAsia"/>
        </w:rPr>
        <w:t>~</w:t>
      </w:r>
      <w:r w:rsidR="00791E61" w:rsidRPr="00D56688">
        <w:t>23小题，共94分</w:t>
      </w:r>
      <w:r>
        <w:rPr>
          <w:rFonts w:hint="eastAsia"/>
        </w:rPr>
        <w:t>）</w:t>
      </w:r>
    </w:p>
    <w:p w:rsidR="00791E61" w:rsidRDefault="00791E61" w:rsidP="00791E61">
      <w:pPr>
        <w:rPr>
          <w:b/>
          <w:szCs w:val="21"/>
        </w:rPr>
      </w:pPr>
    </w:p>
    <w:p w:rsidR="003C212F" w:rsidRPr="003C212F" w:rsidRDefault="003C212F" w:rsidP="00791E61">
      <w:pPr>
        <w:rPr>
          <w:b/>
          <w:szCs w:val="21"/>
        </w:rPr>
      </w:pPr>
    </w:p>
    <w:p w:rsidR="003D0B7E" w:rsidRDefault="00791E61" w:rsidP="00791E61">
      <w:r w:rsidRPr="004E12A6">
        <w:rPr>
          <w:szCs w:val="21"/>
        </w:rPr>
        <w:t>(15)</w:t>
      </w:r>
      <w:r w:rsidR="003D0B7E">
        <w:rPr>
          <w:rFonts w:hint="eastAsia"/>
          <w:szCs w:val="21"/>
        </w:rPr>
        <w:t>（</w:t>
      </w:r>
      <w:r w:rsidRPr="004E12A6">
        <w:rPr>
          <w:szCs w:val="21"/>
        </w:rPr>
        <w:t>本题满分</w:t>
      </w:r>
      <w:r w:rsidRPr="004E12A6">
        <w:rPr>
          <w:szCs w:val="21"/>
        </w:rPr>
        <w:t>10</w:t>
      </w:r>
      <w:r w:rsidRPr="004E12A6">
        <w:rPr>
          <w:szCs w:val="21"/>
        </w:rPr>
        <w:t>分</w:t>
      </w:r>
      <w:r w:rsidR="003D0B7E">
        <w:rPr>
          <w:rFonts w:hint="eastAsia"/>
          <w:szCs w:val="21"/>
        </w:rPr>
        <w:t>）</w:t>
      </w:r>
    </w:p>
    <w:p w:rsidR="00791E61" w:rsidRPr="00B26CE9" w:rsidRDefault="00791E61" w:rsidP="00B26CE9">
      <w:pPr>
        <w:ind w:leftChars="200" w:left="480"/>
        <w:rPr>
          <w:szCs w:val="22"/>
        </w:rPr>
      </w:pPr>
      <w:r w:rsidRPr="004E12A6">
        <w:rPr>
          <w:szCs w:val="21"/>
        </w:rPr>
        <w:t>求极限</w:t>
      </w:r>
      <w:r w:rsidR="004A15B9" w:rsidRPr="004A15B9">
        <w:rPr>
          <w:position w:val="-60"/>
        </w:rPr>
        <w:object w:dxaOrig="2540" w:dyaOrig="1440">
          <v:shape id="_x0000_i1116" type="#_x0000_t75" style="width:127.1pt;height:1in" o:ole="">
            <v:imagedata r:id="rId191" o:title=""/>
          </v:shape>
          <o:OLEObject Type="Embed" ProgID="Equation.DSMT4" ShapeID="_x0000_i1116" DrawAspect="Content" ObjectID="_1700131981" r:id="rId192"/>
        </w:object>
      </w:r>
      <w:r w:rsidR="003D0B7E">
        <w:rPr>
          <w:rFonts w:hint="eastAsia"/>
          <w:szCs w:val="21"/>
        </w:rPr>
        <w:t>．</w:t>
      </w:r>
    </w:p>
    <w:p w:rsidR="00791E61" w:rsidRDefault="00791E61" w:rsidP="00791E61"/>
    <w:p w:rsidR="003D0B7E" w:rsidRDefault="003D0B7E" w:rsidP="00791E61"/>
    <w:p w:rsidR="003D0B7E" w:rsidRDefault="003D0B7E" w:rsidP="00791E61">
      <w:pPr>
        <w:rPr>
          <w:szCs w:val="21"/>
        </w:rPr>
      </w:pPr>
      <w:r>
        <w:rPr>
          <w:szCs w:val="21"/>
        </w:rPr>
        <w:t>(16)</w:t>
      </w:r>
      <w:r>
        <w:rPr>
          <w:rFonts w:hint="eastAsia"/>
          <w:szCs w:val="21"/>
        </w:rPr>
        <w:t>（</w:t>
      </w:r>
      <w:r w:rsidR="00791E61" w:rsidRPr="004E12A6">
        <w:rPr>
          <w:szCs w:val="21"/>
        </w:rPr>
        <w:t>本题满分</w:t>
      </w:r>
      <w:r w:rsidR="00791E61" w:rsidRPr="004E12A6">
        <w:rPr>
          <w:szCs w:val="21"/>
        </w:rPr>
        <w:t>10</w:t>
      </w:r>
      <w:r w:rsidR="00791E61" w:rsidRPr="004E12A6">
        <w:rPr>
          <w:szCs w:val="21"/>
        </w:rPr>
        <w:t>分</w:t>
      </w:r>
      <w:r>
        <w:rPr>
          <w:rFonts w:hint="eastAsia"/>
          <w:szCs w:val="21"/>
        </w:rPr>
        <w:t>）</w:t>
      </w:r>
    </w:p>
    <w:p w:rsidR="00791E61" w:rsidRDefault="00791E61" w:rsidP="00962FCE">
      <w:pPr>
        <w:ind w:leftChars="200" w:left="480"/>
        <w:rPr>
          <w:szCs w:val="21"/>
        </w:rPr>
      </w:pPr>
      <w:r w:rsidRPr="004E12A6">
        <w:rPr>
          <w:szCs w:val="21"/>
        </w:rPr>
        <w:t>设函数</w:t>
      </w:r>
      <w:r w:rsidR="004A15B9" w:rsidRPr="004A15B9">
        <w:rPr>
          <w:position w:val="-14"/>
        </w:rPr>
        <w:object w:dxaOrig="940" w:dyaOrig="400">
          <v:shape id="_x0000_i1117" type="#_x0000_t75" style="width:46.95pt;height:20.05pt" o:ole="">
            <v:imagedata r:id="rId193" o:title=""/>
          </v:shape>
          <o:OLEObject Type="Embed" ProgID="Equation.DSMT4" ShapeID="_x0000_i1117" DrawAspect="Content" ObjectID="_1700131982" r:id="rId194"/>
        </w:object>
      </w:r>
      <w:r w:rsidRPr="004E12A6">
        <w:rPr>
          <w:szCs w:val="21"/>
        </w:rPr>
        <w:t>由方程</w:t>
      </w:r>
      <w:r w:rsidR="004A15B9" w:rsidRPr="004A15B9">
        <w:rPr>
          <w:position w:val="-10"/>
        </w:rPr>
        <w:object w:dxaOrig="2120" w:dyaOrig="360">
          <v:shape id="_x0000_i1118" type="#_x0000_t75" style="width:105.8pt;height:18.15pt" o:ole="">
            <v:imagedata r:id="rId195" o:title=""/>
          </v:shape>
          <o:OLEObject Type="Embed" ProgID="Equation.DSMT4" ShapeID="_x0000_i1118" DrawAspect="Content" ObjectID="_1700131983" r:id="rId196"/>
        </w:object>
      </w:r>
      <w:r w:rsidRPr="004E12A6">
        <w:rPr>
          <w:szCs w:val="21"/>
        </w:rPr>
        <w:t>确定，求</w:t>
      </w:r>
      <w:r w:rsidR="004A15B9" w:rsidRPr="004A15B9">
        <w:rPr>
          <w:position w:val="-14"/>
        </w:rPr>
        <w:object w:dxaOrig="560" w:dyaOrig="400">
          <v:shape id="_x0000_i1119" type="#_x0000_t75" style="width:28.15pt;height:20.05pt" o:ole="">
            <v:imagedata r:id="rId197" o:title=""/>
          </v:shape>
          <o:OLEObject Type="Embed" ProgID="Equation.DSMT4" ShapeID="_x0000_i1119" DrawAspect="Content" ObjectID="_1700131984" r:id="rId198"/>
        </w:object>
      </w:r>
      <w:r w:rsidRPr="004E12A6">
        <w:rPr>
          <w:szCs w:val="21"/>
        </w:rPr>
        <w:t>的极值</w:t>
      </w:r>
      <w:r w:rsidR="00CA03C8">
        <w:rPr>
          <w:rFonts w:hint="eastAsia"/>
          <w:szCs w:val="21"/>
        </w:rPr>
        <w:t>．</w:t>
      </w:r>
    </w:p>
    <w:p w:rsidR="00791E61" w:rsidRDefault="00791E61" w:rsidP="00791E61"/>
    <w:p w:rsidR="003D0B7E" w:rsidRDefault="003D0B7E" w:rsidP="00791E61"/>
    <w:p w:rsidR="003D0B7E" w:rsidRDefault="00791E61" w:rsidP="00791E61">
      <w:pPr>
        <w:rPr>
          <w:szCs w:val="21"/>
        </w:rPr>
      </w:pPr>
      <w:r w:rsidRPr="004E12A6">
        <w:rPr>
          <w:szCs w:val="21"/>
        </w:rPr>
        <w:t>(17)</w:t>
      </w:r>
      <w:r w:rsidR="003D0B7E">
        <w:rPr>
          <w:rFonts w:hint="eastAsia"/>
          <w:szCs w:val="21"/>
        </w:rPr>
        <w:t>（</w:t>
      </w:r>
      <w:r w:rsidRPr="004E12A6">
        <w:rPr>
          <w:szCs w:val="21"/>
        </w:rPr>
        <w:t>本题满分</w:t>
      </w:r>
      <w:r w:rsidRPr="004E12A6">
        <w:rPr>
          <w:szCs w:val="21"/>
        </w:rPr>
        <w:t>10</w:t>
      </w:r>
      <w:r w:rsidRPr="004E12A6">
        <w:rPr>
          <w:szCs w:val="21"/>
        </w:rPr>
        <w:t>分</w:t>
      </w:r>
      <w:r w:rsidR="003D0B7E">
        <w:rPr>
          <w:rFonts w:hint="eastAsia"/>
          <w:szCs w:val="21"/>
        </w:rPr>
        <w:t>）</w:t>
      </w:r>
    </w:p>
    <w:p w:rsidR="00450540" w:rsidRDefault="00791E61" w:rsidP="00450540">
      <w:pPr>
        <w:ind w:leftChars="200" w:left="480"/>
        <w:rPr>
          <w:szCs w:val="21"/>
        </w:rPr>
      </w:pPr>
      <w:r w:rsidRPr="004E12A6">
        <w:rPr>
          <w:szCs w:val="21"/>
        </w:rPr>
        <w:t>设函数</w:t>
      </w:r>
      <w:r w:rsidR="004A15B9" w:rsidRPr="004A15B9">
        <w:rPr>
          <w:position w:val="-14"/>
        </w:rPr>
        <w:object w:dxaOrig="560" w:dyaOrig="400">
          <v:shape id="_x0000_i1120" type="#_x0000_t75" style="width:28.15pt;height:20.05pt" o:ole="">
            <v:imagedata r:id="rId199" o:title=""/>
          </v:shape>
          <o:OLEObject Type="Embed" ProgID="Equation.DSMT4" ShapeID="_x0000_i1120" DrawAspect="Content" ObjectID="_1700131985" r:id="rId200"/>
        </w:object>
      </w:r>
      <w:r w:rsidRPr="004E12A6">
        <w:rPr>
          <w:szCs w:val="21"/>
        </w:rPr>
        <w:t>具有</w:t>
      </w:r>
      <w:r>
        <w:rPr>
          <w:rFonts w:hint="eastAsia"/>
          <w:szCs w:val="21"/>
        </w:rPr>
        <w:t>二</w:t>
      </w:r>
      <w:r w:rsidRPr="004E12A6">
        <w:rPr>
          <w:szCs w:val="21"/>
        </w:rPr>
        <w:t>阶连续导数，</w:t>
      </w:r>
      <w:r w:rsidR="004A15B9" w:rsidRPr="004A15B9">
        <w:rPr>
          <w:position w:val="-16"/>
        </w:rPr>
        <w:object w:dxaOrig="1540" w:dyaOrig="440">
          <v:shape id="_x0000_i1121" type="#_x0000_t75" style="width:77pt;height:21.9pt" o:ole="">
            <v:imagedata r:id="rId201" o:title=""/>
          </v:shape>
          <o:OLEObject Type="Embed" ProgID="Equation.DSMT4" ShapeID="_x0000_i1121" DrawAspect="Content" ObjectID="_1700131986" r:id="rId202"/>
        </w:object>
      </w:r>
      <w:r w:rsidRPr="004E12A6">
        <w:rPr>
          <w:szCs w:val="21"/>
        </w:rPr>
        <w:t>满足</w:t>
      </w:r>
    </w:p>
    <w:p w:rsidR="00450540" w:rsidRPr="00450540" w:rsidRDefault="004A15B9" w:rsidP="00450540">
      <w:pPr>
        <w:ind w:leftChars="200" w:left="480"/>
        <w:jc w:val="center"/>
        <w:rPr>
          <w:szCs w:val="21"/>
        </w:rPr>
      </w:pPr>
      <w:r w:rsidRPr="004A15B9">
        <w:rPr>
          <w:position w:val="-28"/>
        </w:rPr>
        <w:object w:dxaOrig="3000" w:dyaOrig="700">
          <v:shape id="_x0000_i1122" type="#_x0000_t75" style="width:150.25pt;height:35.05pt" o:ole="">
            <v:imagedata r:id="rId203" o:title=""/>
          </v:shape>
          <o:OLEObject Type="Embed" ProgID="Equation.DSMT4" ShapeID="_x0000_i1122" DrawAspect="Content" ObjectID="_1700131987" r:id="rId204"/>
        </w:object>
      </w:r>
    </w:p>
    <w:p w:rsidR="00791E61" w:rsidRDefault="00791E61" w:rsidP="00450540">
      <w:pPr>
        <w:ind w:leftChars="200" w:left="480"/>
        <w:jc w:val="left"/>
        <w:rPr>
          <w:szCs w:val="21"/>
        </w:rPr>
      </w:pPr>
      <w:r w:rsidRPr="004E12A6">
        <w:rPr>
          <w:szCs w:val="21"/>
        </w:rPr>
        <w:t>若</w:t>
      </w:r>
      <w:r w:rsidR="004A15B9" w:rsidRPr="004A15B9">
        <w:rPr>
          <w:position w:val="-14"/>
        </w:rPr>
        <w:object w:dxaOrig="1840" w:dyaOrig="400">
          <v:shape id="_x0000_i1123" type="#_x0000_t75" style="width:92.05pt;height:20.05pt" o:ole="">
            <v:imagedata r:id="rId205" o:title=""/>
          </v:shape>
          <o:OLEObject Type="Embed" ProgID="Equation.DSMT4" ShapeID="_x0000_i1123" DrawAspect="Content" ObjectID="_1700131988" r:id="rId206"/>
        </w:object>
      </w:r>
      <w:r w:rsidRPr="004E12A6">
        <w:rPr>
          <w:szCs w:val="21"/>
        </w:rPr>
        <w:t>，求</w:t>
      </w:r>
      <w:r w:rsidR="004A15B9" w:rsidRPr="004A15B9">
        <w:rPr>
          <w:position w:val="-14"/>
        </w:rPr>
        <w:object w:dxaOrig="560" w:dyaOrig="400">
          <v:shape id="_x0000_i1124" type="#_x0000_t75" style="width:28.15pt;height:20.05pt" o:ole="">
            <v:imagedata r:id="rId207" o:title=""/>
          </v:shape>
          <o:OLEObject Type="Embed" ProgID="Equation.DSMT4" ShapeID="_x0000_i1124" DrawAspect="Content" ObjectID="_1700131989" r:id="rId208"/>
        </w:object>
      </w:r>
      <w:r w:rsidRPr="004E12A6">
        <w:rPr>
          <w:szCs w:val="21"/>
        </w:rPr>
        <w:t>的表达式</w:t>
      </w:r>
      <w:r w:rsidR="005E4049">
        <w:rPr>
          <w:rFonts w:hint="eastAsia"/>
          <w:szCs w:val="21"/>
        </w:rPr>
        <w:t>．</w:t>
      </w:r>
    </w:p>
    <w:p w:rsidR="00791E61" w:rsidRDefault="00791E61" w:rsidP="00791E61"/>
    <w:p w:rsidR="003D0B7E" w:rsidRDefault="003D0B7E" w:rsidP="00791E61"/>
    <w:p w:rsidR="003D0B7E" w:rsidRDefault="003D0B7E" w:rsidP="00791E61">
      <w:pPr>
        <w:rPr>
          <w:szCs w:val="21"/>
        </w:rPr>
      </w:pPr>
      <w:r>
        <w:rPr>
          <w:szCs w:val="21"/>
        </w:rPr>
        <w:t>(18)</w:t>
      </w:r>
      <w:r>
        <w:rPr>
          <w:rFonts w:hint="eastAsia"/>
          <w:szCs w:val="21"/>
        </w:rPr>
        <w:t>（</w:t>
      </w:r>
      <w:r w:rsidR="00791E61" w:rsidRPr="004E12A6">
        <w:rPr>
          <w:szCs w:val="21"/>
        </w:rPr>
        <w:t>本题满分</w:t>
      </w:r>
      <w:r w:rsidR="00791E61" w:rsidRPr="004E12A6">
        <w:rPr>
          <w:szCs w:val="21"/>
        </w:rPr>
        <w:t>10</w:t>
      </w:r>
      <w:r w:rsidR="00791E61" w:rsidRPr="004E12A6">
        <w:rPr>
          <w:szCs w:val="21"/>
        </w:rPr>
        <w:t>分</w:t>
      </w:r>
      <w:r>
        <w:rPr>
          <w:rFonts w:hint="eastAsia"/>
          <w:szCs w:val="21"/>
        </w:rPr>
        <w:t>）</w:t>
      </w:r>
    </w:p>
    <w:p w:rsidR="00791E61" w:rsidRPr="004E12A6" w:rsidRDefault="00791E61" w:rsidP="003D0B7E">
      <w:pPr>
        <w:ind w:leftChars="200" w:left="480"/>
        <w:rPr>
          <w:szCs w:val="21"/>
        </w:rPr>
      </w:pPr>
      <w:r w:rsidRPr="004E12A6">
        <w:rPr>
          <w:szCs w:val="21"/>
        </w:rPr>
        <w:t>设</w:t>
      </w:r>
      <w:r w:rsidR="004A15B9" w:rsidRPr="00025957">
        <w:rPr>
          <w:position w:val="-4"/>
        </w:rPr>
        <w:object w:dxaOrig="220" w:dyaOrig="240">
          <v:shape id="_x0000_i1125" type="#_x0000_t75" style="width:11.25pt;height:11.9pt" o:ole="">
            <v:imagedata r:id="rId209" o:title=""/>
          </v:shape>
          <o:OLEObject Type="Embed" ProgID="Equation.DSMT4" ShapeID="_x0000_i1125" DrawAspect="Content" ObjectID="_1700131990" r:id="rId210"/>
        </w:object>
      </w:r>
      <w:r w:rsidRPr="004E12A6">
        <w:rPr>
          <w:szCs w:val="21"/>
        </w:rPr>
        <w:t>为曲面</w:t>
      </w:r>
      <w:r w:rsidR="004A15B9" w:rsidRPr="004A15B9">
        <w:rPr>
          <w:position w:val="-10"/>
        </w:rPr>
        <w:object w:dxaOrig="1100" w:dyaOrig="360">
          <v:shape id="_x0000_i1126" type="#_x0000_t75" style="width:55.1pt;height:18.15pt" o:ole="">
            <v:imagedata r:id="rId211" o:title=""/>
          </v:shape>
          <o:OLEObject Type="Embed" ProgID="Equation.DSMT4" ShapeID="_x0000_i1126" DrawAspect="Content" ObjectID="_1700131991" r:id="rId212"/>
        </w:object>
      </w:r>
      <w:r w:rsidR="004A15B9" w:rsidRPr="004A15B9">
        <w:rPr>
          <w:position w:val="-10"/>
        </w:rPr>
        <w:object w:dxaOrig="680" w:dyaOrig="320">
          <v:shape id="_x0000_i1127" type="#_x0000_t75" style="width:33.8pt;height:16.3pt" o:ole="">
            <v:imagedata r:id="rId213" o:title=""/>
          </v:shape>
          <o:OLEObject Type="Embed" ProgID="Equation.DSMT4" ShapeID="_x0000_i1127" DrawAspect="Content" ObjectID="_1700131992" r:id="rId214"/>
        </w:object>
      </w:r>
      <w:r w:rsidRPr="004E12A6">
        <w:rPr>
          <w:szCs w:val="21"/>
        </w:rPr>
        <w:t>的上侧，计算曲面积分</w:t>
      </w:r>
    </w:p>
    <w:p w:rsidR="00791E61" w:rsidRPr="00B26CE9" w:rsidRDefault="004A15B9" w:rsidP="00200328">
      <w:pPr>
        <w:ind w:leftChars="200" w:left="480"/>
        <w:jc w:val="center"/>
        <w:rPr>
          <w:szCs w:val="21"/>
        </w:rPr>
      </w:pPr>
      <w:r w:rsidRPr="004A15B9">
        <w:rPr>
          <w:position w:val="-30"/>
        </w:rPr>
        <w:object w:dxaOrig="4540" w:dyaOrig="580">
          <v:shape id="_x0000_i1128" type="#_x0000_t75" style="width:227.25pt;height:28.8pt" o:ole="">
            <v:imagedata r:id="rId215" o:title=""/>
          </v:shape>
          <o:OLEObject Type="Embed" ProgID="Equation.DSMT4" ShapeID="_x0000_i1128" DrawAspect="Content" ObjectID="_1700131993" r:id="rId216"/>
        </w:object>
      </w:r>
    </w:p>
    <w:p w:rsidR="00791E61" w:rsidRDefault="00791E61" w:rsidP="00791E61"/>
    <w:p w:rsidR="003D0B7E" w:rsidRDefault="003D0B7E" w:rsidP="00791E61"/>
    <w:p w:rsidR="003D0B7E" w:rsidRDefault="003D0B7E" w:rsidP="00791E61">
      <w:pPr>
        <w:adjustRightInd w:val="0"/>
        <w:snapToGrid w:val="0"/>
        <w:spacing w:line="276" w:lineRule="auto"/>
        <w:rPr>
          <w:szCs w:val="21"/>
        </w:rPr>
      </w:pPr>
      <w:r>
        <w:rPr>
          <w:szCs w:val="21"/>
        </w:rPr>
        <w:t>(19)</w:t>
      </w:r>
      <w:r>
        <w:rPr>
          <w:rFonts w:hint="eastAsia"/>
          <w:szCs w:val="21"/>
        </w:rPr>
        <w:t>（</w:t>
      </w:r>
      <w:r w:rsidR="00791E61" w:rsidRPr="004E12A6">
        <w:rPr>
          <w:szCs w:val="21"/>
        </w:rPr>
        <w:t>本题满分</w:t>
      </w:r>
      <w:r w:rsidR="00791E61" w:rsidRPr="004E12A6">
        <w:rPr>
          <w:szCs w:val="21"/>
        </w:rPr>
        <w:t>10</w:t>
      </w:r>
      <w:r w:rsidR="00791E61" w:rsidRPr="004E12A6">
        <w:rPr>
          <w:szCs w:val="21"/>
        </w:rPr>
        <w:t>分</w:t>
      </w:r>
      <w:r>
        <w:rPr>
          <w:rFonts w:hint="eastAsia"/>
          <w:szCs w:val="21"/>
        </w:rPr>
        <w:t>）</w:t>
      </w:r>
    </w:p>
    <w:p w:rsidR="00791E61" w:rsidRPr="004E12A6" w:rsidRDefault="00791E61" w:rsidP="003D0B7E">
      <w:pPr>
        <w:adjustRightInd w:val="0"/>
        <w:snapToGrid w:val="0"/>
        <w:spacing w:line="276" w:lineRule="auto"/>
        <w:ind w:leftChars="200" w:left="480"/>
        <w:rPr>
          <w:szCs w:val="21"/>
        </w:rPr>
      </w:pPr>
      <w:r w:rsidRPr="004E12A6">
        <w:rPr>
          <w:szCs w:val="21"/>
        </w:rPr>
        <w:t>设数列</w:t>
      </w:r>
      <w:r w:rsidR="004A15B9" w:rsidRPr="004A15B9">
        <w:rPr>
          <w:position w:val="-14"/>
        </w:rPr>
        <w:object w:dxaOrig="960" w:dyaOrig="400">
          <v:shape id="_x0000_i1129" type="#_x0000_t75" style="width:48.2pt;height:20.05pt" o:ole="">
            <v:imagedata r:id="rId217" o:title=""/>
          </v:shape>
          <o:OLEObject Type="Embed" ProgID="Equation.DSMT4" ShapeID="_x0000_i1129" DrawAspect="Content" ObjectID="_1700131994" r:id="rId218"/>
        </w:object>
      </w:r>
      <w:r w:rsidRPr="004E12A6">
        <w:rPr>
          <w:szCs w:val="21"/>
        </w:rPr>
        <w:t>满足</w:t>
      </w:r>
      <w:r w:rsidR="004A15B9" w:rsidRPr="004A15B9">
        <w:rPr>
          <w:position w:val="-24"/>
        </w:rPr>
        <w:object w:dxaOrig="1040" w:dyaOrig="620">
          <v:shape id="_x0000_i1130" type="#_x0000_t75" style="width:51.95pt;height:31.3pt" o:ole="">
            <v:imagedata r:id="rId219" o:title=""/>
          </v:shape>
          <o:OLEObject Type="Embed" ProgID="Equation.DSMT4" ShapeID="_x0000_i1130" DrawAspect="Content" ObjectID="_1700131995" r:id="rId220"/>
        </w:object>
      </w:r>
      <w:r w:rsidRPr="004E12A6">
        <w:rPr>
          <w:szCs w:val="21"/>
        </w:rPr>
        <w:t>，</w:t>
      </w:r>
      <w:r w:rsidR="004A15B9" w:rsidRPr="004A15B9">
        <w:rPr>
          <w:position w:val="-24"/>
        </w:rPr>
        <w:object w:dxaOrig="1020" w:dyaOrig="620">
          <v:shape id="_x0000_i1131" type="#_x0000_t75" style="width:50.7pt;height:31.3pt" o:ole="">
            <v:imagedata r:id="rId221" o:title=""/>
          </v:shape>
          <o:OLEObject Type="Embed" ProgID="Equation.DSMT4" ShapeID="_x0000_i1131" DrawAspect="Content" ObjectID="_1700131996" r:id="rId222"/>
        </w:object>
      </w:r>
      <w:r w:rsidRPr="004E12A6">
        <w:rPr>
          <w:szCs w:val="21"/>
        </w:rPr>
        <w:t>，</w:t>
      </w:r>
      <w:r w:rsidR="004A15B9" w:rsidRPr="004A15B9">
        <w:rPr>
          <w:position w:val="-12"/>
        </w:rPr>
        <w:object w:dxaOrig="1820" w:dyaOrig="360">
          <v:shape id="_x0000_i1132" type="#_x0000_t75" style="width:90.8pt;height:18.15pt" o:ole="">
            <v:imagedata r:id="rId223" o:title=""/>
          </v:shape>
          <o:OLEObject Type="Embed" ProgID="Equation.DSMT4" ShapeID="_x0000_i1132" DrawAspect="Content" ObjectID="_1700131997" r:id="rId224"/>
        </w:object>
      </w:r>
      <w:r w:rsidRPr="004E12A6">
        <w:rPr>
          <w:szCs w:val="21"/>
        </w:rPr>
        <w:t>，且级数</w:t>
      </w:r>
      <w:r w:rsidR="004A15B9" w:rsidRPr="004A15B9">
        <w:rPr>
          <w:position w:val="-28"/>
        </w:rPr>
        <w:object w:dxaOrig="560" w:dyaOrig="680">
          <v:shape id="_x0000_i1133" type="#_x0000_t75" style="width:28.15pt;height:33.8pt" o:ole="">
            <v:imagedata r:id="rId225" o:title=""/>
          </v:shape>
          <o:OLEObject Type="Embed" ProgID="Equation.DSMT4" ShapeID="_x0000_i1133" DrawAspect="Content" ObjectID="_1700131998" r:id="rId226"/>
        </w:object>
      </w:r>
      <w:r w:rsidRPr="004E12A6">
        <w:rPr>
          <w:szCs w:val="21"/>
        </w:rPr>
        <w:t>收敛</w:t>
      </w:r>
      <w:r w:rsidR="00FD0C48">
        <w:rPr>
          <w:rFonts w:hint="eastAsia"/>
          <w:szCs w:val="21"/>
        </w:rPr>
        <w:t>．</w:t>
      </w:r>
    </w:p>
    <w:p w:rsidR="00791E61" w:rsidRPr="008D6AA3" w:rsidRDefault="00791E61" w:rsidP="003D0B7E">
      <w:pPr>
        <w:ind w:leftChars="200" w:left="480"/>
        <w:rPr>
          <w:szCs w:val="21"/>
        </w:rPr>
      </w:pPr>
      <w:r>
        <w:rPr>
          <w:szCs w:val="21"/>
        </w:rPr>
        <w:t>(</w:t>
      </w:r>
      <w:r w:rsidR="00BE2BD3" w:rsidRPr="00BE2BD3">
        <w:rPr>
          <w:rFonts w:hint="eastAsia"/>
          <w:szCs w:val="21"/>
        </w:rPr>
        <w:t>Ⅰ</w:t>
      </w:r>
      <w:r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4E12A6">
        <w:rPr>
          <w:szCs w:val="21"/>
        </w:rPr>
        <w:t>证明：</w:t>
      </w:r>
      <w:r w:rsidR="004A15B9" w:rsidRPr="004A15B9">
        <w:rPr>
          <w:position w:val="-20"/>
        </w:rPr>
        <w:object w:dxaOrig="980" w:dyaOrig="440">
          <v:shape id="_x0000_i1134" type="#_x0000_t75" style="width:48.85pt;height:21.9pt" o:ole="">
            <v:imagedata r:id="rId227" o:title=""/>
          </v:shape>
          <o:OLEObject Type="Embed" ProgID="Equation.DSMT4" ShapeID="_x0000_i1134" DrawAspect="Content" ObjectID="_1700131999" r:id="rId228"/>
        </w:object>
      </w:r>
      <w:r w:rsidR="00FD0C48">
        <w:rPr>
          <w:rFonts w:hint="eastAsia"/>
          <w:szCs w:val="21"/>
        </w:rPr>
        <w:t>．</w:t>
      </w:r>
      <w:r>
        <w:rPr>
          <w:szCs w:val="21"/>
        </w:rPr>
        <w:t xml:space="preserve">   </w:t>
      </w:r>
      <w:r w:rsidR="00FD0C48">
        <w:rPr>
          <w:rFonts w:hint="eastAsia"/>
          <w:szCs w:val="21"/>
        </w:rPr>
        <w:t xml:space="preserve">   </w:t>
      </w:r>
      <w:r>
        <w:rPr>
          <w:szCs w:val="21"/>
        </w:rPr>
        <w:t>(</w:t>
      </w:r>
      <w:r w:rsidR="00BE2BD3" w:rsidRPr="00BE2BD3">
        <w:rPr>
          <w:rFonts w:hint="eastAsia"/>
          <w:szCs w:val="21"/>
        </w:rPr>
        <w:t>Ⅱ</w:t>
      </w:r>
      <w:r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4E12A6">
        <w:rPr>
          <w:szCs w:val="21"/>
        </w:rPr>
        <w:t>证明：级数</w:t>
      </w:r>
      <w:r w:rsidR="004A15B9" w:rsidRPr="004A15B9">
        <w:rPr>
          <w:position w:val="-30"/>
        </w:rPr>
        <w:object w:dxaOrig="600" w:dyaOrig="700">
          <v:shape id="_x0000_i1135" type="#_x0000_t75" style="width:30.05pt;height:35.05pt" o:ole="">
            <v:imagedata r:id="rId229" o:title=""/>
          </v:shape>
          <o:OLEObject Type="Embed" ProgID="Equation.DSMT4" ShapeID="_x0000_i1135" DrawAspect="Content" ObjectID="_1700132000" r:id="rId230"/>
        </w:object>
      </w:r>
      <w:r w:rsidRPr="004E12A6">
        <w:t>收敛</w:t>
      </w:r>
      <w:r w:rsidR="00FD0C48">
        <w:rPr>
          <w:rFonts w:hint="eastAsia"/>
        </w:rPr>
        <w:t>．</w:t>
      </w:r>
    </w:p>
    <w:p w:rsidR="00791E61" w:rsidRDefault="00791E61" w:rsidP="00791E61"/>
    <w:p w:rsidR="003D0B7E" w:rsidRDefault="003D0B7E" w:rsidP="00791E61"/>
    <w:p w:rsidR="003D0B7E" w:rsidRPr="003D0B7E" w:rsidRDefault="00791E61" w:rsidP="00791E61">
      <w:r w:rsidRPr="003D0B7E">
        <w:t>(</w:t>
      </w:r>
      <w:r w:rsidRPr="003D0B7E">
        <w:rPr>
          <w:rFonts w:hint="eastAsia"/>
        </w:rPr>
        <w:t>20</w:t>
      </w:r>
      <w:r w:rsidR="003D0B7E">
        <w:t>)</w:t>
      </w:r>
      <w:r w:rsidR="003D0B7E">
        <w:rPr>
          <w:rFonts w:hint="eastAsia"/>
        </w:rPr>
        <w:t>（</w:t>
      </w:r>
      <w:r w:rsidRPr="003D0B7E">
        <w:t>本题满分</w:t>
      </w:r>
      <w:r w:rsidRPr="003D0B7E">
        <w:rPr>
          <w:rFonts w:hint="eastAsia"/>
        </w:rPr>
        <w:t>11</w:t>
      </w:r>
      <w:r w:rsidRPr="003D0B7E">
        <w:t>分</w:t>
      </w:r>
      <w:r w:rsidR="003D0B7E">
        <w:rPr>
          <w:rFonts w:hint="eastAsia"/>
        </w:rPr>
        <w:t>）</w:t>
      </w:r>
    </w:p>
    <w:p w:rsidR="00791E61" w:rsidRPr="00D4447B" w:rsidRDefault="00791E61" w:rsidP="00BE2BD3">
      <w:pPr>
        <w:ind w:leftChars="200" w:left="480"/>
        <w:rPr>
          <w:rFonts w:ascii="宋体" w:hAnsi="宋体"/>
          <w:szCs w:val="22"/>
        </w:rPr>
      </w:pPr>
      <w:r>
        <w:rPr>
          <w:rFonts w:ascii="宋体" w:hAnsi="宋体" w:hint="eastAsia"/>
          <w:szCs w:val="21"/>
        </w:rPr>
        <w:lastRenderedPageBreak/>
        <w:t>设矩阵</w:t>
      </w:r>
      <w:r w:rsidR="004A15B9" w:rsidRPr="004A15B9">
        <w:rPr>
          <w:position w:val="-50"/>
        </w:rPr>
        <w:object w:dxaOrig="2260" w:dyaOrig="1120">
          <v:shape id="_x0000_i1136" type="#_x0000_t75" style="width:112.7pt;height:55.7pt" o:ole="">
            <v:imagedata r:id="rId231" o:title=""/>
          </v:shape>
          <o:OLEObject Type="Embed" ProgID="Equation.DSMT4" ShapeID="_x0000_i1136" DrawAspect="Content" ObjectID="_1700132001" r:id="rId232"/>
        </w:object>
      </w:r>
      <w:r>
        <w:rPr>
          <w:rFonts w:ascii="宋体" w:hAnsi="宋体" w:hint="eastAsia"/>
          <w:szCs w:val="21"/>
        </w:rPr>
        <w:t>，</w:t>
      </w:r>
      <w:r w:rsidR="004A15B9" w:rsidRPr="00025957">
        <w:rPr>
          <w:position w:val="-4"/>
        </w:rPr>
        <w:object w:dxaOrig="220" w:dyaOrig="260">
          <v:shape id="_x0000_i1137" type="#_x0000_t75" style="width:11.25pt;height:13.15pt" o:ole="">
            <v:imagedata r:id="rId233" o:title=""/>
          </v:shape>
          <o:OLEObject Type="Embed" ProgID="Equation.DSMT4" ShapeID="_x0000_i1137" DrawAspect="Content" ObjectID="_1700132002" r:id="rId234"/>
        </w:object>
      </w:r>
      <w:r>
        <w:rPr>
          <w:rFonts w:ascii="宋体" w:hAnsi="宋体" w:hint="eastAsia"/>
          <w:szCs w:val="21"/>
        </w:rPr>
        <w:t>为</w:t>
      </w:r>
      <w:r w:rsidR="004A15B9" w:rsidRPr="004A15B9">
        <w:rPr>
          <w:position w:val="-6"/>
        </w:rPr>
        <w:object w:dxaOrig="180" w:dyaOrig="279">
          <v:shape id="_x0000_i1138" type="#_x0000_t75" style="width:8.75pt;height:13.75pt" o:ole="">
            <v:imagedata r:id="rId235" o:title=""/>
          </v:shape>
          <o:OLEObject Type="Embed" ProgID="Equation.DSMT4" ShapeID="_x0000_i1138" DrawAspect="Content" ObjectID="_1700132003" r:id="rId236"/>
        </w:object>
      </w:r>
      <w:r>
        <w:rPr>
          <w:rFonts w:ascii="宋体" w:hAnsi="宋体" w:hint="eastAsia"/>
          <w:szCs w:val="21"/>
        </w:rPr>
        <w:t>阶单位矩阵</w:t>
      </w:r>
      <w:r w:rsidR="00BE2BD3">
        <w:rPr>
          <w:rFonts w:ascii="宋体" w:hAnsi="宋体" w:hint="eastAsia"/>
          <w:szCs w:val="21"/>
        </w:rPr>
        <w:t>．</w:t>
      </w:r>
    </w:p>
    <w:p w:rsidR="00791E61" w:rsidRDefault="00791E61" w:rsidP="00BE2BD3">
      <w:pPr>
        <w:adjustRightInd w:val="0"/>
        <w:snapToGrid w:val="0"/>
        <w:spacing w:line="276" w:lineRule="auto"/>
        <w:ind w:leftChars="200" w:left="480"/>
        <w:rPr>
          <w:rFonts w:ascii="宋体" w:hAnsi="宋体"/>
          <w:szCs w:val="21"/>
        </w:rPr>
      </w:pPr>
      <w:r w:rsidRPr="00AE0717">
        <w:rPr>
          <w:szCs w:val="21"/>
        </w:rPr>
        <w:t>(</w:t>
      </w:r>
      <w:r w:rsidR="00BE2BD3" w:rsidRPr="00BE2BD3">
        <w:rPr>
          <w:rFonts w:hint="eastAsia"/>
          <w:szCs w:val="21"/>
        </w:rPr>
        <w:t>Ⅰ</w:t>
      </w:r>
      <w:r w:rsidRPr="00AE0717">
        <w:rPr>
          <w:szCs w:val="21"/>
        </w:rPr>
        <w:t>)</w:t>
      </w:r>
      <w:r w:rsidR="00BE2BD3">
        <w:rPr>
          <w:rFonts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求方程组</w:t>
      </w:r>
      <w:r w:rsidR="004A15B9" w:rsidRPr="004A15B9">
        <w:rPr>
          <w:position w:val="-6"/>
        </w:rPr>
        <w:object w:dxaOrig="700" w:dyaOrig="279">
          <v:shape id="_x0000_i1139" type="#_x0000_t75" style="width:35.05pt;height:13.75pt" o:ole="">
            <v:imagedata r:id="rId237" o:title=""/>
          </v:shape>
          <o:OLEObject Type="Embed" ProgID="Equation.DSMT4" ShapeID="_x0000_i1139" DrawAspect="Content" ObjectID="_1700132004" r:id="rId238"/>
        </w:object>
      </w:r>
      <w:r>
        <w:rPr>
          <w:rFonts w:ascii="宋体" w:hAnsi="宋体" w:hint="eastAsia"/>
          <w:szCs w:val="21"/>
        </w:rPr>
        <w:t>的一个基础解系；</w:t>
      </w:r>
      <w:r w:rsidR="003C72D8">
        <w:rPr>
          <w:rFonts w:ascii="宋体" w:hAnsi="宋体" w:hint="eastAsia"/>
          <w:szCs w:val="21"/>
        </w:rPr>
        <w:t xml:space="preserve">  </w:t>
      </w:r>
      <w:r w:rsidRPr="00AE0717">
        <w:rPr>
          <w:szCs w:val="21"/>
        </w:rPr>
        <w:t>(</w:t>
      </w:r>
      <w:r w:rsidR="00BE2BD3" w:rsidRPr="00BE2BD3">
        <w:rPr>
          <w:rFonts w:hint="eastAsia"/>
          <w:szCs w:val="21"/>
        </w:rPr>
        <w:t>Ⅱ</w:t>
      </w:r>
      <w:r w:rsidRPr="00AE0717">
        <w:rPr>
          <w:szCs w:val="21"/>
        </w:rPr>
        <w:t>)</w:t>
      </w:r>
      <w:r w:rsidR="00BE2BD3">
        <w:rPr>
          <w:rFonts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求满足</w:t>
      </w:r>
      <w:r w:rsidR="004A15B9" w:rsidRPr="00025957">
        <w:rPr>
          <w:position w:val="-4"/>
        </w:rPr>
        <w:object w:dxaOrig="760" w:dyaOrig="260">
          <v:shape id="_x0000_i1140" type="#_x0000_t75" style="width:38.2pt;height:13.15pt" o:ole="">
            <v:imagedata r:id="rId239" o:title=""/>
          </v:shape>
          <o:OLEObject Type="Embed" ProgID="Equation.DSMT4" ShapeID="_x0000_i1140" DrawAspect="Content" ObjectID="_1700132005" r:id="rId240"/>
        </w:object>
      </w:r>
      <w:r>
        <w:rPr>
          <w:rFonts w:ascii="宋体" w:hAnsi="宋体" w:hint="eastAsia"/>
          <w:szCs w:val="21"/>
        </w:rPr>
        <w:t>的所有矩阵</w:t>
      </w:r>
      <w:r w:rsidR="004A15B9" w:rsidRPr="00025957">
        <w:rPr>
          <w:position w:val="-4"/>
        </w:rPr>
        <w:object w:dxaOrig="220" w:dyaOrig="260">
          <v:shape id="_x0000_i1141" type="#_x0000_t75" style="width:11.25pt;height:13.15pt" o:ole="">
            <v:imagedata r:id="rId241" o:title=""/>
          </v:shape>
          <o:OLEObject Type="Embed" ProgID="Equation.DSMT4" ShapeID="_x0000_i1141" DrawAspect="Content" ObjectID="_1700132006" r:id="rId242"/>
        </w:object>
      </w:r>
      <w:r>
        <w:rPr>
          <w:rFonts w:ascii="宋体" w:hAnsi="宋体" w:hint="eastAsia"/>
          <w:szCs w:val="21"/>
        </w:rPr>
        <w:t>.</w:t>
      </w:r>
    </w:p>
    <w:p w:rsidR="003C72D8" w:rsidRDefault="003C72D8" w:rsidP="00791E61">
      <w:pPr>
        <w:rPr>
          <w:szCs w:val="21"/>
        </w:rPr>
      </w:pPr>
    </w:p>
    <w:p w:rsidR="003D0B7E" w:rsidRDefault="003D0B7E" w:rsidP="00791E61">
      <w:pPr>
        <w:rPr>
          <w:szCs w:val="21"/>
        </w:rPr>
      </w:pPr>
    </w:p>
    <w:p w:rsidR="003D0B7E" w:rsidRPr="003D0B7E" w:rsidRDefault="00791E61" w:rsidP="00791E61">
      <w:r w:rsidRPr="003D0B7E">
        <w:t>(</w:t>
      </w:r>
      <w:r w:rsidRPr="003D0B7E">
        <w:rPr>
          <w:rFonts w:hint="eastAsia"/>
        </w:rPr>
        <w:t>21</w:t>
      </w:r>
      <w:r w:rsidR="003D0B7E">
        <w:t>)</w:t>
      </w:r>
      <w:r w:rsidR="003D0B7E">
        <w:rPr>
          <w:rFonts w:hint="eastAsia"/>
        </w:rPr>
        <w:t>（</w:t>
      </w:r>
      <w:r w:rsidRPr="003D0B7E">
        <w:t>本题满分</w:t>
      </w:r>
      <w:r w:rsidRPr="003D0B7E">
        <w:rPr>
          <w:rFonts w:hint="eastAsia"/>
        </w:rPr>
        <w:t>11</w:t>
      </w:r>
      <w:r w:rsidRPr="003D0B7E">
        <w:t>分</w:t>
      </w:r>
      <w:r w:rsidR="003D0B7E">
        <w:rPr>
          <w:rFonts w:hint="eastAsia"/>
        </w:rPr>
        <w:t>）</w:t>
      </w:r>
    </w:p>
    <w:p w:rsidR="00791E61" w:rsidRPr="005B7D5C" w:rsidRDefault="00791E61" w:rsidP="005B7D5C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</w:rPr>
        <w:t>证明</w:t>
      </w:r>
      <w:r w:rsidR="004A15B9" w:rsidRPr="00025957">
        <w:rPr>
          <w:position w:val="-4"/>
        </w:rPr>
        <w:object w:dxaOrig="200" w:dyaOrig="200">
          <v:shape id="_x0000_i1142" type="#_x0000_t75" style="width:10pt;height:10pt" o:ole="">
            <v:imagedata r:id="rId243" o:title=""/>
          </v:shape>
          <o:OLEObject Type="Embed" ProgID="Equation.DSMT4" ShapeID="_x0000_i1142" DrawAspect="Content" ObjectID="_1700132007" r:id="rId244"/>
        </w:object>
      </w:r>
      <w:r>
        <w:rPr>
          <w:rFonts w:ascii="宋体" w:hAnsi="宋体" w:hint="eastAsia"/>
          <w:szCs w:val="21"/>
        </w:rPr>
        <w:t>阶矩阵</w:t>
      </w:r>
      <w:r w:rsidR="004A15B9" w:rsidRPr="004A15B9">
        <w:rPr>
          <w:position w:val="-66"/>
        </w:rPr>
        <w:object w:dxaOrig="1520" w:dyaOrig="1440">
          <v:shape id="_x0000_i1143" type="#_x0000_t75" style="width:75.75pt;height:1in" o:ole="">
            <v:imagedata r:id="rId245" o:title=""/>
          </v:shape>
          <o:OLEObject Type="Embed" ProgID="Equation.DSMT4" ShapeID="_x0000_i1143" DrawAspect="Content" ObjectID="_1700132008" r:id="rId246"/>
        </w:object>
      </w:r>
      <w:r>
        <w:rPr>
          <w:rFonts w:ascii="宋体" w:hAnsi="宋体" w:hint="eastAsia"/>
          <w:szCs w:val="21"/>
        </w:rPr>
        <w:t>与</w:t>
      </w:r>
      <w:r w:rsidR="004A15B9" w:rsidRPr="004A15B9">
        <w:rPr>
          <w:position w:val="-66"/>
        </w:rPr>
        <w:object w:dxaOrig="1540" w:dyaOrig="1440">
          <v:shape id="_x0000_i1144" type="#_x0000_t75" style="width:77pt;height:1in" o:ole="">
            <v:imagedata r:id="rId247" o:title=""/>
          </v:shape>
          <o:OLEObject Type="Embed" ProgID="Equation.DSMT4" ShapeID="_x0000_i1144" DrawAspect="Content" ObjectID="_1700132009" r:id="rId248"/>
        </w:object>
      </w:r>
      <w:r>
        <w:rPr>
          <w:rFonts w:ascii="宋体" w:hAnsi="宋体" w:hint="eastAsia"/>
          <w:szCs w:val="21"/>
        </w:rPr>
        <w:t>相似</w:t>
      </w:r>
      <w:r w:rsidR="005B7D5C">
        <w:rPr>
          <w:rFonts w:ascii="宋体" w:hAnsi="宋体" w:hint="eastAsia"/>
          <w:szCs w:val="21"/>
        </w:rPr>
        <w:t>．</w:t>
      </w:r>
    </w:p>
    <w:p w:rsidR="00791E61" w:rsidRDefault="00791E61" w:rsidP="00791E61">
      <w:pPr>
        <w:rPr>
          <w:rFonts w:ascii="宋体" w:hAnsi="宋体"/>
          <w:szCs w:val="21"/>
        </w:rPr>
      </w:pPr>
    </w:p>
    <w:p w:rsidR="003D0B7E" w:rsidRPr="00C41ADC" w:rsidRDefault="003D0B7E" w:rsidP="00791E61">
      <w:pPr>
        <w:rPr>
          <w:rFonts w:ascii="宋体" w:hAnsi="宋体"/>
          <w:szCs w:val="21"/>
        </w:rPr>
      </w:pPr>
    </w:p>
    <w:p w:rsidR="003D0B7E" w:rsidRPr="003D0B7E" w:rsidRDefault="00791E61" w:rsidP="00791E61">
      <w:r w:rsidRPr="003D0B7E">
        <w:t>(</w:t>
      </w:r>
      <w:r w:rsidRPr="003D0B7E">
        <w:rPr>
          <w:rFonts w:hint="eastAsia"/>
        </w:rPr>
        <w:t>22</w:t>
      </w:r>
      <w:r w:rsidR="003D0B7E" w:rsidRPr="003D0B7E">
        <w:t>)</w:t>
      </w:r>
      <w:r w:rsidR="003D0B7E" w:rsidRPr="003D0B7E">
        <w:rPr>
          <w:rFonts w:hint="eastAsia"/>
        </w:rPr>
        <w:t>（</w:t>
      </w:r>
      <w:r w:rsidRPr="003D0B7E">
        <w:t>本题满分</w:t>
      </w:r>
      <w:r w:rsidRPr="003D0B7E">
        <w:rPr>
          <w:rFonts w:hint="eastAsia"/>
        </w:rPr>
        <w:t>11</w:t>
      </w:r>
      <w:r w:rsidRPr="003D0B7E">
        <w:t>分</w:t>
      </w:r>
      <w:r w:rsidR="003D0B7E" w:rsidRPr="003D0B7E">
        <w:rPr>
          <w:rFonts w:hint="eastAsia"/>
        </w:rPr>
        <w:t>）</w:t>
      </w:r>
    </w:p>
    <w:p w:rsidR="00791E61" w:rsidRPr="009E503D" w:rsidRDefault="00791E61" w:rsidP="003D0B7E">
      <w:pPr>
        <w:ind w:leftChars="200" w:left="480"/>
        <w:rPr>
          <w:rFonts w:ascii="宋体" w:hAnsi="宋体"/>
          <w:szCs w:val="21"/>
        </w:rPr>
      </w:pPr>
      <w:r w:rsidRPr="009E503D">
        <w:rPr>
          <w:rFonts w:ascii="宋体" w:hAnsi="宋体" w:hint="eastAsia"/>
        </w:rPr>
        <w:t>设随机变量</w:t>
      </w:r>
      <w:r w:rsidR="004A15B9" w:rsidRPr="00025957">
        <w:rPr>
          <w:position w:val="-4"/>
        </w:rPr>
        <w:object w:dxaOrig="240" w:dyaOrig="260">
          <v:shape id="_x0000_i1145" type="#_x0000_t75" style="width:11.9pt;height:13.15pt" o:ole="">
            <v:imagedata r:id="rId249" o:title=""/>
          </v:shape>
          <o:OLEObject Type="Embed" ProgID="Equation.DSMT4" ShapeID="_x0000_i1145" DrawAspect="Content" ObjectID="_1700132010" r:id="rId250"/>
        </w:object>
      </w:r>
      <w:r w:rsidRPr="009E503D">
        <w:rPr>
          <w:rFonts w:ascii="宋体" w:hAnsi="宋体" w:hint="eastAsia"/>
          <w:szCs w:val="21"/>
        </w:rPr>
        <w:t>的概率分布为</w:t>
      </w:r>
      <w:r w:rsidR="004A15B9" w:rsidRPr="004A15B9">
        <w:rPr>
          <w:position w:val="-24"/>
        </w:rPr>
        <w:object w:dxaOrig="2480" w:dyaOrig="620">
          <v:shape id="_x0000_i1146" type="#_x0000_t75" style="width:123.95pt;height:31.3pt" o:ole="">
            <v:imagedata r:id="rId251" o:title=""/>
          </v:shape>
          <o:OLEObject Type="Embed" ProgID="Equation.DSMT4" ShapeID="_x0000_i1146" DrawAspect="Content" ObjectID="_1700132011" r:id="rId252"/>
        </w:object>
      </w:r>
      <w:r w:rsidRPr="009E503D">
        <w:rPr>
          <w:rFonts w:ascii="宋体" w:hAnsi="宋体" w:hint="eastAsia"/>
          <w:szCs w:val="21"/>
        </w:rPr>
        <w:t>在给定</w:t>
      </w:r>
      <w:r w:rsidR="004A15B9" w:rsidRPr="00025957">
        <w:rPr>
          <w:position w:val="-4"/>
        </w:rPr>
        <w:object w:dxaOrig="540" w:dyaOrig="260">
          <v:shape id="_x0000_i1147" type="#_x0000_t75" style="width:26.9pt;height:13.15pt" o:ole="">
            <v:imagedata r:id="rId253" o:title=""/>
          </v:shape>
          <o:OLEObject Type="Embed" ProgID="Equation.DSMT4" ShapeID="_x0000_i1147" DrawAspect="Content" ObjectID="_1700132012" r:id="rId254"/>
        </w:object>
      </w:r>
      <w:r w:rsidRPr="009E503D">
        <w:rPr>
          <w:rFonts w:ascii="宋体" w:hAnsi="宋体" w:hint="eastAsia"/>
          <w:szCs w:val="21"/>
        </w:rPr>
        <w:t>的条件下，随机变量</w:t>
      </w:r>
      <w:r w:rsidR="004A15B9" w:rsidRPr="00025957">
        <w:rPr>
          <w:position w:val="-4"/>
        </w:rPr>
        <w:object w:dxaOrig="220" w:dyaOrig="260">
          <v:shape id="_x0000_i1148" type="#_x0000_t75" style="width:11.25pt;height:13.15pt" o:ole="">
            <v:imagedata r:id="rId255" o:title=""/>
          </v:shape>
          <o:OLEObject Type="Embed" ProgID="Equation.DSMT4" ShapeID="_x0000_i1148" DrawAspect="Content" ObjectID="_1700132013" r:id="rId256"/>
        </w:object>
      </w:r>
      <w:r w:rsidRPr="009E503D">
        <w:rPr>
          <w:rFonts w:ascii="宋体" w:hAnsi="宋体" w:hint="eastAsia"/>
          <w:szCs w:val="21"/>
        </w:rPr>
        <w:t>服从均匀分布</w:t>
      </w:r>
      <w:r w:rsidR="004A15B9" w:rsidRPr="004A15B9">
        <w:rPr>
          <w:position w:val="-14"/>
        </w:rPr>
        <w:object w:dxaOrig="700" w:dyaOrig="400">
          <v:shape id="_x0000_i1149" type="#_x0000_t75" style="width:35.05pt;height:20.05pt" o:ole="">
            <v:imagedata r:id="rId257" o:title=""/>
          </v:shape>
          <o:OLEObject Type="Embed" ProgID="Equation.DSMT4" ShapeID="_x0000_i1149" DrawAspect="Content" ObjectID="_1700132014" r:id="rId258"/>
        </w:object>
      </w:r>
      <w:r w:rsidR="00250DC3">
        <w:rPr>
          <w:rFonts w:ascii="宋体" w:hAnsi="宋体" w:hint="eastAsia"/>
          <w:szCs w:val="21"/>
        </w:rPr>
        <w:t>（</w:t>
      </w:r>
      <w:r w:rsidR="004A15B9" w:rsidRPr="004A15B9">
        <w:rPr>
          <w:position w:val="-8"/>
        </w:rPr>
        <w:object w:dxaOrig="680" w:dyaOrig="300">
          <v:shape id="_x0000_i1150" type="#_x0000_t75" style="width:33.8pt;height:15.05pt" o:ole="">
            <v:imagedata r:id="rId259" o:title=""/>
          </v:shape>
          <o:OLEObject Type="Embed" ProgID="Equation.DSMT4" ShapeID="_x0000_i1150" DrawAspect="Content" ObjectID="_1700132015" r:id="rId260"/>
        </w:object>
      </w:r>
      <w:r w:rsidR="00250DC3">
        <w:rPr>
          <w:rFonts w:ascii="宋体" w:hAnsi="宋体" w:hint="eastAsia"/>
          <w:szCs w:val="21"/>
        </w:rPr>
        <w:t>）．</w:t>
      </w:r>
    </w:p>
    <w:p w:rsidR="00791E61" w:rsidRPr="009E503D" w:rsidRDefault="00BE2BD3" w:rsidP="003D0B7E">
      <w:pPr>
        <w:adjustRightInd w:val="0"/>
        <w:snapToGrid w:val="0"/>
        <w:spacing w:line="276" w:lineRule="auto"/>
        <w:ind w:leftChars="200" w:left="480"/>
        <w:rPr>
          <w:rFonts w:ascii="宋体" w:hAnsi="宋体"/>
          <w:szCs w:val="21"/>
        </w:rPr>
      </w:pPr>
      <w:r>
        <w:rPr>
          <w:szCs w:val="21"/>
        </w:rPr>
        <w:t>(</w:t>
      </w:r>
      <w:r w:rsidRPr="00BE2BD3">
        <w:rPr>
          <w:rFonts w:hint="eastAsia"/>
          <w:szCs w:val="21"/>
        </w:rPr>
        <w:t>Ⅰ</w:t>
      </w:r>
      <w:r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="00791E61" w:rsidRPr="009E503D">
        <w:rPr>
          <w:rFonts w:ascii="宋体" w:hAnsi="宋体" w:hint="eastAsia"/>
          <w:szCs w:val="21"/>
        </w:rPr>
        <w:t>求</w:t>
      </w:r>
      <w:r w:rsidR="004A15B9" w:rsidRPr="00025957">
        <w:rPr>
          <w:position w:val="-4"/>
        </w:rPr>
        <w:object w:dxaOrig="220" w:dyaOrig="260">
          <v:shape id="_x0000_i1151" type="#_x0000_t75" style="width:11.25pt;height:13.15pt" o:ole="">
            <v:imagedata r:id="rId261" o:title=""/>
          </v:shape>
          <o:OLEObject Type="Embed" ProgID="Equation.DSMT4" ShapeID="_x0000_i1151" DrawAspect="Content" ObjectID="_1700132016" r:id="rId262"/>
        </w:object>
      </w:r>
      <w:r w:rsidR="00791E61" w:rsidRPr="009E503D">
        <w:rPr>
          <w:rFonts w:ascii="宋体" w:hAnsi="宋体" w:hint="eastAsia"/>
          <w:szCs w:val="21"/>
        </w:rPr>
        <w:t>的分布函数</w:t>
      </w:r>
      <w:r w:rsidR="004A15B9" w:rsidRPr="004A15B9">
        <w:rPr>
          <w:position w:val="-14"/>
        </w:rPr>
        <w:object w:dxaOrig="660" w:dyaOrig="400">
          <v:shape id="_x0000_i1152" type="#_x0000_t75" style="width:33.2pt;height:20.05pt" o:ole="">
            <v:imagedata r:id="rId263" o:title=""/>
          </v:shape>
          <o:OLEObject Type="Embed" ProgID="Equation.DSMT4" ShapeID="_x0000_i1152" DrawAspect="Content" ObjectID="_1700132017" r:id="rId264"/>
        </w:object>
      </w:r>
      <w:r w:rsidR="00791E61" w:rsidRPr="009E503D">
        <w:rPr>
          <w:rFonts w:ascii="宋体" w:hAnsi="宋体" w:hint="eastAsia"/>
          <w:szCs w:val="21"/>
        </w:rPr>
        <w:t>；</w:t>
      </w:r>
      <w:r w:rsidR="00791E61">
        <w:rPr>
          <w:rFonts w:ascii="宋体" w:hAnsi="宋体" w:hint="eastAsia"/>
          <w:szCs w:val="21"/>
        </w:rPr>
        <w:t xml:space="preserve"> </w:t>
      </w:r>
      <w:r w:rsidR="00250DC3">
        <w:rPr>
          <w:rFonts w:ascii="宋体" w:hAnsi="宋体" w:hint="eastAsia"/>
          <w:szCs w:val="21"/>
        </w:rPr>
        <w:t xml:space="preserve">     </w:t>
      </w:r>
      <w:r>
        <w:rPr>
          <w:rFonts w:hAnsi="宋体" w:hint="eastAsia"/>
          <w:szCs w:val="21"/>
        </w:rPr>
        <w:t>(</w:t>
      </w:r>
      <w:r w:rsidRPr="00BE2BD3">
        <w:rPr>
          <w:rFonts w:hint="eastAsia"/>
          <w:szCs w:val="21"/>
        </w:rPr>
        <w:t>Ⅱ</w:t>
      </w:r>
      <w:r>
        <w:rPr>
          <w:rFonts w:hAnsi="宋体" w:hint="eastAsia"/>
          <w:szCs w:val="21"/>
        </w:rPr>
        <w:t xml:space="preserve">) </w:t>
      </w:r>
      <w:r w:rsidR="00791E61" w:rsidRPr="009E503D">
        <w:rPr>
          <w:rFonts w:ascii="宋体" w:hAnsi="宋体" w:hint="eastAsia"/>
          <w:szCs w:val="21"/>
        </w:rPr>
        <w:t>求</w:t>
      </w:r>
      <w:r w:rsidR="004A15B9" w:rsidRPr="00025957">
        <w:rPr>
          <w:position w:val="-4"/>
        </w:rPr>
        <w:object w:dxaOrig="380" w:dyaOrig="260">
          <v:shape id="_x0000_i1153" type="#_x0000_t75" style="width:18.8pt;height:13.15pt" o:ole="">
            <v:imagedata r:id="rId265" o:title=""/>
          </v:shape>
          <o:OLEObject Type="Embed" ProgID="Equation.DSMT4" ShapeID="_x0000_i1153" DrawAspect="Content" ObjectID="_1700132018" r:id="rId266"/>
        </w:object>
      </w:r>
      <w:r w:rsidR="00250DC3">
        <w:rPr>
          <w:rFonts w:ascii="宋体" w:hAnsi="宋体" w:hint="eastAsia"/>
          <w:szCs w:val="21"/>
        </w:rPr>
        <w:t>．</w:t>
      </w:r>
    </w:p>
    <w:p w:rsidR="00791E61" w:rsidRDefault="00791E61" w:rsidP="00791E61"/>
    <w:p w:rsidR="00250DC3" w:rsidRDefault="00250DC3" w:rsidP="00791E61"/>
    <w:p w:rsidR="003D0B7E" w:rsidRDefault="00791E61" w:rsidP="00791E61">
      <w:pPr>
        <w:rPr>
          <w:szCs w:val="21"/>
        </w:rPr>
      </w:pPr>
      <w:r w:rsidRPr="00B90A9D">
        <w:rPr>
          <w:szCs w:val="21"/>
        </w:rPr>
        <w:t>(23)</w:t>
      </w:r>
      <w:r w:rsidR="003D0B7E">
        <w:rPr>
          <w:rFonts w:hint="eastAsia"/>
          <w:szCs w:val="21"/>
        </w:rPr>
        <w:t>（</w:t>
      </w:r>
      <w:r w:rsidRPr="00B90A9D">
        <w:rPr>
          <w:rFonts w:hAnsi="宋体"/>
          <w:szCs w:val="21"/>
        </w:rPr>
        <w:t>本题满分</w:t>
      </w:r>
      <w:r w:rsidR="003D0B7E">
        <w:rPr>
          <w:szCs w:val="21"/>
        </w:rPr>
        <w:t>11</w:t>
      </w:r>
      <w:r w:rsidRPr="00B90A9D">
        <w:rPr>
          <w:rFonts w:hAnsi="宋体"/>
          <w:szCs w:val="21"/>
        </w:rPr>
        <w:t>分</w:t>
      </w:r>
      <w:r w:rsidR="003D0B7E">
        <w:rPr>
          <w:rFonts w:hint="eastAsia"/>
          <w:szCs w:val="21"/>
        </w:rPr>
        <w:t>）</w:t>
      </w:r>
    </w:p>
    <w:p w:rsidR="00791E61" w:rsidRPr="00B90A9D" w:rsidRDefault="00791E61" w:rsidP="003D0B7E">
      <w:pPr>
        <w:ind w:leftChars="200" w:left="480"/>
        <w:rPr>
          <w:szCs w:val="21"/>
        </w:rPr>
      </w:pPr>
      <w:r w:rsidRPr="00B90A9D">
        <w:rPr>
          <w:rFonts w:hAnsi="宋体"/>
          <w:szCs w:val="21"/>
        </w:rPr>
        <w:t>设总体</w:t>
      </w:r>
      <w:r w:rsidR="004A15B9" w:rsidRPr="00025957">
        <w:rPr>
          <w:position w:val="-4"/>
        </w:rPr>
        <w:object w:dxaOrig="240" w:dyaOrig="260">
          <v:shape id="_x0000_i1154" type="#_x0000_t75" style="width:11.9pt;height:13.15pt" o:ole="">
            <v:imagedata r:id="rId267" o:title=""/>
          </v:shape>
          <o:OLEObject Type="Embed" ProgID="Equation.DSMT4" ShapeID="_x0000_i1154" DrawAspect="Content" ObjectID="_1700132019" r:id="rId268"/>
        </w:object>
      </w:r>
      <w:r w:rsidRPr="00B90A9D">
        <w:rPr>
          <w:rFonts w:hAnsi="宋体"/>
          <w:szCs w:val="21"/>
        </w:rPr>
        <w:t>的分布函数为</w:t>
      </w:r>
      <w:r w:rsidR="004A15B9" w:rsidRPr="004A15B9">
        <w:rPr>
          <w:position w:val="-42"/>
        </w:rPr>
        <w:object w:dxaOrig="2580" w:dyaOrig="960">
          <v:shape id="_x0000_i1155" type="#_x0000_t75" style="width:128.95pt;height:48.2pt" o:ole="">
            <v:imagedata r:id="rId269" o:title=""/>
          </v:shape>
          <o:OLEObject Type="Embed" ProgID="Equation.DSMT4" ShapeID="_x0000_i1155" DrawAspect="Content" ObjectID="_1700132020" r:id="rId270"/>
        </w:object>
      </w:r>
      <w:r w:rsidRPr="00B90A9D">
        <w:rPr>
          <w:rFonts w:hAnsi="宋体"/>
          <w:szCs w:val="21"/>
        </w:rPr>
        <w:t>其中</w:t>
      </w:r>
      <w:r w:rsidR="004A15B9" w:rsidRPr="004A15B9">
        <w:rPr>
          <w:position w:val="-6"/>
        </w:rPr>
        <w:object w:dxaOrig="200" w:dyaOrig="279">
          <v:shape id="_x0000_i1156" type="#_x0000_t75" style="width:10pt;height:13.75pt" o:ole="">
            <v:imagedata r:id="rId271" o:title=""/>
          </v:shape>
          <o:OLEObject Type="Embed" ProgID="Equation.DSMT4" ShapeID="_x0000_i1156" DrawAspect="Content" ObjectID="_1700132021" r:id="rId272"/>
        </w:object>
      </w:r>
      <w:r w:rsidRPr="00B90A9D">
        <w:rPr>
          <w:rFonts w:hAnsi="宋体"/>
          <w:szCs w:val="21"/>
        </w:rPr>
        <w:t>是未知参数且大于零</w:t>
      </w:r>
      <w:r w:rsidR="00882CBF">
        <w:rPr>
          <w:rFonts w:hint="eastAsia"/>
          <w:szCs w:val="21"/>
        </w:rPr>
        <w:t>．</w:t>
      </w:r>
      <w:r w:rsidR="004A15B9" w:rsidRPr="004A15B9">
        <w:rPr>
          <w:position w:val="-12"/>
        </w:rPr>
        <w:object w:dxaOrig="1260" w:dyaOrig="360">
          <v:shape id="_x0000_i1157" type="#_x0000_t75" style="width:63.25pt;height:18.15pt" o:ole="">
            <v:imagedata r:id="rId273" o:title=""/>
          </v:shape>
          <o:OLEObject Type="Embed" ProgID="Equation.DSMT4" ShapeID="_x0000_i1157" DrawAspect="Content" ObjectID="_1700132022" r:id="rId274"/>
        </w:object>
      </w:r>
      <w:r w:rsidRPr="00B90A9D">
        <w:rPr>
          <w:rFonts w:hAnsi="宋体"/>
          <w:szCs w:val="21"/>
        </w:rPr>
        <w:t>为来自总体</w:t>
      </w:r>
      <w:r w:rsidR="004A15B9" w:rsidRPr="00025957">
        <w:rPr>
          <w:position w:val="-4"/>
        </w:rPr>
        <w:object w:dxaOrig="240" w:dyaOrig="260">
          <v:shape id="_x0000_i1158" type="#_x0000_t75" style="width:11.9pt;height:13.15pt" o:ole="">
            <v:imagedata r:id="rId275" o:title=""/>
          </v:shape>
          <o:OLEObject Type="Embed" ProgID="Equation.DSMT4" ShapeID="_x0000_i1158" DrawAspect="Content" ObjectID="_1700132023" r:id="rId276"/>
        </w:object>
      </w:r>
      <w:r w:rsidRPr="00B90A9D">
        <w:rPr>
          <w:rFonts w:hAnsi="宋体"/>
          <w:szCs w:val="21"/>
        </w:rPr>
        <w:t>的简单随机样本</w:t>
      </w:r>
      <w:r w:rsidR="00882CBF">
        <w:rPr>
          <w:rFonts w:hint="eastAsia"/>
          <w:szCs w:val="21"/>
        </w:rPr>
        <w:t>．</w:t>
      </w:r>
    </w:p>
    <w:p w:rsidR="00791E61" w:rsidRPr="00B90A9D" w:rsidRDefault="00BE2BD3" w:rsidP="003D0B7E">
      <w:pPr>
        <w:adjustRightInd w:val="0"/>
        <w:snapToGrid w:val="0"/>
        <w:spacing w:line="276" w:lineRule="auto"/>
        <w:ind w:leftChars="200" w:left="480"/>
        <w:rPr>
          <w:szCs w:val="21"/>
        </w:rPr>
      </w:pPr>
      <w:r>
        <w:rPr>
          <w:szCs w:val="21"/>
        </w:rPr>
        <w:t>(</w:t>
      </w:r>
      <w:r w:rsidRPr="00BE2BD3">
        <w:rPr>
          <w:rFonts w:hint="eastAsia"/>
          <w:szCs w:val="21"/>
        </w:rPr>
        <w:t>Ⅰ</w:t>
      </w:r>
      <w:r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="00791E61" w:rsidRPr="00B90A9D">
        <w:rPr>
          <w:rFonts w:hAnsi="宋体"/>
          <w:szCs w:val="21"/>
        </w:rPr>
        <w:t>求</w:t>
      </w:r>
      <w:r w:rsidR="004A15B9" w:rsidRPr="004A15B9">
        <w:rPr>
          <w:position w:val="-10"/>
        </w:rPr>
        <w:object w:dxaOrig="560" w:dyaOrig="320">
          <v:shape id="_x0000_i1159" type="#_x0000_t75" style="width:28.15pt;height:16.3pt" o:ole="">
            <v:imagedata r:id="rId277" o:title=""/>
          </v:shape>
          <o:OLEObject Type="Embed" ProgID="Equation.DSMT4" ShapeID="_x0000_i1159" DrawAspect="Content" ObjectID="_1700132024" r:id="rId278"/>
        </w:object>
      </w:r>
      <w:r w:rsidR="00791E61">
        <w:rPr>
          <w:rFonts w:hint="eastAsia"/>
          <w:szCs w:val="21"/>
        </w:rPr>
        <w:t>与</w:t>
      </w:r>
      <w:r w:rsidR="004A15B9" w:rsidRPr="004A15B9">
        <w:rPr>
          <w:position w:val="-10"/>
        </w:rPr>
        <w:object w:dxaOrig="660" w:dyaOrig="360">
          <v:shape id="_x0000_i1160" type="#_x0000_t75" style="width:33.2pt;height:18.15pt" o:ole="">
            <v:imagedata r:id="rId279" o:title=""/>
          </v:shape>
          <o:OLEObject Type="Embed" ProgID="Equation.DSMT4" ShapeID="_x0000_i1160" DrawAspect="Content" ObjectID="_1700132025" r:id="rId280"/>
        </w:object>
      </w:r>
      <w:r w:rsidR="00791E61" w:rsidRPr="00B90A9D">
        <w:rPr>
          <w:rFonts w:hAnsi="宋体"/>
          <w:szCs w:val="21"/>
        </w:rPr>
        <w:t>；</w:t>
      </w:r>
    </w:p>
    <w:p w:rsidR="00791E61" w:rsidRPr="00B90A9D" w:rsidRDefault="00BE2BD3" w:rsidP="003D0B7E">
      <w:pPr>
        <w:adjustRightInd w:val="0"/>
        <w:snapToGrid w:val="0"/>
        <w:spacing w:line="276" w:lineRule="auto"/>
        <w:ind w:leftChars="200" w:left="480"/>
        <w:rPr>
          <w:szCs w:val="21"/>
        </w:rPr>
      </w:pPr>
      <w:r>
        <w:rPr>
          <w:rFonts w:hAnsi="宋体" w:hint="eastAsia"/>
          <w:szCs w:val="21"/>
        </w:rPr>
        <w:t>(</w:t>
      </w:r>
      <w:r w:rsidRPr="00BE2BD3">
        <w:rPr>
          <w:rFonts w:hint="eastAsia"/>
          <w:szCs w:val="21"/>
        </w:rPr>
        <w:t>Ⅱ</w:t>
      </w:r>
      <w:r>
        <w:rPr>
          <w:rFonts w:hAnsi="宋体" w:hint="eastAsia"/>
          <w:szCs w:val="21"/>
        </w:rPr>
        <w:t xml:space="preserve">) </w:t>
      </w:r>
      <w:r w:rsidR="00791E61" w:rsidRPr="00B90A9D">
        <w:rPr>
          <w:rFonts w:hAnsi="宋体"/>
          <w:szCs w:val="21"/>
        </w:rPr>
        <w:t>求</w:t>
      </w:r>
      <w:r w:rsidR="004A15B9" w:rsidRPr="004A15B9">
        <w:rPr>
          <w:position w:val="-6"/>
        </w:rPr>
        <w:object w:dxaOrig="200" w:dyaOrig="279">
          <v:shape id="_x0000_i1161" type="#_x0000_t75" style="width:10pt;height:13.75pt" o:ole="">
            <v:imagedata r:id="rId281" o:title=""/>
          </v:shape>
          <o:OLEObject Type="Embed" ProgID="Equation.DSMT4" ShapeID="_x0000_i1161" DrawAspect="Content" ObjectID="_1700132026" r:id="rId282"/>
        </w:object>
      </w:r>
      <w:r w:rsidR="00791E61" w:rsidRPr="00B90A9D">
        <w:rPr>
          <w:rFonts w:hAnsi="宋体"/>
          <w:szCs w:val="21"/>
        </w:rPr>
        <w:t>的最大似然估计量</w:t>
      </w:r>
      <w:r w:rsidR="004A15B9" w:rsidRPr="004A15B9">
        <w:rPr>
          <w:position w:val="-12"/>
        </w:rPr>
        <w:object w:dxaOrig="260" w:dyaOrig="400">
          <v:shape id="_x0000_i1162" type="#_x0000_t75" style="width:13.15pt;height:20.05pt" o:ole="">
            <v:imagedata r:id="rId283" o:title=""/>
          </v:shape>
          <o:OLEObject Type="Embed" ProgID="Equation.DSMT4" ShapeID="_x0000_i1162" DrawAspect="Content" ObjectID="_1700132027" r:id="rId284"/>
        </w:object>
      </w:r>
      <w:r w:rsidR="00791E61" w:rsidRPr="00B90A9D">
        <w:rPr>
          <w:rFonts w:hAnsi="宋体"/>
          <w:szCs w:val="21"/>
        </w:rPr>
        <w:t>；</w:t>
      </w:r>
    </w:p>
    <w:p w:rsidR="00791E61" w:rsidRPr="00B90A9D" w:rsidRDefault="00BE2BD3" w:rsidP="003D0B7E">
      <w:pPr>
        <w:adjustRightInd w:val="0"/>
        <w:snapToGrid w:val="0"/>
        <w:spacing w:line="276" w:lineRule="auto"/>
        <w:ind w:leftChars="200" w:left="480"/>
        <w:rPr>
          <w:szCs w:val="21"/>
        </w:rPr>
      </w:pPr>
      <w:r>
        <w:rPr>
          <w:rFonts w:hAnsi="宋体" w:hint="eastAsia"/>
          <w:szCs w:val="21"/>
        </w:rPr>
        <w:t>(</w:t>
      </w:r>
      <w:r w:rsidRPr="00BE2BD3">
        <w:rPr>
          <w:rFonts w:hint="eastAsia"/>
          <w:szCs w:val="21"/>
        </w:rPr>
        <w:t>Ⅲ</w:t>
      </w:r>
      <w:r>
        <w:rPr>
          <w:rFonts w:hAnsi="宋体" w:hint="eastAsia"/>
          <w:szCs w:val="21"/>
        </w:rPr>
        <w:t xml:space="preserve">) </w:t>
      </w:r>
      <w:r w:rsidR="00791E61" w:rsidRPr="00B90A9D">
        <w:rPr>
          <w:rFonts w:hAnsi="宋体"/>
          <w:szCs w:val="21"/>
        </w:rPr>
        <w:t>是否存在实数</w:t>
      </w:r>
      <w:r w:rsidR="004A15B9" w:rsidRPr="004A15B9">
        <w:rPr>
          <w:position w:val="-6"/>
        </w:rPr>
        <w:object w:dxaOrig="200" w:dyaOrig="220">
          <v:shape id="_x0000_i1163" type="#_x0000_t75" style="width:10pt;height:11.25pt" o:ole="">
            <v:imagedata r:id="rId285" o:title=""/>
          </v:shape>
          <o:OLEObject Type="Embed" ProgID="Equation.DSMT4" ShapeID="_x0000_i1163" DrawAspect="Content" ObjectID="_1700132028" r:id="rId286"/>
        </w:object>
      </w:r>
      <w:r w:rsidR="00791E61" w:rsidRPr="00B90A9D">
        <w:rPr>
          <w:rFonts w:hAnsi="宋体"/>
          <w:szCs w:val="21"/>
        </w:rPr>
        <w:t>，使得对任何</w:t>
      </w:r>
      <w:r w:rsidR="004A15B9" w:rsidRPr="004A15B9">
        <w:rPr>
          <w:position w:val="-6"/>
        </w:rPr>
        <w:object w:dxaOrig="540" w:dyaOrig="279">
          <v:shape id="_x0000_i1164" type="#_x0000_t75" style="width:26.9pt;height:13.75pt" o:ole="">
            <v:imagedata r:id="rId287" o:title=""/>
          </v:shape>
          <o:OLEObject Type="Embed" ProgID="Equation.DSMT4" ShapeID="_x0000_i1164" DrawAspect="Content" ObjectID="_1700132029" r:id="rId288"/>
        </w:object>
      </w:r>
      <w:r w:rsidR="00791E61" w:rsidRPr="00B90A9D">
        <w:rPr>
          <w:rFonts w:hAnsi="宋体"/>
          <w:szCs w:val="21"/>
        </w:rPr>
        <w:t>，都有</w:t>
      </w:r>
      <w:r w:rsidR="004A15B9" w:rsidRPr="004A15B9">
        <w:rPr>
          <w:position w:val="-20"/>
        </w:rPr>
        <w:object w:dxaOrig="2100" w:dyaOrig="520">
          <v:shape id="_x0000_i1165" type="#_x0000_t75" style="width:105.2pt;height:26.3pt" o:ole="">
            <v:imagedata r:id="rId289" o:title=""/>
          </v:shape>
          <o:OLEObject Type="Embed" ProgID="Equation.DSMT4" ShapeID="_x0000_i1165" DrawAspect="Content" ObjectID="_1700132030" r:id="rId290"/>
        </w:object>
      </w:r>
      <w:r w:rsidR="00791E61" w:rsidRPr="00B90A9D">
        <w:rPr>
          <w:rFonts w:hAnsi="宋体"/>
          <w:szCs w:val="21"/>
        </w:rPr>
        <w:t>？</w:t>
      </w:r>
    </w:p>
    <w:p w:rsidR="00405E85" w:rsidRDefault="00405E85" w:rsidP="00CA00AF"/>
    <w:p w:rsidR="00C71696" w:rsidRPr="00405E85" w:rsidRDefault="00C71696" w:rsidP="00CA00AF"/>
    <w:sectPr w:rsidR="00C71696" w:rsidRPr="00405E85" w:rsidSect="00223006">
      <w:headerReference w:type="even" r:id="rId291"/>
      <w:footerReference w:type="even" r:id="rId292"/>
      <w:footerReference w:type="default" r:id="rId293"/>
      <w:headerReference w:type="first" r:id="rId29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43DB" w:rsidRDefault="008343DB">
      <w:r>
        <w:separator/>
      </w:r>
    </w:p>
  </w:endnote>
  <w:endnote w:type="continuationSeparator" w:id="0">
    <w:p w:rsidR="008343DB" w:rsidRDefault="008343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4F4058" w:rsidP="00D80857">
        <w:pPr>
          <w:pStyle w:val="a4"/>
          <w:ind w:right="360" w:firstLine="360"/>
        </w:pPr>
        <w:r w:rsidRPr="004F4058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4F4058">
                    <w:pPr>
                      <w:jc w:val="center"/>
                      <w:rPr>
                        <w:color w:val="5B9BD5" w:themeColor="accent1"/>
                      </w:rPr>
                    </w:pPr>
                    <w:r w:rsidRPr="004F4058">
                      <w:fldChar w:fldCharType="begin"/>
                    </w:r>
                    <w:r w:rsidR="004677C0">
                      <w:instrText>PAGE    \* MERGEFORMAT</w:instrText>
                    </w:r>
                    <w:r w:rsidRPr="004F4058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D83651">
      <w:rPr>
        <w:rFonts w:hint="eastAsia"/>
      </w:rPr>
      <w:t>2014</w:t>
    </w:r>
    <w:r w:rsidR="00D83651">
      <w:rPr>
        <w:rFonts w:hint="eastAsia"/>
      </w:rPr>
      <w:t>年</w:t>
    </w:r>
    <w:r w:rsidR="00D83651">
      <w:rPr>
        <w:rFonts w:hint="eastAsia"/>
      </w:rPr>
      <w:t xml:space="preserve"> </w:t>
    </w:r>
    <w:r>
      <w:rPr>
        <w:rFonts w:hint="eastAsia"/>
      </w:rPr>
      <w:t>第</w:t>
    </w:r>
    <w:r w:rsidR="004F4058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4F4058">
      <w:rPr>
        <w:noProof/>
        <w:lang w:val="zh-CN"/>
      </w:rPr>
      <w:fldChar w:fldCharType="separate"/>
    </w:r>
    <w:r w:rsidR="00B26CE9">
      <w:rPr>
        <w:noProof/>
        <w:lang w:val="zh-CN"/>
      </w:rPr>
      <w:t>1</w:t>
    </w:r>
    <w:r w:rsidR="004F4058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43DB" w:rsidRDefault="008343DB">
      <w:r>
        <w:separator/>
      </w:r>
    </w:p>
  </w:footnote>
  <w:footnote w:type="continuationSeparator" w:id="0">
    <w:p w:rsidR="008343DB" w:rsidRDefault="008343D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4F4058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6" type="#_x0000_t75" style="width:11.25pt;height:11.25pt" o:bullet="t">
        <v:imagedata r:id="rId1" o:title="msoA"/>
      </v:shape>
    </w:pict>
  </w:numPicBullet>
  <w:numPicBullet w:numPicBulletId="1">
    <w:pict>
      <v:shape id="_x0000_i1117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2B"/>
    <w:multiLevelType w:val="singleLevel"/>
    <w:tmpl w:val="0000002B"/>
    <w:lvl w:ilvl="0">
      <w:start w:val="16"/>
      <w:numFmt w:val="decimal"/>
      <w:suff w:val="nothing"/>
      <w:lvlText w:val="（%1）"/>
      <w:lvlJc w:val="left"/>
    </w:lvl>
  </w:abstractNum>
  <w:abstractNum w:abstractNumId="4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4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6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1"/>
  </w:num>
  <w:num w:numId="4">
    <w:abstractNumId w:val="4"/>
  </w:num>
  <w:num w:numId="5">
    <w:abstractNumId w:val="32"/>
  </w:num>
  <w:num w:numId="6">
    <w:abstractNumId w:val="13"/>
  </w:num>
  <w:num w:numId="7">
    <w:abstractNumId w:val="29"/>
  </w:num>
  <w:num w:numId="8">
    <w:abstractNumId w:val="31"/>
  </w:num>
  <w:num w:numId="9">
    <w:abstractNumId w:val="7"/>
  </w:num>
  <w:num w:numId="10">
    <w:abstractNumId w:val="19"/>
  </w:num>
  <w:num w:numId="11">
    <w:abstractNumId w:val="27"/>
  </w:num>
  <w:num w:numId="12">
    <w:abstractNumId w:val="17"/>
  </w:num>
  <w:num w:numId="13">
    <w:abstractNumId w:val="24"/>
  </w:num>
  <w:num w:numId="14">
    <w:abstractNumId w:val="22"/>
  </w:num>
  <w:num w:numId="15">
    <w:abstractNumId w:val="12"/>
  </w:num>
  <w:num w:numId="16">
    <w:abstractNumId w:val="25"/>
  </w:num>
  <w:num w:numId="17">
    <w:abstractNumId w:val="9"/>
  </w:num>
  <w:num w:numId="18">
    <w:abstractNumId w:val="10"/>
  </w:num>
  <w:num w:numId="19">
    <w:abstractNumId w:val="20"/>
  </w:num>
  <w:num w:numId="20">
    <w:abstractNumId w:val="23"/>
  </w:num>
  <w:num w:numId="21">
    <w:abstractNumId w:val="14"/>
  </w:num>
  <w:num w:numId="22">
    <w:abstractNumId w:val="16"/>
  </w:num>
  <w:num w:numId="23">
    <w:abstractNumId w:val="2"/>
  </w:num>
  <w:num w:numId="24">
    <w:abstractNumId w:val="26"/>
  </w:num>
  <w:num w:numId="25">
    <w:abstractNumId w:val="15"/>
  </w:num>
  <w:num w:numId="26">
    <w:abstractNumId w:val="21"/>
  </w:num>
  <w:num w:numId="27">
    <w:abstractNumId w:val="6"/>
  </w:num>
  <w:num w:numId="28">
    <w:abstractNumId w:val="30"/>
  </w:num>
  <w:num w:numId="29">
    <w:abstractNumId w:val="18"/>
  </w:num>
  <w:num w:numId="30">
    <w:abstractNumId w:val="1"/>
  </w:num>
  <w:num w:numId="31">
    <w:abstractNumId w:val="5"/>
  </w:num>
  <w:num w:numId="32">
    <w:abstractNumId w:val="0"/>
  </w:num>
  <w:num w:numId="33">
    <w:abstractNumId w:val="3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14D0D"/>
    <w:rsid w:val="00024384"/>
    <w:rsid w:val="00034B59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2647A"/>
    <w:rsid w:val="00135729"/>
    <w:rsid w:val="001366DF"/>
    <w:rsid w:val="00142B47"/>
    <w:rsid w:val="001461F0"/>
    <w:rsid w:val="00151644"/>
    <w:rsid w:val="00153A48"/>
    <w:rsid w:val="0015485D"/>
    <w:rsid w:val="00154F0E"/>
    <w:rsid w:val="001558EB"/>
    <w:rsid w:val="00163A50"/>
    <w:rsid w:val="00173BCA"/>
    <w:rsid w:val="00181D33"/>
    <w:rsid w:val="00183302"/>
    <w:rsid w:val="0018353A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4A28"/>
    <w:rsid w:val="001D5A4A"/>
    <w:rsid w:val="001D6B82"/>
    <w:rsid w:val="001E40D3"/>
    <w:rsid w:val="001E4BC3"/>
    <w:rsid w:val="001E5293"/>
    <w:rsid w:val="00200328"/>
    <w:rsid w:val="002214A2"/>
    <w:rsid w:val="002227CA"/>
    <w:rsid w:val="00223006"/>
    <w:rsid w:val="00225CA7"/>
    <w:rsid w:val="0022778B"/>
    <w:rsid w:val="00230DE9"/>
    <w:rsid w:val="00233AA6"/>
    <w:rsid w:val="00234A9B"/>
    <w:rsid w:val="00235A10"/>
    <w:rsid w:val="0023625D"/>
    <w:rsid w:val="002447D8"/>
    <w:rsid w:val="00246C6C"/>
    <w:rsid w:val="00250DC3"/>
    <w:rsid w:val="00253ABD"/>
    <w:rsid w:val="00253ED0"/>
    <w:rsid w:val="0025669D"/>
    <w:rsid w:val="00261963"/>
    <w:rsid w:val="002678BA"/>
    <w:rsid w:val="00271FF7"/>
    <w:rsid w:val="00274785"/>
    <w:rsid w:val="00275CBA"/>
    <w:rsid w:val="00276AA7"/>
    <w:rsid w:val="002821F0"/>
    <w:rsid w:val="002826D4"/>
    <w:rsid w:val="002851C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5170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360BD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0C67"/>
    <w:rsid w:val="003A3AFF"/>
    <w:rsid w:val="003A4585"/>
    <w:rsid w:val="003B031F"/>
    <w:rsid w:val="003B0CD2"/>
    <w:rsid w:val="003B25F2"/>
    <w:rsid w:val="003B5D7A"/>
    <w:rsid w:val="003C0257"/>
    <w:rsid w:val="003C212F"/>
    <w:rsid w:val="003C55E0"/>
    <w:rsid w:val="003C72D8"/>
    <w:rsid w:val="003C7E48"/>
    <w:rsid w:val="003D0B2C"/>
    <w:rsid w:val="003D0B7E"/>
    <w:rsid w:val="003D2E90"/>
    <w:rsid w:val="003D58DF"/>
    <w:rsid w:val="003E3E3D"/>
    <w:rsid w:val="00405E85"/>
    <w:rsid w:val="004171D8"/>
    <w:rsid w:val="004303A8"/>
    <w:rsid w:val="0043104A"/>
    <w:rsid w:val="00433FC2"/>
    <w:rsid w:val="00436F16"/>
    <w:rsid w:val="00442415"/>
    <w:rsid w:val="004439B9"/>
    <w:rsid w:val="00443B1B"/>
    <w:rsid w:val="00450540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5B9"/>
    <w:rsid w:val="004A1C29"/>
    <w:rsid w:val="004A289D"/>
    <w:rsid w:val="004A2EEB"/>
    <w:rsid w:val="004A759A"/>
    <w:rsid w:val="004B1BB4"/>
    <w:rsid w:val="004B2454"/>
    <w:rsid w:val="004B2C68"/>
    <w:rsid w:val="004B37B4"/>
    <w:rsid w:val="004B5230"/>
    <w:rsid w:val="004C34E1"/>
    <w:rsid w:val="004C4D06"/>
    <w:rsid w:val="004D13B8"/>
    <w:rsid w:val="004E0721"/>
    <w:rsid w:val="004F28F5"/>
    <w:rsid w:val="004F30D2"/>
    <w:rsid w:val="004F4058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30C7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B7D5C"/>
    <w:rsid w:val="005C1225"/>
    <w:rsid w:val="005C7882"/>
    <w:rsid w:val="005D06AF"/>
    <w:rsid w:val="005D45F3"/>
    <w:rsid w:val="005D6A17"/>
    <w:rsid w:val="005D6D74"/>
    <w:rsid w:val="005E08B5"/>
    <w:rsid w:val="005E34E2"/>
    <w:rsid w:val="005E4049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669BE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279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0ECB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6419"/>
    <w:rsid w:val="0073788B"/>
    <w:rsid w:val="00751408"/>
    <w:rsid w:val="007650D4"/>
    <w:rsid w:val="0076697A"/>
    <w:rsid w:val="00775264"/>
    <w:rsid w:val="00776FFA"/>
    <w:rsid w:val="007812A1"/>
    <w:rsid w:val="007827DE"/>
    <w:rsid w:val="007873BA"/>
    <w:rsid w:val="00791237"/>
    <w:rsid w:val="00791E61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43DB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82CBF"/>
    <w:rsid w:val="008858FB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061"/>
    <w:rsid w:val="00943550"/>
    <w:rsid w:val="00954931"/>
    <w:rsid w:val="00962FCE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0162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44446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2D6F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26CE9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4C2F"/>
    <w:rsid w:val="00BA0A2C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2BD3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1696"/>
    <w:rsid w:val="00C724A4"/>
    <w:rsid w:val="00C76EA7"/>
    <w:rsid w:val="00C87BA6"/>
    <w:rsid w:val="00C90A00"/>
    <w:rsid w:val="00C92094"/>
    <w:rsid w:val="00C928FD"/>
    <w:rsid w:val="00C94162"/>
    <w:rsid w:val="00C964D2"/>
    <w:rsid w:val="00C96FB8"/>
    <w:rsid w:val="00CA00AF"/>
    <w:rsid w:val="00CA03C8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5D87"/>
    <w:rsid w:val="00D36E74"/>
    <w:rsid w:val="00D4280B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3651"/>
    <w:rsid w:val="00D84234"/>
    <w:rsid w:val="00D869C5"/>
    <w:rsid w:val="00D95CAF"/>
    <w:rsid w:val="00DA17F0"/>
    <w:rsid w:val="00DA6D85"/>
    <w:rsid w:val="00DA7AFA"/>
    <w:rsid w:val="00DB65B0"/>
    <w:rsid w:val="00DB6F7F"/>
    <w:rsid w:val="00DC2139"/>
    <w:rsid w:val="00DC7EFD"/>
    <w:rsid w:val="00DD0C25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5BE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4AA9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87F92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0C48"/>
    <w:rsid w:val="00FD1A4B"/>
    <w:rsid w:val="00FD49D7"/>
    <w:rsid w:val="00FD4E33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uiPriority w:val="99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4D13B8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4D13B8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header" Target="header1.xml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71" Type="http://schemas.openxmlformats.org/officeDocument/2006/relationships/image" Target="media/image134.wmf"/><Relationship Id="rId276" Type="http://schemas.openxmlformats.org/officeDocument/2006/relationships/oleObject" Target="embeddings/oleObject134.bin"/><Relationship Id="rId292" Type="http://schemas.openxmlformats.org/officeDocument/2006/relationships/footer" Target="footer1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8" Type="http://schemas.openxmlformats.org/officeDocument/2006/relationships/hyperlink" Target="https://lvjr.bitbucket.io/?kysx2014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footer" Target="footer2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header" Target="header2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fontTable" Target="fontTable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theme" Target="theme/theme1.xml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1F8364-32BE-42F6-89C4-5FDC16CF6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1647</TotalTime>
  <Pages>4</Pages>
  <Words>748</Words>
  <Characters>4266</Characters>
  <Application>Microsoft Office Word</Application>
  <DocSecurity>0</DocSecurity>
  <Lines>35</Lines>
  <Paragraphs>10</Paragraphs>
  <ScaleCrop>false</ScaleCrop>
  <Company>微软中国</Company>
  <LinksUpToDate>false</LinksUpToDate>
  <CharactersWithSpaces>5004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127</cp:revision>
  <cp:lastPrinted>2011-09-06T10:51:00Z</cp:lastPrinted>
  <dcterms:created xsi:type="dcterms:W3CDTF">2020-11-13T07:23:00Z</dcterms:created>
  <dcterms:modified xsi:type="dcterms:W3CDTF">2021-12-04T03:51:00Z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