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BC001C" w:rsidRDefault="0018353A" w:rsidP="00BC001C">
      <w:pPr>
        <w:pStyle w:val="af"/>
      </w:pPr>
      <w:hyperlink r:id="rId8" w:history="1">
        <w:r w:rsidR="00CA00AF" w:rsidRPr="00BC001C">
          <w:rPr>
            <w:rStyle w:val="a7"/>
            <w:rFonts w:hint="eastAsia"/>
            <w:color w:val="C00000"/>
          </w:rPr>
          <w:t>20</w:t>
        </w:r>
        <w:r w:rsidR="00D83651">
          <w:rPr>
            <w:rStyle w:val="a7"/>
            <w:rFonts w:hint="eastAsia"/>
            <w:color w:val="C00000"/>
          </w:rPr>
          <w:t>14</w:t>
        </w:r>
        <w:r w:rsidR="00CA00AF" w:rsidRPr="00BC001C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BC001C">
          <w:rPr>
            <w:rStyle w:val="a7"/>
            <w:rFonts w:hint="eastAsia"/>
            <w:color w:val="C00000"/>
          </w:rPr>
          <w:t>卷</w:t>
        </w:r>
        <w:r w:rsidR="00405E85">
          <w:rPr>
            <w:rStyle w:val="a7"/>
            <w:rFonts w:hint="eastAsia"/>
            <w:color w:val="C00000"/>
          </w:rPr>
          <w:t>一</w:t>
        </w:r>
        <w:r w:rsidR="003C7E48" w:rsidRPr="00BC001C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791E61" w:rsidRPr="00DB1F0C" w:rsidRDefault="003C212F" w:rsidP="003C212F">
      <w:pPr>
        <w:pStyle w:val="1"/>
      </w:pPr>
      <w:r>
        <w:t>一、选择题</w:t>
      </w:r>
      <w:r>
        <w:rPr>
          <w:rFonts w:hint="eastAsia"/>
        </w:rPr>
        <w:t>（</w:t>
      </w:r>
      <w:r w:rsidR="00791E61" w:rsidRPr="00DB1F0C">
        <w:t>1</w:t>
      </w:r>
      <w:r>
        <w:rPr>
          <w:rFonts w:hint="eastAsia"/>
        </w:rPr>
        <w:t>~</w:t>
      </w:r>
      <w:r w:rsidR="00791E61" w:rsidRPr="00DB1F0C">
        <w:t>8小题，每小题4分，共32分</w:t>
      </w:r>
      <w:r>
        <w:rPr>
          <w:rFonts w:hint="eastAsia"/>
        </w:rPr>
        <w:t>）</w:t>
      </w:r>
    </w:p>
    <w:p w:rsidR="00791E61" w:rsidRDefault="00791E61" w:rsidP="00791E61">
      <w:pPr>
        <w:rPr>
          <w:szCs w:val="21"/>
        </w:rPr>
      </w:pPr>
    </w:p>
    <w:p w:rsidR="003C212F" w:rsidRDefault="003C212F" w:rsidP="00791E61">
      <w:pPr>
        <w:rPr>
          <w:szCs w:val="21"/>
        </w:rPr>
      </w:pPr>
    </w:p>
    <w:p w:rsidR="00791E61" w:rsidRPr="004E12A6" w:rsidRDefault="00791E61" w:rsidP="00791E61">
      <w:pPr>
        <w:rPr>
          <w:szCs w:val="21"/>
        </w:rPr>
      </w:pPr>
      <w:r w:rsidRPr="004E12A6">
        <w:rPr>
          <w:szCs w:val="21"/>
        </w:rPr>
        <w:t xml:space="preserve">(1) </w:t>
      </w:r>
      <w:r w:rsidRPr="004E12A6">
        <w:rPr>
          <w:szCs w:val="21"/>
        </w:rPr>
        <w:t>下列曲线有渐近线的是</w:t>
      </w:r>
      <w:r w:rsidRPr="004E12A6">
        <w:t>(</w:t>
      </w:r>
      <w:r w:rsidR="003D0B7E">
        <w:rPr>
          <w:rFonts w:hint="eastAsia"/>
        </w:rPr>
        <w:t xml:space="preserve"> </w:t>
      </w:r>
      <w:r w:rsidRPr="004E12A6">
        <w:t xml:space="preserve">   )</w:t>
      </w:r>
    </w:p>
    <w:p w:rsidR="00EF5BEA" w:rsidRDefault="00791E61" w:rsidP="00791E61">
      <w:pPr>
        <w:ind w:firstLineChars="200" w:firstLine="480"/>
      </w:pPr>
      <w:r w:rsidRPr="004E12A6">
        <w:t>(A)</w:t>
      </w:r>
      <w:r w:rsidR="00EF5BEA">
        <w:rPr>
          <w:rFonts w:hint="eastAsia"/>
        </w:rPr>
        <w:t xml:space="preserve"> </w:t>
      </w:r>
      <w:bookmarkStart w:id="1" w:name="MTBlankEqn"/>
      <w:r w:rsidR="004A15B9" w:rsidRPr="004A15B9">
        <w:rPr>
          <w:position w:val="-10"/>
        </w:rPr>
        <w:object w:dxaOrig="1260" w:dyaOrig="300">
          <v:shape id="_x0000_i1025" type="#_x0000_t75" style="width:63.25pt;height:15.05pt" o:ole="">
            <v:imagedata r:id="rId9" o:title=""/>
          </v:shape>
          <o:OLEObject Type="Embed" ProgID="Equation.DSMT4" ShapeID="_x0000_i1025" DrawAspect="Content" ObjectID="_1700115048" r:id="rId10"/>
        </w:object>
      </w:r>
      <w:bookmarkEnd w:id="1"/>
      <w:r w:rsidR="00EF5BEA">
        <w:rPr>
          <w:rFonts w:hint="eastAsia"/>
        </w:rPr>
        <w:t>．</w:t>
      </w:r>
      <w:r w:rsidR="00EF5BEA">
        <w:rPr>
          <w:rFonts w:hint="eastAsia"/>
        </w:rPr>
        <w:tab/>
      </w:r>
      <w:r w:rsidR="00EF5BEA">
        <w:rPr>
          <w:rFonts w:hint="eastAsia"/>
        </w:rPr>
        <w:tab/>
      </w:r>
      <w:r w:rsidR="00EF5BEA">
        <w:rPr>
          <w:rFonts w:hint="eastAsia"/>
        </w:rPr>
        <w:tab/>
      </w:r>
      <w:r w:rsidR="00EF5BEA">
        <w:rPr>
          <w:rFonts w:hint="eastAsia"/>
        </w:rPr>
        <w:tab/>
      </w:r>
      <w:r w:rsidRPr="004E12A6">
        <w:t>(B)</w:t>
      </w:r>
      <w:r w:rsidR="00EF5BEA">
        <w:rPr>
          <w:rFonts w:hint="eastAsia"/>
        </w:rPr>
        <w:t xml:space="preserve"> </w:t>
      </w:r>
      <w:r w:rsidR="004A15B9" w:rsidRPr="004A15B9">
        <w:rPr>
          <w:position w:val="-10"/>
        </w:rPr>
        <w:object w:dxaOrig="1359" w:dyaOrig="360">
          <v:shape id="_x0000_i1026" type="#_x0000_t75" style="width:68.25pt;height:18.15pt" o:ole="">
            <v:imagedata r:id="rId11" o:title=""/>
          </v:shape>
          <o:OLEObject Type="Embed" ProgID="Equation.DSMT4" ShapeID="_x0000_i1026" DrawAspect="Content" ObjectID="_1700115049" r:id="rId12"/>
        </w:object>
      </w:r>
      <w:r w:rsidR="00EF5BEA">
        <w:rPr>
          <w:rFonts w:hint="eastAsia"/>
        </w:rPr>
        <w:t>．</w:t>
      </w:r>
    </w:p>
    <w:p w:rsidR="00791E61" w:rsidRDefault="00791E61" w:rsidP="00791E61">
      <w:pPr>
        <w:ind w:firstLineChars="200" w:firstLine="480"/>
      </w:pPr>
      <w:r w:rsidRPr="004E12A6">
        <w:t>(C)</w:t>
      </w:r>
      <w:r w:rsidR="00EF5BEA">
        <w:rPr>
          <w:rFonts w:hint="eastAsia"/>
        </w:rPr>
        <w:t xml:space="preserve"> </w:t>
      </w:r>
      <w:r w:rsidR="004A15B9" w:rsidRPr="004A15B9">
        <w:rPr>
          <w:position w:val="-24"/>
        </w:rPr>
        <w:object w:dxaOrig="1300" w:dyaOrig="620">
          <v:shape id="_x0000_i1027" type="#_x0000_t75" style="width:65.1pt;height:31.3pt" o:ole="">
            <v:imagedata r:id="rId13" o:title=""/>
          </v:shape>
          <o:OLEObject Type="Embed" ProgID="Equation.DSMT4" ShapeID="_x0000_i1027" DrawAspect="Content" ObjectID="_1700115050" r:id="rId14"/>
        </w:object>
      </w:r>
      <w:r w:rsidR="00EF5BEA">
        <w:rPr>
          <w:rFonts w:hint="eastAsia"/>
        </w:rPr>
        <w:t>．</w:t>
      </w:r>
      <w:r w:rsidR="00EF5BEA">
        <w:rPr>
          <w:rFonts w:hint="eastAsia"/>
        </w:rPr>
        <w:tab/>
      </w:r>
      <w:r w:rsidR="00EF5BEA">
        <w:rPr>
          <w:rFonts w:hint="eastAsia"/>
        </w:rPr>
        <w:tab/>
      </w:r>
      <w:r w:rsidR="00EF5BEA">
        <w:rPr>
          <w:rFonts w:hint="eastAsia"/>
        </w:rPr>
        <w:tab/>
      </w:r>
      <w:r w:rsidR="00EF5BEA">
        <w:rPr>
          <w:rFonts w:hint="eastAsia"/>
        </w:rPr>
        <w:tab/>
      </w:r>
      <w:r w:rsidRPr="004E12A6">
        <w:t>(D)</w:t>
      </w:r>
      <w:r w:rsidR="00EF5BEA">
        <w:rPr>
          <w:rFonts w:hint="eastAsia"/>
        </w:rPr>
        <w:t xml:space="preserve"> </w:t>
      </w:r>
      <w:r w:rsidR="004A15B9" w:rsidRPr="004A15B9">
        <w:rPr>
          <w:position w:val="-24"/>
        </w:rPr>
        <w:object w:dxaOrig="1400" w:dyaOrig="620">
          <v:shape id="_x0000_i1028" type="#_x0000_t75" style="width:70.1pt;height:31.3pt" o:ole="">
            <v:imagedata r:id="rId15" o:title=""/>
          </v:shape>
          <o:OLEObject Type="Embed" ProgID="Equation.DSMT4" ShapeID="_x0000_i1028" DrawAspect="Content" ObjectID="_1700115051" r:id="rId16"/>
        </w:object>
      </w:r>
      <w:r w:rsidR="00EF5BEA">
        <w:rPr>
          <w:rFonts w:hint="eastAsia"/>
        </w:rPr>
        <w:t>．</w:t>
      </w:r>
    </w:p>
    <w:p w:rsidR="00962FCE" w:rsidRPr="00CB3729" w:rsidRDefault="00962FCE" w:rsidP="00962FCE"/>
    <w:p w:rsidR="00034B59" w:rsidRDefault="00962FCE" w:rsidP="00EF5BEA">
      <w:r w:rsidRPr="00962FCE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(C)</w:t>
      </w:r>
      <w:r>
        <w:rPr>
          <w:rFonts w:hint="eastAsia"/>
        </w:rPr>
        <w:t>．</w:t>
      </w:r>
      <w:r w:rsidR="00EF5BEA">
        <w:rPr>
          <w:rFonts w:hint="eastAsia"/>
        </w:rPr>
        <w:t>对于</w:t>
      </w:r>
      <w:r w:rsidR="004A15B9" w:rsidRPr="004A15B9">
        <w:rPr>
          <w:position w:val="-24"/>
        </w:rPr>
        <w:object w:dxaOrig="1300" w:dyaOrig="620">
          <v:shape id="_x0000_i1029" type="#_x0000_t75" style="width:65.1pt;height:31.3pt" o:ole="">
            <v:imagedata r:id="rId17" o:title=""/>
          </v:shape>
          <o:OLEObject Type="Embed" ProgID="Equation.DSMT4" ShapeID="_x0000_i1029" DrawAspect="Content" ObjectID="_1700115052" r:id="rId18"/>
        </w:object>
      </w:r>
      <w:r w:rsidR="00EF5BEA">
        <w:rPr>
          <w:rFonts w:hint="eastAsia"/>
        </w:rPr>
        <w:t>，可知</w:t>
      </w:r>
    </w:p>
    <w:p w:rsidR="00034B59" w:rsidRDefault="004A15B9" w:rsidP="00034B59">
      <w:pPr>
        <w:ind w:leftChars="200" w:left="480"/>
        <w:jc w:val="center"/>
      </w:pPr>
      <w:r w:rsidRPr="004A15B9">
        <w:rPr>
          <w:position w:val="-24"/>
        </w:rPr>
        <w:object w:dxaOrig="3879" w:dyaOrig="620">
          <v:shape id="_x0000_i1030" type="#_x0000_t75" style="width:194.1pt;height:31.3pt" o:ole="">
            <v:imagedata r:id="rId19" o:title=""/>
          </v:shape>
          <o:OLEObject Type="Embed" ProgID="Equation.DSMT4" ShapeID="_x0000_i1030" DrawAspect="Content" ObjectID="_1700115053" r:id="rId20"/>
        </w:object>
      </w:r>
    </w:p>
    <w:p w:rsidR="00EF5BEA" w:rsidRDefault="00EF5BEA" w:rsidP="00034B59">
      <w:pPr>
        <w:ind w:leftChars="200" w:left="480"/>
      </w:pPr>
      <w:r>
        <w:rPr>
          <w:rFonts w:hint="eastAsia"/>
        </w:rPr>
        <w:t>所以有斜渐近线</w:t>
      </w:r>
      <w:r w:rsidR="004A15B9" w:rsidRPr="004A15B9">
        <w:rPr>
          <w:position w:val="-10"/>
        </w:rPr>
        <w:object w:dxaOrig="580" w:dyaOrig="260">
          <v:shape id="_x0000_i1031" type="#_x0000_t75" style="width:28.8pt;height:13.15pt" o:ole="">
            <v:imagedata r:id="rId21" o:title=""/>
          </v:shape>
          <o:OLEObject Type="Embed" ProgID="Equation.DSMT4" ShapeID="_x0000_i1031" DrawAspect="Content" ObjectID="_1700115054" r:id="rId22"/>
        </w:object>
      </w:r>
      <w:r w:rsidR="00034B59">
        <w:rPr>
          <w:rFonts w:hint="eastAsia"/>
        </w:rPr>
        <w:t>．</w:t>
      </w:r>
    </w:p>
    <w:p w:rsidR="00962FCE" w:rsidRPr="00EF5BEA" w:rsidRDefault="00962FCE" w:rsidP="00962FCE"/>
    <w:p w:rsidR="00791E61" w:rsidRDefault="00791E61" w:rsidP="00791E61">
      <w:pPr>
        <w:spacing w:line="360" w:lineRule="auto"/>
        <w:rPr>
          <w:rFonts w:hAnsi="宋体"/>
          <w:szCs w:val="21"/>
        </w:rPr>
      </w:pPr>
    </w:p>
    <w:p w:rsidR="00791E61" w:rsidRPr="004E12A6" w:rsidRDefault="00791E61" w:rsidP="00791E61">
      <w:r w:rsidRPr="004E12A6">
        <w:rPr>
          <w:szCs w:val="21"/>
        </w:rPr>
        <w:t xml:space="preserve">(2) </w:t>
      </w:r>
      <w:r w:rsidRPr="004E12A6">
        <w:rPr>
          <w:szCs w:val="21"/>
        </w:rPr>
        <w:t>设函数</w:t>
      </w:r>
      <w:r w:rsidR="004A15B9" w:rsidRPr="004A15B9">
        <w:rPr>
          <w:position w:val="-10"/>
        </w:rPr>
        <w:object w:dxaOrig="540" w:dyaOrig="320">
          <v:shape id="_x0000_i1032" type="#_x0000_t75" style="width:26.9pt;height:16.3pt" o:ole="">
            <v:imagedata r:id="rId23" o:title=""/>
          </v:shape>
          <o:OLEObject Type="Embed" ProgID="Equation.DSMT4" ShapeID="_x0000_i1032" DrawAspect="Content" ObjectID="_1700115055" r:id="rId24"/>
        </w:object>
      </w:r>
      <w:r w:rsidRPr="004E12A6">
        <w:rPr>
          <w:szCs w:val="21"/>
        </w:rPr>
        <w:t>具有二阶导数，</w:t>
      </w:r>
      <w:r w:rsidR="004A15B9" w:rsidRPr="004A15B9">
        <w:rPr>
          <w:position w:val="-10"/>
        </w:rPr>
        <w:object w:dxaOrig="2620" w:dyaOrig="320">
          <v:shape id="_x0000_i1033" type="#_x0000_t75" style="width:130.85pt;height:16.3pt" o:ole="">
            <v:imagedata r:id="rId25" o:title=""/>
          </v:shape>
          <o:OLEObject Type="Embed" ProgID="Equation.DSMT4" ShapeID="_x0000_i1033" DrawAspect="Content" ObjectID="_1700115056" r:id="rId26"/>
        </w:object>
      </w:r>
      <w:r w:rsidRPr="004E12A6">
        <w:rPr>
          <w:szCs w:val="21"/>
        </w:rPr>
        <w:t>，则在区间</w:t>
      </w:r>
      <w:r w:rsidR="004A15B9" w:rsidRPr="004A15B9">
        <w:rPr>
          <w:position w:val="-10"/>
        </w:rPr>
        <w:object w:dxaOrig="520" w:dyaOrig="320">
          <v:shape id="_x0000_i1034" type="#_x0000_t75" style="width:26.3pt;height:16.3pt" o:ole="">
            <v:imagedata r:id="rId27" o:title=""/>
          </v:shape>
          <o:OLEObject Type="Embed" ProgID="Equation.DSMT4" ShapeID="_x0000_i1034" DrawAspect="Content" ObjectID="_1700115057" r:id="rId28"/>
        </w:object>
      </w:r>
      <w:r w:rsidRPr="004E12A6">
        <w:rPr>
          <w:szCs w:val="21"/>
        </w:rPr>
        <w:t>上</w:t>
      </w:r>
      <w:r w:rsidRPr="004E12A6">
        <w:rPr>
          <w:szCs w:val="21"/>
        </w:rPr>
        <w:t>(</w:t>
      </w:r>
      <w:r w:rsidR="003D0B7E">
        <w:rPr>
          <w:rFonts w:hint="eastAsia"/>
          <w:szCs w:val="21"/>
        </w:rPr>
        <w:t xml:space="preserve"> </w:t>
      </w:r>
      <w:r w:rsidRPr="004E12A6">
        <w:rPr>
          <w:szCs w:val="21"/>
        </w:rPr>
        <w:t xml:space="preserve">   )</w:t>
      </w:r>
    </w:p>
    <w:p w:rsidR="00791E61" w:rsidRPr="004E12A6" w:rsidRDefault="00791E61" w:rsidP="00791E61">
      <w:pPr>
        <w:ind w:firstLineChars="200" w:firstLine="480"/>
      </w:pPr>
      <w:r w:rsidRPr="004E12A6">
        <w:t xml:space="preserve">(A) </w:t>
      </w:r>
      <w:r w:rsidRPr="004E12A6">
        <w:t>当</w:t>
      </w:r>
      <w:r w:rsidR="004A15B9" w:rsidRPr="004A15B9">
        <w:rPr>
          <w:position w:val="-10"/>
        </w:rPr>
        <w:object w:dxaOrig="920" w:dyaOrig="320">
          <v:shape id="_x0000_i1035" type="#_x0000_t75" style="width:45.7pt;height:16.3pt" o:ole="">
            <v:imagedata r:id="rId29" o:title=""/>
          </v:shape>
          <o:OLEObject Type="Embed" ProgID="Equation.DSMT4" ShapeID="_x0000_i1035" DrawAspect="Content" ObjectID="_1700115058" r:id="rId30"/>
        </w:object>
      </w:r>
      <w:r w:rsidRPr="004E12A6">
        <w:t>时，</w:t>
      </w:r>
      <w:r w:rsidR="004A15B9" w:rsidRPr="004A15B9">
        <w:rPr>
          <w:position w:val="-10"/>
        </w:rPr>
        <w:object w:dxaOrig="1200" w:dyaOrig="320">
          <v:shape id="_x0000_i1036" type="#_x0000_t75" style="width:60.1pt;height:16.3pt" o:ole="">
            <v:imagedata r:id="rId31" o:title=""/>
          </v:shape>
          <o:OLEObject Type="Embed" ProgID="Equation.DSMT4" ShapeID="_x0000_i1036" DrawAspect="Content" ObjectID="_1700115059" r:id="rId32"/>
        </w:object>
      </w:r>
      <w:r w:rsidR="00EF5BEA">
        <w:rPr>
          <w:rFonts w:hint="eastAsia"/>
        </w:rPr>
        <w:t>．</w:t>
      </w:r>
      <w:r w:rsidR="00EF5BEA">
        <w:rPr>
          <w:rFonts w:hint="eastAsia"/>
        </w:rPr>
        <w:tab/>
      </w:r>
      <w:r w:rsidR="00EF5BEA">
        <w:rPr>
          <w:rFonts w:hint="eastAsia"/>
        </w:rPr>
        <w:tab/>
      </w:r>
      <w:r w:rsidRPr="004E12A6">
        <w:t xml:space="preserve">(B) </w:t>
      </w:r>
      <w:r w:rsidRPr="004E12A6">
        <w:t>当</w:t>
      </w:r>
      <w:r w:rsidR="004A15B9" w:rsidRPr="004A15B9">
        <w:rPr>
          <w:position w:val="-10"/>
        </w:rPr>
        <w:object w:dxaOrig="920" w:dyaOrig="320">
          <v:shape id="_x0000_i1037" type="#_x0000_t75" style="width:45.7pt;height:16.3pt" o:ole="">
            <v:imagedata r:id="rId33" o:title=""/>
          </v:shape>
          <o:OLEObject Type="Embed" ProgID="Equation.DSMT4" ShapeID="_x0000_i1037" DrawAspect="Content" ObjectID="_1700115060" r:id="rId34"/>
        </w:object>
      </w:r>
      <w:r w:rsidRPr="004E12A6">
        <w:t>时，</w:t>
      </w:r>
      <w:r w:rsidR="004A15B9" w:rsidRPr="004A15B9">
        <w:rPr>
          <w:position w:val="-10"/>
        </w:rPr>
        <w:object w:dxaOrig="1200" w:dyaOrig="320">
          <v:shape id="_x0000_i1038" type="#_x0000_t75" style="width:60.1pt;height:16.3pt" o:ole="">
            <v:imagedata r:id="rId35" o:title=""/>
          </v:shape>
          <o:OLEObject Type="Embed" ProgID="Equation.DSMT4" ShapeID="_x0000_i1038" DrawAspect="Content" ObjectID="_1700115061" r:id="rId36"/>
        </w:object>
      </w:r>
      <w:r w:rsidR="00EF5BEA">
        <w:rPr>
          <w:rFonts w:hint="eastAsia"/>
        </w:rPr>
        <w:t>．</w:t>
      </w:r>
    </w:p>
    <w:p w:rsidR="00791E61" w:rsidRPr="004E12A6" w:rsidRDefault="00791E61" w:rsidP="00791E61">
      <w:pPr>
        <w:ind w:firstLineChars="200" w:firstLine="480"/>
      </w:pPr>
      <w:r w:rsidRPr="004E12A6">
        <w:t xml:space="preserve">(C) </w:t>
      </w:r>
      <w:r w:rsidRPr="004E12A6">
        <w:t>当</w:t>
      </w:r>
      <w:r w:rsidR="004A15B9" w:rsidRPr="004A15B9">
        <w:rPr>
          <w:position w:val="-10"/>
        </w:rPr>
        <w:object w:dxaOrig="960" w:dyaOrig="320">
          <v:shape id="_x0000_i1039" type="#_x0000_t75" style="width:48.2pt;height:16.3pt" o:ole="">
            <v:imagedata r:id="rId37" o:title=""/>
          </v:shape>
          <o:OLEObject Type="Embed" ProgID="Equation.DSMT4" ShapeID="_x0000_i1039" DrawAspect="Content" ObjectID="_1700115062" r:id="rId38"/>
        </w:object>
      </w:r>
      <w:r w:rsidRPr="004E12A6">
        <w:t>时，</w:t>
      </w:r>
      <w:r w:rsidR="004A15B9" w:rsidRPr="004A15B9">
        <w:rPr>
          <w:position w:val="-10"/>
        </w:rPr>
        <w:object w:dxaOrig="1200" w:dyaOrig="320">
          <v:shape id="_x0000_i1040" type="#_x0000_t75" style="width:60.1pt;height:16.3pt" o:ole="">
            <v:imagedata r:id="rId39" o:title=""/>
          </v:shape>
          <o:OLEObject Type="Embed" ProgID="Equation.DSMT4" ShapeID="_x0000_i1040" DrawAspect="Content" ObjectID="_1700115063" r:id="rId40"/>
        </w:object>
      </w:r>
      <w:r w:rsidR="00EF5BEA">
        <w:rPr>
          <w:rFonts w:hint="eastAsia"/>
        </w:rPr>
        <w:t>．</w:t>
      </w:r>
      <w:r w:rsidR="00EF5BEA">
        <w:rPr>
          <w:rFonts w:hint="eastAsia"/>
        </w:rPr>
        <w:tab/>
      </w:r>
      <w:r w:rsidR="00EF5BEA">
        <w:rPr>
          <w:rFonts w:hint="eastAsia"/>
        </w:rPr>
        <w:tab/>
      </w:r>
      <w:r w:rsidRPr="004E12A6">
        <w:t xml:space="preserve">(D) </w:t>
      </w:r>
      <w:r w:rsidRPr="004E12A6">
        <w:t>当</w:t>
      </w:r>
      <w:r w:rsidR="004A15B9" w:rsidRPr="004A15B9">
        <w:rPr>
          <w:position w:val="-10"/>
        </w:rPr>
        <w:object w:dxaOrig="960" w:dyaOrig="320">
          <v:shape id="_x0000_i1041" type="#_x0000_t75" style="width:48.2pt;height:16.3pt" o:ole="">
            <v:imagedata r:id="rId41" o:title=""/>
          </v:shape>
          <o:OLEObject Type="Embed" ProgID="Equation.DSMT4" ShapeID="_x0000_i1041" DrawAspect="Content" ObjectID="_1700115064" r:id="rId42"/>
        </w:object>
      </w:r>
      <w:r w:rsidRPr="004E12A6">
        <w:t>时，</w:t>
      </w:r>
      <w:r w:rsidR="004A15B9" w:rsidRPr="004A15B9">
        <w:rPr>
          <w:position w:val="-10"/>
        </w:rPr>
        <w:object w:dxaOrig="1200" w:dyaOrig="320">
          <v:shape id="_x0000_i1042" type="#_x0000_t75" style="width:60.1pt;height:16.3pt" o:ole="">
            <v:imagedata r:id="rId43" o:title=""/>
          </v:shape>
          <o:OLEObject Type="Embed" ProgID="Equation.DSMT4" ShapeID="_x0000_i1042" DrawAspect="Content" ObjectID="_1700115065" r:id="rId44"/>
        </w:object>
      </w:r>
      <w:r w:rsidR="00EF5BEA">
        <w:rPr>
          <w:rFonts w:hint="eastAsia"/>
        </w:rPr>
        <w:t>．</w:t>
      </w:r>
    </w:p>
    <w:p w:rsidR="00962FCE" w:rsidRPr="00CB3729" w:rsidRDefault="00962FCE" w:rsidP="00962FCE"/>
    <w:p w:rsidR="00EF5BEA" w:rsidRPr="001D4A28" w:rsidRDefault="00962FCE" w:rsidP="001D4A28">
      <w:pPr>
        <w:ind w:left="480" w:hangingChars="200" w:hanging="480"/>
      </w:pPr>
      <w:r w:rsidRPr="00962FCE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(D)</w:t>
      </w:r>
      <w:r>
        <w:rPr>
          <w:rFonts w:hint="eastAsia"/>
        </w:rPr>
        <w:t>．</w:t>
      </w:r>
      <w:r w:rsidR="001D4A28">
        <w:rPr>
          <w:rFonts w:hint="eastAsia"/>
          <w:b/>
          <w:bCs/>
        </w:rPr>
        <w:t>方法</w:t>
      </w:r>
      <w:r w:rsidR="00EF5BEA">
        <w:rPr>
          <w:rFonts w:hint="eastAsia"/>
          <w:b/>
          <w:bCs/>
        </w:rPr>
        <w:t>1</w:t>
      </w:r>
      <w:r w:rsidR="001D4A28">
        <w:rPr>
          <w:rFonts w:hint="eastAsia"/>
        </w:rPr>
        <w:t>：</w:t>
      </w:r>
      <w:r w:rsidR="00EF5BEA" w:rsidRPr="001D4A28">
        <w:rPr>
          <w:rFonts w:hint="eastAsia"/>
        </w:rPr>
        <w:t>显然</w:t>
      </w:r>
      <w:r w:rsidR="004A15B9" w:rsidRPr="004A15B9">
        <w:rPr>
          <w:position w:val="-10"/>
        </w:rPr>
        <w:object w:dxaOrig="2620" w:dyaOrig="320">
          <v:shape id="_x0000_i1043" type="#_x0000_t75" style="width:130.85pt;height:16.3pt" o:ole="">
            <v:imagedata r:id="rId45" o:title=""/>
          </v:shape>
          <o:OLEObject Type="Embed" ProgID="Equation.DSMT4" ShapeID="_x0000_i1043" DrawAspect="Content" ObjectID="_1700115066" r:id="rId46"/>
        </w:object>
      </w:r>
      <w:r w:rsidR="00EF5BEA" w:rsidRPr="001D4A28">
        <w:rPr>
          <w:rFonts w:hint="eastAsia"/>
        </w:rPr>
        <w:t>就是联接</w:t>
      </w:r>
      <w:r w:rsidR="004A15B9" w:rsidRPr="004A15B9">
        <w:rPr>
          <w:position w:val="-10"/>
        </w:rPr>
        <w:object w:dxaOrig="1760" w:dyaOrig="320">
          <v:shape id="_x0000_i1044" type="#_x0000_t75" style="width:88.3pt;height:16.3pt" o:ole="">
            <v:imagedata r:id="rId47" o:title=""/>
          </v:shape>
          <o:OLEObject Type="Embed" ProgID="Equation.DSMT4" ShapeID="_x0000_i1044" DrawAspect="Content" ObjectID="_1700115067" r:id="rId48"/>
        </w:object>
      </w:r>
      <w:r w:rsidR="00EF5BEA" w:rsidRPr="001D4A28">
        <w:rPr>
          <w:rFonts w:hint="eastAsia"/>
        </w:rPr>
        <w:t>两点的直线方程．故当</w:t>
      </w:r>
      <w:r w:rsidR="004A15B9" w:rsidRPr="004A15B9">
        <w:rPr>
          <w:position w:val="-10"/>
        </w:rPr>
        <w:object w:dxaOrig="960" w:dyaOrig="320">
          <v:shape id="_x0000_i1045" type="#_x0000_t75" style="width:48.2pt;height:16.3pt" o:ole="">
            <v:imagedata r:id="rId49" o:title=""/>
          </v:shape>
          <o:OLEObject Type="Embed" ProgID="Equation.DSMT4" ShapeID="_x0000_i1045" DrawAspect="Content" ObjectID="_1700115068" r:id="rId50"/>
        </w:object>
      </w:r>
      <w:r w:rsidR="00EF5BEA" w:rsidRPr="001D4A28">
        <w:rPr>
          <w:rFonts w:hint="eastAsia"/>
        </w:rPr>
        <w:t>时，曲线是凹的，也就是</w:t>
      </w:r>
      <w:r w:rsidR="004A15B9" w:rsidRPr="004A15B9">
        <w:rPr>
          <w:position w:val="-10"/>
        </w:rPr>
        <w:object w:dxaOrig="1200" w:dyaOrig="320">
          <v:shape id="_x0000_i1046" type="#_x0000_t75" style="width:60.1pt;height:16.3pt" o:ole="">
            <v:imagedata r:id="rId51" o:title=""/>
          </v:shape>
          <o:OLEObject Type="Embed" ProgID="Equation.DSMT4" ShapeID="_x0000_i1046" DrawAspect="Content" ObjectID="_1700115069" r:id="rId52"/>
        </w:object>
      </w:r>
      <w:r w:rsidR="001D4A28">
        <w:rPr>
          <w:rFonts w:hint="eastAsia"/>
        </w:rPr>
        <w:t>．</w:t>
      </w:r>
    </w:p>
    <w:p w:rsidR="00962FCE" w:rsidRDefault="001D4A28" w:rsidP="001D4A28">
      <w:pPr>
        <w:ind w:leftChars="200" w:left="480"/>
      </w:pPr>
      <w:r w:rsidRPr="001D4A28">
        <w:rPr>
          <w:rFonts w:hint="eastAsia"/>
          <w:b/>
        </w:rPr>
        <w:t>方法</w:t>
      </w:r>
      <w:r w:rsidRPr="001D4A28">
        <w:rPr>
          <w:rFonts w:hint="eastAsia"/>
          <w:b/>
        </w:rPr>
        <w:t>2</w:t>
      </w:r>
      <w:r>
        <w:rPr>
          <w:rFonts w:hint="eastAsia"/>
        </w:rPr>
        <w:t>：</w:t>
      </w:r>
      <w:r w:rsidR="00EF5BEA" w:rsidRPr="001D4A28">
        <w:rPr>
          <w:rFonts w:hint="eastAsia"/>
        </w:rPr>
        <w:t>令</w:t>
      </w:r>
      <w:r w:rsidR="004A15B9" w:rsidRPr="004A15B9">
        <w:rPr>
          <w:position w:val="-10"/>
        </w:rPr>
        <w:object w:dxaOrig="4599" w:dyaOrig="320">
          <v:shape id="_x0000_i1047" type="#_x0000_t75" style="width:229.75pt;height:16.3pt" o:ole="">
            <v:imagedata r:id="rId53" o:title=""/>
          </v:shape>
          <o:OLEObject Type="Embed" ProgID="Equation.DSMT4" ShapeID="_x0000_i1047" DrawAspect="Content" ObjectID="_1700115070" r:id="rId54"/>
        </w:object>
      </w:r>
      <w:r w:rsidR="00EF5BEA" w:rsidRPr="001D4A28">
        <w:rPr>
          <w:rFonts w:hint="eastAsia"/>
        </w:rPr>
        <w:t>，则</w:t>
      </w:r>
      <w:r w:rsidR="004A15B9" w:rsidRPr="004A15B9">
        <w:rPr>
          <w:position w:val="-10"/>
        </w:rPr>
        <w:object w:dxaOrig="1440" w:dyaOrig="320">
          <v:shape id="_x0000_i1048" type="#_x0000_t75" style="width:1in;height:16.3pt" o:ole="">
            <v:imagedata r:id="rId55" o:title=""/>
          </v:shape>
          <o:OLEObject Type="Embed" ProgID="Equation.DSMT4" ShapeID="_x0000_i1048" DrawAspect="Content" ObjectID="_1700115071" r:id="rId56"/>
        </w:object>
      </w:r>
      <w:r w:rsidR="00EF5BEA" w:rsidRPr="001D4A28">
        <w:rPr>
          <w:rFonts w:hint="eastAsia"/>
        </w:rPr>
        <w:t>，且</w:t>
      </w:r>
      <w:r w:rsidR="004A15B9" w:rsidRPr="004A15B9">
        <w:rPr>
          <w:position w:val="-10"/>
        </w:rPr>
        <w:object w:dxaOrig="1420" w:dyaOrig="320">
          <v:shape id="_x0000_i1049" type="#_x0000_t75" style="width:70.75pt;height:16.3pt" o:ole="">
            <v:imagedata r:id="rId57" o:title=""/>
          </v:shape>
          <o:OLEObject Type="Embed" ProgID="Equation.DSMT4" ShapeID="_x0000_i1049" DrawAspect="Content" ObjectID="_1700115072" r:id="rId58"/>
        </w:object>
      </w:r>
      <w:r w:rsidR="00EF5BEA" w:rsidRPr="001D4A28">
        <w:rPr>
          <w:rFonts w:hint="eastAsia"/>
        </w:rPr>
        <w:t>，故当</w:t>
      </w:r>
      <w:r w:rsidR="004A15B9" w:rsidRPr="004A15B9">
        <w:rPr>
          <w:position w:val="-10"/>
        </w:rPr>
        <w:object w:dxaOrig="960" w:dyaOrig="320">
          <v:shape id="_x0000_i1050" type="#_x0000_t75" style="width:48.2pt;height:16.3pt" o:ole="">
            <v:imagedata r:id="rId59" o:title=""/>
          </v:shape>
          <o:OLEObject Type="Embed" ProgID="Equation.DSMT4" ShapeID="_x0000_i1050" DrawAspect="Content" ObjectID="_1700115073" r:id="rId60"/>
        </w:object>
      </w:r>
      <w:r w:rsidR="00EF5BEA" w:rsidRPr="001D4A28">
        <w:rPr>
          <w:rFonts w:hint="eastAsia"/>
        </w:rPr>
        <w:t>时，曲线是凹的，从而</w:t>
      </w:r>
      <w:r w:rsidR="004A15B9" w:rsidRPr="004A15B9">
        <w:rPr>
          <w:position w:val="-10"/>
        </w:rPr>
        <w:object w:dxaOrig="2079" w:dyaOrig="320">
          <v:shape id="_x0000_i1051" type="#_x0000_t75" style="width:103.95pt;height:16.3pt" o:ole="">
            <v:imagedata r:id="rId61" o:title=""/>
          </v:shape>
          <o:OLEObject Type="Embed" ProgID="Equation.DSMT4" ShapeID="_x0000_i1051" DrawAspect="Content" ObjectID="_1700115074" r:id="rId62"/>
        </w:object>
      </w:r>
      <w:r w:rsidR="00EF5BEA" w:rsidRPr="001D4A28">
        <w:rPr>
          <w:rFonts w:hint="eastAsia"/>
        </w:rPr>
        <w:t>，即</w:t>
      </w:r>
      <w:r w:rsidR="004A15B9" w:rsidRPr="004A15B9">
        <w:rPr>
          <w:position w:val="-10"/>
        </w:rPr>
        <w:object w:dxaOrig="2160" w:dyaOrig="320">
          <v:shape id="_x0000_i1052" type="#_x0000_t75" style="width:108.3pt;height:16.3pt" o:ole="">
            <v:imagedata r:id="rId63" o:title=""/>
          </v:shape>
          <o:OLEObject Type="Embed" ProgID="Equation.DSMT4" ShapeID="_x0000_i1052" DrawAspect="Content" ObjectID="_1700115075" r:id="rId64"/>
        </w:object>
      </w:r>
      <w:r w:rsidR="00EF5BEA" w:rsidRPr="001D4A28">
        <w:rPr>
          <w:rFonts w:hint="eastAsia"/>
        </w:rPr>
        <w:t>，也就是</w:t>
      </w:r>
      <w:r w:rsidR="004A15B9" w:rsidRPr="004A15B9">
        <w:rPr>
          <w:position w:val="-10"/>
        </w:rPr>
        <w:object w:dxaOrig="1200" w:dyaOrig="320">
          <v:shape id="_x0000_i1053" type="#_x0000_t75" style="width:60.1pt;height:16.3pt" o:ole="">
            <v:imagedata r:id="rId65" o:title=""/>
          </v:shape>
          <o:OLEObject Type="Embed" ProgID="Equation.DSMT4" ShapeID="_x0000_i1053" DrawAspect="Content" ObjectID="_1700115076" r:id="rId66"/>
        </w:object>
      </w:r>
      <w:r>
        <w:rPr>
          <w:rFonts w:hint="eastAsia"/>
        </w:rPr>
        <w:t>．</w:t>
      </w:r>
    </w:p>
    <w:p w:rsidR="00962FCE" w:rsidRDefault="00962FCE" w:rsidP="00962FCE"/>
    <w:p w:rsidR="00791E61" w:rsidRDefault="00791E61" w:rsidP="00791E61">
      <w:pPr>
        <w:spacing w:line="360" w:lineRule="auto"/>
        <w:rPr>
          <w:rFonts w:hAnsi="宋体"/>
          <w:szCs w:val="21"/>
        </w:rPr>
      </w:pPr>
    </w:p>
    <w:p w:rsidR="00791E61" w:rsidRPr="004E12A6" w:rsidRDefault="00791E61" w:rsidP="00791E61">
      <w:pPr>
        <w:rPr>
          <w:szCs w:val="21"/>
        </w:rPr>
      </w:pPr>
      <w:r w:rsidRPr="004E12A6">
        <w:rPr>
          <w:szCs w:val="21"/>
        </w:rPr>
        <w:t xml:space="preserve">(3) </w:t>
      </w:r>
      <w:r w:rsidRPr="004E12A6">
        <w:rPr>
          <w:szCs w:val="21"/>
        </w:rPr>
        <w:t>设</w:t>
      </w:r>
      <w:r w:rsidR="004A15B9" w:rsidRPr="004A15B9">
        <w:rPr>
          <w:position w:val="-10"/>
        </w:rPr>
        <w:object w:dxaOrig="540" w:dyaOrig="320">
          <v:shape id="_x0000_i1054" type="#_x0000_t75" style="width:26.9pt;height:16.3pt" o:ole="">
            <v:imagedata r:id="rId67" o:title=""/>
          </v:shape>
          <o:OLEObject Type="Embed" ProgID="Equation.DSMT4" ShapeID="_x0000_i1054" DrawAspect="Content" ObjectID="_1700115077" r:id="rId68"/>
        </w:object>
      </w:r>
      <w:r w:rsidRPr="004E12A6">
        <w:rPr>
          <w:szCs w:val="21"/>
        </w:rPr>
        <w:t>是连续函数，则</w:t>
      </w:r>
      <w:r w:rsidR="004A15B9" w:rsidRPr="004A15B9">
        <w:rPr>
          <w:position w:val="-22"/>
        </w:rPr>
        <w:object w:dxaOrig="2280" w:dyaOrig="560">
          <v:shape id="_x0000_i1055" type="#_x0000_t75" style="width:113.95pt;height:28.15pt" o:ole="">
            <v:imagedata r:id="rId69" o:title=""/>
          </v:shape>
          <o:OLEObject Type="Embed" ProgID="Equation.DSMT4" ShapeID="_x0000_i1055" DrawAspect="Content" ObjectID="_1700115078" r:id="rId70"/>
        </w:object>
      </w:r>
      <w:r w:rsidRPr="004E12A6">
        <w:rPr>
          <w:szCs w:val="21"/>
        </w:rPr>
        <w:t xml:space="preserve">( </w:t>
      </w:r>
      <w:r w:rsidR="003D0B7E">
        <w:rPr>
          <w:rFonts w:hint="eastAsia"/>
          <w:szCs w:val="21"/>
        </w:rPr>
        <w:t xml:space="preserve"> </w:t>
      </w:r>
      <w:r w:rsidRPr="004E12A6">
        <w:rPr>
          <w:szCs w:val="21"/>
        </w:rPr>
        <w:t xml:space="preserve">  )</w:t>
      </w:r>
    </w:p>
    <w:p w:rsidR="00791E61" w:rsidRPr="004E12A6" w:rsidRDefault="00791E61" w:rsidP="00791E61">
      <w:pPr>
        <w:ind w:firstLineChars="200" w:firstLine="480"/>
      </w:pPr>
      <w:r w:rsidRPr="004E12A6">
        <w:t>(A)</w:t>
      </w:r>
      <w:r w:rsidRPr="004E12A6">
        <w:rPr>
          <w:szCs w:val="21"/>
        </w:rPr>
        <w:t xml:space="preserve"> </w:t>
      </w:r>
      <w:r w:rsidR="004A15B9" w:rsidRPr="004A15B9">
        <w:rPr>
          <w:position w:val="-18"/>
        </w:rPr>
        <w:object w:dxaOrig="4080" w:dyaOrig="580">
          <v:shape id="_x0000_i1056" type="#_x0000_t75" style="width:204.1pt;height:28.8pt" o:ole="">
            <v:imagedata r:id="rId71" o:title=""/>
          </v:shape>
          <o:OLEObject Type="Embed" ProgID="Equation.DSMT4" ShapeID="_x0000_i1056" DrawAspect="Content" ObjectID="_1700115079" r:id="rId72"/>
        </w:object>
      </w:r>
      <w:r w:rsidR="00EF5BEA">
        <w:rPr>
          <w:rFonts w:hint="eastAsia"/>
          <w:szCs w:val="21"/>
        </w:rPr>
        <w:t>．</w:t>
      </w:r>
    </w:p>
    <w:p w:rsidR="00791E61" w:rsidRPr="004E12A6" w:rsidRDefault="00791E61" w:rsidP="00791E61">
      <w:pPr>
        <w:ind w:firstLineChars="200" w:firstLine="480"/>
      </w:pPr>
      <w:r w:rsidRPr="004E12A6">
        <w:t>(B)</w:t>
      </w:r>
      <w:r w:rsidRPr="004E12A6">
        <w:rPr>
          <w:szCs w:val="21"/>
        </w:rPr>
        <w:t xml:space="preserve"> </w:t>
      </w:r>
      <w:r w:rsidR="004A15B9" w:rsidRPr="004A15B9">
        <w:rPr>
          <w:position w:val="-20"/>
        </w:rPr>
        <w:object w:dxaOrig="4140" w:dyaOrig="540">
          <v:shape id="_x0000_i1057" type="#_x0000_t75" style="width:207.25pt;height:26.9pt" o:ole="">
            <v:imagedata r:id="rId73" o:title=""/>
          </v:shape>
          <o:OLEObject Type="Embed" ProgID="Equation.DSMT4" ShapeID="_x0000_i1057" DrawAspect="Content" ObjectID="_1700115080" r:id="rId74"/>
        </w:object>
      </w:r>
      <w:r w:rsidR="00EF5BEA">
        <w:rPr>
          <w:rFonts w:hint="eastAsia"/>
          <w:szCs w:val="21"/>
        </w:rPr>
        <w:t>．</w:t>
      </w:r>
    </w:p>
    <w:p w:rsidR="00791E61" w:rsidRPr="004E12A6" w:rsidRDefault="00791E61" w:rsidP="00791E61">
      <w:pPr>
        <w:ind w:firstLineChars="200" w:firstLine="480"/>
        <w:rPr>
          <w:szCs w:val="21"/>
        </w:rPr>
      </w:pPr>
      <w:r w:rsidRPr="004E12A6">
        <w:t>(C)</w:t>
      </w:r>
      <w:r w:rsidRPr="004E12A6">
        <w:rPr>
          <w:szCs w:val="21"/>
        </w:rPr>
        <w:t xml:space="preserve"> </w:t>
      </w:r>
      <w:r w:rsidR="004A15B9" w:rsidRPr="004A15B9">
        <w:rPr>
          <w:position w:val="-28"/>
        </w:rPr>
        <w:object w:dxaOrig="6080" w:dyaOrig="700">
          <v:shape id="_x0000_i1058" type="#_x0000_t75" style="width:304.3pt;height:35.05pt" o:ole="">
            <v:imagedata r:id="rId75" o:title=""/>
          </v:shape>
          <o:OLEObject Type="Embed" ProgID="Equation.DSMT4" ShapeID="_x0000_i1058" DrawAspect="Content" ObjectID="_1700115081" r:id="rId76"/>
        </w:object>
      </w:r>
      <w:r w:rsidR="00EF5BEA">
        <w:rPr>
          <w:rFonts w:hint="eastAsia"/>
          <w:szCs w:val="21"/>
        </w:rPr>
        <w:t>．</w:t>
      </w:r>
    </w:p>
    <w:p w:rsidR="00791E61" w:rsidRDefault="00791E61" w:rsidP="00791E61">
      <w:pPr>
        <w:ind w:firstLineChars="200" w:firstLine="480"/>
        <w:rPr>
          <w:szCs w:val="21"/>
        </w:rPr>
      </w:pPr>
      <w:r w:rsidRPr="004E12A6">
        <w:t xml:space="preserve">(D) </w:t>
      </w:r>
      <w:r w:rsidR="004A15B9" w:rsidRPr="004A15B9">
        <w:rPr>
          <w:position w:val="-28"/>
        </w:rPr>
        <w:object w:dxaOrig="6280" w:dyaOrig="700">
          <v:shape id="_x0000_i1059" type="#_x0000_t75" style="width:314.3pt;height:35.05pt" o:ole="">
            <v:imagedata r:id="rId77" o:title=""/>
          </v:shape>
          <o:OLEObject Type="Embed" ProgID="Equation.DSMT4" ShapeID="_x0000_i1059" DrawAspect="Content" ObjectID="_1700115082" r:id="rId78"/>
        </w:object>
      </w:r>
      <w:r w:rsidR="00EF5BEA">
        <w:rPr>
          <w:rFonts w:hint="eastAsia"/>
        </w:rPr>
        <w:t>．</w:t>
      </w:r>
    </w:p>
    <w:p w:rsidR="00962FCE" w:rsidRPr="00CB3729" w:rsidRDefault="00962FCE" w:rsidP="00962FCE"/>
    <w:p w:rsidR="00962FCE" w:rsidRDefault="00962FCE" w:rsidP="00962FCE">
      <w:r w:rsidRPr="00962FCE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(D)</w:t>
      </w:r>
      <w:r>
        <w:rPr>
          <w:rFonts w:hint="eastAsia"/>
        </w:rPr>
        <w:t>．</w:t>
      </w:r>
      <w:r w:rsidR="002E5170">
        <w:rPr>
          <w:rFonts w:hint="eastAsia"/>
        </w:rPr>
        <w:t>在直角坐标中交换积分次序，得到</w:t>
      </w:r>
    </w:p>
    <w:p w:rsidR="002E5170" w:rsidRDefault="004A15B9" w:rsidP="002E5170">
      <w:pPr>
        <w:ind w:leftChars="200" w:left="480"/>
        <w:jc w:val="center"/>
      </w:pPr>
      <w:r w:rsidRPr="004A15B9">
        <w:rPr>
          <w:position w:val="-18"/>
        </w:rPr>
        <w:object w:dxaOrig="4440" w:dyaOrig="580">
          <v:shape id="_x0000_i1060" type="#_x0000_t75" style="width:222.25pt;height:28.8pt" o:ole="">
            <v:imagedata r:id="rId79" o:title=""/>
          </v:shape>
          <o:OLEObject Type="Embed" ProgID="Equation.DSMT4" ShapeID="_x0000_i1060" DrawAspect="Content" ObjectID="_1700115083" r:id="rId80"/>
        </w:object>
      </w:r>
    </w:p>
    <w:p w:rsidR="002E5170" w:rsidRDefault="002E5170" w:rsidP="002E5170">
      <w:pPr>
        <w:ind w:leftChars="200" w:left="480"/>
      </w:pPr>
      <w:r>
        <w:rPr>
          <w:rFonts w:hint="eastAsia"/>
        </w:rPr>
        <w:t>而化为极坐标后得到</w:t>
      </w:r>
    </w:p>
    <w:p w:rsidR="002E5170" w:rsidRPr="002E5170" w:rsidRDefault="004A15B9" w:rsidP="002E5170">
      <w:pPr>
        <w:ind w:leftChars="200" w:left="480"/>
        <w:jc w:val="center"/>
      </w:pPr>
      <w:r w:rsidRPr="004A15B9">
        <w:rPr>
          <w:position w:val="-28"/>
        </w:rPr>
        <w:object w:dxaOrig="6640" w:dyaOrig="700">
          <v:shape id="_x0000_i1061" type="#_x0000_t75" style="width:331.85pt;height:35.05pt" o:ole="">
            <v:imagedata r:id="rId81" o:title=""/>
          </v:shape>
          <o:OLEObject Type="Embed" ProgID="Equation.DSMT4" ShapeID="_x0000_i1061" DrawAspect="Content" ObjectID="_1700115084" r:id="rId82"/>
        </w:object>
      </w:r>
    </w:p>
    <w:p w:rsidR="00962FCE" w:rsidRDefault="00962FCE" w:rsidP="00962FCE"/>
    <w:p w:rsidR="00791E61" w:rsidRDefault="00791E61" w:rsidP="00791E61">
      <w:pPr>
        <w:spacing w:line="360" w:lineRule="auto"/>
        <w:rPr>
          <w:rFonts w:hAnsi="宋体"/>
          <w:szCs w:val="21"/>
        </w:rPr>
      </w:pPr>
    </w:p>
    <w:p w:rsidR="00791E61" w:rsidRPr="004E12A6" w:rsidRDefault="00791E61" w:rsidP="00EF5BEA">
      <w:pPr>
        <w:ind w:left="480" w:hangingChars="200" w:hanging="480"/>
        <w:jc w:val="left"/>
        <w:rPr>
          <w:szCs w:val="21"/>
        </w:rPr>
      </w:pPr>
      <w:r w:rsidRPr="004E12A6">
        <w:rPr>
          <w:szCs w:val="21"/>
        </w:rPr>
        <w:t xml:space="preserve">(4) </w:t>
      </w:r>
      <w:r w:rsidRPr="004E12A6">
        <w:rPr>
          <w:szCs w:val="21"/>
        </w:rPr>
        <w:t>若</w:t>
      </w:r>
      <w:r w:rsidR="004A15B9" w:rsidRPr="004A15B9">
        <w:rPr>
          <w:position w:val="-24"/>
        </w:rPr>
        <w:object w:dxaOrig="6120" w:dyaOrig="600">
          <v:shape id="_x0000_i1062" type="#_x0000_t75" style="width:306.15pt;height:30.05pt" o:ole="">
            <v:imagedata r:id="rId83" o:title=""/>
          </v:shape>
          <o:OLEObject Type="Embed" ProgID="Equation.DSMT4" ShapeID="_x0000_i1062" DrawAspect="Content" ObjectID="_1700115085" r:id="rId84"/>
        </w:object>
      </w:r>
      <w:r w:rsidRPr="004E12A6">
        <w:rPr>
          <w:szCs w:val="21"/>
        </w:rPr>
        <w:t>，则</w:t>
      </w:r>
      <w:r w:rsidR="004A15B9" w:rsidRPr="004A15B9">
        <w:rPr>
          <w:position w:val="-12"/>
        </w:rPr>
        <w:object w:dxaOrig="1860" w:dyaOrig="360">
          <v:shape id="_x0000_i1063" type="#_x0000_t75" style="width:93.3pt;height:18.15pt" o:ole="">
            <v:imagedata r:id="rId85" o:title=""/>
          </v:shape>
          <o:OLEObject Type="Embed" ProgID="Equation.DSMT4" ShapeID="_x0000_i1063" DrawAspect="Content" ObjectID="_1700115086" r:id="rId86"/>
        </w:object>
      </w:r>
      <w:r w:rsidRPr="004E12A6">
        <w:rPr>
          <w:szCs w:val="21"/>
        </w:rPr>
        <w:t xml:space="preserve">( </w:t>
      </w:r>
      <w:r w:rsidR="003D0B7E">
        <w:rPr>
          <w:rFonts w:hint="eastAsia"/>
          <w:szCs w:val="21"/>
        </w:rPr>
        <w:t xml:space="preserve"> </w:t>
      </w:r>
      <w:r w:rsidRPr="004E12A6">
        <w:rPr>
          <w:szCs w:val="21"/>
        </w:rPr>
        <w:t xml:space="preserve">  )</w:t>
      </w:r>
    </w:p>
    <w:p w:rsidR="00791E61" w:rsidRPr="00C362AB" w:rsidRDefault="00791E61" w:rsidP="00962FCE">
      <w:pPr>
        <w:ind w:firstLineChars="200" w:firstLine="480"/>
      </w:pPr>
      <w:r w:rsidRPr="004E12A6">
        <w:t xml:space="preserve">(A) </w:t>
      </w:r>
      <w:r w:rsidR="004A15B9" w:rsidRPr="004A15B9">
        <w:rPr>
          <w:position w:val="-6"/>
        </w:rPr>
        <w:object w:dxaOrig="660" w:dyaOrig="279">
          <v:shape id="_x0000_i1064" type="#_x0000_t75" style="width:33.2pt;height:13.75pt" o:ole="">
            <v:imagedata r:id="rId87" o:title=""/>
          </v:shape>
          <o:OLEObject Type="Embed" ProgID="Equation.DSMT4" ShapeID="_x0000_i1064" DrawAspect="Content" ObjectID="_1700115087" r:id="rId88"/>
        </w:object>
      </w:r>
      <w:r w:rsidR="00EF5BEA">
        <w:rPr>
          <w:rFonts w:hint="eastAsia"/>
        </w:rPr>
        <w:t>．</w:t>
      </w:r>
      <w:r w:rsidR="00EF5BEA">
        <w:rPr>
          <w:rFonts w:hint="eastAsia"/>
        </w:rPr>
        <w:t xml:space="preserve">   </w:t>
      </w:r>
      <w:r w:rsidR="00EF5BEA">
        <w:t xml:space="preserve"> </w:t>
      </w:r>
      <w:r w:rsidRPr="004E12A6">
        <w:t xml:space="preserve">(B) </w:t>
      </w:r>
      <w:r w:rsidR="004A15B9" w:rsidRPr="004A15B9">
        <w:rPr>
          <w:position w:val="-6"/>
        </w:rPr>
        <w:object w:dxaOrig="700" w:dyaOrig="279">
          <v:shape id="_x0000_i1065" type="#_x0000_t75" style="width:35.05pt;height:13.75pt" o:ole="">
            <v:imagedata r:id="rId89" o:title=""/>
          </v:shape>
          <o:OLEObject Type="Embed" ProgID="Equation.DSMT4" ShapeID="_x0000_i1065" DrawAspect="Content" ObjectID="_1700115088" r:id="rId90"/>
        </w:object>
      </w:r>
      <w:r w:rsidR="00EF5BEA">
        <w:rPr>
          <w:rFonts w:hint="eastAsia"/>
        </w:rPr>
        <w:t>．</w:t>
      </w:r>
      <w:r w:rsidR="00EF5BEA">
        <w:t xml:space="preserve">    </w:t>
      </w:r>
      <w:r w:rsidRPr="004E12A6">
        <w:t xml:space="preserve">(C) </w:t>
      </w:r>
      <w:r w:rsidR="004A15B9" w:rsidRPr="004A15B9">
        <w:rPr>
          <w:position w:val="-6"/>
        </w:rPr>
        <w:object w:dxaOrig="820" w:dyaOrig="279">
          <v:shape id="_x0000_i1066" type="#_x0000_t75" style="width:40.7pt;height:13.75pt" o:ole="">
            <v:imagedata r:id="rId91" o:title=""/>
          </v:shape>
          <o:OLEObject Type="Embed" ProgID="Equation.DSMT4" ShapeID="_x0000_i1066" DrawAspect="Content" ObjectID="_1700115089" r:id="rId92"/>
        </w:object>
      </w:r>
      <w:r w:rsidR="00EF5BEA">
        <w:rPr>
          <w:rFonts w:hint="eastAsia"/>
        </w:rPr>
        <w:t>．</w:t>
      </w:r>
      <w:r w:rsidR="00EF5BEA">
        <w:t xml:space="preserve">    </w:t>
      </w:r>
      <w:r w:rsidRPr="004E12A6">
        <w:t xml:space="preserve">(D) </w:t>
      </w:r>
      <w:r w:rsidR="004A15B9" w:rsidRPr="004A15B9">
        <w:rPr>
          <w:position w:val="-6"/>
        </w:rPr>
        <w:object w:dxaOrig="859" w:dyaOrig="279">
          <v:shape id="_x0000_i1067" type="#_x0000_t75" style="width:43.2pt;height:13.75pt" o:ole="">
            <v:imagedata r:id="rId93" o:title=""/>
          </v:shape>
          <o:OLEObject Type="Embed" ProgID="Equation.DSMT4" ShapeID="_x0000_i1067" DrawAspect="Content" ObjectID="_1700115090" r:id="rId94"/>
        </w:object>
      </w:r>
      <w:r w:rsidR="00EF5BEA">
        <w:rPr>
          <w:rFonts w:hint="eastAsia"/>
        </w:rPr>
        <w:t>．</w:t>
      </w:r>
    </w:p>
    <w:p w:rsidR="00962FCE" w:rsidRPr="00CB3729" w:rsidRDefault="00962FCE" w:rsidP="00962FCE"/>
    <w:p w:rsidR="00962FCE" w:rsidRDefault="00962FCE" w:rsidP="00962FCE">
      <w:r w:rsidRPr="00962FCE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(A)</w:t>
      </w:r>
      <w:r>
        <w:rPr>
          <w:rFonts w:hint="eastAsia"/>
        </w:rPr>
        <w:t>．</w:t>
      </w:r>
      <w:r w:rsidR="002E5170">
        <w:rPr>
          <w:rFonts w:hint="eastAsia"/>
        </w:rPr>
        <w:t>令</w:t>
      </w:r>
      <w:r w:rsidR="004A15B9" w:rsidRPr="004A15B9">
        <w:rPr>
          <w:position w:val="-18"/>
        </w:rPr>
        <w:object w:dxaOrig="3460" w:dyaOrig="520">
          <v:shape id="_x0000_i1068" type="#_x0000_t75" style="width:172.8pt;height:26.3pt" o:ole="">
            <v:imagedata r:id="rId95" o:title=""/>
          </v:shape>
          <o:OLEObject Type="Embed" ProgID="Equation.DSMT4" ShapeID="_x0000_i1068" DrawAspect="Content" ObjectID="_1700115091" r:id="rId96"/>
        </w:object>
      </w:r>
      <w:r w:rsidR="002E5170">
        <w:rPr>
          <w:rFonts w:hint="eastAsia"/>
        </w:rPr>
        <w:t>，则有</w:t>
      </w:r>
    </w:p>
    <w:p w:rsidR="002E5170" w:rsidRDefault="004A15B9" w:rsidP="002E5170">
      <w:pPr>
        <w:ind w:leftChars="200" w:left="480"/>
        <w:jc w:val="center"/>
      </w:pPr>
      <w:r w:rsidRPr="004A15B9">
        <w:rPr>
          <w:position w:val="-48"/>
        </w:rPr>
        <w:object w:dxaOrig="4819" w:dyaOrig="1080">
          <v:shape id="_x0000_i1069" type="#_x0000_t75" style="width:241.05pt;height:53.85pt" o:ole="">
            <v:imagedata r:id="rId97" o:title=""/>
          </v:shape>
          <o:OLEObject Type="Embed" ProgID="Equation.DSMT4" ShapeID="_x0000_i1069" DrawAspect="Content" ObjectID="_1700115092" r:id="rId98"/>
        </w:object>
      </w:r>
    </w:p>
    <w:p w:rsidR="00962FCE" w:rsidRDefault="002E5170" w:rsidP="002E5170">
      <w:pPr>
        <w:ind w:leftChars="200" w:left="480"/>
      </w:pPr>
      <w:r>
        <w:rPr>
          <w:rFonts w:hint="eastAsia"/>
        </w:rPr>
        <w:t>由</w:t>
      </w:r>
      <w:r w:rsidR="004A15B9" w:rsidRPr="004A15B9">
        <w:rPr>
          <w:position w:val="-12"/>
        </w:rPr>
        <w:object w:dxaOrig="2040" w:dyaOrig="360">
          <v:shape id="_x0000_i1070" type="#_x0000_t75" style="width:102.05pt;height:18.15pt" o:ole="">
            <v:imagedata r:id="rId99" o:title=""/>
          </v:shape>
          <o:OLEObject Type="Embed" ProgID="Equation.DSMT4" ShapeID="_x0000_i1070" DrawAspect="Content" ObjectID="_1700115093" r:id="rId100"/>
        </w:object>
      </w:r>
      <w:r>
        <w:rPr>
          <w:rFonts w:hint="eastAsia"/>
        </w:rPr>
        <w:t>，解得</w:t>
      </w:r>
      <w:r w:rsidR="004A15B9" w:rsidRPr="004A15B9">
        <w:rPr>
          <w:position w:val="-6"/>
        </w:rPr>
        <w:object w:dxaOrig="540" w:dyaOrig="279">
          <v:shape id="_x0000_i1071" type="#_x0000_t75" style="width:26.9pt;height:13.75pt" o:ole="">
            <v:imagedata r:id="rId101" o:title=""/>
          </v:shape>
          <o:OLEObject Type="Embed" ProgID="Equation.DSMT4" ShapeID="_x0000_i1071" DrawAspect="Content" ObjectID="_1700115094" r:id="rId102"/>
        </w:object>
      </w:r>
      <w:r>
        <w:rPr>
          <w:rFonts w:hint="eastAsia"/>
        </w:rPr>
        <w:t>，</w:t>
      </w:r>
      <w:r w:rsidR="004A15B9" w:rsidRPr="004A15B9">
        <w:rPr>
          <w:position w:val="-6"/>
        </w:rPr>
        <w:object w:dxaOrig="540" w:dyaOrig="279">
          <v:shape id="_x0000_i1072" type="#_x0000_t75" style="width:26.9pt;height:13.75pt" o:ole="">
            <v:imagedata r:id="rId103" o:title=""/>
          </v:shape>
          <o:OLEObject Type="Embed" ProgID="Equation.DSMT4" ShapeID="_x0000_i1072" DrawAspect="Content" ObjectID="_1700115095" r:id="rId104"/>
        </w:object>
      </w:r>
      <w:r>
        <w:rPr>
          <w:rFonts w:hint="eastAsia"/>
        </w:rPr>
        <w:t>．</w:t>
      </w:r>
    </w:p>
    <w:p w:rsidR="00791E61" w:rsidRDefault="00791E61" w:rsidP="00962FCE">
      <w:pPr>
        <w:rPr>
          <w:rFonts w:hAnsi="宋体"/>
          <w:szCs w:val="21"/>
        </w:rPr>
      </w:pPr>
    </w:p>
    <w:p w:rsidR="002E5170" w:rsidRDefault="002E5170" w:rsidP="00962FCE">
      <w:pPr>
        <w:rPr>
          <w:rFonts w:hAnsi="宋体"/>
          <w:szCs w:val="21"/>
        </w:rPr>
      </w:pPr>
    </w:p>
    <w:p w:rsidR="00791E61" w:rsidRPr="00CF0B9F" w:rsidRDefault="00791E61" w:rsidP="00791E61">
      <w:pPr>
        <w:rPr>
          <w:rFonts w:asciiTheme="minorEastAsia" w:hAnsiTheme="minorEastAsia"/>
        </w:rPr>
      </w:pPr>
      <w:r w:rsidRPr="003A0C67">
        <w:rPr>
          <w:rFonts w:hint="eastAsia"/>
        </w:rPr>
        <w:t xml:space="preserve">(5) </w:t>
      </w:r>
      <w:r w:rsidRPr="00CF0B9F">
        <w:rPr>
          <w:rFonts w:asciiTheme="minorEastAsia" w:hAnsiTheme="minorEastAsia"/>
        </w:rPr>
        <w:t>行列式</w:t>
      </w:r>
      <w:r w:rsidR="004A15B9" w:rsidRPr="004A15B9">
        <w:rPr>
          <w:position w:val="-66"/>
        </w:rPr>
        <w:object w:dxaOrig="1500" w:dyaOrig="1440">
          <v:shape id="_x0000_i1073" type="#_x0000_t75" style="width:75.15pt;height:1in" o:ole="">
            <v:imagedata r:id="rId105" o:title=""/>
          </v:shape>
          <o:OLEObject Type="Embed" ProgID="Equation.DSMT4" ShapeID="_x0000_i1073" DrawAspect="Content" ObjectID="_1700115096" r:id="rId106"/>
        </w:object>
      </w:r>
      <w:r w:rsidRPr="003D0B7E">
        <w:t xml:space="preserve">( </w:t>
      </w:r>
      <w:r w:rsidR="003D0B7E" w:rsidRPr="003D0B7E">
        <w:rPr>
          <w:rFonts w:hint="eastAsia"/>
        </w:rPr>
        <w:t xml:space="preserve"> </w:t>
      </w:r>
      <w:r w:rsidRPr="003D0B7E">
        <w:t xml:space="preserve">  )</w:t>
      </w:r>
    </w:p>
    <w:p w:rsidR="00791E61" w:rsidRDefault="00791E61" w:rsidP="00791E61">
      <w:pPr>
        <w:ind w:firstLineChars="200" w:firstLine="480"/>
        <w:rPr>
          <w:rFonts w:ascii="宋体" w:hAnsi="宋体"/>
        </w:rPr>
      </w:pPr>
      <w:r w:rsidRPr="00B90A9D">
        <w:t>(A)</w:t>
      </w:r>
      <w:r w:rsidR="00EF5BEA">
        <w:rPr>
          <w:rFonts w:hint="eastAsia"/>
        </w:rPr>
        <w:t xml:space="preserve"> </w:t>
      </w:r>
      <w:r w:rsidR="004A15B9" w:rsidRPr="004A15B9">
        <w:rPr>
          <w:position w:val="-10"/>
        </w:rPr>
        <w:object w:dxaOrig="1020" w:dyaOrig="360">
          <v:shape id="_x0000_i1074" type="#_x0000_t75" style="width:50.7pt;height:18.15pt" o:ole="">
            <v:imagedata r:id="rId107" o:title=""/>
          </v:shape>
          <o:OLEObject Type="Embed" ProgID="Equation.DSMT4" ShapeID="_x0000_i1074" DrawAspect="Content" ObjectID="_1700115097" r:id="rId108"/>
        </w:object>
      </w:r>
      <w:r w:rsidR="00EF5BEA">
        <w:rPr>
          <w:rFonts w:hint="eastAsia"/>
        </w:rPr>
        <w:t>．</w:t>
      </w:r>
      <w:r w:rsidR="00EF5BEA">
        <w:rPr>
          <w:rFonts w:hint="eastAsia"/>
        </w:rPr>
        <w:t xml:space="preserve">  </w:t>
      </w:r>
      <w:r w:rsidRPr="00B90A9D">
        <w:t>(B)</w:t>
      </w:r>
      <w:r w:rsidR="00EF5BEA">
        <w:rPr>
          <w:rFonts w:hint="eastAsia"/>
        </w:rPr>
        <w:t xml:space="preserve"> </w:t>
      </w:r>
      <w:r w:rsidR="004A15B9" w:rsidRPr="004A15B9">
        <w:rPr>
          <w:position w:val="-10"/>
        </w:rPr>
        <w:object w:dxaOrig="1160" w:dyaOrig="360">
          <v:shape id="_x0000_i1075" type="#_x0000_t75" style="width:58.25pt;height:18.15pt" o:ole="">
            <v:imagedata r:id="rId109" o:title=""/>
          </v:shape>
          <o:OLEObject Type="Embed" ProgID="Equation.DSMT4" ShapeID="_x0000_i1075" DrawAspect="Content" ObjectID="_1700115098" r:id="rId110"/>
        </w:object>
      </w:r>
      <w:r w:rsidR="00EF5BEA">
        <w:rPr>
          <w:rFonts w:hint="eastAsia"/>
        </w:rPr>
        <w:t>．</w:t>
      </w:r>
      <w:r w:rsidR="00EF5BEA">
        <w:t xml:space="preserve"> </w:t>
      </w:r>
      <w:r w:rsidR="00EF5BEA">
        <w:rPr>
          <w:rFonts w:hint="eastAsia"/>
        </w:rPr>
        <w:t xml:space="preserve"> </w:t>
      </w:r>
      <w:r w:rsidRPr="00B90A9D">
        <w:t>(C)</w:t>
      </w:r>
      <w:r w:rsidR="00EF5BEA">
        <w:rPr>
          <w:rFonts w:hint="eastAsia"/>
        </w:rPr>
        <w:t xml:space="preserve"> </w:t>
      </w:r>
      <w:r w:rsidR="004A15B9" w:rsidRPr="004A15B9">
        <w:rPr>
          <w:position w:val="-6"/>
        </w:rPr>
        <w:object w:dxaOrig="1100" w:dyaOrig="320">
          <v:shape id="_x0000_i1076" type="#_x0000_t75" style="width:55.1pt;height:16.3pt" o:ole="">
            <v:imagedata r:id="rId111" o:title=""/>
          </v:shape>
          <o:OLEObject Type="Embed" ProgID="Equation.DSMT4" ShapeID="_x0000_i1076" DrawAspect="Content" ObjectID="_1700115099" r:id="rId112"/>
        </w:object>
      </w:r>
      <w:r w:rsidR="00EF5BEA">
        <w:rPr>
          <w:rFonts w:hint="eastAsia"/>
        </w:rPr>
        <w:t>．</w:t>
      </w:r>
      <w:r w:rsidR="00EF5BEA">
        <w:t xml:space="preserve"> </w:t>
      </w:r>
      <w:r>
        <w:t xml:space="preserve"> </w:t>
      </w:r>
      <w:r w:rsidRPr="00B90A9D">
        <w:t>(D)</w:t>
      </w:r>
      <w:r w:rsidR="00EF5BEA">
        <w:rPr>
          <w:rFonts w:hint="eastAsia"/>
        </w:rPr>
        <w:t xml:space="preserve"> </w:t>
      </w:r>
      <w:r w:rsidR="004A15B9" w:rsidRPr="004A15B9">
        <w:rPr>
          <w:position w:val="-6"/>
        </w:rPr>
        <w:object w:dxaOrig="1100" w:dyaOrig="320">
          <v:shape id="_x0000_i1077" type="#_x0000_t75" style="width:55.1pt;height:16.3pt" o:ole="">
            <v:imagedata r:id="rId113" o:title=""/>
          </v:shape>
          <o:OLEObject Type="Embed" ProgID="Equation.DSMT4" ShapeID="_x0000_i1077" DrawAspect="Content" ObjectID="_1700115100" r:id="rId114"/>
        </w:object>
      </w:r>
      <w:r w:rsidR="00EF5BEA">
        <w:rPr>
          <w:rFonts w:hint="eastAsia"/>
        </w:rPr>
        <w:t>．</w:t>
      </w:r>
    </w:p>
    <w:p w:rsidR="00962FCE" w:rsidRPr="00CB3729" w:rsidRDefault="00962FCE" w:rsidP="00962FCE"/>
    <w:p w:rsidR="00EF5BEA" w:rsidRDefault="00962FCE" w:rsidP="00962FCE">
      <w:r w:rsidRPr="00962FCE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(B)</w:t>
      </w:r>
      <w:r>
        <w:rPr>
          <w:rFonts w:hint="eastAsia"/>
        </w:rPr>
        <w:t>．</w:t>
      </w:r>
      <w:r w:rsidR="001D4A28">
        <w:rPr>
          <w:rFonts w:hint="eastAsia"/>
        </w:rPr>
        <w:t>行列式依次展开，可得</w:t>
      </w:r>
    </w:p>
    <w:p w:rsidR="00962FCE" w:rsidRDefault="004A15B9" w:rsidP="001D4A28">
      <w:pPr>
        <w:ind w:leftChars="200" w:left="480"/>
        <w:jc w:val="center"/>
      </w:pPr>
      <w:r w:rsidRPr="004A15B9">
        <w:rPr>
          <w:position w:val="-66"/>
        </w:rPr>
        <w:object w:dxaOrig="7600" w:dyaOrig="1440">
          <v:shape id="_x0000_i1078" type="#_x0000_t75" style="width:380.05pt;height:1in" o:ole="">
            <v:imagedata r:id="rId115" o:title=""/>
          </v:shape>
          <o:OLEObject Type="Embed" ProgID="Equation.DSMT4" ShapeID="_x0000_i1078" DrawAspect="Content" ObjectID="_1700115101" r:id="rId116"/>
        </w:object>
      </w:r>
    </w:p>
    <w:p w:rsidR="00962FCE" w:rsidRDefault="00962FCE" w:rsidP="00962FCE"/>
    <w:p w:rsidR="00791E61" w:rsidRPr="00F91D0F" w:rsidRDefault="00791E61" w:rsidP="00791E61">
      <w:pPr>
        <w:spacing w:line="360" w:lineRule="auto"/>
        <w:rPr>
          <w:rFonts w:hAnsi="宋体"/>
          <w:szCs w:val="21"/>
        </w:rPr>
      </w:pPr>
    </w:p>
    <w:p w:rsidR="00791E61" w:rsidRDefault="00791E61" w:rsidP="003D0B7E">
      <w:pPr>
        <w:ind w:left="480" w:hangingChars="200" w:hanging="480"/>
        <w:rPr>
          <w:rFonts w:ascii="宋体" w:hAnsi="宋体"/>
        </w:rPr>
      </w:pPr>
      <w:r w:rsidRPr="003D0B7E">
        <w:rPr>
          <w:rFonts w:hint="eastAsia"/>
        </w:rPr>
        <w:t xml:space="preserve">(6) </w:t>
      </w:r>
      <w:r>
        <w:rPr>
          <w:rFonts w:ascii="宋体" w:hAnsi="宋体" w:hint="eastAsia"/>
        </w:rPr>
        <w:t>设</w:t>
      </w:r>
      <w:r w:rsidR="004A15B9" w:rsidRPr="004A15B9">
        <w:rPr>
          <w:position w:val="-12"/>
        </w:rPr>
        <w:object w:dxaOrig="820" w:dyaOrig="360">
          <v:shape id="_x0000_i1079" type="#_x0000_t75" style="width:40.7pt;height:18.15pt" o:ole="">
            <v:imagedata r:id="rId117" o:title=""/>
          </v:shape>
          <o:OLEObject Type="Embed" ProgID="Equation.DSMT4" ShapeID="_x0000_i1079" DrawAspect="Content" ObjectID="_1700115102" r:id="rId118"/>
        </w:object>
      </w:r>
      <w:r>
        <w:rPr>
          <w:rFonts w:ascii="宋体" w:hAnsi="宋体" w:hint="eastAsia"/>
        </w:rPr>
        <w:t>均为</w:t>
      </w:r>
      <w:r w:rsidR="004A15B9" w:rsidRPr="004A15B9">
        <w:rPr>
          <w:position w:val="-6"/>
        </w:rPr>
        <w:object w:dxaOrig="180" w:dyaOrig="279">
          <v:shape id="_x0000_i1080" type="#_x0000_t75" style="width:8.75pt;height:13.75pt" o:ole="">
            <v:imagedata r:id="rId119" o:title=""/>
          </v:shape>
          <o:OLEObject Type="Embed" ProgID="Equation.DSMT4" ShapeID="_x0000_i1080" DrawAspect="Content" ObjectID="_1700115103" r:id="rId120"/>
        </w:object>
      </w:r>
      <w:r>
        <w:rPr>
          <w:rFonts w:ascii="宋体" w:hAnsi="宋体" w:hint="eastAsia"/>
        </w:rPr>
        <w:t>维向量，则对任意常数</w:t>
      </w:r>
      <w:r w:rsidR="004A15B9" w:rsidRPr="004A15B9">
        <w:rPr>
          <w:position w:val="-8"/>
        </w:rPr>
        <w:object w:dxaOrig="360" w:dyaOrig="300">
          <v:shape id="_x0000_i1081" type="#_x0000_t75" style="width:18.15pt;height:15.05pt" o:ole="">
            <v:imagedata r:id="rId121" o:title=""/>
          </v:shape>
          <o:OLEObject Type="Embed" ProgID="Equation.DSMT4" ShapeID="_x0000_i1081" DrawAspect="Content" ObjectID="_1700115104" r:id="rId122"/>
        </w:object>
      </w:r>
      <w:r>
        <w:rPr>
          <w:rFonts w:ascii="宋体" w:hAnsi="宋体" w:hint="eastAsia"/>
        </w:rPr>
        <w:t>,向量组</w:t>
      </w:r>
      <w:r w:rsidR="004A15B9" w:rsidRPr="004A15B9">
        <w:rPr>
          <w:position w:val="-12"/>
        </w:rPr>
        <w:object w:dxaOrig="800" w:dyaOrig="360">
          <v:shape id="_x0000_i1082" type="#_x0000_t75" style="width:40.05pt;height:18.15pt" o:ole="">
            <v:imagedata r:id="rId123" o:title=""/>
          </v:shape>
          <o:OLEObject Type="Embed" ProgID="Equation.DSMT4" ShapeID="_x0000_i1082" DrawAspect="Content" ObjectID="_1700115105" r:id="rId124"/>
        </w:object>
      </w:r>
      <w:r>
        <w:rPr>
          <w:rFonts w:ascii="宋体" w:hAnsi="宋体" w:hint="eastAsia"/>
        </w:rPr>
        <w:t>,</w:t>
      </w:r>
      <w:r w:rsidR="004A15B9" w:rsidRPr="004A15B9">
        <w:rPr>
          <w:position w:val="-12"/>
        </w:rPr>
        <w:object w:dxaOrig="740" w:dyaOrig="360">
          <v:shape id="_x0000_i1083" type="#_x0000_t75" style="width:36.95pt;height:18.15pt" o:ole="">
            <v:imagedata r:id="rId125" o:title=""/>
          </v:shape>
          <o:OLEObject Type="Embed" ProgID="Equation.DSMT4" ShapeID="_x0000_i1083" DrawAspect="Content" ObjectID="_1700115106" r:id="rId126"/>
        </w:object>
      </w:r>
      <w:r>
        <w:rPr>
          <w:rFonts w:ascii="宋体" w:hAnsi="宋体" w:hint="eastAsia"/>
        </w:rPr>
        <w:t>线性无关是向量组</w:t>
      </w:r>
      <w:r w:rsidR="004A15B9" w:rsidRPr="004A15B9">
        <w:rPr>
          <w:position w:val="-12"/>
        </w:rPr>
        <w:object w:dxaOrig="1500" w:dyaOrig="360">
          <v:shape id="_x0000_i1084" type="#_x0000_t75" style="width:75.15pt;height:18.15pt" o:ole="">
            <v:imagedata r:id="rId127" o:title=""/>
          </v:shape>
          <o:OLEObject Type="Embed" ProgID="Equation.DSMT4" ShapeID="_x0000_i1084" DrawAspect="Content" ObjectID="_1700115107" r:id="rId128"/>
        </w:object>
      </w:r>
      <w:r>
        <w:rPr>
          <w:rFonts w:ascii="宋体" w:hAnsi="宋体" w:hint="eastAsia"/>
        </w:rPr>
        <w:t>线性无关的</w:t>
      </w:r>
      <w:r w:rsidRPr="00B90A9D">
        <w:rPr>
          <w:szCs w:val="21"/>
        </w:rPr>
        <w:t xml:space="preserve">( </w:t>
      </w:r>
      <w:r w:rsidR="003D0B7E">
        <w:rPr>
          <w:rFonts w:hint="eastAsia"/>
          <w:szCs w:val="21"/>
        </w:rPr>
        <w:t xml:space="preserve"> </w:t>
      </w:r>
      <w:r w:rsidRPr="00B90A9D">
        <w:rPr>
          <w:szCs w:val="21"/>
        </w:rPr>
        <w:t xml:space="preserve">  )</w:t>
      </w:r>
    </w:p>
    <w:p w:rsidR="00791E61" w:rsidRDefault="00791E61" w:rsidP="00791E61">
      <w:pPr>
        <w:ind w:firstLineChars="200" w:firstLine="480"/>
        <w:rPr>
          <w:rFonts w:ascii="宋体" w:hAnsi="宋体"/>
        </w:rPr>
      </w:pPr>
      <w:r w:rsidRPr="00B90A9D">
        <w:t>(A)</w:t>
      </w:r>
      <w:r w:rsidR="00EF5BEA">
        <w:rPr>
          <w:rFonts w:hint="eastAsia"/>
        </w:rPr>
        <w:t xml:space="preserve"> </w:t>
      </w:r>
      <w:r>
        <w:rPr>
          <w:rFonts w:ascii="宋体" w:hAnsi="宋体" w:hint="eastAsia"/>
        </w:rPr>
        <w:t>必要非充分条件</w:t>
      </w:r>
      <w:r w:rsidR="00EF5BEA">
        <w:rPr>
          <w:rFonts w:ascii="宋体" w:hAnsi="宋体" w:hint="eastAsia"/>
        </w:rPr>
        <w:t>．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B90A9D">
        <w:t>(B)</w:t>
      </w:r>
      <w:r w:rsidR="00EF5BEA">
        <w:rPr>
          <w:rFonts w:hint="eastAsia"/>
        </w:rPr>
        <w:t xml:space="preserve"> </w:t>
      </w:r>
      <w:r>
        <w:rPr>
          <w:rFonts w:ascii="宋体" w:hAnsi="宋体" w:hint="eastAsia"/>
        </w:rPr>
        <w:t>充分非必要条件</w:t>
      </w:r>
      <w:r w:rsidR="00EF5BEA">
        <w:rPr>
          <w:rFonts w:ascii="宋体" w:hAnsi="宋体" w:hint="eastAsia"/>
        </w:rPr>
        <w:t>．</w:t>
      </w:r>
    </w:p>
    <w:p w:rsidR="00791E61" w:rsidRPr="009D3172" w:rsidRDefault="00791E61" w:rsidP="00791E61">
      <w:pPr>
        <w:ind w:firstLineChars="200" w:firstLine="480"/>
        <w:rPr>
          <w:rFonts w:ascii="宋体" w:hAnsi="宋体"/>
        </w:rPr>
      </w:pPr>
      <w:r w:rsidRPr="00B90A9D">
        <w:t>(C)</w:t>
      </w:r>
      <w:r w:rsidR="00EF5BEA">
        <w:rPr>
          <w:rFonts w:hint="eastAsia"/>
        </w:rPr>
        <w:t xml:space="preserve"> </w:t>
      </w:r>
      <w:r>
        <w:rPr>
          <w:rFonts w:ascii="宋体" w:hAnsi="宋体" w:hint="eastAsia"/>
        </w:rPr>
        <w:t>充分必要条件</w:t>
      </w:r>
      <w:r w:rsidR="00EF5BEA">
        <w:rPr>
          <w:rFonts w:ascii="宋体" w:hAnsi="宋体" w:hint="eastAsia"/>
        </w:rPr>
        <w:t>．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B90A9D">
        <w:t>(D)</w:t>
      </w:r>
      <w:r w:rsidR="00EF5BEA">
        <w:rPr>
          <w:rFonts w:hint="eastAsia"/>
        </w:rPr>
        <w:t xml:space="preserve"> </w:t>
      </w:r>
      <w:r>
        <w:rPr>
          <w:rFonts w:ascii="宋体" w:hAnsi="宋体" w:hint="eastAsia"/>
        </w:rPr>
        <w:t>既非充分也非必要条件</w:t>
      </w:r>
      <w:r w:rsidR="00EF5BEA">
        <w:rPr>
          <w:rFonts w:ascii="宋体" w:hAnsi="宋体" w:hint="eastAsia"/>
        </w:rPr>
        <w:t>．</w:t>
      </w:r>
    </w:p>
    <w:p w:rsidR="00962FCE" w:rsidRPr="00CB3729" w:rsidRDefault="00962FCE" w:rsidP="00962FCE"/>
    <w:p w:rsidR="00EF5BEA" w:rsidRDefault="00962FCE" w:rsidP="00EF5BEA">
      <w:r w:rsidRPr="00962FCE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(A)</w:t>
      </w:r>
      <w:r>
        <w:rPr>
          <w:rFonts w:hint="eastAsia"/>
        </w:rPr>
        <w:t>．</w:t>
      </w:r>
      <w:r w:rsidR="00EF5BEA">
        <w:rPr>
          <w:rFonts w:hint="eastAsia"/>
        </w:rPr>
        <w:t>若向量</w:t>
      </w:r>
      <w:r w:rsidR="004A15B9" w:rsidRPr="004A15B9">
        <w:rPr>
          <w:position w:val="-12"/>
        </w:rPr>
        <w:object w:dxaOrig="920" w:dyaOrig="360">
          <v:shape id="_x0000_i1085" type="#_x0000_t75" style="width:45.7pt;height:18.15pt" o:ole="">
            <v:imagedata r:id="rId129" o:title=""/>
          </v:shape>
          <o:OLEObject Type="Embed" ProgID="Equation.DSMT4" ShapeID="_x0000_i1085" DrawAspect="Content" ObjectID="_1700115108" r:id="rId130"/>
        </w:object>
      </w:r>
      <w:r w:rsidR="00EF5BEA">
        <w:rPr>
          <w:rFonts w:hint="eastAsia"/>
        </w:rPr>
        <w:t>线性无关，则</w:t>
      </w:r>
    </w:p>
    <w:p w:rsidR="001D4A28" w:rsidRDefault="004A15B9" w:rsidP="001D4A28">
      <w:pPr>
        <w:ind w:leftChars="200" w:left="480"/>
        <w:jc w:val="center"/>
      </w:pPr>
      <w:r w:rsidRPr="004A15B9">
        <w:rPr>
          <w:position w:val="-50"/>
        </w:rPr>
        <w:object w:dxaOrig="5420" w:dyaOrig="1120">
          <v:shape id="_x0000_i1086" type="#_x0000_t75" style="width:271.1pt;height:55.7pt" o:ole="">
            <v:imagedata r:id="rId131" o:title=""/>
          </v:shape>
          <o:OLEObject Type="Embed" ProgID="Equation.DSMT4" ShapeID="_x0000_i1086" DrawAspect="Content" ObjectID="_1700115109" r:id="rId132"/>
        </w:object>
      </w:r>
    </w:p>
    <w:p w:rsidR="00EF5BEA" w:rsidRDefault="00EF5BEA" w:rsidP="001D4A28">
      <w:pPr>
        <w:ind w:leftChars="200" w:left="480"/>
      </w:pPr>
      <w:r>
        <w:rPr>
          <w:rFonts w:hint="eastAsia"/>
        </w:rPr>
        <w:t>对任意的常数</w:t>
      </w:r>
      <w:r w:rsidR="004A15B9" w:rsidRPr="004A15B9">
        <w:rPr>
          <w:position w:val="-8"/>
        </w:rPr>
        <w:object w:dxaOrig="360" w:dyaOrig="300">
          <v:shape id="_x0000_i1087" type="#_x0000_t75" style="width:18.15pt;height:15.05pt" o:ole="">
            <v:imagedata r:id="rId133" o:title=""/>
          </v:shape>
          <o:OLEObject Type="Embed" ProgID="Equation.DSMT4" ShapeID="_x0000_i1087" DrawAspect="Content" ObjectID="_1700115110" r:id="rId134"/>
        </w:object>
      </w:r>
      <w:r>
        <w:rPr>
          <w:rFonts w:hint="eastAsia"/>
        </w:rPr>
        <w:t>，矩阵</w:t>
      </w:r>
      <w:r w:rsidR="004A15B9" w:rsidRPr="00025957">
        <w:rPr>
          <w:position w:val="-4"/>
        </w:rPr>
        <w:object w:dxaOrig="279" w:dyaOrig="260">
          <v:shape id="_x0000_i1088" type="#_x0000_t75" style="width:13.75pt;height:13.15pt" o:ole="">
            <v:imagedata r:id="rId135" o:title=""/>
          </v:shape>
          <o:OLEObject Type="Embed" ProgID="Equation.DSMT4" ShapeID="_x0000_i1088" DrawAspect="Content" ObjectID="_1700115111" r:id="rId136"/>
        </w:object>
      </w:r>
      <w:r>
        <w:rPr>
          <w:rFonts w:hint="eastAsia"/>
        </w:rPr>
        <w:t>的秩都等于</w:t>
      </w:r>
      <w:r>
        <w:rPr>
          <w:rFonts w:hint="eastAsia"/>
        </w:rPr>
        <w:t>2</w:t>
      </w:r>
      <w:r>
        <w:rPr>
          <w:rFonts w:hint="eastAsia"/>
        </w:rPr>
        <w:t>，所以向量</w:t>
      </w:r>
      <w:r w:rsidR="004A15B9" w:rsidRPr="004A15B9">
        <w:rPr>
          <w:position w:val="-12"/>
        </w:rPr>
        <w:object w:dxaOrig="800" w:dyaOrig="360">
          <v:shape id="_x0000_i1089" type="#_x0000_t75" style="width:40.05pt;height:18.15pt" o:ole="">
            <v:imagedata r:id="rId137" o:title=""/>
          </v:shape>
          <o:OLEObject Type="Embed" ProgID="Equation.DSMT4" ShapeID="_x0000_i1089" DrawAspect="Content" ObjectID="_1700115112" r:id="rId138"/>
        </w:object>
      </w:r>
      <w:r w:rsidR="00DB65B0">
        <w:rPr>
          <w:rFonts w:ascii="宋体" w:hAnsi="宋体" w:hint="eastAsia"/>
        </w:rPr>
        <w:t>,</w:t>
      </w:r>
      <w:r w:rsidR="004A15B9" w:rsidRPr="004A15B9">
        <w:rPr>
          <w:position w:val="-12"/>
        </w:rPr>
        <w:object w:dxaOrig="740" w:dyaOrig="360">
          <v:shape id="_x0000_i1090" type="#_x0000_t75" style="width:36.95pt;height:18.15pt" o:ole="">
            <v:imagedata r:id="rId139" o:title=""/>
          </v:shape>
          <o:OLEObject Type="Embed" ProgID="Equation.DSMT4" ShapeID="_x0000_i1090" DrawAspect="Content" ObjectID="_1700115113" r:id="rId140"/>
        </w:object>
      </w:r>
      <w:r>
        <w:rPr>
          <w:rFonts w:hint="eastAsia"/>
        </w:rPr>
        <w:t>一定线性无关．</w:t>
      </w:r>
    </w:p>
    <w:p w:rsidR="00EF5BEA" w:rsidRDefault="00EF5BEA" w:rsidP="001D4A28">
      <w:pPr>
        <w:ind w:leftChars="200" w:left="480"/>
      </w:pPr>
      <w:r>
        <w:rPr>
          <w:rFonts w:hint="eastAsia"/>
        </w:rPr>
        <w:t>而当</w:t>
      </w:r>
      <w:r w:rsidR="004A15B9" w:rsidRPr="004A15B9">
        <w:rPr>
          <w:position w:val="-50"/>
        </w:rPr>
        <w:object w:dxaOrig="2720" w:dyaOrig="1120">
          <v:shape id="_x0000_i1091" type="#_x0000_t75" style="width:135.85pt;height:55.7pt" o:ole="">
            <v:imagedata r:id="rId141" o:title=""/>
          </v:shape>
          <o:OLEObject Type="Embed" ProgID="Equation.DSMT4" ShapeID="_x0000_i1091" DrawAspect="Content" ObjectID="_1700115114" r:id="rId142"/>
        </w:object>
      </w:r>
      <w:r>
        <w:rPr>
          <w:rFonts w:hint="eastAsia"/>
        </w:rPr>
        <w:t>时，对任意的常数</w:t>
      </w:r>
      <w:r w:rsidR="004A15B9" w:rsidRPr="004A15B9">
        <w:rPr>
          <w:position w:val="-8"/>
        </w:rPr>
        <w:object w:dxaOrig="360" w:dyaOrig="300">
          <v:shape id="_x0000_i1092" type="#_x0000_t75" style="width:18.15pt;height:15.05pt" o:ole="">
            <v:imagedata r:id="rId143" o:title=""/>
          </v:shape>
          <o:OLEObject Type="Embed" ProgID="Equation.DSMT4" ShapeID="_x0000_i1092" DrawAspect="Content" ObjectID="_1700115115" r:id="rId144"/>
        </w:object>
      </w:r>
      <w:r>
        <w:rPr>
          <w:rFonts w:hint="eastAsia"/>
        </w:rPr>
        <w:t>，向量</w:t>
      </w:r>
      <w:r w:rsidR="004A15B9" w:rsidRPr="004A15B9">
        <w:rPr>
          <w:position w:val="-12"/>
        </w:rPr>
        <w:object w:dxaOrig="800" w:dyaOrig="360">
          <v:shape id="_x0000_i1093" type="#_x0000_t75" style="width:40.05pt;height:18.15pt" o:ole="">
            <v:imagedata r:id="rId145" o:title=""/>
          </v:shape>
          <o:OLEObject Type="Embed" ProgID="Equation.DSMT4" ShapeID="_x0000_i1093" DrawAspect="Content" ObjectID="_1700115116" r:id="rId146"/>
        </w:object>
      </w:r>
      <w:r w:rsidR="00DB65B0">
        <w:rPr>
          <w:rFonts w:ascii="宋体" w:hAnsi="宋体" w:hint="eastAsia"/>
        </w:rPr>
        <w:t>,</w:t>
      </w:r>
      <w:r w:rsidR="004A15B9" w:rsidRPr="004A15B9">
        <w:rPr>
          <w:position w:val="-12"/>
        </w:rPr>
        <w:object w:dxaOrig="740" w:dyaOrig="360">
          <v:shape id="_x0000_i1094" type="#_x0000_t75" style="width:36.95pt;height:18.15pt" o:ole="">
            <v:imagedata r:id="rId147" o:title=""/>
          </v:shape>
          <o:OLEObject Type="Embed" ProgID="Equation.DSMT4" ShapeID="_x0000_i1094" DrawAspect="Content" ObjectID="_1700115117" r:id="rId148"/>
        </w:object>
      </w:r>
      <w:r>
        <w:rPr>
          <w:rFonts w:hint="eastAsia"/>
        </w:rPr>
        <w:t>线性无关，但</w:t>
      </w:r>
      <w:r w:rsidR="004A15B9" w:rsidRPr="004A15B9">
        <w:rPr>
          <w:position w:val="-12"/>
        </w:rPr>
        <w:object w:dxaOrig="920" w:dyaOrig="360">
          <v:shape id="_x0000_i1095" type="#_x0000_t75" style="width:45.7pt;height:18.15pt" o:ole="">
            <v:imagedata r:id="rId149" o:title=""/>
          </v:shape>
          <o:OLEObject Type="Embed" ProgID="Equation.DSMT4" ShapeID="_x0000_i1095" DrawAspect="Content" ObjectID="_1700115118" r:id="rId150"/>
        </w:object>
      </w:r>
      <w:r w:rsidR="001D4A28">
        <w:rPr>
          <w:rFonts w:hint="eastAsia"/>
        </w:rPr>
        <w:t>线性相关．</w:t>
      </w:r>
      <w:r>
        <w:rPr>
          <w:rFonts w:hint="eastAsia"/>
        </w:rPr>
        <w:t>故选择</w:t>
      </w:r>
      <w:r w:rsidR="001D4A28">
        <w:rPr>
          <w:rFonts w:hint="eastAsia"/>
        </w:rPr>
        <w:t>(A)</w:t>
      </w:r>
      <w:r>
        <w:rPr>
          <w:rFonts w:hint="eastAsia"/>
        </w:rPr>
        <w:t>．</w:t>
      </w:r>
    </w:p>
    <w:p w:rsidR="00791E61" w:rsidRDefault="00791E61" w:rsidP="00962FCE"/>
    <w:p w:rsidR="00791E61" w:rsidRDefault="00791E61" w:rsidP="00962FCE"/>
    <w:p w:rsidR="00791E61" w:rsidRDefault="00791E61" w:rsidP="00791E61">
      <w:pPr>
        <w:rPr>
          <w:rFonts w:ascii="宋体" w:hAnsi="宋体"/>
          <w:szCs w:val="21"/>
        </w:rPr>
      </w:pPr>
      <w:r w:rsidRPr="003D0B7E">
        <w:t>(</w:t>
      </w:r>
      <w:r w:rsidRPr="003D0B7E">
        <w:rPr>
          <w:rFonts w:hint="eastAsia"/>
        </w:rPr>
        <w:t>7</w:t>
      </w:r>
      <w:r w:rsidRPr="003D0B7E">
        <w:t>)</w:t>
      </w:r>
      <w:r w:rsidRPr="003D0B7E"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设随机事件</w:t>
      </w:r>
      <w:r w:rsidR="004A15B9" w:rsidRPr="00025957">
        <w:rPr>
          <w:position w:val="-4"/>
        </w:rPr>
        <w:object w:dxaOrig="220" w:dyaOrig="260">
          <v:shape id="_x0000_i1096" type="#_x0000_t75" style="width:11.25pt;height:13.15pt" o:ole="">
            <v:imagedata r:id="rId151" o:title=""/>
          </v:shape>
          <o:OLEObject Type="Embed" ProgID="Equation.DSMT4" ShapeID="_x0000_i1096" DrawAspect="Content" ObjectID="_1700115119" r:id="rId152"/>
        </w:object>
      </w:r>
      <w:r>
        <w:rPr>
          <w:rFonts w:ascii="宋体" w:hAnsi="宋体" w:hint="eastAsia"/>
          <w:szCs w:val="21"/>
        </w:rPr>
        <w:t>与</w:t>
      </w:r>
      <w:r w:rsidR="004A15B9" w:rsidRPr="00025957">
        <w:rPr>
          <w:position w:val="-4"/>
        </w:rPr>
        <w:object w:dxaOrig="220" w:dyaOrig="260">
          <v:shape id="_x0000_i1097" type="#_x0000_t75" style="width:11.25pt;height:13.15pt" o:ole="">
            <v:imagedata r:id="rId153" o:title=""/>
          </v:shape>
          <o:OLEObject Type="Embed" ProgID="Equation.DSMT4" ShapeID="_x0000_i1097" DrawAspect="Content" ObjectID="_1700115120" r:id="rId154"/>
        </w:object>
      </w:r>
      <w:r>
        <w:rPr>
          <w:rFonts w:ascii="宋体" w:hAnsi="宋体" w:hint="eastAsia"/>
          <w:szCs w:val="21"/>
        </w:rPr>
        <w:t>相互独立，且</w:t>
      </w:r>
      <w:r w:rsidR="004A15B9" w:rsidRPr="004A15B9">
        <w:rPr>
          <w:position w:val="-10"/>
        </w:rPr>
        <w:object w:dxaOrig="1060" w:dyaOrig="320">
          <v:shape id="_x0000_i1098" type="#_x0000_t75" style="width:53.2pt;height:16.3pt" o:ole="">
            <v:imagedata r:id="rId155" o:title=""/>
          </v:shape>
          <o:OLEObject Type="Embed" ProgID="Equation.DSMT4" ShapeID="_x0000_i1098" DrawAspect="Content" ObjectID="_1700115121" r:id="rId156"/>
        </w:object>
      </w:r>
      <w:r>
        <w:rPr>
          <w:rFonts w:ascii="宋体" w:hAnsi="宋体" w:hint="eastAsia"/>
          <w:szCs w:val="21"/>
        </w:rPr>
        <w:t>，</w:t>
      </w:r>
      <w:r w:rsidR="004A15B9" w:rsidRPr="004A15B9">
        <w:rPr>
          <w:position w:val="-10"/>
        </w:rPr>
        <w:object w:dxaOrig="1420" w:dyaOrig="320">
          <v:shape id="_x0000_i1099" type="#_x0000_t75" style="width:70.75pt;height:16.3pt" o:ole="">
            <v:imagedata r:id="rId157" o:title=""/>
          </v:shape>
          <o:OLEObject Type="Embed" ProgID="Equation.DSMT4" ShapeID="_x0000_i1099" DrawAspect="Content" ObjectID="_1700115122" r:id="rId158"/>
        </w:object>
      </w:r>
      <w:r>
        <w:rPr>
          <w:rFonts w:ascii="宋体" w:hAnsi="宋体" w:hint="eastAsia"/>
          <w:szCs w:val="21"/>
        </w:rPr>
        <w:t>，则</w:t>
      </w:r>
      <w:r w:rsidR="004A15B9" w:rsidRPr="004A15B9">
        <w:rPr>
          <w:position w:val="-10"/>
        </w:rPr>
        <w:object w:dxaOrig="1100" w:dyaOrig="320">
          <v:shape id="_x0000_i1100" type="#_x0000_t75" style="width:55.1pt;height:16.3pt" o:ole="">
            <v:imagedata r:id="rId159" o:title=""/>
          </v:shape>
          <o:OLEObject Type="Embed" ProgID="Equation.DSMT4" ShapeID="_x0000_i1100" DrawAspect="Content" ObjectID="_1700115123" r:id="rId160"/>
        </w:object>
      </w:r>
      <w:r w:rsidRPr="00B90A9D">
        <w:rPr>
          <w:szCs w:val="21"/>
        </w:rPr>
        <w:t xml:space="preserve">(   </w:t>
      </w:r>
      <w:r w:rsidR="003D0B7E">
        <w:rPr>
          <w:rFonts w:hint="eastAsia"/>
          <w:szCs w:val="21"/>
        </w:rPr>
        <w:t xml:space="preserve"> </w:t>
      </w:r>
      <w:r w:rsidRPr="00B90A9D">
        <w:rPr>
          <w:szCs w:val="21"/>
        </w:rPr>
        <w:t>)</w:t>
      </w:r>
    </w:p>
    <w:p w:rsidR="00791E61" w:rsidRPr="009D3172" w:rsidRDefault="00791E61" w:rsidP="00EF5BEA">
      <w:pPr>
        <w:ind w:leftChars="200" w:left="480"/>
        <w:rPr>
          <w:rFonts w:ascii="宋体" w:hAnsi="宋体"/>
        </w:rPr>
      </w:pPr>
      <w:r w:rsidRPr="00B90A9D">
        <w:t>(A)</w:t>
      </w:r>
      <w:r w:rsidR="00EF5BEA">
        <w:rPr>
          <w:rFonts w:hint="eastAsia"/>
        </w:rPr>
        <w:t xml:space="preserve"> </w:t>
      </w:r>
      <w:r w:rsidR="004A15B9" w:rsidRPr="004A15B9">
        <w:rPr>
          <w:position w:val="-6"/>
        </w:rPr>
        <w:object w:dxaOrig="380" w:dyaOrig="279">
          <v:shape id="_x0000_i1101" type="#_x0000_t75" style="width:18.8pt;height:13.75pt" o:ole="">
            <v:imagedata r:id="rId161" o:title=""/>
          </v:shape>
          <o:OLEObject Type="Embed" ProgID="Equation.DSMT4" ShapeID="_x0000_i1101" DrawAspect="Content" ObjectID="_1700115124" r:id="rId162"/>
        </w:object>
      </w:r>
      <w:r w:rsidR="00EF5BEA">
        <w:rPr>
          <w:rFonts w:hint="eastAsia"/>
        </w:rPr>
        <w:t>．</w:t>
      </w:r>
      <w:r w:rsidR="00EF5BEA">
        <w:rPr>
          <w:rFonts w:ascii="宋体" w:hAnsi="宋体" w:hint="eastAsia"/>
        </w:rPr>
        <w:t xml:space="preserve">        </w:t>
      </w:r>
      <w:r w:rsidRPr="00B90A9D">
        <w:t>(B)</w:t>
      </w:r>
      <w:r w:rsidR="00EF5BEA">
        <w:rPr>
          <w:rFonts w:hint="eastAsia"/>
        </w:rPr>
        <w:t xml:space="preserve"> </w:t>
      </w:r>
      <w:r w:rsidR="004A15B9" w:rsidRPr="004A15B9">
        <w:rPr>
          <w:position w:val="-6"/>
        </w:rPr>
        <w:object w:dxaOrig="360" w:dyaOrig="279">
          <v:shape id="_x0000_i1102" type="#_x0000_t75" style="width:18.15pt;height:13.75pt" o:ole="">
            <v:imagedata r:id="rId163" o:title=""/>
          </v:shape>
          <o:OLEObject Type="Embed" ProgID="Equation.DSMT4" ShapeID="_x0000_i1102" DrawAspect="Content" ObjectID="_1700115125" r:id="rId164"/>
        </w:object>
      </w:r>
      <w:r w:rsidR="00EF5BEA">
        <w:rPr>
          <w:rFonts w:hint="eastAsia"/>
        </w:rPr>
        <w:t>．</w:t>
      </w:r>
      <w:r w:rsidR="00EF5BEA">
        <w:rPr>
          <w:rFonts w:ascii="宋体" w:hAnsi="宋体" w:hint="eastAsia"/>
        </w:rPr>
        <w:t xml:space="preserve">        </w:t>
      </w:r>
      <w:r w:rsidRPr="00B90A9D">
        <w:t>(C)</w:t>
      </w:r>
      <w:r w:rsidR="00EF5BEA">
        <w:rPr>
          <w:rFonts w:hint="eastAsia"/>
        </w:rPr>
        <w:t xml:space="preserve"> </w:t>
      </w:r>
      <w:r w:rsidR="004A15B9" w:rsidRPr="004A15B9">
        <w:rPr>
          <w:position w:val="-6"/>
        </w:rPr>
        <w:object w:dxaOrig="360" w:dyaOrig="279">
          <v:shape id="_x0000_i1103" type="#_x0000_t75" style="width:18.15pt;height:13.75pt" o:ole="">
            <v:imagedata r:id="rId165" o:title=""/>
          </v:shape>
          <o:OLEObject Type="Embed" ProgID="Equation.DSMT4" ShapeID="_x0000_i1103" DrawAspect="Content" ObjectID="_1700115126" r:id="rId166"/>
        </w:object>
      </w:r>
      <w:r w:rsidR="00EF5BEA">
        <w:rPr>
          <w:rFonts w:hint="eastAsia"/>
        </w:rPr>
        <w:t>．</w:t>
      </w:r>
      <w:r w:rsidR="00EF5BEA">
        <w:rPr>
          <w:rFonts w:ascii="宋体" w:hAnsi="宋体" w:hint="eastAsia"/>
        </w:rPr>
        <w:t xml:space="preserve">        </w:t>
      </w:r>
      <w:r w:rsidRPr="00B90A9D">
        <w:t>(D)</w:t>
      </w:r>
      <w:r w:rsidR="00EF5BEA">
        <w:rPr>
          <w:rFonts w:hint="eastAsia"/>
        </w:rPr>
        <w:t xml:space="preserve"> </w:t>
      </w:r>
      <w:r w:rsidR="004A15B9" w:rsidRPr="004A15B9">
        <w:rPr>
          <w:position w:val="-6"/>
        </w:rPr>
        <w:object w:dxaOrig="380" w:dyaOrig="279">
          <v:shape id="_x0000_i1104" type="#_x0000_t75" style="width:18.8pt;height:13.75pt" o:ole="">
            <v:imagedata r:id="rId167" o:title=""/>
          </v:shape>
          <o:OLEObject Type="Embed" ProgID="Equation.DSMT4" ShapeID="_x0000_i1104" DrawAspect="Content" ObjectID="_1700115127" r:id="rId168"/>
        </w:object>
      </w:r>
      <w:r w:rsidR="00EF5BEA">
        <w:rPr>
          <w:rFonts w:hint="eastAsia"/>
        </w:rPr>
        <w:t>．</w:t>
      </w:r>
    </w:p>
    <w:p w:rsidR="00962FCE" w:rsidRPr="00CB3729" w:rsidRDefault="00962FCE" w:rsidP="00962FCE"/>
    <w:p w:rsidR="00962FCE" w:rsidRDefault="00962FCE" w:rsidP="00962FCE">
      <w:pPr>
        <w:rPr>
          <w:rFonts w:ascii="宋体" w:hAnsi="宋体"/>
          <w:szCs w:val="21"/>
        </w:rPr>
      </w:pPr>
      <w:r w:rsidRPr="00962FCE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(B)</w:t>
      </w:r>
      <w:r>
        <w:rPr>
          <w:rFonts w:hint="eastAsia"/>
        </w:rPr>
        <w:t>．</w:t>
      </w:r>
      <w:r w:rsidR="002E5170">
        <w:rPr>
          <w:rFonts w:hint="eastAsia"/>
        </w:rPr>
        <w:t>因为</w:t>
      </w:r>
      <w:r w:rsidR="004A15B9" w:rsidRPr="00025957">
        <w:rPr>
          <w:position w:val="-4"/>
        </w:rPr>
        <w:object w:dxaOrig="220" w:dyaOrig="260">
          <v:shape id="_x0000_i1105" type="#_x0000_t75" style="width:11.25pt;height:13.15pt" o:ole="">
            <v:imagedata r:id="rId169" o:title=""/>
          </v:shape>
          <o:OLEObject Type="Embed" ProgID="Equation.DSMT4" ShapeID="_x0000_i1105" DrawAspect="Content" ObjectID="_1700115128" r:id="rId170"/>
        </w:object>
      </w:r>
      <w:r w:rsidR="002E5170">
        <w:rPr>
          <w:rFonts w:ascii="宋体" w:hAnsi="宋体" w:hint="eastAsia"/>
          <w:szCs w:val="21"/>
        </w:rPr>
        <w:t>与</w:t>
      </w:r>
      <w:r w:rsidR="004A15B9" w:rsidRPr="00025957">
        <w:rPr>
          <w:position w:val="-4"/>
        </w:rPr>
        <w:object w:dxaOrig="220" w:dyaOrig="260">
          <v:shape id="_x0000_i1106" type="#_x0000_t75" style="width:11.25pt;height:13.15pt" o:ole="">
            <v:imagedata r:id="rId171" o:title=""/>
          </v:shape>
          <o:OLEObject Type="Embed" ProgID="Equation.DSMT4" ShapeID="_x0000_i1106" DrawAspect="Content" ObjectID="_1700115129" r:id="rId172"/>
        </w:object>
      </w:r>
      <w:r w:rsidR="002E5170">
        <w:rPr>
          <w:rFonts w:ascii="宋体" w:hAnsi="宋体" w:hint="eastAsia"/>
          <w:szCs w:val="21"/>
        </w:rPr>
        <w:t>相互独立，所以</w:t>
      </w:r>
    </w:p>
    <w:p w:rsidR="002E5170" w:rsidRDefault="004A15B9" w:rsidP="002E5170">
      <w:pPr>
        <w:ind w:leftChars="200" w:left="480"/>
        <w:jc w:val="center"/>
      </w:pPr>
      <w:r w:rsidRPr="004A15B9">
        <w:rPr>
          <w:position w:val="-10"/>
        </w:rPr>
        <w:object w:dxaOrig="5880" w:dyaOrig="320">
          <v:shape id="_x0000_i1107" type="#_x0000_t75" style="width:294.25pt;height:16.3pt" o:ole="">
            <v:imagedata r:id="rId173" o:title=""/>
          </v:shape>
          <o:OLEObject Type="Embed" ProgID="Equation.DSMT4" ShapeID="_x0000_i1107" DrawAspect="Content" ObjectID="_1700115130" r:id="rId174"/>
        </w:object>
      </w:r>
    </w:p>
    <w:p w:rsidR="00791E61" w:rsidRDefault="002E5170" w:rsidP="002E5170">
      <w:pPr>
        <w:ind w:leftChars="200" w:left="480"/>
      </w:pPr>
      <w:r>
        <w:rPr>
          <w:rFonts w:hint="eastAsia"/>
        </w:rPr>
        <w:t>于是</w:t>
      </w:r>
      <w:r w:rsidR="004A15B9" w:rsidRPr="004A15B9">
        <w:rPr>
          <w:position w:val="-10"/>
        </w:rPr>
        <w:object w:dxaOrig="1080" w:dyaOrig="320">
          <v:shape id="_x0000_i1108" type="#_x0000_t75" style="width:53.85pt;height:16.3pt" o:ole="">
            <v:imagedata r:id="rId175" o:title=""/>
          </v:shape>
          <o:OLEObject Type="Embed" ProgID="Equation.DSMT4" ShapeID="_x0000_i1108" DrawAspect="Content" ObjectID="_1700115131" r:id="rId176"/>
        </w:object>
      </w:r>
      <w:r>
        <w:rPr>
          <w:rFonts w:hint="eastAsia"/>
        </w:rPr>
        <w:t>，</w:t>
      </w:r>
      <w:r>
        <w:t>从而</w:t>
      </w:r>
    </w:p>
    <w:p w:rsidR="002E5170" w:rsidRDefault="004A15B9" w:rsidP="002E5170">
      <w:pPr>
        <w:ind w:leftChars="200" w:left="480"/>
        <w:jc w:val="center"/>
      </w:pPr>
      <w:r w:rsidRPr="004A15B9">
        <w:rPr>
          <w:position w:val="-10"/>
        </w:rPr>
        <w:object w:dxaOrig="4880" w:dyaOrig="320">
          <v:shape id="_x0000_i1109" type="#_x0000_t75" style="width:244.15pt;height:16.3pt" o:ole="">
            <v:imagedata r:id="rId177" o:title=""/>
          </v:shape>
          <o:OLEObject Type="Embed" ProgID="Equation.DSMT4" ShapeID="_x0000_i1109" DrawAspect="Content" ObjectID="_1700115132" r:id="rId178"/>
        </w:object>
      </w:r>
    </w:p>
    <w:p w:rsidR="00962FCE" w:rsidRDefault="00962FCE" w:rsidP="002E5170"/>
    <w:p w:rsidR="002E5170" w:rsidRDefault="002E5170" w:rsidP="002E5170"/>
    <w:p w:rsidR="00791E61" w:rsidRPr="004E12A6" w:rsidRDefault="00791E61" w:rsidP="00791E61">
      <w:pPr>
        <w:ind w:left="480" w:hangingChars="200" w:hanging="480"/>
        <w:rPr>
          <w:szCs w:val="21"/>
        </w:rPr>
      </w:pPr>
      <w:r w:rsidRPr="004E12A6">
        <w:rPr>
          <w:szCs w:val="21"/>
        </w:rPr>
        <w:t xml:space="preserve">(8) </w:t>
      </w:r>
      <w:r w:rsidRPr="00B16004">
        <w:t>设连续性随机变量</w:t>
      </w:r>
      <w:r w:rsidR="004A15B9" w:rsidRPr="004A15B9">
        <w:rPr>
          <w:position w:val="-12"/>
        </w:rPr>
        <w:object w:dxaOrig="300" w:dyaOrig="360">
          <v:shape id="_x0000_i1110" type="#_x0000_t75" style="width:15.05pt;height:18.15pt" o:ole="">
            <v:imagedata r:id="rId179" o:title=""/>
          </v:shape>
          <o:OLEObject Type="Embed" ProgID="Equation.DSMT4" ShapeID="_x0000_i1110" DrawAspect="Content" ObjectID="_1700115133" r:id="rId180"/>
        </w:object>
      </w:r>
      <w:r w:rsidRPr="00B16004">
        <w:t>与</w:t>
      </w:r>
      <w:r w:rsidR="004A15B9" w:rsidRPr="004A15B9">
        <w:rPr>
          <w:position w:val="-12"/>
        </w:rPr>
        <w:object w:dxaOrig="300" w:dyaOrig="360">
          <v:shape id="_x0000_i1111" type="#_x0000_t75" style="width:15.05pt;height:18.15pt" o:ole="">
            <v:imagedata r:id="rId181" o:title=""/>
          </v:shape>
          <o:OLEObject Type="Embed" ProgID="Equation.DSMT4" ShapeID="_x0000_i1111" DrawAspect="Content" ObjectID="_1700115134" r:id="rId182"/>
        </w:object>
      </w:r>
      <w:r w:rsidRPr="00B16004">
        <w:t>相互独立，且方差均存在，</w:t>
      </w:r>
      <w:r w:rsidR="004A15B9" w:rsidRPr="004A15B9">
        <w:rPr>
          <w:position w:val="-12"/>
        </w:rPr>
        <w:object w:dxaOrig="300" w:dyaOrig="360">
          <v:shape id="_x0000_i1112" type="#_x0000_t75" style="width:15.05pt;height:18.15pt" o:ole="">
            <v:imagedata r:id="rId183" o:title=""/>
          </v:shape>
          <o:OLEObject Type="Embed" ProgID="Equation.DSMT4" ShapeID="_x0000_i1112" DrawAspect="Content" ObjectID="_1700115135" r:id="rId184"/>
        </w:object>
      </w:r>
      <w:r w:rsidRPr="00B16004">
        <w:t>与</w:t>
      </w:r>
      <w:r w:rsidR="004A15B9" w:rsidRPr="004A15B9">
        <w:rPr>
          <w:position w:val="-12"/>
        </w:rPr>
        <w:object w:dxaOrig="300" w:dyaOrig="360">
          <v:shape id="_x0000_i1113" type="#_x0000_t75" style="width:15.05pt;height:18.15pt" o:ole="">
            <v:imagedata r:id="rId185" o:title=""/>
          </v:shape>
          <o:OLEObject Type="Embed" ProgID="Equation.DSMT4" ShapeID="_x0000_i1113" DrawAspect="Content" ObjectID="_1700115136" r:id="rId186"/>
        </w:object>
      </w:r>
      <w:r w:rsidRPr="00B16004">
        <w:t>的概率密度分别为</w:t>
      </w:r>
      <w:r w:rsidR="004A15B9" w:rsidRPr="004A15B9">
        <w:rPr>
          <w:position w:val="-12"/>
        </w:rPr>
        <w:object w:dxaOrig="580" w:dyaOrig="360">
          <v:shape id="_x0000_i1114" type="#_x0000_t75" style="width:28.8pt;height:18.15pt" o:ole="">
            <v:imagedata r:id="rId187" o:title=""/>
          </v:shape>
          <o:OLEObject Type="Embed" ProgID="Equation.DSMT4" ShapeID="_x0000_i1114" DrawAspect="Content" ObjectID="_1700115137" r:id="rId188"/>
        </w:object>
      </w:r>
      <w:r w:rsidRPr="00B16004">
        <w:t>与</w:t>
      </w:r>
      <w:r w:rsidR="004A15B9" w:rsidRPr="004A15B9">
        <w:rPr>
          <w:position w:val="-12"/>
        </w:rPr>
        <w:object w:dxaOrig="580" w:dyaOrig="360">
          <v:shape id="_x0000_i1115" type="#_x0000_t75" style="width:28.8pt;height:18.15pt" o:ole="">
            <v:imagedata r:id="rId189" o:title=""/>
          </v:shape>
          <o:OLEObject Type="Embed" ProgID="Equation.DSMT4" ShapeID="_x0000_i1115" DrawAspect="Content" ObjectID="_1700115138" r:id="rId190"/>
        </w:object>
      </w:r>
      <w:r w:rsidRPr="00B16004">
        <w:t>，随机变量</w:t>
      </w:r>
      <w:r w:rsidR="004A15B9" w:rsidRPr="004A15B9">
        <w:rPr>
          <w:position w:val="-12"/>
        </w:rPr>
        <w:object w:dxaOrig="260" w:dyaOrig="360">
          <v:shape id="_x0000_i1116" type="#_x0000_t75" style="width:13.15pt;height:18.15pt" o:ole="">
            <v:imagedata r:id="rId191" o:title=""/>
          </v:shape>
          <o:OLEObject Type="Embed" ProgID="Equation.DSMT4" ShapeID="_x0000_i1116" DrawAspect="Content" ObjectID="_1700115139" r:id="rId192"/>
        </w:object>
      </w:r>
      <w:r w:rsidRPr="00B16004">
        <w:t>的概率密度为</w:t>
      </w:r>
      <w:r w:rsidR="004A15B9" w:rsidRPr="004A15B9">
        <w:rPr>
          <w:position w:val="-24"/>
        </w:rPr>
        <w:object w:dxaOrig="2480" w:dyaOrig="620">
          <v:shape id="_x0000_i1117" type="#_x0000_t75" style="width:123.95pt;height:31.3pt" o:ole="">
            <v:imagedata r:id="rId193" o:title=""/>
          </v:shape>
          <o:OLEObject Type="Embed" ProgID="Equation.DSMT4" ShapeID="_x0000_i1117" DrawAspect="Content" ObjectID="_1700115140" r:id="rId194"/>
        </w:object>
      </w:r>
      <w:r w:rsidRPr="00B16004">
        <w:t>，随机变量</w:t>
      </w:r>
      <w:r w:rsidR="004A15B9" w:rsidRPr="004A15B9">
        <w:rPr>
          <w:position w:val="-24"/>
        </w:rPr>
        <w:object w:dxaOrig="1560" w:dyaOrig="620">
          <v:shape id="_x0000_i1118" type="#_x0000_t75" style="width:78.25pt;height:31.3pt" o:ole="">
            <v:imagedata r:id="rId195" o:title=""/>
          </v:shape>
          <o:OLEObject Type="Embed" ProgID="Equation.DSMT4" ShapeID="_x0000_i1118" DrawAspect="Content" ObjectID="_1700115141" r:id="rId196"/>
        </w:object>
      </w:r>
      <w:r w:rsidRPr="00B16004">
        <w:t>，则</w:t>
      </w:r>
      <w:r w:rsidRPr="00B16004">
        <w:rPr>
          <w:rFonts w:hint="eastAsia"/>
        </w:rPr>
        <w:t xml:space="preserve">(  </w:t>
      </w:r>
      <w:r w:rsidR="003D0B7E">
        <w:rPr>
          <w:rFonts w:hint="eastAsia"/>
        </w:rPr>
        <w:t xml:space="preserve"> </w:t>
      </w:r>
      <w:r w:rsidRPr="00B16004">
        <w:rPr>
          <w:rFonts w:hint="eastAsia"/>
        </w:rPr>
        <w:t xml:space="preserve"> )</w:t>
      </w:r>
    </w:p>
    <w:p w:rsidR="00791E61" w:rsidRPr="004E12A6" w:rsidRDefault="00791E61" w:rsidP="00EF5BEA">
      <w:pPr>
        <w:ind w:leftChars="200" w:left="960" w:hangingChars="200" w:hanging="480"/>
        <w:rPr>
          <w:szCs w:val="21"/>
        </w:rPr>
      </w:pPr>
      <w:r w:rsidRPr="004E12A6">
        <w:rPr>
          <w:szCs w:val="21"/>
        </w:rPr>
        <w:t>(A)</w:t>
      </w:r>
      <w:r>
        <w:rPr>
          <w:rFonts w:hint="eastAsia"/>
          <w:szCs w:val="21"/>
        </w:rPr>
        <w:t xml:space="preserve"> </w:t>
      </w:r>
      <w:r w:rsidR="004A15B9" w:rsidRPr="004A15B9">
        <w:rPr>
          <w:position w:val="-12"/>
        </w:rPr>
        <w:object w:dxaOrig="980" w:dyaOrig="360">
          <v:shape id="_x0000_i1119" type="#_x0000_t75" style="width:48.85pt;height:18.15pt" o:ole="">
            <v:imagedata r:id="rId197" o:title=""/>
          </v:shape>
          <o:OLEObject Type="Embed" ProgID="Equation.DSMT4" ShapeID="_x0000_i1119" DrawAspect="Content" ObjectID="_1700115142" r:id="rId198"/>
        </w:object>
      </w:r>
      <w:r w:rsidRPr="004E12A6">
        <w:rPr>
          <w:szCs w:val="21"/>
        </w:rPr>
        <w:t>，</w:t>
      </w:r>
      <w:r w:rsidR="004A15B9" w:rsidRPr="004A15B9">
        <w:rPr>
          <w:position w:val="-12"/>
        </w:rPr>
        <w:object w:dxaOrig="1020" w:dyaOrig="360">
          <v:shape id="_x0000_i1120" type="#_x0000_t75" style="width:50.7pt;height:18.15pt" o:ole="">
            <v:imagedata r:id="rId199" o:title=""/>
          </v:shape>
          <o:OLEObject Type="Embed" ProgID="Equation.DSMT4" ShapeID="_x0000_i1120" DrawAspect="Content" ObjectID="_1700115143" r:id="rId200"/>
        </w:object>
      </w:r>
      <w:r w:rsidR="00EF5BEA">
        <w:rPr>
          <w:rFonts w:hint="eastAsia"/>
          <w:szCs w:val="21"/>
        </w:rPr>
        <w:t>．</w:t>
      </w:r>
      <w:r w:rsidR="00EF5BEA">
        <w:rPr>
          <w:rFonts w:hint="eastAsia"/>
          <w:szCs w:val="21"/>
        </w:rPr>
        <w:tab/>
      </w:r>
      <w:r w:rsidR="00EF5BEA">
        <w:rPr>
          <w:rFonts w:hint="eastAsia"/>
          <w:szCs w:val="21"/>
        </w:rPr>
        <w:tab/>
      </w:r>
      <w:r w:rsidR="00EF5BEA">
        <w:rPr>
          <w:rFonts w:hint="eastAsia"/>
          <w:szCs w:val="21"/>
        </w:rPr>
        <w:tab/>
      </w:r>
      <w:r w:rsidRPr="004E12A6">
        <w:rPr>
          <w:szCs w:val="21"/>
        </w:rPr>
        <w:t>(B)</w:t>
      </w:r>
      <w:r>
        <w:rPr>
          <w:rFonts w:hint="eastAsia"/>
          <w:szCs w:val="21"/>
        </w:rPr>
        <w:t xml:space="preserve"> </w:t>
      </w:r>
      <w:r w:rsidR="004A15B9" w:rsidRPr="004A15B9">
        <w:rPr>
          <w:position w:val="-12"/>
        </w:rPr>
        <w:object w:dxaOrig="980" w:dyaOrig="360">
          <v:shape id="_x0000_i1121" type="#_x0000_t75" style="width:48.85pt;height:18.15pt" o:ole="">
            <v:imagedata r:id="rId201" o:title=""/>
          </v:shape>
          <o:OLEObject Type="Embed" ProgID="Equation.DSMT4" ShapeID="_x0000_i1121" DrawAspect="Content" ObjectID="_1700115144" r:id="rId202"/>
        </w:object>
      </w:r>
      <w:r w:rsidRPr="004E12A6">
        <w:rPr>
          <w:szCs w:val="21"/>
        </w:rPr>
        <w:t>，</w:t>
      </w:r>
      <w:r w:rsidR="004A15B9" w:rsidRPr="004A15B9">
        <w:rPr>
          <w:position w:val="-12"/>
        </w:rPr>
        <w:object w:dxaOrig="1020" w:dyaOrig="360">
          <v:shape id="_x0000_i1122" type="#_x0000_t75" style="width:50.7pt;height:18.15pt" o:ole="">
            <v:imagedata r:id="rId203" o:title=""/>
          </v:shape>
          <o:OLEObject Type="Embed" ProgID="Equation.DSMT4" ShapeID="_x0000_i1122" DrawAspect="Content" ObjectID="_1700115145" r:id="rId204"/>
        </w:object>
      </w:r>
      <w:r w:rsidR="00EF5BEA">
        <w:rPr>
          <w:rFonts w:hint="eastAsia"/>
          <w:szCs w:val="21"/>
        </w:rPr>
        <w:t>．</w:t>
      </w:r>
    </w:p>
    <w:p w:rsidR="00791E61" w:rsidRDefault="00791E61" w:rsidP="00EF5BEA">
      <w:pPr>
        <w:ind w:leftChars="200" w:left="480"/>
        <w:rPr>
          <w:szCs w:val="21"/>
        </w:rPr>
      </w:pPr>
      <w:r w:rsidRPr="004E12A6">
        <w:rPr>
          <w:szCs w:val="21"/>
        </w:rPr>
        <w:t>(C)</w:t>
      </w:r>
      <w:r>
        <w:rPr>
          <w:rFonts w:hint="eastAsia"/>
          <w:szCs w:val="21"/>
        </w:rPr>
        <w:t xml:space="preserve"> </w:t>
      </w:r>
      <w:r w:rsidR="004A15B9" w:rsidRPr="004A15B9">
        <w:rPr>
          <w:position w:val="-12"/>
        </w:rPr>
        <w:object w:dxaOrig="980" w:dyaOrig="360">
          <v:shape id="_x0000_i1123" type="#_x0000_t75" style="width:48.85pt;height:18.15pt" o:ole="">
            <v:imagedata r:id="rId205" o:title=""/>
          </v:shape>
          <o:OLEObject Type="Embed" ProgID="Equation.DSMT4" ShapeID="_x0000_i1123" DrawAspect="Content" ObjectID="_1700115146" r:id="rId206"/>
        </w:object>
      </w:r>
      <w:r w:rsidRPr="004E12A6">
        <w:rPr>
          <w:szCs w:val="21"/>
        </w:rPr>
        <w:t>，</w:t>
      </w:r>
      <w:r w:rsidR="004A15B9" w:rsidRPr="004A15B9">
        <w:rPr>
          <w:position w:val="-12"/>
        </w:rPr>
        <w:object w:dxaOrig="1020" w:dyaOrig="360">
          <v:shape id="_x0000_i1124" type="#_x0000_t75" style="width:50.7pt;height:18.15pt" o:ole="">
            <v:imagedata r:id="rId207" o:title=""/>
          </v:shape>
          <o:OLEObject Type="Embed" ProgID="Equation.DSMT4" ShapeID="_x0000_i1124" DrawAspect="Content" ObjectID="_1700115147" r:id="rId208"/>
        </w:object>
      </w:r>
      <w:r w:rsidR="00EF5BEA">
        <w:rPr>
          <w:rFonts w:hint="eastAsia"/>
          <w:szCs w:val="21"/>
        </w:rPr>
        <w:t>．</w:t>
      </w:r>
      <w:r w:rsidR="00EF5BEA">
        <w:rPr>
          <w:rFonts w:hint="eastAsia"/>
          <w:szCs w:val="21"/>
        </w:rPr>
        <w:tab/>
      </w:r>
      <w:r w:rsidR="00EF5BEA">
        <w:rPr>
          <w:rFonts w:hint="eastAsia"/>
          <w:szCs w:val="21"/>
        </w:rPr>
        <w:tab/>
      </w:r>
      <w:r w:rsidR="00EF5BEA">
        <w:rPr>
          <w:rFonts w:hint="eastAsia"/>
          <w:szCs w:val="21"/>
        </w:rPr>
        <w:tab/>
      </w:r>
      <w:r w:rsidRPr="004E12A6">
        <w:rPr>
          <w:szCs w:val="21"/>
        </w:rPr>
        <w:t>(D)</w:t>
      </w:r>
      <w:r>
        <w:rPr>
          <w:rFonts w:hint="eastAsia"/>
          <w:szCs w:val="21"/>
        </w:rPr>
        <w:t xml:space="preserve"> </w:t>
      </w:r>
      <w:r w:rsidR="004A15B9" w:rsidRPr="004A15B9">
        <w:rPr>
          <w:position w:val="-12"/>
        </w:rPr>
        <w:object w:dxaOrig="980" w:dyaOrig="360">
          <v:shape id="_x0000_i1125" type="#_x0000_t75" style="width:48.85pt;height:18.15pt" o:ole="">
            <v:imagedata r:id="rId209" o:title=""/>
          </v:shape>
          <o:OLEObject Type="Embed" ProgID="Equation.DSMT4" ShapeID="_x0000_i1125" DrawAspect="Content" ObjectID="_1700115148" r:id="rId210"/>
        </w:object>
      </w:r>
      <w:r w:rsidRPr="004E12A6">
        <w:rPr>
          <w:szCs w:val="21"/>
        </w:rPr>
        <w:t>，</w:t>
      </w:r>
      <w:r w:rsidR="004A15B9" w:rsidRPr="004A15B9">
        <w:rPr>
          <w:position w:val="-12"/>
        </w:rPr>
        <w:object w:dxaOrig="1020" w:dyaOrig="360">
          <v:shape id="_x0000_i1126" type="#_x0000_t75" style="width:50.7pt;height:18.15pt" o:ole="">
            <v:imagedata r:id="rId211" o:title=""/>
          </v:shape>
          <o:OLEObject Type="Embed" ProgID="Equation.DSMT4" ShapeID="_x0000_i1126" DrawAspect="Content" ObjectID="_1700115149" r:id="rId212"/>
        </w:object>
      </w:r>
      <w:r w:rsidR="00EF5BEA">
        <w:rPr>
          <w:rFonts w:hint="eastAsia"/>
          <w:szCs w:val="21"/>
        </w:rPr>
        <w:t>．</w:t>
      </w:r>
    </w:p>
    <w:p w:rsidR="00962FCE" w:rsidRPr="00CB3729" w:rsidRDefault="00962FCE" w:rsidP="00962FCE"/>
    <w:p w:rsidR="00962FCE" w:rsidRDefault="00962FCE" w:rsidP="00962FCE">
      <w:r w:rsidRPr="00962FCE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(D)</w:t>
      </w:r>
      <w:r>
        <w:rPr>
          <w:rFonts w:hint="eastAsia"/>
        </w:rPr>
        <w:t>．</w:t>
      </w:r>
      <w:r w:rsidR="001366DF">
        <w:rPr>
          <w:rFonts w:hint="eastAsia"/>
        </w:rPr>
        <w:t>依题意可得</w:t>
      </w:r>
    </w:p>
    <w:p w:rsidR="001366DF" w:rsidRPr="001366DF" w:rsidRDefault="00233AA6" w:rsidP="001366DF">
      <w:pPr>
        <w:ind w:leftChars="200" w:left="480"/>
        <w:jc w:val="center"/>
      </w:pPr>
      <w:r w:rsidRPr="004A15B9">
        <w:rPr>
          <w:position w:val="-58"/>
        </w:rPr>
        <w:object w:dxaOrig="5179" w:dyaOrig="1280">
          <v:shape id="_x0000_i1338" type="#_x0000_t75" style="width:259.2pt;height:63.85pt" o:ole="">
            <v:imagedata r:id="rId213" o:title=""/>
          </v:shape>
          <o:OLEObject Type="Embed" ProgID="Equation.DSMT4" ShapeID="_x0000_i1338" DrawAspect="Content" ObjectID="_1700115150" r:id="rId214"/>
        </w:object>
      </w:r>
    </w:p>
    <w:p w:rsidR="00962FCE" w:rsidRDefault="001366DF" w:rsidP="001366DF">
      <w:pPr>
        <w:ind w:leftChars="200" w:left="480"/>
      </w:pPr>
      <w:r>
        <w:rPr>
          <w:rFonts w:hint="eastAsia"/>
        </w:rPr>
        <w:t>从而得到</w:t>
      </w:r>
    </w:p>
    <w:p w:rsidR="001366DF" w:rsidRDefault="004A15B9" w:rsidP="001366DF">
      <w:pPr>
        <w:spacing w:line="360" w:lineRule="auto"/>
        <w:ind w:leftChars="200" w:left="480"/>
        <w:jc w:val="center"/>
      </w:pPr>
      <w:r w:rsidRPr="004A15B9">
        <w:rPr>
          <w:position w:val="-24"/>
        </w:rPr>
        <w:object w:dxaOrig="7260" w:dyaOrig="620">
          <v:shape id="_x0000_i1127" type="#_x0000_t75" style="width:363.15pt;height:31.3pt" o:ole="">
            <v:imagedata r:id="rId215" o:title=""/>
          </v:shape>
          <o:OLEObject Type="Embed" ProgID="Equation.DSMT4" ShapeID="_x0000_i1127" DrawAspect="Content" ObjectID="_1700115151" r:id="rId216"/>
        </w:object>
      </w:r>
    </w:p>
    <w:p w:rsidR="001366DF" w:rsidRDefault="001366DF" w:rsidP="001366DF"/>
    <w:p w:rsidR="001366DF" w:rsidRPr="001366DF" w:rsidRDefault="001366DF" w:rsidP="001366DF"/>
    <w:p w:rsidR="00791E61" w:rsidRPr="00F91D0F" w:rsidRDefault="003C212F" w:rsidP="003C212F">
      <w:pPr>
        <w:pStyle w:val="1"/>
      </w:pPr>
      <w:r>
        <w:t>二、填空题</w:t>
      </w:r>
      <w:r>
        <w:rPr>
          <w:rFonts w:hint="eastAsia"/>
        </w:rPr>
        <w:t>（</w:t>
      </w:r>
      <w:r w:rsidR="00791E61" w:rsidRPr="00F91D0F">
        <w:t>9</w:t>
      </w:r>
      <w:r>
        <w:rPr>
          <w:rFonts w:hint="eastAsia"/>
        </w:rPr>
        <w:t>~</w:t>
      </w:r>
      <w:r w:rsidR="00791E61" w:rsidRPr="00F91D0F">
        <w:t>14小题，每小题4分，共24分</w:t>
      </w:r>
      <w:r>
        <w:rPr>
          <w:rFonts w:hint="eastAsia"/>
        </w:rPr>
        <w:t>）</w:t>
      </w:r>
    </w:p>
    <w:p w:rsidR="00791E61" w:rsidRDefault="00791E61" w:rsidP="00791E61"/>
    <w:p w:rsidR="003C212F" w:rsidRPr="003C212F" w:rsidRDefault="003C212F" w:rsidP="00791E61"/>
    <w:p w:rsidR="00791E61" w:rsidRPr="004E12A6" w:rsidRDefault="00791E61" w:rsidP="00791E61">
      <w:r w:rsidRPr="004E12A6">
        <w:lastRenderedPageBreak/>
        <w:t xml:space="preserve">(9) </w:t>
      </w:r>
      <w:r w:rsidRPr="004E12A6">
        <w:t>曲面</w:t>
      </w:r>
      <w:r w:rsidR="004A15B9" w:rsidRPr="004A15B9">
        <w:rPr>
          <w:position w:val="-10"/>
        </w:rPr>
        <w:object w:dxaOrig="3040" w:dyaOrig="360">
          <v:shape id="_x0000_i1128" type="#_x0000_t75" style="width:152.15pt;height:18.15pt" o:ole="">
            <v:imagedata r:id="rId217" o:title=""/>
          </v:shape>
          <o:OLEObject Type="Embed" ProgID="Equation.DSMT4" ShapeID="_x0000_i1128" DrawAspect="Content" ObjectID="_1700115152" r:id="rId218"/>
        </w:object>
      </w:r>
      <w:r w:rsidRPr="004E12A6">
        <w:t>在点</w:t>
      </w:r>
      <w:r w:rsidR="004A15B9" w:rsidRPr="004A15B9">
        <w:rPr>
          <w:position w:val="-10"/>
        </w:rPr>
        <w:object w:dxaOrig="740" w:dyaOrig="320">
          <v:shape id="_x0000_i1129" type="#_x0000_t75" style="width:36.95pt;height:16.3pt" o:ole="">
            <v:imagedata r:id="rId219" o:title=""/>
          </v:shape>
          <o:OLEObject Type="Embed" ProgID="Equation.DSMT4" ShapeID="_x0000_i1129" DrawAspect="Content" ObjectID="_1700115153" r:id="rId220"/>
        </w:object>
      </w:r>
      <w:r w:rsidRPr="004E12A6">
        <w:t>处的切平面方程为</w:t>
      </w:r>
      <w:r w:rsidR="003D0B7E" w:rsidRPr="003D0B7E">
        <w:rPr>
          <w:rFonts w:hint="eastAsia"/>
          <w:u w:val="single"/>
        </w:rPr>
        <w:t xml:space="preserve">        </w:t>
      </w:r>
      <w:r w:rsidR="003D0B7E">
        <w:rPr>
          <w:rFonts w:hint="eastAsia"/>
        </w:rPr>
        <w:t>．</w:t>
      </w:r>
    </w:p>
    <w:p w:rsidR="00962FCE" w:rsidRPr="00CB3729" w:rsidRDefault="00962FCE" w:rsidP="00962FCE"/>
    <w:p w:rsidR="00962FCE" w:rsidRDefault="00962FCE" w:rsidP="00962FCE">
      <w:r w:rsidRPr="00962FCE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4A15B9" w:rsidRPr="004A15B9">
        <w:rPr>
          <w:position w:val="-10"/>
        </w:rPr>
        <w:object w:dxaOrig="1680" w:dyaOrig="320">
          <v:shape id="_x0000_i1130" type="#_x0000_t75" style="width:83.9pt;height:16.3pt" o:ole="">
            <v:imagedata r:id="rId221" o:title=""/>
          </v:shape>
          <o:OLEObject Type="Embed" ProgID="Equation.DSMT4" ShapeID="_x0000_i1130" DrawAspect="Content" ObjectID="_1700115154" r:id="rId222"/>
        </w:object>
      </w:r>
      <w:r>
        <w:rPr>
          <w:rFonts w:hint="eastAsia"/>
        </w:rPr>
        <w:t>．</w:t>
      </w:r>
      <w:r w:rsidR="00F54AA9">
        <w:rPr>
          <w:rFonts w:hint="eastAsia"/>
        </w:rPr>
        <w:t>因为</w:t>
      </w:r>
    </w:p>
    <w:p w:rsidR="00F54AA9" w:rsidRDefault="004A15B9" w:rsidP="00F54AA9">
      <w:pPr>
        <w:ind w:leftChars="200" w:left="480"/>
        <w:jc w:val="center"/>
      </w:pPr>
      <w:r w:rsidRPr="004A15B9">
        <w:rPr>
          <w:position w:val="-14"/>
        </w:rPr>
        <w:object w:dxaOrig="5800" w:dyaOrig="400">
          <v:shape id="_x0000_i1131" type="#_x0000_t75" style="width:289.9pt;height:20.05pt" o:ole="">
            <v:imagedata r:id="rId223" o:title=""/>
          </v:shape>
          <o:OLEObject Type="Embed" ProgID="Equation.DSMT4" ShapeID="_x0000_i1131" DrawAspect="Content" ObjectID="_1700115155" r:id="rId224"/>
        </w:object>
      </w:r>
    </w:p>
    <w:p w:rsidR="00962FCE" w:rsidRDefault="00F54AA9" w:rsidP="00F54AA9">
      <w:pPr>
        <w:ind w:leftChars="200" w:left="480"/>
      </w:pPr>
      <w:r>
        <w:rPr>
          <w:rFonts w:hint="eastAsia"/>
        </w:rPr>
        <w:t>所以在</w:t>
      </w:r>
      <w:r w:rsidRPr="004E12A6">
        <w:t>点</w:t>
      </w:r>
      <w:r w:rsidR="004A15B9" w:rsidRPr="004A15B9">
        <w:rPr>
          <w:position w:val="-10"/>
        </w:rPr>
        <w:object w:dxaOrig="740" w:dyaOrig="320">
          <v:shape id="_x0000_i1132" type="#_x0000_t75" style="width:36.95pt;height:16.3pt" o:ole="">
            <v:imagedata r:id="rId225" o:title=""/>
          </v:shape>
          <o:OLEObject Type="Embed" ProgID="Equation.DSMT4" ShapeID="_x0000_i1132" DrawAspect="Content" ObjectID="_1700115156" r:id="rId226"/>
        </w:object>
      </w:r>
      <w:r>
        <w:rPr>
          <w:rFonts w:hint="eastAsia"/>
        </w:rPr>
        <w:t>有法向量</w:t>
      </w:r>
      <w:r w:rsidR="004A15B9" w:rsidRPr="004A15B9">
        <w:rPr>
          <w:position w:val="-10"/>
        </w:rPr>
        <w:object w:dxaOrig="1020" w:dyaOrig="320">
          <v:shape id="_x0000_i1133" type="#_x0000_t75" style="width:50.7pt;height:16.3pt" o:ole="">
            <v:imagedata r:id="rId227" o:title=""/>
          </v:shape>
          <o:OLEObject Type="Embed" ProgID="Equation.DSMT4" ShapeID="_x0000_i1133" DrawAspect="Content" ObjectID="_1700115157" r:id="rId228"/>
        </w:object>
      </w:r>
      <w:r>
        <w:rPr>
          <w:rFonts w:hint="eastAsia"/>
        </w:rPr>
        <w:t>，从而切平面为</w:t>
      </w:r>
      <w:r w:rsidR="004A15B9" w:rsidRPr="004A15B9">
        <w:rPr>
          <w:position w:val="-10"/>
        </w:rPr>
        <w:object w:dxaOrig="1680" w:dyaOrig="320">
          <v:shape id="_x0000_i1134" type="#_x0000_t75" style="width:83.9pt;height:16.3pt" o:ole="">
            <v:imagedata r:id="rId229" o:title=""/>
          </v:shape>
          <o:OLEObject Type="Embed" ProgID="Equation.DSMT4" ShapeID="_x0000_i1134" DrawAspect="Content" ObjectID="_1700115158" r:id="rId230"/>
        </w:object>
      </w:r>
      <w:r>
        <w:rPr>
          <w:rFonts w:ascii="宋体" w:hAnsi="宋体" w:hint="eastAsia"/>
        </w:rPr>
        <w:t>．</w:t>
      </w:r>
    </w:p>
    <w:p w:rsidR="00F54AA9" w:rsidRDefault="00F54AA9" w:rsidP="00962FCE"/>
    <w:p w:rsidR="00791E61" w:rsidRDefault="00791E61" w:rsidP="00791E61"/>
    <w:p w:rsidR="00791E61" w:rsidRPr="004E12A6" w:rsidRDefault="00791E61" w:rsidP="006D1279">
      <w:pPr>
        <w:ind w:left="480" w:hangingChars="200" w:hanging="480"/>
      </w:pPr>
      <w:r w:rsidRPr="004E12A6">
        <w:t xml:space="preserve">(10) </w:t>
      </w:r>
      <w:r w:rsidRPr="004E12A6">
        <w:t>设</w:t>
      </w:r>
      <w:r w:rsidR="004A15B9" w:rsidRPr="004A15B9">
        <w:rPr>
          <w:position w:val="-10"/>
        </w:rPr>
        <w:object w:dxaOrig="540" w:dyaOrig="320">
          <v:shape id="_x0000_i1135" type="#_x0000_t75" style="width:26.9pt;height:16.3pt" o:ole="">
            <v:imagedata r:id="rId231" o:title=""/>
          </v:shape>
          <o:OLEObject Type="Embed" ProgID="Equation.DSMT4" ShapeID="_x0000_i1135" DrawAspect="Content" ObjectID="_1700115159" r:id="rId232"/>
        </w:object>
      </w:r>
      <w:r w:rsidRPr="004E12A6">
        <w:t>是周期为</w:t>
      </w:r>
      <w:r w:rsidR="004A15B9" w:rsidRPr="00025957">
        <w:rPr>
          <w:position w:val="-4"/>
        </w:rPr>
        <w:object w:dxaOrig="200" w:dyaOrig="260">
          <v:shape id="_x0000_i1136" type="#_x0000_t75" style="width:10pt;height:13.15pt" o:ole="">
            <v:imagedata r:id="rId233" o:title=""/>
          </v:shape>
          <o:OLEObject Type="Embed" ProgID="Equation.DSMT4" ShapeID="_x0000_i1136" DrawAspect="Content" ObjectID="_1700115160" r:id="rId234"/>
        </w:object>
      </w:r>
      <w:r w:rsidRPr="004E12A6">
        <w:t>的可导奇函数，且</w:t>
      </w:r>
      <w:r w:rsidR="0023625D" w:rsidRPr="004A15B9">
        <w:rPr>
          <w:position w:val="-10"/>
        </w:rPr>
        <w:object w:dxaOrig="1540" w:dyaOrig="320">
          <v:shape id="_x0000_i1337" type="#_x0000_t75" style="width:76.4pt;height:16.3pt" o:ole="">
            <v:imagedata r:id="rId235" o:title=""/>
          </v:shape>
          <o:OLEObject Type="Embed" ProgID="Equation.DSMT4" ShapeID="_x0000_i1337" DrawAspect="Content" ObjectID="_1700115161" r:id="rId236"/>
        </w:object>
      </w:r>
      <w:r w:rsidR="0023625D">
        <w:rPr>
          <w:rFonts w:hint="eastAsia"/>
        </w:rPr>
        <w:t>,</w:t>
      </w:r>
      <w:r w:rsidR="004A15B9" w:rsidRPr="004A15B9">
        <w:rPr>
          <w:position w:val="-10"/>
        </w:rPr>
        <w:object w:dxaOrig="859" w:dyaOrig="320">
          <v:shape id="_x0000_i1137" type="#_x0000_t75" style="width:43.2pt;height:16.3pt" o:ole="">
            <v:imagedata r:id="rId237" o:title=""/>
          </v:shape>
          <o:OLEObject Type="Embed" ProgID="Equation.DSMT4" ShapeID="_x0000_i1137" DrawAspect="Content" ObjectID="_1700115162" r:id="rId238"/>
        </w:object>
      </w:r>
      <w:r w:rsidRPr="004E12A6">
        <w:t>，则</w:t>
      </w:r>
      <w:r w:rsidR="004A15B9" w:rsidRPr="004A15B9">
        <w:rPr>
          <w:position w:val="-10"/>
        </w:rPr>
        <w:object w:dxaOrig="700" w:dyaOrig="320">
          <v:shape id="_x0000_i1138" type="#_x0000_t75" style="width:35.05pt;height:16.3pt" o:ole="">
            <v:imagedata r:id="rId239" o:title=""/>
          </v:shape>
          <o:OLEObject Type="Embed" ProgID="Equation.DSMT4" ShapeID="_x0000_i1138" DrawAspect="Content" ObjectID="_1700115163" r:id="rId240"/>
        </w:object>
      </w:r>
      <w:r w:rsidR="003D0B7E" w:rsidRPr="003D0B7E">
        <w:rPr>
          <w:rFonts w:hint="eastAsia"/>
          <w:u w:val="single"/>
        </w:rPr>
        <w:t xml:space="preserve">        </w:t>
      </w:r>
      <w:r w:rsidR="003D0B7E">
        <w:rPr>
          <w:rFonts w:hint="eastAsia"/>
        </w:rPr>
        <w:t>．</w:t>
      </w:r>
    </w:p>
    <w:p w:rsidR="00962FCE" w:rsidRPr="00CB3729" w:rsidRDefault="00962FCE" w:rsidP="00962FCE"/>
    <w:p w:rsidR="006D1279" w:rsidRDefault="00962FCE" w:rsidP="00962FCE">
      <w:r w:rsidRPr="00962FCE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4A15B9" w:rsidRPr="00025957">
        <w:rPr>
          <w:position w:val="-4"/>
        </w:rPr>
        <w:object w:dxaOrig="180" w:dyaOrig="260">
          <v:shape id="_x0000_i1139" type="#_x0000_t75" style="width:8.75pt;height:13.15pt" o:ole="">
            <v:imagedata r:id="rId241" o:title=""/>
          </v:shape>
          <o:OLEObject Type="Embed" ProgID="Equation.DSMT4" ShapeID="_x0000_i1139" DrawAspect="Content" ObjectID="_1700115164" r:id="rId242"/>
        </w:object>
      </w:r>
      <w:r>
        <w:rPr>
          <w:rFonts w:hint="eastAsia"/>
        </w:rPr>
        <w:t>．</w:t>
      </w:r>
      <w:r w:rsidR="00D35D87">
        <w:rPr>
          <w:rFonts w:hint="eastAsia"/>
        </w:rPr>
        <w:t>当</w:t>
      </w:r>
      <w:r w:rsidR="004A15B9" w:rsidRPr="004A15B9">
        <w:rPr>
          <w:position w:val="-14"/>
        </w:rPr>
        <w:object w:dxaOrig="880" w:dyaOrig="400">
          <v:shape id="_x0000_i1140" type="#_x0000_t75" style="width:43.85pt;height:20.05pt" o:ole="">
            <v:imagedata r:id="rId243" o:title=""/>
          </v:shape>
          <o:OLEObject Type="Embed" ProgID="Equation.DSMT4" ShapeID="_x0000_i1140" DrawAspect="Content" ObjectID="_1700115165" r:id="rId244"/>
        </w:object>
      </w:r>
      <w:r w:rsidR="00D35D87">
        <w:rPr>
          <w:rFonts w:hint="eastAsia"/>
        </w:rPr>
        <w:t>时，</w:t>
      </w:r>
    </w:p>
    <w:p w:rsidR="006D1279" w:rsidRDefault="004A15B9" w:rsidP="006D1279">
      <w:pPr>
        <w:ind w:leftChars="200" w:left="480"/>
        <w:jc w:val="center"/>
      </w:pPr>
      <w:r w:rsidRPr="004A15B9">
        <w:rPr>
          <w:position w:val="-18"/>
        </w:rPr>
        <w:object w:dxaOrig="3260" w:dyaOrig="520">
          <v:shape id="_x0000_i1141" type="#_x0000_t75" style="width:162.8pt;height:26.3pt" o:ole="">
            <v:imagedata r:id="rId245" o:title=""/>
          </v:shape>
          <o:OLEObject Type="Embed" ProgID="Equation.DSMT4" ShapeID="_x0000_i1141" DrawAspect="Content" ObjectID="_1700115166" r:id="rId246"/>
        </w:object>
      </w:r>
    </w:p>
    <w:p w:rsidR="006D1279" w:rsidRDefault="00D35D87" w:rsidP="006D1279">
      <w:pPr>
        <w:ind w:leftChars="200" w:left="480"/>
      </w:pPr>
      <w:r>
        <w:rPr>
          <w:rFonts w:hint="eastAsia"/>
        </w:rPr>
        <w:t>由</w:t>
      </w:r>
      <w:r w:rsidR="004A15B9" w:rsidRPr="004A15B9">
        <w:rPr>
          <w:position w:val="-10"/>
        </w:rPr>
        <w:object w:dxaOrig="859" w:dyaOrig="320">
          <v:shape id="_x0000_i1142" type="#_x0000_t75" style="width:43.2pt;height:16.3pt" o:ole="">
            <v:imagedata r:id="rId247" o:title=""/>
          </v:shape>
          <o:OLEObject Type="Embed" ProgID="Equation.DSMT4" ShapeID="_x0000_i1142" DrawAspect="Content" ObjectID="_1700115167" r:id="rId248"/>
        </w:object>
      </w:r>
      <w:r>
        <w:rPr>
          <w:rFonts w:hint="eastAsia"/>
        </w:rPr>
        <w:t>可知</w:t>
      </w:r>
      <w:r w:rsidR="004A15B9" w:rsidRPr="004A15B9">
        <w:rPr>
          <w:position w:val="-6"/>
        </w:rPr>
        <w:object w:dxaOrig="560" w:dyaOrig="279">
          <v:shape id="_x0000_i1143" type="#_x0000_t75" style="width:28.15pt;height:13.75pt" o:ole="">
            <v:imagedata r:id="rId249" o:title=""/>
          </v:shape>
          <o:OLEObject Type="Embed" ProgID="Equation.DSMT4" ShapeID="_x0000_i1143" DrawAspect="Content" ObjectID="_1700115168" r:id="rId250"/>
        </w:object>
      </w:r>
      <w:r>
        <w:rPr>
          <w:rFonts w:hint="eastAsia"/>
        </w:rPr>
        <w:t>，即</w:t>
      </w:r>
      <w:r w:rsidR="004A15B9" w:rsidRPr="004A15B9">
        <w:rPr>
          <w:position w:val="-10"/>
        </w:rPr>
        <w:object w:dxaOrig="1440" w:dyaOrig="360">
          <v:shape id="_x0000_i1144" type="#_x0000_t75" style="width:1in;height:18.15pt" o:ole="">
            <v:imagedata r:id="rId251" o:title=""/>
          </v:shape>
          <o:OLEObject Type="Embed" ProgID="Equation.DSMT4" ShapeID="_x0000_i1144" DrawAspect="Content" ObjectID="_1700115169" r:id="rId252"/>
        </w:object>
      </w:r>
      <w:r>
        <w:rPr>
          <w:rFonts w:hint="eastAsia"/>
        </w:rPr>
        <w:t>；</w:t>
      </w:r>
      <w:r w:rsidR="004A15B9" w:rsidRPr="004A15B9">
        <w:rPr>
          <w:position w:val="-10"/>
        </w:rPr>
        <w:object w:dxaOrig="540" w:dyaOrig="320">
          <v:shape id="_x0000_i1145" type="#_x0000_t75" style="width:26.9pt;height:16.3pt" o:ole="">
            <v:imagedata r:id="rId253" o:title=""/>
          </v:shape>
          <o:OLEObject Type="Embed" ProgID="Equation.DSMT4" ShapeID="_x0000_i1145" DrawAspect="Content" ObjectID="_1700115170" r:id="rId254"/>
        </w:object>
      </w:r>
      <w:r>
        <w:rPr>
          <w:rFonts w:hint="eastAsia"/>
        </w:rPr>
        <w:t>为周期为</w:t>
      </w:r>
      <w:r w:rsidR="004A15B9" w:rsidRPr="004A15B9">
        <w:rPr>
          <w:position w:val="-4"/>
        </w:rPr>
        <w:object w:dxaOrig="200" w:dyaOrig="260">
          <v:shape id="_x0000_i1146" type="#_x0000_t75" style="width:10pt;height:13.15pt" o:ole="">
            <v:imagedata r:id="rId255" o:title=""/>
          </v:shape>
          <o:OLEObject Type="Embed" ProgID="Equation.DSMT4" ShapeID="_x0000_i1146" DrawAspect="Content" ObjectID="_1700115171" r:id="rId256"/>
        </w:object>
      </w:r>
      <w:r w:rsidR="004A15B9">
        <w:rPr>
          <w:rFonts w:hint="eastAsia"/>
        </w:rPr>
        <w:t>的</w:t>
      </w:r>
      <w:r>
        <w:rPr>
          <w:rFonts w:hint="eastAsia"/>
        </w:rPr>
        <w:t>奇函数，故</w:t>
      </w:r>
    </w:p>
    <w:p w:rsidR="00962FCE" w:rsidRPr="00D35D87" w:rsidRDefault="004A15B9" w:rsidP="006D1279">
      <w:pPr>
        <w:ind w:leftChars="200" w:left="480"/>
        <w:jc w:val="center"/>
        <w:rPr>
          <w:vertAlign w:val="subscript"/>
        </w:rPr>
      </w:pPr>
      <w:r w:rsidRPr="004A15B9">
        <w:rPr>
          <w:position w:val="-10"/>
        </w:rPr>
        <w:object w:dxaOrig="2380" w:dyaOrig="320">
          <v:shape id="_x0000_i1147" type="#_x0000_t75" style="width:118.95pt;height:16.3pt" o:ole="">
            <v:imagedata r:id="rId257" o:title=""/>
          </v:shape>
          <o:OLEObject Type="Embed" ProgID="Equation.DSMT4" ShapeID="_x0000_i1147" DrawAspect="Content" ObjectID="_1700115172" r:id="rId258"/>
        </w:object>
      </w:r>
    </w:p>
    <w:p w:rsidR="00962FCE" w:rsidRDefault="00962FCE" w:rsidP="00962FCE"/>
    <w:p w:rsidR="00791E61" w:rsidRDefault="00791E61" w:rsidP="00791E61"/>
    <w:p w:rsidR="00791E61" w:rsidRPr="004E12A6" w:rsidRDefault="00791E61" w:rsidP="00791E61">
      <w:r w:rsidRPr="004E12A6">
        <w:t xml:space="preserve">(11) </w:t>
      </w:r>
      <w:r w:rsidRPr="004E12A6">
        <w:t>微分方程</w:t>
      </w:r>
      <w:r w:rsidR="004A15B9" w:rsidRPr="004A15B9">
        <w:rPr>
          <w:position w:val="-10"/>
        </w:rPr>
        <w:object w:dxaOrig="2180" w:dyaOrig="320">
          <v:shape id="_x0000_i1148" type="#_x0000_t75" style="width:108.95pt;height:16.3pt" o:ole="">
            <v:imagedata r:id="rId259" o:title=""/>
          </v:shape>
          <o:OLEObject Type="Embed" ProgID="Equation.DSMT4" ShapeID="_x0000_i1148" DrawAspect="Content" ObjectID="_1700115173" r:id="rId260"/>
        </w:object>
      </w:r>
      <w:r w:rsidRPr="004E12A6">
        <w:t>满足条件</w:t>
      </w:r>
      <w:r w:rsidR="004A15B9" w:rsidRPr="004A15B9">
        <w:rPr>
          <w:position w:val="-10"/>
        </w:rPr>
        <w:object w:dxaOrig="920" w:dyaOrig="360">
          <v:shape id="_x0000_i1149" type="#_x0000_t75" style="width:45.7pt;height:18.15pt" o:ole="">
            <v:imagedata r:id="rId261" o:title=""/>
          </v:shape>
          <o:OLEObject Type="Embed" ProgID="Equation.DSMT4" ShapeID="_x0000_i1149" DrawAspect="Content" ObjectID="_1700115174" r:id="rId262"/>
        </w:object>
      </w:r>
      <w:r w:rsidRPr="004E12A6">
        <w:t>的解为</w:t>
      </w:r>
      <w:r w:rsidR="004A15B9" w:rsidRPr="004A15B9">
        <w:rPr>
          <w:position w:val="-10"/>
        </w:rPr>
        <w:object w:dxaOrig="400" w:dyaOrig="260">
          <v:shape id="_x0000_i1150" type="#_x0000_t75" style="width:20.05pt;height:13.15pt" o:ole="">
            <v:imagedata r:id="rId263" o:title=""/>
          </v:shape>
          <o:OLEObject Type="Embed" ProgID="Equation.DSMT4" ShapeID="_x0000_i1150" DrawAspect="Content" ObjectID="_1700115175" r:id="rId264"/>
        </w:object>
      </w:r>
      <w:r w:rsidR="003D0B7E" w:rsidRPr="003D0B7E">
        <w:rPr>
          <w:rFonts w:hint="eastAsia"/>
          <w:u w:val="single"/>
        </w:rPr>
        <w:t xml:space="preserve">        </w:t>
      </w:r>
      <w:r w:rsidR="003D0B7E">
        <w:rPr>
          <w:rFonts w:hint="eastAsia"/>
        </w:rPr>
        <w:t>．</w:t>
      </w:r>
    </w:p>
    <w:p w:rsidR="00962FCE" w:rsidRPr="00CB3729" w:rsidRDefault="00962FCE" w:rsidP="00962FCE"/>
    <w:p w:rsidR="00962FCE" w:rsidRDefault="00962FCE" w:rsidP="00962FCE">
      <w:r w:rsidRPr="00962FCE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4A15B9" w:rsidRPr="004A15B9">
        <w:rPr>
          <w:position w:val="-6"/>
        </w:rPr>
        <w:object w:dxaOrig="620" w:dyaOrig="320">
          <v:shape id="_x0000_i1151" type="#_x0000_t75" style="width:31.3pt;height:16.3pt" o:ole="">
            <v:imagedata r:id="rId265" o:title=""/>
          </v:shape>
          <o:OLEObject Type="Embed" ProgID="Equation.DSMT4" ShapeID="_x0000_i1151" DrawAspect="Content" ObjectID="_1700115176" r:id="rId266"/>
        </w:object>
      </w:r>
      <w:r>
        <w:rPr>
          <w:rFonts w:hint="eastAsia"/>
        </w:rPr>
        <w:t>．</w:t>
      </w:r>
      <w:r w:rsidR="00BA0A2C">
        <w:rPr>
          <w:rFonts w:hint="eastAsia"/>
        </w:rPr>
        <w:t>令</w:t>
      </w:r>
      <w:r w:rsidR="004A15B9" w:rsidRPr="004A15B9">
        <w:rPr>
          <w:position w:val="-24"/>
        </w:rPr>
        <w:object w:dxaOrig="600" w:dyaOrig="620">
          <v:shape id="_x0000_i1152" type="#_x0000_t75" style="width:30.05pt;height:31.3pt" o:ole="">
            <v:imagedata r:id="rId267" o:title=""/>
          </v:shape>
          <o:OLEObject Type="Embed" ProgID="Equation.DSMT4" ShapeID="_x0000_i1152" DrawAspect="Content" ObjectID="_1700115177" r:id="rId268"/>
        </w:object>
      </w:r>
      <w:r w:rsidR="00BA0A2C">
        <w:rPr>
          <w:rFonts w:hint="eastAsia"/>
        </w:rPr>
        <w:t>，则原方程化为</w:t>
      </w:r>
    </w:p>
    <w:p w:rsidR="00BA0A2C" w:rsidRDefault="004A15B9" w:rsidP="00BA0A2C">
      <w:pPr>
        <w:ind w:leftChars="200" w:left="480"/>
        <w:jc w:val="center"/>
      </w:pPr>
      <w:r w:rsidRPr="004A15B9">
        <w:rPr>
          <w:position w:val="-28"/>
        </w:rPr>
        <w:object w:dxaOrig="1620" w:dyaOrig="660">
          <v:shape id="_x0000_i1153" type="#_x0000_t75" style="width:80.75pt;height:33.2pt" o:ole="">
            <v:imagedata r:id="rId269" o:title=""/>
          </v:shape>
          <o:OLEObject Type="Embed" ProgID="Equation.DSMT4" ShapeID="_x0000_i1153" DrawAspect="Content" ObjectID="_1700115178" r:id="rId270"/>
        </w:object>
      </w:r>
    </w:p>
    <w:p w:rsidR="00BA0A2C" w:rsidRDefault="00BA0A2C" w:rsidP="00BA0A2C">
      <w:pPr>
        <w:ind w:leftChars="200" w:left="480"/>
      </w:pPr>
      <w:r>
        <w:rPr>
          <w:rFonts w:hint="eastAsia"/>
        </w:rPr>
        <w:t>解得</w:t>
      </w:r>
      <w:r w:rsidR="004A15B9" w:rsidRPr="004A15B9">
        <w:rPr>
          <w:position w:val="-10"/>
        </w:rPr>
        <w:object w:dxaOrig="999" w:dyaOrig="360">
          <v:shape id="_x0000_i1154" type="#_x0000_t75" style="width:50.1pt;height:18.15pt" o:ole="">
            <v:imagedata r:id="rId271" o:title=""/>
          </v:shape>
          <o:OLEObject Type="Embed" ProgID="Equation.DSMT4" ShapeID="_x0000_i1154" DrawAspect="Content" ObjectID="_1700115179" r:id="rId272"/>
        </w:object>
      </w:r>
      <w:r>
        <w:t>．</w:t>
      </w:r>
      <w:r>
        <w:rPr>
          <w:rFonts w:hint="eastAsia"/>
        </w:rPr>
        <w:t>代入初始条件得</w:t>
      </w:r>
      <w:r w:rsidR="004A15B9" w:rsidRPr="004A15B9">
        <w:rPr>
          <w:position w:val="-6"/>
        </w:rPr>
        <w:object w:dxaOrig="560" w:dyaOrig="279">
          <v:shape id="_x0000_i1155" type="#_x0000_t75" style="width:28.15pt;height:13.75pt" o:ole="">
            <v:imagedata r:id="rId273" o:title=""/>
          </v:shape>
          <o:OLEObject Type="Embed" ProgID="Equation.DSMT4" ShapeID="_x0000_i1155" DrawAspect="Content" ObjectID="_1700115180" r:id="rId274"/>
        </w:object>
      </w:r>
      <w:r>
        <w:rPr>
          <w:rFonts w:hint="eastAsia"/>
        </w:rPr>
        <w:t>．所以特解为</w:t>
      </w:r>
      <w:r w:rsidR="004A15B9" w:rsidRPr="004A15B9">
        <w:rPr>
          <w:position w:val="-10"/>
        </w:rPr>
        <w:object w:dxaOrig="999" w:dyaOrig="360">
          <v:shape id="_x0000_i1156" type="#_x0000_t75" style="width:50.1pt;height:18.15pt" o:ole="">
            <v:imagedata r:id="rId275" o:title=""/>
          </v:shape>
          <o:OLEObject Type="Embed" ProgID="Equation.DSMT4" ShapeID="_x0000_i1156" DrawAspect="Content" ObjectID="_1700115181" r:id="rId276"/>
        </w:object>
      </w:r>
      <w:r>
        <w:rPr>
          <w:rFonts w:ascii="宋体" w:hAnsi="宋体" w:hint="eastAsia"/>
        </w:rPr>
        <w:t>．</w:t>
      </w:r>
    </w:p>
    <w:p w:rsidR="00962FCE" w:rsidRDefault="00962FCE" w:rsidP="00962FCE"/>
    <w:p w:rsidR="00791E61" w:rsidRDefault="00791E61" w:rsidP="00791E61"/>
    <w:p w:rsidR="00791E61" w:rsidRDefault="00791E61" w:rsidP="002851C4">
      <w:pPr>
        <w:ind w:left="480" w:hangingChars="200" w:hanging="480"/>
      </w:pPr>
      <w:r w:rsidRPr="004E12A6">
        <w:t>(12)</w:t>
      </w:r>
      <w:r w:rsidRPr="004E12A6">
        <w:rPr>
          <w:szCs w:val="21"/>
        </w:rPr>
        <w:t xml:space="preserve"> </w:t>
      </w:r>
      <w:r w:rsidRPr="004E12A6">
        <w:rPr>
          <w:szCs w:val="21"/>
        </w:rPr>
        <w:t>设</w:t>
      </w:r>
      <w:r w:rsidR="004A15B9" w:rsidRPr="00025957">
        <w:rPr>
          <w:position w:val="-4"/>
        </w:rPr>
        <w:object w:dxaOrig="200" w:dyaOrig="260">
          <v:shape id="_x0000_i1157" type="#_x0000_t75" style="width:10pt;height:13.15pt" o:ole="">
            <v:imagedata r:id="rId277" o:title=""/>
          </v:shape>
          <o:OLEObject Type="Embed" ProgID="Equation.DSMT4" ShapeID="_x0000_i1157" DrawAspect="Content" ObjectID="_1700115182" r:id="rId278"/>
        </w:object>
      </w:r>
      <w:r w:rsidRPr="004E12A6">
        <w:rPr>
          <w:szCs w:val="21"/>
        </w:rPr>
        <w:t>是柱面</w:t>
      </w:r>
      <w:r w:rsidR="004A15B9" w:rsidRPr="004A15B9">
        <w:rPr>
          <w:position w:val="-10"/>
        </w:rPr>
        <w:object w:dxaOrig="1100" w:dyaOrig="360">
          <v:shape id="_x0000_i1158" type="#_x0000_t75" style="width:55.1pt;height:18.15pt" o:ole="">
            <v:imagedata r:id="rId279" o:title=""/>
          </v:shape>
          <o:OLEObject Type="Embed" ProgID="Equation.DSMT4" ShapeID="_x0000_i1158" DrawAspect="Content" ObjectID="_1700115183" r:id="rId280"/>
        </w:object>
      </w:r>
      <w:r w:rsidRPr="004E12A6">
        <w:rPr>
          <w:szCs w:val="21"/>
        </w:rPr>
        <w:t>与平面</w:t>
      </w:r>
      <w:r w:rsidR="004A15B9" w:rsidRPr="004A15B9">
        <w:rPr>
          <w:position w:val="-10"/>
        </w:rPr>
        <w:object w:dxaOrig="900" w:dyaOrig="320">
          <v:shape id="_x0000_i1159" type="#_x0000_t75" style="width:45.1pt;height:16.3pt" o:ole="">
            <v:imagedata r:id="rId281" o:title=""/>
          </v:shape>
          <o:OLEObject Type="Embed" ProgID="Equation.DSMT4" ShapeID="_x0000_i1159" DrawAspect="Content" ObjectID="_1700115184" r:id="rId282"/>
        </w:object>
      </w:r>
      <w:r w:rsidRPr="004E12A6">
        <w:rPr>
          <w:szCs w:val="21"/>
        </w:rPr>
        <w:t>的交线，从</w:t>
      </w:r>
      <w:r w:rsidR="004A15B9" w:rsidRPr="00025957">
        <w:rPr>
          <w:position w:val="-4"/>
        </w:rPr>
        <w:object w:dxaOrig="200" w:dyaOrig="200">
          <v:shape id="_x0000_i1160" type="#_x0000_t75" style="width:10pt;height:10pt" o:ole="">
            <v:imagedata r:id="rId283" o:title=""/>
          </v:shape>
          <o:OLEObject Type="Embed" ProgID="Equation.DSMT4" ShapeID="_x0000_i1160" DrawAspect="Content" ObjectID="_1700115185" r:id="rId284"/>
        </w:object>
      </w:r>
      <w:r w:rsidRPr="004E12A6">
        <w:rPr>
          <w:szCs w:val="21"/>
        </w:rPr>
        <w:t>轴正向往</w:t>
      </w:r>
      <w:r w:rsidR="004A15B9" w:rsidRPr="00025957">
        <w:rPr>
          <w:position w:val="-4"/>
        </w:rPr>
        <w:object w:dxaOrig="200" w:dyaOrig="200">
          <v:shape id="_x0000_i1161" type="#_x0000_t75" style="width:10pt;height:10pt" o:ole="">
            <v:imagedata r:id="rId285" o:title=""/>
          </v:shape>
          <o:OLEObject Type="Embed" ProgID="Equation.DSMT4" ShapeID="_x0000_i1161" DrawAspect="Content" ObjectID="_1700115186" r:id="rId286"/>
        </w:object>
      </w:r>
      <w:r>
        <w:rPr>
          <w:szCs w:val="21"/>
        </w:rPr>
        <w:t>轴负向看去为逆时针方向，则曲</w:t>
      </w:r>
      <w:r>
        <w:rPr>
          <w:rFonts w:hint="eastAsia"/>
          <w:szCs w:val="21"/>
        </w:rPr>
        <w:t>线</w:t>
      </w:r>
      <w:r w:rsidRPr="004E12A6">
        <w:rPr>
          <w:szCs w:val="21"/>
        </w:rPr>
        <w:t>积分</w:t>
      </w:r>
      <w:r w:rsidR="004A15B9" w:rsidRPr="004A15B9">
        <w:rPr>
          <w:position w:val="-18"/>
        </w:rPr>
        <w:object w:dxaOrig="1460" w:dyaOrig="460">
          <v:shape id="_x0000_i1162" type="#_x0000_t75" style="width:73.25pt;height:23.15pt" o:ole="">
            <v:imagedata r:id="rId287" o:title=""/>
          </v:shape>
          <o:OLEObject Type="Embed" ProgID="Equation.DSMT4" ShapeID="_x0000_i1162" DrawAspect="Content" ObjectID="_1700115187" r:id="rId288"/>
        </w:object>
      </w:r>
      <w:r w:rsidR="003D0B7E" w:rsidRPr="003D0B7E">
        <w:rPr>
          <w:rFonts w:hint="eastAsia"/>
          <w:u w:val="single"/>
        </w:rPr>
        <w:t xml:space="preserve">        </w:t>
      </w:r>
      <w:r w:rsidR="003D0B7E">
        <w:rPr>
          <w:rFonts w:hint="eastAsia"/>
        </w:rPr>
        <w:t>．</w:t>
      </w:r>
    </w:p>
    <w:p w:rsidR="00962FCE" w:rsidRPr="00CB3729" w:rsidRDefault="00962FCE" w:rsidP="00962FCE"/>
    <w:p w:rsidR="002851C4" w:rsidRDefault="00962FCE" w:rsidP="00DD0C25">
      <w:pPr>
        <w:ind w:left="480" w:hangingChars="200" w:hanging="480"/>
      </w:pPr>
      <w:r w:rsidRPr="00962FCE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4A15B9" w:rsidRPr="004A15B9">
        <w:rPr>
          <w:position w:val="-6"/>
        </w:rPr>
        <w:object w:dxaOrig="220" w:dyaOrig="220">
          <v:shape id="_x0000_i1163" type="#_x0000_t75" style="width:11.25pt;height:11.25pt" o:ole="">
            <v:imagedata r:id="rId289" o:title=""/>
          </v:shape>
          <o:OLEObject Type="Embed" ProgID="Equation.DSMT4" ShapeID="_x0000_i1163" DrawAspect="Content" ObjectID="_1700115188" r:id="rId290"/>
        </w:object>
      </w:r>
      <w:r>
        <w:rPr>
          <w:rFonts w:hint="eastAsia"/>
        </w:rPr>
        <w:t>．</w:t>
      </w:r>
      <w:r w:rsidR="004A15B9" w:rsidRPr="00025957">
        <w:rPr>
          <w:position w:val="-4"/>
        </w:rPr>
        <w:object w:dxaOrig="200" w:dyaOrig="260">
          <v:shape id="_x0000_i1164" type="#_x0000_t75" style="width:10pt;height:13.15pt" o:ole="">
            <v:imagedata r:id="rId291" o:title=""/>
          </v:shape>
          <o:OLEObject Type="Embed" ProgID="Equation.DSMT4" ShapeID="_x0000_i1164" DrawAspect="Content" ObjectID="_1700115189" r:id="rId292"/>
        </w:object>
      </w:r>
      <w:r w:rsidR="002851C4">
        <w:rPr>
          <w:rFonts w:hint="eastAsia"/>
        </w:rPr>
        <w:t>的参数方程为</w:t>
      </w:r>
      <w:r w:rsidR="004A15B9" w:rsidRPr="004A15B9">
        <w:rPr>
          <w:position w:val="-6"/>
        </w:rPr>
        <w:object w:dxaOrig="880" w:dyaOrig="260">
          <v:shape id="_x0000_i1165" type="#_x0000_t75" style="width:43.85pt;height:13.15pt" o:ole="">
            <v:imagedata r:id="rId293" o:title=""/>
          </v:shape>
          <o:OLEObject Type="Embed" ProgID="Equation.DSMT4" ShapeID="_x0000_i1165" DrawAspect="Content" ObjectID="_1700115190" r:id="rId294"/>
        </w:object>
      </w:r>
      <w:r w:rsidR="002851C4">
        <w:rPr>
          <w:rFonts w:hint="eastAsia"/>
        </w:rPr>
        <w:t xml:space="preserve">, </w:t>
      </w:r>
      <w:r w:rsidR="004A15B9" w:rsidRPr="004A15B9">
        <w:rPr>
          <w:position w:val="-10"/>
        </w:rPr>
        <w:object w:dxaOrig="880" w:dyaOrig="300">
          <v:shape id="_x0000_i1166" type="#_x0000_t75" style="width:43.85pt;height:15.05pt" o:ole="">
            <v:imagedata r:id="rId295" o:title=""/>
          </v:shape>
          <o:OLEObject Type="Embed" ProgID="Equation.DSMT4" ShapeID="_x0000_i1166" DrawAspect="Content" ObjectID="_1700115191" r:id="rId296"/>
        </w:object>
      </w:r>
      <w:r w:rsidR="002851C4">
        <w:rPr>
          <w:rFonts w:hint="eastAsia"/>
        </w:rPr>
        <w:t xml:space="preserve">, </w:t>
      </w:r>
      <w:r w:rsidR="004A15B9" w:rsidRPr="004A15B9">
        <w:rPr>
          <w:position w:val="-6"/>
        </w:rPr>
        <w:object w:dxaOrig="999" w:dyaOrig="260">
          <v:shape id="_x0000_i1167" type="#_x0000_t75" style="width:50.1pt;height:13.15pt" o:ole="">
            <v:imagedata r:id="rId297" o:title=""/>
          </v:shape>
          <o:OLEObject Type="Embed" ProgID="Equation.DSMT4" ShapeID="_x0000_i1167" DrawAspect="Content" ObjectID="_1700115192" r:id="rId298"/>
        </w:object>
      </w:r>
      <w:r w:rsidR="002851C4">
        <w:rPr>
          <w:rFonts w:hint="eastAsia"/>
        </w:rPr>
        <w:t>，</w:t>
      </w:r>
      <w:r w:rsidR="004A15B9" w:rsidRPr="004A15B9">
        <w:rPr>
          <w:position w:val="-6"/>
        </w:rPr>
        <w:object w:dxaOrig="160" w:dyaOrig="260">
          <v:shape id="_x0000_i1168" type="#_x0000_t75" style="width:8.15pt;height:13.15pt" o:ole="">
            <v:imagedata r:id="rId299" o:title=""/>
          </v:shape>
          <o:OLEObject Type="Embed" ProgID="Equation.DSMT4" ShapeID="_x0000_i1168" DrawAspect="Content" ObjectID="_1700115193" r:id="rId300"/>
        </w:object>
      </w:r>
      <w:r w:rsidR="002851C4">
        <w:rPr>
          <w:rFonts w:hint="eastAsia"/>
        </w:rPr>
        <w:t>从</w:t>
      </w:r>
      <w:r w:rsidR="004A15B9" w:rsidRPr="004A15B9">
        <w:rPr>
          <w:position w:val="-6"/>
        </w:rPr>
        <w:object w:dxaOrig="200" w:dyaOrig="279">
          <v:shape id="_x0000_i1169" type="#_x0000_t75" style="width:10pt;height:13.75pt" o:ole="">
            <v:imagedata r:id="rId301" o:title=""/>
          </v:shape>
          <o:OLEObject Type="Embed" ProgID="Equation.DSMT4" ShapeID="_x0000_i1169" DrawAspect="Content" ObjectID="_1700115194" r:id="rId302"/>
        </w:object>
      </w:r>
      <w:r w:rsidR="002851C4">
        <w:rPr>
          <w:rFonts w:hint="eastAsia"/>
        </w:rPr>
        <w:t>到</w:t>
      </w:r>
      <w:r w:rsidR="004A15B9" w:rsidRPr="004A15B9">
        <w:rPr>
          <w:position w:val="-6"/>
        </w:rPr>
        <w:object w:dxaOrig="340" w:dyaOrig="279">
          <v:shape id="_x0000_i1170" type="#_x0000_t75" style="width:16.9pt;height:13.75pt" o:ole="">
            <v:imagedata r:id="rId303" o:title=""/>
          </v:shape>
          <o:OLEObject Type="Embed" ProgID="Equation.DSMT4" ShapeID="_x0000_i1170" DrawAspect="Content" ObjectID="_1700115195" r:id="rId304"/>
        </w:object>
      </w:r>
      <w:r w:rsidR="00DD0C25">
        <w:rPr>
          <w:rFonts w:hint="eastAsia"/>
        </w:rPr>
        <w:t>．从而</w:t>
      </w:r>
    </w:p>
    <w:p w:rsidR="00962FCE" w:rsidRDefault="004A15B9" w:rsidP="00DD0C25">
      <w:pPr>
        <w:ind w:leftChars="200" w:left="480"/>
        <w:jc w:val="center"/>
      </w:pPr>
      <w:r w:rsidRPr="004A15B9">
        <w:rPr>
          <w:position w:val="-18"/>
        </w:rPr>
        <w:object w:dxaOrig="4300" w:dyaOrig="520">
          <v:shape id="_x0000_i1171" type="#_x0000_t75" style="width:214.75pt;height:26.3pt" o:ole="">
            <v:imagedata r:id="rId305" o:title=""/>
          </v:shape>
          <o:OLEObject Type="Embed" ProgID="Equation.DSMT4" ShapeID="_x0000_i1171" DrawAspect="Content" ObjectID="_1700115196" r:id="rId306"/>
        </w:object>
      </w:r>
    </w:p>
    <w:p w:rsidR="00962FCE" w:rsidRDefault="00962FCE" w:rsidP="00962FCE"/>
    <w:p w:rsidR="00791E61" w:rsidRDefault="00791E61" w:rsidP="00791E61"/>
    <w:p w:rsidR="00791E61" w:rsidRPr="00B90A9D" w:rsidRDefault="00791E61" w:rsidP="00163A50">
      <w:pPr>
        <w:ind w:left="480" w:hangingChars="200" w:hanging="480"/>
      </w:pPr>
      <w:r w:rsidRPr="00B90A9D">
        <w:t xml:space="preserve">(13) </w:t>
      </w:r>
      <w:r w:rsidRPr="00B90A9D">
        <w:rPr>
          <w:rFonts w:hAnsi="宋体"/>
        </w:rPr>
        <w:t>设二次型</w:t>
      </w:r>
      <w:r w:rsidR="004A15B9" w:rsidRPr="004A15B9">
        <w:rPr>
          <w:position w:val="-14"/>
        </w:rPr>
        <w:object w:dxaOrig="3820" w:dyaOrig="400">
          <v:shape id="_x0000_i1172" type="#_x0000_t75" style="width:190.95pt;height:20.05pt" o:ole="">
            <v:imagedata r:id="rId307" o:title=""/>
          </v:shape>
          <o:OLEObject Type="Embed" ProgID="Equation.DSMT4" ShapeID="_x0000_i1172" DrawAspect="Content" ObjectID="_1700115197" r:id="rId308"/>
        </w:object>
      </w:r>
      <w:r w:rsidRPr="00B90A9D">
        <w:rPr>
          <w:rFonts w:hAnsi="宋体"/>
        </w:rPr>
        <w:t>的负惯性指数是</w:t>
      </w:r>
      <w:r w:rsidR="004A15B9" w:rsidRPr="00025957">
        <w:rPr>
          <w:position w:val="-4"/>
        </w:rPr>
        <w:object w:dxaOrig="180" w:dyaOrig="260">
          <v:shape id="_x0000_i1173" type="#_x0000_t75" style="width:8.75pt;height:13.15pt" o:ole="">
            <v:imagedata r:id="rId309" o:title=""/>
          </v:shape>
          <o:OLEObject Type="Embed" ProgID="Equation.DSMT4" ShapeID="_x0000_i1173" DrawAspect="Content" ObjectID="_1700115198" r:id="rId310"/>
        </w:object>
      </w:r>
      <w:r w:rsidRPr="00B90A9D">
        <w:rPr>
          <w:rFonts w:hAnsi="宋体"/>
        </w:rPr>
        <w:t>，则</w:t>
      </w:r>
      <w:r w:rsidR="004A15B9" w:rsidRPr="004A15B9">
        <w:rPr>
          <w:position w:val="-6"/>
        </w:rPr>
        <w:object w:dxaOrig="200" w:dyaOrig="220">
          <v:shape id="_x0000_i1174" type="#_x0000_t75" style="width:10pt;height:11.25pt" o:ole="">
            <v:imagedata r:id="rId311" o:title=""/>
          </v:shape>
          <o:OLEObject Type="Embed" ProgID="Equation.DSMT4" ShapeID="_x0000_i1174" DrawAspect="Content" ObjectID="_1700115199" r:id="rId312"/>
        </w:object>
      </w:r>
      <w:r w:rsidRPr="00B90A9D">
        <w:rPr>
          <w:rFonts w:hAnsi="宋体"/>
        </w:rPr>
        <w:t>的取值范围</w:t>
      </w:r>
      <w:r w:rsidR="003D0B7E" w:rsidRPr="003D0B7E">
        <w:rPr>
          <w:rFonts w:hint="eastAsia"/>
          <w:u w:val="single"/>
        </w:rPr>
        <w:t xml:space="preserve">        </w:t>
      </w:r>
      <w:r w:rsidR="003D0B7E">
        <w:rPr>
          <w:rFonts w:hint="eastAsia"/>
        </w:rPr>
        <w:t>．</w:t>
      </w:r>
    </w:p>
    <w:p w:rsidR="00962FCE" w:rsidRPr="00CB3729" w:rsidRDefault="00962FCE" w:rsidP="00962FCE"/>
    <w:p w:rsidR="00D35D87" w:rsidRDefault="00962FCE" w:rsidP="00D35D87">
      <w:r w:rsidRPr="00962FCE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4A15B9" w:rsidRPr="004A15B9">
        <w:rPr>
          <w:position w:val="-14"/>
        </w:rPr>
        <w:object w:dxaOrig="680" w:dyaOrig="400">
          <v:shape id="_x0000_i1175" type="#_x0000_t75" style="width:33.8pt;height:20.05pt" o:ole="">
            <v:imagedata r:id="rId313" o:title=""/>
          </v:shape>
          <o:OLEObject Type="Embed" ProgID="Equation.DSMT4" ShapeID="_x0000_i1175" DrawAspect="Content" ObjectID="_1700115200" r:id="rId314"/>
        </w:object>
      </w:r>
      <w:r>
        <w:rPr>
          <w:rFonts w:hint="eastAsia"/>
        </w:rPr>
        <w:t>．</w:t>
      </w:r>
      <w:r w:rsidR="00D35D87">
        <w:rPr>
          <w:rFonts w:hint="eastAsia"/>
        </w:rPr>
        <w:t>由配方法可知</w:t>
      </w:r>
    </w:p>
    <w:p w:rsidR="00D35D87" w:rsidRDefault="004A15B9" w:rsidP="00736419">
      <w:pPr>
        <w:ind w:leftChars="200" w:left="480"/>
        <w:jc w:val="center"/>
      </w:pPr>
      <w:r w:rsidRPr="004A15B9">
        <w:rPr>
          <w:position w:val="-34"/>
        </w:rPr>
        <w:object w:dxaOrig="4860" w:dyaOrig="800">
          <v:shape id="_x0000_i1176" type="#_x0000_t75" style="width:242.9pt;height:40.05pt" o:ole="">
            <v:imagedata r:id="rId315" o:title=""/>
          </v:shape>
          <o:OLEObject Type="Embed" ProgID="Equation.DSMT4" ShapeID="_x0000_i1176" DrawAspect="Content" ObjectID="_1700115201" r:id="rId316"/>
        </w:object>
      </w:r>
    </w:p>
    <w:p w:rsidR="00962FCE" w:rsidRPr="00D35D87" w:rsidRDefault="00D35D87" w:rsidP="00736419">
      <w:pPr>
        <w:ind w:leftChars="200" w:left="480"/>
      </w:pPr>
      <w:r>
        <w:rPr>
          <w:rFonts w:hint="eastAsia"/>
        </w:rPr>
        <w:t>由于负惯性指数为</w:t>
      </w:r>
      <w:r w:rsidR="004A15B9" w:rsidRPr="00025957">
        <w:rPr>
          <w:position w:val="-4"/>
        </w:rPr>
        <w:object w:dxaOrig="180" w:dyaOrig="260">
          <v:shape id="_x0000_i1177" type="#_x0000_t75" style="width:8.75pt;height:13.15pt" o:ole="">
            <v:imagedata r:id="rId317" o:title=""/>
          </v:shape>
          <o:OLEObject Type="Embed" ProgID="Equation.DSMT4" ShapeID="_x0000_i1177" DrawAspect="Content" ObjectID="_1700115202" r:id="rId318"/>
        </w:object>
      </w:r>
      <w:r>
        <w:rPr>
          <w:rFonts w:hint="eastAsia"/>
        </w:rPr>
        <w:t>，故必须要求</w:t>
      </w:r>
      <w:r w:rsidR="004A15B9" w:rsidRPr="004A15B9">
        <w:rPr>
          <w:position w:val="-6"/>
        </w:rPr>
        <w:object w:dxaOrig="960" w:dyaOrig="320">
          <v:shape id="_x0000_i1178" type="#_x0000_t75" style="width:48.2pt;height:16.3pt" o:ole="">
            <v:imagedata r:id="rId319" o:title=""/>
          </v:shape>
          <o:OLEObject Type="Embed" ProgID="Equation.DSMT4" ShapeID="_x0000_i1178" DrawAspect="Content" ObjectID="_1700115203" r:id="rId320"/>
        </w:object>
      </w:r>
      <w:r>
        <w:rPr>
          <w:rFonts w:hint="eastAsia"/>
        </w:rPr>
        <w:t>，所以</w:t>
      </w:r>
      <w:r w:rsidR="004A15B9" w:rsidRPr="004A15B9">
        <w:rPr>
          <w:position w:val="-6"/>
        </w:rPr>
        <w:object w:dxaOrig="200" w:dyaOrig="220">
          <v:shape id="_x0000_i1179" type="#_x0000_t75" style="width:10pt;height:11.25pt" o:ole="">
            <v:imagedata r:id="rId321" o:title=""/>
          </v:shape>
          <o:OLEObject Type="Embed" ProgID="Equation.DSMT4" ShapeID="_x0000_i1179" DrawAspect="Content" ObjectID="_1700115204" r:id="rId322"/>
        </w:object>
      </w:r>
      <w:r>
        <w:rPr>
          <w:rFonts w:hint="eastAsia"/>
        </w:rPr>
        <w:t>的取值范围是</w:t>
      </w:r>
      <w:r w:rsidR="004A15B9" w:rsidRPr="004A15B9">
        <w:rPr>
          <w:position w:val="-14"/>
        </w:rPr>
        <w:object w:dxaOrig="680" w:dyaOrig="400">
          <v:shape id="_x0000_i1180" type="#_x0000_t75" style="width:33.8pt;height:20.05pt" o:ole="">
            <v:imagedata r:id="rId323" o:title=""/>
          </v:shape>
          <o:OLEObject Type="Embed" ProgID="Equation.DSMT4" ShapeID="_x0000_i1180" DrawAspect="Content" ObjectID="_1700115205" r:id="rId324"/>
        </w:object>
      </w:r>
      <w:r>
        <w:rPr>
          <w:rFonts w:hint="eastAsia"/>
        </w:rPr>
        <w:t>．</w:t>
      </w:r>
    </w:p>
    <w:p w:rsidR="00962FCE" w:rsidRDefault="00962FCE" w:rsidP="00962FCE"/>
    <w:p w:rsidR="00791E61" w:rsidRDefault="00791E61" w:rsidP="00791E61"/>
    <w:p w:rsidR="00791E61" w:rsidRPr="00B90A9D" w:rsidRDefault="00791E61" w:rsidP="00271FF7">
      <w:pPr>
        <w:autoSpaceDE w:val="0"/>
        <w:autoSpaceDN w:val="0"/>
        <w:adjustRightInd w:val="0"/>
        <w:ind w:left="480" w:hangingChars="200" w:hanging="480"/>
        <w:jc w:val="left"/>
        <w:rPr>
          <w:szCs w:val="21"/>
        </w:rPr>
      </w:pPr>
      <w:r w:rsidRPr="00B90A9D">
        <w:t xml:space="preserve">(14) </w:t>
      </w:r>
      <w:r w:rsidRPr="00B90A9D">
        <w:rPr>
          <w:rFonts w:hAnsi="宋体"/>
        </w:rPr>
        <w:t>设总体</w:t>
      </w:r>
      <w:r w:rsidR="004A15B9" w:rsidRPr="00025957">
        <w:rPr>
          <w:position w:val="-4"/>
        </w:rPr>
        <w:object w:dxaOrig="240" w:dyaOrig="260">
          <v:shape id="_x0000_i1181" type="#_x0000_t75" style="width:11.9pt;height:13.15pt" o:ole="">
            <v:imagedata r:id="rId325" o:title=""/>
          </v:shape>
          <o:OLEObject Type="Embed" ProgID="Equation.DSMT4" ShapeID="_x0000_i1181" DrawAspect="Content" ObjectID="_1700115206" r:id="rId326"/>
        </w:object>
      </w:r>
      <w:r w:rsidRPr="00B90A9D">
        <w:rPr>
          <w:rFonts w:hAnsi="宋体"/>
        </w:rPr>
        <w:t>的概率密度为</w:t>
      </w:r>
      <w:r w:rsidR="004A15B9" w:rsidRPr="004A15B9">
        <w:rPr>
          <w:position w:val="-46"/>
        </w:rPr>
        <w:object w:dxaOrig="2840" w:dyaOrig="1040">
          <v:shape id="_x0000_i1182" type="#_x0000_t75" style="width:142.1pt;height:51.95pt" o:ole="">
            <v:imagedata r:id="rId327" o:title=""/>
          </v:shape>
          <o:OLEObject Type="Embed" ProgID="Equation.DSMT4" ShapeID="_x0000_i1182" DrawAspect="Content" ObjectID="_1700115207" r:id="rId328"/>
        </w:object>
      </w:r>
      <w:r w:rsidRPr="00B90A9D">
        <w:rPr>
          <w:rFonts w:hAnsi="宋体"/>
        </w:rPr>
        <w:t>其中</w:t>
      </w:r>
      <w:r w:rsidR="004A15B9" w:rsidRPr="004A15B9">
        <w:rPr>
          <w:position w:val="-6"/>
        </w:rPr>
        <w:object w:dxaOrig="200" w:dyaOrig="279">
          <v:shape id="_x0000_i1183" type="#_x0000_t75" style="width:10pt;height:13.75pt" o:ole="">
            <v:imagedata r:id="rId329" o:title=""/>
          </v:shape>
          <o:OLEObject Type="Embed" ProgID="Equation.DSMT4" ShapeID="_x0000_i1183" DrawAspect="Content" ObjectID="_1700115208" r:id="rId330"/>
        </w:object>
      </w:r>
      <w:r w:rsidRPr="00B90A9D">
        <w:rPr>
          <w:rFonts w:hAnsi="宋体"/>
        </w:rPr>
        <w:t>是未知参数，</w:t>
      </w:r>
      <w:r w:rsidR="004A15B9" w:rsidRPr="004A15B9">
        <w:rPr>
          <w:position w:val="-12"/>
        </w:rPr>
        <w:object w:dxaOrig="1260" w:dyaOrig="360">
          <v:shape id="_x0000_i1184" type="#_x0000_t75" style="width:63.25pt;height:18.15pt" o:ole="">
            <v:imagedata r:id="rId331" o:title=""/>
          </v:shape>
          <o:OLEObject Type="Embed" ProgID="Equation.DSMT4" ShapeID="_x0000_i1184" DrawAspect="Content" ObjectID="_1700115209" r:id="rId332"/>
        </w:object>
      </w:r>
      <w:r w:rsidRPr="00B90A9D">
        <w:rPr>
          <w:rFonts w:hAnsi="宋体"/>
        </w:rPr>
        <w:t>为来自总体</w:t>
      </w:r>
      <w:r w:rsidR="004A15B9" w:rsidRPr="00025957">
        <w:rPr>
          <w:position w:val="-4"/>
        </w:rPr>
        <w:object w:dxaOrig="240" w:dyaOrig="260">
          <v:shape id="_x0000_i1185" type="#_x0000_t75" style="width:11.9pt;height:13.15pt" o:ole="">
            <v:imagedata r:id="rId333" o:title=""/>
          </v:shape>
          <o:OLEObject Type="Embed" ProgID="Equation.DSMT4" ShapeID="_x0000_i1185" DrawAspect="Content" ObjectID="_1700115210" r:id="rId334"/>
        </w:object>
      </w:r>
      <w:r w:rsidRPr="00B90A9D">
        <w:rPr>
          <w:rFonts w:hAnsi="宋体"/>
        </w:rPr>
        <w:t>的简单样本，若</w:t>
      </w:r>
      <w:r w:rsidR="004A15B9" w:rsidRPr="004A15B9">
        <w:rPr>
          <w:position w:val="-28"/>
        </w:rPr>
        <w:object w:dxaOrig="740" w:dyaOrig="680">
          <v:shape id="_x0000_i1186" type="#_x0000_t75" style="width:36.95pt;height:33.8pt" o:ole="">
            <v:imagedata r:id="rId335" o:title=""/>
          </v:shape>
          <o:OLEObject Type="Embed" ProgID="Equation.DSMT4" ShapeID="_x0000_i1186" DrawAspect="Content" ObjectID="_1700115211" r:id="rId336"/>
        </w:object>
      </w:r>
      <w:r>
        <w:rPr>
          <w:rFonts w:hAnsi="宋体" w:hint="eastAsia"/>
        </w:rPr>
        <w:t>是</w:t>
      </w:r>
      <w:r w:rsidR="004A15B9" w:rsidRPr="004A15B9">
        <w:rPr>
          <w:position w:val="-6"/>
        </w:rPr>
        <w:object w:dxaOrig="279" w:dyaOrig="320">
          <v:shape id="_x0000_i1187" type="#_x0000_t75" style="width:13.75pt;height:16.3pt" o:ole="">
            <v:imagedata r:id="rId337" o:title=""/>
          </v:shape>
          <o:OLEObject Type="Embed" ProgID="Equation.DSMT4" ShapeID="_x0000_i1187" DrawAspect="Content" ObjectID="_1700115212" r:id="rId338"/>
        </w:object>
      </w:r>
      <w:r>
        <w:rPr>
          <w:rFonts w:hAnsi="宋体" w:hint="eastAsia"/>
        </w:rPr>
        <w:t>的无偏</w:t>
      </w:r>
      <w:r>
        <w:rPr>
          <w:rFonts w:hAnsi="宋体"/>
        </w:rPr>
        <w:t>估计</w:t>
      </w:r>
      <w:r w:rsidRPr="00B90A9D">
        <w:rPr>
          <w:rFonts w:hAnsi="宋体"/>
        </w:rPr>
        <w:t>，则</w:t>
      </w:r>
      <w:r w:rsidR="004A15B9" w:rsidRPr="004A15B9">
        <w:rPr>
          <w:position w:val="-6"/>
        </w:rPr>
        <w:object w:dxaOrig="360" w:dyaOrig="220">
          <v:shape id="_x0000_i1188" type="#_x0000_t75" style="width:18.15pt;height:11.25pt" o:ole="">
            <v:imagedata r:id="rId339" o:title=""/>
          </v:shape>
          <o:OLEObject Type="Embed" ProgID="Equation.DSMT4" ShapeID="_x0000_i1188" DrawAspect="Content" ObjectID="_1700115213" r:id="rId340"/>
        </w:object>
      </w:r>
      <w:r w:rsidR="003D0B7E" w:rsidRPr="003D0B7E">
        <w:rPr>
          <w:rFonts w:hint="eastAsia"/>
          <w:u w:val="single"/>
        </w:rPr>
        <w:t xml:space="preserve">        </w:t>
      </w:r>
      <w:r w:rsidR="003D0B7E">
        <w:rPr>
          <w:rFonts w:hint="eastAsia"/>
        </w:rPr>
        <w:t>．</w:t>
      </w:r>
    </w:p>
    <w:p w:rsidR="00962FCE" w:rsidRPr="00CB3729" w:rsidRDefault="00962FCE" w:rsidP="00962FCE"/>
    <w:p w:rsidR="00271FF7" w:rsidRDefault="00962FCE" w:rsidP="00962FCE">
      <w:r w:rsidRPr="00962FCE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4A15B9" w:rsidRPr="004A15B9">
        <w:rPr>
          <w:position w:val="-24"/>
        </w:rPr>
        <w:object w:dxaOrig="340" w:dyaOrig="620">
          <v:shape id="_x0000_i1189" type="#_x0000_t75" style="width:16.9pt;height:31.3pt" o:ole="">
            <v:imagedata r:id="rId341" o:title=""/>
          </v:shape>
          <o:OLEObject Type="Embed" ProgID="Equation.DSMT4" ShapeID="_x0000_i1189" DrawAspect="Content" ObjectID="_1700115214" r:id="rId342"/>
        </w:object>
      </w:r>
      <w:r>
        <w:rPr>
          <w:rFonts w:hint="eastAsia"/>
        </w:rPr>
        <w:t>．</w:t>
      </w:r>
      <w:r w:rsidR="00271FF7">
        <w:rPr>
          <w:rFonts w:hint="eastAsia"/>
        </w:rPr>
        <w:t>因为</w:t>
      </w:r>
    </w:p>
    <w:p w:rsidR="00962FCE" w:rsidRDefault="004A15B9" w:rsidP="00271FF7">
      <w:pPr>
        <w:ind w:leftChars="200" w:left="480"/>
        <w:jc w:val="center"/>
      </w:pPr>
      <w:r w:rsidRPr="004A15B9">
        <w:rPr>
          <w:position w:val="-30"/>
        </w:rPr>
        <w:object w:dxaOrig="5240" w:dyaOrig="720">
          <v:shape id="_x0000_i1190" type="#_x0000_t75" style="width:261.7pt;height:36.3pt" o:ole="">
            <v:imagedata r:id="rId343" o:title=""/>
          </v:shape>
          <o:OLEObject Type="Embed" ProgID="Equation.DSMT4" ShapeID="_x0000_i1190" DrawAspect="Content" ObjectID="_1700115215" r:id="rId344"/>
        </w:object>
      </w:r>
    </w:p>
    <w:p w:rsidR="00271FF7" w:rsidRDefault="00271FF7" w:rsidP="00271FF7">
      <w:pPr>
        <w:ind w:leftChars="200" w:left="480"/>
      </w:pPr>
      <w:r>
        <w:rPr>
          <w:rFonts w:hint="eastAsia"/>
        </w:rPr>
        <w:t>所以</w:t>
      </w:r>
      <w:r w:rsidR="004A15B9" w:rsidRPr="004A15B9">
        <w:rPr>
          <w:position w:val="-24"/>
        </w:rPr>
        <w:object w:dxaOrig="680" w:dyaOrig="620">
          <v:shape id="_x0000_i1191" type="#_x0000_t75" style="width:33.8pt;height:31.3pt" o:ole="">
            <v:imagedata r:id="rId345" o:title=""/>
          </v:shape>
          <o:OLEObject Type="Embed" ProgID="Equation.DSMT4" ShapeID="_x0000_i1191" DrawAspect="Content" ObjectID="_1700115216" r:id="rId346"/>
        </w:object>
      </w:r>
      <w:r>
        <w:rPr>
          <w:rFonts w:hint="eastAsia"/>
        </w:rPr>
        <w:t>．</w:t>
      </w:r>
    </w:p>
    <w:p w:rsidR="00791E61" w:rsidRDefault="00791E61" w:rsidP="00791E61"/>
    <w:p w:rsidR="003C212F" w:rsidRDefault="003C212F" w:rsidP="00791E61"/>
    <w:p w:rsidR="00791E61" w:rsidRPr="00D56688" w:rsidRDefault="003C212F" w:rsidP="003C212F">
      <w:pPr>
        <w:pStyle w:val="1"/>
      </w:pPr>
      <w:r>
        <w:t>三、解答题</w:t>
      </w:r>
      <w:r>
        <w:rPr>
          <w:rFonts w:hint="eastAsia"/>
        </w:rPr>
        <w:t>（</w:t>
      </w:r>
      <w:r>
        <w:t>15</w:t>
      </w:r>
      <w:r>
        <w:rPr>
          <w:rFonts w:hint="eastAsia"/>
        </w:rPr>
        <w:t>~</w:t>
      </w:r>
      <w:r w:rsidR="00791E61" w:rsidRPr="00D56688">
        <w:t>23小题，共94分</w:t>
      </w:r>
      <w:r>
        <w:rPr>
          <w:rFonts w:hint="eastAsia"/>
        </w:rPr>
        <w:t>）</w:t>
      </w:r>
    </w:p>
    <w:p w:rsidR="00791E61" w:rsidRDefault="00791E61" w:rsidP="00791E61">
      <w:pPr>
        <w:rPr>
          <w:b/>
          <w:szCs w:val="21"/>
        </w:rPr>
      </w:pPr>
    </w:p>
    <w:p w:rsidR="003C212F" w:rsidRPr="003C212F" w:rsidRDefault="003C212F" w:rsidP="00791E61">
      <w:pPr>
        <w:rPr>
          <w:b/>
          <w:szCs w:val="21"/>
        </w:rPr>
      </w:pPr>
    </w:p>
    <w:p w:rsidR="003D0B7E" w:rsidRDefault="00791E61" w:rsidP="00791E61">
      <w:r w:rsidRPr="004E12A6">
        <w:rPr>
          <w:szCs w:val="21"/>
        </w:rPr>
        <w:t>(15)</w:t>
      </w:r>
      <w:r w:rsidR="003D0B7E">
        <w:rPr>
          <w:rFonts w:hint="eastAsia"/>
          <w:szCs w:val="21"/>
        </w:rPr>
        <w:t>（</w:t>
      </w:r>
      <w:r w:rsidRPr="004E12A6">
        <w:rPr>
          <w:szCs w:val="21"/>
        </w:rPr>
        <w:t>本题满分</w:t>
      </w:r>
      <w:r w:rsidRPr="004E12A6">
        <w:rPr>
          <w:szCs w:val="21"/>
        </w:rPr>
        <w:t>10</w:t>
      </w:r>
      <w:r w:rsidRPr="004E12A6">
        <w:rPr>
          <w:szCs w:val="21"/>
        </w:rPr>
        <w:t>分</w:t>
      </w:r>
      <w:r w:rsidR="003D0B7E">
        <w:rPr>
          <w:rFonts w:hint="eastAsia"/>
          <w:szCs w:val="21"/>
        </w:rPr>
        <w:t>）</w:t>
      </w:r>
    </w:p>
    <w:p w:rsidR="00791E61" w:rsidRPr="00537F3E" w:rsidRDefault="00791E61" w:rsidP="003D0B7E">
      <w:pPr>
        <w:ind w:leftChars="200" w:left="480"/>
        <w:rPr>
          <w:szCs w:val="22"/>
        </w:rPr>
      </w:pPr>
      <w:r w:rsidRPr="004E12A6">
        <w:rPr>
          <w:szCs w:val="21"/>
        </w:rPr>
        <w:t>求极限</w:t>
      </w:r>
      <w:r w:rsidR="004A15B9" w:rsidRPr="004A15B9">
        <w:rPr>
          <w:position w:val="-60"/>
        </w:rPr>
        <w:object w:dxaOrig="2540" w:dyaOrig="1440">
          <v:shape id="_x0000_i1192" type="#_x0000_t75" style="width:127.1pt;height:1in" o:ole="">
            <v:imagedata r:id="rId347" o:title=""/>
          </v:shape>
          <o:OLEObject Type="Embed" ProgID="Equation.DSMT4" ShapeID="_x0000_i1192" DrawAspect="Content" ObjectID="_1700115217" r:id="rId348"/>
        </w:object>
      </w:r>
      <w:r w:rsidR="003D0B7E">
        <w:rPr>
          <w:rFonts w:hint="eastAsia"/>
          <w:szCs w:val="21"/>
        </w:rPr>
        <w:t>．</w:t>
      </w:r>
    </w:p>
    <w:p w:rsidR="00962FCE" w:rsidRPr="00CB3729" w:rsidRDefault="00962FCE" w:rsidP="00962FCE"/>
    <w:p w:rsidR="00791E61" w:rsidRDefault="00962FCE" w:rsidP="00791E61">
      <w:r w:rsidRPr="00962FCE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DC7EFD">
        <w:rPr>
          <w:rFonts w:hint="eastAsia"/>
        </w:rPr>
        <w:t>由洛必达法则和等价无穷小量代换可得</w:t>
      </w:r>
    </w:p>
    <w:p w:rsidR="00791E61" w:rsidRDefault="004A15B9" w:rsidP="00DC7EFD">
      <w:pPr>
        <w:ind w:leftChars="200" w:left="480"/>
        <w:jc w:val="center"/>
      </w:pPr>
      <w:r w:rsidRPr="004A15B9">
        <w:rPr>
          <w:position w:val="-104"/>
        </w:rPr>
        <w:object w:dxaOrig="7720" w:dyaOrig="2200">
          <v:shape id="_x0000_i1193" type="#_x0000_t75" style="width:386.3pt;height:110.2pt" o:ole="">
            <v:imagedata r:id="rId349" o:title=""/>
          </v:shape>
          <o:OLEObject Type="Embed" ProgID="Equation.DSMT4" ShapeID="_x0000_i1193" DrawAspect="Content" ObjectID="_1700115218" r:id="rId350"/>
        </w:object>
      </w:r>
    </w:p>
    <w:p w:rsidR="00791E61" w:rsidRDefault="00791E61" w:rsidP="00791E61"/>
    <w:p w:rsidR="003D0B7E" w:rsidRDefault="003D0B7E" w:rsidP="00791E61"/>
    <w:p w:rsidR="003D0B7E" w:rsidRDefault="003D0B7E" w:rsidP="00791E61">
      <w:pPr>
        <w:rPr>
          <w:szCs w:val="21"/>
        </w:rPr>
      </w:pPr>
      <w:r>
        <w:rPr>
          <w:szCs w:val="21"/>
        </w:rPr>
        <w:t>(16)</w:t>
      </w:r>
      <w:r>
        <w:rPr>
          <w:rFonts w:hint="eastAsia"/>
          <w:szCs w:val="21"/>
        </w:rPr>
        <w:t>（</w:t>
      </w:r>
      <w:r w:rsidR="00791E61" w:rsidRPr="004E12A6">
        <w:rPr>
          <w:szCs w:val="21"/>
        </w:rPr>
        <w:t>本题满分</w:t>
      </w:r>
      <w:r w:rsidR="00791E61" w:rsidRPr="004E12A6">
        <w:rPr>
          <w:szCs w:val="21"/>
        </w:rPr>
        <w:t>10</w:t>
      </w:r>
      <w:r w:rsidR="00791E61" w:rsidRPr="004E12A6">
        <w:rPr>
          <w:szCs w:val="21"/>
        </w:rPr>
        <w:t>分</w:t>
      </w:r>
      <w:r>
        <w:rPr>
          <w:rFonts w:hint="eastAsia"/>
          <w:szCs w:val="21"/>
        </w:rPr>
        <w:t>）</w:t>
      </w:r>
    </w:p>
    <w:p w:rsidR="00791E61" w:rsidRDefault="00791E61" w:rsidP="00962FCE">
      <w:pPr>
        <w:ind w:leftChars="200" w:left="480"/>
        <w:rPr>
          <w:szCs w:val="21"/>
        </w:rPr>
      </w:pPr>
      <w:r w:rsidRPr="004E12A6">
        <w:rPr>
          <w:szCs w:val="21"/>
        </w:rPr>
        <w:t>设函数</w:t>
      </w:r>
      <w:r w:rsidR="004A15B9" w:rsidRPr="004A15B9">
        <w:rPr>
          <w:position w:val="-14"/>
        </w:rPr>
        <w:object w:dxaOrig="940" w:dyaOrig="400">
          <v:shape id="_x0000_i1194" type="#_x0000_t75" style="width:46.95pt;height:20.05pt" o:ole="">
            <v:imagedata r:id="rId351" o:title=""/>
          </v:shape>
          <o:OLEObject Type="Embed" ProgID="Equation.DSMT4" ShapeID="_x0000_i1194" DrawAspect="Content" ObjectID="_1700115219" r:id="rId352"/>
        </w:object>
      </w:r>
      <w:r w:rsidRPr="004E12A6">
        <w:rPr>
          <w:szCs w:val="21"/>
        </w:rPr>
        <w:t>由方程</w:t>
      </w:r>
      <w:r w:rsidR="004A15B9" w:rsidRPr="004A15B9">
        <w:rPr>
          <w:position w:val="-10"/>
        </w:rPr>
        <w:object w:dxaOrig="2120" w:dyaOrig="360">
          <v:shape id="_x0000_i1195" type="#_x0000_t75" style="width:105.8pt;height:18.15pt" o:ole="">
            <v:imagedata r:id="rId353" o:title=""/>
          </v:shape>
          <o:OLEObject Type="Embed" ProgID="Equation.DSMT4" ShapeID="_x0000_i1195" DrawAspect="Content" ObjectID="_1700115220" r:id="rId354"/>
        </w:object>
      </w:r>
      <w:r w:rsidRPr="004E12A6">
        <w:rPr>
          <w:szCs w:val="21"/>
        </w:rPr>
        <w:t>确定，求</w:t>
      </w:r>
      <w:r w:rsidR="004A15B9" w:rsidRPr="004A15B9">
        <w:rPr>
          <w:position w:val="-14"/>
        </w:rPr>
        <w:object w:dxaOrig="560" w:dyaOrig="400">
          <v:shape id="_x0000_i1196" type="#_x0000_t75" style="width:28.15pt;height:20.05pt" o:ole="">
            <v:imagedata r:id="rId355" o:title=""/>
          </v:shape>
          <o:OLEObject Type="Embed" ProgID="Equation.DSMT4" ShapeID="_x0000_i1196" DrawAspect="Content" ObjectID="_1700115221" r:id="rId356"/>
        </w:object>
      </w:r>
      <w:r w:rsidRPr="004E12A6">
        <w:rPr>
          <w:szCs w:val="21"/>
        </w:rPr>
        <w:t>的极值</w:t>
      </w:r>
      <w:r w:rsidR="00CA03C8">
        <w:rPr>
          <w:rFonts w:hint="eastAsia"/>
          <w:szCs w:val="21"/>
        </w:rPr>
        <w:t>．</w:t>
      </w:r>
    </w:p>
    <w:p w:rsidR="00962FCE" w:rsidRPr="00CB3729" w:rsidRDefault="00962FCE" w:rsidP="00962FCE"/>
    <w:p w:rsidR="00791E61" w:rsidRDefault="00962FCE" w:rsidP="00791E61">
      <w:r w:rsidRPr="00962FCE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CA03C8">
        <w:rPr>
          <w:rFonts w:hint="eastAsia"/>
        </w:rPr>
        <w:t>方程两边对</w:t>
      </w:r>
      <w:r w:rsidR="004A15B9" w:rsidRPr="00025957">
        <w:rPr>
          <w:position w:val="-4"/>
        </w:rPr>
        <w:object w:dxaOrig="200" w:dyaOrig="200">
          <v:shape id="_x0000_i1197" type="#_x0000_t75" style="width:10pt;height:10pt" o:ole="">
            <v:imagedata r:id="rId357" o:title=""/>
          </v:shape>
          <o:OLEObject Type="Embed" ProgID="Equation.DSMT4" ShapeID="_x0000_i1197" DrawAspect="Content" ObjectID="_1700115222" r:id="rId358"/>
        </w:object>
      </w:r>
      <w:r w:rsidR="00CA03C8">
        <w:rPr>
          <w:rFonts w:hint="eastAsia"/>
        </w:rPr>
        <w:t>求导可得</w:t>
      </w:r>
    </w:p>
    <w:p w:rsidR="00791E61" w:rsidRDefault="004A15B9" w:rsidP="00CA03C8">
      <w:pPr>
        <w:ind w:leftChars="200" w:left="480"/>
        <w:jc w:val="center"/>
      </w:pPr>
      <w:r w:rsidRPr="004A15B9">
        <w:rPr>
          <w:position w:val="-10"/>
        </w:rPr>
        <w:object w:dxaOrig="3580" w:dyaOrig="360">
          <v:shape id="_x0000_i1198" type="#_x0000_t75" style="width:179.05pt;height:18.15pt" o:ole="">
            <v:imagedata r:id="rId359" o:title=""/>
          </v:shape>
          <o:OLEObject Type="Embed" ProgID="Equation.DSMT4" ShapeID="_x0000_i1198" DrawAspect="Content" ObjectID="_1700115223" r:id="rId360"/>
        </w:object>
      </w:r>
    </w:p>
    <w:p w:rsidR="00791E61" w:rsidRPr="006669BE" w:rsidRDefault="00CA03C8" w:rsidP="00CA03C8">
      <w:pPr>
        <w:ind w:leftChars="200" w:left="480"/>
      </w:pPr>
      <w:r>
        <w:rPr>
          <w:rFonts w:hint="eastAsia"/>
        </w:rPr>
        <w:t>令</w:t>
      </w:r>
      <w:r w:rsidR="004A15B9" w:rsidRPr="004A15B9">
        <w:rPr>
          <w:position w:val="-10"/>
        </w:rPr>
        <w:object w:dxaOrig="620" w:dyaOrig="320">
          <v:shape id="_x0000_i1199" type="#_x0000_t75" style="width:31.3pt;height:16.3pt" o:ole="">
            <v:imagedata r:id="rId361" o:title=""/>
          </v:shape>
          <o:OLEObject Type="Embed" ProgID="Equation.DSMT4" ShapeID="_x0000_i1199" DrawAspect="Content" ObjectID="_1700115224" r:id="rId362"/>
        </w:object>
      </w:r>
      <w:r>
        <w:rPr>
          <w:rFonts w:hint="eastAsia"/>
        </w:rPr>
        <w:t>，得</w:t>
      </w:r>
      <w:r w:rsidR="004A15B9" w:rsidRPr="004A15B9">
        <w:rPr>
          <w:position w:val="-10"/>
        </w:rPr>
        <w:object w:dxaOrig="560" w:dyaOrig="320">
          <v:shape id="_x0000_i1200" type="#_x0000_t75" style="width:28.15pt;height:16.3pt" o:ole="">
            <v:imagedata r:id="rId363" o:title=""/>
          </v:shape>
          <o:OLEObject Type="Embed" ProgID="Equation.DSMT4" ShapeID="_x0000_i1200" DrawAspect="Content" ObjectID="_1700115225" r:id="rId364"/>
        </w:object>
      </w:r>
      <w:r>
        <w:rPr>
          <w:rFonts w:hint="eastAsia"/>
        </w:rPr>
        <w:t>（</w:t>
      </w:r>
      <w:r w:rsidR="00791E61">
        <w:rPr>
          <w:rFonts w:hint="eastAsia"/>
        </w:rPr>
        <w:t>舍</w:t>
      </w:r>
      <w:r>
        <w:rPr>
          <w:rFonts w:hint="eastAsia"/>
        </w:rPr>
        <w:t>去）</w:t>
      </w:r>
      <w:r w:rsidR="00791E61">
        <w:rPr>
          <w:rFonts w:hint="eastAsia"/>
        </w:rPr>
        <w:t>或</w:t>
      </w:r>
      <w:r w:rsidR="004A15B9" w:rsidRPr="004A15B9">
        <w:rPr>
          <w:position w:val="-10"/>
        </w:rPr>
        <w:object w:dxaOrig="840" w:dyaOrig="320">
          <v:shape id="_x0000_i1201" type="#_x0000_t75" style="width:41.95pt;height:16.3pt" o:ole="">
            <v:imagedata r:id="rId365" o:title=""/>
          </v:shape>
          <o:OLEObject Type="Embed" ProgID="Equation.DSMT4" ShapeID="_x0000_i1201" DrawAspect="Content" ObjectID="_1700115226" r:id="rId366"/>
        </w:object>
      </w:r>
      <w:r>
        <w:rPr>
          <w:rFonts w:hint="eastAsia"/>
        </w:rPr>
        <w:t>．</w:t>
      </w:r>
      <w:r w:rsidR="006669BE">
        <w:rPr>
          <w:rFonts w:hint="eastAsia"/>
        </w:rPr>
        <w:t>当</w:t>
      </w:r>
      <w:r w:rsidR="004A15B9" w:rsidRPr="004A15B9">
        <w:rPr>
          <w:position w:val="-10"/>
        </w:rPr>
        <w:object w:dxaOrig="840" w:dyaOrig="320">
          <v:shape id="_x0000_i1202" type="#_x0000_t75" style="width:41.95pt;height:16.3pt" o:ole="">
            <v:imagedata r:id="rId367" o:title=""/>
          </v:shape>
          <o:OLEObject Type="Embed" ProgID="Equation.DSMT4" ShapeID="_x0000_i1202" DrawAspect="Content" ObjectID="_1700115227" r:id="rId368"/>
        </w:object>
      </w:r>
      <w:r w:rsidR="00791E61">
        <w:rPr>
          <w:rFonts w:hint="eastAsia"/>
        </w:rPr>
        <w:t>时，</w:t>
      </w:r>
      <w:r w:rsidR="006669BE">
        <w:rPr>
          <w:rFonts w:hint="eastAsia"/>
        </w:rPr>
        <w:t>解得</w:t>
      </w:r>
      <w:r w:rsidR="004A15B9" w:rsidRPr="004A15B9">
        <w:rPr>
          <w:position w:val="-10"/>
        </w:rPr>
        <w:object w:dxaOrig="1260" w:dyaOrig="320">
          <v:shape id="_x0000_i1203" type="#_x0000_t75" style="width:63.25pt;height:16.3pt" o:ole="">
            <v:imagedata r:id="rId369" o:title=""/>
          </v:shape>
          <o:OLEObject Type="Embed" ProgID="Equation.DSMT4" ShapeID="_x0000_i1203" DrawAspect="Content" ObjectID="_1700115228" r:id="rId370"/>
        </w:object>
      </w:r>
      <w:r w:rsidR="006669BE">
        <w:rPr>
          <w:rFonts w:hint="eastAsia"/>
        </w:rPr>
        <w:t>．上式两边再对</w:t>
      </w:r>
      <w:r w:rsidR="004A15B9" w:rsidRPr="00025957">
        <w:rPr>
          <w:position w:val="-4"/>
        </w:rPr>
        <w:object w:dxaOrig="200" w:dyaOrig="200">
          <v:shape id="_x0000_i1204" type="#_x0000_t75" style="width:10pt;height:10pt" o:ole="">
            <v:imagedata r:id="rId371" o:title=""/>
          </v:shape>
          <o:OLEObject Type="Embed" ProgID="Equation.DSMT4" ShapeID="_x0000_i1204" DrawAspect="Content" ObjectID="_1700115229" r:id="rId372"/>
        </w:object>
      </w:r>
      <w:r w:rsidR="006669BE">
        <w:rPr>
          <w:rFonts w:hint="eastAsia"/>
        </w:rPr>
        <w:t>求导可得</w:t>
      </w:r>
    </w:p>
    <w:p w:rsidR="00791E61" w:rsidRPr="006669BE" w:rsidRDefault="004A15B9" w:rsidP="006669BE">
      <w:pPr>
        <w:ind w:leftChars="200" w:left="480"/>
        <w:jc w:val="center"/>
      </w:pPr>
      <w:r w:rsidRPr="004A15B9">
        <w:rPr>
          <w:position w:val="-10"/>
        </w:rPr>
        <w:object w:dxaOrig="5700" w:dyaOrig="360">
          <v:shape id="_x0000_i1205" type="#_x0000_t75" style="width:284.85pt;height:18.15pt" o:ole="">
            <v:imagedata r:id="rId373" o:title=""/>
          </v:shape>
          <o:OLEObject Type="Embed" ProgID="Equation.DSMT4" ShapeID="_x0000_i1205" DrawAspect="Content" ObjectID="_1700115230" r:id="rId374"/>
        </w:object>
      </w:r>
    </w:p>
    <w:p w:rsidR="00791E61" w:rsidRPr="006669BE" w:rsidRDefault="006669BE" w:rsidP="00CA03C8">
      <w:pPr>
        <w:ind w:leftChars="200" w:left="480"/>
      </w:pPr>
      <w:r>
        <w:rPr>
          <w:rFonts w:hint="eastAsia"/>
        </w:rPr>
        <w:t>由此得</w:t>
      </w:r>
      <w:r w:rsidR="004A15B9" w:rsidRPr="004A15B9">
        <w:rPr>
          <w:position w:val="-24"/>
        </w:rPr>
        <w:object w:dxaOrig="1320" w:dyaOrig="620">
          <v:shape id="_x0000_i1206" type="#_x0000_t75" style="width:65.75pt;height:31.3pt" o:ole="">
            <v:imagedata r:id="rId375" o:title=""/>
          </v:shape>
          <o:OLEObject Type="Embed" ProgID="Equation.DSMT4" ShapeID="_x0000_i1206" DrawAspect="Content" ObjectID="_1700115231" r:id="rId376"/>
        </w:object>
      </w:r>
      <w:r>
        <w:rPr>
          <w:rFonts w:hint="eastAsia"/>
        </w:rPr>
        <w:t>，</w:t>
      </w:r>
      <w:r w:rsidR="00791E61" w:rsidRPr="006669BE">
        <w:rPr>
          <w:rFonts w:hint="eastAsia"/>
        </w:rPr>
        <w:t>所以</w:t>
      </w:r>
      <w:r w:rsidR="004A15B9" w:rsidRPr="004A15B9">
        <w:rPr>
          <w:position w:val="-10"/>
        </w:rPr>
        <w:object w:dxaOrig="980" w:dyaOrig="320">
          <v:shape id="_x0000_i1207" type="#_x0000_t75" style="width:48.85pt;height:16.3pt" o:ole="">
            <v:imagedata r:id="rId377" o:title=""/>
          </v:shape>
          <o:OLEObject Type="Embed" ProgID="Equation.DSMT4" ShapeID="_x0000_i1207" DrawAspect="Content" ObjectID="_1700115232" r:id="rId378"/>
        </w:object>
      </w:r>
      <w:r w:rsidR="00791E61" w:rsidRPr="006669BE">
        <w:rPr>
          <w:rFonts w:hint="eastAsia"/>
        </w:rPr>
        <w:t>为极小值</w:t>
      </w:r>
      <w:r w:rsidR="00CA03C8" w:rsidRPr="006669BE">
        <w:rPr>
          <w:rFonts w:hint="eastAsia"/>
        </w:rPr>
        <w:t>．</w:t>
      </w:r>
    </w:p>
    <w:p w:rsidR="00791E61" w:rsidRDefault="00791E61" w:rsidP="00791E61"/>
    <w:p w:rsidR="003D0B7E" w:rsidRDefault="003D0B7E" w:rsidP="00791E61"/>
    <w:p w:rsidR="003D0B7E" w:rsidRDefault="00791E61" w:rsidP="00791E61">
      <w:pPr>
        <w:rPr>
          <w:szCs w:val="21"/>
        </w:rPr>
      </w:pPr>
      <w:r w:rsidRPr="004E12A6">
        <w:rPr>
          <w:szCs w:val="21"/>
        </w:rPr>
        <w:t>(17)</w:t>
      </w:r>
      <w:r w:rsidR="003D0B7E">
        <w:rPr>
          <w:rFonts w:hint="eastAsia"/>
          <w:szCs w:val="21"/>
        </w:rPr>
        <w:t>（</w:t>
      </w:r>
      <w:r w:rsidRPr="004E12A6">
        <w:rPr>
          <w:szCs w:val="21"/>
        </w:rPr>
        <w:t>本题满分</w:t>
      </w:r>
      <w:r w:rsidRPr="004E12A6">
        <w:rPr>
          <w:szCs w:val="21"/>
        </w:rPr>
        <w:t>10</w:t>
      </w:r>
      <w:r w:rsidRPr="004E12A6">
        <w:rPr>
          <w:szCs w:val="21"/>
        </w:rPr>
        <w:t>分</w:t>
      </w:r>
      <w:r w:rsidR="003D0B7E">
        <w:rPr>
          <w:rFonts w:hint="eastAsia"/>
          <w:szCs w:val="21"/>
        </w:rPr>
        <w:t>）</w:t>
      </w:r>
    </w:p>
    <w:p w:rsidR="00450540" w:rsidRDefault="00791E61" w:rsidP="00450540">
      <w:pPr>
        <w:ind w:leftChars="200" w:left="480"/>
        <w:rPr>
          <w:szCs w:val="21"/>
        </w:rPr>
      </w:pPr>
      <w:r w:rsidRPr="004E12A6">
        <w:rPr>
          <w:szCs w:val="21"/>
        </w:rPr>
        <w:t>设函数</w:t>
      </w:r>
      <w:r w:rsidR="004A15B9" w:rsidRPr="004A15B9">
        <w:rPr>
          <w:position w:val="-14"/>
        </w:rPr>
        <w:object w:dxaOrig="560" w:dyaOrig="400">
          <v:shape id="_x0000_i1208" type="#_x0000_t75" style="width:28.15pt;height:20.05pt" o:ole="">
            <v:imagedata r:id="rId379" o:title=""/>
          </v:shape>
          <o:OLEObject Type="Embed" ProgID="Equation.DSMT4" ShapeID="_x0000_i1208" DrawAspect="Content" ObjectID="_1700115233" r:id="rId380"/>
        </w:object>
      </w:r>
      <w:r w:rsidRPr="004E12A6">
        <w:rPr>
          <w:szCs w:val="21"/>
        </w:rPr>
        <w:t>具有</w:t>
      </w:r>
      <w:r>
        <w:rPr>
          <w:rFonts w:hint="eastAsia"/>
          <w:szCs w:val="21"/>
        </w:rPr>
        <w:t>二</w:t>
      </w:r>
      <w:r w:rsidRPr="004E12A6">
        <w:rPr>
          <w:szCs w:val="21"/>
        </w:rPr>
        <w:t>阶连续导数，</w:t>
      </w:r>
      <w:r w:rsidR="004A15B9" w:rsidRPr="004A15B9">
        <w:rPr>
          <w:position w:val="-16"/>
        </w:rPr>
        <w:object w:dxaOrig="1540" w:dyaOrig="440">
          <v:shape id="_x0000_i1209" type="#_x0000_t75" style="width:77pt;height:21.9pt" o:ole="">
            <v:imagedata r:id="rId381" o:title=""/>
          </v:shape>
          <o:OLEObject Type="Embed" ProgID="Equation.DSMT4" ShapeID="_x0000_i1209" DrawAspect="Content" ObjectID="_1700115234" r:id="rId382"/>
        </w:object>
      </w:r>
      <w:r w:rsidRPr="004E12A6">
        <w:rPr>
          <w:szCs w:val="21"/>
        </w:rPr>
        <w:t>满足</w:t>
      </w:r>
    </w:p>
    <w:p w:rsidR="00450540" w:rsidRPr="00450540" w:rsidRDefault="004A15B9" w:rsidP="00450540">
      <w:pPr>
        <w:ind w:leftChars="200" w:left="480"/>
        <w:jc w:val="center"/>
        <w:rPr>
          <w:szCs w:val="21"/>
        </w:rPr>
      </w:pPr>
      <w:r w:rsidRPr="004A15B9">
        <w:rPr>
          <w:position w:val="-28"/>
        </w:rPr>
        <w:object w:dxaOrig="3000" w:dyaOrig="700">
          <v:shape id="_x0000_i1210" type="#_x0000_t75" style="width:150.25pt;height:35.05pt" o:ole="">
            <v:imagedata r:id="rId383" o:title=""/>
          </v:shape>
          <o:OLEObject Type="Embed" ProgID="Equation.DSMT4" ShapeID="_x0000_i1210" DrawAspect="Content" ObjectID="_1700115235" r:id="rId384"/>
        </w:object>
      </w:r>
    </w:p>
    <w:p w:rsidR="00791E61" w:rsidRDefault="00791E61" w:rsidP="00450540">
      <w:pPr>
        <w:ind w:leftChars="200" w:left="480"/>
        <w:jc w:val="left"/>
        <w:rPr>
          <w:szCs w:val="21"/>
        </w:rPr>
      </w:pPr>
      <w:r w:rsidRPr="004E12A6">
        <w:rPr>
          <w:szCs w:val="21"/>
        </w:rPr>
        <w:t>若</w:t>
      </w:r>
      <w:r w:rsidR="004A15B9" w:rsidRPr="004A15B9">
        <w:rPr>
          <w:position w:val="-14"/>
        </w:rPr>
        <w:object w:dxaOrig="1840" w:dyaOrig="400">
          <v:shape id="_x0000_i1211" type="#_x0000_t75" style="width:92.05pt;height:20.05pt" o:ole="">
            <v:imagedata r:id="rId385" o:title=""/>
          </v:shape>
          <o:OLEObject Type="Embed" ProgID="Equation.DSMT4" ShapeID="_x0000_i1211" DrawAspect="Content" ObjectID="_1700115236" r:id="rId386"/>
        </w:object>
      </w:r>
      <w:r w:rsidRPr="004E12A6">
        <w:rPr>
          <w:szCs w:val="21"/>
        </w:rPr>
        <w:t>，求</w:t>
      </w:r>
      <w:r w:rsidR="004A15B9" w:rsidRPr="004A15B9">
        <w:rPr>
          <w:position w:val="-14"/>
        </w:rPr>
        <w:object w:dxaOrig="560" w:dyaOrig="400">
          <v:shape id="_x0000_i1212" type="#_x0000_t75" style="width:28.15pt;height:20.05pt" o:ole="">
            <v:imagedata r:id="rId387" o:title=""/>
          </v:shape>
          <o:OLEObject Type="Embed" ProgID="Equation.DSMT4" ShapeID="_x0000_i1212" DrawAspect="Content" ObjectID="_1700115237" r:id="rId388"/>
        </w:object>
      </w:r>
      <w:r w:rsidRPr="004E12A6">
        <w:rPr>
          <w:szCs w:val="21"/>
        </w:rPr>
        <w:t>的表达式</w:t>
      </w:r>
      <w:r w:rsidR="005E4049">
        <w:rPr>
          <w:rFonts w:hint="eastAsia"/>
          <w:szCs w:val="21"/>
        </w:rPr>
        <w:t>．</w:t>
      </w:r>
    </w:p>
    <w:p w:rsidR="00962FCE" w:rsidRPr="00CB3729" w:rsidRDefault="00962FCE" w:rsidP="00962FCE"/>
    <w:p w:rsidR="00014D0D" w:rsidRDefault="00962FCE" w:rsidP="00014D0D">
      <w:r w:rsidRPr="00962FCE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014D0D">
        <w:rPr>
          <w:rFonts w:hint="eastAsia"/>
        </w:rPr>
        <w:t>设</w:t>
      </w:r>
      <w:r w:rsidR="004A15B9" w:rsidRPr="004A15B9">
        <w:rPr>
          <w:position w:val="-10"/>
        </w:rPr>
        <w:object w:dxaOrig="1160" w:dyaOrig="360">
          <v:shape id="_x0000_i1213" type="#_x0000_t75" style="width:58.25pt;height:18.15pt" o:ole="">
            <v:imagedata r:id="rId389" o:title=""/>
          </v:shape>
          <o:OLEObject Type="Embed" ProgID="Equation.DSMT4" ShapeID="_x0000_i1213" DrawAspect="Content" ObjectID="_1700115238" r:id="rId390"/>
        </w:object>
      </w:r>
      <w:r w:rsidR="00014D0D">
        <w:rPr>
          <w:rFonts w:hint="eastAsia"/>
        </w:rPr>
        <w:t>，则</w:t>
      </w:r>
      <w:r w:rsidR="004A15B9" w:rsidRPr="004A15B9">
        <w:rPr>
          <w:position w:val="-10"/>
        </w:rPr>
        <w:object w:dxaOrig="2160" w:dyaOrig="360">
          <v:shape id="_x0000_i1214" type="#_x0000_t75" style="width:108.3pt;height:18.15pt" o:ole="">
            <v:imagedata r:id="rId391" o:title=""/>
          </v:shape>
          <o:OLEObject Type="Embed" ProgID="Equation.DSMT4" ShapeID="_x0000_i1214" DrawAspect="Content" ObjectID="_1700115239" r:id="rId392"/>
        </w:object>
      </w:r>
      <w:r w:rsidR="00014D0D">
        <w:rPr>
          <w:rFonts w:hint="eastAsia"/>
        </w:rPr>
        <w:t>，且有</w:t>
      </w:r>
    </w:p>
    <w:p w:rsidR="00014D0D" w:rsidRDefault="008858FB" w:rsidP="00014D0D">
      <w:pPr>
        <w:ind w:leftChars="200" w:left="480"/>
        <w:jc w:val="center"/>
      </w:pPr>
      <w:r w:rsidRPr="004A15B9">
        <w:rPr>
          <w:position w:val="-64"/>
        </w:rPr>
        <w:object w:dxaOrig="5700" w:dyaOrig="1400">
          <v:shape id="_x0000_i1215" type="#_x0000_t75" style="width:284.85pt;height:70.1pt" o:ole="">
            <v:imagedata r:id="rId393" o:title=""/>
          </v:shape>
          <o:OLEObject Type="Embed" ProgID="Equation.DSMT4" ShapeID="_x0000_i1215" DrawAspect="Content" ObjectID="_1700115240" r:id="rId394"/>
        </w:object>
      </w:r>
    </w:p>
    <w:p w:rsidR="00791E61" w:rsidRDefault="00014D0D" w:rsidP="00014D0D">
      <w:pPr>
        <w:ind w:leftChars="200" w:left="480"/>
      </w:pPr>
      <w:r>
        <w:rPr>
          <w:rFonts w:hint="eastAsia"/>
        </w:rPr>
        <w:t>因此由题设条件可得</w:t>
      </w:r>
    </w:p>
    <w:p w:rsidR="00791E61" w:rsidRDefault="00C90A00" w:rsidP="00014D0D">
      <w:pPr>
        <w:ind w:leftChars="200" w:left="480"/>
        <w:jc w:val="center"/>
      </w:pPr>
      <w:r w:rsidRPr="004A15B9">
        <w:rPr>
          <w:position w:val="-28"/>
        </w:rPr>
        <w:object w:dxaOrig="5980" w:dyaOrig="700">
          <v:shape id="_x0000_i1216" type="#_x0000_t75" style="width:298.65pt;height:35.05pt" o:ole="">
            <v:imagedata r:id="rId395" o:title=""/>
          </v:shape>
          <o:OLEObject Type="Embed" ProgID="Equation.DSMT4" ShapeID="_x0000_i1216" DrawAspect="Content" ObjectID="_1700115241" r:id="rId396"/>
        </w:object>
      </w:r>
    </w:p>
    <w:p w:rsidR="00791E61" w:rsidRDefault="00014D0D" w:rsidP="00014D0D">
      <w:pPr>
        <w:ind w:leftChars="200" w:left="480"/>
      </w:pPr>
      <w:r>
        <w:rPr>
          <w:rFonts w:hint="eastAsia"/>
        </w:rPr>
        <w:t>解得</w:t>
      </w:r>
      <w:r w:rsidR="004A15B9" w:rsidRPr="004A15B9">
        <w:rPr>
          <w:position w:val="-24"/>
        </w:rPr>
        <w:object w:dxaOrig="2400" w:dyaOrig="620">
          <v:shape id="_x0000_i1217" type="#_x0000_t75" style="width:120.2pt;height:31.3pt" o:ole="">
            <v:imagedata r:id="rId397" o:title=""/>
          </v:shape>
          <o:OLEObject Type="Embed" ProgID="Equation.DSMT4" ShapeID="_x0000_i1217" DrawAspect="Content" ObjectID="_1700115242" r:id="rId398"/>
        </w:object>
      </w:r>
      <w:r>
        <w:rPr>
          <w:rFonts w:hint="eastAsia"/>
        </w:rPr>
        <w:t>（</w:t>
      </w:r>
      <w:r w:rsidR="004A15B9" w:rsidRPr="004A15B9">
        <w:rPr>
          <w:position w:val="-12"/>
        </w:rPr>
        <w:object w:dxaOrig="580" w:dyaOrig="360">
          <v:shape id="_x0000_i1218" type="#_x0000_t75" style="width:28.8pt;height:18.15pt" o:ole="">
            <v:imagedata r:id="rId399" o:title=""/>
          </v:shape>
          <o:OLEObject Type="Embed" ProgID="Equation.DSMT4" ShapeID="_x0000_i1218" DrawAspect="Content" ObjectID="_1700115243" r:id="rId400"/>
        </w:object>
      </w:r>
      <w:r>
        <w:rPr>
          <w:rFonts w:hint="eastAsia"/>
        </w:rPr>
        <w:t>为任意常数）．</w:t>
      </w:r>
      <w:r w:rsidR="00791E61">
        <w:rPr>
          <w:rFonts w:hint="eastAsia"/>
        </w:rPr>
        <w:t>由</w:t>
      </w:r>
      <w:r w:rsidR="004A15B9" w:rsidRPr="004A15B9">
        <w:rPr>
          <w:position w:val="-14"/>
        </w:rPr>
        <w:object w:dxaOrig="1840" w:dyaOrig="400">
          <v:shape id="_x0000_i1219" type="#_x0000_t75" style="width:92.05pt;height:20.05pt" o:ole="">
            <v:imagedata r:id="rId401" o:title=""/>
          </v:shape>
          <o:OLEObject Type="Embed" ProgID="Equation.DSMT4" ShapeID="_x0000_i1219" DrawAspect="Content" ObjectID="_1700115244" r:id="rId402"/>
        </w:object>
      </w:r>
      <w:r w:rsidR="00791E61">
        <w:rPr>
          <w:rFonts w:hint="eastAsia"/>
        </w:rPr>
        <w:t>得</w:t>
      </w:r>
      <w:r w:rsidR="004A15B9" w:rsidRPr="004A15B9">
        <w:rPr>
          <w:position w:val="-24"/>
        </w:rPr>
        <w:object w:dxaOrig="1800" w:dyaOrig="620">
          <v:shape id="_x0000_i1220" type="#_x0000_t75" style="width:90.15pt;height:31.3pt" o:ole="">
            <v:imagedata r:id="rId403" o:title=""/>
          </v:shape>
          <o:OLEObject Type="Embed" ProgID="Equation.DSMT4" ShapeID="_x0000_i1220" DrawAspect="Content" ObjectID="_1700115245" r:id="rId404"/>
        </w:object>
      </w:r>
      <w:r>
        <w:rPr>
          <w:rFonts w:hint="eastAsia"/>
        </w:rPr>
        <w:t>．所以</w:t>
      </w:r>
      <w:r w:rsidR="004A15B9" w:rsidRPr="004A15B9">
        <w:rPr>
          <w:position w:val="-24"/>
        </w:rPr>
        <w:object w:dxaOrig="2740" w:dyaOrig="620">
          <v:shape id="_x0000_i1221" type="#_x0000_t75" style="width:137.1pt;height:31.3pt" o:ole="">
            <v:imagedata r:id="rId405" o:title=""/>
          </v:shape>
          <o:OLEObject Type="Embed" ProgID="Equation.DSMT4" ShapeID="_x0000_i1221" DrawAspect="Content" ObjectID="_1700115246" r:id="rId406"/>
        </w:object>
      </w:r>
      <w:r>
        <w:rPr>
          <w:rFonts w:hint="eastAsia"/>
        </w:rPr>
        <w:t>．</w:t>
      </w:r>
    </w:p>
    <w:p w:rsidR="00791E61" w:rsidRDefault="00791E61" w:rsidP="00791E61"/>
    <w:p w:rsidR="003D0B7E" w:rsidRDefault="003D0B7E" w:rsidP="00791E61"/>
    <w:p w:rsidR="003D0B7E" w:rsidRDefault="003D0B7E" w:rsidP="00791E61">
      <w:pPr>
        <w:rPr>
          <w:szCs w:val="21"/>
        </w:rPr>
      </w:pPr>
      <w:r>
        <w:rPr>
          <w:szCs w:val="21"/>
        </w:rPr>
        <w:t>(18)</w:t>
      </w:r>
      <w:r>
        <w:rPr>
          <w:rFonts w:hint="eastAsia"/>
          <w:szCs w:val="21"/>
        </w:rPr>
        <w:t>（</w:t>
      </w:r>
      <w:r w:rsidR="00791E61" w:rsidRPr="004E12A6">
        <w:rPr>
          <w:szCs w:val="21"/>
        </w:rPr>
        <w:t>本题满分</w:t>
      </w:r>
      <w:r w:rsidR="00791E61" w:rsidRPr="004E12A6">
        <w:rPr>
          <w:szCs w:val="21"/>
        </w:rPr>
        <w:t>10</w:t>
      </w:r>
      <w:r w:rsidR="00791E61" w:rsidRPr="004E12A6">
        <w:rPr>
          <w:szCs w:val="21"/>
        </w:rPr>
        <w:t>分</w:t>
      </w:r>
      <w:r>
        <w:rPr>
          <w:rFonts w:hint="eastAsia"/>
          <w:szCs w:val="21"/>
        </w:rPr>
        <w:t>）</w:t>
      </w:r>
    </w:p>
    <w:p w:rsidR="00791E61" w:rsidRPr="004E12A6" w:rsidRDefault="00791E61" w:rsidP="003D0B7E">
      <w:pPr>
        <w:ind w:leftChars="200" w:left="480"/>
        <w:rPr>
          <w:szCs w:val="21"/>
        </w:rPr>
      </w:pPr>
      <w:r w:rsidRPr="004E12A6">
        <w:rPr>
          <w:szCs w:val="21"/>
        </w:rPr>
        <w:t>设</w:t>
      </w:r>
      <w:r w:rsidR="004A15B9" w:rsidRPr="00025957">
        <w:rPr>
          <w:position w:val="-4"/>
        </w:rPr>
        <w:object w:dxaOrig="220" w:dyaOrig="240">
          <v:shape id="_x0000_i1222" type="#_x0000_t75" style="width:11.25pt;height:11.9pt" o:ole="">
            <v:imagedata r:id="rId407" o:title=""/>
          </v:shape>
          <o:OLEObject Type="Embed" ProgID="Equation.DSMT4" ShapeID="_x0000_i1222" DrawAspect="Content" ObjectID="_1700115247" r:id="rId408"/>
        </w:object>
      </w:r>
      <w:r w:rsidRPr="004E12A6">
        <w:rPr>
          <w:szCs w:val="21"/>
        </w:rPr>
        <w:t>为曲面</w:t>
      </w:r>
      <w:r w:rsidR="004A15B9" w:rsidRPr="004A15B9">
        <w:rPr>
          <w:position w:val="-10"/>
        </w:rPr>
        <w:object w:dxaOrig="1100" w:dyaOrig="360">
          <v:shape id="_x0000_i1223" type="#_x0000_t75" style="width:55.1pt;height:18.15pt" o:ole="">
            <v:imagedata r:id="rId409" o:title=""/>
          </v:shape>
          <o:OLEObject Type="Embed" ProgID="Equation.DSMT4" ShapeID="_x0000_i1223" DrawAspect="Content" ObjectID="_1700115248" r:id="rId410"/>
        </w:object>
      </w:r>
      <w:r w:rsidR="004A15B9" w:rsidRPr="004A15B9">
        <w:rPr>
          <w:position w:val="-10"/>
        </w:rPr>
        <w:object w:dxaOrig="680" w:dyaOrig="320">
          <v:shape id="_x0000_i1224" type="#_x0000_t75" style="width:33.8pt;height:16.3pt" o:ole="">
            <v:imagedata r:id="rId411" o:title=""/>
          </v:shape>
          <o:OLEObject Type="Embed" ProgID="Equation.DSMT4" ShapeID="_x0000_i1224" DrawAspect="Content" ObjectID="_1700115249" r:id="rId412"/>
        </w:object>
      </w:r>
      <w:r w:rsidRPr="004E12A6">
        <w:rPr>
          <w:szCs w:val="21"/>
        </w:rPr>
        <w:t>的上侧，计算曲面积分</w:t>
      </w:r>
    </w:p>
    <w:p w:rsidR="00791E61" w:rsidRDefault="004A15B9" w:rsidP="003D0B7E">
      <w:pPr>
        <w:ind w:leftChars="200" w:left="480"/>
        <w:jc w:val="center"/>
        <w:rPr>
          <w:szCs w:val="21"/>
        </w:rPr>
      </w:pPr>
      <w:r w:rsidRPr="004A15B9">
        <w:rPr>
          <w:position w:val="-30"/>
        </w:rPr>
        <w:object w:dxaOrig="4540" w:dyaOrig="580">
          <v:shape id="_x0000_i1225" type="#_x0000_t75" style="width:227.25pt;height:28.8pt" o:ole="">
            <v:imagedata r:id="rId413" o:title=""/>
          </v:shape>
          <o:OLEObject Type="Embed" ProgID="Equation.DSMT4" ShapeID="_x0000_i1225" DrawAspect="Content" ObjectID="_1700115250" r:id="rId414"/>
        </w:object>
      </w:r>
    </w:p>
    <w:p w:rsidR="00962FCE" w:rsidRPr="00CB3729" w:rsidRDefault="00962FCE" w:rsidP="00962FCE"/>
    <w:p w:rsidR="00791E61" w:rsidRDefault="00962FCE" w:rsidP="00791E61">
      <w:r w:rsidRPr="00962FCE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791E61">
        <w:rPr>
          <w:rFonts w:hint="eastAsia"/>
        </w:rPr>
        <w:t>补</w:t>
      </w:r>
      <w:r w:rsidR="004A15B9">
        <w:rPr>
          <w:rFonts w:hint="eastAsia"/>
        </w:rPr>
        <w:t>上</w:t>
      </w:r>
      <w:r w:rsidR="004A15B9" w:rsidRPr="004A15B9">
        <w:rPr>
          <w:position w:val="-16"/>
        </w:rPr>
        <w:object w:dxaOrig="1880" w:dyaOrig="440">
          <v:shape id="_x0000_i1226" type="#_x0000_t75" style="width:93.9pt;height:21.9pt" o:ole="">
            <v:imagedata r:id="rId415" o:title=""/>
          </v:shape>
          <o:OLEObject Type="Embed" ProgID="Equation.DSMT4" ShapeID="_x0000_i1226" DrawAspect="Content" ObjectID="_1700115251" r:id="rId416"/>
        </w:object>
      </w:r>
      <w:r w:rsidR="00791E61">
        <w:rPr>
          <w:rFonts w:hint="eastAsia"/>
        </w:rPr>
        <w:t>的下侧，使之与</w:t>
      </w:r>
      <w:r w:rsidR="004A15B9" w:rsidRPr="00025957">
        <w:rPr>
          <w:position w:val="-4"/>
        </w:rPr>
        <w:object w:dxaOrig="220" w:dyaOrig="240">
          <v:shape id="_x0000_i1227" type="#_x0000_t75" style="width:11.25pt;height:11.9pt" o:ole="">
            <v:imagedata r:id="rId417" o:title=""/>
          </v:shape>
          <o:OLEObject Type="Embed" ProgID="Equation.DSMT4" ShapeID="_x0000_i1227" DrawAspect="Content" ObjectID="_1700115252" r:id="rId418"/>
        </w:object>
      </w:r>
      <w:r w:rsidR="00200328">
        <w:rPr>
          <w:rFonts w:hint="eastAsia"/>
        </w:rPr>
        <w:t>围成闭合</w:t>
      </w:r>
      <w:r w:rsidR="00791E61">
        <w:rPr>
          <w:rFonts w:hint="eastAsia"/>
        </w:rPr>
        <w:t>区域</w:t>
      </w:r>
      <w:r w:rsidR="004A15B9" w:rsidRPr="00025957">
        <w:rPr>
          <w:position w:val="-4"/>
        </w:rPr>
        <w:object w:dxaOrig="260" w:dyaOrig="260">
          <v:shape id="_x0000_i1228" type="#_x0000_t75" style="width:13.15pt;height:13.15pt" o:ole="">
            <v:imagedata r:id="rId419" o:title=""/>
          </v:shape>
          <o:OLEObject Type="Embed" ProgID="Equation.DSMT4" ShapeID="_x0000_i1228" DrawAspect="Content" ObjectID="_1700115253" r:id="rId420"/>
        </w:object>
      </w:r>
      <w:r w:rsidR="00200328">
        <w:rPr>
          <w:rFonts w:hint="eastAsia"/>
        </w:rPr>
        <w:t>．则有</w:t>
      </w:r>
    </w:p>
    <w:p w:rsidR="00791E61" w:rsidRDefault="004A15B9" w:rsidP="00200328">
      <w:pPr>
        <w:ind w:leftChars="200" w:left="480"/>
        <w:jc w:val="center"/>
      </w:pPr>
      <w:r w:rsidRPr="004A15B9">
        <w:rPr>
          <w:position w:val="-184"/>
        </w:rPr>
        <w:object w:dxaOrig="5660" w:dyaOrig="3800">
          <v:shape id="_x0000_i1229" type="#_x0000_t75" style="width:283pt;height:189.7pt" o:ole="">
            <v:imagedata r:id="rId421" o:title=""/>
          </v:shape>
          <o:OLEObject Type="Embed" ProgID="Equation.DSMT4" ShapeID="_x0000_i1229" DrawAspect="Content" ObjectID="_1700115254" r:id="rId422"/>
        </w:object>
      </w:r>
    </w:p>
    <w:p w:rsidR="00791E61" w:rsidRDefault="00791E61" w:rsidP="00791E61"/>
    <w:p w:rsidR="003D0B7E" w:rsidRDefault="003D0B7E" w:rsidP="00791E61"/>
    <w:p w:rsidR="003D0B7E" w:rsidRDefault="003D0B7E" w:rsidP="00791E61">
      <w:pPr>
        <w:adjustRightInd w:val="0"/>
        <w:snapToGrid w:val="0"/>
        <w:spacing w:line="276" w:lineRule="auto"/>
        <w:rPr>
          <w:szCs w:val="21"/>
        </w:rPr>
      </w:pPr>
      <w:r>
        <w:rPr>
          <w:szCs w:val="21"/>
        </w:rPr>
        <w:t>(19)</w:t>
      </w:r>
      <w:r>
        <w:rPr>
          <w:rFonts w:hint="eastAsia"/>
          <w:szCs w:val="21"/>
        </w:rPr>
        <w:t>（</w:t>
      </w:r>
      <w:r w:rsidR="00791E61" w:rsidRPr="004E12A6">
        <w:rPr>
          <w:szCs w:val="21"/>
        </w:rPr>
        <w:t>本题满分</w:t>
      </w:r>
      <w:r w:rsidR="00791E61" w:rsidRPr="004E12A6">
        <w:rPr>
          <w:szCs w:val="21"/>
        </w:rPr>
        <w:t>10</w:t>
      </w:r>
      <w:r w:rsidR="00791E61" w:rsidRPr="004E12A6">
        <w:rPr>
          <w:szCs w:val="21"/>
        </w:rPr>
        <w:t>分</w:t>
      </w:r>
      <w:r>
        <w:rPr>
          <w:rFonts w:hint="eastAsia"/>
          <w:szCs w:val="21"/>
        </w:rPr>
        <w:t>）</w:t>
      </w:r>
    </w:p>
    <w:p w:rsidR="00791E61" w:rsidRPr="004E12A6" w:rsidRDefault="00791E61" w:rsidP="003D0B7E">
      <w:pPr>
        <w:adjustRightInd w:val="0"/>
        <w:snapToGrid w:val="0"/>
        <w:spacing w:line="276" w:lineRule="auto"/>
        <w:ind w:leftChars="200" w:left="480"/>
        <w:rPr>
          <w:szCs w:val="21"/>
        </w:rPr>
      </w:pPr>
      <w:r w:rsidRPr="004E12A6">
        <w:rPr>
          <w:szCs w:val="21"/>
        </w:rPr>
        <w:t>设数列</w:t>
      </w:r>
      <w:r w:rsidR="004A15B9" w:rsidRPr="004A15B9">
        <w:rPr>
          <w:position w:val="-14"/>
        </w:rPr>
        <w:object w:dxaOrig="960" w:dyaOrig="400">
          <v:shape id="_x0000_i1230" type="#_x0000_t75" style="width:48.2pt;height:20.05pt" o:ole="">
            <v:imagedata r:id="rId423" o:title=""/>
          </v:shape>
          <o:OLEObject Type="Embed" ProgID="Equation.DSMT4" ShapeID="_x0000_i1230" DrawAspect="Content" ObjectID="_1700115255" r:id="rId424"/>
        </w:object>
      </w:r>
      <w:r w:rsidRPr="004E12A6">
        <w:rPr>
          <w:szCs w:val="21"/>
        </w:rPr>
        <w:t>满足</w:t>
      </w:r>
      <w:r w:rsidR="004A15B9" w:rsidRPr="004A15B9">
        <w:rPr>
          <w:position w:val="-24"/>
        </w:rPr>
        <w:object w:dxaOrig="1040" w:dyaOrig="620">
          <v:shape id="_x0000_i1231" type="#_x0000_t75" style="width:51.95pt;height:31.3pt" o:ole="">
            <v:imagedata r:id="rId425" o:title=""/>
          </v:shape>
          <o:OLEObject Type="Embed" ProgID="Equation.DSMT4" ShapeID="_x0000_i1231" DrawAspect="Content" ObjectID="_1700115256" r:id="rId426"/>
        </w:object>
      </w:r>
      <w:r w:rsidRPr="004E12A6">
        <w:rPr>
          <w:szCs w:val="21"/>
        </w:rPr>
        <w:t>，</w:t>
      </w:r>
      <w:r w:rsidR="004A15B9" w:rsidRPr="004A15B9">
        <w:rPr>
          <w:position w:val="-24"/>
        </w:rPr>
        <w:object w:dxaOrig="1020" w:dyaOrig="620">
          <v:shape id="_x0000_i1232" type="#_x0000_t75" style="width:50.7pt;height:31.3pt" o:ole="">
            <v:imagedata r:id="rId427" o:title=""/>
          </v:shape>
          <o:OLEObject Type="Embed" ProgID="Equation.DSMT4" ShapeID="_x0000_i1232" DrawAspect="Content" ObjectID="_1700115257" r:id="rId428"/>
        </w:object>
      </w:r>
      <w:r w:rsidRPr="004E12A6">
        <w:rPr>
          <w:szCs w:val="21"/>
        </w:rPr>
        <w:t>，</w:t>
      </w:r>
      <w:r w:rsidR="004A15B9" w:rsidRPr="004A15B9">
        <w:rPr>
          <w:position w:val="-12"/>
        </w:rPr>
        <w:object w:dxaOrig="1820" w:dyaOrig="360">
          <v:shape id="_x0000_i1233" type="#_x0000_t75" style="width:90.8pt;height:18.15pt" o:ole="">
            <v:imagedata r:id="rId429" o:title=""/>
          </v:shape>
          <o:OLEObject Type="Embed" ProgID="Equation.DSMT4" ShapeID="_x0000_i1233" DrawAspect="Content" ObjectID="_1700115258" r:id="rId430"/>
        </w:object>
      </w:r>
      <w:r w:rsidRPr="004E12A6">
        <w:rPr>
          <w:szCs w:val="21"/>
        </w:rPr>
        <w:t>，且级数</w:t>
      </w:r>
      <w:r w:rsidR="004A15B9" w:rsidRPr="004A15B9">
        <w:rPr>
          <w:position w:val="-28"/>
        </w:rPr>
        <w:object w:dxaOrig="560" w:dyaOrig="680">
          <v:shape id="_x0000_i1234" type="#_x0000_t75" style="width:28.15pt;height:33.8pt" o:ole="">
            <v:imagedata r:id="rId431" o:title=""/>
          </v:shape>
          <o:OLEObject Type="Embed" ProgID="Equation.DSMT4" ShapeID="_x0000_i1234" DrawAspect="Content" ObjectID="_1700115259" r:id="rId432"/>
        </w:object>
      </w:r>
      <w:r w:rsidRPr="004E12A6">
        <w:rPr>
          <w:szCs w:val="21"/>
        </w:rPr>
        <w:t>收敛</w:t>
      </w:r>
      <w:r w:rsidR="00FD0C48">
        <w:rPr>
          <w:rFonts w:hint="eastAsia"/>
          <w:szCs w:val="21"/>
        </w:rPr>
        <w:t>．</w:t>
      </w:r>
    </w:p>
    <w:p w:rsidR="00791E61" w:rsidRPr="008D6AA3" w:rsidRDefault="00791E61" w:rsidP="003D0B7E">
      <w:pPr>
        <w:ind w:leftChars="200" w:left="480"/>
        <w:rPr>
          <w:szCs w:val="21"/>
        </w:rPr>
      </w:pPr>
      <w:r>
        <w:rPr>
          <w:szCs w:val="21"/>
        </w:rPr>
        <w:t>(</w:t>
      </w:r>
      <w:r w:rsidR="00BE2BD3" w:rsidRPr="00BE2BD3">
        <w:rPr>
          <w:rFonts w:hint="eastAsia"/>
          <w:szCs w:val="21"/>
        </w:rPr>
        <w:t>Ⅰ</w:t>
      </w:r>
      <w:r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Pr="004E12A6">
        <w:rPr>
          <w:szCs w:val="21"/>
        </w:rPr>
        <w:t>证明：</w:t>
      </w:r>
      <w:r w:rsidR="004A15B9" w:rsidRPr="004A15B9">
        <w:rPr>
          <w:position w:val="-20"/>
        </w:rPr>
        <w:object w:dxaOrig="980" w:dyaOrig="440">
          <v:shape id="_x0000_i1235" type="#_x0000_t75" style="width:48.85pt;height:21.9pt" o:ole="">
            <v:imagedata r:id="rId433" o:title=""/>
          </v:shape>
          <o:OLEObject Type="Embed" ProgID="Equation.DSMT4" ShapeID="_x0000_i1235" DrawAspect="Content" ObjectID="_1700115260" r:id="rId434"/>
        </w:object>
      </w:r>
      <w:r w:rsidR="00FD0C48">
        <w:rPr>
          <w:rFonts w:hint="eastAsia"/>
          <w:szCs w:val="21"/>
        </w:rPr>
        <w:t>．</w:t>
      </w:r>
      <w:r>
        <w:rPr>
          <w:szCs w:val="21"/>
        </w:rPr>
        <w:t xml:space="preserve">   </w:t>
      </w:r>
      <w:r w:rsidR="00FD0C48">
        <w:rPr>
          <w:rFonts w:hint="eastAsia"/>
          <w:szCs w:val="21"/>
        </w:rPr>
        <w:t xml:space="preserve">   </w:t>
      </w:r>
      <w:r>
        <w:rPr>
          <w:szCs w:val="21"/>
        </w:rPr>
        <w:t>(</w:t>
      </w:r>
      <w:r w:rsidR="00BE2BD3" w:rsidRPr="00BE2BD3">
        <w:rPr>
          <w:rFonts w:hint="eastAsia"/>
          <w:szCs w:val="21"/>
        </w:rPr>
        <w:t>Ⅱ</w:t>
      </w:r>
      <w:r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Pr="004E12A6">
        <w:rPr>
          <w:szCs w:val="21"/>
        </w:rPr>
        <w:t>证明：级数</w:t>
      </w:r>
      <w:r w:rsidR="004A15B9" w:rsidRPr="004A15B9">
        <w:rPr>
          <w:position w:val="-30"/>
        </w:rPr>
        <w:object w:dxaOrig="600" w:dyaOrig="700">
          <v:shape id="_x0000_i1236" type="#_x0000_t75" style="width:30.05pt;height:35.05pt" o:ole="">
            <v:imagedata r:id="rId435" o:title=""/>
          </v:shape>
          <o:OLEObject Type="Embed" ProgID="Equation.DSMT4" ShapeID="_x0000_i1236" DrawAspect="Content" ObjectID="_1700115261" r:id="rId436"/>
        </w:object>
      </w:r>
      <w:r w:rsidRPr="004E12A6">
        <w:t>收敛</w:t>
      </w:r>
      <w:r w:rsidR="00FD0C48">
        <w:rPr>
          <w:rFonts w:hint="eastAsia"/>
        </w:rPr>
        <w:t>．</w:t>
      </w:r>
    </w:p>
    <w:p w:rsidR="00962FCE" w:rsidRPr="00CB3729" w:rsidRDefault="00962FCE" w:rsidP="00962FCE"/>
    <w:p w:rsidR="00791E61" w:rsidRDefault="00962FCE" w:rsidP="00FD0C48">
      <w:pPr>
        <w:ind w:left="960" w:hangingChars="400" w:hanging="960"/>
      </w:pPr>
      <w:r w:rsidRPr="00962FCE">
        <w:rPr>
          <w:rStyle w:val="af4"/>
          <w:rFonts w:hint="eastAsia"/>
        </w:rPr>
        <w:t>[解]</w:t>
      </w:r>
      <w:r w:rsidR="00791E61">
        <w:rPr>
          <w:rFonts w:hint="eastAsia"/>
          <w:color w:val="C00000"/>
        </w:rPr>
        <w:t xml:space="preserve"> </w:t>
      </w:r>
      <w:r w:rsidR="00BE2BD3">
        <w:rPr>
          <w:szCs w:val="21"/>
        </w:rPr>
        <w:t>(</w:t>
      </w:r>
      <w:r w:rsidR="00BE2BD3" w:rsidRPr="00BE2BD3">
        <w:rPr>
          <w:rFonts w:hint="eastAsia"/>
          <w:szCs w:val="21"/>
        </w:rPr>
        <w:t>Ⅰ</w:t>
      </w:r>
      <w:r w:rsidR="00BE2BD3">
        <w:rPr>
          <w:szCs w:val="21"/>
        </w:rPr>
        <w:t>)</w:t>
      </w:r>
      <w:r w:rsidR="00BE2BD3">
        <w:rPr>
          <w:rFonts w:hint="eastAsia"/>
          <w:szCs w:val="21"/>
        </w:rPr>
        <w:t xml:space="preserve"> </w:t>
      </w:r>
      <w:r w:rsidR="00791E61" w:rsidRPr="00C21785">
        <w:rPr>
          <w:rFonts w:hint="eastAsia"/>
        </w:rPr>
        <w:t>由</w:t>
      </w:r>
      <w:r w:rsidR="00791E61" w:rsidRPr="00C21785">
        <w:t>条件得</w:t>
      </w:r>
      <w:r w:rsidR="004A15B9" w:rsidRPr="004A15B9">
        <w:rPr>
          <w:position w:val="-12"/>
        </w:rPr>
        <w:object w:dxaOrig="2180" w:dyaOrig="360">
          <v:shape id="_x0000_i1237" type="#_x0000_t75" style="width:108.95pt;height:18.15pt" o:ole="">
            <v:imagedata r:id="rId437" o:title=""/>
          </v:shape>
          <o:OLEObject Type="Embed" ProgID="Equation.DSMT4" ShapeID="_x0000_i1237" DrawAspect="Content" ObjectID="_1700115262" r:id="rId438"/>
        </w:object>
      </w:r>
      <w:r w:rsidR="00791E61" w:rsidRPr="00C21785">
        <w:rPr>
          <w:rFonts w:hint="eastAsia"/>
        </w:rPr>
        <w:t>，从而</w:t>
      </w:r>
      <w:r w:rsidR="004A15B9" w:rsidRPr="004A15B9">
        <w:rPr>
          <w:position w:val="-12"/>
        </w:rPr>
        <w:object w:dxaOrig="1020" w:dyaOrig="360">
          <v:shape id="_x0000_i1238" type="#_x0000_t75" style="width:50.7pt;height:18.15pt" o:ole="">
            <v:imagedata r:id="rId439" o:title=""/>
          </v:shape>
          <o:OLEObject Type="Embed" ProgID="Equation.DSMT4" ShapeID="_x0000_i1238" DrawAspect="Content" ObjectID="_1700115263" r:id="rId440"/>
        </w:object>
      </w:r>
      <w:r w:rsidR="00CA03C8">
        <w:rPr>
          <w:rFonts w:hint="eastAsia"/>
        </w:rPr>
        <w:t>．</w:t>
      </w:r>
      <w:r w:rsidR="00791E61" w:rsidRPr="00C21785">
        <w:rPr>
          <w:rFonts w:hint="eastAsia"/>
        </w:rPr>
        <w:t>由</w:t>
      </w:r>
      <w:r w:rsidR="004A15B9" w:rsidRPr="004A15B9">
        <w:rPr>
          <w:position w:val="-28"/>
        </w:rPr>
        <w:object w:dxaOrig="560" w:dyaOrig="680">
          <v:shape id="_x0000_i1239" type="#_x0000_t75" style="width:28.15pt;height:33.8pt" o:ole="">
            <v:imagedata r:id="rId441" o:title=""/>
          </v:shape>
          <o:OLEObject Type="Embed" ProgID="Equation.DSMT4" ShapeID="_x0000_i1239" DrawAspect="Content" ObjectID="_1700115264" r:id="rId442"/>
        </w:object>
      </w:r>
      <w:r w:rsidR="00791E61">
        <w:rPr>
          <w:rFonts w:hint="eastAsia"/>
        </w:rPr>
        <w:t>收敛</w:t>
      </w:r>
      <w:r w:rsidR="00791E61" w:rsidRPr="00C21785">
        <w:rPr>
          <w:rFonts w:hint="eastAsia"/>
        </w:rPr>
        <w:t>得</w:t>
      </w:r>
      <w:r w:rsidR="004A15B9" w:rsidRPr="004A15B9">
        <w:rPr>
          <w:position w:val="-20"/>
        </w:rPr>
        <w:object w:dxaOrig="980" w:dyaOrig="440">
          <v:shape id="_x0000_i1240" type="#_x0000_t75" style="width:48.85pt;height:21.9pt" o:ole="">
            <v:imagedata r:id="rId443" o:title=""/>
          </v:shape>
          <o:OLEObject Type="Embed" ProgID="Equation.DSMT4" ShapeID="_x0000_i1240" DrawAspect="Content" ObjectID="_1700115265" r:id="rId444"/>
        </w:object>
      </w:r>
      <w:r w:rsidR="00791E61" w:rsidRPr="00C21785">
        <w:rPr>
          <w:rFonts w:hint="eastAsia"/>
        </w:rPr>
        <w:t>，从而</w:t>
      </w:r>
      <w:r w:rsidR="004A15B9" w:rsidRPr="004A15B9">
        <w:rPr>
          <w:position w:val="-20"/>
        </w:rPr>
        <w:object w:dxaOrig="980" w:dyaOrig="440">
          <v:shape id="_x0000_i1241" type="#_x0000_t75" style="width:48.85pt;height:21.9pt" o:ole="">
            <v:imagedata r:id="rId445" o:title=""/>
          </v:shape>
          <o:OLEObject Type="Embed" ProgID="Equation.DSMT4" ShapeID="_x0000_i1241" DrawAspect="Content" ObjectID="_1700115266" r:id="rId446"/>
        </w:object>
      </w:r>
      <w:r w:rsidR="00CA03C8">
        <w:rPr>
          <w:rFonts w:hint="eastAsia"/>
        </w:rPr>
        <w:t>．</w:t>
      </w:r>
    </w:p>
    <w:p w:rsidR="00FD0C48" w:rsidRDefault="00791E61" w:rsidP="00FD0C48">
      <w:pPr>
        <w:ind w:leftChars="200" w:left="480"/>
      </w:pPr>
      <w:r>
        <w:t>(</w:t>
      </w:r>
      <w:r w:rsidR="00BE2BD3" w:rsidRPr="00BE2BD3">
        <w:rPr>
          <w:rFonts w:hint="eastAsia"/>
        </w:rPr>
        <w:t>Ⅱ</w:t>
      </w:r>
      <w:r>
        <w:t xml:space="preserve">) </w:t>
      </w:r>
      <w:r w:rsidR="00FD0C48">
        <w:rPr>
          <w:rFonts w:hint="eastAsia"/>
        </w:rPr>
        <w:t>由等价无穷小量代换</w:t>
      </w:r>
      <w:r w:rsidR="004A15B9" w:rsidRPr="004A15B9">
        <w:rPr>
          <w:position w:val="-24"/>
        </w:rPr>
        <w:object w:dxaOrig="1500" w:dyaOrig="620">
          <v:shape id="_x0000_i1242" type="#_x0000_t75" style="width:75.15pt;height:31.3pt" o:ole="">
            <v:imagedata r:id="rId447" o:title=""/>
          </v:shape>
          <o:OLEObject Type="Embed" ProgID="Equation.DSMT4" ShapeID="_x0000_i1242" DrawAspect="Content" ObjectID="_1700115267" r:id="rId448"/>
        </w:object>
      </w:r>
      <w:r w:rsidR="00FD0C48">
        <w:rPr>
          <w:rFonts w:hint="eastAsia"/>
        </w:rPr>
        <w:t>（</w:t>
      </w:r>
      <w:r w:rsidR="004A15B9" w:rsidRPr="004A15B9">
        <w:rPr>
          <w:position w:val="-6"/>
        </w:rPr>
        <w:object w:dxaOrig="639" w:dyaOrig="279">
          <v:shape id="_x0000_i1243" type="#_x0000_t75" style="width:31.95pt;height:13.75pt" o:ole="">
            <v:imagedata r:id="rId449" o:title=""/>
          </v:shape>
          <o:OLEObject Type="Embed" ProgID="Equation.DSMT4" ShapeID="_x0000_i1243" DrawAspect="Content" ObjectID="_1700115268" r:id="rId450"/>
        </w:object>
      </w:r>
      <w:r w:rsidR="00FD0C48">
        <w:rPr>
          <w:rFonts w:hint="eastAsia"/>
        </w:rPr>
        <w:t>）可得</w:t>
      </w:r>
    </w:p>
    <w:p w:rsidR="00FD0C48" w:rsidRDefault="004A15B9" w:rsidP="00FD0C48">
      <w:pPr>
        <w:ind w:leftChars="400" w:left="960"/>
        <w:jc w:val="center"/>
      </w:pPr>
      <w:r w:rsidRPr="004A15B9">
        <w:rPr>
          <w:position w:val="-64"/>
        </w:rPr>
        <w:object w:dxaOrig="4660" w:dyaOrig="1400">
          <v:shape id="_x0000_i1244" type="#_x0000_t75" style="width:232.9pt;height:70.1pt" o:ole="">
            <v:imagedata r:id="rId451" o:title=""/>
          </v:shape>
          <o:OLEObject Type="Embed" ProgID="Equation.DSMT4" ShapeID="_x0000_i1244" DrawAspect="Content" ObjectID="_1700115269" r:id="rId452"/>
        </w:object>
      </w:r>
    </w:p>
    <w:p w:rsidR="00791E61" w:rsidRPr="00C21785" w:rsidRDefault="00791E61" w:rsidP="00FD0C48">
      <w:pPr>
        <w:ind w:leftChars="400" w:left="960"/>
      </w:pPr>
      <w:r>
        <w:t>所以由</w:t>
      </w:r>
      <w:r w:rsidR="004A15B9" w:rsidRPr="004A15B9">
        <w:rPr>
          <w:position w:val="-28"/>
        </w:rPr>
        <w:object w:dxaOrig="560" w:dyaOrig="680">
          <v:shape id="_x0000_i1245" type="#_x0000_t75" style="width:28.15pt;height:33.8pt" o:ole="">
            <v:imagedata r:id="rId453" o:title=""/>
          </v:shape>
          <o:OLEObject Type="Embed" ProgID="Equation.DSMT4" ShapeID="_x0000_i1245" DrawAspect="Content" ObjectID="_1700115270" r:id="rId454"/>
        </w:object>
      </w:r>
      <w:r w:rsidRPr="004E12A6">
        <w:rPr>
          <w:szCs w:val="21"/>
        </w:rPr>
        <w:t>收敛</w:t>
      </w:r>
      <w:r>
        <w:rPr>
          <w:rFonts w:hint="eastAsia"/>
          <w:szCs w:val="21"/>
        </w:rPr>
        <w:t>得</w:t>
      </w:r>
      <w:r w:rsidR="004A15B9" w:rsidRPr="004A15B9">
        <w:rPr>
          <w:position w:val="-30"/>
        </w:rPr>
        <w:object w:dxaOrig="600" w:dyaOrig="700">
          <v:shape id="_x0000_i1246" type="#_x0000_t75" style="width:30.05pt;height:35.05pt" o:ole="">
            <v:imagedata r:id="rId455" o:title=""/>
          </v:shape>
          <o:OLEObject Type="Embed" ProgID="Equation.DSMT4" ShapeID="_x0000_i1246" DrawAspect="Content" ObjectID="_1700115271" r:id="rId456"/>
        </w:object>
      </w:r>
      <w:r w:rsidRPr="004E12A6">
        <w:t>收敛</w:t>
      </w:r>
      <w:r w:rsidR="00CA03C8">
        <w:rPr>
          <w:rFonts w:hint="eastAsia"/>
        </w:rPr>
        <w:t>．</w:t>
      </w:r>
    </w:p>
    <w:p w:rsidR="00791E61" w:rsidRDefault="00791E61" w:rsidP="00791E61"/>
    <w:p w:rsidR="003D0B7E" w:rsidRDefault="003D0B7E" w:rsidP="00791E61"/>
    <w:p w:rsidR="003D0B7E" w:rsidRPr="003D0B7E" w:rsidRDefault="00791E61" w:rsidP="00791E61">
      <w:r w:rsidRPr="003D0B7E">
        <w:t>(</w:t>
      </w:r>
      <w:r w:rsidRPr="003D0B7E">
        <w:rPr>
          <w:rFonts w:hint="eastAsia"/>
        </w:rPr>
        <w:t>20</w:t>
      </w:r>
      <w:r w:rsidR="003D0B7E">
        <w:t>)</w:t>
      </w:r>
      <w:r w:rsidR="003D0B7E">
        <w:rPr>
          <w:rFonts w:hint="eastAsia"/>
        </w:rPr>
        <w:t>（</w:t>
      </w:r>
      <w:r w:rsidRPr="003D0B7E">
        <w:t>本题满分</w:t>
      </w:r>
      <w:r w:rsidRPr="003D0B7E">
        <w:rPr>
          <w:rFonts w:hint="eastAsia"/>
        </w:rPr>
        <w:t>11</w:t>
      </w:r>
      <w:r w:rsidRPr="003D0B7E">
        <w:t>分</w:t>
      </w:r>
      <w:r w:rsidR="003D0B7E">
        <w:rPr>
          <w:rFonts w:hint="eastAsia"/>
        </w:rPr>
        <w:t>）</w:t>
      </w:r>
    </w:p>
    <w:p w:rsidR="00791E61" w:rsidRPr="00D4447B" w:rsidRDefault="00791E61" w:rsidP="00BE2BD3">
      <w:pPr>
        <w:ind w:leftChars="200" w:left="480"/>
        <w:rPr>
          <w:rFonts w:ascii="宋体" w:hAnsi="宋体"/>
          <w:szCs w:val="22"/>
        </w:rPr>
      </w:pPr>
      <w:r>
        <w:rPr>
          <w:rFonts w:ascii="宋体" w:hAnsi="宋体" w:hint="eastAsia"/>
          <w:szCs w:val="21"/>
        </w:rPr>
        <w:t>设矩阵</w:t>
      </w:r>
      <w:r w:rsidR="004A15B9" w:rsidRPr="004A15B9">
        <w:rPr>
          <w:position w:val="-50"/>
        </w:rPr>
        <w:object w:dxaOrig="2260" w:dyaOrig="1120">
          <v:shape id="_x0000_i1247" type="#_x0000_t75" style="width:112.7pt;height:55.7pt" o:ole="">
            <v:imagedata r:id="rId457" o:title=""/>
          </v:shape>
          <o:OLEObject Type="Embed" ProgID="Equation.DSMT4" ShapeID="_x0000_i1247" DrawAspect="Content" ObjectID="_1700115272" r:id="rId458"/>
        </w:object>
      </w:r>
      <w:r>
        <w:rPr>
          <w:rFonts w:ascii="宋体" w:hAnsi="宋体" w:hint="eastAsia"/>
          <w:szCs w:val="21"/>
        </w:rPr>
        <w:t>，</w:t>
      </w:r>
      <w:r w:rsidR="004A15B9" w:rsidRPr="00025957">
        <w:rPr>
          <w:position w:val="-4"/>
        </w:rPr>
        <w:object w:dxaOrig="220" w:dyaOrig="260">
          <v:shape id="_x0000_i1248" type="#_x0000_t75" style="width:11.25pt;height:13.15pt" o:ole="">
            <v:imagedata r:id="rId459" o:title=""/>
          </v:shape>
          <o:OLEObject Type="Embed" ProgID="Equation.DSMT4" ShapeID="_x0000_i1248" DrawAspect="Content" ObjectID="_1700115273" r:id="rId460"/>
        </w:object>
      </w:r>
      <w:r>
        <w:rPr>
          <w:rFonts w:ascii="宋体" w:hAnsi="宋体" w:hint="eastAsia"/>
          <w:szCs w:val="21"/>
        </w:rPr>
        <w:t>为</w:t>
      </w:r>
      <w:r w:rsidR="004A15B9" w:rsidRPr="004A15B9">
        <w:rPr>
          <w:position w:val="-6"/>
        </w:rPr>
        <w:object w:dxaOrig="180" w:dyaOrig="279">
          <v:shape id="_x0000_i1249" type="#_x0000_t75" style="width:8.75pt;height:13.75pt" o:ole="">
            <v:imagedata r:id="rId461" o:title=""/>
          </v:shape>
          <o:OLEObject Type="Embed" ProgID="Equation.DSMT4" ShapeID="_x0000_i1249" DrawAspect="Content" ObjectID="_1700115274" r:id="rId462"/>
        </w:object>
      </w:r>
      <w:r>
        <w:rPr>
          <w:rFonts w:ascii="宋体" w:hAnsi="宋体" w:hint="eastAsia"/>
          <w:szCs w:val="21"/>
        </w:rPr>
        <w:t>阶单位矩阵</w:t>
      </w:r>
      <w:r w:rsidR="00BE2BD3">
        <w:rPr>
          <w:rFonts w:ascii="宋体" w:hAnsi="宋体" w:hint="eastAsia"/>
          <w:szCs w:val="21"/>
        </w:rPr>
        <w:t>．</w:t>
      </w:r>
    </w:p>
    <w:p w:rsidR="00791E61" w:rsidRDefault="00791E61" w:rsidP="00BE2BD3">
      <w:pPr>
        <w:adjustRightInd w:val="0"/>
        <w:snapToGrid w:val="0"/>
        <w:spacing w:line="276" w:lineRule="auto"/>
        <w:ind w:leftChars="200" w:left="480"/>
        <w:rPr>
          <w:rFonts w:ascii="宋体" w:hAnsi="宋体"/>
          <w:szCs w:val="21"/>
        </w:rPr>
      </w:pPr>
      <w:r w:rsidRPr="00AE0717">
        <w:rPr>
          <w:szCs w:val="21"/>
        </w:rPr>
        <w:t>(</w:t>
      </w:r>
      <w:r w:rsidR="00BE2BD3" w:rsidRPr="00BE2BD3">
        <w:rPr>
          <w:rFonts w:hint="eastAsia"/>
          <w:szCs w:val="21"/>
        </w:rPr>
        <w:t>Ⅰ</w:t>
      </w:r>
      <w:r w:rsidRPr="00AE0717">
        <w:rPr>
          <w:szCs w:val="21"/>
        </w:rPr>
        <w:t>)</w:t>
      </w:r>
      <w:r w:rsidR="00BE2BD3">
        <w:rPr>
          <w:rFonts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求方程组</w:t>
      </w:r>
      <w:r w:rsidR="004A15B9" w:rsidRPr="004A15B9">
        <w:rPr>
          <w:position w:val="-6"/>
        </w:rPr>
        <w:object w:dxaOrig="700" w:dyaOrig="279">
          <v:shape id="_x0000_i1250" type="#_x0000_t75" style="width:35.05pt;height:13.75pt" o:ole="">
            <v:imagedata r:id="rId463" o:title=""/>
          </v:shape>
          <o:OLEObject Type="Embed" ProgID="Equation.DSMT4" ShapeID="_x0000_i1250" DrawAspect="Content" ObjectID="_1700115275" r:id="rId464"/>
        </w:object>
      </w:r>
      <w:r>
        <w:rPr>
          <w:rFonts w:ascii="宋体" w:hAnsi="宋体" w:hint="eastAsia"/>
          <w:szCs w:val="21"/>
        </w:rPr>
        <w:t>的一个基础解系；</w:t>
      </w:r>
      <w:r w:rsidR="003C72D8">
        <w:rPr>
          <w:rFonts w:ascii="宋体" w:hAnsi="宋体" w:hint="eastAsia"/>
          <w:szCs w:val="21"/>
        </w:rPr>
        <w:t xml:space="preserve">  </w:t>
      </w:r>
      <w:r w:rsidRPr="00AE0717">
        <w:rPr>
          <w:szCs w:val="21"/>
        </w:rPr>
        <w:t>(</w:t>
      </w:r>
      <w:r w:rsidR="00BE2BD3" w:rsidRPr="00BE2BD3">
        <w:rPr>
          <w:rFonts w:hint="eastAsia"/>
          <w:szCs w:val="21"/>
        </w:rPr>
        <w:t>Ⅱ</w:t>
      </w:r>
      <w:r w:rsidRPr="00AE0717">
        <w:rPr>
          <w:szCs w:val="21"/>
        </w:rPr>
        <w:t>)</w:t>
      </w:r>
      <w:r w:rsidR="00BE2BD3">
        <w:rPr>
          <w:rFonts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求满足</w:t>
      </w:r>
      <w:r w:rsidR="004A15B9" w:rsidRPr="00025957">
        <w:rPr>
          <w:position w:val="-4"/>
        </w:rPr>
        <w:object w:dxaOrig="760" w:dyaOrig="260">
          <v:shape id="_x0000_i1251" type="#_x0000_t75" style="width:38.2pt;height:13.15pt" o:ole="">
            <v:imagedata r:id="rId465" o:title=""/>
          </v:shape>
          <o:OLEObject Type="Embed" ProgID="Equation.DSMT4" ShapeID="_x0000_i1251" DrawAspect="Content" ObjectID="_1700115276" r:id="rId466"/>
        </w:object>
      </w:r>
      <w:r>
        <w:rPr>
          <w:rFonts w:ascii="宋体" w:hAnsi="宋体" w:hint="eastAsia"/>
          <w:szCs w:val="21"/>
        </w:rPr>
        <w:t>的所有矩阵</w:t>
      </w:r>
      <w:r w:rsidR="004A15B9" w:rsidRPr="00025957">
        <w:rPr>
          <w:position w:val="-4"/>
        </w:rPr>
        <w:object w:dxaOrig="220" w:dyaOrig="260">
          <v:shape id="_x0000_i1252" type="#_x0000_t75" style="width:11.25pt;height:13.15pt" o:ole="">
            <v:imagedata r:id="rId467" o:title=""/>
          </v:shape>
          <o:OLEObject Type="Embed" ProgID="Equation.DSMT4" ShapeID="_x0000_i1252" DrawAspect="Content" ObjectID="_1700115277" r:id="rId468"/>
        </w:object>
      </w:r>
      <w:r>
        <w:rPr>
          <w:rFonts w:ascii="宋体" w:hAnsi="宋体" w:hint="eastAsia"/>
          <w:szCs w:val="21"/>
        </w:rPr>
        <w:t>.</w:t>
      </w:r>
    </w:p>
    <w:p w:rsidR="00962FCE" w:rsidRPr="00CB3729" w:rsidRDefault="00962FCE" w:rsidP="00962FCE"/>
    <w:p w:rsidR="003C72D8" w:rsidRDefault="00962FCE" w:rsidP="003C72D8">
      <w:pPr>
        <w:spacing w:before="240"/>
      </w:pPr>
      <w:r w:rsidRPr="00962FCE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791E61">
        <w:rPr>
          <w:rFonts w:hint="eastAsia"/>
        </w:rPr>
        <w:t>(</w:t>
      </w:r>
      <w:r w:rsidR="00BE2BD3" w:rsidRPr="00BE2BD3">
        <w:rPr>
          <w:rFonts w:hint="eastAsia"/>
        </w:rPr>
        <w:t>Ⅰ</w:t>
      </w:r>
      <w:r w:rsidR="00791E61">
        <w:rPr>
          <w:rFonts w:hint="eastAsia"/>
        </w:rPr>
        <w:t xml:space="preserve">) </w:t>
      </w:r>
      <w:r w:rsidR="003C72D8">
        <w:rPr>
          <w:rFonts w:hint="eastAsia"/>
        </w:rPr>
        <w:t>对系数矩阵</w:t>
      </w:r>
      <w:r w:rsidR="004A15B9" w:rsidRPr="00025957">
        <w:rPr>
          <w:position w:val="-4"/>
        </w:rPr>
        <w:object w:dxaOrig="220" w:dyaOrig="260">
          <v:shape id="_x0000_i1253" type="#_x0000_t75" style="width:11.25pt;height:13.15pt" o:ole="">
            <v:imagedata r:id="rId469" o:title=""/>
          </v:shape>
          <o:OLEObject Type="Embed" ProgID="Equation.DSMT4" ShapeID="_x0000_i1253" DrawAspect="Content" ObjectID="_1700115278" r:id="rId470"/>
        </w:object>
      </w:r>
      <w:r w:rsidR="003C72D8">
        <w:rPr>
          <w:rFonts w:hint="eastAsia"/>
        </w:rPr>
        <w:t>进行初等行变换得</w:t>
      </w:r>
    </w:p>
    <w:p w:rsidR="003C72D8" w:rsidRDefault="004A15B9" w:rsidP="003C72D8">
      <w:pPr>
        <w:ind w:leftChars="400" w:left="960"/>
        <w:jc w:val="center"/>
      </w:pPr>
      <w:r w:rsidRPr="004A15B9">
        <w:rPr>
          <w:position w:val="-106"/>
        </w:rPr>
        <w:object w:dxaOrig="4380" w:dyaOrig="2240">
          <v:shape id="_x0000_i1254" type="#_x0000_t75" style="width:219.15pt;height:112.05pt" o:ole="">
            <v:imagedata r:id="rId471" o:title=""/>
          </v:shape>
          <o:OLEObject Type="Embed" ProgID="Equation.DSMT4" ShapeID="_x0000_i1254" DrawAspect="Content" ObjectID="_1700115279" r:id="rId472"/>
        </w:object>
      </w:r>
    </w:p>
    <w:p w:rsidR="00791E61" w:rsidRDefault="003C72D8" w:rsidP="003C72D8">
      <w:pPr>
        <w:ind w:leftChars="400" w:left="960"/>
      </w:pPr>
      <w:r>
        <w:rPr>
          <w:rFonts w:hint="eastAsia"/>
        </w:rPr>
        <w:t>从而得到</w:t>
      </w:r>
      <w:r w:rsidR="004A15B9" w:rsidRPr="004A15B9">
        <w:rPr>
          <w:position w:val="-6"/>
        </w:rPr>
        <w:object w:dxaOrig="700" w:dyaOrig="279">
          <v:shape id="_x0000_i1255" type="#_x0000_t75" style="width:35.05pt;height:13.75pt" o:ole="">
            <v:imagedata r:id="rId473" o:title=""/>
          </v:shape>
          <o:OLEObject Type="Embed" ProgID="Equation.DSMT4" ShapeID="_x0000_i1255" DrawAspect="Content" ObjectID="_1700115280" r:id="rId474"/>
        </w:object>
      </w:r>
      <w:r>
        <w:rPr>
          <w:rFonts w:hint="eastAsia"/>
        </w:rPr>
        <w:t>的一个</w:t>
      </w:r>
      <w:r w:rsidR="00791E61">
        <w:rPr>
          <w:rFonts w:hint="eastAsia"/>
        </w:rPr>
        <w:t>基础解系</w:t>
      </w:r>
      <w:r w:rsidR="00791E61">
        <w:t>为</w:t>
      </w:r>
      <w:r w:rsidR="004A15B9" w:rsidRPr="004A15B9">
        <w:rPr>
          <w:position w:val="-14"/>
        </w:rPr>
        <w:object w:dxaOrig="1560" w:dyaOrig="440">
          <v:shape id="_x0000_i1256" type="#_x0000_t75" style="width:78.25pt;height:21.9pt" o:ole="">
            <v:imagedata r:id="rId475" o:title=""/>
          </v:shape>
          <o:OLEObject Type="Embed" ProgID="Equation.DSMT4" ShapeID="_x0000_i1256" DrawAspect="Content" ObjectID="_1700115281" r:id="rId476"/>
        </w:object>
      </w:r>
      <w:r>
        <w:rPr>
          <w:rFonts w:hint="eastAsia"/>
        </w:rPr>
        <w:t>．</w:t>
      </w:r>
    </w:p>
    <w:p w:rsidR="003C72D8" w:rsidRDefault="00BE2BD3" w:rsidP="003C72D8">
      <w:pPr>
        <w:ind w:leftChars="200" w:left="480"/>
      </w:pPr>
      <w:r>
        <w:rPr>
          <w:rFonts w:hAnsi="宋体" w:hint="eastAsia"/>
          <w:szCs w:val="21"/>
        </w:rPr>
        <w:t>(</w:t>
      </w:r>
      <w:r w:rsidRPr="00BE2BD3">
        <w:rPr>
          <w:rFonts w:hint="eastAsia"/>
          <w:szCs w:val="21"/>
        </w:rPr>
        <w:t>Ⅱ</w:t>
      </w:r>
      <w:r>
        <w:rPr>
          <w:rFonts w:hAnsi="宋体" w:hint="eastAsia"/>
          <w:szCs w:val="21"/>
        </w:rPr>
        <w:t>)</w:t>
      </w:r>
      <w:r w:rsidR="003C72D8">
        <w:rPr>
          <w:rFonts w:hint="eastAsia"/>
        </w:rPr>
        <w:t xml:space="preserve"> </w:t>
      </w:r>
      <w:r w:rsidR="003C72D8">
        <w:rPr>
          <w:rFonts w:hint="eastAsia"/>
        </w:rPr>
        <w:t>对矩阵</w:t>
      </w:r>
      <w:r w:rsidR="004A15B9" w:rsidRPr="004A15B9">
        <w:rPr>
          <w:position w:val="-10"/>
        </w:rPr>
        <w:object w:dxaOrig="620" w:dyaOrig="320">
          <v:shape id="_x0000_i1257" type="#_x0000_t75" style="width:31.3pt;height:16.3pt" o:ole="">
            <v:imagedata r:id="rId477" o:title=""/>
          </v:shape>
          <o:OLEObject Type="Embed" ProgID="Equation.DSMT4" ShapeID="_x0000_i1257" DrawAspect="Content" ObjectID="_1700115282" r:id="rId478"/>
        </w:object>
      </w:r>
      <w:r w:rsidR="003C72D8">
        <w:rPr>
          <w:rFonts w:hint="eastAsia"/>
        </w:rPr>
        <w:t>作初等行变换得</w:t>
      </w:r>
    </w:p>
    <w:p w:rsidR="003C72D8" w:rsidRDefault="004A15B9" w:rsidP="003C72D8">
      <w:pPr>
        <w:ind w:leftChars="400" w:left="960"/>
        <w:jc w:val="center"/>
      </w:pPr>
      <w:r w:rsidRPr="004A15B9">
        <w:rPr>
          <w:position w:val="-106"/>
        </w:rPr>
        <w:object w:dxaOrig="7320" w:dyaOrig="2240">
          <v:shape id="_x0000_i1258" type="#_x0000_t75" style="width:366.25pt;height:112.05pt" o:ole="">
            <v:imagedata r:id="rId479" o:title=""/>
          </v:shape>
          <o:OLEObject Type="Embed" ProgID="Equation.DSMT4" ShapeID="_x0000_i1258" DrawAspect="Content" ObjectID="_1700115283" r:id="rId480"/>
        </w:object>
      </w:r>
    </w:p>
    <w:p w:rsidR="003C72D8" w:rsidRPr="003C72D8" w:rsidRDefault="003C72D8" w:rsidP="003C72D8">
      <w:pPr>
        <w:ind w:leftChars="400" w:left="960"/>
        <w:rPr>
          <w:rFonts w:hAnsi="宋体"/>
          <w:szCs w:val="21"/>
        </w:rPr>
      </w:pPr>
      <w:r>
        <w:rPr>
          <w:rFonts w:hAnsi="宋体" w:hint="eastAsia"/>
          <w:szCs w:val="21"/>
        </w:rPr>
        <w:t>记</w:t>
      </w:r>
      <w:r w:rsidR="004A15B9" w:rsidRPr="004A15B9">
        <w:rPr>
          <w:position w:val="-12"/>
        </w:rPr>
        <w:object w:dxaOrig="1359" w:dyaOrig="360">
          <v:shape id="_x0000_i1259" type="#_x0000_t75" style="width:68.25pt;height:18.15pt" o:ole="">
            <v:imagedata r:id="rId481" o:title=""/>
          </v:shape>
          <o:OLEObject Type="Embed" ProgID="Equation.DSMT4" ShapeID="_x0000_i1259" DrawAspect="Content" ObjectID="_1700115284" r:id="rId482"/>
        </w:object>
      </w:r>
      <w:r>
        <w:rPr>
          <w:rFonts w:hAnsi="宋体" w:hint="eastAsia"/>
          <w:szCs w:val="21"/>
        </w:rPr>
        <w:t>，则</w:t>
      </w:r>
      <w:r w:rsidR="004A15B9" w:rsidRPr="004A15B9">
        <w:rPr>
          <w:position w:val="-12"/>
        </w:rPr>
        <w:object w:dxaOrig="760" w:dyaOrig="360">
          <v:shape id="_x0000_i1260" type="#_x0000_t75" style="width:38.2pt;height:18.15pt" o:ole="">
            <v:imagedata r:id="rId483" o:title=""/>
          </v:shape>
          <o:OLEObject Type="Embed" ProgID="Equation.DSMT4" ShapeID="_x0000_i1260" DrawAspect="Content" ObjectID="_1700115285" r:id="rId484"/>
        </w:object>
      </w:r>
      <w:r>
        <w:rPr>
          <w:rFonts w:hAnsi="宋体" w:hint="eastAsia"/>
          <w:szCs w:val="21"/>
        </w:rPr>
        <w:t>的通解为</w:t>
      </w:r>
      <w:r w:rsidR="004A15B9" w:rsidRPr="004A15B9">
        <w:rPr>
          <w:position w:val="-12"/>
        </w:rPr>
        <w:object w:dxaOrig="2260" w:dyaOrig="380">
          <v:shape id="_x0000_i1261" type="#_x0000_t75" style="width:112.7pt;height:18.8pt" o:ole="">
            <v:imagedata r:id="rId485" o:title=""/>
          </v:shape>
          <o:OLEObject Type="Embed" ProgID="Equation.DSMT4" ShapeID="_x0000_i1261" DrawAspect="Content" ObjectID="_1700115286" r:id="rId486"/>
        </w:object>
      </w:r>
      <w:r>
        <w:rPr>
          <w:rFonts w:hAnsi="宋体" w:hint="eastAsia"/>
          <w:szCs w:val="21"/>
        </w:rPr>
        <w:t>，</w:t>
      </w:r>
      <w:r w:rsidR="004A15B9" w:rsidRPr="004A15B9">
        <w:rPr>
          <w:position w:val="-12"/>
        </w:rPr>
        <w:object w:dxaOrig="260" w:dyaOrig="360">
          <v:shape id="_x0000_i1262" type="#_x0000_t75" style="width:13.15pt;height:18.15pt" o:ole="">
            <v:imagedata r:id="rId487" o:title=""/>
          </v:shape>
          <o:OLEObject Type="Embed" ProgID="Equation.DSMT4" ShapeID="_x0000_i1262" DrawAspect="Content" ObjectID="_1700115287" r:id="rId488"/>
        </w:object>
      </w:r>
      <w:r>
        <w:rPr>
          <w:rFonts w:hAnsi="宋体" w:hint="eastAsia"/>
          <w:szCs w:val="21"/>
        </w:rPr>
        <w:t>为任意常数；</w:t>
      </w:r>
      <w:r w:rsidR="004A15B9" w:rsidRPr="004A15B9">
        <w:rPr>
          <w:position w:val="-12"/>
        </w:rPr>
        <w:object w:dxaOrig="760" w:dyaOrig="360">
          <v:shape id="_x0000_i1263" type="#_x0000_t75" style="width:38.2pt;height:18.15pt" o:ole="">
            <v:imagedata r:id="rId489" o:title=""/>
          </v:shape>
          <o:OLEObject Type="Embed" ProgID="Equation.DSMT4" ShapeID="_x0000_i1263" DrawAspect="Content" ObjectID="_1700115288" r:id="rId490"/>
        </w:object>
      </w:r>
      <w:r>
        <w:rPr>
          <w:rFonts w:hAnsi="宋体" w:hint="eastAsia"/>
          <w:szCs w:val="21"/>
        </w:rPr>
        <w:t>的通解为</w:t>
      </w:r>
      <w:r w:rsidR="004A15B9" w:rsidRPr="004A15B9">
        <w:rPr>
          <w:position w:val="-12"/>
        </w:rPr>
        <w:object w:dxaOrig="2280" w:dyaOrig="380">
          <v:shape id="_x0000_i1264" type="#_x0000_t75" style="width:113.95pt;height:18.8pt" o:ole="">
            <v:imagedata r:id="rId491" o:title=""/>
          </v:shape>
          <o:OLEObject Type="Embed" ProgID="Equation.DSMT4" ShapeID="_x0000_i1264" DrawAspect="Content" ObjectID="_1700115289" r:id="rId492"/>
        </w:object>
      </w:r>
      <w:r>
        <w:rPr>
          <w:rFonts w:hAnsi="宋体" w:hint="eastAsia"/>
          <w:szCs w:val="21"/>
        </w:rPr>
        <w:t>，</w:t>
      </w:r>
      <w:r w:rsidR="004A15B9" w:rsidRPr="004A15B9">
        <w:rPr>
          <w:position w:val="-12"/>
        </w:rPr>
        <w:object w:dxaOrig="260" w:dyaOrig="360">
          <v:shape id="_x0000_i1265" type="#_x0000_t75" style="width:13.15pt;height:18.15pt" o:ole="">
            <v:imagedata r:id="rId493" o:title=""/>
          </v:shape>
          <o:OLEObject Type="Embed" ProgID="Equation.DSMT4" ShapeID="_x0000_i1265" DrawAspect="Content" ObjectID="_1700115290" r:id="rId494"/>
        </w:object>
      </w:r>
      <w:r>
        <w:rPr>
          <w:rFonts w:hAnsi="宋体" w:hint="eastAsia"/>
          <w:szCs w:val="21"/>
        </w:rPr>
        <w:t>为任意常数；</w:t>
      </w:r>
      <w:r w:rsidR="004A15B9" w:rsidRPr="004A15B9">
        <w:rPr>
          <w:position w:val="-12"/>
        </w:rPr>
        <w:object w:dxaOrig="760" w:dyaOrig="360">
          <v:shape id="_x0000_i1266" type="#_x0000_t75" style="width:38.2pt;height:18.15pt" o:ole="">
            <v:imagedata r:id="rId495" o:title=""/>
          </v:shape>
          <o:OLEObject Type="Embed" ProgID="Equation.DSMT4" ShapeID="_x0000_i1266" DrawAspect="Content" ObjectID="_1700115291" r:id="rId496"/>
        </w:object>
      </w:r>
      <w:r>
        <w:rPr>
          <w:rFonts w:hAnsi="宋体" w:hint="eastAsia"/>
          <w:szCs w:val="21"/>
        </w:rPr>
        <w:t>的通解为</w:t>
      </w:r>
      <w:r w:rsidR="004A15B9" w:rsidRPr="004A15B9">
        <w:rPr>
          <w:position w:val="-12"/>
        </w:rPr>
        <w:object w:dxaOrig="2120" w:dyaOrig="380">
          <v:shape id="_x0000_i1267" type="#_x0000_t75" style="width:105.8pt;height:18.8pt" o:ole="">
            <v:imagedata r:id="rId497" o:title=""/>
          </v:shape>
          <o:OLEObject Type="Embed" ProgID="Equation.DSMT4" ShapeID="_x0000_i1267" DrawAspect="Content" ObjectID="_1700115292" r:id="rId498"/>
        </w:object>
      </w:r>
      <w:r>
        <w:rPr>
          <w:rFonts w:hAnsi="宋体" w:hint="eastAsia"/>
          <w:szCs w:val="21"/>
        </w:rPr>
        <w:t>，</w:t>
      </w:r>
      <w:r w:rsidR="004A15B9" w:rsidRPr="004A15B9">
        <w:rPr>
          <w:position w:val="-12"/>
        </w:rPr>
        <w:object w:dxaOrig="260" w:dyaOrig="360">
          <v:shape id="_x0000_i1268" type="#_x0000_t75" style="width:13.15pt;height:18.15pt" o:ole="">
            <v:imagedata r:id="rId499" o:title=""/>
          </v:shape>
          <o:OLEObject Type="Embed" ProgID="Equation.DSMT4" ShapeID="_x0000_i1268" DrawAspect="Content" ObjectID="_1700115293" r:id="rId500"/>
        </w:object>
      </w:r>
      <w:r>
        <w:rPr>
          <w:rFonts w:hAnsi="宋体" w:hint="eastAsia"/>
          <w:szCs w:val="21"/>
        </w:rPr>
        <w:t>为任意常数．于是所求矩阵为</w:t>
      </w:r>
    </w:p>
    <w:p w:rsidR="003C72D8" w:rsidRPr="003C72D8" w:rsidRDefault="004A15B9" w:rsidP="003C72D8">
      <w:pPr>
        <w:ind w:leftChars="400" w:left="960"/>
        <w:jc w:val="center"/>
      </w:pPr>
      <w:r w:rsidRPr="004A15B9">
        <w:rPr>
          <w:position w:val="-68"/>
        </w:rPr>
        <w:object w:dxaOrig="6580" w:dyaOrig="1480">
          <v:shape id="_x0000_i1269" type="#_x0000_t75" style="width:328.7pt;height:73.9pt" o:ole="">
            <v:imagedata r:id="rId501" o:title=""/>
          </v:shape>
          <o:OLEObject Type="Embed" ProgID="Equation.DSMT4" ShapeID="_x0000_i1269" DrawAspect="Content" ObjectID="_1700115294" r:id="rId502"/>
        </w:object>
      </w:r>
    </w:p>
    <w:p w:rsidR="00791E61" w:rsidRDefault="003C72D8" w:rsidP="003C72D8">
      <w:pPr>
        <w:ind w:leftChars="400" w:left="960"/>
        <w:rPr>
          <w:szCs w:val="21"/>
        </w:rPr>
      </w:pPr>
      <w:r>
        <w:rPr>
          <w:rFonts w:hint="eastAsia"/>
          <w:szCs w:val="21"/>
        </w:rPr>
        <w:t>其中</w:t>
      </w:r>
      <w:r w:rsidR="004A15B9" w:rsidRPr="004A15B9">
        <w:rPr>
          <w:position w:val="-12"/>
        </w:rPr>
        <w:object w:dxaOrig="840" w:dyaOrig="360">
          <v:shape id="_x0000_i1270" type="#_x0000_t75" style="width:41.95pt;height:18.15pt" o:ole="">
            <v:imagedata r:id="rId503" o:title=""/>
          </v:shape>
          <o:OLEObject Type="Embed" ProgID="Equation.DSMT4" ShapeID="_x0000_i1270" DrawAspect="Content" ObjectID="_1700115295" r:id="rId504"/>
        </w:object>
      </w:r>
      <w:r>
        <w:rPr>
          <w:rFonts w:hint="eastAsia"/>
          <w:szCs w:val="21"/>
        </w:rPr>
        <w:t>为任意常数．</w:t>
      </w:r>
    </w:p>
    <w:p w:rsidR="003C72D8" w:rsidRDefault="003C72D8" w:rsidP="00791E61">
      <w:pPr>
        <w:rPr>
          <w:szCs w:val="21"/>
        </w:rPr>
      </w:pPr>
    </w:p>
    <w:p w:rsidR="003D0B7E" w:rsidRDefault="003D0B7E" w:rsidP="00791E61">
      <w:pPr>
        <w:rPr>
          <w:szCs w:val="21"/>
        </w:rPr>
      </w:pPr>
    </w:p>
    <w:p w:rsidR="003D0B7E" w:rsidRPr="003D0B7E" w:rsidRDefault="00791E61" w:rsidP="00791E61">
      <w:r w:rsidRPr="003D0B7E">
        <w:t>(</w:t>
      </w:r>
      <w:r w:rsidRPr="003D0B7E">
        <w:rPr>
          <w:rFonts w:hint="eastAsia"/>
        </w:rPr>
        <w:t>21</w:t>
      </w:r>
      <w:r w:rsidR="003D0B7E">
        <w:t>)</w:t>
      </w:r>
      <w:r w:rsidR="003D0B7E">
        <w:rPr>
          <w:rFonts w:hint="eastAsia"/>
        </w:rPr>
        <w:t>（</w:t>
      </w:r>
      <w:r w:rsidRPr="003D0B7E">
        <w:t>本题满分</w:t>
      </w:r>
      <w:r w:rsidRPr="003D0B7E">
        <w:rPr>
          <w:rFonts w:hint="eastAsia"/>
        </w:rPr>
        <w:t>11</w:t>
      </w:r>
      <w:r w:rsidRPr="003D0B7E">
        <w:t>分</w:t>
      </w:r>
      <w:r w:rsidR="003D0B7E">
        <w:rPr>
          <w:rFonts w:hint="eastAsia"/>
        </w:rPr>
        <w:t>）</w:t>
      </w:r>
    </w:p>
    <w:p w:rsidR="00791E61" w:rsidRPr="005B7D5C" w:rsidRDefault="00791E61" w:rsidP="005B7D5C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</w:rPr>
        <w:t>证明</w:t>
      </w:r>
      <w:r w:rsidR="004A15B9" w:rsidRPr="00025957">
        <w:rPr>
          <w:position w:val="-4"/>
        </w:rPr>
        <w:object w:dxaOrig="200" w:dyaOrig="200">
          <v:shape id="_x0000_i1271" type="#_x0000_t75" style="width:10pt;height:10pt" o:ole="">
            <v:imagedata r:id="rId505" o:title=""/>
          </v:shape>
          <o:OLEObject Type="Embed" ProgID="Equation.DSMT4" ShapeID="_x0000_i1271" DrawAspect="Content" ObjectID="_1700115296" r:id="rId506"/>
        </w:object>
      </w:r>
      <w:r>
        <w:rPr>
          <w:rFonts w:ascii="宋体" w:hAnsi="宋体" w:hint="eastAsia"/>
          <w:szCs w:val="21"/>
        </w:rPr>
        <w:t>阶矩阵</w:t>
      </w:r>
      <w:r w:rsidR="004A15B9" w:rsidRPr="004A15B9">
        <w:rPr>
          <w:position w:val="-66"/>
        </w:rPr>
        <w:object w:dxaOrig="1520" w:dyaOrig="1440">
          <v:shape id="_x0000_i1272" type="#_x0000_t75" style="width:75.75pt;height:1in" o:ole="">
            <v:imagedata r:id="rId507" o:title=""/>
          </v:shape>
          <o:OLEObject Type="Embed" ProgID="Equation.DSMT4" ShapeID="_x0000_i1272" DrawAspect="Content" ObjectID="_1700115297" r:id="rId508"/>
        </w:object>
      </w:r>
      <w:r>
        <w:rPr>
          <w:rFonts w:ascii="宋体" w:hAnsi="宋体" w:hint="eastAsia"/>
          <w:szCs w:val="21"/>
        </w:rPr>
        <w:t>与</w:t>
      </w:r>
      <w:r w:rsidR="004A15B9" w:rsidRPr="004A15B9">
        <w:rPr>
          <w:position w:val="-66"/>
        </w:rPr>
        <w:object w:dxaOrig="1540" w:dyaOrig="1440">
          <v:shape id="_x0000_i1273" type="#_x0000_t75" style="width:77pt;height:1in" o:ole="">
            <v:imagedata r:id="rId509" o:title=""/>
          </v:shape>
          <o:OLEObject Type="Embed" ProgID="Equation.DSMT4" ShapeID="_x0000_i1273" DrawAspect="Content" ObjectID="_1700115298" r:id="rId510"/>
        </w:object>
      </w:r>
      <w:r>
        <w:rPr>
          <w:rFonts w:ascii="宋体" w:hAnsi="宋体" w:hint="eastAsia"/>
          <w:szCs w:val="21"/>
        </w:rPr>
        <w:t>相似</w:t>
      </w:r>
      <w:r w:rsidR="005B7D5C">
        <w:rPr>
          <w:rFonts w:ascii="宋体" w:hAnsi="宋体" w:hint="eastAsia"/>
          <w:szCs w:val="21"/>
        </w:rPr>
        <w:t>．</w:t>
      </w:r>
    </w:p>
    <w:p w:rsidR="00962FCE" w:rsidRPr="00CB3729" w:rsidRDefault="00962FCE" w:rsidP="00962FCE"/>
    <w:p w:rsidR="00791E61" w:rsidRPr="005B7D5C" w:rsidRDefault="00962FCE" w:rsidP="005B7D5C">
      <w:pPr>
        <w:ind w:left="480" w:hangingChars="200" w:hanging="480"/>
      </w:pPr>
      <w:r w:rsidRPr="00962FCE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791E61">
        <w:rPr>
          <w:rFonts w:hint="eastAsia"/>
        </w:rPr>
        <w:t>记</w:t>
      </w:r>
      <w:r w:rsidR="004A15B9" w:rsidRPr="004A15B9">
        <w:rPr>
          <w:position w:val="-66"/>
        </w:rPr>
        <w:object w:dxaOrig="1900" w:dyaOrig="1440">
          <v:shape id="_x0000_i1274" type="#_x0000_t75" style="width:95.15pt;height:1in" o:ole="">
            <v:imagedata r:id="rId511" o:title=""/>
          </v:shape>
          <o:OLEObject Type="Embed" ProgID="Equation.DSMT4" ShapeID="_x0000_i1274" DrawAspect="Content" ObjectID="_1700115299" r:id="rId512"/>
        </w:object>
      </w:r>
      <w:r w:rsidR="00791E61">
        <w:rPr>
          <w:rFonts w:ascii="宋体" w:hAnsi="宋体" w:hint="eastAsia"/>
          <w:szCs w:val="21"/>
        </w:rPr>
        <w:t>，</w:t>
      </w:r>
      <w:r w:rsidR="004A15B9" w:rsidRPr="004A15B9">
        <w:rPr>
          <w:position w:val="-66"/>
        </w:rPr>
        <w:object w:dxaOrig="1920" w:dyaOrig="1440">
          <v:shape id="_x0000_i1275" type="#_x0000_t75" style="width:95.8pt;height:1in" o:ole="">
            <v:imagedata r:id="rId513" o:title=""/>
          </v:shape>
          <o:OLEObject Type="Embed" ProgID="Equation.DSMT4" ShapeID="_x0000_i1275" DrawAspect="Content" ObjectID="_1700115300" r:id="rId514"/>
        </w:object>
      </w:r>
      <w:r w:rsidR="00CA03C8">
        <w:rPr>
          <w:rFonts w:ascii="宋体" w:hAnsi="宋体" w:hint="eastAsia"/>
          <w:szCs w:val="21"/>
        </w:rPr>
        <w:t>．</w:t>
      </w:r>
      <w:r w:rsidR="00791E61">
        <w:rPr>
          <w:rFonts w:ascii="宋体" w:hAnsi="宋体"/>
          <w:szCs w:val="21"/>
        </w:rPr>
        <w:t>则</w:t>
      </w:r>
      <w:r w:rsidR="004A15B9" w:rsidRPr="004A15B9">
        <w:rPr>
          <w:position w:val="-10"/>
        </w:rPr>
        <w:object w:dxaOrig="3060" w:dyaOrig="360">
          <v:shape id="_x0000_i1276" type="#_x0000_t75" style="width:152.75pt;height:18.15pt" o:ole="">
            <v:imagedata r:id="rId515" o:title=""/>
          </v:shape>
          <o:OLEObject Type="Embed" ProgID="Equation.DSMT4" ShapeID="_x0000_i1276" DrawAspect="Content" ObjectID="_1700115301" r:id="rId516"/>
        </w:object>
      </w:r>
      <w:r w:rsidR="00791E61">
        <w:rPr>
          <w:rFonts w:ascii="宋体" w:hAnsi="宋体" w:hint="eastAsia"/>
          <w:szCs w:val="21"/>
        </w:rPr>
        <w:t>，即</w:t>
      </w:r>
      <w:r w:rsidR="004A15B9" w:rsidRPr="00025957">
        <w:rPr>
          <w:position w:val="-4"/>
        </w:rPr>
        <w:object w:dxaOrig="220" w:dyaOrig="260">
          <v:shape id="_x0000_i1277" type="#_x0000_t75" style="width:11.25pt;height:13.15pt" o:ole="">
            <v:imagedata r:id="rId517" o:title=""/>
          </v:shape>
          <o:OLEObject Type="Embed" ProgID="Equation.DSMT4" ShapeID="_x0000_i1277" DrawAspect="Content" ObjectID="_1700115302" r:id="rId518"/>
        </w:object>
      </w:r>
      <w:r w:rsidR="00791E61">
        <w:rPr>
          <w:rFonts w:ascii="宋体" w:hAnsi="宋体" w:hint="eastAsia"/>
          <w:szCs w:val="21"/>
        </w:rPr>
        <w:t>和</w:t>
      </w:r>
      <w:r w:rsidR="004A15B9" w:rsidRPr="00025957">
        <w:rPr>
          <w:position w:val="-4"/>
        </w:rPr>
        <w:object w:dxaOrig="220" w:dyaOrig="260">
          <v:shape id="_x0000_i1278" type="#_x0000_t75" style="width:11.25pt;height:13.15pt" o:ole="">
            <v:imagedata r:id="rId519" o:title=""/>
          </v:shape>
          <o:OLEObject Type="Embed" ProgID="Equation.DSMT4" ShapeID="_x0000_i1278" DrawAspect="Content" ObjectID="_1700115303" r:id="rId520"/>
        </w:object>
      </w:r>
      <w:r w:rsidR="00791E61">
        <w:rPr>
          <w:rFonts w:ascii="宋体" w:hAnsi="宋体" w:hint="eastAsia"/>
          <w:szCs w:val="21"/>
        </w:rPr>
        <w:t>有相同</w:t>
      </w:r>
      <w:r w:rsidR="00791E61">
        <w:rPr>
          <w:rFonts w:ascii="宋体" w:hAnsi="宋体"/>
          <w:szCs w:val="21"/>
        </w:rPr>
        <w:t>的特征值</w:t>
      </w:r>
      <w:r w:rsidR="004A15B9" w:rsidRPr="004A15B9">
        <w:rPr>
          <w:position w:val="-12"/>
        </w:rPr>
        <w:object w:dxaOrig="620" w:dyaOrig="360">
          <v:shape id="_x0000_i1279" type="#_x0000_t75" style="width:31.3pt;height:18.15pt" o:ole="">
            <v:imagedata r:id="rId521" o:title=""/>
          </v:shape>
          <o:OLEObject Type="Embed" ProgID="Equation.DSMT4" ShapeID="_x0000_i1279" DrawAspect="Content" ObjectID="_1700115304" r:id="rId522"/>
        </w:object>
      </w:r>
      <w:r w:rsidR="00791E61">
        <w:rPr>
          <w:rFonts w:ascii="宋体" w:hAnsi="宋体" w:hint="eastAsia"/>
          <w:szCs w:val="21"/>
        </w:rPr>
        <w:t>，</w:t>
      </w:r>
      <w:r w:rsidR="004A15B9" w:rsidRPr="004A15B9">
        <w:rPr>
          <w:position w:val="-12"/>
        </w:rPr>
        <w:object w:dxaOrig="639" w:dyaOrig="360">
          <v:shape id="_x0000_i1280" type="#_x0000_t75" style="width:31.95pt;height:18.15pt" o:ole="">
            <v:imagedata r:id="rId523" o:title=""/>
          </v:shape>
          <o:OLEObject Type="Embed" ProgID="Equation.DSMT4" ShapeID="_x0000_i1280" DrawAspect="Content" ObjectID="_1700115305" r:id="rId524"/>
        </w:object>
      </w:r>
      <w:r w:rsidR="005B7D5C">
        <w:rPr>
          <w:rFonts w:ascii="宋体" w:hAnsi="宋体" w:hint="eastAsia"/>
          <w:szCs w:val="21"/>
        </w:rPr>
        <w:t>（</w:t>
      </w:r>
      <w:r w:rsidR="004A15B9" w:rsidRPr="00025957">
        <w:rPr>
          <w:position w:val="-4"/>
        </w:rPr>
        <w:object w:dxaOrig="520" w:dyaOrig="260">
          <v:shape id="_x0000_i1281" type="#_x0000_t75" style="width:26.3pt;height:13.15pt" o:ole="">
            <v:imagedata r:id="rId525" o:title=""/>
          </v:shape>
          <o:OLEObject Type="Embed" ProgID="Equation.DSMT4" ShapeID="_x0000_i1281" DrawAspect="Content" ObjectID="_1700115306" r:id="rId526"/>
        </w:object>
      </w:r>
      <w:r w:rsidR="00791E61">
        <w:rPr>
          <w:rFonts w:ascii="宋体" w:hAnsi="宋体" w:hint="eastAsia"/>
          <w:szCs w:val="21"/>
        </w:rPr>
        <w:t>重</w:t>
      </w:r>
      <w:r w:rsidR="005B7D5C">
        <w:rPr>
          <w:rFonts w:ascii="宋体" w:hAnsi="宋体" w:hint="eastAsia"/>
          <w:szCs w:val="21"/>
        </w:rPr>
        <w:t>）</w:t>
      </w:r>
      <w:r w:rsidR="00CA03C8">
        <w:rPr>
          <w:rFonts w:ascii="宋体" w:hAnsi="宋体" w:hint="eastAsia"/>
          <w:szCs w:val="21"/>
        </w:rPr>
        <w:t>．</w:t>
      </w:r>
      <w:r w:rsidR="00791E61">
        <w:rPr>
          <w:rFonts w:ascii="宋体" w:hAnsi="宋体" w:hint="eastAsia"/>
          <w:szCs w:val="21"/>
        </w:rPr>
        <w:t>因为</w:t>
      </w:r>
      <w:r w:rsidR="004A15B9" w:rsidRPr="00025957">
        <w:rPr>
          <w:position w:val="-4"/>
        </w:rPr>
        <w:object w:dxaOrig="220" w:dyaOrig="260">
          <v:shape id="_x0000_i1282" type="#_x0000_t75" style="width:11.25pt;height:13.15pt" o:ole="">
            <v:imagedata r:id="rId527" o:title=""/>
          </v:shape>
          <o:OLEObject Type="Embed" ProgID="Equation.DSMT4" ShapeID="_x0000_i1282" DrawAspect="Content" ObjectID="_1700115307" r:id="rId528"/>
        </w:object>
      </w:r>
      <w:r w:rsidR="00791E61">
        <w:rPr>
          <w:rFonts w:ascii="宋体" w:hAnsi="宋体" w:hint="eastAsia"/>
          <w:szCs w:val="21"/>
        </w:rPr>
        <w:t>为</w:t>
      </w:r>
      <w:r w:rsidR="00791E61">
        <w:rPr>
          <w:rFonts w:ascii="宋体" w:hAnsi="宋体"/>
          <w:szCs w:val="21"/>
        </w:rPr>
        <w:t>实对称阵，</w:t>
      </w:r>
      <w:r w:rsidR="00791E61">
        <w:rPr>
          <w:rFonts w:ascii="宋体" w:hAnsi="宋体" w:hint="eastAsia"/>
          <w:szCs w:val="21"/>
        </w:rPr>
        <w:t>所以</w:t>
      </w:r>
      <w:r w:rsidR="004A15B9" w:rsidRPr="00025957">
        <w:rPr>
          <w:position w:val="-4"/>
        </w:rPr>
        <w:object w:dxaOrig="220" w:dyaOrig="260">
          <v:shape id="_x0000_i1283" type="#_x0000_t75" style="width:11.25pt;height:13.15pt" o:ole="">
            <v:imagedata r:id="rId529" o:title=""/>
          </v:shape>
          <o:OLEObject Type="Embed" ProgID="Equation.DSMT4" ShapeID="_x0000_i1283" DrawAspect="Content" ObjectID="_1700115308" r:id="rId530"/>
        </w:object>
      </w:r>
      <w:r w:rsidR="00791E61">
        <w:rPr>
          <w:rFonts w:ascii="宋体" w:hAnsi="宋体" w:hint="eastAsia"/>
          <w:szCs w:val="21"/>
        </w:rPr>
        <w:t>相似</w:t>
      </w:r>
      <w:r w:rsidR="00791E61">
        <w:rPr>
          <w:rFonts w:ascii="宋体" w:hAnsi="宋体"/>
          <w:szCs w:val="21"/>
        </w:rPr>
        <w:t>于</w:t>
      </w:r>
      <w:r w:rsidR="004A15B9" w:rsidRPr="004A15B9">
        <w:rPr>
          <w:position w:val="-66"/>
        </w:rPr>
        <w:object w:dxaOrig="1939" w:dyaOrig="1440">
          <v:shape id="_x0000_i1284" type="#_x0000_t75" style="width:97.05pt;height:1in" o:ole="">
            <v:imagedata r:id="rId531" o:title=""/>
          </v:shape>
          <o:OLEObject Type="Embed" ProgID="Equation.DSMT4" ShapeID="_x0000_i1284" DrawAspect="Content" ObjectID="_1700115309" r:id="rId532"/>
        </w:object>
      </w:r>
      <w:r w:rsidR="00CA03C8">
        <w:rPr>
          <w:rFonts w:ascii="宋体" w:hAnsi="宋体" w:hint="eastAsia"/>
          <w:szCs w:val="21"/>
        </w:rPr>
        <w:t>．</w:t>
      </w:r>
      <w:r w:rsidR="00791E61">
        <w:rPr>
          <w:rFonts w:ascii="宋体" w:hAnsi="宋体" w:hint="eastAsia"/>
          <w:szCs w:val="21"/>
        </w:rPr>
        <w:t>因为</w:t>
      </w:r>
      <w:r w:rsidR="004A15B9" w:rsidRPr="004A15B9">
        <w:rPr>
          <w:position w:val="-12"/>
        </w:rPr>
        <w:object w:dxaOrig="2060" w:dyaOrig="360">
          <v:shape id="_x0000_i1285" type="#_x0000_t75" style="width:103.3pt;height:18.15pt" o:ole="">
            <v:imagedata r:id="rId533" o:title=""/>
          </v:shape>
          <o:OLEObject Type="Embed" ProgID="Equation.DSMT4" ShapeID="_x0000_i1285" DrawAspect="Content" ObjectID="_1700115310" r:id="rId534"/>
        </w:object>
      </w:r>
      <w:r w:rsidR="00791E61">
        <w:rPr>
          <w:rFonts w:ascii="宋体" w:hAnsi="宋体" w:hint="eastAsia"/>
          <w:szCs w:val="21"/>
        </w:rPr>
        <w:t>，</w:t>
      </w:r>
      <w:r w:rsidR="00791E61" w:rsidRPr="00C41ADC">
        <w:rPr>
          <w:rFonts w:ascii="宋体" w:hAnsi="宋体" w:hint="eastAsia"/>
          <w:szCs w:val="21"/>
        </w:rPr>
        <w:t>所以</w:t>
      </w:r>
      <w:r w:rsidR="004A15B9" w:rsidRPr="00025957">
        <w:rPr>
          <w:position w:val="-4"/>
        </w:rPr>
        <w:object w:dxaOrig="220" w:dyaOrig="260">
          <v:shape id="_x0000_i1286" type="#_x0000_t75" style="width:11.25pt;height:13.15pt" o:ole="">
            <v:imagedata r:id="rId535" o:title=""/>
          </v:shape>
          <o:OLEObject Type="Embed" ProgID="Equation.DSMT4" ShapeID="_x0000_i1286" DrawAspect="Content" ObjectID="_1700115311" r:id="rId536"/>
        </w:object>
      </w:r>
      <w:r w:rsidR="00791E61" w:rsidRPr="00C41ADC">
        <w:rPr>
          <w:rFonts w:ascii="宋体" w:hAnsi="宋体" w:hint="eastAsia"/>
          <w:szCs w:val="21"/>
        </w:rPr>
        <w:t>对应于特征值</w:t>
      </w:r>
      <w:r w:rsidR="004A15B9" w:rsidRPr="004A15B9">
        <w:rPr>
          <w:position w:val="-12"/>
        </w:rPr>
        <w:object w:dxaOrig="639" w:dyaOrig="360">
          <v:shape id="_x0000_i1287" type="#_x0000_t75" style="width:31.95pt;height:18.15pt" o:ole="">
            <v:imagedata r:id="rId537" o:title=""/>
          </v:shape>
          <o:OLEObject Type="Embed" ProgID="Equation.DSMT4" ShapeID="_x0000_i1287" DrawAspect="Content" ObjectID="_1700115312" r:id="rId538"/>
        </w:object>
      </w:r>
      <w:r w:rsidR="00791E61" w:rsidRPr="00C41ADC">
        <w:rPr>
          <w:rFonts w:ascii="宋体" w:hAnsi="宋体" w:hint="eastAsia"/>
          <w:szCs w:val="21"/>
        </w:rPr>
        <w:t>有</w:t>
      </w:r>
      <w:r w:rsidR="004A15B9" w:rsidRPr="00025957">
        <w:rPr>
          <w:position w:val="-4"/>
        </w:rPr>
        <w:object w:dxaOrig="520" w:dyaOrig="260">
          <v:shape id="_x0000_i1288" type="#_x0000_t75" style="width:26.3pt;height:13.15pt" o:ole="">
            <v:imagedata r:id="rId539" o:title=""/>
          </v:shape>
          <o:OLEObject Type="Embed" ProgID="Equation.DSMT4" ShapeID="_x0000_i1288" DrawAspect="Content" ObjectID="_1700115313" r:id="rId540"/>
        </w:object>
      </w:r>
      <w:r w:rsidR="00791E61" w:rsidRPr="00C41ADC">
        <w:rPr>
          <w:rFonts w:ascii="宋体" w:hAnsi="宋体" w:hint="eastAsia"/>
          <w:szCs w:val="21"/>
        </w:rPr>
        <w:t>个线性无关的特征向量，于是</w:t>
      </w:r>
      <w:r w:rsidR="004A15B9" w:rsidRPr="00025957">
        <w:rPr>
          <w:position w:val="-4"/>
        </w:rPr>
        <w:object w:dxaOrig="220" w:dyaOrig="260">
          <v:shape id="_x0000_i1289" type="#_x0000_t75" style="width:11.25pt;height:13.15pt" o:ole="">
            <v:imagedata r:id="rId541" o:title=""/>
          </v:shape>
          <o:OLEObject Type="Embed" ProgID="Equation.DSMT4" ShapeID="_x0000_i1289" DrawAspect="Content" ObjectID="_1700115314" r:id="rId542"/>
        </w:object>
      </w:r>
      <w:r w:rsidR="00791E61" w:rsidRPr="00C41ADC">
        <w:rPr>
          <w:rFonts w:ascii="宋体" w:hAnsi="宋体" w:hint="eastAsia"/>
          <w:szCs w:val="21"/>
        </w:rPr>
        <w:t>也相似于</w:t>
      </w:r>
      <w:r w:rsidR="004A15B9" w:rsidRPr="00025957">
        <w:rPr>
          <w:position w:val="-4"/>
        </w:rPr>
        <w:object w:dxaOrig="240" w:dyaOrig="260">
          <v:shape id="_x0000_i1290" type="#_x0000_t75" style="width:11.9pt;height:13.15pt" o:ole="">
            <v:imagedata r:id="rId543" o:title=""/>
          </v:shape>
          <o:OLEObject Type="Embed" ProgID="Equation.DSMT4" ShapeID="_x0000_i1290" DrawAspect="Content" ObjectID="_1700115315" r:id="rId544"/>
        </w:object>
      </w:r>
      <w:r w:rsidR="005B7D5C">
        <w:rPr>
          <w:rFonts w:ascii="宋体" w:hAnsi="宋体" w:hint="eastAsia"/>
          <w:szCs w:val="21"/>
        </w:rPr>
        <w:t>．</w:t>
      </w:r>
      <w:r w:rsidR="00791E61" w:rsidRPr="00C41ADC">
        <w:rPr>
          <w:rFonts w:ascii="宋体" w:hAnsi="宋体" w:hint="eastAsia"/>
          <w:szCs w:val="21"/>
        </w:rPr>
        <w:t>故</w:t>
      </w:r>
      <w:r w:rsidR="004A15B9" w:rsidRPr="00025957">
        <w:rPr>
          <w:position w:val="-4"/>
        </w:rPr>
        <w:object w:dxaOrig="220" w:dyaOrig="260">
          <v:shape id="_x0000_i1291" type="#_x0000_t75" style="width:11.25pt;height:13.15pt" o:ole="">
            <v:imagedata r:id="rId545" o:title=""/>
          </v:shape>
          <o:OLEObject Type="Embed" ProgID="Equation.DSMT4" ShapeID="_x0000_i1291" DrawAspect="Content" ObjectID="_1700115316" r:id="rId546"/>
        </w:object>
      </w:r>
      <w:r w:rsidR="00791E61" w:rsidRPr="00C41ADC">
        <w:rPr>
          <w:rFonts w:ascii="宋体" w:hAnsi="宋体" w:hint="eastAsia"/>
          <w:szCs w:val="21"/>
        </w:rPr>
        <w:t>与</w:t>
      </w:r>
      <w:r w:rsidR="004A15B9" w:rsidRPr="00025957">
        <w:rPr>
          <w:position w:val="-4"/>
        </w:rPr>
        <w:object w:dxaOrig="220" w:dyaOrig="260">
          <v:shape id="_x0000_i1292" type="#_x0000_t75" style="width:11.25pt;height:13.15pt" o:ole="">
            <v:imagedata r:id="rId547" o:title=""/>
          </v:shape>
          <o:OLEObject Type="Embed" ProgID="Equation.DSMT4" ShapeID="_x0000_i1292" DrawAspect="Content" ObjectID="_1700115317" r:id="rId548"/>
        </w:object>
      </w:r>
      <w:r w:rsidR="00791E61" w:rsidRPr="00C41ADC">
        <w:rPr>
          <w:rFonts w:ascii="宋体" w:hAnsi="宋体" w:hint="eastAsia"/>
          <w:szCs w:val="21"/>
        </w:rPr>
        <w:t>相似</w:t>
      </w:r>
      <w:r w:rsidR="00CA03C8">
        <w:rPr>
          <w:rFonts w:ascii="宋体" w:hAnsi="宋体" w:hint="eastAsia"/>
          <w:szCs w:val="21"/>
        </w:rPr>
        <w:t>．</w:t>
      </w:r>
    </w:p>
    <w:p w:rsidR="00791E61" w:rsidRDefault="00791E61" w:rsidP="00791E61">
      <w:pPr>
        <w:rPr>
          <w:rFonts w:ascii="宋体" w:hAnsi="宋体"/>
          <w:szCs w:val="21"/>
        </w:rPr>
      </w:pPr>
    </w:p>
    <w:p w:rsidR="003D0B7E" w:rsidRPr="00C41ADC" w:rsidRDefault="003D0B7E" w:rsidP="00791E61">
      <w:pPr>
        <w:rPr>
          <w:rFonts w:ascii="宋体" w:hAnsi="宋体"/>
          <w:szCs w:val="21"/>
        </w:rPr>
      </w:pPr>
    </w:p>
    <w:p w:rsidR="003D0B7E" w:rsidRPr="003D0B7E" w:rsidRDefault="00791E61" w:rsidP="00791E61">
      <w:r w:rsidRPr="003D0B7E">
        <w:t>(</w:t>
      </w:r>
      <w:r w:rsidRPr="003D0B7E">
        <w:rPr>
          <w:rFonts w:hint="eastAsia"/>
        </w:rPr>
        <w:t>22</w:t>
      </w:r>
      <w:r w:rsidR="003D0B7E" w:rsidRPr="003D0B7E">
        <w:t>)</w:t>
      </w:r>
      <w:r w:rsidR="003D0B7E" w:rsidRPr="003D0B7E">
        <w:rPr>
          <w:rFonts w:hint="eastAsia"/>
        </w:rPr>
        <w:t>（</w:t>
      </w:r>
      <w:r w:rsidRPr="003D0B7E">
        <w:t>本题满分</w:t>
      </w:r>
      <w:r w:rsidRPr="003D0B7E">
        <w:rPr>
          <w:rFonts w:hint="eastAsia"/>
        </w:rPr>
        <w:t>11</w:t>
      </w:r>
      <w:r w:rsidRPr="003D0B7E">
        <w:t>分</w:t>
      </w:r>
      <w:r w:rsidR="003D0B7E" w:rsidRPr="003D0B7E">
        <w:rPr>
          <w:rFonts w:hint="eastAsia"/>
        </w:rPr>
        <w:t>）</w:t>
      </w:r>
    </w:p>
    <w:p w:rsidR="00791E61" w:rsidRPr="009E503D" w:rsidRDefault="00791E61" w:rsidP="003D0B7E">
      <w:pPr>
        <w:ind w:leftChars="200" w:left="480"/>
        <w:rPr>
          <w:rFonts w:ascii="宋体" w:hAnsi="宋体"/>
          <w:szCs w:val="21"/>
        </w:rPr>
      </w:pPr>
      <w:r w:rsidRPr="009E503D">
        <w:rPr>
          <w:rFonts w:ascii="宋体" w:hAnsi="宋体" w:hint="eastAsia"/>
        </w:rPr>
        <w:t>设随机变量</w:t>
      </w:r>
      <w:r w:rsidR="004A15B9" w:rsidRPr="00025957">
        <w:rPr>
          <w:position w:val="-4"/>
        </w:rPr>
        <w:object w:dxaOrig="240" w:dyaOrig="260">
          <v:shape id="_x0000_i1293" type="#_x0000_t75" style="width:11.9pt;height:13.15pt" o:ole="">
            <v:imagedata r:id="rId549" o:title=""/>
          </v:shape>
          <o:OLEObject Type="Embed" ProgID="Equation.DSMT4" ShapeID="_x0000_i1293" DrawAspect="Content" ObjectID="_1700115318" r:id="rId550"/>
        </w:object>
      </w:r>
      <w:r w:rsidRPr="009E503D">
        <w:rPr>
          <w:rFonts w:ascii="宋体" w:hAnsi="宋体" w:hint="eastAsia"/>
          <w:szCs w:val="21"/>
        </w:rPr>
        <w:t>的概率分布为</w:t>
      </w:r>
      <w:r w:rsidR="004A15B9" w:rsidRPr="004A15B9">
        <w:rPr>
          <w:position w:val="-24"/>
        </w:rPr>
        <w:object w:dxaOrig="2480" w:dyaOrig="620">
          <v:shape id="_x0000_i1294" type="#_x0000_t75" style="width:123.95pt;height:31.3pt" o:ole="">
            <v:imagedata r:id="rId551" o:title=""/>
          </v:shape>
          <o:OLEObject Type="Embed" ProgID="Equation.DSMT4" ShapeID="_x0000_i1294" DrawAspect="Content" ObjectID="_1700115319" r:id="rId552"/>
        </w:object>
      </w:r>
      <w:r w:rsidRPr="009E503D">
        <w:rPr>
          <w:rFonts w:ascii="宋体" w:hAnsi="宋体" w:hint="eastAsia"/>
          <w:szCs w:val="21"/>
        </w:rPr>
        <w:t>在给定</w:t>
      </w:r>
      <w:r w:rsidR="004A15B9" w:rsidRPr="00025957">
        <w:rPr>
          <w:position w:val="-4"/>
        </w:rPr>
        <w:object w:dxaOrig="540" w:dyaOrig="260">
          <v:shape id="_x0000_i1295" type="#_x0000_t75" style="width:26.9pt;height:13.15pt" o:ole="">
            <v:imagedata r:id="rId553" o:title=""/>
          </v:shape>
          <o:OLEObject Type="Embed" ProgID="Equation.DSMT4" ShapeID="_x0000_i1295" DrawAspect="Content" ObjectID="_1700115320" r:id="rId554"/>
        </w:object>
      </w:r>
      <w:r w:rsidRPr="009E503D">
        <w:rPr>
          <w:rFonts w:ascii="宋体" w:hAnsi="宋体" w:hint="eastAsia"/>
          <w:szCs w:val="21"/>
        </w:rPr>
        <w:t>的条件下，随机变量</w:t>
      </w:r>
      <w:r w:rsidR="004A15B9" w:rsidRPr="00025957">
        <w:rPr>
          <w:position w:val="-4"/>
        </w:rPr>
        <w:object w:dxaOrig="220" w:dyaOrig="260">
          <v:shape id="_x0000_i1296" type="#_x0000_t75" style="width:11.25pt;height:13.15pt" o:ole="">
            <v:imagedata r:id="rId555" o:title=""/>
          </v:shape>
          <o:OLEObject Type="Embed" ProgID="Equation.DSMT4" ShapeID="_x0000_i1296" DrawAspect="Content" ObjectID="_1700115321" r:id="rId556"/>
        </w:object>
      </w:r>
      <w:r w:rsidRPr="009E503D">
        <w:rPr>
          <w:rFonts w:ascii="宋体" w:hAnsi="宋体" w:hint="eastAsia"/>
          <w:szCs w:val="21"/>
        </w:rPr>
        <w:t>服从均匀分布</w:t>
      </w:r>
      <w:r w:rsidR="004A15B9" w:rsidRPr="004A15B9">
        <w:rPr>
          <w:position w:val="-14"/>
        </w:rPr>
        <w:object w:dxaOrig="700" w:dyaOrig="400">
          <v:shape id="_x0000_i1297" type="#_x0000_t75" style="width:35.05pt;height:20.05pt" o:ole="">
            <v:imagedata r:id="rId557" o:title=""/>
          </v:shape>
          <o:OLEObject Type="Embed" ProgID="Equation.DSMT4" ShapeID="_x0000_i1297" DrawAspect="Content" ObjectID="_1700115322" r:id="rId558"/>
        </w:object>
      </w:r>
      <w:r w:rsidR="00250DC3">
        <w:rPr>
          <w:rFonts w:ascii="宋体" w:hAnsi="宋体" w:hint="eastAsia"/>
          <w:szCs w:val="21"/>
        </w:rPr>
        <w:t>（</w:t>
      </w:r>
      <w:r w:rsidR="004A15B9" w:rsidRPr="004A15B9">
        <w:rPr>
          <w:position w:val="-8"/>
        </w:rPr>
        <w:object w:dxaOrig="680" w:dyaOrig="300">
          <v:shape id="_x0000_i1298" type="#_x0000_t75" style="width:33.8pt;height:15.05pt" o:ole="">
            <v:imagedata r:id="rId559" o:title=""/>
          </v:shape>
          <o:OLEObject Type="Embed" ProgID="Equation.DSMT4" ShapeID="_x0000_i1298" DrawAspect="Content" ObjectID="_1700115323" r:id="rId560"/>
        </w:object>
      </w:r>
      <w:r w:rsidR="00250DC3">
        <w:rPr>
          <w:rFonts w:ascii="宋体" w:hAnsi="宋体" w:hint="eastAsia"/>
          <w:szCs w:val="21"/>
        </w:rPr>
        <w:t>）．</w:t>
      </w:r>
    </w:p>
    <w:p w:rsidR="00791E61" w:rsidRPr="009E503D" w:rsidRDefault="00BE2BD3" w:rsidP="003D0B7E">
      <w:pPr>
        <w:adjustRightInd w:val="0"/>
        <w:snapToGrid w:val="0"/>
        <w:spacing w:line="276" w:lineRule="auto"/>
        <w:ind w:leftChars="200" w:left="480"/>
        <w:rPr>
          <w:rFonts w:ascii="宋体" w:hAnsi="宋体"/>
          <w:szCs w:val="21"/>
        </w:rPr>
      </w:pPr>
      <w:r>
        <w:rPr>
          <w:szCs w:val="21"/>
        </w:rPr>
        <w:t>(</w:t>
      </w:r>
      <w:r w:rsidRPr="00BE2BD3">
        <w:rPr>
          <w:rFonts w:hint="eastAsia"/>
          <w:szCs w:val="21"/>
        </w:rPr>
        <w:t>Ⅰ</w:t>
      </w:r>
      <w:r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="00791E61" w:rsidRPr="009E503D">
        <w:rPr>
          <w:rFonts w:ascii="宋体" w:hAnsi="宋体" w:hint="eastAsia"/>
          <w:szCs w:val="21"/>
        </w:rPr>
        <w:t>求</w:t>
      </w:r>
      <w:r w:rsidR="004A15B9" w:rsidRPr="00025957">
        <w:rPr>
          <w:position w:val="-4"/>
        </w:rPr>
        <w:object w:dxaOrig="220" w:dyaOrig="260">
          <v:shape id="_x0000_i1299" type="#_x0000_t75" style="width:11.25pt;height:13.15pt" o:ole="">
            <v:imagedata r:id="rId561" o:title=""/>
          </v:shape>
          <o:OLEObject Type="Embed" ProgID="Equation.DSMT4" ShapeID="_x0000_i1299" DrawAspect="Content" ObjectID="_1700115324" r:id="rId562"/>
        </w:object>
      </w:r>
      <w:r w:rsidR="00791E61" w:rsidRPr="009E503D">
        <w:rPr>
          <w:rFonts w:ascii="宋体" w:hAnsi="宋体" w:hint="eastAsia"/>
          <w:szCs w:val="21"/>
        </w:rPr>
        <w:t>的分布函数</w:t>
      </w:r>
      <w:r w:rsidR="004A15B9" w:rsidRPr="004A15B9">
        <w:rPr>
          <w:position w:val="-14"/>
        </w:rPr>
        <w:object w:dxaOrig="660" w:dyaOrig="400">
          <v:shape id="_x0000_i1300" type="#_x0000_t75" style="width:33.2pt;height:20.05pt" o:ole="">
            <v:imagedata r:id="rId563" o:title=""/>
          </v:shape>
          <o:OLEObject Type="Embed" ProgID="Equation.DSMT4" ShapeID="_x0000_i1300" DrawAspect="Content" ObjectID="_1700115325" r:id="rId564"/>
        </w:object>
      </w:r>
      <w:r w:rsidR="00791E61" w:rsidRPr="009E503D">
        <w:rPr>
          <w:rFonts w:ascii="宋体" w:hAnsi="宋体" w:hint="eastAsia"/>
          <w:szCs w:val="21"/>
        </w:rPr>
        <w:t>；</w:t>
      </w:r>
      <w:r w:rsidR="00791E61">
        <w:rPr>
          <w:rFonts w:ascii="宋体" w:hAnsi="宋体" w:hint="eastAsia"/>
          <w:szCs w:val="21"/>
        </w:rPr>
        <w:t xml:space="preserve"> </w:t>
      </w:r>
      <w:r w:rsidR="00250DC3">
        <w:rPr>
          <w:rFonts w:ascii="宋体" w:hAnsi="宋体" w:hint="eastAsia"/>
          <w:szCs w:val="21"/>
        </w:rPr>
        <w:t xml:space="preserve">     </w:t>
      </w:r>
      <w:r>
        <w:rPr>
          <w:rFonts w:hAnsi="宋体" w:hint="eastAsia"/>
          <w:szCs w:val="21"/>
        </w:rPr>
        <w:t>(</w:t>
      </w:r>
      <w:r w:rsidRPr="00BE2BD3">
        <w:rPr>
          <w:rFonts w:hint="eastAsia"/>
          <w:szCs w:val="21"/>
        </w:rPr>
        <w:t>Ⅱ</w:t>
      </w:r>
      <w:r>
        <w:rPr>
          <w:rFonts w:hAnsi="宋体" w:hint="eastAsia"/>
          <w:szCs w:val="21"/>
        </w:rPr>
        <w:t xml:space="preserve">) </w:t>
      </w:r>
      <w:r w:rsidR="00791E61" w:rsidRPr="009E503D">
        <w:rPr>
          <w:rFonts w:ascii="宋体" w:hAnsi="宋体" w:hint="eastAsia"/>
          <w:szCs w:val="21"/>
        </w:rPr>
        <w:t>求</w:t>
      </w:r>
      <w:r w:rsidR="004A15B9" w:rsidRPr="00025957">
        <w:rPr>
          <w:position w:val="-4"/>
        </w:rPr>
        <w:object w:dxaOrig="380" w:dyaOrig="260">
          <v:shape id="_x0000_i1301" type="#_x0000_t75" style="width:18.8pt;height:13.15pt" o:ole="">
            <v:imagedata r:id="rId565" o:title=""/>
          </v:shape>
          <o:OLEObject Type="Embed" ProgID="Equation.DSMT4" ShapeID="_x0000_i1301" DrawAspect="Content" ObjectID="_1700115326" r:id="rId566"/>
        </w:object>
      </w:r>
      <w:r w:rsidR="00250DC3">
        <w:rPr>
          <w:rFonts w:ascii="宋体" w:hAnsi="宋体" w:hint="eastAsia"/>
          <w:szCs w:val="21"/>
        </w:rPr>
        <w:t>．</w:t>
      </w:r>
    </w:p>
    <w:p w:rsidR="00962FCE" w:rsidRPr="00CB3729" w:rsidRDefault="00962FCE" w:rsidP="00962FCE"/>
    <w:p w:rsidR="00250DC3" w:rsidRDefault="00962FCE" w:rsidP="00791E61">
      <w:pPr>
        <w:rPr>
          <w:szCs w:val="21"/>
        </w:rPr>
      </w:pPr>
      <w:r w:rsidRPr="00962FCE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BE2BD3">
        <w:rPr>
          <w:szCs w:val="21"/>
        </w:rPr>
        <w:t>(</w:t>
      </w:r>
      <w:r w:rsidR="00BE2BD3" w:rsidRPr="00BE2BD3">
        <w:rPr>
          <w:rFonts w:hint="eastAsia"/>
          <w:szCs w:val="21"/>
        </w:rPr>
        <w:t>Ⅰ</w:t>
      </w:r>
      <w:r w:rsidR="00BE2BD3">
        <w:rPr>
          <w:szCs w:val="21"/>
        </w:rPr>
        <w:t>)</w:t>
      </w:r>
      <w:r w:rsidR="00BE2BD3">
        <w:rPr>
          <w:rFonts w:hint="eastAsia"/>
          <w:szCs w:val="21"/>
        </w:rPr>
        <w:t xml:space="preserve"> </w:t>
      </w:r>
      <w:r w:rsidR="00250DC3">
        <w:rPr>
          <w:rFonts w:hint="eastAsia"/>
          <w:szCs w:val="21"/>
        </w:rPr>
        <w:t>由分布函数的定义得</w:t>
      </w:r>
    </w:p>
    <w:p w:rsidR="00250DC3" w:rsidRDefault="004A15B9" w:rsidP="00250DC3">
      <w:pPr>
        <w:ind w:leftChars="400" w:left="960"/>
        <w:jc w:val="center"/>
      </w:pPr>
      <w:r w:rsidRPr="004A15B9">
        <w:rPr>
          <w:position w:val="-228"/>
        </w:rPr>
        <w:object w:dxaOrig="6860" w:dyaOrig="3080">
          <v:shape id="_x0000_i1302" type="#_x0000_t75" style="width:343.1pt;height:154pt" o:ole="">
            <v:imagedata r:id="rId567" o:title=""/>
          </v:shape>
          <o:OLEObject Type="Embed" ProgID="Equation.DSMT4" ShapeID="_x0000_i1302" DrawAspect="Content" ObjectID="_1700115327" r:id="rId568"/>
        </w:object>
      </w:r>
    </w:p>
    <w:p w:rsidR="00250DC3" w:rsidRDefault="00BE2BD3" w:rsidP="00250DC3">
      <w:pPr>
        <w:ind w:leftChars="200" w:left="480"/>
        <w:rPr>
          <w:rFonts w:hAnsi="宋体"/>
          <w:szCs w:val="21"/>
        </w:rPr>
      </w:pPr>
      <w:r>
        <w:rPr>
          <w:rFonts w:hAnsi="宋体" w:hint="eastAsia"/>
          <w:szCs w:val="21"/>
        </w:rPr>
        <w:t>(</w:t>
      </w:r>
      <w:r w:rsidRPr="00BE2BD3">
        <w:rPr>
          <w:rFonts w:hint="eastAsia"/>
          <w:szCs w:val="21"/>
        </w:rPr>
        <w:t>Ⅱ</w:t>
      </w:r>
      <w:r>
        <w:rPr>
          <w:rFonts w:hAnsi="宋体" w:hint="eastAsia"/>
          <w:szCs w:val="21"/>
        </w:rPr>
        <w:t xml:space="preserve">) </w:t>
      </w:r>
      <w:r w:rsidR="00250DC3" w:rsidRPr="00250DC3">
        <w:rPr>
          <w:rFonts w:hAnsi="宋体" w:hint="eastAsia"/>
          <w:szCs w:val="21"/>
        </w:rPr>
        <w:t>随机变量</w:t>
      </w:r>
      <w:r w:rsidR="004A15B9" w:rsidRPr="00025957">
        <w:rPr>
          <w:position w:val="-4"/>
        </w:rPr>
        <w:object w:dxaOrig="220" w:dyaOrig="260">
          <v:shape id="_x0000_i1303" type="#_x0000_t75" style="width:11.25pt;height:13.15pt" o:ole="">
            <v:imagedata r:id="rId569" o:title=""/>
          </v:shape>
          <o:OLEObject Type="Embed" ProgID="Equation.DSMT4" ShapeID="_x0000_i1303" DrawAspect="Content" ObjectID="_1700115328" r:id="rId570"/>
        </w:object>
      </w:r>
      <w:r w:rsidR="00250DC3" w:rsidRPr="00250DC3">
        <w:rPr>
          <w:rFonts w:hAnsi="宋体" w:hint="eastAsia"/>
          <w:szCs w:val="21"/>
        </w:rPr>
        <w:t>的概率密度为</w:t>
      </w:r>
    </w:p>
    <w:p w:rsidR="00250DC3" w:rsidRPr="00250DC3" w:rsidRDefault="004A15B9" w:rsidP="00250DC3">
      <w:pPr>
        <w:ind w:leftChars="400" w:left="960"/>
        <w:jc w:val="center"/>
        <w:rPr>
          <w:rFonts w:hAnsi="宋体"/>
          <w:szCs w:val="21"/>
        </w:rPr>
      </w:pPr>
      <w:r w:rsidRPr="004A15B9">
        <w:rPr>
          <w:position w:val="-94"/>
        </w:rPr>
        <w:object w:dxaOrig="2360" w:dyaOrig="2000">
          <v:shape id="_x0000_i1304" type="#_x0000_t75" style="width:117.7pt;height:100.15pt" o:ole="">
            <v:imagedata r:id="rId571" o:title=""/>
          </v:shape>
          <o:OLEObject Type="Embed" ProgID="Equation.DSMT4" ShapeID="_x0000_i1304" DrawAspect="Content" ObjectID="_1700115329" r:id="rId572"/>
        </w:object>
      </w:r>
    </w:p>
    <w:p w:rsidR="00791E61" w:rsidRDefault="00250DC3" w:rsidP="00250DC3">
      <w:pPr>
        <w:ind w:leftChars="400" w:left="960"/>
      </w:pPr>
      <w:r>
        <w:rPr>
          <w:rFonts w:hint="eastAsia"/>
        </w:rPr>
        <w:t>因此</w:t>
      </w:r>
      <w:r w:rsidR="004A15B9" w:rsidRPr="004A15B9">
        <w:rPr>
          <w:position w:val="-24"/>
        </w:rPr>
        <w:object w:dxaOrig="760" w:dyaOrig="620">
          <v:shape id="_x0000_i1305" type="#_x0000_t75" style="width:38.2pt;height:31.3pt" o:ole="">
            <v:imagedata r:id="rId573" o:title=""/>
          </v:shape>
          <o:OLEObject Type="Embed" ProgID="Equation.DSMT4" ShapeID="_x0000_i1305" DrawAspect="Content" ObjectID="_1700115330" r:id="rId574"/>
        </w:object>
      </w:r>
      <w:r>
        <w:rPr>
          <w:rFonts w:hint="eastAsia"/>
        </w:rPr>
        <w:t>．</w:t>
      </w:r>
    </w:p>
    <w:p w:rsidR="00791E61" w:rsidRDefault="00791E61" w:rsidP="00791E61"/>
    <w:p w:rsidR="00250DC3" w:rsidRDefault="00250DC3" w:rsidP="00791E61"/>
    <w:p w:rsidR="003D0B7E" w:rsidRDefault="00791E61" w:rsidP="00791E61">
      <w:pPr>
        <w:rPr>
          <w:szCs w:val="21"/>
        </w:rPr>
      </w:pPr>
      <w:r w:rsidRPr="00B90A9D">
        <w:rPr>
          <w:szCs w:val="21"/>
        </w:rPr>
        <w:t>(23)</w:t>
      </w:r>
      <w:r w:rsidR="003D0B7E">
        <w:rPr>
          <w:rFonts w:hint="eastAsia"/>
          <w:szCs w:val="21"/>
        </w:rPr>
        <w:t>（</w:t>
      </w:r>
      <w:r w:rsidRPr="00B90A9D">
        <w:rPr>
          <w:rFonts w:hAnsi="宋体"/>
          <w:szCs w:val="21"/>
        </w:rPr>
        <w:t>本题满分</w:t>
      </w:r>
      <w:r w:rsidR="003D0B7E">
        <w:rPr>
          <w:szCs w:val="21"/>
        </w:rPr>
        <w:t>11</w:t>
      </w:r>
      <w:r w:rsidRPr="00B90A9D">
        <w:rPr>
          <w:rFonts w:hAnsi="宋体"/>
          <w:szCs w:val="21"/>
        </w:rPr>
        <w:t>分</w:t>
      </w:r>
      <w:r w:rsidR="003D0B7E">
        <w:rPr>
          <w:rFonts w:hint="eastAsia"/>
          <w:szCs w:val="21"/>
        </w:rPr>
        <w:t>）</w:t>
      </w:r>
    </w:p>
    <w:p w:rsidR="00791E61" w:rsidRPr="00B90A9D" w:rsidRDefault="00791E61" w:rsidP="003D0B7E">
      <w:pPr>
        <w:ind w:leftChars="200" w:left="480"/>
        <w:rPr>
          <w:szCs w:val="21"/>
        </w:rPr>
      </w:pPr>
      <w:r w:rsidRPr="00B90A9D">
        <w:rPr>
          <w:rFonts w:hAnsi="宋体"/>
          <w:szCs w:val="21"/>
        </w:rPr>
        <w:t>设总体</w:t>
      </w:r>
      <w:r w:rsidR="004A15B9" w:rsidRPr="00025957">
        <w:rPr>
          <w:position w:val="-4"/>
        </w:rPr>
        <w:object w:dxaOrig="240" w:dyaOrig="260">
          <v:shape id="_x0000_i1306" type="#_x0000_t75" style="width:11.9pt;height:13.15pt" o:ole="">
            <v:imagedata r:id="rId575" o:title=""/>
          </v:shape>
          <o:OLEObject Type="Embed" ProgID="Equation.DSMT4" ShapeID="_x0000_i1306" DrawAspect="Content" ObjectID="_1700115331" r:id="rId576"/>
        </w:object>
      </w:r>
      <w:r w:rsidRPr="00B90A9D">
        <w:rPr>
          <w:rFonts w:hAnsi="宋体"/>
          <w:szCs w:val="21"/>
        </w:rPr>
        <w:t>的分布函数为</w:t>
      </w:r>
      <w:r w:rsidR="004A15B9" w:rsidRPr="004A15B9">
        <w:rPr>
          <w:position w:val="-42"/>
        </w:rPr>
        <w:object w:dxaOrig="2580" w:dyaOrig="960">
          <v:shape id="_x0000_i1307" type="#_x0000_t75" style="width:128.95pt;height:48.2pt" o:ole="">
            <v:imagedata r:id="rId577" o:title=""/>
          </v:shape>
          <o:OLEObject Type="Embed" ProgID="Equation.DSMT4" ShapeID="_x0000_i1307" DrawAspect="Content" ObjectID="_1700115332" r:id="rId578"/>
        </w:object>
      </w:r>
      <w:r w:rsidRPr="00B90A9D">
        <w:rPr>
          <w:rFonts w:hAnsi="宋体"/>
          <w:szCs w:val="21"/>
        </w:rPr>
        <w:t>其中</w:t>
      </w:r>
      <w:r w:rsidR="004A15B9" w:rsidRPr="004A15B9">
        <w:rPr>
          <w:position w:val="-6"/>
        </w:rPr>
        <w:object w:dxaOrig="200" w:dyaOrig="279">
          <v:shape id="_x0000_i1308" type="#_x0000_t75" style="width:10pt;height:13.75pt" o:ole="">
            <v:imagedata r:id="rId579" o:title=""/>
          </v:shape>
          <o:OLEObject Type="Embed" ProgID="Equation.DSMT4" ShapeID="_x0000_i1308" DrawAspect="Content" ObjectID="_1700115333" r:id="rId580"/>
        </w:object>
      </w:r>
      <w:r w:rsidRPr="00B90A9D">
        <w:rPr>
          <w:rFonts w:hAnsi="宋体"/>
          <w:szCs w:val="21"/>
        </w:rPr>
        <w:t>是未知参数且大于零</w:t>
      </w:r>
      <w:r w:rsidR="00882CBF">
        <w:rPr>
          <w:rFonts w:hint="eastAsia"/>
          <w:szCs w:val="21"/>
        </w:rPr>
        <w:t>．</w:t>
      </w:r>
      <w:r w:rsidR="004A15B9" w:rsidRPr="004A15B9">
        <w:rPr>
          <w:position w:val="-12"/>
        </w:rPr>
        <w:object w:dxaOrig="1260" w:dyaOrig="360">
          <v:shape id="_x0000_i1309" type="#_x0000_t75" style="width:63.25pt;height:18.15pt" o:ole="">
            <v:imagedata r:id="rId581" o:title=""/>
          </v:shape>
          <o:OLEObject Type="Embed" ProgID="Equation.DSMT4" ShapeID="_x0000_i1309" DrawAspect="Content" ObjectID="_1700115334" r:id="rId582"/>
        </w:object>
      </w:r>
      <w:r w:rsidRPr="00B90A9D">
        <w:rPr>
          <w:rFonts w:hAnsi="宋体"/>
          <w:szCs w:val="21"/>
        </w:rPr>
        <w:t>为来自总体</w:t>
      </w:r>
      <w:r w:rsidR="004A15B9" w:rsidRPr="00025957">
        <w:rPr>
          <w:position w:val="-4"/>
        </w:rPr>
        <w:object w:dxaOrig="240" w:dyaOrig="260">
          <v:shape id="_x0000_i1310" type="#_x0000_t75" style="width:11.9pt;height:13.15pt" o:ole="">
            <v:imagedata r:id="rId583" o:title=""/>
          </v:shape>
          <o:OLEObject Type="Embed" ProgID="Equation.DSMT4" ShapeID="_x0000_i1310" DrawAspect="Content" ObjectID="_1700115335" r:id="rId584"/>
        </w:object>
      </w:r>
      <w:r w:rsidRPr="00B90A9D">
        <w:rPr>
          <w:rFonts w:hAnsi="宋体"/>
          <w:szCs w:val="21"/>
        </w:rPr>
        <w:t>的简单随机样本</w:t>
      </w:r>
      <w:r w:rsidR="00882CBF">
        <w:rPr>
          <w:rFonts w:hint="eastAsia"/>
          <w:szCs w:val="21"/>
        </w:rPr>
        <w:t>．</w:t>
      </w:r>
    </w:p>
    <w:p w:rsidR="00791E61" w:rsidRPr="00B90A9D" w:rsidRDefault="00BE2BD3" w:rsidP="003D0B7E">
      <w:pPr>
        <w:adjustRightInd w:val="0"/>
        <w:snapToGrid w:val="0"/>
        <w:spacing w:line="276" w:lineRule="auto"/>
        <w:ind w:leftChars="200" w:left="480"/>
        <w:rPr>
          <w:szCs w:val="21"/>
        </w:rPr>
      </w:pPr>
      <w:r>
        <w:rPr>
          <w:szCs w:val="21"/>
        </w:rPr>
        <w:t>(</w:t>
      </w:r>
      <w:r w:rsidRPr="00BE2BD3">
        <w:rPr>
          <w:rFonts w:hint="eastAsia"/>
          <w:szCs w:val="21"/>
        </w:rPr>
        <w:t>Ⅰ</w:t>
      </w:r>
      <w:r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="00791E61" w:rsidRPr="00B90A9D">
        <w:rPr>
          <w:rFonts w:hAnsi="宋体"/>
          <w:szCs w:val="21"/>
        </w:rPr>
        <w:t>求</w:t>
      </w:r>
      <w:r w:rsidR="004A15B9" w:rsidRPr="004A15B9">
        <w:rPr>
          <w:position w:val="-10"/>
        </w:rPr>
        <w:object w:dxaOrig="560" w:dyaOrig="320">
          <v:shape id="_x0000_i1311" type="#_x0000_t75" style="width:28.15pt;height:16.3pt" o:ole="">
            <v:imagedata r:id="rId585" o:title=""/>
          </v:shape>
          <o:OLEObject Type="Embed" ProgID="Equation.DSMT4" ShapeID="_x0000_i1311" DrawAspect="Content" ObjectID="_1700115336" r:id="rId586"/>
        </w:object>
      </w:r>
      <w:r w:rsidR="00791E61">
        <w:rPr>
          <w:rFonts w:hint="eastAsia"/>
          <w:szCs w:val="21"/>
        </w:rPr>
        <w:t>与</w:t>
      </w:r>
      <w:r w:rsidR="004A15B9" w:rsidRPr="004A15B9">
        <w:rPr>
          <w:position w:val="-10"/>
        </w:rPr>
        <w:object w:dxaOrig="660" w:dyaOrig="360">
          <v:shape id="_x0000_i1312" type="#_x0000_t75" style="width:33.2pt;height:18.15pt" o:ole="">
            <v:imagedata r:id="rId587" o:title=""/>
          </v:shape>
          <o:OLEObject Type="Embed" ProgID="Equation.DSMT4" ShapeID="_x0000_i1312" DrawAspect="Content" ObjectID="_1700115337" r:id="rId588"/>
        </w:object>
      </w:r>
      <w:r w:rsidR="00791E61" w:rsidRPr="00B90A9D">
        <w:rPr>
          <w:rFonts w:hAnsi="宋体"/>
          <w:szCs w:val="21"/>
        </w:rPr>
        <w:t>；</w:t>
      </w:r>
    </w:p>
    <w:p w:rsidR="00791E61" w:rsidRPr="00B90A9D" w:rsidRDefault="00BE2BD3" w:rsidP="003D0B7E">
      <w:pPr>
        <w:adjustRightInd w:val="0"/>
        <w:snapToGrid w:val="0"/>
        <w:spacing w:line="276" w:lineRule="auto"/>
        <w:ind w:leftChars="200" w:left="480"/>
        <w:rPr>
          <w:szCs w:val="21"/>
        </w:rPr>
      </w:pPr>
      <w:r>
        <w:rPr>
          <w:rFonts w:hAnsi="宋体" w:hint="eastAsia"/>
          <w:szCs w:val="21"/>
        </w:rPr>
        <w:t>(</w:t>
      </w:r>
      <w:r w:rsidRPr="00BE2BD3">
        <w:rPr>
          <w:rFonts w:hint="eastAsia"/>
          <w:szCs w:val="21"/>
        </w:rPr>
        <w:t>Ⅱ</w:t>
      </w:r>
      <w:r>
        <w:rPr>
          <w:rFonts w:hAnsi="宋体" w:hint="eastAsia"/>
          <w:szCs w:val="21"/>
        </w:rPr>
        <w:t xml:space="preserve">) </w:t>
      </w:r>
      <w:r w:rsidR="00791E61" w:rsidRPr="00B90A9D">
        <w:rPr>
          <w:rFonts w:hAnsi="宋体"/>
          <w:szCs w:val="21"/>
        </w:rPr>
        <w:t>求</w:t>
      </w:r>
      <w:r w:rsidR="004A15B9" w:rsidRPr="004A15B9">
        <w:rPr>
          <w:position w:val="-6"/>
        </w:rPr>
        <w:object w:dxaOrig="200" w:dyaOrig="279">
          <v:shape id="_x0000_i1313" type="#_x0000_t75" style="width:10pt;height:13.75pt" o:ole="">
            <v:imagedata r:id="rId589" o:title=""/>
          </v:shape>
          <o:OLEObject Type="Embed" ProgID="Equation.DSMT4" ShapeID="_x0000_i1313" DrawAspect="Content" ObjectID="_1700115338" r:id="rId590"/>
        </w:object>
      </w:r>
      <w:r w:rsidR="00791E61" w:rsidRPr="00B90A9D">
        <w:rPr>
          <w:rFonts w:hAnsi="宋体"/>
          <w:szCs w:val="21"/>
        </w:rPr>
        <w:t>的最大似然估计量</w:t>
      </w:r>
      <w:r w:rsidR="004A15B9" w:rsidRPr="004A15B9">
        <w:rPr>
          <w:position w:val="-12"/>
        </w:rPr>
        <w:object w:dxaOrig="260" w:dyaOrig="400">
          <v:shape id="_x0000_i1314" type="#_x0000_t75" style="width:13.15pt;height:20.05pt" o:ole="">
            <v:imagedata r:id="rId591" o:title=""/>
          </v:shape>
          <o:OLEObject Type="Embed" ProgID="Equation.DSMT4" ShapeID="_x0000_i1314" DrawAspect="Content" ObjectID="_1700115339" r:id="rId592"/>
        </w:object>
      </w:r>
      <w:r w:rsidR="00791E61" w:rsidRPr="00B90A9D">
        <w:rPr>
          <w:rFonts w:hAnsi="宋体"/>
          <w:szCs w:val="21"/>
        </w:rPr>
        <w:t>；</w:t>
      </w:r>
    </w:p>
    <w:p w:rsidR="00791E61" w:rsidRPr="00B90A9D" w:rsidRDefault="00BE2BD3" w:rsidP="003D0B7E">
      <w:pPr>
        <w:adjustRightInd w:val="0"/>
        <w:snapToGrid w:val="0"/>
        <w:spacing w:line="276" w:lineRule="auto"/>
        <w:ind w:leftChars="200" w:left="480"/>
        <w:rPr>
          <w:szCs w:val="21"/>
        </w:rPr>
      </w:pPr>
      <w:r>
        <w:rPr>
          <w:rFonts w:hAnsi="宋体" w:hint="eastAsia"/>
          <w:szCs w:val="21"/>
        </w:rPr>
        <w:lastRenderedPageBreak/>
        <w:t>(</w:t>
      </w:r>
      <w:r w:rsidRPr="00BE2BD3">
        <w:rPr>
          <w:rFonts w:hint="eastAsia"/>
          <w:szCs w:val="21"/>
        </w:rPr>
        <w:t>Ⅲ</w:t>
      </w:r>
      <w:r>
        <w:rPr>
          <w:rFonts w:hAnsi="宋体" w:hint="eastAsia"/>
          <w:szCs w:val="21"/>
        </w:rPr>
        <w:t xml:space="preserve">) </w:t>
      </w:r>
      <w:r w:rsidR="00791E61" w:rsidRPr="00B90A9D">
        <w:rPr>
          <w:rFonts w:hAnsi="宋体"/>
          <w:szCs w:val="21"/>
        </w:rPr>
        <w:t>是否存在实数</w:t>
      </w:r>
      <w:r w:rsidR="004A15B9" w:rsidRPr="004A15B9">
        <w:rPr>
          <w:position w:val="-6"/>
        </w:rPr>
        <w:object w:dxaOrig="200" w:dyaOrig="220">
          <v:shape id="_x0000_i1315" type="#_x0000_t75" style="width:10pt;height:11.25pt" o:ole="">
            <v:imagedata r:id="rId593" o:title=""/>
          </v:shape>
          <o:OLEObject Type="Embed" ProgID="Equation.DSMT4" ShapeID="_x0000_i1315" DrawAspect="Content" ObjectID="_1700115340" r:id="rId594"/>
        </w:object>
      </w:r>
      <w:r w:rsidR="00791E61" w:rsidRPr="00B90A9D">
        <w:rPr>
          <w:rFonts w:hAnsi="宋体"/>
          <w:szCs w:val="21"/>
        </w:rPr>
        <w:t>，使得对任何</w:t>
      </w:r>
      <w:r w:rsidR="004A15B9" w:rsidRPr="004A15B9">
        <w:rPr>
          <w:position w:val="-6"/>
        </w:rPr>
        <w:object w:dxaOrig="540" w:dyaOrig="279">
          <v:shape id="_x0000_i1316" type="#_x0000_t75" style="width:26.9pt;height:13.75pt" o:ole="">
            <v:imagedata r:id="rId595" o:title=""/>
          </v:shape>
          <o:OLEObject Type="Embed" ProgID="Equation.DSMT4" ShapeID="_x0000_i1316" DrawAspect="Content" ObjectID="_1700115341" r:id="rId596"/>
        </w:object>
      </w:r>
      <w:r w:rsidR="00791E61" w:rsidRPr="00B90A9D">
        <w:rPr>
          <w:rFonts w:hAnsi="宋体"/>
          <w:szCs w:val="21"/>
        </w:rPr>
        <w:t>，都有</w:t>
      </w:r>
      <w:r w:rsidR="004A15B9" w:rsidRPr="004A15B9">
        <w:rPr>
          <w:position w:val="-20"/>
        </w:rPr>
        <w:object w:dxaOrig="2100" w:dyaOrig="520">
          <v:shape id="_x0000_i1317" type="#_x0000_t75" style="width:105.2pt;height:26.3pt" o:ole="">
            <v:imagedata r:id="rId597" o:title=""/>
          </v:shape>
          <o:OLEObject Type="Embed" ProgID="Equation.DSMT4" ShapeID="_x0000_i1317" DrawAspect="Content" ObjectID="_1700115342" r:id="rId598"/>
        </w:object>
      </w:r>
      <w:r w:rsidR="00791E61" w:rsidRPr="00B90A9D">
        <w:rPr>
          <w:rFonts w:hAnsi="宋体"/>
          <w:szCs w:val="21"/>
        </w:rPr>
        <w:t>？</w:t>
      </w:r>
    </w:p>
    <w:p w:rsidR="00791E61" w:rsidRPr="00CB3729" w:rsidRDefault="00791E61" w:rsidP="00791E61"/>
    <w:p w:rsidR="00882CBF" w:rsidRDefault="00962FCE" w:rsidP="00882CBF">
      <w:r w:rsidRPr="00962FCE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BE2BD3">
        <w:rPr>
          <w:szCs w:val="21"/>
        </w:rPr>
        <w:t>(</w:t>
      </w:r>
      <w:r w:rsidR="00BE2BD3" w:rsidRPr="00BE2BD3">
        <w:rPr>
          <w:rFonts w:hint="eastAsia"/>
          <w:szCs w:val="21"/>
        </w:rPr>
        <w:t>Ⅰ</w:t>
      </w:r>
      <w:r w:rsidR="00BE2BD3">
        <w:rPr>
          <w:szCs w:val="21"/>
        </w:rPr>
        <w:t>)</w:t>
      </w:r>
      <w:r w:rsidR="00BE2BD3">
        <w:rPr>
          <w:rFonts w:hint="eastAsia"/>
          <w:szCs w:val="21"/>
        </w:rPr>
        <w:t xml:space="preserve"> </w:t>
      </w:r>
      <w:r w:rsidR="00882CBF" w:rsidRPr="00B90A9D">
        <w:rPr>
          <w:rFonts w:hAnsi="宋体"/>
          <w:szCs w:val="21"/>
        </w:rPr>
        <w:t>总体</w:t>
      </w:r>
      <w:r w:rsidR="004A15B9" w:rsidRPr="00025957">
        <w:rPr>
          <w:position w:val="-4"/>
        </w:rPr>
        <w:object w:dxaOrig="240" w:dyaOrig="260">
          <v:shape id="_x0000_i1318" type="#_x0000_t75" style="width:11.9pt;height:13.15pt" o:ole="">
            <v:imagedata r:id="rId599" o:title=""/>
          </v:shape>
          <o:OLEObject Type="Embed" ProgID="Equation.DSMT4" ShapeID="_x0000_i1318" DrawAspect="Content" ObjectID="_1700115343" r:id="rId600"/>
        </w:object>
      </w:r>
      <w:r w:rsidR="00882CBF">
        <w:rPr>
          <w:rFonts w:hAnsi="宋体" w:hint="eastAsia"/>
          <w:szCs w:val="21"/>
        </w:rPr>
        <w:t>的概率密度为</w:t>
      </w:r>
      <w:r w:rsidR="004A15B9" w:rsidRPr="004A15B9">
        <w:rPr>
          <w:position w:val="-48"/>
        </w:rPr>
        <w:object w:dxaOrig="2580" w:dyaOrig="1080">
          <v:shape id="_x0000_i1319" type="#_x0000_t75" style="width:128.95pt;height:53.85pt" o:ole="">
            <v:imagedata r:id="rId601" o:title=""/>
          </v:shape>
          <o:OLEObject Type="Embed" ProgID="Equation.DSMT4" ShapeID="_x0000_i1319" DrawAspect="Content" ObjectID="_1700115344" r:id="rId602"/>
        </w:object>
      </w:r>
      <w:r w:rsidR="00882CBF">
        <w:rPr>
          <w:rFonts w:hint="eastAsia"/>
        </w:rPr>
        <w:t>所以</w:t>
      </w:r>
    </w:p>
    <w:p w:rsidR="00791E61" w:rsidRPr="00882CBF" w:rsidRDefault="004A15B9" w:rsidP="00C94162">
      <w:pPr>
        <w:ind w:leftChars="400" w:left="960"/>
        <w:jc w:val="center"/>
        <w:rPr>
          <w:rFonts w:hAnsi="宋体"/>
          <w:szCs w:val="21"/>
        </w:rPr>
      </w:pPr>
      <w:r w:rsidRPr="004A15B9">
        <w:rPr>
          <w:position w:val="-78"/>
        </w:rPr>
        <w:object w:dxaOrig="4540" w:dyaOrig="1680">
          <v:shape id="_x0000_i1320" type="#_x0000_t75" style="width:227.25pt;height:83.9pt" o:ole="">
            <v:imagedata r:id="rId603" o:title=""/>
          </v:shape>
          <o:OLEObject Type="Embed" ProgID="Equation.DSMT4" ShapeID="_x0000_i1320" DrawAspect="Content" ObjectID="_1700115345" r:id="rId604"/>
        </w:object>
      </w:r>
    </w:p>
    <w:p w:rsidR="00C94162" w:rsidRDefault="00BE2BD3" w:rsidP="00C94162">
      <w:pPr>
        <w:ind w:leftChars="200" w:left="480"/>
        <w:rPr>
          <w:rFonts w:hAnsi="宋体"/>
          <w:szCs w:val="21"/>
        </w:rPr>
      </w:pPr>
      <w:r>
        <w:rPr>
          <w:rFonts w:hAnsi="宋体" w:hint="eastAsia"/>
          <w:szCs w:val="21"/>
        </w:rPr>
        <w:t>(</w:t>
      </w:r>
      <w:r w:rsidRPr="00BE2BD3">
        <w:rPr>
          <w:rFonts w:hint="eastAsia"/>
          <w:szCs w:val="21"/>
        </w:rPr>
        <w:t>Ⅱ</w:t>
      </w:r>
      <w:r>
        <w:rPr>
          <w:rFonts w:hAnsi="宋体" w:hint="eastAsia"/>
          <w:szCs w:val="21"/>
        </w:rPr>
        <w:t xml:space="preserve">) </w:t>
      </w:r>
      <w:r w:rsidR="00C94162" w:rsidRPr="00C94162">
        <w:rPr>
          <w:rFonts w:hAnsi="宋体" w:hint="eastAsia"/>
          <w:szCs w:val="21"/>
        </w:rPr>
        <w:t>设</w:t>
      </w:r>
      <w:r w:rsidR="004A15B9" w:rsidRPr="004A15B9">
        <w:rPr>
          <w:position w:val="-12"/>
        </w:rPr>
        <w:object w:dxaOrig="1160" w:dyaOrig="360">
          <v:shape id="_x0000_i1321" type="#_x0000_t75" style="width:58.25pt;height:18.15pt" o:ole="">
            <v:imagedata r:id="rId605" o:title=""/>
          </v:shape>
          <o:OLEObject Type="Embed" ProgID="Equation.DSMT4" ShapeID="_x0000_i1321" DrawAspect="Content" ObjectID="_1700115346" r:id="rId606"/>
        </w:object>
      </w:r>
      <w:r w:rsidR="00C94162" w:rsidRPr="00C94162">
        <w:rPr>
          <w:rFonts w:hAnsi="宋体" w:hint="eastAsia"/>
          <w:szCs w:val="21"/>
        </w:rPr>
        <w:t>为样本观测值</w:t>
      </w:r>
      <w:r w:rsidR="00C94162">
        <w:rPr>
          <w:rFonts w:hAnsi="宋体" w:hint="eastAsia"/>
          <w:szCs w:val="21"/>
        </w:rPr>
        <w:t>，则似然函数</w:t>
      </w:r>
    </w:p>
    <w:p w:rsidR="00C94162" w:rsidRDefault="004A15B9" w:rsidP="00C94162">
      <w:pPr>
        <w:ind w:leftChars="600" w:left="1440"/>
        <w:jc w:val="center"/>
        <w:rPr>
          <w:rFonts w:hAnsi="宋体"/>
          <w:szCs w:val="21"/>
        </w:rPr>
      </w:pPr>
      <w:r w:rsidRPr="004A15B9">
        <w:rPr>
          <w:position w:val="-52"/>
        </w:rPr>
        <w:object w:dxaOrig="5520" w:dyaOrig="1160">
          <v:shape id="_x0000_i1322" type="#_x0000_t75" style="width:276.1pt;height:58.25pt" o:ole="">
            <v:imagedata r:id="rId607" o:title=""/>
          </v:shape>
          <o:OLEObject Type="Embed" ProgID="Equation.DSMT4" ShapeID="_x0000_i1322" DrawAspect="Content" ObjectID="_1700115347" r:id="rId608"/>
        </w:object>
      </w:r>
    </w:p>
    <w:p w:rsidR="00C94162" w:rsidRDefault="00C94162" w:rsidP="00C94162">
      <w:pPr>
        <w:ind w:leftChars="400" w:left="960"/>
      </w:pPr>
      <w:r>
        <w:rPr>
          <w:rFonts w:hint="eastAsia"/>
        </w:rPr>
        <w:t>当</w:t>
      </w:r>
      <w:r w:rsidR="004A15B9" w:rsidRPr="004A15B9">
        <w:rPr>
          <w:position w:val="-12"/>
        </w:rPr>
        <w:object w:dxaOrig="1540" w:dyaOrig="360">
          <v:shape id="_x0000_i1323" type="#_x0000_t75" style="width:77pt;height:18.15pt" o:ole="">
            <v:imagedata r:id="rId609" o:title=""/>
          </v:shape>
          <o:OLEObject Type="Embed" ProgID="Equation.DSMT4" ShapeID="_x0000_i1323" DrawAspect="Content" ObjectID="_1700115348" r:id="rId610"/>
        </w:object>
      </w:r>
      <w:r>
        <w:rPr>
          <w:rFonts w:hint="eastAsia"/>
        </w:rPr>
        <w:t>时，</w:t>
      </w:r>
    </w:p>
    <w:p w:rsidR="00C94162" w:rsidRDefault="004A15B9" w:rsidP="00C94162">
      <w:pPr>
        <w:ind w:leftChars="400" w:left="960"/>
        <w:jc w:val="center"/>
        <w:rPr>
          <w:rFonts w:hAnsi="宋体"/>
          <w:szCs w:val="21"/>
        </w:rPr>
      </w:pPr>
      <w:r w:rsidRPr="004A15B9">
        <w:rPr>
          <w:position w:val="-28"/>
        </w:rPr>
        <w:object w:dxaOrig="4000" w:dyaOrig="680">
          <v:shape id="_x0000_i1324" type="#_x0000_t75" style="width:199.7pt;height:33.8pt" o:ole="">
            <v:imagedata r:id="rId611" o:title=""/>
          </v:shape>
          <o:OLEObject Type="Embed" ProgID="Equation.DSMT4" ShapeID="_x0000_i1324" DrawAspect="Content" ObjectID="_1700115349" r:id="rId612"/>
        </w:object>
      </w:r>
    </w:p>
    <w:p w:rsidR="00791E61" w:rsidRPr="00C94162" w:rsidRDefault="00C94162" w:rsidP="00C94162">
      <w:pPr>
        <w:ind w:leftChars="400" w:left="960"/>
      </w:pPr>
      <w:r>
        <w:rPr>
          <w:rFonts w:hAnsi="宋体" w:hint="eastAsia"/>
          <w:szCs w:val="21"/>
        </w:rPr>
        <w:t>令</w:t>
      </w:r>
      <w:r w:rsidR="004A15B9" w:rsidRPr="004A15B9">
        <w:rPr>
          <w:position w:val="-24"/>
        </w:rPr>
        <w:object w:dxaOrig="1260" w:dyaOrig="620">
          <v:shape id="_x0000_i1325" type="#_x0000_t75" style="width:63.25pt;height:31.3pt" o:ole="">
            <v:imagedata r:id="rId613" o:title=""/>
          </v:shape>
          <o:OLEObject Type="Embed" ProgID="Equation.DSMT4" ShapeID="_x0000_i1325" DrawAspect="Content" ObjectID="_1700115350" r:id="rId614"/>
        </w:object>
      </w:r>
      <w:r>
        <w:rPr>
          <w:rFonts w:hAnsi="宋体" w:hint="eastAsia"/>
          <w:szCs w:val="21"/>
        </w:rPr>
        <w:t>，解得</w:t>
      </w:r>
      <w:r w:rsidR="004A15B9" w:rsidRPr="004A15B9">
        <w:rPr>
          <w:position w:val="-28"/>
        </w:rPr>
        <w:object w:dxaOrig="1120" w:dyaOrig="680">
          <v:shape id="_x0000_i1326" type="#_x0000_t75" style="width:55.7pt;height:33.8pt" o:ole="">
            <v:imagedata r:id="rId615" o:title=""/>
          </v:shape>
          <o:OLEObject Type="Embed" ProgID="Equation.DSMT4" ShapeID="_x0000_i1326" DrawAspect="Content" ObjectID="_1700115351" r:id="rId616"/>
        </w:object>
      </w:r>
      <w:r w:rsidR="00D4280B">
        <w:rPr>
          <w:rFonts w:hint="eastAsia"/>
        </w:rPr>
        <w:t>，所以</w:t>
      </w:r>
      <w:r w:rsidR="004A15B9" w:rsidRPr="004A15B9">
        <w:rPr>
          <w:position w:val="-6"/>
        </w:rPr>
        <w:object w:dxaOrig="200" w:dyaOrig="279">
          <v:shape id="_x0000_i1327" type="#_x0000_t75" style="width:10pt;height:13.75pt" o:ole="">
            <v:imagedata r:id="rId617" o:title=""/>
          </v:shape>
          <o:OLEObject Type="Embed" ProgID="Equation.DSMT4" ShapeID="_x0000_i1327" DrawAspect="Content" ObjectID="_1700115352" r:id="rId618"/>
        </w:object>
      </w:r>
      <w:r w:rsidR="00D4280B" w:rsidRPr="00B90A9D">
        <w:rPr>
          <w:rFonts w:hAnsi="宋体"/>
          <w:szCs w:val="21"/>
        </w:rPr>
        <w:t>的最大似然估计</w:t>
      </w:r>
      <w:r w:rsidR="00D4280B">
        <w:rPr>
          <w:rFonts w:hAnsi="宋体" w:hint="eastAsia"/>
          <w:szCs w:val="21"/>
        </w:rPr>
        <w:t>为</w:t>
      </w:r>
      <w:r w:rsidR="004A15B9" w:rsidRPr="004A15B9">
        <w:rPr>
          <w:position w:val="-28"/>
        </w:rPr>
        <w:object w:dxaOrig="1219" w:dyaOrig="680">
          <v:shape id="_x0000_i1328" type="#_x0000_t75" style="width:60.75pt;height:33.8pt" o:ole="">
            <v:imagedata r:id="rId619" o:title=""/>
          </v:shape>
          <o:OLEObject Type="Embed" ProgID="Equation.DSMT4" ShapeID="_x0000_i1328" DrawAspect="Content" ObjectID="_1700115353" r:id="rId620"/>
        </w:object>
      </w:r>
      <w:r w:rsidR="00CA03C8">
        <w:rPr>
          <w:rFonts w:hint="eastAsia"/>
        </w:rPr>
        <w:t>．</w:t>
      </w:r>
    </w:p>
    <w:p w:rsidR="00791E61" w:rsidRDefault="00BE2BD3" w:rsidP="00C71696">
      <w:pPr>
        <w:ind w:leftChars="200" w:left="960" w:hangingChars="200" w:hanging="480"/>
      </w:pPr>
      <w:r>
        <w:rPr>
          <w:rFonts w:hint="eastAsia"/>
        </w:rPr>
        <w:t>(</w:t>
      </w:r>
      <w:r w:rsidRPr="00BE2BD3">
        <w:rPr>
          <w:rFonts w:hint="eastAsia"/>
        </w:rPr>
        <w:t>Ⅲ</w:t>
      </w:r>
      <w:r>
        <w:rPr>
          <w:rFonts w:hint="eastAsia"/>
        </w:rPr>
        <w:t xml:space="preserve">) </w:t>
      </w:r>
      <w:r w:rsidR="00791E61">
        <w:rPr>
          <w:rFonts w:hint="eastAsia"/>
        </w:rPr>
        <w:t>存在</w:t>
      </w:r>
      <w:r w:rsidR="004A15B9" w:rsidRPr="004A15B9">
        <w:rPr>
          <w:position w:val="-6"/>
        </w:rPr>
        <w:object w:dxaOrig="560" w:dyaOrig="279">
          <v:shape id="_x0000_i1329" type="#_x0000_t75" style="width:28.15pt;height:13.75pt" o:ole="">
            <v:imagedata r:id="rId621" o:title=""/>
          </v:shape>
          <o:OLEObject Type="Embed" ProgID="Equation.DSMT4" ShapeID="_x0000_i1329" DrawAspect="Content" ObjectID="_1700115354" r:id="rId622"/>
        </w:object>
      </w:r>
      <w:r w:rsidR="00C71696">
        <w:rPr>
          <w:rFonts w:hint="eastAsia"/>
        </w:rPr>
        <w:t>．因为</w:t>
      </w:r>
      <w:r w:rsidR="004A15B9" w:rsidRPr="004A15B9">
        <w:rPr>
          <w:position w:val="-12"/>
        </w:rPr>
        <w:object w:dxaOrig="520" w:dyaOrig="380">
          <v:shape id="_x0000_i1330" type="#_x0000_t75" style="width:26.3pt;height:18.8pt" o:ole="">
            <v:imagedata r:id="rId623" o:title=""/>
          </v:shape>
          <o:OLEObject Type="Embed" ProgID="Equation.DSMT4" ShapeID="_x0000_i1330" DrawAspect="Content" ObjectID="_1700115355" r:id="rId624"/>
        </w:object>
      </w:r>
      <w:r w:rsidR="00C71696">
        <w:rPr>
          <w:rFonts w:hint="eastAsia"/>
        </w:rPr>
        <w:t>是独立同分布的随机变量序列，且</w:t>
      </w:r>
      <w:r w:rsidR="004A15B9" w:rsidRPr="004A15B9">
        <w:rPr>
          <w:position w:val="-12"/>
        </w:rPr>
        <w:object w:dxaOrig="1560" w:dyaOrig="380">
          <v:shape id="_x0000_i1331" type="#_x0000_t75" style="width:78.25pt;height:18.8pt" o:ole="">
            <v:imagedata r:id="rId625" o:title=""/>
          </v:shape>
          <o:OLEObject Type="Embed" ProgID="Equation.DSMT4" ShapeID="_x0000_i1331" DrawAspect="Content" ObjectID="_1700115356" r:id="rId626"/>
        </w:object>
      </w:r>
      <w:r w:rsidR="00C71696">
        <w:rPr>
          <w:rFonts w:hint="eastAsia"/>
        </w:rPr>
        <w:t>，所以根据辛钦大数定律，当</w:t>
      </w:r>
      <w:r w:rsidR="004A15B9" w:rsidRPr="004A15B9">
        <w:rPr>
          <w:position w:val="-6"/>
        </w:rPr>
        <w:object w:dxaOrig="680" w:dyaOrig="220">
          <v:shape id="_x0000_i1332" type="#_x0000_t75" style="width:33.8pt;height:11.25pt" o:ole="">
            <v:imagedata r:id="rId627" o:title=""/>
          </v:shape>
          <o:OLEObject Type="Embed" ProgID="Equation.DSMT4" ShapeID="_x0000_i1332" DrawAspect="Content" ObjectID="_1700115357" r:id="rId628"/>
        </w:object>
      </w:r>
      <w:r w:rsidR="00C71696">
        <w:rPr>
          <w:rFonts w:hint="eastAsia"/>
        </w:rPr>
        <w:t>时，</w:t>
      </w:r>
      <w:r w:rsidR="004A15B9" w:rsidRPr="004A15B9">
        <w:rPr>
          <w:position w:val="-28"/>
        </w:rPr>
        <w:object w:dxaOrig="1219" w:dyaOrig="680">
          <v:shape id="_x0000_i1333" type="#_x0000_t75" style="width:60.75pt;height:33.8pt" o:ole="">
            <v:imagedata r:id="rId629" o:title=""/>
          </v:shape>
          <o:OLEObject Type="Embed" ProgID="Equation.DSMT4" ShapeID="_x0000_i1333" DrawAspect="Content" ObjectID="_1700115358" r:id="rId630"/>
        </w:object>
      </w:r>
      <w:r w:rsidR="00C71696">
        <w:rPr>
          <w:rFonts w:hint="eastAsia"/>
        </w:rPr>
        <w:t>依概率收敛于</w:t>
      </w:r>
      <w:r w:rsidR="004A15B9" w:rsidRPr="004A15B9">
        <w:rPr>
          <w:position w:val="-6"/>
        </w:rPr>
        <w:object w:dxaOrig="820" w:dyaOrig="320">
          <v:shape id="_x0000_i1334" type="#_x0000_t75" style="width:40.7pt;height:16.3pt" o:ole="">
            <v:imagedata r:id="rId631" o:title=""/>
          </v:shape>
          <o:OLEObject Type="Embed" ProgID="Equation.DSMT4" ShapeID="_x0000_i1334" DrawAspect="Content" ObjectID="_1700115359" r:id="rId632"/>
        </w:object>
      </w:r>
      <w:r w:rsidR="00C71696">
        <w:rPr>
          <w:rFonts w:hint="eastAsia"/>
        </w:rPr>
        <w:t>．</w:t>
      </w:r>
      <w:r w:rsidR="00C71696">
        <w:rPr>
          <w:rFonts w:hAnsi="宋体" w:hint="eastAsia"/>
          <w:szCs w:val="21"/>
        </w:rPr>
        <w:t>因此对</w:t>
      </w:r>
      <w:r w:rsidR="00C71696" w:rsidRPr="00B90A9D">
        <w:rPr>
          <w:rFonts w:hAnsi="宋体"/>
          <w:szCs w:val="21"/>
        </w:rPr>
        <w:t>任何</w:t>
      </w:r>
      <w:r w:rsidR="004A15B9" w:rsidRPr="004A15B9">
        <w:rPr>
          <w:position w:val="-6"/>
        </w:rPr>
        <w:object w:dxaOrig="540" w:dyaOrig="279">
          <v:shape id="_x0000_i1335" type="#_x0000_t75" style="width:26.9pt;height:13.75pt" o:ole="">
            <v:imagedata r:id="rId633" o:title=""/>
          </v:shape>
          <o:OLEObject Type="Embed" ProgID="Equation.DSMT4" ShapeID="_x0000_i1335" DrawAspect="Content" ObjectID="_1700115360" r:id="rId634"/>
        </w:object>
      </w:r>
      <w:r w:rsidR="00C71696" w:rsidRPr="00B90A9D">
        <w:rPr>
          <w:rFonts w:hAnsi="宋体"/>
          <w:szCs w:val="21"/>
        </w:rPr>
        <w:t>，都有</w:t>
      </w:r>
      <w:r w:rsidR="004A15B9" w:rsidRPr="004A15B9">
        <w:rPr>
          <w:position w:val="-20"/>
        </w:rPr>
        <w:object w:dxaOrig="2100" w:dyaOrig="520">
          <v:shape id="_x0000_i1336" type="#_x0000_t75" style="width:105.2pt;height:26.3pt" o:ole="">
            <v:imagedata r:id="rId635" o:title=""/>
          </v:shape>
          <o:OLEObject Type="Embed" ProgID="Equation.DSMT4" ShapeID="_x0000_i1336" DrawAspect="Content" ObjectID="_1700115361" r:id="rId636"/>
        </w:object>
      </w:r>
      <w:r w:rsidR="00C71696">
        <w:rPr>
          <w:rFonts w:hAnsi="宋体" w:hint="eastAsia"/>
          <w:szCs w:val="21"/>
        </w:rPr>
        <w:t>．</w:t>
      </w:r>
    </w:p>
    <w:p w:rsidR="00405E85" w:rsidRDefault="00405E85" w:rsidP="00CA00AF"/>
    <w:p w:rsidR="00C71696" w:rsidRPr="00405E85" w:rsidRDefault="00C71696" w:rsidP="00CA00AF"/>
    <w:sectPr w:rsidR="00C71696" w:rsidRPr="00405E85" w:rsidSect="00223006">
      <w:headerReference w:type="even" r:id="rId637"/>
      <w:footerReference w:type="even" r:id="rId638"/>
      <w:footerReference w:type="default" r:id="rId639"/>
      <w:headerReference w:type="first" r:id="rId640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930C7" w:rsidRDefault="005930C7">
      <w:r>
        <w:separator/>
      </w:r>
    </w:p>
  </w:endnote>
  <w:endnote w:type="continuationSeparator" w:id="0">
    <w:p w:rsidR="005930C7" w:rsidRDefault="005930C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677C0" w:rsidRDefault="0018353A" w:rsidP="00D80857">
        <w:pPr>
          <w:pStyle w:val="a4"/>
          <w:ind w:right="360" w:firstLine="360"/>
        </w:pPr>
        <w:r w:rsidRPr="0018353A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18353A">
                    <w:pPr>
                      <w:jc w:val="center"/>
                      <w:rPr>
                        <w:color w:val="5B9BD5" w:themeColor="accent1"/>
                      </w:rPr>
                    </w:pPr>
                    <w:r w:rsidRPr="0018353A">
                      <w:fldChar w:fldCharType="begin"/>
                    </w:r>
                    <w:r w:rsidR="004677C0">
                      <w:instrText>PAGE    \* MERGEFORMAT</w:instrText>
                    </w:r>
                    <w:r w:rsidRPr="0018353A"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3C7E48" w:rsidRDefault="004677C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D83651">
      <w:rPr>
        <w:rFonts w:hint="eastAsia"/>
      </w:rPr>
      <w:t>2014</w:t>
    </w:r>
    <w:r w:rsidR="00D83651">
      <w:rPr>
        <w:rFonts w:hint="eastAsia"/>
      </w:rPr>
      <w:t>年</w:t>
    </w:r>
    <w:r w:rsidR="00D83651">
      <w:rPr>
        <w:rFonts w:hint="eastAsia"/>
      </w:rPr>
      <w:t xml:space="preserve"> </w:t>
    </w:r>
    <w:r>
      <w:rPr>
        <w:rFonts w:hint="eastAsia"/>
      </w:rPr>
      <w:t>第</w:t>
    </w:r>
    <w:r w:rsidR="0018353A">
      <w:rPr>
        <w:noProof/>
        <w:lang w:val="zh-CN"/>
      </w:rPr>
      <w:fldChar w:fldCharType="begin"/>
    </w:r>
    <w:r w:rsidR="000D7339">
      <w:rPr>
        <w:noProof/>
        <w:lang w:val="zh-CN"/>
      </w:rPr>
      <w:instrText xml:space="preserve"> PAGE   \* MERGEFORMAT </w:instrText>
    </w:r>
    <w:r w:rsidR="0018353A">
      <w:rPr>
        <w:noProof/>
        <w:lang w:val="zh-CN"/>
      </w:rPr>
      <w:fldChar w:fldCharType="separate"/>
    </w:r>
    <w:r w:rsidR="00233AA6">
      <w:rPr>
        <w:noProof/>
        <w:lang w:val="zh-CN"/>
      </w:rPr>
      <w:t>3</w:t>
    </w:r>
    <w:r w:rsidR="0018353A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930C7" w:rsidRDefault="005930C7">
      <w:r>
        <w:separator/>
      </w:r>
    </w:p>
  </w:footnote>
  <w:footnote w:type="continuationSeparator" w:id="0">
    <w:p w:rsidR="005930C7" w:rsidRDefault="005930C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6E3539" w:rsidRDefault="004677C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Default="0018353A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25pt;height:11.25pt" o:bullet="t">
        <v:imagedata r:id="rId1" o:title="msoA"/>
      </v:shape>
    </w:pict>
  </w:numPicBullet>
  <w:numPicBullet w:numPicBulletId="1">
    <w:pict>
      <v:shape id="_x0000_i1039" type="#_x0000_t75" style="width:46.35pt;height:25.05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00002B"/>
    <w:multiLevelType w:val="singleLevel"/>
    <w:tmpl w:val="0000002B"/>
    <w:lvl w:ilvl="0">
      <w:start w:val="16"/>
      <w:numFmt w:val="decimal"/>
      <w:suff w:val="nothing"/>
      <w:lvlText w:val="（%1）"/>
      <w:lvlJc w:val="left"/>
    </w:lvl>
  </w:abstractNum>
  <w:abstractNum w:abstractNumId="4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0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7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9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1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2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4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6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11"/>
  </w:num>
  <w:num w:numId="4">
    <w:abstractNumId w:val="4"/>
  </w:num>
  <w:num w:numId="5">
    <w:abstractNumId w:val="32"/>
  </w:num>
  <w:num w:numId="6">
    <w:abstractNumId w:val="13"/>
  </w:num>
  <w:num w:numId="7">
    <w:abstractNumId w:val="29"/>
  </w:num>
  <w:num w:numId="8">
    <w:abstractNumId w:val="31"/>
  </w:num>
  <w:num w:numId="9">
    <w:abstractNumId w:val="7"/>
  </w:num>
  <w:num w:numId="10">
    <w:abstractNumId w:val="19"/>
  </w:num>
  <w:num w:numId="11">
    <w:abstractNumId w:val="27"/>
  </w:num>
  <w:num w:numId="12">
    <w:abstractNumId w:val="17"/>
  </w:num>
  <w:num w:numId="13">
    <w:abstractNumId w:val="24"/>
  </w:num>
  <w:num w:numId="14">
    <w:abstractNumId w:val="22"/>
  </w:num>
  <w:num w:numId="15">
    <w:abstractNumId w:val="12"/>
  </w:num>
  <w:num w:numId="16">
    <w:abstractNumId w:val="25"/>
  </w:num>
  <w:num w:numId="17">
    <w:abstractNumId w:val="9"/>
  </w:num>
  <w:num w:numId="18">
    <w:abstractNumId w:val="10"/>
  </w:num>
  <w:num w:numId="19">
    <w:abstractNumId w:val="20"/>
  </w:num>
  <w:num w:numId="20">
    <w:abstractNumId w:val="23"/>
  </w:num>
  <w:num w:numId="21">
    <w:abstractNumId w:val="14"/>
  </w:num>
  <w:num w:numId="22">
    <w:abstractNumId w:val="16"/>
  </w:num>
  <w:num w:numId="23">
    <w:abstractNumId w:val="2"/>
  </w:num>
  <w:num w:numId="24">
    <w:abstractNumId w:val="26"/>
  </w:num>
  <w:num w:numId="25">
    <w:abstractNumId w:val="15"/>
  </w:num>
  <w:num w:numId="26">
    <w:abstractNumId w:val="21"/>
  </w:num>
  <w:num w:numId="27">
    <w:abstractNumId w:val="6"/>
  </w:num>
  <w:num w:numId="28">
    <w:abstractNumId w:val="30"/>
  </w:num>
  <w:num w:numId="29">
    <w:abstractNumId w:val="18"/>
  </w:num>
  <w:num w:numId="30">
    <w:abstractNumId w:val="1"/>
  </w:num>
  <w:num w:numId="31">
    <w:abstractNumId w:val="5"/>
  </w:num>
  <w:num w:numId="32">
    <w:abstractNumId w:val="0"/>
  </w:num>
  <w:num w:numId="33">
    <w:abstractNumId w:val="3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819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14D0D"/>
    <w:rsid w:val="00024384"/>
    <w:rsid w:val="00034B59"/>
    <w:rsid w:val="00042111"/>
    <w:rsid w:val="00046DD7"/>
    <w:rsid w:val="00061C54"/>
    <w:rsid w:val="00092FB9"/>
    <w:rsid w:val="000977C3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102A56"/>
    <w:rsid w:val="00104F63"/>
    <w:rsid w:val="0011658A"/>
    <w:rsid w:val="0012647A"/>
    <w:rsid w:val="00135729"/>
    <w:rsid w:val="001366DF"/>
    <w:rsid w:val="00142B47"/>
    <w:rsid w:val="001461F0"/>
    <w:rsid w:val="00151644"/>
    <w:rsid w:val="00153A48"/>
    <w:rsid w:val="0015485D"/>
    <w:rsid w:val="00154F0E"/>
    <w:rsid w:val="001558EB"/>
    <w:rsid w:val="00163A50"/>
    <w:rsid w:val="00173BCA"/>
    <w:rsid w:val="00181D33"/>
    <w:rsid w:val="00183302"/>
    <w:rsid w:val="0018353A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4A28"/>
    <w:rsid w:val="001D5A4A"/>
    <w:rsid w:val="001D6B82"/>
    <w:rsid w:val="001E40D3"/>
    <w:rsid w:val="001E4BC3"/>
    <w:rsid w:val="001E5293"/>
    <w:rsid w:val="00200328"/>
    <w:rsid w:val="002214A2"/>
    <w:rsid w:val="002227CA"/>
    <w:rsid w:val="00223006"/>
    <w:rsid w:val="00225CA7"/>
    <w:rsid w:val="0022778B"/>
    <w:rsid w:val="00230DE9"/>
    <w:rsid w:val="00233AA6"/>
    <w:rsid w:val="00234A9B"/>
    <w:rsid w:val="00235A10"/>
    <w:rsid w:val="0023625D"/>
    <w:rsid w:val="002447D8"/>
    <w:rsid w:val="00246C6C"/>
    <w:rsid w:val="00250DC3"/>
    <w:rsid w:val="00253ABD"/>
    <w:rsid w:val="00253ED0"/>
    <w:rsid w:val="0025669D"/>
    <w:rsid w:val="00261963"/>
    <w:rsid w:val="002678BA"/>
    <w:rsid w:val="00271FF7"/>
    <w:rsid w:val="00274785"/>
    <w:rsid w:val="00275CBA"/>
    <w:rsid w:val="00276AA7"/>
    <w:rsid w:val="002821F0"/>
    <w:rsid w:val="002826D4"/>
    <w:rsid w:val="002851C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5170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360BD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0C67"/>
    <w:rsid w:val="003A3AFF"/>
    <w:rsid w:val="003A4585"/>
    <w:rsid w:val="003B031F"/>
    <w:rsid w:val="003B0CD2"/>
    <w:rsid w:val="003B25F2"/>
    <w:rsid w:val="003B5D7A"/>
    <w:rsid w:val="003C0257"/>
    <w:rsid w:val="003C212F"/>
    <w:rsid w:val="003C55E0"/>
    <w:rsid w:val="003C72D8"/>
    <w:rsid w:val="003C7E48"/>
    <w:rsid w:val="003D0B2C"/>
    <w:rsid w:val="003D0B7E"/>
    <w:rsid w:val="003D2E90"/>
    <w:rsid w:val="003D58DF"/>
    <w:rsid w:val="003E3E3D"/>
    <w:rsid w:val="00405E85"/>
    <w:rsid w:val="004171D8"/>
    <w:rsid w:val="004303A8"/>
    <w:rsid w:val="0043104A"/>
    <w:rsid w:val="00433FC2"/>
    <w:rsid w:val="00436F16"/>
    <w:rsid w:val="00442415"/>
    <w:rsid w:val="004439B9"/>
    <w:rsid w:val="00443B1B"/>
    <w:rsid w:val="00450540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5B9"/>
    <w:rsid w:val="004A1C29"/>
    <w:rsid w:val="004A289D"/>
    <w:rsid w:val="004A2EEB"/>
    <w:rsid w:val="004A759A"/>
    <w:rsid w:val="004B1BB4"/>
    <w:rsid w:val="004B2454"/>
    <w:rsid w:val="004B2C68"/>
    <w:rsid w:val="004B37B4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30C7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B7D5C"/>
    <w:rsid w:val="005C1225"/>
    <w:rsid w:val="005C7882"/>
    <w:rsid w:val="005D06AF"/>
    <w:rsid w:val="005D45F3"/>
    <w:rsid w:val="005D6A17"/>
    <w:rsid w:val="005D6D74"/>
    <w:rsid w:val="005E08B5"/>
    <w:rsid w:val="005E34E2"/>
    <w:rsid w:val="005E4049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669BE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279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0ECB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6419"/>
    <w:rsid w:val="0073788B"/>
    <w:rsid w:val="00751408"/>
    <w:rsid w:val="007650D4"/>
    <w:rsid w:val="0076697A"/>
    <w:rsid w:val="00775264"/>
    <w:rsid w:val="00776FFA"/>
    <w:rsid w:val="007812A1"/>
    <w:rsid w:val="007827DE"/>
    <w:rsid w:val="007873BA"/>
    <w:rsid w:val="00791237"/>
    <w:rsid w:val="00791E61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82CBF"/>
    <w:rsid w:val="008858FB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061"/>
    <w:rsid w:val="00943550"/>
    <w:rsid w:val="00954931"/>
    <w:rsid w:val="00962FCE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0162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44446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2D6F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94C2F"/>
    <w:rsid w:val="00BA0A2C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2BD3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1696"/>
    <w:rsid w:val="00C724A4"/>
    <w:rsid w:val="00C76EA7"/>
    <w:rsid w:val="00C87BA6"/>
    <w:rsid w:val="00C90A00"/>
    <w:rsid w:val="00C92094"/>
    <w:rsid w:val="00C928FD"/>
    <w:rsid w:val="00C94162"/>
    <w:rsid w:val="00C964D2"/>
    <w:rsid w:val="00C96FB8"/>
    <w:rsid w:val="00CA00AF"/>
    <w:rsid w:val="00CA03C8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5D87"/>
    <w:rsid w:val="00D36E74"/>
    <w:rsid w:val="00D4280B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3651"/>
    <w:rsid w:val="00D84234"/>
    <w:rsid w:val="00D869C5"/>
    <w:rsid w:val="00D95CAF"/>
    <w:rsid w:val="00DA17F0"/>
    <w:rsid w:val="00DA6D85"/>
    <w:rsid w:val="00DA7AFA"/>
    <w:rsid w:val="00DB65B0"/>
    <w:rsid w:val="00DB6F7F"/>
    <w:rsid w:val="00DC2139"/>
    <w:rsid w:val="00DC7EFD"/>
    <w:rsid w:val="00DD0C25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5BE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4AA9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87F92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0C48"/>
    <w:rsid w:val="00FD1A4B"/>
    <w:rsid w:val="00FD49D7"/>
    <w:rsid w:val="00FD4E33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iPriority="1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 List" w:uiPriority="99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uiPriority w:val="99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uiPriority w:val="10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uiPriority w:val="10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oleObject" Target="embeddings/oleObject158.bin"/><Relationship Id="rId366" Type="http://schemas.openxmlformats.org/officeDocument/2006/relationships/oleObject" Target="embeddings/oleObject179.bin"/><Relationship Id="rId531" Type="http://schemas.openxmlformats.org/officeDocument/2006/relationships/image" Target="media/image264.wmf"/><Relationship Id="rId573" Type="http://schemas.openxmlformats.org/officeDocument/2006/relationships/image" Target="media/image285.wmf"/><Relationship Id="rId629" Type="http://schemas.openxmlformats.org/officeDocument/2006/relationships/image" Target="media/image313.wmf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5.wmf"/><Relationship Id="rId268" Type="http://schemas.openxmlformats.org/officeDocument/2006/relationships/oleObject" Target="embeddings/oleObject130.bin"/><Relationship Id="rId475" Type="http://schemas.openxmlformats.org/officeDocument/2006/relationships/image" Target="media/image236.wmf"/><Relationship Id="rId640" Type="http://schemas.openxmlformats.org/officeDocument/2006/relationships/header" Target="header2.xml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377" Type="http://schemas.openxmlformats.org/officeDocument/2006/relationships/image" Target="media/image187.wmf"/><Relationship Id="rId500" Type="http://schemas.openxmlformats.org/officeDocument/2006/relationships/oleObject" Target="embeddings/oleObject246.bin"/><Relationship Id="rId542" Type="http://schemas.openxmlformats.org/officeDocument/2006/relationships/oleObject" Target="embeddings/oleObject267.bin"/><Relationship Id="rId584" Type="http://schemas.openxmlformats.org/officeDocument/2006/relationships/oleObject" Target="embeddings/oleObject288.bin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oleObject" Target="embeddings/oleObject197.bin"/><Relationship Id="rId279" Type="http://schemas.openxmlformats.org/officeDocument/2006/relationships/image" Target="media/image138.wmf"/><Relationship Id="rId444" Type="http://schemas.openxmlformats.org/officeDocument/2006/relationships/oleObject" Target="embeddings/oleObject218.bin"/><Relationship Id="rId486" Type="http://schemas.openxmlformats.org/officeDocument/2006/relationships/oleObject" Target="embeddings/oleObject239.bin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69.bin"/><Relationship Id="rId388" Type="http://schemas.openxmlformats.org/officeDocument/2006/relationships/oleObject" Target="embeddings/oleObject190.bin"/><Relationship Id="rId511" Type="http://schemas.openxmlformats.org/officeDocument/2006/relationships/image" Target="media/image254.wmf"/><Relationship Id="rId553" Type="http://schemas.openxmlformats.org/officeDocument/2006/relationships/image" Target="media/image275.wmf"/><Relationship Id="rId609" Type="http://schemas.openxmlformats.org/officeDocument/2006/relationships/image" Target="media/image303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595" Type="http://schemas.openxmlformats.org/officeDocument/2006/relationships/image" Target="media/image296.wmf"/><Relationship Id="rId248" Type="http://schemas.openxmlformats.org/officeDocument/2006/relationships/oleObject" Target="embeddings/oleObject120.bin"/><Relationship Id="rId455" Type="http://schemas.openxmlformats.org/officeDocument/2006/relationships/image" Target="media/image226.wmf"/><Relationship Id="rId497" Type="http://schemas.openxmlformats.org/officeDocument/2006/relationships/image" Target="media/image247.wmf"/><Relationship Id="rId620" Type="http://schemas.openxmlformats.org/officeDocument/2006/relationships/oleObject" Target="embeddings/oleObject306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357" Type="http://schemas.openxmlformats.org/officeDocument/2006/relationships/image" Target="media/image177.wmf"/><Relationship Id="rId522" Type="http://schemas.openxmlformats.org/officeDocument/2006/relationships/oleObject" Target="embeddings/oleObject257.bin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image" Target="media/image198.wmf"/><Relationship Id="rId564" Type="http://schemas.openxmlformats.org/officeDocument/2006/relationships/oleObject" Target="embeddings/oleObject278.bin"/><Relationship Id="rId259" Type="http://schemas.openxmlformats.org/officeDocument/2006/relationships/image" Target="media/image128.wmf"/><Relationship Id="rId424" Type="http://schemas.openxmlformats.org/officeDocument/2006/relationships/oleObject" Target="embeddings/oleObject208.bin"/><Relationship Id="rId466" Type="http://schemas.openxmlformats.org/officeDocument/2006/relationships/oleObject" Target="embeddings/oleObject229.bin"/><Relationship Id="rId631" Type="http://schemas.openxmlformats.org/officeDocument/2006/relationships/image" Target="media/image314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59.bin"/><Relationship Id="rId533" Type="http://schemas.openxmlformats.org/officeDocument/2006/relationships/image" Target="media/image265.wmf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0.bin"/><Relationship Id="rId575" Type="http://schemas.openxmlformats.org/officeDocument/2006/relationships/image" Target="media/image286.wmf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6.wmf"/><Relationship Id="rId477" Type="http://schemas.openxmlformats.org/officeDocument/2006/relationships/image" Target="media/image237.wmf"/><Relationship Id="rId600" Type="http://schemas.openxmlformats.org/officeDocument/2006/relationships/oleObject" Target="embeddings/oleObject296.bin"/><Relationship Id="rId642" Type="http://schemas.openxmlformats.org/officeDocument/2006/relationships/theme" Target="theme/theme1.xml"/><Relationship Id="rId281" Type="http://schemas.openxmlformats.org/officeDocument/2006/relationships/image" Target="media/image139.wmf"/><Relationship Id="rId337" Type="http://schemas.openxmlformats.org/officeDocument/2006/relationships/image" Target="media/image167.wmf"/><Relationship Id="rId502" Type="http://schemas.openxmlformats.org/officeDocument/2006/relationships/oleObject" Target="embeddings/oleObject247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image" Target="media/image188.wmf"/><Relationship Id="rId544" Type="http://schemas.openxmlformats.org/officeDocument/2006/relationships/oleObject" Target="embeddings/oleObject268.bin"/><Relationship Id="rId586" Type="http://schemas.openxmlformats.org/officeDocument/2006/relationships/oleObject" Target="embeddings/oleObject289.bin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446" Type="http://schemas.openxmlformats.org/officeDocument/2006/relationships/oleObject" Target="embeddings/oleObject219.bin"/><Relationship Id="rId611" Type="http://schemas.openxmlformats.org/officeDocument/2006/relationships/image" Target="media/image304.wmf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88" Type="http://schemas.openxmlformats.org/officeDocument/2006/relationships/oleObject" Target="embeddings/oleObject240.bin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13" Type="http://schemas.openxmlformats.org/officeDocument/2006/relationships/image" Target="media/image255.wmf"/><Relationship Id="rId555" Type="http://schemas.openxmlformats.org/officeDocument/2006/relationships/image" Target="media/image276.wmf"/><Relationship Id="rId597" Type="http://schemas.openxmlformats.org/officeDocument/2006/relationships/image" Target="media/image297.wmf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6.wmf"/><Relationship Id="rId457" Type="http://schemas.openxmlformats.org/officeDocument/2006/relationships/image" Target="media/image227.wmf"/><Relationship Id="rId622" Type="http://schemas.openxmlformats.org/officeDocument/2006/relationships/oleObject" Target="embeddings/oleObject307.bin"/><Relationship Id="rId261" Type="http://schemas.openxmlformats.org/officeDocument/2006/relationships/image" Target="media/image129.wmf"/><Relationship Id="rId499" Type="http://schemas.openxmlformats.org/officeDocument/2006/relationships/image" Target="media/image248.wmf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7.wmf"/><Relationship Id="rId359" Type="http://schemas.openxmlformats.org/officeDocument/2006/relationships/image" Target="media/image178.wmf"/><Relationship Id="rId524" Type="http://schemas.openxmlformats.org/officeDocument/2006/relationships/oleObject" Target="embeddings/oleObject258.bin"/><Relationship Id="rId566" Type="http://schemas.openxmlformats.org/officeDocument/2006/relationships/oleObject" Target="embeddings/oleObject279.bin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oleObject" Target="embeddings/oleObject181.bin"/><Relationship Id="rId426" Type="http://schemas.openxmlformats.org/officeDocument/2006/relationships/oleObject" Target="embeddings/oleObject209.bin"/><Relationship Id="rId633" Type="http://schemas.openxmlformats.org/officeDocument/2006/relationships/image" Target="media/image315.wmf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30.bin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328" Type="http://schemas.openxmlformats.org/officeDocument/2006/relationships/oleObject" Target="embeddings/oleObject160.bin"/><Relationship Id="rId535" Type="http://schemas.openxmlformats.org/officeDocument/2006/relationships/image" Target="media/image266.wmf"/><Relationship Id="rId577" Type="http://schemas.openxmlformats.org/officeDocument/2006/relationships/image" Target="media/image287.wmf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image" Target="media/image189.wmf"/><Relationship Id="rId602" Type="http://schemas.openxmlformats.org/officeDocument/2006/relationships/oleObject" Target="embeddings/oleObject297.bin"/><Relationship Id="rId241" Type="http://schemas.openxmlformats.org/officeDocument/2006/relationships/image" Target="media/image119.wmf"/><Relationship Id="rId437" Type="http://schemas.openxmlformats.org/officeDocument/2006/relationships/image" Target="media/image217.wmf"/><Relationship Id="rId479" Type="http://schemas.openxmlformats.org/officeDocument/2006/relationships/image" Target="media/image238.wmf"/><Relationship Id="rId36" Type="http://schemas.openxmlformats.org/officeDocument/2006/relationships/oleObject" Target="embeddings/oleObject14.bin"/><Relationship Id="rId283" Type="http://schemas.openxmlformats.org/officeDocument/2006/relationships/image" Target="media/image140.wmf"/><Relationship Id="rId339" Type="http://schemas.openxmlformats.org/officeDocument/2006/relationships/image" Target="media/image168.wmf"/><Relationship Id="rId490" Type="http://schemas.openxmlformats.org/officeDocument/2006/relationships/oleObject" Target="embeddings/oleObject241.bin"/><Relationship Id="rId504" Type="http://schemas.openxmlformats.org/officeDocument/2006/relationships/oleObject" Target="embeddings/oleObject248.bin"/><Relationship Id="rId546" Type="http://schemas.openxmlformats.org/officeDocument/2006/relationships/oleObject" Target="embeddings/oleObject269.bin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406" Type="http://schemas.openxmlformats.org/officeDocument/2006/relationships/oleObject" Target="embeddings/oleObject199.bin"/><Relationship Id="rId588" Type="http://schemas.openxmlformats.org/officeDocument/2006/relationships/oleObject" Target="embeddings/oleObject290.bin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2.bin"/><Relationship Id="rId448" Type="http://schemas.openxmlformats.org/officeDocument/2006/relationships/oleObject" Target="embeddings/oleObject220.bin"/><Relationship Id="rId613" Type="http://schemas.openxmlformats.org/officeDocument/2006/relationships/image" Target="media/image305.wmf"/><Relationship Id="rId252" Type="http://schemas.openxmlformats.org/officeDocument/2006/relationships/oleObject" Target="embeddings/oleObject122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image" Target="media/image256.wmf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3.bin"/><Relationship Id="rId361" Type="http://schemas.openxmlformats.org/officeDocument/2006/relationships/image" Target="media/image179.wmf"/><Relationship Id="rId557" Type="http://schemas.openxmlformats.org/officeDocument/2006/relationships/image" Target="media/image277.wmf"/><Relationship Id="rId599" Type="http://schemas.openxmlformats.org/officeDocument/2006/relationships/image" Target="media/image298.wmf"/><Relationship Id="rId196" Type="http://schemas.openxmlformats.org/officeDocument/2006/relationships/oleObject" Target="embeddings/oleObject94.bin"/><Relationship Id="rId417" Type="http://schemas.openxmlformats.org/officeDocument/2006/relationships/image" Target="media/image207.wmf"/><Relationship Id="rId459" Type="http://schemas.openxmlformats.org/officeDocument/2006/relationships/image" Target="media/image228.wmf"/><Relationship Id="rId624" Type="http://schemas.openxmlformats.org/officeDocument/2006/relationships/oleObject" Target="embeddings/oleObject308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63" Type="http://schemas.openxmlformats.org/officeDocument/2006/relationships/image" Target="media/image130.wmf"/><Relationship Id="rId319" Type="http://schemas.openxmlformats.org/officeDocument/2006/relationships/image" Target="media/image158.wmf"/><Relationship Id="rId470" Type="http://schemas.openxmlformats.org/officeDocument/2006/relationships/oleObject" Target="embeddings/oleObject231.bin"/><Relationship Id="rId526" Type="http://schemas.openxmlformats.org/officeDocument/2006/relationships/oleObject" Target="embeddings/oleObject259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60.wmf"/><Relationship Id="rId330" Type="http://schemas.openxmlformats.org/officeDocument/2006/relationships/oleObject" Target="embeddings/oleObject161.bin"/><Relationship Id="rId568" Type="http://schemas.openxmlformats.org/officeDocument/2006/relationships/oleObject" Target="embeddings/oleObject280.bin"/><Relationship Id="rId165" Type="http://schemas.openxmlformats.org/officeDocument/2006/relationships/image" Target="media/image81.wmf"/><Relationship Id="rId372" Type="http://schemas.openxmlformats.org/officeDocument/2006/relationships/oleObject" Target="embeddings/oleObject182.bin"/><Relationship Id="rId428" Type="http://schemas.openxmlformats.org/officeDocument/2006/relationships/oleObject" Target="embeddings/oleObject210.bin"/><Relationship Id="rId635" Type="http://schemas.openxmlformats.org/officeDocument/2006/relationships/image" Target="media/image316.wmf"/><Relationship Id="rId232" Type="http://schemas.openxmlformats.org/officeDocument/2006/relationships/oleObject" Target="embeddings/oleObject112.bin"/><Relationship Id="rId274" Type="http://schemas.openxmlformats.org/officeDocument/2006/relationships/oleObject" Target="embeddings/oleObject133.bin"/><Relationship Id="rId481" Type="http://schemas.openxmlformats.org/officeDocument/2006/relationships/image" Target="media/image239.wmf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oleObject" Target="embeddings/oleObject63.bin"/><Relationship Id="rId537" Type="http://schemas.openxmlformats.org/officeDocument/2006/relationships/image" Target="media/image267.wmf"/><Relationship Id="rId579" Type="http://schemas.openxmlformats.org/officeDocument/2006/relationships/image" Target="media/image288.wmf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41" Type="http://schemas.openxmlformats.org/officeDocument/2006/relationships/image" Target="media/image169.wmf"/><Relationship Id="rId383" Type="http://schemas.openxmlformats.org/officeDocument/2006/relationships/image" Target="media/image190.wmf"/><Relationship Id="rId439" Type="http://schemas.openxmlformats.org/officeDocument/2006/relationships/image" Target="media/image218.wmf"/><Relationship Id="rId590" Type="http://schemas.openxmlformats.org/officeDocument/2006/relationships/oleObject" Target="embeddings/oleObject291.bin"/><Relationship Id="rId604" Type="http://schemas.openxmlformats.org/officeDocument/2006/relationships/oleObject" Target="embeddings/oleObject298.bin"/><Relationship Id="rId201" Type="http://schemas.openxmlformats.org/officeDocument/2006/relationships/image" Target="media/image99.wmf"/><Relationship Id="rId243" Type="http://schemas.openxmlformats.org/officeDocument/2006/relationships/image" Target="media/image120.wmf"/><Relationship Id="rId285" Type="http://schemas.openxmlformats.org/officeDocument/2006/relationships/image" Target="media/image141.wmf"/><Relationship Id="rId450" Type="http://schemas.openxmlformats.org/officeDocument/2006/relationships/oleObject" Target="embeddings/oleObject221.bin"/><Relationship Id="rId506" Type="http://schemas.openxmlformats.org/officeDocument/2006/relationships/oleObject" Target="embeddings/oleObject249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50.wmf"/><Relationship Id="rId310" Type="http://schemas.openxmlformats.org/officeDocument/2006/relationships/oleObject" Target="embeddings/oleObject151.bin"/><Relationship Id="rId492" Type="http://schemas.openxmlformats.org/officeDocument/2006/relationships/oleObject" Target="embeddings/oleObject242.bin"/><Relationship Id="rId548" Type="http://schemas.openxmlformats.org/officeDocument/2006/relationships/oleObject" Target="embeddings/oleObject270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331" Type="http://schemas.openxmlformats.org/officeDocument/2006/relationships/image" Target="media/image164.wmf"/><Relationship Id="rId352" Type="http://schemas.openxmlformats.org/officeDocument/2006/relationships/oleObject" Target="embeddings/oleObject172.bin"/><Relationship Id="rId373" Type="http://schemas.openxmlformats.org/officeDocument/2006/relationships/image" Target="media/image185.wmf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429" Type="http://schemas.openxmlformats.org/officeDocument/2006/relationships/image" Target="media/image213.wmf"/><Relationship Id="rId580" Type="http://schemas.openxmlformats.org/officeDocument/2006/relationships/oleObject" Target="embeddings/oleObject286.bin"/><Relationship Id="rId615" Type="http://schemas.openxmlformats.org/officeDocument/2006/relationships/image" Target="media/image306.wmf"/><Relationship Id="rId636" Type="http://schemas.openxmlformats.org/officeDocument/2006/relationships/oleObject" Target="embeddings/oleObject314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440" Type="http://schemas.openxmlformats.org/officeDocument/2006/relationships/oleObject" Target="embeddings/oleObject216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oleObject" Target="embeddings/oleObject144.bin"/><Relationship Id="rId300" Type="http://schemas.openxmlformats.org/officeDocument/2006/relationships/oleObject" Target="embeddings/oleObject146.bin"/><Relationship Id="rId461" Type="http://schemas.openxmlformats.org/officeDocument/2006/relationships/image" Target="media/image229.wmf"/><Relationship Id="rId482" Type="http://schemas.openxmlformats.org/officeDocument/2006/relationships/oleObject" Target="embeddings/oleObject237.bin"/><Relationship Id="rId517" Type="http://schemas.openxmlformats.org/officeDocument/2006/relationships/image" Target="media/image257.wmf"/><Relationship Id="rId538" Type="http://schemas.openxmlformats.org/officeDocument/2006/relationships/oleObject" Target="embeddings/oleObject265.bin"/><Relationship Id="rId559" Type="http://schemas.openxmlformats.org/officeDocument/2006/relationships/image" Target="media/image278.wmf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42" Type="http://schemas.openxmlformats.org/officeDocument/2006/relationships/oleObject" Target="embeddings/oleObject167.bin"/><Relationship Id="rId363" Type="http://schemas.openxmlformats.org/officeDocument/2006/relationships/image" Target="media/image180.wmf"/><Relationship Id="rId384" Type="http://schemas.openxmlformats.org/officeDocument/2006/relationships/oleObject" Target="embeddings/oleObject188.bin"/><Relationship Id="rId419" Type="http://schemas.openxmlformats.org/officeDocument/2006/relationships/image" Target="media/image208.wmf"/><Relationship Id="rId570" Type="http://schemas.openxmlformats.org/officeDocument/2006/relationships/oleObject" Target="embeddings/oleObject281.bin"/><Relationship Id="rId591" Type="http://schemas.openxmlformats.org/officeDocument/2006/relationships/image" Target="media/image294.wmf"/><Relationship Id="rId605" Type="http://schemas.openxmlformats.org/officeDocument/2006/relationships/image" Target="media/image301.wmf"/><Relationship Id="rId626" Type="http://schemas.openxmlformats.org/officeDocument/2006/relationships/oleObject" Target="embeddings/oleObject309.bin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430" Type="http://schemas.openxmlformats.org/officeDocument/2006/relationships/oleObject" Target="embeddings/oleObject211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451" Type="http://schemas.openxmlformats.org/officeDocument/2006/relationships/image" Target="media/image224.wmf"/><Relationship Id="rId472" Type="http://schemas.openxmlformats.org/officeDocument/2006/relationships/oleObject" Target="embeddings/oleObject232.bin"/><Relationship Id="rId493" Type="http://schemas.openxmlformats.org/officeDocument/2006/relationships/image" Target="media/image245.wmf"/><Relationship Id="rId507" Type="http://schemas.openxmlformats.org/officeDocument/2006/relationships/image" Target="media/image252.wmf"/><Relationship Id="rId528" Type="http://schemas.openxmlformats.org/officeDocument/2006/relationships/oleObject" Target="embeddings/oleObject260.bin"/><Relationship Id="rId549" Type="http://schemas.openxmlformats.org/officeDocument/2006/relationships/image" Target="media/image273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32" Type="http://schemas.openxmlformats.org/officeDocument/2006/relationships/oleObject" Target="embeddings/oleObject162.bin"/><Relationship Id="rId353" Type="http://schemas.openxmlformats.org/officeDocument/2006/relationships/image" Target="media/image175.wmf"/><Relationship Id="rId374" Type="http://schemas.openxmlformats.org/officeDocument/2006/relationships/oleObject" Target="embeddings/oleObject183.bin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560" Type="http://schemas.openxmlformats.org/officeDocument/2006/relationships/oleObject" Target="embeddings/oleObject276.bin"/><Relationship Id="rId581" Type="http://schemas.openxmlformats.org/officeDocument/2006/relationships/image" Target="media/image289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420" Type="http://schemas.openxmlformats.org/officeDocument/2006/relationships/oleObject" Target="embeddings/oleObject206.bin"/><Relationship Id="rId616" Type="http://schemas.openxmlformats.org/officeDocument/2006/relationships/oleObject" Target="embeddings/oleObject304.bin"/><Relationship Id="rId637" Type="http://schemas.openxmlformats.org/officeDocument/2006/relationships/header" Target="header1.xml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Relationship Id="rId441" Type="http://schemas.openxmlformats.org/officeDocument/2006/relationships/image" Target="media/image219.wmf"/><Relationship Id="rId462" Type="http://schemas.openxmlformats.org/officeDocument/2006/relationships/oleObject" Target="embeddings/oleObject227.bin"/><Relationship Id="rId483" Type="http://schemas.openxmlformats.org/officeDocument/2006/relationships/image" Target="media/image240.wmf"/><Relationship Id="rId518" Type="http://schemas.openxmlformats.org/officeDocument/2006/relationships/oleObject" Target="embeddings/oleObject255.bin"/><Relationship Id="rId539" Type="http://schemas.openxmlformats.org/officeDocument/2006/relationships/image" Target="media/image268.wmf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22" Type="http://schemas.openxmlformats.org/officeDocument/2006/relationships/oleObject" Target="embeddings/oleObject157.bin"/><Relationship Id="rId343" Type="http://schemas.openxmlformats.org/officeDocument/2006/relationships/image" Target="media/image170.wmf"/><Relationship Id="rId364" Type="http://schemas.openxmlformats.org/officeDocument/2006/relationships/oleObject" Target="embeddings/oleObject178.bin"/><Relationship Id="rId550" Type="http://schemas.openxmlformats.org/officeDocument/2006/relationships/oleObject" Target="embeddings/oleObject271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385" Type="http://schemas.openxmlformats.org/officeDocument/2006/relationships/image" Target="media/image191.wmf"/><Relationship Id="rId571" Type="http://schemas.openxmlformats.org/officeDocument/2006/relationships/image" Target="media/image284.wmf"/><Relationship Id="rId592" Type="http://schemas.openxmlformats.org/officeDocument/2006/relationships/oleObject" Target="embeddings/oleObject292.bin"/><Relationship Id="rId606" Type="http://schemas.openxmlformats.org/officeDocument/2006/relationships/oleObject" Target="embeddings/oleObject299.bin"/><Relationship Id="rId627" Type="http://schemas.openxmlformats.org/officeDocument/2006/relationships/image" Target="media/image312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1.bin"/><Relationship Id="rId431" Type="http://schemas.openxmlformats.org/officeDocument/2006/relationships/image" Target="media/image214.wmf"/><Relationship Id="rId452" Type="http://schemas.openxmlformats.org/officeDocument/2006/relationships/oleObject" Target="embeddings/oleObject222.bin"/><Relationship Id="rId473" Type="http://schemas.openxmlformats.org/officeDocument/2006/relationships/image" Target="media/image235.wmf"/><Relationship Id="rId494" Type="http://schemas.openxmlformats.org/officeDocument/2006/relationships/oleObject" Target="embeddings/oleObject243.bin"/><Relationship Id="rId508" Type="http://schemas.openxmlformats.org/officeDocument/2006/relationships/oleObject" Target="embeddings/oleObject250.bin"/><Relationship Id="rId529" Type="http://schemas.openxmlformats.org/officeDocument/2006/relationships/image" Target="media/image263.wmf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2.bin"/><Relationship Id="rId333" Type="http://schemas.openxmlformats.org/officeDocument/2006/relationships/image" Target="media/image165.wmf"/><Relationship Id="rId354" Type="http://schemas.openxmlformats.org/officeDocument/2006/relationships/oleObject" Target="embeddings/oleObject173.bin"/><Relationship Id="rId540" Type="http://schemas.openxmlformats.org/officeDocument/2006/relationships/oleObject" Target="embeddings/oleObject266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75" Type="http://schemas.openxmlformats.org/officeDocument/2006/relationships/image" Target="media/image186.wmf"/><Relationship Id="rId396" Type="http://schemas.openxmlformats.org/officeDocument/2006/relationships/oleObject" Target="embeddings/oleObject194.bin"/><Relationship Id="rId561" Type="http://schemas.openxmlformats.org/officeDocument/2006/relationships/image" Target="media/image279.wmf"/><Relationship Id="rId582" Type="http://schemas.openxmlformats.org/officeDocument/2006/relationships/oleObject" Target="embeddings/oleObject287.bin"/><Relationship Id="rId617" Type="http://schemas.openxmlformats.org/officeDocument/2006/relationships/image" Target="media/image307.wmf"/><Relationship Id="rId638" Type="http://schemas.openxmlformats.org/officeDocument/2006/relationships/footer" Target="footer1.xml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400" Type="http://schemas.openxmlformats.org/officeDocument/2006/relationships/oleObject" Target="embeddings/oleObject196.bin"/><Relationship Id="rId421" Type="http://schemas.openxmlformats.org/officeDocument/2006/relationships/image" Target="media/image209.wmf"/><Relationship Id="rId442" Type="http://schemas.openxmlformats.org/officeDocument/2006/relationships/oleObject" Target="embeddings/oleObject217.bin"/><Relationship Id="rId463" Type="http://schemas.openxmlformats.org/officeDocument/2006/relationships/image" Target="media/image230.wmf"/><Relationship Id="rId484" Type="http://schemas.openxmlformats.org/officeDocument/2006/relationships/oleObject" Target="embeddings/oleObject238.bin"/><Relationship Id="rId519" Type="http://schemas.openxmlformats.org/officeDocument/2006/relationships/image" Target="media/image258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7.bin"/><Relationship Id="rId323" Type="http://schemas.openxmlformats.org/officeDocument/2006/relationships/image" Target="media/image160.wmf"/><Relationship Id="rId344" Type="http://schemas.openxmlformats.org/officeDocument/2006/relationships/oleObject" Target="embeddings/oleObject168.bin"/><Relationship Id="rId530" Type="http://schemas.openxmlformats.org/officeDocument/2006/relationships/oleObject" Target="embeddings/oleObject261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image" Target="media/image181.wmf"/><Relationship Id="rId386" Type="http://schemas.openxmlformats.org/officeDocument/2006/relationships/oleObject" Target="embeddings/oleObject189.bin"/><Relationship Id="rId551" Type="http://schemas.openxmlformats.org/officeDocument/2006/relationships/image" Target="media/image274.wmf"/><Relationship Id="rId572" Type="http://schemas.openxmlformats.org/officeDocument/2006/relationships/oleObject" Target="embeddings/oleObject282.bin"/><Relationship Id="rId593" Type="http://schemas.openxmlformats.org/officeDocument/2006/relationships/image" Target="media/image295.wmf"/><Relationship Id="rId607" Type="http://schemas.openxmlformats.org/officeDocument/2006/relationships/image" Target="media/image302.wmf"/><Relationship Id="rId628" Type="http://schemas.openxmlformats.org/officeDocument/2006/relationships/oleObject" Target="embeddings/oleObject310.bin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4.wmf"/><Relationship Id="rId432" Type="http://schemas.openxmlformats.org/officeDocument/2006/relationships/oleObject" Target="embeddings/oleObject212.bin"/><Relationship Id="rId453" Type="http://schemas.openxmlformats.org/officeDocument/2006/relationships/image" Target="media/image225.wmf"/><Relationship Id="rId474" Type="http://schemas.openxmlformats.org/officeDocument/2006/relationships/oleObject" Target="embeddings/oleObject233.bin"/><Relationship Id="rId509" Type="http://schemas.openxmlformats.org/officeDocument/2006/relationships/image" Target="media/image253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image" Target="media/image155.wmf"/><Relationship Id="rId495" Type="http://schemas.openxmlformats.org/officeDocument/2006/relationships/image" Target="media/image246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55" Type="http://schemas.openxmlformats.org/officeDocument/2006/relationships/image" Target="media/image176.wmf"/><Relationship Id="rId376" Type="http://schemas.openxmlformats.org/officeDocument/2006/relationships/oleObject" Target="embeddings/oleObject184.bin"/><Relationship Id="rId397" Type="http://schemas.openxmlformats.org/officeDocument/2006/relationships/image" Target="media/image197.wmf"/><Relationship Id="rId520" Type="http://schemas.openxmlformats.org/officeDocument/2006/relationships/oleObject" Target="embeddings/oleObject256.bin"/><Relationship Id="rId541" Type="http://schemas.openxmlformats.org/officeDocument/2006/relationships/image" Target="media/image269.wmf"/><Relationship Id="rId562" Type="http://schemas.openxmlformats.org/officeDocument/2006/relationships/oleObject" Target="embeddings/oleObject277.bin"/><Relationship Id="rId583" Type="http://schemas.openxmlformats.org/officeDocument/2006/relationships/image" Target="media/image290.wmf"/><Relationship Id="rId618" Type="http://schemas.openxmlformats.org/officeDocument/2006/relationships/oleObject" Target="embeddings/oleObject305.bin"/><Relationship Id="rId639" Type="http://schemas.openxmlformats.org/officeDocument/2006/relationships/footer" Target="footer2.xml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9.wmf"/><Relationship Id="rId422" Type="http://schemas.openxmlformats.org/officeDocument/2006/relationships/oleObject" Target="embeddings/oleObject207.bin"/><Relationship Id="rId443" Type="http://schemas.openxmlformats.org/officeDocument/2006/relationships/image" Target="media/image220.wmf"/><Relationship Id="rId464" Type="http://schemas.openxmlformats.org/officeDocument/2006/relationships/oleObject" Target="embeddings/oleObject228.bin"/><Relationship Id="rId303" Type="http://schemas.openxmlformats.org/officeDocument/2006/relationships/image" Target="media/image150.wmf"/><Relationship Id="rId485" Type="http://schemas.openxmlformats.org/officeDocument/2006/relationships/image" Target="media/image241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387" Type="http://schemas.openxmlformats.org/officeDocument/2006/relationships/image" Target="media/image192.wmf"/><Relationship Id="rId510" Type="http://schemas.openxmlformats.org/officeDocument/2006/relationships/oleObject" Target="embeddings/oleObject251.bin"/><Relationship Id="rId552" Type="http://schemas.openxmlformats.org/officeDocument/2006/relationships/oleObject" Target="embeddings/oleObject272.bin"/><Relationship Id="rId594" Type="http://schemas.openxmlformats.org/officeDocument/2006/relationships/oleObject" Target="embeddings/oleObject293.bin"/><Relationship Id="rId608" Type="http://schemas.openxmlformats.org/officeDocument/2006/relationships/oleObject" Target="embeddings/oleObject300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2.bin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oleObject" Target="embeddings/oleObject223.bin"/><Relationship Id="rId496" Type="http://schemas.openxmlformats.org/officeDocument/2006/relationships/oleObject" Target="embeddings/oleObject244.bin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521" Type="http://schemas.openxmlformats.org/officeDocument/2006/relationships/image" Target="media/image259.wmf"/><Relationship Id="rId563" Type="http://schemas.openxmlformats.org/officeDocument/2006/relationships/image" Target="media/image280.wmf"/><Relationship Id="rId619" Type="http://schemas.openxmlformats.org/officeDocument/2006/relationships/image" Target="media/image308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wmf"/><Relationship Id="rId258" Type="http://schemas.openxmlformats.org/officeDocument/2006/relationships/oleObject" Target="embeddings/oleObject125.bin"/><Relationship Id="rId465" Type="http://schemas.openxmlformats.org/officeDocument/2006/relationships/image" Target="media/image231.wmf"/><Relationship Id="rId630" Type="http://schemas.openxmlformats.org/officeDocument/2006/relationships/oleObject" Target="embeddings/oleObject311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367" Type="http://schemas.openxmlformats.org/officeDocument/2006/relationships/image" Target="media/image182.wmf"/><Relationship Id="rId532" Type="http://schemas.openxmlformats.org/officeDocument/2006/relationships/oleObject" Target="embeddings/oleObject262.bin"/><Relationship Id="rId574" Type="http://schemas.openxmlformats.org/officeDocument/2006/relationships/oleObject" Target="embeddings/oleObject283.bin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oleObject" Target="embeddings/oleObject213.bin"/><Relationship Id="rId476" Type="http://schemas.openxmlformats.org/officeDocument/2006/relationships/oleObject" Target="embeddings/oleObject234.bin"/><Relationship Id="rId641" Type="http://schemas.openxmlformats.org/officeDocument/2006/relationships/fontTable" Target="fontTable.xml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image" Target="media/image249.wmf"/><Relationship Id="rId543" Type="http://schemas.openxmlformats.org/officeDocument/2006/relationships/image" Target="media/image270.wmf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5.bin"/><Relationship Id="rId403" Type="http://schemas.openxmlformats.org/officeDocument/2006/relationships/image" Target="media/image200.wmf"/><Relationship Id="rId585" Type="http://schemas.openxmlformats.org/officeDocument/2006/relationships/image" Target="media/image291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1.wmf"/><Relationship Id="rId487" Type="http://schemas.openxmlformats.org/officeDocument/2006/relationships/image" Target="media/image242.wmf"/><Relationship Id="rId610" Type="http://schemas.openxmlformats.org/officeDocument/2006/relationships/oleObject" Target="embeddings/oleObject301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image" Target="media/image172.wmf"/><Relationship Id="rId512" Type="http://schemas.openxmlformats.org/officeDocument/2006/relationships/oleObject" Target="embeddings/oleObject252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image" Target="media/image193.wmf"/><Relationship Id="rId554" Type="http://schemas.openxmlformats.org/officeDocument/2006/relationships/oleObject" Target="embeddings/oleObject273.bin"/><Relationship Id="rId596" Type="http://schemas.openxmlformats.org/officeDocument/2006/relationships/oleObject" Target="embeddings/oleObject294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3.bin"/><Relationship Id="rId456" Type="http://schemas.openxmlformats.org/officeDocument/2006/relationships/oleObject" Target="embeddings/oleObject224.bin"/><Relationship Id="rId498" Type="http://schemas.openxmlformats.org/officeDocument/2006/relationships/oleObject" Target="embeddings/oleObject245.bin"/><Relationship Id="rId621" Type="http://schemas.openxmlformats.org/officeDocument/2006/relationships/image" Target="media/image309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image" Target="media/image260.wmf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565" Type="http://schemas.openxmlformats.org/officeDocument/2006/relationships/image" Target="media/image281.wmf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1.wmf"/><Relationship Id="rId467" Type="http://schemas.openxmlformats.org/officeDocument/2006/relationships/image" Target="media/image232.wmf"/><Relationship Id="rId632" Type="http://schemas.openxmlformats.org/officeDocument/2006/relationships/oleObject" Target="embeddings/oleObject312.bin"/><Relationship Id="rId271" Type="http://schemas.openxmlformats.org/officeDocument/2006/relationships/image" Target="media/image134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69" Type="http://schemas.openxmlformats.org/officeDocument/2006/relationships/image" Target="media/image183.wmf"/><Relationship Id="rId534" Type="http://schemas.openxmlformats.org/officeDocument/2006/relationships/oleObject" Target="embeddings/oleObject263.bin"/><Relationship Id="rId576" Type="http://schemas.openxmlformats.org/officeDocument/2006/relationships/oleObject" Target="embeddings/oleObject284.bin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6.bin"/><Relationship Id="rId436" Type="http://schemas.openxmlformats.org/officeDocument/2006/relationships/oleObject" Target="embeddings/oleObject214.bin"/><Relationship Id="rId601" Type="http://schemas.openxmlformats.org/officeDocument/2006/relationships/image" Target="media/image299.wmf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5.bin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503" Type="http://schemas.openxmlformats.org/officeDocument/2006/relationships/image" Target="media/image250.wmf"/><Relationship Id="rId545" Type="http://schemas.openxmlformats.org/officeDocument/2006/relationships/image" Target="media/image271.wmf"/><Relationship Id="rId587" Type="http://schemas.openxmlformats.org/officeDocument/2006/relationships/image" Target="media/image292.wmf"/><Relationship Id="rId8" Type="http://schemas.openxmlformats.org/officeDocument/2006/relationships/hyperlink" Target="https://lvjr.bitbucket.io/?kysx2014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447" Type="http://schemas.openxmlformats.org/officeDocument/2006/relationships/image" Target="media/image222.wmf"/><Relationship Id="rId612" Type="http://schemas.openxmlformats.org/officeDocument/2006/relationships/oleObject" Target="embeddings/oleObject302.bin"/><Relationship Id="rId251" Type="http://schemas.openxmlformats.org/officeDocument/2006/relationships/image" Target="media/image124.wmf"/><Relationship Id="rId489" Type="http://schemas.openxmlformats.org/officeDocument/2006/relationships/image" Target="media/image243.wmf"/><Relationship Id="rId46" Type="http://schemas.openxmlformats.org/officeDocument/2006/relationships/oleObject" Target="embeddings/oleObject19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49" Type="http://schemas.openxmlformats.org/officeDocument/2006/relationships/image" Target="media/image173.wmf"/><Relationship Id="rId514" Type="http://schemas.openxmlformats.org/officeDocument/2006/relationships/oleObject" Target="embeddings/oleObject253.bin"/><Relationship Id="rId556" Type="http://schemas.openxmlformats.org/officeDocument/2006/relationships/oleObject" Target="embeddings/oleObject274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6.bin"/><Relationship Id="rId416" Type="http://schemas.openxmlformats.org/officeDocument/2006/relationships/oleObject" Target="embeddings/oleObject204.bin"/><Relationship Id="rId598" Type="http://schemas.openxmlformats.org/officeDocument/2006/relationships/oleObject" Target="embeddings/oleObject295.bin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25.bin"/><Relationship Id="rId623" Type="http://schemas.openxmlformats.org/officeDocument/2006/relationships/image" Target="media/image310.wmf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5.bin"/><Relationship Id="rId525" Type="http://schemas.openxmlformats.org/officeDocument/2006/relationships/image" Target="media/image261.wmf"/><Relationship Id="rId567" Type="http://schemas.openxmlformats.org/officeDocument/2006/relationships/image" Target="media/image282.wmf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image" Target="media/image184.wmf"/><Relationship Id="rId427" Type="http://schemas.openxmlformats.org/officeDocument/2006/relationships/image" Target="media/image212.wmf"/><Relationship Id="rId469" Type="http://schemas.openxmlformats.org/officeDocument/2006/relationships/image" Target="media/image233.wmf"/><Relationship Id="rId634" Type="http://schemas.openxmlformats.org/officeDocument/2006/relationships/oleObject" Target="embeddings/oleObject313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73" Type="http://schemas.openxmlformats.org/officeDocument/2006/relationships/image" Target="media/image135.wmf"/><Relationship Id="rId329" Type="http://schemas.openxmlformats.org/officeDocument/2006/relationships/image" Target="media/image163.wmf"/><Relationship Id="rId480" Type="http://schemas.openxmlformats.org/officeDocument/2006/relationships/oleObject" Target="embeddings/oleObject236.bin"/><Relationship Id="rId536" Type="http://schemas.openxmlformats.org/officeDocument/2006/relationships/oleObject" Target="embeddings/oleObject264.bin"/><Relationship Id="rId68" Type="http://schemas.openxmlformats.org/officeDocument/2006/relationships/oleObject" Target="embeddings/oleObject30.bin"/><Relationship Id="rId133" Type="http://schemas.openxmlformats.org/officeDocument/2006/relationships/image" Target="media/image65.wmf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578" Type="http://schemas.openxmlformats.org/officeDocument/2006/relationships/oleObject" Target="embeddings/oleObject285.bin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438" Type="http://schemas.openxmlformats.org/officeDocument/2006/relationships/oleObject" Target="embeddings/oleObject215.bin"/><Relationship Id="rId603" Type="http://schemas.openxmlformats.org/officeDocument/2006/relationships/image" Target="media/image300.wmf"/><Relationship Id="rId242" Type="http://schemas.openxmlformats.org/officeDocument/2006/relationships/oleObject" Target="embeddings/oleObject117.bin"/><Relationship Id="rId284" Type="http://schemas.openxmlformats.org/officeDocument/2006/relationships/oleObject" Target="embeddings/oleObject138.bin"/><Relationship Id="rId491" Type="http://schemas.openxmlformats.org/officeDocument/2006/relationships/image" Target="media/image244.wmf"/><Relationship Id="rId505" Type="http://schemas.openxmlformats.org/officeDocument/2006/relationships/image" Target="media/image251.wmf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image" Target="media/image272.wmf"/><Relationship Id="rId589" Type="http://schemas.openxmlformats.org/officeDocument/2006/relationships/image" Target="media/image293.wmf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449" Type="http://schemas.openxmlformats.org/officeDocument/2006/relationships/image" Target="media/image223.wmf"/><Relationship Id="rId614" Type="http://schemas.openxmlformats.org/officeDocument/2006/relationships/oleObject" Target="embeddings/oleObject303.bin"/><Relationship Id="rId211" Type="http://schemas.openxmlformats.org/officeDocument/2006/relationships/image" Target="media/image104.wmf"/><Relationship Id="rId253" Type="http://schemas.openxmlformats.org/officeDocument/2006/relationships/image" Target="media/image125.wmf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oleObject" Target="embeddings/oleObject226.bin"/><Relationship Id="rId516" Type="http://schemas.openxmlformats.org/officeDocument/2006/relationships/oleObject" Target="embeddings/oleObject254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5.wmf"/><Relationship Id="rId320" Type="http://schemas.openxmlformats.org/officeDocument/2006/relationships/oleObject" Target="embeddings/oleObject156.bin"/><Relationship Id="rId558" Type="http://schemas.openxmlformats.org/officeDocument/2006/relationships/oleObject" Target="embeddings/oleObject275.bin"/><Relationship Id="rId155" Type="http://schemas.openxmlformats.org/officeDocument/2006/relationships/image" Target="media/image76.wmf"/><Relationship Id="rId197" Type="http://schemas.openxmlformats.org/officeDocument/2006/relationships/image" Target="media/image97.wmf"/><Relationship Id="rId362" Type="http://schemas.openxmlformats.org/officeDocument/2006/relationships/oleObject" Target="embeddings/oleObject177.bin"/><Relationship Id="rId418" Type="http://schemas.openxmlformats.org/officeDocument/2006/relationships/oleObject" Target="embeddings/oleObject205.bin"/><Relationship Id="rId625" Type="http://schemas.openxmlformats.org/officeDocument/2006/relationships/image" Target="media/image311.wmf"/><Relationship Id="rId222" Type="http://schemas.openxmlformats.org/officeDocument/2006/relationships/oleObject" Target="embeddings/oleObject107.bin"/><Relationship Id="rId264" Type="http://schemas.openxmlformats.org/officeDocument/2006/relationships/oleObject" Target="embeddings/oleObject128.bin"/><Relationship Id="rId471" Type="http://schemas.openxmlformats.org/officeDocument/2006/relationships/image" Target="media/image234.wmf"/><Relationship Id="rId17" Type="http://schemas.openxmlformats.org/officeDocument/2006/relationships/image" Target="media/image7.wmf"/><Relationship Id="rId59" Type="http://schemas.openxmlformats.org/officeDocument/2006/relationships/image" Target="media/image28.wmf"/><Relationship Id="rId124" Type="http://schemas.openxmlformats.org/officeDocument/2006/relationships/oleObject" Target="embeddings/oleObject58.bin"/><Relationship Id="rId527" Type="http://schemas.openxmlformats.org/officeDocument/2006/relationships/image" Target="media/image262.wmf"/><Relationship Id="rId569" Type="http://schemas.openxmlformats.org/officeDocument/2006/relationships/image" Target="media/image283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17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CB6EA95-6799-4BA9-A0D2-991A6EE356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1644</TotalTime>
  <Pages>10</Pages>
  <Words>1575</Words>
  <Characters>8981</Characters>
  <Application>Microsoft Office Word</Application>
  <DocSecurity>0</DocSecurity>
  <Lines>74</Lines>
  <Paragraphs>21</Paragraphs>
  <ScaleCrop>false</ScaleCrop>
  <Company>微软中国</Company>
  <LinksUpToDate>false</LinksUpToDate>
  <CharactersWithSpaces>10535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125</cp:revision>
  <cp:lastPrinted>2011-09-06T10:51:00Z</cp:lastPrinted>
  <dcterms:created xsi:type="dcterms:W3CDTF">2020-11-13T07:23:00Z</dcterms:created>
  <dcterms:modified xsi:type="dcterms:W3CDTF">2021-12-04T00:48:00Z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