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791A83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D83651">
          <w:rPr>
            <w:rStyle w:val="a7"/>
            <w:rFonts w:hint="eastAsia"/>
            <w:color w:val="C00000"/>
          </w:rPr>
          <w:t>14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8F2DDC">
          <w:rPr>
            <w:rStyle w:val="a7"/>
            <w:rFonts w:hint="eastAsia"/>
            <w:color w:val="C00000"/>
          </w:rPr>
          <w:t>三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6C3775" w:rsidRDefault="006C3775" w:rsidP="00913062">
      <w:pPr>
        <w:pStyle w:val="1"/>
      </w:pPr>
      <w:r w:rsidRPr="0060048F">
        <w:t>一、选择题</w:t>
      </w:r>
      <w:r w:rsidR="00913062">
        <w:rPr>
          <w:rFonts w:hint="eastAsia"/>
        </w:rPr>
        <w:t>（</w:t>
      </w:r>
      <w:r w:rsidRPr="0060048F">
        <w:t>1</w:t>
      </w:r>
      <w:r w:rsidR="00913062">
        <w:rPr>
          <w:rFonts w:hint="eastAsia"/>
        </w:rPr>
        <w:t>~</w:t>
      </w:r>
      <w:r w:rsidRPr="0060048F">
        <w:t>8小题，每小题4分，共32分</w:t>
      </w:r>
      <w:r w:rsidR="00913062">
        <w:rPr>
          <w:rFonts w:hint="eastAsia"/>
        </w:rPr>
        <w:t>）</w:t>
      </w:r>
    </w:p>
    <w:p w:rsidR="006C3775" w:rsidRPr="00913062" w:rsidRDefault="006C3775" w:rsidP="00277441"/>
    <w:p w:rsidR="006C3775" w:rsidRPr="0060048F" w:rsidRDefault="006C3775" w:rsidP="00277441">
      <w:pPr>
        <w:rPr>
          <w:b/>
        </w:rPr>
      </w:pPr>
    </w:p>
    <w:p w:rsidR="006C3775" w:rsidRDefault="00B6563F" w:rsidP="006C3775">
      <w:r>
        <w:rPr>
          <w:rFonts w:hint="eastAsia"/>
        </w:rPr>
        <w:t>(</w:t>
      </w:r>
      <w:r w:rsidR="006C3775">
        <w:rPr>
          <w:rFonts w:hint="eastAsia"/>
        </w:rPr>
        <w:t>1</w:t>
      </w:r>
      <w:r>
        <w:rPr>
          <w:rFonts w:hint="eastAsia"/>
        </w:rPr>
        <w:t xml:space="preserve">) </w:t>
      </w:r>
      <w:r w:rsidR="006C3775">
        <w:rPr>
          <w:rFonts w:hint="eastAsia"/>
        </w:rPr>
        <w:t>设</w:t>
      </w:r>
      <w:bookmarkStart w:id="1" w:name="MTBlankEqn"/>
      <w:r w:rsidR="00277441" w:rsidRPr="00277441">
        <w:rPr>
          <w:position w:val="-20"/>
        </w:rPr>
        <w:object w:dxaOrig="980" w:dyaOrig="440">
          <v:shape id="_x0000_i1025" type="#_x0000_t75" style="width:48.85pt;height:21.9pt" o:ole="">
            <v:imagedata r:id="rId9" o:title=""/>
          </v:shape>
          <o:OLEObject Type="Embed" ProgID="Equation.DSMT4" ShapeID="_x0000_i1025" DrawAspect="Content" ObjectID="_1700132924" r:id="rId10"/>
        </w:object>
      </w:r>
      <w:bookmarkEnd w:id="1"/>
      <w:r w:rsidR="006C3775">
        <w:rPr>
          <w:rFonts w:hint="eastAsia"/>
        </w:rPr>
        <w:t>且</w:t>
      </w:r>
      <w:r w:rsidR="00277441" w:rsidRPr="00277441">
        <w:rPr>
          <w:position w:val="-6"/>
        </w:rPr>
        <w:object w:dxaOrig="540" w:dyaOrig="279">
          <v:shape id="_x0000_i1026" type="#_x0000_t75" style="width:26.9pt;height:13.75pt" o:ole="">
            <v:imagedata r:id="rId11" o:title=""/>
          </v:shape>
          <o:OLEObject Type="Embed" ProgID="Equation.DSMT4" ShapeID="_x0000_i1026" DrawAspect="Content" ObjectID="_1700132925" r:id="rId12"/>
        </w:object>
      </w:r>
      <w:r w:rsidR="00C778FD">
        <w:rPr>
          <w:rFonts w:hint="eastAsia"/>
        </w:rPr>
        <w:t>，</w:t>
      </w:r>
      <w:r w:rsidR="006C3775">
        <w:rPr>
          <w:rFonts w:hint="eastAsia"/>
        </w:rPr>
        <w:t>则当</w:t>
      </w:r>
      <w:r w:rsidR="00277441" w:rsidRPr="00025957">
        <w:rPr>
          <w:position w:val="-4"/>
        </w:rPr>
        <w:object w:dxaOrig="200" w:dyaOrig="200">
          <v:shape id="_x0000_i1027" type="#_x0000_t75" style="width:10pt;height:10pt" o:ole="">
            <v:imagedata r:id="rId13" o:title=""/>
          </v:shape>
          <o:OLEObject Type="Embed" ProgID="Equation.DSMT4" ShapeID="_x0000_i1027" DrawAspect="Content" ObjectID="_1700132926" r:id="rId14"/>
        </w:object>
      </w:r>
      <w:r w:rsidR="006C3775">
        <w:rPr>
          <w:rFonts w:hint="eastAsia"/>
        </w:rPr>
        <w:t>充分大时有</w:t>
      </w:r>
      <w:r w:rsidR="00C778FD">
        <w:rPr>
          <w:rFonts w:hint="eastAsia"/>
        </w:rPr>
        <w:t>(    )</w:t>
      </w:r>
    </w:p>
    <w:p w:rsidR="00C778FD" w:rsidRDefault="00C778FD" w:rsidP="00C778FD">
      <w:pPr>
        <w:ind w:leftChars="200" w:left="480"/>
      </w:pPr>
      <w:r>
        <w:rPr>
          <w:rFonts w:hint="eastAsia"/>
        </w:rPr>
        <w:t xml:space="preserve">(A) </w:t>
      </w:r>
      <w:r w:rsidR="00277441" w:rsidRPr="00277441">
        <w:rPr>
          <w:position w:val="-24"/>
        </w:rPr>
        <w:object w:dxaOrig="940" w:dyaOrig="620">
          <v:shape id="_x0000_i1028" type="#_x0000_t75" style="width:46.95pt;height:31.3pt" o:ole="">
            <v:imagedata r:id="rId15" o:title=""/>
          </v:shape>
          <o:OLEObject Type="Embed" ProgID="Equation.DSMT4" ShapeID="_x0000_i1028" DrawAspect="Content" ObjectID="_1700132927" r:id="rId16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(B) </w:t>
      </w:r>
      <w:r w:rsidR="00277441" w:rsidRPr="00277441">
        <w:rPr>
          <w:position w:val="-24"/>
        </w:rPr>
        <w:object w:dxaOrig="940" w:dyaOrig="620">
          <v:shape id="_x0000_i1029" type="#_x0000_t75" style="width:46.95pt;height:31.3pt" o:ole="">
            <v:imagedata r:id="rId17" o:title=""/>
          </v:shape>
          <o:OLEObject Type="Embed" ProgID="Equation.DSMT4" ShapeID="_x0000_i1029" DrawAspect="Content" ObjectID="_1700132928" r:id="rId1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(C) </w:t>
      </w:r>
      <w:r w:rsidR="00277441" w:rsidRPr="00277441">
        <w:rPr>
          <w:position w:val="-24"/>
        </w:rPr>
        <w:object w:dxaOrig="999" w:dyaOrig="620">
          <v:shape id="_x0000_i1030" type="#_x0000_t75" style="width:50.1pt;height:31.3pt" o:ole="">
            <v:imagedata r:id="rId19" o:title=""/>
          </v:shape>
          <o:OLEObject Type="Embed" ProgID="Equation.DSMT4" ShapeID="_x0000_i1030" DrawAspect="Content" ObjectID="_1700132929" r:id="rId2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(D) </w:t>
      </w:r>
      <w:r w:rsidR="00277441" w:rsidRPr="00277441">
        <w:rPr>
          <w:position w:val="-24"/>
        </w:rPr>
        <w:object w:dxaOrig="999" w:dyaOrig="620">
          <v:shape id="_x0000_i1031" type="#_x0000_t75" style="width:50.1pt;height:31.3pt" o:ole="">
            <v:imagedata r:id="rId21" o:title=""/>
          </v:shape>
          <o:OLEObject Type="Embed" ProgID="Equation.DSMT4" ShapeID="_x0000_i1031" DrawAspect="Content" ObjectID="_1700132930" r:id="rId22"/>
        </w:object>
      </w:r>
      <w:r w:rsidR="00CF55CC">
        <w:rPr>
          <w:rFonts w:hint="eastAsia"/>
        </w:rPr>
        <w:t>．</w:t>
      </w:r>
    </w:p>
    <w:p w:rsidR="00B6563F" w:rsidRPr="00CB3729" w:rsidRDefault="00B6563F" w:rsidP="00B6563F"/>
    <w:p w:rsidR="00B6563F" w:rsidRDefault="00B6563F" w:rsidP="00B6563F"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</w:t>
      </w:r>
      <w:r w:rsidR="00C446D8">
        <w:rPr>
          <w:rFonts w:hint="eastAsia"/>
        </w:rPr>
        <w:t>由</w:t>
      </w:r>
      <w:r w:rsidR="00277441" w:rsidRPr="00277441">
        <w:rPr>
          <w:position w:val="-20"/>
        </w:rPr>
        <w:object w:dxaOrig="980" w:dyaOrig="440">
          <v:shape id="_x0000_i1032" type="#_x0000_t75" style="width:48.85pt;height:21.9pt" o:ole="">
            <v:imagedata r:id="rId23" o:title=""/>
          </v:shape>
          <o:OLEObject Type="Embed" ProgID="Equation.DSMT4" ShapeID="_x0000_i1032" DrawAspect="Content" ObjectID="_1700132931" r:id="rId24"/>
        </w:object>
      </w:r>
      <w:r w:rsidR="00C446D8">
        <w:rPr>
          <w:rFonts w:hint="eastAsia"/>
        </w:rPr>
        <w:t>知</w:t>
      </w:r>
      <w:r w:rsidR="00277441" w:rsidRPr="00277441">
        <w:rPr>
          <w:position w:val="-20"/>
        </w:rPr>
        <w:object w:dxaOrig="1240" w:dyaOrig="440">
          <v:shape id="_x0000_i1033" type="#_x0000_t75" style="width:62pt;height:21.9pt" o:ole="">
            <v:imagedata r:id="rId25" o:title=""/>
          </v:shape>
          <o:OLEObject Type="Embed" ProgID="Equation.DSMT4" ShapeID="_x0000_i1033" DrawAspect="Content" ObjectID="_1700132932" r:id="rId26"/>
        </w:object>
      </w:r>
      <w:r w:rsidR="00C446D8">
        <w:rPr>
          <w:rFonts w:hint="eastAsia"/>
        </w:rPr>
        <w:t>，取</w:t>
      </w:r>
      <w:r w:rsidR="00277441" w:rsidRPr="00277441">
        <w:rPr>
          <w:position w:val="-24"/>
        </w:rPr>
        <w:object w:dxaOrig="740" w:dyaOrig="620">
          <v:shape id="_x0000_i1034" type="#_x0000_t75" style="width:36.95pt;height:31.3pt" o:ole="">
            <v:imagedata r:id="rId27" o:title=""/>
          </v:shape>
          <o:OLEObject Type="Embed" ProgID="Equation.DSMT4" ShapeID="_x0000_i1034" DrawAspect="Content" ObjectID="_1700132933" r:id="rId28"/>
        </w:object>
      </w:r>
      <w:r w:rsidR="00C446D8">
        <w:rPr>
          <w:rFonts w:hint="eastAsia"/>
        </w:rPr>
        <w:t>，则由极限的定义有</w:t>
      </w:r>
    </w:p>
    <w:p w:rsidR="00C446D8" w:rsidRPr="00B6563F" w:rsidRDefault="00277441" w:rsidP="00C446D8">
      <w:pPr>
        <w:jc w:val="center"/>
      </w:pPr>
      <w:r w:rsidRPr="00277441">
        <w:rPr>
          <w:position w:val="-24"/>
        </w:rPr>
        <w:object w:dxaOrig="1680" w:dyaOrig="620">
          <v:shape id="_x0000_i1035" type="#_x0000_t75" style="width:83.9pt;height:31.3pt" o:ole="">
            <v:imagedata r:id="rId29" o:title=""/>
          </v:shape>
          <o:OLEObject Type="Embed" ProgID="Equation.DSMT4" ShapeID="_x0000_i1035" DrawAspect="Content" ObjectID="_1700132934" r:id="rId30"/>
        </w:object>
      </w:r>
    </w:p>
    <w:p w:rsidR="006C3775" w:rsidRDefault="006C3775" w:rsidP="006C3775"/>
    <w:p w:rsidR="00254F39" w:rsidRDefault="00254F39" w:rsidP="00254F39">
      <w:pPr>
        <w:rPr>
          <w:szCs w:val="21"/>
        </w:rPr>
      </w:pPr>
    </w:p>
    <w:p w:rsidR="00254F39" w:rsidRPr="004E12A6" w:rsidRDefault="00254F39" w:rsidP="00254F39">
      <w:pPr>
        <w:rPr>
          <w:szCs w:val="21"/>
        </w:rPr>
      </w:pPr>
      <w:r>
        <w:rPr>
          <w:rFonts w:hint="eastAsia"/>
          <w:szCs w:val="21"/>
        </w:rPr>
        <w:t>(2)</w:t>
      </w:r>
      <w:r w:rsidRPr="00254F39">
        <w:rPr>
          <w:rStyle w:val="ae"/>
          <w:rFonts w:hint="eastAsia"/>
        </w:rPr>
        <w:t>【同试卷一第一</w:t>
      </w:r>
      <w:r w:rsidRPr="00254F39">
        <w:rPr>
          <w:rStyle w:val="ae"/>
        </w:rPr>
        <w:t>(1)</w:t>
      </w:r>
      <w:r w:rsidRPr="00254F39">
        <w:rPr>
          <w:rStyle w:val="ae"/>
          <w:rFonts w:hint="eastAsia"/>
        </w:rPr>
        <w:t>题】</w:t>
      </w:r>
      <w:r w:rsidRPr="004E12A6">
        <w:rPr>
          <w:szCs w:val="21"/>
        </w:rPr>
        <w:t>下列曲线有渐近线的是</w:t>
      </w:r>
      <w:r w:rsidRPr="004E12A6">
        <w:t>(</w:t>
      </w:r>
      <w:r>
        <w:rPr>
          <w:rFonts w:hint="eastAsia"/>
        </w:rPr>
        <w:t xml:space="preserve"> </w:t>
      </w:r>
      <w:r w:rsidRPr="004E12A6">
        <w:t xml:space="preserve">   )</w:t>
      </w:r>
    </w:p>
    <w:p w:rsidR="00254F39" w:rsidRDefault="00254F39" w:rsidP="00254F39">
      <w:pPr>
        <w:ind w:firstLineChars="200" w:firstLine="480"/>
      </w:pPr>
      <w:r w:rsidRPr="004E12A6">
        <w:t>(A)</w:t>
      </w:r>
      <w:r>
        <w:rPr>
          <w:rFonts w:hint="eastAsia"/>
        </w:rPr>
        <w:t xml:space="preserve"> </w:t>
      </w:r>
      <w:r w:rsidR="00277441" w:rsidRPr="00277441">
        <w:rPr>
          <w:position w:val="-10"/>
        </w:rPr>
        <w:object w:dxaOrig="1260" w:dyaOrig="300">
          <v:shape id="_x0000_i1036" type="#_x0000_t75" style="width:63.25pt;height:15.05pt" o:ole="">
            <v:imagedata r:id="rId31" o:title=""/>
          </v:shape>
          <o:OLEObject Type="Embed" ProgID="Equation.DSMT4" ShapeID="_x0000_i1036" DrawAspect="Content" ObjectID="_1700132935" r:id="rId32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4E12A6">
        <w:t>(B)</w:t>
      </w:r>
      <w:r>
        <w:rPr>
          <w:rFonts w:hint="eastAsia"/>
        </w:rPr>
        <w:t xml:space="preserve"> </w:t>
      </w:r>
      <w:r w:rsidR="00277441" w:rsidRPr="00277441">
        <w:rPr>
          <w:position w:val="-10"/>
        </w:rPr>
        <w:object w:dxaOrig="1359" w:dyaOrig="360">
          <v:shape id="_x0000_i1037" type="#_x0000_t75" style="width:68.25pt;height:18.15pt" o:ole="">
            <v:imagedata r:id="rId33" o:title=""/>
          </v:shape>
          <o:OLEObject Type="Embed" ProgID="Equation.DSMT4" ShapeID="_x0000_i1037" DrawAspect="Content" ObjectID="_1700132936" r:id="rId34"/>
        </w:object>
      </w:r>
      <w:r>
        <w:rPr>
          <w:rFonts w:hint="eastAsia"/>
        </w:rPr>
        <w:t>．</w:t>
      </w:r>
    </w:p>
    <w:p w:rsidR="00254F39" w:rsidRDefault="00254F39" w:rsidP="00254F39">
      <w:pPr>
        <w:ind w:firstLineChars="200" w:firstLine="480"/>
      </w:pPr>
      <w:r w:rsidRPr="004E12A6">
        <w:t>(C)</w:t>
      </w:r>
      <w:r>
        <w:rPr>
          <w:rFonts w:hint="eastAsia"/>
        </w:rPr>
        <w:t xml:space="preserve"> </w:t>
      </w:r>
      <w:r w:rsidR="00277441" w:rsidRPr="00277441">
        <w:rPr>
          <w:position w:val="-24"/>
        </w:rPr>
        <w:object w:dxaOrig="1300" w:dyaOrig="620">
          <v:shape id="_x0000_i1038" type="#_x0000_t75" style="width:65.1pt;height:31.3pt" o:ole="">
            <v:imagedata r:id="rId35" o:title=""/>
          </v:shape>
          <o:OLEObject Type="Embed" ProgID="Equation.DSMT4" ShapeID="_x0000_i1038" DrawAspect="Content" ObjectID="_1700132937" r:id="rId36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4E12A6">
        <w:t>(D)</w:t>
      </w:r>
      <w:r>
        <w:rPr>
          <w:rFonts w:hint="eastAsia"/>
        </w:rPr>
        <w:t xml:space="preserve"> </w:t>
      </w:r>
      <w:r w:rsidR="00277441" w:rsidRPr="00277441">
        <w:rPr>
          <w:position w:val="-24"/>
        </w:rPr>
        <w:object w:dxaOrig="1400" w:dyaOrig="620">
          <v:shape id="_x0000_i1039" type="#_x0000_t75" style="width:70.1pt;height:31.3pt" o:ole="">
            <v:imagedata r:id="rId37" o:title=""/>
          </v:shape>
          <o:OLEObject Type="Embed" ProgID="Equation.DSMT4" ShapeID="_x0000_i1039" DrawAspect="Content" ObjectID="_1700132938" r:id="rId38"/>
        </w:object>
      </w:r>
      <w:r>
        <w:rPr>
          <w:rFonts w:hint="eastAsia"/>
        </w:rPr>
        <w:t>．</w:t>
      </w:r>
    </w:p>
    <w:p w:rsidR="00254F39" w:rsidRPr="00CB3729" w:rsidRDefault="00254F39" w:rsidP="00254F39"/>
    <w:p w:rsidR="00254F39" w:rsidRDefault="00254F39" w:rsidP="00254F39"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．对于</w:t>
      </w:r>
      <w:r w:rsidR="00277441" w:rsidRPr="00277441">
        <w:rPr>
          <w:position w:val="-24"/>
        </w:rPr>
        <w:object w:dxaOrig="1300" w:dyaOrig="620">
          <v:shape id="_x0000_i1040" type="#_x0000_t75" style="width:65.1pt;height:31.3pt" o:ole="">
            <v:imagedata r:id="rId39" o:title=""/>
          </v:shape>
          <o:OLEObject Type="Embed" ProgID="Equation.DSMT4" ShapeID="_x0000_i1040" DrawAspect="Content" ObjectID="_1700132939" r:id="rId40"/>
        </w:object>
      </w:r>
      <w:r>
        <w:rPr>
          <w:rFonts w:hint="eastAsia"/>
        </w:rPr>
        <w:t>，可知</w:t>
      </w:r>
    </w:p>
    <w:p w:rsidR="00254F39" w:rsidRDefault="00277441" w:rsidP="00254F39">
      <w:pPr>
        <w:ind w:leftChars="200" w:left="480"/>
        <w:jc w:val="center"/>
      </w:pPr>
      <w:r w:rsidRPr="00277441">
        <w:rPr>
          <w:position w:val="-24"/>
        </w:rPr>
        <w:object w:dxaOrig="3879" w:dyaOrig="620">
          <v:shape id="_x0000_i1041" type="#_x0000_t75" style="width:194.1pt;height:31.3pt" o:ole="">
            <v:imagedata r:id="rId41" o:title=""/>
          </v:shape>
          <o:OLEObject Type="Embed" ProgID="Equation.DSMT4" ShapeID="_x0000_i1041" DrawAspect="Content" ObjectID="_1700132940" r:id="rId42"/>
        </w:object>
      </w:r>
    </w:p>
    <w:p w:rsidR="00254F39" w:rsidRDefault="00254F39" w:rsidP="00254F39">
      <w:pPr>
        <w:ind w:leftChars="200" w:left="480"/>
      </w:pPr>
      <w:r>
        <w:rPr>
          <w:rFonts w:hint="eastAsia"/>
        </w:rPr>
        <w:t>所以有斜渐近线</w:t>
      </w:r>
      <w:r w:rsidR="00277441" w:rsidRPr="00277441">
        <w:rPr>
          <w:position w:val="-10"/>
        </w:rPr>
        <w:object w:dxaOrig="580" w:dyaOrig="260">
          <v:shape id="_x0000_i1042" type="#_x0000_t75" style="width:28.8pt;height:13.15pt" o:ole="">
            <v:imagedata r:id="rId43" o:title=""/>
          </v:shape>
          <o:OLEObject Type="Embed" ProgID="Equation.DSMT4" ShapeID="_x0000_i1042" DrawAspect="Content" ObjectID="_1700132941" r:id="rId44"/>
        </w:object>
      </w:r>
      <w:r>
        <w:rPr>
          <w:rFonts w:hint="eastAsia"/>
        </w:rPr>
        <w:t>．</w:t>
      </w:r>
    </w:p>
    <w:p w:rsidR="006C3775" w:rsidRDefault="006C3775" w:rsidP="006C3775"/>
    <w:p w:rsidR="006C3775" w:rsidRDefault="006C3775" w:rsidP="006C3775"/>
    <w:p w:rsidR="00B6563F" w:rsidRDefault="00B6563F" w:rsidP="00B6563F">
      <w:pPr>
        <w:ind w:left="480" w:hangingChars="200" w:hanging="480"/>
      </w:pPr>
      <w:r>
        <w:rPr>
          <w:rFonts w:hint="eastAsia"/>
        </w:rPr>
        <w:t xml:space="preserve">(3) </w:t>
      </w:r>
      <w:r>
        <w:rPr>
          <w:rFonts w:hint="eastAsia"/>
        </w:rPr>
        <w:t>设</w:t>
      </w:r>
      <w:r w:rsidR="00277441" w:rsidRPr="00277441">
        <w:rPr>
          <w:position w:val="-10"/>
        </w:rPr>
        <w:object w:dxaOrig="2380" w:dyaOrig="360">
          <v:shape id="_x0000_i1043" type="#_x0000_t75" style="width:118.95pt;height:18.15pt" o:ole="">
            <v:imagedata r:id="rId45" o:title=""/>
          </v:shape>
          <o:OLEObject Type="Embed" ProgID="Equation.DSMT4" ShapeID="_x0000_i1043" DrawAspect="Content" ObjectID="_1700132942" r:id="rId46"/>
        </w:object>
      </w:r>
      <w:r>
        <w:rPr>
          <w:rFonts w:hint="eastAsia"/>
        </w:rPr>
        <w:t>，当</w:t>
      </w:r>
      <w:r w:rsidR="00277441" w:rsidRPr="00277441">
        <w:rPr>
          <w:position w:val="-6"/>
        </w:rPr>
        <w:object w:dxaOrig="639" w:dyaOrig="279">
          <v:shape id="_x0000_i1044" type="#_x0000_t75" style="width:31.95pt;height:13.75pt" o:ole="">
            <v:imagedata r:id="rId47" o:title=""/>
          </v:shape>
          <o:OLEObject Type="Embed" ProgID="Equation.DSMT4" ShapeID="_x0000_i1044" DrawAspect="Content" ObjectID="_1700132943" r:id="rId48"/>
        </w:object>
      </w:r>
      <w:r>
        <w:rPr>
          <w:rFonts w:hint="eastAsia"/>
        </w:rPr>
        <w:t>时，若</w:t>
      </w:r>
      <w:r w:rsidR="00277441" w:rsidRPr="00277441">
        <w:rPr>
          <w:position w:val="-10"/>
        </w:rPr>
        <w:object w:dxaOrig="1200" w:dyaOrig="320">
          <v:shape id="_x0000_i1045" type="#_x0000_t75" style="width:60.1pt;height:16.3pt" o:ole="">
            <v:imagedata r:id="rId49" o:title=""/>
          </v:shape>
          <o:OLEObject Type="Embed" ProgID="Equation.DSMT4" ShapeID="_x0000_i1045" DrawAspect="Content" ObjectID="_1700132944" r:id="rId50"/>
        </w:object>
      </w:r>
      <w:r>
        <w:rPr>
          <w:rFonts w:hint="eastAsia"/>
        </w:rPr>
        <w:t>是比</w:t>
      </w:r>
      <w:r w:rsidR="00277441" w:rsidRPr="00025957">
        <w:rPr>
          <w:position w:val="-4"/>
        </w:rPr>
        <w:object w:dxaOrig="279" w:dyaOrig="300">
          <v:shape id="_x0000_i1046" type="#_x0000_t75" style="width:13.75pt;height:15.05pt" o:ole="">
            <v:imagedata r:id="rId51" o:title=""/>
          </v:shape>
          <o:OLEObject Type="Embed" ProgID="Equation.DSMT4" ShapeID="_x0000_i1046" DrawAspect="Content" ObjectID="_1700132945" r:id="rId52"/>
        </w:object>
      </w:r>
      <w:r>
        <w:rPr>
          <w:rFonts w:hint="eastAsia"/>
        </w:rPr>
        <w:t>高阶的无穷小，则下列选项中错误的是</w:t>
      </w:r>
      <w:r w:rsidR="00C778FD">
        <w:rPr>
          <w:rFonts w:hint="eastAsia"/>
        </w:rPr>
        <w:t>(    )</w:t>
      </w:r>
    </w:p>
    <w:p w:rsidR="006C3775" w:rsidRPr="00B6563F" w:rsidRDefault="00B6563F" w:rsidP="00B6563F">
      <w:pPr>
        <w:ind w:leftChars="200" w:left="480"/>
      </w:pPr>
      <w:r>
        <w:rPr>
          <w:rFonts w:hint="eastAsia"/>
        </w:rPr>
        <w:t xml:space="preserve">(A) </w:t>
      </w:r>
      <w:r w:rsidR="00277441" w:rsidRPr="00277441">
        <w:rPr>
          <w:position w:val="-6"/>
        </w:rPr>
        <w:object w:dxaOrig="540" w:dyaOrig="279">
          <v:shape id="_x0000_i1047" type="#_x0000_t75" style="width:26.9pt;height:13.75pt" o:ole="">
            <v:imagedata r:id="rId53" o:title=""/>
          </v:shape>
          <o:OLEObject Type="Embed" ProgID="Equation.DSMT4" ShapeID="_x0000_i1047" DrawAspect="Content" ObjectID="_1700132946" r:id="rId54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(B) </w:t>
      </w:r>
      <w:r w:rsidR="00277441" w:rsidRPr="00277441">
        <w:rPr>
          <w:position w:val="-6"/>
        </w:rPr>
        <w:object w:dxaOrig="540" w:dyaOrig="279">
          <v:shape id="_x0000_i1048" type="#_x0000_t75" style="width:26.9pt;height:13.75pt" o:ole="">
            <v:imagedata r:id="rId55" o:title=""/>
          </v:shape>
          <o:OLEObject Type="Embed" ProgID="Equation.DSMT4" ShapeID="_x0000_i1048" DrawAspect="Content" ObjectID="_1700132947" r:id="rId56"/>
        </w:object>
      </w:r>
      <w:r>
        <w:rPr>
          <w:rFonts w:hint="eastAsia"/>
        </w:rPr>
        <w:t>，</w:t>
      </w:r>
      <w:r>
        <w:rPr>
          <w:rFonts w:hint="eastAsia"/>
        </w:rPr>
        <w:t xml:space="preserve">      (C) </w:t>
      </w:r>
      <w:r w:rsidR="00277441" w:rsidRPr="00277441">
        <w:rPr>
          <w:position w:val="-6"/>
        </w:rPr>
        <w:object w:dxaOrig="520" w:dyaOrig="279">
          <v:shape id="_x0000_i1049" type="#_x0000_t75" style="width:26.3pt;height:13.75pt" o:ole="">
            <v:imagedata r:id="rId57" o:title=""/>
          </v:shape>
          <o:OLEObject Type="Embed" ProgID="Equation.DSMT4" ShapeID="_x0000_i1049" DrawAspect="Content" ObjectID="_1700132948" r:id="rId5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(D) </w:t>
      </w:r>
      <w:r w:rsidR="00277441" w:rsidRPr="00277441">
        <w:rPr>
          <w:position w:val="-24"/>
        </w:rPr>
        <w:object w:dxaOrig="580" w:dyaOrig="620">
          <v:shape id="_x0000_i1050" type="#_x0000_t75" style="width:28.8pt;height:31.3pt" o:ole="">
            <v:imagedata r:id="rId59" o:title=""/>
          </v:shape>
          <o:OLEObject Type="Embed" ProgID="Equation.DSMT4" ShapeID="_x0000_i1050" DrawAspect="Content" ObjectID="_1700132949" r:id="rId60"/>
        </w:object>
      </w:r>
      <w:r>
        <w:rPr>
          <w:rFonts w:hint="eastAsia"/>
        </w:rPr>
        <w:t>．</w:t>
      </w:r>
    </w:p>
    <w:p w:rsidR="00B6563F" w:rsidRPr="00CB3729" w:rsidRDefault="00B6563F" w:rsidP="00B6563F"/>
    <w:p w:rsidR="00B6563F" w:rsidRPr="00B6563F" w:rsidRDefault="00B6563F" w:rsidP="009C692A">
      <w:pPr>
        <w:ind w:left="480" w:hangingChars="200" w:hanging="480"/>
      </w:pPr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</w:t>
      </w:r>
      <w:r w:rsidR="009C692A">
        <w:rPr>
          <w:rFonts w:hint="eastAsia"/>
        </w:rPr>
        <w:t>由麦克劳林公式有</w:t>
      </w:r>
      <w:r w:rsidR="00277441" w:rsidRPr="00277441">
        <w:rPr>
          <w:position w:val="-24"/>
        </w:rPr>
        <w:object w:dxaOrig="2120" w:dyaOrig="660">
          <v:shape id="_x0000_i1051" type="#_x0000_t75" style="width:105.8pt;height:33.2pt" o:ole="">
            <v:imagedata r:id="rId61" o:title=""/>
          </v:shape>
          <o:OLEObject Type="Embed" ProgID="Equation.DSMT4" ShapeID="_x0000_i1051" DrawAspect="Content" ObjectID="_1700132950" r:id="rId62"/>
        </w:object>
      </w:r>
      <w:r w:rsidR="009C692A">
        <w:rPr>
          <w:rFonts w:hint="eastAsia"/>
        </w:rPr>
        <w:t>．所以</w:t>
      </w:r>
      <w:r w:rsidR="00277441" w:rsidRPr="00277441">
        <w:rPr>
          <w:position w:val="-6"/>
        </w:rPr>
        <w:object w:dxaOrig="540" w:dyaOrig="279">
          <v:shape id="_x0000_i1052" type="#_x0000_t75" style="width:26.9pt;height:13.75pt" o:ole="">
            <v:imagedata r:id="rId63" o:title=""/>
          </v:shape>
          <o:OLEObject Type="Embed" ProgID="Equation.DSMT4" ShapeID="_x0000_i1052" DrawAspect="Content" ObjectID="_1700132951" r:id="rId64"/>
        </w:object>
      </w:r>
      <w:r w:rsidR="009C692A">
        <w:t>，</w:t>
      </w:r>
      <w:r w:rsidR="00277441" w:rsidRPr="00277441">
        <w:rPr>
          <w:position w:val="-6"/>
        </w:rPr>
        <w:object w:dxaOrig="540" w:dyaOrig="279">
          <v:shape id="_x0000_i1053" type="#_x0000_t75" style="width:26.9pt;height:13.75pt" o:ole="">
            <v:imagedata r:id="rId65" o:title=""/>
          </v:shape>
          <o:OLEObject Type="Embed" ProgID="Equation.DSMT4" ShapeID="_x0000_i1053" DrawAspect="Content" ObjectID="_1700132952" r:id="rId66"/>
        </w:object>
      </w:r>
      <w:r w:rsidR="009C692A">
        <w:rPr>
          <w:rFonts w:hint="eastAsia"/>
        </w:rPr>
        <w:t>，</w:t>
      </w:r>
      <w:r w:rsidR="00277441" w:rsidRPr="00277441">
        <w:rPr>
          <w:position w:val="-6"/>
        </w:rPr>
        <w:object w:dxaOrig="520" w:dyaOrig="279">
          <v:shape id="_x0000_i1054" type="#_x0000_t75" style="width:26.3pt;height:13.75pt" o:ole="">
            <v:imagedata r:id="rId67" o:title=""/>
          </v:shape>
          <o:OLEObject Type="Embed" ProgID="Equation.DSMT4" ShapeID="_x0000_i1054" DrawAspect="Content" ObjectID="_1700132953" r:id="rId68"/>
        </w:object>
      </w:r>
      <w:r w:rsidR="009C692A">
        <w:rPr>
          <w:rFonts w:hint="eastAsia"/>
        </w:rPr>
        <w:t>，</w:t>
      </w:r>
      <w:r w:rsidR="00277441" w:rsidRPr="00277441">
        <w:rPr>
          <w:position w:val="-24"/>
        </w:rPr>
        <w:object w:dxaOrig="580" w:dyaOrig="620">
          <v:shape id="_x0000_i1055" type="#_x0000_t75" style="width:28.8pt;height:31.3pt" o:ole="">
            <v:imagedata r:id="rId69" o:title=""/>
          </v:shape>
          <o:OLEObject Type="Embed" ProgID="Equation.DSMT4" ShapeID="_x0000_i1055" DrawAspect="Content" ObjectID="_1700132954" r:id="rId70"/>
        </w:object>
      </w:r>
      <w:r w:rsidR="009C692A">
        <w:rPr>
          <w:rFonts w:hint="eastAsia"/>
        </w:rPr>
        <w:t>．</w:t>
      </w:r>
    </w:p>
    <w:p w:rsidR="006C3775" w:rsidRDefault="006C3775" w:rsidP="006C3775"/>
    <w:p w:rsidR="006C3775" w:rsidRDefault="006C3775" w:rsidP="006C3775"/>
    <w:p w:rsidR="00254F39" w:rsidRPr="00254F39" w:rsidRDefault="00254F39" w:rsidP="00254F39">
      <w:pPr>
        <w:spacing w:line="360" w:lineRule="auto"/>
        <w:ind w:left="480" w:hangingChars="200" w:hanging="480"/>
        <w:rPr>
          <w:rFonts w:hAnsi="宋体"/>
          <w:szCs w:val="21"/>
        </w:rPr>
      </w:pPr>
      <w:r>
        <w:rPr>
          <w:rFonts w:hint="eastAsia"/>
        </w:rPr>
        <w:t>(</w:t>
      </w:r>
      <w:r w:rsidR="006C3775">
        <w:rPr>
          <w:rFonts w:hint="eastAsia"/>
        </w:rPr>
        <w:t>4</w:t>
      </w:r>
      <w:r>
        <w:rPr>
          <w:rFonts w:hint="eastAsia"/>
        </w:rPr>
        <w:t>)</w:t>
      </w:r>
      <w:r w:rsidRPr="00254F39">
        <w:rPr>
          <w:rStyle w:val="ae"/>
          <w:rFonts w:hint="eastAsia"/>
        </w:rPr>
        <w:t>【同试卷一第一</w:t>
      </w:r>
      <w:r w:rsidRPr="00254F39">
        <w:rPr>
          <w:rStyle w:val="ae"/>
        </w:rPr>
        <w:t>(2)</w:t>
      </w:r>
      <w:r w:rsidRPr="00254F39">
        <w:rPr>
          <w:rStyle w:val="ae"/>
          <w:rFonts w:hint="eastAsia"/>
        </w:rPr>
        <w:t>题】</w:t>
      </w:r>
      <w:r w:rsidRPr="004E12A6">
        <w:rPr>
          <w:szCs w:val="21"/>
        </w:rPr>
        <w:t>设函数</w:t>
      </w:r>
      <w:r w:rsidR="00277441" w:rsidRPr="00277441">
        <w:rPr>
          <w:position w:val="-10"/>
        </w:rPr>
        <w:object w:dxaOrig="540" w:dyaOrig="320">
          <v:shape id="_x0000_i1056" type="#_x0000_t75" style="width:26.9pt;height:16.3pt" o:ole="">
            <v:imagedata r:id="rId71" o:title=""/>
          </v:shape>
          <o:OLEObject Type="Embed" ProgID="Equation.DSMT4" ShapeID="_x0000_i1056" DrawAspect="Content" ObjectID="_1700132955" r:id="rId72"/>
        </w:object>
      </w:r>
      <w:r w:rsidRPr="004E12A6">
        <w:rPr>
          <w:szCs w:val="21"/>
        </w:rPr>
        <w:t>具有二阶导数，</w:t>
      </w:r>
      <w:r w:rsidR="00277441" w:rsidRPr="00277441">
        <w:rPr>
          <w:position w:val="-10"/>
        </w:rPr>
        <w:object w:dxaOrig="2620" w:dyaOrig="320">
          <v:shape id="_x0000_i1057" type="#_x0000_t75" style="width:130.85pt;height:16.3pt" o:ole="">
            <v:imagedata r:id="rId73" o:title=""/>
          </v:shape>
          <o:OLEObject Type="Embed" ProgID="Equation.DSMT4" ShapeID="_x0000_i1057" DrawAspect="Content" ObjectID="_1700132956" r:id="rId74"/>
        </w:object>
      </w:r>
      <w:r w:rsidRPr="004E12A6">
        <w:rPr>
          <w:szCs w:val="21"/>
        </w:rPr>
        <w:t>，则在区间</w:t>
      </w:r>
      <w:r w:rsidR="00277441" w:rsidRPr="00277441">
        <w:rPr>
          <w:position w:val="-10"/>
        </w:rPr>
        <w:object w:dxaOrig="520" w:dyaOrig="320">
          <v:shape id="_x0000_i1058" type="#_x0000_t75" style="width:26.3pt;height:16.3pt" o:ole="">
            <v:imagedata r:id="rId75" o:title=""/>
          </v:shape>
          <o:OLEObject Type="Embed" ProgID="Equation.DSMT4" ShapeID="_x0000_i1058" DrawAspect="Content" ObjectID="_1700132957" r:id="rId76"/>
        </w:object>
      </w:r>
      <w:r w:rsidRPr="004E12A6">
        <w:rPr>
          <w:szCs w:val="21"/>
        </w:rPr>
        <w:t>上</w:t>
      </w:r>
      <w:r w:rsidRPr="004E12A6">
        <w:rPr>
          <w:szCs w:val="21"/>
        </w:rPr>
        <w:t>(</w:t>
      </w:r>
      <w:r>
        <w:rPr>
          <w:rFonts w:hint="eastAsia"/>
          <w:szCs w:val="21"/>
        </w:rPr>
        <w:t xml:space="preserve"> </w:t>
      </w:r>
      <w:r w:rsidRPr="004E12A6">
        <w:rPr>
          <w:szCs w:val="21"/>
        </w:rPr>
        <w:t xml:space="preserve">   )</w:t>
      </w:r>
    </w:p>
    <w:p w:rsidR="00254F39" w:rsidRPr="004E12A6" w:rsidRDefault="00254F39" w:rsidP="00254F39">
      <w:pPr>
        <w:ind w:firstLineChars="200" w:firstLine="480"/>
      </w:pPr>
      <w:r w:rsidRPr="004E12A6">
        <w:t xml:space="preserve">(A) </w:t>
      </w:r>
      <w:r w:rsidRPr="004E12A6">
        <w:t>当</w:t>
      </w:r>
      <w:r w:rsidR="00277441" w:rsidRPr="00277441">
        <w:rPr>
          <w:position w:val="-10"/>
        </w:rPr>
        <w:object w:dxaOrig="920" w:dyaOrig="320">
          <v:shape id="_x0000_i1059" type="#_x0000_t75" style="width:45.7pt;height:16.3pt" o:ole="">
            <v:imagedata r:id="rId77" o:title=""/>
          </v:shape>
          <o:OLEObject Type="Embed" ProgID="Equation.DSMT4" ShapeID="_x0000_i1059" DrawAspect="Content" ObjectID="_1700132958" r:id="rId78"/>
        </w:object>
      </w:r>
      <w:r w:rsidRPr="004E12A6">
        <w:t>时，</w:t>
      </w:r>
      <w:r w:rsidR="00277441" w:rsidRPr="00277441">
        <w:rPr>
          <w:position w:val="-10"/>
        </w:rPr>
        <w:object w:dxaOrig="1200" w:dyaOrig="320">
          <v:shape id="_x0000_i1060" type="#_x0000_t75" style="width:60.1pt;height:16.3pt" o:ole="">
            <v:imagedata r:id="rId79" o:title=""/>
          </v:shape>
          <o:OLEObject Type="Embed" ProgID="Equation.DSMT4" ShapeID="_x0000_i1060" DrawAspect="Content" ObjectID="_1700132959" r:id="rId80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 w:rsidRPr="004E12A6">
        <w:t xml:space="preserve">(B) </w:t>
      </w:r>
      <w:r w:rsidRPr="004E12A6">
        <w:t>当</w:t>
      </w:r>
      <w:r w:rsidR="00277441" w:rsidRPr="00277441">
        <w:rPr>
          <w:position w:val="-10"/>
        </w:rPr>
        <w:object w:dxaOrig="920" w:dyaOrig="320">
          <v:shape id="_x0000_i1061" type="#_x0000_t75" style="width:45.7pt;height:16.3pt" o:ole="">
            <v:imagedata r:id="rId81" o:title=""/>
          </v:shape>
          <o:OLEObject Type="Embed" ProgID="Equation.DSMT4" ShapeID="_x0000_i1061" DrawAspect="Content" ObjectID="_1700132960" r:id="rId82"/>
        </w:object>
      </w:r>
      <w:r w:rsidRPr="004E12A6">
        <w:t>时，</w:t>
      </w:r>
      <w:r w:rsidR="00277441" w:rsidRPr="00277441">
        <w:rPr>
          <w:position w:val="-10"/>
        </w:rPr>
        <w:object w:dxaOrig="1200" w:dyaOrig="320">
          <v:shape id="_x0000_i1062" type="#_x0000_t75" style="width:60.1pt;height:16.3pt" o:ole="">
            <v:imagedata r:id="rId83" o:title=""/>
          </v:shape>
          <o:OLEObject Type="Embed" ProgID="Equation.DSMT4" ShapeID="_x0000_i1062" DrawAspect="Content" ObjectID="_1700132961" r:id="rId84"/>
        </w:object>
      </w:r>
      <w:r>
        <w:rPr>
          <w:rFonts w:hint="eastAsia"/>
        </w:rPr>
        <w:t>．</w:t>
      </w:r>
    </w:p>
    <w:p w:rsidR="00254F39" w:rsidRPr="004E12A6" w:rsidRDefault="00254F39" w:rsidP="00254F39">
      <w:pPr>
        <w:ind w:firstLineChars="200" w:firstLine="480"/>
      </w:pPr>
      <w:r w:rsidRPr="004E12A6">
        <w:lastRenderedPageBreak/>
        <w:t xml:space="preserve">(C) </w:t>
      </w:r>
      <w:r w:rsidRPr="004E12A6">
        <w:t>当</w:t>
      </w:r>
      <w:r w:rsidR="00277441" w:rsidRPr="00277441">
        <w:rPr>
          <w:position w:val="-10"/>
        </w:rPr>
        <w:object w:dxaOrig="960" w:dyaOrig="320">
          <v:shape id="_x0000_i1063" type="#_x0000_t75" style="width:48.2pt;height:16.3pt" o:ole="">
            <v:imagedata r:id="rId85" o:title=""/>
          </v:shape>
          <o:OLEObject Type="Embed" ProgID="Equation.DSMT4" ShapeID="_x0000_i1063" DrawAspect="Content" ObjectID="_1700132962" r:id="rId86"/>
        </w:object>
      </w:r>
      <w:r w:rsidRPr="004E12A6">
        <w:t>时，</w:t>
      </w:r>
      <w:r w:rsidR="00277441" w:rsidRPr="00277441">
        <w:rPr>
          <w:position w:val="-10"/>
        </w:rPr>
        <w:object w:dxaOrig="1200" w:dyaOrig="320">
          <v:shape id="_x0000_i1064" type="#_x0000_t75" style="width:60.1pt;height:16.3pt" o:ole="">
            <v:imagedata r:id="rId87" o:title=""/>
          </v:shape>
          <o:OLEObject Type="Embed" ProgID="Equation.DSMT4" ShapeID="_x0000_i1064" DrawAspect="Content" ObjectID="_1700132963" r:id="rId88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 w:rsidRPr="004E12A6">
        <w:t xml:space="preserve">(D) </w:t>
      </w:r>
      <w:r w:rsidRPr="004E12A6">
        <w:t>当</w:t>
      </w:r>
      <w:r w:rsidR="00277441" w:rsidRPr="00277441">
        <w:rPr>
          <w:position w:val="-10"/>
        </w:rPr>
        <w:object w:dxaOrig="960" w:dyaOrig="320">
          <v:shape id="_x0000_i1065" type="#_x0000_t75" style="width:48.2pt;height:16.3pt" o:ole="">
            <v:imagedata r:id="rId89" o:title=""/>
          </v:shape>
          <o:OLEObject Type="Embed" ProgID="Equation.DSMT4" ShapeID="_x0000_i1065" DrawAspect="Content" ObjectID="_1700132964" r:id="rId90"/>
        </w:object>
      </w:r>
      <w:r w:rsidRPr="004E12A6">
        <w:t>时，</w:t>
      </w:r>
      <w:r w:rsidR="00277441" w:rsidRPr="00277441">
        <w:rPr>
          <w:position w:val="-10"/>
        </w:rPr>
        <w:object w:dxaOrig="1200" w:dyaOrig="320">
          <v:shape id="_x0000_i1066" type="#_x0000_t75" style="width:60.1pt;height:16.3pt" o:ole="">
            <v:imagedata r:id="rId91" o:title=""/>
          </v:shape>
          <o:OLEObject Type="Embed" ProgID="Equation.DSMT4" ShapeID="_x0000_i1066" DrawAspect="Content" ObjectID="_1700132965" r:id="rId92"/>
        </w:object>
      </w:r>
      <w:r>
        <w:rPr>
          <w:rFonts w:hint="eastAsia"/>
        </w:rPr>
        <w:t>．</w:t>
      </w:r>
    </w:p>
    <w:p w:rsidR="00254F39" w:rsidRPr="00CB3729" w:rsidRDefault="00254F39" w:rsidP="00254F39"/>
    <w:p w:rsidR="00254F39" w:rsidRPr="001D4A28" w:rsidRDefault="00254F39" w:rsidP="00254F39">
      <w:pPr>
        <w:ind w:left="480" w:hangingChars="200" w:hanging="480"/>
      </w:pPr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</w:t>
      </w:r>
      <w:r>
        <w:rPr>
          <w:rFonts w:hint="eastAsia"/>
          <w:b/>
          <w:bCs/>
        </w:rPr>
        <w:t>方法</w:t>
      </w:r>
      <w:r>
        <w:rPr>
          <w:rFonts w:hint="eastAsia"/>
          <w:b/>
          <w:bCs/>
        </w:rPr>
        <w:t>1</w:t>
      </w:r>
      <w:r>
        <w:rPr>
          <w:rFonts w:hint="eastAsia"/>
        </w:rPr>
        <w:t>：</w:t>
      </w:r>
      <w:r w:rsidRPr="001D4A28">
        <w:rPr>
          <w:rFonts w:hint="eastAsia"/>
        </w:rPr>
        <w:t>显然</w:t>
      </w:r>
      <w:r w:rsidR="00277441" w:rsidRPr="00277441">
        <w:rPr>
          <w:position w:val="-10"/>
        </w:rPr>
        <w:object w:dxaOrig="2620" w:dyaOrig="320">
          <v:shape id="_x0000_i1067" type="#_x0000_t75" style="width:130.85pt;height:16.3pt" o:ole="">
            <v:imagedata r:id="rId93" o:title=""/>
          </v:shape>
          <o:OLEObject Type="Embed" ProgID="Equation.DSMT4" ShapeID="_x0000_i1067" DrawAspect="Content" ObjectID="_1700132966" r:id="rId94"/>
        </w:object>
      </w:r>
      <w:r w:rsidRPr="001D4A28">
        <w:rPr>
          <w:rFonts w:hint="eastAsia"/>
        </w:rPr>
        <w:t>就是联接</w:t>
      </w:r>
      <w:r w:rsidR="00277441" w:rsidRPr="00277441">
        <w:rPr>
          <w:position w:val="-10"/>
        </w:rPr>
        <w:object w:dxaOrig="1760" w:dyaOrig="320">
          <v:shape id="_x0000_i1068" type="#_x0000_t75" style="width:88.3pt;height:16.3pt" o:ole="">
            <v:imagedata r:id="rId95" o:title=""/>
          </v:shape>
          <o:OLEObject Type="Embed" ProgID="Equation.DSMT4" ShapeID="_x0000_i1068" DrawAspect="Content" ObjectID="_1700132967" r:id="rId96"/>
        </w:object>
      </w:r>
      <w:r w:rsidRPr="001D4A28">
        <w:rPr>
          <w:rFonts w:hint="eastAsia"/>
        </w:rPr>
        <w:t>两点的直线方程．故当</w:t>
      </w:r>
      <w:r w:rsidR="00277441" w:rsidRPr="00277441">
        <w:rPr>
          <w:position w:val="-10"/>
        </w:rPr>
        <w:object w:dxaOrig="960" w:dyaOrig="320">
          <v:shape id="_x0000_i1069" type="#_x0000_t75" style="width:48.2pt;height:16.3pt" o:ole="">
            <v:imagedata r:id="rId97" o:title=""/>
          </v:shape>
          <o:OLEObject Type="Embed" ProgID="Equation.DSMT4" ShapeID="_x0000_i1069" DrawAspect="Content" ObjectID="_1700132968" r:id="rId98"/>
        </w:object>
      </w:r>
      <w:r w:rsidRPr="001D4A28">
        <w:rPr>
          <w:rFonts w:hint="eastAsia"/>
        </w:rPr>
        <w:t>时，曲线是凹的，也就是</w:t>
      </w:r>
      <w:r w:rsidR="00277441" w:rsidRPr="00277441">
        <w:rPr>
          <w:position w:val="-10"/>
        </w:rPr>
        <w:object w:dxaOrig="1200" w:dyaOrig="320">
          <v:shape id="_x0000_i1070" type="#_x0000_t75" style="width:60.1pt;height:16.3pt" o:ole="">
            <v:imagedata r:id="rId99" o:title=""/>
          </v:shape>
          <o:OLEObject Type="Embed" ProgID="Equation.DSMT4" ShapeID="_x0000_i1070" DrawAspect="Content" ObjectID="_1700132969" r:id="rId100"/>
        </w:object>
      </w:r>
      <w:r>
        <w:rPr>
          <w:rFonts w:hint="eastAsia"/>
        </w:rPr>
        <w:t>．</w:t>
      </w:r>
    </w:p>
    <w:p w:rsidR="00254F39" w:rsidRDefault="00254F39" w:rsidP="00254F39">
      <w:pPr>
        <w:ind w:leftChars="200" w:left="480"/>
      </w:pPr>
      <w:r w:rsidRPr="001D4A28">
        <w:rPr>
          <w:rFonts w:hint="eastAsia"/>
          <w:b/>
        </w:rPr>
        <w:t>方法</w:t>
      </w:r>
      <w:r w:rsidRPr="001D4A28">
        <w:rPr>
          <w:rFonts w:hint="eastAsia"/>
          <w:b/>
        </w:rPr>
        <w:t>2</w:t>
      </w:r>
      <w:r>
        <w:rPr>
          <w:rFonts w:hint="eastAsia"/>
        </w:rPr>
        <w:t>：</w:t>
      </w:r>
      <w:r w:rsidRPr="001D4A28">
        <w:rPr>
          <w:rFonts w:hint="eastAsia"/>
        </w:rPr>
        <w:t>令</w:t>
      </w:r>
      <w:r w:rsidR="00277441" w:rsidRPr="00277441">
        <w:rPr>
          <w:position w:val="-10"/>
        </w:rPr>
        <w:object w:dxaOrig="4599" w:dyaOrig="320">
          <v:shape id="_x0000_i1071" type="#_x0000_t75" style="width:229.75pt;height:16.3pt" o:ole="">
            <v:imagedata r:id="rId101" o:title=""/>
          </v:shape>
          <o:OLEObject Type="Embed" ProgID="Equation.DSMT4" ShapeID="_x0000_i1071" DrawAspect="Content" ObjectID="_1700132970" r:id="rId102"/>
        </w:object>
      </w:r>
      <w:r w:rsidRPr="001D4A28">
        <w:rPr>
          <w:rFonts w:hint="eastAsia"/>
        </w:rPr>
        <w:t>，则</w:t>
      </w:r>
      <w:r w:rsidR="00277441" w:rsidRPr="00277441">
        <w:rPr>
          <w:position w:val="-10"/>
        </w:rPr>
        <w:object w:dxaOrig="1440" w:dyaOrig="320">
          <v:shape id="_x0000_i1072" type="#_x0000_t75" style="width:1in;height:16.3pt" o:ole="">
            <v:imagedata r:id="rId103" o:title=""/>
          </v:shape>
          <o:OLEObject Type="Embed" ProgID="Equation.DSMT4" ShapeID="_x0000_i1072" DrawAspect="Content" ObjectID="_1700132971" r:id="rId104"/>
        </w:object>
      </w:r>
      <w:r w:rsidRPr="001D4A28">
        <w:rPr>
          <w:rFonts w:hint="eastAsia"/>
        </w:rPr>
        <w:t>，且</w:t>
      </w:r>
      <w:r w:rsidR="00277441" w:rsidRPr="00277441">
        <w:rPr>
          <w:position w:val="-10"/>
        </w:rPr>
        <w:object w:dxaOrig="1420" w:dyaOrig="320">
          <v:shape id="_x0000_i1073" type="#_x0000_t75" style="width:70.75pt;height:16.3pt" o:ole="">
            <v:imagedata r:id="rId105" o:title=""/>
          </v:shape>
          <o:OLEObject Type="Embed" ProgID="Equation.DSMT4" ShapeID="_x0000_i1073" DrawAspect="Content" ObjectID="_1700132972" r:id="rId106"/>
        </w:object>
      </w:r>
      <w:r w:rsidRPr="001D4A28">
        <w:rPr>
          <w:rFonts w:hint="eastAsia"/>
        </w:rPr>
        <w:t>，故当</w:t>
      </w:r>
      <w:r w:rsidR="00277441" w:rsidRPr="00277441">
        <w:rPr>
          <w:position w:val="-10"/>
        </w:rPr>
        <w:object w:dxaOrig="960" w:dyaOrig="320">
          <v:shape id="_x0000_i1074" type="#_x0000_t75" style="width:48.2pt;height:16.3pt" o:ole="">
            <v:imagedata r:id="rId107" o:title=""/>
          </v:shape>
          <o:OLEObject Type="Embed" ProgID="Equation.DSMT4" ShapeID="_x0000_i1074" DrawAspect="Content" ObjectID="_1700132973" r:id="rId108"/>
        </w:object>
      </w:r>
      <w:r w:rsidRPr="001D4A28">
        <w:rPr>
          <w:rFonts w:hint="eastAsia"/>
        </w:rPr>
        <w:t>时，曲线是凹的，从而</w:t>
      </w:r>
      <w:r w:rsidR="00277441" w:rsidRPr="00277441">
        <w:rPr>
          <w:position w:val="-10"/>
        </w:rPr>
        <w:object w:dxaOrig="2079" w:dyaOrig="320">
          <v:shape id="_x0000_i1075" type="#_x0000_t75" style="width:103.95pt;height:16.3pt" o:ole="">
            <v:imagedata r:id="rId109" o:title=""/>
          </v:shape>
          <o:OLEObject Type="Embed" ProgID="Equation.DSMT4" ShapeID="_x0000_i1075" DrawAspect="Content" ObjectID="_1700132974" r:id="rId110"/>
        </w:object>
      </w:r>
      <w:r w:rsidRPr="001D4A28">
        <w:rPr>
          <w:rFonts w:hint="eastAsia"/>
        </w:rPr>
        <w:t>，即</w:t>
      </w:r>
      <w:r w:rsidR="00277441" w:rsidRPr="00277441">
        <w:rPr>
          <w:position w:val="-10"/>
        </w:rPr>
        <w:object w:dxaOrig="2160" w:dyaOrig="320">
          <v:shape id="_x0000_i1076" type="#_x0000_t75" style="width:108.3pt;height:16.3pt" o:ole="">
            <v:imagedata r:id="rId111" o:title=""/>
          </v:shape>
          <o:OLEObject Type="Embed" ProgID="Equation.DSMT4" ShapeID="_x0000_i1076" DrawAspect="Content" ObjectID="_1700132975" r:id="rId112"/>
        </w:object>
      </w:r>
      <w:r w:rsidRPr="001D4A28">
        <w:rPr>
          <w:rFonts w:hint="eastAsia"/>
        </w:rPr>
        <w:t>，也就是</w:t>
      </w:r>
      <w:r w:rsidR="00277441" w:rsidRPr="00277441">
        <w:rPr>
          <w:position w:val="-10"/>
        </w:rPr>
        <w:object w:dxaOrig="1200" w:dyaOrig="320">
          <v:shape id="_x0000_i1077" type="#_x0000_t75" style="width:60.1pt;height:16.3pt" o:ole="">
            <v:imagedata r:id="rId113" o:title=""/>
          </v:shape>
          <o:OLEObject Type="Embed" ProgID="Equation.DSMT4" ShapeID="_x0000_i1077" DrawAspect="Content" ObjectID="_1700132976" r:id="rId114"/>
        </w:object>
      </w:r>
      <w:r>
        <w:rPr>
          <w:rFonts w:hint="eastAsia"/>
        </w:rPr>
        <w:t>．</w:t>
      </w:r>
    </w:p>
    <w:p w:rsidR="006C3775" w:rsidRDefault="006C3775" w:rsidP="006C3775"/>
    <w:p w:rsidR="00254F39" w:rsidRDefault="00254F39" w:rsidP="00254F39">
      <w:pPr>
        <w:rPr>
          <w:rFonts w:hAnsi="宋体"/>
          <w:szCs w:val="21"/>
        </w:rPr>
      </w:pPr>
    </w:p>
    <w:p w:rsidR="00254F39" w:rsidRPr="00CF0B9F" w:rsidRDefault="00254F39" w:rsidP="00254F39">
      <w:pPr>
        <w:rPr>
          <w:rFonts w:asciiTheme="minorEastAsia" w:hAnsiTheme="minorEastAsia"/>
        </w:rPr>
      </w:pPr>
      <w:r>
        <w:rPr>
          <w:rFonts w:hint="eastAsia"/>
        </w:rPr>
        <w:t>(5)</w:t>
      </w:r>
      <w:r w:rsidRPr="00254F39">
        <w:rPr>
          <w:rStyle w:val="ae"/>
          <w:rFonts w:hint="eastAsia"/>
        </w:rPr>
        <w:t>【同试卷一第一</w:t>
      </w:r>
      <w:r w:rsidRPr="00254F39">
        <w:rPr>
          <w:rStyle w:val="ae"/>
        </w:rPr>
        <w:t>(</w:t>
      </w:r>
      <w:r>
        <w:rPr>
          <w:rStyle w:val="ae"/>
          <w:rFonts w:hint="eastAsia"/>
        </w:rPr>
        <w:t>5</w:t>
      </w:r>
      <w:r w:rsidRPr="00254F39">
        <w:rPr>
          <w:rStyle w:val="ae"/>
        </w:rPr>
        <w:t>)</w:t>
      </w:r>
      <w:r w:rsidRPr="00254F39">
        <w:rPr>
          <w:rStyle w:val="ae"/>
          <w:rFonts w:hint="eastAsia"/>
        </w:rPr>
        <w:t>题】</w:t>
      </w:r>
      <w:r w:rsidRPr="00CF0B9F">
        <w:rPr>
          <w:rFonts w:asciiTheme="minorEastAsia" w:hAnsiTheme="minorEastAsia"/>
        </w:rPr>
        <w:t>行列式</w:t>
      </w:r>
      <w:r w:rsidR="00277441" w:rsidRPr="00277441">
        <w:rPr>
          <w:position w:val="-66"/>
        </w:rPr>
        <w:object w:dxaOrig="1500" w:dyaOrig="1440">
          <v:shape id="_x0000_i1078" type="#_x0000_t75" style="width:75.15pt;height:1in" o:ole="">
            <v:imagedata r:id="rId115" o:title=""/>
          </v:shape>
          <o:OLEObject Type="Embed" ProgID="Equation.DSMT4" ShapeID="_x0000_i1078" DrawAspect="Content" ObjectID="_1700132977" r:id="rId116"/>
        </w:object>
      </w:r>
      <w:r w:rsidRPr="003D0B7E">
        <w:t xml:space="preserve">( </w:t>
      </w:r>
      <w:r w:rsidRPr="003D0B7E">
        <w:rPr>
          <w:rFonts w:hint="eastAsia"/>
        </w:rPr>
        <w:t xml:space="preserve"> </w:t>
      </w:r>
      <w:r w:rsidRPr="003D0B7E">
        <w:t xml:space="preserve">  )</w:t>
      </w:r>
    </w:p>
    <w:p w:rsidR="00254F39" w:rsidRDefault="00254F39" w:rsidP="00254F39">
      <w:pPr>
        <w:ind w:firstLineChars="200" w:firstLine="480"/>
        <w:rPr>
          <w:rFonts w:ascii="宋体" w:hAnsi="宋体"/>
        </w:rPr>
      </w:pPr>
      <w:r w:rsidRPr="00B90A9D">
        <w:t>(A)</w:t>
      </w:r>
      <w:r>
        <w:rPr>
          <w:rFonts w:hint="eastAsia"/>
        </w:rPr>
        <w:t xml:space="preserve"> </w:t>
      </w:r>
      <w:r w:rsidR="00277441" w:rsidRPr="00277441">
        <w:rPr>
          <w:position w:val="-10"/>
        </w:rPr>
        <w:object w:dxaOrig="1020" w:dyaOrig="360">
          <v:shape id="_x0000_i1079" type="#_x0000_t75" style="width:50.7pt;height:18.15pt" o:ole="">
            <v:imagedata r:id="rId117" o:title=""/>
          </v:shape>
          <o:OLEObject Type="Embed" ProgID="Equation.DSMT4" ShapeID="_x0000_i1079" DrawAspect="Content" ObjectID="_1700132978" r:id="rId11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 w:rsidRPr="00B90A9D">
        <w:t>(B)</w:t>
      </w:r>
      <w:r>
        <w:rPr>
          <w:rFonts w:hint="eastAsia"/>
        </w:rPr>
        <w:t xml:space="preserve"> </w:t>
      </w:r>
      <w:r w:rsidR="00277441" w:rsidRPr="00277441">
        <w:rPr>
          <w:position w:val="-10"/>
        </w:rPr>
        <w:object w:dxaOrig="1160" w:dyaOrig="360">
          <v:shape id="_x0000_i1080" type="#_x0000_t75" style="width:58.25pt;height:18.15pt" o:ole="">
            <v:imagedata r:id="rId119" o:title=""/>
          </v:shape>
          <o:OLEObject Type="Embed" ProgID="Equation.DSMT4" ShapeID="_x0000_i1080" DrawAspect="Content" ObjectID="_1700132979" r:id="rId120"/>
        </w:object>
      </w:r>
      <w:r>
        <w:rPr>
          <w:rFonts w:hint="eastAsia"/>
        </w:rPr>
        <w:t>．</w:t>
      </w:r>
      <w:r>
        <w:t xml:space="preserve"> </w:t>
      </w:r>
      <w:r>
        <w:rPr>
          <w:rFonts w:hint="eastAsia"/>
        </w:rPr>
        <w:t xml:space="preserve"> </w:t>
      </w:r>
      <w:r w:rsidRPr="00B90A9D">
        <w:t>(C)</w:t>
      </w:r>
      <w:r>
        <w:rPr>
          <w:rFonts w:hint="eastAsia"/>
        </w:rPr>
        <w:t xml:space="preserve"> </w:t>
      </w:r>
      <w:r w:rsidR="00277441" w:rsidRPr="00277441">
        <w:rPr>
          <w:position w:val="-6"/>
        </w:rPr>
        <w:object w:dxaOrig="1100" w:dyaOrig="320">
          <v:shape id="_x0000_i1081" type="#_x0000_t75" style="width:55.1pt;height:16.3pt" o:ole="">
            <v:imagedata r:id="rId121" o:title=""/>
          </v:shape>
          <o:OLEObject Type="Embed" ProgID="Equation.DSMT4" ShapeID="_x0000_i1081" DrawAspect="Content" ObjectID="_1700132980" r:id="rId122"/>
        </w:object>
      </w:r>
      <w:r>
        <w:rPr>
          <w:rFonts w:hint="eastAsia"/>
        </w:rPr>
        <w:t>．</w:t>
      </w:r>
      <w:r>
        <w:t xml:space="preserve">  </w:t>
      </w:r>
      <w:r w:rsidRPr="00B90A9D">
        <w:t>(D)</w:t>
      </w:r>
      <w:r>
        <w:rPr>
          <w:rFonts w:hint="eastAsia"/>
        </w:rPr>
        <w:t xml:space="preserve"> </w:t>
      </w:r>
      <w:r w:rsidR="00277441" w:rsidRPr="00277441">
        <w:rPr>
          <w:position w:val="-6"/>
        </w:rPr>
        <w:object w:dxaOrig="1100" w:dyaOrig="320">
          <v:shape id="_x0000_i1082" type="#_x0000_t75" style="width:55.1pt;height:16.3pt" o:ole="">
            <v:imagedata r:id="rId123" o:title=""/>
          </v:shape>
          <o:OLEObject Type="Embed" ProgID="Equation.DSMT4" ShapeID="_x0000_i1082" DrawAspect="Content" ObjectID="_1700132981" r:id="rId124"/>
        </w:object>
      </w:r>
      <w:r>
        <w:rPr>
          <w:rFonts w:hint="eastAsia"/>
        </w:rPr>
        <w:t>．</w:t>
      </w:r>
    </w:p>
    <w:p w:rsidR="00254F39" w:rsidRPr="00CB3729" w:rsidRDefault="00254F39" w:rsidP="00254F39"/>
    <w:p w:rsidR="00254F39" w:rsidRDefault="00254F39" w:rsidP="00254F39"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．行列式依次展开，可得</w:t>
      </w:r>
    </w:p>
    <w:p w:rsidR="00254F39" w:rsidRDefault="00277441" w:rsidP="00254F39">
      <w:pPr>
        <w:ind w:leftChars="200" w:left="480"/>
        <w:jc w:val="center"/>
      </w:pPr>
      <w:r w:rsidRPr="00277441">
        <w:rPr>
          <w:position w:val="-66"/>
        </w:rPr>
        <w:object w:dxaOrig="7600" w:dyaOrig="1440">
          <v:shape id="_x0000_i1083" type="#_x0000_t75" style="width:380.05pt;height:1in" o:ole="">
            <v:imagedata r:id="rId125" o:title=""/>
          </v:shape>
          <o:OLEObject Type="Embed" ProgID="Equation.DSMT4" ShapeID="_x0000_i1083" DrawAspect="Content" ObjectID="_1700132982" r:id="rId126"/>
        </w:object>
      </w:r>
    </w:p>
    <w:p w:rsidR="00254F39" w:rsidRDefault="00254F39" w:rsidP="00254F39"/>
    <w:p w:rsidR="00254F39" w:rsidRPr="00F91D0F" w:rsidRDefault="00254F39" w:rsidP="00254F39">
      <w:pPr>
        <w:spacing w:line="360" w:lineRule="auto"/>
        <w:rPr>
          <w:rFonts w:hAnsi="宋体"/>
          <w:szCs w:val="21"/>
        </w:rPr>
      </w:pPr>
    </w:p>
    <w:p w:rsidR="00254F39" w:rsidRDefault="00254F39" w:rsidP="00254F39">
      <w:pPr>
        <w:ind w:left="480" w:hangingChars="200" w:hanging="480"/>
        <w:rPr>
          <w:rFonts w:ascii="宋体" w:hAnsi="宋体"/>
        </w:rPr>
      </w:pPr>
      <w:r w:rsidRPr="003D0B7E">
        <w:rPr>
          <w:rFonts w:hint="eastAsia"/>
        </w:rPr>
        <w:t>(6)</w:t>
      </w:r>
      <w:r w:rsidRPr="00254F39">
        <w:rPr>
          <w:rStyle w:val="ae"/>
          <w:rFonts w:hint="eastAsia"/>
        </w:rPr>
        <w:t>【同试卷一第一</w:t>
      </w:r>
      <w:r w:rsidRPr="00254F39">
        <w:rPr>
          <w:rStyle w:val="ae"/>
        </w:rPr>
        <w:t>(</w:t>
      </w:r>
      <w:r>
        <w:rPr>
          <w:rStyle w:val="ae"/>
          <w:rFonts w:hint="eastAsia"/>
        </w:rPr>
        <w:t>6</w:t>
      </w:r>
      <w:r w:rsidRPr="00254F39">
        <w:rPr>
          <w:rStyle w:val="ae"/>
        </w:rPr>
        <w:t>)</w:t>
      </w:r>
      <w:r w:rsidRPr="00254F39">
        <w:rPr>
          <w:rStyle w:val="ae"/>
          <w:rFonts w:hint="eastAsia"/>
        </w:rPr>
        <w:t>题】</w:t>
      </w:r>
      <w:r>
        <w:rPr>
          <w:rFonts w:ascii="宋体" w:hAnsi="宋体" w:hint="eastAsia"/>
        </w:rPr>
        <w:t>设</w:t>
      </w:r>
      <w:r w:rsidR="00277441" w:rsidRPr="00277441">
        <w:rPr>
          <w:position w:val="-12"/>
        </w:rPr>
        <w:object w:dxaOrig="820" w:dyaOrig="360">
          <v:shape id="_x0000_i1084" type="#_x0000_t75" style="width:40.7pt;height:18.15pt" o:ole="">
            <v:imagedata r:id="rId127" o:title=""/>
          </v:shape>
          <o:OLEObject Type="Embed" ProgID="Equation.DSMT4" ShapeID="_x0000_i1084" DrawAspect="Content" ObjectID="_1700132983" r:id="rId128"/>
        </w:object>
      </w:r>
      <w:r>
        <w:rPr>
          <w:rFonts w:ascii="宋体" w:hAnsi="宋体" w:hint="eastAsia"/>
        </w:rPr>
        <w:t>均为</w:t>
      </w:r>
      <w:r w:rsidR="00277441" w:rsidRPr="00277441">
        <w:rPr>
          <w:position w:val="-6"/>
        </w:rPr>
        <w:object w:dxaOrig="180" w:dyaOrig="279">
          <v:shape id="_x0000_i1085" type="#_x0000_t75" style="width:8.75pt;height:13.75pt" o:ole="">
            <v:imagedata r:id="rId129" o:title=""/>
          </v:shape>
          <o:OLEObject Type="Embed" ProgID="Equation.DSMT4" ShapeID="_x0000_i1085" DrawAspect="Content" ObjectID="_1700132984" r:id="rId130"/>
        </w:object>
      </w:r>
      <w:r>
        <w:rPr>
          <w:rFonts w:ascii="宋体" w:hAnsi="宋体" w:hint="eastAsia"/>
        </w:rPr>
        <w:t>维向量，则对任意常数</w:t>
      </w:r>
      <w:r w:rsidR="00277441" w:rsidRPr="00277441">
        <w:rPr>
          <w:position w:val="-8"/>
        </w:rPr>
        <w:object w:dxaOrig="360" w:dyaOrig="300">
          <v:shape id="_x0000_i1086" type="#_x0000_t75" style="width:18.15pt;height:15.05pt" o:ole="">
            <v:imagedata r:id="rId131" o:title=""/>
          </v:shape>
          <o:OLEObject Type="Embed" ProgID="Equation.DSMT4" ShapeID="_x0000_i1086" DrawAspect="Content" ObjectID="_1700132985" r:id="rId132"/>
        </w:object>
      </w:r>
      <w:r>
        <w:rPr>
          <w:rFonts w:ascii="宋体" w:hAnsi="宋体" w:hint="eastAsia"/>
        </w:rPr>
        <w:t>,向量组</w:t>
      </w:r>
      <w:r w:rsidR="00277441" w:rsidRPr="00277441">
        <w:rPr>
          <w:position w:val="-12"/>
        </w:rPr>
        <w:object w:dxaOrig="800" w:dyaOrig="360">
          <v:shape id="_x0000_i1087" type="#_x0000_t75" style="width:40.05pt;height:18.15pt" o:ole="">
            <v:imagedata r:id="rId133" o:title=""/>
          </v:shape>
          <o:OLEObject Type="Embed" ProgID="Equation.DSMT4" ShapeID="_x0000_i1087" DrawAspect="Content" ObjectID="_1700132986" r:id="rId134"/>
        </w:object>
      </w:r>
      <w:r>
        <w:rPr>
          <w:rFonts w:ascii="宋体" w:hAnsi="宋体" w:hint="eastAsia"/>
        </w:rPr>
        <w:t>,</w:t>
      </w:r>
      <w:r w:rsidR="00277441" w:rsidRPr="00277441">
        <w:rPr>
          <w:position w:val="-12"/>
        </w:rPr>
        <w:object w:dxaOrig="740" w:dyaOrig="360">
          <v:shape id="_x0000_i1088" type="#_x0000_t75" style="width:36.95pt;height:18.15pt" o:ole="">
            <v:imagedata r:id="rId135" o:title=""/>
          </v:shape>
          <o:OLEObject Type="Embed" ProgID="Equation.DSMT4" ShapeID="_x0000_i1088" DrawAspect="Content" ObjectID="_1700132987" r:id="rId136"/>
        </w:object>
      </w:r>
      <w:r>
        <w:rPr>
          <w:rFonts w:ascii="宋体" w:hAnsi="宋体" w:hint="eastAsia"/>
        </w:rPr>
        <w:t>线性无关是向量组</w:t>
      </w:r>
      <w:r w:rsidR="00277441" w:rsidRPr="00277441">
        <w:rPr>
          <w:position w:val="-12"/>
        </w:rPr>
        <w:object w:dxaOrig="1500" w:dyaOrig="360">
          <v:shape id="_x0000_i1089" type="#_x0000_t75" style="width:75.15pt;height:18.15pt" o:ole="">
            <v:imagedata r:id="rId137" o:title=""/>
          </v:shape>
          <o:OLEObject Type="Embed" ProgID="Equation.DSMT4" ShapeID="_x0000_i1089" DrawAspect="Content" ObjectID="_1700132988" r:id="rId138"/>
        </w:object>
      </w:r>
      <w:r>
        <w:rPr>
          <w:rFonts w:ascii="宋体" w:hAnsi="宋体" w:hint="eastAsia"/>
        </w:rPr>
        <w:t>线性无关的</w:t>
      </w:r>
      <w:r w:rsidRPr="00B90A9D">
        <w:rPr>
          <w:szCs w:val="21"/>
        </w:rPr>
        <w:t xml:space="preserve">( </w:t>
      </w:r>
      <w:r>
        <w:rPr>
          <w:rFonts w:hint="eastAsia"/>
          <w:szCs w:val="21"/>
        </w:rPr>
        <w:t xml:space="preserve"> </w:t>
      </w:r>
      <w:r w:rsidRPr="00B90A9D">
        <w:rPr>
          <w:szCs w:val="21"/>
        </w:rPr>
        <w:t xml:space="preserve">  )</w:t>
      </w:r>
    </w:p>
    <w:p w:rsidR="00254F39" w:rsidRDefault="00254F39" w:rsidP="00254F39">
      <w:pPr>
        <w:ind w:firstLineChars="200" w:firstLine="480"/>
        <w:rPr>
          <w:rFonts w:ascii="宋体" w:hAnsi="宋体"/>
        </w:rPr>
      </w:pPr>
      <w:r w:rsidRPr="00B90A9D">
        <w:t>(A)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必要非充分条件．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B90A9D">
        <w:t>(B)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充分非必要条件．</w:t>
      </w:r>
    </w:p>
    <w:p w:rsidR="00254F39" w:rsidRPr="009D3172" w:rsidRDefault="00254F39" w:rsidP="00254F39">
      <w:pPr>
        <w:ind w:firstLineChars="200" w:firstLine="480"/>
        <w:rPr>
          <w:rFonts w:ascii="宋体" w:hAnsi="宋体"/>
        </w:rPr>
      </w:pPr>
      <w:r w:rsidRPr="00B90A9D">
        <w:t>(C)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充分必要条件．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B90A9D">
        <w:t>(D)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既非充分也非必要条件．</w:t>
      </w:r>
    </w:p>
    <w:p w:rsidR="00254F39" w:rsidRPr="00CB3729" w:rsidRDefault="00254F39" w:rsidP="00254F39"/>
    <w:p w:rsidR="00254F39" w:rsidRDefault="00254F39" w:rsidP="00254F39"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．若向量</w:t>
      </w:r>
      <w:r w:rsidR="00277441" w:rsidRPr="00277441">
        <w:rPr>
          <w:position w:val="-12"/>
        </w:rPr>
        <w:object w:dxaOrig="920" w:dyaOrig="360">
          <v:shape id="_x0000_i1090" type="#_x0000_t75" style="width:45.7pt;height:18.15pt" o:ole="">
            <v:imagedata r:id="rId139" o:title=""/>
          </v:shape>
          <o:OLEObject Type="Embed" ProgID="Equation.DSMT4" ShapeID="_x0000_i1090" DrawAspect="Content" ObjectID="_1700132989" r:id="rId140"/>
        </w:object>
      </w:r>
      <w:r>
        <w:rPr>
          <w:rFonts w:hint="eastAsia"/>
        </w:rPr>
        <w:t>线性无关，则</w:t>
      </w:r>
    </w:p>
    <w:p w:rsidR="00254F39" w:rsidRDefault="00277441" w:rsidP="00254F39">
      <w:pPr>
        <w:ind w:leftChars="200" w:left="480"/>
        <w:jc w:val="center"/>
      </w:pPr>
      <w:r w:rsidRPr="00277441">
        <w:rPr>
          <w:position w:val="-50"/>
        </w:rPr>
        <w:object w:dxaOrig="5420" w:dyaOrig="1120">
          <v:shape id="_x0000_i1091" type="#_x0000_t75" style="width:271.1pt;height:55.7pt" o:ole="">
            <v:imagedata r:id="rId141" o:title=""/>
          </v:shape>
          <o:OLEObject Type="Embed" ProgID="Equation.DSMT4" ShapeID="_x0000_i1091" DrawAspect="Content" ObjectID="_1700132990" r:id="rId142"/>
        </w:object>
      </w:r>
    </w:p>
    <w:p w:rsidR="00254F39" w:rsidRDefault="00254F39" w:rsidP="00254F39">
      <w:pPr>
        <w:ind w:leftChars="200" w:left="480"/>
      </w:pPr>
      <w:r>
        <w:rPr>
          <w:rFonts w:hint="eastAsia"/>
        </w:rPr>
        <w:t>对任意的常数</w:t>
      </w:r>
      <w:r w:rsidR="00277441" w:rsidRPr="00277441">
        <w:rPr>
          <w:position w:val="-8"/>
        </w:rPr>
        <w:object w:dxaOrig="360" w:dyaOrig="300">
          <v:shape id="_x0000_i1092" type="#_x0000_t75" style="width:18.15pt;height:15.05pt" o:ole="">
            <v:imagedata r:id="rId143" o:title=""/>
          </v:shape>
          <o:OLEObject Type="Embed" ProgID="Equation.DSMT4" ShapeID="_x0000_i1092" DrawAspect="Content" ObjectID="_1700132991" r:id="rId144"/>
        </w:object>
      </w:r>
      <w:r>
        <w:rPr>
          <w:rFonts w:hint="eastAsia"/>
        </w:rPr>
        <w:t>，矩阵</w:t>
      </w:r>
      <w:r w:rsidR="00277441" w:rsidRPr="00025957">
        <w:rPr>
          <w:position w:val="-4"/>
        </w:rPr>
        <w:object w:dxaOrig="279" w:dyaOrig="260">
          <v:shape id="_x0000_i1093" type="#_x0000_t75" style="width:13.75pt;height:13.15pt" o:ole="">
            <v:imagedata r:id="rId145" o:title=""/>
          </v:shape>
          <o:OLEObject Type="Embed" ProgID="Equation.DSMT4" ShapeID="_x0000_i1093" DrawAspect="Content" ObjectID="_1700132992" r:id="rId146"/>
        </w:object>
      </w:r>
      <w:r>
        <w:rPr>
          <w:rFonts w:hint="eastAsia"/>
        </w:rPr>
        <w:t>的秩都等于</w:t>
      </w:r>
      <w:r>
        <w:rPr>
          <w:rFonts w:hint="eastAsia"/>
        </w:rPr>
        <w:t>2</w:t>
      </w:r>
      <w:r>
        <w:rPr>
          <w:rFonts w:hint="eastAsia"/>
        </w:rPr>
        <w:t>，所以向量</w:t>
      </w:r>
      <w:r w:rsidR="00277441" w:rsidRPr="00277441">
        <w:rPr>
          <w:position w:val="-12"/>
        </w:rPr>
        <w:object w:dxaOrig="800" w:dyaOrig="360">
          <v:shape id="_x0000_i1094" type="#_x0000_t75" style="width:40.05pt;height:18.15pt" o:ole="">
            <v:imagedata r:id="rId147" o:title=""/>
          </v:shape>
          <o:OLEObject Type="Embed" ProgID="Equation.DSMT4" ShapeID="_x0000_i1094" DrawAspect="Content" ObjectID="_1700132993" r:id="rId148"/>
        </w:object>
      </w:r>
      <w:r>
        <w:rPr>
          <w:rFonts w:ascii="宋体" w:hAnsi="宋体" w:hint="eastAsia"/>
        </w:rPr>
        <w:t>,</w:t>
      </w:r>
      <w:r w:rsidR="00277441" w:rsidRPr="00277441">
        <w:rPr>
          <w:position w:val="-12"/>
        </w:rPr>
        <w:object w:dxaOrig="740" w:dyaOrig="360">
          <v:shape id="_x0000_i1095" type="#_x0000_t75" style="width:36.95pt;height:18.15pt" o:ole="">
            <v:imagedata r:id="rId149" o:title=""/>
          </v:shape>
          <o:OLEObject Type="Embed" ProgID="Equation.DSMT4" ShapeID="_x0000_i1095" DrawAspect="Content" ObjectID="_1700132994" r:id="rId150"/>
        </w:object>
      </w:r>
      <w:r>
        <w:rPr>
          <w:rFonts w:hint="eastAsia"/>
        </w:rPr>
        <w:t>一定线性无关．</w:t>
      </w:r>
    </w:p>
    <w:p w:rsidR="00254F39" w:rsidRDefault="00254F39" w:rsidP="00254F39">
      <w:pPr>
        <w:ind w:leftChars="200" w:left="480"/>
      </w:pPr>
      <w:r>
        <w:rPr>
          <w:rFonts w:hint="eastAsia"/>
        </w:rPr>
        <w:t>而当</w:t>
      </w:r>
      <w:r w:rsidR="00277441" w:rsidRPr="00277441">
        <w:rPr>
          <w:position w:val="-50"/>
        </w:rPr>
        <w:object w:dxaOrig="2720" w:dyaOrig="1120">
          <v:shape id="_x0000_i1096" type="#_x0000_t75" style="width:135.85pt;height:55.7pt" o:ole="">
            <v:imagedata r:id="rId151" o:title=""/>
          </v:shape>
          <o:OLEObject Type="Embed" ProgID="Equation.DSMT4" ShapeID="_x0000_i1096" DrawAspect="Content" ObjectID="_1700132995" r:id="rId152"/>
        </w:object>
      </w:r>
      <w:r>
        <w:rPr>
          <w:rFonts w:hint="eastAsia"/>
        </w:rPr>
        <w:t>时，对任意的常数</w:t>
      </w:r>
      <w:r w:rsidR="00277441" w:rsidRPr="00277441">
        <w:rPr>
          <w:position w:val="-8"/>
        </w:rPr>
        <w:object w:dxaOrig="360" w:dyaOrig="300">
          <v:shape id="_x0000_i1097" type="#_x0000_t75" style="width:18.15pt;height:15.05pt" o:ole="">
            <v:imagedata r:id="rId153" o:title=""/>
          </v:shape>
          <o:OLEObject Type="Embed" ProgID="Equation.DSMT4" ShapeID="_x0000_i1097" DrawAspect="Content" ObjectID="_1700132996" r:id="rId154"/>
        </w:object>
      </w:r>
      <w:r>
        <w:rPr>
          <w:rFonts w:hint="eastAsia"/>
        </w:rPr>
        <w:t>，向量</w:t>
      </w:r>
      <w:r w:rsidR="00277441" w:rsidRPr="00277441">
        <w:rPr>
          <w:position w:val="-12"/>
        </w:rPr>
        <w:object w:dxaOrig="800" w:dyaOrig="360">
          <v:shape id="_x0000_i1098" type="#_x0000_t75" style="width:40.05pt;height:18.15pt" o:ole="">
            <v:imagedata r:id="rId155" o:title=""/>
          </v:shape>
          <o:OLEObject Type="Embed" ProgID="Equation.DSMT4" ShapeID="_x0000_i1098" DrawAspect="Content" ObjectID="_1700132997" r:id="rId156"/>
        </w:object>
      </w:r>
      <w:r>
        <w:rPr>
          <w:rFonts w:ascii="宋体" w:hAnsi="宋体" w:hint="eastAsia"/>
        </w:rPr>
        <w:t>,</w:t>
      </w:r>
      <w:r w:rsidR="00277441" w:rsidRPr="00277441">
        <w:rPr>
          <w:position w:val="-12"/>
        </w:rPr>
        <w:object w:dxaOrig="740" w:dyaOrig="360">
          <v:shape id="_x0000_i1099" type="#_x0000_t75" style="width:36.95pt;height:18.15pt" o:ole="">
            <v:imagedata r:id="rId157" o:title=""/>
          </v:shape>
          <o:OLEObject Type="Embed" ProgID="Equation.DSMT4" ShapeID="_x0000_i1099" DrawAspect="Content" ObjectID="_1700132998" r:id="rId158"/>
        </w:object>
      </w:r>
      <w:r>
        <w:rPr>
          <w:rFonts w:hint="eastAsia"/>
        </w:rPr>
        <w:t>线性无关，但</w:t>
      </w:r>
      <w:r w:rsidR="00277441" w:rsidRPr="00277441">
        <w:rPr>
          <w:position w:val="-12"/>
        </w:rPr>
        <w:object w:dxaOrig="920" w:dyaOrig="360">
          <v:shape id="_x0000_i1100" type="#_x0000_t75" style="width:45.7pt;height:18.15pt" o:ole="">
            <v:imagedata r:id="rId159" o:title=""/>
          </v:shape>
          <o:OLEObject Type="Embed" ProgID="Equation.DSMT4" ShapeID="_x0000_i1100" DrawAspect="Content" ObjectID="_1700132999" r:id="rId160"/>
        </w:object>
      </w:r>
      <w:r>
        <w:rPr>
          <w:rFonts w:hint="eastAsia"/>
        </w:rPr>
        <w:t>线性相关．故选择</w:t>
      </w:r>
      <w:r>
        <w:rPr>
          <w:rFonts w:hint="eastAsia"/>
        </w:rPr>
        <w:t>(A)</w:t>
      </w:r>
      <w:r>
        <w:rPr>
          <w:rFonts w:hint="eastAsia"/>
        </w:rPr>
        <w:t>．</w:t>
      </w:r>
    </w:p>
    <w:p w:rsidR="00254F39" w:rsidRDefault="00254F39" w:rsidP="00254F39"/>
    <w:p w:rsidR="00254F39" w:rsidRDefault="00254F39" w:rsidP="00254F39"/>
    <w:p w:rsidR="00254F39" w:rsidRDefault="00254F39" w:rsidP="00254F39">
      <w:pPr>
        <w:ind w:left="480" w:hangingChars="200" w:hanging="480"/>
        <w:rPr>
          <w:rFonts w:ascii="宋体" w:hAnsi="宋体"/>
          <w:szCs w:val="21"/>
        </w:rPr>
      </w:pPr>
      <w:r w:rsidRPr="003D0B7E">
        <w:t>(</w:t>
      </w:r>
      <w:r w:rsidRPr="003D0B7E">
        <w:rPr>
          <w:rFonts w:hint="eastAsia"/>
        </w:rPr>
        <w:t>7</w:t>
      </w:r>
      <w:r w:rsidRPr="003D0B7E">
        <w:t>)</w:t>
      </w:r>
      <w:r w:rsidRPr="003D0B7E">
        <w:rPr>
          <w:rFonts w:hint="eastAsia"/>
        </w:rPr>
        <w:t xml:space="preserve"> </w:t>
      </w:r>
      <w:r w:rsidRPr="00254F39">
        <w:rPr>
          <w:rStyle w:val="ae"/>
          <w:rFonts w:hint="eastAsia"/>
        </w:rPr>
        <w:t>【同试卷一第一</w:t>
      </w:r>
      <w:r w:rsidRPr="00254F39">
        <w:rPr>
          <w:rStyle w:val="ae"/>
        </w:rPr>
        <w:t>(</w:t>
      </w:r>
      <w:r>
        <w:rPr>
          <w:rStyle w:val="ae"/>
          <w:rFonts w:hint="eastAsia"/>
        </w:rPr>
        <w:t>7</w:t>
      </w:r>
      <w:r w:rsidRPr="00254F39">
        <w:rPr>
          <w:rStyle w:val="ae"/>
        </w:rPr>
        <w:t>)</w:t>
      </w:r>
      <w:r w:rsidRPr="00254F39">
        <w:rPr>
          <w:rStyle w:val="ae"/>
          <w:rFonts w:hint="eastAsia"/>
        </w:rPr>
        <w:t>题】</w:t>
      </w:r>
      <w:r>
        <w:rPr>
          <w:rFonts w:ascii="宋体" w:hAnsi="宋体" w:hint="eastAsia"/>
          <w:szCs w:val="21"/>
        </w:rPr>
        <w:t>设随机事件</w:t>
      </w:r>
      <w:r w:rsidR="00277441" w:rsidRPr="00025957">
        <w:rPr>
          <w:position w:val="-4"/>
        </w:rPr>
        <w:object w:dxaOrig="220" w:dyaOrig="260">
          <v:shape id="_x0000_i1101" type="#_x0000_t75" style="width:11.25pt;height:13.15pt" o:ole="">
            <v:imagedata r:id="rId161" o:title=""/>
          </v:shape>
          <o:OLEObject Type="Embed" ProgID="Equation.DSMT4" ShapeID="_x0000_i1101" DrawAspect="Content" ObjectID="_1700133000" r:id="rId162"/>
        </w:object>
      </w:r>
      <w:r>
        <w:rPr>
          <w:rFonts w:ascii="宋体" w:hAnsi="宋体" w:hint="eastAsia"/>
          <w:szCs w:val="21"/>
        </w:rPr>
        <w:t>与</w:t>
      </w:r>
      <w:r w:rsidR="00277441" w:rsidRPr="00025957">
        <w:rPr>
          <w:position w:val="-4"/>
        </w:rPr>
        <w:object w:dxaOrig="220" w:dyaOrig="260">
          <v:shape id="_x0000_i1102" type="#_x0000_t75" style="width:11.25pt;height:13.15pt" o:ole="">
            <v:imagedata r:id="rId163" o:title=""/>
          </v:shape>
          <o:OLEObject Type="Embed" ProgID="Equation.DSMT4" ShapeID="_x0000_i1102" DrawAspect="Content" ObjectID="_1700133001" r:id="rId164"/>
        </w:object>
      </w:r>
      <w:r>
        <w:rPr>
          <w:rFonts w:ascii="宋体" w:hAnsi="宋体" w:hint="eastAsia"/>
          <w:szCs w:val="21"/>
        </w:rPr>
        <w:t>相互独立，且</w:t>
      </w:r>
      <w:r w:rsidR="00277441" w:rsidRPr="00277441">
        <w:rPr>
          <w:position w:val="-10"/>
        </w:rPr>
        <w:object w:dxaOrig="1060" w:dyaOrig="320">
          <v:shape id="_x0000_i1103" type="#_x0000_t75" style="width:53.2pt;height:16.3pt" o:ole="">
            <v:imagedata r:id="rId165" o:title=""/>
          </v:shape>
          <o:OLEObject Type="Embed" ProgID="Equation.DSMT4" ShapeID="_x0000_i1103" DrawAspect="Content" ObjectID="_1700133002" r:id="rId166"/>
        </w:object>
      </w:r>
      <w:r>
        <w:rPr>
          <w:rFonts w:ascii="宋体" w:hAnsi="宋体" w:hint="eastAsia"/>
          <w:szCs w:val="21"/>
        </w:rPr>
        <w:t>，</w:t>
      </w:r>
      <w:r w:rsidR="00277441" w:rsidRPr="00277441">
        <w:rPr>
          <w:position w:val="-10"/>
        </w:rPr>
        <w:object w:dxaOrig="1420" w:dyaOrig="320">
          <v:shape id="_x0000_i1104" type="#_x0000_t75" style="width:70.75pt;height:16.3pt" o:ole="">
            <v:imagedata r:id="rId167" o:title=""/>
          </v:shape>
          <o:OLEObject Type="Embed" ProgID="Equation.DSMT4" ShapeID="_x0000_i1104" DrawAspect="Content" ObjectID="_1700133003" r:id="rId168"/>
        </w:objec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lastRenderedPageBreak/>
        <w:t>则</w:t>
      </w:r>
      <w:r w:rsidR="00277441" w:rsidRPr="00277441">
        <w:rPr>
          <w:position w:val="-10"/>
        </w:rPr>
        <w:object w:dxaOrig="1100" w:dyaOrig="320">
          <v:shape id="_x0000_i1105" type="#_x0000_t75" style="width:55.1pt;height:16.3pt" o:ole="">
            <v:imagedata r:id="rId169" o:title=""/>
          </v:shape>
          <o:OLEObject Type="Embed" ProgID="Equation.DSMT4" ShapeID="_x0000_i1105" DrawAspect="Content" ObjectID="_1700133004" r:id="rId170"/>
        </w:object>
      </w:r>
      <w:r w:rsidRPr="00B90A9D">
        <w:rPr>
          <w:szCs w:val="21"/>
        </w:rPr>
        <w:t xml:space="preserve">(   </w:t>
      </w:r>
      <w:r>
        <w:rPr>
          <w:rFonts w:hint="eastAsia"/>
          <w:szCs w:val="21"/>
        </w:rPr>
        <w:t xml:space="preserve"> </w:t>
      </w:r>
      <w:r w:rsidRPr="00B90A9D">
        <w:rPr>
          <w:szCs w:val="21"/>
        </w:rPr>
        <w:t>)</w:t>
      </w:r>
    </w:p>
    <w:p w:rsidR="00254F39" w:rsidRPr="009D3172" w:rsidRDefault="00254F39" w:rsidP="00254F39">
      <w:pPr>
        <w:ind w:leftChars="200" w:left="480"/>
        <w:rPr>
          <w:rFonts w:ascii="宋体" w:hAnsi="宋体"/>
        </w:rPr>
      </w:pPr>
      <w:r w:rsidRPr="00B90A9D">
        <w:t>(A)</w:t>
      </w:r>
      <w:r>
        <w:rPr>
          <w:rFonts w:hint="eastAsia"/>
        </w:rPr>
        <w:t xml:space="preserve"> </w:t>
      </w:r>
      <w:r w:rsidR="00277441" w:rsidRPr="00277441">
        <w:rPr>
          <w:position w:val="-6"/>
        </w:rPr>
        <w:object w:dxaOrig="380" w:dyaOrig="279">
          <v:shape id="_x0000_i1106" type="#_x0000_t75" style="width:18.8pt;height:13.75pt" o:ole="">
            <v:imagedata r:id="rId171" o:title=""/>
          </v:shape>
          <o:OLEObject Type="Embed" ProgID="Equation.DSMT4" ShapeID="_x0000_i1106" DrawAspect="Content" ObjectID="_1700133005" r:id="rId172"/>
        </w:object>
      </w:r>
      <w:r>
        <w:rPr>
          <w:rFonts w:hint="eastAsia"/>
        </w:rPr>
        <w:t>．</w:t>
      </w:r>
      <w:r>
        <w:rPr>
          <w:rFonts w:ascii="宋体" w:hAnsi="宋体" w:hint="eastAsia"/>
        </w:rPr>
        <w:t xml:space="preserve">        </w:t>
      </w:r>
      <w:r w:rsidRPr="00B90A9D">
        <w:t>(B)</w:t>
      </w:r>
      <w:r>
        <w:rPr>
          <w:rFonts w:hint="eastAsia"/>
        </w:rPr>
        <w:t xml:space="preserve"> </w:t>
      </w:r>
      <w:r w:rsidR="00277441" w:rsidRPr="00277441">
        <w:rPr>
          <w:position w:val="-6"/>
        </w:rPr>
        <w:object w:dxaOrig="360" w:dyaOrig="279">
          <v:shape id="_x0000_i1107" type="#_x0000_t75" style="width:18.15pt;height:13.75pt" o:ole="">
            <v:imagedata r:id="rId173" o:title=""/>
          </v:shape>
          <o:OLEObject Type="Embed" ProgID="Equation.DSMT4" ShapeID="_x0000_i1107" DrawAspect="Content" ObjectID="_1700133006" r:id="rId174"/>
        </w:object>
      </w:r>
      <w:r>
        <w:rPr>
          <w:rFonts w:hint="eastAsia"/>
        </w:rPr>
        <w:t>．</w:t>
      </w:r>
      <w:r>
        <w:rPr>
          <w:rFonts w:ascii="宋体" w:hAnsi="宋体" w:hint="eastAsia"/>
        </w:rPr>
        <w:t xml:space="preserve">        </w:t>
      </w:r>
      <w:r w:rsidRPr="00B90A9D">
        <w:t>(C)</w:t>
      </w:r>
      <w:r>
        <w:rPr>
          <w:rFonts w:hint="eastAsia"/>
        </w:rPr>
        <w:t xml:space="preserve"> </w:t>
      </w:r>
      <w:r w:rsidR="00277441" w:rsidRPr="00277441">
        <w:rPr>
          <w:position w:val="-6"/>
        </w:rPr>
        <w:object w:dxaOrig="360" w:dyaOrig="279">
          <v:shape id="_x0000_i1108" type="#_x0000_t75" style="width:18.15pt;height:13.75pt" o:ole="">
            <v:imagedata r:id="rId175" o:title=""/>
          </v:shape>
          <o:OLEObject Type="Embed" ProgID="Equation.DSMT4" ShapeID="_x0000_i1108" DrawAspect="Content" ObjectID="_1700133007" r:id="rId176"/>
        </w:object>
      </w:r>
      <w:r>
        <w:rPr>
          <w:rFonts w:hint="eastAsia"/>
        </w:rPr>
        <w:t>．</w:t>
      </w:r>
      <w:r>
        <w:rPr>
          <w:rFonts w:ascii="宋体" w:hAnsi="宋体" w:hint="eastAsia"/>
        </w:rPr>
        <w:t xml:space="preserve">        </w:t>
      </w:r>
      <w:r w:rsidRPr="00B90A9D">
        <w:t>(D)</w:t>
      </w:r>
      <w:r>
        <w:rPr>
          <w:rFonts w:hint="eastAsia"/>
        </w:rPr>
        <w:t xml:space="preserve"> </w:t>
      </w:r>
      <w:r w:rsidR="00277441" w:rsidRPr="00277441">
        <w:rPr>
          <w:position w:val="-6"/>
        </w:rPr>
        <w:object w:dxaOrig="380" w:dyaOrig="279">
          <v:shape id="_x0000_i1109" type="#_x0000_t75" style="width:18.8pt;height:13.75pt" o:ole="">
            <v:imagedata r:id="rId177" o:title=""/>
          </v:shape>
          <o:OLEObject Type="Embed" ProgID="Equation.DSMT4" ShapeID="_x0000_i1109" DrawAspect="Content" ObjectID="_1700133008" r:id="rId178"/>
        </w:object>
      </w:r>
      <w:r>
        <w:rPr>
          <w:rFonts w:hint="eastAsia"/>
        </w:rPr>
        <w:t>．</w:t>
      </w:r>
    </w:p>
    <w:p w:rsidR="00254F39" w:rsidRPr="00CB3729" w:rsidRDefault="00254F39" w:rsidP="00254F39"/>
    <w:p w:rsidR="00254F39" w:rsidRDefault="00254F39" w:rsidP="00254F39">
      <w:pPr>
        <w:rPr>
          <w:rFonts w:ascii="宋体" w:hAnsi="宋体"/>
          <w:szCs w:val="21"/>
        </w:rPr>
      </w:pPr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．因为</w:t>
      </w:r>
      <w:r w:rsidR="00277441" w:rsidRPr="00025957">
        <w:rPr>
          <w:position w:val="-4"/>
        </w:rPr>
        <w:object w:dxaOrig="220" w:dyaOrig="260">
          <v:shape id="_x0000_i1110" type="#_x0000_t75" style="width:11.25pt;height:13.15pt" o:ole="">
            <v:imagedata r:id="rId179" o:title=""/>
          </v:shape>
          <o:OLEObject Type="Embed" ProgID="Equation.DSMT4" ShapeID="_x0000_i1110" DrawAspect="Content" ObjectID="_1700133009" r:id="rId180"/>
        </w:object>
      </w:r>
      <w:r>
        <w:rPr>
          <w:rFonts w:ascii="宋体" w:hAnsi="宋体" w:hint="eastAsia"/>
          <w:szCs w:val="21"/>
        </w:rPr>
        <w:t>与</w:t>
      </w:r>
      <w:r w:rsidR="00277441" w:rsidRPr="00025957">
        <w:rPr>
          <w:position w:val="-4"/>
        </w:rPr>
        <w:object w:dxaOrig="220" w:dyaOrig="260">
          <v:shape id="_x0000_i1111" type="#_x0000_t75" style="width:11.25pt;height:13.15pt" o:ole="">
            <v:imagedata r:id="rId181" o:title=""/>
          </v:shape>
          <o:OLEObject Type="Embed" ProgID="Equation.DSMT4" ShapeID="_x0000_i1111" DrawAspect="Content" ObjectID="_1700133010" r:id="rId182"/>
        </w:object>
      </w:r>
      <w:r>
        <w:rPr>
          <w:rFonts w:ascii="宋体" w:hAnsi="宋体" w:hint="eastAsia"/>
          <w:szCs w:val="21"/>
        </w:rPr>
        <w:t>相互独立，所以</w:t>
      </w:r>
    </w:p>
    <w:p w:rsidR="00254F39" w:rsidRDefault="00277441" w:rsidP="00254F39">
      <w:pPr>
        <w:ind w:leftChars="200" w:left="480"/>
        <w:jc w:val="center"/>
      </w:pPr>
      <w:r w:rsidRPr="00277441">
        <w:rPr>
          <w:position w:val="-10"/>
        </w:rPr>
        <w:object w:dxaOrig="5880" w:dyaOrig="320">
          <v:shape id="_x0000_i1112" type="#_x0000_t75" style="width:294.25pt;height:16.3pt" o:ole="">
            <v:imagedata r:id="rId183" o:title=""/>
          </v:shape>
          <o:OLEObject Type="Embed" ProgID="Equation.DSMT4" ShapeID="_x0000_i1112" DrawAspect="Content" ObjectID="_1700133011" r:id="rId184"/>
        </w:object>
      </w:r>
    </w:p>
    <w:p w:rsidR="00254F39" w:rsidRDefault="00254F39" w:rsidP="00254F39">
      <w:pPr>
        <w:ind w:leftChars="200" w:left="480"/>
      </w:pPr>
      <w:r>
        <w:rPr>
          <w:rFonts w:hint="eastAsia"/>
        </w:rPr>
        <w:t>于是</w:t>
      </w:r>
      <w:r w:rsidR="00277441" w:rsidRPr="00277441">
        <w:rPr>
          <w:position w:val="-10"/>
        </w:rPr>
        <w:object w:dxaOrig="1080" w:dyaOrig="320">
          <v:shape id="_x0000_i1113" type="#_x0000_t75" style="width:53.85pt;height:16.3pt" o:ole="">
            <v:imagedata r:id="rId185" o:title=""/>
          </v:shape>
          <o:OLEObject Type="Embed" ProgID="Equation.DSMT4" ShapeID="_x0000_i1113" DrawAspect="Content" ObjectID="_1700133012" r:id="rId186"/>
        </w:object>
      </w:r>
      <w:r>
        <w:rPr>
          <w:rFonts w:hint="eastAsia"/>
        </w:rPr>
        <w:t>，</w:t>
      </w:r>
      <w:r>
        <w:t>从而</w:t>
      </w:r>
    </w:p>
    <w:p w:rsidR="00254F39" w:rsidRDefault="00277441" w:rsidP="00254F39">
      <w:pPr>
        <w:ind w:leftChars="200" w:left="480"/>
        <w:jc w:val="center"/>
      </w:pPr>
      <w:r w:rsidRPr="00277441">
        <w:rPr>
          <w:position w:val="-10"/>
        </w:rPr>
        <w:object w:dxaOrig="4880" w:dyaOrig="320">
          <v:shape id="_x0000_i1114" type="#_x0000_t75" style="width:244.15pt;height:16.3pt" o:ole="">
            <v:imagedata r:id="rId187" o:title=""/>
          </v:shape>
          <o:OLEObject Type="Embed" ProgID="Equation.DSMT4" ShapeID="_x0000_i1114" DrawAspect="Content" ObjectID="_1700133013" r:id="rId188"/>
        </w:object>
      </w:r>
    </w:p>
    <w:p w:rsidR="006C3775" w:rsidRDefault="006C3775" w:rsidP="006C3775"/>
    <w:p w:rsidR="006C3775" w:rsidRDefault="006C3775" w:rsidP="006C3775"/>
    <w:p w:rsidR="006C3775" w:rsidRDefault="00C778FD" w:rsidP="00C778FD">
      <w:pPr>
        <w:ind w:left="480" w:hangingChars="200" w:hanging="480"/>
      </w:pPr>
      <w:r>
        <w:rPr>
          <w:rFonts w:hint="eastAsia"/>
        </w:rPr>
        <w:t>(</w:t>
      </w:r>
      <w:r w:rsidR="006C3775">
        <w:t>8</w:t>
      </w:r>
      <w:r>
        <w:rPr>
          <w:rFonts w:hint="eastAsia"/>
        </w:rPr>
        <w:t xml:space="preserve">) </w:t>
      </w:r>
      <w:r w:rsidR="006C3775">
        <w:rPr>
          <w:rFonts w:hint="eastAsia"/>
        </w:rPr>
        <w:t>设</w:t>
      </w:r>
      <w:r w:rsidR="00277441" w:rsidRPr="00277441">
        <w:rPr>
          <w:position w:val="-12"/>
        </w:rPr>
        <w:object w:dxaOrig="960" w:dyaOrig="360">
          <v:shape id="_x0000_i1115" type="#_x0000_t75" style="width:48.2pt;height:18.15pt" o:ole="">
            <v:imagedata r:id="rId189" o:title=""/>
          </v:shape>
          <o:OLEObject Type="Embed" ProgID="Equation.DSMT4" ShapeID="_x0000_i1115" DrawAspect="Content" ObjectID="_1700133014" r:id="rId190"/>
        </w:object>
      </w:r>
      <w:r w:rsidR="006C3775">
        <w:rPr>
          <w:rFonts w:hint="eastAsia"/>
        </w:rPr>
        <w:t>为来自正态总体</w:t>
      </w:r>
      <w:r w:rsidR="00277441" w:rsidRPr="00277441">
        <w:rPr>
          <w:position w:val="-10"/>
        </w:rPr>
        <w:object w:dxaOrig="880" w:dyaOrig="360">
          <v:shape id="_x0000_i1116" type="#_x0000_t75" style="width:43.85pt;height:18.15pt" o:ole="">
            <v:imagedata r:id="rId191" o:title=""/>
          </v:shape>
          <o:OLEObject Type="Embed" ProgID="Equation.DSMT4" ShapeID="_x0000_i1116" DrawAspect="Content" ObjectID="_1700133015" r:id="rId192"/>
        </w:object>
      </w:r>
      <w:r w:rsidR="006C3775">
        <w:rPr>
          <w:rFonts w:hint="eastAsia"/>
        </w:rPr>
        <w:t>的简单随机样本，则统计量</w:t>
      </w:r>
      <w:r w:rsidR="00277441" w:rsidRPr="00277441">
        <w:rPr>
          <w:position w:val="-34"/>
        </w:rPr>
        <w:object w:dxaOrig="820" w:dyaOrig="740">
          <v:shape id="_x0000_i1117" type="#_x0000_t75" style="width:40.7pt;height:36.95pt" o:ole="">
            <v:imagedata r:id="rId193" o:title=""/>
          </v:shape>
          <o:OLEObject Type="Embed" ProgID="Equation.DSMT4" ShapeID="_x0000_i1117" DrawAspect="Content" ObjectID="_1700133016" r:id="rId194"/>
        </w:object>
      </w:r>
      <w:r w:rsidR="006C3775">
        <w:rPr>
          <w:rFonts w:hint="eastAsia"/>
        </w:rPr>
        <w:t>服从的分布为</w:t>
      </w:r>
      <w:r>
        <w:rPr>
          <w:rFonts w:hint="eastAsia"/>
        </w:rPr>
        <w:t>(    )</w:t>
      </w:r>
    </w:p>
    <w:p w:rsidR="006C3775" w:rsidRDefault="00C778FD" w:rsidP="00C778FD">
      <w:pPr>
        <w:ind w:leftChars="200" w:left="480"/>
      </w:pPr>
      <w:r>
        <w:rPr>
          <w:rFonts w:hint="eastAsia"/>
        </w:rPr>
        <w:t>(</w:t>
      </w:r>
      <w:r w:rsidR="006C3775">
        <w:t>A</w:t>
      </w:r>
      <w:r>
        <w:rPr>
          <w:rFonts w:hint="eastAsia"/>
        </w:rPr>
        <w:t xml:space="preserve">) </w:t>
      </w:r>
      <w:r w:rsidR="00277441" w:rsidRPr="00277441">
        <w:rPr>
          <w:position w:val="-10"/>
        </w:rPr>
        <w:object w:dxaOrig="700" w:dyaOrig="320">
          <v:shape id="_x0000_i1118" type="#_x0000_t75" style="width:35.05pt;height:16.3pt" o:ole="">
            <v:imagedata r:id="rId195" o:title=""/>
          </v:shape>
          <o:OLEObject Type="Embed" ProgID="Equation.DSMT4" ShapeID="_x0000_i1118" DrawAspect="Content" ObjectID="_1700133017" r:id="rId196"/>
        </w:object>
      </w:r>
      <w:r>
        <w:rPr>
          <w:rFonts w:hint="eastAsia"/>
        </w:rPr>
        <w:t>．</w:t>
      </w:r>
      <w:r w:rsidR="006C3775">
        <w:rPr>
          <w:rFonts w:hint="eastAsia"/>
        </w:rPr>
        <w:t xml:space="preserve">  </w:t>
      </w:r>
      <w:r>
        <w:rPr>
          <w:rFonts w:hint="eastAsia"/>
        </w:rPr>
        <w:t xml:space="preserve">    (</w:t>
      </w:r>
      <w:r w:rsidR="006C3775">
        <w:t>B</w:t>
      </w:r>
      <w:r>
        <w:rPr>
          <w:rFonts w:hint="eastAsia"/>
        </w:rPr>
        <w:t xml:space="preserve">) </w:t>
      </w:r>
      <w:r w:rsidR="00277441" w:rsidRPr="00277441">
        <w:rPr>
          <w:position w:val="-10"/>
        </w:rPr>
        <w:object w:dxaOrig="700" w:dyaOrig="320">
          <v:shape id="_x0000_i1119" type="#_x0000_t75" style="width:35.05pt;height:16.3pt" o:ole="">
            <v:imagedata r:id="rId197" o:title=""/>
          </v:shape>
          <o:OLEObject Type="Embed" ProgID="Equation.DSMT4" ShapeID="_x0000_i1119" DrawAspect="Content" ObjectID="_1700133018" r:id="rId19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(</w:t>
      </w:r>
      <w:r w:rsidR="006C3775">
        <w:t>C</w:t>
      </w:r>
      <w:r>
        <w:rPr>
          <w:rFonts w:hint="eastAsia"/>
        </w:rPr>
        <w:t xml:space="preserve">) </w:t>
      </w:r>
      <w:r w:rsidR="00277441" w:rsidRPr="00277441">
        <w:rPr>
          <w:position w:val="-10"/>
        </w:rPr>
        <w:object w:dxaOrig="440" w:dyaOrig="320">
          <v:shape id="_x0000_i1120" type="#_x0000_t75" style="width:21.9pt;height:16.3pt" o:ole="">
            <v:imagedata r:id="rId199" o:title=""/>
          </v:shape>
          <o:OLEObject Type="Embed" ProgID="Equation.DSMT4" ShapeID="_x0000_i1120" DrawAspect="Content" ObjectID="_1700133019" r:id="rId20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(</w:t>
      </w:r>
      <w:r w:rsidR="006C3775">
        <w:t>D</w:t>
      </w:r>
      <w:r>
        <w:rPr>
          <w:rFonts w:hint="eastAsia"/>
        </w:rPr>
        <w:t xml:space="preserve">) </w:t>
      </w:r>
      <w:r w:rsidR="00277441" w:rsidRPr="00277441">
        <w:rPr>
          <w:position w:val="-10"/>
        </w:rPr>
        <w:object w:dxaOrig="440" w:dyaOrig="320">
          <v:shape id="_x0000_i1121" type="#_x0000_t75" style="width:21.9pt;height:16.3pt" o:ole="">
            <v:imagedata r:id="rId201" o:title=""/>
          </v:shape>
          <o:OLEObject Type="Embed" ProgID="Equation.DSMT4" ShapeID="_x0000_i1121" DrawAspect="Content" ObjectID="_1700133020" r:id="rId202"/>
        </w:object>
      </w:r>
      <w:r>
        <w:rPr>
          <w:rFonts w:hint="eastAsia"/>
        </w:rPr>
        <w:t>．</w:t>
      </w:r>
    </w:p>
    <w:p w:rsidR="00B6563F" w:rsidRPr="00CB3729" w:rsidRDefault="00B6563F" w:rsidP="00B6563F"/>
    <w:p w:rsidR="006C3775" w:rsidRDefault="00B6563F" w:rsidP="00B6563F"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</w:t>
      </w:r>
      <w:r w:rsidR="009C692A">
        <w:rPr>
          <w:rFonts w:hint="eastAsia"/>
        </w:rPr>
        <w:t>依题意，</w:t>
      </w:r>
      <w:r w:rsidR="00277441" w:rsidRPr="00277441">
        <w:rPr>
          <w:position w:val="-28"/>
        </w:rPr>
        <w:object w:dxaOrig="1719" w:dyaOrig="680">
          <v:shape id="_x0000_i1122" type="#_x0000_t75" style="width:85.75pt;height:33.8pt" o:ole="">
            <v:imagedata r:id="rId203" o:title=""/>
          </v:shape>
          <o:OLEObject Type="Embed" ProgID="Equation.DSMT4" ShapeID="_x0000_i1122" DrawAspect="Content" ObjectID="_1700133021" r:id="rId204"/>
        </w:object>
      </w:r>
      <w:r w:rsidR="009C692A">
        <w:rPr>
          <w:rFonts w:hint="eastAsia"/>
        </w:rPr>
        <w:t>，</w:t>
      </w:r>
      <w:r w:rsidR="00277441" w:rsidRPr="00277441">
        <w:rPr>
          <w:position w:val="-24"/>
        </w:rPr>
        <w:object w:dxaOrig="1140" w:dyaOrig="660">
          <v:shape id="_x0000_i1123" type="#_x0000_t75" style="width:56.95pt;height:33.2pt" o:ole="">
            <v:imagedata r:id="rId205" o:title=""/>
          </v:shape>
          <o:OLEObject Type="Embed" ProgID="Equation.DSMT4" ShapeID="_x0000_i1123" DrawAspect="Content" ObjectID="_1700133022" r:id="rId206"/>
        </w:object>
      </w:r>
      <w:r w:rsidR="009C692A">
        <w:rPr>
          <w:rFonts w:hint="eastAsia"/>
        </w:rPr>
        <w:t>，且两者相互独立，于是</w:t>
      </w:r>
    </w:p>
    <w:p w:rsidR="009C692A" w:rsidRPr="009C692A" w:rsidRDefault="00277441" w:rsidP="009C692A">
      <w:pPr>
        <w:ind w:leftChars="200" w:left="480"/>
        <w:jc w:val="center"/>
      </w:pPr>
      <w:r w:rsidRPr="00277441">
        <w:rPr>
          <w:position w:val="-44"/>
        </w:rPr>
        <w:object w:dxaOrig="3440" w:dyaOrig="880">
          <v:shape id="_x0000_i1124" type="#_x0000_t75" style="width:172.15pt;height:43.85pt" o:ole="">
            <v:imagedata r:id="rId207" o:title=""/>
          </v:shape>
          <o:OLEObject Type="Embed" ProgID="Equation.DSMT4" ShapeID="_x0000_i1124" DrawAspect="Content" ObjectID="_1700133023" r:id="rId208"/>
        </w:object>
      </w:r>
    </w:p>
    <w:p w:rsidR="006C3775" w:rsidRDefault="006C3775" w:rsidP="006C3775"/>
    <w:p w:rsidR="006C3775" w:rsidRDefault="006C3775" w:rsidP="006C3775"/>
    <w:p w:rsidR="006C3775" w:rsidRDefault="006C3775" w:rsidP="00913062">
      <w:pPr>
        <w:pStyle w:val="1"/>
      </w:pPr>
      <w:r w:rsidRPr="008124C7">
        <w:t>二、填空题</w:t>
      </w:r>
      <w:r w:rsidR="00913062">
        <w:rPr>
          <w:rFonts w:hint="eastAsia"/>
        </w:rPr>
        <w:t>（</w:t>
      </w:r>
      <w:r w:rsidRPr="008124C7">
        <w:t>9</w:t>
      </w:r>
      <w:r w:rsidR="00913062">
        <w:rPr>
          <w:rFonts w:hint="eastAsia"/>
        </w:rPr>
        <w:t>~</w:t>
      </w:r>
      <w:r w:rsidRPr="008124C7">
        <w:t>14小题，每小题4分，共24分</w:t>
      </w:r>
      <w:r w:rsidR="00913062">
        <w:rPr>
          <w:rFonts w:hint="eastAsia"/>
        </w:rPr>
        <w:t>）</w:t>
      </w:r>
    </w:p>
    <w:p w:rsidR="00E95BAC" w:rsidRDefault="00E95BAC" w:rsidP="006C3775">
      <w:pPr>
        <w:jc w:val="left"/>
        <w:rPr>
          <w:rFonts w:ascii="宋体" w:hAnsi="宋体"/>
          <w:szCs w:val="21"/>
        </w:rPr>
      </w:pPr>
    </w:p>
    <w:p w:rsidR="00E95BAC" w:rsidRDefault="00E95BAC" w:rsidP="006C3775">
      <w:pPr>
        <w:jc w:val="left"/>
        <w:rPr>
          <w:rFonts w:ascii="宋体" w:hAnsi="宋体"/>
          <w:szCs w:val="21"/>
        </w:rPr>
      </w:pPr>
    </w:p>
    <w:p w:rsidR="006C3775" w:rsidRDefault="00CB25E4" w:rsidP="00CB25E4">
      <w:pPr>
        <w:ind w:left="480" w:hangingChars="200" w:hanging="480"/>
        <w:jc w:val="left"/>
      </w:pPr>
      <w:r w:rsidRPr="00CB25E4">
        <w:rPr>
          <w:rFonts w:hint="eastAsia"/>
        </w:rPr>
        <w:t>(</w:t>
      </w:r>
      <w:r w:rsidR="006C3775" w:rsidRPr="00CB25E4">
        <w:rPr>
          <w:rFonts w:hint="eastAsia"/>
        </w:rPr>
        <w:t>9</w:t>
      </w:r>
      <w:r w:rsidRPr="00CB25E4">
        <w:rPr>
          <w:rFonts w:hint="eastAsia"/>
        </w:rPr>
        <w:t xml:space="preserve">) </w:t>
      </w:r>
      <w:r w:rsidR="006C3775">
        <w:rPr>
          <w:rFonts w:ascii="宋体" w:hAnsi="宋体" w:hint="eastAsia"/>
          <w:szCs w:val="21"/>
        </w:rPr>
        <w:t>设某商品的需求函数为</w:t>
      </w:r>
      <w:r w:rsidR="00277441" w:rsidRPr="00277441">
        <w:rPr>
          <w:position w:val="-10"/>
        </w:rPr>
        <w:object w:dxaOrig="1180" w:dyaOrig="320">
          <v:shape id="_x0000_i1125" type="#_x0000_t75" style="width:58.85pt;height:16.3pt" o:ole="">
            <v:imagedata r:id="rId209" o:title=""/>
          </v:shape>
          <o:OLEObject Type="Embed" ProgID="Equation.DSMT4" ShapeID="_x0000_i1125" DrawAspect="Content" ObjectID="_1700133024" r:id="rId210"/>
        </w:object>
      </w:r>
      <w:r w:rsidR="006C3775">
        <w:rPr>
          <w:rFonts w:hint="eastAsia"/>
        </w:rPr>
        <w:t>（</w:t>
      </w:r>
      <w:r w:rsidR="00277441" w:rsidRPr="00025957">
        <w:rPr>
          <w:position w:val="-4"/>
        </w:rPr>
        <w:object w:dxaOrig="220" w:dyaOrig="260">
          <v:shape id="_x0000_i1126" type="#_x0000_t75" style="width:11.25pt;height:13.15pt" o:ole="">
            <v:imagedata r:id="rId211" o:title=""/>
          </v:shape>
          <o:OLEObject Type="Embed" ProgID="Equation.DSMT4" ShapeID="_x0000_i1126" DrawAspect="Content" ObjectID="_1700133025" r:id="rId212"/>
        </w:object>
      </w:r>
      <w:r w:rsidR="006C3775">
        <w:rPr>
          <w:rFonts w:hint="eastAsia"/>
        </w:rPr>
        <w:t>为商品价格），则该商品的边际收益为</w:t>
      </w:r>
      <w:r w:rsidRPr="003D0B7E"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B6563F" w:rsidRPr="00CB3729" w:rsidRDefault="00B6563F" w:rsidP="00B6563F"/>
    <w:p w:rsidR="00E95BAC" w:rsidRDefault="00B6563F" w:rsidP="00EE5CC3">
      <w:pPr>
        <w:ind w:left="480" w:hangingChars="200" w:hanging="480"/>
      </w:pPr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277441" w:rsidRPr="00277441">
        <w:rPr>
          <w:position w:val="-28"/>
        </w:rPr>
        <w:object w:dxaOrig="1219" w:dyaOrig="660">
          <v:shape id="_x0000_i1127" type="#_x0000_t75" style="width:60.75pt;height:33.2pt" o:ole="">
            <v:imagedata r:id="rId213" o:title=""/>
          </v:shape>
          <o:OLEObject Type="Embed" ProgID="Equation.DSMT4" ShapeID="_x0000_i1127" DrawAspect="Content" ObjectID="_1700133026" r:id="rId214"/>
        </w:object>
      </w:r>
      <w:r>
        <w:rPr>
          <w:rFonts w:ascii="宋体" w:hAnsi="宋体" w:hint="eastAsia"/>
        </w:rPr>
        <w:t>．</w:t>
      </w:r>
      <w:r w:rsidR="00EE5CC3">
        <w:rPr>
          <w:rFonts w:ascii="宋体" w:hAnsi="宋体" w:hint="eastAsia"/>
        </w:rPr>
        <w:t>注意按定义</w:t>
      </w:r>
      <w:r w:rsidR="00277441" w:rsidRPr="00277441">
        <w:rPr>
          <w:position w:val="-24"/>
        </w:rPr>
        <w:object w:dxaOrig="380" w:dyaOrig="620">
          <v:shape id="_x0000_i1128" type="#_x0000_t75" style="width:18.8pt;height:31.3pt" o:ole="">
            <v:imagedata r:id="rId215" o:title=""/>
          </v:shape>
          <o:OLEObject Type="Embed" ProgID="Equation.DSMT4" ShapeID="_x0000_i1128" DrawAspect="Content" ObjectID="_1700133027" r:id="rId216"/>
        </w:object>
      </w:r>
      <w:r w:rsidR="00EE5CC3">
        <w:rPr>
          <w:rFonts w:ascii="宋体" w:hAnsi="宋体" w:hint="eastAsia"/>
        </w:rPr>
        <w:t>是边际效益，而</w:t>
      </w:r>
      <w:r w:rsidR="00277441" w:rsidRPr="00277441">
        <w:rPr>
          <w:position w:val="-28"/>
        </w:rPr>
        <w:object w:dxaOrig="380" w:dyaOrig="660">
          <v:shape id="_x0000_i1129" type="#_x0000_t75" style="width:18.8pt;height:33.2pt" o:ole="">
            <v:imagedata r:id="rId217" o:title=""/>
          </v:shape>
          <o:OLEObject Type="Embed" ProgID="Equation.DSMT4" ShapeID="_x0000_i1129" DrawAspect="Content" ObjectID="_1700133028" r:id="rId218"/>
        </w:object>
      </w:r>
      <w:r w:rsidR="00EE5CC3">
        <w:rPr>
          <w:rFonts w:ascii="宋体" w:hAnsi="宋体" w:hint="eastAsia"/>
        </w:rPr>
        <w:t>是</w:t>
      </w:r>
      <w:r w:rsidR="00CB25E4" w:rsidRPr="00CB25E4">
        <w:rPr>
          <w:rFonts w:ascii="宋体" w:hAnsi="宋体" w:hint="eastAsia"/>
        </w:rPr>
        <w:t>边际收益</w:t>
      </w:r>
      <w:r w:rsidR="00EE5CC3">
        <w:rPr>
          <w:rFonts w:ascii="宋体" w:hAnsi="宋体" w:hint="eastAsia"/>
        </w:rPr>
        <w:t>．由于</w:t>
      </w:r>
      <w:r w:rsidR="00277441" w:rsidRPr="00277441">
        <w:rPr>
          <w:position w:val="-24"/>
        </w:rPr>
        <w:object w:dxaOrig="1920" w:dyaOrig="620">
          <v:shape id="_x0000_i1130" type="#_x0000_t75" style="width:95.8pt;height:31.3pt" o:ole="">
            <v:imagedata r:id="rId219" o:title=""/>
          </v:shape>
          <o:OLEObject Type="Embed" ProgID="Equation.DSMT4" ShapeID="_x0000_i1130" DrawAspect="Content" ObjectID="_1700133029" r:id="rId220"/>
        </w:object>
      </w:r>
      <w:r w:rsidR="00EE5CC3">
        <w:rPr>
          <w:rFonts w:ascii="宋体" w:hAnsi="宋体" w:hint="eastAsia"/>
        </w:rPr>
        <w:t>，所以</w:t>
      </w:r>
      <w:r w:rsidR="00277441" w:rsidRPr="00277441">
        <w:rPr>
          <w:position w:val="-28"/>
        </w:rPr>
        <w:object w:dxaOrig="1219" w:dyaOrig="660">
          <v:shape id="_x0000_i1131" type="#_x0000_t75" style="width:60.75pt;height:33.2pt" o:ole="">
            <v:imagedata r:id="rId221" o:title=""/>
          </v:shape>
          <o:OLEObject Type="Embed" ProgID="Equation.DSMT4" ShapeID="_x0000_i1131" DrawAspect="Content" ObjectID="_1700133030" r:id="rId222"/>
        </w:object>
      </w:r>
      <w:r w:rsidR="00CB25E4">
        <w:rPr>
          <w:rFonts w:ascii="宋体" w:hAnsi="宋体" w:hint="eastAsia"/>
        </w:rPr>
        <w:t>．</w:t>
      </w:r>
    </w:p>
    <w:p w:rsidR="00E95BAC" w:rsidRDefault="00E95BAC" w:rsidP="006C3775">
      <w:pPr>
        <w:jc w:val="left"/>
        <w:rPr>
          <w:rFonts w:ascii="宋体" w:hAnsi="宋体"/>
        </w:rPr>
      </w:pPr>
    </w:p>
    <w:p w:rsidR="00E95BAC" w:rsidRDefault="00E95BAC" w:rsidP="006C3775">
      <w:pPr>
        <w:jc w:val="left"/>
        <w:rPr>
          <w:rFonts w:ascii="宋体" w:hAnsi="宋体"/>
        </w:rPr>
      </w:pPr>
    </w:p>
    <w:p w:rsidR="006C3775" w:rsidRDefault="00CB25E4" w:rsidP="00CB25E4">
      <w:pPr>
        <w:ind w:left="480" w:hangingChars="200" w:hanging="480"/>
        <w:jc w:val="left"/>
        <w:rPr>
          <w:rFonts w:ascii="宋体" w:hAnsi="宋体"/>
        </w:rPr>
      </w:pPr>
      <w:r w:rsidRPr="00CB25E4">
        <w:rPr>
          <w:rFonts w:hint="eastAsia"/>
        </w:rPr>
        <w:t>(</w:t>
      </w:r>
      <w:r w:rsidR="006C3775" w:rsidRPr="00CB25E4">
        <w:t>10)</w:t>
      </w:r>
      <w:r>
        <w:rPr>
          <w:rFonts w:hint="eastAsia"/>
        </w:rPr>
        <w:t xml:space="preserve"> </w:t>
      </w:r>
      <w:r w:rsidR="006C3775">
        <w:rPr>
          <w:rFonts w:ascii="宋体" w:hAnsi="宋体" w:hint="eastAsia"/>
        </w:rPr>
        <w:t>设</w:t>
      </w:r>
      <w:r w:rsidR="00277441" w:rsidRPr="00025957">
        <w:rPr>
          <w:position w:val="-4"/>
        </w:rPr>
        <w:object w:dxaOrig="240" w:dyaOrig="260">
          <v:shape id="_x0000_i1132" type="#_x0000_t75" style="width:11.9pt;height:13.15pt" o:ole="">
            <v:imagedata r:id="rId223" o:title=""/>
          </v:shape>
          <o:OLEObject Type="Embed" ProgID="Equation.DSMT4" ShapeID="_x0000_i1132" DrawAspect="Content" ObjectID="_1700133031" r:id="rId224"/>
        </w:object>
      </w:r>
      <w:r w:rsidR="006C3775">
        <w:rPr>
          <w:rFonts w:ascii="宋体" w:hAnsi="宋体" w:hint="eastAsia"/>
        </w:rPr>
        <w:t>是由曲线</w:t>
      </w:r>
      <w:r w:rsidR="00277441" w:rsidRPr="00277441">
        <w:rPr>
          <w:position w:val="-10"/>
        </w:rPr>
        <w:object w:dxaOrig="980" w:dyaOrig="320">
          <v:shape id="_x0000_i1133" type="#_x0000_t75" style="width:48.85pt;height:16.3pt" o:ole="">
            <v:imagedata r:id="rId225" o:title=""/>
          </v:shape>
          <o:OLEObject Type="Embed" ProgID="Equation.DSMT4" ShapeID="_x0000_i1133" DrawAspect="Content" ObjectID="_1700133032" r:id="rId226"/>
        </w:object>
      </w:r>
      <w:r w:rsidR="006C3775">
        <w:rPr>
          <w:rFonts w:hint="eastAsia"/>
        </w:rPr>
        <w:t>与直线</w:t>
      </w:r>
      <w:r w:rsidR="00277441" w:rsidRPr="00277441">
        <w:rPr>
          <w:position w:val="-10"/>
        </w:rPr>
        <w:object w:dxaOrig="920" w:dyaOrig="320">
          <v:shape id="_x0000_i1134" type="#_x0000_t75" style="width:45.7pt;height:16.3pt" o:ole="">
            <v:imagedata r:id="rId227" o:title=""/>
          </v:shape>
          <o:OLEObject Type="Embed" ProgID="Equation.DSMT4" ShapeID="_x0000_i1134" DrawAspect="Content" ObjectID="_1700133033" r:id="rId228"/>
        </w:object>
      </w:r>
      <w:r w:rsidR="006C3775">
        <w:rPr>
          <w:rFonts w:hint="eastAsia"/>
        </w:rPr>
        <w:t>及</w:t>
      </w:r>
      <w:r w:rsidR="00277441" w:rsidRPr="00277441">
        <w:rPr>
          <w:position w:val="-10"/>
        </w:rPr>
        <w:object w:dxaOrig="560" w:dyaOrig="320">
          <v:shape id="_x0000_i1135" type="#_x0000_t75" style="width:28.15pt;height:16.3pt" o:ole="">
            <v:imagedata r:id="rId229" o:title=""/>
          </v:shape>
          <o:OLEObject Type="Embed" ProgID="Equation.DSMT4" ShapeID="_x0000_i1135" DrawAspect="Content" ObjectID="_1700133034" r:id="rId230"/>
        </w:object>
      </w:r>
      <w:r w:rsidR="006C3775">
        <w:rPr>
          <w:rFonts w:hint="eastAsia"/>
        </w:rPr>
        <w:t>围成的有界区域，则</w:t>
      </w:r>
      <w:r w:rsidR="00277441" w:rsidRPr="00025957">
        <w:rPr>
          <w:position w:val="-4"/>
        </w:rPr>
        <w:object w:dxaOrig="240" w:dyaOrig="260">
          <v:shape id="_x0000_i1136" type="#_x0000_t75" style="width:11.9pt;height:13.15pt" o:ole="">
            <v:imagedata r:id="rId231" o:title=""/>
          </v:shape>
          <o:OLEObject Type="Embed" ProgID="Equation.DSMT4" ShapeID="_x0000_i1136" DrawAspect="Content" ObjectID="_1700133035" r:id="rId232"/>
        </w:object>
      </w:r>
      <w:r w:rsidR="006C3775">
        <w:rPr>
          <w:rFonts w:hint="eastAsia"/>
        </w:rPr>
        <w:t>的面积为</w:t>
      </w:r>
      <w:r w:rsidRPr="003D0B7E"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B6563F" w:rsidRPr="00CB3729" w:rsidRDefault="00B6563F" w:rsidP="00B6563F"/>
    <w:p w:rsidR="00E95BAC" w:rsidRDefault="00B6563F" w:rsidP="00B6563F"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277441" w:rsidRPr="00277441">
        <w:rPr>
          <w:position w:val="-24"/>
        </w:rPr>
        <w:object w:dxaOrig="760" w:dyaOrig="620">
          <v:shape id="_x0000_i1137" type="#_x0000_t75" style="width:38.2pt;height:31.3pt" o:ole="">
            <v:imagedata r:id="rId233" o:title=""/>
          </v:shape>
          <o:OLEObject Type="Embed" ProgID="Equation.DSMT4" ShapeID="_x0000_i1137" DrawAspect="Content" ObjectID="_1700133036" r:id="rId234"/>
        </w:object>
      </w:r>
      <w:r>
        <w:rPr>
          <w:rFonts w:ascii="宋体" w:hAnsi="宋体" w:hint="eastAsia"/>
        </w:rPr>
        <w:t>．</w:t>
      </w:r>
      <w:r w:rsidR="00EE5CC3" w:rsidRPr="00EE5CC3">
        <w:rPr>
          <w:rFonts w:ascii="宋体" w:hAnsi="宋体" w:hint="eastAsia"/>
        </w:rPr>
        <w:t>由题意，</w:t>
      </w:r>
      <w:r w:rsidR="00277441" w:rsidRPr="00025957">
        <w:rPr>
          <w:position w:val="-4"/>
        </w:rPr>
        <w:object w:dxaOrig="240" w:dyaOrig="260">
          <v:shape id="_x0000_i1138" type="#_x0000_t75" style="width:11.9pt;height:13.15pt" o:ole="">
            <v:imagedata r:id="rId235" o:title=""/>
          </v:shape>
          <o:OLEObject Type="Embed" ProgID="Equation.DSMT4" ShapeID="_x0000_i1138" DrawAspect="Content" ObjectID="_1700133037" r:id="rId236"/>
        </w:object>
      </w:r>
      <w:r w:rsidR="00EE5CC3" w:rsidRPr="00EE5CC3">
        <w:rPr>
          <w:rFonts w:ascii="宋体" w:hAnsi="宋体" w:hint="eastAsia"/>
        </w:rPr>
        <w:t>的面积</w:t>
      </w:r>
      <w:r w:rsidR="00277441" w:rsidRPr="00277441">
        <w:rPr>
          <w:position w:val="-30"/>
        </w:rPr>
        <w:object w:dxaOrig="2620" w:dyaOrig="720">
          <v:shape id="_x0000_i1139" type="#_x0000_t75" style="width:130.85pt;height:36.3pt" o:ole="">
            <v:imagedata r:id="rId237" o:title=""/>
          </v:shape>
          <o:OLEObject Type="Embed" ProgID="Equation.DSMT4" ShapeID="_x0000_i1139" DrawAspect="Content" ObjectID="_1700133038" r:id="rId238"/>
        </w:object>
      </w:r>
      <w:r w:rsidR="00EE5CC3">
        <w:rPr>
          <w:rFonts w:ascii="宋体" w:hAnsi="宋体" w:hint="eastAsia"/>
        </w:rPr>
        <w:t>．</w:t>
      </w:r>
    </w:p>
    <w:p w:rsidR="00E95BAC" w:rsidRDefault="00E95BAC" w:rsidP="006C3775">
      <w:pPr>
        <w:jc w:val="left"/>
        <w:rPr>
          <w:rFonts w:ascii="宋体" w:hAnsi="宋体"/>
        </w:rPr>
      </w:pPr>
    </w:p>
    <w:p w:rsidR="00E95BAC" w:rsidRDefault="00E95BAC" w:rsidP="006C3775">
      <w:pPr>
        <w:jc w:val="left"/>
        <w:rPr>
          <w:rFonts w:ascii="宋体" w:hAnsi="宋体"/>
        </w:rPr>
      </w:pPr>
    </w:p>
    <w:p w:rsidR="006C3775" w:rsidRDefault="006C3775" w:rsidP="006C3775">
      <w:pPr>
        <w:jc w:val="left"/>
        <w:rPr>
          <w:rFonts w:ascii="宋体" w:hAnsi="宋体"/>
        </w:rPr>
      </w:pPr>
      <w:r w:rsidRPr="00CB25E4">
        <w:t>(11)</w:t>
      </w:r>
      <w:r w:rsidR="00CB25E4">
        <w:rPr>
          <w:rFonts w:hint="eastAsia"/>
        </w:rPr>
        <w:t xml:space="preserve"> </w:t>
      </w:r>
      <w:r>
        <w:rPr>
          <w:rFonts w:ascii="宋体" w:hAnsi="宋体" w:hint="eastAsia"/>
        </w:rPr>
        <w:t>设</w:t>
      </w:r>
      <w:r w:rsidR="00277441" w:rsidRPr="00277441">
        <w:rPr>
          <w:position w:val="-24"/>
        </w:rPr>
        <w:object w:dxaOrig="1340" w:dyaOrig="620">
          <v:shape id="_x0000_i1140" type="#_x0000_t75" style="width:67pt;height:31.3pt" o:ole="">
            <v:imagedata r:id="rId239" o:title=""/>
          </v:shape>
          <o:OLEObject Type="Embed" ProgID="Equation.DSMT4" ShapeID="_x0000_i1140" DrawAspect="Content" ObjectID="_1700133039" r:id="rId240"/>
        </w:object>
      </w:r>
      <w:r>
        <w:rPr>
          <w:rFonts w:hint="eastAsia"/>
        </w:rPr>
        <w:t>，则</w:t>
      </w:r>
      <w:r w:rsidR="00277441" w:rsidRPr="00277441">
        <w:rPr>
          <w:position w:val="-6"/>
        </w:rPr>
        <w:object w:dxaOrig="380" w:dyaOrig="220">
          <v:shape id="_x0000_i1141" type="#_x0000_t75" style="width:18.8pt;height:11.25pt" o:ole="">
            <v:imagedata r:id="rId241" o:title=""/>
          </v:shape>
          <o:OLEObject Type="Embed" ProgID="Equation.DSMT4" ShapeID="_x0000_i1141" DrawAspect="Content" ObjectID="_1700133040" r:id="rId242"/>
        </w:object>
      </w:r>
      <w:r w:rsidR="00CB25E4" w:rsidRPr="003D0B7E">
        <w:rPr>
          <w:rFonts w:hint="eastAsia"/>
          <w:u w:val="single"/>
        </w:rPr>
        <w:t xml:space="preserve">        </w:t>
      </w:r>
      <w:r w:rsidR="00CB25E4">
        <w:rPr>
          <w:rFonts w:hint="eastAsia"/>
        </w:rPr>
        <w:t>．</w:t>
      </w:r>
    </w:p>
    <w:p w:rsidR="00B6563F" w:rsidRPr="00CB3729" w:rsidRDefault="00B6563F" w:rsidP="00B6563F"/>
    <w:p w:rsidR="00E95BAC" w:rsidRDefault="00B6563F" w:rsidP="00B6563F">
      <w:pPr>
        <w:rPr>
          <w:rFonts w:ascii="宋体" w:hAnsi="宋体"/>
        </w:rPr>
      </w:pPr>
      <w:r w:rsidRPr="00962FCE">
        <w:rPr>
          <w:rStyle w:val="af4"/>
          <w:rFonts w:hint="eastAsia"/>
        </w:rPr>
        <w:lastRenderedPageBreak/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277441" w:rsidRPr="00277441">
        <w:rPr>
          <w:position w:val="-24"/>
        </w:rPr>
        <w:object w:dxaOrig="560" w:dyaOrig="620">
          <v:shape id="_x0000_i1142" type="#_x0000_t75" style="width:28.15pt;height:31.3pt" o:ole="">
            <v:imagedata r:id="rId243" o:title=""/>
          </v:shape>
          <o:OLEObject Type="Embed" ProgID="Equation.DSMT4" ShapeID="_x0000_i1142" DrawAspect="Content" ObjectID="_1700133041" r:id="rId244"/>
        </w:object>
      </w:r>
      <w:r>
        <w:rPr>
          <w:rFonts w:ascii="宋体" w:hAnsi="宋体" w:hint="eastAsia"/>
        </w:rPr>
        <w:t>．</w:t>
      </w:r>
      <w:r w:rsidR="00E12AC6">
        <w:rPr>
          <w:rFonts w:ascii="宋体" w:hAnsi="宋体" w:hint="eastAsia"/>
        </w:rPr>
        <w:t>由分部积分法可得</w:t>
      </w:r>
    </w:p>
    <w:p w:rsidR="00E12AC6" w:rsidRDefault="00277441" w:rsidP="00E12AC6">
      <w:pPr>
        <w:ind w:leftChars="200" w:left="480"/>
        <w:jc w:val="center"/>
      </w:pPr>
      <w:r w:rsidRPr="00277441">
        <w:rPr>
          <w:position w:val="-30"/>
        </w:rPr>
        <w:object w:dxaOrig="6660" w:dyaOrig="760">
          <v:shape id="_x0000_i1143" type="#_x0000_t75" style="width:333.1pt;height:38.2pt" o:ole="">
            <v:imagedata r:id="rId245" o:title=""/>
          </v:shape>
          <o:OLEObject Type="Embed" ProgID="Equation.DSMT4" ShapeID="_x0000_i1143" DrawAspect="Content" ObjectID="_1700133042" r:id="rId246"/>
        </w:object>
      </w:r>
    </w:p>
    <w:p w:rsidR="00E12AC6" w:rsidRPr="00E12AC6" w:rsidRDefault="00E12AC6" w:rsidP="00E12AC6">
      <w:pPr>
        <w:ind w:leftChars="200" w:left="480"/>
      </w:pPr>
      <w:r>
        <w:rPr>
          <w:rFonts w:hint="eastAsia"/>
        </w:rPr>
        <w:t>故可解得</w:t>
      </w:r>
      <w:r w:rsidR="00277441" w:rsidRPr="00277441">
        <w:rPr>
          <w:position w:val="-24"/>
        </w:rPr>
        <w:object w:dxaOrig="560" w:dyaOrig="620">
          <v:shape id="_x0000_i1144" type="#_x0000_t75" style="width:28.15pt;height:31.3pt" o:ole="">
            <v:imagedata r:id="rId247" o:title=""/>
          </v:shape>
          <o:OLEObject Type="Embed" ProgID="Equation.DSMT4" ShapeID="_x0000_i1144" DrawAspect="Content" ObjectID="_1700133043" r:id="rId248"/>
        </w:object>
      </w:r>
      <w:r>
        <w:rPr>
          <w:rFonts w:ascii="宋体" w:hAnsi="宋体" w:hint="eastAsia"/>
        </w:rPr>
        <w:t>．</w:t>
      </w:r>
    </w:p>
    <w:p w:rsidR="00E95BAC" w:rsidRDefault="00E95BAC" w:rsidP="006C3775">
      <w:pPr>
        <w:jc w:val="left"/>
        <w:rPr>
          <w:rFonts w:ascii="宋体" w:hAnsi="宋体"/>
          <w:szCs w:val="21"/>
        </w:rPr>
      </w:pPr>
    </w:p>
    <w:p w:rsidR="00E95BAC" w:rsidRDefault="00E95BAC" w:rsidP="006C3775">
      <w:pPr>
        <w:jc w:val="left"/>
        <w:rPr>
          <w:rFonts w:ascii="宋体" w:hAnsi="宋体"/>
          <w:szCs w:val="21"/>
        </w:rPr>
      </w:pPr>
    </w:p>
    <w:p w:rsidR="006C3775" w:rsidRDefault="006C3775" w:rsidP="006C3775">
      <w:pPr>
        <w:jc w:val="left"/>
        <w:rPr>
          <w:rFonts w:ascii="宋体"/>
        </w:rPr>
      </w:pPr>
      <w:r w:rsidRPr="00CB25E4">
        <w:t>(12)</w:t>
      </w:r>
      <w:r w:rsidR="00CB25E4"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二次积分</w:t>
      </w:r>
      <w:r w:rsidR="00277441" w:rsidRPr="00277441">
        <w:rPr>
          <w:position w:val="-34"/>
        </w:rPr>
        <w:object w:dxaOrig="2260" w:dyaOrig="800">
          <v:shape id="_x0000_i1145" type="#_x0000_t75" style="width:112.7pt;height:40.05pt" o:ole="">
            <v:imagedata r:id="rId249" o:title=""/>
          </v:shape>
          <o:OLEObject Type="Embed" ProgID="Equation.DSMT4" ShapeID="_x0000_i1145" DrawAspect="Content" ObjectID="_1700133044" r:id="rId250"/>
        </w:object>
      </w:r>
      <w:r w:rsidR="00CB25E4" w:rsidRPr="003D0B7E">
        <w:rPr>
          <w:rFonts w:hint="eastAsia"/>
          <w:u w:val="single"/>
        </w:rPr>
        <w:t xml:space="preserve">        </w:t>
      </w:r>
      <w:r w:rsidR="00CB25E4">
        <w:rPr>
          <w:rFonts w:hint="eastAsia"/>
        </w:rPr>
        <w:t>．</w:t>
      </w:r>
    </w:p>
    <w:p w:rsidR="00B6563F" w:rsidRPr="00CB3729" w:rsidRDefault="00B6563F" w:rsidP="00B6563F"/>
    <w:p w:rsidR="00E95BAC" w:rsidRDefault="00B6563F" w:rsidP="00B6563F"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277441" w:rsidRPr="00277441">
        <w:rPr>
          <w:position w:val="-24"/>
        </w:rPr>
        <w:object w:dxaOrig="840" w:dyaOrig="620">
          <v:shape id="_x0000_i1146" type="#_x0000_t75" style="width:41.95pt;height:31.3pt" o:ole="">
            <v:imagedata r:id="rId251" o:title=""/>
          </v:shape>
          <o:OLEObject Type="Embed" ProgID="Equation.DSMT4" ShapeID="_x0000_i1146" DrawAspect="Content" ObjectID="_1700133045" r:id="rId252"/>
        </w:object>
      </w:r>
      <w:r>
        <w:rPr>
          <w:rFonts w:hint="eastAsia"/>
        </w:rPr>
        <w:t>．</w:t>
      </w:r>
      <w:r w:rsidR="00E12AC6">
        <w:rPr>
          <w:rFonts w:hint="eastAsia"/>
        </w:rPr>
        <w:t>交换积分次序可得</w:t>
      </w:r>
    </w:p>
    <w:p w:rsidR="00E12AC6" w:rsidRPr="00E12AC6" w:rsidRDefault="00277441" w:rsidP="00E12AC6">
      <w:pPr>
        <w:ind w:leftChars="200" w:left="480"/>
        <w:jc w:val="center"/>
      </w:pPr>
      <w:r w:rsidRPr="00277441">
        <w:rPr>
          <w:position w:val="-88"/>
        </w:rPr>
        <w:object w:dxaOrig="5780" w:dyaOrig="2160">
          <v:shape id="_x0000_i1147" type="#_x0000_t75" style="width:289.25pt;height:108.3pt" o:ole="">
            <v:imagedata r:id="rId253" o:title=""/>
          </v:shape>
          <o:OLEObject Type="Embed" ProgID="Equation.DSMT4" ShapeID="_x0000_i1147" DrawAspect="Content" ObjectID="_1700133046" r:id="rId254"/>
        </w:object>
      </w:r>
    </w:p>
    <w:p w:rsidR="00E95BAC" w:rsidRDefault="00E95BAC" w:rsidP="006C3775"/>
    <w:p w:rsidR="00F81C71" w:rsidRDefault="00F81C71" w:rsidP="00F81C71"/>
    <w:p w:rsidR="00F81C71" w:rsidRPr="00B90A9D" w:rsidRDefault="00F81C71" w:rsidP="00F81C71">
      <w:pPr>
        <w:ind w:left="480" w:hangingChars="200" w:hanging="480"/>
      </w:pPr>
      <w:r>
        <w:t>(13)</w:t>
      </w:r>
      <w:r w:rsidRPr="00F81C71">
        <w:rPr>
          <w:rStyle w:val="ae"/>
          <w:rFonts w:hint="eastAsia"/>
        </w:rPr>
        <w:t>【同试卷一第二</w:t>
      </w:r>
      <w:r w:rsidRPr="00F81C71">
        <w:rPr>
          <w:rStyle w:val="ae"/>
          <w:rFonts w:hint="eastAsia"/>
        </w:rPr>
        <w:t>(13)</w:t>
      </w:r>
      <w:r w:rsidRPr="00F81C71">
        <w:rPr>
          <w:rStyle w:val="ae"/>
          <w:rFonts w:hint="eastAsia"/>
        </w:rPr>
        <w:t>题】</w:t>
      </w:r>
      <w:r w:rsidRPr="00B90A9D">
        <w:rPr>
          <w:rFonts w:hAnsi="宋体"/>
        </w:rPr>
        <w:t>设二次型</w:t>
      </w:r>
      <w:r w:rsidR="00277441" w:rsidRPr="00277441">
        <w:rPr>
          <w:position w:val="-14"/>
        </w:rPr>
        <w:object w:dxaOrig="3820" w:dyaOrig="400">
          <v:shape id="_x0000_i1148" type="#_x0000_t75" style="width:190.95pt;height:20.05pt" o:ole="">
            <v:imagedata r:id="rId255" o:title=""/>
          </v:shape>
          <o:OLEObject Type="Embed" ProgID="Equation.DSMT4" ShapeID="_x0000_i1148" DrawAspect="Content" ObjectID="_1700133047" r:id="rId256"/>
        </w:object>
      </w:r>
      <w:r w:rsidRPr="00B90A9D">
        <w:rPr>
          <w:rFonts w:hAnsi="宋体"/>
        </w:rPr>
        <w:t>的负惯性指数是</w:t>
      </w:r>
      <w:r w:rsidR="00277441" w:rsidRPr="00025957">
        <w:rPr>
          <w:position w:val="-4"/>
        </w:rPr>
        <w:object w:dxaOrig="180" w:dyaOrig="260">
          <v:shape id="_x0000_i1149" type="#_x0000_t75" style="width:8.75pt;height:13.15pt" o:ole="">
            <v:imagedata r:id="rId257" o:title=""/>
          </v:shape>
          <o:OLEObject Type="Embed" ProgID="Equation.DSMT4" ShapeID="_x0000_i1149" DrawAspect="Content" ObjectID="_1700133048" r:id="rId258"/>
        </w:object>
      </w:r>
      <w:r w:rsidRPr="00B90A9D">
        <w:rPr>
          <w:rFonts w:hAnsi="宋体"/>
        </w:rPr>
        <w:t>，则</w:t>
      </w:r>
      <w:r w:rsidR="00277441" w:rsidRPr="00277441">
        <w:rPr>
          <w:position w:val="-6"/>
        </w:rPr>
        <w:object w:dxaOrig="200" w:dyaOrig="220">
          <v:shape id="_x0000_i1150" type="#_x0000_t75" style="width:10pt;height:11.25pt" o:ole="">
            <v:imagedata r:id="rId259" o:title=""/>
          </v:shape>
          <o:OLEObject Type="Embed" ProgID="Equation.DSMT4" ShapeID="_x0000_i1150" DrawAspect="Content" ObjectID="_1700133049" r:id="rId260"/>
        </w:object>
      </w:r>
      <w:r w:rsidRPr="00B90A9D">
        <w:rPr>
          <w:rFonts w:hAnsi="宋体"/>
        </w:rPr>
        <w:t>的取值范围</w:t>
      </w:r>
      <w:r w:rsidRPr="003D0B7E"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F81C71" w:rsidRPr="00CB3729" w:rsidRDefault="00F81C71" w:rsidP="00F81C71"/>
    <w:p w:rsidR="00F81C71" w:rsidRDefault="00F81C71" w:rsidP="00F81C71"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277441" w:rsidRPr="00277441">
        <w:rPr>
          <w:position w:val="-14"/>
        </w:rPr>
        <w:object w:dxaOrig="680" w:dyaOrig="400">
          <v:shape id="_x0000_i1151" type="#_x0000_t75" style="width:33.8pt;height:20.05pt" o:ole="">
            <v:imagedata r:id="rId261" o:title=""/>
          </v:shape>
          <o:OLEObject Type="Embed" ProgID="Equation.DSMT4" ShapeID="_x0000_i1151" DrawAspect="Content" ObjectID="_1700133050" r:id="rId262"/>
        </w:object>
      </w:r>
      <w:r>
        <w:rPr>
          <w:rFonts w:hint="eastAsia"/>
        </w:rPr>
        <w:t>．由配方法可知</w:t>
      </w:r>
    </w:p>
    <w:p w:rsidR="00F81C71" w:rsidRDefault="00277441" w:rsidP="00F81C71">
      <w:pPr>
        <w:ind w:leftChars="200" w:left="480"/>
        <w:jc w:val="center"/>
      </w:pPr>
      <w:r w:rsidRPr="00277441">
        <w:rPr>
          <w:position w:val="-34"/>
        </w:rPr>
        <w:object w:dxaOrig="4860" w:dyaOrig="800">
          <v:shape id="_x0000_i1152" type="#_x0000_t75" style="width:242.9pt;height:40.05pt" o:ole="">
            <v:imagedata r:id="rId263" o:title=""/>
          </v:shape>
          <o:OLEObject Type="Embed" ProgID="Equation.DSMT4" ShapeID="_x0000_i1152" DrawAspect="Content" ObjectID="_1700133051" r:id="rId264"/>
        </w:object>
      </w:r>
    </w:p>
    <w:p w:rsidR="00F81C71" w:rsidRPr="00D35D87" w:rsidRDefault="00F81C71" w:rsidP="00F81C71">
      <w:pPr>
        <w:ind w:leftChars="200" w:left="480"/>
      </w:pPr>
      <w:r>
        <w:rPr>
          <w:rFonts w:hint="eastAsia"/>
        </w:rPr>
        <w:t>由于负惯性指数为</w:t>
      </w:r>
      <w:r w:rsidR="00277441" w:rsidRPr="00025957">
        <w:rPr>
          <w:position w:val="-4"/>
        </w:rPr>
        <w:object w:dxaOrig="180" w:dyaOrig="260">
          <v:shape id="_x0000_i1153" type="#_x0000_t75" style="width:8.75pt;height:13.15pt" o:ole="">
            <v:imagedata r:id="rId265" o:title=""/>
          </v:shape>
          <o:OLEObject Type="Embed" ProgID="Equation.DSMT4" ShapeID="_x0000_i1153" DrawAspect="Content" ObjectID="_1700133052" r:id="rId266"/>
        </w:object>
      </w:r>
      <w:r>
        <w:rPr>
          <w:rFonts w:hint="eastAsia"/>
        </w:rPr>
        <w:t>，故必须要求</w:t>
      </w:r>
      <w:r w:rsidR="00277441" w:rsidRPr="00277441">
        <w:rPr>
          <w:position w:val="-6"/>
        </w:rPr>
        <w:object w:dxaOrig="960" w:dyaOrig="320">
          <v:shape id="_x0000_i1154" type="#_x0000_t75" style="width:48.2pt;height:16.3pt" o:ole="">
            <v:imagedata r:id="rId267" o:title=""/>
          </v:shape>
          <o:OLEObject Type="Embed" ProgID="Equation.DSMT4" ShapeID="_x0000_i1154" DrawAspect="Content" ObjectID="_1700133053" r:id="rId268"/>
        </w:object>
      </w:r>
      <w:r>
        <w:rPr>
          <w:rFonts w:hint="eastAsia"/>
        </w:rPr>
        <w:t>，所以</w:t>
      </w:r>
      <w:r w:rsidR="00277441" w:rsidRPr="00277441">
        <w:rPr>
          <w:position w:val="-6"/>
        </w:rPr>
        <w:object w:dxaOrig="200" w:dyaOrig="220">
          <v:shape id="_x0000_i1155" type="#_x0000_t75" style="width:10pt;height:11.25pt" o:ole="">
            <v:imagedata r:id="rId269" o:title=""/>
          </v:shape>
          <o:OLEObject Type="Embed" ProgID="Equation.DSMT4" ShapeID="_x0000_i1155" DrawAspect="Content" ObjectID="_1700133054" r:id="rId270"/>
        </w:object>
      </w:r>
      <w:r>
        <w:rPr>
          <w:rFonts w:hint="eastAsia"/>
        </w:rPr>
        <w:t>的取值范围是</w:t>
      </w:r>
      <w:r w:rsidR="00277441" w:rsidRPr="00277441">
        <w:rPr>
          <w:position w:val="-14"/>
        </w:rPr>
        <w:object w:dxaOrig="680" w:dyaOrig="400">
          <v:shape id="_x0000_i1156" type="#_x0000_t75" style="width:33.8pt;height:20.05pt" o:ole="">
            <v:imagedata r:id="rId271" o:title=""/>
          </v:shape>
          <o:OLEObject Type="Embed" ProgID="Equation.DSMT4" ShapeID="_x0000_i1156" DrawAspect="Content" ObjectID="_1700133055" r:id="rId272"/>
        </w:object>
      </w:r>
      <w:r>
        <w:rPr>
          <w:rFonts w:hint="eastAsia"/>
        </w:rPr>
        <w:t>．</w:t>
      </w:r>
    </w:p>
    <w:p w:rsidR="00E95BAC" w:rsidRDefault="00E95BAC" w:rsidP="006C3775">
      <w:pPr>
        <w:ind w:left="120" w:hangingChars="50" w:hanging="120"/>
      </w:pPr>
    </w:p>
    <w:p w:rsidR="00E95BAC" w:rsidRDefault="00E95BAC" w:rsidP="006C3775">
      <w:pPr>
        <w:ind w:left="120" w:hangingChars="50" w:hanging="120"/>
      </w:pPr>
    </w:p>
    <w:p w:rsidR="00B6563F" w:rsidRPr="00B90A9D" w:rsidRDefault="00B6563F" w:rsidP="00B6563F">
      <w:pPr>
        <w:autoSpaceDE w:val="0"/>
        <w:autoSpaceDN w:val="0"/>
        <w:adjustRightInd w:val="0"/>
        <w:ind w:left="480" w:hangingChars="200" w:hanging="480"/>
        <w:jc w:val="left"/>
        <w:rPr>
          <w:szCs w:val="21"/>
        </w:rPr>
      </w:pPr>
      <w:r w:rsidRPr="00B90A9D">
        <w:t>(14)</w:t>
      </w:r>
      <w:r>
        <w:rPr>
          <w:rStyle w:val="ae"/>
          <w:rFonts w:hint="eastAsia"/>
        </w:rPr>
        <w:t>【同</w:t>
      </w:r>
      <w:r w:rsidRPr="00B6563F">
        <w:rPr>
          <w:rStyle w:val="ae"/>
          <w:rFonts w:hint="eastAsia"/>
        </w:rPr>
        <w:t>试卷一第</w:t>
      </w:r>
      <w:r>
        <w:rPr>
          <w:rStyle w:val="ae"/>
          <w:rFonts w:hint="eastAsia"/>
        </w:rPr>
        <w:t>二</w:t>
      </w:r>
      <w:r w:rsidRPr="00B6563F">
        <w:rPr>
          <w:rStyle w:val="ae"/>
          <w:rFonts w:hint="eastAsia"/>
        </w:rPr>
        <w:t>(</w:t>
      </w:r>
      <w:r>
        <w:rPr>
          <w:rStyle w:val="ae"/>
          <w:rFonts w:hint="eastAsia"/>
        </w:rPr>
        <w:t>14</w:t>
      </w:r>
      <w:r w:rsidRPr="00B6563F">
        <w:rPr>
          <w:rStyle w:val="ae"/>
          <w:rFonts w:hint="eastAsia"/>
        </w:rPr>
        <w:t>)</w:t>
      </w:r>
      <w:r w:rsidRPr="00B6563F">
        <w:rPr>
          <w:rStyle w:val="ae"/>
          <w:rFonts w:hint="eastAsia"/>
        </w:rPr>
        <w:t>题】</w:t>
      </w:r>
      <w:r w:rsidRPr="00B90A9D">
        <w:rPr>
          <w:rFonts w:hAnsi="宋体"/>
        </w:rPr>
        <w:t>设总体</w:t>
      </w:r>
      <w:r w:rsidR="00277441" w:rsidRPr="00025957">
        <w:rPr>
          <w:position w:val="-4"/>
        </w:rPr>
        <w:object w:dxaOrig="240" w:dyaOrig="260">
          <v:shape id="_x0000_i1157" type="#_x0000_t75" style="width:11.9pt;height:13.15pt" o:ole="">
            <v:imagedata r:id="rId273" o:title=""/>
          </v:shape>
          <o:OLEObject Type="Embed" ProgID="Equation.DSMT4" ShapeID="_x0000_i1157" DrawAspect="Content" ObjectID="_1700133056" r:id="rId274"/>
        </w:object>
      </w:r>
      <w:r w:rsidRPr="00B90A9D">
        <w:rPr>
          <w:rFonts w:hAnsi="宋体"/>
        </w:rPr>
        <w:t>的概率密度为</w:t>
      </w:r>
      <w:r w:rsidR="00277441" w:rsidRPr="00277441">
        <w:rPr>
          <w:position w:val="-46"/>
        </w:rPr>
        <w:object w:dxaOrig="2840" w:dyaOrig="1040">
          <v:shape id="_x0000_i1158" type="#_x0000_t75" style="width:142.1pt;height:51.95pt" o:ole="">
            <v:imagedata r:id="rId275" o:title=""/>
          </v:shape>
          <o:OLEObject Type="Embed" ProgID="Equation.DSMT4" ShapeID="_x0000_i1158" DrawAspect="Content" ObjectID="_1700133057" r:id="rId276"/>
        </w:object>
      </w:r>
      <w:r w:rsidRPr="00B90A9D">
        <w:rPr>
          <w:rFonts w:hAnsi="宋体"/>
        </w:rPr>
        <w:t>其中</w:t>
      </w:r>
      <w:r w:rsidR="00277441" w:rsidRPr="00277441">
        <w:rPr>
          <w:position w:val="-6"/>
        </w:rPr>
        <w:object w:dxaOrig="200" w:dyaOrig="279">
          <v:shape id="_x0000_i1159" type="#_x0000_t75" style="width:10pt;height:13.75pt" o:ole="">
            <v:imagedata r:id="rId277" o:title=""/>
          </v:shape>
          <o:OLEObject Type="Embed" ProgID="Equation.DSMT4" ShapeID="_x0000_i1159" DrawAspect="Content" ObjectID="_1700133058" r:id="rId278"/>
        </w:object>
      </w:r>
      <w:r w:rsidRPr="00B90A9D">
        <w:rPr>
          <w:rFonts w:hAnsi="宋体"/>
        </w:rPr>
        <w:t>是未知参数，</w:t>
      </w:r>
      <w:r w:rsidR="00277441" w:rsidRPr="00277441">
        <w:rPr>
          <w:position w:val="-12"/>
        </w:rPr>
        <w:object w:dxaOrig="1260" w:dyaOrig="360">
          <v:shape id="_x0000_i1160" type="#_x0000_t75" style="width:63.25pt;height:18.15pt" o:ole="">
            <v:imagedata r:id="rId279" o:title=""/>
          </v:shape>
          <o:OLEObject Type="Embed" ProgID="Equation.DSMT4" ShapeID="_x0000_i1160" DrawAspect="Content" ObjectID="_1700133059" r:id="rId280"/>
        </w:object>
      </w:r>
      <w:r w:rsidRPr="00B90A9D">
        <w:rPr>
          <w:rFonts w:hAnsi="宋体"/>
        </w:rPr>
        <w:t>为来自总体</w:t>
      </w:r>
      <w:r w:rsidR="00277441" w:rsidRPr="00025957">
        <w:rPr>
          <w:position w:val="-4"/>
        </w:rPr>
        <w:object w:dxaOrig="240" w:dyaOrig="260">
          <v:shape id="_x0000_i1161" type="#_x0000_t75" style="width:11.9pt;height:13.15pt" o:ole="">
            <v:imagedata r:id="rId281" o:title=""/>
          </v:shape>
          <o:OLEObject Type="Embed" ProgID="Equation.DSMT4" ShapeID="_x0000_i1161" DrawAspect="Content" ObjectID="_1700133060" r:id="rId282"/>
        </w:object>
      </w:r>
      <w:r w:rsidRPr="00B90A9D">
        <w:rPr>
          <w:rFonts w:hAnsi="宋体"/>
        </w:rPr>
        <w:t>的简单样本，若</w:t>
      </w:r>
      <w:r w:rsidR="00277441" w:rsidRPr="00277441">
        <w:rPr>
          <w:position w:val="-28"/>
        </w:rPr>
        <w:object w:dxaOrig="740" w:dyaOrig="680">
          <v:shape id="_x0000_i1162" type="#_x0000_t75" style="width:36.95pt;height:33.8pt" o:ole="">
            <v:imagedata r:id="rId283" o:title=""/>
          </v:shape>
          <o:OLEObject Type="Embed" ProgID="Equation.DSMT4" ShapeID="_x0000_i1162" DrawAspect="Content" ObjectID="_1700133061" r:id="rId284"/>
        </w:object>
      </w:r>
      <w:r>
        <w:rPr>
          <w:rFonts w:hAnsi="宋体" w:hint="eastAsia"/>
        </w:rPr>
        <w:t>是</w:t>
      </w:r>
      <w:r w:rsidR="00277441" w:rsidRPr="00277441">
        <w:rPr>
          <w:position w:val="-6"/>
        </w:rPr>
        <w:object w:dxaOrig="279" w:dyaOrig="320">
          <v:shape id="_x0000_i1163" type="#_x0000_t75" style="width:13.75pt;height:16.3pt" o:ole="">
            <v:imagedata r:id="rId285" o:title=""/>
          </v:shape>
          <o:OLEObject Type="Embed" ProgID="Equation.DSMT4" ShapeID="_x0000_i1163" DrawAspect="Content" ObjectID="_1700133062" r:id="rId286"/>
        </w:object>
      </w:r>
      <w:r>
        <w:rPr>
          <w:rFonts w:hAnsi="宋体" w:hint="eastAsia"/>
        </w:rPr>
        <w:t>的无偏</w:t>
      </w:r>
      <w:r>
        <w:rPr>
          <w:rFonts w:hAnsi="宋体"/>
        </w:rPr>
        <w:t>估计</w:t>
      </w:r>
      <w:r w:rsidRPr="00B90A9D">
        <w:rPr>
          <w:rFonts w:hAnsi="宋体"/>
        </w:rPr>
        <w:t>，则</w:t>
      </w:r>
      <w:r w:rsidR="00277441" w:rsidRPr="00277441">
        <w:rPr>
          <w:position w:val="-6"/>
        </w:rPr>
        <w:object w:dxaOrig="360" w:dyaOrig="220">
          <v:shape id="_x0000_i1164" type="#_x0000_t75" style="width:18.15pt;height:11.25pt" o:ole="">
            <v:imagedata r:id="rId287" o:title=""/>
          </v:shape>
          <o:OLEObject Type="Embed" ProgID="Equation.DSMT4" ShapeID="_x0000_i1164" DrawAspect="Content" ObjectID="_1700133063" r:id="rId288"/>
        </w:object>
      </w:r>
      <w:r w:rsidRPr="003D0B7E"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B6563F" w:rsidRPr="00CB3729" w:rsidRDefault="00B6563F" w:rsidP="00B6563F"/>
    <w:p w:rsidR="00B6563F" w:rsidRDefault="00B6563F" w:rsidP="00B6563F"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277441" w:rsidRPr="00277441">
        <w:rPr>
          <w:position w:val="-24"/>
        </w:rPr>
        <w:object w:dxaOrig="340" w:dyaOrig="620">
          <v:shape id="_x0000_i1165" type="#_x0000_t75" style="width:16.9pt;height:31.3pt" o:ole="">
            <v:imagedata r:id="rId289" o:title=""/>
          </v:shape>
          <o:OLEObject Type="Embed" ProgID="Equation.DSMT4" ShapeID="_x0000_i1165" DrawAspect="Content" ObjectID="_1700133064" r:id="rId290"/>
        </w:object>
      </w:r>
      <w:r>
        <w:rPr>
          <w:rFonts w:hint="eastAsia"/>
        </w:rPr>
        <w:t>．因为</w:t>
      </w:r>
    </w:p>
    <w:p w:rsidR="00B6563F" w:rsidRDefault="00277441" w:rsidP="00B6563F">
      <w:pPr>
        <w:ind w:leftChars="200" w:left="480"/>
        <w:jc w:val="center"/>
      </w:pPr>
      <w:r w:rsidRPr="00277441">
        <w:rPr>
          <w:position w:val="-30"/>
        </w:rPr>
        <w:object w:dxaOrig="5240" w:dyaOrig="720">
          <v:shape id="_x0000_i1166" type="#_x0000_t75" style="width:261.7pt;height:36.3pt" o:ole="">
            <v:imagedata r:id="rId291" o:title=""/>
          </v:shape>
          <o:OLEObject Type="Embed" ProgID="Equation.DSMT4" ShapeID="_x0000_i1166" DrawAspect="Content" ObjectID="_1700133065" r:id="rId292"/>
        </w:object>
      </w:r>
    </w:p>
    <w:p w:rsidR="00B6563F" w:rsidRDefault="00B6563F" w:rsidP="00B6563F">
      <w:pPr>
        <w:ind w:leftChars="200" w:left="480"/>
      </w:pPr>
      <w:r>
        <w:rPr>
          <w:rFonts w:hint="eastAsia"/>
        </w:rPr>
        <w:lastRenderedPageBreak/>
        <w:t>所以</w:t>
      </w:r>
      <w:r w:rsidR="00277441" w:rsidRPr="00277441">
        <w:rPr>
          <w:position w:val="-24"/>
        </w:rPr>
        <w:object w:dxaOrig="680" w:dyaOrig="620">
          <v:shape id="_x0000_i1167" type="#_x0000_t75" style="width:33.8pt;height:31.3pt" o:ole="">
            <v:imagedata r:id="rId293" o:title=""/>
          </v:shape>
          <o:OLEObject Type="Embed" ProgID="Equation.DSMT4" ShapeID="_x0000_i1167" DrawAspect="Content" ObjectID="_1700133066" r:id="rId294"/>
        </w:object>
      </w:r>
      <w:r>
        <w:rPr>
          <w:rFonts w:hint="eastAsia"/>
        </w:rPr>
        <w:t>．</w:t>
      </w:r>
    </w:p>
    <w:p w:rsidR="00E95BAC" w:rsidRDefault="00E95BAC" w:rsidP="006C3775">
      <w:pPr>
        <w:ind w:left="120" w:hangingChars="50" w:hanging="120"/>
      </w:pPr>
    </w:p>
    <w:p w:rsidR="00E95BAC" w:rsidRDefault="00E95BAC" w:rsidP="006C3775">
      <w:pPr>
        <w:ind w:left="120" w:hangingChars="50" w:hanging="120"/>
      </w:pPr>
    </w:p>
    <w:p w:rsidR="006C3775" w:rsidRPr="0092062D" w:rsidRDefault="006C3775" w:rsidP="00913062">
      <w:pPr>
        <w:pStyle w:val="1"/>
      </w:pPr>
      <w:r w:rsidRPr="00663B5A">
        <w:t>三、解答题</w:t>
      </w:r>
      <w:r w:rsidR="00913062">
        <w:rPr>
          <w:rFonts w:hint="eastAsia"/>
        </w:rPr>
        <w:t>（</w:t>
      </w:r>
      <w:r w:rsidRPr="00663B5A">
        <w:t>15</w:t>
      </w:r>
      <w:r w:rsidR="00913062">
        <w:rPr>
          <w:rFonts w:hint="eastAsia"/>
        </w:rPr>
        <w:t>~</w:t>
      </w:r>
      <w:r w:rsidRPr="00663B5A">
        <w:t>23小题，共94分</w:t>
      </w:r>
      <w:r w:rsidR="00913062">
        <w:rPr>
          <w:rFonts w:hint="eastAsia"/>
        </w:rPr>
        <w:t>）</w:t>
      </w:r>
    </w:p>
    <w:p w:rsidR="00E95BAC" w:rsidRDefault="00E95BAC" w:rsidP="006C3775"/>
    <w:p w:rsidR="00E95BAC" w:rsidRDefault="00E95BAC" w:rsidP="006C3775"/>
    <w:p w:rsidR="00F81C71" w:rsidRDefault="00F81C71" w:rsidP="00F81C71">
      <w:r w:rsidRPr="004E12A6">
        <w:rPr>
          <w:szCs w:val="21"/>
        </w:rPr>
        <w:t>(15)</w:t>
      </w:r>
      <w:r>
        <w:rPr>
          <w:rFonts w:hint="eastAsia"/>
          <w:szCs w:val="21"/>
        </w:rPr>
        <w:t>（</w:t>
      </w:r>
      <w:r w:rsidRPr="004E12A6">
        <w:rPr>
          <w:szCs w:val="21"/>
        </w:rPr>
        <w:t>本题满分</w:t>
      </w:r>
      <w:r w:rsidRPr="004E12A6">
        <w:rPr>
          <w:szCs w:val="21"/>
        </w:rPr>
        <w:t>10</w:t>
      </w:r>
      <w:r w:rsidRPr="004E12A6">
        <w:rPr>
          <w:szCs w:val="21"/>
        </w:rPr>
        <w:t>分</w:t>
      </w:r>
      <w:r>
        <w:rPr>
          <w:rFonts w:hint="eastAsia"/>
          <w:szCs w:val="21"/>
        </w:rPr>
        <w:t>）</w:t>
      </w:r>
      <w:r w:rsidRPr="00F81C71">
        <w:rPr>
          <w:rStyle w:val="ae"/>
          <w:rFonts w:hint="eastAsia"/>
        </w:rPr>
        <w:t>【同试卷一第三</w:t>
      </w:r>
      <w:r w:rsidRPr="00F81C71">
        <w:rPr>
          <w:rStyle w:val="ae"/>
          <w:rFonts w:hint="eastAsia"/>
        </w:rPr>
        <w:t>(15)</w:t>
      </w:r>
      <w:r w:rsidRPr="00F81C71">
        <w:rPr>
          <w:rStyle w:val="ae"/>
          <w:rFonts w:hint="eastAsia"/>
        </w:rPr>
        <w:t>题】</w:t>
      </w:r>
    </w:p>
    <w:p w:rsidR="00F81C71" w:rsidRPr="00537F3E" w:rsidRDefault="00F81C71" w:rsidP="00F81C71">
      <w:pPr>
        <w:ind w:leftChars="200" w:left="480"/>
        <w:rPr>
          <w:szCs w:val="22"/>
        </w:rPr>
      </w:pPr>
      <w:r w:rsidRPr="004E12A6">
        <w:rPr>
          <w:szCs w:val="21"/>
        </w:rPr>
        <w:t>求极限</w:t>
      </w:r>
      <w:r w:rsidR="00277441" w:rsidRPr="00277441">
        <w:rPr>
          <w:position w:val="-60"/>
        </w:rPr>
        <w:object w:dxaOrig="2540" w:dyaOrig="1440">
          <v:shape id="_x0000_i1168" type="#_x0000_t75" style="width:127.1pt;height:1in" o:ole="">
            <v:imagedata r:id="rId295" o:title=""/>
          </v:shape>
          <o:OLEObject Type="Embed" ProgID="Equation.DSMT4" ShapeID="_x0000_i1168" DrawAspect="Content" ObjectID="_1700133067" r:id="rId296"/>
        </w:object>
      </w:r>
      <w:r>
        <w:rPr>
          <w:rFonts w:hint="eastAsia"/>
          <w:szCs w:val="21"/>
        </w:rPr>
        <w:t>．</w:t>
      </w:r>
    </w:p>
    <w:p w:rsidR="00F81C71" w:rsidRPr="00CB3729" w:rsidRDefault="00F81C71" w:rsidP="00F81C71"/>
    <w:p w:rsidR="00F81C71" w:rsidRDefault="00F81C71" w:rsidP="00F81C71"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由洛必达法则和等价无穷小量代换可得</w:t>
      </w:r>
    </w:p>
    <w:p w:rsidR="00F81C71" w:rsidRDefault="00277441" w:rsidP="00F81C71">
      <w:pPr>
        <w:ind w:leftChars="200" w:left="480"/>
        <w:jc w:val="center"/>
      </w:pPr>
      <w:r w:rsidRPr="00277441">
        <w:rPr>
          <w:position w:val="-104"/>
        </w:rPr>
        <w:object w:dxaOrig="7720" w:dyaOrig="2200">
          <v:shape id="_x0000_i1169" type="#_x0000_t75" style="width:386.3pt;height:110.2pt" o:ole="">
            <v:imagedata r:id="rId297" o:title=""/>
          </v:shape>
          <o:OLEObject Type="Embed" ProgID="Equation.DSMT4" ShapeID="_x0000_i1169" DrawAspect="Content" ObjectID="_1700133068" r:id="rId298"/>
        </w:object>
      </w:r>
    </w:p>
    <w:p w:rsidR="00E95BAC" w:rsidRDefault="00E95BAC" w:rsidP="00E95BAC"/>
    <w:p w:rsidR="00E95BAC" w:rsidRDefault="00E95BAC" w:rsidP="00E95BAC"/>
    <w:p w:rsidR="00F81C71" w:rsidRDefault="00F81C71" w:rsidP="00F81C71">
      <w:r>
        <w:rPr>
          <w:rFonts w:hint="eastAsia"/>
        </w:rPr>
        <w:t>(16)</w:t>
      </w:r>
      <w:r>
        <w:rPr>
          <w:rFonts w:hint="eastAsia"/>
        </w:rPr>
        <w:t>（本题满分</w:t>
      </w:r>
      <w:r>
        <w:rPr>
          <w:rFonts w:hint="eastAsia"/>
        </w:rPr>
        <w:t>10</w:t>
      </w:r>
      <w:r>
        <w:rPr>
          <w:rFonts w:hint="eastAsia"/>
        </w:rPr>
        <w:t>分）</w:t>
      </w:r>
      <w:r w:rsidRPr="00F81C71">
        <w:rPr>
          <w:rStyle w:val="ae"/>
          <w:rFonts w:hint="eastAsia"/>
        </w:rPr>
        <w:t>【同试卷二第三</w:t>
      </w:r>
      <w:r w:rsidRPr="00F81C71">
        <w:rPr>
          <w:rStyle w:val="ae"/>
          <w:rFonts w:hint="eastAsia"/>
        </w:rPr>
        <w:t>(17)</w:t>
      </w:r>
      <w:r w:rsidRPr="00F81C71">
        <w:rPr>
          <w:rStyle w:val="ae"/>
          <w:rFonts w:hint="eastAsia"/>
        </w:rPr>
        <w:t>题】</w:t>
      </w:r>
    </w:p>
    <w:p w:rsidR="00F81C71" w:rsidRDefault="00F81C71" w:rsidP="00F81C71">
      <w:pPr>
        <w:ind w:leftChars="200" w:left="480"/>
      </w:pPr>
      <w:r>
        <w:rPr>
          <w:rFonts w:hint="eastAsia"/>
        </w:rPr>
        <w:t>设平面区域</w:t>
      </w:r>
      <w:r w:rsidR="00277441" w:rsidRPr="00277441">
        <w:rPr>
          <w:position w:val="-16"/>
        </w:rPr>
        <w:object w:dxaOrig="3760" w:dyaOrig="440">
          <v:shape id="_x0000_i1170" type="#_x0000_t75" style="width:187.85pt;height:21.9pt" o:ole="">
            <v:imagedata r:id="rId299" o:title=""/>
          </v:shape>
          <o:OLEObject Type="Embed" ProgID="Equation.DSMT4" ShapeID="_x0000_i1170" DrawAspect="Content" ObjectID="_1700133069" r:id="rId300"/>
        </w:object>
      </w:r>
      <w:r>
        <w:rPr>
          <w:rFonts w:hint="eastAsia"/>
        </w:rPr>
        <w:t>．计算</w:t>
      </w:r>
    </w:p>
    <w:p w:rsidR="00F81C71" w:rsidRDefault="00277441" w:rsidP="00F81C71">
      <w:pPr>
        <w:ind w:leftChars="200" w:left="480"/>
        <w:jc w:val="center"/>
      </w:pPr>
      <w:r w:rsidRPr="00277441">
        <w:rPr>
          <w:position w:val="-30"/>
        </w:rPr>
        <w:object w:dxaOrig="2540" w:dyaOrig="780">
          <v:shape id="_x0000_i1171" type="#_x0000_t75" style="width:127.1pt;height:38.8pt" o:ole="">
            <v:imagedata r:id="rId301" o:title=""/>
          </v:shape>
          <o:OLEObject Type="Embed" ProgID="Equation.DSMT4" ShapeID="_x0000_i1171" DrawAspect="Content" ObjectID="_1700133070" r:id="rId302"/>
        </w:object>
      </w:r>
    </w:p>
    <w:p w:rsidR="00F81C71" w:rsidRPr="00552708" w:rsidRDefault="00F81C71" w:rsidP="00F81C71"/>
    <w:p w:rsidR="00F81C71" w:rsidRDefault="00F81C71" w:rsidP="00F81C71"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积分区域关于直线</w:t>
      </w:r>
      <w:r w:rsidR="00277441" w:rsidRPr="00277441">
        <w:rPr>
          <w:position w:val="-10"/>
        </w:rPr>
        <w:object w:dxaOrig="580" w:dyaOrig="260">
          <v:shape id="_x0000_i1172" type="#_x0000_t75" style="width:28.8pt;height:13.15pt" o:ole="">
            <v:imagedata r:id="rId303" o:title=""/>
          </v:shape>
          <o:OLEObject Type="Embed" ProgID="Equation.DSMT4" ShapeID="_x0000_i1172" DrawAspect="Content" ObjectID="_1700133071" r:id="rId304"/>
        </w:object>
      </w:r>
      <w:r>
        <w:rPr>
          <w:rFonts w:hint="eastAsia"/>
        </w:rPr>
        <w:t>对称，所以</w:t>
      </w:r>
    </w:p>
    <w:p w:rsidR="00F81C71" w:rsidRDefault="00277441" w:rsidP="00F81C71">
      <w:pPr>
        <w:ind w:leftChars="200" w:left="480"/>
        <w:jc w:val="center"/>
      </w:pPr>
      <w:r w:rsidRPr="00277441">
        <w:rPr>
          <w:position w:val="-30"/>
        </w:rPr>
        <w:object w:dxaOrig="5220" w:dyaOrig="780">
          <v:shape id="_x0000_i1173" type="#_x0000_t75" style="width:261.1pt;height:38.8pt" o:ole="">
            <v:imagedata r:id="rId305" o:title=""/>
          </v:shape>
          <o:OLEObject Type="Embed" ProgID="Equation.DSMT4" ShapeID="_x0000_i1173" DrawAspect="Content" ObjectID="_1700133072" r:id="rId306"/>
        </w:object>
      </w:r>
    </w:p>
    <w:p w:rsidR="00F81C71" w:rsidRDefault="00F81C71" w:rsidP="00F81C71">
      <w:pPr>
        <w:ind w:leftChars="200" w:left="480"/>
      </w:pPr>
      <w:r>
        <w:rPr>
          <w:rFonts w:hint="eastAsia"/>
        </w:rPr>
        <w:t>从而所求积分</w:t>
      </w:r>
    </w:p>
    <w:p w:rsidR="00F81C71" w:rsidRDefault="00277441" w:rsidP="00F81C71">
      <w:pPr>
        <w:jc w:val="center"/>
      </w:pPr>
      <w:r w:rsidRPr="00277441">
        <w:rPr>
          <w:position w:val="-70"/>
        </w:rPr>
        <w:object w:dxaOrig="6180" w:dyaOrig="1520">
          <v:shape id="_x0000_i1174" type="#_x0000_t75" style="width:309.3pt;height:75.75pt" o:ole="">
            <v:imagedata r:id="rId307" o:title=""/>
          </v:shape>
          <o:OLEObject Type="Embed" ProgID="Equation.DSMT4" ShapeID="_x0000_i1174" DrawAspect="Content" ObjectID="_1700133073" r:id="rId308"/>
        </w:object>
      </w:r>
    </w:p>
    <w:p w:rsidR="00E95BAC" w:rsidRDefault="00E95BAC" w:rsidP="006C3775"/>
    <w:p w:rsidR="00E95BAC" w:rsidRDefault="00E95BAC" w:rsidP="006C3775"/>
    <w:p w:rsidR="006C3775" w:rsidRDefault="00D634EE" w:rsidP="006C3775">
      <w:r>
        <w:rPr>
          <w:rFonts w:hint="eastAsia"/>
        </w:rPr>
        <w:t>(</w:t>
      </w:r>
      <w:r w:rsidR="006C3775">
        <w:rPr>
          <w:rFonts w:hint="eastAsia"/>
        </w:rPr>
        <w:t>17</w:t>
      </w:r>
      <w:r>
        <w:rPr>
          <w:rFonts w:hint="eastAsia"/>
        </w:rPr>
        <w:t>)</w:t>
      </w:r>
      <w:r w:rsidR="006C3775">
        <w:rPr>
          <w:rFonts w:hint="eastAsia"/>
        </w:rPr>
        <w:t>（本题满分</w:t>
      </w:r>
      <w:r w:rsidR="006C3775">
        <w:rPr>
          <w:rFonts w:hint="eastAsia"/>
        </w:rPr>
        <w:t>10</w:t>
      </w:r>
      <w:r w:rsidR="006C3775">
        <w:rPr>
          <w:rFonts w:hint="eastAsia"/>
        </w:rPr>
        <w:t>分）</w:t>
      </w:r>
      <w:r w:rsidR="0074201C">
        <w:rPr>
          <w:rStyle w:val="ae"/>
          <w:rFonts w:hint="eastAsia"/>
        </w:rPr>
        <w:t>【类似</w:t>
      </w:r>
      <w:r w:rsidR="0074201C" w:rsidRPr="006A2119">
        <w:rPr>
          <w:rStyle w:val="ae"/>
          <w:rFonts w:hint="eastAsia"/>
        </w:rPr>
        <w:t>试卷一第三</w:t>
      </w:r>
      <w:r w:rsidR="0074201C" w:rsidRPr="006A2119">
        <w:rPr>
          <w:rStyle w:val="ae"/>
        </w:rPr>
        <w:t>(17)</w:t>
      </w:r>
      <w:r w:rsidR="0074201C" w:rsidRPr="006A2119">
        <w:rPr>
          <w:rStyle w:val="ae"/>
          <w:rFonts w:hint="eastAsia"/>
        </w:rPr>
        <w:t>题】</w:t>
      </w:r>
    </w:p>
    <w:p w:rsidR="0074201C" w:rsidRDefault="006C3775" w:rsidP="0074201C">
      <w:pPr>
        <w:ind w:leftChars="200" w:left="480"/>
      </w:pPr>
      <w:r>
        <w:rPr>
          <w:rFonts w:hint="eastAsia"/>
        </w:rPr>
        <w:t>设函数</w:t>
      </w:r>
      <w:r w:rsidR="00277441" w:rsidRPr="00277441">
        <w:rPr>
          <w:position w:val="-10"/>
        </w:rPr>
        <w:object w:dxaOrig="520" w:dyaOrig="320">
          <v:shape id="_x0000_i1175" type="#_x0000_t75" style="width:26.3pt;height:16.3pt" o:ole="">
            <v:imagedata r:id="rId309" o:title=""/>
          </v:shape>
          <o:OLEObject Type="Embed" ProgID="Equation.DSMT4" ShapeID="_x0000_i1175" DrawAspect="Content" ObjectID="_1700133074" r:id="rId310"/>
        </w:object>
      </w:r>
      <w:r>
        <w:rPr>
          <w:rFonts w:hint="eastAsia"/>
        </w:rPr>
        <w:t>具有连续导数，</w:t>
      </w:r>
      <w:r w:rsidR="00277441" w:rsidRPr="00277441">
        <w:rPr>
          <w:position w:val="-10"/>
        </w:rPr>
        <w:object w:dxaOrig="1500" w:dyaOrig="360">
          <v:shape id="_x0000_i1176" type="#_x0000_t75" style="width:75.15pt;height:18.15pt" o:ole="">
            <v:imagedata r:id="rId311" o:title=""/>
          </v:shape>
          <o:OLEObject Type="Embed" ProgID="Equation.DSMT4" ShapeID="_x0000_i1176" DrawAspect="Content" ObjectID="_1700133075" r:id="rId312"/>
        </w:object>
      </w:r>
      <w:r>
        <w:rPr>
          <w:rFonts w:hint="eastAsia"/>
        </w:rPr>
        <w:t>满足</w:t>
      </w:r>
    </w:p>
    <w:p w:rsidR="0074201C" w:rsidRDefault="00277441" w:rsidP="0074201C">
      <w:pPr>
        <w:ind w:leftChars="200" w:left="480"/>
        <w:jc w:val="center"/>
      </w:pPr>
      <w:r w:rsidRPr="00277441">
        <w:rPr>
          <w:position w:val="-28"/>
        </w:rPr>
        <w:object w:dxaOrig="3800" w:dyaOrig="660">
          <v:shape id="_x0000_i1177" type="#_x0000_t75" style="width:189.7pt;height:33.2pt" o:ole="">
            <v:imagedata r:id="rId313" o:title=""/>
          </v:shape>
          <o:OLEObject Type="Embed" ProgID="Equation.DSMT4" ShapeID="_x0000_i1177" DrawAspect="Content" ObjectID="_1700133076" r:id="rId314"/>
        </w:object>
      </w:r>
    </w:p>
    <w:p w:rsidR="006C3775" w:rsidRDefault="006C3775" w:rsidP="0074201C">
      <w:pPr>
        <w:ind w:leftChars="200" w:left="480"/>
      </w:pPr>
      <w:r>
        <w:rPr>
          <w:rFonts w:hint="eastAsia"/>
        </w:rPr>
        <w:t>若</w:t>
      </w:r>
      <w:r w:rsidR="00277441" w:rsidRPr="00277441">
        <w:rPr>
          <w:position w:val="-10"/>
        </w:rPr>
        <w:object w:dxaOrig="859" w:dyaOrig="320">
          <v:shape id="_x0000_i1178" type="#_x0000_t75" style="width:43.2pt;height:16.3pt" o:ole="">
            <v:imagedata r:id="rId315" o:title=""/>
          </v:shape>
          <o:OLEObject Type="Embed" ProgID="Equation.DSMT4" ShapeID="_x0000_i1178" DrawAspect="Content" ObjectID="_1700133077" r:id="rId316"/>
        </w:object>
      </w:r>
      <w:r>
        <w:rPr>
          <w:rFonts w:hint="eastAsia"/>
        </w:rPr>
        <w:t>，求</w:t>
      </w:r>
      <w:r w:rsidR="00277441" w:rsidRPr="00277441">
        <w:rPr>
          <w:position w:val="-10"/>
        </w:rPr>
        <w:object w:dxaOrig="520" w:dyaOrig="320">
          <v:shape id="_x0000_i1179" type="#_x0000_t75" style="width:26.3pt;height:16.3pt" o:ole="">
            <v:imagedata r:id="rId317" o:title=""/>
          </v:shape>
          <o:OLEObject Type="Embed" ProgID="Equation.DSMT4" ShapeID="_x0000_i1179" DrawAspect="Content" ObjectID="_1700133078" r:id="rId318"/>
        </w:object>
      </w:r>
      <w:r>
        <w:rPr>
          <w:rFonts w:hint="eastAsia"/>
        </w:rPr>
        <w:t>的表达式</w:t>
      </w:r>
      <w:r w:rsidR="00D634EE">
        <w:rPr>
          <w:rFonts w:hint="eastAsia"/>
        </w:rPr>
        <w:t>．</w:t>
      </w:r>
    </w:p>
    <w:p w:rsidR="00D634EE" w:rsidRPr="00CB3729" w:rsidRDefault="00D634EE" w:rsidP="00D634EE"/>
    <w:p w:rsidR="00D634EE" w:rsidRDefault="00D634EE" w:rsidP="00D634EE"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设</w:t>
      </w:r>
      <w:r w:rsidR="00277441" w:rsidRPr="00277441">
        <w:rPr>
          <w:position w:val="-10"/>
        </w:rPr>
        <w:object w:dxaOrig="1160" w:dyaOrig="360">
          <v:shape id="_x0000_i1180" type="#_x0000_t75" style="width:58.25pt;height:18.15pt" o:ole="">
            <v:imagedata r:id="rId319" o:title=""/>
          </v:shape>
          <o:OLEObject Type="Embed" ProgID="Equation.DSMT4" ShapeID="_x0000_i1180" DrawAspect="Content" ObjectID="_1700133079" r:id="rId320"/>
        </w:object>
      </w:r>
      <w:r>
        <w:rPr>
          <w:rFonts w:hint="eastAsia"/>
        </w:rPr>
        <w:t>，则</w:t>
      </w:r>
      <w:r w:rsidR="00277441" w:rsidRPr="00277441">
        <w:rPr>
          <w:position w:val="-10"/>
        </w:rPr>
        <w:object w:dxaOrig="2160" w:dyaOrig="360">
          <v:shape id="_x0000_i1181" type="#_x0000_t75" style="width:108.3pt;height:18.15pt" o:ole="">
            <v:imagedata r:id="rId321" o:title=""/>
          </v:shape>
          <o:OLEObject Type="Embed" ProgID="Equation.DSMT4" ShapeID="_x0000_i1181" DrawAspect="Content" ObjectID="_1700133080" r:id="rId322"/>
        </w:object>
      </w:r>
      <w:r>
        <w:rPr>
          <w:rFonts w:hint="eastAsia"/>
        </w:rPr>
        <w:t>，且有</w:t>
      </w:r>
    </w:p>
    <w:p w:rsidR="00D634EE" w:rsidRDefault="00277441" w:rsidP="00D634EE">
      <w:pPr>
        <w:ind w:leftChars="200" w:left="480"/>
        <w:jc w:val="center"/>
      </w:pPr>
      <w:r w:rsidRPr="00277441">
        <w:rPr>
          <w:position w:val="-28"/>
        </w:rPr>
        <w:object w:dxaOrig="3960" w:dyaOrig="660">
          <v:shape id="_x0000_i1182" type="#_x0000_t75" style="width:197.85pt;height:33.2pt" o:ole="">
            <v:imagedata r:id="rId323" o:title=""/>
          </v:shape>
          <o:OLEObject Type="Embed" ProgID="Equation.DSMT4" ShapeID="_x0000_i1182" DrawAspect="Content" ObjectID="_1700133081" r:id="rId324"/>
        </w:object>
      </w:r>
    </w:p>
    <w:p w:rsidR="00D634EE" w:rsidRDefault="00D634EE" w:rsidP="00D634EE">
      <w:pPr>
        <w:ind w:leftChars="200" w:left="480"/>
      </w:pPr>
      <w:r>
        <w:rPr>
          <w:rFonts w:hint="eastAsia"/>
        </w:rPr>
        <w:t>因此由题设条件可得</w:t>
      </w:r>
    </w:p>
    <w:p w:rsidR="00D634EE" w:rsidRDefault="00277441" w:rsidP="00D634EE">
      <w:pPr>
        <w:ind w:leftChars="200" w:left="480"/>
        <w:jc w:val="center"/>
      </w:pPr>
      <w:r w:rsidRPr="00277441">
        <w:rPr>
          <w:position w:val="-28"/>
        </w:rPr>
        <w:object w:dxaOrig="6759" w:dyaOrig="660">
          <v:shape id="_x0000_i1183" type="#_x0000_t75" style="width:338.1pt;height:33.2pt" o:ole="">
            <v:imagedata r:id="rId325" o:title=""/>
          </v:shape>
          <o:OLEObject Type="Embed" ProgID="Equation.DSMT4" ShapeID="_x0000_i1183" DrawAspect="Content" ObjectID="_1700133082" r:id="rId326"/>
        </w:object>
      </w:r>
    </w:p>
    <w:p w:rsidR="00D634EE" w:rsidRDefault="00D634EE" w:rsidP="00D634EE">
      <w:pPr>
        <w:ind w:leftChars="200" w:left="480"/>
      </w:pPr>
      <w:r>
        <w:rPr>
          <w:rFonts w:hint="eastAsia"/>
        </w:rPr>
        <w:t>解得</w:t>
      </w:r>
      <w:r w:rsidR="00277441" w:rsidRPr="00277441">
        <w:rPr>
          <w:position w:val="-24"/>
        </w:rPr>
        <w:object w:dxaOrig="2040" w:dyaOrig="620">
          <v:shape id="_x0000_i1184" type="#_x0000_t75" style="width:102.05pt;height:31.3pt" o:ole="">
            <v:imagedata r:id="rId327" o:title=""/>
          </v:shape>
          <o:OLEObject Type="Embed" ProgID="Equation.DSMT4" ShapeID="_x0000_i1184" DrawAspect="Content" ObjectID="_1700133083" r:id="rId328"/>
        </w:object>
      </w:r>
      <w:r>
        <w:rPr>
          <w:rFonts w:hint="eastAsia"/>
        </w:rPr>
        <w:t>（</w:t>
      </w:r>
      <w:r w:rsidR="00277441" w:rsidRPr="00277441">
        <w:rPr>
          <w:position w:val="-6"/>
        </w:rPr>
        <w:object w:dxaOrig="220" w:dyaOrig="279">
          <v:shape id="_x0000_i1185" type="#_x0000_t75" style="width:11.25pt;height:13.75pt" o:ole="">
            <v:imagedata r:id="rId329" o:title=""/>
          </v:shape>
          <o:OLEObject Type="Embed" ProgID="Equation.DSMT4" ShapeID="_x0000_i1185" DrawAspect="Content" ObjectID="_1700133084" r:id="rId330"/>
        </w:object>
      </w:r>
      <w:r>
        <w:rPr>
          <w:rFonts w:hint="eastAsia"/>
        </w:rPr>
        <w:t>为任意常数）．由</w:t>
      </w:r>
      <w:r w:rsidR="00277441" w:rsidRPr="00277441">
        <w:rPr>
          <w:position w:val="-14"/>
        </w:rPr>
        <w:object w:dxaOrig="900" w:dyaOrig="400">
          <v:shape id="_x0000_i1186" type="#_x0000_t75" style="width:45.1pt;height:20.05pt" o:ole="">
            <v:imagedata r:id="rId331" o:title=""/>
          </v:shape>
          <o:OLEObject Type="Embed" ProgID="Equation.DSMT4" ShapeID="_x0000_i1186" DrawAspect="Content" ObjectID="_1700133085" r:id="rId332"/>
        </w:object>
      </w:r>
      <w:r>
        <w:rPr>
          <w:rFonts w:hint="eastAsia"/>
        </w:rPr>
        <w:t>得</w:t>
      </w:r>
      <w:r w:rsidR="00277441" w:rsidRPr="00277441">
        <w:rPr>
          <w:position w:val="-24"/>
        </w:rPr>
        <w:object w:dxaOrig="720" w:dyaOrig="620">
          <v:shape id="_x0000_i1187" type="#_x0000_t75" style="width:36.3pt;height:31.3pt" o:ole="">
            <v:imagedata r:id="rId333" o:title=""/>
          </v:shape>
          <o:OLEObject Type="Embed" ProgID="Equation.DSMT4" ShapeID="_x0000_i1187" DrawAspect="Content" ObjectID="_1700133086" r:id="rId334"/>
        </w:object>
      </w:r>
      <w:r>
        <w:rPr>
          <w:rFonts w:hint="eastAsia"/>
        </w:rPr>
        <w:t>．所以</w:t>
      </w:r>
      <w:r w:rsidR="00277441" w:rsidRPr="00277441">
        <w:rPr>
          <w:position w:val="-24"/>
        </w:rPr>
        <w:object w:dxaOrig="2220" w:dyaOrig="620">
          <v:shape id="_x0000_i1188" type="#_x0000_t75" style="width:110.8pt;height:31.3pt" o:ole="">
            <v:imagedata r:id="rId335" o:title=""/>
          </v:shape>
          <o:OLEObject Type="Embed" ProgID="Equation.DSMT4" ShapeID="_x0000_i1188" DrawAspect="Content" ObjectID="_1700133087" r:id="rId336"/>
        </w:object>
      </w:r>
      <w:r>
        <w:rPr>
          <w:rFonts w:hint="eastAsia"/>
        </w:rPr>
        <w:t>．</w:t>
      </w:r>
    </w:p>
    <w:p w:rsidR="00D634EE" w:rsidRDefault="00D634EE" w:rsidP="00D634EE"/>
    <w:p w:rsidR="00E95BAC" w:rsidRPr="00D634EE" w:rsidRDefault="00E95BAC" w:rsidP="006C3775"/>
    <w:p w:rsidR="006C3775" w:rsidRDefault="00483AFC" w:rsidP="00483AFC">
      <w:r>
        <w:rPr>
          <w:rFonts w:hint="eastAsia"/>
        </w:rPr>
        <w:t>(18)</w:t>
      </w:r>
      <w:r w:rsidR="006C3775">
        <w:rPr>
          <w:rFonts w:hint="eastAsia"/>
        </w:rPr>
        <w:t>（本题满分</w:t>
      </w:r>
      <w:r w:rsidR="006C3775">
        <w:rPr>
          <w:rFonts w:hint="eastAsia"/>
        </w:rPr>
        <w:t>10</w:t>
      </w:r>
      <w:r w:rsidR="006C3775">
        <w:rPr>
          <w:rFonts w:hint="eastAsia"/>
        </w:rPr>
        <w:t>分）</w:t>
      </w:r>
    </w:p>
    <w:p w:rsidR="006C3775" w:rsidRDefault="006C3775" w:rsidP="00483AFC">
      <w:pPr>
        <w:ind w:leftChars="200" w:left="480"/>
      </w:pPr>
      <w:r>
        <w:rPr>
          <w:rFonts w:hint="eastAsia"/>
        </w:rPr>
        <w:t>求幂级数</w:t>
      </w:r>
      <w:r w:rsidR="00277441" w:rsidRPr="00277441">
        <w:rPr>
          <w:position w:val="-28"/>
        </w:rPr>
        <w:object w:dxaOrig="1840" w:dyaOrig="680">
          <v:shape id="_x0000_i1189" type="#_x0000_t75" style="width:92.05pt;height:33.8pt" o:ole="">
            <v:imagedata r:id="rId337" o:title=""/>
          </v:shape>
          <o:OLEObject Type="Embed" ProgID="Equation.DSMT4" ShapeID="_x0000_i1189" DrawAspect="Content" ObjectID="_1700133088" r:id="rId338"/>
        </w:object>
      </w:r>
      <w:r>
        <w:rPr>
          <w:rFonts w:hint="eastAsia"/>
        </w:rPr>
        <w:t>的收敛域及和函数</w:t>
      </w:r>
      <w:r w:rsidR="00D634EE">
        <w:rPr>
          <w:rFonts w:hint="eastAsia"/>
        </w:rPr>
        <w:t>．</w:t>
      </w:r>
    </w:p>
    <w:p w:rsidR="00B6563F" w:rsidRPr="00CB3729" w:rsidRDefault="00B6563F" w:rsidP="00B6563F"/>
    <w:p w:rsidR="00E95BAC" w:rsidRPr="001E5EE4" w:rsidRDefault="00B6563F" w:rsidP="001E5EE4">
      <w:pPr>
        <w:ind w:left="480" w:hangingChars="200" w:hanging="480"/>
        <w:rPr>
          <w:szCs w:val="21"/>
        </w:rPr>
      </w:pPr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E95BAC">
        <w:rPr>
          <w:rFonts w:hint="eastAsia"/>
        </w:rPr>
        <w:t>由</w:t>
      </w:r>
      <w:r w:rsidR="00277441" w:rsidRPr="00277441">
        <w:rPr>
          <w:position w:val="-28"/>
        </w:rPr>
        <w:object w:dxaOrig="2060" w:dyaOrig="660">
          <v:shape id="_x0000_i1190" type="#_x0000_t75" style="width:103.3pt;height:33.2pt" o:ole="">
            <v:imagedata r:id="rId339" o:title=""/>
          </v:shape>
          <o:OLEObject Type="Embed" ProgID="Equation.DSMT4" ShapeID="_x0000_i1190" DrawAspect="Content" ObjectID="_1700133089" r:id="rId340"/>
        </w:object>
      </w:r>
      <w:r w:rsidR="00E95BAC">
        <w:rPr>
          <w:rFonts w:hint="eastAsia"/>
        </w:rPr>
        <w:t>，得</w:t>
      </w:r>
      <w:r w:rsidR="00277441" w:rsidRPr="00025957">
        <w:rPr>
          <w:position w:val="-4"/>
        </w:rPr>
        <w:object w:dxaOrig="560" w:dyaOrig="260">
          <v:shape id="_x0000_i1191" type="#_x0000_t75" style="width:28.15pt;height:13.15pt" o:ole="">
            <v:imagedata r:id="rId341" o:title=""/>
          </v:shape>
          <o:OLEObject Type="Embed" ProgID="Equation.DSMT4" ShapeID="_x0000_i1191" DrawAspect="Content" ObjectID="_1700133090" r:id="rId342"/>
        </w:object>
      </w:r>
      <w:r w:rsidR="001E5EE4">
        <w:rPr>
          <w:rFonts w:hint="eastAsia"/>
        </w:rPr>
        <w:t>．</w:t>
      </w:r>
      <w:r w:rsidR="00E95BAC">
        <w:rPr>
          <w:rFonts w:hint="eastAsia"/>
        </w:rPr>
        <w:t>当</w:t>
      </w:r>
      <w:r w:rsidR="00277441" w:rsidRPr="00025957">
        <w:rPr>
          <w:position w:val="-4"/>
        </w:rPr>
        <w:object w:dxaOrig="540" w:dyaOrig="260">
          <v:shape id="_x0000_i1192" type="#_x0000_t75" style="width:26.9pt;height:13.15pt" o:ole="">
            <v:imagedata r:id="rId343" o:title=""/>
          </v:shape>
          <o:OLEObject Type="Embed" ProgID="Equation.DSMT4" ShapeID="_x0000_i1192" DrawAspect="Content" ObjectID="_1700133091" r:id="rId344"/>
        </w:object>
      </w:r>
      <w:r w:rsidR="00E95BAC">
        <w:rPr>
          <w:rFonts w:hint="eastAsia"/>
        </w:rPr>
        <w:t>时，</w:t>
      </w:r>
      <w:r w:rsidR="00277441" w:rsidRPr="00277441">
        <w:rPr>
          <w:position w:val="-28"/>
        </w:rPr>
        <w:object w:dxaOrig="1600" w:dyaOrig="680">
          <v:shape id="_x0000_i1193" type="#_x0000_t75" style="width:80.15pt;height:33.8pt" o:ole="">
            <v:imagedata r:id="rId345" o:title=""/>
          </v:shape>
          <o:OLEObject Type="Embed" ProgID="Equation.DSMT4" ShapeID="_x0000_i1193" DrawAspect="Content" ObjectID="_1700133092" r:id="rId346"/>
        </w:object>
      </w:r>
      <w:r w:rsidR="00E95BAC">
        <w:rPr>
          <w:rFonts w:hint="eastAsia"/>
        </w:rPr>
        <w:t>发散，当</w:t>
      </w:r>
      <w:r w:rsidR="00277441" w:rsidRPr="00025957">
        <w:rPr>
          <w:position w:val="-4"/>
        </w:rPr>
        <w:object w:dxaOrig="680" w:dyaOrig="260">
          <v:shape id="_x0000_i1194" type="#_x0000_t75" style="width:33.8pt;height:13.15pt" o:ole="">
            <v:imagedata r:id="rId347" o:title=""/>
          </v:shape>
          <o:OLEObject Type="Embed" ProgID="Equation.DSMT4" ShapeID="_x0000_i1194" DrawAspect="Content" ObjectID="_1700133093" r:id="rId348"/>
        </w:object>
      </w:r>
      <w:r w:rsidR="00E95BAC">
        <w:rPr>
          <w:rFonts w:hint="eastAsia"/>
        </w:rPr>
        <w:t>时，</w:t>
      </w:r>
      <w:r w:rsidR="00277441" w:rsidRPr="00277441">
        <w:rPr>
          <w:position w:val="-28"/>
        </w:rPr>
        <w:object w:dxaOrig="2120" w:dyaOrig="680">
          <v:shape id="_x0000_i1195" type="#_x0000_t75" style="width:105.8pt;height:33.8pt" o:ole="">
            <v:imagedata r:id="rId349" o:title=""/>
          </v:shape>
          <o:OLEObject Type="Embed" ProgID="Equation.DSMT4" ShapeID="_x0000_i1195" DrawAspect="Content" ObjectID="_1700133094" r:id="rId350"/>
        </w:object>
      </w:r>
      <w:r w:rsidR="00E95BAC">
        <w:rPr>
          <w:rFonts w:hint="eastAsia"/>
        </w:rPr>
        <w:t>发散，故收敛域为</w:t>
      </w:r>
      <w:r w:rsidR="00277441" w:rsidRPr="00277441">
        <w:rPr>
          <w:position w:val="-10"/>
        </w:rPr>
        <w:object w:dxaOrig="680" w:dyaOrig="320">
          <v:shape id="_x0000_i1196" type="#_x0000_t75" style="width:33.8pt;height:16.3pt" o:ole="">
            <v:imagedata r:id="rId351" o:title=""/>
          </v:shape>
          <o:OLEObject Type="Embed" ProgID="Equation.DSMT4" ShapeID="_x0000_i1196" DrawAspect="Content" ObjectID="_1700133095" r:id="rId352"/>
        </w:object>
      </w:r>
      <w:r w:rsidR="00D634EE">
        <w:rPr>
          <w:rFonts w:hint="eastAsia"/>
        </w:rPr>
        <w:t>．</w:t>
      </w:r>
      <w:r w:rsidR="001E5EE4">
        <w:rPr>
          <w:rFonts w:hint="eastAsia"/>
        </w:rPr>
        <w:t>当</w:t>
      </w:r>
      <w:r w:rsidR="00277441" w:rsidRPr="00277441">
        <w:rPr>
          <w:position w:val="-6"/>
        </w:rPr>
        <w:object w:dxaOrig="560" w:dyaOrig="279">
          <v:shape id="_x0000_i1197" type="#_x0000_t75" style="width:28.15pt;height:13.75pt" o:ole="">
            <v:imagedata r:id="rId353" o:title=""/>
          </v:shape>
          <o:OLEObject Type="Embed" ProgID="Equation.DSMT4" ShapeID="_x0000_i1197" DrawAspect="Content" ObjectID="_1700133096" r:id="rId354"/>
        </w:object>
      </w:r>
      <w:r w:rsidR="00E95BAC">
        <w:rPr>
          <w:rFonts w:hint="eastAsia"/>
        </w:rPr>
        <w:t>时，</w:t>
      </w:r>
    </w:p>
    <w:p w:rsidR="00E95BAC" w:rsidRDefault="00277441" w:rsidP="001E5EE4">
      <w:pPr>
        <w:ind w:leftChars="200" w:left="480"/>
        <w:jc w:val="center"/>
      </w:pPr>
      <w:r w:rsidRPr="00277441">
        <w:rPr>
          <w:position w:val="-92"/>
        </w:rPr>
        <w:object w:dxaOrig="6259" w:dyaOrig="1960">
          <v:shape id="_x0000_i1198" type="#_x0000_t75" style="width:313.05pt;height:98.3pt" o:ole="">
            <v:imagedata r:id="rId355" o:title=""/>
          </v:shape>
          <o:OLEObject Type="Embed" ProgID="Equation.DSMT4" ShapeID="_x0000_i1198" DrawAspect="Content" ObjectID="_1700133097" r:id="rId356"/>
        </w:object>
      </w:r>
    </w:p>
    <w:p w:rsidR="00E95BAC" w:rsidRDefault="001E5EE4" w:rsidP="001E5EE4">
      <w:pPr>
        <w:ind w:leftChars="200" w:left="480"/>
      </w:pPr>
      <w:r>
        <w:rPr>
          <w:rFonts w:hint="eastAsia"/>
        </w:rPr>
        <w:t>当</w:t>
      </w:r>
      <w:r w:rsidR="00277441" w:rsidRPr="00277441">
        <w:rPr>
          <w:position w:val="-6"/>
        </w:rPr>
        <w:object w:dxaOrig="540" w:dyaOrig="279">
          <v:shape id="_x0000_i1199" type="#_x0000_t75" style="width:26.9pt;height:13.75pt" o:ole="">
            <v:imagedata r:id="rId357" o:title=""/>
          </v:shape>
          <o:OLEObject Type="Embed" ProgID="Equation.DSMT4" ShapeID="_x0000_i1199" DrawAspect="Content" ObjectID="_1700133098" r:id="rId358"/>
        </w:object>
      </w:r>
      <w:r w:rsidR="00E95BAC">
        <w:rPr>
          <w:rFonts w:hint="eastAsia"/>
        </w:rPr>
        <w:t>时，</w:t>
      </w:r>
      <w:r w:rsidR="00277441" w:rsidRPr="00277441">
        <w:rPr>
          <w:position w:val="-10"/>
        </w:rPr>
        <w:object w:dxaOrig="840" w:dyaOrig="320">
          <v:shape id="_x0000_i1200" type="#_x0000_t75" style="width:41.95pt;height:16.3pt" o:ole="">
            <v:imagedata r:id="rId359" o:title=""/>
          </v:shape>
          <o:OLEObject Type="Embed" ProgID="Equation.DSMT4" ShapeID="_x0000_i1200" DrawAspect="Content" ObjectID="_1700133099" r:id="rId360"/>
        </w:object>
      </w:r>
      <w:r>
        <w:rPr>
          <w:rFonts w:hint="eastAsia"/>
        </w:rPr>
        <w:t>．</w:t>
      </w:r>
      <w:r w:rsidR="00E95BAC">
        <w:rPr>
          <w:rFonts w:hint="eastAsia"/>
        </w:rPr>
        <w:t>故和函数</w:t>
      </w:r>
      <w:r w:rsidR="00277441" w:rsidRPr="00277441">
        <w:rPr>
          <w:position w:val="-28"/>
        </w:rPr>
        <w:object w:dxaOrig="1500" w:dyaOrig="660">
          <v:shape id="_x0000_i1201" type="#_x0000_t75" style="width:75.15pt;height:33.2pt" o:ole="">
            <v:imagedata r:id="rId361" o:title=""/>
          </v:shape>
          <o:OLEObject Type="Embed" ProgID="Equation.DSMT4" ShapeID="_x0000_i1201" DrawAspect="Content" ObjectID="_1700133100" r:id="rId362"/>
        </w:object>
      </w:r>
      <w:r w:rsidR="00E95BAC">
        <w:rPr>
          <w:rFonts w:hint="eastAsia"/>
        </w:rPr>
        <w:t>，</w:t>
      </w:r>
      <w:r w:rsidR="00277441" w:rsidRPr="00277441">
        <w:rPr>
          <w:position w:val="-10"/>
        </w:rPr>
        <w:object w:dxaOrig="1040" w:dyaOrig="320">
          <v:shape id="_x0000_i1202" type="#_x0000_t75" style="width:51.95pt;height:16.3pt" o:ole="">
            <v:imagedata r:id="rId363" o:title=""/>
          </v:shape>
          <o:OLEObject Type="Embed" ProgID="Equation.DSMT4" ShapeID="_x0000_i1202" DrawAspect="Content" ObjectID="_1700133101" r:id="rId364"/>
        </w:object>
      </w:r>
      <w:r>
        <w:rPr>
          <w:rFonts w:hint="eastAsia"/>
        </w:rPr>
        <w:t>．</w:t>
      </w:r>
    </w:p>
    <w:p w:rsidR="00E95BAC" w:rsidRDefault="00E95BAC" w:rsidP="006C3775"/>
    <w:p w:rsidR="00F81C71" w:rsidRDefault="00F81C71" w:rsidP="00F81C71"/>
    <w:p w:rsidR="00F81C71" w:rsidRDefault="00F81C71" w:rsidP="00F81C71">
      <w:r>
        <w:rPr>
          <w:rFonts w:hint="eastAsia"/>
        </w:rPr>
        <w:t>(19)</w:t>
      </w:r>
      <w:r>
        <w:rPr>
          <w:rFonts w:hint="eastAsia"/>
        </w:rPr>
        <w:t>（本题满分</w:t>
      </w:r>
      <w:r>
        <w:rPr>
          <w:rFonts w:hint="eastAsia"/>
        </w:rPr>
        <w:t>10</w:t>
      </w:r>
      <w:r>
        <w:rPr>
          <w:rFonts w:hint="eastAsia"/>
        </w:rPr>
        <w:t>分）</w:t>
      </w:r>
      <w:r w:rsidRPr="00F81C71">
        <w:rPr>
          <w:rStyle w:val="ae"/>
          <w:rFonts w:hint="eastAsia"/>
        </w:rPr>
        <w:t>【同试卷二第三</w:t>
      </w:r>
      <w:r w:rsidRPr="00F81C71">
        <w:rPr>
          <w:rStyle w:val="ae"/>
          <w:rFonts w:hint="eastAsia"/>
        </w:rPr>
        <w:t>(19)</w:t>
      </w:r>
      <w:r w:rsidRPr="00F81C71">
        <w:rPr>
          <w:rStyle w:val="ae"/>
          <w:rFonts w:hint="eastAsia"/>
        </w:rPr>
        <w:t>题】</w:t>
      </w:r>
    </w:p>
    <w:p w:rsidR="00F81C71" w:rsidRDefault="00F81C71" w:rsidP="00F81C71">
      <w:pPr>
        <w:ind w:leftChars="200" w:left="480"/>
      </w:pPr>
      <w:r>
        <w:rPr>
          <w:rFonts w:hint="eastAsia"/>
        </w:rPr>
        <w:t>设函数</w:t>
      </w:r>
      <w:r w:rsidR="00277441" w:rsidRPr="00277441">
        <w:rPr>
          <w:position w:val="-10"/>
        </w:rPr>
        <w:object w:dxaOrig="1060" w:dyaOrig="320">
          <v:shape id="_x0000_i1203" type="#_x0000_t75" style="width:53.2pt;height:16.3pt" o:ole="">
            <v:imagedata r:id="rId365" o:title=""/>
          </v:shape>
          <o:OLEObject Type="Embed" ProgID="Equation.DSMT4" ShapeID="_x0000_i1203" DrawAspect="Content" ObjectID="_1700133102" r:id="rId366"/>
        </w:object>
      </w:r>
      <w:r>
        <w:rPr>
          <w:rFonts w:hint="eastAsia"/>
        </w:rPr>
        <w:t>在区间</w:t>
      </w:r>
      <w:r w:rsidR="00277441" w:rsidRPr="00277441">
        <w:rPr>
          <w:position w:val="-14"/>
        </w:rPr>
        <w:object w:dxaOrig="520" w:dyaOrig="400">
          <v:shape id="_x0000_i1204" type="#_x0000_t75" style="width:26.3pt;height:20.05pt" o:ole="">
            <v:imagedata r:id="rId367" o:title=""/>
          </v:shape>
          <o:OLEObject Type="Embed" ProgID="Equation.DSMT4" ShapeID="_x0000_i1204" DrawAspect="Content" ObjectID="_1700133103" r:id="rId368"/>
        </w:object>
      </w:r>
      <w:r>
        <w:rPr>
          <w:rFonts w:hint="eastAsia"/>
        </w:rPr>
        <w:t>上连续，且</w:t>
      </w:r>
      <w:r w:rsidR="00277441" w:rsidRPr="00277441">
        <w:rPr>
          <w:position w:val="-10"/>
        </w:rPr>
        <w:object w:dxaOrig="540" w:dyaOrig="320">
          <v:shape id="_x0000_i1205" type="#_x0000_t75" style="width:26.9pt;height:16.3pt" o:ole="">
            <v:imagedata r:id="rId369" o:title=""/>
          </v:shape>
          <o:OLEObject Type="Embed" ProgID="Equation.DSMT4" ShapeID="_x0000_i1205" DrawAspect="Content" ObjectID="_1700133104" r:id="rId370"/>
        </w:object>
      </w:r>
      <w:r>
        <w:rPr>
          <w:rFonts w:hint="eastAsia"/>
        </w:rPr>
        <w:t>单调增加，</w:t>
      </w:r>
      <w:r w:rsidR="00277441" w:rsidRPr="00277441">
        <w:rPr>
          <w:position w:val="-10"/>
        </w:rPr>
        <w:object w:dxaOrig="1180" w:dyaOrig="320">
          <v:shape id="_x0000_i1206" type="#_x0000_t75" style="width:58.85pt;height:16.3pt" o:ole="">
            <v:imagedata r:id="rId371" o:title=""/>
          </v:shape>
          <o:OLEObject Type="Embed" ProgID="Equation.DSMT4" ShapeID="_x0000_i1206" DrawAspect="Content" ObjectID="_1700133105" r:id="rId372"/>
        </w:object>
      </w:r>
      <w:r>
        <w:rPr>
          <w:rFonts w:hint="eastAsia"/>
        </w:rPr>
        <w:t>，证明：</w:t>
      </w:r>
    </w:p>
    <w:p w:rsidR="00F81C71" w:rsidRDefault="00F81C71" w:rsidP="00F81C71">
      <w:pPr>
        <w:ind w:leftChars="200" w:left="480"/>
      </w:pPr>
      <w:r>
        <w:rPr>
          <w:rFonts w:hint="eastAsia"/>
        </w:rPr>
        <w:t>(</w:t>
      </w:r>
      <w:r w:rsidRPr="00552708">
        <w:rPr>
          <w:rFonts w:hint="eastAsia"/>
        </w:rPr>
        <w:t>Ⅰ</w:t>
      </w:r>
      <w:r>
        <w:rPr>
          <w:rFonts w:hint="eastAsia"/>
        </w:rPr>
        <w:t xml:space="preserve">) </w:t>
      </w:r>
      <w:r w:rsidR="00277441" w:rsidRPr="00277441">
        <w:rPr>
          <w:position w:val="-18"/>
        </w:rPr>
        <w:object w:dxaOrig="1960" w:dyaOrig="520">
          <v:shape id="_x0000_i1207" type="#_x0000_t75" style="width:98.3pt;height:26.3pt" o:ole="">
            <v:imagedata r:id="rId373" o:title=""/>
          </v:shape>
          <o:OLEObject Type="Embed" ProgID="Equation.DSMT4" ShapeID="_x0000_i1207" DrawAspect="Content" ObjectID="_1700133106" r:id="rId374"/>
        </w:object>
      </w:r>
      <w:r>
        <w:rPr>
          <w:rFonts w:hint="eastAsia"/>
        </w:rPr>
        <w:t>，</w:t>
      </w:r>
      <w:r w:rsidR="00277441" w:rsidRPr="00277441">
        <w:rPr>
          <w:position w:val="-14"/>
        </w:rPr>
        <w:object w:dxaOrig="900" w:dyaOrig="400">
          <v:shape id="_x0000_i1208" type="#_x0000_t75" style="width:45.1pt;height:20.05pt" o:ole="">
            <v:imagedata r:id="rId375" o:title=""/>
          </v:shape>
          <o:OLEObject Type="Embed" ProgID="Equation.DSMT4" ShapeID="_x0000_i1208" DrawAspect="Content" ObjectID="_1700133107" r:id="rId376"/>
        </w:object>
      </w:r>
      <w:r>
        <w:rPr>
          <w:rFonts w:hint="eastAsia"/>
        </w:rPr>
        <w:t>；</w:t>
      </w:r>
    </w:p>
    <w:p w:rsidR="00F81C71" w:rsidRDefault="00F81C71" w:rsidP="00F81C71">
      <w:pPr>
        <w:tabs>
          <w:tab w:val="num" w:pos="1200"/>
        </w:tabs>
        <w:ind w:leftChars="200" w:left="480"/>
      </w:pPr>
      <w:r>
        <w:rPr>
          <w:rFonts w:hint="eastAsia"/>
        </w:rPr>
        <w:t>(</w:t>
      </w:r>
      <w:r w:rsidRPr="00552708">
        <w:rPr>
          <w:rFonts w:hint="eastAsia"/>
        </w:rPr>
        <w:t>Ⅱ</w:t>
      </w:r>
      <w:r>
        <w:rPr>
          <w:rFonts w:hint="eastAsia"/>
        </w:rPr>
        <w:t xml:space="preserve">) </w:t>
      </w:r>
      <w:r w:rsidR="00277441" w:rsidRPr="00277441">
        <w:rPr>
          <w:position w:val="-18"/>
        </w:rPr>
        <w:object w:dxaOrig="3240" w:dyaOrig="600">
          <v:shape id="_x0000_i1209" type="#_x0000_t75" style="width:162.15pt;height:30.05pt" o:ole="">
            <v:imagedata r:id="rId377" o:title=""/>
          </v:shape>
          <o:OLEObject Type="Embed" ProgID="Equation.DSMT4" ShapeID="_x0000_i1209" DrawAspect="Content" ObjectID="_1700133108" r:id="rId378"/>
        </w:object>
      </w:r>
      <w:r>
        <w:rPr>
          <w:rFonts w:hint="eastAsia"/>
        </w:rPr>
        <w:t>．</w:t>
      </w:r>
    </w:p>
    <w:p w:rsidR="00F81C71" w:rsidRPr="00552708" w:rsidRDefault="00F81C71" w:rsidP="00F81C71"/>
    <w:p w:rsidR="00F81C71" w:rsidRDefault="00F81C71" w:rsidP="00F81C71"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Pr="00AE0717">
        <w:rPr>
          <w:szCs w:val="21"/>
        </w:rPr>
        <w:t>(</w:t>
      </w:r>
      <w:r w:rsidRPr="00BE2BD3">
        <w:rPr>
          <w:rFonts w:hint="eastAsia"/>
          <w:szCs w:val="21"/>
        </w:rPr>
        <w:t>Ⅰ</w:t>
      </w:r>
      <w:r w:rsidRPr="00AE0717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>
        <w:rPr>
          <w:rFonts w:hint="eastAsia"/>
        </w:rPr>
        <w:t>因为</w:t>
      </w:r>
      <w:r w:rsidR="00277441" w:rsidRPr="00277441">
        <w:rPr>
          <w:position w:val="-10"/>
        </w:rPr>
        <w:object w:dxaOrig="1180" w:dyaOrig="320">
          <v:shape id="_x0000_i1210" type="#_x0000_t75" style="width:58.85pt;height:16.3pt" o:ole="">
            <v:imagedata r:id="rId379" o:title=""/>
          </v:shape>
          <o:OLEObject Type="Embed" ProgID="Equation.DSMT4" ShapeID="_x0000_i1210" DrawAspect="Content" ObjectID="_1700133109" r:id="rId380"/>
        </w:object>
      </w:r>
      <w:r>
        <w:rPr>
          <w:rFonts w:hint="eastAsia"/>
        </w:rPr>
        <w:t>，所以当</w:t>
      </w:r>
      <w:r w:rsidR="00277441" w:rsidRPr="00277441">
        <w:rPr>
          <w:position w:val="-14"/>
        </w:rPr>
        <w:object w:dxaOrig="900" w:dyaOrig="400">
          <v:shape id="_x0000_i1211" type="#_x0000_t75" style="width:45.1pt;height:20.05pt" o:ole="">
            <v:imagedata r:id="rId381" o:title=""/>
          </v:shape>
          <o:OLEObject Type="Embed" ProgID="Equation.DSMT4" ShapeID="_x0000_i1211" DrawAspect="Content" ObjectID="_1700133110" r:id="rId382"/>
        </w:object>
      </w:r>
      <w:r>
        <w:rPr>
          <w:rFonts w:hint="eastAsia"/>
        </w:rPr>
        <w:t>时有</w:t>
      </w:r>
    </w:p>
    <w:p w:rsidR="00F81C71" w:rsidRDefault="00277441" w:rsidP="00F81C71">
      <w:pPr>
        <w:ind w:leftChars="400" w:left="960"/>
        <w:jc w:val="center"/>
      </w:pPr>
      <w:r w:rsidRPr="00277441">
        <w:rPr>
          <w:position w:val="-18"/>
        </w:rPr>
        <w:object w:dxaOrig="5100" w:dyaOrig="520">
          <v:shape id="_x0000_i1212" type="#_x0000_t75" style="width:254.8pt;height:26.3pt" o:ole="">
            <v:imagedata r:id="rId383" o:title=""/>
          </v:shape>
          <o:OLEObject Type="Embed" ProgID="Equation.DSMT4" ShapeID="_x0000_i1212" DrawAspect="Content" ObjectID="_1700133111" r:id="rId384"/>
        </w:object>
      </w:r>
    </w:p>
    <w:p w:rsidR="00F81C71" w:rsidRDefault="00F81C71" w:rsidP="00F81C71">
      <w:pPr>
        <w:ind w:leftChars="200" w:left="480"/>
      </w:pPr>
      <w:r>
        <w:rPr>
          <w:rFonts w:hint="eastAsia"/>
        </w:rPr>
        <w:t>(</w:t>
      </w:r>
      <w:r w:rsidRPr="00552708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令</w:t>
      </w:r>
      <w:r w:rsidR="00277441" w:rsidRPr="00277441">
        <w:rPr>
          <w:position w:val="-18"/>
        </w:rPr>
        <w:object w:dxaOrig="3879" w:dyaOrig="600">
          <v:shape id="_x0000_i1213" type="#_x0000_t75" style="width:194.1pt;height:30.05pt" o:ole="">
            <v:imagedata r:id="rId385" o:title=""/>
          </v:shape>
          <o:OLEObject Type="Embed" ProgID="Equation.DSMT4" ShapeID="_x0000_i1213" DrawAspect="Content" ObjectID="_1700133112" r:id="rId386"/>
        </w:object>
      </w:r>
      <w:r>
        <w:rPr>
          <w:rFonts w:hint="eastAsia"/>
        </w:rPr>
        <w:t>，则可知</w:t>
      </w:r>
      <w:r w:rsidR="00277441" w:rsidRPr="00277441">
        <w:rPr>
          <w:position w:val="-10"/>
        </w:rPr>
        <w:object w:dxaOrig="859" w:dyaOrig="320">
          <v:shape id="_x0000_i1214" type="#_x0000_t75" style="width:43.2pt;height:16.3pt" o:ole="">
            <v:imagedata r:id="rId387" o:title=""/>
          </v:shape>
          <o:OLEObject Type="Embed" ProgID="Equation.DSMT4" ShapeID="_x0000_i1214" DrawAspect="Content" ObjectID="_1700133113" r:id="rId388"/>
        </w:object>
      </w:r>
      <w:r>
        <w:rPr>
          <w:rFonts w:hint="eastAsia"/>
        </w:rPr>
        <w:t>，且</w:t>
      </w:r>
    </w:p>
    <w:p w:rsidR="00F81C71" w:rsidRDefault="00277441" w:rsidP="00F81C71">
      <w:pPr>
        <w:ind w:leftChars="200" w:left="480"/>
        <w:jc w:val="center"/>
      </w:pPr>
      <w:r w:rsidRPr="00277441">
        <w:rPr>
          <w:position w:val="-24"/>
        </w:rPr>
        <w:object w:dxaOrig="3980" w:dyaOrig="600">
          <v:shape id="_x0000_i1215" type="#_x0000_t75" style="width:199.1pt;height:30.05pt" o:ole="">
            <v:imagedata r:id="rId389" o:title=""/>
          </v:shape>
          <o:OLEObject Type="Embed" ProgID="Equation.DSMT4" ShapeID="_x0000_i1215" DrawAspect="Content" ObjectID="_1700133114" r:id="rId390"/>
        </w:object>
      </w:r>
    </w:p>
    <w:p w:rsidR="00F81C71" w:rsidRDefault="00F81C71" w:rsidP="00F81C71">
      <w:pPr>
        <w:ind w:leftChars="400" w:left="960"/>
      </w:pPr>
      <w:r>
        <w:rPr>
          <w:rFonts w:hint="eastAsia"/>
        </w:rPr>
        <w:t>因为</w:t>
      </w:r>
      <w:r w:rsidR="00986CCD" w:rsidRPr="00277441">
        <w:rPr>
          <w:position w:val="-18"/>
        </w:rPr>
        <w:object w:dxaOrig="1960" w:dyaOrig="520">
          <v:shape id="_x0000_i1216" type="#_x0000_t75" style="width:98.3pt;height:26.3pt" o:ole="">
            <v:imagedata r:id="rId391" o:title=""/>
          </v:shape>
          <o:OLEObject Type="Embed" ProgID="Equation.DSMT4" ShapeID="_x0000_i1216" DrawAspect="Content" ObjectID="_1700133115" r:id="rId392"/>
        </w:object>
      </w:r>
      <w:r w:rsidR="00986CCD">
        <w:rPr>
          <w:rFonts w:hint="eastAsia"/>
        </w:rPr>
        <w:t>，</w:t>
      </w:r>
      <w:r>
        <w:rPr>
          <w:rFonts w:hint="eastAsia"/>
        </w:rPr>
        <w:t>且</w:t>
      </w:r>
      <w:r w:rsidR="00277441" w:rsidRPr="00277441">
        <w:rPr>
          <w:position w:val="-10"/>
        </w:rPr>
        <w:object w:dxaOrig="540" w:dyaOrig="320">
          <v:shape id="_x0000_i1217" type="#_x0000_t75" style="width:26.9pt;height:16.3pt" o:ole="">
            <v:imagedata r:id="rId393" o:title=""/>
          </v:shape>
          <o:OLEObject Type="Embed" ProgID="Equation.DSMT4" ShapeID="_x0000_i1217" DrawAspect="Content" ObjectID="_1700133116" r:id="rId394"/>
        </w:object>
      </w:r>
      <w:r>
        <w:rPr>
          <w:rFonts w:hint="eastAsia"/>
        </w:rPr>
        <w:t>单调增加，所以</w:t>
      </w:r>
    </w:p>
    <w:p w:rsidR="00F81C71" w:rsidRDefault="00277441" w:rsidP="00F81C71">
      <w:pPr>
        <w:ind w:leftChars="400" w:left="960"/>
        <w:jc w:val="center"/>
      </w:pPr>
      <w:r w:rsidRPr="00277441">
        <w:rPr>
          <w:position w:val="-24"/>
        </w:rPr>
        <w:object w:dxaOrig="3720" w:dyaOrig="600">
          <v:shape id="_x0000_i1218" type="#_x0000_t75" style="width:185.95pt;height:30.05pt" o:ole="">
            <v:imagedata r:id="rId395" o:title=""/>
          </v:shape>
          <o:OLEObject Type="Embed" ProgID="Equation.DSMT4" ShapeID="_x0000_i1218" DrawAspect="Content" ObjectID="_1700133117" r:id="rId396"/>
        </w:object>
      </w:r>
    </w:p>
    <w:p w:rsidR="00F81C71" w:rsidRDefault="00F81C71" w:rsidP="00F81C71">
      <w:pPr>
        <w:ind w:leftChars="400" w:left="960"/>
      </w:pPr>
      <w:r>
        <w:rPr>
          <w:rFonts w:hint="eastAsia"/>
        </w:rPr>
        <w:t>从而当</w:t>
      </w:r>
      <w:r w:rsidR="00277441" w:rsidRPr="00277441">
        <w:rPr>
          <w:position w:val="-14"/>
        </w:rPr>
        <w:object w:dxaOrig="900" w:dyaOrig="400">
          <v:shape id="_x0000_i1219" type="#_x0000_t75" style="width:45.1pt;height:20.05pt" o:ole="">
            <v:imagedata r:id="rId397" o:title=""/>
          </v:shape>
          <o:OLEObject Type="Embed" ProgID="Equation.DSMT4" ShapeID="_x0000_i1219" DrawAspect="Content" ObjectID="_1700133118" r:id="rId398"/>
        </w:object>
      </w:r>
      <w:r>
        <w:rPr>
          <w:rFonts w:hint="eastAsia"/>
        </w:rPr>
        <w:t>时有</w:t>
      </w:r>
    </w:p>
    <w:p w:rsidR="00F81C71" w:rsidRDefault="00277441" w:rsidP="00F81C71">
      <w:pPr>
        <w:ind w:leftChars="400" w:left="960"/>
        <w:jc w:val="center"/>
      </w:pPr>
      <w:r w:rsidRPr="00277441">
        <w:rPr>
          <w:position w:val="-10"/>
        </w:rPr>
        <w:object w:dxaOrig="3200" w:dyaOrig="320">
          <v:shape id="_x0000_i1220" type="#_x0000_t75" style="width:160.3pt;height:16.3pt" o:ole="">
            <v:imagedata r:id="rId399" o:title=""/>
          </v:shape>
          <o:OLEObject Type="Embed" ProgID="Equation.DSMT4" ShapeID="_x0000_i1220" DrawAspect="Content" ObjectID="_1700133119" r:id="rId400"/>
        </w:object>
      </w:r>
    </w:p>
    <w:p w:rsidR="00F81C71" w:rsidRDefault="00F81C71" w:rsidP="00F81C71">
      <w:pPr>
        <w:ind w:leftChars="400" w:left="960"/>
      </w:pPr>
      <w:r>
        <w:rPr>
          <w:rFonts w:hint="eastAsia"/>
        </w:rPr>
        <w:t>也是</w:t>
      </w:r>
      <w:r w:rsidR="00277441" w:rsidRPr="00277441">
        <w:rPr>
          <w:position w:val="-10"/>
        </w:rPr>
        <w:object w:dxaOrig="520" w:dyaOrig="320">
          <v:shape id="_x0000_i1221" type="#_x0000_t75" style="width:26.3pt;height:16.3pt" o:ole="">
            <v:imagedata r:id="rId401" o:title=""/>
          </v:shape>
          <o:OLEObject Type="Embed" ProgID="Equation.DSMT4" ShapeID="_x0000_i1221" DrawAspect="Content" ObjectID="_1700133120" r:id="rId402"/>
        </w:object>
      </w:r>
      <w:r>
        <w:rPr>
          <w:rFonts w:hint="eastAsia"/>
        </w:rPr>
        <w:t>在</w:t>
      </w:r>
      <w:r w:rsidR="00277441" w:rsidRPr="00277441">
        <w:rPr>
          <w:position w:val="-14"/>
        </w:rPr>
        <w:object w:dxaOrig="540" w:dyaOrig="400">
          <v:shape id="_x0000_i1222" type="#_x0000_t75" style="width:26.9pt;height:20.05pt" o:ole="">
            <v:imagedata r:id="rId403" o:title=""/>
          </v:shape>
          <o:OLEObject Type="Embed" ProgID="Equation.DSMT4" ShapeID="_x0000_i1222" DrawAspect="Content" ObjectID="_1700133121" r:id="rId404"/>
        </w:object>
      </w:r>
      <w:r>
        <w:rPr>
          <w:rFonts w:hint="eastAsia"/>
        </w:rPr>
        <w:t>单调增加，则</w:t>
      </w:r>
      <w:r w:rsidR="00277441" w:rsidRPr="00277441">
        <w:rPr>
          <w:position w:val="-10"/>
        </w:rPr>
        <w:object w:dxaOrig="1520" w:dyaOrig="320">
          <v:shape id="_x0000_i1223" type="#_x0000_t75" style="width:75.75pt;height:16.3pt" o:ole="">
            <v:imagedata r:id="rId405" o:title=""/>
          </v:shape>
          <o:OLEObject Type="Embed" ProgID="Equation.DSMT4" ShapeID="_x0000_i1223" DrawAspect="Content" ObjectID="_1700133122" r:id="rId406"/>
        </w:object>
      </w:r>
      <w:r>
        <w:rPr>
          <w:rFonts w:hint="eastAsia"/>
        </w:rPr>
        <w:t>，即得到</w:t>
      </w:r>
    </w:p>
    <w:p w:rsidR="00F81C71" w:rsidRPr="00604A29" w:rsidRDefault="00277441" w:rsidP="00F81C71">
      <w:pPr>
        <w:ind w:leftChars="400" w:left="960"/>
        <w:jc w:val="center"/>
      </w:pPr>
      <w:r w:rsidRPr="00277441">
        <w:rPr>
          <w:position w:val="-18"/>
        </w:rPr>
        <w:object w:dxaOrig="3280" w:dyaOrig="600">
          <v:shape id="_x0000_i1224" type="#_x0000_t75" style="width:164.05pt;height:30.05pt" o:ole="">
            <v:imagedata r:id="rId407" o:title=""/>
          </v:shape>
          <o:OLEObject Type="Embed" ProgID="Equation.DSMT4" ShapeID="_x0000_i1224" DrawAspect="Content" ObjectID="_1700133123" r:id="rId408"/>
        </w:object>
      </w:r>
    </w:p>
    <w:p w:rsidR="00E95BAC" w:rsidRPr="00E95BAC" w:rsidRDefault="00E95BAC" w:rsidP="006C3775">
      <w:pPr>
        <w:rPr>
          <w:szCs w:val="21"/>
        </w:rPr>
      </w:pPr>
    </w:p>
    <w:p w:rsidR="00E95BAC" w:rsidRDefault="00E95BAC" w:rsidP="006C3775">
      <w:pPr>
        <w:rPr>
          <w:szCs w:val="21"/>
        </w:rPr>
      </w:pPr>
    </w:p>
    <w:p w:rsidR="00C20391" w:rsidRPr="003D0B7E" w:rsidRDefault="00C20391" w:rsidP="00C20391">
      <w:r w:rsidRPr="003D0B7E">
        <w:t>(</w:t>
      </w:r>
      <w:r w:rsidRPr="003D0B7E">
        <w:rPr>
          <w:rFonts w:hint="eastAsia"/>
        </w:rPr>
        <w:t>20</w:t>
      </w:r>
      <w:r>
        <w:t>)</w:t>
      </w:r>
      <w:r>
        <w:rPr>
          <w:rFonts w:hint="eastAsia"/>
        </w:rPr>
        <w:t>（</w:t>
      </w:r>
      <w:r w:rsidRPr="003D0B7E">
        <w:t>本题满分</w:t>
      </w:r>
      <w:r w:rsidRPr="003D0B7E">
        <w:rPr>
          <w:rFonts w:hint="eastAsia"/>
        </w:rPr>
        <w:t>11</w:t>
      </w:r>
      <w:r w:rsidRPr="003D0B7E">
        <w:t>分</w:t>
      </w:r>
      <w:r>
        <w:rPr>
          <w:rFonts w:hint="eastAsia"/>
        </w:rPr>
        <w:t>）</w:t>
      </w:r>
      <w:r w:rsidRPr="00F81C71">
        <w:rPr>
          <w:rStyle w:val="ae"/>
          <w:rFonts w:hint="eastAsia"/>
        </w:rPr>
        <w:t>【同试卷一第三</w:t>
      </w:r>
      <w:r w:rsidRPr="00F81C71">
        <w:rPr>
          <w:rStyle w:val="ae"/>
          <w:rFonts w:hint="eastAsia"/>
        </w:rPr>
        <w:t>(</w:t>
      </w:r>
      <w:r>
        <w:rPr>
          <w:rStyle w:val="ae"/>
          <w:rFonts w:hint="eastAsia"/>
        </w:rPr>
        <w:t>20</w:t>
      </w:r>
      <w:r w:rsidRPr="00F81C71">
        <w:rPr>
          <w:rStyle w:val="ae"/>
          <w:rFonts w:hint="eastAsia"/>
        </w:rPr>
        <w:t>)</w:t>
      </w:r>
      <w:r w:rsidRPr="00F81C71">
        <w:rPr>
          <w:rStyle w:val="ae"/>
          <w:rFonts w:hint="eastAsia"/>
        </w:rPr>
        <w:t>题】</w:t>
      </w:r>
    </w:p>
    <w:p w:rsidR="00C20391" w:rsidRPr="00D4447B" w:rsidRDefault="00C20391" w:rsidP="00C20391">
      <w:pPr>
        <w:ind w:leftChars="200" w:left="480"/>
        <w:rPr>
          <w:rFonts w:ascii="宋体" w:hAnsi="宋体"/>
          <w:szCs w:val="22"/>
        </w:rPr>
      </w:pPr>
      <w:r>
        <w:rPr>
          <w:rFonts w:ascii="宋体" w:hAnsi="宋体" w:hint="eastAsia"/>
          <w:szCs w:val="21"/>
        </w:rPr>
        <w:t>设矩阵</w:t>
      </w:r>
      <w:r w:rsidR="00277441" w:rsidRPr="00277441">
        <w:rPr>
          <w:position w:val="-50"/>
        </w:rPr>
        <w:object w:dxaOrig="2260" w:dyaOrig="1120">
          <v:shape id="_x0000_i1225" type="#_x0000_t75" style="width:112.7pt;height:55.7pt" o:ole="">
            <v:imagedata r:id="rId409" o:title=""/>
          </v:shape>
          <o:OLEObject Type="Embed" ProgID="Equation.DSMT4" ShapeID="_x0000_i1225" DrawAspect="Content" ObjectID="_1700133124" r:id="rId410"/>
        </w:object>
      </w:r>
      <w:r>
        <w:rPr>
          <w:rFonts w:ascii="宋体" w:hAnsi="宋体" w:hint="eastAsia"/>
          <w:szCs w:val="21"/>
        </w:rPr>
        <w:t>，</w:t>
      </w:r>
      <w:r w:rsidR="00277441" w:rsidRPr="00025957">
        <w:rPr>
          <w:position w:val="-4"/>
        </w:rPr>
        <w:object w:dxaOrig="220" w:dyaOrig="260">
          <v:shape id="_x0000_i1226" type="#_x0000_t75" style="width:11.25pt;height:13.15pt" o:ole="">
            <v:imagedata r:id="rId411" o:title=""/>
          </v:shape>
          <o:OLEObject Type="Embed" ProgID="Equation.DSMT4" ShapeID="_x0000_i1226" DrawAspect="Content" ObjectID="_1700133125" r:id="rId412"/>
        </w:object>
      </w:r>
      <w:r>
        <w:rPr>
          <w:rFonts w:ascii="宋体" w:hAnsi="宋体" w:hint="eastAsia"/>
          <w:szCs w:val="21"/>
        </w:rPr>
        <w:t>为</w:t>
      </w:r>
      <w:r w:rsidR="00277441" w:rsidRPr="00277441">
        <w:rPr>
          <w:position w:val="-6"/>
        </w:rPr>
        <w:object w:dxaOrig="180" w:dyaOrig="279">
          <v:shape id="_x0000_i1227" type="#_x0000_t75" style="width:8.75pt;height:13.75pt" o:ole="">
            <v:imagedata r:id="rId413" o:title=""/>
          </v:shape>
          <o:OLEObject Type="Embed" ProgID="Equation.DSMT4" ShapeID="_x0000_i1227" DrawAspect="Content" ObjectID="_1700133126" r:id="rId414"/>
        </w:object>
      </w:r>
      <w:r>
        <w:rPr>
          <w:rFonts w:ascii="宋体" w:hAnsi="宋体" w:hint="eastAsia"/>
          <w:szCs w:val="21"/>
        </w:rPr>
        <w:t>阶单位矩阵．</w:t>
      </w:r>
    </w:p>
    <w:p w:rsidR="00C20391" w:rsidRDefault="00C20391" w:rsidP="00C20391">
      <w:pPr>
        <w:adjustRightInd w:val="0"/>
        <w:snapToGrid w:val="0"/>
        <w:spacing w:line="276" w:lineRule="auto"/>
        <w:ind w:leftChars="200" w:left="480"/>
        <w:rPr>
          <w:rFonts w:ascii="宋体" w:hAnsi="宋体"/>
          <w:szCs w:val="21"/>
        </w:rPr>
      </w:pPr>
      <w:r w:rsidRPr="00AE0717">
        <w:rPr>
          <w:szCs w:val="21"/>
        </w:rPr>
        <w:t>(</w:t>
      </w:r>
      <w:r w:rsidRPr="00BE2BD3">
        <w:rPr>
          <w:rFonts w:hint="eastAsia"/>
          <w:szCs w:val="21"/>
        </w:rPr>
        <w:t>Ⅰ</w:t>
      </w:r>
      <w:r w:rsidRPr="00AE0717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求方程组</w:t>
      </w:r>
      <w:r w:rsidR="00277441" w:rsidRPr="00277441">
        <w:rPr>
          <w:position w:val="-6"/>
        </w:rPr>
        <w:object w:dxaOrig="700" w:dyaOrig="279">
          <v:shape id="_x0000_i1228" type="#_x0000_t75" style="width:35.05pt;height:13.75pt" o:ole="">
            <v:imagedata r:id="rId415" o:title=""/>
          </v:shape>
          <o:OLEObject Type="Embed" ProgID="Equation.DSMT4" ShapeID="_x0000_i1228" DrawAspect="Content" ObjectID="_1700133127" r:id="rId416"/>
        </w:object>
      </w:r>
      <w:r>
        <w:rPr>
          <w:rFonts w:ascii="宋体" w:hAnsi="宋体" w:hint="eastAsia"/>
          <w:szCs w:val="21"/>
        </w:rPr>
        <w:t xml:space="preserve">的一个基础解系；  </w:t>
      </w:r>
      <w:r w:rsidRPr="00AE0717">
        <w:rPr>
          <w:szCs w:val="21"/>
        </w:rPr>
        <w:t>(</w:t>
      </w:r>
      <w:r w:rsidRPr="00BE2BD3">
        <w:rPr>
          <w:rFonts w:hint="eastAsia"/>
          <w:szCs w:val="21"/>
        </w:rPr>
        <w:t>Ⅱ</w:t>
      </w:r>
      <w:r w:rsidRPr="00AE0717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求满足</w:t>
      </w:r>
      <w:r w:rsidR="00277441" w:rsidRPr="00025957">
        <w:rPr>
          <w:position w:val="-4"/>
        </w:rPr>
        <w:object w:dxaOrig="760" w:dyaOrig="260">
          <v:shape id="_x0000_i1229" type="#_x0000_t75" style="width:38.2pt;height:13.15pt" o:ole="">
            <v:imagedata r:id="rId417" o:title=""/>
          </v:shape>
          <o:OLEObject Type="Embed" ProgID="Equation.DSMT4" ShapeID="_x0000_i1229" DrawAspect="Content" ObjectID="_1700133128" r:id="rId418"/>
        </w:object>
      </w:r>
      <w:r>
        <w:rPr>
          <w:rFonts w:ascii="宋体" w:hAnsi="宋体" w:hint="eastAsia"/>
          <w:szCs w:val="21"/>
        </w:rPr>
        <w:t>的所有矩阵</w:t>
      </w:r>
      <w:r w:rsidR="00277441" w:rsidRPr="00025957">
        <w:rPr>
          <w:position w:val="-4"/>
        </w:rPr>
        <w:object w:dxaOrig="220" w:dyaOrig="260">
          <v:shape id="_x0000_i1230" type="#_x0000_t75" style="width:11.25pt;height:13.15pt" o:ole="">
            <v:imagedata r:id="rId419" o:title=""/>
          </v:shape>
          <o:OLEObject Type="Embed" ProgID="Equation.DSMT4" ShapeID="_x0000_i1230" DrawAspect="Content" ObjectID="_1700133129" r:id="rId420"/>
        </w:object>
      </w:r>
      <w:r>
        <w:rPr>
          <w:rFonts w:ascii="宋体" w:hAnsi="宋体" w:hint="eastAsia"/>
          <w:szCs w:val="21"/>
        </w:rPr>
        <w:t>.</w:t>
      </w:r>
    </w:p>
    <w:p w:rsidR="00C20391" w:rsidRPr="00CB3729" w:rsidRDefault="00C20391" w:rsidP="00C20391"/>
    <w:p w:rsidR="00C20391" w:rsidRDefault="00C20391" w:rsidP="00C20391">
      <w:pPr>
        <w:spacing w:before="240"/>
      </w:pPr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(</w:t>
      </w:r>
      <w:r w:rsidRPr="00BE2BD3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对系数矩阵</w:t>
      </w:r>
      <w:r w:rsidR="00277441" w:rsidRPr="00025957">
        <w:rPr>
          <w:position w:val="-4"/>
        </w:rPr>
        <w:object w:dxaOrig="220" w:dyaOrig="260">
          <v:shape id="_x0000_i1231" type="#_x0000_t75" style="width:11.25pt;height:13.15pt" o:ole="">
            <v:imagedata r:id="rId421" o:title=""/>
          </v:shape>
          <o:OLEObject Type="Embed" ProgID="Equation.DSMT4" ShapeID="_x0000_i1231" DrawAspect="Content" ObjectID="_1700133130" r:id="rId422"/>
        </w:object>
      </w:r>
      <w:r>
        <w:rPr>
          <w:rFonts w:hint="eastAsia"/>
        </w:rPr>
        <w:t>进行初等行变换得</w:t>
      </w:r>
    </w:p>
    <w:p w:rsidR="00C20391" w:rsidRDefault="00277441" w:rsidP="00C20391">
      <w:pPr>
        <w:ind w:leftChars="400" w:left="960"/>
        <w:jc w:val="center"/>
      </w:pPr>
      <w:r w:rsidRPr="00277441">
        <w:rPr>
          <w:position w:val="-106"/>
        </w:rPr>
        <w:object w:dxaOrig="4380" w:dyaOrig="2240">
          <v:shape id="_x0000_i1232" type="#_x0000_t75" style="width:219.15pt;height:112.05pt" o:ole="">
            <v:imagedata r:id="rId423" o:title=""/>
          </v:shape>
          <o:OLEObject Type="Embed" ProgID="Equation.DSMT4" ShapeID="_x0000_i1232" DrawAspect="Content" ObjectID="_1700133131" r:id="rId424"/>
        </w:object>
      </w:r>
    </w:p>
    <w:p w:rsidR="00C20391" w:rsidRDefault="00C20391" w:rsidP="00C20391">
      <w:pPr>
        <w:ind w:leftChars="400" w:left="960"/>
      </w:pPr>
      <w:r>
        <w:rPr>
          <w:rFonts w:hint="eastAsia"/>
        </w:rPr>
        <w:t>从而得到</w:t>
      </w:r>
      <w:r w:rsidR="00277441" w:rsidRPr="00277441">
        <w:rPr>
          <w:position w:val="-6"/>
        </w:rPr>
        <w:object w:dxaOrig="700" w:dyaOrig="279">
          <v:shape id="_x0000_i1233" type="#_x0000_t75" style="width:35.05pt;height:13.75pt" o:ole="">
            <v:imagedata r:id="rId425" o:title=""/>
          </v:shape>
          <o:OLEObject Type="Embed" ProgID="Equation.DSMT4" ShapeID="_x0000_i1233" DrawAspect="Content" ObjectID="_1700133132" r:id="rId426"/>
        </w:object>
      </w:r>
      <w:r>
        <w:rPr>
          <w:rFonts w:hint="eastAsia"/>
        </w:rPr>
        <w:t>的一个基础解系</w:t>
      </w:r>
      <w:r>
        <w:t>为</w:t>
      </w:r>
      <w:r w:rsidR="00277441" w:rsidRPr="00277441">
        <w:rPr>
          <w:position w:val="-14"/>
        </w:rPr>
        <w:object w:dxaOrig="1560" w:dyaOrig="440">
          <v:shape id="_x0000_i1234" type="#_x0000_t75" style="width:78.25pt;height:21.9pt" o:ole="">
            <v:imagedata r:id="rId427" o:title=""/>
          </v:shape>
          <o:OLEObject Type="Embed" ProgID="Equation.DSMT4" ShapeID="_x0000_i1234" DrawAspect="Content" ObjectID="_1700133133" r:id="rId428"/>
        </w:object>
      </w:r>
      <w:r>
        <w:rPr>
          <w:rFonts w:hint="eastAsia"/>
        </w:rPr>
        <w:t>．</w:t>
      </w:r>
    </w:p>
    <w:p w:rsidR="00C20391" w:rsidRDefault="00C20391" w:rsidP="00C20391">
      <w:pPr>
        <w:ind w:leftChars="200" w:left="480"/>
      </w:pPr>
      <w:r>
        <w:rPr>
          <w:rFonts w:hAnsi="宋体" w:hint="eastAsia"/>
          <w:szCs w:val="21"/>
        </w:rPr>
        <w:t>(</w:t>
      </w:r>
      <w:r w:rsidRPr="00BE2BD3">
        <w:rPr>
          <w:rFonts w:hint="eastAsia"/>
          <w:szCs w:val="21"/>
        </w:rPr>
        <w:t>Ⅱ</w:t>
      </w:r>
      <w:r>
        <w:rPr>
          <w:rFonts w:hAnsi="宋体" w:hint="eastAsia"/>
          <w:szCs w:val="21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对矩阵</w:t>
      </w:r>
      <w:r w:rsidR="00277441" w:rsidRPr="00277441">
        <w:rPr>
          <w:position w:val="-10"/>
        </w:rPr>
        <w:object w:dxaOrig="620" w:dyaOrig="320">
          <v:shape id="_x0000_i1235" type="#_x0000_t75" style="width:31.3pt;height:16.3pt" o:ole="">
            <v:imagedata r:id="rId429" o:title=""/>
          </v:shape>
          <o:OLEObject Type="Embed" ProgID="Equation.DSMT4" ShapeID="_x0000_i1235" DrawAspect="Content" ObjectID="_1700133134" r:id="rId430"/>
        </w:object>
      </w:r>
      <w:r>
        <w:rPr>
          <w:rFonts w:hint="eastAsia"/>
        </w:rPr>
        <w:t>作初等行变换得</w:t>
      </w:r>
    </w:p>
    <w:p w:rsidR="00C20391" w:rsidRDefault="00277441" w:rsidP="00C20391">
      <w:pPr>
        <w:ind w:leftChars="400" w:left="960"/>
        <w:jc w:val="center"/>
      </w:pPr>
      <w:r w:rsidRPr="00277441">
        <w:rPr>
          <w:position w:val="-106"/>
        </w:rPr>
        <w:object w:dxaOrig="7320" w:dyaOrig="2240">
          <v:shape id="_x0000_i1236" type="#_x0000_t75" style="width:366.25pt;height:112.05pt" o:ole="">
            <v:imagedata r:id="rId431" o:title=""/>
          </v:shape>
          <o:OLEObject Type="Embed" ProgID="Equation.DSMT4" ShapeID="_x0000_i1236" DrawAspect="Content" ObjectID="_1700133135" r:id="rId432"/>
        </w:object>
      </w:r>
    </w:p>
    <w:p w:rsidR="00C20391" w:rsidRPr="003C72D8" w:rsidRDefault="00C20391" w:rsidP="00C20391">
      <w:pPr>
        <w:ind w:leftChars="400" w:left="960"/>
        <w:rPr>
          <w:rFonts w:hAnsi="宋体"/>
          <w:szCs w:val="21"/>
        </w:rPr>
      </w:pPr>
      <w:r>
        <w:rPr>
          <w:rFonts w:hAnsi="宋体" w:hint="eastAsia"/>
          <w:szCs w:val="21"/>
        </w:rPr>
        <w:t>记</w:t>
      </w:r>
      <w:r w:rsidR="00277441" w:rsidRPr="00277441">
        <w:rPr>
          <w:position w:val="-12"/>
        </w:rPr>
        <w:object w:dxaOrig="1359" w:dyaOrig="360">
          <v:shape id="_x0000_i1237" type="#_x0000_t75" style="width:68.25pt;height:18.15pt" o:ole="">
            <v:imagedata r:id="rId433" o:title=""/>
          </v:shape>
          <o:OLEObject Type="Embed" ProgID="Equation.DSMT4" ShapeID="_x0000_i1237" DrawAspect="Content" ObjectID="_1700133136" r:id="rId434"/>
        </w:object>
      </w:r>
      <w:r>
        <w:rPr>
          <w:rFonts w:hAnsi="宋体" w:hint="eastAsia"/>
          <w:szCs w:val="21"/>
        </w:rPr>
        <w:t>，则</w:t>
      </w:r>
      <w:r w:rsidR="00277441" w:rsidRPr="00277441">
        <w:rPr>
          <w:position w:val="-12"/>
        </w:rPr>
        <w:object w:dxaOrig="760" w:dyaOrig="360">
          <v:shape id="_x0000_i1238" type="#_x0000_t75" style="width:38.2pt;height:18.15pt" o:ole="">
            <v:imagedata r:id="rId435" o:title=""/>
          </v:shape>
          <o:OLEObject Type="Embed" ProgID="Equation.DSMT4" ShapeID="_x0000_i1238" DrawAspect="Content" ObjectID="_1700133137" r:id="rId436"/>
        </w:object>
      </w:r>
      <w:r>
        <w:rPr>
          <w:rFonts w:hAnsi="宋体" w:hint="eastAsia"/>
          <w:szCs w:val="21"/>
        </w:rPr>
        <w:t>的通解为</w:t>
      </w:r>
      <w:r w:rsidR="00277441" w:rsidRPr="00277441">
        <w:rPr>
          <w:position w:val="-12"/>
        </w:rPr>
        <w:object w:dxaOrig="2260" w:dyaOrig="380">
          <v:shape id="_x0000_i1239" type="#_x0000_t75" style="width:112.7pt;height:18.8pt" o:ole="">
            <v:imagedata r:id="rId437" o:title=""/>
          </v:shape>
          <o:OLEObject Type="Embed" ProgID="Equation.DSMT4" ShapeID="_x0000_i1239" DrawAspect="Content" ObjectID="_1700133138" r:id="rId438"/>
        </w:object>
      </w:r>
      <w:r>
        <w:rPr>
          <w:rFonts w:hAnsi="宋体" w:hint="eastAsia"/>
          <w:szCs w:val="21"/>
        </w:rPr>
        <w:t>，</w:t>
      </w:r>
      <w:r w:rsidR="00277441" w:rsidRPr="00277441">
        <w:rPr>
          <w:position w:val="-12"/>
        </w:rPr>
        <w:object w:dxaOrig="260" w:dyaOrig="360">
          <v:shape id="_x0000_i1240" type="#_x0000_t75" style="width:13.15pt;height:18.15pt" o:ole="">
            <v:imagedata r:id="rId439" o:title=""/>
          </v:shape>
          <o:OLEObject Type="Embed" ProgID="Equation.DSMT4" ShapeID="_x0000_i1240" DrawAspect="Content" ObjectID="_1700133139" r:id="rId440"/>
        </w:object>
      </w:r>
      <w:r>
        <w:rPr>
          <w:rFonts w:hAnsi="宋体" w:hint="eastAsia"/>
          <w:szCs w:val="21"/>
        </w:rPr>
        <w:t>为任意常数；</w:t>
      </w:r>
      <w:r w:rsidR="00277441" w:rsidRPr="00277441">
        <w:rPr>
          <w:position w:val="-12"/>
        </w:rPr>
        <w:object w:dxaOrig="760" w:dyaOrig="360">
          <v:shape id="_x0000_i1241" type="#_x0000_t75" style="width:38.2pt;height:18.15pt" o:ole="">
            <v:imagedata r:id="rId441" o:title=""/>
          </v:shape>
          <o:OLEObject Type="Embed" ProgID="Equation.DSMT4" ShapeID="_x0000_i1241" DrawAspect="Content" ObjectID="_1700133140" r:id="rId442"/>
        </w:object>
      </w:r>
      <w:r>
        <w:rPr>
          <w:rFonts w:hAnsi="宋体" w:hint="eastAsia"/>
          <w:szCs w:val="21"/>
        </w:rPr>
        <w:t>的通解为</w:t>
      </w:r>
      <w:r w:rsidR="00277441" w:rsidRPr="00277441">
        <w:rPr>
          <w:position w:val="-12"/>
        </w:rPr>
        <w:object w:dxaOrig="2280" w:dyaOrig="380">
          <v:shape id="_x0000_i1242" type="#_x0000_t75" style="width:113.95pt;height:18.8pt" o:ole="">
            <v:imagedata r:id="rId443" o:title=""/>
          </v:shape>
          <o:OLEObject Type="Embed" ProgID="Equation.DSMT4" ShapeID="_x0000_i1242" DrawAspect="Content" ObjectID="_1700133141" r:id="rId444"/>
        </w:object>
      </w:r>
      <w:r>
        <w:rPr>
          <w:rFonts w:hAnsi="宋体" w:hint="eastAsia"/>
          <w:szCs w:val="21"/>
        </w:rPr>
        <w:t>，</w:t>
      </w:r>
      <w:r w:rsidR="00277441" w:rsidRPr="00277441">
        <w:rPr>
          <w:position w:val="-12"/>
        </w:rPr>
        <w:object w:dxaOrig="260" w:dyaOrig="360">
          <v:shape id="_x0000_i1243" type="#_x0000_t75" style="width:13.15pt;height:18.15pt" o:ole="">
            <v:imagedata r:id="rId445" o:title=""/>
          </v:shape>
          <o:OLEObject Type="Embed" ProgID="Equation.DSMT4" ShapeID="_x0000_i1243" DrawAspect="Content" ObjectID="_1700133142" r:id="rId446"/>
        </w:object>
      </w:r>
      <w:r>
        <w:rPr>
          <w:rFonts w:hAnsi="宋体" w:hint="eastAsia"/>
          <w:szCs w:val="21"/>
        </w:rPr>
        <w:t>为任意常数；</w:t>
      </w:r>
      <w:r w:rsidR="00277441" w:rsidRPr="00277441">
        <w:rPr>
          <w:position w:val="-12"/>
        </w:rPr>
        <w:object w:dxaOrig="760" w:dyaOrig="360">
          <v:shape id="_x0000_i1244" type="#_x0000_t75" style="width:38.2pt;height:18.15pt" o:ole="">
            <v:imagedata r:id="rId447" o:title=""/>
          </v:shape>
          <o:OLEObject Type="Embed" ProgID="Equation.DSMT4" ShapeID="_x0000_i1244" DrawAspect="Content" ObjectID="_1700133143" r:id="rId448"/>
        </w:object>
      </w:r>
      <w:r>
        <w:rPr>
          <w:rFonts w:hAnsi="宋体" w:hint="eastAsia"/>
          <w:szCs w:val="21"/>
        </w:rPr>
        <w:t>的</w:t>
      </w:r>
      <w:r>
        <w:rPr>
          <w:rFonts w:hAnsi="宋体" w:hint="eastAsia"/>
          <w:szCs w:val="21"/>
        </w:rPr>
        <w:lastRenderedPageBreak/>
        <w:t>通解为</w:t>
      </w:r>
      <w:r w:rsidR="00277441" w:rsidRPr="00277441">
        <w:rPr>
          <w:position w:val="-12"/>
        </w:rPr>
        <w:object w:dxaOrig="2120" w:dyaOrig="380">
          <v:shape id="_x0000_i1245" type="#_x0000_t75" style="width:105.8pt;height:18.8pt" o:ole="">
            <v:imagedata r:id="rId449" o:title=""/>
          </v:shape>
          <o:OLEObject Type="Embed" ProgID="Equation.DSMT4" ShapeID="_x0000_i1245" DrawAspect="Content" ObjectID="_1700133144" r:id="rId450"/>
        </w:object>
      </w:r>
      <w:r>
        <w:rPr>
          <w:rFonts w:hAnsi="宋体" w:hint="eastAsia"/>
          <w:szCs w:val="21"/>
        </w:rPr>
        <w:t>，</w:t>
      </w:r>
      <w:r w:rsidR="00277441" w:rsidRPr="00277441">
        <w:rPr>
          <w:position w:val="-12"/>
        </w:rPr>
        <w:object w:dxaOrig="260" w:dyaOrig="360">
          <v:shape id="_x0000_i1246" type="#_x0000_t75" style="width:13.15pt;height:18.15pt" o:ole="">
            <v:imagedata r:id="rId451" o:title=""/>
          </v:shape>
          <o:OLEObject Type="Embed" ProgID="Equation.DSMT4" ShapeID="_x0000_i1246" DrawAspect="Content" ObjectID="_1700133145" r:id="rId452"/>
        </w:object>
      </w:r>
      <w:r>
        <w:rPr>
          <w:rFonts w:hAnsi="宋体" w:hint="eastAsia"/>
          <w:szCs w:val="21"/>
        </w:rPr>
        <w:t>为任意常数．于是所求矩阵为</w:t>
      </w:r>
    </w:p>
    <w:p w:rsidR="00C20391" w:rsidRPr="003C72D8" w:rsidRDefault="00277441" w:rsidP="00C20391">
      <w:pPr>
        <w:ind w:leftChars="400" w:left="960"/>
        <w:jc w:val="center"/>
      </w:pPr>
      <w:r w:rsidRPr="00277441">
        <w:rPr>
          <w:position w:val="-68"/>
        </w:rPr>
        <w:object w:dxaOrig="6580" w:dyaOrig="1480">
          <v:shape id="_x0000_i1247" type="#_x0000_t75" style="width:328.7pt;height:73.9pt" o:ole="">
            <v:imagedata r:id="rId453" o:title=""/>
          </v:shape>
          <o:OLEObject Type="Embed" ProgID="Equation.DSMT4" ShapeID="_x0000_i1247" DrawAspect="Content" ObjectID="_1700133146" r:id="rId454"/>
        </w:object>
      </w:r>
    </w:p>
    <w:p w:rsidR="00C20391" w:rsidRDefault="00C20391" w:rsidP="00C20391">
      <w:pPr>
        <w:ind w:leftChars="400" w:left="960"/>
        <w:rPr>
          <w:szCs w:val="21"/>
        </w:rPr>
      </w:pPr>
      <w:r>
        <w:rPr>
          <w:rFonts w:hint="eastAsia"/>
          <w:szCs w:val="21"/>
        </w:rPr>
        <w:t>其中</w:t>
      </w:r>
      <w:r w:rsidR="00277441" w:rsidRPr="00277441">
        <w:rPr>
          <w:position w:val="-12"/>
        </w:rPr>
        <w:object w:dxaOrig="840" w:dyaOrig="360">
          <v:shape id="_x0000_i1248" type="#_x0000_t75" style="width:41.95pt;height:18.15pt" o:ole="">
            <v:imagedata r:id="rId455" o:title=""/>
          </v:shape>
          <o:OLEObject Type="Embed" ProgID="Equation.DSMT4" ShapeID="_x0000_i1248" DrawAspect="Content" ObjectID="_1700133147" r:id="rId456"/>
        </w:object>
      </w:r>
      <w:r>
        <w:rPr>
          <w:rFonts w:hint="eastAsia"/>
          <w:szCs w:val="21"/>
        </w:rPr>
        <w:t>为任意常数．</w:t>
      </w:r>
    </w:p>
    <w:p w:rsidR="00C20391" w:rsidRDefault="00C20391" w:rsidP="00C20391">
      <w:pPr>
        <w:rPr>
          <w:szCs w:val="21"/>
        </w:rPr>
      </w:pPr>
    </w:p>
    <w:p w:rsidR="00C20391" w:rsidRDefault="00C20391" w:rsidP="00C20391">
      <w:pPr>
        <w:rPr>
          <w:szCs w:val="21"/>
        </w:rPr>
      </w:pPr>
    </w:p>
    <w:p w:rsidR="00C20391" w:rsidRPr="003D0B7E" w:rsidRDefault="00C20391" w:rsidP="00C20391">
      <w:r w:rsidRPr="003D0B7E">
        <w:t>(</w:t>
      </w:r>
      <w:r w:rsidRPr="003D0B7E">
        <w:rPr>
          <w:rFonts w:hint="eastAsia"/>
        </w:rPr>
        <w:t>21</w:t>
      </w:r>
      <w:r>
        <w:t>)</w:t>
      </w:r>
      <w:r>
        <w:rPr>
          <w:rFonts w:hint="eastAsia"/>
        </w:rPr>
        <w:t>（</w:t>
      </w:r>
      <w:r w:rsidRPr="003D0B7E">
        <w:t>本题满分</w:t>
      </w:r>
      <w:r w:rsidRPr="003D0B7E">
        <w:rPr>
          <w:rFonts w:hint="eastAsia"/>
        </w:rPr>
        <w:t>11</w:t>
      </w:r>
      <w:r w:rsidRPr="003D0B7E">
        <w:t>分</w:t>
      </w:r>
      <w:r>
        <w:rPr>
          <w:rFonts w:hint="eastAsia"/>
        </w:rPr>
        <w:t>）</w:t>
      </w:r>
      <w:r w:rsidRPr="00F81C71">
        <w:rPr>
          <w:rStyle w:val="ae"/>
          <w:rFonts w:hint="eastAsia"/>
        </w:rPr>
        <w:t>【同试卷一第三</w:t>
      </w:r>
      <w:r w:rsidRPr="00F81C71">
        <w:rPr>
          <w:rStyle w:val="ae"/>
          <w:rFonts w:hint="eastAsia"/>
        </w:rPr>
        <w:t>(</w:t>
      </w:r>
      <w:r>
        <w:rPr>
          <w:rStyle w:val="ae"/>
          <w:rFonts w:hint="eastAsia"/>
        </w:rPr>
        <w:t>21</w:t>
      </w:r>
      <w:r w:rsidRPr="00F81C71">
        <w:rPr>
          <w:rStyle w:val="ae"/>
          <w:rFonts w:hint="eastAsia"/>
        </w:rPr>
        <w:t>)</w:t>
      </w:r>
      <w:r w:rsidRPr="00F81C71">
        <w:rPr>
          <w:rStyle w:val="ae"/>
          <w:rFonts w:hint="eastAsia"/>
        </w:rPr>
        <w:t>题】</w:t>
      </w:r>
    </w:p>
    <w:p w:rsidR="00C20391" w:rsidRPr="005B7D5C" w:rsidRDefault="00C20391" w:rsidP="00C20391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</w:rPr>
        <w:t>证明</w:t>
      </w:r>
      <w:r w:rsidR="00277441" w:rsidRPr="00025957">
        <w:rPr>
          <w:position w:val="-4"/>
        </w:rPr>
        <w:object w:dxaOrig="200" w:dyaOrig="200">
          <v:shape id="_x0000_i1249" type="#_x0000_t75" style="width:10pt;height:10pt" o:ole="">
            <v:imagedata r:id="rId457" o:title=""/>
          </v:shape>
          <o:OLEObject Type="Embed" ProgID="Equation.DSMT4" ShapeID="_x0000_i1249" DrawAspect="Content" ObjectID="_1700133148" r:id="rId458"/>
        </w:object>
      </w:r>
      <w:r>
        <w:rPr>
          <w:rFonts w:ascii="宋体" w:hAnsi="宋体" w:hint="eastAsia"/>
          <w:szCs w:val="21"/>
        </w:rPr>
        <w:t>阶矩阵</w:t>
      </w:r>
      <w:r w:rsidR="00277441" w:rsidRPr="00277441">
        <w:rPr>
          <w:position w:val="-66"/>
        </w:rPr>
        <w:object w:dxaOrig="1520" w:dyaOrig="1440">
          <v:shape id="_x0000_i1250" type="#_x0000_t75" style="width:75.75pt;height:1in" o:ole="">
            <v:imagedata r:id="rId459" o:title=""/>
          </v:shape>
          <o:OLEObject Type="Embed" ProgID="Equation.DSMT4" ShapeID="_x0000_i1250" DrawAspect="Content" ObjectID="_1700133149" r:id="rId460"/>
        </w:object>
      </w:r>
      <w:r>
        <w:rPr>
          <w:rFonts w:ascii="宋体" w:hAnsi="宋体" w:hint="eastAsia"/>
          <w:szCs w:val="21"/>
        </w:rPr>
        <w:t>与</w:t>
      </w:r>
      <w:r w:rsidR="00277441" w:rsidRPr="00277441">
        <w:rPr>
          <w:position w:val="-66"/>
        </w:rPr>
        <w:object w:dxaOrig="1540" w:dyaOrig="1440">
          <v:shape id="_x0000_i1251" type="#_x0000_t75" style="width:77pt;height:1in" o:ole="">
            <v:imagedata r:id="rId461" o:title=""/>
          </v:shape>
          <o:OLEObject Type="Embed" ProgID="Equation.DSMT4" ShapeID="_x0000_i1251" DrawAspect="Content" ObjectID="_1700133150" r:id="rId462"/>
        </w:object>
      </w:r>
      <w:r>
        <w:rPr>
          <w:rFonts w:ascii="宋体" w:hAnsi="宋体" w:hint="eastAsia"/>
          <w:szCs w:val="21"/>
        </w:rPr>
        <w:t>相似．</w:t>
      </w:r>
    </w:p>
    <w:p w:rsidR="00C20391" w:rsidRPr="00CB3729" w:rsidRDefault="00C20391" w:rsidP="00C20391"/>
    <w:p w:rsidR="00C20391" w:rsidRPr="005B7D5C" w:rsidRDefault="00C20391" w:rsidP="00C20391">
      <w:pPr>
        <w:ind w:left="480" w:hangingChars="200" w:hanging="480"/>
      </w:pPr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记</w:t>
      </w:r>
      <w:r w:rsidR="00277441" w:rsidRPr="00277441">
        <w:rPr>
          <w:position w:val="-66"/>
        </w:rPr>
        <w:object w:dxaOrig="1900" w:dyaOrig="1440">
          <v:shape id="_x0000_i1252" type="#_x0000_t75" style="width:95.15pt;height:1in" o:ole="">
            <v:imagedata r:id="rId463" o:title=""/>
          </v:shape>
          <o:OLEObject Type="Embed" ProgID="Equation.DSMT4" ShapeID="_x0000_i1252" DrawAspect="Content" ObjectID="_1700133151" r:id="rId464"/>
        </w:object>
      </w:r>
      <w:r>
        <w:rPr>
          <w:rFonts w:ascii="宋体" w:hAnsi="宋体" w:hint="eastAsia"/>
          <w:szCs w:val="21"/>
        </w:rPr>
        <w:t>，</w:t>
      </w:r>
      <w:r w:rsidR="00277441" w:rsidRPr="00277441">
        <w:rPr>
          <w:position w:val="-66"/>
        </w:rPr>
        <w:object w:dxaOrig="1920" w:dyaOrig="1440">
          <v:shape id="_x0000_i1253" type="#_x0000_t75" style="width:95.8pt;height:1in" o:ole="">
            <v:imagedata r:id="rId465" o:title=""/>
          </v:shape>
          <o:OLEObject Type="Embed" ProgID="Equation.DSMT4" ShapeID="_x0000_i1253" DrawAspect="Content" ObjectID="_1700133152" r:id="rId466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>则</w:t>
      </w:r>
      <w:r w:rsidR="00277441" w:rsidRPr="00277441">
        <w:rPr>
          <w:position w:val="-10"/>
        </w:rPr>
        <w:object w:dxaOrig="3060" w:dyaOrig="360">
          <v:shape id="_x0000_i1254" type="#_x0000_t75" style="width:152.75pt;height:18.15pt" o:ole="">
            <v:imagedata r:id="rId467" o:title=""/>
          </v:shape>
          <o:OLEObject Type="Embed" ProgID="Equation.DSMT4" ShapeID="_x0000_i1254" DrawAspect="Content" ObjectID="_1700133153" r:id="rId468"/>
        </w:object>
      </w:r>
      <w:r>
        <w:rPr>
          <w:rFonts w:ascii="宋体" w:hAnsi="宋体" w:hint="eastAsia"/>
          <w:szCs w:val="21"/>
        </w:rPr>
        <w:t>，即</w:t>
      </w:r>
      <w:r w:rsidR="00277441" w:rsidRPr="00025957">
        <w:rPr>
          <w:position w:val="-4"/>
        </w:rPr>
        <w:object w:dxaOrig="220" w:dyaOrig="260">
          <v:shape id="_x0000_i1255" type="#_x0000_t75" style="width:11.25pt;height:13.15pt" o:ole="">
            <v:imagedata r:id="rId469" o:title=""/>
          </v:shape>
          <o:OLEObject Type="Embed" ProgID="Equation.DSMT4" ShapeID="_x0000_i1255" DrawAspect="Content" ObjectID="_1700133154" r:id="rId470"/>
        </w:object>
      </w:r>
      <w:r>
        <w:rPr>
          <w:rFonts w:ascii="宋体" w:hAnsi="宋体" w:hint="eastAsia"/>
          <w:szCs w:val="21"/>
        </w:rPr>
        <w:t>和</w:t>
      </w:r>
      <w:r w:rsidR="00277441" w:rsidRPr="00025957">
        <w:rPr>
          <w:position w:val="-4"/>
        </w:rPr>
        <w:object w:dxaOrig="220" w:dyaOrig="260">
          <v:shape id="_x0000_i1256" type="#_x0000_t75" style="width:11.25pt;height:13.15pt" o:ole="">
            <v:imagedata r:id="rId471" o:title=""/>
          </v:shape>
          <o:OLEObject Type="Embed" ProgID="Equation.DSMT4" ShapeID="_x0000_i1256" DrawAspect="Content" ObjectID="_1700133155" r:id="rId472"/>
        </w:object>
      </w:r>
      <w:r>
        <w:rPr>
          <w:rFonts w:ascii="宋体" w:hAnsi="宋体" w:hint="eastAsia"/>
          <w:szCs w:val="21"/>
        </w:rPr>
        <w:t>有相同</w:t>
      </w:r>
      <w:r>
        <w:rPr>
          <w:rFonts w:ascii="宋体" w:hAnsi="宋体"/>
          <w:szCs w:val="21"/>
        </w:rPr>
        <w:t>的特征值</w:t>
      </w:r>
      <w:r w:rsidR="00277441" w:rsidRPr="00277441">
        <w:rPr>
          <w:position w:val="-12"/>
        </w:rPr>
        <w:object w:dxaOrig="620" w:dyaOrig="360">
          <v:shape id="_x0000_i1257" type="#_x0000_t75" style="width:31.3pt;height:18.15pt" o:ole="">
            <v:imagedata r:id="rId473" o:title=""/>
          </v:shape>
          <o:OLEObject Type="Embed" ProgID="Equation.DSMT4" ShapeID="_x0000_i1257" DrawAspect="Content" ObjectID="_1700133156" r:id="rId474"/>
        </w:object>
      </w:r>
      <w:r>
        <w:rPr>
          <w:rFonts w:ascii="宋体" w:hAnsi="宋体" w:hint="eastAsia"/>
          <w:szCs w:val="21"/>
        </w:rPr>
        <w:t>，</w:t>
      </w:r>
      <w:r w:rsidR="00277441" w:rsidRPr="00277441">
        <w:rPr>
          <w:position w:val="-12"/>
        </w:rPr>
        <w:object w:dxaOrig="639" w:dyaOrig="360">
          <v:shape id="_x0000_i1258" type="#_x0000_t75" style="width:31.95pt;height:18.15pt" o:ole="">
            <v:imagedata r:id="rId475" o:title=""/>
          </v:shape>
          <o:OLEObject Type="Embed" ProgID="Equation.DSMT4" ShapeID="_x0000_i1258" DrawAspect="Content" ObjectID="_1700133157" r:id="rId476"/>
        </w:object>
      </w:r>
      <w:r>
        <w:rPr>
          <w:rFonts w:ascii="宋体" w:hAnsi="宋体" w:hint="eastAsia"/>
          <w:szCs w:val="21"/>
        </w:rPr>
        <w:t>（</w:t>
      </w:r>
      <w:r w:rsidR="00277441" w:rsidRPr="00025957">
        <w:rPr>
          <w:position w:val="-4"/>
        </w:rPr>
        <w:object w:dxaOrig="520" w:dyaOrig="260">
          <v:shape id="_x0000_i1259" type="#_x0000_t75" style="width:26.3pt;height:13.15pt" o:ole="">
            <v:imagedata r:id="rId477" o:title=""/>
          </v:shape>
          <o:OLEObject Type="Embed" ProgID="Equation.DSMT4" ShapeID="_x0000_i1259" DrawAspect="Content" ObjectID="_1700133158" r:id="rId478"/>
        </w:object>
      </w:r>
      <w:r>
        <w:rPr>
          <w:rFonts w:ascii="宋体" w:hAnsi="宋体" w:hint="eastAsia"/>
          <w:szCs w:val="21"/>
        </w:rPr>
        <w:t>重）．因为</w:t>
      </w:r>
      <w:r w:rsidR="00277441" w:rsidRPr="00025957">
        <w:rPr>
          <w:position w:val="-4"/>
        </w:rPr>
        <w:object w:dxaOrig="220" w:dyaOrig="260">
          <v:shape id="_x0000_i1260" type="#_x0000_t75" style="width:11.25pt;height:13.15pt" o:ole="">
            <v:imagedata r:id="rId479" o:title=""/>
          </v:shape>
          <o:OLEObject Type="Embed" ProgID="Equation.DSMT4" ShapeID="_x0000_i1260" DrawAspect="Content" ObjectID="_1700133159" r:id="rId480"/>
        </w:object>
      </w:r>
      <w:r>
        <w:rPr>
          <w:rFonts w:ascii="宋体" w:hAnsi="宋体" w:hint="eastAsia"/>
          <w:szCs w:val="21"/>
        </w:rPr>
        <w:t>为</w:t>
      </w:r>
      <w:r>
        <w:rPr>
          <w:rFonts w:ascii="宋体" w:hAnsi="宋体"/>
          <w:szCs w:val="21"/>
        </w:rPr>
        <w:t>实对称阵，</w:t>
      </w:r>
      <w:r>
        <w:rPr>
          <w:rFonts w:ascii="宋体" w:hAnsi="宋体" w:hint="eastAsia"/>
          <w:szCs w:val="21"/>
        </w:rPr>
        <w:t>所以</w:t>
      </w:r>
      <w:r w:rsidR="00277441" w:rsidRPr="00025957">
        <w:rPr>
          <w:position w:val="-4"/>
        </w:rPr>
        <w:object w:dxaOrig="220" w:dyaOrig="260">
          <v:shape id="_x0000_i1261" type="#_x0000_t75" style="width:11.25pt;height:13.15pt" o:ole="">
            <v:imagedata r:id="rId481" o:title=""/>
          </v:shape>
          <o:OLEObject Type="Embed" ProgID="Equation.DSMT4" ShapeID="_x0000_i1261" DrawAspect="Content" ObjectID="_1700133160" r:id="rId482"/>
        </w:object>
      </w:r>
      <w:r>
        <w:rPr>
          <w:rFonts w:ascii="宋体" w:hAnsi="宋体" w:hint="eastAsia"/>
          <w:szCs w:val="21"/>
        </w:rPr>
        <w:t>相似</w:t>
      </w:r>
      <w:r>
        <w:rPr>
          <w:rFonts w:ascii="宋体" w:hAnsi="宋体"/>
          <w:szCs w:val="21"/>
        </w:rPr>
        <w:t>于</w:t>
      </w:r>
      <w:r w:rsidR="00277441" w:rsidRPr="00277441">
        <w:rPr>
          <w:position w:val="-66"/>
        </w:rPr>
        <w:object w:dxaOrig="1939" w:dyaOrig="1440">
          <v:shape id="_x0000_i1262" type="#_x0000_t75" style="width:97.05pt;height:1in" o:ole="">
            <v:imagedata r:id="rId483" o:title=""/>
          </v:shape>
          <o:OLEObject Type="Embed" ProgID="Equation.DSMT4" ShapeID="_x0000_i1262" DrawAspect="Content" ObjectID="_1700133161" r:id="rId484"/>
        </w:object>
      </w:r>
      <w:r>
        <w:rPr>
          <w:rFonts w:ascii="宋体" w:hAnsi="宋体" w:hint="eastAsia"/>
          <w:szCs w:val="21"/>
        </w:rPr>
        <w:t>．因为</w:t>
      </w:r>
      <w:r w:rsidR="00277441" w:rsidRPr="00277441">
        <w:rPr>
          <w:position w:val="-12"/>
        </w:rPr>
        <w:object w:dxaOrig="2060" w:dyaOrig="360">
          <v:shape id="_x0000_i1263" type="#_x0000_t75" style="width:103.3pt;height:18.15pt" o:ole="">
            <v:imagedata r:id="rId485" o:title=""/>
          </v:shape>
          <o:OLEObject Type="Embed" ProgID="Equation.DSMT4" ShapeID="_x0000_i1263" DrawAspect="Content" ObjectID="_1700133162" r:id="rId486"/>
        </w:object>
      </w:r>
      <w:r>
        <w:rPr>
          <w:rFonts w:ascii="宋体" w:hAnsi="宋体" w:hint="eastAsia"/>
          <w:szCs w:val="21"/>
        </w:rPr>
        <w:t>，</w:t>
      </w:r>
      <w:r w:rsidRPr="00C41ADC">
        <w:rPr>
          <w:rFonts w:ascii="宋体" w:hAnsi="宋体" w:hint="eastAsia"/>
          <w:szCs w:val="21"/>
        </w:rPr>
        <w:t>所以</w:t>
      </w:r>
      <w:r w:rsidR="00277441" w:rsidRPr="00025957">
        <w:rPr>
          <w:position w:val="-4"/>
        </w:rPr>
        <w:object w:dxaOrig="220" w:dyaOrig="260">
          <v:shape id="_x0000_i1264" type="#_x0000_t75" style="width:11.25pt;height:13.15pt" o:ole="">
            <v:imagedata r:id="rId487" o:title=""/>
          </v:shape>
          <o:OLEObject Type="Embed" ProgID="Equation.DSMT4" ShapeID="_x0000_i1264" DrawAspect="Content" ObjectID="_1700133163" r:id="rId488"/>
        </w:object>
      </w:r>
      <w:r w:rsidRPr="00C41ADC">
        <w:rPr>
          <w:rFonts w:ascii="宋体" w:hAnsi="宋体" w:hint="eastAsia"/>
          <w:szCs w:val="21"/>
        </w:rPr>
        <w:t>对应于特征值</w:t>
      </w:r>
      <w:r w:rsidR="00277441" w:rsidRPr="00277441">
        <w:rPr>
          <w:position w:val="-12"/>
        </w:rPr>
        <w:object w:dxaOrig="639" w:dyaOrig="360">
          <v:shape id="_x0000_i1265" type="#_x0000_t75" style="width:31.95pt;height:18.15pt" o:ole="">
            <v:imagedata r:id="rId489" o:title=""/>
          </v:shape>
          <o:OLEObject Type="Embed" ProgID="Equation.DSMT4" ShapeID="_x0000_i1265" DrawAspect="Content" ObjectID="_1700133164" r:id="rId490"/>
        </w:object>
      </w:r>
      <w:r w:rsidRPr="00C41ADC">
        <w:rPr>
          <w:rFonts w:ascii="宋体" w:hAnsi="宋体" w:hint="eastAsia"/>
          <w:szCs w:val="21"/>
        </w:rPr>
        <w:t>有</w:t>
      </w:r>
      <w:r w:rsidR="00277441" w:rsidRPr="00025957">
        <w:rPr>
          <w:position w:val="-4"/>
        </w:rPr>
        <w:object w:dxaOrig="520" w:dyaOrig="260">
          <v:shape id="_x0000_i1266" type="#_x0000_t75" style="width:26.3pt;height:13.15pt" o:ole="">
            <v:imagedata r:id="rId491" o:title=""/>
          </v:shape>
          <o:OLEObject Type="Embed" ProgID="Equation.DSMT4" ShapeID="_x0000_i1266" DrawAspect="Content" ObjectID="_1700133165" r:id="rId492"/>
        </w:object>
      </w:r>
      <w:r w:rsidRPr="00C41ADC">
        <w:rPr>
          <w:rFonts w:ascii="宋体" w:hAnsi="宋体" w:hint="eastAsia"/>
          <w:szCs w:val="21"/>
        </w:rPr>
        <w:t>个线性无关的特征向量，于是</w:t>
      </w:r>
      <w:r w:rsidR="00277441" w:rsidRPr="00025957">
        <w:rPr>
          <w:position w:val="-4"/>
        </w:rPr>
        <w:object w:dxaOrig="220" w:dyaOrig="260">
          <v:shape id="_x0000_i1267" type="#_x0000_t75" style="width:11.25pt;height:13.15pt" o:ole="">
            <v:imagedata r:id="rId493" o:title=""/>
          </v:shape>
          <o:OLEObject Type="Embed" ProgID="Equation.DSMT4" ShapeID="_x0000_i1267" DrawAspect="Content" ObjectID="_1700133166" r:id="rId494"/>
        </w:object>
      </w:r>
      <w:r w:rsidRPr="00C41ADC">
        <w:rPr>
          <w:rFonts w:ascii="宋体" w:hAnsi="宋体" w:hint="eastAsia"/>
          <w:szCs w:val="21"/>
        </w:rPr>
        <w:t>也相似于</w:t>
      </w:r>
      <w:r w:rsidR="00277441" w:rsidRPr="00025957">
        <w:rPr>
          <w:position w:val="-4"/>
        </w:rPr>
        <w:object w:dxaOrig="240" w:dyaOrig="260">
          <v:shape id="_x0000_i1268" type="#_x0000_t75" style="width:11.9pt;height:13.15pt" o:ole="">
            <v:imagedata r:id="rId495" o:title=""/>
          </v:shape>
          <o:OLEObject Type="Embed" ProgID="Equation.DSMT4" ShapeID="_x0000_i1268" DrawAspect="Content" ObjectID="_1700133167" r:id="rId496"/>
        </w:object>
      </w:r>
      <w:r>
        <w:rPr>
          <w:rFonts w:ascii="宋体" w:hAnsi="宋体" w:hint="eastAsia"/>
          <w:szCs w:val="21"/>
        </w:rPr>
        <w:t>．</w:t>
      </w:r>
      <w:r w:rsidRPr="00C41ADC">
        <w:rPr>
          <w:rFonts w:ascii="宋体" w:hAnsi="宋体" w:hint="eastAsia"/>
          <w:szCs w:val="21"/>
        </w:rPr>
        <w:t>故</w:t>
      </w:r>
      <w:r w:rsidR="00277441" w:rsidRPr="00025957">
        <w:rPr>
          <w:position w:val="-4"/>
        </w:rPr>
        <w:object w:dxaOrig="220" w:dyaOrig="260">
          <v:shape id="_x0000_i1269" type="#_x0000_t75" style="width:11.25pt;height:13.15pt" o:ole="">
            <v:imagedata r:id="rId497" o:title=""/>
          </v:shape>
          <o:OLEObject Type="Embed" ProgID="Equation.DSMT4" ShapeID="_x0000_i1269" DrawAspect="Content" ObjectID="_1700133168" r:id="rId498"/>
        </w:object>
      </w:r>
      <w:r w:rsidRPr="00C41ADC">
        <w:rPr>
          <w:rFonts w:ascii="宋体" w:hAnsi="宋体" w:hint="eastAsia"/>
          <w:szCs w:val="21"/>
        </w:rPr>
        <w:t>与</w:t>
      </w:r>
      <w:r w:rsidR="00277441" w:rsidRPr="00025957">
        <w:rPr>
          <w:position w:val="-4"/>
        </w:rPr>
        <w:object w:dxaOrig="220" w:dyaOrig="260">
          <v:shape id="_x0000_i1270" type="#_x0000_t75" style="width:11.25pt;height:13.15pt" o:ole="">
            <v:imagedata r:id="rId499" o:title=""/>
          </v:shape>
          <o:OLEObject Type="Embed" ProgID="Equation.DSMT4" ShapeID="_x0000_i1270" DrawAspect="Content" ObjectID="_1700133169" r:id="rId500"/>
        </w:object>
      </w:r>
      <w:r w:rsidRPr="00C41ADC">
        <w:rPr>
          <w:rFonts w:ascii="宋体" w:hAnsi="宋体" w:hint="eastAsia"/>
          <w:szCs w:val="21"/>
        </w:rPr>
        <w:t>相似</w:t>
      </w:r>
      <w:r>
        <w:rPr>
          <w:rFonts w:ascii="宋体" w:hAnsi="宋体" w:hint="eastAsia"/>
          <w:szCs w:val="21"/>
        </w:rPr>
        <w:t>．</w:t>
      </w:r>
    </w:p>
    <w:p w:rsidR="00C20391" w:rsidRDefault="00C20391" w:rsidP="00C20391">
      <w:pPr>
        <w:rPr>
          <w:rFonts w:ascii="宋体" w:hAnsi="宋体"/>
          <w:szCs w:val="21"/>
        </w:rPr>
      </w:pPr>
    </w:p>
    <w:p w:rsidR="00C20391" w:rsidRPr="00C41ADC" w:rsidRDefault="00C20391" w:rsidP="00C20391">
      <w:pPr>
        <w:rPr>
          <w:rFonts w:ascii="宋体" w:hAnsi="宋体"/>
          <w:szCs w:val="21"/>
        </w:rPr>
      </w:pPr>
    </w:p>
    <w:p w:rsidR="00C20391" w:rsidRPr="003D0B7E" w:rsidRDefault="00C20391" w:rsidP="00C20391">
      <w:r w:rsidRPr="003D0B7E">
        <w:t>(</w:t>
      </w:r>
      <w:r w:rsidRPr="003D0B7E">
        <w:rPr>
          <w:rFonts w:hint="eastAsia"/>
        </w:rPr>
        <w:t>22</w:t>
      </w:r>
      <w:r w:rsidRPr="003D0B7E">
        <w:t>)</w:t>
      </w:r>
      <w:r w:rsidRPr="003D0B7E">
        <w:rPr>
          <w:rFonts w:hint="eastAsia"/>
        </w:rPr>
        <w:t>（</w:t>
      </w:r>
      <w:r w:rsidRPr="003D0B7E">
        <w:t>本题满分</w:t>
      </w:r>
      <w:r w:rsidRPr="003D0B7E">
        <w:rPr>
          <w:rFonts w:hint="eastAsia"/>
        </w:rPr>
        <w:t>11</w:t>
      </w:r>
      <w:r w:rsidRPr="003D0B7E">
        <w:t>分</w:t>
      </w:r>
      <w:r w:rsidRPr="003D0B7E">
        <w:rPr>
          <w:rFonts w:hint="eastAsia"/>
        </w:rPr>
        <w:t>）</w:t>
      </w:r>
      <w:r w:rsidRPr="000E0E05">
        <w:rPr>
          <w:rStyle w:val="ae"/>
          <w:rFonts w:hint="eastAsia"/>
        </w:rPr>
        <w:t>【同试卷一第三</w:t>
      </w:r>
      <w:r w:rsidRPr="000E0E05">
        <w:rPr>
          <w:rStyle w:val="ae"/>
          <w:rFonts w:hint="eastAsia"/>
        </w:rPr>
        <w:t>(22)</w:t>
      </w:r>
      <w:r w:rsidRPr="000E0E05">
        <w:rPr>
          <w:rStyle w:val="ae"/>
          <w:rFonts w:hint="eastAsia"/>
        </w:rPr>
        <w:t>题】</w:t>
      </w:r>
    </w:p>
    <w:p w:rsidR="00C20391" w:rsidRPr="009E503D" w:rsidRDefault="00C20391" w:rsidP="00C20391">
      <w:pPr>
        <w:ind w:leftChars="200" w:left="480"/>
        <w:rPr>
          <w:rFonts w:ascii="宋体" w:hAnsi="宋体"/>
          <w:szCs w:val="21"/>
        </w:rPr>
      </w:pPr>
      <w:r w:rsidRPr="009E503D">
        <w:rPr>
          <w:rFonts w:ascii="宋体" w:hAnsi="宋体" w:hint="eastAsia"/>
        </w:rPr>
        <w:t>设随机变量</w:t>
      </w:r>
      <w:r w:rsidR="00277441" w:rsidRPr="00025957">
        <w:rPr>
          <w:position w:val="-4"/>
        </w:rPr>
        <w:object w:dxaOrig="240" w:dyaOrig="260">
          <v:shape id="_x0000_i1271" type="#_x0000_t75" style="width:11.9pt;height:13.15pt" o:ole="">
            <v:imagedata r:id="rId501" o:title=""/>
          </v:shape>
          <o:OLEObject Type="Embed" ProgID="Equation.DSMT4" ShapeID="_x0000_i1271" DrawAspect="Content" ObjectID="_1700133170" r:id="rId502"/>
        </w:object>
      </w:r>
      <w:r w:rsidRPr="009E503D">
        <w:rPr>
          <w:rFonts w:ascii="宋体" w:hAnsi="宋体" w:hint="eastAsia"/>
          <w:szCs w:val="21"/>
        </w:rPr>
        <w:t>的概率分布为</w:t>
      </w:r>
      <w:r w:rsidR="00277441" w:rsidRPr="00277441">
        <w:rPr>
          <w:position w:val="-24"/>
        </w:rPr>
        <w:object w:dxaOrig="2480" w:dyaOrig="620">
          <v:shape id="_x0000_i1272" type="#_x0000_t75" style="width:123.95pt;height:31.3pt" o:ole="">
            <v:imagedata r:id="rId503" o:title=""/>
          </v:shape>
          <o:OLEObject Type="Embed" ProgID="Equation.DSMT4" ShapeID="_x0000_i1272" DrawAspect="Content" ObjectID="_1700133171" r:id="rId504"/>
        </w:object>
      </w:r>
      <w:r w:rsidRPr="009E503D">
        <w:rPr>
          <w:rFonts w:ascii="宋体" w:hAnsi="宋体" w:hint="eastAsia"/>
          <w:szCs w:val="21"/>
        </w:rPr>
        <w:t>在给定</w:t>
      </w:r>
      <w:r w:rsidR="00277441" w:rsidRPr="00025957">
        <w:rPr>
          <w:position w:val="-4"/>
        </w:rPr>
        <w:object w:dxaOrig="540" w:dyaOrig="260">
          <v:shape id="_x0000_i1273" type="#_x0000_t75" style="width:26.9pt;height:13.15pt" o:ole="">
            <v:imagedata r:id="rId505" o:title=""/>
          </v:shape>
          <o:OLEObject Type="Embed" ProgID="Equation.DSMT4" ShapeID="_x0000_i1273" DrawAspect="Content" ObjectID="_1700133172" r:id="rId506"/>
        </w:object>
      </w:r>
      <w:r w:rsidRPr="009E503D">
        <w:rPr>
          <w:rFonts w:ascii="宋体" w:hAnsi="宋体" w:hint="eastAsia"/>
          <w:szCs w:val="21"/>
        </w:rPr>
        <w:t>的条件下，随机变量</w:t>
      </w:r>
      <w:r w:rsidR="00277441" w:rsidRPr="00025957">
        <w:rPr>
          <w:position w:val="-4"/>
        </w:rPr>
        <w:object w:dxaOrig="220" w:dyaOrig="260">
          <v:shape id="_x0000_i1274" type="#_x0000_t75" style="width:11.25pt;height:13.15pt" o:ole="">
            <v:imagedata r:id="rId507" o:title=""/>
          </v:shape>
          <o:OLEObject Type="Embed" ProgID="Equation.DSMT4" ShapeID="_x0000_i1274" DrawAspect="Content" ObjectID="_1700133173" r:id="rId508"/>
        </w:object>
      </w:r>
      <w:r w:rsidRPr="009E503D">
        <w:rPr>
          <w:rFonts w:ascii="宋体" w:hAnsi="宋体" w:hint="eastAsia"/>
          <w:szCs w:val="21"/>
        </w:rPr>
        <w:t>服从均匀分布</w:t>
      </w:r>
      <w:r w:rsidR="00277441" w:rsidRPr="00277441">
        <w:rPr>
          <w:position w:val="-14"/>
        </w:rPr>
        <w:object w:dxaOrig="700" w:dyaOrig="400">
          <v:shape id="_x0000_i1275" type="#_x0000_t75" style="width:35.05pt;height:20.05pt" o:ole="">
            <v:imagedata r:id="rId509" o:title=""/>
          </v:shape>
          <o:OLEObject Type="Embed" ProgID="Equation.DSMT4" ShapeID="_x0000_i1275" DrawAspect="Content" ObjectID="_1700133174" r:id="rId510"/>
        </w:object>
      </w:r>
      <w:r>
        <w:rPr>
          <w:rFonts w:ascii="宋体" w:hAnsi="宋体" w:hint="eastAsia"/>
          <w:szCs w:val="21"/>
        </w:rPr>
        <w:t>（</w:t>
      </w:r>
      <w:r w:rsidR="00277441" w:rsidRPr="00277441">
        <w:rPr>
          <w:position w:val="-8"/>
        </w:rPr>
        <w:object w:dxaOrig="680" w:dyaOrig="300">
          <v:shape id="_x0000_i1276" type="#_x0000_t75" style="width:33.8pt;height:15.05pt" o:ole="">
            <v:imagedata r:id="rId511" o:title=""/>
          </v:shape>
          <o:OLEObject Type="Embed" ProgID="Equation.DSMT4" ShapeID="_x0000_i1276" DrawAspect="Content" ObjectID="_1700133175" r:id="rId512"/>
        </w:object>
      </w:r>
      <w:r>
        <w:rPr>
          <w:rFonts w:ascii="宋体" w:hAnsi="宋体" w:hint="eastAsia"/>
          <w:szCs w:val="21"/>
        </w:rPr>
        <w:t>）．</w:t>
      </w:r>
    </w:p>
    <w:p w:rsidR="00C20391" w:rsidRPr="009E503D" w:rsidRDefault="00C20391" w:rsidP="00C20391">
      <w:pPr>
        <w:adjustRightInd w:val="0"/>
        <w:snapToGrid w:val="0"/>
        <w:spacing w:line="276" w:lineRule="auto"/>
        <w:ind w:leftChars="200" w:left="480"/>
        <w:rPr>
          <w:rFonts w:ascii="宋体" w:hAnsi="宋体"/>
          <w:szCs w:val="21"/>
        </w:rPr>
      </w:pPr>
      <w:r>
        <w:rPr>
          <w:szCs w:val="21"/>
        </w:rPr>
        <w:t>(</w:t>
      </w:r>
      <w:r w:rsidRPr="00BE2BD3">
        <w:rPr>
          <w:rFonts w:hint="eastAsia"/>
          <w:szCs w:val="21"/>
        </w:rPr>
        <w:t>Ⅰ</w:t>
      </w:r>
      <w:r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9E503D">
        <w:rPr>
          <w:rFonts w:ascii="宋体" w:hAnsi="宋体" w:hint="eastAsia"/>
          <w:szCs w:val="21"/>
        </w:rPr>
        <w:t>求</w:t>
      </w:r>
      <w:r w:rsidR="00277441" w:rsidRPr="00025957">
        <w:rPr>
          <w:position w:val="-4"/>
        </w:rPr>
        <w:object w:dxaOrig="220" w:dyaOrig="260">
          <v:shape id="_x0000_i1277" type="#_x0000_t75" style="width:11.25pt;height:13.15pt" o:ole="">
            <v:imagedata r:id="rId513" o:title=""/>
          </v:shape>
          <o:OLEObject Type="Embed" ProgID="Equation.DSMT4" ShapeID="_x0000_i1277" DrawAspect="Content" ObjectID="_1700133176" r:id="rId514"/>
        </w:object>
      </w:r>
      <w:r w:rsidRPr="009E503D">
        <w:rPr>
          <w:rFonts w:ascii="宋体" w:hAnsi="宋体" w:hint="eastAsia"/>
          <w:szCs w:val="21"/>
        </w:rPr>
        <w:t>的分布函数</w:t>
      </w:r>
      <w:r w:rsidR="00277441" w:rsidRPr="00277441">
        <w:rPr>
          <w:position w:val="-14"/>
        </w:rPr>
        <w:object w:dxaOrig="660" w:dyaOrig="400">
          <v:shape id="_x0000_i1278" type="#_x0000_t75" style="width:33.2pt;height:20.05pt" o:ole="">
            <v:imagedata r:id="rId515" o:title=""/>
          </v:shape>
          <o:OLEObject Type="Embed" ProgID="Equation.DSMT4" ShapeID="_x0000_i1278" DrawAspect="Content" ObjectID="_1700133177" r:id="rId516"/>
        </w:object>
      </w:r>
      <w:r w:rsidRPr="009E503D">
        <w:rPr>
          <w:rFonts w:ascii="宋体" w:hAnsi="宋体" w:hint="eastAsia"/>
          <w:szCs w:val="21"/>
        </w:rPr>
        <w:t>；</w:t>
      </w:r>
      <w:r>
        <w:rPr>
          <w:rFonts w:ascii="宋体" w:hAnsi="宋体" w:hint="eastAsia"/>
          <w:szCs w:val="21"/>
        </w:rPr>
        <w:t xml:space="preserve">      </w:t>
      </w:r>
      <w:r>
        <w:rPr>
          <w:rFonts w:hAnsi="宋体" w:hint="eastAsia"/>
          <w:szCs w:val="21"/>
        </w:rPr>
        <w:t>(</w:t>
      </w:r>
      <w:r w:rsidRPr="00BE2BD3">
        <w:rPr>
          <w:rFonts w:hint="eastAsia"/>
          <w:szCs w:val="21"/>
        </w:rPr>
        <w:t>Ⅱ</w:t>
      </w:r>
      <w:r>
        <w:rPr>
          <w:rFonts w:hAnsi="宋体" w:hint="eastAsia"/>
          <w:szCs w:val="21"/>
        </w:rPr>
        <w:t xml:space="preserve">) </w:t>
      </w:r>
      <w:r w:rsidRPr="009E503D">
        <w:rPr>
          <w:rFonts w:ascii="宋体" w:hAnsi="宋体" w:hint="eastAsia"/>
          <w:szCs w:val="21"/>
        </w:rPr>
        <w:t>求</w:t>
      </w:r>
      <w:r w:rsidR="00277441" w:rsidRPr="00025957">
        <w:rPr>
          <w:position w:val="-4"/>
        </w:rPr>
        <w:object w:dxaOrig="380" w:dyaOrig="260">
          <v:shape id="_x0000_i1279" type="#_x0000_t75" style="width:18.8pt;height:13.15pt" o:ole="">
            <v:imagedata r:id="rId517" o:title=""/>
          </v:shape>
          <o:OLEObject Type="Embed" ProgID="Equation.DSMT4" ShapeID="_x0000_i1279" DrawAspect="Content" ObjectID="_1700133178" r:id="rId518"/>
        </w:object>
      </w:r>
      <w:r>
        <w:rPr>
          <w:rFonts w:ascii="宋体" w:hAnsi="宋体" w:hint="eastAsia"/>
          <w:szCs w:val="21"/>
        </w:rPr>
        <w:t>．</w:t>
      </w:r>
    </w:p>
    <w:p w:rsidR="00C20391" w:rsidRPr="00CB3729" w:rsidRDefault="00C20391" w:rsidP="00C20391"/>
    <w:p w:rsidR="00C20391" w:rsidRDefault="00C20391" w:rsidP="00C20391">
      <w:pPr>
        <w:rPr>
          <w:szCs w:val="21"/>
        </w:rPr>
      </w:pPr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szCs w:val="21"/>
        </w:rPr>
        <w:t>(</w:t>
      </w:r>
      <w:r w:rsidRPr="00BE2BD3">
        <w:rPr>
          <w:rFonts w:hint="eastAsia"/>
          <w:szCs w:val="21"/>
        </w:rPr>
        <w:t>Ⅰ</w:t>
      </w:r>
      <w:r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由分布函数的定义得</w:t>
      </w:r>
    </w:p>
    <w:p w:rsidR="00C20391" w:rsidRDefault="00277441" w:rsidP="00C20391">
      <w:pPr>
        <w:ind w:leftChars="400" w:left="960"/>
        <w:jc w:val="center"/>
      </w:pPr>
      <w:r w:rsidRPr="00277441">
        <w:rPr>
          <w:position w:val="-228"/>
        </w:rPr>
        <w:object w:dxaOrig="6860" w:dyaOrig="3080">
          <v:shape id="_x0000_i1280" type="#_x0000_t75" style="width:343.1pt;height:154pt" o:ole="">
            <v:imagedata r:id="rId519" o:title=""/>
          </v:shape>
          <o:OLEObject Type="Embed" ProgID="Equation.DSMT4" ShapeID="_x0000_i1280" DrawAspect="Content" ObjectID="_1700133179" r:id="rId520"/>
        </w:object>
      </w:r>
    </w:p>
    <w:p w:rsidR="00C20391" w:rsidRDefault="00C20391" w:rsidP="00C20391">
      <w:pPr>
        <w:ind w:leftChars="200" w:left="480"/>
        <w:rPr>
          <w:rFonts w:hAnsi="宋体"/>
          <w:szCs w:val="21"/>
        </w:rPr>
      </w:pPr>
      <w:r>
        <w:rPr>
          <w:rFonts w:hAnsi="宋体" w:hint="eastAsia"/>
          <w:szCs w:val="21"/>
        </w:rPr>
        <w:t>(</w:t>
      </w:r>
      <w:r w:rsidRPr="00BE2BD3">
        <w:rPr>
          <w:rFonts w:hint="eastAsia"/>
          <w:szCs w:val="21"/>
        </w:rPr>
        <w:t>Ⅱ</w:t>
      </w:r>
      <w:r>
        <w:rPr>
          <w:rFonts w:hAnsi="宋体" w:hint="eastAsia"/>
          <w:szCs w:val="21"/>
        </w:rPr>
        <w:t xml:space="preserve">) </w:t>
      </w:r>
      <w:r w:rsidRPr="00250DC3">
        <w:rPr>
          <w:rFonts w:hAnsi="宋体" w:hint="eastAsia"/>
          <w:szCs w:val="21"/>
        </w:rPr>
        <w:t>随机变量</w:t>
      </w:r>
      <w:r w:rsidR="00277441" w:rsidRPr="00025957">
        <w:rPr>
          <w:position w:val="-4"/>
        </w:rPr>
        <w:object w:dxaOrig="220" w:dyaOrig="260">
          <v:shape id="_x0000_i1281" type="#_x0000_t75" style="width:11.25pt;height:13.15pt" o:ole="">
            <v:imagedata r:id="rId521" o:title=""/>
          </v:shape>
          <o:OLEObject Type="Embed" ProgID="Equation.DSMT4" ShapeID="_x0000_i1281" DrawAspect="Content" ObjectID="_1700133180" r:id="rId522"/>
        </w:object>
      </w:r>
      <w:r w:rsidRPr="00250DC3">
        <w:rPr>
          <w:rFonts w:hAnsi="宋体" w:hint="eastAsia"/>
          <w:szCs w:val="21"/>
        </w:rPr>
        <w:t>的概率密度为</w:t>
      </w:r>
    </w:p>
    <w:p w:rsidR="00C20391" w:rsidRPr="00250DC3" w:rsidRDefault="00277441" w:rsidP="00C20391">
      <w:pPr>
        <w:ind w:leftChars="400" w:left="960"/>
        <w:jc w:val="center"/>
        <w:rPr>
          <w:rFonts w:hAnsi="宋体"/>
          <w:szCs w:val="21"/>
        </w:rPr>
      </w:pPr>
      <w:r w:rsidRPr="00277441">
        <w:rPr>
          <w:position w:val="-94"/>
        </w:rPr>
        <w:object w:dxaOrig="2360" w:dyaOrig="2000">
          <v:shape id="_x0000_i1282" type="#_x0000_t75" style="width:117.7pt;height:100.15pt" o:ole="">
            <v:imagedata r:id="rId523" o:title=""/>
          </v:shape>
          <o:OLEObject Type="Embed" ProgID="Equation.DSMT4" ShapeID="_x0000_i1282" DrawAspect="Content" ObjectID="_1700133181" r:id="rId524"/>
        </w:object>
      </w:r>
    </w:p>
    <w:p w:rsidR="00C20391" w:rsidRDefault="00C20391" w:rsidP="00C20391">
      <w:pPr>
        <w:ind w:leftChars="400" w:left="960"/>
      </w:pPr>
      <w:r>
        <w:rPr>
          <w:rFonts w:hint="eastAsia"/>
        </w:rPr>
        <w:t>因此</w:t>
      </w:r>
      <w:r w:rsidR="00277441" w:rsidRPr="00277441">
        <w:rPr>
          <w:position w:val="-24"/>
        </w:rPr>
        <w:object w:dxaOrig="760" w:dyaOrig="620">
          <v:shape id="_x0000_i1283" type="#_x0000_t75" style="width:38.2pt;height:31.3pt" o:ole="">
            <v:imagedata r:id="rId525" o:title=""/>
          </v:shape>
          <o:OLEObject Type="Embed" ProgID="Equation.DSMT4" ShapeID="_x0000_i1283" DrawAspect="Content" ObjectID="_1700133182" r:id="rId526"/>
        </w:object>
      </w:r>
      <w:r>
        <w:rPr>
          <w:rFonts w:hint="eastAsia"/>
        </w:rPr>
        <w:t>．</w:t>
      </w:r>
    </w:p>
    <w:p w:rsidR="00E95BAC" w:rsidRPr="00E95BAC" w:rsidRDefault="00E95BAC" w:rsidP="006C3775"/>
    <w:p w:rsidR="00E95BAC" w:rsidRDefault="00E95BAC" w:rsidP="006C3775"/>
    <w:p w:rsidR="006C3775" w:rsidRDefault="00483AFC" w:rsidP="006C3775">
      <w:r>
        <w:rPr>
          <w:rFonts w:hint="eastAsia"/>
        </w:rPr>
        <w:t>(</w:t>
      </w:r>
      <w:r w:rsidR="006C3775">
        <w:rPr>
          <w:rFonts w:hint="eastAsia"/>
        </w:rPr>
        <w:t>23</w:t>
      </w:r>
      <w:r>
        <w:rPr>
          <w:rFonts w:hint="eastAsia"/>
        </w:rPr>
        <w:t>)</w:t>
      </w:r>
      <w:r w:rsidR="006C3775">
        <w:rPr>
          <w:rFonts w:hint="eastAsia"/>
        </w:rPr>
        <w:t>（本题满分</w:t>
      </w:r>
      <w:r w:rsidR="006C3775">
        <w:rPr>
          <w:rFonts w:hint="eastAsia"/>
        </w:rPr>
        <w:t>11</w:t>
      </w:r>
      <w:r w:rsidR="006C3775">
        <w:rPr>
          <w:rFonts w:hint="eastAsia"/>
        </w:rPr>
        <w:t>分）</w:t>
      </w:r>
    </w:p>
    <w:p w:rsidR="006C3775" w:rsidRDefault="006C3775" w:rsidP="00483AFC">
      <w:pPr>
        <w:ind w:leftChars="200" w:left="480"/>
        <w:jc w:val="left"/>
      </w:pPr>
      <w:r>
        <w:rPr>
          <w:rFonts w:hint="eastAsia"/>
        </w:rPr>
        <w:t>设随机变量</w:t>
      </w:r>
      <w:r w:rsidR="00277441" w:rsidRPr="00025957">
        <w:rPr>
          <w:position w:val="-4"/>
        </w:rPr>
        <w:object w:dxaOrig="240" w:dyaOrig="260">
          <v:shape id="_x0000_i1284" type="#_x0000_t75" style="width:11.9pt;height:13.15pt" o:ole="">
            <v:imagedata r:id="rId527" o:title=""/>
          </v:shape>
          <o:OLEObject Type="Embed" ProgID="Equation.DSMT4" ShapeID="_x0000_i1284" DrawAspect="Content" ObjectID="_1700133183" r:id="rId528"/>
        </w:object>
      </w:r>
      <w:r>
        <w:rPr>
          <w:rFonts w:hint="eastAsia"/>
        </w:rPr>
        <w:t>与</w:t>
      </w:r>
      <w:r w:rsidR="00277441" w:rsidRPr="00025957">
        <w:rPr>
          <w:position w:val="-4"/>
        </w:rPr>
        <w:object w:dxaOrig="220" w:dyaOrig="260">
          <v:shape id="_x0000_i1285" type="#_x0000_t75" style="width:11.25pt;height:13.15pt" o:ole="">
            <v:imagedata r:id="rId529" o:title=""/>
          </v:shape>
          <o:OLEObject Type="Embed" ProgID="Equation.DSMT4" ShapeID="_x0000_i1285" DrawAspect="Content" ObjectID="_1700133184" r:id="rId530"/>
        </w:object>
      </w:r>
      <w:r>
        <w:rPr>
          <w:rFonts w:hint="eastAsia"/>
        </w:rPr>
        <w:t>的概率分布相同，</w:t>
      </w:r>
      <w:r w:rsidR="00277441" w:rsidRPr="00025957">
        <w:rPr>
          <w:position w:val="-4"/>
        </w:rPr>
        <w:object w:dxaOrig="240" w:dyaOrig="260">
          <v:shape id="_x0000_i1286" type="#_x0000_t75" style="width:11.9pt;height:13.15pt" o:ole="">
            <v:imagedata r:id="rId531" o:title=""/>
          </v:shape>
          <o:OLEObject Type="Embed" ProgID="Equation.DSMT4" ShapeID="_x0000_i1286" DrawAspect="Content" ObjectID="_1700133185" r:id="rId532"/>
        </w:object>
      </w:r>
      <w:r>
        <w:rPr>
          <w:rFonts w:hint="eastAsia"/>
        </w:rPr>
        <w:t>的概率分布为</w:t>
      </w:r>
      <w:r w:rsidR="00277441" w:rsidRPr="00277441">
        <w:rPr>
          <w:position w:val="-24"/>
        </w:rPr>
        <w:object w:dxaOrig="2620" w:dyaOrig="620">
          <v:shape id="_x0000_i1287" type="#_x0000_t75" style="width:130.85pt;height:31.3pt" o:ole="">
            <v:imagedata r:id="rId533" o:title=""/>
          </v:shape>
          <o:OLEObject Type="Embed" ProgID="Equation.DSMT4" ShapeID="_x0000_i1287" DrawAspect="Content" ObjectID="_1700133186" r:id="rId534"/>
        </w:object>
      </w:r>
      <w:r w:rsidR="00483AFC">
        <w:rPr>
          <w:rFonts w:hint="eastAsia"/>
        </w:rPr>
        <w:t>，</w:t>
      </w:r>
      <w:r>
        <w:rPr>
          <w:rFonts w:hint="eastAsia"/>
        </w:rPr>
        <w:t>且</w:t>
      </w:r>
      <w:r w:rsidR="00277441" w:rsidRPr="00025957">
        <w:rPr>
          <w:position w:val="-4"/>
        </w:rPr>
        <w:object w:dxaOrig="240" w:dyaOrig="260">
          <v:shape id="_x0000_i1288" type="#_x0000_t75" style="width:11.9pt;height:13.15pt" o:ole="">
            <v:imagedata r:id="rId535" o:title=""/>
          </v:shape>
          <o:OLEObject Type="Embed" ProgID="Equation.DSMT4" ShapeID="_x0000_i1288" DrawAspect="Content" ObjectID="_1700133187" r:id="rId536"/>
        </w:object>
      </w:r>
      <w:r>
        <w:rPr>
          <w:rFonts w:hint="eastAsia"/>
        </w:rPr>
        <w:t>与</w:t>
      </w:r>
      <w:r w:rsidR="00277441" w:rsidRPr="00025957">
        <w:rPr>
          <w:position w:val="-4"/>
        </w:rPr>
        <w:object w:dxaOrig="220" w:dyaOrig="260">
          <v:shape id="_x0000_i1289" type="#_x0000_t75" style="width:11.25pt;height:13.15pt" o:ole="">
            <v:imagedata r:id="rId537" o:title=""/>
          </v:shape>
          <o:OLEObject Type="Embed" ProgID="Equation.DSMT4" ShapeID="_x0000_i1289" DrawAspect="Content" ObjectID="_1700133188" r:id="rId538"/>
        </w:object>
      </w:r>
      <w:r>
        <w:rPr>
          <w:rFonts w:hint="eastAsia"/>
        </w:rPr>
        <w:t>的相关系数</w:t>
      </w:r>
      <w:r w:rsidR="00277441" w:rsidRPr="00277441">
        <w:rPr>
          <w:position w:val="-24"/>
        </w:rPr>
        <w:object w:dxaOrig="800" w:dyaOrig="620">
          <v:shape id="_x0000_i1290" type="#_x0000_t75" style="width:40.05pt;height:31.3pt" o:ole="">
            <v:imagedata r:id="rId539" o:title=""/>
          </v:shape>
          <o:OLEObject Type="Embed" ProgID="Equation.DSMT4" ShapeID="_x0000_i1290" DrawAspect="Content" ObjectID="_1700133189" r:id="rId540"/>
        </w:object>
      </w:r>
      <w:r w:rsidR="00483AFC">
        <w:rPr>
          <w:rFonts w:hint="eastAsia"/>
        </w:rPr>
        <w:t>．</w:t>
      </w:r>
    </w:p>
    <w:p w:rsidR="006C3775" w:rsidRPr="00F13C0A" w:rsidRDefault="00483AFC" w:rsidP="00483AFC">
      <w:pPr>
        <w:ind w:leftChars="200" w:left="480"/>
      </w:pPr>
      <w:r>
        <w:rPr>
          <w:szCs w:val="21"/>
        </w:rPr>
        <w:t>(</w:t>
      </w:r>
      <w:r w:rsidRPr="00BE2BD3">
        <w:rPr>
          <w:rFonts w:hint="eastAsia"/>
          <w:szCs w:val="21"/>
        </w:rPr>
        <w:t>Ⅰ</w:t>
      </w:r>
      <w:r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="006C3775">
        <w:rPr>
          <w:rFonts w:hint="eastAsia"/>
        </w:rPr>
        <w:t>求</w:t>
      </w:r>
      <w:r w:rsidR="00277441" w:rsidRPr="00277441">
        <w:rPr>
          <w:position w:val="-10"/>
        </w:rPr>
        <w:object w:dxaOrig="639" w:dyaOrig="320">
          <v:shape id="_x0000_i1291" type="#_x0000_t75" style="width:31.95pt;height:16.3pt" o:ole="">
            <v:imagedata r:id="rId541" o:title=""/>
          </v:shape>
          <o:OLEObject Type="Embed" ProgID="Equation.DSMT4" ShapeID="_x0000_i1291" DrawAspect="Content" ObjectID="_1700133190" r:id="rId542"/>
        </w:object>
      </w:r>
      <w:r w:rsidR="006C3775">
        <w:rPr>
          <w:rFonts w:hint="eastAsia"/>
        </w:rPr>
        <w:t>的概率分布</w:t>
      </w:r>
      <w:r>
        <w:rPr>
          <w:rFonts w:hint="eastAsia"/>
        </w:rPr>
        <w:t>；</w:t>
      </w:r>
      <w:r>
        <w:rPr>
          <w:rFonts w:hint="eastAsia"/>
        </w:rPr>
        <w:t xml:space="preserve">      </w:t>
      </w:r>
      <w:r>
        <w:rPr>
          <w:rFonts w:hAnsi="宋体" w:hint="eastAsia"/>
          <w:szCs w:val="21"/>
        </w:rPr>
        <w:t>(</w:t>
      </w:r>
      <w:r w:rsidRPr="00BE2BD3">
        <w:rPr>
          <w:rFonts w:hint="eastAsia"/>
          <w:szCs w:val="21"/>
        </w:rPr>
        <w:t>Ⅱ</w:t>
      </w:r>
      <w:r>
        <w:rPr>
          <w:rFonts w:hAnsi="宋体" w:hint="eastAsia"/>
          <w:szCs w:val="21"/>
        </w:rPr>
        <w:t xml:space="preserve">) </w:t>
      </w:r>
      <w:r w:rsidR="006C3775">
        <w:rPr>
          <w:rFonts w:hint="eastAsia"/>
        </w:rPr>
        <w:t>求</w:t>
      </w:r>
      <w:r w:rsidR="00277441" w:rsidRPr="00277441">
        <w:rPr>
          <w:position w:val="-10"/>
        </w:rPr>
        <w:object w:dxaOrig="1280" w:dyaOrig="320">
          <v:shape id="_x0000_i1292" type="#_x0000_t75" style="width:63.85pt;height:16.3pt" o:ole="">
            <v:imagedata r:id="rId543" o:title=""/>
          </v:shape>
          <o:OLEObject Type="Embed" ProgID="Equation.DSMT4" ShapeID="_x0000_i1292" DrawAspect="Content" ObjectID="_1700133191" r:id="rId544"/>
        </w:object>
      </w:r>
      <w:r>
        <w:rPr>
          <w:rFonts w:hint="eastAsia"/>
        </w:rPr>
        <w:t>．</w:t>
      </w:r>
    </w:p>
    <w:p w:rsidR="00B6563F" w:rsidRPr="00CB3729" w:rsidRDefault="00B6563F" w:rsidP="00B6563F"/>
    <w:p w:rsidR="00E95BAC" w:rsidRDefault="00B6563F" w:rsidP="00E95BAC">
      <w:pPr>
        <w:rPr>
          <w:szCs w:val="21"/>
        </w:rPr>
      </w:pPr>
      <w:r w:rsidRPr="00962FC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483AFC">
        <w:rPr>
          <w:szCs w:val="21"/>
        </w:rPr>
        <w:t>(</w:t>
      </w:r>
      <w:r w:rsidR="00483AFC" w:rsidRPr="00BE2BD3">
        <w:rPr>
          <w:rFonts w:hint="eastAsia"/>
          <w:szCs w:val="21"/>
        </w:rPr>
        <w:t>Ⅰ</w:t>
      </w:r>
      <w:r w:rsidR="00483AFC">
        <w:rPr>
          <w:szCs w:val="21"/>
        </w:rPr>
        <w:t>)</w:t>
      </w:r>
      <w:r w:rsidR="00483AFC">
        <w:rPr>
          <w:rFonts w:hint="eastAsia"/>
          <w:szCs w:val="21"/>
        </w:rPr>
        <w:t xml:space="preserve"> </w:t>
      </w:r>
      <w:r w:rsidR="00FD7224">
        <w:rPr>
          <w:rFonts w:hint="eastAsia"/>
          <w:szCs w:val="21"/>
        </w:rPr>
        <w:t>由题设可得</w:t>
      </w:r>
    </w:p>
    <w:p w:rsidR="00FD7224" w:rsidRDefault="00277441" w:rsidP="00FD7224">
      <w:pPr>
        <w:ind w:leftChars="400" w:left="960"/>
        <w:jc w:val="center"/>
      </w:pPr>
      <w:r w:rsidRPr="00277441">
        <w:rPr>
          <w:position w:val="-24"/>
        </w:rPr>
        <w:object w:dxaOrig="2820" w:dyaOrig="620">
          <v:shape id="_x0000_i1293" type="#_x0000_t75" style="width:140.85pt;height:31.3pt" o:ole="">
            <v:imagedata r:id="rId545" o:title=""/>
          </v:shape>
          <o:OLEObject Type="Embed" ProgID="Equation.DSMT4" ShapeID="_x0000_i1293" DrawAspect="Content" ObjectID="_1700133192" r:id="rId546"/>
        </w:object>
      </w:r>
    </w:p>
    <w:p w:rsidR="00FD7224" w:rsidRDefault="00FD7224" w:rsidP="00FD7224">
      <w:pPr>
        <w:ind w:leftChars="400" w:left="960"/>
      </w:pPr>
      <w:r>
        <w:rPr>
          <w:rFonts w:hint="eastAsia"/>
        </w:rPr>
        <w:t>因此协方差</w:t>
      </w:r>
    </w:p>
    <w:p w:rsidR="00FD7224" w:rsidRDefault="00277441" w:rsidP="00FD7224">
      <w:pPr>
        <w:ind w:leftChars="400" w:left="960"/>
        <w:jc w:val="center"/>
      </w:pPr>
      <w:r w:rsidRPr="00277441">
        <w:rPr>
          <w:position w:val="-24"/>
        </w:rPr>
        <w:object w:dxaOrig="4880" w:dyaOrig="620">
          <v:shape id="_x0000_i1294" type="#_x0000_t75" style="width:244.15pt;height:31.3pt" o:ole="">
            <v:imagedata r:id="rId547" o:title=""/>
          </v:shape>
          <o:OLEObject Type="Embed" ProgID="Equation.DSMT4" ShapeID="_x0000_i1294" DrawAspect="Content" ObjectID="_1700133193" r:id="rId548"/>
        </w:object>
      </w:r>
    </w:p>
    <w:p w:rsidR="00FD7224" w:rsidRDefault="00FD7224" w:rsidP="00FD7224">
      <w:pPr>
        <w:ind w:leftChars="400" w:left="960"/>
      </w:pPr>
      <w:r>
        <w:rPr>
          <w:rFonts w:hint="eastAsia"/>
        </w:rPr>
        <w:t>相关系数</w:t>
      </w:r>
    </w:p>
    <w:p w:rsidR="00FD7224" w:rsidRDefault="00277441" w:rsidP="00FD7224">
      <w:pPr>
        <w:ind w:leftChars="400" w:left="960"/>
        <w:jc w:val="center"/>
      </w:pPr>
      <w:r w:rsidRPr="00277441">
        <w:rPr>
          <w:position w:val="-54"/>
        </w:rPr>
        <w:object w:dxaOrig="4280" w:dyaOrig="1200">
          <v:shape id="_x0000_i1295" type="#_x0000_t75" style="width:214.1pt;height:60.1pt" o:ole="">
            <v:imagedata r:id="rId549" o:title=""/>
          </v:shape>
          <o:OLEObject Type="Embed" ProgID="Equation.DSMT4" ShapeID="_x0000_i1295" DrawAspect="Content" ObjectID="_1700133194" r:id="rId550"/>
        </w:object>
      </w:r>
    </w:p>
    <w:p w:rsidR="00FD7224" w:rsidRDefault="00FD7224" w:rsidP="00FD7224">
      <w:pPr>
        <w:ind w:leftChars="400" w:left="960"/>
      </w:pPr>
      <w:r>
        <w:rPr>
          <w:rFonts w:hint="eastAsia"/>
        </w:rPr>
        <w:t>解得</w:t>
      </w:r>
      <w:r w:rsidR="00277441" w:rsidRPr="00277441">
        <w:rPr>
          <w:position w:val="-24"/>
        </w:rPr>
        <w:object w:dxaOrig="1860" w:dyaOrig="620">
          <v:shape id="_x0000_i1296" type="#_x0000_t75" style="width:93.3pt;height:31.3pt" o:ole="">
            <v:imagedata r:id="rId551" o:title=""/>
          </v:shape>
          <o:OLEObject Type="Embed" ProgID="Equation.DSMT4" ShapeID="_x0000_i1296" DrawAspect="Content" ObjectID="_1700133195" r:id="rId552"/>
        </w:object>
      </w:r>
      <w:r>
        <w:rPr>
          <w:rFonts w:hint="eastAsia"/>
        </w:rPr>
        <w:t>．从而</w:t>
      </w:r>
      <w:r w:rsidR="00277441" w:rsidRPr="00277441">
        <w:rPr>
          <w:position w:val="-10"/>
        </w:rPr>
        <w:object w:dxaOrig="639" w:dyaOrig="320">
          <v:shape id="_x0000_i1297" type="#_x0000_t75" style="width:31.95pt;height:16.3pt" o:ole="">
            <v:imagedata r:id="rId553" o:title=""/>
          </v:shape>
          <o:OLEObject Type="Embed" ProgID="Equation.DSMT4" ShapeID="_x0000_i1297" DrawAspect="Content" ObjectID="_1700133196" r:id="rId554"/>
        </w:object>
      </w:r>
      <w:r>
        <w:rPr>
          <w:rFonts w:hint="eastAsia"/>
        </w:rPr>
        <w:t>的概率分布为</w:t>
      </w:r>
    </w:p>
    <w:p w:rsidR="00FD7224" w:rsidRPr="00FD7224" w:rsidRDefault="00277441" w:rsidP="00FD7224">
      <w:pPr>
        <w:jc w:val="center"/>
        <w:rPr>
          <w:szCs w:val="21"/>
        </w:rPr>
      </w:pPr>
      <w:r w:rsidRPr="00277441">
        <w:rPr>
          <w:position w:val="-90"/>
        </w:rPr>
        <w:object w:dxaOrig="1579" w:dyaOrig="1700">
          <v:shape id="_x0000_i1298" type="#_x0000_t75" style="width:78.9pt;height:85.15pt" o:ole="">
            <v:imagedata r:id="rId555" o:title=""/>
          </v:shape>
          <o:OLEObject Type="Embed" ProgID="Equation.DSMT4" ShapeID="_x0000_i1298" DrawAspect="Content" ObjectID="_1700133197" r:id="rId556"/>
        </w:object>
      </w:r>
    </w:p>
    <w:p w:rsidR="00E95BAC" w:rsidRDefault="00483AFC" w:rsidP="00FD7224">
      <w:pPr>
        <w:ind w:leftChars="200" w:left="480"/>
      </w:pPr>
      <w:r>
        <w:rPr>
          <w:rFonts w:hAnsi="宋体" w:hint="eastAsia"/>
          <w:szCs w:val="21"/>
        </w:rPr>
        <w:t>(</w:t>
      </w:r>
      <w:r w:rsidRPr="00BE2BD3">
        <w:rPr>
          <w:rFonts w:hint="eastAsia"/>
          <w:szCs w:val="21"/>
        </w:rPr>
        <w:t>Ⅱ</w:t>
      </w:r>
      <w:r>
        <w:rPr>
          <w:rFonts w:hAnsi="宋体" w:hint="eastAsia"/>
          <w:szCs w:val="21"/>
        </w:rPr>
        <w:t xml:space="preserve">) </w:t>
      </w:r>
      <w:r w:rsidR="00277441" w:rsidRPr="00277441">
        <w:rPr>
          <w:position w:val="-24"/>
        </w:rPr>
        <w:object w:dxaOrig="5380" w:dyaOrig="620">
          <v:shape id="_x0000_i1299" type="#_x0000_t75" style="width:269.2pt;height:31.3pt" o:ole="">
            <v:imagedata r:id="rId557" o:title=""/>
          </v:shape>
          <o:OLEObject Type="Embed" ProgID="Equation.DSMT4" ShapeID="_x0000_i1299" DrawAspect="Content" ObjectID="_1700133198" r:id="rId558"/>
        </w:object>
      </w:r>
      <w:r w:rsidR="00FD7224">
        <w:rPr>
          <w:rFonts w:hint="eastAsia"/>
        </w:rPr>
        <w:t>．</w:t>
      </w:r>
    </w:p>
    <w:p w:rsidR="00E95BAC" w:rsidRPr="00D017B6" w:rsidRDefault="00E95BAC" w:rsidP="00E95BAC"/>
    <w:p w:rsidR="00E95BAC" w:rsidRPr="00CA00AF" w:rsidRDefault="00E95BAC" w:rsidP="00CA00AF"/>
    <w:sectPr w:rsidR="00E95BAC" w:rsidRPr="00CA00AF" w:rsidSect="00223006">
      <w:headerReference w:type="even" r:id="rId559"/>
      <w:footerReference w:type="even" r:id="rId560"/>
      <w:footerReference w:type="default" r:id="rId561"/>
      <w:headerReference w:type="first" r:id="rId562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14C93" w:rsidRDefault="00914C93">
      <w:r>
        <w:separator/>
      </w:r>
    </w:p>
  </w:endnote>
  <w:endnote w:type="continuationSeparator" w:id="0">
    <w:p w:rsidR="00914C93" w:rsidRDefault="00914C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791A83" w:rsidP="00D80857">
        <w:pPr>
          <w:pStyle w:val="a4"/>
          <w:ind w:right="360" w:firstLine="360"/>
        </w:pPr>
        <w:r w:rsidRPr="00791A83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791A83">
                    <w:pPr>
                      <w:jc w:val="center"/>
                      <w:rPr>
                        <w:color w:val="5B9BD5" w:themeColor="accent1"/>
                      </w:rPr>
                    </w:pPr>
                    <w:r w:rsidRPr="00791A83">
                      <w:fldChar w:fldCharType="begin"/>
                    </w:r>
                    <w:r w:rsidR="004677C0">
                      <w:instrText>PAGE    \* MERGEFORMAT</w:instrText>
                    </w:r>
                    <w:r w:rsidRPr="00791A83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D83651">
      <w:rPr>
        <w:rFonts w:hint="eastAsia"/>
      </w:rPr>
      <w:t>2014</w:t>
    </w:r>
    <w:r w:rsidR="00D83651">
      <w:rPr>
        <w:rFonts w:hint="eastAsia"/>
      </w:rPr>
      <w:t>年</w:t>
    </w:r>
    <w:r w:rsidR="00D83651">
      <w:rPr>
        <w:rFonts w:hint="eastAsia"/>
      </w:rPr>
      <w:t xml:space="preserve"> </w:t>
    </w:r>
    <w:r>
      <w:rPr>
        <w:rFonts w:hint="eastAsia"/>
      </w:rPr>
      <w:t>第</w:t>
    </w:r>
    <w:r w:rsidR="00791A83">
      <w:rPr>
        <w:noProof/>
        <w:lang w:val="zh-CN"/>
      </w:rPr>
      <w:fldChar w:fldCharType="begin"/>
    </w:r>
    <w:r w:rsidR="000D7339">
      <w:rPr>
        <w:noProof/>
        <w:lang w:val="zh-CN"/>
      </w:rPr>
      <w:instrText xml:space="preserve"> PAGE   \* MERGEFORMAT </w:instrText>
    </w:r>
    <w:r w:rsidR="00791A83">
      <w:rPr>
        <w:noProof/>
        <w:lang w:val="zh-CN"/>
      </w:rPr>
      <w:fldChar w:fldCharType="separate"/>
    </w:r>
    <w:r w:rsidR="00CF55CC">
      <w:rPr>
        <w:noProof/>
        <w:lang w:val="zh-CN"/>
      </w:rPr>
      <w:t>1</w:t>
    </w:r>
    <w:r w:rsidR="00791A83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14C93" w:rsidRDefault="00914C93">
      <w:r>
        <w:separator/>
      </w:r>
    </w:p>
  </w:footnote>
  <w:footnote w:type="continuationSeparator" w:id="0">
    <w:p w:rsidR="00914C93" w:rsidRDefault="00914C9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791A83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4" type="#_x0000_t75" style="width:11.25pt;height:11.25pt" o:bullet="t">
        <v:imagedata r:id="rId1" o:title="msoA"/>
      </v:shape>
    </w:pict>
  </w:numPicBullet>
  <w:numPicBullet w:numPicBulletId="1">
    <w:pict>
      <v:shape id="_x0000_i1125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000012"/>
    <w:multiLevelType w:val="singleLevel"/>
    <w:tmpl w:val="00000012"/>
    <w:lvl w:ilvl="0">
      <w:start w:val="19"/>
      <w:numFmt w:val="decimal"/>
      <w:suff w:val="nothing"/>
      <w:lvlText w:val="（%1）"/>
      <w:lvlJc w:val="left"/>
    </w:lvl>
  </w:abstractNum>
  <w:abstractNum w:abstractNumId="4">
    <w:nsid w:val="0000002C"/>
    <w:multiLevelType w:val="singleLevel"/>
    <w:tmpl w:val="0000002C"/>
    <w:lvl w:ilvl="0">
      <w:start w:val="16"/>
      <w:numFmt w:val="decimal"/>
      <w:suff w:val="nothing"/>
      <w:lvlText w:val="（%1）"/>
      <w:lvlJc w:val="left"/>
    </w:lvl>
  </w:abstractNum>
  <w:abstractNum w:abstractNumId="5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1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2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4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8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20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2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3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471B166F"/>
    <w:multiLevelType w:val="hybridMultilevel"/>
    <w:tmpl w:val="11763622"/>
    <w:lvl w:ilvl="0" w:tplc="45320E9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6">
    <w:nsid w:val="52C918DD"/>
    <w:multiLevelType w:val="singleLevel"/>
    <w:tmpl w:val="52C918DD"/>
    <w:lvl w:ilvl="0">
      <w:start w:val="16"/>
      <w:numFmt w:val="decimal"/>
      <w:suff w:val="nothing"/>
      <w:lvlText w:val="（%1）"/>
      <w:lvlJc w:val="left"/>
    </w:lvl>
  </w:abstractNum>
  <w:abstractNum w:abstractNumId="27">
    <w:nsid w:val="52C919B0"/>
    <w:multiLevelType w:val="singleLevel"/>
    <w:tmpl w:val="52C919B0"/>
    <w:lvl w:ilvl="0">
      <w:start w:val="18"/>
      <w:numFmt w:val="decimal"/>
      <w:suff w:val="nothing"/>
      <w:lvlText w:val="（%1）"/>
      <w:lvlJc w:val="left"/>
    </w:lvl>
  </w:abstractNum>
  <w:abstractNum w:abstractNumId="28">
    <w:nsid w:val="52C91A29"/>
    <w:multiLevelType w:val="singleLevel"/>
    <w:tmpl w:val="52C91A29"/>
    <w:lvl w:ilvl="0">
      <w:start w:val="19"/>
      <w:numFmt w:val="decimal"/>
      <w:suff w:val="nothing"/>
      <w:lvlText w:val="（%1）"/>
      <w:lvlJc w:val="left"/>
    </w:lvl>
  </w:abstractNum>
  <w:abstractNum w:abstractNumId="29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1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12"/>
  </w:num>
  <w:num w:numId="4">
    <w:abstractNumId w:val="5"/>
  </w:num>
  <w:num w:numId="5">
    <w:abstractNumId w:val="37"/>
  </w:num>
  <w:num w:numId="6">
    <w:abstractNumId w:val="14"/>
  </w:num>
  <w:num w:numId="7">
    <w:abstractNumId w:val="34"/>
  </w:num>
  <w:num w:numId="8">
    <w:abstractNumId w:val="36"/>
  </w:num>
  <w:num w:numId="9">
    <w:abstractNumId w:val="8"/>
  </w:num>
  <w:num w:numId="10">
    <w:abstractNumId w:val="20"/>
  </w:num>
  <w:num w:numId="11">
    <w:abstractNumId w:val="32"/>
  </w:num>
  <w:num w:numId="12">
    <w:abstractNumId w:val="18"/>
  </w:num>
  <w:num w:numId="13">
    <w:abstractNumId w:val="29"/>
  </w:num>
  <w:num w:numId="14">
    <w:abstractNumId w:val="23"/>
  </w:num>
  <w:num w:numId="15">
    <w:abstractNumId w:val="13"/>
  </w:num>
  <w:num w:numId="16">
    <w:abstractNumId w:val="30"/>
  </w:num>
  <w:num w:numId="17">
    <w:abstractNumId w:val="10"/>
  </w:num>
  <w:num w:numId="18">
    <w:abstractNumId w:val="11"/>
  </w:num>
  <w:num w:numId="19">
    <w:abstractNumId w:val="21"/>
  </w:num>
  <w:num w:numId="20">
    <w:abstractNumId w:val="25"/>
  </w:num>
  <w:num w:numId="21">
    <w:abstractNumId w:val="15"/>
  </w:num>
  <w:num w:numId="22">
    <w:abstractNumId w:val="17"/>
  </w:num>
  <w:num w:numId="23">
    <w:abstractNumId w:val="2"/>
  </w:num>
  <w:num w:numId="24">
    <w:abstractNumId w:val="31"/>
  </w:num>
  <w:num w:numId="25">
    <w:abstractNumId w:val="16"/>
  </w:num>
  <w:num w:numId="26">
    <w:abstractNumId w:val="22"/>
  </w:num>
  <w:num w:numId="27">
    <w:abstractNumId w:val="7"/>
  </w:num>
  <w:num w:numId="28">
    <w:abstractNumId w:val="35"/>
  </w:num>
  <w:num w:numId="29">
    <w:abstractNumId w:val="19"/>
  </w:num>
  <w:num w:numId="30">
    <w:abstractNumId w:val="1"/>
  </w:num>
  <w:num w:numId="31">
    <w:abstractNumId w:val="6"/>
  </w:num>
  <w:num w:numId="32">
    <w:abstractNumId w:val="0"/>
  </w:num>
  <w:num w:numId="33">
    <w:abstractNumId w:val="24"/>
  </w:num>
  <w:num w:numId="34">
    <w:abstractNumId w:val="26"/>
  </w:num>
  <w:num w:numId="35">
    <w:abstractNumId w:val="27"/>
  </w:num>
  <w:num w:numId="36">
    <w:abstractNumId w:val="28"/>
  </w:num>
  <w:num w:numId="37">
    <w:abstractNumId w:val="4"/>
  </w:num>
  <w:num w:numId="38">
    <w:abstractNumId w:val="3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024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D7339"/>
    <w:rsid w:val="000E0E05"/>
    <w:rsid w:val="000E39F7"/>
    <w:rsid w:val="000E4C29"/>
    <w:rsid w:val="000E4EBC"/>
    <w:rsid w:val="000E749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5479"/>
    <w:rsid w:val="00187824"/>
    <w:rsid w:val="00187D9D"/>
    <w:rsid w:val="00190D36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E5EE4"/>
    <w:rsid w:val="002214A2"/>
    <w:rsid w:val="002227CA"/>
    <w:rsid w:val="00223006"/>
    <w:rsid w:val="00224641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54F39"/>
    <w:rsid w:val="00261963"/>
    <w:rsid w:val="002678BA"/>
    <w:rsid w:val="00274785"/>
    <w:rsid w:val="00275CBA"/>
    <w:rsid w:val="00276AA7"/>
    <w:rsid w:val="00277441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4CA9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5984"/>
    <w:rsid w:val="003175E7"/>
    <w:rsid w:val="0032739C"/>
    <w:rsid w:val="00330B11"/>
    <w:rsid w:val="003360BD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83AFC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0F6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220E1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3775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6F789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201C"/>
    <w:rsid w:val="00751408"/>
    <w:rsid w:val="00754C7A"/>
    <w:rsid w:val="007650D4"/>
    <w:rsid w:val="00775264"/>
    <w:rsid w:val="00776FFA"/>
    <w:rsid w:val="007812A1"/>
    <w:rsid w:val="007827DE"/>
    <w:rsid w:val="007873BA"/>
    <w:rsid w:val="00791237"/>
    <w:rsid w:val="00791A83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E3E3B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17531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2DDC"/>
    <w:rsid w:val="008F367C"/>
    <w:rsid w:val="008F72FE"/>
    <w:rsid w:val="008F7E27"/>
    <w:rsid w:val="00913062"/>
    <w:rsid w:val="00914C93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86CCD"/>
    <w:rsid w:val="00993B07"/>
    <w:rsid w:val="009A1B8B"/>
    <w:rsid w:val="009A30E3"/>
    <w:rsid w:val="009A3CED"/>
    <w:rsid w:val="009C249D"/>
    <w:rsid w:val="009C692A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3F75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6563F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0391"/>
    <w:rsid w:val="00C23D09"/>
    <w:rsid w:val="00C26697"/>
    <w:rsid w:val="00C2790C"/>
    <w:rsid w:val="00C33F6E"/>
    <w:rsid w:val="00C35148"/>
    <w:rsid w:val="00C446D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778FD"/>
    <w:rsid w:val="00C87BA6"/>
    <w:rsid w:val="00C92094"/>
    <w:rsid w:val="00C928FD"/>
    <w:rsid w:val="00C964D2"/>
    <w:rsid w:val="00C96FB8"/>
    <w:rsid w:val="00C970C7"/>
    <w:rsid w:val="00CA00AF"/>
    <w:rsid w:val="00CA0C46"/>
    <w:rsid w:val="00CA2BCE"/>
    <w:rsid w:val="00CA3113"/>
    <w:rsid w:val="00CA406B"/>
    <w:rsid w:val="00CB2029"/>
    <w:rsid w:val="00CB25E4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5CC"/>
    <w:rsid w:val="00CF5B32"/>
    <w:rsid w:val="00D01D53"/>
    <w:rsid w:val="00D0585D"/>
    <w:rsid w:val="00D133EF"/>
    <w:rsid w:val="00D21403"/>
    <w:rsid w:val="00D27D3E"/>
    <w:rsid w:val="00D342D5"/>
    <w:rsid w:val="00D36E74"/>
    <w:rsid w:val="00D37690"/>
    <w:rsid w:val="00D42ECE"/>
    <w:rsid w:val="00D45DA2"/>
    <w:rsid w:val="00D46F9A"/>
    <w:rsid w:val="00D520B7"/>
    <w:rsid w:val="00D6054C"/>
    <w:rsid w:val="00D634EE"/>
    <w:rsid w:val="00D6717E"/>
    <w:rsid w:val="00D7523B"/>
    <w:rsid w:val="00D759C8"/>
    <w:rsid w:val="00D80857"/>
    <w:rsid w:val="00D83651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2AC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95BAC"/>
    <w:rsid w:val="00EA4148"/>
    <w:rsid w:val="00EA478A"/>
    <w:rsid w:val="00EC3DC9"/>
    <w:rsid w:val="00EC4F50"/>
    <w:rsid w:val="00EC58CE"/>
    <w:rsid w:val="00EC6B0E"/>
    <w:rsid w:val="00ED2A37"/>
    <w:rsid w:val="00EE066C"/>
    <w:rsid w:val="00EE5CC3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1C71"/>
    <w:rsid w:val="00F83A02"/>
    <w:rsid w:val="00F840A4"/>
    <w:rsid w:val="00F85121"/>
    <w:rsid w:val="00F87F92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2432"/>
    <w:rsid w:val="00FD49D7"/>
    <w:rsid w:val="00FD7224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4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oleObject" Target="embeddings/oleObject267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image" Target="media/image275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theme" Target="theme/theme1.xml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image" Target="media/image276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8" Type="http://schemas.openxmlformats.org/officeDocument/2006/relationships/oleObject" Target="embeddings/oleObject3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64" Type="http://schemas.openxmlformats.org/officeDocument/2006/relationships/oleObject" Target="embeddings/oleObject78.bin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371" Type="http://schemas.openxmlformats.org/officeDocument/2006/relationships/image" Target="media/image184.wmf"/><Relationship Id="rId406" Type="http://schemas.openxmlformats.org/officeDocument/2006/relationships/oleObject" Target="embeddings/oleObject199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27" Type="http://schemas.openxmlformats.org/officeDocument/2006/relationships/image" Target="media/image212.wmf"/><Relationship Id="rId448" Type="http://schemas.openxmlformats.org/officeDocument/2006/relationships/oleObject" Target="embeddings/oleObject220.bin"/><Relationship Id="rId469" Type="http://schemas.openxmlformats.org/officeDocument/2006/relationships/image" Target="media/image233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15" Type="http://schemas.openxmlformats.org/officeDocument/2006/relationships/image" Target="media/image256.wmf"/><Relationship Id="rId536" Type="http://schemas.openxmlformats.org/officeDocument/2006/relationships/oleObject" Target="embeddings/oleObject264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361" Type="http://schemas.openxmlformats.org/officeDocument/2006/relationships/image" Target="media/image179.wmf"/><Relationship Id="rId557" Type="http://schemas.openxmlformats.org/officeDocument/2006/relationships/image" Target="media/image277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17" Type="http://schemas.openxmlformats.org/officeDocument/2006/relationships/image" Target="media/image207.wmf"/><Relationship Id="rId438" Type="http://schemas.openxmlformats.org/officeDocument/2006/relationships/oleObject" Target="embeddings/oleObject215.bin"/><Relationship Id="rId459" Type="http://schemas.openxmlformats.org/officeDocument/2006/relationships/image" Target="media/image228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526" Type="http://schemas.openxmlformats.org/officeDocument/2006/relationships/oleObject" Target="embeddings/oleObject259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330" Type="http://schemas.openxmlformats.org/officeDocument/2006/relationships/oleObject" Target="embeddings/oleObject161.bin"/><Relationship Id="rId547" Type="http://schemas.openxmlformats.org/officeDocument/2006/relationships/image" Target="media/image272.wmf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72" Type="http://schemas.openxmlformats.org/officeDocument/2006/relationships/oleObject" Target="embeddings/oleObject182.bin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28" Type="http://schemas.openxmlformats.org/officeDocument/2006/relationships/oleObject" Target="embeddings/oleObject210.bin"/><Relationship Id="rId449" Type="http://schemas.openxmlformats.org/officeDocument/2006/relationships/image" Target="media/image223.wmf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481" Type="http://schemas.openxmlformats.org/officeDocument/2006/relationships/image" Target="media/image239.wmf"/><Relationship Id="rId516" Type="http://schemas.openxmlformats.org/officeDocument/2006/relationships/oleObject" Target="embeddings/oleObject254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56.bin"/><Relationship Id="rId537" Type="http://schemas.openxmlformats.org/officeDocument/2006/relationships/image" Target="media/image267.wmf"/><Relationship Id="rId558" Type="http://schemas.openxmlformats.org/officeDocument/2006/relationships/oleObject" Target="embeddings/oleObject275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341" Type="http://schemas.openxmlformats.org/officeDocument/2006/relationships/image" Target="media/image169.wmf"/><Relationship Id="rId362" Type="http://schemas.openxmlformats.org/officeDocument/2006/relationships/oleObject" Target="embeddings/oleObject177.bin"/><Relationship Id="rId383" Type="http://schemas.openxmlformats.org/officeDocument/2006/relationships/image" Target="media/image190.wmf"/><Relationship Id="rId418" Type="http://schemas.openxmlformats.org/officeDocument/2006/relationships/oleObject" Target="embeddings/oleObject205.bin"/><Relationship Id="rId439" Type="http://schemas.openxmlformats.org/officeDocument/2006/relationships/image" Target="media/image218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471" Type="http://schemas.openxmlformats.org/officeDocument/2006/relationships/image" Target="media/image234.wmf"/><Relationship Id="rId506" Type="http://schemas.openxmlformats.org/officeDocument/2006/relationships/oleObject" Target="embeddings/oleObject249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27" Type="http://schemas.openxmlformats.org/officeDocument/2006/relationships/image" Target="media/image262.wmf"/><Relationship Id="rId548" Type="http://schemas.openxmlformats.org/officeDocument/2006/relationships/oleObject" Target="embeddings/oleObject270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4.wmf"/><Relationship Id="rId352" Type="http://schemas.openxmlformats.org/officeDocument/2006/relationships/oleObject" Target="embeddings/oleObject172.bin"/><Relationship Id="rId373" Type="http://schemas.openxmlformats.org/officeDocument/2006/relationships/image" Target="media/image185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429" Type="http://schemas.openxmlformats.org/officeDocument/2006/relationships/image" Target="media/image213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440" Type="http://schemas.openxmlformats.org/officeDocument/2006/relationships/oleObject" Target="embeddings/oleObject216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461" Type="http://schemas.openxmlformats.org/officeDocument/2006/relationships/image" Target="media/image229.wmf"/><Relationship Id="rId482" Type="http://schemas.openxmlformats.org/officeDocument/2006/relationships/oleObject" Target="embeddings/oleObject237.bin"/><Relationship Id="rId517" Type="http://schemas.openxmlformats.org/officeDocument/2006/relationships/image" Target="media/image257.wmf"/><Relationship Id="rId538" Type="http://schemas.openxmlformats.org/officeDocument/2006/relationships/oleObject" Target="embeddings/oleObject265.bin"/><Relationship Id="rId559" Type="http://schemas.openxmlformats.org/officeDocument/2006/relationships/header" Target="header1.xml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image" Target="media/image208.wmf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oleObject" Target="embeddings/oleObject211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72" Type="http://schemas.openxmlformats.org/officeDocument/2006/relationships/oleObject" Target="embeddings/oleObject232.bin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28" Type="http://schemas.openxmlformats.org/officeDocument/2006/relationships/oleObject" Target="embeddings/oleObject260.bin"/><Relationship Id="rId549" Type="http://schemas.openxmlformats.org/officeDocument/2006/relationships/image" Target="media/image273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footer" Target="footer1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62" Type="http://schemas.openxmlformats.org/officeDocument/2006/relationships/oleObject" Target="embeddings/oleObject227.bin"/><Relationship Id="rId483" Type="http://schemas.openxmlformats.org/officeDocument/2006/relationships/image" Target="media/image240.wmf"/><Relationship Id="rId518" Type="http://schemas.openxmlformats.org/officeDocument/2006/relationships/oleObject" Target="embeddings/oleObject255.bin"/><Relationship Id="rId539" Type="http://schemas.openxmlformats.org/officeDocument/2006/relationships/image" Target="media/image268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550" Type="http://schemas.openxmlformats.org/officeDocument/2006/relationships/oleObject" Target="embeddings/oleObject271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5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529" Type="http://schemas.openxmlformats.org/officeDocument/2006/relationships/image" Target="media/image263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oleObject" Target="embeddings/oleObject266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561" Type="http://schemas.openxmlformats.org/officeDocument/2006/relationships/footer" Target="footer2.xml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484" Type="http://schemas.openxmlformats.org/officeDocument/2006/relationships/oleObject" Target="embeddings/oleObject238.bin"/><Relationship Id="rId519" Type="http://schemas.openxmlformats.org/officeDocument/2006/relationships/image" Target="media/image258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41" Type="http://schemas.openxmlformats.org/officeDocument/2006/relationships/image" Target="media/image269.wmf"/><Relationship Id="rId562" Type="http://schemas.openxmlformats.org/officeDocument/2006/relationships/header" Target="header2.xml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fontTable" Target="fontTable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3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8" Type="http://schemas.openxmlformats.org/officeDocument/2006/relationships/hyperlink" Target="https://lvjr.bitbucket.io/?kysx2014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78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488887E-DEB8-4183-A7AB-E1B887DD2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</TotalTime>
  <Pages>10</Pages>
  <Words>1429</Words>
  <Characters>8146</Characters>
  <Application>Microsoft Office Word</Application>
  <DocSecurity>0</DocSecurity>
  <Lines>67</Lines>
  <Paragraphs>19</Paragraphs>
  <ScaleCrop>false</ScaleCrop>
  <Company>微软中国</Company>
  <LinksUpToDate>false</LinksUpToDate>
  <CharactersWithSpaces>9556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106</cp:revision>
  <cp:lastPrinted>2011-09-06T10:51:00Z</cp:lastPrinted>
  <dcterms:created xsi:type="dcterms:W3CDTF">2020-11-13T07:23:00Z</dcterms:created>
  <dcterms:modified xsi:type="dcterms:W3CDTF">2021-12-04T03:55:00Z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