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412C03" w:rsidRDefault="00605FD7" w:rsidP="00412C03">
      <w:pPr>
        <w:pStyle w:val="af0"/>
      </w:pPr>
      <w:hyperlink r:id="rId8" w:history="1">
        <w:r w:rsidR="00CA00AF" w:rsidRPr="00412C03">
          <w:rPr>
            <w:rStyle w:val="a8"/>
            <w:rFonts w:hint="eastAsia"/>
            <w:color w:val="002060"/>
          </w:rPr>
          <w:t>20</w:t>
        </w:r>
        <w:r w:rsidR="00D83651" w:rsidRPr="00412C03">
          <w:rPr>
            <w:rStyle w:val="a8"/>
            <w:rFonts w:hint="eastAsia"/>
            <w:color w:val="002060"/>
          </w:rPr>
          <w:t>14</w:t>
        </w:r>
        <w:r w:rsidR="00CA00AF" w:rsidRPr="00412C03">
          <w:rPr>
            <w:rStyle w:val="a8"/>
            <w:rFonts w:hint="eastAsia"/>
            <w:color w:val="002060"/>
          </w:rPr>
          <w:t>年全国硕士研究生入学统一考试数学试</w:t>
        </w:r>
        <w:r w:rsidR="008B58C2" w:rsidRPr="00412C03">
          <w:rPr>
            <w:rStyle w:val="a8"/>
            <w:rFonts w:hint="eastAsia"/>
            <w:color w:val="002060"/>
          </w:rPr>
          <w:t>卷</w:t>
        </w:r>
        <w:r w:rsidR="009B6A5D" w:rsidRPr="00412C03">
          <w:rPr>
            <w:rStyle w:val="a8"/>
            <w:rFonts w:hint="eastAsia"/>
            <w:color w:val="002060"/>
          </w:rPr>
          <w:t>二</w:t>
        </w:r>
        <w:r w:rsidR="00412C03" w:rsidRPr="00412C03">
          <w:rPr>
            <w:rStyle w:val="a8"/>
            <w:rFonts w:hint="eastAsia"/>
            <w:color w:val="002060"/>
          </w:rPr>
          <w:t>真题</w:t>
        </w:r>
      </w:hyperlink>
    </w:p>
    <w:p w:rsidR="0055345C" w:rsidRDefault="0055345C" w:rsidP="0055345C"/>
    <w:p w:rsidR="00D133EF" w:rsidRDefault="00D133EF" w:rsidP="00CA00AF">
      <w:bookmarkStart w:id="0" w:name="_GoBack"/>
      <w:bookmarkEnd w:id="0"/>
    </w:p>
    <w:p w:rsidR="00BD01F7" w:rsidRDefault="00BD01F7" w:rsidP="00FD289A">
      <w:pPr>
        <w:pStyle w:val="1"/>
      </w:pPr>
      <w:r>
        <w:rPr>
          <w:rFonts w:hint="eastAsia"/>
        </w:rPr>
        <w:t>一、选择题</w:t>
      </w:r>
      <w:r w:rsidR="00FD289A">
        <w:rPr>
          <w:rFonts w:hint="eastAsia"/>
        </w:rPr>
        <w:t>（</w:t>
      </w:r>
      <w:r>
        <w:rPr>
          <w:rFonts w:hint="eastAsia"/>
        </w:rPr>
        <w:t>1</w:t>
      </w:r>
      <w:r w:rsidR="00FD289A">
        <w:rPr>
          <w:rFonts w:hint="eastAsia"/>
        </w:rPr>
        <w:t>~</w:t>
      </w:r>
      <w:r>
        <w:rPr>
          <w:rFonts w:hint="eastAsia"/>
        </w:rPr>
        <w:t>8小题．每小题4分，共32分</w:t>
      </w:r>
      <w:r w:rsidR="00FD289A">
        <w:rPr>
          <w:rFonts w:hint="eastAsia"/>
        </w:rPr>
        <w:t>）</w:t>
      </w:r>
    </w:p>
    <w:p w:rsidR="00FD289A" w:rsidRDefault="00FD289A" w:rsidP="00BD01F7"/>
    <w:p w:rsidR="00FD289A" w:rsidRDefault="00FD289A" w:rsidP="00BD01F7"/>
    <w:p w:rsidR="00BD01F7" w:rsidRDefault="00552708" w:rsidP="00552708">
      <w:pPr>
        <w:ind w:left="480" w:hangingChars="200" w:hanging="480"/>
      </w:pPr>
      <w:r>
        <w:rPr>
          <w:rFonts w:hint="eastAsia"/>
        </w:rPr>
        <w:t xml:space="preserve">(1) </w:t>
      </w:r>
      <w:r w:rsidR="00BD01F7">
        <w:rPr>
          <w:rFonts w:hint="eastAsia"/>
        </w:rPr>
        <w:t>当</w:t>
      </w:r>
      <w:bookmarkStart w:id="1" w:name="MTBlankEqn"/>
      <w:r w:rsidR="0074129A" w:rsidRPr="0074129A">
        <w:rPr>
          <w:position w:val="-6"/>
        </w:rPr>
        <w:object w:dxaOrig="740" w:dyaOrig="320">
          <v:shape id="_x0000_i1025" type="#_x0000_t75" style="width:36.95pt;height:16.3pt" o:ole="">
            <v:imagedata r:id="rId9" o:title=""/>
          </v:shape>
          <o:OLEObject Type="Embed" ProgID="Equation.DSMT4" ShapeID="_x0000_i1025" DrawAspect="Content" ObjectID="_1700132190" r:id="rId10"/>
        </w:object>
      </w:r>
      <w:bookmarkEnd w:id="1"/>
      <w:r w:rsidR="00BD01F7">
        <w:rPr>
          <w:rFonts w:hint="eastAsia"/>
        </w:rPr>
        <w:t>时，若</w:t>
      </w:r>
      <w:r w:rsidR="0074129A" w:rsidRPr="0074129A">
        <w:rPr>
          <w:position w:val="-10"/>
        </w:rPr>
        <w:object w:dxaOrig="1140" w:dyaOrig="360">
          <v:shape id="_x0000_i1026" type="#_x0000_t75" style="width:56.95pt;height:18.15pt" o:ole="">
            <v:imagedata r:id="rId11" o:title=""/>
          </v:shape>
          <o:OLEObject Type="Embed" ProgID="Equation.DSMT4" ShapeID="_x0000_i1026" DrawAspect="Content" ObjectID="_1700132191" r:id="rId12"/>
        </w:object>
      </w:r>
      <w:r w:rsidR="00BD01F7">
        <w:rPr>
          <w:rFonts w:hint="eastAsia"/>
        </w:rPr>
        <w:t>，</w:t>
      </w:r>
      <w:r w:rsidR="0074129A" w:rsidRPr="0074129A">
        <w:rPr>
          <w:position w:val="-10"/>
        </w:rPr>
        <w:object w:dxaOrig="1180" w:dyaOrig="520">
          <v:shape id="_x0000_i1027" type="#_x0000_t75" style="width:58.85pt;height:26.3pt" o:ole="">
            <v:imagedata r:id="rId13" o:title=""/>
          </v:shape>
          <o:OLEObject Type="Embed" ProgID="Equation.DSMT4" ShapeID="_x0000_i1027" DrawAspect="Content" ObjectID="_1700132192" r:id="rId14"/>
        </w:object>
      </w:r>
      <w:r w:rsidR="00BD01F7">
        <w:rPr>
          <w:rFonts w:hint="eastAsia"/>
        </w:rPr>
        <w:t>均是比</w:t>
      </w:r>
      <w:r w:rsidR="0074129A" w:rsidRPr="00025957">
        <w:rPr>
          <w:position w:val="-4"/>
        </w:rPr>
        <w:object w:dxaOrig="200" w:dyaOrig="200">
          <v:shape id="_x0000_i1028" type="#_x0000_t75" style="width:10pt;height:10pt" o:ole="">
            <v:imagedata r:id="rId15" o:title=""/>
          </v:shape>
          <o:OLEObject Type="Embed" ProgID="Equation.DSMT4" ShapeID="_x0000_i1028" DrawAspect="Content" ObjectID="_1700132193" r:id="rId16"/>
        </w:object>
      </w:r>
      <w:r w:rsidR="00BD01F7">
        <w:rPr>
          <w:rFonts w:hint="eastAsia"/>
        </w:rPr>
        <w:t>高阶的无穷小，则</w:t>
      </w:r>
      <w:r w:rsidR="0074129A" w:rsidRPr="0074129A">
        <w:rPr>
          <w:position w:val="-6"/>
        </w:rPr>
        <w:object w:dxaOrig="240" w:dyaOrig="220">
          <v:shape id="_x0000_i1029" type="#_x0000_t75" style="width:11.9pt;height:11.25pt" o:ole="">
            <v:imagedata r:id="rId17" o:title=""/>
          </v:shape>
          <o:OLEObject Type="Embed" ProgID="Equation.DSMT4" ShapeID="_x0000_i1029" DrawAspect="Content" ObjectID="_1700132194" r:id="rId18"/>
        </w:object>
      </w:r>
      <w:r>
        <w:rPr>
          <w:rFonts w:hint="eastAsia"/>
        </w:rPr>
        <w:t>的可能取值范围是</w:t>
      </w:r>
      <w:r>
        <w:rPr>
          <w:rFonts w:hint="eastAsia"/>
        </w:rPr>
        <w:t xml:space="preserve">(  </w:t>
      </w:r>
      <w:r w:rsidR="00BD01F7">
        <w:rPr>
          <w:rFonts w:hint="eastAsia"/>
        </w:rPr>
        <w:t xml:space="preserve">  </w:t>
      </w:r>
      <w:r>
        <w:rPr>
          <w:rFonts w:hint="eastAsia"/>
        </w:rPr>
        <w:t>)</w:t>
      </w:r>
    </w:p>
    <w:p w:rsidR="00BD01F7" w:rsidRDefault="00C81CED" w:rsidP="00C81CED">
      <w:pPr>
        <w:ind w:firstLineChars="200" w:firstLine="480"/>
      </w:pPr>
      <w:r>
        <w:rPr>
          <w:rFonts w:hint="eastAsia"/>
        </w:rPr>
        <w:t xml:space="preserve">(A) </w:t>
      </w:r>
      <w:r w:rsidR="0074129A" w:rsidRPr="0074129A">
        <w:rPr>
          <w:position w:val="-10"/>
        </w:rPr>
        <w:object w:dxaOrig="740" w:dyaOrig="320">
          <v:shape id="_x0000_i1030" type="#_x0000_t75" style="width:36.95pt;height:16.3pt" o:ole="">
            <v:imagedata r:id="rId19" o:title=""/>
          </v:shape>
          <o:OLEObject Type="Embed" ProgID="Equation.DSMT4" ShapeID="_x0000_i1030" DrawAspect="Content" ObjectID="_1700132195" r:id="rId20"/>
        </w:object>
      </w:r>
      <w:r>
        <w:rPr>
          <w:rFonts w:hint="eastAsia"/>
        </w:rPr>
        <w:t>．</w:t>
      </w:r>
      <w:r>
        <w:rPr>
          <w:rFonts w:hint="eastAsia"/>
        </w:rPr>
        <w:t xml:space="preserve">     (B) </w:t>
      </w:r>
      <w:r w:rsidR="0074129A" w:rsidRPr="0074129A">
        <w:rPr>
          <w:position w:val="-10"/>
        </w:rPr>
        <w:object w:dxaOrig="540" w:dyaOrig="320">
          <v:shape id="_x0000_i1031" type="#_x0000_t75" style="width:26.9pt;height:16.3pt" o:ole="">
            <v:imagedata r:id="rId21" o:title=""/>
          </v:shape>
          <o:OLEObject Type="Embed" ProgID="Equation.DSMT4" ShapeID="_x0000_i1031" DrawAspect="Content" ObjectID="_1700132196" r:id="rId22"/>
        </w:object>
      </w:r>
      <w:r>
        <w:rPr>
          <w:rFonts w:hint="eastAsia"/>
        </w:rPr>
        <w:t>．</w:t>
      </w:r>
      <w:r w:rsidR="00BD01F7">
        <w:rPr>
          <w:rFonts w:hint="eastAsia"/>
        </w:rPr>
        <w:t xml:space="preserve">   </w:t>
      </w:r>
      <w:r>
        <w:rPr>
          <w:rFonts w:hint="eastAsia"/>
        </w:rPr>
        <w:t xml:space="preserve"> </w:t>
      </w:r>
      <w:r w:rsidR="00BD01F7">
        <w:rPr>
          <w:rFonts w:hint="eastAsia"/>
        </w:rPr>
        <w:t xml:space="preserve"> </w:t>
      </w:r>
      <w:r>
        <w:rPr>
          <w:rFonts w:hint="eastAsia"/>
        </w:rPr>
        <w:t>(</w:t>
      </w:r>
      <w:r w:rsidR="00BD01F7">
        <w:rPr>
          <w:rFonts w:hint="eastAsia"/>
        </w:rPr>
        <w:t>C</w:t>
      </w:r>
      <w:r>
        <w:rPr>
          <w:rFonts w:hint="eastAsia"/>
        </w:rPr>
        <w:t xml:space="preserve">) </w:t>
      </w:r>
      <w:r w:rsidR="0074129A" w:rsidRPr="0074129A">
        <w:rPr>
          <w:position w:val="-28"/>
        </w:rPr>
        <w:object w:dxaOrig="660" w:dyaOrig="680">
          <v:shape id="_x0000_i1032" type="#_x0000_t75" style="width:33.2pt;height:33.8pt" o:ole="">
            <v:imagedata r:id="rId23" o:title=""/>
          </v:shape>
          <o:OLEObject Type="Embed" ProgID="Equation.DSMT4" ShapeID="_x0000_i1032" DrawAspect="Content" ObjectID="_1700132197" r:id="rId24"/>
        </w:object>
      </w:r>
      <w:r>
        <w:rPr>
          <w:rFonts w:hint="eastAsia"/>
        </w:rPr>
        <w:t>．</w:t>
      </w:r>
      <w:r w:rsidR="00BD01F7">
        <w:rPr>
          <w:rFonts w:hint="eastAsia"/>
        </w:rPr>
        <w:t xml:space="preserve">     </w:t>
      </w:r>
      <w:r>
        <w:rPr>
          <w:rFonts w:hint="eastAsia"/>
        </w:rPr>
        <w:t>(</w:t>
      </w:r>
      <w:r w:rsidR="00BD01F7">
        <w:rPr>
          <w:rFonts w:hint="eastAsia"/>
        </w:rPr>
        <w:t>D</w:t>
      </w:r>
      <w:r>
        <w:rPr>
          <w:rFonts w:hint="eastAsia"/>
        </w:rPr>
        <w:t xml:space="preserve">) </w:t>
      </w:r>
      <w:r w:rsidR="0074129A" w:rsidRPr="0074129A">
        <w:rPr>
          <w:position w:val="-28"/>
        </w:rPr>
        <w:object w:dxaOrig="660" w:dyaOrig="680">
          <v:shape id="_x0000_i1033" type="#_x0000_t75" style="width:33.2pt;height:33.8pt" o:ole="">
            <v:imagedata r:id="rId25" o:title=""/>
          </v:shape>
          <o:OLEObject Type="Embed" ProgID="Equation.DSMT4" ShapeID="_x0000_i1033" DrawAspect="Content" ObjectID="_1700132198" r:id="rId26"/>
        </w:object>
      </w:r>
      <w:r>
        <w:rPr>
          <w:rFonts w:hint="eastAsia"/>
        </w:rPr>
        <w:t>．</w:t>
      </w:r>
    </w:p>
    <w:p w:rsidR="00FD289A" w:rsidRPr="00FD289A" w:rsidRDefault="00FD289A" w:rsidP="00FD289A"/>
    <w:p w:rsidR="00FD289A" w:rsidRDefault="00FD289A" w:rsidP="00FD289A"/>
    <w:p w:rsidR="007B3898" w:rsidRPr="004E12A6" w:rsidRDefault="007B3898" w:rsidP="007B3898">
      <w:pPr>
        <w:rPr>
          <w:szCs w:val="21"/>
        </w:rPr>
      </w:pPr>
      <w:r>
        <w:rPr>
          <w:rFonts w:hint="eastAsia"/>
          <w:szCs w:val="21"/>
        </w:rPr>
        <w:t>(2)</w:t>
      </w:r>
      <w:r w:rsidRPr="007B3898">
        <w:rPr>
          <w:rStyle w:val="af"/>
          <w:rFonts w:hint="eastAsia"/>
        </w:rPr>
        <w:t>【同试卷一第一</w:t>
      </w:r>
      <w:r w:rsidRPr="007B3898">
        <w:rPr>
          <w:rStyle w:val="af"/>
        </w:rPr>
        <w:t>(1)</w:t>
      </w:r>
      <w:r w:rsidRPr="007B3898">
        <w:rPr>
          <w:rStyle w:val="af"/>
          <w:rFonts w:hint="eastAsia"/>
        </w:rPr>
        <w:t>题】</w:t>
      </w:r>
      <w:r w:rsidRPr="004E12A6">
        <w:rPr>
          <w:szCs w:val="21"/>
        </w:rPr>
        <w:t>下列曲线有渐近线的是</w:t>
      </w:r>
      <w:r w:rsidRPr="004E12A6">
        <w:t>(</w:t>
      </w:r>
      <w:r>
        <w:rPr>
          <w:rFonts w:hint="eastAsia"/>
        </w:rPr>
        <w:t xml:space="preserve"> </w:t>
      </w:r>
      <w:r w:rsidRPr="004E12A6">
        <w:t xml:space="preserve">   )</w:t>
      </w:r>
    </w:p>
    <w:p w:rsidR="007B3898" w:rsidRDefault="007B3898" w:rsidP="007B3898">
      <w:pPr>
        <w:ind w:firstLineChars="200" w:firstLine="480"/>
      </w:pPr>
      <w:r w:rsidRPr="004E12A6">
        <w:t>(A)</w:t>
      </w:r>
      <w:r>
        <w:rPr>
          <w:rFonts w:hint="eastAsia"/>
        </w:rPr>
        <w:t xml:space="preserve"> </w:t>
      </w:r>
      <w:r w:rsidR="0074129A" w:rsidRPr="0074129A">
        <w:rPr>
          <w:position w:val="-10"/>
        </w:rPr>
        <w:object w:dxaOrig="1260" w:dyaOrig="300">
          <v:shape id="_x0000_i1034" type="#_x0000_t75" style="width:63.25pt;height:15.05pt" o:ole="">
            <v:imagedata r:id="rId27" o:title=""/>
          </v:shape>
          <o:OLEObject Type="Embed" ProgID="Equation.DSMT4" ShapeID="_x0000_i1034" DrawAspect="Content" ObjectID="_1700132199" r:id="rId28"/>
        </w:object>
      </w:r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Pr="004E12A6">
        <w:t>(B)</w:t>
      </w:r>
      <w:r>
        <w:rPr>
          <w:rFonts w:hint="eastAsia"/>
        </w:rPr>
        <w:t xml:space="preserve"> </w:t>
      </w:r>
      <w:r w:rsidR="0074129A" w:rsidRPr="0074129A">
        <w:rPr>
          <w:position w:val="-10"/>
        </w:rPr>
        <w:object w:dxaOrig="1359" w:dyaOrig="360">
          <v:shape id="_x0000_i1035" type="#_x0000_t75" style="width:68.25pt;height:18.15pt" o:ole="">
            <v:imagedata r:id="rId29" o:title=""/>
          </v:shape>
          <o:OLEObject Type="Embed" ProgID="Equation.DSMT4" ShapeID="_x0000_i1035" DrawAspect="Content" ObjectID="_1700132200" r:id="rId30"/>
        </w:object>
      </w:r>
      <w:r>
        <w:rPr>
          <w:rFonts w:hint="eastAsia"/>
        </w:rPr>
        <w:t>．</w:t>
      </w:r>
    </w:p>
    <w:p w:rsidR="007B3898" w:rsidRDefault="007B3898" w:rsidP="007B3898">
      <w:pPr>
        <w:ind w:firstLineChars="200" w:firstLine="480"/>
      </w:pPr>
      <w:r w:rsidRPr="004E12A6">
        <w:t>(C)</w:t>
      </w:r>
      <w:r>
        <w:rPr>
          <w:rFonts w:hint="eastAsia"/>
        </w:rPr>
        <w:t xml:space="preserve"> </w:t>
      </w:r>
      <w:r w:rsidR="0074129A" w:rsidRPr="0074129A">
        <w:rPr>
          <w:position w:val="-24"/>
        </w:rPr>
        <w:object w:dxaOrig="1300" w:dyaOrig="620">
          <v:shape id="_x0000_i1036" type="#_x0000_t75" style="width:65.1pt;height:31.3pt" o:ole="">
            <v:imagedata r:id="rId31" o:title=""/>
          </v:shape>
          <o:OLEObject Type="Embed" ProgID="Equation.DSMT4" ShapeID="_x0000_i1036" DrawAspect="Content" ObjectID="_1700132201" r:id="rId32"/>
        </w:object>
      </w:r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Pr="004E12A6">
        <w:t>(D)</w:t>
      </w:r>
      <w:r>
        <w:rPr>
          <w:rFonts w:hint="eastAsia"/>
        </w:rPr>
        <w:t xml:space="preserve"> </w:t>
      </w:r>
      <w:r w:rsidR="0074129A" w:rsidRPr="0074129A">
        <w:rPr>
          <w:position w:val="-24"/>
        </w:rPr>
        <w:object w:dxaOrig="1400" w:dyaOrig="620">
          <v:shape id="_x0000_i1037" type="#_x0000_t75" style="width:70.1pt;height:31.3pt" o:ole="">
            <v:imagedata r:id="rId33" o:title=""/>
          </v:shape>
          <o:OLEObject Type="Embed" ProgID="Equation.DSMT4" ShapeID="_x0000_i1037" DrawAspect="Content" ObjectID="_1700132202" r:id="rId34"/>
        </w:object>
      </w:r>
      <w:r>
        <w:rPr>
          <w:rFonts w:hint="eastAsia"/>
        </w:rPr>
        <w:t>．</w:t>
      </w:r>
    </w:p>
    <w:p w:rsidR="007B3898" w:rsidRPr="00EF5BEA" w:rsidRDefault="007B3898" w:rsidP="007B3898"/>
    <w:p w:rsidR="007B3898" w:rsidRDefault="007B3898" w:rsidP="007B3898">
      <w:pPr>
        <w:spacing w:line="360" w:lineRule="auto"/>
        <w:rPr>
          <w:rFonts w:hAnsi="宋体"/>
          <w:szCs w:val="21"/>
        </w:rPr>
      </w:pPr>
    </w:p>
    <w:p w:rsidR="007B3898" w:rsidRPr="004E12A6" w:rsidRDefault="007B3898" w:rsidP="007B3898">
      <w:pPr>
        <w:ind w:left="480" w:hangingChars="200" w:hanging="480"/>
      </w:pPr>
      <w:r w:rsidRPr="004E12A6">
        <w:rPr>
          <w:szCs w:val="21"/>
        </w:rPr>
        <w:t>(</w:t>
      </w:r>
      <w:r>
        <w:rPr>
          <w:rFonts w:hint="eastAsia"/>
          <w:szCs w:val="21"/>
        </w:rPr>
        <w:t>3</w:t>
      </w:r>
      <w:r w:rsidRPr="004E12A6">
        <w:rPr>
          <w:szCs w:val="21"/>
        </w:rPr>
        <w:t>)</w:t>
      </w:r>
      <w:r w:rsidRPr="007B3898">
        <w:rPr>
          <w:rStyle w:val="af"/>
          <w:rFonts w:hint="eastAsia"/>
        </w:rPr>
        <w:t>【同试卷一第一</w:t>
      </w:r>
      <w:r w:rsidRPr="007B3898">
        <w:rPr>
          <w:rStyle w:val="af"/>
        </w:rPr>
        <w:t>(</w:t>
      </w:r>
      <w:r>
        <w:rPr>
          <w:rStyle w:val="af"/>
          <w:rFonts w:hint="eastAsia"/>
        </w:rPr>
        <w:t>2</w:t>
      </w:r>
      <w:r w:rsidRPr="007B3898">
        <w:rPr>
          <w:rStyle w:val="af"/>
        </w:rPr>
        <w:t>)</w:t>
      </w:r>
      <w:r w:rsidRPr="007B3898">
        <w:rPr>
          <w:rStyle w:val="af"/>
          <w:rFonts w:hint="eastAsia"/>
        </w:rPr>
        <w:t>题】</w:t>
      </w:r>
      <w:r w:rsidRPr="004E12A6">
        <w:rPr>
          <w:szCs w:val="21"/>
        </w:rPr>
        <w:t>设函数</w:t>
      </w:r>
      <w:r w:rsidR="0074129A" w:rsidRPr="0074129A">
        <w:rPr>
          <w:position w:val="-10"/>
        </w:rPr>
        <w:object w:dxaOrig="540" w:dyaOrig="320">
          <v:shape id="_x0000_i1038" type="#_x0000_t75" style="width:26.9pt;height:16.3pt" o:ole="">
            <v:imagedata r:id="rId35" o:title=""/>
          </v:shape>
          <o:OLEObject Type="Embed" ProgID="Equation.DSMT4" ShapeID="_x0000_i1038" DrawAspect="Content" ObjectID="_1700132203" r:id="rId36"/>
        </w:object>
      </w:r>
      <w:r w:rsidRPr="004E12A6">
        <w:rPr>
          <w:szCs w:val="21"/>
        </w:rPr>
        <w:t>具有二阶导数，</w:t>
      </w:r>
      <w:r w:rsidR="0074129A" w:rsidRPr="0074129A">
        <w:rPr>
          <w:position w:val="-10"/>
        </w:rPr>
        <w:object w:dxaOrig="2620" w:dyaOrig="320">
          <v:shape id="_x0000_i1039" type="#_x0000_t75" style="width:130.85pt;height:16.3pt" o:ole="">
            <v:imagedata r:id="rId37" o:title=""/>
          </v:shape>
          <o:OLEObject Type="Embed" ProgID="Equation.DSMT4" ShapeID="_x0000_i1039" DrawAspect="Content" ObjectID="_1700132204" r:id="rId38"/>
        </w:object>
      </w:r>
      <w:r w:rsidRPr="004E12A6">
        <w:rPr>
          <w:szCs w:val="21"/>
        </w:rPr>
        <w:t>，则在区间</w:t>
      </w:r>
      <w:r w:rsidR="0074129A" w:rsidRPr="0074129A">
        <w:rPr>
          <w:position w:val="-10"/>
        </w:rPr>
        <w:object w:dxaOrig="520" w:dyaOrig="320">
          <v:shape id="_x0000_i1040" type="#_x0000_t75" style="width:26.3pt;height:16.3pt" o:ole="">
            <v:imagedata r:id="rId39" o:title=""/>
          </v:shape>
          <o:OLEObject Type="Embed" ProgID="Equation.DSMT4" ShapeID="_x0000_i1040" DrawAspect="Content" ObjectID="_1700132205" r:id="rId40"/>
        </w:object>
      </w:r>
      <w:r w:rsidRPr="004E12A6">
        <w:rPr>
          <w:szCs w:val="21"/>
        </w:rPr>
        <w:t>上</w:t>
      </w:r>
      <w:r w:rsidRPr="004E12A6">
        <w:rPr>
          <w:szCs w:val="21"/>
        </w:rPr>
        <w:t>(</w:t>
      </w:r>
      <w:r>
        <w:rPr>
          <w:rFonts w:hint="eastAsia"/>
          <w:szCs w:val="21"/>
        </w:rPr>
        <w:t xml:space="preserve"> </w:t>
      </w:r>
      <w:r w:rsidRPr="004E12A6">
        <w:rPr>
          <w:szCs w:val="21"/>
        </w:rPr>
        <w:t xml:space="preserve">   )</w:t>
      </w:r>
    </w:p>
    <w:p w:rsidR="007B3898" w:rsidRPr="004E12A6" w:rsidRDefault="007B3898" w:rsidP="007B3898">
      <w:pPr>
        <w:ind w:firstLineChars="200" w:firstLine="480"/>
      </w:pPr>
      <w:r w:rsidRPr="004E12A6">
        <w:t xml:space="preserve">(A) </w:t>
      </w:r>
      <w:r w:rsidRPr="004E12A6">
        <w:t>当</w:t>
      </w:r>
      <w:r w:rsidR="0074129A" w:rsidRPr="0074129A">
        <w:rPr>
          <w:position w:val="-10"/>
        </w:rPr>
        <w:object w:dxaOrig="920" w:dyaOrig="320">
          <v:shape id="_x0000_i1041" type="#_x0000_t75" style="width:45.7pt;height:16.3pt" o:ole="">
            <v:imagedata r:id="rId41" o:title=""/>
          </v:shape>
          <o:OLEObject Type="Embed" ProgID="Equation.DSMT4" ShapeID="_x0000_i1041" DrawAspect="Content" ObjectID="_1700132206" r:id="rId42"/>
        </w:object>
      </w:r>
      <w:r w:rsidRPr="004E12A6">
        <w:t>时，</w:t>
      </w:r>
      <w:r w:rsidR="0074129A" w:rsidRPr="0074129A">
        <w:rPr>
          <w:position w:val="-10"/>
        </w:rPr>
        <w:object w:dxaOrig="1200" w:dyaOrig="320">
          <v:shape id="_x0000_i1042" type="#_x0000_t75" style="width:60.1pt;height:16.3pt" o:ole="">
            <v:imagedata r:id="rId43" o:title=""/>
          </v:shape>
          <o:OLEObject Type="Embed" ProgID="Equation.DSMT4" ShapeID="_x0000_i1042" DrawAspect="Content" ObjectID="_1700132207" r:id="rId44"/>
        </w:object>
      </w:r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ab/>
      </w:r>
      <w:r w:rsidRPr="004E12A6">
        <w:t xml:space="preserve">(B) </w:t>
      </w:r>
      <w:r w:rsidRPr="004E12A6">
        <w:t>当</w:t>
      </w:r>
      <w:r w:rsidR="0074129A" w:rsidRPr="0074129A">
        <w:rPr>
          <w:position w:val="-10"/>
        </w:rPr>
        <w:object w:dxaOrig="920" w:dyaOrig="320">
          <v:shape id="_x0000_i1043" type="#_x0000_t75" style="width:45.7pt;height:16.3pt" o:ole="">
            <v:imagedata r:id="rId45" o:title=""/>
          </v:shape>
          <o:OLEObject Type="Embed" ProgID="Equation.DSMT4" ShapeID="_x0000_i1043" DrawAspect="Content" ObjectID="_1700132208" r:id="rId46"/>
        </w:object>
      </w:r>
      <w:r w:rsidRPr="004E12A6">
        <w:t>时，</w:t>
      </w:r>
      <w:r w:rsidR="0074129A" w:rsidRPr="0074129A">
        <w:rPr>
          <w:position w:val="-10"/>
        </w:rPr>
        <w:object w:dxaOrig="1200" w:dyaOrig="320">
          <v:shape id="_x0000_i1044" type="#_x0000_t75" style="width:60.1pt;height:16.3pt" o:ole="">
            <v:imagedata r:id="rId47" o:title=""/>
          </v:shape>
          <o:OLEObject Type="Embed" ProgID="Equation.DSMT4" ShapeID="_x0000_i1044" DrawAspect="Content" ObjectID="_1700132209" r:id="rId48"/>
        </w:object>
      </w:r>
      <w:r>
        <w:rPr>
          <w:rFonts w:hint="eastAsia"/>
        </w:rPr>
        <w:t>．</w:t>
      </w:r>
    </w:p>
    <w:p w:rsidR="007B3898" w:rsidRPr="004E12A6" w:rsidRDefault="007B3898" w:rsidP="007B3898">
      <w:pPr>
        <w:ind w:firstLineChars="200" w:firstLine="480"/>
      </w:pPr>
      <w:r w:rsidRPr="004E12A6">
        <w:t xml:space="preserve">(C) </w:t>
      </w:r>
      <w:r w:rsidRPr="004E12A6">
        <w:t>当</w:t>
      </w:r>
      <w:r w:rsidR="0074129A" w:rsidRPr="0074129A">
        <w:rPr>
          <w:position w:val="-10"/>
        </w:rPr>
        <w:object w:dxaOrig="960" w:dyaOrig="320">
          <v:shape id="_x0000_i1045" type="#_x0000_t75" style="width:48.2pt;height:16.3pt" o:ole="">
            <v:imagedata r:id="rId49" o:title=""/>
          </v:shape>
          <o:OLEObject Type="Embed" ProgID="Equation.DSMT4" ShapeID="_x0000_i1045" DrawAspect="Content" ObjectID="_1700132210" r:id="rId50"/>
        </w:object>
      </w:r>
      <w:r w:rsidRPr="004E12A6">
        <w:t>时，</w:t>
      </w:r>
      <w:r w:rsidR="0074129A" w:rsidRPr="0074129A">
        <w:rPr>
          <w:position w:val="-10"/>
        </w:rPr>
        <w:object w:dxaOrig="1200" w:dyaOrig="320">
          <v:shape id="_x0000_i1046" type="#_x0000_t75" style="width:60.1pt;height:16.3pt" o:ole="">
            <v:imagedata r:id="rId51" o:title=""/>
          </v:shape>
          <o:OLEObject Type="Embed" ProgID="Equation.DSMT4" ShapeID="_x0000_i1046" DrawAspect="Content" ObjectID="_1700132211" r:id="rId52"/>
        </w:object>
      </w:r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ab/>
      </w:r>
      <w:r w:rsidRPr="004E12A6">
        <w:t xml:space="preserve">(D) </w:t>
      </w:r>
      <w:r w:rsidRPr="004E12A6">
        <w:t>当</w:t>
      </w:r>
      <w:r w:rsidR="0074129A" w:rsidRPr="0074129A">
        <w:rPr>
          <w:position w:val="-10"/>
        </w:rPr>
        <w:object w:dxaOrig="960" w:dyaOrig="320">
          <v:shape id="_x0000_i1047" type="#_x0000_t75" style="width:48.2pt;height:16.3pt" o:ole="">
            <v:imagedata r:id="rId53" o:title=""/>
          </v:shape>
          <o:OLEObject Type="Embed" ProgID="Equation.DSMT4" ShapeID="_x0000_i1047" DrawAspect="Content" ObjectID="_1700132212" r:id="rId54"/>
        </w:object>
      </w:r>
      <w:r w:rsidRPr="004E12A6">
        <w:t>时，</w:t>
      </w:r>
      <w:r w:rsidR="0074129A" w:rsidRPr="0074129A">
        <w:rPr>
          <w:position w:val="-10"/>
        </w:rPr>
        <w:object w:dxaOrig="1200" w:dyaOrig="320">
          <v:shape id="_x0000_i1048" type="#_x0000_t75" style="width:60.1pt;height:16.3pt" o:ole="">
            <v:imagedata r:id="rId55" o:title=""/>
          </v:shape>
          <o:OLEObject Type="Embed" ProgID="Equation.DSMT4" ShapeID="_x0000_i1048" DrawAspect="Content" ObjectID="_1700132213" r:id="rId56"/>
        </w:object>
      </w:r>
      <w:r>
        <w:rPr>
          <w:rFonts w:hint="eastAsia"/>
        </w:rPr>
        <w:t>．</w:t>
      </w:r>
    </w:p>
    <w:p w:rsidR="00FD289A" w:rsidRDefault="00FD289A" w:rsidP="00BD01F7"/>
    <w:p w:rsidR="00FD289A" w:rsidRDefault="00FD289A" w:rsidP="00BD01F7"/>
    <w:p w:rsidR="00BD01F7" w:rsidRPr="0008694F" w:rsidRDefault="00552708" w:rsidP="00BD01F7">
      <w:pPr>
        <w:rPr>
          <w:b/>
        </w:rPr>
      </w:pPr>
      <w:r>
        <w:rPr>
          <w:rFonts w:hint="eastAsia"/>
        </w:rPr>
        <w:t>(</w:t>
      </w:r>
      <w:r w:rsidR="00BD01F7">
        <w:rPr>
          <w:rFonts w:hint="eastAsia"/>
        </w:rPr>
        <w:t>4</w:t>
      </w:r>
      <w:r>
        <w:rPr>
          <w:rFonts w:hint="eastAsia"/>
        </w:rPr>
        <w:t xml:space="preserve">) </w:t>
      </w:r>
      <w:r w:rsidR="00BD01F7">
        <w:rPr>
          <w:rFonts w:hint="eastAsia"/>
        </w:rPr>
        <w:t>曲线</w:t>
      </w:r>
      <w:r w:rsidR="0074129A" w:rsidRPr="0074129A">
        <w:rPr>
          <w:position w:val="-34"/>
        </w:rPr>
        <w:object w:dxaOrig="1540" w:dyaOrig="800">
          <v:shape id="_x0000_i1049" type="#_x0000_t75" style="width:77pt;height:40.05pt" o:ole="">
            <v:imagedata r:id="rId57" o:title=""/>
          </v:shape>
          <o:OLEObject Type="Embed" ProgID="Equation.DSMT4" ShapeID="_x0000_i1049" DrawAspect="Content" ObjectID="_1700132214" r:id="rId58"/>
        </w:object>
      </w:r>
      <w:r w:rsidR="00BD01F7" w:rsidRPr="00552708">
        <w:rPr>
          <w:rFonts w:hint="eastAsia"/>
        </w:rPr>
        <w:t>上对应于</w:t>
      </w:r>
      <w:r w:rsidR="0074129A" w:rsidRPr="0074129A">
        <w:rPr>
          <w:position w:val="-6"/>
        </w:rPr>
        <w:object w:dxaOrig="499" w:dyaOrig="279">
          <v:shape id="_x0000_i1050" type="#_x0000_t75" style="width:25.05pt;height:13.75pt" o:ole="">
            <v:imagedata r:id="rId59" o:title=""/>
          </v:shape>
          <o:OLEObject Type="Embed" ProgID="Equation.DSMT4" ShapeID="_x0000_i1050" DrawAspect="Content" ObjectID="_1700132215" r:id="rId60"/>
        </w:object>
      </w:r>
      <w:r w:rsidR="00BD01F7" w:rsidRPr="00552708">
        <w:rPr>
          <w:rFonts w:hint="eastAsia"/>
        </w:rPr>
        <w:t>的点处的曲率半径是</w:t>
      </w:r>
      <w:r>
        <w:rPr>
          <w:rFonts w:hint="eastAsia"/>
        </w:rPr>
        <w:t>(    )</w:t>
      </w:r>
    </w:p>
    <w:p w:rsidR="00BD01F7" w:rsidRPr="00F16845" w:rsidRDefault="00C81CED" w:rsidP="00FA4AEF">
      <w:pPr>
        <w:ind w:firstLineChars="200" w:firstLine="480"/>
      </w:pPr>
      <w:r>
        <w:rPr>
          <w:rFonts w:hint="eastAsia"/>
          <w:bCs/>
        </w:rPr>
        <w:t xml:space="preserve">(A) </w:t>
      </w:r>
      <w:r w:rsidR="0074129A" w:rsidRPr="0074129A">
        <w:rPr>
          <w:position w:val="-24"/>
        </w:rPr>
        <w:object w:dxaOrig="540" w:dyaOrig="680">
          <v:shape id="_x0000_i1051" type="#_x0000_t75" style="width:26.9pt;height:33.8pt" o:ole="">
            <v:imagedata r:id="rId61" o:title=""/>
          </v:shape>
          <o:OLEObject Type="Embed" ProgID="Equation.DSMT4" ShapeID="_x0000_i1051" DrawAspect="Content" ObjectID="_1700132216" r:id="rId62"/>
        </w:object>
      </w:r>
      <w:r>
        <w:rPr>
          <w:rFonts w:hint="eastAsia"/>
          <w:bCs/>
        </w:rPr>
        <w:t>．</w:t>
      </w:r>
      <w:r>
        <w:rPr>
          <w:rFonts w:hint="eastAsia"/>
          <w:bCs/>
        </w:rPr>
        <w:t xml:space="preserve">     </w:t>
      </w:r>
      <w:r w:rsidRPr="00C81CED">
        <w:rPr>
          <w:rFonts w:hint="eastAsia"/>
        </w:rPr>
        <w:t>(</w:t>
      </w:r>
      <w:r>
        <w:rPr>
          <w:rFonts w:hint="eastAsia"/>
        </w:rPr>
        <w:t>B</w:t>
      </w:r>
      <w:r w:rsidRPr="00C81CED">
        <w:rPr>
          <w:rFonts w:hint="eastAsia"/>
        </w:rPr>
        <w:t xml:space="preserve">) </w:t>
      </w:r>
      <w:r w:rsidR="0074129A" w:rsidRPr="0074129A">
        <w:rPr>
          <w:position w:val="-24"/>
        </w:rPr>
        <w:object w:dxaOrig="540" w:dyaOrig="680">
          <v:shape id="_x0000_i1052" type="#_x0000_t75" style="width:26.9pt;height:33.8pt" o:ole="">
            <v:imagedata r:id="rId63" o:title=""/>
          </v:shape>
          <o:OLEObject Type="Embed" ProgID="Equation.DSMT4" ShapeID="_x0000_i1052" DrawAspect="Content" ObjectID="_1700132217" r:id="rId64"/>
        </w:object>
      </w:r>
      <w:r>
        <w:rPr>
          <w:rFonts w:hint="eastAsia"/>
          <w:bCs/>
        </w:rPr>
        <w:t>．</w:t>
      </w:r>
      <w:r>
        <w:rPr>
          <w:rFonts w:hint="eastAsia"/>
          <w:bCs/>
        </w:rPr>
        <w:t xml:space="preserve">     </w:t>
      </w:r>
      <w:r w:rsidR="00BD01F7">
        <w:rPr>
          <w:rFonts w:hint="eastAsia"/>
          <w:bCs/>
        </w:rPr>
        <w:t>(</w:t>
      </w:r>
      <w:r>
        <w:rPr>
          <w:rFonts w:hint="eastAsia"/>
          <w:bCs/>
        </w:rPr>
        <w:t xml:space="preserve">C) </w:t>
      </w:r>
      <w:r w:rsidR="0074129A" w:rsidRPr="0074129A">
        <w:rPr>
          <w:position w:val="-8"/>
        </w:rPr>
        <w:object w:dxaOrig="740" w:dyaOrig="360">
          <v:shape id="_x0000_i1053" type="#_x0000_t75" style="width:36.95pt;height:18.15pt" o:ole="">
            <v:imagedata r:id="rId65" o:title=""/>
          </v:shape>
          <o:OLEObject Type="Embed" ProgID="Equation.DSMT4" ShapeID="_x0000_i1053" DrawAspect="Content" ObjectID="_1700132218" r:id="rId66"/>
        </w:object>
      </w:r>
      <w:r>
        <w:rPr>
          <w:rFonts w:hint="eastAsia"/>
          <w:bCs/>
        </w:rPr>
        <w:t>．</w:t>
      </w:r>
      <w:r>
        <w:rPr>
          <w:rFonts w:hint="eastAsia"/>
          <w:bCs/>
        </w:rPr>
        <w:t xml:space="preserve">     (D) </w:t>
      </w:r>
      <w:r w:rsidR="0074129A" w:rsidRPr="0074129A">
        <w:rPr>
          <w:position w:val="-8"/>
        </w:rPr>
        <w:object w:dxaOrig="620" w:dyaOrig="360">
          <v:shape id="_x0000_i1054" type="#_x0000_t75" style="width:31.3pt;height:18.15pt" o:ole="">
            <v:imagedata r:id="rId67" o:title=""/>
          </v:shape>
          <o:OLEObject Type="Embed" ProgID="Equation.DSMT4" ShapeID="_x0000_i1054" DrawAspect="Content" ObjectID="_1700132219" r:id="rId68"/>
        </w:object>
      </w:r>
      <w:r>
        <w:rPr>
          <w:rFonts w:hint="eastAsia"/>
          <w:bCs/>
        </w:rPr>
        <w:t>．</w:t>
      </w:r>
    </w:p>
    <w:p w:rsidR="00FD289A" w:rsidRDefault="00FD289A" w:rsidP="00BD01F7">
      <w:pPr>
        <w:jc w:val="left"/>
      </w:pPr>
    </w:p>
    <w:p w:rsidR="00FD289A" w:rsidRDefault="00FD289A" w:rsidP="00BD01F7">
      <w:pPr>
        <w:jc w:val="left"/>
      </w:pPr>
    </w:p>
    <w:p w:rsidR="00BD01F7" w:rsidRDefault="00552708" w:rsidP="00BD01F7">
      <w:pPr>
        <w:jc w:val="left"/>
      </w:pPr>
      <w:r>
        <w:rPr>
          <w:rFonts w:hint="eastAsia"/>
        </w:rPr>
        <w:t>(</w:t>
      </w:r>
      <w:r w:rsidR="00BD01F7">
        <w:rPr>
          <w:rFonts w:hint="eastAsia"/>
        </w:rPr>
        <w:t>5</w:t>
      </w:r>
      <w:r>
        <w:rPr>
          <w:rFonts w:hint="eastAsia"/>
        </w:rPr>
        <w:t xml:space="preserve">) </w:t>
      </w:r>
      <w:r w:rsidR="00BD01F7">
        <w:rPr>
          <w:rFonts w:hint="eastAsia"/>
        </w:rPr>
        <w:t>设函数</w:t>
      </w:r>
      <w:r w:rsidR="0074129A" w:rsidRPr="0074129A">
        <w:rPr>
          <w:position w:val="-10"/>
        </w:rPr>
        <w:object w:dxaOrig="1560" w:dyaOrig="320">
          <v:shape id="_x0000_i1055" type="#_x0000_t75" style="width:78.25pt;height:16.3pt" o:ole="">
            <v:imagedata r:id="rId69" o:title=""/>
          </v:shape>
          <o:OLEObject Type="Embed" ProgID="Equation.DSMT4" ShapeID="_x0000_i1055" DrawAspect="Content" ObjectID="_1700132220" r:id="rId70"/>
        </w:object>
      </w:r>
      <w:r w:rsidR="00BD01F7">
        <w:rPr>
          <w:rFonts w:hint="eastAsia"/>
        </w:rPr>
        <w:t>，若</w:t>
      </w:r>
      <w:r w:rsidR="0074129A" w:rsidRPr="0074129A">
        <w:rPr>
          <w:position w:val="-10"/>
        </w:rPr>
        <w:object w:dxaOrig="1340" w:dyaOrig="320">
          <v:shape id="_x0000_i1056" type="#_x0000_t75" style="width:67pt;height:16.3pt" o:ole="">
            <v:imagedata r:id="rId71" o:title=""/>
          </v:shape>
          <o:OLEObject Type="Embed" ProgID="Equation.DSMT4" ShapeID="_x0000_i1056" DrawAspect="Content" ObjectID="_1700132221" r:id="rId72"/>
        </w:object>
      </w:r>
      <w:r w:rsidR="00BD01F7">
        <w:rPr>
          <w:rFonts w:hint="eastAsia"/>
        </w:rPr>
        <w:t>，则</w:t>
      </w:r>
      <w:r w:rsidR="0074129A" w:rsidRPr="0074129A">
        <w:rPr>
          <w:position w:val="-24"/>
        </w:rPr>
        <w:object w:dxaOrig="880" w:dyaOrig="660">
          <v:shape id="_x0000_i1057" type="#_x0000_t75" style="width:43.85pt;height:33.2pt" o:ole="">
            <v:imagedata r:id="rId73" o:title=""/>
          </v:shape>
          <o:OLEObject Type="Embed" ProgID="Equation.DSMT4" ShapeID="_x0000_i1057" DrawAspect="Content" ObjectID="_1700132222" r:id="rId74"/>
        </w:object>
      </w:r>
      <w:r>
        <w:rPr>
          <w:rFonts w:hint="eastAsia"/>
        </w:rPr>
        <w:t>(    )</w:t>
      </w:r>
    </w:p>
    <w:p w:rsidR="00BD01F7" w:rsidRPr="00FA4AEF" w:rsidRDefault="00C81CED" w:rsidP="00FA4AEF">
      <w:pPr>
        <w:ind w:firstLineChars="200" w:firstLine="480"/>
        <w:rPr>
          <w:bCs/>
        </w:rPr>
      </w:pPr>
      <w:r>
        <w:rPr>
          <w:rFonts w:hint="eastAsia"/>
          <w:bCs/>
        </w:rPr>
        <w:t xml:space="preserve">(A) </w:t>
      </w:r>
      <w:r w:rsidR="0074129A" w:rsidRPr="00025957">
        <w:rPr>
          <w:position w:val="-4"/>
        </w:rPr>
        <w:object w:dxaOrig="180" w:dyaOrig="260">
          <v:shape id="_x0000_i1058" type="#_x0000_t75" style="width:8.75pt;height:13.15pt" o:ole="">
            <v:imagedata r:id="rId75" o:title=""/>
          </v:shape>
          <o:OLEObject Type="Embed" ProgID="Equation.DSMT4" ShapeID="_x0000_i1058" DrawAspect="Content" ObjectID="_1700132223" r:id="rId76"/>
        </w:object>
      </w:r>
      <w:r>
        <w:rPr>
          <w:rFonts w:hint="eastAsia"/>
          <w:bCs/>
        </w:rPr>
        <w:t>．</w:t>
      </w:r>
      <w:r>
        <w:rPr>
          <w:rFonts w:hint="eastAsia"/>
          <w:bCs/>
        </w:rPr>
        <w:t xml:space="preserve">      (B) </w:t>
      </w:r>
      <w:r w:rsidR="0074129A" w:rsidRPr="0074129A">
        <w:rPr>
          <w:position w:val="-24"/>
        </w:rPr>
        <w:object w:dxaOrig="220" w:dyaOrig="620">
          <v:shape id="_x0000_i1059" type="#_x0000_t75" style="width:11.25pt;height:31.3pt" o:ole="">
            <v:imagedata r:id="rId77" o:title=""/>
          </v:shape>
          <o:OLEObject Type="Embed" ProgID="Equation.DSMT4" ShapeID="_x0000_i1059" DrawAspect="Content" ObjectID="_1700132224" r:id="rId78"/>
        </w:object>
      </w:r>
      <w:r>
        <w:rPr>
          <w:rFonts w:hint="eastAsia"/>
          <w:bCs/>
        </w:rPr>
        <w:t>．</w:t>
      </w:r>
      <w:r>
        <w:rPr>
          <w:rFonts w:hint="eastAsia"/>
          <w:bCs/>
        </w:rPr>
        <w:t xml:space="preserve">      (C) </w:t>
      </w:r>
      <w:r w:rsidR="0074129A" w:rsidRPr="0074129A">
        <w:rPr>
          <w:position w:val="-24"/>
        </w:rPr>
        <w:object w:dxaOrig="220" w:dyaOrig="620">
          <v:shape id="_x0000_i1060" type="#_x0000_t75" style="width:11.25pt;height:31.3pt" o:ole="">
            <v:imagedata r:id="rId79" o:title=""/>
          </v:shape>
          <o:OLEObject Type="Embed" ProgID="Equation.DSMT4" ShapeID="_x0000_i1060" DrawAspect="Content" ObjectID="_1700132225" r:id="rId80"/>
        </w:object>
      </w:r>
      <w:r>
        <w:rPr>
          <w:rFonts w:hint="eastAsia"/>
          <w:bCs/>
        </w:rPr>
        <w:t>．</w:t>
      </w:r>
      <w:r>
        <w:rPr>
          <w:rFonts w:hint="eastAsia"/>
          <w:bCs/>
        </w:rPr>
        <w:t xml:space="preserve">      (D) </w:t>
      </w:r>
      <w:r w:rsidR="0074129A" w:rsidRPr="0074129A">
        <w:rPr>
          <w:position w:val="-24"/>
        </w:rPr>
        <w:object w:dxaOrig="220" w:dyaOrig="620">
          <v:shape id="_x0000_i1061" type="#_x0000_t75" style="width:11.25pt;height:31.3pt" o:ole="">
            <v:imagedata r:id="rId81" o:title=""/>
          </v:shape>
          <o:OLEObject Type="Embed" ProgID="Equation.DSMT4" ShapeID="_x0000_i1061" DrawAspect="Content" ObjectID="_1700132226" r:id="rId82"/>
        </w:object>
      </w:r>
      <w:r>
        <w:rPr>
          <w:rFonts w:hint="eastAsia"/>
          <w:bCs/>
        </w:rPr>
        <w:t>．</w:t>
      </w:r>
    </w:p>
    <w:p w:rsidR="00FD289A" w:rsidRDefault="00FD289A" w:rsidP="00BD01F7"/>
    <w:p w:rsidR="00FD289A" w:rsidRDefault="00FD289A" w:rsidP="00BD01F7"/>
    <w:p w:rsidR="00BD01F7" w:rsidRDefault="00552708" w:rsidP="00552708">
      <w:pPr>
        <w:ind w:left="480" w:hangingChars="200" w:hanging="480"/>
      </w:pPr>
      <w:r>
        <w:rPr>
          <w:rFonts w:hint="eastAsia"/>
        </w:rPr>
        <w:t>(</w:t>
      </w:r>
      <w:r w:rsidR="00BD01F7">
        <w:rPr>
          <w:rFonts w:hint="eastAsia"/>
        </w:rPr>
        <w:t>6</w:t>
      </w:r>
      <w:r>
        <w:rPr>
          <w:rFonts w:hint="eastAsia"/>
        </w:rPr>
        <w:t xml:space="preserve">) </w:t>
      </w:r>
      <w:r w:rsidR="00BD01F7">
        <w:rPr>
          <w:rFonts w:hint="eastAsia"/>
        </w:rPr>
        <w:t>设</w:t>
      </w:r>
      <w:r w:rsidR="0074129A" w:rsidRPr="0074129A">
        <w:rPr>
          <w:position w:val="-10"/>
        </w:rPr>
        <w:object w:dxaOrig="720" w:dyaOrig="320">
          <v:shape id="_x0000_i1062" type="#_x0000_t75" style="width:36.3pt;height:16.3pt" o:ole="">
            <v:imagedata r:id="rId83" o:title=""/>
          </v:shape>
          <o:OLEObject Type="Embed" ProgID="Equation.DSMT4" ShapeID="_x0000_i1062" DrawAspect="Content" ObjectID="_1700132227" r:id="rId84"/>
        </w:object>
      </w:r>
      <w:r w:rsidR="00BD01F7">
        <w:rPr>
          <w:rFonts w:hint="eastAsia"/>
        </w:rPr>
        <w:t>在平面有界闭区域</w:t>
      </w:r>
      <w:r w:rsidR="0074129A" w:rsidRPr="00025957">
        <w:rPr>
          <w:position w:val="-4"/>
        </w:rPr>
        <w:object w:dxaOrig="240" w:dyaOrig="260">
          <v:shape id="_x0000_i1063" type="#_x0000_t75" style="width:11.9pt;height:13.15pt" o:ole="">
            <v:imagedata r:id="rId85" o:title=""/>
          </v:shape>
          <o:OLEObject Type="Embed" ProgID="Equation.DSMT4" ShapeID="_x0000_i1063" DrawAspect="Content" ObjectID="_1700132228" r:id="rId86"/>
        </w:object>
      </w:r>
      <w:r w:rsidR="00BD01F7">
        <w:rPr>
          <w:rFonts w:hint="eastAsia"/>
        </w:rPr>
        <w:t>上连续，在</w:t>
      </w:r>
      <w:r w:rsidR="0074129A" w:rsidRPr="00025957">
        <w:rPr>
          <w:position w:val="-4"/>
        </w:rPr>
        <w:object w:dxaOrig="240" w:dyaOrig="260">
          <v:shape id="_x0000_i1064" type="#_x0000_t75" style="width:11.9pt;height:13.15pt" o:ole="">
            <v:imagedata r:id="rId87" o:title=""/>
          </v:shape>
          <o:OLEObject Type="Embed" ProgID="Equation.DSMT4" ShapeID="_x0000_i1064" DrawAspect="Content" ObjectID="_1700132229" r:id="rId88"/>
        </w:object>
      </w:r>
      <w:r w:rsidR="00BD01F7">
        <w:rPr>
          <w:rFonts w:hint="eastAsia"/>
        </w:rPr>
        <w:t>的内部具有二阶连续偏导数，且满足</w:t>
      </w:r>
      <w:r w:rsidR="0074129A" w:rsidRPr="0074129A">
        <w:rPr>
          <w:position w:val="-28"/>
        </w:rPr>
        <w:object w:dxaOrig="920" w:dyaOrig="700">
          <v:shape id="_x0000_i1065" type="#_x0000_t75" style="width:45.7pt;height:35.05pt" o:ole="">
            <v:imagedata r:id="rId89" o:title=""/>
          </v:shape>
          <o:OLEObject Type="Embed" ProgID="Equation.DSMT4" ShapeID="_x0000_i1065" DrawAspect="Content" ObjectID="_1700132230" r:id="rId90"/>
        </w:object>
      </w:r>
      <w:r w:rsidR="00BD01F7">
        <w:rPr>
          <w:rFonts w:hint="eastAsia"/>
        </w:rPr>
        <w:t>及</w:t>
      </w:r>
      <w:r w:rsidR="0074129A" w:rsidRPr="0074129A">
        <w:rPr>
          <w:position w:val="-28"/>
        </w:rPr>
        <w:object w:dxaOrig="1359" w:dyaOrig="700">
          <v:shape id="_x0000_i1066" type="#_x0000_t75" style="width:68.25pt;height:35.05pt" o:ole="">
            <v:imagedata r:id="rId91" o:title=""/>
          </v:shape>
          <o:OLEObject Type="Embed" ProgID="Equation.DSMT4" ShapeID="_x0000_i1066" DrawAspect="Content" ObjectID="_1700132231" r:id="rId92"/>
        </w:object>
      </w:r>
      <w:r w:rsidR="00BD01F7">
        <w:rPr>
          <w:rFonts w:hint="eastAsia"/>
        </w:rPr>
        <w:t>，则</w:t>
      </w:r>
      <w:r>
        <w:rPr>
          <w:rFonts w:hint="eastAsia"/>
        </w:rPr>
        <w:t>(    )</w:t>
      </w:r>
    </w:p>
    <w:p w:rsidR="00BD01F7" w:rsidRDefault="00C81CED" w:rsidP="00C81CED">
      <w:pPr>
        <w:ind w:leftChars="200" w:left="480"/>
      </w:pPr>
      <w:r>
        <w:rPr>
          <w:rFonts w:hint="eastAsia"/>
        </w:rPr>
        <w:t xml:space="preserve">(A) </w:t>
      </w:r>
      <w:r w:rsidR="0074129A" w:rsidRPr="0074129A">
        <w:rPr>
          <w:position w:val="-10"/>
        </w:rPr>
        <w:object w:dxaOrig="720" w:dyaOrig="320">
          <v:shape id="_x0000_i1067" type="#_x0000_t75" style="width:36.3pt;height:16.3pt" o:ole="">
            <v:imagedata r:id="rId93" o:title=""/>
          </v:shape>
          <o:OLEObject Type="Embed" ProgID="Equation.DSMT4" ShapeID="_x0000_i1067" DrawAspect="Content" ObjectID="_1700132232" r:id="rId94"/>
        </w:object>
      </w:r>
      <w:r w:rsidR="00BD01F7">
        <w:rPr>
          <w:rFonts w:hint="eastAsia"/>
        </w:rPr>
        <w:t>的最大值点和最小值点必定都在区域</w:t>
      </w:r>
      <w:r w:rsidR="0074129A" w:rsidRPr="00025957">
        <w:rPr>
          <w:position w:val="-4"/>
        </w:rPr>
        <w:object w:dxaOrig="240" w:dyaOrig="260">
          <v:shape id="_x0000_i1068" type="#_x0000_t75" style="width:11.9pt;height:13.15pt" o:ole="">
            <v:imagedata r:id="rId95" o:title=""/>
          </v:shape>
          <o:OLEObject Type="Embed" ProgID="Equation.DSMT4" ShapeID="_x0000_i1068" DrawAspect="Content" ObjectID="_1700132233" r:id="rId96"/>
        </w:object>
      </w:r>
      <w:r>
        <w:rPr>
          <w:rFonts w:hint="eastAsia"/>
        </w:rPr>
        <w:t>的边界上．</w:t>
      </w:r>
    </w:p>
    <w:p w:rsidR="00BD01F7" w:rsidRDefault="00C81CED" w:rsidP="00C81CED">
      <w:pPr>
        <w:ind w:leftChars="200" w:left="480"/>
      </w:pPr>
      <w:r>
        <w:rPr>
          <w:rFonts w:hint="eastAsia"/>
        </w:rPr>
        <w:t xml:space="preserve">(B) </w:t>
      </w:r>
      <w:r w:rsidR="0074129A" w:rsidRPr="0074129A">
        <w:rPr>
          <w:position w:val="-10"/>
        </w:rPr>
        <w:object w:dxaOrig="720" w:dyaOrig="320">
          <v:shape id="_x0000_i1069" type="#_x0000_t75" style="width:36.3pt;height:16.3pt" o:ole="">
            <v:imagedata r:id="rId97" o:title=""/>
          </v:shape>
          <o:OLEObject Type="Embed" ProgID="Equation.DSMT4" ShapeID="_x0000_i1069" DrawAspect="Content" ObjectID="_1700132234" r:id="rId98"/>
        </w:object>
      </w:r>
      <w:r w:rsidR="00BD01F7">
        <w:rPr>
          <w:rFonts w:hint="eastAsia"/>
        </w:rPr>
        <w:t>的最大值点和最小值点必定都在区域</w:t>
      </w:r>
      <w:r w:rsidR="0074129A" w:rsidRPr="00025957">
        <w:rPr>
          <w:position w:val="-4"/>
        </w:rPr>
        <w:object w:dxaOrig="240" w:dyaOrig="260">
          <v:shape id="_x0000_i1070" type="#_x0000_t75" style="width:11.9pt;height:13.15pt" o:ole="">
            <v:imagedata r:id="rId99" o:title=""/>
          </v:shape>
          <o:OLEObject Type="Embed" ProgID="Equation.DSMT4" ShapeID="_x0000_i1070" DrawAspect="Content" ObjectID="_1700132235" r:id="rId100"/>
        </w:object>
      </w:r>
      <w:r>
        <w:rPr>
          <w:rFonts w:hint="eastAsia"/>
        </w:rPr>
        <w:t>的内部．</w:t>
      </w:r>
    </w:p>
    <w:p w:rsidR="00BD01F7" w:rsidRDefault="00C81CED" w:rsidP="00C81CED">
      <w:pPr>
        <w:ind w:leftChars="200" w:left="480"/>
      </w:pPr>
      <w:r>
        <w:rPr>
          <w:rFonts w:hint="eastAsia"/>
        </w:rPr>
        <w:lastRenderedPageBreak/>
        <w:t xml:space="preserve">(C) </w:t>
      </w:r>
      <w:r w:rsidR="0074129A" w:rsidRPr="0074129A">
        <w:rPr>
          <w:position w:val="-10"/>
        </w:rPr>
        <w:object w:dxaOrig="720" w:dyaOrig="320">
          <v:shape id="_x0000_i1071" type="#_x0000_t75" style="width:36.3pt;height:16.3pt" o:ole="">
            <v:imagedata r:id="rId101" o:title=""/>
          </v:shape>
          <o:OLEObject Type="Embed" ProgID="Equation.DSMT4" ShapeID="_x0000_i1071" DrawAspect="Content" ObjectID="_1700132236" r:id="rId102"/>
        </w:object>
      </w:r>
      <w:r w:rsidR="00BD01F7">
        <w:rPr>
          <w:rFonts w:hint="eastAsia"/>
        </w:rPr>
        <w:t>的最大值点在区域</w:t>
      </w:r>
      <w:r w:rsidR="0074129A" w:rsidRPr="00025957">
        <w:rPr>
          <w:position w:val="-4"/>
        </w:rPr>
        <w:object w:dxaOrig="240" w:dyaOrig="260">
          <v:shape id="_x0000_i1072" type="#_x0000_t75" style="width:11.9pt;height:13.15pt" o:ole="">
            <v:imagedata r:id="rId103" o:title=""/>
          </v:shape>
          <o:OLEObject Type="Embed" ProgID="Equation.DSMT4" ShapeID="_x0000_i1072" DrawAspect="Content" ObjectID="_1700132237" r:id="rId104"/>
        </w:object>
      </w:r>
      <w:r w:rsidR="00BD01F7">
        <w:rPr>
          <w:rFonts w:hint="eastAsia"/>
        </w:rPr>
        <w:t>的内部，最小值点在区域</w:t>
      </w:r>
      <w:r w:rsidR="0074129A" w:rsidRPr="00025957">
        <w:rPr>
          <w:position w:val="-4"/>
        </w:rPr>
        <w:object w:dxaOrig="240" w:dyaOrig="260">
          <v:shape id="_x0000_i1073" type="#_x0000_t75" style="width:11.9pt;height:13.15pt" o:ole="">
            <v:imagedata r:id="rId105" o:title=""/>
          </v:shape>
          <o:OLEObject Type="Embed" ProgID="Equation.DSMT4" ShapeID="_x0000_i1073" DrawAspect="Content" ObjectID="_1700132238" r:id="rId106"/>
        </w:object>
      </w:r>
      <w:r>
        <w:rPr>
          <w:rFonts w:hint="eastAsia"/>
        </w:rPr>
        <w:t>的边界上．</w:t>
      </w:r>
    </w:p>
    <w:p w:rsidR="00BD01F7" w:rsidRDefault="00C81CED" w:rsidP="00C81CED">
      <w:pPr>
        <w:ind w:leftChars="200" w:left="480"/>
      </w:pPr>
      <w:r>
        <w:rPr>
          <w:rFonts w:hint="eastAsia"/>
        </w:rPr>
        <w:t xml:space="preserve">(D) </w:t>
      </w:r>
      <w:r w:rsidR="0074129A" w:rsidRPr="0074129A">
        <w:rPr>
          <w:position w:val="-10"/>
        </w:rPr>
        <w:object w:dxaOrig="720" w:dyaOrig="320">
          <v:shape id="_x0000_i1074" type="#_x0000_t75" style="width:36.3pt;height:16.3pt" o:ole="">
            <v:imagedata r:id="rId107" o:title=""/>
          </v:shape>
          <o:OLEObject Type="Embed" ProgID="Equation.DSMT4" ShapeID="_x0000_i1074" DrawAspect="Content" ObjectID="_1700132239" r:id="rId108"/>
        </w:object>
      </w:r>
      <w:r w:rsidR="00BD01F7">
        <w:rPr>
          <w:rFonts w:hint="eastAsia"/>
        </w:rPr>
        <w:t>的最小值点在区域</w:t>
      </w:r>
      <w:r w:rsidR="0074129A" w:rsidRPr="00025957">
        <w:rPr>
          <w:position w:val="-4"/>
        </w:rPr>
        <w:object w:dxaOrig="240" w:dyaOrig="260">
          <v:shape id="_x0000_i1075" type="#_x0000_t75" style="width:11.9pt;height:13.15pt" o:ole="">
            <v:imagedata r:id="rId109" o:title=""/>
          </v:shape>
          <o:OLEObject Type="Embed" ProgID="Equation.DSMT4" ShapeID="_x0000_i1075" DrawAspect="Content" ObjectID="_1700132240" r:id="rId110"/>
        </w:object>
      </w:r>
      <w:r w:rsidR="00BD01F7">
        <w:rPr>
          <w:rFonts w:hint="eastAsia"/>
        </w:rPr>
        <w:t>的内部，最大值点在区域</w:t>
      </w:r>
      <w:r w:rsidR="0074129A" w:rsidRPr="00025957">
        <w:rPr>
          <w:position w:val="-4"/>
        </w:rPr>
        <w:object w:dxaOrig="240" w:dyaOrig="260">
          <v:shape id="_x0000_i1076" type="#_x0000_t75" style="width:11.9pt;height:13.15pt" o:ole="">
            <v:imagedata r:id="rId111" o:title=""/>
          </v:shape>
          <o:OLEObject Type="Embed" ProgID="Equation.DSMT4" ShapeID="_x0000_i1076" DrawAspect="Content" ObjectID="_1700132241" r:id="rId112"/>
        </w:object>
      </w:r>
      <w:r w:rsidR="00BD01F7">
        <w:rPr>
          <w:rFonts w:hint="eastAsia"/>
        </w:rPr>
        <w:t>的边界上．</w:t>
      </w:r>
    </w:p>
    <w:p w:rsidR="00FD289A" w:rsidRDefault="00FD289A" w:rsidP="00BD01F7"/>
    <w:p w:rsidR="008E3BE8" w:rsidRPr="008E3BE8" w:rsidRDefault="008E3BE8" w:rsidP="00BD01F7"/>
    <w:p w:rsidR="007B3898" w:rsidRPr="00CF0B9F" w:rsidRDefault="007B3898" w:rsidP="007B3898">
      <w:pPr>
        <w:rPr>
          <w:rFonts w:asciiTheme="minorEastAsia" w:hAnsiTheme="minorEastAsia"/>
        </w:rPr>
      </w:pPr>
      <w:r>
        <w:rPr>
          <w:rFonts w:hint="eastAsia"/>
        </w:rPr>
        <w:t>(7)</w:t>
      </w:r>
      <w:r w:rsidRPr="007B3898">
        <w:rPr>
          <w:rStyle w:val="af"/>
          <w:rFonts w:hint="eastAsia"/>
        </w:rPr>
        <w:t>【同试卷一第一</w:t>
      </w:r>
      <w:r w:rsidRPr="007B3898">
        <w:rPr>
          <w:rStyle w:val="af"/>
          <w:rFonts w:hint="eastAsia"/>
        </w:rPr>
        <w:t>(5)</w:t>
      </w:r>
      <w:r w:rsidRPr="007B3898">
        <w:rPr>
          <w:rStyle w:val="af"/>
          <w:rFonts w:hint="eastAsia"/>
        </w:rPr>
        <w:t>题】</w:t>
      </w:r>
      <w:r w:rsidRPr="00CF0B9F">
        <w:rPr>
          <w:rFonts w:asciiTheme="minorEastAsia" w:hAnsiTheme="minorEastAsia"/>
        </w:rPr>
        <w:t>行列式</w:t>
      </w:r>
      <w:r w:rsidR="0074129A" w:rsidRPr="0074129A">
        <w:rPr>
          <w:position w:val="-66"/>
        </w:rPr>
        <w:object w:dxaOrig="1500" w:dyaOrig="1440">
          <v:shape id="_x0000_i1077" type="#_x0000_t75" style="width:75.15pt;height:1in" o:ole="">
            <v:imagedata r:id="rId113" o:title=""/>
          </v:shape>
          <o:OLEObject Type="Embed" ProgID="Equation.DSMT4" ShapeID="_x0000_i1077" DrawAspect="Content" ObjectID="_1700132242" r:id="rId114"/>
        </w:object>
      </w:r>
      <w:r w:rsidRPr="003D0B7E">
        <w:t xml:space="preserve">( </w:t>
      </w:r>
      <w:r w:rsidRPr="003D0B7E">
        <w:rPr>
          <w:rFonts w:hint="eastAsia"/>
        </w:rPr>
        <w:t xml:space="preserve"> </w:t>
      </w:r>
      <w:r w:rsidRPr="003D0B7E">
        <w:t xml:space="preserve">  )</w:t>
      </w:r>
    </w:p>
    <w:p w:rsidR="007B3898" w:rsidRPr="00FA4AEF" w:rsidRDefault="007B3898" w:rsidP="00FA4AEF">
      <w:pPr>
        <w:ind w:firstLineChars="200" w:firstLine="480"/>
        <w:rPr>
          <w:rFonts w:ascii="宋体" w:hAnsi="宋体"/>
        </w:rPr>
      </w:pPr>
      <w:r w:rsidRPr="00B90A9D">
        <w:t>(A)</w:t>
      </w:r>
      <w:r>
        <w:rPr>
          <w:rFonts w:hint="eastAsia"/>
        </w:rPr>
        <w:t xml:space="preserve"> </w:t>
      </w:r>
      <w:r w:rsidR="0074129A" w:rsidRPr="0074129A">
        <w:rPr>
          <w:position w:val="-10"/>
        </w:rPr>
        <w:object w:dxaOrig="1020" w:dyaOrig="360">
          <v:shape id="_x0000_i1078" type="#_x0000_t75" style="width:50.7pt;height:18.15pt" o:ole="">
            <v:imagedata r:id="rId115" o:title=""/>
          </v:shape>
          <o:OLEObject Type="Embed" ProgID="Equation.DSMT4" ShapeID="_x0000_i1078" DrawAspect="Content" ObjectID="_1700132243" r:id="rId116"/>
        </w:object>
      </w:r>
      <w:r>
        <w:rPr>
          <w:rFonts w:hint="eastAsia"/>
        </w:rPr>
        <w:t>．</w:t>
      </w:r>
      <w:r>
        <w:rPr>
          <w:rFonts w:hint="eastAsia"/>
        </w:rPr>
        <w:t xml:space="preserve">  </w:t>
      </w:r>
      <w:r w:rsidRPr="00B90A9D">
        <w:t>(B)</w:t>
      </w:r>
      <w:r>
        <w:rPr>
          <w:rFonts w:hint="eastAsia"/>
        </w:rPr>
        <w:t xml:space="preserve"> </w:t>
      </w:r>
      <w:r w:rsidR="0074129A" w:rsidRPr="0074129A">
        <w:rPr>
          <w:position w:val="-10"/>
        </w:rPr>
        <w:object w:dxaOrig="1160" w:dyaOrig="360">
          <v:shape id="_x0000_i1079" type="#_x0000_t75" style="width:58.25pt;height:18.15pt" o:ole="">
            <v:imagedata r:id="rId117" o:title=""/>
          </v:shape>
          <o:OLEObject Type="Embed" ProgID="Equation.DSMT4" ShapeID="_x0000_i1079" DrawAspect="Content" ObjectID="_1700132244" r:id="rId118"/>
        </w:object>
      </w:r>
      <w:r>
        <w:rPr>
          <w:rFonts w:hint="eastAsia"/>
        </w:rPr>
        <w:t>．</w:t>
      </w:r>
      <w:r>
        <w:t xml:space="preserve"> </w:t>
      </w:r>
      <w:r>
        <w:rPr>
          <w:rFonts w:hint="eastAsia"/>
        </w:rPr>
        <w:t xml:space="preserve"> </w:t>
      </w:r>
      <w:r w:rsidRPr="00B90A9D">
        <w:t>(C)</w:t>
      </w:r>
      <w:r>
        <w:rPr>
          <w:rFonts w:hint="eastAsia"/>
        </w:rPr>
        <w:t xml:space="preserve"> </w:t>
      </w:r>
      <w:r w:rsidR="0074129A" w:rsidRPr="0074129A">
        <w:rPr>
          <w:position w:val="-6"/>
        </w:rPr>
        <w:object w:dxaOrig="1100" w:dyaOrig="320">
          <v:shape id="_x0000_i1080" type="#_x0000_t75" style="width:55.1pt;height:16.3pt" o:ole="">
            <v:imagedata r:id="rId119" o:title=""/>
          </v:shape>
          <o:OLEObject Type="Embed" ProgID="Equation.DSMT4" ShapeID="_x0000_i1080" DrawAspect="Content" ObjectID="_1700132245" r:id="rId120"/>
        </w:object>
      </w:r>
      <w:r>
        <w:rPr>
          <w:rFonts w:hint="eastAsia"/>
        </w:rPr>
        <w:t>．</w:t>
      </w:r>
      <w:r>
        <w:t xml:space="preserve">  </w:t>
      </w:r>
      <w:r w:rsidRPr="00B90A9D">
        <w:t>(D)</w:t>
      </w:r>
      <w:r>
        <w:rPr>
          <w:rFonts w:hint="eastAsia"/>
        </w:rPr>
        <w:t xml:space="preserve"> </w:t>
      </w:r>
      <w:r w:rsidR="0074129A" w:rsidRPr="0074129A">
        <w:rPr>
          <w:position w:val="-6"/>
        </w:rPr>
        <w:object w:dxaOrig="1100" w:dyaOrig="320">
          <v:shape id="_x0000_i1081" type="#_x0000_t75" style="width:55.1pt;height:16.3pt" o:ole="">
            <v:imagedata r:id="rId121" o:title=""/>
          </v:shape>
          <o:OLEObject Type="Embed" ProgID="Equation.DSMT4" ShapeID="_x0000_i1081" DrawAspect="Content" ObjectID="_1700132246" r:id="rId122"/>
        </w:object>
      </w:r>
      <w:r>
        <w:rPr>
          <w:rFonts w:hint="eastAsia"/>
        </w:rPr>
        <w:t>．</w:t>
      </w:r>
    </w:p>
    <w:p w:rsidR="007B3898" w:rsidRDefault="007B3898" w:rsidP="007B3898"/>
    <w:p w:rsidR="007B3898" w:rsidRPr="00F91D0F" w:rsidRDefault="007B3898" w:rsidP="007B3898">
      <w:pPr>
        <w:spacing w:line="360" w:lineRule="auto"/>
        <w:rPr>
          <w:rFonts w:hAnsi="宋体"/>
          <w:szCs w:val="21"/>
        </w:rPr>
      </w:pPr>
    </w:p>
    <w:p w:rsidR="007B3898" w:rsidRDefault="007B3898" w:rsidP="007B3898">
      <w:pPr>
        <w:ind w:left="480" w:hangingChars="200" w:hanging="480"/>
        <w:rPr>
          <w:rFonts w:ascii="宋体" w:hAnsi="宋体"/>
        </w:rPr>
      </w:pPr>
      <w:r>
        <w:rPr>
          <w:rFonts w:hint="eastAsia"/>
        </w:rPr>
        <w:t>(8)</w:t>
      </w:r>
      <w:r w:rsidRPr="007B3898">
        <w:rPr>
          <w:rStyle w:val="af"/>
          <w:rFonts w:hint="eastAsia"/>
        </w:rPr>
        <w:t>【同试卷一第一</w:t>
      </w:r>
      <w:r w:rsidRPr="007B3898">
        <w:rPr>
          <w:rStyle w:val="af"/>
          <w:rFonts w:hint="eastAsia"/>
        </w:rPr>
        <w:t>(6)</w:t>
      </w:r>
      <w:r w:rsidRPr="007B3898">
        <w:rPr>
          <w:rStyle w:val="af"/>
          <w:rFonts w:hint="eastAsia"/>
        </w:rPr>
        <w:t>题】</w:t>
      </w:r>
      <w:r>
        <w:rPr>
          <w:rFonts w:ascii="宋体" w:hAnsi="宋体" w:hint="eastAsia"/>
        </w:rPr>
        <w:t>设</w:t>
      </w:r>
      <w:r w:rsidR="0074129A" w:rsidRPr="0074129A">
        <w:rPr>
          <w:position w:val="-12"/>
        </w:rPr>
        <w:object w:dxaOrig="820" w:dyaOrig="360">
          <v:shape id="_x0000_i1082" type="#_x0000_t75" style="width:40.7pt;height:18.15pt" o:ole="">
            <v:imagedata r:id="rId123" o:title=""/>
          </v:shape>
          <o:OLEObject Type="Embed" ProgID="Equation.DSMT4" ShapeID="_x0000_i1082" DrawAspect="Content" ObjectID="_1700132247" r:id="rId124"/>
        </w:object>
      </w:r>
      <w:r>
        <w:rPr>
          <w:rFonts w:ascii="宋体" w:hAnsi="宋体" w:hint="eastAsia"/>
        </w:rPr>
        <w:t>均为</w:t>
      </w:r>
      <w:r w:rsidR="0074129A" w:rsidRPr="0074129A">
        <w:rPr>
          <w:position w:val="-6"/>
        </w:rPr>
        <w:object w:dxaOrig="180" w:dyaOrig="279">
          <v:shape id="_x0000_i1083" type="#_x0000_t75" style="width:8.75pt;height:13.75pt" o:ole="">
            <v:imagedata r:id="rId125" o:title=""/>
          </v:shape>
          <o:OLEObject Type="Embed" ProgID="Equation.DSMT4" ShapeID="_x0000_i1083" DrawAspect="Content" ObjectID="_1700132248" r:id="rId126"/>
        </w:object>
      </w:r>
      <w:r>
        <w:rPr>
          <w:rFonts w:ascii="宋体" w:hAnsi="宋体" w:hint="eastAsia"/>
        </w:rPr>
        <w:t>维向量，则对任意常数</w:t>
      </w:r>
      <w:r w:rsidR="0074129A" w:rsidRPr="0074129A">
        <w:rPr>
          <w:position w:val="-8"/>
        </w:rPr>
        <w:object w:dxaOrig="360" w:dyaOrig="300">
          <v:shape id="_x0000_i1084" type="#_x0000_t75" style="width:18.15pt;height:15.05pt" o:ole="">
            <v:imagedata r:id="rId127" o:title=""/>
          </v:shape>
          <o:OLEObject Type="Embed" ProgID="Equation.DSMT4" ShapeID="_x0000_i1084" DrawAspect="Content" ObjectID="_1700132249" r:id="rId128"/>
        </w:object>
      </w:r>
      <w:r>
        <w:rPr>
          <w:rFonts w:ascii="宋体" w:hAnsi="宋体" w:hint="eastAsia"/>
        </w:rPr>
        <w:t>,向量组</w:t>
      </w:r>
      <w:r w:rsidR="0074129A" w:rsidRPr="0074129A">
        <w:rPr>
          <w:position w:val="-12"/>
        </w:rPr>
        <w:object w:dxaOrig="800" w:dyaOrig="360">
          <v:shape id="_x0000_i1085" type="#_x0000_t75" style="width:40.05pt;height:18.15pt" o:ole="">
            <v:imagedata r:id="rId129" o:title=""/>
          </v:shape>
          <o:OLEObject Type="Embed" ProgID="Equation.DSMT4" ShapeID="_x0000_i1085" DrawAspect="Content" ObjectID="_1700132250" r:id="rId130"/>
        </w:object>
      </w:r>
      <w:r>
        <w:rPr>
          <w:rFonts w:ascii="宋体" w:hAnsi="宋体" w:hint="eastAsia"/>
        </w:rPr>
        <w:t>,</w:t>
      </w:r>
      <w:r w:rsidR="0074129A" w:rsidRPr="0074129A">
        <w:rPr>
          <w:position w:val="-12"/>
        </w:rPr>
        <w:object w:dxaOrig="740" w:dyaOrig="360">
          <v:shape id="_x0000_i1086" type="#_x0000_t75" style="width:36.95pt;height:18.15pt" o:ole="">
            <v:imagedata r:id="rId131" o:title=""/>
          </v:shape>
          <o:OLEObject Type="Embed" ProgID="Equation.DSMT4" ShapeID="_x0000_i1086" DrawAspect="Content" ObjectID="_1700132251" r:id="rId132"/>
        </w:object>
      </w:r>
      <w:r>
        <w:rPr>
          <w:rFonts w:ascii="宋体" w:hAnsi="宋体" w:hint="eastAsia"/>
        </w:rPr>
        <w:t>线性无关是向量组</w:t>
      </w:r>
      <w:r w:rsidR="0074129A" w:rsidRPr="0074129A">
        <w:rPr>
          <w:position w:val="-12"/>
        </w:rPr>
        <w:object w:dxaOrig="1500" w:dyaOrig="360">
          <v:shape id="_x0000_i1087" type="#_x0000_t75" style="width:75.15pt;height:18.15pt" o:ole="">
            <v:imagedata r:id="rId133" o:title=""/>
          </v:shape>
          <o:OLEObject Type="Embed" ProgID="Equation.DSMT4" ShapeID="_x0000_i1087" DrawAspect="Content" ObjectID="_1700132252" r:id="rId134"/>
        </w:object>
      </w:r>
      <w:r>
        <w:rPr>
          <w:rFonts w:ascii="宋体" w:hAnsi="宋体" w:hint="eastAsia"/>
        </w:rPr>
        <w:t>线性无关的</w:t>
      </w:r>
      <w:r w:rsidRPr="00B90A9D">
        <w:rPr>
          <w:szCs w:val="21"/>
        </w:rPr>
        <w:t xml:space="preserve">( </w:t>
      </w:r>
      <w:r>
        <w:rPr>
          <w:rFonts w:hint="eastAsia"/>
          <w:szCs w:val="21"/>
        </w:rPr>
        <w:t xml:space="preserve"> </w:t>
      </w:r>
      <w:r w:rsidRPr="00B90A9D">
        <w:rPr>
          <w:szCs w:val="21"/>
        </w:rPr>
        <w:t xml:space="preserve">  )</w:t>
      </w:r>
    </w:p>
    <w:p w:rsidR="007B3898" w:rsidRDefault="007B3898" w:rsidP="007B3898">
      <w:pPr>
        <w:ind w:firstLineChars="200" w:firstLine="480"/>
        <w:rPr>
          <w:rFonts w:ascii="宋体" w:hAnsi="宋体"/>
        </w:rPr>
      </w:pPr>
      <w:r w:rsidRPr="00B90A9D">
        <w:t>(A)</w:t>
      </w:r>
      <w:r>
        <w:rPr>
          <w:rFonts w:hint="eastAsia"/>
        </w:rPr>
        <w:t xml:space="preserve"> </w:t>
      </w:r>
      <w:r>
        <w:rPr>
          <w:rFonts w:ascii="宋体" w:hAnsi="宋体" w:hint="eastAsia"/>
        </w:rPr>
        <w:t>必要非充分条件．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B90A9D">
        <w:t>(B)</w:t>
      </w:r>
      <w:r>
        <w:rPr>
          <w:rFonts w:hint="eastAsia"/>
        </w:rPr>
        <w:t xml:space="preserve"> </w:t>
      </w:r>
      <w:r>
        <w:rPr>
          <w:rFonts w:ascii="宋体" w:hAnsi="宋体" w:hint="eastAsia"/>
        </w:rPr>
        <w:t>充分非必要条件．</w:t>
      </w:r>
    </w:p>
    <w:p w:rsidR="007B3898" w:rsidRPr="009D3172" w:rsidRDefault="007B3898" w:rsidP="007B3898">
      <w:pPr>
        <w:ind w:firstLineChars="200" w:firstLine="480"/>
        <w:rPr>
          <w:rFonts w:ascii="宋体" w:hAnsi="宋体"/>
        </w:rPr>
      </w:pPr>
      <w:r w:rsidRPr="00B90A9D">
        <w:t>(C)</w:t>
      </w:r>
      <w:r>
        <w:rPr>
          <w:rFonts w:hint="eastAsia"/>
        </w:rPr>
        <w:t xml:space="preserve"> </w:t>
      </w:r>
      <w:r>
        <w:rPr>
          <w:rFonts w:ascii="宋体" w:hAnsi="宋体" w:hint="eastAsia"/>
        </w:rPr>
        <w:t>充分必要条件．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B90A9D">
        <w:t>(D)</w:t>
      </w:r>
      <w:r>
        <w:rPr>
          <w:rFonts w:hint="eastAsia"/>
        </w:rPr>
        <w:t xml:space="preserve"> </w:t>
      </w:r>
      <w:r>
        <w:rPr>
          <w:rFonts w:ascii="宋体" w:hAnsi="宋体" w:hint="eastAsia"/>
        </w:rPr>
        <w:t>既非充分也非必要条件．</w:t>
      </w:r>
    </w:p>
    <w:p w:rsidR="007B3898" w:rsidRDefault="007B3898" w:rsidP="007B3898"/>
    <w:p w:rsidR="00FD289A" w:rsidRDefault="00FD289A" w:rsidP="007B3898"/>
    <w:p w:rsidR="00BD01F7" w:rsidRDefault="00BD01F7" w:rsidP="00FD289A">
      <w:pPr>
        <w:pStyle w:val="1"/>
      </w:pPr>
      <w:r>
        <w:rPr>
          <w:rFonts w:hint="eastAsia"/>
        </w:rPr>
        <w:t>二、填空题（</w:t>
      </w:r>
      <w:r w:rsidR="00FD289A">
        <w:rPr>
          <w:rFonts w:hint="eastAsia"/>
        </w:rPr>
        <w:t>9~14小题</w:t>
      </w:r>
      <w:r>
        <w:rPr>
          <w:rFonts w:hint="eastAsia"/>
        </w:rPr>
        <w:t>，每小题4分，</w:t>
      </w:r>
      <w:r w:rsidR="00FD289A">
        <w:rPr>
          <w:rFonts w:hint="eastAsia"/>
        </w:rPr>
        <w:t>共</w:t>
      </w:r>
      <w:r>
        <w:rPr>
          <w:rFonts w:hint="eastAsia"/>
        </w:rPr>
        <w:t>24分</w:t>
      </w:r>
      <w:r w:rsidR="00FD289A">
        <w:rPr>
          <w:rFonts w:hint="eastAsia"/>
        </w:rPr>
        <w:t>）</w:t>
      </w:r>
    </w:p>
    <w:p w:rsidR="00FD289A" w:rsidRPr="00FD289A" w:rsidRDefault="00FD289A" w:rsidP="00FD289A"/>
    <w:p w:rsidR="00FD289A" w:rsidRPr="00FD289A" w:rsidRDefault="00FD289A" w:rsidP="00FD289A"/>
    <w:p w:rsidR="00BD01F7" w:rsidRPr="00FA4AEF" w:rsidRDefault="00552708" w:rsidP="00FA4AEF">
      <w:pPr>
        <w:rPr>
          <w:b/>
        </w:rPr>
      </w:pPr>
      <w:r w:rsidRPr="00552708">
        <w:rPr>
          <w:rFonts w:hint="eastAsia"/>
        </w:rPr>
        <w:t>(</w:t>
      </w:r>
      <w:r w:rsidR="00BD01F7" w:rsidRPr="00552708">
        <w:rPr>
          <w:rFonts w:hint="eastAsia"/>
        </w:rPr>
        <w:t>9</w:t>
      </w:r>
      <w:r w:rsidRPr="00552708">
        <w:rPr>
          <w:rFonts w:hint="eastAsia"/>
        </w:rPr>
        <w:t xml:space="preserve">) </w:t>
      </w:r>
      <w:r w:rsidR="0074129A" w:rsidRPr="0074129A">
        <w:rPr>
          <w:position w:val="-24"/>
        </w:rPr>
        <w:object w:dxaOrig="1920" w:dyaOrig="620">
          <v:shape id="_x0000_i1088" type="#_x0000_t75" style="width:95.8pt;height:31.3pt" o:ole="">
            <v:imagedata r:id="rId135" o:title=""/>
          </v:shape>
          <o:OLEObject Type="Embed" ProgID="Equation.DSMT4" ShapeID="_x0000_i1088" DrawAspect="Content" ObjectID="_1700132253" r:id="rId136"/>
        </w:object>
      </w:r>
      <w:r w:rsidRPr="003D0B7E">
        <w:rPr>
          <w:rFonts w:hint="eastAsia"/>
          <w:u w:val="single"/>
        </w:rPr>
        <w:t xml:space="preserve">        </w:t>
      </w:r>
      <w:r>
        <w:rPr>
          <w:rFonts w:hint="eastAsia"/>
        </w:rPr>
        <w:t>．</w:t>
      </w:r>
    </w:p>
    <w:p w:rsidR="00FD289A" w:rsidRDefault="00FD289A" w:rsidP="00BD01F7"/>
    <w:p w:rsidR="00484077" w:rsidRDefault="00484077" w:rsidP="00484077"/>
    <w:p w:rsidR="00484077" w:rsidRPr="00FA4AEF" w:rsidRDefault="00484077" w:rsidP="00FA4AEF">
      <w:pPr>
        <w:ind w:left="480" w:hangingChars="200" w:hanging="480"/>
      </w:pPr>
      <w:r>
        <w:t>(10)</w:t>
      </w:r>
      <w:r w:rsidRPr="00484077">
        <w:rPr>
          <w:rStyle w:val="af"/>
          <w:rFonts w:hint="eastAsia"/>
        </w:rPr>
        <w:t>【同试卷一第二</w:t>
      </w:r>
      <w:r w:rsidRPr="00484077">
        <w:rPr>
          <w:rStyle w:val="af"/>
          <w:rFonts w:hint="eastAsia"/>
        </w:rPr>
        <w:t>(10)</w:t>
      </w:r>
      <w:r w:rsidRPr="00484077">
        <w:rPr>
          <w:rStyle w:val="af"/>
          <w:rFonts w:hint="eastAsia"/>
        </w:rPr>
        <w:t>题】</w:t>
      </w:r>
      <w:r w:rsidRPr="004E12A6">
        <w:t>设</w:t>
      </w:r>
      <w:r w:rsidR="0074129A" w:rsidRPr="0074129A">
        <w:rPr>
          <w:position w:val="-10"/>
        </w:rPr>
        <w:object w:dxaOrig="540" w:dyaOrig="320">
          <v:shape id="_x0000_i1089" type="#_x0000_t75" style="width:26.9pt;height:16.3pt" o:ole="">
            <v:imagedata r:id="rId137" o:title=""/>
          </v:shape>
          <o:OLEObject Type="Embed" ProgID="Equation.DSMT4" ShapeID="_x0000_i1089" DrawAspect="Content" ObjectID="_1700132254" r:id="rId138"/>
        </w:object>
      </w:r>
      <w:r w:rsidRPr="004E12A6">
        <w:t>是周期为</w:t>
      </w:r>
      <w:r w:rsidR="0074129A" w:rsidRPr="00025957">
        <w:rPr>
          <w:position w:val="-4"/>
        </w:rPr>
        <w:object w:dxaOrig="200" w:dyaOrig="260">
          <v:shape id="_x0000_i1090" type="#_x0000_t75" style="width:10pt;height:13.15pt" o:ole="">
            <v:imagedata r:id="rId139" o:title=""/>
          </v:shape>
          <o:OLEObject Type="Embed" ProgID="Equation.DSMT4" ShapeID="_x0000_i1090" DrawAspect="Content" ObjectID="_1700132255" r:id="rId140"/>
        </w:object>
      </w:r>
      <w:r w:rsidRPr="004E12A6">
        <w:t>的可导奇函数，且</w:t>
      </w:r>
      <w:r w:rsidR="004F2639" w:rsidRPr="004A15B9">
        <w:rPr>
          <w:position w:val="-10"/>
        </w:rPr>
        <w:object w:dxaOrig="1540" w:dyaOrig="320">
          <v:shape id="_x0000_i1091" type="#_x0000_t75" style="width:76.4pt;height:16.3pt" o:ole="">
            <v:imagedata r:id="rId141" o:title=""/>
          </v:shape>
          <o:OLEObject Type="Embed" ProgID="Equation.DSMT4" ShapeID="_x0000_i1091" DrawAspect="Content" ObjectID="_1700132256" r:id="rId142"/>
        </w:object>
      </w:r>
      <w:r w:rsidR="004F2639">
        <w:rPr>
          <w:rFonts w:hint="eastAsia"/>
        </w:rPr>
        <w:t>,</w:t>
      </w:r>
      <w:r w:rsidR="004F2639" w:rsidRPr="004A15B9">
        <w:rPr>
          <w:position w:val="-10"/>
        </w:rPr>
        <w:object w:dxaOrig="859" w:dyaOrig="320">
          <v:shape id="_x0000_i1092" type="#_x0000_t75" style="width:43.2pt;height:16.3pt" o:ole="">
            <v:imagedata r:id="rId143" o:title=""/>
          </v:shape>
          <o:OLEObject Type="Embed" ProgID="Equation.DSMT4" ShapeID="_x0000_i1092" DrawAspect="Content" ObjectID="_1700132257" r:id="rId144"/>
        </w:object>
      </w:r>
      <w:r w:rsidRPr="004E12A6">
        <w:t>，则</w:t>
      </w:r>
      <w:r w:rsidR="0074129A" w:rsidRPr="0074129A">
        <w:rPr>
          <w:position w:val="-10"/>
        </w:rPr>
        <w:object w:dxaOrig="700" w:dyaOrig="320">
          <v:shape id="_x0000_i1093" type="#_x0000_t75" style="width:35.05pt;height:16.3pt" o:ole="">
            <v:imagedata r:id="rId145" o:title=""/>
          </v:shape>
          <o:OLEObject Type="Embed" ProgID="Equation.DSMT4" ShapeID="_x0000_i1093" DrawAspect="Content" ObjectID="_1700132258" r:id="rId146"/>
        </w:object>
      </w:r>
      <w:r w:rsidRPr="003D0B7E">
        <w:rPr>
          <w:rFonts w:hint="eastAsia"/>
          <w:u w:val="single"/>
        </w:rPr>
        <w:t xml:space="preserve">        </w:t>
      </w:r>
      <w:r>
        <w:rPr>
          <w:rFonts w:hint="eastAsia"/>
        </w:rPr>
        <w:t>．</w:t>
      </w:r>
    </w:p>
    <w:p w:rsidR="00FD289A" w:rsidRDefault="00FD289A" w:rsidP="00BD01F7"/>
    <w:p w:rsidR="00FD289A" w:rsidRDefault="00FD289A" w:rsidP="00BD01F7"/>
    <w:p w:rsidR="00BD01F7" w:rsidRDefault="00552708" w:rsidP="00FA4AEF">
      <w:pPr>
        <w:ind w:left="480" w:hangingChars="200" w:hanging="480"/>
      </w:pPr>
      <w:r>
        <w:rPr>
          <w:rFonts w:hint="eastAsia"/>
        </w:rPr>
        <w:t>(</w:t>
      </w:r>
      <w:r w:rsidR="00BD01F7">
        <w:rPr>
          <w:rFonts w:hint="eastAsia"/>
        </w:rPr>
        <w:t>11</w:t>
      </w:r>
      <w:r>
        <w:rPr>
          <w:rFonts w:hint="eastAsia"/>
        </w:rPr>
        <w:t xml:space="preserve">) </w:t>
      </w:r>
      <w:r w:rsidR="00BD01F7">
        <w:rPr>
          <w:rFonts w:hint="eastAsia"/>
        </w:rPr>
        <w:t>设</w:t>
      </w:r>
      <w:r w:rsidR="0074129A" w:rsidRPr="0074129A">
        <w:rPr>
          <w:position w:val="-10"/>
        </w:rPr>
        <w:object w:dxaOrig="1080" w:dyaOrig="320">
          <v:shape id="_x0000_i1094" type="#_x0000_t75" style="width:53.85pt;height:16.3pt" o:ole="">
            <v:imagedata r:id="rId147" o:title=""/>
          </v:shape>
          <o:OLEObject Type="Embed" ProgID="Equation.DSMT4" ShapeID="_x0000_i1094" DrawAspect="Content" ObjectID="_1700132259" r:id="rId148"/>
        </w:object>
      </w:r>
      <w:r w:rsidR="00BD01F7">
        <w:rPr>
          <w:rFonts w:hint="eastAsia"/>
        </w:rPr>
        <w:t>是由方程</w:t>
      </w:r>
      <w:r w:rsidR="0074129A" w:rsidRPr="0074129A">
        <w:rPr>
          <w:position w:val="-24"/>
        </w:rPr>
        <w:object w:dxaOrig="1980" w:dyaOrig="620">
          <v:shape id="_x0000_i1095" type="#_x0000_t75" style="width:98.9pt;height:31.3pt" o:ole="">
            <v:imagedata r:id="rId149" o:title=""/>
          </v:shape>
          <o:OLEObject Type="Embed" ProgID="Equation.DSMT4" ShapeID="_x0000_i1095" DrawAspect="Content" ObjectID="_1700132260" r:id="rId150"/>
        </w:object>
      </w:r>
      <w:r w:rsidR="00BD01F7">
        <w:rPr>
          <w:rFonts w:hint="eastAsia"/>
        </w:rPr>
        <w:t>确定的函数，则</w:t>
      </w:r>
      <w:r w:rsidR="0074129A" w:rsidRPr="0074129A">
        <w:rPr>
          <w:position w:val="-34"/>
        </w:rPr>
        <w:object w:dxaOrig="920" w:dyaOrig="580">
          <v:shape id="_x0000_i1096" type="#_x0000_t75" style="width:45.7pt;height:28.8pt" o:ole="">
            <v:imagedata r:id="rId151" o:title=""/>
          </v:shape>
          <o:OLEObject Type="Embed" ProgID="Equation.DSMT4" ShapeID="_x0000_i1096" DrawAspect="Content" ObjectID="_1700132261" r:id="rId152"/>
        </w:object>
      </w:r>
      <w:r w:rsidRPr="003D0B7E">
        <w:rPr>
          <w:rFonts w:hint="eastAsia"/>
          <w:u w:val="single"/>
        </w:rPr>
        <w:t xml:space="preserve">        </w:t>
      </w:r>
      <w:r>
        <w:rPr>
          <w:rFonts w:hint="eastAsia"/>
        </w:rPr>
        <w:t>．</w:t>
      </w:r>
    </w:p>
    <w:p w:rsidR="00FD289A" w:rsidRDefault="00FD289A" w:rsidP="00BD01F7"/>
    <w:p w:rsidR="00FD289A" w:rsidRDefault="00FD289A" w:rsidP="00BD01F7"/>
    <w:p w:rsidR="00BD01F7" w:rsidRDefault="00552708" w:rsidP="00552708">
      <w:pPr>
        <w:ind w:left="480" w:hangingChars="200" w:hanging="480"/>
      </w:pPr>
      <w:r>
        <w:rPr>
          <w:rFonts w:hint="eastAsia"/>
        </w:rPr>
        <w:t>(</w:t>
      </w:r>
      <w:r w:rsidR="00BD01F7">
        <w:rPr>
          <w:rFonts w:hint="eastAsia"/>
        </w:rPr>
        <w:t>12</w:t>
      </w:r>
      <w:r>
        <w:rPr>
          <w:rFonts w:hint="eastAsia"/>
        </w:rPr>
        <w:t xml:space="preserve">) </w:t>
      </w:r>
      <w:r w:rsidR="00BD01F7">
        <w:rPr>
          <w:rFonts w:hint="eastAsia"/>
        </w:rPr>
        <w:t>曲线</w:t>
      </w:r>
      <w:r w:rsidR="0074129A" w:rsidRPr="00025957">
        <w:rPr>
          <w:position w:val="-4"/>
        </w:rPr>
        <w:object w:dxaOrig="200" w:dyaOrig="260">
          <v:shape id="_x0000_i1097" type="#_x0000_t75" style="width:10pt;height:13.15pt" o:ole="">
            <v:imagedata r:id="rId153" o:title=""/>
          </v:shape>
          <o:OLEObject Type="Embed" ProgID="Equation.DSMT4" ShapeID="_x0000_i1097" DrawAspect="Content" ObjectID="_1700132262" r:id="rId154"/>
        </w:object>
      </w:r>
      <w:r w:rsidR="00BD01F7">
        <w:rPr>
          <w:rFonts w:hint="eastAsia"/>
        </w:rPr>
        <w:t>的极坐标方程为</w:t>
      </w:r>
      <w:r w:rsidR="0074129A" w:rsidRPr="0074129A">
        <w:rPr>
          <w:position w:val="-6"/>
        </w:rPr>
        <w:object w:dxaOrig="540" w:dyaOrig="279">
          <v:shape id="_x0000_i1098" type="#_x0000_t75" style="width:26.9pt;height:13.75pt" o:ole="">
            <v:imagedata r:id="rId155" o:title=""/>
          </v:shape>
          <o:OLEObject Type="Embed" ProgID="Equation.DSMT4" ShapeID="_x0000_i1098" DrawAspect="Content" ObjectID="_1700132263" r:id="rId156"/>
        </w:object>
      </w:r>
      <w:r w:rsidR="00BD01F7">
        <w:rPr>
          <w:rFonts w:hint="eastAsia"/>
        </w:rPr>
        <w:t>，则</w:t>
      </w:r>
      <w:r w:rsidR="0074129A" w:rsidRPr="00025957">
        <w:rPr>
          <w:position w:val="-4"/>
        </w:rPr>
        <w:object w:dxaOrig="200" w:dyaOrig="260">
          <v:shape id="_x0000_i1099" type="#_x0000_t75" style="width:10pt;height:13.15pt" o:ole="">
            <v:imagedata r:id="rId157" o:title=""/>
          </v:shape>
          <o:OLEObject Type="Embed" ProgID="Equation.DSMT4" ShapeID="_x0000_i1099" DrawAspect="Content" ObjectID="_1700132264" r:id="rId158"/>
        </w:object>
      </w:r>
      <w:r w:rsidR="00BD01F7">
        <w:rPr>
          <w:rFonts w:hint="eastAsia"/>
        </w:rPr>
        <w:t>在点</w:t>
      </w:r>
      <w:r w:rsidR="0074129A" w:rsidRPr="0074129A">
        <w:rPr>
          <w:position w:val="-28"/>
        </w:rPr>
        <w:object w:dxaOrig="1500" w:dyaOrig="680">
          <v:shape id="_x0000_i1100" type="#_x0000_t75" style="width:75.15pt;height:33.8pt" o:ole="">
            <v:imagedata r:id="rId159" o:title=""/>
          </v:shape>
          <o:OLEObject Type="Embed" ProgID="Equation.DSMT4" ShapeID="_x0000_i1100" DrawAspect="Content" ObjectID="_1700132265" r:id="rId160"/>
        </w:object>
      </w:r>
      <w:r w:rsidR="00BD01F7">
        <w:rPr>
          <w:rFonts w:hint="eastAsia"/>
        </w:rPr>
        <w:t>处的切线方程为</w:t>
      </w:r>
      <w:r w:rsidRPr="003D0B7E">
        <w:rPr>
          <w:rFonts w:hint="eastAsia"/>
          <w:u w:val="single"/>
        </w:rPr>
        <w:t xml:space="preserve">        </w:t>
      </w:r>
      <w:r>
        <w:rPr>
          <w:rFonts w:hint="eastAsia"/>
        </w:rPr>
        <w:t>．</w:t>
      </w:r>
    </w:p>
    <w:p w:rsidR="00FD289A" w:rsidRDefault="00FD289A" w:rsidP="00BD01F7"/>
    <w:p w:rsidR="00FD289A" w:rsidRDefault="00FD289A" w:rsidP="00BD01F7"/>
    <w:p w:rsidR="00BD01F7" w:rsidRPr="00230E8E" w:rsidRDefault="00552708" w:rsidP="00FA4AEF">
      <w:pPr>
        <w:ind w:left="480" w:hangingChars="200" w:hanging="480"/>
      </w:pPr>
      <w:r>
        <w:rPr>
          <w:rFonts w:hint="eastAsia"/>
        </w:rPr>
        <w:t>(</w:t>
      </w:r>
      <w:r w:rsidR="00BD01F7">
        <w:rPr>
          <w:rFonts w:hint="eastAsia"/>
        </w:rPr>
        <w:t>13</w:t>
      </w:r>
      <w:r>
        <w:rPr>
          <w:rFonts w:hint="eastAsia"/>
        </w:rPr>
        <w:t xml:space="preserve">) </w:t>
      </w:r>
      <w:r w:rsidR="00BD01F7">
        <w:rPr>
          <w:rFonts w:hint="eastAsia"/>
        </w:rPr>
        <w:t>一根长为</w:t>
      </w:r>
      <w:r w:rsidR="0074129A" w:rsidRPr="00025957">
        <w:rPr>
          <w:position w:val="-4"/>
        </w:rPr>
        <w:object w:dxaOrig="180" w:dyaOrig="260">
          <v:shape id="_x0000_i1101" type="#_x0000_t75" style="width:8.75pt;height:13.15pt" o:ole="">
            <v:imagedata r:id="rId161" o:title=""/>
          </v:shape>
          <o:OLEObject Type="Embed" ProgID="Equation.DSMT4" ShapeID="_x0000_i1101" DrawAspect="Content" ObjectID="_1700132266" r:id="rId162"/>
        </w:object>
      </w:r>
      <w:r w:rsidR="00BD01F7">
        <w:rPr>
          <w:rFonts w:hint="eastAsia"/>
        </w:rPr>
        <w:t>的细棒位于</w:t>
      </w:r>
      <w:r w:rsidR="0074129A" w:rsidRPr="00025957">
        <w:rPr>
          <w:position w:val="-4"/>
        </w:rPr>
        <w:object w:dxaOrig="200" w:dyaOrig="200">
          <v:shape id="_x0000_i1102" type="#_x0000_t75" style="width:10pt;height:10pt" o:ole="">
            <v:imagedata r:id="rId163" o:title=""/>
          </v:shape>
          <o:OLEObject Type="Embed" ProgID="Equation.DSMT4" ShapeID="_x0000_i1102" DrawAspect="Content" ObjectID="_1700132267" r:id="rId164"/>
        </w:object>
      </w:r>
      <w:r w:rsidR="00BD01F7">
        <w:rPr>
          <w:rFonts w:hint="eastAsia"/>
        </w:rPr>
        <w:t>轴的区间</w:t>
      </w:r>
      <w:r w:rsidR="0074129A" w:rsidRPr="0074129A">
        <w:rPr>
          <w:position w:val="-14"/>
        </w:rPr>
        <w:object w:dxaOrig="540" w:dyaOrig="400">
          <v:shape id="_x0000_i1103" type="#_x0000_t75" style="width:26.9pt;height:20.05pt" o:ole="">
            <v:imagedata r:id="rId165" o:title=""/>
          </v:shape>
          <o:OLEObject Type="Embed" ProgID="Equation.DSMT4" ShapeID="_x0000_i1103" DrawAspect="Content" ObjectID="_1700132268" r:id="rId166"/>
        </w:object>
      </w:r>
      <w:r w:rsidR="00BD01F7">
        <w:rPr>
          <w:rFonts w:hint="eastAsia"/>
        </w:rPr>
        <w:t>上，若其线密度</w:t>
      </w:r>
      <w:r w:rsidR="0074129A" w:rsidRPr="0074129A">
        <w:rPr>
          <w:position w:val="-10"/>
        </w:rPr>
        <w:object w:dxaOrig="1920" w:dyaOrig="360">
          <v:shape id="_x0000_i1104" type="#_x0000_t75" style="width:95.8pt;height:18.15pt" o:ole="">
            <v:imagedata r:id="rId167" o:title=""/>
          </v:shape>
          <o:OLEObject Type="Embed" ProgID="Equation.DSMT4" ShapeID="_x0000_i1104" DrawAspect="Content" ObjectID="_1700132269" r:id="rId168"/>
        </w:object>
      </w:r>
      <w:r w:rsidR="00BD01F7">
        <w:rPr>
          <w:rFonts w:hint="eastAsia"/>
        </w:rPr>
        <w:t>，则该细棒的质心坐标</w:t>
      </w:r>
      <w:r w:rsidR="0074129A" w:rsidRPr="00025957">
        <w:rPr>
          <w:position w:val="-4"/>
        </w:rPr>
        <w:object w:dxaOrig="380" w:dyaOrig="320">
          <v:shape id="_x0000_i1105" type="#_x0000_t75" style="width:18.8pt;height:16.3pt" o:ole="">
            <v:imagedata r:id="rId169" o:title=""/>
          </v:shape>
          <o:OLEObject Type="Embed" ProgID="Equation.DSMT4" ShapeID="_x0000_i1105" DrawAspect="Content" ObjectID="_1700132270" r:id="rId170"/>
        </w:object>
      </w:r>
      <w:r w:rsidRPr="003D0B7E">
        <w:rPr>
          <w:rFonts w:hint="eastAsia"/>
          <w:u w:val="single"/>
        </w:rPr>
        <w:t xml:space="preserve">        </w:t>
      </w:r>
      <w:r>
        <w:rPr>
          <w:rFonts w:hint="eastAsia"/>
        </w:rPr>
        <w:t>．</w:t>
      </w:r>
    </w:p>
    <w:p w:rsidR="00FD289A" w:rsidRDefault="00FD289A" w:rsidP="00BD01F7"/>
    <w:p w:rsidR="00484077" w:rsidRDefault="00484077" w:rsidP="00484077"/>
    <w:p w:rsidR="00484077" w:rsidRPr="00B90A9D" w:rsidRDefault="00484077" w:rsidP="00484077">
      <w:pPr>
        <w:ind w:left="480" w:hangingChars="200" w:hanging="480"/>
      </w:pPr>
      <w:r>
        <w:rPr>
          <w:rFonts w:hint="eastAsia"/>
        </w:rPr>
        <w:t>(14)</w:t>
      </w:r>
      <w:r w:rsidRPr="00484077">
        <w:rPr>
          <w:rStyle w:val="af"/>
          <w:rFonts w:hint="eastAsia"/>
        </w:rPr>
        <w:t>【同试卷一第二</w:t>
      </w:r>
      <w:r w:rsidRPr="00484077">
        <w:rPr>
          <w:rStyle w:val="af"/>
        </w:rPr>
        <w:t>(13)</w:t>
      </w:r>
      <w:r w:rsidRPr="00484077">
        <w:rPr>
          <w:rStyle w:val="af"/>
          <w:rFonts w:hint="eastAsia"/>
        </w:rPr>
        <w:t>题】</w:t>
      </w:r>
      <w:r w:rsidRPr="00B90A9D">
        <w:rPr>
          <w:rFonts w:hAnsi="宋体"/>
        </w:rPr>
        <w:t>设二次型</w:t>
      </w:r>
      <w:r w:rsidR="0074129A" w:rsidRPr="0074129A">
        <w:rPr>
          <w:position w:val="-14"/>
        </w:rPr>
        <w:object w:dxaOrig="3820" w:dyaOrig="400">
          <v:shape id="_x0000_i1106" type="#_x0000_t75" style="width:190.95pt;height:20.05pt" o:ole="">
            <v:imagedata r:id="rId171" o:title=""/>
          </v:shape>
          <o:OLEObject Type="Embed" ProgID="Equation.DSMT4" ShapeID="_x0000_i1106" DrawAspect="Content" ObjectID="_1700132271" r:id="rId172"/>
        </w:object>
      </w:r>
      <w:r w:rsidRPr="00B90A9D">
        <w:rPr>
          <w:rFonts w:hAnsi="宋体"/>
        </w:rPr>
        <w:t>的负惯性指数是</w:t>
      </w:r>
      <w:r w:rsidR="0074129A" w:rsidRPr="00025957">
        <w:rPr>
          <w:position w:val="-4"/>
        </w:rPr>
        <w:object w:dxaOrig="180" w:dyaOrig="260">
          <v:shape id="_x0000_i1107" type="#_x0000_t75" style="width:8.75pt;height:13.15pt" o:ole="">
            <v:imagedata r:id="rId173" o:title=""/>
          </v:shape>
          <o:OLEObject Type="Embed" ProgID="Equation.DSMT4" ShapeID="_x0000_i1107" DrawAspect="Content" ObjectID="_1700132272" r:id="rId174"/>
        </w:object>
      </w:r>
      <w:r w:rsidRPr="00B90A9D">
        <w:rPr>
          <w:rFonts w:hAnsi="宋体"/>
        </w:rPr>
        <w:t>，则</w:t>
      </w:r>
      <w:r w:rsidR="0074129A" w:rsidRPr="0074129A">
        <w:rPr>
          <w:position w:val="-6"/>
        </w:rPr>
        <w:object w:dxaOrig="200" w:dyaOrig="220">
          <v:shape id="_x0000_i1108" type="#_x0000_t75" style="width:10pt;height:11.25pt" o:ole="">
            <v:imagedata r:id="rId175" o:title=""/>
          </v:shape>
          <o:OLEObject Type="Embed" ProgID="Equation.DSMT4" ShapeID="_x0000_i1108" DrawAspect="Content" ObjectID="_1700132273" r:id="rId176"/>
        </w:object>
      </w:r>
      <w:r w:rsidRPr="00B90A9D">
        <w:rPr>
          <w:rFonts w:hAnsi="宋体"/>
        </w:rPr>
        <w:t>的取值范围</w:t>
      </w:r>
      <w:r w:rsidRPr="003D0B7E">
        <w:rPr>
          <w:rFonts w:hint="eastAsia"/>
          <w:u w:val="single"/>
        </w:rPr>
        <w:t xml:space="preserve">        </w:t>
      </w:r>
      <w:r>
        <w:rPr>
          <w:rFonts w:hint="eastAsia"/>
        </w:rPr>
        <w:t>．</w:t>
      </w:r>
    </w:p>
    <w:p w:rsidR="00FD289A" w:rsidRDefault="00FD289A" w:rsidP="00484077"/>
    <w:p w:rsidR="00FD289A" w:rsidRDefault="00FD289A" w:rsidP="00484077"/>
    <w:p w:rsidR="00BD01F7" w:rsidRDefault="00BD01F7" w:rsidP="00FD289A">
      <w:pPr>
        <w:pStyle w:val="1"/>
      </w:pPr>
      <w:r>
        <w:rPr>
          <w:rFonts w:hint="eastAsia"/>
        </w:rPr>
        <w:t>三、解答题</w:t>
      </w:r>
      <w:r w:rsidR="00FD289A">
        <w:rPr>
          <w:rFonts w:hint="eastAsia"/>
        </w:rPr>
        <w:t>（15~23小题</w:t>
      </w:r>
      <w:r w:rsidR="00FD289A" w:rsidRPr="00D56688">
        <w:t>，共94分</w:t>
      </w:r>
      <w:r w:rsidR="00FD289A">
        <w:rPr>
          <w:rFonts w:hint="eastAsia"/>
        </w:rPr>
        <w:t>）</w:t>
      </w:r>
    </w:p>
    <w:p w:rsidR="00FD289A" w:rsidRDefault="00FD289A" w:rsidP="00BD01F7"/>
    <w:p w:rsidR="006A2119" w:rsidRPr="003C212F" w:rsidRDefault="006A2119" w:rsidP="006A2119">
      <w:pPr>
        <w:rPr>
          <w:b/>
          <w:szCs w:val="21"/>
        </w:rPr>
      </w:pPr>
    </w:p>
    <w:p w:rsidR="006A2119" w:rsidRDefault="006A2119" w:rsidP="006A2119">
      <w:r w:rsidRPr="004E12A6">
        <w:rPr>
          <w:szCs w:val="21"/>
        </w:rPr>
        <w:t>(15)</w:t>
      </w:r>
      <w:r>
        <w:rPr>
          <w:rFonts w:hint="eastAsia"/>
          <w:szCs w:val="21"/>
        </w:rPr>
        <w:t>（</w:t>
      </w:r>
      <w:r w:rsidRPr="004E12A6">
        <w:rPr>
          <w:szCs w:val="21"/>
        </w:rPr>
        <w:t>本题满分</w:t>
      </w:r>
      <w:r w:rsidRPr="004E12A6">
        <w:rPr>
          <w:szCs w:val="21"/>
        </w:rPr>
        <w:t>10</w:t>
      </w:r>
      <w:r w:rsidRPr="004E12A6">
        <w:rPr>
          <w:szCs w:val="21"/>
        </w:rPr>
        <w:t>分</w:t>
      </w:r>
      <w:r>
        <w:rPr>
          <w:rFonts w:hint="eastAsia"/>
          <w:szCs w:val="21"/>
        </w:rPr>
        <w:t>）</w:t>
      </w:r>
      <w:r w:rsidRPr="006A2119">
        <w:rPr>
          <w:rStyle w:val="af"/>
          <w:rFonts w:hint="eastAsia"/>
        </w:rPr>
        <w:t>【同试卷一第三</w:t>
      </w:r>
      <w:r w:rsidRPr="006A2119">
        <w:rPr>
          <w:rStyle w:val="af"/>
          <w:rFonts w:hint="eastAsia"/>
        </w:rPr>
        <w:t>(15)</w:t>
      </w:r>
      <w:r w:rsidRPr="006A2119">
        <w:rPr>
          <w:rStyle w:val="af"/>
          <w:rFonts w:hint="eastAsia"/>
        </w:rPr>
        <w:t>题】</w:t>
      </w:r>
    </w:p>
    <w:p w:rsidR="006A2119" w:rsidRPr="00FA4AEF" w:rsidRDefault="006A2119" w:rsidP="00FA4AEF">
      <w:pPr>
        <w:ind w:leftChars="200" w:left="480"/>
        <w:rPr>
          <w:szCs w:val="22"/>
        </w:rPr>
      </w:pPr>
      <w:r w:rsidRPr="004E12A6">
        <w:rPr>
          <w:szCs w:val="21"/>
        </w:rPr>
        <w:t>求极限</w:t>
      </w:r>
      <w:r w:rsidR="0074129A" w:rsidRPr="0074129A">
        <w:rPr>
          <w:position w:val="-60"/>
        </w:rPr>
        <w:object w:dxaOrig="2540" w:dyaOrig="1440">
          <v:shape id="_x0000_i1109" type="#_x0000_t75" style="width:127.1pt;height:1in" o:ole="">
            <v:imagedata r:id="rId177" o:title=""/>
          </v:shape>
          <o:OLEObject Type="Embed" ProgID="Equation.DSMT4" ShapeID="_x0000_i1109" DrawAspect="Content" ObjectID="_1700132274" r:id="rId178"/>
        </w:object>
      </w:r>
      <w:r>
        <w:rPr>
          <w:rFonts w:hint="eastAsia"/>
          <w:szCs w:val="21"/>
        </w:rPr>
        <w:t>．</w:t>
      </w:r>
    </w:p>
    <w:p w:rsidR="00FD289A" w:rsidRDefault="00FD289A" w:rsidP="00BD01F7"/>
    <w:p w:rsidR="00FD289A" w:rsidRDefault="00FD289A" w:rsidP="00BD01F7"/>
    <w:p w:rsidR="00BD01F7" w:rsidRDefault="00552708" w:rsidP="00BD01F7">
      <w:r>
        <w:rPr>
          <w:rFonts w:hint="eastAsia"/>
        </w:rPr>
        <w:t>(</w:t>
      </w:r>
      <w:r w:rsidR="00BD01F7">
        <w:rPr>
          <w:rFonts w:hint="eastAsia"/>
        </w:rPr>
        <w:t>16</w:t>
      </w:r>
      <w:r>
        <w:rPr>
          <w:rFonts w:hint="eastAsia"/>
        </w:rPr>
        <w:t>)</w:t>
      </w:r>
      <w:r w:rsidR="00BD01F7">
        <w:rPr>
          <w:rFonts w:hint="eastAsia"/>
        </w:rPr>
        <w:t>（本题满分</w:t>
      </w:r>
      <w:r w:rsidR="00BD01F7">
        <w:rPr>
          <w:rFonts w:hint="eastAsia"/>
        </w:rPr>
        <w:t>10</w:t>
      </w:r>
      <w:r w:rsidR="00BD01F7">
        <w:rPr>
          <w:rFonts w:hint="eastAsia"/>
        </w:rPr>
        <w:t>分）</w:t>
      </w:r>
    </w:p>
    <w:p w:rsidR="00552708" w:rsidRDefault="00BD01F7" w:rsidP="00552708">
      <w:pPr>
        <w:ind w:leftChars="200" w:left="480"/>
      </w:pPr>
      <w:r>
        <w:rPr>
          <w:rFonts w:hint="eastAsia"/>
        </w:rPr>
        <w:t>已知函数</w:t>
      </w:r>
      <w:r w:rsidR="0074129A" w:rsidRPr="0074129A">
        <w:rPr>
          <w:position w:val="-10"/>
        </w:rPr>
        <w:object w:dxaOrig="900" w:dyaOrig="320">
          <v:shape id="_x0000_i1110" type="#_x0000_t75" style="width:45.1pt;height:16.3pt" o:ole="">
            <v:imagedata r:id="rId179" o:title=""/>
          </v:shape>
          <o:OLEObject Type="Embed" ProgID="Equation.DSMT4" ShapeID="_x0000_i1110" DrawAspect="Content" ObjectID="_1700132275" r:id="rId180"/>
        </w:object>
      </w:r>
      <w:r>
        <w:rPr>
          <w:rFonts w:hint="eastAsia"/>
        </w:rPr>
        <w:t>满足微分方程</w:t>
      </w:r>
      <w:r w:rsidR="0074129A" w:rsidRPr="0074129A">
        <w:rPr>
          <w:position w:val="-10"/>
        </w:rPr>
        <w:object w:dxaOrig="1719" w:dyaOrig="360">
          <v:shape id="_x0000_i1111" type="#_x0000_t75" style="width:85.75pt;height:18.15pt" o:ole="">
            <v:imagedata r:id="rId181" o:title=""/>
          </v:shape>
          <o:OLEObject Type="Embed" ProgID="Equation.DSMT4" ShapeID="_x0000_i1111" DrawAspect="Content" ObjectID="_1700132276" r:id="rId182"/>
        </w:object>
      </w:r>
      <w:r>
        <w:rPr>
          <w:rFonts w:hint="eastAsia"/>
        </w:rPr>
        <w:t>，且</w:t>
      </w:r>
      <w:r w:rsidR="0074129A" w:rsidRPr="0074129A">
        <w:rPr>
          <w:position w:val="-10"/>
        </w:rPr>
        <w:object w:dxaOrig="859" w:dyaOrig="320">
          <v:shape id="_x0000_i1112" type="#_x0000_t75" style="width:43.2pt;height:16.3pt" o:ole="">
            <v:imagedata r:id="rId183" o:title=""/>
          </v:shape>
          <o:OLEObject Type="Embed" ProgID="Equation.DSMT4" ShapeID="_x0000_i1112" DrawAspect="Content" ObjectID="_1700132277" r:id="rId184"/>
        </w:object>
      </w:r>
      <w:r>
        <w:rPr>
          <w:rFonts w:hint="eastAsia"/>
        </w:rPr>
        <w:t>，求</w:t>
      </w:r>
      <w:r w:rsidR="0074129A" w:rsidRPr="0074129A">
        <w:rPr>
          <w:position w:val="-10"/>
        </w:rPr>
        <w:object w:dxaOrig="520" w:dyaOrig="320">
          <v:shape id="_x0000_i1113" type="#_x0000_t75" style="width:26.3pt;height:16.3pt" o:ole="">
            <v:imagedata r:id="rId185" o:title=""/>
          </v:shape>
          <o:OLEObject Type="Embed" ProgID="Equation.DSMT4" ShapeID="_x0000_i1113" DrawAspect="Content" ObjectID="_1700132278" r:id="rId186"/>
        </w:object>
      </w:r>
      <w:r>
        <w:rPr>
          <w:rFonts w:hint="eastAsia"/>
        </w:rPr>
        <w:t>的极大值和极小值．</w:t>
      </w:r>
    </w:p>
    <w:p w:rsidR="00FD289A" w:rsidRDefault="00FD289A" w:rsidP="00BD01F7"/>
    <w:p w:rsidR="00FD289A" w:rsidRDefault="00FD289A" w:rsidP="00BD01F7"/>
    <w:p w:rsidR="00BD01F7" w:rsidRDefault="00552708" w:rsidP="00BD01F7">
      <w:r>
        <w:rPr>
          <w:rFonts w:hint="eastAsia"/>
        </w:rPr>
        <w:t>(</w:t>
      </w:r>
      <w:r w:rsidR="00BD01F7">
        <w:rPr>
          <w:rFonts w:hint="eastAsia"/>
        </w:rPr>
        <w:t>17</w:t>
      </w:r>
      <w:r>
        <w:rPr>
          <w:rFonts w:hint="eastAsia"/>
        </w:rPr>
        <w:t>)</w:t>
      </w:r>
      <w:r w:rsidR="00BD01F7">
        <w:rPr>
          <w:rFonts w:hint="eastAsia"/>
        </w:rPr>
        <w:t>（本题满分</w:t>
      </w:r>
      <w:r w:rsidR="00BD01F7">
        <w:rPr>
          <w:rFonts w:hint="eastAsia"/>
        </w:rPr>
        <w:t>10</w:t>
      </w:r>
      <w:r w:rsidR="00BD01F7">
        <w:rPr>
          <w:rFonts w:hint="eastAsia"/>
        </w:rPr>
        <w:t>分）</w:t>
      </w:r>
    </w:p>
    <w:p w:rsidR="00552708" w:rsidRDefault="00BD01F7" w:rsidP="00552708">
      <w:pPr>
        <w:ind w:leftChars="200" w:left="480"/>
      </w:pPr>
      <w:r>
        <w:rPr>
          <w:rFonts w:hint="eastAsia"/>
        </w:rPr>
        <w:t>设平面区域</w:t>
      </w:r>
      <w:r w:rsidR="0074129A" w:rsidRPr="0074129A">
        <w:rPr>
          <w:position w:val="-16"/>
        </w:rPr>
        <w:object w:dxaOrig="3760" w:dyaOrig="440">
          <v:shape id="_x0000_i1114" type="#_x0000_t75" style="width:187.85pt;height:21.9pt" o:ole="">
            <v:imagedata r:id="rId187" o:title=""/>
          </v:shape>
          <o:OLEObject Type="Embed" ProgID="Equation.DSMT4" ShapeID="_x0000_i1114" DrawAspect="Content" ObjectID="_1700132279" r:id="rId188"/>
        </w:object>
      </w:r>
      <w:r>
        <w:rPr>
          <w:rFonts w:hint="eastAsia"/>
        </w:rPr>
        <w:t>．计算</w:t>
      </w:r>
    </w:p>
    <w:p w:rsidR="00BD01F7" w:rsidRDefault="0074129A" w:rsidP="00FA4AEF">
      <w:pPr>
        <w:ind w:leftChars="200" w:left="480"/>
        <w:jc w:val="center"/>
      </w:pPr>
      <w:r w:rsidRPr="0074129A">
        <w:rPr>
          <w:position w:val="-30"/>
        </w:rPr>
        <w:object w:dxaOrig="2540" w:dyaOrig="780">
          <v:shape id="_x0000_i1115" type="#_x0000_t75" style="width:127.1pt;height:38.8pt" o:ole="">
            <v:imagedata r:id="rId189" o:title=""/>
          </v:shape>
          <o:OLEObject Type="Embed" ProgID="Equation.DSMT4" ShapeID="_x0000_i1115" DrawAspect="Content" ObjectID="_1700132280" r:id="rId190"/>
        </w:object>
      </w:r>
    </w:p>
    <w:p w:rsidR="00FD289A" w:rsidRDefault="00FD289A" w:rsidP="00BD01F7"/>
    <w:p w:rsidR="000A10D7" w:rsidRPr="003312D3" w:rsidRDefault="000A10D7" w:rsidP="00BD01F7"/>
    <w:p w:rsidR="006A2119" w:rsidRPr="006A2119" w:rsidRDefault="006A2119" w:rsidP="006A2119">
      <w:r>
        <w:rPr>
          <w:rFonts w:hint="eastAsia"/>
        </w:rPr>
        <w:t>(</w:t>
      </w:r>
      <w:r w:rsidR="00BD01F7">
        <w:rPr>
          <w:rFonts w:hint="eastAsia"/>
        </w:rPr>
        <w:t>18</w:t>
      </w:r>
      <w:r>
        <w:rPr>
          <w:rFonts w:hint="eastAsia"/>
        </w:rPr>
        <w:t>)</w:t>
      </w:r>
      <w:r>
        <w:rPr>
          <w:rFonts w:hint="eastAsia"/>
          <w:szCs w:val="21"/>
        </w:rPr>
        <w:t>（</w:t>
      </w:r>
      <w:r w:rsidRPr="004E12A6">
        <w:rPr>
          <w:szCs w:val="21"/>
        </w:rPr>
        <w:t>本题满分</w:t>
      </w:r>
      <w:r w:rsidRPr="004E12A6">
        <w:rPr>
          <w:szCs w:val="21"/>
        </w:rPr>
        <w:t>10</w:t>
      </w:r>
      <w:r w:rsidRPr="004E12A6">
        <w:rPr>
          <w:szCs w:val="21"/>
        </w:rPr>
        <w:t>分</w:t>
      </w:r>
      <w:r>
        <w:rPr>
          <w:rFonts w:hint="eastAsia"/>
          <w:szCs w:val="21"/>
        </w:rPr>
        <w:t>）</w:t>
      </w:r>
      <w:r w:rsidRPr="006A2119">
        <w:rPr>
          <w:rStyle w:val="af"/>
          <w:rFonts w:hint="eastAsia"/>
        </w:rPr>
        <w:t>【同试卷一第三</w:t>
      </w:r>
      <w:r w:rsidRPr="006A2119">
        <w:rPr>
          <w:rStyle w:val="af"/>
        </w:rPr>
        <w:t>(17)</w:t>
      </w:r>
      <w:r w:rsidRPr="006A2119">
        <w:rPr>
          <w:rStyle w:val="af"/>
          <w:rFonts w:hint="eastAsia"/>
        </w:rPr>
        <w:t>题】</w:t>
      </w:r>
    </w:p>
    <w:p w:rsidR="006A2119" w:rsidRDefault="006A2119" w:rsidP="006A2119">
      <w:pPr>
        <w:ind w:leftChars="200" w:left="480"/>
        <w:rPr>
          <w:szCs w:val="21"/>
        </w:rPr>
      </w:pPr>
      <w:r w:rsidRPr="004E12A6">
        <w:rPr>
          <w:szCs w:val="21"/>
        </w:rPr>
        <w:t>设函数</w:t>
      </w:r>
      <w:r w:rsidR="0074129A" w:rsidRPr="0074129A">
        <w:rPr>
          <w:position w:val="-14"/>
        </w:rPr>
        <w:object w:dxaOrig="560" w:dyaOrig="400">
          <v:shape id="_x0000_i1116" type="#_x0000_t75" style="width:28.15pt;height:20.05pt" o:ole="">
            <v:imagedata r:id="rId191" o:title=""/>
          </v:shape>
          <o:OLEObject Type="Embed" ProgID="Equation.DSMT4" ShapeID="_x0000_i1116" DrawAspect="Content" ObjectID="_1700132281" r:id="rId192"/>
        </w:object>
      </w:r>
      <w:r w:rsidRPr="004E12A6">
        <w:rPr>
          <w:szCs w:val="21"/>
        </w:rPr>
        <w:t>具有</w:t>
      </w:r>
      <w:r>
        <w:rPr>
          <w:rFonts w:hint="eastAsia"/>
          <w:szCs w:val="21"/>
        </w:rPr>
        <w:t>二</w:t>
      </w:r>
      <w:r w:rsidRPr="004E12A6">
        <w:rPr>
          <w:szCs w:val="21"/>
        </w:rPr>
        <w:t>阶连续导数，</w:t>
      </w:r>
      <w:r w:rsidR="0074129A" w:rsidRPr="0074129A">
        <w:rPr>
          <w:position w:val="-16"/>
        </w:rPr>
        <w:object w:dxaOrig="1540" w:dyaOrig="440">
          <v:shape id="_x0000_i1117" type="#_x0000_t75" style="width:77pt;height:21.9pt" o:ole="">
            <v:imagedata r:id="rId193" o:title=""/>
          </v:shape>
          <o:OLEObject Type="Embed" ProgID="Equation.DSMT4" ShapeID="_x0000_i1117" DrawAspect="Content" ObjectID="_1700132282" r:id="rId194"/>
        </w:object>
      </w:r>
      <w:r w:rsidRPr="004E12A6">
        <w:rPr>
          <w:szCs w:val="21"/>
        </w:rPr>
        <w:t>满足</w:t>
      </w:r>
    </w:p>
    <w:p w:rsidR="006A2119" w:rsidRPr="00450540" w:rsidRDefault="0074129A" w:rsidP="006A2119">
      <w:pPr>
        <w:ind w:leftChars="200" w:left="480"/>
        <w:jc w:val="center"/>
        <w:rPr>
          <w:szCs w:val="21"/>
        </w:rPr>
      </w:pPr>
      <w:r w:rsidRPr="0074129A">
        <w:rPr>
          <w:position w:val="-28"/>
        </w:rPr>
        <w:object w:dxaOrig="3000" w:dyaOrig="700">
          <v:shape id="_x0000_i1118" type="#_x0000_t75" style="width:150.25pt;height:35.05pt" o:ole="">
            <v:imagedata r:id="rId195" o:title=""/>
          </v:shape>
          <o:OLEObject Type="Embed" ProgID="Equation.DSMT4" ShapeID="_x0000_i1118" DrawAspect="Content" ObjectID="_1700132283" r:id="rId196"/>
        </w:object>
      </w:r>
    </w:p>
    <w:p w:rsidR="006A2119" w:rsidRDefault="006A2119" w:rsidP="006A2119">
      <w:pPr>
        <w:ind w:leftChars="200" w:left="480"/>
        <w:jc w:val="left"/>
        <w:rPr>
          <w:szCs w:val="21"/>
        </w:rPr>
      </w:pPr>
      <w:r w:rsidRPr="004E12A6">
        <w:rPr>
          <w:szCs w:val="21"/>
        </w:rPr>
        <w:t>若</w:t>
      </w:r>
      <w:r w:rsidR="0074129A" w:rsidRPr="0074129A">
        <w:rPr>
          <w:position w:val="-14"/>
        </w:rPr>
        <w:object w:dxaOrig="1840" w:dyaOrig="400">
          <v:shape id="_x0000_i1119" type="#_x0000_t75" style="width:92.05pt;height:20.05pt" o:ole="">
            <v:imagedata r:id="rId197" o:title=""/>
          </v:shape>
          <o:OLEObject Type="Embed" ProgID="Equation.DSMT4" ShapeID="_x0000_i1119" DrawAspect="Content" ObjectID="_1700132284" r:id="rId198"/>
        </w:object>
      </w:r>
      <w:r w:rsidRPr="004E12A6">
        <w:rPr>
          <w:szCs w:val="21"/>
        </w:rPr>
        <w:t>，求</w:t>
      </w:r>
      <w:r w:rsidR="0074129A" w:rsidRPr="0074129A">
        <w:rPr>
          <w:position w:val="-14"/>
        </w:rPr>
        <w:object w:dxaOrig="560" w:dyaOrig="400">
          <v:shape id="_x0000_i1120" type="#_x0000_t75" style="width:28.15pt;height:20.05pt" o:ole="">
            <v:imagedata r:id="rId199" o:title=""/>
          </v:shape>
          <o:OLEObject Type="Embed" ProgID="Equation.DSMT4" ShapeID="_x0000_i1120" DrawAspect="Content" ObjectID="_1700132285" r:id="rId200"/>
        </w:object>
      </w:r>
      <w:r w:rsidRPr="004E12A6">
        <w:rPr>
          <w:szCs w:val="21"/>
        </w:rPr>
        <w:t>的表达式</w:t>
      </w:r>
      <w:r w:rsidR="00196398">
        <w:rPr>
          <w:rFonts w:hint="eastAsia"/>
          <w:szCs w:val="21"/>
        </w:rPr>
        <w:t>．</w:t>
      </w:r>
    </w:p>
    <w:p w:rsidR="00FD289A" w:rsidRDefault="00FD289A" w:rsidP="00BD01F7"/>
    <w:p w:rsidR="00FD289A" w:rsidRDefault="00FD289A" w:rsidP="00BD01F7"/>
    <w:p w:rsidR="00BD01F7" w:rsidRDefault="00552708" w:rsidP="00BD01F7">
      <w:r>
        <w:rPr>
          <w:rFonts w:hint="eastAsia"/>
        </w:rPr>
        <w:t>(</w:t>
      </w:r>
      <w:r w:rsidR="00BD01F7">
        <w:rPr>
          <w:rFonts w:hint="eastAsia"/>
        </w:rPr>
        <w:t>19</w:t>
      </w:r>
      <w:r>
        <w:rPr>
          <w:rFonts w:hint="eastAsia"/>
        </w:rPr>
        <w:t>)</w:t>
      </w:r>
      <w:r w:rsidR="00BD01F7">
        <w:rPr>
          <w:rFonts w:hint="eastAsia"/>
        </w:rPr>
        <w:t>（本题满分</w:t>
      </w:r>
      <w:r w:rsidR="00BD01F7">
        <w:rPr>
          <w:rFonts w:hint="eastAsia"/>
        </w:rPr>
        <w:t>10</w:t>
      </w:r>
      <w:r w:rsidR="00BD01F7">
        <w:rPr>
          <w:rFonts w:hint="eastAsia"/>
        </w:rPr>
        <w:t>分）</w:t>
      </w:r>
    </w:p>
    <w:p w:rsidR="00BD01F7" w:rsidRDefault="00BD01F7" w:rsidP="00552708">
      <w:pPr>
        <w:ind w:leftChars="200" w:left="480"/>
      </w:pPr>
      <w:r>
        <w:rPr>
          <w:rFonts w:hint="eastAsia"/>
        </w:rPr>
        <w:t>设函数</w:t>
      </w:r>
      <w:r w:rsidR="0074129A" w:rsidRPr="0074129A">
        <w:rPr>
          <w:position w:val="-10"/>
        </w:rPr>
        <w:object w:dxaOrig="1060" w:dyaOrig="320">
          <v:shape id="_x0000_i1121" type="#_x0000_t75" style="width:53.2pt;height:16.3pt" o:ole="">
            <v:imagedata r:id="rId201" o:title=""/>
          </v:shape>
          <o:OLEObject Type="Embed" ProgID="Equation.DSMT4" ShapeID="_x0000_i1121" DrawAspect="Content" ObjectID="_1700132286" r:id="rId202"/>
        </w:object>
      </w:r>
      <w:r>
        <w:rPr>
          <w:rFonts w:hint="eastAsia"/>
        </w:rPr>
        <w:t>在区间</w:t>
      </w:r>
      <w:r w:rsidR="0074129A" w:rsidRPr="0074129A">
        <w:rPr>
          <w:position w:val="-14"/>
        </w:rPr>
        <w:object w:dxaOrig="520" w:dyaOrig="400">
          <v:shape id="_x0000_i1122" type="#_x0000_t75" style="width:26.3pt;height:20.05pt" o:ole="">
            <v:imagedata r:id="rId203" o:title=""/>
          </v:shape>
          <o:OLEObject Type="Embed" ProgID="Equation.DSMT4" ShapeID="_x0000_i1122" DrawAspect="Content" ObjectID="_1700132287" r:id="rId204"/>
        </w:object>
      </w:r>
      <w:r>
        <w:rPr>
          <w:rFonts w:hint="eastAsia"/>
        </w:rPr>
        <w:t>上连续，且</w:t>
      </w:r>
      <w:r w:rsidR="0074129A" w:rsidRPr="0074129A">
        <w:rPr>
          <w:position w:val="-10"/>
        </w:rPr>
        <w:object w:dxaOrig="540" w:dyaOrig="320">
          <v:shape id="_x0000_i1123" type="#_x0000_t75" style="width:26.9pt;height:16.3pt" o:ole="">
            <v:imagedata r:id="rId205" o:title=""/>
          </v:shape>
          <o:OLEObject Type="Embed" ProgID="Equation.DSMT4" ShapeID="_x0000_i1123" DrawAspect="Content" ObjectID="_1700132288" r:id="rId206"/>
        </w:object>
      </w:r>
      <w:r>
        <w:rPr>
          <w:rFonts w:hint="eastAsia"/>
        </w:rPr>
        <w:t>单调增加，</w:t>
      </w:r>
      <w:r w:rsidR="0074129A" w:rsidRPr="0074129A">
        <w:rPr>
          <w:position w:val="-10"/>
        </w:rPr>
        <w:object w:dxaOrig="1180" w:dyaOrig="320">
          <v:shape id="_x0000_i1124" type="#_x0000_t75" style="width:58.85pt;height:16.3pt" o:ole="">
            <v:imagedata r:id="rId207" o:title=""/>
          </v:shape>
          <o:OLEObject Type="Embed" ProgID="Equation.DSMT4" ShapeID="_x0000_i1124" DrawAspect="Content" ObjectID="_1700132289" r:id="rId208"/>
        </w:object>
      </w:r>
      <w:r>
        <w:rPr>
          <w:rFonts w:hint="eastAsia"/>
        </w:rPr>
        <w:t>，证明：</w:t>
      </w:r>
    </w:p>
    <w:p w:rsidR="00BD01F7" w:rsidRDefault="00552708" w:rsidP="00552708">
      <w:pPr>
        <w:ind w:leftChars="200" w:left="480"/>
      </w:pPr>
      <w:r>
        <w:rPr>
          <w:rFonts w:hint="eastAsia"/>
        </w:rPr>
        <w:t>(</w:t>
      </w:r>
      <w:r w:rsidRPr="00552708">
        <w:rPr>
          <w:rFonts w:hint="eastAsia"/>
        </w:rPr>
        <w:t>Ⅰ</w:t>
      </w:r>
      <w:r>
        <w:rPr>
          <w:rFonts w:hint="eastAsia"/>
        </w:rPr>
        <w:t xml:space="preserve">) </w:t>
      </w:r>
      <w:r w:rsidR="0074129A" w:rsidRPr="0074129A">
        <w:rPr>
          <w:position w:val="-18"/>
        </w:rPr>
        <w:object w:dxaOrig="1960" w:dyaOrig="520">
          <v:shape id="_x0000_i1125" type="#_x0000_t75" style="width:98.3pt;height:26.3pt" o:ole="">
            <v:imagedata r:id="rId209" o:title=""/>
          </v:shape>
          <o:OLEObject Type="Embed" ProgID="Equation.DSMT4" ShapeID="_x0000_i1125" DrawAspect="Content" ObjectID="_1700132290" r:id="rId210"/>
        </w:object>
      </w:r>
      <w:r w:rsidR="000A10D7">
        <w:rPr>
          <w:rFonts w:hint="eastAsia"/>
        </w:rPr>
        <w:t>，</w:t>
      </w:r>
      <w:r w:rsidR="0074129A" w:rsidRPr="0074129A">
        <w:rPr>
          <w:position w:val="-14"/>
        </w:rPr>
        <w:object w:dxaOrig="900" w:dyaOrig="400">
          <v:shape id="_x0000_i1126" type="#_x0000_t75" style="width:45.1pt;height:20.05pt" o:ole="">
            <v:imagedata r:id="rId211" o:title=""/>
          </v:shape>
          <o:OLEObject Type="Embed" ProgID="Equation.DSMT4" ShapeID="_x0000_i1126" DrawAspect="Content" ObjectID="_1700132291" r:id="rId212"/>
        </w:object>
      </w:r>
      <w:r w:rsidR="00BD01F7">
        <w:rPr>
          <w:rFonts w:hint="eastAsia"/>
        </w:rPr>
        <w:t>；</w:t>
      </w:r>
    </w:p>
    <w:p w:rsidR="00BD01F7" w:rsidRPr="00604A29" w:rsidRDefault="00552708" w:rsidP="00FA4AEF">
      <w:pPr>
        <w:ind w:leftChars="200" w:left="480"/>
      </w:pPr>
      <w:r>
        <w:rPr>
          <w:rFonts w:hint="eastAsia"/>
        </w:rPr>
        <w:t>(</w:t>
      </w:r>
      <w:r w:rsidRPr="00552708">
        <w:rPr>
          <w:rFonts w:hint="eastAsia"/>
        </w:rPr>
        <w:t>Ⅱ</w:t>
      </w:r>
      <w:r>
        <w:rPr>
          <w:rFonts w:hint="eastAsia"/>
        </w:rPr>
        <w:t xml:space="preserve">) </w:t>
      </w:r>
      <w:r w:rsidR="0074129A" w:rsidRPr="0074129A">
        <w:rPr>
          <w:position w:val="-18"/>
        </w:rPr>
        <w:object w:dxaOrig="3240" w:dyaOrig="600">
          <v:shape id="_x0000_i1127" type="#_x0000_t75" style="width:162.15pt;height:30.05pt" o:ole="">
            <v:imagedata r:id="rId213" o:title=""/>
          </v:shape>
          <o:OLEObject Type="Embed" ProgID="Equation.DSMT4" ShapeID="_x0000_i1127" DrawAspect="Content" ObjectID="_1700132292" r:id="rId214"/>
        </w:object>
      </w:r>
      <w:r w:rsidR="00BD01F7">
        <w:rPr>
          <w:rFonts w:hint="eastAsia"/>
        </w:rPr>
        <w:t>．</w:t>
      </w:r>
    </w:p>
    <w:p w:rsidR="00FD289A" w:rsidRDefault="00FD289A" w:rsidP="00BD01F7"/>
    <w:p w:rsidR="00FD289A" w:rsidRDefault="00FD289A" w:rsidP="00BD01F7"/>
    <w:p w:rsidR="00BD01F7" w:rsidRDefault="00552708" w:rsidP="00BD01F7">
      <w:r>
        <w:rPr>
          <w:rFonts w:hint="eastAsia"/>
        </w:rPr>
        <w:t>(</w:t>
      </w:r>
      <w:r w:rsidR="00BD01F7">
        <w:rPr>
          <w:rFonts w:hint="eastAsia"/>
        </w:rPr>
        <w:t>20</w:t>
      </w:r>
      <w:r>
        <w:rPr>
          <w:rFonts w:hint="eastAsia"/>
        </w:rPr>
        <w:t>)</w:t>
      </w:r>
      <w:r w:rsidR="00BD01F7">
        <w:rPr>
          <w:rFonts w:hint="eastAsia"/>
        </w:rPr>
        <w:t>（本题满分</w:t>
      </w:r>
      <w:r w:rsidR="00BD01F7">
        <w:rPr>
          <w:rFonts w:hint="eastAsia"/>
        </w:rPr>
        <w:t>11</w:t>
      </w:r>
      <w:r w:rsidR="00BD01F7">
        <w:rPr>
          <w:rFonts w:hint="eastAsia"/>
        </w:rPr>
        <w:t>分）</w:t>
      </w:r>
    </w:p>
    <w:p w:rsidR="00BD01F7" w:rsidRDefault="00BD01F7" w:rsidP="00552708">
      <w:pPr>
        <w:ind w:leftChars="200" w:left="480"/>
      </w:pPr>
      <w:r>
        <w:rPr>
          <w:rFonts w:hint="eastAsia"/>
        </w:rPr>
        <w:t>设函数</w:t>
      </w:r>
      <w:r w:rsidR="0074129A" w:rsidRPr="0074129A">
        <w:rPr>
          <w:position w:val="-24"/>
        </w:rPr>
        <w:object w:dxaOrig="1260" w:dyaOrig="620">
          <v:shape id="_x0000_i1128" type="#_x0000_t75" style="width:63.25pt;height:31.3pt" o:ole="">
            <v:imagedata r:id="rId215" o:title=""/>
          </v:shape>
          <o:OLEObject Type="Embed" ProgID="Equation.DSMT4" ShapeID="_x0000_i1128" DrawAspect="Content" ObjectID="_1700132293" r:id="rId216"/>
        </w:object>
      </w:r>
      <w:r w:rsidR="00897717">
        <w:rPr>
          <w:rFonts w:hint="eastAsia"/>
        </w:rPr>
        <w:t>，</w:t>
      </w:r>
      <w:r w:rsidR="0074129A" w:rsidRPr="0074129A">
        <w:rPr>
          <w:position w:val="-14"/>
        </w:rPr>
        <w:object w:dxaOrig="880" w:dyaOrig="400">
          <v:shape id="_x0000_i1129" type="#_x0000_t75" style="width:43.85pt;height:20.05pt" o:ole="">
            <v:imagedata r:id="rId217" o:title=""/>
          </v:shape>
          <o:OLEObject Type="Embed" ProgID="Equation.DSMT4" ShapeID="_x0000_i1129" DrawAspect="Content" ObjectID="_1700132294" r:id="rId218"/>
        </w:object>
      </w:r>
      <w:r w:rsidR="00897717">
        <w:rPr>
          <w:rFonts w:hint="eastAsia"/>
        </w:rPr>
        <w:t>．</w:t>
      </w:r>
      <w:r>
        <w:rPr>
          <w:rFonts w:hint="eastAsia"/>
        </w:rPr>
        <w:t>定义函数列</w:t>
      </w:r>
    </w:p>
    <w:p w:rsidR="00BD01F7" w:rsidRDefault="0074129A" w:rsidP="00552708">
      <w:pPr>
        <w:ind w:leftChars="200" w:left="480"/>
        <w:jc w:val="center"/>
      </w:pPr>
      <w:r w:rsidRPr="0074129A">
        <w:rPr>
          <w:position w:val="-12"/>
        </w:rPr>
        <w:object w:dxaOrig="5679" w:dyaOrig="360">
          <v:shape id="_x0000_i1130" type="#_x0000_t75" style="width:284.25pt;height:18.15pt" o:ole="">
            <v:imagedata r:id="rId219" o:title=""/>
          </v:shape>
          <o:OLEObject Type="Embed" ProgID="Equation.DSMT4" ShapeID="_x0000_i1130" DrawAspect="Content" ObjectID="_1700132295" r:id="rId220"/>
        </w:object>
      </w:r>
    </w:p>
    <w:p w:rsidR="00BD01F7" w:rsidRDefault="00BD01F7" w:rsidP="00FA4AEF">
      <w:pPr>
        <w:ind w:leftChars="200" w:left="480"/>
      </w:pPr>
      <w:r>
        <w:rPr>
          <w:rFonts w:hint="eastAsia"/>
        </w:rPr>
        <w:lastRenderedPageBreak/>
        <w:t>设</w:t>
      </w:r>
      <w:r w:rsidR="0074129A" w:rsidRPr="0074129A">
        <w:rPr>
          <w:position w:val="-12"/>
        </w:rPr>
        <w:object w:dxaOrig="279" w:dyaOrig="360">
          <v:shape id="_x0000_i1131" type="#_x0000_t75" style="width:13.75pt;height:18.15pt" o:ole="">
            <v:imagedata r:id="rId221" o:title=""/>
          </v:shape>
          <o:OLEObject Type="Embed" ProgID="Equation.DSMT4" ShapeID="_x0000_i1131" DrawAspect="Content" ObjectID="_1700132296" r:id="rId222"/>
        </w:object>
      </w:r>
      <w:r>
        <w:rPr>
          <w:rFonts w:hint="eastAsia"/>
        </w:rPr>
        <w:t>是曲线</w:t>
      </w:r>
      <w:r w:rsidR="0074129A" w:rsidRPr="0074129A">
        <w:rPr>
          <w:position w:val="-12"/>
        </w:rPr>
        <w:object w:dxaOrig="960" w:dyaOrig="360">
          <v:shape id="_x0000_i1132" type="#_x0000_t75" style="width:48.2pt;height:18.15pt" o:ole="">
            <v:imagedata r:id="rId223" o:title=""/>
          </v:shape>
          <o:OLEObject Type="Embed" ProgID="Equation.DSMT4" ShapeID="_x0000_i1132" DrawAspect="Content" ObjectID="_1700132297" r:id="rId224"/>
        </w:object>
      </w:r>
      <w:r>
        <w:rPr>
          <w:rFonts w:hint="eastAsia"/>
        </w:rPr>
        <w:t>，直线</w:t>
      </w:r>
      <w:r w:rsidR="0074129A" w:rsidRPr="0074129A">
        <w:rPr>
          <w:position w:val="-10"/>
        </w:rPr>
        <w:object w:dxaOrig="1200" w:dyaOrig="320">
          <v:shape id="_x0000_i1133" type="#_x0000_t75" style="width:60.1pt;height:16.3pt" o:ole="">
            <v:imagedata r:id="rId225" o:title=""/>
          </v:shape>
          <o:OLEObject Type="Embed" ProgID="Equation.DSMT4" ShapeID="_x0000_i1133" DrawAspect="Content" ObjectID="_1700132298" r:id="rId226"/>
        </w:object>
      </w:r>
      <w:r>
        <w:rPr>
          <w:rFonts w:hint="eastAsia"/>
        </w:rPr>
        <w:t>所围</w:t>
      </w:r>
      <w:r w:rsidR="00897717">
        <w:rPr>
          <w:rFonts w:hint="eastAsia"/>
        </w:rPr>
        <w:t>平面</w:t>
      </w:r>
      <w:r>
        <w:rPr>
          <w:rFonts w:hint="eastAsia"/>
        </w:rPr>
        <w:t>图形的面积．求极限</w:t>
      </w:r>
      <w:r w:rsidR="0074129A" w:rsidRPr="0074129A">
        <w:rPr>
          <w:position w:val="-20"/>
        </w:rPr>
        <w:object w:dxaOrig="740" w:dyaOrig="440">
          <v:shape id="_x0000_i1134" type="#_x0000_t75" style="width:36.95pt;height:21.9pt" o:ole="">
            <v:imagedata r:id="rId227" o:title=""/>
          </v:shape>
          <o:OLEObject Type="Embed" ProgID="Equation.DSMT4" ShapeID="_x0000_i1134" DrawAspect="Content" ObjectID="_1700132299" r:id="rId228"/>
        </w:object>
      </w:r>
      <w:r>
        <w:rPr>
          <w:rFonts w:hint="eastAsia"/>
        </w:rPr>
        <w:t>．</w:t>
      </w:r>
    </w:p>
    <w:p w:rsidR="00FD289A" w:rsidRDefault="00FD289A" w:rsidP="00BD01F7"/>
    <w:p w:rsidR="00FD289A" w:rsidRDefault="00FD289A" w:rsidP="00BD01F7"/>
    <w:p w:rsidR="00BD01F7" w:rsidRDefault="00552708" w:rsidP="00BD01F7">
      <w:r>
        <w:rPr>
          <w:rFonts w:hint="eastAsia"/>
        </w:rPr>
        <w:t>(</w:t>
      </w:r>
      <w:r w:rsidR="00BD01F7">
        <w:rPr>
          <w:rFonts w:hint="eastAsia"/>
        </w:rPr>
        <w:t>21</w:t>
      </w:r>
      <w:r>
        <w:rPr>
          <w:rFonts w:hint="eastAsia"/>
        </w:rPr>
        <w:t>)</w:t>
      </w:r>
      <w:r w:rsidR="00BD01F7">
        <w:rPr>
          <w:rFonts w:hint="eastAsia"/>
        </w:rPr>
        <w:t>（本题满分</w:t>
      </w:r>
      <w:r w:rsidR="00BD01F7">
        <w:rPr>
          <w:rFonts w:hint="eastAsia"/>
        </w:rPr>
        <w:t>11</w:t>
      </w:r>
      <w:r w:rsidR="00BD01F7">
        <w:rPr>
          <w:rFonts w:hint="eastAsia"/>
        </w:rPr>
        <w:t>分）</w:t>
      </w:r>
    </w:p>
    <w:p w:rsidR="00BD01F7" w:rsidRPr="00006E62" w:rsidRDefault="00BD01F7" w:rsidP="00FA4AEF">
      <w:pPr>
        <w:ind w:leftChars="200" w:left="480"/>
      </w:pPr>
      <w:r>
        <w:rPr>
          <w:rFonts w:hint="eastAsia"/>
        </w:rPr>
        <w:t>已知函数</w:t>
      </w:r>
      <w:r w:rsidR="0074129A" w:rsidRPr="0074129A">
        <w:rPr>
          <w:position w:val="-10"/>
        </w:rPr>
        <w:object w:dxaOrig="760" w:dyaOrig="320">
          <v:shape id="_x0000_i1135" type="#_x0000_t75" style="width:38.2pt;height:16.3pt" o:ole="">
            <v:imagedata r:id="rId229" o:title=""/>
          </v:shape>
          <o:OLEObject Type="Embed" ProgID="Equation.DSMT4" ShapeID="_x0000_i1135" DrawAspect="Content" ObjectID="_1700132300" r:id="rId230"/>
        </w:object>
      </w:r>
      <w:r>
        <w:rPr>
          <w:rFonts w:hint="eastAsia"/>
        </w:rPr>
        <w:t>满足</w:t>
      </w:r>
      <w:r w:rsidR="0074129A" w:rsidRPr="0074129A">
        <w:rPr>
          <w:position w:val="-28"/>
        </w:rPr>
        <w:object w:dxaOrig="1340" w:dyaOrig="660">
          <v:shape id="_x0000_i1136" type="#_x0000_t75" style="width:67pt;height:33.2pt" o:ole="">
            <v:imagedata r:id="rId231" o:title=""/>
          </v:shape>
          <o:OLEObject Type="Embed" ProgID="Equation.DSMT4" ShapeID="_x0000_i1136" DrawAspect="Content" ObjectID="_1700132301" r:id="rId232"/>
        </w:object>
      </w:r>
      <w:r>
        <w:rPr>
          <w:rFonts w:hint="eastAsia"/>
        </w:rPr>
        <w:t>，且</w:t>
      </w:r>
      <w:r w:rsidR="0074129A" w:rsidRPr="0074129A">
        <w:rPr>
          <w:position w:val="-10"/>
        </w:rPr>
        <w:object w:dxaOrig="3000" w:dyaOrig="360">
          <v:shape id="_x0000_i1137" type="#_x0000_t75" style="width:150.25pt;height:18.15pt" o:ole="">
            <v:imagedata r:id="rId233" o:title=""/>
          </v:shape>
          <o:OLEObject Type="Embed" ProgID="Equation.DSMT4" ShapeID="_x0000_i1137" DrawAspect="Content" ObjectID="_1700132302" r:id="rId234"/>
        </w:object>
      </w:r>
      <w:r>
        <w:rPr>
          <w:rFonts w:hint="eastAsia"/>
        </w:rPr>
        <w:t>，求曲线</w:t>
      </w:r>
      <w:r w:rsidR="0074129A" w:rsidRPr="0074129A">
        <w:rPr>
          <w:position w:val="-10"/>
        </w:rPr>
        <w:object w:dxaOrig="1100" w:dyaOrig="320">
          <v:shape id="_x0000_i1138" type="#_x0000_t75" style="width:55.1pt;height:16.3pt" o:ole="">
            <v:imagedata r:id="rId235" o:title=""/>
          </v:shape>
          <o:OLEObject Type="Embed" ProgID="Equation.DSMT4" ShapeID="_x0000_i1138" DrawAspect="Content" ObjectID="_1700132303" r:id="rId236"/>
        </w:object>
      </w:r>
      <w:r>
        <w:rPr>
          <w:rFonts w:hint="eastAsia"/>
        </w:rPr>
        <w:t>所</w:t>
      </w:r>
      <w:r w:rsidR="00EC5337">
        <w:rPr>
          <w:rFonts w:hint="eastAsia"/>
        </w:rPr>
        <w:t>围</w:t>
      </w:r>
      <w:r>
        <w:rPr>
          <w:rFonts w:hint="eastAsia"/>
        </w:rPr>
        <w:t>成的图形绕直线</w:t>
      </w:r>
      <w:r w:rsidR="0074129A" w:rsidRPr="0074129A">
        <w:rPr>
          <w:position w:val="-10"/>
        </w:rPr>
        <w:object w:dxaOrig="720" w:dyaOrig="320">
          <v:shape id="_x0000_i1139" type="#_x0000_t75" style="width:36.3pt;height:16.3pt" o:ole="">
            <v:imagedata r:id="rId237" o:title=""/>
          </v:shape>
          <o:OLEObject Type="Embed" ProgID="Equation.DSMT4" ShapeID="_x0000_i1139" DrawAspect="Content" ObjectID="_1700132304" r:id="rId238"/>
        </w:object>
      </w:r>
      <w:r>
        <w:rPr>
          <w:rFonts w:hint="eastAsia"/>
        </w:rPr>
        <w:t>旋转所成的旋转体的体积．</w:t>
      </w:r>
    </w:p>
    <w:p w:rsidR="00FD289A" w:rsidRDefault="00FD289A" w:rsidP="00BD01F7"/>
    <w:p w:rsidR="006A2119" w:rsidRDefault="006A2119" w:rsidP="00BD01F7"/>
    <w:p w:rsidR="006A2119" w:rsidRPr="003D0B7E" w:rsidRDefault="006A2119" w:rsidP="006A2119">
      <w:r w:rsidRPr="003D0B7E">
        <w:t>(</w:t>
      </w:r>
      <w:r w:rsidRPr="003D0B7E">
        <w:rPr>
          <w:rFonts w:hint="eastAsia"/>
        </w:rPr>
        <w:t>2</w:t>
      </w:r>
      <w:r>
        <w:rPr>
          <w:rFonts w:hint="eastAsia"/>
        </w:rPr>
        <w:t>2</w:t>
      </w:r>
      <w:r>
        <w:t>)</w:t>
      </w:r>
      <w:r>
        <w:rPr>
          <w:rFonts w:hint="eastAsia"/>
        </w:rPr>
        <w:t>（</w:t>
      </w:r>
      <w:r w:rsidRPr="003D0B7E">
        <w:t>本题满分</w:t>
      </w:r>
      <w:r w:rsidRPr="003D0B7E">
        <w:rPr>
          <w:rFonts w:hint="eastAsia"/>
        </w:rPr>
        <w:t>11</w:t>
      </w:r>
      <w:r w:rsidRPr="003D0B7E">
        <w:t>分</w:t>
      </w:r>
      <w:r>
        <w:rPr>
          <w:rFonts w:hint="eastAsia"/>
        </w:rPr>
        <w:t>）</w:t>
      </w:r>
      <w:r w:rsidRPr="006A2119">
        <w:rPr>
          <w:rStyle w:val="af"/>
          <w:rFonts w:hint="eastAsia"/>
        </w:rPr>
        <w:t>【同试卷一第三</w:t>
      </w:r>
      <w:r w:rsidRPr="006A2119">
        <w:rPr>
          <w:rStyle w:val="af"/>
          <w:rFonts w:hint="eastAsia"/>
        </w:rPr>
        <w:t>(20)</w:t>
      </w:r>
      <w:r w:rsidRPr="006A2119">
        <w:rPr>
          <w:rStyle w:val="af"/>
          <w:rFonts w:hint="eastAsia"/>
        </w:rPr>
        <w:t>题】</w:t>
      </w:r>
    </w:p>
    <w:p w:rsidR="006A2119" w:rsidRPr="00D4447B" w:rsidRDefault="006A2119" w:rsidP="006A2119">
      <w:pPr>
        <w:ind w:leftChars="200" w:left="480"/>
        <w:rPr>
          <w:rFonts w:ascii="宋体" w:hAnsi="宋体"/>
          <w:szCs w:val="22"/>
        </w:rPr>
      </w:pPr>
      <w:r>
        <w:rPr>
          <w:rFonts w:ascii="宋体" w:hAnsi="宋体" w:hint="eastAsia"/>
          <w:szCs w:val="21"/>
        </w:rPr>
        <w:t>设矩阵</w:t>
      </w:r>
      <w:r w:rsidR="0074129A" w:rsidRPr="0074129A">
        <w:rPr>
          <w:position w:val="-50"/>
        </w:rPr>
        <w:object w:dxaOrig="2260" w:dyaOrig="1120">
          <v:shape id="_x0000_i1140" type="#_x0000_t75" style="width:112.7pt;height:55.7pt" o:ole="">
            <v:imagedata r:id="rId239" o:title=""/>
          </v:shape>
          <o:OLEObject Type="Embed" ProgID="Equation.DSMT4" ShapeID="_x0000_i1140" DrawAspect="Content" ObjectID="_1700132305" r:id="rId240"/>
        </w:object>
      </w:r>
      <w:r>
        <w:rPr>
          <w:rFonts w:ascii="宋体" w:hAnsi="宋体" w:hint="eastAsia"/>
          <w:szCs w:val="21"/>
        </w:rPr>
        <w:t>，</w:t>
      </w:r>
      <w:r w:rsidR="0074129A" w:rsidRPr="00025957">
        <w:rPr>
          <w:position w:val="-4"/>
        </w:rPr>
        <w:object w:dxaOrig="220" w:dyaOrig="260">
          <v:shape id="_x0000_i1141" type="#_x0000_t75" style="width:11.25pt;height:13.15pt" o:ole="">
            <v:imagedata r:id="rId241" o:title=""/>
          </v:shape>
          <o:OLEObject Type="Embed" ProgID="Equation.DSMT4" ShapeID="_x0000_i1141" DrawAspect="Content" ObjectID="_1700132306" r:id="rId242"/>
        </w:object>
      </w:r>
      <w:r>
        <w:rPr>
          <w:rFonts w:ascii="宋体" w:hAnsi="宋体" w:hint="eastAsia"/>
          <w:szCs w:val="21"/>
        </w:rPr>
        <w:t>为</w:t>
      </w:r>
      <w:r w:rsidR="0074129A" w:rsidRPr="0074129A">
        <w:rPr>
          <w:position w:val="-6"/>
        </w:rPr>
        <w:object w:dxaOrig="180" w:dyaOrig="279">
          <v:shape id="_x0000_i1142" type="#_x0000_t75" style="width:8.75pt;height:13.75pt" o:ole="">
            <v:imagedata r:id="rId243" o:title=""/>
          </v:shape>
          <o:OLEObject Type="Embed" ProgID="Equation.DSMT4" ShapeID="_x0000_i1142" DrawAspect="Content" ObjectID="_1700132307" r:id="rId244"/>
        </w:object>
      </w:r>
      <w:r>
        <w:rPr>
          <w:rFonts w:ascii="宋体" w:hAnsi="宋体" w:hint="eastAsia"/>
          <w:szCs w:val="21"/>
        </w:rPr>
        <w:t>阶单位矩阵．</w:t>
      </w:r>
    </w:p>
    <w:p w:rsidR="006A2119" w:rsidRDefault="006A2119" w:rsidP="006A2119">
      <w:pPr>
        <w:adjustRightInd w:val="0"/>
        <w:snapToGrid w:val="0"/>
        <w:spacing w:line="276" w:lineRule="auto"/>
        <w:ind w:leftChars="200" w:left="480"/>
        <w:rPr>
          <w:rFonts w:ascii="宋体" w:hAnsi="宋体"/>
          <w:szCs w:val="21"/>
        </w:rPr>
      </w:pPr>
      <w:r w:rsidRPr="00AE0717">
        <w:rPr>
          <w:szCs w:val="21"/>
        </w:rPr>
        <w:t>(</w:t>
      </w:r>
      <w:r w:rsidRPr="00BE2BD3">
        <w:rPr>
          <w:rFonts w:hint="eastAsia"/>
          <w:szCs w:val="21"/>
        </w:rPr>
        <w:t>Ⅰ</w:t>
      </w:r>
      <w:r w:rsidRPr="00AE0717">
        <w:rPr>
          <w:szCs w:val="21"/>
        </w:rPr>
        <w:t>)</w:t>
      </w:r>
      <w:r>
        <w:rPr>
          <w:rFonts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>求方程组</w:t>
      </w:r>
      <w:r w:rsidR="0074129A" w:rsidRPr="0074129A">
        <w:rPr>
          <w:position w:val="-6"/>
        </w:rPr>
        <w:object w:dxaOrig="700" w:dyaOrig="279">
          <v:shape id="_x0000_i1143" type="#_x0000_t75" style="width:35.05pt;height:13.75pt" o:ole="">
            <v:imagedata r:id="rId245" o:title=""/>
          </v:shape>
          <o:OLEObject Type="Embed" ProgID="Equation.DSMT4" ShapeID="_x0000_i1143" DrawAspect="Content" ObjectID="_1700132308" r:id="rId246"/>
        </w:object>
      </w:r>
      <w:r>
        <w:rPr>
          <w:rFonts w:ascii="宋体" w:hAnsi="宋体" w:hint="eastAsia"/>
          <w:szCs w:val="21"/>
        </w:rPr>
        <w:t xml:space="preserve">的一个基础解系； </w:t>
      </w:r>
      <w:r w:rsidR="00552708">
        <w:rPr>
          <w:rFonts w:ascii="宋体" w:hAnsi="宋体" w:hint="eastAsia"/>
          <w:szCs w:val="21"/>
        </w:rPr>
        <w:t xml:space="preserve"> </w:t>
      </w:r>
      <w:r w:rsidRPr="00AE0717">
        <w:rPr>
          <w:szCs w:val="21"/>
        </w:rPr>
        <w:t>(</w:t>
      </w:r>
      <w:r w:rsidRPr="00BE2BD3">
        <w:rPr>
          <w:rFonts w:hint="eastAsia"/>
          <w:szCs w:val="21"/>
        </w:rPr>
        <w:t>Ⅱ</w:t>
      </w:r>
      <w:r w:rsidRPr="00AE0717">
        <w:rPr>
          <w:szCs w:val="21"/>
        </w:rPr>
        <w:t>)</w:t>
      </w:r>
      <w:r>
        <w:rPr>
          <w:rFonts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>求满足</w:t>
      </w:r>
      <w:r w:rsidR="0074129A" w:rsidRPr="00025957">
        <w:rPr>
          <w:position w:val="-4"/>
        </w:rPr>
        <w:object w:dxaOrig="760" w:dyaOrig="260">
          <v:shape id="_x0000_i1144" type="#_x0000_t75" style="width:38.2pt;height:13.15pt" o:ole="">
            <v:imagedata r:id="rId247" o:title=""/>
          </v:shape>
          <o:OLEObject Type="Embed" ProgID="Equation.DSMT4" ShapeID="_x0000_i1144" DrawAspect="Content" ObjectID="_1700132309" r:id="rId248"/>
        </w:object>
      </w:r>
      <w:r>
        <w:rPr>
          <w:rFonts w:ascii="宋体" w:hAnsi="宋体" w:hint="eastAsia"/>
          <w:szCs w:val="21"/>
        </w:rPr>
        <w:t>的所有矩阵</w:t>
      </w:r>
      <w:r w:rsidR="0074129A" w:rsidRPr="00025957">
        <w:rPr>
          <w:position w:val="-4"/>
        </w:rPr>
        <w:object w:dxaOrig="220" w:dyaOrig="260">
          <v:shape id="_x0000_i1145" type="#_x0000_t75" style="width:11.25pt;height:13.15pt" o:ole="">
            <v:imagedata r:id="rId249" o:title=""/>
          </v:shape>
          <o:OLEObject Type="Embed" ProgID="Equation.DSMT4" ShapeID="_x0000_i1145" DrawAspect="Content" ObjectID="_1700132310" r:id="rId250"/>
        </w:object>
      </w:r>
      <w:r w:rsidR="00552708">
        <w:rPr>
          <w:rFonts w:ascii="宋体" w:hAnsi="宋体" w:hint="eastAsia"/>
          <w:szCs w:val="21"/>
        </w:rPr>
        <w:t>．</w:t>
      </w:r>
    </w:p>
    <w:p w:rsidR="006A2119" w:rsidRDefault="006A2119" w:rsidP="006A2119">
      <w:pPr>
        <w:rPr>
          <w:szCs w:val="21"/>
        </w:rPr>
      </w:pPr>
    </w:p>
    <w:p w:rsidR="006A2119" w:rsidRDefault="006A2119" w:rsidP="006A2119">
      <w:pPr>
        <w:rPr>
          <w:szCs w:val="21"/>
        </w:rPr>
      </w:pPr>
    </w:p>
    <w:p w:rsidR="006A2119" w:rsidRPr="003D0B7E" w:rsidRDefault="006A2119" w:rsidP="006A2119">
      <w:r w:rsidRPr="003D0B7E">
        <w:t>(</w:t>
      </w:r>
      <w:r w:rsidRPr="003D0B7E">
        <w:rPr>
          <w:rFonts w:hint="eastAsia"/>
        </w:rPr>
        <w:t>2</w:t>
      </w:r>
      <w:r>
        <w:rPr>
          <w:rFonts w:hint="eastAsia"/>
        </w:rPr>
        <w:t>3</w:t>
      </w:r>
      <w:r>
        <w:t>)</w:t>
      </w:r>
      <w:r>
        <w:rPr>
          <w:rFonts w:hint="eastAsia"/>
        </w:rPr>
        <w:t>（</w:t>
      </w:r>
      <w:r w:rsidRPr="003D0B7E">
        <w:t>本题满分</w:t>
      </w:r>
      <w:r w:rsidRPr="003D0B7E">
        <w:rPr>
          <w:rFonts w:hint="eastAsia"/>
        </w:rPr>
        <w:t>11</w:t>
      </w:r>
      <w:r w:rsidRPr="003D0B7E">
        <w:t>分</w:t>
      </w:r>
      <w:r>
        <w:rPr>
          <w:rFonts w:hint="eastAsia"/>
        </w:rPr>
        <w:t>）</w:t>
      </w:r>
      <w:r w:rsidRPr="006A2119">
        <w:rPr>
          <w:rStyle w:val="af"/>
          <w:rFonts w:hint="eastAsia"/>
        </w:rPr>
        <w:t>【同试卷一第三</w:t>
      </w:r>
      <w:r w:rsidRPr="006A2119">
        <w:rPr>
          <w:rStyle w:val="af"/>
          <w:rFonts w:hint="eastAsia"/>
        </w:rPr>
        <w:t>(2</w:t>
      </w:r>
      <w:r>
        <w:rPr>
          <w:rStyle w:val="af"/>
          <w:rFonts w:hint="eastAsia"/>
        </w:rPr>
        <w:t>1</w:t>
      </w:r>
      <w:r w:rsidRPr="006A2119">
        <w:rPr>
          <w:rStyle w:val="af"/>
          <w:rFonts w:hint="eastAsia"/>
        </w:rPr>
        <w:t>)</w:t>
      </w:r>
      <w:r w:rsidRPr="006A2119">
        <w:rPr>
          <w:rStyle w:val="af"/>
          <w:rFonts w:hint="eastAsia"/>
        </w:rPr>
        <w:t>题】</w:t>
      </w:r>
    </w:p>
    <w:p w:rsidR="006A2119" w:rsidRPr="00C178F3" w:rsidRDefault="006A2119" w:rsidP="006A2119">
      <w:pPr>
        <w:ind w:leftChars="200" w:left="480"/>
        <w:rPr>
          <w:rFonts w:ascii="宋体" w:hAnsi="宋体"/>
          <w:szCs w:val="21"/>
        </w:rPr>
      </w:pPr>
      <w:r>
        <w:rPr>
          <w:rFonts w:ascii="宋体" w:hAnsi="宋体" w:hint="eastAsia"/>
        </w:rPr>
        <w:t>证明</w:t>
      </w:r>
      <w:r w:rsidR="0074129A" w:rsidRPr="00025957">
        <w:rPr>
          <w:position w:val="-4"/>
        </w:rPr>
        <w:object w:dxaOrig="200" w:dyaOrig="200">
          <v:shape id="_x0000_i1146" type="#_x0000_t75" style="width:10pt;height:10pt" o:ole="">
            <v:imagedata r:id="rId251" o:title=""/>
          </v:shape>
          <o:OLEObject Type="Embed" ProgID="Equation.DSMT4" ShapeID="_x0000_i1146" DrawAspect="Content" ObjectID="_1700132311" r:id="rId252"/>
        </w:object>
      </w:r>
      <w:r>
        <w:rPr>
          <w:rFonts w:ascii="宋体" w:hAnsi="宋体" w:hint="eastAsia"/>
          <w:szCs w:val="21"/>
        </w:rPr>
        <w:t>阶矩阵</w:t>
      </w:r>
      <w:r w:rsidR="0074129A" w:rsidRPr="0074129A">
        <w:rPr>
          <w:position w:val="-66"/>
        </w:rPr>
        <w:object w:dxaOrig="1520" w:dyaOrig="1440">
          <v:shape id="_x0000_i1147" type="#_x0000_t75" style="width:75.75pt;height:1in" o:ole="">
            <v:imagedata r:id="rId253" o:title=""/>
          </v:shape>
          <o:OLEObject Type="Embed" ProgID="Equation.DSMT4" ShapeID="_x0000_i1147" DrawAspect="Content" ObjectID="_1700132312" r:id="rId254"/>
        </w:object>
      </w:r>
      <w:r>
        <w:rPr>
          <w:rFonts w:ascii="宋体" w:hAnsi="宋体" w:hint="eastAsia"/>
          <w:szCs w:val="21"/>
        </w:rPr>
        <w:t>与</w:t>
      </w:r>
      <w:r w:rsidR="0074129A" w:rsidRPr="0074129A">
        <w:rPr>
          <w:position w:val="-66"/>
        </w:rPr>
        <w:object w:dxaOrig="1540" w:dyaOrig="1440">
          <v:shape id="_x0000_i1148" type="#_x0000_t75" style="width:77pt;height:1in" o:ole="">
            <v:imagedata r:id="rId255" o:title=""/>
          </v:shape>
          <o:OLEObject Type="Embed" ProgID="Equation.DSMT4" ShapeID="_x0000_i1148" DrawAspect="Content" ObjectID="_1700132313" r:id="rId256"/>
        </w:object>
      </w:r>
      <w:r>
        <w:rPr>
          <w:rFonts w:ascii="宋体" w:hAnsi="宋体" w:hint="eastAsia"/>
          <w:szCs w:val="21"/>
        </w:rPr>
        <w:t>相似．</w:t>
      </w:r>
    </w:p>
    <w:p w:rsidR="006A2119" w:rsidRDefault="006A2119" w:rsidP="006A2119">
      <w:pPr>
        <w:rPr>
          <w:rFonts w:ascii="宋体" w:hAnsi="宋体"/>
          <w:szCs w:val="21"/>
        </w:rPr>
      </w:pPr>
    </w:p>
    <w:p w:rsidR="00FD289A" w:rsidRPr="009B6A5D" w:rsidRDefault="00FD289A" w:rsidP="00CA00AF"/>
    <w:sectPr w:rsidR="00FD289A" w:rsidRPr="009B6A5D" w:rsidSect="00223006">
      <w:headerReference w:type="even" r:id="rId257"/>
      <w:footerReference w:type="even" r:id="rId258"/>
      <w:footerReference w:type="default" r:id="rId259"/>
      <w:headerReference w:type="first" r:id="rId260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40187" w:rsidRDefault="00840187">
      <w:r>
        <w:separator/>
      </w:r>
    </w:p>
  </w:endnote>
  <w:endnote w:type="continuationSeparator" w:id="0">
    <w:p w:rsidR="00840187" w:rsidRDefault="0084018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4677C0" w:rsidRDefault="00605FD7" w:rsidP="00D80857">
        <w:pPr>
          <w:pStyle w:val="a5"/>
          <w:ind w:right="360" w:firstLine="360"/>
        </w:pPr>
        <w:r w:rsidRPr="00605FD7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4677C0" w:rsidRDefault="00605FD7">
                    <w:pPr>
                      <w:jc w:val="center"/>
                      <w:rPr>
                        <w:color w:val="5B9BD5" w:themeColor="accent1"/>
                      </w:rPr>
                    </w:pPr>
                    <w:r w:rsidRPr="00605FD7">
                      <w:fldChar w:fldCharType="begin"/>
                    </w:r>
                    <w:r w:rsidR="004677C0">
                      <w:instrText>PAGE    \* MERGEFORMAT</w:instrText>
                    </w:r>
                    <w:r w:rsidRPr="00605FD7">
                      <w:fldChar w:fldCharType="separate"/>
                    </w:r>
                    <w:r w:rsidR="004677C0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77C0" w:rsidRPr="003C7E48" w:rsidRDefault="004677C0" w:rsidP="003C7E48">
    <w:pPr>
      <w:pStyle w:val="a5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 w:rsidR="00D83651">
      <w:rPr>
        <w:rFonts w:hint="eastAsia"/>
      </w:rPr>
      <w:t>2014</w:t>
    </w:r>
    <w:r w:rsidR="00D83651">
      <w:rPr>
        <w:rFonts w:hint="eastAsia"/>
      </w:rPr>
      <w:t>年</w:t>
    </w:r>
    <w:r w:rsidR="00D83651">
      <w:rPr>
        <w:rFonts w:hint="eastAsia"/>
      </w:rPr>
      <w:t xml:space="preserve"> </w:t>
    </w:r>
    <w:r>
      <w:rPr>
        <w:rFonts w:hint="eastAsia"/>
      </w:rPr>
      <w:t>第</w:t>
    </w:r>
    <w:r w:rsidR="00605FD7">
      <w:rPr>
        <w:noProof/>
        <w:lang w:val="zh-CN"/>
      </w:rPr>
      <w:fldChar w:fldCharType="begin"/>
    </w:r>
    <w:r w:rsidR="000D7339">
      <w:rPr>
        <w:noProof/>
        <w:lang w:val="zh-CN"/>
      </w:rPr>
      <w:instrText xml:space="preserve"> PAGE   \* MERGEFORMAT </w:instrText>
    </w:r>
    <w:r w:rsidR="00605FD7">
      <w:rPr>
        <w:noProof/>
        <w:lang w:val="zh-CN"/>
      </w:rPr>
      <w:fldChar w:fldCharType="separate"/>
    </w:r>
    <w:r w:rsidR="00FA4AEF">
      <w:rPr>
        <w:noProof/>
        <w:lang w:val="zh-CN"/>
      </w:rPr>
      <w:t>1</w:t>
    </w:r>
    <w:r w:rsidR="00605FD7">
      <w:rPr>
        <w:noProof/>
        <w:lang w:val="zh-CN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40187" w:rsidRDefault="00840187">
      <w:r>
        <w:separator/>
      </w:r>
    </w:p>
  </w:footnote>
  <w:footnote w:type="continuationSeparator" w:id="0">
    <w:p w:rsidR="00840187" w:rsidRDefault="0084018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77C0" w:rsidRPr="006E3539" w:rsidRDefault="004677C0" w:rsidP="006E3539">
    <w:pPr>
      <w:pStyle w:val="a4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77C0" w:rsidRDefault="00605FD7">
    <w:pPr>
      <w:pStyle w:val="a4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18" type="#_x0000_t75" style="width:11.25pt;height:11.25pt" o:bullet="t">
        <v:imagedata r:id="rId1" o:title="msoA"/>
      </v:shape>
    </w:pict>
  </w:numPicBullet>
  <w:numPicBullet w:numPicBulletId="1">
    <w:pict>
      <v:shape id="_x0000_i1119" type="#_x0000_t75" style="width:46.35pt;height:25.05pt" o:bullet="t">
        <v:imagedata r:id="rId2" o:title=""/>
      </v:shape>
    </w:pict>
  </w:numPicBullet>
  <w:abstractNum w:abstractNumId="0">
    <w:nsid w:val="FFFFFF89"/>
    <w:multiLevelType w:val="singleLevel"/>
    <w:tmpl w:val="79A8C70E"/>
    <w:lvl w:ilvl="0">
      <w:start w:val="1"/>
      <w:numFmt w:val="bullet"/>
      <w:pStyle w:val="a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2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3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1AB2AFC"/>
    <w:multiLevelType w:val="hybridMultilevel"/>
    <w:tmpl w:val="224E7CD4"/>
    <w:lvl w:ilvl="0" w:tplc="0A1E7CBA">
      <w:start w:val="1"/>
      <w:numFmt w:val="decimal"/>
      <w:lvlText w:val="(%1)"/>
      <w:lvlJc w:val="left"/>
      <w:pPr>
        <w:tabs>
          <w:tab w:val="num" w:pos="782"/>
        </w:tabs>
        <w:ind w:left="782" w:hanging="360"/>
      </w:pPr>
      <w:rPr>
        <w:rFonts w:hint="default"/>
        <w:b/>
      </w:rPr>
    </w:lvl>
    <w:lvl w:ilvl="1" w:tplc="5FC6859C">
      <w:start w:val="3"/>
      <w:numFmt w:val="upperLetter"/>
      <w:lvlText w:val="(%2)"/>
      <w:lvlJc w:val="left"/>
      <w:pPr>
        <w:tabs>
          <w:tab w:val="num" w:pos="1202"/>
        </w:tabs>
        <w:ind w:left="1202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2"/>
        </w:tabs>
        <w:ind w:left="1682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2"/>
        </w:tabs>
        <w:ind w:left="2102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2"/>
        </w:tabs>
        <w:ind w:left="2522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2"/>
        </w:tabs>
        <w:ind w:left="2942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2"/>
        </w:tabs>
        <w:ind w:left="3362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2"/>
        </w:tabs>
        <w:ind w:left="3782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2"/>
        </w:tabs>
        <w:ind w:left="4202" w:hanging="420"/>
      </w:pPr>
    </w:lvl>
  </w:abstractNum>
  <w:abstractNum w:abstractNumId="6">
    <w:nsid w:val="027744CD"/>
    <w:multiLevelType w:val="hybridMultilevel"/>
    <w:tmpl w:val="1B7CD160"/>
    <w:lvl w:ilvl="0" w:tplc="FE1E91C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>
    <w:nsid w:val="0D355B4A"/>
    <w:multiLevelType w:val="hybridMultilevel"/>
    <w:tmpl w:val="4B600F42"/>
    <w:lvl w:ilvl="0" w:tplc="64323C9A">
      <w:start w:val="1"/>
      <w:numFmt w:val="upperLetter"/>
      <w:lvlText w:val="(%1)"/>
      <w:lvlJc w:val="left"/>
      <w:pPr>
        <w:tabs>
          <w:tab w:val="num" w:pos="990"/>
        </w:tabs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13">
    <w:nsid w:val="0E28390C"/>
    <w:multiLevelType w:val="hybridMultilevel"/>
    <w:tmpl w:val="87AEC99C"/>
    <w:lvl w:ilvl="0" w:tplc="0DB8C344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13A6730C"/>
    <w:multiLevelType w:val="hybridMultilevel"/>
    <w:tmpl w:val="2EAE2A3A"/>
    <w:lvl w:ilvl="0" w:tplc="6986A27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6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8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0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2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3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24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5">
    <w:nsid w:val="32983DF8"/>
    <w:multiLevelType w:val="hybridMultilevel"/>
    <w:tmpl w:val="ADCCFF86"/>
    <w:lvl w:ilvl="0" w:tplc="431E278C">
      <w:start w:val="1"/>
      <w:numFmt w:val="japaneseCounting"/>
      <w:lvlText w:val="%1、"/>
      <w:lvlJc w:val="left"/>
      <w:pPr>
        <w:tabs>
          <w:tab w:val="num" w:pos="570"/>
        </w:tabs>
        <w:ind w:left="570" w:hanging="570"/>
      </w:pPr>
      <w:rPr>
        <w:rFonts w:hint="default"/>
      </w:rPr>
    </w:lvl>
    <w:lvl w:ilvl="1" w:tplc="F47E3710">
      <w:start w:val="1"/>
      <w:numFmt w:val="decimal"/>
      <w:lvlText w:val="%2．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2" w:tplc="64C2DD78">
      <w:start w:val="1"/>
      <w:numFmt w:val="decimal"/>
      <w:lvlText w:val="%3"/>
      <w:lvlJc w:val="left"/>
      <w:pPr>
        <w:tabs>
          <w:tab w:val="num" w:pos="1200"/>
        </w:tabs>
        <w:ind w:left="120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6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7">
    <w:nsid w:val="34CE0BE3"/>
    <w:multiLevelType w:val="hybridMultilevel"/>
    <w:tmpl w:val="30AA3D18"/>
    <w:lvl w:ilvl="0" w:tplc="93B2BA50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8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9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31">
    <w:nsid w:val="4CA632CF"/>
    <w:multiLevelType w:val="hybridMultilevel"/>
    <w:tmpl w:val="82E2A980"/>
    <w:lvl w:ilvl="0" w:tplc="FA90FEB2">
      <w:start w:val="1"/>
      <w:numFmt w:val="decimal"/>
      <w:lvlText w:val="(%1)"/>
      <w:lvlJc w:val="left"/>
      <w:pPr>
        <w:tabs>
          <w:tab w:val="num" w:pos="795"/>
        </w:tabs>
        <w:ind w:left="795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75"/>
        </w:tabs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15"/>
        </w:tabs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35"/>
        </w:tabs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55"/>
        </w:tabs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75"/>
        </w:tabs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95"/>
        </w:tabs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15"/>
        </w:tabs>
        <w:ind w:left="4215" w:hanging="420"/>
      </w:pPr>
    </w:lvl>
  </w:abstractNum>
  <w:abstractNum w:abstractNumId="32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3">
    <w:nsid w:val="54447EF1"/>
    <w:multiLevelType w:val="hybridMultilevel"/>
    <w:tmpl w:val="22045186"/>
    <w:lvl w:ilvl="0" w:tplc="F3047A8E">
      <w:start w:val="1"/>
      <w:numFmt w:val="upperLetter"/>
      <w:lvlText w:val="(%1)"/>
      <w:lvlJc w:val="left"/>
      <w:pPr>
        <w:tabs>
          <w:tab w:val="num" w:pos="990"/>
        </w:tabs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34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35">
    <w:nsid w:val="5B2202BC"/>
    <w:multiLevelType w:val="hybridMultilevel"/>
    <w:tmpl w:val="BEBCA1EE"/>
    <w:lvl w:ilvl="0" w:tplc="E5C2EDBA">
      <w:start w:val="1"/>
      <w:numFmt w:val="upperLetter"/>
      <w:lvlText w:val="(%1)"/>
      <w:lvlJc w:val="left"/>
      <w:pPr>
        <w:tabs>
          <w:tab w:val="num" w:pos="990"/>
        </w:tabs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36">
    <w:nsid w:val="5C0204A2"/>
    <w:multiLevelType w:val="hybridMultilevel"/>
    <w:tmpl w:val="8618A704"/>
    <w:lvl w:ilvl="0" w:tplc="614AAA5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7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8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9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1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2">
    <w:nsid w:val="74D00FA0"/>
    <w:multiLevelType w:val="hybridMultilevel"/>
    <w:tmpl w:val="75C22FA6"/>
    <w:lvl w:ilvl="0" w:tplc="FF5E40C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3">
    <w:nsid w:val="75406F97"/>
    <w:multiLevelType w:val="hybridMultilevel"/>
    <w:tmpl w:val="E3D8610A"/>
    <w:lvl w:ilvl="0" w:tplc="FC8ACE04">
      <w:start w:val="1"/>
      <w:numFmt w:val="decimal"/>
      <w:lvlText w:val="(%1)"/>
      <w:lvlJc w:val="left"/>
      <w:pPr>
        <w:tabs>
          <w:tab w:val="num" w:pos="795"/>
        </w:tabs>
        <w:ind w:left="795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75"/>
        </w:tabs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15"/>
        </w:tabs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35"/>
        </w:tabs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55"/>
        </w:tabs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75"/>
        </w:tabs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95"/>
        </w:tabs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15"/>
        </w:tabs>
        <w:ind w:left="4215" w:hanging="420"/>
      </w:pPr>
    </w:lvl>
  </w:abstractNum>
  <w:abstractNum w:abstractNumId="44">
    <w:nsid w:val="78EB3482"/>
    <w:multiLevelType w:val="hybridMultilevel"/>
    <w:tmpl w:val="7F349082"/>
    <w:lvl w:ilvl="0" w:tplc="CCE638B8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0"/>
  </w:num>
  <w:num w:numId="3">
    <w:abstractNumId w:val="16"/>
  </w:num>
  <w:num w:numId="4">
    <w:abstractNumId w:val="4"/>
  </w:num>
  <w:num w:numId="5">
    <w:abstractNumId w:val="44"/>
  </w:num>
  <w:num w:numId="6">
    <w:abstractNumId w:val="18"/>
  </w:num>
  <w:num w:numId="7">
    <w:abstractNumId w:val="40"/>
  </w:num>
  <w:num w:numId="8">
    <w:abstractNumId w:val="42"/>
  </w:num>
  <w:num w:numId="9">
    <w:abstractNumId w:val="9"/>
  </w:num>
  <w:num w:numId="10">
    <w:abstractNumId w:val="24"/>
  </w:num>
  <w:num w:numId="11">
    <w:abstractNumId w:val="38"/>
  </w:num>
  <w:num w:numId="12">
    <w:abstractNumId w:val="22"/>
  </w:num>
  <w:num w:numId="13">
    <w:abstractNumId w:val="32"/>
  </w:num>
  <w:num w:numId="14">
    <w:abstractNumId w:val="29"/>
  </w:num>
  <w:num w:numId="15">
    <w:abstractNumId w:val="17"/>
  </w:num>
  <w:num w:numId="16">
    <w:abstractNumId w:val="34"/>
  </w:num>
  <w:num w:numId="17">
    <w:abstractNumId w:val="11"/>
  </w:num>
  <w:num w:numId="18">
    <w:abstractNumId w:val="15"/>
  </w:num>
  <w:num w:numId="19">
    <w:abstractNumId w:val="26"/>
  </w:num>
  <w:num w:numId="20">
    <w:abstractNumId w:val="30"/>
  </w:num>
  <w:num w:numId="21">
    <w:abstractNumId w:val="19"/>
  </w:num>
  <w:num w:numId="22">
    <w:abstractNumId w:val="21"/>
  </w:num>
  <w:num w:numId="23">
    <w:abstractNumId w:val="3"/>
  </w:num>
  <w:num w:numId="24">
    <w:abstractNumId w:val="37"/>
  </w:num>
  <w:num w:numId="25">
    <w:abstractNumId w:val="20"/>
  </w:num>
  <w:num w:numId="26">
    <w:abstractNumId w:val="28"/>
  </w:num>
  <w:num w:numId="27">
    <w:abstractNumId w:val="8"/>
  </w:num>
  <w:num w:numId="28">
    <w:abstractNumId w:val="41"/>
  </w:num>
  <w:num w:numId="29">
    <w:abstractNumId w:val="23"/>
  </w:num>
  <w:num w:numId="30">
    <w:abstractNumId w:val="2"/>
  </w:num>
  <w:num w:numId="31">
    <w:abstractNumId w:val="7"/>
  </w:num>
  <w:num w:numId="32">
    <w:abstractNumId w:val="1"/>
  </w:num>
  <w:num w:numId="33">
    <w:abstractNumId w:val="35"/>
  </w:num>
  <w:num w:numId="34">
    <w:abstractNumId w:val="5"/>
  </w:num>
  <w:num w:numId="35">
    <w:abstractNumId w:val="12"/>
  </w:num>
  <w:num w:numId="36">
    <w:abstractNumId w:val="33"/>
  </w:num>
  <w:num w:numId="37">
    <w:abstractNumId w:val="13"/>
  </w:num>
  <w:num w:numId="38">
    <w:abstractNumId w:val="31"/>
  </w:num>
  <w:num w:numId="39">
    <w:abstractNumId w:val="43"/>
  </w:num>
  <w:num w:numId="40">
    <w:abstractNumId w:val="25"/>
  </w:num>
  <w:num w:numId="41">
    <w:abstractNumId w:val="27"/>
  </w:num>
  <w:num w:numId="42">
    <w:abstractNumId w:val="0"/>
  </w:num>
  <w:num w:numId="43">
    <w:abstractNumId w:val="36"/>
  </w:num>
  <w:num w:numId="44">
    <w:abstractNumId w:val="6"/>
  </w:num>
  <w:num w:numId="45">
    <w:abstractNumId w:val="14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1229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10017"/>
    <w:rsid w:val="00013F95"/>
    <w:rsid w:val="0001411E"/>
    <w:rsid w:val="00024384"/>
    <w:rsid w:val="00026A01"/>
    <w:rsid w:val="00042111"/>
    <w:rsid w:val="00046DD7"/>
    <w:rsid w:val="00061C54"/>
    <w:rsid w:val="00092FB9"/>
    <w:rsid w:val="000977C3"/>
    <w:rsid w:val="000A10D7"/>
    <w:rsid w:val="000A777C"/>
    <w:rsid w:val="000B1535"/>
    <w:rsid w:val="000B59AC"/>
    <w:rsid w:val="000C4716"/>
    <w:rsid w:val="000C47B2"/>
    <w:rsid w:val="000D72EC"/>
    <w:rsid w:val="000D7339"/>
    <w:rsid w:val="000E39F7"/>
    <w:rsid w:val="000E4C29"/>
    <w:rsid w:val="000E4EBC"/>
    <w:rsid w:val="000F21D7"/>
    <w:rsid w:val="00102A56"/>
    <w:rsid w:val="00104F63"/>
    <w:rsid w:val="0011658A"/>
    <w:rsid w:val="00135729"/>
    <w:rsid w:val="00142B47"/>
    <w:rsid w:val="001461F0"/>
    <w:rsid w:val="00151644"/>
    <w:rsid w:val="00153A48"/>
    <w:rsid w:val="0015485D"/>
    <w:rsid w:val="00154F0E"/>
    <w:rsid w:val="00173BCA"/>
    <w:rsid w:val="00181D33"/>
    <w:rsid w:val="00183302"/>
    <w:rsid w:val="00187824"/>
    <w:rsid w:val="00187D9D"/>
    <w:rsid w:val="001944EF"/>
    <w:rsid w:val="00196398"/>
    <w:rsid w:val="001A0548"/>
    <w:rsid w:val="001A240E"/>
    <w:rsid w:val="001A2AC0"/>
    <w:rsid w:val="001A7313"/>
    <w:rsid w:val="001A7886"/>
    <w:rsid w:val="001B1846"/>
    <w:rsid w:val="001B316B"/>
    <w:rsid w:val="001B5C28"/>
    <w:rsid w:val="001B73C8"/>
    <w:rsid w:val="001C4F26"/>
    <w:rsid w:val="001C5BC6"/>
    <w:rsid w:val="001C5D35"/>
    <w:rsid w:val="001D340A"/>
    <w:rsid w:val="001D5A4A"/>
    <w:rsid w:val="001D6B82"/>
    <w:rsid w:val="001E40D3"/>
    <w:rsid w:val="001E4BC3"/>
    <w:rsid w:val="001E5293"/>
    <w:rsid w:val="002214A2"/>
    <w:rsid w:val="002227CA"/>
    <w:rsid w:val="00223006"/>
    <w:rsid w:val="00225CA7"/>
    <w:rsid w:val="0022778B"/>
    <w:rsid w:val="00230DE9"/>
    <w:rsid w:val="002343AC"/>
    <w:rsid w:val="00234A9B"/>
    <w:rsid w:val="00235A10"/>
    <w:rsid w:val="002447D8"/>
    <w:rsid w:val="00246C6C"/>
    <w:rsid w:val="00253ABD"/>
    <w:rsid w:val="00253ED0"/>
    <w:rsid w:val="00261963"/>
    <w:rsid w:val="002678BA"/>
    <w:rsid w:val="00274785"/>
    <w:rsid w:val="00275CBA"/>
    <w:rsid w:val="00276AA7"/>
    <w:rsid w:val="002821F0"/>
    <w:rsid w:val="002826D4"/>
    <w:rsid w:val="00285D47"/>
    <w:rsid w:val="002904D7"/>
    <w:rsid w:val="002908A4"/>
    <w:rsid w:val="002A5B23"/>
    <w:rsid w:val="002A62BC"/>
    <w:rsid w:val="002B12B1"/>
    <w:rsid w:val="002B2026"/>
    <w:rsid w:val="002C0467"/>
    <w:rsid w:val="002C0F04"/>
    <w:rsid w:val="002C108B"/>
    <w:rsid w:val="002C43A4"/>
    <w:rsid w:val="002C52FD"/>
    <w:rsid w:val="002E3334"/>
    <w:rsid w:val="002E369F"/>
    <w:rsid w:val="002E601D"/>
    <w:rsid w:val="002E686D"/>
    <w:rsid w:val="002E7029"/>
    <w:rsid w:val="00300AB8"/>
    <w:rsid w:val="00300CDB"/>
    <w:rsid w:val="00305B24"/>
    <w:rsid w:val="00313DA5"/>
    <w:rsid w:val="003175E7"/>
    <w:rsid w:val="0032739C"/>
    <w:rsid w:val="00330B11"/>
    <w:rsid w:val="003360BD"/>
    <w:rsid w:val="00340903"/>
    <w:rsid w:val="003648D1"/>
    <w:rsid w:val="00371455"/>
    <w:rsid w:val="003743A3"/>
    <w:rsid w:val="00377BFF"/>
    <w:rsid w:val="00380B73"/>
    <w:rsid w:val="00385AA9"/>
    <w:rsid w:val="00386B32"/>
    <w:rsid w:val="00393243"/>
    <w:rsid w:val="0039442C"/>
    <w:rsid w:val="003969D4"/>
    <w:rsid w:val="00396BFA"/>
    <w:rsid w:val="003A3AFF"/>
    <w:rsid w:val="003A4585"/>
    <w:rsid w:val="003B031F"/>
    <w:rsid w:val="003B0CD2"/>
    <w:rsid w:val="003B25F2"/>
    <w:rsid w:val="003B5D7A"/>
    <w:rsid w:val="003C55E0"/>
    <w:rsid w:val="003C7E48"/>
    <w:rsid w:val="003D0B2C"/>
    <w:rsid w:val="003D2E90"/>
    <w:rsid w:val="003D58DF"/>
    <w:rsid w:val="003E3E3D"/>
    <w:rsid w:val="00412C03"/>
    <w:rsid w:val="004171D8"/>
    <w:rsid w:val="004303A8"/>
    <w:rsid w:val="0043104A"/>
    <w:rsid w:val="00433FC2"/>
    <w:rsid w:val="00436F16"/>
    <w:rsid w:val="00442415"/>
    <w:rsid w:val="004439B9"/>
    <w:rsid w:val="00443B1B"/>
    <w:rsid w:val="0045241A"/>
    <w:rsid w:val="00453066"/>
    <w:rsid w:val="00454CD0"/>
    <w:rsid w:val="00456B96"/>
    <w:rsid w:val="00462CB9"/>
    <w:rsid w:val="0046302E"/>
    <w:rsid w:val="00464536"/>
    <w:rsid w:val="00465459"/>
    <w:rsid w:val="004677C0"/>
    <w:rsid w:val="00473A64"/>
    <w:rsid w:val="00484077"/>
    <w:rsid w:val="004910EA"/>
    <w:rsid w:val="004966D7"/>
    <w:rsid w:val="004A1C29"/>
    <w:rsid w:val="004A289D"/>
    <w:rsid w:val="004A2EEB"/>
    <w:rsid w:val="004A759A"/>
    <w:rsid w:val="004B1BB4"/>
    <w:rsid w:val="004B2454"/>
    <w:rsid w:val="004B2C68"/>
    <w:rsid w:val="004B5230"/>
    <w:rsid w:val="004C34E1"/>
    <w:rsid w:val="004C4D06"/>
    <w:rsid w:val="004E0721"/>
    <w:rsid w:val="004F2639"/>
    <w:rsid w:val="004F28F5"/>
    <w:rsid w:val="004F30D2"/>
    <w:rsid w:val="004F48C0"/>
    <w:rsid w:val="004F70FB"/>
    <w:rsid w:val="00510145"/>
    <w:rsid w:val="0051041B"/>
    <w:rsid w:val="00512891"/>
    <w:rsid w:val="00515691"/>
    <w:rsid w:val="005210F0"/>
    <w:rsid w:val="00534107"/>
    <w:rsid w:val="00535496"/>
    <w:rsid w:val="00535CEE"/>
    <w:rsid w:val="0053617D"/>
    <w:rsid w:val="005410A0"/>
    <w:rsid w:val="005426F1"/>
    <w:rsid w:val="0054309E"/>
    <w:rsid w:val="00545042"/>
    <w:rsid w:val="00547391"/>
    <w:rsid w:val="00552708"/>
    <w:rsid w:val="0055345C"/>
    <w:rsid w:val="00564899"/>
    <w:rsid w:val="00564E2A"/>
    <w:rsid w:val="0057039B"/>
    <w:rsid w:val="00573D63"/>
    <w:rsid w:val="00590B0F"/>
    <w:rsid w:val="00592BF1"/>
    <w:rsid w:val="00594A07"/>
    <w:rsid w:val="005977EA"/>
    <w:rsid w:val="005A05C0"/>
    <w:rsid w:val="005A1221"/>
    <w:rsid w:val="005A2274"/>
    <w:rsid w:val="005A3473"/>
    <w:rsid w:val="005A4B0E"/>
    <w:rsid w:val="005A667C"/>
    <w:rsid w:val="005B183A"/>
    <w:rsid w:val="005B4C46"/>
    <w:rsid w:val="005B5F92"/>
    <w:rsid w:val="005C1225"/>
    <w:rsid w:val="005C7882"/>
    <w:rsid w:val="005D06AF"/>
    <w:rsid w:val="005D45F3"/>
    <w:rsid w:val="005D6A17"/>
    <w:rsid w:val="005D6D74"/>
    <w:rsid w:val="005E08B5"/>
    <w:rsid w:val="005E34E2"/>
    <w:rsid w:val="005F2F2F"/>
    <w:rsid w:val="005F45FD"/>
    <w:rsid w:val="00600195"/>
    <w:rsid w:val="00600ADA"/>
    <w:rsid w:val="00602055"/>
    <w:rsid w:val="00604318"/>
    <w:rsid w:val="00605FD7"/>
    <w:rsid w:val="00607032"/>
    <w:rsid w:val="00621CB0"/>
    <w:rsid w:val="0062364E"/>
    <w:rsid w:val="00626441"/>
    <w:rsid w:val="00627699"/>
    <w:rsid w:val="006330A9"/>
    <w:rsid w:val="006354D6"/>
    <w:rsid w:val="0063705B"/>
    <w:rsid w:val="00642979"/>
    <w:rsid w:val="00642B51"/>
    <w:rsid w:val="00643BE8"/>
    <w:rsid w:val="0066003F"/>
    <w:rsid w:val="00663097"/>
    <w:rsid w:val="00671438"/>
    <w:rsid w:val="0068584C"/>
    <w:rsid w:val="00694DD2"/>
    <w:rsid w:val="006A0F22"/>
    <w:rsid w:val="006A0FB3"/>
    <w:rsid w:val="006A2119"/>
    <w:rsid w:val="006A2CF4"/>
    <w:rsid w:val="006A5690"/>
    <w:rsid w:val="006A77A6"/>
    <w:rsid w:val="006A7AC2"/>
    <w:rsid w:val="006B3CD4"/>
    <w:rsid w:val="006B3D61"/>
    <w:rsid w:val="006B54CE"/>
    <w:rsid w:val="006C2383"/>
    <w:rsid w:val="006C4805"/>
    <w:rsid w:val="006C4895"/>
    <w:rsid w:val="006C4F56"/>
    <w:rsid w:val="006C75E7"/>
    <w:rsid w:val="006D1952"/>
    <w:rsid w:val="006D1D89"/>
    <w:rsid w:val="006D1DB1"/>
    <w:rsid w:val="006D4F0E"/>
    <w:rsid w:val="006E1078"/>
    <w:rsid w:val="006E248D"/>
    <w:rsid w:val="006E2EA0"/>
    <w:rsid w:val="006E3539"/>
    <w:rsid w:val="006F10BE"/>
    <w:rsid w:val="006F33EB"/>
    <w:rsid w:val="007007CF"/>
    <w:rsid w:val="00701007"/>
    <w:rsid w:val="0071010E"/>
    <w:rsid w:val="0071425C"/>
    <w:rsid w:val="007219AA"/>
    <w:rsid w:val="0072243F"/>
    <w:rsid w:val="0072462A"/>
    <w:rsid w:val="00724B54"/>
    <w:rsid w:val="00724E7C"/>
    <w:rsid w:val="0072614F"/>
    <w:rsid w:val="00731065"/>
    <w:rsid w:val="007318BA"/>
    <w:rsid w:val="0073408A"/>
    <w:rsid w:val="0073788B"/>
    <w:rsid w:val="0074129A"/>
    <w:rsid w:val="00751408"/>
    <w:rsid w:val="007650D4"/>
    <w:rsid w:val="00775264"/>
    <w:rsid w:val="00776FFA"/>
    <w:rsid w:val="007812A1"/>
    <w:rsid w:val="007827DE"/>
    <w:rsid w:val="007873BA"/>
    <w:rsid w:val="00791237"/>
    <w:rsid w:val="00792147"/>
    <w:rsid w:val="007929EA"/>
    <w:rsid w:val="0079635A"/>
    <w:rsid w:val="007A0DBA"/>
    <w:rsid w:val="007A0DD3"/>
    <w:rsid w:val="007A3165"/>
    <w:rsid w:val="007A6AFA"/>
    <w:rsid w:val="007A769D"/>
    <w:rsid w:val="007B180C"/>
    <w:rsid w:val="007B3898"/>
    <w:rsid w:val="007B4E83"/>
    <w:rsid w:val="007B7612"/>
    <w:rsid w:val="007C0E85"/>
    <w:rsid w:val="007C1BD9"/>
    <w:rsid w:val="007C2651"/>
    <w:rsid w:val="007C32C0"/>
    <w:rsid w:val="007C51FC"/>
    <w:rsid w:val="007C60FA"/>
    <w:rsid w:val="007D3B05"/>
    <w:rsid w:val="007D4D0E"/>
    <w:rsid w:val="007F1E11"/>
    <w:rsid w:val="007F7626"/>
    <w:rsid w:val="00801920"/>
    <w:rsid w:val="00805F52"/>
    <w:rsid w:val="008070E2"/>
    <w:rsid w:val="00810E26"/>
    <w:rsid w:val="00811391"/>
    <w:rsid w:val="008145E2"/>
    <w:rsid w:val="00814C11"/>
    <w:rsid w:val="00815888"/>
    <w:rsid w:val="00821213"/>
    <w:rsid w:val="00822426"/>
    <w:rsid w:val="00827821"/>
    <w:rsid w:val="00827F69"/>
    <w:rsid w:val="008304E2"/>
    <w:rsid w:val="00833B8C"/>
    <w:rsid w:val="00836126"/>
    <w:rsid w:val="00840187"/>
    <w:rsid w:val="00845C8B"/>
    <w:rsid w:val="00845EE6"/>
    <w:rsid w:val="00847B85"/>
    <w:rsid w:val="0085210D"/>
    <w:rsid w:val="00855BA5"/>
    <w:rsid w:val="008610C2"/>
    <w:rsid w:val="00863FCB"/>
    <w:rsid w:val="008647AF"/>
    <w:rsid w:val="00877010"/>
    <w:rsid w:val="008772C3"/>
    <w:rsid w:val="008814F3"/>
    <w:rsid w:val="00891724"/>
    <w:rsid w:val="008935CE"/>
    <w:rsid w:val="00894860"/>
    <w:rsid w:val="00897717"/>
    <w:rsid w:val="008A2978"/>
    <w:rsid w:val="008A424E"/>
    <w:rsid w:val="008A6D08"/>
    <w:rsid w:val="008A6E62"/>
    <w:rsid w:val="008B2877"/>
    <w:rsid w:val="008B3F2E"/>
    <w:rsid w:val="008B4095"/>
    <w:rsid w:val="008B58C2"/>
    <w:rsid w:val="008B5CE4"/>
    <w:rsid w:val="008C5D7E"/>
    <w:rsid w:val="008C6E8A"/>
    <w:rsid w:val="008D46D1"/>
    <w:rsid w:val="008E3BE8"/>
    <w:rsid w:val="008E567C"/>
    <w:rsid w:val="008E575B"/>
    <w:rsid w:val="008F29E3"/>
    <w:rsid w:val="008F367C"/>
    <w:rsid w:val="008F7E27"/>
    <w:rsid w:val="0090499C"/>
    <w:rsid w:val="009211C4"/>
    <w:rsid w:val="00923B10"/>
    <w:rsid w:val="00924144"/>
    <w:rsid w:val="00926458"/>
    <w:rsid w:val="00926EB4"/>
    <w:rsid w:val="009273A1"/>
    <w:rsid w:val="00933744"/>
    <w:rsid w:val="00933A2C"/>
    <w:rsid w:val="00934DF8"/>
    <w:rsid w:val="00943550"/>
    <w:rsid w:val="00946E38"/>
    <w:rsid w:val="00954931"/>
    <w:rsid w:val="00963799"/>
    <w:rsid w:val="00966B27"/>
    <w:rsid w:val="009765BB"/>
    <w:rsid w:val="00976BF6"/>
    <w:rsid w:val="00981543"/>
    <w:rsid w:val="009824BE"/>
    <w:rsid w:val="00982C24"/>
    <w:rsid w:val="00983C72"/>
    <w:rsid w:val="009864C8"/>
    <w:rsid w:val="009934E7"/>
    <w:rsid w:val="00993B07"/>
    <w:rsid w:val="009A1B8B"/>
    <w:rsid w:val="009A30E3"/>
    <w:rsid w:val="009A3CED"/>
    <w:rsid w:val="009B6A5D"/>
    <w:rsid w:val="009C249D"/>
    <w:rsid w:val="009E654A"/>
    <w:rsid w:val="009F0565"/>
    <w:rsid w:val="009F5ABB"/>
    <w:rsid w:val="009F674E"/>
    <w:rsid w:val="009F78FF"/>
    <w:rsid w:val="00A00F5F"/>
    <w:rsid w:val="00A017E4"/>
    <w:rsid w:val="00A0321E"/>
    <w:rsid w:val="00A077DB"/>
    <w:rsid w:val="00A11A7C"/>
    <w:rsid w:val="00A11F19"/>
    <w:rsid w:val="00A17338"/>
    <w:rsid w:val="00A51D94"/>
    <w:rsid w:val="00A5452E"/>
    <w:rsid w:val="00A5482C"/>
    <w:rsid w:val="00A567F3"/>
    <w:rsid w:val="00A6039A"/>
    <w:rsid w:val="00A66074"/>
    <w:rsid w:val="00A71A99"/>
    <w:rsid w:val="00A97179"/>
    <w:rsid w:val="00AA02C2"/>
    <w:rsid w:val="00AA203F"/>
    <w:rsid w:val="00AA335C"/>
    <w:rsid w:val="00AA72C3"/>
    <w:rsid w:val="00AB2455"/>
    <w:rsid w:val="00AB3589"/>
    <w:rsid w:val="00AB79F7"/>
    <w:rsid w:val="00AC0A1C"/>
    <w:rsid w:val="00AC0FC7"/>
    <w:rsid w:val="00AE114B"/>
    <w:rsid w:val="00AE4265"/>
    <w:rsid w:val="00AE4BA9"/>
    <w:rsid w:val="00AE7C7B"/>
    <w:rsid w:val="00AF0BCA"/>
    <w:rsid w:val="00AF21D6"/>
    <w:rsid w:val="00AF3D50"/>
    <w:rsid w:val="00AF6F30"/>
    <w:rsid w:val="00AF7944"/>
    <w:rsid w:val="00B01255"/>
    <w:rsid w:val="00B120CD"/>
    <w:rsid w:val="00B123D0"/>
    <w:rsid w:val="00B136E3"/>
    <w:rsid w:val="00B165A9"/>
    <w:rsid w:val="00B20BE5"/>
    <w:rsid w:val="00B26BCF"/>
    <w:rsid w:val="00B31EBE"/>
    <w:rsid w:val="00B35149"/>
    <w:rsid w:val="00B37E50"/>
    <w:rsid w:val="00B40820"/>
    <w:rsid w:val="00B4208B"/>
    <w:rsid w:val="00B478DA"/>
    <w:rsid w:val="00B50D26"/>
    <w:rsid w:val="00B5180D"/>
    <w:rsid w:val="00B53608"/>
    <w:rsid w:val="00B55AD9"/>
    <w:rsid w:val="00B617AB"/>
    <w:rsid w:val="00B72045"/>
    <w:rsid w:val="00B7221B"/>
    <w:rsid w:val="00B77F4A"/>
    <w:rsid w:val="00B813F9"/>
    <w:rsid w:val="00B84ABD"/>
    <w:rsid w:val="00B84D33"/>
    <w:rsid w:val="00B86D77"/>
    <w:rsid w:val="00B90998"/>
    <w:rsid w:val="00B90F2A"/>
    <w:rsid w:val="00BA43E6"/>
    <w:rsid w:val="00BA537B"/>
    <w:rsid w:val="00BB150B"/>
    <w:rsid w:val="00BB718E"/>
    <w:rsid w:val="00BB7B90"/>
    <w:rsid w:val="00BC001C"/>
    <w:rsid w:val="00BC40E2"/>
    <w:rsid w:val="00BC6934"/>
    <w:rsid w:val="00BC7127"/>
    <w:rsid w:val="00BD01F7"/>
    <w:rsid w:val="00BD23A7"/>
    <w:rsid w:val="00BD26ED"/>
    <w:rsid w:val="00BD2BB5"/>
    <w:rsid w:val="00BD57E1"/>
    <w:rsid w:val="00BD5B3A"/>
    <w:rsid w:val="00BE32C1"/>
    <w:rsid w:val="00BE4CD1"/>
    <w:rsid w:val="00BE53FF"/>
    <w:rsid w:val="00BE734A"/>
    <w:rsid w:val="00BF2213"/>
    <w:rsid w:val="00BF2EF9"/>
    <w:rsid w:val="00C01164"/>
    <w:rsid w:val="00C1243C"/>
    <w:rsid w:val="00C16810"/>
    <w:rsid w:val="00C20153"/>
    <w:rsid w:val="00C23D09"/>
    <w:rsid w:val="00C26697"/>
    <w:rsid w:val="00C2790C"/>
    <w:rsid w:val="00C33F6E"/>
    <w:rsid w:val="00C35148"/>
    <w:rsid w:val="00C41413"/>
    <w:rsid w:val="00C44C6E"/>
    <w:rsid w:val="00C45863"/>
    <w:rsid w:val="00C528F9"/>
    <w:rsid w:val="00C52BC1"/>
    <w:rsid w:val="00C56EDC"/>
    <w:rsid w:val="00C62E5A"/>
    <w:rsid w:val="00C641EC"/>
    <w:rsid w:val="00C65D32"/>
    <w:rsid w:val="00C65F6B"/>
    <w:rsid w:val="00C66C5C"/>
    <w:rsid w:val="00C67F29"/>
    <w:rsid w:val="00C724A4"/>
    <w:rsid w:val="00C76EA7"/>
    <w:rsid w:val="00C81CED"/>
    <w:rsid w:val="00C87BA6"/>
    <w:rsid w:val="00C92094"/>
    <w:rsid w:val="00C928FD"/>
    <w:rsid w:val="00C964D2"/>
    <w:rsid w:val="00C96FB8"/>
    <w:rsid w:val="00CA00AF"/>
    <w:rsid w:val="00CA0C46"/>
    <w:rsid w:val="00CA1750"/>
    <w:rsid w:val="00CA2BCE"/>
    <w:rsid w:val="00CA3113"/>
    <w:rsid w:val="00CA406B"/>
    <w:rsid w:val="00CB2029"/>
    <w:rsid w:val="00CB5DF2"/>
    <w:rsid w:val="00CB6615"/>
    <w:rsid w:val="00CC04F5"/>
    <w:rsid w:val="00CC5551"/>
    <w:rsid w:val="00CD11D9"/>
    <w:rsid w:val="00CD30B1"/>
    <w:rsid w:val="00CE1C53"/>
    <w:rsid w:val="00CE24F6"/>
    <w:rsid w:val="00CF2832"/>
    <w:rsid w:val="00CF4A9C"/>
    <w:rsid w:val="00CF4B0A"/>
    <w:rsid w:val="00CF5B32"/>
    <w:rsid w:val="00D003E4"/>
    <w:rsid w:val="00D01D53"/>
    <w:rsid w:val="00D133EF"/>
    <w:rsid w:val="00D160CA"/>
    <w:rsid w:val="00D21403"/>
    <w:rsid w:val="00D27D3E"/>
    <w:rsid w:val="00D342D5"/>
    <w:rsid w:val="00D36E74"/>
    <w:rsid w:val="00D42ECE"/>
    <w:rsid w:val="00D45DA2"/>
    <w:rsid w:val="00D46F9A"/>
    <w:rsid w:val="00D520B7"/>
    <w:rsid w:val="00D6054C"/>
    <w:rsid w:val="00D6717E"/>
    <w:rsid w:val="00D7523B"/>
    <w:rsid w:val="00D759C8"/>
    <w:rsid w:val="00D77297"/>
    <w:rsid w:val="00D80857"/>
    <w:rsid w:val="00D83651"/>
    <w:rsid w:val="00D84234"/>
    <w:rsid w:val="00D869C5"/>
    <w:rsid w:val="00D95CAF"/>
    <w:rsid w:val="00DA17F0"/>
    <w:rsid w:val="00DA6D85"/>
    <w:rsid w:val="00DA7AFA"/>
    <w:rsid w:val="00DB6F7F"/>
    <w:rsid w:val="00DC2139"/>
    <w:rsid w:val="00DD4BEC"/>
    <w:rsid w:val="00DF2278"/>
    <w:rsid w:val="00E03B9D"/>
    <w:rsid w:val="00E11016"/>
    <w:rsid w:val="00E13808"/>
    <w:rsid w:val="00E16493"/>
    <w:rsid w:val="00E20B0F"/>
    <w:rsid w:val="00E227F2"/>
    <w:rsid w:val="00E3412D"/>
    <w:rsid w:val="00E3772F"/>
    <w:rsid w:val="00E37A4C"/>
    <w:rsid w:val="00E40EDD"/>
    <w:rsid w:val="00E4159C"/>
    <w:rsid w:val="00E45FD6"/>
    <w:rsid w:val="00E463FD"/>
    <w:rsid w:val="00E46F31"/>
    <w:rsid w:val="00E5685E"/>
    <w:rsid w:val="00E64DA9"/>
    <w:rsid w:val="00E76342"/>
    <w:rsid w:val="00E77B65"/>
    <w:rsid w:val="00E81E96"/>
    <w:rsid w:val="00E83AAD"/>
    <w:rsid w:val="00E84DFE"/>
    <w:rsid w:val="00E86000"/>
    <w:rsid w:val="00E9239F"/>
    <w:rsid w:val="00E9391E"/>
    <w:rsid w:val="00E94840"/>
    <w:rsid w:val="00EA4148"/>
    <w:rsid w:val="00EA478A"/>
    <w:rsid w:val="00EC3DC9"/>
    <w:rsid w:val="00EC4F50"/>
    <w:rsid w:val="00EC5337"/>
    <w:rsid w:val="00EC58CE"/>
    <w:rsid w:val="00EC6B0E"/>
    <w:rsid w:val="00ED2A37"/>
    <w:rsid w:val="00EE066C"/>
    <w:rsid w:val="00EF1BB9"/>
    <w:rsid w:val="00EF569A"/>
    <w:rsid w:val="00EF77F7"/>
    <w:rsid w:val="00F13C0A"/>
    <w:rsid w:val="00F14087"/>
    <w:rsid w:val="00F17A9C"/>
    <w:rsid w:val="00F20106"/>
    <w:rsid w:val="00F313EB"/>
    <w:rsid w:val="00F315DF"/>
    <w:rsid w:val="00F34BEA"/>
    <w:rsid w:val="00F36B90"/>
    <w:rsid w:val="00F41964"/>
    <w:rsid w:val="00F41CC8"/>
    <w:rsid w:val="00F53DC6"/>
    <w:rsid w:val="00F55EDE"/>
    <w:rsid w:val="00F569ED"/>
    <w:rsid w:val="00F60145"/>
    <w:rsid w:val="00F60182"/>
    <w:rsid w:val="00F609E1"/>
    <w:rsid w:val="00F62C9F"/>
    <w:rsid w:val="00F67D26"/>
    <w:rsid w:val="00F715F2"/>
    <w:rsid w:val="00F7284C"/>
    <w:rsid w:val="00F7317E"/>
    <w:rsid w:val="00F754E4"/>
    <w:rsid w:val="00F77350"/>
    <w:rsid w:val="00F83A02"/>
    <w:rsid w:val="00F840A4"/>
    <w:rsid w:val="00F85121"/>
    <w:rsid w:val="00F87F92"/>
    <w:rsid w:val="00F9555A"/>
    <w:rsid w:val="00F95A31"/>
    <w:rsid w:val="00FA2716"/>
    <w:rsid w:val="00FA277F"/>
    <w:rsid w:val="00FA4AEF"/>
    <w:rsid w:val="00FA5A5A"/>
    <w:rsid w:val="00FB56ED"/>
    <w:rsid w:val="00FC0894"/>
    <w:rsid w:val="00FC1D5F"/>
    <w:rsid w:val="00FC3C99"/>
    <w:rsid w:val="00FC66DC"/>
    <w:rsid w:val="00FD1A4B"/>
    <w:rsid w:val="00FD289A"/>
    <w:rsid w:val="00FD49D7"/>
    <w:rsid w:val="00FD5499"/>
    <w:rsid w:val="00FE77CF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/>
    <w:lsdException w:name="heading 3" w:semiHidden="0" w:unhideWhenUsed="0"/>
    <w:lsdException w:name="heading 4" w:semiHidden="0" w:unhideWhenUsed="0"/>
    <w:lsdException w:name="heading 5" w:semiHidden="0" w:unhideWhenUsed="0"/>
    <w:lsdException w:name="heading 6" w:semiHidden="0" w:unhideWhenUsed="0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Balloon Text" w:uiPriority="99"/>
    <w:lsdException w:name="Table Grid" w:semiHidden="0" w:uiPriority="39" w:unhideWhenUsed="0"/>
    <w:lsdException w:name="Placeholder Text" w:uiPriority="99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/>
  </w:latentStyles>
  <w:style w:type="paragraph" w:default="1" w:styleId="a0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0"/>
    <w:next w:val="a0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0"/>
    <w:next w:val="a0"/>
    <w:link w:val="2Char"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0"/>
    <w:next w:val="a0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0"/>
    <w:next w:val="a0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0"/>
    <w:next w:val="a0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0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0"/>
    <w:next w:val="a0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0"/>
    <w:next w:val="a0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0"/>
    <w:next w:val="a0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Char">
    <w:name w:val="标题 1 Char"/>
    <w:basedOn w:val="a1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1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1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1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1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1"/>
    <w:link w:val="8"/>
    <w:rsid w:val="00D45DA2"/>
    <w:rPr>
      <w:b/>
      <w:bCs/>
      <w:kern w:val="2"/>
      <w:sz w:val="32"/>
      <w:szCs w:val="32"/>
    </w:rPr>
  </w:style>
  <w:style w:type="paragraph" w:styleId="a4">
    <w:name w:val="header"/>
    <w:basedOn w:val="a0"/>
    <w:link w:val="Char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1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5">
    <w:name w:val="footer"/>
    <w:basedOn w:val="a0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1"/>
    <w:link w:val="a5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6">
    <w:name w:val="page number"/>
    <w:basedOn w:val="a1"/>
    <w:rsid w:val="001B5C28"/>
  </w:style>
  <w:style w:type="paragraph" w:styleId="a7">
    <w:name w:val="Balloon Text"/>
    <w:basedOn w:val="a0"/>
    <w:link w:val="Char1"/>
    <w:uiPriority w:val="99"/>
    <w:semiHidden/>
    <w:rsid w:val="00C67F29"/>
    <w:rPr>
      <w:sz w:val="18"/>
      <w:szCs w:val="18"/>
    </w:rPr>
  </w:style>
  <w:style w:type="character" w:styleId="a8">
    <w:name w:val="Hyperlink"/>
    <w:basedOn w:val="a1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9">
    <w:name w:val="Table Grid"/>
    <w:basedOn w:val="a2"/>
    <w:uiPriority w:val="3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1"/>
    <w:rsid w:val="00EC3DC9"/>
  </w:style>
  <w:style w:type="paragraph" w:styleId="aa">
    <w:name w:val="Normal (Web)"/>
    <w:basedOn w:val="a0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1"/>
    <w:link w:val="aa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0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0"/>
    <w:rsid w:val="00D45DA2"/>
    <w:pPr>
      <w:spacing w:beforeLines="100" w:afterLines="25"/>
      <w:ind w:left="480" w:hangingChars="200" w:hanging="480"/>
    </w:pPr>
  </w:style>
  <w:style w:type="paragraph" w:styleId="ab">
    <w:name w:val="Date"/>
    <w:basedOn w:val="a0"/>
    <w:next w:val="a0"/>
    <w:rsid w:val="00D45DA2"/>
    <w:pPr>
      <w:ind w:leftChars="2500" w:left="100"/>
    </w:pPr>
  </w:style>
  <w:style w:type="paragraph" w:customStyle="1" w:styleId="CharCharCharChar">
    <w:name w:val="Char Char Char Char"/>
    <w:basedOn w:val="a0"/>
    <w:next w:val="a0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c">
    <w:name w:val="Document Map"/>
    <w:basedOn w:val="a0"/>
    <w:rsid w:val="00D45DA2"/>
    <w:pPr>
      <w:shd w:val="clear" w:color="auto" w:fill="000080"/>
    </w:pPr>
  </w:style>
  <w:style w:type="paragraph" w:styleId="ad">
    <w:name w:val="Plain Text"/>
    <w:basedOn w:val="a0"/>
    <w:link w:val="Char3"/>
    <w:rsid w:val="00D45DA2"/>
    <w:rPr>
      <w:rFonts w:ascii="宋体" w:hAnsi="Courier New" w:cs="Courier New"/>
      <w:szCs w:val="21"/>
    </w:rPr>
  </w:style>
  <w:style w:type="paragraph" w:styleId="ae">
    <w:name w:val="Body Text Indent"/>
    <w:basedOn w:val="a0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0"/>
    <w:next w:val="a0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0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f">
    <w:name w:val="Strong"/>
    <w:basedOn w:val="a1"/>
    <w:qFormat/>
    <w:rsid w:val="0032739C"/>
    <w:rPr>
      <w:rFonts w:eastAsia="黑体"/>
      <w:bCs/>
    </w:rPr>
  </w:style>
  <w:style w:type="paragraph" w:styleId="21">
    <w:name w:val="Body Text Indent 2"/>
    <w:basedOn w:val="a0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1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1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1"/>
    <w:link w:val="af0"/>
    <w:rsid w:val="00412C03"/>
    <w:rPr>
      <w:rFonts w:asciiTheme="minorHAnsi" w:eastAsia="黑体" w:hAnsiTheme="minorHAnsi"/>
      <w:b/>
      <w:color w:val="002060"/>
      <w:kern w:val="2"/>
      <w:sz w:val="32"/>
    </w:rPr>
  </w:style>
  <w:style w:type="paragraph" w:styleId="af0">
    <w:name w:val="Title"/>
    <w:basedOn w:val="a0"/>
    <w:next w:val="a0"/>
    <w:link w:val="Char5"/>
    <w:qFormat/>
    <w:rsid w:val="00412C03"/>
    <w:pPr>
      <w:spacing w:before="240" w:after="60"/>
      <w:contextualSpacing/>
      <w:jc w:val="center"/>
    </w:pPr>
    <w:rPr>
      <w:rFonts w:asciiTheme="minorHAnsi" w:eastAsia="黑体" w:hAnsiTheme="minorHAnsi"/>
      <w:b/>
      <w:color w:val="002060"/>
      <w:sz w:val="32"/>
    </w:rPr>
  </w:style>
  <w:style w:type="character" w:customStyle="1" w:styleId="CharChar1">
    <w:name w:val="Char Char1"/>
    <w:basedOn w:val="a1"/>
    <w:rsid w:val="00D45DA2"/>
    <w:rPr>
      <w:kern w:val="2"/>
      <w:sz w:val="18"/>
    </w:rPr>
  </w:style>
  <w:style w:type="character" w:styleId="af1">
    <w:name w:val="line number"/>
    <w:basedOn w:val="a1"/>
    <w:rsid w:val="00D45DA2"/>
  </w:style>
  <w:style w:type="character" w:styleId="af2">
    <w:name w:val="FollowedHyperlink"/>
    <w:basedOn w:val="a1"/>
    <w:rsid w:val="00D45DA2"/>
    <w:rPr>
      <w:color w:val="800080"/>
      <w:u w:val="single"/>
    </w:rPr>
  </w:style>
  <w:style w:type="character" w:customStyle="1" w:styleId="content1">
    <w:name w:val="content1"/>
    <w:basedOn w:val="a1"/>
    <w:rsid w:val="00D45DA2"/>
    <w:rPr>
      <w:sz w:val="21"/>
      <w:szCs w:val="21"/>
    </w:rPr>
  </w:style>
  <w:style w:type="paragraph" w:styleId="HTML">
    <w:name w:val="HTML Preformatted"/>
    <w:basedOn w:val="a0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3">
    <w:name w:val="List Paragraph"/>
    <w:basedOn w:val="a0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1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1"/>
    <w:rsid w:val="00D80857"/>
    <w:rPr>
      <w:rFonts w:ascii="Cambria" w:eastAsia="宋体" w:hAnsi="Cambria" w:cs="Times New Roman"/>
      <w:b/>
      <w:bCs/>
      <w:color w:val="4F81BD"/>
    </w:rPr>
  </w:style>
  <w:style w:type="paragraph" w:styleId="af4">
    <w:name w:val="Subtitle"/>
    <w:basedOn w:val="a0"/>
    <w:next w:val="a0"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5">
    <w:name w:val="Emphasis"/>
    <w:basedOn w:val="a1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6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7">
    <w:name w:val="Quote"/>
    <w:basedOn w:val="a0"/>
    <w:next w:val="a0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1"/>
    <w:link w:val="af7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8">
    <w:name w:val="Intense Quote"/>
    <w:basedOn w:val="a0"/>
    <w:next w:val="a0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1"/>
    <w:link w:val="af8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9">
    <w:name w:val="Subtle Emphasis"/>
    <w:basedOn w:val="a1"/>
    <w:rsid w:val="00D80857"/>
    <w:rPr>
      <w:i/>
      <w:iCs/>
      <w:color w:val="808080"/>
    </w:rPr>
  </w:style>
  <w:style w:type="character" w:styleId="afa">
    <w:name w:val="Intense Emphasis"/>
    <w:basedOn w:val="a1"/>
    <w:rsid w:val="00D80857"/>
    <w:rPr>
      <w:b/>
      <w:bCs/>
      <w:i/>
      <w:iCs/>
      <w:color w:val="4F81BD"/>
    </w:rPr>
  </w:style>
  <w:style w:type="character" w:styleId="afb">
    <w:name w:val="Subtle Reference"/>
    <w:basedOn w:val="a1"/>
    <w:rsid w:val="00D80857"/>
    <w:rPr>
      <w:smallCaps/>
      <w:color w:val="C0504D"/>
      <w:u w:val="single"/>
    </w:rPr>
  </w:style>
  <w:style w:type="character" w:styleId="afc">
    <w:name w:val="Intense Reference"/>
    <w:basedOn w:val="a1"/>
    <w:rsid w:val="00D80857"/>
    <w:rPr>
      <w:b/>
      <w:bCs/>
      <w:smallCaps/>
      <w:color w:val="C0504D"/>
      <w:spacing w:val="5"/>
      <w:u w:val="single"/>
    </w:rPr>
  </w:style>
  <w:style w:type="character" w:styleId="afd">
    <w:name w:val="Book Title"/>
    <w:basedOn w:val="a1"/>
    <w:rsid w:val="00D80857"/>
    <w:rPr>
      <w:b/>
      <w:bCs/>
      <w:smallCaps/>
      <w:spacing w:val="5"/>
    </w:rPr>
  </w:style>
  <w:style w:type="paragraph" w:customStyle="1" w:styleId="para">
    <w:name w:val="para"/>
    <w:basedOn w:val="a0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0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1"/>
    <w:rsid w:val="009F5ABB"/>
  </w:style>
  <w:style w:type="paragraph" w:styleId="afe">
    <w:name w:val="Body Text"/>
    <w:basedOn w:val="a0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1"/>
    <w:link w:val="afe"/>
    <w:rsid w:val="009F5ABB"/>
    <w:rPr>
      <w:kern w:val="2"/>
      <w:sz w:val="21"/>
      <w:szCs w:val="24"/>
    </w:rPr>
  </w:style>
  <w:style w:type="character" w:customStyle="1" w:styleId="6Char">
    <w:name w:val="标题 6 Char"/>
    <w:basedOn w:val="a1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1"/>
    <w:rsid w:val="00024384"/>
  </w:style>
  <w:style w:type="character" w:customStyle="1" w:styleId="eng1">
    <w:name w:val="eng1"/>
    <w:basedOn w:val="a1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1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f">
    <w:name w:val="Salutation"/>
    <w:basedOn w:val="a0"/>
    <w:next w:val="a0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1"/>
    <w:link w:val="aff"/>
    <w:rsid w:val="00024384"/>
    <w:rPr>
      <w:sz w:val="24"/>
    </w:rPr>
  </w:style>
  <w:style w:type="paragraph" w:styleId="aff0">
    <w:name w:val="List"/>
    <w:basedOn w:val="a0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0"/>
    <w:rsid w:val="00024384"/>
    <w:pPr>
      <w:ind w:leftChars="200" w:left="100" w:hangingChars="200" w:hanging="200"/>
    </w:pPr>
    <w:rPr>
      <w:szCs w:val="24"/>
    </w:rPr>
  </w:style>
  <w:style w:type="paragraph" w:styleId="aff1">
    <w:name w:val="Normal Indent"/>
    <w:basedOn w:val="a0"/>
    <w:rsid w:val="00024384"/>
    <w:pPr>
      <w:ind w:firstLineChars="200" w:firstLine="420"/>
    </w:pPr>
    <w:rPr>
      <w:szCs w:val="24"/>
    </w:rPr>
  </w:style>
  <w:style w:type="paragraph" w:styleId="aff2">
    <w:name w:val="Body Text First Indent"/>
    <w:basedOn w:val="afe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2"/>
    <w:rsid w:val="00024384"/>
    <w:rPr>
      <w:kern w:val="2"/>
      <w:sz w:val="21"/>
      <w:szCs w:val="24"/>
    </w:rPr>
  </w:style>
  <w:style w:type="paragraph" w:styleId="23">
    <w:name w:val="Body Text First Indent 2"/>
    <w:basedOn w:val="ae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1"/>
    <w:link w:val="ae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0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1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1"/>
    <w:link w:val="ad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1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1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1"/>
    <w:rsid w:val="00B90998"/>
    <w:rPr>
      <w:sz w:val="14"/>
      <w:szCs w:val="14"/>
    </w:rPr>
  </w:style>
  <w:style w:type="character" w:customStyle="1" w:styleId="CharChar11">
    <w:name w:val="Char Char1"/>
    <w:basedOn w:val="a1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1"/>
    <w:rsid w:val="00B90998"/>
  </w:style>
  <w:style w:type="character" w:customStyle="1" w:styleId="para1">
    <w:name w:val="para1"/>
    <w:basedOn w:val="a1"/>
    <w:rsid w:val="00B90998"/>
    <w:rPr>
      <w:color w:val="663333"/>
    </w:rPr>
  </w:style>
  <w:style w:type="character" w:customStyle="1" w:styleId="p141">
    <w:name w:val="p141"/>
    <w:basedOn w:val="a1"/>
    <w:rsid w:val="00B90998"/>
    <w:rPr>
      <w:rFonts w:ascii="ˎ̥" w:hAnsi="ˎ̥" w:hint="default"/>
      <w:color w:val="000000"/>
      <w:sz w:val="21"/>
      <w:szCs w:val="21"/>
    </w:rPr>
  </w:style>
  <w:style w:type="character" w:styleId="aff3">
    <w:name w:val="annotation reference"/>
    <w:basedOn w:val="a1"/>
    <w:rsid w:val="00B90998"/>
    <w:rPr>
      <w:sz w:val="21"/>
      <w:szCs w:val="21"/>
    </w:rPr>
  </w:style>
  <w:style w:type="paragraph" w:styleId="aff4">
    <w:name w:val="annotation text"/>
    <w:basedOn w:val="a0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1"/>
    <w:link w:val="aff4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1"/>
    <w:rsid w:val="00B90998"/>
    <w:rPr>
      <w:sz w:val="16"/>
      <w:szCs w:val="16"/>
    </w:rPr>
  </w:style>
  <w:style w:type="paragraph" w:styleId="31">
    <w:name w:val="toc 3"/>
    <w:basedOn w:val="a0"/>
    <w:next w:val="a0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0"/>
    <w:next w:val="a0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1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0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0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0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0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0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0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0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0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0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0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0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0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0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0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0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0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1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1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1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1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1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1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0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0"/>
    <w:next w:val="a0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0"/>
    <w:next w:val="a0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0"/>
    <w:next w:val="a0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0"/>
    <w:next w:val="a0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0"/>
    <w:next w:val="a0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0"/>
    <w:next w:val="a0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1"/>
    <w:rsid w:val="00B90998"/>
  </w:style>
  <w:style w:type="character" w:customStyle="1" w:styleId="keyfontright">
    <w:name w:val="keyfontright"/>
    <w:basedOn w:val="a1"/>
    <w:rsid w:val="00B90998"/>
  </w:style>
  <w:style w:type="character" w:customStyle="1" w:styleId="stviewoptext">
    <w:name w:val="stviewoptext"/>
    <w:basedOn w:val="a1"/>
    <w:rsid w:val="00B90998"/>
  </w:style>
  <w:style w:type="character" w:customStyle="1" w:styleId="z666">
    <w:name w:val="z666"/>
    <w:basedOn w:val="a1"/>
    <w:rsid w:val="00B90998"/>
  </w:style>
  <w:style w:type="paragraph" w:customStyle="1" w:styleId="aff5">
    <w:name w:val="试题地区"/>
    <w:basedOn w:val="a0"/>
    <w:rsid w:val="00982C24"/>
    <w:pPr>
      <w:jc w:val="center"/>
    </w:pPr>
  </w:style>
  <w:style w:type="character" w:customStyle="1" w:styleId="Char1">
    <w:name w:val="批注框文本 Char"/>
    <w:basedOn w:val="a1"/>
    <w:link w:val="a7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0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1"/>
    <w:rsid w:val="004303A8"/>
  </w:style>
  <w:style w:type="paragraph" w:customStyle="1" w:styleId="MTDisplayEquation">
    <w:name w:val="MTDisplayEquation"/>
    <w:basedOn w:val="a0"/>
    <w:next w:val="a0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1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  <w:style w:type="paragraph" w:styleId="32">
    <w:name w:val="List 3"/>
    <w:basedOn w:val="a0"/>
    <w:rsid w:val="00BD01F7"/>
    <w:pPr>
      <w:ind w:leftChars="400" w:left="100" w:hangingChars="200" w:hanging="200"/>
    </w:pPr>
    <w:rPr>
      <w:rFonts w:ascii="Times New Roman" w:hAnsi="Times New Roman"/>
      <w:sz w:val="21"/>
      <w:szCs w:val="24"/>
    </w:rPr>
  </w:style>
  <w:style w:type="paragraph" w:customStyle="1" w:styleId="aff6">
    <w:name w:val="图片"/>
    <w:basedOn w:val="a0"/>
    <w:rsid w:val="00BD01F7"/>
    <w:rPr>
      <w:rFonts w:ascii="Times New Roman" w:hAnsi="Times New Roman"/>
      <w:sz w:val="21"/>
      <w:szCs w:val="24"/>
    </w:rPr>
  </w:style>
  <w:style w:type="paragraph" w:styleId="aff7">
    <w:name w:val="caption"/>
    <w:basedOn w:val="a0"/>
    <w:next w:val="a0"/>
    <w:rsid w:val="00BD01F7"/>
    <w:rPr>
      <w:rFonts w:ascii="Arial" w:eastAsia="黑体" w:hAnsi="Arial" w:cs="Arial"/>
      <w:sz w:val="20"/>
    </w:rPr>
  </w:style>
  <w:style w:type="paragraph" w:customStyle="1" w:styleId="26">
    <w:name w:val="样式 标题 2 + 居中"/>
    <w:basedOn w:val="2"/>
    <w:rsid w:val="00BD01F7"/>
    <w:pPr>
      <w:keepNext/>
      <w:keepLines/>
      <w:autoSpaceDE/>
      <w:autoSpaceDN/>
      <w:adjustRightInd/>
      <w:spacing w:before="260" w:after="260" w:line="416" w:lineRule="auto"/>
      <w:ind w:left="0" w:firstLine="0"/>
      <w:jc w:val="center"/>
    </w:pPr>
    <w:rPr>
      <w:rFonts w:ascii="Arial" w:eastAsia="黑体" w:hAnsi="Arial" w:cs="宋体"/>
      <w:color w:val="auto"/>
      <w:kern w:val="2"/>
      <w:sz w:val="28"/>
      <w:szCs w:val="20"/>
      <w:lang w:val="en-US"/>
    </w:rPr>
  </w:style>
  <w:style w:type="paragraph" w:styleId="a">
    <w:name w:val="List Bullet"/>
    <w:basedOn w:val="a0"/>
    <w:rsid w:val="00BD01F7"/>
    <w:pPr>
      <w:numPr>
        <w:numId w:val="42"/>
      </w:numPr>
    </w:pPr>
    <w:rPr>
      <w:rFonts w:ascii="Times New Roman" w:hAnsi="Times New Roman"/>
      <w:sz w:val="21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1" Type="http://schemas.openxmlformats.org/officeDocument/2006/relationships/image" Target="media/image9.wmf"/><Relationship Id="rId42" Type="http://schemas.openxmlformats.org/officeDocument/2006/relationships/oleObject" Target="embeddings/oleObject17.bin"/><Relationship Id="rId63" Type="http://schemas.openxmlformats.org/officeDocument/2006/relationships/image" Target="media/image30.wmf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159" Type="http://schemas.openxmlformats.org/officeDocument/2006/relationships/image" Target="media/image78.wmf"/><Relationship Id="rId170" Type="http://schemas.openxmlformats.org/officeDocument/2006/relationships/oleObject" Target="embeddings/oleObject81.bin"/><Relationship Id="rId191" Type="http://schemas.openxmlformats.org/officeDocument/2006/relationships/image" Target="media/image94.wmf"/><Relationship Id="rId205" Type="http://schemas.openxmlformats.org/officeDocument/2006/relationships/image" Target="media/image101.wmf"/><Relationship Id="rId226" Type="http://schemas.openxmlformats.org/officeDocument/2006/relationships/oleObject" Target="embeddings/oleObject109.bin"/><Relationship Id="rId247" Type="http://schemas.openxmlformats.org/officeDocument/2006/relationships/image" Target="media/image122.wmf"/><Relationship Id="rId107" Type="http://schemas.openxmlformats.org/officeDocument/2006/relationships/image" Target="media/image52.wmf"/><Relationship Id="rId11" Type="http://schemas.openxmlformats.org/officeDocument/2006/relationships/image" Target="media/image4.wmf"/><Relationship Id="rId32" Type="http://schemas.openxmlformats.org/officeDocument/2006/relationships/oleObject" Target="embeddings/oleObject12.bin"/><Relationship Id="rId53" Type="http://schemas.openxmlformats.org/officeDocument/2006/relationships/image" Target="media/image25.wmf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0.bin"/><Relationship Id="rId149" Type="http://schemas.openxmlformats.org/officeDocument/2006/relationships/image" Target="media/image73.wmf"/><Relationship Id="rId5" Type="http://schemas.openxmlformats.org/officeDocument/2006/relationships/webSettings" Target="webSettings.xml"/><Relationship Id="rId95" Type="http://schemas.openxmlformats.org/officeDocument/2006/relationships/image" Target="media/image46.wmf"/><Relationship Id="rId160" Type="http://schemas.openxmlformats.org/officeDocument/2006/relationships/oleObject" Target="embeddings/oleObject76.bin"/><Relationship Id="rId181" Type="http://schemas.openxmlformats.org/officeDocument/2006/relationships/image" Target="media/image89.wmf"/><Relationship Id="rId216" Type="http://schemas.openxmlformats.org/officeDocument/2006/relationships/oleObject" Target="embeddings/oleObject104.bin"/><Relationship Id="rId237" Type="http://schemas.openxmlformats.org/officeDocument/2006/relationships/image" Target="media/image117.wmf"/><Relationship Id="rId258" Type="http://schemas.openxmlformats.org/officeDocument/2006/relationships/footer" Target="footer1.xml"/><Relationship Id="rId22" Type="http://schemas.openxmlformats.org/officeDocument/2006/relationships/oleObject" Target="embeddings/oleObject7.bin"/><Relationship Id="rId43" Type="http://schemas.openxmlformats.org/officeDocument/2006/relationships/image" Target="media/image20.wmf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139" Type="http://schemas.openxmlformats.org/officeDocument/2006/relationships/image" Target="media/image68.wmf"/><Relationship Id="rId85" Type="http://schemas.openxmlformats.org/officeDocument/2006/relationships/image" Target="media/image41.wmf"/><Relationship Id="rId150" Type="http://schemas.openxmlformats.org/officeDocument/2006/relationships/oleObject" Target="embeddings/oleObject71.bin"/><Relationship Id="rId171" Type="http://schemas.openxmlformats.org/officeDocument/2006/relationships/image" Target="media/image84.wmf"/><Relationship Id="rId192" Type="http://schemas.openxmlformats.org/officeDocument/2006/relationships/oleObject" Target="embeddings/oleObject92.bin"/><Relationship Id="rId206" Type="http://schemas.openxmlformats.org/officeDocument/2006/relationships/oleObject" Target="embeddings/oleObject99.bin"/><Relationship Id="rId227" Type="http://schemas.openxmlformats.org/officeDocument/2006/relationships/image" Target="media/image112.wmf"/><Relationship Id="rId248" Type="http://schemas.openxmlformats.org/officeDocument/2006/relationships/oleObject" Target="embeddings/oleObject120.bin"/><Relationship Id="rId12" Type="http://schemas.openxmlformats.org/officeDocument/2006/relationships/oleObject" Target="embeddings/oleObject2.bin"/><Relationship Id="rId33" Type="http://schemas.openxmlformats.org/officeDocument/2006/relationships/image" Target="media/image15.wmf"/><Relationship Id="rId108" Type="http://schemas.openxmlformats.org/officeDocument/2006/relationships/oleObject" Target="embeddings/oleObject50.bin"/><Relationship Id="rId129" Type="http://schemas.openxmlformats.org/officeDocument/2006/relationships/image" Target="media/image63.wmf"/><Relationship Id="rId54" Type="http://schemas.openxmlformats.org/officeDocument/2006/relationships/oleObject" Target="embeddings/oleObject23.bin"/><Relationship Id="rId75" Type="http://schemas.openxmlformats.org/officeDocument/2006/relationships/image" Target="media/image36.wmf"/><Relationship Id="rId96" Type="http://schemas.openxmlformats.org/officeDocument/2006/relationships/oleObject" Target="embeddings/oleObject44.bin"/><Relationship Id="rId140" Type="http://schemas.openxmlformats.org/officeDocument/2006/relationships/oleObject" Target="embeddings/oleObject66.bin"/><Relationship Id="rId161" Type="http://schemas.openxmlformats.org/officeDocument/2006/relationships/image" Target="media/image79.wmf"/><Relationship Id="rId182" Type="http://schemas.openxmlformats.org/officeDocument/2006/relationships/oleObject" Target="embeddings/oleObject87.bin"/><Relationship Id="rId217" Type="http://schemas.openxmlformats.org/officeDocument/2006/relationships/image" Target="media/image107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12" Type="http://schemas.openxmlformats.org/officeDocument/2006/relationships/oleObject" Target="embeddings/oleObject102.bin"/><Relationship Id="rId233" Type="http://schemas.openxmlformats.org/officeDocument/2006/relationships/image" Target="media/image115.wmf"/><Relationship Id="rId238" Type="http://schemas.openxmlformats.org/officeDocument/2006/relationships/oleObject" Target="embeddings/oleObject115.bin"/><Relationship Id="rId254" Type="http://schemas.openxmlformats.org/officeDocument/2006/relationships/oleObject" Target="embeddings/oleObject123.bin"/><Relationship Id="rId259" Type="http://schemas.openxmlformats.org/officeDocument/2006/relationships/footer" Target="footer2.xml"/><Relationship Id="rId23" Type="http://schemas.openxmlformats.org/officeDocument/2006/relationships/image" Target="media/image10.wmf"/><Relationship Id="rId28" Type="http://schemas.openxmlformats.org/officeDocument/2006/relationships/oleObject" Target="embeddings/oleObject10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3.bin"/><Relationship Id="rId119" Type="http://schemas.openxmlformats.org/officeDocument/2006/relationships/image" Target="media/image58.wmf"/><Relationship Id="rId44" Type="http://schemas.openxmlformats.org/officeDocument/2006/relationships/oleObject" Target="embeddings/oleObject18.bin"/><Relationship Id="rId60" Type="http://schemas.openxmlformats.org/officeDocument/2006/relationships/oleObject" Target="embeddings/oleObject26.bin"/><Relationship Id="rId65" Type="http://schemas.openxmlformats.org/officeDocument/2006/relationships/image" Target="media/image31.wmf"/><Relationship Id="rId81" Type="http://schemas.openxmlformats.org/officeDocument/2006/relationships/image" Target="media/image39.wmf"/><Relationship Id="rId86" Type="http://schemas.openxmlformats.org/officeDocument/2006/relationships/oleObject" Target="embeddings/oleObject39.bin"/><Relationship Id="rId130" Type="http://schemas.openxmlformats.org/officeDocument/2006/relationships/oleObject" Target="embeddings/oleObject61.bin"/><Relationship Id="rId135" Type="http://schemas.openxmlformats.org/officeDocument/2006/relationships/image" Target="media/image66.wmf"/><Relationship Id="rId151" Type="http://schemas.openxmlformats.org/officeDocument/2006/relationships/image" Target="media/image74.wmf"/><Relationship Id="rId156" Type="http://schemas.openxmlformats.org/officeDocument/2006/relationships/oleObject" Target="embeddings/oleObject74.bin"/><Relationship Id="rId177" Type="http://schemas.openxmlformats.org/officeDocument/2006/relationships/image" Target="media/image87.wmf"/><Relationship Id="rId198" Type="http://schemas.openxmlformats.org/officeDocument/2006/relationships/oleObject" Target="embeddings/oleObject95.bin"/><Relationship Id="rId172" Type="http://schemas.openxmlformats.org/officeDocument/2006/relationships/oleObject" Target="embeddings/oleObject82.bin"/><Relationship Id="rId193" Type="http://schemas.openxmlformats.org/officeDocument/2006/relationships/image" Target="media/image95.wmf"/><Relationship Id="rId202" Type="http://schemas.openxmlformats.org/officeDocument/2006/relationships/oleObject" Target="embeddings/oleObject97.bin"/><Relationship Id="rId207" Type="http://schemas.openxmlformats.org/officeDocument/2006/relationships/image" Target="media/image102.wmf"/><Relationship Id="rId223" Type="http://schemas.openxmlformats.org/officeDocument/2006/relationships/image" Target="media/image110.wmf"/><Relationship Id="rId228" Type="http://schemas.openxmlformats.org/officeDocument/2006/relationships/oleObject" Target="embeddings/oleObject110.bin"/><Relationship Id="rId244" Type="http://schemas.openxmlformats.org/officeDocument/2006/relationships/oleObject" Target="embeddings/oleObject118.bin"/><Relationship Id="rId249" Type="http://schemas.openxmlformats.org/officeDocument/2006/relationships/image" Target="media/image123.wmf"/><Relationship Id="rId13" Type="http://schemas.openxmlformats.org/officeDocument/2006/relationships/image" Target="media/image5.wmf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109" Type="http://schemas.openxmlformats.org/officeDocument/2006/relationships/image" Target="media/image53.wmf"/><Relationship Id="rId260" Type="http://schemas.openxmlformats.org/officeDocument/2006/relationships/header" Target="header2.xml"/><Relationship Id="rId34" Type="http://schemas.openxmlformats.org/officeDocument/2006/relationships/oleObject" Target="embeddings/oleObject13.bin"/><Relationship Id="rId50" Type="http://schemas.openxmlformats.org/officeDocument/2006/relationships/oleObject" Target="embeddings/oleObject21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4.bin"/><Relationship Id="rId97" Type="http://schemas.openxmlformats.org/officeDocument/2006/relationships/image" Target="media/image47.wmf"/><Relationship Id="rId104" Type="http://schemas.openxmlformats.org/officeDocument/2006/relationships/oleObject" Target="embeddings/oleObject48.bin"/><Relationship Id="rId120" Type="http://schemas.openxmlformats.org/officeDocument/2006/relationships/oleObject" Target="embeddings/oleObject56.bin"/><Relationship Id="rId125" Type="http://schemas.openxmlformats.org/officeDocument/2006/relationships/image" Target="media/image61.wmf"/><Relationship Id="rId141" Type="http://schemas.openxmlformats.org/officeDocument/2006/relationships/image" Target="media/image69.wmf"/><Relationship Id="rId146" Type="http://schemas.openxmlformats.org/officeDocument/2006/relationships/oleObject" Target="embeddings/oleObject69.bin"/><Relationship Id="rId167" Type="http://schemas.openxmlformats.org/officeDocument/2006/relationships/image" Target="media/image82.wmf"/><Relationship Id="rId188" Type="http://schemas.openxmlformats.org/officeDocument/2006/relationships/oleObject" Target="embeddings/oleObject90.bin"/><Relationship Id="rId7" Type="http://schemas.openxmlformats.org/officeDocument/2006/relationships/endnotes" Target="endnotes.xml"/><Relationship Id="rId71" Type="http://schemas.openxmlformats.org/officeDocument/2006/relationships/image" Target="media/image34.wmf"/><Relationship Id="rId92" Type="http://schemas.openxmlformats.org/officeDocument/2006/relationships/oleObject" Target="embeddings/oleObject42.bin"/><Relationship Id="rId162" Type="http://schemas.openxmlformats.org/officeDocument/2006/relationships/oleObject" Target="embeddings/oleObject77.bin"/><Relationship Id="rId183" Type="http://schemas.openxmlformats.org/officeDocument/2006/relationships/image" Target="media/image90.wmf"/><Relationship Id="rId213" Type="http://schemas.openxmlformats.org/officeDocument/2006/relationships/image" Target="media/image105.wmf"/><Relationship Id="rId218" Type="http://schemas.openxmlformats.org/officeDocument/2006/relationships/oleObject" Target="embeddings/oleObject105.bin"/><Relationship Id="rId234" Type="http://schemas.openxmlformats.org/officeDocument/2006/relationships/oleObject" Target="embeddings/oleObject113.bin"/><Relationship Id="rId239" Type="http://schemas.openxmlformats.org/officeDocument/2006/relationships/image" Target="media/image118.wmf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50" Type="http://schemas.openxmlformats.org/officeDocument/2006/relationships/oleObject" Target="embeddings/oleObject121.bin"/><Relationship Id="rId255" Type="http://schemas.openxmlformats.org/officeDocument/2006/relationships/image" Target="media/image126.wmf"/><Relationship Id="rId24" Type="http://schemas.openxmlformats.org/officeDocument/2006/relationships/oleObject" Target="embeddings/oleObject8.bin"/><Relationship Id="rId40" Type="http://schemas.openxmlformats.org/officeDocument/2006/relationships/oleObject" Target="embeddings/oleObject16.bin"/><Relationship Id="rId45" Type="http://schemas.openxmlformats.org/officeDocument/2006/relationships/image" Target="media/image21.wmf"/><Relationship Id="rId66" Type="http://schemas.openxmlformats.org/officeDocument/2006/relationships/oleObject" Target="embeddings/oleObject29.bin"/><Relationship Id="rId87" Type="http://schemas.openxmlformats.org/officeDocument/2006/relationships/image" Target="media/image42.wmf"/><Relationship Id="rId110" Type="http://schemas.openxmlformats.org/officeDocument/2006/relationships/oleObject" Target="embeddings/oleObject51.bin"/><Relationship Id="rId115" Type="http://schemas.openxmlformats.org/officeDocument/2006/relationships/image" Target="media/image56.wmf"/><Relationship Id="rId131" Type="http://schemas.openxmlformats.org/officeDocument/2006/relationships/image" Target="media/image64.wmf"/><Relationship Id="rId136" Type="http://schemas.openxmlformats.org/officeDocument/2006/relationships/oleObject" Target="embeddings/oleObject64.bin"/><Relationship Id="rId157" Type="http://schemas.openxmlformats.org/officeDocument/2006/relationships/image" Target="media/image77.wmf"/><Relationship Id="rId178" Type="http://schemas.openxmlformats.org/officeDocument/2006/relationships/oleObject" Target="embeddings/oleObject85.bin"/><Relationship Id="rId61" Type="http://schemas.openxmlformats.org/officeDocument/2006/relationships/image" Target="media/image29.wmf"/><Relationship Id="rId82" Type="http://schemas.openxmlformats.org/officeDocument/2006/relationships/oleObject" Target="embeddings/oleObject37.bin"/><Relationship Id="rId152" Type="http://schemas.openxmlformats.org/officeDocument/2006/relationships/oleObject" Target="embeddings/oleObject72.bin"/><Relationship Id="rId173" Type="http://schemas.openxmlformats.org/officeDocument/2006/relationships/image" Target="media/image85.wmf"/><Relationship Id="rId194" Type="http://schemas.openxmlformats.org/officeDocument/2006/relationships/oleObject" Target="embeddings/oleObject93.bin"/><Relationship Id="rId199" Type="http://schemas.openxmlformats.org/officeDocument/2006/relationships/image" Target="media/image98.wmf"/><Relationship Id="rId203" Type="http://schemas.openxmlformats.org/officeDocument/2006/relationships/image" Target="media/image100.wmf"/><Relationship Id="rId208" Type="http://schemas.openxmlformats.org/officeDocument/2006/relationships/oleObject" Target="embeddings/oleObject100.bin"/><Relationship Id="rId229" Type="http://schemas.openxmlformats.org/officeDocument/2006/relationships/image" Target="media/image113.wmf"/><Relationship Id="rId19" Type="http://schemas.openxmlformats.org/officeDocument/2006/relationships/image" Target="media/image8.wmf"/><Relationship Id="rId224" Type="http://schemas.openxmlformats.org/officeDocument/2006/relationships/oleObject" Target="embeddings/oleObject108.bin"/><Relationship Id="rId240" Type="http://schemas.openxmlformats.org/officeDocument/2006/relationships/oleObject" Target="embeddings/oleObject116.bin"/><Relationship Id="rId245" Type="http://schemas.openxmlformats.org/officeDocument/2006/relationships/image" Target="media/image121.wmf"/><Relationship Id="rId261" Type="http://schemas.openxmlformats.org/officeDocument/2006/relationships/fontTable" Target="fontTable.xml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1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4.bin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59.bin"/><Relationship Id="rId147" Type="http://schemas.openxmlformats.org/officeDocument/2006/relationships/image" Target="media/image72.wmf"/><Relationship Id="rId168" Type="http://schemas.openxmlformats.org/officeDocument/2006/relationships/oleObject" Target="embeddings/oleObject80.bin"/><Relationship Id="rId8" Type="http://schemas.openxmlformats.org/officeDocument/2006/relationships/hyperlink" Target="https://lvjr.bitbucket.io/?kysx2014" TargetMode="External"/><Relationship Id="rId51" Type="http://schemas.openxmlformats.org/officeDocument/2006/relationships/image" Target="media/image24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5.wmf"/><Relationship Id="rId98" Type="http://schemas.openxmlformats.org/officeDocument/2006/relationships/oleObject" Target="embeddings/oleObject45.bin"/><Relationship Id="rId121" Type="http://schemas.openxmlformats.org/officeDocument/2006/relationships/image" Target="media/image59.wmf"/><Relationship Id="rId142" Type="http://schemas.openxmlformats.org/officeDocument/2006/relationships/oleObject" Target="embeddings/oleObject67.bin"/><Relationship Id="rId163" Type="http://schemas.openxmlformats.org/officeDocument/2006/relationships/image" Target="media/image80.wmf"/><Relationship Id="rId184" Type="http://schemas.openxmlformats.org/officeDocument/2006/relationships/oleObject" Target="embeddings/oleObject88.bin"/><Relationship Id="rId189" Type="http://schemas.openxmlformats.org/officeDocument/2006/relationships/image" Target="media/image93.wmf"/><Relationship Id="rId219" Type="http://schemas.openxmlformats.org/officeDocument/2006/relationships/image" Target="media/image108.wmf"/><Relationship Id="rId3" Type="http://schemas.openxmlformats.org/officeDocument/2006/relationships/styles" Target="styles.xml"/><Relationship Id="rId214" Type="http://schemas.openxmlformats.org/officeDocument/2006/relationships/oleObject" Target="embeddings/oleObject103.bin"/><Relationship Id="rId230" Type="http://schemas.openxmlformats.org/officeDocument/2006/relationships/oleObject" Target="embeddings/oleObject111.bin"/><Relationship Id="rId235" Type="http://schemas.openxmlformats.org/officeDocument/2006/relationships/image" Target="media/image116.wmf"/><Relationship Id="rId251" Type="http://schemas.openxmlformats.org/officeDocument/2006/relationships/image" Target="media/image124.wmf"/><Relationship Id="rId256" Type="http://schemas.openxmlformats.org/officeDocument/2006/relationships/oleObject" Target="embeddings/oleObject124.bin"/><Relationship Id="rId25" Type="http://schemas.openxmlformats.org/officeDocument/2006/relationships/image" Target="media/image11.wmf"/><Relationship Id="rId46" Type="http://schemas.openxmlformats.org/officeDocument/2006/relationships/oleObject" Target="embeddings/oleObject19.bin"/><Relationship Id="rId67" Type="http://schemas.openxmlformats.org/officeDocument/2006/relationships/image" Target="media/image32.wmf"/><Relationship Id="rId116" Type="http://schemas.openxmlformats.org/officeDocument/2006/relationships/oleObject" Target="embeddings/oleObject54.bin"/><Relationship Id="rId137" Type="http://schemas.openxmlformats.org/officeDocument/2006/relationships/image" Target="media/image67.wmf"/><Relationship Id="rId158" Type="http://schemas.openxmlformats.org/officeDocument/2006/relationships/oleObject" Target="embeddings/oleObject75.bin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0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32" Type="http://schemas.openxmlformats.org/officeDocument/2006/relationships/oleObject" Target="embeddings/oleObject62.bin"/><Relationship Id="rId153" Type="http://schemas.openxmlformats.org/officeDocument/2006/relationships/image" Target="media/image75.wmf"/><Relationship Id="rId174" Type="http://schemas.openxmlformats.org/officeDocument/2006/relationships/oleObject" Target="embeddings/oleObject83.bin"/><Relationship Id="rId179" Type="http://schemas.openxmlformats.org/officeDocument/2006/relationships/image" Target="media/image88.wmf"/><Relationship Id="rId195" Type="http://schemas.openxmlformats.org/officeDocument/2006/relationships/image" Target="media/image96.wmf"/><Relationship Id="rId209" Type="http://schemas.openxmlformats.org/officeDocument/2006/relationships/image" Target="media/image103.wmf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20" Type="http://schemas.openxmlformats.org/officeDocument/2006/relationships/oleObject" Target="embeddings/oleObject106.bin"/><Relationship Id="rId225" Type="http://schemas.openxmlformats.org/officeDocument/2006/relationships/image" Target="media/image111.wmf"/><Relationship Id="rId241" Type="http://schemas.openxmlformats.org/officeDocument/2006/relationships/image" Target="media/image119.wmf"/><Relationship Id="rId246" Type="http://schemas.openxmlformats.org/officeDocument/2006/relationships/oleObject" Target="embeddings/oleObject119.bin"/><Relationship Id="rId15" Type="http://schemas.openxmlformats.org/officeDocument/2006/relationships/image" Target="media/image6.wmf"/><Relationship Id="rId36" Type="http://schemas.openxmlformats.org/officeDocument/2006/relationships/oleObject" Target="embeddings/oleObject14.bin"/><Relationship Id="rId57" Type="http://schemas.openxmlformats.org/officeDocument/2006/relationships/image" Target="media/image27.wmf"/><Relationship Id="rId106" Type="http://schemas.openxmlformats.org/officeDocument/2006/relationships/oleObject" Target="embeddings/oleObject49.bin"/><Relationship Id="rId127" Type="http://schemas.openxmlformats.org/officeDocument/2006/relationships/image" Target="media/image62.wmf"/><Relationship Id="rId262" Type="http://schemas.openxmlformats.org/officeDocument/2006/relationships/theme" Target="theme/theme1.xml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5.wmf"/><Relationship Id="rId78" Type="http://schemas.openxmlformats.org/officeDocument/2006/relationships/oleObject" Target="embeddings/oleObject35.bin"/><Relationship Id="rId94" Type="http://schemas.openxmlformats.org/officeDocument/2006/relationships/oleObject" Target="embeddings/oleObject43.bin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122" Type="http://schemas.openxmlformats.org/officeDocument/2006/relationships/oleObject" Target="embeddings/oleObject57.bin"/><Relationship Id="rId143" Type="http://schemas.openxmlformats.org/officeDocument/2006/relationships/image" Target="media/image70.wmf"/><Relationship Id="rId148" Type="http://schemas.openxmlformats.org/officeDocument/2006/relationships/oleObject" Target="embeddings/oleObject70.bin"/><Relationship Id="rId164" Type="http://schemas.openxmlformats.org/officeDocument/2006/relationships/oleObject" Target="embeddings/oleObject78.bin"/><Relationship Id="rId169" Type="http://schemas.openxmlformats.org/officeDocument/2006/relationships/image" Target="media/image83.wmf"/><Relationship Id="rId185" Type="http://schemas.openxmlformats.org/officeDocument/2006/relationships/image" Target="media/image91.wmf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80" Type="http://schemas.openxmlformats.org/officeDocument/2006/relationships/oleObject" Target="embeddings/oleObject86.bin"/><Relationship Id="rId210" Type="http://schemas.openxmlformats.org/officeDocument/2006/relationships/oleObject" Target="embeddings/oleObject101.bin"/><Relationship Id="rId215" Type="http://schemas.openxmlformats.org/officeDocument/2006/relationships/image" Target="media/image106.wmf"/><Relationship Id="rId236" Type="http://schemas.openxmlformats.org/officeDocument/2006/relationships/oleObject" Target="embeddings/oleObject114.bin"/><Relationship Id="rId257" Type="http://schemas.openxmlformats.org/officeDocument/2006/relationships/header" Target="header1.xml"/><Relationship Id="rId26" Type="http://schemas.openxmlformats.org/officeDocument/2006/relationships/oleObject" Target="embeddings/oleObject9.bin"/><Relationship Id="rId231" Type="http://schemas.openxmlformats.org/officeDocument/2006/relationships/image" Target="media/image114.wmf"/><Relationship Id="rId252" Type="http://schemas.openxmlformats.org/officeDocument/2006/relationships/oleObject" Target="embeddings/oleObject122.bin"/><Relationship Id="rId47" Type="http://schemas.openxmlformats.org/officeDocument/2006/relationships/image" Target="media/image22.wmf"/><Relationship Id="rId68" Type="http://schemas.openxmlformats.org/officeDocument/2006/relationships/oleObject" Target="embeddings/oleObject30.bin"/><Relationship Id="rId89" Type="http://schemas.openxmlformats.org/officeDocument/2006/relationships/image" Target="media/image43.wmf"/><Relationship Id="rId112" Type="http://schemas.openxmlformats.org/officeDocument/2006/relationships/oleObject" Target="embeddings/oleObject52.bin"/><Relationship Id="rId133" Type="http://schemas.openxmlformats.org/officeDocument/2006/relationships/image" Target="media/image65.wmf"/><Relationship Id="rId154" Type="http://schemas.openxmlformats.org/officeDocument/2006/relationships/oleObject" Target="embeddings/oleObject73.bin"/><Relationship Id="rId175" Type="http://schemas.openxmlformats.org/officeDocument/2006/relationships/image" Target="media/image86.wmf"/><Relationship Id="rId196" Type="http://schemas.openxmlformats.org/officeDocument/2006/relationships/oleObject" Target="embeddings/oleObject94.bin"/><Relationship Id="rId200" Type="http://schemas.openxmlformats.org/officeDocument/2006/relationships/oleObject" Target="embeddings/oleObject96.bin"/><Relationship Id="rId16" Type="http://schemas.openxmlformats.org/officeDocument/2006/relationships/oleObject" Target="embeddings/oleObject4.bin"/><Relationship Id="rId221" Type="http://schemas.openxmlformats.org/officeDocument/2006/relationships/image" Target="media/image109.wmf"/><Relationship Id="rId242" Type="http://schemas.openxmlformats.org/officeDocument/2006/relationships/oleObject" Target="embeddings/oleObject117.bin"/><Relationship Id="rId37" Type="http://schemas.openxmlformats.org/officeDocument/2006/relationships/image" Target="media/image17.wmf"/><Relationship Id="rId58" Type="http://schemas.openxmlformats.org/officeDocument/2006/relationships/oleObject" Target="embeddings/oleObject25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23" Type="http://schemas.openxmlformats.org/officeDocument/2006/relationships/image" Target="media/image60.wmf"/><Relationship Id="rId144" Type="http://schemas.openxmlformats.org/officeDocument/2006/relationships/oleObject" Target="embeddings/oleObject68.bin"/><Relationship Id="rId90" Type="http://schemas.openxmlformats.org/officeDocument/2006/relationships/oleObject" Target="embeddings/oleObject41.bin"/><Relationship Id="rId165" Type="http://schemas.openxmlformats.org/officeDocument/2006/relationships/image" Target="media/image81.wmf"/><Relationship Id="rId186" Type="http://schemas.openxmlformats.org/officeDocument/2006/relationships/oleObject" Target="embeddings/oleObject89.bin"/><Relationship Id="rId211" Type="http://schemas.openxmlformats.org/officeDocument/2006/relationships/image" Target="media/image104.wmf"/><Relationship Id="rId232" Type="http://schemas.openxmlformats.org/officeDocument/2006/relationships/oleObject" Target="embeddings/oleObject112.bin"/><Relationship Id="rId253" Type="http://schemas.openxmlformats.org/officeDocument/2006/relationships/image" Target="media/image125.wmf"/><Relationship Id="rId27" Type="http://schemas.openxmlformats.org/officeDocument/2006/relationships/image" Target="media/image12.wmf"/><Relationship Id="rId48" Type="http://schemas.openxmlformats.org/officeDocument/2006/relationships/oleObject" Target="embeddings/oleObject20.bin"/><Relationship Id="rId69" Type="http://schemas.openxmlformats.org/officeDocument/2006/relationships/image" Target="media/image33.wmf"/><Relationship Id="rId113" Type="http://schemas.openxmlformats.org/officeDocument/2006/relationships/image" Target="media/image55.wmf"/><Relationship Id="rId134" Type="http://schemas.openxmlformats.org/officeDocument/2006/relationships/oleObject" Target="embeddings/oleObject63.bin"/><Relationship Id="rId80" Type="http://schemas.openxmlformats.org/officeDocument/2006/relationships/oleObject" Target="embeddings/oleObject36.bin"/><Relationship Id="rId155" Type="http://schemas.openxmlformats.org/officeDocument/2006/relationships/image" Target="media/image76.wmf"/><Relationship Id="rId176" Type="http://schemas.openxmlformats.org/officeDocument/2006/relationships/oleObject" Target="embeddings/oleObject84.bin"/><Relationship Id="rId197" Type="http://schemas.openxmlformats.org/officeDocument/2006/relationships/image" Target="media/image97.wmf"/><Relationship Id="rId201" Type="http://schemas.openxmlformats.org/officeDocument/2006/relationships/image" Target="media/image99.wmf"/><Relationship Id="rId222" Type="http://schemas.openxmlformats.org/officeDocument/2006/relationships/oleObject" Target="embeddings/oleObject107.bin"/><Relationship Id="rId243" Type="http://schemas.openxmlformats.org/officeDocument/2006/relationships/image" Target="media/image120.wmf"/><Relationship Id="rId17" Type="http://schemas.openxmlformats.org/officeDocument/2006/relationships/image" Target="media/image7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8.wmf"/><Relationship Id="rId103" Type="http://schemas.openxmlformats.org/officeDocument/2006/relationships/image" Target="media/image50.wmf"/><Relationship Id="rId124" Type="http://schemas.openxmlformats.org/officeDocument/2006/relationships/oleObject" Target="embeddings/oleObject58.bin"/><Relationship Id="rId70" Type="http://schemas.openxmlformats.org/officeDocument/2006/relationships/oleObject" Target="embeddings/oleObject31.bin"/><Relationship Id="rId91" Type="http://schemas.openxmlformats.org/officeDocument/2006/relationships/image" Target="media/image44.wmf"/><Relationship Id="rId145" Type="http://schemas.openxmlformats.org/officeDocument/2006/relationships/image" Target="media/image71.wmf"/><Relationship Id="rId166" Type="http://schemas.openxmlformats.org/officeDocument/2006/relationships/oleObject" Target="embeddings/oleObject79.bin"/><Relationship Id="rId187" Type="http://schemas.openxmlformats.org/officeDocument/2006/relationships/image" Target="media/image92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7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EFE018A-97FA-4409-8EA9-7CBC9DDAA3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698</TotalTime>
  <Pages>4</Pages>
  <Words>698</Words>
  <Characters>3980</Characters>
  <Application>Microsoft Office Word</Application>
  <DocSecurity>0</DocSecurity>
  <Lines>33</Lines>
  <Paragraphs>9</Paragraphs>
  <ScaleCrop>false</ScaleCrop>
  <Company>微软中国</Company>
  <LinksUpToDate>false</LinksUpToDate>
  <CharactersWithSpaces>4669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wq</cp:lastModifiedBy>
  <cp:revision>110</cp:revision>
  <cp:lastPrinted>2011-09-06T10:51:00Z</cp:lastPrinted>
  <dcterms:created xsi:type="dcterms:W3CDTF">2020-11-13T07:23:00Z</dcterms:created>
  <dcterms:modified xsi:type="dcterms:W3CDTF">2021-12-04T03:54:00Z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