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BC001C" w:rsidRDefault="00A5452E" w:rsidP="00BC001C">
      <w:pPr>
        <w:pStyle w:val="af0"/>
      </w:pPr>
      <w:hyperlink r:id="rId8" w:history="1">
        <w:r w:rsidR="00CA00AF" w:rsidRPr="00BC001C">
          <w:rPr>
            <w:rStyle w:val="a8"/>
            <w:rFonts w:hint="eastAsia"/>
            <w:color w:val="C00000"/>
          </w:rPr>
          <w:t>20</w:t>
        </w:r>
        <w:r w:rsidR="00D83651">
          <w:rPr>
            <w:rStyle w:val="a8"/>
            <w:rFonts w:hint="eastAsia"/>
            <w:color w:val="C00000"/>
          </w:rPr>
          <w:t>14</w:t>
        </w:r>
        <w:r w:rsidR="00CA00AF" w:rsidRPr="00BC001C">
          <w:rPr>
            <w:rStyle w:val="a8"/>
            <w:rFonts w:hint="eastAsia"/>
            <w:color w:val="C00000"/>
          </w:rPr>
          <w:t>年全国硕士研究生入学统一考试数学试</w:t>
        </w:r>
        <w:r w:rsidR="008B58C2" w:rsidRPr="00BC001C">
          <w:rPr>
            <w:rStyle w:val="a8"/>
            <w:rFonts w:hint="eastAsia"/>
            <w:color w:val="C00000"/>
          </w:rPr>
          <w:t>卷</w:t>
        </w:r>
        <w:r w:rsidR="009B6A5D">
          <w:rPr>
            <w:rStyle w:val="a8"/>
            <w:rFonts w:hint="eastAsia"/>
            <w:color w:val="C00000"/>
          </w:rPr>
          <w:t>二</w:t>
        </w:r>
        <w:r w:rsidR="003C7E48" w:rsidRPr="00BC001C">
          <w:rPr>
            <w:rStyle w:val="a8"/>
            <w:rFonts w:hint="eastAsia"/>
            <w:color w:val="C00000"/>
          </w:rPr>
          <w:t>解答</w:t>
        </w:r>
      </w:hyperlink>
    </w:p>
    <w:p w:rsidR="0055345C" w:rsidRDefault="0055345C" w:rsidP="0055345C"/>
    <w:p w:rsidR="00D133EF" w:rsidRDefault="00D133EF" w:rsidP="00CA00AF">
      <w:bookmarkStart w:id="0" w:name="_GoBack"/>
      <w:bookmarkEnd w:id="0"/>
    </w:p>
    <w:p w:rsidR="00BD01F7" w:rsidRDefault="00BD01F7" w:rsidP="00FD289A">
      <w:pPr>
        <w:pStyle w:val="1"/>
      </w:pPr>
      <w:r>
        <w:rPr>
          <w:rFonts w:hint="eastAsia"/>
        </w:rPr>
        <w:t>一、选择题</w:t>
      </w:r>
      <w:r w:rsidR="00FD289A">
        <w:rPr>
          <w:rFonts w:hint="eastAsia"/>
        </w:rPr>
        <w:t>（</w:t>
      </w:r>
      <w:r>
        <w:rPr>
          <w:rFonts w:hint="eastAsia"/>
        </w:rPr>
        <w:t>1</w:t>
      </w:r>
      <w:r w:rsidR="00FD289A">
        <w:rPr>
          <w:rFonts w:hint="eastAsia"/>
        </w:rPr>
        <w:t>~</w:t>
      </w:r>
      <w:r>
        <w:rPr>
          <w:rFonts w:hint="eastAsia"/>
        </w:rPr>
        <w:t>8小题．每小题4分，共32分</w:t>
      </w:r>
      <w:r w:rsidR="00FD289A">
        <w:rPr>
          <w:rFonts w:hint="eastAsia"/>
        </w:rPr>
        <w:t>）</w:t>
      </w:r>
    </w:p>
    <w:p w:rsidR="00FD289A" w:rsidRDefault="00FD289A" w:rsidP="00BD01F7"/>
    <w:p w:rsidR="00FD289A" w:rsidRDefault="00FD289A" w:rsidP="00BD01F7"/>
    <w:p w:rsidR="00BD01F7" w:rsidRDefault="00552708" w:rsidP="00552708">
      <w:pPr>
        <w:ind w:left="480" w:hangingChars="200" w:hanging="480"/>
      </w:pPr>
      <w:r>
        <w:rPr>
          <w:rFonts w:hint="eastAsia"/>
        </w:rPr>
        <w:t xml:space="preserve">(1) </w:t>
      </w:r>
      <w:r w:rsidR="00BD01F7">
        <w:rPr>
          <w:rFonts w:hint="eastAsia"/>
        </w:rPr>
        <w:t>当</w:t>
      </w:r>
      <w:bookmarkStart w:id="1" w:name="MTBlankEqn"/>
      <w:r w:rsidR="0074129A" w:rsidRPr="0074129A">
        <w:rPr>
          <w:position w:val="-6"/>
        </w:rPr>
        <w:object w:dxaOrig="740" w:dyaOrig="320">
          <v:shape id="_x0000_i1025" type="#_x0000_t75" style="width:36.95pt;height:16.3pt" o:ole="">
            <v:imagedata r:id="rId9" o:title=""/>
          </v:shape>
          <o:OLEObject Type="Embed" ProgID="Equation.DSMT4" ShapeID="_x0000_i1025" DrawAspect="Content" ObjectID="_1700119396" r:id="rId10"/>
        </w:object>
      </w:r>
      <w:bookmarkEnd w:id="1"/>
      <w:r w:rsidR="00BD01F7">
        <w:rPr>
          <w:rFonts w:hint="eastAsia"/>
        </w:rPr>
        <w:t>时，若</w:t>
      </w:r>
      <w:r w:rsidR="0074129A" w:rsidRPr="0074129A">
        <w:rPr>
          <w:position w:val="-10"/>
        </w:rPr>
        <w:object w:dxaOrig="1140" w:dyaOrig="360">
          <v:shape id="_x0000_i1026" type="#_x0000_t75" style="width:56.95pt;height:18.15pt" o:ole="">
            <v:imagedata r:id="rId11" o:title=""/>
          </v:shape>
          <o:OLEObject Type="Embed" ProgID="Equation.DSMT4" ShapeID="_x0000_i1026" DrawAspect="Content" ObjectID="_1700119397" r:id="rId12"/>
        </w:object>
      </w:r>
      <w:r w:rsidR="00BD01F7">
        <w:rPr>
          <w:rFonts w:hint="eastAsia"/>
        </w:rPr>
        <w:t>，</w:t>
      </w:r>
      <w:r w:rsidR="0074129A" w:rsidRPr="0074129A">
        <w:rPr>
          <w:position w:val="-10"/>
        </w:rPr>
        <w:object w:dxaOrig="1180" w:dyaOrig="520">
          <v:shape id="_x0000_i1027" type="#_x0000_t75" style="width:58.85pt;height:26.3pt" o:ole="">
            <v:imagedata r:id="rId13" o:title=""/>
          </v:shape>
          <o:OLEObject Type="Embed" ProgID="Equation.DSMT4" ShapeID="_x0000_i1027" DrawAspect="Content" ObjectID="_1700119398" r:id="rId14"/>
        </w:object>
      </w:r>
      <w:r w:rsidR="00BD01F7">
        <w:rPr>
          <w:rFonts w:hint="eastAsia"/>
        </w:rPr>
        <w:t>均是比</w:t>
      </w:r>
      <w:r w:rsidR="0074129A" w:rsidRPr="00025957">
        <w:rPr>
          <w:position w:val="-4"/>
        </w:rPr>
        <w:object w:dxaOrig="200" w:dyaOrig="200">
          <v:shape id="_x0000_i1028" type="#_x0000_t75" style="width:10pt;height:10pt" o:ole="">
            <v:imagedata r:id="rId15" o:title=""/>
          </v:shape>
          <o:OLEObject Type="Embed" ProgID="Equation.DSMT4" ShapeID="_x0000_i1028" DrawAspect="Content" ObjectID="_1700119399" r:id="rId16"/>
        </w:object>
      </w:r>
      <w:r w:rsidR="00BD01F7">
        <w:rPr>
          <w:rFonts w:hint="eastAsia"/>
        </w:rPr>
        <w:t>高阶的无穷小，则</w:t>
      </w:r>
      <w:r w:rsidR="0074129A" w:rsidRPr="0074129A">
        <w:rPr>
          <w:position w:val="-6"/>
        </w:rPr>
        <w:object w:dxaOrig="240" w:dyaOrig="220">
          <v:shape id="_x0000_i1029" type="#_x0000_t75" style="width:11.9pt;height:11.25pt" o:ole="">
            <v:imagedata r:id="rId17" o:title=""/>
          </v:shape>
          <o:OLEObject Type="Embed" ProgID="Equation.DSMT4" ShapeID="_x0000_i1029" DrawAspect="Content" ObjectID="_1700119400" r:id="rId18"/>
        </w:object>
      </w:r>
      <w:r>
        <w:rPr>
          <w:rFonts w:hint="eastAsia"/>
        </w:rPr>
        <w:t>的可能取值范围是</w:t>
      </w:r>
      <w:r>
        <w:rPr>
          <w:rFonts w:hint="eastAsia"/>
        </w:rPr>
        <w:t xml:space="preserve">(  </w:t>
      </w:r>
      <w:r w:rsidR="00BD01F7">
        <w:rPr>
          <w:rFonts w:hint="eastAsia"/>
        </w:rPr>
        <w:t xml:space="preserve">  </w:t>
      </w:r>
      <w:r>
        <w:rPr>
          <w:rFonts w:hint="eastAsia"/>
        </w:rPr>
        <w:t>)</w:t>
      </w:r>
    </w:p>
    <w:p w:rsidR="00BD01F7" w:rsidRDefault="00C81CED" w:rsidP="00C81CED">
      <w:pPr>
        <w:ind w:firstLineChars="200" w:firstLine="480"/>
      </w:pPr>
      <w:r>
        <w:rPr>
          <w:rFonts w:hint="eastAsia"/>
        </w:rPr>
        <w:t xml:space="preserve">(A) </w:t>
      </w:r>
      <w:r w:rsidR="0074129A" w:rsidRPr="0074129A">
        <w:rPr>
          <w:position w:val="-10"/>
        </w:rPr>
        <w:object w:dxaOrig="740" w:dyaOrig="320">
          <v:shape id="_x0000_i1030" type="#_x0000_t75" style="width:36.95pt;height:16.3pt" o:ole="">
            <v:imagedata r:id="rId19" o:title=""/>
          </v:shape>
          <o:OLEObject Type="Embed" ProgID="Equation.DSMT4" ShapeID="_x0000_i1030" DrawAspect="Content" ObjectID="_1700119401" r:id="rId20"/>
        </w:object>
      </w:r>
      <w:r>
        <w:rPr>
          <w:rFonts w:hint="eastAsia"/>
        </w:rPr>
        <w:t>．</w:t>
      </w:r>
      <w:r>
        <w:rPr>
          <w:rFonts w:hint="eastAsia"/>
        </w:rPr>
        <w:t xml:space="preserve">     (B) </w:t>
      </w:r>
      <w:r w:rsidR="0074129A" w:rsidRPr="0074129A">
        <w:rPr>
          <w:position w:val="-10"/>
        </w:rPr>
        <w:object w:dxaOrig="540" w:dyaOrig="320">
          <v:shape id="_x0000_i1031" type="#_x0000_t75" style="width:26.9pt;height:16.3pt" o:ole="">
            <v:imagedata r:id="rId21" o:title=""/>
          </v:shape>
          <o:OLEObject Type="Embed" ProgID="Equation.DSMT4" ShapeID="_x0000_i1031" DrawAspect="Content" ObjectID="_1700119402" r:id="rId22"/>
        </w:object>
      </w:r>
      <w:r>
        <w:rPr>
          <w:rFonts w:hint="eastAsia"/>
        </w:rPr>
        <w:t>．</w:t>
      </w:r>
      <w:r w:rsidR="00BD01F7">
        <w:rPr>
          <w:rFonts w:hint="eastAsia"/>
        </w:rPr>
        <w:t xml:space="preserve">   </w:t>
      </w:r>
      <w:r>
        <w:rPr>
          <w:rFonts w:hint="eastAsia"/>
        </w:rPr>
        <w:t xml:space="preserve"> </w:t>
      </w:r>
      <w:r w:rsidR="00BD01F7">
        <w:rPr>
          <w:rFonts w:hint="eastAsia"/>
        </w:rPr>
        <w:t xml:space="preserve"> </w:t>
      </w:r>
      <w:r>
        <w:rPr>
          <w:rFonts w:hint="eastAsia"/>
        </w:rPr>
        <w:t>(</w:t>
      </w:r>
      <w:r w:rsidR="00BD01F7">
        <w:rPr>
          <w:rFonts w:hint="eastAsia"/>
        </w:rPr>
        <w:t>C</w:t>
      </w:r>
      <w:r>
        <w:rPr>
          <w:rFonts w:hint="eastAsia"/>
        </w:rPr>
        <w:t xml:space="preserve">) </w:t>
      </w:r>
      <w:r w:rsidR="0074129A" w:rsidRPr="0074129A">
        <w:rPr>
          <w:position w:val="-28"/>
        </w:rPr>
        <w:object w:dxaOrig="660" w:dyaOrig="680">
          <v:shape id="_x0000_i1032" type="#_x0000_t75" style="width:33.2pt;height:33.8pt" o:ole="">
            <v:imagedata r:id="rId23" o:title=""/>
          </v:shape>
          <o:OLEObject Type="Embed" ProgID="Equation.DSMT4" ShapeID="_x0000_i1032" DrawAspect="Content" ObjectID="_1700119403" r:id="rId24"/>
        </w:object>
      </w:r>
      <w:r>
        <w:rPr>
          <w:rFonts w:hint="eastAsia"/>
        </w:rPr>
        <w:t>．</w:t>
      </w:r>
      <w:r w:rsidR="00BD01F7">
        <w:rPr>
          <w:rFonts w:hint="eastAsia"/>
        </w:rPr>
        <w:t xml:space="preserve">     </w:t>
      </w:r>
      <w:r>
        <w:rPr>
          <w:rFonts w:hint="eastAsia"/>
        </w:rPr>
        <w:t>(</w:t>
      </w:r>
      <w:r w:rsidR="00BD01F7">
        <w:rPr>
          <w:rFonts w:hint="eastAsia"/>
        </w:rPr>
        <w:t>D</w:t>
      </w:r>
      <w:r>
        <w:rPr>
          <w:rFonts w:hint="eastAsia"/>
        </w:rPr>
        <w:t xml:space="preserve">) </w:t>
      </w:r>
      <w:r w:rsidR="0074129A" w:rsidRPr="0074129A">
        <w:rPr>
          <w:position w:val="-28"/>
        </w:rPr>
        <w:object w:dxaOrig="660" w:dyaOrig="680">
          <v:shape id="_x0000_i1033" type="#_x0000_t75" style="width:33.2pt;height:33.8pt" o:ole="">
            <v:imagedata r:id="rId25" o:title=""/>
          </v:shape>
          <o:OLEObject Type="Embed" ProgID="Equation.DSMT4" ShapeID="_x0000_i1033" DrawAspect="Content" ObjectID="_1700119404" r:id="rId26"/>
        </w:object>
      </w:r>
      <w:r>
        <w:rPr>
          <w:rFonts w:hint="eastAsia"/>
        </w:rPr>
        <w:t>．</w:t>
      </w:r>
    </w:p>
    <w:p w:rsidR="00552708" w:rsidRPr="00CB3729" w:rsidRDefault="00552708" w:rsidP="00552708"/>
    <w:p w:rsidR="00BD01F7" w:rsidRDefault="00552708" w:rsidP="00E5685E">
      <w:pPr>
        <w:ind w:left="480" w:hangingChars="200" w:hanging="480"/>
      </w:pPr>
      <w:r w:rsidRPr="00962FCE">
        <w:rPr>
          <w:rStyle w:val="af5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(B)</w:t>
      </w:r>
      <w:r>
        <w:rPr>
          <w:rFonts w:hint="eastAsia"/>
        </w:rPr>
        <w:t>．</w:t>
      </w:r>
      <w:r w:rsidR="0074129A" w:rsidRPr="0074129A">
        <w:rPr>
          <w:position w:val="-10"/>
        </w:rPr>
        <w:object w:dxaOrig="1860" w:dyaOrig="360">
          <v:shape id="_x0000_i1034" type="#_x0000_t75" style="width:93.3pt;height:18.15pt" o:ole="">
            <v:imagedata r:id="rId27" o:title=""/>
          </v:shape>
          <o:OLEObject Type="Embed" ProgID="Equation.DSMT4" ShapeID="_x0000_i1034" DrawAspect="Content" ObjectID="_1700119405" r:id="rId28"/>
        </w:object>
      </w:r>
      <w:r w:rsidR="00BD01F7">
        <w:rPr>
          <w:rFonts w:hint="eastAsia"/>
        </w:rPr>
        <w:t>，是</w:t>
      </w:r>
      <w:r w:rsidR="0074129A" w:rsidRPr="0074129A">
        <w:rPr>
          <w:position w:val="-6"/>
        </w:rPr>
        <w:object w:dxaOrig="240" w:dyaOrig="220">
          <v:shape id="_x0000_i1035" type="#_x0000_t75" style="width:11.9pt;height:11.25pt" o:ole="">
            <v:imagedata r:id="rId29" o:title=""/>
          </v:shape>
          <o:OLEObject Type="Embed" ProgID="Equation.DSMT4" ShapeID="_x0000_i1035" DrawAspect="Content" ObjectID="_1700119406" r:id="rId30"/>
        </w:object>
      </w:r>
      <w:r w:rsidR="00BD01F7">
        <w:rPr>
          <w:rFonts w:hint="eastAsia"/>
        </w:rPr>
        <w:t>阶无穷小，</w:t>
      </w:r>
      <w:r w:rsidR="0074129A" w:rsidRPr="0074129A">
        <w:rPr>
          <w:position w:val="-40"/>
        </w:rPr>
        <w:object w:dxaOrig="2020" w:dyaOrig="820">
          <v:shape id="_x0000_i1036" type="#_x0000_t75" style="width:100.8pt;height:40.7pt" o:ole="">
            <v:imagedata r:id="rId31" o:title=""/>
          </v:shape>
          <o:OLEObject Type="Embed" ProgID="Equation.DSMT4" ShapeID="_x0000_i1036" DrawAspect="Content" ObjectID="_1700119407" r:id="rId32"/>
        </w:object>
      </w:r>
      <w:r w:rsidR="00BD01F7">
        <w:rPr>
          <w:rFonts w:hint="eastAsia"/>
        </w:rPr>
        <w:t>是</w:t>
      </w:r>
      <w:r w:rsidR="0074129A" w:rsidRPr="0074129A">
        <w:rPr>
          <w:position w:val="-24"/>
        </w:rPr>
        <w:object w:dxaOrig="279" w:dyaOrig="620">
          <v:shape id="_x0000_i1037" type="#_x0000_t75" style="width:13.75pt;height:31.3pt" o:ole="">
            <v:imagedata r:id="rId33" o:title=""/>
          </v:shape>
          <o:OLEObject Type="Embed" ProgID="Equation.DSMT4" ShapeID="_x0000_i1037" DrawAspect="Content" ObjectID="_1700119408" r:id="rId34"/>
        </w:object>
      </w:r>
      <w:r w:rsidR="00BD01F7">
        <w:rPr>
          <w:rFonts w:hint="eastAsia"/>
        </w:rPr>
        <w:t>阶无穷小，由题意可知</w:t>
      </w:r>
      <w:r w:rsidR="0074129A" w:rsidRPr="0074129A">
        <w:rPr>
          <w:position w:val="-6"/>
        </w:rPr>
        <w:object w:dxaOrig="580" w:dyaOrig="279">
          <v:shape id="_x0000_i1038" type="#_x0000_t75" style="width:28.8pt;height:13.75pt" o:ole="">
            <v:imagedata r:id="rId35" o:title=""/>
          </v:shape>
          <o:OLEObject Type="Embed" ProgID="Equation.DSMT4" ShapeID="_x0000_i1038" DrawAspect="Content" ObjectID="_1700119409" r:id="rId36"/>
        </w:object>
      </w:r>
      <w:r w:rsidR="00E5685E">
        <w:rPr>
          <w:rFonts w:hint="eastAsia"/>
        </w:rPr>
        <w:t>且</w:t>
      </w:r>
      <w:r w:rsidR="0074129A" w:rsidRPr="0074129A">
        <w:rPr>
          <w:position w:val="-24"/>
        </w:rPr>
        <w:object w:dxaOrig="620" w:dyaOrig="620">
          <v:shape id="_x0000_i1039" type="#_x0000_t75" style="width:31.3pt;height:31.3pt" o:ole="">
            <v:imagedata r:id="rId37" o:title=""/>
          </v:shape>
          <o:OLEObject Type="Embed" ProgID="Equation.DSMT4" ShapeID="_x0000_i1039" DrawAspect="Content" ObjectID="_1700119410" r:id="rId38"/>
        </w:object>
      </w:r>
      <w:r w:rsidR="00E5685E">
        <w:rPr>
          <w:rFonts w:hint="eastAsia"/>
        </w:rPr>
        <w:t>，</w:t>
      </w:r>
      <w:r w:rsidR="00BD01F7">
        <w:rPr>
          <w:rFonts w:hint="eastAsia"/>
        </w:rPr>
        <w:t>所以</w:t>
      </w:r>
      <w:r w:rsidR="0074129A" w:rsidRPr="0074129A">
        <w:rPr>
          <w:position w:val="-6"/>
        </w:rPr>
        <w:object w:dxaOrig="240" w:dyaOrig="220">
          <v:shape id="_x0000_i1040" type="#_x0000_t75" style="width:11.9pt;height:11.25pt" o:ole="">
            <v:imagedata r:id="rId39" o:title=""/>
          </v:shape>
          <o:OLEObject Type="Embed" ProgID="Equation.DSMT4" ShapeID="_x0000_i1040" DrawAspect="Content" ObjectID="_1700119411" r:id="rId40"/>
        </w:object>
      </w:r>
      <w:r w:rsidR="00BD01F7">
        <w:rPr>
          <w:rFonts w:hint="eastAsia"/>
        </w:rPr>
        <w:t>的可能取值范围是</w:t>
      </w:r>
      <w:r w:rsidR="0074129A" w:rsidRPr="0074129A">
        <w:rPr>
          <w:position w:val="-10"/>
        </w:rPr>
        <w:object w:dxaOrig="540" w:dyaOrig="320">
          <v:shape id="_x0000_i1041" type="#_x0000_t75" style="width:26.9pt;height:16.3pt" o:ole="">
            <v:imagedata r:id="rId41" o:title=""/>
          </v:shape>
          <o:OLEObject Type="Embed" ProgID="Equation.DSMT4" ShapeID="_x0000_i1041" DrawAspect="Content" ObjectID="_1700119412" r:id="rId42"/>
        </w:object>
      </w:r>
      <w:r w:rsidR="00BD01F7">
        <w:rPr>
          <w:rFonts w:hint="eastAsia"/>
        </w:rPr>
        <w:t>．</w:t>
      </w:r>
    </w:p>
    <w:p w:rsidR="00FD289A" w:rsidRPr="00FD289A" w:rsidRDefault="00FD289A" w:rsidP="00FD289A"/>
    <w:p w:rsidR="00FD289A" w:rsidRDefault="00FD289A" w:rsidP="00FD289A"/>
    <w:p w:rsidR="007B3898" w:rsidRPr="004E12A6" w:rsidRDefault="007B3898" w:rsidP="007B3898">
      <w:pPr>
        <w:rPr>
          <w:szCs w:val="21"/>
        </w:rPr>
      </w:pPr>
      <w:r>
        <w:rPr>
          <w:rFonts w:hint="eastAsia"/>
          <w:szCs w:val="21"/>
        </w:rPr>
        <w:t>(2)</w:t>
      </w:r>
      <w:r w:rsidRPr="007B3898">
        <w:rPr>
          <w:rStyle w:val="af"/>
          <w:rFonts w:hint="eastAsia"/>
        </w:rPr>
        <w:t>【同试卷一第一</w:t>
      </w:r>
      <w:r w:rsidRPr="007B3898">
        <w:rPr>
          <w:rStyle w:val="af"/>
        </w:rPr>
        <w:t>(1)</w:t>
      </w:r>
      <w:r w:rsidRPr="007B3898">
        <w:rPr>
          <w:rStyle w:val="af"/>
          <w:rFonts w:hint="eastAsia"/>
        </w:rPr>
        <w:t>题】</w:t>
      </w:r>
      <w:r w:rsidRPr="004E12A6">
        <w:rPr>
          <w:szCs w:val="21"/>
        </w:rPr>
        <w:t>下列曲线有渐近线的是</w:t>
      </w:r>
      <w:r w:rsidRPr="004E12A6">
        <w:t>(</w:t>
      </w:r>
      <w:r>
        <w:rPr>
          <w:rFonts w:hint="eastAsia"/>
        </w:rPr>
        <w:t xml:space="preserve"> </w:t>
      </w:r>
      <w:r w:rsidRPr="004E12A6">
        <w:t xml:space="preserve">   )</w:t>
      </w:r>
    </w:p>
    <w:p w:rsidR="007B3898" w:rsidRDefault="007B3898" w:rsidP="007B3898">
      <w:pPr>
        <w:ind w:firstLineChars="200" w:firstLine="480"/>
      </w:pPr>
      <w:r w:rsidRPr="004E12A6">
        <w:t>(A)</w:t>
      </w:r>
      <w:r>
        <w:rPr>
          <w:rFonts w:hint="eastAsia"/>
        </w:rPr>
        <w:t xml:space="preserve"> </w:t>
      </w:r>
      <w:r w:rsidR="0074129A" w:rsidRPr="0074129A">
        <w:rPr>
          <w:position w:val="-10"/>
        </w:rPr>
        <w:object w:dxaOrig="1260" w:dyaOrig="300">
          <v:shape id="_x0000_i1042" type="#_x0000_t75" style="width:63.25pt;height:15.05pt" o:ole="">
            <v:imagedata r:id="rId43" o:title=""/>
          </v:shape>
          <o:OLEObject Type="Embed" ProgID="Equation.DSMT4" ShapeID="_x0000_i1042" DrawAspect="Content" ObjectID="_1700119413" r:id="rId44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Pr="004E12A6">
        <w:t>(B)</w:t>
      </w:r>
      <w:r>
        <w:rPr>
          <w:rFonts w:hint="eastAsia"/>
        </w:rPr>
        <w:t xml:space="preserve"> </w:t>
      </w:r>
      <w:r w:rsidR="0074129A" w:rsidRPr="0074129A">
        <w:rPr>
          <w:position w:val="-10"/>
        </w:rPr>
        <w:object w:dxaOrig="1359" w:dyaOrig="360">
          <v:shape id="_x0000_i1043" type="#_x0000_t75" style="width:68.25pt;height:18.15pt" o:ole="">
            <v:imagedata r:id="rId45" o:title=""/>
          </v:shape>
          <o:OLEObject Type="Embed" ProgID="Equation.DSMT4" ShapeID="_x0000_i1043" DrawAspect="Content" ObjectID="_1700119414" r:id="rId46"/>
        </w:object>
      </w:r>
      <w:r>
        <w:rPr>
          <w:rFonts w:hint="eastAsia"/>
        </w:rPr>
        <w:t>．</w:t>
      </w:r>
    </w:p>
    <w:p w:rsidR="007B3898" w:rsidRDefault="007B3898" w:rsidP="007B3898">
      <w:pPr>
        <w:ind w:firstLineChars="200" w:firstLine="480"/>
      </w:pPr>
      <w:r w:rsidRPr="004E12A6">
        <w:t>(C)</w:t>
      </w:r>
      <w:r>
        <w:rPr>
          <w:rFonts w:hint="eastAsia"/>
        </w:rPr>
        <w:t xml:space="preserve"> </w:t>
      </w:r>
      <w:r w:rsidR="0074129A" w:rsidRPr="0074129A">
        <w:rPr>
          <w:position w:val="-24"/>
        </w:rPr>
        <w:object w:dxaOrig="1300" w:dyaOrig="620">
          <v:shape id="_x0000_i1044" type="#_x0000_t75" style="width:65.1pt;height:31.3pt" o:ole="">
            <v:imagedata r:id="rId47" o:title=""/>
          </v:shape>
          <o:OLEObject Type="Embed" ProgID="Equation.DSMT4" ShapeID="_x0000_i1044" DrawAspect="Content" ObjectID="_1700119415" r:id="rId48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Pr="004E12A6">
        <w:t>(D)</w:t>
      </w:r>
      <w:r>
        <w:rPr>
          <w:rFonts w:hint="eastAsia"/>
        </w:rPr>
        <w:t xml:space="preserve"> </w:t>
      </w:r>
      <w:r w:rsidR="0074129A" w:rsidRPr="0074129A">
        <w:rPr>
          <w:position w:val="-24"/>
        </w:rPr>
        <w:object w:dxaOrig="1400" w:dyaOrig="620">
          <v:shape id="_x0000_i1045" type="#_x0000_t75" style="width:70.1pt;height:31.3pt" o:ole="">
            <v:imagedata r:id="rId49" o:title=""/>
          </v:shape>
          <o:OLEObject Type="Embed" ProgID="Equation.DSMT4" ShapeID="_x0000_i1045" DrawAspect="Content" ObjectID="_1700119416" r:id="rId50"/>
        </w:object>
      </w:r>
      <w:r>
        <w:rPr>
          <w:rFonts w:hint="eastAsia"/>
        </w:rPr>
        <w:t>．</w:t>
      </w:r>
    </w:p>
    <w:p w:rsidR="007B3898" w:rsidRPr="00CB3729" w:rsidRDefault="007B3898" w:rsidP="007B3898"/>
    <w:p w:rsidR="007B3898" w:rsidRDefault="007B3898" w:rsidP="007B3898">
      <w:r w:rsidRPr="00962FCE">
        <w:rPr>
          <w:rStyle w:val="af5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(C)</w:t>
      </w:r>
      <w:r>
        <w:rPr>
          <w:rFonts w:hint="eastAsia"/>
        </w:rPr>
        <w:t>．对于</w:t>
      </w:r>
      <w:r w:rsidR="0074129A" w:rsidRPr="0074129A">
        <w:rPr>
          <w:position w:val="-24"/>
        </w:rPr>
        <w:object w:dxaOrig="1300" w:dyaOrig="620">
          <v:shape id="_x0000_i1046" type="#_x0000_t75" style="width:65.1pt;height:31.3pt" o:ole="">
            <v:imagedata r:id="rId51" o:title=""/>
          </v:shape>
          <o:OLEObject Type="Embed" ProgID="Equation.DSMT4" ShapeID="_x0000_i1046" DrawAspect="Content" ObjectID="_1700119417" r:id="rId52"/>
        </w:object>
      </w:r>
      <w:r>
        <w:rPr>
          <w:rFonts w:hint="eastAsia"/>
        </w:rPr>
        <w:t>，可知</w:t>
      </w:r>
    </w:p>
    <w:p w:rsidR="007B3898" w:rsidRDefault="0074129A" w:rsidP="007B3898">
      <w:pPr>
        <w:ind w:leftChars="200" w:left="480"/>
        <w:jc w:val="center"/>
      </w:pPr>
      <w:r w:rsidRPr="0074129A">
        <w:rPr>
          <w:position w:val="-24"/>
        </w:rPr>
        <w:object w:dxaOrig="3879" w:dyaOrig="620">
          <v:shape id="_x0000_i1047" type="#_x0000_t75" style="width:194.1pt;height:31.3pt" o:ole="">
            <v:imagedata r:id="rId53" o:title=""/>
          </v:shape>
          <o:OLEObject Type="Embed" ProgID="Equation.DSMT4" ShapeID="_x0000_i1047" DrawAspect="Content" ObjectID="_1700119418" r:id="rId54"/>
        </w:object>
      </w:r>
    </w:p>
    <w:p w:rsidR="007B3898" w:rsidRDefault="007B3898" w:rsidP="007B3898">
      <w:pPr>
        <w:ind w:leftChars="200" w:left="480"/>
      </w:pPr>
      <w:r>
        <w:rPr>
          <w:rFonts w:hint="eastAsia"/>
        </w:rPr>
        <w:t>所以有斜渐近线</w:t>
      </w:r>
      <w:r w:rsidR="0074129A" w:rsidRPr="0074129A">
        <w:rPr>
          <w:position w:val="-10"/>
        </w:rPr>
        <w:object w:dxaOrig="580" w:dyaOrig="260">
          <v:shape id="_x0000_i1048" type="#_x0000_t75" style="width:28.8pt;height:13.15pt" o:ole="">
            <v:imagedata r:id="rId55" o:title=""/>
          </v:shape>
          <o:OLEObject Type="Embed" ProgID="Equation.DSMT4" ShapeID="_x0000_i1048" DrawAspect="Content" ObjectID="_1700119419" r:id="rId56"/>
        </w:object>
      </w:r>
      <w:r>
        <w:rPr>
          <w:rFonts w:hint="eastAsia"/>
        </w:rPr>
        <w:t>．</w:t>
      </w:r>
    </w:p>
    <w:p w:rsidR="007B3898" w:rsidRPr="00EF5BEA" w:rsidRDefault="007B3898" w:rsidP="007B3898"/>
    <w:p w:rsidR="007B3898" w:rsidRDefault="007B3898" w:rsidP="007B3898">
      <w:pPr>
        <w:spacing w:line="360" w:lineRule="auto"/>
        <w:rPr>
          <w:rFonts w:hAnsi="宋体"/>
          <w:szCs w:val="21"/>
        </w:rPr>
      </w:pPr>
    </w:p>
    <w:p w:rsidR="007B3898" w:rsidRPr="004E12A6" w:rsidRDefault="007B3898" w:rsidP="007B3898">
      <w:pPr>
        <w:ind w:left="480" w:hangingChars="200" w:hanging="480"/>
      </w:pPr>
      <w:r w:rsidRPr="004E12A6">
        <w:rPr>
          <w:szCs w:val="21"/>
        </w:rPr>
        <w:t>(</w:t>
      </w:r>
      <w:r>
        <w:rPr>
          <w:rFonts w:hint="eastAsia"/>
          <w:szCs w:val="21"/>
        </w:rPr>
        <w:t>3</w:t>
      </w:r>
      <w:r w:rsidRPr="004E12A6">
        <w:rPr>
          <w:szCs w:val="21"/>
        </w:rPr>
        <w:t>)</w:t>
      </w:r>
      <w:r w:rsidRPr="007B3898">
        <w:rPr>
          <w:rStyle w:val="af"/>
          <w:rFonts w:hint="eastAsia"/>
        </w:rPr>
        <w:t>【同试卷一第一</w:t>
      </w:r>
      <w:r w:rsidRPr="007B3898">
        <w:rPr>
          <w:rStyle w:val="af"/>
        </w:rPr>
        <w:t>(</w:t>
      </w:r>
      <w:r>
        <w:rPr>
          <w:rStyle w:val="af"/>
          <w:rFonts w:hint="eastAsia"/>
        </w:rPr>
        <w:t>2</w:t>
      </w:r>
      <w:r w:rsidRPr="007B3898">
        <w:rPr>
          <w:rStyle w:val="af"/>
        </w:rPr>
        <w:t>)</w:t>
      </w:r>
      <w:r w:rsidRPr="007B3898">
        <w:rPr>
          <w:rStyle w:val="af"/>
          <w:rFonts w:hint="eastAsia"/>
        </w:rPr>
        <w:t>题】</w:t>
      </w:r>
      <w:r w:rsidRPr="004E12A6">
        <w:rPr>
          <w:szCs w:val="21"/>
        </w:rPr>
        <w:t>设函数</w:t>
      </w:r>
      <w:r w:rsidR="0074129A" w:rsidRPr="0074129A">
        <w:rPr>
          <w:position w:val="-10"/>
        </w:rPr>
        <w:object w:dxaOrig="540" w:dyaOrig="320">
          <v:shape id="_x0000_i1049" type="#_x0000_t75" style="width:26.9pt;height:16.3pt" o:ole="">
            <v:imagedata r:id="rId57" o:title=""/>
          </v:shape>
          <o:OLEObject Type="Embed" ProgID="Equation.DSMT4" ShapeID="_x0000_i1049" DrawAspect="Content" ObjectID="_1700119420" r:id="rId58"/>
        </w:object>
      </w:r>
      <w:r w:rsidRPr="004E12A6">
        <w:rPr>
          <w:szCs w:val="21"/>
        </w:rPr>
        <w:t>具有二阶导数，</w:t>
      </w:r>
      <w:r w:rsidR="0074129A" w:rsidRPr="0074129A">
        <w:rPr>
          <w:position w:val="-10"/>
        </w:rPr>
        <w:object w:dxaOrig="2620" w:dyaOrig="320">
          <v:shape id="_x0000_i1050" type="#_x0000_t75" style="width:130.85pt;height:16.3pt" o:ole="">
            <v:imagedata r:id="rId59" o:title=""/>
          </v:shape>
          <o:OLEObject Type="Embed" ProgID="Equation.DSMT4" ShapeID="_x0000_i1050" DrawAspect="Content" ObjectID="_1700119421" r:id="rId60"/>
        </w:object>
      </w:r>
      <w:r w:rsidRPr="004E12A6">
        <w:rPr>
          <w:szCs w:val="21"/>
        </w:rPr>
        <w:t>，则在区间</w:t>
      </w:r>
      <w:r w:rsidR="0074129A" w:rsidRPr="0074129A">
        <w:rPr>
          <w:position w:val="-10"/>
        </w:rPr>
        <w:object w:dxaOrig="520" w:dyaOrig="320">
          <v:shape id="_x0000_i1051" type="#_x0000_t75" style="width:26.3pt;height:16.3pt" o:ole="">
            <v:imagedata r:id="rId61" o:title=""/>
          </v:shape>
          <o:OLEObject Type="Embed" ProgID="Equation.DSMT4" ShapeID="_x0000_i1051" DrawAspect="Content" ObjectID="_1700119422" r:id="rId62"/>
        </w:object>
      </w:r>
      <w:r w:rsidRPr="004E12A6">
        <w:rPr>
          <w:szCs w:val="21"/>
        </w:rPr>
        <w:t>上</w:t>
      </w:r>
      <w:r w:rsidRPr="004E12A6">
        <w:rPr>
          <w:szCs w:val="21"/>
        </w:rPr>
        <w:t>(</w:t>
      </w:r>
      <w:r>
        <w:rPr>
          <w:rFonts w:hint="eastAsia"/>
          <w:szCs w:val="21"/>
        </w:rPr>
        <w:t xml:space="preserve"> </w:t>
      </w:r>
      <w:r w:rsidRPr="004E12A6">
        <w:rPr>
          <w:szCs w:val="21"/>
        </w:rPr>
        <w:t xml:space="preserve">   )</w:t>
      </w:r>
    </w:p>
    <w:p w:rsidR="007B3898" w:rsidRPr="004E12A6" w:rsidRDefault="007B3898" w:rsidP="007B3898">
      <w:pPr>
        <w:ind w:firstLineChars="200" w:firstLine="480"/>
      </w:pPr>
      <w:r w:rsidRPr="004E12A6">
        <w:t xml:space="preserve">(A) </w:t>
      </w:r>
      <w:r w:rsidRPr="004E12A6">
        <w:t>当</w:t>
      </w:r>
      <w:r w:rsidR="0074129A" w:rsidRPr="0074129A">
        <w:rPr>
          <w:position w:val="-10"/>
        </w:rPr>
        <w:object w:dxaOrig="920" w:dyaOrig="320">
          <v:shape id="_x0000_i1052" type="#_x0000_t75" style="width:45.7pt;height:16.3pt" o:ole="">
            <v:imagedata r:id="rId63" o:title=""/>
          </v:shape>
          <o:OLEObject Type="Embed" ProgID="Equation.DSMT4" ShapeID="_x0000_i1052" DrawAspect="Content" ObjectID="_1700119423" r:id="rId64"/>
        </w:object>
      </w:r>
      <w:r w:rsidRPr="004E12A6">
        <w:t>时，</w:t>
      </w:r>
      <w:r w:rsidR="0074129A" w:rsidRPr="0074129A">
        <w:rPr>
          <w:position w:val="-10"/>
        </w:rPr>
        <w:object w:dxaOrig="1200" w:dyaOrig="320">
          <v:shape id="_x0000_i1053" type="#_x0000_t75" style="width:60.1pt;height:16.3pt" o:ole="">
            <v:imagedata r:id="rId65" o:title=""/>
          </v:shape>
          <o:OLEObject Type="Embed" ProgID="Equation.DSMT4" ShapeID="_x0000_i1053" DrawAspect="Content" ObjectID="_1700119424" r:id="rId66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 w:rsidRPr="004E12A6">
        <w:t xml:space="preserve">(B) </w:t>
      </w:r>
      <w:r w:rsidRPr="004E12A6">
        <w:t>当</w:t>
      </w:r>
      <w:r w:rsidR="0074129A" w:rsidRPr="0074129A">
        <w:rPr>
          <w:position w:val="-10"/>
        </w:rPr>
        <w:object w:dxaOrig="920" w:dyaOrig="320">
          <v:shape id="_x0000_i1054" type="#_x0000_t75" style="width:45.7pt;height:16.3pt" o:ole="">
            <v:imagedata r:id="rId67" o:title=""/>
          </v:shape>
          <o:OLEObject Type="Embed" ProgID="Equation.DSMT4" ShapeID="_x0000_i1054" DrawAspect="Content" ObjectID="_1700119425" r:id="rId68"/>
        </w:object>
      </w:r>
      <w:r w:rsidRPr="004E12A6">
        <w:t>时，</w:t>
      </w:r>
      <w:r w:rsidR="0074129A" w:rsidRPr="0074129A">
        <w:rPr>
          <w:position w:val="-10"/>
        </w:rPr>
        <w:object w:dxaOrig="1200" w:dyaOrig="320">
          <v:shape id="_x0000_i1055" type="#_x0000_t75" style="width:60.1pt;height:16.3pt" o:ole="">
            <v:imagedata r:id="rId69" o:title=""/>
          </v:shape>
          <o:OLEObject Type="Embed" ProgID="Equation.DSMT4" ShapeID="_x0000_i1055" DrawAspect="Content" ObjectID="_1700119426" r:id="rId70"/>
        </w:object>
      </w:r>
      <w:r>
        <w:rPr>
          <w:rFonts w:hint="eastAsia"/>
        </w:rPr>
        <w:t>．</w:t>
      </w:r>
    </w:p>
    <w:p w:rsidR="007B3898" w:rsidRPr="004E12A6" w:rsidRDefault="007B3898" w:rsidP="007B3898">
      <w:pPr>
        <w:ind w:firstLineChars="200" w:firstLine="480"/>
      </w:pPr>
      <w:r w:rsidRPr="004E12A6">
        <w:t xml:space="preserve">(C) </w:t>
      </w:r>
      <w:r w:rsidRPr="004E12A6">
        <w:t>当</w:t>
      </w:r>
      <w:r w:rsidR="0074129A" w:rsidRPr="0074129A">
        <w:rPr>
          <w:position w:val="-10"/>
        </w:rPr>
        <w:object w:dxaOrig="960" w:dyaOrig="320">
          <v:shape id="_x0000_i1056" type="#_x0000_t75" style="width:48.2pt;height:16.3pt" o:ole="">
            <v:imagedata r:id="rId71" o:title=""/>
          </v:shape>
          <o:OLEObject Type="Embed" ProgID="Equation.DSMT4" ShapeID="_x0000_i1056" DrawAspect="Content" ObjectID="_1700119427" r:id="rId72"/>
        </w:object>
      </w:r>
      <w:r w:rsidRPr="004E12A6">
        <w:t>时，</w:t>
      </w:r>
      <w:r w:rsidR="0074129A" w:rsidRPr="0074129A">
        <w:rPr>
          <w:position w:val="-10"/>
        </w:rPr>
        <w:object w:dxaOrig="1200" w:dyaOrig="320">
          <v:shape id="_x0000_i1057" type="#_x0000_t75" style="width:60.1pt;height:16.3pt" o:ole="">
            <v:imagedata r:id="rId73" o:title=""/>
          </v:shape>
          <o:OLEObject Type="Embed" ProgID="Equation.DSMT4" ShapeID="_x0000_i1057" DrawAspect="Content" ObjectID="_1700119428" r:id="rId74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 w:rsidRPr="004E12A6">
        <w:t xml:space="preserve">(D) </w:t>
      </w:r>
      <w:r w:rsidRPr="004E12A6">
        <w:t>当</w:t>
      </w:r>
      <w:r w:rsidR="0074129A" w:rsidRPr="0074129A">
        <w:rPr>
          <w:position w:val="-10"/>
        </w:rPr>
        <w:object w:dxaOrig="960" w:dyaOrig="320">
          <v:shape id="_x0000_i1058" type="#_x0000_t75" style="width:48.2pt;height:16.3pt" o:ole="">
            <v:imagedata r:id="rId75" o:title=""/>
          </v:shape>
          <o:OLEObject Type="Embed" ProgID="Equation.DSMT4" ShapeID="_x0000_i1058" DrawAspect="Content" ObjectID="_1700119429" r:id="rId76"/>
        </w:object>
      </w:r>
      <w:r w:rsidRPr="004E12A6">
        <w:t>时，</w:t>
      </w:r>
      <w:r w:rsidR="0074129A" w:rsidRPr="0074129A">
        <w:rPr>
          <w:position w:val="-10"/>
        </w:rPr>
        <w:object w:dxaOrig="1200" w:dyaOrig="320">
          <v:shape id="_x0000_i1059" type="#_x0000_t75" style="width:60.1pt;height:16.3pt" o:ole="">
            <v:imagedata r:id="rId77" o:title=""/>
          </v:shape>
          <o:OLEObject Type="Embed" ProgID="Equation.DSMT4" ShapeID="_x0000_i1059" DrawAspect="Content" ObjectID="_1700119430" r:id="rId78"/>
        </w:object>
      </w:r>
      <w:r>
        <w:rPr>
          <w:rFonts w:hint="eastAsia"/>
        </w:rPr>
        <w:t>．</w:t>
      </w:r>
    </w:p>
    <w:p w:rsidR="007B3898" w:rsidRPr="00CB3729" w:rsidRDefault="007B3898" w:rsidP="007B3898"/>
    <w:p w:rsidR="007B3898" w:rsidRPr="001D4A28" w:rsidRDefault="007B3898" w:rsidP="007B3898">
      <w:pPr>
        <w:ind w:left="480" w:hangingChars="200" w:hanging="480"/>
      </w:pPr>
      <w:r w:rsidRPr="00962FCE">
        <w:rPr>
          <w:rStyle w:val="af5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(D)</w:t>
      </w:r>
      <w:r>
        <w:rPr>
          <w:rFonts w:hint="eastAsia"/>
        </w:rPr>
        <w:t>．</w:t>
      </w:r>
      <w:r>
        <w:rPr>
          <w:rFonts w:hint="eastAsia"/>
          <w:b/>
          <w:bCs/>
        </w:rPr>
        <w:t>方法</w:t>
      </w:r>
      <w:r>
        <w:rPr>
          <w:rFonts w:hint="eastAsia"/>
          <w:b/>
          <w:bCs/>
        </w:rPr>
        <w:t>1</w:t>
      </w:r>
      <w:r>
        <w:rPr>
          <w:rFonts w:hint="eastAsia"/>
        </w:rPr>
        <w:t>：</w:t>
      </w:r>
      <w:r w:rsidRPr="001D4A28">
        <w:rPr>
          <w:rFonts w:hint="eastAsia"/>
        </w:rPr>
        <w:t>显然</w:t>
      </w:r>
      <w:r w:rsidR="0074129A" w:rsidRPr="0074129A">
        <w:rPr>
          <w:position w:val="-10"/>
        </w:rPr>
        <w:object w:dxaOrig="2620" w:dyaOrig="320">
          <v:shape id="_x0000_i1060" type="#_x0000_t75" style="width:130.85pt;height:16.3pt" o:ole="">
            <v:imagedata r:id="rId79" o:title=""/>
          </v:shape>
          <o:OLEObject Type="Embed" ProgID="Equation.DSMT4" ShapeID="_x0000_i1060" DrawAspect="Content" ObjectID="_1700119431" r:id="rId80"/>
        </w:object>
      </w:r>
      <w:r w:rsidRPr="001D4A28">
        <w:rPr>
          <w:rFonts w:hint="eastAsia"/>
        </w:rPr>
        <w:t>就是联接</w:t>
      </w:r>
      <w:r w:rsidR="0074129A" w:rsidRPr="0074129A">
        <w:rPr>
          <w:position w:val="-10"/>
        </w:rPr>
        <w:object w:dxaOrig="1760" w:dyaOrig="320">
          <v:shape id="_x0000_i1061" type="#_x0000_t75" style="width:88.3pt;height:16.3pt" o:ole="">
            <v:imagedata r:id="rId81" o:title=""/>
          </v:shape>
          <o:OLEObject Type="Embed" ProgID="Equation.DSMT4" ShapeID="_x0000_i1061" DrawAspect="Content" ObjectID="_1700119432" r:id="rId82"/>
        </w:object>
      </w:r>
      <w:r w:rsidRPr="001D4A28">
        <w:rPr>
          <w:rFonts w:hint="eastAsia"/>
        </w:rPr>
        <w:t>两点的直线方程．故当</w:t>
      </w:r>
      <w:r w:rsidR="0074129A" w:rsidRPr="0074129A">
        <w:rPr>
          <w:position w:val="-10"/>
        </w:rPr>
        <w:object w:dxaOrig="960" w:dyaOrig="320">
          <v:shape id="_x0000_i1062" type="#_x0000_t75" style="width:48.2pt;height:16.3pt" o:ole="">
            <v:imagedata r:id="rId83" o:title=""/>
          </v:shape>
          <o:OLEObject Type="Embed" ProgID="Equation.DSMT4" ShapeID="_x0000_i1062" DrawAspect="Content" ObjectID="_1700119433" r:id="rId84"/>
        </w:object>
      </w:r>
      <w:r w:rsidRPr="001D4A28">
        <w:rPr>
          <w:rFonts w:hint="eastAsia"/>
        </w:rPr>
        <w:t>时，曲线是凹的，也就是</w:t>
      </w:r>
      <w:r w:rsidR="0074129A" w:rsidRPr="0074129A">
        <w:rPr>
          <w:position w:val="-10"/>
        </w:rPr>
        <w:object w:dxaOrig="1200" w:dyaOrig="320">
          <v:shape id="_x0000_i1063" type="#_x0000_t75" style="width:60.1pt;height:16.3pt" o:ole="">
            <v:imagedata r:id="rId85" o:title=""/>
          </v:shape>
          <o:OLEObject Type="Embed" ProgID="Equation.DSMT4" ShapeID="_x0000_i1063" DrawAspect="Content" ObjectID="_1700119434" r:id="rId86"/>
        </w:object>
      </w:r>
      <w:r>
        <w:rPr>
          <w:rFonts w:hint="eastAsia"/>
        </w:rPr>
        <w:t>．</w:t>
      </w:r>
    </w:p>
    <w:p w:rsidR="007B3898" w:rsidRDefault="007B3898" w:rsidP="007B3898">
      <w:pPr>
        <w:ind w:leftChars="200" w:left="480"/>
      </w:pPr>
      <w:r w:rsidRPr="001D4A28">
        <w:rPr>
          <w:rFonts w:hint="eastAsia"/>
          <w:b/>
        </w:rPr>
        <w:t>方法</w:t>
      </w:r>
      <w:r w:rsidRPr="001D4A28">
        <w:rPr>
          <w:rFonts w:hint="eastAsia"/>
          <w:b/>
        </w:rPr>
        <w:t>2</w:t>
      </w:r>
      <w:r>
        <w:rPr>
          <w:rFonts w:hint="eastAsia"/>
        </w:rPr>
        <w:t>：</w:t>
      </w:r>
      <w:r w:rsidRPr="001D4A28">
        <w:rPr>
          <w:rFonts w:hint="eastAsia"/>
        </w:rPr>
        <w:t>令</w:t>
      </w:r>
      <w:r w:rsidR="0074129A" w:rsidRPr="0074129A">
        <w:rPr>
          <w:position w:val="-10"/>
        </w:rPr>
        <w:object w:dxaOrig="4599" w:dyaOrig="320">
          <v:shape id="_x0000_i1064" type="#_x0000_t75" style="width:229.75pt;height:16.3pt" o:ole="">
            <v:imagedata r:id="rId87" o:title=""/>
          </v:shape>
          <o:OLEObject Type="Embed" ProgID="Equation.DSMT4" ShapeID="_x0000_i1064" DrawAspect="Content" ObjectID="_1700119435" r:id="rId88"/>
        </w:object>
      </w:r>
      <w:r w:rsidRPr="001D4A28">
        <w:rPr>
          <w:rFonts w:hint="eastAsia"/>
        </w:rPr>
        <w:t>，则</w:t>
      </w:r>
      <w:r w:rsidR="0074129A" w:rsidRPr="0074129A">
        <w:rPr>
          <w:position w:val="-10"/>
        </w:rPr>
        <w:object w:dxaOrig="1440" w:dyaOrig="320">
          <v:shape id="_x0000_i1065" type="#_x0000_t75" style="width:1in;height:16.3pt" o:ole="">
            <v:imagedata r:id="rId89" o:title=""/>
          </v:shape>
          <o:OLEObject Type="Embed" ProgID="Equation.DSMT4" ShapeID="_x0000_i1065" DrawAspect="Content" ObjectID="_1700119436" r:id="rId90"/>
        </w:object>
      </w:r>
      <w:r w:rsidRPr="001D4A28">
        <w:rPr>
          <w:rFonts w:hint="eastAsia"/>
        </w:rPr>
        <w:t>，且</w:t>
      </w:r>
      <w:r w:rsidR="0074129A" w:rsidRPr="0074129A">
        <w:rPr>
          <w:position w:val="-10"/>
        </w:rPr>
        <w:object w:dxaOrig="1420" w:dyaOrig="320">
          <v:shape id="_x0000_i1066" type="#_x0000_t75" style="width:70.75pt;height:16.3pt" o:ole="">
            <v:imagedata r:id="rId91" o:title=""/>
          </v:shape>
          <o:OLEObject Type="Embed" ProgID="Equation.DSMT4" ShapeID="_x0000_i1066" DrawAspect="Content" ObjectID="_1700119437" r:id="rId92"/>
        </w:object>
      </w:r>
      <w:r w:rsidRPr="001D4A28">
        <w:rPr>
          <w:rFonts w:hint="eastAsia"/>
        </w:rPr>
        <w:t>，故当</w:t>
      </w:r>
      <w:r w:rsidR="0074129A" w:rsidRPr="0074129A">
        <w:rPr>
          <w:position w:val="-10"/>
        </w:rPr>
        <w:object w:dxaOrig="960" w:dyaOrig="320">
          <v:shape id="_x0000_i1067" type="#_x0000_t75" style="width:48.2pt;height:16.3pt" o:ole="">
            <v:imagedata r:id="rId93" o:title=""/>
          </v:shape>
          <o:OLEObject Type="Embed" ProgID="Equation.DSMT4" ShapeID="_x0000_i1067" DrawAspect="Content" ObjectID="_1700119438" r:id="rId94"/>
        </w:object>
      </w:r>
      <w:r w:rsidRPr="001D4A28">
        <w:rPr>
          <w:rFonts w:hint="eastAsia"/>
        </w:rPr>
        <w:t>时，曲线是凹的，从而</w:t>
      </w:r>
      <w:r w:rsidR="0074129A" w:rsidRPr="0074129A">
        <w:rPr>
          <w:position w:val="-10"/>
        </w:rPr>
        <w:object w:dxaOrig="2079" w:dyaOrig="320">
          <v:shape id="_x0000_i1068" type="#_x0000_t75" style="width:103.95pt;height:16.3pt" o:ole="">
            <v:imagedata r:id="rId95" o:title=""/>
          </v:shape>
          <o:OLEObject Type="Embed" ProgID="Equation.DSMT4" ShapeID="_x0000_i1068" DrawAspect="Content" ObjectID="_1700119439" r:id="rId96"/>
        </w:object>
      </w:r>
      <w:r w:rsidRPr="001D4A28">
        <w:rPr>
          <w:rFonts w:hint="eastAsia"/>
        </w:rPr>
        <w:t>，即</w:t>
      </w:r>
      <w:r w:rsidR="0074129A" w:rsidRPr="0074129A">
        <w:rPr>
          <w:position w:val="-10"/>
        </w:rPr>
        <w:object w:dxaOrig="2160" w:dyaOrig="320">
          <v:shape id="_x0000_i1069" type="#_x0000_t75" style="width:108.3pt;height:16.3pt" o:ole="">
            <v:imagedata r:id="rId97" o:title=""/>
          </v:shape>
          <o:OLEObject Type="Embed" ProgID="Equation.DSMT4" ShapeID="_x0000_i1069" DrawAspect="Content" ObjectID="_1700119440" r:id="rId98"/>
        </w:object>
      </w:r>
      <w:r w:rsidRPr="001D4A28">
        <w:rPr>
          <w:rFonts w:hint="eastAsia"/>
        </w:rPr>
        <w:t>，也就是</w:t>
      </w:r>
      <w:r w:rsidR="0074129A" w:rsidRPr="0074129A">
        <w:rPr>
          <w:position w:val="-10"/>
        </w:rPr>
        <w:object w:dxaOrig="1200" w:dyaOrig="320">
          <v:shape id="_x0000_i1070" type="#_x0000_t75" style="width:60.1pt;height:16.3pt" o:ole="">
            <v:imagedata r:id="rId99" o:title=""/>
          </v:shape>
          <o:OLEObject Type="Embed" ProgID="Equation.DSMT4" ShapeID="_x0000_i1070" DrawAspect="Content" ObjectID="_1700119441" r:id="rId100"/>
        </w:object>
      </w:r>
      <w:r>
        <w:rPr>
          <w:rFonts w:hint="eastAsia"/>
        </w:rPr>
        <w:t>．</w:t>
      </w:r>
    </w:p>
    <w:p w:rsidR="00FD289A" w:rsidRDefault="00FD289A" w:rsidP="00BD01F7"/>
    <w:p w:rsidR="00FD289A" w:rsidRDefault="00FD289A" w:rsidP="00BD01F7"/>
    <w:p w:rsidR="00BD01F7" w:rsidRPr="0008694F" w:rsidRDefault="00552708" w:rsidP="00BD01F7">
      <w:pPr>
        <w:rPr>
          <w:b/>
        </w:rPr>
      </w:pPr>
      <w:r>
        <w:rPr>
          <w:rFonts w:hint="eastAsia"/>
        </w:rPr>
        <w:lastRenderedPageBreak/>
        <w:t>(</w:t>
      </w:r>
      <w:r w:rsidR="00BD01F7">
        <w:rPr>
          <w:rFonts w:hint="eastAsia"/>
        </w:rPr>
        <w:t>4</w:t>
      </w:r>
      <w:r>
        <w:rPr>
          <w:rFonts w:hint="eastAsia"/>
        </w:rPr>
        <w:t xml:space="preserve">) </w:t>
      </w:r>
      <w:r w:rsidR="00BD01F7">
        <w:rPr>
          <w:rFonts w:hint="eastAsia"/>
        </w:rPr>
        <w:t>曲线</w:t>
      </w:r>
      <w:r w:rsidR="0074129A" w:rsidRPr="0074129A">
        <w:rPr>
          <w:position w:val="-34"/>
        </w:rPr>
        <w:object w:dxaOrig="1540" w:dyaOrig="800">
          <v:shape id="_x0000_i1071" type="#_x0000_t75" style="width:77pt;height:40.05pt" o:ole="">
            <v:imagedata r:id="rId101" o:title=""/>
          </v:shape>
          <o:OLEObject Type="Embed" ProgID="Equation.DSMT4" ShapeID="_x0000_i1071" DrawAspect="Content" ObjectID="_1700119442" r:id="rId102"/>
        </w:object>
      </w:r>
      <w:r w:rsidR="00BD01F7" w:rsidRPr="00552708">
        <w:rPr>
          <w:rFonts w:hint="eastAsia"/>
        </w:rPr>
        <w:t>上对应于</w:t>
      </w:r>
      <w:r w:rsidR="0074129A" w:rsidRPr="0074129A">
        <w:rPr>
          <w:position w:val="-6"/>
        </w:rPr>
        <w:object w:dxaOrig="499" w:dyaOrig="279">
          <v:shape id="_x0000_i1072" type="#_x0000_t75" style="width:25.05pt;height:13.75pt" o:ole="">
            <v:imagedata r:id="rId103" o:title=""/>
          </v:shape>
          <o:OLEObject Type="Embed" ProgID="Equation.DSMT4" ShapeID="_x0000_i1072" DrawAspect="Content" ObjectID="_1700119443" r:id="rId104"/>
        </w:object>
      </w:r>
      <w:r w:rsidR="00BD01F7" w:rsidRPr="00552708">
        <w:rPr>
          <w:rFonts w:hint="eastAsia"/>
        </w:rPr>
        <w:t>的点处的曲率半径是</w:t>
      </w:r>
      <w:r>
        <w:rPr>
          <w:rFonts w:hint="eastAsia"/>
        </w:rPr>
        <w:t>(    )</w:t>
      </w:r>
    </w:p>
    <w:p w:rsidR="00BD01F7" w:rsidRDefault="00C81CED" w:rsidP="00C81CED">
      <w:pPr>
        <w:ind w:firstLineChars="200" w:firstLine="480"/>
      </w:pPr>
      <w:r>
        <w:rPr>
          <w:rFonts w:hint="eastAsia"/>
          <w:bCs/>
        </w:rPr>
        <w:t xml:space="preserve">(A) </w:t>
      </w:r>
      <w:r w:rsidR="0074129A" w:rsidRPr="0074129A">
        <w:rPr>
          <w:position w:val="-24"/>
        </w:rPr>
        <w:object w:dxaOrig="540" w:dyaOrig="680">
          <v:shape id="_x0000_i1073" type="#_x0000_t75" style="width:26.9pt;height:33.8pt" o:ole="">
            <v:imagedata r:id="rId105" o:title=""/>
          </v:shape>
          <o:OLEObject Type="Embed" ProgID="Equation.DSMT4" ShapeID="_x0000_i1073" DrawAspect="Content" ObjectID="_1700119444" r:id="rId106"/>
        </w:object>
      </w:r>
      <w:r>
        <w:rPr>
          <w:rFonts w:hint="eastAsia"/>
          <w:bCs/>
        </w:rPr>
        <w:t>．</w:t>
      </w:r>
      <w:r>
        <w:rPr>
          <w:rFonts w:hint="eastAsia"/>
          <w:bCs/>
        </w:rPr>
        <w:t xml:space="preserve">     </w:t>
      </w:r>
      <w:r w:rsidRPr="00C81CED">
        <w:rPr>
          <w:rFonts w:hint="eastAsia"/>
        </w:rPr>
        <w:t>(</w:t>
      </w:r>
      <w:r>
        <w:rPr>
          <w:rFonts w:hint="eastAsia"/>
        </w:rPr>
        <w:t>B</w:t>
      </w:r>
      <w:r w:rsidRPr="00C81CED">
        <w:rPr>
          <w:rFonts w:hint="eastAsia"/>
        </w:rPr>
        <w:t xml:space="preserve">) </w:t>
      </w:r>
      <w:r w:rsidR="0074129A" w:rsidRPr="0074129A">
        <w:rPr>
          <w:position w:val="-24"/>
        </w:rPr>
        <w:object w:dxaOrig="540" w:dyaOrig="680">
          <v:shape id="_x0000_i1074" type="#_x0000_t75" style="width:26.9pt;height:33.8pt" o:ole="">
            <v:imagedata r:id="rId107" o:title=""/>
          </v:shape>
          <o:OLEObject Type="Embed" ProgID="Equation.DSMT4" ShapeID="_x0000_i1074" DrawAspect="Content" ObjectID="_1700119445" r:id="rId108"/>
        </w:object>
      </w:r>
      <w:r>
        <w:rPr>
          <w:rFonts w:hint="eastAsia"/>
          <w:bCs/>
        </w:rPr>
        <w:t>．</w:t>
      </w:r>
      <w:r>
        <w:rPr>
          <w:rFonts w:hint="eastAsia"/>
          <w:bCs/>
        </w:rPr>
        <w:t xml:space="preserve">     </w:t>
      </w:r>
      <w:r w:rsidR="00BD01F7">
        <w:rPr>
          <w:rFonts w:hint="eastAsia"/>
          <w:bCs/>
        </w:rPr>
        <w:t>(</w:t>
      </w:r>
      <w:r>
        <w:rPr>
          <w:rFonts w:hint="eastAsia"/>
          <w:bCs/>
        </w:rPr>
        <w:t xml:space="preserve">C) </w:t>
      </w:r>
      <w:r w:rsidR="0074129A" w:rsidRPr="0074129A">
        <w:rPr>
          <w:position w:val="-8"/>
        </w:rPr>
        <w:object w:dxaOrig="740" w:dyaOrig="360">
          <v:shape id="_x0000_i1075" type="#_x0000_t75" style="width:36.95pt;height:18.15pt" o:ole="">
            <v:imagedata r:id="rId109" o:title=""/>
          </v:shape>
          <o:OLEObject Type="Embed" ProgID="Equation.DSMT4" ShapeID="_x0000_i1075" DrawAspect="Content" ObjectID="_1700119446" r:id="rId110"/>
        </w:object>
      </w:r>
      <w:r>
        <w:rPr>
          <w:rFonts w:hint="eastAsia"/>
          <w:bCs/>
        </w:rPr>
        <w:t>．</w:t>
      </w:r>
      <w:r>
        <w:rPr>
          <w:rFonts w:hint="eastAsia"/>
          <w:bCs/>
        </w:rPr>
        <w:t xml:space="preserve">     (D) </w:t>
      </w:r>
      <w:r w:rsidR="0074129A" w:rsidRPr="0074129A">
        <w:rPr>
          <w:position w:val="-8"/>
        </w:rPr>
        <w:object w:dxaOrig="620" w:dyaOrig="360">
          <v:shape id="_x0000_i1076" type="#_x0000_t75" style="width:31.3pt;height:18.15pt" o:ole="">
            <v:imagedata r:id="rId111" o:title=""/>
          </v:shape>
          <o:OLEObject Type="Embed" ProgID="Equation.DSMT4" ShapeID="_x0000_i1076" DrawAspect="Content" ObjectID="_1700119447" r:id="rId112"/>
        </w:object>
      </w:r>
      <w:r>
        <w:rPr>
          <w:rFonts w:hint="eastAsia"/>
          <w:bCs/>
        </w:rPr>
        <w:t>．</w:t>
      </w:r>
    </w:p>
    <w:p w:rsidR="00552708" w:rsidRPr="00CB3729" w:rsidRDefault="00552708" w:rsidP="00552708"/>
    <w:p w:rsidR="00BD01F7" w:rsidRDefault="00552708" w:rsidP="00BD01F7">
      <w:r w:rsidRPr="00962FCE">
        <w:rPr>
          <w:rStyle w:val="af5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(C)</w:t>
      </w:r>
      <w:r>
        <w:rPr>
          <w:rFonts w:hint="eastAsia"/>
        </w:rPr>
        <w:t>．</w:t>
      </w:r>
      <w:r w:rsidR="00B55AD9">
        <w:rPr>
          <w:rFonts w:hint="eastAsia"/>
        </w:rPr>
        <w:t>由曲线的参数方程，可得</w:t>
      </w:r>
    </w:p>
    <w:p w:rsidR="00BD01F7" w:rsidRDefault="0074129A" w:rsidP="00B55AD9">
      <w:pPr>
        <w:ind w:leftChars="200" w:left="480"/>
        <w:jc w:val="center"/>
      </w:pPr>
      <w:r w:rsidRPr="0074129A">
        <w:rPr>
          <w:position w:val="-24"/>
        </w:rPr>
        <w:object w:dxaOrig="6380" w:dyaOrig="900">
          <v:shape id="_x0000_i1077" type="#_x0000_t75" style="width:319.3pt;height:45.1pt" o:ole="">
            <v:imagedata r:id="rId113" o:title=""/>
          </v:shape>
          <o:OLEObject Type="Embed" ProgID="Equation.DSMT4" ShapeID="_x0000_i1077" DrawAspect="Content" ObjectID="_1700119448" r:id="rId114"/>
        </w:object>
      </w:r>
    </w:p>
    <w:p w:rsidR="00B55AD9" w:rsidRDefault="00BD01F7" w:rsidP="00B55AD9">
      <w:pPr>
        <w:ind w:leftChars="200" w:left="480"/>
      </w:pPr>
      <w:r w:rsidRPr="00AE4265">
        <w:rPr>
          <w:rFonts w:hint="eastAsia"/>
        </w:rPr>
        <w:t>对应于</w:t>
      </w:r>
      <w:r w:rsidR="0074129A" w:rsidRPr="0074129A">
        <w:rPr>
          <w:position w:val="-6"/>
        </w:rPr>
        <w:object w:dxaOrig="499" w:dyaOrig="279">
          <v:shape id="_x0000_i1078" type="#_x0000_t75" style="width:25.05pt;height:13.75pt" o:ole="">
            <v:imagedata r:id="rId115" o:title=""/>
          </v:shape>
          <o:OLEObject Type="Embed" ProgID="Equation.DSMT4" ShapeID="_x0000_i1078" DrawAspect="Content" ObjectID="_1700119449" r:id="rId116"/>
        </w:object>
      </w:r>
      <w:r w:rsidRPr="00AE4265">
        <w:rPr>
          <w:rFonts w:hint="eastAsia"/>
        </w:rPr>
        <w:t>的点处</w:t>
      </w:r>
      <w:r w:rsidR="0074129A" w:rsidRPr="0074129A">
        <w:rPr>
          <w:position w:val="-10"/>
        </w:rPr>
        <w:object w:dxaOrig="1420" w:dyaOrig="320">
          <v:shape id="_x0000_i1079" type="#_x0000_t75" style="width:70.75pt;height:16.3pt" o:ole="">
            <v:imagedata r:id="rId117" o:title=""/>
          </v:shape>
          <o:OLEObject Type="Embed" ProgID="Equation.DSMT4" ShapeID="_x0000_i1079" DrawAspect="Content" ObjectID="_1700119450" r:id="rId118"/>
        </w:object>
      </w:r>
      <w:r>
        <w:rPr>
          <w:rFonts w:hint="eastAsia"/>
          <w:b/>
        </w:rPr>
        <w:t>，</w:t>
      </w:r>
      <w:r w:rsidRPr="00AE4265">
        <w:rPr>
          <w:rFonts w:hint="eastAsia"/>
        </w:rPr>
        <w:t>所以</w:t>
      </w:r>
    </w:p>
    <w:p w:rsidR="00BD01F7" w:rsidRPr="00F16845" w:rsidRDefault="0074129A" w:rsidP="00B55AD9">
      <w:pPr>
        <w:ind w:leftChars="200" w:left="480"/>
        <w:jc w:val="center"/>
      </w:pPr>
      <w:r w:rsidRPr="0074129A">
        <w:rPr>
          <w:position w:val="-36"/>
        </w:rPr>
        <w:object w:dxaOrig="4819" w:dyaOrig="800">
          <v:shape id="_x0000_i1080" type="#_x0000_t75" style="width:241.05pt;height:40.05pt" o:ole="">
            <v:imagedata r:id="rId119" o:title=""/>
          </v:shape>
          <o:OLEObject Type="Embed" ProgID="Equation.DSMT4" ShapeID="_x0000_i1080" DrawAspect="Content" ObjectID="_1700119451" r:id="rId120"/>
        </w:object>
      </w:r>
    </w:p>
    <w:p w:rsidR="00FD289A" w:rsidRDefault="00FD289A" w:rsidP="00BD01F7">
      <w:pPr>
        <w:jc w:val="left"/>
      </w:pPr>
    </w:p>
    <w:p w:rsidR="00FD289A" w:rsidRDefault="00FD289A" w:rsidP="00BD01F7">
      <w:pPr>
        <w:jc w:val="left"/>
      </w:pPr>
    </w:p>
    <w:p w:rsidR="00BD01F7" w:rsidRDefault="00552708" w:rsidP="00BD01F7">
      <w:pPr>
        <w:jc w:val="left"/>
      </w:pPr>
      <w:r>
        <w:rPr>
          <w:rFonts w:hint="eastAsia"/>
        </w:rPr>
        <w:t>(</w:t>
      </w:r>
      <w:r w:rsidR="00BD01F7">
        <w:rPr>
          <w:rFonts w:hint="eastAsia"/>
        </w:rPr>
        <w:t>5</w:t>
      </w:r>
      <w:r>
        <w:rPr>
          <w:rFonts w:hint="eastAsia"/>
        </w:rPr>
        <w:t xml:space="preserve">) </w:t>
      </w:r>
      <w:r w:rsidR="00BD01F7">
        <w:rPr>
          <w:rFonts w:hint="eastAsia"/>
        </w:rPr>
        <w:t>设函数</w:t>
      </w:r>
      <w:r w:rsidR="0074129A" w:rsidRPr="0074129A">
        <w:rPr>
          <w:position w:val="-10"/>
        </w:rPr>
        <w:object w:dxaOrig="1560" w:dyaOrig="320">
          <v:shape id="_x0000_i1081" type="#_x0000_t75" style="width:78.25pt;height:16.3pt" o:ole="">
            <v:imagedata r:id="rId121" o:title=""/>
          </v:shape>
          <o:OLEObject Type="Embed" ProgID="Equation.DSMT4" ShapeID="_x0000_i1081" DrawAspect="Content" ObjectID="_1700119452" r:id="rId122"/>
        </w:object>
      </w:r>
      <w:r w:rsidR="00BD01F7">
        <w:rPr>
          <w:rFonts w:hint="eastAsia"/>
        </w:rPr>
        <w:t>，若</w:t>
      </w:r>
      <w:r w:rsidR="0074129A" w:rsidRPr="0074129A">
        <w:rPr>
          <w:position w:val="-10"/>
        </w:rPr>
        <w:object w:dxaOrig="1340" w:dyaOrig="320">
          <v:shape id="_x0000_i1082" type="#_x0000_t75" style="width:67pt;height:16.3pt" o:ole="">
            <v:imagedata r:id="rId123" o:title=""/>
          </v:shape>
          <o:OLEObject Type="Embed" ProgID="Equation.DSMT4" ShapeID="_x0000_i1082" DrawAspect="Content" ObjectID="_1700119453" r:id="rId124"/>
        </w:object>
      </w:r>
      <w:r w:rsidR="00BD01F7">
        <w:rPr>
          <w:rFonts w:hint="eastAsia"/>
        </w:rPr>
        <w:t>，则</w:t>
      </w:r>
      <w:r w:rsidR="0074129A" w:rsidRPr="0074129A">
        <w:rPr>
          <w:position w:val="-24"/>
        </w:rPr>
        <w:object w:dxaOrig="880" w:dyaOrig="660">
          <v:shape id="_x0000_i1083" type="#_x0000_t75" style="width:43.85pt;height:33.2pt" o:ole="">
            <v:imagedata r:id="rId125" o:title=""/>
          </v:shape>
          <o:OLEObject Type="Embed" ProgID="Equation.DSMT4" ShapeID="_x0000_i1083" DrawAspect="Content" ObjectID="_1700119454" r:id="rId126"/>
        </w:object>
      </w:r>
      <w:r>
        <w:rPr>
          <w:rFonts w:hint="eastAsia"/>
        </w:rPr>
        <w:t>(    )</w:t>
      </w:r>
    </w:p>
    <w:p w:rsidR="00BD01F7" w:rsidRDefault="00C81CED" w:rsidP="00C81CED">
      <w:pPr>
        <w:ind w:firstLineChars="200" w:firstLine="480"/>
        <w:rPr>
          <w:bCs/>
        </w:rPr>
      </w:pPr>
      <w:r>
        <w:rPr>
          <w:rFonts w:hint="eastAsia"/>
          <w:bCs/>
        </w:rPr>
        <w:t xml:space="preserve">(A) </w:t>
      </w:r>
      <w:r w:rsidR="0074129A" w:rsidRPr="00025957">
        <w:rPr>
          <w:position w:val="-4"/>
        </w:rPr>
        <w:object w:dxaOrig="180" w:dyaOrig="260">
          <v:shape id="_x0000_i1084" type="#_x0000_t75" style="width:8.75pt;height:13.15pt" o:ole="">
            <v:imagedata r:id="rId127" o:title=""/>
          </v:shape>
          <o:OLEObject Type="Embed" ProgID="Equation.DSMT4" ShapeID="_x0000_i1084" DrawAspect="Content" ObjectID="_1700119455" r:id="rId128"/>
        </w:object>
      </w:r>
      <w:r>
        <w:rPr>
          <w:rFonts w:hint="eastAsia"/>
          <w:bCs/>
        </w:rPr>
        <w:t>．</w:t>
      </w:r>
      <w:r>
        <w:rPr>
          <w:rFonts w:hint="eastAsia"/>
          <w:bCs/>
        </w:rPr>
        <w:t xml:space="preserve">      (B) </w:t>
      </w:r>
      <w:r w:rsidR="0074129A" w:rsidRPr="0074129A">
        <w:rPr>
          <w:position w:val="-24"/>
        </w:rPr>
        <w:object w:dxaOrig="220" w:dyaOrig="620">
          <v:shape id="_x0000_i1085" type="#_x0000_t75" style="width:11.25pt;height:31.3pt" o:ole="">
            <v:imagedata r:id="rId129" o:title=""/>
          </v:shape>
          <o:OLEObject Type="Embed" ProgID="Equation.DSMT4" ShapeID="_x0000_i1085" DrawAspect="Content" ObjectID="_1700119456" r:id="rId130"/>
        </w:object>
      </w:r>
      <w:r>
        <w:rPr>
          <w:rFonts w:hint="eastAsia"/>
          <w:bCs/>
        </w:rPr>
        <w:t>．</w:t>
      </w:r>
      <w:r>
        <w:rPr>
          <w:rFonts w:hint="eastAsia"/>
          <w:bCs/>
        </w:rPr>
        <w:t xml:space="preserve">      (C) </w:t>
      </w:r>
      <w:r w:rsidR="0074129A" w:rsidRPr="0074129A">
        <w:rPr>
          <w:position w:val="-24"/>
        </w:rPr>
        <w:object w:dxaOrig="220" w:dyaOrig="620">
          <v:shape id="_x0000_i1086" type="#_x0000_t75" style="width:11.25pt;height:31.3pt" o:ole="">
            <v:imagedata r:id="rId131" o:title=""/>
          </v:shape>
          <o:OLEObject Type="Embed" ProgID="Equation.DSMT4" ShapeID="_x0000_i1086" DrawAspect="Content" ObjectID="_1700119457" r:id="rId132"/>
        </w:object>
      </w:r>
      <w:r>
        <w:rPr>
          <w:rFonts w:hint="eastAsia"/>
          <w:bCs/>
        </w:rPr>
        <w:t>．</w:t>
      </w:r>
      <w:r>
        <w:rPr>
          <w:rFonts w:hint="eastAsia"/>
          <w:bCs/>
        </w:rPr>
        <w:t xml:space="preserve">      (D) </w:t>
      </w:r>
      <w:r w:rsidR="0074129A" w:rsidRPr="0074129A">
        <w:rPr>
          <w:position w:val="-24"/>
        </w:rPr>
        <w:object w:dxaOrig="220" w:dyaOrig="620">
          <v:shape id="_x0000_i1087" type="#_x0000_t75" style="width:11.25pt;height:31.3pt" o:ole="">
            <v:imagedata r:id="rId133" o:title=""/>
          </v:shape>
          <o:OLEObject Type="Embed" ProgID="Equation.DSMT4" ShapeID="_x0000_i1087" DrawAspect="Content" ObjectID="_1700119458" r:id="rId134"/>
        </w:object>
      </w:r>
      <w:r>
        <w:rPr>
          <w:rFonts w:hint="eastAsia"/>
          <w:bCs/>
        </w:rPr>
        <w:t>．</w:t>
      </w:r>
    </w:p>
    <w:p w:rsidR="00552708" w:rsidRPr="00CB3729" w:rsidRDefault="00552708" w:rsidP="00552708"/>
    <w:p w:rsidR="00BD01F7" w:rsidRDefault="00552708" w:rsidP="00BD01F7">
      <w:r w:rsidRPr="00962FCE">
        <w:rPr>
          <w:rStyle w:val="af5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(D)</w:t>
      </w:r>
      <w:r>
        <w:rPr>
          <w:rFonts w:hint="eastAsia"/>
        </w:rPr>
        <w:t>．</w:t>
      </w:r>
      <w:r w:rsidR="00B55AD9">
        <w:rPr>
          <w:rFonts w:hint="eastAsia"/>
        </w:rPr>
        <w:t>因为</w:t>
      </w:r>
      <w:r w:rsidR="0074129A" w:rsidRPr="0074129A">
        <w:rPr>
          <w:position w:val="-24"/>
        </w:rPr>
        <w:object w:dxaOrig="1400" w:dyaOrig="620">
          <v:shape id="_x0000_i1088" type="#_x0000_t75" style="width:70.1pt;height:31.3pt" o:ole="">
            <v:imagedata r:id="rId135" o:title=""/>
          </v:shape>
          <o:OLEObject Type="Embed" ProgID="Equation.DSMT4" ShapeID="_x0000_i1088" DrawAspect="Content" ObjectID="_1700119459" r:id="rId136"/>
        </w:object>
      </w:r>
      <w:r w:rsidR="00B55AD9">
        <w:rPr>
          <w:rFonts w:hint="eastAsia"/>
        </w:rPr>
        <w:t>，所以由题设可得</w:t>
      </w:r>
    </w:p>
    <w:p w:rsidR="00BD01F7" w:rsidRDefault="0074129A" w:rsidP="00B55AD9">
      <w:pPr>
        <w:ind w:leftChars="200" w:left="480"/>
        <w:jc w:val="center"/>
      </w:pPr>
      <w:r w:rsidRPr="0074129A">
        <w:rPr>
          <w:position w:val="-28"/>
        </w:rPr>
        <w:object w:dxaOrig="5520" w:dyaOrig="660">
          <v:shape id="_x0000_i1089" type="#_x0000_t75" style="width:276.1pt;height:33.2pt" o:ole="">
            <v:imagedata r:id="rId137" o:title=""/>
          </v:shape>
          <o:OLEObject Type="Embed" ProgID="Equation.DSMT4" ShapeID="_x0000_i1089" DrawAspect="Content" ObjectID="_1700119460" r:id="rId138"/>
        </w:object>
      </w:r>
    </w:p>
    <w:p w:rsidR="00B55AD9" w:rsidRDefault="00B55AD9" w:rsidP="00B55AD9">
      <w:pPr>
        <w:ind w:leftChars="200" w:left="480"/>
      </w:pPr>
      <w:r>
        <w:rPr>
          <w:rFonts w:hint="eastAsia"/>
        </w:rPr>
        <w:t>由泰勒公式可得</w:t>
      </w:r>
    </w:p>
    <w:p w:rsidR="00BD01F7" w:rsidRDefault="0074129A" w:rsidP="00B55AD9">
      <w:pPr>
        <w:ind w:leftChars="200" w:left="480"/>
        <w:jc w:val="center"/>
      </w:pPr>
      <w:r w:rsidRPr="0074129A">
        <w:rPr>
          <w:position w:val="-28"/>
        </w:rPr>
        <w:object w:dxaOrig="5600" w:dyaOrig="999">
          <v:shape id="_x0000_i1090" type="#_x0000_t75" style="width:279.85pt;height:50.1pt" o:ole="">
            <v:imagedata r:id="rId139" o:title=""/>
          </v:shape>
          <o:OLEObject Type="Embed" ProgID="Equation.DSMT4" ShapeID="_x0000_i1090" DrawAspect="Content" ObjectID="_1700119461" r:id="rId140"/>
        </w:object>
      </w:r>
    </w:p>
    <w:p w:rsidR="00FD289A" w:rsidRDefault="00FD289A" w:rsidP="00BD01F7"/>
    <w:p w:rsidR="00FD289A" w:rsidRDefault="00FD289A" w:rsidP="00BD01F7"/>
    <w:p w:rsidR="00BD01F7" w:rsidRDefault="00552708" w:rsidP="00552708">
      <w:pPr>
        <w:ind w:left="480" w:hangingChars="200" w:hanging="480"/>
      </w:pPr>
      <w:r>
        <w:rPr>
          <w:rFonts w:hint="eastAsia"/>
        </w:rPr>
        <w:t>(</w:t>
      </w:r>
      <w:r w:rsidR="00BD01F7">
        <w:rPr>
          <w:rFonts w:hint="eastAsia"/>
        </w:rPr>
        <w:t>6</w:t>
      </w:r>
      <w:r>
        <w:rPr>
          <w:rFonts w:hint="eastAsia"/>
        </w:rPr>
        <w:t xml:space="preserve">) </w:t>
      </w:r>
      <w:r w:rsidR="00BD01F7">
        <w:rPr>
          <w:rFonts w:hint="eastAsia"/>
        </w:rPr>
        <w:t>设</w:t>
      </w:r>
      <w:r w:rsidR="0074129A" w:rsidRPr="0074129A">
        <w:rPr>
          <w:position w:val="-10"/>
        </w:rPr>
        <w:object w:dxaOrig="720" w:dyaOrig="320">
          <v:shape id="_x0000_i1091" type="#_x0000_t75" style="width:36.3pt;height:16.3pt" o:ole="">
            <v:imagedata r:id="rId141" o:title=""/>
          </v:shape>
          <o:OLEObject Type="Embed" ProgID="Equation.DSMT4" ShapeID="_x0000_i1091" DrawAspect="Content" ObjectID="_1700119462" r:id="rId142"/>
        </w:object>
      </w:r>
      <w:r w:rsidR="00BD01F7">
        <w:rPr>
          <w:rFonts w:hint="eastAsia"/>
        </w:rPr>
        <w:t>在平面有界闭区域</w:t>
      </w:r>
      <w:r w:rsidR="0074129A" w:rsidRPr="00025957">
        <w:rPr>
          <w:position w:val="-4"/>
        </w:rPr>
        <w:object w:dxaOrig="240" w:dyaOrig="260">
          <v:shape id="_x0000_i1092" type="#_x0000_t75" style="width:11.9pt;height:13.15pt" o:ole="">
            <v:imagedata r:id="rId143" o:title=""/>
          </v:shape>
          <o:OLEObject Type="Embed" ProgID="Equation.DSMT4" ShapeID="_x0000_i1092" DrawAspect="Content" ObjectID="_1700119463" r:id="rId144"/>
        </w:object>
      </w:r>
      <w:r w:rsidR="00BD01F7">
        <w:rPr>
          <w:rFonts w:hint="eastAsia"/>
        </w:rPr>
        <w:t>上连续，在</w:t>
      </w:r>
      <w:r w:rsidR="0074129A" w:rsidRPr="00025957">
        <w:rPr>
          <w:position w:val="-4"/>
        </w:rPr>
        <w:object w:dxaOrig="240" w:dyaOrig="260">
          <v:shape id="_x0000_i1093" type="#_x0000_t75" style="width:11.9pt;height:13.15pt" o:ole="">
            <v:imagedata r:id="rId145" o:title=""/>
          </v:shape>
          <o:OLEObject Type="Embed" ProgID="Equation.DSMT4" ShapeID="_x0000_i1093" DrawAspect="Content" ObjectID="_1700119464" r:id="rId146"/>
        </w:object>
      </w:r>
      <w:r w:rsidR="00BD01F7">
        <w:rPr>
          <w:rFonts w:hint="eastAsia"/>
        </w:rPr>
        <w:t>的内部具有二阶连续偏导数，且满足</w:t>
      </w:r>
      <w:r w:rsidR="0074129A" w:rsidRPr="0074129A">
        <w:rPr>
          <w:position w:val="-28"/>
        </w:rPr>
        <w:object w:dxaOrig="920" w:dyaOrig="700">
          <v:shape id="_x0000_i1094" type="#_x0000_t75" style="width:45.7pt;height:35.05pt" o:ole="">
            <v:imagedata r:id="rId147" o:title=""/>
          </v:shape>
          <o:OLEObject Type="Embed" ProgID="Equation.DSMT4" ShapeID="_x0000_i1094" DrawAspect="Content" ObjectID="_1700119465" r:id="rId148"/>
        </w:object>
      </w:r>
      <w:r w:rsidR="00BD01F7">
        <w:rPr>
          <w:rFonts w:hint="eastAsia"/>
        </w:rPr>
        <w:t>及</w:t>
      </w:r>
      <w:r w:rsidR="0074129A" w:rsidRPr="0074129A">
        <w:rPr>
          <w:position w:val="-28"/>
        </w:rPr>
        <w:object w:dxaOrig="1359" w:dyaOrig="700">
          <v:shape id="_x0000_i1095" type="#_x0000_t75" style="width:68.25pt;height:35.05pt" o:ole="">
            <v:imagedata r:id="rId149" o:title=""/>
          </v:shape>
          <o:OLEObject Type="Embed" ProgID="Equation.DSMT4" ShapeID="_x0000_i1095" DrawAspect="Content" ObjectID="_1700119466" r:id="rId150"/>
        </w:object>
      </w:r>
      <w:r w:rsidR="00BD01F7">
        <w:rPr>
          <w:rFonts w:hint="eastAsia"/>
        </w:rPr>
        <w:t>，则</w:t>
      </w:r>
      <w:r>
        <w:rPr>
          <w:rFonts w:hint="eastAsia"/>
        </w:rPr>
        <w:t>(    )</w:t>
      </w:r>
    </w:p>
    <w:p w:rsidR="00BD01F7" w:rsidRDefault="00C81CED" w:rsidP="00C81CED">
      <w:pPr>
        <w:ind w:leftChars="200" w:left="480"/>
      </w:pPr>
      <w:r>
        <w:rPr>
          <w:rFonts w:hint="eastAsia"/>
        </w:rPr>
        <w:t xml:space="preserve">(A) </w:t>
      </w:r>
      <w:r w:rsidR="0074129A" w:rsidRPr="0074129A">
        <w:rPr>
          <w:position w:val="-10"/>
        </w:rPr>
        <w:object w:dxaOrig="720" w:dyaOrig="320">
          <v:shape id="_x0000_i1096" type="#_x0000_t75" style="width:36.3pt;height:16.3pt" o:ole="">
            <v:imagedata r:id="rId151" o:title=""/>
          </v:shape>
          <o:OLEObject Type="Embed" ProgID="Equation.DSMT4" ShapeID="_x0000_i1096" DrawAspect="Content" ObjectID="_1700119467" r:id="rId152"/>
        </w:object>
      </w:r>
      <w:r w:rsidR="00BD01F7">
        <w:rPr>
          <w:rFonts w:hint="eastAsia"/>
        </w:rPr>
        <w:t>的最大值点和最小值点必定都在区域</w:t>
      </w:r>
      <w:r w:rsidR="0074129A" w:rsidRPr="00025957">
        <w:rPr>
          <w:position w:val="-4"/>
        </w:rPr>
        <w:object w:dxaOrig="240" w:dyaOrig="260">
          <v:shape id="_x0000_i1097" type="#_x0000_t75" style="width:11.9pt;height:13.15pt" o:ole="">
            <v:imagedata r:id="rId153" o:title=""/>
          </v:shape>
          <o:OLEObject Type="Embed" ProgID="Equation.DSMT4" ShapeID="_x0000_i1097" DrawAspect="Content" ObjectID="_1700119468" r:id="rId154"/>
        </w:object>
      </w:r>
      <w:r>
        <w:rPr>
          <w:rFonts w:hint="eastAsia"/>
        </w:rPr>
        <w:t>的边界上．</w:t>
      </w:r>
    </w:p>
    <w:p w:rsidR="00BD01F7" w:rsidRDefault="00C81CED" w:rsidP="00C81CED">
      <w:pPr>
        <w:ind w:leftChars="200" w:left="480"/>
      </w:pPr>
      <w:r>
        <w:rPr>
          <w:rFonts w:hint="eastAsia"/>
        </w:rPr>
        <w:t xml:space="preserve">(B) </w:t>
      </w:r>
      <w:r w:rsidR="0074129A" w:rsidRPr="0074129A">
        <w:rPr>
          <w:position w:val="-10"/>
        </w:rPr>
        <w:object w:dxaOrig="720" w:dyaOrig="320">
          <v:shape id="_x0000_i1098" type="#_x0000_t75" style="width:36.3pt;height:16.3pt" o:ole="">
            <v:imagedata r:id="rId155" o:title=""/>
          </v:shape>
          <o:OLEObject Type="Embed" ProgID="Equation.DSMT4" ShapeID="_x0000_i1098" DrawAspect="Content" ObjectID="_1700119469" r:id="rId156"/>
        </w:object>
      </w:r>
      <w:r w:rsidR="00BD01F7">
        <w:rPr>
          <w:rFonts w:hint="eastAsia"/>
        </w:rPr>
        <w:t>的最大值点和最小值点必定都在区域</w:t>
      </w:r>
      <w:r w:rsidR="0074129A" w:rsidRPr="00025957">
        <w:rPr>
          <w:position w:val="-4"/>
        </w:rPr>
        <w:object w:dxaOrig="240" w:dyaOrig="260">
          <v:shape id="_x0000_i1099" type="#_x0000_t75" style="width:11.9pt;height:13.15pt" o:ole="">
            <v:imagedata r:id="rId157" o:title=""/>
          </v:shape>
          <o:OLEObject Type="Embed" ProgID="Equation.DSMT4" ShapeID="_x0000_i1099" DrawAspect="Content" ObjectID="_1700119470" r:id="rId158"/>
        </w:object>
      </w:r>
      <w:r>
        <w:rPr>
          <w:rFonts w:hint="eastAsia"/>
        </w:rPr>
        <w:t>的内部．</w:t>
      </w:r>
    </w:p>
    <w:p w:rsidR="00BD01F7" w:rsidRDefault="00C81CED" w:rsidP="00C81CED">
      <w:pPr>
        <w:ind w:leftChars="200" w:left="480"/>
      </w:pPr>
      <w:r>
        <w:rPr>
          <w:rFonts w:hint="eastAsia"/>
        </w:rPr>
        <w:t xml:space="preserve">(C) </w:t>
      </w:r>
      <w:r w:rsidR="0074129A" w:rsidRPr="0074129A">
        <w:rPr>
          <w:position w:val="-10"/>
        </w:rPr>
        <w:object w:dxaOrig="720" w:dyaOrig="320">
          <v:shape id="_x0000_i1100" type="#_x0000_t75" style="width:36.3pt;height:16.3pt" o:ole="">
            <v:imagedata r:id="rId159" o:title=""/>
          </v:shape>
          <o:OLEObject Type="Embed" ProgID="Equation.DSMT4" ShapeID="_x0000_i1100" DrawAspect="Content" ObjectID="_1700119471" r:id="rId160"/>
        </w:object>
      </w:r>
      <w:r w:rsidR="00BD01F7">
        <w:rPr>
          <w:rFonts w:hint="eastAsia"/>
        </w:rPr>
        <w:t>的最大值点在区域</w:t>
      </w:r>
      <w:r w:rsidR="0074129A" w:rsidRPr="00025957">
        <w:rPr>
          <w:position w:val="-4"/>
        </w:rPr>
        <w:object w:dxaOrig="240" w:dyaOrig="260">
          <v:shape id="_x0000_i1101" type="#_x0000_t75" style="width:11.9pt;height:13.15pt" o:ole="">
            <v:imagedata r:id="rId161" o:title=""/>
          </v:shape>
          <o:OLEObject Type="Embed" ProgID="Equation.DSMT4" ShapeID="_x0000_i1101" DrawAspect="Content" ObjectID="_1700119472" r:id="rId162"/>
        </w:object>
      </w:r>
      <w:r w:rsidR="00BD01F7">
        <w:rPr>
          <w:rFonts w:hint="eastAsia"/>
        </w:rPr>
        <w:t>的内部，最小值点在区域</w:t>
      </w:r>
      <w:r w:rsidR="0074129A" w:rsidRPr="00025957">
        <w:rPr>
          <w:position w:val="-4"/>
        </w:rPr>
        <w:object w:dxaOrig="240" w:dyaOrig="260">
          <v:shape id="_x0000_i1102" type="#_x0000_t75" style="width:11.9pt;height:13.15pt" o:ole="">
            <v:imagedata r:id="rId163" o:title=""/>
          </v:shape>
          <o:OLEObject Type="Embed" ProgID="Equation.DSMT4" ShapeID="_x0000_i1102" DrawAspect="Content" ObjectID="_1700119473" r:id="rId164"/>
        </w:object>
      </w:r>
      <w:r>
        <w:rPr>
          <w:rFonts w:hint="eastAsia"/>
        </w:rPr>
        <w:t>的边界上．</w:t>
      </w:r>
    </w:p>
    <w:p w:rsidR="00BD01F7" w:rsidRDefault="00C81CED" w:rsidP="00C81CED">
      <w:pPr>
        <w:ind w:leftChars="200" w:left="480"/>
      </w:pPr>
      <w:r>
        <w:rPr>
          <w:rFonts w:hint="eastAsia"/>
        </w:rPr>
        <w:t xml:space="preserve">(D) </w:t>
      </w:r>
      <w:r w:rsidR="0074129A" w:rsidRPr="0074129A">
        <w:rPr>
          <w:position w:val="-10"/>
        </w:rPr>
        <w:object w:dxaOrig="720" w:dyaOrig="320">
          <v:shape id="_x0000_i1103" type="#_x0000_t75" style="width:36.3pt;height:16.3pt" o:ole="">
            <v:imagedata r:id="rId165" o:title=""/>
          </v:shape>
          <o:OLEObject Type="Embed" ProgID="Equation.DSMT4" ShapeID="_x0000_i1103" DrawAspect="Content" ObjectID="_1700119474" r:id="rId166"/>
        </w:object>
      </w:r>
      <w:r w:rsidR="00BD01F7">
        <w:rPr>
          <w:rFonts w:hint="eastAsia"/>
        </w:rPr>
        <w:t>的最小值点在区域</w:t>
      </w:r>
      <w:r w:rsidR="0074129A" w:rsidRPr="00025957">
        <w:rPr>
          <w:position w:val="-4"/>
        </w:rPr>
        <w:object w:dxaOrig="240" w:dyaOrig="260">
          <v:shape id="_x0000_i1104" type="#_x0000_t75" style="width:11.9pt;height:13.15pt" o:ole="">
            <v:imagedata r:id="rId167" o:title=""/>
          </v:shape>
          <o:OLEObject Type="Embed" ProgID="Equation.DSMT4" ShapeID="_x0000_i1104" DrawAspect="Content" ObjectID="_1700119475" r:id="rId168"/>
        </w:object>
      </w:r>
      <w:r w:rsidR="00BD01F7">
        <w:rPr>
          <w:rFonts w:hint="eastAsia"/>
        </w:rPr>
        <w:t>的内部，最大值点在区域</w:t>
      </w:r>
      <w:r w:rsidR="0074129A" w:rsidRPr="00025957">
        <w:rPr>
          <w:position w:val="-4"/>
        </w:rPr>
        <w:object w:dxaOrig="240" w:dyaOrig="260">
          <v:shape id="_x0000_i1105" type="#_x0000_t75" style="width:11.9pt;height:13.15pt" o:ole="">
            <v:imagedata r:id="rId169" o:title=""/>
          </v:shape>
          <o:OLEObject Type="Embed" ProgID="Equation.DSMT4" ShapeID="_x0000_i1105" DrawAspect="Content" ObjectID="_1700119476" r:id="rId170"/>
        </w:object>
      </w:r>
      <w:r w:rsidR="00BD01F7">
        <w:rPr>
          <w:rFonts w:hint="eastAsia"/>
        </w:rPr>
        <w:t>的边界上．</w:t>
      </w:r>
    </w:p>
    <w:p w:rsidR="00552708" w:rsidRPr="00CB3729" w:rsidRDefault="00552708" w:rsidP="00552708"/>
    <w:p w:rsidR="008E3BE8" w:rsidRDefault="00552708" w:rsidP="008E3BE8">
      <w:pPr>
        <w:ind w:left="480" w:hangingChars="200" w:hanging="480"/>
      </w:pPr>
      <w:r w:rsidRPr="00962FCE">
        <w:rPr>
          <w:rStyle w:val="af5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(A)</w:t>
      </w:r>
      <w:r>
        <w:rPr>
          <w:rFonts w:hint="eastAsia"/>
        </w:rPr>
        <w:t>．</w:t>
      </w:r>
      <w:r w:rsidR="0074129A" w:rsidRPr="0074129A">
        <w:rPr>
          <w:position w:val="-10"/>
        </w:rPr>
        <w:object w:dxaOrig="720" w:dyaOrig="320">
          <v:shape id="_x0000_i1106" type="#_x0000_t75" style="width:36.3pt;height:16.3pt" o:ole="">
            <v:imagedata r:id="rId171" o:title=""/>
          </v:shape>
          <o:OLEObject Type="Embed" ProgID="Equation.DSMT4" ShapeID="_x0000_i1106" DrawAspect="Content" ObjectID="_1700119477" r:id="rId172"/>
        </w:object>
      </w:r>
      <w:r w:rsidR="00BD01F7">
        <w:rPr>
          <w:rFonts w:hint="eastAsia"/>
        </w:rPr>
        <w:t>在平面有界闭区域</w:t>
      </w:r>
      <w:r w:rsidR="0074129A" w:rsidRPr="00025957">
        <w:rPr>
          <w:position w:val="-4"/>
        </w:rPr>
        <w:object w:dxaOrig="240" w:dyaOrig="260">
          <v:shape id="_x0000_i1107" type="#_x0000_t75" style="width:11.9pt;height:13.15pt" o:ole="">
            <v:imagedata r:id="rId173" o:title=""/>
          </v:shape>
          <o:OLEObject Type="Embed" ProgID="Equation.DSMT4" ShapeID="_x0000_i1107" DrawAspect="Content" ObjectID="_1700119478" r:id="rId174"/>
        </w:object>
      </w:r>
      <w:r w:rsidR="00BD01F7">
        <w:rPr>
          <w:rFonts w:hint="eastAsia"/>
        </w:rPr>
        <w:t>上连续，</w:t>
      </w:r>
      <w:r w:rsidR="008E3BE8">
        <w:rPr>
          <w:rFonts w:hint="eastAsia"/>
        </w:rPr>
        <w:t>故</w:t>
      </w:r>
      <w:r w:rsidR="0074129A" w:rsidRPr="0074129A">
        <w:rPr>
          <w:position w:val="-10"/>
        </w:rPr>
        <w:object w:dxaOrig="720" w:dyaOrig="320">
          <v:shape id="_x0000_i1108" type="#_x0000_t75" style="width:36.3pt;height:16.3pt" o:ole="">
            <v:imagedata r:id="rId175" o:title=""/>
          </v:shape>
          <o:OLEObject Type="Embed" ProgID="Equation.DSMT4" ShapeID="_x0000_i1108" DrawAspect="Content" ObjectID="_1700119479" r:id="rId176"/>
        </w:object>
      </w:r>
      <w:r w:rsidR="00BD01F7">
        <w:rPr>
          <w:rFonts w:hint="eastAsia"/>
        </w:rPr>
        <w:t>在</w:t>
      </w:r>
      <w:r w:rsidR="0074129A" w:rsidRPr="00025957">
        <w:rPr>
          <w:position w:val="-4"/>
        </w:rPr>
        <w:object w:dxaOrig="240" w:dyaOrig="260">
          <v:shape id="_x0000_i1109" type="#_x0000_t75" style="width:11.9pt;height:13.15pt" o:ole="">
            <v:imagedata r:id="rId177" o:title=""/>
          </v:shape>
          <o:OLEObject Type="Embed" ProgID="Equation.DSMT4" ShapeID="_x0000_i1109" DrawAspect="Content" ObjectID="_1700119480" r:id="rId178"/>
        </w:object>
      </w:r>
      <w:r w:rsidR="008E3BE8">
        <w:rPr>
          <w:rFonts w:hint="eastAsia"/>
        </w:rPr>
        <w:t>内必有最大值和最小值．</w:t>
      </w:r>
      <w:r w:rsidR="00BD01F7">
        <w:rPr>
          <w:rFonts w:hint="eastAsia"/>
        </w:rPr>
        <w:t>如果在内部存在驻点</w:t>
      </w:r>
      <w:r w:rsidR="0074129A" w:rsidRPr="0074129A">
        <w:rPr>
          <w:position w:val="-12"/>
        </w:rPr>
        <w:object w:dxaOrig="780" w:dyaOrig="360">
          <v:shape id="_x0000_i1110" type="#_x0000_t75" style="width:38.8pt;height:18.15pt" o:ole="">
            <v:imagedata r:id="rId179" o:title=""/>
          </v:shape>
          <o:OLEObject Type="Embed" ProgID="Equation.DSMT4" ShapeID="_x0000_i1110" DrawAspect="Content" ObjectID="_1700119481" r:id="rId180"/>
        </w:object>
      </w:r>
      <w:r w:rsidR="00BD01F7">
        <w:rPr>
          <w:rFonts w:hint="eastAsia"/>
        </w:rPr>
        <w:t>，</w:t>
      </w:r>
      <w:r w:rsidR="008E3BE8">
        <w:rPr>
          <w:rFonts w:hint="eastAsia"/>
        </w:rPr>
        <w:t>即</w:t>
      </w:r>
      <w:r w:rsidR="0074129A" w:rsidRPr="0074129A">
        <w:rPr>
          <w:position w:val="-28"/>
        </w:rPr>
        <w:object w:dxaOrig="1200" w:dyaOrig="660">
          <v:shape id="_x0000_i1111" type="#_x0000_t75" style="width:60.1pt;height:33.2pt" o:ole="">
            <v:imagedata r:id="rId181" o:title=""/>
          </v:shape>
          <o:OLEObject Type="Embed" ProgID="Equation.DSMT4" ShapeID="_x0000_i1111" DrawAspect="Content" ObjectID="_1700119482" r:id="rId182"/>
        </w:object>
      </w:r>
      <w:r w:rsidR="008E3BE8">
        <w:rPr>
          <w:rFonts w:hint="eastAsia"/>
        </w:rPr>
        <w:t>，在此</w:t>
      </w:r>
      <w:r w:rsidR="00BD01F7">
        <w:rPr>
          <w:rFonts w:hint="eastAsia"/>
        </w:rPr>
        <w:t>处</w:t>
      </w:r>
    </w:p>
    <w:p w:rsidR="008E3BE8" w:rsidRDefault="0074129A" w:rsidP="008E3BE8">
      <w:pPr>
        <w:ind w:leftChars="200" w:left="960" w:hangingChars="200" w:hanging="480"/>
        <w:jc w:val="center"/>
      </w:pPr>
      <w:r w:rsidRPr="0074129A">
        <w:rPr>
          <w:position w:val="-28"/>
        </w:rPr>
        <w:object w:dxaOrig="3760" w:dyaOrig="700">
          <v:shape id="_x0000_i1112" type="#_x0000_t75" style="width:187.85pt;height:35.05pt" o:ole="">
            <v:imagedata r:id="rId183" o:title=""/>
          </v:shape>
          <o:OLEObject Type="Embed" ProgID="Equation.DSMT4" ShapeID="_x0000_i1112" DrawAspect="Content" ObjectID="_1700119483" r:id="rId184"/>
        </w:object>
      </w:r>
    </w:p>
    <w:p w:rsidR="00FD289A" w:rsidRDefault="00BD01F7" w:rsidP="008E3BE8">
      <w:pPr>
        <w:ind w:leftChars="200" w:left="480"/>
      </w:pPr>
      <w:r>
        <w:rPr>
          <w:rFonts w:hint="eastAsia"/>
        </w:rPr>
        <w:lastRenderedPageBreak/>
        <w:t>由条件，显然</w:t>
      </w:r>
      <w:r w:rsidR="0074129A" w:rsidRPr="0074129A">
        <w:rPr>
          <w:position w:val="-6"/>
        </w:rPr>
        <w:object w:dxaOrig="1180" w:dyaOrig="320">
          <v:shape id="_x0000_i1113" type="#_x0000_t75" style="width:58.85pt;height:16.3pt" o:ole="">
            <v:imagedata r:id="rId185" o:title=""/>
          </v:shape>
          <o:OLEObject Type="Embed" ProgID="Equation.DSMT4" ShapeID="_x0000_i1113" DrawAspect="Content" ObjectID="_1700119484" r:id="rId186"/>
        </w:object>
      </w:r>
      <w:r>
        <w:rPr>
          <w:rFonts w:hint="eastAsia"/>
        </w:rPr>
        <w:t>，</w:t>
      </w:r>
      <w:r w:rsidR="008E3BE8">
        <w:rPr>
          <w:rFonts w:hint="eastAsia"/>
        </w:rPr>
        <w:t>从而</w:t>
      </w:r>
      <w:r w:rsidR="0074129A" w:rsidRPr="0074129A">
        <w:rPr>
          <w:position w:val="-10"/>
        </w:rPr>
        <w:object w:dxaOrig="720" w:dyaOrig="320">
          <v:shape id="_x0000_i1114" type="#_x0000_t75" style="width:36.3pt;height:16.3pt" o:ole="">
            <v:imagedata r:id="rId187" o:title=""/>
          </v:shape>
          <o:OLEObject Type="Embed" ProgID="Equation.DSMT4" ShapeID="_x0000_i1114" DrawAspect="Content" ObjectID="_1700119485" r:id="rId188"/>
        </w:object>
      </w:r>
      <w:r w:rsidR="008E3BE8">
        <w:rPr>
          <w:rFonts w:hint="eastAsia"/>
        </w:rPr>
        <w:t>不是极值点，当然也不是最值点．</w:t>
      </w:r>
      <w:r>
        <w:rPr>
          <w:rFonts w:hint="eastAsia"/>
        </w:rPr>
        <w:t>所以</w:t>
      </w:r>
      <w:r w:rsidR="0074129A" w:rsidRPr="0074129A">
        <w:rPr>
          <w:position w:val="-10"/>
        </w:rPr>
        <w:object w:dxaOrig="720" w:dyaOrig="320">
          <v:shape id="_x0000_i1115" type="#_x0000_t75" style="width:36.3pt;height:16.3pt" o:ole="">
            <v:imagedata r:id="rId189" o:title=""/>
          </v:shape>
          <o:OLEObject Type="Embed" ProgID="Equation.DSMT4" ShapeID="_x0000_i1115" DrawAspect="Content" ObjectID="_1700119486" r:id="rId190"/>
        </w:object>
      </w:r>
      <w:r>
        <w:rPr>
          <w:rFonts w:hint="eastAsia"/>
        </w:rPr>
        <w:t>的最大值点和最小值点必定都在区域</w:t>
      </w:r>
      <w:r w:rsidR="0074129A" w:rsidRPr="00025957">
        <w:rPr>
          <w:position w:val="-4"/>
        </w:rPr>
        <w:object w:dxaOrig="240" w:dyaOrig="260">
          <v:shape id="_x0000_i1116" type="#_x0000_t75" style="width:11.9pt;height:13.15pt" o:ole="">
            <v:imagedata r:id="rId191" o:title=""/>
          </v:shape>
          <o:OLEObject Type="Embed" ProgID="Equation.DSMT4" ShapeID="_x0000_i1116" DrawAspect="Content" ObjectID="_1700119487" r:id="rId192"/>
        </w:object>
      </w:r>
      <w:r>
        <w:rPr>
          <w:rFonts w:hint="eastAsia"/>
        </w:rPr>
        <w:t>的边界上．</w:t>
      </w:r>
    </w:p>
    <w:p w:rsidR="00FD289A" w:rsidRDefault="00FD289A" w:rsidP="00BD01F7"/>
    <w:p w:rsidR="008E3BE8" w:rsidRPr="008E3BE8" w:rsidRDefault="008E3BE8" w:rsidP="00BD01F7"/>
    <w:p w:rsidR="007B3898" w:rsidRPr="00CF0B9F" w:rsidRDefault="007B3898" w:rsidP="007B3898">
      <w:pPr>
        <w:rPr>
          <w:rFonts w:asciiTheme="minorEastAsia" w:hAnsiTheme="minorEastAsia"/>
        </w:rPr>
      </w:pPr>
      <w:r>
        <w:rPr>
          <w:rFonts w:hint="eastAsia"/>
        </w:rPr>
        <w:t>(7)</w:t>
      </w:r>
      <w:r w:rsidRPr="007B3898">
        <w:rPr>
          <w:rStyle w:val="af"/>
          <w:rFonts w:hint="eastAsia"/>
        </w:rPr>
        <w:t>【同试卷一第一</w:t>
      </w:r>
      <w:r w:rsidRPr="007B3898">
        <w:rPr>
          <w:rStyle w:val="af"/>
          <w:rFonts w:hint="eastAsia"/>
        </w:rPr>
        <w:t>(5)</w:t>
      </w:r>
      <w:r w:rsidRPr="007B3898">
        <w:rPr>
          <w:rStyle w:val="af"/>
          <w:rFonts w:hint="eastAsia"/>
        </w:rPr>
        <w:t>题】</w:t>
      </w:r>
      <w:r w:rsidRPr="00CF0B9F">
        <w:rPr>
          <w:rFonts w:asciiTheme="minorEastAsia" w:hAnsiTheme="minorEastAsia"/>
        </w:rPr>
        <w:t>行列式</w:t>
      </w:r>
      <w:r w:rsidR="0074129A" w:rsidRPr="0074129A">
        <w:rPr>
          <w:position w:val="-66"/>
        </w:rPr>
        <w:object w:dxaOrig="1500" w:dyaOrig="1440">
          <v:shape id="_x0000_i1117" type="#_x0000_t75" style="width:75.15pt;height:1in" o:ole="">
            <v:imagedata r:id="rId193" o:title=""/>
          </v:shape>
          <o:OLEObject Type="Embed" ProgID="Equation.DSMT4" ShapeID="_x0000_i1117" DrawAspect="Content" ObjectID="_1700119488" r:id="rId194"/>
        </w:object>
      </w:r>
      <w:r w:rsidRPr="003D0B7E">
        <w:t xml:space="preserve">( </w:t>
      </w:r>
      <w:r w:rsidRPr="003D0B7E">
        <w:rPr>
          <w:rFonts w:hint="eastAsia"/>
        </w:rPr>
        <w:t xml:space="preserve"> </w:t>
      </w:r>
      <w:r w:rsidRPr="003D0B7E">
        <w:t xml:space="preserve">  )</w:t>
      </w:r>
    </w:p>
    <w:p w:rsidR="007B3898" w:rsidRDefault="007B3898" w:rsidP="007B3898">
      <w:pPr>
        <w:ind w:firstLineChars="200" w:firstLine="480"/>
        <w:rPr>
          <w:rFonts w:ascii="宋体" w:hAnsi="宋体"/>
        </w:rPr>
      </w:pPr>
      <w:r w:rsidRPr="00B90A9D">
        <w:t>(A)</w:t>
      </w:r>
      <w:r>
        <w:rPr>
          <w:rFonts w:hint="eastAsia"/>
        </w:rPr>
        <w:t xml:space="preserve"> </w:t>
      </w:r>
      <w:r w:rsidR="0074129A" w:rsidRPr="0074129A">
        <w:rPr>
          <w:position w:val="-10"/>
        </w:rPr>
        <w:object w:dxaOrig="1020" w:dyaOrig="360">
          <v:shape id="_x0000_i1118" type="#_x0000_t75" style="width:50.7pt;height:18.15pt" o:ole="">
            <v:imagedata r:id="rId195" o:title=""/>
          </v:shape>
          <o:OLEObject Type="Embed" ProgID="Equation.DSMT4" ShapeID="_x0000_i1118" DrawAspect="Content" ObjectID="_1700119489" r:id="rId196"/>
        </w:object>
      </w:r>
      <w:r>
        <w:rPr>
          <w:rFonts w:hint="eastAsia"/>
        </w:rPr>
        <w:t>．</w:t>
      </w:r>
      <w:r>
        <w:rPr>
          <w:rFonts w:hint="eastAsia"/>
        </w:rPr>
        <w:t xml:space="preserve">  </w:t>
      </w:r>
      <w:r w:rsidRPr="00B90A9D">
        <w:t>(B)</w:t>
      </w:r>
      <w:r>
        <w:rPr>
          <w:rFonts w:hint="eastAsia"/>
        </w:rPr>
        <w:t xml:space="preserve"> </w:t>
      </w:r>
      <w:r w:rsidR="0074129A" w:rsidRPr="0074129A">
        <w:rPr>
          <w:position w:val="-10"/>
        </w:rPr>
        <w:object w:dxaOrig="1160" w:dyaOrig="360">
          <v:shape id="_x0000_i1119" type="#_x0000_t75" style="width:58.25pt;height:18.15pt" o:ole="">
            <v:imagedata r:id="rId197" o:title=""/>
          </v:shape>
          <o:OLEObject Type="Embed" ProgID="Equation.DSMT4" ShapeID="_x0000_i1119" DrawAspect="Content" ObjectID="_1700119490" r:id="rId198"/>
        </w:object>
      </w:r>
      <w:r>
        <w:rPr>
          <w:rFonts w:hint="eastAsia"/>
        </w:rPr>
        <w:t>．</w:t>
      </w:r>
      <w:r>
        <w:t xml:space="preserve"> </w:t>
      </w:r>
      <w:r>
        <w:rPr>
          <w:rFonts w:hint="eastAsia"/>
        </w:rPr>
        <w:t xml:space="preserve"> </w:t>
      </w:r>
      <w:r w:rsidRPr="00B90A9D">
        <w:t>(C)</w:t>
      </w:r>
      <w:r>
        <w:rPr>
          <w:rFonts w:hint="eastAsia"/>
        </w:rPr>
        <w:t xml:space="preserve"> </w:t>
      </w:r>
      <w:r w:rsidR="0074129A" w:rsidRPr="0074129A">
        <w:rPr>
          <w:position w:val="-6"/>
        </w:rPr>
        <w:object w:dxaOrig="1100" w:dyaOrig="320">
          <v:shape id="_x0000_i1120" type="#_x0000_t75" style="width:55.1pt;height:16.3pt" o:ole="">
            <v:imagedata r:id="rId199" o:title=""/>
          </v:shape>
          <o:OLEObject Type="Embed" ProgID="Equation.DSMT4" ShapeID="_x0000_i1120" DrawAspect="Content" ObjectID="_1700119491" r:id="rId200"/>
        </w:object>
      </w:r>
      <w:r>
        <w:rPr>
          <w:rFonts w:hint="eastAsia"/>
        </w:rPr>
        <w:t>．</w:t>
      </w:r>
      <w:r>
        <w:t xml:space="preserve">  </w:t>
      </w:r>
      <w:r w:rsidRPr="00B90A9D">
        <w:t>(D)</w:t>
      </w:r>
      <w:r>
        <w:rPr>
          <w:rFonts w:hint="eastAsia"/>
        </w:rPr>
        <w:t xml:space="preserve"> </w:t>
      </w:r>
      <w:r w:rsidR="0074129A" w:rsidRPr="0074129A">
        <w:rPr>
          <w:position w:val="-6"/>
        </w:rPr>
        <w:object w:dxaOrig="1100" w:dyaOrig="320">
          <v:shape id="_x0000_i1121" type="#_x0000_t75" style="width:55.1pt;height:16.3pt" o:ole="">
            <v:imagedata r:id="rId201" o:title=""/>
          </v:shape>
          <o:OLEObject Type="Embed" ProgID="Equation.DSMT4" ShapeID="_x0000_i1121" DrawAspect="Content" ObjectID="_1700119492" r:id="rId202"/>
        </w:object>
      </w:r>
      <w:r>
        <w:rPr>
          <w:rFonts w:hint="eastAsia"/>
        </w:rPr>
        <w:t>．</w:t>
      </w:r>
    </w:p>
    <w:p w:rsidR="007B3898" w:rsidRPr="00CB3729" w:rsidRDefault="007B3898" w:rsidP="007B3898"/>
    <w:p w:rsidR="007B3898" w:rsidRDefault="007B3898" w:rsidP="007B3898">
      <w:r w:rsidRPr="00962FCE">
        <w:rPr>
          <w:rStyle w:val="af5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(B)</w:t>
      </w:r>
      <w:r>
        <w:rPr>
          <w:rFonts w:hint="eastAsia"/>
        </w:rPr>
        <w:t>．行列式依次展开，可得</w:t>
      </w:r>
    </w:p>
    <w:p w:rsidR="007B3898" w:rsidRDefault="0074129A" w:rsidP="007B3898">
      <w:pPr>
        <w:ind w:leftChars="200" w:left="480"/>
        <w:jc w:val="center"/>
      </w:pPr>
      <w:r w:rsidRPr="0074129A">
        <w:rPr>
          <w:position w:val="-66"/>
        </w:rPr>
        <w:object w:dxaOrig="7600" w:dyaOrig="1440">
          <v:shape id="_x0000_i1122" type="#_x0000_t75" style="width:380.05pt;height:1in" o:ole="">
            <v:imagedata r:id="rId203" o:title=""/>
          </v:shape>
          <o:OLEObject Type="Embed" ProgID="Equation.DSMT4" ShapeID="_x0000_i1122" DrawAspect="Content" ObjectID="_1700119493" r:id="rId204"/>
        </w:object>
      </w:r>
    </w:p>
    <w:p w:rsidR="007B3898" w:rsidRDefault="007B3898" w:rsidP="007B3898"/>
    <w:p w:rsidR="007B3898" w:rsidRPr="00F91D0F" w:rsidRDefault="007B3898" w:rsidP="007B3898">
      <w:pPr>
        <w:spacing w:line="360" w:lineRule="auto"/>
        <w:rPr>
          <w:rFonts w:hAnsi="宋体"/>
          <w:szCs w:val="21"/>
        </w:rPr>
      </w:pPr>
    </w:p>
    <w:p w:rsidR="007B3898" w:rsidRDefault="007B3898" w:rsidP="007B3898">
      <w:pPr>
        <w:ind w:left="480" w:hangingChars="200" w:hanging="480"/>
        <w:rPr>
          <w:rFonts w:ascii="宋体" w:hAnsi="宋体"/>
        </w:rPr>
      </w:pPr>
      <w:r>
        <w:rPr>
          <w:rFonts w:hint="eastAsia"/>
        </w:rPr>
        <w:t>(8)</w:t>
      </w:r>
      <w:r w:rsidRPr="007B3898">
        <w:rPr>
          <w:rStyle w:val="af"/>
          <w:rFonts w:hint="eastAsia"/>
        </w:rPr>
        <w:t>【同试卷一第一</w:t>
      </w:r>
      <w:r w:rsidRPr="007B3898">
        <w:rPr>
          <w:rStyle w:val="af"/>
          <w:rFonts w:hint="eastAsia"/>
        </w:rPr>
        <w:t>(6)</w:t>
      </w:r>
      <w:r w:rsidRPr="007B3898">
        <w:rPr>
          <w:rStyle w:val="af"/>
          <w:rFonts w:hint="eastAsia"/>
        </w:rPr>
        <w:t>题】</w:t>
      </w:r>
      <w:r>
        <w:rPr>
          <w:rFonts w:ascii="宋体" w:hAnsi="宋体" w:hint="eastAsia"/>
        </w:rPr>
        <w:t>设</w:t>
      </w:r>
      <w:r w:rsidR="0074129A" w:rsidRPr="0074129A">
        <w:rPr>
          <w:position w:val="-12"/>
        </w:rPr>
        <w:object w:dxaOrig="820" w:dyaOrig="360">
          <v:shape id="_x0000_i1123" type="#_x0000_t75" style="width:40.7pt;height:18.15pt" o:ole="">
            <v:imagedata r:id="rId205" o:title=""/>
          </v:shape>
          <o:OLEObject Type="Embed" ProgID="Equation.DSMT4" ShapeID="_x0000_i1123" DrawAspect="Content" ObjectID="_1700119494" r:id="rId206"/>
        </w:object>
      </w:r>
      <w:r>
        <w:rPr>
          <w:rFonts w:ascii="宋体" w:hAnsi="宋体" w:hint="eastAsia"/>
        </w:rPr>
        <w:t>均为</w:t>
      </w:r>
      <w:r w:rsidR="0074129A" w:rsidRPr="0074129A">
        <w:rPr>
          <w:position w:val="-6"/>
        </w:rPr>
        <w:object w:dxaOrig="180" w:dyaOrig="279">
          <v:shape id="_x0000_i1124" type="#_x0000_t75" style="width:8.75pt;height:13.75pt" o:ole="">
            <v:imagedata r:id="rId207" o:title=""/>
          </v:shape>
          <o:OLEObject Type="Embed" ProgID="Equation.DSMT4" ShapeID="_x0000_i1124" DrawAspect="Content" ObjectID="_1700119495" r:id="rId208"/>
        </w:object>
      </w:r>
      <w:r>
        <w:rPr>
          <w:rFonts w:ascii="宋体" w:hAnsi="宋体" w:hint="eastAsia"/>
        </w:rPr>
        <w:t>维向量，则对任意常数</w:t>
      </w:r>
      <w:r w:rsidR="0074129A" w:rsidRPr="0074129A">
        <w:rPr>
          <w:position w:val="-8"/>
        </w:rPr>
        <w:object w:dxaOrig="360" w:dyaOrig="300">
          <v:shape id="_x0000_i1125" type="#_x0000_t75" style="width:18.15pt;height:15.05pt" o:ole="">
            <v:imagedata r:id="rId209" o:title=""/>
          </v:shape>
          <o:OLEObject Type="Embed" ProgID="Equation.DSMT4" ShapeID="_x0000_i1125" DrawAspect="Content" ObjectID="_1700119496" r:id="rId210"/>
        </w:object>
      </w:r>
      <w:r>
        <w:rPr>
          <w:rFonts w:ascii="宋体" w:hAnsi="宋体" w:hint="eastAsia"/>
        </w:rPr>
        <w:t>,向量组</w:t>
      </w:r>
      <w:r w:rsidR="0074129A" w:rsidRPr="0074129A">
        <w:rPr>
          <w:position w:val="-12"/>
        </w:rPr>
        <w:object w:dxaOrig="800" w:dyaOrig="360">
          <v:shape id="_x0000_i1126" type="#_x0000_t75" style="width:40.05pt;height:18.15pt" o:ole="">
            <v:imagedata r:id="rId211" o:title=""/>
          </v:shape>
          <o:OLEObject Type="Embed" ProgID="Equation.DSMT4" ShapeID="_x0000_i1126" DrawAspect="Content" ObjectID="_1700119497" r:id="rId212"/>
        </w:object>
      </w:r>
      <w:r>
        <w:rPr>
          <w:rFonts w:ascii="宋体" w:hAnsi="宋体" w:hint="eastAsia"/>
        </w:rPr>
        <w:t>,</w:t>
      </w:r>
      <w:r w:rsidR="0074129A" w:rsidRPr="0074129A">
        <w:rPr>
          <w:position w:val="-12"/>
        </w:rPr>
        <w:object w:dxaOrig="740" w:dyaOrig="360">
          <v:shape id="_x0000_i1127" type="#_x0000_t75" style="width:36.95pt;height:18.15pt" o:ole="">
            <v:imagedata r:id="rId213" o:title=""/>
          </v:shape>
          <o:OLEObject Type="Embed" ProgID="Equation.DSMT4" ShapeID="_x0000_i1127" DrawAspect="Content" ObjectID="_1700119498" r:id="rId214"/>
        </w:object>
      </w:r>
      <w:r>
        <w:rPr>
          <w:rFonts w:ascii="宋体" w:hAnsi="宋体" w:hint="eastAsia"/>
        </w:rPr>
        <w:t>线性无关是向量组</w:t>
      </w:r>
      <w:r w:rsidR="0074129A" w:rsidRPr="0074129A">
        <w:rPr>
          <w:position w:val="-12"/>
        </w:rPr>
        <w:object w:dxaOrig="1500" w:dyaOrig="360">
          <v:shape id="_x0000_i1128" type="#_x0000_t75" style="width:75.15pt;height:18.15pt" o:ole="">
            <v:imagedata r:id="rId215" o:title=""/>
          </v:shape>
          <o:OLEObject Type="Embed" ProgID="Equation.DSMT4" ShapeID="_x0000_i1128" DrawAspect="Content" ObjectID="_1700119499" r:id="rId216"/>
        </w:object>
      </w:r>
      <w:r>
        <w:rPr>
          <w:rFonts w:ascii="宋体" w:hAnsi="宋体" w:hint="eastAsia"/>
        </w:rPr>
        <w:t>线性无关的</w:t>
      </w:r>
      <w:r w:rsidRPr="00B90A9D">
        <w:rPr>
          <w:szCs w:val="21"/>
        </w:rPr>
        <w:t xml:space="preserve">( </w:t>
      </w:r>
      <w:r>
        <w:rPr>
          <w:rFonts w:hint="eastAsia"/>
          <w:szCs w:val="21"/>
        </w:rPr>
        <w:t xml:space="preserve"> </w:t>
      </w:r>
      <w:r w:rsidRPr="00B90A9D">
        <w:rPr>
          <w:szCs w:val="21"/>
        </w:rPr>
        <w:t xml:space="preserve">  )</w:t>
      </w:r>
    </w:p>
    <w:p w:rsidR="007B3898" w:rsidRDefault="007B3898" w:rsidP="007B3898">
      <w:pPr>
        <w:ind w:firstLineChars="200" w:firstLine="480"/>
        <w:rPr>
          <w:rFonts w:ascii="宋体" w:hAnsi="宋体"/>
        </w:rPr>
      </w:pPr>
      <w:r w:rsidRPr="00B90A9D">
        <w:t>(A)</w:t>
      </w:r>
      <w:r>
        <w:rPr>
          <w:rFonts w:hint="eastAsia"/>
        </w:rPr>
        <w:t xml:space="preserve"> </w:t>
      </w:r>
      <w:r>
        <w:rPr>
          <w:rFonts w:ascii="宋体" w:hAnsi="宋体" w:hint="eastAsia"/>
        </w:rPr>
        <w:t>必要非充分条件．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B90A9D">
        <w:t>(B)</w:t>
      </w:r>
      <w:r>
        <w:rPr>
          <w:rFonts w:hint="eastAsia"/>
        </w:rPr>
        <w:t xml:space="preserve"> </w:t>
      </w:r>
      <w:r>
        <w:rPr>
          <w:rFonts w:ascii="宋体" w:hAnsi="宋体" w:hint="eastAsia"/>
        </w:rPr>
        <w:t>充分非必要条件．</w:t>
      </w:r>
    </w:p>
    <w:p w:rsidR="007B3898" w:rsidRPr="009D3172" w:rsidRDefault="007B3898" w:rsidP="007B3898">
      <w:pPr>
        <w:ind w:firstLineChars="200" w:firstLine="480"/>
        <w:rPr>
          <w:rFonts w:ascii="宋体" w:hAnsi="宋体"/>
        </w:rPr>
      </w:pPr>
      <w:r w:rsidRPr="00B90A9D">
        <w:t>(C)</w:t>
      </w:r>
      <w:r>
        <w:rPr>
          <w:rFonts w:hint="eastAsia"/>
        </w:rPr>
        <w:t xml:space="preserve"> </w:t>
      </w:r>
      <w:r>
        <w:rPr>
          <w:rFonts w:ascii="宋体" w:hAnsi="宋体" w:hint="eastAsia"/>
        </w:rPr>
        <w:t>充分必要条件．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B90A9D">
        <w:t>(D)</w:t>
      </w:r>
      <w:r>
        <w:rPr>
          <w:rFonts w:hint="eastAsia"/>
        </w:rPr>
        <w:t xml:space="preserve"> </w:t>
      </w:r>
      <w:r>
        <w:rPr>
          <w:rFonts w:ascii="宋体" w:hAnsi="宋体" w:hint="eastAsia"/>
        </w:rPr>
        <w:t>既非充分也非必要条件．</w:t>
      </w:r>
    </w:p>
    <w:p w:rsidR="007B3898" w:rsidRPr="00CB3729" w:rsidRDefault="007B3898" w:rsidP="007B3898"/>
    <w:p w:rsidR="007B3898" w:rsidRDefault="007B3898" w:rsidP="007B3898">
      <w:r w:rsidRPr="00962FCE">
        <w:rPr>
          <w:rStyle w:val="af5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(A)</w:t>
      </w:r>
      <w:r>
        <w:rPr>
          <w:rFonts w:hint="eastAsia"/>
        </w:rPr>
        <w:t>．若向量</w:t>
      </w:r>
      <w:r w:rsidR="0074129A" w:rsidRPr="0074129A">
        <w:rPr>
          <w:position w:val="-12"/>
        </w:rPr>
        <w:object w:dxaOrig="920" w:dyaOrig="360">
          <v:shape id="_x0000_i1129" type="#_x0000_t75" style="width:45.7pt;height:18.15pt" o:ole="">
            <v:imagedata r:id="rId217" o:title=""/>
          </v:shape>
          <o:OLEObject Type="Embed" ProgID="Equation.DSMT4" ShapeID="_x0000_i1129" DrawAspect="Content" ObjectID="_1700119500" r:id="rId218"/>
        </w:object>
      </w:r>
      <w:r>
        <w:rPr>
          <w:rFonts w:hint="eastAsia"/>
        </w:rPr>
        <w:t>线性无关，则</w:t>
      </w:r>
    </w:p>
    <w:p w:rsidR="007B3898" w:rsidRDefault="0074129A" w:rsidP="007B3898">
      <w:pPr>
        <w:ind w:leftChars="200" w:left="480"/>
        <w:jc w:val="center"/>
      </w:pPr>
      <w:r w:rsidRPr="0074129A">
        <w:rPr>
          <w:position w:val="-50"/>
        </w:rPr>
        <w:object w:dxaOrig="5420" w:dyaOrig="1120">
          <v:shape id="_x0000_i1130" type="#_x0000_t75" style="width:271.1pt;height:55.7pt" o:ole="">
            <v:imagedata r:id="rId219" o:title=""/>
          </v:shape>
          <o:OLEObject Type="Embed" ProgID="Equation.DSMT4" ShapeID="_x0000_i1130" DrawAspect="Content" ObjectID="_1700119501" r:id="rId220"/>
        </w:object>
      </w:r>
    </w:p>
    <w:p w:rsidR="007B3898" w:rsidRDefault="007B3898" w:rsidP="007B3898">
      <w:pPr>
        <w:ind w:leftChars="200" w:left="480"/>
      </w:pPr>
      <w:r>
        <w:rPr>
          <w:rFonts w:hint="eastAsia"/>
        </w:rPr>
        <w:t>对任意的常数</w:t>
      </w:r>
      <w:r w:rsidR="0074129A" w:rsidRPr="0074129A">
        <w:rPr>
          <w:position w:val="-8"/>
        </w:rPr>
        <w:object w:dxaOrig="360" w:dyaOrig="300">
          <v:shape id="_x0000_i1131" type="#_x0000_t75" style="width:18.15pt;height:15.05pt" o:ole="">
            <v:imagedata r:id="rId221" o:title=""/>
          </v:shape>
          <o:OLEObject Type="Embed" ProgID="Equation.DSMT4" ShapeID="_x0000_i1131" DrawAspect="Content" ObjectID="_1700119502" r:id="rId222"/>
        </w:object>
      </w:r>
      <w:r>
        <w:rPr>
          <w:rFonts w:hint="eastAsia"/>
        </w:rPr>
        <w:t>，矩阵</w:t>
      </w:r>
      <w:r w:rsidR="0074129A" w:rsidRPr="00025957">
        <w:rPr>
          <w:position w:val="-4"/>
        </w:rPr>
        <w:object w:dxaOrig="279" w:dyaOrig="260">
          <v:shape id="_x0000_i1132" type="#_x0000_t75" style="width:13.75pt;height:13.15pt" o:ole="">
            <v:imagedata r:id="rId223" o:title=""/>
          </v:shape>
          <o:OLEObject Type="Embed" ProgID="Equation.DSMT4" ShapeID="_x0000_i1132" DrawAspect="Content" ObjectID="_1700119503" r:id="rId224"/>
        </w:object>
      </w:r>
      <w:r>
        <w:rPr>
          <w:rFonts w:hint="eastAsia"/>
        </w:rPr>
        <w:t>的秩都等于</w:t>
      </w:r>
      <w:r>
        <w:rPr>
          <w:rFonts w:hint="eastAsia"/>
        </w:rPr>
        <w:t>2</w:t>
      </w:r>
      <w:r>
        <w:rPr>
          <w:rFonts w:hint="eastAsia"/>
        </w:rPr>
        <w:t>，所以向量</w:t>
      </w:r>
      <w:r w:rsidR="0074129A" w:rsidRPr="0074129A">
        <w:rPr>
          <w:position w:val="-12"/>
        </w:rPr>
        <w:object w:dxaOrig="800" w:dyaOrig="360">
          <v:shape id="_x0000_i1133" type="#_x0000_t75" style="width:40.05pt;height:18.15pt" o:ole="">
            <v:imagedata r:id="rId225" o:title=""/>
          </v:shape>
          <o:OLEObject Type="Embed" ProgID="Equation.DSMT4" ShapeID="_x0000_i1133" DrawAspect="Content" ObjectID="_1700119504" r:id="rId226"/>
        </w:object>
      </w:r>
      <w:r>
        <w:rPr>
          <w:rFonts w:ascii="宋体" w:hAnsi="宋体" w:hint="eastAsia"/>
        </w:rPr>
        <w:t>,</w:t>
      </w:r>
      <w:r w:rsidR="0074129A" w:rsidRPr="0074129A">
        <w:rPr>
          <w:position w:val="-12"/>
        </w:rPr>
        <w:object w:dxaOrig="740" w:dyaOrig="360">
          <v:shape id="_x0000_i1134" type="#_x0000_t75" style="width:36.95pt;height:18.15pt" o:ole="">
            <v:imagedata r:id="rId227" o:title=""/>
          </v:shape>
          <o:OLEObject Type="Embed" ProgID="Equation.DSMT4" ShapeID="_x0000_i1134" DrawAspect="Content" ObjectID="_1700119505" r:id="rId228"/>
        </w:object>
      </w:r>
      <w:r>
        <w:rPr>
          <w:rFonts w:hint="eastAsia"/>
        </w:rPr>
        <w:t>一定线性无关．</w:t>
      </w:r>
    </w:p>
    <w:p w:rsidR="007B3898" w:rsidRDefault="007B3898" w:rsidP="007B3898">
      <w:pPr>
        <w:ind w:leftChars="200" w:left="480"/>
      </w:pPr>
      <w:r>
        <w:rPr>
          <w:rFonts w:hint="eastAsia"/>
        </w:rPr>
        <w:t>而当</w:t>
      </w:r>
      <w:r w:rsidR="0074129A" w:rsidRPr="0074129A">
        <w:rPr>
          <w:position w:val="-50"/>
        </w:rPr>
        <w:object w:dxaOrig="2720" w:dyaOrig="1120">
          <v:shape id="_x0000_i1135" type="#_x0000_t75" style="width:135.85pt;height:55.7pt" o:ole="">
            <v:imagedata r:id="rId229" o:title=""/>
          </v:shape>
          <o:OLEObject Type="Embed" ProgID="Equation.DSMT4" ShapeID="_x0000_i1135" DrawAspect="Content" ObjectID="_1700119506" r:id="rId230"/>
        </w:object>
      </w:r>
      <w:r>
        <w:rPr>
          <w:rFonts w:hint="eastAsia"/>
        </w:rPr>
        <w:t>时，对任意的常数</w:t>
      </w:r>
      <w:r w:rsidR="0074129A" w:rsidRPr="0074129A">
        <w:rPr>
          <w:position w:val="-8"/>
        </w:rPr>
        <w:object w:dxaOrig="360" w:dyaOrig="300">
          <v:shape id="_x0000_i1136" type="#_x0000_t75" style="width:18.15pt;height:15.05pt" o:ole="">
            <v:imagedata r:id="rId231" o:title=""/>
          </v:shape>
          <o:OLEObject Type="Embed" ProgID="Equation.DSMT4" ShapeID="_x0000_i1136" DrawAspect="Content" ObjectID="_1700119507" r:id="rId232"/>
        </w:object>
      </w:r>
      <w:r>
        <w:rPr>
          <w:rFonts w:hint="eastAsia"/>
        </w:rPr>
        <w:t>，向量</w:t>
      </w:r>
      <w:r w:rsidR="0074129A" w:rsidRPr="0074129A">
        <w:rPr>
          <w:position w:val="-12"/>
        </w:rPr>
        <w:object w:dxaOrig="800" w:dyaOrig="360">
          <v:shape id="_x0000_i1137" type="#_x0000_t75" style="width:40.05pt;height:18.15pt" o:ole="">
            <v:imagedata r:id="rId233" o:title=""/>
          </v:shape>
          <o:OLEObject Type="Embed" ProgID="Equation.DSMT4" ShapeID="_x0000_i1137" DrawAspect="Content" ObjectID="_1700119508" r:id="rId234"/>
        </w:object>
      </w:r>
      <w:r>
        <w:rPr>
          <w:rFonts w:ascii="宋体" w:hAnsi="宋体" w:hint="eastAsia"/>
        </w:rPr>
        <w:t>,</w:t>
      </w:r>
      <w:r w:rsidR="0074129A" w:rsidRPr="0074129A">
        <w:rPr>
          <w:position w:val="-12"/>
        </w:rPr>
        <w:object w:dxaOrig="740" w:dyaOrig="360">
          <v:shape id="_x0000_i1138" type="#_x0000_t75" style="width:36.95pt;height:18.15pt" o:ole="">
            <v:imagedata r:id="rId235" o:title=""/>
          </v:shape>
          <o:OLEObject Type="Embed" ProgID="Equation.DSMT4" ShapeID="_x0000_i1138" DrawAspect="Content" ObjectID="_1700119509" r:id="rId236"/>
        </w:object>
      </w:r>
      <w:r>
        <w:rPr>
          <w:rFonts w:hint="eastAsia"/>
        </w:rPr>
        <w:t>线性无关，但</w:t>
      </w:r>
      <w:r w:rsidR="0074129A" w:rsidRPr="0074129A">
        <w:rPr>
          <w:position w:val="-12"/>
        </w:rPr>
        <w:object w:dxaOrig="920" w:dyaOrig="360">
          <v:shape id="_x0000_i1139" type="#_x0000_t75" style="width:45.7pt;height:18.15pt" o:ole="">
            <v:imagedata r:id="rId237" o:title=""/>
          </v:shape>
          <o:OLEObject Type="Embed" ProgID="Equation.DSMT4" ShapeID="_x0000_i1139" DrawAspect="Content" ObjectID="_1700119510" r:id="rId238"/>
        </w:object>
      </w:r>
      <w:r>
        <w:rPr>
          <w:rFonts w:hint="eastAsia"/>
        </w:rPr>
        <w:t>线性相关．故选择</w:t>
      </w:r>
      <w:r>
        <w:rPr>
          <w:rFonts w:hint="eastAsia"/>
        </w:rPr>
        <w:t>(A)</w:t>
      </w:r>
      <w:r>
        <w:rPr>
          <w:rFonts w:hint="eastAsia"/>
        </w:rPr>
        <w:t>．</w:t>
      </w:r>
    </w:p>
    <w:p w:rsidR="007B3898" w:rsidRDefault="007B3898" w:rsidP="007B3898"/>
    <w:p w:rsidR="00FD289A" w:rsidRDefault="00FD289A" w:rsidP="007B3898"/>
    <w:p w:rsidR="00BD01F7" w:rsidRDefault="00BD01F7" w:rsidP="00FD289A">
      <w:pPr>
        <w:pStyle w:val="1"/>
      </w:pPr>
      <w:r>
        <w:rPr>
          <w:rFonts w:hint="eastAsia"/>
        </w:rPr>
        <w:t>二、填空题（</w:t>
      </w:r>
      <w:r w:rsidR="00FD289A">
        <w:rPr>
          <w:rFonts w:hint="eastAsia"/>
        </w:rPr>
        <w:t>9~14小题</w:t>
      </w:r>
      <w:r>
        <w:rPr>
          <w:rFonts w:hint="eastAsia"/>
        </w:rPr>
        <w:t>，每小题4分，</w:t>
      </w:r>
      <w:r w:rsidR="00FD289A">
        <w:rPr>
          <w:rFonts w:hint="eastAsia"/>
        </w:rPr>
        <w:t>共</w:t>
      </w:r>
      <w:r>
        <w:rPr>
          <w:rFonts w:hint="eastAsia"/>
        </w:rPr>
        <w:t>24分</w:t>
      </w:r>
      <w:r w:rsidR="00FD289A">
        <w:rPr>
          <w:rFonts w:hint="eastAsia"/>
        </w:rPr>
        <w:t>）</w:t>
      </w:r>
    </w:p>
    <w:p w:rsidR="00FD289A" w:rsidRPr="00FD289A" w:rsidRDefault="00FD289A" w:rsidP="00FD289A"/>
    <w:p w:rsidR="00FD289A" w:rsidRPr="00FD289A" w:rsidRDefault="00FD289A" w:rsidP="00FD289A"/>
    <w:p w:rsidR="00BD01F7" w:rsidRPr="00E17960" w:rsidRDefault="00552708" w:rsidP="00BD01F7">
      <w:pPr>
        <w:rPr>
          <w:b/>
        </w:rPr>
      </w:pPr>
      <w:r w:rsidRPr="00552708">
        <w:rPr>
          <w:rFonts w:hint="eastAsia"/>
        </w:rPr>
        <w:t>(</w:t>
      </w:r>
      <w:r w:rsidR="00BD01F7" w:rsidRPr="00552708">
        <w:rPr>
          <w:rFonts w:hint="eastAsia"/>
        </w:rPr>
        <w:t>9</w:t>
      </w:r>
      <w:r w:rsidRPr="00552708">
        <w:rPr>
          <w:rFonts w:hint="eastAsia"/>
        </w:rPr>
        <w:t xml:space="preserve">) </w:t>
      </w:r>
      <w:r w:rsidR="0074129A" w:rsidRPr="0074129A">
        <w:rPr>
          <w:position w:val="-24"/>
        </w:rPr>
        <w:object w:dxaOrig="1920" w:dyaOrig="620">
          <v:shape id="_x0000_i1140" type="#_x0000_t75" style="width:95.8pt;height:31.3pt" o:ole="">
            <v:imagedata r:id="rId239" o:title=""/>
          </v:shape>
          <o:OLEObject Type="Embed" ProgID="Equation.DSMT4" ShapeID="_x0000_i1140" DrawAspect="Content" ObjectID="_1700119511" r:id="rId240"/>
        </w:object>
      </w:r>
      <w:r w:rsidRPr="003D0B7E">
        <w:rPr>
          <w:rFonts w:hint="eastAsia"/>
          <w:u w:val="single"/>
        </w:rPr>
        <w:t xml:space="preserve">        </w:t>
      </w:r>
      <w:r>
        <w:rPr>
          <w:rFonts w:hint="eastAsia"/>
        </w:rPr>
        <w:t>．</w:t>
      </w:r>
    </w:p>
    <w:p w:rsidR="00552708" w:rsidRPr="00552708" w:rsidRDefault="00552708" w:rsidP="00552708"/>
    <w:p w:rsidR="00552708" w:rsidRDefault="00552708" w:rsidP="00552708">
      <w:pPr>
        <w:rPr>
          <w:b/>
        </w:rPr>
      </w:pPr>
      <w:r w:rsidRPr="00962FCE">
        <w:rPr>
          <w:rStyle w:val="af5"/>
          <w:rFonts w:hint="eastAsia"/>
        </w:rPr>
        <w:lastRenderedPageBreak/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74129A" w:rsidRPr="0074129A">
        <w:rPr>
          <w:position w:val="-24"/>
        </w:rPr>
        <w:object w:dxaOrig="380" w:dyaOrig="620">
          <v:shape id="_x0000_i1141" type="#_x0000_t75" style="width:18.8pt;height:31.3pt" o:ole="">
            <v:imagedata r:id="rId241" o:title=""/>
          </v:shape>
          <o:OLEObject Type="Embed" ProgID="Equation.DSMT4" ShapeID="_x0000_i1141" DrawAspect="Content" ObjectID="_1700119512" r:id="rId242"/>
        </w:object>
      </w:r>
      <w:r>
        <w:rPr>
          <w:rFonts w:hint="eastAsia"/>
        </w:rPr>
        <w:t>．</w:t>
      </w:r>
      <w:r w:rsidR="00592BF1">
        <w:rPr>
          <w:rFonts w:hint="eastAsia"/>
        </w:rPr>
        <w:t>这是因为</w:t>
      </w:r>
    </w:p>
    <w:p w:rsidR="00BD01F7" w:rsidRDefault="0074129A" w:rsidP="00592BF1">
      <w:pPr>
        <w:jc w:val="center"/>
      </w:pPr>
      <w:r w:rsidRPr="0074129A">
        <w:rPr>
          <w:position w:val="-66"/>
        </w:rPr>
        <w:object w:dxaOrig="5880" w:dyaOrig="1440">
          <v:shape id="_x0000_i1142" type="#_x0000_t75" style="width:294.25pt;height:1in" o:ole="">
            <v:imagedata r:id="rId243" o:title=""/>
          </v:shape>
          <o:OLEObject Type="Embed" ProgID="Equation.DSMT4" ShapeID="_x0000_i1142" DrawAspect="Content" ObjectID="_1700119513" r:id="rId244"/>
        </w:object>
      </w:r>
    </w:p>
    <w:p w:rsidR="00FD289A" w:rsidRDefault="00FD289A" w:rsidP="00BD01F7"/>
    <w:p w:rsidR="00484077" w:rsidRDefault="00484077" w:rsidP="00484077"/>
    <w:p w:rsidR="00484077" w:rsidRPr="004E12A6" w:rsidRDefault="00484077" w:rsidP="00484077">
      <w:pPr>
        <w:ind w:left="480" w:hangingChars="200" w:hanging="480"/>
      </w:pPr>
      <w:r>
        <w:t>(10)</w:t>
      </w:r>
      <w:r w:rsidRPr="00484077">
        <w:rPr>
          <w:rStyle w:val="af"/>
          <w:rFonts w:hint="eastAsia"/>
        </w:rPr>
        <w:t>【同试卷一第二</w:t>
      </w:r>
      <w:r w:rsidRPr="00484077">
        <w:rPr>
          <w:rStyle w:val="af"/>
          <w:rFonts w:hint="eastAsia"/>
        </w:rPr>
        <w:t>(10)</w:t>
      </w:r>
      <w:r w:rsidRPr="00484077">
        <w:rPr>
          <w:rStyle w:val="af"/>
          <w:rFonts w:hint="eastAsia"/>
        </w:rPr>
        <w:t>题】</w:t>
      </w:r>
      <w:r w:rsidRPr="004E12A6">
        <w:t>设</w:t>
      </w:r>
      <w:r w:rsidR="0074129A" w:rsidRPr="0074129A">
        <w:rPr>
          <w:position w:val="-10"/>
        </w:rPr>
        <w:object w:dxaOrig="540" w:dyaOrig="320">
          <v:shape id="_x0000_i1143" type="#_x0000_t75" style="width:26.9pt;height:16.3pt" o:ole="">
            <v:imagedata r:id="rId245" o:title=""/>
          </v:shape>
          <o:OLEObject Type="Embed" ProgID="Equation.DSMT4" ShapeID="_x0000_i1143" DrawAspect="Content" ObjectID="_1700119514" r:id="rId246"/>
        </w:object>
      </w:r>
      <w:r w:rsidRPr="004E12A6">
        <w:t>是周期为</w:t>
      </w:r>
      <w:r w:rsidR="0074129A" w:rsidRPr="00025957">
        <w:rPr>
          <w:position w:val="-4"/>
        </w:rPr>
        <w:object w:dxaOrig="200" w:dyaOrig="260">
          <v:shape id="_x0000_i1144" type="#_x0000_t75" style="width:10pt;height:13.15pt" o:ole="">
            <v:imagedata r:id="rId247" o:title=""/>
          </v:shape>
          <o:OLEObject Type="Embed" ProgID="Equation.DSMT4" ShapeID="_x0000_i1144" DrawAspect="Content" ObjectID="_1700119515" r:id="rId248"/>
        </w:object>
      </w:r>
      <w:r w:rsidRPr="004E12A6">
        <w:t>的可导奇函数，且</w:t>
      </w:r>
      <w:r w:rsidR="004F2639" w:rsidRPr="004A15B9">
        <w:rPr>
          <w:position w:val="-10"/>
        </w:rPr>
        <w:object w:dxaOrig="1540" w:dyaOrig="320">
          <v:shape id="_x0000_i1330" type="#_x0000_t75" style="width:76.4pt;height:16.3pt" o:ole="">
            <v:imagedata r:id="rId249" o:title=""/>
          </v:shape>
          <o:OLEObject Type="Embed" ProgID="Equation.DSMT4" ShapeID="_x0000_i1330" DrawAspect="Content" ObjectID="_1700119516" r:id="rId250"/>
        </w:object>
      </w:r>
      <w:r w:rsidR="004F2639">
        <w:rPr>
          <w:rFonts w:hint="eastAsia"/>
        </w:rPr>
        <w:t>,</w:t>
      </w:r>
      <w:r w:rsidR="004F2639" w:rsidRPr="004A15B9">
        <w:rPr>
          <w:position w:val="-10"/>
        </w:rPr>
        <w:object w:dxaOrig="859" w:dyaOrig="320">
          <v:shape id="_x0000_i1329" type="#_x0000_t75" style="width:43.2pt;height:16.3pt" o:ole="">
            <v:imagedata r:id="rId251" o:title=""/>
          </v:shape>
          <o:OLEObject Type="Embed" ProgID="Equation.DSMT4" ShapeID="_x0000_i1329" DrawAspect="Content" ObjectID="_1700119517" r:id="rId252"/>
        </w:object>
      </w:r>
      <w:r w:rsidRPr="004E12A6">
        <w:t>，则</w:t>
      </w:r>
      <w:r w:rsidR="0074129A" w:rsidRPr="0074129A">
        <w:rPr>
          <w:position w:val="-10"/>
        </w:rPr>
        <w:object w:dxaOrig="700" w:dyaOrig="320">
          <v:shape id="_x0000_i1145" type="#_x0000_t75" style="width:35.05pt;height:16.3pt" o:ole="">
            <v:imagedata r:id="rId253" o:title=""/>
          </v:shape>
          <o:OLEObject Type="Embed" ProgID="Equation.DSMT4" ShapeID="_x0000_i1145" DrawAspect="Content" ObjectID="_1700119518" r:id="rId254"/>
        </w:object>
      </w:r>
      <w:r w:rsidRPr="003D0B7E">
        <w:rPr>
          <w:rFonts w:hint="eastAsia"/>
          <w:u w:val="single"/>
        </w:rPr>
        <w:t xml:space="preserve">        </w:t>
      </w:r>
      <w:r>
        <w:rPr>
          <w:rFonts w:hint="eastAsia"/>
        </w:rPr>
        <w:t>．</w:t>
      </w:r>
    </w:p>
    <w:p w:rsidR="00484077" w:rsidRPr="00CB3729" w:rsidRDefault="00484077" w:rsidP="00484077"/>
    <w:p w:rsidR="00484077" w:rsidRDefault="00484077" w:rsidP="00484077">
      <w:r w:rsidRPr="00962FCE">
        <w:rPr>
          <w:rStyle w:val="af5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74129A" w:rsidRPr="00025957">
        <w:rPr>
          <w:position w:val="-4"/>
        </w:rPr>
        <w:object w:dxaOrig="180" w:dyaOrig="260">
          <v:shape id="_x0000_i1146" type="#_x0000_t75" style="width:8.75pt;height:13.15pt" o:ole="">
            <v:imagedata r:id="rId255" o:title=""/>
          </v:shape>
          <o:OLEObject Type="Embed" ProgID="Equation.DSMT4" ShapeID="_x0000_i1146" DrawAspect="Content" ObjectID="_1700119519" r:id="rId256"/>
        </w:object>
      </w:r>
      <w:r>
        <w:rPr>
          <w:rFonts w:hint="eastAsia"/>
        </w:rPr>
        <w:t>．当</w:t>
      </w:r>
      <w:r w:rsidR="0074129A" w:rsidRPr="0074129A">
        <w:rPr>
          <w:position w:val="-14"/>
        </w:rPr>
        <w:object w:dxaOrig="880" w:dyaOrig="400">
          <v:shape id="_x0000_i1147" type="#_x0000_t75" style="width:43.85pt;height:20.05pt" o:ole="">
            <v:imagedata r:id="rId257" o:title=""/>
          </v:shape>
          <o:OLEObject Type="Embed" ProgID="Equation.DSMT4" ShapeID="_x0000_i1147" DrawAspect="Content" ObjectID="_1700119520" r:id="rId258"/>
        </w:object>
      </w:r>
      <w:r>
        <w:rPr>
          <w:rFonts w:hint="eastAsia"/>
        </w:rPr>
        <w:t>时，</w:t>
      </w:r>
    </w:p>
    <w:p w:rsidR="00484077" w:rsidRDefault="0074129A" w:rsidP="00484077">
      <w:pPr>
        <w:ind w:leftChars="200" w:left="480"/>
        <w:jc w:val="center"/>
      </w:pPr>
      <w:r w:rsidRPr="0074129A">
        <w:rPr>
          <w:position w:val="-18"/>
        </w:rPr>
        <w:object w:dxaOrig="3260" w:dyaOrig="520">
          <v:shape id="_x0000_i1148" type="#_x0000_t75" style="width:162.8pt;height:26.3pt" o:ole="">
            <v:imagedata r:id="rId259" o:title=""/>
          </v:shape>
          <o:OLEObject Type="Embed" ProgID="Equation.DSMT4" ShapeID="_x0000_i1148" DrawAspect="Content" ObjectID="_1700119521" r:id="rId260"/>
        </w:object>
      </w:r>
    </w:p>
    <w:p w:rsidR="00484077" w:rsidRDefault="00484077" w:rsidP="00484077">
      <w:pPr>
        <w:ind w:leftChars="200" w:left="480"/>
      </w:pPr>
      <w:r>
        <w:rPr>
          <w:rFonts w:hint="eastAsia"/>
        </w:rPr>
        <w:t>由</w:t>
      </w:r>
      <w:r w:rsidR="0074129A" w:rsidRPr="0074129A">
        <w:rPr>
          <w:position w:val="-10"/>
        </w:rPr>
        <w:object w:dxaOrig="859" w:dyaOrig="320">
          <v:shape id="_x0000_i1149" type="#_x0000_t75" style="width:43.2pt;height:16.3pt" o:ole="">
            <v:imagedata r:id="rId261" o:title=""/>
          </v:shape>
          <o:OLEObject Type="Embed" ProgID="Equation.DSMT4" ShapeID="_x0000_i1149" DrawAspect="Content" ObjectID="_1700119522" r:id="rId262"/>
        </w:object>
      </w:r>
      <w:r>
        <w:rPr>
          <w:rFonts w:hint="eastAsia"/>
        </w:rPr>
        <w:t>可知</w:t>
      </w:r>
      <w:r w:rsidR="0074129A" w:rsidRPr="0074129A">
        <w:rPr>
          <w:position w:val="-6"/>
        </w:rPr>
        <w:object w:dxaOrig="560" w:dyaOrig="279">
          <v:shape id="_x0000_i1150" type="#_x0000_t75" style="width:28.15pt;height:13.75pt" o:ole="">
            <v:imagedata r:id="rId263" o:title=""/>
          </v:shape>
          <o:OLEObject Type="Embed" ProgID="Equation.DSMT4" ShapeID="_x0000_i1150" DrawAspect="Content" ObjectID="_1700119523" r:id="rId264"/>
        </w:object>
      </w:r>
      <w:r>
        <w:rPr>
          <w:rFonts w:hint="eastAsia"/>
        </w:rPr>
        <w:t>，即</w:t>
      </w:r>
      <w:r w:rsidR="0074129A" w:rsidRPr="0074129A">
        <w:rPr>
          <w:position w:val="-10"/>
        </w:rPr>
        <w:object w:dxaOrig="1440" w:dyaOrig="360">
          <v:shape id="_x0000_i1151" type="#_x0000_t75" style="width:1in;height:18.15pt" o:ole="">
            <v:imagedata r:id="rId265" o:title=""/>
          </v:shape>
          <o:OLEObject Type="Embed" ProgID="Equation.DSMT4" ShapeID="_x0000_i1151" DrawAspect="Content" ObjectID="_1700119524" r:id="rId266"/>
        </w:object>
      </w:r>
      <w:r>
        <w:rPr>
          <w:rFonts w:hint="eastAsia"/>
        </w:rPr>
        <w:t>；</w:t>
      </w:r>
      <w:r w:rsidR="0074129A" w:rsidRPr="0074129A">
        <w:rPr>
          <w:position w:val="-10"/>
        </w:rPr>
        <w:object w:dxaOrig="540" w:dyaOrig="320">
          <v:shape id="_x0000_i1152" type="#_x0000_t75" style="width:26.9pt;height:16.3pt" o:ole="">
            <v:imagedata r:id="rId267" o:title=""/>
          </v:shape>
          <o:OLEObject Type="Embed" ProgID="Equation.DSMT4" ShapeID="_x0000_i1152" DrawAspect="Content" ObjectID="_1700119525" r:id="rId268"/>
        </w:object>
      </w:r>
      <w:r>
        <w:rPr>
          <w:rFonts w:hint="eastAsia"/>
        </w:rPr>
        <w:t>为周期为</w:t>
      </w:r>
      <w:r>
        <w:rPr>
          <w:rFonts w:hint="eastAsia"/>
        </w:rPr>
        <w:t>4</w:t>
      </w:r>
      <w:r>
        <w:rPr>
          <w:rFonts w:hint="eastAsia"/>
        </w:rPr>
        <w:t>奇函数，故</w:t>
      </w:r>
    </w:p>
    <w:p w:rsidR="00484077" w:rsidRPr="00D35D87" w:rsidRDefault="0074129A" w:rsidP="00484077">
      <w:pPr>
        <w:ind w:leftChars="200" w:left="480"/>
        <w:jc w:val="center"/>
        <w:rPr>
          <w:vertAlign w:val="subscript"/>
        </w:rPr>
      </w:pPr>
      <w:r w:rsidRPr="0074129A">
        <w:rPr>
          <w:position w:val="-10"/>
        </w:rPr>
        <w:object w:dxaOrig="2380" w:dyaOrig="320">
          <v:shape id="_x0000_i1153" type="#_x0000_t75" style="width:118.95pt;height:16.3pt" o:ole="">
            <v:imagedata r:id="rId269" o:title=""/>
          </v:shape>
          <o:OLEObject Type="Embed" ProgID="Equation.DSMT4" ShapeID="_x0000_i1153" DrawAspect="Content" ObjectID="_1700119526" r:id="rId270"/>
        </w:object>
      </w:r>
    </w:p>
    <w:p w:rsidR="00FD289A" w:rsidRDefault="00FD289A" w:rsidP="00BD01F7"/>
    <w:p w:rsidR="00FD289A" w:rsidRDefault="00FD289A" w:rsidP="00BD01F7"/>
    <w:p w:rsidR="00BD01F7" w:rsidRDefault="00552708" w:rsidP="00552708">
      <w:pPr>
        <w:ind w:left="480" w:hangingChars="200" w:hanging="480"/>
      </w:pPr>
      <w:r>
        <w:rPr>
          <w:rFonts w:hint="eastAsia"/>
        </w:rPr>
        <w:t>(</w:t>
      </w:r>
      <w:r w:rsidR="00BD01F7">
        <w:rPr>
          <w:rFonts w:hint="eastAsia"/>
        </w:rPr>
        <w:t>11</w:t>
      </w:r>
      <w:r>
        <w:rPr>
          <w:rFonts w:hint="eastAsia"/>
        </w:rPr>
        <w:t xml:space="preserve">) </w:t>
      </w:r>
      <w:r w:rsidR="00BD01F7">
        <w:rPr>
          <w:rFonts w:hint="eastAsia"/>
        </w:rPr>
        <w:t>设</w:t>
      </w:r>
      <w:r w:rsidR="0074129A" w:rsidRPr="0074129A">
        <w:rPr>
          <w:position w:val="-10"/>
        </w:rPr>
        <w:object w:dxaOrig="1080" w:dyaOrig="320">
          <v:shape id="_x0000_i1154" type="#_x0000_t75" style="width:53.85pt;height:16.3pt" o:ole="">
            <v:imagedata r:id="rId271" o:title=""/>
          </v:shape>
          <o:OLEObject Type="Embed" ProgID="Equation.DSMT4" ShapeID="_x0000_i1154" DrawAspect="Content" ObjectID="_1700119527" r:id="rId272"/>
        </w:object>
      </w:r>
      <w:r w:rsidR="00BD01F7">
        <w:rPr>
          <w:rFonts w:hint="eastAsia"/>
        </w:rPr>
        <w:t>是由方程</w:t>
      </w:r>
      <w:r w:rsidR="0074129A" w:rsidRPr="0074129A">
        <w:rPr>
          <w:position w:val="-24"/>
        </w:rPr>
        <w:object w:dxaOrig="1980" w:dyaOrig="620">
          <v:shape id="_x0000_i1155" type="#_x0000_t75" style="width:98.9pt;height:31.3pt" o:ole="">
            <v:imagedata r:id="rId273" o:title=""/>
          </v:shape>
          <o:OLEObject Type="Embed" ProgID="Equation.DSMT4" ShapeID="_x0000_i1155" DrawAspect="Content" ObjectID="_1700119528" r:id="rId274"/>
        </w:object>
      </w:r>
      <w:r w:rsidR="00BD01F7">
        <w:rPr>
          <w:rFonts w:hint="eastAsia"/>
        </w:rPr>
        <w:t>确定的函数，则</w:t>
      </w:r>
      <w:r w:rsidR="0074129A" w:rsidRPr="0074129A">
        <w:rPr>
          <w:position w:val="-34"/>
        </w:rPr>
        <w:object w:dxaOrig="920" w:dyaOrig="580">
          <v:shape id="_x0000_i1156" type="#_x0000_t75" style="width:45.7pt;height:28.8pt" o:ole="">
            <v:imagedata r:id="rId275" o:title=""/>
          </v:shape>
          <o:OLEObject Type="Embed" ProgID="Equation.DSMT4" ShapeID="_x0000_i1156" DrawAspect="Content" ObjectID="_1700119529" r:id="rId276"/>
        </w:object>
      </w:r>
      <w:r w:rsidRPr="003D0B7E">
        <w:rPr>
          <w:rFonts w:hint="eastAsia"/>
          <w:u w:val="single"/>
        </w:rPr>
        <w:t xml:space="preserve">        </w:t>
      </w:r>
      <w:r>
        <w:rPr>
          <w:rFonts w:hint="eastAsia"/>
        </w:rPr>
        <w:t>．</w:t>
      </w:r>
    </w:p>
    <w:p w:rsidR="00552708" w:rsidRPr="00552708" w:rsidRDefault="00552708" w:rsidP="00552708"/>
    <w:p w:rsidR="00552708" w:rsidRDefault="00552708" w:rsidP="00552708">
      <w:r w:rsidRPr="00962FCE">
        <w:rPr>
          <w:rStyle w:val="af5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74129A" w:rsidRPr="0074129A">
        <w:rPr>
          <w:position w:val="-24"/>
        </w:rPr>
        <w:object w:dxaOrig="1280" w:dyaOrig="620">
          <v:shape id="_x0000_i1157" type="#_x0000_t75" style="width:63.85pt;height:31.3pt" o:ole="">
            <v:imagedata r:id="rId277" o:title=""/>
          </v:shape>
          <o:OLEObject Type="Embed" ProgID="Equation.DSMT4" ShapeID="_x0000_i1157" DrawAspect="Content" ObjectID="_1700119530" r:id="rId278"/>
        </w:object>
      </w:r>
      <w:r w:rsidR="00592BF1">
        <w:rPr>
          <w:rFonts w:hint="eastAsia"/>
        </w:rPr>
        <w:t>．</w:t>
      </w:r>
      <w:r w:rsidR="00BD01F7">
        <w:rPr>
          <w:rFonts w:hint="eastAsia"/>
        </w:rPr>
        <w:t>设</w:t>
      </w:r>
      <w:r w:rsidR="0074129A" w:rsidRPr="0074129A">
        <w:rPr>
          <w:position w:val="-24"/>
        </w:rPr>
        <w:object w:dxaOrig="3080" w:dyaOrig="620">
          <v:shape id="_x0000_i1158" type="#_x0000_t75" style="width:154pt;height:31.3pt" o:ole="">
            <v:imagedata r:id="rId279" o:title=""/>
          </v:shape>
          <o:OLEObject Type="Embed" ProgID="Equation.DSMT4" ShapeID="_x0000_i1158" DrawAspect="Content" ObjectID="_1700119531" r:id="rId280"/>
        </w:object>
      </w:r>
      <w:r w:rsidR="00BD01F7">
        <w:rPr>
          <w:rFonts w:hint="eastAsia"/>
        </w:rPr>
        <w:t>，</w:t>
      </w:r>
      <w:r w:rsidR="00592BF1">
        <w:rPr>
          <w:rFonts w:hint="eastAsia"/>
        </w:rPr>
        <w:t>则有</w:t>
      </w:r>
    </w:p>
    <w:p w:rsidR="00592BF1" w:rsidRDefault="0074129A" w:rsidP="00592BF1">
      <w:pPr>
        <w:ind w:leftChars="200" w:left="480"/>
        <w:jc w:val="center"/>
      </w:pPr>
      <w:r w:rsidRPr="0074129A">
        <w:rPr>
          <w:position w:val="-14"/>
        </w:rPr>
        <w:object w:dxaOrig="4099" w:dyaOrig="400">
          <v:shape id="_x0000_i1159" type="#_x0000_t75" style="width:204.75pt;height:20.05pt" o:ole="">
            <v:imagedata r:id="rId281" o:title=""/>
          </v:shape>
          <o:OLEObject Type="Embed" ProgID="Equation.DSMT4" ShapeID="_x0000_i1159" DrawAspect="Content" ObjectID="_1700119532" r:id="rId282"/>
        </w:object>
      </w:r>
    </w:p>
    <w:p w:rsidR="00592BF1" w:rsidRDefault="00BD01F7" w:rsidP="00592BF1">
      <w:pPr>
        <w:ind w:leftChars="200" w:left="480"/>
      </w:pPr>
      <w:r>
        <w:rPr>
          <w:rFonts w:hint="eastAsia"/>
        </w:rPr>
        <w:t>当</w:t>
      </w:r>
      <w:r w:rsidR="0074129A" w:rsidRPr="0074129A">
        <w:rPr>
          <w:position w:val="-24"/>
        </w:rPr>
        <w:object w:dxaOrig="960" w:dyaOrig="620">
          <v:shape id="_x0000_i1160" type="#_x0000_t75" style="width:48.2pt;height:31.3pt" o:ole="">
            <v:imagedata r:id="rId283" o:title=""/>
          </v:shape>
          <o:OLEObject Type="Embed" ProgID="Equation.DSMT4" ShapeID="_x0000_i1160" DrawAspect="Content" ObjectID="_1700119533" r:id="rId284"/>
        </w:object>
      </w:r>
      <w:r>
        <w:rPr>
          <w:rFonts w:hint="eastAsia"/>
        </w:rPr>
        <w:t>时，</w:t>
      </w:r>
      <w:r w:rsidR="0074129A" w:rsidRPr="0074129A">
        <w:rPr>
          <w:position w:val="-6"/>
        </w:rPr>
        <w:object w:dxaOrig="540" w:dyaOrig="279">
          <v:shape id="_x0000_i1161" type="#_x0000_t75" style="width:26.9pt;height:13.75pt" o:ole="">
            <v:imagedata r:id="rId285" o:title=""/>
          </v:shape>
          <o:OLEObject Type="Embed" ProgID="Equation.DSMT4" ShapeID="_x0000_i1161" DrawAspect="Content" ObjectID="_1700119534" r:id="rId286"/>
        </w:object>
      </w:r>
      <w:r>
        <w:rPr>
          <w:rFonts w:hint="eastAsia"/>
        </w:rPr>
        <w:t>，</w:t>
      </w:r>
      <w:r w:rsidR="00592BF1">
        <w:rPr>
          <w:rFonts w:hint="eastAsia"/>
        </w:rPr>
        <w:t>从而</w:t>
      </w:r>
    </w:p>
    <w:p w:rsidR="00BD01F7" w:rsidRDefault="0074129A" w:rsidP="00592BF1">
      <w:pPr>
        <w:ind w:leftChars="200" w:left="480"/>
        <w:jc w:val="center"/>
      </w:pPr>
      <w:r w:rsidRPr="0074129A">
        <w:rPr>
          <w:position w:val="-34"/>
        </w:rPr>
        <w:object w:dxaOrig="5980" w:dyaOrig="760">
          <v:shape id="_x0000_i1162" type="#_x0000_t75" style="width:299.25pt;height:38.2pt" o:ole="">
            <v:imagedata r:id="rId287" o:title=""/>
          </v:shape>
          <o:OLEObject Type="Embed" ProgID="Equation.DSMT4" ShapeID="_x0000_i1162" DrawAspect="Content" ObjectID="_1700119535" r:id="rId288"/>
        </w:object>
      </w:r>
    </w:p>
    <w:p w:rsidR="00FD289A" w:rsidRDefault="00FD289A" w:rsidP="00BD01F7"/>
    <w:p w:rsidR="00FD289A" w:rsidRDefault="00FD289A" w:rsidP="00BD01F7"/>
    <w:p w:rsidR="00BD01F7" w:rsidRDefault="00552708" w:rsidP="00552708">
      <w:pPr>
        <w:ind w:left="480" w:hangingChars="200" w:hanging="480"/>
      </w:pPr>
      <w:r>
        <w:rPr>
          <w:rFonts w:hint="eastAsia"/>
        </w:rPr>
        <w:t>(</w:t>
      </w:r>
      <w:r w:rsidR="00BD01F7">
        <w:rPr>
          <w:rFonts w:hint="eastAsia"/>
        </w:rPr>
        <w:t>12</w:t>
      </w:r>
      <w:r>
        <w:rPr>
          <w:rFonts w:hint="eastAsia"/>
        </w:rPr>
        <w:t xml:space="preserve">) </w:t>
      </w:r>
      <w:r w:rsidR="00BD01F7">
        <w:rPr>
          <w:rFonts w:hint="eastAsia"/>
        </w:rPr>
        <w:t>曲线</w:t>
      </w:r>
      <w:r w:rsidR="0074129A" w:rsidRPr="00025957">
        <w:rPr>
          <w:position w:val="-4"/>
        </w:rPr>
        <w:object w:dxaOrig="200" w:dyaOrig="260">
          <v:shape id="_x0000_i1163" type="#_x0000_t75" style="width:10pt;height:13.15pt" o:ole="">
            <v:imagedata r:id="rId289" o:title=""/>
          </v:shape>
          <o:OLEObject Type="Embed" ProgID="Equation.DSMT4" ShapeID="_x0000_i1163" DrawAspect="Content" ObjectID="_1700119536" r:id="rId290"/>
        </w:object>
      </w:r>
      <w:r w:rsidR="00BD01F7">
        <w:rPr>
          <w:rFonts w:hint="eastAsia"/>
        </w:rPr>
        <w:t>的极坐标方程为</w:t>
      </w:r>
      <w:r w:rsidR="0074129A" w:rsidRPr="0074129A">
        <w:rPr>
          <w:position w:val="-6"/>
        </w:rPr>
        <w:object w:dxaOrig="540" w:dyaOrig="279">
          <v:shape id="_x0000_i1164" type="#_x0000_t75" style="width:26.9pt;height:13.75pt" o:ole="">
            <v:imagedata r:id="rId291" o:title=""/>
          </v:shape>
          <o:OLEObject Type="Embed" ProgID="Equation.DSMT4" ShapeID="_x0000_i1164" DrawAspect="Content" ObjectID="_1700119537" r:id="rId292"/>
        </w:object>
      </w:r>
      <w:r w:rsidR="00BD01F7">
        <w:rPr>
          <w:rFonts w:hint="eastAsia"/>
        </w:rPr>
        <w:t>，则</w:t>
      </w:r>
      <w:r w:rsidR="0074129A" w:rsidRPr="00025957">
        <w:rPr>
          <w:position w:val="-4"/>
        </w:rPr>
        <w:object w:dxaOrig="200" w:dyaOrig="260">
          <v:shape id="_x0000_i1165" type="#_x0000_t75" style="width:10pt;height:13.15pt" o:ole="">
            <v:imagedata r:id="rId293" o:title=""/>
          </v:shape>
          <o:OLEObject Type="Embed" ProgID="Equation.DSMT4" ShapeID="_x0000_i1165" DrawAspect="Content" ObjectID="_1700119538" r:id="rId294"/>
        </w:object>
      </w:r>
      <w:r w:rsidR="00BD01F7">
        <w:rPr>
          <w:rFonts w:hint="eastAsia"/>
        </w:rPr>
        <w:t>在点</w:t>
      </w:r>
      <w:r w:rsidR="0074129A" w:rsidRPr="0074129A">
        <w:rPr>
          <w:position w:val="-28"/>
        </w:rPr>
        <w:object w:dxaOrig="1500" w:dyaOrig="680">
          <v:shape id="_x0000_i1166" type="#_x0000_t75" style="width:75.15pt;height:33.8pt" o:ole="">
            <v:imagedata r:id="rId295" o:title=""/>
          </v:shape>
          <o:OLEObject Type="Embed" ProgID="Equation.DSMT4" ShapeID="_x0000_i1166" DrawAspect="Content" ObjectID="_1700119539" r:id="rId296"/>
        </w:object>
      </w:r>
      <w:r w:rsidR="00BD01F7">
        <w:rPr>
          <w:rFonts w:hint="eastAsia"/>
        </w:rPr>
        <w:t>处的切线方程为</w:t>
      </w:r>
      <w:r w:rsidRPr="003D0B7E">
        <w:rPr>
          <w:rFonts w:hint="eastAsia"/>
          <w:u w:val="single"/>
        </w:rPr>
        <w:t xml:space="preserve">        </w:t>
      </w:r>
      <w:r>
        <w:rPr>
          <w:rFonts w:hint="eastAsia"/>
        </w:rPr>
        <w:t>．</w:t>
      </w:r>
    </w:p>
    <w:p w:rsidR="00552708" w:rsidRPr="00552708" w:rsidRDefault="00552708" w:rsidP="00552708"/>
    <w:p w:rsidR="00592BF1" w:rsidRDefault="00552708" w:rsidP="00BD01F7">
      <w:r w:rsidRPr="00962FCE">
        <w:rPr>
          <w:rStyle w:val="af5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74129A" w:rsidRPr="0074129A">
        <w:rPr>
          <w:position w:val="-24"/>
        </w:rPr>
        <w:object w:dxaOrig="1359" w:dyaOrig="620">
          <v:shape id="_x0000_i1167" type="#_x0000_t75" style="width:68.25pt;height:31.3pt" o:ole="">
            <v:imagedata r:id="rId297" o:title=""/>
          </v:shape>
          <o:OLEObject Type="Embed" ProgID="Equation.DSMT4" ShapeID="_x0000_i1167" DrawAspect="Content" ObjectID="_1700119540" r:id="rId298"/>
        </w:object>
      </w:r>
      <w:r>
        <w:rPr>
          <w:rFonts w:hint="eastAsia"/>
        </w:rPr>
        <w:t>．</w:t>
      </w:r>
      <w:r w:rsidR="00BD01F7">
        <w:rPr>
          <w:rFonts w:hint="eastAsia"/>
        </w:rPr>
        <w:t>先把曲线方程化为参数方程</w:t>
      </w:r>
    </w:p>
    <w:p w:rsidR="00592BF1" w:rsidRDefault="0074129A" w:rsidP="00592BF1">
      <w:pPr>
        <w:ind w:leftChars="200" w:left="480"/>
        <w:jc w:val="center"/>
      </w:pPr>
      <w:r w:rsidRPr="0074129A">
        <w:rPr>
          <w:position w:val="-30"/>
        </w:rPr>
        <w:object w:dxaOrig="2400" w:dyaOrig="720">
          <v:shape id="_x0000_i1168" type="#_x0000_t75" style="width:120.2pt;height:36.3pt" o:ole="">
            <v:imagedata r:id="rId299" o:title=""/>
          </v:shape>
          <o:OLEObject Type="Embed" ProgID="Equation.DSMT4" ShapeID="_x0000_i1168" DrawAspect="Content" ObjectID="_1700119541" r:id="rId300"/>
        </w:object>
      </w:r>
    </w:p>
    <w:p w:rsidR="00592BF1" w:rsidRDefault="00BD01F7" w:rsidP="00592BF1">
      <w:pPr>
        <w:ind w:leftChars="200" w:left="480"/>
      </w:pPr>
      <w:r>
        <w:rPr>
          <w:rFonts w:hint="eastAsia"/>
        </w:rPr>
        <w:t>于是在</w:t>
      </w:r>
      <w:r w:rsidR="0074129A" w:rsidRPr="0074129A">
        <w:rPr>
          <w:position w:val="-24"/>
        </w:rPr>
        <w:object w:dxaOrig="620" w:dyaOrig="620">
          <v:shape id="_x0000_i1169" type="#_x0000_t75" style="width:31.3pt;height:31.3pt" o:ole="">
            <v:imagedata r:id="rId301" o:title=""/>
          </v:shape>
          <o:OLEObject Type="Embed" ProgID="Equation.DSMT4" ShapeID="_x0000_i1169" DrawAspect="Content" ObjectID="_1700119542" r:id="rId302"/>
        </w:object>
      </w:r>
      <w:r>
        <w:rPr>
          <w:rFonts w:hint="eastAsia"/>
        </w:rPr>
        <w:t>处，</w:t>
      </w:r>
      <w:r w:rsidR="0074129A" w:rsidRPr="0074129A">
        <w:rPr>
          <w:position w:val="-24"/>
        </w:rPr>
        <w:object w:dxaOrig="1200" w:dyaOrig="620">
          <v:shape id="_x0000_i1170" type="#_x0000_t75" style="width:60.1pt;height:31.3pt" o:ole="">
            <v:imagedata r:id="rId303" o:title=""/>
          </v:shape>
          <o:OLEObject Type="Embed" ProgID="Equation.DSMT4" ShapeID="_x0000_i1170" DrawAspect="Content" ObjectID="_1700119543" r:id="rId304"/>
        </w:object>
      </w:r>
      <w:r>
        <w:rPr>
          <w:rFonts w:hint="eastAsia"/>
        </w:rPr>
        <w:t>，</w:t>
      </w:r>
      <w:r w:rsidR="00592BF1">
        <w:rPr>
          <w:rFonts w:hint="eastAsia"/>
        </w:rPr>
        <w:t>从而</w:t>
      </w:r>
    </w:p>
    <w:p w:rsidR="00592BF1" w:rsidRDefault="0074129A" w:rsidP="00592BF1">
      <w:pPr>
        <w:ind w:leftChars="200" w:left="480"/>
        <w:jc w:val="center"/>
      </w:pPr>
      <w:r w:rsidRPr="0074129A">
        <w:rPr>
          <w:position w:val="-40"/>
        </w:rPr>
        <w:object w:dxaOrig="2940" w:dyaOrig="800">
          <v:shape id="_x0000_i1171" type="#_x0000_t75" style="width:147.15pt;height:40.05pt" o:ole="">
            <v:imagedata r:id="rId305" o:title=""/>
          </v:shape>
          <o:OLEObject Type="Embed" ProgID="Equation.DSMT4" ShapeID="_x0000_i1171" DrawAspect="Content" ObjectID="_1700119544" r:id="rId306"/>
        </w:object>
      </w:r>
    </w:p>
    <w:p w:rsidR="00BD01F7" w:rsidRDefault="00BD01F7" w:rsidP="00592BF1">
      <w:pPr>
        <w:ind w:leftChars="200" w:left="480"/>
      </w:pPr>
      <w:r>
        <w:rPr>
          <w:rFonts w:hint="eastAsia"/>
        </w:rPr>
        <w:lastRenderedPageBreak/>
        <w:t>则</w:t>
      </w:r>
      <w:r w:rsidR="0074129A" w:rsidRPr="00025957">
        <w:rPr>
          <w:position w:val="-4"/>
        </w:rPr>
        <w:object w:dxaOrig="200" w:dyaOrig="260">
          <v:shape id="_x0000_i1172" type="#_x0000_t75" style="width:10pt;height:13.15pt" o:ole="">
            <v:imagedata r:id="rId307" o:title=""/>
          </v:shape>
          <o:OLEObject Type="Embed" ProgID="Equation.DSMT4" ShapeID="_x0000_i1172" DrawAspect="Content" ObjectID="_1700119545" r:id="rId308"/>
        </w:object>
      </w:r>
      <w:r>
        <w:rPr>
          <w:rFonts w:hint="eastAsia"/>
        </w:rPr>
        <w:t>在点</w:t>
      </w:r>
      <w:r w:rsidR="0074129A" w:rsidRPr="0074129A">
        <w:rPr>
          <w:position w:val="-28"/>
        </w:rPr>
        <w:object w:dxaOrig="1500" w:dyaOrig="680">
          <v:shape id="_x0000_i1173" type="#_x0000_t75" style="width:75.15pt;height:33.8pt" o:ole="">
            <v:imagedata r:id="rId309" o:title=""/>
          </v:shape>
          <o:OLEObject Type="Embed" ProgID="Equation.DSMT4" ShapeID="_x0000_i1173" DrawAspect="Content" ObjectID="_1700119546" r:id="rId310"/>
        </w:object>
      </w:r>
      <w:r>
        <w:rPr>
          <w:rFonts w:hint="eastAsia"/>
        </w:rPr>
        <w:t>处的切线方程为</w:t>
      </w:r>
      <w:r w:rsidR="0074129A" w:rsidRPr="0074129A">
        <w:rPr>
          <w:position w:val="-24"/>
        </w:rPr>
        <w:object w:dxaOrig="1840" w:dyaOrig="620">
          <v:shape id="_x0000_i1174" type="#_x0000_t75" style="width:92.05pt;height:31.3pt" o:ole="">
            <v:imagedata r:id="rId311" o:title=""/>
          </v:shape>
          <o:OLEObject Type="Embed" ProgID="Equation.DSMT4" ShapeID="_x0000_i1174" DrawAspect="Content" ObjectID="_1700119547" r:id="rId312"/>
        </w:object>
      </w:r>
      <w:r>
        <w:rPr>
          <w:rFonts w:hint="eastAsia"/>
        </w:rPr>
        <w:t>，即</w:t>
      </w:r>
      <w:r w:rsidR="0074129A" w:rsidRPr="0074129A">
        <w:rPr>
          <w:position w:val="-24"/>
        </w:rPr>
        <w:object w:dxaOrig="1359" w:dyaOrig="620">
          <v:shape id="_x0000_i1175" type="#_x0000_t75" style="width:68.25pt;height:31.3pt" o:ole="">
            <v:imagedata r:id="rId313" o:title=""/>
          </v:shape>
          <o:OLEObject Type="Embed" ProgID="Equation.DSMT4" ShapeID="_x0000_i1175" DrawAspect="Content" ObjectID="_1700119548" r:id="rId314"/>
        </w:object>
      </w:r>
      <w:r w:rsidR="00552708">
        <w:rPr>
          <w:rFonts w:hint="eastAsia"/>
        </w:rPr>
        <w:t>．</w:t>
      </w:r>
    </w:p>
    <w:p w:rsidR="00FD289A" w:rsidRDefault="00FD289A" w:rsidP="00BD01F7"/>
    <w:p w:rsidR="00FD289A" w:rsidRDefault="00FD289A" w:rsidP="00BD01F7"/>
    <w:p w:rsidR="00BD01F7" w:rsidRDefault="00552708" w:rsidP="00592BF1">
      <w:pPr>
        <w:ind w:left="480" w:hangingChars="200" w:hanging="480"/>
      </w:pPr>
      <w:r>
        <w:rPr>
          <w:rFonts w:hint="eastAsia"/>
        </w:rPr>
        <w:t>(</w:t>
      </w:r>
      <w:r w:rsidR="00BD01F7">
        <w:rPr>
          <w:rFonts w:hint="eastAsia"/>
        </w:rPr>
        <w:t>13</w:t>
      </w:r>
      <w:r>
        <w:rPr>
          <w:rFonts w:hint="eastAsia"/>
        </w:rPr>
        <w:t xml:space="preserve">) </w:t>
      </w:r>
      <w:r w:rsidR="00BD01F7">
        <w:rPr>
          <w:rFonts w:hint="eastAsia"/>
        </w:rPr>
        <w:t>一根长为</w:t>
      </w:r>
      <w:r w:rsidR="0074129A" w:rsidRPr="00025957">
        <w:rPr>
          <w:position w:val="-4"/>
        </w:rPr>
        <w:object w:dxaOrig="180" w:dyaOrig="260">
          <v:shape id="_x0000_i1176" type="#_x0000_t75" style="width:8.75pt;height:13.15pt" o:ole="">
            <v:imagedata r:id="rId315" o:title=""/>
          </v:shape>
          <o:OLEObject Type="Embed" ProgID="Equation.DSMT4" ShapeID="_x0000_i1176" DrawAspect="Content" ObjectID="_1700119549" r:id="rId316"/>
        </w:object>
      </w:r>
      <w:r w:rsidR="00BD01F7">
        <w:rPr>
          <w:rFonts w:hint="eastAsia"/>
        </w:rPr>
        <w:t>的细棒位于</w:t>
      </w:r>
      <w:r w:rsidR="0074129A" w:rsidRPr="00025957">
        <w:rPr>
          <w:position w:val="-4"/>
        </w:rPr>
        <w:object w:dxaOrig="200" w:dyaOrig="200">
          <v:shape id="_x0000_i1177" type="#_x0000_t75" style="width:10pt;height:10pt" o:ole="">
            <v:imagedata r:id="rId317" o:title=""/>
          </v:shape>
          <o:OLEObject Type="Embed" ProgID="Equation.DSMT4" ShapeID="_x0000_i1177" DrawAspect="Content" ObjectID="_1700119550" r:id="rId318"/>
        </w:object>
      </w:r>
      <w:r w:rsidR="00BD01F7">
        <w:rPr>
          <w:rFonts w:hint="eastAsia"/>
        </w:rPr>
        <w:t>轴的区间</w:t>
      </w:r>
      <w:r w:rsidR="0074129A" w:rsidRPr="0074129A">
        <w:rPr>
          <w:position w:val="-14"/>
        </w:rPr>
        <w:object w:dxaOrig="540" w:dyaOrig="400">
          <v:shape id="_x0000_i1178" type="#_x0000_t75" style="width:26.9pt;height:20.05pt" o:ole="">
            <v:imagedata r:id="rId319" o:title=""/>
          </v:shape>
          <o:OLEObject Type="Embed" ProgID="Equation.DSMT4" ShapeID="_x0000_i1178" DrawAspect="Content" ObjectID="_1700119551" r:id="rId320"/>
        </w:object>
      </w:r>
      <w:r w:rsidR="00BD01F7">
        <w:rPr>
          <w:rFonts w:hint="eastAsia"/>
        </w:rPr>
        <w:t>上，若其线密度</w:t>
      </w:r>
      <w:r w:rsidR="0074129A" w:rsidRPr="0074129A">
        <w:rPr>
          <w:position w:val="-10"/>
        </w:rPr>
        <w:object w:dxaOrig="1920" w:dyaOrig="360">
          <v:shape id="_x0000_i1179" type="#_x0000_t75" style="width:95.8pt;height:18.15pt" o:ole="">
            <v:imagedata r:id="rId321" o:title=""/>
          </v:shape>
          <o:OLEObject Type="Embed" ProgID="Equation.DSMT4" ShapeID="_x0000_i1179" DrawAspect="Content" ObjectID="_1700119552" r:id="rId322"/>
        </w:object>
      </w:r>
      <w:r w:rsidR="00BD01F7">
        <w:rPr>
          <w:rFonts w:hint="eastAsia"/>
        </w:rPr>
        <w:t>，则该细棒的质心坐标</w:t>
      </w:r>
      <w:r w:rsidR="0074129A" w:rsidRPr="00025957">
        <w:rPr>
          <w:position w:val="-4"/>
        </w:rPr>
        <w:object w:dxaOrig="380" w:dyaOrig="320">
          <v:shape id="_x0000_i1180" type="#_x0000_t75" style="width:18.8pt;height:16.3pt" o:ole="">
            <v:imagedata r:id="rId323" o:title=""/>
          </v:shape>
          <o:OLEObject Type="Embed" ProgID="Equation.DSMT4" ShapeID="_x0000_i1180" DrawAspect="Content" ObjectID="_1700119553" r:id="rId324"/>
        </w:object>
      </w:r>
      <w:r w:rsidRPr="003D0B7E">
        <w:rPr>
          <w:rFonts w:hint="eastAsia"/>
          <w:u w:val="single"/>
        </w:rPr>
        <w:t xml:space="preserve">        </w:t>
      </w:r>
      <w:r>
        <w:rPr>
          <w:rFonts w:hint="eastAsia"/>
        </w:rPr>
        <w:t>．</w:t>
      </w:r>
    </w:p>
    <w:p w:rsidR="00552708" w:rsidRPr="00552708" w:rsidRDefault="00552708" w:rsidP="00552708"/>
    <w:p w:rsidR="00592BF1" w:rsidRDefault="00552708" w:rsidP="00BD01F7">
      <w:r w:rsidRPr="00962FCE">
        <w:rPr>
          <w:rStyle w:val="af5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74129A" w:rsidRPr="0074129A">
        <w:rPr>
          <w:position w:val="-24"/>
        </w:rPr>
        <w:object w:dxaOrig="360" w:dyaOrig="620">
          <v:shape id="_x0000_i1181" type="#_x0000_t75" style="width:18.15pt;height:31.3pt" o:ole="">
            <v:imagedata r:id="rId325" o:title=""/>
          </v:shape>
          <o:OLEObject Type="Embed" ProgID="Equation.DSMT4" ShapeID="_x0000_i1181" DrawAspect="Content" ObjectID="_1700119554" r:id="rId326"/>
        </w:object>
      </w:r>
      <w:r>
        <w:rPr>
          <w:rFonts w:hint="eastAsia"/>
        </w:rPr>
        <w:t>．</w:t>
      </w:r>
      <w:r w:rsidR="00592BF1">
        <w:rPr>
          <w:rFonts w:hint="eastAsia"/>
        </w:rPr>
        <w:t>由</w:t>
      </w:r>
      <w:r w:rsidR="00BD01F7">
        <w:rPr>
          <w:rFonts w:hint="eastAsia"/>
        </w:rPr>
        <w:t>质心坐标</w:t>
      </w:r>
      <w:r w:rsidR="00592BF1">
        <w:rPr>
          <w:rFonts w:hint="eastAsia"/>
        </w:rPr>
        <w:t>的公式得</w:t>
      </w:r>
    </w:p>
    <w:p w:rsidR="00BD01F7" w:rsidRPr="00230E8E" w:rsidRDefault="0074129A" w:rsidP="00592BF1">
      <w:pPr>
        <w:ind w:leftChars="200" w:left="480"/>
        <w:jc w:val="center"/>
      </w:pPr>
      <w:r w:rsidRPr="0074129A">
        <w:rPr>
          <w:position w:val="-54"/>
        </w:rPr>
        <w:object w:dxaOrig="4840" w:dyaOrig="1200">
          <v:shape id="_x0000_i1182" type="#_x0000_t75" style="width:242.3pt;height:60.1pt" o:ole="">
            <v:imagedata r:id="rId327" o:title=""/>
          </v:shape>
          <o:OLEObject Type="Embed" ProgID="Equation.DSMT4" ShapeID="_x0000_i1182" DrawAspect="Content" ObjectID="_1700119555" r:id="rId328"/>
        </w:object>
      </w:r>
    </w:p>
    <w:p w:rsidR="00FD289A" w:rsidRDefault="00FD289A" w:rsidP="00BD01F7"/>
    <w:p w:rsidR="00484077" w:rsidRDefault="00484077" w:rsidP="00484077"/>
    <w:p w:rsidR="00484077" w:rsidRPr="00B90A9D" w:rsidRDefault="00484077" w:rsidP="00484077">
      <w:pPr>
        <w:ind w:left="480" w:hangingChars="200" w:hanging="480"/>
      </w:pPr>
      <w:r>
        <w:rPr>
          <w:rFonts w:hint="eastAsia"/>
        </w:rPr>
        <w:t>(14)</w:t>
      </w:r>
      <w:r w:rsidRPr="00484077">
        <w:rPr>
          <w:rStyle w:val="af"/>
          <w:rFonts w:hint="eastAsia"/>
        </w:rPr>
        <w:t>【同试卷一第二</w:t>
      </w:r>
      <w:r w:rsidRPr="00484077">
        <w:rPr>
          <w:rStyle w:val="af"/>
        </w:rPr>
        <w:t>(13)</w:t>
      </w:r>
      <w:r w:rsidRPr="00484077">
        <w:rPr>
          <w:rStyle w:val="af"/>
          <w:rFonts w:hint="eastAsia"/>
        </w:rPr>
        <w:t>题】</w:t>
      </w:r>
      <w:r w:rsidRPr="00B90A9D">
        <w:rPr>
          <w:rFonts w:hAnsi="宋体"/>
        </w:rPr>
        <w:t>设二次型</w:t>
      </w:r>
      <w:r w:rsidR="0074129A" w:rsidRPr="0074129A">
        <w:rPr>
          <w:position w:val="-14"/>
        </w:rPr>
        <w:object w:dxaOrig="3820" w:dyaOrig="400">
          <v:shape id="_x0000_i1183" type="#_x0000_t75" style="width:190.95pt;height:20.05pt" o:ole="">
            <v:imagedata r:id="rId329" o:title=""/>
          </v:shape>
          <o:OLEObject Type="Embed" ProgID="Equation.DSMT4" ShapeID="_x0000_i1183" DrawAspect="Content" ObjectID="_1700119556" r:id="rId330"/>
        </w:object>
      </w:r>
      <w:r w:rsidRPr="00B90A9D">
        <w:rPr>
          <w:rFonts w:hAnsi="宋体"/>
        </w:rPr>
        <w:t>的负惯性指数是</w:t>
      </w:r>
      <w:r w:rsidR="0074129A" w:rsidRPr="00025957">
        <w:rPr>
          <w:position w:val="-4"/>
        </w:rPr>
        <w:object w:dxaOrig="180" w:dyaOrig="260">
          <v:shape id="_x0000_i1184" type="#_x0000_t75" style="width:8.75pt;height:13.15pt" o:ole="">
            <v:imagedata r:id="rId331" o:title=""/>
          </v:shape>
          <o:OLEObject Type="Embed" ProgID="Equation.DSMT4" ShapeID="_x0000_i1184" DrawAspect="Content" ObjectID="_1700119557" r:id="rId332"/>
        </w:object>
      </w:r>
      <w:r w:rsidRPr="00B90A9D">
        <w:rPr>
          <w:rFonts w:hAnsi="宋体"/>
        </w:rPr>
        <w:t>，则</w:t>
      </w:r>
      <w:r w:rsidR="0074129A" w:rsidRPr="0074129A">
        <w:rPr>
          <w:position w:val="-6"/>
        </w:rPr>
        <w:object w:dxaOrig="200" w:dyaOrig="220">
          <v:shape id="_x0000_i1185" type="#_x0000_t75" style="width:10pt;height:11.25pt" o:ole="">
            <v:imagedata r:id="rId333" o:title=""/>
          </v:shape>
          <o:OLEObject Type="Embed" ProgID="Equation.DSMT4" ShapeID="_x0000_i1185" DrawAspect="Content" ObjectID="_1700119558" r:id="rId334"/>
        </w:object>
      </w:r>
      <w:r w:rsidRPr="00B90A9D">
        <w:rPr>
          <w:rFonts w:hAnsi="宋体"/>
        </w:rPr>
        <w:t>的取值范围</w:t>
      </w:r>
      <w:r w:rsidRPr="003D0B7E">
        <w:rPr>
          <w:rFonts w:hint="eastAsia"/>
          <w:u w:val="single"/>
        </w:rPr>
        <w:t xml:space="preserve">        </w:t>
      </w:r>
      <w:r>
        <w:rPr>
          <w:rFonts w:hint="eastAsia"/>
        </w:rPr>
        <w:t>．</w:t>
      </w:r>
    </w:p>
    <w:p w:rsidR="00484077" w:rsidRPr="00CB3729" w:rsidRDefault="00484077" w:rsidP="00484077"/>
    <w:p w:rsidR="00484077" w:rsidRDefault="00484077" w:rsidP="00484077">
      <w:r w:rsidRPr="00962FCE">
        <w:rPr>
          <w:rStyle w:val="af5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74129A" w:rsidRPr="0074129A">
        <w:rPr>
          <w:position w:val="-14"/>
        </w:rPr>
        <w:object w:dxaOrig="680" w:dyaOrig="400">
          <v:shape id="_x0000_i1186" type="#_x0000_t75" style="width:33.8pt;height:20.05pt" o:ole="">
            <v:imagedata r:id="rId335" o:title=""/>
          </v:shape>
          <o:OLEObject Type="Embed" ProgID="Equation.DSMT4" ShapeID="_x0000_i1186" DrawAspect="Content" ObjectID="_1700119559" r:id="rId336"/>
        </w:object>
      </w:r>
      <w:r>
        <w:rPr>
          <w:rFonts w:hint="eastAsia"/>
        </w:rPr>
        <w:t>．由配方法可知</w:t>
      </w:r>
    </w:p>
    <w:p w:rsidR="00484077" w:rsidRDefault="0074129A" w:rsidP="00484077">
      <w:pPr>
        <w:ind w:leftChars="200" w:left="480"/>
        <w:jc w:val="center"/>
      </w:pPr>
      <w:r w:rsidRPr="0074129A">
        <w:rPr>
          <w:position w:val="-34"/>
        </w:rPr>
        <w:object w:dxaOrig="4860" w:dyaOrig="800">
          <v:shape id="_x0000_i1187" type="#_x0000_t75" style="width:242.9pt;height:40.05pt" o:ole="">
            <v:imagedata r:id="rId337" o:title=""/>
          </v:shape>
          <o:OLEObject Type="Embed" ProgID="Equation.DSMT4" ShapeID="_x0000_i1187" DrawAspect="Content" ObjectID="_1700119560" r:id="rId338"/>
        </w:object>
      </w:r>
    </w:p>
    <w:p w:rsidR="00484077" w:rsidRPr="00D35D87" w:rsidRDefault="00484077" w:rsidP="00484077">
      <w:pPr>
        <w:ind w:leftChars="200" w:left="480"/>
      </w:pPr>
      <w:r>
        <w:rPr>
          <w:rFonts w:hint="eastAsia"/>
        </w:rPr>
        <w:t>由于负惯性指数为</w:t>
      </w:r>
      <w:r w:rsidR="0074129A" w:rsidRPr="00025957">
        <w:rPr>
          <w:position w:val="-4"/>
        </w:rPr>
        <w:object w:dxaOrig="180" w:dyaOrig="260">
          <v:shape id="_x0000_i1188" type="#_x0000_t75" style="width:8.75pt;height:13.15pt" o:ole="">
            <v:imagedata r:id="rId339" o:title=""/>
          </v:shape>
          <o:OLEObject Type="Embed" ProgID="Equation.DSMT4" ShapeID="_x0000_i1188" DrawAspect="Content" ObjectID="_1700119561" r:id="rId340"/>
        </w:object>
      </w:r>
      <w:r>
        <w:rPr>
          <w:rFonts w:hint="eastAsia"/>
        </w:rPr>
        <w:t>，故必须要求</w:t>
      </w:r>
      <w:r w:rsidR="0074129A" w:rsidRPr="0074129A">
        <w:rPr>
          <w:position w:val="-6"/>
        </w:rPr>
        <w:object w:dxaOrig="960" w:dyaOrig="320">
          <v:shape id="_x0000_i1189" type="#_x0000_t75" style="width:48.2pt;height:16.3pt" o:ole="">
            <v:imagedata r:id="rId341" o:title=""/>
          </v:shape>
          <o:OLEObject Type="Embed" ProgID="Equation.DSMT4" ShapeID="_x0000_i1189" DrawAspect="Content" ObjectID="_1700119562" r:id="rId342"/>
        </w:object>
      </w:r>
      <w:r>
        <w:rPr>
          <w:rFonts w:hint="eastAsia"/>
        </w:rPr>
        <w:t>，所以</w:t>
      </w:r>
      <w:r w:rsidR="0074129A" w:rsidRPr="0074129A">
        <w:rPr>
          <w:position w:val="-6"/>
        </w:rPr>
        <w:object w:dxaOrig="200" w:dyaOrig="220">
          <v:shape id="_x0000_i1190" type="#_x0000_t75" style="width:10pt;height:11.25pt" o:ole="">
            <v:imagedata r:id="rId343" o:title=""/>
          </v:shape>
          <o:OLEObject Type="Embed" ProgID="Equation.DSMT4" ShapeID="_x0000_i1190" DrawAspect="Content" ObjectID="_1700119563" r:id="rId344"/>
        </w:object>
      </w:r>
      <w:r>
        <w:rPr>
          <w:rFonts w:hint="eastAsia"/>
        </w:rPr>
        <w:t>的取值范围是</w:t>
      </w:r>
      <w:r w:rsidR="0074129A" w:rsidRPr="0074129A">
        <w:rPr>
          <w:position w:val="-14"/>
        </w:rPr>
        <w:object w:dxaOrig="680" w:dyaOrig="400">
          <v:shape id="_x0000_i1191" type="#_x0000_t75" style="width:33.8pt;height:20.05pt" o:ole="">
            <v:imagedata r:id="rId345" o:title=""/>
          </v:shape>
          <o:OLEObject Type="Embed" ProgID="Equation.DSMT4" ShapeID="_x0000_i1191" DrawAspect="Content" ObjectID="_1700119564" r:id="rId346"/>
        </w:object>
      </w:r>
      <w:r>
        <w:rPr>
          <w:rFonts w:hint="eastAsia"/>
        </w:rPr>
        <w:t>．</w:t>
      </w:r>
    </w:p>
    <w:p w:rsidR="00FD289A" w:rsidRDefault="00FD289A" w:rsidP="00484077"/>
    <w:p w:rsidR="00FD289A" w:rsidRDefault="00FD289A" w:rsidP="00484077"/>
    <w:p w:rsidR="00BD01F7" w:rsidRDefault="00BD01F7" w:rsidP="00FD289A">
      <w:pPr>
        <w:pStyle w:val="1"/>
      </w:pPr>
      <w:r>
        <w:rPr>
          <w:rFonts w:hint="eastAsia"/>
        </w:rPr>
        <w:t>三、解答题</w:t>
      </w:r>
      <w:r w:rsidR="00FD289A">
        <w:rPr>
          <w:rFonts w:hint="eastAsia"/>
        </w:rPr>
        <w:t>（15~23小题</w:t>
      </w:r>
      <w:r w:rsidR="00FD289A" w:rsidRPr="00D56688">
        <w:t>，共94分</w:t>
      </w:r>
      <w:r w:rsidR="00FD289A">
        <w:rPr>
          <w:rFonts w:hint="eastAsia"/>
        </w:rPr>
        <w:t>）</w:t>
      </w:r>
    </w:p>
    <w:p w:rsidR="00FD289A" w:rsidRDefault="00FD289A" w:rsidP="00BD01F7"/>
    <w:p w:rsidR="006A2119" w:rsidRPr="003C212F" w:rsidRDefault="006A2119" w:rsidP="006A2119">
      <w:pPr>
        <w:rPr>
          <w:b/>
          <w:szCs w:val="21"/>
        </w:rPr>
      </w:pPr>
    </w:p>
    <w:p w:rsidR="006A2119" w:rsidRDefault="006A2119" w:rsidP="006A2119">
      <w:r w:rsidRPr="004E12A6">
        <w:rPr>
          <w:szCs w:val="21"/>
        </w:rPr>
        <w:t>(15)</w:t>
      </w:r>
      <w:r>
        <w:rPr>
          <w:rFonts w:hint="eastAsia"/>
          <w:szCs w:val="21"/>
        </w:rPr>
        <w:t>（</w:t>
      </w:r>
      <w:r w:rsidRPr="004E12A6">
        <w:rPr>
          <w:szCs w:val="21"/>
        </w:rPr>
        <w:t>本题满分</w:t>
      </w:r>
      <w:r w:rsidRPr="004E12A6">
        <w:rPr>
          <w:szCs w:val="21"/>
        </w:rPr>
        <w:t>10</w:t>
      </w:r>
      <w:r w:rsidRPr="004E12A6">
        <w:rPr>
          <w:szCs w:val="21"/>
        </w:rPr>
        <w:t>分</w:t>
      </w:r>
      <w:r>
        <w:rPr>
          <w:rFonts w:hint="eastAsia"/>
          <w:szCs w:val="21"/>
        </w:rPr>
        <w:t>）</w:t>
      </w:r>
      <w:r w:rsidRPr="006A2119">
        <w:rPr>
          <w:rStyle w:val="af"/>
          <w:rFonts w:hint="eastAsia"/>
        </w:rPr>
        <w:t>【同试卷一第三</w:t>
      </w:r>
      <w:r w:rsidRPr="006A2119">
        <w:rPr>
          <w:rStyle w:val="af"/>
          <w:rFonts w:hint="eastAsia"/>
        </w:rPr>
        <w:t>(15)</w:t>
      </w:r>
      <w:r w:rsidRPr="006A2119">
        <w:rPr>
          <w:rStyle w:val="af"/>
          <w:rFonts w:hint="eastAsia"/>
        </w:rPr>
        <w:t>题】</w:t>
      </w:r>
    </w:p>
    <w:p w:rsidR="006A2119" w:rsidRPr="00537F3E" w:rsidRDefault="006A2119" w:rsidP="006A2119">
      <w:pPr>
        <w:ind w:leftChars="200" w:left="480"/>
        <w:rPr>
          <w:szCs w:val="22"/>
        </w:rPr>
      </w:pPr>
      <w:r w:rsidRPr="004E12A6">
        <w:rPr>
          <w:szCs w:val="21"/>
        </w:rPr>
        <w:t>求极限</w:t>
      </w:r>
      <w:r w:rsidR="0074129A" w:rsidRPr="0074129A">
        <w:rPr>
          <w:position w:val="-60"/>
        </w:rPr>
        <w:object w:dxaOrig="2540" w:dyaOrig="1440">
          <v:shape id="_x0000_i1192" type="#_x0000_t75" style="width:127.1pt;height:1in" o:ole="">
            <v:imagedata r:id="rId347" o:title=""/>
          </v:shape>
          <o:OLEObject Type="Embed" ProgID="Equation.DSMT4" ShapeID="_x0000_i1192" DrawAspect="Content" ObjectID="_1700119565" r:id="rId348"/>
        </w:object>
      </w:r>
      <w:r>
        <w:rPr>
          <w:rFonts w:hint="eastAsia"/>
          <w:szCs w:val="21"/>
        </w:rPr>
        <w:t>．</w:t>
      </w:r>
    </w:p>
    <w:p w:rsidR="006A2119" w:rsidRPr="00CB3729" w:rsidRDefault="006A2119" w:rsidP="006A2119"/>
    <w:p w:rsidR="006A2119" w:rsidRDefault="006A2119" w:rsidP="006A2119">
      <w:r w:rsidRPr="00962FCE">
        <w:rPr>
          <w:rStyle w:val="af5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由洛必达法则和等价无穷小量代换可得</w:t>
      </w:r>
    </w:p>
    <w:p w:rsidR="006A2119" w:rsidRDefault="0074129A" w:rsidP="006A2119">
      <w:pPr>
        <w:ind w:leftChars="200" w:left="480"/>
        <w:jc w:val="center"/>
      </w:pPr>
      <w:r w:rsidRPr="0074129A">
        <w:rPr>
          <w:position w:val="-104"/>
        </w:rPr>
        <w:object w:dxaOrig="7720" w:dyaOrig="2200">
          <v:shape id="_x0000_i1193" type="#_x0000_t75" style="width:386.3pt;height:110.2pt" o:ole="">
            <v:imagedata r:id="rId349" o:title=""/>
          </v:shape>
          <o:OLEObject Type="Embed" ProgID="Equation.DSMT4" ShapeID="_x0000_i1193" DrawAspect="Content" ObjectID="_1700119566" r:id="rId350"/>
        </w:object>
      </w:r>
    </w:p>
    <w:p w:rsidR="00FD289A" w:rsidRDefault="00FD289A" w:rsidP="00BD01F7"/>
    <w:p w:rsidR="00FD289A" w:rsidRDefault="00FD289A" w:rsidP="00BD01F7"/>
    <w:p w:rsidR="00BD01F7" w:rsidRDefault="00552708" w:rsidP="00BD01F7">
      <w:r>
        <w:rPr>
          <w:rFonts w:hint="eastAsia"/>
        </w:rPr>
        <w:t>(</w:t>
      </w:r>
      <w:r w:rsidR="00BD01F7">
        <w:rPr>
          <w:rFonts w:hint="eastAsia"/>
        </w:rPr>
        <w:t>16</w:t>
      </w:r>
      <w:r>
        <w:rPr>
          <w:rFonts w:hint="eastAsia"/>
        </w:rPr>
        <w:t>)</w:t>
      </w:r>
      <w:r w:rsidR="00BD01F7">
        <w:rPr>
          <w:rFonts w:hint="eastAsia"/>
        </w:rPr>
        <w:t>（本题满分</w:t>
      </w:r>
      <w:r w:rsidR="00BD01F7">
        <w:rPr>
          <w:rFonts w:hint="eastAsia"/>
        </w:rPr>
        <w:t>10</w:t>
      </w:r>
      <w:r w:rsidR="00BD01F7">
        <w:rPr>
          <w:rFonts w:hint="eastAsia"/>
        </w:rPr>
        <w:t>分）</w:t>
      </w:r>
    </w:p>
    <w:p w:rsidR="00552708" w:rsidRDefault="00BD01F7" w:rsidP="00552708">
      <w:pPr>
        <w:ind w:leftChars="200" w:left="480"/>
      </w:pPr>
      <w:r>
        <w:rPr>
          <w:rFonts w:hint="eastAsia"/>
        </w:rPr>
        <w:t>已知函数</w:t>
      </w:r>
      <w:r w:rsidR="0074129A" w:rsidRPr="0074129A">
        <w:rPr>
          <w:position w:val="-10"/>
        </w:rPr>
        <w:object w:dxaOrig="900" w:dyaOrig="320">
          <v:shape id="_x0000_i1194" type="#_x0000_t75" style="width:45.1pt;height:16.3pt" o:ole="">
            <v:imagedata r:id="rId351" o:title=""/>
          </v:shape>
          <o:OLEObject Type="Embed" ProgID="Equation.DSMT4" ShapeID="_x0000_i1194" DrawAspect="Content" ObjectID="_1700119567" r:id="rId352"/>
        </w:object>
      </w:r>
      <w:r>
        <w:rPr>
          <w:rFonts w:hint="eastAsia"/>
        </w:rPr>
        <w:t>满足微分方程</w:t>
      </w:r>
      <w:r w:rsidR="0074129A" w:rsidRPr="0074129A">
        <w:rPr>
          <w:position w:val="-10"/>
        </w:rPr>
        <w:object w:dxaOrig="1719" w:dyaOrig="360">
          <v:shape id="_x0000_i1195" type="#_x0000_t75" style="width:85.75pt;height:18.15pt" o:ole="">
            <v:imagedata r:id="rId353" o:title=""/>
          </v:shape>
          <o:OLEObject Type="Embed" ProgID="Equation.DSMT4" ShapeID="_x0000_i1195" DrawAspect="Content" ObjectID="_1700119568" r:id="rId354"/>
        </w:object>
      </w:r>
      <w:r>
        <w:rPr>
          <w:rFonts w:hint="eastAsia"/>
        </w:rPr>
        <w:t>，且</w:t>
      </w:r>
      <w:r w:rsidR="0074129A" w:rsidRPr="0074129A">
        <w:rPr>
          <w:position w:val="-10"/>
        </w:rPr>
        <w:object w:dxaOrig="859" w:dyaOrig="320">
          <v:shape id="_x0000_i1196" type="#_x0000_t75" style="width:43.2pt;height:16.3pt" o:ole="">
            <v:imagedata r:id="rId355" o:title=""/>
          </v:shape>
          <o:OLEObject Type="Embed" ProgID="Equation.DSMT4" ShapeID="_x0000_i1196" DrawAspect="Content" ObjectID="_1700119569" r:id="rId356"/>
        </w:object>
      </w:r>
      <w:r>
        <w:rPr>
          <w:rFonts w:hint="eastAsia"/>
        </w:rPr>
        <w:t>，求</w:t>
      </w:r>
      <w:r w:rsidR="0074129A" w:rsidRPr="0074129A">
        <w:rPr>
          <w:position w:val="-10"/>
        </w:rPr>
        <w:object w:dxaOrig="520" w:dyaOrig="320">
          <v:shape id="_x0000_i1197" type="#_x0000_t75" style="width:26.3pt;height:16.3pt" o:ole="">
            <v:imagedata r:id="rId357" o:title=""/>
          </v:shape>
          <o:OLEObject Type="Embed" ProgID="Equation.DSMT4" ShapeID="_x0000_i1197" DrawAspect="Content" ObjectID="_1700119570" r:id="rId358"/>
        </w:object>
      </w:r>
      <w:r>
        <w:rPr>
          <w:rFonts w:hint="eastAsia"/>
        </w:rPr>
        <w:t>的极大值和极小值．</w:t>
      </w:r>
    </w:p>
    <w:p w:rsidR="00552708" w:rsidRPr="00552708" w:rsidRDefault="00552708" w:rsidP="00552708"/>
    <w:p w:rsidR="000A10D7" w:rsidRDefault="00552708" w:rsidP="00BD01F7">
      <w:r w:rsidRPr="00962FCE">
        <w:rPr>
          <w:rStyle w:val="af5"/>
          <w:rFonts w:hint="eastAsia"/>
        </w:rPr>
        <w:t>[解]</w:t>
      </w:r>
      <w:r>
        <w:rPr>
          <w:rFonts w:hint="eastAsia"/>
        </w:rPr>
        <w:t xml:space="preserve"> </w:t>
      </w:r>
      <w:r w:rsidR="000A10D7">
        <w:rPr>
          <w:rFonts w:hint="eastAsia"/>
        </w:rPr>
        <w:t>将微分方程分离变量</w:t>
      </w:r>
      <w:r w:rsidR="00BD01F7">
        <w:rPr>
          <w:rFonts w:hint="eastAsia"/>
        </w:rPr>
        <w:t>得</w:t>
      </w:r>
      <w:r w:rsidR="0074129A" w:rsidRPr="0074129A">
        <w:rPr>
          <w:position w:val="-10"/>
        </w:rPr>
        <w:object w:dxaOrig="2260" w:dyaOrig="360">
          <v:shape id="_x0000_i1198" type="#_x0000_t75" style="width:112.7pt;height:18.15pt" o:ole="">
            <v:imagedata r:id="rId359" o:title=""/>
          </v:shape>
          <o:OLEObject Type="Embed" ProgID="Equation.DSMT4" ShapeID="_x0000_i1198" DrawAspect="Content" ObjectID="_1700119571" r:id="rId360"/>
        </w:object>
      </w:r>
      <w:r w:rsidR="00BD01F7">
        <w:rPr>
          <w:rFonts w:hint="eastAsia"/>
        </w:rPr>
        <w:t>，</w:t>
      </w:r>
      <w:r w:rsidR="000A10D7">
        <w:rPr>
          <w:rFonts w:hint="eastAsia"/>
        </w:rPr>
        <w:t>两边分别积分得</w:t>
      </w:r>
      <w:r w:rsidR="00BD01F7">
        <w:rPr>
          <w:rFonts w:hint="eastAsia"/>
        </w:rPr>
        <w:t>通解为</w:t>
      </w:r>
    </w:p>
    <w:p w:rsidR="000A10D7" w:rsidRDefault="0074129A" w:rsidP="000A10D7">
      <w:pPr>
        <w:ind w:leftChars="200" w:left="480"/>
        <w:jc w:val="center"/>
      </w:pPr>
      <w:r w:rsidRPr="0074129A">
        <w:rPr>
          <w:position w:val="-24"/>
        </w:rPr>
        <w:object w:dxaOrig="2220" w:dyaOrig="620">
          <v:shape id="_x0000_i1199" type="#_x0000_t75" style="width:110.8pt;height:31.3pt" o:ole="">
            <v:imagedata r:id="rId361" o:title=""/>
          </v:shape>
          <o:OLEObject Type="Embed" ProgID="Equation.DSMT4" ShapeID="_x0000_i1199" DrawAspect="Content" ObjectID="_1700119572" r:id="rId362"/>
        </w:object>
      </w:r>
    </w:p>
    <w:p w:rsidR="000A10D7" w:rsidRDefault="00BD01F7" w:rsidP="000A10D7">
      <w:pPr>
        <w:ind w:leftChars="200" w:left="480"/>
      </w:pPr>
      <w:r>
        <w:rPr>
          <w:rFonts w:hint="eastAsia"/>
        </w:rPr>
        <w:t>由</w:t>
      </w:r>
      <w:r w:rsidR="0074129A" w:rsidRPr="0074129A">
        <w:rPr>
          <w:position w:val="-10"/>
        </w:rPr>
        <w:object w:dxaOrig="859" w:dyaOrig="320">
          <v:shape id="_x0000_i1200" type="#_x0000_t75" style="width:43.2pt;height:16.3pt" o:ole="">
            <v:imagedata r:id="rId363" o:title=""/>
          </v:shape>
          <o:OLEObject Type="Embed" ProgID="Equation.DSMT4" ShapeID="_x0000_i1200" DrawAspect="Content" ObjectID="_1700119573" r:id="rId364"/>
        </w:object>
      </w:r>
      <w:r>
        <w:rPr>
          <w:rFonts w:hint="eastAsia"/>
        </w:rPr>
        <w:t>得</w:t>
      </w:r>
      <w:r w:rsidR="0074129A" w:rsidRPr="0074129A">
        <w:rPr>
          <w:position w:val="-24"/>
        </w:rPr>
        <w:object w:dxaOrig="580" w:dyaOrig="620">
          <v:shape id="_x0000_i1201" type="#_x0000_t75" style="width:28.8pt;height:31.3pt" o:ole="">
            <v:imagedata r:id="rId365" o:title=""/>
          </v:shape>
          <o:OLEObject Type="Embed" ProgID="Equation.DSMT4" ShapeID="_x0000_i1201" DrawAspect="Content" ObjectID="_1700119574" r:id="rId366"/>
        </w:object>
      </w:r>
      <w:r>
        <w:rPr>
          <w:rFonts w:hint="eastAsia"/>
        </w:rPr>
        <w:t>，即</w:t>
      </w:r>
    </w:p>
    <w:p w:rsidR="00BD01F7" w:rsidRDefault="0074129A" w:rsidP="000A10D7">
      <w:pPr>
        <w:ind w:leftChars="200" w:left="480"/>
        <w:jc w:val="center"/>
      </w:pPr>
      <w:r w:rsidRPr="0074129A">
        <w:rPr>
          <w:position w:val="-24"/>
        </w:rPr>
        <w:object w:dxaOrig="2260" w:dyaOrig="620">
          <v:shape id="_x0000_i1202" type="#_x0000_t75" style="width:112.7pt;height:31.3pt" o:ole="">
            <v:imagedata r:id="rId367" o:title=""/>
          </v:shape>
          <o:OLEObject Type="Embed" ProgID="Equation.DSMT4" ShapeID="_x0000_i1202" DrawAspect="Content" ObjectID="_1700119575" r:id="rId368"/>
        </w:object>
      </w:r>
    </w:p>
    <w:p w:rsidR="000A10D7" w:rsidRDefault="00BD01F7" w:rsidP="000A10D7">
      <w:pPr>
        <w:ind w:leftChars="200" w:left="480"/>
      </w:pPr>
      <w:r>
        <w:rPr>
          <w:rFonts w:hint="eastAsia"/>
        </w:rPr>
        <w:t>令</w:t>
      </w:r>
      <w:r w:rsidR="0074129A" w:rsidRPr="0074129A">
        <w:rPr>
          <w:position w:val="-28"/>
        </w:rPr>
        <w:object w:dxaOrig="1540" w:dyaOrig="700">
          <v:shape id="_x0000_i1203" type="#_x0000_t75" style="width:77pt;height:35.05pt" o:ole="">
            <v:imagedata r:id="rId369" o:title=""/>
          </v:shape>
          <o:OLEObject Type="Embed" ProgID="Equation.DSMT4" ShapeID="_x0000_i1203" DrawAspect="Content" ObjectID="_1700119576" r:id="rId370"/>
        </w:object>
      </w:r>
      <w:r>
        <w:rPr>
          <w:rFonts w:hint="eastAsia"/>
        </w:rPr>
        <w:t>，得</w:t>
      </w:r>
      <w:r w:rsidR="0074129A" w:rsidRPr="00025957">
        <w:rPr>
          <w:position w:val="-4"/>
        </w:rPr>
        <w:object w:dxaOrig="680" w:dyaOrig="260">
          <v:shape id="_x0000_i1204" type="#_x0000_t75" style="width:33.8pt;height:13.15pt" o:ole="">
            <v:imagedata r:id="rId371" o:title=""/>
          </v:shape>
          <o:OLEObject Type="Embed" ProgID="Equation.DSMT4" ShapeID="_x0000_i1204" DrawAspect="Content" ObjectID="_1700119577" r:id="rId372"/>
        </w:object>
      </w:r>
      <w:r w:rsidR="000A10D7">
        <w:rPr>
          <w:rFonts w:hint="eastAsia"/>
        </w:rPr>
        <w:t>，且有</w:t>
      </w:r>
    </w:p>
    <w:p w:rsidR="00BD01F7" w:rsidRDefault="0074129A" w:rsidP="000A10D7">
      <w:pPr>
        <w:ind w:leftChars="200" w:left="480"/>
        <w:jc w:val="center"/>
      </w:pPr>
      <w:r w:rsidRPr="0074129A">
        <w:rPr>
          <w:position w:val="-28"/>
        </w:rPr>
        <w:object w:dxaOrig="3340" w:dyaOrig="700">
          <v:shape id="_x0000_i1205" type="#_x0000_t75" style="width:167.15pt;height:35.05pt" o:ole="">
            <v:imagedata r:id="rId373" o:title=""/>
          </v:shape>
          <o:OLEObject Type="Embed" ProgID="Equation.DSMT4" ShapeID="_x0000_i1205" DrawAspect="Content" ObjectID="_1700119578" r:id="rId374"/>
        </w:object>
      </w:r>
    </w:p>
    <w:p w:rsidR="00BD01F7" w:rsidRPr="004D3602" w:rsidRDefault="00BD01F7" w:rsidP="000A10D7">
      <w:pPr>
        <w:ind w:leftChars="200" w:left="480"/>
      </w:pPr>
      <w:r>
        <w:rPr>
          <w:rFonts w:hint="eastAsia"/>
        </w:rPr>
        <w:t>当</w:t>
      </w:r>
      <w:r w:rsidR="0074129A" w:rsidRPr="00025957">
        <w:rPr>
          <w:position w:val="-4"/>
        </w:rPr>
        <w:object w:dxaOrig="540" w:dyaOrig="260">
          <v:shape id="_x0000_i1206" type="#_x0000_t75" style="width:26.9pt;height:13.15pt" o:ole="">
            <v:imagedata r:id="rId375" o:title=""/>
          </v:shape>
          <o:OLEObject Type="Embed" ProgID="Equation.DSMT4" ShapeID="_x0000_i1206" DrawAspect="Content" ObjectID="_1700119579" r:id="rId376"/>
        </w:object>
      </w:r>
      <w:r>
        <w:rPr>
          <w:rFonts w:hint="eastAsia"/>
        </w:rPr>
        <w:t>时，可解得</w:t>
      </w:r>
      <w:r w:rsidR="0074129A" w:rsidRPr="0074129A">
        <w:rPr>
          <w:position w:val="-10"/>
        </w:rPr>
        <w:object w:dxaOrig="560" w:dyaOrig="320">
          <v:shape id="_x0000_i1207" type="#_x0000_t75" style="width:28.15pt;height:16.3pt" o:ole="">
            <v:imagedata r:id="rId377" o:title=""/>
          </v:shape>
          <o:OLEObject Type="Embed" ProgID="Equation.DSMT4" ShapeID="_x0000_i1207" DrawAspect="Content" ObjectID="_1700119580" r:id="rId378"/>
        </w:object>
      </w:r>
      <w:r>
        <w:rPr>
          <w:rFonts w:hint="eastAsia"/>
        </w:rPr>
        <w:t>，</w:t>
      </w:r>
      <w:r w:rsidR="0074129A" w:rsidRPr="0074129A">
        <w:rPr>
          <w:position w:val="-10"/>
        </w:rPr>
        <w:object w:dxaOrig="1140" w:dyaOrig="320">
          <v:shape id="_x0000_i1208" type="#_x0000_t75" style="width:56.95pt;height:16.3pt" o:ole="">
            <v:imagedata r:id="rId379" o:title=""/>
          </v:shape>
          <o:OLEObject Type="Embed" ProgID="Equation.DSMT4" ShapeID="_x0000_i1208" DrawAspect="Content" ObjectID="_1700119581" r:id="rId380"/>
        </w:object>
      </w:r>
      <w:r>
        <w:rPr>
          <w:rFonts w:hint="eastAsia"/>
        </w:rPr>
        <w:t>，函数取得极大值</w:t>
      </w:r>
      <w:r w:rsidR="0074129A" w:rsidRPr="0074129A">
        <w:rPr>
          <w:position w:val="-10"/>
        </w:rPr>
        <w:object w:dxaOrig="560" w:dyaOrig="320">
          <v:shape id="_x0000_i1209" type="#_x0000_t75" style="width:28.15pt;height:16.3pt" o:ole="">
            <v:imagedata r:id="rId381" o:title=""/>
          </v:shape>
          <o:OLEObject Type="Embed" ProgID="Equation.DSMT4" ShapeID="_x0000_i1209" DrawAspect="Content" ObjectID="_1700119582" r:id="rId382"/>
        </w:object>
      </w:r>
      <w:r>
        <w:rPr>
          <w:rFonts w:hint="eastAsia"/>
        </w:rPr>
        <w:t>；当</w:t>
      </w:r>
      <w:r w:rsidR="0074129A" w:rsidRPr="00025957">
        <w:rPr>
          <w:position w:val="-4"/>
        </w:rPr>
        <w:object w:dxaOrig="680" w:dyaOrig="260">
          <v:shape id="_x0000_i1210" type="#_x0000_t75" style="width:33.8pt;height:13.15pt" o:ole="">
            <v:imagedata r:id="rId383" o:title=""/>
          </v:shape>
          <o:OLEObject Type="Embed" ProgID="Equation.DSMT4" ShapeID="_x0000_i1210" DrawAspect="Content" ObjectID="_1700119583" r:id="rId384"/>
        </w:object>
      </w:r>
      <w:r>
        <w:rPr>
          <w:rFonts w:hint="eastAsia"/>
        </w:rPr>
        <w:t>时，可解得</w:t>
      </w:r>
      <w:r w:rsidR="0074129A" w:rsidRPr="0074129A">
        <w:rPr>
          <w:position w:val="-10"/>
        </w:rPr>
        <w:object w:dxaOrig="560" w:dyaOrig="320">
          <v:shape id="_x0000_i1211" type="#_x0000_t75" style="width:28.15pt;height:16.3pt" o:ole="">
            <v:imagedata r:id="rId385" o:title=""/>
          </v:shape>
          <o:OLEObject Type="Embed" ProgID="Equation.DSMT4" ShapeID="_x0000_i1211" DrawAspect="Content" ObjectID="_1700119584" r:id="rId386"/>
        </w:object>
      </w:r>
      <w:r>
        <w:rPr>
          <w:rFonts w:hint="eastAsia"/>
        </w:rPr>
        <w:t>，</w:t>
      </w:r>
      <w:r w:rsidR="0074129A" w:rsidRPr="0074129A">
        <w:rPr>
          <w:position w:val="-10"/>
        </w:rPr>
        <w:object w:dxaOrig="980" w:dyaOrig="320">
          <v:shape id="_x0000_i1212" type="#_x0000_t75" style="width:48.85pt;height:16.3pt" o:ole="">
            <v:imagedata r:id="rId387" o:title=""/>
          </v:shape>
          <o:OLEObject Type="Embed" ProgID="Equation.DSMT4" ShapeID="_x0000_i1212" DrawAspect="Content" ObjectID="_1700119585" r:id="rId388"/>
        </w:object>
      </w:r>
      <w:r>
        <w:rPr>
          <w:rFonts w:hint="eastAsia"/>
        </w:rPr>
        <w:t>，函数取得极小值</w:t>
      </w:r>
      <w:r w:rsidR="0074129A" w:rsidRPr="0074129A">
        <w:rPr>
          <w:position w:val="-10"/>
        </w:rPr>
        <w:object w:dxaOrig="560" w:dyaOrig="320">
          <v:shape id="_x0000_i1213" type="#_x0000_t75" style="width:28.15pt;height:16.3pt" o:ole="">
            <v:imagedata r:id="rId389" o:title=""/>
          </v:shape>
          <o:OLEObject Type="Embed" ProgID="Equation.DSMT4" ShapeID="_x0000_i1213" DrawAspect="Content" ObjectID="_1700119586" r:id="rId390"/>
        </w:object>
      </w:r>
      <w:r>
        <w:rPr>
          <w:rFonts w:hint="eastAsia"/>
        </w:rPr>
        <w:t>．</w:t>
      </w:r>
    </w:p>
    <w:p w:rsidR="00FD289A" w:rsidRDefault="00FD289A" w:rsidP="00BD01F7"/>
    <w:p w:rsidR="00FD289A" w:rsidRDefault="00FD289A" w:rsidP="00BD01F7"/>
    <w:p w:rsidR="00BD01F7" w:rsidRDefault="00552708" w:rsidP="00BD01F7">
      <w:r>
        <w:rPr>
          <w:rFonts w:hint="eastAsia"/>
        </w:rPr>
        <w:t>(</w:t>
      </w:r>
      <w:r w:rsidR="00BD01F7">
        <w:rPr>
          <w:rFonts w:hint="eastAsia"/>
        </w:rPr>
        <w:t>17</w:t>
      </w:r>
      <w:r>
        <w:rPr>
          <w:rFonts w:hint="eastAsia"/>
        </w:rPr>
        <w:t>)</w:t>
      </w:r>
      <w:r w:rsidR="00BD01F7">
        <w:rPr>
          <w:rFonts w:hint="eastAsia"/>
        </w:rPr>
        <w:t>（本题满分</w:t>
      </w:r>
      <w:r w:rsidR="00BD01F7">
        <w:rPr>
          <w:rFonts w:hint="eastAsia"/>
        </w:rPr>
        <w:t>10</w:t>
      </w:r>
      <w:r w:rsidR="00BD01F7">
        <w:rPr>
          <w:rFonts w:hint="eastAsia"/>
        </w:rPr>
        <w:t>分）</w:t>
      </w:r>
    </w:p>
    <w:p w:rsidR="00552708" w:rsidRDefault="00BD01F7" w:rsidP="00552708">
      <w:pPr>
        <w:ind w:leftChars="200" w:left="480"/>
      </w:pPr>
      <w:r>
        <w:rPr>
          <w:rFonts w:hint="eastAsia"/>
        </w:rPr>
        <w:t>设平面区域</w:t>
      </w:r>
      <w:r w:rsidR="0074129A" w:rsidRPr="0074129A">
        <w:rPr>
          <w:position w:val="-16"/>
        </w:rPr>
        <w:object w:dxaOrig="3760" w:dyaOrig="440">
          <v:shape id="_x0000_i1214" type="#_x0000_t75" style="width:187.85pt;height:21.9pt" o:ole="">
            <v:imagedata r:id="rId391" o:title=""/>
          </v:shape>
          <o:OLEObject Type="Embed" ProgID="Equation.DSMT4" ShapeID="_x0000_i1214" DrawAspect="Content" ObjectID="_1700119587" r:id="rId392"/>
        </w:object>
      </w:r>
      <w:r>
        <w:rPr>
          <w:rFonts w:hint="eastAsia"/>
        </w:rPr>
        <w:t>．计算</w:t>
      </w:r>
    </w:p>
    <w:p w:rsidR="00BD01F7" w:rsidRDefault="0074129A" w:rsidP="00552708">
      <w:pPr>
        <w:ind w:leftChars="200" w:left="480"/>
        <w:jc w:val="center"/>
      </w:pPr>
      <w:r w:rsidRPr="0074129A">
        <w:rPr>
          <w:position w:val="-30"/>
        </w:rPr>
        <w:object w:dxaOrig="2540" w:dyaOrig="780">
          <v:shape id="_x0000_i1215" type="#_x0000_t75" style="width:127.1pt;height:38.8pt" o:ole="">
            <v:imagedata r:id="rId393" o:title=""/>
          </v:shape>
          <o:OLEObject Type="Embed" ProgID="Equation.DSMT4" ShapeID="_x0000_i1215" DrawAspect="Content" ObjectID="_1700119588" r:id="rId394"/>
        </w:object>
      </w:r>
    </w:p>
    <w:p w:rsidR="00552708" w:rsidRPr="00552708" w:rsidRDefault="00552708" w:rsidP="00552708"/>
    <w:p w:rsidR="00BD01F7" w:rsidRDefault="00552708" w:rsidP="00BD01F7">
      <w:r w:rsidRPr="00962FCE">
        <w:rPr>
          <w:rStyle w:val="af5"/>
          <w:rFonts w:hint="eastAsia"/>
        </w:rPr>
        <w:t>[解]</w:t>
      </w:r>
      <w:r>
        <w:rPr>
          <w:rFonts w:hint="eastAsia"/>
        </w:rPr>
        <w:t xml:space="preserve"> </w:t>
      </w:r>
      <w:r w:rsidR="000A10D7">
        <w:rPr>
          <w:rFonts w:hint="eastAsia"/>
        </w:rPr>
        <w:t>积分区域关于直线</w:t>
      </w:r>
      <w:r w:rsidR="0074129A" w:rsidRPr="0074129A">
        <w:rPr>
          <w:position w:val="-10"/>
        </w:rPr>
        <w:object w:dxaOrig="580" w:dyaOrig="260">
          <v:shape id="_x0000_i1216" type="#_x0000_t75" style="width:28.8pt;height:13.15pt" o:ole="">
            <v:imagedata r:id="rId395" o:title=""/>
          </v:shape>
          <o:OLEObject Type="Embed" ProgID="Equation.DSMT4" ShapeID="_x0000_i1216" DrawAspect="Content" ObjectID="_1700119589" r:id="rId396"/>
        </w:object>
      </w:r>
      <w:r w:rsidR="000A10D7">
        <w:rPr>
          <w:rFonts w:hint="eastAsia"/>
        </w:rPr>
        <w:t>对称，所以</w:t>
      </w:r>
    </w:p>
    <w:p w:rsidR="000A10D7" w:rsidRDefault="0074129A" w:rsidP="000A10D7">
      <w:pPr>
        <w:ind w:leftChars="200" w:left="480"/>
        <w:jc w:val="center"/>
      </w:pPr>
      <w:r w:rsidRPr="0074129A">
        <w:rPr>
          <w:position w:val="-30"/>
        </w:rPr>
        <w:object w:dxaOrig="5220" w:dyaOrig="780">
          <v:shape id="_x0000_i1217" type="#_x0000_t75" style="width:261.1pt;height:38.8pt" o:ole="">
            <v:imagedata r:id="rId397" o:title=""/>
          </v:shape>
          <o:OLEObject Type="Embed" ProgID="Equation.DSMT4" ShapeID="_x0000_i1217" DrawAspect="Content" ObjectID="_1700119590" r:id="rId398"/>
        </w:object>
      </w:r>
    </w:p>
    <w:p w:rsidR="000A10D7" w:rsidRDefault="000A10D7" w:rsidP="000A10D7">
      <w:pPr>
        <w:ind w:leftChars="200" w:left="480"/>
      </w:pPr>
      <w:r>
        <w:rPr>
          <w:rFonts w:hint="eastAsia"/>
        </w:rPr>
        <w:t>从而所求积分</w:t>
      </w:r>
    </w:p>
    <w:p w:rsidR="00BD01F7" w:rsidRDefault="0074129A" w:rsidP="000A10D7">
      <w:pPr>
        <w:jc w:val="center"/>
      </w:pPr>
      <w:r w:rsidRPr="0074129A">
        <w:rPr>
          <w:position w:val="-70"/>
        </w:rPr>
        <w:object w:dxaOrig="6180" w:dyaOrig="1520">
          <v:shape id="_x0000_i1218" type="#_x0000_t75" style="width:309.3pt;height:75.75pt" o:ole="">
            <v:imagedata r:id="rId399" o:title=""/>
          </v:shape>
          <o:OLEObject Type="Embed" ProgID="Equation.DSMT4" ShapeID="_x0000_i1218" DrawAspect="Content" ObjectID="_1700119591" r:id="rId400"/>
        </w:object>
      </w:r>
    </w:p>
    <w:p w:rsidR="00FD289A" w:rsidRDefault="00FD289A" w:rsidP="00BD01F7"/>
    <w:p w:rsidR="000A10D7" w:rsidRPr="003312D3" w:rsidRDefault="000A10D7" w:rsidP="00BD01F7"/>
    <w:p w:rsidR="006A2119" w:rsidRPr="006A2119" w:rsidRDefault="006A2119" w:rsidP="006A2119">
      <w:r>
        <w:rPr>
          <w:rFonts w:hint="eastAsia"/>
        </w:rPr>
        <w:t>(</w:t>
      </w:r>
      <w:r w:rsidR="00BD01F7">
        <w:rPr>
          <w:rFonts w:hint="eastAsia"/>
        </w:rPr>
        <w:t>18</w:t>
      </w:r>
      <w:r>
        <w:rPr>
          <w:rFonts w:hint="eastAsia"/>
        </w:rPr>
        <w:t>)</w:t>
      </w:r>
      <w:r>
        <w:rPr>
          <w:rFonts w:hint="eastAsia"/>
          <w:szCs w:val="21"/>
        </w:rPr>
        <w:t>（</w:t>
      </w:r>
      <w:r w:rsidRPr="004E12A6">
        <w:rPr>
          <w:szCs w:val="21"/>
        </w:rPr>
        <w:t>本题满分</w:t>
      </w:r>
      <w:r w:rsidRPr="004E12A6">
        <w:rPr>
          <w:szCs w:val="21"/>
        </w:rPr>
        <w:t>10</w:t>
      </w:r>
      <w:r w:rsidRPr="004E12A6">
        <w:rPr>
          <w:szCs w:val="21"/>
        </w:rPr>
        <w:t>分</w:t>
      </w:r>
      <w:r>
        <w:rPr>
          <w:rFonts w:hint="eastAsia"/>
          <w:szCs w:val="21"/>
        </w:rPr>
        <w:t>）</w:t>
      </w:r>
      <w:r w:rsidRPr="006A2119">
        <w:rPr>
          <w:rStyle w:val="af"/>
          <w:rFonts w:hint="eastAsia"/>
        </w:rPr>
        <w:t>【同试卷一第三</w:t>
      </w:r>
      <w:r w:rsidRPr="006A2119">
        <w:rPr>
          <w:rStyle w:val="af"/>
        </w:rPr>
        <w:t>(17)</w:t>
      </w:r>
      <w:r w:rsidRPr="006A2119">
        <w:rPr>
          <w:rStyle w:val="af"/>
          <w:rFonts w:hint="eastAsia"/>
        </w:rPr>
        <w:t>题】</w:t>
      </w:r>
    </w:p>
    <w:p w:rsidR="006A2119" w:rsidRDefault="006A2119" w:rsidP="006A2119">
      <w:pPr>
        <w:ind w:leftChars="200" w:left="480"/>
        <w:rPr>
          <w:szCs w:val="21"/>
        </w:rPr>
      </w:pPr>
      <w:r w:rsidRPr="004E12A6">
        <w:rPr>
          <w:szCs w:val="21"/>
        </w:rPr>
        <w:t>设函数</w:t>
      </w:r>
      <w:r w:rsidR="0074129A" w:rsidRPr="0074129A">
        <w:rPr>
          <w:position w:val="-14"/>
        </w:rPr>
        <w:object w:dxaOrig="560" w:dyaOrig="400">
          <v:shape id="_x0000_i1219" type="#_x0000_t75" style="width:28.15pt;height:20.05pt" o:ole="">
            <v:imagedata r:id="rId401" o:title=""/>
          </v:shape>
          <o:OLEObject Type="Embed" ProgID="Equation.DSMT4" ShapeID="_x0000_i1219" DrawAspect="Content" ObjectID="_1700119592" r:id="rId402"/>
        </w:object>
      </w:r>
      <w:r w:rsidRPr="004E12A6">
        <w:rPr>
          <w:szCs w:val="21"/>
        </w:rPr>
        <w:t>具有</w:t>
      </w:r>
      <w:r>
        <w:rPr>
          <w:rFonts w:hint="eastAsia"/>
          <w:szCs w:val="21"/>
        </w:rPr>
        <w:t>二</w:t>
      </w:r>
      <w:r w:rsidRPr="004E12A6">
        <w:rPr>
          <w:szCs w:val="21"/>
        </w:rPr>
        <w:t>阶连续导数，</w:t>
      </w:r>
      <w:r w:rsidR="0074129A" w:rsidRPr="0074129A">
        <w:rPr>
          <w:position w:val="-16"/>
        </w:rPr>
        <w:object w:dxaOrig="1540" w:dyaOrig="440">
          <v:shape id="_x0000_i1220" type="#_x0000_t75" style="width:77pt;height:21.9pt" o:ole="">
            <v:imagedata r:id="rId403" o:title=""/>
          </v:shape>
          <o:OLEObject Type="Embed" ProgID="Equation.DSMT4" ShapeID="_x0000_i1220" DrawAspect="Content" ObjectID="_1700119593" r:id="rId404"/>
        </w:object>
      </w:r>
      <w:r w:rsidRPr="004E12A6">
        <w:rPr>
          <w:szCs w:val="21"/>
        </w:rPr>
        <w:t>满足</w:t>
      </w:r>
    </w:p>
    <w:p w:rsidR="006A2119" w:rsidRPr="00450540" w:rsidRDefault="0074129A" w:rsidP="006A2119">
      <w:pPr>
        <w:ind w:leftChars="200" w:left="480"/>
        <w:jc w:val="center"/>
        <w:rPr>
          <w:szCs w:val="21"/>
        </w:rPr>
      </w:pPr>
      <w:r w:rsidRPr="0074129A">
        <w:rPr>
          <w:position w:val="-28"/>
        </w:rPr>
        <w:object w:dxaOrig="3000" w:dyaOrig="700">
          <v:shape id="_x0000_i1221" type="#_x0000_t75" style="width:150.25pt;height:35.05pt" o:ole="">
            <v:imagedata r:id="rId405" o:title=""/>
          </v:shape>
          <o:OLEObject Type="Embed" ProgID="Equation.DSMT4" ShapeID="_x0000_i1221" DrawAspect="Content" ObjectID="_1700119594" r:id="rId406"/>
        </w:object>
      </w:r>
    </w:p>
    <w:p w:rsidR="006A2119" w:rsidRDefault="006A2119" w:rsidP="006A2119">
      <w:pPr>
        <w:ind w:leftChars="200" w:left="480"/>
        <w:jc w:val="left"/>
        <w:rPr>
          <w:szCs w:val="21"/>
        </w:rPr>
      </w:pPr>
      <w:r w:rsidRPr="004E12A6">
        <w:rPr>
          <w:szCs w:val="21"/>
        </w:rPr>
        <w:t>若</w:t>
      </w:r>
      <w:r w:rsidR="0074129A" w:rsidRPr="0074129A">
        <w:rPr>
          <w:position w:val="-14"/>
        </w:rPr>
        <w:object w:dxaOrig="1840" w:dyaOrig="400">
          <v:shape id="_x0000_i1222" type="#_x0000_t75" style="width:92.05pt;height:20.05pt" o:ole="">
            <v:imagedata r:id="rId407" o:title=""/>
          </v:shape>
          <o:OLEObject Type="Embed" ProgID="Equation.DSMT4" ShapeID="_x0000_i1222" DrawAspect="Content" ObjectID="_1700119595" r:id="rId408"/>
        </w:object>
      </w:r>
      <w:r w:rsidRPr="004E12A6">
        <w:rPr>
          <w:szCs w:val="21"/>
        </w:rPr>
        <w:t>，求</w:t>
      </w:r>
      <w:r w:rsidR="0074129A" w:rsidRPr="0074129A">
        <w:rPr>
          <w:position w:val="-14"/>
        </w:rPr>
        <w:object w:dxaOrig="560" w:dyaOrig="400">
          <v:shape id="_x0000_i1223" type="#_x0000_t75" style="width:28.15pt;height:20.05pt" o:ole="">
            <v:imagedata r:id="rId409" o:title=""/>
          </v:shape>
          <o:OLEObject Type="Embed" ProgID="Equation.DSMT4" ShapeID="_x0000_i1223" DrawAspect="Content" ObjectID="_1700119596" r:id="rId410"/>
        </w:object>
      </w:r>
      <w:r w:rsidRPr="004E12A6">
        <w:rPr>
          <w:szCs w:val="21"/>
        </w:rPr>
        <w:t>的表达式</w:t>
      </w:r>
      <w:r w:rsidR="00196398">
        <w:rPr>
          <w:rFonts w:hint="eastAsia"/>
          <w:szCs w:val="21"/>
        </w:rPr>
        <w:t>．</w:t>
      </w:r>
    </w:p>
    <w:p w:rsidR="006A2119" w:rsidRPr="00CB3729" w:rsidRDefault="006A2119" w:rsidP="006A2119"/>
    <w:p w:rsidR="006A2119" w:rsidRDefault="006A2119" w:rsidP="006A2119">
      <w:r w:rsidRPr="00962FCE">
        <w:rPr>
          <w:rStyle w:val="af5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设</w:t>
      </w:r>
      <w:r w:rsidR="0074129A" w:rsidRPr="0074129A">
        <w:rPr>
          <w:position w:val="-10"/>
        </w:rPr>
        <w:object w:dxaOrig="1160" w:dyaOrig="360">
          <v:shape id="_x0000_i1224" type="#_x0000_t75" style="width:58.25pt;height:18.15pt" o:ole="">
            <v:imagedata r:id="rId411" o:title=""/>
          </v:shape>
          <o:OLEObject Type="Embed" ProgID="Equation.DSMT4" ShapeID="_x0000_i1224" DrawAspect="Content" ObjectID="_1700119597" r:id="rId412"/>
        </w:object>
      </w:r>
      <w:r>
        <w:rPr>
          <w:rFonts w:hint="eastAsia"/>
        </w:rPr>
        <w:t>，则</w:t>
      </w:r>
      <w:r w:rsidR="0074129A" w:rsidRPr="0074129A">
        <w:rPr>
          <w:position w:val="-10"/>
        </w:rPr>
        <w:object w:dxaOrig="2160" w:dyaOrig="360">
          <v:shape id="_x0000_i1225" type="#_x0000_t75" style="width:108.3pt;height:18.15pt" o:ole="">
            <v:imagedata r:id="rId413" o:title=""/>
          </v:shape>
          <o:OLEObject Type="Embed" ProgID="Equation.DSMT4" ShapeID="_x0000_i1225" DrawAspect="Content" ObjectID="_1700119598" r:id="rId414"/>
        </w:object>
      </w:r>
      <w:r>
        <w:rPr>
          <w:rFonts w:hint="eastAsia"/>
        </w:rPr>
        <w:t>，且有</w:t>
      </w:r>
    </w:p>
    <w:p w:rsidR="006A2119" w:rsidRDefault="00946E38" w:rsidP="006A2119">
      <w:pPr>
        <w:ind w:leftChars="200" w:left="480"/>
        <w:jc w:val="center"/>
      </w:pPr>
      <w:r w:rsidRPr="0074129A">
        <w:rPr>
          <w:position w:val="-64"/>
        </w:rPr>
        <w:object w:dxaOrig="5700" w:dyaOrig="1400">
          <v:shape id="_x0000_i1226" type="#_x0000_t75" style="width:284.85pt;height:70.1pt" o:ole="">
            <v:imagedata r:id="rId415" o:title=""/>
          </v:shape>
          <o:OLEObject Type="Embed" ProgID="Equation.DSMT4" ShapeID="_x0000_i1226" DrawAspect="Content" ObjectID="_1700119599" r:id="rId416"/>
        </w:object>
      </w:r>
    </w:p>
    <w:p w:rsidR="006A2119" w:rsidRDefault="006A2119" w:rsidP="006A2119">
      <w:pPr>
        <w:ind w:leftChars="200" w:left="480"/>
      </w:pPr>
      <w:r>
        <w:rPr>
          <w:rFonts w:hint="eastAsia"/>
        </w:rPr>
        <w:t>因此由题设条件可得</w:t>
      </w:r>
    </w:p>
    <w:p w:rsidR="006A2119" w:rsidRDefault="00626441" w:rsidP="006A2119">
      <w:pPr>
        <w:ind w:leftChars="200" w:left="480"/>
        <w:jc w:val="center"/>
      </w:pPr>
      <w:r w:rsidRPr="0074129A">
        <w:rPr>
          <w:position w:val="-28"/>
        </w:rPr>
        <w:object w:dxaOrig="5980" w:dyaOrig="700">
          <v:shape id="_x0000_i1227" type="#_x0000_t75" style="width:298.65pt;height:35.05pt" o:ole="">
            <v:imagedata r:id="rId417" o:title=""/>
          </v:shape>
          <o:OLEObject Type="Embed" ProgID="Equation.DSMT4" ShapeID="_x0000_i1227" DrawAspect="Content" ObjectID="_1700119600" r:id="rId418"/>
        </w:object>
      </w:r>
    </w:p>
    <w:p w:rsidR="006A2119" w:rsidRDefault="006A2119" w:rsidP="006A2119">
      <w:pPr>
        <w:ind w:leftChars="200" w:left="480"/>
      </w:pPr>
      <w:r>
        <w:rPr>
          <w:rFonts w:hint="eastAsia"/>
        </w:rPr>
        <w:t>解得</w:t>
      </w:r>
      <w:r w:rsidR="0074129A" w:rsidRPr="0074129A">
        <w:rPr>
          <w:position w:val="-24"/>
        </w:rPr>
        <w:object w:dxaOrig="2400" w:dyaOrig="620">
          <v:shape id="_x0000_i1228" type="#_x0000_t75" style="width:120.2pt;height:31.3pt" o:ole="">
            <v:imagedata r:id="rId419" o:title=""/>
          </v:shape>
          <o:OLEObject Type="Embed" ProgID="Equation.DSMT4" ShapeID="_x0000_i1228" DrawAspect="Content" ObjectID="_1700119601" r:id="rId420"/>
        </w:object>
      </w:r>
      <w:r>
        <w:rPr>
          <w:rFonts w:hint="eastAsia"/>
        </w:rPr>
        <w:t>（</w:t>
      </w:r>
      <w:r w:rsidR="0074129A" w:rsidRPr="0074129A">
        <w:rPr>
          <w:position w:val="-12"/>
        </w:rPr>
        <w:object w:dxaOrig="580" w:dyaOrig="360">
          <v:shape id="_x0000_i1229" type="#_x0000_t75" style="width:28.8pt;height:18.15pt" o:ole="">
            <v:imagedata r:id="rId421" o:title=""/>
          </v:shape>
          <o:OLEObject Type="Embed" ProgID="Equation.DSMT4" ShapeID="_x0000_i1229" DrawAspect="Content" ObjectID="_1700119602" r:id="rId422"/>
        </w:object>
      </w:r>
      <w:r>
        <w:rPr>
          <w:rFonts w:hint="eastAsia"/>
        </w:rPr>
        <w:t>为任意常数）．由</w:t>
      </w:r>
      <w:r w:rsidR="0074129A" w:rsidRPr="0074129A">
        <w:rPr>
          <w:position w:val="-14"/>
        </w:rPr>
        <w:object w:dxaOrig="1840" w:dyaOrig="400">
          <v:shape id="_x0000_i1230" type="#_x0000_t75" style="width:92.05pt;height:20.05pt" o:ole="">
            <v:imagedata r:id="rId423" o:title=""/>
          </v:shape>
          <o:OLEObject Type="Embed" ProgID="Equation.DSMT4" ShapeID="_x0000_i1230" DrawAspect="Content" ObjectID="_1700119603" r:id="rId424"/>
        </w:object>
      </w:r>
      <w:r>
        <w:rPr>
          <w:rFonts w:hint="eastAsia"/>
        </w:rPr>
        <w:t>得</w:t>
      </w:r>
      <w:r w:rsidR="0074129A" w:rsidRPr="0074129A">
        <w:rPr>
          <w:position w:val="-24"/>
        </w:rPr>
        <w:object w:dxaOrig="1800" w:dyaOrig="620">
          <v:shape id="_x0000_i1231" type="#_x0000_t75" style="width:90.15pt;height:31.3pt" o:ole="">
            <v:imagedata r:id="rId425" o:title=""/>
          </v:shape>
          <o:OLEObject Type="Embed" ProgID="Equation.DSMT4" ShapeID="_x0000_i1231" DrawAspect="Content" ObjectID="_1700119604" r:id="rId426"/>
        </w:object>
      </w:r>
      <w:r>
        <w:rPr>
          <w:rFonts w:hint="eastAsia"/>
        </w:rPr>
        <w:t>．所以</w:t>
      </w:r>
      <w:r w:rsidR="0074129A" w:rsidRPr="0074129A">
        <w:rPr>
          <w:position w:val="-24"/>
        </w:rPr>
        <w:object w:dxaOrig="2740" w:dyaOrig="620">
          <v:shape id="_x0000_i1232" type="#_x0000_t75" style="width:137.1pt;height:31.3pt" o:ole="">
            <v:imagedata r:id="rId427" o:title=""/>
          </v:shape>
          <o:OLEObject Type="Embed" ProgID="Equation.DSMT4" ShapeID="_x0000_i1232" DrawAspect="Content" ObjectID="_1700119605" r:id="rId428"/>
        </w:object>
      </w:r>
      <w:r>
        <w:rPr>
          <w:rFonts w:hint="eastAsia"/>
        </w:rPr>
        <w:t>．</w:t>
      </w:r>
    </w:p>
    <w:p w:rsidR="00FD289A" w:rsidRDefault="00FD289A" w:rsidP="00BD01F7"/>
    <w:p w:rsidR="00FD289A" w:rsidRDefault="00FD289A" w:rsidP="00BD01F7"/>
    <w:p w:rsidR="00BD01F7" w:rsidRDefault="00552708" w:rsidP="00BD01F7">
      <w:r>
        <w:rPr>
          <w:rFonts w:hint="eastAsia"/>
        </w:rPr>
        <w:t>(</w:t>
      </w:r>
      <w:r w:rsidR="00BD01F7">
        <w:rPr>
          <w:rFonts w:hint="eastAsia"/>
        </w:rPr>
        <w:t>19</w:t>
      </w:r>
      <w:r>
        <w:rPr>
          <w:rFonts w:hint="eastAsia"/>
        </w:rPr>
        <w:t>)</w:t>
      </w:r>
      <w:r w:rsidR="00BD01F7">
        <w:rPr>
          <w:rFonts w:hint="eastAsia"/>
        </w:rPr>
        <w:t>（本题满分</w:t>
      </w:r>
      <w:r w:rsidR="00BD01F7">
        <w:rPr>
          <w:rFonts w:hint="eastAsia"/>
        </w:rPr>
        <w:t>10</w:t>
      </w:r>
      <w:r w:rsidR="00BD01F7">
        <w:rPr>
          <w:rFonts w:hint="eastAsia"/>
        </w:rPr>
        <w:t>分）</w:t>
      </w:r>
    </w:p>
    <w:p w:rsidR="00BD01F7" w:rsidRDefault="00BD01F7" w:rsidP="00552708">
      <w:pPr>
        <w:ind w:leftChars="200" w:left="480"/>
      </w:pPr>
      <w:r>
        <w:rPr>
          <w:rFonts w:hint="eastAsia"/>
        </w:rPr>
        <w:t>设函数</w:t>
      </w:r>
      <w:r w:rsidR="0074129A" w:rsidRPr="0074129A">
        <w:rPr>
          <w:position w:val="-10"/>
        </w:rPr>
        <w:object w:dxaOrig="1060" w:dyaOrig="320">
          <v:shape id="_x0000_i1233" type="#_x0000_t75" style="width:53.2pt;height:16.3pt" o:ole="">
            <v:imagedata r:id="rId429" o:title=""/>
          </v:shape>
          <o:OLEObject Type="Embed" ProgID="Equation.DSMT4" ShapeID="_x0000_i1233" DrawAspect="Content" ObjectID="_1700119606" r:id="rId430"/>
        </w:object>
      </w:r>
      <w:r>
        <w:rPr>
          <w:rFonts w:hint="eastAsia"/>
        </w:rPr>
        <w:t>在区间</w:t>
      </w:r>
      <w:r w:rsidR="0074129A" w:rsidRPr="0074129A">
        <w:rPr>
          <w:position w:val="-14"/>
        </w:rPr>
        <w:object w:dxaOrig="520" w:dyaOrig="400">
          <v:shape id="_x0000_i1234" type="#_x0000_t75" style="width:26.3pt;height:20.05pt" o:ole="">
            <v:imagedata r:id="rId431" o:title=""/>
          </v:shape>
          <o:OLEObject Type="Embed" ProgID="Equation.DSMT4" ShapeID="_x0000_i1234" DrawAspect="Content" ObjectID="_1700119607" r:id="rId432"/>
        </w:object>
      </w:r>
      <w:r>
        <w:rPr>
          <w:rFonts w:hint="eastAsia"/>
        </w:rPr>
        <w:t>上连续，且</w:t>
      </w:r>
      <w:r w:rsidR="0074129A" w:rsidRPr="0074129A">
        <w:rPr>
          <w:position w:val="-10"/>
        </w:rPr>
        <w:object w:dxaOrig="540" w:dyaOrig="320">
          <v:shape id="_x0000_i1235" type="#_x0000_t75" style="width:26.9pt;height:16.3pt" o:ole="">
            <v:imagedata r:id="rId433" o:title=""/>
          </v:shape>
          <o:OLEObject Type="Embed" ProgID="Equation.DSMT4" ShapeID="_x0000_i1235" DrawAspect="Content" ObjectID="_1700119608" r:id="rId434"/>
        </w:object>
      </w:r>
      <w:r>
        <w:rPr>
          <w:rFonts w:hint="eastAsia"/>
        </w:rPr>
        <w:t>单调增加，</w:t>
      </w:r>
      <w:r w:rsidR="0074129A" w:rsidRPr="0074129A">
        <w:rPr>
          <w:position w:val="-10"/>
        </w:rPr>
        <w:object w:dxaOrig="1180" w:dyaOrig="320">
          <v:shape id="_x0000_i1236" type="#_x0000_t75" style="width:58.85pt;height:16.3pt" o:ole="">
            <v:imagedata r:id="rId435" o:title=""/>
          </v:shape>
          <o:OLEObject Type="Embed" ProgID="Equation.DSMT4" ShapeID="_x0000_i1236" DrawAspect="Content" ObjectID="_1700119609" r:id="rId436"/>
        </w:object>
      </w:r>
      <w:r>
        <w:rPr>
          <w:rFonts w:hint="eastAsia"/>
        </w:rPr>
        <w:t>，证明：</w:t>
      </w:r>
    </w:p>
    <w:p w:rsidR="00BD01F7" w:rsidRDefault="00552708" w:rsidP="00552708">
      <w:pPr>
        <w:ind w:leftChars="200" w:left="480"/>
      </w:pPr>
      <w:r>
        <w:rPr>
          <w:rFonts w:hint="eastAsia"/>
        </w:rPr>
        <w:t>(</w:t>
      </w:r>
      <w:r w:rsidRPr="00552708">
        <w:rPr>
          <w:rFonts w:hint="eastAsia"/>
        </w:rPr>
        <w:t>Ⅰ</w:t>
      </w:r>
      <w:r>
        <w:rPr>
          <w:rFonts w:hint="eastAsia"/>
        </w:rPr>
        <w:t xml:space="preserve">) </w:t>
      </w:r>
      <w:r w:rsidR="0074129A" w:rsidRPr="0074129A">
        <w:rPr>
          <w:position w:val="-18"/>
        </w:rPr>
        <w:object w:dxaOrig="1960" w:dyaOrig="520">
          <v:shape id="_x0000_i1237" type="#_x0000_t75" style="width:98.3pt;height:26.3pt" o:ole="">
            <v:imagedata r:id="rId437" o:title=""/>
          </v:shape>
          <o:OLEObject Type="Embed" ProgID="Equation.DSMT4" ShapeID="_x0000_i1237" DrawAspect="Content" ObjectID="_1700119610" r:id="rId438"/>
        </w:object>
      </w:r>
      <w:r w:rsidR="000A10D7">
        <w:rPr>
          <w:rFonts w:hint="eastAsia"/>
        </w:rPr>
        <w:t>，</w:t>
      </w:r>
      <w:r w:rsidR="0074129A" w:rsidRPr="0074129A">
        <w:rPr>
          <w:position w:val="-14"/>
        </w:rPr>
        <w:object w:dxaOrig="900" w:dyaOrig="400">
          <v:shape id="_x0000_i1238" type="#_x0000_t75" style="width:45.1pt;height:20.05pt" o:ole="">
            <v:imagedata r:id="rId439" o:title=""/>
          </v:shape>
          <o:OLEObject Type="Embed" ProgID="Equation.DSMT4" ShapeID="_x0000_i1238" DrawAspect="Content" ObjectID="_1700119611" r:id="rId440"/>
        </w:object>
      </w:r>
      <w:r w:rsidR="00BD01F7">
        <w:rPr>
          <w:rFonts w:hint="eastAsia"/>
        </w:rPr>
        <w:t>；</w:t>
      </w:r>
    </w:p>
    <w:p w:rsidR="00552708" w:rsidRDefault="00552708" w:rsidP="00552708">
      <w:pPr>
        <w:ind w:leftChars="200" w:left="480"/>
      </w:pPr>
      <w:r>
        <w:rPr>
          <w:rFonts w:hint="eastAsia"/>
        </w:rPr>
        <w:t>(</w:t>
      </w:r>
      <w:r w:rsidRPr="00552708">
        <w:rPr>
          <w:rFonts w:hint="eastAsia"/>
        </w:rPr>
        <w:t>Ⅱ</w:t>
      </w:r>
      <w:r>
        <w:rPr>
          <w:rFonts w:hint="eastAsia"/>
        </w:rPr>
        <w:t xml:space="preserve">) </w:t>
      </w:r>
      <w:r w:rsidR="0074129A" w:rsidRPr="0074129A">
        <w:rPr>
          <w:position w:val="-18"/>
        </w:rPr>
        <w:object w:dxaOrig="3240" w:dyaOrig="600">
          <v:shape id="_x0000_i1239" type="#_x0000_t75" style="width:162.15pt;height:30.05pt" o:ole="">
            <v:imagedata r:id="rId441" o:title=""/>
          </v:shape>
          <o:OLEObject Type="Embed" ProgID="Equation.DSMT4" ShapeID="_x0000_i1239" DrawAspect="Content" ObjectID="_1700119612" r:id="rId442"/>
        </w:object>
      </w:r>
      <w:r w:rsidR="00BD01F7">
        <w:rPr>
          <w:rFonts w:hint="eastAsia"/>
        </w:rPr>
        <w:t>．</w:t>
      </w:r>
    </w:p>
    <w:p w:rsidR="00552708" w:rsidRPr="00552708" w:rsidRDefault="00552708" w:rsidP="00552708"/>
    <w:p w:rsidR="000A10D7" w:rsidRDefault="00552708" w:rsidP="00BD01F7">
      <w:r w:rsidRPr="00962FCE">
        <w:rPr>
          <w:rStyle w:val="af5"/>
          <w:rFonts w:hint="eastAsia"/>
        </w:rPr>
        <w:t>[解]</w:t>
      </w:r>
      <w:r>
        <w:rPr>
          <w:rFonts w:hint="eastAsia"/>
        </w:rPr>
        <w:t xml:space="preserve"> </w:t>
      </w:r>
      <w:r w:rsidRPr="00AE0717">
        <w:rPr>
          <w:szCs w:val="21"/>
        </w:rPr>
        <w:t>(</w:t>
      </w:r>
      <w:r w:rsidRPr="00BE2BD3">
        <w:rPr>
          <w:rFonts w:hint="eastAsia"/>
          <w:szCs w:val="21"/>
        </w:rPr>
        <w:t>Ⅰ</w:t>
      </w:r>
      <w:r w:rsidRPr="00AE0717">
        <w:rPr>
          <w:szCs w:val="21"/>
        </w:rPr>
        <w:t>)</w:t>
      </w:r>
      <w:r>
        <w:rPr>
          <w:rFonts w:hint="eastAsia"/>
          <w:szCs w:val="21"/>
        </w:rPr>
        <w:t xml:space="preserve"> </w:t>
      </w:r>
      <w:r w:rsidR="00BD01F7">
        <w:rPr>
          <w:rFonts w:hint="eastAsia"/>
        </w:rPr>
        <w:t>因为</w:t>
      </w:r>
      <w:r w:rsidR="0074129A" w:rsidRPr="0074129A">
        <w:rPr>
          <w:position w:val="-10"/>
        </w:rPr>
        <w:object w:dxaOrig="1180" w:dyaOrig="320">
          <v:shape id="_x0000_i1240" type="#_x0000_t75" style="width:58.85pt;height:16.3pt" o:ole="">
            <v:imagedata r:id="rId443" o:title=""/>
          </v:shape>
          <o:OLEObject Type="Embed" ProgID="Equation.DSMT4" ShapeID="_x0000_i1240" DrawAspect="Content" ObjectID="_1700119613" r:id="rId444"/>
        </w:object>
      </w:r>
      <w:r w:rsidR="00BD01F7">
        <w:rPr>
          <w:rFonts w:hint="eastAsia"/>
        </w:rPr>
        <w:t>，所以</w:t>
      </w:r>
      <w:r w:rsidR="000A10D7">
        <w:rPr>
          <w:rFonts w:hint="eastAsia"/>
        </w:rPr>
        <w:t>当</w:t>
      </w:r>
      <w:r w:rsidR="0074129A" w:rsidRPr="0074129A">
        <w:rPr>
          <w:position w:val="-14"/>
        </w:rPr>
        <w:object w:dxaOrig="900" w:dyaOrig="400">
          <v:shape id="_x0000_i1241" type="#_x0000_t75" style="width:45.1pt;height:20.05pt" o:ole="">
            <v:imagedata r:id="rId445" o:title=""/>
          </v:shape>
          <o:OLEObject Type="Embed" ProgID="Equation.DSMT4" ShapeID="_x0000_i1241" DrawAspect="Content" ObjectID="_1700119614" r:id="rId446"/>
        </w:object>
      </w:r>
      <w:r w:rsidR="000A10D7">
        <w:rPr>
          <w:rFonts w:hint="eastAsia"/>
        </w:rPr>
        <w:t>时有</w:t>
      </w:r>
    </w:p>
    <w:p w:rsidR="00BD01F7" w:rsidRDefault="0074129A" w:rsidP="000A10D7">
      <w:pPr>
        <w:ind w:leftChars="400" w:left="960"/>
        <w:jc w:val="center"/>
      </w:pPr>
      <w:r w:rsidRPr="0074129A">
        <w:rPr>
          <w:position w:val="-18"/>
        </w:rPr>
        <w:object w:dxaOrig="5100" w:dyaOrig="520">
          <v:shape id="_x0000_i1242" type="#_x0000_t75" style="width:254.8pt;height:26.3pt" o:ole="">
            <v:imagedata r:id="rId447" o:title=""/>
          </v:shape>
          <o:OLEObject Type="Embed" ProgID="Equation.DSMT4" ShapeID="_x0000_i1242" DrawAspect="Content" ObjectID="_1700119615" r:id="rId448"/>
        </w:object>
      </w:r>
    </w:p>
    <w:p w:rsidR="000A10D7" w:rsidRDefault="00552708" w:rsidP="000A10D7">
      <w:pPr>
        <w:ind w:leftChars="200" w:left="480"/>
      </w:pPr>
      <w:r>
        <w:rPr>
          <w:rFonts w:hint="eastAsia"/>
        </w:rPr>
        <w:t>(</w:t>
      </w:r>
      <w:r w:rsidRPr="00552708">
        <w:rPr>
          <w:rFonts w:hint="eastAsia"/>
        </w:rPr>
        <w:t>Ⅱ</w:t>
      </w:r>
      <w:r>
        <w:rPr>
          <w:rFonts w:hint="eastAsia"/>
        </w:rPr>
        <w:t xml:space="preserve">) </w:t>
      </w:r>
      <w:r w:rsidR="00BD01F7">
        <w:rPr>
          <w:rFonts w:hint="eastAsia"/>
        </w:rPr>
        <w:t>令</w:t>
      </w:r>
      <w:r w:rsidR="0074129A" w:rsidRPr="0074129A">
        <w:rPr>
          <w:position w:val="-18"/>
        </w:rPr>
        <w:object w:dxaOrig="3879" w:dyaOrig="600">
          <v:shape id="_x0000_i1243" type="#_x0000_t75" style="width:194.1pt;height:30.05pt" o:ole="">
            <v:imagedata r:id="rId449" o:title=""/>
          </v:shape>
          <o:OLEObject Type="Embed" ProgID="Equation.DSMT4" ShapeID="_x0000_i1243" DrawAspect="Content" ObjectID="_1700119616" r:id="rId450"/>
        </w:object>
      </w:r>
      <w:r w:rsidR="00BD01F7">
        <w:rPr>
          <w:rFonts w:hint="eastAsia"/>
        </w:rPr>
        <w:t>，则可知</w:t>
      </w:r>
      <w:r w:rsidR="0074129A" w:rsidRPr="0074129A">
        <w:rPr>
          <w:position w:val="-10"/>
        </w:rPr>
        <w:object w:dxaOrig="859" w:dyaOrig="320">
          <v:shape id="_x0000_i1244" type="#_x0000_t75" style="width:43.2pt;height:16.3pt" o:ole="">
            <v:imagedata r:id="rId451" o:title=""/>
          </v:shape>
          <o:OLEObject Type="Embed" ProgID="Equation.DSMT4" ShapeID="_x0000_i1244" DrawAspect="Content" ObjectID="_1700119617" r:id="rId452"/>
        </w:object>
      </w:r>
      <w:r w:rsidR="00BD01F7">
        <w:rPr>
          <w:rFonts w:hint="eastAsia"/>
        </w:rPr>
        <w:t>，且</w:t>
      </w:r>
    </w:p>
    <w:p w:rsidR="00BD01F7" w:rsidRDefault="0074129A" w:rsidP="000A10D7">
      <w:pPr>
        <w:ind w:leftChars="200" w:left="480"/>
        <w:jc w:val="center"/>
      </w:pPr>
      <w:r w:rsidRPr="0074129A">
        <w:rPr>
          <w:position w:val="-24"/>
        </w:rPr>
        <w:object w:dxaOrig="3980" w:dyaOrig="600">
          <v:shape id="_x0000_i1245" type="#_x0000_t75" style="width:199.1pt;height:30.05pt" o:ole="">
            <v:imagedata r:id="rId453" o:title=""/>
          </v:shape>
          <o:OLEObject Type="Embed" ProgID="Equation.DSMT4" ShapeID="_x0000_i1245" DrawAspect="Content" ObjectID="_1700119618" r:id="rId454"/>
        </w:object>
      </w:r>
    </w:p>
    <w:p w:rsidR="000A10D7" w:rsidRDefault="00BD01F7" w:rsidP="000A10D7">
      <w:pPr>
        <w:ind w:leftChars="400" w:left="960"/>
      </w:pPr>
      <w:r>
        <w:rPr>
          <w:rFonts w:hint="eastAsia"/>
        </w:rPr>
        <w:t>因为</w:t>
      </w:r>
      <w:r w:rsidR="00026A01" w:rsidRPr="0074129A">
        <w:rPr>
          <w:position w:val="-18"/>
        </w:rPr>
        <w:object w:dxaOrig="1960" w:dyaOrig="520">
          <v:shape id="_x0000_i1331" type="#_x0000_t75" style="width:98.3pt;height:26.3pt" o:ole="">
            <v:imagedata r:id="rId455" o:title=""/>
          </v:shape>
          <o:OLEObject Type="Embed" ProgID="Equation.DSMT4" ShapeID="_x0000_i1331" DrawAspect="Content" ObjectID="_1700119619" r:id="rId456"/>
        </w:object>
      </w:r>
      <w:r w:rsidR="00026A01">
        <w:rPr>
          <w:rFonts w:hint="eastAsia"/>
        </w:rPr>
        <w:t>，</w:t>
      </w:r>
      <w:r>
        <w:rPr>
          <w:rFonts w:hint="eastAsia"/>
        </w:rPr>
        <w:t>且</w:t>
      </w:r>
      <w:r w:rsidR="0074129A" w:rsidRPr="0074129A">
        <w:rPr>
          <w:position w:val="-10"/>
        </w:rPr>
        <w:object w:dxaOrig="540" w:dyaOrig="320">
          <v:shape id="_x0000_i1246" type="#_x0000_t75" style="width:26.9pt;height:16.3pt" o:ole="">
            <v:imagedata r:id="rId457" o:title=""/>
          </v:shape>
          <o:OLEObject Type="Embed" ProgID="Equation.DSMT4" ShapeID="_x0000_i1246" DrawAspect="Content" ObjectID="_1700119620" r:id="rId458"/>
        </w:object>
      </w:r>
      <w:r>
        <w:rPr>
          <w:rFonts w:hint="eastAsia"/>
        </w:rPr>
        <w:t>单调增加，所以</w:t>
      </w:r>
    </w:p>
    <w:p w:rsidR="000A10D7" w:rsidRDefault="0074129A" w:rsidP="000A10D7">
      <w:pPr>
        <w:ind w:leftChars="400" w:left="960"/>
        <w:jc w:val="center"/>
      </w:pPr>
      <w:r w:rsidRPr="0074129A">
        <w:rPr>
          <w:position w:val="-24"/>
        </w:rPr>
        <w:object w:dxaOrig="3720" w:dyaOrig="600">
          <v:shape id="_x0000_i1247" type="#_x0000_t75" style="width:185.95pt;height:30.05pt" o:ole="">
            <v:imagedata r:id="rId459" o:title=""/>
          </v:shape>
          <o:OLEObject Type="Embed" ProgID="Equation.DSMT4" ShapeID="_x0000_i1247" DrawAspect="Content" ObjectID="_1700119621" r:id="rId460"/>
        </w:object>
      </w:r>
    </w:p>
    <w:p w:rsidR="00BD01F7" w:rsidRDefault="00BD01F7" w:rsidP="000A10D7">
      <w:pPr>
        <w:ind w:leftChars="400" w:left="960"/>
      </w:pPr>
      <w:r>
        <w:rPr>
          <w:rFonts w:hint="eastAsia"/>
        </w:rPr>
        <w:t>从而</w:t>
      </w:r>
      <w:r w:rsidR="000A10D7">
        <w:rPr>
          <w:rFonts w:hint="eastAsia"/>
        </w:rPr>
        <w:t>当</w:t>
      </w:r>
      <w:r w:rsidR="0074129A" w:rsidRPr="0074129A">
        <w:rPr>
          <w:position w:val="-14"/>
        </w:rPr>
        <w:object w:dxaOrig="900" w:dyaOrig="400">
          <v:shape id="_x0000_i1248" type="#_x0000_t75" style="width:45.1pt;height:20.05pt" o:ole="">
            <v:imagedata r:id="rId461" o:title=""/>
          </v:shape>
          <o:OLEObject Type="Embed" ProgID="Equation.DSMT4" ShapeID="_x0000_i1248" DrawAspect="Content" ObjectID="_1700119622" r:id="rId462"/>
        </w:object>
      </w:r>
      <w:r w:rsidR="000A10D7">
        <w:rPr>
          <w:rFonts w:hint="eastAsia"/>
        </w:rPr>
        <w:t>时有</w:t>
      </w:r>
    </w:p>
    <w:p w:rsidR="00BD01F7" w:rsidRDefault="0074129A" w:rsidP="000A10D7">
      <w:pPr>
        <w:ind w:leftChars="400" w:left="960"/>
        <w:jc w:val="center"/>
      </w:pPr>
      <w:r w:rsidRPr="0074129A">
        <w:rPr>
          <w:position w:val="-10"/>
        </w:rPr>
        <w:object w:dxaOrig="3200" w:dyaOrig="320">
          <v:shape id="_x0000_i1249" type="#_x0000_t75" style="width:160.3pt;height:16.3pt" o:ole="">
            <v:imagedata r:id="rId463" o:title=""/>
          </v:shape>
          <o:OLEObject Type="Embed" ProgID="Equation.DSMT4" ShapeID="_x0000_i1249" DrawAspect="Content" ObjectID="_1700119623" r:id="rId464"/>
        </w:object>
      </w:r>
    </w:p>
    <w:p w:rsidR="00BD01F7" w:rsidRDefault="00BD01F7" w:rsidP="0074129A">
      <w:pPr>
        <w:ind w:leftChars="400" w:left="960"/>
      </w:pPr>
      <w:r>
        <w:rPr>
          <w:rFonts w:hint="eastAsia"/>
        </w:rPr>
        <w:t>也是</w:t>
      </w:r>
      <w:r w:rsidR="0074129A" w:rsidRPr="0074129A">
        <w:rPr>
          <w:position w:val="-10"/>
        </w:rPr>
        <w:object w:dxaOrig="520" w:dyaOrig="320">
          <v:shape id="_x0000_i1250" type="#_x0000_t75" style="width:26.3pt;height:16.3pt" o:ole="">
            <v:imagedata r:id="rId465" o:title=""/>
          </v:shape>
          <o:OLEObject Type="Embed" ProgID="Equation.DSMT4" ShapeID="_x0000_i1250" DrawAspect="Content" ObjectID="_1700119624" r:id="rId466"/>
        </w:object>
      </w:r>
      <w:r>
        <w:rPr>
          <w:rFonts w:hint="eastAsia"/>
        </w:rPr>
        <w:t>在</w:t>
      </w:r>
      <w:r w:rsidR="0074129A" w:rsidRPr="0074129A">
        <w:rPr>
          <w:position w:val="-14"/>
        </w:rPr>
        <w:object w:dxaOrig="540" w:dyaOrig="400">
          <v:shape id="_x0000_i1251" type="#_x0000_t75" style="width:26.9pt;height:20.05pt" o:ole="">
            <v:imagedata r:id="rId467" o:title=""/>
          </v:shape>
          <o:OLEObject Type="Embed" ProgID="Equation.DSMT4" ShapeID="_x0000_i1251" DrawAspect="Content" ObjectID="_1700119625" r:id="rId468"/>
        </w:object>
      </w:r>
      <w:r>
        <w:rPr>
          <w:rFonts w:hint="eastAsia"/>
        </w:rPr>
        <w:t>单调增加，则</w:t>
      </w:r>
      <w:r w:rsidR="0074129A" w:rsidRPr="0074129A">
        <w:rPr>
          <w:position w:val="-10"/>
        </w:rPr>
        <w:object w:dxaOrig="1520" w:dyaOrig="320">
          <v:shape id="_x0000_i1252" type="#_x0000_t75" style="width:75.75pt;height:16.3pt" o:ole="">
            <v:imagedata r:id="rId469" o:title=""/>
          </v:shape>
          <o:OLEObject Type="Embed" ProgID="Equation.DSMT4" ShapeID="_x0000_i1252" DrawAspect="Content" ObjectID="_1700119626" r:id="rId470"/>
        </w:object>
      </w:r>
      <w:r>
        <w:rPr>
          <w:rFonts w:hint="eastAsia"/>
        </w:rPr>
        <w:t>，即得到</w:t>
      </w:r>
    </w:p>
    <w:p w:rsidR="00BD01F7" w:rsidRPr="00604A29" w:rsidRDefault="0074129A" w:rsidP="000A10D7">
      <w:pPr>
        <w:ind w:leftChars="400" w:left="960"/>
        <w:jc w:val="center"/>
      </w:pPr>
      <w:r w:rsidRPr="0074129A">
        <w:rPr>
          <w:position w:val="-18"/>
        </w:rPr>
        <w:object w:dxaOrig="3280" w:dyaOrig="600">
          <v:shape id="_x0000_i1253" type="#_x0000_t75" style="width:164.05pt;height:30.05pt" o:ole="">
            <v:imagedata r:id="rId471" o:title=""/>
          </v:shape>
          <o:OLEObject Type="Embed" ProgID="Equation.DSMT4" ShapeID="_x0000_i1253" DrawAspect="Content" ObjectID="_1700119627" r:id="rId472"/>
        </w:object>
      </w:r>
    </w:p>
    <w:p w:rsidR="00FD289A" w:rsidRDefault="00FD289A" w:rsidP="00BD01F7"/>
    <w:p w:rsidR="00FD289A" w:rsidRDefault="00FD289A" w:rsidP="00BD01F7"/>
    <w:p w:rsidR="00BD01F7" w:rsidRDefault="00552708" w:rsidP="00BD01F7">
      <w:r>
        <w:rPr>
          <w:rFonts w:hint="eastAsia"/>
        </w:rPr>
        <w:t>(</w:t>
      </w:r>
      <w:r w:rsidR="00BD01F7">
        <w:rPr>
          <w:rFonts w:hint="eastAsia"/>
        </w:rPr>
        <w:t>20</w:t>
      </w:r>
      <w:r>
        <w:rPr>
          <w:rFonts w:hint="eastAsia"/>
        </w:rPr>
        <w:t>)</w:t>
      </w:r>
      <w:r w:rsidR="00BD01F7">
        <w:rPr>
          <w:rFonts w:hint="eastAsia"/>
        </w:rPr>
        <w:t>（本题满分</w:t>
      </w:r>
      <w:r w:rsidR="00BD01F7">
        <w:rPr>
          <w:rFonts w:hint="eastAsia"/>
        </w:rPr>
        <w:t>11</w:t>
      </w:r>
      <w:r w:rsidR="00BD01F7">
        <w:rPr>
          <w:rFonts w:hint="eastAsia"/>
        </w:rPr>
        <w:t>分）</w:t>
      </w:r>
    </w:p>
    <w:p w:rsidR="00BD01F7" w:rsidRDefault="00BD01F7" w:rsidP="00552708">
      <w:pPr>
        <w:ind w:leftChars="200" w:left="480"/>
      </w:pPr>
      <w:r>
        <w:rPr>
          <w:rFonts w:hint="eastAsia"/>
        </w:rPr>
        <w:t>设函数</w:t>
      </w:r>
      <w:r w:rsidR="0074129A" w:rsidRPr="0074129A">
        <w:rPr>
          <w:position w:val="-24"/>
        </w:rPr>
        <w:object w:dxaOrig="1260" w:dyaOrig="620">
          <v:shape id="_x0000_i1254" type="#_x0000_t75" style="width:63.25pt;height:31.3pt" o:ole="">
            <v:imagedata r:id="rId473" o:title=""/>
          </v:shape>
          <o:OLEObject Type="Embed" ProgID="Equation.DSMT4" ShapeID="_x0000_i1254" DrawAspect="Content" ObjectID="_1700119628" r:id="rId474"/>
        </w:object>
      </w:r>
      <w:r w:rsidR="00897717">
        <w:rPr>
          <w:rFonts w:hint="eastAsia"/>
        </w:rPr>
        <w:t>，</w:t>
      </w:r>
      <w:r w:rsidR="0074129A" w:rsidRPr="0074129A">
        <w:rPr>
          <w:position w:val="-14"/>
        </w:rPr>
        <w:object w:dxaOrig="880" w:dyaOrig="400">
          <v:shape id="_x0000_i1255" type="#_x0000_t75" style="width:43.85pt;height:20.05pt" o:ole="">
            <v:imagedata r:id="rId475" o:title=""/>
          </v:shape>
          <o:OLEObject Type="Embed" ProgID="Equation.DSMT4" ShapeID="_x0000_i1255" DrawAspect="Content" ObjectID="_1700119629" r:id="rId476"/>
        </w:object>
      </w:r>
      <w:r w:rsidR="00897717">
        <w:rPr>
          <w:rFonts w:hint="eastAsia"/>
        </w:rPr>
        <w:t>．</w:t>
      </w:r>
      <w:r>
        <w:rPr>
          <w:rFonts w:hint="eastAsia"/>
        </w:rPr>
        <w:t>定义函数列</w:t>
      </w:r>
    </w:p>
    <w:p w:rsidR="00BD01F7" w:rsidRDefault="0074129A" w:rsidP="00552708">
      <w:pPr>
        <w:ind w:leftChars="200" w:left="480"/>
        <w:jc w:val="center"/>
      </w:pPr>
      <w:r w:rsidRPr="0074129A">
        <w:rPr>
          <w:position w:val="-12"/>
        </w:rPr>
        <w:object w:dxaOrig="5679" w:dyaOrig="360">
          <v:shape id="_x0000_i1256" type="#_x0000_t75" style="width:284.25pt;height:18.15pt" o:ole="">
            <v:imagedata r:id="rId477" o:title=""/>
          </v:shape>
          <o:OLEObject Type="Embed" ProgID="Equation.DSMT4" ShapeID="_x0000_i1256" DrawAspect="Content" ObjectID="_1700119630" r:id="rId478"/>
        </w:object>
      </w:r>
    </w:p>
    <w:p w:rsidR="00BD01F7" w:rsidRDefault="00BD01F7" w:rsidP="00552708">
      <w:pPr>
        <w:ind w:leftChars="200" w:left="480"/>
      </w:pPr>
      <w:r>
        <w:rPr>
          <w:rFonts w:hint="eastAsia"/>
        </w:rPr>
        <w:lastRenderedPageBreak/>
        <w:t>设</w:t>
      </w:r>
      <w:r w:rsidR="0074129A" w:rsidRPr="0074129A">
        <w:rPr>
          <w:position w:val="-12"/>
        </w:rPr>
        <w:object w:dxaOrig="279" w:dyaOrig="360">
          <v:shape id="_x0000_i1257" type="#_x0000_t75" style="width:13.75pt;height:18.15pt" o:ole="">
            <v:imagedata r:id="rId479" o:title=""/>
          </v:shape>
          <o:OLEObject Type="Embed" ProgID="Equation.DSMT4" ShapeID="_x0000_i1257" DrawAspect="Content" ObjectID="_1700119631" r:id="rId480"/>
        </w:object>
      </w:r>
      <w:r>
        <w:rPr>
          <w:rFonts w:hint="eastAsia"/>
        </w:rPr>
        <w:t>是曲线</w:t>
      </w:r>
      <w:r w:rsidR="0074129A" w:rsidRPr="0074129A">
        <w:rPr>
          <w:position w:val="-12"/>
        </w:rPr>
        <w:object w:dxaOrig="960" w:dyaOrig="360">
          <v:shape id="_x0000_i1258" type="#_x0000_t75" style="width:48.2pt;height:18.15pt" o:ole="">
            <v:imagedata r:id="rId481" o:title=""/>
          </v:shape>
          <o:OLEObject Type="Embed" ProgID="Equation.DSMT4" ShapeID="_x0000_i1258" DrawAspect="Content" ObjectID="_1700119632" r:id="rId482"/>
        </w:object>
      </w:r>
      <w:r>
        <w:rPr>
          <w:rFonts w:hint="eastAsia"/>
        </w:rPr>
        <w:t>，直线</w:t>
      </w:r>
      <w:r w:rsidR="0074129A" w:rsidRPr="0074129A">
        <w:rPr>
          <w:position w:val="-10"/>
        </w:rPr>
        <w:object w:dxaOrig="1200" w:dyaOrig="320">
          <v:shape id="_x0000_i1259" type="#_x0000_t75" style="width:60.1pt;height:16.3pt" o:ole="">
            <v:imagedata r:id="rId483" o:title=""/>
          </v:shape>
          <o:OLEObject Type="Embed" ProgID="Equation.DSMT4" ShapeID="_x0000_i1259" DrawAspect="Content" ObjectID="_1700119633" r:id="rId484"/>
        </w:object>
      </w:r>
      <w:r>
        <w:rPr>
          <w:rFonts w:hint="eastAsia"/>
        </w:rPr>
        <w:t>所围</w:t>
      </w:r>
      <w:r w:rsidR="00897717">
        <w:rPr>
          <w:rFonts w:hint="eastAsia"/>
        </w:rPr>
        <w:t>平面</w:t>
      </w:r>
      <w:r>
        <w:rPr>
          <w:rFonts w:hint="eastAsia"/>
        </w:rPr>
        <w:t>图形的面积．求极限</w:t>
      </w:r>
      <w:r w:rsidR="0074129A" w:rsidRPr="0074129A">
        <w:rPr>
          <w:position w:val="-20"/>
        </w:rPr>
        <w:object w:dxaOrig="740" w:dyaOrig="440">
          <v:shape id="_x0000_i1260" type="#_x0000_t75" style="width:36.95pt;height:21.9pt" o:ole="">
            <v:imagedata r:id="rId485" o:title=""/>
          </v:shape>
          <o:OLEObject Type="Embed" ProgID="Equation.DSMT4" ShapeID="_x0000_i1260" DrawAspect="Content" ObjectID="_1700119634" r:id="rId486"/>
        </w:object>
      </w:r>
      <w:r>
        <w:rPr>
          <w:rFonts w:hint="eastAsia"/>
        </w:rPr>
        <w:t>．</w:t>
      </w:r>
    </w:p>
    <w:p w:rsidR="00552708" w:rsidRPr="00552708" w:rsidRDefault="00552708" w:rsidP="00552708"/>
    <w:p w:rsidR="00897717" w:rsidRDefault="00552708" w:rsidP="00BD01F7">
      <w:r w:rsidRPr="00962FCE">
        <w:rPr>
          <w:rStyle w:val="af5"/>
          <w:rFonts w:hint="eastAsia"/>
        </w:rPr>
        <w:t>[解]</w:t>
      </w:r>
      <w:r>
        <w:rPr>
          <w:rFonts w:hint="eastAsia"/>
        </w:rPr>
        <w:t xml:space="preserve"> </w:t>
      </w:r>
      <w:r w:rsidR="00897717">
        <w:rPr>
          <w:rFonts w:hint="eastAsia"/>
        </w:rPr>
        <w:t>依次计算得到</w:t>
      </w:r>
    </w:p>
    <w:p w:rsidR="00BD01F7" w:rsidRDefault="0074129A" w:rsidP="00897717">
      <w:pPr>
        <w:ind w:leftChars="200" w:left="480"/>
        <w:jc w:val="center"/>
      </w:pPr>
      <w:r w:rsidRPr="0074129A">
        <w:rPr>
          <w:position w:val="-54"/>
        </w:rPr>
        <w:object w:dxaOrig="6660" w:dyaOrig="1200">
          <v:shape id="_x0000_i1261" type="#_x0000_t75" style="width:333.1pt;height:60.1pt" o:ole="">
            <v:imagedata r:id="rId487" o:title=""/>
          </v:shape>
          <o:OLEObject Type="Embed" ProgID="Equation.DSMT4" ShapeID="_x0000_i1261" DrawAspect="Content" ObjectID="_1700119635" r:id="rId488"/>
        </w:object>
      </w:r>
    </w:p>
    <w:p w:rsidR="00BD01F7" w:rsidRDefault="00BD01F7" w:rsidP="00897717">
      <w:pPr>
        <w:ind w:leftChars="200" w:left="480"/>
      </w:pPr>
      <w:r>
        <w:rPr>
          <w:rFonts w:hint="eastAsia"/>
        </w:rPr>
        <w:t>利用数学归纳法可得</w:t>
      </w:r>
      <w:r w:rsidR="0074129A" w:rsidRPr="0074129A">
        <w:rPr>
          <w:position w:val="-24"/>
        </w:rPr>
        <w:object w:dxaOrig="1420" w:dyaOrig="620">
          <v:shape id="_x0000_i1262" type="#_x0000_t75" style="width:70.75pt;height:31.3pt" o:ole="">
            <v:imagedata r:id="rId489" o:title=""/>
          </v:shape>
          <o:OLEObject Type="Embed" ProgID="Equation.DSMT4" ShapeID="_x0000_i1262" DrawAspect="Content" ObjectID="_1700119636" r:id="rId490"/>
        </w:object>
      </w:r>
      <w:r w:rsidR="00897717">
        <w:rPr>
          <w:rFonts w:hint="eastAsia"/>
        </w:rPr>
        <w:t>．所以</w:t>
      </w:r>
    </w:p>
    <w:p w:rsidR="00BD01F7" w:rsidRDefault="0074129A" w:rsidP="00897717">
      <w:pPr>
        <w:ind w:leftChars="200" w:left="480"/>
        <w:jc w:val="center"/>
      </w:pPr>
      <w:r w:rsidRPr="0074129A">
        <w:rPr>
          <w:position w:val="-28"/>
        </w:rPr>
        <w:object w:dxaOrig="6780" w:dyaOrig="680">
          <v:shape id="_x0000_i1263" type="#_x0000_t75" style="width:338.7pt;height:33.8pt" o:ole="">
            <v:imagedata r:id="rId491" o:title=""/>
          </v:shape>
          <o:OLEObject Type="Embed" ProgID="Equation.DSMT4" ShapeID="_x0000_i1263" DrawAspect="Content" ObjectID="_1700119637" r:id="rId492"/>
        </w:object>
      </w:r>
    </w:p>
    <w:p w:rsidR="00897717" w:rsidRDefault="00897717" w:rsidP="00897717">
      <w:pPr>
        <w:ind w:leftChars="200" w:left="480"/>
      </w:pPr>
      <w:r>
        <w:rPr>
          <w:rFonts w:hint="eastAsia"/>
        </w:rPr>
        <w:t>从而所求极限</w:t>
      </w:r>
    </w:p>
    <w:p w:rsidR="00BD01F7" w:rsidRDefault="0074129A" w:rsidP="00897717">
      <w:pPr>
        <w:ind w:leftChars="200" w:left="480"/>
        <w:jc w:val="center"/>
      </w:pPr>
      <w:r w:rsidRPr="0074129A">
        <w:rPr>
          <w:position w:val="-28"/>
        </w:rPr>
        <w:object w:dxaOrig="3159" w:dyaOrig="680">
          <v:shape id="_x0000_i1264" type="#_x0000_t75" style="width:157.75pt;height:33.8pt" o:ole="">
            <v:imagedata r:id="rId493" o:title=""/>
          </v:shape>
          <o:OLEObject Type="Embed" ProgID="Equation.DSMT4" ShapeID="_x0000_i1264" DrawAspect="Content" ObjectID="_1700119638" r:id="rId494"/>
        </w:object>
      </w:r>
    </w:p>
    <w:p w:rsidR="00FD289A" w:rsidRDefault="00FD289A" w:rsidP="00BD01F7"/>
    <w:p w:rsidR="00FD289A" w:rsidRDefault="00FD289A" w:rsidP="00BD01F7"/>
    <w:p w:rsidR="00BD01F7" w:rsidRDefault="00552708" w:rsidP="00BD01F7">
      <w:r>
        <w:rPr>
          <w:rFonts w:hint="eastAsia"/>
        </w:rPr>
        <w:t>(</w:t>
      </w:r>
      <w:r w:rsidR="00BD01F7">
        <w:rPr>
          <w:rFonts w:hint="eastAsia"/>
        </w:rPr>
        <w:t>21</w:t>
      </w:r>
      <w:r>
        <w:rPr>
          <w:rFonts w:hint="eastAsia"/>
        </w:rPr>
        <w:t>)</w:t>
      </w:r>
      <w:r w:rsidR="00BD01F7">
        <w:rPr>
          <w:rFonts w:hint="eastAsia"/>
        </w:rPr>
        <w:t>（本题满分</w:t>
      </w:r>
      <w:r w:rsidR="00BD01F7">
        <w:rPr>
          <w:rFonts w:hint="eastAsia"/>
        </w:rPr>
        <w:t>11</w:t>
      </w:r>
      <w:r w:rsidR="00BD01F7">
        <w:rPr>
          <w:rFonts w:hint="eastAsia"/>
        </w:rPr>
        <w:t>分）</w:t>
      </w:r>
    </w:p>
    <w:p w:rsidR="00BD01F7" w:rsidRDefault="00BD01F7" w:rsidP="00552708">
      <w:pPr>
        <w:ind w:leftChars="200" w:left="480"/>
      </w:pPr>
      <w:r>
        <w:rPr>
          <w:rFonts w:hint="eastAsia"/>
        </w:rPr>
        <w:t>已知函数</w:t>
      </w:r>
      <w:r w:rsidR="0074129A" w:rsidRPr="0074129A">
        <w:rPr>
          <w:position w:val="-10"/>
        </w:rPr>
        <w:object w:dxaOrig="760" w:dyaOrig="320">
          <v:shape id="_x0000_i1265" type="#_x0000_t75" style="width:38.2pt;height:16.3pt" o:ole="">
            <v:imagedata r:id="rId495" o:title=""/>
          </v:shape>
          <o:OLEObject Type="Embed" ProgID="Equation.DSMT4" ShapeID="_x0000_i1265" DrawAspect="Content" ObjectID="_1700119639" r:id="rId496"/>
        </w:object>
      </w:r>
      <w:r>
        <w:rPr>
          <w:rFonts w:hint="eastAsia"/>
        </w:rPr>
        <w:t>满足</w:t>
      </w:r>
      <w:r w:rsidR="0074129A" w:rsidRPr="0074129A">
        <w:rPr>
          <w:position w:val="-28"/>
        </w:rPr>
        <w:object w:dxaOrig="1340" w:dyaOrig="660">
          <v:shape id="_x0000_i1266" type="#_x0000_t75" style="width:67pt;height:33.2pt" o:ole="">
            <v:imagedata r:id="rId497" o:title=""/>
          </v:shape>
          <o:OLEObject Type="Embed" ProgID="Equation.DSMT4" ShapeID="_x0000_i1266" DrawAspect="Content" ObjectID="_1700119640" r:id="rId498"/>
        </w:object>
      </w:r>
      <w:r>
        <w:rPr>
          <w:rFonts w:hint="eastAsia"/>
        </w:rPr>
        <w:t>，且</w:t>
      </w:r>
      <w:r w:rsidR="0074129A" w:rsidRPr="0074129A">
        <w:rPr>
          <w:position w:val="-10"/>
        </w:rPr>
        <w:object w:dxaOrig="3000" w:dyaOrig="360">
          <v:shape id="_x0000_i1267" type="#_x0000_t75" style="width:150.25pt;height:18.15pt" o:ole="">
            <v:imagedata r:id="rId499" o:title=""/>
          </v:shape>
          <o:OLEObject Type="Embed" ProgID="Equation.DSMT4" ShapeID="_x0000_i1267" DrawAspect="Content" ObjectID="_1700119641" r:id="rId500"/>
        </w:object>
      </w:r>
      <w:r>
        <w:rPr>
          <w:rFonts w:hint="eastAsia"/>
        </w:rPr>
        <w:t>，求曲线</w:t>
      </w:r>
      <w:r w:rsidR="0074129A" w:rsidRPr="0074129A">
        <w:rPr>
          <w:position w:val="-10"/>
        </w:rPr>
        <w:object w:dxaOrig="1100" w:dyaOrig="320">
          <v:shape id="_x0000_i1268" type="#_x0000_t75" style="width:55.1pt;height:16.3pt" o:ole="">
            <v:imagedata r:id="rId501" o:title=""/>
          </v:shape>
          <o:OLEObject Type="Embed" ProgID="Equation.DSMT4" ShapeID="_x0000_i1268" DrawAspect="Content" ObjectID="_1700119642" r:id="rId502"/>
        </w:object>
      </w:r>
      <w:r>
        <w:rPr>
          <w:rFonts w:hint="eastAsia"/>
        </w:rPr>
        <w:t>所</w:t>
      </w:r>
      <w:r w:rsidR="00EC5337">
        <w:rPr>
          <w:rFonts w:hint="eastAsia"/>
        </w:rPr>
        <w:t>围</w:t>
      </w:r>
      <w:r>
        <w:rPr>
          <w:rFonts w:hint="eastAsia"/>
        </w:rPr>
        <w:t>成的图形绕直线</w:t>
      </w:r>
      <w:r w:rsidR="0074129A" w:rsidRPr="0074129A">
        <w:rPr>
          <w:position w:val="-10"/>
        </w:rPr>
        <w:object w:dxaOrig="720" w:dyaOrig="320">
          <v:shape id="_x0000_i1269" type="#_x0000_t75" style="width:36.3pt;height:16.3pt" o:ole="">
            <v:imagedata r:id="rId503" o:title=""/>
          </v:shape>
          <o:OLEObject Type="Embed" ProgID="Equation.DSMT4" ShapeID="_x0000_i1269" DrawAspect="Content" ObjectID="_1700119643" r:id="rId504"/>
        </w:object>
      </w:r>
      <w:r>
        <w:rPr>
          <w:rFonts w:hint="eastAsia"/>
        </w:rPr>
        <w:t>旋转所成的旋转体的体积．</w:t>
      </w:r>
    </w:p>
    <w:p w:rsidR="00552708" w:rsidRPr="00552708" w:rsidRDefault="00552708" w:rsidP="00552708"/>
    <w:p w:rsidR="00EC5337" w:rsidRDefault="00552708" w:rsidP="00BD01F7">
      <w:r w:rsidRPr="00962FCE">
        <w:rPr>
          <w:rStyle w:val="af5"/>
          <w:rFonts w:hint="eastAsia"/>
        </w:rPr>
        <w:t>[解]</w:t>
      </w:r>
      <w:r>
        <w:rPr>
          <w:rFonts w:hint="eastAsia"/>
        </w:rPr>
        <w:t xml:space="preserve"> </w:t>
      </w:r>
      <w:r w:rsidR="00BD01F7">
        <w:rPr>
          <w:rFonts w:hint="eastAsia"/>
        </w:rPr>
        <w:t>由于函数</w:t>
      </w:r>
      <w:r w:rsidR="0074129A" w:rsidRPr="0074129A">
        <w:rPr>
          <w:position w:val="-10"/>
        </w:rPr>
        <w:object w:dxaOrig="760" w:dyaOrig="320">
          <v:shape id="_x0000_i1270" type="#_x0000_t75" style="width:38.2pt;height:16.3pt" o:ole="">
            <v:imagedata r:id="rId505" o:title=""/>
          </v:shape>
          <o:OLEObject Type="Embed" ProgID="Equation.DSMT4" ShapeID="_x0000_i1270" DrawAspect="Content" ObjectID="_1700119644" r:id="rId506"/>
        </w:object>
      </w:r>
      <w:r w:rsidR="00BD01F7">
        <w:rPr>
          <w:rFonts w:hint="eastAsia"/>
        </w:rPr>
        <w:t>满足</w:t>
      </w:r>
      <w:r w:rsidR="0074129A" w:rsidRPr="0074129A">
        <w:rPr>
          <w:position w:val="-28"/>
        </w:rPr>
        <w:object w:dxaOrig="1340" w:dyaOrig="660">
          <v:shape id="_x0000_i1271" type="#_x0000_t75" style="width:67pt;height:33.2pt" o:ole="">
            <v:imagedata r:id="rId507" o:title=""/>
          </v:shape>
          <o:OLEObject Type="Embed" ProgID="Equation.DSMT4" ShapeID="_x0000_i1271" DrawAspect="Content" ObjectID="_1700119645" r:id="rId508"/>
        </w:object>
      </w:r>
      <w:r w:rsidR="00BD01F7">
        <w:rPr>
          <w:rFonts w:hint="eastAsia"/>
        </w:rPr>
        <w:t>，所以</w:t>
      </w:r>
    </w:p>
    <w:p w:rsidR="00EC5337" w:rsidRDefault="0074129A" w:rsidP="00EC5337">
      <w:pPr>
        <w:ind w:leftChars="200" w:left="480"/>
        <w:jc w:val="center"/>
      </w:pPr>
      <w:r w:rsidRPr="0074129A">
        <w:rPr>
          <w:position w:val="-10"/>
        </w:rPr>
        <w:object w:dxaOrig="2439" w:dyaOrig="360">
          <v:shape id="_x0000_i1272" type="#_x0000_t75" style="width:122.1pt;height:18.15pt" o:ole="">
            <v:imagedata r:id="rId509" o:title=""/>
          </v:shape>
          <o:OLEObject Type="Embed" ProgID="Equation.DSMT4" ShapeID="_x0000_i1272" DrawAspect="Content" ObjectID="_1700119646" r:id="rId510"/>
        </w:object>
      </w:r>
    </w:p>
    <w:p w:rsidR="00EC5337" w:rsidRDefault="00BD01F7" w:rsidP="00EC5337">
      <w:pPr>
        <w:ind w:leftChars="200" w:left="480"/>
      </w:pPr>
      <w:r>
        <w:rPr>
          <w:rFonts w:hint="eastAsia"/>
        </w:rPr>
        <w:t>其中</w:t>
      </w:r>
      <w:r w:rsidR="0074129A" w:rsidRPr="0074129A">
        <w:rPr>
          <w:position w:val="-10"/>
        </w:rPr>
        <w:object w:dxaOrig="520" w:dyaOrig="320">
          <v:shape id="_x0000_i1273" type="#_x0000_t75" style="width:26.3pt;height:16.3pt" o:ole="">
            <v:imagedata r:id="rId511" o:title=""/>
          </v:shape>
          <o:OLEObject Type="Embed" ProgID="Equation.DSMT4" ShapeID="_x0000_i1273" DrawAspect="Content" ObjectID="_1700119647" r:id="rId512"/>
        </w:object>
      </w:r>
      <w:r>
        <w:rPr>
          <w:rFonts w:hint="eastAsia"/>
        </w:rPr>
        <w:t>为待定的连续函数．又因为</w:t>
      </w:r>
    </w:p>
    <w:p w:rsidR="00EC5337" w:rsidRDefault="0074129A" w:rsidP="00EC5337">
      <w:pPr>
        <w:ind w:leftChars="200" w:left="480"/>
        <w:jc w:val="center"/>
      </w:pPr>
      <w:r w:rsidRPr="0074129A">
        <w:rPr>
          <w:position w:val="-10"/>
        </w:rPr>
        <w:object w:dxaOrig="3060" w:dyaOrig="360">
          <v:shape id="_x0000_i1274" type="#_x0000_t75" style="width:152.75pt;height:18.15pt" o:ole="">
            <v:imagedata r:id="rId513" o:title=""/>
          </v:shape>
          <o:OLEObject Type="Embed" ProgID="Equation.DSMT4" ShapeID="_x0000_i1274" DrawAspect="Content" ObjectID="_1700119648" r:id="rId514"/>
        </w:object>
      </w:r>
    </w:p>
    <w:p w:rsidR="00EC5337" w:rsidRDefault="00BD01F7" w:rsidP="00EC5337">
      <w:pPr>
        <w:ind w:leftChars="200" w:left="480"/>
      </w:pPr>
      <w:r>
        <w:rPr>
          <w:rFonts w:hint="eastAsia"/>
        </w:rPr>
        <w:t>从而可知</w:t>
      </w:r>
      <w:r w:rsidR="0074129A" w:rsidRPr="0074129A">
        <w:rPr>
          <w:position w:val="-10"/>
        </w:rPr>
        <w:object w:dxaOrig="2120" w:dyaOrig="320">
          <v:shape id="_x0000_i1275" type="#_x0000_t75" style="width:105.8pt;height:16.3pt" o:ole="">
            <v:imagedata r:id="rId515" o:title=""/>
          </v:shape>
          <o:OLEObject Type="Embed" ProgID="Equation.DSMT4" ShapeID="_x0000_i1275" DrawAspect="Content" ObjectID="_1700119649" r:id="rId516"/>
        </w:object>
      </w:r>
      <w:r>
        <w:rPr>
          <w:rFonts w:hint="eastAsia"/>
        </w:rPr>
        <w:t>，</w:t>
      </w:r>
      <w:r w:rsidR="00EC5337">
        <w:rPr>
          <w:rFonts w:hint="eastAsia"/>
        </w:rPr>
        <w:t>即</w:t>
      </w:r>
    </w:p>
    <w:p w:rsidR="00BD01F7" w:rsidRDefault="0074129A" w:rsidP="00EC5337">
      <w:pPr>
        <w:ind w:leftChars="200" w:left="480"/>
        <w:jc w:val="center"/>
      </w:pPr>
      <w:r w:rsidRPr="0074129A">
        <w:rPr>
          <w:position w:val="-10"/>
        </w:rPr>
        <w:object w:dxaOrig="3300" w:dyaOrig="360">
          <v:shape id="_x0000_i1276" type="#_x0000_t75" style="width:165.3pt;height:18.15pt" o:ole="">
            <v:imagedata r:id="rId517" o:title=""/>
          </v:shape>
          <o:OLEObject Type="Embed" ProgID="Equation.DSMT4" ShapeID="_x0000_i1276" DrawAspect="Content" ObjectID="_1700119650" r:id="rId518"/>
        </w:object>
      </w:r>
    </w:p>
    <w:p w:rsidR="00BD01F7" w:rsidRDefault="00BD01F7" w:rsidP="00EC5337">
      <w:pPr>
        <w:ind w:leftChars="200" w:left="480"/>
      </w:pPr>
      <w:r>
        <w:rPr>
          <w:rFonts w:hint="eastAsia"/>
        </w:rPr>
        <w:t>令</w:t>
      </w:r>
      <w:r w:rsidR="0074129A" w:rsidRPr="0074129A">
        <w:rPr>
          <w:position w:val="-10"/>
        </w:rPr>
        <w:object w:dxaOrig="1100" w:dyaOrig="320">
          <v:shape id="_x0000_i1277" type="#_x0000_t75" style="width:55.1pt;height:16.3pt" o:ole="">
            <v:imagedata r:id="rId519" o:title=""/>
          </v:shape>
          <o:OLEObject Type="Embed" ProgID="Equation.DSMT4" ShapeID="_x0000_i1277" DrawAspect="Content" ObjectID="_1700119651" r:id="rId520"/>
        </w:object>
      </w:r>
      <w:r>
        <w:rPr>
          <w:rFonts w:hint="eastAsia"/>
        </w:rPr>
        <w:t>，可得</w:t>
      </w:r>
      <w:r w:rsidR="0074129A" w:rsidRPr="0074129A">
        <w:rPr>
          <w:position w:val="-10"/>
        </w:rPr>
        <w:object w:dxaOrig="2040" w:dyaOrig="360">
          <v:shape id="_x0000_i1278" type="#_x0000_t75" style="width:102.05pt;height:18.15pt" o:ole="">
            <v:imagedata r:id="rId521" o:title=""/>
          </v:shape>
          <o:OLEObject Type="Embed" ProgID="Equation.DSMT4" ShapeID="_x0000_i1278" DrawAspect="Content" ObjectID="_1700119652" r:id="rId522"/>
        </w:object>
      </w:r>
      <w:r>
        <w:rPr>
          <w:rFonts w:hint="eastAsia"/>
        </w:rPr>
        <w:t>．且当</w:t>
      </w:r>
      <w:r w:rsidR="0074129A" w:rsidRPr="0074129A">
        <w:rPr>
          <w:position w:val="-10"/>
        </w:rPr>
        <w:object w:dxaOrig="720" w:dyaOrig="320">
          <v:shape id="_x0000_i1279" type="#_x0000_t75" style="width:36.3pt;height:16.3pt" o:ole="">
            <v:imagedata r:id="rId523" o:title=""/>
          </v:shape>
          <o:OLEObject Type="Embed" ProgID="Equation.DSMT4" ShapeID="_x0000_i1279" DrawAspect="Content" ObjectID="_1700119653" r:id="rId524"/>
        </w:object>
      </w:r>
      <w:r>
        <w:rPr>
          <w:rFonts w:hint="eastAsia"/>
        </w:rPr>
        <w:t>时，</w:t>
      </w:r>
      <w:r w:rsidR="0074129A" w:rsidRPr="0074129A">
        <w:rPr>
          <w:position w:val="-12"/>
        </w:rPr>
        <w:object w:dxaOrig="1260" w:dyaOrig="360">
          <v:shape id="_x0000_i1280" type="#_x0000_t75" style="width:63.25pt;height:18.15pt" o:ole="">
            <v:imagedata r:id="rId525" o:title=""/>
          </v:shape>
          <o:OLEObject Type="Embed" ProgID="Equation.DSMT4" ShapeID="_x0000_i1280" DrawAspect="Content" ObjectID="_1700119654" r:id="rId526"/>
        </w:object>
      </w:r>
      <w:r>
        <w:rPr>
          <w:rFonts w:hint="eastAsia"/>
        </w:rPr>
        <w:t>．曲线</w:t>
      </w:r>
      <w:r w:rsidR="0074129A" w:rsidRPr="0074129A">
        <w:rPr>
          <w:position w:val="-10"/>
        </w:rPr>
        <w:object w:dxaOrig="1100" w:dyaOrig="320">
          <v:shape id="_x0000_i1281" type="#_x0000_t75" style="width:55.1pt;height:16.3pt" o:ole="">
            <v:imagedata r:id="rId527" o:title=""/>
          </v:shape>
          <o:OLEObject Type="Embed" ProgID="Equation.DSMT4" ShapeID="_x0000_i1281" DrawAspect="Content" ObjectID="_1700119655" r:id="rId528"/>
        </w:object>
      </w:r>
      <w:r>
        <w:rPr>
          <w:rFonts w:hint="eastAsia"/>
        </w:rPr>
        <w:t>所成的图形绕直线</w:t>
      </w:r>
      <w:r w:rsidR="0074129A" w:rsidRPr="0074129A">
        <w:rPr>
          <w:position w:val="-10"/>
        </w:rPr>
        <w:object w:dxaOrig="720" w:dyaOrig="320">
          <v:shape id="_x0000_i1282" type="#_x0000_t75" style="width:36.3pt;height:16.3pt" o:ole="">
            <v:imagedata r:id="rId529" o:title=""/>
          </v:shape>
          <o:OLEObject Type="Embed" ProgID="Equation.DSMT4" ShapeID="_x0000_i1282" DrawAspect="Content" ObjectID="_1700119656" r:id="rId530"/>
        </w:object>
      </w:r>
      <w:r>
        <w:rPr>
          <w:rFonts w:hint="eastAsia"/>
        </w:rPr>
        <w:t>旋转所成的旋转体的体积为</w:t>
      </w:r>
    </w:p>
    <w:p w:rsidR="00BD01F7" w:rsidRPr="00006E62" w:rsidRDefault="008E567C" w:rsidP="00EC5337">
      <w:pPr>
        <w:ind w:leftChars="200" w:left="480"/>
        <w:jc w:val="center"/>
      </w:pPr>
      <w:r w:rsidRPr="008E567C">
        <w:rPr>
          <w:position w:val="-28"/>
        </w:rPr>
        <w:object w:dxaOrig="5179" w:dyaOrig="680">
          <v:shape id="_x0000_i1332" type="#_x0000_t75" style="width:259.2pt;height:34.45pt" o:ole="">
            <v:imagedata r:id="rId531" o:title=""/>
          </v:shape>
          <o:OLEObject Type="Embed" ProgID="Equation.DSMT4" ShapeID="_x0000_i1332" DrawAspect="Content" ObjectID="_1700119657" r:id="rId532"/>
        </w:object>
      </w:r>
    </w:p>
    <w:p w:rsidR="00FD289A" w:rsidRDefault="00FD289A" w:rsidP="00BD01F7"/>
    <w:p w:rsidR="006A2119" w:rsidRDefault="006A2119" w:rsidP="00BD01F7"/>
    <w:p w:rsidR="006A2119" w:rsidRPr="003D0B7E" w:rsidRDefault="006A2119" w:rsidP="006A2119">
      <w:r w:rsidRPr="003D0B7E">
        <w:t>(</w:t>
      </w:r>
      <w:r w:rsidRPr="003D0B7E">
        <w:rPr>
          <w:rFonts w:hint="eastAsia"/>
        </w:rPr>
        <w:t>2</w:t>
      </w:r>
      <w:r>
        <w:rPr>
          <w:rFonts w:hint="eastAsia"/>
        </w:rPr>
        <w:t>2</w:t>
      </w:r>
      <w:r>
        <w:t>)</w:t>
      </w:r>
      <w:r>
        <w:rPr>
          <w:rFonts w:hint="eastAsia"/>
        </w:rPr>
        <w:t>（</w:t>
      </w:r>
      <w:r w:rsidRPr="003D0B7E">
        <w:t>本题满分</w:t>
      </w:r>
      <w:r w:rsidRPr="003D0B7E">
        <w:rPr>
          <w:rFonts w:hint="eastAsia"/>
        </w:rPr>
        <w:t>11</w:t>
      </w:r>
      <w:r w:rsidRPr="003D0B7E">
        <w:t>分</w:t>
      </w:r>
      <w:r>
        <w:rPr>
          <w:rFonts w:hint="eastAsia"/>
        </w:rPr>
        <w:t>）</w:t>
      </w:r>
      <w:r w:rsidRPr="006A2119">
        <w:rPr>
          <w:rStyle w:val="af"/>
          <w:rFonts w:hint="eastAsia"/>
        </w:rPr>
        <w:t>【同试卷一第三</w:t>
      </w:r>
      <w:r w:rsidRPr="006A2119">
        <w:rPr>
          <w:rStyle w:val="af"/>
          <w:rFonts w:hint="eastAsia"/>
        </w:rPr>
        <w:t>(20)</w:t>
      </w:r>
      <w:r w:rsidRPr="006A2119">
        <w:rPr>
          <w:rStyle w:val="af"/>
          <w:rFonts w:hint="eastAsia"/>
        </w:rPr>
        <w:t>题】</w:t>
      </w:r>
    </w:p>
    <w:p w:rsidR="006A2119" w:rsidRPr="00D4447B" w:rsidRDefault="006A2119" w:rsidP="006A2119">
      <w:pPr>
        <w:ind w:leftChars="200" w:left="480"/>
        <w:rPr>
          <w:rFonts w:ascii="宋体" w:hAnsi="宋体"/>
          <w:szCs w:val="22"/>
        </w:rPr>
      </w:pPr>
      <w:r>
        <w:rPr>
          <w:rFonts w:ascii="宋体" w:hAnsi="宋体" w:hint="eastAsia"/>
          <w:szCs w:val="21"/>
        </w:rPr>
        <w:t>设矩阵</w:t>
      </w:r>
      <w:r w:rsidR="0074129A" w:rsidRPr="0074129A">
        <w:rPr>
          <w:position w:val="-50"/>
        </w:rPr>
        <w:object w:dxaOrig="2260" w:dyaOrig="1120">
          <v:shape id="_x0000_i1283" type="#_x0000_t75" style="width:112.7pt;height:55.7pt" o:ole="">
            <v:imagedata r:id="rId533" o:title=""/>
          </v:shape>
          <o:OLEObject Type="Embed" ProgID="Equation.DSMT4" ShapeID="_x0000_i1283" DrawAspect="Content" ObjectID="_1700119658" r:id="rId534"/>
        </w:object>
      </w:r>
      <w:r>
        <w:rPr>
          <w:rFonts w:ascii="宋体" w:hAnsi="宋体" w:hint="eastAsia"/>
          <w:szCs w:val="21"/>
        </w:rPr>
        <w:t>，</w:t>
      </w:r>
      <w:r w:rsidR="0074129A" w:rsidRPr="00025957">
        <w:rPr>
          <w:position w:val="-4"/>
        </w:rPr>
        <w:object w:dxaOrig="220" w:dyaOrig="260">
          <v:shape id="_x0000_i1284" type="#_x0000_t75" style="width:11.25pt;height:13.15pt" o:ole="">
            <v:imagedata r:id="rId535" o:title=""/>
          </v:shape>
          <o:OLEObject Type="Embed" ProgID="Equation.DSMT4" ShapeID="_x0000_i1284" DrawAspect="Content" ObjectID="_1700119659" r:id="rId536"/>
        </w:object>
      </w:r>
      <w:r>
        <w:rPr>
          <w:rFonts w:ascii="宋体" w:hAnsi="宋体" w:hint="eastAsia"/>
          <w:szCs w:val="21"/>
        </w:rPr>
        <w:t>为</w:t>
      </w:r>
      <w:r w:rsidR="0074129A" w:rsidRPr="0074129A">
        <w:rPr>
          <w:position w:val="-6"/>
        </w:rPr>
        <w:object w:dxaOrig="180" w:dyaOrig="279">
          <v:shape id="_x0000_i1285" type="#_x0000_t75" style="width:8.75pt;height:13.75pt" o:ole="">
            <v:imagedata r:id="rId537" o:title=""/>
          </v:shape>
          <o:OLEObject Type="Embed" ProgID="Equation.DSMT4" ShapeID="_x0000_i1285" DrawAspect="Content" ObjectID="_1700119660" r:id="rId538"/>
        </w:object>
      </w:r>
      <w:r>
        <w:rPr>
          <w:rFonts w:ascii="宋体" w:hAnsi="宋体" w:hint="eastAsia"/>
          <w:szCs w:val="21"/>
        </w:rPr>
        <w:t>阶单位矩阵．</w:t>
      </w:r>
    </w:p>
    <w:p w:rsidR="006A2119" w:rsidRDefault="006A2119" w:rsidP="006A2119">
      <w:pPr>
        <w:adjustRightInd w:val="0"/>
        <w:snapToGrid w:val="0"/>
        <w:spacing w:line="276" w:lineRule="auto"/>
        <w:ind w:leftChars="200" w:left="480"/>
        <w:rPr>
          <w:rFonts w:ascii="宋体" w:hAnsi="宋体"/>
          <w:szCs w:val="21"/>
        </w:rPr>
      </w:pPr>
      <w:r w:rsidRPr="00AE0717">
        <w:rPr>
          <w:szCs w:val="21"/>
        </w:rPr>
        <w:t>(</w:t>
      </w:r>
      <w:r w:rsidRPr="00BE2BD3">
        <w:rPr>
          <w:rFonts w:hint="eastAsia"/>
          <w:szCs w:val="21"/>
        </w:rPr>
        <w:t>Ⅰ</w:t>
      </w:r>
      <w:r w:rsidRPr="00AE0717">
        <w:rPr>
          <w:szCs w:val="21"/>
        </w:rPr>
        <w:t>)</w:t>
      </w:r>
      <w:r>
        <w:rPr>
          <w:rFonts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求方程组</w:t>
      </w:r>
      <w:r w:rsidR="0074129A" w:rsidRPr="0074129A">
        <w:rPr>
          <w:position w:val="-6"/>
        </w:rPr>
        <w:object w:dxaOrig="700" w:dyaOrig="279">
          <v:shape id="_x0000_i1286" type="#_x0000_t75" style="width:35.05pt;height:13.75pt" o:ole="">
            <v:imagedata r:id="rId539" o:title=""/>
          </v:shape>
          <o:OLEObject Type="Embed" ProgID="Equation.DSMT4" ShapeID="_x0000_i1286" DrawAspect="Content" ObjectID="_1700119661" r:id="rId540"/>
        </w:object>
      </w:r>
      <w:r>
        <w:rPr>
          <w:rFonts w:ascii="宋体" w:hAnsi="宋体" w:hint="eastAsia"/>
          <w:szCs w:val="21"/>
        </w:rPr>
        <w:t xml:space="preserve">的一个基础解系； </w:t>
      </w:r>
      <w:r w:rsidR="00552708">
        <w:rPr>
          <w:rFonts w:ascii="宋体" w:hAnsi="宋体" w:hint="eastAsia"/>
          <w:szCs w:val="21"/>
        </w:rPr>
        <w:t xml:space="preserve"> </w:t>
      </w:r>
      <w:r w:rsidRPr="00AE0717">
        <w:rPr>
          <w:szCs w:val="21"/>
        </w:rPr>
        <w:t>(</w:t>
      </w:r>
      <w:r w:rsidRPr="00BE2BD3">
        <w:rPr>
          <w:rFonts w:hint="eastAsia"/>
          <w:szCs w:val="21"/>
        </w:rPr>
        <w:t>Ⅱ</w:t>
      </w:r>
      <w:r w:rsidRPr="00AE0717">
        <w:rPr>
          <w:szCs w:val="21"/>
        </w:rPr>
        <w:t>)</w:t>
      </w:r>
      <w:r>
        <w:rPr>
          <w:rFonts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求满足</w:t>
      </w:r>
      <w:r w:rsidR="0074129A" w:rsidRPr="00025957">
        <w:rPr>
          <w:position w:val="-4"/>
        </w:rPr>
        <w:object w:dxaOrig="760" w:dyaOrig="260">
          <v:shape id="_x0000_i1287" type="#_x0000_t75" style="width:38.2pt;height:13.15pt" o:ole="">
            <v:imagedata r:id="rId541" o:title=""/>
          </v:shape>
          <o:OLEObject Type="Embed" ProgID="Equation.DSMT4" ShapeID="_x0000_i1287" DrawAspect="Content" ObjectID="_1700119662" r:id="rId542"/>
        </w:object>
      </w:r>
      <w:r>
        <w:rPr>
          <w:rFonts w:ascii="宋体" w:hAnsi="宋体" w:hint="eastAsia"/>
          <w:szCs w:val="21"/>
        </w:rPr>
        <w:t>的所有矩阵</w:t>
      </w:r>
      <w:r w:rsidR="0074129A" w:rsidRPr="00025957">
        <w:rPr>
          <w:position w:val="-4"/>
        </w:rPr>
        <w:object w:dxaOrig="220" w:dyaOrig="260">
          <v:shape id="_x0000_i1288" type="#_x0000_t75" style="width:11.25pt;height:13.15pt" o:ole="">
            <v:imagedata r:id="rId543" o:title=""/>
          </v:shape>
          <o:OLEObject Type="Embed" ProgID="Equation.DSMT4" ShapeID="_x0000_i1288" DrawAspect="Content" ObjectID="_1700119663" r:id="rId544"/>
        </w:object>
      </w:r>
      <w:r w:rsidR="00552708">
        <w:rPr>
          <w:rFonts w:ascii="宋体" w:hAnsi="宋体" w:hint="eastAsia"/>
          <w:szCs w:val="21"/>
        </w:rPr>
        <w:t>．</w:t>
      </w:r>
    </w:p>
    <w:p w:rsidR="006A2119" w:rsidRPr="00552708" w:rsidRDefault="006A2119" w:rsidP="00552708"/>
    <w:p w:rsidR="006A2119" w:rsidRDefault="006A2119" w:rsidP="006A2119">
      <w:pPr>
        <w:spacing w:before="240"/>
      </w:pPr>
      <w:r w:rsidRPr="00962FCE">
        <w:rPr>
          <w:rStyle w:val="af5"/>
          <w:rFonts w:hint="eastAsia"/>
        </w:rPr>
        <w:t>[解]</w:t>
      </w:r>
      <w:r>
        <w:rPr>
          <w:rFonts w:hint="eastAsia"/>
        </w:rPr>
        <w:t xml:space="preserve"> (</w:t>
      </w:r>
      <w:r w:rsidRPr="00BE2BD3">
        <w:rPr>
          <w:rFonts w:hint="eastAsia"/>
        </w:rPr>
        <w:t>Ⅰ</w:t>
      </w:r>
      <w:r>
        <w:rPr>
          <w:rFonts w:hint="eastAsia"/>
        </w:rPr>
        <w:t xml:space="preserve">) </w:t>
      </w:r>
      <w:r>
        <w:rPr>
          <w:rFonts w:hint="eastAsia"/>
        </w:rPr>
        <w:t>对系数矩阵</w:t>
      </w:r>
      <w:r w:rsidR="0074129A" w:rsidRPr="00025957">
        <w:rPr>
          <w:position w:val="-4"/>
        </w:rPr>
        <w:object w:dxaOrig="220" w:dyaOrig="260">
          <v:shape id="_x0000_i1289" type="#_x0000_t75" style="width:11.25pt;height:13.15pt" o:ole="">
            <v:imagedata r:id="rId545" o:title=""/>
          </v:shape>
          <o:OLEObject Type="Embed" ProgID="Equation.DSMT4" ShapeID="_x0000_i1289" DrawAspect="Content" ObjectID="_1700119664" r:id="rId546"/>
        </w:object>
      </w:r>
      <w:r>
        <w:rPr>
          <w:rFonts w:hint="eastAsia"/>
        </w:rPr>
        <w:t>进行初等行变换得</w:t>
      </w:r>
    </w:p>
    <w:p w:rsidR="006A2119" w:rsidRDefault="0074129A" w:rsidP="006A2119">
      <w:pPr>
        <w:ind w:leftChars="400" w:left="960"/>
        <w:jc w:val="center"/>
      </w:pPr>
      <w:r w:rsidRPr="0074129A">
        <w:rPr>
          <w:position w:val="-106"/>
        </w:rPr>
        <w:object w:dxaOrig="4380" w:dyaOrig="2240">
          <v:shape id="_x0000_i1290" type="#_x0000_t75" style="width:219.15pt;height:112.05pt" o:ole="">
            <v:imagedata r:id="rId547" o:title=""/>
          </v:shape>
          <o:OLEObject Type="Embed" ProgID="Equation.DSMT4" ShapeID="_x0000_i1290" DrawAspect="Content" ObjectID="_1700119665" r:id="rId548"/>
        </w:object>
      </w:r>
    </w:p>
    <w:p w:rsidR="006A2119" w:rsidRDefault="006A2119" w:rsidP="006A2119">
      <w:pPr>
        <w:ind w:leftChars="400" w:left="960"/>
      </w:pPr>
      <w:r>
        <w:rPr>
          <w:rFonts w:hint="eastAsia"/>
        </w:rPr>
        <w:t>从而得到</w:t>
      </w:r>
      <w:r w:rsidR="0074129A" w:rsidRPr="0074129A">
        <w:rPr>
          <w:position w:val="-6"/>
        </w:rPr>
        <w:object w:dxaOrig="700" w:dyaOrig="279">
          <v:shape id="_x0000_i1291" type="#_x0000_t75" style="width:35.05pt;height:13.75pt" o:ole="">
            <v:imagedata r:id="rId549" o:title=""/>
          </v:shape>
          <o:OLEObject Type="Embed" ProgID="Equation.DSMT4" ShapeID="_x0000_i1291" DrawAspect="Content" ObjectID="_1700119666" r:id="rId550"/>
        </w:object>
      </w:r>
      <w:r>
        <w:rPr>
          <w:rFonts w:hint="eastAsia"/>
        </w:rPr>
        <w:t>的一个基础解系</w:t>
      </w:r>
      <w:r>
        <w:t>为</w:t>
      </w:r>
      <w:r w:rsidR="0074129A" w:rsidRPr="0074129A">
        <w:rPr>
          <w:position w:val="-14"/>
        </w:rPr>
        <w:object w:dxaOrig="1560" w:dyaOrig="440">
          <v:shape id="_x0000_i1292" type="#_x0000_t75" style="width:78.25pt;height:21.9pt" o:ole="">
            <v:imagedata r:id="rId551" o:title=""/>
          </v:shape>
          <o:OLEObject Type="Embed" ProgID="Equation.DSMT4" ShapeID="_x0000_i1292" DrawAspect="Content" ObjectID="_1700119667" r:id="rId552"/>
        </w:object>
      </w:r>
      <w:r>
        <w:rPr>
          <w:rFonts w:hint="eastAsia"/>
        </w:rPr>
        <w:t>．</w:t>
      </w:r>
    </w:p>
    <w:p w:rsidR="006A2119" w:rsidRDefault="006A2119" w:rsidP="006A2119">
      <w:pPr>
        <w:ind w:leftChars="200" w:left="480"/>
      </w:pPr>
      <w:r>
        <w:rPr>
          <w:rFonts w:hAnsi="宋体" w:hint="eastAsia"/>
          <w:szCs w:val="21"/>
        </w:rPr>
        <w:t>(</w:t>
      </w:r>
      <w:r w:rsidRPr="00BE2BD3">
        <w:rPr>
          <w:rFonts w:hint="eastAsia"/>
          <w:szCs w:val="21"/>
        </w:rPr>
        <w:t>Ⅱ</w:t>
      </w:r>
      <w:r>
        <w:rPr>
          <w:rFonts w:hAnsi="宋体" w:hint="eastAsia"/>
          <w:szCs w:val="21"/>
        </w:rPr>
        <w:t>)</w:t>
      </w:r>
      <w:r>
        <w:rPr>
          <w:rFonts w:hint="eastAsia"/>
        </w:rPr>
        <w:t xml:space="preserve"> </w:t>
      </w:r>
      <w:r>
        <w:rPr>
          <w:rFonts w:hint="eastAsia"/>
        </w:rPr>
        <w:t>对矩阵</w:t>
      </w:r>
      <w:r w:rsidR="0074129A" w:rsidRPr="0074129A">
        <w:rPr>
          <w:position w:val="-10"/>
        </w:rPr>
        <w:object w:dxaOrig="620" w:dyaOrig="320">
          <v:shape id="_x0000_i1293" type="#_x0000_t75" style="width:31.3pt;height:16.3pt" o:ole="">
            <v:imagedata r:id="rId553" o:title=""/>
          </v:shape>
          <o:OLEObject Type="Embed" ProgID="Equation.DSMT4" ShapeID="_x0000_i1293" DrawAspect="Content" ObjectID="_1700119668" r:id="rId554"/>
        </w:object>
      </w:r>
      <w:r>
        <w:rPr>
          <w:rFonts w:hint="eastAsia"/>
        </w:rPr>
        <w:t>作初等行变换得</w:t>
      </w:r>
    </w:p>
    <w:p w:rsidR="006A2119" w:rsidRDefault="0074129A" w:rsidP="006A2119">
      <w:pPr>
        <w:ind w:leftChars="400" w:left="960"/>
        <w:jc w:val="center"/>
      </w:pPr>
      <w:r w:rsidRPr="0074129A">
        <w:rPr>
          <w:position w:val="-106"/>
        </w:rPr>
        <w:object w:dxaOrig="7320" w:dyaOrig="2240">
          <v:shape id="_x0000_i1294" type="#_x0000_t75" style="width:366.25pt;height:112.05pt" o:ole="">
            <v:imagedata r:id="rId555" o:title=""/>
          </v:shape>
          <o:OLEObject Type="Embed" ProgID="Equation.DSMT4" ShapeID="_x0000_i1294" DrawAspect="Content" ObjectID="_1700119669" r:id="rId556"/>
        </w:object>
      </w:r>
    </w:p>
    <w:p w:rsidR="006A2119" w:rsidRPr="003C72D8" w:rsidRDefault="006A2119" w:rsidP="006A2119">
      <w:pPr>
        <w:ind w:leftChars="400" w:left="960"/>
        <w:rPr>
          <w:rFonts w:hAnsi="宋体"/>
          <w:szCs w:val="21"/>
        </w:rPr>
      </w:pPr>
      <w:r>
        <w:rPr>
          <w:rFonts w:hAnsi="宋体" w:hint="eastAsia"/>
          <w:szCs w:val="21"/>
        </w:rPr>
        <w:t>记</w:t>
      </w:r>
      <w:r w:rsidR="0074129A" w:rsidRPr="0074129A">
        <w:rPr>
          <w:position w:val="-12"/>
        </w:rPr>
        <w:object w:dxaOrig="1359" w:dyaOrig="360">
          <v:shape id="_x0000_i1295" type="#_x0000_t75" style="width:68.25pt;height:18.15pt" o:ole="">
            <v:imagedata r:id="rId557" o:title=""/>
          </v:shape>
          <o:OLEObject Type="Embed" ProgID="Equation.DSMT4" ShapeID="_x0000_i1295" DrawAspect="Content" ObjectID="_1700119670" r:id="rId558"/>
        </w:object>
      </w:r>
      <w:r>
        <w:rPr>
          <w:rFonts w:hAnsi="宋体" w:hint="eastAsia"/>
          <w:szCs w:val="21"/>
        </w:rPr>
        <w:t>，则</w:t>
      </w:r>
      <w:r w:rsidR="0074129A" w:rsidRPr="0074129A">
        <w:rPr>
          <w:position w:val="-12"/>
        </w:rPr>
        <w:object w:dxaOrig="760" w:dyaOrig="360">
          <v:shape id="_x0000_i1296" type="#_x0000_t75" style="width:38.2pt;height:18.15pt" o:ole="">
            <v:imagedata r:id="rId559" o:title=""/>
          </v:shape>
          <o:OLEObject Type="Embed" ProgID="Equation.DSMT4" ShapeID="_x0000_i1296" DrawAspect="Content" ObjectID="_1700119671" r:id="rId560"/>
        </w:object>
      </w:r>
      <w:r>
        <w:rPr>
          <w:rFonts w:hAnsi="宋体" w:hint="eastAsia"/>
          <w:szCs w:val="21"/>
        </w:rPr>
        <w:t>的通解为</w:t>
      </w:r>
      <w:r w:rsidR="0074129A" w:rsidRPr="0074129A">
        <w:rPr>
          <w:position w:val="-12"/>
        </w:rPr>
        <w:object w:dxaOrig="2260" w:dyaOrig="380">
          <v:shape id="_x0000_i1297" type="#_x0000_t75" style="width:112.7pt;height:18.8pt" o:ole="">
            <v:imagedata r:id="rId561" o:title=""/>
          </v:shape>
          <o:OLEObject Type="Embed" ProgID="Equation.DSMT4" ShapeID="_x0000_i1297" DrawAspect="Content" ObjectID="_1700119672" r:id="rId562"/>
        </w:object>
      </w:r>
      <w:r>
        <w:rPr>
          <w:rFonts w:hAnsi="宋体" w:hint="eastAsia"/>
          <w:szCs w:val="21"/>
        </w:rPr>
        <w:t>，</w:t>
      </w:r>
      <w:r w:rsidR="0074129A" w:rsidRPr="0074129A">
        <w:rPr>
          <w:position w:val="-12"/>
        </w:rPr>
        <w:object w:dxaOrig="260" w:dyaOrig="360">
          <v:shape id="_x0000_i1298" type="#_x0000_t75" style="width:13.15pt;height:18.15pt" o:ole="">
            <v:imagedata r:id="rId563" o:title=""/>
          </v:shape>
          <o:OLEObject Type="Embed" ProgID="Equation.DSMT4" ShapeID="_x0000_i1298" DrawAspect="Content" ObjectID="_1700119673" r:id="rId564"/>
        </w:object>
      </w:r>
      <w:r>
        <w:rPr>
          <w:rFonts w:hAnsi="宋体" w:hint="eastAsia"/>
          <w:szCs w:val="21"/>
        </w:rPr>
        <w:t>为任意常数；</w:t>
      </w:r>
      <w:r w:rsidR="0074129A" w:rsidRPr="0074129A">
        <w:rPr>
          <w:position w:val="-12"/>
        </w:rPr>
        <w:object w:dxaOrig="760" w:dyaOrig="360">
          <v:shape id="_x0000_i1299" type="#_x0000_t75" style="width:38.2pt;height:18.15pt" o:ole="">
            <v:imagedata r:id="rId565" o:title=""/>
          </v:shape>
          <o:OLEObject Type="Embed" ProgID="Equation.DSMT4" ShapeID="_x0000_i1299" DrawAspect="Content" ObjectID="_1700119674" r:id="rId566"/>
        </w:object>
      </w:r>
      <w:r>
        <w:rPr>
          <w:rFonts w:hAnsi="宋体" w:hint="eastAsia"/>
          <w:szCs w:val="21"/>
        </w:rPr>
        <w:t>的通解为</w:t>
      </w:r>
      <w:r w:rsidR="0074129A" w:rsidRPr="0074129A">
        <w:rPr>
          <w:position w:val="-12"/>
        </w:rPr>
        <w:object w:dxaOrig="2280" w:dyaOrig="380">
          <v:shape id="_x0000_i1300" type="#_x0000_t75" style="width:113.95pt;height:18.8pt" o:ole="">
            <v:imagedata r:id="rId567" o:title=""/>
          </v:shape>
          <o:OLEObject Type="Embed" ProgID="Equation.DSMT4" ShapeID="_x0000_i1300" DrawAspect="Content" ObjectID="_1700119675" r:id="rId568"/>
        </w:object>
      </w:r>
      <w:r>
        <w:rPr>
          <w:rFonts w:hAnsi="宋体" w:hint="eastAsia"/>
          <w:szCs w:val="21"/>
        </w:rPr>
        <w:t>，</w:t>
      </w:r>
      <w:r w:rsidR="0074129A" w:rsidRPr="0074129A">
        <w:rPr>
          <w:position w:val="-12"/>
        </w:rPr>
        <w:object w:dxaOrig="260" w:dyaOrig="360">
          <v:shape id="_x0000_i1301" type="#_x0000_t75" style="width:13.15pt;height:18.15pt" o:ole="">
            <v:imagedata r:id="rId569" o:title=""/>
          </v:shape>
          <o:OLEObject Type="Embed" ProgID="Equation.DSMT4" ShapeID="_x0000_i1301" DrawAspect="Content" ObjectID="_1700119676" r:id="rId570"/>
        </w:object>
      </w:r>
      <w:r>
        <w:rPr>
          <w:rFonts w:hAnsi="宋体" w:hint="eastAsia"/>
          <w:szCs w:val="21"/>
        </w:rPr>
        <w:t>为任意常数；</w:t>
      </w:r>
      <w:r w:rsidR="0074129A" w:rsidRPr="0074129A">
        <w:rPr>
          <w:position w:val="-12"/>
        </w:rPr>
        <w:object w:dxaOrig="760" w:dyaOrig="360">
          <v:shape id="_x0000_i1302" type="#_x0000_t75" style="width:38.2pt;height:18.15pt" o:ole="">
            <v:imagedata r:id="rId571" o:title=""/>
          </v:shape>
          <o:OLEObject Type="Embed" ProgID="Equation.DSMT4" ShapeID="_x0000_i1302" DrawAspect="Content" ObjectID="_1700119677" r:id="rId572"/>
        </w:object>
      </w:r>
      <w:r>
        <w:rPr>
          <w:rFonts w:hAnsi="宋体" w:hint="eastAsia"/>
          <w:szCs w:val="21"/>
        </w:rPr>
        <w:t>的通解为</w:t>
      </w:r>
      <w:r w:rsidR="0074129A" w:rsidRPr="0074129A">
        <w:rPr>
          <w:position w:val="-12"/>
        </w:rPr>
        <w:object w:dxaOrig="2120" w:dyaOrig="380">
          <v:shape id="_x0000_i1303" type="#_x0000_t75" style="width:105.8pt;height:18.8pt" o:ole="">
            <v:imagedata r:id="rId573" o:title=""/>
          </v:shape>
          <o:OLEObject Type="Embed" ProgID="Equation.DSMT4" ShapeID="_x0000_i1303" DrawAspect="Content" ObjectID="_1700119678" r:id="rId574"/>
        </w:object>
      </w:r>
      <w:r>
        <w:rPr>
          <w:rFonts w:hAnsi="宋体" w:hint="eastAsia"/>
          <w:szCs w:val="21"/>
        </w:rPr>
        <w:t>，</w:t>
      </w:r>
      <w:r w:rsidR="0074129A" w:rsidRPr="0074129A">
        <w:rPr>
          <w:position w:val="-12"/>
        </w:rPr>
        <w:object w:dxaOrig="260" w:dyaOrig="360">
          <v:shape id="_x0000_i1304" type="#_x0000_t75" style="width:13.15pt;height:18.15pt" o:ole="">
            <v:imagedata r:id="rId575" o:title=""/>
          </v:shape>
          <o:OLEObject Type="Embed" ProgID="Equation.DSMT4" ShapeID="_x0000_i1304" DrawAspect="Content" ObjectID="_1700119679" r:id="rId576"/>
        </w:object>
      </w:r>
      <w:r>
        <w:rPr>
          <w:rFonts w:hAnsi="宋体" w:hint="eastAsia"/>
          <w:szCs w:val="21"/>
        </w:rPr>
        <w:t>为任意常数．于是所求矩阵为</w:t>
      </w:r>
    </w:p>
    <w:p w:rsidR="006A2119" w:rsidRPr="003C72D8" w:rsidRDefault="0074129A" w:rsidP="006A2119">
      <w:pPr>
        <w:ind w:leftChars="400" w:left="960"/>
        <w:jc w:val="center"/>
      </w:pPr>
      <w:r w:rsidRPr="0074129A">
        <w:rPr>
          <w:position w:val="-68"/>
        </w:rPr>
        <w:object w:dxaOrig="6580" w:dyaOrig="1480">
          <v:shape id="_x0000_i1305" type="#_x0000_t75" style="width:328.7pt;height:73.9pt" o:ole="">
            <v:imagedata r:id="rId577" o:title=""/>
          </v:shape>
          <o:OLEObject Type="Embed" ProgID="Equation.DSMT4" ShapeID="_x0000_i1305" DrawAspect="Content" ObjectID="_1700119680" r:id="rId578"/>
        </w:object>
      </w:r>
    </w:p>
    <w:p w:rsidR="006A2119" w:rsidRDefault="006A2119" w:rsidP="006A2119">
      <w:pPr>
        <w:ind w:leftChars="400" w:left="960"/>
        <w:rPr>
          <w:szCs w:val="21"/>
        </w:rPr>
      </w:pPr>
      <w:r>
        <w:rPr>
          <w:rFonts w:hint="eastAsia"/>
          <w:szCs w:val="21"/>
        </w:rPr>
        <w:t>其中</w:t>
      </w:r>
      <w:r w:rsidR="0074129A" w:rsidRPr="0074129A">
        <w:rPr>
          <w:position w:val="-12"/>
        </w:rPr>
        <w:object w:dxaOrig="840" w:dyaOrig="360">
          <v:shape id="_x0000_i1306" type="#_x0000_t75" style="width:41.95pt;height:18.15pt" o:ole="">
            <v:imagedata r:id="rId579" o:title=""/>
          </v:shape>
          <o:OLEObject Type="Embed" ProgID="Equation.DSMT4" ShapeID="_x0000_i1306" DrawAspect="Content" ObjectID="_1700119681" r:id="rId580"/>
        </w:object>
      </w:r>
      <w:r>
        <w:rPr>
          <w:rFonts w:hint="eastAsia"/>
          <w:szCs w:val="21"/>
        </w:rPr>
        <w:t>为任意常数．</w:t>
      </w:r>
    </w:p>
    <w:p w:rsidR="006A2119" w:rsidRDefault="006A2119" w:rsidP="006A2119">
      <w:pPr>
        <w:rPr>
          <w:szCs w:val="21"/>
        </w:rPr>
      </w:pPr>
    </w:p>
    <w:p w:rsidR="006A2119" w:rsidRDefault="006A2119" w:rsidP="006A2119">
      <w:pPr>
        <w:rPr>
          <w:szCs w:val="21"/>
        </w:rPr>
      </w:pPr>
    </w:p>
    <w:p w:rsidR="006A2119" w:rsidRPr="003D0B7E" w:rsidRDefault="006A2119" w:rsidP="006A2119">
      <w:r w:rsidRPr="003D0B7E">
        <w:t>(</w:t>
      </w:r>
      <w:r w:rsidRPr="003D0B7E">
        <w:rPr>
          <w:rFonts w:hint="eastAsia"/>
        </w:rPr>
        <w:t>2</w:t>
      </w:r>
      <w:r>
        <w:rPr>
          <w:rFonts w:hint="eastAsia"/>
        </w:rPr>
        <w:t>3</w:t>
      </w:r>
      <w:r>
        <w:t>)</w:t>
      </w:r>
      <w:r>
        <w:rPr>
          <w:rFonts w:hint="eastAsia"/>
        </w:rPr>
        <w:t>（</w:t>
      </w:r>
      <w:r w:rsidRPr="003D0B7E">
        <w:t>本题满分</w:t>
      </w:r>
      <w:r w:rsidRPr="003D0B7E">
        <w:rPr>
          <w:rFonts w:hint="eastAsia"/>
        </w:rPr>
        <w:t>11</w:t>
      </w:r>
      <w:r w:rsidRPr="003D0B7E">
        <w:t>分</w:t>
      </w:r>
      <w:r>
        <w:rPr>
          <w:rFonts w:hint="eastAsia"/>
        </w:rPr>
        <w:t>）</w:t>
      </w:r>
      <w:r w:rsidRPr="006A2119">
        <w:rPr>
          <w:rStyle w:val="af"/>
          <w:rFonts w:hint="eastAsia"/>
        </w:rPr>
        <w:t>【同试卷一第三</w:t>
      </w:r>
      <w:r w:rsidRPr="006A2119">
        <w:rPr>
          <w:rStyle w:val="af"/>
          <w:rFonts w:hint="eastAsia"/>
        </w:rPr>
        <w:t>(2</w:t>
      </w:r>
      <w:r>
        <w:rPr>
          <w:rStyle w:val="af"/>
          <w:rFonts w:hint="eastAsia"/>
        </w:rPr>
        <w:t>1</w:t>
      </w:r>
      <w:r w:rsidRPr="006A2119">
        <w:rPr>
          <w:rStyle w:val="af"/>
          <w:rFonts w:hint="eastAsia"/>
        </w:rPr>
        <w:t>)</w:t>
      </w:r>
      <w:r w:rsidRPr="006A2119">
        <w:rPr>
          <w:rStyle w:val="af"/>
          <w:rFonts w:hint="eastAsia"/>
        </w:rPr>
        <w:t>题】</w:t>
      </w:r>
    </w:p>
    <w:p w:rsidR="006A2119" w:rsidRPr="00C178F3" w:rsidRDefault="006A2119" w:rsidP="006A2119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</w:rPr>
        <w:t>证明</w:t>
      </w:r>
      <w:r w:rsidR="0074129A" w:rsidRPr="00025957">
        <w:rPr>
          <w:position w:val="-4"/>
        </w:rPr>
        <w:object w:dxaOrig="200" w:dyaOrig="200">
          <v:shape id="_x0000_i1307" type="#_x0000_t75" style="width:10pt;height:10pt" o:ole="">
            <v:imagedata r:id="rId581" o:title=""/>
          </v:shape>
          <o:OLEObject Type="Embed" ProgID="Equation.DSMT4" ShapeID="_x0000_i1307" DrawAspect="Content" ObjectID="_1700119682" r:id="rId582"/>
        </w:object>
      </w:r>
      <w:r>
        <w:rPr>
          <w:rFonts w:ascii="宋体" w:hAnsi="宋体" w:hint="eastAsia"/>
          <w:szCs w:val="21"/>
        </w:rPr>
        <w:t>阶矩阵</w:t>
      </w:r>
      <w:r w:rsidR="0074129A" w:rsidRPr="0074129A">
        <w:rPr>
          <w:position w:val="-66"/>
        </w:rPr>
        <w:object w:dxaOrig="1520" w:dyaOrig="1440">
          <v:shape id="_x0000_i1308" type="#_x0000_t75" style="width:75.75pt;height:1in" o:ole="">
            <v:imagedata r:id="rId583" o:title=""/>
          </v:shape>
          <o:OLEObject Type="Embed" ProgID="Equation.DSMT4" ShapeID="_x0000_i1308" DrawAspect="Content" ObjectID="_1700119683" r:id="rId584"/>
        </w:object>
      </w:r>
      <w:r>
        <w:rPr>
          <w:rFonts w:ascii="宋体" w:hAnsi="宋体" w:hint="eastAsia"/>
          <w:szCs w:val="21"/>
        </w:rPr>
        <w:t>与</w:t>
      </w:r>
      <w:r w:rsidR="0074129A" w:rsidRPr="0074129A">
        <w:rPr>
          <w:position w:val="-66"/>
        </w:rPr>
        <w:object w:dxaOrig="1540" w:dyaOrig="1440">
          <v:shape id="_x0000_i1309" type="#_x0000_t75" style="width:77pt;height:1in" o:ole="">
            <v:imagedata r:id="rId585" o:title=""/>
          </v:shape>
          <o:OLEObject Type="Embed" ProgID="Equation.DSMT4" ShapeID="_x0000_i1309" DrawAspect="Content" ObjectID="_1700119684" r:id="rId586"/>
        </w:object>
      </w:r>
      <w:r>
        <w:rPr>
          <w:rFonts w:ascii="宋体" w:hAnsi="宋体" w:hint="eastAsia"/>
          <w:szCs w:val="21"/>
        </w:rPr>
        <w:t>相似．</w:t>
      </w:r>
    </w:p>
    <w:p w:rsidR="006A2119" w:rsidRPr="00CB3729" w:rsidRDefault="006A2119" w:rsidP="006A2119"/>
    <w:p w:rsidR="006A2119" w:rsidRPr="005B7D5C" w:rsidRDefault="006A2119" w:rsidP="006A2119">
      <w:pPr>
        <w:ind w:left="480" w:hangingChars="200" w:hanging="480"/>
      </w:pPr>
      <w:r w:rsidRPr="00962FCE">
        <w:rPr>
          <w:rStyle w:val="af5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记</w:t>
      </w:r>
      <w:r w:rsidR="0074129A" w:rsidRPr="0074129A">
        <w:rPr>
          <w:position w:val="-66"/>
        </w:rPr>
        <w:object w:dxaOrig="1900" w:dyaOrig="1440">
          <v:shape id="_x0000_i1310" type="#_x0000_t75" style="width:95.15pt;height:1in" o:ole="">
            <v:imagedata r:id="rId587" o:title=""/>
          </v:shape>
          <o:OLEObject Type="Embed" ProgID="Equation.DSMT4" ShapeID="_x0000_i1310" DrawAspect="Content" ObjectID="_1700119685" r:id="rId588"/>
        </w:object>
      </w:r>
      <w:r>
        <w:rPr>
          <w:rFonts w:ascii="宋体" w:hAnsi="宋体" w:hint="eastAsia"/>
          <w:szCs w:val="21"/>
        </w:rPr>
        <w:t>，</w:t>
      </w:r>
      <w:r w:rsidR="0074129A" w:rsidRPr="0074129A">
        <w:rPr>
          <w:position w:val="-66"/>
        </w:rPr>
        <w:object w:dxaOrig="1920" w:dyaOrig="1440">
          <v:shape id="_x0000_i1311" type="#_x0000_t75" style="width:95.8pt;height:1in" o:ole="">
            <v:imagedata r:id="rId589" o:title=""/>
          </v:shape>
          <o:OLEObject Type="Embed" ProgID="Equation.DSMT4" ShapeID="_x0000_i1311" DrawAspect="Content" ObjectID="_1700119686" r:id="rId590"/>
        </w:objec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/>
          <w:szCs w:val="21"/>
        </w:rPr>
        <w:t>则</w:t>
      </w:r>
      <w:r w:rsidR="0074129A" w:rsidRPr="0074129A">
        <w:rPr>
          <w:position w:val="-10"/>
        </w:rPr>
        <w:object w:dxaOrig="3060" w:dyaOrig="360">
          <v:shape id="_x0000_i1312" type="#_x0000_t75" style="width:152.75pt;height:18.15pt" o:ole="">
            <v:imagedata r:id="rId591" o:title=""/>
          </v:shape>
          <o:OLEObject Type="Embed" ProgID="Equation.DSMT4" ShapeID="_x0000_i1312" DrawAspect="Content" ObjectID="_1700119687" r:id="rId592"/>
        </w:object>
      </w:r>
      <w:r>
        <w:rPr>
          <w:rFonts w:ascii="宋体" w:hAnsi="宋体" w:hint="eastAsia"/>
          <w:szCs w:val="21"/>
        </w:rPr>
        <w:t>，即</w:t>
      </w:r>
      <w:r w:rsidR="0074129A" w:rsidRPr="00025957">
        <w:rPr>
          <w:position w:val="-4"/>
        </w:rPr>
        <w:object w:dxaOrig="220" w:dyaOrig="260">
          <v:shape id="_x0000_i1313" type="#_x0000_t75" style="width:11.25pt;height:13.15pt" o:ole="">
            <v:imagedata r:id="rId593" o:title=""/>
          </v:shape>
          <o:OLEObject Type="Embed" ProgID="Equation.DSMT4" ShapeID="_x0000_i1313" DrawAspect="Content" ObjectID="_1700119688" r:id="rId594"/>
        </w:object>
      </w:r>
      <w:r>
        <w:rPr>
          <w:rFonts w:ascii="宋体" w:hAnsi="宋体" w:hint="eastAsia"/>
          <w:szCs w:val="21"/>
        </w:rPr>
        <w:t>和</w:t>
      </w:r>
      <w:r w:rsidR="0074129A" w:rsidRPr="00025957">
        <w:rPr>
          <w:position w:val="-4"/>
        </w:rPr>
        <w:object w:dxaOrig="220" w:dyaOrig="260">
          <v:shape id="_x0000_i1314" type="#_x0000_t75" style="width:11.25pt;height:13.15pt" o:ole="">
            <v:imagedata r:id="rId595" o:title=""/>
          </v:shape>
          <o:OLEObject Type="Embed" ProgID="Equation.DSMT4" ShapeID="_x0000_i1314" DrawAspect="Content" ObjectID="_1700119689" r:id="rId596"/>
        </w:object>
      </w:r>
      <w:r>
        <w:rPr>
          <w:rFonts w:ascii="宋体" w:hAnsi="宋体" w:hint="eastAsia"/>
          <w:szCs w:val="21"/>
        </w:rPr>
        <w:t>有相同</w:t>
      </w:r>
      <w:r>
        <w:rPr>
          <w:rFonts w:ascii="宋体" w:hAnsi="宋体"/>
          <w:szCs w:val="21"/>
        </w:rPr>
        <w:t>的特征值</w:t>
      </w:r>
      <w:r w:rsidR="0074129A" w:rsidRPr="0074129A">
        <w:rPr>
          <w:position w:val="-12"/>
        </w:rPr>
        <w:object w:dxaOrig="620" w:dyaOrig="360">
          <v:shape id="_x0000_i1315" type="#_x0000_t75" style="width:31.3pt;height:18.15pt" o:ole="">
            <v:imagedata r:id="rId597" o:title=""/>
          </v:shape>
          <o:OLEObject Type="Embed" ProgID="Equation.DSMT4" ShapeID="_x0000_i1315" DrawAspect="Content" ObjectID="_1700119690" r:id="rId598"/>
        </w:object>
      </w:r>
      <w:r>
        <w:rPr>
          <w:rFonts w:ascii="宋体" w:hAnsi="宋体" w:hint="eastAsia"/>
          <w:szCs w:val="21"/>
        </w:rPr>
        <w:t>，</w:t>
      </w:r>
      <w:r w:rsidR="0074129A" w:rsidRPr="0074129A">
        <w:rPr>
          <w:position w:val="-12"/>
        </w:rPr>
        <w:object w:dxaOrig="639" w:dyaOrig="360">
          <v:shape id="_x0000_i1316" type="#_x0000_t75" style="width:31.95pt;height:18.15pt" o:ole="">
            <v:imagedata r:id="rId599" o:title=""/>
          </v:shape>
          <o:OLEObject Type="Embed" ProgID="Equation.DSMT4" ShapeID="_x0000_i1316" DrawAspect="Content" ObjectID="_1700119691" r:id="rId600"/>
        </w:object>
      </w:r>
      <w:r>
        <w:rPr>
          <w:rFonts w:ascii="宋体" w:hAnsi="宋体" w:hint="eastAsia"/>
          <w:szCs w:val="21"/>
        </w:rPr>
        <w:t>（</w:t>
      </w:r>
      <w:r w:rsidR="0074129A" w:rsidRPr="00025957">
        <w:rPr>
          <w:position w:val="-4"/>
        </w:rPr>
        <w:object w:dxaOrig="520" w:dyaOrig="260">
          <v:shape id="_x0000_i1317" type="#_x0000_t75" style="width:26.3pt;height:13.15pt" o:ole="">
            <v:imagedata r:id="rId601" o:title=""/>
          </v:shape>
          <o:OLEObject Type="Embed" ProgID="Equation.DSMT4" ShapeID="_x0000_i1317" DrawAspect="Content" ObjectID="_1700119692" r:id="rId602"/>
        </w:object>
      </w:r>
      <w:r>
        <w:rPr>
          <w:rFonts w:ascii="宋体" w:hAnsi="宋体" w:hint="eastAsia"/>
          <w:szCs w:val="21"/>
        </w:rPr>
        <w:t>重）．因为</w:t>
      </w:r>
      <w:r w:rsidR="0074129A" w:rsidRPr="00025957">
        <w:rPr>
          <w:position w:val="-4"/>
        </w:rPr>
        <w:object w:dxaOrig="220" w:dyaOrig="260">
          <v:shape id="_x0000_i1318" type="#_x0000_t75" style="width:11.25pt;height:13.15pt" o:ole="">
            <v:imagedata r:id="rId603" o:title=""/>
          </v:shape>
          <o:OLEObject Type="Embed" ProgID="Equation.DSMT4" ShapeID="_x0000_i1318" DrawAspect="Content" ObjectID="_1700119693" r:id="rId604"/>
        </w:object>
      </w:r>
      <w:r>
        <w:rPr>
          <w:rFonts w:ascii="宋体" w:hAnsi="宋体" w:hint="eastAsia"/>
          <w:szCs w:val="21"/>
        </w:rPr>
        <w:t>为</w:t>
      </w:r>
      <w:r>
        <w:rPr>
          <w:rFonts w:ascii="宋体" w:hAnsi="宋体"/>
          <w:szCs w:val="21"/>
        </w:rPr>
        <w:t>实对称阵，</w:t>
      </w:r>
      <w:r>
        <w:rPr>
          <w:rFonts w:ascii="宋体" w:hAnsi="宋体" w:hint="eastAsia"/>
          <w:szCs w:val="21"/>
        </w:rPr>
        <w:t>所以</w:t>
      </w:r>
      <w:r w:rsidR="0074129A" w:rsidRPr="00025957">
        <w:rPr>
          <w:position w:val="-4"/>
        </w:rPr>
        <w:object w:dxaOrig="220" w:dyaOrig="260">
          <v:shape id="_x0000_i1319" type="#_x0000_t75" style="width:11.25pt;height:13.15pt" o:ole="">
            <v:imagedata r:id="rId605" o:title=""/>
          </v:shape>
          <o:OLEObject Type="Embed" ProgID="Equation.DSMT4" ShapeID="_x0000_i1319" DrawAspect="Content" ObjectID="_1700119694" r:id="rId606"/>
        </w:object>
      </w:r>
      <w:r>
        <w:rPr>
          <w:rFonts w:ascii="宋体" w:hAnsi="宋体" w:hint="eastAsia"/>
          <w:szCs w:val="21"/>
        </w:rPr>
        <w:t>相似</w:t>
      </w:r>
      <w:r>
        <w:rPr>
          <w:rFonts w:ascii="宋体" w:hAnsi="宋体"/>
          <w:szCs w:val="21"/>
        </w:rPr>
        <w:t>于</w:t>
      </w:r>
      <w:r w:rsidR="0074129A" w:rsidRPr="0074129A">
        <w:rPr>
          <w:position w:val="-66"/>
        </w:rPr>
        <w:object w:dxaOrig="1939" w:dyaOrig="1440">
          <v:shape id="_x0000_i1320" type="#_x0000_t75" style="width:97.05pt;height:1in" o:ole="">
            <v:imagedata r:id="rId607" o:title=""/>
          </v:shape>
          <o:OLEObject Type="Embed" ProgID="Equation.DSMT4" ShapeID="_x0000_i1320" DrawAspect="Content" ObjectID="_1700119695" r:id="rId608"/>
        </w:object>
      </w:r>
      <w:r>
        <w:rPr>
          <w:rFonts w:ascii="宋体" w:hAnsi="宋体" w:hint="eastAsia"/>
          <w:szCs w:val="21"/>
        </w:rPr>
        <w:t>．因为</w:t>
      </w:r>
      <w:r w:rsidR="0074129A" w:rsidRPr="0074129A">
        <w:rPr>
          <w:position w:val="-12"/>
        </w:rPr>
        <w:object w:dxaOrig="2060" w:dyaOrig="360">
          <v:shape id="_x0000_i1321" type="#_x0000_t75" style="width:103.3pt;height:18.15pt" o:ole="">
            <v:imagedata r:id="rId609" o:title=""/>
          </v:shape>
          <o:OLEObject Type="Embed" ProgID="Equation.DSMT4" ShapeID="_x0000_i1321" DrawAspect="Content" ObjectID="_1700119696" r:id="rId610"/>
        </w:object>
      </w:r>
      <w:r>
        <w:rPr>
          <w:rFonts w:ascii="宋体" w:hAnsi="宋体" w:hint="eastAsia"/>
          <w:szCs w:val="21"/>
        </w:rPr>
        <w:t>，</w:t>
      </w:r>
      <w:r w:rsidRPr="00C41ADC">
        <w:rPr>
          <w:rFonts w:ascii="宋体" w:hAnsi="宋体" w:hint="eastAsia"/>
          <w:szCs w:val="21"/>
        </w:rPr>
        <w:t>所以</w:t>
      </w:r>
      <w:r w:rsidR="0074129A" w:rsidRPr="00025957">
        <w:rPr>
          <w:position w:val="-4"/>
        </w:rPr>
        <w:object w:dxaOrig="220" w:dyaOrig="260">
          <v:shape id="_x0000_i1322" type="#_x0000_t75" style="width:11.25pt;height:13.15pt" o:ole="">
            <v:imagedata r:id="rId611" o:title=""/>
          </v:shape>
          <o:OLEObject Type="Embed" ProgID="Equation.DSMT4" ShapeID="_x0000_i1322" DrawAspect="Content" ObjectID="_1700119697" r:id="rId612"/>
        </w:object>
      </w:r>
      <w:r w:rsidRPr="00C41ADC">
        <w:rPr>
          <w:rFonts w:ascii="宋体" w:hAnsi="宋体" w:hint="eastAsia"/>
          <w:szCs w:val="21"/>
        </w:rPr>
        <w:t>对应于特征值</w:t>
      </w:r>
      <w:r w:rsidR="0074129A" w:rsidRPr="0074129A">
        <w:rPr>
          <w:position w:val="-12"/>
        </w:rPr>
        <w:object w:dxaOrig="639" w:dyaOrig="360">
          <v:shape id="_x0000_i1323" type="#_x0000_t75" style="width:31.95pt;height:18.15pt" o:ole="">
            <v:imagedata r:id="rId613" o:title=""/>
          </v:shape>
          <o:OLEObject Type="Embed" ProgID="Equation.DSMT4" ShapeID="_x0000_i1323" DrawAspect="Content" ObjectID="_1700119698" r:id="rId614"/>
        </w:object>
      </w:r>
      <w:r w:rsidRPr="00C41ADC">
        <w:rPr>
          <w:rFonts w:ascii="宋体" w:hAnsi="宋体" w:hint="eastAsia"/>
          <w:szCs w:val="21"/>
        </w:rPr>
        <w:t>有</w:t>
      </w:r>
      <w:r w:rsidR="0074129A" w:rsidRPr="00025957">
        <w:rPr>
          <w:position w:val="-4"/>
        </w:rPr>
        <w:object w:dxaOrig="520" w:dyaOrig="260">
          <v:shape id="_x0000_i1324" type="#_x0000_t75" style="width:26.3pt;height:13.15pt" o:ole="">
            <v:imagedata r:id="rId615" o:title=""/>
          </v:shape>
          <o:OLEObject Type="Embed" ProgID="Equation.DSMT4" ShapeID="_x0000_i1324" DrawAspect="Content" ObjectID="_1700119699" r:id="rId616"/>
        </w:object>
      </w:r>
      <w:r w:rsidRPr="00C41ADC">
        <w:rPr>
          <w:rFonts w:ascii="宋体" w:hAnsi="宋体" w:hint="eastAsia"/>
          <w:szCs w:val="21"/>
        </w:rPr>
        <w:t>个线性无关的特征向量，于是</w:t>
      </w:r>
      <w:r w:rsidR="0074129A" w:rsidRPr="00025957">
        <w:rPr>
          <w:position w:val="-4"/>
        </w:rPr>
        <w:object w:dxaOrig="220" w:dyaOrig="260">
          <v:shape id="_x0000_i1325" type="#_x0000_t75" style="width:11.25pt;height:13.15pt" o:ole="">
            <v:imagedata r:id="rId617" o:title=""/>
          </v:shape>
          <o:OLEObject Type="Embed" ProgID="Equation.DSMT4" ShapeID="_x0000_i1325" DrawAspect="Content" ObjectID="_1700119700" r:id="rId618"/>
        </w:object>
      </w:r>
      <w:r w:rsidRPr="00C41ADC">
        <w:rPr>
          <w:rFonts w:ascii="宋体" w:hAnsi="宋体" w:hint="eastAsia"/>
          <w:szCs w:val="21"/>
        </w:rPr>
        <w:t>也相似于</w:t>
      </w:r>
      <w:r w:rsidR="0074129A" w:rsidRPr="00025957">
        <w:rPr>
          <w:position w:val="-4"/>
        </w:rPr>
        <w:object w:dxaOrig="240" w:dyaOrig="260">
          <v:shape id="_x0000_i1326" type="#_x0000_t75" style="width:11.9pt;height:13.15pt" o:ole="">
            <v:imagedata r:id="rId619" o:title=""/>
          </v:shape>
          <o:OLEObject Type="Embed" ProgID="Equation.DSMT4" ShapeID="_x0000_i1326" DrawAspect="Content" ObjectID="_1700119701" r:id="rId620"/>
        </w:object>
      </w:r>
      <w:r>
        <w:rPr>
          <w:rFonts w:ascii="宋体" w:hAnsi="宋体" w:hint="eastAsia"/>
          <w:szCs w:val="21"/>
        </w:rPr>
        <w:t>．</w:t>
      </w:r>
      <w:r w:rsidRPr="00C41ADC">
        <w:rPr>
          <w:rFonts w:ascii="宋体" w:hAnsi="宋体" w:hint="eastAsia"/>
          <w:szCs w:val="21"/>
        </w:rPr>
        <w:t>故</w:t>
      </w:r>
      <w:r w:rsidR="0074129A" w:rsidRPr="00025957">
        <w:rPr>
          <w:position w:val="-4"/>
        </w:rPr>
        <w:object w:dxaOrig="220" w:dyaOrig="260">
          <v:shape id="_x0000_i1327" type="#_x0000_t75" style="width:11.25pt;height:13.15pt" o:ole="">
            <v:imagedata r:id="rId621" o:title=""/>
          </v:shape>
          <o:OLEObject Type="Embed" ProgID="Equation.DSMT4" ShapeID="_x0000_i1327" DrawAspect="Content" ObjectID="_1700119702" r:id="rId622"/>
        </w:object>
      </w:r>
      <w:r w:rsidRPr="00C41ADC">
        <w:rPr>
          <w:rFonts w:ascii="宋体" w:hAnsi="宋体" w:hint="eastAsia"/>
          <w:szCs w:val="21"/>
        </w:rPr>
        <w:t>与</w:t>
      </w:r>
      <w:r w:rsidR="0074129A" w:rsidRPr="00025957">
        <w:rPr>
          <w:position w:val="-4"/>
        </w:rPr>
        <w:object w:dxaOrig="220" w:dyaOrig="260">
          <v:shape id="_x0000_i1328" type="#_x0000_t75" style="width:11.25pt;height:13.15pt" o:ole="">
            <v:imagedata r:id="rId623" o:title=""/>
          </v:shape>
          <o:OLEObject Type="Embed" ProgID="Equation.DSMT4" ShapeID="_x0000_i1328" DrawAspect="Content" ObjectID="_1700119703" r:id="rId624"/>
        </w:object>
      </w:r>
      <w:r w:rsidRPr="00C41ADC">
        <w:rPr>
          <w:rFonts w:ascii="宋体" w:hAnsi="宋体" w:hint="eastAsia"/>
          <w:szCs w:val="21"/>
        </w:rPr>
        <w:t>相似</w:t>
      </w:r>
      <w:r>
        <w:rPr>
          <w:rFonts w:ascii="宋体" w:hAnsi="宋体" w:hint="eastAsia"/>
          <w:szCs w:val="21"/>
        </w:rPr>
        <w:t>．</w:t>
      </w:r>
    </w:p>
    <w:p w:rsidR="006A2119" w:rsidRDefault="006A2119" w:rsidP="006A2119">
      <w:pPr>
        <w:rPr>
          <w:rFonts w:ascii="宋体" w:hAnsi="宋体"/>
          <w:szCs w:val="21"/>
        </w:rPr>
      </w:pPr>
    </w:p>
    <w:p w:rsidR="00FD289A" w:rsidRPr="009B6A5D" w:rsidRDefault="00FD289A" w:rsidP="00CA00AF"/>
    <w:sectPr w:rsidR="00FD289A" w:rsidRPr="009B6A5D" w:rsidSect="00223006">
      <w:headerReference w:type="even" r:id="rId625"/>
      <w:footerReference w:type="even" r:id="rId626"/>
      <w:footerReference w:type="default" r:id="rId627"/>
      <w:headerReference w:type="first" r:id="rId628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160CA" w:rsidRDefault="00D160CA">
      <w:r>
        <w:separator/>
      </w:r>
    </w:p>
  </w:endnote>
  <w:endnote w:type="continuationSeparator" w:id="0">
    <w:p w:rsidR="00D160CA" w:rsidRDefault="00D160C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4677C0" w:rsidRDefault="00A5452E" w:rsidP="00D80857">
        <w:pPr>
          <w:pStyle w:val="a5"/>
          <w:ind w:right="360" w:firstLine="360"/>
        </w:pPr>
        <w:r w:rsidRPr="00A5452E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4677C0" w:rsidRDefault="00A5452E">
                    <w:pPr>
                      <w:jc w:val="center"/>
                      <w:rPr>
                        <w:color w:val="5B9BD5" w:themeColor="accent1"/>
                      </w:rPr>
                    </w:pPr>
                    <w:r w:rsidRPr="00A5452E">
                      <w:fldChar w:fldCharType="begin"/>
                    </w:r>
                    <w:r w:rsidR="004677C0">
                      <w:instrText>PAGE    \* MERGEFORMAT</w:instrText>
                    </w:r>
                    <w:r w:rsidRPr="00A5452E">
                      <w:fldChar w:fldCharType="separate"/>
                    </w:r>
                    <w:r w:rsidR="004677C0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Pr="003C7E48" w:rsidRDefault="004677C0" w:rsidP="003C7E48">
    <w:pPr>
      <w:pStyle w:val="a5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 w:rsidR="00D83651">
      <w:rPr>
        <w:rFonts w:hint="eastAsia"/>
      </w:rPr>
      <w:t>2014</w:t>
    </w:r>
    <w:r w:rsidR="00D83651">
      <w:rPr>
        <w:rFonts w:hint="eastAsia"/>
      </w:rPr>
      <w:t>年</w:t>
    </w:r>
    <w:r w:rsidR="00D83651">
      <w:rPr>
        <w:rFonts w:hint="eastAsia"/>
      </w:rPr>
      <w:t xml:space="preserve"> </w:t>
    </w:r>
    <w:r>
      <w:rPr>
        <w:rFonts w:hint="eastAsia"/>
      </w:rPr>
      <w:t>第</w:t>
    </w:r>
    <w:r w:rsidR="00A5452E">
      <w:rPr>
        <w:noProof/>
        <w:lang w:val="zh-CN"/>
      </w:rPr>
      <w:fldChar w:fldCharType="begin"/>
    </w:r>
    <w:r w:rsidR="000D7339">
      <w:rPr>
        <w:noProof/>
        <w:lang w:val="zh-CN"/>
      </w:rPr>
      <w:instrText xml:space="preserve"> PAGE   \* MERGEFORMAT </w:instrText>
    </w:r>
    <w:r w:rsidR="00A5452E">
      <w:rPr>
        <w:noProof/>
        <w:lang w:val="zh-CN"/>
      </w:rPr>
      <w:fldChar w:fldCharType="separate"/>
    </w:r>
    <w:r w:rsidR="008E567C">
      <w:rPr>
        <w:noProof/>
        <w:lang w:val="zh-CN"/>
      </w:rPr>
      <w:t>8</w:t>
    </w:r>
    <w:r w:rsidR="00A5452E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160CA" w:rsidRDefault="00D160CA">
      <w:r>
        <w:separator/>
      </w:r>
    </w:p>
  </w:footnote>
  <w:footnote w:type="continuationSeparator" w:id="0">
    <w:p w:rsidR="00D160CA" w:rsidRDefault="00D160C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Pr="006E3539" w:rsidRDefault="004677C0" w:rsidP="006E3539">
    <w:pPr>
      <w:pStyle w:val="a4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Default="00A5452E">
    <w:pPr>
      <w:pStyle w:val="a4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6" type="#_x0000_t75" style="width:11.25pt;height:11.25pt" o:bullet="t">
        <v:imagedata r:id="rId1" o:title="msoA"/>
      </v:shape>
    </w:pict>
  </w:numPicBullet>
  <w:numPicBullet w:numPicBulletId="1">
    <w:pict>
      <v:shape id="_x0000_i1057" type="#_x0000_t75" style="width:46.35pt;height:25.05pt" o:bullet="t">
        <v:imagedata r:id="rId2" o:title=""/>
      </v:shape>
    </w:pict>
  </w:numPicBullet>
  <w:abstractNum w:abstractNumId="0">
    <w:nsid w:val="FFFFFF89"/>
    <w:multiLevelType w:val="singleLevel"/>
    <w:tmpl w:val="79A8C70E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2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3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1AB2AFC"/>
    <w:multiLevelType w:val="hybridMultilevel"/>
    <w:tmpl w:val="224E7CD4"/>
    <w:lvl w:ilvl="0" w:tplc="0A1E7CBA">
      <w:start w:val="1"/>
      <w:numFmt w:val="decimal"/>
      <w:lvlText w:val="(%1)"/>
      <w:lvlJc w:val="left"/>
      <w:pPr>
        <w:tabs>
          <w:tab w:val="num" w:pos="782"/>
        </w:tabs>
        <w:ind w:left="782" w:hanging="360"/>
      </w:pPr>
      <w:rPr>
        <w:rFonts w:hint="default"/>
        <w:b/>
      </w:rPr>
    </w:lvl>
    <w:lvl w:ilvl="1" w:tplc="5FC6859C">
      <w:start w:val="3"/>
      <w:numFmt w:val="upperLetter"/>
      <w:lvlText w:val="(%2)"/>
      <w:lvlJc w:val="left"/>
      <w:pPr>
        <w:tabs>
          <w:tab w:val="num" w:pos="1202"/>
        </w:tabs>
        <w:ind w:left="1202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2"/>
        </w:tabs>
        <w:ind w:left="1682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2"/>
        </w:tabs>
        <w:ind w:left="2102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2"/>
        </w:tabs>
        <w:ind w:left="2522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2"/>
        </w:tabs>
        <w:ind w:left="2942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2"/>
        </w:tabs>
        <w:ind w:left="3362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2"/>
        </w:tabs>
        <w:ind w:left="3782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2"/>
        </w:tabs>
        <w:ind w:left="4202" w:hanging="420"/>
      </w:pPr>
    </w:lvl>
  </w:abstractNum>
  <w:abstractNum w:abstractNumId="6">
    <w:nsid w:val="027744CD"/>
    <w:multiLevelType w:val="hybridMultilevel"/>
    <w:tmpl w:val="1B7CD160"/>
    <w:lvl w:ilvl="0" w:tplc="FE1E91C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0D355B4A"/>
    <w:multiLevelType w:val="hybridMultilevel"/>
    <w:tmpl w:val="4B600F42"/>
    <w:lvl w:ilvl="0" w:tplc="64323C9A">
      <w:start w:val="1"/>
      <w:numFmt w:val="upperLetter"/>
      <w:lvlText w:val="(%1)"/>
      <w:lvlJc w:val="left"/>
      <w:pPr>
        <w:tabs>
          <w:tab w:val="num" w:pos="990"/>
        </w:tabs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13">
    <w:nsid w:val="0E28390C"/>
    <w:multiLevelType w:val="hybridMultilevel"/>
    <w:tmpl w:val="87AEC99C"/>
    <w:lvl w:ilvl="0" w:tplc="0DB8C344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13A6730C"/>
    <w:multiLevelType w:val="hybridMultilevel"/>
    <w:tmpl w:val="2EAE2A3A"/>
    <w:lvl w:ilvl="0" w:tplc="6986A27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6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8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2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24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5">
    <w:nsid w:val="32983DF8"/>
    <w:multiLevelType w:val="hybridMultilevel"/>
    <w:tmpl w:val="ADCCFF86"/>
    <w:lvl w:ilvl="0" w:tplc="431E278C">
      <w:start w:val="1"/>
      <w:numFmt w:val="japaneseCounting"/>
      <w:lvlText w:val="%1、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1" w:tplc="F47E3710">
      <w:start w:val="1"/>
      <w:numFmt w:val="decimal"/>
      <w:lvlText w:val="%2．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64C2DD78">
      <w:start w:val="1"/>
      <w:numFmt w:val="decimal"/>
      <w:lvlText w:val="%3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6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7">
    <w:nsid w:val="34CE0BE3"/>
    <w:multiLevelType w:val="hybridMultilevel"/>
    <w:tmpl w:val="30AA3D18"/>
    <w:lvl w:ilvl="0" w:tplc="93B2BA50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8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9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31">
    <w:nsid w:val="4CA632CF"/>
    <w:multiLevelType w:val="hybridMultilevel"/>
    <w:tmpl w:val="82E2A980"/>
    <w:lvl w:ilvl="0" w:tplc="FA90FEB2">
      <w:start w:val="1"/>
      <w:numFmt w:val="decimal"/>
      <w:lvlText w:val="(%1)"/>
      <w:lvlJc w:val="left"/>
      <w:pPr>
        <w:tabs>
          <w:tab w:val="num" w:pos="795"/>
        </w:tabs>
        <w:ind w:left="79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32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3">
    <w:nsid w:val="54447EF1"/>
    <w:multiLevelType w:val="hybridMultilevel"/>
    <w:tmpl w:val="22045186"/>
    <w:lvl w:ilvl="0" w:tplc="F3047A8E">
      <w:start w:val="1"/>
      <w:numFmt w:val="upperLetter"/>
      <w:lvlText w:val="(%1)"/>
      <w:lvlJc w:val="left"/>
      <w:pPr>
        <w:tabs>
          <w:tab w:val="num" w:pos="990"/>
        </w:tabs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3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35">
    <w:nsid w:val="5B2202BC"/>
    <w:multiLevelType w:val="hybridMultilevel"/>
    <w:tmpl w:val="BEBCA1EE"/>
    <w:lvl w:ilvl="0" w:tplc="E5C2EDBA">
      <w:start w:val="1"/>
      <w:numFmt w:val="upperLetter"/>
      <w:lvlText w:val="(%1)"/>
      <w:lvlJc w:val="left"/>
      <w:pPr>
        <w:tabs>
          <w:tab w:val="num" w:pos="990"/>
        </w:tabs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36">
    <w:nsid w:val="5C0204A2"/>
    <w:multiLevelType w:val="hybridMultilevel"/>
    <w:tmpl w:val="8618A704"/>
    <w:lvl w:ilvl="0" w:tplc="614AAA5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7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9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1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2">
    <w:nsid w:val="74D00FA0"/>
    <w:multiLevelType w:val="hybridMultilevel"/>
    <w:tmpl w:val="75C22FA6"/>
    <w:lvl w:ilvl="0" w:tplc="FF5E40C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3">
    <w:nsid w:val="75406F97"/>
    <w:multiLevelType w:val="hybridMultilevel"/>
    <w:tmpl w:val="E3D8610A"/>
    <w:lvl w:ilvl="0" w:tplc="FC8ACE04">
      <w:start w:val="1"/>
      <w:numFmt w:val="decimal"/>
      <w:lvlText w:val="(%1)"/>
      <w:lvlJc w:val="left"/>
      <w:pPr>
        <w:tabs>
          <w:tab w:val="num" w:pos="795"/>
        </w:tabs>
        <w:ind w:left="79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44">
    <w:nsid w:val="78EB3482"/>
    <w:multiLevelType w:val="hybridMultilevel"/>
    <w:tmpl w:val="7F349082"/>
    <w:lvl w:ilvl="0" w:tplc="CCE638B8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0"/>
  </w:num>
  <w:num w:numId="3">
    <w:abstractNumId w:val="16"/>
  </w:num>
  <w:num w:numId="4">
    <w:abstractNumId w:val="4"/>
  </w:num>
  <w:num w:numId="5">
    <w:abstractNumId w:val="44"/>
  </w:num>
  <w:num w:numId="6">
    <w:abstractNumId w:val="18"/>
  </w:num>
  <w:num w:numId="7">
    <w:abstractNumId w:val="40"/>
  </w:num>
  <w:num w:numId="8">
    <w:abstractNumId w:val="42"/>
  </w:num>
  <w:num w:numId="9">
    <w:abstractNumId w:val="9"/>
  </w:num>
  <w:num w:numId="10">
    <w:abstractNumId w:val="24"/>
  </w:num>
  <w:num w:numId="11">
    <w:abstractNumId w:val="38"/>
  </w:num>
  <w:num w:numId="12">
    <w:abstractNumId w:val="22"/>
  </w:num>
  <w:num w:numId="13">
    <w:abstractNumId w:val="32"/>
  </w:num>
  <w:num w:numId="14">
    <w:abstractNumId w:val="29"/>
  </w:num>
  <w:num w:numId="15">
    <w:abstractNumId w:val="17"/>
  </w:num>
  <w:num w:numId="16">
    <w:abstractNumId w:val="34"/>
  </w:num>
  <w:num w:numId="17">
    <w:abstractNumId w:val="11"/>
  </w:num>
  <w:num w:numId="18">
    <w:abstractNumId w:val="15"/>
  </w:num>
  <w:num w:numId="19">
    <w:abstractNumId w:val="26"/>
  </w:num>
  <w:num w:numId="20">
    <w:abstractNumId w:val="30"/>
  </w:num>
  <w:num w:numId="21">
    <w:abstractNumId w:val="19"/>
  </w:num>
  <w:num w:numId="22">
    <w:abstractNumId w:val="21"/>
  </w:num>
  <w:num w:numId="23">
    <w:abstractNumId w:val="3"/>
  </w:num>
  <w:num w:numId="24">
    <w:abstractNumId w:val="37"/>
  </w:num>
  <w:num w:numId="25">
    <w:abstractNumId w:val="20"/>
  </w:num>
  <w:num w:numId="26">
    <w:abstractNumId w:val="28"/>
  </w:num>
  <w:num w:numId="27">
    <w:abstractNumId w:val="8"/>
  </w:num>
  <w:num w:numId="28">
    <w:abstractNumId w:val="41"/>
  </w:num>
  <w:num w:numId="29">
    <w:abstractNumId w:val="23"/>
  </w:num>
  <w:num w:numId="30">
    <w:abstractNumId w:val="2"/>
  </w:num>
  <w:num w:numId="31">
    <w:abstractNumId w:val="7"/>
  </w:num>
  <w:num w:numId="32">
    <w:abstractNumId w:val="1"/>
  </w:num>
  <w:num w:numId="33">
    <w:abstractNumId w:val="35"/>
  </w:num>
  <w:num w:numId="34">
    <w:abstractNumId w:val="5"/>
  </w:num>
  <w:num w:numId="35">
    <w:abstractNumId w:val="12"/>
  </w:num>
  <w:num w:numId="36">
    <w:abstractNumId w:val="33"/>
  </w:num>
  <w:num w:numId="37">
    <w:abstractNumId w:val="13"/>
  </w:num>
  <w:num w:numId="38">
    <w:abstractNumId w:val="31"/>
  </w:num>
  <w:num w:numId="39">
    <w:abstractNumId w:val="43"/>
  </w:num>
  <w:num w:numId="40">
    <w:abstractNumId w:val="25"/>
  </w:num>
  <w:num w:numId="41">
    <w:abstractNumId w:val="27"/>
  </w:num>
  <w:num w:numId="42">
    <w:abstractNumId w:val="0"/>
  </w:num>
  <w:num w:numId="43">
    <w:abstractNumId w:val="36"/>
  </w:num>
  <w:num w:numId="44">
    <w:abstractNumId w:val="6"/>
  </w:num>
  <w:num w:numId="45">
    <w:abstractNumId w:val="14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1126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26A01"/>
    <w:rsid w:val="00042111"/>
    <w:rsid w:val="00046DD7"/>
    <w:rsid w:val="00061C54"/>
    <w:rsid w:val="00092FB9"/>
    <w:rsid w:val="000977C3"/>
    <w:rsid w:val="000A10D7"/>
    <w:rsid w:val="000A777C"/>
    <w:rsid w:val="000B1535"/>
    <w:rsid w:val="000B59AC"/>
    <w:rsid w:val="000C4716"/>
    <w:rsid w:val="000C47B2"/>
    <w:rsid w:val="000D72EC"/>
    <w:rsid w:val="000D7339"/>
    <w:rsid w:val="000E39F7"/>
    <w:rsid w:val="000E4C29"/>
    <w:rsid w:val="000E4EBC"/>
    <w:rsid w:val="000F21D7"/>
    <w:rsid w:val="00102A56"/>
    <w:rsid w:val="00104F63"/>
    <w:rsid w:val="0011658A"/>
    <w:rsid w:val="00135729"/>
    <w:rsid w:val="00142B47"/>
    <w:rsid w:val="001461F0"/>
    <w:rsid w:val="00151644"/>
    <w:rsid w:val="00153A48"/>
    <w:rsid w:val="0015485D"/>
    <w:rsid w:val="00154F0E"/>
    <w:rsid w:val="00173BCA"/>
    <w:rsid w:val="00181D33"/>
    <w:rsid w:val="00183302"/>
    <w:rsid w:val="00187824"/>
    <w:rsid w:val="00187D9D"/>
    <w:rsid w:val="001944EF"/>
    <w:rsid w:val="00196398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214A2"/>
    <w:rsid w:val="002227CA"/>
    <w:rsid w:val="00223006"/>
    <w:rsid w:val="00225CA7"/>
    <w:rsid w:val="0022778B"/>
    <w:rsid w:val="00230DE9"/>
    <w:rsid w:val="002343AC"/>
    <w:rsid w:val="00234A9B"/>
    <w:rsid w:val="00235A10"/>
    <w:rsid w:val="002447D8"/>
    <w:rsid w:val="00246C6C"/>
    <w:rsid w:val="00253ABD"/>
    <w:rsid w:val="00253ED0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300AB8"/>
    <w:rsid w:val="00300CDB"/>
    <w:rsid w:val="00305B24"/>
    <w:rsid w:val="00313DA5"/>
    <w:rsid w:val="003175E7"/>
    <w:rsid w:val="0032739C"/>
    <w:rsid w:val="00330B11"/>
    <w:rsid w:val="003360BD"/>
    <w:rsid w:val="00340903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2E90"/>
    <w:rsid w:val="003D58DF"/>
    <w:rsid w:val="003E3E3D"/>
    <w:rsid w:val="004171D8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84077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E0721"/>
    <w:rsid w:val="004F2639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34107"/>
    <w:rsid w:val="00535496"/>
    <w:rsid w:val="00535CEE"/>
    <w:rsid w:val="0053617D"/>
    <w:rsid w:val="005410A0"/>
    <w:rsid w:val="005426F1"/>
    <w:rsid w:val="0054309E"/>
    <w:rsid w:val="00545042"/>
    <w:rsid w:val="00547391"/>
    <w:rsid w:val="00552708"/>
    <w:rsid w:val="0055345C"/>
    <w:rsid w:val="00564899"/>
    <w:rsid w:val="00564E2A"/>
    <w:rsid w:val="0057039B"/>
    <w:rsid w:val="00573D63"/>
    <w:rsid w:val="00590B0F"/>
    <w:rsid w:val="00592BF1"/>
    <w:rsid w:val="00594A07"/>
    <w:rsid w:val="005977EA"/>
    <w:rsid w:val="005A05C0"/>
    <w:rsid w:val="005A1221"/>
    <w:rsid w:val="005A2274"/>
    <w:rsid w:val="005A3473"/>
    <w:rsid w:val="005A4B0E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4318"/>
    <w:rsid w:val="00607032"/>
    <w:rsid w:val="00621CB0"/>
    <w:rsid w:val="0062364E"/>
    <w:rsid w:val="00626441"/>
    <w:rsid w:val="00627699"/>
    <w:rsid w:val="006330A9"/>
    <w:rsid w:val="006354D6"/>
    <w:rsid w:val="0063705B"/>
    <w:rsid w:val="00642979"/>
    <w:rsid w:val="00642B51"/>
    <w:rsid w:val="00643BE8"/>
    <w:rsid w:val="0066003F"/>
    <w:rsid w:val="00663097"/>
    <w:rsid w:val="00671438"/>
    <w:rsid w:val="0068584C"/>
    <w:rsid w:val="00694DD2"/>
    <w:rsid w:val="006A0F22"/>
    <w:rsid w:val="006A0FB3"/>
    <w:rsid w:val="006A2119"/>
    <w:rsid w:val="006A2CF4"/>
    <w:rsid w:val="006A5690"/>
    <w:rsid w:val="006A77A6"/>
    <w:rsid w:val="006A7AC2"/>
    <w:rsid w:val="006B3CD4"/>
    <w:rsid w:val="006B3D61"/>
    <w:rsid w:val="006B54CE"/>
    <w:rsid w:val="006C2383"/>
    <w:rsid w:val="006C4805"/>
    <w:rsid w:val="006C4895"/>
    <w:rsid w:val="006C4F56"/>
    <w:rsid w:val="006C75E7"/>
    <w:rsid w:val="006D1952"/>
    <w:rsid w:val="006D1D89"/>
    <w:rsid w:val="006D1DB1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4129A"/>
    <w:rsid w:val="00751408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3898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210D"/>
    <w:rsid w:val="00855BA5"/>
    <w:rsid w:val="008610C2"/>
    <w:rsid w:val="00863FCB"/>
    <w:rsid w:val="008647AF"/>
    <w:rsid w:val="00877010"/>
    <w:rsid w:val="008772C3"/>
    <w:rsid w:val="008814F3"/>
    <w:rsid w:val="00891724"/>
    <w:rsid w:val="008935CE"/>
    <w:rsid w:val="00894860"/>
    <w:rsid w:val="00897717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E3BE8"/>
    <w:rsid w:val="008E567C"/>
    <w:rsid w:val="008E575B"/>
    <w:rsid w:val="008F29E3"/>
    <w:rsid w:val="008F367C"/>
    <w:rsid w:val="008F7E27"/>
    <w:rsid w:val="0090499C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46E38"/>
    <w:rsid w:val="00954931"/>
    <w:rsid w:val="00963799"/>
    <w:rsid w:val="00966B27"/>
    <w:rsid w:val="009765BB"/>
    <w:rsid w:val="00976BF6"/>
    <w:rsid w:val="00981543"/>
    <w:rsid w:val="009824BE"/>
    <w:rsid w:val="00982C24"/>
    <w:rsid w:val="00983C72"/>
    <w:rsid w:val="009864C8"/>
    <w:rsid w:val="009934E7"/>
    <w:rsid w:val="00993B07"/>
    <w:rsid w:val="009A1B8B"/>
    <w:rsid w:val="009A30E3"/>
    <w:rsid w:val="009A3CED"/>
    <w:rsid w:val="009B6A5D"/>
    <w:rsid w:val="009C249D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51D94"/>
    <w:rsid w:val="00A5452E"/>
    <w:rsid w:val="00A5482C"/>
    <w:rsid w:val="00A567F3"/>
    <w:rsid w:val="00A6039A"/>
    <w:rsid w:val="00A66074"/>
    <w:rsid w:val="00A71A99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E114B"/>
    <w:rsid w:val="00AE4265"/>
    <w:rsid w:val="00AE4BA9"/>
    <w:rsid w:val="00AE7C7B"/>
    <w:rsid w:val="00AF0BCA"/>
    <w:rsid w:val="00AF21D6"/>
    <w:rsid w:val="00AF3D50"/>
    <w:rsid w:val="00AF6F30"/>
    <w:rsid w:val="00AF7944"/>
    <w:rsid w:val="00B01255"/>
    <w:rsid w:val="00B120CD"/>
    <w:rsid w:val="00B123D0"/>
    <w:rsid w:val="00B136E3"/>
    <w:rsid w:val="00B165A9"/>
    <w:rsid w:val="00B20BE5"/>
    <w:rsid w:val="00B26BCF"/>
    <w:rsid w:val="00B31EBE"/>
    <w:rsid w:val="00B35149"/>
    <w:rsid w:val="00B37E50"/>
    <w:rsid w:val="00B40820"/>
    <w:rsid w:val="00B4208B"/>
    <w:rsid w:val="00B478DA"/>
    <w:rsid w:val="00B50D26"/>
    <w:rsid w:val="00B5180D"/>
    <w:rsid w:val="00B53608"/>
    <w:rsid w:val="00B55AD9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B150B"/>
    <w:rsid w:val="00BB718E"/>
    <w:rsid w:val="00BB7B90"/>
    <w:rsid w:val="00BC001C"/>
    <w:rsid w:val="00BC40E2"/>
    <w:rsid w:val="00BC6934"/>
    <w:rsid w:val="00BC7127"/>
    <w:rsid w:val="00BD01F7"/>
    <w:rsid w:val="00BD23A7"/>
    <w:rsid w:val="00BD26ED"/>
    <w:rsid w:val="00BD2BB5"/>
    <w:rsid w:val="00BD57E1"/>
    <w:rsid w:val="00BD5B3A"/>
    <w:rsid w:val="00BE32C1"/>
    <w:rsid w:val="00BE4CD1"/>
    <w:rsid w:val="00BE53FF"/>
    <w:rsid w:val="00BE734A"/>
    <w:rsid w:val="00BF2213"/>
    <w:rsid w:val="00BF2EF9"/>
    <w:rsid w:val="00C01164"/>
    <w:rsid w:val="00C1243C"/>
    <w:rsid w:val="00C16810"/>
    <w:rsid w:val="00C20153"/>
    <w:rsid w:val="00C23D09"/>
    <w:rsid w:val="00C26697"/>
    <w:rsid w:val="00C2790C"/>
    <w:rsid w:val="00C33F6E"/>
    <w:rsid w:val="00C35148"/>
    <w:rsid w:val="00C41413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1CED"/>
    <w:rsid w:val="00C87BA6"/>
    <w:rsid w:val="00C92094"/>
    <w:rsid w:val="00C928FD"/>
    <w:rsid w:val="00C964D2"/>
    <w:rsid w:val="00C96FB8"/>
    <w:rsid w:val="00CA00AF"/>
    <w:rsid w:val="00CA0C46"/>
    <w:rsid w:val="00CA1750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03E4"/>
    <w:rsid w:val="00D01D53"/>
    <w:rsid w:val="00D133EF"/>
    <w:rsid w:val="00D160CA"/>
    <w:rsid w:val="00D21403"/>
    <w:rsid w:val="00D27D3E"/>
    <w:rsid w:val="00D342D5"/>
    <w:rsid w:val="00D36E74"/>
    <w:rsid w:val="00D42ECE"/>
    <w:rsid w:val="00D45DA2"/>
    <w:rsid w:val="00D46F9A"/>
    <w:rsid w:val="00D520B7"/>
    <w:rsid w:val="00D6054C"/>
    <w:rsid w:val="00D6717E"/>
    <w:rsid w:val="00D7523B"/>
    <w:rsid w:val="00D759C8"/>
    <w:rsid w:val="00D77297"/>
    <w:rsid w:val="00D80857"/>
    <w:rsid w:val="00D83651"/>
    <w:rsid w:val="00D84234"/>
    <w:rsid w:val="00D869C5"/>
    <w:rsid w:val="00D95CAF"/>
    <w:rsid w:val="00DA17F0"/>
    <w:rsid w:val="00DA6D85"/>
    <w:rsid w:val="00DA7AFA"/>
    <w:rsid w:val="00DB6F7F"/>
    <w:rsid w:val="00DC2139"/>
    <w:rsid w:val="00DD4BEC"/>
    <w:rsid w:val="00DF2278"/>
    <w:rsid w:val="00E03B9D"/>
    <w:rsid w:val="00E11016"/>
    <w:rsid w:val="00E13808"/>
    <w:rsid w:val="00E16493"/>
    <w:rsid w:val="00E20B0F"/>
    <w:rsid w:val="00E227F2"/>
    <w:rsid w:val="00E3412D"/>
    <w:rsid w:val="00E3772F"/>
    <w:rsid w:val="00E37A4C"/>
    <w:rsid w:val="00E40EDD"/>
    <w:rsid w:val="00E4159C"/>
    <w:rsid w:val="00E45FD6"/>
    <w:rsid w:val="00E463FD"/>
    <w:rsid w:val="00E46F31"/>
    <w:rsid w:val="00E5685E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A4148"/>
    <w:rsid w:val="00EA478A"/>
    <w:rsid w:val="00EC3DC9"/>
    <w:rsid w:val="00EC4F50"/>
    <w:rsid w:val="00EC5337"/>
    <w:rsid w:val="00EC58CE"/>
    <w:rsid w:val="00EC6B0E"/>
    <w:rsid w:val="00ED2A37"/>
    <w:rsid w:val="00EE066C"/>
    <w:rsid w:val="00EF1BB9"/>
    <w:rsid w:val="00EF569A"/>
    <w:rsid w:val="00EF77F7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87F92"/>
    <w:rsid w:val="00F9555A"/>
    <w:rsid w:val="00F95A31"/>
    <w:rsid w:val="00FA2716"/>
    <w:rsid w:val="00FA277F"/>
    <w:rsid w:val="00FA5A5A"/>
    <w:rsid w:val="00FB56ED"/>
    <w:rsid w:val="00FC0894"/>
    <w:rsid w:val="00FC1D5F"/>
    <w:rsid w:val="00FC3C99"/>
    <w:rsid w:val="00FC66DC"/>
    <w:rsid w:val="00FD1A4B"/>
    <w:rsid w:val="00FD289A"/>
    <w:rsid w:val="00FD49D7"/>
    <w:rsid w:val="00FD5499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0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0"/>
    <w:next w:val="a0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0"/>
    <w:next w:val="a0"/>
    <w:link w:val="2Char"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0"/>
    <w:next w:val="a0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0"/>
    <w:next w:val="a0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0"/>
    <w:next w:val="a0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0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0"/>
    <w:next w:val="a0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0"/>
    <w:next w:val="a0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0"/>
    <w:next w:val="a0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标题 1 Char"/>
    <w:basedOn w:val="a1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1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1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1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1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1"/>
    <w:link w:val="8"/>
    <w:rsid w:val="00D45DA2"/>
    <w:rPr>
      <w:b/>
      <w:bCs/>
      <w:kern w:val="2"/>
      <w:sz w:val="32"/>
      <w:szCs w:val="32"/>
    </w:rPr>
  </w:style>
  <w:style w:type="paragraph" w:styleId="a4">
    <w:name w:val="header"/>
    <w:basedOn w:val="a0"/>
    <w:link w:val="Char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1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5">
    <w:name w:val="footer"/>
    <w:basedOn w:val="a0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1"/>
    <w:link w:val="a5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6">
    <w:name w:val="page number"/>
    <w:basedOn w:val="a1"/>
    <w:rsid w:val="001B5C28"/>
  </w:style>
  <w:style w:type="paragraph" w:styleId="a7">
    <w:name w:val="Balloon Text"/>
    <w:basedOn w:val="a0"/>
    <w:link w:val="Char1"/>
    <w:uiPriority w:val="99"/>
    <w:semiHidden/>
    <w:rsid w:val="00C67F29"/>
    <w:rPr>
      <w:sz w:val="18"/>
      <w:szCs w:val="18"/>
    </w:rPr>
  </w:style>
  <w:style w:type="character" w:styleId="a8">
    <w:name w:val="Hyperlink"/>
    <w:basedOn w:val="a1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9">
    <w:name w:val="Table Grid"/>
    <w:basedOn w:val="a2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1"/>
    <w:rsid w:val="00EC3DC9"/>
  </w:style>
  <w:style w:type="paragraph" w:styleId="aa">
    <w:name w:val="Normal (Web)"/>
    <w:basedOn w:val="a0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1"/>
    <w:link w:val="aa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0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0"/>
    <w:rsid w:val="00D45DA2"/>
    <w:pPr>
      <w:spacing w:beforeLines="100" w:afterLines="25"/>
      <w:ind w:left="480" w:hangingChars="200" w:hanging="480"/>
    </w:pPr>
  </w:style>
  <w:style w:type="paragraph" w:styleId="ab">
    <w:name w:val="Date"/>
    <w:basedOn w:val="a0"/>
    <w:next w:val="a0"/>
    <w:rsid w:val="00D45DA2"/>
    <w:pPr>
      <w:ind w:leftChars="2500" w:left="100"/>
    </w:pPr>
  </w:style>
  <w:style w:type="paragraph" w:customStyle="1" w:styleId="CharCharCharChar">
    <w:name w:val="Char Char Char Char"/>
    <w:basedOn w:val="a0"/>
    <w:next w:val="a0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c">
    <w:name w:val="Document Map"/>
    <w:basedOn w:val="a0"/>
    <w:rsid w:val="00D45DA2"/>
    <w:pPr>
      <w:shd w:val="clear" w:color="auto" w:fill="000080"/>
    </w:pPr>
  </w:style>
  <w:style w:type="paragraph" w:styleId="ad">
    <w:name w:val="Plain Text"/>
    <w:basedOn w:val="a0"/>
    <w:link w:val="Char3"/>
    <w:rsid w:val="00D45DA2"/>
    <w:rPr>
      <w:rFonts w:ascii="宋体" w:hAnsi="Courier New" w:cs="Courier New"/>
      <w:szCs w:val="21"/>
    </w:rPr>
  </w:style>
  <w:style w:type="paragraph" w:styleId="ae">
    <w:name w:val="Body Text Indent"/>
    <w:basedOn w:val="a0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0"/>
    <w:next w:val="a0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0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f">
    <w:name w:val="Strong"/>
    <w:basedOn w:val="a1"/>
    <w:qFormat/>
    <w:rsid w:val="0032739C"/>
    <w:rPr>
      <w:rFonts w:eastAsia="黑体"/>
      <w:bCs/>
    </w:rPr>
  </w:style>
  <w:style w:type="paragraph" w:styleId="21">
    <w:name w:val="Body Text Indent 2"/>
    <w:basedOn w:val="a0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1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1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1"/>
    <w:link w:val="af0"/>
    <w:rsid w:val="003C7E48"/>
    <w:rPr>
      <w:rFonts w:asciiTheme="minorHAnsi" w:eastAsia="黑体" w:hAnsiTheme="minorHAnsi"/>
      <w:b/>
      <w:color w:val="C00000"/>
      <w:kern w:val="2"/>
      <w:sz w:val="32"/>
    </w:rPr>
  </w:style>
  <w:style w:type="paragraph" w:styleId="af0">
    <w:name w:val="Title"/>
    <w:basedOn w:val="a0"/>
    <w:next w:val="a0"/>
    <w:link w:val="Char5"/>
    <w:qFormat/>
    <w:rsid w:val="003C7E48"/>
    <w:pPr>
      <w:spacing w:before="240" w:after="60"/>
      <w:contextualSpacing/>
      <w:jc w:val="center"/>
    </w:pPr>
    <w:rPr>
      <w:rFonts w:asciiTheme="minorHAnsi" w:eastAsia="黑体" w:hAnsiTheme="minorHAnsi"/>
      <w:b/>
      <w:color w:val="C00000"/>
      <w:sz w:val="32"/>
    </w:rPr>
  </w:style>
  <w:style w:type="character" w:customStyle="1" w:styleId="CharChar1">
    <w:name w:val="Char Char1"/>
    <w:basedOn w:val="a1"/>
    <w:rsid w:val="00D45DA2"/>
    <w:rPr>
      <w:kern w:val="2"/>
      <w:sz w:val="18"/>
    </w:rPr>
  </w:style>
  <w:style w:type="character" w:styleId="af1">
    <w:name w:val="line number"/>
    <w:basedOn w:val="a1"/>
    <w:rsid w:val="00D45DA2"/>
  </w:style>
  <w:style w:type="character" w:styleId="af2">
    <w:name w:val="FollowedHyperlink"/>
    <w:basedOn w:val="a1"/>
    <w:rsid w:val="00D45DA2"/>
    <w:rPr>
      <w:color w:val="800080"/>
      <w:u w:val="single"/>
    </w:rPr>
  </w:style>
  <w:style w:type="character" w:customStyle="1" w:styleId="content1">
    <w:name w:val="content1"/>
    <w:basedOn w:val="a1"/>
    <w:rsid w:val="00D45DA2"/>
    <w:rPr>
      <w:sz w:val="21"/>
      <w:szCs w:val="21"/>
    </w:rPr>
  </w:style>
  <w:style w:type="paragraph" w:styleId="HTML">
    <w:name w:val="HTML Preformatted"/>
    <w:basedOn w:val="a0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3">
    <w:name w:val="List Paragraph"/>
    <w:basedOn w:val="a0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1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1"/>
    <w:rsid w:val="00D80857"/>
    <w:rPr>
      <w:rFonts w:ascii="Cambria" w:eastAsia="宋体" w:hAnsi="Cambria" w:cs="Times New Roman"/>
      <w:b/>
      <w:bCs/>
      <w:color w:val="4F81BD"/>
    </w:rPr>
  </w:style>
  <w:style w:type="paragraph" w:styleId="af4">
    <w:name w:val="Subtitle"/>
    <w:basedOn w:val="a0"/>
    <w:next w:val="a0"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5">
    <w:name w:val="Emphasis"/>
    <w:basedOn w:val="a1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6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7">
    <w:name w:val="Quote"/>
    <w:basedOn w:val="a0"/>
    <w:next w:val="a0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1"/>
    <w:link w:val="af7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8">
    <w:name w:val="Intense Quote"/>
    <w:basedOn w:val="a0"/>
    <w:next w:val="a0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1"/>
    <w:link w:val="af8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9">
    <w:name w:val="Subtle Emphasis"/>
    <w:basedOn w:val="a1"/>
    <w:rsid w:val="00D80857"/>
    <w:rPr>
      <w:i/>
      <w:iCs/>
      <w:color w:val="808080"/>
    </w:rPr>
  </w:style>
  <w:style w:type="character" w:styleId="afa">
    <w:name w:val="Intense Emphasis"/>
    <w:basedOn w:val="a1"/>
    <w:rsid w:val="00D80857"/>
    <w:rPr>
      <w:b/>
      <w:bCs/>
      <w:i/>
      <w:iCs/>
      <w:color w:val="4F81BD"/>
    </w:rPr>
  </w:style>
  <w:style w:type="character" w:styleId="afb">
    <w:name w:val="Subtle Reference"/>
    <w:basedOn w:val="a1"/>
    <w:rsid w:val="00D80857"/>
    <w:rPr>
      <w:smallCaps/>
      <w:color w:val="C0504D"/>
      <w:u w:val="single"/>
    </w:rPr>
  </w:style>
  <w:style w:type="character" w:styleId="afc">
    <w:name w:val="Intense Reference"/>
    <w:basedOn w:val="a1"/>
    <w:rsid w:val="00D80857"/>
    <w:rPr>
      <w:b/>
      <w:bCs/>
      <w:smallCaps/>
      <w:color w:val="C0504D"/>
      <w:spacing w:val="5"/>
      <w:u w:val="single"/>
    </w:rPr>
  </w:style>
  <w:style w:type="character" w:styleId="afd">
    <w:name w:val="Book Title"/>
    <w:basedOn w:val="a1"/>
    <w:rsid w:val="00D80857"/>
    <w:rPr>
      <w:b/>
      <w:bCs/>
      <w:smallCaps/>
      <w:spacing w:val="5"/>
    </w:rPr>
  </w:style>
  <w:style w:type="paragraph" w:customStyle="1" w:styleId="para">
    <w:name w:val="para"/>
    <w:basedOn w:val="a0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0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1"/>
    <w:rsid w:val="009F5ABB"/>
  </w:style>
  <w:style w:type="paragraph" w:styleId="afe">
    <w:name w:val="Body Text"/>
    <w:basedOn w:val="a0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1"/>
    <w:link w:val="afe"/>
    <w:rsid w:val="009F5ABB"/>
    <w:rPr>
      <w:kern w:val="2"/>
      <w:sz w:val="21"/>
      <w:szCs w:val="24"/>
    </w:rPr>
  </w:style>
  <w:style w:type="character" w:customStyle="1" w:styleId="6Char">
    <w:name w:val="标题 6 Char"/>
    <w:basedOn w:val="a1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1"/>
    <w:rsid w:val="00024384"/>
  </w:style>
  <w:style w:type="character" w:customStyle="1" w:styleId="eng1">
    <w:name w:val="eng1"/>
    <w:basedOn w:val="a1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1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f">
    <w:name w:val="Salutation"/>
    <w:basedOn w:val="a0"/>
    <w:next w:val="a0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1"/>
    <w:link w:val="aff"/>
    <w:rsid w:val="00024384"/>
    <w:rPr>
      <w:sz w:val="24"/>
    </w:rPr>
  </w:style>
  <w:style w:type="paragraph" w:styleId="aff0">
    <w:name w:val="List"/>
    <w:basedOn w:val="a0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0"/>
    <w:rsid w:val="00024384"/>
    <w:pPr>
      <w:ind w:leftChars="200" w:left="100" w:hangingChars="200" w:hanging="200"/>
    </w:pPr>
    <w:rPr>
      <w:szCs w:val="24"/>
    </w:rPr>
  </w:style>
  <w:style w:type="paragraph" w:styleId="aff1">
    <w:name w:val="Normal Indent"/>
    <w:basedOn w:val="a0"/>
    <w:rsid w:val="00024384"/>
    <w:pPr>
      <w:ind w:firstLineChars="200" w:firstLine="420"/>
    </w:pPr>
    <w:rPr>
      <w:szCs w:val="24"/>
    </w:rPr>
  </w:style>
  <w:style w:type="paragraph" w:styleId="aff2">
    <w:name w:val="Body Text First Indent"/>
    <w:basedOn w:val="afe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2"/>
    <w:rsid w:val="00024384"/>
    <w:rPr>
      <w:kern w:val="2"/>
      <w:sz w:val="21"/>
      <w:szCs w:val="24"/>
    </w:rPr>
  </w:style>
  <w:style w:type="paragraph" w:styleId="23">
    <w:name w:val="Body Text First Indent 2"/>
    <w:basedOn w:val="ae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1"/>
    <w:link w:val="ae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0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1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1"/>
    <w:link w:val="ad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1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1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1"/>
    <w:rsid w:val="00B90998"/>
    <w:rPr>
      <w:sz w:val="14"/>
      <w:szCs w:val="14"/>
    </w:rPr>
  </w:style>
  <w:style w:type="character" w:customStyle="1" w:styleId="CharChar11">
    <w:name w:val="Char Char1"/>
    <w:basedOn w:val="a1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1"/>
    <w:rsid w:val="00B90998"/>
  </w:style>
  <w:style w:type="character" w:customStyle="1" w:styleId="para1">
    <w:name w:val="para1"/>
    <w:basedOn w:val="a1"/>
    <w:rsid w:val="00B90998"/>
    <w:rPr>
      <w:color w:val="663333"/>
    </w:rPr>
  </w:style>
  <w:style w:type="character" w:customStyle="1" w:styleId="p141">
    <w:name w:val="p141"/>
    <w:basedOn w:val="a1"/>
    <w:rsid w:val="00B90998"/>
    <w:rPr>
      <w:rFonts w:ascii="ˎ̥" w:hAnsi="ˎ̥" w:hint="default"/>
      <w:color w:val="000000"/>
      <w:sz w:val="21"/>
      <w:szCs w:val="21"/>
    </w:rPr>
  </w:style>
  <w:style w:type="character" w:styleId="aff3">
    <w:name w:val="annotation reference"/>
    <w:basedOn w:val="a1"/>
    <w:rsid w:val="00B90998"/>
    <w:rPr>
      <w:sz w:val="21"/>
      <w:szCs w:val="21"/>
    </w:rPr>
  </w:style>
  <w:style w:type="paragraph" w:styleId="aff4">
    <w:name w:val="annotation text"/>
    <w:basedOn w:val="a0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1"/>
    <w:link w:val="aff4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1"/>
    <w:rsid w:val="00B90998"/>
    <w:rPr>
      <w:sz w:val="16"/>
      <w:szCs w:val="16"/>
    </w:rPr>
  </w:style>
  <w:style w:type="paragraph" w:styleId="31">
    <w:name w:val="toc 3"/>
    <w:basedOn w:val="a0"/>
    <w:next w:val="a0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0"/>
    <w:next w:val="a0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1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0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0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0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0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0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0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0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0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0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0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0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0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0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0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0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0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1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1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1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1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1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1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0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0"/>
    <w:next w:val="a0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0"/>
    <w:next w:val="a0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0"/>
    <w:next w:val="a0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0"/>
    <w:next w:val="a0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0"/>
    <w:next w:val="a0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0"/>
    <w:next w:val="a0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1"/>
    <w:rsid w:val="00B90998"/>
  </w:style>
  <w:style w:type="character" w:customStyle="1" w:styleId="keyfontright">
    <w:name w:val="keyfontright"/>
    <w:basedOn w:val="a1"/>
    <w:rsid w:val="00B90998"/>
  </w:style>
  <w:style w:type="character" w:customStyle="1" w:styleId="stviewoptext">
    <w:name w:val="stviewoptext"/>
    <w:basedOn w:val="a1"/>
    <w:rsid w:val="00B90998"/>
  </w:style>
  <w:style w:type="character" w:customStyle="1" w:styleId="z666">
    <w:name w:val="z666"/>
    <w:basedOn w:val="a1"/>
    <w:rsid w:val="00B90998"/>
  </w:style>
  <w:style w:type="paragraph" w:customStyle="1" w:styleId="aff5">
    <w:name w:val="试题地区"/>
    <w:basedOn w:val="a0"/>
    <w:rsid w:val="00982C24"/>
    <w:pPr>
      <w:jc w:val="center"/>
    </w:pPr>
  </w:style>
  <w:style w:type="character" w:customStyle="1" w:styleId="Char1">
    <w:name w:val="批注框文本 Char"/>
    <w:basedOn w:val="a1"/>
    <w:link w:val="a7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0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1"/>
    <w:rsid w:val="004303A8"/>
  </w:style>
  <w:style w:type="paragraph" w:customStyle="1" w:styleId="MTDisplayEquation">
    <w:name w:val="MTDisplayEquation"/>
    <w:basedOn w:val="a0"/>
    <w:next w:val="a0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1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  <w:style w:type="paragraph" w:styleId="32">
    <w:name w:val="List 3"/>
    <w:basedOn w:val="a0"/>
    <w:rsid w:val="00BD01F7"/>
    <w:pPr>
      <w:ind w:leftChars="400" w:left="100" w:hangingChars="200" w:hanging="200"/>
    </w:pPr>
    <w:rPr>
      <w:rFonts w:ascii="Times New Roman" w:hAnsi="Times New Roman"/>
      <w:sz w:val="21"/>
      <w:szCs w:val="24"/>
    </w:rPr>
  </w:style>
  <w:style w:type="paragraph" w:customStyle="1" w:styleId="aff6">
    <w:name w:val="图片"/>
    <w:basedOn w:val="a0"/>
    <w:rsid w:val="00BD01F7"/>
    <w:rPr>
      <w:rFonts w:ascii="Times New Roman" w:hAnsi="Times New Roman"/>
      <w:sz w:val="21"/>
      <w:szCs w:val="24"/>
    </w:rPr>
  </w:style>
  <w:style w:type="paragraph" w:styleId="aff7">
    <w:name w:val="caption"/>
    <w:basedOn w:val="a0"/>
    <w:next w:val="a0"/>
    <w:rsid w:val="00BD01F7"/>
    <w:rPr>
      <w:rFonts w:ascii="Arial" w:eastAsia="黑体" w:hAnsi="Arial" w:cs="Arial"/>
      <w:sz w:val="20"/>
    </w:rPr>
  </w:style>
  <w:style w:type="paragraph" w:customStyle="1" w:styleId="26">
    <w:name w:val="样式 标题 2 + 居中"/>
    <w:basedOn w:val="2"/>
    <w:rsid w:val="00BD01F7"/>
    <w:pPr>
      <w:keepNext/>
      <w:keepLines/>
      <w:autoSpaceDE/>
      <w:autoSpaceDN/>
      <w:adjustRightInd/>
      <w:spacing w:before="260" w:after="260" w:line="416" w:lineRule="auto"/>
      <w:ind w:left="0" w:firstLine="0"/>
      <w:jc w:val="center"/>
    </w:pPr>
    <w:rPr>
      <w:rFonts w:ascii="Arial" w:eastAsia="黑体" w:hAnsi="Arial" w:cs="宋体"/>
      <w:color w:val="auto"/>
      <w:kern w:val="2"/>
      <w:sz w:val="28"/>
      <w:szCs w:val="20"/>
      <w:lang w:val="en-US"/>
    </w:rPr>
  </w:style>
  <w:style w:type="paragraph" w:styleId="a">
    <w:name w:val="List Bullet"/>
    <w:basedOn w:val="a0"/>
    <w:rsid w:val="00BD01F7"/>
    <w:pPr>
      <w:numPr>
        <w:numId w:val="42"/>
      </w:numPr>
    </w:pPr>
    <w:rPr>
      <w:rFonts w:ascii="Times New Roman" w:hAnsi="Times New Roman"/>
      <w:sz w:val="21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99" Type="http://schemas.openxmlformats.org/officeDocument/2006/relationships/image" Target="media/image148.wmf"/><Relationship Id="rId21" Type="http://schemas.openxmlformats.org/officeDocument/2006/relationships/image" Target="media/image9.wmf"/><Relationship Id="rId63" Type="http://schemas.openxmlformats.org/officeDocument/2006/relationships/image" Target="media/image30.wmf"/><Relationship Id="rId159" Type="http://schemas.openxmlformats.org/officeDocument/2006/relationships/image" Target="media/image78.wmf"/><Relationship Id="rId324" Type="http://schemas.openxmlformats.org/officeDocument/2006/relationships/oleObject" Target="embeddings/oleObject158.bin"/><Relationship Id="rId366" Type="http://schemas.openxmlformats.org/officeDocument/2006/relationships/oleObject" Target="embeddings/oleObject179.bin"/><Relationship Id="rId531" Type="http://schemas.openxmlformats.org/officeDocument/2006/relationships/image" Target="media/image264.wmf"/><Relationship Id="rId573" Type="http://schemas.openxmlformats.org/officeDocument/2006/relationships/image" Target="media/image285.wmf"/><Relationship Id="rId629" Type="http://schemas.openxmlformats.org/officeDocument/2006/relationships/fontTable" Target="fontTable.xml"/><Relationship Id="rId170" Type="http://schemas.openxmlformats.org/officeDocument/2006/relationships/oleObject" Target="embeddings/oleObject81.bin"/><Relationship Id="rId226" Type="http://schemas.openxmlformats.org/officeDocument/2006/relationships/oleObject" Target="embeddings/oleObject109.bin"/><Relationship Id="rId433" Type="http://schemas.openxmlformats.org/officeDocument/2006/relationships/image" Target="media/image215.wmf"/><Relationship Id="rId268" Type="http://schemas.openxmlformats.org/officeDocument/2006/relationships/oleObject" Target="embeddings/oleObject130.bin"/><Relationship Id="rId475" Type="http://schemas.openxmlformats.org/officeDocument/2006/relationships/image" Target="media/image236.wmf"/><Relationship Id="rId32" Type="http://schemas.openxmlformats.org/officeDocument/2006/relationships/oleObject" Target="embeddings/oleObject12.bin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335" Type="http://schemas.openxmlformats.org/officeDocument/2006/relationships/image" Target="media/image166.wmf"/><Relationship Id="rId377" Type="http://schemas.openxmlformats.org/officeDocument/2006/relationships/image" Target="media/image187.wmf"/><Relationship Id="rId500" Type="http://schemas.openxmlformats.org/officeDocument/2006/relationships/oleObject" Target="embeddings/oleObject246.bin"/><Relationship Id="rId542" Type="http://schemas.openxmlformats.org/officeDocument/2006/relationships/oleObject" Target="embeddings/oleObject267.bin"/><Relationship Id="rId584" Type="http://schemas.openxmlformats.org/officeDocument/2006/relationships/oleObject" Target="embeddings/oleObject288.bin"/><Relationship Id="rId5" Type="http://schemas.openxmlformats.org/officeDocument/2006/relationships/webSettings" Target="webSettings.xml"/><Relationship Id="rId181" Type="http://schemas.openxmlformats.org/officeDocument/2006/relationships/image" Target="media/image89.wmf"/><Relationship Id="rId237" Type="http://schemas.openxmlformats.org/officeDocument/2006/relationships/image" Target="media/image117.wmf"/><Relationship Id="rId402" Type="http://schemas.openxmlformats.org/officeDocument/2006/relationships/oleObject" Target="embeddings/oleObject197.bin"/><Relationship Id="rId279" Type="http://schemas.openxmlformats.org/officeDocument/2006/relationships/image" Target="media/image138.wmf"/><Relationship Id="rId444" Type="http://schemas.openxmlformats.org/officeDocument/2006/relationships/oleObject" Target="embeddings/oleObject218.bin"/><Relationship Id="rId486" Type="http://schemas.openxmlformats.org/officeDocument/2006/relationships/oleObject" Target="embeddings/oleObject239.bin"/><Relationship Id="rId43" Type="http://schemas.openxmlformats.org/officeDocument/2006/relationships/image" Target="media/image20.wmf"/><Relationship Id="rId139" Type="http://schemas.openxmlformats.org/officeDocument/2006/relationships/image" Target="media/image68.wmf"/><Relationship Id="rId290" Type="http://schemas.openxmlformats.org/officeDocument/2006/relationships/oleObject" Target="embeddings/oleObject141.bin"/><Relationship Id="rId304" Type="http://schemas.openxmlformats.org/officeDocument/2006/relationships/oleObject" Target="embeddings/oleObject148.bin"/><Relationship Id="rId346" Type="http://schemas.openxmlformats.org/officeDocument/2006/relationships/oleObject" Target="embeddings/oleObject169.bin"/><Relationship Id="rId388" Type="http://schemas.openxmlformats.org/officeDocument/2006/relationships/oleObject" Target="embeddings/oleObject190.bin"/><Relationship Id="rId511" Type="http://schemas.openxmlformats.org/officeDocument/2006/relationships/image" Target="media/image254.wmf"/><Relationship Id="rId553" Type="http://schemas.openxmlformats.org/officeDocument/2006/relationships/image" Target="media/image275.wmf"/><Relationship Id="rId609" Type="http://schemas.openxmlformats.org/officeDocument/2006/relationships/image" Target="media/image303.wmf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413" Type="http://schemas.openxmlformats.org/officeDocument/2006/relationships/image" Target="media/image205.wmf"/><Relationship Id="rId595" Type="http://schemas.openxmlformats.org/officeDocument/2006/relationships/image" Target="media/image296.wmf"/><Relationship Id="rId248" Type="http://schemas.openxmlformats.org/officeDocument/2006/relationships/oleObject" Target="embeddings/oleObject120.bin"/><Relationship Id="rId455" Type="http://schemas.openxmlformats.org/officeDocument/2006/relationships/image" Target="media/image226.wmf"/><Relationship Id="rId497" Type="http://schemas.openxmlformats.org/officeDocument/2006/relationships/image" Target="media/image247.wmf"/><Relationship Id="rId620" Type="http://schemas.openxmlformats.org/officeDocument/2006/relationships/oleObject" Target="embeddings/oleObject306.bin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image" Target="media/image156.wmf"/><Relationship Id="rId357" Type="http://schemas.openxmlformats.org/officeDocument/2006/relationships/image" Target="media/image177.wmf"/><Relationship Id="rId522" Type="http://schemas.openxmlformats.org/officeDocument/2006/relationships/oleObject" Target="embeddings/oleObject257.bin"/><Relationship Id="rId54" Type="http://schemas.openxmlformats.org/officeDocument/2006/relationships/oleObject" Target="embeddings/oleObject23.bin"/><Relationship Id="rId96" Type="http://schemas.openxmlformats.org/officeDocument/2006/relationships/oleObject" Target="embeddings/oleObject44.bin"/><Relationship Id="rId161" Type="http://schemas.openxmlformats.org/officeDocument/2006/relationships/image" Target="media/image79.wmf"/><Relationship Id="rId217" Type="http://schemas.openxmlformats.org/officeDocument/2006/relationships/image" Target="media/image107.wmf"/><Relationship Id="rId399" Type="http://schemas.openxmlformats.org/officeDocument/2006/relationships/image" Target="media/image198.wmf"/><Relationship Id="rId564" Type="http://schemas.openxmlformats.org/officeDocument/2006/relationships/oleObject" Target="embeddings/oleObject278.bin"/><Relationship Id="rId259" Type="http://schemas.openxmlformats.org/officeDocument/2006/relationships/image" Target="media/image128.wmf"/><Relationship Id="rId424" Type="http://schemas.openxmlformats.org/officeDocument/2006/relationships/oleObject" Target="embeddings/oleObject208.bin"/><Relationship Id="rId466" Type="http://schemas.openxmlformats.org/officeDocument/2006/relationships/oleObject" Target="embeddings/oleObject229.bin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oleObject" Target="embeddings/oleObject131.bin"/><Relationship Id="rId326" Type="http://schemas.openxmlformats.org/officeDocument/2006/relationships/oleObject" Target="embeddings/oleObject159.bin"/><Relationship Id="rId533" Type="http://schemas.openxmlformats.org/officeDocument/2006/relationships/image" Target="media/image265.wmf"/><Relationship Id="rId65" Type="http://schemas.openxmlformats.org/officeDocument/2006/relationships/image" Target="media/image31.wmf"/><Relationship Id="rId130" Type="http://schemas.openxmlformats.org/officeDocument/2006/relationships/oleObject" Target="embeddings/oleObject61.bin"/><Relationship Id="rId368" Type="http://schemas.openxmlformats.org/officeDocument/2006/relationships/oleObject" Target="embeddings/oleObject180.bin"/><Relationship Id="rId575" Type="http://schemas.openxmlformats.org/officeDocument/2006/relationships/image" Target="media/image286.wmf"/><Relationship Id="rId172" Type="http://schemas.openxmlformats.org/officeDocument/2006/relationships/oleObject" Target="embeddings/oleObject82.bin"/><Relationship Id="rId228" Type="http://schemas.openxmlformats.org/officeDocument/2006/relationships/oleObject" Target="embeddings/oleObject110.bin"/><Relationship Id="rId435" Type="http://schemas.openxmlformats.org/officeDocument/2006/relationships/image" Target="media/image216.wmf"/><Relationship Id="rId477" Type="http://schemas.openxmlformats.org/officeDocument/2006/relationships/image" Target="media/image237.wmf"/><Relationship Id="rId600" Type="http://schemas.openxmlformats.org/officeDocument/2006/relationships/oleObject" Target="embeddings/oleObject296.bin"/><Relationship Id="rId281" Type="http://schemas.openxmlformats.org/officeDocument/2006/relationships/image" Target="media/image139.wmf"/><Relationship Id="rId337" Type="http://schemas.openxmlformats.org/officeDocument/2006/relationships/image" Target="media/image167.wmf"/><Relationship Id="rId502" Type="http://schemas.openxmlformats.org/officeDocument/2006/relationships/oleObject" Target="embeddings/oleObject247.bin"/><Relationship Id="rId34" Type="http://schemas.openxmlformats.org/officeDocument/2006/relationships/oleObject" Target="embeddings/oleObject13.bin"/><Relationship Id="rId76" Type="http://schemas.openxmlformats.org/officeDocument/2006/relationships/oleObject" Target="embeddings/oleObject34.bin"/><Relationship Id="rId141" Type="http://schemas.openxmlformats.org/officeDocument/2006/relationships/image" Target="media/image69.wmf"/><Relationship Id="rId379" Type="http://schemas.openxmlformats.org/officeDocument/2006/relationships/image" Target="media/image188.wmf"/><Relationship Id="rId544" Type="http://schemas.openxmlformats.org/officeDocument/2006/relationships/oleObject" Target="embeddings/oleObject268.bin"/><Relationship Id="rId586" Type="http://schemas.openxmlformats.org/officeDocument/2006/relationships/oleObject" Target="embeddings/oleObject289.bin"/><Relationship Id="rId7" Type="http://schemas.openxmlformats.org/officeDocument/2006/relationships/endnotes" Target="endnotes.xml"/><Relationship Id="rId183" Type="http://schemas.openxmlformats.org/officeDocument/2006/relationships/image" Target="media/image90.wmf"/><Relationship Id="rId239" Type="http://schemas.openxmlformats.org/officeDocument/2006/relationships/image" Target="media/image118.wmf"/><Relationship Id="rId390" Type="http://schemas.openxmlformats.org/officeDocument/2006/relationships/oleObject" Target="embeddings/oleObject191.bin"/><Relationship Id="rId404" Type="http://schemas.openxmlformats.org/officeDocument/2006/relationships/oleObject" Target="embeddings/oleObject198.bin"/><Relationship Id="rId446" Type="http://schemas.openxmlformats.org/officeDocument/2006/relationships/oleObject" Target="embeddings/oleObject219.bin"/><Relationship Id="rId611" Type="http://schemas.openxmlformats.org/officeDocument/2006/relationships/image" Target="media/image304.wmf"/><Relationship Id="rId250" Type="http://schemas.openxmlformats.org/officeDocument/2006/relationships/oleObject" Target="embeddings/oleObject121.bin"/><Relationship Id="rId292" Type="http://schemas.openxmlformats.org/officeDocument/2006/relationships/oleObject" Target="embeddings/oleObject142.bin"/><Relationship Id="rId306" Type="http://schemas.openxmlformats.org/officeDocument/2006/relationships/oleObject" Target="embeddings/oleObject149.bin"/><Relationship Id="rId488" Type="http://schemas.openxmlformats.org/officeDocument/2006/relationships/oleObject" Target="embeddings/oleObject240.bin"/><Relationship Id="rId45" Type="http://schemas.openxmlformats.org/officeDocument/2006/relationships/image" Target="media/image21.wmf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348" Type="http://schemas.openxmlformats.org/officeDocument/2006/relationships/oleObject" Target="embeddings/oleObject170.bin"/><Relationship Id="rId513" Type="http://schemas.openxmlformats.org/officeDocument/2006/relationships/image" Target="media/image255.wmf"/><Relationship Id="rId555" Type="http://schemas.openxmlformats.org/officeDocument/2006/relationships/image" Target="media/image276.wmf"/><Relationship Id="rId597" Type="http://schemas.openxmlformats.org/officeDocument/2006/relationships/image" Target="media/image297.wmf"/><Relationship Id="rId152" Type="http://schemas.openxmlformats.org/officeDocument/2006/relationships/oleObject" Target="embeddings/oleObject72.bin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0.bin"/><Relationship Id="rId415" Type="http://schemas.openxmlformats.org/officeDocument/2006/relationships/image" Target="media/image206.wmf"/><Relationship Id="rId457" Type="http://schemas.openxmlformats.org/officeDocument/2006/relationships/image" Target="media/image227.wmf"/><Relationship Id="rId622" Type="http://schemas.openxmlformats.org/officeDocument/2006/relationships/oleObject" Target="embeddings/oleObject307.bin"/><Relationship Id="rId261" Type="http://schemas.openxmlformats.org/officeDocument/2006/relationships/image" Target="media/image129.wmf"/><Relationship Id="rId499" Type="http://schemas.openxmlformats.org/officeDocument/2006/relationships/image" Target="media/image248.wmf"/><Relationship Id="rId14" Type="http://schemas.openxmlformats.org/officeDocument/2006/relationships/oleObject" Target="embeddings/oleObject3.bin"/><Relationship Id="rId56" Type="http://schemas.openxmlformats.org/officeDocument/2006/relationships/oleObject" Target="embeddings/oleObject24.bin"/><Relationship Id="rId317" Type="http://schemas.openxmlformats.org/officeDocument/2006/relationships/image" Target="media/image157.wmf"/><Relationship Id="rId359" Type="http://schemas.openxmlformats.org/officeDocument/2006/relationships/image" Target="media/image178.wmf"/><Relationship Id="rId524" Type="http://schemas.openxmlformats.org/officeDocument/2006/relationships/oleObject" Target="embeddings/oleObject258.bin"/><Relationship Id="rId566" Type="http://schemas.openxmlformats.org/officeDocument/2006/relationships/oleObject" Target="embeddings/oleObject279.bin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63" Type="http://schemas.openxmlformats.org/officeDocument/2006/relationships/image" Target="media/image80.wmf"/><Relationship Id="rId219" Type="http://schemas.openxmlformats.org/officeDocument/2006/relationships/image" Target="media/image108.wmf"/><Relationship Id="rId370" Type="http://schemas.openxmlformats.org/officeDocument/2006/relationships/oleObject" Target="embeddings/oleObject181.bin"/><Relationship Id="rId426" Type="http://schemas.openxmlformats.org/officeDocument/2006/relationships/oleObject" Target="embeddings/oleObject209.bin"/><Relationship Id="rId230" Type="http://schemas.openxmlformats.org/officeDocument/2006/relationships/oleObject" Target="embeddings/oleObject111.bin"/><Relationship Id="rId468" Type="http://schemas.openxmlformats.org/officeDocument/2006/relationships/oleObject" Target="embeddings/oleObject230.bin"/><Relationship Id="rId25" Type="http://schemas.openxmlformats.org/officeDocument/2006/relationships/image" Target="media/image11.wmf"/><Relationship Id="rId67" Type="http://schemas.openxmlformats.org/officeDocument/2006/relationships/image" Target="media/image32.wmf"/><Relationship Id="rId272" Type="http://schemas.openxmlformats.org/officeDocument/2006/relationships/oleObject" Target="embeddings/oleObject132.bin"/><Relationship Id="rId328" Type="http://schemas.openxmlformats.org/officeDocument/2006/relationships/oleObject" Target="embeddings/oleObject160.bin"/><Relationship Id="rId535" Type="http://schemas.openxmlformats.org/officeDocument/2006/relationships/image" Target="media/image266.wmf"/><Relationship Id="rId577" Type="http://schemas.openxmlformats.org/officeDocument/2006/relationships/image" Target="media/image287.wmf"/><Relationship Id="rId132" Type="http://schemas.openxmlformats.org/officeDocument/2006/relationships/oleObject" Target="embeddings/oleObject62.bin"/><Relationship Id="rId174" Type="http://schemas.openxmlformats.org/officeDocument/2006/relationships/oleObject" Target="embeddings/oleObject83.bin"/><Relationship Id="rId381" Type="http://schemas.openxmlformats.org/officeDocument/2006/relationships/image" Target="media/image189.wmf"/><Relationship Id="rId602" Type="http://schemas.openxmlformats.org/officeDocument/2006/relationships/oleObject" Target="embeddings/oleObject297.bin"/><Relationship Id="rId241" Type="http://schemas.openxmlformats.org/officeDocument/2006/relationships/image" Target="media/image119.wmf"/><Relationship Id="rId437" Type="http://schemas.openxmlformats.org/officeDocument/2006/relationships/image" Target="media/image217.wmf"/><Relationship Id="rId479" Type="http://schemas.openxmlformats.org/officeDocument/2006/relationships/image" Target="media/image238.wmf"/><Relationship Id="rId36" Type="http://schemas.openxmlformats.org/officeDocument/2006/relationships/oleObject" Target="embeddings/oleObject14.bin"/><Relationship Id="rId283" Type="http://schemas.openxmlformats.org/officeDocument/2006/relationships/image" Target="media/image140.wmf"/><Relationship Id="rId339" Type="http://schemas.openxmlformats.org/officeDocument/2006/relationships/image" Target="media/image168.wmf"/><Relationship Id="rId490" Type="http://schemas.openxmlformats.org/officeDocument/2006/relationships/oleObject" Target="embeddings/oleObject241.bin"/><Relationship Id="rId504" Type="http://schemas.openxmlformats.org/officeDocument/2006/relationships/oleObject" Target="embeddings/oleObject248.bin"/><Relationship Id="rId546" Type="http://schemas.openxmlformats.org/officeDocument/2006/relationships/oleObject" Target="embeddings/oleObject269.bin"/><Relationship Id="rId78" Type="http://schemas.openxmlformats.org/officeDocument/2006/relationships/oleObject" Target="embeddings/oleObject35.bin"/><Relationship Id="rId101" Type="http://schemas.openxmlformats.org/officeDocument/2006/relationships/image" Target="media/image49.wmf"/><Relationship Id="rId143" Type="http://schemas.openxmlformats.org/officeDocument/2006/relationships/image" Target="media/image70.wmf"/><Relationship Id="rId185" Type="http://schemas.openxmlformats.org/officeDocument/2006/relationships/image" Target="media/image91.wmf"/><Relationship Id="rId350" Type="http://schemas.openxmlformats.org/officeDocument/2006/relationships/oleObject" Target="embeddings/oleObject171.bin"/><Relationship Id="rId406" Type="http://schemas.openxmlformats.org/officeDocument/2006/relationships/oleObject" Target="embeddings/oleObject199.bin"/><Relationship Id="rId588" Type="http://schemas.openxmlformats.org/officeDocument/2006/relationships/oleObject" Target="embeddings/oleObject290.bin"/><Relationship Id="rId9" Type="http://schemas.openxmlformats.org/officeDocument/2006/relationships/image" Target="media/image3.wmf"/><Relationship Id="rId210" Type="http://schemas.openxmlformats.org/officeDocument/2006/relationships/oleObject" Target="embeddings/oleObject101.bin"/><Relationship Id="rId392" Type="http://schemas.openxmlformats.org/officeDocument/2006/relationships/oleObject" Target="embeddings/oleObject192.bin"/><Relationship Id="rId448" Type="http://schemas.openxmlformats.org/officeDocument/2006/relationships/oleObject" Target="embeddings/oleObject220.bin"/><Relationship Id="rId613" Type="http://schemas.openxmlformats.org/officeDocument/2006/relationships/image" Target="media/image305.wmf"/><Relationship Id="rId252" Type="http://schemas.openxmlformats.org/officeDocument/2006/relationships/oleObject" Target="embeddings/oleObject122.bin"/><Relationship Id="rId294" Type="http://schemas.openxmlformats.org/officeDocument/2006/relationships/oleObject" Target="embeddings/oleObject143.bin"/><Relationship Id="rId308" Type="http://schemas.openxmlformats.org/officeDocument/2006/relationships/oleObject" Target="embeddings/oleObject150.bin"/><Relationship Id="rId515" Type="http://schemas.openxmlformats.org/officeDocument/2006/relationships/image" Target="media/image256.wmf"/><Relationship Id="rId47" Type="http://schemas.openxmlformats.org/officeDocument/2006/relationships/image" Target="media/image22.wmf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54" Type="http://schemas.openxmlformats.org/officeDocument/2006/relationships/oleObject" Target="embeddings/oleObject73.bin"/><Relationship Id="rId361" Type="http://schemas.openxmlformats.org/officeDocument/2006/relationships/image" Target="media/image179.wmf"/><Relationship Id="rId557" Type="http://schemas.openxmlformats.org/officeDocument/2006/relationships/image" Target="media/image277.wmf"/><Relationship Id="rId599" Type="http://schemas.openxmlformats.org/officeDocument/2006/relationships/image" Target="media/image298.wmf"/><Relationship Id="rId196" Type="http://schemas.openxmlformats.org/officeDocument/2006/relationships/oleObject" Target="embeddings/oleObject94.bin"/><Relationship Id="rId417" Type="http://schemas.openxmlformats.org/officeDocument/2006/relationships/image" Target="media/image207.wmf"/><Relationship Id="rId459" Type="http://schemas.openxmlformats.org/officeDocument/2006/relationships/image" Target="media/image228.wmf"/><Relationship Id="rId624" Type="http://schemas.openxmlformats.org/officeDocument/2006/relationships/oleObject" Target="embeddings/oleObject308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63" Type="http://schemas.openxmlformats.org/officeDocument/2006/relationships/image" Target="media/image130.wmf"/><Relationship Id="rId319" Type="http://schemas.openxmlformats.org/officeDocument/2006/relationships/image" Target="media/image158.wmf"/><Relationship Id="rId470" Type="http://schemas.openxmlformats.org/officeDocument/2006/relationships/oleObject" Target="embeddings/oleObject231.bin"/><Relationship Id="rId526" Type="http://schemas.openxmlformats.org/officeDocument/2006/relationships/oleObject" Target="embeddings/oleObject259.bin"/><Relationship Id="rId58" Type="http://schemas.openxmlformats.org/officeDocument/2006/relationships/oleObject" Target="embeddings/oleObject25.bin"/><Relationship Id="rId123" Type="http://schemas.openxmlformats.org/officeDocument/2006/relationships/image" Target="media/image60.wmf"/><Relationship Id="rId330" Type="http://schemas.openxmlformats.org/officeDocument/2006/relationships/oleObject" Target="embeddings/oleObject161.bin"/><Relationship Id="rId568" Type="http://schemas.openxmlformats.org/officeDocument/2006/relationships/oleObject" Target="embeddings/oleObject280.bin"/><Relationship Id="rId165" Type="http://schemas.openxmlformats.org/officeDocument/2006/relationships/image" Target="media/image81.wmf"/><Relationship Id="rId372" Type="http://schemas.openxmlformats.org/officeDocument/2006/relationships/oleObject" Target="embeddings/oleObject182.bin"/><Relationship Id="rId428" Type="http://schemas.openxmlformats.org/officeDocument/2006/relationships/oleObject" Target="embeddings/oleObject210.bin"/><Relationship Id="rId232" Type="http://schemas.openxmlformats.org/officeDocument/2006/relationships/oleObject" Target="embeddings/oleObject112.bin"/><Relationship Id="rId274" Type="http://schemas.openxmlformats.org/officeDocument/2006/relationships/oleObject" Target="embeddings/oleObject133.bin"/><Relationship Id="rId481" Type="http://schemas.openxmlformats.org/officeDocument/2006/relationships/image" Target="media/image239.wmf"/><Relationship Id="rId27" Type="http://schemas.openxmlformats.org/officeDocument/2006/relationships/image" Target="media/image12.wmf"/><Relationship Id="rId69" Type="http://schemas.openxmlformats.org/officeDocument/2006/relationships/image" Target="media/image33.wmf"/><Relationship Id="rId134" Type="http://schemas.openxmlformats.org/officeDocument/2006/relationships/oleObject" Target="embeddings/oleObject63.bin"/><Relationship Id="rId537" Type="http://schemas.openxmlformats.org/officeDocument/2006/relationships/image" Target="media/image267.wmf"/><Relationship Id="rId579" Type="http://schemas.openxmlformats.org/officeDocument/2006/relationships/image" Target="media/image288.wmf"/><Relationship Id="rId80" Type="http://schemas.openxmlformats.org/officeDocument/2006/relationships/oleObject" Target="embeddings/oleObject36.bin"/><Relationship Id="rId176" Type="http://schemas.openxmlformats.org/officeDocument/2006/relationships/oleObject" Target="embeddings/oleObject84.bin"/><Relationship Id="rId341" Type="http://schemas.openxmlformats.org/officeDocument/2006/relationships/image" Target="media/image169.wmf"/><Relationship Id="rId383" Type="http://schemas.openxmlformats.org/officeDocument/2006/relationships/image" Target="media/image190.wmf"/><Relationship Id="rId439" Type="http://schemas.openxmlformats.org/officeDocument/2006/relationships/image" Target="media/image218.wmf"/><Relationship Id="rId590" Type="http://schemas.openxmlformats.org/officeDocument/2006/relationships/oleObject" Target="embeddings/oleObject291.bin"/><Relationship Id="rId604" Type="http://schemas.openxmlformats.org/officeDocument/2006/relationships/oleObject" Target="embeddings/oleObject298.bin"/><Relationship Id="rId201" Type="http://schemas.openxmlformats.org/officeDocument/2006/relationships/image" Target="media/image99.wmf"/><Relationship Id="rId222" Type="http://schemas.openxmlformats.org/officeDocument/2006/relationships/oleObject" Target="embeddings/oleObject107.bin"/><Relationship Id="rId243" Type="http://schemas.openxmlformats.org/officeDocument/2006/relationships/image" Target="media/image120.wmf"/><Relationship Id="rId264" Type="http://schemas.openxmlformats.org/officeDocument/2006/relationships/oleObject" Target="embeddings/oleObject128.bin"/><Relationship Id="rId285" Type="http://schemas.openxmlformats.org/officeDocument/2006/relationships/image" Target="media/image141.wmf"/><Relationship Id="rId450" Type="http://schemas.openxmlformats.org/officeDocument/2006/relationships/oleObject" Target="embeddings/oleObject221.bin"/><Relationship Id="rId471" Type="http://schemas.openxmlformats.org/officeDocument/2006/relationships/image" Target="media/image234.wmf"/><Relationship Id="rId506" Type="http://schemas.openxmlformats.org/officeDocument/2006/relationships/oleObject" Target="embeddings/oleObject249.bin"/><Relationship Id="rId17" Type="http://schemas.openxmlformats.org/officeDocument/2006/relationships/image" Target="media/image7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24" Type="http://schemas.openxmlformats.org/officeDocument/2006/relationships/oleObject" Target="embeddings/oleObject58.bin"/><Relationship Id="rId310" Type="http://schemas.openxmlformats.org/officeDocument/2006/relationships/oleObject" Target="embeddings/oleObject151.bin"/><Relationship Id="rId492" Type="http://schemas.openxmlformats.org/officeDocument/2006/relationships/oleObject" Target="embeddings/oleObject242.bin"/><Relationship Id="rId527" Type="http://schemas.openxmlformats.org/officeDocument/2006/relationships/image" Target="media/image262.wmf"/><Relationship Id="rId548" Type="http://schemas.openxmlformats.org/officeDocument/2006/relationships/oleObject" Target="embeddings/oleObject270.bin"/><Relationship Id="rId569" Type="http://schemas.openxmlformats.org/officeDocument/2006/relationships/image" Target="media/image283.wmf"/><Relationship Id="rId70" Type="http://schemas.openxmlformats.org/officeDocument/2006/relationships/oleObject" Target="embeddings/oleObject31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66" Type="http://schemas.openxmlformats.org/officeDocument/2006/relationships/oleObject" Target="embeddings/oleObject79.bin"/><Relationship Id="rId187" Type="http://schemas.openxmlformats.org/officeDocument/2006/relationships/image" Target="media/image92.wmf"/><Relationship Id="rId331" Type="http://schemas.openxmlformats.org/officeDocument/2006/relationships/image" Target="media/image164.wmf"/><Relationship Id="rId352" Type="http://schemas.openxmlformats.org/officeDocument/2006/relationships/oleObject" Target="embeddings/oleObject172.bin"/><Relationship Id="rId373" Type="http://schemas.openxmlformats.org/officeDocument/2006/relationships/image" Target="media/image185.wmf"/><Relationship Id="rId394" Type="http://schemas.openxmlformats.org/officeDocument/2006/relationships/oleObject" Target="embeddings/oleObject193.bin"/><Relationship Id="rId408" Type="http://schemas.openxmlformats.org/officeDocument/2006/relationships/oleObject" Target="embeddings/oleObject200.bin"/><Relationship Id="rId429" Type="http://schemas.openxmlformats.org/officeDocument/2006/relationships/image" Target="media/image213.wmf"/><Relationship Id="rId580" Type="http://schemas.openxmlformats.org/officeDocument/2006/relationships/oleObject" Target="embeddings/oleObject286.bin"/><Relationship Id="rId615" Type="http://schemas.openxmlformats.org/officeDocument/2006/relationships/image" Target="media/image306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2.bin"/><Relationship Id="rId233" Type="http://schemas.openxmlformats.org/officeDocument/2006/relationships/image" Target="media/image115.wmf"/><Relationship Id="rId254" Type="http://schemas.openxmlformats.org/officeDocument/2006/relationships/oleObject" Target="embeddings/oleObject123.bin"/><Relationship Id="rId440" Type="http://schemas.openxmlformats.org/officeDocument/2006/relationships/oleObject" Target="embeddings/oleObject216.bin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275" Type="http://schemas.openxmlformats.org/officeDocument/2006/relationships/image" Target="media/image136.wmf"/><Relationship Id="rId296" Type="http://schemas.openxmlformats.org/officeDocument/2006/relationships/oleObject" Target="embeddings/oleObject144.bin"/><Relationship Id="rId300" Type="http://schemas.openxmlformats.org/officeDocument/2006/relationships/oleObject" Target="embeddings/oleObject146.bin"/><Relationship Id="rId461" Type="http://schemas.openxmlformats.org/officeDocument/2006/relationships/image" Target="media/image229.wmf"/><Relationship Id="rId482" Type="http://schemas.openxmlformats.org/officeDocument/2006/relationships/oleObject" Target="embeddings/oleObject237.bin"/><Relationship Id="rId517" Type="http://schemas.openxmlformats.org/officeDocument/2006/relationships/image" Target="media/image257.wmf"/><Relationship Id="rId538" Type="http://schemas.openxmlformats.org/officeDocument/2006/relationships/oleObject" Target="embeddings/oleObject265.bin"/><Relationship Id="rId559" Type="http://schemas.openxmlformats.org/officeDocument/2006/relationships/image" Target="media/image278.wmf"/><Relationship Id="rId60" Type="http://schemas.openxmlformats.org/officeDocument/2006/relationships/oleObject" Target="embeddings/oleObject26.bin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321" Type="http://schemas.openxmlformats.org/officeDocument/2006/relationships/image" Target="media/image159.wmf"/><Relationship Id="rId342" Type="http://schemas.openxmlformats.org/officeDocument/2006/relationships/oleObject" Target="embeddings/oleObject167.bin"/><Relationship Id="rId363" Type="http://schemas.openxmlformats.org/officeDocument/2006/relationships/image" Target="media/image180.wmf"/><Relationship Id="rId384" Type="http://schemas.openxmlformats.org/officeDocument/2006/relationships/oleObject" Target="embeddings/oleObject188.bin"/><Relationship Id="rId419" Type="http://schemas.openxmlformats.org/officeDocument/2006/relationships/image" Target="media/image208.wmf"/><Relationship Id="rId570" Type="http://schemas.openxmlformats.org/officeDocument/2006/relationships/oleObject" Target="embeddings/oleObject281.bin"/><Relationship Id="rId591" Type="http://schemas.openxmlformats.org/officeDocument/2006/relationships/image" Target="media/image294.wmf"/><Relationship Id="rId605" Type="http://schemas.openxmlformats.org/officeDocument/2006/relationships/image" Target="media/image301.wmf"/><Relationship Id="rId626" Type="http://schemas.openxmlformats.org/officeDocument/2006/relationships/footer" Target="footer1.xml"/><Relationship Id="rId202" Type="http://schemas.openxmlformats.org/officeDocument/2006/relationships/oleObject" Target="embeddings/oleObject97.bin"/><Relationship Id="rId223" Type="http://schemas.openxmlformats.org/officeDocument/2006/relationships/image" Target="media/image110.wmf"/><Relationship Id="rId244" Type="http://schemas.openxmlformats.org/officeDocument/2006/relationships/oleObject" Target="embeddings/oleObject118.bin"/><Relationship Id="rId430" Type="http://schemas.openxmlformats.org/officeDocument/2006/relationships/oleObject" Target="embeddings/oleObject211.bin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265" Type="http://schemas.openxmlformats.org/officeDocument/2006/relationships/image" Target="media/image131.wmf"/><Relationship Id="rId286" Type="http://schemas.openxmlformats.org/officeDocument/2006/relationships/oleObject" Target="embeddings/oleObject139.bin"/><Relationship Id="rId451" Type="http://schemas.openxmlformats.org/officeDocument/2006/relationships/image" Target="media/image224.wmf"/><Relationship Id="rId472" Type="http://schemas.openxmlformats.org/officeDocument/2006/relationships/oleObject" Target="embeddings/oleObject232.bin"/><Relationship Id="rId493" Type="http://schemas.openxmlformats.org/officeDocument/2006/relationships/image" Target="media/image245.wmf"/><Relationship Id="rId507" Type="http://schemas.openxmlformats.org/officeDocument/2006/relationships/image" Target="media/image252.wmf"/><Relationship Id="rId528" Type="http://schemas.openxmlformats.org/officeDocument/2006/relationships/oleObject" Target="embeddings/oleObject260.bin"/><Relationship Id="rId549" Type="http://schemas.openxmlformats.org/officeDocument/2006/relationships/image" Target="media/image273.wmf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25" Type="http://schemas.openxmlformats.org/officeDocument/2006/relationships/image" Target="media/image61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311" Type="http://schemas.openxmlformats.org/officeDocument/2006/relationships/image" Target="media/image154.wmf"/><Relationship Id="rId332" Type="http://schemas.openxmlformats.org/officeDocument/2006/relationships/oleObject" Target="embeddings/oleObject162.bin"/><Relationship Id="rId353" Type="http://schemas.openxmlformats.org/officeDocument/2006/relationships/image" Target="media/image175.wmf"/><Relationship Id="rId374" Type="http://schemas.openxmlformats.org/officeDocument/2006/relationships/oleObject" Target="embeddings/oleObject183.bin"/><Relationship Id="rId395" Type="http://schemas.openxmlformats.org/officeDocument/2006/relationships/image" Target="media/image196.wmf"/><Relationship Id="rId409" Type="http://schemas.openxmlformats.org/officeDocument/2006/relationships/image" Target="media/image203.wmf"/><Relationship Id="rId560" Type="http://schemas.openxmlformats.org/officeDocument/2006/relationships/oleObject" Target="embeddings/oleObject276.bin"/><Relationship Id="rId581" Type="http://schemas.openxmlformats.org/officeDocument/2006/relationships/image" Target="media/image289.wmf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213" Type="http://schemas.openxmlformats.org/officeDocument/2006/relationships/image" Target="media/image105.wmf"/><Relationship Id="rId234" Type="http://schemas.openxmlformats.org/officeDocument/2006/relationships/oleObject" Target="embeddings/oleObject113.bin"/><Relationship Id="rId420" Type="http://schemas.openxmlformats.org/officeDocument/2006/relationships/oleObject" Target="embeddings/oleObject206.bin"/><Relationship Id="rId616" Type="http://schemas.openxmlformats.org/officeDocument/2006/relationships/oleObject" Target="embeddings/oleObject304.bin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5" Type="http://schemas.openxmlformats.org/officeDocument/2006/relationships/image" Target="media/image126.wmf"/><Relationship Id="rId276" Type="http://schemas.openxmlformats.org/officeDocument/2006/relationships/oleObject" Target="embeddings/oleObject134.bin"/><Relationship Id="rId297" Type="http://schemas.openxmlformats.org/officeDocument/2006/relationships/image" Target="media/image147.wmf"/><Relationship Id="rId441" Type="http://schemas.openxmlformats.org/officeDocument/2006/relationships/image" Target="media/image219.wmf"/><Relationship Id="rId462" Type="http://schemas.openxmlformats.org/officeDocument/2006/relationships/oleObject" Target="embeddings/oleObject227.bin"/><Relationship Id="rId483" Type="http://schemas.openxmlformats.org/officeDocument/2006/relationships/image" Target="media/image240.wmf"/><Relationship Id="rId518" Type="http://schemas.openxmlformats.org/officeDocument/2006/relationships/oleObject" Target="embeddings/oleObject255.bin"/><Relationship Id="rId539" Type="http://schemas.openxmlformats.org/officeDocument/2006/relationships/image" Target="media/image268.wmf"/><Relationship Id="rId40" Type="http://schemas.openxmlformats.org/officeDocument/2006/relationships/oleObject" Target="embeddings/oleObject16.bin"/><Relationship Id="rId115" Type="http://schemas.openxmlformats.org/officeDocument/2006/relationships/image" Target="media/image56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301" Type="http://schemas.openxmlformats.org/officeDocument/2006/relationships/image" Target="media/image149.wmf"/><Relationship Id="rId322" Type="http://schemas.openxmlformats.org/officeDocument/2006/relationships/oleObject" Target="embeddings/oleObject157.bin"/><Relationship Id="rId343" Type="http://schemas.openxmlformats.org/officeDocument/2006/relationships/image" Target="media/image170.wmf"/><Relationship Id="rId364" Type="http://schemas.openxmlformats.org/officeDocument/2006/relationships/oleObject" Target="embeddings/oleObject178.bin"/><Relationship Id="rId550" Type="http://schemas.openxmlformats.org/officeDocument/2006/relationships/oleObject" Target="embeddings/oleObject271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385" Type="http://schemas.openxmlformats.org/officeDocument/2006/relationships/image" Target="media/image191.wmf"/><Relationship Id="rId571" Type="http://schemas.openxmlformats.org/officeDocument/2006/relationships/image" Target="media/image284.wmf"/><Relationship Id="rId592" Type="http://schemas.openxmlformats.org/officeDocument/2006/relationships/oleObject" Target="embeddings/oleObject292.bin"/><Relationship Id="rId606" Type="http://schemas.openxmlformats.org/officeDocument/2006/relationships/oleObject" Target="embeddings/oleObject299.bin"/><Relationship Id="rId627" Type="http://schemas.openxmlformats.org/officeDocument/2006/relationships/footer" Target="footer2.xml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45" Type="http://schemas.openxmlformats.org/officeDocument/2006/relationships/image" Target="media/image121.wmf"/><Relationship Id="rId266" Type="http://schemas.openxmlformats.org/officeDocument/2006/relationships/oleObject" Target="embeddings/oleObject129.bin"/><Relationship Id="rId287" Type="http://schemas.openxmlformats.org/officeDocument/2006/relationships/image" Target="media/image142.wmf"/><Relationship Id="rId410" Type="http://schemas.openxmlformats.org/officeDocument/2006/relationships/oleObject" Target="embeddings/oleObject201.bin"/><Relationship Id="rId431" Type="http://schemas.openxmlformats.org/officeDocument/2006/relationships/image" Target="media/image214.wmf"/><Relationship Id="rId452" Type="http://schemas.openxmlformats.org/officeDocument/2006/relationships/oleObject" Target="embeddings/oleObject222.bin"/><Relationship Id="rId473" Type="http://schemas.openxmlformats.org/officeDocument/2006/relationships/image" Target="media/image235.wmf"/><Relationship Id="rId494" Type="http://schemas.openxmlformats.org/officeDocument/2006/relationships/oleObject" Target="embeddings/oleObject243.bin"/><Relationship Id="rId508" Type="http://schemas.openxmlformats.org/officeDocument/2006/relationships/oleObject" Target="embeddings/oleObject250.bin"/><Relationship Id="rId529" Type="http://schemas.openxmlformats.org/officeDocument/2006/relationships/image" Target="media/image263.wmf"/><Relationship Id="rId30" Type="http://schemas.openxmlformats.org/officeDocument/2006/relationships/oleObject" Target="embeddings/oleObject11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312" Type="http://schemas.openxmlformats.org/officeDocument/2006/relationships/oleObject" Target="embeddings/oleObject152.bin"/><Relationship Id="rId333" Type="http://schemas.openxmlformats.org/officeDocument/2006/relationships/image" Target="media/image165.wmf"/><Relationship Id="rId354" Type="http://schemas.openxmlformats.org/officeDocument/2006/relationships/oleObject" Target="embeddings/oleObject173.bin"/><Relationship Id="rId540" Type="http://schemas.openxmlformats.org/officeDocument/2006/relationships/oleObject" Target="embeddings/oleObject266.bin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189" Type="http://schemas.openxmlformats.org/officeDocument/2006/relationships/image" Target="media/image93.wmf"/><Relationship Id="rId375" Type="http://schemas.openxmlformats.org/officeDocument/2006/relationships/image" Target="media/image186.wmf"/><Relationship Id="rId396" Type="http://schemas.openxmlformats.org/officeDocument/2006/relationships/oleObject" Target="embeddings/oleObject194.bin"/><Relationship Id="rId561" Type="http://schemas.openxmlformats.org/officeDocument/2006/relationships/image" Target="media/image279.wmf"/><Relationship Id="rId582" Type="http://schemas.openxmlformats.org/officeDocument/2006/relationships/oleObject" Target="embeddings/oleObject287.bin"/><Relationship Id="rId617" Type="http://schemas.openxmlformats.org/officeDocument/2006/relationships/image" Target="media/image307.wmf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5" Type="http://schemas.openxmlformats.org/officeDocument/2006/relationships/image" Target="media/image116.wmf"/><Relationship Id="rId256" Type="http://schemas.openxmlformats.org/officeDocument/2006/relationships/oleObject" Target="embeddings/oleObject124.bin"/><Relationship Id="rId277" Type="http://schemas.openxmlformats.org/officeDocument/2006/relationships/image" Target="media/image137.wmf"/><Relationship Id="rId298" Type="http://schemas.openxmlformats.org/officeDocument/2006/relationships/oleObject" Target="embeddings/oleObject145.bin"/><Relationship Id="rId400" Type="http://schemas.openxmlformats.org/officeDocument/2006/relationships/oleObject" Target="embeddings/oleObject196.bin"/><Relationship Id="rId421" Type="http://schemas.openxmlformats.org/officeDocument/2006/relationships/image" Target="media/image209.wmf"/><Relationship Id="rId442" Type="http://schemas.openxmlformats.org/officeDocument/2006/relationships/oleObject" Target="embeddings/oleObject217.bin"/><Relationship Id="rId463" Type="http://schemas.openxmlformats.org/officeDocument/2006/relationships/image" Target="media/image230.wmf"/><Relationship Id="rId484" Type="http://schemas.openxmlformats.org/officeDocument/2006/relationships/oleObject" Target="embeddings/oleObject238.bin"/><Relationship Id="rId519" Type="http://schemas.openxmlformats.org/officeDocument/2006/relationships/image" Target="media/image258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302" Type="http://schemas.openxmlformats.org/officeDocument/2006/relationships/oleObject" Target="embeddings/oleObject147.bin"/><Relationship Id="rId323" Type="http://schemas.openxmlformats.org/officeDocument/2006/relationships/image" Target="media/image160.wmf"/><Relationship Id="rId344" Type="http://schemas.openxmlformats.org/officeDocument/2006/relationships/oleObject" Target="embeddings/oleObject168.bin"/><Relationship Id="rId530" Type="http://schemas.openxmlformats.org/officeDocument/2006/relationships/oleObject" Target="embeddings/oleObject261.bin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179" Type="http://schemas.openxmlformats.org/officeDocument/2006/relationships/image" Target="media/image88.wmf"/><Relationship Id="rId365" Type="http://schemas.openxmlformats.org/officeDocument/2006/relationships/image" Target="media/image181.wmf"/><Relationship Id="rId386" Type="http://schemas.openxmlformats.org/officeDocument/2006/relationships/oleObject" Target="embeddings/oleObject189.bin"/><Relationship Id="rId551" Type="http://schemas.openxmlformats.org/officeDocument/2006/relationships/image" Target="media/image274.wmf"/><Relationship Id="rId572" Type="http://schemas.openxmlformats.org/officeDocument/2006/relationships/oleObject" Target="embeddings/oleObject282.bin"/><Relationship Id="rId593" Type="http://schemas.openxmlformats.org/officeDocument/2006/relationships/image" Target="media/image295.wmf"/><Relationship Id="rId607" Type="http://schemas.openxmlformats.org/officeDocument/2006/relationships/image" Target="media/image302.wmf"/><Relationship Id="rId628" Type="http://schemas.openxmlformats.org/officeDocument/2006/relationships/header" Target="header2.xml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5" Type="http://schemas.openxmlformats.org/officeDocument/2006/relationships/image" Target="media/image111.wmf"/><Relationship Id="rId246" Type="http://schemas.openxmlformats.org/officeDocument/2006/relationships/oleObject" Target="embeddings/oleObject119.bin"/><Relationship Id="rId267" Type="http://schemas.openxmlformats.org/officeDocument/2006/relationships/image" Target="media/image132.wmf"/><Relationship Id="rId288" Type="http://schemas.openxmlformats.org/officeDocument/2006/relationships/oleObject" Target="embeddings/oleObject140.bin"/><Relationship Id="rId411" Type="http://schemas.openxmlformats.org/officeDocument/2006/relationships/image" Target="media/image204.wmf"/><Relationship Id="rId432" Type="http://schemas.openxmlformats.org/officeDocument/2006/relationships/oleObject" Target="embeddings/oleObject212.bin"/><Relationship Id="rId453" Type="http://schemas.openxmlformats.org/officeDocument/2006/relationships/image" Target="media/image225.wmf"/><Relationship Id="rId474" Type="http://schemas.openxmlformats.org/officeDocument/2006/relationships/oleObject" Target="embeddings/oleObject233.bin"/><Relationship Id="rId509" Type="http://schemas.openxmlformats.org/officeDocument/2006/relationships/image" Target="media/image253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313" Type="http://schemas.openxmlformats.org/officeDocument/2006/relationships/image" Target="media/image155.wmf"/><Relationship Id="rId495" Type="http://schemas.openxmlformats.org/officeDocument/2006/relationships/image" Target="media/image246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70.bin"/><Relationship Id="rId169" Type="http://schemas.openxmlformats.org/officeDocument/2006/relationships/image" Target="media/image83.wmf"/><Relationship Id="rId334" Type="http://schemas.openxmlformats.org/officeDocument/2006/relationships/oleObject" Target="embeddings/oleObject163.bin"/><Relationship Id="rId355" Type="http://schemas.openxmlformats.org/officeDocument/2006/relationships/image" Target="media/image176.wmf"/><Relationship Id="rId376" Type="http://schemas.openxmlformats.org/officeDocument/2006/relationships/oleObject" Target="embeddings/oleObject184.bin"/><Relationship Id="rId397" Type="http://schemas.openxmlformats.org/officeDocument/2006/relationships/image" Target="media/image197.wmf"/><Relationship Id="rId520" Type="http://schemas.openxmlformats.org/officeDocument/2006/relationships/oleObject" Target="embeddings/oleObject256.bin"/><Relationship Id="rId541" Type="http://schemas.openxmlformats.org/officeDocument/2006/relationships/image" Target="media/image269.wmf"/><Relationship Id="rId562" Type="http://schemas.openxmlformats.org/officeDocument/2006/relationships/oleObject" Target="embeddings/oleObject277.bin"/><Relationship Id="rId583" Type="http://schemas.openxmlformats.org/officeDocument/2006/relationships/image" Target="media/image290.wmf"/><Relationship Id="rId618" Type="http://schemas.openxmlformats.org/officeDocument/2006/relationships/oleObject" Target="embeddings/oleObject305.bin"/><Relationship Id="rId4" Type="http://schemas.openxmlformats.org/officeDocument/2006/relationships/settings" Target="settings.xml"/><Relationship Id="rId180" Type="http://schemas.openxmlformats.org/officeDocument/2006/relationships/oleObject" Target="embeddings/oleObject86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57" Type="http://schemas.openxmlformats.org/officeDocument/2006/relationships/image" Target="media/image127.wmf"/><Relationship Id="rId278" Type="http://schemas.openxmlformats.org/officeDocument/2006/relationships/oleObject" Target="embeddings/oleObject135.bin"/><Relationship Id="rId401" Type="http://schemas.openxmlformats.org/officeDocument/2006/relationships/image" Target="media/image199.wmf"/><Relationship Id="rId422" Type="http://schemas.openxmlformats.org/officeDocument/2006/relationships/oleObject" Target="embeddings/oleObject207.bin"/><Relationship Id="rId443" Type="http://schemas.openxmlformats.org/officeDocument/2006/relationships/image" Target="media/image220.wmf"/><Relationship Id="rId464" Type="http://schemas.openxmlformats.org/officeDocument/2006/relationships/oleObject" Target="embeddings/oleObject228.bin"/><Relationship Id="rId303" Type="http://schemas.openxmlformats.org/officeDocument/2006/relationships/image" Target="media/image150.wmf"/><Relationship Id="rId485" Type="http://schemas.openxmlformats.org/officeDocument/2006/relationships/image" Target="media/image241.wmf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345" Type="http://schemas.openxmlformats.org/officeDocument/2006/relationships/image" Target="media/image171.wmf"/><Relationship Id="rId387" Type="http://schemas.openxmlformats.org/officeDocument/2006/relationships/image" Target="media/image192.wmf"/><Relationship Id="rId510" Type="http://schemas.openxmlformats.org/officeDocument/2006/relationships/oleObject" Target="embeddings/oleObject251.bin"/><Relationship Id="rId552" Type="http://schemas.openxmlformats.org/officeDocument/2006/relationships/oleObject" Target="embeddings/oleObject272.bin"/><Relationship Id="rId594" Type="http://schemas.openxmlformats.org/officeDocument/2006/relationships/oleObject" Target="embeddings/oleObject293.bin"/><Relationship Id="rId608" Type="http://schemas.openxmlformats.org/officeDocument/2006/relationships/oleObject" Target="embeddings/oleObject300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47" Type="http://schemas.openxmlformats.org/officeDocument/2006/relationships/image" Target="media/image122.wmf"/><Relationship Id="rId412" Type="http://schemas.openxmlformats.org/officeDocument/2006/relationships/oleObject" Target="embeddings/oleObject202.bin"/><Relationship Id="rId107" Type="http://schemas.openxmlformats.org/officeDocument/2006/relationships/image" Target="media/image52.wmf"/><Relationship Id="rId289" Type="http://schemas.openxmlformats.org/officeDocument/2006/relationships/image" Target="media/image143.wmf"/><Relationship Id="rId454" Type="http://schemas.openxmlformats.org/officeDocument/2006/relationships/oleObject" Target="embeddings/oleObject223.bin"/><Relationship Id="rId496" Type="http://schemas.openxmlformats.org/officeDocument/2006/relationships/oleObject" Target="embeddings/oleObject244.bin"/><Relationship Id="rId11" Type="http://schemas.openxmlformats.org/officeDocument/2006/relationships/image" Target="media/image4.wmf"/><Relationship Id="rId53" Type="http://schemas.openxmlformats.org/officeDocument/2006/relationships/image" Target="media/image25.wmf"/><Relationship Id="rId149" Type="http://schemas.openxmlformats.org/officeDocument/2006/relationships/image" Target="media/image73.wmf"/><Relationship Id="rId314" Type="http://schemas.openxmlformats.org/officeDocument/2006/relationships/oleObject" Target="embeddings/oleObject153.bin"/><Relationship Id="rId356" Type="http://schemas.openxmlformats.org/officeDocument/2006/relationships/oleObject" Target="embeddings/oleObject174.bin"/><Relationship Id="rId398" Type="http://schemas.openxmlformats.org/officeDocument/2006/relationships/oleObject" Target="embeddings/oleObject195.bin"/><Relationship Id="rId521" Type="http://schemas.openxmlformats.org/officeDocument/2006/relationships/image" Target="media/image259.wmf"/><Relationship Id="rId563" Type="http://schemas.openxmlformats.org/officeDocument/2006/relationships/image" Target="media/image280.wmf"/><Relationship Id="rId619" Type="http://schemas.openxmlformats.org/officeDocument/2006/relationships/image" Target="media/image308.wmf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216" Type="http://schemas.openxmlformats.org/officeDocument/2006/relationships/oleObject" Target="embeddings/oleObject104.bin"/><Relationship Id="rId423" Type="http://schemas.openxmlformats.org/officeDocument/2006/relationships/image" Target="media/image210.wmf"/><Relationship Id="rId258" Type="http://schemas.openxmlformats.org/officeDocument/2006/relationships/oleObject" Target="embeddings/oleObject125.bin"/><Relationship Id="rId465" Type="http://schemas.openxmlformats.org/officeDocument/2006/relationships/image" Target="media/image231.wmf"/><Relationship Id="rId630" Type="http://schemas.openxmlformats.org/officeDocument/2006/relationships/theme" Target="theme/theme1.xml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325" Type="http://schemas.openxmlformats.org/officeDocument/2006/relationships/image" Target="media/image161.wmf"/><Relationship Id="rId367" Type="http://schemas.openxmlformats.org/officeDocument/2006/relationships/image" Target="media/image182.wmf"/><Relationship Id="rId532" Type="http://schemas.openxmlformats.org/officeDocument/2006/relationships/oleObject" Target="embeddings/oleObject262.bin"/><Relationship Id="rId574" Type="http://schemas.openxmlformats.org/officeDocument/2006/relationships/oleObject" Target="embeddings/oleObject283.bin"/><Relationship Id="rId171" Type="http://schemas.openxmlformats.org/officeDocument/2006/relationships/image" Target="media/image84.wmf"/><Relationship Id="rId227" Type="http://schemas.openxmlformats.org/officeDocument/2006/relationships/image" Target="media/image112.wmf"/><Relationship Id="rId269" Type="http://schemas.openxmlformats.org/officeDocument/2006/relationships/image" Target="media/image133.wmf"/><Relationship Id="rId434" Type="http://schemas.openxmlformats.org/officeDocument/2006/relationships/oleObject" Target="embeddings/oleObject213.bin"/><Relationship Id="rId476" Type="http://schemas.openxmlformats.org/officeDocument/2006/relationships/oleObject" Target="embeddings/oleObject234.bin"/><Relationship Id="rId33" Type="http://schemas.openxmlformats.org/officeDocument/2006/relationships/image" Target="media/image15.wmf"/><Relationship Id="rId129" Type="http://schemas.openxmlformats.org/officeDocument/2006/relationships/image" Target="media/image63.wmf"/><Relationship Id="rId280" Type="http://schemas.openxmlformats.org/officeDocument/2006/relationships/oleObject" Target="embeddings/oleObject136.bin"/><Relationship Id="rId336" Type="http://schemas.openxmlformats.org/officeDocument/2006/relationships/oleObject" Target="embeddings/oleObject164.bin"/><Relationship Id="rId501" Type="http://schemas.openxmlformats.org/officeDocument/2006/relationships/image" Target="media/image249.wmf"/><Relationship Id="rId543" Type="http://schemas.openxmlformats.org/officeDocument/2006/relationships/image" Target="media/image270.wmf"/><Relationship Id="rId75" Type="http://schemas.openxmlformats.org/officeDocument/2006/relationships/image" Target="media/image36.wmf"/><Relationship Id="rId140" Type="http://schemas.openxmlformats.org/officeDocument/2006/relationships/oleObject" Target="embeddings/oleObject66.bin"/><Relationship Id="rId182" Type="http://schemas.openxmlformats.org/officeDocument/2006/relationships/oleObject" Target="embeddings/oleObject87.bin"/><Relationship Id="rId378" Type="http://schemas.openxmlformats.org/officeDocument/2006/relationships/oleObject" Target="embeddings/oleObject185.bin"/><Relationship Id="rId403" Type="http://schemas.openxmlformats.org/officeDocument/2006/relationships/image" Target="media/image200.wmf"/><Relationship Id="rId585" Type="http://schemas.openxmlformats.org/officeDocument/2006/relationships/image" Target="media/image291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445" Type="http://schemas.openxmlformats.org/officeDocument/2006/relationships/image" Target="media/image221.wmf"/><Relationship Id="rId487" Type="http://schemas.openxmlformats.org/officeDocument/2006/relationships/image" Target="media/image242.wmf"/><Relationship Id="rId610" Type="http://schemas.openxmlformats.org/officeDocument/2006/relationships/oleObject" Target="embeddings/oleObject301.bin"/><Relationship Id="rId291" Type="http://schemas.openxmlformats.org/officeDocument/2006/relationships/image" Target="media/image144.wmf"/><Relationship Id="rId305" Type="http://schemas.openxmlformats.org/officeDocument/2006/relationships/image" Target="media/image151.wmf"/><Relationship Id="rId347" Type="http://schemas.openxmlformats.org/officeDocument/2006/relationships/image" Target="media/image172.wmf"/><Relationship Id="rId512" Type="http://schemas.openxmlformats.org/officeDocument/2006/relationships/oleObject" Target="embeddings/oleObject252.bin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39.bin"/><Relationship Id="rId151" Type="http://schemas.openxmlformats.org/officeDocument/2006/relationships/image" Target="media/image74.wmf"/><Relationship Id="rId389" Type="http://schemas.openxmlformats.org/officeDocument/2006/relationships/image" Target="media/image193.wmf"/><Relationship Id="rId554" Type="http://schemas.openxmlformats.org/officeDocument/2006/relationships/oleObject" Target="embeddings/oleObject273.bin"/><Relationship Id="rId596" Type="http://schemas.openxmlformats.org/officeDocument/2006/relationships/oleObject" Target="embeddings/oleObject294.bin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49" Type="http://schemas.openxmlformats.org/officeDocument/2006/relationships/image" Target="media/image123.wmf"/><Relationship Id="rId414" Type="http://schemas.openxmlformats.org/officeDocument/2006/relationships/oleObject" Target="embeddings/oleObject203.bin"/><Relationship Id="rId456" Type="http://schemas.openxmlformats.org/officeDocument/2006/relationships/oleObject" Target="embeddings/oleObject224.bin"/><Relationship Id="rId498" Type="http://schemas.openxmlformats.org/officeDocument/2006/relationships/oleObject" Target="embeddings/oleObject245.bin"/><Relationship Id="rId621" Type="http://schemas.openxmlformats.org/officeDocument/2006/relationships/image" Target="media/image309.wmf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oleObject" Target="embeddings/oleObject126.bin"/><Relationship Id="rId316" Type="http://schemas.openxmlformats.org/officeDocument/2006/relationships/oleObject" Target="embeddings/oleObject154.bin"/><Relationship Id="rId523" Type="http://schemas.openxmlformats.org/officeDocument/2006/relationships/image" Target="media/image260.wmf"/><Relationship Id="rId55" Type="http://schemas.openxmlformats.org/officeDocument/2006/relationships/image" Target="media/image26.wmf"/><Relationship Id="rId97" Type="http://schemas.openxmlformats.org/officeDocument/2006/relationships/image" Target="media/image47.wmf"/><Relationship Id="rId120" Type="http://schemas.openxmlformats.org/officeDocument/2006/relationships/oleObject" Target="embeddings/oleObject56.bin"/><Relationship Id="rId358" Type="http://schemas.openxmlformats.org/officeDocument/2006/relationships/oleObject" Target="embeddings/oleObject175.bin"/><Relationship Id="rId565" Type="http://schemas.openxmlformats.org/officeDocument/2006/relationships/image" Target="media/image281.wmf"/><Relationship Id="rId162" Type="http://schemas.openxmlformats.org/officeDocument/2006/relationships/oleObject" Target="embeddings/oleObject77.bin"/><Relationship Id="rId218" Type="http://schemas.openxmlformats.org/officeDocument/2006/relationships/oleObject" Target="embeddings/oleObject105.bin"/><Relationship Id="rId425" Type="http://schemas.openxmlformats.org/officeDocument/2006/relationships/image" Target="media/image211.wmf"/><Relationship Id="rId467" Type="http://schemas.openxmlformats.org/officeDocument/2006/relationships/image" Target="media/image232.wmf"/><Relationship Id="rId271" Type="http://schemas.openxmlformats.org/officeDocument/2006/relationships/image" Target="media/image134.wmf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29.bin"/><Relationship Id="rId131" Type="http://schemas.openxmlformats.org/officeDocument/2006/relationships/image" Target="media/image64.wmf"/><Relationship Id="rId327" Type="http://schemas.openxmlformats.org/officeDocument/2006/relationships/image" Target="media/image162.wmf"/><Relationship Id="rId369" Type="http://schemas.openxmlformats.org/officeDocument/2006/relationships/image" Target="media/image183.wmf"/><Relationship Id="rId534" Type="http://schemas.openxmlformats.org/officeDocument/2006/relationships/oleObject" Target="embeddings/oleObject263.bin"/><Relationship Id="rId576" Type="http://schemas.openxmlformats.org/officeDocument/2006/relationships/oleObject" Target="embeddings/oleObject284.bin"/><Relationship Id="rId173" Type="http://schemas.openxmlformats.org/officeDocument/2006/relationships/image" Target="media/image85.wmf"/><Relationship Id="rId229" Type="http://schemas.openxmlformats.org/officeDocument/2006/relationships/image" Target="media/image113.wmf"/><Relationship Id="rId380" Type="http://schemas.openxmlformats.org/officeDocument/2006/relationships/oleObject" Target="embeddings/oleObject186.bin"/><Relationship Id="rId436" Type="http://schemas.openxmlformats.org/officeDocument/2006/relationships/oleObject" Target="embeddings/oleObject214.bin"/><Relationship Id="rId601" Type="http://schemas.openxmlformats.org/officeDocument/2006/relationships/image" Target="media/image299.wmf"/><Relationship Id="rId240" Type="http://schemas.openxmlformats.org/officeDocument/2006/relationships/oleObject" Target="embeddings/oleObject116.bin"/><Relationship Id="rId478" Type="http://schemas.openxmlformats.org/officeDocument/2006/relationships/oleObject" Target="embeddings/oleObject235.bin"/><Relationship Id="rId35" Type="http://schemas.openxmlformats.org/officeDocument/2006/relationships/image" Target="media/image16.wmf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282" Type="http://schemas.openxmlformats.org/officeDocument/2006/relationships/oleObject" Target="embeddings/oleObject137.bin"/><Relationship Id="rId338" Type="http://schemas.openxmlformats.org/officeDocument/2006/relationships/oleObject" Target="embeddings/oleObject165.bin"/><Relationship Id="rId503" Type="http://schemas.openxmlformats.org/officeDocument/2006/relationships/image" Target="media/image250.wmf"/><Relationship Id="rId545" Type="http://schemas.openxmlformats.org/officeDocument/2006/relationships/image" Target="media/image271.wmf"/><Relationship Id="rId587" Type="http://schemas.openxmlformats.org/officeDocument/2006/relationships/image" Target="media/image292.wmf"/><Relationship Id="rId8" Type="http://schemas.openxmlformats.org/officeDocument/2006/relationships/hyperlink" Target="https://lvjr.bitbucket.io/?kysx2014" TargetMode="External"/><Relationship Id="rId142" Type="http://schemas.openxmlformats.org/officeDocument/2006/relationships/oleObject" Target="embeddings/oleObject67.bin"/><Relationship Id="rId184" Type="http://schemas.openxmlformats.org/officeDocument/2006/relationships/oleObject" Target="embeddings/oleObject88.bin"/><Relationship Id="rId391" Type="http://schemas.openxmlformats.org/officeDocument/2006/relationships/image" Target="media/image194.wmf"/><Relationship Id="rId405" Type="http://schemas.openxmlformats.org/officeDocument/2006/relationships/image" Target="media/image201.wmf"/><Relationship Id="rId447" Type="http://schemas.openxmlformats.org/officeDocument/2006/relationships/image" Target="media/image222.wmf"/><Relationship Id="rId612" Type="http://schemas.openxmlformats.org/officeDocument/2006/relationships/oleObject" Target="embeddings/oleObject302.bin"/><Relationship Id="rId251" Type="http://schemas.openxmlformats.org/officeDocument/2006/relationships/image" Target="media/image124.wmf"/><Relationship Id="rId489" Type="http://schemas.openxmlformats.org/officeDocument/2006/relationships/image" Target="media/image243.wmf"/><Relationship Id="rId46" Type="http://schemas.openxmlformats.org/officeDocument/2006/relationships/oleObject" Target="embeddings/oleObject19.bin"/><Relationship Id="rId293" Type="http://schemas.openxmlformats.org/officeDocument/2006/relationships/image" Target="media/image145.wmf"/><Relationship Id="rId307" Type="http://schemas.openxmlformats.org/officeDocument/2006/relationships/image" Target="media/image152.wmf"/><Relationship Id="rId349" Type="http://schemas.openxmlformats.org/officeDocument/2006/relationships/image" Target="media/image173.wmf"/><Relationship Id="rId514" Type="http://schemas.openxmlformats.org/officeDocument/2006/relationships/oleObject" Target="embeddings/oleObject253.bin"/><Relationship Id="rId556" Type="http://schemas.openxmlformats.org/officeDocument/2006/relationships/oleObject" Target="embeddings/oleObject274.bin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53" Type="http://schemas.openxmlformats.org/officeDocument/2006/relationships/image" Target="media/image75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360" Type="http://schemas.openxmlformats.org/officeDocument/2006/relationships/oleObject" Target="embeddings/oleObject176.bin"/><Relationship Id="rId416" Type="http://schemas.openxmlformats.org/officeDocument/2006/relationships/oleObject" Target="embeddings/oleObject204.bin"/><Relationship Id="rId598" Type="http://schemas.openxmlformats.org/officeDocument/2006/relationships/oleObject" Target="embeddings/oleObject295.bin"/><Relationship Id="rId220" Type="http://schemas.openxmlformats.org/officeDocument/2006/relationships/oleObject" Target="embeddings/oleObject106.bin"/><Relationship Id="rId458" Type="http://schemas.openxmlformats.org/officeDocument/2006/relationships/oleObject" Target="embeddings/oleObject225.bin"/><Relationship Id="rId623" Type="http://schemas.openxmlformats.org/officeDocument/2006/relationships/image" Target="media/image310.wmf"/><Relationship Id="rId15" Type="http://schemas.openxmlformats.org/officeDocument/2006/relationships/image" Target="media/image6.wmf"/><Relationship Id="rId57" Type="http://schemas.openxmlformats.org/officeDocument/2006/relationships/image" Target="media/image27.wmf"/><Relationship Id="rId262" Type="http://schemas.openxmlformats.org/officeDocument/2006/relationships/oleObject" Target="embeddings/oleObject127.bin"/><Relationship Id="rId318" Type="http://schemas.openxmlformats.org/officeDocument/2006/relationships/oleObject" Target="embeddings/oleObject155.bin"/><Relationship Id="rId525" Type="http://schemas.openxmlformats.org/officeDocument/2006/relationships/image" Target="media/image261.wmf"/><Relationship Id="rId567" Type="http://schemas.openxmlformats.org/officeDocument/2006/relationships/image" Target="media/image282.wmf"/><Relationship Id="rId99" Type="http://schemas.openxmlformats.org/officeDocument/2006/relationships/image" Target="media/image48.wmf"/><Relationship Id="rId122" Type="http://schemas.openxmlformats.org/officeDocument/2006/relationships/oleObject" Target="embeddings/oleObject57.bin"/><Relationship Id="rId164" Type="http://schemas.openxmlformats.org/officeDocument/2006/relationships/oleObject" Target="embeddings/oleObject78.bin"/><Relationship Id="rId371" Type="http://schemas.openxmlformats.org/officeDocument/2006/relationships/image" Target="media/image184.wmf"/><Relationship Id="rId427" Type="http://schemas.openxmlformats.org/officeDocument/2006/relationships/image" Target="media/image212.wmf"/><Relationship Id="rId469" Type="http://schemas.openxmlformats.org/officeDocument/2006/relationships/image" Target="media/image233.wmf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73" Type="http://schemas.openxmlformats.org/officeDocument/2006/relationships/image" Target="media/image135.wmf"/><Relationship Id="rId329" Type="http://schemas.openxmlformats.org/officeDocument/2006/relationships/image" Target="media/image163.wmf"/><Relationship Id="rId480" Type="http://schemas.openxmlformats.org/officeDocument/2006/relationships/oleObject" Target="embeddings/oleObject236.bin"/><Relationship Id="rId536" Type="http://schemas.openxmlformats.org/officeDocument/2006/relationships/oleObject" Target="embeddings/oleObject264.bin"/><Relationship Id="rId68" Type="http://schemas.openxmlformats.org/officeDocument/2006/relationships/oleObject" Target="embeddings/oleObject30.bin"/><Relationship Id="rId133" Type="http://schemas.openxmlformats.org/officeDocument/2006/relationships/image" Target="media/image65.wmf"/><Relationship Id="rId175" Type="http://schemas.openxmlformats.org/officeDocument/2006/relationships/image" Target="media/image86.wmf"/><Relationship Id="rId340" Type="http://schemas.openxmlformats.org/officeDocument/2006/relationships/oleObject" Target="embeddings/oleObject166.bin"/><Relationship Id="rId578" Type="http://schemas.openxmlformats.org/officeDocument/2006/relationships/oleObject" Target="embeddings/oleObject285.bin"/><Relationship Id="rId200" Type="http://schemas.openxmlformats.org/officeDocument/2006/relationships/oleObject" Target="embeddings/oleObject96.bin"/><Relationship Id="rId382" Type="http://schemas.openxmlformats.org/officeDocument/2006/relationships/oleObject" Target="embeddings/oleObject187.bin"/><Relationship Id="rId438" Type="http://schemas.openxmlformats.org/officeDocument/2006/relationships/oleObject" Target="embeddings/oleObject215.bin"/><Relationship Id="rId603" Type="http://schemas.openxmlformats.org/officeDocument/2006/relationships/image" Target="media/image300.wmf"/><Relationship Id="rId242" Type="http://schemas.openxmlformats.org/officeDocument/2006/relationships/oleObject" Target="embeddings/oleObject117.bin"/><Relationship Id="rId284" Type="http://schemas.openxmlformats.org/officeDocument/2006/relationships/oleObject" Target="embeddings/oleObject138.bin"/><Relationship Id="rId491" Type="http://schemas.openxmlformats.org/officeDocument/2006/relationships/image" Target="media/image244.wmf"/><Relationship Id="rId505" Type="http://schemas.openxmlformats.org/officeDocument/2006/relationships/image" Target="media/image251.wmf"/><Relationship Id="rId37" Type="http://schemas.openxmlformats.org/officeDocument/2006/relationships/image" Target="media/image17.wmf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44" Type="http://schemas.openxmlformats.org/officeDocument/2006/relationships/oleObject" Target="embeddings/oleObject68.bin"/><Relationship Id="rId547" Type="http://schemas.openxmlformats.org/officeDocument/2006/relationships/image" Target="media/image272.wmf"/><Relationship Id="rId589" Type="http://schemas.openxmlformats.org/officeDocument/2006/relationships/image" Target="media/image293.wmf"/><Relationship Id="rId90" Type="http://schemas.openxmlformats.org/officeDocument/2006/relationships/oleObject" Target="embeddings/oleObject41.bin"/><Relationship Id="rId186" Type="http://schemas.openxmlformats.org/officeDocument/2006/relationships/oleObject" Target="embeddings/oleObject89.bin"/><Relationship Id="rId351" Type="http://schemas.openxmlformats.org/officeDocument/2006/relationships/image" Target="media/image174.wmf"/><Relationship Id="rId393" Type="http://schemas.openxmlformats.org/officeDocument/2006/relationships/image" Target="media/image195.wmf"/><Relationship Id="rId407" Type="http://schemas.openxmlformats.org/officeDocument/2006/relationships/image" Target="media/image202.wmf"/><Relationship Id="rId449" Type="http://schemas.openxmlformats.org/officeDocument/2006/relationships/image" Target="media/image223.wmf"/><Relationship Id="rId614" Type="http://schemas.openxmlformats.org/officeDocument/2006/relationships/oleObject" Target="embeddings/oleObject303.bin"/><Relationship Id="rId211" Type="http://schemas.openxmlformats.org/officeDocument/2006/relationships/image" Target="media/image104.wmf"/><Relationship Id="rId253" Type="http://schemas.openxmlformats.org/officeDocument/2006/relationships/image" Target="media/image125.wmf"/><Relationship Id="rId295" Type="http://schemas.openxmlformats.org/officeDocument/2006/relationships/image" Target="media/image146.wmf"/><Relationship Id="rId309" Type="http://schemas.openxmlformats.org/officeDocument/2006/relationships/image" Target="media/image153.wmf"/><Relationship Id="rId460" Type="http://schemas.openxmlformats.org/officeDocument/2006/relationships/oleObject" Target="embeddings/oleObject226.bin"/><Relationship Id="rId516" Type="http://schemas.openxmlformats.org/officeDocument/2006/relationships/oleObject" Target="embeddings/oleObject254.bin"/><Relationship Id="rId48" Type="http://schemas.openxmlformats.org/officeDocument/2006/relationships/oleObject" Target="embeddings/oleObject20.bin"/><Relationship Id="rId113" Type="http://schemas.openxmlformats.org/officeDocument/2006/relationships/image" Target="media/image55.wmf"/><Relationship Id="rId320" Type="http://schemas.openxmlformats.org/officeDocument/2006/relationships/oleObject" Target="embeddings/oleObject156.bin"/><Relationship Id="rId558" Type="http://schemas.openxmlformats.org/officeDocument/2006/relationships/oleObject" Target="embeddings/oleObject275.bin"/><Relationship Id="rId155" Type="http://schemas.openxmlformats.org/officeDocument/2006/relationships/image" Target="media/image76.wmf"/><Relationship Id="rId197" Type="http://schemas.openxmlformats.org/officeDocument/2006/relationships/image" Target="media/image97.wmf"/><Relationship Id="rId362" Type="http://schemas.openxmlformats.org/officeDocument/2006/relationships/oleObject" Target="embeddings/oleObject177.bin"/><Relationship Id="rId418" Type="http://schemas.openxmlformats.org/officeDocument/2006/relationships/oleObject" Target="embeddings/oleObject205.bin"/><Relationship Id="rId625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11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3E9FE5C-AA78-4756-9494-66A3BEB949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693</TotalTime>
  <Pages>10</Pages>
  <Words>1579</Words>
  <Characters>9001</Characters>
  <Application>Microsoft Office Word</Application>
  <DocSecurity>0</DocSecurity>
  <Lines>75</Lines>
  <Paragraphs>21</Paragraphs>
  <ScaleCrop>false</ScaleCrop>
  <Company>微软中国</Company>
  <LinksUpToDate>false</LinksUpToDate>
  <CharactersWithSpaces>10559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108</cp:revision>
  <cp:lastPrinted>2011-09-06T10:51:00Z</cp:lastPrinted>
  <dcterms:created xsi:type="dcterms:W3CDTF">2020-11-13T07:23:00Z</dcterms:created>
  <dcterms:modified xsi:type="dcterms:W3CDTF">2021-12-04T01:11:00Z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