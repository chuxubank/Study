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F24AF7" w:rsidRDefault="00B11D0F" w:rsidP="00F24AF7">
      <w:pPr>
        <w:pStyle w:val="af"/>
      </w:pPr>
      <w:hyperlink r:id="rId8" w:history="1">
        <w:r w:rsidR="00CA00AF" w:rsidRPr="00F24AF7">
          <w:rPr>
            <w:rStyle w:val="a7"/>
            <w:rFonts w:hint="eastAsia"/>
            <w:color w:val="002060"/>
          </w:rPr>
          <w:t>20</w:t>
        </w:r>
        <w:r w:rsidR="00936796" w:rsidRPr="00F24AF7">
          <w:rPr>
            <w:rStyle w:val="a7"/>
            <w:rFonts w:hint="eastAsia"/>
            <w:color w:val="002060"/>
          </w:rPr>
          <w:t>15</w:t>
        </w:r>
        <w:r w:rsidR="00CA00AF" w:rsidRPr="00F24AF7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F24AF7">
          <w:rPr>
            <w:rStyle w:val="a7"/>
            <w:rFonts w:hint="eastAsia"/>
            <w:color w:val="002060"/>
          </w:rPr>
          <w:t>卷</w:t>
        </w:r>
        <w:r w:rsidR="00304BDC" w:rsidRPr="00F24AF7">
          <w:rPr>
            <w:rStyle w:val="a7"/>
            <w:rFonts w:hint="eastAsia"/>
            <w:color w:val="002060"/>
          </w:rPr>
          <w:t>三</w:t>
        </w:r>
        <w:r w:rsidR="00F24AF7" w:rsidRPr="00F24AF7">
          <w:rPr>
            <w:rStyle w:val="a7"/>
            <w:rFonts w:hint="eastAsia"/>
            <w:color w:val="002060"/>
          </w:rPr>
          <w:t>真题</w:t>
        </w:r>
      </w:hyperlink>
    </w:p>
    <w:p w:rsidR="0055345C" w:rsidRDefault="0055345C" w:rsidP="00CF0D62"/>
    <w:p w:rsidR="00D133EF" w:rsidRDefault="00D133EF" w:rsidP="00CF0D62">
      <w:bookmarkStart w:id="0" w:name="_GoBack"/>
      <w:bookmarkEnd w:id="0"/>
    </w:p>
    <w:p w:rsidR="00422BA2" w:rsidRDefault="00422BA2" w:rsidP="00CF0D62">
      <w:pPr>
        <w:pStyle w:val="1"/>
      </w:pPr>
      <w:r>
        <w:rPr>
          <w:rFonts w:hint="eastAsia"/>
        </w:rPr>
        <w:t>一、选择题（1~8小题，每小题4分，共32分）</w:t>
      </w:r>
    </w:p>
    <w:p w:rsidR="00422BA2" w:rsidRPr="00422BA2" w:rsidRDefault="00422BA2" w:rsidP="00CF0D62">
      <w:pPr>
        <w:jc w:val="left"/>
        <w:rPr>
          <w:rFonts w:ascii="Times New Roman" w:hAnsi="Times New Roman"/>
          <w:b/>
          <w:szCs w:val="24"/>
        </w:rPr>
      </w:pPr>
    </w:p>
    <w:p w:rsidR="001E333B" w:rsidRDefault="001E333B" w:rsidP="00CF0D62">
      <w:pPr>
        <w:jc w:val="left"/>
        <w:rPr>
          <w:rFonts w:ascii="Times New Roman" w:hAnsi="Times New Roman"/>
          <w:b/>
          <w:szCs w:val="24"/>
        </w:rPr>
      </w:pPr>
    </w:p>
    <w:p w:rsidR="00810809" w:rsidRDefault="00810809" w:rsidP="00CF0D62">
      <w:pPr>
        <w:jc w:val="left"/>
        <w:rPr>
          <w:rFonts w:ascii="Times New Roman" w:hAnsi="Times New Roman"/>
          <w:szCs w:val="21"/>
        </w:rPr>
      </w:pPr>
      <w:r w:rsidRPr="00BC2D76">
        <w:t>(1)</w:t>
      </w:r>
      <w:r w:rsidR="00BC2D76" w:rsidRPr="00BC2D76">
        <w:rPr>
          <w:rFonts w:hint="eastAsia"/>
        </w:rPr>
        <w:t xml:space="preserve"> </w:t>
      </w:r>
      <w:r>
        <w:rPr>
          <w:rFonts w:ascii="Times New Roman" w:hAnsi="Times New Roman"/>
          <w:szCs w:val="21"/>
        </w:rPr>
        <w:t>设</w:t>
      </w:r>
      <w:bookmarkStart w:id="1" w:name="MTBlankEqn"/>
      <w:r w:rsidR="004B67FB" w:rsidRPr="004B67FB">
        <w:rPr>
          <w:position w:val="-14"/>
        </w:rPr>
        <w:object w:dxaOrig="460" w:dyaOrig="400">
          <v:shape id="_x0000_i1025" type="#_x0000_t75" style="width:23.15pt;height:20.05pt" o:ole="">
            <v:imagedata r:id="rId9" o:title=""/>
          </v:shape>
          <o:OLEObject Type="Embed" ProgID="Equation.DSMT4" ShapeID="_x0000_i1025" DrawAspect="Content" ObjectID="_1700138380" r:id="rId10"/>
        </w:object>
      </w:r>
      <w:bookmarkEnd w:id="1"/>
      <w:r>
        <w:rPr>
          <w:rFonts w:ascii="Times New Roman" w:hAnsi="Times New Roman"/>
          <w:szCs w:val="21"/>
        </w:rPr>
        <w:t>是数列</w:t>
      </w:r>
      <w:r w:rsidR="005B668D">
        <w:rPr>
          <w:rFonts w:ascii="Times New Roman" w:hAnsi="Times New Roman" w:hint="eastAsia"/>
          <w:szCs w:val="21"/>
        </w:rPr>
        <w:t>，</w:t>
      </w:r>
      <w:r>
        <w:rPr>
          <w:rFonts w:ascii="Times New Roman" w:hAnsi="Times New Roman"/>
          <w:szCs w:val="21"/>
        </w:rPr>
        <w:t>下列命题中不正确的是</w:t>
      </w:r>
      <w:r w:rsidRPr="005B668D">
        <w:t>(</w:t>
      </w:r>
      <w:r w:rsidR="005B668D" w:rsidRPr="005B668D">
        <w:rPr>
          <w:rFonts w:hint="eastAsia"/>
        </w:rPr>
        <w:t xml:space="preserve"> </w:t>
      </w:r>
      <w:r w:rsidRPr="005B668D">
        <w:t xml:space="preserve">   )</w:t>
      </w:r>
    </w:p>
    <w:p w:rsidR="00810809" w:rsidRDefault="00810809" w:rsidP="00CF0D62">
      <w:pPr>
        <w:ind w:firstLineChars="200" w:firstLine="480"/>
        <w:jc w:val="left"/>
        <w:rPr>
          <w:rFonts w:ascii="Times New Roman" w:hAnsi="Times New Roman"/>
          <w:szCs w:val="24"/>
        </w:rPr>
      </w:pPr>
      <w:r w:rsidRPr="00373F5B">
        <w:t xml:space="preserve">(A) </w:t>
      </w:r>
      <w:r>
        <w:rPr>
          <w:rFonts w:ascii="Times New Roman" w:hAnsi="Times New Roman"/>
          <w:szCs w:val="24"/>
        </w:rPr>
        <w:t>若</w:t>
      </w:r>
      <w:r w:rsidR="004B67FB" w:rsidRPr="004B67FB">
        <w:rPr>
          <w:position w:val="-18"/>
        </w:rPr>
        <w:object w:dxaOrig="999" w:dyaOrig="420">
          <v:shape id="_x0000_i1026" type="#_x0000_t75" style="width:50.1pt;height:21.3pt" o:ole="">
            <v:imagedata r:id="rId11" o:title=""/>
          </v:shape>
          <o:OLEObject Type="Embed" ProgID="Equation.DSMT4" ShapeID="_x0000_i1026" DrawAspect="Content" ObjectID="_1700138381" r:id="rId12"/>
        </w:object>
      </w:r>
      <w:r w:rsidR="00373F5B">
        <w:rPr>
          <w:rFonts w:ascii="Times New Roman" w:hAnsi="Times New Roman" w:hint="eastAsia"/>
          <w:szCs w:val="24"/>
        </w:rPr>
        <w:t>，</w:t>
      </w:r>
      <w:r>
        <w:rPr>
          <w:rFonts w:ascii="Times New Roman" w:hAnsi="Times New Roman"/>
          <w:szCs w:val="24"/>
        </w:rPr>
        <w:t>则</w:t>
      </w:r>
      <w:r w:rsidR="009902E8" w:rsidRPr="004B67FB">
        <w:rPr>
          <w:position w:val="-18"/>
        </w:rPr>
        <w:object w:dxaOrig="2100" w:dyaOrig="420">
          <v:shape id="_x0000_i1027" type="#_x0000_t75" style="width:105.2pt;height:21.3pt" o:ole="">
            <v:imagedata r:id="rId13" o:title=""/>
          </v:shape>
          <o:OLEObject Type="Embed" ProgID="Equation.DSMT4" ShapeID="_x0000_i1027" DrawAspect="Content" ObjectID="_1700138382" r:id="rId14"/>
        </w:object>
      </w:r>
      <w:r w:rsidR="00373F5B">
        <w:rPr>
          <w:rFonts w:ascii="Times New Roman" w:hAnsi="Times New Roman" w:hint="eastAsia"/>
          <w:szCs w:val="21"/>
        </w:rPr>
        <w:t>．</w:t>
      </w:r>
    </w:p>
    <w:p w:rsidR="00810809" w:rsidRDefault="00810809" w:rsidP="00CF0D62">
      <w:pPr>
        <w:ind w:firstLineChars="200" w:firstLine="480"/>
        <w:jc w:val="left"/>
        <w:rPr>
          <w:rFonts w:ascii="Times New Roman" w:hAnsi="Times New Roman"/>
          <w:szCs w:val="24"/>
        </w:rPr>
      </w:pPr>
      <w:r w:rsidRPr="00373F5B">
        <w:t xml:space="preserve">(B) </w:t>
      </w:r>
      <w:r>
        <w:rPr>
          <w:rFonts w:ascii="Times New Roman" w:hAnsi="Times New Roman"/>
          <w:szCs w:val="24"/>
        </w:rPr>
        <w:t>若</w:t>
      </w:r>
      <w:r w:rsidR="004B67FB" w:rsidRPr="004B67FB">
        <w:rPr>
          <w:position w:val="-18"/>
        </w:rPr>
        <w:object w:dxaOrig="2100" w:dyaOrig="420">
          <v:shape id="_x0000_i1028" type="#_x0000_t75" style="width:105.2pt;height:21.3pt" o:ole="">
            <v:imagedata r:id="rId13" o:title=""/>
          </v:shape>
          <o:OLEObject Type="Embed" ProgID="Equation.DSMT4" ShapeID="_x0000_i1028" DrawAspect="Content" ObjectID="_1700138383" r:id="rId15"/>
        </w:object>
      </w:r>
      <w:r w:rsidR="00373F5B">
        <w:rPr>
          <w:rFonts w:ascii="Times New Roman" w:hAnsi="Times New Roman" w:hint="eastAsia"/>
          <w:szCs w:val="24"/>
        </w:rPr>
        <w:t>，</w:t>
      </w:r>
      <w:r>
        <w:rPr>
          <w:rFonts w:ascii="Times New Roman" w:hAnsi="Times New Roman"/>
          <w:szCs w:val="24"/>
        </w:rPr>
        <w:t>则</w:t>
      </w:r>
      <w:r w:rsidR="004B67FB" w:rsidRPr="004B67FB">
        <w:rPr>
          <w:position w:val="-18"/>
        </w:rPr>
        <w:object w:dxaOrig="999" w:dyaOrig="420">
          <v:shape id="_x0000_i1029" type="#_x0000_t75" style="width:50.1pt;height:21.3pt" o:ole="">
            <v:imagedata r:id="rId16" o:title=""/>
          </v:shape>
          <o:OLEObject Type="Embed" ProgID="Equation.DSMT4" ShapeID="_x0000_i1029" DrawAspect="Content" ObjectID="_1700138384" r:id="rId17"/>
        </w:object>
      </w:r>
      <w:r w:rsidR="00373F5B">
        <w:rPr>
          <w:rFonts w:ascii="Times New Roman" w:hAnsi="Times New Roman" w:hint="eastAsia"/>
          <w:szCs w:val="24"/>
        </w:rPr>
        <w:t>．</w:t>
      </w:r>
    </w:p>
    <w:p w:rsidR="00810809" w:rsidRDefault="00810809" w:rsidP="00CF0D62">
      <w:pPr>
        <w:ind w:firstLineChars="200" w:firstLine="480"/>
        <w:jc w:val="left"/>
        <w:rPr>
          <w:rFonts w:ascii="Times New Roman" w:hAnsi="Times New Roman"/>
          <w:szCs w:val="21"/>
        </w:rPr>
      </w:pPr>
      <w:r w:rsidRPr="00373F5B">
        <w:t xml:space="preserve">(C) </w:t>
      </w:r>
      <w:r>
        <w:rPr>
          <w:rFonts w:ascii="Times New Roman" w:hAnsi="Times New Roman"/>
          <w:szCs w:val="24"/>
        </w:rPr>
        <w:t>若</w:t>
      </w:r>
      <w:r w:rsidR="004B67FB" w:rsidRPr="004B67FB">
        <w:rPr>
          <w:position w:val="-18"/>
        </w:rPr>
        <w:object w:dxaOrig="999" w:dyaOrig="420">
          <v:shape id="_x0000_i1030" type="#_x0000_t75" style="width:50.1pt;height:21.3pt" o:ole="">
            <v:imagedata r:id="rId18" o:title=""/>
          </v:shape>
          <o:OLEObject Type="Embed" ProgID="Equation.DSMT4" ShapeID="_x0000_i1030" DrawAspect="Content" ObjectID="_1700138385" r:id="rId19"/>
        </w:object>
      </w:r>
      <w:r w:rsidR="00373F5B">
        <w:rPr>
          <w:rFonts w:ascii="Times New Roman" w:hAnsi="Times New Roman" w:hint="eastAsia"/>
          <w:szCs w:val="21"/>
        </w:rPr>
        <w:t>，</w:t>
      </w:r>
      <w:r>
        <w:rPr>
          <w:rFonts w:ascii="Times New Roman" w:hAnsi="Times New Roman"/>
          <w:szCs w:val="21"/>
        </w:rPr>
        <w:t>则</w:t>
      </w:r>
      <w:r w:rsidR="004B67FB" w:rsidRPr="004B67FB">
        <w:rPr>
          <w:position w:val="-18"/>
        </w:rPr>
        <w:object w:dxaOrig="2100" w:dyaOrig="420">
          <v:shape id="_x0000_i1031" type="#_x0000_t75" style="width:105.2pt;height:21.3pt" o:ole="">
            <v:imagedata r:id="rId20" o:title=""/>
          </v:shape>
          <o:OLEObject Type="Embed" ProgID="Equation.DSMT4" ShapeID="_x0000_i1031" DrawAspect="Content" ObjectID="_1700138386" r:id="rId21"/>
        </w:object>
      </w:r>
      <w:r w:rsidR="00373F5B">
        <w:rPr>
          <w:rFonts w:ascii="Times New Roman" w:hAnsi="Times New Roman" w:hint="eastAsia"/>
          <w:szCs w:val="21"/>
        </w:rPr>
        <w:t>．</w:t>
      </w:r>
    </w:p>
    <w:p w:rsidR="00810809" w:rsidRDefault="00810809" w:rsidP="00CF0D62">
      <w:pPr>
        <w:ind w:firstLineChars="200" w:firstLine="480"/>
        <w:jc w:val="left"/>
        <w:rPr>
          <w:rFonts w:ascii="Times New Roman" w:hAnsi="Times New Roman"/>
          <w:szCs w:val="24"/>
        </w:rPr>
      </w:pPr>
      <w:r w:rsidRPr="00373F5B">
        <w:t xml:space="preserve">(D) </w:t>
      </w:r>
      <w:r>
        <w:rPr>
          <w:rFonts w:ascii="Times New Roman" w:hAnsi="Times New Roman"/>
          <w:szCs w:val="24"/>
        </w:rPr>
        <w:t>若</w:t>
      </w:r>
      <w:r w:rsidR="004B67FB" w:rsidRPr="004B67FB">
        <w:rPr>
          <w:position w:val="-18"/>
        </w:rPr>
        <w:object w:dxaOrig="2100" w:dyaOrig="420">
          <v:shape id="_x0000_i1032" type="#_x0000_t75" style="width:105.2pt;height:21.3pt" o:ole="">
            <v:imagedata r:id="rId22" o:title=""/>
          </v:shape>
          <o:OLEObject Type="Embed" ProgID="Equation.DSMT4" ShapeID="_x0000_i1032" DrawAspect="Content" ObjectID="_1700138387" r:id="rId23"/>
        </w:object>
      </w:r>
      <w:r w:rsidR="00373F5B">
        <w:rPr>
          <w:rFonts w:ascii="Times New Roman" w:hAnsi="Times New Roman" w:hint="eastAsia"/>
          <w:szCs w:val="24"/>
        </w:rPr>
        <w:t>，</w:t>
      </w:r>
      <w:r>
        <w:rPr>
          <w:rFonts w:ascii="Times New Roman" w:hAnsi="Times New Roman"/>
          <w:szCs w:val="24"/>
        </w:rPr>
        <w:t>则</w:t>
      </w:r>
      <w:r w:rsidR="004B67FB" w:rsidRPr="004B67FB">
        <w:rPr>
          <w:position w:val="-18"/>
        </w:rPr>
        <w:object w:dxaOrig="999" w:dyaOrig="420">
          <v:shape id="_x0000_i1033" type="#_x0000_t75" style="width:50.1pt;height:21.3pt" o:ole="">
            <v:imagedata r:id="rId24" o:title=""/>
          </v:shape>
          <o:OLEObject Type="Embed" ProgID="Equation.DSMT4" ShapeID="_x0000_i1033" DrawAspect="Content" ObjectID="_1700138388" r:id="rId25"/>
        </w:object>
      </w:r>
      <w:r w:rsidR="00373F5B">
        <w:rPr>
          <w:rFonts w:ascii="Times New Roman" w:hAnsi="Times New Roman" w:hint="eastAsia"/>
          <w:szCs w:val="24"/>
        </w:rPr>
        <w:t>．</w:t>
      </w:r>
    </w:p>
    <w:p w:rsidR="009E17AB" w:rsidRDefault="009E17AB" w:rsidP="00CF0D62">
      <w:pPr>
        <w:jc w:val="left"/>
        <w:textAlignment w:val="center"/>
        <w:rPr>
          <w:rFonts w:ascii="Times New Roman" w:hAnsi="Times New Roman"/>
          <w:szCs w:val="21"/>
        </w:rPr>
      </w:pPr>
    </w:p>
    <w:p w:rsidR="009E17AB" w:rsidRDefault="009E17AB" w:rsidP="00CF0D62">
      <w:pPr>
        <w:jc w:val="left"/>
        <w:textAlignment w:val="center"/>
        <w:rPr>
          <w:rFonts w:ascii="Times New Roman" w:hAnsi="Times New Roman"/>
          <w:szCs w:val="21"/>
        </w:rPr>
      </w:pPr>
    </w:p>
    <w:p w:rsidR="009E17AB" w:rsidRDefault="00810809" w:rsidP="00CF0D62">
      <w:pPr>
        <w:ind w:left="480" w:hangingChars="200" w:hanging="480"/>
        <w:rPr>
          <w:szCs w:val="21"/>
        </w:rPr>
      </w:pPr>
      <w:r w:rsidRPr="009E17AB">
        <w:t>(2)</w:t>
      </w:r>
      <w:r w:rsidR="009E17AB" w:rsidRPr="007C4574">
        <w:rPr>
          <w:rStyle w:val="ae"/>
          <w:rFonts w:hint="eastAsia"/>
        </w:rPr>
        <w:t>【同试卷一第一</w:t>
      </w:r>
      <w:r w:rsidR="009E17AB" w:rsidRPr="007C4574">
        <w:rPr>
          <w:rStyle w:val="ae"/>
        </w:rPr>
        <w:t>(</w:t>
      </w:r>
      <w:r w:rsidR="009E17AB" w:rsidRPr="007C4574">
        <w:rPr>
          <w:rStyle w:val="ae"/>
          <w:rFonts w:hint="eastAsia"/>
        </w:rPr>
        <w:t>1</w:t>
      </w:r>
      <w:r w:rsidR="009E17AB" w:rsidRPr="007C4574">
        <w:rPr>
          <w:rStyle w:val="ae"/>
        </w:rPr>
        <w:t>)</w:t>
      </w:r>
      <w:r w:rsidR="009E17AB" w:rsidRPr="007C4574">
        <w:rPr>
          <w:rStyle w:val="ae"/>
          <w:rFonts w:hint="eastAsia"/>
        </w:rPr>
        <w:t>题】</w:t>
      </w:r>
      <w:r w:rsidR="009E17AB">
        <w:rPr>
          <w:rFonts w:hint="eastAsia"/>
          <w:szCs w:val="21"/>
        </w:rPr>
        <w:t>设函数</w:t>
      </w:r>
      <w:r w:rsidR="004B67FB" w:rsidRPr="004B67FB">
        <w:rPr>
          <w:position w:val="-10"/>
        </w:rPr>
        <w:object w:dxaOrig="540" w:dyaOrig="320">
          <v:shape id="_x0000_i1034" type="#_x0000_t75" style="width:26.9pt;height:16.3pt" o:ole="">
            <v:imagedata r:id="rId26" o:title=""/>
          </v:shape>
          <o:OLEObject Type="Embed" ProgID="Equation.DSMT4" ShapeID="_x0000_i1034" DrawAspect="Content" ObjectID="_1700138389" r:id="rId27"/>
        </w:object>
      </w:r>
      <w:r w:rsidR="009E17AB">
        <w:rPr>
          <w:rFonts w:ascii="宋体" w:hAnsi="宋体" w:hint="eastAsia"/>
        </w:rPr>
        <w:t>在</w:t>
      </w:r>
      <w:r w:rsidR="004B67FB" w:rsidRPr="004B67FB">
        <w:rPr>
          <w:position w:val="-14"/>
        </w:rPr>
        <w:object w:dxaOrig="960" w:dyaOrig="400">
          <v:shape id="_x0000_i1035" type="#_x0000_t75" style="width:48.2pt;height:20.05pt" o:ole="">
            <v:imagedata r:id="rId28" o:title=""/>
          </v:shape>
          <o:OLEObject Type="Embed" ProgID="Equation.DSMT4" ShapeID="_x0000_i1035" DrawAspect="Content" ObjectID="_1700138390" r:id="rId29"/>
        </w:object>
      </w:r>
      <w:r w:rsidR="009E17AB">
        <w:rPr>
          <w:rFonts w:ascii="宋体" w:hAnsi="宋体" w:hint="eastAsia"/>
        </w:rPr>
        <w:t>内连续，其中二阶导数</w:t>
      </w:r>
      <w:r w:rsidR="004B67FB" w:rsidRPr="004B67FB">
        <w:rPr>
          <w:position w:val="-10"/>
        </w:rPr>
        <w:object w:dxaOrig="620" w:dyaOrig="320">
          <v:shape id="_x0000_i1036" type="#_x0000_t75" style="width:31.3pt;height:16.3pt" o:ole="">
            <v:imagedata r:id="rId30" o:title=""/>
          </v:shape>
          <o:OLEObject Type="Embed" ProgID="Equation.DSMT4" ShapeID="_x0000_i1036" DrawAspect="Content" ObjectID="_1700138391" r:id="rId31"/>
        </w:object>
      </w:r>
      <w:r w:rsidR="009E17AB">
        <w:rPr>
          <w:rFonts w:ascii="宋体" w:hAnsi="宋体" w:hint="eastAsia"/>
        </w:rPr>
        <w:t>的图形如图所示，则曲线</w:t>
      </w:r>
      <w:r w:rsidR="004B67FB" w:rsidRPr="004B67FB">
        <w:rPr>
          <w:position w:val="-10"/>
        </w:rPr>
        <w:object w:dxaOrig="920" w:dyaOrig="320">
          <v:shape id="_x0000_i1037" type="#_x0000_t75" style="width:45.7pt;height:16.3pt" o:ole="">
            <v:imagedata r:id="rId32" o:title=""/>
          </v:shape>
          <o:OLEObject Type="Embed" ProgID="Equation.DSMT4" ShapeID="_x0000_i1037" DrawAspect="Content" ObjectID="_1700138392" r:id="rId33"/>
        </w:object>
      </w:r>
      <w:r w:rsidR="009E17AB">
        <w:rPr>
          <w:rFonts w:ascii="宋体" w:hAnsi="宋体" w:hint="eastAsia"/>
        </w:rPr>
        <w:t>的拐点的个数为</w:t>
      </w:r>
      <w:r w:rsidR="009E17AB" w:rsidRPr="004E12A6">
        <w:rPr>
          <w:szCs w:val="21"/>
        </w:rPr>
        <w:t xml:space="preserve">(   </w:t>
      </w:r>
      <w:r w:rsidR="009E17AB">
        <w:rPr>
          <w:rFonts w:hint="eastAsia"/>
          <w:szCs w:val="21"/>
        </w:rPr>
        <w:t xml:space="preserve"> </w:t>
      </w:r>
      <w:r w:rsidR="009E17AB" w:rsidRPr="004E12A6">
        <w:rPr>
          <w:szCs w:val="21"/>
        </w:rPr>
        <w:t>)</w:t>
      </w:r>
    </w:p>
    <w:p w:rsidR="009E17AB" w:rsidRPr="001639D5" w:rsidRDefault="00246E60" w:rsidP="00CF0D62">
      <w:pPr>
        <w:ind w:leftChars="200" w:left="960" w:hangingChars="200" w:hanging="480"/>
        <w:jc w:val="center"/>
        <w:rPr>
          <w:rFonts w:ascii="宋体" w:hAnsi="宋体"/>
        </w:rPr>
      </w:pPr>
      <w:r>
        <w:rPr>
          <w:rFonts w:ascii="宋体" w:hAnsi="宋体"/>
          <w:noProof/>
        </w:rPr>
        <w:drawing>
          <wp:inline distT="0" distB="0" distL="0" distR="0">
            <wp:extent cx="2376129" cy="1473200"/>
            <wp:effectExtent l="19050" t="0" r="5121" b="0"/>
            <wp:docPr id="1" name="图片 0" descr="2015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5A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6724" cy="147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7AB" w:rsidRPr="008D2EE7" w:rsidRDefault="009E17AB" w:rsidP="00CF0D62">
      <w:pPr>
        <w:ind w:firstLineChars="200" w:firstLine="480"/>
      </w:pPr>
      <w:r w:rsidRPr="004E12A6">
        <w:t xml:space="preserve">(A) </w:t>
      </w:r>
      <w:r w:rsidR="004B67FB" w:rsidRPr="004B67FB">
        <w:rPr>
          <w:position w:val="-6"/>
        </w:rPr>
        <w:object w:dxaOrig="200" w:dyaOrig="279">
          <v:shape id="_x0000_i1038" type="#_x0000_t75" style="width:10pt;height:13.75pt" o:ole="">
            <v:imagedata r:id="rId35" o:title=""/>
          </v:shape>
          <o:OLEObject Type="Embed" ProgID="Equation.DSMT4" ShapeID="_x0000_i1038" DrawAspect="Content" ObjectID="_1700138393" r:id="rId36"/>
        </w:object>
      </w:r>
      <w:r>
        <w:rPr>
          <w:rFonts w:ascii="宋体" w:hAnsi="宋体" w:hint="eastAsia"/>
        </w:rPr>
        <w:t>．</w:t>
      </w:r>
      <w:r>
        <w:t xml:space="preserve">  </w:t>
      </w:r>
      <w:r>
        <w:rPr>
          <w:rFonts w:hint="eastAsia"/>
        </w:rPr>
        <w:t xml:space="preserve"> </w:t>
      </w:r>
      <w:r>
        <w:t xml:space="preserve">       </w:t>
      </w:r>
      <w:r w:rsidRPr="004E12A6">
        <w:t xml:space="preserve">(B) </w:t>
      </w:r>
      <w:r w:rsidR="004B67FB" w:rsidRPr="00025957">
        <w:rPr>
          <w:position w:val="-4"/>
        </w:rPr>
        <w:object w:dxaOrig="180" w:dyaOrig="260">
          <v:shape id="_x0000_i1039" type="#_x0000_t75" style="width:8.75pt;height:13.15pt" o:ole="">
            <v:imagedata r:id="rId37" o:title=""/>
          </v:shape>
          <o:OLEObject Type="Embed" ProgID="Equation.DSMT4" ShapeID="_x0000_i1039" DrawAspect="Content" ObjectID="_1700138394" r:id="rId38"/>
        </w:object>
      </w:r>
      <w:r>
        <w:rPr>
          <w:rFonts w:ascii="宋体" w:hAnsi="宋体" w:hint="eastAsia"/>
        </w:rPr>
        <w:t>．</w:t>
      </w:r>
      <w:r w:rsidRPr="004E12A6">
        <w:t xml:space="preserve">         </w:t>
      </w:r>
      <w:r>
        <w:rPr>
          <w:rFonts w:hint="eastAsia"/>
        </w:rPr>
        <w:t xml:space="preserve"> </w:t>
      </w:r>
      <w:r w:rsidRPr="004E12A6">
        <w:t>(C)</w:t>
      </w:r>
      <w:r w:rsidRPr="004E12A6">
        <w:rPr>
          <w:szCs w:val="21"/>
        </w:rPr>
        <w:t xml:space="preserve"> </w:t>
      </w:r>
      <w:r w:rsidR="004B67FB" w:rsidRPr="00025957">
        <w:rPr>
          <w:position w:val="-4"/>
        </w:rPr>
        <w:object w:dxaOrig="180" w:dyaOrig="260">
          <v:shape id="_x0000_i1040" type="#_x0000_t75" style="width:8.75pt;height:13.15pt" o:ole="">
            <v:imagedata r:id="rId39" o:title=""/>
          </v:shape>
          <o:OLEObject Type="Embed" ProgID="Equation.DSMT4" ShapeID="_x0000_i1040" DrawAspect="Content" ObjectID="_1700138395" r:id="rId40"/>
        </w:object>
      </w:r>
      <w:r>
        <w:rPr>
          <w:rFonts w:ascii="宋体" w:hAnsi="宋体" w:hint="eastAsia"/>
        </w:rPr>
        <w:t>．</w:t>
      </w:r>
      <w:r>
        <w:rPr>
          <w:rFonts w:hint="eastAsia"/>
        </w:rPr>
        <w:t xml:space="preserve">          </w:t>
      </w:r>
      <w:r w:rsidRPr="004E12A6">
        <w:t xml:space="preserve">(D) </w:t>
      </w:r>
      <w:r w:rsidR="004B67FB" w:rsidRPr="004B67FB">
        <w:rPr>
          <w:position w:val="-6"/>
        </w:rPr>
        <w:object w:dxaOrig="180" w:dyaOrig="279">
          <v:shape id="_x0000_i1041" type="#_x0000_t75" style="width:8.75pt;height:13.75pt" o:ole="">
            <v:imagedata r:id="rId41" o:title=""/>
          </v:shape>
          <o:OLEObject Type="Embed" ProgID="Equation.DSMT4" ShapeID="_x0000_i1041" DrawAspect="Content" ObjectID="_1700138396" r:id="rId42"/>
        </w:object>
      </w:r>
      <w:r>
        <w:rPr>
          <w:rFonts w:ascii="宋体" w:hAnsi="宋体" w:hint="eastAsia"/>
        </w:rPr>
        <w:t>．</w:t>
      </w:r>
    </w:p>
    <w:p w:rsidR="009E17AB" w:rsidRDefault="009E17AB" w:rsidP="00CF0D62">
      <w:pPr>
        <w:ind w:firstLineChars="200" w:firstLine="480"/>
        <w:jc w:val="center"/>
        <w:rPr>
          <w:szCs w:val="21"/>
        </w:rPr>
      </w:pPr>
    </w:p>
    <w:p w:rsidR="009E17AB" w:rsidRDefault="009E17AB" w:rsidP="00CF0D62">
      <w:pPr>
        <w:ind w:right="840"/>
        <w:rPr>
          <w:szCs w:val="21"/>
        </w:rPr>
      </w:pPr>
    </w:p>
    <w:p w:rsidR="009E17AB" w:rsidRDefault="009E17AB" w:rsidP="00CF0D62">
      <w:pPr>
        <w:jc w:val="left"/>
        <w:rPr>
          <w:rFonts w:ascii="Times New Roman" w:hAnsi="Times New Roman"/>
          <w:szCs w:val="21"/>
        </w:rPr>
      </w:pPr>
    </w:p>
    <w:p w:rsidR="00810809" w:rsidRDefault="00810809" w:rsidP="00CF0D62">
      <w:pPr>
        <w:ind w:left="480" w:hangingChars="200" w:hanging="480"/>
        <w:jc w:val="left"/>
        <w:rPr>
          <w:rFonts w:ascii="Times New Roman" w:hAnsi="Times New Roman"/>
          <w:szCs w:val="21"/>
        </w:rPr>
      </w:pPr>
      <w:r w:rsidRPr="00BC2D76">
        <w:t xml:space="preserve">(3) </w:t>
      </w:r>
      <w:r>
        <w:rPr>
          <w:rFonts w:ascii="Times New Roman" w:hAnsi="Times New Roman"/>
          <w:szCs w:val="21"/>
        </w:rPr>
        <w:t>设</w:t>
      </w:r>
      <w:r w:rsidR="004B67FB" w:rsidRPr="004B67FB">
        <w:rPr>
          <w:position w:val="-18"/>
        </w:rPr>
        <w:object w:dxaOrig="3700" w:dyaOrig="480">
          <v:shape id="_x0000_i1042" type="#_x0000_t75" style="width:184.7pt;height:23.8pt" o:ole="">
            <v:imagedata r:id="rId43" o:title=""/>
          </v:shape>
          <o:OLEObject Type="Embed" ProgID="Equation.DSMT4" ShapeID="_x0000_i1042" DrawAspect="Content" ObjectID="_1700138397" r:id="rId44"/>
        </w:object>
      </w:r>
      <w:r w:rsidR="005B668D">
        <w:rPr>
          <w:rFonts w:ascii="Times New Roman" w:hAnsi="Times New Roman" w:hint="eastAsia"/>
          <w:szCs w:val="21"/>
        </w:rPr>
        <w:t>，</w:t>
      </w:r>
      <w:r>
        <w:rPr>
          <w:rFonts w:ascii="Times New Roman" w:hAnsi="Times New Roman"/>
          <w:szCs w:val="21"/>
        </w:rPr>
        <w:t>函数</w:t>
      </w:r>
      <w:r w:rsidR="004B67FB" w:rsidRPr="004B67FB">
        <w:rPr>
          <w:position w:val="-14"/>
        </w:rPr>
        <w:object w:dxaOrig="800" w:dyaOrig="400">
          <v:shape id="_x0000_i1043" type="#_x0000_t75" style="width:40.05pt;height:20.05pt" o:ole="">
            <v:imagedata r:id="rId45" o:title=""/>
          </v:shape>
          <o:OLEObject Type="Embed" ProgID="Equation.DSMT4" ShapeID="_x0000_i1043" DrawAspect="Content" ObjectID="_1700138398" r:id="rId46"/>
        </w:object>
      </w:r>
      <w:r>
        <w:rPr>
          <w:rFonts w:ascii="Times New Roman" w:hAnsi="Times New Roman"/>
          <w:szCs w:val="21"/>
        </w:rPr>
        <w:t>在</w:t>
      </w:r>
      <w:r w:rsidR="004B67FB" w:rsidRPr="00025957">
        <w:rPr>
          <w:position w:val="-4"/>
        </w:rPr>
        <w:object w:dxaOrig="240" w:dyaOrig="240">
          <v:shape id="_x0000_i1044" type="#_x0000_t75" style="width:11.9pt;height:11.9pt" o:ole="">
            <v:imagedata r:id="rId47" o:title=""/>
          </v:shape>
          <o:OLEObject Type="Embed" ProgID="Equation.DSMT4" ShapeID="_x0000_i1044" DrawAspect="Content" ObjectID="_1700138399" r:id="rId48"/>
        </w:object>
      </w:r>
      <w:r>
        <w:rPr>
          <w:rFonts w:ascii="Times New Roman" w:hAnsi="Times New Roman"/>
          <w:szCs w:val="21"/>
        </w:rPr>
        <w:t>上连续</w:t>
      </w:r>
      <w:r w:rsidR="005B668D">
        <w:rPr>
          <w:rFonts w:ascii="Times New Roman" w:hAnsi="Times New Roman" w:hint="eastAsia"/>
          <w:szCs w:val="21"/>
        </w:rPr>
        <w:t>，</w:t>
      </w:r>
      <w:r>
        <w:rPr>
          <w:rFonts w:ascii="Times New Roman" w:hAnsi="Times New Roman"/>
          <w:szCs w:val="21"/>
        </w:rPr>
        <w:t>则</w:t>
      </w:r>
      <w:r w:rsidR="004B67FB" w:rsidRPr="004B67FB">
        <w:rPr>
          <w:position w:val="-32"/>
        </w:rPr>
        <w:object w:dxaOrig="1719" w:dyaOrig="620">
          <v:shape id="_x0000_i1045" type="#_x0000_t75" style="width:85.75pt;height:31.3pt" o:ole="">
            <v:imagedata r:id="rId49" o:title=""/>
          </v:shape>
          <o:OLEObject Type="Embed" ProgID="Equation.DSMT4" ShapeID="_x0000_i1045" DrawAspect="Content" ObjectID="_1700138400" r:id="rId50"/>
        </w:object>
      </w:r>
      <w:r w:rsidR="005B668D" w:rsidRPr="005B668D">
        <w:t>(</w:t>
      </w:r>
      <w:r w:rsidR="005B668D" w:rsidRPr="005B668D">
        <w:rPr>
          <w:rFonts w:hint="eastAsia"/>
        </w:rPr>
        <w:t xml:space="preserve"> </w:t>
      </w:r>
      <w:r w:rsidR="005B668D" w:rsidRPr="005B668D">
        <w:t xml:space="preserve">   )</w:t>
      </w:r>
    </w:p>
    <w:p w:rsidR="00810809" w:rsidRDefault="00810809" w:rsidP="00CF0D62">
      <w:pPr>
        <w:ind w:firstLineChars="200" w:firstLine="480"/>
        <w:jc w:val="left"/>
        <w:rPr>
          <w:rFonts w:ascii="Times New Roman" w:hAnsi="Times New Roman"/>
          <w:szCs w:val="24"/>
        </w:rPr>
      </w:pPr>
      <w:r w:rsidRPr="00373F5B">
        <w:t xml:space="preserve">(A) </w:t>
      </w:r>
      <w:r w:rsidR="004B67FB" w:rsidRPr="004B67FB">
        <w:rPr>
          <w:position w:val="-30"/>
        </w:rPr>
        <w:object w:dxaOrig="6340" w:dyaOrig="720">
          <v:shape id="_x0000_i1046" type="#_x0000_t75" style="width:316.8pt;height:36.3pt" o:ole="">
            <v:imagedata r:id="rId51" o:title=""/>
          </v:shape>
          <o:OLEObject Type="Embed" ProgID="Equation.DSMT4" ShapeID="_x0000_i1046" DrawAspect="Content" ObjectID="_1700138401" r:id="rId52"/>
        </w:object>
      </w:r>
      <w:r w:rsidR="00373F5B">
        <w:rPr>
          <w:rFonts w:ascii="Times New Roman" w:hAnsi="Times New Roman" w:hint="eastAsia"/>
          <w:szCs w:val="24"/>
        </w:rPr>
        <w:t>．</w:t>
      </w:r>
    </w:p>
    <w:p w:rsidR="00810809" w:rsidRDefault="00810809" w:rsidP="00CF0D62">
      <w:pPr>
        <w:ind w:firstLineChars="200" w:firstLine="480"/>
        <w:jc w:val="left"/>
        <w:rPr>
          <w:rFonts w:ascii="Times New Roman" w:hAnsi="Times New Roman"/>
          <w:szCs w:val="24"/>
        </w:rPr>
      </w:pPr>
      <w:r w:rsidRPr="00373F5B">
        <w:t xml:space="preserve">(B) </w:t>
      </w:r>
      <w:r w:rsidR="004B67FB" w:rsidRPr="004B67FB">
        <w:rPr>
          <w:position w:val="-30"/>
        </w:rPr>
        <w:object w:dxaOrig="6340" w:dyaOrig="720">
          <v:shape id="_x0000_i1047" type="#_x0000_t75" style="width:316.8pt;height:36.3pt" o:ole="">
            <v:imagedata r:id="rId53" o:title=""/>
          </v:shape>
          <o:OLEObject Type="Embed" ProgID="Equation.DSMT4" ShapeID="_x0000_i1047" DrawAspect="Content" ObjectID="_1700138402" r:id="rId54"/>
        </w:object>
      </w:r>
      <w:r w:rsidR="00373F5B">
        <w:rPr>
          <w:rFonts w:ascii="Times New Roman" w:hAnsi="Times New Roman" w:hint="eastAsia"/>
          <w:szCs w:val="24"/>
        </w:rPr>
        <w:t>．</w:t>
      </w:r>
    </w:p>
    <w:p w:rsidR="00810809" w:rsidRDefault="00810809" w:rsidP="00CF0D62">
      <w:pPr>
        <w:ind w:firstLineChars="200" w:firstLine="480"/>
        <w:jc w:val="left"/>
        <w:rPr>
          <w:rFonts w:ascii="Times New Roman" w:hAnsi="Times New Roman"/>
          <w:szCs w:val="21"/>
        </w:rPr>
      </w:pPr>
      <w:r w:rsidRPr="00373F5B">
        <w:t xml:space="preserve">(C) </w:t>
      </w:r>
      <w:r w:rsidR="004B67FB" w:rsidRPr="004B67FB">
        <w:rPr>
          <w:position w:val="-20"/>
        </w:rPr>
        <w:object w:dxaOrig="2320" w:dyaOrig="540">
          <v:shape id="_x0000_i1048" type="#_x0000_t75" style="width:115.85pt;height:26.9pt" o:ole="">
            <v:imagedata r:id="rId55" o:title=""/>
          </v:shape>
          <o:OLEObject Type="Embed" ProgID="Equation.DSMT4" ShapeID="_x0000_i1048" DrawAspect="Content" ObjectID="_1700138403" r:id="rId56"/>
        </w:object>
      </w:r>
      <w:r w:rsidR="00373F5B">
        <w:rPr>
          <w:rFonts w:ascii="Times New Roman" w:hAnsi="Times New Roman" w:hint="eastAsia"/>
          <w:szCs w:val="24"/>
        </w:rPr>
        <w:t>．</w:t>
      </w:r>
    </w:p>
    <w:p w:rsidR="00810809" w:rsidRDefault="00810809" w:rsidP="00CF0D62">
      <w:pPr>
        <w:ind w:firstLineChars="200" w:firstLine="480"/>
        <w:jc w:val="left"/>
        <w:rPr>
          <w:rFonts w:ascii="Times New Roman" w:hAnsi="Times New Roman"/>
          <w:szCs w:val="24"/>
        </w:rPr>
      </w:pPr>
      <w:r w:rsidRPr="00373F5B">
        <w:t xml:space="preserve">(D) </w:t>
      </w:r>
      <w:r w:rsidR="004B67FB" w:rsidRPr="004B67FB">
        <w:rPr>
          <w:position w:val="-18"/>
        </w:rPr>
        <w:object w:dxaOrig="2299" w:dyaOrig="580">
          <v:shape id="_x0000_i1049" type="#_x0000_t75" style="width:115.2pt;height:28.8pt" o:ole="">
            <v:imagedata r:id="rId57" o:title=""/>
          </v:shape>
          <o:OLEObject Type="Embed" ProgID="Equation.DSMT4" ShapeID="_x0000_i1049" DrawAspect="Content" ObjectID="_1700138404" r:id="rId58"/>
        </w:object>
      </w:r>
      <w:r w:rsidR="00373F5B">
        <w:rPr>
          <w:rFonts w:ascii="Times New Roman" w:hAnsi="Times New Roman" w:hint="eastAsia"/>
          <w:szCs w:val="24"/>
        </w:rPr>
        <w:t>．</w:t>
      </w:r>
    </w:p>
    <w:p w:rsidR="001E333B" w:rsidRDefault="001E333B" w:rsidP="00CF0D62">
      <w:pPr>
        <w:jc w:val="left"/>
        <w:rPr>
          <w:rFonts w:ascii="Times New Roman" w:hAnsi="Times New Roman"/>
          <w:szCs w:val="21"/>
        </w:rPr>
      </w:pPr>
    </w:p>
    <w:p w:rsidR="001E333B" w:rsidRDefault="001E333B" w:rsidP="00CF0D62">
      <w:pPr>
        <w:jc w:val="left"/>
        <w:rPr>
          <w:rFonts w:ascii="Times New Roman" w:hAnsi="Times New Roman"/>
          <w:szCs w:val="21"/>
        </w:rPr>
      </w:pPr>
    </w:p>
    <w:p w:rsidR="00810809" w:rsidRDefault="00810809" w:rsidP="00CF0D62">
      <w:pPr>
        <w:jc w:val="left"/>
        <w:rPr>
          <w:rFonts w:ascii="Times New Roman" w:hAnsi="Times New Roman"/>
          <w:szCs w:val="21"/>
        </w:rPr>
      </w:pPr>
      <w:r w:rsidRPr="00BC2D76">
        <w:t xml:space="preserve">(4) </w:t>
      </w:r>
      <w:r>
        <w:rPr>
          <w:rFonts w:ascii="Times New Roman" w:hAnsi="Times New Roman"/>
          <w:szCs w:val="21"/>
        </w:rPr>
        <w:t>下列级数中发散的是</w:t>
      </w:r>
      <w:r w:rsidR="005B668D" w:rsidRPr="005B668D">
        <w:t>(</w:t>
      </w:r>
      <w:r w:rsidR="005B668D" w:rsidRPr="005B668D">
        <w:rPr>
          <w:rFonts w:hint="eastAsia"/>
        </w:rPr>
        <w:t xml:space="preserve"> </w:t>
      </w:r>
      <w:r w:rsidR="005B668D" w:rsidRPr="005B668D">
        <w:t xml:space="preserve">   )</w:t>
      </w:r>
    </w:p>
    <w:p w:rsidR="00810809" w:rsidRDefault="00810809" w:rsidP="00CF0D62">
      <w:pPr>
        <w:ind w:firstLineChars="200" w:firstLine="480"/>
        <w:jc w:val="left"/>
        <w:rPr>
          <w:rFonts w:ascii="Times New Roman" w:hAnsi="Times New Roman"/>
          <w:szCs w:val="24"/>
        </w:rPr>
      </w:pPr>
      <w:r w:rsidRPr="00373F5B">
        <w:lastRenderedPageBreak/>
        <w:t xml:space="preserve">(A) </w:t>
      </w:r>
      <w:r w:rsidR="004B67FB" w:rsidRPr="004B67FB">
        <w:rPr>
          <w:position w:val="-28"/>
        </w:rPr>
        <w:object w:dxaOrig="600" w:dyaOrig="680">
          <v:shape id="_x0000_i1050" type="#_x0000_t75" style="width:30.05pt;height:33.8pt" o:ole="">
            <v:imagedata r:id="rId59" o:title=""/>
          </v:shape>
          <o:OLEObject Type="Embed" ProgID="Equation.DSMT4" ShapeID="_x0000_i1050" DrawAspect="Content" ObjectID="_1700138405" r:id="rId60"/>
        </w:object>
      </w:r>
      <w:r w:rsidR="00373F5B">
        <w:rPr>
          <w:rFonts w:ascii="Times New Roman" w:hAnsi="Times New Roman" w:hint="eastAsia"/>
          <w:szCs w:val="24"/>
        </w:rPr>
        <w:t>．</w:t>
      </w:r>
      <w:r w:rsidR="00373F5B">
        <w:rPr>
          <w:rFonts w:ascii="Times New Roman" w:hAnsi="Times New Roman" w:hint="eastAsia"/>
          <w:szCs w:val="24"/>
        </w:rPr>
        <w:tab/>
      </w:r>
      <w:r w:rsidR="00373F5B">
        <w:rPr>
          <w:rFonts w:ascii="Times New Roman" w:hAnsi="Times New Roman" w:hint="eastAsia"/>
          <w:szCs w:val="24"/>
        </w:rPr>
        <w:tab/>
      </w:r>
      <w:r w:rsidR="00373F5B">
        <w:rPr>
          <w:rFonts w:ascii="Times New Roman" w:hAnsi="Times New Roman" w:hint="eastAsia"/>
          <w:szCs w:val="24"/>
        </w:rPr>
        <w:tab/>
      </w:r>
      <w:r w:rsidR="00373F5B">
        <w:rPr>
          <w:rFonts w:ascii="Times New Roman" w:hAnsi="Times New Roman" w:hint="eastAsia"/>
          <w:szCs w:val="24"/>
        </w:rPr>
        <w:tab/>
      </w:r>
      <w:r w:rsidR="00373F5B">
        <w:rPr>
          <w:rFonts w:ascii="Times New Roman" w:hAnsi="Times New Roman" w:hint="eastAsia"/>
          <w:szCs w:val="24"/>
        </w:rPr>
        <w:tab/>
      </w:r>
      <w:r w:rsidRPr="00373F5B">
        <w:t xml:space="preserve">(B) </w:t>
      </w:r>
      <w:r w:rsidR="004B67FB" w:rsidRPr="004B67FB">
        <w:rPr>
          <w:position w:val="-28"/>
        </w:rPr>
        <w:object w:dxaOrig="1640" w:dyaOrig="680">
          <v:shape id="_x0000_i1051" type="#_x0000_t75" style="width:82pt;height:33.8pt" o:ole="">
            <v:imagedata r:id="rId61" o:title=""/>
          </v:shape>
          <o:OLEObject Type="Embed" ProgID="Equation.DSMT4" ShapeID="_x0000_i1051" DrawAspect="Content" ObjectID="_1700138406" r:id="rId62"/>
        </w:object>
      </w:r>
      <w:r w:rsidR="00373F5B">
        <w:rPr>
          <w:rFonts w:ascii="Times New Roman" w:hAnsi="Times New Roman" w:hint="eastAsia"/>
          <w:szCs w:val="24"/>
        </w:rPr>
        <w:t>．</w:t>
      </w:r>
    </w:p>
    <w:p w:rsidR="00810809" w:rsidRDefault="00810809" w:rsidP="00CF0D62">
      <w:pPr>
        <w:ind w:firstLineChars="200" w:firstLine="480"/>
        <w:jc w:val="left"/>
        <w:rPr>
          <w:rFonts w:ascii="Times New Roman" w:hAnsi="Times New Roman"/>
          <w:szCs w:val="24"/>
        </w:rPr>
      </w:pPr>
      <w:r w:rsidRPr="00373F5B">
        <w:t xml:space="preserve">(C) </w:t>
      </w:r>
      <w:r w:rsidR="004B67FB" w:rsidRPr="004B67FB">
        <w:rPr>
          <w:position w:val="-28"/>
        </w:rPr>
        <w:object w:dxaOrig="1219" w:dyaOrig="700">
          <v:shape id="_x0000_i1052" type="#_x0000_t75" style="width:60.75pt;height:35.05pt" o:ole="">
            <v:imagedata r:id="rId63" o:title=""/>
          </v:shape>
          <o:OLEObject Type="Embed" ProgID="Equation.DSMT4" ShapeID="_x0000_i1052" DrawAspect="Content" ObjectID="_1700138407" r:id="rId64"/>
        </w:object>
      </w:r>
      <w:r w:rsidR="00373F5B">
        <w:rPr>
          <w:rFonts w:ascii="Times New Roman" w:hAnsi="Times New Roman" w:hint="eastAsia"/>
          <w:szCs w:val="21"/>
        </w:rPr>
        <w:t>．</w:t>
      </w:r>
      <w:r w:rsidR="00373F5B">
        <w:rPr>
          <w:rFonts w:ascii="Times New Roman" w:hAnsi="Times New Roman" w:hint="eastAsia"/>
          <w:szCs w:val="21"/>
        </w:rPr>
        <w:tab/>
      </w:r>
      <w:r w:rsidR="00373F5B">
        <w:rPr>
          <w:rFonts w:ascii="Times New Roman" w:hAnsi="Times New Roman" w:hint="eastAsia"/>
          <w:szCs w:val="21"/>
        </w:rPr>
        <w:tab/>
      </w:r>
      <w:r w:rsidR="00373F5B">
        <w:rPr>
          <w:rFonts w:ascii="Times New Roman" w:hAnsi="Times New Roman" w:hint="eastAsia"/>
          <w:szCs w:val="21"/>
        </w:rPr>
        <w:tab/>
      </w:r>
      <w:r w:rsidR="00373F5B">
        <w:rPr>
          <w:rFonts w:ascii="Times New Roman" w:hAnsi="Times New Roman" w:hint="eastAsia"/>
          <w:szCs w:val="21"/>
        </w:rPr>
        <w:tab/>
      </w:r>
      <w:r w:rsidRPr="00373F5B">
        <w:t xml:space="preserve">(D) </w:t>
      </w:r>
      <w:r w:rsidR="004B67FB" w:rsidRPr="004B67FB">
        <w:rPr>
          <w:position w:val="-28"/>
        </w:rPr>
        <w:object w:dxaOrig="600" w:dyaOrig="680">
          <v:shape id="_x0000_i1053" type="#_x0000_t75" style="width:30.05pt;height:33.8pt" o:ole="">
            <v:imagedata r:id="rId65" o:title=""/>
          </v:shape>
          <o:OLEObject Type="Embed" ProgID="Equation.DSMT4" ShapeID="_x0000_i1053" DrawAspect="Content" ObjectID="_1700138408" r:id="rId66"/>
        </w:object>
      </w:r>
      <w:r w:rsidR="00373F5B">
        <w:rPr>
          <w:rFonts w:ascii="Times New Roman" w:hAnsi="Times New Roman" w:hint="eastAsia"/>
          <w:szCs w:val="24"/>
        </w:rPr>
        <w:t>．</w:t>
      </w:r>
    </w:p>
    <w:p w:rsidR="00CB0379" w:rsidRDefault="00CB0379" w:rsidP="00EB0602"/>
    <w:p w:rsidR="00CB0379" w:rsidRDefault="00CB0379" w:rsidP="00EB0602"/>
    <w:p w:rsidR="00CB0379" w:rsidRDefault="00810809" w:rsidP="00CF0D62">
      <w:pPr>
        <w:ind w:left="480" w:hangingChars="200" w:hanging="480"/>
        <w:rPr>
          <w:szCs w:val="21"/>
        </w:rPr>
      </w:pPr>
      <w:r w:rsidRPr="00CB0379">
        <w:t>(5)</w:t>
      </w:r>
      <w:r w:rsidR="00CB0379" w:rsidRPr="00CB0379">
        <w:rPr>
          <w:rStyle w:val="ae"/>
          <w:rFonts w:hint="eastAsia"/>
        </w:rPr>
        <w:t>【同试卷一第一</w:t>
      </w:r>
      <w:r w:rsidR="00CB0379" w:rsidRPr="00CB0379">
        <w:rPr>
          <w:rStyle w:val="ae"/>
        </w:rPr>
        <w:t>(</w:t>
      </w:r>
      <w:r w:rsidR="00CB0379" w:rsidRPr="00CB0379">
        <w:rPr>
          <w:rStyle w:val="ae"/>
          <w:rFonts w:hint="eastAsia"/>
        </w:rPr>
        <w:t>5</w:t>
      </w:r>
      <w:r w:rsidR="00CB0379" w:rsidRPr="00CB0379">
        <w:rPr>
          <w:rStyle w:val="ae"/>
        </w:rPr>
        <w:t>)</w:t>
      </w:r>
      <w:r w:rsidR="00CB0379" w:rsidRPr="00CB0379">
        <w:rPr>
          <w:rStyle w:val="ae"/>
          <w:rFonts w:hint="eastAsia"/>
        </w:rPr>
        <w:t>题】</w:t>
      </w:r>
      <w:r w:rsidR="00CB0379">
        <w:rPr>
          <w:szCs w:val="21"/>
        </w:rPr>
        <w:t>设矩阵</w:t>
      </w:r>
      <w:r w:rsidR="004B67FB" w:rsidRPr="004B67FB">
        <w:rPr>
          <w:position w:val="-50"/>
        </w:rPr>
        <w:object w:dxaOrig="1600" w:dyaOrig="1120">
          <v:shape id="_x0000_i1054" type="#_x0000_t75" style="width:80.15pt;height:55.7pt" o:ole="">
            <v:imagedata r:id="rId67" o:title=""/>
          </v:shape>
          <o:OLEObject Type="Embed" ProgID="Equation.DSMT4" ShapeID="_x0000_i1054" DrawAspect="Content" ObjectID="_1700138409" r:id="rId68"/>
        </w:object>
      </w:r>
      <w:r w:rsidR="00CB0379">
        <w:rPr>
          <w:rFonts w:hint="eastAsia"/>
          <w:szCs w:val="21"/>
        </w:rPr>
        <w:t>，</w:t>
      </w:r>
      <w:r w:rsidR="004B67FB" w:rsidRPr="004B67FB">
        <w:rPr>
          <w:position w:val="-50"/>
        </w:rPr>
        <w:object w:dxaOrig="900" w:dyaOrig="1120">
          <v:shape id="_x0000_i1055" type="#_x0000_t75" style="width:45.1pt;height:55.7pt" o:ole="">
            <v:imagedata r:id="rId69" o:title=""/>
          </v:shape>
          <o:OLEObject Type="Embed" ProgID="Equation.DSMT4" ShapeID="_x0000_i1055" DrawAspect="Content" ObjectID="_1700138410" r:id="rId70"/>
        </w:object>
      </w:r>
      <w:r w:rsidR="00CB0379">
        <w:rPr>
          <w:rFonts w:hint="eastAsia"/>
          <w:szCs w:val="21"/>
        </w:rPr>
        <w:t>．</w:t>
      </w:r>
      <w:r w:rsidR="00CB0379">
        <w:rPr>
          <w:szCs w:val="21"/>
        </w:rPr>
        <w:t>若集合</w:t>
      </w:r>
      <w:r w:rsidR="004B67FB" w:rsidRPr="004B67FB">
        <w:rPr>
          <w:position w:val="-16"/>
        </w:rPr>
        <w:object w:dxaOrig="960" w:dyaOrig="440">
          <v:shape id="_x0000_i1056" type="#_x0000_t75" style="width:48.2pt;height:21.9pt" o:ole="">
            <v:imagedata r:id="rId71" o:title=""/>
          </v:shape>
          <o:OLEObject Type="Embed" ProgID="Equation.DSMT4" ShapeID="_x0000_i1056" DrawAspect="Content" ObjectID="_1700138411" r:id="rId72"/>
        </w:object>
      </w:r>
      <w:r w:rsidR="00CB0379">
        <w:rPr>
          <w:szCs w:val="21"/>
        </w:rPr>
        <w:t>，则线性方程组</w:t>
      </w:r>
      <w:r w:rsidR="004B67FB" w:rsidRPr="004B67FB">
        <w:rPr>
          <w:position w:val="-6"/>
        </w:rPr>
        <w:object w:dxaOrig="700" w:dyaOrig="279">
          <v:shape id="_x0000_i1057" type="#_x0000_t75" style="width:35.05pt;height:13.75pt" o:ole="">
            <v:imagedata r:id="rId73" o:title=""/>
          </v:shape>
          <o:OLEObject Type="Embed" ProgID="Equation.DSMT4" ShapeID="_x0000_i1057" DrawAspect="Content" ObjectID="_1700138412" r:id="rId74"/>
        </w:object>
      </w:r>
      <w:r w:rsidR="00CB0379">
        <w:rPr>
          <w:szCs w:val="21"/>
        </w:rPr>
        <w:t>有无穷多解的充分必要条件为</w:t>
      </w:r>
      <w:r w:rsidR="00CB0379">
        <w:rPr>
          <w:szCs w:val="21"/>
        </w:rPr>
        <w:t xml:space="preserve">(  </w:t>
      </w:r>
      <w:r w:rsidR="00CB0379">
        <w:rPr>
          <w:rFonts w:hint="eastAsia"/>
          <w:szCs w:val="21"/>
        </w:rPr>
        <w:t xml:space="preserve"> </w:t>
      </w:r>
      <w:r w:rsidR="00CB0379">
        <w:rPr>
          <w:szCs w:val="21"/>
        </w:rPr>
        <w:t xml:space="preserve"> )</w:t>
      </w:r>
    </w:p>
    <w:p w:rsidR="00CB0379" w:rsidRDefault="00CB0379" w:rsidP="00CF0D62">
      <w:pPr>
        <w:ind w:firstLineChars="200" w:firstLine="480"/>
      </w:pPr>
      <w:r>
        <w:t xml:space="preserve">(A) </w:t>
      </w:r>
      <w:r w:rsidR="004B67FB" w:rsidRPr="004B67FB">
        <w:rPr>
          <w:position w:val="-8"/>
        </w:rPr>
        <w:object w:dxaOrig="1200" w:dyaOrig="300">
          <v:shape id="_x0000_i1058" type="#_x0000_t75" style="width:60.1pt;height:15.05pt" o:ole="">
            <v:imagedata r:id="rId75" o:title=""/>
          </v:shape>
          <o:OLEObject Type="Embed" ProgID="Equation.DSMT4" ShapeID="_x0000_i1058" DrawAspect="Content" ObjectID="_1700138413" r:id="rId76"/>
        </w:object>
      </w:r>
      <w:r>
        <w:rPr>
          <w:rFonts w:hint="eastAsia"/>
          <w:szCs w:val="21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 xml:space="preserve">(B) </w:t>
      </w:r>
      <w:r w:rsidR="004B67FB" w:rsidRPr="004B67FB">
        <w:rPr>
          <w:position w:val="-8"/>
        </w:rPr>
        <w:object w:dxaOrig="1200" w:dyaOrig="300">
          <v:shape id="_x0000_i1059" type="#_x0000_t75" style="width:60.1pt;height:15.05pt" o:ole="">
            <v:imagedata r:id="rId77" o:title=""/>
          </v:shape>
          <o:OLEObject Type="Embed" ProgID="Equation.DSMT4" ShapeID="_x0000_i1059" DrawAspect="Content" ObjectID="_1700138414" r:id="rId78"/>
        </w:object>
      </w:r>
      <w:r>
        <w:rPr>
          <w:rFonts w:hint="eastAsia"/>
          <w:szCs w:val="21"/>
        </w:rPr>
        <w:t>．</w:t>
      </w:r>
    </w:p>
    <w:p w:rsidR="00CB0379" w:rsidRDefault="00CB0379" w:rsidP="00CF0D62">
      <w:pPr>
        <w:ind w:firstLineChars="200" w:firstLine="480"/>
        <w:rPr>
          <w:szCs w:val="21"/>
        </w:rPr>
      </w:pPr>
      <w:r>
        <w:t>(C)</w:t>
      </w:r>
      <w:r>
        <w:rPr>
          <w:szCs w:val="21"/>
        </w:rPr>
        <w:t xml:space="preserve"> </w:t>
      </w:r>
      <w:r w:rsidR="004B67FB" w:rsidRPr="004B67FB">
        <w:rPr>
          <w:position w:val="-8"/>
        </w:rPr>
        <w:object w:dxaOrig="1200" w:dyaOrig="300">
          <v:shape id="_x0000_i1060" type="#_x0000_t75" style="width:60.1pt;height:15.05pt" o:ole="">
            <v:imagedata r:id="rId79" o:title=""/>
          </v:shape>
          <o:OLEObject Type="Embed" ProgID="Equation.DSMT4" ShapeID="_x0000_i1060" DrawAspect="Content" ObjectID="_1700138415" r:id="rId80"/>
        </w:object>
      </w:r>
      <w:r>
        <w:rPr>
          <w:rFonts w:hint="eastAsia"/>
          <w:szCs w:val="21"/>
        </w:rPr>
        <w:t>．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t xml:space="preserve">(D) </w:t>
      </w:r>
      <w:r w:rsidR="004B67FB" w:rsidRPr="004B67FB">
        <w:rPr>
          <w:position w:val="-8"/>
        </w:rPr>
        <w:object w:dxaOrig="1200" w:dyaOrig="300">
          <v:shape id="_x0000_i1061" type="#_x0000_t75" style="width:60.1pt;height:15.05pt" o:ole="">
            <v:imagedata r:id="rId81" o:title=""/>
          </v:shape>
          <o:OLEObject Type="Embed" ProgID="Equation.DSMT4" ShapeID="_x0000_i1061" DrawAspect="Content" ObjectID="_1700138416" r:id="rId82"/>
        </w:object>
      </w:r>
      <w:r>
        <w:rPr>
          <w:rFonts w:hint="eastAsia"/>
          <w:szCs w:val="21"/>
        </w:rPr>
        <w:t>．</w:t>
      </w:r>
    </w:p>
    <w:p w:rsidR="00CB0379" w:rsidRDefault="00CB0379" w:rsidP="00CF0D62">
      <w:pPr>
        <w:ind w:right="840"/>
        <w:rPr>
          <w:szCs w:val="21"/>
        </w:rPr>
      </w:pPr>
    </w:p>
    <w:p w:rsidR="00CB0379" w:rsidRDefault="00CB0379" w:rsidP="00CF0D62">
      <w:pPr>
        <w:jc w:val="left"/>
        <w:rPr>
          <w:rFonts w:ascii="Times New Roman" w:hAnsi="Times New Roman"/>
          <w:szCs w:val="21"/>
        </w:rPr>
      </w:pPr>
    </w:p>
    <w:p w:rsidR="004F3F17" w:rsidRPr="00E35729" w:rsidRDefault="00810809" w:rsidP="00CF0D62">
      <w:pPr>
        <w:ind w:left="480" w:hangingChars="200" w:hanging="480"/>
      </w:pPr>
      <w:r w:rsidRPr="004F3F17">
        <w:t>(6)</w:t>
      </w:r>
      <w:r w:rsidR="004F3F17" w:rsidRPr="004F3F17">
        <w:rPr>
          <w:rStyle w:val="ae"/>
          <w:rFonts w:hint="eastAsia"/>
        </w:rPr>
        <w:t>【同试卷一第一</w:t>
      </w:r>
      <w:r w:rsidR="004F3F17" w:rsidRPr="004F3F17">
        <w:rPr>
          <w:rStyle w:val="ae"/>
        </w:rPr>
        <w:t>(</w:t>
      </w:r>
      <w:r w:rsidR="004F3F17" w:rsidRPr="004F3F17">
        <w:rPr>
          <w:rStyle w:val="ae"/>
          <w:rFonts w:hint="eastAsia"/>
        </w:rPr>
        <w:t>6</w:t>
      </w:r>
      <w:r w:rsidR="004F3F17" w:rsidRPr="004F3F17">
        <w:rPr>
          <w:rStyle w:val="ae"/>
        </w:rPr>
        <w:t>)</w:t>
      </w:r>
      <w:r w:rsidR="004F3F17" w:rsidRPr="004F3F17">
        <w:rPr>
          <w:rStyle w:val="ae"/>
          <w:rFonts w:hint="eastAsia"/>
        </w:rPr>
        <w:t>题】</w:t>
      </w:r>
      <w:r w:rsidR="004F3F17">
        <w:rPr>
          <w:rFonts w:hint="eastAsia"/>
          <w:szCs w:val="21"/>
        </w:rPr>
        <w:t>设二次型</w:t>
      </w:r>
      <w:r w:rsidR="004B67FB" w:rsidRPr="004B67FB">
        <w:rPr>
          <w:position w:val="-14"/>
        </w:rPr>
        <w:object w:dxaOrig="1240" w:dyaOrig="400">
          <v:shape id="_x0000_i1062" type="#_x0000_t75" style="width:62pt;height:20.05pt" o:ole="">
            <v:imagedata r:id="rId83" o:title=""/>
          </v:shape>
          <o:OLEObject Type="Embed" ProgID="Equation.DSMT4" ShapeID="_x0000_i1062" DrawAspect="Content" ObjectID="_1700138417" r:id="rId84"/>
        </w:object>
      </w:r>
      <w:r w:rsidR="004F3F17">
        <w:rPr>
          <w:rFonts w:hint="eastAsia"/>
          <w:szCs w:val="21"/>
        </w:rPr>
        <w:t>在</w:t>
      </w:r>
      <w:r w:rsidR="004F3F17">
        <w:rPr>
          <w:szCs w:val="21"/>
        </w:rPr>
        <w:t>正交</w:t>
      </w:r>
      <w:r w:rsidR="004F3F17">
        <w:rPr>
          <w:rFonts w:hint="eastAsia"/>
          <w:szCs w:val="21"/>
        </w:rPr>
        <w:t>变换</w:t>
      </w:r>
      <w:r w:rsidR="004F3F17">
        <w:rPr>
          <w:szCs w:val="21"/>
        </w:rPr>
        <w:t>为</w:t>
      </w:r>
      <w:r w:rsidR="004B67FB" w:rsidRPr="004B67FB">
        <w:rPr>
          <w:position w:val="-10"/>
        </w:rPr>
        <w:object w:dxaOrig="700" w:dyaOrig="300">
          <v:shape id="_x0000_i1063" type="#_x0000_t75" style="width:35.05pt;height:15.05pt" o:ole="">
            <v:imagedata r:id="rId85" o:title=""/>
          </v:shape>
          <o:OLEObject Type="Embed" ProgID="Equation.DSMT4" ShapeID="_x0000_i1063" DrawAspect="Content" ObjectID="_1700138418" r:id="rId86"/>
        </w:object>
      </w:r>
      <w:r w:rsidR="004F3F17">
        <w:rPr>
          <w:rFonts w:hint="eastAsia"/>
          <w:szCs w:val="21"/>
        </w:rPr>
        <w:t>下</w:t>
      </w:r>
      <w:r w:rsidR="004F3F17">
        <w:rPr>
          <w:szCs w:val="21"/>
        </w:rPr>
        <w:t>的标准</w:t>
      </w:r>
      <w:r w:rsidR="004F3F17">
        <w:rPr>
          <w:rFonts w:hint="eastAsia"/>
          <w:szCs w:val="21"/>
        </w:rPr>
        <w:t>形</w:t>
      </w:r>
      <w:r w:rsidR="004F3F17">
        <w:rPr>
          <w:szCs w:val="21"/>
        </w:rPr>
        <w:t>为</w:t>
      </w:r>
      <w:r w:rsidR="004B67FB" w:rsidRPr="004B67FB">
        <w:rPr>
          <w:position w:val="-12"/>
        </w:rPr>
        <w:object w:dxaOrig="1359" w:dyaOrig="380">
          <v:shape id="_x0000_i1064" type="#_x0000_t75" style="width:68.25pt;height:18.8pt" o:ole="">
            <v:imagedata r:id="rId87" o:title=""/>
          </v:shape>
          <o:OLEObject Type="Embed" ProgID="Equation.DSMT4" ShapeID="_x0000_i1064" DrawAspect="Content" ObjectID="_1700138419" r:id="rId88"/>
        </w:object>
      </w:r>
      <w:r w:rsidR="004F3F17">
        <w:rPr>
          <w:rFonts w:hint="eastAsia"/>
          <w:szCs w:val="21"/>
        </w:rPr>
        <w:t>，</w:t>
      </w:r>
      <w:r w:rsidR="004F3F17">
        <w:rPr>
          <w:szCs w:val="21"/>
        </w:rPr>
        <w:t>其中</w:t>
      </w:r>
      <w:r w:rsidR="004B67FB" w:rsidRPr="004B67FB">
        <w:rPr>
          <w:position w:val="-14"/>
        </w:rPr>
        <w:object w:dxaOrig="1380" w:dyaOrig="400">
          <v:shape id="_x0000_i1065" type="#_x0000_t75" style="width:68.85pt;height:20.05pt" o:ole="">
            <v:imagedata r:id="rId89" o:title=""/>
          </v:shape>
          <o:OLEObject Type="Embed" ProgID="Equation.DSMT4" ShapeID="_x0000_i1065" DrawAspect="Content" ObjectID="_1700138420" r:id="rId90"/>
        </w:object>
      </w:r>
      <w:r w:rsidR="004F3F17">
        <w:rPr>
          <w:rFonts w:hint="eastAsia"/>
          <w:szCs w:val="21"/>
        </w:rPr>
        <w:t>，</w:t>
      </w:r>
      <w:r w:rsidR="004F3F17">
        <w:rPr>
          <w:szCs w:val="21"/>
        </w:rPr>
        <w:t>若</w:t>
      </w:r>
      <w:r w:rsidR="004B67FB" w:rsidRPr="004B67FB">
        <w:rPr>
          <w:position w:val="-14"/>
        </w:rPr>
        <w:object w:dxaOrig="1520" w:dyaOrig="400">
          <v:shape id="_x0000_i1066" type="#_x0000_t75" style="width:75.75pt;height:20.05pt" o:ole="">
            <v:imagedata r:id="rId91" o:title=""/>
          </v:shape>
          <o:OLEObject Type="Embed" ProgID="Equation.DSMT4" ShapeID="_x0000_i1066" DrawAspect="Content" ObjectID="_1700138421" r:id="rId92"/>
        </w:object>
      </w:r>
      <w:r w:rsidR="004F3F17">
        <w:rPr>
          <w:rFonts w:hint="eastAsia"/>
          <w:szCs w:val="21"/>
        </w:rPr>
        <w:t>，</w:t>
      </w:r>
      <w:r w:rsidR="004F3F17">
        <w:rPr>
          <w:szCs w:val="21"/>
        </w:rPr>
        <w:t>则</w:t>
      </w:r>
      <w:r w:rsidR="004B67FB" w:rsidRPr="004B67FB">
        <w:rPr>
          <w:position w:val="-14"/>
        </w:rPr>
        <w:object w:dxaOrig="1240" w:dyaOrig="400">
          <v:shape id="_x0000_i1067" type="#_x0000_t75" style="width:62pt;height:20.05pt" o:ole="">
            <v:imagedata r:id="rId93" o:title=""/>
          </v:shape>
          <o:OLEObject Type="Embed" ProgID="Equation.DSMT4" ShapeID="_x0000_i1067" DrawAspect="Content" ObjectID="_1700138422" r:id="rId94"/>
        </w:object>
      </w:r>
      <w:r w:rsidR="004F3F17">
        <w:rPr>
          <w:rFonts w:hint="eastAsia"/>
        </w:rPr>
        <w:t>在</w:t>
      </w:r>
      <w:r w:rsidR="004F3F17">
        <w:t>正交变换</w:t>
      </w:r>
      <w:r w:rsidR="004B67FB" w:rsidRPr="004B67FB">
        <w:rPr>
          <w:position w:val="-10"/>
        </w:rPr>
        <w:object w:dxaOrig="700" w:dyaOrig="320">
          <v:shape id="_x0000_i1068" type="#_x0000_t75" style="width:35.05pt;height:16.3pt" o:ole="">
            <v:imagedata r:id="rId95" o:title=""/>
          </v:shape>
          <o:OLEObject Type="Embed" ProgID="Equation.DSMT4" ShapeID="_x0000_i1068" DrawAspect="Content" ObjectID="_1700138423" r:id="rId96"/>
        </w:object>
      </w:r>
      <w:r w:rsidR="004F3F17">
        <w:rPr>
          <w:rFonts w:hint="eastAsia"/>
        </w:rPr>
        <w:t>下</w:t>
      </w:r>
      <w:r w:rsidR="004F3F17">
        <w:t>的标准形为</w:t>
      </w:r>
      <w:r w:rsidR="004F3F17" w:rsidRPr="004E12A6">
        <w:rPr>
          <w:szCs w:val="21"/>
        </w:rPr>
        <w:t xml:space="preserve">(   </w:t>
      </w:r>
      <w:r w:rsidR="004F3F17">
        <w:rPr>
          <w:rFonts w:hint="eastAsia"/>
          <w:szCs w:val="21"/>
        </w:rPr>
        <w:t xml:space="preserve"> </w:t>
      </w:r>
      <w:r w:rsidR="004F3F17" w:rsidRPr="004E12A6">
        <w:rPr>
          <w:szCs w:val="21"/>
        </w:rPr>
        <w:t>)</w:t>
      </w:r>
    </w:p>
    <w:p w:rsidR="004F3F17" w:rsidRPr="004E12A6" w:rsidRDefault="004F3F17" w:rsidP="00CF0D62">
      <w:pPr>
        <w:ind w:firstLineChars="200" w:firstLine="480"/>
      </w:pPr>
      <w:r w:rsidRPr="004E12A6">
        <w:t xml:space="preserve">(A) </w:t>
      </w:r>
      <w:r w:rsidR="004B67FB" w:rsidRPr="004B67FB">
        <w:rPr>
          <w:position w:val="-12"/>
        </w:rPr>
        <w:object w:dxaOrig="1359" w:dyaOrig="380">
          <v:shape id="_x0000_i1069" type="#_x0000_t75" style="width:68.25pt;height:18.8pt" o:ole="">
            <v:imagedata r:id="rId97" o:title=""/>
          </v:shape>
          <o:OLEObject Type="Embed" ProgID="Equation.DSMT4" ShapeID="_x0000_i1069" DrawAspect="Content" ObjectID="_1700138424" r:id="rId98"/>
        </w:object>
      </w:r>
      <w:r>
        <w:rPr>
          <w:rFonts w:hint="eastAsia"/>
        </w:rPr>
        <w:t>．</w:t>
      </w:r>
      <w:r w:rsidR="005B668D">
        <w:rPr>
          <w:rFonts w:hint="eastAsia"/>
        </w:rPr>
        <w:tab/>
      </w:r>
      <w:r w:rsidR="005B668D">
        <w:rPr>
          <w:rFonts w:hint="eastAsia"/>
        </w:rPr>
        <w:tab/>
      </w:r>
      <w:r w:rsidR="005B668D">
        <w:rPr>
          <w:rFonts w:hint="eastAsia"/>
        </w:rPr>
        <w:tab/>
      </w:r>
      <w:r w:rsidR="005B668D">
        <w:rPr>
          <w:rFonts w:hint="eastAsia"/>
        </w:rPr>
        <w:tab/>
      </w:r>
      <w:r w:rsidRPr="004E12A6">
        <w:t>(B)</w:t>
      </w:r>
      <w:r w:rsidRPr="0022159B">
        <w:t xml:space="preserve"> </w:t>
      </w:r>
      <w:r w:rsidR="004B67FB" w:rsidRPr="004B67FB">
        <w:rPr>
          <w:position w:val="-12"/>
        </w:rPr>
        <w:object w:dxaOrig="1359" w:dyaOrig="380">
          <v:shape id="_x0000_i1070" type="#_x0000_t75" style="width:68.25pt;height:18.8pt" o:ole="">
            <v:imagedata r:id="rId99" o:title=""/>
          </v:shape>
          <o:OLEObject Type="Embed" ProgID="Equation.DSMT4" ShapeID="_x0000_i1070" DrawAspect="Content" ObjectID="_1700138425" r:id="rId100"/>
        </w:object>
      </w:r>
      <w:r>
        <w:rPr>
          <w:rFonts w:hint="eastAsia"/>
        </w:rPr>
        <w:t>．</w:t>
      </w:r>
    </w:p>
    <w:p w:rsidR="004F3F17" w:rsidRPr="00DD28C5" w:rsidRDefault="004F3F17" w:rsidP="00CF0D62">
      <w:pPr>
        <w:ind w:firstLineChars="200" w:firstLine="480"/>
        <w:rPr>
          <w:szCs w:val="21"/>
        </w:rPr>
      </w:pPr>
      <w:r w:rsidRPr="004E12A6">
        <w:t>(C)</w:t>
      </w:r>
      <w:r w:rsidRPr="004E12A6">
        <w:rPr>
          <w:szCs w:val="21"/>
        </w:rPr>
        <w:t xml:space="preserve"> </w:t>
      </w:r>
      <w:r w:rsidR="004B67FB" w:rsidRPr="004B67FB">
        <w:rPr>
          <w:position w:val="-12"/>
        </w:rPr>
        <w:object w:dxaOrig="1359" w:dyaOrig="380">
          <v:shape id="_x0000_i1071" type="#_x0000_t75" style="width:68.25pt;height:18.8pt" o:ole="">
            <v:imagedata r:id="rId101" o:title=""/>
          </v:shape>
          <o:OLEObject Type="Embed" ProgID="Equation.DSMT4" ShapeID="_x0000_i1071" DrawAspect="Content" ObjectID="_1700138426" r:id="rId102"/>
        </w:object>
      </w:r>
      <w:r>
        <w:rPr>
          <w:rFonts w:hint="eastAsia"/>
        </w:rPr>
        <w:t>．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 w:rsidRPr="004E12A6">
        <w:t xml:space="preserve">(D) </w:t>
      </w:r>
      <w:r w:rsidR="004B67FB" w:rsidRPr="004B67FB">
        <w:rPr>
          <w:position w:val="-12"/>
        </w:rPr>
        <w:object w:dxaOrig="1359" w:dyaOrig="380">
          <v:shape id="_x0000_i1072" type="#_x0000_t75" style="width:68.25pt;height:18.8pt" o:ole="">
            <v:imagedata r:id="rId103" o:title=""/>
          </v:shape>
          <o:OLEObject Type="Embed" ProgID="Equation.DSMT4" ShapeID="_x0000_i1072" DrawAspect="Content" ObjectID="_1700138427" r:id="rId104"/>
        </w:object>
      </w:r>
      <w:r>
        <w:rPr>
          <w:rFonts w:hint="eastAsia"/>
        </w:rPr>
        <w:t>．</w:t>
      </w:r>
    </w:p>
    <w:p w:rsidR="004F3F17" w:rsidRDefault="004F3F17" w:rsidP="00CF0D62">
      <w:pPr>
        <w:rPr>
          <w:szCs w:val="21"/>
        </w:rPr>
      </w:pPr>
    </w:p>
    <w:p w:rsidR="004F3F17" w:rsidRDefault="004F3F17" w:rsidP="00CF0D62">
      <w:pPr>
        <w:jc w:val="left"/>
        <w:rPr>
          <w:rFonts w:ascii="Times New Roman" w:hAnsi="Times New Roman"/>
          <w:szCs w:val="21"/>
        </w:rPr>
      </w:pPr>
    </w:p>
    <w:p w:rsidR="006638DE" w:rsidRPr="004E12A6" w:rsidRDefault="006638DE" w:rsidP="00CF0D62">
      <w:pPr>
        <w:rPr>
          <w:szCs w:val="21"/>
        </w:rPr>
      </w:pPr>
      <w:r>
        <w:t>(7)</w:t>
      </w:r>
      <w:r w:rsidRPr="006638DE">
        <w:rPr>
          <w:rStyle w:val="ae"/>
          <w:rFonts w:hint="eastAsia"/>
        </w:rPr>
        <w:t>【同试卷一第一</w:t>
      </w:r>
      <w:r w:rsidRPr="006638DE">
        <w:rPr>
          <w:rStyle w:val="ae"/>
        </w:rPr>
        <w:t>(</w:t>
      </w:r>
      <w:r w:rsidRPr="006638DE">
        <w:rPr>
          <w:rStyle w:val="ae"/>
          <w:rFonts w:hint="eastAsia"/>
        </w:rPr>
        <w:t>7</w:t>
      </w:r>
      <w:r w:rsidRPr="006638DE">
        <w:rPr>
          <w:rStyle w:val="ae"/>
        </w:rPr>
        <w:t>)</w:t>
      </w:r>
      <w:r w:rsidRPr="006638DE">
        <w:rPr>
          <w:rStyle w:val="ae"/>
          <w:rFonts w:hint="eastAsia"/>
        </w:rPr>
        <w:t>题】</w:t>
      </w:r>
      <w:r>
        <w:rPr>
          <w:rFonts w:hint="eastAsia"/>
          <w:szCs w:val="21"/>
        </w:rPr>
        <w:t>若</w:t>
      </w:r>
      <w:r w:rsidR="004B67FB" w:rsidRPr="00025957">
        <w:rPr>
          <w:position w:val="-4"/>
        </w:rPr>
        <w:object w:dxaOrig="240" w:dyaOrig="260">
          <v:shape id="_x0000_i1073" type="#_x0000_t75" style="width:11.9pt;height:13.15pt" o:ole="">
            <v:imagedata r:id="rId105" o:title=""/>
          </v:shape>
          <o:OLEObject Type="Embed" ProgID="Equation.DSMT4" ShapeID="_x0000_i1073" DrawAspect="Content" ObjectID="_1700138428" r:id="rId106"/>
        </w:object>
      </w:r>
      <w:r>
        <w:rPr>
          <w:rFonts w:hint="eastAsia"/>
          <w:szCs w:val="21"/>
        </w:rPr>
        <w:t xml:space="preserve">, </w:t>
      </w:r>
      <w:r w:rsidR="004B67FB" w:rsidRPr="00025957">
        <w:rPr>
          <w:position w:val="-4"/>
        </w:rPr>
        <w:object w:dxaOrig="220" w:dyaOrig="240">
          <v:shape id="_x0000_i1074" type="#_x0000_t75" style="width:11.25pt;height:11.9pt" o:ole="">
            <v:imagedata r:id="rId107" o:title=""/>
          </v:shape>
          <o:OLEObject Type="Embed" ProgID="Equation.DSMT4" ShapeID="_x0000_i1074" DrawAspect="Content" ObjectID="_1700138429" r:id="rId108"/>
        </w:object>
      </w:r>
      <w:r>
        <w:rPr>
          <w:rFonts w:hint="eastAsia"/>
          <w:szCs w:val="21"/>
        </w:rPr>
        <w:t>为</w:t>
      </w:r>
      <w:r>
        <w:rPr>
          <w:szCs w:val="21"/>
        </w:rPr>
        <w:t>任意</w:t>
      </w:r>
      <w:r>
        <w:rPr>
          <w:rFonts w:hint="eastAsia"/>
          <w:szCs w:val="21"/>
        </w:rPr>
        <w:t>两个</w:t>
      </w:r>
      <w:r>
        <w:rPr>
          <w:szCs w:val="21"/>
        </w:rPr>
        <w:t>随机事件，则</w:t>
      </w:r>
      <w:r w:rsidRPr="004E12A6">
        <w:rPr>
          <w:szCs w:val="21"/>
        </w:rPr>
        <w:t xml:space="preserve">( </w:t>
      </w:r>
      <w:r>
        <w:rPr>
          <w:rFonts w:hint="eastAsia"/>
          <w:szCs w:val="21"/>
        </w:rPr>
        <w:t xml:space="preserve"> </w:t>
      </w:r>
      <w:r w:rsidRPr="004E12A6">
        <w:rPr>
          <w:szCs w:val="21"/>
        </w:rPr>
        <w:t xml:space="preserve">  )</w:t>
      </w:r>
    </w:p>
    <w:p w:rsidR="006638DE" w:rsidRPr="004E12A6" w:rsidRDefault="006638DE" w:rsidP="00CF0D62">
      <w:pPr>
        <w:ind w:firstLineChars="200" w:firstLine="480"/>
      </w:pPr>
      <w:r w:rsidRPr="004E12A6">
        <w:t>(A)</w:t>
      </w:r>
      <w:r w:rsidRPr="00AF6220">
        <w:t xml:space="preserve"> </w:t>
      </w:r>
      <w:r w:rsidR="004B67FB" w:rsidRPr="004B67FB">
        <w:rPr>
          <w:position w:val="-14"/>
        </w:rPr>
        <w:object w:dxaOrig="2000" w:dyaOrig="400">
          <v:shape id="_x0000_i1075" type="#_x0000_t75" style="width:100.15pt;height:20.05pt" o:ole="">
            <v:imagedata r:id="rId109" o:title=""/>
          </v:shape>
          <o:OLEObject Type="Embed" ProgID="Equation.DSMT4" ShapeID="_x0000_i1075" DrawAspect="Content" ObjectID="_1700138430" r:id="rId110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4E12A6">
        <w:t xml:space="preserve">(B) </w:t>
      </w:r>
      <w:r w:rsidR="004B67FB" w:rsidRPr="004B67FB">
        <w:rPr>
          <w:position w:val="-14"/>
        </w:rPr>
        <w:object w:dxaOrig="2000" w:dyaOrig="400">
          <v:shape id="_x0000_i1076" type="#_x0000_t75" style="width:100.15pt;height:20.05pt" o:ole="">
            <v:imagedata r:id="rId111" o:title=""/>
          </v:shape>
          <o:OLEObject Type="Embed" ProgID="Equation.DSMT4" ShapeID="_x0000_i1076" DrawAspect="Content" ObjectID="_1700138431" r:id="rId112"/>
        </w:object>
      </w:r>
      <w:r>
        <w:rPr>
          <w:rFonts w:hint="eastAsia"/>
        </w:rPr>
        <w:t>．</w:t>
      </w:r>
    </w:p>
    <w:p w:rsidR="006638DE" w:rsidRPr="008C569D" w:rsidRDefault="006638DE" w:rsidP="00CF0D62">
      <w:pPr>
        <w:ind w:firstLineChars="200" w:firstLine="480"/>
        <w:rPr>
          <w:szCs w:val="21"/>
        </w:rPr>
      </w:pPr>
      <w:r w:rsidRPr="004E12A6">
        <w:t>(C)</w:t>
      </w:r>
      <w:r w:rsidRPr="004E12A6">
        <w:rPr>
          <w:szCs w:val="21"/>
        </w:rPr>
        <w:t xml:space="preserve"> </w:t>
      </w:r>
      <w:r w:rsidR="004B67FB" w:rsidRPr="004B67FB">
        <w:rPr>
          <w:position w:val="-24"/>
        </w:rPr>
        <w:object w:dxaOrig="2220" w:dyaOrig="660">
          <v:shape id="_x0000_i1077" type="#_x0000_t75" style="width:110.8pt;height:33.2pt" o:ole="">
            <v:imagedata r:id="rId113" o:title=""/>
          </v:shape>
          <o:OLEObject Type="Embed" ProgID="Equation.DSMT4" ShapeID="_x0000_i1077" DrawAspect="Content" ObjectID="_1700138432" r:id="rId114"/>
        </w:object>
      </w:r>
      <w:r>
        <w:rPr>
          <w:rFonts w:hint="eastAsia"/>
        </w:rPr>
        <w:t>．</w:t>
      </w:r>
      <w:r w:rsidR="004B67FB">
        <w:rPr>
          <w:rFonts w:hint="eastAsia"/>
        </w:rPr>
        <w:tab/>
      </w:r>
      <w:r w:rsidR="004B67FB">
        <w:rPr>
          <w:rFonts w:hint="eastAsia"/>
        </w:rPr>
        <w:tab/>
      </w:r>
      <w:r w:rsidR="004B67FB">
        <w:rPr>
          <w:rFonts w:hint="eastAsia"/>
        </w:rPr>
        <w:tab/>
      </w:r>
      <w:r w:rsidRPr="004E12A6">
        <w:t xml:space="preserve">(D) </w:t>
      </w:r>
      <w:r w:rsidR="004B67FB" w:rsidRPr="004B67FB">
        <w:rPr>
          <w:position w:val="-24"/>
        </w:rPr>
        <w:object w:dxaOrig="2220" w:dyaOrig="660">
          <v:shape id="_x0000_i1078" type="#_x0000_t75" style="width:110.8pt;height:33.2pt" o:ole="">
            <v:imagedata r:id="rId115" o:title=""/>
          </v:shape>
          <o:OLEObject Type="Embed" ProgID="Equation.DSMT4" ShapeID="_x0000_i1078" DrawAspect="Content" ObjectID="_1700138433" r:id="rId116"/>
        </w:object>
      </w:r>
      <w:r>
        <w:rPr>
          <w:rFonts w:hint="eastAsia"/>
        </w:rPr>
        <w:t>．</w:t>
      </w:r>
    </w:p>
    <w:p w:rsidR="006638DE" w:rsidRDefault="006638DE" w:rsidP="00CF0D62"/>
    <w:p w:rsidR="006638DE" w:rsidRDefault="006638DE" w:rsidP="00CF0D62">
      <w:pPr>
        <w:jc w:val="left"/>
        <w:rPr>
          <w:rFonts w:ascii="Times New Roman" w:hAnsi="Times New Roman"/>
          <w:szCs w:val="21"/>
        </w:rPr>
      </w:pPr>
    </w:p>
    <w:p w:rsidR="00810809" w:rsidRDefault="00810809" w:rsidP="00CF0D62">
      <w:pPr>
        <w:ind w:left="480" w:hangingChars="200" w:hanging="480"/>
        <w:jc w:val="left"/>
        <w:rPr>
          <w:rFonts w:ascii="Times New Roman" w:hAnsi="Times New Roman"/>
          <w:szCs w:val="21"/>
        </w:rPr>
      </w:pPr>
      <w:r w:rsidRPr="00BC2D76">
        <w:t xml:space="preserve">(8) </w:t>
      </w:r>
      <w:r>
        <w:rPr>
          <w:rFonts w:ascii="Times New Roman" w:hAnsi="Times New Roman"/>
          <w:szCs w:val="21"/>
        </w:rPr>
        <w:t>设总体</w:t>
      </w:r>
      <w:r w:rsidR="004B67FB" w:rsidRPr="004B67FB">
        <w:rPr>
          <w:position w:val="-14"/>
        </w:rPr>
        <w:object w:dxaOrig="1260" w:dyaOrig="400">
          <v:shape id="_x0000_i1079" type="#_x0000_t75" style="width:63.25pt;height:20.05pt" o:ole="">
            <v:imagedata r:id="rId117" o:title=""/>
          </v:shape>
          <o:OLEObject Type="Embed" ProgID="Equation.DSMT4" ShapeID="_x0000_i1079" DrawAspect="Content" ObjectID="_1700138434" r:id="rId118"/>
        </w:object>
      </w:r>
      <w:r w:rsidR="005B668D">
        <w:rPr>
          <w:rFonts w:ascii="Times New Roman" w:hAnsi="Times New Roman" w:hint="eastAsia"/>
          <w:szCs w:val="24"/>
        </w:rPr>
        <w:t>，</w:t>
      </w:r>
      <w:r w:rsidR="004B67FB" w:rsidRPr="004B67FB">
        <w:rPr>
          <w:position w:val="-12"/>
        </w:rPr>
        <w:object w:dxaOrig="1260" w:dyaOrig="360">
          <v:shape id="_x0000_i1080" type="#_x0000_t75" style="width:63.25pt;height:18.15pt" o:ole="">
            <v:imagedata r:id="rId119" o:title=""/>
          </v:shape>
          <o:OLEObject Type="Embed" ProgID="Equation.DSMT4" ShapeID="_x0000_i1080" DrawAspect="Content" ObjectID="_1700138435" r:id="rId120"/>
        </w:object>
      </w:r>
      <w:r>
        <w:rPr>
          <w:rFonts w:ascii="Times New Roman" w:hAnsi="Times New Roman"/>
          <w:szCs w:val="21"/>
        </w:rPr>
        <w:t>为来自该总体的简单随机样本</w:t>
      </w:r>
      <w:r w:rsidR="005B668D">
        <w:rPr>
          <w:rFonts w:ascii="Times New Roman" w:hAnsi="Times New Roman" w:hint="eastAsia"/>
          <w:szCs w:val="21"/>
        </w:rPr>
        <w:t>，</w:t>
      </w:r>
      <w:r w:rsidR="004B67FB" w:rsidRPr="00025957">
        <w:rPr>
          <w:position w:val="-4"/>
        </w:rPr>
        <w:object w:dxaOrig="240" w:dyaOrig="320">
          <v:shape id="_x0000_i1081" type="#_x0000_t75" style="width:11.9pt;height:16.3pt" o:ole="">
            <v:imagedata r:id="rId121" o:title=""/>
          </v:shape>
          <o:OLEObject Type="Embed" ProgID="Equation.DSMT4" ShapeID="_x0000_i1081" DrawAspect="Content" ObjectID="_1700138436" r:id="rId122"/>
        </w:object>
      </w:r>
      <w:r>
        <w:rPr>
          <w:rFonts w:ascii="Times New Roman" w:hAnsi="Times New Roman"/>
          <w:szCs w:val="24"/>
        </w:rPr>
        <w:t>为样本均值</w:t>
      </w:r>
      <w:r w:rsidR="005B668D">
        <w:rPr>
          <w:rFonts w:ascii="Times New Roman" w:hAnsi="Times New Roman" w:hint="eastAsia"/>
          <w:szCs w:val="24"/>
        </w:rPr>
        <w:t>，</w:t>
      </w:r>
      <w:r>
        <w:rPr>
          <w:rFonts w:ascii="Times New Roman" w:hAnsi="Times New Roman"/>
          <w:szCs w:val="24"/>
        </w:rPr>
        <w:t>则</w:t>
      </w:r>
      <w:r w:rsidR="001507EA" w:rsidRPr="001507EA">
        <w:rPr>
          <w:position w:val="-30"/>
        </w:rPr>
        <w:object w:dxaOrig="1820" w:dyaOrig="720">
          <v:shape id="_x0000_i1082" type="#_x0000_t75" style="width:90.8pt;height:36.3pt" o:ole="">
            <v:imagedata r:id="rId123" o:title=""/>
          </v:shape>
          <o:OLEObject Type="Embed" ProgID="Equation.DSMT4" ShapeID="_x0000_i1082" DrawAspect="Content" ObjectID="_1700138437" r:id="rId124"/>
        </w:object>
      </w:r>
      <w:r w:rsidR="005B668D" w:rsidRPr="005B668D">
        <w:t>(</w:t>
      </w:r>
      <w:r w:rsidR="005B668D" w:rsidRPr="005B668D">
        <w:rPr>
          <w:rFonts w:hint="eastAsia"/>
        </w:rPr>
        <w:t xml:space="preserve"> </w:t>
      </w:r>
      <w:r w:rsidR="005B668D" w:rsidRPr="005B668D">
        <w:t xml:space="preserve">   )</w:t>
      </w:r>
    </w:p>
    <w:p w:rsidR="00810809" w:rsidRDefault="00810809" w:rsidP="00CF0D62">
      <w:pPr>
        <w:ind w:firstLineChars="200" w:firstLine="480"/>
        <w:jc w:val="left"/>
        <w:rPr>
          <w:rFonts w:ascii="Times New Roman" w:hAnsi="Times New Roman"/>
          <w:szCs w:val="24"/>
        </w:rPr>
      </w:pPr>
      <w:r w:rsidRPr="005B668D">
        <w:t xml:space="preserve">(A) </w:t>
      </w:r>
      <w:r w:rsidR="004B67FB" w:rsidRPr="004B67FB">
        <w:rPr>
          <w:position w:val="-14"/>
        </w:rPr>
        <w:object w:dxaOrig="1700" w:dyaOrig="400">
          <v:shape id="_x0000_i1083" type="#_x0000_t75" style="width:85.15pt;height:20.05pt" o:ole="">
            <v:imagedata r:id="rId125" o:title=""/>
          </v:shape>
          <o:OLEObject Type="Embed" ProgID="Equation.DSMT4" ShapeID="_x0000_i1083" DrawAspect="Content" ObjectID="_1700138438" r:id="rId126"/>
        </w:object>
      </w:r>
      <w:r w:rsidR="005B668D">
        <w:rPr>
          <w:rFonts w:ascii="Times New Roman" w:hAnsi="Times New Roman" w:hint="eastAsia"/>
          <w:szCs w:val="24"/>
        </w:rPr>
        <w:t>．</w:t>
      </w:r>
      <w:r w:rsidR="005B668D">
        <w:rPr>
          <w:rFonts w:ascii="Times New Roman" w:hAnsi="Times New Roman" w:hint="eastAsia"/>
          <w:szCs w:val="24"/>
        </w:rPr>
        <w:tab/>
      </w:r>
      <w:r w:rsidR="005B668D">
        <w:rPr>
          <w:rFonts w:ascii="Times New Roman" w:hAnsi="Times New Roman" w:hint="eastAsia"/>
          <w:szCs w:val="24"/>
        </w:rPr>
        <w:tab/>
      </w:r>
      <w:r w:rsidR="005B668D">
        <w:rPr>
          <w:rFonts w:ascii="Times New Roman" w:hAnsi="Times New Roman" w:hint="eastAsia"/>
          <w:szCs w:val="24"/>
        </w:rPr>
        <w:tab/>
      </w:r>
      <w:r w:rsidR="005B668D">
        <w:rPr>
          <w:rFonts w:ascii="Times New Roman" w:hAnsi="Times New Roman" w:hint="eastAsia"/>
          <w:szCs w:val="24"/>
        </w:rPr>
        <w:tab/>
      </w:r>
      <w:r w:rsidR="005B668D">
        <w:rPr>
          <w:rFonts w:ascii="Times New Roman" w:hAnsi="Times New Roman" w:hint="eastAsia"/>
          <w:szCs w:val="24"/>
        </w:rPr>
        <w:tab/>
      </w:r>
      <w:r w:rsidRPr="005B668D">
        <w:t>(B)</w:t>
      </w:r>
      <w:r w:rsidR="005B668D" w:rsidRPr="005B668D">
        <w:rPr>
          <w:rFonts w:hint="eastAsia"/>
        </w:rPr>
        <w:t xml:space="preserve"> </w:t>
      </w:r>
      <w:r w:rsidR="004B67FB" w:rsidRPr="004B67FB">
        <w:rPr>
          <w:position w:val="-14"/>
        </w:rPr>
        <w:object w:dxaOrig="1719" w:dyaOrig="400">
          <v:shape id="_x0000_i1084" type="#_x0000_t75" style="width:85.75pt;height:20.05pt" o:ole="">
            <v:imagedata r:id="rId127" o:title=""/>
          </v:shape>
          <o:OLEObject Type="Embed" ProgID="Equation.DSMT4" ShapeID="_x0000_i1084" DrawAspect="Content" ObjectID="_1700138439" r:id="rId128"/>
        </w:object>
      </w:r>
      <w:r w:rsidR="005B668D">
        <w:rPr>
          <w:rFonts w:ascii="Times New Roman" w:hAnsi="Times New Roman" w:hint="eastAsia"/>
          <w:szCs w:val="24"/>
        </w:rPr>
        <w:t>．</w:t>
      </w:r>
    </w:p>
    <w:p w:rsidR="00810809" w:rsidRDefault="00810809" w:rsidP="00F24AF7">
      <w:pPr>
        <w:ind w:firstLineChars="200" w:firstLine="480"/>
        <w:jc w:val="left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(C)</w:t>
      </w:r>
      <w:r w:rsidR="005B668D">
        <w:rPr>
          <w:rFonts w:ascii="Times New Roman" w:hAnsi="Times New Roman" w:hint="eastAsia"/>
          <w:szCs w:val="24"/>
        </w:rPr>
        <w:t xml:space="preserve"> </w:t>
      </w:r>
      <w:r w:rsidR="004B67FB" w:rsidRPr="004B67FB">
        <w:rPr>
          <w:position w:val="-14"/>
        </w:rPr>
        <w:object w:dxaOrig="2220" w:dyaOrig="400">
          <v:shape id="_x0000_i1085" type="#_x0000_t75" style="width:110.8pt;height:20.05pt" o:ole="">
            <v:imagedata r:id="rId129" o:title=""/>
          </v:shape>
          <o:OLEObject Type="Embed" ProgID="Equation.DSMT4" ShapeID="_x0000_i1085" DrawAspect="Content" ObjectID="_1700138440" r:id="rId130"/>
        </w:object>
      </w:r>
      <w:r w:rsidR="005B668D">
        <w:rPr>
          <w:rFonts w:ascii="Times New Roman" w:hAnsi="Times New Roman" w:hint="eastAsia"/>
          <w:szCs w:val="24"/>
        </w:rPr>
        <w:t>．</w:t>
      </w:r>
      <w:r w:rsidR="005B668D">
        <w:rPr>
          <w:rFonts w:ascii="Times New Roman" w:hAnsi="Times New Roman" w:hint="eastAsia"/>
          <w:szCs w:val="24"/>
        </w:rPr>
        <w:tab/>
      </w:r>
      <w:r w:rsidR="005B668D">
        <w:rPr>
          <w:rFonts w:ascii="Times New Roman" w:hAnsi="Times New Roman" w:hint="eastAsia"/>
          <w:szCs w:val="24"/>
        </w:rPr>
        <w:tab/>
      </w:r>
      <w:r w:rsidR="005B668D">
        <w:rPr>
          <w:rFonts w:ascii="Times New Roman" w:hAnsi="Times New Roman" w:hint="eastAsia"/>
          <w:szCs w:val="24"/>
        </w:rPr>
        <w:tab/>
      </w:r>
      <w:r w:rsidRPr="005B668D">
        <w:t>(D)</w:t>
      </w:r>
      <w:r w:rsidR="005B668D" w:rsidRPr="005B668D">
        <w:rPr>
          <w:rFonts w:hint="eastAsia"/>
        </w:rPr>
        <w:t xml:space="preserve"> </w:t>
      </w:r>
      <w:r w:rsidR="004B67FB" w:rsidRPr="004B67FB">
        <w:rPr>
          <w:position w:val="-14"/>
        </w:rPr>
        <w:object w:dxaOrig="1180" w:dyaOrig="400">
          <v:shape id="_x0000_i1086" type="#_x0000_t75" style="width:58.85pt;height:20.05pt" o:ole="">
            <v:imagedata r:id="rId131" o:title=""/>
          </v:shape>
          <o:OLEObject Type="Embed" ProgID="Equation.DSMT4" ShapeID="_x0000_i1086" DrawAspect="Content" ObjectID="_1700138441" r:id="rId132"/>
        </w:object>
      </w:r>
      <w:r w:rsidR="005B668D">
        <w:rPr>
          <w:rFonts w:ascii="Times New Roman" w:hAnsi="Times New Roman" w:hint="eastAsia"/>
          <w:szCs w:val="24"/>
        </w:rPr>
        <w:t>．</w:t>
      </w:r>
    </w:p>
    <w:p w:rsidR="00422BA2" w:rsidRDefault="00422BA2" w:rsidP="00CF0D62"/>
    <w:p w:rsidR="00422BA2" w:rsidRDefault="00422BA2" w:rsidP="00CF0D62"/>
    <w:p w:rsidR="00422BA2" w:rsidRDefault="00422BA2" w:rsidP="00CF0D62">
      <w:pPr>
        <w:pStyle w:val="1"/>
      </w:pPr>
      <w:r>
        <w:rPr>
          <w:rFonts w:hint="eastAsia"/>
        </w:rPr>
        <w:t>二、填空题（9～14小题，每小题4分，共24分）</w:t>
      </w:r>
    </w:p>
    <w:p w:rsidR="00422BA2" w:rsidRDefault="00422BA2" w:rsidP="00CF0D62"/>
    <w:p w:rsidR="00422BA2" w:rsidRPr="00160D33" w:rsidRDefault="00422BA2" w:rsidP="00CF0D62"/>
    <w:p w:rsidR="001314A4" w:rsidRDefault="00810809" w:rsidP="00F24AF7">
      <w:r w:rsidRPr="001314A4">
        <w:t>(9)</w:t>
      </w:r>
      <w:r w:rsidR="001314A4" w:rsidRPr="001314A4">
        <w:rPr>
          <w:rStyle w:val="ae"/>
          <w:rFonts w:hint="eastAsia"/>
        </w:rPr>
        <w:t>【同试卷一第</w:t>
      </w:r>
      <w:r w:rsidR="001314A4">
        <w:rPr>
          <w:rStyle w:val="ae"/>
          <w:rFonts w:hint="eastAsia"/>
        </w:rPr>
        <w:t>二</w:t>
      </w:r>
      <w:r w:rsidR="001314A4" w:rsidRPr="001314A4">
        <w:rPr>
          <w:rStyle w:val="ae"/>
        </w:rPr>
        <w:t>(9)</w:t>
      </w:r>
      <w:r w:rsidR="001314A4" w:rsidRPr="001314A4">
        <w:rPr>
          <w:rStyle w:val="ae"/>
          <w:rFonts w:hint="eastAsia"/>
        </w:rPr>
        <w:t>题】</w:t>
      </w:r>
      <w:r w:rsidR="004B67FB" w:rsidRPr="004B67FB">
        <w:rPr>
          <w:position w:val="-24"/>
        </w:rPr>
        <w:object w:dxaOrig="1359" w:dyaOrig="620">
          <v:shape id="_x0000_i1087" type="#_x0000_t75" style="width:68.25pt;height:31.3pt" o:ole="">
            <v:imagedata r:id="rId133" o:title=""/>
          </v:shape>
          <o:OLEObject Type="Embed" ProgID="Equation.DSMT4" ShapeID="_x0000_i1087" DrawAspect="Content" ObjectID="_1700138442" r:id="rId134"/>
        </w:object>
      </w:r>
      <w:r w:rsidR="001314A4">
        <w:rPr>
          <w:rFonts w:hint="eastAsia"/>
          <w:u w:val="single"/>
        </w:rPr>
        <w:t xml:space="preserve">        </w:t>
      </w:r>
      <w:r w:rsidR="001314A4" w:rsidRPr="00E35729">
        <w:rPr>
          <w:rFonts w:hint="eastAsia"/>
        </w:rPr>
        <w:t>．</w:t>
      </w:r>
    </w:p>
    <w:p w:rsidR="001314A4" w:rsidRPr="00693FCB" w:rsidRDefault="001314A4" w:rsidP="00CF0D62"/>
    <w:p w:rsidR="00810809" w:rsidRDefault="00810809" w:rsidP="00CF0D62">
      <w:pPr>
        <w:jc w:val="left"/>
        <w:textAlignment w:val="center"/>
        <w:rPr>
          <w:rFonts w:ascii="Times New Roman" w:hAnsi="Times New Roman"/>
        </w:rPr>
      </w:pPr>
    </w:p>
    <w:p w:rsidR="000E2B72" w:rsidRPr="000E2B72" w:rsidRDefault="00810809" w:rsidP="00CF0D62">
      <w:pPr>
        <w:ind w:left="480" w:hangingChars="200" w:hanging="480"/>
      </w:pPr>
      <w:r w:rsidRPr="000E2B72">
        <w:lastRenderedPageBreak/>
        <w:t>(10)</w:t>
      </w:r>
      <w:r w:rsidR="000E2B72" w:rsidRPr="000E2B72">
        <w:rPr>
          <w:rStyle w:val="ae"/>
          <w:rFonts w:hint="eastAsia"/>
        </w:rPr>
        <w:t>【同试卷二第二</w:t>
      </w:r>
      <w:r w:rsidR="000E2B72" w:rsidRPr="000E2B72">
        <w:rPr>
          <w:rStyle w:val="ae"/>
        </w:rPr>
        <w:t>(11)</w:t>
      </w:r>
      <w:r w:rsidR="000E2B72" w:rsidRPr="000E2B72">
        <w:rPr>
          <w:rStyle w:val="ae"/>
          <w:rFonts w:hint="eastAsia"/>
        </w:rPr>
        <w:t>题】</w:t>
      </w:r>
      <w:r w:rsidR="000E2B72">
        <w:t>设</w:t>
      </w:r>
      <w:r w:rsidR="004B67FB" w:rsidRPr="004B67FB">
        <w:rPr>
          <w:position w:val="-14"/>
        </w:rPr>
        <w:object w:dxaOrig="580" w:dyaOrig="400">
          <v:shape id="_x0000_i1088" type="#_x0000_t75" style="width:28.8pt;height:20.05pt" o:ole="">
            <v:imagedata r:id="rId135" o:title=""/>
          </v:shape>
          <o:OLEObject Type="Embed" ProgID="Equation.DSMT4" ShapeID="_x0000_i1088" DrawAspect="Content" ObjectID="_1700138443" r:id="rId136"/>
        </w:object>
      </w:r>
      <w:r w:rsidR="000E2B72">
        <w:t>连续，</w:t>
      </w:r>
      <w:r w:rsidR="004B67FB" w:rsidRPr="004B67FB">
        <w:rPr>
          <w:position w:val="-18"/>
        </w:rPr>
        <w:object w:dxaOrig="1920" w:dyaOrig="560">
          <v:shape id="_x0000_i1089" type="#_x0000_t75" style="width:95.8pt;height:28.15pt" o:ole="">
            <v:imagedata r:id="rId137" o:title=""/>
          </v:shape>
          <o:OLEObject Type="Embed" ProgID="Equation.DSMT4" ShapeID="_x0000_i1089" DrawAspect="Content" ObjectID="_1700138444" r:id="rId138"/>
        </w:object>
      </w:r>
      <w:r w:rsidR="000E2B72">
        <w:t>，若</w:t>
      </w:r>
      <w:r w:rsidR="004B67FB" w:rsidRPr="004B67FB">
        <w:rPr>
          <w:position w:val="-14"/>
        </w:rPr>
        <w:object w:dxaOrig="880" w:dyaOrig="400">
          <v:shape id="_x0000_i1090" type="#_x0000_t75" style="width:43.85pt;height:20.05pt" o:ole="">
            <v:imagedata r:id="rId139" o:title=""/>
          </v:shape>
          <o:OLEObject Type="Embed" ProgID="Equation.DSMT4" ShapeID="_x0000_i1090" DrawAspect="Content" ObjectID="_1700138445" r:id="rId140"/>
        </w:object>
      </w:r>
      <w:r w:rsidR="000E2B72">
        <w:rPr>
          <w:rFonts w:hint="eastAsia"/>
        </w:rPr>
        <w:t>，</w:t>
      </w:r>
      <w:r w:rsidR="004B67FB" w:rsidRPr="004B67FB">
        <w:rPr>
          <w:position w:val="-14"/>
        </w:rPr>
        <w:object w:dxaOrig="940" w:dyaOrig="400">
          <v:shape id="_x0000_i1091" type="#_x0000_t75" style="width:46.95pt;height:20.05pt" o:ole="">
            <v:imagedata r:id="rId141" o:title=""/>
          </v:shape>
          <o:OLEObject Type="Embed" ProgID="Equation.DSMT4" ShapeID="_x0000_i1091" DrawAspect="Content" ObjectID="_1700138446" r:id="rId142"/>
        </w:object>
      </w:r>
      <w:r w:rsidR="000E2B72">
        <w:t>，则</w:t>
      </w:r>
      <w:r w:rsidR="004B67FB" w:rsidRPr="004B67FB">
        <w:rPr>
          <w:position w:val="-14"/>
        </w:rPr>
        <w:object w:dxaOrig="740" w:dyaOrig="400">
          <v:shape id="_x0000_i1092" type="#_x0000_t75" style="width:36.95pt;height:20.05pt" o:ole="">
            <v:imagedata r:id="rId143" o:title=""/>
          </v:shape>
          <o:OLEObject Type="Embed" ProgID="Equation.DSMT4" ShapeID="_x0000_i1092" DrawAspect="Content" ObjectID="_1700138447" r:id="rId144"/>
        </w:object>
      </w:r>
      <w:r w:rsidR="000E2B72">
        <w:rPr>
          <w:u w:val="single"/>
        </w:rPr>
        <w:t xml:space="preserve">        </w:t>
      </w:r>
      <w:r w:rsidR="000E2B72" w:rsidRPr="009A2054">
        <w:rPr>
          <w:rFonts w:hint="eastAsia"/>
        </w:rPr>
        <w:t>．</w:t>
      </w:r>
    </w:p>
    <w:p w:rsidR="00144328" w:rsidRDefault="00144328" w:rsidP="00CF0D62"/>
    <w:p w:rsidR="00144328" w:rsidRDefault="00144328" w:rsidP="00CF0D62"/>
    <w:p w:rsidR="00B16C66" w:rsidRDefault="00810809" w:rsidP="00CF0D62">
      <w:pPr>
        <w:ind w:left="480" w:hangingChars="200" w:hanging="480"/>
      </w:pPr>
      <w:r w:rsidRPr="00B16C66">
        <w:t>(11)</w:t>
      </w:r>
      <w:r w:rsidR="00B16C66" w:rsidRPr="00B16C66">
        <w:rPr>
          <w:rStyle w:val="ae"/>
          <w:rFonts w:hint="eastAsia"/>
        </w:rPr>
        <w:t>【同试卷二第二</w:t>
      </w:r>
      <w:r w:rsidR="00B16C66" w:rsidRPr="00B16C66">
        <w:rPr>
          <w:rStyle w:val="ae"/>
        </w:rPr>
        <w:t>(13)</w:t>
      </w:r>
      <w:r w:rsidR="00B16C66" w:rsidRPr="00B16C66">
        <w:rPr>
          <w:rStyle w:val="ae"/>
          <w:rFonts w:hint="eastAsia"/>
        </w:rPr>
        <w:t>题】</w:t>
      </w:r>
      <w:r w:rsidR="00B16C66">
        <w:t>若函数</w:t>
      </w:r>
      <w:r w:rsidR="004B67FB" w:rsidRPr="004B67FB">
        <w:rPr>
          <w:position w:val="-14"/>
        </w:rPr>
        <w:object w:dxaOrig="1140" w:dyaOrig="400">
          <v:shape id="_x0000_i1093" type="#_x0000_t75" style="width:56.95pt;height:20.05pt" o:ole="">
            <v:imagedata r:id="rId145" o:title=""/>
          </v:shape>
          <o:OLEObject Type="Embed" ProgID="Equation.DSMT4" ShapeID="_x0000_i1093" DrawAspect="Content" ObjectID="_1700138448" r:id="rId146"/>
        </w:object>
      </w:r>
      <w:r w:rsidR="00B16C66">
        <w:t>由方程</w:t>
      </w:r>
      <w:r w:rsidR="004B67FB" w:rsidRPr="004B67FB">
        <w:rPr>
          <w:position w:val="-10"/>
        </w:rPr>
        <w:object w:dxaOrig="1680" w:dyaOrig="360">
          <v:shape id="_x0000_i1094" type="#_x0000_t75" style="width:83.9pt;height:18.15pt" o:ole="">
            <v:imagedata r:id="rId147" o:title=""/>
          </v:shape>
          <o:OLEObject Type="Embed" ProgID="Equation.DSMT4" ShapeID="_x0000_i1094" DrawAspect="Content" ObjectID="_1700138449" r:id="rId148"/>
        </w:object>
      </w:r>
      <w:r w:rsidR="00B16C66">
        <w:t>确定，则</w:t>
      </w:r>
      <w:r w:rsidR="004B67FB" w:rsidRPr="004B67FB">
        <w:rPr>
          <w:position w:val="-20"/>
        </w:rPr>
        <w:object w:dxaOrig="880" w:dyaOrig="520">
          <v:shape id="_x0000_i1095" type="#_x0000_t75" style="width:43.85pt;height:26.3pt" o:ole="">
            <v:imagedata r:id="rId149" o:title=""/>
          </v:shape>
          <o:OLEObject Type="Embed" ProgID="Equation.DSMT4" ShapeID="_x0000_i1095" DrawAspect="Content" ObjectID="_1700138450" r:id="rId150"/>
        </w:object>
      </w:r>
      <w:r w:rsidR="00B16C66">
        <w:rPr>
          <w:u w:val="single"/>
        </w:rPr>
        <w:t xml:space="preserve">        </w:t>
      </w:r>
      <w:r w:rsidR="00B16C66" w:rsidRPr="009A2054">
        <w:rPr>
          <w:rFonts w:hint="eastAsia"/>
        </w:rPr>
        <w:t>．</w:t>
      </w:r>
    </w:p>
    <w:p w:rsidR="00144328" w:rsidRDefault="00144328" w:rsidP="00CF0D62"/>
    <w:p w:rsidR="00144328" w:rsidRDefault="00144328" w:rsidP="00CF0D62"/>
    <w:p w:rsidR="00B16C66" w:rsidRDefault="00810809" w:rsidP="00CF0D62">
      <w:pPr>
        <w:ind w:left="480" w:hangingChars="200" w:hanging="480"/>
      </w:pPr>
      <w:r w:rsidRPr="00B16C66">
        <w:t>(12)</w:t>
      </w:r>
      <w:r w:rsidR="00B16C66" w:rsidRPr="00B16C66">
        <w:rPr>
          <w:rStyle w:val="ae"/>
          <w:rFonts w:hint="eastAsia"/>
        </w:rPr>
        <w:t>【同试卷二第二</w:t>
      </w:r>
      <w:r w:rsidR="00B16C66" w:rsidRPr="00B16C66">
        <w:rPr>
          <w:rStyle w:val="ae"/>
        </w:rPr>
        <w:t>(12)</w:t>
      </w:r>
      <w:r w:rsidR="00B16C66" w:rsidRPr="00B16C66">
        <w:rPr>
          <w:rStyle w:val="ae"/>
          <w:rFonts w:hint="eastAsia"/>
        </w:rPr>
        <w:t>题】</w:t>
      </w:r>
      <w:r w:rsidR="00B16C66">
        <w:t>设函数</w:t>
      </w:r>
      <w:r w:rsidR="004B67FB" w:rsidRPr="004B67FB">
        <w:rPr>
          <w:position w:val="-10"/>
        </w:rPr>
        <w:object w:dxaOrig="940" w:dyaOrig="320">
          <v:shape id="_x0000_i1096" type="#_x0000_t75" style="width:46.95pt;height:16.3pt" o:ole="">
            <v:imagedata r:id="rId151" o:title=""/>
          </v:shape>
          <o:OLEObject Type="Embed" ProgID="Equation.DSMT4" ShapeID="_x0000_i1096" DrawAspect="Content" ObjectID="_1700138451" r:id="rId152"/>
        </w:object>
      </w:r>
      <w:r w:rsidR="00B16C66">
        <w:t>是微分方程</w:t>
      </w:r>
      <w:r w:rsidR="004B67FB" w:rsidRPr="004B67FB">
        <w:rPr>
          <w:position w:val="-10"/>
        </w:rPr>
        <w:object w:dxaOrig="1560" w:dyaOrig="320">
          <v:shape id="_x0000_i1097" type="#_x0000_t75" style="width:78.25pt;height:16.3pt" o:ole="">
            <v:imagedata r:id="rId153" o:title=""/>
          </v:shape>
          <o:OLEObject Type="Embed" ProgID="Equation.DSMT4" ShapeID="_x0000_i1097" DrawAspect="Content" ObjectID="_1700138452" r:id="rId154"/>
        </w:object>
      </w:r>
      <w:r w:rsidR="00B16C66">
        <w:t>的解，且在</w:t>
      </w:r>
      <w:r w:rsidR="004B67FB" w:rsidRPr="004B67FB">
        <w:rPr>
          <w:position w:val="-6"/>
        </w:rPr>
        <w:object w:dxaOrig="560" w:dyaOrig="279">
          <v:shape id="_x0000_i1098" type="#_x0000_t75" style="width:28.15pt;height:13.75pt" o:ole="">
            <v:imagedata r:id="rId155" o:title=""/>
          </v:shape>
          <o:OLEObject Type="Embed" ProgID="Equation.DSMT4" ShapeID="_x0000_i1098" DrawAspect="Content" ObjectID="_1700138453" r:id="rId156"/>
        </w:object>
      </w:r>
      <w:r w:rsidR="00B16C66">
        <w:t>处</w:t>
      </w:r>
      <w:r w:rsidR="004B67FB" w:rsidRPr="004B67FB">
        <w:rPr>
          <w:position w:val="-10"/>
        </w:rPr>
        <w:object w:dxaOrig="540" w:dyaOrig="320">
          <v:shape id="_x0000_i1099" type="#_x0000_t75" style="width:26.9pt;height:16.3pt" o:ole="">
            <v:imagedata r:id="rId157" o:title=""/>
          </v:shape>
          <o:OLEObject Type="Embed" ProgID="Equation.DSMT4" ShapeID="_x0000_i1099" DrawAspect="Content" ObjectID="_1700138454" r:id="rId158"/>
        </w:object>
      </w:r>
      <w:r w:rsidR="00B16C66">
        <w:t>取得极值</w:t>
      </w:r>
      <w:r w:rsidR="004B67FB" w:rsidRPr="004B67FB">
        <w:rPr>
          <w:position w:val="-6"/>
        </w:rPr>
        <w:object w:dxaOrig="180" w:dyaOrig="279">
          <v:shape id="_x0000_i1100" type="#_x0000_t75" style="width:8.75pt;height:13.75pt" o:ole="">
            <v:imagedata r:id="rId159" o:title=""/>
          </v:shape>
          <o:OLEObject Type="Embed" ProgID="Equation.DSMT4" ShapeID="_x0000_i1100" DrawAspect="Content" ObjectID="_1700138455" r:id="rId160"/>
        </w:object>
      </w:r>
      <w:r w:rsidR="00B16C66">
        <w:t>，则</w:t>
      </w:r>
      <w:r w:rsidR="004B67FB" w:rsidRPr="004B67FB">
        <w:rPr>
          <w:position w:val="-10"/>
        </w:rPr>
        <w:object w:dxaOrig="540" w:dyaOrig="320">
          <v:shape id="_x0000_i1101" type="#_x0000_t75" style="width:26.9pt;height:16.3pt" o:ole="">
            <v:imagedata r:id="rId161" o:title=""/>
          </v:shape>
          <o:OLEObject Type="Embed" ProgID="Equation.DSMT4" ShapeID="_x0000_i1101" DrawAspect="Content" ObjectID="_1700138456" r:id="rId162"/>
        </w:object>
      </w:r>
      <w:r w:rsidR="00B16C66">
        <w:t>=</w:t>
      </w:r>
      <w:r w:rsidR="00B16C66">
        <w:rPr>
          <w:u w:val="single"/>
        </w:rPr>
        <w:t xml:space="preserve">        </w:t>
      </w:r>
      <w:r w:rsidR="00B16C66" w:rsidRPr="009A2054">
        <w:rPr>
          <w:rFonts w:hint="eastAsia"/>
        </w:rPr>
        <w:t>．</w:t>
      </w:r>
    </w:p>
    <w:p w:rsidR="00B16C66" w:rsidRDefault="00B16C66" w:rsidP="00CF0D62"/>
    <w:p w:rsidR="00144328" w:rsidRPr="00B16C66" w:rsidRDefault="00144328" w:rsidP="00CF0D62">
      <w:pPr>
        <w:jc w:val="left"/>
        <w:rPr>
          <w:rFonts w:ascii="Times New Roman" w:hAnsi="Times New Roman"/>
          <w:szCs w:val="24"/>
        </w:rPr>
      </w:pPr>
    </w:p>
    <w:p w:rsidR="00093D43" w:rsidRDefault="00810809" w:rsidP="00CF0D62">
      <w:pPr>
        <w:ind w:left="480" w:hangingChars="200" w:hanging="480"/>
      </w:pPr>
      <w:r w:rsidRPr="00093D43">
        <w:t>(13)</w:t>
      </w:r>
      <w:r w:rsidR="00093D43" w:rsidRPr="00093D43">
        <w:rPr>
          <w:rStyle w:val="ae"/>
          <w:rFonts w:hint="eastAsia"/>
        </w:rPr>
        <w:t>【同试卷二第二</w:t>
      </w:r>
      <w:r w:rsidR="00093D43" w:rsidRPr="00093D43">
        <w:rPr>
          <w:rStyle w:val="ae"/>
        </w:rPr>
        <w:t>(14)</w:t>
      </w:r>
      <w:r w:rsidR="00093D43" w:rsidRPr="00093D43">
        <w:rPr>
          <w:rStyle w:val="ae"/>
          <w:rFonts w:hint="eastAsia"/>
        </w:rPr>
        <w:t>题】</w:t>
      </w:r>
      <w:r w:rsidR="00093D43" w:rsidRPr="003215F9">
        <w:t>若</w:t>
      </w:r>
      <w:r w:rsidR="004B67FB" w:rsidRPr="004B67FB">
        <w:rPr>
          <w:position w:val="-6"/>
        </w:rPr>
        <w:object w:dxaOrig="180" w:dyaOrig="279">
          <v:shape id="_x0000_i1102" type="#_x0000_t75" style="width:8.75pt;height:13.75pt" o:ole="">
            <v:imagedata r:id="rId163" o:title=""/>
          </v:shape>
          <o:OLEObject Type="Embed" ProgID="Equation.DSMT4" ShapeID="_x0000_i1102" DrawAspect="Content" ObjectID="_1700138457" r:id="rId164"/>
        </w:object>
      </w:r>
      <w:r w:rsidR="00093D43" w:rsidRPr="003215F9">
        <w:t>阶矩阵</w:t>
      </w:r>
      <w:r w:rsidR="004B67FB" w:rsidRPr="00025957">
        <w:rPr>
          <w:position w:val="-4"/>
        </w:rPr>
        <w:object w:dxaOrig="240" w:dyaOrig="260">
          <v:shape id="_x0000_i1103" type="#_x0000_t75" style="width:11.9pt;height:13.15pt" o:ole="">
            <v:imagedata r:id="rId165" o:title=""/>
          </v:shape>
          <o:OLEObject Type="Embed" ProgID="Equation.DSMT4" ShapeID="_x0000_i1103" DrawAspect="Content" ObjectID="_1700138458" r:id="rId166"/>
        </w:object>
      </w:r>
      <w:r w:rsidR="00093D43" w:rsidRPr="003215F9">
        <w:t>的特征值为</w:t>
      </w:r>
      <w:r w:rsidR="004B67FB" w:rsidRPr="004B67FB">
        <w:rPr>
          <w:position w:val="-8"/>
        </w:rPr>
        <w:object w:dxaOrig="700" w:dyaOrig="300">
          <v:shape id="_x0000_i1104" type="#_x0000_t75" style="width:35.05pt;height:15.05pt" o:ole="">
            <v:imagedata r:id="rId167" o:title=""/>
          </v:shape>
          <o:OLEObject Type="Embed" ProgID="Equation.DSMT4" ShapeID="_x0000_i1104" DrawAspect="Content" ObjectID="_1700138459" r:id="rId168"/>
        </w:object>
      </w:r>
      <w:r w:rsidR="00093D43">
        <w:rPr>
          <w:rFonts w:hint="eastAsia"/>
        </w:rPr>
        <w:t>，</w:t>
      </w:r>
      <w:r w:rsidR="004B67FB" w:rsidRPr="00025957">
        <w:rPr>
          <w:position w:val="-4"/>
        </w:rPr>
        <w:object w:dxaOrig="1440" w:dyaOrig="300">
          <v:shape id="_x0000_i1105" type="#_x0000_t75" style="width:1in;height:15.05pt" o:ole="">
            <v:imagedata r:id="rId169" o:title=""/>
          </v:shape>
          <o:OLEObject Type="Embed" ProgID="Equation.DSMT4" ShapeID="_x0000_i1105" DrawAspect="Content" ObjectID="_1700138460" r:id="rId170"/>
        </w:object>
      </w:r>
      <w:r w:rsidR="00093D43">
        <w:rPr>
          <w:rFonts w:hint="eastAsia"/>
        </w:rPr>
        <w:t>，</w:t>
      </w:r>
      <w:r w:rsidR="00093D43" w:rsidRPr="003215F9">
        <w:t>其中</w:t>
      </w:r>
      <w:r w:rsidR="004B67FB" w:rsidRPr="00025957">
        <w:rPr>
          <w:position w:val="-4"/>
        </w:rPr>
        <w:object w:dxaOrig="220" w:dyaOrig="240">
          <v:shape id="_x0000_i1106" type="#_x0000_t75" style="width:11.25pt;height:11.9pt" o:ole="">
            <v:imagedata r:id="rId171" o:title=""/>
          </v:shape>
          <o:OLEObject Type="Embed" ProgID="Equation.DSMT4" ShapeID="_x0000_i1106" DrawAspect="Content" ObjectID="_1700138461" r:id="rId172"/>
        </w:object>
      </w:r>
      <w:r w:rsidR="00093D43" w:rsidRPr="003215F9">
        <w:t>为</w:t>
      </w:r>
      <w:r w:rsidR="004B67FB" w:rsidRPr="004B67FB">
        <w:rPr>
          <w:position w:val="-6"/>
        </w:rPr>
        <w:object w:dxaOrig="180" w:dyaOrig="279">
          <v:shape id="_x0000_i1107" type="#_x0000_t75" style="width:8.75pt;height:13.75pt" o:ole="">
            <v:imagedata r:id="rId173" o:title=""/>
          </v:shape>
          <o:OLEObject Type="Embed" ProgID="Equation.DSMT4" ShapeID="_x0000_i1107" DrawAspect="Content" ObjectID="_1700138462" r:id="rId174"/>
        </w:object>
      </w:r>
      <w:r w:rsidR="00093D43" w:rsidRPr="003215F9">
        <w:t>阶单位阵，则行列式</w:t>
      </w:r>
      <w:r w:rsidR="004B67FB" w:rsidRPr="004B67FB">
        <w:rPr>
          <w:position w:val="-14"/>
        </w:rPr>
        <w:object w:dxaOrig="480" w:dyaOrig="400">
          <v:shape id="_x0000_i1108" type="#_x0000_t75" style="width:23.8pt;height:20.05pt" o:ole="">
            <v:imagedata r:id="rId175" o:title=""/>
          </v:shape>
          <o:OLEObject Type="Embed" ProgID="Equation.DSMT4" ShapeID="_x0000_i1108" DrawAspect="Content" ObjectID="_1700138463" r:id="rId176"/>
        </w:object>
      </w:r>
      <w:r w:rsidR="00093D43" w:rsidRPr="00A411EA">
        <w:rPr>
          <w:u w:val="single"/>
        </w:rPr>
        <w:t xml:space="preserve">        </w:t>
      </w:r>
      <w:r w:rsidR="00093D43" w:rsidRPr="00A411EA">
        <w:rPr>
          <w:rFonts w:hint="eastAsia"/>
        </w:rPr>
        <w:t>．</w:t>
      </w:r>
    </w:p>
    <w:p w:rsidR="001314A4" w:rsidRDefault="001314A4" w:rsidP="00CF0D62">
      <w:pPr>
        <w:rPr>
          <w:rFonts w:ascii="Times New Roman" w:hAnsi="Times New Roman"/>
          <w:szCs w:val="24"/>
        </w:rPr>
      </w:pPr>
    </w:p>
    <w:p w:rsidR="001314A4" w:rsidRDefault="001314A4" w:rsidP="00CF0D62">
      <w:pPr>
        <w:rPr>
          <w:rFonts w:ascii="Times New Roman" w:hAnsi="Times New Roman"/>
          <w:szCs w:val="24"/>
        </w:rPr>
      </w:pPr>
    </w:p>
    <w:p w:rsidR="001314A4" w:rsidRDefault="00810809" w:rsidP="00F24AF7">
      <w:pPr>
        <w:ind w:left="480" w:hangingChars="200" w:hanging="480"/>
      </w:pPr>
      <w:r w:rsidRPr="001314A4">
        <w:t>(14)</w:t>
      </w:r>
      <w:r w:rsidR="001314A4" w:rsidRPr="001314A4">
        <w:rPr>
          <w:rStyle w:val="ae"/>
          <w:rFonts w:hint="eastAsia"/>
        </w:rPr>
        <w:t>【同试卷一第二</w:t>
      </w:r>
      <w:r w:rsidR="001314A4" w:rsidRPr="001314A4">
        <w:rPr>
          <w:rStyle w:val="ae"/>
        </w:rPr>
        <w:t>(1</w:t>
      </w:r>
      <w:r w:rsidR="001314A4" w:rsidRPr="001314A4">
        <w:rPr>
          <w:rStyle w:val="ae"/>
          <w:rFonts w:hint="eastAsia"/>
        </w:rPr>
        <w:t>4</w:t>
      </w:r>
      <w:r w:rsidR="001314A4" w:rsidRPr="001314A4">
        <w:rPr>
          <w:rStyle w:val="ae"/>
        </w:rPr>
        <w:t>)</w:t>
      </w:r>
      <w:r w:rsidR="001314A4" w:rsidRPr="001314A4">
        <w:rPr>
          <w:rStyle w:val="ae"/>
          <w:rFonts w:hint="eastAsia"/>
        </w:rPr>
        <w:t>题】</w:t>
      </w:r>
      <w:r w:rsidR="001314A4">
        <w:rPr>
          <w:rFonts w:hint="eastAsia"/>
        </w:rPr>
        <w:t>设二维随机变量</w:t>
      </w:r>
      <w:r w:rsidR="004B67FB" w:rsidRPr="004B67FB">
        <w:rPr>
          <w:position w:val="-10"/>
        </w:rPr>
        <w:object w:dxaOrig="639" w:dyaOrig="320">
          <v:shape id="_x0000_i1109" type="#_x0000_t75" style="width:31.95pt;height:16.3pt" o:ole="">
            <v:imagedata r:id="rId177" o:title=""/>
          </v:shape>
          <o:OLEObject Type="Embed" ProgID="Equation.DSMT4" ShapeID="_x0000_i1109" DrawAspect="Content" ObjectID="_1700138464" r:id="rId178"/>
        </w:object>
      </w:r>
      <w:r w:rsidR="001314A4">
        <w:rPr>
          <w:rFonts w:hint="eastAsia"/>
        </w:rPr>
        <w:t>服从正态分布</w:t>
      </w:r>
      <w:r w:rsidR="004B67FB" w:rsidRPr="004B67FB">
        <w:rPr>
          <w:position w:val="-10"/>
        </w:rPr>
        <w:object w:dxaOrig="1280" w:dyaOrig="320">
          <v:shape id="_x0000_i1110" type="#_x0000_t75" style="width:63.85pt;height:16.3pt" o:ole="">
            <v:imagedata r:id="rId179" o:title=""/>
          </v:shape>
          <o:OLEObject Type="Embed" ProgID="Equation.DSMT4" ShapeID="_x0000_i1110" DrawAspect="Content" ObjectID="_1700138465" r:id="rId180"/>
        </w:object>
      </w:r>
      <w:r w:rsidR="001314A4">
        <w:rPr>
          <w:rFonts w:hint="eastAsia"/>
        </w:rPr>
        <w:t>，则</w:t>
      </w:r>
      <w:r w:rsidR="004B67FB" w:rsidRPr="004B67FB">
        <w:rPr>
          <w:position w:val="-10"/>
        </w:rPr>
        <w:object w:dxaOrig="1600" w:dyaOrig="320">
          <v:shape id="_x0000_i1111" type="#_x0000_t75" style="width:80.15pt;height:16.3pt" o:ole="">
            <v:imagedata r:id="rId181" o:title=""/>
          </v:shape>
          <o:OLEObject Type="Embed" ProgID="Equation.DSMT4" ShapeID="_x0000_i1111" DrawAspect="Content" ObjectID="_1700138466" r:id="rId182"/>
        </w:object>
      </w:r>
      <w:r w:rsidR="001314A4">
        <w:rPr>
          <w:rFonts w:hint="eastAsia"/>
          <w:u w:val="single"/>
        </w:rPr>
        <w:t xml:space="preserve">        </w:t>
      </w:r>
      <w:r w:rsidR="001314A4" w:rsidRPr="00E35729">
        <w:rPr>
          <w:rFonts w:hint="eastAsia"/>
        </w:rPr>
        <w:t>．</w:t>
      </w:r>
    </w:p>
    <w:p w:rsidR="00422BA2" w:rsidRDefault="00422BA2" w:rsidP="00CF0D62"/>
    <w:p w:rsidR="00422BA2" w:rsidRDefault="00422BA2" w:rsidP="00CF0D62"/>
    <w:p w:rsidR="00422BA2" w:rsidRDefault="00422BA2" w:rsidP="00CF0D62">
      <w:pPr>
        <w:pStyle w:val="1"/>
      </w:pPr>
      <w:r>
        <w:rPr>
          <w:rFonts w:hint="eastAsia"/>
        </w:rPr>
        <w:t>三、解答题（15~23题，共94分）</w:t>
      </w:r>
    </w:p>
    <w:p w:rsidR="00422BA2" w:rsidRDefault="00422BA2" w:rsidP="00CF0D62"/>
    <w:p w:rsidR="00993500" w:rsidRPr="00160D33" w:rsidRDefault="00993500" w:rsidP="00CF0D62"/>
    <w:p w:rsidR="00993500" w:rsidRDefault="00993500" w:rsidP="00CF0D62">
      <w:pPr>
        <w:rPr>
          <w:szCs w:val="21"/>
        </w:rPr>
      </w:pPr>
      <w:r>
        <w:rPr>
          <w:szCs w:val="21"/>
        </w:rPr>
        <w:t>(15)</w:t>
      </w:r>
      <w:r>
        <w:rPr>
          <w:rFonts w:hint="eastAsia"/>
          <w:szCs w:val="21"/>
        </w:rPr>
        <w:t>（</w:t>
      </w:r>
      <w:r w:rsidRPr="004E12A6">
        <w:rPr>
          <w:szCs w:val="21"/>
        </w:rPr>
        <w:t>本题满分</w:t>
      </w:r>
      <w:r w:rsidRPr="003948D8">
        <w:rPr>
          <w:rFonts w:hint="eastAsia"/>
        </w:rPr>
        <w:t>10</w:t>
      </w:r>
      <w:r w:rsidRPr="004E12A6">
        <w:rPr>
          <w:szCs w:val="21"/>
        </w:rPr>
        <w:t>分</w:t>
      </w:r>
      <w:r>
        <w:rPr>
          <w:rFonts w:hint="eastAsia"/>
          <w:szCs w:val="21"/>
        </w:rPr>
        <w:t>）</w:t>
      </w:r>
      <w:r w:rsidRPr="003948D8">
        <w:rPr>
          <w:rStyle w:val="ae"/>
          <w:rFonts w:hint="eastAsia"/>
        </w:rPr>
        <w:t>【同试卷一第三</w:t>
      </w:r>
      <w:r w:rsidRPr="003948D8">
        <w:rPr>
          <w:rStyle w:val="ae"/>
          <w:rFonts w:hint="eastAsia"/>
        </w:rPr>
        <w:t>(15)</w:t>
      </w:r>
      <w:r w:rsidRPr="003948D8">
        <w:rPr>
          <w:rStyle w:val="ae"/>
          <w:rFonts w:hint="eastAsia"/>
        </w:rPr>
        <w:t>题】</w:t>
      </w:r>
    </w:p>
    <w:p w:rsidR="00993500" w:rsidRDefault="00993500" w:rsidP="00CF0D62">
      <w:pPr>
        <w:ind w:leftChars="200" w:left="480"/>
        <w:rPr>
          <w:szCs w:val="21"/>
        </w:rPr>
      </w:pPr>
      <w:r>
        <w:rPr>
          <w:rFonts w:hint="eastAsia"/>
          <w:szCs w:val="21"/>
        </w:rPr>
        <w:t>设</w:t>
      </w:r>
      <w:r>
        <w:rPr>
          <w:szCs w:val="21"/>
        </w:rPr>
        <w:t>函数</w:t>
      </w:r>
      <w:r w:rsidR="004B67FB" w:rsidRPr="004B67FB">
        <w:rPr>
          <w:position w:val="-14"/>
        </w:rPr>
        <w:object w:dxaOrig="3060" w:dyaOrig="400">
          <v:shape id="_x0000_i1112" type="#_x0000_t75" style="width:152.75pt;height:20.05pt" o:ole="">
            <v:imagedata r:id="rId183" o:title=""/>
          </v:shape>
          <o:OLEObject Type="Embed" ProgID="Equation.DSMT4" ShapeID="_x0000_i1112" DrawAspect="Content" ObjectID="_1700138467" r:id="rId184"/>
        </w:object>
      </w:r>
      <w:r>
        <w:rPr>
          <w:rFonts w:hint="eastAsia"/>
        </w:rPr>
        <w:t>，</w:t>
      </w:r>
      <w:r w:rsidR="004B67FB" w:rsidRPr="004B67FB">
        <w:rPr>
          <w:position w:val="-10"/>
        </w:rPr>
        <w:object w:dxaOrig="1080" w:dyaOrig="360">
          <v:shape id="_x0000_i1113" type="#_x0000_t75" style="width:53.85pt;height:18.15pt" o:ole="">
            <v:imagedata r:id="rId185" o:title=""/>
          </v:shape>
          <o:OLEObject Type="Embed" ProgID="Equation.DSMT4" ShapeID="_x0000_i1113" DrawAspect="Content" ObjectID="_1700138468" r:id="rId186"/>
        </w:object>
      </w:r>
      <w:r>
        <w:rPr>
          <w:rFonts w:hint="eastAsia"/>
        </w:rPr>
        <w:t>，</w:t>
      </w:r>
      <w:r>
        <w:t>若</w:t>
      </w:r>
      <w:r w:rsidR="004B67FB" w:rsidRPr="004B67FB">
        <w:rPr>
          <w:position w:val="-14"/>
        </w:rPr>
        <w:object w:dxaOrig="580" w:dyaOrig="400">
          <v:shape id="_x0000_i1114" type="#_x0000_t75" style="width:28.8pt;height:20.05pt" o:ole="">
            <v:imagedata r:id="rId187" o:title=""/>
          </v:shape>
          <o:OLEObject Type="Embed" ProgID="Equation.DSMT4" ShapeID="_x0000_i1114" DrawAspect="Content" ObjectID="_1700138469" r:id="rId188"/>
        </w:object>
      </w:r>
      <w:r>
        <w:rPr>
          <w:rFonts w:hint="eastAsia"/>
        </w:rPr>
        <w:t>与</w:t>
      </w:r>
      <w:r w:rsidR="004B67FB" w:rsidRPr="004B67FB">
        <w:rPr>
          <w:position w:val="-14"/>
        </w:rPr>
        <w:object w:dxaOrig="560" w:dyaOrig="400">
          <v:shape id="_x0000_i1115" type="#_x0000_t75" style="width:28.15pt;height:20.05pt" o:ole="">
            <v:imagedata r:id="rId189" o:title=""/>
          </v:shape>
          <o:OLEObject Type="Embed" ProgID="Equation.DSMT4" ShapeID="_x0000_i1115" DrawAspect="Content" ObjectID="_1700138470" r:id="rId190"/>
        </w:object>
      </w:r>
      <w:r>
        <w:rPr>
          <w:rFonts w:hint="eastAsia"/>
        </w:rPr>
        <w:t>在</w:t>
      </w:r>
      <w:r w:rsidR="004B67FB" w:rsidRPr="004B67FB">
        <w:rPr>
          <w:position w:val="-6"/>
        </w:rPr>
        <w:object w:dxaOrig="660" w:dyaOrig="279">
          <v:shape id="_x0000_i1116" type="#_x0000_t75" style="width:33.2pt;height:13.75pt" o:ole="">
            <v:imagedata r:id="rId191" o:title=""/>
          </v:shape>
          <o:OLEObject Type="Embed" ProgID="Equation.DSMT4" ShapeID="_x0000_i1116" DrawAspect="Content" ObjectID="_1700138471" r:id="rId192"/>
        </w:object>
      </w:r>
      <w:r>
        <w:rPr>
          <w:rFonts w:hint="eastAsia"/>
        </w:rPr>
        <w:t>是等价</w:t>
      </w:r>
      <w:r>
        <w:t>无穷小，求</w:t>
      </w:r>
      <w:r w:rsidR="004B67FB" w:rsidRPr="004B67FB">
        <w:rPr>
          <w:position w:val="-8"/>
        </w:rPr>
        <w:object w:dxaOrig="600" w:dyaOrig="300">
          <v:shape id="_x0000_i1117" type="#_x0000_t75" style="width:30.05pt;height:15.05pt" o:ole="">
            <v:imagedata r:id="rId193" o:title=""/>
          </v:shape>
          <o:OLEObject Type="Embed" ProgID="Equation.DSMT4" ShapeID="_x0000_i1117" DrawAspect="Content" ObjectID="_1700138472" r:id="rId194"/>
        </w:object>
      </w:r>
      <w:r>
        <w:rPr>
          <w:rFonts w:hint="eastAsia"/>
        </w:rPr>
        <w:t>的值．</w:t>
      </w:r>
    </w:p>
    <w:p w:rsidR="00993500" w:rsidRDefault="00993500" w:rsidP="00CF0D62">
      <w:pPr>
        <w:rPr>
          <w:szCs w:val="21"/>
        </w:rPr>
      </w:pPr>
    </w:p>
    <w:p w:rsidR="00993500" w:rsidRDefault="00993500" w:rsidP="00CF0D62">
      <w:pPr>
        <w:rPr>
          <w:szCs w:val="21"/>
        </w:rPr>
      </w:pPr>
    </w:p>
    <w:p w:rsidR="002117D8" w:rsidRDefault="00810809" w:rsidP="00CF0D62">
      <w:pPr>
        <w:ind w:left="480" w:hangingChars="200" w:hanging="480"/>
        <w:jc w:val="left"/>
        <w:rPr>
          <w:szCs w:val="21"/>
        </w:rPr>
      </w:pPr>
      <w:r>
        <w:rPr>
          <w:rFonts w:ascii="Times New Roman" w:hAnsi="Times New Roman"/>
          <w:szCs w:val="21"/>
        </w:rPr>
        <w:t>(16)</w:t>
      </w:r>
      <w:r w:rsidR="002117D8">
        <w:rPr>
          <w:rFonts w:hint="eastAsia"/>
          <w:szCs w:val="21"/>
        </w:rPr>
        <w:t>（</w:t>
      </w:r>
      <w:r w:rsidR="002117D8">
        <w:rPr>
          <w:szCs w:val="21"/>
        </w:rPr>
        <w:t>本题满分</w:t>
      </w:r>
      <w:r w:rsidR="002117D8">
        <w:rPr>
          <w:szCs w:val="21"/>
        </w:rPr>
        <w:t>10</w:t>
      </w:r>
      <w:r w:rsidR="002117D8">
        <w:rPr>
          <w:szCs w:val="21"/>
        </w:rPr>
        <w:t>分</w:t>
      </w:r>
      <w:r w:rsidR="002117D8">
        <w:rPr>
          <w:rFonts w:hint="eastAsia"/>
          <w:szCs w:val="21"/>
        </w:rPr>
        <w:t>）</w:t>
      </w:r>
      <w:r w:rsidR="002117D8" w:rsidRPr="002117D8">
        <w:rPr>
          <w:rStyle w:val="ae"/>
          <w:rFonts w:hint="eastAsia"/>
        </w:rPr>
        <w:t>【同试卷二第</w:t>
      </w:r>
      <w:r w:rsidR="0064064A">
        <w:rPr>
          <w:rStyle w:val="ae"/>
          <w:rFonts w:hint="eastAsia"/>
        </w:rPr>
        <w:t>三</w:t>
      </w:r>
      <w:r w:rsidR="002117D8" w:rsidRPr="002117D8">
        <w:rPr>
          <w:rStyle w:val="ae"/>
        </w:rPr>
        <w:t>(18)</w:t>
      </w:r>
      <w:r w:rsidR="002117D8" w:rsidRPr="002117D8">
        <w:rPr>
          <w:rStyle w:val="ae"/>
          <w:rFonts w:hint="eastAsia"/>
        </w:rPr>
        <w:t>题】</w:t>
      </w:r>
    </w:p>
    <w:p w:rsidR="002117D8" w:rsidRPr="00F24AF7" w:rsidRDefault="002117D8" w:rsidP="00F24AF7">
      <w:pPr>
        <w:ind w:leftChars="200" w:left="960" w:hangingChars="200" w:hanging="480"/>
        <w:jc w:val="left"/>
        <w:rPr>
          <w:position w:val="-16"/>
          <w:szCs w:val="21"/>
        </w:rPr>
      </w:pPr>
      <w:r>
        <w:rPr>
          <w:szCs w:val="21"/>
        </w:rPr>
        <w:t>计算二重积分</w:t>
      </w:r>
      <w:r w:rsidR="004B67FB" w:rsidRPr="004B67FB">
        <w:rPr>
          <w:position w:val="-32"/>
        </w:rPr>
        <w:object w:dxaOrig="1600" w:dyaOrig="620">
          <v:shape id="_x0000_i1118" type="#_x0000_t75" style="width:80.15pt;height:31.3pt" o:ole="">
            <v:imagedata r:id="rId195" o:title=""/>
          </v:shape>
          <o:OLEObject Type="Embed" ProgID="Equation.DSMT4" ShapeID="_x0000_i1118" DrawAspect="Content" ObjectID="_1700138473" r:id="rId196"/>
        </w:object>
      </w:r>
      <w:r>
        <w:rPr>
          <w:szCs w:val="21"/>
        </w:rPr>
        <w:t>，其中</w:t>
      </w:r>
      <w:r w:rsidR="004B67FB" w:rsidRPr="004B67FB">
        <w:rPr>
          <w:position w:val="-16"/>
        </w:rPr>
        <w:object w:dxaOrig="2980" w:dyaOrig="440">
          <v:shape id="_x0000_i1119" type="#_x0000_t75" style="width:149pt;height:21.9pt" o:ole="">
            <v:imagedata r:id="rId197" o:title=""/>
          </v:shape>
          <o:OLEObject Type="Embed" ProgID="Equation.DSMT4" ShapeID="_x0000_i1119" DrawAspect="Content" ObjectID="_1700138474" r:id="rId198"/>
        </w:object>
      </w:r>
      <w:r>
        <w:rPr>
          <w:rFonts w:hint="eastAsia"/>
          <w:szCs w:val="21"/>
        </w:rPr>
        <w:t>．</w:t>
      </w:r>
    </w:p>
    <w:p w:rsidR="001E333B" w:rsidRDefault="001E333B" w:rsidP="00CF0D62"/>
    <w:p w:rsidR="001E333B" w:rsidRDefault="001E333B" w:rsidP="00CF0D62"/>
    <w:p w:rsidR="00810809" w:rsidRDefault="007A433D" w:rsidP="00CF0D62">
      <w:pPr>
        <w:jc w:val="left"/>
        <w:rPr>
          <w:rFonts w:ascii="Times New Roman" w:hAnsi="Times New Roman"/>
          <w:szCs w:val="21"/>
        </w:rPr>
      </w:pPr>
      <w:r w:rsidRPr="00BC2D76">
        <w:t>(17)</w:t>
      </w:r>
      <w:r>
        <w:rPr>
          <w:rFonts w:ascii="Times New Roman" w:hAnsi="Times New Roman" w:hint="eastAsia"/>
          <w:szCs w:val="21"/>
        </w:rPr>
        <w:t>（</w:t>
      </w:r>
      <w:r w:rsidR="00810809">
        <w:rPr>
          <w:rFonts w:ascii="Times New Roman" w:hAnsi="Times New Roman"/>
          <w:szCs w:val="21"/>
        </w:rPr>
        <w:t>本题满分</w:t>
      </w:r>
      <w:r w:rsidR="00810809">
        <w:rPr>
          <w:rFonts w:ascii="Times New Roman" w:hAnsi="Times New Roman"/>
          <w:szCs w:val="21"/>
        </w:rPr>
        <w:t>10</w:t>
      </w:r>
      <w:r w:rsidR="00810809">
        <w:rPr>
          <w:rFonts w:ascii="Times New Roman" w:hAnsi="Times New Roman"/>
          <w:szCs w:val="21"/>
        </w:rPr>
        <w:t>分</w:t>
      </w:r>
      <w:r>
        <w:rPr>
          <w:rFonts w:ascii="Times New Roman" w:hAnsi="Times New Roman" w:hint="eastAsia"/>
          <w:szCs w:val="21"/>
        </w:rPr>
        <w:t>）</w:t>
      </w:r>
    </w:p>
    <w:p w:rsidR="00810809" w:rsidRDefault="00810809" w:rsidP="00CF0D62">
      <w:pPr>
        <w:ind w:leftChars="200" w:left="48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为了实现利润的最大化，厂商需要对某商品确定其定价模型，设</w:t>
      </w:r>
      <w:r w:rsidR="004B67FB" w:rsidRPr="004B67FB">
        <w:rPr>
          <w:position w:val="-10"/>
        </w:rPr>
        <w:object w:dxaOrig="220" w:dyaOrig="320">
          <v:shape id="_x0000_i1120" type="#_x0000_t75" style="width:11.25pt;height:16.3pt" o:ole="">
            <v:imagedata r:id="rId199" o:title=""/>
          </v:shape>
          <o:OLEObject Type="Embed" ProgID="Equation.DSMT4" ShapeID="_x0000_i1120" DrawAspect="Content" ObjectID="_1700138475" r:id="rId200"/>
        </w:object>
      </w:r>
      <w:r>
        <w:rPr>
          <w:rFonts w:ascii="Times New Roman" w:hAnsi="Times New Roman"/>
          <w:szCs w:val="21"/>
        </w:rPr>
        <w:t>为该商品的需求量，</w:t>
      </w:r>
      <w:r w:rsidR="004B67FB" w:rsidRPr="00025957">
        <w:rPr>
          <w:position w:val="-4"/>
        </w:rPr>
        <w:object w:dxaOrig="220" w:dyaOrig="240">
          <v:shape id="_x0000_i1121" type="#_x0000_t75" style="width:11.25pt;height:11.9pt" o:ole="">
            <v:imagedata r:id="rId201" o:title=""/>
          </v:shape>
          <o:OLEObject Type="Embed" ProgID="Equation.DSMT4" ShapeID="_x0000_i1121" DrawAspect="Content" ObjectID="_1700138476" r:id="rId202"/>
        </w:object>
      </w:r>
      <w:r>
        <w:rPr>
          <w:rFonts w:ascii="Times New Roman" w:hAnsi="Times New Roman"/>
          <w:szCs w:val="21"/>
        </w:rPr>
        <w:t>为价格，</w:t>
      </w:r>
      <w:r>
        <w:rPr>
          <w:rFonts w:ascii="Times New Roman" w:hAnsi="Times New Roman"/>
          <w:i/>
          <w:szCs w:val="21"/>
        </w:rPr>
        <w:t>MC</w:t>
      </w:r>
      <w:r>
        <w:rPr>
          <w:rFonts w:ascii="Times New Roman" w:hAnsi="Times New Roman"/>
          <w:szCs w:val="21"/>
        </w:rPr>
        <w:t>为边际成本，</w:t>
      </w:r>
      <w:r w:rsidR="004B67FB" w:rsidRPr="004B67FB">
        <w:rPr>
          <w:position w:val="-10"/>
        </w:rPr>
        <w:object w:dxaOrig="200" w:dyaOrig="260">
          <v:shape id="_x0000_i1122" type="#_x0000_t75" style="width:10pt;height:13.15pt" o:ole="">
            <v:imagedata r:id="rId203" o:title=""/>
          </v:shape>
          <o:OLEObject Type="Embed" ProgID="Equation.DSMT4" ShapeID="_x0000_i1122" DrawAspect="Content" ObjectID="_1700138477" r:id="rId204"/>
        </w:object>
      </w:r>
      <w:r>
        <w:rPr>
          <w:rFonts w:ascii="Times New Roman" w:hAnsi="Times New Roman"/>
          <w:szCs w:val="21"/>
        </w:rPr>
        <w:t>为需求弹性</w:t>
      </w:r>
      <w:r w:rsidR="004B67FB" w:rsidRPr="004B67FB">
        <w:rPr>
          <w:position w:val="-10"/>
        </w:rPr>
        <w:object w:dxaOrig="720" w:dyaOrig="320">
          <v:shape id="_x0000_i1123" type="#_x0000_t75" style="width:36.3pt;height:16.3pt" o:ole="">
            <v:imagedata r:id="rId205" o:title=""/>
          </v:shape>
          <o:OLEObject Type="Embed" ProgID="Equation.DSMT4" ShapeID="_x0000_i1123" DrawAspect="Content" ObjectID="_1700138478" r:id="rId206"/>
        </w:object>
      </w:r>
      <w:r w:rsidR="00BC2D76">
        <w:rPr>
          <w:rFonts w:ascii="Times New Roman" w:hAnsi="Times New Roman" w:hint="eastAsia"/>
          <w:szCs w:val="21"/>
        </w:rPr>
        <w:t>．</w:t>
      </w:r>
    </w:p>
    <w:p w:rsidR="00810809" w:rsidRDefault="00BC2D76" w:rsidP="00CF0D62">
      <w:pPr>
        <w:ind w:left="480"/>
        <w:jc w:val="left"/>
        <w:rPr>
          <w:rFonts w:ascii="Times New Roman" w:hAnsi="Times New Roman"/>
          <w:szCs w:val="21"/>
        </w:rPr>
      </w:pPr>
      <w:r w:rsidRPr="007D18BC">
        <w:rPr>
          <w:rFonts w:hint="eastAsia"/>
        </w:rPr>
        <w:t>(</w:t>
      </w:r>
      <w:r w:rsidRPr="007D18BC">
        <w:rPr>
          <w:rFonts w:hint="eastAsia"/>
        </w:rPr>
        <w:t>Ⅰ</w:t>
      </w:r>
      <w:r w:rsidRPr="007D18BC">
        <w:rPr>
          <w:rFonts w:hint="eastAsia"/>
        </w:rPr>
        <w:t>)</w:t>
      </w:r>
      <w:r>
        <w:rPr>
          <w:rFonts w:hint="eastAsia"/>
        </w:rPr>
        <w:t xml:space="preserve"> </w:t>
      </w:r>
      <w:r w:rsidR="00810809">
        <w:rPr>
          <w:rFonts w:ascii="Times New Roman" w:hAnsi="Times New Roman"/>
          <w:szCs w:val="21"/>
        </w:rPr>
        <w:t>证明定价模型为</w:t>
      </w:r>
      <w:r w:rsidR="004B67FB" w:rsidRPr="004B67FB">
        <w:rPr>
          <w:position w:val="-58"/>
        </w:rPr>
        <w:object w:dxaOrig="980" w:dyaOrig="960">
          <v:shape id="_x0000_i1124" type="#_x0000_t75" style="width:48.85pt;height:48.2pt" o:ole="">
            <v:imagedata r:id="rId207" o:title=""/>
          </v:shape>
          <o:OLEObject Type="Embed" ProgID="Equation.DSMT4" ShapeID="_x0000_i1124" DrawAspect="Content" ObjectID="_1700138479" r:id="rId208"/>
        </w:object>
      </w:r>
      <w:r w:rsidR="00810809">
        <w:rPr>
          <w:rFonts w:ascii="Times New Roman" w:hAnsi="Times New Roman"/>
          <w:szCs w:val="21"/>
        </w:rPr>
        <w:t>；</w:t>
      </w:r>
    </w:p>
    <w:p w:rsidR="00F13077" w:rsidRPr="00F24AF7" w:rsidRDefault="00BC2D76" w:rsidP="00F24AF7">
      <w:pPr>
        <w:ind w:left="960" w:hanging="480"/>
        <w:jc w:val="left"/>
        <w:rPr>
          <w:rFonts w:ascii="Times New Roman" w:hAnsi="Times New Roman"/>
          <w:szCs w:val="21"/>
        </w:rPr>
      </w:pPr>
      <w:r w:rsidRPr="007D18BC">
        <w:rPr>
          <w:rFonts w:hint="eastAsia"/>
        </w:rPr>
        <w:t>(</w:t>
      </w:r>
      <w:r w:rsidRPr="007D18BC">
        <w:rPr>
          <w:rFonts w:hint="eastAsia"/>
        </w:rPr>
        <w:t>Ⅱ</w:t>
      </w:r>
      <w:r w:rsidRPr="007D18BC">
        <w:rPr>
          <w:rFonts w:hint="eastAsia"/>
        </w:rPr>
        <w:t>)</w:t>
      </w:r>
      <w:r>
        <w:rPr>
          <w:rFonts w:hint="eastAsia"/>
        </w:rPr>
        <w:t xml:space="preserve"> </w:t>
      </w:r>
      <w:r w:rsidR="00810809">
        <w:rPr>
          <w:rFonts w:ascii="Times New Roman" w:hAnsi="Times New Roman"/>
          <w:szCs w:val="21"/>
        </w:rPr>
        <w:t>若该商品的成本函数为</w:t>
      </w:r>
      <w:r w:rsidR="004B67FB" w:rsidRPr="004B67FB">
        <w:rPr>
          <w:position w:val="-10"/>
        </w:rPr>
        <w:object w:dxaOrig="1700" w:dyaOrig="360">
          <v:shape id="_x0000_i1125" type="#_x0000_t75" style="width:85.15pt;height:18.15pt" o:ole="">
            <v:imagedata r:id="rId209" o:title=""/>
          </v:shape>
          <o:OLEObject Type="Embed" ProgID="Equation.DSMT4" ShapeID="_x0000_i1125" DrawAspect="Content" ObjectID="_1700138480" r:id="rId210"/>
        </w:object>
      </w:r>
      <w:r w:rsidR="00810809">
        <w:rPr>
          <w:rFonts w:ascii="Times New Roman" w:hAnsi="Times New Roman"/>
          <w:szCs w:val="21"/>
        </w:rPr>
        <w:t>，需求函数为</w:t>
      </w:r>
      <w:r w:rsidR="004B67FB" w:rsidRPr="004B67FB">
        <w:rPr>
          <w:position w:val="-10"/>
        </w:rPr>
        <w:object w:dxaOrig="1060" w:dyaOrig="320">
          <v:shape id="_x0000_i1126" type="#_x0000_t75" style="width:53.2pt;height:16.3pt" o:ole="">
            <v:imagedata r:id="rId211" o:title=""/>
          </v:shape>
          <o:OLEObject Type="Embed" ProgID="Equation.DSMT4" ShapeID="_x0000_i1126" DrawAspect="Content" ObjectID="_1700138481" r:id="rId212"/>
        </w:object>
      </w:r>
      <w:r w:rsidR="00810809">
        <w:rPr>
          <w:rFonts w:ascii="Times New Roman" w:hAnsi="Times New Roman"/>
          <w:szCs w:val="21"/>
        </w:rPr>
        <w:t>，试由</w:t>
      </w:r>
      <w:r w:rsidR="00405524" w:rsidRPr="007D18BC">
        <w:rPr>
          <w:rFonts w:hint="eastAsia"/>
        </w:rPr>
        <w:t>(</w:t>
      </w:r>
      <w:r w:rsidR="00405524" w:rsidRPr="007D18BC">
        <w:rPr>
          <w:rFonts w:hint="eastAsia"/>
        </w:rPr>
        <w:t>Ⅰ</w:t>
      </w:r>
      <w:r w:rsidR="00405524" w:rsidRPr="007D18BC">
        <w:rPr>
          <w:rFonts w:hint="eastAsia"/>
        </w:rPr>
        <w:t>)</w:t>
      </w:r>
      <w:r w:rsidR="00810809">
        <w:rPr>
          <w:rFonts w:ascii="Times New Roman" w:hAnsi="Times New Roman"/>
          <w:szCs w:val="21"/>
        </w:rPr>
        <w:t>中的定价模型确定此商品的价格</w:t>
      </w:r>
      <w:r w:rsidR="00405524">
        <w:rPr>
          <w:rFonts w:ascii="Times New Roman" w:hAnsi="Times New Roman" w:hint="eastAsia"/>
          <w:szCs w:val="21"/>
        </w:rPr>
        <w:t>．</w:t>
      </w:r>
    </w:p>
    <w:p w:rsidR="00C1492B" w:rsidRDefault="00C1492B" w:rsidP="00CF0D62"/>
    <w:p w:rsidR="00C1492B" w:rsidRDefault="00C1492B" w:rsidP="00CF0D62"/>
    <w:p w:rsidR="00C1492B" w:rsidRDefault="00810809" w:rsidP="00CF0D62">
      <w:pPr>
        <w:rPr>
          <w:szCs w:val="21"/>
        </w:rPr>
      </w:pPr>
      <w:r>
        <w:rPr>
          <w:rFonts w:ascii="Times New Roman" w:hAnsi="Times New Roman"/>
          <w:szCs w:val="21"/>
        </w:rPr>
        <w:t>(18)</w:t>
      </w:r>
      <w:r w:rsidR="00C1492B">
        <w:rPr>
          <w:rFonts w:hint="eastAsia"/>
          <w:szCs w:val="21"/>
        </w:rPr>
        <w:t>（</w:t>
      </w:r>
      <w:r w:rsidR="00C1492B" w:rsidRPr="003646E7">
        <w:rPr>
          <w:szCs w:val="21"/>
        </w:rPr>
        <w:t>本题满分</w:t>
      </w:r>
      <w:r w:rsidR="00C1492B" w:rsidRPr="003646E7">
        <w:rPr>
          <w:rFonts w:hint="eastAsia"/>
          <w:szCs w:val="21"/>
        </w:rPr>
        <w:t>10</w:t>
      </w:r>
      <w:r w:rsidR="00C1492B" w:rsidRPr="003646E7">
        <w:rPr>
          <w:szCs w:val="21"/>
        </w:rPr>
        <w:t>分</w:t>
      </w:r>
      <w:r w:rsidR="00C1492B">
        <w:rPr>
          <w:rFonts w:hint="eastAsia"/>
          <w:szCs w:val="21"/>
        </w:rPr>
        <w:t>）</w:t>
      </w:r>
      <w:r w:rsidR="00C1492B" w:rsidRPr="00C1492B">
        <w:rPr>
          <w:rStyle w:val="ae"/>
          <w:rFonts w:hint="eastAsia"/>
        </w:rPr>
        <w:t>【同试卷一第三</w:t>
      </w:r>
      <w:r w:rsidR="00C1492B" w:rsidRPr="00C1492B">
        <w:rPr>
          <w:rStyle w:val="ae"/>
        </w:rPr>
        <w:t>(16)</w:t>
      </w:r>
      <w:r w:rsidR="00C1492B" w:rsidRPr="00C1492B">
        <w:rPr>
          <w:rStyle w:val="ae"/>
          <w:rFonts w:hint="eastAsia"/>
        </w:rPr>
        <w:t>题】</w:t>
      </w:r>
    </w:p>
    <w:p w:rsidR="00C1492B" w:rsidRDefault="00C1492B" w:rsidP="00CF0D62">
      <w:pPr>
        <w:ind w:leftChars="200" w:left="480"/>
        <w:rPr>
          <w:szCs w:val="21"/>
        </w:rPr>
      </w:pPr>
      <w:r w:rsidRPr="003646E7">
        <w:rPr>
          <w:rFonts w:hint="eastAsia"/>
          <w:szCs w:val="21"/>
        </w:rPr>
        <w:t>设函数</w:t>
      </w:r>
      <w:r w:rsidR="004B67FB" w:rsidRPr="004B67FB">
        <w:rPr>
          <w:position w:val="-14"/>
        </w:rPr>
        <w:object w:dxaOrig="580" w:dyaOrig="400">
          <v:shape id="_x0000_i1127" type="#_x0000_t75" style="width:28.8pt;height:20.05pt" o:ole="">
            <v:imagedata r:id="rId213" o:title=""/>
          </v:shape>
          <o:OLEObject Type="Embed" ProgID="Equation.DSMT4" ShapeID="_x0000_i1127" DrawAspect="Content" ObjectID="_1700138482" r:id="rId214"/>
        </w:object>
      </w:r>
      <w:r>
        <w:rPr>
          <w:rFonts w:hint="eastAsia"/>
          <w:szCs w:val="21"/>
        </w:rPr>
        <w:t>在</w:t>
      </w:r>
      <w:r w:rsidRPr="003646E7">
        <w:rPr>
          <w:rFonts w:hint="eastAsia"/>
          <w:szCs w:val="21"/>
        </w:rPr>
        <w:t>定义域</w:t>
      </w:r>
      <w:r w:rsidR="004B67FB" w:rsidRPr="00025957">
        <w:rPr>
          <w:position w:val="-4"/>
        </w:rPr>
        <w:object w:dxaOrig="160" w:dyaOrig="240">
          <v:shape id="_x0000_i1128" type="#_x0000_t75" style="width:8.15pt;height:11.9pt" o:ole="">
            <v:imagedata r:id="rId215" o:title=""/>
          </v:shape>
          <o:OLEObject Type="Embed" ProgID="Equation.DSMT4" ShapeID="_x0000_i1128" DrawAspect="Content" ObjectID="_1700138483" r:id="rId216"/>
        </w:object>
      </w:r>
      <w:r w:rsidRPr="003646E7">
        <w:rPr>
          <w:rFonts w:hint="eastAsia"/>
          <w:szCs w:val="21"/>
        </w:rPr>
        <w:t>上的导数大于零，若对任意的</w:t>
      </w:r>
      <w:r w:rsidR="004B67FB" w:rsidRPr="004B67FB">
        <w:rPr>
          <w:position w:val="-12"/>
        </w:rPr>
        <w:object w:dxaOrig="600" w:dyaOrig="360">
          <v:shape id="_x0000_i1129" type="#_x0000_t75" style="width:30.05pt;height:18.15pt" o:ole="">
            <v:imagedata r:id="rId217" o:title=""/>
          </v:shape>
          <o:OLEObject Type="Embed" ProgID="Equation.DSMT4" ShapeID="_x0000_i1129" DrawAspect="Content" ObjectID="_1700138484" r:id="rId218"/>
        </w:object>
      </w:r>
      <w:r w:rsidRPr="003646E7">
        <w:rPr>
          <w:rFonts w:hint="eastAsia"/>
          <w:szCs w:val="21"/>
        </w:rPr>
        <w:t>，由线</w:t>
      </w:r>
      <w:r w:rsidR="004B67FB" w:rsidRPr="004B67FB">
        <w:rPr>
          <w:position w:val="-14"/>
        </w:rPr>
        <w:object w:dxaOrig="960" w:dyaOrig="400">
          <v:shape id="_x0000_i1130" type="#_x0000_t75" style="width:48.2pt;height:20.05pt" o:ole="">
            <v:imagedata r:id="rId219" o:title=""/>
          </v:shape>
          <o:OLEObject Type="Embed" ProgID="Equation.DSMT4" ShapeID="_x0000_i1130" DrawAspect="Content" ObjectID="_1700138485" r:id="rId220"/>
        </w:object>
      </w:r>
      <w:r w:rsidRPr="003646E7">
        <w:rPr>
          <w:rFonts w:hint="eastAsia"/>
          <w:szCs w:val="21"/>
        </w:rPr>
        <w:t>在点</w:t>
      </w:r>
      <w:r w:rsidR="004B67FB" w:rsidRPr="004B67FB">
        <w:rPr>
          <w:position w:val="-14"/>
        </w:rPr>
        <w:object w:dxaOrig="1100" w:dyaOrig="400">
          <v:shape id="_x0000_i1131" type="#_x0000_t75" style="width:55.1pt;height:20.05pt" o:ole="">
            <v:imagedata r:id="rId221" o:title=""/>
          </v:shape>
          <o:OLEObject Type="Embed" ProgID="Equation.DSMT4" ShapeID="_x0000_i1131" DrawAspect="Content" ObjectID="_1700138486" r:id="rId222"/>
        </w:object>
      </w:r>
      <w:r w:rsidRPr="003646E7">
        <w:rPr>
          <w:rFonts w:hint="eastAsia"/>
          <w:szCs w:val="21"/>
        </w:rPr>
        <w:t>处的切线与直线</w:t>
      </w:r>
      <w:r w:rsidR="004B67FB" w:rsidRPr="004B67FB">
        <w:rPr>
          <w:position w:val="-12"/>
        </w:rPr>
        <w:object w:dxaOrig="639" w:dyaOrig="360">
          <v:shape id="_x0000_i1132" type="#_x0000_t75" style="width:31.95pt;height:18.15pt" o:ole="">
            <v:imagedata r:id="rId223" o:title=""/>
          </v:shape>
          <o:OLEObject Type="Embed" ProgID="Equation.DSMT4" ShapeID="_x0000_i1132" DrawAspect="Content" ObjectID="_1700138487" r:id="rId224"/>
        </w:object>
      </w:r>
      <w:r w:rsidRPr="003646E7">
        <w:rPr>
          <w:rFonts w:hint="eastAsia"/>
          <w:szCs w:val="21"/>
        </w:rPr>
        <w:t>及</w:t>
      </w:r>
      <w:r w:rsidR="004B67FB" w:rsidRPr="00025957">
        <w:rPr>
          <w:position w:val="-4"/>
        </w:rPr>
        <w:object w:dxaOrig="200" w:dyaOrig="200">
          <v:shape id="_x0000_i1133" type="#_x0000_t75" style="width:10pt;height:10pt" o:ole="">
            <v:imagedata r:id="rId225" o:title=""/>
          </v:shape>
          <o:OLEObject Type="Embed" ProgID="Equation.DSMT4" ShapeID="_x0000_i1133" DrawAspect="Content" ObjectID="_1700138488" r:id="rId226"/>
        </w:object>
      </w:r>
      <w:r w:rsidRPr="003646E7">
        <w:rPr>
          <w:rFonts w:hint="eastAsia"/>
          <w:szCs w:val="21"/>
        </w:rPr>
        <w:t>轴所围成区域的面积恒为</w:t>
      </w:r>
      <w:r w:rsidR="004B67FB" w:rsidRPr="00025957">
        <w:rPr>
          <w:position w:val="-4"/>
        </w:rPr>
        <w:object w:dxaOrig="200" w:dyaOrig="240">
          <v:shape id="_x0000_i1134" type="#_x0000_t75" style="width:10pt;height:11.9pt" o:ole="">
            <v:imagedata r:id="rId227" o:title=""/>
          </v:shape>
          <o:OLEObject Type="Embed" ProgID="Equation.DSMT4" ShapeID="_x0000_i1134" DrawAspect="Content" ObjectID="_1700138489" r:id="rId228"/>
        </w:object>
      </w:r>
      <w:r w:rsidRPr="003646E7">
        <w:rPr>
          <w:rFonts w:hint="eastAsia"/>
          <w:szCs w:val="21"/>
        </w:rPr>
        <w:t>，且</w:t>
      </w:r>
      <w:r w:rsidR="004B67FB" w:rsidRPr="004B67FB">
        <w:rPr>
          <w:position w:val="-14"/>
        </w:rPr>
        <w:object w:dxaOrig="900" w:dyaOrig="400">
          <v:shape id="_x0000_i1135" type="#_x0000_t75" style="width:45.1pt;height:20.05pt" o:ole="">
            <v:imagedata r:id="rId229" o:title=""/>
          </v:shape>
          <o:OLEObject Type="Embed" ProgID="Equation.DSMT4" ShapeID="_x0000_i1135" DrawAspect="Content" ObjectID="_1700138490" r:id="rId230"/>
        </w:object>
      </w:r>
      <w:r w:rsidRPr="003646E7">
        <w:rPr>
          <w:rFonts w:hint="eastAsia"/>
          <w:szCs w:val="21"/>
        </w:rPr>
        <w:t>，求</w:t>
      </w:r>
      <w:r w:rsidR="004B67FB" w:rsidRPr="004B67FB">
        <w:rPr>
          <w:position w:val="-14"/>
        </w:rPr>
        <w:object w:dxaOrig="580" w:dyaOrig="400">
          <v:shape id="_x0000_i1136" type="#_x0000_t75" style="width:28.8pt;height:20.05pt" o:ole="">
            <v:imagedata r:id="rId231" o:title=""/>
          </v:shape>
          <o:OLEObject Type="Embed" ProgID="Equation.DSMT4" ShapeID="_x0000_i1136" DrawAspect="Content" ObjectID="_1700138491" r:id="rId232"/>
        </w:object>
      </w:r>
      <w:r>
        <w:rPr>
          <w:rFonts w:hint="eastAsia"/>
          <w:szCs w:val="21"/>
        </w:rPr>
        <w:t>的</w:t>
      </w:r>
      <w:r w:rsidRPr="003646E7">
        <w:rPr>
          <w:rFonts w:hint="eastAsia"/>
          <w:szCs w:val="21"/>
        </w:rPr>
        <w:t>表达</w:t>
      </w:r>
      <w:r>
        <w:rPr>
          <w:rFonts w:hint="eastAsia"/>
          <w:szCs w:val="21"/>
        </w:rPr>
        <w:t>式．</w:t>
      </w:r>
    </w:p>
    <w:p w:rsidR="00C1492B" w:rsidRDefault="00C1492B" w:rsidP="00CF0D62">
      <w:pPr>
        <w:rPr>
          <w:szCs w:val="21"/>
        </w:rPr>
      </w:pPr>
    </w:p>
    <w:p w:rsidR="00C1492B" w:rsidRDefault="00C1492B" w:rsidP="00CF0D62">
      <w:pPr>
        <w:adjustRightInd w:val="0"/>
        <w:snapToGrid w:val="0"/>
        <w:jc w:val="left"/>
        <w:rPr>
          <w:rFonts w:ascii="Times New Roman" w:hAnsi="Times New Roman"/>
          <w:szCs w:val="21"/>
        </w:rPr>
      </w:pPr>
    </w:p>
    <w:p w:rsidR="000A75C7" w:rsidRDefault="00810809" w:rsidP="00CF0D62">
      <w:pPr>
        <w:rPr>
          <w:szCs w:val="21"/>
        </w:rPr>
      </w:pPr>
      <w:r>
        <w:rPr>
          <w:rFonts w:ascii="Times New Roman" w:hAnsi="Times New Roman"/>
          <w:szCs w:val="21"/>
        </w:rPr>
        <w:t>(19)</w:t>
      </w:r>
      <w:r w:rsidR="000A75C7">
        <w:rPr>
          <w:rFonts w:hint="eastAsia"/>
          <w:szCs w:val="21"/>
        </w:rPr>
        <w:t>（</w:t>
      </w:r>
      <w:r w:rsidR="000A75C7" w:rsidRPr="004E12A6">
        <w:rPr>
          <w:szCs w:val="21"/>
        </w:rPr>
        <w:t>本题满分</w:t>
      </w:r>
      <w:r w:rsidR="000A75C7">
        <w:rPr>
          <w:szCs w:val="21"/>
        </w:rPr>
        <w:t>10</w:t>
      </w:r>
      <w:r w:rsidR="000A75C7" w:rsidRPr="004E12A6">
        <w:rPr>
          <w:szCs w:val="21"/>
        </w:rPr>
        <w:t>分</w:t>
      </w:r>
      <w:r w:rsidR="000A75C7">
        <w:rPr>
          <w:rFonts w:hint="eastAsia"/>
          <w:szCs w:val="21"/>
        </w:rPr>
        <w:t>）</w:t>
      </w:r>
      <w:r w:rsidR="000A75C7" w:rsidRPr="000A75C7">
        <w:rPr>
          <w:rStyle w:val="ae"/>
          <w:rFonts w:hint="eastAsia"/>
        </w:rPr>
        <w:t>【同试卷一</w:t>
      </w:r>
      <w:r w:rsidR="00546971">
        <w:rPr>
          <w:rStyle w:val="ae"/>
          <w:rFonts w:hint="eastAsia"/>
        </w:rPr>
        <w:t>第</w:t>
      </w:r>
      <w:r w:rsidR="000A75C7" w:rsidRPr="000A75C7">
        <w:rPr>
          <w:rStyle w:val="ae"/>
          <w:rFonts w:hint="eastAsia"/>
        </w:rPr>
        <w:t>三</w:t>
      </w:r>
      <w:r w:rsidR="000A75C7" w:rsidRPr="000A75C7">
        <w:rPr>
          <w:rStyle w:val="ae"/>
        </w:rPr>
        <w:t>(18)</w:t>
      </w:r>
      <w:r w:rsidR="000A75C7" w:rsidRPr="000A75C7">
        <w:rPr>
          <w:rStyle w:val="ae"/>
          <w:rFonts w:hint="eastAsia"/>
        </w:rPr>
        <w:t>题】</w:t>
      </w:r>
    </w:p>
    <w:p w:rsidR="000A75C7" w:rsidRPr="004E12A6" w:rsidRDefault="000A75C7" w:rsidP="00CF0D62">
      <w:pPr>
        <w:ind w:leftChars="200" w:left="960" w:hangingChars="200" w:hanging="480"/>
        <w:jc w:val="left"/>
        <w:rPr>
          <w:szCs w:val="21"/>
        </w:rPr>
      </w:pPr>
      <w:r w:rsidRPr="007D18BC">
        <w:rPr>
          <w:rFonts w:hint="eastAsia"/>
        </w:rPr>
        <w:t>(</w:t>
      </w:r>
      <w:r w:rsidRPr="007D18BC">
        <w:rPr>
          <w:rFonts w:hint="eastAsia"/>
        </w:rPr>
        <w:t>Ⅰ</w:t>
      </w:r>
      <w:r w:rsidRPr="007D18BC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hint="eastAsia"/>
          <w:szCs w:val="21"/>
        </w:rPr>
        <w:t>设函数</w:t>
      </w:r>
      <w:r w:rsidR="004B67FB" w:rsidRPr="004B67FB">
        <w:rPr>
          <w:position w:val="-10"/>
        </w:rPr>
        <w:object w:dxaOrig="980" w:dyaOrig="320">
          <v:shape id="_x0000_i1137" type="#_x0000_t75" style="width:48.85pt;height:16.3pt" o:ole="">
            <v:imagedata r:id="rId233" o:title=""/>
          </v:shape>
          <o:OLEObject Type="Embed" ProgID="Equation.DSMT4" ShapeID="_x0000_i1137" DrawAspect="Content" ObjectID="_1700138492" r:id="rId234"/>
        </w:object>
      </w:r>
      <w:r>
        <w:rPr>
          <w:rFonts w:ascii="Calibri" w:hAnsi="Calibri" w:hint="eastAsia"/>
          <w:kern w:val="0"/>
          <w:szCs w:val="22"/>
        </w:rPr>
        <w:t>可导，利用导数定义证明</w:t>
      </w:r>
      <w:r w:rsidR="004B67FB" w:rsidRPr="004B67FB">
        <w:rPr>
          <w:position w:val="-10"/>
        </w:rPr>
        <w:object w:dxaOrig="3340" w:dyaOrig="320">
          <v:shape id="_x0000_i1138" type="#_x0000_t75" style="width:167.15pt;height:16.3pt" o:ole="">
            <v:imagedata r:id="rId235" o:title=""/>
          </v:shape>
          <o:OLEObject Type="Embed" ProgID="Equation.DSMT4" ShapeID="_x0000_i1138" DrawAspect="Content" ObjectID="_1700138493" r:id="rId236"/>
        </w:object>
      </w:r>
      <w:r>
        <w:rPr>
          <w:rFonts w:ascii="Calibri" w:hAnsi="Calibri" w:hint="eastAsia"/>
          <w:kern w:val="0"/>
          <w:szCs w:val="22"/>
        </w:rPr>
        <w:t>．</w:t>
      </w:r>
    </w:p>
    <w:p w:rsidR="000A75C7" w:rsidRPr="00F24AF7" w:rsidRDefault="000A75C7" w:rsidP="00F24AF7">
      <w:pPr>
        <w:adjustRightInd w:val="0"/>
        <w:snapToGrid w:val="0"/>
        <w:ind w:leftChars="200" w:left="960" w:hangingChars="200" w:hanging="480"/>
        <w:jc w:val="left"/>
        <w:rPr>
          <w:szCs w:val="21"/>
        </w:rPr>
      </w:pPr>
      <w:r w:rsidRPr="007D18BC">
        <w:rPr>
          <w:rFonts w:hint="eastAsia"/>
        </w:rPr>
        <w:t>(</w:t>
      </w:r>
      <w:r w:rsidRPr="007D18BC">
        <w:rPr>
          <w:rFonts w:hint="eastAsia"/>
        </w:rPr>
        <w:t>Ⅱ</w:t>
      </w:r>
      <w:r w:rsidRPr="007D18BC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hint="eastAsia"/>
          <w:szCs w:val="21"/>
        </w:rPr>
        <w:t>设函数</w:t>
      </w:r>
      <w:r w:rsidR="004B67FB" w:rsidRPr="004B67FB">
        <w:rPr>
          <w:position w:val="-12"/>
        </w:rPr>
        <w:object w:dxaOrig="2079" w:dyaOrig="360">
          <v:shape id="_x0000_i1139" type="#_x0000_t75" style="width:103.95pt;height:18.15pt" o:ole="">
            <v:imagedata r:id="rId237" o:title=""/>
          </v:shape>
          <o:OLEObject Type="Embed" ProgID="Equation.DSMT4" ShapeID="_x0000_i1139" DrawAspect="Content" ObjectID="_1700138494" r:id="rId238"/>
        </w:object>
      </w:r>
      <w:r>
        <w:rPr>
          <w:rFonts w:ascii="Calibri" w:hAnsi="Calibri" w:hint="eastAsia"/>
          <w:kern w:val="0"/>
          <w:szCs w:val="22"/>
        </w:rPr>
        <w:t>可导，</w:t>
      </w:r>
      <w:r w:rsidR="004B67FB" w:rsidRPr="004B67FB">
        <w:rPr>
          <w:position w:val="-12"/>
        </w:rPr>
        <w:object w:dxaOrig="2540" w:dyaOrig="360">
          <v:shape id="_x0000_i1140" type="#_x0000_t75" style="width:127.1pt;height:18.15pt" o:ole="">
            <v:imagedata r:id="rId239" o:title=""/>
          </v:shape>
          <o:OLEObject Type="Embed" ProgID="Equation.DSMT4" ShapeID="_x0000_i1140" DrawAspect="Content" ObjectID="_1700138495" r:id="rId240"/>
        </w:object>
      </w:r>
      <w:r>
        <w:rPr>
          <w:rFonts w:ascii="Calibri" w:hAnsi="Calibri" w:hint="eastAsia"/>
          <w:kern w:val="0"/>
          <w:szCs w:val="22"/>
        </w:rPr>
        <w:t>，写出</w:t>
      </w:r>
      <w:r w:rsidR="004B67FB" w:rsidRPr="004B67FB">
        <w:rPr>
          <w:position w:val="-10"/>
        </w:rPr>
        <w:object w:dxaOrig="540" w:dyaOrig="320">
          <v:shape id="_x0000_i1141" type="#_x0000_t75" style="width:26.9pt;height:16.3pt" o:ole="">
            <v:imagedata r:id="rId241" o:title=""/>
          </v:shape>
          <o:OLEObject Type="Embed" ProgID="Equation.DSMT4" ShapeID="_x0000_i1141" DrawAspect="Content" ObjectID="_1700138496" r:id="rId242"/>
        </w:object>
      </w:r>
      <w:r>
        <w:rPr>
          <w:rFonts w:ascii="Calibri" w:hAnsi="Calibri" w:hint="eastAsia"/>
          <w:kern w:val="0"/>
          <w:szCs w:val="22"/>
        </w:rPr>
        <w:t>的求导公式．</w:t>
      </w:r>
    </w:p>
    <w:p w:rsidR="000A75C7" w:rsidRDefault="000A75C7" w:rsidP="00CF0D62">
      <w:pPr>
        <w:adjustRightInd w:val="0"/>
        <w:snapToGrid w:val="0"/>
        <w:rPr>
          <w:szCs w:val="21"/>
        </w:rPr>
      </w:pPr>
    </w:p>
    <w:p w:rsidR="000A75C7" w:rsidRDefault="000A75C7" w:rsidP="00CF0D62">
      <w:pPr>
        <w:jc w:val="left"/>
        <w:rPr>
          <w:rFonts w:ascii="Times New Roman" w:hAnsi="Times New Roman"/>
          <w:szCs w:val="21"/>
        </w:rPr>
      </w:pPr>
    </w:p>
    <w:p w:rsidR="00845B4B" w:rsidRDefault="00845B4B" w:rsidP="00CF0D62">
      <w:pPr>
        <w:ind w:left="480" w:hangingChars="200" w:hanging="480"/>
        <w:jc w:val="left"/>
        <w:rPr>
          <w:szCs w:val="21"/>
        </w:rPr>
      </w:pPr>
      <w:r>
        <w:t>(20)</w:t>
      </w:r>
      <w:r>
        <w:rPr>
          <w:rFonts w:hint="eastAsia"/>
          <w:szCs w:val="21"/>
        </w:rPr>
        <w:t>（</w:t>
      </w:r>
      <w:r>
        <w:rPr>
          <w:szCs w:val="21"/>
        </w:rPr>
        <w:t>本题满分</w:t>
      </w:r>
      <w:r>
        <w:rPr>
          <w:szCs w:val="21"/>
        </w:rPr>
        <w:t>11</w:t>
      </w:r>
      <w:r>
        <w:rPr>
          <w:szCs w:val="21"/>
        </w:rPr>
        <w:t>分</w:t>
      </w:r>
      <w:r>
        <w:rPr>
          <w:rFonts w:hint="eastAsia"/>
          <w:szCs w:val="21"/>
        </w:rPr>
        <w:t>）</w:t>
      </w:r>
      <w:r w:rsidRPr="00845B4B">
        <w:rPr>
          <w:rStyle w:val="ae"/>
          <w:rFonts w:hint="eastAsia"/>
        </w:rPr>
        <w:t>【同试卷二第三</w:t>
      </w:r>
      <w:r w:rsidRPr="00845B4B">
        <w:rPr>
          <w:rStyle w:val="ae"/>
        </w:rPr>
        <w:t>(22)</w:t>
      </w:r>
      <w:r w:rsidRPr="00845B4B">
        <w:rPr>
          <w:rStyle w:val="ae"/>
          <w:rFonts w:hint="eastAsia"/>
        </w:rPr>
        <w:t>题】</w:t>
      </w:r>
    </w:p>
    <w:p w:rsidR="00845B4B" w:rsidRDefault="00845B4B" w:rsidP="00CF0D62">
      <w:pPr>
        <w:ind w:leftChars="200" w:left="960" w:hangingChars="200" w:hanging="480"/>
        <w:jc w:val="left"/>
        <w:textAlignment w:val="center"/>
      </w:pPr>
      <w:r>
        <w:t>设矩阵</w:t>
      </w:r>
      <w:r w:rsidR="004B67FB" w:rsidRPr="00025957">
        <w:rPr>
          <w:position w:val="-4"/>
        </w:rPr>
        <w:object w:dxaOrig="1640" w:dyaOrig="1120">
          <v:shape id="_x0000_i1142" type="#_x0000_t75" style="width:82pt;height:55.7pt" o:ole="">
            <v:imagedata r:id="rId243" o:title=""/>
          </v:shape>
          <o:OLEObject Type="Embed" ProgID="Equation.DSMT4" ShapeID="_x0000_i1142" DrawAspect="Content" ObjectID="_1700138497" r:id="rId244"/>
        </w:object>
      </w:r>
      <w:r>
        <w:t>且</w:t>
      </w:r>
      <w:r w:rsidR="004B67FB" w:rsidRPr="00025957">
        <w:rPr>
          <w:position w:val="-4"/>
        </w:rPr>
        <w:object w:dxaOrig="700" w:dyaOrig="320">
          <v:shape id="_x0000_i1143" type="#_x0000_t75" style="width:35.05pt;height:16.3pt" o:ole="">
            <v:imagedata r:id="rId245" o:title=""/>
          </v:shape>
          <o:OLEObject Type="Embed" ProgID="Equation.DSMT4" ShapeID="_x0000_i1143" DrawAspect="Content" ObjectID="_1700138498" r:id="rId246"/>
        </w:object>
      </w:r>
      <w:r>
        <w:rPr>
          <w:rFonts w:hint="eastAsia"/>
        </w:rPr>
        <w:t>．</w:t>
      </w:r>
    </w:p>
    <w:p w:rsidR="00845B4B" w:rsidRDefault="00845B4B" w:rsidP="00CF0D62">
      <w:pPr>
        <w:ind w:left="960" w:hanging="480"/>
        <w:jc w:val="left"/>
        <w:textAlignment w:val="center"/>
      </w:pPr>
      <w:r w:rsidRPr="007D18BC">
        <w:rPr>
          <w:rFonts w:hint="eastAsia"/>
        </w:rPr>
        <w:t>(</w:t>
      </w:r>
      <w:r w:rsidRPr="007D18BC">
        <w:rPr>
          <w:rFonts w:hint="eastAsia"/>
        </w:rPr>
        <w:t>Ⅰ</w:t>
      </w:r>
      <w:r w:rsidRPr="007D18BC">
        <w:rPr>
          <w:rFonts w:hint="eastAsia"/>
        </w:rPr>
        <w:t>)</w:t>
      </w:r>
      <w:r>
        <w:rPr>
          <w:rFonts w:hint="eastAsia"/>
        </w:rPr>
        <w:t xml:space="preserve"> </w:t>
      </w:r>
      <w:r>
        <w:t>求</w:t>
      </w:r>
      <w:r w:rsidR="004B67FB" w:rsidRPr="00025957">
        <w:rPr>
          <w:position w:val="-4"/>
        </w:rPr>
        <w:object w:dxaOrig="200" w:dyaOrig="220">
          <v:shape id="_x0000_i1144" type="#_x0000_t75" style="width:10pt;height:11.25pt" o:ole="">
            <v:imagedata r:id="rId247" o:title=""/>
          </v:shape>
          <o:OLEObject Type="Embed" ProgID="Equation.DSMT4" ShapeID="_x0000_i1144" DrawAspect="Content" ObjectID="_1700138499" r:id="rId248"/>
        </w:object>
      </w:r>
      <w:r>
        <w:t>的值；</w:t>
      </w:r>
    </w:p>
    <w:p w:rsidR="00810809" w:rsidRPr="00845B4B" w:rsidRDefault="00845B4B" w:rsidP="00F24AF7">
      <w:pPr>
        <w:ind w:left="960" w:hanging="480"/>
        <w:jc w:val="left"/>
        <w:textAlignment w:val="center"/>
      </w:pPr>
      <w:r w:rsidRPr="007D18BC">
        <w:rPr>
          <w:rFonts w:hint="eastAsia"/>
        </w:rPr>
        <w:t>(</w:t>
      </w:r>
      <w:r w:rsidRPr="007D18BC">
        <w:rPr>
          <w:rFonts w:hint="eastAsia"/>
        </w:rPr>
        <w:t>Ⅱ</w:t>
      </w:r>
      <w:r w:rsidRPr="007D18BC">
        <w:rPr>
          <w:rFonts w:hint="eastAsia"/>
        </w:rPr>
        <w:t>)</w:t>
      </w:r>
      <w:r>
        <w:rPr>
          <w:rFonts w:hint="eastAsia"/>
        </w:rPr>
        <w:t xml:space="preserve"> </w:t>
      </w:r>
      <w:r>
        <w:t>若矩阵</w:t>
      </w:r>
      <w:r w:rsidR="004B67FB" w:rsidRPr="00025957">
        <w:rPr>
          <w:position w:val="-4"/>
        </w:rPr>
        <w:object w:dxaOrig="240" w:dyaOrig="240">
          <v:shape id="_x0000_i1145" type="#_x0000_t75" style="width:11.9pt;height:11.9pt" o:ole="">
            <v:imagedata r:id="rId249" o:title=""/>
          </v:shape>
          <o:OLEObject Type="Embed" ProgID="Equation.DSMT4" ShapeID="_x0000_i1145" DrawAspect="Content" ObjectID="_1700138500" r:id="rId250"/>
        </w:object>
      </w:r>
      <w:r>
        <w:t>满足</w:t>
      </w:r>
      <w:r w:rsidR="004B67FB" w:rsidRPr="00025957">
        <w:rPr>
          <w:position w:val="-4"/>
        </w:rPr>
        <w:object w:dxaOrig="2480" w:dyaOrig="300">
          <v:shape id="_x0000_i1146" type="#_x0000_t75" style="width:123.95pt;height:15.05pt" o:ole="">
            <v:imagedata r:id="rId251" o:title=""/>
          </v:shape>
          <o:OLEObject Type="Embed" ProgID="Equation.DSMT4" ShapeID="_x0000_i1146" DrawAspect="Content" ObjectID="_1700138501" r:id="rId252"/>
        </w:object>
      </w:r>
      <w:r>
        <w:t>，</w:t>
      </w:r>
      <w:r w:rsidR="004B67FB" w:rsidRPr="00025957">
        <w:rPr>
          <w:position w:val="-4"/>
        </w:rPr>
        <w:object w:dxaOrig="220" w:dyaOrig="240">
          <v:shape id="_x0000_i1147" type="#_x0000_t75" style="width:11.25pt;height:11.9pt" o:ole="">
            <v:imagedata r:id="rId253" o:title=""/>
          </v:shape>
          <o:OLEObject Type="Embed" ProgID="Equation.DSMT4" ShapeID="_x0000_i1147" DrawAspect="Content" ObjectID="_1700138502" r:id="rId254"/>
        </w:object>
      </w:r>
      <w:r>
        <w:t>为</w:t>
      </w:r>
      <w:r w:rsidR="004B67FB" w:rsidRPr="00025957">
        <w:rPr>
          <w:position w:val="-4"/>
        </w:rPr>
        <w:object w:dxaOrig="180" w:dyaOrig="279">
          <v:shape id="_x0000_i1148" type="#_x0000_t75" style="width:8.75pt;height:13.75pt" o:ole="">
            <v:imagedata r:id="rId255" o:title=""/>
          </v:shape>
          <o:OLEObject Type="Embed" ProgID="Equation.DSMT4" ShapeID="_x0000_i1148" DrawAspect="Content" ObjectID="_1700138503" r:id="rId256"/>
        </w:object>
      </w:r>
      <w:r>
        <w:t>阶单位阵，求</w:t>
      </w:r>
      <w:r w:rsidR="004B67FB" w:rsidRPr="00025957">
        <w:rPr>
          <w:position w:val="-4"/>
        </w:rPr>
        <w:object w:dxaOrig="240" w:dyaOrig="240">
          <v:shape id="_x0000_i1149" type="#_x0000_t75" style="width:11.9pt;height:11.9pt" o:ole="">
            <v:imagedata r:id="rId257" o:title=""/>
          </v:shape>
          <o:OLEObject Type="Embed" ProgID="Equation.DSMT4" ShapeID="_x0000_i1149" DrawAspect="Content" ObjectID="_1700138504" r:id="rId258"/>
        </w:object>
      </w:r>
      <w:r>
        <w:rPr>
          <w:rFonts w:hint="eastAsia"/>
        </w:rPr>
        <w:t>．</w:t>
      </w:r>
    </w:p>
    <w:p w:rsidR="005E21EE" w:rsidRDefault="005E21EE" w:rsidP="00CF0D62"/>
    <w:p w:rsidR="005E21EE" w:rsidRDefault="005E21EE" w:rsidP="00CF0D62"/>
    <w:p w:rsidR="005E21EE" w:rsidRDefault="005E21EE" w:rsidP="00CF0D62">
      <w:pPr>
        <w:rPr>
          <w:rFonts w:ascii="宋体" w:hAnsi="宋体"/>
        </w:rPr>
      </w:pPr>
      <w:r>
        <w:rPr>
          <w:szCs w:val="21"/>
        </w:rPr>
        <w:t>(</w:t>
      </w:r>
      <w:r>
        <w:rPr>
          <w:rFonts w:hint="eastAsia"/>
          <w:szCs w:val="21"/>
        </w:rPr>
        <w:t>21</w:t>
      </w:r>
      <w:r w:rsidRPr="004E12A6">
        <w:rPr>
          <w:szCs w:val="21"/>
        </w:rPr>
        <w:t>)</w:t>
      </w:r>
      <w:r>
        <w:rPr>
          <w:rFonts w:ascii="宋体" w:hAnsi="宋体" w:hint="eastAsia"/>
          <w:szCs w:val="21"/>
        </w:rPr>
        <w:t>（</w:t>
      </w:r>
      <w:r w:rsidRPr="009D3172">
        <w:rPr>
          <w:rFonts w:ascii="宋体" w:hAnsi="宋体"/>
          <w:szCs w:val="21"/>
        </w:rPr>
        <w:t>本题满分</w:t>
      </w:r>
      <w:r w:rsidRPr="00BA4D11">
        <w:t>11</w:t>
      </w:r>
      <w:r w:rsidRPr="00BA4D11">
        <w:t>分</w:t>
      </w:r>
      <w:r>
        <w:rPr>
          <w:rFonts w:ascii="宋体" w:hAnsi="宋体" w:hint="eastAsia"/>
          <w:szCs w:val="21"/>
        </w:rPr>
        <w:t>）</w:t>
      </w:r>
      <w:r w:rsidRPr="000A75C7">
        <w:rPr>
          <w:rStyle w:val="ae"/>
          <w:rFonts w:hint="eastAsia"/>
        </w:rPr>
        <w:t>【同试卷一</w:t>
      </w:r>
      <w:r w:rsidR="00735A4A">
        <w:rPr>
          <w:rStyle w:val="ae"/>
          <w:rFonts w:hint="eastAsia"/>
        </w:rPr>
        <w:t>第</w:t>
      </w:r>
      <w:r w:rsidRPr="000A75C7">
        <w:rPr>
          <w:rStyle w:val="ae"/>
          <w:rFonts w:hint="eastAsia"/>
        </w:rPr>
        <w:t>三</w:t>
      </w:r>
      <w:r w:rsidRPr="000A75C7">
        <w:rPr>
          <w:rStyle w:val="ae"/>
        </w:rPr>
        <w:t>(</w:t>
      </w:r>
      <w:r>
        <w:rPr>
          <w:rStyle w:val="ae"/>
          <w:rFonts w:hint="eastAsia"/>
        </w:rPr>
        <w:t>21</w:t>
      </w:r>
      <w:r w:rsidRPr="000A75C7">
        <w:rPr>
          <w:rStyle w:val="ae"/>
        </w:rPr>
        <w:t>)</w:t>
      </w:r>
      <w:r w:rsidRPr="000A75C7">
        <w:rPr>
          <w:rStyle w:val="ae"/>
          <w:rFonts w:hint="eastAsia"/>
        </w:rPr>
        <w:t>题】</w:t>
      </w:r>
    </w:p>
    <w:p w:rsidR="005E21EE" w:rsidRDefault="005E21EE" w:rsidP="00CF0D62">
      <w:pPr>
        <w:ind w:leftChars="200" w:left="480"/>
        <w:rPr>
          <w:rFonts w:ascii="宋体" w:hAnsi="宋体"/>
        </w:rPr>
      </w:pPr>
      <w:r>
        <w:rPr>
          <w:rFonts w:ascii="宋体" w:hAnsi="宋体" w:hint="eastAsia"/>
        </w:rPr>
        <w:t>设矩阵</w:t>
      </w:r>
      <w:r w:rsidR="004B67FB" w:rsidRPr="004B67FB">
        <w:rPr>
          <w:position w:val="-50"/>
        </w:rPr>
        <w:object w:dxaOrig="1920" w:dyaOrig="1120">
          <v:shape id="_x0000_i1150" type="#_x0000_t75" style="width:95.8pt;height:55.7pt" o:ole="">
            <v:imagedata r:id="rId259" o:title=""/>
          </v:shape>
          <o:OLEObject Type="Embed" ProgID="Equation.DSMT4" ShapeID="_x0000_i1150" DrawAspect="Content" ObjectID="_1700138505" r:id="rId260"/>
        </w:object>
      </w:r>
      <w:r>
        <w:rPr>
          <w:rFonts w:ascii="宋体" w:hAnsi="宋体" w:hint="eastAsia"/>
        </w:rPr>
        <w:t>相似于矩阵</w:t>
      </w:r>
      <w:r w:rsidR="004B67FB" w:rsidRPr="004B67FB">
        <w:rPr>
          <w:position w:val="-50"/>
        </w:rPr>
        <w:object w:dxaOrig="1640" w:dyaOrig="1120">
          <v:shape id="_x0000_i1151" type="#_x0000_t75" style="width:82pt;height:55.7pt" o:ole="">
            <v:imagedata r:id="rId261" o:title=""/>
          </v:shape>
          <o:OLEObject Type="Embed" ProgID="Equation.DSMT4" ShapeID="_x0000_i1151" DrawAspect="Content" ObjectID="_1700138506" r:id="rId262"/>
        </w:object>
      </w:r>
      <w:r>
        <w:rPr>
          <w:rFonts w:ascii="宋体" w:hAnsi="宋体" w:hint="eastAsia"/>
        </w:rPr>
        <w:t>.</w:t>
      </w:r>
    </w:p>
    <w:p w:rsidR="005E21EE" w:rsidRPr="00F24AF7" w:rsidRDefault="005E21EE" w:rsidP="00F24AF7">
      <w:pPr>
        <w:ind w:leftChars="200" w:left="480"/>
        <w:rPr>
          <w:rFonts w:ascii="宋体" w:hAnsi="宋体"/>
        </w:rPr>
      </w:pPr>
      <w:r w:rsidRPr="007D18BC">
        <w:rPr>
          <w:rFonts w:hint="eastAsia"/>
        </w:rPr>
        <w:t>(</w:t>
      </w:r>
      <w:r w:rsidRPr="007D18BC">
        <w:rPr>
          <w:rFonts w:hint="eastAsia"/>
        </w:rPr>
        <w:t>Ⅰ</w:t>
      </w:r>
      <w:r w:rsidRPr="007D18BC">
        <w:rPr>
          <w:rFonts w:hint="eastAsia"/>
        </w:rPr>
        <w:t xml:space="preserve">) </w:t>
      </w:r>
      <w:r>
        <w:rPr>
          <w:rFonts w:ascii="宋体" w:hAnsi="宋体" w:hint="eastAsia"/>
        </w:rPr>
        <w:t>求</w:t>
      </w:r>
      <w:r w:rsidR="004B67FB" w:rsidRPr="004B67FB">
        <w:rPr>
          <w:position w:val="-8"/>
        </w:rPr>
        <w:object w:dxaOrig="400" w:dyaOrig="300">
          <v:shape id="_x0000_i1152" type="#_x0000_t75" style="width:20.05pt;height:15.05pt" o:ole="">
            <v:imagedata r:id="rId263" o:title=""/>
          </v:shape>
          <o:OLEObject Type="Embed" ProgID="Equation.DSMT4" ShapeID="_x0000_i1152" DrawAspect="Content" ObjectID="_1700138507" r:id="rId264"/>
        </w:object>
      </w:r>
      <w:r>
        <w:rPr>
          <w:rFonts w:ascii="宋体" w:hAnsi="宋体" w:hint="eastAsia"/>
        </w:rPr>
        <w:t xml:space="preserve">的值；    </w:t>
      </w:r>
      <w:r w:rsidRPr="007D18BC">
        <w:rPr>
          <w:rFonts w:hint="eastAsia"/>
        </w:rPr>
        <w:t>(</w:t>
      </w:r>
      <w:r w:rsidRPr="007D18BC">
        <w:rPr>
          <w:rFonts w:hint="eastAsia"/>
        </w:rPr>
        <w:t>Ⅱ</w:t>
      </w:r>
      <w:r w:rsidRPr="007D18BC">
        <w:rPr>
          <w:rFonts w:hint="eastAsia"/>
        </w:rPr>
        <w:t xml:space="preserve">) </w:t>
      </w:r>
      <w:r>
        <w:rPr>
          <w:rFonts w:ascii="宋体" w:hAnsi="宋体" w:hint="eastAsia"/>
        </w:rPr>
        <w:t>求可逆矩阵</w:t>
      </w:r>
      <w:r w:rsidR="004B67FB" w:rsidRPr="00025957">
        <w:rPr>
          <w:position w:val="-4"/>
        </w:rPr>
        <w:object w:dxaOrig="220" w:dyaOrig="240">
          <v:shape id="_x0000_i1153" type="#_x0000_t75" style="width:11.25pt;height:11.9pt" o:ole="">
            <v:imagedata r:id="rId265" o:title=""/>
          </v:shape>
          <o:OLEObject Type="Embed" ProgID="Equation.DSMT4" ShapeID="_x0000_i1153" DrawAspect="Content" ObjectID="_1700138508" r:id="rId266"/>
        </w:object>
      </w:r>
      <w:r>
        <w:rPr>
          <w:rFonts w:ascii="宋体" w:hAnsi="宋体" w:hint="eastAsia"/>
        </w:rPr>
        <w:t>，使</w:t>
      </w:r>
      <w:r w:rsidR="004B67FB" w:rsidRPr="00025957">
        <w:rPr>
          <w:position w:val="-4"/>
        </w:rPr>
        <w:object w:dxaOrig="680" w:dyaOrig="300">
          <v:shape id="_x0000_i1154" type="#_x0000_t75" style="width:33.8pt;height:15.05pt" o:ole="">
            <v:imagedata r:id="rId267" o:title=""/>
          </v:shape>
          <o:OLEObject Type="Embed" ProgID="Equation.DSMT4" ShapeID="_x0000_i1154" DrawAspect="Content" ObjectID="_1700138509" r:id="rId268"/>
        </w:object>
      </w:r>
      <w:r>
        <w:rPr>
          <w:rFonts w:ascii="宋体" w:hAnsi="宋体" w:hint="eastAsia"/>
        </w:rPr>
        <w:t>为对角矩阵．</w:t>
      </w:r>
    </w:p>
    <w:p w:rsidR="005E21EE" w:rsidRDefault="005E21EE" w:rsidP="00CF0D62"/>
    <w:p w:rsidR="005E21EE" w:rsidRPr="00E96F4A" w:rsidRDefault="005E21EE" w:rsidP="00CF0D62">
      <w:pPr>
        <w:rPr>
          <w:rFonts w:ascii="宋体" w:hAnsi="宋体"/>
        </w:rPr>
      </w:pPr>
    </w:p>
    <w:p w:rsidR="005E21EE" w:rsidRDefault="005E21EE" w:rsidP="00CF0D62">
      <w:pPr>
        <w:rPr>
          <w:rFonts w:ascii="宋体" w:hAnsi="宋体"/>
          <w:szCs w:val="21"/>
        </w:rPr>
      </w:pPr>
      <w:r>
        <w:rPr>
          <w:szCs w:val="21"/>
        </w:rPr>
        <w:t>(</w:t>
      </w:r>
      <w:r>
        <w:rPr>
          <w:rFonts w:hint="eastAsia"/>
          <w:szCs w:val="21"/>
        </w:rPr>
        <w:t>22</w:t>
      </w:r>
      <w:r w:rsidRPr="004E12A6">
        <w:rPr>
          <w:szCs w:val="21"/>
        </w:rPr>
        <w:t>)</w:t>
      </w:r>
      <w:r>
        <w:rPr>
          <w:rFonts w:ascii="宋体" w:hAnsi="宋体" w:hint="eastAsia"/>
          <w:szCs w:val="21"/>
        </w:rPr>
        <w:t>（</w:t>
      </w:r>
      <w:r w:rsidRPr="009E503D">
        <w:rPr>
          <w:rFonts w:ascii="宋体" w:hAnsi="宋体"/>
          <w:szCs w:val="21"/>
        </w:rPr>
        <w:t>本题满分</w:t>
      </w:r>
      <w:r w:rsidRPr="00EC4BE9">
        <w:rPr>
          <w:rFonts w:hint="eastAsia"/>
        </w:rPr>
        <w:t>11</w:t>
      </w:r>
      <w:r w:rsidRPr="009E503D">
        <w:rPr>
          <w:rFonts w:ascii="宋体" w:hAnsi="宋体"/>
          <w:szCs w:val="21"/>
        </w:rPr>
        <w:t>分</w:t>
      </w:r>
      <w:r>
        <w:rPr>
          <w:rFonts w:ascii="宋体" w:hAnsi="宋体" w:hint="eastAsia"/>
          <w:szCs w:val="21"/>
        </w:rPr>
        <w:t>）</w:t>
      </w:r>
      <w:r w:rsidRPr="000A75C7">
        <w:rPr>
          <w:rStyle w:val="ae"/>
          <w:rFonts w:hint="eastAsia"/>
        </w:rPr>
        <w:t>【同试卷一</w:t>
      </w:r>
      <w:r w:rsidR="00546971">
        <w:rPr>
          <w:rStyle w:val="ae"/>
          <w:rFonts w:hint="eastAsia"/>
        </w:rPr>
        <w:t>第</w:t>
      </w:r>
      <w:r w:rsidRPr="000A75C7">
        <w:rPr>
          <w:rStyle w:val="ae"/>
          <w:rFonts w:hint="eastAsia"/>
        </w:rPr>
        <w:t>三</w:t>
      </w:r>
      <w:r w:rsidRPr="000A75C7">
        <w:rPr>
          <w:rStyle w:val="ae"/>
        </w:rPr>
        <w:t>(</w:t>
      </w:r>
      <w:r>
        <w:rPr>
          <w:rStyle w:val="ae"/>
          <w:rFonts w:hint="eastAsia"/>
        </w:rPr>
        <w:t>22</w:t>
      </w:r>
      <w:r w:rsidRPr="000A75C7">
        <w:rPr>
          <w:rStyle w:val="ae"/>
        </w:rPr>
        <w:t>)</w:t>
      </w:r>
      <w:r w:rsidRPr="000A75C7">
        <w:rPr>
          <w:rStyle w:val="ae"/>
          <w:rFonts w:hint="eastAsia"/>
        </w:rPr>
        <w:t>题】</w:t>
      </w:r>
    </w:p>
    <w:p w:rsidR="005E21EE" w:rsidRDefault="005E21EE" w:rsidP="00CF0D62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设随机变量</w:t>
      </w:r>
      <w:r w:rsidR="004B67FB" w:rsidRPr="00025957">
        <w:rPr>
          <w:position w:val="-4"/>
        </w:rPr>
        <w:object w:dxaOrig="240" w:dyaOrig="240">
          <v:shape id="_x0000_i1155" type="#_x0000_t75" style="width:11.9pt;height:11.9pt" o:ole="">
            <v:imagedata r:id="rId269" o:title=""/>
          </v:shape>
          <o:OLEObject Type="Embed" ProgID="Equation.DSMT4" ShapeID="_x0000_i1155" DrawAspect="Content" ObjectID="_1700138510" r:id="rId270"/>
        </w:object>
      </w:r>
      <w:r>
        <w:rPr>
          <w:rFonts w:ascii="宋体" w:hAnsi="宋体" w:hint="eastAsia"/>
          <w:szCs w:val="21"/>
        </w:rPr>
        <w:t>的概率密度为</w:t>
      </w:r>
      <w:r w:rsidR="004B67FB" w:rsidRPr="004B67FB">
        <w:rPr>
          <w:position w:val="-32"/>
        </w:rPr>
        <w:object w:dxaOrig="2420" w:dyaOrig="760">
          <v:shape id="_x0000_i1156" type="#_x0000_t75" style="width:120.85pt;height:38.2pt" o:ole="">
            <v:imagedata r:id="rId271" o:title=""/>
          </v:shape>
          <o:OLEObject Type="Embed" ProgID="Equation.DSMT4" ShapeID="_x0000_i1156" DrawAspect="Content" ObjectID="_1700138511" r:id="rId272"/>
        </w:object>
      </w:r>
      <w:r>
        <w:rPr>
          <w:rFonts w:ascii="宋体" w:hAnsi="宋体" w:hint="eastAsia"/>
          <w:szCs w:val="21"/>
        </w:rPr>
        <w:t>对</w:t>
      </w:r>
      <w:r w:rsidR="004B67FB" w:rsidRPr="00025957">
        <w:rPr>
          <w:position w:val="-4"/>
        </w:rPr>
        <w:object w:dxaOrig="240" w:dyaOrig="240">
          <v:shape id="_x0000_i1157" type="#_x0000_t75" style="width:11.9pt;height:11.9pt" o:ole="">
            <v:imagedata r:id="rId273" o:title=""/>
          </v:shape>
          <o:OLEObject Type="Embed" ProgID="Equation.DSMT4" ShapeID="_x0000_i1157" DrawAspect="Content" ObjectID="_1700138512" r:id="rId274"/>
        </w:object>
      </w:r>
      <w:r>
        <w:rPr>
          <w:rFonts w:ascii="宋体" w:hAnsi="宋体" w:hint="eastAsia"/>
          <w:szCs w:val="21"/>
        </w:rPr>
        <w:t>进行独立重复的观测,直到第</w:t>
      </w:r>
      <w:r w:rsidR="004B67FB" w:rsidRPr="00025957">
        <w:rPr>
          <w:position w:val="-4"/>
        </w:rPr>
        <w:object w:dxaOrig="180" w:dyaOrig="260">
          <v:shape id="_x0000_i1158" type="#_x0000_t75" style="width:8.75pt;height:13.15pt" o:ole="">
            <v:imagedata r:id="rId275" o:title=""/>
          </v:shape>
          <o:OLEObject Type="Embed" ProgID="Equation.DSMT4" ShapeID="_x0000_i1158" DrawAspect="Content" ObjectID="_1700138513" r:id="rId276"/>
        </w:object>
      </w:r>
      <w:r>
        <w:rPr>
          <w:rFonts w:ascii="宋体" w:hAnsi="宋体" w:hint="eastAsia"/>
          <w:szCs w:val="21"/>
        </w:rPr>
        <w:t>个大于</w:t>
      </w:r>
      <w:r w:rsidR="004B67FB" w:rsidRPr="004B67FB">
        <w:rPr>
          <w:position w:val="-6"/>
        </w:rPr>
        <w:object w:dxaOrig="180" w:dyaOrig="279">
          <v:shape id="_x0000_i1159" type="#_x0000_t75" style="width:8.75pt;height:13.75pt" o:ole="">
            <v:imagedata r:id="rId277" o:title=""/>
          </v:shape>
          <o:OLEObject Type="Embed" ProgID="Equation.DSMT4" ShapeID="_x0000_i1159" DrawAspect="Content" ObjectID="_1700138514" r:id="rId278"/>
        </w:object>
      </w:r>
      <w:r>
        <w:rPr>
          <w:rFonts w:ascii="宋体" w:hAnsi="宋体" w:hint="eastAsia"/>
          <w:szCs w:val="21"/>
        </w:rPr>
        <w:t>的观测值出现时停止．记</w:t>
      </w:r>
      <w:r w:rsidR="004B67FB" w:rsidRPr="00025957">
        <w:rPr>
          <w:position w:val="-4"/>
        </w:rPr>
        <w:object w:dxaOrig="220" w:dyaOrig="240">
          <v:shape id="_x0000_i1160" type="#_x0000_t75" style="width:11.25pt;height:11.9pt" o:ole="">
            <v:imagedata r:id="rId279" o:title=""/>
          </v:shape>
          <o:OLEObject Type="Embed" ProgID="Equation.DSMT4" ShapeID="_x0000_i1160" DrawAspect="Content" ObjectID="_1700138515" r:id="rId280"/>
        </w:object>
      </w:r>
      <w:r>
        <w:rPr>
          <w:rFonts w:ascii="宋体" w:hAnsi="宋体" w:hint="eastAsia"/>
          <w:szCs w:val="21"/>
        </w:rPr>
        <w:t>为观测次数．</w:t>
      </w:r>
    </w:p>
    <w:p w:rsidR="005E21EE" w:rsidRPr="00F24AF7" w:rsidRDefault="005E21EE" w:rsidP="00F24AF7">
      <w:pPr>
        <w:ind w:leftChars="200" w:left="480"/>
        <w:rPr>
          <w:rFonts w:ascii="宋体" w:hAnsi="宋体"/>
          <w:szCs w:val="21"/>
        </w:rPr>
      </w:pPr>
      <w:r w:rsidRPr="007D18BC">
        <w:rPr>
          <w:rFonts w:hint="eastAsia"/>
        </w:rPr>
        <w:t>(</w:t>
      </w:r>
      <w:r w:rsidRPr="007D18BC">
        <w:rPr>
          <w:rFonts w:hint="eastAsia"/>
        </w:rPr>
        <w:t>Ⅰ</w:t>
      </w:r>
      <w:r w:rsidRPr="007D18BC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ascii="宋体" w:hAnsi="宋体" w:hint="eastAsia"/>
          <w:szCs w:val="21"/>
        </w:rPr>
        <w:t>求</w:t>
      </w:r>
      <w:r w:rsidR="004B67FB" w:rsidRPr="00025957">
        <w:rPr>
          <w:position w:val="-4"/>
        </w:rPr>
        <w:object w:dxaOrig="220" w:dyaOrig="240">
          <v:shape id="_x0000_i1161" type="#_x0000_t75" style="width:11.25pt;height:11.9pt" o:ole="">
            <v:imagedata r:id="rId281" o:title=""/>
          </v:shape>
          <o:OLEObject Type="Embed" ProgID="Equation.DSMT4" ShapeID="_x0000_i1161" DrawAspect="Content" ObjectID="_1700138516" r:id="rId282"/>
        </w:object>
      </w:r>
      <w:r>
        <w:rPr>
          <w:rFonts w:ascii="宋体" w:hAnsi="宋体" w:hint="eastAsia"/>
          <w:szCs w:val="21"/>
        </w:rPr>
        <w:t xml:space="preserve">的概率分布；        </w:t>
      </w:r>
      <w:r w:rsidRPr="007D18BC">
        <w:rPr>
          <w:rFonts w:hint="eastAsia"/>
        </w:rPr>
        <w:t>(</w:t>
      </w:r>
      <w:r w:rsidRPr="007D18BC">
        <w:rPr>
          <w:rFonts w:hint="eastAsia"/>
        </w:rPr>
        <w:t>Ⅱ</w:t>
      </w:r>
      <w:r w:rsidRPr="007D18BC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ascii="宋体" w:hAnsi="宋体" w:hint="eastAsia"/>
          <w:szCs w:val="21"/>
        </w:rPr>
        <w:t>求</w:t>
      </w:r>
      <w:r w:rsidR="004B67FB" w:rsidRPr="00025957">
        <w:rPr>
          <w:position w:val="-4"/>
        </w:rPr>
        <w:object w:dxaOrig="380" w:dyaOrig="240">
          <v:shape id="_x0000_i1162" type="#_x0000_t75" style="width:18.8pt;height:11.9pt" o:ole="">
            <v:imagedata r:id="rId283" o:title=""/>
          </v:shape>
          <o:OLEObject Type="Embed" ProgID="Equation.DSMT4" ShapeID="_x0000_i1162" DrawAspect="Content" ObjectID="_1700138517" r:id="rId284"/>
        </w:object>
      </w:r>
      <w:r>
        <w:rPr>
          <w:rFonts w:ascii="宋体" w:hAnsi="宋体" w:hint="eastAsia"/>
          <w:szCs w:val="21"/>
        </w:rPr>
        <w:t>．</w:t>
      </w:r>
    </w:p>
    <w:p w:rsidR="005E21EE" w:rsidRDefault="005E21EE" w:rsidP="00CF0D62"/>
    <w:p w:rsidR="005E21EE" w:rsidRDefault="005E21EE" w:rsidP="00CF0D62"/>
    <w:p w:rsidR="005E21EE" w:rsidRDefault="005E21EE" w:rsidP="00CF0D62">
      <w:pPr>
        <w:rPr>
          <w:rFonts w:ascii="宋体" w:hAnsi="宋体"/>
          <w:szCs w:val="21"/>
        </w:rPr>
      </w:pPr>
      <w:r>
        <w:rPr>
          <w:szCs w:val="21"/>
        </w:rPr>
        <w:t>(</w:t>
      </w:r>
      <w:r>
        <w:rPr>
          <w:rFonts w:hint="eastAsia"/>
          <w:szCs w:val="21"/>
        </w:rPr>
        <w:t>23</w:t>
      </w:r>
      <w:r w:rsidRPr="004E12A6">
        <w:rPr>
          <w:szCs w:val="21"/>
        </w:rPr>
        <w:t>)</w:t>
      </w:r>
      <w:r>
        <w:rPr>
          <w:rFonts w:ascii="宋体" w:hAnsi="宋体" w:hint="eastAsia"/>
          <w:szCs w:val="21"/>
        </w:rPr>
        <w:t>（</w:t>
      </w:r>
      <w:r w:rsidRPr="009E503D">
        <w:rPr>
          <w:rFonts w:ascii="宋体" w:hAnsi="宋体"/>
          <w:szCs w:val="21"/>
        </w:rPr>
        <w:t>本题满分</w:t>
      </w:r>
      <w:r>
        <w:rPr>
          <w:rFonts w:ascii="宋体" w:hAnsi="宋体"/>
          <w:szCs w:val="21"/>
        </w:rPr>
        <w:t>11</w:t>
      </w:r>
      <w:r w:rsidRPr="009E503D">
        <w:rPr>
          <w:rFonts w:ascii="宋体" w:hAnsi="宋体"/>
          <w:szCs w:val="21"/>
        </w:rPr>
        <w:t>分</w:t>
      </w:r>
      <w:r>
        <w:rPr>
          <w:rFonts w:ascii="宋体" w:hAnsi="宋体" w:hint="eastAsia"/>
          <w:szCs w:val="21"/>
        </w:rPr>
        <w:t>）</w:t>
      </w:r>
      <w:r w:rsidRPr="000A75C7">
        <w:rPr>
          <w:rStyle w:val="ae"/>
          <w:rFonts w:hint="eastAsia"/>
        </w:rPr>
        <w:t>【同试卷一</w:t>
      </w:r>
      <w:r w:rsidR="00546971">
        <w:rPr>
          <w:rStyle w:val="ae"/>
          <w:rFonts w:hint="eastAsia"/>
        </w:rPr>
        <w:t>第</w:t>
      </w:r>
      <w:r w:rsidRPr="000A75C7">
        <w:rPr>
          <w:rStyle w:val="ae"/>
          <w:rFonts w:hint="eastAsia"/>
        </w:rPr>
        <w:t>三</w:t>
      </w:r>
      <w:r w:rsidRPr="000A75C7">
        <w:rPr>
          <w:rStyle w:val="ae"/>
        </w:rPr>
        <w:t>(</w:t>
      </w:r>
      <w:r>
        <w:rPr>
          <w:rStyle w:val="ae"/>
          <w:rFonts w:hint="eastAsia"/>
        </w:rPr>
        <w:t>23</w:t>
      </w:r>
      <w:r w:rsidRPr="000A75C7">
        <w:rPr>
          <w:rStyle w:val="ae"/>
        </w:rPr>
        <w:t>)</w:t>
      </w:r>
      <w:r w:rsidRPr="000A75C7">
        <w:rPr>
          <w:rStyle w:val="ae"/>
          <w:rFonts w:hint="eastAsia"/>
        </w:rPr>
        <w:t>题】</w:t>
      </w:r>
    </w:p>
    <w:p w:rsidR="005E21EE" w:rsidRPr="009E503D" w:rsidRDefault="005E21EE" w:rsidP="00CF0D62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设总体</w:t>
      </w:r>
      <w:r w:rsidRPr="00B11D34">
        <w:rPr>
          <w:i/>
          <w:szCs w:val="21"/>
        </w:rPr>
        <w:t>X</w:t>
      </w:r>
      <w:r>
        <w:rPr>
          <w:rFonts w:ascii="宋体" w:hAnsi="宋体" w:hint="eastAsia"/>
          <w:szCs w:val="21"/>
        </w:rPr>
        <w:t>的概率密度为</w:t>
      </w:r>
    </w:p>
    <w:p w:rsidR="005E21EE" w:rsidRPr="00FF0D59" w:rsidRDefault="004B67FB" w:rsidP="00CF0D62">
      <w:pPr>
        <w:ind w:leftChars="200" w:left="480"/>
        <w:jc w:val="center"/>
        <w:rPr>
          <w:rFonts w:hAnsi="宋体"/>
          <w:szCs w:val="21"/>
        </w:rPr>
      </w:pPr>
      <w:r w:rsidRPr="004B67FB">
        <w:rPr>
          <w:position w:val="-46"/>
        </w:rPr>
        <w:object w:dxaOrig="2799" w:dyaOrig="1040">
          <v:shape id="_x0000_i1163" type="#_x0000_t75" style="width:140.25pt;height:51.95pt" o:ole="">
            <v:imagedata r:id="rId285" o:title=""/>
          </v:shape>
          <o:OLEObject Type="Embed" ProgID="Equation.DSMT4" ShapeID="_x0000_i1163" DrawAspect="Content" ObjectID="_1700138518" r:id="rId286"/>
        </w:object>
      </w:r>
    </w:p>
    <w:p w:rsidR="005E21EE" w:rsidRDefault="005E21EE" w:rsidP="00CF0D62">
      <w:pPr>
        <w:ind w:leftChars="200" w:left="480"/>
        <w:rPr>
          <w:rFonts w:ascii="Calibri" w:hAnsi="Calibri"/>
          <w:kern w:val="0"/>
          <w:szCs w:val="22"/>
        </w:rPr>
      </w:pPr>
      <w:r>
        <w:rPr>
          <w:rFonts w:hint="eastAsia"/>
        </w:rPr>
        <w:t>其中</w:t>
      </w:r>
      <w:r w:rsidR="004B67FB" w:rsidRPr="004B67FB">
        <w:rPr>
          <w:position w:val="-6"/>
        </w:rPr>
        <w:object w:dxaOrig="220" w:dyaOrig="279">
          <v:shape id="_x0000_i1164" type="#_x0000_t75" style="width:11.25pt;height:13.75pt" o:ole="">
            <v:imagedata r:id="rId287" o:title=""/>
          </v:shape>
          <o:OLEObject Type="Embed" ProgID="Equation.DSMT4" ShapeID="_x0000_i1164" DrawAspect="Content" ObjectID="_1700138519" r:id="rId288"/>
        </w:object>
      </w:r>
      <w:r>
        <w:rPr>
          <w:rFonts w:ascii="Calibri" w:hAnsi="Calibri" w:hint="eastAsia"/>
          <w:kern w:val="0"/>
          <w:szCs w:val="22"/>
        </w:rPr>
        <w:t>为未知参数，</w:t>
      </w:r>
      <w:r w:rsidR="004B67FB" w:rsidRPr="004B67FB">
        <w:rPr>
          <w:position w:val="-12"/>
        </w:rPr>
        <w:object w:dxaOrig="1100" w:dyaOrig="360">
          <v:shape id="_x0000_i1165" type="#_x0000_t75" style="width:55.1pt;height:18.15pt" o:ole="">
            <v:imagedata r:id="rId289" o:title=""/>
          </v:shape>
          <o:OLEObject Type="Embed" ProgID="Equation.DSMT4" ShapeID="_x0000_i1165" DrawAspect="Content" ObjectID="_1700138520" r:id="rId290"/>
        </w:object>
      </w:r>
      <w:r>
        <w:rPr>
          <w:rFonts w:ascii="Calibri" w:hAnsi="Calibri" w:hint="eastAsia"/>
          <w:kern w:val="0"/>
          <w:szCs w:val="22"/>
        </w:rPr>
        <w:t>为来自该总体的简单随机样本．</w:t>
      </w:r>
    </w:p>
    <w:p w:rsidR="005E21EE" w:rsidRPr="00FB01B2" w:rsidRDefault="005E21EE" w:rsidP="00CF0D62">
      <w:pPr>
        <w:ind w:leftChars="200" w:left="480"/>
        <w:rPr>
          <w:rFonts w:ascii="Calibri" w:hAnsi="Calibri"/>
          <w:kern w:val="0"/>
          <w:szCs w:val="22"/>
        </w:rPr>
      </w:pPr>
      <w:r w:rsidRPr="007D18BC">
        <w:rPr>
          <w:rFonts w:hint="eastAsia"/>
        </w:rPr>
        <w:lastRenderedPageBreak/>
        <w:t>(</w:t>
      </w:r>
      <w:r w:rsidRPr="007D18BC">
        <w:rPr>
          <w:rFonts w:hint="eastAsia"/>
        </w:rPr>
        <w:t>Ⅰ</w:t>
      </w:r>
      <w:r w:rsidRPr="007D18BC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ascii="Calibri" w:hAnsi="Calibri" w:hint="eastAsia"/>
          <w:kern w:val="0"/>
          <w:szCs w:val="22"/>
        </w:rPr>
        <w:t>求</w:t>
      </w:r>
      <w:r w:rsidR="004B67FB" w:rsidRPr="004B67FB">
        <w:rPr>
          <w:position w:val="-6"/>
        </w:rPr>
        <w:object w:dxaOrig="220" w:dyaOrig="279">
          <v:shape id="_x0000_i1166" type="#_x0000_t75" style="width:11.25pt;height:13.75pt" o:ole="">
            <v:imagedata r:id="rId291" o:title=""/>
          </v:shape>
          <o:OLEObject Type="Embed" ProgID="Equation.DSMT4" ShapeID="_x0000_i1166" DrawAspect="Content" ObjectID="_1700138521" r:id="rId292"/>
        </w:object>
      </w:r>
      <w:r>
        <w:rPr>
          <w:rFonts w:ascii="Calibri" w:hAnsi="Calibri" w:hint="eastAsia"/>
          <w:kern w:val="0"/>
          <w:szCs w:val="22"/>
        </w:rPr>
        <w:t>的矩估计量；</w:t>
      </w:r>
      <w:r>
        <w:rPr>
          <w:rFonts w:ascii="Calibri" w:hAnsi="Calibri" w:hint="eastAsia"/>
          <w:kern w:val="0"/>
          <w:szCs w:val="22"/>
        </w:rPr>
        <w:t xml:space="preserve">        </w:t>
      </w:r>
      <w:r w:rsidRPr="007D18BC">
        <w:rPr>
          <w:rFonts w:hint="eastAsia"/>
        </w:rPr>
        <w:t>(</w:t>
      </w:r>
      <w:r w:rsidRPr="007D18BC">
        <w:rPr>
          <w:rFonts w:hint="eastAsia"/>
        </w:rPr>
        <w:t>Ⅱ</w:t>
      </w:r>
      <w:r w:rsidRPr="007D18BC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ascii="Calibri" w:hAnsi="Calibri" w:hint="eastAsia"/>
          <w:kern w:val="0"/>
          <w:szCs w:val="22"/>
        </w:rPr>
        <w:t>求</w:t>
      </w:r>
      <w:r w:rsidR="004B67FB" w:rsidRPr="004B67FB">
        <w:rPr>
          <w:position w:val="-6"/>
        </w:rPr>
        <w:object w:dxaOrig="220" w:dyaOrig="279">
          <v:shape id="_x0000_i1167" type="#_x0000_t75" style="width:11.25pt;height:13.75pt" o:ole="">
            <v:imagedata r:id="rId293" o:title=""/>
          </v:shape>
          <o:OLEObject Type="Embed" ProgID="Equation.DSMT4" ShapeID="_x0000_i1167" DrawAspect="Content" ObjectID="_1700138522" r:id="rId294"/>
        </w:object>
      </w:r>
      <w:r>
        <w:rPr>
          <w:rFonts w:ascii="Calibri" w:hAnsi="Calibri" w:hint="eastAsia"/>
          <w:kern w:val="0"/>
          <w:szCs w:val="22"/>
        </w:rPr>
        <w:t>的最大似然估计量．</w:t>
      </w:r>
    </w:p>
    <w:p w:rsidR="005E21EE" w:rsidRPr="008C569D" w:rsidRDefault="005E21EE" w:rsidP="00CF0D62"/>
    <w:p w:rsidR="00936796" w:rsidRPr="00810809" w:rsidRDefault="00936796" w:rsidP="00CF0D62"/>
    <w:sectPr w:rsidR="00936796" w:rsidRPr="00810809" w:rsidSect="00223006">
      <w:headerReference w:type="even" r:id="rId295"/>
      <w:footerReference w:type="even" r:id="rId296"/>
      <w:footerReference w:type="default" r:id="rId297"/>
      <w:headerReference w:type="first" r:id="rId298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868FF" w:rsidRDefault="009868FF">
      <w:r>
        <w:separator/>
      </w:r>
    </w:p>
  </w:endnote>
  <w:endnote w:type="continuationSeparator" w:id="0">
    <w:p w:rsidR="009868FF" w:rsidRDefault="009868F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405524" w:rsidRDefault="00B11D0F" w:rsidP="00D80857">
        <w:pPr>
          <w:pStyle w:val="a4"/>
          <w:ind w:right="360" w:firstLine="360"/>
        </w:pPr>
        <w:r w:rsidRPr="00B11D0F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05524" w:rsidRDefault="00B11D0F">
                    <w:pPr>
                      <w:jc w:val="center"/>
                      <w:rPr>
                        <w:color w:val="5B9BD5" w:themeColor="accent1"/>
                      </w:rPr>
                    </w:pPr>
                    <w:r w:rsidRPr="00B11D0F">
                      <w:fldChar w:fldCharType="begin"/>
                    </w:r>
                    <w:r w:rsidR="00405524">
                      <w:instrText>PAGE    \* MERGEFORMAT</w:instrText>
                    </w:r>
                    <w:r w:rsidRPr="00B11D0F">
                      <w:fldChar w:fldCharType="separate"/>
                    </w:r>
                    <w:r w:rsidR="00405524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5524" w:rsidRPr="003C7E48" w:rsidRDefault="00405524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2015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B11D0F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B11D0F">
      <w:rPr>
        <w:noProof/>
        <w:lang w:val="zh-CN"/>
      </w:rPr>
      <w:fldChar w:fldCharType="separate"/>
    </w:r>
    <w:r w:rsidR="00F24AF7">
      <w:rPr>
        <w:noProof/>
        <w:lang w:val="zh-CN"/>
      </w:rPr>
      <w:t>5</w:t>
    </w:r>
    <w:r w:rsidR="00B11D0F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868FF" w:rsidRDefault="009868FF">
      <w:r>
        <w:separator/>
      </w:r>
    </w:p>
  </w:footnote>
  <w:footnote w:type="continuationSeparator" w:id="0">
    <w:p w:rsidR="009868FF" w:rsidRDefault="009868F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5524" w:rsidRPr="006E3539" w:rsidRDefault="00405524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5524" w:rsidRDefault="00B11D0F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54" type="#_x0000_t75" style="width:11.25pt;height:11.25pt" o:bullet="t">
        <v:imagedata r:id="rId1" o:title="msoA"/>
      </v:shape>
    </w:pict>
  </w:numPicBullet>
  <w:numPicBullet w:numPicBulletId="1">
    <w:pict>
      <v:shape id="_x0000_i1155" type="#_x0000_t75" style="width:45.7pt;height:23.8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7926A57"/>
    <w:multiLevelType w:val="multilevel"/>
    <w:tmpl w:val="17926A57"/>
    <w:lvl w:ilvl="0">
      <w:start w:val="1"/>
      <w:numFmt w:val="upperRoman"/>
      <w:lvlText w:val="(%1)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3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7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9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1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2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4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6">
    <w:nsid w:val="5C15621B"/>
    <w:multiLevelType w:val="multilevel"/>
    <w:tmpl w:val="5C15621B"/>
    <w:lvl w:ilvl="0">
      <w:start w:val="1"/>
      <w:numFmt w:val="upperRoman"/>
      <w:lvlText w:val="(%1)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>
    <w:nsid w:val="76CA74E3"/>
    <w:multiLevelType w:val="multilevel"/>
    <w:tmpl w:val="76CA74E3"/>
    <w:lvl w:ilvl="0">
      <w:start w:val="1"/>
      <w:numFmt w:val="upperRoman"/>
      <w:lvlText w:val="(%1)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4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1"/>
  </w:num>
  <w:num w:numId="4">
    <w:abstractNumId w:val="3"/>
  </w:num>
  <w:num w:numId="5">
    <w:abstractNumId w:val="34"/>
  </w:num>
  <w:num w:numId="6">
    <w:abstractNumId w:val="13"/>
  </w:num>
  <w:num w:numId="7">
    <w:abstractNumId w:val="30"/>
  </w:num>
  <w:num w:numId="8">
    <w:abstractNumId w:val="32"/>
  </w:num>
  <w:num w:numId="9">
    <w:abstractNumId w:val="6"/>
  </w:num>
  <w:num w:numId="10">
    <w:abstractNumId w:val="19"/>
  </w:num>
  <w:num w:numId="11">
    <w:abstractNumId w:val="28"/>
  </w:num>
  <w:num w:numId="12">
    <w:abstractNumId w:val="17"/>
  </w:num>
  <w:num w:numId="13">
    <w:abstractNumId w:val="24"/>
  </w:num>
  <w:num w:numId="14">
    <w:abstractNumId w:val="22"/>
  </w:num>
  <w:num w:numId="15">
    <w:abstractNumId w:val="12"/>
  </w:num>
  <w:num w:numId="16">
    <w:abstractNumId w:val="25"/>
  </w:num>
  <w:num w:numId="17">
    <w:abstractNumId w:val="8"/>
  </w:num>
  <w:num w:numId="18">
    <w:abstractNumId w:val="9"/>
  </w:num>
  <w:num w:numId="19">
    <w:abstractNumId w:val="20"/>
  </w:num>
  <w:num w:numId="20">
    <w:abstractNumId w:val="23"/>
  </w:num>
  <w:num w:numId="21">
    <w:abstractNumId w:val="14"/>
  </w:num>
  <w:num w:numId="22">
    <w:abstractNumId w:val="16"/>
  </w:num>
  <w:num w:numId="23">
    <w:abstractNumId w:val="2"/>
  </w:num>
  <w:num w:numId="24">
    <w:abstractNumId w:val="27"/>
  </w:num>
  <w:num w:numId="25">
    <w:abstractNumId w:val="15"/>
  </w:num>
  <w:num w:numId="26">
    <w:abstractNumId w:val="21"/>
  </w:num>
  <w:num w:numId="27">
    <w:abstractNumId w:val="5"/>
  </w:num>
  <w:num w:numId="28">
    <w:abstractNumId w:val="31"/>
  </w:num>
  <w:num w:numId="29">
    <w:abstractNumId w:val="18"/>
  </w:num>
  <w:num w:numId="30">
    <w:abstractNumId w:val="1"/>
  </w:num>
  <w:num w:numId="31">
    <w:abstractNumId w:val="4"/>
  </w:num>
  <w:num w:numId="32">
    <w:abstractNumId w:val="0"/>
  </w:num>
  <w:num w:numId="33">
    <w:abstractNumId w:val="10"/>
  </w:num>
  <w:num w:numId="34">
    <w:abstractNumId w:val="33"/>
  </w:num>
  <w:num w:numId="35">
    <w:abstractNumId w:val="26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126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26136"/>
    <w:rsid w:val="00026CAD"/>
    <w:rsid w:val="00042111"/>
    <w:rsid w:val="00046DD7"/>
    <w:rsid w:val="00061C54"/>
    <w:rsid w:val="00092FB9"/>
    <w:rsid w:val="00093D43"/>
    <w:rsid w:val="000977C3"/>
    <w:rsid w:val="000A75C7"/>
    <w:rsid w:val="000A777C"/>
    <w:rsid w:val="000B1535"/>
    <w:rsid w:val="000B59AC"/>
    <w:rsid w:val="000C4716"/>
    <w:rsid w:val="000D72EC"/>
    <w:rsid w:val="000D7339"/>
    <w:rsid w:val="000E2B72"/>
    <w:rsid w:val="000E39F7"/>
    <w:rsid w:val="000E4C29"/>
    <w:rsid w:val="000E4EBC"/>
    <w:rsid w:val="000F21D7"/>
    <w:rsid w:val="00102A56"/>
    <w:rsid w:val="00104F63"/>
    <w:rsid w:val="0011658A"/>
    <w:rsid w:val="001314A4"/>
    <w:rsid w:val="00135729"/>
    <w:rsid w:val="00142B47"/>
    <w:rsid w:val="00144328"/>
    <w:rsid w:val="001461F0"/>
    <w:rsid w:val="001507EA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333B"/>
    <w:rsid w:val="001E40D3"/>
    <w:rsid w:val="001E4BC3"/>
    <w:rsid w:val="001E5293"/>
    <w:rsid w:val="002117D8"/>
    <w:rsid w:val="002214A2"/>
    <w:rsid w:val="002227CA"/>
    <w:rsid w:val="00223006"/>
    <w:rsid w:val="00223BBA"/>
    <w:rsid w:val="00225CA7"/>
    <w:rsid w:val="0022778B"/>
    <w:rsid w:val="00230DE9"/>
    <w:rsid w:val="00234A9B"/>
    <w:rsid w:val="00235A10"/>
    <w:rsid w:val="002447D8"/>
    <w:rsid w:val="00246C6C"/>
    <w:rsid w:val="00246E60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479B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D4714"/>
    <w:rsid w:val="002E3334"/>
    <w:rsid w:val="002E369F"/>
    <w:rsid w:val="002E601D"/>
    <w:rsid w:val="002E686D"/>
    <w:rsid w:val="002E7029"/>
    <w:rsid w:val="00300AB8"/>
    <w:rsid w:val="00300CDB"/>
    <w:rsid w:val="00304BDC"/>
    <w:rsid w:val="00305B24"/>
    <w:rsid w:val="00313DA5"/>
    <w:rsid w:val="003175E7"/>
    <w:rsid w:val="0032739C"/>
    <w:rsid w:val="00330B11"/>
    <w:rsid w:val="003648D1"/>
    <w:rsid w:val="00371455"/>
    <w:rsid w:val="00373F5B"/>
    <w:rsid w:val="003743A3"/>
    <w:rsid w:val="00377BFF"/>
    <w:rsid w:val="00380B73"/>
    <w:rsid w:val="00385AA9"/>
    <w:rsid w:val="00386B32"/>
    <w:rsid w:val="00392FD1"/>
    <w:rsid w:val="00393243"/>
    <w:rsid w:val="0039442C"/>
    <w:rsid w:val="003969D4"/>
    <w:rsid w:val="00396BFA"/>
    <w:rsid w:val="003A3AFF"/>
    <w:rsid w:val="003A4585"/>
    <w:rsid w:val="003A58E8"/>
    <w:rsid w:val="003B031F"/>
    <w:rsid w:val="003B0CD2"/>
    <w:rsid w:val="003B25F2"/>
    <w:rsid w:val="003B5D7A"/>
    <w:rsid w:val="003B5E7D"/>
    <w:rsid w:val="003C55E0"/>
    <w:rsid w:val="003C7E48"/>
    <w:rsid w:val="003D0B2C"/>
    <w:rsid w:val="003D2E90"/>
    <w:rsid w:val="003D58DF"/>
    <w:rsid w:val="003E3E3D"/>
    <w:rsid w:val="00405524"/>
    <w:rsid w:val="004171D8"/>
    <w:rsid w:val="00422BA2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0FBD"/>
    <w:rsid w:val="004A1C29"/>
    <w:rsid w:val="004A289D"/>
    <w:rsid w:val="004A2EEB"/>
    <w:rsid w:val="004A759A"/>
    <w:rsid w:val="004B1BB4"/>
    <w:rsid w:val="004B2454"/>
    <w:rsid w:val="004B2C68"/>
    <w:rsid w:val="004B5230"/>
    <w:rsid w:val="004B67FB"/>
    <w:rsid w:val="004C34E1"/>
    <w:rsid w:val="004C4D06"/>
    <w:rsid w:val="004E0721"/>
    <w:rsid w:val="004F28F5"/>
    <w:rsid w:val="004F30D2"/>
    <w:rsid w:val="004F3F17"/>
    <w:rsid w:val="004F48C0"/>
    <w:rsid w:val="004F70FB"/>
    <w:rsid w:val="00510145"/>
    <w:rsid w:val="0051041B"/>
    <w:rsid w:val="00510C80"/>
    <w:rsid w:val="00512891"/>
    <w:rsid w:val="00515691"/>
    <w:rsid w:val="005210F0"/>
    <w:rsid w:val="00535496"/>
    <w:rsid w:val="00535CEE"/>
    <w:rsid w:val="0053617D"/>
    <w:rsid w:val="005372AF"/>
    <w:rsid w:val="005410A0"/>
    <w:rsid w:val="005426F1"/>
    <w:rsid w:val="0054309E"/>
    <w:rsid w:val="00545042"/>
    <w:rsid w:val="00546971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B668D"/>
    <w:rsid w:val="005C1225"/>
    <w:rsid w:val="005C7882"/>
    <w:rsid w:val="005D06AF"/>
    <w:rsid w:val="005D45F3"/>
    <w:rsid w:val="005D6A17"/>
    <w:rsid w:val="005D6D74"/>
    <w:rsid w:val="005E08B5"/>
    <w:rsid w:val="005E21EE"/>
    <w:rsid w:val="005E34E2"/>
    <w:rsid w:val="005F2F2F"/>
    <w:rsid w:val="005F45FD"/>
    <w:rsid w:val="00600195"/>
    <w:rsid w:val="00600ADA"/>
    <w:rsid w:val="00602055"/>
    <w:rsid w:val="00604318"/>
    <w:rsid w:val="00607032"/>
    <w:rsid w:val="00613019"/>
    <w:rsid w:val="00621CB0"/>
    <w:rsid w:val="0062364E"/>
    <w:rsid w:val="00627699"/>
    <w:rsid w:val="006330A9"/>
    <w:rsid w:val="006354D6"/>
    <w:rsid w:val="0063705B"/>
    <w:rsid w:val="0064064A"/>
    <w:rsid w:val="00642979"/>
    <w:rsid w:val="00642B51"/>
    <w:rsid w:val="00643BE8"/>
    <w:rsid w:val="0066003F"/>
    <w:rsid w:val="00663097"/>
    <w:rsid w:val="006638DE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113A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5A4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433D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809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B4B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BD2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36796"/>
    <w:rsid w:val="00943550"/>
    <w:rsid w:val="00954931"/>
    <w:rsid w:val="00963799"/>
    <w:rsid w:val="00966B27"/>
    <w:rsid w:val="009765BB"/>
    <w:rsid w:val="00976BF6"/>
    <w:rsid w:val="0098083E"/>
    <w:rsid w:val="00981543"/>
    <w:rsid w:val="00982C24"/>
    <w:rsid w:val="00983C72"/>
    <w:rsid w:val="009864C8"/>
    <w:rsid w:val="009868FF"/>
    <w:rsid w:val="009902E8"/>
    <w:rsid w:val="00993500"/>
    <w:rsid w:val="00993B07"/>
    <w:rsid w:val="009A1B8B"/>
    <w:rsid w:val="009A30E3"/>
    <w:rsid w:val="009A3CED"/>
    <w:rsid w:val="009C249D"/>
    <w:rsid w:val="009E17AB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0ED7"/>
    <w:rsid w:val="00A11A7C"/>
    <w:rsid w:val="00A11F19"/>
    <w:rsid w:val="00A17338"/>
    <w:rsid w:val="00A40E62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2F93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1D0F"/>
    <w:rsid w:val="00B120CD"/>
    <w:rsid w:val="00B123D0"/>
    <w:rsid w:val="00B136E3"/>
    <w:rsid w:val="00B16C66"/>
    <w:rsid w:val="00B17330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5678D"/>
    <w:rsid w:val="00B617AB"/>
    <w:rsid w:val="00B63396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001C"/>
    <w:rsid w:val="00BC2D76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43C"/>
    <w:rsid w:val="00C1492B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0379"/>
    <w:rsid w:val="00CB2029"/>
    <w:rsid w:val="00CB5DF2"/>
    <w:rsid w:val="00CB6615"/>
    <w:rsid w:val="00CC04F5"/>
    <w:rsid w:val="00CC38C5"/>
    <w:rsid w:val="00CC5551"/>
    <w:rsid w:val="00CD11D9"/>
    <w:rsid w:val="00CD30B1"/>
    <w:rsid w:val="00CE1C53"/>
    <w:rsid w:val="00CE24F6"/>
    <w:rsid w:val="00CF0D62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A1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97CE7"/>
    <w:rsid w:val="00DA17F0"/>
    <w:rsid w:val="00DA6D85"/>
    <w:rsid w:val="00DA7AFA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B0602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077"/>
    <w:rsid w:val="00F13C0A"/>
    <w:rsid w:val="00F14087"/>
    <w:rsid w:val="00F17A9C"/>
    <w:rsid w:val="00F20106"/>
    <w:rsid w:val="00F24AF7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A7EE0"/>
    <w:rsid w:val="00FB400F"/>
    <w:rsid w:val="00FB56ED"/>
    <w:rsid w:val="00FC0894"/>
    <w:rsid w:val="00FC1D5F"/>
    <w:rsid w:val="00FC27C8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rsid w:val="00C67F29"/>
    <w:rPr>
      <w:sz w:val="18"/>
      <w:szCs w:val="18"/>
    </w:rPr>
  </w:style>
  <w:style w:type="character" w:styleId="a7">
    <w:name w:val="Hyperlink"/>
    <w:basedOn w:val="a0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link w:val="Char3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4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5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6">
    <w:name w:val="标题 Char"/>
    <w:basedOn w:val="a0"/>
    <w:link w:val="af"/>
    <w:rsid w:val="00F24AF7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6"/>
    <w:qFormat/>
    <w:rsid w:val="00F24AF7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link w:val="HTMLChar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7"/>
    <w:rsid w:val="00D80857"/>
    <w:rPr>
      <w:i/>
      <w:iCs/>
      <w:color w:val="000000"/>
      <w:szCs w:val="21"/>
    </w:rPr>
  </w:style>
  <w:style w:type="character" w:customStyle="1" w:styleId="Char7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8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8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9"/>
    <w:rsid w:val="009F5ABB"/>
    <w:pPr>
      <w:spacing w:after="120"/>
    </w:pPr>
    <w:rPr>
      <w:szCs w:val="24"/>
    </w:rPr>
  </w:style>
  <w:style w:type="character" w:customStyle="1" w:styleId="Char9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a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a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b"/>
    <w:rsid w:val="00024384"/>
    <w:pPr>
      <w:ind w:firstLineChars="100" w:firstLine="420"/>
    </w:pPr>
  </w:style>
  <w:style w:type="character" w:customStyle="1" w:styleId="Charb">
    <w:name w:val="正文首行缩进 Char"/>
    <w:basedOn w:val="Char9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5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5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4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c"/>
    <w:rsid w:val="00B90998"/>
    <w:pPr>
      <w:jc w:val="left"/>
    </w:pPr>
    <w:rPr>
      <w:szCs w:val="24"/>
    </w:rPr>
  </w:style>
  <w:style w:type="character" w:customStyle="1" w:styleId="Charc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  <w:style w:type="character" w:customStyle="1" w:styleId="Chard">
    <w:name w:val="批注主题 Char"/>
    <w:basedOn w:val="Charc"/>
    <w:link w:val="aff5"/>
    <w:rsid w:val="00810809"/>
    <w:rPr>
      <w:b/>
      <w:bCs/>
    </w:rPr>
  </w:style>
  <w:style w:type="character" w:customStyle="1" w:styleId="4Char0">
    <w:name w:val="标题4 Char"/>
    <w:link w:val="42"/>
    <w:rsid w:val="00810809"/>
    <w:rPr>
      <w:rFonts w:ascii="Cambria" w:hAnsi="Cambria"/>
      <w:bCs/>
      <w:szCs w:val="28"/>
    </w:rPr>
  </w:style>
  <w:style w:type="character" w:customStyle="1" w:styleId="Char3">
    <w:name w:val="日期 Char"/>
    <w:basedOn w:val="a0"/>
    <w:link w:val="aa"/>
    <w:rsid w:val="00810809"/>
    <w:rPr>
      <w:rFonts w:ascii="Cambria" w:hAnsi="Cambria"/>
      <w:kern w:val="2"/>
      <w:sz w:val="24"/>
    </w:rPr>
  </w:style>
  <w:style w:type="character" w:customStyle="1" w:styleId="jianj">
    <w:name w:val="jianj"/>
    <w:basedOn w:val="a0"/>
    <w:rsid w:val="00810809"/>
  </w:style>
  <w:style w:type="character" w:customStyle="1" w:styleId="HTMLChar">
    <w:name w:val="HTML 预设格式 Char"/>
    <w:basedOn w:val="a0"/>
    <w:link w:val="HTML"/>
    <w:rsid w:val="00810809"/>
    <w:rPr>
      <w:rFonts w:ascii="宋体" w:hAnsi="宋体" w:cs="宋体"/>
      <w:sz w:val="24"/>
    </w:rPr>
  </w:style>
  <w:style w:type="paragraph" w:styleId="aff5">
    <w:name w:val="annotation subject"/>
    <w:basedOn w:val="aff3"/>
    <w:next w:val="aff3"/>
    <w:link w:val="Chard"/>
    <w:rsid w:val="00810809"/>
    <w:rPr>
      <w:rFonts w:ascii="Times New Roman" w:hAnsi="Times New Roman"/>
      <w:b/>
      <w:bCs/>
      <w:kern w:val="0"/>
      <w:sz w:val="20"/>
    </w:rPr>
  </w:style>
  <w:style w:type="character" w:customStyle="1" w:styleId="Char10">
    <w:name w:val="批注主题 Char1"/>
    <w:basedOn w:val="Charc"/>
    <w:link w:val="aff5"/>
    <w:semiHidden/>
    <w:rsid w:val="00810809"/>
    <w:rPr>
      <w:rFonts w:ascii="Cambria" w:hAnsi="Cambria"/>
      <w:b/>
      <w:bCs/>
      <w:sz w:val="24"/>
    </w:rPr>
  </w:style>
  <w:style w:type="paragraph" w:customStyle="1" w:styleId="42">
    <w:name w:val="标题4"/>
    <w:basedOn w:val="4"/>
    <w:next w:val="a"/>
    <w:link w:val="4Char0"/>
    <w:rsid w:val="00810809"/>
    <w:pPr>
      <w:ind w:firstLineChars="100" w:firstLine="210"/>
      <w:jc w:val="left"/>
    </w:pPr>
    <w:rPr>
      <w:rFonts w:ascii="Cambria" w:eastAsia="宋体" w:hAnsi="Cambria"/>
      <w:b w:val="0"/>
      <w:kern w:val="0"/>
      <w:sz w:val="20"/>
    </w:rPr>
  </w:style>
  <w:style w:type="paragraph" w:customStyle="1" w:styleId="32">
    <w:name w:val="样式 标题 3 + 三号 居中"/>
    <w:basedOn w:val="3"/>
    <w:rsid w:val="00810809"/>
    <w:pPr>
      <w:spacing w:line="415" w:lineRule="auto"/>
      <w:jc w:val="center"/>
    </w:pPr>
    <w:rPr>
      <w:rFonts w:ascii="Times New Roman" w:hAnsi="Times New Roman" w:cs="宋体"/>
      <w:bCs/>
      <w:sz w:val="32"/>
    </w:rPr>
  </w:style>
  <w:style w:type="paragraph" w:customStyle="1" w:styleId="14">
    <w:name w:val="修订1"/>
    <w:uiPriority w:val="99"/>
    <w:semiHidden/>
    <w:rsid w:val="00810809"/>
    <w:rPr>
      <w:kern w:val="2"/>
      <w:sz w:val="21"/>
      <w:szCs w:val="24"/>
    </w:rPr>
  </w:style>
  <w:style w:type="paragraph" w:customStyle="1" w:styleId="26">
    <w:name w:val="样式 标题 2 + 宋体 三号"/>
    <w:basedOn w:val="2"/>
    <w:rsid w:val="00810809"/>
    <w:pPr>
      <w:keepNext/>
      <w:keepLines/>
      <w:autoSpaceDE/>
      <w:autoSpaceDN/>
      <w:adjustRightInd/>
      <w:spacing w:before="260" w:after="260" w:line="416" w:lineRule="auto"/>
      <w:ind w:left="0" w:firstLine="0"/>
    </w:pPr>
    <w:rPr>
      <w:rFonts w:ascii="宋体" w:hAnsi="宋体"/>
      <w:b/>
      <w:bCs/>
      <w:color w:val="auto"/>
      <w:kern w:val="2"/>
      <w:sz w:val="28"/>
      <w:lang w:val="en-US"/>
    </w:rPr>
  </w:style>
  <w:style w:type="paragraph" w:customStyle="1" w:styleId="27">
    <w:name w:val="列出段落2"/>
    <w:basedOn w:val="a"/>
    <w:rsid w:val="00810809"/>
    <w:pPr>
      <w:ind w:firstLineChars="200" w:firstLine="420"/>
    </w:pPr>
    <w:rPr>
      <w:rFonts w:ascii="Calibri" w:hAnsi="Calibri" w:cs="黑体"/>
      <w:sz w:val="21"/>
      <w:szCs w:val="22"/>
    </w:rPr>
  </w:style>
  <w:style w:type="character" w:customStyle="1" w:styleId="CharChar17">
    <w:name w:val="Char Char17"/>
    <w:basedOn w:val="a0"/>
    <w:rsid w:val="00810809"/>
    <w:rPr>
      <w:rFonts w:eastAsia="宋体"/>
      <w:kern w:val="2"/>
      <w:sz w:val="18"/>
      <w:szCs w:val="18"/>
      <w:lang w:val="en-US" w:eastAsia="zh-CN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fontTable" Target="fontTable.xml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9.bin"/><Relationship Id="rId247" Type="http://schemas.openxmlformats.org/officeDocument/2006/relationships/image" Target="media/image122.wmf"/><Relationship Id="rId107" Type="http://schemas.openxmlformats.org/officeDocument/2006/relationships/image" Target="media/image52.wmf"/><Relationship Id="rId268" Type="http://schemas.openxmlformats.org/officeDocument/2006/relationships/oleObject" Target="embeddings/oleObject130.bin"/><Relationship Id="rId289" Type="http://schemas.openxmlformats.org/officeDocument/2006/relationships/image" Target="media/image143.wmf"/><Relationship Id="rId11" Type="http://schemas.openxmlformats.org/officeDocument/2006/relationships/image" Target="media/image4.wmf"/><Relationship Id="rId32" Type="http://schemas.openxmlformats.org/officeDocument/2006/relationships/image" Target="media/image14.wmf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37" Type="http://schemas.openxmlformats.org/officeDocument/2006/relationships/image" Target="media/image117.wmf"/><Relationship Id="rId258" Type="http://schemas.openxmlformats.org/officeDocument/2006/relationships/oleObject" Target="embeddings/oleObject125.bin"/><Relationship Id="rId279" Type="http://schemas.openxmlformats.org/officeDocument/2006/relationships/image" Target="media/image138.wmf"/><Relationship Id="rId22" Type="http://schemas.openxmlformats.org/officeDocument/2006/relationships/image" Target="media/image9.wmf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image" Target="media/image112.wmf"/><Relationship Id="rId248" Type="http://schemas.openxmlformats.org/officeDocument/2006/relationships/oleObject" Target="embeddings/oleObject120.bin"/><Relationship Id="rId269" Type="http://schemas.openxmlformats.org/officeDocument/2006/relationships/image" Target="media/image133.wmf"/><Relationship Id="rId12" Type="http://schemas.openxmlformats.org/officeDocument/2006/relationships/oleObject" Target="embeddings/oleObject2.bin"/><Relationship Id="rId33" Type="http://schemas.openxmlformats.org/officeDocument/2006/relationships/oleObject" Target="embeddings/oleObject13.bin"/><Relationship Id="rId108" Type="http://schemas.openxmlformats.org/officeDocument/2006/relationships/oleObject" Target="embeddings/oleObject50.bin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54" Type="http://schemas.openxmlformats.org/officeDocument/2006/relationships/oleObject" Target="embeddings/oleObject23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61" Type="http://schemas.openxmlformats.org/officeDocument/2006/relationships/image" Target="media/image79.wmf"/><Relationship Id="rId182" Type="http://schemas.openxmlformats.org/officeDocument/2006/relationships/oleObject" Target="embeddings/oleObject87.bin"/><Relationship Id="rId217" Type="http://schemas.openxmlformats.org/officeDocument/2006/relationships/image" Target="media/image107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259" Type="http://schemas.openxmlformats.org/officeDocument/2006/relationships/image" Target="media/image128.wmf"/><Relationship Id="rId23" Type="http://schemas.openxmlformats.org/officeDocument/2006/relationships/oleObject" Target="embeddings/oleObject8.bin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291" Type="http://schemas.openxmlformats.org/officeDocument/2006/relationships/image" Target="media/image144.wmf"/><Relationship Id="rId44" Type="http://schemas.openxmlformats.org/officeDocument/2006/relationships/oleObject" Target="embeddings/oleObject18.bin"/><Relationship Id="rId65" Type="http://schemas.openxmlformats.org/officeDocument/2006/relationships/image" Target="media/image31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51" Type="http://schemas.openxmlformats.org/officeDocument/2006/relationships/image" Target="media/image74.wmf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28" Type="http://schemas.openxmlformats.org/officeDocument/2006/relationships/oleObject" Target="embeddings/oleObject110.bin"/><Relationship Id="rId249" Type="http://schemas.openxmlformats.org/officeDocument/2006/relationships/image" Target="media/image123.wmf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281" Type="http://schemas.openxmlformats.org/officeDocument/2006/relationships/image" Target="media/image139.wmf"/><Relationship Id="rId34" Type="http://schemas.openxmlformats.org/officeDocument/2006/relationships/image" Target="media/image15.png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141" Type="http://schemas.openxmlformats.org/officeDocument/2006/relationships/image" Target="media/image69.wmf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3" Type="http://schemas.openxmlformats.org/officeDocument/2006/relationships/image" Target="media/image105.wmf"/><Relationship Id="rId218" Type="http://schemas.openxmlformats.org/officeDocument/2006/relationships/oleObject" Target="embeddings/oleObject105.bin"/><Relationship Id="rId234" Type="http://schemas.openxmlformats.org/officeDocument/2006/relationships/oleObject" Target="embeddings/oleObject113.bin"/><Relationship Id="rId239" Type="http://schemas.openxmlformats.org/officeDocument/2006/relationships/image" Target="media/image118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50" Type="http://schemas.openxmlformats.org/officeDocument/2006/relationships/oleObject" Target="embeddings/oleObject121.bin"/><Relationship Id="rId255" Type="http://schemas.openxmlformats.org/officeDocument/2006/relationships/image" Target="media/image126.wmf"/><Relationship Id="rId271" Type="http://schemas.openxmlformats.org/officeDocument/2006/relationships/image" Target="media/image134.wmf"/><Relationship Id="rId276" Type="http://schemas.openxmlformats.org/officeDocument/2006/relationships/oleObject" Target="embeddings/oleObject134.bin"/><Relationship Id="rId292" Type="http://schemas.openxmlformats.org/officeDocument/2006/relationships/oleObject" Target="embeddings/oleObject142.bin"/><Relationship Id="rId297" Type="http://schemas.openxmlformats.org/officeDocument/2006/relationships/footer" Target="footer2.xml"/><Relationship Id="rId24" Type="http://schemas.openxmlformats.org/officeDocument/2006/relationships/image" Target="media/image10.wmf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08.bin"/><Relationship Id="rId240" Type="http://schemas.openxmlformats.org/officeDocument/2006/relationships/oleObject" Target="embeddings/oleObject116.bin"/><Relationship Id="rId245" Type="http://schemas.openxmlformats.org/officeDocument/2006/relationships/image" Target="media/image121.wmf"/><Relationship Id="rId261" Type="http://schemas.openxmlformats.org/officeDocument/2006/relationships/image" Target="media/image129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14" Type="http://schemas.openxmlformats.org/officeDocument/2006/relationships/oleObject" Target="embeddings/oleObject3.bin"/><Relationship Id="rId30" Type="http://schemas.openxmlformats.org/officeDocument/2006/relationships/image" Target="media/image13.wmf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282" Type="http://schemas.openxmlformats.org/officeDocument/2006/relationships/oleObject" Target="embeddings/oleObject137.bin"/><Relationship Id="rId8" Type="http://schemas.openxmlformats.org/officeDocument/2006/relationships/hyperlink" Target="https://lvjr.bitbucket.io/?kysx2015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219" Type="http://schemas.openxmlformats.org/officeDocument/2006/relationships/image" Target="media/image10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0" Type="http://schemas.openxmlformats.org/officeDocument/2006/relationships/oleObject" Target="embeddings/oleObject111.bin"/><Relationship Id="rId235" Type="http://schemas.openxmlformats.org/officeDocument/2006/relationships/image" Target="media/image116.wmf"/><Relationship Id="rId251" Type="http://schemas.openxmlformats.org/officeDocument/2006/relationships/image" Target="media/image124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header" Target="header2.xml"/><Relationship Id="rId25" Type="http://schemas.openxmlformats.org/officeDocument/2006/relationships/oleObject" Target="embeddings/oleObject9.bin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72" Type="http://schemas.openxmlformats.org/officeDocument/2006/relationships/oleObject" Target="embeddings/oleObject132.bin"/><Relationship Id="rId293" Type="http://schemas.openxmlformats.org/officeDocument/2006/relationships/image" Target="media/image145.wmf"/><Relationship Id="rId20" Type="http://schemas.openxmlformats.org/officeDocument/2006/relationships/image" Target="media/image8.wmf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oleObject" Target="embeddings/oleObject106.bin"/><Relationship Id="rId225" Type="http://schemas.openxmlformats.org/officeDocument/2006/relationships/image" Target="media/image111.wmf"/><Relationship Id="rId241" Type="http://schemas.openxmlformats.org/officeDocument/2006/relationships/image" Target="media/image119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262" Type="http://schemas.openxmlformats.org/officeDocument/2006/relationships/oleObject" Target="embeddings/oleObject127.bin"/><Relationship Id="rId283" Type="http://schemas.openxmlformats.org/officeDocument/2006/relationships/image" Target="media/image140.wmf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2.bin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26" Type="http://schemas.openxmlformats.org/officeDocument/2006/relationships/image" Target="media/image11.wmf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2.bin"/><Relationship Id="rId273" Type="http://schemas.openxmlformats.org/officeDocument/2006/relationships/image" Target="media/image135.wmf"/><Relationship Id="rId294" Type="http://schemas.openxmlformats.org/officeDocument/2006/relationships/oleObject" Target="embeddings/oleObject143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image" Target="media/image6.wmf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263" Type="http://schemas.openxmlformats.org/officeDocument/2006/relationships/image" Target="media/image130.wmf"/><Relationship Id="rId284" Type="http://schemas.openxmlformats.org/officeDocument/2006/relationships/oleObject" Target="embeddings/oleObject138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5.wmf"/><Relationship Id="rId274" Type="http://schemas.openxmlformats.org/officeDocument/2006/relationships/oleObject" Target="embeddings/oleObject133.bin"/><Relationship Id="rId295" Type="http://schemas.openxmlformats.org/officeDocument/2006/relationships/header" Target="header1.xml"/><Relationship Id="rId27" Type="http://schemas.openxmlformats.org/officeDocument/2006/relationships/oleObject" Target="embeddings/oleObject10.bin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8.bin"/><Relationship Id="rId285" Type="http://schemas.openxmlformats.org/officeDocument/2006/relationships/image" Target="media/image141.wmf"/><Relationship Id="rId17" Type="http://schemas.openxmlformats.org/officeDocument/2006/relationships/oleObject" Target="embeddings/oleObject5.bin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28" Type="http://schemas.openxmlformats.org/officeDocument/2006/relationships/image" Target="media/image12.wmf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image" Target="media/image136.wmf"/><Relationship Id="rId296" Type="http://schemas.openxmlformats.org/officeDocument/2006/relationships/footer" Target="footer1.xml"/><Relationship Id="rId300" Type="http://schemas.openxmlformats.org/officeDocument/2006/relationships/theme" Target="theme/theme1.xml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18" Type="http://schemas.openxmlformats.org/officeDocument/2006/relationships/image" Target="media/image7.wmf"/><Relationship Id="rId39" Type="http://schemas.openxmlformats.org/officeDocument/2006/relationships/image" Target="media/image18.wmf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9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6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78BE2CA-58A7-4DF7-A6BB-7DC3C60DA1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671</TotalTime>
  <Pages>5</Pages>
  <Words>806</Words>
  <Characters>4595</Characters>
  <Application>Microsoft Office Word</Application>
  <DocSecurity>0</DocSecurity>
  <Lines>38</Lines>
  <Paragraphs>10</Paragraphs>
  <ScaleCrop>false</ScaleCrop>
  <Company>微软中国</Company>
  <LinksUpToDate>false</LinksUpToDate>
  <CharactersWithSpaces>5391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122</cp:revision>
  <cp:lastPrinted>2011-09-06T10:51:00Z</cp:lastPrinted>
  <dcterms:created xsi:type="dcterms:W3CDTF">2020-11-13T07:23:00Z</dcterms:created>
  <dcterms:modified xsi:type="dcterms:W3CDTF">2021-12-04T04:11:00Z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