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6B113A" w:rsidP="00CF0D62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936796">
          <w:rPr>
            <w:rStyle w:val="a7"/>
            <w:rFonts w:hint="eastAsia"/>
            <w:color w:val="C00000"/>
          </w:rPr>
          <w:t>15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304BDC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CF0D62"/>
    <w:p w:rsidR="00D133EF" w:rsidRDefault="00D133EF" w:rsidP="00CF0D62">
      <w:bookmarkStart w:id="0" w:name="_GoBack"/>
      <w:bookmarkEnd w:id="0"/>
    </w:p>
    <w:p w:rsidR="00422BA2" w:rsidRDefault="00422BA2" w:rsidP="00CF0D62">
      <w:pPr>
        <w:pStyle w:val="1"/>
      </w:pPr>
      <w:r>
        <w:rPr>
          <w:rFonts w:hint="eastAsia"/>
        </w:rPr>
        <w:t>一、选择题（1~8小题，每小题4分，共32分）</w:t>
      </w:r>
    </w:p>
    <w:p w:rsidR="00422BA2" w:rsidRPr="00422BA2" w:rsidRDefault="00422BA2" w:rsidP="00CF0D62">
      <w:pPr>
        <w:jc w:val="left"/>
        <w:rPr>
          <w:rFonts w:ascii="Times New Roman" w:hAnsi="Times New Roman"/>
          <w:b/>
          <w:szCs w:val="24"/>
        </w:rPr>
      </w:pPr>
    </w:p>
    <w:p w:rsidR="001E333B" w:rsidRDefault="001E333B" w:rsidP="00CF0D62">
      <w:pPr>
        <w:jc w:val="left"/>
        <w:rPr>
          <w:rFonts w:ascii="Times New Roman" w:hAnsi="Times New Roman"/>
          <w:b/>
          <w:szCs w:val="24"/>
        </w:rPr>
      </w:pPr>
    </w:p>
    <w:p w:rsidR="00810809" w:rsidRDefault="00810809" w:rsidP="00CF0D62">
      <w:pPr>
        <w:jc w:val="left"/>
        <w:rPr>
          <w:rFonts w:ascii="Times New Roman" w:hAnsi="Times New Roman"/>
          <w:szCs w:val="21"/>
        </w:rPr>
      </w:pPr>
      <w:r w:rsidRPr="00BC2D76">
        <w:t>(1)</w:t>
      </w:r>
      <w:r w:rsidR="00BC2D76" w:rsidRPr="00BC2D76">
        <w:rPr>
          <w:rFonts w:hint="eastAsia"/>
        </w:rPr>
        <w:t xml:space="preserve"> </w:t>
      </w:r>
      <w:r>
        <w:rPr>
          <w:rFonts w:ascii="Times New Roman" w:hAnsi="Times New Roman"/>
          <w:szCs w:val="21"/>
        </w:rPr>
        <w:t>设</w:t>
      </w:r>
      <w:bookmarkStart w:id="1" w:name="MTBlankEqn"/>
      <w:r w:rsidR="004B67FB" w:rsidRPr="004B67FB">
        <w:rPr>
          <w:position w:val="-14"/>
        </w:rPr>
        <w:object w:dxaOrig="460" w:dyaOrig="400">
          <v:shape id="_x0000_i1025" type="#_x0000_t75" style="width:23.15pt;height:20.05pt" o:ole="">
            <v:imagedata r:id="rId9" o:title=""/>
          </v:shape>
          <o:OLEObject Type="Embed" ProgID="Equation.DSMT4" ShapeID="_x0000_i1025" DrawAspect="Content" ObjectID="_1700002960" r:id="rId10"/>
        </w:object>
      </w:r>
      <w:bookmarkEnd w:id="1"/>
      <w:r>
        <w:rPr>
          <w:rFonts w:ascii="Times New Roman" w:hAnsi="Times New Roman"/>
          <w:szCs w:val="21"/>
        </w:rPr>
        <w:t>是数列</w: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下列命题中不正确的是</w:t>
      </w:r>
      <w:r w:rsidRPr="005B668D">
        <w:t>(</w:t>
      </w:r>
      <w:r w:rsidR="005B668D" w:rsidRPr="005B668D">
        <w:rPr>
          <w:rFonts w:hint="eastAsia"/>
        </w:rPr>
        <w:t xml:space="preserve"> </w:t>
      </w:r>
      <w:r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(A)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999" w:dyaOrig="420">
          <v:shape id="_x0000_i1026" type="#_x0000_t75" style="width:50.1pt;height:21.3pt" o:ole="">
            <v:imagedata r:id="rId11" o:title=""/>
          </v:shape>
          <o:OLEObject Type="Embed" ProgID="Equation.DSMT4" ShapeID="_x0000_i1026" DrawAspect="Content" ObjectID="_1700002961" r:id="rId12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9902E8" w:rsidRPr="004B67FB">
        <w:rPr>
          <w:position w:val="-18"/>
        </w:rPr>
        <w:object w:dxaOrig="2100" w:dyaOrig="420">
          <v:shape id="_x0000_i1294" type="#_x0000_t75" style="width:105.2pt;height:21.3pt" o:ole="">
            <v:imagedata r:id="rId13" o:title=""/>
          </v:shape>
          <o:OLEObject Type="Embed" ProgID="Equation.DSMT4" ShapeID="_x0000_i1294" DrawAspect="Content" ObjectID="_1700002962" r:id="rId14"/>
        </w:object>
      </w:r>
      <w:r w:rsidR="00373F5B">
        <w:rPr>
          <w:rFonts w:ascii="Times New Roman" w:hAnsi="Times New Roman" w:hint="eastAsia"/>
          <w:szCs w:val="21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(B)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2100" w:dyaOrig="420">
          <v:shape id="_x0000_i1027" type="#_x0000_t75" style="width:105.2pt;height:21.3pt" o:ole="">
            <v:imagedata r:id="rId13" o:title=""/>
          </v:shape>
          <o:OLEObject Type="Embed" ProgID="Equation.DSMT4" ShapeID="_x0000_i1027" DrawAspect="Content" ObjectID="_1700002963" r:id="rId15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4B67FB" w:rsidRPr="004B67FB">
        <w:rPr>
          <w:position w:val="-18"/>
        </w:rPr>
        <w:object w:dxaOrig="999" w:dyaOrig="420">
          <v:shape id="_x0000_i1028" type="#_x0000_t75" style="width:50.1pt;height:21.3pt" o:ole="">
            <v:imagedata r:id="rId16" o:title=""/>
          </v:shape>
          <o:OLEObject Type="Embed" ProgID="Equation.DSMT4" ShapeID="_x0000_i1028" DrawAspect="Content" ObjectID="_1700002964" r:id="rId17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1"/>
        </w:rPr>
      </w:pPr>
      <w:r w:rsidRPr="00373F5B">
        <w:t xml:space="preserve">(C)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999" w:dyaOrig="420">
          <v:shape id="_x0000_i1029" type="#_x0000_t75" style="width:50.1pt;height:21.3pt" o:ole="">
            <v:imagedata r:id="rId18" o:title=""/>
          </v:shape>
          <o:OLEObject Type="Embed" ProgID="Equation.DSMT4" ShapeID="_x0000_i1029" DrawAspect="Content" ObjectID="_1700002965" r:id="rId19"/>
        </w:object>
      </w:r>
      <w:r w:rsidR="00373F5B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则</w:t>
      </w:r>
      <w:r w:rsidR="004B67FB" w:rsidRPr="004B67FB">
        <w:rPr>
          <w:position w:val="-18"/>
        </w:rPr>
        <w:object w:dxaOrig="2100" w:dyaOrig="420">
          <v:shape id="_x0000_i1030" type="#_x0000_t75" style="width:105.2pt;height:21.3pt" o:ole="">
            <v:imagedata r:id="rId20" o:title=""/>
          </v:shape>
          <o:OLEObject Type="Embed" ProgID="Equation.DSMT4" ShapeID="_x0000_i1030" DrawAspect="Content" ObjectID="_1700002966" r:id="rId21"/>
        </w:object>
      </w:r>
      <w:r w:rsidR="00373F5B">
        <w:rPr>
          <w:rFonts w:ascii="Times New Roman" w:hAnsi="Times New Roman" w:hint="eastAsia"/>
          <w:szCs w:val="21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(D) </w:t>
      </w:r>
      <w:r>
        <w:rPr>
          <w:rFonts w:ascii="Times New Roman" w:hAnsi="Times New Roman"/>
          <w:szCs w:val="24"/>
        </w:rPr>
        <w:t>若</w:t>
      </w:r>
      <w:r w:rsidR="004B67FB" w:rsidRPr="004B67FB">
        <w:rPr>
          <w:position w:val="-18"/>
        </w:rPr>
        <w:object w:dxaOrig="2100" w:dyaOrig="420">
          <v:shape id="_x0000_i1031" type="#_x0000_t75" style="width:105.2pt;height:21.3pt" o:ole="">
            <v:imagedata r:id="rId22" o:title=""/>
          </v:shape>
          <o:OLEObject Type="Embed" ProgID="Equation.DSMT4" ShapeID="_x0000_i1031" DrawAspect="Content" ObjectID="_1700002967" r:id="rId23"/>
        </w:object>
      </w:r>
      <w:r w:rsidR="00373F5B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4B67FB" w:rsidRPr="004B67FB">
        <w:rPr>
          <w:position w:val="-18"/>
        </w:rPr>
        <w:object w:dxaOrig="999" w:dyaOrig="420">
          <v:shape id="_x0000_i1032" type="#_x0000_t75" style="width:50.1pt;height:21.3pt" o:ole="">
            <v:imagedata r:id="rId24" o:title=""/>
          </v:shape>
          <o:OLEObject Type="Embed" ProgID="Equation.DSMT4" ShapeID="_x0000_i1032" DrawAspect="Content" ObjectID="_1700002968" r:id="rId25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BC2D76" w:rsidRPr="00C34F35" w:rsidRDefault="00BC2D76" w:rsidP="00CF0D62"/>
    <w:p w:rsidR="00810809" w:rsidRPr="00CF0D62" w:rsidRDefault="00BC2D76" w:rsidP="00CF0D62">
      <w:pPr>
        <w:ind w:left="480" w:hangingChars="200" w:hanging="480"/>
        <w:jc w:val="left"/>
        <w:textAlignment w:val="center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C34F35">
        <w:rPr>
          <w:rFonts w:hint="eastAsia"/>
        </w:rPr>
        <w:t>．</w:t>
      </w:r>
      <w:r w:rsidR="00CF0D62">
        <w:rPr>
          <w:rFonts w:hint="eastAsia"/>
        </w:rPr>
        <w:t>若数列收敛，那么它的任何无穷子列均收敛，所以</w:t>
      </w:r>
      <w:r w:rsidR="00CF0D62">
        <w:rPr>
          <w:rFonts w:hint="eastAsia"/>
        </w:rPr>
        <w:t>(A)</w:t>
      </w:r>
      <w:r w:rsidR="00CF0D62">
        <w:rPr>
          <w:rFonts w:hint="eastAsia"/>
        </w:rPr>
        <w:t>与</w:t>
      </w:r>
      <w:r w:rsidR="00CF0D62">
        <w:rPr>
          <w:rFonts w:hint="eastAsia"/>
        </w:rPr>
        <w:t>(C)</w:t>
      </w:r>
      <w:r w:rsidR="00CF0D62">
        <w:rPr>
          <w:rFonts w:hint="eastAsia"/>
        </w:rPr>
        <w:t>是正确的．反之，若包含原数列所有项的子列均收敛于同一个值，则原数列是收敛的</w:t>
      </w:r>
      <w:r w:rsidR="00CF0D62">
        <w:rPr>
          <w:rFonts w:hint="eastAsia"/>
        </w:rPr>
        <w:t xml:space="preserve">. </w:t>
      </w:r>
      <w:r w:rsidR="00CF0D62">
        <w:rPr>
          <w:rFonts w:hint="eastAsia"/>
        </w:rPr>
        <w:t>因此</w:t>
      </w:r>
      <w:r w:rsidR="00CF0D62">
        <w:rPr>
          <w:rFonts w:hint="eastAsia"/>
        </w:rPr>
        <w:t>(B)</w:t>
      </w:r>
      <w:r w:rsidR="00CF0D62">
        <w:rPr>
          <w:rFonts w:hint="eastAsia"/>
        </w:rPr>
        <w:t>是正确的，</w:t>
      </w:r>
      <w:r w:rsidR="00CF0D62">
        <w:rPr>
          <w:rFonts w:hint="eastAsia"/>
        </w:rPr>
        <w:t>(D)</w:t>
      </w:r>
      <w:r w:rsidR="00CF0D62">
        <w:rPr>
          <w:rFonts w:hint="eastAsia"/>
        </w:rPr>
        <w:t>是错误的．</w:t>
      </w:r>
    </w:p>
    <w:p w:rsidR="009E17AB" w:rsidRDefault="009E17AB" w:rsidP="00CF0D62">
      <w:pPr>
        <w:jc w:val="left"/>
        <w:textAlignment w:val="center"/>
        <w:rPr>
          <w:rFonts w:ascii="Times New Roman" w:hAnsi="Times New Roman"/>
          <w:szCs w:val="21"/>
        </w:rPr>
      </w:pPr>
    </w:p>
    <w:p w:rsidR="009E17AB" w:rsidRDefault="009E17AB" w:rsidP="00CF0D62">
      <w:pPr>
        <w:jc w:val="left"/>
        <w:textAlignment w:val="center"/>
        <w:rPr>
          <w:rFonts w:ascii="Times New Roman" w:hAnsi="Times New Roman"/>
          <w:szCs w:val="21"/>
        </w:rPr>
      </w:pPr>
    </w:p>
    <w:p w:rsidR="009E17AB" w:rsidRDefault="00810809" w:rsidP="00CF0D62">
      <w:pPr>
        <w:ind w:left="480" w:hangingChars="200" w:hanging="480"/>
        <w:rPr>
          <w:szCs w:val="21"/>
        </w:rPr>
      </w:pPr>
      <w:r w:rsidRPr="009E17AB">
        <w:t>(2)</w:t>
      </w:r>
      <w:r w:rsidR="009E17AB" w:rsidRPr="007C4574">
        <w:rPr>
          <w:rStyle w:val="ae"/>
          <w:rFonts w:hint="eastAsia"/>
        </w:rPr>
        <w:t>【同试卷一第一</w:t>
      </w:r>
      <w:r w:rsidR="009E17AB" w:rsidRPr="007C4574">
        <w:rPr>
          <w:rStyle w:val="ae"/>
        </w:rPr>
        <w:t>(</w:t>
      </w:r>
      <w:r w:rsidR="009E17AB" w:rsidRPr="007C4574">
        <w:rPr>
          <w:rStyle w:val="ae"/>
          <w:rFonts w:hint="eastAsia"/>
        </w:rPr>
        <w:t>1</w:t>
      </w:r>
      <w:r w:rsidR="009E17AB" w:rsidRPr="007C4574">
        <w:rPr>
          <w:rStyle w:val="ae"/>
        </w:rPr>
        <w:t>)</w:t>
      </w:r>
      <w:r w:rsidR="009E17AB" w:rsidRPr="007C4574">
        <w:rPr>
          <w:rStyle w:val="ae"/>
          <w:rFonts w:hint="eastAsia"/>
        </w:rPr>
        <w:t>题】</w:t>
      </w:r>
      <w:r w:rsidR="009E17AB">
        <w:rPr>
          <w:rFonts w:hint="eastAsia"/>
          <w:szCs w:val="21"/>
        </w:rPr>
        <w:t>设函数</w:t>
      </w:r>
      <w:r w:rsidR="004B67FB" w:rsidRPr="004B67FB">
        <w:rPr>
          <w:position w:val="-10"/>
        </w:rPr>
        <w:object w:dxaOrig="540" w:dyaOrig="320">
          <v:shape id="_x0000_i1033" type="#_x0000_t75" style="width:26.9pt;height:16.3pt" o:ole="">
            <v:imagedata r:id="rId26" o:title=""/>
          </v:shape>
          <o:OLEObject Type="Embed" ProgID="Equation.DSMT4" ShapeID="_x0000_i1033" DrawAspect="Content" ObjectID="_1700002969" r:id="rId27"/>
        </w:object>
      </w:r>
      <w:r w:rsidR="009E17AB">
        <w:rPr>
          <w:rFonts w:ascii="宋体" w:hAnsi="宋体" w:hint="eastAsia"/>
        </w:rPr>
        <w:t>在</w:t>
      </w:r>
      <w:r w:rsidR="004B67FB" w:rsidRPr="004B67FB">
        <w:rPr>
          <w:position w:val="-14"/>
        </w:rPr>
        <w:object w:dxaOrig="960" w:dyaOrig="400">
          <v:shape id="_x0000_i1034" type="#_x0000_t75" style="width:48.2pt;height:20.05pt" o:ole="">
            <v:imagedata r:id="rId28" o:title=""/>
          </v:shape>
          <o:OLEObject Type="Embed" ProgID="Equation.DSMT4" ShapeID="_x0000_i1034" DrawAspect="Content" ObjectID="_1700002970" r:id="rId29"/>
        </w:object>
      </w:r>
      <w:r w:rsidR="009E17AB">
        <w:rPr>
          <w:rFonts w:ascii="宋体" w:hAnsi="宋体" w:hint="eastAsia"/>
        </w:rPr>
        <w:t>内连续，其中二阶导数</w:t>
      </w:r>
      <w:r w:rsidR="004B67FB" w:rsidRPr="004B67FB">
        <w:rPr>
          <w:position w:val="-10"/>
        </w:rPr>
        <w:object w:dxaOrig="620" w:dyaOrig="320">
          <v:shape id="_x0000_i1035" type="#_x0000_t75" style="width:31.3pt;height:16.3pt" o:ole="">
            <v:imagedata r:id="rId30" o:title=""/>
          </v:shape>
          <o:OLEObject Type="Embed" ProgID="Equation.DSMT4" ShapeID="_x0000_i1035" DrawAspect="Content" ObjectID="_1700002971" r:id="rId31"/>
        </w:object>
      </w:r>
      <w:r w:rsidR="009E17AB">
        <w:rPr>
          <w:rFonts w:ascii="宋体" w:hAnsi="宋体" w:hint="eastAsia"/>
        </w:rPr>
        <w:t>的图形如图所示，则曲线</w:t>
      </w:r>
      <w:r w:rsidR="004B67FB" w:rsidRPr="004B67FB">
        <w:rPr>
          <w:position w:val="-10"/>
        </w:rPr>
        <w:object w:dxaOrig="920" w:dyaOrig="320">
          <v:shape id="_x0000_i1036" type="#_x0000_t75" style="width:45.7pt;height:16.3pt" o:ole="">
            <v:imagedata r:id="rId32" o:title=""/>
          </v:shape>
          <o:OLEObject Type="Embed" ProgID="Equation.DSMT4" ShapeID="_x0000_i1036" DrawAspect="Content" ObjectID="_1700002972" r:id="rId33"/>
        </w:object>
      </w:r>
      <w:r w:rsidR="009E17AB">
        <w:rPr>
          <w:rFonts w:ascii="宋体" w:hAnsi="宋体" w:hint="eastAsia"/>
        </w:rPr>
        <w:t>的拐点的个数为</w:t>
      </w:r>
      <w:r w:rsidR="009E17AB" w:rsidRPr="004E12A6">
        <w:rPr>
          <w:szCs w:val="21"/>
        </w:rPr>
        <w:t xml:space="preserve">(   </w:t>
      </w:r>
      <w:r w:rsidR="009E17AB">
        <w:rPr>
          <w:rFonts w:hint="eastAsia"/>
          <w:szCs w:val="21"/>
        </w:rPr>
        <w:t xml:space="preserve"> </w:t>
      </w:r>
      <w:r w:rsidR="009E17AB" w:rsidRPr="004E12A6">
        <w:rPr>
          <w:szCs w:val="21"/>
        </w:rPr>
        <w:t>)</w:t>
      </w:r>
    </w:p>
    <w:p w:rsidR="009E17AB" w:rsidRPr="001639D5" w:rsidRDefault="00246E60" w:rsidP="00CF0D62">
      <w:pPr>
        <w:ind w:leftChars="200" w:left="960" w:hangingChars="200" w:hanging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376129" cy="1473200"/>
            <wp:effectExtent l="19050" t="0" r="5121" b="0"/>
            <wp:docPr id="1" name="图片 0" descr="20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A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724" cy="147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7AB" w:rsidRPr="008D2EE7" w:rsidRDefault="009E17AB" w:rsidP="00CF0D62">
      <w:pPr>
        <w:ind w:firstLineChars="200" w:firstLine="480"/>
      </w:pPr>
      <w:r w:rsidRPr="004E12A6">
        <w:t xml:space="preserve">(A) </w:t>
      </w:r>
      <w:r w:rsidR="004B67FB" w:rsidRPr="004B67FB">
        <w:rPr>
          <w:position w:val="-6"/>
        </w:rPr>
        <w:object w:dxaOrig="200" w:dyaOrig="279">
          <v:shape id="_x0000_i1037" type="#_x0000_t75" style="width:10pt;height:13.75pt" o:ole="">
            <v:imagedata r:id="rId35" o:title=""/>
          </v:shape>
          <o:OLEObject Type="Embed" ProgID="Equation.DSMT4" ShapeID="_x0000_i1037" DrawAspect="Content" ObjectID="_1700002973" r:id="rId36"/>
        </w:object>
      </w:r>
      <w:r>
        <w:rPr>
          <w:rFonts w:ascii="宋体" w:hAnsi="宋体" w:hint="eastAsia"/>
        </w:rPr>
        <w:t>．</w:t>
      </w:r>
      <w:r>
        <w:t xml:space="preserve">  </w:t>
      </w:r>
      <w:r>
        <w:rPr>
          <w:rFonts w:hint="eastAsia"/>
        </w:rPr>
        <w:t xml:space="preserve"> </w:t>
      </w:r>
      <w:r>
        <w:t xml:space="preserve">       </w:t>
      </w:r>
      <w:r w:rsidRPr="004E12A6">
        <w:t xml:space="preserve">(B) </w:t>
      </w:r>
      <w:r w:rsidR="004B67FB" w:rsidRPr="00025957">
        <w:rPr>
          <w:position w:val="-4"/>
        </w:rPr>
        <w:object w:dxaOrig="180" w:dyaOrig="260">
          <v:shape id="_x0000_i1038" type="#_x0000_t75" style="width:8.75pt;height:13.15pt" o:ole="">
            <v:imagedata r:id="rId37" o:title=""/>
          </v:shape>
          <o:OLEObject Type="Embed" ProgID="Equation.DSMT4" ShapeID="_x0000_i1038" DrawAspect="Content" ObjectID="_1700002974" r:id="rId38"/>
        </w:object>
      </w:r>
      <w:r>
        <w:rPr>
          <w:rFonts w:ascii="宋体" w:hAnsi="宋体" w:hint="eastAsia"/>
        </w:rPr>
        <w:t>．</w:t>
      </w:r>
      <w:r w:rsidRPr="004E12A6">
        <w:t xml:space="preserve">         </w:t>
      </w:r>
      <w:r>
        <w:rPr>
          <w:rFonts w:hint="eastAsia"/>
        </w:rPr>
        <w:t xml:space="preserve"> </w:t>
      </w:r>
      <w:r w:rsidRPr="004E12A6">
        <w:t>(C)</w:t>
      </w:r>
      <w:r w:rsidRPr="004E12A6">
        <w:rPr>
          <w:szCs w:val="21"/>
        </w:rPr>
        <w:t xml:space="preserve"> </w:t>
      </w:r>
      <w:r w:rsidR="004B67FB" w:rsidRPr="00025957">
        <w:rPr>
          <w:position w:val="-4"/>
        </w:rPr>
        <w:object w:dxaOrig="180" w:dyaOrig="260">
          <v:shape id="_x0000_i1039" type="#_x0000_t75" style="width:8.75pt;height:13.15pt" o:ole="">
            <v:imagedata r:id="rId39" o:title=""/>
          </v:shape>
          <o:OLEObject Type="Embed" ProgID="Equation.DSMT4" ShapeID="_x0000_i1039" DrawAspect="Content" ObjectID="_1700002975" r:id="rId40"/>
        </w:object>
      </w:r>
      <w:r>
        <w:rPr>
          <w:rFonts w:ascii="宋体" w:hAnsi="宋体" w:hint="eastAsia"/>
        </w:rPr>
        <w:t>．</w:t>
      </w:r>
      <w:r>
        <w:rPr>
          <w:rFonts w:hint="eastAsia"/>
        </w:rPr>
        <w:t xml:space="preserve">          </w:t>
      </w:r>
      <w:r w:rsidRPr="004E12A6">
        <w:t xml:space="preserve">(D) </w:t>
      </w:r>
      <w:r w:rsidR="004B67FB" w:rsidRPr="004B67FB">
        <w:rPr>
          <w:position w:val="-6"/>
        </w:rPr>
        <w:object w:dxaOrig="180" w:dyaOrig="279">
          <v:shape id="_x0000_i1040" type="#_x0000_t75" style="width:8.75pt;height:13.75pt" o:ole="">
            <v:imagedata r:id="rId41" o:title=""/>
          </v:shape>
          <o:OLEObject Type="Embed" ProgID="Equation.DSMT4" ShapeID="_x0000_i1040" DrawAspect="Content" ObjectID="_1700002976" r:id="rId42"/>
        </w:object>
      </w:r>
      <w:r>
        <w:rPr>
          <w:rFonts w:ascii="宋体" w:hAnsi="宋体" w:hint="eastAsia"/>
        </w:rPr>
        <w:t>．</w:t>
      </w:r>
    </w:p>
    <w:p w:rsidR="009E17AB" w:rsidRDefault="009E17AB" w:rsidP="00CF0D62">
      <w:pPr>
        <w:ind w:firstLineChars="200" w:firstLine="480"/>
        <w:jc w:val="center"/>
        <w:rPr>
          <w:szCs w:val="21"/>
        </w:rPr>
      </w:pPr>
    </w:p>
    <w:p w:rsidR="009E17AB" w:rsidRPr="00C34F35" w:rsidRDefault="009E17AB" w:rsidP="00CF0D62"/>
    <w:p w:rsidR="009E17AB" w:rsidRPr="00E96F4A" w:rsidRDefault="009E17AB" w:rsidP="00CF0D62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C34F35">
        <w:rPr>
          <w:rFonts w:hint="eastAsia"/>
        </w:rPr>
        <w:t>．</w:t>
      </w:r>
      <w:r>
        <w:rPr>
          <w:rFonts w:hint="eastAsia"/>
        </w:rPr>
        <w:t>拐点出现在二阶导数等于零或不存在的点处，且在该点左右两侧二阶导函数异号．由</w:t>
      </w:r>
      <w:r w:rsidR="004B67FB" w:rsidRPr="004B67FB">
        <w:rPr>
          <w:position w:val="-10"/>
        </w:rPr>
        <w:object w:dxaOrig="620" w:dyaOrig="320">
          <v:shape id="_x0000_i1041" type="#_x0000_t75" style="width:31.3pt;height:16.3pt" o:ole="">
            <v:imagedata r:id="rId43" o:title=""/>
          </v:shape>
          <o:OLEObject Type="Embed" ProgID="Equation.DSMT4" ShapeID="_x0000_i1041" DrawAspect="Content" ObjectID="_1700002977" r:id="rId44"/>
        </w:object>
      </w:r>
      <w:r>
        <w:rPr>
          <w:rFonts w:hint="eastAsia"/>
        </w:rPr>
        <w:t>的图形可得，曲线</w:t>
      </w:r>
      <w:r w:rsidR="004B67FB" w:rsidRPr="004B67FB">
        <w:rPr>
          <w:position w:val="-10"/>
        </w:rPr>
        <w:object w:dxaOrig="920" w:dyaOrig="320">
          <v:shape id="_x0000_i1042" type="#_x0000_t75" style="width:45.7pt;height:16.3pt" o:ole="">
            <v:imagedata r:id="rId45" o:title=""/>
          </v:shape>
          <o:OLEObject Type="Embed" ProgID="Equation.DSMT4" ShapeID="_x0000_i1042" DrawAspect="Content" ObjectID="_1700002978" r:id="rId46"/>
        </w:object>
      </w:r>
      <w:r>
        <w:rPr>
          <w:rFonts w:hint="eastAsia"/>
        </w:rPr>
        <w:t>存在两个拐点．</w:t>
      </w:r>
    </w:p>
    <w:p w:rsidR="009E17AB" w:rsidRDefault="009E17AB" w:rsidP="00CF0D62">
      <w:pPr>
        <w:ind w:right="840"/>
        <w:rPr>
          <w:szCs w:val="21"/>
        </w:rPr>
      </w:pPr>
    </w:p>
    <w:p w:rsidR="009E17AB" w:rsidRDefault="009E17AB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ind w:left="480" w:hangingChars="200" w:hanging="480"/>
        <w:jc w:val="left"/>
        <w:rPr>
          <w:rFonts w:ascii="Times New Roman" w:hAnsi="Times New Roman"/>
          <w:szCs w:val="21"/>
        </w:rPr>
      </w:pPr>
      <w:r w:rsidRPr="00BC2D76">
        <w:t xml:space="preserve">(3) </w:t>
      </w:r>
      <w:r>
        <w:rPr>
          <w:rFonts w:ascii="Times New Roman" w:hAnsi="Times New Roman"/>
          <w:szCs w:val="21"/>
        </w:rPr>
        <w:t>设</w:t>
      </w:r>
      <w:r w:rsidR="004B67FB" w:rsidRPr="004B67FB">
        <w:rPr>
          <w:position w:val="-18"/>
        </w:rPr>
        <w:object w:dxaOrig="3700" w:dyaOrig="480">
          <v:shape id="_x0000_i1043" type="#_x0000_t75" style="width:184.7pt;height:23.8pt" o:ole="">
            <v:imagedata r:id="rId47" o:title=""/>
          </v:shape>
          <o:OLEObject Type="Embed" ProgID="Equation.DSMT4" ShapeID="_x0000_i1043" DrawAspect="Content" ObjectID="_1700002979" r:id="rId48"/>
        </w:objec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函数</w:t>
      </w:r>
      <w:r w:rsidR="004B67FB" w:rsidRPr="004B67FB">
        <w:rPr>
          <w:position w:val="-14"/>
        </w:rPr>
        <w:object w:dxaOrig="800" w:dyaOrig="400">
          <v:shape id="_x0000_i1044" type="#_x0000_t75" style="width:40.05pt;height:20.05pt" o:ole="">
            <v:imagedata r:id="rId49" o:title=""/>
          </v:shape>
          <o:OLEObject Type="Embed" ProgID="Equation.DSMT4" ShapeID="_x0000_i1044" DrawAspect="Content" ObjectID="_1700002980" r:id="rId50"/>
        </w:object>
      </w:r>
      <w:r>
        <w:rPr>
          <w:rFonts w:ascii="Times New Roman" w:hAnsi="Times New Roman"/>
          <w:szCs w:val="21"/>
        </w:rPr>
        <w:t>在</w:t>
      </w:r>
      <w:r w:rsidR="004B67FB" w:rsidRPr="00025957">
        <w:rPr>
          <w:position w:val="-4"/>
        </w:rPr>
        <w:object w:dxaOrig="240" w:dyaOrig="240">
          <v:shape id="_x0000_i1045" type="#_x0000_t75" style="width:11.9pt;height:11.9pt" o:ole="">
            <v:imagedata r:id="rId51" o:title=""/>
          </v:shape>
          <o:OLEObject Type="Embed" ProgID="Equation.DSMT4" ShapeID="_x0000_i1045" DrawAspect="Content" ObjectID="_1700002981" r:id="rId52"/>
        </w:object>
      </w:r>
      <w:r>
        <w:rPr>
          <w:rFonts w:ascii="Times New Roman" w:hAnsi="Times New Roman"/>
          <w:szCs w:val="21"/>
        </w:rPr>
        <w:t>上连续</w:t>
      </w:r>
      <w:r w:rsidR="005B668D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t>则</w:t>
      </w:r>
      <w:r w:rsidR="004B67FB" w:rsidRPr="004B67FB">
        <w:rPr>
          <w:position w:val="-32"/>
        </w:rPr>
        <w:object w:dxaOrig="1719" w:dyaOrig="620">
          <v:shape id="_x0000_i1046" type="#_x0000_t75" style="width:85.75pt;height:31.3pt" o:ole="">
            <v:imagedata r:id="rId53" o:title=""/>
          </v:shape>
          <o:OLEObject Type="Embed" ProgID="Equation.DSMT4" ShapeID="_x0000_i1046" DrawAspect="Content" ObjectID="_1700002982" r:id="rId54"/>
        </w:objec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(A) </w:t>
      </w:r>
      <w:r w:rsidR="004B67FB" w:rsidRPr="004B67FB">
        <w:rPr>
          <w:position w:val="-30"/>
        </w:rPr>
        <w:object w:dxaOrig="6340" w:dyaOrig="720">
          <v:shape id="_x0000_i1047" type="#_x0000_t75" style="width:316.8pt;height:36.3pt" o:ole="">
            <v:imagedata r:id="rId55" o:title=""/>
          </v:shape>
          <o:OLEObject Type="Embed" ProgID="Equation.DSMT4" ShapeID="_x0000_i1047" DrawAspect="Content" ObjectID="_1700002983" r:id="rId56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(B) </w:t>
      </w:r>
      <w:r w:rsidR="004B67FB" w:rsidRPr="004B67FB">
        <w:rPr>
          <w:position w:val="-30"/>
        </w:rPr>
        <w:object w:dxaOrig="6340" w:dyaOrig="720">
          <v:shape id="_x0000_i1048" type="#_x0000_t75" style="width:316.8pt;height:36.3pt" o:ole="">
            <v:imagedata r:id="rId57" o:title=""/>
          </v:shape>
          <o:OLEObject Type="Embed" ProgID="Equation.DSMT4" ShapeID="_x0000_i1048" DrawAspect="Content" ObjectID="_1700002984" r:id="rId58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1"/>
        </w:rPr>
      </w:pPr>
      <w:r w:rsidRPr="00373F5B">
        <w:lastRenderedPageBreak/>
        <w:t xml:space="preserve">(C) </w:t>
      </w:r>
      <w:r w:rsidR="004B67FB" w:rsidRPr="004B67FB">
        <w:rPr>
          <w:position w:val="-20"/>
        </w:rPr>
        <w:object w:dxaOrig="2320" w:dyaOrig="540">
          <v:shape id="_x0000_i1049" type="#_x0000_t75" style="width:115.85pt;height:26.9pt" o:ole="">
            <v:imagedata r:id="rId59" o:title=""/>
          </v:shape>
          <o:OLEObject Type="Embed" ProgID="Equation.DSMT4" ShapeID="_x0000_i1049" DrawAspect="Content" ObjectID="_1700002985" r:id="rId60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(D) </w:t>
      </w:r>
      <w:r w:rsidR="004B67FB" w:rsidRPr="004B67FB">
        <w:rPr>
          <w:position w:val="-18"/>
        </w:rPr>
        <w:object w:dxaOrig="2299" w:dyaOrig="580">
          <v:shape id="_x0000_i1050" type="#_x0000_t75" style="width:115.2pt;height:28.8pt" o:ole="">
            <v:imagedata r:id="rId61" o:title=""/>
          </v:shape>
          <o:OLEObject Type="Embed" ProgID="Equation.DSMT4" ShapeID="_x0000_i1050" DrawAspect="Content" ObjectID="_1700002986" r:id="rId62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BC2D76" w:rsidRPr="00C34F35" w:rsidRDefault="00BC2D76" w:rsidP="00CF0D62"/>
    <w:p w:rsidR="00810809" w:rsidRDefault="00BC2D76" w:rsidP="00CF0D62">
      <w:pPr>
        <w:jc w:val="left"/>
        <w:textAlignment w:val="center"/>
        <w:rPr>
          <w:rFonts w:ascii="Times New Roman" w:hAnsi="Times New Roman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C34F35">
        <w:rPr>
          <w:rFonts w:hint="eastAsia"/>
        </w:rPr>
        <w:t>．</w:t>
      </w:r>
      <w:r w:rsidR="00FB400F">
        <w:rPr>
          <w:rFonts w:ascii="Times New Roman" w:hAnsi="Times New Roman"/>
        </w:rPr>
        <w:t>在极坐标系下</w:t>
      </w:r>
      <w:r w:rsidR="00810809">
        <w:rPr>
          <w:rFonts w:ascii="Times New Roman" w:hAnsi="Times New Roman"/>
        </w:rPr>
        <w:t>二重积分</w:t>
      </w:r>
      <w:r w:rsidR="00FB400F">
        <w:rPr>
          <w:rFonts w:ascii="Times New Roman" w:hAnsi="Times New Roman" w:hint="eastAsia"/>
        </w:rPr>
        <w:t>区域</w:t>
      </w:r>
      <w:r w:rsidR="00FB400F">
        <w:rPr>
          <w:rFonts w:ascii="Times New Roman" w:hAnsi="Times New Roman"/>
        </w:rPr>
        <w:t>要分成两</w:t>
      </w:r>
      <w:r w:rsidR="00FB400F">
        <w:rPr>
          <w:rFonts w:ascii="Times New Roman" w:hAnsi="Times New Roman" w:hint="eastAsia"/>
        </w:rPr>
        <w:t>部分：</w:t>
      </w:r>
    </w:p>
    <w:p w:rsidR="00810809" w:rsidRDefault="00B17330" w:rsidP="00FB400F">
      <w:pPr>
        <w:ind w:leftChars="200" w:left="480"/>
        <w:jc w:val="center"/>
        <w:textAlignment w:val="center"/>
        <w:rPr>
          <w:rFonts w:ascii="Times New Roman" w:hAnsi="Times New Roman"/>
        </w:rPr>
      </w:pPr>
      <w:r w:rsidRPr="00025957">
        <w:rPr>
          <w:position w:val="-4"/>
        </w:rPr>
        <w:object w:dxaOrig="7600" w:dyaOrig="680">
          <v:shape id="_x0000_i1295" type="#_x0000_t75" style="width:380.05pt;height:33.8pt" o:ole="">
            <v:imagedata r:id="rId63" o:title=""/>
          </v:shape>
          <o:OLEObject Type="Embed" ProgID="Equation.DSMT4" ShapeID="_x0000_i1295" DrawAspect="Content" ObjectID="_1700002987" r:id="rId64"/>
        </w:object>
      </w:r>
    </w:p>
    <w:p w:rsidR="00810809" w:rsidRPr="00FB400F" w:rsidRDefault="00FB400F" w:rsidP="00FB400F">
      <w:pPr>
        <w:ind w:firstLineChars="200" w:firstLine="480"/>
        <w:jc w:val="left"/>
        <w:textAlignment w:val="center"/>
      </w:pPr>
      <w:r>
        <w:rPr>
          <w:rFonts w:ascii="Times New Roman" w:hAnsi="Times New Roman"/>
        </w:rPr>
        <w:t>所</w:t>
      </w:r>
      <w:r>
        <w:rPr>
          <w:rFonts w:ascii="Times New Roman" w:hAnsi="Times New Roman" w:hint="eastAsia"/>
        </w:rPr>
        <w:t>以选项</w:t>
      </w:r>
      <w:r w:rsidRPr="00FB400F">
        <w:rPr>
          <w:rFonts w:hint="eastAsia"/>
        </w:rPr>
        <w:t>(B)</w:t>
      </w:r>
      <w:r>
        <w:rPr>
          <w:rFonts w:hint="eastAsia"/>
        </w:rPr>
        <w:t>是正确的．</w:t>
      </w:r>
    </w:p>
    <w:p w:rsidR="001E333B" w:rsidRDefault="001E333B" w:rsidP="00CF0D62">
      <w:pPr>
        <w:jc w:val="left"/>
        <w:rPr>
          <w:rFonts w:ascii="Times New Roman" w:hAnsi="Times New Roman"/>
          <w:szCs w:val="21"/>
        </w:rPr>
      </w:pPr>
    </w:p>
    <w:p w:rsidR="001E333B" w:rsidRDefault="001E333B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jc w:val="left"/>
        <w:rPr>
          <w:rFonts w:ascii="Times New Roman" w:hAnsi="Times New Roman"/>
          <w:szCs w:val="21"/>
        </w:rPr>
      </w:pPr>
      <w:r w:rsidRPr="00BC2D76">
        <w:t xml:space="preserve">(4) </w:t>
      </w:r>
      <w:r>
        <w:rPr>
          <w:rFonts w:ascii="Times New Roman" w:hAnsi="Times New Roman"/>
          <w:szCs w:val="21"/>
        </w:rPr>
        <w:t>下列级数中发散的是</w: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(A) </w:t>
      </w:r>
      <w:r w:rsidR="004B67FB" w:rsidRPr="004B67FB">
        <w:rPr>
          <w:position w:val="-28"/>
        </w:rPr>
        <w:object w:dxaOrig="600" w:dyaOrig="680">
          <v:shape id="_x0000_i1051" type="#_x0000_t75" style="width:30.05pt;height:33.8pt" o:ole="">
            <v:imagedata r:id="rId65" o:title=""/>
          </v:shape>
          <o:OLEObject Type="Embed" ProgID="Equation.DSMT4" ShapeID="_x0000_i1051" DrawAspect="Content" ObjectID="_1700002988" r:id="rId66"/>
        </w:object>
      </w:r>
      <w:r w:rsidR="00373F5B">
        <w:rPr>
          <w:rFonts w:ascii="Times New Roman" w:hAnsi="Times New Roman" w:hint="eastAsia"/>
          <w:szCs w:val="24"/>
        </w:rPr>
        <w:t>．</w:t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="00373F5B">
        <w:rPr>
          <w:rFonts w:ascii="Times New Roman" w:hAnsi="Times New Roman" w:hint="eastAsia"/>
          <w:szCs w:val="24"/>
        </w:rPr>
        <w:tab/>
      </w:r>
      <w:r w:rsidRPr="00373F5B">
        <w:t xml:space="preserve">(B) </w:t>
      </w:r>
      <w:r w:rsidR="004B67FB" w:rsidRPr="004B67FB">
        <w:rPr>
          <w:position w:val="-28"/>
        </w:rPr>
        <w:object w:dxaOrig="1640" w:dyaOrig="680">
          <v:shape id="_x0000_i1052" type="#_x0000_t75" style="width:82pt;height:33.8pt" o:ole="">
            <v:imagedata r:id="rId67" o:title=""/>
          </v:shape>
          <o:OLEObject Type="Embed" ProgID="Equation.DSMT4" ShapeID="_x0000_i1052" DrawAspect="Content" ObjectID="_1700002989" r:id="rId68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373F5B">
        <w:t xml:space="preserve">(C) </w:t>
      </w:r>
      <w:r w:rsidR="004B67FB" w:rsidRPr="004B67FB">
        <w:rPr>
          <w:position w:val="-28"/>
        </w:rPr>
        <w:object w:dxaOrig="1219" w:dyaOrig="700">
          <v:shape id="_x0000_i1053" type="#_x0000_t75" style="width:60.75pt;height:35.05pt" o:ole="">
            <v:imagedata r:id="rId69" o:title=""/>
          </v:shape>
          <o:OLEObject Type="Embed" ProgID="Equation.DSMT4" ShapeID="_x0000_i1053" DrawAspect="Content" ObjectID="_1700002990" r:id="rId70"/>
        </w:object>
      </w:r>
      <w:r w:rsidR="00373F5B">
        <w:rPr>
          <w:rFonts w:ascii="Times New Roman" w:hAnsi="Times New Roman" w:hint="eastAsia"/>
          <w:szCs w:val="21"/>
        </w:rPr>
        <w:t>．</w:t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="00373F5B">
        <w:rPr>
          <w:rFonts w:ascii="Times New Roman" w:hAnsi="Times New Roman" w:hint="eastAsia"/>
          <w:szCs w:val="21"/>
        </w:rPr>
        <w:tab/>
      </w:r>
      <w:r w:rsidRPr="00373F5B">
        <w:t xml:space="preserve">(D) </w:t>
      </w:r>
      <w:r w:rsidR="004B67FB" w:rsidRPr="004B67FB">
        <w:rPr>
          <w:position w:val="-28"/>
        </w:rPr>
        <w:object w:dxaOrig="600" w:dyaOrig="680">
          <v:shape id="_x0000_i1054" type="#_x0000_t75" style="width:30.05pt;height:33.8pt" o:ole="">
            <v:imagedata r:id="rId71" o:title=""/>
          </v:shape>
          <o:OLEObject Type="Embed" ProgID="Equation.DSMT4" ShapeID="_x0000_i1054" DrawAspect="Content" ObjectID="_1700002991" r:id="rId72"/>
        </w:object>
      </w:r>
      <w:r w:rsidR="00373F5B">
        <w:rPr>
          <w:rFonts w:ascii="Times New Roman" w:hAnsi="Times New Roman" w:hint="eastAsia"/>
          <w:szCs w:val="24"/>
        </w:rPr>
        <w:t>．</w:t>
      </w:r>
    </w:p>
    <w:p w:rsidR="00BC2D76" w:rsidRPr="00C34F35" w:rsidRDefault="00BC2D76" w:rsidP="00CF0D62"/>
    <w:p w:rsidR="00810809" w:rsidRDefault="00BC2D76" w:rsidP="00EB0602">
      <w:pPr>
        <w:ind w:left="480" w:hangingChars="200" w:hanging="480"/>
        <w:jc w:val="left"/>
        <w:textAlignment w:val="center"/>
        <w:rPr>
          <w:rFonts w:ascii="Times New Roman" w:hAnsi="Times New Roman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C34F35">
        <w:rPr>
          <w:rFonts w:hint="eastAsia"/>
        </w:rPr>
        <w:t>．</w:t>
      </w:r>
      <w:r w:rsidR="00EB0602">
        <w:rPr>
          <w:rFonts w:ascii="Times New Roman" w:hAnsi="Times New Roman" w:hint="eastAsia"/>
        </w:rPr>
        <w:t>由</w:t>
      </w:r>
      <w:r w:rsidR="00810809">
        <w:rPr>
          <w:rFonts w:ascii="Times New Roman" w:hAnsi="Times New Roman"/>
        </w:rPr>
        <w:t>比值判别法</w:t>
      </w:r>
      <w:r w:rsidR="00EB0602">
        <w:rPr>
          <w:rFonts w:ascii="Times New Roman" w:hAnsi="Times New Roman" w:hint="eastAsia"/>
        </w:rPr>
        <w:t>易知</w:t>
      </w:r>
      <w:r w:rsidR="004B67FB" w:rsidRPr="00025957">
        <w:rPr>
          <w:position w:val="-4"/>
        </w:rPr>
        <w:object w:dxaOrig="600" w:dyaOrig="680">
          <v:shape id="_x0000_i1055" type="#_x0000_t75" style="width:30.05pt;height:33.8pt" o:ole="">
            <v:imagedata r:id="rId73" o:title=""/>
          </v:shape>
          <o:OLEObject Type="Embed" ProgID="Equation.DSMT4" ShapeID="_x0000_i1055" DrawAspect="Content" ObjectID="_1700002992" r:id="rId74"/>
        </w:object>
      </w:r>
      <w:r w:rsidR="00EB0602">
        <w:rPr>
          <w:rFonts w:ascii="Times New Roman" w:hAnsi="Times New Roman" w:hint="eastAsia"/>
          <w:szCs w:val="24"/>
        </w:rPr>
        <w:t>和</w:t>
      </w:r>
      <w:r w:rsidR="004B67FB" w:rsidRPr="00025957">
        <w:rPr>
          <w:position w:val="-4"/>
        </w:rPr>
        <w:object w:dxaOrig="600" w:dyaOrig="680">
          <v:shape id="_x0000_i1056" type="#_x0000_t75" style="width:30.05pt;height:33.8pt" o:ole="">
            <v:imagedata r:id="rId75" o:title=""/>
          </v:shape>
          <o:OLEObject Type="Embed" ProgID="Equation.DSMT4" ShapeID="_x0000_i1056" DrawAspect="Content" ObjectID="_1700002993" r:id="rId76"/>
        </w:object>
      </w:r>
      <w:r w:rsidR="00EB0602">
        <w:rPr>
          <w:rFonts w:ascii="Times New Roman" w:hAnsi="Times New Roman" w:hint="eastAsia"/>
          <w:szCs w:val="24"/>
        </w:rPr>
        <w:t>是</w:t>
      </w:r>
      <w:r w:rsidR="00810809">
        <w:rPr>
          <w:rFonts w:ascii="Times New Roman" w:hAnsi="Times New Roman"/>
        </w:rPr>
        <w:t>收敛</w:t>
      </w:r>
      <w:r w:rsidR="00EB0602">
        <w:rPr>
          <w:rFonts w:ascii="Times New Roman" w:hAnsi="Times New Roman" w:hint="eastAsia"/>
        </w:rPr>
        <w:t>的．因为</w:t>
      </w:r>
      <w:r w:rsidR="004B67FB" w:rsidRPr="00025957">
        <w:rPr>
          <w:position w:val="-4"/>
        </w:rPr>
        <w:object w:dxaOrig="2079" w:dyaOrig="680">
          <v:shape id="_x0000_i1057" type="#_x0000_t75" style="width:103.95pt;height:33.8pt" o:ole="">
            <v:imagedata r:id="rId77" o:title=""/>
          </v:shape>
          <o:OLEObject Type="Embed" ProgID="Equation.DSMT4" ShapeID="_x0000_i1057" DrawAspect="Content" ObjectID="_1700002994" r:id="rId78"/>
        </w:object>
      </w:r>
      <w:r w:rsidR="00EB0602">
        <w:rPr>
          <w:rFonts w:ascii="Times New Roman" w:hAnsi="Times New Roman" w:hint="eastAsia"/>
        </w:rPr>
        <w:t>，由比较判别法易知</w:t>
      </w:r>
      <w:r w:rsidR="004B67FB" w:rsidRPr="00025957">
        <w:rPr>
          <w:position w:val="-4"/>
        </w:rPr>
        <w:object w:dxaOrig="1640" w:dyaOrig="680">
          <v:shape id="_x0000_i1058" type="#_x0000_t75" style="width:82pt;height:33.8pt" o:ole="">
            <v:imagedata r:id="rId79" o:title=""/>
          </v:shape>
          <o:OLEObject Type="Embed" ProgID="Equation.DSMT4" ShapeID="_x0000_i1058" DrawAspect="Content" ObjectID="_1700002995" r:id="rId80"/>
        </w:object>
      </w:r>
      <w:r w:rsidR="00EB0602">
        <w:rPr>
          <w:rFonts w:ascii="Times New Roman" w:hAnsi="Times New Roman" w:hint="eastAsia"/>
          <w:szCs w:val="24"/>
        </w:rPr>
        <w:t>是收敛的．</w:t>
      </w:r>
      <w:r w:rsidR="00EB0602">
        <w:rPr>
          <w:rFonts w:ascii="Times New Roman" w:hAnsi="Times New Roman" w:hint="eastAsia"/>
        </w:rPr>
        <w:t>由</w:t>
      </w:r>
      <w:r w:rsidR="00810809">
        <w:rPr>
          <w:rFonts w:ascii="Times New Roman" w:hAnsi="Times New Roman"/>
        </w:rPr>
        <w:t>莱布尼茨判别法知</w:t>
      </w:r>
      <w:r w:rsidR="004B67FB" w:rsidRPr="00025957">
        <w:rPr>
          <w:position w:val="-4"/>
        </w:rPr>
        <w:object w:dxaOrig="920" w:dyaOrig="700">
          <v:shape id="_x0000_i1059" type="#_x0000_t75" style="width:45.7pt;height:35.05pt" o:ole="">
            <v:imagedata r:id="rId81" o:title=""/>
          </v:shape>
          <o:OLEObject Type="Embed" ProgID="Equation.DSMT4" ShapeID="_x0000_i1059" DrawAspect="Content" ObjectID="_1700002996" r:id="rId82"/>
        </w:object>
      </w:r>
      <w:r w:rsidR="00EB0602">
        <w:rPr>
          <w:rFonts w:ascii="Times New Roman" w:hAnsi="Times New Roman" w:hint="eastAsia"/>
          <w:noProof/>
        </w:rPr>
        <w:t>收敛，而由比较判别法知</w:t>
      </w:r>
      <w:r w:rsidR="004B67FB" w:rsidRPr="00025957">
        <w:rPr>
          <w:position w:val="-4"/>
        </w:rPr>
        <w:object w:dxaOrig="1700" w:dyaOrig="680">
          <v:shape id="_x0000_i1060" type="#_x0000_t75" style="width:85.15pt;height:33.8pt" o:ole="">
            <v:imagedata r:id="rId83" o:title=""/>
          </v:shape>
          <o:OLEObject Type="Embed" ProgID="Equation.DSMT4" ShapeID="_x0000_i1060" DrawAspect="Content" ObjectID="_1700002997" r:id="rId84"/>
        </w:object>
      </w:r>
      <w:r w:rsidR="00EB0602">
        <w:rPr>
          <w:rFonts w:ascii="Times New Roman" w:hAnsi="Times New Roman" w:hint="eastAsia"/>
          <w:szCs w:val="24"/>
        </w:rPr>
        <w:t>发散</w:t>
      </w:r>
      <w:r w:rsidR="00810809">
        <w:rPr>
          <w:rFonts w:ascii="Times New Roman" w:hAnsi="Times New Roman"/>
        </w:rPr>
        <w:t>，所以</w:t>
      </w:r>
      <w:r w:rsidR="004B67FB" w:rsidRPr="00025957">
        <w:rPr>
          <w:position w:val="-4"/>
        </w:rPr>
        <w:object w:dxaOrig="1219" w:dyaOrig="700">
          <v:shape id="_x0000_i1061" type="#_x0000_t75" style="width:60.75pt;height:35.05pt" o:ole="">
            <v:imagedata r:id="rId85" o:title=""/>
          </v:shape>
          <o:OLEObject Type="Embed" ProgID="Equation.DSMT4" ShapeID="_x0000_i1061" DrawAspect="Content" ObjectID="_1700002998" r:id="rId86"/>
        </w:object>
      </w:r>
      <w:r w:rsidR="00EB0602">
        <w:rPr>
          <w:rFonts w:ascii="Times New Roman" w:hAnsi="Times New Roman" w:hint="eastAsia"/>
          <w:noProof/>
        </w:rPr>
        <w:t>是</w:t>
      </w:r>
      <w:r w:rsidR="00EB0602">
        <w:rPr>
          <w:rFonts w:ascii="Times New Roman" w:hAnsi="Times New Roman"/>
        </w:rPr>
        <w:t>发散</w:t>
      </w:r>
      <w:r w:rsidR="00EB0602">
        <w:rPr>
          <w:rFonts w:ascii="Times New Roman" w:hAnsi="Times New Roman" w:hint="eastAsia"/>
        </w:rPr>
        <w:t>的．</w:t>
      </w:r>
    </w:p>
    <w:p w:rsidR="00CB0379" w:rsidRDefault="00CB0379" w:rsidP="00EB0602"/>
    <w:p w:rsidR="00CB0379" w:rsidRDefault="00CB0379" w:rsidP="00EB0602"/>
    <w:p w:rsidR="00CB0379" w:rsidRDefault="00810809" w:rsidP="00CF0D62">
      <w:pPr>
        <w:ind w:left="480" w:hangingChars="200" w:hanging="480"/>
        <w:rPr>
          <w:szCs w:val="21"/>
        </w:rPr>
      </w:pPr>
      <w:r w:rsidRPr="00CB0379">
        <w:t>(5)</w:t>
      </w:r>
      <w:r w:rsidR="00CB0379" w:rsidRPr="00CB0379">
        <w:rPr>
          <w:rStyle w:val="ae"/>
          <w:rFonts w:hint="eastAsia"/>
        </w:rPr>
        <w:t>【同试卷一第一</w:t>
      </w:r>
      <w:r w:rsidR="00CB0379" w:rsidRPr="00CB0379">
        <w:rPr>
          <w:rStyle w:val="ae"/>
        </w:rPr>
        <w:t>(</w:t>
      </w:r>
      <w:r w:rsidR="00CB0379" w:rsidRPr="00CB0379">
        <w:rPr>
          <w:rStyle w:val="ae"/>
          <w:rFonts w:hint="eastAsia"/>
        </w:rPr>
        <w:t>5</w:t>
      </w:r>
      <w:r w:rsidR="00CB0379" w:rsidRPr="00CB0379">
        <w:rPr>
          <w:rStyle w:val="ae"/>
        </w:rPr>
        <w:t>)</w:t>
      </w:r>
      <w:r w:rsidR="00CB0379" w:rsidRPr="00CB0379">
        <w:rPr>
          <w:rStyle w:val="ae"/>
          <w:rFonts w:hint="eastAsia"/>
        </w:rPr>
        <w:t>题】</w:t>
      </w:r>
      <w:r w:rsidR="00CB0379">
        <w:rPr>
          <w:szCs w:val="21"/>
        </w:rPr>
        <w:t>设矩阵</w:t>
      </w:r>
      <w:r w:rsidR="004B67FB" w:rsidRPr="004B67FB">
        <w:rPr>
          <w:position w:val="-50"/>
        </w:rPr>
        <w:object w:dxaOrig="1600" w:dyaOrig="1120">
          <v:shape id="_x0000_i1062" type="#_x0000_t75" style="width:80.15pt;height:55.7pt" o:ole="">
            <v:imagedata r:id="rId87" o:title=""/>
          </v:shape>
          <o:OLEObject Type="Embed" ProgID="Equation.DSMT4" ShapeID="_x0000_i1062" DrawAspect="Content" ObjectID="_1700002999" r:id="rId88"/>
        </w:object>
      </w:r>
      <w:r w:rsidR="00CB0379">
        <w:rPr>
          <w:rFonts w:hint="eastAsia"/>
          <w:szCs w:val="21"/>
        </w:rPr>
        <w:t>，</w:t>
      </w:r>
      <w:r w:rsidR="004B67FB" w:rsidRPr="004B67FB">
        <w:rPr>
          <w:position w:val="-50"/>
        </w:rPr>
        <w:object w:dxaOrig="900" w:dyaOrig="1120">
          <v:shape id="_x0000_i1063" type="#_x0000_t75" style="width:45.1pt;height:55.7pt" o:ole="">
            <v:imagedata r:id="rId89" o:title=""/>
          </v:shape>
          <o:OLEObject Type="Embed" ProgID="Equation.DSMT4" ShapeID="_x0000_i1063" DrawAspect="Content" ObjectID="_1700003000" r:id="rId90"/>
        </w:object>
      </w:r>
      <w:r w:rsidR="00CB0379">
        <w:rPr>
          <w:rFonts w:hint="eastAsia"/>
          <w:szCs w:val="21"/>
        </w:rPr>
        <w:t>．</w:t>
      </w:r>
      <w:r w:rsidR="00CB0379">
        <w:rPr>
          <w:szCs w:val="21"/>
        </w:rPr>
        <w:t>若集合</w:t>
      </w:r>
      <w:r w:rsidR="004B67FB" w:rsidRPr="004B67FB">
        <w:rPr>
          <w:position w:val="-16"/>
        </w:rPr>
        <w:object w:dxaOrig="960" w:dyaOrig="440">
          <v:shape id="_x0000_i1064" type="#_x0000_t75" style="width:48.2pt;height:21.9pt" o:ole="">
            <v:imagedata r:id="rId91" o:title=""/>
          </v:shape>
          <o:OLEObject Type="Embed" ProgID="Equation.DSMT4" ShapeID="_x0000_i1064" DrawAspect="Content" ObjectID="_1700003001" r:id="rId92"/>
        </w:object>
      </w:r>
      <w:r w:rsidR="00CB0379">
        <w:rPr>
          <w:szCs w:val="21"/>
        </w:rPr>
        <w:t>，则线性方程组</w:t>
      </w:r>
      <w:r w:rsidR="004B67FB" w:rsidRPr="004B67FB">
        <w:rPr>
          <w:position w:val="-6"/>
        </w:rPr>
        <w:object w:dxaOrig="700" w:dyaOrig="279">
          <v:shape id="_x0000_i1065" type="#_x0000_t75" style="width:35.05pt;height:13.75pt" o:ole="">
            <v:imagedata r:id="rId93" o:title=""/>
          </v:shape>
          <o:OLEObject Type="Embed" ProgID="Equation.DSMT4" ShapeID="_x0000_i1065" DrawAspect="Content" ObjectID="_1700003002" r:id="rId94"/>
        </w:object>
      </w:r>
      <w:r w:rsidR="00CB0379">
        <w:rPr>
          <w:szCs w:val="21"/>
        </w:rPr>
        <w:t>有无穷多解的充分必要条件为</w:t>
      </w:r>
      <w:r w:rsidR="00CB0379">
        <w:rPr>
          <w:szCs w:val="21"/>
        </w:rPr>
        <w:t xml:space="preserve">(  </w:t>
      </w:r>
      <w:r w:rsidR="00CB0379">
        <w:rPr>
          <w:rFonts w:hint="eastAsia"/>
          <w:szCs w:val="21"/>
        </w:rPr>
        <w:t xml:space="preserve"> </w:t>
      </w:r>
      <w:r w:rsidR="00CB0379">
        <w:rPr>
          <w:szCs w:val="21"/>
        </w:rPr>
        <w:t xml:space="preserve"> )</w:t>
      </w:r>
    </w:p>
    <w:p w:rsidR="00CB0379" w:rsidRDefault="00CB0379" w:rsidP="00CF0D62">
      <w:pPr>
        <w:ind w:firstLineChars="200" w:firstLine="480"/>
      </w:pPr>
      <w:r>
        <w:t xml:space="preserve">(A) </w:t>
      </w:r>
      <w:r w:rsidR="004B67FB" w:rsidRPr="004B67FB">
        <w:rPr>
          <w:position w:val="-8"/>
        </w:rPr>
        <w:object w:dxaOrig="1200" w:dyaOrig="300">
          <v:shape id="_x0000_i1066" type="#_x0000_t75" style="width:60.1pt;height:15.05pt" o:ole="">
            <v:imagedata r:id="rId95" o:title=""/>
          </v:shape>
          <o:OLEObject Type="Embed" ProgID="Equation.DSMT4" ShapeID="_x0000_i1066" DrawAspect="Content" ObjectID="_1700003003" r:id="rId96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(B) </w:t>
      </w:r>
      <w:r w:rsidR="004B67FB" w:rsidRPr="004B67FB">
        <w:rPr>
          <w:position w:val="-8"/>
        </w:rPr>
        <w:object w:dxaOrig="1200" w:dyaOrig="300">
          <v:shape id="_x0000_i1067" type="#_x0000_t75" style="width:60.1pt;height:15.05pt" o:ole="">
            <v:imagedata r:id="rId97" o:title=""/>
          </v:shape>
          <o:OLEObject Type="Embed" ProgID="Equation.DSMT4" ShapeID="_x0000_i1067" DrawAspect="Content" ObjectID="_1700003004" r:id="rId98"/>
        </w:object>
      </w:r>
      <w:r>
        <w:rPr>
          <w:rFonts w:hint="eastAsia"/>
          <w:szCs w:val="21"/>
        </w:rPr>
        <w:t>．</w:t>
      </w:r>
    </w:p>
    <w:p w:rsidR="00CB0379" w:rsidRDefault="00CB0379" w:rsidP="00CF0D62">
      <w:pPr>
        <w:ind w:firstLineChars="200" w:firstLine="480"/>
        <w:rPr>
          <w:szCs w:val="21"/>
        </w:rPr>
      </w:pPr>
      <w:r>
        <w:t>(C)</w:t>
      </w:r>
      <w:r>
        <w:rPr>
          <w:szCs w:val="21"/>
        </w:rPr>
        <w:t xml:space="preserve"> </w:t>
      </w:r>
      <w:r w:rsidR="004B67FB" w:rsidRPr="004B67FB">
        <w:rPr>
          <w:position w:val="-8"/>
        </w:rPr>
        <w:object w:dxaOrig="1200" w:dyaOrig="300">
          <v:shape id="_x0000_i1068" type="#_x0000_t75" style="width:60.1pt;height:15.05pt" o:ole="">
            <v:imagedata r:id="rId99" o:title=""/>
          </v:shape>
          <o:OLEObject Type="Embed" ProgID="Equation.DSMT4" ShapeID="_x0000_i1068" DrawAspect="Content" ObjectID="_1700003005" r:id="rId100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t xml:space="preserve">(D) </w:t>
      </w:r>
      <w:r w:rsidR="004B67FB" w:rsidRPr="004B67FB">
        <w:rPr>
          <w:position w:val="-8"/>
        </w:rPr>
        <w:object w:dxaOrig="1200" w:dyaOrig="300">
          <v:shape id="_x0000_i1069" type="#_x0000_t75" style="width:60.1pt;height:15.05pt" o:ole="">
            <v:imagedata r:id="rId101" o:title=""/>
          </v:shape>
          <o:OLEObject Type="Embed" ProgID="Equation.DSMT4" ShapeID="_x0000_i1069" DrawAspect="Content" ObjectID="_1700003006" r:id="rId102"/>
        </w:object>
      </w:r>
      <w:r>
        <w:rPr>
          <w:rFonts w:hint="eastAsia"/>
          <w:szCs w:val="21"/>
        </w:rPr>
        <w:t>．</w:t>
      </w:r>
    </w:p>
    <w:p w:rsidR="00CB0379" w:rsidRPr="00C34F35" w:rsidRDefault="00CB0379" w:rsidP="00CF0D62"/>
    <w:p w:rsidR="00CB0379" w:rsidRDefault="00CB0379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C34F35">
        <w:rPr>
          <w:rFonts w:hint="eastAsia"/>
        </w:rPr>
        <w:t>．</w:t>
      </w:r>
      <w:r>
        <w:rPr>
          <w:rFonts w:hint="eastAsia"/>
        </w:rPr>
        <w:t>作初等行变换得</w:t>
      </w:r>
    </w:p>
    <w:p w:rsidR="00CB0379" w:rsidRDefault="004B67FB" w:rsidP="00CF0D62">
      <w:pPr>
        <w:ind w:leftChars="200" w:left="480"/>
        <w:jc w:val="center"/>
        <w:rPr>
          <w:position w:val="-50"/>
        </w:rPr>
      </w:pPr>
      <w:r w:rsidRPr="004B67FB">
        <w:rPr>
          <w:position w:val="-50"/>
        </w:rPr>
        <w:object w:dxaOrig="6480" w:dyaOrig="1120">
          <v:shape id="_x0000_i1070" type="#_x0000_t75" style="width:324.3pt;height:55.7pt" o:ole="">
            <v:imagedata r:id="rId103" o:title=""/>
          </v:shape>
          <o:OLEObject Type="Embed" ProgID="Equation.DSMT4" ShapeID="_x0000_i1070" DrawAspect="Content" ObjectID="_1700003007" r:id="rId104"/>
        </w:object>
      </w:r>
    </w:p>
    <w:p w:rsidR="00CB0379" w:rsidRPr="00D3458D" w:rsidRDefault="00CB0379" w:rsidP="00CF0D62">
      <w:pPr>
        <w:ind w:leftChars="200" w:left="480"/>
      </w:pPr>
      <w:r w:rsidRPr="004C27CE">
        <w:rPr>
          <w:rFonts w:hint="eastAsia"/>
          <w:szCs w:val="21"/>
        </w:rPr>
        <w:t>由</w:t>
      </w:r>
      <w:r w:rsidR="004B67FB" w:rsidRPr="004B67FB">
        <w:rPr>
          <w:position w:val="-10"/>
        </w:rPr>
        <w:object w:dxaOrig="1719" w:dyaOrig="320">
          <v:shape id="_x0000_i1071" type="#_x0000_t75" style="width:85.75pt;height:16.3pt" o:ole="">
            <v:imagedata r:id="rId105" o:title=""/>
          </v:shape>
          <o:OLEObject Type="Embed" ProgID="Equation.DSMT4" ShapeID="_x0000_i1071" DrawAspect="Content" ObjectID="_1700003008" r:id="rId106"/>
        </w:object>
      </w:r>
      <w:r w:rsidRPr="004C27CE">
        <w:rPr>
          <w:rFonts w:hint="eastAsia"/>
        </w:rPr>
        <w:t>，故</w:t>
      </w:r>
      <w:r w:rsidR="004B67FB" w:rsidRPr="004B67FB">
        <w:rPr>
          <w:position w:val="-6"/>
        </w:rPr>
        <w:object w:dxaOrig="540" w:dyaOrig="279">
          <v:shape id="_x0000_i1072" type="#_x0000_t75" style="width:26.9pt;height:13.75pt" o:ole="">
            <v:imagedata r:id="rId107" o:title=""/>
          </v:shape>
          <o:OLEObject Type="Embed" ProgID="Equation.DSMT4" ShapeID="_x0000_i1072" DrawAspect="Content" ObjectID="_1700003009" r:id="rId108"/>
        </w:object>
      </w:r>
      <w:r w:rsidRPr="004C27CE">
        <w:rPr>
          <w:rFonts w:hint="eastAsia"/>
          <w:szCs w:val="21"/>
        </w:rPr>
        <w:t>或</w:t>
      </w:r>
      <w:r w:rsidR="004B67FB" w:rsidRPr="004B67FB">
        <w:rPr>
          <w:position w:val="-6"/>
        </w:rPr>
        <w:object w:dxaOrig="540" w:dyaOrig="279">
          <v:shape id="_x0000_i1073" type="#_x0000_t75" style="width:26.9pt;height:13.75pt" o:ole="">
            <v:imagedata r:id="rId109" o:title=""/>
          </v:shape>
          <o:OLEObject Type="Embed" ProgID="Equation.DSMT4" ShapeID="_x0000_i1073" DrawAspect="Content" ObjectID="_1700003010" r:id="rId110"/>
        </w:object>
      </w:r>
      <w:r w:rsidRPr="004C27CE">
        <w:rPr>
          <w:rFonts w:hint="eastAsia"/>
          <w:szCs w:val="21"/>
        </w:rPr>
        <w:t>，</w:t>
      </w:r>
      <w:r>
        <w:rPr>
          <w:rFonts w:hint="eastAsia"/>
          <w:szCs w:val="21"/>
        </w:rPr>
        <w:t>而且</w:t>
      </w:r>
      <w:r w:rsidR="004B67FB" w:rsidRPr="004B67FB">
        <w:rPr>
          <w:position w:val="-6"/>
        </w:rPr>
        <w:object w:dxaOrig="540" w:dyaOrig="279">
          <v:shape id="_x0000_i1074" type="#_x0000_t75" style="width:26.9pt;height:13.75pt" o:ole="">
            <v:imagedata r:id="rId111" o:title=""/>
          </v:shape>
          <o:OLEObject Type="Embed" ProgID="Equation.DSMT4" ShapeID="_x0000_i1074" DrawAspect="Content" ObjectID="_1700003011" r:id="rId112"/>
        </w:object>
      </w:r>
      <w:r w:rsidRPr="004C27CE">
        <w:rPr>
          <w:rFonts w:hint="eastAsia"/>
          <w:szCs w:val="21"/>
        </w:rPr>
        <w:t>或</w:t>
      </w:r>
      <w:r w:rsidR="004B67FB" w:rsidRPr="004B67FB">
        <w:rPr>
          <w:position w:val="-6"/>
        </w:rPr>
        <w:object w:dxaOrig="560" w:dyaOrig="279">
          <v:shape id="_x0000_i1075" type="#_x0000_t75" style="width:28.15pt;height:13.75pt" o:ole="">
            <v:imagedata r:id="rId113" o:title=""/>
          </v:shape>
          <o:OLEObject Type="Embed" ProgID="Equation.DSMT4" ShapeID="_x0000_i1075" DrawAspect="Content" ObjectID="_1700003012" r:id="rId114"/>
        </w:object>
      </w:r>
      <w:r>
        <w:rPr>
          <w:rFonts w:hint="eastAsia"/>
          <w:szCs w:val="21"/>
        </w:rPr>
        <w:t>．</w:t>
      </w:r>
    </w:p>
    <w:p w:rsidR="00CB0379" w:rsidRDefault="00CB0379" w:rsidP="00CF0D62">
      <w:pPr>
        <w:ind w:right="840"/>
        <w:rPr>
          <w:szCs w:val="21"/>
        </w:rPr>
      </w:pPr>
    </w:p>
    <w:p w:rsidR="00CB0379" w:rsidRDefault="00CB0379" w:rsidP="00CF0D62">
      <w:pPr>
        <w:jc w:val="left"/>
        <w:rPr>
          <w:rFonts w:ascii="Times New Roman" w:hAnsi="Times New Roman"/>
          <w:szCs w:val="21"/>
        </w:rPr>
      </w:pPr>
    </w:p>
    <w:p w:rsidR="004F3F17" w:rsidRPr="00E35729" w:rsidRDefault="00810809" w:rsidP="00CF0D62">
      <w:pPr>
        <w:ind w:left="480" w:hangingChars="200" w:hanging="480"/>
      </w:pPr>
      <w:r w:rsidRPr="004F3F17">
        <w:t>(6)</w:t>
      </w:r>
      <w:r w:rsidR="004F3F17" w:rsidRPr="004F3F17">
        <w:rPr>
          <w:rStyle w:val="ae"/>
          <w:rFonts w:hint="eastAsia"/>
        </w:rPr>
        <w:t>【同试卷一第一</w:t>
      </w:r>
      <w:r w:rsidR="004F3F17" w:rsidRPr="004F3F17">
        <w:rPr>
          <w:rStyle w:val="ae"/>
        </w:rPr>
        <w:t>(</w:t>
      </w:r>
      <w:r w:rsidR="004F3F17" w:rsidRPr="004F3F17">
        <w:rPr>
          <w:rStyle w:val="ae"/>
          <w:rFonts w:hint="eastAsia"/>
        </w:rPr>
        <w:t>6</w:t>
      </w:r>
      <w:r w:rsidR="004F3F17" w:rsidRPr="004F3F17">
        <w:rPr>
          <w:rStyle w:val="ae"/>
        </w:rPr>
        <w:t>)</w:t>
      </w:r>
      <w:r w:rsidR="004F3F17" w:rsidRPr="004F3F17">
        <w:rPr>
          <w:rStyle w:val="ae"/>
          <w:rFonts w:hint="eastAsia"/>
        </w:rPr>
        <w:t>题】</w:t>
      </w:r>
      <w:r w:rsidR="004F3F17">
        <w:rPr>
          <w:rFonts w:hint="eastAsia"/>
          <w:szCs w:val="21"/>
        </w:rPr>
        <w:t>设二次型</w:t>
      </w:r>
      <w:r w:rsidR="004B67FB" w:rsidRPr="004B67FB">
        <w:rPr>
          <w:position w:val="-14"/>
        </w:rPr>
        <w:object w:dxaOrig="1240" w:dyaOrig="400">
          <v:shape id="_x0000_i1076" type="#_x0000_t75" style="width:62pt;height:20.05pt" o:ole="">
            <v:imagedata r:id="rId115" o:title=""/>
          </v:shape>
          <o:OLEObject Type="Embed" ProgID="Equation.DSMT4" ShapeID="_x0000_i1076" DrawAspect="Content" ObjectID="_1700003013" r:id="rId116"/>
        </w:object>
      </w:r>
      <w:r w:rsidR="004F3F17">
        <w:rPr>
          <w:rFonts w:hint="eastAsia"/>
          <w:szCs w:val="21"/>
        </w:rPr>
        <w:t>在</w:t>
      </w:r>
      <w:r w:rsidR="004F3F17">
        <w:rPr>
          <w:szCs w:val="21"/>
        </w:rPr>
        <w:t>正交</w:t>
      </w:r>
      <w:r w:rsidR="004F3F17">
        <w:rPr>
          <w:rFonts w:hint="eastAsia"/>
          <w:szCs w:val="21"/>
        </w:rPr>
        <w:t>变换</w:t>
      </w:r>
      <w:r w:rsidR="004F3F17">
        <w:rPr>
          <w:szCs w:val="21"/>
        </w:rPr>
        <w:t>为</w:t>
      </w:r>
      <w:r w:rsidR="004B67FB" w:rsidRPr="004B67FB">
        <w:rPr>
          <w:position w:val="-10"/>
        </w:rPr>
        <w:object w:dxaOrig="700" w:dyaOrig="300">
          <v:shape id="_x0000_i1077" type="#_x0000_t75" style="width:35.05pt;height:15.05pt" o:ole="">
            <v:imagedata r:id="rId117" o:title=""/>
          </v:shape>
          <o:OLEObject Type="Embed" ProgID="Equation.DSMT4" ShapeID="_x0000_i1077" DrawAspect="Content" ObjectID="_1700003014" r:id="rId118"/>
        </w:object>
      </w:r>
      <w:r w:rsidR="004F3F17">
        <w:rPr>
          <w:rFonts w:hint="eastAsia"/>
          <w:szCs w:val="21"/>
        </w:rPr>
        <w:t>下</w:t>
      </w:r>
      <w:r w:rsidR="004F3F17">
        <w:rPr>
          <w:szCs w:val="21"/>
        </w:rPr>
        <w:t>的标准</w:t>
      </w:r>
      <w:r w:rsidR="004F3F17">
        <w:rPr>
          <w:rFonts w:hint="eastAsia"/>
          <w:szCs w:val="21"/>
        </w:rPr>
        <w:t>形</w:t>
      </w:r>
      <w:r w:rsidR="004F3F17">
        <w:rPr>
          <w:szCs w:val="21"/>
        </w:rPr>
        <w:t>为</w:t>
      </w:r>
      <w:r w:rsidR="004B67FB" w:rsidRPr="004B67FB">
        <w:rPr>
          <w:position w:val="-12"/>
        </w:rPr>
        <w:object w:dxaOrig="1359" w:dyaOrig="380">
          <v:shape id="_x0000_i1078" type="#_x0000_t75" style="width:68.25pt;height:18.8pt" o:ole="">
            <v:imagedata r:id="rId119" o:title=""/>
          </v:shape>
          <o:OLEObject Type="Embed" ProgID="Equation.DSMT4" ShapeID="_x0000_i1078" DrawAspect="Content" ObjectID="_1700003015" r:id="rId120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其中</w:t>
      </w:r>
      <w:r w:rsidR="004B67FB" w:rsidRPr="004B67FB">
        <w:rPr>
          <w:position w:val="-14"/>
        </w:rPr>
        <w:object w:dxaOrig="1380" w:dyaOrig="400">
          <v:shape id="_x0000_i1079" type="#_x0000_t75" style="width:68.85pt;height:20.05pt" o:ole="">
            <v:imagedata r:id="rId121" o:title=""/>
          </v:shape>
          <o:OLEObject Type="Embed" ProgID="Equation.DSMT4" ShapeID="_x0000_i1079" DrawAspect="Content" ObjectID="_1700003016" r:id="rId122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若</w:t>
      </w:r>
      <w:r w:rsidR="004B67FB" w:rsidRPr="004B67FB">
        <w:rPr>
          <w:position w:val="-14"/>
        </w:rPr>
        <w:object w:dxaOrig="1520" w:dyaOrig="400">
          <v:shape id="_x0000_i1080" type="#_x0000_t75" style="width:75.75pt;height:20.05pt" o:ole="">
            <v:imagedata r:id="rId123" o:title=""/>
          </v:shape>
          <o:OLEObject Type="Embed" ProgID="Equation.DSMT4" ShapeID="_x0000_i1080" DrawAspect="Content" ObjectID="_1700003017" r:id="rId124"/>
        </w:object>
      </w:r>
      <w:r w:rsidR="004F3F17">
        <w:rPr>
          <w:rFonts w:hint="eastAsia"/>
          <w:szCs w:val="21"/>
        </w:rPr>
        <w:t>，</w:t>
      </w:r>
      <w:r w:rsidR="004F3F17">
        <w:rPr>
          <w:szCs w:val="21"/>
        </w:rPr>
        <w:t>则</w:t>
      </w:r>
      <w:r w:rsidR="004B67FB" w:rsidRPr="004B67FB">
        <w:rPr>
          <w:position w:val="-14"/>
        </w:rPr>
        <w:object w:dxaOrig="1240" w:dyaOrig="400">
          <v:shape id="_x0000_i1081" type="#_x0000_t75" style="width:62pt;height:20.05pt" o:ole="">
            <v:imagedata r:id="rId125" o:title=""/>
          </v:shape>
          <o:OLEObject Type="Embed" ProgID="Equation.DSMT4" ShapeID="_x0000_i1081" DrawAspect="Content" ObjectID="_1700003018" r:id="rId126"/>
        </w:object>
      </w:r>
      <w:r w:rsidR="004F3F17">
        <w:rPr>
          <w:rFonts w:hint="eastAsia"/>
        </w:rPr>
        <w:t>在</w:t>
      </w:r>
      <w:r w:rsidR="004F3F17">
        <w:t>正交变换</w:t>
      </w:r>
      <w:r w:rsidR="004B67FB" w:rsidRPr="004B67FB">
        <w:rPr>
          <w:position w:val="-10"/>
        </w:rPr>
        <w:object w:dxaOrig="700" w:dyaOrig="320">
          <v:shape id="_x0000_i1082" type="#_x0000_t75" style="width:35.05pt;height:16.3pt" o:ole="">
            <v:imagedata r:id="rId127" o:title=""/>
          </v:shape>
          <o:OLEObject Type="Embed" ProgID="Equation.DSMT4" ShapeID="_x0000_i1082" DrawAspect="Content" ObjectID="_1700003019" r:id="rId128"/>
        </w:object>
      </w:r>
      <w:r w:rsidR="004F3F17">
        <w:rPr>
          <w:rFonts w:hint="eastAsia"/>
        </w:rPr>
        <w:t>下</w:t>
      </w:r>
      <w:r w:rsidR="004F3F17">
        <w:t>的标准形为</w:t>
      </w:r>
      <w:r w:rsidR="004F3F17" w:rsidRPr="004E12A6">
        <w:rPr>
          <w:szCs w:val="21"/>
        </w:rPr>
        <w:t xml:space="preserve">(   </w:t>
      </w:r>
      <w:r w:rsidR="004F3F17">
        <w:rPr>
          <w:rFonts w:hint="eastAsia"/>
          <w:szCs w:val="21"/>
        </w:rPr>
        <w:t xml:space="preserve"> </w:t>
      </w:r>
      <w:r w:rsidR="004F3F17" w:rsidRPr="004E12A6">
        <w:rPr>
          <w:szCs w:val="21"/>
        </w:rPr>
        <w:t>)</w:t>
      </w:r>
    </w:p>
    <w:p w:rsidR="004F3F17" w:rsidRPr="004E12A6" w:rsidRDefault="004F3F17" w:rsidP="00CF0D62">
      <w:pPr>
        <w:ind w:firstLineChars="200" w:firstLine="480"/>
      </w:pPr>
      <w:r w:rsidRPr="004E12A6">
        <w:lastRenderedPageBreak/>
        <w:t xml:space="preserve">(A) </w:t>
      </w:r>
      <w:r w:rsidR="004B67FB" w:rsidRPr="004B67FB">
        <w:rPr>
          <w:position w:val="-12"/>
        </w:rPr>
        <w:object w:dxaOrig="1359" w:dyaOrig="380">
          <v:shape id="_x0000_i1083" type="#_x0000_t75" style="width:68.25pt;height:18.8pt" o:ole="">
            <v:imagedata r:id="rId129" o:title=""/>
          </v:shape>
          <o:OLEObject Type="Embed" ProgID="Equation.DSMT4" ShapeID="_x0000_i1083" DrawAspect="Content" ObjectID="_1700003020" r:id="rId130"/>
        </w:object>
      </w:r>
      <w:r>
        <w:rPr>
          <w:rFonts w:hint="eastAsia"/>
        </w:rPr>
        <w:t>．</w:t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="005B668D">
        <w:rPr>
          <w:rFonts w:hint="eastAsia"/>
        </w:rPr>
        <w:tab/>
      </w:r>
      <w:r w:rsidRPr="004E12A6">
        <w:t>(B)</w:t>
      </w:r>
      <w:r w:rsidRPr="0022159B">
        <w:t xml:space="preserve"> </w:t>
      </w:r>
      <w:r w:rsidR="004B67FB" w:rsidRPr="004B67FB">
        <w:rPr>
          <w:position w:val="-12"/>
        </w:rPr>
        <w:object w:dxaOrig="1359" w:dyaOrig="380">
          <v:shape id="_x0000_i1084" type="#_x0000_t75" style="width:68.25pt;height:18.8pt" o:ole="">
            <v:imagedata r:id="rId131" o:title=""/>
          </v:shape>
          <o:OLEObject Type="Embed" ProgID="Equation.DSMT4" ShapeID="_x0000_i1084" DrawAspect="Content" ObjectID="_1700003021" r:id="rId132"/>
        </w:object>
      </w:r>
      <w:r>
        <w:rPr>
          <w:rFonts w:hint="eastAsia"/>
        </w:rPr>
        <w:t>．</w:t>
      </w:r>
    </w:p>
    <w:p w:rsidR="004F3F17" w:rsidRPr="00DD28C5" w:rsidRDefault="004F3F17" w:rsidP="00CF0D62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B67FB" w:rsidRPr="004B67FB">
        <w:rPr>
          <w:position w:val="-12"/>
        </w:rPr>
        <w:object w:dxaOrig="1359" w:dyaOrig="380">
          <v:shape id="_x0000_i1085" type="#_x0000_t75" style="width:68.25pt;height:18.8pt" o:ole="">
            <v:imagedata r:id="rId133" o:title=""/>
          </v:shape>
          <o:OLEObject Type="Embed" ProgID="Equation.DSMT4" ShapeID="_x0000_i1085" DrawAspect="Content" ObjectID="_1700003022" r:id="rId134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4E12A6">
        <w:t xml:space="preserve">(D) </w:t>
      </w:r>
      <w:r w:rsidR="004B67FB" w:rsidRPr="004B67FB">
        <w:rPr>
          <w:position w:val="-12"/>
        </w:rPr>
        <w:object w:dxaOrig="1359" w:dyaOrig="380">
          <v:shape id="_x0000_i1086" type="#_x0000_t75" style="width:68.25pt;height:18.8pt" o:ole="">
            <v:imagedata r:id="rId135" o:title=""/>
          </v:shape>
          <o:OLEObject Type="Embed" ProgID="Equation.DSMT4" ShapeID="_x0000_i1086" DrawAspect="Content" ObjectID="_1700003023" r:id="rId136"/>
        </w:object>
      </w:r>
      <w:r>
        <w:rPr>
          <w:rFonts w:hint="eastAsia"/>
        </w:rPr>
        <w:t>．</w:t>
      </w:r>
    </w:p>
    <w:p w:rsidR="004F3F17" w:rsidRPr="00C34F35" w:rsidRDefault="004F3F17" w:rsidP="00CF0D62"/>
    <w:p w:rsidR="004F3F17" w:rsidRPr="00C34F35" w:rsidRDefault="004F3F17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C34F35">
        <w:rPr>
          <w:rFonts w:hint="eastAsia"/>
        </w:rPr>
        <w:t>．</w:t>
      </w:r>
      <w:r>
        <w:rPr>
          <w:rFonts w:hint="eastAsia"/>
        </w:rPr>
        <w:t>依题意，有</w:t>
      </w:r>
      <w:r w:rsidR="004B67FB" w:rsidRPr="004B67FB">
        <w:rPr>
          <w:position w:val="-12"/>
        </w:rPr>
        <w:object w:dxaOrig="3860" w:dyaOrig="380">
          <v:shape id="_x0000_i1087" type="#_x0000_t75" style="width:192.85pt;height:18.8pt" o:ole="">
            <v:imagedata r:id="rId137" o:title=""/>
          </v:shape>
          <o:OLEObject Type="Embed" ProgID="Equation.DSMT4" ShapeID="_x0000_i1087" DrawAspect="Content" ObjectID="_1700003024" r:id="rId138"/>
        </w:object>
      </w:r>
      <w:r>
        <w:rPr>
          <w:rFonts w:hint="eastAsia"/>
          <w:szCs w:val="21"/>
        </w:rPr>
        <w:t>，且</w:t>
      </w:r>
    </w:p>
    <w:p w:rsidR="004F3F17" w:rsidRDefault="004B67FB" w:rsidP="00CF0D62">
      <w:pPr>
        <w:ind w:leftChars="200" w:left="480"/>
        <w:jc w:val="center"/>
        <w:rPr>
          <w:szCs w:val="21"/>
        </w:rPr>
      </w:pPr>
      <w:r w:rsidRPr="004B67FB">
        <w:rPr>
          <w:position w:val="-50"/>
        </w:rPr>
        <w:object w:dxaOrig="4580" w:dyaOrig="1120">
          <v:shape id="_x0000_i1088" type="#_x0000_t75" style="width:229.15pt;height:55.7pt" o:ole="">
            <v:imagedata r:id="rId139" o:title=""/>
          </v:shape>
          <o:OLEObject Type="Embed" ProgID="Equation.DSMT4" ShapeID="_x0000_i1088" DrawAspect="Content" ObjectID="_1700003025" r:id="rId140"/>
        </w:object>
      </w:r>
    </w:p>
    <w:p w:rsidR="004F3F17" w:rsidRDefault="004F3F17" w:rsidP="00CF0D62">
      <w:pPr>
        <w:ind w:leftChars="200" w:left="480"/>
        <w:rPr>
          <w:szCs w:val="21"/>
        </w:rPr>
      </w:pPr>
      <w:r>
        <w:rPr>
          <w:rFonts w:hint="eastAsia"/>
          <w:szCs w:val="21"/>
        </w:rPr>
        <w:t>由此可得</w:t>
      </w:r>
    </w:p>
    <w:p w:rsidR="004F3F17" w:rsidRDefault="004B67FB" w:rsidP="00CF0D62">
      <w:pPr>
        <w:ind w:leftChars="200" w:left="480"/>
        <w:jc w:val="center"/>
        <w:rPr>
          <w:szCs w:val="21"/>
        </w:rPr>
      </w:pPr>
      <w:r w:rsidRPr="004B67FB">
        <w:rPr>
          <w:position w:val="-50"/>
        </w:rPr>
        <w:object w:dxaOrig="3440" w:dyaOrig="1120">
          <v:shape id="_x0000_i1089" type="#_x0000_t75" style="width:172.15pt;height:55.7pt" o:ole="">
            <v:imagedata r:id="rId141" o:title=""/>
          </v:shape>
          <o:OLEObject Type="Embed" ProgID="Equation.DSMT4" ShapeID="_x0000_i1089" DrawAspect="Content" ObjectID="_1700003026" r:id="rId142"/>
        </w:object>
      </w:r>
    </w:p>
    <w:p w:rsidR="004F3F17" w:rsidRPr="009D6E8E" w:rsidRDefault="004F3F17" w:rsidP="00CF0D62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4B67FB" w:rsidRPr="004B67FB">
        <w:rPr>
          <w:position w:val="-12"/>
        </w:rPr>
        <w:object w:dxaOrig="3879" w:dyaOrig="380">
          <v:shape id="_x0000_i1090" type="#_x0000_t75" style="width:194.1pt;height:18.8pt" o:ole="">
            <v:imagedata r:id="rId143" o:title=""/>
          </v:shape>
          <o:OLEObject Type="Embed" ProgID="Equation.DSMT4" ShapeID="_x0000_i1090" DrawAspect="Content" ObjectID="_1700003027" r:id="rId144"/>
        </w:object>
      </w:r>
      <w:r>
        <w:rPr>
          <w:rFonts w:hint="eastAsia"/>
          <w:szCs w:val="21"/>
        </w:rPr>
        <w:t>．</w:t>
      </w:r>
    </w:p>
    <w:p w:rsidR="004F3F17" w:rsidRDefault="004F3F17" w:rsidP="00CF0D62">
      <w:pPr>
        <w:rPr>
          <w:szCs w:val="21"/>
        </w:rPr>
      </w:pPr>
    </w:p>
    <w:p w:rsidR="004F3F17" w:rsidRDefault="004F3F17" w:rsidP="00CF0D62">
      <w:pPr>
        <w:jc w:val="left"/>
        <w:rPr>
          <w:rFonts w:ascii="Times New Roman" w:hAnsi="Times New Roman"/>
          <w:szCs w:val="21"/>
        </w:rPr>
      </w:pPr>
    </w:p>
    <w:p w:rsidR="006638DE" w:rsidRPr="004E12A6" w:rsidRDefault="006638DE" w:rsidP="00CF0D62">
      <w:pPr>
        <w:rPr>
          <w:szCs w:val="21"/>
        </w:rPr>
      </w:pPr>
      <w:r>
        <w:t>(7)</w:t>
      </w:r>
      <w:r w:rsidRPr="006638DE">
        <w:rPr>
          <w:rStyle w:val="ae"/>
          <w:rFonts w:hint="eastAsia"/>
        </w:rPr>
        <w:t>【同试卷一第一</w:t>
      </w:r>
      <w:r w:rsidRPr="006638DE">
        <w:rPr>
          <w:rStyle w:val="ae"/>
        </w:rPr>
        <w:t>(</w:t>
      </w:r>
      <w:r w:rsidRPr="006638DE">
        <w:rPr>
          <w:rStyle w:val="ae"/>
          <w:rFonts w:hint="eastAsia"/>
        </w:rPr>
        <w:t>7</w:t>
      </w:r>
      <w:r w:rsidRPr="006638DE">
        <w:rPr>
          <w:rStyle w:val="ae"/>
        </w:rPr>
        <w:t>)</w:t>
      </w:r>
      <w:r w:rsidRPr="006638DE">
        <w:rPr>
          <w:rStyle w:val="ae"/>
          <w:rFonts w:hint="eastAsia"/>
        </w:rPr>
        <w:t>题】</w:t>
      </w:r>
      <w:r>
        <w:rPr>
          <w:rFonts w:hint="eastAsia"/>
          <w:szCs w:val="21"/>
        </w:rPr>
        <w:t>若</w:t>
      </w:r>
      <w:r w:rsidR="004B67FB" w:rsidRPr="00025957">
        <w:rPr>
          <w:position w:val="-4"/>
        </w:rPr>
        <w:object w:dxaOrig="240" w:dyaOrig="260">
          <v:shape id="_x0000_i1091" type="#_x0000_t75" style="width:11.9pt;height:13.15pt" o:ole="">
            <v:imagedata r:id="rId145" o:title=""/>
          </v:shape>
          <o:OLEObject Type="Embed" ProgID="Equation.DSMT4" ShapeID="_x0000_i1091" DrawAspect="Content" ObjectID="_1700003028" r:id="rId146"/>
        </w:object>
      </w:r>
      <w:r>
        <w:rPr>
          <w:rFonts w:hint="eastAsia"/>
          <w:szCs w:val="21"/>
        </w:rPr>
        <w:t xml:space="preserve">, </w:t>
      </w:r>
      <w:r w:rsidR="004B67FB" w:rsidRPr="00025957">
        <w:rPr>
          <w:position w:val="-4"/>
        </w:rPr>
        <w:object w:dxaOrig="220" w:dyaOrig="240">
          <v:shape id="_x0000_i1092" type="#_x0000_t75" style="width:11.25pt;height:11.9pt" o:ole="">
            <v:imagedata r:id="rId147" o:title=""/>
          </v:shape>
          <o:OLEObject Type="Embed" ProgID="Equation.DSMT4" ShapeID="_x0000_i1092" DrawAspect="Content" ObjectID="_1700003029" r:id="rId148"/>
        </w:object>
      </w:r>
      <w:r>
        <w:rPr>
          <w:rFonts w:hint="eastAsia"/>
          <w:szCs w:val="21"/>
        </w:rPr>
        <w:t>为</w:t>
      </w:r>
      <w:r>
        <w:rPr>
          <w:szCs w:val="21"/>
        </w:rPr>
        <w:t>任意</w:t>
      </w:r>
      <w:r>
        <w:rPr>
          <w:rFonts w:hint="eastAsia"/>
          <w:szCs w:val="21"/>
        </w:rPr>
        <w:t>两个</w:t>
      </w:r>
      <w:r>
        <w:rPr>
          <w:szCs w:val="21"/>
        </w:rPr>
        <w:t>随机事件，则</w:t>
      </w:r>
      <w:r w:rsidRPr="004E12A6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6638DE" w:rsidRPr="004E12A6" w:rsidRDefault="006638DE" w:rsidP="00CF0D62">
      <w:pPr>
        <w:ind w:firstLineChars="200" w:firstLine="480"/>
      </w:pPr>
      <w:r w:rsidRPr="004E12A6">
        <w:t>(A)</w:t>
      </w:r>
      <w:r w:rsidRPr="00AF6220">
        <w:t xml:space="preserve"> </w:t>
      </w:r>
      <w:r w:rsidR="004B67FB" w:rsidRPr="004B67FB">
        <w:rPr>
          <w:position w:val="-14"/>
        </w:rPr>
        <w:object w:dxaOrig="2000" w:dyaOrig="400">
          <v:shape id="_x0000_i1093" type="#_x0000_t75" style="width:100.15pt;height:20.05pt" o:ole="">
            <v:imagedata r:id="rId149" o:title=""/>
          </v:shape>
          <o:OLEObject Type="Embed" ProgID="Equation.DSMT4" ShapeID="_x0000_i1093" DrawAspect="Content" ObjectID="_1700003030" r:id="rId15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="004B67FB" w:rsidRPr="004B67FB">
        <w:rPr>
          <w:position w:val="-14"/>
        </w:rPr>
        <w:object w:dxaOrig="2000" w:dyaOrig="400">
          <v:shape id="_x0000_i1094" type="#_x0000_t75" style="width:100.15pt;height:20.05pt" o:ole="">
            <v:imagedata r:id="rId151" o:title=""/>
          </v:shape>
          <o:OLEObject Type="Embed" ProgID="Equation.DSMT4" ShapeID="_x0000_i1094" DrawAspect="Content" ObjectID="_1700003031" r:id="rId152"/>
        </w:object>
      </w:r>
      <w:r>
        <w:rPr>
          <w:rFonts w:hint="eastAsia"/>
        </w:rPr>
        <w:t>．</w:t>
      </w:r>
    </w:p>
    <w:p w:rsidR="006638DE" w:rsidRPr="008C569D" w:rsidRDefault="006638DE" w:rsidP="00CF0D62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B67FB" w:rsidRPr="004B67FB">
        <w:rPr>
          <w:position w:val="-24"/>
        </w:rPr>
        <w:object w:dxaOrig="2220" w:dyaOrig="660">
          <v:shape id="_x0000_i1095" type="#_x0000_t75" style="width:110.8pt;height:33.2pt" o:ole="">
            <v:imagedata r:id="rId153" o:title=""/>
          </v:shape>
          <o:OLEObject Type="Embed" ProgID="Equation.DSMT4" ShapeID="_x0000_i1095" DrawAspect="Content" ObjectID="_1700003032" r:id="rId154"/>
        </w:object>
      </w:r>
      <w:r>
        <w:rPr>
          <w:rFonts w:hint="eastAsia"/>
        </w:rPr>
        <w:t>．</w:t>
      </w:r>
      <w:r w:rsidR="004B67FB">
        <w:rPr>
          <w:rFonts w:hint="eastAsia"/>
        </w:rPr>
        <w:tab/>
      </w:r>
      <w:r w:rsidR="004B67FB">
        <w:rPr>
          <w:rFonts w:hint="eastAsia"/>
        </w:rPr>
        <w:tab/>
      </w:r>
      <w:r w:rsidR="004B67FB">
        <w:rPr>
          <w:rFonts w:hint="eastAsia"/>
        </w:rPr>
        <w:tab/>
      </w:r>
      <w:r w:rsidRPr="004E12A6">
        <w:t xml:space="preserve">(D) </w:t>
      </w:r>
      <w:r w:rsidR="004B67FB" w:rsidRPr="004B67FB">
        <w:rPr>
          <w:position w:val="-24"/>
        </w:rPr>
        <w:object w:dxaOrig="2220" w:dyaOrig="660">
          <v:shape id="_x0000_i1096" type="#_x0000_t75" style="width:110.8pt;height:33.2pt" o:ole="">
            <v:imagedata r:id="rId155" o:title=""/>
          </v:shape>
          <o:OLEObject Type="Embed" ProgID="Equation.DSMT4" ShapeID="_x0000_i1096" DrawAspect="Content" ObjectID="_1700003033" r:id="rId156"/>
        </w:object>
      </w:r>
      <w:r>
        <w:rPr>
          <w:rFonts w:hint="eastAsia"/>
        </w:rPr>
        <w:t>．</w:t>
      </w:r>
    </w:p>
    <w:p w:rsidR="006638DE" w:rsidRPr="00C34F35" w:rsidRDefault="006638DE" w:rsidP="00CF0D62"/>
    <w:p w:rsidR="006638DE" w:rsidRPr="009E503D" w:rsidRDefault="006638DE" w:rsidP="00CF0D62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C34F35">
        <w:rPr>
          <w:rFonts w:hint="eastAsia"/>
        </w:rPr>
        <w:t>．</w:t>
      </w:r>
      <w:r>
        <w:rPr>
          <w:rFonts w:hint="eastAsia"/>
        </w:rPr>
        <w:t>因为</w:t>
      </w:r>
      <w:r w:rsidR="004B67FB" w:rsidRPr="00025957">
        <w:rPr>
          <w:position w:val="-4"/>
        </w:rPr>
        <w:object w:dxaOrig="800" w:dyaOrig="260">
          <v:shape id="_x0000_i1097" type="#_x0000_t75" style="width:40.05pt;height:13.15pt" o:ole="">
            <v:imagedata r:id="rId157" o:title=""/>
          </v:shape>
          <o:OLEObject Type="Embed" ProgID="Equation.DSMT4" ShapeID="_x0000_i1097" DrawAspect="Content" ObjectID="_1700003034" r:id="rId158"/>
        </w:object>
      </w:r>
      <w:r>
        <w:rPr>
          <w:rFonts w:hint="eastAsia"/>
        </w:rPr>
        <w:t>且</w:t>
      </w:r>
      <w:r w:rsidR="004B67FB" w:rsidRPr="00025957">
        <w:rPr>
          <w:position w:val="-4"/>
        </w:rPr>
        <w:object w:dxaOrig="800" w:dyaOrig="260">
          <v:shape id="_x0000_i1098" type="#_x0000_t75" style="width:40.05pt;height:13.15pt" o:ole="">
            <v:imagedata r:id="rId159" o:title=""/>
          </v:shape>
          <o:OLEObject Type="Embed" ProgID="Equation.DSMT4" ShapeID="_x0000_i1098" DrawAspect="Content" ObjectID="_1700003035" r:id="rId160"/>
        </w:object>
      </w:r>
      <w:r>
        <w:rPr>
          <w:rFonts w:hint="eastAsia"/>
        </w:rPr>
        <w:t>，所以</w:t>
      </w:r>
      <w:r w:rsidR="004B67FB" w:rsidRPr="004B67FB">
        <w:rPr>
          <w:position w:val="-10"/>
        </w:rPr>
        <w:object w:dxaOrig="1400" w:dyaOrig="320">
          <v:shape id="_x0000_i1099" type="#_x0000_t75" style="width:70.1pt;height:16.3pt" o:ole="">
            <v:imagedata r:id="rId161" o:title=""/>
          </v:shape>
          <o:OLEObject Type="Embed" ProgID="Equation.DSMT4" ShapeID="_x0000_i1099" DrawAspect="Content" ObjectID="_1700003036" r:id="rId162"/>
        </w:object>
      </w:r>
      <w:r>
        <w:rPr>
          <w:rFonts w:hint="eastAsia"/>
        </w:rPr>
        <w:t>且</w:t>
      </w:r>
      <w:r w:rsidR="004B67FB" w:rsidRPr="004B67FB">
        <w:rPr>
          <w:position w:val="-10"/>
        </w:rPr>
        <w:object w:dxaOrig="1400" w:dyaOrig="320">
          <v:shape id="_x0000_i1100" type="#_x0000_t75" style="width:70.1pt;height:16.3pt" o:ole="">
            <v:imagedata r:id="rId163" o:title=""/>
          </v:shape>
          <o:OLEObject Type="Embed" ProgID="Equation.DSMT4" ShapeID="_x0000_i1100" DrawAspect="Content" ObjectID="_1700003037" r:id="rId164"/>
        </w:object>
      </w:r>
      <w:r>
        <w:rPr>
          <w:rFonts w:hint="eastAsia"/>
        </w:rPr>
        <w:t>．从而</w:t>
      </w:r>
      <w:r w:rsidR="004B67FB" w:rsidRPr="004B67FB">
        <w:rPr>
          <w:position w:val="-24"/>
        </w:rPr>
        <w:object w:dxaOrig="2120" w:dyaOrig="620">
          <v:shape id="_x0000_i1101" type="#_x0000_t75" style="width:105.8pt;height:31.3pt" o:ole="">
            <v:imagedata r:id="rId165" o:title=""/>
          </v:shape>
          <o:OLEObject Type="Embed" ProgID="Equation.DSMT4" ShapeID="_x0000_i1101" DrawAspect="Content" ObjectID="_1700003038" r:id="rId166"/>
        </w:object>
      </w:r>
      <w:r>
        <w:rPr>
          <w:rFonts w:hint="eastAsia"/>
        </w:rPr>
        <w:t>．</w:t>
      </w:r>
    </w:p>
    <w:p w:rsidR="006638DE" w:rsidRDefault="006638DE" w:rsidP="00CF0D62"/>
    <w:p w:rsidR="006638DE" w:rsidRDefault="006638DE" w:rsidP="00CF0D62">
      <w:pPr>
        <w:jc w:val="left"/>
        <w:rPr>
          <w:rFonts w:ascii="Times New Roman" w:hAnsi="Times New Roman"/>
          <w:szCs w:val="21"/>
        </w:rPr>
      </w:pPr>
    </w:p>
    <w:p w:rsidR="00810809" w:rsidRDefault="00810809" w:rsidP="00CF0D62">
      <w:pPr>
        <w:ind w:left="480" w:hangingChars="200" w:hanging="480"/>
        <w:jc w:val="left"/>
        <w:rPr>
          <w:rFonts w:ascii="Times New Roman" w:hAnsi="Times New Roman"/>
          <w:szCs w:val="21"/>
        </w:rPr>
      </w:pPr>
      <w:r w:rsidRPr="00BC2D76">
        <w:t xml:space="preserve">(8) </w:t>
      </w:r>
      <w:r>
        <w:rPr>
          <w:rFonts w:ascii="Times New Roman" w:hAnsi="Times New Roman"/>
          <w:szCs w:val="21"/>
        </w:rPr>
        <w:t>设总体</w:t>
      </w:r>
      <w:r w:rsidR="004B67FB" w:rsidRPr="004B67FB">
        <w:rPr>
          <w:position w:val="-14"/>
        </w:rPr>
        <w:object w:dxaOrig="1260" w:dyaOrig="400">
          <v:shape id="_x0000_i1102" type="#_x0000_t75" style="width:63.25pt;height:20.05pt" o:ole="">
            <v:imagedata r:id="rId167" o:title=""/>
          </v:shape>
          <o:OLEObject Type="Embed" ProgID="Equation.DSMT4" ShapeID="_x0000_i1102" DrawAspect="Content" ObjectID="_1700003039" r:id="rId168"/>
        </w:object>
      </w:r>
      <w:r w:rsidR="005B668D">
        <w:rPr>
          <w:rFonts w:ascii="Times New Roman" w:hAnsi="Times New Roman" w:hint="eastAsia"/>
          <w:szCs w:val="24"/>
        </w:rPr>
        <w:t>，</w:t>
      </w:r>
      <w:r w:rsidR="004B67FB" w:rsidRPr="004B67FB">
        <w:rPr>
          <w:position w:val="-12"/>
        </w:rPr>
        <w:object w:dxaOrig="1260" w:dyaOrig="360">
          <v:shape id="_x0000_i1103" type="#_x0000_t75" style="width:63.25pt;height:18.15pt" o:ole="">
            <v:imagedata r:id="rId169" o:title=""/>
          </v:shape>
          <o:OLEObject Type="Embed" ProgID="Equation.DSMT4" ShapeID="_x0000_i1103" DrawAspect="Content" ObjectID="_1700003040" r:id="rId170"/>
        </w:object>
      </w:r>
      <w:r>
        <w:rPr>
          <w:rFonts w:ascii="Times New Roman" w:hAnsi="Times New Roman"/>
          <w:szCs w:val="21"/>
        </w:rPr>
        <w:t>为来自该总体的简单随机样本</w:t>
      </w:r>
      <w:r w:rsidR="005B668D">
        <w:rPr>
          <w:rFonts w:ascii="Times New Roman" w:hAnsi="Times New Roman" w:hint="eastAsia"/>
          <w:szCs w:val="21"/>
        </w:rPr>
        <w:t>，</w:t>
      </w:r>
      <w:r w:rsidR="004B67FB" w:rsidRPr="00025957">
        <w:rPr>
          <w:position w:val="-4"/>
        </w:rPr>
        <w:object w:dxaOrig="240" w:dyaOrig="320">
          <v:shape id="_x0000_i1104" type="#_x0000_t75" style="width:11.9pt;height:16.3pt" o:ole="">
            <v:imagedata r:id="rId171" o:title=""/>
          </v:shape>
          <o:OLEObject Type="Embed" ProgID="Equation.DSMT4" ShapeID="_x0000_i1104" DrawAspect="Content" ObjectID="_1700003041" r:id="rId172"/>
        </w:object>
      </w:r>
      <w:r>
        <w:rPr>
          <w:rFonts w:ascii="Times New Roman" w:hAnsi="Times New Roman"/>
          <w:szCs w:val="24"/>
        </w:rPr>
        <w:t>为样本均值</w:t>
      </w:r>
      <w:r w:rsidR="005B668D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则</w:t>
      </w:r>
      <w:r w:rsidR="001507EA" w:rsidRPr="001507EA">
        <w:rPr>
          <w:position w:val="-30"/>
        </w:rPr>
        <w:object w:dxaOrig="1820" w:dyaOrig="720">
          <v:shape id="_x0000_i1296" type="#_x0000_t75" style="width:90.8pt;height:36.3pt" o:ole="">
            <v:imagedata r:id="rId173" o:title=""/>
          </v:shape>
          <o:OLEObject Type="Embed" ProgID="Equation.DSMT4" ShapeID="_x0000_i1296" DrawAspect="Content" ObjectID="_1700003042" r:id="rId174"/>
        </w:object>
      </w:r>
      <w:r w:rsidR="005B668D" w:rsidRPr="005B668D">
        <w:t>(</w:t>
      </w:r>
      <w:r w:rsidR="005B668D" w:rsidRPr="005B668D">
        <w:rPr>
          <w:rFonts w:hint="eastAsia"/>
        </w:rPr>
        <w:t xml:space="preserve"> </w:t>
      </w:r>
      <w:r w:rsidR="005B668D" w:rsidRPr="005B668D">
        <w:t xml:space="preserve">   )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 w:rsidRPr="005B668D">
        <w:t xml:space="preserve">(A) </w:t>
      </w:r>
      <w:r w:rsidR="004B67FB" w:rsidRPr="004B67FB">
        <w:rPr>
          <w:position w:val="-14"/>
        </w:rPr>
        <w:object w:dxaOrig="1700" w:dyaOrig="400">
          <v:shape id="_x0000_i1105" type="#_x0000_t75" style="width:85.15pt;height:20.05pt" o:ole="">
            <v:imagedata r:id="rId175" o:title=""/>
          </v:shape>
          <o:OLEObject Type="Embed" ProgID="Equation.DSMT4" ShapeID="_x0000_i1105" DrawAspect="Content" ObjectID="_1700003043" r:id="rId176"/>
        </w:object>
      </w:r>
      <w:r w:rsidR="005B668D">
        <w:rPr>
          <w:rFonts w:ascii="Times New Roman" w:hAnsi="Times New Roman" w:hint="eastAsia"/>
          <w:szCs w:val="24"/>
        </w:rPr>
        <w:t>．</w:t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Pr="005B668D">
        <w:t>(B)</w:t>
      </w:r>
      <w:r w:rsidR="005B668D" w:rsidRPr="005B668D">
        <w:rPr>
          <w:rFonts w:hint="eastAsia"/>
        </w:rPr>
        <w:t xml:space="preserve"> </w:t>
      </w:r>
      <w:r w:rsidR="004B67FB" w:rsidRPr="004B67FB">
        <w:rPr>
          <w:position w:val="-14"/>
        </w:rPr>
        <w:object w:dxaOrig="1719" w:dyaOrig="400">
          <v:shape id="_x0000_i1106" type="#_x0000_t75" style="width:85.75pt;height:20.05pt" o:ole="">
            <v:imagedata r:id="rId177" o:title=""/>
          </v:shape>
          <o:OLEObject Type="Embed" ProgID="Equation.DSMT4" ShapeID="_x0000_i1106" DrawAspect="Content" ObjectID="_1700003044" r:id="rId178"/>
        </w:object>
      </w:r>
      <w:r w:rsidR="005B668D">
        <w:rPr>
          <w:rFonts w:ascii="Times New Roman" w:hAnsi="Times New Roman" w:hint="eastAsia"/>
          <w:szCs w:val="24"/>
        </w:rPr>
        <w:t>．</w:t>
      </w:r>
    </w:p>
    <w:p w:rsidR="00810809" w:rsidRDefault="00810809" w:rsidP="00CF0D62">
      <w:pPr>
        <w:ind w:firstLineChars="200" w:firstLine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(C)</w:t>
      </w:r>
      <w:r w:rsidR="005B668D">
        <w:rPr>
          <w:rFonts w:ascii="Times New Roman" w:hAnsi="Times New Roman" w:hint="eastAsia"/>
          <w:szCs w:val="24"/>
        </w:rPr>
        <w:t xml:space="preserve"> </w:t>
      </w:r>
      <w:r w:rsidR="004B67FB" w:rsidRPr="004B67FB">
        <w:rPr>
          <w:position w:val="-14"/>
        </w:rPr>
        <w:object w:dxaOrig="2220" w:dyaOrig="400">
          <v:shape id="_x0000_i1107" type="#_x0000_t75" style="width:110.8pt;height:20.05pt" o:ole="">
            <v:imagedata r:id="rId179" o:title=""/>
          </v:shape>
          <o:OLEObject Type="Embed" ProgID="Equation.DSMT4" ShapeID="_x0000_i1107" DrawAspect="Content" ObjectID="_1700003045" r:id="rId180"/>
        </w:object>
      </w:r>
      <w:r w:rsidR="005B668D">
        <w:rPr>
          <w:rFonts w:ascii="Times New Roman" w:hAnsi="Times New Roman" w:hint="eastAsia"/>
          <w:szCs w:val="24"/>
        </w:rPr>
        <w:t>．</w:t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="005B668D">
        <w:rPr>
          <w:rFonts w:ascii="Times New Roman" w:hAnsi="Times New Roman" w:hint="eastAsia"/>
          <w:szCs w:val="24"/>
        </w:rPr>
        <w:tab/>
      </w:r>
      <w:r w:rsidRPr="005B668D">
        <w:t>(D)</w:t>
      </w:r>
      <w:r w:rsidR="005B668D" w:rsidRPr="005B668D">
        <w:rPr>
          <w:rFonts w:hint="eastAsia"/>
        </w:rPr>
        <w:t xml:space="preserve"> </w:t>
      </w:r>
      <w:r w:rsidR="004B67FB" w:rsidRPr="004B67FB">
        <w:rPr>
          <w:position w:val="-14"/>
        </w:rPr>
        <w:object w:dxaOrig="1180" w:dyaOrig="400">
          <v:shape id="_x0000_i1108" type="#_x0000_t75" style="width:58.85pt;height:20.05pt" o:ole="">
            <v:imagedata r:id="rId181" o:title=""/>
          </v:shape>
          <o:OLEObject Type="Embed" ProgID="Equation.DSMT4" ShapeID="_x0000_i1108" DrawAspect="Content" ObjectID="_1700003046" r:id="rId182"/>
        </w:object>
      </w:r>
      <w:r w:rsidR="005B668D">
        <w:rPr>
          <w:rFonts w:ascii="Times New Roman" w:hAnsi="Times New Roman" w:hint="eastAsia"/>
          <w:szCs w:val="24"/>
        </w:rPr>
        <w:t>．</w:t>
      </w:r>
    </w:p>
    <w:p w:rsidR="00BC2D76" w:rsidRPr="00C34F35" w:rsidRDefault="00BC2D76" w:rsidP="00CF0D62"/>
    <w:p w:rsidR="00D97CE7" w:rsidRDefault="00BC2D76" w:rsidP="00D97CE7">
      <w:pPr>
        <w:ind w:left="480" w:hangingChars="200" w:hanging="480"/>
        <w:jc w:val="left"/>
        <w:rPr>
          <w:rFonts w:ascii="Times New Roman" w:hAnsi="Times New Roman"/>
          <w:szCs w:val="24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C34F35">
        <w:rPr>
          <w:rFonts w:hint="eastAsia"/>
        </w:rPr>
        <w:t>．</w:t>
      </w:r>
      <w:r w:rsidR="00D97CE7">
        <w:rPr>
          <w:rFonts w:hint="eastAsia"/>
        </w:rPr>
        <w:t>由题设有</w:t>
      </w:r>
      <w:r w:rsidR="004B67FB" w:rsidRPr="004B67FB">
        <w:rPr>
          <w:position w:val="-10"/>
        </w:rPr>
        <w:object w:dxaOrig="1740" w:dyaOrig="320">
          <v:shape id="_x0000_i1109" type="#_x0000_t75" style="width:87.05pt;height:16.3pt" o:ole="">
            <v:imagedata r:id="rId183" o:title=""/>
          </v:shape>
          <o:OLEObject Type="Embed" ProgID="Equation.DSMT4" ShapeID="_x0000_i1109" DrawAspect="Content" ObjectID="_1700003047" r:id="rId184"/>
        </w:object>
      </w:r>
      <w:r w:rsidR="00D97CE7">
        <w:rPr>
          <w:rFonts w:ascii="Times New Roman" w:hAnsi="Times New Roman" w:hint="eastAsia"/>
          <w:szCs w:val="24"/>
        </w:rPr>
        <w:t>．而由</w:t>
      </w:r>
      <w:r w:rsidR="00810809">
        <w:rPr>
          <w:rFonts w:ascii="Times New Roman" w:hAnsi="Times New Roman"/>
          <w:szCs w:val="24"/>
        </w:rPr>
        <w:t>样本方差</w:t>
      </w:r>
      <w:r w:rsidR="004B67FB" w:rsidRPr="004B67FB">
        <w:rPr>
          <w:position w:val="-28"/>
        </w:rPr>
        <w:object w:dxaOrig="2180" w:dyaOrig="680">
          <v:shape id="_x0000_i1110" type="#_x0000_t75" style="width:108.95pt;height:33.8pt" o:ole="">
            <v:imagedata r:id="rId185" o:title=""/>
          </v:shape>
          <o:OLEObject Type="Embed" ProgID="Equation.DSMT4" ShapeID="_x0000_i1110" DrawAspect="Content" ObjectID="_1700003048" r:id="rId186"/>
        </w:object>
      </w:r>
      <w:r w:rsidR="00D97CE7">
        <w:rPr>
          <w:rFonts w:ascii="Times New Roman" w:hAnsi="Times New Roman" w:hint="eastAsia"/>
          <w:szCs w:val="24"/>
        </w:rPr>
        <w:t>的性质有</w:t>
      </w:r>
      <w:r w:rsidR="004B67FB" w:rsidRPr="004B67FB">
        <w:rPr>
          <w:position w:val="-10"/>
        </w:rPr>
        <w:object w:dxaOrig="1359" w:dyaOrig="360">
          <v:shape id="_x0000_i1111" type="#_x0000_t75" style="width:68.25pt;height:18.15pt" o:ole="">
            <v:imagedata r:id="rId187" o:title=""/>
          </v:shape>
          <o:OLEObject Type="Embed" ProgID="Equation.DSMT4" ShapeID="_x0000_i1111" DrawAspect="Content" ObjectID="_1700003049" r:id="rId188"/>
        </w:object>
      </w:r>
      <w:r w:rsidR="00810809">
        <w:rPr>
          <w:rFonts w:ascii="Times New Roman" w:hAnsi="Times New Roman"/>
          <w:szCs w:val="24"/>
        </w:rPr>
        <w:t>，从而</w:t>
      </w:r>
    </w:p>
    <w:p w:rsidR="00810809" w:rsidRDefault="004B67FB" w:rsidP="00D97CE7">
      <w:pPr>
        <w:ind w:leftChars="200" w:left="960" w:hangingChars="200" w:hanging="480"/>
        <w:jc w:val="center"/>
        <w:rPr>
          <w:rFonts w:ascii="Times New Roman" w:hAnsi="Times New Roman"/>
          <w:szCs w:val="24"/>
        </w:rPr>
      </w:pPr>
      <w:r w:rsidRPr="004B67FB">
        <w:rPr>
          <w:position w:val="-30"/>
        </w:rPr>
        <w:object w:dxaOrig="4840" w:dyaOrig="720">
          <v:shape id="_x0000_i1112" type="#_x0000_t75" style="width:242.3pt;height:36.3pt" o:ole="">
            <v:imagedata r:id="rId189" o:title=""/>
          </v:shape>
          <o:OLEObject Type="Embed" ProgID="Equation.DSMT4" ShapeID="_x0000_i1112" DrawAspect="Content" ObjectID="_1700003050" r:id="rId190"/>
        </w:object>
      </w:r>
    </w:p>
    <w:p w:rsidR="00422BA2" w:rsidRDefault="00422BA2" w:rsidP="00CF0D62"/>
    <w:p w:rsidR="00422BA2" w:rsidRDefault="00422BA2" w:rsidP="00CF0D62"/>
    <w:p w:rsidR="00422BA2" w:rsidRDefault="00422BA2" w:rsidP="00CF0D62">
      <w:pPr>
        <w:pStyle w:val="1"/>
      </w:pPr>
      <w:r>
        <w:rPr>
          <w:rFonts w:hint="eastAsia"/>
        </w:rPr>
        <w:t>二、填空题（9～14小题，每小题4分，共24分）</w:t>
      </w:r>
    </w:p>
    <w:p w:rsidR="00422BA2" w:rsidRDefault="00422BA2" w:rsidP="00CF0D62"/>
    <w:p w:rsidR="00422BA2" w:rsidRPr="00160D33" w:rsidRDefault="00422BA2" w:rsidP="00CF0D62"/>
    <w:p w:rsidR="001314A4" w:rsidRPr="001314A4" w:rsidRDefault="00810809" w:rsidP="00CF0D62">
      <w:r w:rsidRPr="001314A4">
        <w:lastRenderedPageBreak/>
        <w:t>(9)</w:t>
      </w:r>
      <w:r w:rsidR="001314A4" w:rsidRPr="001314A4">
        <w:rPr>
          <w:rStyle w:val="ae"/>
          <w:rFonts w:hint="eastAsia"/>
        </w:rPr>
        <w:t>【同试卷一第</w:t>
      </w:r>
      <w:r w:rsidR="001314A4">
        <w:rPr>
          <w:rStyle w:val="ae"/>
          <w:rFonts w:hint="eastAsia"/>
        </w:rPr>
        <w:t>二</w:t>
      </w:r>
      <w:r w:rsidR="001314A4" w:rsidRPr="001314A4">
        <w:rPr>
          <w:rStyle w:val="ae"/>
        </w:rPr>
        <w:t>(9)</w:t>
      </w:r>
      <w:r w:rsidR="001314A4" w:rsidRPr="001314A4">
        <w:rPr>
          <w:rStyle w:val="ae"/>
          <w:rFonts w:hint="eastAsia"/>
        </w:rPr>
        <w:t>题】</w:t>
      </w:r>
      <w:r w:rsidR="004B67FB" w:rsidRPr="004B67FB">
        <w:rPr>
          <w:position w:val="-24"/>
        </w:rPr>
        <w:object w:dxaOrig="1359" w:dyaOrig="620">
          <v:shape id="_x0000_i1113" type="#_x0000_t75" style="width:68.25pt;height:31.3pt" o:ole="">
            <v:imagedata r:id="rId191" o:title=""/>
          </v:shape>
          <o:OLEObject Type="Embed" ProgID="Equation.DSMT4" ShapeID="_x0000_i1113" DrawAspect="Content" ObjectID="_1700003051" r:id="rId192"/>
        </w:object>
      </w:r>
      <w:r w:rsidR="001314A4">
        <w:rPr>
          <w:rFonts w:hint="eastAsia"/>
          <w:u w:val="single"/>
        </w:rPr>
        <w:t xml:space="preserve">        </w:t>
      </w:r>
      <w:r w:rsidR="001314A4" w:rsidRPr="00E35729">
        <w:rPr>
          <w:rFonts w:hint="eastAsia"/>
        </w:rPr>
        <w:t>．</w:t>
      </w:r>
    </w:p>
    <w:p w:rsidR="001314A4" w:rsidRPr="00C34F35" w:rsidRDefault="001314A4" w:rsidP="00CF0D62"/>
    <w:p w:rsidR="001314A4" w:rsidRDefault="001314A4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4B67FB">
        <w:rPr>
          <w:position w:val="-24"/>
        </w:rPr>
        <w:object w:dxaOrig="380" w:dyaOrig="620">
          <v:shape id="_x0000_i1114" type="#_x0000_t75" style="width:18.8pt;height:31.3pt" o:ole="">
            <v:imagedata r:id="rId193" o:title=""/>
          </v:shape>
          <o:OLEObject Type="Embed" ProgID="Equation.DSMT4" ShapeID="_x0000_i1114" DrawAspect="Content" ObjectID="_1700003052" r:id="rId194"/>
        </w:object>
      </w:r>
      <w:r w:rsidRPr="00C34F35">
        <w:rPr>
          <w:rFonts w:hint="eastAsia"/>
        </w:rPr>
        <w:t>．</w:t>
      </w:r>
      <w:r>
        <w:rPr>
          <w:rFonts w:hint="eastAsia"/>
        </w:rPr>
        <w:t>由等价无穷小量替换可得</w:t>
      </w:r>
    </w:p>
    <w:p w:rsidR="001314A4" w:rsidRDefault="004B67FB" w:rsidP="00CF0D62">
      <w:pPr>
        <w:ind w:leftChars="200" w:left="480"/>
        <w:jc w:val="center"/>
      </w:pPr>
      <w:r w:rsidRPr="004B67FB">
        <w:rPr>
          <w:position w:val="-24"/>
        </w:rPr>
        <w:object w:dxaOrig="6660" w:dyaOrig="900">
          <v:shape id="_x0000_i1115" type="#_x0000_t75" style="width:333.1pt;height:45.1pt" o:ole="">
            <v:imagedata r:id="rId195" o:title=""/>
          </v:shape>
          <o:OLEObject Type="Embed" ProgID="Equation.DSMT4" ShapeID="_x0000_i1115" DrawAspect="Content" ObjectID="_1700003053" r:id="rId196"/>
        </w:object>
      </w:r>
    </w:p>
    <w:p w:rsidR="001314A4" w:rsidRPr="00693FCB" w:rsidRDefault="001314A4" w:rsidP="00CF0D62"/>
    <w:p w:rsidR="00810809" w:rsidRDefault="00810809" w:rsidP="00CF0D62">
      <w:pPr>
        <w:jc w:val="left"/>
        <w:textAlignment w:val="center"/>
        <w:rPr>
          <w:rFonts w:ascii="Times New Roman" w:hAnsi="Times New Roman"/>
        </w:rPr>
      </w:pPr>
    </w:p>
    <w:p w:rsidR="000E2B72" w:rsidRPr="000E2B72" w:rsidRDefault="00810809" w:rsidP="00CF0D62">
      <w:pPr>
        <w:ind w:left="480" w:hangingChars="200" w:hanging="480"/>
      </w:pPr>
      <w:r w:rsidRPr="000E2B72">
        <w:t>(10)</w:t>
      </w:r>
      <w:r w:rsidR="000E2B72" w:rsidRPr="000E2B72">
        <w:rPr>
          <w:rStyle w:val="ae"/>
          <w:rFonts w:hint="eastAsia"/>
        </w:rPr>
        <w:t>【同试卷二第二</w:t>
      </w:r>
      <w:r w:rsidR="000E2B72" w:rsidRPr="000E2B72">
        <w:rPr>
          <w:rStyle w:val="ae"/>
        </w:rPr>
        <w:t>(11)</w:t>
      </w:r>
      <w:r w:rsidR="000E2B72" w:rsidRPr="000E2B72">
        <w:rPr>
          <w:rStyle w:val="ae"/>
          <w:rFonts w:hint="eastAsia"/>
        </w:rPr>
        <w:t>题】</w:t>
      </w:r>
      <w:r w:rsidR="000E2B72">
        <w:t>设</w:t>
      </w:r>
      <w:r w:rsidR="004B67FB" w:rsidRPr="004B67FB">
        <w:rPr>
          <w:position w:val="-14"/>
        </w:rPr>
        <w:object w:dxaOrig="580" w:dyaOrig="400">
          <v:shape id="_x0000_i1116" type="#_x0000_t75" style="width:28.8pt;height:20.05pt" o:ole="">
            <v:imagedata r:id="rId197" o:title=""/>
          </v:shape>
          <o:OLEObject Type="Embed" ProgID="Equation.DSMT4" ShapeID="_x0000_i1116" DrawAspect="Content" ObjectID="_1700003054" r:id="rId198"/>
        </w:object>
      </w:r>
      <w:r w:rsidR="000E2B72">
        <w:t>连续，</w:t>
      </w:r>
      <w:r w:rsidR="004B67FB" w:rsidRPr="004B67FB">
        <w:rPr>
          <w:position w:val="-18"/>
        </w:rPr>
        <w:object w:dxaOrig="1920" w:dyaOrig="560">
          <v:shape id="_x0000_i1117" type="#_x0000_t75" style="width:95.8pt;height:28.15pt" o:ole="">
            <v:imagedata r:id="rId199" o:title=""/>
          </v:shape>
          <o:OLEObject Type="Embed" ProgID="Equation.DSMT4" ShapeID="_x0000_i1117" DrawAspect="Content" ObjectID="_1700003055" r:id="rId200"/>
        </w:object>
      </w:r>
      <w:r w:rsidR="000E2B72">
        <w:t>，若</w:t>
      </w:r>
      <w:r w:rsidR="004B67FB" w:rsidRPr="004B67FB">
        <w:rPr>
          <w:position w:val="-14"/>
        </w:rPr>
        <w:object w:dxaOrig="880" w:dyaOrig="400">
          <v:shape id="_x0000_i1118" type="#_x0000_t75" style="width:43.85pt;height:20.05pt" o:ole="">
            <v:imagedata r:id="rId201" o:title=""/>
          </v:shape>
          <o:OLEObject Type="Embed" ProgID="Equation.DSMT4" ShapeID="_x0000_i1118" DrawAspect="Content" ObjectID="_1700003056" r:id="rId202"/>
        </w:object>
      </w:r>
      <w:r w:rsidR="000E2B72">
        <w:rPr>
          <w:rFonts w:hint="eastAsia"/>
        </w:rPr>
        <w:t>，</w:t>
      </w:r>
      <w:r w:rsidR="004B67FB" w:rsidRPr="004B67FB">
        <w:rPr>
          <w:position w:val="-14"/>
        </w:rPr>
        <w:object w:dxaOrig="940" w:dyaOrig="400">
          <v:shape id="_x0000_i1119" type="#_x0000_t75" style="width:46.95pt;height:20.05pt" o:ole="">
            <v:imagedata r:id="rId203" o:title=""/>
          </v:shape>
          <o:OLEObject Type="Embed" ProgID="Equation.DSMT4" ShapeID="_x0000_i1119" DrawAspect="Content" ObjectID="_1700003057" r:id="rId204"/>
        </w:object>
      </w:r>
      <w:r w:rsidR="000E2B72">
        <w:t>，则</w:t>
      </w:r>
      <w:r w:rsidR="004B67FB" w:rsidRPr="004B67FB">
        <w:rPr>
          <w:position w:val="-14"/>
        </w:rPr>
        <w:object w:dxaOrig="740" w:dyaOrig="400">
          <v:shape id="_x0000_i1120" type="#_x0000_t75" style="width:36.95pt;height:20.05pt" o:ole="">
            <v:imagedata r:id="rId205" o:title=""/>
          </v:shape>
          <o:OLEObject Type="Embed" ProgID="Equation.DSMT4" ShapeID="_x0000_i1120" DrawAspect="Content" ObjectID="_1700003058" r:id="rId206"/>
        </w:object>
      </w:r>
      <w:r w:rsidR="000E2B72">
        <w:rPr>
          <w:u w:val="single"/>
        </w:rPr>
        <w:t xml:space="preserve">        </w:t>
      </w:r>
      <w:r w:rsidR="000E2B72" w:rsidRPr="009A2054">
        <w:rPr>
          <w:rFonts w:hint="eastAsia"/>
        </w:rPr>
        <w:t>．</w:t>
      </w:r>
    </w:p>
    <w:p w:rsidR="000E2B72" w:rsidRPr="00C34F35" w:rsidRDefault="000E2B72" w:rsidP="00CF0D62"/>
    <w:p w:rsidR="000E2B72" w:rsidRDefault="000E2B72" w:rsidP="00CF0D62">
      <w:pPr>
        <w:ind w:left="480" w:hangingChars="200" w:hanging="480"/>
        <w:jc w:val="left"/>
        <w:rPr>
          <w:szCs w:val="21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025957">
        <w:rPr>
          <w:position w:val="-4"/>
        </w:rPr>
        <w:object w:dxaOrig="180" w:dyaOrig="260">
          <v:shape id="_x0000_i1121" type="#_x0000_t75" style="width:8.75pt;height:13.15pt" o:ole="">
            <v:imagedata r:id="rId207" o:title=""/>
          </v:shape>
          <o:OLEObject Type="Embed" ProgID="Equation.DSMT4" ShapeID="_x0000_i1121" DrawAspect="Content" ObjectID="_1700003059" r:id="rId208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对</w:t>
      </w:r>
      <w:r w:rsidR="004B67FB" w:rsidRPr="004B67FB">
        <w:rPr>
          <w:position w:val="-18"/>
        </w:rPr>
        <w:object w:dxaOrig="1840" w:dyaOrig="560">
          <v:shape id="_x0000_i1122" type="#_x0000_t75" style="width:92.05pt;height:28.15pt" o:ole="">
            <v:imagedata r:id="rId209" o:title=""/>
          </v:shape>
          <o:OLEObject Type="Embed" ProgID="Equation.DSMT4" ShapeID="_x0000_i1122" DrawAspect="Content" ObjectID="_1700003060" r:id="rId210"/>
        </w:object>
      </w:r>
      <w:r>
        <w:rPr>
          <w:szCs w:val="21"/>
        </w:rPr>
        <w:t>求导得</w:t>
      </w:r>
      <w:r w:rsidR="004B67FB" w:rsidRPr="004B67FB">
        <w:rPr>
          <w:position w:val="-18"/>
        </w:rPr>
        <w:object w:dxaOrig="2860" w:dyaOrig="560">
          <v:shape id="_x0000_i1123" type="#_x0000_t75" style="width:142.75pt;height:28.15pt" o:ole="">
            <v:imagedata r:id="rId211" o:title=""/>
          </v:shape>
          <o:OLEObject Type="Embed" ProgID="Equation.DSMT4" ShapeID="_x0000_i1123" DrawAspect="Content" ObjectID="_1700003061" r:id="rId212"/>
        </w:object>
      </w:r>
      <w:r>
        <w:rPr>
          <w:szCs w:val="21"/>
        </w:rPr>
        <w:t>，故有</w:t>
      </w:r>
    </w:p>
    <w:p w:rsidR="000E2B72" w:rsidRPr="003D233B" w:rsidRDefault="004B67FB" w:rsidP="00CF0D62">
      <w:pPr>
        <w:ind w:leftChars="200" w:left="960" w:hangingChars="200" w:hanging="480"/>
        <w:jc w:val="center"/>
        <w:rPr>
          <w:position w:val="-10"/>
        </w:rPr>
      </w:pPr>
      <w:r w:rsidRPr="004B67FB">
        <w:rPr>
          <w:position w:val="-18"/>
        </w:rPr>
        <w:object w:dxaOrig="4180" w:dyaOrig="520">
          <v:shape id="_x0000_i1124" type="#_x0000_t75" style="width:209.1pt;height:26.3pt" o:ole="">
            <v:imagedata r:id="rId213" o:title=""/>
          </v:shape>
          <o:OLEObject Type="Embed" ProgID="Equation.DSMT4" ShapeID="_x0000_i1124" DrawAspect="Content" ObjectID="_1700003062" r:id="rId214"/>
        </w:object>
      </w:r>
    </w:p>
    <w:p w:rsidR="000E2B72" w:rsidRDefault="000E2B72" w:rsidP="00CF0D62">
      <w:pPr>
        <w:adjustRightInd w:val="0"/>
        <w:snapToGrid w:val="0"/>
        <w:ind w:leftChars="200" w:left="960" w:hangingChars="200" w:hanging="480"/>
        <w:jc w:val="left"/>
        <w:rPr>
          <w:szCs w:val="21"/>
        </w:rPr>
      </w:pPr>
      <w:r>
        <w:rPr>
          <w:rFonts w:hint="eastAsia"/>
        </w:rPr>
        <w:t>从而</w:t>
      </w:r>
      <w:r w:rsidR="004B67FB" w:rsidRPr="004B67FB">
        <w:rPr>
          <w:position w:val="-10"/>
        </w:rPr>
        <w:object w:dxaOrig="859" w:dyaOrig="320">
          <v:shape id="_x0000_i1125" type="#_x0000_t75" style="width:43.2pt;height:16.3pt" o:ole="">
            <v:imagedata r:id="rId215" o:title=""/>
          </v:shape>
          <o:OLEObject Type="Embed" ProgID="Equation.DSMT4" ShapeID="_x0000_i1125" DrawAspect="Content" ObjectID="_1700003063" r:id="rId216"/>
        </w:object>
      </w:r>
      <w:r>
        <w:rPr>
          <w:rFonts w:hint="eastAsia"/>
          <w:szCs w:val="21"/>
        </w:rPr>
        <w:t>．</w:t>
      </w:r>
    </w:p>
    <w:p w:rsidR="00144328" w:rsidRDefault="00144328" w:rsidP="00CF0D62"/>
    <w:p w:rsidR="00144328" w:rsidRDefault="00144328" w:rsidP="00CF0D62"/>
    <w:p w:rsidR="00B16C66" w:rsidRDefault="00810809" w:rsidP="00CF0D62">
      <w:pPr>
        <w:ind w:left="480" w:hangingChars="200" w:hanging="480"/>
      </w:pPr>
      <w:r w:rsidRPr="00B16C66">
        <w:t>(11)</w:t>
      </w:r>
      <w:r w:rsidR="00B16C66" w:rsidRPr="00B16C66">
        <w:rPr>
          <w:rStyle w:val="ae"/>
          <w:rFonts w:hint="eastAsia"/>
        </w:rPr>
        <w:t>【同试卷二第二</w:t>
      </w:r>
      <w:r w:rsidR="00B16C66" w:rsidRPr="00B16C66">
        <w:rPr>
          <w:rStyle w:val="ae"/>
        </w:rPr>
        <w:t>(13)</w:t>
      </w:r>
      <w:r w:rsidR="00B16C66" w:rsidRPr="00B16C66">
        <w:rPr>
          <w:rStyle w:val="ae"/>
          <w:rFonts w:hint="eastAsia"/>
        </w:rPr>
        <w:t>题】</w:t>
      </w:r>
      <w:r w:rsidR="00B16C66">
        <w:t>若函数</w:t>
      </w:r>
      <w:r w:rsidR="004B67FB" w:rsidRPr="004B67FB">
        <w:rPr>
          <w:position w:val="-14"/>
        </w:rPr>
        <w:object w:dxaOrig="1140" w:dyaOrig="400">
          <v:shape id="_x0000_i1126" type="#_x0000_t75" style="width:56.95pt;height:20.05pt" o:ole="">
            <v:imagedata r:id="rId217" o:title=""/>
          </v:shape>
          <o:OLEObject Type="Embed" ProgID="Equation.DSMT4" ShapeID="_x0000_i1126" DrawAspect="Content" ObjectID="_1700003064" r:id="rId218"/>
        </w:object>
      </w:r>
      <w:r w:rsidR="00B16C66">
        <w:t>由方程</w:t>
      </w:r>
      <w:r w:rsidR="004B67FB" w:rsidRPr="004B67FB">
        <w:rPr>
          <w:position w:val="-10"/>
        </w:rPr>
        <w:object w:dxaOrig="1680" w:dyaOrig="360">
          <v:shape id="_x0000_i1127" type="#_x0000_t75" style="width:83.9pt;height:18.15pt" o:ole="">
            <v:imagedata r:id="rId219" o:title=""/>
          </v:shape>
          <o:OLEObject Type="Embed" ProgID="Equation.DSMT4" ShapeID="_x0000_i1127" DrawAspect="Content" ObjectID="_1700003065" r:id="rId220"/>
        </w:object>
      </w:r>
      <w:r w:rsidR="00B16C66">
        <w:t>确定，则</w:t>
      </w:r>
      <w:r w:rsidR="004B67FB" w:rsidRPr="004B67FB">
        <w:rPr>
          <w:position w:val="-20"/>
        </w:rPr>
        <w:object w:dxaOrig="880" w:dyaOrig="520">
          <v:shape id="_x0000_i1128" type="#_x0000_t75" style="width:43.85pt;height:26.3pt" o:ole="">
            <v:imagedata r:id="rId221" o:title=""/>
          </v:shape>
          <o:OLEObject Type="Embed" ProgID="Equation.DSMT4" ShapeID="_x0000_i1128" DrawAspect="Content" ObjectID="_1700003066" r:id="rId222"/>
        </w:object>
      </w:r>
      <w:r w:rsidR="00B16C66">
        <w:rPr>
          <w:u w:val="single"/>
        </w:rPr>
        <w:t xml:space="preserve">        </w:t>
      </w:r>
      <w:r w:rsidR="00B16C66" w:rsidRPr="009A2054">
        <w:rPr>
          <w:rFonts w:hint="eastAsia"/>
        </w:rPr>
        <w:t>．</w:t>
      </w:r>
    </w:p>
    <w:p w:rsidR="00B16C66" w:rsidRPr="00C34F35" w:rsidRDefault="00B16C66" w:rsidP="00CF0D62"/>
    <w:p w:rsidR="00B16C66" w:rsidRDefault="00B16C66" w:rsidP="00CF0D62">
      <w:pPr>
        <w:jc w:val="left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4B67FB">
        <w:rPr>
          <w:position w:val="-24"/>
        </w:rPr>
        <w:object w:dxaOrig="1420" w:dyaOrig="620">
          <v:shape id="_x0000_i1129" type="#_x0000_t75" style="width:70.75pt;height:31.3pt" o:ole="">
            <v:imagedata r:id="rId223" o:title=""/>
          </v:shape>
          <o:OLEObject Type="Embed" ProgID="Equation.DSMT4" ShapeID="_x0000_i1129" DrawAspect="Content" ObjectID="_1700003067" r:id="rId224"/>
        </w:object>
      </w:r>
      <w:r>
        <w:rPr>
          <w:rFonts w:hint="eastAsia"/>
        </w:rPr>
        <w:t>．对方程</w:t>
      </w:r>
      <w:r>
        <w:t>两边求偏导得</w:t>
      </w:r>
    </w:p>
    <w:p w:rsidR="00B16C66" w:rsidRPr="003D233B" w:rsidRDefault="004B67FB" w:rsidP="00CF0D62">
      <w:pPr>
        <w:ind w:leftChars="200" w:left="480"/>
        <w:jc w:val="center"/>
        <w:rPr>
          <w:position w:val="-10"/>
        </w:rPr>
      </w:pPr>
      <w:r w:rsidRPr="004B67FB">
        <w:rPr>
          <w:position w:val="-28"/>
        </w:rPr>
        <w:object w:dxaOrig="7060" w:dyaOrig="660">
          <v:shape id="_x0000_i1130" type="#_x0000_t75" style="width:353.1pt;height:33.2pt" o:ole="">
            <v:imagedata r:id="rId225" o:title=""/>
          </v:shape>
          <o:OLEObject Type="Embed" ProgID="Equation.DSMT4" ShapeID="_x0000_i1130" DrawAspect="Content" ObjectID="_1700003068" r:id="rId226"/>
        </w:object>
      </w:r>
    </w:p>
    <w:p w:rsidR="00B16C66" w:rsidRDefault="00B16C66" w:rsidP="00CF0D62">
      <w:pPr>
        <w:ind w:leftChars="200" w:left="960" w:hangingChars="200" w:hanging="480"/>
        <w:jc w:val="left"/>
      </w:pPr>
      <w:r>
        <w:t>当</w:t>
      </w:r>
      <w:r w:rsidR="004B67FB" w:rsidRPr="004B67FB">
        <w:rPr>
          <w:position w:val="-10"/>
        </w:rPr>
        <w:object w:dxaOrig="1140" w:dyaOrig="320">
          <v:shape id="_x0000_i1131" type="#_x0000_t75" style="width:56.95pt;height:16.3pt" o:ole="">
            <v:imagedata r:id="rId227" o:title=""/>
          </v:shape>
          <o:OLEObject Type="Embed" ProgID="Equation.DSMT4" ShapeID="_x0000_i1131" DrawAspect="Content" ObjectID="_1700003069" r:id="rId228"/>
        </w:object>
      </w:r>
      <w:r>
        <w:t>时</w:t>
      </w:r>
      <w:r w:rsidR="004B67FB" w:rsidRPr="004B67FB">
        <w:rPr>
          <w:position w:val="-6"/>
        </w:rPr>
        <w:object w:dxaOrig="560" w:dyaOrig="279">
          <v:shape id="_x0000_i1132" type="#_x0000_t75" style="width:28.15pt;height:13.75pt" o:ole="">
            <v:imagedata r:id="rId229" o:title=""/>
          </v:shape>
          <o:OLEObject Type="Embed" ProgID="Equation.DSMT4" ShapeID="_x0000_i1132" DrawAspect="Content" ObjectID="_1700003070" r:id="rId230"/>
        </w:object>
      </w:r>
      <w:r>
        <w:t>，将</w:t>
      </w:r>
      <w:r>
        <w:rPr>
          <w:rFonts w:hint="eastAsia"/>
        </w:rPr>
        <w:t>该</w:t>
      </w:r>
      <w:r>
        <w:t>点代入</w:t>
      </w:r>
      <w:r>
        <w:rPr>
          <w:rFonts w:hint="eastAsia"/>
        </w:rPr>
        <w:t>可求得</w:t>
      </w:r>
    </w:p>
    <w:p w:rsidR="00B16C66" w:rsidRDefault="004B67FB" w:rsidP="00CF0D62">
      <w:pPr>
        <w:ind w:leftChars="200" w:left="960" w:hangingChars="200" w:hanging="480"/>
        <w:jc w:val="center"/>
      </w:pPr>
      <w:r w:rsidRPr="004B67FB">
        <w:rPr>
          <w:position w:val="-34"/>
        </w:rPr>
        <w:object w:dxaOrig="2760" w:dyaOrig="760">
          <v:shape id="_x0000_i1133" type="#_x0000_t75" style="width:137.75pt;height:38.2pt" o:ole="">
            <v:imagedata r:id="rId231" o:title=""/>
          </v:shape>
          <o:OLEObject Type="Embed" ProgID="Equation.DSMT4" ShapeID="_x0000_i1133" DrawAspect="Content" ObjectID="_1700003071" r:id="rId232"/>
        </w:object>
      </w:r>
    </w:p>
    <w:p w:rsidR="00810809" w:rsidRPr="00B16C66" w:rsidRDefault="00B16C66" w:rsidP="00CF0D62">
      <w:pPr>
        <w:ind w:leftChars="200" w:left="960" w:hangingChars="200" w:hanging="480"/>
        <w:jc w:val="left"/>
      </w:pPr>
      <w:r>
        <w:rPr>
          <w:rFonts w:hint="eastAsia"/>
        </w:rPr>
        <w:t>故有</w:t>
      </w:r>
      <w:r w:rsidR="004B67FB" w:rsidRPr="004B67FB">
        <w:rPr>
          <w:position w:val="-24"/>
        </w:rPr>
        <w:object w:dxaOrig="3680" w:dyaOrig="620">
          <v:shape id="_x0000_i1134" type="#_x0000_t75" style="width:184.05pt;height:31.3pt" o:ole="">
            <v:imagedata r:id="rId233" o:title=""/>
          </v:shape>
          <o:OLEObject Type="Embed" ProgID="Equation.DSMT4" ShapeID="_x0000_i1134" DrawAspect="Content" ObjectID="_1700003072" r:id="rId234"/>
        </w:object>
      </w:r>
      <w:r>
        <w:rPr>
          <w:rFonts w:hint="eastAsia"/>
        </w:rPr>
        <w:t>．</w:t>
      </w:r>
    </w:p>
    <w:p w:rsidR="00144328" w:rsidRDefault="00144328" w:rsidP="00CF0D62"/>
    <w:p w:rsidR="00144328" w:rsidRDefault="00144328" w:rsidP="00CF0D62"/>
    <w:p w:rsidR="00B16C66" w:rsidRDefault="00810809" w:rsidP="00CF0D62">
      <w:pPr>
        <w:ind w:left="480" w:hangingChars="200" w:hanging="480"/>
      </w:pPr>
      <w:r w:rsidRPr="00B16C66">
        <w:t>(12)</w:t>
      </w:r>
      <w:r w:rsidR="00B16C66" w:rsidRPr="00B16C66">
        <w:rPr>
          <w:rStyle w:val="ae"/>
          <w:rFonts w:hint="eastAsia"/>
        </w:rPr>
        <w:t>【同试卷二第二</w:t>
      </w:r>
      <w:r w:rsidR="00B16C66" w:rsidRPr="00B16C66">
        <w:rPr>
          <w:rStyle w:val="ae"/>
        </w:rPr>
        <w:t>(12)</w:t>
      </w:r>
      <w:r w:rsidR="00B16C66" w:rsidRPr="00B16C66">
        <w:rPr>
          <w:rStyle w:val="ae"/>
          <w:rFonts w:hint="eastAsia"/>
        </w:rPr>
        <w:t>题】</w:t>
      </w:r>
      <w:r w:rsidR="00B16C66">
        <w:t>设函数</w:t>
      </w:r>
      <w:r w:rsidR="004B67FB" w:rsidRPr="004B67FB">
        <w:rPr>
          <w:position w:val="-10"/>
        </w:rPr>
        <w:object w:dxaOrig="940" w:dyaOrig="320">
          <v:shape id="_x0000_i1135" type="#_x0000_t75" style="width:46.95pt;height:16.3pt" o:ole="">
            <v:imagedata r:id="rId235" o:title=""/>
          </v:shape>
          <o:OLEObject Type="Embed" ProgID="Equation.DSMT4" ShapeID="_x0000_i1135" DrawAspect="Content" ObjectID="_1700003073" r:id="rId236"/>
        </w:object>
      </w:r>
      <w:r w:rsidR="00B16C66">
        <w:t>是微分方程</w:t>
      </w:r>
      <w:r w:rsidR="004B67FB" w:rsidRPr="004B67FB">
        <w:rPr>
          <w:position w:val="-10"/>
        </w:rPr>
        <w:object w:dxaOrig="1560" w:dyaOrig="320">
          <v:shape id="_x0000_i1136" type="#_x0000_t75" style="width:78.25pt;height:16.3pt" o:ole="">
            <v:imagedata r:id="rId237" o:title=""/>
          </v:shape>
          <o:OLEObject Type="Embed" ProgID="Equation.DSMT4" ShapeID="_x0000_i1136" DrawAspect="Content" ObjectID="_1700003074" r:id="rId238"/>
        </w:object>
      </w:r>
      <w:r w:rsidR="00B16C66">
        <w:t>的解，且在</w:t>
      </w:r>
      <w:r w:rsidR="004B67FB" w:rsidRPr="004B67FB">
        <w:rPr>
          <w:position w:val="-6"/>
        </w:rPr>
        <w:object w:dxaOrig="560" w:dyaOrig="279">
          <v:shape id="_x0000_i1137" type="#_x0000_t75" style="width:28.15pt;height:13.75pt" o:ole="">
            <v:imagedata r:id="rId239" o:title=""/>
          </v:shape>
          <o:OLEObject Type="Embed" ProgID="Equation.DSMT4" ShapeID="_x0000_i1137" DrawAspect="Content" ObjectID="_1700003075" r:id="rId240"/>
        </w:object>
      </w:r>
      <w:r w:rsidR="00B16C66">
        <w:t>处</w:t>
      </w:r>
      <w:r w:rsidR="004B67FB" w:rsidRPr="004B67FB">
        <w:rPr>
          <w:position w:val="-10"/>
        </w:rPr>
        <w:object w:dxaOrig="540" w:dyaOrig="320">
          <v:shape id="_x0000_i1138" type="#_x0000_t75" style="width:26.9pt;height:16.3pt" o:ole="">
            <v:imagedata r:id="rId241" o:title=""/>
          </v:shape>
          <o:OLEObject Type="Embed" ProgID="Equation.DSMT4" ShapeID="_x0000_i1138" DrawAspect="Content" ObjectID="_1700003076" r:id="rId242"/>
        </w:object>
      </w:r>
      <w:r w:rsidR="00B16C66">
        <w:t>取得极值</w:t>
      </w:r>
      <w:r w:rsidR="004B67FB" w:rsidRPr="004B67FB">
        <w:rPr>
          <w:position w:val="-6"/>
        </w:rPr>
        <w:object w:dxaOrig="180" w:dyaOrig="279">
          <v:shape id="_x0000_i1139" type="#_x0000_t75" style="width:8.75pt;height:13.75pt" o:ole="">
            <v:imagedata r:id="rId243" o:title=""/>
          </v:shape>
          <o:OLEObject Type="Embed" ProgID="Equation.DSMT4" ShapeID="_x0000_i1139" DrawAspect="Content" ObjectID="_1700003077" r:id="rId244"/>
        </w:object>
      </w:r>
      <w:r w:rsidR="00B16C66">
        <w:t>，则</w:t>
      </w:r>
      <w:r w:rsidR="004B67FB" w:rsidRPr="004B67FB">
        <w:rPr>
          <w:position w:val="-10"/>
        </w:rPr>
        <w:object w:dxaOrig="540" w:dyaOrig="320">
          <v:shape id="_x0000_i1140" type="#_x0000_t75" style="width:26.9pt;height:16.3pt" o:ole="">
            <v:imagedata r:id="rId245" o:title=""/>
          </v:shape>
          <o:OLEObject Type="Embed" ProgID="Equation.DSMT4" ShapeID="_x0000_i1140" DrawAspect="Content" ObjectID="_1700003078" r:id="rId246"/>
        </w:object>
      </w:r>
      <w:r w:rsidR="00B16C66">
        <w:t>=</w:t>
      </w:r>
      <w:r w:rsidR="00B16C66">
        <w:rPr>
          <w:u w:val="single"/>
        </w:rPr>
        <w:t xml:space="preserve">        </w:t>
      </w:r>
      <w:r w:rsidR="00B16C66" w:rsidRPr="009A2054">
        <w:rPr>
          <w:rFonts w:hint="eastAsia"/>
        </w:rPr>
        <w:t>．</w:t>
      </w:r>
    </w:p>
    <w:p w:rsidR="00B16C66" w:rsidRPr="00C34F35" w:rsidRDefault="00B16C66" w:rsidP="00CF0D62"/>
    <w:p w:rsidR="00B16C66" w:rsidRPr="00A411EA" w:rsidRDefault="00B16C66" w:rsidP="00CF0D62">
      <w:pPr>
        <w:ind w:left="480" w:hangingChars="200" w:hanging="480"/>
        <w:jc w:val="left"/>
        <w:rPr>
          <w:position w:val="-10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4B67FB">
        <w:rPr>
          <w:position w:val="-6"/>
        </w:rPr>
        <w:object w:dxaOrig="980" w:dyaOrig="320">
          <v:shape id="_x0000_i1141" type="#_x0000_t75" style="width:48.85pt;height:16.3pt" o:ole="">
            <v:imagedata r:id="rId247" o:title=""/>
          </v:shape>
          <o:OLEObject Type="Embed" ProgID="Equation.DSMT4" ShapeID="_x0000_i1141" DrawAspect="Content" ObjectID="_1700003079" r:id="rId248"/>
        </w:object>
      </w:r>
      <w:r>
        <w:rPr>
          <w:rFonts w:hint="eastAsia"/>
        </w:rPr>
        <w:t>．</w:t>
      </w:r>
      <w:r>
        <w:t>由特征方程</w:t>
      </w:r>
      <w:r w:rsidR="004B67FB" w:rsidRPr="004B67FB">
        <w:rPr>
          <w:position w:val="-6"/>
        </w:rPr>
        <w:object w:dxaOrig="1340" w:dyaOrig="320">
          <v:shape id="_x0000_i1142" type="#_x0000_t75" style="width:67pt;height:16.3pt" o:ole="">
            <v:imagedata r:id="rId249" o:title=""/>
          </v:shape>
          <o:OLEObject Type="Embed" ProgID="Equation.DSMT4" ShapeID="_x0000_i1142" DrawAspect="Content" ObjectID="_1700003080" r:id="rId250"/>
        </w:object>
      </w:r>
      <w:r>
        <w:t>解得</w:t>
      </w:r>
      <w:r w:rsidR="004B67FB" w:rsidRPr="004B67FB">
        <w:rPr>
          <w:position w:val="-12"/>
        </w:rPr>
        <w:object w:dxaOrig="1400" w:dyaOrig="360">
          <v:shape id="_x0000_i1143" type="#_x0000_t75" style="width:70.1pt;height:18.15pt" o:ole="">
            <v:imagedata r:id="rId251" o:title=""/>
          </v:shape>
          <o:OLEObject Type="Embed" ProgID="Equation.DSMT4" ShapeID="_x0000_i1143" DrawAspect="Content" ObjectID="_1700003081" r:id="rId252"/>
        </w:object>
      </w:r>
      <w:r>
        <w:rPr>
          <w:rFonts w:hint="eastAsia"/>
        </w:rPr>
        <w:t>，</w:t>
      </w:r>
      <w:r>
        <w:t>所以微分方程的通解为</w:t>
      </w:r>
      <w:r w:rsidR="004B67FB" w:rsidRPr="004B67FB">
        <w:rPr>
          <w:position w:val="-12"/>
        </w:rPr>
        <w:object w:dxaOrig="1660" w:dyaOrig="380">
          <v:shape id="_x0000_i1144" type="#_x0000_t75" style="width:83.25pt;height:18.8pt" o:ole="">
            <v:imagedata r:id="rId253" o:title=""/>
          </v:shape>
          <o:OLEObject Type="Embed" ProgID="Equation.DSMT4" ShapeID="_x0000_i1144" DrawAspect="Content" ObjectID="_1700003082" r:id="rId254"/>
        </w:object>
      </w:r>
      <w:r>
        <w:rPr>
          <w:rFonts w:hint="eastAsia"/>
        </w:rPr>
        <w:t>．依</w:t>
      </w:r>
      <w:r>
        <w:t>题意</w:t>
      </w:r>
      <w:r>
        <w:rPr>
          <w:rFonts w:hint="eastAsia"/>
        </w:rPr>
        <w:t>得</w:t>
      </w:r>
      <w:r w:rsidR="004B67FB" w:rsidRPr="004B67FB">
        <w:rPr>
          <w:position w:val="-14"/>
        </w:rPr>
        <w:object w:dxaOrig="900" w:dyaOrig="400">
          <v:shape id="_x0000_i1145" type="#_x0000_t75" style="width:45.1pt;height:20.05pt" o:ole="">
            <v:imagedata r:id="rId255" o:title=""/>
          </v:shape>
          <o:OLEObject Type="Embed" ProgID="Equation.DSMT4" ShapeID="_x0000_i1145" DrawAspect="Content" ObjectID="_1700003083" r:id="rId256"/>
        </w:object>
      </w:r>
      <w:r>
        <w:t>，</w:t>
      </w:r>
      <w:r w:rsidR="004B67FB" w:rsidRPr="004B67FB">
        <w:rPr>
          <w:position w:val="-14"/>
        </w:rPr>
        <w:object w:dxaOrig="960" w:dyaOrig="400">
          <v:shape id="_x0000_i1146" type="#_x0000_t75" style="width:48.2pt;height:20.05pt" o:ole="">
            <v:imagedata r:id="rId257" o:title=""/>
          </v:shape>
          <o:OLEObject Type="Embed" ProgID="Equation.DSMT4" ShapeID="_x0000_i1146" DrawAspect="Content" ObjectID="_1700003084" r:id="rId258"/>
        </w:object>
      </w:r>
      <w:r>
        <w:rPr>
          <w:rFonts w:hint="eastAsia"/>
        </w:rPr>
        <w:t>．</w:t>
      </w:r>
      <w:r>
        <w:t>代入</w:t>
      </w:r>
      <w:r>
        <w:rPr>
          <w:rFonts w:hint="eastAsia"/>
        </w:rPr>
        <w:t>通解求得</w:t>
      </w:r>
      <w:r w:rsidR="004B67FB" w:rsidRPr="004B67FB">
        <w:rPr>
          <w:position w:val="-12"/>
        </w:rPr>
        <w:object w:dxaOrig="639" w:dyaOrig="360">
          <v:shape id="_x0000_i1147" type="#_x0000_t75" style="width:31.95pt;height:18.15pt" o:ole="">
            <v:imagedata r:id="rId259" o:title=""/>
          </v:shape>
          <o:OLEObject Type="Embed" ProgID="Equation.DSMT4" ShapeID="_x0000_i1147" DrawAspect="Content" ObjectID="_1700003085" r:id="rId260"/>
        </w:object>
      </w:r>
      <w:r>
        <w:rPr>
          <w:rFonts w:hint="eastAsia"/>
        </w:rPr>
        <w:t>，</w:t>
      </w:r>
      <w:r w:rsidR="004B67FB" w:rsidRPr="004B67FB">
        <w:rPr>
          <w:position w:val="-12"/>
        </w:rPr>
        <w:object w:dxaOrig="639" w:dyaOrig="360">
          <v:shape id="_x0000_i1148" type="#_x0000_t75" style="width:31.95pt;height:18.15pt" o:ole="">
            <v:imagedata r:id="rId261" o:title=""/>
          </v:shape>
          <o:OLEObject Type="Embed" ProgID="Equation.DSMT4" ShapeID="_x0000_i1148" DrawAspect="Content" ObjectID="_1700003086" r:id="rId262"/>
        </w:object>
      </w:r>
      <w:r>
        <w:rPr>
          <w:rFonts w:hint="eastAsia"/>
        </w:rPr>
        <w:t>．即</w:t>
      </w:r>
      <w:r w:rsidR="004B67FB" w:rsidRPr="004B67FB">
        <w:rPr>
          <w:position w:val="-10"/>
        </w:rPr>
        <w:object w:dxaOrig="1359" w:dyaOrig="360">
          <v:shape id="_x0000_i1149" type="#_x0000_t75" style="width:68.25pt;height:18.15pt" o:ole="">
            <v:imagedata r:id="rId263" o:title=""/>
          </v:shape>
          <o:OLEObject Type="Embed" ProgID="Equation.DSMT4" ShapeID="_x0000_i1149" DrawAspect="Content" ObjectID="_1700003087" r:id="rId264"/>
        </w:object>
      </w:r>
      <w:r>
        <w:rPr>
          <w:rFonts w:hint="eastAsia"/>
        </w:rPr>
        <w:t>．</w:t>
      </w:r>
    </w:p>
    <w:p w:rsidR="00B16C66" w:rsidRDefault="00B16C66" w:rsidP="00CF0D62"/>
    <w:p w:rsidR="00144328" w:rsidRPr="00B16C66" w:rsidRDefault="00144328" w:rsidP="00CF0D62">
      <w:pPr>
        <w:jc w:val="left"/>
        <w:rPr>
          <w:rFonts w:ascii="Times New Roman" w:hAnsi="Times New Roman"/>
          <w:szCs w:val="24"/>
        </w:rPr>
      </w:pPr>
    </w:p>
    <w:p w:rsidR="00093D43" w:rsidRDefault="00810809" w:rsidP="00CF0D62">
      <w:pPr>
        <w:ind w:left="480" w:hangingChars="200" w:hanging="480"/>
      </w:pPr>
      <w:r w:rsidRPr="00093D43">
        <w:lastRenderedPageBreak/>
        <w:t>(13)</w:t>
      </w:r>
      <w:r w:rsidR="00093D43" w:rsidRPr="00093D43">
        <w:rPr>
          <w:rStyle w:val="ae"/>
          <w:rFonts w:hint="eastAsia"/>
        </w:rPr>
        <w:t>【同试卷二第二</w:t>
      </w:r>
      <w:r w:rsidR="00093D43" w:rsidRPr="00093D43">
        <w:rPr>
          <w:rStyle w:val="ae"/>
        </w:rPr>
        <w:t>(14)</w:t>
      </w:r>
      <w:r w:rsidR="00093D43" w:rsidRPr="00093D43">
        <w:rPr>
          <w:rStyle w:val="ae"/>
          <w:rFonts w:hint="eastAsia"/>
        </w:rPr>
        <w:t>题】</w:t>
      </w:r>
      <w:r w:rsidR="00093D43" w:rsidRPr="003215F9">
        <w:t>若</w:t>
      </w:r>
      <w:r w:rsidR="004B67FB" w:rsidRPr="004B67FB">
        <w:rPr>
          <w:position w:val="-6"/>
        </w:rPr>
        <w:object w:dxaOrig="180" w:dyaOrig="279">
          <v:shape id="_x0000_i1150" type="#_x0000_t75" style="width:8.75pt;height:13.75pt" o:ole="">
            <v:imagedata r:id="rId265" o:title=""/>
          </v:shape>
          <o:OLEObject Type="Embed" ProgID="Equation.DSMT4" ShapeID="_x0000_i1150" DrawAspect="Content" ObjectID="_1700003088" r:id="rId266"/>
        </w:object>
      </w:r>
      <w:r w:rsidR="00093D43" w:rsidRPr="003215F9">
        <w:t>阶矩阵</w:t>
      </w:r>
      <w:r w:rsidR="004B67FB" w:rsidRPr="00025957">
        <w:rPr>
          <w:position w:val="-4"/>
        </w:rPr>
        <w:object w:dxaOrig="240" w:dyaOrig="260">
          <v:shape id="_x0000_i1151" type="#_x0000_t75" style="width:11.9pt;height:13.15pt" o:ole="">
            <v:imagedata r:id="rId267" o:title=""/>
          </v:shape>
          <o:OLEObject Type="Embed" ProgID="Equation.DSMT4" ShapeID="_x0000_i1151" DrawAspect="Content" ObjectID="_1700003089" r:id="rId268"/>
        </w:object>
      </w:r>
      <w:r w:rsidR="00093D43" w:rsidRPr="003215F9">
        <w:t>的特征值为</w:t>
      </w:r>
      <w:r w:rsidR="004B67FB" w:rsidRPr="004B67FB">
        <w:rPr>
          <w:position w:val="-8"/>
        </w:rPr>
        <w:object w:dxaOrig="700" w:dyaOrig="300">
          <v:shape id="_x0000_i1152" type="#_x0000_t75" style="width:35.05pt;height:15.05pt" o:ole="">
            <v:imagedata r:id="rId269" o:title=""/>
          </v:shape>
          <o:OLEObject Type="Embed" ProgID="Equation.DSMT4" ShapeID="_x0000_i1152" DrawAspect="Content" ObjectID="_1700003090" r:id="rId270"/>
        </w:object>
      </w:r>
      <w:r w:rsidR="00093D43">
        <w:rPr>
          <w:rFonts w:hint="eastAsia"/>
        </w:rPr>
        <w:t>，</w:t>
      </w:r>
      <w:r w:rsidR="004B67FB" w:rsidRPr="00025957">
        <w:rPr>
          <w:position w:val="-4"/>
        </w:rPr>
        <w:object w:dxaOrig="1440" w:dyaOrig="300">
          <v:shape id="_x0000_i1153" type="#_x0000_t75" style="width:1in;height:15.05pt" o:ole="">
            <v:imagedata r:id="rId271" o:title=""/>
          </v:shape>
          <o:OLEObject Type="Embed" ProgID="Equation.DSMT4" ShapeID="_x0000_i1153" DrawAspect="Content" ObjectID="_1700003091" r:id="rId272"/>
        </w:object>
      </w:r>
      <w:r w:rsidR="00093D43">
        <w:rPr>
          <w:rFonts w:hint="eastAsia"/>
        </w:rPr>
        <w:t>，</w:t>
      </w:r>
      <w:r w:rsidR="00093D43" w:rsidRPr="003215F9">
        <w:t>其中</w:t>
      </w:r>
      <w:r w:rsidR="004B67FB" w:rsidRPr="00025957">
        <w:rPr>
          <w:position w:val="-4"/>
        </w:rPr>
        <w:object w:dxaOrig="220" w:dyaOrig="240">
          <v:shape id="_x0000_i1154" type="#_x0000_t75" style="width:11.25pt;height:11.9pt" o:ole="">
            <v:imagedata r:id="rId273" o:title=""/>
          </v:shape>
          <o:OLEObject Type="Embed" ProgID="Equation.DSMT4" ShapeID="_x0000_i1154" DrawAspect="Content" ObjectID="_1700003092" r:id="rId274"/>
        </w:object>
      </w:r>
      <w:r w:rsidR="00093D43" w:rsidRPr="003215F9">
        <w:t>为</w:t>
      </w:r>
      <w:r w:rsidR="004B67FB" w:rsidRPr="004B67FB">
        <w:rPr>
          <w:position w:val="-6"/>
        </w:rPr>
        <w:object w:dxaOrig="180" w:dyaOrig="279">
          <v:shape id="_x0000_i1155" type="#_x0000_t75" style="width:8.75pt;height:13.75pt" o:ole="">
            <v:imagedata r:id="rId275" o:title=""/>
          </v:shape>
          <o:OLEObject Type="Embed" ProgID="Equation.DSMT4" ShapeID="_x0000_i1155" DrawAspect="Content" ObjectID="_1700003093" r:id="rId276"/>
        </w:object>
      </w:r>
      <w:r w:rsidR="00093D43" w:rsidRPr="003215F9">
        <w:t>阶单位阵，则行列式</w:t>
      </w:r>
      <w:r w:rsidR="004B67FB" w:rsidRPr="004B67FB">
        <w:rPr>
          <w:position w:val="-14"/>
        </w:rPr>
        <w:object w:dxaOrig="480" w:dyaOrig="400">
          <v:shape id="_x0000_i1156" type="#_x0000_t75" style="width:23.8pt;height:20.05pt" o:ole="">
            <v:imagedata r:id="rId277" o:title=""/>
          </v:shape>
          <o:OLEObject Type="Embed" ProgID="Equation.DSMT4" ShapeID="_x0000_i1156" DrawAspect="Content" ObjectID="_1700003094" r:id="rId278"/>
        </w:object>
      </w:r>
      <w:r w:rsidR="00093D43" w:rsidRPr="00A411EA">
        <w:rPr>
          <w:u w:val="single"/>
        </w:rPr>
        <w:t xml:space="preserve">        </w:t>
      </w:r>
      <w:r w:rsidR="00093D43" w:rsidRPr="00A411EA">
        <w:rPr>
          <w:rFonts w:hint="eastAsia"/>
        </w:rPr>
        <w:t>．</w:t>
      </w:r>
    </w:p>
    <w:p w:rsidR="00093D43" w:rsidRPr="00C34F35" w:rsidRDefault="00093D43" w:rsidP="00CF0D62"/>
    <w:p w:rsidR="00093D43" w:rsidRPr="003215F9" w:rsidRDefault="00093D43" w:rsidP="00CF0D62">
      <w:pPr>
        <w:ind w:left="480" w:hangingChars="200" w:hanging="480"/>
        <w:jc w:val="left"/>
        <w:rPr>
          <w:szCs w:val="21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025957">
        <w:rPr>
          <w:position w:val="-4"/>
        </w:rPr>
        <w:object w:dxaOrig="320" w:dyaOrig="260">
          <v:shape id="_x0000_i1157" type="#_x0000_t75" style="width:16.3pt;height:13.15pt" o:ole="">
            <v:imagedata r:id="rId279" o:title=""/>
          </v:shape>
          <o:OLEObject Type="Embed" ProgID="Equation.DSMT4" ShapeID="_x0000_i1157" DrawAspect="Content" ObjectID="_1700003095" r:id="rId280"/>
        </w:object>
      </w:r>
      <w:r>
        <w:rPr>
          <w:rFonts w:hint="eastAsia"/>
        </w:rPr>
        <w:t>．因为</w:t>
      </w:r>
      <w:r w:rsidR="004B67FB" w:rsidRPr="00025957">
        <w:rPr>
          <w:position w:val="-4"/>
        </w:rPr>
        <w:object w:dxaOrig="240" w:dyaOrig="260">
          <v:shape id="_x0000_i1158" type="#_x0000_t75" style="width:11.9pt;height:13.15pt" o:ole="">
            <v:imagedata r:id="rId281" o:title=""/>
          </v:shape>
          <o:OLEObject Type="Embed" ProgID="Equation.DSMT4" ShapeID="_x0000_i1158" DrawAspect="Content" ObjectID="_1700003096" r:id="rId282"/>
        </w:object>
      </w:r>
      <w:r>
        <w:rPr>
          <w:szCs w:val="21"/>
        </w:rPr>
        <w:t>的所有特征值为</w:t>
      </w:r>
      <w:r w:rsidR="004B67FB" w:rsidRPr="004B67FB">
        <w:rPr>
          <w:position w:val="-8"/>
        </w:rPr>
        <w:object w:dxaOrig="700" w:dyaOrig="300">
          <v:shape id="_x0000_i1159" type="#_x0000_t75" style="width:35.05pt;height:15.05pt" o:ole="">
            <v:imagedata r:id="rId283" o:title=""/>
          </v:shape>
          <o:OLEObject Type="Embed" ProgID="Equation.DSMT4" ShapeID="_x0000_i1159" DrawAspect="Content" ObjectID="_1700003097" r:id="rId284"/>
        </w:object>
      </w:r>
      <w:r>
        <w:rPr>
          <w:rFonts w:hint="eastAsia"/>
        </w:rPr>
        <w:t>，所以</w:t>
      </w:r>
      <w:r w:rsidR="004B67FB" w:rsidRPr="00025957">
        <w:rPr>
          <w:position w:val="-4"/>
        </w:rPr>
        <w:object w:dxaOrig="220" w:dyaOrig="240">
          <v:shape id="_x0000_i1160" type="#_x0000_t75" style="width:11.25pt;height:11.9pt" o:ole="">
            <v:imagedata r:id="rId285" o:title=""/>
          </v:shape>
          <o:OLEObject Type="Embed" ProgID="Equation.DSMT4" ShapeID="_x0000_i1160" DrawAspect="Content" ObjectID="_1700003098" r:id="rId286"/>
        </w:object>
      </w:r>
      <w:r>
        <w:rPr>
          <w:szCs w:val="21"/>
        </w:rPr>
        <w:t>的所有特征值为</w:t>
      </w:r>
      <w:r w:rsidR="004B67FB" w:rsidRPr="004B67FB">
        <w:rPr>
          <w:position w:val="-8"/>
        </w:rPr>
        <w:object w:dxaOrig="560" w:dyaOrig="300">
          <v:shape id="_x0000_i1161" type="#_x0000_t75" style="width:28.15pt;height:15.05pt" o:ole="">
            <v:imagedata r:id="rId287" o:title=""/>
          </v:shape>
          <o:OLEObject Type="Embed" ProgID="Equation.DSMT4" ShapeID="_x0000_i1161" DrawAspect="Content" ObjectID="_1700003099" r:id="rId288"/>
        </w:object>
      </w:r>
      <w:r>
        <w:rPr>
          <w:rFonts w:hint="eastAsia"/>
        </w:rPr>
        <w:t>，从而</w:t>
      </w:r>
      <w:r w:rsidR="004B67FB" w:rsidRPr="004B67FB">
        <w:rPr>
          <w:position w:val="-10"/>
        </w:rPr>
        <w:object w:dxaOrig="1780" w:dyaOrig="320">
          <v:shape id="_x0000_i1162" type="#_x0000_t75" style="width:88.9pt;height:16.3pt" o:ole="">
            <v:imagedata r:id="rId289" o:title=""/>
          </v:shape>
          <o:OLEObject Type="Embed" ProgID="Equation.DSMT4" ShapeID="_x0000_i1162" DrawAspect="Content" ObjectID="_1700003100" r:id="rId290"/>
        </w:object>
      </w:r>
      <w:r>
        <w:rPr>
          <w:rFonts w:hint="eastAsia"/>
          <w:szCs w:val="21"/>
        </w:rPr>
        <w:t>．</w:t>
      </w:r>
    </w:p>
    <w:p w:rsidR="001314A4" w:rsidRDefault="001314A4" w:rsidP="00CF0D62">
      <w:pPr>
        <w:rPr>
          <w:rFonts w:ascii="Times New Roman" w:hAnsi="Times New Roman"/>
          <w:szCs w:val="24"/>
        </w:rPr>
      </w:pPr>
    </w:p>
    <w:p w:rsidR="001314A4" w:rsidRDefault="001314A4" w:rsidP="00CF0D62">
      <w:pPr>
        <w:rPr>
          <w:rFonts w:ascii="Times New Roman" w:hAnsi="Times New Roman"/>
          <w:szCs w:val="24"/>
        </w:rPr>
      </w:pPr>
    </w:p>
    <w:p w:rsidR="001314A4" w:rsidRPr="00582925" w:rsidRDefault="00810809" w:rsidP="00CF0D62">
      <w:pPr>
        <w:ind w:left="480" w:hangingChars="200" w:hanging="480"/>
      </w:pPr>
      <w:r w:rsidRPr="001314A4">
        <w:t>(14)</w:t>
      </w:r>
      <w:r w:rsidR="001314A4" w:rsidRPr="001314A4">
        <w:rPr>
          <w:rStyle w:val="ae"/>
          <w:rFonts w:hint="eastAsia"/>
        </w:rPr>
        <w:t>【同试卷一第二</w:t>
      </w:r>
      <w:r w:rsidR="001314A4" w:rsidRPr="001314A4">
        <w:rPr>
          <w:rStyle w:val="ae"/>
        </w:rPr>
        <w:t>(1</w:t>
      </w:r>
      <w:r w:rsidR="001314A4" w:rsidRPr="001314A4">
        <w:rPr>
          <w:rStyle w:val="ae"/>
          <w:rFonts w:hint="eastAsia"/>
        </w:rPr>
        <w:t>4</w:t>
      </w:r>
      <w:r w:rsidR="001314A4" w:rsidRPr="001314A4">
        <w:rPr>
          <w:rStyle w:val="ae"/>
        </w:rPr>
        <w:t>)</w:t>
      </w:r>
      <w:r w:rsidR="001314A4" w:rsidRPr="001314A4">
        <w:rPr>
          <w:rStyle w:val="ae"/>
          <w:rFonts w:hint="eastAsia"/>
        </w:rPr>
        <w:t>题】</w:t>
      </w:r>
      <w:r w:rsidR="001314A4">
        <w:rPr>
          <w:rFonts w:hint="eastAsia"/>
        </w:rPr>
        <w:t>设二维随机变量</w:t>
      </w:r>
      <w:r w:rsidR="004B67FB" w:rsidRPr="004B67FB">
        <w:rPr>
          <w:position w:val="-10"/>
        </w:rPr>
        <w:object w:dxaOrig="639" w:dyaOrig="320">
          <v:shape id="_x0000_i1163" type="#_x0000_t75" style="width:31.95pt;height:16.3pt" o:ole="">
            <v:imagedata r:id="rId291" o:title=""/>
          </v:shape>
          <o:OLEObject Type="Embed" ProgID="Equation.DSMT4" ShapeID="_x0000_i1163" DrawAspect="Content" ObjectID="_1700003101" r:id="rId292"/>
        </w:object>
      </w:r>
      <w:r w:rsidR="001314A4">
        <w:rPr>
          <w:rFonts w:hint="eastAsia"/>
        </w:rPr>
        <w:t>服从正态分布</w:t>
      </w:r>
      <w:r w:rsidR="004B67FB" w:rsidRPr="004B67FB">
        <w:rPr>
          <w:position w:val="-10"/>
        </w:rPr>
        <w:object w:dxaOrig="1280" w:dyaOrig="320">
          <v:shape id="_x0000_i1164" type="#_x0000_t75" style="width:63.85pt;height:16.3pt" o:ole="">
            <v:imagedata r:id="rId293" o:title=""/>
          </v:shape>
          <o:OLEObject Type="Embed" ProgID="Equation.DSMT4" ShapeID="_x0000_i1164" DrawAspect="Content" ObjectID="_1700003102" r:id="rId294"/>
        </w:object>
      </w:r>
      <w:r w:rsidR="001314A4">
        <w:rPr>
          <w:rFonts w:hint="eastAsia"/>
        </w:rPr>
        <w:t>，则</w:t>
      </w:r>
      <w:r w:rsidR="004B67FB" w:rsidRPr="004B67FB">
        <w:rPr>
          <w:position w:val="-10"/>
        </w:rPr>
        <w:object w:dxaOrig="1600" w:dyaOrig="320">
          <v:shape id="_x0000_i1165" type="#_x0000_t75" style="width:80.15pt;height:16.3pt" o:ole="">
            <v:imagedata r:id="rId295" o:title=""/>
          </v:shape>
          <o:OLEObject Type="Embed" ProgID="Equation.DSMT4" ShapeID="_x0000_i1165" DrawAspect="Content" ObjectID="_1700003103" r:id="rId296"/>
        </w:object>
      </w:r>
      <w:r w:rsidR="001314A4">
        <w:rPr>
          <w:rFonts w:hint="eastAsia"/>
          <w:u w:val="single"/>
        </w:rPr>
        <w:t xml:space="preserve">        </w:t>
      </w:r>
      <w:r w:rsidR="001314A4" w:rsidRPr="00E35729">
        <w:rPr>
          <w:rFonts w:hint="eastAsia"/>
        </w:rPr>
        <w:t>．</w:t>
      </w:r>
    </w:p>
    <w:p w:rsidR="001314A4" w:rsidRPr="00C34F35" w:rsidRDefault="001314A4" w:rsidP="00CF0D62"/>
    <w:p w:rsidR="001314A4" w:rsidRDefault="001314A4" w:rsidP="00CF0D62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4B67FB" w:rsidRPr="004B67FB">
        <w:rPr>
          <w:position w:val="-24"/>
        </w:rPr>
        <w:object w:dxaOrig="220" w:dyaOrig="620">
          <v:shape id="_x0000_i1166" type="#_x0000_t75" style="width:11.25pt;height:31.3pt" o:ole="">
            <v:imagedata r:id="rId297" o:title=""/>
          </v:shape>
          <o:OLEObject Type="Embed" ProgID="Equation.DSMT4" ShapeID="_x0000_i1166" DrawAspect="Content" ObjectID="_1700003104" r:id="rId298"/>
        </w:object>
      </w:r>
      <w:r w:rsidRPr="00C34F35">
        <w:rPr>
          <w:rFonts w:hint="eastAsia"/>
        </w:rPr>
        <w:t>．</w:t>
      </w:r>
      <w:r>
        <w:rPr>
          <w:rFonts w:hint="eastAsia"/>
        </w:rPr>
        <w:t>由题设知</w:t>
      </w:r>
      <w:r w:rsidR="004B67FB" w:rsidRPr="004B67FB">
        <w:rPr>
          <w:position w:val="-10"/>
        </w:rPr>
        <w:object w:dxaOrig="1140" w:dyaOrig="320">
          <v:shape id="_x0000_i1167" type="#_x0000_t75" style="width:56.95pt;height:16.3pt" o:ole="">
            <v:imagedata r:id="rId299" o:title=""/>
          </v:shape>
          <o:OLEObject Type="Embed" ProgID="Equation.DSMT4" ShapeID="_x0000_i1167" DrawAspect="Content" ObjectID="_1700003105" r:id="rId300"/>
        </w:object>
      </w:r>
      <w:r>
        <w:rPr>
          <w:rFonts w:hint="eastAsia"/>
        </w:rPr>
        <w:t>，</w:t>
      </w:r>
      <w:r w:rsidR="004B67FB" w:rsidRPr="004B67FB">
        <w:rPr>
          <w:position w:val="-10"/>
        </w:rPr>
        <w:object w:dxaOrig="1120" w:dyaOrig="320">
          <v:shape id="_x0000_i1168" type="#_x0000_t75" style="width:55.7pt;height:16.3pt" o:ole="">
            <v:imagedata r:id="rId301" o:title=""/>
          </v:shape>
          <o:OLEObject Type="Embed" ProgID="Equation.DSMT4" ShapeID="_x0000_i1168" DrawAspect="Content" ObjectID="_1700003106" r:id="rId302"/>
        </w:object>
      </w:r>
      <w:r>
        <w:rPr>
          <w:rFonts w:hint="eastAsia"/>
        </w:rPr>
        <w:t>；且由相关系数为</w:t>
      </w:r>
      <w:r w:rsidR="004B67FB" w:rsidRPr="004B67FB">
        <w:rPr>
          <w:position w:val="-6"/>
        </w:rPr>
        <w:object w:dxaOrig="200" w:dyaOrig="279">
          <v:shape id="_x0000_i1169" type="#_x0000_t75" style="width:10pt;height:13.75pt" o:ole="">
            <v:imagedata r:id="rId303" o:title=""/>
          </v:shape>
          <o:OLEObject Type="Embed" ProgID="Equation.DSMT4" ShapeID="_x0000_i1169" DrawAspect="Content" ObjectID="_1700003107" r:id="rId304"/>
        </w:object>
      </w:r>
      <w:r>
        <w:rPr>
          <w:rFonts w:hint="eastAsia"/>
        </w:rPr>
        <w:t>知</w:t>
      </w:r>
      <w:r w:rsidR="004B67FB" w:rsidRPr="00025957">
        <w:rPr>
          <w:position w:val="-4"/>
        </w:rPr>
        <w:object w:dxaOrig="240" w:dyaOrig="240">
          <v:shape id="_x0000_i1170" type="#_x0000_t75" style="width:11.9pt;height:11.9pt" o:ole="">
            <v:imagedata r:id="rId305" o:title=""/>
          </v:shape>
          <o:OLEObject Type="Embed" ProgID="Equation.DSMT4" ShapeID="_x0000_i1170" DrawAspect="Content" ObjectID="_1700003108" r:id="rId306"/>
        </w:object>
      </w:r>
      <w:r>
        <w:rPr>
          <w:rFonts w:hint="eastAsia"/>
        </w:rPr>
        <w:t>和</w:t>
      </w:r>
      <w:r w:rsidR="004B67FB" w:rsidRPr="00025957">
        <w:rPr>
          <w:position w:val="-4"/>
        </w:rPr>
        <w:object w:dxaOrig="220" w:dyaOrig="240">
          <v:shape id="_x0000_i1171" type="#_x0000_t75" style="width:11.25pt;height:11.9pt" o:ole="">
            <v:imagedata r:id="rId307" o:title=""/>
          </v:shape>
          <o:OLEObject Type="Embed" ProgID="Equation.DSMT4" ShapeID="_x0000_i1171" DrawAspect="Content" ObjectID="_1700003109" r:id="rId308"/>
        </w:object>
      </w:r>
      <w:r>
        <w:rPr>
          <w:rFonts w:hint="eastAsia"/>
        </w:rPr>
        <w:t>相互独立，从而</w:t>
      </w:r>
    </w:p>
    <w:p w:rsidR="001314A4" w:rsidRDefault="004B67FB" w:rsidP="00CF0D62">
      <w:pPr>
        <w:ind w:leftChars="200" w:left="480"/>
        <w:jc w:val="center"/>
      </w:pPr>
      <w:r w:rsidRPr="004B67FB">
        <w:rPr>
          <w:position w:val="-42"/>
        </w:rPr>
        <w:object w:dxaOrig="7060" w:dyaOrig="960">
          <v:shape id="_x0000_i1172" type="#_x0000_t75" style="width:353.1pt;height:48.2pt" o:ole="">
            <v:imagedata r:id="rId309" o:title=""/>
          </v:shape>
          <o:OLEObject Type="Embed" ProgID="Equation.DSMT4" ShapeID="_x0000_i1172" DrawAspect="Content" ObjectID="_1700003110" r:id="rId310"/>
        </w:object>
      </w:r>
    </w:p>
    <w:p w:rsidR="00422BA2" w:rsidRDefault="00422BA2" w:rsidP="00CF0D62"/>
    <w:p w:rsidR="00422BA2" w:rsidRDefault="00422BA2" w:rsidP="00CF0D62"/>
    <w:p w:rsidR="00422BA2" w:rsidRDefault="00422BA2" w:rsidP="00CF0D62">
      <w:pPr>
        <w:pStyle w:val="1"/>
      </w:pPr>
      <w:r>
        <w:rPr>
          <w:rFonts w:hint="eastAsia"/>
        </w:rPr>
        <w:t>三、解答题（15~23题，共94分）</w:t>
      </w:r>
    </w:p>
    <w:p w:rsidR="00422BA2" w:rsidRDefault="00422BA2" w:rsidP="00CF0D62"/>
    <w:p w:rsidR="00993500" w:rsidRPr="00160D33" w:rsidRDefault="00993500" w:rsidP="00CF0D62"/>
    <w:p w:rsidR="00993500" w:rsidRDefault="00993500" w:rsidP="00CF0D62">
      <w:pPr>
        <w:rPr>
          <w:szCs w:val="21"/>
        </w:rPr>
      </w:pPr>
      <w:r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3948D8">
        <w:rPr>
          <w:rFonts w:hint="eastAsia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3948D8">
        <w:rPr>
          <w:rStyle w:val="ae"/>
          <w:rFonts w:hint="eastAsia"/>
        </w:rPr>
        <w:t>【同试卷一第三</w:t>
      </w:r>
      <w:r w:rsidRPr="003948D8">
        <w:rPr>
          <w:rStyle w:val="ae"/>
          <w:rFonts w:hint="eastAsia"/>
        </w:rPr>
        <w:t>(15)</w:t>
      </w:r>
      <w:r w:rsidRPr="003948D8">
        <w:rPr>
          <w:rStyle w:val="ae"/>
          <w:rFonts w:hint="eastAsia"/>
        </w:rPr>
        <w:t>题】</w:t>
      </w:r>
    </w:p>
    <w:p w:rsidR="00993500" w:rsidRDefault="00993500" w:rsidP="00CF0D62">
      <w:pPr>
        <w:ind w:leftChars="200" w:left="480"/>
        <w:rPr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</w:rPr>
        <w:t>函数</w:t>
      </w:r>
      <w:r w:rsidR="004B67FB" w:rsidRPr="004B67FB">
        <w:rPr>
          <w:position w:val="-14"/>
        </w:rPr>
        <w:object w:dxaOrig="3060" w:dyaOrig="400">
          <v:shape id="_x0000_i1173" type="#_x0000_t75" style="width:152.75pt;height:20.05pt" o:ole="">
            <v:imagedata r:id="rId311" o:title=""/>
          </v:shape>
          <o:OLEObject Type="Embed" ProgID="Equation.DSMT4" ShapeID="_x0000_i1173" DrawAspect="Content" ObjectID="_1700003111" r:id="rId312"/>
        </w:object>
      </w:r>
      <w:r>
        <w:rPr>
          <w:rFonts w:hint="eastAsia"/>
        </w:rPr>
        <w:t>，</w:t>
      </w:r>
      <w:r w:rsidR="004B67FB" w:rsidRPr="004B67FB">
        <w:rPr>
          <w:position w:val="-10"/>
        </w:rPr>
        <w:object w:dxaOrig="1080" w:dyaOrig="360">
          <v:shape id="_x0000_i1174" type="#_x0000_t75" style="width:53.85pt;height:18.15pt" o:ole="">
            <v:imagedata r:id="rId313" o:title=""/>
          </v:shape>
          <o:OLEObject Type="Embed" ProgID="Equation.DSMT4" ShapeID="_x0000_i1174" DrawAspect="Content" ObjectID="_1700003112" r:id="rId314"/>
        </w:object>
      </w:r>
      <w:r>
        <w:rPr>
          <w:rFonts w:hint="eastAsia"/>
        </w:rPr>
        <w:t>，</w:t>
      </w:r>
      <w:r>
        <w:t>若</w:t>
      </w:r>
      <w:r w:rsidR="004B67FB" w:rsidRPr="004B67FB">
        <w:rPr>
          <w:position w:val="-14"/>
        </w:rPr>
        <w:object w:dxaOrig="580" w:dyaOrig="400">
          <v:shape id="_x0000_i1175" type="#_x0000_t75" style="width:28.8pt;height:20.05pt" o:ole="">
            <v:imagedata r:id="rId315" o:title=""/>
          </v:shape>
          <o:OLEObject Type="Embed" ProgID="Equation.DSMT4" ShapeID="_x0000_i1175" DrawAspect="Content" ObjectID="_1700003113" r:id="rId316"/>
        </w:object>
      </w:r>
      <w:r>
        <w:rPr>
          <w:rFonts w:hint="eastAsia"/>
        </w:rPr>
        <w:t>与</w:t>
      </w:r>
      <w:r w:rsidR="004B67FB" w:rsidRPr="004B67FB">
        <w:rPr>
          <w:position w:val="-14"/>
        </w:rPr>
        <w:object w:dxaOrig="560" w:dyaOrig="400">
          <v:shape id="_x0000_i1176" type="#_x0000_t75" style="width:28.15pt;height:20.05pt" o:ole="">
            <v:imagedata r:id="rId317" o:title=""/>
          </v:shape>
          <o:OLEObject Type="Embed" ProgID="Equation.DSMT4" ShapeID="_x0000_i1176" DrawAspect="Content" ObjectID="_1700003114" r:id="rId318"/>
        </w:object>
      </w:r>
      <w:r>
        <w:rPr>
          <w:rFonts w:hint="eastAsia"/>
        </w:rPr>
        <w:t>在</w:t>
      </w:r>
      <w:r w:rsidR="004B67FB" w:rsidRPr="004B67FB">
        <w:rPr>
          <w:position w:val="-6"/>
        </w:rPr>
        <w:object w:dxaOrig="660" w:dyaOrig="279">
          <v:shape id="_x0000_i1177" type="#_x0000_t75" style="width:33.2pt;height:13.75pt" o:ole="">
            <v:imagedata r:id="rId319" o:title=""/>
          </v:shape>
          <o:OLEObject Type="Embed" ProgID="Equation.DSMT4" ShapeID="_x0000_i1177" DrawAspect="Content" ObjectID="_1700003115" r:id="rId320"/>
        </w:object>
      </w:r>
      <w:r>
        <w:rPr>
          <w:rFonts w:hint="eastAsia"/>
        </w:rPr>
        <w:t>是等价</w:t>
      </w:r>
      <w:r>
        <w:t>无穷小，求</w:t>
      </w:r>
      <w:r w:rsidR="004B67FB" w:rsidRPr="004B67FB">
        <w:rPr>
          <w:position w:val="-8"/>
        </w:rPr>
        <w:object w:dxaOrig="600" w:dyaOrig="300">
          <v:shape id="_x0000_i1178" type="#_x0000_t75" style="width:30.05pt;height:15.05pt" o:ole="">
            <v:imagedata r:id="rId321" o:title=""/>
          </v:shape>
          <o:OLEObject Type="Embed" ProgID="Equation.DSMT4" ShapeID="_x0000_i1178" DrawAspect="Content" ObjectID="_1700003116" r:id="rId322"/>
        </w:object>
      </w:r>
      <w:r>
        <w:rPr>
          <w:rFonts w:hint="eastAsia"/>
        </w:rPr>
        <w:t>的值．</w:t>
      </w:r>
    </w:p>
    <w:p w:rsidR="00993500" w:rsidRPr="00C34F35" w:rsidRDefault="00993500" w:rsidP="00CF0D62"/>
    <w:p w:rsidR="00993500" w:rsidRDefault="00993500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由常用函数的泰勒公式得</w:t>
      </w:r>
    </w:p>
    <w:p w:rsidR="00993500" w:rsidRDefault="004B67FB" w:rsidP="00CF0D62">
      <w:pPr>
        <w:ind w:leftChars="200" w:left="480"/>
        <w:jc w:val="center"/>
      </w:pPr>
      <w:r w:rsidRPr="004B67FB">
        <w:rPr>
          <w:position w:val="-122"/>
        </w:rPr>
        <w:object w:dxaOrig="5420" w:dyaOrig="2680">
          <v:shape id="_x0000_i1179" type="#_x0000_t75" style="width:271.1pt;height:134pt" o:ole="">
            <v:imagedata r:id="rId323" o:title=""/>
          </v:shape>
          <o:OLEObject Type="Embed" ProgID="Equation.DSMT4" ShapeID="_x0000_i1179" DrawAspect="Content" ObjectID="_1700003117" r:id="rId324"/>
        </w:object>
      </w:r>
    </w:p>
    <w:p w:rsidR="00993500" w:rsidRDefault="00993500" w:rsidP="00CF0D62">
      <w:pPr>
        <w:ind w:leftChars="200" w:left="480"/>
      </w:pPr>
      <w:r>
        <w:rPr>
          <w:rFonts w:hint="eastAsia"/>
        </w:rPr>
        <w:t>所以有</w:t>
      </w:r>
      <w:r w:rsidR="004B67FB" w:rsidRPr="004B67FB">
        <w:rPr>
          <w:position w:val="-24"/>
        </w:rPr>
        <w:object w:dxaOrig="2480" w:dyaOrig="620">
          <v:shape id="_x0000_i1180" type="#_x0000_t75" style="width:123.95pt;height:31.3pt" o:ole="">
            <v:imagedata r:id="rId325" o:title=""/>
          </v:shape>
          <o:OLEObject Type="Embed" ProgID="Equation.DSMT4" ShapeID="_x0000_i1180" DrawAspect="Content" ObjectID="_1700003118" r:id="rId326"/>
        </w:object>
      </w:r>
      <w:r>
        <w:rPr>
          <w:rFonts w:hint="eastAsia"/>
        </w:rPr>
        <w:t>．解得</w:t>
      </w:r>
      <w:r w:rsidR="004B67FB" w:rsidRPr="004B67FB">
        <w:rPr>
          <w:position w:val="-24"/>
        </w:rPr>
        <w:object w:dxaOrig="2200" w:dyaOrig="620">
          <v:shape id="_x0000_i1181" type="#_x0000_t75" style="width:110.2pt;height:31.3pt" o:ole="">
            <v:imagedata r:id="rId327" o:title=""/>
          </v:shape>
          <o:OLEObject Type="Embed" ProgID="Equation.DSMT4" ShapeID="_x0000_i1181" DrawAspect="Content" ObjectID="_1700003119" r:id="rId328"/>
        </w:object>
      </w:r>
      <w:r>
        <w:rPr>
          <w:rFonts w:hint="eastAsia"/>
        </w:rPr>
        <w:t>．</w:t>
      </w:r>
    </w:p>
    <w:p w:rsidR="00993500" w:rsidRDefault="00993500" w:rsidP="00CF0D62">
      <w:pPr>
        <w:rPr>
          <w:szCs w:val="21"/>
        </w:rPr>
      </w:pPr>
    </w:p>
    <w:p w:rsidR="00993500" w:rsidRDefault="00993500" w:rsidP="00CF0D62">
      <w:pPr>
        <w:rPr>
          <w:szCs w:val="21"/>
        </w:rPr>
      </w:pPr>
    </w:p>
    <w:p w:rsidR="002117D8" w:rsidRDefault="00810809" w:rsidP="00CF0D62">
      <w:pPr>
        <w:ind w:left="480" w:hangingChars="200" w:hanging="480"/>
        <w:jc w:val="left"/>
        <w:rPr>
          <w:szCs w:val="21"/>
        </w:rPr>
      </w:pPr>
      <w:r>
        <w:rPr>
          <w:rFonts w:ascii="Times New Roman" w:hAnsi="Times New Roman"/>
          <w:szCs w:val="21"/>
        </w:rPr>
        <w:t>(16)</w:t>
      </w:r>
      <w:r w:rsidR="002117D8">
        <w:rPr>
          <w:rFonts w:hint="eastAsia"/>
          <w:szCs w:val="21"/>
        </w:rPr>
        <w:t>（</w:t>
      </w:r>
      <w:r w:rsidR="002117D8">
        <w:rPr>
          <w:szCs w:val="21"/>
        </w:rPr>
        <w:t>本题满分</w:t>
      </w:r>
      <w:r w:rsidR="002117D8">
        <w:rPr>
          <w:szCs w:val="21"/>
        </w:rPr>
        <w:t>10</w:t>
      </w:r>
      <w:r w:rsidR="002117D8">
        <w:rPr>
          <w:szCs w:val="21"/>
        </w:rPr>
        <w:t>分</w:t>
      </w:r>
      <w:r w:rsidR="002117D8">
        <w:rPr>
          <w:rFonts w:hint="eastAsia"/>
          <w:szCs w:val="21"/>
        </w:rPr>
        <w:t>）</w:t>
      </w:r>
      <w:r w:rsidR="002117D8" w:rsidRPr="002117D8">
        <w:rPr>
          <w:rStyle w:val="ae"/>
          <w:rFonts w:hint="eastAsia"/>
        </w:rPr>
        <w:t>【同试卷二第</w:t>
      </w:r>
      <w:r w:rsidR="0064064A">
        <w:rPr>
          <w:rStyle w:val="ae"/>
          <w:rFonts w:hint="eastAsia"/>
        </w:rPr>
        <w:t>三</w:t>
      </w:r>
      <w:r w:rsidR="002117D8" w:rsidRPr="002117D8">
        <w:rPr>
          <w:rStyle w:val="ae"/>
        </w:rPr>
        <w:t>(18)</w:t>
      </w:r>
      <w:r w:rsidR="002117D8" w:rsidRPr="002117D8">
        <w:rPr>
          <w:rStyle w:val="ae"/>
          <w:rFonts w:hint="eastAsia"/>
        </w:rPr>
        <w:t>题】</w:t>
      </w:r>
    </w:p>
    <w:p w:rsidR="002117D8" w:rsidRDefault="002117D8" w:rsidP="00CF0D62">
      <w:pPr>
        <w:ind w:leftChars="200" w:left="960" w:hangingChars="200" w:hanging="480"/>
        <w:jc w:val="left"/>
        <w:rPr>
          <w:position w:val="-16"/>
          <w:szCs w:val="21"/>
        </w:rPr>
      </w:pPr>
      <w:r>
        <w:rPr>
          <w:szCs w:val="21"/>
        </w:rPr>
        <w:t>计算二重积分</w:t>
      </w:r>
      <w:r w:rsidR="004B67FB" w:rsidRPr="004B67FB">
        <w:rPr>
          <w:position w:val="-32"/>
        </w:rPr>
        <w:object w:dxaOrig="1600" w:dyaOrig="620">
          <v:shape id="_x0000_i1182" type="#_x0000_t75" style="width:80.15pt;height:31.3pt" o:ole="">
            <v:imagedata r:id="rId329" o:title=""/>
          </v:shape>
          <o:OLEObject Type="Embed" ProgID="Equation.DSMT4" ShapeID="_x0000_i1182" DrawAspect="Content" ObjectID="_1700003120" r:id="rId330"/>
        </w:object>
      </w:r>
      <w:r>
        <w:rPr>
          <w:szCs w:val="21"/>
        </w:rPr>
        <w:t>，其中</w:t>
      </w:r>
      <w:r w:rsidR="004B67FB" w:rsidRPr="004B67FB">
        <w:rPr>
          <w:position w:val="-16"/>
        </w:rPr>
        <w:object w:dxaOrig="2980" w:dyaOrig="440">
          <v:shape id="_x0000_i1183" type="#_x0000_t75" style="width:149pt;height:21.9pt" o:ole="">
            <v:imagedata r:id="rId331" o:title=""/>
          </v:shape>
          <o:OLEObject Type="Embed" ProgID="Equation.DSMT4" ShapeID="_x0000_i1183" DrawAspect="Content" ObjectID="_1700003121" r:id="rId332"/>
        </w:object>
      </w:r>
      <w:r>
        <w:rPr>
          <w:rFonts w:hint="eastAsia"/>
          <w:szCs w:val="21"/>
        </w:rPr>
        <w:t>．</w:t>
      </w:r>
    </w:p>
    <w:p w:rsidR="002117D8" w:rsidRPr="00C34F35" w:rsidRDefault="002117D8" w:rsidP="00CF0D62"/>
    <w:p w:rsidR="002117D8" w:rsidRDefault="002117D8" w:rsidP="00CF0D62">
      <w:pPr>
        <w:ind w:left="480" w:hangingChars="200" w:hanging="480"/>
        <w:jc w:val="left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由二重积分的奇偶对称性和换元积分法有</w:t>
      </w:r>
    </w:p>
    <w:p w:rsidR="002117D8" w:rsidRPr="00F2531D" w:rsidRDefault="004B67FB" w:rsidP="00CF0D62">
      <w:pPr>
        <w:ind w:leftChars="200" w:left="960" w:hangingChars="200" w:hanging="480"/>
        <w:jc w:val="center"/>
      </w:pPr>
      <w:r w:rsidRPr="004B67FB">
        <w:rPr>
          <w:position w:val="-92"/>
        </w:rPr>
        <w:object w:dxaOrig="7020" w:dyaOrig="2079">
          <v:shape id="_x0000_i1184" type="#_x0000_t75" style="width:351.25pt;height:103.95pt" o:ole="">
            <v:imagedata r:id="rId333" o:title=""/>
          </v:shape>
          <o:OLEObject Type="Embed" ProgID="Equation.DSMT4" ShapeID="_x0000_i1184" DrawAspect="Content" ObjectID="_1700003122" r:id="rId334"/>
        </w:object>
      </w:r>
    </w:p>
    <w:p w:rsidR="001E333B" w:rsidRDefault="001E333B" w:rsidP="00CF0D62"/>
    <w:p w:rsidR="001E333B" w:rsidRDefault="001E333B" w:rsidP="00CF0D62"/>
    <w:p w:rsidR="00810809" w:rsidRDefault="007A433D" w:rsidP="00CF0D62">
      <w:pPr>
        <w:jc w:val="left"/>
        <w:rPr>
          <w:rFonts w:ascii="Times New Roman" w:hAnsi="Times New Roman"/>
          <w:szCs w:val="21"/>
        </w:rPr>
      </w:pPr>
      <w:r w:rsidRPr="00BC2D76">
        <w:t>(17)</w:t>
      </w:r>
      <w:r>
        <w:rPr>
          <w:rFonts w:ascii="Times New Roman" w:hAnsi="Times New Roman" w:hint="eastAsia"/>
          <w:szCs w:val="21"/>
        </w:rPr>
        <w:t>（</w:t>
      </w:r>
      <w:r w:rsidR="00810809">
        <w:rPr>
          <w:rFonts w:ascii="Times New Roman" w:hAnsi="Times New Roman"/>
          <w:szCs w:val="21"/>
        </w:rPr>
        <w:t>本题满分</w:t>
      </w:r>
      <w:r w:rsidR="00810809">
        <w:rPr>
          <w:rFonts w:ascii="Times New Roman" w:hAnsi="Times New Roman"/>
          <w:szCs w:val="21"/>
        </w:rPr>
        <w:t>10</w:t>
      </w:r>
      <w:r w:rsidR="00810809">
        <w:rPr>
          <w:rFonts w:ascii="Times New Roman" w:hAnsi="Times New Roman"/>
          <w:szCs w:val="21"/>
        </w:rPr>
        <w:t>分</w:t>
      </w:r>
      <w:r>
        <w:rPr>
          <w:rFonts w:ascii="Times New Roman" w:hAnsi="Times New Roman" w:hint="eastAsia"/>
          <w:szCs w:val="21"/>
        </w:rPr>
        <w:t>）</w:t>
      </w:r>
    </w:p>
    <w:p w:rsidR="00810809" w:rsidRDefault="00810809" w:rsidP="00CF0D62">
      <w:pPr>
        <w:ind w:leftChars="200" w:left="4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为了实现利润的最大化，厂商需要对某商品确定其定价模型，设</w:t>
      </w:r>
      <w:r w:rsidR="004B67FB" w:rsidRPr="004B67FB">
        <w:rPr>
          <w:position w:val="-10"/>
        </w:rPr>
        <w:object w:dxaOrig="220" w:dyaOrig="320">
          <v:shape id="_x0000_i1185" type="#_x0000_t75" style="width:11.25pt;height:16.3pt" o:ole="">
            <v:imagedata r:id="rId335" o:title=""/>
          </v:shape>
          <o:OLEObject Type="Embed" ProgID="Equation.DSMT4" ShapeID="_x0000_i1185" DrawAspect="Content" ObjectID="_1700003123" r:id="rId336"/>
        </w:object>
      </w:r>
      <w:r>
        <w:rPr>
          <w:rFonts w:ascii="Times New Roman" w:hAnsi="Times New Roman"/>
          <w:szCs w:val="21"/>
        </w:rPr>
        <w:t>为该商品的需求量，</w:t>
      </w:r>
      <w:r w:rsidR="004B67FB" w:rsidRPr="00025957">
        <w:rPr>
          <w:position w:val="-4"/>
        </w:rPr>
        <w:object w:dxaOrig="220" w:dyaOrig="240">
          <v:shape id="_x0000_i1186" type="#_x0000_t75" style="width:11.25pt;height:11.9pt" o:ole="">
            <v:imagedata r:id="rId337" o:title=""/>
          </v:shape>
          <o:OLEObject Type="Embed" ProgID="Equation.DSMT4" ShapeID="_x0000_i1186" DrawAspect="Content" ObjectID="_1700003124" r:id="rId338"/>
        </w:object>
      </w:r>
      <w:r>
        <w:rPr>
          <w:rFonts w:ascii="Times New Roman" w:hAnsi="Times New Roman"/>
          <w:szCs w:val="21"/>
        </w:rPr>
        <w:t>为价格，</w:t>
      </w:r>
      <w:r>
        <w:rPr>
          <w:rFonts w:ascii="Times New Roman" w:hAnsi="Times New Roman"/>
          <w:i/>
          <w:szCs w:val="21"/>
        </w:rPr>
        <w:t>MC</w:t>
      </w:r>
      <w:r>
        <w:rPr>
          <w:rFonts w:ascii="Times New Roman" w:hAnsi="Times New Roman"/>
          <w:szCs w:val="21"/>
        </w:rPr>
        <w:t>为边际成本，</w:t>
      </w:r>
      <w:r w:rsidR="004B67FB" w:rsidRPr="004B67FB">
        <w:rPr>
          <w:position w:val="-10"/>
        </w:rPr>
        <w:object w:dxaOrig="200" w:dyaOrig="260">
          <v:shape id="_x0000_i1187" type="#_x0000_t75" style="width:10pt;height:13.15pt" o:ole="">
            <v:imagedata r:id="rId339" o:title=""/>
          </v:shape>
          <o:OLEObject Type="Embed" ProgID="Equation.DSMT4" ShapeID="_x0000_i1187" DrawAspect="Content" ObjectID="_1700003125" r:id="rId340"/>
        </w:object>
      </w:r>
      <w:r>
        <w:rPr>
          <w:rFonts w:ascii="Times New Roman" w:hAnsi="Times New Roman"/>
          <w:szCs w:val="21"/>
        </w:rPr>
        <w:t>为需求弹性</w:t>
      </w:r>
      <w:r w:rsidR="004B67FB" w:rsidRPr="004B67FB">
        <w:rPr>
          <w:position w:val="-10"/>
        </w:rPr>
        <w:object w:dxaOrig="720" w:dyaOrig="320">
          <v:shape id="_x0000_i1188" type="#_x0000_t75" style="width:36.3pt;height:16.3pt" o:ole="">
            <v:imagedata r:id="rId341" o:title=""/>
          </v:shape>
          <o:OLEObject Type="Embed" ProgID="Equation.DSMT4" ShapeID="_x0000_i1188" DrawAspect="Content" ObjectID="_1700003126" r:id="rId342"/>
        </w:object>
      </w:r>
      <w:r w:rsidR="00BC2D76">
        <w:rPr>
          <w:rFonts w:ascii="Times New Roman" w:hAnsi="Times New Roman" w:hint="eastAsia"/>
          <w:szCs w:val="21"/>
        </w:rPr>
        <w:t>．</w:t>
      </w:r>
    </w:p>
    <w:p w:rsidR="00810809" w:rsidRDefault="00BC2D76" w:rsidP="00CF0D62">
      <w:pPr>
        <w:ind w:left="480"/>
        <w:jc w:val="left"/>
        <w:rPr>
          <w:rFonts w:ascii="Times New Roman" w:hAnsi="Times New Roman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810809">
        <w:rPr>
          <w:rFonts w:ascii="Times New Roman" w:hAnsi="Times New Roman"/>
          <w:szCs w:val="21"/>
        </w:rPr>
        <w:t>证明定价模型为</w:t>
      </w:r>
      <w:r w:rsidR="004B67FB" w:rsidRPr="004B67FB">
        <w:rPr>
          <w:position w:val="-58"/>
        </w:rPr>
        <w:object w:dxaOrig="980" w:dyaOrig="960">
          <v:shape id="_x0000_i1189" type="#_x0000_t75" style="width:48.85pt;height:48.2pt" o:ole="">
            <v:imagedata r:id="rId343" o:title=""/>
          </v:shape>
          <o:OLEObject Type="Embed" ProgID="Equation.DSMT4" ShapeID="_x0000_i1189" DrawAspect="Content" ObjectID="_1700003127" r:id="rId344"/>
        </w:object>
      </w:r>
      <w:r w:rsidR="00810809">
        <w:rPr>
          <w:rFonts w:ascii="Times New Roman" w:hAnsi="Times New Roman"/>
          <w:szCs w:val="21"/>
        </w:rPr>
        <w:t>；</w:t>
      </w:r>
    </w:p>
    <w:p w:rsidR="00810809" w:rsidRDefault="00BC2D76" w:rsidP="00CF0D62">
      <w:pPr>
        <w:ind w:left="960" w:hanging="480"/>
        <w:jc w:val="left"/>
        <w:rPr>
          <w:rFonts w:ascii="Times New Roman" w:hAnsi="Times New Roman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810809">
        <w:rPr>
          <w:rFonts w:ascii="Times New Roman" w:hAnsi="Times New Roman"/>
          <w:szCs w:val="21"/>
        </w:rPr>
        <w:t>若该商品的成本函数为</w:t>
      </w:r>
      <w:r w:rsidR="004B67FB" w:rsidRPr="004B67FB">
        <w:rPr>
          <w:position w:val="-10"/>
        </w:rPr>
        <w:object w:dxaOrig="1700" w:dyaOrig="360">
          <v:shape id="_x0000_i1190" type="#_x0000_t75" style="width:85.15pt;height:18.15pt" o:ole="">
            <v:imagedata r:id="rId345" o:title=""/>
          </v:shape>
          <o:OLEObject Type="Embed" ProgID="Equation.DSMT4" ShapeID="_x0000_i1190" DrawAspect="Content" ObjectID="_1700003128" r:id="rId346"/>
        </w:object>
      </w:r>
      <w:r w:rsidR="00810809">
        <w:rPr>
          <w:rFonts w:ascii="Times New Roman" w:hAnsi="Times New Roman"/>
          <w:szCs w:val="21"/>
        </w:rPr>
        <w:t>，需求函数为</w:t>
      </w:r>
      <w:r w:rsidR="004B67FB" w:rsidRPr="004B67FB">
        <w:rPr>
          <w:position w:val="-10"/>
        </w:rPr>
        <w:object w:dxaOrig="1060" w:dyaOrig="320">
          <v:shape id="_x0000_i1191" type="#_x0000_t75" style="width:53.2pt;height:16.3pt" o:ole="">
            <v:imagedata r:id="rId347" o:title=""/>
          </v:shape>
          <o:OLEObject Type="Embed" ProgID="Equation.DSMT4" ShapeID="_x0000_i1191" DrawAspect="Content" ObjectID="_1700003129" r:id="rId348"/>
        </w:object>
      </w:r>
      <w:r w:rsidR="00810809">
        <w:rPr>
          <w:rFonts w:ascii="Times New Roman" w:hAnsi="Times New Roman"/>
          <w:szCs w:val="21"/>
        </w:rPr>
        <w:t>，试由</w:t>
      </w:r>
      <w:r w:rsidR="00405524" w:rsidRPr="007D18BC">
        <w:rPr>
          <w:rFonts w:hint="eastAsia"/>
        </w:rPr>
        <w:t>(</w:t>
      </w:r>
      <w:r w:rsidR="00405524" w:rsidRPr="007D18BC">
        <w:rPr>
          <w:rFonts w:hint="eastAsia"/>
        </w:rPr>
        <w:t>Ⅰ</w:t>
      </w:r>
      <w:r w:rsidR="00405524" w:rsidRPr="007D18BC">
        <w:rPr>
          <w:rFonts w:hint="eastAsia"/>
        </w:rPr>
        <w:t>)</w:t>
      </w:r>
      <w:r w:rsidR="00810809">
        <w:rPr>
          <w:rFonts w:ascii="Times New Roman" w:hAnsi="Times New Roman"/>
          <w:szCs w:val="21"/>
        </w:rPr>
        <w:t>中的定价模型确定此商品的价格</w:t>
      </w:r>
      <w:r w:rsidR="00405524">
        <w:rPr>
          <w:rFonts w:ascii="Times New Roman" w:hAnsi="Times New Roman" w:hint="eastAsia"/>
          <w:szCs w:val="21"/>
        </w:rPr>
        <w:t>．</w:t>
      </w:r>
    </w:p>
    <w:p w:rsidR="007A433D" w:rsidRPr="007A433D" w:rsidRDefault="007A433D" w:rsidP="00CF0D62">
      <w:pPr>
        <w:rPr>
          <w:rStyle w:val="af4"/>
          <w:b w:val="0"/>
        </w:rPr>
      </w:pPr>
    </w:p>
    <w:p w:rsidR="00405524" w:rsidRDefault="007A433D" w:rsidP="00CF0D62">
      <w:pPr>
        <w:jc w:val="left"/>
      </w:pPr>
      <w:r w:rsidRPr="00C34F35">
        <w:rPr>
          <w:rStyle w:val="af4"/>
          <w:rFonts w:hint="eastAsia"/>
        </w:rPr>
        <w:t>[解]</w:t>
      </w:r>
      <w:r w:rsidR="00BC2D76" w:rsidRPr="00BC2D76">
        <w:rPr>
          <w:rFonts w:hint="eastAsia"/>
        </w:rPr>
        <w:t xml:space="preserve"> </w:t>
      </w:r>
      <w:r w:rsidR="00BC2D76" w:rsidRPr="007D18BC">
        <w:rPr>
          <w:rFonts w:hint="eastAsia"/>
        </w:rPr>
        <w:t>(</w:t>
      </w:r>
      <w:r w:rsidR="00BC2D76" w:rsidRPr="007D18BC">
        <w:rPr>
          <w:rFonts w:hint="eastAsia"/>
        </w:rPr>
        <w:t>Ⅰ</w:t>
      </w:r>
      <w:r w:rsidR="00BC2D76" w:rsidRPr="007D18BC">
        <w:rPr>
          <w:rFonts w:hint="eastAsia"/>
        </w:rPr>
        <w:t>)</w:t>
      </w:r>
      <w:r w:rsidR="00BC2D76">
        <w:rPr>
          <w:rFonts w:hint="eastAsia"/>
        </w:rPr>
        <w:t xml:space="preserve"> </w:t>
      </w:r>
      <w:r w:rsidR="00405524">
        <w:rPr>
          <w:rFonts w:hint="eastAsia"/>
        </w:rPr>
        <w:t>由收益</w:t>
      </w:r>
      <w:r w:rsidR="004B67FB" w:rsidRPr="004B67FB">
        <w:rPr>
          <w:position w:val="-10"/>
        </w:rPr>
        <w:object w:dxaOrig="740" w:dyaOrig="320">
          <v:shape id="_x0000_i1192" type="#_x0000_t75" style="width:36.95pt;height:16.3pt" o:ole="">
            <v:imagedata r:id="rId349" o:title=""/>
          </v:shape>
          <o:OLEObject Type="Embed" ProgID="Equation.DSMT4" ShapeID="_x0000_i1192" DrawAspect="Content" ObjectID="_1700003130" r:id="rId350"/>
        </w:object>
      </w:r>
      <w:r w:rsidR="00405524">
        <w:rPr>
          <w:rFonts w:hint="eastAsia"/>
        </w:rPr>
        <w:t>，得边际收益</w:t>
      </w:r>
    </w:p>
    <w:p w:rsidR="00810809" w:rsidRPr="00405524" w:rsidRDefault="004B67FB" w:rsidP="00405524">
      <w:pPr>
        <w:ind w:leftChars="400" w:left="960"/>
        <w:jc w:val="center"/>
      </w:pPr>
      <w:r w:rsidRPr="004B67FB">
        <w:rPr>
          <w:position w:val="-30"/>
        </w:rPr>
        <w:object w:dxaOrig="3200" w:dyaOrig="720">
          <v:shape id="_x0000_i1193" type="#_x0000_t75" style="width:160.3pt;height:36.3pt" o:ole="">
            <v:imagedata r:id="rId351" o:title=""/>
          </v:shape>
          <o:OLEObject Type="Embed" ProgID="Equation.DSMT4" ShapeID="_x0000_i1193" DrawAspect="Content" ObjectID="_1700003131" r:id="rId352"/>
        </w:object>
      </w:r>
    </w:p>
    <w:p w:rsidR="00405524" w:rsidRDefault="00405524" w:rsidP="00405524">
      <w:pPr>
        <w:ind w:leftChars="200" w:left="480" w:firstLineChars="200"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欲使</w:t>
      </w:r>
      <w:r>
        <w:rPr>
          <w:rFonts w:ascii="Times New Roman" w:hAnsi="Times New Roman"/>
        </w:rPr>
        <w:t>利润最大</w:t>
      </w:r>
      <w:r>
        <w:rPr>
          <w:rFonts w:ascii="Times New Roman" w:hAnsi="Times New Roman" w:hint="eastAsia"/>
        </w:rPr>
        <w:t>，则有</w:t>
      </w:r>
      <w:r w:rsidR="004B67FB" w:rsidRPr="004B67FB">
        <w:rPr>
          <w:position w:val="-6"/>
        </w:rPr>
        <w:object w:dxaOrig="980" w:dyaOrig="279">
          <v:shape id="_x0000_i1194" type="#_x0000_t75" style="width:48.85pt;height:13.75pt" o:ole="">
            <v:imagedata r:id="rId353" o:title=""/>
          </v:shape>
          <o:OLEObject Type="Embed" ProgID="Equation.DSMT4" ShapeID="_x0000_i1194" DrawAspect="Content" ObjectID="_1700003132" r:id="rId354"/>
        </w:object>
      </w:r>
      <w:r w:rsidR="00810809"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即有</w:t>
      </w:r>
    </w:p>
    <w:p w:rsidR="00810809" w:rsidRDefault="004B67FB" w:rsidP="00405524">
      <w:pPr>
        <w:ind w:leftChars="200" w:left="480" w:firstLineChars="200" w:firstLine="480"/>
        <w:jc w:val="center"/>
        <w:rPr>
          <w:rFonts w:ascii="Times New Roman" w:hAnsi="Times New Roman"/>
        </w:rPr>
      </w:pPr>
      <w:r w:rsidRPr="004B67FB">
        <w:rPr>
          <w:position w:val="-58"/>
        </w:rPr>
        <w:object w:dxaOrig="3140" w:dyaOrig="999">
          <v:shape id="_x0000_i1195" type="#_x0000_t75" style="width:157.15pt;height:50.1pt" o:ole="">
            <v:imagedata r:id="rId355" o:title=""/>
          </v:shape>
          <o:OLEObject Type="Embed" ProgID="Equation.DSMT4" ShapeID="_x0000_i1195" DrawAspect="Content" ObjectID="_1700003133" r:id="rId356"/>
        </w:object>
      </w:r>
    </w:p>
    <w:p w:rsidR="00F13077" w:rsidRDefault="00BC2D76" w:rsidP="00F13077">
      <w:pPr>
        <w:ind w:leftChars="200" w:left="960" w:hangingChars="200" w:hanging="480"/>
        <w:jc w:val="left"/>
        <w:rPr>
          <w:rFonts w:ascii="Times New Roman" w:hAnsi="Times New Roman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F13077">
        <w:rPr>
          <w:rFonts w:ascii="Times New Roman" w:hAnsi="Times New Roman" w:hint="eastAsia"/>
        </w:rPr>
        <w:t>由题设可得</w:t>
      </w:r>
    </w:p>
    <w:p w:rsidR="00F13077" w:rsidRDefault="004B67FB" w:rsidP="00F13077">
      <w:pPr>
        <w:ind w:leftChars="400" w:left="1440" w:hangingChars="200" w:hanging="480"/>
        <w:jc w:val="center"/>
        <w:rPr>
          <w:rFonts w:ascii="Times New Roman" w:hAnsi="Times New Roman"/>
        </w:rPr>
      </w:pPr>
      <w:r w:rsidRPr="004B67FB">
        <w:rPr>
          <w:position w:val="-28"/>
        </w:rPr>
        <w:object w:dxaOrig="4819" w:dyaOrig="660">
          <v:shape id="_x0000_i1196" type="#_x0000_t75" style="width:241.05pt;height:33.2pt" o:ole="">
            <v:imagedata r:id="rId357" o:title=""/>
          </v:shape>
          <o:OLEObject Type="Embed" ProgID="Equation.DSMT4" ShapeID="_x0000_i1196" DrawAspect="Content" ObjectID="_1700003134" r:id="rId358"/>
        </w:object>
      </w:r>
    </w:p>
    <w:p w:rsidR="00810809" w:rsidRDefault="00810809" w:rsidP="00F13077">
      <w:pPr>
        <w:ind w:leftChars="400" w:left="1440" w:hangingChars="200" w:hanging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代入</w:t>
      </w:r>
      <w:r w:rsidR="00F13077" w:rsidRPr="007D18BC">
        <w:rPr>
          <w:rFonts w:hint="eastAsia"/>
        </w:rPr>
        <w:t>(</w:t>
      </w:r>
      <w:r w:rsidR="00F13077" w:rsidRPr="007D18BC">
        <w:rPr>
          <w:rFonts w:hint="eastAsia"/>
        </w:rPr>
        <w:t>Ⅰ</w:t>
      </w:r>
      <w:r w:rsidR="00F13077" w:rsidRPr="007D18BC">
        <w:rPr>
          <w:rFonts w:hint="eastAsia"/>
        </w:rPr>
        <w:t>)</w:t>
      </w:r>
      <w:r w:rsidR="00F13077">
        <w:rPr>
          <w:rFonts w:ascii="Times New Roman" w:hAnsi="Times New Roman"/>
        </w:rPr>
        <w:t>中的定价模型</w:t>
      </w:r>
      <w:r>
        <w:rPr>
          <w:rFonts w:ascii="Times New Roman" w:hAnsi="Times New Roman"/>
        </w:rPr>
        <w:t>得</w:t>
      </w:r>
    </w:p>
    <w:p w:rsidR="00F13077" w:rsidRDefault="004B67FB" w:rsidP="00F13077">
      <w:pPr>
        <w:ind w:leftChars="400" w:left="1440" w:hangingChars="200" w:hanging="480"/>
        <w:jc w:val="center"/>
        <w:rPr>
          <w:rFonts w:ascii="Times New Roman" w:hAnsi="Times New Roman"/>
        </w:rPr>
      </w:pPr>
      <w:r w:rsidRPr="004B67FB">
        <w:rPr>
          <w:position w:val="-54"/>
        </w:rPr>
        <w:object w:dxaOrig="2760" w:dyaOrig="920">
          <v:shape id="_x0000_i1197" type="#_x0000_t75" style="width:137.75pt;height:45.7pt" o:ole="">
            <v:imagedata r:id="rId359" o:title=""/>
          </v:shape>
          <o:OLEObject Type="Embed" ProgID="Equation.DSMT4" ShapeID="_x0000_i1197" DrawAspect="Content" ObjectID="_1700003135" r:id="rId360"/>
        </w:object>
      </w:r>
    </w:p>
    <w:p w:rsidR="00C1492B" w:rsidRDefault="00C1492B" w:rsidP="00CF0D62"/>
    <w:p w:rsidR="00C1492B" w:rsidRDefault="00C1492B" w:rsidP="00CF0D62"/>
    <w:p w:rsidR="00C1492B" w:rsidRDefault="00810809" w:rsidP="00CF0D62">
      <w:pPr>
        <w:rPr>
          <w:szCs w:val="21"/>
        </w:rPr>
      </w:pPr>
      <w:r>
        <w:rPr>
          <w:rFonts w:ascii="Times New Roman" w:hAnsi="Times New Roman"/>
          <w:szCs w:val="21"/>
        </w:rPr>
        <w:t>(18)</w:t>
      </w:r>
      <w:r w:rsidR="00C1492B">
        <w:rPr>
          <w:rFonts w:hint="eastAsia"/>
          <w:szCs w:val="21"/>
        </w:rPr>
        <w:t>（</w:t>
      </w:r>
      <w:r w:rsidR="00C1492B" w:rsidRPr="003646E7">
        <w:rPr>
          <w:szCs w:val="21"/>
        </w:rPr>
        <w:t>本题满分</w:t>
      </w:r>
      <w:r w:rsidR="00C1492B" w:rsidRPr="003646E7">
        <w:rPr>
          <w:rFonts w:hint="eastAsia"/>
          <w:szCs w:val="21"/>
        </w:rPr>
        <w:t>10</w:t>
      </w:r>
      <w:r w:rsidR="00C1492B" w:rsidRPr="003646E7">
        <w:rPr>
          <w:szCs w:val="21"/>
        </w:rPr>
        <w:t>分</w:t>
      </w:r>
      <w:r w:rsidR="00C1492B">
        <w:rPr>
          <w:rFonts w:hint="eastAsia"/>
          <w:szCs w:val="21"/>
        </w:rPr>
        <w:t>）</w:t>
      </w:r>
      <w:r w:rsidR="00C1492B" w:rsidRPr="00C1492B">
        <w:rPr>
          <w:rStyle w:val="ae"/>
          <w:rFonts w:hint="eastAsia"/>
        </w:rPr>
        <w:t>【同试卷一第三</w:t>
      </w:r>
      <w:r w:rsidR="00C1492B" w:rsidRPr="00C1492B">
        <w:rPr>
          <w:rStyle w:val="ae"/>
        </w:rPr>
        <w:t>(16)</w:t>
      </w:r>
      <w:r w:rsidR="00C1492B" w:rsidRPr="00C1492B">
        <w:rPr>
          <w:rStyle w:val="ae"/>
          <w:rFonts w:hint="eastAsia"/>
        </w:rPr>
        <w:t>题】</w:t>
      </w:r>
    </w:p>
    <w:p w:rsidR="00C1492B" w:rsidRDefault="00C1492B" w:rsidP="00CF0D62">
      <w:pPr>
        <w:ind w:leftChars="200" w:left="480"/>
        <w:rPr>
          <w:szCs w:val="21"/>
        </w:rPr>
      </w:pPr>
      <w:r w:rsidRPr="003646E7">
        <w:rPr>
          <w:rFonts w:hint="eastAsia"/>
          <w:szCs w:val="21"/>
        </w:rPr>
        <w:t>设函数</w:t>
      </w:r>
      <w:r w:rsidR="004B67FB" w:rsidRPr="004B67FB">
        <w:rPr>
          <w:position w:val="-14"/>
        </w:rPr>
        <w:object w:dxaOrig="580" w:dyaOrig="400">
          <v:shape id="_x0000_i1198" type="#_x0000_t75" style="width:28.8pt;height:20.05pt" o:ole="">
            <v:imagedata r:id="rId361" o:title=""/>
          </v:shape>
          <o:OLEObject Type="Embed" ProgID="Equation.DSMT4" ShapeID="_x0000_i1198" DrawAspect="Content" ObjectID="_1700003136" r:id="rId362"/>
        </w:object>
      </w:r>
      <w:r>
        <w:rPr>
          <w:rFonts w:hint="eastAsia"/>
          <w:szCs w:val="21"/>
        </w:rPr>
        <w:t>在</w:t>
      </w:r>
      <w:r w:rsidRPr="003646E7">
        <w:rPr>
          <w:rFonts w:hint="eastAsia"/>
          <w:szCs w:val="21"/>
        </w:rPr>
        <w:t>定义域</w:t>
      </w:r>
      <w:r w:rsidR="004B67FB" w:rsidRPr="00025957">
        <w:rPr>
          <w:position w:val="-4"/>
        </w:rPr>
        <w:object w:dxaOrig="160" w:dyaOrig="240">
          <v:shape id="_x0000_i1199" type="#_x0000_t75" style="width:8.15pt;height:11.9pt" o:ole="">
            <v:imagedata r:id="rId363" o:title=""/>
          </v:shape>
          <o:OLEObject Type="Embed" ProgID="Equation.DSMT4" ShapeID="_x0000_i1199" DrawAspect="Content" ObjectID="_1700003137" r:id="rId364"/>
        </w:object>
      </w:r>
      <w:r w:rsidRPr="003646E7">
        <w:rPr>
          <w:rFonts w:hint="eastAsia"/>
          <w:szCs w:val="21"/>
        </w:rPr>
        <w:t>上的导数大于零，若对任意的</w:t>
      </w:r>
      <w:r w:rsidR="004B67FB" w:rsidRPr="004B67FB">
        <w:rPr>
          <w:position w:val="-12"/>
        </w:rPr>
        <w:object w:dxaOrig="600" w:dyaOrig="360">
          <v:shape id="_x0000_i1200" type="#_x0000_t75" style="width:30.05pt;height:18.15pt" o:ole="">
            <v:imagedata r:id="rId365" o:title=""/>
          </v:shape>
          <o:OLEObject Type="Embed" ProgID="Equation.DSMT4" ShapeID="_x0000_i1200" DrawAspect="Content" ObjectID="_1700003138" r:id="rId366"/>
        </w:object>
      </w:r>
      <w:r w:rsidRPr="003646E7">
        <w:rPr>
          <w:rFonts w:hint="eastAsia"/>
          <w:szCs w:val="21"/>
        </w:rPr>
        <w:t>，由线</w:t>
      </w:r>
      <w:r w:rsidR="004B67FB" w:rsidRPr="004B67FB">
        <w:rPr>
          <w:position w:val="-14"/>
        </w:rPr>
        <w:object w:dxaOrig="960" w:dyaOrig="400">
          <v:shape id="_x0000_i1201" type="#_x0000_t75" style="width:48.2pt;height:20.05pt" o:ole="">
            <v:imagedata r:id="rId367" o:title=""/>
          </v:shape>
          <o:OLEObject Type="Embed" ProgID="Equation.DSMT4" ShapeID="_x0000_i1201" DrawAspect="Content" ObjectID="_1700003139" r:id="rId368"/>
        </w:object>
      </w:r>
      <w:r w:rsidRPr="003646E7">
        <w:rPr>
          <w:rFonts w:hint="eastAsia"/>
          <w:szCs w:val="21"/>
        </w:rPr>
        <w:t>在点</w:t>
      </w:r>
      <w:r w:rsidR="004B67FB" w:rsidRPr="004B67FB">
        <w:rPr>
          <w:position w:val="-14"/>
        </w:rPr>
        <w:object w:dxaOrig="1100" w:dyaOrig="400">
          <v:shape id="_x0000_i1202" type="#_x0000_t75" style="width:55.1pt;height:20.05pt" o:ole="">
            <v:imagedata r:id="rId369" o:title=""/>
          </v:shape>
          <o:OLEObject Type="Embed" ProgID="Equation.DSMT4" ShapeID="_x0000_i1202" DrawAspect="Content" ObjectID="_1700003140" r:id="rId370"/>
        </w:object>
      </w:r>
      <w:r w:rsidRPr="003646E7">
        <w:rPr>
          <w:rFonts w:hint="eastAsia"/>
          <w:szCs w:val="21"/>
        </w:rPr>
        <w:t>处的切线与直线</w:t>
      </w:r>
      <w:r w:rsidR="004B67FB" w:rsidRPr="004B67FB">
        <w:rPr>
          <w:position w:val="-12"/>
        </w:rPr>
        <w:object w:dxaOrig="639" w:dyaOrig="360">
          <v:shape id="_x0000_i1203" type="#_x0000_t75" style="width:31.95pt;height:18.15pt" o:ole="">
            <v:imagedata r:id="rId371" o:title=""/>
          </v:shape>
          <o:OLEObject Type="Embed" ProgID="Equation.DSMT4" ShapeID="_x0000_i1203" DrawAspect="Content" ObjectID="_1700003141" r:id="rId372"/>
        </w:object>
      </w:r>
      <w:r w:rsidRPr="003646E7">
        <w:rPr>
          <w:rFonts w:hint="eastAsia"/>
          <w:szCs w:val="21"/>
        </w:rPr>
        <w:t>及</w:t>
      </w:r>
      <w:r w:rsidR="004B67FB" w:rsidRPr="00025957">
        <w:rPr>
          <w:position w:val="-4"/>
        </w:rPr>
        <w:object w:dxaOrig="200" w:dyaOrig="200">
          <v:shape id="_x0000_i1204" type="#_x0000_t75" style="width:10pt;height:10pt" o:ole="">
            <v:imagedata r:id="rId373" o:title=""/>
          </v:shape>
          <o:OLEObject Type="Embed" ProgID="Equation.DSMT4" ShapeID="_x0000_i1204" DrawAspect="Content" ObjectID="_1700003142" r:id="rId374"/>
        </w:object>
      </w:r>
      <w:r w:rsidRPr="003646E7">
        <w:rPr>
          <w:rFonts w:hint="eastAsia"/>
          <w:szCs w:val="21"/>
        </w:rPr>
        <w:t>轴所围成区域的面积恒为</w:t>
      </w:r>
      <w:r w:rsidR="004B67FB" w:rsidRPr="00025957">
        <w:rPr>
          <w:position w:val="-4"/>
        </w:rPr>
        <w:object w:dxaOrig="200" w:dyaOrig="240">
          <v:shape id="_x0000_i1205" type="#_x0000_t75" style="width:10pt;height:11.9pt" o:ole="">
            <v:imagedata r:id="rId375" o:title=""/>
          </v:shape>
          <o:OLEObject Type="Embed" ProgID="Equation.DSMT4" ShapeID="_x0000_i1205" DrawAspect="Content" ObjectID="_1700003143" r:id="rId376"/>
        </w:object>
      </w:r>
      <w:r w:rsidRPr="003646E7">
        <w:rPr>
          <w:rFonts w:hint="eastAsia"/>
          <w:szCs w:val="21"/>
        </w:rPr>
        <w:t>，且</w:t>
      </w:r>
      <w:r w:rsidR="004B67FB" w:rsidRPr="004B67FB">
        <w:rPr>
          <w:position w:val="-14"/>
        </w:rPr>
        <w:object w:dxaOrig="900" w:dyaOrig="400">
          <v:shape id="_x0000_i1206" type="#_x0000_t75" style="width:45.1pt;height:20.05pt" o:ole="">
            <v:imagedata r:id="rId377" o:title=""/>
          </v:shape>
          <o:OLEObject Type="Embed" ProgID="Equation.DSMT4" ShapeID="_x0000_i1206" DrawAspect="Content" ObjectID="_1700003144" r:id="rId378"/>
        </w:object>
      </w:r>
      <w:r w:rsidRPr="003646E7">
        <w:rPr>
          <w:rFonts w:hint="eastAsia"/>
          <w:szCs w:val="21"/>
        </w:rPr>
        <w:t>，求</w:t>
      </w:r>
      <w:r w:rsidR="004B67FB" w:rsidRPr="004B67FB">
        <w:rPr>
          <w:position w:val="-14"/>
        </w:rPr>
        <w:object w:dxaOrig="580" w:dyaOrig="400">
          <v:shape id="_x0000_i1207" type="#_x0000_t75" style="width:28.8pt;height:20.05pt" o:ole="">
            <v:imagedata r:id="rId379" o:title=""/>
          </v:shape>
          <o:OLEObject Type="Embed" ProgID="Equation.DSMT4" ShapeID="_x0000_i1207" DrawAspect="Content" ObjectID="_1700003145" r:id="rId380"/>
        </w:object>
      </w:r>
      <w:r>
        <w:rPr>
          <w:rFonts w:hint="eastAsia"/>
          <w:szCs w:val="21"/>
        </w:rPr>
        <w:t>的</w:t>
      </w:r>
      <w:r w:rsidRPr="003646E7">
        <w:rPr>
          <w:rFonts w:hint="eastAsia"/>
          <w:szCs w:val="21"/>
        </w:rPr>
        <w:t>表达</w:t>
      </w:r>
      <w:r>
        <w:rPr>
          <w:rFonts w:hint="eastAsia"/>
          <w:szCs w:val="21"/>
        </w:rPr>
        <w:t>式．</w:t>
      </w:r>
    </w:p>
    <w:p w:rsidR="00C1492B" w:rsidRPr="00C34F35" w:rsidRDefault="00C1492B" w:rsidP="00CF0D62"/>
    <w:p w:rsidR="00C1492B" w:rsidRDefault="00C1492B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3646E7">
        <w:rPr>
          <w:rFonts w:hint="eastAsia"/>
          <w:szCs w:val="21"/>
        </w:rPr>
        <w:t>由线</w:t>
      </w:r>
      <w:r w:rsidR="004B67FB" w:rsidRPr="004B67FB">
        <w:rPr>
          <w:position w:val="-14"/>
        </w:rPr>
        <w:object w:dxaOrig="960" w:dyaOrig="400">
          <v:shape id="_x0000_i1208" type="#_x0000_t75" style="width:48.2pt;height:20.05pt" o:ole="">
            <v:imagedata r:id="rId381" o:title=""/>
          </v:shape>
          <o:OLEObject Type="Embed" ProgID="Equation.DSMT4" ShapeID="_x0000_i1208" DrawAspect="Content" ObjectID="_1700003146" r:id="rId382"/>
        </w:object>
      </w:r>
      <w:r>
        <w:rPr>
          <w:rFonts w:hint="eastAsia"/>
        </w:rPr>
        <w:t>在点</w:t>
      </w:r>
      <w:r w:rsidR="004B67FB" w:rsidRPr="004B67FB">
        <w:rPr>
          <w:position w:val="-16"/>
        </w:rPr>
        <w:object w:dxaOrig="1140" w:dyaOrig="440">
          <v:shape id="_x0000_i1209" type="#_x0000_t75" style="width:56.95pt;height:21.9pt" o:ole="">
            <v:imagedata r:id="rId383" o:title=""/>
          </v:shape>
          <o:OLEObject Type="Embed" ProgID="Equation.DSMT4" ShapeID="_x0000_i1209" DrawAspect="Content" ObjectID="_1700003147" r:id="rId384"/>
        </w:object>
      </w:r>
      <w:r>
        <w:rPr>
          <w:rFonts w:hint="eastAsia"/>
        </w:rPr>
        <w:t>处的切线方程为</w:t>
      </w:r>
    </w:p>
    <w:p w:rsidR="00C1492B" w:rsidRDefault="004B67FB" w:rsidP="00CF0D62">
      <w:pPr>
        <w:ind w:leftChars="200" w:left="480"/>
        <w:jc w:val="center"/>
      </w:pPr>
      <w:r w:rsidRPr="004B67FB">
        <w:rPr>
          <w:position w:val="-14"/>
        </w:rPr>
        <w:object w:dxaOrig="2720" w:dyaOrig="400">
          <v:shape id="_x0000_i1210" type="#_x0000_t75" style="width:135.85pt;height:20.05pt" o:ole="">
            <v:imagedata r:id="rId385" o:title=""/>
          </v:shape>
          <o:OLEObject Type="Embed" ProgID="Equation.DSMT4" ShapeID="_x0000_i1210" DrawAspect="Content" ObjectID="_1700003148" r:id="rId386"/>
        </w:object>
      </w:r>
    </w:p>
    <w:p w:rsidR="00C1492B" w:rsidRDefault="00C1492B" w:rsidP="00CF0D62">
      <w:pPr>
        <w:ind w:leftChars="200" w:left="480"/>
      </w:pPr>
      <w:r>
        <w:rPr>
          <w:rFonts w:hint="eastAsia"/>
        </w:rPr>
        <w:lastRenderedPageBreak/>
        <w:t>该切线与</w:t>
      </w:r>
      <w:r w:rsidR="004B67FB" w:rsidRPr="00025957">
        <w:rPr>
          <w:position w:val="-4"/>
        </w:rPr>
        <w:object w:dxaOrig="200" w:dyaOrig="200">
          <v:shape id="_x0000_i1211" type="#_x0000_t75" style="width:10pt;height:10pt" o:ole="">
            <v:imagedata r:id="rId387" o:title=""/>
          </v:shape>
          <o:OLEObject Type="Embed" ProgID="Equation.DSMT4" ShapeID="_x0000_i1211" DrawAspect="Content" ObjectID="_1700003149" r:id="rId388"/>
        </w:object>
      </w:r>
      <w:r w:rsidRPr="003646E7">
        <w:rPr>
          <w:rFonts w:hint="eastAsia"/>
          <w:szCs w:val="21"/>
        </w:rPr>
        <w:t>轴</w:t>
      </w:r>
      <w:r>
        <w:rPr>
          <w:rFonts w:hint="eastAsia"/>
          <w:szCs w:val="21"/>
        </w:rPr>
        <w:t>交点为</w:t>
      </w:r>
      <w:r w:rsidR="004B67FB" w:rsidRPr="004B67FB">
        <w:rPr>
          <w:position w:val="-32"/>
        </w:rPr>
        <w:object w:dxaOrig="1760" w:dyaOrig="740">
          <v:shape id="_x0000_i1212" type="#_x0000_t75" style="width:88.3pt;height:36.95pt" o:ole="">
            <v:imagedata r:id="rId389" o:title=""/>
          </v:shape>
          <o:OLEObject Type="Embed" ProgID="Equation.DSMT4" ShapeID="_x0000_i1212" DrawAspect="Content" ObjectID="_1700003150" r:id="rId390"/>
        </w:object>
      </w:r>
      <w:r>
        <w:rPr>
          <w:rFonts w:hint="eastAsia"/>
        </w:rPr>
        <w:t>．依题意有</w:t>
      </w:r>
    </w:p>
    <w:p w:rsidR="00C1492B" w:rsidRDefault="004B67FB" w:rsidP="00CF0D62">
      <w:pPr>
        <w:ind w:leftChars="200" w:left="480"/>
        <w:jc w:val="center"/>
      </w:pPr>
      <w:r w:rsidRPr="004B67FB">
        <w:rPr>
          <w:position w:val="-24"/>
        </w:rPr>
        <w:object w:dxaOrig="4920" w:dyaOrig="620">
          <v:shape id="_x0000_i1213" type="#_x0000_t75" style="width:246.05pt;height:31.3pt" o:ole="">
            <v:imagedata r:id="rId391" o:title=""/>
          </v:shape>
          <o:OLEObject Type="Embed" ProgID="Equation.DSMT4" ShapeID="_x0000_i1213" DrawAspect="Content" ObjectID="_1700003151" r:id="rId392"/>
        </w:object>
      </w:r>
    </w:p>
    <w:p w:rsidR="00C1492B" w:rsidRDefault="00C1492B" w:rsidP="00CF0D62">
      <w:pPr>
        <w:ind w:leftChars="200" w:left="480"/>
      </w:pPr>
      <w:r>
        <w:rPr>
          <w:rFonts w:hint="eastAsia"/>
        </w:rPr>
        <w:t>即</w:t>
      </w:r>
      <w:r w:rsidR="004B67FB" w:rsidRPr="004B67FB">
        <w:rPr>
          <w:position w:val="-14"/>
        </w:rPr>
        <w:object w:dxaOrig="580" w:dyaOrig="400">
          <v:shape id="_x0000_i1214" type="#_x0000_t75" style="width:28.8pt;height:20.05pt" o:ole="">
            <v:imagedata r:id="rId393" o:title=""/>
          </v:shape>
          <o:OLEObject Type="Embed" ProgID="Equation.DSMT4" ShapeID="_x0000_i1214" DrawAspect="Content" ObjectID="_1700003152" r:id="rId394"/>
        </w:object>
      </w:r>
      <w:r>
        <w:rPr>
          <w:rFonts w:hint="eastAsia"/>
          <w:szCs w:val="21"/>
        </w:rPr>
        <w:t>满足</w:t>
      </w:r>
      <w:r>
        <w:rPr>
          <w:rFonts w:hint="eastAsia"/>
        </w:rPr>
        <w:t>一阶微分方程</w:t>
      </w:r>
      <w:r w:rsidR="004B67FB" w:rsidRPr="004B67FB">
        <w:rPr>
          <w:position w:val="-24"/>
        </w:rPr>
        <w:object w:dxaOrig="800" w:dyaOrig="660">
          <v:shape id="_x0000_i1215" type="#_x0000_t75" style="width:40.05pt;height:33.2pt" o:ole="">
            <v:imagedata r:id="rId395" o:title=""/>
          </v:shape>
          <o:OLEObject Type="Embed" ProgID="Equation.DSMT4" ShapeID="_x0000_i1215" DrawAspect="Content" ObjectID="_1700003153" r:id="rId396"/>
        </w:object>
      </w:r>
      <w:r w:rsidR="00613019">
        <w:rPr>
          <w:rFonts w:hint="eastAsia"/>
        </w:rPr>
        <w:t>．</w:t>
      </w:r>
      <w:r>
        <w:rPr>
          <w:rFonts w:hint="eastAsia"/>
        </w:rPr>
        <w:t>分离变量后可得通解</w:t>
      </w:r>
      <w:r w:rsidR="004B67FB" w:rsidRPr="004B67FB">
        <w:rPr>
          <w:position w:val="-28"/>
        </w:rPr>
        <w:object w:dxaOrig="1320" w:dyaOrig="660">
          <v:shape id="_x0000_i1216" type="#_x0000_t75" style="width:65.75pt;height:33.2pt" o:ole="">
            <v:imagedata r:id="rId397" o:title=""/>
          </v:shape>
          <o:OLEObject Type="Embed" ProgID="Equation.DSMT4" ShapeID="_x0000_i1216" DrawAspect="Content" ObjectID="_1700003154" r:id="rId398"/>
        </w:object>
      </w:r>
      <w:r>
        <w:rPr>
          <w:rFonts w:hint="eastAsia"/>
        </w:rPr>
        <w:t>．</w:t>
      </w:r>
    </w:p>
    <w:p w:rsidR="00C1492B" w:rsidRPr="00E96F4A" w:rsidRDefault="00C1492B" w:rsidP="00CF0D62">
      <w:pPr>
        <w:ind w:leftChars="200" w:left="480"/>
      </w:pPr>
      <w:r>
        <w:rPr>
          <w:rFonts w:hint="eastAsia"/>
        </w:rPr>
        <w:t>再由</w:t>
      </w:r>
      <w:r w:rsidR="004B67FB" w:rsidRPr="004B67FB">
        <w:rPr>
          <w:position w:val="-14"/>
        </w:rPr>
        <w:object w:dxaOrig="900" w:dyaOrig="400">
          <v:shape id="_x0000_i1217" type="#_x0000_t75" style="width:45.1pt;height:20.05pt" o:ole="">
            <v:imagedata r:id="rId399" o:title=""/>
          </v:shape>
          <o:OLEObject Type="Embed" ProgID="Equation.DSMT4" ShapeID="_x0000_i1217" DrawAspect="Content" ObjectID="_1700003155" r:id="rId400"/>
        </w:object>
      </w:r>
      <w:r>
        <w:rPr>
          <w:rFonts w:hint="eastAsia"/>
        </w:rPr>
        <w:t>可得</w:t>
      </w:r>
      <w:r w:rsidR="004B67FB" w:rsidRPr="004B67FB">
        <w:rPr>
          <w:position w:val="-24"/>
        </w:rPr>
        <w:object w:dxaOrig="600" w:dyaOrig="620">
          <v:shape id="_x0000_i1218" type="#_x0000_t75" style="width:30.05pt;height:31.3pt" o:ole="">
            <v:imagedata r:id="rId401" o:title=""/>
          </v:shape>
          <o:OLEObject Type="Embed" ProgID="Equation.DSMT4" ShapeID="_x0000_i1218" DrawAspect="Content" ObjectID="_1700003156" r:id="rId402"/>
        </w:object>
      </w:r>
      <w:r>
        <w:rPr>
          <w:rFonts w:hint="eastAsia"/>
        </w:rPr>
        <w:t>，因此</w:t>
      </w:r>
      <w:r w:rsidR="004B67FB" w:rsidRPr="004B67FB">
        <w:rPr>
          <w:position w:val="-28"/>
        </w:rPr>
        <w:object w:dxaOrig="1340" w:dyaOrig="660">
          <v:shape id="_x0000_i1219" type="#_x0000_t75" style="width:67pt;height:33.2pt" o:ole="">
            <v:imagedata r:id="rId403" o:title=""/>
          </v:shape>
          <o:OLEObject Type="Embed" ProgID="Equation.DSMT4" ShapeID="_x0000_i1219" DrawAspect="Content" ObjectID="_1700003157" r:id="rId404"/>
        </w:object>
      </w:r>
      <w:r>
        <w:rPr>
          <w:rFonts w:hint="eastAsia"/>
        </w:rPr>
        <w:t>，即</w:t>
      </w:r>
      <w:r w:rsidR="004B67FB" w:rsidRPr="004B67FB">
        <w:rPr>
          <w:position w:val="-24"/>
        </w:rPr>
        <w:object w:dxaOrig="1320" w:dyaOrig="620">
          <v:shape id="_x0000_i1220" type="#_x0000_t75" style="width:65.75pt;height:31.3pt" o:ole="">
            <v:imagedata r:id="rId405" o:title=""/>
          </v:shape>
          <o:OLEObject Type="Embed" ProgID="Equation.DSMT4" ShapeID="_x0000_i1220" DrawAspect="Content" ObjectID="_1700003158" r:id="rId406"/>
        </w:object>
      </w:r>
      <w:r>
        <w:rPr>
          <w:rFonts w:hint="eastAsia"/>
        </w:rPr>
        <w:t>．</w:t>
      </w:r>
    </w:p>
    <w:p w:rsidR="00C1492B" w:rsidRDefault="00C1492B" w:rsidP="00CF0D62">
      <w:pPr>
        <w:rPr>
          <w:szCs w:val="21"/>
        </w:rPr>
      </w:pPr>
    </w:p>
    <w:p w:rsidR="00C1492B" w:rsidRDefault="00C1492B" w:rsidP="00CF0D62">
      <w:pPr>
        <w:adjustRightInd w:val="0"/>
        <w:snapToGrid w:val="0"/>
        <w:jc w:val="left"/>
        <w:rPr>
          <w:rFonts w:ascii="Times New Roman" w:hAnsi="Times New Roman"/>
          <w:szCs w:val="21"/>
        </w:rPr>
      </w:pPr>
    </w:p>
    <w:p w:rsidR="000A75C7" w:rsidRDefault="00810809" w:rsidP="00CF0D62">
      <w:pPr>
        <w:rPr>
          <w:szCs w:val="21"/>
        </w:rPr>
      </w:pPr>
      <w:r>
        <w:rPr>
          <w:rFonts w:ascii="Times New Roman" w:hAnsi="Times New Roman"/>
          <w:szCs w:val="21"/>
        </w:rPr>
        <w:t>(19)</w:t>
      </w:r>
      <w:r w:rsidR="000A75C7">
        <w:rPr>
          <w:rFonts w:hint="eastAsia"/>
          <w:szCs w:val="21"/>
        </w:rPr>
        <w:t>（</w:t>
      </w:r>
      <w:r w:rsidR="000A75C7" w:rsidRPr="004E12A6">
        <w:rPr>
          <w:szCs w:val="21"/>
        </w:rPr>
        <w:t>本题满分</w:t>
      </w:r>
      <w:r w:rsidR="000A75C7">
        <w:rPr>
          <w:szCs w:val="21"/>
        </w:rPr>
        <w:t>10</w:t>
      </w:r>
      <w:r w:rsidR="000A75C7" w:rsidRPr="004E12A6">
        <w:rPr>
          <w:szCs w:val="21"/>
        </w:rPr>
        <w:t>分</w:t>
      </w:r>
      <w:r w:rsidR="000A75C7">
        <w:rPr>
          <w:rFonts w:hint="eastAsia"/>
          <w:szCs w:val="21"/>
        </w:rPr>
        <w:t>）</w:t>
      </w:r>
      <w:r w:rsidR="000A75C7"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="000A75C7" w:rsidRPr="000A75C7">
        <w:rPr>
          <w:rStyle w:val="ae"/>
          <w:rFonts w:hint="eastAsia"/>
        </w:rPr>
        <w:t>三</w:t>
      </w:r>
      <w:r w:rsidR="000A75C7" w:rsidRPr="000A75C7">
        <w:rPr>
          <w:rStyle w:val="ae"/>
        </w:rPr>
        <w:t>(18)</w:t>
      </w:r>
      <w:r w:rsidR="000A75C7" w:rsidRPr="000A75C7">
        <w:rPr>
          <w:rStyle w:val="ae"/>
          <w:rFonts w:hint="eastAsia"/>
        </w:rPr>
        <w:t>题】</w:t>
      </w:r>
    </w:p>
    <w:p w:rsidR="000A75C7" w:rsidRPr="004E12A6" w:rsidRDefault="000A75C7" w:rsidP="00CF0D62">
      <w:pPr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设函数</w:t>
      </w:r>
      <w:r w:rsidR="004B67FB" w:rsidRPr="004B67FB">
        <w:rPr>
          <w:position w:val="-10"/>
        </w:rPr>
        <w:object w:dxaOrig="980" w:dyaOrig="320">
          <v:shape id="_x0000_i1221" type="#_x0000_t75" style="width:48.85pt;height:16.3pt" o:ole="">
            <v:imagedata r:id="rId407" o:title=""/>
          </v:shape>
          <o:OLEObject Type="Embed" ProgID="Equation.DSMT4" ShapeID="_x0000_i1221" DrawAspect="Content" ObjectID="_1700003159" r:id="rId408"/>
        </w:object>
      </w:r>
      <w:r>
        <w:rPr>
          <w:rFonts w:ascii="Calibri" w:hAnsi="Calibri" w:hint="eastAsia"/>
          <w:kern w:val="0"/>
          <w:szCs w:val="22"/>
        </w:rPr>
        <w:t>可导，利用导数定义证明</w:t>
      </w:r>
      <w:r w:rsidR="004B67FB" w:rsidRPr="004B67FB">
        <w:rPr>
          <w:position w:val="-10"/>
        </w:rPr>
        <w:object w:dxaOrig="3340" w:dyaOrig="320">
          <v:shape id="_x0000_i1222" type="#_x0000_t75" style="width:167.15pt;height:16.3pt" o:ole="">
            <v:imagedata r:id="rId409" o:title=""/>
          </v:shape>
          <o:OLEObject Type="Embed" ProgID="Equation.DSMT4" ShapeID="_x0000_i1222" DrawAspect="Content" ObjectID="_1700003160" r:id="rId410"/>
        </w:object>
      </w:r>
      <w:r>
        <w:rPr>
          <w:rFonts w:ascii="Calibri" w:hAnsi="Calibri" w:hint="eastAsia"/>
          <w:kern w:val="0"/>
          <w:szCs w:val="22"/>
        </w:rPr>
        <w:t>．</w:t>
      </w:r>
    </w:p>
    <w:p w:rsidR="000A75C7" w:rsidRPr="00925F15" w:rsidRDefault="000A75C7" w:rsidP="00CF0D62">
      <w:pPr>
        <w:adjustRightInd w:val="0"/>
        <w:snapToGrid w:val="0"/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设函数</w:t>
      </w:r>
      <w:r w:rsidR="004B67FB" w:rsidRPr="004B67FB">
        <w:rPr>
          <w:position w:val="-12"/>
        </w:rPr>
        <w:object w:dxaOrig="2079" w:dyaOrig="360">
          <v:shape id="_x0000_i1223" type="#_x0000_t75" style="width:103.95pt;height:18.15pt" o:ole="">
            <v:imagedata r:id="rId411" o:title=""/>
          </v:shape>
          <o:OLEObject Type="Embed" ProgID="Equation.DSMT4" ShapeID="_x0000_i1223" DrawAspect="Content" ObjectID="_1700003161" r:id="rId412"/>
        </w:object>
      </w:r>
      <w:r>
        <w:rPr>
          <w:rFonts w:ascii="Calibri" w:hAnsi="Calibri" w:hint="eastAsia"/>
          <w:kern w:val="0"/>
          <w:szCs w:val="22"/>
        </w:rPr>
        <w:t>可导，</w:t>
      </w:r>
      <w:r w:rsidR="004B67FB" w:rsidRPr="004B67FB">
        <w:rPr>
          <w:position w:val="-12"/>
        </w:rPr>
        <w:object w:dxaOrig="2540" w:dyaOrig="360">
          <v:shape id="_x0000_i1224" type="#_x0000_t75" style="width:127.1pt;height:18.15pt" o:ole="">
            <v:imagedata r:id="rId413" o:title=""/>
          </v:shape>
          <o:OLEObject Type="Embed" ProgID="Equation.DSMT4" ShapeID="_x0000_i1224" DrawAspect="Content" ObjectID="_1700003162" r:id="rId414"/>
        </w:object>
      </w:r>
      <w:r>
        <w:rPr>
          <w:rFonts w:ascii="Calibri" w:hAnsi="Calibri" w:hint="eastAsia"/>
          <w:kern w:val="0"/>
          <w:szCs w:val="22"/>
        </w:rPr>
        <w:t>，写出</w:t>
      </w:r>
      <w:r w:rsidR="004B67FB" w:rsidRPr="004B67FB">
        <w:rPr>
          <w:position w:val="-10"/>
        </w:rPr>
        <w:object w:dxaOrig="540" w:dyaOrig="320">
          <v:shape id="_x0000_i1225" type="#_x0000_t75" style="width:26.9pt;height:16.3pt" o:ole="">
            <v:imagedata r:id="rId415" o:title=""/>
          </v:shape>
          <o:OLEObject Type="Embed" ProgID="Equation.DSMT4" ShapeID="_x0000_i1225" DrawAspect="Content" ObjectID="_1700003163" r:id="rId416"/>
        </w:object>
      </w:r>
      <w:r>
        <w:rPr>
          <w:rFonts w:ascii="Calibri" w:hAnsi="Calibri" w:hint="eastAsia"/>
          <w:kern w:val="0"/>
          <w:szCs w:val="22"/>
        </w:rPr>
        <w:t>的求导公式．</w:t>
      </w:r>
    </w:p>
    <w:p w:rsidR="000A75C7" w:rsidRPr="008A6895" w:rsidRDefault="000A75C7" w:rsidP="00CF0D62"/>
    <w:p w:rsidR="000A75C7" w:rsidRDefault="000A75C7" w:rsidP="00CF0D62">
      <w:pPr>
        <w:rPr>
          <w:rFonts w:ascii="Calibri" w:hAnsi="Calibri"/>
          <w:kern w:val="0"/>
          <w:szCs w:val="22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>
        <w:rPr>
          <w:rFonts w:hint="eastAsia"/>
          <w:szCs w:val="21"/>
        </w:rPr>
        <w:t>因为</w:t>
      </w:r>
      <w:r w:rsidR="004B67FB" w:rsidRPr="004B67FB">
        <w:rPr>
          <w:position w:val="-10"/>
        </w:rPr>
        <w:object w:dxaOrig="980" w:dyaOrig="320">
          <v:shape id="_x0000_i1226" type="#_x0000_t75" style="width:48.85pt;height:16.3pt" o:ole="">
            <v:imagedata r:id="rId417" o:title=""/>
          </v:shape>
          <o:OLEObject Type="Embed" ProgID="Equation.DSMT4" ShapeID="_x0000_i1226" DrawAspect="Content" ObjectID="_1700003164" r:id="rId418"/>
        </w:object>
      </w:r>
      <w:r>
        <w:rPr>
          <w:rFonts w:ascii="Calibri" w:hAnsi="Calibri" w:hint="eastAsia"/>
          <w:kern w:val="0"/>
          <w:szCs w:val="22"/>
        </w:rPr>
        <w:t>可导，所以</w:t>
      </w:r>
    </w:p>
    <w:p w:rsidR="000A75C7" w:rsidRDefault="004B67FB" w:rsidP="00CF0D62">
      <w:pPr>
        <w:ind w:leftChars="400" w:left="960"/>
        <w:jc w:val="center"/>
      </w:pPr>
      <w:r w:rsidRPr="004B67FB">
        <w:rPr>
          <w:position w:val="-108"/>
        </w:rPr>
        <w:object w:dxaOrig="6300" w:dyaOrig="2280">
          <v:shape id="_x0000_i1227" type="#_x0000_t75" style="width:314.9pt;height:113.95pt" o:ole="">
            <v:imagedata r:id="rId419" o:title=""/>
          </v:shape>
          <o:OLEObject Type="Embed" ProgID="Equation.DSMT4" ShapeID="_x0000_i1227" DrawAspect="Content" ObjectID="_1700003165" r:id="rId420"/>
        </w:object>
      </w:r>
    </w:p>
    <w:p w:rsidR="000A75C7" w:rsidRDefault="000A75C7" w:rsidP="00CF0D62">
      <w:pPr>
        <w:ind w:leftChars="200" w:left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由题意得</w:t>
      </w:r>
    </w:p>
    <w:p w:rsidR="000A75C7" w:rsidRPr="008A6895" w:rsidRDefault="004B67FB" w:rsidP="00CF0D62">
      <w:pPr>
        <w:ind w:leftChars="100" w:left="240" w:firstLineChars="200" w:firstLine="480"/>
        <w:jc w:val="center"/>
      </w:pPr>
      <w:r w:rsidRPr="004B67FB">
        <w:rPr>
          <w:position w:val="-34"/>
        </w:rPr>
        <w:object w:dxaOrig="7119" w:dyaOrig="800">
          <v:shape id="_x0000_i1228" type="#_x0000_t75" style="width:356.25pt;height:40.05pt" o:ole="">
            <v:imagedata r:id="rId421" o:title=""/>
          </v:shape>
          <o:OLEObject Type="Embed" ProgID="Equation.DSMT4" ShapeID="_x0000_i1228" DrawAspect="Content" ObjectID="_1700003166" r:id="rId422"/>
        </w:object>
      </w:r>
    </w:p>
    <w:p w:rsidR="000A75C7" w:rsidRDefault="000A75C7" w:rsidP="00CF0D62">
      <w:pPr>
        <w:adjustRightInd w:val="0"/>
        <w:snapToGrid w:val="0"/>
        <w:rPr>
          <w:szCs w:val="21"/>
        </w:rPr>
      </w:pPr>
    </w:p>
    <w:p w:rsidR="000A75C7" w:rsidRDefault="000A75C7" w:rsidP="00CF0D62">
      <w:pPr>
        <w:jc w:val="left"/>
        <w:rPr>
          <w:rFonts w:ascii="Times New Roman" w:hAnsi="Times New Roman"/>
          <w:szCs w:val="21"/>
        </w:rPr>
      </w:pPr>
    </w:p>
    <w:p w:rsidR="00845B4B" w:rsidRDefault="00845B4B" w:rsidP="00CF0D62">
      <w:pPr>
        <w:ind w:left="480" w:hangingChars="200" w:hanging="480"/>
        <w:jc w:val="left"/>
        <w:rPr>
          <w:szCs w:val="21"/>
        </w:rPr>
      </w:pPr>
      <w:r>
        <w:t>(20)</w:t>
      </w:r>
      <w:r>
        <w:rPr>
          <w:rFonts w:hint="eastAsia"/>
          <w:szCs w:val="21"/>
        </w:rPr>
        <w:t>（</w:t>
      </w:r>
      <w:r>
        <w:rPr>
          <w:szCs w:val="21"/>
        </w:rPr>
        <w:t>本题满分</w:t>
      </w:r>
      <w:r>
        <w:rPr>
          <w:szCs w:val="21"/>
        </w:rPr>
        <w:t>11</w:t>
      </w:r>
      <w:r>
        <w:rPr>
          <w:szCs w:val="21"/>
        </w:rPr>
        <w:t>分</w:t>
      </w:r>
      <w:r>
        <w:rPr>
          <w:rFonts w:hint="eastAsia"/>
          <w:szCs w:val="21"/>
        </w:rPr>
        <w:t>）</w:t>
      </w:r>
      <w:r w:rsidRPr="00845B4B">
        <w:rPr>
          <w:rStyle w:val="ae"/>
          <w:rFonts w:hint="eastAsia"/>
        </w:rPr>
        <w:t>【同试卷二第三</w:t>
      </w:r>
      <w:r w:rsidRPr="00845B4B">
        <w:rPr>
          <w:rStyle w:val="ae"/>
        </w:rPr>
        <w:t>(22)</w:t>
      </w:r>
      <w:r w:rsidRPr="00845B4B">
        <w:rPr>
          <w:rStyle w:val="ae"/>
          <w:rFonts w:hint="eastAsia"/>
        </w:rPr>
        <w:t>题】</w:t>
      </w:r>
    </w:p>
    <w:p w:rsidR="00845B4B" w:rsidRDefault="00845B4B" w:rsidP="00CF0D62">
      <w:pPr>
        <w:ind w:leftChars="200" w:left="960" w:hangingChars="200" w:hanging="480"/>
        <w:jc w:val="left"/>
        <w:textAlignment w:val="center"/>
      </w:pPr>
      <w:r>
        <w:t>设矩阵</w:t>
      </w:r>
      <w:r w:rsidR="004B67FB" w:rsidRPr="00025957">
        <w:rPr>
          <w:position w:val="-4"/>
        </w:rPr>
        <w:object w:dxaOrig="1640" w:dyaOrig="1120">
          <v:shape id="_x0000_i1229" type="#_x0000_t75" style="width:82pt;height:55.7pt" o:ole="">
            <v:imagedata r:id="rId423" o:title=""/>
          </v:shape>
          <o:OLEObject Type="Embed" ProgID="Equation.DSMT4" ShapeID="_x0000_i1229" DrawAspect="Content" ObjectID="_1700003167" r:id="rId424"/>
        </w:object>
      </w:r>
      <w:r>
        <w:t>且</w:t>
      </w:r>
      <w:r w:rsidR="004B67FB" w:rsidRPr="00025957">
        <w:rPr>
          <w:position w:val="-4"/>
        </w:rPr>
        <w:object w:dxaOrig="700" w:dyaOrig="320">
          <v:shape id="_x0000_i1230" type="#_x0000_t75" style="width:35.05pt;height:16.3pt" o:ole="">
            <v:imagedata r:id="rId425" o:title=""/>
          </v:shape>
          <o:OLEObject Type="Embed" ProgID="Equation.DSMT4" ShapeID="_x0000_i1230" DrawAspect="Content" ObjectID="_1700003168" r:id="rId426"/>
        </w:object>
      </w:r>
      <w:r>
        <w:rPr>
          <w:rFonts w:hint="eastAsia"/>
        </w:rPr>
        <w:t>．</w:t>
      </w:r>
    </w:p>
    <w:p w:rsidR="00845B4B" w:rsidRDefault="00845B4B" w:rsidP="00CF0D62">
      <w:pPr>
        <w:ind w:left="960" w:hanging="480"/>
        <w:jc w:val="left"/>
        <w:textAlignment w:val="center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t>求</w:t>
      </w:r>
      <w:r w:rsidR="004B67FB" w:rsidRPr="00025957">
        <w:rPr>
          <w:position w:val="-4"/>
        </w:rPr>
        <w:object w:dxaOrig="200" w:dyaOrig="220">
          <v:shape id="_x0000_i1231" type="#_x0000_t75" style="width:10pt;height:11.25pt" o:ole="">
            <v:imagedata r:id="rId427" o:title=""/>
          </v:shape>
          <o:OLEObject Type="Embed" ProgID="Equation.DSMT4" ShapeID="_x0000_i1231" DrawAspect="Content" ObjectID="_1700003169" r:id="rId428"/>
        </w:object>
      </w:r>
      <w:r>
        <w:t>的值；</w:t>
      </w:r>
    </w:p>
    <w:p w:rsidR="00845B4B" w:rsidRDefault="00845B4B" w:rsidP="00CF0D62">
      <w:pPr>
        <w:ind w:left="960" w:hanging="480"/>
        <w:jc w:val="left"/>
        <w:textAlignment w:val="center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t>若矩阵</w:t>
      </w:r>
      <w:r w:rsidR="004B67FB" w:rsidRPr="00025957">
        <w:rPr>
          <w:position w:val="-4"/>
        </w:rPr>
        <w:object w:dxaOrig="240" w:dyaOrig="240">
          <v:shape id="_x0000_i1232" type="#_x0000_t75" style="width:11.9pt;height:11.9pt" o:ole="">
            <v:imagedata r:id="rId429" o:title=""/>
          </v:shape>
          <o:OLEObject Type="Embed" ProgID="Equation.DSMT4" ShapeID="_x0000_i1232" DrawAspect="Content" ObjectID="_1700003170" r:id="rId430"/>
        </w:object>
      </w:r>
      <w:r>
        <w:t>满足</w:t>
      </w:r>
      <w:r w:rsidR="004B67FB" w:rsidRPr="00025957">
        <w:rPr>
          <w:position w:val="-4"/>
        </w:rPr>
        <w:object w:dxaOrig="2480" w:dyaOrig="300">
          <v:shape id="_x0000_i1233" type="#_x0000_t75" style="width:123.95pt;height:15.05pt" o:ole="">
            <v:imagedata r:id="rId431" o:title=""/>
          </v:shape>
          <o:OLEObject Type="Embed" ProgID="Equation.DSMT4" ShapeID="_x0000_i1233" DrawAspect="Content" ObjectID="_1700003171" r:id="rId432"/>
        </w:object>
      </w:r>
      <w:r>
        <w:t>，</w:t>
      </w:r>
      <w:r w:rsidR="004B67FB" w:rsidRPr="00025957">
        <w:rPr>
          <w:position w:val="-4"/>
        </w:rPr>
        <w:object w:dxaOrig="220" w:dyaOrig="240">
          <v:shape id="_x0000_i1234" type="#_x0000_t75" style="width:11.25pt;height:11.9pt" o:ole="">
            <v:imagedata r:id="rId433" o:title=""/>
          </v:shape>
          <o:OLEObject Type="Embed" ProgID="Equation.DSMT4" ShapeID="_x0000_i1234" DrawAspect="Content" ObjectID="_1700003172" r:id="rId434"/>
        </w:object>
      </w:r>
      <w:r>
        <w:t>为</w:t>
      </w:r>
      <w:r w:rsidR="004B67FB" w:rsidRPr="00025957">
        <w:rPr>
          <w:position w:val="-4"/>
        </w:rPr>
        <w:object w:dxaOrig="180" w:dyaOrig="279">
          <v:shape id="_x0000_i1235" type="#_x0000_t75" style="width:8.75pt;height:13.75pt" o:ole="">
            <v:imagedata r:id="rId435" o:title=""/>
          </v:shape>
          <o:OLEObject Type="Embed" ProgID="Equation.DSMT4" ShapeID="_x0000_i1235" DrawAspect="Content" ObjectID="_1700003173" r:id="rId436"/>
        </w:object>
      </w:r>
      <w:r>
        <w:t>阶单位阵，求</w:t>
      </w:r>
      <w:r w:rsidR="004B67FB" w:rsidRPr="00025957">
        <w:rPr>
          <w:position w:val="-4"/>
        </w:rPr>
        <w:object w:dxaOrig="240" w:dyaOrig="240">
          <v:shape id="_x0000_i1236" type="#_x0000_t75" style="width:11.9pt;height:11.9pt" o:ole="">
            <v:imagedata r:id="rId437" o:title=""/>
          </v:shape>
          <o:OLEObject Type="Embed" ProgID="Equation.DSMT4" ShapeID="_x0000_i1236" DrawAspect="Content" ObjectID="_1700003174" r:id="rId438"/>
        </w:object>
      </w:r>
      <w:r>
        <w:rPr>
          <w:rFonts w:hint="eastAsia"/>
        </w:rPr>
        <w:t>．</w:t>
      </w:r>
    </w:p>
    <w:p w:rsidR="00845B4B" w:rsidRPr="00A87F2D" w:rsidRDefault="00845B4B" w:rsidP="00CF0D62"/>
    <w:p w:rsidR="00845B4B" w:rsidRDefault="00845B4B" w:rsidP="00CF0D62">
      <w:pPr>
        <w:ind w:left="480" w:hangingChars="200" w:hanging="480"/>
        <w:jc w:val="left"/>
        <w:textAlignment w:val="center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 w:rsidR="00AB2F93">
        <w:rPr>
          <w:rFonts w:hint="eastAsia"/>
        </w:rPr>
        <w:t>因为</w:t>
      </w:r>
      <w:r w:rsidR="004B67FB" w:rsidRPr="00025957">
        <w:rPr>
          <w:position w:val="-4"/>
        </w:rPr>
        <w:object w:dxaOrig="700" w:dyaOrig="320">
          <v:shape id="_x0000_i1237" type="#_x0000_t75" style="width:35.05pt;height:16.3pt" o:ole="">
            <v:imagedata r:id="rId439" o:title=""/>
          </v:shape>
          <o:OLEObject Type="Embed" ProgID="Equation.DSMT4" ShapeID="_x0000_i1237" DrawAspect="Content" ObjectID="_1700003175" r:id="rId440"/>
        </w:object>
      </w:r>
      <w:r>
        <w:rPr>
          <w:rFonts w:hint="eastAsia"/>
        </w:rPr>
        <w:t>，所以</w:t>
      </w:r>
    </w:p>
    <w:p w:rsidR="00845B4B" w:rsidRDefault="004B67FB" w:rsidP="00CF0D62">
      <w:pPr>
        <w:ind w:leftChars="400" w:left="1440" w:hangingChars="200" w:hanging="480"/>
        <w:jc w:val="center"/>
        <w:textAlignment w:val="center"/>
      </w:pPr>
      <w:r w:rsidRPr="00025957">
        <w:rPr>
          <w:position w:val="-4"/>
        </w:rPr>
        <w:object w:dxaOrig="5940" w:dyaOrig="1120">
          <v:shape id="_x0000_i1238" type="#_x0000_t75" style="width:296.75pt;height:55.7pt" o:ole="">
            <v:imagedata r:id="rId441" o:title=""/>
          </v:shape>
          <o:OLEObject Type="Embed" ProgID="Equation.DSMT4" ShapeID="_x0000_i1238" DrawAspect="Content" ObjectID="_1700003176" r:id="rId442"/>
        </w:object>
      </w:r>
    </w:p>
    <w:p w:rsidR="00845B4B" w:rsidRDefault="00845B4B" w:rsidP="00CF0D62">
      <w:pPr>
        <w:ind w:leftChars="200" w:left="960" w:hangingChars="200" w:hanging="480"/>
        <w:jc w:val="left"/>
        <w:textAlignment w:val="center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t>由</w:t>
      </w:r>
      <w:r w:rsidR="004B67FB" w:rsidRPr="00025957">
        <w:rPr>
          <w:position w:val="-4"/>
        </w:rPr>
        <w:object w:dxaOrig="2480" w:dyaOrig="300">
          <v:shape id="_x0000_i1239" type="#_x0000_t75" style="width:123.95pt;height:15.05pt" o:ole="">
            <v:imagedata r:id="rId443" o:title=""/>
          </v:shape>
          <o:OLEObject Type="Embed" ProgID="Equation.DSMT4" ShapeID="_x0000_i1239" DrawAspect="Content" ObjectID="_1700003177" r:id="rId444"/>
        </w:object>
      </w:r>
      <w:r>
        <w:rPr>
          <w:rFonts w:hint="eastAsia"/>
        </w:rPr>
        <w:t>得</w:t>
      </w:r>
      <w:r w:rsidR="004B67FB" w:rsidRPr="00025957">
        <w:rPr>
          <w:position w:val="-4"/>
        </w:rPr>
        <w:object w:dxaOrig="2180" w:dyaOrig="440">
          <v:shape id="_x0000_i1240" type="#_x0000_t75" style="width:108.95pt;height:21.9pt" o:ole="">
            <v:imagedata r:id="rId445" o:title=""/>
          </v:shape>
          <o:OLEObject Type="Embed" ProgID="Equation.DSMT4" ShapeID="_x0000_i1240" DrawAspect="Content" ObjectID="_1700003178" r:id="rId446"/>
        </w:object>
      </w:r>
      <w:r>
        <w:rPr>
          <w:rFonts w:hint="eastAsia"/>
        </w:rPr>
        <w:t>，从而</w:t>
      </w:r>
    </w:p>
    <w:p w:rsidR="00810809" w:rsidRPr="00845B4B" w:rsidRDefault="004B67FB" w:rsidP="00CF0D62">
      <w:pPr>
        <w:ind w:leftChars="400" w:left="1440" w:hangingChars="200" w:hanging="480"/>
        <w:jc w:val="center"/>
        <w:textAlignment w:val="center"/>
      </w:pPr>
      <w:r w:rsidRPr="00025957">
        <w:rPr>
          <w:position w:val="-4"/>
        </w:rPr>
        <w:object w:dxaOrig="6060" w:dyaOrig="1719">
          <v:shape id="_x0000_i1241" type="#_x0000_t75" style="width:303.05pt;height:85.75pt" o:ole="">
            <v:imagedata r:id="rId447" o:title=""/>
          </v:shape>
          <o:OLEObject Type="Embed" ProgID="Equation.DSMT4" ShapeID="_x0000_i1241" DrawAspect="Content" ObjectID="_1700003179" r:id="rId448"/>
        </w:object>
      </w:r>
    </w:p>
    <w:p w:rsidR="005E21EE" w:rsidRDefault="005E21EE" w:rsidP="00CF0D62"/>
    <w:p w:rsidR="005E21EE" w:rsidRDefault="005E21EE" w:rsidP="00CF0D62"/>
    <w:p w:rsidR="005E21EE" w:rsidRDefault="005E21EE" w:rsidP="00CF0D62">
      <w:pPr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21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D3172">
        <w:rPr>
          <w:rFonts w:ascii="宋体" w:hAnsi="宋体"/>
          <w:szCs w:val="21"/>
        </w:rPr>
        <w:t>本题满分</w:t>
      </w:r>
      <w:r w:rsidRPr="00BA4D11">
        <w:t>11</w:t>
      </w:r>
      <w:r w:rsidRPr="00BA4D11"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735A4A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21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Default="005E21EE" w:rsidP="00CF0D62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设矩阵</w:t>
      </w:r>
      <w:r w:rsidR="004B67FB" w:rsidRPr="004B67FB">
        <w:rPr>
          <w:position w:val="-50"/>
        </w:rPr>
        <w:object w:dxaOrig="1920" w:dyaOrig="1120">
          <v:shape id="_x0000_i1242" type="#_x0000_t75" style="width:95.8pt;height:55.7pt" o:ole="">
            <v:imagedata r:id="rId449" o:title=""/>
          </v:shape>
          <o:OLEObject Type="Embed" ProgID="Equation.DSMT4" ShapeID="_x0000_i1242" DrawAspect="Content" ObjectID="_1700003180" r:id="rId450"/>
        </w:object>
      </w:r>
      <w:r>
        <w:rPr>
          <w:rFonts w:ascii="宋体" w:hAnsi="宋体" w:hint="eastAsia"/>
        </w:rPr>
        <w:t>相似于矩阵</w:t>
      </w:r>
      <w:r w:rsidR="004B67FB" w:rsidRPr="004B67FB">
        <w:rPr>
          <w:position w:val="-50"/>
        </w:rPr>
        <w:object w:dxaOrig="1640" w:dyaOrig="1120">
          <v:shape id="_x0000_i1243" type="#_x0000_t75" style="width:82pt;height:55.7pt" o:ole="">
            <v:imagedata r:id="rId451" o:title=""/>
          </v:shape>
          <o:OLEObject Type="Embed" ProgID="Equation.DSMT4" ShapeID="_x0000_i1243" DrawAspect="Content" ObjectID="_1700003181" r:id="rId452"/>
        </w:object>
      </w:r>
      <w:r>
        <w:rPr>
          <w:rFonts w:ascii="宋体" w:hAnsi="宋体" w:hint="eastAsia"/>
        </w:rPr>
        <w:t>.</w:t>
      </w:r>
    </w:p>
    <w:p w:rsidR="005E21EE" w:rsidRPr="003F0858" w:rsidRDefault="005E21EE" w:rsidP="00CF0D62">
      <w:pPr>
        <w:ind w:leftChars="200" w:left="480"/>
        <w:rPr>
          <w:rFonts w:ascii="宋体" w:hAnsi="宋体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>
        <w:rPr>
          <w:rFonts w:ascii="宋体" w:hAnsi="宋体" w:hint="eastAsia"/>
        </w:rPr>
        <w:t>求</w:t>
      </w:r>
      <w:r w:rsidR="004B67FB" w:rsidRPr="004B67FB">
        <w:rPr>
          <w:position w:val="-8"/>
        </w:rPr>
        <w:object w:dxaOrig="400" w:dyaOrig="300">
          <v:shape id="_x0000_i1244" type="#_x0000_t75" style="width:20.05pt;height:15.05pt" o:ole="">
            <v:imagedata r:id="rId453" o:title=""/>
          </v:shape>
          <o:OLEObject Type="Embed" ProgID="Equation.DSMT4" ShapeID="_x0000_i1244" DrawAspect="Content" ObjectID="_1700003182" r:id="rId454"/>
        </w:object>
      </w:r>
      <w:r>
        <w:rPr>
          <w:rFonts w:ascii="宋体" w:hAnsi="宋体" w:hint="eastAsia"/>
        </w:rPr>
        <w:t xml:space="preserve">的值；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>
        <w:rPr>
          <w:rFonts w:ascii="宋体" w:hAnsi="宋体" w:hint="eastAsia"/>
        </w:rPr>
        <w:t>求可逆矩阵</w:t>
      </w:r>
      <w:r w:rsidR="004B67FB" w:rsidRPr="00025957">
        <w:rPr>
          <w:position w:val="-4"/>
        </w:rPr>
        <w:object w:dxaOrig="220" w:dyaOrig="240">
          <v:shape id="_x0000_i1245" type="#_x0000_t75" style="width:11.25pt;height:11.9pt" o:ole="">
            <v:imagedata r:id="rId455" o:title=""/>
          </v:shape>
          <o:OLEObject Type="Embed" ProgID="Equation.DSMT4" ShapeID="_x0000_i1245" DrawAspect="Content" ObjectID="_1700003183" r:id="rId456"/>
        </w:object>
      </w:r>
      <w:r>
        <w:rPr>
          <w:rFonts w:ascii="宋体" w:hAnsi="宋体" w:hint="eastAsia"/>
        </w:rPr>
        <w:t>，使</w:t>
      </w:r>
      <w:r w:rsidR="004B67FB" w:rsidRPr="00025957">
        <w:rPr>
          <w:position w:val="-4"/>
        </w:rPr>
        <w:object w:dxaOrig="680" w:dyaOrig="300">
          <v:shape id="_x0000_i1246" type="#_x0000_t75" style="width:33.8pt;height:15.05pt" o:ole="">
            <v:imagedata r:id="rId457" o:title=""/>
          </v:shape>
          <o:OLEObject Type="Embed" ProgID="Equation.DSMT4" ShapeID="_x0000_i1246" DrawAspect="Content" ObjectID="_1700003184" r:id="rId458"/>
        </w:object>
      </w:r>
      <w:r>
        <w:rPr>
          <w:rFonts w:ascii="宋体" w:hAnsi="宋体" w:hint="eastAsia"/>
        </w:rPr>
        <w:t>为对角矩阵．</w:t>
      </w:r>
    </w:p>
    <w:p w:rsidR="005E21EE" w:rsidRPr="00C34F35" w:rsidRDefault="005E21EE" w:rsidP="00CF0D62"/>
    <w:p w:rsidR="005E21EE" w:rsidRDefault="005E21EE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>
        <w:rPr>
          <w:rFonts w:hint="eastAsia"/>
        </w:rPr>
        <w:t>由</w:t>
      </w:r>
      <w:r w:rsidR="004B67FB" w:rsidRPr="00025957">
        <w:rPr>
          <w:position w:val="-4"/>
        </w:rPr>
        <w:object w:dxaOrig="639" w:dyaOrig="260">
          <v:shape id="_x0000_i1247" type="#_x0000_t75" style="width:31.95pt;height:13.15pt" o:ole="">
            <v:imagedata r:id="rId459" o:title=""/>
          </v:shape>
          <o:OLEObject Type="Embed" ProgID="Equation.DSMT4" ShapeID="_x0000_i1247" DrawAspect="Content" ObjectID="_1700003185" r:id="rId460"/>
        </w:object>
      </w:r>
      <w:r>
        <w:rPr>
          <w:rFonts w:hint="eastAsia"/>
        </w:rPr>
        <w:t>可得</w:t>
      </w:r>
    </w:p>
    <w:p w:rsidR="005E21EE" w:rsidRPr="00BA4D11" w:rsidRDefault="004B67FB" w:rsidP="00CF0D62">
      <w:pPr>
        <w:ind w:leftChars="400" w:left="960"/>
        <w:jc w:val="center"/>
      </w:pPr>
      <w:r w:rsidRPr="004B67FB">
        <w:rPr>
          <w:position w:val="-32"/>
        </w:rPr>
        <w:object w:dxaOrig="4800" w:dyaOrig="760">
          <v:shape id="_x0000_i1248" type="#_x0000_t75" style="width:239.8pt;height:38.2pt" o:ole="">
            <v:imagedata r:id="rId461" o:title=""/>
          </v:shape>
          <o:OLEObject Type="Embed" ProgID="Equation.DSMT4" ShapeID="_x0000_i1248" DrawAspect="Content" ObjectID="_1700003186" r:id="rId462"/>
        </w:object>
      </w:r>
    </w:p>
    <w:p w:rsidR="005E21EE" w:rsidRDefault="005E21EE" w:rsidP="00CF0D62">
      <w:pPr>
        <w:ind w:leftChars="200" w:left="960" w:hangingChars="200" w:hanging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>
        <w:rPr>
          <w:rFonts w:hint="eastAsia"/>
        </w:rPr>
        <w:t>由</w:t>
      </w:r>
      <w:r w:rsidR="004B67FB" w:rsidRPr="004B67FB">
        <w:rPr>
          <w:position w:val="-10"/>
        </w:rPr>
        <w:object w:dxaOrig="1200" w:dyaOrig="320">
          <v:shape id="_x0000_i1249" type="#_x0000_t75" style="width:60.1pt;height:16.3pt" o:ole="">
            <v:imagedata r:id="rId463" o:title=""/>
          </v:shape>
          <o:OLEObject Type="Embed" ProgID="Equation.DSMT4" ShapeID="_x0000_i1249" DrawAspect="Content" ObjectID="_1700003187" r:id="rId464"/>
        </w:object>
      </w:r>
      <w:r>
        <w:rPr>
          <w:rFonts w:hint="eastAsia"/>
        </w:rPr>
        <w:t>可得</w:t>
      </w:r>
      <w:r w:rsidR="004B67FB" w:rsidRPr="00025957">
        <w:rPr>
          <w:position w:val="-4"/>
        </w:rPr>
        <w:object w:dxaOrig="240" w:dyaOrig="260">
          <v:shape id="_x0000_i1250" type="#_x0000_t75" style="width:11.9pt;height:13.15pt" o:ole="">
            <v:imagedata r:id="rId465" o:title=""/>
          </v:shape>
          <o:OLEObject Type="Embed" ProgID="Equation.DSMT4" ShapeID="_x0000_i1250" DrawAspect="Content" ObjectID="_1700003188" r:id="rId466"/>
        </w:object>
      </w:r>
      <w:r>
        <w:rPr>
          <w:rFonts w:hint="eastAsia"/>
        </w:rPr>
        <w:t>的特征值</w:t>
      </w:r>
      <w:r w:rsidR="004B67FB" w:rsidRPr="004B67FB">
        <w:rPr>
          <w:position w:val="-12"/>
        </w:rPr>
        <w:object w:dxaOrig="1080" w:dyaOrig="360">
          <v:shape id="_x0000_i1251" type="#_x0000_t75" style="width:53.85pt;height:18.15pt" o:ole="">
            <v:imagedata r:id="rId467" o:title=""/>
          </v:shape>
          <o:OLEObject Type="Embed" ProgID="Equation.DSMT4" ShapeID="_x0000_i1251" DrawAspect="Content" ObjectID="_1700003189" r:id="rId468"/>
        </w:object>
      </w:r>
      <w:r>
        <w:rPr>
          <w:rFonts w:hint="eastAsia"/>
        </w:rPr>
        <w:t>，</w:t>
      </w:r>
      <w:r w:rsidR="004B67FB" w:rsidRPr="004B67FB">
        <w:rPr>
          <w:position w:val="-12"/>
        </w:rPr>
        <w:object w:dxaOrig="639" w:dyaOrig="360">
          <v:shape id="_x0000_i1252" type="#_x0000_t75" style="width:31.95pt;height:18.15pt" o:ole="">
            <v:imagedata r:id="rId469" o:title=""/>
          </v:shape>
          <o:OLEObject Type="Embed" ProgID="Equation.DSMT4" ShapeID="_x0000_i1252" DrawAspect="Content" ObjectID="_1700003190" r:id="rId470"/>
        </w:object>
      </w:r>
      <w:r>
        <w:rPr>
          <w:rFonts w:hint="eastAsia"/>
        </w:rPr>
        <w:t>．当</w:t>
      </w:r>
      <w:r w:rsidR="004B67FB" w:rsidRPr="004B67FB">
        <w:rPr>
          <w:position w:val="-6"/>
        </w:rPr>
        <w:object w:dxaOrig="580" w:dyaOrig="279">
          <v:shape id="_x0000_i1253" type="#_x0000_t75" style="width:28.8pt;height:13.75pt" o:ole="">
            <v:imagedata r:id="rId471" o:title=""/>
          </v:shape>
          <o:OLEObject Type="Embed" ProgID="Equation.DSMT4" ShapeID="_x0000_i1253" DrawAspect="Content" ObjectID="_1700003191" r:id="rId472"/>
        </w:object>
      </w:r>
      <w:r>
        <w:rPr>
          <w:rFonts w:hint="eastAsia"/>
        </w:rPr>
        <w:t>时，求得基础解系为</w:t>
      </w:r>
      <w:r w:rsidR="004B67FB" w:rsidRPr="004B67FB">
        <w:rPr>
          <w:position w:val="-12"/>
        </w:rPr>
        <w:object w:dxaOrig="1260" w:dyaOrig="380">
          <v:shape id="_x0000_i1254" type="#_x0000_t75" style="width:63.25pt;height:18.8pt" o:ole="">
            <v:imagedata r:id="rId473" o:title=""/>
          </v:shape>
          <o:OLEObject Type="Embed" ProgID="Equation.DSMT4" ShapeID="_x0000_i1254" DrawAspect="Content" ObjectID="_1700003192" r:id="rId474"/>
        </w:object>
      </w:r>
      <w:r>
        <w:rPr>
          <w:rFonts w:hint="eastAsia"/>
        </w:rPr>
        <w:t>，</w:t>
      </w:r>
      <w:r w:rsidR="004B67FB" w:rsidRPr="004B67FB">
        <w:rPr>
          <w:position w:val="-12"/>
        </w:rPr>
        <w:object w:dxaOrig="1420" w:dyaOrig="380">
          <v:shape id="_x0000_i1255" type="#_x0000_t75" style="width:70.75pt;height:18.8pt" o:ole="">
            <v:imagedata r:id="rId475" o:title=""/>
          </v:shape>
          <o:OLEObject Type="Embed" ProgID="Equation.DSMT4" ShapeID="_x0000_i1255" DrawAspect="Content" ObjectID="_1700003193" r:id="rId476"/>
        </w:object>
      </w:r>
      <w:r>
        <w:rPr>
          <w:rFonts w:hint="eastAsia"/>
        </w:rPr>
        <w:t>；当</w:t>
      </w:r>
      <w:r w:rsidR="004B67FB" w:rsidRPr="004B67FB">
        <w:rPr>
          <w:position w:val="-6"/>
        </w:rPr>
        <w:object w:dxaOrig="560" w:dyaOrig="279">
          <v:shape id="_x0000_i1256" type="#_x0000_t75" style="width:28.15pt;height:13.75pt" o:ole="">
            <v:imagedata r:id="rId477" o:title=""/>
          </v:shape>
          <o:OLEObject Type="Embed" ProgID="Equation.DSMT4" ShapeID="_x0000_i1256" DrawAspect="Content" ObjectID="_1700003194" r:id="rId478"/>
        </w:object>
      </w:r>
      <w:r>
        <w:rPr>
          <w:rFonts w:hint="eastAsia"/>
        </w:rPr>
        <w:t>时，求得基础解系为</w:t>
      </w:r>
      <w:r w:rsidR="004B67FB" w:rsidRPr="004B67FB">
        <w:rPr>
          <w:position w:val="-12"/>
        </w:rPr>
        <w:object w:dxaOrig="1540" w:dyaOrig="380">
          <v:shape id="_x0000_i1257" type="#_x0000_t75" style="width:77pt;height:18.8pt" o:ole="">
            <v:imagedata r:id="rId479" o:title=""/>
          </v:shape>
          <o:OLEObject Type="Embed" ProgID="Equation.DSMT4" ShapeID="_x0000_i1257" DrawAspect="Content" ObjectID="_1700003195" r:id="rId480"/>
        </w:object>
      </w:r>
      <w:r>
        <w:rPr>
          <w:rFonts w:hint="eastAsia"/>
        </w:rPr>
        <w:t>．因此令</w:t>
      </w:r>
    </w:p>
    <w:p w:rsidR="005E21EE" w:rsidRDefault="004B67FB" w:rsidP="00CF0D62">
      <w:pPr>
        <w:ind w:leftChars="400" w:left="1440" w:hangingChars="200" w:hanging="480"/>
        <w:jc w:val="center"/>
      </w:pPr>
      <w:r w:rsidRPr="004B67FB">
        <w:rPr>
          <w:position w:val="-50"/>
        </w:rPr>
        <w:object w:dxaOrig="5480" w:dyaOrig="1120">
          <v:shape id="_x0000_i1258" type="#_x0000_t75" style="width:274.25pt;height:55.7pt" o:ole="">
            <v:imagedata r:id="rId481" o:title=""/>
          </v:shape>
          <o:OLEObject Type="Embed" ProgID="Equation.DSMT4" ShapeID="_x0000_i1258" DrawAspect="Content" ObjectID="_1700003196" r:id="rId482"/>
        </w:object>
      </w:r>
    </w:p>
    <w:p w:rsidR="005E21EE" w:rsidRDefault="005E21EE" w:rsidP="00CF0D62"/>
    <w:p w:rsidR="005E21EE" w:rsidRPr="00E96F4A" w:rsidRDefault="005E21EE" w:rsidP="00CF0D62">
      <w:pPr>
        <w:rPr>
          <w:rFonts w:ascii="宋体" w:hAnsi="宋体"/>
        </w:rPr>
      </w:pPr>
    </w:p>
    <w:p w:rsidR="005E21EE" w:rsidRDefault="005E21EE" w:rsidP="00CF0D62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22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 w:rsidRPr="00EC4BE9">
        <w:rPr>
          <w:rFonts w:hint="eastAsia"/>
        </w:rPr>
        <w:t>11</w:t>
      </w:r>
      <w:r w:rsidRPr="009E503D">
        <w:rPr>
          <w:rFonts w:ascii="宋体" w:hAnsi="宋体"/>
          <w:szCs w:val="21"/>
        </w:rPr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22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Default="005E21EE" w:rsidP="00CF0D6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4B67FB" w:rsidRPr="00025957">
        <w:rPr>
          <w:position w:val="-4"/>
        </w:rPr>
        <w:object w:dxaOrig="240" w:dyaOrig="240">
          <v:shape id="_x0000_i1259" type="#_x0000_t75" style="width:11.9pt;height:11.9pt" o:ole="">
            <v:imagedata r:id="rId483" o:title=""/>
          </v:shape>
          <o:OLEObject Type="Embed" ProgID="Equation.DSMT4" ShapeID="_x0000_i1259" DrawAspect="Content" ObjectID="_1700003197" r:id="rId484"/>
        </w:object>
      </w:r>
      <w:r>
        <w:rPr>
          <w:rFonts w:ascii="宋体" w:hAnsi="宋体" w:hint="eastAsia"/>
          <w:szCs w:val="21"/>
        </w:rPr>
        <w:t>的概率密度为</w:t>
      </w:r>
      <w:r w:rsidR="004B67FB" w:rsidRPr="004B67FB">
        <w:rPr>
          <w:position w:val="-32"/>
        </w:rPr>
        <w:object w:dxaOrig="2420" w:dyaOrig="760">
          <v:shape id="_x0000_i1260" type="#_x0000_t75" style="width:120.85pt;height:38.2pt" o:ole="">
            <v:imagedata r:id="rId485" o:title=""/>
          </v:shape>
          <o:OLEObject Type="Embed" ProgID="Equation.DSMT4" ShapeID="_x0000_i1260" DrawAspect="Content" ObjectID="_1700003198" r:id="rId486"/>
        </w:object>
      </w:r>
      <w:r>
        <w:rPr>
          <w:rFonts w:ascii="宋体" w:hAnsi="宋体" w:hint="eastAsia"/>
          <w:szCs w:val="21"/>
        </w:rPr>
        <w:t>对</w:t>
      </w:r>
      <w:r w:rsidR="004B67FB" w:rsidRPr="00025957">
        <w:rPr>
          <w:position w:val="-4"/>
        </w:rPr>
        <w:object w:dxaOrig="240" w:dyaOrig="240">
          <v:shape id="_x0000_i1261" type="#_x0000_t75" style="width:11.9pt;height:11.9pt" o:ole="">
            <v:imagedata r:id="rId487" o:title=""/>
          </v:shape>
          <o:OLEObject Type="Embed" ProgID="Equation.DSMT4" ShapeID="_x0000_i1261" DrawAspect="Content" ObjectID="_1700003199" r:id="rId488"/>
        </w:object>
      </w:r>
      <w:r>
        <w:rPr>
          <w:rFonts w:ascii="宋体" w:hAnsi="宋体" w:hint="eastAsia"/>
          <w:szCs w:val="21"/>
        </w:rPr>
        <w:t>进行独立重复的观测,直到第</w:t>
      </w:r>
      <w:r w:rsidR="004B67FB" w:rsidRPr="00025957">
        <w:rPr>
          <w:position w:val="-4"/>
        </w:rPr>
        <w:object w:dxaOrig="180" w:dyaOrig="260">
          <v:shape id="_x0000_i1262" type="#_x0000_t75" style="width:8.75pt;height:13.15pt" o:ole="">
            <v:imagedata r:id="rId489" o:title=""/>
          </v:shape>
          <o:OLEObject Type="Embed" ProgID="Equation.DSMT4" ShapeID="_x0000_i1262" DrawAspect="Content" ObjectID="_1700003200" r:id="rId490"/>
        </w:object>
      </w:r>
      <w:r>
        <w:rPr>
          <w:rFonts w:ascii="宋体" w:hAnsi="宋体" w:hint="eastAsia"/>
          <w:szCs w:val="21"/>
        </w:rPr>
        <w:t>个大于</w:t>
      </w:r>
      <w:r w:rsidR="004B67FB" w:rsidRPr="004B67FB">
        <w:rPr>
          <w:position w:val="-6"/>
        </w:rPr>
        <w:object w:dxaOrig="180" w:dyaOrig="279">
          <v:shape id="_x0000_i1263" type="#_x0000_t75" style="width:8.75pt;height:13.75pt" o:ole="">
            <v:imagedata r:id="rId491" o:title=""/>
          </v:shape>
          <o:OLEObject Type="Embed" ProgID="Equation.DSMT4" ShapeID="_x0000_i1263" DrawAspect="Content" ObjectID="_1700003201" r:id="rId492"/>
        </w:object>
      </w:r>
      <w:r>
        <w:rPr>
          <w:rFonts w:ascii="宋体" w:hAnsi="宋体" w:hint="eastAsia"/>
          <w:szCs w:val="21"/>
        </w:rPr>
        <w:t>的观测值出现时停止．记</w:t>
      </w:r>
      <w:r w:rsidR="004B67FB" w:rsidRPr="00025957">
        <w:rPr>
          <w:position w:val="-4"/>
        </w:rPr>
        <w:object w:dxaOrig="220" w:dyaOrig="240">
          <v:shape id="_x0000_i1264" type="#_x0000_t75" style="width:11.25pt;height:11.9pt" o:ole="">
            <v:imagedata r:id="rId493" o:title=""/>
          </v:shape>
          <o:OLEObject Type="Embed" ProgID="Equation.DSMT4" ShapeID="_x0000_i1264" DrawAspect="Content" ObjectID="_1700003202" r:id="rId494"/>
        </w:object>
      </w:r>
      <w:r>
        <w:rPr>
          <w:rFonts w:ascii="宋体" w:hAnsi="宋体" w:hint="eastAsia"/>
          <w:szCs w:val="21"/>
        </w:rPr>
        <w:t>为观测次数．</w:t>
      </w:r>
    </w:p>
    <w:p w:rsidR="005E21EE" w:rsidRPr="009E503D" w:rsidRDefault="005E21EE" w:rsidP="00CF0D62">
      <w:pPr>
        <w:ind w:leftChars="200" w:left="480"/>
        <w:rPr>
          <w:rFonts w:ascii="宋体" w:hAnsi="宋体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B67FB" w:rsidRPr="00025957">
        <w:rPr>
          <w:position w:val="-4"/>
        </w:rPr>
        <w:object w:dxaOrig="220" w:dyaOrig="240">
          <v:shape id="_x0000_i1265" type="#_x0000_t75" style="width:11.25pt;height:11.9pt" o:ole="">
            <v:imagedata r:id="rId495" o:title=""/>
          </v:shape>
          <o:OLEObject Type="Embed" ProgID="Equation.DSMT4" ShapeID="_x0000_i1265" DrawAspect="Content" ObjectID="_1700003203" r:id="rId496"/>
        </w:object>
      </w:r>
      <w:r>
        <w:rPr>
          <w:rFonts w:ascii="宋体" w:hAnsi="宋体" w:hint="eastAsia"/>
          <w:szCs w:val="21"/>
        </w:rPr>
        <w:t xml:space="preserve">的概率分布；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B67FB" w:rsidRPr="00025957">
        <w:rPr>
          <w:position w:val="-4"/>
        </w:rPr>
        <w:object w:dxaOrig="380" w:dyaOrig="240">
          <v:shape id="_x0000_i1266" type="#_x0000_t75" style="width:18.8pt;height:11.9pt" o:ole="">
            <v:imagedata r:id="rId497" o:title=""/>
          </v:shape>
          <o:OLEObject Type="Embed" ProgID="Equation.DSMT4" ShapeID="_x0000_i1266" DrawAspect="Content" ObjectID="_1700003204" r:id="rId498"/>
        </w:object>
      </w:r>
      <w:r>
        <w:rPr>
          <w:rFonts w:ascii="宋体" w:hAnsi="宋体" w:hint="eastAsia"/>
          <w:szCs w:val="21"/>
        </w:rPr>
        <w:t>．</w:t>
      </w:r>
    </w:p>
    <w:p w:rsidR="005E21EE" w:rsidRPr="00C34F35" w:rsidRDefault="005E21EE" w:rsidP="00CF0D62"/>
    <w:p w:rsidR="005E21EE" w:rsidRDefault="005E21EE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记</w:t>
      </w:r>
      <w:r w:rsidR="004B67FB" w:rsidRPr="004B67FB">
        <w:rPr>
          <w:position w:val="-10"/>
        </w:rPr>
        <w:object w:dxaOrig="200" w:dyaOrig="260">
          <v:shape id="_x0000_i1267" type="#_x0000_t75" style="width:10pt;height:13.15pt" o:ole="">
            <v:imagedata r:id="rId499" o:title=""/>
          </v:shape>
          <o:OLEObject Type="Embed" ProgID="Equation.DSMT4" ShapeID="_x0000_i1267" DrawAspect="Content" ObjectID="_1700003205" r:id="rId500"/>
        </w:object>
      </w:r>
      <w:r>
        <w:rPr>
          <w:rFonts w:hint="eastAsia"/>
        </w:rPr>
        <w:t>为观测值大于</w:t>
      </w:r>
      <w:r w:rsidR="004B67FB" w:rsidRPr="004B67FB">
        <w:rPr>
          <w:position w:val="-6"/>
        </w:rPr>
        <w:object w:dxaOrig="180" w:dyaOrig="279">
          <v:shape id="_x0000_i1268" type="#_x0000_t75" style="width:8.75pt;height:13.75pt" o:ole="">
            <v:imagedata r:id="rId501" o:title=""/>
          </v:shape>
          <o:OLEObject Type="Embed" ProgID="Equation.DSMT4" ShapeID="_x0000_i1268" DrawAspect="Content" ObjectID="_1700003206" r:id="rId502"/>
        </w:object>
      </w:r>
      <w:r>
        <w:rPr>
          <w:rFonts w:hint="eastAsia"/>
        </w:rPr>
        <w:t>的概率，则</w:t>
      </w:r>
    </w:p>
    <w:p w:rsidR="005E21EE" w:rsidRDefault="004B67FB" w:rsidP="00CF0D62">
      <w:pPr>
        <w:ind w:leftChars="400" w:left="960"/>
        <w:jc w:val="center"/>
      </w:pPr>
      <w:r w:rsidRPr="004B67FB">
        <w:rPr>
          <w:position w:val="-24"/>
        </w:rPr>
        <w:object w:dxaOrig="3220" w:dyaOrig="620">
          <v:shape id="_x0000_i1269" type="#_x0000_t75" style="width:160.9pt;height:31.3pt" o:ole="">
            <v:imagedata r:id="rId503" o:title=""/>
          </v:shape>
          <o:OLEObject Type="Embed" ProgID="Equation.DSMT4" ShapeID="_x0000_i1269" DrawAspect="Content" ObjectID="_1700003207" r:id="rId504"/>
        </w:object>
      </w:r>
    </w:p>
    <w:p w:rsidR="005E21EE" w:rsidRDefault="005E21EE" w:rsidP="00CF0D62">
      <w:pPr>
        <w:adjustRightInd w:val="0"/>
        <w:snapToGrid w:val="0"/>
        <w:ind w:leftChars="400" w:left="960"/>
      </w:pPr>
      <w:r>
        <w:rPr>
          <w:rFonts w:hint="eastAsia"/>
        </w:rPr>
        <w:t>从而</w:t>
      </w:r>
      <w:r w:rsidR="004B67FB" w:rsidRPr="00025957">
        <w:rPr>
          <w:position w:val="-4"/>
        </w:rPr>
        <w:object w:dxaOrig="220" w:dyaOrig="240">
          <v:shape id="_x0000_i1270" type="#_x0000_t75" style="width:11.25pt;height:11.9pt" o:ole="">
            <v:imagedata r:id="rId505" o:title=""/>
          </v:shape>
          <o:OLEObject Type="Embed" ProgID="Equation.DSMT4" ShapeID="_x0000_i1270" DrawAspect="Content" ObjectID="_1700003208" r:id="rId506"/>
        </w:object>
      </w:r>
      <w:r>
        <w:rPr>
          <w:rFonts w:hint="eastAsia"/>
        </w:rPr>
        <w:t>的概率分布为</w:t>
      </w:r>
    </w:p>
    <w:p w:rsidR="005E21EE" w:rsidRPr="002530AD" w:rsidRDefault="004B67FB" w:rsidP="00CF0D62">
      <w:pPr>
        <w:adjustRightInd w:val="0"/>
        <w:snapToGrid w:val="0"/>
        <w:ind w:leftChars="400" w:left="960"/>
        <w:jc w:val="center"/>
        <w:rPr>
          <w:rFonts w:ascii="宋体" w:hAnsi="宋体"/>
          <w:szCs w:val="21"/>
        </w:rPr>
      </w:pPr>
      <w:r w:rsidRPr="004B67FB">
        <w:rPr>
          <w:position w:val="-28"/>
        </w:rPr>
        <w:object w:dxaOrig="5860" w:dyaOrig="740">
          <v:shape id="_x0000_i1271" type="#_x0000_t75" style="width:293pt;height:36.95pt" o:ole="">
            <v:imagedata r:id="rId507" o:title=""/>
          </v:shape>
          <o:OLEObject Type="Embed" ProgID="Equation.DSMT4" ShapeID="_x0000_i1271" DrawAspect="Content" ObjectID="_1700003209" r:id="rId508"/>
        </w:object>
      </w:r>
    </w:p>
    <w:p w:rsidR="005E21EE" w:rsidRDefault="005E21EE" w:rsidP="00CF0D62">
      <w:pPr>
        <w:ind w:leftChars="200" w:left="480"/>
        <w:jc w:val="left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>
        <w:rPr>
          <w:rFonts w:hint="eastAsia"/>
        </w:rPr>
        <w:t>由离散型数学期望的公式得</w:t>
      </w:r>
    </w:p>
    <w:p w:rsidR="005E21EE" w:rsidRDefault="004B67FB" w:rsidP="00CF0D62">
      <w:pPr>
        <w:ind w:leftChars="400" w:left="960"/>
        <w:jc w:val="center"/>
      </w:pPr>
      <w:r w:rsidRPr="004B67FB">
        <w:rPr>
          <w:position w:val="-88"/>
        </w:rPr>
        <w:object w:dxaOrig="6640" w:dyaOrig="1880">
          <v:shape id="_x0000_i1272" type="#_x0000_t75" style="width:331.85pt;height:93.9pt" o:ole="">
            <v:imagedata r:id="rId509" o:title=""/>
          </v:shape>
          <o:OLEObject Type="Embed" ProgID="Equation.DSMT4" ShapeID="_x0000_i1272" DrawAspect="Content" ObjectID="_1700003210" r:id="rId510"/>
        </w:object>
      </w:r>
    </w:p>
    <w:p w:rsidR="005E21EE" w:rsidRDefault="005E21EE" w:rsidP="00CF0D62"/>
    <w:p w:rsidR="005E21EE" w:rsidRDefault="005E21EE" w:rsidP="00CF0D62"/>
    <w:p w:rsidR="005E21EE" w:rsidRDefault="005E21EE" w:rsidP="00CF0D62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23</w:t>
      </w:r>
      <w:r w:rsidRPr="004E12A6">
        <w:rPr>
          <w:szCs w:val="21"/>
        </w:rPr>
        <w:t>)</w:t>
      </w:r>
      <w:r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>
        <w:rPr>
          <w:rFonts w:ascii="宋体" w:hAnsi="宋体"/>
          <w:szCs w:val="21"/>
        </w:rPr>
        <w:t>11</w:t>
      </w:r>
      <w:r w:rsidRPr="009E503D">
        <w:rPr>
          <w:rFonts w:ascii="宋体" w:hAnsi="宋体"/>
          <w:szCs w:val="21"/>
        </w:rPr>
        <w:t>分</w:t>
      </w:r>
      <w:r>
        <w:rPr>
          <w:rFonts w:ascii="宋体" w:hAnsi="宋体" w:hint="eastAsia"/>
          <w:szCs w:val="21"/>
        </w:rPr>
        <w:t>）</w:t>
      </w:r>
      <w:r w:rsidRPr="000A75C7">
        <w:rPr>
          <w:rStyle w:val="ae"/>
          <w:rFonts w:hint="eastAsia"/>
        </w:rPr>
        <w:t>【同试卷一</w:t>
      </w:r>
      <w:r w:rsidR="00546971">
        <w:rPr>
          <w:rStyle w:val="ae"/>
          <w:rFonts w:hint="eastAsia"/>
        </w:rPr>
        <w:t>第</w:t>
      </w:r>
      <w:r w:rsidRPr="000A75C7">
        <w:rPr>
          <w:rStyle w:val="ae"/>
          <w:rFonts w:hint="eastAsia"/>
        </w:rPr>
        <w:t>三</w:t>
      </w:r>
      <w:r w:rsidRPr="000A75C7">
        <w:rPr>
          <w:rStyle w:val="ae"/>
        </w:rPr>
        <w:t>(</w:t>
      </w:r>
      <w:r>
        <w:rPr>
          <w:rStyle w:val="ae"/>
          <w:rFonts w:hint="eastAsia"/>
        </w:rPr>
        <w:t>23</w:t>
      </w:r>
      <w:r w:rsidRPr="000A75C7">
        <w:rPr>
          <w:rStyle w:val="ae"/>
        </w:rPr>
        <w:t>)</w:t>
      </w:r>
      <w:r w:rsidRPr="000A75C7">
        <w:rPr>
          <w:rStyle w:val="ae"/>
          <w:rFonts w:hint="eastAsia"/>
        </w:rPr>
        <w:t>题】</w:t>
      </w:r>
    </w:p>
    <w:p w:rsidR="005E21EE" w:rsidRPr="009E503D" w:rsidRDefault="005E21EE" w:rsidP="00CF0D6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Pr="00B11D34"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的概率密度为</w:t>
      </w:r>
    </w:p>
    <w:p w:rsidR="005E21EE" w:rsidRPr="00FF0D59" w:rsidRDefault="004B67FB" w:rsidP="00CF0D62">
      <w:pPr>
        <w:ind w:leftChars="200" w:left="480"/>
        <w:jc w:val="center"/>
        <w:rPr>
          <w:rFonts w:hAnsi="宋体"/>
          <w:szCs w:val="21"/>
        </w:rPr>
      </w:pPr>
      <w:r w:rsidRPr="004B67FB">
        <w:rPr>
          <w:position w:val="-46"/>
        </w:rPr>
        <w:object w:dxaOrig="2799" w:dyaOrig="1040">
          <v:shape id="_x0000_i1273" type="#_x0000_t75" style="width:140.25pt;height:51.95pt" o:ole="">
            <v:imagedata r:id="rId511" o:title=""/>
          </v:shape>
          <o:OLEObject Type="Embed" ProgID="Equation.DSMT4" ShapeID="_x0000_i1273" DrawAspect="Content" ObjectID="_1700003211" r:id="rId512"/>
        </w:object>
      </w:r>
    </w:p>
    <w:p w:rsidR="005E21EE" w:rsidRDefault="005E21EE" w:rsidP="00CF0D62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</w:rPr>
        <w:t>其中</w:t>
      </w:r>
      <w:r w:rsidR="004B67FB" w:rsidRPr="004B67FB">
        <w:rPr>
          <w:position w:val="-6"/>
        </w:rPr>
        <w:object w:dxaOrig="220" w:dyaOrig="279">
          <v:shape id="_x0000_i1274" type="#_x0000_t75" style="width:11.25pt;height:13.75pt" o:ole="">
            <v:imagedata r:id="rId513" o:title=""/>
          </v:shape>
          <o:OLEObject Type="Embed" ProgID="Equation.DSMT4" ShapeID="_x0000_i1274" DrawAspect="Content" ObjectID="_1700003212" r:id="rId514"/>
        </w:object>
      </w:r>
      <w:r>
        <w:rPr>
          <w:rFonts w:ascii="Calibri" w:hAnsi="Calibri" w:hint="eastAsia"/>
          <w:kern w:val="0"/>
          <w:szCs w:val="22"/>
        </w:rPr>
        <w:t>为未知参数，</w:t>
      </w:r>
      <w:r w:rsidR="004B67FB" w:rsidRPr="004B67FB">
        <w:rPr>
          <w:position w:val="-12"/>
        </w:rPr>
        <w:object w:dxaOrig="1100" w:dyaOrig="360">
          <v:shape id="_x0000_i1275" type="#_x0000_t75" style="width:55.1pt;height:18.15pt" o:ole="">
            <v:imagedata r:id="rId515" o:title=""/>
          </v:shape>
          <o:OLEObject Type="Embed" ProgID="Equation.DSMT4" ShapeID="_x0000_i1275" DrawAspect="Content" ObjectID="_1700003213" r:id="rId516"/>
        </w:object>
      </w:r>
      <w:r>
        <w:rPr>
          <w:rFonts w:ascii="Calibri" w:hAnsi="Calibri" w:hint="eastAsia"/>
          <w:kern w:val="0"/>
          <w:szCs w:val="22"/>
        </w:rPr>
        <w:t>为来自该总体的简单随机样本．</w:t>
      </w:r>
    </w:p>
    <w:p w:rsidR="005E21EE" w:rsidRPr="00FB01B2" w:rsidRDefault="005E21EE" w:rsidP="00CF0D62">
      <w:pPr>
        <w:ind w:leftChars="200" w:left="480"/>
        <w:rPr>
          <w:rFonts w:ascii="Calibri" w:hAnsi="Calibri"/>
          <w:kern w:val="0"/>
          <w:szCs w:val="22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Calibri" w:hAnsi="Calibri" w:hint="eastAsia"/>
          <w:kern w:val="0"/>
          <w:szCs w:val="22"/>
        </w:rPr>
        <w:t>求</w:t>
      </w:r>
      <w:r w:rsidR="004B67FB" w:rsidRPr="004B67FB">
        <w:rPr>
          <w:position w:val="-6"/>
        </w:rPr>
        <w:object w:dxaOrig="220" w:dyaOrig="279">
          <v:shape id="_x0000_i1276" type="#_x0000_t75" style="width:11.25pt;height:13.75pt" o:ole="">
            <v:imagedata r:id="rId517" o:title=""/>
          </v:shape>
          <o:OLEObject Type="Embed" ProgID="Equation.DSMT4" ShapeID="_x0000_i1276" DrawAspect="Content" ObjectID="_1700003214" r:id="rId518"/>
        </w:object>
      </w:r>
      <w:r>
        <w:rPr>
          <w:rFonts w:ascii="Calibri" w:hAnsi="Calibri" w:hint="eastAsia"/>
          <w:kern w:val="0"/>
          <w:szCs w:val="22"/>
        </w:rPr>
        <w:t>的矩估计量；</w:t>
      </w:r>
      <w:r>
        <w:rPr>
          <w:rFonts w:ascii="Calibri" w:hAnsi="Calibri" w:hint="eastAsia"/>
          <w:kern w:val="0"/>
          <w:szCs w:val="22"/>
        </w:rPr>
        <w:t xml:space="preserve">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Calibri" w:hAnsi="Calibri" w:hint="eastAsia"/>
          <w:kern w:val="0"/>
          <w:szCs w:val="22"/>
        </w:rPr>
        <w:t>求</w:t>
      </w:r>
      <w:r w:rsidR="004B67FB" w:rsidRPr="004B67FB">
        <w:rPr>
          <w:position w:val="-6"/>
        </w:rPr>
        <w:object w:dxaOrig="220" w:dyaOrig="279">
          <v:shape id="_x0000_i1277" type="#_x0000_t75" style="width:11.25pt;height:13.75pt" o:ole="">
            <v:imagedata r:id="rId519" o:title=""/>
          </v:shape>
          <o:OLEObject Type="Embed" ProgID="Equation.DSMT4" ShapeID="_x0000_i1277" DrawAspect="Content" ObjectID="_1700003215" r:id="rId520"/>
        </w:object>
      </w:r>
      <w:r>
        <w:rPr>
          <w:rFonts w:ascii="Calibri" w:hAnsi="Calibri" w:hint="eastAsia"/>
          <w:kern w:val="0"/>
          <w:szCs w:val="22"/>
        </w:rPr>
        <w:t>的最大似然估计量．</w:t>
      </w:r>
    </w:p>
    <w:p w:rsidR="005E21EE" w:rsidRPr="00C34F35" w:rsidRDefault="005E21EE" w:rsidP="00CF0D62"/>
    <w:p w:rsidR="005E21EE" w:rsidRDefault="005E21EE" w:rsidP="00CF0D62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>
        <w:rPr>
          <w:rFonts w:hint="eastAsia"/>
        </w:rPr>
        <w:t>总体的数学期望</w:t>
      </w:r>
    </w:p>
    <w:p w:rsidR="005E21EE" w:rsidRDefault="004B67FB" w:rsidP="00CF0D62">
      <w:pPr>
        <w:ind w:leftChars="400" w:left="960"/>
        <w:jc w:val="center"/>
      </w:pPr>
      <w:r w:rsidRPr="004B67FB">
        <w:rPr>
          <w:position w:val="-24"/>
        </w:rPr>
        <w:object w:dxaOrig="4340" w:dyaOrig="620">
          <v:shape id="_x0000_i1278" type="#_x0000_t75" style="width:217.25pt;height:31.3pt" o:ole="">
            <v:imagedata r:id="rId521" o:title=""/>
          </v:shape>
          <o:OLEObject Type="Embed" ProgID="Equation.DSMT4" ShapeID="_x0000_i1278" DrawAspect="Content" ObjectID="_1700003216" r:id="rId522"/>
        </w:object>
      </w:r>
    </w:p>
    <w:p w:rsidR="005E21EE" w:rsidRDefault="005E21EE" w:rsidP="00CF0D62">
      <w:pPr>
        <w:ind w:leftChars="400" w:left="960"/>
      </w:pPr>
      <w:r>
        <w:rPr>
          <w:rFonts w:hint="eastAsia"/>
        </w:rPr>
        <w:t>令</w:t>
      </w:r>
      <w:r w:rsidR="004B67FB" w:rsidRPr="004B67FB">
        <w:rPr>
          <w:position w:val="-10"/>
        </w:rPr>
        <w:object w:dxaOrig="980" w:dyaOrig="380">
          <v:shape id="_x0000_i1279" type="#_x0000_t75" style="width:48.85pt;height:18.8pt" o:ole="">
            <v:imagedata r:id="rId523" o:title=""/>
          </v:shape>
          <o:OLEObject Type="Embed" ProgID="Equation.DSMT4" ShapeID="_x0000_i1279" DrawAspect="Content" ObjectID="_1700003217" r:id="rId524"/>
        </w:object>
      </w:r>
      <w:r>
        <w:rPr>
          <w:rFonts w:hint="eastAsia"/>
        </w:rPr>
        <w:t>，即</w:t>
      </w:r>
      <w:r w:rsidR="004B67FB" w:rsidRPr="004B67FB">
        <w:rPr>
          <w:position w:val="-24"/>
        </w:rPr>
        <w:object w:dxaOrig="980" w:dyaOrig="620">
          <v:shape id="_x0000_i1280" type="#_x0000_t75" style="width:48.85pt;height:31.3pt" o:ole="">
            <v:imagedata r:id="rId525" o:title=""/>
          </v:shape>
          <o:OLEObject Type="Embed" ProgID="Equation.DSMT4" ShapeID="_x0000_i1280" DrawAspect="Content" ObjectID="_1700003218" r:id="rId526"/>
        </w:object>
      </w:r>
      <w:r>
        <w:rPr>
          <w:rFonts w:hint="eastAsia"/>
        </w:rPr>
        <w:t>，解得</w:t>
      </w:r>
      <w:r w:rsidR="004B67FB" w:rsidRPr="004B67FB">
        <w:rPr>
          <w:position w:val="-6"/>
        </w:rPr>
        <w:object w:dxaOrig="1040" w:dyaOrig="360">
          <v:shape id="_x0000_i1281" type="#_x0000_t75" style="width:51.95pt;height:18.15pt" o:ole="">
            <v:imagedata r:id="rId527" o:title=""/>
          </v:shape>
          <o:OLEObject Type="Embed" ProgID="Equation.DSMT4" ShapeID="_x0000_i1281" DrawAspect="Content" ObjectID="_1700003219" r:id="rId528"/>
        </w:object>
      </w:r>
      <w:r>
        <w:rPr>
          <w:rFonts w:hint="eastAsia"/>
        </w:rPr>
        <w:t>为</w:t>
      </w:r>
      <w:r w:rsidR="004B67FB" w:rsidRPr="004B67FB">
        <w:rPr>
          <w:position w:val="-6"/>
        </w:rPr>
        <w:object w:dxaOrig="220" w:dyaOrig="279">
          <v:shape id="_x0000_i1282" type="#_x0000_t75" style="width:11.25pt;height:13.75pt" o:ole="">
            <v:imagedata r:id="rId529" o:title=""/>
          </v:shape>
          <o:OLEObject Type="Embed" ProgID="Equation.DSMT4" ShapeID="_x0000_i1282" DrawAspect="Content" ObjectID="_1700003220" r:id="rId530"/>
        </w:object>
      </w:r>
      <w:r>
        <w:rPr>
          <w:rFonts w:hint="eastAsia"/>
        </w:rPr>
        <w:t>的矩估计量．</w:t>
      </w:r>
    </w:p>
    <w:p w:rsidR="005E21EE" w:rsidRDefault="005E21EE" w:rsidP="00CF0D62">
      <w:pPr>
        <w:ind w:leftChars="200" w:left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似然函数</w:t>
      </w:r>
    </w:p>
    <w:p w:rsidR="005E21EE" w:rsidRDefault="004B67FB" w:rsidP="00CF0D62">
      <w:pPr>
        <w:ind w:leftChars="400" w:left="960"/>
        <w:jc w:val="center"/>
      </w:pPr>
      <w:r w:rsidRPr="004B67FB">
        <w:rPr>
          <w:position w:val="-50"/>
        </w:rPr>
        <w:object w:dxaOrig="5560" w:dyaOrig="1120">
          <v:shape id="_x0000_i1283" type="#_x0000_t75" style="width:278pt;height:55.7pt" o:ole="">
            <v:imagedata r:id="rId531" o:title=""/>
          </v:shape>
          <o:OLEObject Type="Embed" ProgID="Equation.DSMT4" ShapeID="_x0000_i1283" DrawAspect="Content" ObjectID="_1700003221" r:id="rId532"/>
        </w:object>
      </w:r>
    </w:p>
    <w:p w:rsidR="005E21EE" w:rsidRDefault="005E21EE" w:rsidP="00CF0D62">
      <w:pPr>
        <w:ind w:leftChars="400" w:left="960"/>
      </w:pPr>
      <w:r>
        <w:rPr>
          <w:rFonts w:hint="eastAsia"/>
        </w:rPr>
        <w:t>当</w:t>
      </w:r>
      <w:r w:rsidR="004B67FB" w:rsidRPr="004B67FB">
        <w:rPr>
          <w:position w:val="-12"/>
        </w:rPr>
        <w:object w:dxaOrig="980" w:dyaOrig="360">
          <v:shape id="_x0000_i1284" type="#_x0000_t75" style="width:48.85pt;height:18.15pt" o:ole="">
            <v:imagedata r:id="rId533" o:title=""/>
          </v:shape>
          <o:OLEObject Type="Embed" ProgID="Equation.DSMT4" ShapeID="_x0000_i1284" DrawAspect="Content" ObjectID="_1700003222" r:id="rId534"/>
        </w:object>
      </w:r>
      <w:r w:rsidRPr="001352D9">
        <w:rPr>
          <w:rFonts w:hint="eastAsia"/>
        </w:rPr>
        <w:t>（</w:t>
      </w:r>
      <w:r w:rsidR="004B67FB" w:rsidRPr="004B67FB">
        <w:rPr>
          <w:position w:val="-8"/>
        </w:rPr>
        <w:object w:dxaOrig="1160" w:dyaOrig="300">
          <v:shape id="_x0000_i1285" type="#_x0000_t75" style="width:58.25pt;height:15.05pt" o:ole="">
            <v:imagedata r:id="rId535" o:title=""/>
          </v:shape>
          <o:OLEObject Type="Embed" ProgID="Equation.DSMT4" ShapeID="_x0000_i1285" DrawAspect="Content" ObjectID="_1700003223" r:id="rId536"/>
        </w:object>
      </w:r>
      <w:r w:rsidRPr="001352D9">
        <w:rPr>
          <w:rFonts w:hint="eastAsia"/>
        </w:rPr>
        <w:t>）</w:t>
      </w:r>
      <w:r>
        <w:rPr>
          <w:rFonts w:hint="eastAsia"/>
        </w:rPr>
        <w:t>时</w:t>
      </w:r>
      <w:r w:rsidRPr="001352D9">
        <w:rPr>
          <w:rFonts w:hint="eastAsia"/>
        </w:rPr>
        <w:t>，</w:t>
      </w:r>
      <w:r w:rsidR="004B67FB" w:rsidRPr="004B67FB">
        <w:rPr>
          <w:position w:val="-10"/>
        </w:rPr>
        <w:object w:dxaOrig="2079" w:dyaOrig="320">
          <v:shape id="_x0000_i1286" type="#_x0000_t75" style="width:103.95pt;height:16.3pt" o:ole="">
            <v:imagedata r:id="rId537" o:title=""/>
          </v:shape>
          <o:OLEObject Type="Embed" ProgID="Equation.DSMT4" ShapeID="_x0000_i1286" DrawAspect="Content" ObjectID="_1700003224" r:id="rId538"/>
        </w:object>
      </w:r>
      <w:r>
        <w:rPr>
          <w:rFonts w:ascii="宋体" w:hAnsi="宋体" w:hint="eastAsia"/>
          <w:szCs w:val="21"/>
        </w:rPr>
        <w:t>．</w:t>
      </w:r>
      <w:r>
        <w:rPr>
          <w:rFonts w:hint="eastAsia"/>
        </w:rPr>
        <w:t>从而</w:t>
      </w:r>
    </w:p>
    <w:p w:rsidR="005E21EE" w:rsidRDefault="004B67FB" w:rsidP="00CF0D62">
      <w:pPr>
        <w:ind w:leftChars="400" w:left="960"/>
        <w:jc w:val="center"/>
        <w:rPr>
          <w:position w:val="-24"/>
        </w:rPr>
      </w:pPr>
      <w:r w:rsidRPr="004B67FB">
        <w:rPr>
          <w:position w:val="-24"/>
        </w:rPr>
        <w:object w:dxaOrig="1980" w:dyaOrig="620">
          <v:shape id="_x0000_i1287" type="#_x0000_t75" style="width:98.9pt;height:31.3pt" o:ole="">
            <v:imagedata r:id="rId539" o:title=""/>
          </v:shape>
          <o:OLEObject Type="Embed" ProgID="Equation.DSMT4" ShapeID="_x0000_i1287" DrawAspect="Content" ObjectID="_1700003225" r:id="rId540"/>
        </w:object>
      </w:r>
    </w:p>
    <w:p w:rsidR="005E21EE" w:rsidRPr="00FE639B" w:rsidRDefault="005E21EE" w:rsidP="00CF0D62">
      <w:pPr>
        <w:ind w:leftChars="400" w:left="960"/>
      </w:pPr>
      <w:r>
        <w:rPr>
          <w:rFonts w:hint="eastAsia"/>
        </w:rPr>
        <w:t>即</w:t>
      </w:r>
      <w:r w:rsidR="004B67FB" w:rsidRPr="004B67FB">
        <w:rPr>
          <w:position w:val="-10"/>
        </w:rPr>
        <w:object w:dxaOrig="700" w:dyaOrig="320">
          <v:shape id="_x0000_i1288" type="#_x0000_t75" style="width:35.05pt;height:16.3pt" o:ole="">
            <v:imagedata r:id="rId541" o:title=""/>
          </v:shape>
          <o:OLEObject Type="Embed" ProgID="Equation.DSMT4" ShapeID="_x0000_i1288" DrawAspect="Content" ObjectID="_1700003226" r:id="rId542"/>
        </w:object>
      </w:r>
      <w:r>
        <w:rPr>
          <w:rFonts w:hint="eastAsia"/>
        </w:rPr>
        <w:t>关于</w:t>
      </w:r>
      <w:r w:rsidR="004B67FB" w:rsidRPr="004B67FB">
        <w:rPr>
          <w:position w:val="-6"/>
        </w:rPr>
        <w:object w:dxaOrig="220" w:dyaOrig="279">
          <v:shape id="_x0000_i1289" type="#_x0000_t75" style="width:11.25pt;height:13.75pt" o:ole="">
            <v:imagedata r:id="rId543" o:title=""/>
          </v:shape>
          <o:OLEObject Type="Embed" ProgID="Equation.DSMT4" ShapeID="_x0000_i1289" DrawAspect="Content" ObjectID="_1700003227" r:id="rId544"/>
        </w:object>
      </w:r>
      <w:r>
        <w:rPr>
          <w:rFonts w:hint="eastAsia"/>
        </w:rPr>
        <w:t>单调增加．所以当</w:t>
      </w:r>
      <w:r w:rsidR="00A40E62" w:rsidRPr="004B67FB">
        <w:rPr>
          <w:position w:val="-12"/>
        </w:rPr>
        <w:object w:dxaOrig="2140" w:dyaOrig="360">
          <v:shape id="_x0000_i1292" type="#_x0000_t75" style="width:107.05pt;height:18.15pt" o:ole="">
            <v:imagedata r:id="rId545" o:title=""/>
          </v:shape>
          <o:OLEObject Type="Embed" ProgID="Equation.DSMT4" ShapeID="_x0000_i1292" DrawAspect="Content" ObjectID="_1700003228" r:id="rId546"/>
        </w:object>
      </w:r>
      <w:r w:rsidRPr="001352D9">
        <w:rPr>
          <w:rFonts w:hint="eastAsia"/>
        </w:rPr>
        <w:t>时</w:t>
      </w:r>
      <w:r w:rsidR="004B67FB" w:rsidRPr="004B67FB">
        <w:rPr>
          <w:position w:val="-10"/>
        </w:rPr>
        <w:object w:dxaOrig="520" w:dyaOrig="320">
          <v:shape id="_x0000_i1290" type="#_x0000_t75" style="width:26.3pt;height:16.3pt" o:ole="">
            <v:imagedata r:id="rId547" o:title=""/>
          </v:shape>
          <o:OLEObject Type="Embed" ProgID="Equation.DSMT4" ShapeID="_x0000_i1290" DrawAspect="Content" ObjectID="_1700003229" r:id="rId548"/>
        </w:object>
      </w:r>
      <w:r>
        <w:rPr>
          <w:rFonts w:hint="eastAsia"/>
        </w:rPr>
        <w:t>达到最大值，故</w:t>
      </w:r>
      <w:r w:rsidR="004B67FB" w:rsidRPr="004B67FB">
        <w:rPr>
          <w:position w:val="-6"/>
        </w:rPr>
        <w:object w:dxaOrig="220" w:dyaOrig="279">
          <v:shape id="_x0000_i1291" type="#_x0000_t75" style="width:11.25pt;height:13.75pt" o:ole="">
            <v:imagedata r:id="rId549" o:title=""/>
          </v:shape>
          <o:OLEObject Type="Embed" ProgID="Equation.DSMT4" ShapeID="_x0000_i1291" DrawAspect="Content" ObjectID="_1700003230" r:id="rId550"/>
        </w:object>
      </w:r>
      <w:r>
        <w:rPr>
          <w:rFonts w:hint="eastAsia"/>
        </w:rPr>
        <w:t>的最大似然估计量为</w:t>
      </w:r>
      <w:r w:rsidR="00A40E62" w:rsidRPr="004B67FB">
        <w:rPr>
          <w:position w:val="-12"/>
        </w:rPr>
        <w:object w:dxaOrig="2240" w:dyaOrig="420">
          <v:shape id="_x0000_i1293" type="#_x0000_t75" style="width:112.05pt;height:21.3pt" o:ole="">
            <v:imagedata r:id="rId551" o:title=""/>
          </v:shape>
          <o:OLEObject Type="Embed" ProgID="Equation.DSMT4" ShapeID="_x0000_i1293" DrawAspect="Content" ObjectID="_1700003231" r:id="rId552"/>
        </w:object>
      </w:r>
      <w:r>
        <w:rPr>
          <w:rFonts w:ascii="宋体" w:hAnsi="宋体" w:hint="eastAsia"/>
          <w:szCs w:val="21"/>
        </w:rPr>
        <w:t>．</w:t>
      </w:r>
    </w:p>
    <w:p w:rsidR="005E21EE" w:rsidRPr="008C569D" w:rsidRDefault="005E21EE" w:rsidP="00CF0D62"/>
    <w:p w:rsidR="00936796" w:rsidRPr="00810809" w:rsidRDefault="00936796" w:rsidP="00CF0D62"/>
    <w:sectPr w:rsidR="00936796" w:rsidRPr="00810809" w:rsidSect="00223006">
      <w:headerReference w:type="even" r:id="rId553"/>
      <w:footerReference w:type="even" r:id="rId554"/>
      <w:footerReference w:type="default" r:id="rId555"/>
      <w:headerReference w:type="first" r:id="rId5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EE0" w:rsidRDefault="00FA7EE0">
      <w:r>
        <w:separator/>
      </w:r>
    </w:p>
  </w:endnote>
  <w:endnote w:type="continuationSeparator" w:id="0">
    <w:p w:rsidR="00FA7EE0" w:rsidRDefault="00FA7E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05524" w:rsidRDefault="006B113A" w:rsidP="00D80857">
        <w:pPr>
          <w:pStyle w:val="a4"/>
          <w:ind w:right="360" w:firstLine="360"/>
        </w:pPr>
        <w:r w:rsidRPr="006B113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05524" w:rsidRDefault="006B113A">
                    <w:pPr>
                      <w:jc w:val="center"/>
                      <w:rPr>
                        <w:color w:val="5B9BD5" w:themeColor="accent1"/>
                      </w:rPr>
                    </w:pPr>
                    <w:r w:rsidRPr="006B113A">
                      <w:fldChar w:fldCharType="begin"/>
                    </w:r>
                    <w:r w:rsidR="00405524">
                      <w:instrText>PAGE    \* MERGEFORMAT</w:instrText>
                    </w:r>
                    <w:r w:rsidRPr="006B113A">
                      <w:fldChar w:fldCharType="separate"/>
                    </w:r>
                    <w:r w:rsidR="0040552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Pr="003C7E48" w:rsidRDefault="0040552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B113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6B113A">
      <w:rPr>
        <w:noProof/>
        <w:lang w:val="zh-CN"/>
      </w:rPr>
      <w:fldChar w:fldCharType="separate"/>
    </w:r>
    <w:r w:rsidR="001507EA">
      <w:rPr>
        <w:noProof/>
        <w:lang w:val="zh-CN"/>
      </w:rPr>
      <w:t>3</w:t>
    </w:r>
    <w:r w:rsidR="006B113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EE0" w:rsidRDefault="00FA7EE0">
      <w:r>
        <w:separator/>
      </w:r>
    </w:p>
  </w:footnote>
  <w:footnote w:type="continuationSeparator" w:id="0">
    <w:p w:rsidR="00FA7EE0" w:rsidRDefault="00FA7E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Pr="006E3539" w:rsidRDefault="0040552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5524" w:rsidRDefault="006B113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1.25pt;height:11.25pt" o:bullet="t">
        <v:imagedata r:id="rId1" o:title="msoA"/>
      </v:shape>
    </w:pict>
  </w:numPicBullet>
  <w:numPicBullet w:numPicBulletId="1">
    <w:pict>
      <v:shape id="_x0000_i108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7926A57"/>
    <w:multiLevelType w:val="multilevel"/>
    <w:tmpl w:val="17926A57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5C15621B"/>
    <w:multiLevelType w:val="multilevel"/>
    <w:tmpl w:val="5C15621B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6CA74E3"/>
    <w:multiLevelType w:val="multilevel"/>
    <w:tmpl w:val="76CA74E3"/>
    <w:lvl w:ilvl="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4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0"/>
  </w:num>
  <w:num w:numId="34">
    <w:abstractNumId w:val="33"/>
  </w:num>
  <w:num w:numId="35">
    <w:abstractNumId w:val="2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136"/>
    <w:rsid w:val="00026CAD"/>
    <w:rsid w:val="00042111"/>
    <w:rsid w:val="00046DD7"/>
    <w:rsid w:val="00061C54"/>
    <w:rsid w:val="00092FB9"/>
    <w:rsid w:val="00093D43"/>
    <w:rsid w:val="000977C3"/>
    <w:rsid w:val="000A75C7"/>
    <w:rsid w:val="000A777C"/>
    <w:rsid w:val="000B1535"/>
    <w:rsid w:val="000B59AC"/>
    <w:rsid w:val="000C4716"/>
    <w:rsid w:val="000D72EC"/>
    <w:rsid w:val="000D7339"/>
    <w:rsid w:val="000E2B72"/>
    <w:rsid w:val="000E39F7"/>
    <w:rsid w:val="000E4C29"/>
    <w:rsid w:val="000E4EBC"/>
    <w:rsid w:val="000F21D7"/>
    <w:rsid w:val="00102A56"/>
    <w:rsid w:val="00104F63"/>
    <w:rsid w:val="0011658A"/>
    <w:rsid w:val="001314A4"/>
    <w:rsid w:val="00135729"/>
    <w:rsid w:val="00142B47"/>
    <w:rsid w:val="00144328"/>
    <w:rsid w:val="001461F0"/>
    <w:rsid w:val="001507EA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333B"/>
    <w:rsid w:val="001E40D3"/>
    <w:rsid w:val="001E4BC3"/>
    <w:rsid w:val="001E5293"/>
    <w:rsid w:val="002117D8"/>
    <w:rsid w:val="002214A2"/>
    <w:rsid w:val="002227CA"/>
    <w:rsid w:val="00223006"/>
    <w:rsid w:val="00223BBA"/>
    <w:rsid w:val="00225CA7"/>
    <w:rsid w:val="0022778B"/>
    <w:rsid w:val="00230DE9"/>
    <w:rsid w:val="00234A9B"/>
    <w:rsid w:val="00235A10"/>
    <w:rsid w:val="002447D8"/>
    <w:rsid w:val="00246C6C"/>
    <w:rsid w:val="00246E60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479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714"/>
    <w:rsid w:val="002E3334"/>
    <w:rsid w:val="002E369F"/>
    <w:rsid w:val="002E601D"/>
    <w:rsid w:val="002E686D"/>
    <w:rsid w:val="002E7029"/>
    <w:rsid w:val="00300AB8"/>
    <w:rsid w:val="00300CDB"/>
    <w:rsid w:val="00304BDC"/>
    <w:rsid w:val="00305B24"/>
    <w:rsid w:val="00313DA5"/>
    <w:rsid w:val="003175E7"/>
    <w:rsid w:val="0032739C"/>
    <w:rsid w:val="00330B11"/>
    <w:rsid w:val="003648D1"/>
    <w:rsid w:val="00371455"/>
    <w:rsid w:val="00373F5B"/>
    <w:rsid w:val="003743A3"/>
    <w:rsid w:val="00377BFF"/>
    <w:rsid w:val="00380B73"/>
    <w:rsid w:val="00385AA9"/>
    <w:rsid w:val="00386B32"/>
    <w:rsid w:val="00392FD1"/>
    <w:rsid w:val="00393243"/>
    <w:rsid w:val="0039442C"/>
    <w:rsid w:val="003969D4"/>
    <w:rsid w:val="00396BFA"/>
    <w:rsid w:val="003A3AFF"/>
    <w:rsid w:val="003A4585"/>
    <w:rsid w:val="003A58E8"/>
    <w:rsid w:val="003B031F"/>
    <w:rsid w:val="003B0CD2"/>
    <w:rsid w:val="003B25F2"/>
    <w:rsid w:val="003B5D7A"/>
    <w:rsid w:val="003B5E7D"/>
    <w:rsid w:val="003C55E0"/>
    <w:rsid w:val="003C7E48"/>
    <w:rsid w:val="003D0B2C"/>
    <w:rsid w:val="003D2E90"/>
    <w:rsid w:val="003D58DF"/>
    <w:rsid w:val="003E3E3D"/>
    <w:rsid w:val="00405524"/>
    <w:rsid w:val="004171D8"/>
    <w:rsid w:val="00422BA2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FBD"/>
    <w:rsid w:val="004A1C29"/>
    <w:rsid w:val="004A289D"/>
    <w:rsid w:val="004A2EEB"/>
    <w:rsid w:val="004A759A"/>
    <w:rsid w:val="004B1BB4"/>
    <w:rsid w:val="004B2454"/>
    <w:rsid w:val="004B2C68"/>
    <w:rsid w:val="004B5230"/>
    <w:rsid w:val="004B67FB"/>
    <w:rsid w:val="004C34E1"/>
    <w:rsid w:val="004C4D06"/>
    <w:rsid w:val="004E0721"/>
    <w:rsid w:val="004F28F5"/>
    <w:rsid w:val="004F30D2"/>
    <w:rsid w:val="004F3F17"/>
    <w:rsid w:val="004F48C0"/>
    <w:rsid w:val="004F70FB"/>
    <w:rsid w:val="00510145"/>
    <w:rsid w:val="0051041B"/>
    <w:rsid w:val="00510C80"/>
    <w:rsid w:val="00512891"/>
    <w:rsid w:val="00515691"/>
    <w:rsid w:val="005210F0"/>
    <w:rsid w:val="00535496"/>
    <w:rsid w:val="00535CEE"/>
    <w:rsid w:val="0053617D"/>
    <w:rsid w:val="005372AF"/>
    <w:rsid w:val="005410A0"/>
    <w:rsid w:val="005426F1"/>
    <w:rsid w:val="0054309E"/>
    <w:rsid w:val="00545042"/>
    <w:rsid w:val="00546971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668D"/>
    <w:rsid w:val="005C1225"/>
    <w:rsid w:val="005C7882"/>
    <w:rsid w:val="005D06AF"/>
    <w:rsid w:val="005D45F3"/>
    <w:rsid w:val="005D6A17"/>
    <w:rsid w:val="005D6D74"/>
    <w:rsid w:val="005E08B5"/>
    <w:rsid w:val="005E21EE"/>
    <w:rsid w:val="005E34E2"/>
    <w:rsid w:val="005F2F2F"/>
    <w:rsid w:val="005F45FD"/>
    <w:rsid w:val="00600195"/>
    <w:rsid w:val="00600ADA"/>
    <w:rsid w:val="00602055"/>
    <w:rsid w:val="00604318"/>
    <w:rsid w:val="00607032"/>
    <w:rsid w:val="00613019"/>
    <w:rsid w:val="00621CB0"/>
    <w:rsid w:val="0062364E"/>
    <w:rsid w:val="00627699"/>
    <w:rsid w:val="006330A9"/>
    <w:rsid w:val="006354D6"/>
    <w:rsid w:val="0063705B"/>
    <w:rsid w:val="0064064A"/>
    <w:rsid w:val="00642979"/>
    <w:rsid w:val="00642B51"/>
    <w:rsid w:val="00643BE8"/>
    <w:rsid w:val="0066003F"/>
    <w:rsid w:val="00663097"/>
    <w:rsid w:val="006638DE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13A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A4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433D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809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B4B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BD2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6796"/>
    <w:rsid w:val="00943550"/>
    <w:rsid w:val="00954931"/>
    <w:rsid w:val="00963799"/>
    <w:rsid w:val="00966B27"/>
    <w:rsid w:val="009765BB"/>
    <w:rsid w:val="00976BF6"/>
    <w:rsid w:val="0098083E"/>
    <w:rsid w:val="00981543"/>
    <w:rsid w:val="00982C24"/>
    <w:rsid w:val="00983C72"/>
    <w:rsid w:val="009864C8"/>
    <w:rsid w:val="009902E8"/>
    <w:rsid w:val="00993500"/>
    <w:rsid w:val="00993B07"/>
    <w:rsid w:val="009A1B8B"/>
    <w:rsid w:val="009A30E3"/>
    <w:rsid w:val="009A3CED"/>
    <w:rsid w:val="009C249D"/>
    <w:rsid w:val="009E17AB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ED7"/>
    <w:rsid w:val="00A11A7C"/>
    <w:rsid w:val="00A11F19"/>
    <w:rsid w:val="00A17338"/>
    <w:rsid w:val="00A40E6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F93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6C66"/>
    <w:rsid w:val="00B17330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78D"/>
    <w:rsid w:val="00B617AB"/>
    <w:rsid w:val="00B6339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2D76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492B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379"/>
    <w:rsid w:val="00CB2029"/>
    <w:rsid w:val="00CB5DF2"/>
    <w:rsid w:val="00CB6615"/>
    <w:rsid w:val="00CC04F5"/>
    <w:rsid w:val="00CC38C5"/>
    <w:rsid w:val="00CC5551"/>
    <w:rsid w:val="00CD11D9"/>
    <w:rsid w:val="00CD30B1"/>
    <w:rsid w:val="00CE1C53"/>
    <w:rsid w:val="00CE24F6"/>
    <w:rsid w:val="00CF0D62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A1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97CE7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0602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07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7EE0"/>
    <w:rsid w:val="00FB400F"/>
    <w:rsid w:val="00FB56ED"/>
    <w:rsid w:val="00FC0894"/>
    <w:rsid w:val="00FC1D5F"/>
    <w:rsid w:val="00FC27C8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d">
    <w:name w:val="批注主题 Char"/>
    <w:basedOn w:val="Charc"/>
    <w:link w:val="aff5"/>
    <w:rsid w:val="00810809"/>
    <w:rPr>
      <w:b/>
      <w:bCs/>
    </w:rPr>
  </w:style>
  <w:style w:type="character" w:customStyle="1" w:styleId="4Char0">
    <w:name w:val="标题4 Char"/>
    <w:link w:val="42"/>
    <w:rsid w:val="00810809"/>
    <w:rPr>
      <w:rFonts w:ascii="Cambria" w:hAnsi="Cambria"/>
      <w:bCs/>
      <w:szCs w:val="28"/>
    </w:rPr>
  </w:style>
  <w:style w:type="character" w:customStyle="1" w:styleId="Char3">
    <w:name w:val="日期 Char"/>
    <w:basedOn w:val="a0"/>
    <w:link w:val="aa"/>
    <w:rsid w:val="00810809"/>
    <w:rPr>
      <w:rFonts w:ascii="Cambria" w:hAnsi="Cambria"/>
      <w:kern w:val="2"/>
      <w:sz w:val="24"/>
    </w:rPr>
  </w:style>
  <w:style w:type="character" w:customStyle="1" w:styleId="jianj">
    <w:name w:val="jianj"/>
    <w:basedOn w:val="a0"/>
    <w:rsid w:val="00810809"/>
  </w:style>
  <w:style w:type="character" w:customStyle="1" w:styleId="HTMLChar">
    <w:name w:val="HTML 预设格式 Char"/>
    <w:basedOn w:val="a0"/>
    <w:link w:val="HTML"/>
    <w:rsid w:val="00810809"/>
    <w:rPr>
      <w:rFonts w:ascii="宋体" w:hAnsi="宋体" w:cs="宋体"/>
      <w:sz w:val="24"/>
    </w:rPr>
  </w:style>
  <w:style w:type="paragraph" w:styleId="aff5">
    <w:name w:val="annotation subject"/>
    <w:basedOn w:val="aff3"/>
    <w:next w:val="aff3"/>
    <w:link w:val="Chard"/>
    <w:rsid w:val="00810809"/>
    <w:rPr>
      <w:rFonts w:ascii="Times New Roman" w:hAnsi="Times New Roman"/>
      <w:b/>
      <w:bCs/>
      <w:kern w:val="0"/>
      <w:sz w:val="20"/>
    </w:rPr>
  </w:style>
  <w:style w:type="character" w:customStyle="1" w:styleId="Char10">
    <w:name w:val="批注主题 Char1"/>
    <w:basedOn w:val="Charc"/>
    <w:link w:val="aff5"/>
    <w:semiHidden/>
    <w:rsid w:val="00810809"/>
    <w:rPr>
      <w:rFonts w:ascii="Cambria" w:hAnsi="Cambria"/>
      <w:b/>
      <w:bCs/>
      <w:sz w:val="24"/>
    </w:rPr>
  </w:style>
  <w:style w:type="paragraph" w:customStyle="1" w:styleId="42">
    <w:name w:val="标题4"/>
    <w:basedOn w:val="4"/>
    <w:next w:val="a"/>
    <w:link w:val="4Char0"/>
    <w:rsid w:val="00810809"/>
    <w:pPr>
      <w:ind w:firstLineChars="100" w:firstLine="210"/>
      <w:jc w:val="left"/>
    </w:pPr>
    <w:rPr>
      <w:rFonts w:ascii="Cambria" w:eastAsia="宋体" w:hAnsi="Cambria"/>
      <w:b w:val="0"/>
      <w:kern w:val="0"/>
      <w:sz w:val="20"/>
    </w:rPr>
  </w:style>
  <w:style w:type="paragraph" w:customStyle="1" w:styleId="32">
    <w:name w:val="样式 标题 3 + 三号 居中"/>
    <w:basedOn w:val="3"/>
    <w:rsid w:val="00810809"/>
    <w:pPr>
      <w:spacing w:line="415" w:lineRule="auto"/>
      <w:jc w:val="center"/>
    </w:pPr>
    <w:rPr>
      <w:rFonts w:ascii="Times New Roman" w:hAnsi="Times New Roman" w:cs="宋体"/>
      <w:bCs/>
      <w:sz w:val="32"/>
    </w:rPr>
  </w:style>
  <w:style w:type="paragraph" w:customStyle="1" w:styleId="14">
    <w:name w:val="修订1"/>
    <w:uiPriority w:val="99"/>
    <w:semiHidden/>
    <w:rsid w:val="00810809"/>
    <w:rPr>
      <w:kern w:val="2"/>
      <w:sz w:val="21"/>
      <w:szCs w:val="24"/>
    </w:rPr>
  </w:style>
  <w:style w:type="paragraph" w:customStyle="1" w:styleId="26">
    <w:name w:val="样式 标题 2 + 宋体 三号"/>
    <w:basedOn w:val="2"/>
    <w:rsid w:val="00810809"/>
    <w:pPr>
      <w:keepNext/>
      <w:keepLines/>
      <w:autoSpaceDE/>
      <w:autoSpaceDN/>
      <w:adjustRightInd/>
      <w:spacing w:before="260" w:after="260" w:line="416" w:lineRule="auto"/>
      <w:ind w:left="0" w:firstLine="0"/>
    </w:pPr>
    <w:rPr>
      <w:rFonts w:ascii="宋体" w:hAnsi="宋体"/>
      <w:b/>
      <w:bCs/>
      <w:color w:val="auto"/>
      <w:kern w:val="2"/>
      <w:sz w:val="28"/>
      <w:lang w:val="en-US"/>
    </w:rPr>
  </w:style>
  <w:style w:type="paragraph" w:customStyle="1" w:styleId="27">
    <w:name w:val="列出段落2"/>
    <w:basedOn w:val="a"/>
    <w:rsid w:val="00810809"/>
    <w:pPr>
      <w:ind w:firstLineChars="200" w:firstLine="420"/>
    </w:pPr>
    <w:rPr>
      <w:rFonts w:ascii="Calibri" w:hAnsi="Calibri" w:cs="黑体"/>
      <w:sz w:val="21"/>
      <w:szCs w:val="22"/>
    </w:rPr>
  </w:style>
  <w:style w:type="character" w:customStyle="1" w:styleId="CharChar17">
    <w:name w:val="Char Char17"/>
    <w:basedOn w:val="a0"/>
    <w:rsid w:val="00810809"/>
    <w:rPr>
      <w:rFonts w:eastAsia="宋体"/>
      <w:kern w:val="2"/>
      <w:sz w:val="18"/>
      <w:szCs w:val="18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oleObject" Target="embeddings/oleObject7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header" Target="head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image" Target="media/image15.png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footer" Target="footer2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oleObject" Target="embeddings/oleObject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25" Type="http://schemas.openxmlformats.org/officeDocument/2006/relationships/image" Target="media/image261.wmf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fontTable" Target="fontTable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theme" Target="theme/theme1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footer" Target="footer1.xml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8" Type="http://schemas.openxmlformats.org/officeDocument/2006/relationships/hyperlink" Target="https://lvjr.bitbucket.io/?kysx201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header" Target="header2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5FFB25-A2FC-40CC-9E25-37F33BEBA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9</Pages>
  <Words>1455</Words>
  <Characters>8297</Characters>
  <Application>Microsoft Office Word</Application>
  <DocSecurity>0</DocSecurity>
  <Lines>69</Lines>
  <Paragraphs>19</Paragraphs>
  <ScaleCrop>false</ScaleCrop>
  <Company>微软中国</Company>
  <LinksUpToDate>false</LinksUpToDate>
  <CharactersWithSpaces>9733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121</cp:revision>
  <cp:lastPrinted>2011-09-06T10:51:00Z</cp:lastPrinted>
  <dcterms:created xsi:type="dcterms:W3CDTF">2020-11-13T07:23:00Z</dcterms:created>
  <dcterms:modified xsi:type="dcterms:W3CDTF">2021-12-02T14:42:00Z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