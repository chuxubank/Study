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45C" w:rsidRPr="004B2519" w:rsidRDefault="00A248BF" w:rsidP="004B2519">
      <w:pPr>
        <w:pStyle w:val="af"/>
      </w:pPr>
      <w:hyperlink r:id="rId8" w:history="1">
        <w:r w:rsidR="00CA00AF" w:rsidRPr="004B2519">
          <w:rPr>
            <w:rStyle w:val="a7"/>
            <w:rFonts w:hint="eastAsia"/>
            <w:color w:val="002060"/>
          </w:rPr>
          <w:t>20</w:t>
        </w:r>
        <w:r w:rsidR="00936796" w:rsidRPr="004B2519">
          <w:rPr>
            <w:rStyle w:val="a7"/>
            <w:rFonts w:hint="eastAsia"/>
            <w:color w:val="002060"/>
          </w:rPr>
          <w:t>15</w:t>
        </w:r>
        <w:r w:rsidR="00CA00AF" w:rsidRPr="004B2519">
          <w:rPr>
            <w:rStyle w:val="a7"/>
            <w:rFonts w:hint="eastAsia"/>
            <w:color w:val="002060"/>
          </w:rPr>
          <w:t>年全国硕士研究生入学统一考试数学试</w:t>
        </w:r>
        <w:r w:rsidR="008B58C2" w:rsidRPr="004B2519">
          <w:rPr>
            <w:rStyle w:val="a7"/>
            <w:rFonts w:hint="eastAsia"/>
            <w:color w:val="002060"/>
          </w:rPr>
          <w:t>卷</w:t>
        </w:r>
        <w:r w:rsidR="00D1797D" w:rsidRPr="004B2519">
          <w:rPr>
            <w:rStyle w:val="a7"/>
            <w:rFonts w:hint="eastAsia"/>
            <w:color w:val="002060"/>
          </w:rPr>
          <w:t>二</w:t>
        </w:r>
        <w:r w:rsidR="004B2519" w:rsidRPr="004B2519">
          <w:rPr>
            <w:rStyle w:val="a7"/>
            <w:rFonts w:hint="eastAsia"/>
            <w:color w:val="002060"/>
          </w:rPr>
          <w:t>真题</w:t>
        </w:r>
      </w:hyperlink>
    </w:p>
    <w:p w:rsidR="0055345C" w:rsidRDefault="0055345C" w:rsidP="00864EFA"/>
    <w:p w:rsidR="00D133EF" w:rsidRDefault="00D133EF" w:rsidP="00864EFA">
      <w:bookmarkStart w:id="0" w:name="_GoBack"/>
      <w:bookmarkEnd w:id="0"/>
    </w:p>
    <w:p w:rsidR="00EF0183" w:rsidRDefault="00EF0183" w:rsidP="00864EFA">
      <w:pPr>
        <w:pStyle w:val="1"/>
      </w:pPr>
      <w:r>
        <w:rPr>
          <w:rFonts w:hint="eastAsia"/>
        </w:rPr>
        <w:t>一、选择题（1~8小题，每小题4分，共32分）</w:t>
      </w:r>
    </w:p>
    <w:p w:rsidR="00EF0183" w:rsidRPr="00EF0183" w:rsidRDefault="00EF0183" w:rsidP="00864EFA">
      <w:pPr>
        <w:ind w:left="480" w:hangingChars="200" w:hanging="480"/>
        <w:jc w:val="left"/>
        <w:rPr>
          <w:szCs w:val="21"/>
        </w:rPr>
      </w:pPr>
    </w:p>
    <w:p w:rsidR="00EF0183" w:rsidRDefault="00EF0183" w:rsidP="00864EFA">
      <w:pPr>
        <w:ind w:left="480" w:hangingChars="200" w:hanging="480"/>
        <w:jc w:val="left"/>
        <w:rPr>
          <w:szCs w:val="21"/>
        </w:rPr>
      </w:pPr>
    </w:p>
    <w:p w:rsidR="00B95A82" w:rsidRDefault="00B95A82" w:rsidP="00864EFA">
      <w:pPr>
        <w:ind w:left="480" w:hangingChars="200" w:hanging="480"/>
        <w:jc w:val="left"/>
        <w:rPr>
          <w:szCs w:val="21"/>
        </w:rPr>
      </w:pPr>
      <w:r>
        <w:rPr>
          <w:szCs w:val="21"/>
        </w:rPr>
        <w:t>(1)</w:t>
      </w:r>
      <w:r>
        <w:t xml:space="preserve"> </w:t>
      </w:r>
      <w:r>
        <w:t>下列反常积分收敛的是</w:t>
      </w:r>
      <w:r>
        <w:rPr>
          <w:szCs w:val="21"/>
        </w:rPr>
        <w:t xml:space="preserve">( </w:t>
      </w:r>
      <w:r w:rsidR="009A2054">
        <w:rPr>
          <w:rFonts w:hint="eastAsia"/>
          <w:szCs w:val="21"/>
        </w:rPr>
        <w:t xml:space="preserve"> </w:t>
      </w:r>
      <w:r>
        <w:rPr>
          <w:szCs w:val="21"/>
        </w:rPr>
        <w:t xml:space="preserve">  )</w:t>
      </w:r>
    </w:p>
    <w:p w:rsidR="00B95A82" w:rsidRPr="004B2519" w:rsidRDefault="00B95A82" w:rsidP="004B2519">
      <w:pPr>
        <w:ind w:leftChars="200" w:left="960" w:hangingChars="200" w:hanging="480"/>
        <w:jc w:val="left"/>
      </w:pPr>
      <w:r>
        <w:t xml:space="preserve">(A) </w:t>
      </w:r>
      <w:bookmarkStart w:id="1" w:name="MTBlankEqn"/>
      <w:r w:rsidR="00F42E9F" w:rsidRPr="00F42E9F">
        <w:rPr>
          <w:position w:val="-28"/>
        </w:rPr>
        <w:object w:dxaOrig="1040" w:dyaOrig="660">
          <v:shape id="_x0000_i1025" type="#_x0000_t75" style="width:51.95pt;height:33.2pt" o:ole="">
            <v:imagedata r:id="rId9" o:title=""/>
          </v:shape>
          <o:OLEObject Type="Embed" ProgID="Equation.DSMT4" ShapeID="_x0000_i1025" DrawAspect="Content" ObjectID="_1700138124" r:id="rId10"/>
        </w:object>
      </w:r>
      <w:bookmarkEnd w:id="1"/>
      <w:r w:rsidR="0043714D">
        <w:rPr>
          <w:rFonts w:hint="eastAsia"/>
        </w:rPr>
        <w:t>．</w:t>
      </w:r>
      <w:r w:rsidR="0043714D">
        <w:t xml:space="preserve"> </w:t>
      </w:r>
      <w:r>
        <w:t xml:space="preserve"> (B) </w:t>
      </w:r>
      <w:r w:rsidR="00F42E9F" w:rsidRPr="00F42E9F">
        <w:rPr>
          <w:position w:val="-24"/>
        </w:rPr>
        <w:object w:dxaOrig="1080" w:dyaOrig="620">
          <v:shape id="_x0000_i1026" type="#_x0000_t75" style="width:53.85pt;height:31.3pt" o:ole="">
            <v:imagedata r:id="rId11" o:title=""/>
          </v:shape>
          <o:OLEObject Type="Embed" ProgID="Equation.DSMT4" ShapeID="_x0000_i1026" DrawAspect="Content" ObjectID="_1700138125" r:id="rId12"/>
        </w:object>
      </w:r>
      <w:r w:rsidR="0043714D">
        <w:rPr>
          <w:rFonts w:hint="eastAsia"/>
        </w:rPr>
        <w:t>．</w:t>
      </w:r>
      <w:r w:rsidR="0043714D">
        <w:t xml:space="preserve">  </w:t>
      </w:r>
      <w:r>
        <w:t>(C)</w:t>
      </w:r>
      <w:r>
        <w:rPr>
          <w:szCs w:val="21"/>
        </w:rPr>
        <w:t xml:space="preserve"> </w:t>
      </w:r>
      <w:r w:rsidR="00F42E9F" w:rsidRPr="00F42E9F">
        <w:rPr>
          <w:position w:val="-24"/>
        </w:rPr>
        <w:object w:dxaOrig="1219" w:dyaOrig="620">
          <v:shape id="_x0000_i1027" type="#_x0000_t75" style="width:60.75pt;height:31.3pt" o:ole="">
            <v:imagedata r:id="rId13" o:title=""/>
          </v:shape>
          <o:OLEObject Type="Embed" ProgID="Equation.DSMT4" ShapeID="_x0000_i1027" DrawAspect="Content" ObjectID="_1700138126" r:id="rId14"/>
        </w:object>
      </w:r>
      <w:r w:rsidR="0043714D">
        <w:rPr>
          <w:rFonts w:hint="eastAsia"/>
        </w:rPr>
        <w:t>．</w:t>
      </w:r>
      <w:r w:rsidR="0043714D">
        <w:t xml:space="preserve">  </w:t>
      </w:r>
      <w:r>
        <w:t xml:space="preserve">(D) </w:t>
      </w:r>
      <w:r w:rsidR="00F42E9F" w:rsidRPr="00F42E9F">
        <w:rPr>
          <w:position w:val="-24"/>
        </w:rPr>
        <w:object w:dxaOrig="940" w:dyaOrig="620">
          <v:shape id="_x0000_i1028" type="#_x0000_t75" style="width:46.95pt;height:31.3pt" o:ole="">
            <v:imagedata r:id="rId15" o:title=""/>
          </v:shape>
          <o:OLEObject Type="Embed" ProgID="Equation.DSMT4" ShapeID="_x0000_i1028" DrawAspect="Content" ObjectID="_1700138127" r:id="rId16"/>
        </w:object>
      </w:r>
      <w:r w:rsidR="0043714D">
        <w:rPr>
          <w:rFonts w:hint="eastAsia"/>
        </w:rPr>
        <w:t>．</w:t>
      </w:r>
    </w:p>
    <w:p w:rsidR="00A51535" w:rsidRDefault="00A51535" w:rsidP="00864EFA"/>
    <w:p w:rsidR="00A51535" w:rsidRDefault="00A51535" w:rsidP="00864EFA"/>
    <w:p w:rsidR="00B95A82" w:rsidRDefault="009A2054" w:rsidP="00864EFA">
      <w:pPr>
        <w:ind w:left="480" w:hangingChars="200" w:hanging="480"/>
        <w:jc w:val="left"/>
        <w:rPr>
          <w:szCs w:val="21"/>
        </w:rPr>
      </w:pPr>
      <w:r>
        <w:rPr>
          <w:szCs w:val="21"/>
        </w:rPr>
        <w:t xml:space="preserve">(2) </w:t>
      </w:r>
      <w:r w:rsidR="00B95A82">
        <w:rPr>
          <w:szCs w:val="21"/>
        </w:rPr>
        <w:t>函数</w:t>
      </w:r>
      <w:r w:rsidR="00F42E9F" w:rsidRPr="00F42E9F">
        <w:rPr>
          <w:position w:val="-28"/>
        </w:rPr>
        <w:object w:dxaOrig="2340" w:dyaOrig="859">
          <v:shape id="_x0000_i1029" type="#_x0000_t75" style="width:117.1pt;height:43.2pt" o:ole="">
            <v:imagedata r:id="rId17" o:title=""/>
          </v:shape>
          <o:OLEObject Type="Embed" ProgID="Equation.DSMT4" ShapeID="_x0000_i1029" DrawAspect="Content" ObjectID="_1700138128" r:id="rId18"/>
        </w:object>
      </w:r>
      <w:r w:rsidR="00B95A82">
        <w:rPr>
          <w:szCs w:val="21"/>
        </w:rPr>
        <w:t>在</w:t>
      </w:r>
      <w:r w:rsidR="00F42E9F" w:rsidRPr="00F42E9F">
        <w:rPr>
          <w:position w:val="-10"/>
        </w:rPr>
        <w:object w:dxaOrig="940" w:dyaOrig="320">
          <v:shape id="_x0000_i1030" type="#_x0000_t75" style="width:46.95pt;height:16.3pt" o:ole="">
            <v:imagedata r:id="rId19" o:title=""/>
          </v:shape>
          <o:OLEObject Type="Embed" ProgID="Equation.DSMT4" ShapeID="_x0000_i1030" DrawAspect="Content" ObjectID="_1700138129" r:id="rId20"/>
        </w:object>
      </w:r>
      <w:r w:rsidR="00B95A82">
        <w:rPr>
          <w:szCs w:val="21"/>
        </w:rPr>
        <w:t>内</w:t>
      </w:r>
      <w:r w:rsidR="00B95A82">
        <w:rPr>
          <w:szCs w:val="21"/>
        </w:rPr>
        <w:t xml:space="preserve">(  </w:t>
      </w:r>
      <w:r>
        <w:rPr>
          <w:rFonts w:hint="eastAsia"/>
          <w:szCs w:val="21"/>
        </w:rPr>
        <w:t xml:space="preserve"> </w:t>
      </w:r>
      <w:r w:rsidR="00B95A82">
        <w:rPr>
          <w:szCs w:val="21"/>
        </w:rPr>
        <w:t xml:space="preserve"> )</w:t>
      </w:r>
    </w:p>
    <w:p w:rsidR="00B95A82" w:rsidRDefault="00B95A82" w:rsidP="00864EFA">
      <w:pPr>
        <w:ind w:leftChars="200" w:left="960" w:hangingChars="200" w:hanging="480"/>
        <w:jc w:val="left"/>
      </w:pPr>
      <w:r>
        <w:t xml:space="preserve">(A) </w:t>
      </w:r>
      <w:r>
        <w:t>连续</w:t>
      </w:r>
      <w:r w:rsidR="0043714D">
        <w:rPr>
          <w:rFonts w:hint="eastAsia"/>
        </w:rPr>
        <w:t>．</w:t>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t xml:space="preserve">(B) </w:t>
      </w:r>
      <w:r>
        <w:t>有可去间断点</w:t>
      </w:r>
      <w:r w:rsidR="0043714D">
        <w:rPr>
          <w:rFonts w:hint="eastAsia"/>
        </w:rPr>
        <w:t>．</w:t>
      </w:r>
    </w:p>
    <w:p w:rsidR="00B95A82" w:rsidRDefault="00B95A82" w:rsidP="00864EFA">
      <w:pPr>
        <w:ind w:leftChars="200" w:left="960" w:hangingChars="200" w:hanging="480"/>
        <w:jc w:val="left"/>
      </w:pPr>
      <w:r>
        <w:t>(C)</w:t>
      </w:r>
      <w:r>
        <w:rPr>
          <w:szCs w:val="21"/>
        </w:rPr>
        <w:t xml:space="preserve"> </w:t>
      </w:r>
      <w:r>
        <w:t>有跳跃间断点</w:t>
      </w:r>
      <w:r w:rsidR="0043714D">
        <w:rPr>
          <w:rFonts w:hint="eastAsia"/>
        </w:rPr>
        <w:t>．</w:t>
      </w:r>
      <w:r w:rsidR="0043714D">
        <w:rPr>
          <w:rFonts w:hint="eastAsia"/>
        </w:rPr>
        <w:tab/>
      </w:r>
      <w:r w:rsidR="0043714D">
        <w:rPr>
          <w:rFonts w:hint="eastAsia"/>
        </w:rPr>
        <w:tab/>
      </w:r>
      <w:r w:rsidR="0043714D">
        <w:rPr>
          <w:rFonts w:hint="eastAsia"/>
        </w:rPr>
        <w:tab/>
      </w:r>
      <w:r>
        <w:t xml:space="preserve">(D) </w:t>
      </w:r>
      <w:r>
        <w:t>有无穷间断点</w:t>
      </w:r>
      <w:r w:rsidR="0043714D">
        <w:rPr>
          <w:rFonts w:hint="eastAsia"/>
        </w:rPr>
        <w:t>．</w:t>
      </w:r>
    </w:p>
    <w:p w:rsidR="00A51535" w:rsidRDefault="00A51535" w:rsidP="00864EFA"/>
    <w:p w:rsidR="00A51535" w:rsidRDefault="00A51535" w:rsidP="00864EFA"/>
    <w:p w:rsidR="00B95A82" w:rsidRDefault="00A51535" w:rsidP="00864EFA">
      <w:pPr>
        <w:ind w:left="480" w:hangingChars="200" w:hanging="480"/>
        <w:jc w:val="left"/>
        <w:rPr>
          <w:szCs w:val="21"/>
        </w:rPr>
      </w:pPr>
      <w:r>
        <w:rPr>
          <w:szCs w:val="21"/>
        </w:rPr>
        <w:t xml:space="preserve">(3) </w:t>
      </w:r>
      <w:r w:rsidR="00B95A82">
        <w:rPr>
          <w:szCs w:val="21"/>
        </w:rPr>
        <w:t>设函数</w:t>
      </w:r>
      <w:r w:rsidR="00F42E9F" w:rsidRPr="00F42E9F">
        <w:rPr>
          <w:position w:val="-44"/>
        </w:rPr>
        <w:object w:dxaOrig="2640" w:dyaOrig="999">
          <v:shape id="_x0000_i1031" type="#_x0000_t75" style="width:132.1pt;height:50.1pt" o:ole="">
            <v:imagedata r:id="rId21" o:title=""/>
          </v:shape>
          <o:OLEObject Type="Embed" ProgID="Equation.DSMT4" ShapeID="_x0000_i1031" DrawAspect="Content" ObjectID="_1700138130" r:id="rId22"/>
        </w:object>
      </w:r>
      <w:r w:rsidR="00AB01B6">
        <w:rPr>
          <w:rFonts w:hint="eastAsia"/>
          <w:szCs w:val="21"/>
        </w:rPr>
        <w:t>（</w:t>
      </w:r>
      <w:r w:rsidR="00F42E9F" w:rsidRPr="00F42E9F">
        <w:rPr>
          <w:position w:val="-10"/>
        </w:rPr>
        <w:object w:dxaOrig="1180" w:dyaOrig="320">
          <v:shape id="_x0000_i1032" type="#_x0000_t75" style="width:58.85pt;height:16.3pt" o:ole="">
            <v:imagedata r:id="rId23" o:title=""/>
          </v:shape>
          <o:OLEObject Type="Embed" ProgID="Equation.DSMT4" ShapeID="_x0000_i1032" DrawAspect="Content" ObjectID="_1700138131" r:id="rId24"/>
        </w:object>
      </w:r>
      <w:r w:rsidR="00AB01B6">
        <w:rPr>
          <w:rFonts w:hint="eastAsia"/>
          <w:szCs w:val="21"/>
        </w:rPr>
        <w:t>），</w:t>
      </w:r>
      <w:r w:rsidR="00B95A82">
        <w:rPr>
          <w:szCs w:val="21"/>
        </w:rPr>
        <w:t>若</w:t>
      </w:r>
      <w:r w:rsidR="00F42E9F" w:rsidRPr="00F42E9F">
        <w:rPr>
          <w:position w:val="-14"/>
        </w:rPr>
        <w:object w:dxaOrig="620" w:dyaOrig="400">
          <v:shape id="_x0000_i1033" type="#_x0000_t75" style="width:31.3pt;height:20.05pt" o:ole="">
            <v:imagedata r:id="rId25" o:title=""/>
          </v:shape>
          <o:OLEObject Type="Embed" ProgID="Equation.DSMT4" ShapeID="_x0000_i1033" DrawAspect="Content" ObjectID="_1700138132" r:id="rId26"/>
        </w:object>
      </w:r>
      <w:r w:rsidR="00B95A82">
        <w:rPr>
          <w:szCs w:val="21"/>
        </w:rPr>
        <w:t>在</w:t>
      </w:r>
      <w:r w:rsidR="00F42E9F" w:rsidRPr="00F42E9F">
        <w:rPr>
          <w:position w:val="-6"/>
        </w:rPr>
        <w:object w:dxaOrig="560" w:dyaOrig="279">
          <v:shape id="_x0000_i1034" type="#_x0000_t75" style="width:28.15pt;height:13.75pt" o:ole="">
            <v:imagedata r:id="rId27" o:title=""/>
          </v:shape>
          <o:OLEObject Type="Embed" ProgID="Equation.DSMT4" ShapeID="_x0000_i1034" DrawAspect="Content" ObjectID="_1700138133" r:id="rId28"/>
        </w:object>
      </w:r>
      <w:r w:rsidR="00B95A82">
        <w:rPr>
          <w:szCs w:val="21"/>
        </w:rPr>
        <w:t>处连续</w:t>
      </w:r>
      <w:r w:rsidR="00AB01B6">
        <w:rPr>
          <w:rFonts w:hint="eastAsia"/>
          <w:szCs w:val="21"/>
        </w:rPr>
        <w:t>，</w:t>
      </w:r>
      <w:r w:rsidR="00B95A82">
        <w:rPr>
          <w:szCs w:val="21"/>
        </w:rPr>
        <w:t>则</w:t>
      </w:r>
      <w:r w:rsidR="00B95A82">
        <w:rPr>
          <w:szCs w:val="21"/>
        </w:rPr>
        <w:t xml:space="preserve">( </w:t>
      </w:r>
      <w:r w:rsidR="009A2054">
        <w:rPr>
          <w:rFonts w:hint="eastAsia"/>
          <w:szCs w:val="21"/>
        </w:rPr>
        <w:t xml:space="preserve">  </w:t>
      </w:r>
      <w:r w:rsidR="00B95A82">
        <w:rPr>
          <w:szCs w:val="21"/>
        </w:rPr>
        <w:t xml:space="preserve"> )</w:t>
      </w:r>
    </w:p>
    <w:p w:rsidR="00B95A82" w:rsidRDefault="00B95A82" w:rsidP="00864EFA">
      <w:pPr>
        <w:ind w:leftChars="200" w:left="960" w:hangingChars="200" w:hanging="480"/>
        <w:jc w:val="left"/>
      </w:pPr>
      <w:r>
        <w:t>(A)</w:t>
      </w:r>
      <w:r w:rsidR="0043714D">
        <w:rPr>
          <w:rFonts w:hint="eastAsia"/>
        </w:rPr>
        <w:t xml:space="preserve"> </w:t>
      </w:r>
      <w:r w:rsidR="00F42E9F" w:rsidRPr="00F42E9F">
        <w:rPr>
          <w:position w:val="-10"/>
        </w:rPr>
        <w:object w:dxaOrig="960" w:dyaOrig="320">
          <v:shape id="_x0000_i1035" type="#_x0000_t75" style="width:48.2pt;height:16.3pt" o:ole="">
            <v:imagedata r:id="rId29" o:title=""/>
          </v:shape>
          <o:OLEObject Type="Embed" ProgID="Equation.DSMT4" ShapeID="_x0000_i1035" DrawAspect="Content" ObjectID="_1700138134" r:id="rId30"/>
        </w:object>
      </w:r>
      <w:r w:rsidR="0043714D">
        <w:rPr>
          <w:rFonts w:hint="eastAsia"/>
        </w:rPr>
        <w:t>．</w:t>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t>(B)</w:t>
      </w:r>
      <w:r w:rsidR="0043714D">
        <w:rPr>
          <w:rFonts w:hint="eastAsia"/>
        </w:rPr>
        <w:t xml:space="preserve"> </w:t>
      </w:r>
      <w:r w:rsidR="00F42E9F" w:rsidRPr="00F42E9F">
        <w:rPr>
          <w:position w:val="-10"/>
        </w:rPr>
        <w:object w:dxaOrig="1300" w:dyaOrig="320">
          <v:shape id="_x0000_i1036" type="#_x0000_t75" style="width:65.1pt;height:16.3pt" o:ole="">
            <v:imagedata r:id="rId31" o:title=""/>
          </v:shape>
          <o:OLEObject Type="Embed" ProgID="Equation.DSMT4" ShapeID="_x0000_i1036" DrawAspect="Content" ObjectID="_1700138135" r:id="rId32"/>
        </w:object>
      </w:r>
      <w:r w:rsidR="0043714D">
        <w:rPr>
          <w:rFonts w:hint="eastAsia"/>
        </w:rPr>
        <w:t>．</w:t>
      </w:r>
    </w:p>
    <w:p w:rsidR="00B95A82" w:rsidRDefault="00B95A82" w:rsidP="00864EFA">
      <w:pPr>
        <w:ind w:leftChars="200" w:left="960" w:hangingChars="200" w:hanging="480"/>
        <w:jc w:val="left"/>
      </w:pPr>
      <w:r>
        <w:t>(C)</w:t>
      </w:r>
      <w:r w:rsidR="0043714D">
        <w:rPr>
          <w:rFonts w:hint="eastAsia"/>
        </w:rPr>
        <w:t xml:space="preserve"> </w:t>
      </w:r>
      <w:r w:rsidR="00F42E9F" w:rsidRPr="00F42E9F">
        <w:rPr>
          <w:position w:val="-10"/>
        </w:rPr>
        <w:object w:dxaOrig="960" w:dyaOrig="320">
          <v:shape id="_x0000_i1037" type="#_x0000_t75" style="width:48.2pt;height:16.3pt" o:ole="">
            <v:imagedata r:id="rId33" o:title=""/>
          </v:shape>
          <o:OLEObject Type="Embed" ProgID="Equation.DSMT4" ShapeID="_x0000_i1037" DrawAspect="Content" ObjectID="_1700138136" r:id="rId34"/>
        </w:object>
      </w:r>
      <w:r w:rsidR="0043714D">
        <w:rPr>
          <w:rFonts w:hint="eastAsia"/>
          <w:szCs w:val="21"/>
        </w:rPr>
        <w:t>．</w:t>
      </w:r>
      <w:r w:rsidR="0043714D">
        <w:rPr>
          <w:rFonts w:hint="eastAsia"/>
          <w:szCs w:val="21"/>
        </w:rPr>
        <w:tab/>
      </w:r>
      <w:r w:rsidR="0043714D">
        <w:rPr>
          <w:rFonts w:hint="eastAsia"/>
          <w:szCs w:val="21"/>
        </w:rPr>
        <w:tab/>
      </w:r>
      <w:r w:rsidR="0043714D">
        <w:rPr>
          <w:rFonts w:hint="eastAsia"/>
          <w:szCs w:val="21"/>
        </w:rPr>
        <w:tab/>
      </w:r>
      <w:r w:rsidR="0043714D">
        <w:rPr>
          <w:rFonts w:hint="eastAsia"/>
          <w:szCs w:val="21"/>
        </w:rPr>
        <w:tab/>
      </w:r>
      <w:r w:rsidR="0043714D">
        <w:rPr>
          <w:rFonts w:hint="eastAsia"/>
          <w:szCs w:val="21"/>
        </w:rPr>
        <w:tab/>
      </w:r>
      <w:r>
        <w:t>(D)</w:t>
      </w:r>
      <w:r w:rsidR="0043714D">
        <w:rPr>
          <w:rFonts w:hint="eastAsia"/>
        </w:rPr>
        <w:t xml:space="preserve"> </w:t>
      </w:r>
      <w:r w:rsidR="00F42E9F" w:rsidRPr="00F42E9F">
        <w:rPr>
          <w:position w:val="-10"/>
        </w:rPr>
        <w:object w:dxaOrig="1300" w:dyaOrig="320">
          <v:shape id="_x0000_i1038" type="#_x0000_t75" style="width:65.1pt;height:16.3pt" o:ole="">
            <v:imagedata r:id="rId35" o:title=""/>
          </v:shape>
          <o:OLEObject Type="Embed" ProgID="Equation.DSMT4" ShapeID="_x0000_i1038" DrawAspect="Content" ObjectID="_1700138137" r:id="rId36"/>
        </w:object>
      </w:r>
      <w:r w:rsidR="0043714D">
        <w:rPr>
          <w:rFonts w:hint="eastAsia"/>
        </w:rPr>
        <w:t>．</w:t>
      </w:r>
    </w:p>
    <w:p w:rsidR="007C4574" w:rsidRDefault="007C4574" w:rsidP="00864EFA">
      <w:pPr>
        <w:ind w:left="480" w:hangingChars="200" w:hanging="480"/>
        <w:rPr>
          <w:szCs w:val="21"/>
        </w:rPr>
      </w:pPr>
    </w:p>
    <w:p w:rsidR="007C4574" w:rsidRDefault="007C4574" w:rsidP="00864EFA">
      <w:pPr>
        <w:ind w:left="480" w:hangingChars="200" w:hanging="480"/>
        <w:rPr>
          <w:szCs w:val="21"/>
        </w:rPr>
      </w:pPr>
    </w:p>
    <w:p w:rsidR="007C4574" w:rsidRDefault="00B95A82" w:rsidP="00864EFA">
      <w:pPr>
        <w:ind w:left="480" w:hangingChars="200" w:hanging="480"/>
        <w:rPr>
          <w:szCs w:val="21"/>
        </w:rPr>
      </w:pPr>
      <w:r>
        <w:rPr>
          <w:szCs w:val="21"/>
        </w:rPr>
        <w:t>(4)</w:t>
      </w:r>
      <w:r w:rsidR="007C4574" w:rsidRPr="007C4574">
        <w:rPr>
          <w:rStyle w:val="ae"/>
          <w:rFonts w:hint="eastAsia"/>
        </w:rPr>
        <w:t>【同试卷一第一</w:t>
      </w:r>
      <w:r w:rsidR="007C4574" w:rsidRPr="007C4574">
        <w:rPr>
          <w:rStyle w:val="ae"/>
        </w:rPr>
        <w:t>(</w:t>
      </w:r>
      <w:r w:rsidR="007C4574" w:rsidRPr="007C4574">
        <w:rPr>
          <w:rStyle w:val="ae"/>
          <w:rFonts w:hint="eastAsia"/>
        </w:rPr>
        <w:t>1</w:t>
      </w:r>
      <w:r w:rsidR="007C4574" w:rsidRPr="007C4574">
        <w:rPr>
          <w:rStyle w:val="ae"/>
        </w:rPr>
        <w:t>)</w:t>
      </w:r>
      <w:r w:rsidR="007C4574" w:rsidRPr="007C4574">
        <w:rPr>
          <w:rStyle w:val="ae"/>
          <w:rFonts w:hint="eastAsia"/>
        </w:rPr>
        <w:t>题】</w:t>
      </w:r>
      <w:r w:rsidR="007C4574">
        <w:rPr>
          <w:rFonts w:hint="eastAsia"/>
          <w:szCs w:val="21"/>
        </w:rPr>
        <w:t>设函数</w:t>
      </w:r>
      <w:r w:rsidR="00F42E9F" w:rsidRPr="00F42E9F">
        <w:rPr>
          <w:position w:val="-10"/>
        </w:rPr>
        <w:object w:dxaOrig="540" w:dyaOrig="320">
          <v:shape id="_x0000_i1039" type="#_x0000_t75" style="width:26.9pt;height:16.3pt" o:ole="">
            <v:imagedata r:id="rId37" o:title=""/>
          </v:shape>
          <o:OLEObject Type="Embed" ProgID="Equation.DSMT4" ShapeID="_x0000_i1039" DrawAspect="Content" ObjectID="_1700138138" r:id="rId38"/>
        </w:object>
      </w:r>
      <w:r w:rsidR="007C4574">
        <w:rPr>
          <w:rFonts w:ascii="宋体" w:hAnsi="宋体" w:hint="eastAsia"/>
        </w:rPr>
        <w:t>在</w:t>
      </w:r>
      <w:r w:rsidR="00F42E9F" w:rsidRPr="00F42E9F">
        <w:rPr>
          <w:position w:val="-14"/>
        </w:rPr>
        <w:object w:dxaOrig="960" w:dyaOrig="400">
          <v:shape id="_x0000_i1040" type="#_x0000_t75" style="width:48.2pt;height:20.05pt" o:ole="">
            <v:imagedata r:id="rId39" o:title=""/>
          </v:shape>
          <o:OLEObject Type="Embed" ProgID="Equation.DSMT4" ShapeID="_x0000_i1040" DrawAspect="Content" ObjectID="_1700138139" r:id="rId40"/>
        </w:object>
      </w:r>
      <w:r w:rsidR="007C4574">
        <w:rPr>
          <w:rFonts w:ascii="宋体" w:hAnsi="宋体" w:hint="eastAsia"/>
        </w:rPr>
        <w:t>内连续，其中二阶导数</w:t>
      </w:r>
      <w:r w:rsidR="00F42E9F" w:rsidRPr="00F42E9F">
        <w:rPr>
          <w:position w:val="-10"/>
        </w:rPr>
        <w:object w:dxaOrig="620" w:dyaOrig="320">
          <v:shape id="_x0000_i1041" type="#_x0000_t75" style="width:31.3pt;height:16.3pt" o:ole="">
            <v:imagedata r:id="rId41" o:title=""/>
          </v:shape>
          <o:OLEObject Type="Embed" ProgID="Equation.DSMT4" ShapeID="_x0000_i1041" DrawAspect="Content" ObjectID="_1700138140" r:id="rId42"/>
        </w:object>
      </w:r>
      <w:r w:rsidR="007C4574">
        <w:rPr>
          <w:rFonts w:ascii="宋体" w:hAnsi="宋体" w:hint="eastAsia"/>
        </w:rPr>
        <w:t>的图形如图所示，则曲线</w:t>
      </w:r>
      <w:r w:rsidR="00F42E9F" w:rsidRPr="00F42E9F">
        <w:rPr>
          <w:position w:val="-10"/>
        </w:rPr>
        <w:object w:dxaOrig="920" w:dyaOrig="320">
          <v:shape id="_x0000_i1042" type="#_x0000_t75" style="width:45.7pt;height:16.3pt" o:ole="">
            <v:imagedata r:id="rId43" o:title=""/>
          </v:shape>
          <o:OLEObject Type="Embed" ProgID="Equation.DSMT4" ShapeID="_x0000_i1042" DrawAspect="Content" ObjectID="_1700138141" r:id="rId44"/>
        </w:object>
      </w:r>
      <w:r w:rsidR="007C4574">
        <w:rPr>
          <w:rFonts w:ascii="宋体" w:hAnsi="宋体" w:hint="eastAsia"/>
        </w:rPr>
        <w:t>的拐点的个数为</w:t>
      </w:r>
      <w:r w:rsidR="007C4574" w:rsidRPr="004E12A6">
        <w:rPr>
          <w:szCs w:val="21"/>
        </w:rPr>
        <w:t xml:space="preserve">(   </w:t>
      </w:r>
      <w:r w:rsidR="007C4574">
        <w:rPr>
          <w:rFonts w:hint="eastAsia"/>
          <w:szCs w:val="21"/>
        </w:rPr>
        <w:t xml:space="preserve"> </w:t>
      </w:r>
      <w:r w:rsidR="007C4574" w:rsidRPr="004E12A6">
        <w:rPr>
          <w:szCs w:val="21"/>
        </w:rPr>
        <w:t>)</w:t>
      </w:r>
    </w:p>
    <w:p w:rsidR="007C4574" w:rsidRPr="001639D5" w:rsidRDefault="00AC4BDA" w:rsidP="00864EFA">
      <w:pPr>
        <w:ind w:leftChars="200" w:left="960" w:hangingChars="200" w:hanging="480"/>
        <w:jc w:val="center"/>
        <w:rPr>
          <w:rFonts w:ascii="宋体" w:hAnsi="宋体"/>
        </w:rPr>
      </w:pPr>
      <w:r>
        <w:rPr>
          <w:rFonts w:ascii="宋体" w:hAnsi="宋体"/>
          <w:noProof/>
        </w:rPr>
        <w:drawing>
          <wp:inline distT="0" distB="0" distL="0" distR="0">
            <wp:extent cx="2253226" cy="1397000"/>
            <wp:effectExtent l="19050" t="0" r="0" b="0"/>
            <wp:docPr id="1" name="图片 0" descr="201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A.png"/>
                    <pic:cNvPicPr/>
                  </pic:nvPicPr>
                  <pic:blipFill>
                    <a:blip r:embed="rId45" cstate="print"/>
                    <a:stretch>
                      <a:fillRect/>
                    </a:stretch>
                  </pic:blipFill>
                  <pic:spPr>
                    <a:xfrm>
                      <a:off x="0" y="0"/>
                      <a:ext cx="2253226" cy="1397000"/>
                    </a:xfrm>
                    <a:prstGeom prst="rect">
                      <a:avLst/>
                    </a:prstGeom>
                  </pic:spPr>
                </pic:pic>
              </a:graphicData>
            </a:graphic>
          </wp:inline>
        </w:drawing>
      </w:r>
    </w:p>
    <w:p w:rsidR="007C4574" w:rsidRPr="008D2EE7" w:rsidRDefault="007C4574" w:rsidP="00864EFA">
      <w:pPr>
        <w:ind w:firstLineChars="200" w:firstLine="480"/>
      </w:pPr>
      <w:r w:rsidRPr="004E12A6">
        <w:t xml:space="preserve">(A) </w:t>
      </w:r>
      <w:r w:rsidR="00F42E9F" w:rsidRPr="00F42E9F">
        <w:rPr>
          <w:position w:val="-6"/>
        </w:rPr>
        <w:object w:dxaOrig="200" w:dyaOrig="279">
          <v:shape id="_x0000_i1043" type="#_x0000_t75" style="width:10pt;height:13.75pt" o:ole="">
            <v:imagedata r:id="rId46" o:title=""/>
          </v:shape>
          <o:OLEObject Type="Embed" ProgID="Equation.DSMT4" ShapeID="_x0000_i1043" DrawAspect="Content" ObjectID="_1700138142" r:id="rId47"/>
        </w:object>
      </w:r>
      <w:r>
        <w:rPr>
          <w:rFonts w:ascii="宋体" w:hAnsi="宋体" w:hint="eastAsia"/>
        </w:rPr>
        <w:t>．</w:t>
      </w:r>
      <w:r>
        <w:t xml:space="preserve">  </w:t>
      </w:r>
      <w:r>
        <w:rPr>
          <w:rFonts w:hint="eastAsia"/>
        </w:rPr>
        <w:t xml:space="preserve"> </w:t>
      </w:r>
      <w:r>
        <w:t xml:space="preserve">       </w:t>
      </w:r>
      <w:r w:rsidRPr="004E12A6">
        <w:t xml:space="preserve">(B) </w:t>
      </w:r>
      <w:r w:rsidR="00F42E9F" w:rsidRPr="00025957">
        <w:rPr>
          <w:position w:val="-4"/>
        </w:rPr>
        <w:object w:dxaOrig="180" w:dyaOrig="260">
          <v:shape id="_x0000_i1044" type="#_x0000_t75" style="width:8.75pt;height:13.15pt" o:ole="">
            <v:imagedata r:id="rId48" o:title=""/>
          </v:shape>
          <o:OLEObject Type="Embed" ProgID="Equation.DSMT4" ShapeID="_x0000_i1044" DrawAspect="Content" ObjectID="_1700138143" r:id="rId49"/>
        </w:object>
      </w:r>
      <w:r>
        <w:rPr>
          <w:rFonts w:ascii="宋体" w:hAnsi="宋体" w:hint="eastAsia"/>
        </w:rPr>
        <w:t>．</w:t>
      </w:r>
      <w:r w:rsidRPr="004E12A6">
        <w:t xml:space="preserve">         </w:t>
      </w:r>
      <w:r>
        <w:rPr>
          <w:rFonts w:hint="eastAsia"/>
        </w:rPr>
        <w:t xml:space="preserve"> </w:t>
      </w:r>
      <w:r w:rsidRPr="004E12A6">
        <w:t>(C)</w:t>
      </w:r>
      <w:r w:rsidRPr="004E12A6">
        <w:rPr>
          <w:szCs w:val="21"/>
        </w:rPr>
        <w:t xml:space="preserve"> </w:t>
      </w:r>
      <w:r w:rsidR="00F42E9F" w:rsidRPr="00025957">
        <w:rPr>
          <w:position w:val="-4"/>
        </w:rPr>
        <w:object w:dxaOrig="180" w:dyaOrig="260">
          <v:shape id="_x0000_i1045" type="#_x0000_t75" style="width:8.75pt;height:13.15pt" o:ole="">
            <v:imagedata r:id="rId50" o:title=""/>
          </v:shape>
          <o:OLEObject Type="Embed" ProgID="Equation.DSMT4" ShapeID="_x0000_i1045" DrawAspect="Content" ObjectID="_1700138144" r:id="rId51"/>
        </w:object>
      </w:r>
      <w:r>
        <w:rPr>
          <w:rFonts w:ascii="宋体" w:hAnsi="宋体" w:hint="eastAsia"/>
        </w:rPr>
        <w:t>．</w:t>
      </w:r>
      <w:r>
        <w:rPr>
          <w:rFonts w:hint="eastAsia"/>
        </w:rPr>
        <w:t xml:space="preserve">          </w:t>
      </w:r>
      <w:r w:rsidRPr="004E12A6">
        <w:t xml:space="preserve">(D) </w:t>
      </w:r>
      <w:r w:rsidR="00F42E9F" w:rsidRPr="00F42E9F">
        <w:rPr>
          <w:position w:val="-6"/>
        </w:rPr>
        <w:object w:dxaOrig="180" w:dyaOrig="279">
          <v:shape id="_x0000_i1046" type="#_x0000_t75" style="width:8.75pt;height:13.75pt" o:ole="">
            <v:imagedata r:id="rId52" o:title=""/>
          </v:shape>
          <o:OLEObject Type="Embed" ProgID="Equation.DSMT4" ShapeID="_x0000_i1046" DrawAspect="Content" ObjectID="_1700138145" r:id="rId53"/>
        </w:object>
      </w:r>
      <w:r>
        <w:rPr>
          <w:rFonts w:ascii="宋体" w:hAnsi="宋体" w:hint="eastAsia"/>
        </w:rPr>
        <w:t>．</w:t>
      </w:r>
    </w:p>
    <w:p w:rsidR="007C4574" w:rsidRDefault="007C4574" w:rsidP="00864EFA">
      <w:pPr>
        <w:ind w:firstLineChars="200" w:firstLine="480"/>
        <w:jc w:val="center"/>
        <w:rPr>
          <w:szCs w:val="21"/>
        </w:rPr>
      </w:pPr>
    </w:p>
    <w:p w:rsidR="007C4574" w:rsidRPr="004B2519" w:rsidRDefault="007C4574" w:rsidP="00864EFA">
      <w:pPr>
        <w:ind w:right="840"/>
        <w:rPr>
          <w:szCs w:val="21"/>
        </w:rPr>
      </w:pPr>
    </w:p>
    <w:p w:rsidR="007C4574" w:rsidRDefault="007C4574" w:rsidP="00864EFA">
      <w:pPr>
        <w:ind w:left="480" w:hangingChars="200" w:hanging="480"/>
        <w:jc w:val="left"/>
        <w:rPr>
          <w:szCs w:val="21"/>
        </w:rPr>
      </w:pPr>
    </w:p>
    <w:p w:rsidR="00B95A82" w:rsidRDefault="00B95A82" w:rsidP="00864EFA">
      <w:pPr>
        <w:ind w:left="480" w:hangingChars="200" w:hanging="480"/>
        <w:jc w:val="left"/>
        <w:rPr>
          <w:szCs w:val="21"/>
        </w:rPr>
      </w:pPr>
      <w:r>
        <w:rPr>
          <w:szCs w:val="21"/>
        </w:rPr>
        <w:t xml:space="preserve">(5) </w:t>
      </w:r>
      <w:r>
        <w:rPr>
          <w:szCs w:val="21"/>
        </w:rPr>
        <w:t>设函数</w:t>
      </w:r>
      <w:r w:rsidR="00F42E9F" w:rsidRPr="00F42E9F">
        <w:rPr>
          <w:position w:val="-14"/>
        </w:rPr>
        <w:object w:dxaOrig="760" w:dyaOrig="400">
          <v:shape id="_x0000_i1047" type="#_x0000_t75" style="width:38.2pt;height:20.05pt" o:ole="">
            <v:imagedata r:id="rId54" o:title=""/>
          </v:shape>
          <o:OLEObject Type="Embed" ProgID="Equation.DSMT4" ShapeID="_x0000_i1047" DrawAspect="Content" ObjectID="_1700138146" r:id="rId55"/>
        </w:object>
      </w:r>
      <w:r>
        <w:rPr>
          <w:szCs w:val="21"/>
        </w:rPr>
        <w:t>满足</w:t>
      </w:r>
      <w:r w:rsidR="00F42E9F" w:rsidRPr="00F42E9F">
        <w:rPr>
          <w:position w:val="-28"/>
        </w:rPr>
        <w:object w:dxaOrig="2160" w:dyaOrig="680">
          <v:shape id="_x0000_i1048" type="#_x0000_t75" style="width:108.3pt;height:33.8pt" o:ole="">
            <v:imagedata r:id="rId56" o:title=""/>
          </v:shape>
          <o:OLEObject Type="Embed" ProgID="Equation.DSMT4" ShapeID="_x0000_i1048" DrawAspect="Content" ObjectID="_1700138147" r:id="rId57"/>
        </w:object>
      </w:r>
      <w:r>
        <w:rPr>
          <w:szCs w:val="21"/>
        </w:rPr>
        <w:t>，则</w:t>
      </w:r>
      <w:r w:rsidR="00F42E9F" w:rsidRPr="00F42E9F">
        <w:rPr>
          <w:position w:val="-30"/>
        </w:rPr>
        <w:object w:dxaOrig="680" w:dyaOrig="720">
          <v:shape id="_x0000_i1049" type="#_x0000_t75" style="width:33.8pt;height:36.3pt" o:ole="">
            <v:imagedata r:id="rId58" o:title=""/>
          </v:shape>
          <o:OLEObject Type="Embed" ProgID="Equation.DSMT4" ShapeID="_x0000_i1049" DrawAspect="Content" ObjectID="_1700138148" r:id="rId59"/>
        </w:object>
      </w:r>
      <w:r>
        <w:rPr>
          <w:szCs w:val="21"/>
        </w:rPr>
        <w:t>与</w:t>
      </w:r>
      <w:r w:rsidR="00F42E9F" w:rsidRPr="00F42E9F">
        <w:rPr>
          <w:position w:val="-30"/>
        </w:rPr>
        <w:object w:dxaOrig="680" w:dyaOrig="720">
          <v:shape id="_x0000_i1050" type="#_x0000_t75" style="width:33.8pt;height:36.3pt" o:ole="">
            <v:imagedata r:id="rId60" o:title=""/>
          </v:shape>
          <o:OLEObject Type="Embed" ProgID="Equation.DSMT4" ShapeID="_x0000_i1050" DrawAspect="Content" ObjectID="_1700138149" r:id="rId61"/>
        </w:object>
      </w:r>
      <w:r>
        <w:rPr>
          <w:szCs w:val="21"/>
        </w:rPr>
        <w:t>依次是</w:t>
      </w:r>
      <w:r>
        <w:rPr>
          <w:szCs w:val="21"/>
        </w:rPr>
        <w:t xml:space="preserve">(  </w:t>
      </w:r>
      <w:r w:rsidR="009A2054">
        <w:rPr>
          <w:rFonts w:hint="eastAsia"/>
          <w:szCs w:val="21"/>
        </w:rPr>
        <w:t xml:space="preserve"> </w:t>
      </w:r>
      <w:r>
        <w:rPr>
          <w:szCs w:val="21"/>
        </w:rPr>
        <w:t xml:space="preserve"> )</w:t>
      </w:r>
    </w:p>
    <w:p w:rsidR="00B95A82" w:rsidRDefault="00B95A82" w:rsidP="00864EFA">
      <w:pPr>
        <w:ind w:leftChars="200" w:left="960" w:hangingChars="200" w:hanging="480"/>
        <w:jc w:val="left"/>
      </w:pPr>
      <w:r>
        <w:t xml:space="preserve">(A) </w:t>
      </w:r>
      <w:r w:rsidR="00F42E9F" w:rsidRPr="00F42E9F">
        <w:rPr>
          <w:position w:val="-24"/>
        </w:rPr>
        <w:object w:dxaOrig="440" w:dyaOrig="620">
          <v:shape id="_x0000_i1051" type="#_x0000_t75" style="width:21.9pt;height:31.3pt" o:ole="">
            <v:imagedata r:id="rId62" o:title=""/>
          </v:shape>
          <o:OLEObject Type="Embed" ProgID="Equation.DSMT4" ShapeID="_x0000_i1051" DrawAspect="Content" ObjectID="_1700138150" r:id="rId63"/>
        </w:object>
      </w:r>
      <w:r w:rsidR="0043714D">
        <w:rPr>
          <w:rFonts w:hint="eastAsia"/>
          <w:szCs w:val="21"/>
        </w:rPr>
        <w:t>．</w:t>
      </w:r>
      <w:r>
        <w:t xml:space="preserve">   </w:t>
      </w:r>
      <w:r w:rsidR="0043714D">
        <w:rPr>
          <w:rFonts w:hint="eastAsia"/>
        </w:rPr>
        <w:t xml:space="preserve"> </w:t>
      </w:r>
      <w:r>
        <w:t xml:space="preserve"> </w:t>
      </w:r>
      <w:r w:rsidR="0043714D">
        <w:rPr>
          <w:rFonts w:hint="eastAsia"/>
        </w:rPr>
        <w:t xml:space="preserve"> </w:t>
      </w:r>
      <w:r>
        <w:t xml:space="preserve">(B) </w:t>
      </w:r>
      <w:r w:rsidR="00F42E9F" w:rsidRPr="00F42E9F">
        <w:rPr>
          <w:position w:val="-24"/>
        </w:rPr>
        <w:object w:dxaOrig="420" w:dyaOrig="620">
          <v:shape id="_x0000_i1052" type="#_x0000_t75" style="width:21.3pt;height:31.3pt" o:ole="">
            <v:imagedata r:id="rId64" o:title=""/>
          </v:shape>
          <o:OLEObject Type="Embed" ProgID="Equation.DSMT4" ShapeID="_x0000_i1052" DrawAspect="Content" ObjectID="_1700138151" r:id="rId65"/>
        </w:object>
      </w:r>
      <w:r w:rsidR="0043714D">
        <w:rPr>
          <w:rFonts w:hint="eastAsia"/>
          <w:szCs w:val="21"/>
        </w:rPr>
        <w:t>．</w:t>
      </w:r>
      <w:r w:rsidR="0043714D">
        <w:t xml:space="preserve">    </w:t>
      </w:r>
      <w:r w:rsidR="0043714D">
        <w:rPr>
          <w:rFonts w:hint="eastAsia"/>
        </w:rPr>
        <w:t xml:space="preserve"> </w:t>
      </w:r>
      <w:r>
        <w:t xml:space="preserve"> (C)</w:t>
      </w:r>
      <w:r>
        <w:rPr>
          <w:szCs w:val="21"/>
        </w:rPr>
        <w:t xml:space="preserve"> </w:t>
      </w:r>
      <w:r w:rsidR="00F42E9F" w:rsidRPr="00F42E9F">
        <w:rPr>
          <w:position w:val="-24"/>
        </w:rPr>
        <w:object w:dxaOrig="600" w:dyaOrig="620">
          <v:shape id="_x0000_i1053" type="#_x0000_t75" style="width:30.05pt;height:31.3pt" o:ole="">
            <v:imagedata r:id="rId66" o:title=""/>
          </v:shape>
          <o:OLEObject Type="Embed" ProgID="Equation.DSMT4" ShapeID="_x0000_i1053" DrawAspect="Content" ObjectID="_1700138152" r:id="rId67"/>
        </w:object>
      </w:r>
      <w:r w:rsidR="0043714D">
        <w:rPr>
          <w:rFonts w:hint="eastAsia"/>
          <w:szCs w:val="21"/>
        </w:rPr>
        <w:t>．</w:t>
      </w:r>
      <w:r>
        <w:t xml:space="preserve">  </w:t>
      </w:r>
      <w:r w:rsidR="0043714D">
        <w:rPr>
          <w:rFonts w:hint="eastAsia"/>
        </w:rPr>
        <w:t xml:space="preserve">  </w:t>
      </w:r>
      <w:r>
        <w:t xml:space="preserve">  (D) </w:t>
      </w:r>
      <w:r w:rsidR="00F42E9F" w:rsidRPr="00F42E9F">
        <w:rPr>
          <w:position w:val="-24"/>
        </w:rPr>
        <w:object w:dxaOrig="580" w:dyaOrig="620">
          <v:shape id="_x0000_i1054" type="#_x0000_t75" style="width:28.8pt;height:31.3pt" o:ole="">
            <v:imagedata r:id="rId68" o:title=""/>
          </v:shape>
          <o:OLEObject Type="Embed" ProgID="Equation.DSMT4" ShapeID="_x0000_i1054" DrawAspect="Content" ObjectID="_1700138153" r:id="rId69"/>
        </w:object>
      </w:r>
      <w:r w:rsidR="0043714D">
        <w:rPr>
          <w:rFonts w:hint="eastAsia"/>
          <w:szCs w:val="21"/>
        </w:rPr>
        <w:t>．</w:t>
      </w:r>
    </w:p>
    <w:p w:rsidR="007C4574" w:rsidRDefault="007C4574" w:rsidP="00864EFA"/>
    <w:p w:rsidR="007C4574" w:rsidRDefault="007C4574" w:rsidP="00864EFA"/>
    <w:p w:rsidR="007C4574" w:rsidRPr="00E35729" w:rsidRDefault="00B95A82" w:rsidP="00864EFA">
      <w:pPr>
        <w:ind w:left="480" w:hangingChars="200" w:hanging="480"/>
        <w:rPr>
          <w:szCs w:val="21"/>
        </w:rPr>
      </w:pPr>
      <w:r>
        <w:rPr>
          <w:szCs w:val="21"/>
        </w:rPr>
        <w:t>(6)</w:t>
      </w:r>
      <w:r w:rsidR="007C4574" w:rsidRPr="007C4574">
        <w:rPr>
          <w:rStyle w:val="ae"/>
          <w:rFonts w:hint="eastAsia"/>
        </w:rPr>
        <w:t>【同试卷一第一</w:t>
      </w:r>
      <w:r w:rsidR="007C4574" w:rsidRPr="007C4574">
        <w:rPr>
          <w:rStyle w:val="ae"/>
        </w:rPr>
        <w:t>(</w:t>
      </w:r>
      <w:r w:rsidR="007C4574" w:rsidRPr="007C4574">
        <w:rPr>
          <w:rStyle w:val="ae"/>
          <w:rFonts w:hint="eastAsia"/>
        </w:rPr>
        <w:t>4</w:t>
      </w:r>
      <w:r w:rsidR="007C4574" w:rsidRPr="007C4574">
        <w:rPr>
          <w:rStyle w:val="ae"/>
        </w:rPr>
        <w:t>)</w:t>
      </w:r>
      <w:r w:rsidR="007C4574" w:rsidRPr="007C4574">
        <w:rPr>
          <w:rStyle w:val="ae"/>
          <w:rFonts w:hint="eastAsia"/>
        </w:rPr>
        <w:t>题】</w:t>
      </w:r>
      <w:r w:rsidR="007C4574" w:rsidRPr="00193648">
        <w:rPr>
          <w:rFonts w:hint="eastAsia"/>
          <w:szCs w:val="21"/>
        </w:rPr>
        <w:t>设</w:t>
      </w:r>
      <w:r w:rsidR="00F42E9F" w:rsidRPr="00025957">
        <w:rPr>
          <w:position w:val="-4"/>
        </w:rPr>
        <w:object w:dxaOrig="240" w:dyaOrig="240">
          <v:shape id="_x0000_i1055" type="#_x0000_t75" style="width:11.9pt;height:11.9pt" o:ole="">
            <v:imagedata r:id="rId70" o:title=""/>
          </v:shape>
          <o:OLEObject Type="Embed" ProgID="Equation.DSMT4" ShapeID="_x0000_i1055" DrawAspect="Content" ObjectID="_1700138154" r:id="rId71"/>
        </w:object>
      </w:r>
      <w:r w:rsidR="007C4574" w:rsidRPr="00193648">
        <w:rPr>
          <w:rFonts w:hint="eastAsia"/>
          <w:szCs w:val="21"/>
        </w:rPr>
        <w:t>是第一象限由曲线</w:t>
      </w:r>
      <w:r w:rsidR="00F42E9F" w:rsidRPr="00F42E9F">
        <w:rPr>
          <w:position w:val="-10"/>
        </w:rPr>
        <w:object w:dxaOrig="780" w:dyaOrig="320">
          <v:shape id="_x0000_i1056" type="#_x0000_t75" style="width:38.8pt;height:16.3pt" o:ole="">
            <v:imagedata r:id="rId72" o:title=""/>
          </v:shape>
          <o:OLEObject Type="Embed" ProgID="Equation.DSMT4" ShapeID="_x0000_i1056" DrawAspect="Content" ObjectID="_1700138155" r:id="rId73"/>
        </w:object>
      </w:r>
      <w:r w:rsidR="007C4574" w:rsidRPr="00193648">
        <w:rPr>
          <w:rFonts w:hint="eastAsia"/>
          <w:szCs w:val="21"/>
        </w:rPr>
        <w:t>，</w:t>
      </w:r>
      <w:r w:rsidR="00F42E9F" w:rsidRPr="00F42E9F">
        <w:rPr>
          <w:position w:val="-10"/>
        </w:rPr>
        <w:object w:dxaOrig="800" w:dyaOrig="320">
          <v:shape id="_x0000_i1057" type="#_x0000_t75" style="width:40.05pt;height:16.3pt" o:ole="">
            <v:imagedata r:id="rId74" o:title=""/>
          </v:shape>
          <o:OLEObject Type="Embed" ProgID="Equation.DSMT4" ShapeID="_x0000_i1057" DrawAspect="Content" ObjectID="_1700138156" r:id="rId75"/>
        </w:object>
      </w:r>
      <w:r w:rsidR="007C4574" w:rsidRPr="00193648">
        <w:rPr>
          <w:rFonts w:hint="eastAsia"/>
          <w:szCs w:val="21"/>
        </w:rPr>
        <w:t>，与直线</w:t>
      </w:r>
      <w:r w:rsidR="00F42E9F" w:rsidRPr="00F42E9F">
        <w:rPr>
          <w:position w:val="-10"/>
        </w:rPr>
        <w:object w:dxaOrig="600" w:dyaOrig="260">
          <v:shape id="_x0000_i1058" type="#_x0000_t75" style="width:30.05pt;height:13.15pt" o:ole="">
            <v:imagedata r:id="rId76" o:title=""/>
          </v:shape>
          <o:OLEObject Type="Embed" ProgID="Equation.DSMT4" ShapeID="_x0000_i1058" DrawAspect="Content" ObjectID="_1700138157" r:id="rId77"/>
        </w:object>
      </w:r>
      <w:r w:rsidR="007C4574" w:rsidRPr="00193648">
        <w:rPr>
          <w:rFonts w:hint="eastAsia"/>
          <w:szCs w:val="21"/>
        </w:rPr>
        <w:t>，</w:t>
      </w:r>
      <w:r w:rsidR="00F42E9F" w:rsidRPr="00F42E9F">
        <w:rPr>
          <w:position w:val="-10"/>
        </w:rPr>
        <w:object w:dxaOrig="880" w:dyaOrig="380">
          <v:shape id="_x0000_i1059" type="#_x0000_t75" style="width:43.85pt;height:18.8pt" o:ole="">
            <v:imagedata r:id="rId78" o:title=""/>
          </v:shape>
          <o:OLEObject Type="Embed" ProgID="Equation.DSMT4" ShapeID="_x0000_i1059" DrawAspect="Content" ObjectID="_1700138158" r:id="rId79"/>
        </w:object>
      </w:r>
      <w:r w:rsidR="007C4574" w:rsidRPr="00193648">
        <w:rPr>
          <w:rFonts w:hint="eastAsia"/>
          <w:szCs w:val="21"/>
        </w:rPr>
        <w:t>围成的平面区域，函数</w:t>
      </w:r>
      <w:r w:rsidR="00F42E9F" w:rsidRPr="00F42E9F">
        <w:rPr>
          <w:position w:val="-10"/>
        </w:rPr>
        <w:object w:dxaOrig="780" w:dyaOrig="320">
          <v:shape id="_x0000_i1060" type="#_x0000_t75" style="width:38.8pt;height:16.3pt" o:ole="">
            <v:imagedata r:id="rId80" o:title=""/>
          </v:shape>
          <o:OLEObject Type="Embed" ProgID="Equation.DSMT4" ShapeID="_x0000_i1060" DrawAspect="Content" ObjectID="_1700138159" r:id="rId81"/>
        </w:object>
      </w:r>
      <w:r w:rsidR="007C4574" w:rsidRPr="00193648">
        <w:rPr>
          <w:rFonts w:hint="eastAsia"/>
          <w:szCs w:val="21"/>
        </w:rPr>
        <w:t>在</w:t>
      </w:r>
      <w:r w:rsidR="00F42E9F" w:rsidRPr="00025957">
        <w:rPr>
          <w:position w:val="-4"/>
        </w:rPr>
        <w:object w:dxaOrig="240" w:dyaOrig="240">
          <v:shape id="_x0000_i1061" type="#_x0000_t75" style="width:11.9pt;height:11.9pt" o:ole="">
            <v:imagedata r:id="rId82" o:title=""/>
          </v:shape>
          <o:OLEObject Type="Embed" ProgID="Equation.DSMT4" ShapeID="_x0000_i1061" DrawAspect="Content" ObjectID="_1700138160" r:id="rId83"/>
        </w:object>
      </w:r>
      <w:r w:rsidR="007C4574" w:rsidRPr="00193648">
        <w:rPr>
          <w:rFonts w:hint="eastAsia"/>
          <w:szCs w:val="21"/>
        </w:rPr>
        <w:t>上连续，则</w:t>
      </w:r>
      <w:r w:rsidR="00F42E9F" w:rsidRPr="00F42E9F">
        <w:rPr>
          <w:position w:val="-18"/>
        </w:rPr>
        <w:object w:dxaOrig="1760" w:dyaOrig="480">
          <v:shape id="_x0000_i1062" type="#_x0000_t75" style="width:88.3pt;height:23.8pt" o:ole="">
            <v:imagedata r:id="rId84" o:title=""/>
          </v:shape>
          <o:OLEObject Type="Embed" ProgID="Equation.DSMT4" ShapeID="_x0000_i1062" DrawAspect="Content" ObjectID="_1700138161" r:id="rId85"/>
        </w:object>
      </w:r>
      <w:r w:rsidR="007C4574" w:rsidRPr="00E35729">
        <w:t>(</w:t>
      </w:r>
      <w:r w:rsidR="007C4574">
        <w:rPr>
          <w:rFonts w:hint="eastAsia"/>
        </w:rPr>
        <w:t xml:space="preserve"> </w:t>
      </w:r>
      <w:r w:rsidR="007C4574" w:rsidRPr="00E35729">
        <w:t xml:space="preserve">   )</w:t>
      </w:r>
    </w:p>
    <w:p w:rsidR="007C4574" w:rsidRDefault="007C4574" w:rsidP="00864EFA">
      <w:pPr>
        <w:ind w:firstLineChars="200" w:firstLine="480"/>
      </w:pPr>
      <w:r>
        <w:t>(A)</w:t>
      </w:r>
      <w:r w:rsidRPr="00193648">
        <w:t xml:space="preserve"> </w:t>
      </w:r>
      <w:r w:rsidR="00F42E9F" w:rsidRPr="00F42E9F">
        <w:rPr>
          <w:position w:val="-30"/>
        </w:rPr>
        <w:object w:dxaOrig="3140" w:dyaOrig="720">
          <v:shape id="_x0000_i1063" type="#_x0000_t75" style="width:157.15pt;height:36.3pt" o:ole="">
            <v:imagedata r:id="rId86" o:title=""/>
          </v:shape>
          <o:OLEObject Type="Embed" ProgID="Equation.DSMT4" ShapeID="_x0000_i1063" DrawAspect="Content" ObjectID="_1700138162" r:id="rId87"/>
        </w:object>
      </w:r>
      <w:r>
        <w:rPr>
          <w:rFonts w:hint="eastAsia"/>
        </w:rPr>
        <w:t>．</w:t>
      </w:r>
      <w:r>
        <w:rPr>
          <w:rFonts w:hint="eastAsia"/>
        </w:rPr>
        <w:tab/>
      </w:r>
      <w:r>
        <w:t>(B)</w:t>
      </w:r>
      <w:r w:rsidRPr="00193648">
        <w:t xml:space="preserve"> </w:t>
      </w:r>
      <w:r w:rsidR="00F42E9F" w:rsidRPr="00F42E9F">
        <w:rPr>
          <w:position w:val="-32"/>
        </w:rPr>
        <w:object w:dxaOrig="3240" w:dyaOrig="760">
          <v:shape id="_x0000_i1064" type="#_x0000_t75" style="width:162.15pt;height:38.2pt" o:ole="">
            <v:imagedata r:id="rId88" o:title=""/>
          </v:shape>
          <o:OLEObject Type="Embed" ProgID="Equation.DSMT4" ShapeID="_x0000_i1064" DrawAspect="Content" ObjectID="_1700138163" r:id="rId89"/>
        </w:object>
      </w:r>
      <w:r>
        <w:rPr>
          <w:rFonts w:hint="eastAsia"/>
        </w:rPr>
        <w:t>．</w:t>
      </w:r>
    </w:p>
    <w:p w:rsidR="007C4574" w:rsidRDefault="007C4574" w:rsidP="004B2519">
      <w:pPr>
        <w:ind w:firstLineChars="200" w:firstLine="480"/>
        <w:rPr>
          <w:szCs w:val="21"/>
        </w:rPr>
      </w:pPr>
      <w:r>
        <w:t>(C)</w:t>
      </w:r>
      <w:r w:rsidRPr="00193648">
        <w:t xml:space="preserve"> </w:t>
      </w:r>
      <w:r w:rsidR="00F42E9F" w:rsidRPr="00F42E9F">
        <w:rPr>
          <w:position w:val="-30"/>
        </w:rPr>
        <w:object w:dxaOrig="3040" w:dyaOrig="720">
          <v:shape id="_x0000_i1065" type="#_x0000_t75" style="width:152.15pt;height:36.3pt" o:ole="">
            <v:imagedata r:id="rId90" o:title=""/>
          </v:shape>
          <o:OLEObject Type="Embed" ProgID="Equation.DSMT4" ShapeID="_x0000_i1065" DrawAspect="Content" ObjectID="_1700138164" r:id="rId91"/>
        </w:object>
      </w:r>
      <w:r>
        <w:rPr>
          <w:rFonts w:hint="eastAsia"/>
          <w:szCs w:val="21"/>
        </w:rPr>
        <w:t>．</w:t>
      </w:r>
      <w:r>
        <w:rPr>
          <w:rFonts w:hint="eastAsia"/>
          <w:szCs w:val="21"/>
        </w:rPr>
        <w:tab/>
      </w:r>
      <w:r>
        <w:t>(D)</w:t>
      </w:r>
      <w:r w:rsidRPr="00193648">
        <w:t xml:space="preserve"> </w:t>
      </w:r>
      <w:r w:rsidR="00F42E9F" w:rsidRPr="00F42E9F">
        <w:rPr>
          <w:position w:val="-32"/>
        </w:rPr>
        <w:object w:dxaOrig="3140" w:dyaOrig="760">
          <v:shape id="_x0000_i1066" type="#_x0000_t75" style="width:157.15pt;height:38.2pt" o:ole="">
            <v:imagedata r:id="rId92" o:title=""/>
          </v:shape>
          <o:OLEObject Type="Embed" ProgID="Equation.DSMT4" ShapeID="_x0000_i1066" DrawAspect="Content" ObjectID="_1700138165" r:id="rId93"/>
        </w:object>
      </w:r>
      <w:r>
        <w:rPr>
          <w:rFonts w:hint="eastAsia"/>
          <w:szCs w:val="21"/>
        </w:rPr>
        <w:t>．</w:t>
      </w:r>
    </w:p>
    <w:p w:rsidR="007C4574" w:rsidRDefault="007C4574" w:rsidP="00864EFA">
      <w:pPr>
        <w:jc w:val="left"/>
        <w:rPr>
          <w:szCs w:val="21"/>
        </w:rPr>
      </w:pPr>
    </w:p>
    <w:p w:rsidR="004E63E3" w:rsidRDefault="004E63E3" w:rsidP="00864EFA">
      <w:pPr>
        <w:jc w:val="left"/>
        <w:rPr>
          <w:szCs w:val="21"/>
        </w:rPr>
      </w:pPr>
    </w:p>
    <w:p w:rsidR="00E9323B" w:rsidRDefault="00B95A82" w:rsidP="00864EFA">
      <w:pPr>
        <w:ind w:left="480" w:hangingChars="200" w:hanging="480"/>
        <w:rPr>
          <w:szCs w:val="21"/>
        </w:rPr>
      </w:pPr>
      <w:r>
        <w:rPr>
          <w:szCs w:val="21"/>
        </w:rPr>
        <w:t>(7)</w:t>
      </w:r>
      <w:r w:rsidR="00E9323B" w:rsidRPr="00CB0379">
        <w:rPr>
          <w:rStyle w:val="ae"/>
          <w:rFonts w:hint="eastAsia"/>
        </w:rPr>
        <w:t>【同试卷一第一</w:t>
      </w:r>
      <w:r w:rsidR="00E9323B" w:rsidRPr="00CB0379">
        <w:rPr>
          <w:rStyle w:val="ae"/>
        </w:rPr>
        <w:t>(</w:t>
      </w:r>
      <w:r w:rsidR="00E9323B" w:rsidRPr="00CB0379">
        <w:rPr>
          <w:rStyle w:val="ae"/>
          <w:rFonts w:hint="eastAsia"/>
        </w:rPr>
        <w:t>5</w:t>
      </w:r>
      <w:r w:rsidR="00E9323B" w:rsidRPr="00CB0379">
        <w:rPr>
          <w:rStyle w:val="ae"/>
        </w:rPr>
        <w:t>)</w:t>
      </w:r>
      <w:r w:rsidR="00E9323B" w:rsidRPr="00CB0379">
        <w:rPr>
          <w:rStyle w:val="ae"/>
          <w:rFonts w:hint="eastAsia"/>
        </w:rPr>
        <w:t>题】</w:t>
      </w:r>
      <w:r w:rsidR="00E9323B">
        <w:rPr>
          <w:szCs w:val="21"/>
        </w:rPr>
        <w:t>设矩阵</w:t>
      </w:r>
      <w:r w:rsidR="00F42E9F" w:rsidRPr="00F42E9F">
        <w:rPr>
          <w:position w:val="-50"/>
        </w:rPr>
        <w:object w:dxaOrig="1600" w:dyaOrig="1120">
          <v:shape id="_x0000_i1067" type="#_x0000_t75" style="width:80.15pt;height:55.7pt" o:ole="">
            <v:imagedata r:id="rId94" o:title=""/>
          </v:shape>
          <o:OLEObject Type="Embed" ProgID="Equation.DSMT4" ShapeID="_x0000_i1067" DrawAspect="Content" ObjectID="_1700138166" r:id="rId95"/>
        </w:object>
      </w:r>
      <w:r w:rsidR="00E9323B">
        <w:rPr>
          <w:rFonts w:hint="eastAsia"/>
          <w:szCs w:val="21"/>
        </w:rPr>
        <w:t>，</w:t>
      </w:r>
      <w:r w:rsidR="00F42E9F" w:rsidRPr="00F42E9F">
        <w:rPr>
          <w:position w:val="-50"/>
        </w:rPr>
        <w:object w:dxaOrig="900" w:dyaOrig="1120">
          <v:shape id="_x0000_i1068" type="#_x0000_t75" style="width:45.1pt;height:55.7pt" o:ole="">
            <v:imagedata r:id="rId96" o:title=""/>
          </v:shape>
          <o:OLEObject Type="Embed" ProgID="Equation.DSMT4" ShapeID="_x0000_i1068" DrawAspect="Content" ObjectID="_1700138167" r:id="rId97"/>
        </w:object>
      </w:r>
      <w:r w:rsidR="00E9323B">
        <w:rPr>
          <w:rFonts w:hint="eastAsia"/>
          <w:szCs w:val="21"/>
        </w:rPr>
        <w:t>．</w:t>
      </w:r>
      <w:r w:rsidR="00E9323B">
        <w:rPr>
          <w:szCs w:val="21"/>
        </w:rPr>
        <w:t>若集合</w:t>
      </w:r>
      <w:r w:rsidR="00F42E9F" w:rsidRPr="00F42E9F">
        <w:rPr>
          <w:position w:val="-16"/>
        </w:rPr>
        <w:object w:dxaOrig="960" w:dyaOrig="440">
          <v:shape id="_x0000_i1069" type="#_x0000_t75" style="width:48.2pt;height:21.9pt" o:ole="">
            <v:imagedata r:id="rId98" o:title=""/>
          </v:shape>
          <o:OLEObject Type="Embed" ProgID="Equation.DSMT4" ShapeID="_x0000_i1069" DrawAspect="Content" ObjectID="_1700138168" r:id="rId99"/>
        </w:object>
      </w:r>
      <w:r w:rsidR="00E9323B">
        <w:rPr>
          <w:szCs w:val="21"/>
        </w:rPr>
        <w:t>，则线性方程组</w:t>
      </w:r>
      <w:r w:rsidR="00F42E9F" w:rsidRPr="00F42E9F">
        <w:rPr>
          <w:position w:val="-6"/>
        </w:rPr>
        <w:object w:dxaOrig="700" w:dyaOrig="279">
          <v:shape id="_x0000_i1070" type="#_x0000_t75" style="width:35.05pt;height:13.75pt" o:ole="">
            <v:imagedata r:id="rId100" o:title=""/>
          </v:shape>
          <o:OLEObject Type="Embed" ProgID="Equation.DSMT4" ShapeID="_x0000_i1070" DrawAspect="Content" ObjectID="_1700138169" r:id="rId101"/>
        </w:object>
      </w:r>
      <w:r w:rsidR="00E9323B">
        <w:rPr>
          <w:szCs w:val="21"/>
        </w:rPr>
        <w:t>有无穷多解的充分必要条件为</w:t>
      </w:r>
      <w:r w:rsidR="00E9323B">
        <w:rPr>
          <w:szCs w:val="21"/>
        </w:rPr>
        <w:t xml:space="preserve">(  </w:t>
      </w:r>
      <w:r w:rsidR="00E9323B">
        <w:rPr>
          <w:rFonts w:hint="eastAsia"/>
          <w:szCs w:val="21"/>
        </w:rPr>
        <w:t xml:space="preserve"> </w:t>
      </w:r>
      <w:r w:rsidR="00E9323B">
        <w:rPr>
          <w:szCs w:val="21"/>
        </w:rPr>
        <w:t xml:space="preserve"> )</w:t>
      </w:r>
    </w:p>
    <w:p w:rsidR="00E9323B" w:rsidRDefault="00E9323B" w:rsidP="00864EFA">
      <w:pPr>
        <w:ind w:firstLineChars="200" w:firstLine="480"/>
      </w:pPr>
      <w:r>
        <w:t xml:space="preserve">(A) </w:t>
      </w:r>
      <w:r w:rsidR="00F42E9F" w:rsidRPr="00F42E9F">
        <w:rPr>
          <w:position w:val="-8"/>
        </w:rPr>
        <w:object w:dxaOrig="1200" w:dyaOrig="300">
          <v:shape id="_x0000_i1071" type="#_x0000_t75" style="width:60.1pt;height:15.05pt" o:ole="">
            <v:imagedata r:id="rId102" o:title=""/>
          </v:shape>
          <o:OLEObject Type="Embed" ProgID="Equation.DSMT4" ShapeID="_x0000_i1071" DrawAspect="Content" ObjectID="_1700138170" r:id="rId103"/>
        </w:object>
      </w:r>
      <w:r>
        <w:rPr>
          <w:rFonts w:hint="eastAsia"/>
          <w:szCs w:val="21"/>
        </w:rPr>
        <w:t>．</w:t>
      </w:r>
      <w:r>
        <w:rPr>
          <w:rFonts w:hint="eastAsia"/>
        </w:rPr>
        <w:tab/>
      </w:r>
      <w:r>
        <w:rPr>
          <w:rFonts w:hint="eastAsia"/>
        </w:rPr>
        <w:tab/>
      </w:r>
      <w:r>
        <w:rPr>
          <w:rFonts w:hint="eastAsia"/>
        </w:rPr>
        <w:tab/>
      </w:r>
      <w:r>
        <w:rPr>
          <w:rFonts w:hint="eastAsia"/>
        </w:rPr>
        <w:tab/>
      </w:r>
      <w:r>
        <w:rPr>
          <w:rFonts w:hint="eastAsia"/>
        </w:rPr>
        <w:tab/>
      </w:r>
      <w:r>
        <w:t xml:space="preserve">(B) </w:t>
      </w:r>
      <w:r w:rsidR="00F42E9F" w:rsidRPr="00F42E9F">
        <w:rPr>
          <w:position w:val="-8"/>
        </w:rPr>
        <w:object w:dxaOrig="1200" w:dyaOrig="300">
          <v:shape id="_x0000_i1072" type="#_x0000_t75" style="width:60.1pt;height:15.05pt" o:ole="">
            <v:imagedata r:id="rId104" o:title=""/>
          </v:shape>
          <o:OLEObject Type="Embed" ProgID="Equation.DSMT4" ShapeID="_x0000_i1072" DrawAspect="Content" ObjectID="_1700138171" r:id="rId105"/>
        </w:object>
      </w:r>
      <w:r>
        <w:rPr>
          <w:rFonts w:hint="eastAsia"/>
          <w:szCs w:val="21"/>
        </w:rPr>
        <w:t>．</w:t>
      </w:r>
    </w:p>
    <w:p w:rsidR="00E9323B" w:rsidRDefault="00E9323B" w:rsidP="00864EFA">
      <w:pPr>
        <w:ind w:firstLineChars="200" w:firstLine="480"/>
        <w:rPr>
          <w:szCs w:val="21"/>
        </w:rPr>
      </w:pPr>
      <w:r>
        <w:t>(C)</w:t>
      </w:r>
      <w:r>
        <w:rPr>
          <w:szCs w:val="21"/>
        </w:rPr>
        <w:t xml:space="preserve"> </w:t>
      </w:r>
      <w:r w:rsidR="00F42E9F" w:rsidRPr="00F42E9F">
        <w:rPr>
          <w:position w:val="-8"/>
        </w:rPr>
        <w:object w:dxaOrig="1200" w:dyaOrig="300">
          <v:shape id="_x0000_i1073" type="#_x0000_t75" style="width:60.1pt;height:15.05pt" o:ole="">
            <v:imagedata r:id="rId106" o:title=""/>
          </v:shape>
          <o:OLEObject Type="Embed" ProgID="Equation.DSMT4" ShapeID="_x0000_i1073" DrawAspect="Content" ObjectID="_1700138172" r:id="rId107"/>
        </w:object>
      </w:r>
      <w:r>
        <w:rPr>
          <w:rFonts w:hint="eastAsia"/>
          <w:szCs w:val="21"/>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t xml:space="preserve">(D) </w:t>
      </w:r>
      <w:r w:rsidR="00F42E9F" w:rsidRPr="00F42E9F">
        <w:rPr>
          <w:position w:val="-8"/>
        </w:rPr>
        <w:object w:dxaOrig="1200" w:dyaOrig="300">
          <v:shape id="_x0000_i1074" type="#_x0000_t75" style="width:60.1pt;height:15.05pt" o:ole="">
            <v:imagedata r:id="rId108" o:title=""/>
          </v:shape>
          <o:OLEObject Type="Embed" ProgID="Equation.DSMT4" ShapeID="_x0000_i1074" DrawAspect="Content" ObjectID="_1700138173" r:id="rId109"/>
        </w:object>
      </w:r>
      <w:r>
        <w:rPr>
          <w:rFonts w:hint="eastAsia"/>
          <w:szCs w:val="21"/>
        </w:rPr>
        <w:t>．</w:t>
      </w:r>
    </w:p>
    <w:p w:rsidR="00E9323B" w:rsidRDefault="00E9323B" w:rsidP="00864EFA">
      <w:pPr>
        <w:ind w:right="840"/>
        <w:rPr>
          <w:szCs w:val="21"/>
        </w:rPr>
      </w:pPr>
    </w:p>
    <w:p w:rsidR="00E9323B" w:rsidRDefault="00E9323B" w:rsidP="00864EFA">
      <w:pPr>
        <w:ind w:left="480" w:hangingChars="200" w:hanging="480"/>
        <w:jc w:val="left"/>
        <w:rPr>
          <w:szCs w:val="21"/>
        </w:rPr>
      </w:pPr>
    </w:p>
    <w:p w:rsidR="001B143E" w:rsidRPr="00E35729" w:rsidRDefault="00B95A82" w:rsidP="00864EFA">
      <w:pPr>
        <w:ind w:left="480" w:hangingChars="200" w:hanging="480"/>
      </w:pPr>
      <w:r>
        <w:rPr>
          <w:szCs w:val="21"/>
        </w:rPr>
        <w:t>(8)</w:t>
      </w:r>
      <w:r w:rsidR="001B143E" w:rsidRPr="004F3F17">
        <w:rPr>
          <w:rStyle w:val="ae"/>
          <w:rFonts w:hint="eastAsia"/>
        </w:rPr>
        <w:t>【同试卷一第一</w:t>
      </w:r>
      <w:r w:rsidR="001B143E" w:rsidRPr="004F3F17">
        <w:rPr>
          <w:rStyle w:val="ae"/>
        </w:rPr>
        <w:t>(</w:t>
      </w:r>
      <w:r w:rsidR="001B143E" w:rsidRPr="004F3F17">
        <w:rPr>
          <w:rStyle w:val="ae"/>
          <w:rFonts w:hint="eastAsia"/>
        </w:rPr>
        <w:t>6</w:t>
      </w:r>
      <w:r w:rsidR="001B143E" w:rsidRPr="004F3F17">
        <w:rPr>
          <w:rStyle w:val="ae"/>
        </w:rPr>
        <w:t>)</w:t>
      </w:r>
      <w:r w:rsidR="001B143E" w:rsidRPr="004F3F17">
        <w:rPr>
          <w:rStyle w:val="ae"/>
          <w:rFonts w:hint="eastAsia"/>
        </w:rPr>
        <w:t>题】</w:t>
      </w:r>
      <w:r w:rsidR="001B143E">
        <w:rPr>
          <w:rFonts w:hint="eastAsia"/>
          <w:szCs w:val="21"/>
        </w:rPr>
        <w:t>设二次型</w:t>
      </w:r>
      <w:r w:rsidR="00F42E9F" w:rsidRPr="00F42E9F">
        <w:rPr>
          <w:position w:val="-14"/>
        </w:rPr>
        <w:object w:dxaOrig="1240" w:dyaOrig="400">
          <v:shape id="_x0000_i1075" type="#_x0000_t75" style="width:62pt;height:20.05pt" o:ole="">
            <v:imagedata r:id="rId110" o:title=""/>
          </v:shape>
          <o:OLEObject Type="Embed" ProgID="Equation.DSMT4" ShapeID="_x0000_i1075" DrawAspect="Content" ObjectID="_1700138174" r:id="rId111"/>
        </w:object>
      </w:r>
      <w:r w:rsidR="001B143E">
        <w:rPr>
          <w:rFonts w:hint="eastAsia"/>
          <w:szCs w:val="21"/>
        </w:rPr>
        <w:t>在</w:t>
      </w:r>
      <w:r w:rsidR="001B143E">
        <w:rPr>
          <w:szCs w:val="21"/>
        </w:rPr>
        <w:t>正交</w:t>
      </w:r>
      <w:r w:rsidR="001B143E">
        <w:rPr>
          <w:rFonts w:hint="eastAsia"/>
          <w:szCs w:val="21"/>
        </w:rPr>
        <w:t>变换</w:t>
      </w:r>
      <w:r w:rsidR="001B143E">
        <w:rPr>
          <w:szCs w:val="21"/>
        </w:rPr>
        <w:t>为</w:t>
      </w:r>
      <w:r w:rsidR="00F42E9F" w:rsidRPr="00F42E9F">
        <w:rPr>
          <w:position w:val="-10"/>
        </w:rPr>
        <w:object w:dxaOrig="700" w:dyaOrig="300">
          <v:shape id="_x0000_i1076" type="#_x0000_t75" style="width:35.05pt;height:15.05pt" o:ole="">
            <v:imagedata r:id="rId112" o:title=""/>
          </v:shape>
          <o:OLEObject Type="Embed" ProgID="Equation.DSMT4" ShapeID="_x0000_i1076" DrawAspect="Content" ObjectID="_1700138175" r:id="rId113"/>
        </w:object>
      </w:r>
      <w:r w:rsidR="001B143E">
        <w:rPr>
          <w:rFonts w:hint="eastAsia"/>
          <w:szCs w:val="21"/>
        </w:rPr>
        <w:t>下</w:t>
      </w:r>
      <w:r w:rsidR="001B143E">
        <w:rPr>
          <w:szCs w:val="21"/>
        </w:rPr>
        <w:t>的标准</w:t>
      </w:r>
      <w:r w:rsidR="001B143E">
        <w:rPr>
          <w:rFonts w:hint="eastAsia"/>
          <w:szCs w:val="21"/>
        </w:rPr>
        <w:t>形</w:t>
      </w:r>
      <w:r w:rsidR="001B143E">
        <w:rPr>
          <w:szCs w:val="21"/>
        </w:rPr>
        <w:t>为</w:t>
      </w:r>
      <w:r w:rsidR="00F42E9F" w:rsidRPr="00F42E9F">
        <w:rPr>
          <w:position w:val="-12"/>
        </w:rPr>
        <w:object w:dxaOrig="1359" w:dyaOrig="380">
          <v:shape id="_x0000_i1077" type="#_x0000_t75" style="width:68.25pt;height:18.8pt" o:ole="">
            <v:imagedata r:id="rId114" o:title=""/>
          </v:shape>
          <o:OLEObject Type="Embed" ProgID="Equation.DSMT4" ShapeID="_x0000_i1077" DrawAspect="Content" ObjectID="_1700138176" r:id="rId115"/>
        </w:object>
      </w:r>
      <w:r w:rsidR="001B143E">
        <w:rPr>
          <w:rFonts w:hint="eastAsia"/>
          <w:szCs w:val="21"/>
        </w:rPr>
        <w:t>，</w:t>
      </w:r>
      <w:r w:rsidR="001B143E">
        <w:rPr>
          <w:szCs w:val="21"/>
        </w:rPr>
        <w:t>其中</w:t>
      </w:r>
      <w:r w:rsidR="00F42E9F" w:rsidRPr="00F42E9F">
        <w:rPr>
          <w:position w:val="-14"/>
        </w:rPr>
        <w:object w:dxaOrig="1380" w:dyaOrig="400">
          <v:shape id="_x0000_i1078" type="#_x0000_t75" style="width:68.85pt;height:20.05pt" o:ole="">
            <v:imagedata r:id="rId116" o:title=""/>
          </v:shape>
          <o:OLEObject Type="Embed" ProgID="Equation.DSMT4" ShapeID="_x0000_i1078" DrawAspect="Content" ObjectID="_1700138177" r:id="rId117"/>
        </w:object>
      </w:r>
      <w:r w:rsidR="001B143E">
        <w:rPr>
          <w:rFonts w:hint="eastAsia"/>
          <w:szCs w:val="21"/>
        </w:rPr>
        <w:t>，</w:t>
      </w:r>
      <w:r w:rsidR="001B143E">
        <w:rPr>
          <w:szCs w:val="21"/>
        </w:rPr>
        <w:t>若</w:t>
      </w:r>
      <w:r w:rsidR="00F42E9F" w:rsidRPr="00F42E9F">
        <w:rPr>
          <w:position w:val="-14"/>
        </w:rPr>
        <w:object w:dxaOrig="1520" w:dyaOrig="400">
          <v:shape id="_x0000_i1079" type="#_x0000_t75" style="width:75.75pt;height:20.05pt" o:ole="">
            <v:imagedata r:id="rId118" o:title=""/>
          </v:shape>
          <o:OLEObject Type="Embed" ProgID="Equation.DSMT4" ShapeID="_x0000_i1079" DrawAspect="Content" ObjectID="_1700138178" r:id="rId119"/>
        </w:object>
      </w:r>
      <w:r w:rsidR="001B143E">
        <w:rPr>
          <w:rFonts w:hint="eastAsia"/>
          <w:szCs w:val="21"/>
        </w:rPr>
        <w:t>，</w:t>
      </w:r>
      <w:r w:rsidR="001B143E">
        <w:rPr>
          <w:szCs w:val="21"/>
        </w:rPr>
        <w:t>则</w:t>
      </w:r>
      <w:r w:rsidR="00F42E9F" w:rsidRPr="00F42E9F">
        <w:rPr>
          <w:position w:val="-14"/>
        </w:rPr>
        <w:object w:dxaOrig="1240" w:dyaOrig="400">
          <v:shape id="_x0000_i1080" type="#_x0000_t75" style="width:62pt;height:20.05pt" o:ole="">
            <v:imagedata r:id="rId120" o:title=""/>
          </v:shape>
          <o:OLEObject Type="Embed" ProgID="Equation.DSMT4" ShapeID="_x0000_i1080" DrawAspect="Content" ObjectID="_1700138179" r:id="rId121"/>
        </w:object>
      </w:r>
      <w:r w:rsidR="001B143E">
        <w:rPr>
          <w:rFonts w:hint="eastAsia"/>
        </w:rPr>
        <w:t>在</w:t>
      </w:r>
      <w:r w:rsidR="001B143E">
        <w:t>正交变换</w:t>
      </w:r>
      <w:r w:rsidR="00F42E9F" w:rsidRPr="00F42E9F">
        <w:rPr>
          <w:position w:val="-10"/>
        </w:rPr>
        <w:object w:dxaOrig="700" w:dyaOrig="320">
          <v:shape id="_x0000_i1081" type="#_x0000_t75" style="width:35.05pt;height:16.3pt" o:ole="">
            <v:imagedata r:id="rId122" o:title=""/>
          </v:shape>
          <o:OLEObject Type="Embed" ProgID="Equation.DSMT4" ShapeID="_x0000_i1081" DrawAspect="Content" ObjectID="_1700138180" r:id="rId123"/>
        </w:object>
      </w:r>
      <w:r w:rsidR="001B143E">
        <w:rPr>
          <w:rFonts w:hint="eastAsia"/>
        </w:rPr>
        <w:t>下</w:t>
      </w:r>
      <w:r w:rsidR="001B143E">
        <w:t>的标准形为</w:t>
      </w:r>
      <w:r w:rsidR="001B143E" w:rsidRPr="004E12A6">
        <w:rPr>
          <w:szCs w:val="21"/>
        </w:rPr>
        <w:t xml:space="preserve">(   </w:t>
      </w:r>
      <w:r w:rsidR="001B143E">
        <w:rPr>
          <w:rFonts w:hint="eastAsia"/>
          <w:szCs w:val="21"/>
        </w:rPr>
        <w:t xml:space="preserve"> </w:t>
      </w:r>
      <w:r w:rsidR="001B143E" w:rsidRPr="004E12A6">
        <w:rPr>
          <w:szCs w:val="21"/>
        </w:rPr>
        <w:t>)</w:t>
      </w:r>
    </w:p>
    <w:p w:rsidR="001B143E" w:rsidRPr="004E12A6" w:rsidRDefault="001B143E" w:rsidP="00864EFA">
      <w:pPr>
        <w:ind w:firstLineChars="200" w:firstLine="480"/>
      </w:pPr>
      <w:r w:rsidRPr="004E12A6">
        <w:t xml:space="preserve">(A) </w:t>
      </w:r>
      <w:r w:rsidR="00F42E9F" w:rsidRPr="00F42E9F">
        <w:rPr>
          <w:position w:val="-12"/>
        </w:rPr>
        <w:object w:dxaOrig="1359" w:dyaOrig="380">
          <v:shape id="_x0000_i1082" type="#_x0000_t75" style="width:68.25pt;height:18.8pt" o:ole="">
            <v:imagedata r:id="rId124" o:title=""/>
          </v:shape>
          <o:OLEObject Type="Embed" ProgID="Equation.DSMT4" ShapeID="_x0000_i1082" DrawAspect="Content" ObjectID="_1700138181" r:id="rId125"/>
        </w:object>
      </w:r>
      <w:r>
        <w:rPr>
          <w:rFonts w:hint="eastAsia"/>
        </w:rPr>
        <w:t>．</w:t>
      </w:r>
      <w:r>
        <w:rPr>
          <w:rFonts w:hint="eastAsia"/>
        </w:rPr>
        <w:tab/>
      </w:r>
      <w:r>
        <w:rPr>
          <w:rFonts w:hint="eastAsia"/>
        </w:rPr>
        <w:tab/>
      </w:r>
      <w:r>
        <w:rPr>
          <w:rFonts w:hint="eastAsia"/>
        </w:rPr>
        <w:tab/>
      </w:r>
      <w:r>
        <w:rPr>
          <w:rFonts w:hint="eastAsia"/>
        </w:rPr>
        <w:tab/>
      </w:r>
      <w:r>
        <w:rPr>
          <w:rFonts w:hint="eastAsia"/>
        </w:rPr>
        <w:tab/>
      </w:r>
      <w:r w:rsidRPr="004E12A6">
        <w:t>(B)</w:t>
      </w:r>
      <w:r w:rsidRPr="0022159B">
        <w:t xml:space="preserve"> </w:t>
      </w:r>
      <w:r w:rsidR="00F42E9F" w:rsidRPr="00F42E9F">
        <w:rPr>
          <w:position w:val="-12"/>
        </w:rPr>
        <w:object w:dxaOrig="1359" w:dyaOrig="380">
          <v:shape id="_x0000_i1083" type="#_x0000_t75" style="width:68.25pt;height:18.8pt" o:ole="">
            <v:imagedata r:id="rId126" o:title=""/>
          </v:shape>
          <o:OLEObject Type="Embed" ProgID="Equation.DSMT4" ShapeID="_x0000_i1083" DrawAspect="Content" ObjectID="_1700138182" r:id="rId127"/>
        </w:object>
      </w:r>
      <w:r>
        <w:rPr>
          <w:rFonts w:hint="eastAsia"/>
        </w:rPr>
        <w:t>．</w:t>
      </w:r>
    </w:p>
    <w:p w:rsidR="001B143E" w:rsidRPr="00DD28C5" w:rsidRDefault="001B143E" w:rsidP="00864EFA">
      <w:pPr>
        <w:ind w:firstLineChars="200" w:firstLine="480"/>
        <w:rPr>
          <w:szCs w:val="21"/>
        </w:rPr>
      </w:pPr>
      <w:r w:rsidRPr="004E12A6">
        <w:t>(C)</w:t>
      </w:r>
      <w:r w:rsidRPr="004E12A6">
        <w:rPr>
          <w:szCs w:val="21"/>
        </w:rPr>
        <w:t xml:space="preserve"> </w:t>
      </w:r>
      <w:r w:rsidR="00F42E9F" w:rsidRPr="00F42E9F">
        <w:rPr>
          <w:position w:val="-12"/>
        </w:rPr>
        <w:object w:dxaOrig="1359" w:dyaOrig="380">
          <v:shape id="_x0000_i1084" type="#_x0000_t75" style="width:68.25pt;height:18.8pt" o:ole="">
            <v:imagedata r:id="rId128" o:title=""/>
          </v:shape>
          <o:OLEObject Type="Embed" ProgID="Equation.DSMT4" ShapeID="_x0000_i1084" DrawAspect="Content" ObjectID="_1700138183" r:id="rId129"/>
        </w:object>
      </w:r>
      <w:r>
        <w:rPr>
          <w:rFonts w:hint="eastAsia"/>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00651E30">
        <w:rPr>
          <w:rFonts w:hint="eastAsia"/>
          <w:szCs w:val="21"/>
        </w:rPr>
        <w:tab/>
      </w:r>
      <w:r w:rsidRPr="004E12A6">
        <w:t xml:space="preserve">(D) </w:t>
      </w:r>
      <w:r w:rsidR="00F42E9F" w:rsidRPr="00F42E9F">
        <w:rPr>
          <w:position w:val="-12"/>
        </w:rPr>
        <w:object w:dxaOrig="1359" w:dyaOrig="380">
          <v:shape id="_x0000_i1085" type="#_x0000_t75" style="width:68.25pt;height:18.8pt" o:ole="">
            <v:imagedata r:id="rId130" o:title=""/>
          </v:shape>
          <o:OLEObject Type="Embed" ProgID="Equation.DSMT4" ShapeID="_x0000_i1085" DrawAspect="Content" ObjectID="_1700138184" r:id="rId131"/>
        </w:object>
      </w:r>
      <w:r>
        <w:rPr>
          <w:rFonts w:hint="eastAsia"/>
        </w:rPr>
        <w:t>．</w:t>
      </w:r>
    </w:p>
    <w:p w:rsidR="00EF0183" w:rsidRDefault="00EF0183" w:rsidP="00864EFA"/>
    <w:p w:rsidR="00EF0183" w:rsidRDefault="00EF0183" w:rsidP="00864EFA"/>
    <w:p w:rsidR="00EF0183" w:rsidRDefault="00EF0183" w:rsidP="00864EFA">
      <w:pPr>
        <w:pStyle w:val="1"/>
      </w:pPr>
      <w:r>
        <w:rPr>
          <w:rFonts w:hint="eastAsia"/>
        </w:rPr>
        <w:t>二、填空题（9～14小题，每小题4分，共24分）</w:t>
      </w:r>
    </w:p>
    <w:p w:rsidR="00EF0183" w:rsidRDefault="00EF0183" w:rsidP="00864EFA"/>
    <w:p w:rsidR="00EF0183" w:rsidRPr="00160D33" w:rsidRDefault="00EF0183" w:rsidP="00864EFA"/>
    <w:p w:rsidR="00B95A82" w:rsidRDefault="00B95A82" w:rsidP="00864EFA">
      <w:pPr>
        <w:ind w:left="480" w:hangingChars="200" w:hanging="480"/>
        <w:jc w:val="left"/>
        <w:rPr>
          <w:u w:val="single"/>
        </w:rPr>
      </w:pPr>
      <w:r>
        <w:t xml:space="preserve">(9) </w:t>
      </w:r>
      <w:r w:rsidR="00B34888">
        <w:rPr>
          <w:rFonts w:hint="eastAsia"/>
        </w:rPr>
        <w:t>设</w:t>
      </w:r>
      <w:r w:rsidR="00F42E9F" w:rsidRPr="00F42E9F">
        <w:rPr>
          <w:position w:val="-30"/>
        </w:rPr>
        <w:object w:dxaOrig="1400" w:dyaOrig="720">
          <v:shape id="_x0000_i1086" type="#_x0000_t75" style="width:70.1pt;height:36.3pt" o:ole="">
            <v:imagedata r:id="rId132" o:title=""/>
          </v:shape>
          <o:OLEObject Type="Embed" ProgID="Equation.DSMT4" ShapeID="_x0000_i1086" DrawAspect="Content" ObjectID="_1700138185" r:id="rId133"/>
        </w:object>
      </w:r>
      <w:r>
        <w:t>则</w:t>
      </w:r>
      <w:r w:rsidR="00F42E9F" w:rsidRPr="00F42E9F">
        <w:rPr>
          <w:position w:val="-24"/>
        </w:rPr>
        <w:object w:dxaOrig="980" w:dyaOrig="660">
          <v:shape id="_x0000_i1087" type="#_x0000_t75" style="width:48.85pt;height:33.2pt" o:ole="">
            <v:imagedata r:id="rId134" o:title=""/>
          </v:shape>
          <o:OLEObject Type="Embed" ProgID="Equation.DSMT4" ShapeID="_x0000_i1087" DrawAspect="Content" ObjectID="_1700138186" r:id="rId135"/>
        </w:object>
      </w:r>
      <w:r w:rsidR="009A2054">
        <w:rPr>
          <w:u w:val="single"/>
        </w:rPr>
        <w:t xml:space="preserve">        </w:t>
      </w:r>
      <w:r w:rsidR="009A2054" w:rsidRPr="009A2054">
        <w:rPr>
          <w:rFonts w:hint="eastAsia"/>
        </w:rPr>
        <w:t>．</w:t>
      </w:r>
    </w:p>
    <w:p w:rsidR="00A51535" w:rsidRDefault="00A51535" w:rsidP="00864EFA"/>
    <w:p w:rsidR="00A51535" w:rsidRDefault="00A51535" w:rsidP="00864EFA"/>
    <w:p w:rsidR="00A51535" w:rsidRDefault="00B95A82" w:rsidP="004B2519">
      <w:pPr>
        <w:ind w:left="480" w:hangingChars="200" w:hanging="480"/>
        <w:jc w:val="left"/>
      </w:pPr>
      <w:r>
        <w:t>(10)</w:t>
      </w:r>
      <w:r w:rsidR="00A51535">
        <w:rPr>
          <w:rFonts w:hint="eastAsia"/>
        </w:rPr>
        <w:t xml:space="preserve"> </w:t>
      </w:r>
      <w:r>
        <w:t>函数</w:t>
      </w:r>
      <w:r w:rsidR="00F42E9F" w:rsidRPr="00F42E9F">
        <w:rPr>
          <w:position w:val="-10"/>
        </w:rPr>
        <w:object w:dxaOrig="1300" w:dyaOrig="360">
          <v:shape id="_x0000_i1088" type="#_x0000_t75" style="width:65.1pt;height:18.15pt" o:ole="">
            <v:imagedata r:id="rId136" o:title=""/>
          </v:shape>
          <o:OLEObject Type="Embed" ProgID="Equation.DSMT4" ShapeID="_x0000_i1088" DrawAspect="Content" ObjectID="_1700138187" r:id="rId137"/>
        </w:object>
      </w:r>
      <w:r>
        <w:t>在</w:t>
      </w:r>
      <w:r w:rsidR="00F42E9F" w:rsidRPr="00F42E9F">
        <w:rPr>
          <w:position w:val="-6"/>
        </w:rPr>
        <w:object w:dxaOrig="560" w:dyaOrig="279">
          <v:shape id="_x0000_i1089" type="#_x0000_t75" style="width:28.15pt;height:13.75pt" o:ole="">
            <v:imagedata r:id="rId138" o:title=""/>
          </v:shape>
          <o:OLEObject Type="Embed" ProgID="Equation.DSMT4" ShapeID="_x0000_i1089" DrawAspect="Content" ObjectID="_1700138188" r:id="rId139"/>
        </w:object>
      </w:r>
      <w:r>
        <w:t>处的</w:t>
      </w:r>
      <w:r w:rsidR="00F42E9F" w:rsidRPr="00025957">
        <w:rPr>
          <w:position w:val="-4"/>
        </w:rPr>
        <w:object w:dxaOrig="200" w:dyaOrig="200">
          <v:shape id="_x0000_i1090" type="#_x0000_t75" style="width:10pt;height:10pt" o:ole="">
            <v:imagedata r:id="rId140" o:title=""/>
          </v:shape>
          <o:OLEObject Type="Embed" ProgID="Equation.DSMT4" ShapeID="_x0000_i1090" DrawAspect="Content" ObjectID="_1700138189" r:id="rId141"/>
        </w:object>
      </w:r>
      <w:r>
        <w:t>阶导数</w:t>
      </w:r>
      <w:r w:rsidR="00F42E9F" w:rsidRPr="00F42E9F">
        <w:rPr>
          <w:position w:val="-10"/>
        </w:rPr>
        <w:object w:dxaOrig="920" w:dyaOrig="360">
          <v:shape id="_x0000_i1091" type="#_x0000_t75" style="width:45.7pt;height:18.15pt" o:ole="">
            <v:imagedata r:id="rId142" o:title=""/>
          </v:shape>
          <o:OLEObject Type="Embed" ProgID="Equation.DSMT4" ShapeID="_x0000_i1091" DrawAspect="Content" ObjectID="_1700138190" r:id="rId143"/>
        </w:object>
      </w:r>
      <w:r w:rsidR="009A2054">
        <w:rPr>
          <w:u w:val="single"/>
        </w:rPr>
        <w:t xml:space="preserve">        </w:t>
      </w:r>
      <w:r w:rsidR="009A2054" w:rsidRPr="009A2054">
        <w:rPr>
          <w:rFonts w:hint="eastAsia"/>
        </w:rPr>
        <w:t>．</w:t>
      </w:r>
    </w:p>
    <w:p w:rsidR="00A51535" w:rsidRDefault="00A51535" w:rsidP="00864EFA"/>
    <w:p w:rsidR="00B34888" w:rsidRDefault="00B34888" w:rsidP="00864EFA"/>
    <w:p w:rsidR="00B95A82" w:rsidRDefault="00B95A82" w:rsidP="00864EFA">
      <w:pPr>
        <w:ind w:left="480" w:hangingChars="200" w:hanging="480"/>
        <w:jc w:val="left"/>
        <w:rPr>
          <w:u w:val="single"/>
        </w:rPr>
      </w:pPr>
      <w:r>
        <w:t xml:space="preserve">(11) </w:t>
      </w:r>
      <w:r>
        <w:t>设</w:t>
      </w:r>
      <w:r w:rsidR="00F42E9F" w:rsidRPr="00F42E9F">
        <w:rPr>
          <w:position w:val="-14"/>
        </w:rPr>
        <w:object w:dxaOrig="580" w:dyaOrig="400">
          <v:shape id="_x0000_i1092" type="#_x0000_t75" style="width:28.8pt;height:20.05pt" o:ole="">
            <v:imagedata r:id="rId144" o:title=""/>
          </v:shape>
          <o:OLEObject Type="Embed" ProgID="Equation.DSMT4" ShapeID="_x0000_i1092" DrawAspect="Content" ObjectID="_1700138191" r:id="rId145"/>
        </w:object>
      </w:r>
      <w:r>
        <w:t>连续，</w:t>
      </w:r>
      <w:r w:rsidR="00F42E9F" w:rsidRPr="00F42E9F">
        <w:rPr>
          <w:position w:val="-18"/>
        </w:rPr>
        <w:object w:dxaOrig="1920" w:dyaOrig="560">
          <v:shape id="_x0000_i1093" type="#_x0000_t75" style="width:95.8pt;height:28.15pt" o:ole="">
            <v:imagedata r:id="rId146" o:title=""/>
          </v:shape>
          <o:OLEObject Type="Embed" ProgID="Equation.DSMT4" ShapeID="_x0000_i1093" DrawAspect="Content" ObjectID="_1700138192" r:id="rId147"/>
        </w:object>
      </w:r>
      <w:r>
        <w:t>，若</w:t>
      </w:r>
      <w:r w:rsidR="00F42E9F" w:rsidRPr="00F42E9F">
        <w:rPr>
          <w:position w:val="-14"/>
        </w:rPr>
        <w:object w:dxaOrig="880" w:dyaOrig="400">
          <v:shape id="_x0000_i1094" type="#_x0000_t75" style="width:43.85pt;height:20.05pt" o:ole="">
            <v:imagedata r:id="rId148" o:title=""/>
          </v:shape>
          <o:OLEObject Type="Embed" ProgID="Equation.DSMT4" ShapeID="_x0000_i1094" DrawAspect="Content" ObjectID="_1700138193" r:id="rId149"/>
        </w:object>
      </w:r>
      <w:r w:rsidR="00B34888">
        <w:rPr>
          <w:rFonts w:hint="eastAsia"/>
        </w:rPr>
        <w:t>，</w:t>
      </w:r>
      <w:r w:rsidR="00F42E9F" w:rsidRPr="00F42E9F">
        <w:rPr>
          <w:position w:val="-14"/>
        </w:rPr>
        <w:object w:dxaOrig="940" w:dyaOrig="400">
          <v:shape id="_x0000_i1095" type="#_x0000_t75" style="width:46.95pt;height:20.05pt" o:ole="">
            <v:imagedata r:id="rId150" o:title=""/>
          </v:shape>
          <o:OLEObject Type="Embed" ProgID="Equation.DSMT4" ShapeID="_x0000_i1095" DrawAspect="Content" ObjectID="_1700138194" r:id="rId151"/>
        </w:object>
      </w:r>
      <w:r>
        <w:t>，则</w:t>
      </w:r>
      <w:r w:rsidR="00F42E9F" w:rsidRPr="00F42E9F">
        <w:rPr>
          <w:position w:val="-14"/>
        </w:rPr>
        <w:object w:dxaOrig="740" w:dyaOrig="400">
          <v:shape id="_x0000_i1096" type="#_x0000_t75" style="width:36.95pt;height:20.05pt" o:ole="">
            <v:imagedata r:id="rId152" o:title=""/>
          </v:shape>
          <o:OLEObject Type="Embed" ProgID="Equation.DSMT4" ShapeID="_x0000_i1096" DrawAspect="Content" ObjectID="_1700138195" r:id="rId153"/>
        </w:object>
      </w:r>
      <w:r w:rsidR="009A2054">
        <w:rPr>
          <w:u w:val="single"/>
        </w:rPr>
        <w:t xml:space="preserve">        </w:t>
      </w:r>
      <w:r w:rsidR="009A2054" w:rsidRPr="009A2054">
        <w:rPr>
          <w:rFonts w:hint="eastAsia"/>
        </w:rPr>
        <w:t>．</w:t>
      </w:r>
    </w:p>
    <w:p w:rsidR="00A51535" w:rsidRDefault="00A51535" w:rsidP="00864EFA"/>
    <w:p w:rsidR="00A51535" w:rsidRDefault="00A51535" w:rsidP="00864EFA"/>
    <w:p w:rsidR="00B95A82" w:rsidRDefault="00B95A82" w:rsidP="00864EFA">
      <w:pPr>
        <w:ind w:left="480" w:hangingChars="200" w:hanging="480"/>
        <w:jc w:val="left"/>
      </w:pPr>
      <w:r>
        <w:t>(12)</w:t>
      </w:r>
      <w:r w:rsidR="00A51535">
        <w:rPr>
          <w:rFonts w:hint="eastAsia"/>
        </w:rPr>
        <w:t xml:space="preserve"> </w:t>
      </w:r>
      <w:r>
        <w:t>设函数</w:t>
      </w:r>
      <w:r w:rsidR="00F42E9F" w:rsidRPr="00F42E9F">
        <w:rPr>
          <w:position w:val="-10"/>
        </w:rPr>
        <w:object w:dxaOrig="940" w:dyaOrig="320">
          <v:shape id="_x0000_i1097" type="#_x0000_t75" style="width:46.95pt;height:16.3pt" o:ole="">
            <v:imagedata r:id="rId154" o:title=""/>
          </v:shape>
          <o:OLEObject Type="Embed" ProgID="Equation.DSMT4" ShapeID="_x0000_i1097" DrawAspect="Content" ObjectID="_1700138196" r:id="rId155"/>
        </w:object>
      </w:r>
      <w:r>
        <w:t>是微分方程</w:t>
      </w:r>
      <w:r w:rsidR="00F42E9F" w:rsidRPr="00F42E9F">
        <w:rPr>
          <w:position w:val="-10"/>
        </w:rPr>
        <w:object w:dxaOrig="1560" w:dyaOrig="320">
          <v:shape id="_x0000_i1098" type="#_x0000_t75" style="width:78.25pt;height:16.3pt" o:ole="">
            <v:imagedata r:id="rId156" o:title=""/>
          </v:shape>
          <o:OLEObject Type="Embed" ProgID="Equation.DSMT4" ShapeID="_x0000_i1098" DrawAspect="Content" ObjectID="_1700138197" r:id="rId157"/>
        </w:object>
      </w:r>
      <w:r>
        <w:t>的解，且在</w:t>
      </w:r>
      <w:r w:rsidR="00F42E9F" w:rsidRPr="00F42E9F">
        <w:rPr>
          <w:position w:val="-6"/>
        </w:rPr>
        <w:object w:dxaOrig="560" w:dyaOrig="279">
          <v:shape id="_x0000_i1099" type="#_x0000_t75" style="width:28.15pt;height:13.75pt" o:ole="">
            <v:imagedata r:id="rId158" o:title=""/>
          </v:shape>
          <o:OLEObject Type="Embed" ProgID="Equation.DSMT4" ShapeID="_x0000_i1099" DrawAspect="Content" ObjectID="_1700138198" r:id="rId159"/>
        </w:object>
      </w:r>
      <w:r>
        <w:t>处</w:t>
      </w:r>
      <w:r w:rsidR="00F42E9F" w:rsidRPr="00F42E9F">
        <w:rPr>
          <w:position w:val="-10"/>
        </w:rPr>
        <w:object w:dxaOrig="540" w:dyaOrig="320">
          <v:shape id="_x0000_i1100" type="#_x0000_t75" style="width:26.9pt;height:16.3pt" o:ole="">
            <v:imagedata r:id="rId160" o:title=""/>
          </v:shape>
          <o:OLEObject Type="Embed" ProgID="Equation.DSMT4" ShapeID="_x0000_i1100" DrawAspect="Content" ObjectID="_1700138199" r:id="rId161"/>
        </w:object>
      </w:r>
      <w:r>
        <w:t>取得极值</w:t>
      </w:r>
      <w:r w:rsidR="00F42E9F" w:rsidRPr="00F42E9F">
        <w:rPr>
          <w:position w:val="-6"/>
        </w:rPr>
        <w:object w:dxaOrig="180" w:dyaOrig="279">
          <v:shape id="_x0000_i1101" type="#_x0000_t75" style="width:8.75pt;height:13.75pt" o:ole="">
            <v:imagedata r:id="rId162" o:title=""/>
          </v:shape>
          <o:OLEObject Type="Embed" ProgID="Equation.DSMT4" ShapeID="_x0000_i1101" DrawAspect="Content" ObjectID="_1700138200" r:id="rId163"/>
        </w:object>
      </w:r>
      <w:r>
        <w:t>，则</w:t>
      </w:r>
      <w:r w:rsidR="00F42E9F" w:rsidRPr="00F42E9F">
        <w:rPr>
          <w:position w:val="-10"/>
        </w:rPr>
        <w:object w:dxaOrig="540" w:dyaOrig="320">
          <v:shape id="_x0000_i1102" type="#_x0000_t75" style="width:26.9pt;height:16.3pt" o:ole="">
            <v:imagedata r:id="rId164" o:title=""/>
          </v:shape>
          <o:OLEObject Type="Embed" ProgID="Equation.DSMT4" ShapeID="_x0000_i1102" DrawAspect="Content" ObjectID="_1700138201" r:id="rId165"/>
        </w:object>
      </w:r>
      <w:r>
        <w:t>=</w:t>
      </w:r>
      <w:r w:rsidR="009A2054">
        <w:rPr>
          <w:u w:val="single"/>
        </w:rPr>
        <w:t xml:space="preserve">        </w:t>
      </w:r>
      <w:r w:rsidR="009A2054" w:rsidRPr="009A2054">
        <w:rPr>
          <w:rFonts w:hint="eastAsia"/>
        </w:rPr>
        <w:t>．</w:t>
      </w:r>
    </w:p>
    <w:p w:rsidR="00A51535" w:rsidRDefault="00A51535" w:rsidP="00864EFA"/>
    <w:p w:rsidR="00A51535" w:rsidRDefault="00A51535" w:rsidP="00864EFA"/>
    <w:p w:rsidR="00B95A82" w:rsidRDefault="00B95A82" w:rsidP="00864EFA">
      <w:pPr>
        <w:ind w:left="480" w:hangingChars="200" w:hanging="480"/>
        <w:jc w:val="left"/>
      </w:pPr>
      <w:r>
        <w:t>(13)</w:t>
      </w:r>
      <w:r w:rsidR="00A51535">
        <w:rPr>
          <w:rFonts w:hint="eastAsia"/>
        </w:rPr>
        <w:t xml:space="preserve"> </w:t>
      </w:r>
      <w:r>
        <w:t>若函数</w:t>
      </w:r>
      <w:r w:rsidR="00F42E9F" w:rsidRPr="00F42E9F">
        <w:rPr>
          <w:position w:val="-14"/>
        </w:rPr>
        <w:object w:dxaOrig="1140" w:dyaOrig="400">
          <v:shape id="_x0000_i1103" type="#_x0000_t75" style="width:56.95pt;height:20.05pt" o:ole="">
            <v:imagedata r:id="rId166" o:title=""/>
          </v:shape>
          <o:OLEObject Type="Embed" ProgID="Equation.DSMT4" ShapeID="_x0000_i1103" DrawAspect="Content" ObjectID="_1700138202" r:id="rId167"/>
        </w:object>
      </w:r>
      <w:r>
        <w:t>由方程</w:t>
      </w:r>
      <w:r w:rsidR="00F42E9F" w:rsidRPr="00F42E9F">
        <w:rPr>
          <w:position w:val="-10"/>
        </w:rPr>
        <w:object w:dxaOrig="1680" w:dyaOrig="360">
          <v:shape id="_x0000_i1104" type="#_x0000_t75" style="width:83.9pt;height:18.15pt" o:ole="">
            <v:imagedata r:id="rId168" o:title=""/>
          </v:shape>
          <o:OLEObject Type="Embed" ProgID="Equation.DSMT4" ShapeID="_x0000_i1104" DrawAspect="Content" ObjectID="_1700138203" r:id="rId169"/>
        </w:object>
      </w:r>
      <w:r>
        <w:t>确定，则</w:t>
      </w:r>
      <w:r w:rsidR="00F42E9F" w:rsidRPr="00F42E9F">
        <w:rPr>
          <w:position w:val="-20"/>
        </w:rPr>
        <w:object w:dxaOrig="880" w:dyaOrig="520">
          <v:shape id="_x0000_i1105" type="#_x0000_t75" style="width:43.85pt;height:26.3pt" o:ole="">
            <v:imagedata r:id="rId170" o:title=""/>
          </v:shape>
          <o:OLEObject Type="Embed" ProgID="Equation.DSMT4" ShapeID="_x0000_i1105" DrawAspect="Content" ObjectID="_1700138204" r:id="rId171"/>
        </w:object>
      </w:r>
      <w:r w:rsidR="009A2054">
        <w:rPr>
          <w:u w:val="single"/>
        </w:rPr>
        <w:t xml:space="preserve">        </w:t>
      </w:r>
      <w:r w:rsidR="009A2054" w:rsidRPr="009A2054">
        <w:rPr>
          <w:rFonts w:hint="eastAsia"/>
        </w:rPr>
        <w:t>．</w:t>
      </w:r>
    </w:p>
    <w:p w:rsidR="00A51535" w:rsidRDefault="00A51535" w:rsidP="00864EFA"/>
    <w:p w:rsidR="00A51535" w:rsidRDefault="00A51535" w:rsidP="00864EFA"/>
    <w:p w:rsidR="00B95A82" w:rsidRDefault="00B95A82" w:rsidP="003215F9">
      <w:pPr>
        <w:ind w:left="480" w:hangingChars="200" w:hanging="480"/>
        <w:jc w:val="left"/>
        <w:textAlignment w:val="center"/>
      </w:pPr>
      <w:r w:rsidRPr="003215F9">
        <w:t xml:space="preserve">(14) </w:t>
      </w:r>
      <w:r w:rsidRPr="003215F9">
        <w:t>若</w:t>
      </w:r>
      <w:r w:rsidR="00F42E9F" w:rsidRPr="00025957">
        <w:rPr>
          <w:position w:val="-4"/>
        </w:rPr>
        <w:object w:dxaOrig="180" w:dyaOrig="279">
          <v:shape id="_x0000_i1106" type="#_x0000_t75" style="width:8.75pt;height:13.75pt" o:ole="">
            <v:imagedata r:id="rId172" o:title=""/>
          </v:shape>
          <o:OLEObject Type="Embed" ProgID="Equation.DSMT4" ShapeID="_x0000_i1106" DrawAspect="Content" ObjectID="_1700138205" r:id="rId173"/>
        </w:object>
      </w:r>
      <w:r w:rsidRPr="003215F9">
        <w:t>阶矩阵</w:t>
      </w:r>
      <w:r w:rsidR="00F42E9F" w:rsidRPr="00025957">
        <w:rPr>
          <w:position w:val="-4"/>
        </w:rPr>
        <w:object w:dxaOrig="240" w:dyaOrig="260">
          <v:shape id="_x0000_i1107" type="#_x0000_t75" style="width:11.9pt;height:13.15pt" o:ole="">
            <v:imagedata r:id="rId174" o:title=""/>
          </v:shape>
          <o:OLEObject Type="Embed" ProgID="Equation.DSMT4" ShapeID="_x0000_i1107" DrawAspect="Content" ObjectID="_1700138206" r:id="rId175"/>
        </w:object>
      </w:r>
      <w:r w:rsidRPr="003215F9">
        <w:t>的特征值为</w:t>
      </w:r>
      <w:r w:rsidR="00F42E9F" w:rsidRPr="00025957">
        <w:rPr>
          <w:position w:val="-4"/>
        </w:rPr>
        <w:object w:dxaOrig="700" w:dyaOrig="300">
          <v:shape id="_x0000_i1108" type="#_x0000_t75" style="width:35.05pt;height:15.05pt" o:ole="">
            <v:imagedata r:id="rId176" o:title=""/>
          </v:shape>
          <o:OLEObject Type="Embed" ProgID="Equation.DSMT4" ShapeID="_x0000_i1108" DrawAspect="Content" ObjectID="_1700138207" r:id="rId177"/>
        </w:object>
      </w:r>
      <w:r w:rsidR="00FE702D">
        <w:rPr>
          <w:rFonts w:hint="eastAsia"/>
        </w:rPr>
        <w:t>，</w:t>
      </w:r>
      <w:r w:rsidR="00F42E9F" w:rsidRPr="00025957">
        <w:rPr>
          <w:position w:val="-4"/>
        </w:rPr>
        <w:object w:dxaOrig="1440" w:dyaOrig="300">
          <v:shape id="_x0000_i1109" type="#_x0000_t75" style="width:1in;height:15.05pt" o:ole="">
            <v:imagedata r:id="rId178" o:title=""/>
          </v:shape>
          <o:OLEObject Type="Embed" ProgID="Equation.DSMT4" ShapeID="_x0000_i1109" DrawAspect="Content" ObjectID="_1700138208" r:id="rId179"/>
        </w:object>
      </w:r>
      <w:r w:rsidR="00FE702D">
        <w:rPr>
          <w:rFonts w:hint="eastAsia"/>
        </w:rPr>
        <w:t>，</w:t>
      </w:r>
      <w:r w:rsidRPr="003215F9">
        <w:t>其中</w:t>
      </w:r>
      <w:r w:rsidR="00F42E9F" w:rsidRPr="00025957">
        <w:rPr>
          <w:position w:val="-4"/>
        </w:rPr>
        <w:object w:dxaOrig="220" w:dyaOrig="240">
          <v:shape id="_x0000_i1110" type="#_x0000_t75" style="width:11.25pt;height:11.9pt" o:ole="">
            <v:imagedata r:id="rId180" o:title=""/>
          </v:shape>
          <o:OLEObject Type="Embed" ProgID="Equation.DSMT4" ShapeID="_x0000_i1110" DrawAspect="Content" ObjectID="_1700138209" r:id="rId181"/>
        </w:object>
      </w:r>
      <w:r w:rsidRPr="003215F9">
        <w:t>为</w:t>
      </w:r>
      <w:r w:rsidR="00F42E9F" w:rsidRPr="00025957">
        <w:rPr>
          <w:position w:val="-4"/>
        </w:rPr>
        <w:object w:dxaOrig="180" w:dyaOrig="279">
          <v:shape id="_x0000_i1111" type="#_x0000_t75" style="width:8.75pt;height:13.75pt" o:ole="">
            <v:imagedata r:id="rId182" o:title=""/>
          </v:shape>
          <o:OLEObject Type="Embed" ProgID="Equation.DSMT4" ShapeID="_x0000_i1111" DrawAspect="Content" ObjectID="_1700138210" r:id="rId183"/>
        </w:object>
      </w:r>
      <w:r w:rsidRPr="003215F9">
        <w:t>阶单位阵，则行列式</w:t>
      </w:r>
      <w:r w:rsidR="00F42E9F" w:rsidRPr="00025957">
        <w:rPr>
          <w:position w:val="-4"/>
        </w:rPr>
        <w:object w:dxaOrig="480" w:dyaOrig="400">
          <v:shape id="_x0000_i1112" type="#_x0000_t75" style="width:23.8pt;height:20.05pt" o:ole="">
            <v:imagedata r:id="rId184" o:title=""/>
          </v:shape>
          <o:OLEObject Type="Embed" ProgID="Equation.DSMT4" ShapeID="_x0000_i1112" DrawAspect="Content" ObjectID="_1700138211" r:id="rId185"/>
        </w:object>
      </w:r>
      <w:r w:rsidR="009A2054" w:rsidRPr="00A411EA">
        <w:rPr>
          <w:u w:val="single"/>
        </w:rPr>
        <w:t xml:space="preserve">        </w:t>
      </w:r>
      <w:r w:rsidR="009A2054" w:rsidRPr="00A411EA">
        <w:rPr>
          <w:rFonts w:hint="eastAsia"/>
        </w:rPr>
        <w:t>．</w:t>
      </w:r>
    </w:p>
    <w:p w:rsidR="00EF0183" w:rsidRPr="003215F9" w:rsidRDefault="00EF0183" w:rsidP="00864EFA"/>
    <w:p w:rsidR="00EF0183" w:rsidRDefault="00EF0183" w:rsidP="00864EFA"/>
    <w:p w:rsidR="00EF0183" w:rsidRDefault="00EF0183" w:rsidP="00864EFA">
      <w:pPr>
        <w:pStyle w:val="1"/>
      </w:pPr>
      <w:r>
        <w:rPr>
          <w:rFonts w:hint="eastAsia"/>
        </w:rPr>
        <w:t>三、解答题（15~23题，共94分）</w:t>
      </w:r>
    </w:p>
    <w:p w:rsidR="00EF0183" w:rsidRDefault="00EF0183" w:rsidP="00864EFA"/>
    <w:p w:rsidR="00EF0183" w:rsidRPr="00160D33" w:rsidRDefault="00EF0183" w:rsidP="00864EFA"/>
    <w:p w:rsidR="003948D8" w:rsidRDefault="003948D8" w:rsidP="00864EFA">
      <w:pPr>
        <w:rPr>
          <w:szCs w:val="21"/>
        </w:rPr>
      </w:pPr>
      <w:r>
        <w:rPr>
          <w:szCs w:val="21"/>
        </w:rPr>
        <w:t>(15)</w:t>
      </w:r>
      <w:r>
        <w:rPr>
          <w:rFonts w:hint="eastAsia"/>
          <w:szCs w:val="21"/>
        </w:rPr>
        <w:t>（</w:t>
      </w:r>
      <w:r w:rsidRPr="004E12A6">
        <w:rPr>
          <w:szCs w:val="21"/>
        </w:rPr>
        <w:t>本题满分</w:t>
      </w:r>
      <w:r w:rsidRPr="003948D8">
        <w:rPr>
          <w:rFonts w:hint="eastAsia"/>
        </w:rPr>
        <w:t>10</w:t>
      </w:r>
      <w:r w:rsidRPr="004E12A6">
        <w:rPr>
          <w:szCs w:val="21"/>
        </w:rPr>
        <w:t>分</w:t>
      </w:r>
      <w:r>
        <w:rPr>
          <w:rFonts w:hint="eastAsia"/>
          <w:szCs w:val="21"/>
        </w:rPr>
        <w:t>）</w:t>
      </w:r>
      <w:r w:rsidRPr="003948D8">
        <w:rPr>
          <w:rStyle w:val="ae"/>
          <w:rFonts w:hint="eastAsia"/>
        </w:rPr>
        <w:t>【同试卷一第三</w:t>
      </w:r>
      <w:r w:rsidRPr="003948D8">
        <w:rPr>
          <w:rStyle w:val="ae"/>
          <w:rFonts w:hint="eastAsia"/>
        </w:rPr>
        <w:t>(15)</w:t>
      </w:r>
      <w:r w:rsidRPr="003948D8">
        <w:rPr>
          <w:rStyle w:val="ae"/>
          <w:rFonts w:hint="eastAsia"/>
        </w:rPr>
        <w:t>题】</w:t>
      </w:r>
    </w:p>
    <w:p w:rsidR="003948D8" w:rsidRDefault="003948D8" w:rsidP="00864EFA">
      <w:pPr>
        <w:ind w:leftChars="200" w:left="480"/>
        <w:rPr>
          <w:szCs w:val="21"/>
        </w:rPr>
      </w:pPr>
      <w:r>
        <w:rPr>
          <w:rFonts w:hint="eastAsia"/>
          <w:szCs w:val="21"/>
        </w:rPr>
        <w:t>设</w:t>
      </w:r>
      <w:r>
        <w:rPr>
          <w:szCs w:val="21"/>
        </w:rPr>
        <w:t>函数</w:t>
      </w:r>
      <w:r w:rsidR="00F42E9F" w:rsidRPr="00F42E9F">
        <w:rPr>
          <w:position w:val="-14"/>
        </w:rPr>
        <w:object w:dxaOrig="3060" w:dyaOrig="400">
          <v:shape id="_x0000_i1113" type="#_x0000_t75" style="width:152.75pt;height:20.05pt" o:ole="">
            <v:imagedata r:id="rId186" o:title=""/>
          </v:shape>
          <o:OLEObject Type="Embed" ProgID="Equation.DSMT4" ShapeID="_x0000_i1113" DrawAspect="Content" ObjectID="_1700138212" r:id="rId187"/>
        </w:object>
      </w:r>
      <w:r>
        <w:rPr>
          <w:rFonts w:hint="eastAsia"/>
        </w:rPr>
        <w:t>，</w:t>
      </w:r>
      <w:r w:rsidR="00F42E9F" w:rsidRPr="00F42E9F">
        <w:rPr>
          <w:position w:val="-10"/>
        </w:rPr>
        <w:object w:dxaOrig="1080" w:dyaOrig="360">
          <v:shape id="_x0000_i1114" type="#_x0000_t75" style="width:53.85pt;height:18.15pt" o:ole="">
            <v:imagedata r:id="rId188" o:title=""/>
          </v:shape>
          <o:OLEObject Type="Embed" ProgID="Equation.DSMT4" ShapeID="_x0000_i1114" DrawAspect="Content" ObjectID="_1700138213" r:id="rId189"/>
        </w:object>
      </w:r>
      <w:r>
        <w:rPr>
          <w:rFonts w:hint="eastAsia"/>
        </w:rPr>
        <w:t>，</w:t>
      </w:r>
      <w:r>
        <w:t>若</w:t>
      </w:r>
      <w:r w:rsidR="00F42E9F" w:rsidRPr="00F42E9F">
        <w:rPr>
          <w:position w:val="-14"/>
        </w:rPr>
        <w:object w:dxaOrig="580" w:dyaOrig="400">
          <v:shape id="_x0000_i1115" type="#_x0000_t75" style="width:28.8pt;height:20.05pt" o:ole="">
            <v:imagedata r:id="rId190" o:title=""/>
          </v:shape>
          <o:OLEObject Type="Embed" ProgID="Equation.DSMT4" ShapeID="_x0000_i1115" DrawAspect="Content" ObjectID="_1700138214" r:id="rId191"/>
        </w:object>
      </w:r>
      <w:r>
        <w:rPr>
          <w:rFonts w:hint="eastAsia"/>
        </w:rPr>
        <w:t>与</w:t>
      </w:r>
      <w:r w:rsidR="00F42E9F" w:rsidRPr="00F42E9F">
        <w:rPr>
          <w:position w:val="-14"/>
        </w:rPr>
        <w:object w:dxaOrig="560" w:dyaOrig="400">
          <v:shape id="_x0000_i1116" type="#_x0000_t75" style="width:28.15pt;height:20.05pt" o:ole="">
            <v:imagedata r:id="rId192" o:title=""/>
          </v:shape>
          <o:OLEObject Type="Embed" ProgID="Equation.DSMT4" ShapeID="_x0000_i1116" DrawAspect="Content" ObjectID="_1700138215" r:id="rId193"/>
        </w:object>
      </w:r>
      <w:r>
        <w:rPr>
          <w:rFonts w:hint="eastAsia"/>
        </w:rPr>
        <w:t>在</w:t>
      </w:r>
      <w:r w:rsidR="00F42E9F" w:rsidRPr="00F42E9F">
        <w:rPr>
          <w:position w:val="-6"/>
        </w:rPr>
        <w:object w:dxaOrig="660" w:dyaOrig="279">
          <v:shape id="_x0000_i1117" type="#_x0000_t75" style="width:33.2pt;height:13.75pt" o:ole="">
            <v:imagedata r:id="rId194" o:title=""/>
          </v:shape>
          <o:OLEObject Type="Embed" ProgID="Equation.DSMT4" ShapeID="_x0000_i1117" DrawAspect="Content" ObjectID="_1700138216" r:id="rId195"/>
        </w:object>
      </w:r>
      <w:r>
        <w:rPr>
          <w:rFonts w:hint="eastAsia"/>
        </w:rPr>
        <w:t>是等价</w:t>
      </w:r>
      <w:r>
        <w:t>无穷小，求</w:t>
      </w:r>
      <w:r w:rsidR="00F42E9F" w:rsidRPr="00F42E9F">
        <w:rPr>
          <w:position w:val="-8"/>
        </w:rPr>
        <w:object w:dxaOrig="600" w:dyaOrig="300">
          <v:shape id="_x0000_i1118" type="#_x0000_t75" style="width:30.05pt;height:15.05pt" o:ole="">
            <v:imagedata r:id="rId196" o:title=""/>
          </v:shape>
          <o:OLEObject Type="Embed" ProgID="Equation.DSMT4" ShapeID="_x0000_i1118" DrawAspect="Content" ObjectID="_1700138217" r:id="rId197"/>
        </w:object>
      </w:r>
      <w:r>
        <w:rPr>
          <w:rFonts w:hint="eastAsia"/>
        </w:rPr>
        <w:t>的值．</w:t>
      </w:r>
    </w:p>
    <w:p w:rsidR="003948D8" w:rsidRDefault="003948D8" w:rsidP="00864EFA">
      <w:pPr>
        <w:rPr>
          <w:szCs w:val="21"/>
        </w:rPr>
      </w:pPr>
    </w:p>
    <w:p w:rsidR="003948D8" w:rsidRDefault="003948D8" w:rsidP="00864EFA">
      <w:pPr>
        <w:jc w:val="left"/>
        <w:rPr>
          <w:szCs w:val="21"/>
        </w:rPr>
      </w:pPr>
    </w:p>
    <w:p w:rsidR="00B95A82" w:rsidRDefault="00711B91" w:rsidP="00864EFA">
      <w:pPr>
        <w:ind w:left="480" w:hangingChars="200" w:hanging="480"/>
        <w:jc w:val="left"/>
        <w:rPr>
          <w:szCs w:val="21"/>
        </w:rPr>
      </w:pPr>
      <w:r>
        <w:rPr>
          <w:szCs w:val="21"/>
        </w:rPr>
        <w:t>(16)</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864EFA">
      <w:pPr>
        <w:ind w:leftChars="200" w:left="480"/>
        <w:jc w:val="left"/>
        <w:rPr>
          <w:szCs w:val="21"/>
        </w:rPr>
      </w:pPr>
      <w:r>
        <w:rPr>
          <w:szCs w:val="21"/>
        </w:rPr>
        <w:t>设</w:t>
      </w:r>
      <w:r w:rsidR="00F42E9F" w:rsidRPr="00F42E9F">
        <w:rPr>
          <w:position w:val="-6"/>
        </w:rPr>
        <w:object w:dxaOrig="580" w:dyaOrig="279">
          <v:shape id="_x0000_i1119" type="#_x0000_t75" style="width:28.8pt;height:13.75pt" o:ole="">
            <v:imagedata r:id="rId198" o:title=""/>
          </v:shape>
          <o:OLEObject Type="Embed" ProgID="Equation.DSMT4" ShapeID="_x0000_i1119" DrawAspect="Content" ObjectID="_1700138218" r:id="rId199"/>
        </w:object>
      </w:r>
      <w:r>
        <w:rPr>
          <w:szCs w:val="21"/>
        </w:rPr>
        <w:t>，</w:t>
      </w:r>
      <w:r w:rsidR="00F42E9F" w:rsidRPr="00025957">
        <w:rPr>
          <w:position w:val="-4"/>
        </w:rPr>
        <w:object w:dxaOrig="240" w:dyaOrig="240">
          <v:shape id="_x0000_i1120" type="#_x0000_t75" style="width:11.9pt;height:11.9pt" o:ole="">
            <v:imagedata r:id="rId200" o:title=""/>
          </v:shape>
          <o:OLEObject Type="Embed" ProgID="Equation.DSMT4" ShapeID="_x0000_i1120" DrawAspect="Content" ObjectID="_1700138219" r:id="rId201"/>
        </w:object>
      </w:r>
      <w:r>
        <w:rPr>
          <w:szCs w:val="21"/>
        </w:rPr>
        <w:t>是由曲线段</w:t>
      </w:r>
      <w:r w:rsidR="00F42E9F" w:rsidRPr="00F42E9F">
        <w:rPr>
          <w:position w:val="-10"/>
        </w:rPr>
        <w:object w:dxaOrig="1100" w:dyaOrig="320">
          <v:shape id="_x0000_i1121" type="#_x0000_t75" style="width:55.1pt;height:16.3pt" o:ole="">
            <v:imagedata r:id="rId202" o:title=""/>
          </v:shape>
          <o:OLEObject Type="Embed" ProgID="Equation.DSMT4" ShapeID="_x0000_i1121" DrawAspect="Content" ObjectID="_1700138220" r:id="rId203"/>
        </w:object>
      </w:r>
      <w:r w:rsidR="00D43D1D">
        <w:rPr>
          <w:rFonts w:hint="eastAsia"/>
        </w:rPr>
        <w:t>（</w:t>
      </w:r>
      <w:r w:rsidR="00F42E9F" w:rsidRPr="00F42E9F">
        <w:rPr>
          <w:position w:val="-24"/>
        </w:rPr>
        <w:object w:dxaOrig="980" w:dyaOrig="620">
          <v:shape id="_x0000_i1122" type="#_x0000_t75" style="width:48.85pt;height:31.3pt" o:ole="">
            <v:imagedata r:id="rId204" o:title=""/>
          </v:shape>
          <o:OLEObject Type="Embed" ProgID="Equation.DSMT4" ShapeID="_x0000_i1122" DrawAspect="Content" ObjectID="_1700138221" r:id="rId205"/>
        </w:object>
      </w:r>
      <w:r w:rsidR="00D43D1D">
        <w:rPr>
          <w:rFonts w:hint="eastAsia"/>
          <w:szCs w:val="21"/>
        </w:rPr>
        <w:t>）</w:t>
      </w:r>
      <w:r>
        <w:rPr>
          <w:szCs w:val="21"/>
        </w:rPr>
        <w:t>及直线</w:t>
      </w:r>
      <w:r w:rsidR="00F42E9F" w:rsidRPr="00F42E9F">
        <w:rPr>
          <w:position w:val="-10"/>
        </w:rPr>
        <w:object w:dxaOrig="580" w:dyaOrig="320">
          <v:shape id="_x0000_i1123" type="#_x0000_t75" style="width:28.8pt;height:16.3pt" o:ole="">
            <v:imagedata r:id="rId206" o:title=""/>
          </v:shape>
          <o:OLEObject Type="Embed" ProgID="Equation.DSMT4" ShapeID="_x0000_i1123" DrawAspect="Content" ObjectID="_1700138222" r:id="rId207"/>
        </w:object>
      </w:r>
      <w:r>
        <w:rPr>
          <w:szCs w:val="21"/>
        </w:rPr>
        <w:t>，</w:t>
      </w:r>
      <w:r w:rsidR="00F42E9F" w:rsidRPr="00F42E9F">
        <w:rPr>
          <w:position w:val="-24"/>
        </w:rPr>
        <w:object w:dxaOrig="639" w:dyaOrig="620">
          <v:shape id="_x0000_i1124" type="#_x0000_t75" style="width:31.95pt;height:31.3pt" o:ole="">
            <v:imagedata r:id="rId208" o:title=""/>
          </v:shape>
          <o:OLEObject Type="Embed" ProgID="Equation.DSMT4" ShapeID="_x0000_i1124" DrawAspect="Content" ObjectID="_1700138223" r:id="rId209"/>
        </w:object>
      </w:r>
      <w:r>
        <w:rPr>
          <w:szCs w:val="21"/>
        </w:rPr>
        <w:t>所围成的平面区域，</w:t>
      </w:r>
      <w:r w:rsidR="00F42E9F" w:rsidRPr="00F42E9F">
        <w:rPr>
          <w:position w:val="-12"/>
        </w:rPr>
        <w:object w:dxaOrig="260" w:dyaOrig="360">
          <v:shape id="_x0000_i1125" type="#_x0000_t75" style="width:13.15pt;height:18.15pt" o:ole="">
            <v:imagedata r:id="rId210" o:title=""/>
          </v:shape>
          <o:OLEObject Type="Embed" ProgID="Equation.DSMT4" ShapeID="_x0000_i1125" DrawAspect="Content" ObjectID="_1700138224" r:id="rId211"/>
        </w:object>
      </w:r>
      <w:r>
        <w:rPr>
          <w:szCs w:val="21"/>
        </w:rPr>
        <w:t>，</w:t>
      </w:r>
      <w:r w:rsidR="00F42E9F" w:rsidRPr="00F42E9F">
        <w:rPr>
          <w:position w:val="-12"/>
        </w:rPr>
        <w:object w:dxaOrig="260" w:dyaOrig="360">
          <v:shape id="_x0000_i1126" type="#_x0000_t75" style="width:13.15pt;height:18.15pt" o:ole="">
            <v:imagedata r:id="rId212" o:title=""/>
          </v:shape>
          <o:OLEObject Type="Embed" ProgID="Equation.DSMT4" ShapeID="_x0000_i1126" DrawAspect="Content" ObjectID="_1700138225" r:id="rId213"/>
        </w:object>
      </w:r>
      <w:r>
        <w:rPr>
          <w:szCs w:val="21"/>
        </w:rPr>
        <w:t>分别表示</w:t>
      </w:r>
      <w:r w:rsidR="00F42E9F" w:rsidRPr="00025957">
        <w:rPr>
          <w:position w:val="-4"/>
        </w:rPr>
        <w:object w:dxaOrig="240" w:dyaOrig="240">
          <v:shape id="_x0000_i1127" type="#_x0000_t75" style="width:11.9pt;height:11.9pt" o:ole="">
            <v:imagedata r:id="rId214" o:title=""/>
          </v:shape>
          <o:OLEObject Type="Embed" ProgID="Equation.DSMT4" ShapeID="_x0000_i1127" DrawAspect="Content" ObjectID="_1700138226" r:id="rId215"/>
        </w:object>
      </w:r>
      <w:r>
        <w:rPr>
          <w:szCs w:val="21"/>
        </w:rPr>
        <w:t>绕</w:t>
      </w:r>
      <w:r w:rsidR="00F42E9F" w:rsidRPr="00025957">
        <w:rPr>
          <w:position w:val="-4"/>
        </w:rPr>
        <w:object w:dxaOrig="200" w:dyaOrig="200">
          <v:shape id="_x0000_i1128" type="#_x0000_t75" style="width:10pt;height:10pt" o:ole="">
            <v:imagedata r:id="rId216" o:title=""/>
          </v:shape>
          <o:OLEObject Type="Embed" ProgID="Equation.DSMT4" ShapeID="_x0000_i1128" DrawAspect="Content" ObjectID="_1700138227" r:id="rId217"/>
        </w:object>
      </w:r>
      <w:r>
        <w:rPr>
          <w:szCs w:val="21"/>
        </w:rPr>
        <w:t>轴与绕</w:t>
      </w:r>
      <w:r w:rsidR="00F42E9F" w:rsidRPr="00F42E9F">
        <w:rPr>
          <w:position w:val="-10"/>
        </w:rPr>
        <w:object w:dxaOrig="240" w:dyaOrig="260">
          <v:shape id="_x0000_i1129" type="#_x0000_t75" style="width:11.9pt;height:13.15pt" o:ole="">
            <v:imagedata r:id="rId218" o:title=""/>
          </v:shape>
          <o:OLEObject Type="Embed" ProgID="Equation.DSMT4" ShapeID="_x0000_i1129" DrawAspect="Content" ObjectID="_1700138228" r:id="rId219"/>
        </w:object>
      </w:r>
      <w:r>
        <w:rPr>
          <w:szCs w:val="21"/>
        </w:rPr>
        <w:t>轴旋转成旋转体的体积，若</w:t>
      </w:r>
      <w:r w:rsidR="00F42E9F" w:rsidRPr="00F42E9F">
        <w:rPr>
          <w:position w:val="-12"/>
        </w:rPr>
        <w:object w:dxaOrig="700" w:dyaOrig="360">
          <v:shape id="_x0000_i1130" type="#_x0000_t75" style="width:35.05pt;height:18.15pt" o:ole="">
            <v:imagedata r:id="rId220" o:title=""/>
          </v:shape>
          <o:OLEObject Type="Embed" ProgID="Equation.DSMT4" ShapeID="_x0000_i1130" DrawAspect="Content" ObjectID="_1700138229" r:id="rId221"/>
        </w:object>
      </w:r>
      <w:r>
        <w:rPr>
          <w:szCs w:val="21"/>
        </w:rPr>
        <w:t>，求</w:t>
      </w:r>
      <w:r w:rsidR="00F42E9F" w:rsidRPr="00025957">
        <w:rPr>
          <w:position w:val="-4"/>
        </w:rPr>
        <w:object w:dxaOrig="240" w:dyaOrig="260">
          <v:shape id="_x0000_i1131" type="#_x0000_t75" style="width:11.9pt;height:13.15pt" o:ole="">
            <v:imagedata r:id="rId222" o:title=""/>
          </v:shape>
          <o:OLEObject Type="Embed" ProgID="Equation.DSMT4" ShapeID="_x0000_i1131" DrawAspect="Content" ObjectID="_1700138230" r:id="rId223"/>
        </w:object>
      </w:r>
      <w:r>
        <w:rPr>
          <w:szCs w:val="21"/>
        </w:rPr>
        <w:t>的值</w:t>
      </w:r>
      <w:r w:rsidR="00D43D1D">
        <w:rPr>
          <w:rFonts w:hint="eastAsia"/>
          <w:szCs w:val="21"/>
        </w:rPr>
        <w:t>．</w:t>
      </w:r>
    </w:p>
    <w:p w:rsidR="00711B91" w:rsidRDefault="00711B91" w:rsidP="00864EFA"/>
    <w:p w:rsidR="00711B91" w:rsidRDefault="00711B91" w:rsidP="00864EFA"/>
    <w:p w:rsidR="00B95A82" w:rsidRDefault="00711B91" w:rsidP="00864EFA">
      <w:pPr>
        <w:ind w:left="480" w:hangingChars="200" w:hanging="480"/>
        <w:jc w:val="left"/>
        <w:rPr>
          <w:szCs w:val="21"/>
        </w:rPr>
      </w:pPr>
      <w:r>
        <w:rPr>
          <w:szCs w:val="21"/>
        </w:rPr>
        <w:t>(17)</w:t>
      </w:r>
      <w:r>
        <w:rPr>
          <w:rFonts w:hint="eastAsia"/>
          <w:szCs w:val="21"/>
        </w:rPr>
        <w:t>（</w:t>
      </w:r>
      <w:r w:rsidR="00B95A82">
        <w:rPr>
          <w:szCs w:val="21"/>
        </w:rPr>
        <w:t>本题满分</w:t>
      </w:r>
      <w:r w:rsidR="00B95A82">
        <w:rPr>
          <w:szCs w:val="21"/>
        </w:rPr>
        <w:t>11</w:t>
      </w:r>
      <w:r w:rsidR="00B95A82">
        <w:rPr>
          <w:szCs w:val="21"/>
        </w:rPr>
        <w:t>分</w:t>
      </w:r>
      <w:r>
        <w:rPr>
          <w:rFonts w:hint="eastAsia"/>
          <w:szCs w:val="21"/>
        </w:rPr>
        <w:t>）</w:t>
      </w:r>
    </w:p>
    <w:p w:rsidR="001301AD" w:rsidRDefault="00B95A82" w:rsidP="00864EFA">
      <w:pPr>
        <w:ind w:leftChars="200" w:left="480"/>
        <w:jc w:val="left"/>
        <w:rPr>
          <w:szCs w:val="21"/>
        </w:rPr>
      </w:pPr>
      <w:r>
        <w:rPr>
          <w:szCs w:val="21"/>
        </w:rPr>
        <w:t>已知函数</w:t>
      </w:r>
      <w:r w:rsidR="00F42E9F" w:rsidRPr="00F42E9F">
        <w:rPr>
          <w:position w:val="-10"/>
        </w:rPr>
        <w:object w:dxaOrig="780" w:dyaOrig="320">
          <v:shape id="_x0000_i1132" type="#_x0000_t75" style="width:38.8pt;height:16.3pt" o:ole="">
            <v:imagedata r:id="rId224" o:title=""/>
          </v:shape>
          <o:OLEObject Type="Embed" ProgID="Equation.DSMT4" ShapeID="_x0000_i1132" DrawAspect="Content" ObjectID="_1700138231" r:id="rId225"/>
        </w:object>
      </w:r>
      <w:r>
        <w:rPr>
          <w:szCs w:val="21"/>
        </w:rPr>
        <w:t>满足</w:t>
      </w:r>
    </w:p>
    <w:p w:rsidR="001301AD" w:rsidRDefault="00F42E9F" w:rsidP="001301AD">
      <w:pPr>
        <w:ind w:leftChars="200" w:left="480"/>
        <w:jc w:val="center"/>
        <w:rPr>
          <w:szCs w:val="21"/>
        </w:rPr>
      </w:pPr>
      <w:r w:rsidRPr="00F42E9F">
        <w:rPr>
          <w:position w:val="-14"/>
        </w:rPr>
        <w:object w:dxaOrig="6120" w:dyaOrig="400">
          <v:shape id="_x0000_i1133" type="#_x0000_t75" style="width:306.15pt;height:20.05pt" o:ole="">
            <v:imagedata r:id="rId226" o:title=""/>
          </v:shape>
          <o:OLEObject Type="Embed" ProgID="Equation.DSMT4" ShapeID="_x0000_i1133" DrawAspect="Content" ObjectID="_1700138232" r:id="rId227"/>
        </w:object>
      </w:r>
    </w:p>
    <w:p w:rsidR="00B95A82" w:rsidRDefault="00B95A82" w:rsidP="00864EFA">
      <w:pPr>
        <w:ind w:leftChars="200" w:left="480"/>
        <w:jc w:val="left"/>
        <w:rPr>
          <w:szCs w:val="21"/>
        </w:rPr>
      </w:pPr>
      <w:r>
        <w:rPr>
          <w:szCs w:val="21"/>
        </w:rPr>
        <w:t>求</w:t>
      </w:r>
      <w:r w:rsidR="00F42E9F" w:rsidRPr="00F42E9F">
        <w:rPr>
          <w:position w:val="-10"/>
        </w:rPr>
        <w:object w:dxaOrig="780" w:dyaOrig="320">
          <v:shape id="_x0000_i1134" type="#_x0000_t75" style="width:38.8pt;height:16.3pt" o:ole="">
            <v:imagedata r:id="rId228" o:title=""/>
          </v:shape>
          <o:OLEObject Type="Embed" ProgID="Equation.DSMT4" ShapeID="_x0000_i1134" DrawAspect="Content" ObjectID="_1700138233" r:id="rId229"/>
        </w:object>
      </w:r>
      <w:r>
        <w:rPr>
          <w:szCs w:val="21"/>
        </w:rPr>
        <w:t>的极值</w:t>
      </w:r>
      <w:r>
        <w:rPr>
          <w:szCs w:val="21"/>
        </w:rPr>
        <w:t>.</w:t>
      </w:r>
    </w:p>
    <w:p w:rsidR="00711B91" w:rsidRPr="000A22C0"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(18)</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Pr="004B2519" w:rsidRDefault="00B95A82" w:rsidP="004B2519">
      <w:pPr>
        <w:ind w:leftChars="200" w:left="960" w:hangingChars="200" w:hanging="480"/>
        <w:jc w:val="left"/>
        <w:rPr>
          <w:position w:val="-16"/>
          <w:szCs w:val="21"/>
        </w:rPr>
      </w:pPr>
      <w:r>
        <w:rPr>
          <w:szCs w:val="21"/>
        </w:rPr>
        <w:t>计算二重积分</w:t>
      </w:r>
      <w:r w:rsidR="00F42E9F" w:rsidRPr="00F42E9F">
        <w:rPr>
          <w:position w:val="-32"/>
        </w:rPr>
        <w:object w:dxaOrig="1600" w:dyaOrig="620">
          <v:shape id="_x0000_i1135" type="#_x0000_t75" style="width:80.15pt;height:31.3pt" o:ole="">
            <v:imagedata r:id="rId230" o:title=""/>
          </v:shape>
          <o:OLEObject Type="Embed" ProgID="Equation.DSMT4" ShapeID="_x0000_i1135" DrawAspect="Content" ObjectID="_1700138234" r:id="rId231"/>
        </w:object>
      </w:r>
      <w:r>
        <w:rPr>
          <w:szCs w:val="21"/>
        </w:rPr>
        <w:t>，其中</w:t>
      </w:r>
      <w:r w:rsidR="00F42E9F" w:rsidRPr="00F42E9F">
        <w:rPr>
          <w:position w:val="-16"/>
        </w:rPr>
        <w:object w:dxaOrig="2980" w:dyaOrig="440">
          <v:shape id="_x0000_i1136" type="#_x0000_t75" style="width:149pt;height:21.9pt" o:ole="">
            <v:imagedata r:id="rId232" o:title=""/>
          </v:shape>
          <o:OLEObject Type="Embed" ProgID="Equation.DSMT4" ShapeID="_x0000_i1136" DrawAspect="Content" ObjectID="_1700138235" r:id="rId233"/>
        </w:object>
      </w:r>
      <w:r w:rsidR="00F2531D">
        <w:rPr>
          <w:rFonts w:hint="eastAsia"/>
          <w:szCs w:val="21"/>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(19)</w:t>
      </w:r>
      <w:r>
        <w:rPr>
          <w:rFonts w:hint="eastAsia"/>
          <w:szCs w:val="21"/>
        </w:rPr>
        <w:t>（</w:t>
      </w:r>
      <w:r w:rsidR="00B95A82">
        <w:rPr>
          <w:szCs w:val="21"/>
        </w:rPr>
        <w:t>本题满分</w:t>
      </w:r>
      <w:r>
        <w:rPr>
          <w:szCs w:val="21"/>
        </w:rPr>
        <w:t>11</w:t>
      </w:r>
      <w:r w:rsidR="00B95A82">
        <w:rPr>
          <w:szCs w:val="21"/>
        </w:rPr>
        <w:t>分</w:t>
      </w:r>
      <w:r>
        <w:rPr>
          <w:rFonts w:hint="eastAsia"/>
          <w:szCs w:val="21"/>
        </w:rPr>
        <w:t>）</w:t>
      </w:r>
    </w:p>
    <w:p w:rsidR="00B95A82" w:rsidRDefault="00B95A82" w:rsidP="00864EFA">
      <w:pPr>
        <w:ind w:leftChars="200" w:left="960" w:hangingChars="200" w:hanging="480"/>
        <w:jc w:val="left"/>
        <w:rPr>
          <w:szCs w:val="21"/>
        </w:rPr>
      </w:pPr>
      <w:r>
        <w:rPr>
          <w:szCs w:val="21"/>
        </w:rPr>
        <w:t>已知函数</w:t>
      </w:r>
      <w:r w:rsidR="00F42E9F" w:rsidRPr="00F42E9F">
        <w:rPr>
          <w:position w:val="-18"/>
        </w:rPr>
        <w:object w:dxaOrig="3240" w:dyaOrig="560">
          <v:shape id="_x0000_i1137" type="#_x0000_t75" style="width:162.15pt;height:28.15pt" o:ole="">
            <v:imagedata r:id="rId234" o:title=""/>
          </v:shape>
          <o:OLEObject Type="Embed" ProgID="Equation.DSMT4" ShapeID="_x0000_i1137" DrawAspect="Content" ObjectID="_1700138236" r:id="rId235"/>
        </w:object>
      </w:r>
      <w:r>
        <w:rPr>
          <w:szCs w:val="21"/>
        </w:rPr>
        <w:t>，求</w:t>
      </w:r>
      <w:r w:rsidR="00F42E9F" w:rsidRPr="00F42E9F">
        <w:rPr>
          <w:position w:val="-14"/>
        </w:rPr>
        <w:object w:dxaOrig="580" w:dyaOrig="400">
          <v:shape id="_x0000_i1138" type="#_x0000_t75" style="width:28.8pt;height:20.05pt" o:ole="">
            <v:imagedata r:id="rId236" o:title=""/>
          </v:shape>
          <o:OLEObject Type="Embed" ProgID="Equation.DSMT4" ShapeID="_x0000_i1138" DrawAspect="Content" ObjectID="_1700138237" r:id="rId237"/>
        </w:object>
      </w:r>
      <w:r w:rsidR="00DA2EA9">
        <w:rPr>
          <w:rFonts w:hint="eastAsia"/>
          <w:szCs w:val="21"/>
        </w:rPr>
        <w:t>的</w:t>
      </w:r>
      <w:r w:rsidR="00DA2EA9">
        <w:rPr>
          <w:szCs w:val="21"/>
        </w:rPr>
        <w:t>零点个数</w:t>
      </w:r>
      <w:r w:rsidR="00DA2EA9">
        <w:rPr>
          <w:rFonts w:hint="eastAsia"/>
          <w:szCs w:val="21"/>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pPr>
      <w:r>
        <w:rPr>
          <w:szCs w:val="21"/>
        </w:rPr>
        <w:t>(20)</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864EFA">
      <w:pPr>
        <w:adjustRightInd w:val="0"/>
        <w:snapToGrid w:val="0"/>
        <w:ind w:leftChars="200" w:left="480"/>
        <w:jc w:val="left"/>
        <w:rPr>
          <w:szCs w:val="21"/>
        </w:rPr>
      </w:pPr>
      <w:r>
        <w:rPr>
          <w:szCs w:val="21"/>
        </w:rPr>
        <w:t>已知高温物体置于低温介质中，任一时刻该物体温度对时间的变化率与该时刻物体和介质的温差成正比，现将一初始温度为</w:t>
      </w:r>
      <w:r w:rsidR="00F42E9F" w:rsidRPr="00F42E9F">
        <w:rPr>
          <w:position w:val="-6"/>
        </w:rPr>
        <w:object w:dxaOrig="680" w:dyaOrig="279">
          <v:shape id="_x0000_i1139" type="#_x0000_t75" style="width:33.8pt;height:13.75pt" o:ole="">
            <v:imagedata r:id="rId238" o:title=""/>
          </v:shape>
          <o:OLEObject Type="Embed" ProgID="Equation.DSMT4" ShapeID="_x0000_i1139" DrawAspect="Content" ObjectID="_1700138238" r:id="rId239"/>
        </w:object>
      </w:r>
      <w:r>
        <w:rPr>
          <w:szCs w:val="21"/>
        </w:rPr>
        <w:t>的物体在</w:t>
      </w:r>
      <w:r w:rsidR="00F42E9F" w:rsidRPr="00F42E9F">
        <w:rPr>
          <w:position w:val="-6"/>
        </w:rPr>
        <w:object w:dxaOrig="560" w:dyaOrig="279">
          <v:shape id="_x0000_i1140" type="#_x0000_t75" style="width:28.15pt;height:13.75pt" o:ole="">
            <v:imagedata r:id="rId240" o:title=""/>
          </v:shape>
          <o:OLEObject Type="Embed" ProgID="Equation.DSMT4" ShapeID="_x0000_i1140" DrawAspect="Content" ObjectID="_1700138239" r:id="rId241"/>
        </w:object>
      </w:r>
      <w:r w:rsidR="00FE05DB">
        <w:rPr>
          <w:szCs w:val="21"/>
        </w:rPr>
        <w:t>的恒温介质中冷却</w:t>
      </w:r>
      <w:r w:rsidR="00FE05DB">
        <w:rPr>
          <w:rFonts w:hint="eastAsia"/>
          <w:szCs w:val="21"/>
        </w:rPr>
        <w:t>，</w:t>
      </w:r>
      <w:r w:rsidR="00F42E9F" w:rsidRPr="00F42E9F">
        <w:rPr>
          <w:position w:val="-6"/>
        </w:rPr>
        <w:object w:dxaOrig="320" w:dyaOrig="279">
          <v:shape id="_x0000_i1141" type="#_x0000_t75" style="width:16.3pt;height:13.75pt" o:ole="">
            <v:imagedata r:id="rId242" o:title=""/>
          </v:shape>
          <o:OLEObject Type="Embed" ProgID="Equation.DSMT4" ShapeID="_x0000_i1141" DrawAspect="Content" ObjectID="_1700138240" r:id="rId243"/>
        </w:object>
      </w:r>
      <w:r>
        <w:rPr>
          <w:szCs w:val="21"/>
        </w:rPr>
        <w:t>min</w:t>
      </w:r>
      <w:r>
        <w:rPr>
          <w:szCs w:val="21"/>
        </w:rPr>
        <w:t>后该物体降至</w:t>
      </w:r>
      <w:r w:rsidR="00F42E9F" w:rsidRPr="00F42E9F">
        <w:rPr>
          <w:position w:val="-6"/>
        </w:rPr>
        <w:object w:dxaOrig="560" w:dyaOrig="279">
          <v:shape id="_x0000_i1142" type="#_x0000_t75" style="width:28.15pt;height:13.75pt" o:ole="">
            <v:imagedata r:id="rId244" o:title=""/>
          </v:shape>
          <o:OLEObject Type="Embed" ProgID="Equation.DSMT4" ShapeID="_x0000_i1142" DrawAspect="Content" ObjectID="_1700138241" r:id="rId245"/>
        </w:object>
      </w:r>
      <w:r>
        <w:rPr>
          <w:szCs w:val="21"/>
        </w:rPr>
        <w:t>，若要将该物体的温度继续降至</w:t>
      </w:r>
      <w:r w:rsidR="00F42E9F" w:rsidRPr="00F42E9F">
        <w:rPr>
          <w:position w:val="-6"/>
        </w:rPr>
        <w:object w:dxaOrig="560" w:dyaOrig="279">
          <v:shape id="_x0000_i1143" type="#_x0000_t75" style="width:28.15pt;height:13.75pt" o:ole="">
            <v:imagedata r:id="rId246" o:title=""/>
          </v:shape>
          <o:OLEObject Type="Embed" ProgID="Equation.DSMT4" ShapeID="_x0000_i1143" DrawAspect="Content" ObjectID="_1700138242" r:id="rId247"/>
        </w:object>
      </w:r>
      <w:r>
        <w:rPr>
          <w:szCs w:val="21"/>
        </w:rPr>
        <w:t>，还需冷却多长时间？</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(21)</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084886">
      <w:pPr>
        <w:ind w:leftChars="200" w:left="480"/>
      </w:pPr>
      <w:r>
        <w:t>已知函数</w:t>
      </w:r>
      <w:r w:rsidR="00F42E9F" w:rsidRPr="00F42E9F">
        <w:rPr>
          <w:position w:val="-14"/>
        </w:rPr>
        <w:object w:dxaOrig="580" w:dyaOrig="400">
          <v:shape id="_x0000_i1144" type="#_x0000_t75" style="width:28.8pt;height:20.05pt" o:ole="">
            <v:imagedata r:id="rId248" o:title=""/>
          </v:shape>
          <o:OLEObject Type="Embed" ProgID="Equation.DSMT4" ShapeID="_x0000_i1144" DrawAspect="Content" ObjectID="_1700138243" r:id="rId249"/>
        </w:object>
      </w:r>
      <w:r>
        <w:t>在区间</w:t>
      </w:r>
      <w:r w:rsidR="00F42E9F" w:rsidRPr="00F42E9F">
        <w:rPr>
          <w:position w:val="-14"/>
        </w:rPr>
        <w:object w:dxaOrig="700" w:dyaOrig="400">
          <v:shape id="_x0000_i1145" type="#_x0000_t75" style="width:35.05pt;height:20.05pt" o:ole="">
            <v:imagedata r:id="rId250" o:title=""/>
          </v:shape>
          <o:OLEObject Type="Embed" ProgID="Equation.DSMT4" ShapeID="_x0000_i1145" DrawAspect="Content" ObjectID="_1700138244" r:id="rId251"/>
        </w:object>
      </w:r>
      <w:r>
        <w:t>上具有</w:t>
      </w:r>
      <w:r w:rsidR="00F42E9F" w:rsidRPr="00025957">
        <w:rPr>
          <w:position w:val="-4"/>
        </w:rPr>
        <w:object w:dxaOrig="180" w:dyaOrig="260">
          <v:shape id="_x0000_i1146" type="#_x0000_t75" style="width:8.75pt;height:13.15pt" o:ole="">
            <v:imagedata r:id="rId252" o:title=""/>
          </v:shape>
          <o:OLEObject Type="Embed" ProgID="Equation.DSMT4" ShapeID="_x0000_i1146" DrawAspect="Content" ObjectID="_1700138245" r:id="rId253"/>
        </w:object>
      </w:r>
      <w:r>
        <w:t>阶导数，</w:t>
      </w:r>
      <w:r w:rsidR="00F42E9F" w:rsidRPr="00F42E9F">
        <w:rPr>
          <w:position w:val="-14"/>
        </w:rPr>
        <w:object w:dxaOrig="900" w:dyaOrig="400">
          <v:shape id="_x0000_i1147" type="#_x0000_t75" style="width:45.1pt;height:20.05pt" o:ole="">
            <v:imagedata r:id="rId254" o:title=""/>
          </v:shape>
          <o:OLEObject Type="Embed" ProgID="Equation.DSMT4" ShapeID="_x0000_i1147" DrawAspect="Content" ObjectID="_1700138246" r:id="rId255"/>
        </w:object>
      </w:r>
      <w:r>
        <w:t>，</w:t>
      </w:r>
      <w:r w:rsidR="00F42E9F" w:rsidRPr="00F42E9F">
        <w:rPr>
          <w:position w:val="-14"/>
        </w:rPr>
        <w:object w:dxaOrig="960" w:dyaOrig="400">
          <v:shape id="_x0000_i1148" type="#_x0000_t75" style="width:48.2pt;height:20.05pt" o:ole="">
            <v:imagedata r:id="rId256" o:title=""/>
          </v:shape>
          <o:OLEObject Type="Embed" ProgID="Equation.DSMT4" ShapeID="_x0000_i1148" DrawAspect="Content" ObjectID="_1700138247" r:id="rId257"/>
        </w:object>
      </w:r>
      <w:r>
        <w:t>，</w:t>
      </w:r>
      <w:r w:rsidR="00F42E9F" w:rsidRPr="00F42E9F">
        <w:rPr>
          <w:position w:val="-14"/>
        </w:rPr>
        <w:object w:dxaOrig="999" w:dyaOrig="400">
          <v:shape id="_x0000_i1149" type="#_x0000_t75" style="width:50.1pt;height:20.05pt" o:ole="">
            <v:imagedata r:id="rId258" o:title=""/>
          </v:shape>
          <o:OLEObject Type="Embed" ProgID="Equation.DSMT4" ShapeID="_x0000_i1149" DrawAspect="Content" ObjectID="_1700138248" r:id="rId259"/>
        </w:object>
      </w:r>
      <w:r w:rsidR="00084886">
        <w:rPr>
          <w:rFonts w:hint="eastAsia"/>
        </w:rPr>
        <w:t>．</w:t>
      </w:r>
      <w:r>
        <w:t>设</w:t>
      </w:r>
      <w:r w:rsidR="00F42E9F" w:rsidRPr="00F42E9F">
        <w:rPr>
          <w:position w:val="-6"/>
        </w:rPr>
        <w:object w:dxaOrig="540" w:dyaOrig="279">
          <v:shape id="_x0000_i1150" type="#_x0000_t75" style="width:26.9pt;height:13.75pt" o:ole="">
            <v:imagedata r:id="rId260" o:title=""/>
          </v:shape>
          <o:OLEObject Type="Embed" ProgID="Equation.DSMT4" ShapeID="_x0000_i1150" DrawAspect="Content" ObjectID="_1700138249" r:id="rId261"/>
        </w:object>
      </w:r>
      <w:r>
        <w:t>，曲线</w:t>
      </w:r>
      <w:r w:rsidR="00F42E9F" w:rsidRPr="00F42E9F">
        <w:rPr>
          <w:position w:val="-14"/>
        </w:rPr>
        <w:object w:dxaOrig="960" w:dyaOrig="400">
          <v:shape id="_x0000_i1151" type="#_x0000_t75" style="width:48.2pt;height:20.05pt" o:ole="">
            <v:imagedata r:id="rId262" o:title=""/>
          </v:shape>
          <o:OLEObject Type="Embed" ProgID="Equation.DSMT4" ShapeID="_x0000_i1151" DrawAspect="Content" ObjectID="_1700138250" r:id="rId263"/>
        </w:object>
      </w:r>
      <w:r>
        <w:t>在点</w:t>
      </w:r>
      <w:r w:rsidR="00F42E9F" w:rsidRPr="00F42E9F">
        <w:rPr>
          <w:position w:val="-16"/>
        </w:rPr>
        <w:object w:dxaOrig="940" w:dyaOrig="440">
          <v:shape id="_x0000_i1152" type="#_x0000_t75" style="width:46.95pt;height:21.9pt" o:ole="">
            <v:imagedata r:id="rId264" o:title=""/>
          </v:shape>
          <o:OLEObject Type="Embed" ProgID="Equation.DSMT4" ShapeID="_x0000_i1152" DrawAspect="Content" ObjectID="_1700138251" r:id="rId265"/>
        </w:object>
      </w:r>
      <w:r>
        <w:t>处的切线与</w:t>
      </w:r>
      <w:r w:rsidR="00F42E9F" w:rsidRPr="00025957">
        <w:rPr>
          <w:position w:val="-4"/>
        </w:rPr>
        <w:object w:dxaOrig="200" w:dyaOrig="200">
          <v:shape id="_x0000_i1153" type="#_x0000_t75" style="width:10pt;height:10pt" o:ole="">
            <v:imagedata r:id="rId266" o:title=""/>
          </v:shape>
          <o:OLEObject Type="Embed" ProgID="Equation.DSMT4" ShapeID="_x0000_i1153" DrawAspect="Content" ObjectID="_1700138252" r:id="rId267"/>
        </w:object>
      </w:r>
      <w:r>
        <w:t>轴的交点是</w:t>
      </w:r>
      <w:r w:rsidR="00F42E9F" w:rsidRPr="00F42E9F">
        <w:rPr>
          <w:position w:val="-14"/>
        </w:rPr>
        <w:object w:dxaOrig="680" w:dyaOrig="400">
          <v:shape id="_x0000_i1154" type="#_x0000_t75" style="width:33.8pt;height:20.05pt" o:ole="">
            <v:imagedata r:id="rId268" o:title=""/>
          </v:shape>
          <o:OLEObject Type="Embed" ProgID="Equation.DSMT4" ShapeID="_x0000_i1154" DrawAspect="Content" ObjectID="_1700138253" r:id="rId269"/>
        </w:object>
      </w:r>
      <w:r>
        <w:t>，证明</w:t>
      </w:r>
      <w:r w:rsidR="00F42E9F" w:rsidRPr="00F42E9F">
        <w:rPr>
          <w:position w:val="-12"/>
        </w:rPr>
        <w:object w:dxaOrig="999" w:dyaOrig="360">
          <v:shape id="_x0000_i1155" type="#_x0000_t75" style="width:50.1pt;height:18.15pt" o:ole="">
            <v:imagedata r:id="rId270" o:title=""/>
          </v:shape>
          <o:OLEObject Type="Embed" ProgID="Equation.DSMT4" ShapeID="_x0000_i1155" DrawAspect="Content" ObjectID="_1700138254" r:id="rId271"/>
        </w:object>
      </w:r>
      <w:r w:rsidR="00084886">
        <w:rPr>
          <w:rFonts w:hint="eastAsia"/>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(22)</w:t>
      </w:r>
      <w:r>
        <w:rPr>
          <w:rFonts w:hint="eastAsia"/>
          <w:szCs w:val="21"/>
        </w:rPr>
        <w:t>（</w:t>
      </w:r>
      <w:r w:rsidR="00B95A82">
        <w:rPr>
          <w:szCs w:val="21"/>
        </w:rPr>
        <w:t>本题满分</w:t>
      </w:r>
      <w:r>
        <w:rPr>
          <w:szCs w:val="21"/>
        </w:rPr>
        <w:t>11</w:t>
      </w:r>
      <w:r w:rsidR="00B95A82">
        <w:rPr>
          <w:szCs w:val="21"/>
        </w:rPr>
        <w:t>分</w:t>
      </w:r>
      <w:r>
        <w:rPr>
          <w:rFonts w:hint="eastAsia"/>
          <w:szCs w:val="21"/>
        </w:rPr>
        <w:t>）</w:t>
      </w:r>
    </w:p>
    <w:p w:rsidR="00B95A82" w:rsidRDefault="00B95A82" w:rsidP="00864EFA">
      <w:pPr>
        <w:ind w:leftChars="200" w:left="960" w:hangingChars="200" w:hanging="480"/>
        <w:jc w:val="left"/>
        <w:textAlignment w:val="center"/>
      </w:pPr>
      <w:r>
        <w:t>设矩阵</w:t>
      </w:r>
      <w:r w:rsidR="00F42E9F" w:rsidRPr="00025957">
        <w:rPr>
          <w:position w:val="-4"/>
        </w:rPr>
        <w:object w:dxaOrig="1640" w:dyaOrig="1120">
          <v:shape id="_x0000_i1156" type="#_x0000_t75" style="width:82pt;height:55.7pt" o:ole="">
            <v:imagedata r:id="rId272" o:title=""/>
          </v:shape>
          <o:OLEObject Type="Embed" ProgID="Equation.DSMT4" ShapeID="_x0000_i1156" DrawAspect="Content" ObjectID="_1700138255" r:id="rId273"/>
        </w:object>
      </w:r>
      <w:r>
        <w:t>且</w:t>
      </w:r>
      <w:r w:rsidR="00F42E9F" w:rsidRPr="00025957">
        <w:rPr>
          <w:position w:val="-4"/>
        </w:rPr>
        <w:object w:dxaOrig="700" w:dyaOrig="320">
          <v:shape id="_x0000_i1157" type="#_x0000_t75" style="width:35.05pt;height:16.3pt" o:ole="">
            <v:imagedata r:id="rId274" o:title=""/>
          </v:shape>
          <o:OLEObject Type="Embed" ProgID="Equation.DSMT4" ShapeID="_x0000_i1157" DrawAspect="Content" ObjectID="_1700138256" r:id="rId275"/>
        </w:object>
      </w:r>
      <w:r w:rsidR="00A87F2D">
        <w:rPr>
          <w:rFonts w:hint="eastAsia"/>
        </w:rPr>
        <w:t>．</w:t>
      </w:r>
    </w:p>
    <w:p w:rsidR="00B95A82" w:rsidRDefault="00A87F2D" w:rsidP="00864EFA">
      <w:pPr>
        <w:ind w:left="960" w:hanging="480"/>
        <w:jc w:val="left"/>
        <w:textAlignment w:val="center"/>
      </w:pPr>
      <w:r w:rsidRPr="007D18BC">
        <w:rPr>
          <w:rFonts w:hint="eastAsia"/>
        </w:rPr>
        <w:t>(</w:t>
      </w:r>
      <w:r w:rsidRPr="007D18BC">
        <w:rPr>
          <w:rFonts w:hint="eastAsia"/>
        </w:rPr>
        <w:t>Ⅰ</w:t>
      </w:r>
      <w:r w:rsidRPr="007D18BC">
        <w:rPr>
          <w:rFonts w:hint="eastAsia"/>
        </w:rPr>
        <w:t>)</w:t>
      </w:r>
      <w:r>
        <w:rPr>
          <w:rFonts w:hint="eastAsia"/>
        </w:rPr>
        <w:t xml:space="preserve"> </w:t>
      </w:r>
      <w:r w:rsidR="00B95A82">
        <w:t>求</w:t>
      </w:r>
      <w:r w:rsidR="00F42E9F" w:rsidRPr="00025957">
        <w:rPr>
          <w:position w:val="-4"/>
        </w:rPr>
        <w:object w:dxaOrig="200" w:dyaOrig="220">
          <v:shape id="_x0000_i1158" type="#_x0000_t75" style="width:10pt;height:11.25pt" o:ole="">
            <v:imagedata r:id="rId276" o:title=""/>
          </v:shape>
          <o:OLEObject Type="Embed" ProgID="Equation.DSMT4" ShapeID="_x0000_i1158" DrawAspect="Content" ObjectID="_1700138257" r:id="rId277"/>
        </w:object>
      </w:r>
      <w:r w:rsidR="00B95A82">
        <w:t>的值；</w:t>
      </w:r>
    </w:p>
    <w:p w:rsidR="00B95A82" w:rsidRPr="0055557F" w:rsidRDefault="00A87F2D" w:rsidP="004B2519">
      <w:pPr>
        <w:ind w:left="960" w:hanging="480"/>
        <w:jc w:val="left"/>
        <w:textAlignment w:val="center"/>
      </w:pPr>
      <w:r w:rsidRPr="007D18BC">
        <w:rPr>
          <w:rFonts w:hint="eastAsia"/>
        </w:rPr>
        <w:t>(</w:t>
      </w:r>
      <w:r w:rsidRPr="007D18BC">
        <w:rPr>
          <w:rFonts w:hint="eastAsia"/>
        </w:rPr>
        <w:t>Ⅱ</w:t>
      </w:r>
      <w:r w:rsidRPr="007D18BC">
        <w:rPr>
          <w:rFonts w:hint="eastAsia"/>
        </w:rPr>
        <w:t>)</w:t>
      </w:r>
      <w:r>
        <w:rPr>
          <w:rFonts w:hint="eastAsia"/>
        </w:rPr>
        <w:t xml:space="preserve"> </w:t>
      </w:r>
      <w:r w:rsidR="00B95A82">
        <w:t>若矩阵</w:t>
      </w:r>
      <w:r w:rsidR="00F42E9F" w:rsidRPr="00025957">
        <w:rPr>
          <w:position w:val="-4"/>
        </w:rPr>
        <w:object w:dxaOrig="240" w:dyaOrig="240">
          <v:shape id="_x0000_i1159" type="#_x0000_t75" style="width:11.9pt;height:11.9pt" o:ole="">
            <v:imagedata r:id="rId278" o:title=""/>
          </v:shape>
          <o:OLEObject Type="Embed" ProgID="Equation.DSMT4" ShapeID="_x0000_i1159" DrawAspect="Content" ObjectID="_1700138258" r:id="rId279"/>
        </w:object>
      </w:r>
      <w:r w:rsidR="00B95A82">
        <w:t>满足</w:t>
      </w:r>
      <w:r w:rsidR="00F42E9F" w:rsidRPr="00025957">
        <w:rPr>
          <w:position w:val="-4"/>
        </w:rPr>
        <w:object w:dxaOrig="2480" w:dyaOrig="300">
          <v:shape id="_x0000_i1160" type="#_x0000_t75" style="width:123.95pt;height:15.05pt" o:ole="">
            <v:imagedata r:id="rId280" o:title=""/>
          </v:shape>
          <o:OLEObject Type="Embed" ProgID="Equation.DSMT4" ShapeID="_x0000_i1160" DrawAspect="Content" ObjectID="_1700138259" r:id="rId281"/>
        </w:object>
      </w:r>
      <w:r w:rsidR="00B95A82">
        <w:t>，</w:t>
      </w:r>
      <w:r w:rsidR="00F42E9F" w:rsidRPr="00025957">
        <w:rPr>
          <w:position w:val="-4"/>
        </w:rPr>
        <w:object w:dxaOrig="220" w:dyaOrig="240">
          <v:shape id="_x0000_i1161" type="#_x0000_t75" style="width:11.25pt;height:11.9pt" o:ole="">
            <v:imagedata r:id="rId282" o:title=""/>
          </v:shape>
          <o:OLEObject Type="Embed" ProgID="Equation.DSMT4" ShapeID="_x0000_i1161" DrawAspect="Content" ObjectID="_1700138260" r:id="rId283"/>
        </w:object>
      </w:r>
      <w:r w:rsidR="00B95A82">
        <w:t>为</w:t>
      </w:r>
      <w:r w:rsidR="00F42E9F" w:rsidRPr="00025957">
        <w:rPr>
          <w:position w:val="-4"/>
        </w:rPr>
        <w:object w:dxaOrig="180" w:dyaOrig="279">
          <v:shape id="_x0000_i1162" type="#_x0000_t75" style="width:8.75pt;height:13.75pt" o:ole="">
            <v:imagedata r:id="rId284" o:title=""/>
          </v:shape>
          <o:OLEObject Type="Embed" ProgID="Equation.DSMT4" ShapeID="_x0000_i1162" DrawAspect="Content" ObjectID="_1700138261" r:id="rId285"/>
        </w:object>
      </w:r>
      <w:r w:rsidR="00B95A82">
        <w:t>阶单位阵，求</w:t>
      </w:r>
      <w:r w:rsidR="00F42E9F" w:rsidRPr="00025957">
        <w:rPr>
          <w:position w:val="-4"/>
        </w:rPr>
        <w:object w:dxaOrig="240" w:dyaOrig="240">
          <v:shape id="_x0000_i1163" type="#_x0000_t75" style="width:11.9pt;height:11.9pt" o:ole="">
            <v:imagedata r:id="rId286" o:title=""/>
          </v:shape>
          <o:OLEObject Type="Embed" ProgID="Equation.DSMT4" ShapeID="_x0000_i1163" DrawAspect="Content" ObjectID="_1700138262" r:id="rId287"/>
        </w:object>
      </w:r>
      <w:r>
        <w:rPr>
          <w:rFonts w:hint="eastAsia"/>
        </w:rPr>
        <w:t>．</w:t>
      </w:r>
    </w:p>
    <w:p w:rsidR="00F94230" w:rsidRDefault="00F94230" w:rsidP="00864EFA">
      <w:pPr>
        <w:rPr>
          <w:szCs w:val="21"/>
        </w:rPr>
      </w:pPr>
    </w:p>
    <w:p w:rsidR="00F94230" w:rsidRDefault="00F94230" w:rsidP="00864EFA">
      <w:pPr>
        <w:rPr>
          <w:szCs w:val="21"/>
        </w:rPr>
      </w:pPr>
    </w:p>
    <w:p w:rsidR="00F94230" w:rsidRDefault="00B95A82" w:rsidP="00864EFA">
      <w:pPr>
        <w:rPr>
          <w:rFonts w:ascii="宋体" w:hAnsi="宋体"/>
        </w:rPr>
      </w:pPr>
      <w:r>
        <w:rPr>
          <w:szCs w:val="21"/>
        </w:rPr>
        <w:t>(23)</w:t>
      </w:r>
      <w:r w:rsidR="00F94230">
        <w:rPr>
          <w:rFonts w:ascii="宋体" w:hAnsi="宋体" w:hint="eastAsia"/>
          <w:szCs w:val="21"/>
        </w:rPr>
        <w:t>（</w:t>
      </w:r>
      <w:r w:rsidR="00F94230" w:rsidRPr="009D3172">
        <w:rPr>
          <w:rFonts w:ascii="宋体" w:hAnsi="宋体"/>
          <w:szCs w:val="21"/>
        </w:rPr>
        <w:t>本题满分</w:t>
      </w:r>
      <w:r w:rsidR="00F94230" w:rsidRPr="00BA4D11">
        <w:t>11</w:t>
      </w:r>
      <w:r w:rsidR="00F94230" w:rsidRPr="00BA4D11">
        <w:t>分</w:t>
      </w:r>
      <w:r w:rsidR="00F94230">
        <w:rPr>
          <w:rFonts w:ascii="宋体" w:hAnsi="宋体" w:hint="eastAsia"/>
          <w:szCs w:val="21"/>
        </w:rPr>
        <w:t>）</w:t>
      </w:r>
      <w:r w:rsidR="00F94230" w:rsidRPr="000A75C7">
        <w:rPr>
          <w:rStyle w:val="ae"/>
          <w:rFonts w:hint="eastAsia"/>
        </w:rPr>
        <w:t>【同试卷一</w:t>
      </w:r>
      <w:r w:rsidR="00CE67F1">
        <w:rPr>
          <w:rStyle w:val="ae"/>
          <w:rFonts w:hint="eastAsia"/>
        </w:rPr>
        <w:t>第</w:t>
      </w:r>
      <w:r w:rsidR="00F94230" w:rsidRPr="000A75C7">
        <w:rPr>
          <w:rStyle w:val="ae"/>
          <w:rFonts w:hint="eastAsia"/>
        </w:rPr>
        <w:t>三</w:t>
      </w:r>
      <w:r w:rsidR="00F94230" w:rsidRPr="000A75C7">
        <w:rPr>
          <w:rStyle w:val="ae"/>
        </w:rPr>
        <w:t>(</w:t>
      </w:r>
      <w:r w:rsidR="00F94230">
        <w:rPr>
          <w:rStyle w:val="ae"/>
          <w:rFonts w:hint="eastAsia"/>
        </w:rPr>
        <w:t>21</w:t>
      </w:r>
      <w:r w:rsidR="00F94230" w:rsidRPr="000A75C7">
        <w:rPr>
          <w:rStyle w:val="ae"/>
        </w:rPr>
        <w:t>)</w:t>
      </w:r>
      <w:r w:rsidR="00F94230" w:rsidRPr="000A75C7">
        <w:rPr>
          <w:rStyle w:val="ae"/>
          <w:rFonts w:hint="eastAsia"/>
        </w:rPr>
        <w:t>题】</w:t>
      </w:r>
    </w:p>
    <w:p w:rsidR="00F94230" w:rsidRDefault="00F94230" w:rsidP="00864EFA">
      <w:pPr>
        <w:ind w:leftChars="200" w:left="480"/>
        <w:rPr>
          <w:rFonts w:ascii="宋体" w:hAnsi="宋体"/>
        </w:rPr>
      </w:pPr>
      <w:r>
        <w:rPr>
          <w:rFonts w:ascii="宋体" w:hAnsi="宋体" w:hint="eastAsia"/>
        </w:rPr>
        <w:t>设矩阵</w:t>
      </w:r>
      <w:r w:rsidR="00F42E9F" w:rsidRPr="00F42E9F">
        <w:rPr>
          <w:position w:val="-50"/>
        </w:rPr>
        <w:object w:dxaOrig="1920" w:dyaOrig="1120">
          <v:shape id="_x0000_i1164" type="#_x0000_t75" style="width:95.8pt;height:55.7pt" o:ole="">
            <v:imagedata r:id="rId288" o:title=""/>
          </v:shape>
          <o:OLEObject Type="Embed" ProgID="Equation.DSMT4" ShapeID="_x0000_i1164" DrawAspect="Content" ObjectID="_1700138263" r:id="rId289"/>
        </w:object>
      </w:r>
      <w:r>
        <w:rPr>
          <w:rFonts w:ascii="宋体" w:hAnsi="宋体" w:hint="eastAsia"/>
        </w:rPr>
        <w:t>相似于矩阵</w:t>
      </w:r>
      <w:r w:rsidR="00F42E9F" w:rsidRPr="00F42E9F">
        <w:rPr>
          <w:position w:val="-50"/>
        </w:rPr>
        <w:object w:dxaOrig="1640" w:dyaOrig="1120">
          <v:shape id="_x0000_i1165" type="#_x0000_t75" style="width:82pt;height:55.7pt" o:ole="">
            <v:imagedata r:id="rId290" o:title=""/>
          </v:shape>
          <o:OLEObject Type="Embed" ProgID="Equation.DSMT4" ShapeID="_x0000_i1165" DrawAspect="Content" ObjectID="_1700138264" r:id="rId291"/>
        </w:object>
      </w:r>
      <w:r>
        <w:rPr>
          <w:rFonts w:ascii="宋体" w:hAnsi="宋体" w:hint="eastAsia"/>
        </w:rPr>
        <w:t>.</w:t>
      </w:r>
    </w:p>
    <w:p w:rsidR="00F94230" w:rsidRPr="004B2519" w:rsidRDefault="00F94230" w:rsidP="004B2519">
      <w:pPr>
        <w:ind w:leftChars="200" w:left="480"/>
        <w:rPr>
          <w:rFonts w:ascii="宋体" w:hAnsi="宋体"/>
        </w:rPr>
      </w:pPr>
      <w:r w:rsidRPr="007D18BC">
        <w:rPr>
          <w:rFonts w:hint="eastAsia"/>
        </w:rPr>
        <w:t>(</w:t>
      </w:r>
      <w:r w:rsidRPr="007D18BC">
        <w:rPr>
          <w:rFonts w:hint="eastAsia"/>
        </w:rPr>
        <w:t>Ⅰ</w:t>
      </w:r>
      <w:r w:rsidRPr="007D18BC">
        <w:rPr>
          <w:rFonts w:hint="eastAsia"/>
        </w:rPr>
        <w:t xml:space="preserve">) </w:t>
      </w:r>
      <w:r>
        <w:rPr>
          <w:rFonts w:ascii="宋体" w:hAnsi="宋体" w:hint="eastAsia"/>
        </w:rPr>
        <w:t>求</w:t>
      </w:r>
      <w:r w:rsidR="00F42E9F" w:rsidRPr="00F42E9F">
        <w:rPr>
          <w:position w:val="-8"/>
        </w:rPr>
        <w:object w:dxaOrig="400" w:dyaOrig="300">
          <v:shape id="_x0000_i1166" type="#_x0000_t75" style="width:20.05pt;height:15.05pt" o:ole="">
            <v:imagedata r:id="rId292" o:title=""/>
          </v:shape>
          <o:OLEObject Type="Embed" ProgID="Equation.DSMT4" ShapeID="_x0000_i1166" DrawAspect="Content" ObjectID="_1700138265" r:id="rId293"/>
        </w:object>
      </w:r>
      <w:r>
        <w:rPr>
          <w:rFonts w:ascii="宋体" w:hAnsi="宋体" w:hint="eastAsia"/>
        </w:rPr>
        <w:t xml:space="preserve">的值；    </w:t>
      </w:r>
      <w:r w:rsidRPr="007D18BC">
        <w:rPr>
          <w:rFonts w:hint="eastAsia"/>
        </w:rPr>
        <w:t>(</w:t>
      </w:r>
      <w:r w:rsidRPr="007D18BC">
        <w:rPr>
          <w:rFonts w:hint="eastAsia"/>
        </w:rPr>
        <w:t>Ⅱ</w:t>
      </w:r>
      <w:r w:rsidRPr="007D18BC">
        <w:rPr>
          <w:rFonts w:hint="eastAsia"/>
        </w:rPr>
        <w:t xml:space="preserve">) </w:t>
      </w:r>
      <w:r>
        <w:rPr>
          <w:rFonts w:ascii="宋体" w:hAnsi="宋体" w:hint="eastAsia"/>
        </w:rPr>
        <w:t>求可逆矩阵</w:t>
      </w:r>
      <w:r w:rsidR="00F42E9F" w:rsidRPr="00025957">
        <w:rPr>
          <w:position w:val="-4"/>
        </w:rPr>
        <w:object w:dxaOrig="220" w:dyaOrig="240">
          <v:shape id="_x0000_i1167" type="#_x0000_t75" style="width:11.25pt;height:11.9pt" o:ole="">
            <v:imagedata r:id="rId294" o:title=""/>
          </v:shape>
          <o:OLEObject Type="Embed" ProgID="Equation.DSMT4" ShapeID="_x0000_i1167" DrawAspect="Content" ObjectID="_1700138266" r:id="rId295"/>
        </w:object>
      </w:r>
      <w:r>
        <w:rPr>
          <w:rFonts w:ascii="宋体" w:hAnsi="宋体" w:hint="eastAsia"/>
        </w:rPr>
        <w:t>，使</w:t>
      </w:r>
      <w:r w:rsidR="00F42E9F" w:rsidRPr="00025957">
        <w:rPr>
          <w:position w:val="-4"/>
        </w:rPr>
        <w:object w:dxaOrig="680" w:dyaOrig="300">
          <v:shape id="_x0000_i1168" type="#_x0000_t75" style="width:33.8pt;height:15.05pt" o:ole="">
            <v:imagedata r:id="rId296" o:title=""/>
          </v:shape>
          <o:OLEObject Type="Embed" ProgID="Equation.DSMT4" ShapeID="_x0000_i1168" DrawAspect="Content" ObjectID="_1700138267" r:id="rId297"/>
        </w:object>
      </w:r>
      <w:r>
        <w:rPr>
          <w:rFonts w:ascii="宋体" w:hAnsi="宋体" w:hint="eastAsia"/>
        </w:rPr>
        <w:t>为对角矩阵．</w:t>
      </w:r>
    </w:p>
    <w:p w:rsidR="00F94230" w:rsidRDefault="00F94230" w:rsidP="00864EFA"/>
    <w:p w:rsidR="00936796" w:rsidRPr="00936796" w:rsidRDefault="00936796" w:rsidP="00864EFA"/>
    <w:sectPr w:rsidR="00936796" w:rsidRPr="00936796" w:rsidSect="00223006">
      <w:headerReference w:type="even" r:id="rId298"/>
      <w:footerReference w:type="even" r:id="rId299"/>
      <w:footerReference w:type="default" r:id="rId300"/>
      <w:headerReference w:type="first" r:id="rId301"/>
      <w:type w:val="continuous"/>
      <w:pgSz w:w="11906" w:h="16838" w:code="9"/>
      <w:pgMar w:top="1418" w:right="1701" w:bottom="1418" w:left="1701" w:header="851" w:footer="992" w:gutter="0"/>
      <w:pgNumType w:start="1"/>
      <w:cols w:space="425"/>
      <w:docGrid w:linePitch="333" w:charSpace="6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6594" w:rsidRDefault="00156594">
      <w:r>
        <w:separator/>
      </w:r>
    </w:p>
  </w:endnote>
  <w:endnote w:type="continuationSeparator" w:id="0">
    <w:p w:rsidR="00156594" w:rsidRDefault="001565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ˎ̥">
    <w:altName w:val="Times New Roman"/>
    <w:charset w:val="00"/>
    <w:family w:val="roman"/>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7450902"/>
      <w:docPartObj>
        <w:docPartGallery w:val="Page Numbers (Bottom of Page)"/>
        <w:docPartUnique/>
      </w:docPartObj>
    </w:sdtPr>
    <w:sdtContent>
      <w:p w:rsidR="001301AD" w:rsidRDefault="00A248BF" w:rsidP="00D80857">
        <w:pPr>
          <w:pStyle w:val="a4"/>
          <w:ind w:right="360" w:firstLine="360"/>
        </w:pPr>
        <w:r w:rsidRPr="00A248BF">
          <w:rPr>
            <w:rFonts w:asciiTheme="majorHAnsi" w:eastAsiaTheme="majorEastAsia" w:hAnsiTheme="majorHAnsi" w:cstheme="majorBidi"/>
            <w:noProof/>
            <w:sz w:val="28"/>
            <w:szCs w:val="28"/>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29" o:spid="_x0000_s2084" type="#_x0000_t107" style="position:absolute;left:0;text-align:left;margin-left:162.25pt;margin-top:772.6pt;width:101pt;height:27.05pt;z-index:-251658752;visibility:visible;mso-position-horizontal-relative:margin;mso-position-vertical-relative:page" wrapcoords="-320 0 1920 9600 -320 15600 -160 16800 4960 19200 5280 21000 16160 21000 21280 17400 21760 15600 19520 9600 21760 0 -32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" filled="f" fillcolor="#17365d" strokecolor="#71a0dc">
              <v:textbox>
                <w:txbxContent>
                  <w:p w:rsidR="001301AD" w:rsidRDefault="00A248BF">
                    <w:pPr>
                      <w:jc w:val="center"/>
                      <w:rPr>
                        <w:color w:val="5B9BD5" w:themeColor="accent1"/>
                      </w:rPr>
                    </w:pPr>
                    <w:r w:rsidRPr="00A248BF">
                      <w:fldChar w:fldCharType="begin"/>
                    </w:r>
                    <w:r w:rsidR="001301AD">
                      <w:instrText>PAGE    \* MERGEFORMAT</w:instrText>
                    </w:r>
                    <w:r w:rsidRPr="00A248BF">
                      <w:fldChar w:fldCharType="separate"/>
                    </w:r>
                    <w:r w:rsidR="001301AD" w:rsidRPr="003C7E48">
                      <w:rPr>
                        <w:noProof/>
                        <w:color w:val="5B9BD5" w:themeColor="accent1"/>
                        <w:lang w:val="zh-CN"/>
                      </w:rPr>
                      <w:t>2</w:t>
                    </w:r>
                    <w:r>
                      <w:rPr>
                        <w:color w:val="5B9BD5" w:themeColor="accent1"/>
                      </w:rPr>
                      <w:fldChar w:fldCharType="end"/>
                    </w:r>
                  </w:p>
                </w:txbxContent>
              </v:textbox>
              <w10:wrap type="tight"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Pr="003C7E48" w:rsidRDefault="001301AD" w:rsidP="003C7E48">
    <w:pPr>
      <w:pStyle w:val="a4"/>
      <w:pBdr>
        <w:top w:val="dashed" w:sz="4" w:space="1" w:color="auto"/>
      </w:pBdr>
    </w:pPr>
    <w:r>
      <w:rPr>
        <w:rFonts w:hint="eastAsia"/>
      </w:rPr>
      <w:t>吕荐瑞整理修订，最新版本在</w:t>
    </w:r>
    <w:r w:rsidRPr="00BC54F4">
      <w:rPr>
        <w:rFonts w:hint="eastAsia"/>
      </w:rPr>
      <w:t>lvjr.bitbucket.io</w:t>
    </w:r>
    <w:r>
      <w:rPr>
        <w:rFonts w:hint="eastAsia"/>
      </w:rPr>
      <w:t>下载</w:t>
    </w:r>
    <w:r>
      <w:ptab w:relativeTo="margin" w:alignment="right" w:leader="none"/>
    </w:r>
    <w:r>
      <w:rPr>
        <w:rFonts w:hint="eastAsia"/>
      </w:rPr>
      <w:t>2015</w:t>
    </w:r>
    <w:r>
      <w:rPr>
        <w:rFonts w:hint="eastAsia"/>
      </w:rPr>
      <w:t>年</w:t>
    </w:r>
    <w:r>
      <w:rPr>
        <w:rFonts w:hint="eastAsia"/>
      </w:rPr>
      <w:t xml:space="preserve"> </w:t>
    </w:r>
    <w:r>
      <w:rPr>
        <w:rFonts w:hint="eastAsia"/>
      </w:rPr>
      <w:t>第</w:t>
    </w:r>
    <w:r w:rsidR="00A248BF">
      <w:rPr>
        <w:noProof/>
        <w:lang w:val="zh-CN"/>
      </w:rPr>
      <w:fldChar w:fldCharType="begin"/>
    </w:r>
    <w:r>
      <w:rPr>
        <w:noProof/>
        <w:lang w:val="zh-CN"/>
      </w:rPr>
      <w:instrText xml:space="preserve"> PAGE   \* MERGEFORMAT </w:instrText>
    </w:r>
    <w:r w:rsidR="00A248BF">
      <w:rPr>
        <w:noProof/>
        <w:lang w:val="zh-CN"/>
      </w:rPr>
      <w:fldChar w:fldCharType="separate"/>
    </w:r>
    <w:r w:rsidR="004B2519">
      <w:rPr>
        <w:noProof/>
        <w:lang w:val="zh-CN"/>
      </w:rPr>
      <w:t>1</w:t>
    </w:r>
    <w:r w:rsidR="00A248BF">
      <w:rPr>
        <w:noProof/>
        <w:lang w:val="zh-CN"/>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6594" w:rsidRDefault="00156594">
      <w:r>
        <w:separator/>
      </w:r>
    </w:p>
  </w:footnote>
  <w:footnote w:type="continuationSeparator" w:id="0">
    <w:p w:rsidR="00156594" w:rsidRDefault="001565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Pr="006E3539" w:rsidRDefault="001301AD" w:rsidP="006E3539">
    <w:pPr>
      <w:pStyle w:val="a3"/>
    </w:pPr>
    <w:r>
      <w:rPr>
        <w:rFonts w:hint="eastAsia"/>
      </w:rPr>
      <w:t>2012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Default="00A248BF">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82" type="#_x0000_t75" style="position:absolute;left:0;text-align:left;margin-left:0;margin-top:0;width:445.35pt;height:691.25pt;z-index:-251657728;mso-position-horizontal:center;mso-position-horizontal-relative:margin;mso-position-vertical:center;mso-position-vertical-relative:margin" o:allowincell="f">
          <v:imagedata r:id="rId1" o:title="logo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11.25pt;height:11.25pt" o:bullet="t">
        <v:imagedata r:id="rId1" o:title="msoA"/>
      </v:shape>
    </w:pict>
  </w:numPicBullet>
  <w:numPicBullet w:numPicBulletId="1">
    <w:pict>
      <v:shape id="_x0000_i1151" type="#_x0000_t75" style="width:45.7pt;height:23.8pt" o:bullet="t">
        <v:imagedata r:id="rId2" o:title=""/>
      </v:shape>
    </w:pict>
  </w:numPicBullet>
  <w:abstractNum w:abstractNumId="0">
    <w:nsid w:val="00000001"/>
    <w:multiLevelType w:val="multilevel"/>
    <w:tmpl w:val="00000001"/>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
    <w:nsid w:val="0000000A"/>
    <w:multiLevelType w:val="singleLevel"/>
    <w:tmpl w:val="0000000A"/>
    <w:lvl w:ilvl="0">
      <w:start w:val="7"/>
      <w:numFmt w:val="decimal"/>
      <w:suff w:val="nothing"/>
      <w:lvlText w:val="(%1)"/>
      <w:lvlJc w:val="left"/>
    </w:lvl>
  </w:abstractNum>
  <w:abstractNum w:abstractNumId="2">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9B7507"/>
    <w:multiLevelType w:val="hybridMultilevel"/>
    <w:tmpl w:val="1916D554"/>
    <w:lvl w:ilvl="0" w:tplc="06EA917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027855AA"/>
    <w:multiLevelType w:val="hybridMultilevel"/>
    <w:tmpl w:val="89087018"/>
    <w:lvl w:ilvl="0" w:tplc="F1B2008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52F1871"/>
    <w:multiLevelType w:val="hybridMultilevel"/>
    <w:tmpl w:val="DE90E296"/>
    <w:lvl w:ilvl="0" w:tplc="710A04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5EC6E67"/>
    <w:multiLevelType w:val="hybridMultilevel"/>
    <w:tmpl w:val="3AE6F03A"/>
    <w:lvl w:ilvl="0" w:tplc="D8FE4B5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06FF02F3"/>
    <w:multiLevelType w:val="hybridMultilevel"/>
    <w:tmpl w:val="36B07B78"/>
    <w:lvl w:ilvl="0" w:tplc="4F7E094E">
      <w:start w:val="1"/>
      <w:numFmt w:val="decimal"/>
      <w:lvlText w:val="（%1）"/>
      <w:lvlJc w:val="left"/>
      <w:pPr>
        <w:ind w:left="720" w:hanging="720"/>
      </w:pPr>
      <w:rPr>
        <w:rFonts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AC83DF8"/>
    <w:multiLevelType w:val="hybridMultilevel"/>
    <w:tmpl w:val="234C7A74"/>
    <w:lvl w:ilvl="0" w:tplc="5132618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15020F37"/>
    <w:multiLevelType w:val="multilevel"/>
    <w:tmpl w:val="15020F37"/>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16EB5EB6"/>
    <w:multiLevelType w:val="hybridMultilevel"/>
    <w:tmpl w:val="C4BC0788"/>
    <w:lvl w:ilvl="0" w:tplc="9DA8A710">
      <w:start w:val="1"/>
      <w:numFmt w:val="decimal"/>
      <w:lvlText w:val="（%1）"/>
      <w:lvlJc w:val="left"/>
      <w:pPr>
        <w:ind w:left="720" w:hanging="720"/>
      </w:pPr>
      <w:rPr>
        <w:rFonts w:cs="Times New Roman" w:hint="default"/>
        <w:u w:val="none"/>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1CEB2A9F"/>
    <w:multiLevelType w:val="hybridMultilevel"/>
    <w:tmpl w:val="4308EB40"/>
    <w:lvl w:ilvl="0" w:tplc="B2B0C23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ED2232E"/>
    <w:multiLevelType w:val="hybridMultilevel"/>
    <w:tmpl w:val="427CF658"/>
    <w:lvl w:ilvl="0" w:tplc="46BAB6B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1F872DD8"/>
    <w:multiLevelType w:val="hybridMultilevel"/>
    <w:tmpl w:val="A106DCCA"/>
    <w:lvl w:ilvl="0" w:tplc="4FC81F6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22763437"/>
    <w:multiLevelType w:val="hybridMultilevel"/>
    <w:tmpl w:val="0CBE25A6"/>
    <w:lvl w:ilvl="0" w:tplc="8310860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7023879"/>
    <w:multiLevelType w:val="hybridMultilevel"/>
    <w:tmpl w:val="AEE05366"/>
    <w:lvl w:ilvl="0" w:tplc="316086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8E93630"/>
    <w:multiLevelType w:val="multilevel"/>
    <w:tmpl w:val="11CC17E6"/>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17">
    <w:nsid w:val="28EE7EFB"/>
    <w:multiLevelType w:val="hybridMultilevel"/>
    <w:tmpl w:val="9BD6078E"/>
    <w:lvl w:ilvl="0" w:tplc="2D22B99E">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2E135C72"/>
    <w:multiLevelType w:val="hybridMultilevel"/>
    <w:tmpl w:val="858A5F5A"/>
    <w:lvl w:ilvl="0" w:tplc="04090011">
      <w:start w:val="1"/>
      <w:numFmt w:val="decimal"/>
      <w:lvlText w:val="%1)"/>
      <w:lvlJc w:val="left"/>
      <w:pPr>
        <w:tabs>
          <w:tab w:val="num" w:pos="846"/>
        </w:tabs>
        <w:ind w:left="846" w:hanging="420"/>
      </w:p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19">
    <w:nsid w:val="310E1B2C"/>
    <w:multiLevelType w:val="hybridMultilevel"/>
    <w:tmpl w:val="07EE98DE"/>
    <w:lvl w:ilvl="0" w:tplc="7EBC6144">
      <w:start w:val="1"/>
      <w:numFmt w:val="decimal"/>
      <w:lvlText w:val="（%1）"/>
      <w:lvlJc w:val="left"/>
      <w:pPr>
        <w:tabs>
          <w:tab w:val="num" w:pos="720"/>
        </w:tabs>
        <w:ind w:left="720" w:hanging="720"/>
      </w:pPr>
      <w:rPr>
        <w:rFonts w:ascii="Times New Roman"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346E2ACE"/>
    <w:multiLevelType w:val="hybridMultilevel"/>
    <w:tmpl w:val="10B2C5BE"/>
    <w:lvl w:ilvl="0" w:tplc="E1948B78">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1">
    <w:nsid w:val="3A690036"/>
    <w:multiLevelType w:val="hybridMultilevel"/>
    <w:tmpl w:val="6B481F24"/>
    <w:lvl w:ilvl="0" w:tplc="04090011">
      <w:start w:val="1"/>
      <w:numFmt w:val="decimal"/>
      <w:lvlText w:val="%1)"/>
      <w:lvlJc w:val="left"/>
      <w:pPr>
        <w:tabs>
          <w:tab w:val="num" w:pos="1320"/>
        </w:tabs>
        <w:ind w:left="1320" w:hanging="420"/>
      </w:p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22">
    <w:nsid w:val="4363793D"/>
    <w:multiLevelType w:val="hybridMultilevel"/>
    <w:tmpl w:val="7EC855AE"/>
    <w:lvl w:ilvl="0" w:tplc="71BEF08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nsid w:val="48CA3547"/>
    <w:multiLevelType w:val="multilevel"/>
    <w:tmpl w:val="5DB42458"/>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24">
    <w:nsid w:val="542671FF"/>
    <w:multiLevelType w:val="hybridMultilevel"/>
    <w:tmpl w:val="CD86319C"/>
    <w:lvl w:ilvl="0" w:tplc="B308EBE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58545C72"/>
    <w:multiLevelType w:val="hybridMultilevel"/>
    <w:tmpl w:val="038A0E44"/>
    <w:lvl w:ilvl="0" w:tplc="F52E8800">
      <w:start w:val="1"/>
      <w:numFmt w:val="upperLetter"/>
      <w:lvlText w:val="(%1)"/>
      <w:lvlJc w:val="left"/>
      <w:pPr>
        <w:tabs>
          <w:tab w:val="num" w:pos="1140"/>
        </w:tabs>
        <w:ind w:left="1140" w:hanging="51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26">
    <w:nsid w:val="627F6AF0"/>
    <w:multiLevelType w:val="hybridMultilevel"/>
    <w:tmpl w:val="C49630B2"/>
    <w:lvl w:ilvl="0" w:tplc="56FA18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187B6D"/>
    <w:multiLevelType w:val="hybridMultilevel"/>
    <w:tmpl w:val="85E2C468"/>
    <w:lvl w:ilvl="0" w:tplc="2BC6CB6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702E6BF5"/>
    <w:multiLevelType w:val="hybridMultilevel"/>
    <w:tmpl w:val="2C52A69A"/>
    <w:lvl w:ilvl="0" w:tplc="64FA45FC">
      <w:start w:val="1"/>
      <w:numFmt w:val="japaneseCounting"/>
      <w:pStyle w:val="CharCharCharCha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0315CB0"/>
    <w:multiLevelType w:val="hybridMultilevel"/>
    <w:tmpl w:val="C2ACCC44"/>
    <w:lvl w:ilvl="0" w:tplc="5F92EF8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nsid w:val="7201588B"/>
    <w:multiLevelType w:val="hybridMultilevel"/>
    <w:tmpl w:val="1C1CE746"/>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74D00FA0"/>
    <w:multiLevelType w:val="hybridMultilevel"/>
    <w:tmpl w:val="75C22FA6"/>
    <w:lvl w:ilvl="0" w:tplc="CCE638B8">
      <w:start w:val="1"/>
      <w:numFmt w:val="decimal"/>
      <w:lvlText w:val="（%1）"/>
      <w:lvlJc w:val="left"/>
      <w:pPr>
        <w:tabs>
          <w:tab w:val="num" w:pos="720"/>
        </w:tabs>
        <w:ind w:left="720" w:hanging="720"/>
      </w:pPr>
      <w:rPr>
        <w:rFonts w:ascii="宋体"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78EB3482"/>
    <w:multiLevelType w:val="hybridMultilevel"/>
    <w:tmpl w:val="7F349082"/>
    <w:lvl w:ilvl="0" w:tplc="6BACFD3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11"/>
  </w:num>
  <w:num w:numId="4">
    <w:abstractNumId w:val="3"/>
  </w:num>
  <w:num w:numId="5">
    <w:abstractNumId w:val="32"/>
  </w:num>
  <w:num w:numId="6">
    <w:abstractNumId w:val="13"/>
  </w:num>
  <w:num w:numId="7">
    <w:abstractNumId w:val="29"/>
  </w:num>
  <w:num w:numId="8">
    <w:abstractNumId w:val="31"/>
  </w:num>
  <w:num w:numId="9">
    <w:abstractNumId w:val="6"/>
  </w:num>
  <w:num w:numId="10">
    <w:abstractNumId w:val="19"/>
  </w:num>
  <w:num w:numId="11">
    <w:abstractNumId w:val="27"/>
  </w:num>
  <w:num w:numId="12">
    <w:abstractNumId w:val="17"/>
  </w:num>
  <w:num w:numId="13">
    <w:abstractNumId w:val="24"/>
  </w:num>
  <w:num w:numId="14">
    <w:abstractNumId w:val="22"/>
  </w:num>
  <w:num w:numId="15">
    <w:abstractNumId w:val="12"/>
  </w:num>
  <w:num w:numId="16">
    <w:abstractNumId w:val="25"/>
  </w:num>
  <w:num w:numId="17">
    <w:abstractNumId w:val="8"/>
  </w:num>
  <w:num w:numId="18">
    <w:abstractNumId w:val="10"/>
  </w:num>
  <w:num w:numId="19">
    <w:abstractNumId w:val="20"/>
  </w:num>
  <w:num w:numId="20">
    <w:abstractNumId w:val="23"/>
  </w:num>
  <w:num w:numId="21">
    <w:abstractNumId w:val="14"/>
  </w:num>
  <w:num w:numId="22">
    <w:abstractNumId w:val="16"/>
  </w:num>
  <w:num w:numId="23">
    <w:abstractNumId w:val="2"/>
  </w:num>
  <w:num w:numId="24">
    <w:abstractNumId w:val="26"/>
  </w:num>
  <w:num w:numId="25">
    <w:abstractNumId w:val="15"/>
  </w:num>
  <w:num w:numId="26">
    <w:abstractNumId w:val="21"/>
  </w:num>
  <w:num w:numId="27">
    <w:abstractNumId w:val="5"/>
  </w:num>
  <w:num w:numId="28">
    <w:abstractNumId w:val="30"/>
  </w:num>
  <w:num w:numId="29">
    <w:abstractNumId w:val="18"/>
  </w:num>
  <w:num w:numId="30">
    <w:abstractNumId w:val="1"/>
  </w:num>
  <w:num w:numId="31">
    <w:abstractNumId w:val="4"/>
  </w:num>
  <w:num w:numId="32">
    <w:abstractNumId w:val="0"/>
  </w:num>
  <w:num w:numId="33">
    <w:abstractNumId w:val="9"/>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embedSystemFonts/>
  <w:bordersDoNotSurroundHeader/>
  <w:bordersDoNotSurroundFooter/>
  <w:hideSpellingErrors/>
  <w:stylePaneFormatFilter w:val="3F01"/>
  <w:defaultTabStop w:val="420"/>
  <w:drawingGridHorizontalSpacing w:val="243"/>
  <w:drawingGridVerticalSpacing w:val="163"/>
  <w:displayHorizontalDrawingGridEvery w:val="0"/>
  <w:displayVerticalDrawingGridEvery w:val="2"/>
  <w:characterSpacingControl w:val="compressPunctuation"/>
  <w:hdrShapeDefaults>
    <o:shapedefaults v:ext="edit" spidmax="1229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2790C"/>
    <w:rsid w:val="0000055C"/>
    <w:rsid w:val="00001815"/>
    <w:rsid w:val="00002273"/>
    <w:rsid w:val="00010017"/>
    <w:rsid w:val="00013F95"/>
    <w:rsid w:val="0001411E"/>
    <w:rsid w:val="00024384"/>
    <w:rsid w:val="00042111"/>
    <w:rsid w:val="00046DD7"/>
    <w:rsid w:val="00061C54"/>
    <w:rsid w:val="00084886"/>
    <w:rsid w:val="00092FB9"/>
    <w:rsid w:val="000977C3"/>
    <w:rsid w:val="000A22C0"/>
    <w:rsid w:val="000A5D34"/>
    <w:rsid w:val="000A777C"/>
    <w:rsid w:val="000B1535"/>
    <w:rsid w:val="000B59AC"/>
    <w:rsid w:val="000C4716"/>
    <w:rsid w:val="000D72EC"/>
    <w:rsid w:val="000D7339"/>
    <w:rsid w:val="000E39F7"/>
    <w:rsid w:val="000E4C29"/>
    <w:rsid w:val="000E4EBC"/>
    <w:rsid w:val="000F21D7"/>
    <w:rsid w:val="00102A56"/>
    <w:rsid w:val="00104F63"/>
    <w:rsid w:val="0011658A"/>
    <w:rsid w:val="001301AD"/>
    <w:rsid w:val="00135729"/>
    <w:rsid w:val="00142B47"/>
    <w:rsid w:val="001461F0"/>
    <w:rsid w:val="00151644"/>
    <w:rsid w:val="00153A48"/>
    <w:rsid w:val="0015485D"/>
    <w:rsid w:val="00154F0E"/>
    <w:rsid w:val="00156594"/>
    <w:rsid w:val="00164E6E"/>
    <w:rsid w:val="00173BCA"/>
    <w:rsid w:val="00181D33"/>
    <w:rsid w:val="00183302"/>
    <w:rsid w:val="00187824"/>
    <w:rsid w:val="00187D9D"/>
    <w:rsid w:val="001944EF"/>
    <w:rsid w:val="001A0548"/>
    <w:rsid w:val="001A240E"/>
    <w:rsid w:val="001A2AC0"/>
    <w:rsid w:val="001A7313"/>
    <w:rsid w:val="001A7886"/>
    <w:rsid w:val="001B143E"/>
    <w:rsid w:val="001B1846"/>
    <w:rsid w:val="001B316B"/>
    <w:rsid w:val="001B5C28"/>
    <w:rsid w:val="001B73C8"/>
    <w:rsid w:val="001C4F26"/>
    <w:rsid w:val="001C5BC6"/>
    <w:rsid w:val="001C5D35"/>
    <w:rsid w:val="001D340A"/>
    <w:rsid w:val="001D5A4A"/>
    <w:rsid w:val="001D6B82"/>
    <w:rsid w:val="001E40D3"/>
    <w:rsid w:val="001E4BC3"/>
    <w:rsid w:val="001E5293"/>
    <w:rsid w:val="002214A2"/>
    <w:rsid w:val="002227CA"/>
    <w:rsid w:val="00223006"/>
    <w:rsid w:val="00225CA7"/>
    <w:rsid w:val="0022778B"/>
    <w:rsid w:val="00230DE9"/>
    <w:rsid w:val="00234A9B"/>
    <w:rsid w:val="00235A10"/>
    <w:rsid w:val="0024240C"/>
    <w:rsid w:val="002447D8"/>
    <w:rsid w:val="00246C6C"/>
    <w:rsid w:val="00253ABD"/>
    <w:rsid w:val="00253ED0"/>
    <w:rsid w:val="00261963"/>
    <w:rsid w:val="002678BA"/>
    <w:rsid w:val="002716CE"/>
    <w:rsid w:val="00274785"/>
    <w:rsid w:val="00275CBA"/>
    <w:rsid w:val="00276AA7"/>
    <w:rsid w:val="002821F0"/>
    <w:rsid w:val="002826D4"/>
    <w:rsid w:val="00285D47"/>
    <w:rsid w:val="002904D7"/>
    <w:rsid w:val="002908A4"/>
    <w:rsid w:val="002A5B23"/>
    <w:rsid w:val="002A62BC"/>
    <w:rsid w:val="002B12B1"/>
    <w:rsid w:val="002B2026"/>
    <w:rsid w:val="002C0467"/>
    <w:rsid w:val="002C0F04"/>
    <w:rsid w:val="002C108B"/>
    <w:rsid w:val="002C43A4"/>
    <w:rsid w:val="002C52FD"/>
    <w:rsid w:val="002D4714"/>
    <w:rsid w:val="002E3334"/>
    <w:rsid w:val="002E369F"/>
    <w:rsid w:val="002E601D"/>
    <w:rsid w:val="002E686D"/>
    <w:rsid w:val="002E7029"/>
    <w:rsid w:val="00300AB8"/>
    <w:rsid w:val="00300CDB"/>
    <w:rsid w:val="00305B24"/>
    <w:rsid w:val="00313DA5"/>
    <w:rsid w:val="003175E7"/>
    <w:rsid w:val="003215F9"/>
    <w:rsid w:val="0032739C"/>
    <w:rsid w:val="00330B11"/>
    <w:rsid w:val="003648D1"/>
    <w:rsid w:val="00371455"/>
    <w:rsid w:val="003743A3"/>
    <w:rsid w:val="0037756A"/>
    <w:rsid w:val="00377BFF"/>
    <w:rsid w:val="00380B73"/>
    <w:rsid w:val="00385AA9"/>
    <w:rsid w:val="00386B32"/>
    <w:rsid w:val="00393243"/>
    <w:rsid w:val="0039442C"/>
    <w:rsid w:val="003948D8"/>
    <w:rsid w:val="003969D4"/>
    <w:rsid w:val="00396BFA"/>
    <w:rsid w:val="003A3AFF"/>
    <w:rsid w:val="003A4585"/>
    <w:rsid w:val="003B031F"/>
    <w:rsid w:val="003B0CD2"/>
    <w:rsid w:val="003B25F2"/>
    <w:rsid w:val="003B5D7A"/>
    <w:rsid w:val="003C55E0"/>
    <w:rsid w:val="003C7E48"/>
    <w:rsid w:val="003D0B2C"/>
    <w:rsid w:val="003D233B"/>
    <w:rsid w:val="003D2E90"/>
    <w:rsid w:val="003D58DF"/>
    <w:rsid w:val="003E3E3D"/>
    <w:rsid w:val="004171D8"/>
    <w:rsid w:val="004303A8"/>
    <w:rsid w:val="0043104A"/>
    <w:rsid w:val="00433FC2"/>
    <w:rsid w:val="00436F16"/>
    <w:rsid w:val="0043714D"/>
    <w:rsid w:val="00442415"/>
    <w:rsid w:val="004439B9"/>
    <w:rsid w:val="00443B1B"/>
    <w:rsid w:val="0045241A"/>
    <w:rsid w:val="00453066"/>
    <w:rsid w:val="00454CD0"/>
    <w:rsid w:val="00456B96"/>
    <w:rsid w:val="00462CB9"/>
    <w:rsid w:val="0046302E"/>
    <w:rsid w:val="00464536"/>
    <w:rsid w:val="00465459"/>
    <w:rsid w:val="004677C0"/>
    <w:rsid w:val="00473A64"/>
    <w:rsid w:val="004910EA"/>
    <w:rsid w:val="004966D7"/>
    <w:rsid w:val="004979C7"/>
    <w:rsid w:val="004A1C29"/>
    <w:rsid w:val="004A289D"/>
    <w:rsid w:val="004A2EEB"/>
    <w:rsid w:val="004A759A"/>
    <w:rsid w:val="004B1BB4"/>
    <w:rsid w:val="004B2454"/>
    <w:rsid w:val="004B2519"/>
    <w:rsid w:val="004B2C68"/>
    <w:rsid w:val="004B5230"/>
    <w:rsid w:val="004C34E1"/>
    <w:rsid w:val="004C4D06"/>
    <w:rsid w:val="004E0721"/>
    <w:rsid w:val="004E63E3"/>
    <w:rsid w:val="004F28F5"/>
    <w:rsid w:val="004F30D2"/>
    <w:rsid w:val="004F48C0"/>
    <w:rsid w:val="004F70FB"/>
    <w:rsid w:val="00510145"/>
    <w:rsid w:val="0051041B"/>
    <w:rsid w:val="00512891"/>
    <w:rsid w:val="00515691"/>
    <w:rsid w:val="005210F0"/>
    <w:rsid w:val="00535496"/>
    <w:rsid w:val="00535CEE"/>
    <w:rsid w:val="0053617D"/>
    <w:rsid w:val="005410A0"/>
    <w:rsid w:val="005426F1"/>
    <w:rsid w:val="0054309E"/>
    <w:rsid w:val="00545042"/>
    <w:rsid w:val="00547391"/>
    <w:rsid w:val="0055345C"/>
    <w:rsid w:val="0055557F"/>
    <w:rsid w:val="00564899"/>
    <w:rsid w:val="00564E2A"/>
    <w:rsid w:val="0057039B"/>
    <w:rsid w:val="00573D63"/>
    <w:rsid w:val="00587153"/>
    <w:rsid w:val="00590B0F"/>
    <w:rsid w:val="00594A07"/>
    <w:rsid w:val="005977EA"/>
    <w:rsid w:val="005A05C0"/>
    <w:rsid w:val="005A1221"/>
    <w:rsid w:val="005A2274"/>
    <w:rsid w:val="005A3473"/>
    <w:rsid w:val="005A667C"/>
    <w:rsid w:val="005B183A"/>
    <w:rsid w:val="005B4C46"/>
    <w:rsid w:val="005B5F92"/>
    <w:rsid w:val="005C03EE"/>
    <w:rsid w:val="005C1225"/>
    <w:rsid w:val="005C7882"/>
    <w:rsid w:val="005D06AF"/>
    <w:rsid w:val="005D45F3"/>
    <w:rsid w:val="005D6A17"/>
    <w:rsid w:val="005D6D74"/>
    <w:rsid w:val="005E08B5"/>
    <w:rsid w:val="005E34E2"/>
    <w:rsid w:val="005F2F2F"/>
    <w:rsid w:val="005F45FD"/>
    <w:rsid w:val="00600195"/>
    <w:rsid w:val="00600ADA"/>
    <w:rsid w:val="00602055"/>
    <w:rsid w:val="00604318"/>
    <w:rsid w:val="00607032"/>
    <w:rsid w:val="00621CB0"/>
    <w:rsid w:val="0062364E"/>
    <w:rsid w:val="00627699"/>
    <w:rsid w:val="006330A9"/>
    <w:rsid w:val="006354D6"/>
    <w:rsid w:val="0063705B"/>
    <w:rsid w:val="00642979"/>
    <w:rsid w:val="00642B51"/>
    <w:rsid w:val="00643BE8"/>
    <w:rsid w:val="00651E30"/>
    <w:rsid w:val="0066003F"/>
    <w:rsid w:val="00663097"/>
    <w:rsid w:val="00671438"/>
    <w:rsid w:val="0068140E"/>
    <w:rsid w:val="0068584C"/>
    <w:rsid w:val="0069091B"/>
    <w:rsid w:val="00694DD2"/>
    <w:rsid w:val="006A0F22"/>
    <w:rsid w:val="006A0FB3"/>
    <w:rsid w:val="006A2CF4"/>
    <w:rsid w:val="006A5690"/>
    <w:rsid w:val="006A77A6"/>
    <w:rsid w:val="006A7AC2"/>
    <w:rsid w:val="006B3CD4"/>
    <w:rsid w:val="006B3D61"/>
    <w:rsid w:val="006B54CE"/>
    <w:rsid w:val="006C2383"/>
    <w:rsid w:val="006C4895"/>
    <w:rsid w:val="006C4F56"/>
    <w:rsid w:val="006C75E7"/>
    <w:rsid w:val="006D1952"/>
    <w:rsid w:val="006D1D89"/>
    <w:rsid w:val="006D4F0E"/>
    <w:rsid w:val="006E1078"/>
    <w:rsid w:val="006E248D"/>
    <w:rsid w:val="006E2EA0"/>
    <w:rsid w:val="006E3539"/>
    <w:rsid w:val="006F10BE"/>
    <w:rsid w:val="006F33EB"/>
    <w:rsid w:val="006F79D4"/>
    <w:rsid w:val="007007CF"/>
    <w:rsid w:val="00701007"/>
    <w:rsid w:val="0071010E"/>
    <w:rsid w:val="00711B91"/>
    <w:rsid w:val="0071425C"/>
    <w:rsid w:val="007219AA"/>
    <w:rsid w:val="0072243F"/>
    <w:rsid w:val="0072462A"/>
    <w:rsid w:val="00724B54"/>
    <w:rsid w:val="00724E7C"/>
    <w:rsid w:val="0072614F"/>
    <w:rsid w:val="00731065"/>
    <w:rsid w:val="0073138D"/>
    <w:rsid w:val="007318BA"/>
    <w:rsid w:val="00732D6D"/>
    <w:rsid w:val="0073408A"/>
    <w:rsid w:val="0073788B"/>
    <w:rsid w:val="00751408"/>
    <w:rsid w:val="007650D4"/>
    <w:rsid w:val="0077486A"/>
    <w:rsid w:val="00775264"/>
    <w:rsid w:val="00775E49"/>
    <w:rsid w:val="00776FFA"/>
    <w:rsid w:val="007812A1"/>
    <w:rsid w:val="007827DE"/>
    <w:rsid w:val="007873BA"/>
    <w:rsid w:val="00791237"/>
    <w:rsid w:val="00792147"/>
    <w:rsid w:val="007929EA"/>
    <w:rsid w:val="0079635A"/>
    <w:rsid w:val="007A0DBA"/>
    <w:rsid w:val="007A0DD3"/>
    <w:rsid w:val="007A3165"/>
    <w:rsid w:val="007A6AFA"/>
    <w:rsid w:val="007A769D"/>
    <w:rsid w:val="007B180C"/>
    <w:rsid w:val="007B4E83"/>
    <w:rsid w:val="007B7612"/>
    <w:rsid w:val="007C0E85"/>
    <w:rsid w:val="007C1BD9"/>
    <w:rsid w:val="007C2651"/>
    <w:rsid w:val="007C32C0"/>
    <w:rsid w:val="007C4574"/>
    <w:rsid w:val="007C51FC"/>
    <w:rsid w:val="007C60FA"/>
    <w:rsid w:val="007D3B05"/>
    <w:rsid w:val="007D4D0E"/>
    <w:rsid w:val="007F1ABB"/>
    <w:rsid w:val="007F1E11"/>
    <w:rsid w:val="007F7626"/>
    <w:rsid w:val="00801920"/>
    <w:rsid w:val="00805F52"/>
    <w:rsid w:val="008070E2"/>
    <w:rsid w:val="00810E26"/>
    <w:rsid w:val="00811391"/>
    <w:rsid w:val="008145E2"/>
    <w:rsid w:val="00814C11"/>
    <w:rsid w:val="00815888"/>
    <w:rsid w:val="00821213"/>
    <w:rsid w:val="00822426"/>
    <w:rsid w:val="00827821"/>
    <w:rsid w:val="00827F69"/>
    <w:rsid w:val="008304E2"/>
    <w:rsid w:val="00833B8C"/>
    <w:rsid w:val="00836126"/>
    <w:rsid w:val="00845C8B"/>
    <w:rsid w:val="00845EE6"/>
    <w:rsid w:val="00847B85"/>
    <w:rsid w:val="00855BA5"/>
    <w:rsid w:val="008610C2"/>
    <w:rsid w:val="00863FCB"/>
    <w:rsid w:val="008647AF"/>
    <w:rsid w:val="00864EFA"/>
    <w:rsid w:val="00877010"/>
    <w:rsid w:val="008772C3"/>
    <w:rsid w:val="008814F3"/>
    <w:rsid w:val="00891724"/>
    <w:rsid w:val="008935CE"/>
    <w:rsid w:val="00894860"/>
    <w:rsid w:val="008A2978"/>
    <w:rsid w:val="008A424E"/>
    <w:rsid w:val="008A6D08"/>
    <w:rsid w:val="008A6E62"/>
    <w:rsid w:val="008B2877"/>
    <w:rsid w:val="008B3F2E"/>
    <w:rsid w:val="008B4095"/>
    <w:rsid w:val="008B58C2"/>
    <w:rsid w:val="008B5CE4"/>
    <w:rsid w:val="008C5D7E"/>
    <w:rsid w:val="008C6E8A"/>
    <w:rsid w:val="008D46D1"/>
    <w:rsid w:val="008E575B"/>
    <w:rsid w:val="008F29E3"/>
    <w:rsid w:val="008F2B0E"/>
    <w:rsid w:val="008F367C"/>
    <w:rsid w:val="008F7E27"/>
    <w:rsid w:val="009211C4"/>
    <w:rsid w:val="00923B10"/>
    <w:rsid w:val="00924144"/>
    <w:rsid w:val="00926458"/>
    <w:rsid w:val="00926EB4"/>
    <w:rsid w:val="009273A1"/>
    <w:rsid w:val="00933744"/>
    <w:rsid w:val="00933A2C"/>
    <w:rsid w:val="00934DF8"/>
    <w:rsid w:val="00936796"/>
    <w:rsid w:val="00941DEB"/>
    <w:rsid w:val="00942BD1"/>
    <w:rsid w:val="00943550"/>
    <w:rsid w:val="00954931"/>
    <w:rsid w:val="00963799"/>
    <w:rsid w:val="00966B27"/>
    <w:rsid w:val="009765BB"/>
    <w:rsid w:val="00976BF6"/>
    <w:rsid w:val="00981543"/>
    <w:rsid w:val="00982C24"/>
    <w:rsid w:val="00983C72"/>
    <w:rsid w:val="009864C8"/>
    <w:rsid w:val="00993B07"/>
    <w:rsid w:val="009A1B8B"/>
    <w:rsid w:val="009A2054"/>
    <w:rsid w:val="009A30E3"/>
    <w:rsid w:val="009A3CED"/>
    <w:rsid w:val="009C249D"/>
    <w:rsid w:val="009E654A"/>
    <w:rsid w:val="009F0565"/>
    <w:rsid w:val="009F5ABB"/>
    <w:rsid w:val="009F674E"/>
    <w:rsid w:val="009F78FF"/>
    <w:rsid w:val="00A00F5F"/>
    <w:rsid w:val="00A017E4"/>
    <w:rsid w:val="00A0321E"/>
    <w:rsid w:val="00A077DB"/>
    <w:rsid w:val="00A103FE"/>
    <w:rsid w:val="00A11A7C"/>
    <w:rsid w:val="00A11F19"/>
    <w:rsid w:val="00A17338"/>
    <w:rsid w:val="00A248BF"/>
    <w:rsid w:val="00A411EA"/>
    <w:rsid w:val="00A51535"/>
    <w:rsid w:val="00A51D94"/>
    <w:rsid w:val="00A5482C"/>
    <w:rsid w:val="00A567F3"/>
    <w:rsid w:val="00A6039A"/>
    <w:rsid w:val="00A66074"/>
    <w:rsid w:val="00A71A99"/>
    <w:rsid w:val="00A87F2D"/>
    <w:rsid w:val="00A97179"/>
    <w:rsid w:val="00AA02C2"/>
    <w:rsid w:val="00AA203F"/>
    <w:rsid w:val="00AA335C"/>
    <w:rsid w:val="00AA72C3"/>
    <w:rsid w:val="00AB01B6"/>
    <w:rsid w:val="00AB2455"/>
    <w:rsid w:val="00AB3589"/>
    <w:rsid w:val="00AB79F7"/>
    <w:rsid w:val="00AC0A1C"/>
    <w:rsid w:val="00AC0FC7"/>
    <w:rsid w:val="00AC4BDA"/>
    <w:rsid w:val="00AE114B"/>
    <w:rsid w:val="00AE4BA9"/>
    <w:rsid w:val="00AE7C7B"/>
    <w:rsid w:val="00AF0BCA"/>
    <w:rsid w:val="00AF21D6"/>
    <w:rsid w:val="00AF3D50"/>
    <w:rsid w:val="00AF6F30"/>
    <w:rsid w:val="00B01255"/>
    <w:rsid w:val="00B120CD"/>
    <w:rsid w:val="00B123D0"/>
    <w:rsid w:val="00B136E3"/>
    <w:rsid w:val="00B20BE5"/>
    <w:rsid w:val="00B26BCF"/>
    <w:rsid w:val="00B31EBE"/>
    <w:rsid w:val="00B34888"/>
    <w:rsid w:val="00B35149"/>
    <w:rsid w:val="00B37E50"/>
    <w:rsid w:val="00B40820"/>
    <w:rsid w:val="00B4208B"/>
    <w:rsid w:val="00B478DA"/>
    <w:rsid w:val="00B50D26"/>
    <w:rsid w:val="00B5180D"/>
    <w:rsid w:val="00B53608"/>
    <w:rsid w:val="00B57297"/>
    <w:rsid w:val="00B617AB"/>
    <w:rsid w:val="00B63396"/>
    <w:rsid w:val="00B72045"/>
    <w:rsid w:val="00B7221B"/>
    <w:rsid w:val="00B77F4A"/>
    <w:rsid w:val="00B813F9"/>
    <w:rsid w:val="00B84ABD"/>
    <w:rsid w:val="00B84D33"/>
    <w:rsid w:val="00B85FA8"/>
    <w:rsid w:val="00B86D77"/>
    <w:rsid w:val="00B90998"/>
    <w:rsid w:val="00B90F2A"/>
    <w:rsid w:val="00B921B2"/>
    <w:rsid w:val="00B95A82"/>
    <w:rsid w:val="00BA43E6"/>
    <w:rsid w:val="00BA537B"/>
    <w:rsid w:val="00BB150B"/>
    <w:rsid w:val="00BB718E"/>
    <w:rsid w:val="00BB7B90"/>
    <w:rsid w:val="00BC001C"/>
    <w:rsid w:val="00BC40E2"/>
    <w:rsid w:val="00BC6934"/>
    <w:rsid w:val="00BC7127"/>
    <w:rsid w:val="00BD23A7"/>
    <w:rsid w:val="00BD26ED"/>
    <w:rsid w:val="00BD2BB5"/>
    <w:rsid w:val="00BD57E1"/>
    <w:rsid w:val="00BE32C1"/>
    <w:rsid w:val="00BE3979"/>
    <w:rsid w:val="00BE4CD1"/>
    <w:rsid w:val="00BE53FF"/>
    <w:rsid w:val="00BE734A"/>
    <w:rsid w:val="00BF2213"/>
    <w:rsid w:val="00C01164"/>
    <w:rsid w:val="00C1243C"/>
    <w:rsid w:val="00C16810"/>
    <w:rsid w:val="00C20153"/>
    <w:rsid w:val="00C23D09"/>
    <w:rsid w:val="00C26697"/>
    <w:rsid w:val="00C2790C"/>
    <w:rsid w:val="00C33F6E"/>
    <w:rsid w:val="00C35148"/>
    <w:rsid w:val="00C44C6E"/>
    <w:rsid w:val="00C45863"/>
    <w:rsid w:val="00C528F9"/>
    <w:rsid w:val="00C52BC1"/>
    <w:rsid w:val="00C56EDC"/>
    <w:rsid w:val="00C62E5A"/>
    <w:rsid w:val="00C641EC"/>
    <w:rsid w:val="00C65D32"/>
    <w:rsid w:val="00C65F6B"/>
    <w:rsid w:val="00C66C5C"/>
    <w:rsid w:val="00C67F29"/>
    <w:rsid w:val="00C724A4"/>
    <w:rsid w:val="00C76146"/>
    <w:rsid w:val="00C76EA7"/>
    <w:rsid w:val="00C85137"/>
    <w:rsid w:val="00C87BA6"/>
    <w:rsid w:val="00C92094"/>
    <w:rsid w:val="00C928FD"/>
    <w:rsid w:val="00C9353F"/>
    <w:rsid w:val="00C964D2"/>
    <w:rsid w:val="00C96FB8"/>
    <w:rsid w:val="00CA00AF"/>
    <w:rsid w:val="00CA0C46"/>
    <w:rsid w:val="00CA2BCE"/>
    <w:rsid w:val="00CA3113"/>
    <w:rsid w:val="00CA406B"/>
    <w:rsid w:val="00CB2029"/>
    <w:rsid w:val="00CB5DF2"/>
    <w:rsid w:val="00CB6615"/>
    <w:rsid w:val="00CC04F5"/>
    <w:rsid w:val="00CC5551"/>
    <w:rsid w:val="00CD11D9"/>
    <w:rsid w:val="00CD30B1"/>
    <w:rsid w:val="00CE1C53"/>
    <w:rsid w:val="00CE24F6"/>
    <w:rsid w:val="00CE67F1"/>
    <w:rsid w:val="00CF2832"/>
    <w:rsid w:val="00CF4A9C"/>
    <w:rsid w:val="00CF4B0A"/>
    <w:rsid w:val="00CF5B32"/>
    <w:rsid w:val="00D01D53"/>
    <w:rsid w:val="00D0205C"/>
    <w:rsid w:val="00D03E32"/>
    <w:rsid w:val="00D133EF"/>
    <w:rsid w:val="00D1797D"/>
    <w:rsid w:val="00D21403"/>
    <w:rsid w:val="00D27D3E"/>
    <w:rsid w:val="00D342D5"/>
    <w:rsid w:val="00D36E74"/>
    <w:rsid w:val="00D40D04"/>
    <w:rsid w:val="00D42ECE"/>
    <w:rsid w:val="00D43D1D"/>
    <w:rsid w:val="00D45DA2"/>
    <w:rsid w:val="00D46F9A"/>
    <w:rsid w:val="00D520B7"/>
    <w:rsid w:val="00D6054C"/>
    <w:rsid w:val="00D6717E"/>
    <w:rsid w:val="00D7523B"/>
    <w:rsid w:val="00D759C8"/>
    <w:rsid w:val="00D80857"/>
    <w:rsid w:val="00D84234"/>
    <w:rsid w:val="00D869C5"/>
    <w:rsid w:val="00D95CAF"/>
    <w:rsid w:val="00DA17F0"/>
    <w:rsid w:val="00DA2EA9"/>
    <w:rsid w:val="00DA6D85"/>
    <w:rsid w:val="00DA7AFA"/>
    <w:rsid w:val="00DB6F7F"/>
    <w:rsid w:val="00DC2139"/>
    <w:rsid w:val="00DD4BEC"/>
    <w:rsid w:val="00DF2278"/>
    <w:rsid w:val="00E03B9D"/>
    <w:rsid w:val="00E11016"/>
    <w:rsid w:val="00E13808"/>
    <w:rsid w:val="00E16493"/>
    <w:rsid w:val="00E20B0F"/>
    <w:rsid w:val="00E227F2"/>
    <w:rsid w:val="00E3772F"/>
    <w:rsid w:val="00E37A4C"/>
    <w:rsid w:val="00E4159C"/>
    <w:rsid w:val="00E45FD6"/>
    <w:rsid w:val="00E463FD"/>
    <w:rsid w:val="00E46F31"/>
    <w:rsid w:val="00E64DA9"/>
    <w:rsid w:val="00E7295E"/>
    <w:rsid w:val="00E76342"/>
    <w:rsid w:val="00E77B65"/>
    <w:rsid w:val="00E81E96"/>
    <w:rsid w:val="00E83AAD"/>
    <w:rsid w:val="00E84DFE"/>
    <w:rsid w:val="00E86000"/>
    <w:rsid w:val="00E9239F"/>
    <w:rsid w:val="00E9323B"/>
    <w:rsid w:val="00E9391E"/>
    <w:rsid w:val="00E94840"/>
    <w:rsid w:val="00EA4148"/>
    <w:rsid w:val="00EA478A"/>
    <w:rsid w:val="00EC3DC9"/>
    <w:rsid w:val="00EC4F50"/>
    <w:rsid w:val="00EC58CE"/>
    <w:rsid w:val="00EC6B0E"/>
    <w:rsid w:val="00ED1ECA"/>
    <w:rsid w:val="00ED2A37"/>
    <w:rsid w:val="00EE066C"/>
    <w:rsid w:val="00EF0183"/>
    <w:rsid w:val="00EF1BB9"/>
    <w:rsid w:val="00EF569A"/>
    <w:rsid w:val="00EF77F7"/>
    <w:rsid w:val="00F13C0A"/>
    <w:rsid w:val="00F14087"/>
    <w:rsid w:val="00F17A9C"/>
    <w:rsid w:val="00F20106"/>
    <w:rsid w:val="00F2531D"/>
    <w:rsid w:val="00F259BE"/>
    <w:rsid w:val="00F313EB"/>
    <w:rsid w:val="00F315DF"/>
    <w:rsid w:val="00F34BEA"/>
    <w:rsid w:val="00F36B90"/>
    <w:rsid w:val="00F414C6"/>
    <w:rsid w:val="00F41964"/>
    <w:rsid w:val="00F41CC8"/>
    <w:rsid w:val="00F42E9F"/>
    <w:rsid w:val="00F45148"/>
    <w:rsid w:val="00F53DC6"/>
    <w:rsid w:val="00F55EDE"/>
    <w:rsid w:val="00F569ED"/>
    <w:rsid w:val="00F60145"/>
    <w:rsid w:val="00F60182"/>
    <w:rsid w:val="00F609E1"/>
    <w:rsid w:val="00F62C9F"/>
    <w:rsid w:val="00F67D26"/>
    <w:rsid w:val="00F715F2"/>
    <w:rsid w:val="00F7284C"/>
    <w:rsid w:val="00F7317E"/>
    <w:rsid w:val="00F754E4"/>
    <w:rsid w:val="00F77350"/>
    <w:rsid w:val="00F77460"/>
    <w:rsid w:val="00F83A02"/>
    <w:rsid w:val="00F840A4"/>
    <w:rsid w:val="00F85121"/>
    <w:rsid w:val="00F94230"/>
    <w:rsid w:val="00F9555A"/>
    <w:rsid w:val="00F95A31"/>
    <w:rsid w:val="00FA2716"/>
    <w:rsid w:val="00FA277F"/>
    <w:rsid w:val="00FA5A5A"/>
    <w:rsid w:val="00FB56ED"/>
    <w:rsid w:val="00FC0894"/>
    <w:rsid w:val="00FC1D5F"/>
    <w:rsid w:val="00FC3C99"/>
    <w:rsid w:val="00FC66DC"/>
    <w:rsid w:val="00FD1A4B"/>
    <w:rsid w:val="00FD49D7"/>
    <w:rsid w:val="00FE05DB"/>
    <w:rsid w:val="00FE5902"/>
    <w:rsid w:val="00FE702D"/>
    <w:rsid w:val="00FE77CF"/>
    <w:rsid w:val="00FF6C0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qFormat/>
    <w:rsid w:val="003C7E48"/>
    <w:pPr>
      <w:widowControl w:val="0"/>
      <w:jc w:val="both"/>
    </w:pPr>
    <w:rPr>
      <w:rFonts w:ascii="Cambria" w:hAnsi="Cambria"/>
      <w:kern w:val="2"/>
      <w:sz w:val="24"/>
    </w:rPr>
  </w:style>
  <w:style w:type="paragraph" w:styleId="1">
    <w:name w:val="heading 1"/>
    <w:basedOn w:val="a"/>
    <w:next w:val="a"/>
    <w:link w:val="1Char"/>
    <w:qFormat/>
    <w:rsid w:val="009864C8"/>
    <w:pPr>
      <w:keepNext/>
      <w:keepLines/>
      <w:jc w:val="left"/>
      <w:outlineLvl w:val="0"/>
    </w:pPr>
    <w:rPr>
      <w:rFonts w:ascii="微软雅黑" w:eastAsia="微软雅黑" w:hAnsi="微软雅黑"/>
      <w:b/>
      <w:bCs/>
      <w:kern w:val="44"/>
      <w:szCs w:val="44"/>
    </w:rPr>
  </w:style>
  <w:style w:type="paragraph" w:styleId="2">
    <w:name w:val="heading 2"/>
    <w:basedOn w:val="a"/>
    <w:next w:val="a"/>
    <w:link w:val="2Char"/>
    <w:rsid w:val="006B3CD4"/>
    <w:pPr>
      <w:autoSpaceDE w:val="0"/>
      <w:autoSpaceDN w:val="0"/>
      <w:adjustRightInd w:val="0"/>
      <w:ind w:left="270" w:hanging="270"/>
      <w:jc w:val="left"/>
      <w:outlineLvl w:val="1"/>
    </w:pPr>
    <w:rPr>
      <w:color w:val="000000"/>
      <w:kern w:val="0"/>
      <w:sz w:val="32"/>
      <w:szCs w:val="32"/>
      <w:lang w:val="zh-CN"/>
    </w:rPr>
  </w:style>
  <w:style w:type="paragraph" w:styleId="3">
    <w:name w:val="heading 3"/>
    <w:basedOn w:val="a"/>
    <w:next w:val="a"/>
    <w:link w:val="3Char"/>
    <w:rsid w:val="00D45DA2"/>
    <w:pPr>
      <w:keepNext/>
      <w:keepLines/>
      <w:spacing w:before="260" w:after="260" w:line="413" w:lineRule="auto"/>
      <w:outlineLvl w:val="2"/>
    </w:pPr>
    <w:rPr>
      <w:b/>
    </w:rPr>
  </w:style>
  <w:style w:type="paragraph" w:styleId="4">
    <w:name w:val="heading 4"/>
    <w:basedOn w:val="a"/>
    <w:next w:val="a"/>
    <w:link w:val="4Char"/>
    <w:rsid w:val="00D45DA2"/>
    <w:pPr>
      <w:keepNext/>
      <w:keepLines/>
      <w:spacing w:before="280" w:after="290" w:line="376" w:lineRule="auto"/>
      <w:outlineLvl w:val="3"/>
    </w:pPr>
    <w:rPr>
      <w:rFonts w:ascii="Arial" w:eastAsia="黑体" w:hAnsi="Arial"/>
      <w:b/>
      <w:bCs/>
      <w:szCs w:val="28"/>
    </w:rPr>
  </w:style>
  <w:style w:type="paragraph" w:styleId="5">
    <w:name w:val="heading 5"/>
    <w:basedOn w:val="a"/>
    <w:next w:val="a"/>
    <w:link w:val="5Char"/>
    <w:rsid w:val="00D45DA2"/>
    <w:pPr>
      <w:keepNext/>
      <w:keepLines/>
      <w:spacing w:before="280" w:after="290" w:line="376" w:lineRule="auto"/>
      <w:outlineLvl w:val="4"/>
    </w:pPr>
    <w:rPr>
      <w:b/>
      <w:bCs/>
      <w:sz w:val="28"/>
      <w:szCs w:val="28"/>
    </w:rPr>
  </w:style>
  <w:style w:type="paragraph" w:styleId="6">
    <w:name w:val="heading 6"/>
    <w:basedOn w:val="a"/>
    <w:link w:val="6Char"/>
    <w:rsid w:val="00024384"/>
    <w:pPr>
      <w:widowControl/>
      <w:spacing w:before="100" w:beforeAutospacing="1" w:after="100" w:afterAutospacing="1"/>
      <w:jc w:val="left"/>
      <w:outlineLvl w:val="5"/>
    </w:pPr>
    <w:rPr>
      <w:rFonts w:ascii="宋体" w:hAnsi="宋体"/>
      <w:b/>
      <w:bCs/>
      <w:color w:val="000000"/>
      <w:kern w:val="0"/>
      <w:sz w:val="15"/>
      <w:szCs w:val="15"/>
    </w:rPr>
  </w:style>
  <w:style w:type="paragraph" w:styleId="7">
    <w:name w:val="heading 7"/>
    <w:basedOn w:val="a"/>
    <w:next w:val="a"/>
    <w:link w:val="7Char"/>
    <w:rsid w:val="00B90998"/>
    <w:pPr>
      <w:keepNext/>
      <w:keepLines/>
      <w:spacing w:before="240" w:after="64" w:line="320" w:lineRule="auto"/>
      <w:outlineLvl w:val="6"/>
    </w:pPr>
    <w:rPr>
      <w:b/>
      <w:bCs/>
      <w:szCs w:val="24"/>
    </w:rPr>
  </w:style>
  <w:style w:type="paragraph" w:styleId="8">
    <w:name w:val="heading 8"/>
    <w:basedOn w:val="a"/>
    <w:next w:val="a"/>
    <w:link w:val="8Char"/>
    <w:rsid w:val="00D80857"/>
    <w:pPr>
      <w:keepNext/>
      <w:keepLines/>
      <w:spacing w:before="200"/>
      <w:outlineLvl w:val="7"/>
    </w:pPr>
    <w:rPr>
      <w:rFonts w:eastAsia="Times New Roman"/>
      <w:b/>
      <w:bCs/>
      <w:sz w:val="32"/>
      <w:szCs w:val="32"/>
    </w:rPr>
  </w:style>
  <w:style w:type="paragraph" w:styleId="9">
    <w:name w:val="heading 9"/>
    <w:basedOn w:val="a"/>
    <w:next w:val="a"/>
    <w:link w:val="9Char"/>
    <w:rsid w:val="00B90998"/>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864C8"/>
    <w:rPr>
      <w:rFonts w:ascii="微软雅黑" w:eastAsia="微软雅黑" w:hAnsi="微软雅黑"/>
      <w:b/>
      <w:bCs/>
      <w:kern w:val="44"/>
      <w:sz w:val="24"/>
      <w:szCs w:val="44"/>
    </w:rPr>
  </w:style>
  <w:style w:type="character" w:customStyle="1" w:styleId="2Char">
    <w:name w:val="标题 2 Char"/>
    <w:basedOn w:val="a0"/>
    <w:link w:val="2"/>
    <w:rsid w:val="00D45DA2"/>
    <w:rPr>
      <w:rFonts w:eastAsia="宋体"/>
      <w:color w:val="000000"/>
      <w:sz w:val="32"/>
      <w:szCs w:val="32"/>
      <w:lang w:val="zh-CN" w:eastAsia="zh-CN" w:bidi="ar-SA"/>
    </w:rPr>
  </w:style>
  <w:style w:type="character" w:customStyle="1" w:styleId="3Char">
    <w:name w:val="标题 3 Char"/>
    <w:basedOn w:val="a0"/>
    <w:link w:val="3"/>
    <w:rsid w:val="00D45DA2"/>
    <w:rPr>
      <w:rFonts w:eastAsia="宋体"/>
      <w:b/>
      <w:kern w:val="2"/>
      <w:sz w:val="24"/>
      <w:lang w:val="en-US" w:eastAsia="zh-CN" w:bidi="ar-SA"/>
    </w:rPr>
  </w:style>
  <w:style w:type="character" w:customStyle="1" w:styleId="4Char">
    <w:name w:val="标题 4 Char"/>
    <w:basedOn w:val="a0"/>
    <w:link w:val="4"/>
    <w:rsid w:val="00D80857"/>
    <w:rPr>
      <w:rFonts w:ascii="Arial" w:eastAsia="黑体" w:hAnsi="Arial"/>
      <w:b/>
      <w:bCs/>
      <w:kern w:val="2"/>
      <w:sz w:val="24"/>
      <w:szCs w:val="28"/>
      <w:lang w:val="en-US" w:eastAsia="zh-CN" w:bidi="ar-SA"/>
    </w:rPr>
  </w:style>
  <w:style w:type="character" w:customStyle="1" w:styleId="5Char">
    <w:name w:val="标题 5 Char"/>
    <w:basedOn w:val="a0"/>
    <w:link w:val="5"/>
    <w:rsid w:val="00D80857"/>
    <w:rPr>
      <w:rFonts w:eastAsia="宋体"/>
      <w:b/>
      <w:bCs/>
      <w:kern w:val="2"/>
      <w:sz w:val="28"/>
      <w:szCs w:val="28"/>
      <w:lang w:val="en-US" w:eastAsia="zh-CN" w:bidi="ar-SA"/>
    </w:rPr>
  </w:style>
  <w:style w:type="character" w:customStyle="1" w:styleId="8Char">
    <w:name w:val="标题 8 Char"/>
    <w:basedOn w:val="a0"/>
    <w:link w:val="8"/>
    <w:rsid w:val="00D45DA2"/>
    <w:rPr>
      <w:b/>
      <w:bCs/>
      <w:kern w:val="2"/>
      <w:sz w:val="32"/>
      <w:szCs w:val="32"/>
    </w:rPr>
  </w:style>
  <w:style w:type="paragraph" w:styleId="a3">
    <w:name w:val="header"/>
    <w:basedOn w:val="a"/>
    <w:link w:val="Char"/>
    <w:rsid w:val="00C279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45DA2"/>
    <w:rPr>
      <w:rFonts w:eastAsia="宋体"/>
      <w:kern w:val="2"/>
      <w:sz w:val="18"/>
      <w:szCs w:val="18"/>
      <w:lang w:val="en-US" w:eastAsia="zh-CN" w:bidi="ar-SA"/>
    </w:rPr>
  </w:style>
  <w:style w:type="paragraph" w:styleId="a4">
    <w:name w:val="footer"/>
    <w:basedOn w:val="a"/>
    <w:link w:val="Char0"/>
    <w:rsid w:val="00C2790C"/>
    <w:pPr>
      <w:tabs>
        <w:tab w:val="center" w:pos="4153"/>
        <w:tab w:val="right" w:pos="8306"/>
      </w:tabs>
      <w:snapToGrid w:val="0"/>
      <w:jc w:val="left"/>
    </w:pPr>
    <w:rPr>
      <w:sz w:val="18"/>
      <w:szCs w:val="18"/>
    </w:rPr>
  </w:style>
  <w:style w:type="character" w:customStyle="1" w:styleId="Char0">
    <w:name w:val="页脚 Char"/>
    <w:basedOn w:val="a0"/>
    <w:link w:val="a4"/>
    <w:rsid w:val="00D45DA2"/>
    <w:rPr>
      <w:rFonts w:eastAsia="宋体"/>
      <w:kern w:val="2"/>
      <w:sz w:val="18"/>
      <w:szCs w:val="18"/>
      <w:lang w:val="en-US" w:eastAsia="zh-CN" w:bidi="ar-SA"/>
    </w:rPr>
  </w:style>
  <w:style w:type="character" w:styleId="a5">
    <w:name w:val="page number"/>
    <w:basedOn w:val="a0"/>
    <w:rsid w:val="001B5C28"/>
  </w:style>
  <w:style w:type="paragraph" w:styleId="a6">
    <w:name w:val="Balloon Text"/>
    <w:basedOn w:val="a"/>
    <w:link w:val="Char1"/>
    <w:rsid w:val="00C67F29"/>
    <w:rPr>
      <w:sz w:val="18"/>
      <w:szCs w:val="18"/>
    </w:rPr>
  </w:style>
  <w:style w:type="character" w:styleId="a7">
    <w:name w:val="Hyperlink"/>
    <w:basedOn w:val="a0"/>
    <w:rsid w:val="001E40D3"/>
    <w:rPr>
      <w:color w:val="auto"/>
      <w:u w:val="none"/>
    </w:rPr>
  </w:style>
  <w:style w:type="paragraph" w:customStyle="1" w:styleId="Default">
    <w:name w:val="Default"/>
    <w:rsid w:val="006B3CD4"/>
    <w:pPr>
      <w:widowControl w:val="0"/>
      <w:autoSpaceDE w:val="0"/>
      <w:autoSpaceDN w:val="0"/>
      <w:adjustRightInd w:val="0"/>
    </w:pPr>
    <w:rPr>
      <w:color w:val="000000"/>
      <w:sz w:val="24"/>
      <w:szCs w:val="24"/>
    </w:rPr>
  </w:style>
  <w:style w:type="table" w:styleId="a8">
    <w:name w:val="Table Grid"/>
    <w:basedOn w:val="a1"/>
    <w:rsid w:val="006B3CD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javascript">
    <w:name w:val="javascript"/>
    <w:basedOn w:val="a0"/>
    <w:rsid w:val="00EC3DC9"/>
  </w:style>
  <w:style w:type="paragraph" w:styleId="a9">
    <w:name w:val="Normal (Web)"/>
    <w:basedOn w:val="a"/>
    <w:link w:val="Char2"/>
    <w:rsid w:val="00D45DA2"/>
    <w:pPr>
      <w:widowControl/>
      <w:spacing w:before="100" w:beforeAutospacing="1" w:after="100" w:afterAutospacing="1"/>
      <w:jc w:val="left"/>
    </w:pPr>
    <w:rPr>
      <w:rFonts w:ascii="宋体" w:hAnsi="宋体"/>
      <w:kern w:val="0"/>
      <w:lang w:eastAsia="en-US"/>
    </w:rPr>
  </w:style>
  <w:style w:type="character" w:customStyle="1" w:styleId="Char2">
    <w:name w:val="普通(网站) Char"/>
    <w:basedOn w:val="a0"/>
    <w:link w:val="a9"/>
    <w:rsid w:val="00D45DA2"/>
    <w:rPr>
      <w:rFonts w:ascii="宋体" w:eastAsia="宋体" w:hAnsi="宋体"/>
      <w:sz w:val="24"/>
      <w:szCs w:val="24"/>
      <w:lang w:val="en-US" w:eastAsia="en-US" w:bidi="ar-SA"/>
    </w:rPr>
  </w:style>
  <w:style w:type="paragraph" w:customStyle="1" w:styleId="directions">
    <w:name w:val="directions"/>
    <w:basedOn w:val="a"/>
    <w:rsid w:val="00D45DA2"/>
    <w:pPr>
      <w:spacing w:beforeLines="50" w:afterLines="50"/>
    </w:pPr>
    <w:rPr>
      <w:i/>
    </w:rPr>
  </w:style>
  <w:style w:type="paragraph" w:customStyle="1" w:styleId="question">
    <w:name w:val="question"/>
    <w:basedOn w:val="a"/>
    <w:rsid w:val="00D45DA2"/>
    <w:pPr>
      <w:spacing w:beforeLines="100" w:afterLines="25"/>
      <w:ind w:left="480" w:hangingChars="200" w:hanging="480"/>
    </w:pPr>
  </w:style>
  <w:style w:type="paragraph" w:styleId="aa">
    <w:name w:val="Date"/>
    <w:basedOn w:val="a"/>
    <w:next w:val="a"/>
    <w:link w:val="Char3"/>
    <w:rsid w:val="00D45DA2"/>
    <w:pPr>
      <w:ind w:leftChars="2500" w:left="100"/>
    </w:pPr>
  </w:style>
  <w:style w:type="paragraph" w:customStyle="1" w:styleId="CharCharCharChar">
    <w:name w:val="Char Char Char Char"/>
    <w:basedOn w:val="a"/>
    <w:next w:val="a"/>
    <w:autoRedefine/>
    <w:rsid w:val="00D45DA2"/>
    <w:pPr>
      <w:numPr>
        <w:numId w:val="1"/>
      </w:numPr>
      <w:spacing w:beforeLines="50" w:line="360" w:lineRule="auto"/>
      <w:ind w:left="8840" w:hanging="748"/>
      <w:jc w:val="center"/>
    </w:pPr>
    <w:rPr>
      <w:kern w:val="0"/>
    </w:rPr>
  </w:style>
  <w:style w:type="paragraph" w:styleId="ab">
    <w:name w:val="Document Map"/>
    <w:basedOn w:val="a"/>
    <w:rsid w:val="00D45DA2"/>
    <w:pPr>
      <w:shd w:val="clear" w:color="auto" w:fill="000080"/>
    </w:pPr>
  </w:style>
  <w:style w:type="paragraph" w:styleId="ac">
    <w:name w:val="Plain Text"/>
    <w:basedOn w:val="a"/>
    <w:link w:val="Char4"/>
    <w:rsid w:val="00D45DA2"/>
    <w:rPr>
      <w:rFonts w:ascii="宋体" w:hAnsi="Courier New" w:cs="Courier New"/>
      <w:szCs w:val="21"/>
    </w:rPr>
  </w:style>
  <w:style w:type="paragraph" w:styleId="ad">
    <w:name w:val="Body Text Indent"/>
    <w:basedOn w:val="a"/>
    <w:link w:val="Char5"/>
    <w:rsid w:val="00D45DA2"/>
    <w:pPr>
      <w:autoSpaceDE w:val="0"/>
      <w:autoSpaceDN w:val="0"/>
      <w:adjustRightInd w:val="0"/>
      <w:ind w:leftChars="7" w:left="15"/>
      <w:jc w:val="left"/>
    </w:pPr>
    <w:rPr>
      <w:kern w:val="0"/>
    </w:rPr>
  </w:style>
  <w:style w:type="paragraph" w:styleId="10">
    <w:name w:val="toc 1"/>
    <w:basedOn w:val="a"/>
    <w:next w:val="a"/>
    <w:autoRedefine/>
    <w:rsid w:val="00D45DA2"/>
    <w:pPr>
      <w:spacing w:before="120" w:after="120"/>
      <w:jc w:val="left"/>
    </w:pPr>
    <w:rPr>
      <w:b/>
      <w:bCs/>
      <w:caps/>
      <w:sz w:val="20"/>
    </w:rPr>
  </w:style>
  <w:style w:type="paragraph" w:customStyle="1" w:styleId="11">
    <w:name w:val="样式1"/>
    <w:basedOn w:val="4"/>
    <w:rsid w:val="00D45DA2"/>
  </w:style>
  <w:style w:type="paragraph" w:customStyle="1" w:styleId="20">
    <w:name w:val="样式2"/>
    <w:basedOn w:val="a"/>
    <w:next w:val="5"/>
    <w:rsid w:val="00D45DA2"/>
    <w:rPr>
      <w:rFonts w:ascii="宋体" w:hAnsi="宋体"/>
      <w:b/>
    </w:rPr>
  </w:style>
  <w:style w:type="paragraph" w:customStyle="1" w:styleId="30">
    <w:name w:val="样式3"/>
    <w:basedOn w:val="5"/>
    <w:autoRedefine/>
    <w:rsid w:val="00D45DA2"/>
    <w:rPr>
      <w:rFonts w:ascii="宋体" w:hAnsi="宋体"/>
      <w:b w:val="0"/>
    </w:rPr>
  </w:style>
  <w:style w:type="paragraph" w:customStyle="1" w:styleId="40">
    <w:name w:val="样式4"/>
    <w:basedOn w:val="5"/>
    <w:rsid w:val="00D45DA2"/>
    <w:pPr>
      <w:spacing w:line="377" w:lineRule="auto"/>
      <w:ind w:leftChars="200" w:left="200"/>
    </w:pPr>
    <w:rPr>
      <w:rFonts w:ascii="宋体" w:hAnsi="宋体"/>
      <w:sz w:val="21"/>
    </w:rPr>
  </w:style>
  <w:style w:type="character" w:styleId="ae">
    <w:name w:val="Strong"/>
    <w:basedOn w:val="a0"/>
    <w:qFormat/>
    <w:rsid w:val="0032739C"/>
    <w:rPr>
      <w:rFonts w:eastAsia="黑体"/>
      <w:bCs/>
    </w:rPr>
  </w:style>
  <w:style w:type="paragraph" w:styleId="21">
    <w:name w:val="Body Text Indent 2"/>
    <w:basedOn w:val="a"/>
    <w:link w:val="2Char0"/>
    <w:rsid w:val="00D45DA2"/>
    <w:pPr>
      <w:spacing w:after="120" w:line="480" w:lineRule="auto"/>
      <w:ind w:leftChars="200" w:left="420"/>
    </w:pPr>
  </w:style>
  <w:style w:type="character" w:customStyle="1" w:styleId="2Char0">
    <w:name w:val="正文文本缩进 2 Char"/>
    <w:basedOn w:val="a0"/>
    <w:link w:val="21"/>
    <w:rsid w:val="00D45DA2"/>
    <w:rPr>
      <w:rFonts w:eastAsia="宋体"/>
      <w:kern w:val="2"/>
      <w:sz w:val="21"/>
      <w:lang w:val="en-US" w:eastAsia="zh-CN" w:bidi="ar-SA"/>
    </w:rPr>
  </w:style>
  <w:style w:type="character" w:customStyle="1" w:styleId="normal21">
    <w:name w:val="normal21"/>
    <w:basedOn w:val="a0"/>
    <w:rsid w:val="00D45DA2"/>
    <w:rPr>
      <w:rFonts w:ascii="Verdana" w:hAnsi="Verdana" w:hint="default"/>
      <w:color w:val="363636"/>
      <w:sz w:val="21"/>
      <w:szCs w:val="21"/>
    </w:rPr>
  </w:style>
  <w:style w:type="character" w:customStyle="1" w:styleId="Char6">
    <w:name w:val="标题 Char"/>
    <w:basedOn w:val="a0"/>
    <w:link w:val="af"/>
    <w:rsid w:val="004B2519"/>
    <w:rPr>
      <w:rFonts w:asciiTheme="minorHAnsi" w:eastAsia="黑体" w:hAnsiTheme="minorHAnsi"/>
      <w:b/>
      <w:color w:val="002060"/>
      <w:kern w:val="2"/>
      <w:sz w:val="32"/>
    </w:rPr>
  </w:style>
  <w:style w:type="paragraph" w:styleId="af">
    <w:name w:val="Title"/>
    <w:basedOn w:val="a"/>
    <w:next w:val="a"/>
    <w:link w:val="Char6"/>
    <w:qFormat/>
    <w:rsid w:val="004B2519"/>
    <w:pPr>
      <w:spacing w:before="240" w:after="60"/>
      <w:contextualSpacing/>
      <w:jc w:val="center"/>
    </w:pPr>
    <w:rPr>
      <w:rFonts w:asciiTheme="minorHAnsi" w:eastAsia="黑体" w:hAnsiTheme="minorHAnsi"/>
      <w:b/>
      <w:color w:val="002060"/>
      <w:sz w:val="32"/>
    </w:rPr>
  </w:style>
  <w:style w:type="character" w:customStyle="1" w:styleId="CharChar1">
    <w:name w:val="Char Char1"/>
    <w:basedOn w:val="a0"/>
    <w:rsid w:val="00D45DA2"/>
    <w:rPr>
      <w:kern w:val="2"/>
      <w:sz w:val="18"/>
    </w:rPr>
  </w:style>
  <w:style w:type="character" w:styleId="af0">
    <w:name w:val="line number"/>
    <w:basedOn w:val="a0"/>
    <w:rsid w:val="00D45DA2"/>
  </w:style>
  <w:style w:type="character" w:styleId="af1">
    <w:name w:val="FollowedHyperlink"/>
    <w:basedOn w:val="a0"/>
    <w:rsid w:val="00D45DA2"/>
    <w:rPr>
      <w:color w:val="800080"/>
      <w:u w:val="single"/>
    </w:rPr>
  </w:style>
  <w:style w:type="character" w:customStyle="1" w:styleId="content1">
    <w:name w:val="content1"/>
    <w:basedOn w:val="a0"/>
    <w:rsid w:val="00D45DA2"/>
    <w:rPr>
      <w:sz w:val="21"/>
      <w:szCs w:val="21"/>
    </w:rPr>
  </w:style>
  <w:style w:type="paragraph" w:styleId="HTML">
    <w:name w:val="HTML Preformatted"/>
    <w:basedOn w:val="a"/>
    <w:link w:val="HTMLChar"/>
    <w:rsid w:val="00D45D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2">
    <w:name w:val="List Paragraph"/>
    <w:basedOn w:val="a"/>
    <w:rsid w:val="00D45DA2"/>
    <w:pPr>
      <w:ind w:firstLineChars="200" w:firstLine="420"/>
    </w:pPr>
    <w:rPr>
      <w:rFonts w:ascii="Calibri" w:hAnsi="Calibri"/>
      <w:szCs w:val="22"/>
    </w:rPr>
  </w:style>
  <w:style w:type="character" w:customStyle="1" w:styleId="CharChar12">
    <w:name w:val="Char Char12"/>
    <w:basedOn w:val="a0"/>
    <w:rsid w:val="00D80857"/>
    <w:rPr>
      <w:rFonts w:ascii="Cambria" w:eastAsia="宋体" w:hAnsi="Cambria" w:cs="Times New Roman"/>
      <w:b/>
      <w:bCs/>
      <w:color w:val="365F91"/>
      <w:sz w:val="28"/>
      <w:szCs w:val="28"/>
    </w:rPr>
  </w:style>
  <w:style w:type="character" w:customStyle="1" w:styleId="CharChar10">
    <w:name w:val="Char Char10"/>
    <w:basedOn w:val="a0"/>
    <w:rsid w:val="00D80857"/>
    <w:rPr>
      <w:rFonts w:ascii="Cambria" w:eastAsia="宋体" w:hAnsi="Cambria" w:cs="Times New Roman"/>
      <w:b/>
      <w:bCs/>
      <w:color w:val="4F81BD"/>
    </w:rPr>
  </w:style>
  <w:style w:type="paragraph" w:styleId="af3">
    <w:name w:val="Subtitle"/>
    <w:basedOn w:val="a"/>
    <w:next w:val="a"/>
    <w:qFormat/>
    <w:rsid w:val="00D80857"/>
    <w:pPr>
      <w:numPr>
        <w:ilvl w:val="1"/>
      </w:numPr>
    </w:pPr>
    <w:rPr>
      <w:i/>
      <w:iCs/>
      <w:color w:val="4F81BD"/>
      <w:spacing w:val="15"/>
    </w:rPr>
  </w:style>
  <w:style w:type="character" w:styleId="af4">
    <w:name w:val="Emphasis"/>
    <w:basedOn w:val="a0"/>
    <w:qFormat/>
    <w:rsid w:val="00C44C6E"/>
    <w:rPr>
      <w:rFonts w:ascii="微软雅黑" w:eastAsia="微软雅黑" w:hAnsi="微软雅黑"/>
      <w:b/>
      <w:iCs/>
      <w:color w:val="C00000"/>
    </w:rPr>
  </w:style>
  <w:style w:type="paragraph" w:styleId="af5">
    <w:name w:val="No Spacing"/>
    <w:rsid w:val="00D80857"/>
    <w:rPr>
      <w:rFonts w:ascii="Calibri" w:hAnsi="Calibri"/>
      <w:sz w:val="22"/>
      <w:szCs w:val="22"/>
      <w:lang w:eastAsia="en-US" w:bidi="en-US"/>
    </w:rPr>
  </w:style>
  <w:style w:type="paragraph" w:styleId="af6">
    <w:name w:val="Quote"/>
    <w:basedOn w:val="a"/>
    <w:next w:val="a"/>
    <w:link w:val="Char7"/>
    <w:rsid w:val="00D80857"/>
    <w:rPr>
      <w:i/>
      <w:iCs/>
      <w:color w:val="000000"/>
      <w:szCs w:val="21"/>
    </w:rPr>
  </w:style>
  <w:style w:type="character" w:customStyle="1" w:styleId="Char7">
    <w:name w:val="引用 Char"/>
    <w:basedOn w:val="a0"/>
    <w:link w:val="af6"/>
    <w:rsid w:val="00D80857"/>
    <w:rPr>
      <w:rFonts w:eastAsia="宋体"/>
      <w:i/>
      <w:iCs/>
      <w:color w:val="000000"/>
      <w:kern w:val="2"/>
      <w:sz w:val="21"/>
      <w:szCs w:val="21"/>
      <w:lang w:val="en-US" w:eastAsia="zh-CN" w:bidi="ar-SA"/>
    </w:rPr>
  </w:style>
  <w:style w:type="paragraph" w:styleId="af7">
    <w:name w:val="Intense Quote"/>
    <w:basedOn w:val="a"/>
    <w:next w:val="a"/>
    <w:link w:val="Char8"/>
    <w:rsid w:val="00D80857"/>
    <w:pPr>
      <w:pBdr>
        <w:bottom w:val="single" w:sz="4" w:space="4" w:color="4F81BD"/>
      </w:pBdr>
      <w:spacing w:before="200" w:after="280"/>
      <w:ind w:left="936" w:right="936"/>
    </w:pPr>
    <w:rPr>
      <w:b/>
      <w:bCs/>
      <w:i/>
      <w:iCs/>
      <w:color w:val="4F81BD"/>
      <w:szCs w:val="21"/>
    </w:rPr>
  </w:style>
  <w:style w:type="character" w:customStyle="1" w:styleId="Char8">
    <w:name w:val="明显引用 Char"/>
    <w:basedOn w:val="a0"/>
    <w:link w:val="af7"/>
    <w:rsid w:val="00D80857"/>
    <w:rPr>
      <w:rFonts w:eastAsia="宋体"/>
      <w:b/>
      <w:bCs/>
      <w:i/>
      <w:iCs/>
      <w:color w:val="4F81BD"/>
      <w:kern w:val="2"/>
      <w:sz w:val="21"/>
      <w:szCs w:val="21"/>
      <w:lang w:val="en-US" w:eastAsia="zh-CN" w:bidi="ar-SA"/>
    </w:rPr>
  </w:style>
  <w:style w:type="character" w:styleId="af8">
    <w:name w:val="Subtle Emphasis"/>
    <w:basedOn w:val="a0"/>
    <w:rsid w:val="00D80857"/>
    <w:rPr>
      <w:i/>
      <w:iCs/>
      <w:color w:val="808080"/>
    </w:rPr>
  </w:style>
  <w:style w:type="character" w:styleId="af9">
    <w:name w:val="Intense Emphasis"/>
    <w:basedOn w:val="a0"/>
    <w:rsid w:val="00D80857"/>
    <w:rPr>
      <w:b/>
      <w:bCs/>
      <w:i/>
      <w:iCs/>
      <w:color w:val="4F81BD"/>
    </w:rPr>
  </w:style>
  <w:style w:type="character" w:styleId="afa">
    <w:name w:val="Subtle Reference"/>
    <w:basedOn w:val="a0"/>
    <w:rsid w:val="00D80857"/>
    <w:rPr>
      <w:smallCaps/>
      <w:color w:val="C0504D"/>
      <w:u w:val="single"/>
    </w:rPr>
  </w:style>
  <w:style w:type="character" w:styleId="afb">
    <w:name w:val="Intense Reference"/>
    <w:basedOn w:val="a0"/>
    <w:rsid w:val="00D80857"/>
    <w:rPr>
      <w:b/>
      <w:bCs/>
      <w:smallCaps/>
      <w:color w:val="C0504D"/>
      <w:spacing w:val="5"/>
      <w:u w:val="single"/>
    </w:rPr>
  </w:style>
  <w:style w:type="character" w:styleId="afc">
    <w:name w:val="Book Title"/>
    <w:basedOn w:val="a0"/>
    <w:rsid w:val="00D80857"/>
    <w:rPr>
      <w:b/>
      <w:bCs/>
      <w:smallCaps/>
      <w:spacing w:val="5"/>
    </w:rPr>
  </w:style>
  <w:style w:type="paragraph" w:customStyle="1" w:styleId="para">
    <w:name w:val="para"/>
    <w:basedOn w:val="a"/>
    <w:rsid w:val="009F5ABB"/>
    <w:pPr>
      <w:spacing w:beforeLines="25" w:afterLines="15"/>
      <w:ind w:firstLineChars="200" w:firstLine="480"/>
    </w:pPr>
    <w:rPr>
      <w:szCs w:val="24"/>
    </w:rPr>
  </w:style>
  <w:style w:type="paragraph" w:customStyle="1" w:styleId="choice">
    <w:name w:val="choice"/>
    <w:basedOn w:val="a"/>
    <w:rsid w:val="009F5ABB"/>
    <w:pPr>
      <w:spacing w:beforeLines="25" w:afterLines="25"/>
      <w:ind w:leftChars="225" w:left="953" w:hangingChars="200" w:hanging="480"/>
    </w:pPr>
    <w:rPr>
      <w:szCs w:val="24"/>
    </w:rPr>
  </w:style>
  <w:style w:type="character" w:customStyle="1" w:styleId="apple-style-span">
    <w:name w:val="apple-style-span"/>
    <w:basedOn w:val="a0"/>
    <w:rsid w:val="009F5ABB"/>
  </w:style>
  <w:style w:type="paragraph" w:styleId="afd">
    <w:name w:val="Body Text"/>
    <w:basedOn w:val="a"/>
    <w:link w:val="Char9"/>
    <w:rsid w:val="009F5ABB"/>
    <w:pPr>
      <w:spacing w:after="120"/>
    </w:pPr>
    <w:rPr>
      <w:szCs w:val="24"/>
    </w:rPr>
  </w:style>
  <w:style w:type="character" w:customStyle="1" w:styleId="Char9">
    <w:name w:val="正文文本 Char"/>
    <w:basedOn w:val="a0"/>
    <w:link w:val="afd"/>
    <w:rsid w:val="009F5ABB"/>
    <w:rPr>
      <w:kern w:val="2"/>
      <w:sz w:val="21"/>
      <w:szCs w:val="24"/>
    </w:rPr>
  </w:style>
  <w:style w:type="character" w:customStyle="1" w:styleId="6Char">
    <w:name w:val="标题 6 Char"/>
    <w:basedOn w:val="a0"/>
    <w:link w:val="6"/>
    <w:rsid w:val="00024384"/>
    <w:rPr>
      <w:rFonts w:ascii="宋体" w:hAnsi="宋体"/>
      <w:b/>
      <w:bCs/>
      <w:color w:val="000000"/>
      <w:sz w:val="15"/>
      <w:szCs w:val="15"/>
    </w:rPr>
  </w:style>
  <w:style w:type="character" w:customStyle="1" w:styleId="p9">
    <w:name w:val="p9"/>
    <w:basedOn w:val="a0"/>
    <w:rsid w:val="00024384"/>
  </w:style>
  <w:style w:type="character" w:customStyle="1" w:styleId="eng1">
    <w:name w:val="eng1"/>
    <w:basedOn w:val="a0"/>
    <w:rsid w:val="00024384"/>
    <w:rPr>
      <w:rFonts w:ascii="Arial" w:hAnsi="Arial" w:cs="Arial" w:hint="default"/>
      <w:sz w:val="17"/>
      <w:szCs w:val="17"/>
    </w:rPr>
  </w:style>
  <w:style w:type="character" w:customStyle="1" w:styleId="itm1">
    <w:name w:val="itm1"/>
    <w:basedOn w:val="a0"/>
    <w:rsid w:val="00024384"/>
    <w:rPr>
      <w:rFonts w:ascii="宋体" w:eastAsia="宋体" w:hAnsi="宋体" w:hint="eastAsia"/>
      <w:strike w:val="0"/>
      <w:dstrike w:val="0"/>
      <w:sz w:val="18"/>
      <w:szCs w:val="18"/>
      <w:u w:val="none"/>
      <w:effect w:val="none"/>
    </w:rPr>
  </w:style>
  <w:style w:type="paragraph" w:styleId="afe">
    <w:name w:val="Salutation"/>
    <w:basedOn w:val="a"/>
    <w:next w:val="a"/>
    <w:link w:val="Chara"/>
    <w:rsid w:val="00024384"/>
    <w:pPr>
      <w:adjustRightInd w:val="0"/>
      <w:spacing w:line="360" w:lineRule="atLeast"/>
      <w:jc w:val="left"/>
      <w:textAlignment w:val="baseline"/>
    </w:pPr>
    <w:rPr>
      <w:kern w:val="0"/>
    </w:rPr>
  </w:style>
  <w:style w:type="character" w:customStyle="1" w:styleId="Chara">
    <w:name w:val="称呼 Char"/>
    <w:basedOn w:val="a0"/>
    <w:link w:val="afe"/>
    <w:rsid w:val="00024384"/>
    <w:rPr>
      <w:sz w:val="24"/>
    </w:rPr>
  </w:style>
  <w:style w:type="paragraph" w:styleId="aff">
    <w:name w:val="List"/>
    <w:basedOn w:val="a"/>
    <w:rsid w:val="00024384"/>
    <w:pPr>
      <w:ind w:left="200" w:hangingChars="200" w:hanging="200"/>
    </w:pPr>
    <w:rPr>
      <w:szCs w:val="24"/>
    </w:rPr>
  </w:style>
  <w:style w:type="paragraph" w:styleId="22">
    <w:name w:val="List 2"/>
    <w:basedOn w:val="a"/>
    <w:rsid w:val="00024384"/>
    <w:pPr>
      <w:ind w:leftChars="200" w:left="100" w:hangingChars="200" w:hanging="200"/>
    </w:pPr>
    <w:rPr>
      <w:szCs w:val="24"/>
    </w:rPr>
  </w:style>
  <w:style w:type="paragraph" w:styleId="aff0">
    <w:name w:val="Normal Indent"/>
    <w:basedOn w:val="a"/>
    <w:rsid w:val="00024384"/>
    <w:pPr>
      <w:ind w:firstLineChars="200" w:firstLine="420"/>
    </w:pPr>
    <w:rPr>
      <w:szCs w:val="24"/>
    </w:rPr>
  </w:style>
  <w:style w:type="paragraph" w:styleId="aff1">
    <w:name w:val="Body Text First Indent"/>
    <w:basedOn w:val="afd"/>
    <w:link w:val="Charb"/>
    <w:rsid w:val="00024384"/>
    <w:pPr>
      <w:ind w:firstLineChars="100" w:firstLine="420"/>
    </w:pPr>
  </w:style>
  <w:style w:type="character" w:customStyle="1" w:styleId="Charb">
    <w:name w:val="正文首行缩进 Char"/>
    <w:basedOn w:val="Char9"/>
    <w:link w:val="aff1"/>
    <w:rsid w:val="00024384"/>
    <w:rPr>
      <w:kern w:val="2"/>
      <w:sz w:val="21"/>
      <w:szCs w:val="24"/>
    </w:rPr>
  </w:style>
  <w:style w:type="paragraph" w:styleId="23">
    <w:name w:val="Body Text First Indent 2"/>
    <w:basedOn w:val="ad"/>
    <w:link w:val="2Char1"/>
    <w:rsid w:val="00024384"/>
    <w:pPr>
      <w:autoSpaceDE/>
      <w:autoSpaceDN/>
      <w:adjustRightInd/>
      <w:spacing w:after="120"/>
      <w:ind w:leftChars="200" w:left="420" w:firstLineChars="200" w:firstLine="420"/>
      <w:jc w:val="both"/>
    </w:pPr>
    <w:rPr>
      <w:kern w:val="2"/>
      <w:szCs w:val="24"/>
    </w:rPr>
  </w:style>
  <w:style w:type="character" w:customStyle="1" w:styleId="Char5">
    <w:name w:val="正文文本缩进 Char"/>
    <w:basedOn w:val="a0"/>
    <w:link w:val="ad"/>
    <w:rsid w:val="00024384"/>
    <w:rPr>
      <w:sz w:val="21"/>
    </w:rPr>
  </w:style>
  <w:style w:type="character" w:customStyle="1" w:styleId="2Char1">
    <w:name w:val="正文首行缩进 2 Char"/>
    <w:basedOn w:val="Char5"/>
    <w:link w:val="23"/>
    <w:rsid w:val="00024384"/>
    <w:rPr>
      <w:sz w:val="21"/>
    </w:rPr>
  </w:style>
  <w:style w:type="paragraph" w:styleId="24">
    <w:name w:val="Body Text 2"/>
    <w:basedOn w:val="a"/>
    <w:link w:val="2Char2"/>
    <w:rsid w:val="00024384"/>
    <w:pPr>
      <w:tabs>
        <w:tab w:val="left" w:pos="15185"/>
        <w:tab w:val="left" w:pos="16695"/>
      </w:tabs>
      <w:jc w:val="left"/>
    </w:pPr>
    <w:rPr>
      <w:szCs w:val="24"/>
    </w:rPr>
  </w:style>
  <w:style w:type="character" w:customStyle="1" w:styleId="2Char2">
    <w:name w:val="正文文本 2 Char"/>
    <w:basedOn w:val="a0"/>
    <w:link w:val="24"/>
    <w:rsid w:val="00024384"/>
    <w:rPr>
      <w:kern w:val="2"/>
      <w:sz w:val="24"/>
      <w:szCs w:val="24"/>
    </w:rPr>
  </w:style>
  <w:style w:type="character" w:customStyle="1" w:styleId="Char4">
    <w:name w:val="纯文本 Char"/>
    <w:basedOn w:val="a0"/>
    <w:link w:val="ac"/>
    <w:locked/>
    <w:rsid w:val="00024384"/>
    <w:rPr>
      <w:rFonts w:ascii="宋体" w:hAnsi="Courier New" w:cs="Courier New"/>
      <w:kern w:val="2"/>
      <w:sz w:val="21"/>
      <w:szCs w:val="21"/>
    </w:rPr>
  </w:style>
  <w:style w:type="character" w:customStyle="1" w:styleId="7Char">
    <w:name w:val="标题 7 Char"/>
    <w:basedOn w:val="a0"/>
    <w:link w:val="7"/>
    <w:rsid w:val="00B90998"/>
    <w:rPr>
      <w:b/>
      <w:bCs/>
      <w:kern w:val="2"/>
      <w:sz w:val="24"/>
      <w:szCs w:val="24"/>
    </w:rPr>
  </w:style>
  <w:style w:type="character" w:customStyle="1" w:styleId="9Char">
    <w:name w:val="标题 9 Char"/>
    <w:basedOn w:val="a0"/>
    <w:link w:val="9"/>
    <w:rsid w:val="00B90998"/>
    <w:rPr>
      <w:rFonts w:ascii="Arial" w:eastAsia="黑体" w:hAnsi="Arial"/>
      <w:kern w:val="2"/>
      <w:sz w:val="21"/>
      <w:szCs w:val="21"/>
    </w:rPr>
  </w:style>
  <w:style w:type="character" w:customStyle="1" w:styleId="skyzhi1">
    <w:name w:val="skyzhi1"/>
    <w:basedOn w:val="a0"/>
    <w:rsid w:val="00B90998"/>
    <w:rPr>
      <w:sz w:val="14"/>
      <w:szCs w:val="14"/>
    </w:rPr>
  </w:style>
  <w:style w:type="character" w:customStyle="1" w:styleId="CharChar11">
    <w:name w:val="Char Char1"/>
    <w:basedOn w:val="a0"/>
    <w:locked/>
    <w:rsid w:val="00B90998"/>
    <w:rPr>
      <w:rFonts w:ascii="宋体" w:eastAsia="宋体" w:hAnsi="Courier New"/>
      <w:kern w:val="2"/>
      <w:sz w:val="21"/>
      <w:szCs w:val="21"/>
      <w:lang w:val="en-US" w:eastAsia="zh-CN" w:bidi="ar-SA"/>
    </w:rPr>
  </w:style>
  <w:style w:type="character" w:customStyle="1" w:styleId="text">
    <w:name w:val="text"/>
    <w:basedOn w:val="a0"/>
    <w:rsid w:val="00B90998"/>
  </w:style>
  <w:style w:type="character" w:customStyle="1" w:styleId="para1">
    <w:name w:val="para1"/>
    <w:basedOn w:val="a0"/>
    <w:rsid w:val="00B90998"/>
    <w:rPr>
      <w:color w:val="663333"/>
    </w:rPr>
  </w:style>
  <w:style w:type="character" w:customStyle="1" w:styleId="p141">
    <w:name w:val="p141"/>
    <w:basedOn w:val="a0"/>
    <w:rsid w:val="00B90998"/>
    <w:rPr>
      <w:rFonts w:ascii="ˎ̥" w:hAnsi="ˎ̥" w:hint="default"/>
      <w:color w:val="000000"/>
      <w:sz w:val="21"/>
      <w:szCs w:val="21"/>
    </w:rPr>
  </w:style>
  <w:style w:type="character" w:styleId="aff2">
    <w:name w:val="annotation reference"/>
    <w:basedOn w:val="a0"/>
    <w:rsid w:val="00B90998"/>
    <w:rPr>
      <w:sz w:val="21"/>
      <w:szCs w:val="21"/>
    </w:rPr>
  </w:style>
  <w:style w:type="paragraph" w:styleId="aff3">
    <w:name w:val="annotation text"/>
    <w:basedOn w:val="a"/>
    <w:link w:val="Charc"/>
    <w:rsid w:val="00B90998"/>
    <w:pPr>
      <w:jc w:val="left"/>
    </w:pPr>
    <w:rPr>
      <w:szCs w:val="24"/>
    </w:rPr>
  </w:style>
  <w:style w:type="character" w:customStyle="1" w:styleId="Charc">
    <w:name w:val="批注文字 Char"/>
    <w:basedOn w:val="a0"/>
    <w:link w:val="aff3"/>
    <w:rsid w:val="00B90998"/>
    <w:rPr>
      <w:kern w:val="2"/>
      <w:sz w:val="21"/>
      <w:szCs w:val="24"/>
    </w:rPr>
  </w:style>
  <w:style w:type="character" w:customStyle="1" w:styleId="tpccontent1">
    <w:name w:val="tpc_content1"/>
    <w:basedOn w:val="a0"/>
    <w:rsid w:val="00B90998"/>
    <w:rPr>
      <w:sz w:val="16"/>
      <w:szCs w:val="16"/>
    </w:rPr>
  </w:style>
  <w:style w:type="paragraph" w:styleId="31">
    <w:name w:val="toc 3"/>
    <w:basedOn w:val="a"/>
    <w:next w:val="a"/>
    <w:autoRedefine/>
    <w:uiPriority w:val="39"/>
    <w:rsid w:val="00B90998"/>
    <w:pPr>
      <w:tabs>
        <w:tab w:val="right" w:leader="dot" w:pos="9628"/>
      </w:tabs>
      <w:spacing w:line="340" w:lineRule="exact"/>
      <w:ind w:left="420"/>
      <w:jc w:val="left"/>
    </w:pPr>
    <w:rPr>
      <w:iCs/>
      <w:sz w:val="20"/>
    </w:rPr>
  </w:style>
  <w:style w:type="paragraph" w:styleId="25">
    <w:name w:val="toc 2"/>
    <w:basedOn w:val="a"/>
    <w:next w:val="a"/>
    <w:autoRedefine/>
    <w:rsid w:val="009765BB"/>
    <w:pPr>
      <w:tabs>
        <w:tab w:val="right" w:leader="dot" w:pos="9628"/>
      </w:tabs>
      <w:spacing w:line="440" w:lineRule="exact"/>
      <w:jc w:val="center"/>
    </w:pPr>
    <w:rPr>
      <w:b/>
      <w:sz w:val="32"/>
      <w:szCs w:val="32"/>
    </w:rPr>
  </w:style>
  <w:style w:type="character" w:customStyle="1" w:styleId="FontStyle50">
    <w:name w:val="Font Style50"/>
    <w:basedOn w:val="a0"/>
    <w:rsid w:val="00B90998"/>
    <w:rPr>
      <w:rFonts w:ascii="宋体" w:eastAsia="宋体" w:cs="宋体"/>
      <w:sz w:val="20"/>
      <w:szCs w:val="20"/>
    </w:rPr>
  </w:style>
  <w:style w:type="paragraph" w:customStyle="1" w:styleId="Style26">
    <w:name w:val="Style26"/>
    <w:basedOn w:val="a"/>
    <w:rsid w:val="00B90998"/>
    <w:pPr>
      <w:adjustRightInd w:val="0"/>
      <w:spacing w:line="317" w:lineRule="exact"/>
      <w:ind w:firstLine="355"/>
    </w:pPr>
    <w:rPr>
      <w:rFonts w:ascii="宋体" w:hAnsi="Calibri"/>
      <w:kern w:val="0"/>
      <w:szCs w:val="24"/>
    </w:rPr>
  </w:style>
  <w:style w:type="paragraph" w:customStyle="1" w:styleId="Style25">
    <w:name w:val="Style25"/>
    <w:basedOn w:val="a"/>
    <w:rsid w:val="00B90998"/>
    <w:pPr>
      <w:adjustRightInd w:val="0"/>
      <w:spacing w:line="317" w:lineRule="exact"/>
    </w:pPr>
    <w:rPr>
      <w:rFonts w:ascii="宋体" w:hAnsi="Calibri"/>
      <w:kern w:val="0"/>
      <w:szCs w:val="24"/>
    </w:rPr>
  </w:style>
  <w:style w:type="paragraph" w:customStyle="1" w:styleId="Style2">
    <w:name w:val="Style2"/>
    <w:basedOn w:val="a"/>
    <w:rsid w:val="00B90998"/>
    <w:pPr>
      <w:adjustRightInd w:val="0"/>
    </w:pPr>
    <w:rPr>
      <w:rFonts w:ascii="宋体" w:hAnsi="Calibri"/>
      <w:kern w:val="0"/>
      <w:szCs w:val="24"/>
    </w:rPr>
  </w:style>
  <w:style w:type="paragraph" w:customStyle="1" w:styleId="Style5">
    <w:name w:val="Style5"/>
    <w:basedOn w:val="a"/>
    <w:rsid w:val="00B90998"/>
    <w:pPr>
      <w:adjustRightInd w:val="0"/>
      <w:jc w:val="left"/>
    </w:pPr>
    <w:rPr>
      <w:rFonts w:ascii="宋体" w:hAnsi="Calibri"/>
      <w:kern w:val="0"/>
      <w:szCs w:val="24"/>
    </w:rPr>
  </w:style>
  <w:style w:type="paragraph" w:customStyle="1" w:styleId="Style34">
    <w:name w:val="Style34"/>
    <w:basedOn w:val="a"/>
    <w:rsid w:val="00B90998"/>
    <w:pPr>
      <w:adjustRightInd w:val="0"/>
      <w:spacing w:line="307" w:lineRule="exact"/>
      <w:ind w:firstLine="230"/>
    </w:pPr>
    <w:rPr>
      <w:rFonts w:ascii="宋体" w:hAnsi="Calibri"/>
      <w:kern w:val="0"/>
      <w:szCs w:val="24"/>
    </w:rPr>
  </w:style>
  <w:style w:type="paragraph" w:customStyle="1" w:styleId="Style13">
    <w:name w:val="Style13"/>
    <w:basedOn w:val="a"/>
    <w:rsid w:val="00B90998"/>
    <w:pPr>
      <w:adjustRightInd w:val="0"/>
      <w:jc w:val="left"/>
    </w:pPr>
    <w:rPr>
      <w:rFonts w:ascii="宋体" w:hAnsi="Calibri"/>
      <w:kern w:val="0"/>
      <w:szCs w:val="24"/>
    </w:rPr>
  </w:style>
  <w:style w:type="paragraph" w:customStyle="1" w:styleId="Style12">
    <w:name w:val="Style12"/>
    <w:basedOn w:val="a"/>
    <w:rsid w:val="00B90998"/>
    <w:pPr>
      <w:adjustRightInd w:val="0"/>
      <w:jc w:val="left"/>
    </w:pPr>
    <w:rPr>
      <w:rFonts w:ascii="宋体" w:hAnsi="Calibri"/>
      <w:kern w:val="0"/>
      <w:szCs w:val="24"/>
    </w:rPr>
  </w:style>
  <w:style w:type="paragraph" w:customStyle="1" w:styleId="Style22">
    <w:name w:val="Style22"/>
    <w:basedOn w:val="a"/>
    <w:rsid w:val="00B90998"/>
    <w:pPr>
      <w:adjustRightInd w:val="0"/>
      <w:jc w:val="left"/>
    </w:pPr>
    <w:rPr>
      <w:rFonts w:ascii="宋体" w:hAnsi="Calibri"/>
      <w:kern w:val="0"/>
      <w:szCs w:val="24"/>
    </w:rPr>
  </w:style>
  <w:style w:type="paragraph" w:customStyle="1" w:styleId="Style16">
    <w:name w:val="Style16"/>
    <w:basedOn w:val="a"/>
    <w:rsid w:val="00B90998"/>
    <w:pPr>
      <w:adjustRightInd w:val="0"/>
      <w:jc w:val="left"/>
    </w:pPr>
    <w:rPr>
      <w:rFonts w:ascii="宋体" w:hAnsi="Calibri"/>
      <w:kern w:val="0"/>
      <w:szCs w:val="24"/>
    </w:rPr>
  </w:style>
  <w:style w:type="paragraph" w:customStyle="1" w:styleId="Style28">
    <w:name w:val="Style28"/>
    <w:basedOn w:val="a"/>
    <w:rsid w:val="00B90998"/>
    <w:pPr>
      <w:adjustRightInd w:val="0"/>
      <w:jc w:val="left"/>
    </w:pPr>
    <w:rPr>
      <w:rFonts w:ascii="宋体" w:hAnsi="Calibri"/>
      <w:kern w:val="0"/>
      <w:szCs w:val="24"/>
    </w:rPr>
  </w:style>
  <w:style w:type="paragraph" w:customStyle="1" w:styleId="Style21">
    <w:name w:val="Style21"/>
    <w:basedOn w:val="a"/>
    <w:rsid w:val="00B90998"/>
    <w:pPr>
      <w:adjustRightInd w:val="0"/>
      <w:spacing w:line="326" w:lineRule="exact"/>
      <w:ind w:hanging="86"/>
      <w:jc w:val="left"/>
    </w:pPr>
    <w:rPr>
      <w:rFonts w:ascii="宋体" w:hAnsi="Calibri"/>
      <w:kern w:val="0"/>
      <w:szCs w:val="24"/>
    </w:rPr>
  </w:style>
  <w:style w:type="paragraph" w:customStyle="1" w:styleId="Style15">
    <w:name w:val="Style15"/>
    <w:basedOn w:val="a"/>
    <w:rsid w:val="00B90998"/>
    <w:pPr>
      <w:adjustRightInd w:val="0"/>
      <w:jc w:val="right"/>
    </w:pPr>
    <w:rPr>
      <w:rFonts w:ascii="宋体" w:hAnsi="Calibri"/>
      <w:kern w:val="0"/>
      <w:szCs w:val="24"/>
    </w:rPr>
  </w:style>
  <w:style w:type="paragraph" w:customStyle="1" w:styleId="Style19">
    <w:name w:val="Style19"/>
    <w:basedOn w:val="a"/>
    <w:rsid w:val="00B90998"/>
    <w:pPr>
      <w:adjustRightInd w:val="0"/>
      <w:jc w:val="left"/>
    </w:pPr>
    <w:rPr>
      <w:rFonts w:ascii="宋体" w:hAnsi="Calibri"/>
      <w:kern w:val="0"/>
      <w:szCs w:val="24"/>
    </w:rPr>
  </w:style>
  <w:style w:type="paragraph" w:customStyle="1" w:styleId="Style23">
    <w:name w:val="Style23"/>
    <w:basedOn w:val="a"/>
    <w:rsid w:val="00B90998"/>
    <w:pPr>
      <w:adjustRightInd w:val="0"/>
      <w:jc w:val="left"/>
    </w:pPr>
    <w:rPr>
      <w:rFonts w:ascii="宋体" w:hAnsi="Calibri"/>
      <w:kern w:val="0"/>
      <w:szCs w:val="24"/>
    </w:rPr>
  </w:style>
  <w:style w:type="paragraph" w:customStyle="1" w:styleId="Style20">
    <w:name w:val="Style20"/>
    <w:basedOn w:val="a"/>
    <w:rsid w:val="00B90998"/>
    <w:pPr>
      <w:adjustRightInd w:val="0"/>
      <w:jc w:val="left"/>
    </w:pPr>
    <w:rPr>
      <w:rFonts w:ascii="宋体" w:hAnsi="Calibri"/>
      <w:kern w:val="0"/>
      <w:szCs w:val="24"/>
    </w:rPr>
  </w:style>
  <w:style w:type="paragraph" w:customStyle="1" w:styleId="12">
    <w:name w:val="纯文本1"/>
    <w:basedOn w:val="a"/>
    <w:rsid w:val="00B90998"/>
    <w:pPr>
      <w:adjustRightInd w:val="0"/>
      <w:textAlignment w:val="baseline"/>
    </w:pPr>
    <w:rPr>
      <w:rFonts w:ascii="宋体" w:hAnsi="Courier New"/>
    </w:rPr>
  </w:style>
  <w:style w:type="character" w:customStyle="1" w:styleId="FontStyle65">
    <w:name w:val="Font Style65"/>
    <w:basedOn w:val="a0"/>
    <w:rsid w:val="00B90998"/>
    <w:rPr>
      <w:rFonts w:ascii="宋体" w:eastAsia="宋体" w:cs="宋体"/>
      <w:sz w:val="20"/>
      <w:szCs w:val="20"/>
    </w:rPr>
  </w:style>
  <w:style w:type="character" w:customStyle="1" w:styleId="FontStyle27">
    <w:name w:val="Font Style27"/>
    <w:basedOn w:val="a0"/>
    <w:rsid w:val="00B90998"/>
    <w:rPr>
      <w:rFonts w:ascii="宋体" w:eastAsia="宋体"/>
      <w:sz w:val="20"/>
    </w:rPr>
  </w:style>
  <w:style w:type="character" w:customStyle="1" w:styleId="FontStyle48">
    <w:name w:val="Font Style48"/>
    <w:basedOn w:val="a0"/>
    <w:rsid w:val="00B90998"/>
    <w:rPr>
      <w:rFonts w:ascii="MS Gothic" w:eastAsia="MS Gothic"/>
      <w:b/>
      <w:sz w:val="24"/>
    </w:rPr>
  </w:style>
  <w:style w:type="character" w:customStyle="1" w:styleId="CharChar2">
    <w:name w:val="Char Char2"/>
    <w:basedOn w:val="a0"/>
    <w:rsid w:val="00B90998"/>
    <w:rPr>
      <w:rFonts w:eastAsia="宋体"/>
      <w:b/>
      <w:bCs/>
      <w:kern w:val="2"/>
      <w:sz w:val="32"/>
      <w:szCs w:val="32"/>
      <w:lang w:val="en-US" w:eastAsia="zh-CN" w:bidi="ar-SA"/>
    </w:rPr>
  </w:style>
  <w:style w:type="character" w:customStyle="1" w:styleId="CharChar7">
    <w:name w:val="Char Char7"/>
    <w:basedOn w:val="a0"/>
    <w:rsid w:val="00B90998"/>
    <w:rPr>
      <w:rFonts w:ascii="Arial" w:eastAsia="黑体" w:hAnsi="Arial"/>
      <w:b/>
      <w:bCs/>
      <w:kern w:val="2"/>
      <w:sz w:val="28"/>
      <w:szCs w:val="28"/>
      <w:lang w:val="en-US" w:eastAsia="zh-CN" w:bidi="ar-SA"/>
    </w:rPr>
  </w:style>
  <w:style w:type="character" w:customStyle="1" w:styleId="CharChar8">
    <w:name w:val="Char Char8"/>
    <w:basedOn w:val="a0"/>
    <w:rsid w:val="00B90998"/>
    <w:rPr>
      <w:b/>
      <w:bCs/>
      <w:kern w:val="2"/>
      <w:sz w:val="28"/>
      <w:szCs w:val="32"/>
    </w:rPr>
  </w:style>
  <w:style w:type="paragraph" w:styleId="TOC">
    <w:name w:val="TOC Heading"/>
    <w:basedOn w:val="1"/>
    <w:next w:val="a"/>
    <w:uiPriority w:val="39"/>
    <w:rsid w:val="00B90998"/>
    <w:pPr>
      <w:widowControl/>
      <w:spacing w:before="480" w:line="276" w:lineRule="auto"/>
      <w:outlineLvl w:val="9"/>
    </w:pPr>
    <w:rPr>
      <w:rFonts w:ascii="Cambria" w:hAnsi="Cambria"/>
      <w:color w:val="365F91"/>
      <w:kern w:val="0"/>
      <w:sz w:val="28"/>
      <w:szCs w:val="28"/>
    </w:rPr>
  </w:style>
  <w:style w:type="paragraph" w:styleId="41">
    <w:name w:val="toc 4"/>
    <w:basedOn w:val="a"/>
    <w:next w:val="a"/>
    <w:autoRedefine/>
    <w:uiPriority w:val="39"/>
    <w:unhideWhenUsed/>
    <w:rsid w:val="00B90998"/>
    <w:pPr>
      <w:ind w:leftChars="600" w:left="1260"/>
    </w:pPr>
    <w:rPr>
      <w:rFonts w:ascii="Calibri" w:hAnsi="Calibri"/>
      <w:szCs w:val="22"/>
    </w:rPr>
  </w:style>
  <w:style w:type="paragraph" w:styleId="50">
    <w:name w:val="toc 5"/>
    <w:basedOn w:val="a"/>
    <w:next w:val="a"/>
    <w:autoRedefine/>
    <w:uiPriority w:val="39"/>
    <w:unhideWhenUsed/>
    <w:rsid w:val="00B90998"/>
    <w:pPr>
      <w:ind w:leftChars="800" w:left="1680"/>
    </w:pPr>
    <w:rPr>
      <w:rFonts w:ascii="Calibri" w:hAnsi="Calibri"/>
      <w:szCs w:val="22"/>
    </w:rPr>
  </w:style>
  <w:style w:type="paragraph" w:styleId="60">
    <w:name w:val="toc 6"/>
    <w:basedOn w:val="a"/>
    <w:next w:val="a"/>
    <w:autoRedefine/>
    <w:uiPriority w:val="39"/>
    <w:unhideWhenUsed/>
    <w:rsid w:val="00B90998"/>
    <w:pPr>
      <w:ind w:leftChars="1000" w:left="2100"/>
    </w:pPr>
    <w:rPr>
      <w:rFonts w:ascii="Calibri" w:hAnsi="Calibri"/>
      <w:szCs w:val="22"/>
    </w:rPr>
  </w:style>
  <w:style w:type="paragraph" w:styleId="70">
    <w:name w:val="toc 7"/>
    <w:basedOn w:val="a"/>
    <w:next w:val="a"/>
    <w:autoRedefine/>
    <w:uiPriority w:val="39"/>
    <w:unhideWhenUsed/>
    <w:rsid w:val="00B90998"/>
    <w:pPr>
      <w:ind w:leftChars="1200" w:left="2520"/>
    </w:pPr>
    <w:rPr>
      <w:rFonts w:ascii="Calibri" w:hAnsi="Calibri"/>
      <w:szCs w:val="22"/>
    </w:rPr>
  </w:style>
  <w:style w:type="paragraph" w:styleId="80">
    <w:name w:val="toc 8"/>
    <w:basedOn w:val="a"/>
    <w:next w:val="a"/>
    <w:autoRedefine/>
    <w:uiPriority w:val="39"/>
    <w:unhideWhenUsed/>
    <w:rsid w:val="00B90998"/>
    <w:pPr>
      <w:ind w:leftChars="1400" w:left="2940"/>
    </w:pPr>
    <w:rPr>
      <w:rFonts w:ascii="Calibri" w:hAnsi="Calibri"/>
      <w:szCs w:val="22"/>
    </w:rPr>
  </w:style>
  <w:style w:type="paragraph" w:styleId="90">
    <w:name w:val="toc 9"/>
    <w:basedOn w:val="a"/>
    <w:next w:val="a"/>
    <w:autoRedefine/>
    <w:uiPriority w:val="39"/>
    <w:unhideWhenUsed/>
    <w:rsid w:val="00B90998"/>
    <w:pPr>
      <w:ind w:leftChars="1600" w:left="3360"/>
    </w:pPr>
    <w:rPr>
      <w:rFonts w:ascii="Calibri" w:hAnsi="Calibri"/>
      <w:szCs w:val="22"/>
    </w:rPr>
  </w:style>
  <w:style w:type="character" w:customStyle="1" w:styleId="z333">
    <w:name w:val="z333"/>
    <w:basedOn w:val="a0"/>
    <w:rsid w:val="00B90998"/>
  </w:style>
  <w:style w:type="character" w:customStyle="1" w:styleId="keyfontright">
    <w:name w:val="keyfontright"/>
    <w:basedOn w:val="a0"/>
    <w:rsid w:val="00B90998"/>
  </w:style>
  <w:style w:type="character" w:customStyle="1" w:styleId="stviewoptext">
    <w:name w:val="stviewoptext"/>
    <w:basedOn w:val="a0"/>
    <w:rsid w:val="00B90998"/>
  </w:style>
  <w:style w:type="character" w:customStyle="1" w:styleId="z666">
    <w:name w:val="z666"/>
    <w:basedOn w:val="a0"/>
    <w:rsid w:val="00B90998"/>
  </w:style>
  <w:style w:type="paragraph" w:customStyle="1" w:styleId="aff4">
    <w:name w:val="试题地区"/>
    <w:basedOn w:val="a"/>
    <w:rsid w:val="00982C24"/>
    <w:pPr>
      <w:jc w:val="center"/>
    </w:pPr>
  </w:style>
  <w:style w:type="character" w:customStyle="1" w:styleId="Char1">
    <w:name w:val="批注框文本 Char"/>
    <w:basedOn w:val="a0"/>
    <w:link w:val="a6"/>
    <w:rsid w:val="00845C8B"/>
    <w:rPr>
      <w:kern w:val="2"/>
      <w:sz w:val="18"/>
      <w:szCs w:val="18"/>
    </w:rPr>
  </w:style>
  <w:style w:type="paragraph" w:customStyle="1" w:styleId="13">
    <w:name w:val="列出段落1"/>
    <w:basedOn w:val="a"/>
    <w:rsid w:val="00845C8B"/>
    <w:pPr>
      <w:widowControl/>
      <w:spacing w:after="200" w:line="276" w:lineRule="auto"/>
      <w:ind w:left="720"/>
      <w:contextualSpacing/>
      <w:jc w:val="left"/>
    </w:pPr>
    <w:rPr>
      <w:rFonts w:ascii="Calibri" w:hAnsi="Calibri"/>
      <w:kern w:val="0"/>
      <w:sz w:val="22"/>
      <w:szCs w:val="22"/>
      <w:lang w:eastAsia="en-US"/>
    </w:rPr>
  </w:style>
  <w:style w:type="character" w:customStyle="1" w:styleId="headline-content2">
    <w:name w:val="headline-content2"/>
    <w:basedOn w:val="a0"/>
    <w:rsid w:val="004303A8"/>
  </w:style>
  <w:style w:type="paragraph" w:customStyle="1" w:styleId="MTDisplayEquation">
    <w:name w:val="MTDisplayEquation"/>
    <w:basedOn w:val="a"/>
    <w:next w:val="a"/>
    <w:rsid w:val="004303A8"/>
    <w:pPr>
      <w:widowControl/>
      <w:tabs>
        <w:tab w:val="center" w:pos="4400"/>
        <w:tab w:val="right" w:pos="8820"/>
      </w:tabs>
      <w:spacing w:after="200" w:line="360" w:lineRule="auto"/>
      <w:ind w:firstLineChars="200" w:firstLine="480"/>
      <w:jc w:val="left"/>
    </w:pPr>
    <w:rPr>
      <w:rFonts w:ascii="Calibri" w:hAnsi="Calibri"/>
      <w:kern w:val="0"/>
      <w:szCs w:val="22"/>
      <w:lang w:eastAsia="en-US"/>
    </w:rPr>
  </w:style>
  <w:style w:type="character" w:customStyle="1" w:styleId="Heading3Char">
    <w:name w:val="Heading 3 Char"/>
    <w:basedOn w:val="a0"/>
    <w:locked/>
    <w:rsid w:val="00F85121"/>
    <w:rPr>
      <w:rFonts w:ascii="Cambria" w:eastAsia="宋体" w:hAnsi="Cambria"/>
      <w:b/>
      <w:bCs/>
      <w:color w:val="4F81BD"/>
      <w:sz w:val="22"/>
      <w:szCs w:val="22"/>
      <w:lang w:val="en-US" w:eastAsia="en-US" w:bidi="ar-SA"/>
    </w:rPr>
  </w:style>
  <w:style w:type="character" w:customStyle="1" w:styleId="jianj">
    <w:name w:val="jianj"/>
    <w:basedOn w:val="a0"/>
    <w:rsid w:val="00B95A82"/>
  </w:style>
  <w:style w:type="character" w:customStyle="1" w:styleId="HTMLChar">
    <w:name w:val="HTML 预设格式 Char"/>
    <w:basedOn w:val="a0"/>
    <w:link w:val="HTML"/>
    <w:rsid w:val="00B95A82"/>
    <w:rPr>
      <w:rFonts w:ascii="宋体" w:hAnsi="宋体" w:cs="宋体"/>
      <w:sz w:val="24"/>
    </w:rPr>
  </w:style>
  <w:style w:type="character" w:customStyle="1" w:styleId="4Char0">
    <w:name w:val="标题4 Char"/>
    <w:link w:val="42"/>
    <w:rsid w:val="00B95A82"/>
    <w:rPr>
      <w:rFonts w:ascii="Cambria" w:hAnsi="Cambria"/>
      <w:bCs/>
      <w:szCs w:val="28"/>
    </w:rPr>
  </w:style>
  <w:style w:type="character" w:customStyle="1" w:styleId="Chard">
    <w:name w:val="批注主题 Char"/>
    <w:basedOn w:val="Charc"/>
    <w:link w:val="aff5"/>
    <w:rsid w:val="00B95A82"/>
    <w:rPr>
      <w:b/>
      <w:bCs/>
    </w:rPr>
  </w:style>
  <w:style w:type="character" w:customStyle="1" w:styleId="Char3">
    <w:name w:val="日期 Char"/>
    <w:basedOn w:val="a0"/>
    <w:link w:val="aa"/>
    <w:rsid w:val="00B95A82"/>
    <w:rPr>
      <w:rFonts w:ascii="Cambria" w:hAnsi="Cambria"/>
      <w:kern w:val="2"/>
      <w:sz w:val="24"/>
    </w:rPr>
  </w:style>
  <w:style w:type="paragraph" w:customStyle="1" w:styleId="26">
    <w:name w:val="列出段落2"/>
    <w:basedOn w:val="a"/>
    <w:rsid w:val="00B95A82"/>
    <w:pPr>
      <w:ind w:firstLineChars="200" w:firstLine="420"/>
    </w:pPr>
    <w:rPr>
      <w:rFonts w:ascii="Times New Roman" w:hAnsi="Times New Roman"/>
      <w:sz w:val="21"/>
      <w:szCs w:val="24"/>
    </w:rPr>
  </w:style>
  <w:style w:type="paragraph" w:customStyle="1" w:styleId="27">
    <w:name w:val="样式 标题 2 + 宋体 三号"/>
    <w:basedOn w:val="2"/>
    <w:rsid w:val="00B95A82"/>
    <w:pPr>
      <w:keepNext/>
      <w:keepLines/>
      <w:autoSpaceDE/>
      <w:autoSpaceDN/>
      <w:adjustRightInd/>
      <w:spacing w:before="260" w:after="260" w:line="416" w:lineRule="auto"/>
      <w:ind w:left="0" w:firstLine="0"/>
    </w:pPr>
    <w:rPr>
      <w:rFonts w:ascii="宋体" w:hAnsi="宋体"/>
      <w:b/>
      <w:bCs/>
      <w:color w:val="auto"/>
      <w:kern w:val="2"/>
      <w:sz w:val="28"/>
      <w:lang w:val="en-US"/>
    </w:rPr>
  </w:style>
  <w:style w:type="paragraph" w:styleId="aff5">
    <w:name w:val="annotation subject"/>
    <w:basedOn w:val="aff3"/>
    <w:next w:val="aff3"/>
    <w:link w:val="Chard"/>
    <w:rsid w:val="00B95A82"/>
    <w:rPr>
      <w:rFonts w:ascii="Times New Roman" w:hAnsi="Times New Roman"/>
      <w:b/>
      <w:bCs/>
      <w:kern w:val="0"/>
      <w:sz w:val="20"/>
    </w:rPr>
  </w:style>
  <w:style w:type="character" w:customStyle="1" w:styleId="Char10">
    <w:name w:val="批注主题 Char1"/>
    <w:basedOn w:val="Charc"/>
    <w:link w:val="aff5"/>
    <w:semiHidden/>
    <w:rsid w:val="00B95A82"/>
    <w:rPr>
      <w:rFonts w:ascii="Cambria" w:hAnsi="Cambria"/>
      <w:b/>
      <w:bCs/>
      <w:sz w:val="24"/>
    </w:rPr>
  </w:style>
  <w:style w:type="paragraph" w:customStyle="1" w:styleId="32">
    <w:name w:val="样式 标题 3 + 三号 居中"/>
    <w:basedOn w:val="3"/>
    <w:rsid w:val="00B95A82"/>
    <w:pPr>
      <w:spacing w:line="415" w:lineRule="auto"/>
      <w:jc w:val="center"/>
    </w:pPr>
    <w:rPr>
      <w:rFonts w:ascii="Times New Roman" w:hAnsi="Times New Roman" w:cs="宋体"/>
      <w:bCs/>
      <w:sz w:val="32"/>
    </w:rPr>
  </w:style>
  <w:style w:type="paragraph" w:customStyle="1" w:styleId="42">
    <w:name w:val="标题4"/>
    <w:basedOn w:val="4"/>
    <w:next w:val="a"/>
    <w:link w:val="4Char0"/>
    <w:rsid w:val="00B95A82"/>
    <w:pPr>
      <w:ind w:firstLineChars="100" w:firstLine="210"/>
      <w:jc w:val="left"/>
    </w:pPr>
    <w:rPr>
      <w:rFonts w:ascii="Cambria" w:eastAsia="宋体" w:hAnsi="Cambria"/>
      <w:b w:val="0"/>
      <w:kern w:val="0"/>
      <w:sz w:val="20"/>
    </w:rPr>
  </w:style>
  <w:style w:type="paragraph" w:customStyle="1" w:styleId="14">
    <w:name w:val="修订1"/>
    <w:uiPriority w:val="99"/>
    <w:semiHidden/>
    <w:rsid w:val="00B95A82"/>
    <w:rPr>
      <w:kern w:val="2"/>
      <w:sz w:val="21"/>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footer" Target="footer1.xml"/><Relationship Id="rId303" Type="http://schemas.openxmlformats.org/officeDocument/2006/relationships/theme" Target="theme/theme1.xml"/><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image" Target="media/image84.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2.wmf"/><Relationship Id="rId247" Type="http://schemas.openxmlformats.org/officeDocument/2006/relationships/oleObject" Target="embeddings/oleObject119.bin"/><Relationship Id="rId107" Type="http://schemas.openxmlformats.org/officeDocument/2006/relationships/oleObject" Target="embeddings/oleObject49.bin"/><Relationship Id="rId268" Type="http://schemas.openxmlformats.org/officeDocument/2006/relationships/image" Target="media/image133.wmf"/><Relationship Id="rId289" Type="http://schemas.openxmlformats.org/officeDocument/2006/relationships/oleObject" Target="embeddings/oleObject140.bin"/><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9.wmf"/><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4.bin"/><Relationship Id="rId258" Type="http://schemas.openxmlformats.org/officeDocument/2006/relationships/image" Target="media/image128.wmf"/><Relationship Id="rId279" Type="http://schemas.openxmlformats.org/officeDocument/2006/relationships/oleObject" Target="embeddings/oleObject135.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5.bin"/><Relationship Id="rId290" Type="http://schemas.openxmlformats.org/officeDocument/2006/relationships/image" Target="media/image144.wmf"/><Relationship Id="rId85" Type="http://schemas.openxmlformats.org/officeDocument/2006/relationships/oleObject" Target="embeddings/oleObject38.bin"/><Relationship Id="rId150" Type="http://schemas.openxmlformats.org/officeDocument/2006/relationships/image" Target="media/image74.wmf"/><Relationship Id="rId171" Type="http://schemas.openxmlformats.org/officeDocument/2006/relationships/oleObject" Target="embeddings/oleObject81.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9.bin"/><Relationship Id="rId248" Type="http://schemas.openxmlformats.org/officeDocument/2006/relationships/image" Target="media/image123.wmf"/><Relationship Id="rId269" Type="http://schemas.openxmlformats.org/officeDocument/2006/relationships/oleObject" Target="embeddings/oleObject130.bin"/><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0.bin"/><Relationship Id="rId280" Type="http://schemas.openxmlformats.org/officeDocument/2006/relationships/image" Target="media/image139.wmf"/><Relationship Id="rId54" Type="http://schemas.openxmlformats.org/officeDocument/2006/relationships/image" Target="media/image26.wmf"/><Relationship Id="rId75" Type="http://schemas.openxmlformats.org/officeDocument/2006/relationships/oleObject" Target="embeddings/oleObject33.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6.bin"/><Relationship Id="rId182" Type="http://schemas.openxmlformats.org/officeDocument/2006/relationships/image" Target="media/image90.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8.wmf"/><Relationship Id="rId259" Type="http://schemas.openxmlformats.org/officeDocument/2006/relationships/oleObject" Target="embeddings/oleObject125.bin"/><Relationship Id="rId23" Type="http://schemas.openxmlformats.org/officeDocument/2006/relationships/image" Target="media/image10.wmf"/><Relationship Id="rId119" Type="http://schemas.openxmlformats.org/officeDocument/2006/relationships/oleObject" Target="embeddings/oleObject55.bin"/><Relationship Id="rId270" Type="http://schemas.openxmlformats.org/officeDocument/2006/relationships/image" Target="media/image134.wmf"/><Relationship Id="rId291" Type="http://schemas.openxmlformats.org/officeDocument/2006/relationships/oleObject" Target="embeddings/oleObject141.bin"/><Relationship Id="rId44" Type="http://schemas.openxmlformats.org/officeDocument/2006/relationships/oleObject" Target="embeddings/oleObject18.bin"/><Relationship Id="rId65" Type="http://schemas.openxmlformats.org/officeDocument/2006/relationships/oleObject" Target="embeddings/oleObject28.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1.bin"/><Relationship Id="rId172" Type="http://schemas.openxmlformats.org/officeDocument/2006/relationships/image" Target="media/image85.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3.wmf"/><Relationship Id="rId249" Type="http://schemas.openxmlformats.org/officeDocument/2006/relationships/oleObject" Target="embeddings/oleObject120.bin"/><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image" Target="media/image129.wmf"/><Relationship Id="rId281" Type="http://schemas.openxmlformats.org/officeDocument/2006/relationships/oleObject" Target="embeddings/oleObject136.bin"/><Relationship Id="rId34" Type="http://schemas.openxmlformats.org/officeDocument/2006/relationships/oleObject" Target="embeddings/oleObject13.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oleObject" Target="embeddings/oleObject44.bin"/><Relationship Id="rId120" Type="http://schemas.openxmlformats.org/officeDocument/2006/relationships/image" Target="media/image59.wmf"/><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image" Target="media/image80.wmf"/><Relationship Id="rId183" Type="http://schemas.openxmlformats.org/officeDocument/2006/relationships/oleObject" Target="embeddings/oleObject87.bin"/><Relationship Id="rId218" Type="http://schemas.openxmlformats.org/officeDocument/2006/relationships/image" Target="media/image108.wmf"/><Relationship Id="rId239"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image" Target="media/image13.wmf"/><Relationship Id="rId250" Type="http://schemas.openxmlformats.org/officeDocument/2006/relationships/image" Target="media/image124.wmf"/><Relationship Id="rId255" Type="http://schemas.openxmlformats.org/officeDocument/2006/relationships/oleObject" Target="embeddings/oleObject123.bin"/><Relationship Id="rId271" Type="http://schemas.openxmlformats.org/officeDocument/2006/relationships/oleObject" Target="embeddings/oleObject131.bin"/><Relationship Id="rId276" Type="http://schemas.openxmlformats.org/officeDocument/2006/relationships/image" Target="media/image137.wmf"/><Relationship Id="rId292" Type="http://schemas.openxmlformats.org/officeDocument/2006/relationships/image" Target="media/image145.wmf"/><Relationship Id="rId297" Type="http://schemas.openxmlformats.org/officeDocument/2006/relationships/oleObject" Target="embeddings/oleObject144.bin"/><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oleObject" Target="embeddings/oleObject39.bin"/><Relationship Id="rId110" Type="http://schemas.openxmlformats.org/officeDocument/2006/relationships/image" Target="media/image54.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301" Type="http://schemas.openxmlformats.org/officeDocument/2006/relationships/header" Target="header2.xml"/><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5.wmf"/><Relationship Id="rId173" Type="http://schemas.openxmlformats.org/officeDocument/2006/relationships/oleObject" Target="embeddings/oleObject82.bin"/><Relationship Id="rId194" Type="http://schemas.openxmlformats.org/officeDocument/2006/relationships/image" Target="media/image96.wmf"/><Relationship Id="rId199" Type="http://schemas.openxmlformats.org/officeDocument/2006/relationships/oleObject" Target="embeddings/oleObject95.bin"/><Relationship Id="rId203" Type="http://schemas.openxmlformats.org/officeDocument/2006/relationships/oleObject" Target="embeddings/oleObject97.bin"/><Relationship Id="rId208" Type="http://schemas.openxmlformats.org/officeDocument/2006/relationships/image" Target="media/image103.wmf"/><Relationship Id="rId229" Type="http://schemas.openxmlformats.org/officeDocument/2006/relationships/oleObject" Target="embeddings/oleObject110.bin"/><Relationship Id="rId19" Type="http://schemas.openxmlformats.org/officeDocument/2006/relationships/image" Target="media/image8.wmf"/><Relationship Id="rId224" Type="http://schemas.openxmlformats.org/officeDocument/2006/relationships/image" Target="media/image111.wmf"/><Relationship Id="rId240" Type="http://schemas.openxmlformats.org/officeDocument/2006/relationships/image" Target="media/image119.wmf"/><Relationship Id="rId245" Type="http://schemas.openxmlformats.org/officeDocument/2006/relationships/oleObject" Target="embeddings/oleObject118.bin"/><Relationship Id="rId261" Type="http://schemas.openxmlformats.org/officeDocument/2006/relationships/oleObject" Target="embeddings/oleObject126.bin"/><Relationship Id="rId266" Type="http://schemas.openxmlformats.org/officeDocument/2006/relationships/image" Target="media/image132.wmf"/><Relationship Id="rId287" Type="http://schemas.openxmlformats.org/officeDocument/2006/relationships/oleObject" Target="embeddings/oleObject139.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282" Type="http://schemas.openxmlformats.org/officeDocument/2006/relationships/image" Target="media/image140.wmf"/><Relationship Id="rId8" Type="http://schemas.openxmlformats.org/officeDocument/2006/relationships/hyperlink" Target="https://lvjr.bitbucket.io/?kysx2015" TargetMode="External"/><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2.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image" Target="media/image70.wmf"/><Relationship Id="rId163" Type="http://schemas.openxmlformats.org/officeDocument/2006/relationships/oleObject" Target="embeddings/oleObject77.bin"/><Relationship Id="rId184" Type="http://schemas.openxmlformats.org/officeDocument/2006/relationships/image" Target="media/image91.wmf"/><Relationship Id="rId189" Type="http://schemas.openxmlformats.org/officeDocument/2006/relationships/oleObject" Target="embeddings/oleObject90.bin"/><Relationship Id="rId219" Type="http://schemas.openxmlformats.org/officeDocument/2006/relationships/oleObject" Target="embeddings/oleObject105.bin"/><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4.wmf"/><Relationship Id="rId235" Type="http://schemas.openxmlformats.org/officeDocument/2006/relationships/oleObject" Target="embeddings/oleObject113.bin"/><Relationship Id="rId251" Type="http://schemas.openxmlformats.org/officeDocument/2006/relationships/oleObject" Target="embeddings/oleObject121.bin"/><Relationship Id="rId256" Type="http://schemas.openxmlformats.org/officeDocument/2006/relationships/image" Target="media/image127.wmf"/><Relationship Id="rId277" Type="http://schemas.openxmlformats.org/officeDocument/2006/relationships/oleObject" Target="embeddings/oleObject134.bin"/><Relationship Id="rId298" Type="http://schemas.openxmlformats.org/officeDocument/2006/relationships/header" Target="header1.xml"/><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272" Type="http://schemas.openxmlformats.org/officeDocument/2006/relationships/image" Target="media/image135.wmf"/><Relationship Id="rId293" Type="http://schemas.openxmlformats.org/officeDocument/2006/relationships/oleObject" Target="embeddings/oleObject142.bin"/><Relationship Id="rId302"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6.wmf"/><Relationship Id="rId179" Type="http://schemas.openxmlformats.org/officeDocument/2006/relationships/oleObject" Target="embeddings/oleObject85.bin"/><Relationship Id="rId195" Type="http://schemas.openxmlformats.org/officeDocument/2006/relationships/oleObject" Target="embeddings/oleObject93.bin"/><Relationship Id="rId209" Type="http://schemas.openxmlformats.org/officeDocument/2006/relationships/oleObject" Target="embeddings/oleObject100.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8.bin"/><Relationship Id="rId241" Type="http://schemas.openxmlformats.org/officeDocument/2006/relationships/oleObject" Target="embeddings/oleObject116.bin"/><Relationship Id="rId246" Type="http://schemas.openxmlformats.org/officeDocument/2006/relationships/image" Target="media/image122.wmf"/><Relationship Id="rId267" Type="http://schemas.openxmlformats.org/officeDocument/2006/relationships/oleObject" Target="embeddings/oleObject129.bin"/><Relationship Id="rId288" Type="http://schemas.openxmlformats.org/officeDocument/2006/relationships/image" Target="media/image143.wmf"/><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image" Target="media/image52.wmf"/><Relationship Id="rId127" Type="http://schemas.openxmlformats.org/officeDocument/2006/relationships/oleObject" Target="embeddings/oleObject59.bin"/><Relationship Id="rId262" Type="http://schemas.openxmlformats.org/officeDocument/2006/relationships/image" Target="media/image130.wmf"/><Relationship Id="rId283" Type="http://schemas.openxmlformats.org/officeDocument/2006/relationships/oleObject" Target="embeddings/oleObject137.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oleObject" Target="embeddings/oleObject67.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80.bin"/><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3.wmf"/><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image" Target="media/image138.wmf"/><Relationship Id="rId26" Type="http://schemas.openxmlformats.org/officeDocument/2006/relationships/oleObject" Target="embeddings/oleObject9.bin"/><Relationship Id="rId231" Type="http://schemas.openxmlformats.org/officeDocument/2006/relationships/oleObject" Target="embeddings/oleObject111.bin"/><Relationship Id="rId252" Type="http://schemas.openxmlformats.org/officeDocument/2006/relationships/image" Target="media/image125.wmf"/><Relationship Id="rId273" Type="http://schemas.openxmlformats.org/officeDocument/2006/relationships/oleObject" Target="embeddings/oleObject132.bin"/><Relationship Id="rId294" Type="http://schemas.openxmlformats.org/officeDocument/2006/relationships/image" Target="media/image146.wmf"/><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oleObject" Target="embeddings/oleObject83.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4.bin"/><Relationship Id="rId221" Type="http://schemas.openxmlformats.org/officeDocument/2006/relationships/oleObject" Target="embeddings/oleObject106.bin"/><Relationship Id="rId242" Type="http://schemas.openxmlformats.org/officeDocument/2006/relationships/image" Target="media/image120.wmf"/><Relationship Id="rId263" Type="http://schemas.openxmlformats.org/officeDocument/2006/relationships/oleObject" Target="embeddings/oleObject127.bin"/><Relationship Id="rId284" Type="http://schemas.openxmlformats.org/officeDocument/2006/relationships/image" Target="media/image141.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2.wmf"/><Relationship Id="rId211" Type="http://schemas.openxmlformats.org/officeDocument/2006/relationships/oleObject" Target="embeddings/oleObject101.bin"/><Relationship Id="rId232" Type="http://schemas.openxmlformats.org/officeDocument/2006/relationships/image" Target="media/image115.wmf"/><Relationship Id="rId253" Type="http://schemas.openxmlformats.org/officeDocument/2006/relationships/oleObject" Target="embeddings/oleObject122.bin"/><Relationship Id="rId274" Type="http://schemas.openxmlformats.org/officeDocument/2006/relationships/image" Target="media/image136.wmf"/><Relationship Id="rId295" Type="http://schemas.openxmlformats.org/officeDocument/2006/relationships/oleObject" Target="embeddings/oleObject143.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7.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oleObject" Target="embeddings/oleObject117.bin"/><Relationship Id="rId264" Type="http://schemas.openxmlformats.org/officeDocument/2006/relationships/image" Target="media/image131.wmf"/><Relationship Id="rId285" Type="http://schemas.openxmlformats.org/officeDocument/2006/relationships/oleObject" Target="embeddings/oleObject138.bin"/><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2.bin"/><Relationship Id="rId254" Type="http://schemas.openxmlformats.org/officeDocument/2006/relationships/image" Target="media/image126.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6.wmf"/><Relationship Id="rId275" Type="http://schemas.openxmlformats.org/officeDocument/2006/relationships/oleObject" Target="embeddings/oleObject133.bin"/><Relationship Id="rId296" Type="http://schemas.openxmlformats.org/officeDocument/2006/relationships/image" Target="media/image147.wmf"/><Relationship Id="rId300" Type="http://schemas.openxmlformats.org/officeDocument/2006/relationships/footer" Target="footer2.xml"/><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7.bin"/><Relationship Id="rId244" Type="http://schemas.openxmlformats.org/officeDocument/2006/relationships/image" Target="media/image121.wmf"/><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oleObject" Target="embeddings/oleObject128.bin"/><Relationship Id="rId286" Type="http://schemas.openxmlformats.org/officeDocument/2006/relationships/image" Target="media/image142.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 Id="rId71" Type="http://schemas.openxmlformats.org/officeDocument/2006/relationships/oleObject" Target="embeddings/oleObject31.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6.wmf"/></Relationships>
</file>

<file path=word/_rels/header2.xml.rels><?xml version="1.0" encoding="UTF-8" standalone="yes"?>
<Relationships xmlns="http://schemas.openxmlformats.org/package/2006/relationships"><Relationship Id="rId1" Type="http://schemas.openxmlformats.org/officeDocument/2006/relationships/image" Target="media/image148.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1726EB-FB91-4414-8700-B890DB0CB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4</Pages>
  <Words>770</Words>
  <Characters>4393</Characters>
  <Application>Microsoft Office Word</Application>
  <DocSecurity>0</DocSecurity>
  <Lines>36</Lines>
  <Paragraphs>10</Paragraphs>
  <ScaleCrop>false</ScaleCrop>
  <Company>微软中国</Company>
  <LinksUpToDate>false</LinksUpToDate>
  <CharactersWithSpaces>5153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全国考研数学真题</dc:title>
  <dc:subject/>
  <dc:creator>暨南大学</dc:creator>
  <cp:keywords/>
  <cp:lastModifiedBy>wq</cp:lastModifiedBy>
  <cp:revision>123</cp:revision>
  <cp:lastPrinted>2011-09-06T10:51:00Z</cp:lastPrinted>
  <dcterms:created xsi:type="dcterms:W3CDTF">2020-11-13T07:23:00Z</dcterms:created>
  <dcterms:modified xsi:type="dcterms:W3CDTF">2021-12-04T04:10:00Z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