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45C" w:rsidRPr="00BC001C" w:rsidRDefault="00152751" w:rsidP="00864EFA">
      <w:pPr>
        <w:pStyle w:val="af"/>
      </w:pPr>
      <w:hyperlink r:id="rId8" w:history="1">
        <w:r w:rsidR="00CA00AF" w:rsidRPr="00BC001C">
          <w:rPr>
            <w:rStyle w:val="a7"/>
            <w:rFonts w:hint="eastAsia"/>
            <w:color w:val="C00000"/>
          </w:rPr>
          <w:t>20</w:t>
        </w:r>
        <w:r w:rsidR="00936796">
          <w:rPr>
            <w:rStyle w:val="a7"/>
            <w:rFonts w:hint="eastAsia"/>
            <w:color w:val="C00000"/>
          </w:rPr>
          <w:t>15</w:t>
        </w:r>
        <w:r w:rsidR="00CA00AF" w:rsidRPr="00BC001C">
          <w:rPr>
            <w:rStyle w:val="a7"/>
            <w:rFonts w:hint="eastAsia"/>
            <w:color w:val="C00000"/>
          </w:rPr>
          <w:t>年全国硕士研究生入学统一考试数学试</w:t>
        </w:r>
        <w:r w:rsidR="008B58C2" w:rsidRPr="00BC001C">
          <w:rPr>
            <w:rStyle w:val="a7"/>
            <w:rFonts w:hint="eastAsia"/>
            <w:color w:val="C00000"/>
          </w:rPr>
          <w:t>卷</w:t>
        </w:r>
        <w:r w:rsidR="00D1797D">
          <w:rPr>
            <w:rStyle w:val="a7"/>
            <w:rFonts w:hint="eastAsia"/>
            <w:color w:val="C00000"/>
          </w:rPr>
          <w:t>二</w:t>
        </w:r>
        <w:r w:rsidR="003C7E48" w:rsidRPr="00BC001C">
          <w:rPr>
            <w:rStyle w:val="a7"/>
            <w:rFonts w:hint="eastAsia"/>
            <w:color w:val="C00000"/>
          </w:rPr>
          <w:t>解答</w:t>
        </w:r>
      </w:hyperlink>
    </w:p>
    <w:p w:rsidR="0055345C" w:rsidRDefault="0055345C" w:rsidP="00864EFA"/>
    <w:p w:rsidR="00D133EF" w:rsidRDefault="00D133EF" w:rsidP="00864EFA">
      <w:bookmarkStart w:id="0" w:name="_GoBack"/>
      <w:bookmarkEnd w:id="0"/>
    </w:p>
    <w:p w:rsidR="00EF0183" w:rsidRDefault="00EF0183" w:rsidP="00864EFA">
      <w:pPr>
        <w:pStyle w:val="1"/>
      </w:pPr>
      <w:r>
        <w:rPr>
          <w:rFonts w:hint="eastAsia"/>
        </w:rPr>
        <w:t>一、选择题（1~8小题，每小题4分，共32分）</w:t>
      </w:r>
    </w:p>
    <w:p w:rsidR="00EF0183" w:rsidRPr="00EF0183" w:rsidRDefault="00EF0183" w:rsidP="00864EFA">
      <w:pPr>
        <w:ind w:left="480" w:hangingChars="200" w:hanging="480"/>
        <w:jc w:val="left"/>
        <w:rPr>
          <w:szCs w:val="21"/>
        </w:rPr>
      </w:pPr>
    </w:p>
    <w:p w:rsidR="00EF0183" w:rsidRDefault="00EF0183" w:rsidP="00864EFA">
      <w:pPr>
        <w:ind w:left="480" w:hangingChars="200" w:hanging="480"/>
        <w:jc w:val="left"/>
        <w:rPr>
          <w:szCs w:val="21"/>
        </w:rPr>
      </w:pPr>
    </w:p>
    <w:p w:rsidR="00B95A82" w:rsidRDefault="00B95A82" w:rsidP="00864EFA">
      <w:pPr>
        <w:ind w:left="480" w:hangingChars="200" w:hanging="480"/>
        <w:jc w:val="left"/>
        <w:rPr>
          <w:szCs w:val="21"/>
        </w:rPr>
      </w:pPr>
      <w:r>
        <w:rPr>
          <w:szCs w:val="21"/>
        </w:rPr>
        <w:t>(1)</w:t>
      </w:r>
      <w:r>
        <w:t xml:space="preserve"> </w:t>
      </w:r>
      <w:r>
        <w:t>下列反常积分收敛的是</w:t>
      </w:r>
      <w:r>
        <w:rPr>
          <w:szCs w:val="21"/>
        </w:rPr>
        <w:t xml:space="preserve">( </w:t>
      </w:r>
      <w:r w:rsidR="009A2054">
        <w:rPr>
          <w:rFonts w:hint="eastAsia"/>
          <w:szCs w:val="21"/>
        </w:rPr>
        <w:t xml:space="preserve"> </w:t>
      </w:r>
      <w:r>
        <w:rPr>
          <w:szCs w:val="21"/>
        </w:rPr>
        <w:t xml:space="preserve">  )</w:t>
      </w:r>
    </w:p>
    <w:p w:rsidR="00B95A82" w:rsidRDefault="00B95A82" w:rsidP="00864EFA">
      <w:pPr>
        <w:ind w:leftChars="200" w:left="960" w:hangingChars="200" w:hanging="480"/>
        <w:jc w:val="left"/>
      </w:pPr>
      <w:r>
        <w:t xml:space="preserve">(A) </w:t>
      </w:r>
      <w:bookmarkStart w:id="1" w:name="MTBlankEqn"/>
      <w:r w:rsidR="00F42E9F" w:rsidRPr="00F42E9F">
        <w:rPr>
          <w:position w:val="-28"/>
        </w:rPr>
        <w:object w:dxaOrig="1040" w:dyaOrig="660">
          <v:shape id="_x0000_i1025" type="#_x0000_t75" style="width:51.95pt;height:33.2pt" o:ole="">
            <v:imagedata r:id="rId9" o:title=""/>
          </v:shape>
          <o:OLEObject Type="Embed" ProgID="Equation.DSMT4" ShapeID="_x0000_i1025" DrawAspect="Content" ObjectID="_1700137084" r:id="rId10"/>
        </w:object>
      </w:r>
      <w:bookmarkEnd w:id="1"/>
      <w:r w:rsidR="0043714D">
        <w:rPr>
          <w:rFonts w:hint="eastAsia"/>
        </w:rPr>
        <w:t>．</w:t>
      </w:r>
      <w:r w:rsidR="0043714D">
        <w:t xml:space="preserve"> </w:t>
      </w:r>
      <w:r>
        <w:t xml:space="preserve"> (B) </w:t>
      </w:r>
      <w:r w:rsidR="00F42E9F" w:rsidRPr="00F42E9F">
        <w:rPr>
          <w:position w:val="-24"/>
        </w:rPr>
        <w:object w:dxaOrig="1080" w:dyaOrig="620">
          <v:shape id="_x0000_i1026" type="#_x0000_t75" style="width:53.85pt;height:31.3pt" o:ole="">
            <v:imagedata r:id="rId11" o:title=""/>
          </v:shape>
          <o:OLEObject Type="Embed" ProgID="Equation.DSMT4" ShapeID="_x0000_i1026" DrawAspect="Content" ObjectID="_1700137085" r:id="rId12"/>
        </w:object>
      </w:r>
      <w:r w:rsidR="0043714D">
        <w:rPr>
          <w:rFonts w:hint="eastAsia"/>
        </w:rPr>
        <w:t>．</w:t>
      </w:r>
      <w:r w:rsidR="0043714D">
        <w:t xml:space="preserve">  </w:t>
      </w:r>
      <w:r>
        <w:t>(C)</w:t>
      </w:r>
      <w:r>
        <w:rPr>
          <w:szCs w:val="21"/>
        </w:rPr>
        <w:t xml:space="preserve"> </w:t>
      </w:r>
      <w:r w:rsidR="00F42E9F" w:rsidRPr="00F42E9F">
        <w:rPr>
          <w:position w:val="-24"/>
        </w:rPr>
        <w:object w:dxaOrig="1219" w:dyaOrig="620">
          <v:shape id="_x0000_i1027" type="#_x0000_t75" style="width:60.75pt;height:31.3pt" o:ole="">
            <v:imagedata r:id="rId13" o:title=""/>
          </v:shape>
          <o:OLEObject Type="Embed" ProgID="Equation.DSMT4" ShapeID="_x0000_i1027" DrawAspect="Content" ObjectID="_1700137086" r:id="rId14"/>
        </w:object>
      </w:r>
      <w:r w:rsidR="0043714D">
        <w:rPr>
          <w:rFonts w:hint="eastAsia"/>
        </w:rPr>
        <w:t>．</w:t>
      </w:r>
      <w:r w:rsidR="0043714D">
        <w:t xml:space="preserve">  </w:t>
      </w:r>
      <w:r>
        <w:t xml:space="preserve">(D) </w:t>
      </w:r>
      <w:r w:rsidR="00F42E9F" w:rsidRPr="00F42E9F">
        <w:rPr>
          <w:position w:val="-24"/>
        </w:rPr>
        <w:object w:dxaOrig="940" w:dyaOrig="620">
          <v:shape id="_x0000_i1028" type="#_x0000_t75" style="width:46.95pt;height:31.3pt" o:ole="">
            <v:imagedata r:id="rId15" o:title=""/>
          </v:shape>
          <o:OLEObject Type="Embed" ProgID="Equation.DSMT4" ShapeID="_x0000_i1028" DrawAspect="Content" ObjectID="_1700137087" r:id="rId16"/>
        </w:object>
      </w:r>
      <w:r w:rsidR="0043714D">
        <w:rPr>
          <w:rFonts w:hint="eastAsia"/>
        </w:rPr>
        <w:t>．</w:t>
      </w:r>
    </w:p>
    <w:p w:rsidR="003D233B" w:rsidRPr="00C34F35" w:rsidRDefault="003D233B" w:rsidP="00864EFA"/>
    <w:p w:rsidR="003D233B" w:rsidRDefault="003D233B" w:rsidP="00864EFA">
      <w:pPr>
        <w:ind w:left="480" w:hangingChars="200" w:hanging="480"/>
        <w:jc w:val="left"/>
      </w:pPr>
      <w:r w:rsidRPr="00C34F35">
        <w:rPr>
          <w:rStyle w:val="af4"/>
          <w:rFonts w:hint="eastAsia"/>
        </w:rPr>
        <w:t>[解]</w:t>
      </w:r>
      <w:r w:rsidRPr="00C34F35">
        <w:rPr>
          <w:rFonts w:hint="eastAsia"/>
        </w:rPr>
        <w:t xml:space="preserve"> </w:t>
      </w:r>
      <w:r>
        <w:rPr>
          <w:rFonts w:hint="eastAsia"/>
        </w:rPr>
        <w:t>应选</w:t>
      </w:r>
      <w:r>
        <w:rPr>
          <w:rFonts w:hint="eastAsia"/>
        </w:rPr>
        <w:t>(D)</w:t>
      </w:r>
      <w:r w:rsidRPr="00C34F35">
        <w:rPr>
          <w:rFonts w:hint="eastAsia"/>
        </w:rPr>
        <w:t>．</w:t>
      </w:r>
      <w:r w:rsidR="00AB01B6">
        <w:rPr>
          <w:rFonts w:hint="eastAsia"/>
        </w:rPr>
        <w:t>这是因为</w:t>
      </w:r>
    </w:p>
    <w:p w:rsidR="00B95A82" w:rsidRDefault="00F42E9F" w:rsidP="00864EFA">
      <w:pPr>
        <w:adjustRightInd w:val="0"/>
        <w:snapToGrid w:val="0"/>
        <w:ind w:leftChars="200" w:left="960" w:hangingChars="200" w:hanging="480"/>
        <w:jc w:val="center"/>
        <w:rPr>
          <w:szCs w:val="21"/>
        </w:rPr>
      </w:pPr>
      <w:r w:rsidRPr="00F42E9F">
        <w:rPr>
          <w:position w:val="-24"/>
        </w:rPr>
        <w:object w:dxaOrig="5480" w:dyaOrig="620">
          <v:shape id="_x0000_i1029" type="#_x0000_t75" style="width:274.25pt;height:31.3pt" o:ole="">
            <v:imagedata r:id="rId17" o:title=""/>
          </v:shape>
          <o:OLEObject Type="Embed" ProgID="Equation.DSMT4" ShapeID="_x0000_i1029" DrawAspect="Content" ObjectID="_1700137088" r:id="rId18"/>
        </w:object>
      </w:r>
    </w:p>
    <w:p w:rsidR="00A51535" w:rsidRDefault="00A51535" w:rsidP="00864EFA"/>
    <w:p w:rsidR="00A51535" w:rsidRDefault="00A51535" w:rsidP="00864EFA"/>
    <w:p w:rsidR="00B95A82" w:rsidRDefault="009A2054" w:rsidP="00864EFA">
      <w:pPr>
        <w:ind w:left="480" w:hangingChars="200" w:hanging="480"/>
        <w:jc w:val="left"/>
        <w:rPr>
          <w:szCs w:val="21"/>
        </w:rPr>
      </w:pPr>
      <w:r>
        <w:rPr>
          <w:szCs w:val="21"/>
        </w:rPr>
        <w:t xml:space="preserve">(2) </w:t>
      </w:r>
      <w:r w:rsidR="00B95A82">
        <w:rPr>
          <w:szCs w:val="21"/>
        </w:rPr>
        <w:t>函数</w:t>
      </w:r>
      <w:r w:rsidR="00F42E9F" w:rsidRPr="00F42E9F">
        <w:rPr>
          <w:position w:val="-28"/>
        </w:rPr>
        <w:object w:dxaOrig="2340" w:dyaOrig="859">
          <v:shape id="_x0000_i1030" type="#_x0000_t75" style="width:117.1pt;height:43.2pt" o:ole="">
            <v:imagedata r:id="rId19" o:title=""/>
          </v:shape>
          <o:OLEObject Type="Embed" ProgID="Equation.DSMT4" ShapeID="_x0000_i1030" DrawAspect="Content" ObjectID="_1700137089" r:id="rId20"/>
        </w:object>
      </w:r>
      <w:r w:rsidR="00B95A82">
        <w:rPr>
          <w:szCs w:val="21"/>
        </w:rPr>
        <w:t>在</w:t>
      </w:r>
      <w:r w:rsidR="00F42E9F" w:rsidRPr="00F42E9F">
        <w:rPr>
          <w:position w:val="-10"/>
        </w:rPr>
        <w:object w:dxaOrig="940" w:dyaOrig="320">
          <v:shape id="_x0000_i1031" type="#_x0000_t75" style="width:46.95pt;height:16.3pt" o:ole="">
            <v:imagedata r:id="rId21" o:title=""/>
          </v:shape>
          <o:OLEObject Type="Embed" ProgID="Equation.DSMT4" ShapeID="_x0000_i1031" DrawAspect="Content" ObjectID="_1700137090" r:id="rId22"/>
        </w:object>
      </w:r>
      <w:r w:rsidR="00B95A82">
        <w:rPr>
          <w:szCs w:val="21"/>
        </w:rPr>
        <w:t>内</w:t>
      </w:r>
      <w:r w:rsidR="00B95A82">
        <w:rPr>
          <w:szCs w:val="21"/>
        </w:rPr>
        <w:t xml:space="preserve">(  </w:t>
      </w:r>
      <w:r>
        <w:rPr>
          <w:rFonts w:hint="eastAsia"/>
          <w:szCs w:val="21"/>
        </w:rPr>
        <w:t xml:space="preserve"> </w:t>
      </w:r>
      <w:r w:rsidR="00B95A82">
        <w:rPr>
          <w:szCs w:val="21"/>
        </w:rPr>
        <w:t xml:space="preserve"> )</w:t>
      </w:r>
    </w:p>
    <w:p w:rsidR="00B95A82" w:rsidRDefault="00B95A82" w:rsidP="00864EFA">
      <w:pPr>
        <w:ind w:leftChars="200" w:left="960" w:hangingChars="200" w:hanging="480"/>
        <w:jc w:val="left"/>
      </w:pPr>
      <w:r>
        <w:t xml:space="preserve">(A) </w:t>
      </w:r>
      <w:r>
        <w:t>连续</w:t>
      </w:r>
      <w:r w:rsidR="0043714D">
        <w:rPr>
          <w:rFonts w:hint="eastAsia"/>
        </w:rPr>
        <w:t>．</w:t>
      </w:r>
      <w:r w:rsidR="0043714D">
        <w:rPr>
          <w:rFonts w:hint="eastAsia"/>
        </w:rPr>
        <w:tab/>
      </w:r>
      <w:r w:rsidR="0043714D">
        <w:rPr>
          <w:rFonts w:hint="eastAsia"/>
        </w:rPr>
        <w:tab/>
      </w:r>
      <w:r w:rsidR="0043714D">
        <w:rPr>
          <w:rFonts w:hint="eastAsia"/>
        </w:rPr>
        <w:tab/>
      </w:r>
      <w:r w:rsidR="0043714D">
        <w:rPr>
          <w:rFonts w:hint="eastAsia"/>
        </w:rPr>
        <w:tab/>
      </w:r>
      <w:r w:rsidR="0043714D">
        <w:rPr>
          <w:rFonts w:hint="eastAsia"/>
        </w:rPr>
        <w:tab/>
      </w:r>
      <w:r w:rsidR="0043714D">
        <w:rPr>
          <w:rFonts w:hint="eastAsia"/>
        </w:rPr>
        <w:tab/>
      </w:r>
      <w:r>
        <w:t xml:space="preserve">(B) </w:t>
      </w:r>
      <w:r>
        <w:t>有可去间断点</w:t>
      </w:r>
      <w:r w:rsidR="0043714D">
        <w:rPr>
          <w:rFonts w:hint="eastAsia"/>
        </w:rPr>
        <w:t>．</w:t>
      </w:r>
    </w:p>
    <w:p w:rsidR="00B95A82" w:rsidRDefault="00B95A82" w:rsidP="00864EFA">
      <w:pPr>
        <w:ind w:leftChars="200" w:left="960" w:hangingChars="200" w:hanging="480"/>
        <w:jc w:val="left"/>
      </w:pPr>
      <w:r>
        <w:t>(C)</w:t>
      </w:r>
      <w:r>
        <w:rPr>
          <w:szCs w:val="21"/>
        </w:rPr>
        <w:t xml:space="preserve"> </w:t>
      </w:r>
      <w:r>
        <w:t>有跳跃间断点</w:t>
      </w:r>
      <w:r w:rsidR="0043714D">
        <w:rPr>
          <w:rFonts w:hint="eastAsia"/>
        </w:rPr>
        <w:t>．</w:t>
      </w:r>
      <w:r w:rsidR="0043714D">
        <w:rPr>
          <w:rFonts w:hint="eastAsia"/>
        </w:rPr>
        <w:tab/>
      </w:r>
      <w:r w:rsidR="0043714D">
        <w:rPr>
          <w:rFonts w:hint="eastAsia"/>
        </w:rPr>
        <w:tab/>
      </w:r>
      <w:r w:rsidR="0043714D">
        <w:rPr>
          <w:rFonts w:hint="eastAsia"/>
        </w:rPr>
        <w:tab/>
      </w:r>
      <w:r>
        <w:t xml:space="preserve">(D) </w:t>
      </w:r>
      <w:r>
        <w:t>有无穷间断点</w:t>
      </w:r>
      <w:r w:rsidR="0043714D">
        <w:rPr>
          <w:rFonts w:hint="eastAsia"/>
        </w:rPr>
        <w:t>．</w:t>
      </w:r>
    </w:p>
    <w:p w:rsidR="003D233B" w:rsidRPr="00C34F35" w:rsidRDefault="003D233B" w:rsidP="00864EFA"/>
    <w:p w:rsidR="00AB01B6" w:rsidRDefault="003D233B" w:rsidP="00864EFA">
      <w:pPr>
        <w:ind w:left="480" w:hangingChars="200" w:hanging="480"/>
        <w:jc w:val="left"/>
      </w:pPr>
      <w:r w:rsidRPr="00C34F35">
        <w:rPr>
          <w:rStyle w:val="af4"/>
          <w:rFonts w:hint="eastAsia"/>
        </w:rPr>
        <w:t>[解]</w:t>
      </w:r>
      <w:r w:rsidRPr="00C34F35">
        <w:rPr>
          <w:rFonts w:hint="eastAsia"/>
        </w:rPr>
        <w:t xml:space="preserve"> </w:t>
      </w:r>
      <w:r>
        <w:rPr>
          <w:rFonts w:hint="eastAsia"/>
        </w:rPr>
        <w:t>应选</w:t>
      </w:r>
      <w:r>
        <w:rPr>
          <w:rFonts w:hint="eastAsia"/>
        </w:rPr>
        <w:t>(B)</w:t>
      </w:r>
      <w:r w:rsidRPr="00C34F35">
        <w:rPr>
          <w:rFonts w:hint="eastAsia"/>
        </w:rPr>
        <w:t>．</w:t>
      </w:r>
      <w:r w:rsidR="00AB01B6">
        <w:rPr>
          <w:rFonts w:hint="eastAsia"/>
        </w:rPr>
        <w:t>因为当</w:t>
      </w:r>
      <w:r w:rsidR="00F42E9F" w:rsidRPr="00F42E9F">
        <w:rPr>
          <w:position w:val="-6"/>
        </w:rPr>
        <w:object w:dxaOrig="560" w:dyaOrig="279">
          <v:shape id="_x0000_i1032" type="#_x0000_t75" style="width:28.15pt;height:13.75pt" o:ole="">
            <v:imagedata r:id="rId23" o:title=""/>
          </v:shape>
          <o:OLEObject Type="Embed" ProgID="Equation.DSMT4" ShapeID="_x0000_i1032" DrawAspect="Content" ObjectID="_1700137091" r:id="rId24"/>
        </w:object>
      </w:r>
      <w:r w:rsidR="00AB01B6">
        <w:rPr>
          <w:rFonts w:hint="eastAsia"/>
          <w:szCs w:val="21"/>
        </w:rPr>
        <w:t>时有</w:t>
      </w:r>
    </w:p>
    <w:p w:rsidR="00AB01B6" w:rsidRDefault="00F42E9F" w:rsidP="00864EFA">
      <w:pPr>
        <w:ind w:leftChars="200" w:left="960" w:hangingChars="200" w:hanging="480"/>
        <w:jc w:val="center"/>
        <w:rPr>
          <w:szCs w:val="21"/>
        </w:rPr>
      </w:pPr>
      <w:r w:rsidRPr="00F42E9F">
        <w:rPr>
          <w:position w:val="-32"/>
        </w:rPr>
        <w:object w:dxaOrig="4740" w:dyaOrig="900">
          <v:shape id="_x0000_i1033" type="#_x0000_t75" style="width:237.3pt;height:45.1pt" o:ole="">
            <v:imagedata r:id="rId25" o:title=""/>
          </v:shape>
          <o:OLEObject Type="Embed" ProgID="Equation.DSMT4" ShapeID="_x0000_i1033" DrawAspect="Content" ObjectID="_1700137092" r:id="rId26"/>
        </w:object>
      </w:r>
    </w:p>
    <w:p w:rsidR="00B95A82" w:rsidRPr="003D233B" w:rsidRDefault="00AB01B6" w:rsidP="00864EFA">
      <w:pPr>
        <w:ind w:leftChars="200" w:left="960" w:hangingChars="200" w:hanging="480"/>
        <w:jc w:val="left"/>
      </w:pPr>
      <w:r>
        <w:rPr>
          <w:rFonts w:hint="eastAsia"/>
          <w:szCs w:val="21"/>
        </w:rPr>
        <w:t>所以</w:t>
      </w:r>
      <w:r w:rsidR="00F42E9F" w:rsidRPr="00F42E9F">
        <w:rPr>
          <w:position w:val="-10"/>
        </w:rPr>
        <w:object w:dxaOrig="540" w:dyaOrig="320">
          <v:shape id="_x0000_i1034" type="#_x0000_t75" style="width:26.9pt;height:16.3pt" o:ole="">
            <v:imagedata r:id="rId27" o:title=""/>
          </v:shape>
          <o:OLEObject Type="Embed" ProgID="Equation.DSMT4" ShapeID="_x0000_i1034" DrawAspect="Content" ObjectID="_1700137093" r:id="rId28"/>
        </w:object>
      </w:r>
      <w:r w:rsidR="00B95A82">
        <w:rPr>
          <w:szCs w:val="21"/>
        </w:rPr>
        <w:t>有可去间断点</w:t>
      </w:r>
      <w:r w:rsidR="00F42E9F" w:rsidRPr="00F42E9F">
        <w:rPr>
          <w:position w:val="-6"/>
        </w:rPr>
        <w:object w:dxaOrig="560" w:dyaOrig="279">
          <v:shape id="_x0000_i1035" type="#_x0000_t75" style="width:28.15pt;height:13.75pt" o:ole="">
            <v:imagedata r:id="rId29" o:title=""/>
          </v:shape>
          <o:OLEObject Type="Embed" ProgID="Equation.DSMT4" ShapeID="_x0000_i1035" DrawAspect="Content" ObjectID="_1700137094" r:id="rId30"/>
        </w:object>
      </w:r>
      <w:r>
        <w:rPr>
          <w:rFonts w:hint="eastAsia"/>
          <w:szCs w:val="21"/>
        </w:rPr>
        <w:t>．</w:t>
      </w:r>
    </w:p>
    <w:p w:rsidR="00A51535" w:rsidRDefault="00A51535" w:rsidP="00864EFA"/>
    <w:p w:rsidR="00A51535" w:rsidRDefault="00A51535" w:rsidP="00864EFA"/>
    <w:p w:rsidR="00B95A82" w:rsidRDefault="00A51535" w:rsidP="00864EFA">
      <w:pPr>
        <w:ind w:left="480" w:hangingChars="200" w:hanging="480"/>
        <w:jc w:val="left"/>
        <w:rPr>
          <w:szCs w:val="21"/>
        </w:rPr>
      </w:pPr>
      <w:r>
        <w:rPr>
          <w:szCs w:val="21"/>
        </w:rPr>
        <w:t xml:space="preserve">(3) </w:t>
      </w:r>
      <w:r w:rsidR="00B95A82">
        <w:rPr>
          <w:szCs w:val="21"/>
        </w:rPr>
        <w:t>设函数</w:t>
      </w:r>
      <w:r w:rsidR="00F42E9F" w:rsidRPr="00F42E9F">
        <w:rPr>
          <w:position w:val="-44"/>
        </w:rPr>
        <w:object w:dxaOrig="2640" w:dyaOrig="999">
          <v:shape id="_x0000_i1036" type="#_x0000_t75" style="width:132.1pt;height:50.1pt" o:ole="">
            <v:imagedata r:id="rId31" o:title=""/>
          </v:shape>
          <o:OLEObject Type="Embed" ProgID="Equation.DSMT4" ShapeID="_x0000_i1036" DrawAspect="Content" ObjectID="_1700137095" r:id="rId32"/>
        </w:object>
      </w:r>
      <w:r w:rsidR="00AB01B6">
        <w:rPr>
          <w:rFonts w:hint="eastAsia"/>
          <w:szCs w:val="21"/>
        </w:rPr>
        <w:t>（</w:t>
      </w:r>
      <w:r w:rsidR="00F42E9F" w:rsidRPr="00F42E9F">
        <w:rPr>
          <w:position w:val="-10"/>
        </w:rPr>
        <w:object w:dxaOrig="1180" w:dyaOrig="320">
          <v:shape id="_x0000_i1037" type="#_x0000_t75" style="width:58.85pt;height:16.3pt" o:ole="">
            <v:imagedata r:id="rId33" o:title=""/>
          </v:shape>
          <o:OLEObject Type="Embed" ProgID="Equation.DSMT4" ShapeID="_x0000_i1037" DrawAspect="Content" ObjectID="_1700137096" r:id="rId34"/>
        </w:object>
      </w:r>
      <w:r w:rsidR="00AB01B6">
        <w:rPr>
          <w:rFonts w:hint="eastAsia"/>
          <w:szCs w:val="21"/>
        </w:rPr>
        <w:t>），</w:t>
      </w:r>
      <w:r w:rsidR="00B95A82">
        <w:rPr>
          <w:szCs w:val="21"/>
        </w:rPr>
        <w:t>若</w:t>
      </w:r>
      <w:r w:rsidR="00F42E9F" w:rsidRPr="00F42E9F">
        <w:rPr>
          <w:position w:val="-14"/>
        </w:rPr>
        <w:object w:dxaOrig="620" w:dyaOrig="400">
          <v:shape id="_x0000_i1038" type="#_x0000_t75" style="width:31.3pt;height:20.05pt" o:ole="">
            <v:imagedata r:id="rId35" o:title=""/>
          </v:shape>
          <o:OLEObject Type="Embed" ProgID="Equation.DSMT4" ShapeID="_x0000_i1038" DrawAspect="Content" ObjectID="_1700137097" r:id="rId36"/>
        </w:object>
      </w:r>
      <w:r w:rsidR="00B95A82">
        <w:rPr>
          <w:szCs w:val="21"/>
        </w:rPr>
        <w:t>在</w:t>
      </w:r>
      <w:r w:rsidR="00F42E9F" w:rsidRPr="00F42E9F">
        <w:rPr>
          <w:position w:val="-6"/>
        </w:rPr>
        <w:object w:dxaOrig="560" w:dyaOrig="279">
          <v:shape id="_x0000_i1039" type="#_x0000_t75" style="width:28.15pt;height:13.75pt" o:ole="">
            <v:imagedata r:id="rId37" o:title=""/>
          </v:shape>
          <o:OLEObject Type="Embed" ProgID="Equation.DSMT4" ShapeID="_x0000_i1039" DrawAspect="Content" ObjectID="_1700137098" r:id="rId38"/>
        </w:object>
      </w:r>
      <w:r w:rsidR="00B95A82">
        <w:rPr>
          <w:szCs w:val="21"/>
        </w:rPr>
        <w:t>处连续</w:t>
      </w:r>
      <w:r w:rsidR="00AB01B6">
        <w:rPr>
          <w:rFonts w:hint="eastAsia"/>
          <w:szCs w:val="21"/>
        </w:rPr>
        <w:t>，</w:t>
      </w:r>
      <w:r w:rsidR="00B95A82">
        <w:rPr>
          <w:szCs w:val="21"/>
        </w:rPr>
        <w:t>则</w:t>
      </w:r>
      <w:r w:rsidR="00B95A82">
        <w:rPr>
          <w:szCs w:val="21"/>
        </w:rPr>
        <w:t xml:space="preserve">( </w:t>
      </w:r>
      <w:r w:rsidR="009A2054">
        <w:rPr>
          <w:rFonts w:hint="eastAsia"/>
          <w:szCs w:val="21"/>
        </w:rPr>
        <w:t xml:space="preserve">  </w:t>
      </w:r>
      <w:r w:rsidR="00B95A82">
        <w:rPr>
          <w:szCs w:val="21"/>
        </w:rPr>
        <w:t xml:space="preserve"> )</w:t>
      </w:r>
    </w:p>
    <w:p w:rsidR="00B95A82" w:rsidRDefault="00B95A82" w:rsidP="00864EFA">
      <w:pPr>
        <w:ind w:leftChars="200" w:left="960" w:hangingChars="200" w:hanging="480"/>
        <w:jc w:val="left"/>
      </w:pPr>
      <w:r>
        <w:t>(A)</w:t>
      </w:r>
      <w:r w:rsidR="0043714D">
        <w:rPr>
          <w:rFonts w:hint="eastAsia"/>
        </w:rPr>
        <w:t xml:space="preserve"> </w:t>
      </w:r>
      <w:r w:rsidR="00F42E9F" w:rsidRPr="00F42E9F">
        <w:rPr>
          <w:position w:val="-10"/>
        </w:rPr>
        <w:object w:dxaOrig="960" w:dyaOrig="320">
          <v:shape id="_x0000_i1040" type="#_x0000_t75" style="width:48.2pt;height:16.3pt" o:ole="">
            <v:imagedata r:id="rId39" o:title=""/>
          </v:shape>
          <o:OLEObject Type="Embed" ProgID="Equation.DSMT4" ShapeID="_x0000_i1040" DrawAspect="Content" ObjectID="_1700137099" r:id="rId40"/>
        </w:object>
      </w:r>
      <w:r w:rsidR="0043714D">
        <w:rPr>
          <w:rFonts w:hint="eastAsia"/>
        </w:rPr>
        <w:t>．</w:t>
      </w:r>
      <w:r w:rsidR="0043714D">
        <w:rPr>
          <w:rFonts w:hint="eastAsia"/>
        </w:rPr>
        <w:tab/>
      </w:r>
      <w:r w:rsidR="0043714D">
        <w:rPr>
          <w:rFonts w:hint="eastAsia"/>
        </w:rPr>
        <w:tab/>
      </w:r>
      <w:r w:rsidR="0043714D">
        <w:rPr>
          <w:rFonts w:hint="eastAsia"/>
        </w:rPr>
        <w:tab/>
      </w:r>
      <w:r w:rsidR="0043714D">
        <w:rPr>
          <w:rFonts w:hint="eastAsia"/>
        </w:rPr>
        <w:tab/>
      </w:r>
      <w:r w:rsidR="0043714D">
        <w:rPr>
          <w:rFonts w:hint="eastAsia"/>
        </w:rPr>
        <w:tab/>
      </w:r>
      <w:r>
        <w:t>(B)</w:t>
      </w:r>
      <w:r w:rsidR="0043714D">
        <w:rPr>
          <w:rFonts w:hint="eastAsia"/>
        </w:rPr>
        <w:t xml:space="preserve"> </w:t>
      </w:r>
      <w:r w:rsidR="00F42E9F" w:rsidRPr="00F42E9F">
        <w:rPr>
          <w:position w:val="-10"/>
        </w:rPr>
        <w:object w:dxaOrig="1300" w:dyaOrig="320">
          <v:shape id="_x0000_i1041" type="#_x0000_t75" style="width:65.1pt;height:16.3pt" o:ole="">
            <v:imagedata r:id="rId41" o:title=""/>
          </v:shape>
          <o:OLEObject Type="Embed" ProgID="Equation.DSMT4" ShapeID="_x0000_i1041" DrawAspect="Content" ObjectID="_1700137100" r:id="rId42"/>
        </w:object>
      </w:r>
      <w:r w:rsidR="0043714D">
        <w:rPr>
          <w:rFonts w:hint="eastAsia"/>
        </w:rPr>
        <w:t>．</w:t>
      </w:r>
    </w:p>
    <w:p w:rsidR="00B95A82" w:rsidRDefault="00B95A82" w:rsidP="00864EFA">
      <w:pPr>
        <w:ind w:leftChars="200" w:left="960" w:hangingChars="200" w:hanging="480"/>
        <w:jc w:val="left"/>
      </w:pPr>
      <w:r>
        <w:t>(C)</w:t>
      </w:r>
      <w:r w:rsidR="0043714D">
        <w:rPr>
          <w:rFonts w:hint="eastAsia"/>
        </w:rPr>
        <w:t xml:space="preserve"> </w:t>
      </w:r>
      <w:r w:rsidR="00F42E9F" w:rsidRPr="00F42E9F">
        <w:rPr>
          <w:position w:val="-10"/>
        </w:rPr>
        <w:object w:dxaOrig="960" w:dyaOrig="320">
          <v:shape id="_x0000_i1042" type="#_x0000_t75" style="width:48.2pt;height:16.3pt" o:ole="">
            <v:imagedata r:id="rId43" o:title=""/>
          </v:shape>
          <o:OLEObject Type="Embed" ProgID="Equation.DSMT4" ShapeID="_x0000_i1042" DrawAspect="Content" ObjectID="_1700137101" r:id="rId44"/>
        </w:object>
      </w:r>
      <w:r w:rsidR="0043714D">
        <w:rPr>
          <w:rFonts w:hint="eastAsia"/>
          <w:szCs w:val="21"/>
        </w:rPr>
        <w:t>．</w:t>
      </w:r>
      <w:r w:rsidR="0043714D">
        <w:rPr>
          <w:rFonts w:hint="eastAsia"/>
          <w:szCs w:val="21"/>
        </w:rPr>
        <w:tab/>
      </w:r>
      <w:r w:rsidR="0043714D">
        <w:rPr>
          <w:rFonts w:hint="eastAsia"/>
          <w:szCs w:val="21"/>
        </w:rPr>
        <w:tab/>
      </w:r>
      <w:r w:rsidR="0043714D">
        <w:rPr>
          <w:rFonts w:hint="eastAsia"/>
          <w:szCs w:val="21"/>
        </w:rPr>
        <w:tab/>
      </w:r>
      <w:r w:rsidR="0043714D">
        <w:rPr>
          <w:rFonts w:hint="eastAsia"/>
          <w:szCs w:val="21"/>
        </w:rPr>
        <w:tab/>
      </w:r>
      <w:r w:rsidR="0043714D">
        <w:rPr>
          <w:rFonts w:hint="eastAsia"/>
          <w:szCs w:val="21"/>
        </w:rPr>
        <w:tab/>
      </w:r>
      <w:r>
        <w:t>(D)</w:t>
      </w:r>
      <w:r w:rsidR="0043714D">
        <w:rPr>
          <w:rFonts w:hint="eastAsia"/>
        </w:rPr>
        <w:t xml:space="preserve"> </w:t>
      </w:r>
      <w:r w:rsidR="00F42E9F" w:rsidRPr="00F42E9F">
        <w:rPr>
          <w:position w:val="-10"/>
        </w:rPr>
        <w:object w:dxaOrig="1300" w:dyaOrig="320">
          <v:shape id="_x0000_i1043" type="#_x0000_t75" style="width:65.1pt;height:16.3pt" o:ole="">
            <v:imagedata r:id="rId45" o:title=""/>
          </v:shape>
          <o:OLEObject Type="Embed" ProgID="Equation.DSMT4" ShapeID="_x0000_i1043" DrawAspect="Content" ObjectID="_1700137102" r:id="rId46"/>
        </w:object>
      </w:r>
      <w:r w:rsidR="0043714D">
        <w:rPr>
          <w:rFonts w:hint="eastAsia"/>
        </w:rPr>
        <w:t>．</w:t>
      </w:r>
    </w:p>
    <w:p w:rsidR="003D233B" w:rsidRPr="00C34F35" w:rsidRDefault="003D233B" w:rsidP="00864EFA"/>
    <w:p w:rsidR="00B95A82" w:rsidRPr="003D233B" w:rsidRDefault="003D233B" w:rsidP="00864EFA">
      <w:pPr>
        <w:ind w:left="480" w:hangingChars="200" w:hanging="480"/>
        <w:jc w:val="left"/>
      </w:pPr>
      <w:r w:rsidRPr="00C34F35">
        <w:rPr>
          <w:rStyle w:val="af4"/>
          <w:rFonts w:hint="eastAsia"/>
        </w:rPr>
        <w:t>[解]</w:t>
      </w:r>
      <w:r w:rsidRPr="00C34F35">
        <w:rPr>
          <w:rFonts w:hint="eastAsia"/>
        </w:rPr>
        <w:t xml:space="preserve"> </w:t>
      </w:r>
      <w:r>
        <w:rPr>
          <w:rFonts w:hint="eastAsia"/>
        </w:rPr>
        <w:t>应选</w:t>
      </w:r>
      <w:r>
        <w:rPr>
          <w:rFonts w:hint="eastAsia"/>
        </w:rPr>
        <w:t>(A)</w:t>
      </w:r>
      <w:r w:rsidRPr="00C34F35">
        <w:rPr>
          <w:rFonts w:hint="eastAsia"/>
        </w:rPr>
        <w:t>．</w:t>
      </w:r>
      <w:r w:rsidR="00F42E9F" w:rsidRPr="00F42E9F">
        <w:rPr>
          <w:position w:val="-14"/>
        </w:rPr>
        <w:object w:dxaOrig="620" w:dyaOrig="400">
          <v:shape id="_x0000_i1044" type="#_x0000_t75" style="width:31.3pt;height:20.05pt" o:ole="">
            <v:imagedata r:id="rId47" o:title=""/>
          </v:shape>
          <o:OLEObject Type="Embed" ProgID="Equation.DSMT4" ShapeID="_x0000_i1044" DrawAspect="Content" ObjectID="_1700137103" r:id="rId48"/>
        </w:object>
      </w:r>
      <w:r w:rsidR="00AB01B6">
        <w:rPr>
          <w:szCs w:val="21"/>
        </w:rPr>
        <w:t>在</w:t>
      </w:r>
      <w:r w:rsidR="00F42E9F" w:rsidRPr="00F42E9F">
        <w:rPr>
          <w:position w:val="-6"/>
        </w:rPr>
        <w:object w:dxaOrig="560" w:dyaOrig="279">
          <v:shape id="_x0000_i1045" type="#_x0000_t75" style="width:28.15pt;height:13.75pt" o:ole="">
            <v:imagedata r:id="rId49" o:title=""/>
          </v:shape>
          <o:OLEObject Type="Embed" ProgID="Equation.DSMT4" ShapeID="_x0000_i1045" DrawAspect="Content" ObjectID="_1700137104" r:id="rId50"/>
        </w:object>
      </w:r>
      <w:r w:rsidR="00AB01B6">
        <w:rPr>
          <w:szCs w:val="21"/>
        </w:rPr>
        <w:t>处连续</w:t>
      </w:r>
      <w:r w:rsidR="00AB01B6">
        <w:rPr>
          <w:rFonts w:hint="eastAsia"/>
          <w:szCs w:val="21"/>
        </w:rPr>
        <w:t>，故</w:t>
      </w:r>
      <w:r w:rsidR="00F42E9F" w:rsidRPr="00F42E9F">
        <w:rPr>
          <w:position w:val="-14"/>
        </w:rPr>
        <w:object w:dxaOrig="600" w:dyaOrig="400">
          <v:shape id="_x0000_i1046" type="#_x0000_t75" style="width:30.05pt;height:20.05pt" o:ole="">
            <v:imagedata r:id="rId51" o:title=""/>
          </v:shape>
          <o:OLEObject Type="Embed" ProgID="Equation.DSMT4" ShapeID="_x0000_i1046" DrawAspect="Content" ObjectID="_1700137105" r:id="rId52"/>
        </w:object>
      </w:r>
      <w:r w:rsidR="00AB01B6">
        <w:rPr>
          <w:rFonts w:hint="eastAsia"/>
          <w:szCs w:val="21"/>
        </w:rPr>
        <w:t>存在，从而有</w:t>
      </w:r>
    </w:p>
    <w:p w:rsidR="00B95A82" w:rsidRDefault="00F42E9F" w:rsidP="00864EFA">
      <w:pPr>
        <w:ind w:leftChars="200" w:left="960" w:hangingChars="200" w:hanging="480"/>
        <w:jc w:val="center"/>
        <w:rPr>
          <w:szCs w:val="21"/>
        </w:rPr>
      </w:pPr>
      <w:r w:rsidRPr="00F42E9F">
        <w:rPr>
          <w:position w:val="-24"/>
        </w:rPr>
        <w:object w:dxaOrig="5420" w:dyaOrig="900">
          <v:shape id="_x0000_i1047" type="#_x0000_t75" style="width:271.1pt;height:45.1pt" o:ole="">
            <v:imagedata r:id="rId53" o:title=""/>
          </v:shape>
          <o:OLEObject Type="Embed" ProgID="Equation.DSMT4" ShapeID="_x0000_i1047" DrawAspect="Content" ObjectID="_1700137106" r:id="rId54"/>
        </w:object>
      </w:r>
    </w:p>
    <w:p w:rsidR="00AB01B6" w:rsidRDefault="00AB01B6" w:rsidP="00864EFA">
      <w:pPr>
        <w:ind w:leftChars="200" w:left="480"/>
        <w:rPr>
          <w:szCs w:val="21"/>
        </w:rPr>
      </w:pPr>
      <w:r>
        <w:rPr>
          <w:rFonts w:hint="eastAsia"/>
          <w:szCs w:val="21"/>
        </w:rPr>
        <w:t>从而</w:t>
      </w:r>
      <w:r w:rsidR="00B95A82">
        <w:rPr>
          <w:szCs w:val="21"/>
        </w:rPr>
        <w:t>得</w:t>
      </w:r>
      <w:r>
        <w:rPr>
          <w:rFonts w:hint="eastAsia"/>
          <w:szCs w:val="21"/>
        </w:rPr>
        <w:t>到</w:t>
      </w:r>
      <w:r w:rsidR="00F42E9F" w:rsidRPr="00F42E9F">
        <w:rPr>
          <w:position w:val="-6"/>
        </w:rPr>
        <w:object w:dxaOrig="900" w:dyaOrig="279">
          <v:shape id="_x0000_i1048" type="#_x0000_t75" style="width:45.1pt;height:13.75pt" o:ole="">
            <v:imagedata r:id="rId55" o:title=""/>
          </v:shape>
          <o:OLEObject Type="Embed" ProgID="Equation.DSMT4" ShapeID="_x0000_i1048" DrawAspect="Content" ObjectID="_1700137107" r:id="rId56"/>
        </w:object>
      </w:r>
      <w:r>
        <w:rPr>
          <w:rFonts w:hint="eastAsia"/>
          <w:szCs w:val="21"/>
        </w:rPr>
        <w:t>．</w:t>
      </w:r>
      <w:r>
        <w:rPr>
          <w:rFonts w:hint="eastAsia"/>
        </w:rPr>
        <w:t>当</w:t>
      </w:r>
      <w:r w:rsidR="00F42E9F" w:rsidRPr="00F42E9F">
        <w:rPr>
          <w:position w:val="-6"/>
        </w:rPr>
        <w:object w:dxaOrig="560" w:dyaOrig="279">
          <v:shape id="_x0000_i1049" type="#_x0000_t75" style="width:28.15pt;height:13.75pt" o:ole="">
            <v:imagedata r:id="rId57" o:title=""/>
          </v:shape>
          <o:OLEObject Type="Embed" ProgID="Equation.DSMT4" ShapeID="_x0000_i1049" DrawAspect="Content" ObjectID="_1700137108" r:id="rId58"/>
        </w:object>
      </w:r>
      <w:r>
        <w:rPr>
          <w:szCs w:val="21"/>
        </w:rPr>
        <w:t>时</w:t>
      </w:r>
      <w:r w:rsidR="00F42E9F" w:rsidRPr="00F42E9F">
        <w:rPr>
          <w:position w:val="-14"/>
        </w:rPr>
        <w:object w:dxaOrig="980" w:dyaOrig="400">
          <v:shape id="_x0000_i1050" type="#_x0000_t75" style="width:48.85pt;height:20.05pt" o:ole="">
            <v:imagedata r:id="rId59" o:title=""/>
          </v:shape>
          <o:OLEObject Type="Embed" ProgID="Equation.DSMT4" ShapeID="_x0000_i1050" DrawAspect="Content" ObjectID="_1700137109" r:id="rId60"/>
        </w:object>
      </w:r>
      <w:r>
        <w:rPr>
          <w:rFonts w:hint="eastAsia"/>
          <w:szCs w:val="21"/>
        </w:rPr>
        <w:t>．当</w:t>
      </w:r>
      <w:r w:rsidR="00F42E9F" w:rsidRPr="00F42E9F">
        <w:rPr>
          <w:position w:val="-6"/>
        </w:rPr>
        <w:object w:dxaOrig="560" w:dyaOrig="279">
          <v:shape id="_x0000_i1051" type="#_x0000_t75" style="width:28.15pt;height:13.75pt" o:ole="">
            <v:imagedata r:id="rId61" o:title=""/>
          </v:shape>
          <o:OLEObject Type="Embed" ProgID="Equation.DSMT4" ShapeID="_x0000_i1051" DrawAspect="Content" ObjectID="_1700137110" r:id="rId62"/>
        </w:object>
      </w:r>
      <w:r>
        <w:rPr>
          <w:szCs w:val="21"/>
        </w:rPr>
        <w:t>时，</w:t>
      </w:r>
    </w:p>
    <w:p w:rsidR="00B95A82" w:rsidRDefault="00F42E9F" w:rsidP="00864EFA">
      <w:pPr>
        <w:ind w:leftChars="200" w:left="480"/>
        <w:jc w:val="center"/>
        <w:rPr>
          <w:szCs w:val="21"/>
        </w:rPr>
      </w:pPr>
      <w:r w:rsidRPr="00F42E9F">
        <w:rPr>
          <w:position w:val="-58"/>
        </w:rPr>
        <w:object w:dxaOrig="4640" w:dyaOrig="1280">
          <v:shape id="_x0000_i1052" type="#_x0000_t75" style="width:232.3pt;height:63.85pt" o:ole="">
            <v:imagedata r:id="rId63" o:title=""/>
          </v:shape>
          <o:OLEObject Type="Embed" ProgID="Equation.DSMT4" ShapeID="_x0000_i1052" DrawAspect="Content" ObjectID="_1700137111" r:id="rId64"/>
        </w:object>
      </w:r>
    </w:p>
    <w:p w:rsidR="00C76146" w:rsidRDefault="00AB01B6" w:rsidP="00864EFA">
      <w:pPr>
        <w:ind w:leftChars="200" w:left="960" w:hangingChars="200" w:hanging="480"/>
        <w:jc w:val="left"/>
        <w:rPr>
          <w:szCs w:val="21"/>
        </w:rPr>
      </w:pPr>
      <w:r>
        <w:rPr>
          <w:rFonts w:hint="eastAsia"/>
          <w:szCs w:val="21"/>
        </w:rPr>
        <w:t>由</w:t>
      </w:r>
      <w:r w:rsidR="00F42E9F" w:rsidRPr="00F42E9F">
        <w:rPr>
          <w:position w:val="-14"/>
        </w:rPr>
        <w:object w:dxaOrig="620" w:dyaOrig="400">
          <v:shape id="_x0000_i1053" type="#_x0000_t75" style="width:31.3pt;height:20.05pt" o:ole="">
            <v:imagedata r:id="rId65" o:title=""/>
          </v:shape>
          <o:OLEObject Type="Embed" ProgID="Equation.DSMT4" ShapeID="_x0000_i1053" DrawAspect="Content" ObjectID="_1700137112" r:id="rId66"/>
        </w:object>
      </w:r>
      <w:r>
        <w:rPr>
          <w:szCs w:val="21"/>
        </w:rPr>
        <w:t>在</w:t>
      </w:r>
      <w:r w:rsidR="00F42E9F" w:rsidRPr="00F42E9F">
        <w:rPr>
          <w:position w:val="-6"/>
        </w:rPr>
        <w:object w:dxaOrig="560" w:dyaOrig="279">
          <v:shape id="_x0000_i1054" type="#_x0000_t75" style="width:28.15pt;height:13.75pt" o:ole="">
            <v:imagedata r:id="rId67" o:title=""/>
          </v:shape>
          <o:OLEObject Type="Embed" ProgID="Equation.DSMT4" ShapeID="_x0000_i1054" DrawAspect="Content" ObjectID="_1700137113" r:id="rId68"/>
        </w:object>
      </w:r>
      <w:r>
        <w:rPr>
          <w:szCs w:val="21"/>
        </w:rPr>
        <w:t>处连续</w:t>
      </w:r>
      <w:r w:rsidR="00C76146">
        <w:rPr>
          <w:rFonts w:hint="eastAsia"/>
          <w:szCs w:val="21"/>
        </w:rPr>
        <w:t>得</w:t>
      </w:r>
    </w:p>
    <w:p w:rsidR="00B95A82" w:rsidRDefault="00F42E9F" w:rsidP="00864EFA">
      <w:pPr>
        <w:ind w:leftChars="200" w:left="960" w:hangingChars="200" w:hanging="480"/>
        <w:jc w:val="center"/>
        <w:rPr>
          <w:szCs w:val="21"/>
        </w:rPr>
      </w:pPr>
      <w:r w:rsidRPr="00F42E9F">
        <w:rPr>
          <w:position w:val="-28"/>
        </w:rPr>
        <w:object w:dxaOrig="5679" w:dyaOrig="680">
          <v:shape id="_x0000_i1055" type="#_x0000_t75" style="width:284.25pt;height:33.8pt" o:ole="">
            <v:imagedata r:id="rId69" o:title=""/>
          </v:shape>
          <o:OLEObject Type="Embed" ProgID="Equation.DSMT4" ShapeID="_x0000_i1055" DrawAspect="Content" ObjectID="_1700137114" r:id="rId70"/>
        </w:object>
      </w:r>
    </w:p>
    <w:p w:rsidR="00B95A82" w:rsidRDefault="00C76146" w:rsidP="00864EFA">
      <w:pPr>
        <w:ind w:leftChars="200" w:left="960" w:hangingChars="200" w:hanging="480"/>
        <w:jc w:val="left"/>
        <w:rPr>
          <w:szCs w:val="21"/>
        </w:rPr>
      </w:pPr>
      <w:r>
        <w:rPr>
          <w:rFonts w:hint="eastAsia"/>
          <w:szCs w:val="21"/>
        </w:rPr>
        <w:t>由此得到</w:t>
      </w:r>
      <w:r w:rsidR="00F42E9F" w:rsidRPr="00F42E9F">
        <w:rPr>
          <w:position w:val="-10"/>
        </w:rPr>
        <w:object w:dxaOrig="1280" w:dyaOrig="320">
          <v:shape id="_x0000_i1056" type="#_x0000_t75" style="width:63.85pt;height:16.3pt" o:ole="">
            <v:imagedata r:id="rId71" o:title=""/>
          </v:shape>
          <o:OLEObject Type="Embed" ProgID="Equation.DSMT4" ShapeID="_x0000_i1056" DrawAspect="Content" ObjectID="_1700137115" r:id="rId72"/>
        </w:object>
      </w:r>
      <w:r>
        <w:rPr>
          <w:rFonts w:hint="eastAsia"/>
          <w:szCs w:val="21"/>
        </w:rPr>
        <w:t>．</w:t>
      </w:r>
    </w:p>
    <w:p w:rsidR="007C4574" w:rsidRDefault="007C4574" w:rsidP="00864EFA">
      <w:pPr>
        <w:ind w:left="480" w:hangingChars="200" w:hanging="480"/>
        <w:rPr>
          <w:szCs w:val="21"/>
        </w:rPr>
      </w:pPr>
    </w:p>
    <w:p w:rsidR="007C4574" w:rsidRDefault="007C4574" w:rsidP="00864EFA">
      <w:pPr>
        <w:ind w:left="480" w:hangingChars="200" w:hanging="480"/>
        <w:rPr>
          <w:szCs w:val="21"/>
        </w:rPr>
      </w:pPr>
    </w:p>
    <w:p w:rsidR="007C4574" w:rsidRDefault="00B95A82" w:rsidP="00864EFA">
      <w:pPr>
        <w:ind w:left="480" w:hangingChars="200" w:hanging="480"/>
        <w:rPr>
          <w:szCs w:val="21"/>
        </w:rPr>
      </w:pPr>
      <w:r>
        <w:rPr>
          <w:szCs w:val="21"/>
        </w:rPr>
        <w:t>(4)</w:t>
      </w:r>
      <w:r w:rsidR="007C4574" w:rsidRPr="007C4574">
        <w:rPr>
          <w:rStyle w:val="ae"/>
          <w:rFonts w:hint="eastAsia"/>
        </w:rPr>
        <w:t>【同试卷一第一</w:t>
      </w:r>
      <w:r w:rsidR="007C4574" w:rsidRPr="007C4574">
        <w:rPr>
          <w:rStyle w:val="ae"/>
        </w:rPr>
        <w:t>(</w:t>
      </w:r>
      <w:r w:rsidR="007C4574" w:rsidRPr="007C4574">
        <w:rPr>
          <w:rStyle w:val="ae"/>
          <w:rFonts w:hint="eastAsia"/>
        </w:rPr>
        <w:t>1</w:t>
      </w:r>
      <w:r w:rsidR="007C4574" w:rsidRPr="007C4574">
        <w:rPr>
          <w:rStyle w:val="ae"/>
        </w:rPr>
        <w:t>)</w:t>
      </w:r>
      <w:r w:rsidR="007C4574" w:rsidRPr="007C4574">
        <w:rPr>
          <w:rStyle w:val="ae"/>
          <w:rFonts w:hint="eastAsia"/>
        </w:rPr>
        <w:t>题】</w:t>
      </w:r>
      <w:r w:rsidR="007C4574">
        <w:rPr>
          <w:rFonts w:hint="eastAsia"/>
          <w:szCs w:val="21"/>
        </w:rPr>
        <w:t>设函数</w:t>
      </w:r>
      <w:r w:rsidR="00F42E9F" w:rsidRPr="00F42E9F">
        <w:rPr>
          <w:position w:val="-10"/>
        </w:rPr>
        <w:object w:dxaOrig="540" w:dyaOrig="320">
          <v:shape id="_x0000_i1057" type="#_x0000_t75" style="width:26.9pt;height:16.3pt" o:ole="">
            <v:imagedata r:id="rId73" o:title=""/>
          </v:shape>
          <o:OLEObject Type="Embed" ProgID="Equation.DSMT4" ShapeID="_x0000_i1057" DrawAspect="Content" ObjectID="_1700137116" r:id="rId74"/>
        </w:object>
      </w:r>
      <w:r w:rsidR="007C4574">
        <w:rPr>
          <w:rFonts w:ascii="宋体" w:hAnsi="宋体" w:hint="eastAsia"/>
        </w:rPr>
        <w:t>在</w:t>
      </w:r>
      <w:r w:rsidR="00F42E9F" w:rsidRPr="00F42E9F">
        <w:rPr>
          <w:position w:val="-14"/>
        </w:rPr>
        <w:object w:dxaOrig="960" w:dyaOrig="400">
          <v:shape id="_x0000_i1058" type="#_x0000_t75" style="width:48.2pt;height:20.05pt" o:ole="">
            <v:imagedata r:id="rId75" o:title=""/>
          </v:shape>
          <o:OLEObject Type="Embed" ProgID="Equation.DSMT4" ShapeID="_x0000_i1058" DrawAspect="Content" ObjectID="_1700137117" r:id="rId76"/>
        </w:object>
      </w:r>
      <w:r w:rsidR="007C4574">
        <w:rPr>
          <w:rFonts w:ascii="宋体" w:hAnsi="宋体" w:hint="eastAsia"/>
        </w:rPr>
        <w:t>内连续，其中二阶导数</w:t>
      </w:r>
      <w:r w:rsidR="00F42E9F" w:rsidRPr="00F42E9F">
        <w:rPr>
          <w:position w:val="-10"/>
        </w:rPr>
        <w:object w:dxaOrig="620" w:dyaOrig="320">
          <v:shape id="_x0000_i1059" type="#_x0000_t75" style="width:31.3pt;height:16.3pt" o:ole="">
            <v:imagedata r:id="rId77" o:title=""/>
          </v:shape>
          <o:OLEObject Type="Embed" ProgID="Equation.DSMT4" ShapeID="_x0000_i1059" DrawAspect="Content" ObjectID="_1700137118" r:id="rId78"/>
        </w:object>
      </w:r>
      <w:r w:rsidR="007C4574">
        <w:rPr>
          <w:rFonts w:ascii="宋体" w:hAnsi="宋体" w:hint="eastAsia"/>
        </w:rPr>
        <w:t>的图形如图所示，则曲线</w:t>
      </w:r>
      <w:r w:rsidR="00F42E9F" w:rsidRPr="00F42E9F">
        <w:rPr>
          <w:position w:val="-10"/>
        </w:rPr>
        <w:object w:dxaOrig="920" w:dyaOrig="320">
          <v:shape id="_x0000_i1060" type="#_x0000_t75" style="width:45.7pt;height:16.3pt" o:ole="">
            <v:imagedata r:id="rId79" o:title=""/>
          </v:shape>
          <o:OLEObject Type="Embed" ProgID="Equation.DSMT4" ShapeID="_x0000_i1060" DrawAspect="Content" ObjectID="_1700137119" r:id="rId80"/>
        </w:object>
      </w:r>
      <w:r w:rsidR="007C4574">
        <w:rPr>
          <w:rFonts w:ascii="宋体" w:hAnsi="宋体" w:hint="eastAsia"/>
        </w:rPr>
        <w:t>的拐点的个数为</w:t>
      </w:r>
      <w:r w:rsidR="007C4574" w:rsidRPr="004E12A6">
        <w:rPr>
          <w:szCs w:val="21"/>
        </w:rPr>
        <w:t xml:space="preserve">(   </w:t>
      </w:r>
      <w:r w:rsidR="007C4574">
        <w:rPr>
          <w:rFonts w:hint="eastAsia"/>
          <w:szCs w:val="21"/>
        </w:rPr>
        <w:t xml:space="preserve"> </w:t>
      </w:r>
      <w:r w:rsidR="007C4574" w:rsidRPr="004E12A6">
        <w:rPr>
          <w:szCs w:val="21"/>
        </w:rPr>
        <w:t>)</w:t>
      </w:r>
    </w:p>
    <w:p w:rsidR="007C4574" w:rsidRPr="001639D5" w:rsidRDefault="00AC4BDA" w:rsidP="00864EFA">
      <w:pPr>
        <w:ind w:leftChars="200" w:left="960" w:hangingChars="200" w:hanging="480"/>
        <w:jc w:val="center"/>
        <w:rPr>
          <w:rFonts w:ascii="宋体" w:hAnsi="宋体"/>
        </w:rPr>
      </w:pPr>
      <w:r>
        <w:rPr>
          <w:rFonts w:ascii="宋体" w:hAnsi="宋体"/>
          <w:noProof/>
        </w:rPr>
        <w:drawing>
          <wp:inline distT="0" distB="0" distL="0" distR="0">
            <wp:extent cx="2253226" cy="1397000"/>
            <wp:effectExtent l="19050" t="0" r="0" b="0"/>
            <wp:docPr id="1" name="图片 0" descr="201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A.png"/>
                    <pic:cNvPicPr/>
                  </pic:nvPicPr>
                  <pic:blipFill>
                    <a:blip r:embed="rId81" cstate="print"/>
                    <a:stretch>
                      <a:fillRect/>
                    </a:stretch>
                  </pic:blipFill>
                  <pic:spPr>
                    <a:xfrm>
                      <a:off x="0" y="0"/>
                      <a:ext cx="2253226" cy="1397000"/>
                    </a:xfrm>
                    <a:prstGeom prst="rect">
                      <a:avLst/>
                    </a:prstGeom>
                  </pic:spPr>
                </pic:pic>
              </a:graphicData>
            </a:graphic>
          </wp:inline>
        </w:drawing>
      </w:r>
    </w:p>
    <w:p w:rsidR="007C4574" w:rsidRPr="008D2EE7" w:rsidRDefault="007C4574" w:rsidP="00864EFA">
      <w:pPr>
        <w:ind w:firstLineChars="200" w:firstLine="480"/>
      </w:pPr>
      <w:r w:rsidRPr="004E12A6">
        <w:t xml:space="preserve">(A) </w:t>
      </w:r>
      <w:r w:rsidR="00F42E9F" w:rsidRPr="00F42E9F">
        <w:rPr>
          <w:position w:val="-6"/>
        </w:rPr>
        <w:object w:dxaOrig="200" w:dyaOrig="279">
          <v:shape id="_x0000_i1061" type="#_x0000_t75" style="width:10pt;height:13.75pt" o:ole="">
            <v:imagedata r:id="rId82" o:title=""/>
          </v:shape>
          <o:OLEObject Type="Embed" ProgID="Equation.DSMT4" ShapeID="_x0000_i1061" DrawAspect="Content" ObjectID="_1700137120" r:id="rId83"/>
        </w:object>
      </w:r>
      <w:r>
        <w:rPr>
          <w:rFonts w:ascii="宋体" w:hAnsi="宋体" w:hint="eastAsia"/>
        </w:rPr>
        <w:t>．</w:t>
      </w:r>
      <w:r>
        <w:t xml:space="preserve">  </w:t>
      </w:r>
      <w:r>
        <w:rPr>
          <w:rFonts w:hint="eastAsia"/>
        </w:rPr>
        <w:t xml:space="preserve"> </w:t>
      </w:r>
      <w:r>
        <w:t xml:space="preserve">       </w:t>
      </w:r>
      <w:r w:rsidRPr="004E12A6">
        <w:t xml:space="preserve">(B) </w:t>
      </w:r>
      <w:r w:rsidR="00F42E9F" w:rsidRPr="00025957">
        <w:rPr>
          <w:position w:val="-4"/>
        </w:rPr>
        <w:object w:dxaOrig="180" w:dyaOrig="260">
          <v:shape id="_x0000_i1062" type="#_x0000_t75" style="width:8.75pt;height:13.15pt" o:ole="">
            <v:imagedata r:id="rId84" o:title=""/>
          </v:shape>
          <o:OLEObject Type="Embed" ProgID="Equation.DSMT4" ShapeID="_x0000_i1062" DrawAspect="Content" ObjectID="_1700137121" r:id="rId85"/>
        </w:object>
      </w:r>
      <w:r>
        <w:rPr>
          <w:rFonts w:ascii="宋体" w:hAnsi="宋体" w:hint="eastAsia"/>
        </w:rPr>
        <w:t>．</w:t>
      </w:r>
      <w:r w:rsidRPr="004E12A6">
        <w:t xml:space="preserve">         </w:t>
      </w:r>
      <w:r>
        <w:rPr>
          <w:rFonts w:hint="eastAsia"/>
        </w:rPr>
        <w:t xml:space="preserve"> </w:t>
      </w:r>
      <w:r w:rsidRPr="004E12A6">
        <w:t>(C)</w:t>
      </w:r>
      <w:r w:rsidRPr="004E12A6">
        <w:rPr>
          <w:szCs w:val="21"/>
        </w:rPr>
        <w:t xml:space="preserve"> </w:t>
      </w:r>
      <w:r w:rsidR="00F42E9F" w:rsidRPr="00025957">
        <w:rPr>
          <w:position w:val="-4"/>
        </w:rPr>
        <w:object w:dxaOrig="180" w:dyaOrig="260">
          <v:shape id="_x0000_i1063" type="#_x0000_t75" style="width:8.75pt;height:13.15pt" o:ole="">
            <v:imagedata r:id="rId86" o:title=""/>
          </v:shape>
          <o:OLEObject Type="Embed" ProgID="Equation.DSMT4" ShapeID="_x0000_i1063" DrawAspect="Content" ObjectID="_1700137122" r:id="rId87"/>
        </w:object>
      </w:r>
      <w:r>
        <w:rPr>
          <w:rFonts w:ascii="宋体" w:hAnsi="宋体" w:hint="eastAsia"/>
        </w:rPr>
        <w:t>．</w:t>
      </w:r>
      <w:r>
        <w:rPr>
          <w:rFonts w:hint="eastAsia"/>
        </w:rPr>
        <w:t xml:space="preserve">          </w:t>
      </w:r>
      <w:r w:rsidRPr="004E12A6">
        <w:t xml:space="preserve">(D) </w:t>
      </w:r>
      <w:r w:rsidR="00F42E9F" w:rsidRPr="00F42E9F">
        <w:rPr>
          <w:position w:val="-6"/>
        </w:rPr>
        <w:object w:dxaOrig="180" w:dyaOrig="279">
          <v:shape id="_x0000_i1064" type="#_x0000_t75" style="width:8.75pt;height:13.75pt" o:ole="">
            <v:imagedata r:id="rId88" o:title=""/>
          </v:shape>
          <o:OLEObject Type="Embed" ProgID="Equation.DSMT4" ShapeID="_x0000_i1064" DrawAspect="Content" ObjectID="_1700137123" r:id="rId89"/>
        </w:object>
      </w:r>
      <w:r>
        <w:rPr>
          <w:rFonts w:ascii="宋体" w:hAnsi="宋体" w:hint="eastAsia"/>
        </w:rPr>
        <w:t>．</w:t>
      </w:r>
    </w:p>
    <w:p w:rsidR="007C4574" w:rsidRDefault="007C4574" w:rsidP="00864EFA">
      <w:pPr>
        <w:ind w:firstLineChars="200" w:firstLine="480"/>
        <w:jc w:val="center"/>
        <w:rPr>
          <w:szCs w:val="21"/>
        </w:rPr>
      </w:pPr>
    </w:p>
    <w:p w:rsidR="007C4574" w:rsidRPr="00C34F35" w:rsidRDefault="007C4574" w:rsidP="00864EFA"/>
    <w:p w:rsidR="007C4574" w:rsidRPr="00E96F4A" w:rsidRDefault="007C4574" w:rsidP="00864EFA">
      <w:pPr>
        <w:ind w:left="480" w:hangingChars="200" w:hanging="480"/>
      </w:pPr>
      <w:r w:rsidRPr="00C34F35">
        <w:rPr>
          <w:rStyle w:val="af4"/>
          <w:rFonts w:hint="eastAsia"/>
        </w:rPr>
        <w:t>[解]</w:t>
      </w:r>
      <w:r w:rsidRPr="00C34F35">
        <w:rPr>
          <w:rFonts w:hint="eastAsia"/>
        </w:rPr>
        <w:t xml:space="preserve"> </w:t>
      </w:r>
      <w:r>
        <w:rPr>
          <w:rFonts w:hint="eastAsia"/>
        </w:rPr>
        <w:t>应选</w:t>
      </w:r>
      <w:r>
        <w:rPr>
          <w:rFonts w:hint="eastAsia"/>
        </w:rPr>
        <w:t>(C)</w:t>
      </w:r>
      <w:r w:rsidRPr="00C34F35">
        <w:rPr>
          <w:rFonts w:hint="eastAsia"/>
        </w:rPr>
        <w:t>．</w:t>
      </w:r>
      <w:r>
        <w:rPr>
          <w:rFonts w:hint="eastAsia"/>
        </w:rPr>
        <w:t>拐点出现在二阶导数等于零或不存在的点处，且在该点左右两侧二阶导函数异号．由</w:t>
      </w:r>
      <w:r w:rsidR="00F42E9F" w:rsidRPr="00F42E9F">
        <w:rPr>
          <w:position w:val="-10"/>
        </w:rPr>
        <w:object w:dxaOrig="620" w:dyaOrig="320">
          <v:shape id="_x0000_i1065" type="#_x0000_t75" style="width:31.3pt;height:16.3pt" o:ole="">
            <v:imagedata r:id="rId90" o:title=""/>
          </v:shape>
          <o:OLEObject Type="Embed" ProgID="Equation.DSMT4" ShapeID="_x0000_i1065" DrawAspect="Content" ObjectID="_1700137124" r:id="rId91"/>
        </w:object>
      </w:r>
      <w:r>
        <w:rPr>
          <w:rFonts w:hint="eastAsia"/>
        </w:rPr>
        <w:t>的图形可得，曲线</w:t>
      </w:r>
      <w:r w:rsidR="00F42E9F" w:rsidRPr="00F42E9F">
        <w:rPr>
          <w:position w:val="-10"/>
        </w:rPr>
        <w:object w:dxaOrig="920" w:dyaOrig="320">
          <v:shape id="_x0000_i1066" type="#_x0000_t75" style="width:45.7pt;height:16.3pt" o:ole="">
            <v:imagedata r:id="rId92" o:title=""/>
          </v:shape>
          <o:OLEObject Type="Embed" ProgID="Equation.DSMT4" ShapeID="_x0000_i1066" DrawAspect="Content" ObjectID="_1700137125" r:id="rId93"/>
        </w:object>
      </w:r>
      <w:r>
        <w:rPr>
          <w:rFonts w:hint="eastAsia"/>
        </w:rPr>
        <w:t>存在两个拐点．</w:t>
      </w:r>
    </w:p>
    <w:p w:rsidR="007C4574" w:rsidRDefault="007C4574" w:rsidP="00864EFA">
      <w:pPr>
        <w:ind w:right="840"/>
        <w:rPr>
          <w:szCs w:val="21"/>
        </w:rPr>
      </w:pPr>
    </w:p>
    <w:p w:rsidR="007C4574" w:rsidRDefault="007C4574" w:rsidP="00864EFA">
      <w:pPr>
        <w:ind w:left="480" w:hangingChars="200" w:hanging="480"/>
        <w:jc w:val="left"/>
        <w:rPr>
          <w:szCs w:val="21"/>
        </w:rPr>
      </w:pPr>
    </w:p>
    <w:p w:rsidR="00B95A82" w:rsidRDefault="00B95A82" w:rsidP="00864EFA">
      <w:pPr>
        <w:ind w:left="480" w:hangingChars="200" w:hanging="480"/>
        <w:jc w:val="left"/>
        <w:rPr>
          <w:szCs w:val="21"/>
        </w:rPr>
      </w:pPr>
      <w:r>
        <w:rPr>
          <w:szCs w:val="21"/>
        </w:rPr>
        <w:t xml:space="preserve">(5) </w:t>
      </w:r>
      <w:r>
        <w:rPr>
          <w:szCs w:val="21"/>
        </w:rPr>
        <w:t>设函数</w:t>
      </w:r>
      <w:r w:rsidR="00F42E9F" w:rsidRPr="00F42E9F">
        <w:rPr>
          <w:position w:val="-14"/>
        </w:rPr>
        <w:object w:dxaOrig="760" w:dyaOrig="400">
          <v:shape id="_x0000_i1067" type="#_x0000_t75" style="width:38.2pt;height:20.05pt" o:ole="">
            <v:imagedata r:id="rId94" o:title=""/>
          </v:shape>
          <o:OLEObject Type="Embed" ProgID="Equation.DSMT4" ShapeID="_x0000_i1067" DrawAspect="Content" ObjectID="_1700137126" r:id="rId95"/>
        </w:object>
      </w:r>
      <w:r>
        <w:rPr>
          <w:szCs w:val="21"/>
        </w:rPr>
        <w:t>满足</w:t>
      </w:r>
      <w:r w:rsidR="00F42E9F" w:rsidRPr="00F42E9F">
        <w:rPr>
          <w:position w:val="-28"/>
        </w:rPr>
        <w:object w:dxaOrig="2160" w:dyaOrig="680">
          <v:shape id="_x0000_i1068" type="#_x0000_t75" style="width:108.3pt;height:33.8pt" o:ole="">
            <v:imagedata r:id="rId96" o:title=""/>
          </v:shape>
          <o:OLEObject Type="Embed" ProgID="Equation.DSMT4" ShapeID="_x0000_i1068" DrawAspect="Content" ObjectID="_1700137127" r:id="rId97"/>
        </w:object>
      </w:r>
      <w:r>
        <w:rPr>
          <w:szCs w:val="21"/>
        </w:rPr>
        <w:t>，则</w:t>
      </w:r>
      <w:r w:rsidR="00F42E9F" w:rsidRPr="00F42E9F">
        <w:rPr>
          <w:position w:val="-30"/>
        </w:rPr>
        <w:object w:dxaOrig="680" w:dyaOrig="720">
          <v:shape id="_x0000_i1069" type="#_x0000_t75" style="width:33.8pt;height:36.3pt" o:ole="">
            <v:imagedata r:id="rId98" o:title=""/>
          </v:shape>
          <o:OLEObject Type="Embed" ProgID="Equation.DSMT4" ShapeID="_x0000_i1069" DrawAspect="Content" ObjectID="_1700137128" r:id="rId99"/>
        </w:object>
      </w:r>
      <w:r>
        <w:rPr>
          <w:szCs w:val="21"/>
        </w:rPr>
        <w:t>与</w:t>
      </w:r>
      <w:r w:rsidR="00F42E9F" w:rsidRPr="00F42E9F">
        <w:rPr>
          <w:position w:val="-30"/>
        </w:rPr>
        <w:object w:dxaOrig="680" w:dyaOrig="720">
          <v:shape id="_x0000_i1070" type="#_x0000_t75" style="width:33.8pt;height:36.3pt" o:ole="">
            <v:imagedata r:id="rId100" o:title=""/>
          </v:shape>
          <o:OLEObject Type="Embed" ProgID="Equation.DSMT4" ShapeID="_x0000_i1070" DrawAspect="Content" ObjectID="_1700137129" r:id="rId101"/>
        </w:object>
      </w:r>
      <w:r>
        <w:rPr>
          <w:szCs w:val="21"/>
        </w:rPr>
        <w:t>依次是</w:t>
      </w:r>
      <w:r>
        <w:rPr>
          <w:szCs w:val="21"/>
        </w:rPr>
        <w:t xml:space="preserve">(  </w:t>
      </w:r>
      <w:r w:rsidR="009A2054">
        <w:rPr>
          <w:rFonts w:hint="eastAsia"/>
          <w:szCs w:val="21"/>
        </w:rPr>
        <w:t xml:space="preserve"> </w:t>
      </w:r>
      <w:r>
        <w:rPr>
          <w:szCs w:val="21"/>
        </w:rPr>
        <w:t xml:space="preserve"> )</w:t>
      </w:r>
    </w:p>
    <w:p w:rsidR="00B95A82" w:rsidRDefault="00B95A82" w:rsidP="00864EFA">
      <w:pPr>
        <w:ind w:leftChars="200" w:left="960" w:hangingChars="200" w:hanging="480"/>
        <w:jc w:val="left"/>
      </w:pPr>
      <w:r>
        <w:t xml:space="preserve">(A) </w:t>
      </w:r>
      <w:r w:rsidR="00F42E9F" w:rsidRPr="00F42E9F">
        <w:rPr>
          <w:position w:val="-24"/>
        </w:rPr>
        <w:object w:dxaOrig="440" w:dyaOrig="620">
          <v:shape id="_x0000_i1071" type="#_x0000_t75" style="width:21.9pt;height:31.3pt" o:ole="">
            <v:imagedata r:id="rId102" o:title=""/>
          </v:shape>
          <o:OLEObject Type="Embed" ProgID="Equation.DSMT4" ShapeID="_x0000_i1071" DrawAspect="Content" ObjectID="_1700137130" r:id="rId103"/>
        </w:object>
      </w:r>
      <w:r w:rsidR="0043714D">
        <w:rPr>
          <w:rFonts w:hint="eastAsia"/>
          <w:szCs w:val="21"/>
        </w:rPr>
        <w:t>．</w:t>
      </w:r>
      <w:r>
        <w:t xml:space="preserve">   </w:t>
      </w:r>
      <w:r w:rsidR="0043714D">
        <w:rPr>
          <w:rFonts w:hint="eastAsia"/>
        </w:rPr>
        <w:t xml:space="preserve"> </w:t>
      </w:r>
      <w:r>
        <w:t xml:space="preserve"> </w:t>
      </w:r>
      <w:r w:rsidR="0043714D">
        <w:rPr>
          <w:rFonts w:hint="eastAsia"/>
        </w:rPr>
        <w:t xml:space="preserve"> </w:t>
      </w:r>
      <w:r>
        <w:t xml:space="preserve">(B) </w:t>
      </w:r>
      <w:r w:rsidR="00F42E9F" w:rsidRPr="00F42E9F">
        <w:rPr>
          <w:position w:val="-24"/>
        </w:rPr>
        <w:object w:dxaOrig="420" w:dyaOrig="620">
          <v:shape id="_x0000_i1072" type="#_x0000_t75" style="width:21.3pt;height:31.3pt" o:ole="">
            <v:imagedata r:id="rId104" o:title=""/>
          </v:shape>
          <o:OLEObject Type="Embed" ProgID="Equation.DSMT4" ShapeID="_x0000_i1072" DrawAspect="Content" ObjectID="_1700137131" r:id="rId105"/>
        </w:object>
      </w:r>
      <w:r w:rsidR="0043714D">
        <w:rPr>
          <w:rFonts w:hint="eastAsia"/>
          <w:szCs w:val="21"/>
        </w:rPr>
        <w:t>．</w:t>
      </w:r>
      <w:r w:rsidR="0043714D">
        <w:t xml:space="preserve">    </w:t>
      </w:r>
      <w:r w:rsidR="0043714D">
        <w:rPr>
          <w:rFonts w:hint="eastAsia"/>
        </w:rPr>
        <w:t xml:space="preserve"> </w:t>
      </w:r>
      <w:r>
        <w:t xml:space="preserve"> (C)</w:t>
      </w:r>
      <w:r>
        <w:rPr>
          <w:szCs w:val="21"/>
        </w:rPr>
        <w:t xml:space="preserve"> </w:t>
      </w:r>
      <w:r w:rsidR="00F42E9F" w:rsidRPr="00F42E9F">
        <w:rPr>
          <w:position w:val="-24"/>
        </w:rPr>
        <w:object w:dxaOrig="600" w:dyaOrig="620">
          <v:shape id="_x0000_i1073" type="#_x0000_t75" style="width:30.05pt;height:31.3pt" o:ole="">
            <v:imagedata r:id="rId106" o:title=""/>
          </v:shape>
          <o:OLEObject Type="Embed" ProgID="Equation.DSMT4" ShapeID="_x0000_i1073" DrawAspect="Content" ObjectID="_1700137132" r:id="rId107"/>
        </w:object>
      </w:r>
      <w:r w:rsidR="0043714D">
        <w:rPr>
          <w:rFonts w:hint="eastAsia"/>
          <w:szCs w:val="21"/>
        </w:rPr>
        <w:t>．</w:t>
      </w:r>
      <w:r>
        <w:t xml:space="preserve">  </w:t>
      </w:r>
      <w:r w:rsidR="0043714D">
        <w:rPr>
          <w:rFonts w:hint="eastAsia"/>
        </w:rPr>
        <w:t xml:space="preserve">  </w:t>
      </w:r>
      <w:r>
        <w:t xml:space="preserve">  (D) </w:t>
      </w:r>
      <w:r w:rsidR="00F42E9F" w:rsidRPr="00F42E9F">
        <w:rPr>
          <w:position w:val="-24"/>
        </w:rPr>
        <w:object w:dxaOrig="580" w:dyaOrig="620">
          <v:shape id="_x0000_i1074" type="#_x0000_t75" style="width:28.8pt;height:31.3pt" o:ole="">
            <v:imagedata r:id="rId108" o:title=""/>
          </v:shape>
          <o:OLEObject Type="Embed" ProgID="Equation.DSMT4" ShapeID="_x0000_i1074" DrawAspect="Content" ObjectID="_1700137133" r:id="rId109"/>
        </w:object>
      </w:r>
      <w:r w:rsidR="0043714D">
        <w:rPr>
          <w:rFonts w:hint="eastAsia"/>
          <w:szCs w:val="21"/>
        </w:rPr>
        <w:t>．</w:t>
      </w:r>
    </w:p>
    <w:p w:rsidR="003D233B" w:rsidRPr="00C34F35" w:rsidRDefault="003D233B" w:rsidP="00864EFA"/>
    <w:p w:rsidR="00B95A82" w:rsidRPr="00F414C6" w:rsidRDefault="003D233B" w:rsidP="00864EFA">
      <w:pPr>
        <w:ind w:left="480" w:hangingChars="200" w:hanging="480"/>
        <w:jc w:val="left"/>
        <w:rPr>
          <w:szCs w:val="21"/>
        </w:rPr>
      </w:pPr>
      <w:r w:rsidRPr="00C34F35">
        <w:rPr>
          <w:rStyle w:val="af4"/>
          <w:rFonts w:hint="eastAsia"/>
        </w:rPr>
        <w:t>[解]</w:t>
      </w:r>
      <w:r w:rsidRPr="00C34F35">
        <w:rPr>
          <w:rFonts w:hint="eastAsia"/>
        </w:rPr>
        <w:t xml:space="preserve"> </w:t>
      </w:r>
      <w:r>
        <w:rPr>
          <w:rFonts w:hint="eastAsia"/>
        </w:rPr>
        <w:t>应选</w:t>
      </w:r>
      <w:r>
        <w:rPr>
          <w:rFonts w:hint="eastAsia"/>
        </w:rPr>
        <w:t>(D)</w:t>
      </w:r>
      <w:r w:rsidRPr="00C34F35">
        <w:rPr>
          <w:rFonts w:hint="eastAsia"/>
        </w:rPr>
        <w:t>．</w:t>
      </w:r>
      <w:r w:rsidR="00B95A82">
        <w:t>令</w:t>
      </w:r>
      <w:r w:rsidR="00F42E9F" w:rsidRPr="00F42E9F">
        <w:rPr>
          <w:position w:val="-24"/>
        </w:rPr>
        <w:object w:dxaOrig="1560" w:dyaOrig="620">
          <v:shape id="_x0000_i1075" type="#_x0000_t75" style="width:78.25pt;height:31.3pt" o:ole="">
            <v:imagedata r:id="rId110" o:title=""/>
          </v:shape>
          <o:OLEObject Type="Embed" ProgID="Equation.DSMT4" ShapeID="_x0000_i1075" DrawAspect="Content" ObjectID="_1700137134" r:id="rId111"/>
        </w:object>
      </w:r>
      <w:r w:rsidR="00B95A82">
        <w:t>，则</w:t>
      </w:r>
      <w:r w:rsidR="00F42E9F" w:rsidRPr="00F42E9F">
        <w:rPr>
          <w:position w:val="-24"/>
        </w:rPr>
        <w:object w:dxaOrig="1880" w:dyaOrig="620">
          <v:shape id="_x0000_i1076" type="#_x0000_t75" style="width:93.9pt;height:31.3pt" o:ole="">
            <v:imagedata r:id="rId112" o:title=""/>
          </v:shape>
          <o:OLEObject Type="Embed" ProgID="Equation.DSMT4" ShapeID="_x0000_i1076" DrawAspect="Content" ObjectID="_1700137135" r:id="rId113"/>
        </w:object>
      </w:r>
      <w:r w:rsidR="00B95A82">
        <w:t>，从而</w:t>
      </w:r>
      <w:r w:rsidR="00F414C6">
        <w:rPr>
          <w:rFonts w:hint="eastAsia"/>
        </w:rPr>
        <w:t>得到</w:t>
      </w:r>
    </w:p>
    <w:p w:rsidR="00F414C6" w:rsidRDefault="00F42E9F" w:rsidP="00864EFA">
      <w:pPr>
        <w:ind w:leftChars="200" w:left="960" w:hangingChars="200" w:hanging="480"/>
        <w:jc w:val="center"/>
      </w:pPr>
      <w:r w:rsidRPr="00F42E9F">
        <w:rPr>
          <w:position w:val="-28"/>
        </w:rPr>
        <w:object w:dxaOrig="3920" w:dyaOrig="740">
          <v:shape id="_x0000_i1077" type="#_x0000_t75" style="width:195.95pt;height:36.95pt" o:ole="">
            <v:imagedata r:id="rId114" o:title=""/>
          </v:shape>
          <o:OLEObject Type="Embed" ProgID="Equation.DSMT4" ShapeID="_x0000_i1077" DrawAspect="Content" ObjectID="_1700137136" r:id="rId115"/>
        </w:object>
      </w:r>
    </w:p>
    <w:p w:rsidR="00B95A82" w:rsidRDefault="00F414C6" w:rsidP="00864EFA">
      <w:pPr>
        <w:ind w:leftChars="200" w:left="960" w:hangingChars="200" w:hanging="480"/>
        <w:jc w:val="left"/>
      </w:pPr>
      <w:r>
        <w:rPr>
          <w:rFonts w:hint="eastAsia"/>
        </w:rPr>
        <w:t>求偏导得</w:t>
      </w:r>
      <w:r w:rsidR="00F42E9F" w:rsidRPr="00F42E9F">
        <w:rPr>
          <w:position w:val="-28"/>
        </w:rPr>
        <w:object w:dxaOrig="2960" w:dyaOrig="700">
          <v:shape id="_x0000_i1078" type="#_x0000_t75" style="width:147.75pt;height:35.05pt" o:ole="">
            <v:imagedata r:id="rId116" o:title=""/>
          </v:shape>
          <o:OLEObject Type="Embed" ProgID="Equation.DSMT4" ShapeID="_x0000_i1078" DrawAspect="Content" ObjectID="_1700137137" r:id="rId117"/>
        </w:object>
      </w:r>
      <w:r>
        <w:rPr>
          <w:rFonts w:hint="eastAsia"/>
        </w:rPr>
        <w:t>．</w:t>
      </w:r>
      <w:r w:rsidR="00B95A82">
        <w:t>因而</w:t>
      </w:r>
      <w:r w:rsidR="00F42E9F" w:rsidRPr="00F42E9F">
        <w:rPr>
          <w:position w:val="-30"/>
        </w:rPr>
        <w:object w:dxaOrig="2240" w:dyaOrig="720">
          <v:shape id="_x0000_i1079" type="#_x0000_t75" style="width:112.05pt;height:36.3pt" o:ole="">
            <v:imagedata r:id="rId118" o:title=""/>
          </v:shape>
          <o:OLEObject Type="Embed" ProgID="Equation.DSMT4" ShapeID="_x0000_i1079" DrawAspect="Content" ObjectID="_1700137138" r:id="rId119"/>
        </w:object>
      </w:r>
      <w:r>
        <w:rPr>
          <w:rFonts w:hint="eastAsia"/>
        </w:rPr>
        <w:t>．</w:t>
      </w:r>
    </w:p>
    <w:p w:rsidR="007C4574" w:rsidRDefault="007C4574" w:rsidP="00864EFA"/>
    <w:p w:rsidR="007C4574" w:rsidRDefault="007C4574" w:rsidP="00864EFA"/>
    <w:p w:rsidR="007C4574" w:rsidRPr="00E35729" w:rsidRDefault="00B95A82" w:rsidP="00864EFA">
      <w:pPr>
        <w:ind w:left="480" w:hangingChars="200" w:hanging="480"/>
        <w:rPr>
          <w:szCs w:val="21"/>
        </w:rPr>
      </w:pPr>
      <w:r>
        <w:rPr>
          <w:szCs w:val="21"/>
        </w:rPr>
        <w:t>(6)</w:t>
      </w:r>
      <w:r w:rsidR="007C4574" w:rsidRPr="007C4574">
        <w:rPr>
          <w:rStyle w:val="ae"/>
          <w:rFonts w:hint="eastAsia"/>
        </w:rPr>
        <w:t>【同试卷一第一</w:t>
      </w:r>
      <w:r w:rsidR="007C4574" w:rsidRPr="007C4574">
        <w:rPr>
          <w:rStyle w:val="ae"/>
        </w:rPr>
        <w:t>(</w:t>
      </w:r>
      <w:r w:rsidR="007C4574" w:rsidRPr="007C4574">
        <w:rPr>
          <w:rStyle w:val="ae"/>
          <w:rFonts w:hint="eastAsia"/>
        </w:rPr>
        <w:t>4</w:t>
      </w:r>
      <w:r w:rsidR="007C4574" w:rsidRPr="007C4574">
        <w:rPr>
          <w:rStyle w:val="ae"/>
        </w:rPr>
        <w:t>)</w:t>
      </w:r>
      <w:r w:rsidR="007C4574" w:rsidRPr="007C4574">
        <w:rPr>
          <w:rStyle w:val="ae"/>
          <w:rFonts w:hint="eastAsia"/>
        </w:rPr>
        <w:t>题】</w:t>
      </w:r>
      <w:r w:rsidR="007C4574" w:rsidRPr="00193648">
        <w:rPr>
          <w:rFonts w:hint="eastAsia"/>
          <w:szCs w:val="21"/>
        </w:rPr>
        <w:t>设</w:t>
      </w:r>
      <w:r w:rsidR="00F42E9F" w:rsidRPr="00025957">
        <w:rPr>
          <w:position w:val="-4"/>
        </w:rPr>
        <w:object w:dxaOrig="240" w:dyaOrig="240">
          <v:shape id="_x0000_i1080" type="#_x0000_t75" style="width:11.9pt;height:11.9pt" o:ole="">
            <v:imagedata r:id="rId120" o:title=""/>
          </v:shape>
          <o:OLEObject Type="Embed" ProgID="Equation.DSMT4" ShapeID="_x0000_i1080" DrawAspect="Content" ObjectID="_1700137139" r:id="rId121"/>
        </w:object>
      </w:r>
      <w:r w:rsidR="007C4574" w:rsidRPr="00193648">
        <w:rPr>
          <w:rFonts w:hint="eastAsia"/>
          <w:szCs w:val="21"/>
        </w:rPr>
        <w:t>是第一象限由曲线</w:t>
      </w:r>
      <w:r w:rsidR="00F42E9F" w:rsidRPr="00F42E9F">
        <w:rPr>
          <w:position w:val="-10"/>
        </w:rPr>
        <w:object w:dxaOrig="780" w:dyaOrig="320">
          <v:shape id="_x0000_i1081" type="#_x0000_t75" style="width:38.8pt;height:16.3pt" o:ole="">
            <v:imagedata r:id="rId122" o:title=""/>
          </v:shape>
          <o:OLEObject Type="Embed" ProgID="Equation.DSMT4" ShapeID="_x0000_i1081" DrawAspect="Content" ObjectID="_1700137140" r:id="rId123"/>
        </w:object>
      </w:r>
      <w:r w:rsidR="007C4574" w:rsidRPr="00193648">
        <w:rPr>
          <w:rFonts w:hint="eastAsia"/>
          <w:szCs w:val="21"/>
        </w:rPr>
        <w:t>，</w:t>
      </w:r>
      <w:r w:rsidR="00F42E9F" w:rsidRPr="00F42E9F">
        <w:rPr>
          <w:position w:val="-10"/>
        </w:rPr>
        <w:object w:dxaOrig="800" w:dyaOrig="320">
          <v:shape id="_x0000_i1082" type="#_x0000_t75" style="width:40.05pt;height:16.3pt" o:ole="">
            <v:imagedata r:id="rId124" o:title=""/>
          </v:shape>
          <o:OLEObject Type="Embed" ProgID="Equation.DSMT4" ShapeID="_x0000_i1082" DrawAspect="Content" ObjectID="_1700137141" r:id="rId125"/>
        </w:object>
      </w:r>
      <w:r w:rsidR="007C4574" w:rsidRPr="00193648">
        <w:rPr>
          <w:rFonts w:hint="eastAsia"/>
          <w:szCs w:val="21"/>
        </w:rPr>
        <w:t>，与直线</w:t>
      </w:r>
      <w:r w:rsidR="00F42E9F" w:rsidRPr="00F42E9F">
        <w:rPr>
          <w:position w:val="-10"/>
        </w:rPr>
        <w:object w:dxaOrig="600" w:dyaOrig="260">
          <v:shape id="_x0000_i1083" type="#_x0000_t75" style="width:30.05pt;height:13.15pt" o:ole="">
            <v:imagedata r:id="rId126" o:title=""/>
          </v:shape>
          <o:OLEObject Type="Embed" ProgID="Equation.DSMT4" ShapeID="_x0000_i1083" DrawAspect="Content" ObjectID="_1700137142" r:id="rId127"/>
        </w:object>
      </w:r>
      <w:r w:rsidR="007C4574" w:rsidRPr="00193648">
        <w:rPr>
          <w:rFonts w:hint="eastAsia"/>
          <w:szCs w:val="21"/>
        </w:rPr>
        <w:t>，</w:t>
      </w:r>
      <w:r w:rsidR="00F42E9F" w:rsidRPr="00F42E9F">
        <w:rPr>
          <w:position w:val="-10"/>
        </w:rPr>
        <w:object w:dxaOrig="880" w:dyaOrig="380">
          <v:shape id="_x0000_i1084" type="#_x0000_t75" style="width:43.85pt;height:18.8pt" o:ole="">
            <v:imagedata r:id="rId128" o:title=""/>
          </v:shape>
          <o:OLEObject Type="Embed" ProgID="Equation.DSMT4" ShapeID="_x0000_i1084" DrawAspect="Content" ObjectID="_1700137143" r:id="rId129"/>
        </w:object>
      </w:r>
      <w:r w:rsidR="007C4574" w:rsidRPr="00193648">
        <w:rPr>
          <w:rFonts w:hint="eastAsia"/>
          <w:szCs w:val="21"/>
        </w:rPr>
        <w:t>围成的平面区域，函数</w:t>
      </w:r>
      <w:r w:rsidR="00F42E9F" w:rsidRPr="00F42E9F">
        <w:rPr>
          <w:position w:val="-10"/>
        </w:rPr>
        <w:object w:dxaOrig="780" w:dyaOrig="320">
          <v:shape id="_x0000_i1085" type="#_x0000_t75" style="width:38.8pt;height:16.3pt" o:ole="">
            <v:imagedata r:id="rId130" o:title=""/>
          </v:shape>
          <o:OLEObject Type="Embed" ProgID="Equation.DSMT4" ShapeID="_x0000_i1085" DrawAspect="Content" ObjectID="_1700137144" r:id="rId131"/>
        </w:object>
      </w:r>
      <w:r w:rsidR="007C4574" w:rsidRPr="00193648">
        <w:rPr>
          <w:rFonts w:hint="eastAsia"/>
          <w:szCs w:val="21"/>
        </w:rPr>
        <w:t>在</w:t>
      </w:r>
      <w:r w:rsidR="00F42E9F" w:rsidRPr="00025957">
        <w:rPr>
          <w:position w:val="-4"/>
        </w:rPr>
        <w:object w:dxaOrig="240" w:dyaOrig="240">
          <v:shape id="_x0000_i1086" type="#_x0000_t75" style="width:11.9pt;height:11.9pt" o:ole="">
            <v:imagedata r:id="rId132" o:title=""/>
          </v:shape>
          <o:OLEObject Type="Embed" ProgID="Equation.DSMT4" ShapeID="_x0000_i1086" DrawAspect="Content" ObjectID="_1700137145" r:id="rId133"/>
        </w:object>
      </w:r>
      <w:r w:rsidR="007C4574" w:rsidRPr="00193648">
        <w:rPr>
          <w:rFonts w:hint="eastAsia"/>
          <w:szCs w:val="21"/>
        </w:rPr>
        <w:t>上连续，则</w:t>
      </w:r>
      <w:r w:rsidR="00F42E9F" w:rsidRPr="00F42E9F">
        <w:rPr>
          <w:position w:val="-18"/>
        </w:rPr>
        <w:object w:dxaOrig="1760" w:dyaOrig="480">
          <v:shape id="_x0000_i1087" type="#_x0000_t75" style="width:88.3pt;height:23.8pt" o:ole="">
            <v:imagedata r:id="rId134" o:title=""/>
          </v:shape>
          <o:OLEObject Type="Embed" ProgID="Equation.DSMT4" ShapeID="_x0000_i1087" DrawAspect="Content" ObjectID="_1700137146" r:id="rId135"/>
        </w:object>
      </w:r>
      <w:r w:rsidR="007C4574" w:rsidRPr="00E35729">
        <w:t>(</w:t>
      </w:r>
      <w:r w:rsidR="007C4574">
        <w:rPr>
          <w:rFonts w:hint="eastAsia"/>
        </w:rPr>
        <w:t xml:space="preserve"> </w:t>
      </w:r>
      <w:r w:rsidR="007C4574" w:rsidRPr="00E35729">
        <w:t xml:space="preserve">   )</w:t>
      </w:r>
    </w:p>
    <w:p w:rsidR="007C4574" w:rsidRDefault="007C4574" w:rsidP="00864EFA">
      <w:pPr>
        <w:ind w:firstLineChars="200" w:firstLine="480"/>
      </w:pPr>
      <w:r>
        <w:lastRenderedPageBreak/>
        <w:t>(A)</w:t>
      </w:r>
      <w:r w:rsidRPr="00193648">
        <w:t xml:space="preserve"> </w:t>
      </w:r>
      <w:r w:rsidR="00F42E9F" w:rsidRPr="00F42E9F">
        <w:rPr>
          <w:position w:val="-30"/>
        </w:rPr>
        <w:object w:dxaOrig="3140" w:dyaOrig="720">
          <v:shape id="_x0000_i1088" type="#_x0000_t75" style="width:157.15pt;height:36.3pt" o:ole="">
            <v:imagedata r:id="rId136" o:title=""/>
          </v:shape>
          <o:OLEObject Type="Embed" ProgID="Equation.DSMT4" ShapeID="_x0000_i1088" DrawAspect="Content" ObjectID="_1700137147" r:id="rId137"/>
        </w:object>
      </w:r>
      <w:r>
        <w:rPr>
          <w:rFonts w:hint="eastAsia"/>
        </w:rPr>
        <w:t>．</w:t>
      </w:r>
      <w:r>
        <w:rPr>
          <w:rFonts w:hint="eastAsia"/>
        </w:rPr>
        <w:tab/>
      </w:r>
      <w:r>
        <w:t>(B)</w:t>
      </w:r>
      <w:r w:rsidRPr="00193648">
        <w:t xml:space="preserve"> </w:t>
      </w:r>
      <w:r w:rsidR="00F42E9F" w:rsidRPr="00F42E9F">
        <w:rPr>
          <w:position w:val="-32"/>
        </w:rPr>
        <w:object w:dxaOrig="3240" w:dyaOrig="760">
          <v:shape id="_x0000_i1089" type="#_x0000_t75" style="width:162.15pt;height:38.2pt" o:ole="">
            <v:imagedata r:id="rId138" o:title=""/>
          </v:shape>
          <o:OLEObject Type="Embed" ProgID="Equation.DSMT4" ShapeID="_x0000_i1089" DrawAspect="Content" ObjectID="_1700137148" r:id="rId139"/>
        </w:object>
      </w:r>
      <w:r>
        <w:rPr>
          <w:rFonts w:hint="eastAsia"/>
        </w:rPr>
        <w:t>．</w:t>
      </w:r>
    </w:p>
    <w:p w:rsidR="007C4574" w:rsidRPr="00193648" w:rsidRDefault="007C4574" w:rsidP="00864EFA">
      <w:pPr>
        <w:ind w:firstLineChars="200" w:firstLine="480"/>
        <w:rPr>
          <w:szCs w:val="21"/>
        </w:rPr>
      </w:pPr>
      <w:r>
        <w:t>(C)</w:t>
      </w:r>
      <w:r w:rsidRPr="00193648">
        <w:t xml:space="preserve"> </w:t>
      </w:r>
      <w:r w:rsidR="00F42E9F" w:rsidRPr="00F42E9F">
        <w:rPr>
          <w:position w:val="-30"/>
        </w:rPr>
        <w:object w:dxaOrig="3040" w:dyaOrig="720">
          <v:shape id="_x0000_i1090" type="#_x0000_t75" style="width:152.15pt;height:36.3pt" o:ole="">
            <v:imagedata r:id="rId140" o:title=""/>
          </v:shape>
          <o:OLEObject Type="Embed" ProgID="Equation.DSMT4" ShapeID="_x0000_i1090" DrawAspect="Content" ObjectID="_1700137149" r:id="rId141"/>
        </w:object>
      </w:r>
      <w:r>
        <w:rPr>
          <w:rFonts w:hint="eastAsia"/>
          <w:szCs w:val="21"/>
        </w:rPr>
        <w:t>．</w:t>
      </w:r>
      <w:r>
        <w:rPr>
          <w:rFonts w:hint="eastAsia"/>
          <w:szCs w:val="21"/>
        </w:rPr>
        <w:tab/>
      </w:r>
      <w:r>
        <w:t>(D)</w:t>
      </w:r>
      <w:r w:rsidRPr="00193648">
        <w:t xml:space="preserve"> </w:t>
      </w:r>
      <w:r w:rsidR="00F42E9F" w:rsidRPr="00F42E9F">
        <w:rPr>
          <w:position w:val="-32"/>
        </w:rPr>
        <w:object w:dxaOrig="3140" w:dyaOrig="760">
          <v:shape id="_x0000_i1091" type="#_x0000_t75" style="width:157.15pt;height:38.2pt" o:ole="">
            <v:imagedata r:id="rId142" o:title=""/>
          </v:shape>
          <o:OLEObject Type="Embed" ProgID="Equation.DSMT4" ShapeID="_x0000_i1091" DrawAspect="Content" ObjectID="_1700137150" r:id="rId143"/>
        </w:object>
      </w:r>
      <w:r>
        <w:rPr>
          <w:rFonts w:hint="eastAsia"/>
          <w:szCs w:val="21"/>
        </w:rPr>
        <w:t>．</w:t>
      </w:r>
    </w:p>
    <w:p w:rsidR="004E63E3" w:rsidRPr="004E63E3" w:rsidRDefault="004E63E3" w:rsidP="004E63E3"/>
    <w:p w:rsidR="004E63E3" w:rsidRDefault="004E63E3" w:rsidP="004E63E3">
      <w:r w:rsidRPr="00C34F35">
        <w:rPr>
          <w:rStyle w:val="af4"/>
          <w:rFonts w:hint="eastAsia"/>
        </w:rPr>
        <w:t>[解]</w:t>
      </w:r>
      <w:r w:rsidRPr="00C34F35">
        <w:rPr>
          <w:rFonts w:hint="eastAsia"/>
        </w:rPr>
        <w:t xml:space="preserve"> </w:t>
      </w:r>
      <w:r>
        <w:rPr>
          <w:rFonts w:hint="eastAsia"/>
        </w:rPr>
        <w:t>应选</w:t>
      </w:r>
      <w:r>
        <w:rPr>
          <w:rFonts w:hint="eastAsia"/>
        </w:rPr>
        <w:t>(B)</w:t>
      </w:r>
      <w:r w:rsidRPr="00C34F35">
        <w:rPr>
          <w:rFonts w:hint="eastAsia"/>
        </w:rPr>
        <w:t>．</w:t>
      </w:r>
      <w:r>
        <w:rPr>
          <w:rFonts w:hint="eastAsia"/>
        </w:rPr>
        <w:t>由</w:t>
      </w:r>
      <w:r w:rsidRPr="00025957">
        <w:rPr>
          <w:position w:val="-4"/>
        </w:rPr>
        <w:object w:dxaOrig="240" w:dyaOrig="240">
          <v:shape id="_x0000_i1092" type="#_x0000_t75" style="width:11.9pt;height:11.9pt" o:ole="">
            <v:imagedata r:id="rId144" o:title=""/>
          </v:shape>
          <o:OLEObject Type="Embed" ProgID="Equation.DSMT4" ShapeID="_x0000_i1092" DrawAspect="Content" ObjectID="_1700137151" r:id="rId145"/>
        </w:object>
      </w:r>
      <w:r>
        <w:rPr>
          <w:rFonts w:hint="eastAsia"/>
        </w:rPr>
        <w:t>的图形可得</w:t>
      </w:r>
    </w:p>
    <w:p w:rsidR="007C4574" w:rsidRDefault="004E63E3" w:rsidP="004E63E3">
      <w:pPr>
        <w:ind w:right="840"/>
        <w:jc w:val="center"/>
        <w:rPr>
          <w:szCs w:val="21"/>
        </w:rPr>
      </w:pPr>
      <w:r w:rsidRPr="002D4AB7">
        <w:rPr>
          <w:position w:val="-32"/>
        </w:rPr>
        <w:object w:dxaOrig="5020" w:dyaOrig="760">
          <v:shape id="_x0000_i1093" type="#_x0000_t75" style="width:251.05pt;height:38.2pt" o:ole="">
            <v:imagedata r:id="rId146" o:title=""/>
          </v:shape>
          <o:OLEObject Type="Embed" ProgID="Equation.DSMT4" ShapeID="_x0000_i1093" DrawAspect="Content" ObjectID="_1700137152" r:id="rId147"/>
        </w:object>
      </w:r>
    </w:p>
    <w:p w:rsidR="007C4574" w:rsidRDefault="007C4574" w:rsidP="00864EFA">
      <w:pPr>
        <w:jc w:val="left"/>
        <w:rPr>
          <w:szCs w:val="21"/>
        </w:rPr>
      </w:pPr>
    </w:p>
    <w:p w:rsidR="004E63E3" w:rsidRDefault="004E63E3" w:rsidP="00864EFA">
      <w:pPr>
        <w:jc w:val="left"/>
        <w:rPr>
          <w:szCs w:val="21"/>
        </w:rPr>
      </w:pPr>
    </w:p>
    <w:p w:rsidR="00E9323B" w:rsidRDefault="00B95A82" w:rsidP="00864EFA">
      <w:pPr>
        <w:ind w:left="480" w:hangingChars="200" w:hanging="480"/>
        <w:rPr>
          <w:szCs w:val="21"/>
        </w:rPr>
      </w:pPr>
      <w:r>
        <w:rPr>
          <w:szCs w:val="21"/>
        </w:rPr>
        <w:t>(7)</w:t>
      </w:r>
      <w:r w:rsidR="00E9323B" w:rsidRPr="00CB0379">
        <w:rPr>
          <w:rStyle w:val="ae"/>
          <w:rFonts w:hint="eastAsia"/>
        </w:rPr>
        <w:t>【同试卷一第一</w:t>
      </w:r>
      <w:r w:rsidR="00E9323B" w:rsidRPr="00CB0379">
        <w:rPr>
          <w:rStyle w:val="ae"/>
        </w:rPr>
        <w:t>(</w:t>
      </w:r>
      <w:r w:rsidR="00E9323B" w:rsidRPr="00CB0379">
        <w:rPr>
          <w:rStyle w:val="ae"/>
          <w:rFonts w:hint="eastAsia"/>
        </w:rPr>
        <w:t>5</w:t>
      </w:r>
      <w:r w:rsidR="00E9323B" w:rsidRPr="00CB0379">
        <w:rPr>
          <w:rStyle w:val="ae"/>
        </w:rPr>
        <w:t>)</w:t>
      </w:r>
      <w:r w:rsidR="00E9323B" w:rsidRPr="00CB0379">
        <w:rPr>
          <w:rStyle w:val="ae"/>
          <w:rFonts w:hint="eastAsia"/>
        </w:rPr>
        <w:t>题】</w:t>
      </w:r>
      <w:r w:rsidR="00E9323B">
        <w:rPr>
          <w:szCs w:val="21"/>
        </w:rPr>
        <w:t>设矩阵</w:t>
      </w:r>
      <w:r w:rsidR="00F42E9F" w:rsidRPr="00F42E9F">
        <w:rPr>
          <w:position w:val="-50"/>
        </w:rPr>
        <w:object w:dxaOrig="1600" w:dyaOrig="1120">
          <v:shape id="_x0000_i1094" type="#_x0000_t75" style="width:80.15pt;height:55.7pt" o:ole="">
            <v:imagedata r:id="rId148" o:title=""/>
          </v:shape>
          <o:OLEObject Type="Embed" ProgID="Equation.DSMT4" ShapeID="_x0000_i1094" DrawAspect="Content" ObjectID="_1700137153" r:id="rId149"/>
        </w:object>
      </w:r>
      <w:r w:rsidR="00E9323B">
        <w:rPr>
          <w:rFonts w:hint="eastAsia"/>
          <w:szCs w:val="21"/>
        </w:rPr>
        <w:t>，</w:t>
      </w:r>
      <w:r w:rsidR="00F42E9F" w:rsidRPr="00F42E9F">
        <w:rPr>
          <w:position w:val="-50"/>
        </w:rPr>
        <w:object w:dxaOrig="900" w:dyaOrig="1120">
          <v:shape id="_x0000_i1095" type="#_x0000_t75" style="width:45.1pt;height:55.7pt" o:ole="">
            <v:imagedata r:id="rId150" o:title=""/>
          </v:shape>
          <o:OLEObject Type="Embed" ProgID="Equation.DSMT4" ShapeID="_x0000_i1095" DrawAspect="Content" ObjectID="_1700137154" r:id="rId151"/>
        </w:object>
      </w:r>
      <w:r w:rsidR="00E9323B">
        <w:rPr>
          <w:rFonts w:hint="eastAsia"/>
          <w:szCs w:val="21"/>
        </w:rPr>
        <w:t>．</w:t>
      </w:r>
      <w:r w:rsidR="00E9323B">
        <w:rPr>
          <w:szCs w:val="21"/>
        </w:rPr>
        <w:t>若集合</w:t>
      </w:r>
      <w:r w:rsidR="00F42E9F" w:rsidRPr="00F42E9F">
        <w:rPr>
          <w:position w:val="-16"/>
        </w:rPr>
        <w:object w:dxaOrig="960" w:dyaOrig="440">
          <v:shape id="_x0000_i1096" type="#_x0000_t75" style="width:48.2pt;height:21.9pt" o:ole="">
            <v:imagedata r:id="rId152" o:title=""/>
          </v:shape>
          <o:OLEObject Type="Embed" ProgID="Equation.DSMT4" ShapeID="_x0000_i1096" DrawAspect="Content" ObjectID="_1700137155" r:id="rId153"/>
        </w:object>
      </w:r>
      <w:r w:rsidR="00E9323B">
        <w:rPr>
          <w:szCs w:val="21"/>
        </w:rPr>
        <w:t>，则线性方程组</w:t>
      </w:r>
      <w:r w:rsidR="00F42E9F" w:rsidRPr="00F42E9F">
        <w:rPr>
          <w:position w:val="-6"/>
        </w:rPr>
        <w:object w:dxaOrig="700" w:dyaOrig="279">
          <v:shape id="_x0000_i1097" type="#_x0000_t75" style="width:35.05pt;height:13.75pt" o:ole="">
            <v:imagedata r:id="rId154" o:title=""/>
          </v:shape>
          <o:OLEObject Type="Embed" ProgID="Equation.DSMT4" ShapeID="_x0000_i1097" DrawAspect="Content" ObjectID="_1700137156" r:id="rId155"/>
        </w:object>
      </w:r>
      <w:r w:rsidR="00E9323B">
        <w:rPr>
          <w:szCs w:val="21"/>
        </w:rPr>
        <w:t>有无穷多解的充分必要条件为</w:t>
      </w:r>
      <w:r w:rsidR="00E9323B">
        <w:rPr>
          <w:szCs w:val="21"/>
        </w:rPr>
        <w:t xml:space="preserve">(  </w:t>
      </w:r>
      <w:r w:rsidR="00E9323B">
        <w:rPr>
          <w:rFonts w:hint="eastAsia"/>
          <w:szCs w:val="21"/>
        </w:rPr>
        <w:t xml:space="preserve"> </w:t>
      </w:r>
      <w:r w:rsidR="00E9323B">
        <w:rPr>
          <w:szCs w:val="21"/>
        </w:rPr>
        <w:t xml:space="preserve"> )</w:t>
      </w:r>
    </w:p>
    <w:p w:rsidR="00E9323B" w:rsidRDefault="00E9323B" w:rsidP="00864EFA">
      <w:pPr>
        <w:ind w:firstLineChars="200" w:firstLine="480"/>
      </w:pPr>
      <w:r>
        <w:t xml:space="preserve">(A) </w:t>
      </w:r>
      <w:r w:rsidR="00F42E9F" w:rsidRPr="00F42E9F">
        <w:rPr>
          <w:position w:val="-8"/>
        </w:rPr>
        <w:object w:dxaOrig="1200" w:dyaOrig="300">
          <v:shape id="_x0000_i1098" type="#_x0000_t75" style="width:60.1pt;height:15.05pt" o:ole="">
            <v:imagedata r:id="rId156" o:title=""/>
          </v:shape>
          <o:OLEObject Type="Embed" ProgID="Equation.DSMT4" ShapeID="_x0000_i1098" DrawAspect="Content" ObjectID="_1700137157" r:id="rId157"/>
        </w:object>
      </w:r>
      <w:r>
        <w:rPr>
          <w:rFonts w:hint="eastAsia"/>
          <w:szCs w:val="21"/>
        </w:rPr>
        <w:t>．</w:t>
      </w:r>
      <w:r>
        <w:rPr>
          <w:rFonts w:hint="eastAsia"/>
        </w:rPr>
        <w:tab/>
      </w:r>
      <w:r>
        <w:rPr>
          <w:rFonts w:hint="eastAsia"/>
        </w:rPr>
        <w:tab/>
      </w:r>
      <w:r>
        <w:rPr>
          <w:rFonts w:hint="eastAsia"/>
        </w:rPr>
        <w:tab/>
      </w:r>
      <w:r>
        <w:rPr>
          <w:rFonts w:hint="eastAsia"/>
        </w:rPr>
        <w:tab/>
      </w:r>
      <w:r>
        <w:rPr>
          <w:rFonts w:hint="eastAsia"/>
        </w:rPr>
        <w:tab/>
      </w:r>
      <w:r>
        <w:t xml:space="preserve">(B) </w:t>
      </w:r>
      <w:r w:rsidR="00F42E9F" w:rsidRPr="00F42E9F">
        <w:rPr>
          <w:position w:val="-8"/>
        </w:rPr>
        <w:object w:dxaOrig="1200" w:dyaOrig="300">
          <v:shape id="_x0000_i1099" type="#_x0000_t75" style="width:60.1pt;height:15.05pt" o:ole="">
            <v:imagedata r:id="rId158" o:title=""/>
          </v:shape>
          <o:OLEObject Type="Embed" ProgID="Equation.DSMT4" ShapeID="_x0000_i1099" DrawAspect="Content" ObjectID="_1700137158" r:id="rId159"/>
        </w:object>
      </w:r>
      <w:r>
        <w:rPr>
          <w:rFonts w:hint="eastAsia"/>
          <w:szCs w:val="21"/>
        </w:rPr>
        <w:t>．</w:t>
      </w:r>
    </w:p>
    <w:p w:rsidR="00E9323B" w:rsidRDefault="00E9323B" w:rsidP="00864EFA">
      <w:pPr>
        <w:ind w:firstLineChars="200" w:firstLine="480"/>
        <w:rPr>
          <w:szCs w:val="21"/>
        </w:rPr>
      </w:pPr>
      <w:r>
        <w:t>(C)</w:t>
      </w:r>
      <w:r>
        <w:rPr>
          <w:szCs w:val="21"/>
        </w:rPr>
        <w:t xml:space="preserve"> </w:t>
      </w:r>
      <w:r w:rsidR="00F42E9F" w:rsidRPr="00F42E9F">
        <w:rPr>
          <w:position w:val="-8"/>
        </w:rPr>
        <w:object w:dxaOrig="1200" w:dyaOrig="300">
          <v:shape id="_x0000_i1100" type="#_x0000_t75" style="width:60.1pt;height:15.05pt" o:ole="">
            <v:imagedata r:id="rId160" o:title=""/>
          </v:shape>
          <o:OLEObject Type="Embed" ProgID="Equation.DSMT4" ShapeID="_x0000_i1100" DrawAspect="Content" ObjectID="_1700137159" r:id="rId161"/>
        </w:object>
      </w:r>
      <w:r>
        <w:rPr>
          <w:rFonts w:hint="eastAsia"/>
          <w:szCs w:val="21"/>
        </w:rPr>
        <w:t>．</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t xml:space="preserve">(D) </w:t>
      </w:r>
      <w:r w:rsidR="00F42E9F" w:rsidRPr="00F42E9F">
        <w:rPr>
          <w:position w:val="-8"/>
        </w:rPr>
        <w:object w:dxaOrig="1200" w:dyaOrig="300">
          <v:shape id="_x0000_i1101" type="#_x0000_t75" style="width:60.1pt;height:15.05pt" o:ole="">
            <v:imagedata r:id="rId162" o:title=""/>
          </v:shape>
          <o:OLEObject Type="Embed" ProgID="Equation.DSMT4" ShapeID="_x0000_i1101" DrawAspect="Content" ObjectID="_1700137160" r:id="rId163"/>
        </w:object>
      </w:r>
      <w:r>
        <w:rPr>
          <w:rFonts w:hint="eastAsia"/>
          <w:szCs w:val="21"/>
        </w:rPr>
        <w:t>．</w:t>
      </w:r>
    </w:p>
    <w:p w:rsidR="00E9323B" w:rsidRPr="00C34F35" w:rsidRDefault="00E9323B" w:rsidP="00864EFA"/>
    <w:p w:rsidR="00E9323B" w:rsidRDefault="00E9323B" w:rsidP="00864EFA">
      <w:r w:rsidRPr="00C34F35">
        <w:rPr>
          <w:rStyle w:val="af4"/>
          <w:rFonts w:hint="eastAsia"/>
        </w:rPr>
        <w:t>[解]</w:t>
      </w:r>
      <w:r w:rsidRPr="00C34F35">
        <w:rPr>
          <w:rFonts w:hint="eastAsia"/>
        </w:rPr>
        <w:t xml:space="preserve"> </w:t>
      </w:r>
      <w:r>
        <w:rPr>
          <w:rFonts w:hint="eastAsia"/>
        </w:rPr>
        <w:t>应选</w:t>
      </w:r>
      <w:r>
        <w:rPr>
          <w:rFonts w:hint="eastAsia"/>
        </w:rPr>
        <w:t>(D)</w:t>
      </w:r>
      <w:r w:rsidRPr="00C34F35">
        <w:rPr>
          <w:rFonts w:hint="eastAsia"/>
        </w:rPr>
        <w:t>．</w:t>
      </w:r>
      <w:r>
        <w:rPr>
          <w:rFonts w:hint="eastAsia"/>
        </w:rPr>
        <w:t>作初等行变换得</w:t>
      </w:r>
    </w:p>
    <w:p w:rsidR="00E9323B" w:rsidRDefault="00F42E9F" w:rsidP="00864EFA">
      <w:pPr>
        <w:ind w:leftChars="200" w:left="480"/>
        <w:jc w:val="center"/>
        <w:rPr>
          <w:position w:val="-50"/>
        </w:rPr>
      </w:pPr>
      <w:r w:rsidRPr="00F42E9F">
        <w:rPr>
          <w:position w:val="-50"/>
        </w:rPr>
        <w:object w:dxaOrig="6480" w:dyaOrig="1120">
          <v:shape id="_x0000_i1102" type="#_x0000_t75" style="width:324.3pt;height:55.7pt" o:ole="">
            <v:imagedata r:id="rId164" o:title=""/>
          </v:shape>
          <o:OLEObject Type="Embed" ProgID="Equation.DSMT4" ShapeID="_x0000_i1102" DrawAspect="Content" ObjectID="_1700137161" r:id="rId165"/>
        </w:object>
      </w:r>
    </w:p>
    <w:p w:rsidR="00E9323B" w:rsidRPr="00D3458D" w:rsidRDefault="00E9323B" w:rsidP="00864EFA">
      <w:pPr>
        <w:ind w:leftChars="200" w:left="480"/>
      </w:pPr>
      <w:r w:rsidRPr="004C27CE">
        <w:rPr>
          <w:rFonts w:hint="eastAsia"/>
          <w:szCs w:val="21"/>
        </w:rPr>
        <w:t>由</w:t>
      </w:r>
      <w:r w:rsidR="00F42E9F" w:rsidRPr="00F42E9F">
        <w:rPr>
          <w:position w:val="-10"/>
        </w:rPr>
        <w:object w:dxaOrig="1719" w:dyaOrig="320">
          <v:shape id="_x0000_i1103" type="#_x0000_t75" style="width:85.75pt;height:16.3pt" o:ole="">
            <v:imagedata r:id="rId166" o:title=""/>
          </v:shape>
          <o:OLEObject Type="Embed" ProgID="Equation.DSMT4" ShapeID="_x0000_i1103" DrawAspect="Content" ObjectID="_1700137162" r:id="rId167"/>
        </w:object>
      </w:r>
      <w:r w:rsidRPr="004C27CE">
        <w:rPr>
          <w:rFonts w:hint="eastAsia"/>
        </w:rPr>
        <w:t>，故</w:t>
      </w:r>
      <w:r w:rsidR="00F42E9F" w:rsidRPr="00F42E9F">
        <w:rPr>
          <w:position w:val="-6"/>
        </w:rPr>
        <w:object w:dxaOrig="540" w:dyaOrig="279">
          <v:shape id="_x0000_i1104" type="#_x0000_t75" style="width:26.9pt;height:13.75pt" o:ole="">
            <v:imagedata r:id="rId168" o:title=""/>
          </v:shape>
          <o:OLEObject Type="Embed" ProgID="Equation.DSMT4" ShapeID="_x0000_i1104" DrawAspect="Content" ObjectID="_1700137163" r:id="rId169"/>
        </w:object>
      </w:r>
      <w:r w:rsidRPr="004C27CE">
        <w:rPr>
          <w:rFonts w:hint="eastAsia"/>
          <w:szCs w:val="21"/>
        </w:rPr>
        <w:t>或</w:t>
      </w:r>
      <w:r w:rsidR="00F42E9F" w:rsidRPr="00F42E9F">
        <w:rPr>
          <w:position w:val="-6"/>
        </w:rPr>
        <w:object w:dxaOrig="540" w:dyaOrig="279">
          <v:shape id="_x0000_i1105" type="#_x0000_t75" style="width:26.9pt;height:13.75pt" o:ole="">
            <v:imagedata r:id="rId170" o:title=""/>
          </v:shape>
          <o:OLEObject Type="Embed" ProgID="Equation.DSMT4" ShapeID="_x0000_i1105" DrawAspect="Content" ObjectID="_1700137164" r:id="rId171"/>
        </w:object>
      </w:r>
      <w:r w:rsidRPr="004C27CE">
        <w:rPr>
          <w:rFonts w:hint="eastAsia"/>
          <w:szCs w:val="21"/>
        </w:rPr>
        <w:t>，</w:t>
      </w:r>
      <w:r>
        <w:rPr>
          <w:rFonts w:hint="eastAsia"/>
          <w:szCs w:val="21"/>
        </w:rPr>
        <w:t>而且</w:t>
      </w:r>
      <w:r w:rsidR="00F42E9F" w:rsidRPr="00F42E9F">
        <w:rPr>
          <w:position w:val="-6"/>
        </w:rPr>
        <w:object w:dxaOrig="540" w:dyaOrig="279">
          <v:shape id="_x0000_i1106" type="#_x0000_t75" style="width:26.9pt;height:13.75pt" o:ole="">
            <v:imagedata r:id="rId172" o:title=""/>
          </v:shape>
          <o:OLEObject Type="Embed" ProgID="Equation.DSMT4" ShapeID="_x0000_i1106" DrawAspect="Content" ObjectID="_1700137165" r:id="rId173"/>
        </w:object>
      </w:r>
      <w:r w:rsidRPr="004C27CE">
        <w:rPr>
          <w:rFonts w:hint="eastAsia"/>
          <w:szCs w:val="21"/>
        </w:rPr>
        <w:t>或</w:t>
      </w:r>
      <w:r w:rsidR="00F42E9F" w:rsidRPr="00F42E9F">
        <w:rPr>
          <w:position w:val="-6"/>
        </w:rPr>
        <w:object w:dxaOrig="560" w:dyaOrig="279">
          <v:shape id="_x0000_i1107" type="#_x0000_t75" style="width:28.15pt;height:13.75pt" o:ole="">
            <v:imagedata r:id="rId174" o:title=""/>
          </v:shape>
          <o:OLEObject Type="Embed" ProgID="Equation.DSMT4" ShapeID="_x0000_i1107" DrawAspect="Content" ObjectID="_1700137166" r:id="rId175"/>
        </w:object>
      </w:r>
      <w:r>
        <w:rPr>
          <w:rFonts w:hint="eastAsia"/>
          <w:szCs w:val="21"/>
        </w:rPr>
        <w:t>．</w:t>
      </w:r>
    </w:p>
    <w:p w:rsidR="00E9323B" w:rsidRDefault="00E9323B" w:rsidP="00864EFA">
      <w:pPr>
        <w:ind w:right="840"/>
        <w:rPr>
          <w:szCs w:val="21"/>
        </w:rPr>
      </w:pPr>
    </w:p>
    <w:p w:rsidR="00E9323B" w:rsidRDefault="00E9323B" w:rsidP="00864EFA">
      <w:pPr>
        <w:ind w:left="480" w:hangingChars="200" w:hanging="480"/>
        <w:jc w:val="left"/>
        <w:rPr>
          <w:szCs w:val="21"/>
        </w:rPr>
      </w:pPr>
    </w:p>
    <w:p w:rsidR="001B143E" w:rsidRPr="00E35729" w:rsidRDefault="00B95A82" w:rsidP="00864EFA">
      <w:pPr>
        <w:ind w:left="480" w:hangingChars="200" w:hanging="480"/>
      </w:pPr>
      <w:r>
        <w:rPr>
          <w:szCs w:val="21"/>
        </w:rPr>
        <w:t>(8)</w:t>
      </w:r>
      <w:r w:rsidR="001B143E" w:rsidRPr="004F3F17">
        <w:rPr>
          <w:rStyle w:val="ae"/>
          <w:rFonts w:hint="eastAsia"/>
        </w:rPr>
        <w:t>【同试卷一第一</w:t>
      </w:r>
      <w:r w:rsidR="001B143E" w:rsidRPr="004F3F17">
        <w:rPr>
          <w:rStyle w:val="ae"/>
        </w:rPr>
        <w:t>(</w:t>
      </w:r>
      <w:r w:rsidR="001B143E" w:rsidRPr="004F3F17">
        <w:rPr>
          <w:rStyle w:val="ae"/>
          <w:rFonts w:hint="eastAsia"/>
        </w:rPr>
        <w:t>6</w:t>
      </w:r>
      <w:r w:rsidR="001B143E" w:rsidRPr="004F3F17">
        <w:rPr>
          <w:rStyle w:val="ae"/>
        </w:rPr>
        <w:t>)</w:t>
      </w:r>
      <w:r w:rsidR="001B143E" w:rsidRPr="004F3F17">
        <w:rPr>
          <w:rStyle w:val="ae"/>
          <w:rFonts w:hint="eastAsia"/>
        </w:rPr>
        <w:t>题】</w:t>
      </w:r>
      <w:r w:rsidR="001B143E">
        <w:rPr>
          <w:rFonts w:hint="eastAsia"/>
          <w:szCs w:val="21"/>
        </w:rPr>
        <w:t>设二次型</w:t>
      </w:r>
      <w:r w:rsidR="00F42E9F" w:rsidRPr="00F42E9F">
        <w:rPr>
          <w:position w:val="-14"/>
        </w:rPr>
        <w:object w:dxaOrig="1240" w:dyaOrig="400">
          <v:shape id="_x0000_i1108" type="#_x0000_t75" style="width:62pt;height:20.05pt" o:ole="">
            <v:imagedata r:id="rId176" o:title=""/>
          </v:shape>
          <o:OLEObject Type="Embed" ProgID="Equation.DSMT4" ShapeID="_x0000_i1108" DrawAspect="Content" ObjectID="_1700137167" r:id="rId177"/>
        </w:object>
      </w:r>
      <w:r w:rsidR="001B143E">
        <w:rPr>
          <w:rFonts w:hint="eastAsia"/>
          <w:szCs w:val="21"/>
        </w:rPr>
        <w:t>在</w:t>
      </w:r>
      <w:r w:rsidR="001B143E">
        <w:rPr>
          <w:szCs w:val="21"/>
        </w:rPr>
        <w:t>正交</w:t>
      </w:r>
      <w:r w:rsidR="001B143E">
        <w:rPr>
          <w:rFonts w:hint="eastAsia"/>
          <w:szCs w:val="21"/>
        </w:rPr>
        <w:t>变换</w:t>
      </w:r>
      <w:r w:rsidR="001B143E">
        <w:rPr>
          <w:szCs w:val="21"/>
        </w:rPr>
        <w:t>为</w:t>
      </w:r>
      <w:r w:rsidR="00F42E9F" w:rsidRPr="00F42E9F">
        <w:rPr>
          <w:position w:val="-10"/>
        </w:rPr>
        <w:object w:dxaOrig="700" w:dyaOrig="300">
          <v:shape id="_x0000_i1109" type="#_x0000_t75" style="width:35.05pt;height:15.05pt" o:ole="">
            <v:imagedata r:id="rId178" o:title=""/>
          </v:shape>
          <o:OLEObject Type="Embed" ProgID="Equation.DSMT4" ShapeID="_x0000_i1109" DrawAspect="Content" ObjectID="_1700137168" r:id="rId179"/>
        </w:object>
      </w:r>
      <w:r w:rsidR="001B143E">
        <w:rPr>
          <w:rFonts w:hint="eastAsia"/>
          <w:szCs w:val="21"/>
        </w:rPr>
        <w:t>下</w:t>
      </w:r>
      <w:r w:rsidR="001B143E">
        <w:rPr>
          <w:szCs w:val="21"/>
        </w:rPr>
        <w:t>的标准</w:t>
      </w:r>
      <w:r w:rsidR="001B143E">
        <w:rPr>
          <w:rFonts w:hint="eastAsia"/>
          <w:szCs w:val="21"/>
        </w:rPr>
        <w:t>形</w:t>
      </w:r>
      <w:r w:rsidR="001B143E">
        <w:rPr>
          <w:szCs w:val="21"/>
        </w:rPr>
        <w:t>为</w:t>
      </w:r>
      <w:r w:rsidR="00F42E9F" w:rsidRPr="00F42E9F">
        <w:rPr>
          <w:position w:val="-12"/>
        </w:rPr>
        <w:object w:dxaOrig="1359" w:dyaOrig="380">
          <v:shape id="_x0000_i1110" type="#_x0000_t75" style="width:68.25pt;height:18.8pt" o:ole="">
            <v:imagedata r:id="rId180" o:title=""/>
          </v:shape>
          <o:OLEObject Type="Embed" ProgID="Equation.DSMT4" ShapeID="_x0000_i1110" DrawAspect="Content" ObjectID="_1700137169" r:id="rId181"/>
        </w:object>
      </w:r>
      <w:r w:rsidR="001B143E">
        <w:rPr>
          <w:rFonts w:hint="eastAsia"/>
          <w:szCs w:val="21"/>
        </w:rPr>
        <w:t>，</w:t>
      </w:r>
      <w:r w:rsidR="001B143E">
        <w:rPr>
          <w:szCs w:val="21"/>
        </w:rPr>
        <w:t>其中</w:t>
      </w:r>
      <w:r w:rsidR="00F42E9F" w:rsidRPr="00F42E9F">
        <w:rPr>
          <w:position w:val="-14"/>
        </w:rPr>
        <w:object w:dxaOrig="1380" w:dyaOrig="400">
          <v:shape id="_x0000_i1111" type="#_x0000_t75" style="width:68.85pt;height:20.05pt" o:ole="">
            <v:imagedata r:id="rId182" o:title=""/>
          </v:shape>
          <o:OLEObject Type="Embed" ProgID="Equation.DSMT4" ShapeID="_x0000_i1111" DrawAspect="Content" ObjectID="_1700137170" r:id="rId183"/>
        </w:object>
      </w:r>
      <w:r w:rsidR="001B143E">
        <w:rPr>
          <w:rFonts w:hint="eastAsia"/>
          <w:szCs w:val="21"/>
        </w:rPr>
        <w:t>，</w:t>
      </w:r>
      <w:r w:rsidR="001B143E">
        <w:rPr>
          <w:szCs w:val="21"/>
        </w:rPr>
        <w:t>若</w:t>
      </w:r>
      <w:r w:rsidR="00F42E9F" w:rsidRPr="00F42E9F">
        <w:rPr>
          <w:position w:val="-14"/>
        </w:rPr>
        <w:object w:dxaOrig="1520" w:dyaOrig="400">
          <v:shape id="_x0000_i1112" type="#_x0000_t75" style="width:75.75pt;height:20.05pt" o:ole="">
            <v:imagedata r:id="rId184" o:title=""/>
          </v:shape>
          <o:OLEObject Type="Embed" ProgID="Equation.DSMT4" ShapeID="_x0000_i1112" DrawAspect="Content" ObjectID="_1700137171" r:id="rId185"/>
        </w:object>
      </w:r>
      <w:r w:rsidR="001B143E">
        <w:rPr>
          <w:rFonts w:hint="eastAsia"/>
          <w:szCs w:val="21"/>
        </w:rPr>
        <w:t>，</w:t>
      </w:r>
      <w:r w:rsidR="001B143E">
        <w:rPr>
          <w:szCs w:val="21"/>
        </w:rPr>
        <w:t>则</w:t>
      </w:r>
      <w:r w:rsidR="00F42E9F" w:rsidRPr="00F42E9F">
        <w:rPr>
          <w:position w:val="-14"/>
        </w:rPr>
        <w:object w:dxaOrig="1240" w:dyaOrig="400">
          <v:shape id="_x0000_i1113" type="#_x0000_t75" style="width:62pt;height:20.05pt" o:ole="">
            <v:imagedata r:id="rId186" o:title=""/>
          </v:shape>
          <o:OLEObject Type="Embed" ProgID="Equation.DSMT4" ShapeID="_x0000_i1113" DrawAspect="Content" ObjectID="_1700137172" r:id="rId187"/>
        </w:object>
      </w:r>
      <w:r w:rsidR="001B143E">
        <w:rPr>
          <w:rFonts w:hint="eastAsia"/>
        </w:rPr>
        <w:t>在</w:t>
      </w:r>
      <w:r w:rsidR="001B143E">
        <w:t>正交变换</w:t>
      </w:r>
      <w:r w:rsidR="00F42E9F" w:rsidRPr="00F42E9F">
        <w:rPr>
          <w:position w:val="-10"/>
        </w:rPr>
        <w:object w:dxaOrig="700" w:dyaOrig="320">
          <v:shape id="_x0000_i1114" type="#_x0000_t75" style="width:35.05pt;height:16.3pt" o:ole="">
            <v:imagedata r:id="rId188" o:title=""/>
          </v:shape>
          <o:OLEObject Type="Embed" ProgID="Equation.DSMT4" ShapeID="_x0000_i1114" DrawAspect="Content" ObjectID="_1700137173" r:id="rId189"/>
        </w:object>
      </w:r>
      <w:r w:rsidR="001B143E">
        <w:rPr>
          <w:rFonts w:hint="eastAsia"/>
        </w:rPr>
        <w:t>下</w:t>
      </w:r>
      <w:r w:rsidR="001B143E">
        <w:t>的标准形为</w:t>
      </w:r>
      <w:r w:rsidR="001B143E" w:rsidRPr="004E12A6">
        <w:rPr>
          <w:szCs w:val="21"/>
        </w:rPr>
        <w:t xml:space="preserve">(   </w:t>
      </w:r>
      <w:r w:rsidR="001B143E">
        <w:rPr>
          <w:rFonts w:hint="eastAsia"/>
          <w:szCs w:val="21"/>
        </w:rPr>
        <w:t xml:space="preserve"> </w:t>
      </w:r>
      <w:r w:rsidR="001B143E" w:rsidRPr="004E12A6">
        <w:rPr>
          <w:szCs w:val="21"/>
        </w:rPr>
        <w:t>)</w:t>
      </w:r>
    </w:p>
    <w:p w:rsidR="001B143E" w:rsidRPr="004E12A6" w:rsidRDefault="001B143E" w:rsidP="00864EFA">
      <w:pPr>
        <w:ind w:firstLineChars="200" w:firstLine="480"/>
      </w:pPr>
      <w:r w:rsidRPr="004E12A6">
        <w:t xml:space="preserve">(A) </w:t>
      </w:r>
      <w:r w:rsidR="00F42E9F" w:rsidRPr="00F42E9F">
        <w:rPr>
          <w:position w:val="-12"/>
        </w:rPr>
        <w:object w:dxaOrig="1359" w:dyaOrig="380">
          <v:shape id="_x0000_i1115" type="#_x0000_t75" style="width:68.25pt;height:18.8pt" o:ole="">
            <v:imagedata r:id="rId190" o:title=""/>
          </v:shape>
          <o:OLEObject Type="Embed" ProgID="Equation.DSMT4" ShapeID="_x0000_i1115" DrawAspect="Content" ObjectID="_1700137174" r:id="rId191"/>
        </w:object>
      </w:r>
      <w:r>
        <w:rPr>
          <w:rFonts w:hint="eastAsia"/>
        </w:rPr>
        <w:t>．</w:t>
      </w:r>
      <w:r>
        <w:rPr>
          <w:rFonts w:hint="eastAsia"/>
        </w:rPr>
        <w:tab/>
      </w:r>
      <w:r>
        <w:rPr>
          <w:rFonts w:hint="eastAsia"/>
        </w:rPr>
        <w:tab/>
      </w:r>
      <w:r>
        <w:rPr>
          <w:rFonts w:hint="eastAsia"/>
        </w:rPr>
        <w:tab/>
      </w:r>
      <w:r>
        <w:rPr>
          <w:rFonts w:hint="eastAsia"/>
        </w:rPr>
        <w:tab/>
      </w:r>
      <w:r>
        <w:rPr>
          <w:rFonts w:hint="eastAsia"/>
        </w:rPr>
        <w:tab/>
      </w:r>
      <w:r w:rsidRPr="004E12A6">
        <w:t>(B)</w:t>
      </w:r>
      <w:r w:rsidRPr="0022159B">
        <w:t xml:space="preserve"> </w:t>
      </w:r>
      <w:r w:rsidR="00F42E9F" w:rsidRPr="00F42E9F">
        <w:rPr>
          <w:position w:val="-12"/>
        </w:rPr>
        <w:object w:dxaOrig="1359" w:dyaOrig="380">
          <v:shape id="_x0000_i1116" type="#_x0000_t75" style="width:68.25pt;height:18.8pt" o:ole="">
            <v:imagedata r:id="rId192" o:title=""/>
          </v:shape>
          <o:OLEObject Type="Embed" ProgID="Equation.DSMT4" ShapeID="_x0000_i1116" DrawAspect="Content" ObjectID="_1700137175" r:id="rId193"/>
        </w:object>
      </w:r>
      <w:r>
        <w:rPr>
          <w:rFonts w:hint="eastAsia"/>
        </w:rPr>
        <w:t>．</w:t>
      </w:r>
    </w:p>
    <w:p w:rsidR="001B143E" w:rsidRPr="00DD28C5" w:rsidRDefault="001B143E" w:rsidP="00864EFA">
      <w:pPr>
        <w:ind w:firstLineChars="200" w:firstLine="480"/>
        <w:rPr>
          <w:szCs w:val="21"/>
        </w:rPr>
      </w:pPr>
      <w:r w:rsidRPr="004E12A6">
        <w:t>(C)</w:t>
      </w:r>
      <w:r w:rsidRPr="004E12A6">
        <w:rPr>
          <w:szCs w:val="21"/>
        </w:rPr>
        <w:t xml:space="preserve"> </w:t>
      </w:r>
      <w:r w:rsidR="00F42E9F" w:rsidRPr="00F42E9F">
        <w:rPr>
          <w:position w:val="-12"/>
        </w:rPr>
        <w:object w:dxaOrig="1359" w:dyaOrig="380">
          <v:shape id="_x0000_i1117" type="#_x0000_t75" style="width:68.25pt;height:18.8pt" o:ole="">
            <v:imagedata r:id="rId194" o:title=""/>
          </v:shape>
          <o:OLEObject Type="Embed" ProgID="Equation.DSMT4" ShapeID="_x0000_i1117" DrawAspect="Content" ObjectID="_1700137176" r:id="rId195"/>
        </w:object>
      </w:r>
      <w:r>
        <w:rPr>
          <w:rFonts w:hint="eastAsia"/>
        </w:rPr>
        <w:t>．</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r>
      <w:r w:rsidR="00651E30">
        <w:rPr>
          <w:rFonts w:hint="eastAsia"/>
          <w:szCs w:val="21"/>
        </w:rPr>
        <w:tab/>
      </w:r>
      <w:r w:rsidRPr="004E12A6">
        <w:t xml:space="preserve">(D) </w:t>
      </w:r>
      <w:r w:rsidR="00F42E9F" w:rsidRPr="00F42E9F">
        <w:rPr>
          <w:position w:val="-12"/>
        </w:rPr>
        <w:object w:dxaOrig="1359" w:dyaOrig="380">
          <v:shape id="_x0000_i1118" type="#_x0000_t75" style="width:68.25pt;height:18.8pt" o:ole="">
            <v:imagedata r:id="rId196" o:title=""/>
          </v:shape>
          <o:OLEObject Type="Embed" ProgID="Equation.DSMT4" ShapeID="_x0000_i1118" DrawAspect="Content" ObjectID="_1700137177" r:id="rId197"/>
        </w:object>
      </w:r>
      <w:r>
        <w:rPr>
          <w:rFonts w:hint="eastAsia"/>
        </w:rPr>
        <w:t>．</w:t>
      </w:r>
    </w:p>
    <w:p w:rsidR="001B143E" w:rsidRPr="00C34F35" w:rsidRDefault="001B143E" w:rsidP="00864EFA"/>
    <w:p w:rsidR="001B143E" w:rsidRPr="00C34F35" w:rsidRDefault="001B143E" w:rsidP="00864EFA">
      <w:r w:rsidRPr="00C34F35">
        <w:rPr>
          <w:rStyle w:val="af4"/>
          <w:rFonts w:hint="eastAsia"/>
        </w:rPr>
        <w:t>[解]</w:t>
      </w:r>
      <w:r w:rsidRPr="00C34F35">
        <w:rPr>
          <w:rFonts w:hint="eastAsia"/>
        </w:rPr>
        <w:t xml:space="preserve"> </w:t>
      </w:r>
      <w:r>
        <w:rPr>
          <w:rFonts w:hint="eastAsia"/>
        </w:rPr>
        <w:t>应选</w:t>
      </w:r>
      <w:r>
        <w:rPr>
          <w:rFonts w:hint="eastAsia"/>
        </w:rPr>
        <w:t>(A)</w:t>
      </w:r>
      <w:r w:rsidRPr="00C34F35">
        <w:rPr>
          <w:rFonts w:hint="eastAsia"/>
        </w:rPr>
        <w:t>．</w:t>
      </w:r>
      <w:r>
        <w:rPr>
          <w:rFonts w:hint="eastAsia"/>
        </w:rPr>
        <w:t>依题意，有</w:t>
      </w:r>
      <w:r w:rsidR="00F42E9F" w:rsidRPr="00F42E9F">
        <w:rPr>
          <w:position w:val="-12"/>
        </w:rPr>
        <w:object w:dxaOrig="3860" w:dyaOrig="380">
          <v:shape id="_x0000_i1119" type="#_x0000_t75" style="width:192.85pt;height:18.8pt" o:ole="">
            <v:imagedata r:id="rId198" o:title=""/>
          </v:shape>
          <o:OLEObject Type="Embed" ProgID="Equation.DSMT4" ShapeID="_x0000_i1119" DrawAspect="Content" ObjectID="_1700137178" r:id="rId199"/>
        </w:object>
      </w:r>
      <w:r>
        <w:rPr>
          <w:rFonts w:hint="eastAsia"/>
          <w:szCs w:val="21"/>
        </w:rPr>
        <w:t>，且</w:t>
      </w:r>
    </w:p>
    <w:p w:rsidR="001B143E" w:rsidRDefault="00F42E9F" w:rsidP="00864EFA">
      <w:pPr>
        <w:ind w:leftChars="200" w:left="480"/>
        <w:jc w:val="center"/>
        <w:rPr>
          <w:szCs w:val="21"/>
        </w:rPr>
      </w:pPr>
      <w:r w:rsidRPr="00F42E9F">
        <w:rPr>
          <w:position w:val="-50"/>
        </w:rPr>
        <w:object w:dxaOrig="4580" w:dyaOrig="1120">
          <v:shape id="_x0000_i1120" type="#_x0000_t75" style="width:229.15pt;height:55.7pt" o:ole="">
            <v:imagedata r:id="rId200" o:title=""/>
          </v:shape>
          <o:OLEObject Type="Embed" ProgID="Equation.DSMT4" ShapeID="_x0000_i1120" DrawAspect="Content" ObjectID="_1700137179" r:id="rId201"/>
        </w:object>
      </w:r>
    </w:p>
    <w:p w:rsidR="001B143E" w:rsidRDefault="001B143E" w:rsidP="00864EFA">
      <w:pPr>
        <w:ind w:leftChars="200" w:left="480"/>
        <w:rPr>
          <w:szCs w:val="21"/>
        </w:rPr>
      </w:pPr>
      <w:r>
        <w:rPr>
          <w:rFonts w:hint="eastAsia"/>
          <w:szCs w:val="21"/>
        </w:rPr>
        <w:t>由此可得</w:t>
      </w:r>
    </w:p>
    <w:p w:rsidR="001B143E" w:rsidRDefault="00F42E9F" w:rsidP="00864EFA">
      <w:pPr>
        <w:ind w:leftChars="200" w:left="480"/>
        <w:jc w:val="center"/>
        <w:rPr>
          <w:szCs w:val="21"/>
        </w:rPr>
      </w:pPr>
      <w:r w:rsidRPr="00F42E9F">
        <w:rPr>
          <w:position w:val="-50"/>
        </w:rPr>
        <w:object w:dxaOrig="3440" w:dyaOrig="1120">
          <v:shape id="_x0000_i1121" type="#_x0000_t75" style="width:172.15pt;height:55.7pt" o:ole="">
            <v:imagedata r:id="rId202" o:title=""/>
          </v:shape>
          <o:OLEObject Type="Embed" ProgID="Equation.DSMT4" ShapeID="_x0000_i1121" DrawAspect="Content" ObjectID="_1700137180" r:id="rId203"/>
        </w:object>
      </w:r>
    </w:p>
    <w:p w:rsidR="001B143E" w:rsidRPr="009D6E8E" w:rsidRDefault="001B143E" w:rsidP="00864EFA">
      <w:pPr>
        <w:ind w:leftChars="200" w:left="480"/>
        <w:rPr>
          <w:szCs w:val="21"/>
        </w:rPr>
      </w:pPr>
      <w:r>
        <w:rPr>
          <w:rFonts w:hint="eastAsia"/>
          <w:szCs w:val="21"/>
        </w:rPr>
        <w:t>所以</w:t>
      </w:r>
      <w:r w:rsidR="00F42E9F" w:rsidRPr="00F42E9F">
        <w:rPr>
          <w:position w:val="-12"/>
        </w:rPr>
        <w:object w:dxaOrig="3879" w:dyaOrig="380">
          <v:shape id="_x0000_i1122" type="#_x0000_t75" style="width:194.1pt;height:18.8pt" o:ole="">
            <v:imagedata r:id="rId204" o:title=""/>
          </v:shape>
          <o:OLEObject Type="Embed" ProgID="Equation.DSMT4" ShapeID="_x0000_i1122" DrawAspect="Content" ObjectID="_1700137181" r:id="rId205"/>
        </w:object>
      </w:r>
      <w:r>
        <w:rPr>
          <w:rFonts w:hint="eastAsia"/>
          <w:szCs w:val="21"/>
        </w:rPr>
        <w:t>．</w:t>
      </w:r>
    </w:p>
    <w:p w:rsidR="00EF0183" w:rsidRDefault="00EF0183" w:rsidP="00864EFA"/>
    <w:p w:rsidR="00EF0183" w:rsidRDefault="00EF0183" w:rsidP="00864EFA"/>
    <w:p w:rsidR="00EF0183" w:rsidRDefault="00EF0183" w:rsidP="00864EFA">
      <w:pPr>
        <w:pStyle w:val="1"/>
      </w:pPr>
      <w:r>
        <w:rPr>
          <w:rFonts w:hint="eastAsia"/>
        </w:rPr>
        <w:t>二、填空题（9～14小题，每小题4分，共24分）</w:t>
      </w:r>
    </w:p>
    <w:p w:rsidR="00EF0183" w:rsidRDefault="00EF0183" w:rsidP="00864EFA"/>
    <w:p w:rsidR="00EF0183" w:rsidRPr="00160D33" w:rsidRDefault="00EF0183" w:rsidP="00864EFA"/>
    <w:p w:rsidR="00B95A82" w:rsidRDefault="00B95A82" w:rsidP="00864EFA">
      <w:pPr>
        <w:ind w:left="480" w:hangingChars="200" w:hanging="480"/>
        <w:jc w:val="left"/>
        <w:rPr>
          <w:u w:val="single"/>
        </w:rPr>
      </w:pPr>
      <w:r>
        <w:t xml:space="preserve">(9) </w:t>
      </w:r>
      <w:r w:rsidR="00B34888">
        <w:rPr>
          <w:rFonts w:hint="eastAsia"/>
        </w:rPr>
        <w:t>设</w:t>
      </w:r>
      <w:r w:rsidR="00F42E9F" w:rsidRPr="00F42E9F">
        <w:rPr>
          <w:position w:val="-30"/>
        </w:rPr>
        <w:object w:dxaOrig="1400" w:dyaOrig="720">
          <v:shape id="_x0000_i1123" type="#_x0000_t75" style="width:70.1pt;height:36.3pt" o:ole="">
            <v:imagedata r:id="rId206" o:title=""/>
          </v:shape>
          <o:OLEObject Type="Embed" ProgID="Equation.DSMT4" ShapeID="_x0000_i1123" DrawAspect="Content" ObjectID="_1700137182" r:id="rId207"/>
        </w:object>
      </w:r>
      <w:r>
        <w:t>则</w:t>
      </w:r>
      <w:r w:rsidR="00F42E9F" w:rsidRPr="00F42E9F">
        <w:rPr>
          <w:position w:val="-24"/>
        </w:rPr>
        <w:object w:dxaOrig="980" w:dyaOrig="660">
          <v:shape id="_x0000_i1124" type="#_x0000_t75" style="width:48.85pt;height:33.2pt" o:ole="">
            <v:imagedata r:id="rId208" o:title=""/>
          </v:shape>
          <o:OLEObject Type="Embed" ProgID="Equation.DSMT4" ShapeID="_x0000_i1124" DrawAspect="Content" ObjectID="_1700137183" r:id="rId209"/>
        </w:object>
      </w:r>
      <w:r w:rsidR="009A2054">
        <w:rPr>
          <w:u w:val="single"/>
        </w:rPr>
        <w:t xml:space="preserve">        </w:t>
      </w:r>
      <w:r w:rsidR="009A2054" w:rsidRPr="009A2054">
        <w:rPr>
          <w:rFonts w:hint="eastAsia"/>
        </w:rPr>
        <w:t>．</w:t>
      </w:r>
    </w:p>
    <w:p w:rsidR="003D233B" w:rsidRPr="00C34F35" w:rsidRDefault="003D233B" w:rsidP="00864EFA"/>
    <w:p w:rsidR="00B95A82" w:rsidRDefault="003D233B" w:rsidP="00864EFA">
      <w:pPr>
        <w:adjustRightInd w:val="0"/>
        <w:snapToGrid w:val="0"/>
        <w:ind w:left="480" w:hangingChars="200" w:hanging="480"/>
        <w:jc w:val="left"/>
        <w:rPr>
          <w:szCs w:val="21"/>
        </w:rPr>
      </w:pPr>
      <w:r w:rsidRPr="00C34F35">
        <w:rPr>
          <w:rStyle w:val="af4"/>
          <w:rFonts w:hint="eastAsia"/>
        </w:rPr>
        <w:t>[解]</w:t>
      </w:r>
      <w:r w:rsidRPr="00C34F35">
        <w:rPr>
          <w:rFonts w:hint="eastAsia"/>
        </w:rPr>
        <w:t xml:space="preserve"> </w:t>
      </w:r>
      <w:r>
        <w:rPr>
          <w:rFonts w:hint="eastAsia"/>
        </w:rPr>
        <w:t>应填</w:t>
      </w:r>
      <w:r w:rsidR="00F42E9F" w:rsidRPr="00F42E9F">
        <w:rPr>
          <w:position w:val="-6"/>
        </w:rPr>
        <w:object w:dxaOrig="340" w:dyaOrig="279">
          <v:shape id="_x0000_i1125" type="#_x0000_t75" style="width:16.9pt;height:13.75pt" o:ole="">
            <v:imagedata r:id="rId210" o:title=""/>
          </v:shape>
          <o:OLEObject Type="Embed" ProgID="Equation.DSMT4" ShapeID="_x0000_i1125" DrawAspect="Content" ObjectID="_1700137184" r:id="rId211"/>
        </w:object>
      </w:r>
      <w:r>
        <w:rPr>
          <w:rFonts w:hint="eastAsia"/>
          <w:szCs w:val="21"/>
        </w:rPr>
        <w:t>．</w:t>
      </w:r>
      <w:r w:rsidR="00B34888">
        <w:rPr>
          <w:rFonts w:hint="eastAsia"/>
          <w:szCs w:val="21"/>
        </w:rPr>
        <w:t>由参数方程的求导公式得</w:t>
      </w:r>
    </w:p>
    <w:p w:rsidR="00B95A82" w:rsidRDefault="00587153" w:rsidP="00864EFA">
      <w:pPr>
        <w:adjustRightInd w:val="0"/>
        <w:snapToGrid w:val="0"/>
        <w:ind w:leftChars="200" w:left="960" w:hangingChars="200" w:hanging="480"/>
        <w:jc w:val="center"/>
        <w:rPr>
          <w:szCs w:val="21"/>
        </w:rPr>
      </w:pPr>
      <w:r w:rsidRPr="00F42E9F">
        <w:rPr>
          <w:position w:val="-116"/>
        </w:rPr>
        <w:object w:dxaOrig="6300" w:dyaOrig="2439">
          <v:shape id="_x0000_i1126" type="#_x0000_t75" style="width:314.9pt;height:122.1pt" o:ole="">
            <v:imagedata r:id="rId212" o:title=""/>
          </v:shape>
          <o:OLEObject Type="Embed" ProgID="Equation.DSMT4" ShapeID="_x0000_i1126" DrawAspect="Content" ObjectID="_1700137185" r:id="rId213"/>
        </w:object>
      </w:r>
    </w:p>
    <w:p w:rsidR="00B95A82" w:rsidRDefault="00B34888" w:rsidP="00864EFA">
      <w:pPr>
        <w:adjustRightInd w:val="0"/>
        <w:snapToGrid w:val="0"/>
        <w:ind w:leftChars="200" w:left="480"/>
        <w:jc w:val="left"/>
        <w:rPr>
          <w:szCs w:val="21"/>
        </w:rPr>
      </w:pPr>
      <w:r>
        <w:rPr>
          <w:rFonts w:hint="eastAsia"/>
          <w:szCs w:val="21"/>
        </w:rPr>
        <w:t>因此</w:t>
      </w:r>
      <w:r w:rsidR="00F42E9F" w:rsidRPr="00F42E9F">
        <w:rPr>
          <w:position w:val="-32"/>
        </w:rPr>
        <w:object w:dxaOrig="1240" w:dyaOrig="760">
          <v:shape id="_x0000_i1127" type="#_x0000_t75" style="width:62pt;height:38.2pt" o:ole="">
            <v:imagedata r:id="rId214" o:title=""/>
          </v:shape>
          <o:OLEObject Type="Embed" ProgID="Equation.DSMT4" ShapeID="_x0000_i1127" DrawAspect="Content" ObjectID="_1700137186" r:id="rId215"/>
        </w:object>
      </w:r>
      <w:r>
        <w:rPr>
          <w:rFonts w:hint="eastAsia"/>
          <w:szCs w:val="21"/>
        </w:rPr>
        <w:t>．</w:t>
      </w:r>
      <w:r w:rsidR="00B95A82">
        <w:rPr>
          <w:szCs w:val="21"/>
        </w:rPr>
        <w:t>.</w:t>
      </w:r>
    </w:p>
    <w:p w:rsidR="00A51535" w:rsidRDefault="00A51535" w:rsidP="00864EFA"/>
    <w:p w:rsidR="00A51535" w:rsidRDefault="00A51535" w:rsidP="00864EFA"/>
    <w:p w:rsidR="00B95A82" w:rsidRDefault="00B95A82" w:rsidP="00864EFA">
      <w:pPr>
        <w:ind w:left="480" w:hangingChars="200" w:hanging="480"/>
        <w:jc w:val="left"/>
      </w:pPr>
      <w:r>
        <w:t>(10)</w:t>
      </w:r>
      <w:r w:rsidR="00A51535">
        <w:rPr>
          <w:rFonts w:hint="eastAsia"/>
        </w:rPr>
        <w:t xml:space="preserve"> </w:t>
      </w:r>
      <w:r>
        <w:t>函数</w:t>
      </w:r>
      <w:r w:rsidR="00F42E9F" w:rsidRPr="00F42E9F">
        <w:rPr>
          <w:position w:val="-10"/>
        </w:rPr>
        <w:object w:dxaOrig="1300" w:dyaOrig="360">
          <v:shape id="_x0000_i1128" type="#_x0000_t75" style="width:65.1pt;height:18.15pt" o:ole="">
            <v:imagedata r:id="rId216" o:title=""/>
          </v:shape>
          <o:OLEObject Type="Embed" ProgID="Equation.DSMT4" ShapeID="_x0000_i1128" DrawAspect="Content" ObjectID="_1700137187" r:id="rId217"/>
        </w:object>
      </w:r>
      <w:r>
        <w:t>在</w:t>
      </w:r>
      <w:r w:rsidR="00F42E9F" w:rsidRPr="00F42E9F">
        <w:rPr>
          <w:position w:val="-6"/>
        </w:rPr>
        <w:object w:dxaOrig="560" w:dyaOrig="279">
          <v:shape id="_x0000_i1129" type="#_x0000_t75" style="width:28.15pt;height:13.75pt" o:ole="">
            <v:imagedata r:id="rId218" o:title=""/>
          </v:shape>
          <o:OLEObject Type="Embed" ProgID="Equation.DSMT4" ShapeID="_x0000_i1129" DrawAspect="Content" ObjectID="_1700137188" r:id="rId219"/>
        </w:object>
      </w:r>
      <w:r>
        <w:t>处的</w:t>
      </w:r>
      <w:r w:rsidR="00F42E9F" w:rsidRPr="00025957">
        <w:rPr>
          <w:position w:val="-4"/>
        </w:rPr>
        <w:object w:dxaOrig="200" w:dyaOrig="200">
          <v:shape id="_x0000_i1130" type="#_x0000_t75" style="width:10pt;height:10pt" o:ole="">
            <v:imagedata r:id="rId220" o:title=""/>
          </v:shape>
          <o:OLEObject Type="Embed" ProgID="Equation.DSMT4" ShapeID="_x0000_i1130" DrawAspect="Content" ObjectID="_1700137189" r:id="rId221"/>
        </w:object>
      </w:r>
      <w:r>
        <w:t>阶导数</w:t>
      </w:r>
      <w:r w:rsidR="00F42E9F" w:rsidRPr="00F42E9F">
        <w:rPr>
          <w:position w:val="-10"/>
        </w:rPr>
        <w:object w:dxaOrig="920" w:dyaOrig="360">
          <v:shape id="_x0000_i1131" type="#_x0000_t75" style="width:45.7pt;height:18.15pt" o:ole="">
            <v:imagedata r:id="rId222" o:title=""/>
          </v:shape>
          <o:OLEObject Type="Embed" ProgID="Equation.DSMT4" ShapeID="_x0000_i1131" DrawAspect="Content" ObjectID="_1700137190" r:id="rId223"/>
        </w:object>
      </w:r>
      <w:r w:rsidR="009A2054">
        <w:rPr>
          <w:u w:val="single"/>
        </w:rPr>
        <w:t xml:space="preserve">        </w:t>
      </w:r>
      <w:r w:rsidR="009A2054" w:rsidRPr="009A2054">
        <w:rPr>
          <w:rFonts w:hint="eastAsia"/>
        </w:rPr>
        <w:t>．</w:t>
      </w:r>
    </w:p>
    <w:p w:rsidR="003D233B" w:rsidRPr="00C34F35" w:rsidRDefault="003D233B" w:rsidP="00864EFA"/>
    <w:p w:rsidR="00B95A82" w:rsidRPr="003D233B" w:rsidRDefault="003D233B" w:rsidP="00864EFA">
      <w:pPr>
        <w:ind w:left="480" w:hangingChars="200" w:hanging="480"/>
        <w:jc w:val="left"/>
        <w:rPr>
          <w:position w:val="-10"/>
        </w:rPr>
      </w:pPr>
      <w:r w:rsidRPr="00C34F35">
        <w:rPr>
          <w:rStyle w:val="af4"/>
          <w:rFonts w:hint="eastAsia"/>
        </w:rPr>
        <w:t>[解]</w:t>
      </w:r>
      <w:r w:rsidRPr="00C34F35">
        <w:rPr>
          <w:rFonts w:hint="eastAsia"/>
        </w:rPr>
        <w:t xml:space="preserve"> </w:t>
      </w:r>
      <w:r>
        <w:rPr>
          <w:rFonts w:hint="eastAsia"/>
        </w:rPr>
        <w:t>应填</w:t>
      </w:r>
      <w:r w:rsidR="00F42E9F" w:rsidRPr="00F42E9F">
        <w:rPr>
          <w:position w:val="-14"/>
        </w:rPr>
        <w:object w:dxaOrig="1600" w:dyaOrig="440">
          <v:shape id="_x0000_i1132" type="#_x0000_t75" style="width:80.15pt;height:21.9pt" o:ole="">
            <v:imagedata r:id="rId224" o:title=""/>
          </v:shape>
          <o:OLEObject Type="Embed" ProgID="Equation.DSMT4" ShapeID="_x0000_i1132" DrawAspect="Content" ObjectID="_1700137191" r:id="rId225"/>
        </w:object>
      </w:r>
      <w:r>
        <w:rPr>
          <w:rFonts w:hint="eastAsia"/>
        </w:rPr>
        <w:t>．</w:t>
      </w:r>
      <w:r w:rsidR="00B34888">
        <w:rPr>
          <w:rFonts w:hint="eastAsia"/>
        </w:rPr>
        <w:t>由</w:t>
      </w:r>
      <w:r w:rsidR="00B34888">
        <w:t>莱布尼茨公式得</w:t>
      </w:r>
    </w:p>
    <w:p w:rsidR="00B95A82" w:rsidRDefault="008F2B0E" w:rsidP="00864EFA">
      <w:pPr>
        <w:ind w:leftChars="200" w:left="960" w:hangingChars="200" w:hanging="480"/>
        <w:jc w:val="center"/>
      </w:pPr>
      <w:r w:rsidRPr="00F42E9F">
        <w:rPr>
          <w:position w:val="-14"/>
        </w:rPr>
        <w:object w:dxaOrig="6039" w:dyaOrig="440">
          <v:shape id="_x0000_i1133" type="#_x0000_t75" style="width:301.75pt;height:21.9pt" o:ole="">
            <v:imagedata r:id="rId226" o:title=""/>
          </v:shape>
          <o:OLEObject Type="Embed" ProgID="Equation.DSMT4" ShapeID="_x0000_i1133" DrawAspect="Content" ObjectID="_1700137192" r:id="rId227"/>
        </w:object>
      </w:r>
    </w:p>
    <w:p w:rsidR="00B34888" w:rsidRDefault="00B34888" w:rsidP="00864EFA">
      <w:pPr>
        <w:ind w:leftChars="200" w:left="960" w:hangingChars="200" w:hanging="480"/>
        <w:jc w:val="left"/>
      </w:pPr>
      <w:r>
        <w:rPr>
          <w:rFonts w:hint="eastAsia"/>
        </w:rPr>
        <w:t>因此</w:t>
      </w:r>
      <w:r>
        <w:t>在</w:t>
      </w:r>
      <w:r w:rsidR="00F42E9F" w:rsidRPr="00F42E9F">
        <w:rPr>
          <w:position w:val="-6"/>
        </w:rPr>
        <w:object w:dxaOrig="560" w:dyaOrig="279">
          <v:shape id="_x0000_i1134" type="#_x0000_t75" style="width:28.15pt;height:13.75pt" o:ole="">
            <v:imagedata r:id="rId228" o:title=""/>
          </v:shape>
          <o:OLEObject Type="Embed" ProgID="Equation.DSMT4" ShapeID="_x0000_i1134" DrawAspect="Content" ObjectID="_1700137193" r:id="rId229"/>
        </w:object>
      </w:r>
      <w:r>
        <w:t>处的</w:t>
      </w:r>
      <w:r w:rsidR="00F42E9F" w:rsidRPr="00025957">
        <w:rPr>
          <w:position w:val="-4"/>
        </w:rPr>
        <w:object w:dxaOrig="200" w:dyaOrig="200">
          <v:shape id="_x0000_i1135" type="#_x0000_t75" style="width:10pt;height:10pt" o:ole="">
            <v:imagedata r:id="rId230" o:title=""/>
          </v:shape>
          <o:OLEObject Type="Embed" ProgID="Equation.DSMT4" ShapeID="_x0000_i1135" DrawAspect="Content" ObjectID="_1700137194" r:id="rId231"/>
        </w:object>
      </w:r>
      <w:r>
        <w:t>阶导数</w:t>
      </w:r>
      <w:r>
        <w:rPr>
          <w:rFonts w:hint="eastAsia"/>
        </w:rPr>
        <w:t>为</w:t>
      </w:r>
    </w:p>
    <w:p w:rsidR="00A51535" w:rsidRDefault="00F42E9F" w:rsidP="00864EFA">
      <w:pPr>
        <w:ind w:leftChars="200" w:left="960" w:hangingChars="200" w:hanging="480"/>
        <w:jc w:val="center"/>
      </w:pPr>
      <w:r w:rsidRPr="00F42E9F">
        <w:rPr>
          <w:position w:val="-24"/>
        </w:rPr>
        <w:object w:dxaOrig="4500" w:dyaOrig="620">
          <v:shape id="_x0000_i1136" type="#_x0000_t75" style="width:224.75pt;height:31.3pt" o:ole="">
            <v:imagedata r:id="rId232" o:title=""/>
          </v:shape>
          <o:OLEObject Type="Embed" ProgID="Equation.DSMT4" ShapeID="_x0000_i1136" DrawAspect="Content" ObjectID="_1700137195" r:id="rId233"/>
        </w:object>
      </w:r>
    </w:p>
    <w:p w:rsidR="00A51535" w:rsidRDefault="00A51535" w:rsidP="00864EFA"/>
    <w:p w:rsidR="00B34888" w:rsidRDefault="00B34888" w:rsidP="00864EFA"/>
    <w:p w:rsidR="00B95A82" w:rsidRDefault="00B95A82" w:rsidP="00864EFA">
      <w:pPr>
        <w:ind w:left="480" w:hangingChars="200" w:hanging="480"/>
        <w:jc w:val="left"/>
        <w:rPr>
          <w:u w:val="single"/>
        </w:rPr>
      </w:pPr>
      <w:r>
        <w:t xml:space="preserve">(11) </w:t>
      </w:r>
      <w:r>
        <w:t>设</w:t>
      </w:r>
      <w:r w:rsidR="00F42E9F" w:rsidRPr="00F42E9F">
        <w:rPr>
          <w:position w:val="-14"/>
        </w:rPr>
        <w:object w:dxaOrig="580" w:dyaOrig="400">
          <v:shape id="_x0000_i1137" type="#_x0000_t75" style="width:28.8pt;height:20.05pt" o:ole="">
            <v:imagedata r:id="rId234" o:title=""/>
          </v:shape>
          <o:OLEObject Type="Embed" ProgID="Equation.DSMT4" ShapeID="_x0000_i1137" DrawAspect="Content" ObjectID="_1700137196" r:id="rId235"/>
        </w:object>
      </w:r>
      <w:r>
        <w:t>连续，</w:t>
      </w:r>
      <w:r w:rsidR="00F42E9F" w:rsidRPr="00F42E9F">
        <w:rPr>
          <w:position w:val="-18"/>
        </w:rPr>
        <w:object w:dxaOrig="1920" w:dyaOrig="560">
          <v:shape id="_x0000_i1138" type="#_x0000_t75" style="width:95.8pt;height:28.15pt" o:ole="">
            <v:imagedata r:id="rId236" o:title=""/>
          </v:shape>
          <o:OLEObject Type="Embed" ProgID="Equation.DSMT4" ShapeID="_x0000_i1138" DrawAspect="Content" ObjectID="_1700137197" r:id="rId237"/>
        </w:object>
      </w:r>
      <w:r>
        <w:t>，若</w:t>
      </w:r>
      <w:r w:rsidR="00F42E9F" w:rsidRPr="00F42E9F">
        <w:rPr>
          <w:position w:val="-14"/>
        </w:rPr>
        <w:object w:dxaOrig="880" w:dyaOrig="400">
          <v:shape id="_x0000_i1139" type="#_x0000_t75" style="width:43.85pt;height:20.05pt" o:ole="">
            <v:imagedata r:id="rId238" o:title=""/>
          </v:shape>
          <o:OLEObject Type="Embed" ProgID="Equation.DSMT4" ShapeID="_x0000_i1139" DrawAspect="Content" ObjectID="_1700137198" r:id="rId239"/>
        </w:object>
      </w:r>
      <w:r w:rsidR="00B34888">
        <w:rPr>
          <w:rFonts w:hint="eastAsia"/>
        </w:rPr>
        <w:t>，</w:t>
      </w:r>
      <w:r w:rsidR="00F42E9F" w:rsidRPr="00F42E9F">
        <w:rPr>
          <w:position w:val="-14"/>
        </w:rPr>
        <w:object w:dxaOrig="940" w:dyaOrig="400">
          <v:shape id="_x0000_i1140" type="#_x0000_t75" style="width:46.95pt;height:20.05pt" o:ole="">
            <v:imagedata r:id="rId240" o:title=""/>
          </v:shape>
          <o:OLEObject Type="Embed" ProgID="Equation.DSMT4" ShapeID="_x0000_i1140" DrawAspect="Content" ObjectID="_1700137199" r:id="rId241"/>
        </w:object>
      </w:r>
      <w:r>
        <w:t>，则</w:t>
      </w:r>
      <w:r w:rsidR="00F42E9F" w:rsidRPr="00F42E9F">
        <w:rPr>
          <w:position w:val="-14"/>
        </w:rPr>
        <w:object w:dxaOrig="740" w:dyaOrig="400">
          <v:shape id="_x0000_i1141" type="#_x0000_t75" style="width:36.95pt;height:20.05pt" o:ole="">
            <v:imagedata r:id="rId242" o:title=""/>
          </v:shape>
          <o:OLEObject Type="Embed" ProgID="Equation.DSMT4" ShapeID="_x0000_i1141" DrawAspect="Content" ObjectID="_1700137200" r:id="rId243"/>
        </w:object>
      </w:r>
      <w:r w:rsidR="009A2054">
        <w:rPr>
          <w:u w:val="single"/>
        </w:rPr>
        <w:t xml:space="preserve">        </w:t>
      </w:r>
      <w:r w:rsidR="009A2054" w:rsidRPr="009A2054">
        <w:rPr>
          <w:rFonts w:hint="eastAsia"/>
        </w:rPr>
        <w:t>．</w:t>
      </w:r>
    </w:p>
    <w:p w:rsidR="003D233B" w:rsidRPr="00C34F35" w:rsidRDefault="003D233B" w:rsidP="00864EFA"/>
    <w:p w:rsidR="00A411EA" w:rsidRDefault="003D233B" w:rsidP="00864EFA">
      <w:pPr>
        <w:ind w:left="480" w:hangingChars="200" w:hanging="480"/>
        <w:jc w:val="left"/>
        <w:rPr>
          <w:szCs w:val="21"/>
        </w:rPr>
      </w:pPr>
      <w:r w:rsidRPr="00C34F35">
        <w:rPr>
          <w:rStyle w:val="af4"/>
          <w:rFonts w:hint="eastAsia"/>
        </w:rPr>
        <w:t>[解]</w:t>
      </w:r>
      <w:r w:rsidRPr="00C34F35">
        <w:rPr>
          <w:rFonts w:hint="eastAsia"/>
        </w:rPr>
        <w:t xml:space="preserve"> </w:t>
      </w:r>
      <w:r>
        <w:rPr>
          <w:rFonts w:hint="eastAsia"/>
        </w:rPr>
        <w:t>应填</w:t>
      </w:r>
      <w:r w:rsidR="00F42E9F" w:rsidRPr="00025957">
        <w:rPr>
          <w:position w:val="-4"/>
        </w:rPr>
        <w:object w:dxaOrig="180" w:dyaOrig="260">
          <v:shape id="_x0000_i1142" type="#_x0000_t75" style="width:8.75pt;height:13.15pt" o:ole="">
            <v:imagedata r:id="rId244" o:title=""/>
          </v:shape>
          <o:OLEObject Type="Embed" ProgID="Equation.DSMT4" ShapeID="_x0000_i1142" DrawAspect="Content" ObjectID="_1700137201" r:id="rId245"/>
        </w:object>
      </w:r>
      <w:r>
        <w:rPr>
          <w:rFonts w:hint="eastAsia"/>
        </w:rPr>
        <w:t>．</w:t>
      </w:r>
      <w:r w:rsidR="00A411EA">
        <w:rPr>
          <w:rFonts w:hint="eastAsia"/>
          <w:szCs w:val="21"/>
        </w:rPr>
        <w:t>对</w:t>
      </w:r>
      <w:r w:rsidR="00F42E9F" w:rsidRPr="00F42E9F">
        <w:rPr>
          <w:position w:val="-18"/>
        </w:rPr>
        <w:object w:dxaOrig="1840" w:dyaOrig="560">
          <v:shape id="_x0000_i1143" type="#_x0000_t75" style="width:92.05pt;height:28.15pt" o:ole="">
            <v:imagedata r:id="rId246" o:title=""/>
          </v:shape>
          <o:OLEObject Type="Embed" ProgID="Equation.DSMT4" ShapeID="_x0000_i1143" DrawAspect="Content" ObjectID="_1700137202" r:id="rId247"/>
        </w:object>
      </w:r>
      <w:r w:rsidR="00B95A82">
        <w:rPr>
          <w:szCs w:val="21"/>
        </w:rPr>
        <w:t>求导得</w:t>
      </w:r>
      <w:r w:rsidR="00F42E9F" w:rsidRPr="00F42E9F">
        <w:rPr>
          <w:position w:val="-18"/>
        </w:rPr>
        <w:object w:dxaOrig="2860" w:dyaOrig="560">
          <v:shape id="_x0000_i1144" type="#_x0000_t75" style="width:142.75pt;height:28.15pt" o:ole="">
            <v:imagedata r:id="rId248" o:title=""/>
          </v:shape>
          <o:OLEObject Type="Embed" ProgID="Equation.DSMT4" ShapeID="_x0000_i1144" DrawAspect="Content" ObjectID="_1700137203" r:id="rId249"/>
        </w:object>
      </w:r>
      <w:r w:rsidR="00B95A82">
        <w:rPr>
          <w:szCs w:val="21"/>
        </w:rPr>
        <w:t>，故有</w:t>
      </w:r>
    </w:p>
    <w:p w:rsidR="00B95A82" w:rsidRPr="003D233B" w:rsidRDefault="00F42E9F" w:rsidP="00864EFA">
      <w:pPr>
        <w:ind w:leftChars="200" w:left="960" w:hangingChars="200" w:hanging="480"/>
        <w:jc w:val="center"/>
        <w:rPr>
          <w:position w:val="-10"/>
        </w:rPr>
      </w:pPr>
      <w:r w:rsidRPr="00F42E9F">
        <w:rPr>
          <w:position w:val="-18"/>
        </w:rPr>
        <w:object w:dxaOrig="4180" w:dyaOrig="520">
          <v:shape id="_x0000_i1145" type="#_x0000_t75" style="width:209.1pt;height:26.3pt" o:ole="">
            <v:imagedata r:id="rId250" o:title=""/>
          </v:shape>
          <o:OLEObject Type="Embed" ProgID="Equation.DSMT4" ShapeID="_x0000_i1145" DrawAspect="Content" ObjectID="_1700137204" r:id="rId251"/>
        </w:object>
      </w:r>
    </w:p>
    <w:p w:rsidR="00B95A82" w:rsidRDefault="00A411EA" w:rsidP="00864EFA">
      <w:pPr>
        <w:adjustRightInd w:val="0"/>
        <w:snapToGrid w:val="0"/>
        <w:ind w:leftChars="200" w:left="960" w:hangingChars="200" w:hanging="480"/>
        <w:jc w:val="left"/>
        <w:rPr>
          <w:szCs w:val="21"/>
        </w:rPr>
      </w:pPr>
      <w:r>
        <w:rPr>
          <w:rFonts w:hint="eastAsia"/>
        </w:rPr>
        <w:t>从而</w:t>
      </w:r>
      <w:r w:rsidR="00F42E9F" w:rsidRPr="00F42E9F">
        <w:rPr>
          <w:position w:val="-10"/>
        </w:rPr>
        <w:object w:dxaOrig="859" w:dyaOrig="320">
          <v:shape id="_x0000_i1146" type="#_x0000_t75" style="width:43.2pt;height:16.3pt" o:ole="">
            <v:imagedata r:id="rId252" o:title=""/>
          </v:shape>
          <o:OLEObject Type="Embed" ProgID="Equation.DSMT4" ShapeID="_x0000_i1146" DrawAspect="Content" ObjectID="_1700137205" r:id="rId253"/>
        </w:object>
      </w:r>
      <w:r>
        <w:rPr>
          <w:rFonts w:hint="eastAsia"/>
          <w:szCs w:val="21"/>
        </w:rPr>
        <w:t>．</w:t>
      </w:r>
    </w:p>
    <w:p w:rsidR="00A51535" w:rsidRDefault="00A51535" w:rsidP="00864EFA"/>
    <w:p w:rsidR="00A51535" w:rsidRDefault="00A51535" w:rsidP="00864EFA"/>
    <w:p w:rsidR="00B95A82" w:rsidRDefault="00B95A82" w:rsidP="00864EFA">
      <w:pPr>
        <w:ind w:left="480" w:hangingChars="200" w:hanging="480"/>
        <w:jc w:val="left"/>
      </w:pPr>
      <w:r>
        <w:t>(12)</w:t>
      </w:r>
      <w:r w:rsidR="00A51535">
        <w:rPr>
          <w:rFonts w:hint="eastAsia"/>
        </w:rPr>
        <w:t xml:space="preserve"> </w:t>
      </w:r>
      <w:r>
        <w:t>设函数</w:t>
      </w:r>
      <w:r w:rsidR="00F42E9F" w:rsidRPr="00F42E9F">
        <w:rPr>
          <w:position w:val="-10"/>
        </w:rPr>
        <w:object w:dxaOrig="940" w:dyaOrig="320">
          <v:shape id="_x0000_i1147" type="#_x0000_t75" style="width:46.95pt;height:16.3pt" o:ole="">
            <v:imagedata r:id="rId254" o:title=""/>
          </v:shape>
          <o:OLEObject Type="Embed" ProgID="Equation.DSMT4" ShapeID="_x0000_i1147" DrawAspect="Content" ObjectID="_1700137206" r:id="rId255"/>
        </w:object>
      </w:r>
      <w:r>
        <w:t>是微分方程</w:t>
      </w:r>
      <w:r w:rsidR="00F42E9F" w:rsidRPr="00F42E9F">
        <w:rPr>
          <w:position w:val="-10"/>
        </w:rPr>
        <w:object w:dxaOrig="1560" w:dyaOrig="320">
          <v:shape id="_x0000_i1148" type="#_x0000_t75" style="width:78.25pt;height:16.3pt" o:ole="">
            <v:imagedata r:id="rId256" o:title=""/>
          </v:shape>
          <o:OLEObject Type="Embed" ProgID="Equation.DSMT4" ShapeID="_x0000_i1148" DrawAspect="Content" ObjectID="_1700137207" r:id="rId257"/>
        </w:object>
      </w:r>
      <w:r>
        <w:t>的解，且在</w:t>
      </w:r>
      <w:r w:rsidR="00F42E9F" w:rsidRPr="00F42E9F">
        <w:rPr>
          <w:position w:val="-6"/>
        </w:rPr>
        <w:object w:dxaOrig="560" w:dyaOrig="279">
          <v:shape id="_x0000_i1149" type="#_x0000_t75" style="width:28.15pt;height:13.75pt" o:ole="">
            <v:imagedata r:id="rId258" o:title=""/>
          </v:shape>
          <o:OLEObject Type="Embed" ProgID="Equation.DSMT4" ShapeID="_x0000_i1149" DrawAspect="Content" ObjectID="_1700137208" r:id="rId259"/>
        </w:object>
      </w:r>
      <w:r>
        <w:t>处</w:t>
      </w:r>
      <w:r w:rsidR="00F42E9F" w:rsidRPr="00F42E9F">
        <w:rPr>
          <w:position w:val="-10"/>
        </w:rPr>
        <w:object w:dxaOrig="540" w:dyaOrig="320">
          <v:shape id="_x0000_i1150" type="#_x0000_t75" style="width:26.9pt;height:16.3pt" o:ole="">
            <v:imagedata r:id="rId260" o:title=""/>
          </v:shape>
          <o:OLEObject Type="Embed" ProgID="Equation.DSMT4" ShapeID="_x0000_i1150" DrawAspect="Content" ObjectID="_1700137209" r:id="rId261"/>
        </w:object>
      </w:r>
      <w:r>
        <w:t>取得极值</w:t>
      </w:r>
      <w:r w:rsidR="00F42E9F" w:rsidRPr="00F42E9F">
        <w:rPr>
          <w:position w:val="-6"/>
        </w:rPr>
        <w:object w:dxaOrig="180" w:dyaOrig="279">
          <v:shape id="_x0000_i1151" type="#_x0000_t75" style="width:8.75pt;height:13.75pt" o:ole="">
            <v:imagedata r:id="rId262" o:title=""/>
          </v:shape>
          <o:OLEObject Type="Embed" ProgID="Equation.DSMT4" ShapeID="_x0000_i1151" DrawAspect="Content" ObjectID="_1700137210" r:id="rId263"/>
        </w:object>
      </w:r>
      <w:r>
        <w:t>，则</w:t>
      </w:r>
      <w:r w:rsidR="00F42E9F" w:rsidRPr="00F42E9F">
        <w:rPr>
          <w:position w:val="-10"/>
        </w:rPr>
        <w:object w:dxaOrig="540" w:dyaOrig="320">
          <v:shape id="_x0000_i1152" type="#_x0000_t75" style="width:26.9pt;height:16.3pt" o:ole="">
            <v:imagedata r:id="rId264" o:title=""/>
          </v:shape>
          <o:OLEObject Type="Embed" ProgID="Equation.DSMT4" ShapeID="_x0000_i1152" DrawAspect="Content" ObjectID="_1700137211" r:id="rId265"/>
        </w:object>
      </w:r>
      <w:r>
        <w:t>=</w:t>
      </w:r>
      <w:r w:rsidR="009A2054">
        <w:rPr>
          <w:u w:val="single"/>
        </w:rPr>
        <w:t xml:space="preserve">        </w:t>
      </w:r>
      <w:r w:rsidR="009A2054" w:rsidRPr="009A2054">
        <w:rPr>
          <w:rFonts w:hint="eastAsia"/>
        </w:rPr>
        <w:t>．</w:t>
      </w:r>
    </w:p>
    <w:p w:rsidR="003D233B" w:rsidRPr="00C34F35" w:rsidRDefault="003D233B" w:rsidP="00864EFA"/>
    <w:p w:rsidR="00B95A82" w:rsidRPr="00A411EA" w:rsidRDefault="003D233B" w:rsidP="00864EFA">
      <w:pPr>
        <w:ind w:left="480" w:hangingChars="200" w:hanging="480"/>
        <w:jc w:val="left"/>
        <w:rPr>
          <w:position w:val="-10"/>
        </w:rPr>
      </w:pPr>
      <w:r w:rsidRPr="00C34F35">
        <w:rPr>
          <w:rStyle w:val="af4"/>
          <w:rFonts w:hint="eastAsia"/>
        </w:rPr>
        <w:t>[解]</w:t>
      </w:r>
      <w:r w:rsidRPr="00C34F35">
        <w:rPr>
          <w:rFonts w:hint="eastAsia"/>
        </w:rPr>
        <w:t xml:space="preserve"> </w:t>
      </w:r>
      <w:r>
        <w:rPr>
          <w:rFonts w:hint="eastAsia"/>
        </w:rPr>
        <w:t>应填</w:t>
      </w:r>
      <w:r w:rsidR="00F42E9F" w:rsidRPr="00F42E9F">
        <w:rPr>
          <w:position w:val="-6"/>
        </w:rPr>
        <w:object w:dxaOrig="980" w:dyaOrig="320">
          <v:shape id="_x0000_i1153" type="#_x0000_t75" style="width:48.85pt;height:16.3pt" o:ole="">
            <v:imagedata r:id="rId266" o:title=""/>
          </v:shape>
          <o:OLEObject Type="Embed" ProgID="Equation.DSMT4" ShapeID="_x0000_i1153" DrawAspect="Content" ObjectID="_1700137212" r:id="rId267"/>
        </w:object>
      </w:r>
      <w:r>
        <w:rPr>
          <w:rFonts w:hint="eastAsia"/>
        </w:rPr>
        <w:t>．</w:t>
      </w:r>
      <w:r w:rsidR="00B95A82">
        <w:t>由特征方程</w:t>
      </w:r>
      <w:r w:rsidR="00F42E9F" w:rsidRPr="00F42E9F">
        <w:rPr>
          <w:position w:val="-6"/>
        </w:rPr>
        <w:object w:dxaOrig="1340" w:dyaOrig="320">
          <v:shape id="_x0000_i1154" type="#_x0000_t75" style="width:67pt;height:16.3pt" o:ole="">
            <v:imagedata r:id="rId268" o:title=""/>
          </v:shape>
          <o:OLEObject Type="Embed" ProgID="Equation.DSMT4" ShapeID="_x0000_i1154" DrawAspect="Content" ObjectID="_1700137213" r:id="rId269"/>
        </w:object>
      </w:r>
      <w:r w:rsidR="00B95A82">
        <w:t>解得</w:t>
      </w:r>
      <w:r w:rsidR="00F42E9F" w:rsidRPr="00F42E9F">
        <w:rPr>
          <w:position w:val="-12"/>
        </w:rPr>
        <w:object w:dxaOrig="1400" w:dyaOrig="360">
          <v:shape id="_x0000_i1155" type="#_x0000_t75" style="width:70.1pt;height:18.15pt" o:ole="">
            <v:imagedata r:id="rId270" o:title=""/>
          </v:shape>
          <o:OLEObject Type="Embed" ProgID="Equation.DSMT4" ShapeID="_x0000_i1155" DrawAspect="Content" ObjectID="_1700137214" r:id="rId271"/>
        </w:object>
      </w:r>
      <w:r w:rsidR="00A411EA">
        <w:rPr>
          <w:rFonts w:hint="eastAsia"/>
        </w:rPr>
        <w:t>，</w:t>
      </w:r>
      <w:r w:rsidR="00B95A82">
        <w:t>所以微分方程的</w:t>
      </w:r>
      <w:r w:rsidR="00B95A82">
        <w:lastRenderedPageBreak/>
        <w:t>通解为</w:t>
      </w:r>
      <w:r w:rsidR="00F42E9F" w:rsidRPr="00F42E9F">
        <w:rPr>
          <w:position w:val="-12"/>
        </w:rPr>
        <w:object w:dxaOrig="1660" w:dyaOrig="380">
          <v:shape id="_x0000_i1156" type="#_x0000_t75" style="width:83.25pt;height:18.8pt" o:ole="">
            <v:imagedata r:id="rId272" o:title=""/>
          </v:shape>
          <o:OLEObject Type="Embed" ProgID="Equation.DSMT4" ShapeID="_x0000_i1156" DrawAspect="Content" ObjectID="_1700137215" r:id="rId273"/>
        </w:object>
      </w:r>
      <w:r w:rsidR="00A411EA">
        <w:rPr>
          <w:rFonts w:hint="eastAsia"/>
        </w:rPr>
        <w:t>．依</w:t>
      </w:r>
      <w:r w:rsidR="00A411EA">
        <w:t>题意</w:t>
      </w:r>
      <w:r w:rsidR="00A411EA">
        <w:rPr>
          <w:rFonts w:hint="eastAsia"/>
        </w:rPr>
        <w:t>得</w:t>
      </w:r>
      <w:r w:rsidR="00F42E9F" w:rsidRPr="00F42E9F">
        <w:rPr>
          <w:position w:val="-14"/>
        </w:rPr>
        <w:object w:dxaOrig="900" w:dyaOrig="400">
          <v:shape id="_x0000_i1157" type="#_x0000_t75" style="width:45.1pt;height:20.05pt" o:ole="">
            <v:imagedata r:id="rId274" o:title=""/>
          </v:shape>
          <o:OLEObject Type="Embed" ProgID="Equation.DSMT4" ShapeID="_x0000_i1157" DrawAspect="Content" ObjectID="_1700137216" r:id="rId275"/>
        </w:object>
      </w:r>
      <w:r w:rsidR="00A411EA">
        <w:t>，</w:t>
      </w:r>
      <w:r w:rsidR="00F42E9F" w:rsidRPr="00F42E9F">
        <w:rPr>
          <w:position w:val="-14"/>
        </w:rPr>
        <w:object w:dxaOrig="960" w:dyaOrig="400">
          <v:shape id="_x0000_i1158" type="#_x0000_t75" style="width:48.2pt;height:20.05pt" o:ole="">
            <v:imagedata r:id="rId276" o:title=""/>
          </v:shape>
          <o:OLEObject Type="Embed" ProgID="Equation.DSMT4" ShapeID="_x0000_i1158" DrawAspect="Content" ObjectID="_1700137217" r:id="rId277"/>
        </w:object>
      </w:r>
      <w:r w:rsidR="00A411EA">
        <w:rPr>
          <w:rFonts w:hint="eastAsia"/>
        </w:rPr>
        <w:t>．</w:t>
      </w:r>
      <w:r w:rsidR="00B95A82">
        <w:t>代入</w:t>
      </w:r>
      <w:r w:rsidR="00A411EA">
        <w:rPr>
          <w:rFonts w:hint="eastAsia"/>
        </w:rPr>
        <w:t>通解求得</w:t>
      </w:r>
      <w:r w:rsidR="00F42E9F" w:rsidRPr="00F42E9F">
        <w:rPr>
          <w:position w:val="-12"/>
        </w:rPr>
        <w:object w:dxaOrig="639" w:dyaOrig="360">
          <v:shape id="_x0000_i1159" type="#_x0000_t75" style="width:31.95pt;height:18.15pt" o:ole="">
            <v:imagedata r:id="rId278" o:title=""/>
          </v:shape>
          <o:OLEObject Type="Embed" ProgID="Equation.DSMT4" ShapeID="_x0000_i1159" DrawAspect="Content" ObjectID="_1700137218" r:id="rId279"/>
        </w:object>
      </w:r>
      <w:r w:rsidR="00A411EA">
        <w:rPr>
          <w:rFonts w:hint="eastAsia"/>
        </w:rPr>
        <w:t>，</w:t>
      </w:r>
      <w:r w:rsidR="00F42E9F" w:rsidRPr="00F42E9F">
        <w:rPr>
          <w:position w:val="-12"/>
        </w:rPr>
        <w:object w:dxaOrig="639" w:dyaOrig="360">
          <v:shape id="_x0000_i1160" type="#_x0000_t75" style="width:31.95pt;height:18.15pt" o:ole="">
            <v:imagedata r:id="rId280" o:title=""/>
          </v:shape>
          <o:OLEObject Type="Embed" ProgID="Equation.DSMT4" ShapeID="_x0000_i1160" DrawAspect="Content" ObjectID="_1700137219" r:id="rId281"/>
        </w:object>
      </w:r>
      <w:r w:rsidR="00A411EA">
        <w:rPr>
          <w:rFonts w:hint="eastAsia"/>
        </w:rPr>
        <w:t>．即</w:t>
      </w:r>
      <w:r w:rsidR="00F42E9F" w:rsidRPr="00F42E9F">
        <w:rPr>
          <w:position w:val="-10"/>
        </w:rPr>
        <w:object w:dxaOrig="1359" w:dyaOrig="360">
          <v:shape id="_x0000_i1161" type="#_x0000_t75" style="width:68.25pt;height:18.15pt" o:ole="">
            <v:imagedata r:id="rId282" o:title=""/>
          </v:shape>
          <o:OLEObject Type="Embed" ProgID="Equation.DSMT4" ShapeID="_x0000_i1161" DrawAspect="Content" ObjectID="_1700137220" r:id="rId283"/>
        </w:object>
      </w:r>
      <w:r w:rsidR="00A411EA">
        <w:rPr>
          <w:rFonts w:hint="eastAsia"/>
        </w:rPr>
        <w:t>．</w:t>
      </w:r>
    </w:p>
    <w:p w:rsidR="00A51535" w:rsidRDefault="00A51535" w:rsidP="00864EFA"/>
    <w:p w:rsidR="00A51535" w:rsidRDefault="00A51535" w:rsidP="00864EFA"/>
    <w:p w:rsidR="00B95A82" w:rsidRDefault="00B95A82" w:rsidP="00864EFA">
      <w:pPr>
        <w:ind w:left="480" w:hangingChars="200" w:hanging="480"/>
        <w:jc w:val="left"/>
      </w:pPr>
      <w:r>
        <w:t>(13)</w:t>
      </w:r>
      <w:r w:rsidR="00A51535">
        <w:rPr>
          <w:rFonts w:hint="eastAsia"/>
        </w:rPr>
        <w:t xml:space="preserve"> </w:t>
      </w:r>
      <w:r>
        <w:t>若函数</w:t>
      </w:r>
      <w:r w:rsidR="00F42E9F" w:rsidRPr="00F42E9F">
        <w:rPr>
          <w:position w:val="-14"/>
        </w:rPr>
        <w:object w:dxaOrig="1140" w:dyaOrig="400">
          <v:shape id="_x0000_i1162" type="#_x0000_t75" style="width:56.95pt;height:20.05pt" o:ole="">
            <v:imagedata r:id="rId284" o:title=""/>
          </v:shape>
          <o:OLEObject Type="Embed" ProgID="Equation.DSMT4" ShapeID="_x0000_i1162" DrawAspect="Content" ObjectID="_1700137221" r:id="rId285"/>
        </w:object>
      </w:r>
      <w:r>
        <w:t>由方程</w:t>
      </w:r>
      <w:r w:rsidR="00F42E9F" w:rsidRPr="00F42E9F">
        <w:rPr>
          <w:position w:val="-10"/>
        </w:rPr>
        <w:object w:dxaOrig="1680" w:dyaOrig="360">
          <v:shape id="_x0000_i1163" type="#_x0000_t75" style="width:83.9pt;height:18.15pt" o:ole="">
            <v:imagedata r:id="rId286" o:title=""/>
          </v:shape>
          <o:OLEObject Type="Embed" ProgID="Equation.DSMT4" ShapeID="_x0000_i1163" DrawAspect="Content" ObjectID="_1700137222" r:id="rId287"/>
        </w:object>
      </w:r>
      <w:r>
        <w:t>确定，则</w:t>
      </w:r>
      <w:r w:rsidR="00F42E9F" w:rsidRPr="00F42E9F">
        <w:rPr>
          <w:position w:val="-20"/>
        </w:rPr>
        <w:object w:dxaOrig="880" w:dyaOrig="520">
          <v:shape id="_x0000_i1164" type="#_x0000_t75" style="width:43.85pt;height:26.3pt" o:ole="">
            <v:imagedata r:id="rId288" o:title=""/>
          </v:shape>
          <o:OLEObject Type="Embed" ProgID="Equation.DSMT4" ShapeID="_x0000_i1164" DrawAspect="Content" ObjectID="_1700137223" r:id="rId289"/>
        </w:object>
      </w:r>
      <w:r w:rsidR="009A2054">
        <w:rPr>
          <w:u w:val="single"/>
        </w:rPr>
        <w:t xml:space="preserve">        </w:t>
      </w:r>
      <w:r w:rsidR="009A2054" w:rsidRPr="009A2054">
        <w:rPr>
          <w:rFonts w:hint="eastAsia"/>
        </w:rPr>
        <w:t>．</w:t>
      </w:r>
    </w:p>
    <w:p w:rsidR="003D233B" w:rsidRPr="00C34F35" w:rsidRDefault="003D233B" w:rsidP="00864EFA"/>
    <w:p w:rsidR="00A411EA" w:rsidRDefault="003D233B" w:rsidP="00864EFA">
      <w:pPr>
        <w:jc w:val="left"/>
      </w:pPr>
      <w:r w:rsidRPr="00C34F35">
        <w:rPr>
          <w:rStyle w:val="af4"/>
          <w:rFonts w:hint="eastAsia"/>
        </w:rPr>
        <w:t>[解]</w:t>
      </w:r>
      <w:r w:rsidRPr="00C34F35">
        <w:rPr>
          <w:rFonts w:hint="eastAsia"/>
        </w:rPr>
        <w:t xml:space="preserve"> </w:t>
      </w:r>
      <w:r>
        <w:rPr>
          <w:rFonts w:hint="eastAsia"/>
        </w:rPr>
        <w:t>应填</w:t>
      </w:r>
      <w:r w:rsidR="00F42E9F" w:rsidRPr="00F42E9F">
        <w:rPr>
          <w:position w:val="-24"/>
        </w:rPr>
        <w:object w:dxaOrig="1420" w:dyaOrig="620">
          <v:shape id="_x0000_i1165" type="#_x0000_t75" style="width:70.75pt;height:31.3pt" o:ole="">
            <v:imagedata r:id="rId290" o:title=""/>
          </v:shape>
          <o:OLEObject Type="Embed" ProgID="Equation.DSMT4" ShapeID="_x0000_i1165" DrawAspect="Content" ObjectID="_1700137224" r:id="rId291"/>
        </w:object>
      </w:r>
      <w:r>
        <w:rPr>
          <w:rFonts w:hint="eastAsia"/>
        </w:rPr>
        <w:t>．</w:t>
      </w:r>
      <w:r w:rsidR="00A411EA">
        <w:rPr>
          <w:rFonts w:hint="eastAsia"/>
        </w:rPr>
        <w:t>对方程</w:t>
      </w:r>
      <w:r w:rsidR="00A411EA">
        <w:t>两边求偏导</w:t>
      </w:r>
      <w:r w:rsidR="00B95A82">
        <w:t>得</w:t>
      </w:r>
    </w:p>
    <w:p w:rsidR="00B95A82" w:rsidRPr="003D233B" w:rsidRDefault="00F42E9F" w:rsidP="00864EFA">
      <w:pPr>
        <w:ind w:leftChars="200" w:left="480"/>
        <w:jc w:val="center"/>
        <w:rPr>
          <w:position w:val="-10"/>
        </w:rPr>
      </w:pPr>
      <w:r w:rsidRPr="00F42E9F">
        <w:rPr>
          <w:position w:val="-28"/>
        </w:rPr>
        <w:object w:dxaOrig="7060" w:dyaOrig="660">
          <v:shape id="_x0000_i1166" type="#_x0000_t75" style="width:353.1pt;height:33.2pt" o:ole="">
            <v:imagedata r:id="rId292" o:title=""/>
          </v:shape>
          <o:OLEObject Type="Embed" ProgID="Equation.DSMT4" ShapeID="_x0000_i1166" DrawAspect="Content" ObjectID="_1700137225" r:id="rId293"/>
        </w:object>
      </w:r>
    </w:p>
    <w:p w:rsidR="00B95A82" w:rsidRDefault="00A411EA" w:rsidP="00864EFA">
      <w:pPr>
        <w:ind w:leftChars="200" w:left="960" w:hangingChars="200" w:hanging="480"/>
        <w:jc w:val="left"/>
      </w:pPr>
      <w:r>
        <w:t>当</w:t>
      </w:r>
      <w:r w:rsidR="00F42E9F" w:rsidRPr="00F42E9F">
        <w:rPr>
          <w:position w:val="-10"/>
        </w:rPr>
        <w:object w:dxaOrig="1140" w:dyaOrig="320">
          <v:shape id="_x0000_i1167" type="#_x0000_t75" style="width:56.95pt;height:16.3pt" o:ole="">
            <v:imagedata r:id="rId294" o:title=""/>
          </v:shape>
          <o:OLEObject Type="Embed" ProgID="Equation.DSMT4" ShapeID="_x0000_i1167" DrawAspect="Content" ObjectID="_1700137226" r:id="rId295"/>
        </w:object>
      </w:r>
      <w:r>
        <w:t>时</w:t>
      </w:r>
      <w:r w:rsidR="00F42E9F" w:rsidRPr="00F42E9F">
        <w:rPr>
          <w:position w:val="-6"/>
        </w:rPr>
        <w:object w:dxaOrig="560" w:dyaOrig="279">
          <v:shape id="_x0000_i1168" type="#_x0000_t75" style="width:28.15pt;height:13.75pt" o:ole="">
            <v:imagedata r:id="rId296" o:title=""/>
          </v:shape>
          <o:OLEObject Type="Embed" ProgID="Equation.DSMT4" ShapeID="_x0000_i1168" DrawAspect="Content" ObjectID="_1700137227" r:id="rId297"/>
        </w:object>
      </w:r>
      <w:r>
        <w:t>，将</w:t>
      </w:r>
      <w:r>
        <w:rPr>
          <w:rFonts w:hint="eastAsia"/>
        </w:rPr>
        <w:t>该</w:t>
      </w:r>
      <w:r>
        <w:t>点代入</w:t>
      </w:r>
      <w:r>
        <w:rPr>
          <w:rFonts w:hint="eastAsia"/>
        </w:rPr>
        <w:t>可求得</w:t>
      </w:r>
    </w:p>
    <w:p w:rsidR="00B95A82" w:rsidRDefault="00F42E9F" w:rsidP="00864EFA">
      <w:pPr>
        <w:ind w:leftChars="200" w:left="960" w:hangingChars="200" w:hanging="480"/>
        <w:jc w:val="center"/>
      </w:pPr>
      <w:r w:rsidRPr="00F42E9F">
        <w:rPr>
          <w:position w:val="-34"/>
        </w:rPr>
        <w:object w:dxaOrig="2760" w:dyaOrig="760">
          <v:shape id="_x0000_i1169" type="#_x0000_t75" style="width:137.75pt;height:38.2pt" o:ole="">
            <v:imagedata r:id="rId298" o:title=""/>
          </v:shape>
          <o:OLEObject Type="Embed" ProgID="Equation.DSMT4" ShapeID="_x0000_i1169" DrawAspect="Content" ObjectID="_1700137228" r:id="rId299"/>
        </w:object>
      </w:r>
    </w:p>
    <w:p w:rsidR="00B95A82" w:rsidRDefault="00A411EA" w:rsidP="00864EFA">
      <w:pPr>
        <w:ind w:leftChars="200" w:left="960" w:hangingChars="200" w:hanging="480"/>
        <w:jc w:val="left"/>
      </w:pPr>
      <w:r>
        <w:rPr>
          <w:rFonts w:hint="eastAsia"/>
        </w:rPr>
        <w:t>故有</w:t>
      </w:r>
      <w:r w:rsidR="00F42E9F" w:rsidRPr="00F42E9F">
        <w:rPr>
          <w:position w:val="-24"/>
        </w:rPr>
        <w:object w:dxaOrig="3680" w:dyaOrig="620">
          <v:shape id="_x0000_i1170" type="#_x0000_t75" style="width:184.05pt;height:31.3pt" o:ole="">
            <v:imagedata r:id="rId300" o:title=""/>
          </v:shape>
          <o:OLEObject Type="Embed" ProgID="Equation.DSMT4" ShapeID="_x0000_i1170" DrawAspect="Content" ObjectID="_1700137229" r:id="rId301"/>
        </w:object>
      </w:r>
      <w:r>
        <w:rPr>
          <w:rFonts w:hint="eastAsia"/>
        </w:rPr>
        <w:t>．</w:t>
      </w:r>
    </w:p>
    <w:p w:rsidR="00A51535" w:rsidRDefault="00A51535" w:rsidP="00864EFA"/>
    <w:p w:rsidR="00A51535" w:rsidRDefault="00A51535" w:rsidP="00864EFA"/>
    <w:p w:rsidR="00B95A82" w:rsidRDefault="00B95A82" w:rsidP="003215F9">
      <w:pPr>
        <w:ind w:left="480" w:hangingChars="200" w:hanging="480"/>
        <w:jc w:val="left"/>
        <w:textAlignment w:val="center"/>
      </w:pPr>
      <w:r w:rsidRPr="003215F9">
        <w:t xml:space="preserve">(14) </w:t>
      </w:r>
      <w:r w:rsidRPr="003215F9">
        <w:t>若</w:t>
      </w:r>
      <w:r w:rsidR="00F42E9F" w:rsidRPr="00025957">
        <w:rPr>
          <w:position w:val="-4"/>
        </w:rPr>
        <w:object w:dxaOrig="180" w:dyaOrig="279">
          <v:shape id="_x0000_i1171" type="#_x0000_t75" style="width:8.75pt;height:13.75pt" o:ole="">
            <v:imagedata r:id="rId302" o:title=""/>
          </v:shape>
          <o:OLEObject Type="Embed" ProgID="Equation.DSMT4" ShapeID="_x0000_i1171" DrawAspect="Content" ObjectID="_1700137230" r:id="rId303"/>
        </w:object>
      </w:r>
      <w:r w:rsidRPr="003215F9">
        <w:t>阶矩阵</w:t>
      </w:r>
      <w:r w:rsidR="00F42E9F" w:rsidRPr="00025957">
        <w:rPr>
          <w:position w:val="-4"/>
        </w:rPr>
        <w:object w:dxaOrig="240" w:dyaOrig="260">
          <v:shape id="_x0000_i1172" type="#_x0000_t75" style="width:11.9pt;height:13.15pt" o:ole="">
            <v:imagedata r:id="rId304" o:title=""/>
          </v:shape>
          <o:OLEObject Type="Embed" ProgID="Equation.DSMT4" ShapeID="_x0000_i1172" DrawAspect="Content" ObjectID="_1700137231" r:id="rId305"/>
        </w:object>
      </w:r>
      <w:r w:rsidRPr="003215F9">
        <w:t>的特征值为</w:t>
      </w:r>
      <w:r w:rsidR="00F42E9F" w:rsidRPr="00025957">
        <w:rPr>
          <w:position w:val="-4"/>
        </w:rPr>
        <w:object w:dxaOrig="700" w:dyaOrig="300">
          <v:shape id="_x0000_i1173" type="#_x0000_t75" style="width:35.05pt;height:15.05pt" o:ole="">
            <v:imagedata r:id="rId306" o:title=""/>
          </v:shape>
          <o:OLEObject Type="Embed" ProgID="Equation.DSMT4" ShapeID="_x0000_i1173" DrawAspect="Content" ObjectID="_1700137232" r:id="rId307"/>
        </w:object>
      </w:r>
      <w:r w:rsidR="00FE702D">
        <w:rPr>
          <w:rFonts w:hint="eastAsia"/>
        </w:rPr>
        <w:t>，</w:t>
      </w:r>
      <w:r w:rsidR="00F42E9F" w:rsidRPr="00025957">
        <w:rPr>
          <w:position w:val="-4"/>
        </w:rPr>
        <w:object w:dxaOrig="1440" w:dyaOrig="300">
          <v:shape id="_x0000_i1174" type="#_x0000_t75" style="width:1in;height:15.05pt" o:ole="">
            <v:imagedata r:id="rId308" o:title=""/>
          </v:shape>
          <o:OLEObject Type="Embed" ProgID="Equation.DSMT4" ShapeID="_x0000_i1174" DrawAspect="Content" ObjectID="_1700137233" r:id="rId309"/>
        </w:object>
      </w:r>
      <w:r w:rsidR="00FE702D">
        <w:rPr>
          <w:rFonts w:hint="eastAsia"/>
        </w:rPr>
        <w:t>，</w:t>
      </w:r>
      <w:r w:rsidRPr="003215F9">
        <w:t>其中</w:t>
      </w:r>
      <w:r w:rsidR="00F42E9F" w:rsidRPr="00025957">
        <w:rPr>
          <w:position w:val="-4"/>
        </w:rPr>
        <w:object w:dxaOrig="220" w:dyaOrig="240">
          <v:shape id="_x0000_i1175" type="#_x0000_t75" style="width:11.25pt;height:11.9pt" o:ole="">
            <v:imagedata r:id="rId310" o:title=""/>
          </v:shape>
          <o:OLEObject Type="Embed" ProgID="Equation.DSMT4" ShapeID="_x0000_i1175" DrawAspect="Content" ObjectID="_1700137234" r:id="rId311"/>
        </w:object>
      </w:r>
      <w:r w:rsidRPr="003215F9">
        <w:t>为</w:t>
      </w:r>
      <w:r w:rsidR="00F42E9F" w:rsidRPr="00025957">
        <w:rPr>
          <w:position w:val="-4"/>
        </w:rPr>
        <w:object w:dxaOrig="180" w:dyaOrig="279">
          <v:shape id="_x0000_i1176" type="#_x0000_t75" style="width:8.75pt;height:13.75pt" o:ole="">
            <v:imagedata r:id="rId312" o:title=""/>
          </v:shape>
          <o:OLEObject Type="Embed" ProgID="Equation.DSMT4" ShapeID="_x0000_i1176" DrawAspect="Content" ObjectID="_1700137235" r:id="rId313"/>
        </w:object>
      </w:r>
      <w:r w:rsidRPr="003215F9">
        <w:t>阶单位阵，则行列式</w:t>
      </w:r>
      <w:r w:rsidR="00F42E9F" w:rsidRPr="00025957">
        <w:rPr>
          <w:position w:val="-4"/>
        </w:rPr>
        <w:object w:dxaOrig="480" w:dyaOrig="400">
          <v:shape id="_x0000_i1177" type="#_x0000_t75" style="width:23.8pt;height:20.05pt" o:ole="">
            <v:imagedata r:id="rId314" o:title=""/>
          </v:shape>
          <o:OLEObject Type="Embed" ProgID="Equation.DSMT4" ShapeID="_x0000_i1177" DrawAspect="Content" ObjectID="_1700137236" r:id="rId315"/>
        </w:object>
      </w:r>
      <w:r w:rsidR="009A2054" w:rsidRPr="00A411EA">
        <w:rPr>
          <w:u w:val="single"/>
        </w:rPr>
        <w:t xml:space="preserve">        </w:t>
      </w:r>
      <w:r w:rsidR="009A2054" w:rsidRPr="00A411EA">
        <w:rPr>
          <w:rFonts w:hint="eastAsia"/>
        </w:rPr>
        <w:t>．</w:t>
      </w:r>
    </w:p>
    <w:p w:rsidR="003D233B" w:rsidRPr="00C34F35" w:rsidRDefault="003D233B" w:rsidP="00864EFA"/>
    <w:p w:rsidR="00B95A82" w:rsidRPr="003215F9" w:rsidRDefault="003D233B" w:rsidP="003215F9">
      <w:pPr>
        <w:ind w:left="480" w:hangingChars="200" w:hanging="480"/>
        <w:jc w:val="left"/>
        <w:rPr>
          <w:szCs w:val="21"/>
        </w:rPr>
      </w:pPr>
      <w:r w:rsidRPr="00C34F35">
        <w:rPr>
          <w:rStyle w:val="af4"/>
          <w:rFonts w:hint="eastAsia"/>
        </w:rPr>
        <w:t>[解]</w:t>
      </w:r>
      <w:r w:rsidRPr="00C34F35">
        <w:rPr>
          <w:rFonts w:hint="eastAsia"/>
        </w:rPr>
        <w:t xml:space="preserve"> </w:t>
      </w:r>
      <w:r>
        <w:rPr>
          <w:rFonts w:hint="eastAsia"/>
        </w:rPr>
        <w:t>应填</w:t>
      </w:r>
      <w:r w:rsidR="00F42E9F" w:rsidRPr="00025957">
        <w:rPr>
          <w:position w:val="-4"/>
        </w:rPr>
        <w:object w:dxaOrig="320" w:dyaOrig="260">
          <v:shape id="_x0000_i1178" type="#_x0000_t75" style="width:16.3pt;height:13.15pt" o:ole="">
            <v:imagedata r:id="rId316" o:title=""/>
          </v:shape>
          <o:OLEObject Type="Embed" ProgID="Equation.DSMT4" ShapeID="_x0000_i1178" DrawAspect="Content" ObjectID="_1700137237" r:id="rId317"/>
        </w:object>
      </w:r>
      <w:r>
        <w:rPr>
          <w:rFonts w:hint="eastAsia"/>
        </w:rPr>
        <w:t>．</w:t>
      </w:r>
      <w:r w:rsidR="003215F9">
        <w:rPr>
          <w:rFonts w:hint="eastAsia"/>
        </w:rPr>
        <w:t>因为</w:t>
      </w:r>
      <w:r w:rsidR="00F42E9F" w:rsidRPr="00025957">
        <w:rPr>
          <w:position w:val="-4"/>
        </w:rPr>
        <w:object w:dxaOrig="240" w:dyaOrig="260">
          <v:shape id="_x0000_i1179" type="#_x0000_t75" style="width:11.9pt;height:13.15pt" o:ole="">
            <v:imagedata r:id="rId318" o:title=""/>
          </v:shape>
          <o:OLEObject Type="Embed" ProgID="Equation.DSMT4" ShapeID="_x0000_i1179" DrawAspect="Content" ObjectID="_1700137238" r:id="rId319"/>
        </w:object>
      </w:r>
      <w:r w:rsidR="00B95A82">
        <w:rPr>
          <w:szCs w:val="21"/>
        </w:rPr>
        <w:t>的所有特征值为</w:t>
      </w:r>
      <w:r w:rsidR="00F42E9F" w:rsidRPr="00F42E9F">
        <w:rPr>
          <w:position w:val="-8"/>
        </w:rPr>
        <w:object w:dxaOrig="700" w:dyaOrig="300">
          <v:shape id="_x0000_i1180" type="#_x0000_t75" style="width:35.05pt;height:15.05pt" o:ole="">
            <v:imagedata r:id="rId320" o:title=""/>
          </v:shape>
          <o:OLEObject Type="Embed" ProgID="Equation.DSMT4" ShapeID="_x0000_i1180" DrawAspect="Content" ObjectID="_1700137239" r:id="rId321"/>
        </w:object>
      </w:r>
      <w:r w:rsidR="003215F9">
        <w:rPr>
          <w:rFonts w:hint="eastAsia"/>
        </w:rPr>
        <w:t>，所以</w:t>
      </w:r>
      <w:r w:rsidR="00F42E9F" w:rsidRPr="00025957">
        <w:rPr>
          <w:position w:val="-4"/>
        </w:rPr>
        <w:object w:dxaOrig="220" w:dyaOrig="240">
          <v:shape id="_x0000_i1181" type="#_x0000_t75" style="width:11.25pt;height:11.9pt" o:ole="">
            <v:imagedata r:id="rId322" o:title=""/>
          </v:shape>
          <o:OLEObject Type="Embed" ProgID="Equation.DSMT4" ShapeID="_x0000_i1181" DrawAspect="Content" ObjectID="_1700137240" r:id="rId323"/>
        </w:object>
      </w:r>
      <w:r w:rsidR="00B95A82">
        <w:rPr>
          <w:szCs w:val="21"/>
        </w:rPr>
        <w:t>的所有特征值为</w:t>
      </w:r>
      <w:r w:rsidR="00F42E9F" w:rsidRPr="00F42E9F">
        <w:rPr>
          <w:position w:val="-8"/>
        </w:rPr>
        <w:object w:dxaOrig="560" w:dyaOrig="300">
          <v:shape id="_x0000_i1182" type="#_x0000_t75" style="width:28.15pt;height:15.05pt" o:ole="">
            <v:imagedata r:id="rId324" o:title=""/>
          </v:shape>
          <o:OLEObject Type="Embed" ProgID="Equation.DSMT4" ShapeID="_x0000_i1182" DrawAspect="Content" ObjectID="_1700137241" r:id="rId325"/>
        </w:object>
      </w:r>
      <w:r w:rsidR="003215F9">
        <w:rPr>
          <w:rFonts w:hint="eastAsia"/>
        </w:rPr>
        <w:t>，从而</w:t>
      </w:r>
      <w:r w:rsidR="00F42E9F" w:rsidRPr="00F42E9F">
        <w:rPr>
          <w:position w:val="-10"/>
        </w:rPr>
        <w:object w:dxaOrig="1780" w:dyaOrig="320">
          <v:shape id="_x0000_i1183" type="#_x0000_t75" style="width:88.9pt;height:16.3pt" o:ole="">
            <v:imagedata r:id="rId326" o:title=""/>
          </v:shape>
          <o:OLEObject Type="Embed" ProgID="Equation.DSMT4" ShapeID="_x0000_i1183" DrawAspect="Content" ObjectID="_1700137242" r:id="rId327"/>
        </w:object>
      </w:r>
      <w:r w:rsidR="003215F9">
        <w:rPr>
          <w:rFonts w:hint="eastAsia"/>
          <w:szCs w:val="21"/>
        </w:rPr>
        <w:t>．</w:t>
      </w:r>
    </w:p>
    <w:p w:rsidR="00EF0183" w:rsidRPr="003215F9" w:rsidRDefault="00EF0183" w:rsidP="00864EFA"/>
    <w:p w:rsidR="00EF0183" w:rsidRDefault="00EF0183" w:rsidP="00864EFA"/>
    <w:p w:rsidR="00EF0183" w:rsidRDefault="00EF0183" w:rsidP="00864EFA">
      <w:pPr>
        <w:pStyle w:val="1"/>
      </w:pPr>
      <w:r>
        <w:rPr>
          <w:rFonts w:hint="eastAsia"/>
        </w:rPr>
        <w:t>三、解答题（15~23题，共94分）</w:t>
      </w:r>
    </w:p>
    <w:p w:rsidR="00EF0183" w:rsidRDefault="00EF0183" w:rsidP="00864EFA"/>
    <w:p w:rsidR="00EF0183" w:rsidRPr="00160D33" w:rsidRDefault="00EF0183" w:rsidP="00864EFA"/>
    <w:p w:rsidR="003948D8" w:rsidRDefault="003948D8" w:rsidP="00864EFA">
      <w:pPr>
        <w:rPr>
          <w:szCs w:val="21"/>
        </w:rPr>
      </w:pPr>
      <w:r>
        <w:rPr>
          <w:szCs w:val="21"/>
        </w:rPr>
        <w:t>(15)</w:t>
      </w:r>
      <w:r>
        <w:rPr>
          <w:rFonts w:hint="eastAsia"/>
          <w:szCs w:val="21"/>
        </w:rPr>
        <w:t>（</w:t>
      </w:r>
      <w:r w:rsidRPr="004E12A6">
        <w:rPr>
          <w:szCs w:val="21"/>
        </w:rPr>
        <w:t>本题满分</w:t>
      </w:r>
      <w:r w:rsidRPr="003948D8">
        <w:rPr>
          <w:rFonts w:hint="eastAsia"/>
        </w:rPr>
        <w:t>10</w:t>
      </w:r>
      <w:r w:rsidRPr="004E12A6">
        <w:rPr>
          <w:szCs w:val="21"/>
        </w:rPr>
        <w:t>分</w:t>
      </w:r>
      <w:r>
        <w:rPr>
          <w:rFonts w:hint="eastAsia"/>
          <w:szCs w:val="21"/>
        </w:rPr>
        <w:t>）</w:t>
      </w:r>
      <w:r w:rsidRPr="003948D8">
        <w:rPr>
          <w:rStyle w:val="ae"/>
          <w:rFonts w:hint="eastAsia"/>
        </w:rPr>
        <w:t>【同试卷一第三</w:t>
      </w:r>
      <w:r w:rsidRPr="003948D8">
        <w:rPr>
          <w:rStyle w:val="ae"/>
          <w:rFonts w:hint="eastAsia"/>
        </w:rPr>
        <w:t>(15)</w:t>
      </w:r>
      <w:r w:rsidRPr="003948D8">
        <w:rPr>
          <w:rStyle w:val="ae"/>
          <w:rFonts w:hint="eastAsia"/>
        </w:rPr>
        <w:t>题】</w:t>
      </w:r>
    </w:p>
    <w:p w:rsidR="003948D8" w:rsidRDefault="003948D8" w:rsidP="00864EFA">
      <w:pPr>
        <w:ind w:leftChars="200" w:left="480"/>
        <w:rPr>
          <w:szCs w:val="21"/>
        </w:rPr>
      </w:pPr>
      <w:r>
        <w:rPr>
          <w:rFonts w:hint="eastAsia"/>
          <w:szCs w:val="21"/>
        </w:rPr>
        <w:t>设</w:t>
      </w:r>
      <w:r>
        <w:rPr>
          <w:szCs w:val="21"/>
        </w:rPr>
        <w:t>函数</w:t>
      </w:r>
      <w:r w:rsidR="00F42E9F" w:rsidRPr="00F42E9F">
        <w:rPr>
          <w:position w:val="-14"/>
        </w:rPr>
        <w:object w:dxaOrig="3060" w:dyaOrig="400">
          <v:shape id="_x0000_i1184" type="#_x0000_t75" style="width:152.75pt;height:20.05pt" o:ole="">
            <v:imagedata r:id="rId328" o:title=""/>
          </v:shape>
          <o:OLEObject Type="Embed" ProgID="Equation.DSMT4" ShapeID="_x0000_i1184" DrawAspect="Content" ObjectID="_1700137243" r:id="rId329"/>
        </w:object>
      </w:r>
      <w:r>
        <w:rPr>
          <w:rFonts w:hint="eastAsia"/>
        </w:rPr>
        <w:t>，</w:t>
      </w:r>
      <w:r w:rsidR="00F42E9F" w:rsidRPr="00F42E9F">
        <w:rPr>
          <w:position w:val="-10"/>
        </w:rPr>
        <w:object w:dxaOrig="1080" w:dyaOrig="360">
          <v:shape id="_x0000_i1185" type="#_x0000_t75" style="width:53.85pt;height:18.15pt" o:ole="">
            <v:imagedata r:id="rId330" o:title=""/>
          </v:shape>
          <o:OLEObject Type="Embed" ProgID="Equation.DSMT4" ShapeID="_x0000_i1185" DrawAspect="Content" ObjectID="_1700137244" r:id="rId331"/>
        </w:object>
      </w:r>
      <w:r>
        <w:rPr>
          <w:rFonts w:hint="eastAsia"/>
        </w:rPr>
        <w:t>，</w:t>
      </w:r>
      <w:r>
        <w:t>若</w:t>
      </w:r>
      <w:r w:rsidR="00F42E9F" w:rsidRPr="00F42E9F">
        <w:rPr>
          <w:position w:val="-14"/>
        </w:rPr>
        <w:object w:dxaOrig="580" w:dyaOrig="400">
          <v:shape id="_x0000_i1186" type="#_x0000_t75" style="width:28.8pt;height:20.05pt" o:ole="">
            <v:imagedata r:id="rId332" o:title=""/>
          </v:shape>
          <o:OLEObject Type="Embed" ProgID="Equation.DSMT4" ShapeID="_x0000_i1186" DrawAspect="Content" ObjectID="_1700137245" r:id="rId333"/>
        </w:object>
      </w:r>
      <w:r>
        <w:rPr>
          <w:rFonts w:hint="eastAsia"/>
        </w:rPr>
        <w:t>与</w:t>
      </w:r>
      <w:r w:rsidR="00F42E9F" w:rsidRPr="00F42E9F">
        <w:rPr>
          <w:position w:val="-14"/>
        </w:rPr>
        <w:object w:dxaOrig="560" w:dyaOrig="400">
          <v:shape id="_x0000_i1187" type="#_x0000_t75" style="width:28.15pt;height:20.05pt" o:ole="">
            <v:imagedata r:id="rId334" o:title=""/>
          </v:shape>
          <o:OLEObject Type="Embed" ProgID="Equation.DSMT4" ShapeID="_x0000_i1187" DrawAspect="Content" ObjectID="_1700137246" r:id="rId335"/>
        </w:object>
      </w:r>
      <w:r>
        <w:rPr>
          <w:rFonts w:hint="eastAsia"/>
        </w:rPr>
        <w:t>在</w:t>
      </w:r>
      <w:r w:rsidR="00F42E9F" w:rsidRPr="00F42E9F">
        <w:rPr>
          <w:position w:val="-6"/>
        </w:rPr>
        <w:object w:dxaOrig="660" w:dyaOrig="279">
          <v:shape id="_x0000_i1188" type="#_x0000_t75" style="width:33.2pt;height:13.75pt" o:ole="">
            <v:imagedata r:id="rId336" o:title=""/>
          </v:shape>
          <o:OLEObject Type="Embed" ProgID="Equation.DSMT4" ShapeID="_x0000_i1188" DrawAspect="Content" ObjectID="_1700137247" r:id="rId337"/>
        </w:object>
      </w:r>
      <w:r>
        <w:rPr>
          <w:rFonts w:hint="eastAsia"/>
        </w:rPr>
        <w:t>是等价</w:t>
      </w:r>
      <w:r>
        <w:t>无穷小，求</w:t>
      </w:r>
      <w:r w:rsidR="00F42E9F" w:rsidRPr="00F42E9F">
        <w:rPr>
          <w:position w:val="-8"/>
        </w:rPr>
        <w:object w:dxaOrig="600" w:dyaOrig="300">
          <v:shape id="_x0000_i1189" type="#_x0000_t75" style="width:30.05pt;height:15.05pt" o:ole="">
            <v:imagedata r:id="rId338" o:title=""/>
          </v:shape>
          <o:OLEObject Type="Embed" ProgID="Equation.DSMT4" ShapeID="_x0000_i1189" DrawAspect="Content" ObjectID="_1700137248" r:id="rId339"/>
        </w:object>
      </w:r>
      <w:r>
        <w:rPr>
          <w:rFonts w:hint="eastAsia"/>
        </w:rPr>
        <w:t>的值．</w:t>
      </w:r>
    </w:p>
    <w:p w:rsidR="003948D8" w:rsidRPr="00C34F35" w:rsidRDefault="003948D8" w:rsidP="00864EFA"/>
    <w:p w:rsidR="003948D8" w:rsidRDefault="003948D8" w:rsidP="00864EFA">
      <w:r w:rsidRPr="00C34F35">
        <w:rPr>
          <w:rStyle w:val="af4"/>
          <w:rFonts w:hint="eastAsia"/>
        </w:rPr>
        <w:t>[解]</w:t>
      </w:r>
      <w:r w:rsidRPr="00C34F35">
        <w:rPr>
          <w:rFonts w:hint="eastAsia"/>
        </w:rPr>
        <w:t xml:space="preserve"> </w:t>
      </w:r>
      <w:r>
        <w:rPr>
          <w:rFonts w:hint="eastAsia"/>
        </w:rPr>
        <w:t>由常用函数的泰勒公式得</w:t>
      </w:r>
    </w:p>
    <w:p w:rsidR="003948D8" w:rsidRDefault="00F42E9F" w:rsidP="00864EFA">
      <w:pPr>
        <w:ind w:leftChars="200" w:left="480"/>
        <w:jc w:val="center"/>
      </w:pPr>
      <w:r w:rsidRPr="00F42E9F">
        <w:rPr>
          <w:position w:val="-122"/>
        </w:rPr>
        <w:object w:dxaOrig="5420" w:dyaOrig="2680">
          <v:shape id="_x0000_i1190" type="#_x0000_t75" style="width:271.1pt;height:134pt" o:ole="">
            <v:imagedata r:id="rId340" o:title=""/>
          </v:shape>
          <o:OLEObject Type="Embed" ProgID="Equation.DSMT4" ShapeID="_x0000_i1190" DrawAspect="Content" ObjectID="_1700137249" r:id="rId341"/>
        </w:object>
      </w:r>
    </w:p>
    <w:p w:rsidR="003948D8" w:rsidRDefault="003948D8" w:rsidP="00864EFA">
      <w:pPr>
        <w:ind w:leftChars="200" w:left="480"/>
      </w:pPr>
      <w:r>
        <w:rPr>
          <w:rFonts w:hint="eastAsia"/>
        </w:rPr>
        <w:lastRenderedPageBreak/>
        <w:t>所以有</w:t>
      </w:r>
      <w:r w:rsidR="00F42E9F" w:rsidRPr="00F42E9F">
        <w:rPr>
          <w:position w:val="-24"/>
        </w:rPr>
        <w:object w:dxaOrig="2480" w:dyaOrig="620">
          <v:shape id="_x0000_i1191" type="#_x0000_t75" style="width:123.95pt;height:31.3pt" o:ole="">
            <v:imagedata r:id="rId342" o:title=""/>
          </v:shape>
          <o:OLEObject Type="Embed" ProgID="Equation.DSMT4" ShapeID="_x0000_i1191" DrawAspect="Content" ObjectID="_1700137250" r:id="rId343"/>
        </w:object>
      </w:r>
      <w:r>
        <w:rPr>
          <w:rFonts w:hint="eastAsia"/>
        </w:rPr>
        <w:t>．解得</w:t>
      </w:r>
      <w:r w:rsidR="00F42E9F" w:rsidRPr="00F42E9F">
        <w:rPr>
          <w:position w:val="-24"/>
        </w:rPr>
        <w:object w:dxaOrig="2200" w:dyaOrig="620">
          <v:shape id="_x0000_i1192" type="#_x0000_t75" style="width:110.2pt;height:31.3pt" o:ole="">
            <v:imagedata r:id="rId344" o:title=""/>
          </v:shape>
          <o:OLEObject Type="Embed" ProgID="Equation.DSMT4" ShapeID="_x0000_i1192" DrawAspect="Content" ObjectID="_1700137251" r:id="rId345"/>
        </w:object>
      </w:r>
      <w:r>
        <w:rPr>
          <w:rFonts w:hint="eastAsia"/>
        </w:rPr>
        <w:t>．</w:t>
      </w:r>
    </w:p>
    <w:p w:rsidR="003948D8" w:rsidRDefault="003948D8" w:rsidP="00864EFA">
      <w:pPr>
        <w:rPr>
          <w:szCs w:val="21"/>
        </w:rPr>
      </w:pPr>
    </w:p>
    <w:p w:rsidR="003948D8" w:rsidRDefault="003948D8" w:rsidP="00864EFA">
      <w:pPr>
        <w:jc w:val="left"/>
        <w:rPr>
          <w:szCs w:val="21"/>
        </w:rPr>
      </w:pPr>
    </w:p>
    <w:p w:rsidR="00B95A82" w:rsidRDefault="00711B91" w:rsidP="00864EFA">
      <w:pPr>
        <w:ind w:left="480" w:hangingChars="200" w:hanging="480"/>
        <w:jc w:val="left"/>
        <w:rPr>
          <w:szCs w:val="21"/>
        </w:rPr>
      </w:pPr>
      <w:r>
        <w:rPr>
          <w:szCs w:val="21"/>
        </w:rPr>
        <w:t>(16)</w:t>
      </w:r>
      <w:r>
        <w:rPr>
          <w:rFonts w:hint="eastAsia"/>
          <w:szCs w:val="21"/>
        </w:rPr>
        <w:t>（</w:t>
      </w:r>
      <w:r w:rsidR="00B95A82">
        <w:rPr>
          <w:szCs w:val="21"/>
        </w:rPr>
        <w:t>本题满分</w:t>
      </w:r>
      <w:r w:rsidR="00B95A82">
        <w:rPr>
          <w:szCs w:val="21"/>
        </w:rPr>
        <w:t>10</w:t>
      </w:r>
      <w:r w:rsidR="00B95A82">
        <w:rPr>
          <w:szCs w:val="21"/>
        </w:rPr>
        <w:t>分</w:t>
      </w:r>
      <w:r>
        <w:rPr>
          <w:rFonts w:hint="eastAsia"/>
          <w:szCs w:val="21"/>
        </w:rPr>
        <w:t>）</w:t>
      </w:r>
    </w:p>
    <w:p w:rsidR="00B95A82" w:rsidRDefault="00B95A82" w:rsidP="00864EFA">
      <w:pPr>
        <w:ind w:leftChars="200" w:left="480"/>
        <w:jc w:val="left"/>
        <w:rPr>
          <w:szCs w:val="21"/>
        </w:rPr>
      </w:pPr>
      <w:r>
        <w:rPr>
          <w:szCs w:val="21"/>
        </w:rPr>
        <w:t>设</w:t>
      </w:r>
      <w:r w:rsidR="00F42E9F" w:rsidRPr="00F42E9F">
        <w:rPr>
          <w:position w:val="-6"/>
        </w:rPr>
        <w:object w:dxaOrig="580" w:dyaOrig="279">
          <v:shape id="_x0000_i1193" type="#_x0000_t75" style="width:28.8pt;height:13.75pt" o:ole="">
            <v:imagedata r:id="rId346" o:title=""/>
          </v:shape>
          <o:OLEObject Type="Embed" ProgID="Equation.DSMT4" ShapeID="_x0000_i1193" DrawAspect="Content" ObjectID="_1700137252" r:id="rId347"/>
        </w:object>
      </w:r>
      <w:r>
        <w:rPr>
          <w:szCs w:val="21"/>
        </w:rPr>
        <w:t>，</w:t>
      </w:r>
      <w:r w:rsidR="00F42E9F" w:rsidRPr="00025957">
        <w:rPr>
          <w:position w:val="-4"/>
        </w:rPr>
        <w:object w:dxaOrig="240" w:dyaOrig="240">
          <v:shape id="_x0000_i1194" type="#_x0000_t75" style="width:11.9pt;height:11.9pt" o:ole="">
            <v:imagedata r:id="rId348" o:title=""/>
          </v:shape>
          <o:OLEObject Type="Embed" ProgID="Equation.DSMT4" ShapeID="_x0000_i1194" DrawAspect="Content" ObjectID="_1700137253" r:id="rId349"/>
        </w:object>
      </w:r>
      <w:r>
        <w:rPr>
          <w:szCs w:val="21"/>
        </w:rPr>
        <w:t>是由曲线段</w:t>
      </w:r>
      <w:r w:rsidR="00F42E9F" w:rsidRPr="00F42E9F">
        <w:rPr>
          <w:position w:val="-10"/>
        </w:rPr>
        <w:object w:dxaOrig="1100" w:dyaOrig="320">
          <v:shape id="_x0000_i1195" type="#_x0000_t75" style="width:55.1pt;height:16.3pt" o:ole="">
            <v:imagedata r:id="rId350" o:title=""/>
          </v:shape>
          <o:OLEObject Type="Embed" ProgID="Equation.DSMT4" ShapeID="_x0000_i1195" DrawAspect="Content" ObjectID="_1700137254" r:id="rId351"/>
        </w:object>
      </w:r>
      <w:r w:rsidR="00D43D1D">
        <w:rPr>
          <w:rFonts w:hint="eastAsia"/>
        </w:rPr>
        <w:t>（</w:t>
      </w:r>
      <w:r w:rsidR="00F42E9F" w:rsidRPr="00F42E9F">
        <w:rPr>
          <w:position w:val="-24"/>
        </w:rPr>
        <w:object w:dxaOrig="980" w:dyaOrig="620">
          <v:shape id="_x0000_i1196" type="#_x0000_t75" style="width:48.85pt;height:31.3pt" o:ole="">
            <v:imagedata r:id="rId352" o:title=""/>
          </v:shape>
          <o:OLEObject Type="Embed" ProgID="Equation.DSMT4" ShapeID="_x0000_i1196" DrawAspect="Content" ObjectID="_1700137255" r:id="rId353"/>
        </w:object>
      </w:r>
      <w:r w:rsidR="00D43D1D">
        <w:rPr>
          <w:rFonts w:hint="eastAsia"/>
          <w:szCs w:val="21"/>
        </w:rPr>
        <w:t>）</w:t>
      </w:r>
      <w:r>
        <w:rPr>
          <w:szCs w:val="21"/>
        </w:rPr>
        <w:t>及直线</w:t>
      </w:r>
      <w:r w:rsidR="00F42E9F" w:rsidRPr="00F42E9F">
        <w:rPr>
          <w:position w:val="-10"/>
        </w:rPr>
        <w:object w:dxaOrig="580" w:dyaOrig="320">
          <v:shape id="_x0000_i1197" type="#_x0000_t75" style="width:28.8pt;height:16.3pt" o:ole="">
            <v:imagedata r:id="rId354" o:title=""/>
          </v:shape>
          <o:OLEObject Type="Embed" ProgID="Equation.DSMT4" ShapeID="_x0000_i1197" DrawAspect="Content" ObjectID="_1700137256" r:id="rId355"/>
        </w:object>
      </w:r>
      <w:r>
        <w:rPr>
          <w:szCs w:val="21"/>
        </w:rPr>
        <w:t>，</w:t>
      </w:r>
      <w:r w:rsidR="00F42E9F" w:rsidRPr="00F42E9F">
        <w:rPr>
          <w:position w:val="-24"/>
        </w:rPr>
        <w:object w:dxaOrig="639" w:dyaOrig="620">
          <v:shape id="_x0000_i1198" type="#_x0000_t75" style="width:31.95pt;height:31.3pt" o:ole="">
            <v:imagedata r:id="rId356" o:title=""/>
          </v:shape>
          <o:OLEObject Type="Embed" ProgID="Equation.DSMT4" ShapeID="_x0000_i1198" DrawAspect="Content" ObjectID="_1700137257" r:id="rId357"/>
        </w:object>
      </w:r>
      <w:r>
        <w:rPr>
          <w:szCs w:val="21"/>
        </w:rPr>
        <w:t>所围成的平面区域，</w:t>
      </w:r>
      <w:r w:rsidR="00F42E9F" w:rsidRPr="00F42E9F">
        <w:rPr>
          <w:position w:val="-12"/>
        </w:rPr>
        <w:object w:dxaOrig="260" w:dyaOrig="360">
          <v:shape id="_x0000_i1199" type="#_x0000_t75" style="width:13.15pt;height:18.15pt" o:ole="">
            <v:imagedata r:id="rId358" o:title=""/>
          </v:shape>
          <o:OLEObject Type="Embed" ProgID="Equation.DSMT4" ShapeID="_x0000_i1199" DrawAspect="Content" ObjectID="_1700137258" r:id="rId359"/>
        </w:object>
      </w:r>
      <w:r>
        <w:rPr>
          <w:szCs w:val="21"/>
        </w:rPr>
        <w:t>，</w:t>
      </w:r>
      <w:r w:rsidR="00F42E9F" w:rsidRPr="00F42E9F">
        <w:rPr>
          <w:position w:val="-12"/>
        </w:rPr>
        <w:object w:dxaOrig="260" w:dyaOrig="360">
          <v:shape id="_x0000_i1200" type="#_x0000_t75" style="width:13.15pt;height:18.15pt" o:ole="">
            <v:imagedata r:id="rId360" o:title=""/>
          </v:shape>
          <o:OLEObject Type="Embed" ProgID="Equation.DSMT4" ShapeID="_x0000_i1200" DrawAspect="Content" ObjectID="_1700137259" r:id="rId361"/>
        </w:object>
      </w:r>
      <w:r>
        <w:rPr>
          <w:szCs w:val="21"/>
        </w:rPr>
        <w:t>分别表示</w:t>
      </w:r>
      <w:r w:rsidR="00F42E9F" w:rsidRPr="00025957">
        <w:rPr>
          <w:position w:val="-4"/>
        </w:rPr>
        <w:object w:dxaOrig="240" w:dyaOrig="240">
          <v:shape id="_x0000_i1201" type="#_x0000_t75" style="width:11.9pt;height:11.9pt" o:ole="">
            <v:imagedata r:id="rId362" o:title=""/>
          </v:shape>
          <o:OLEObject Type="Embed" ProgID="Equation.DSMT4" ShapeID="_x0000_i1201" DrawAspect="Content" ObjectID="_1700137260" r:id="rId363"/>
        </w:object>
      </w:r>
      <w:r>
        <w:rPr>
          <w:szCs w:val="21"/>
        </w:rPr>
        <w:t>绕</w:t>
      </w:r>
      <w:r w:rsidR="00F42E9F" w:rsidRPr="00025957">
        <w:rPr>
          <w:position w:val="-4"/>
        </w:rPr>
        <w:object w:dxaOrig="200" w:dyaOrig="200">
          <v:shape id="_x0000_i1202" type="#_x0000_t75" style="width:10pt;height:10pt" o:ole="">
            <v:imagedata r:id="rId364" o:title=""/>
          </v:shape>
          <o:OLEObject Type="Embed" ProgID="Equation.DSMT4" ShapeID="_x0000_i1202" DrawAspect="Content" ObjectID="_1700137261" r:id="rId365"/>
        </w:object>
      </w:r>
      <w:r>
        <w:rPr>
          <w:szCs w:val="21"/>
        </w:rPr>
        <w:t>轴与绕</w:t>
      </w:r>
      <w:r w:rsidR="00F42E9F" w:rsidRPr="00F42E9F">
        <w:rPr>
          <w:position w:val="-10"/>
        </w:rPr>
        <w:object w:dxaOrig="240" w:dyaOrig="260">
          <v:shape id="_x0000_i1203" type="#_x0000_t75" style="width:11.9pt;height:13.15pt" o:ole="">
            <v:imagedata r:id="rId366" o:title=""/>
          </v:shape>
          <o:OLEObject Type="Embed" ProgID="Equation.DSMT4" ShapeID="_x0000_i1203" DrawAspect="Content" ObjectID="_1700137262" r:id="rId367"/>
        </w:object>
      </w:r>
      <w:r>
        <w:rPr>
          <w:szCs w:val="21"/>
        </w:rPr>
        <w:t>轴旋转成旋转体的体积，若</w:t>
      </w:r>
      <w:r w:rsidR="00F42E9F" w:rsidRPr="00F42E9F">
        <w:rPr>
          <w:position w:val="-12"/>
        </w:rPr>
        <w:object w:dxaOrig="700" w:dyaOrig="360">
          <v:shape id="_x0000_i1204" type="#_x0000_t75" style="width:35.05pt;height:18.15pt" o:ole="">
            <v:imagedata r:id="rId368" o:title=""/>
          </v:shape>
          <o:OLEObject Type="Embed" ProgID="Equation.DSMT4" ShapeID="_x0000_i1204" DrawAspect="Content" ObjectID="_1700137263" r:id="rId369"/>
        </w:object>
      </w:r>
      <w:r>
        <w:rPr>
          <w:szCs w:val="21"/>
        </w:rPr>
        <w:t>，求</w:t>
      </w:r>
      <w:r w:rsidR="00F42E9F" w:rsidRPr="00025957">
        <w:rPr>
          <w:position w:val="-4"/>
        </w:rPr>
        <w:object w:dxaOrig="240" w:dyaOrig="260">
          <v:shape id="_x0000_i1205" type="#_x0000_t75" style="width:11.9pt;height:13.15pt" o:ole="">
            <v:imagedata r:id="rId370" o:title=""/>
          </v:shape>
          <o:OLEObject Type="Embed" ProgID="Equation.DSMT4" ShapeID="_x0000_i1205" DrawAspect="Content" ObjectID="_1700137264" r:id="rId371"/>
        </w:object>
      </w:r>
      <w:r>
        <w:rPr>
          <w:szCs w:val="21"/>
        </w:rPr>
        <w:t>的值</w:t>
      </w:r>
      <w:r w:rsidR="00D43D1D">
        <w:rPr>
          <w:rFonts w:hint="eastAsia"/>
          <w:szCs w:val="21"/>
        </w:rPr>
        <w:t>．</w:t>
      </w:r>
    </w:p>
    <w:p w:rsidR="003D233B" w:rsidRPr="00C34F35" w:rsidRDefault="003D233B" w:rsidP="00864EFA"/>
    <w:p w:rsidR="00B95A82" w:rsidRPr="003D233B" w:rsidRDefault="003D233B" w:rsidP="00864EFA">
      <w:pPr>
        <w:ind w:left="480" w:hangingChars="200" w:hanging="480"/>
        <w:jc w:val="left"/>
      </w:pPr>
      <w:r w:rsidRPr="00C34F35">
        <w:rPr>
          <w:rStyle w:val="af4"/>
          <w:rFonts w:hint="eastAsia"/>
        </w:rPr>
        <w:t>[解]</w:t>
      </w:r>
      <w:r w:rsidRPr="00C34F35">
        <w:rPr>
          <w:rFonts w:hint="eastAsia"/>
        </w:rPr>
        <w:t xml:space="preserve"> </w:t>
      </w:r>
      <w:r w:rsidR="00B95A82">
        <w:t>由旋转体的体积公式，得</w:t>
      </w:r>
    </w:p>
    <w:p w:rsidR="00B95A82" w:rsidRDefault="00F42E9F" w:rsidP="001301AD">
      <w:pPr>
        <w:ind w:leftChars="200" w:left="960" w:hangingChars="200" w:hanging="480"/>
        <w:jc w:val="center"/>
      </w:pPr>
      <w:r w:rsidRPr="00F42E9F">
        <w:rPr>
          <w:position w:val="-58"/>
        </w:rPr>
        <w:object w:dxaOrig="6500" w:dyaOrig="1280">
          <v:shape id="_x0000_i1206" type="#_x0000_t75" style="width:324.95pt;height:63.85pt" o:ole="">
            <v:imagedata r:id="rId372" o:title=""/>
          </v:shape>
          <o:OLEObject Type="Embed" ProgID="Equation.DSMT4" ShapeID="_x0000_i1206" DrawAspect="Content" ObjectID="_1700137265" r:id="rId373"/>
        </w:object>
      </w:r>
    </w:p>
    <w:p w:rsidR="00B95A82" w:rsidRDefault="00B95A82" w:rsidP="001301AD">
      <w:pPr>
        <w:ind w:leftChars="200" w:left="960" w:hangingChars="200" w:hanging="480"/>
        <w:jc w:val="left"/>
      </w:pPr>
      <w:r>
        <w:t>由题</w:t>
      </w:r>
      <w:r w:rsidR="001301AD">
        <w:rPr>
          <w:rFonts w:hint="eastAsia"/>
        </w:rPr>
        <w:t>设</w:t>
      </w:r>
      <w:r w:rsidR="00F42E9F" w:rsidRPr="00F42E9F">
        <w:rPr>
          <w:position w:val="-12"/>
        </w:rPr>
        <w:object w:dxaOrig="700" w:dyaOrig="360">
          <v:shape id="_x0000_i1207" type="#_x0000_t75" style="width:35.05pt;height:18.15pt" o:ole="">
            <v:imagedata r:id="rId374" o:title=""/>
          </v:shape>
          <o:OLEObject Type="Embed" ProgID="Equation.DSMT4" ShapeID="_x0000_i1207" DrawAspect="Content" ObjectID="_1700137266" r:id="rId375"/>
        </w:object>
      </w:r>
      <w:r w:rsidR="001301AD">
        <w:rPr>
          <w:rFonts w:hint="eastAsia"/>
        </w:rPr>
        <w:t>，因此可</w:t>
      </w:r>
      <w:r>
        <w:t>求得</w:t>
      </w:r>
      <w:r w:rsidR="00F42E9F" w:rsidRPr="00F42E9F">
        <w:rPr>
          <w:position w:val="-24"/>
        </w:rPr>
        <w:object w:dxaOrig="660" w:dyaOrig="620">
          <v:shape id="_x0000_i1208" type="#_x0000_t75" style="width:33.2pt;height:31.3pt" o:ole="">
            <v:imagedata r:id="rId376" o:title=""/>
          </v:shape>
          <o:OLEObject Type="Embed" ProgID="Equation.DSMT4" ShapeID="_x0000_i1208" DrawAspect="Content" ObjectID="_1700137267" r:id="rId377"/>
        </w:object>
      </w:r>
      <w:r w:rsidR="001301AD">
        <w:rPr>
          <w:rFonts w:hint="eastAsia"/>
        </w:rPr>
        <w:t>．</w:t>
      </w:r>
    </w:p>
    <w:p w:rsidR="00711B91" w:rsidRDefault="00711B91" w:rsidP="00864EFA"/>
    <w:p w:rsidR="00711B91" w:rsidRDefault="00711B91" w:rsidP="00864EFA"/>
    <w:p w:rsidR="00B95A82" w:rsidRDefault="00711B91" w:rsidP="00864EFA">
      <w:pPr>
        <w:ind w:left="480" w:hangingChars="200" w:hanging="480"/>
        <w:jc w:val="left"/>
        <w:rPr>
          <w:szCs w:val="21"/>
        </w:rPr>
      </w:pPr>
      <w:r>
        <w:rPr>
          <w:szCs w:val="21"/>
        </w:rPr>
        <w:t>(17)</w:t>
      </w:r>
      <w:r>
        <w:rPr>
          <w:rFonts w:hint="eastAsia"/>
          <w:szCs w:val="21"/>
        </w:rPr>
        <w:t>（</w:t>
      </w:r>
      <w:r w:rsidR="00B95A82">
        <w:rPr>
          <w:szCs w:val="21"/>
        </w:rPr>
        <w:t>本题满分</w:t>
      </w:r>
      <w:r w:rsidR="00B95A82">
        <w:rPr>
          <w:szCs w:val="21"/>
        </w:rPr>
        <w:t>11</w:t>
      </w:r>
      <w:r w:rsidR="00B95A82">
        <w:rPr>
          <w:szCs w:val="21"/>
        </w:rPr>
        <w:t>分</w:t>
      </w:r>
      <w:r>
        <w:rPr>
          <w:rFonts w:hint="eastAsia"/>
          <w:szCs w:val="21"/>
        </w:rPr>
        <w:t>）</w:t>
      </w:r>
    </w:p>
    <w:p w:rsidR="001301AD" w:rsidRDefault="00B95A82" w:rsidP="00864EFA">
      <w:pPr>
        <w:ind w:leftChars="200" w:left="480"/>
        <w:jc w:val="left"/>
        <w:rPr>
          <w:szCs w:val="21"/>
        </w:rPr>
      </w:pPr>
      <w:r>
        <w:rPr>
          <w:szCs w:val="21"/>
        </w:rPr>
        <w:t>已知函数</w:t>
      </w:r>
      <w:r w:rsidR="00F42E9F" w:rsidRPr="00F42E9F">
        <w:rPr>
          <w:position w:val="-10"/>
        </w:rPr>
        <w:object w:dxaOrig="780" w:dyaOrig="320">
          <v:shape id="_x0000_i1209" type="#_x0000_t75" style="width:38.8pt;height:16.3pt" o:ole="">
            <v:imagedata r:id="rId378" o:title=""/>
          </v:shape>
          <o:OLEObject Type="Embed" ProgID="Equation.DSMT4" ShapeID="_x0000_i1209" DrawAspect="Content" ObjectID="_1700137268" r:id="rId379"/>
        </w:object>
      </w:r>
      <w:r>
        <w:rPr>
          <w:szCs w:val="21"/>
        </w:rPr>
        <w:t>满足</w:t>
      </w:r>
    </w:p>
    <w:p w:rsidR="001301AD" w:rsidRDefault="00F42E9F" w:rsidP="001301AD">
      <w:pPr>
        <w:ind w:leftChars="200" w:left="480"/>
        <w:jc w:val="center"/>
        <w:rPr>
          <w:szCs w:val="21"/>
        </w:rPr>
      </w:pPr>
      <w:r w:rsidRPr="00F42E9F">
        <w:rPr>
          <w:position w:val="-14"/>
        </w:rPr>
        <w:object w:dxaOrig="6120" w:dyaOrig="400">
          <v:shape id="_x0000_i1210" type="#_x0000_t75" style="width:306.15pt;height:20.05pt" o:ole="">
            <v:imagedata r:id="rId380" o:title=""/>
          </v:shape>
          <o:OLEObject Type="Embed" ProgID="Equation.DSMT4" ShapeID="_x0000_i1210" DrawAspect="Content" ObjectID="_1700137269" r:id="rId381"/>
        </w:object>
      </w:r>
    </w:p>
    <w:p w:rsidR="00B95A82" w:rsidRDefault="00B95A82" w:rsidP="00864EFA">
      <w:pPr>
        <w:ind w:leftChars="200" w:left="480"/>
        <w:jc w:val="left"/>
        <w:rPr>
          <w:szCs w:val="21"/>
        </w:rPr>
      </w:pPr>
      <w:r>
        <w:rPr>
          <w:szCs w:val="21"/>
        </w:rPr>
        <w:t>求</w:t>
      </w:r>
      <w:r w:rsidR="00F42E9F" w:rsidRPr="00F42E9F">
        <w:rPr>
          <w:position w:val="-10"/>
        </w:rPr>
        <w:object w:dxaOrig="780" w:dyaOrig="320">
          <v:shape id="_x0000_i1211" type="#_x0000_t75" style="width:38.8pt;height:16.3pt" o:ole="">
            <v:imagedata r:id="rId382" o:title=""/>
          </v:shape>
          <o:OLEObject Type="Embed" ProgID="Equation.DSMT4" ShapeID="_x0000_i1211" DrawAspect="Content" ObjectID="_1700137270" r:id="rId383"/>
        </w:object>
      </w:r>
      <w:r>
        <w:rPr>
          <w:szCs w:val="21"/>
        </w:rPr>
        <w:t>的极值</w:t>
      </w:r>
      <w:r>
        <w:rPr>
          <w:szCs w:val="21"/>
        </w:rPr>
        <w:t>.</w:t>
      </w:r>
    </w:p>
    <w:p w:rsidR="003D233B" w:rsidRPr="00C34F35" w:rsidRDefault="003D233B" w:rsidP="00864EFA"/>
    <w:p w:rsidR="00B95A82" w:rsidRPr="003D233B" w:rsidRDefault="003D233B" w:rsidP="00864EFA">
      <w:pPr>
        <w:ind w:left="480" w:hangingChars="200" w:hanging="480"/>
        <w:jc w:val="left"/>
      </w:pPr>
      <w:r w:rsidRPr="00C34F35">
        <w:rPr>
          <w:rStyle w:val="af4"/>
          <w:rFonts w:hint="eastAsia"/>
        </w:rPr>
        <w:t>[解]</w:t>
      </w:r>
      <w:r w:rsidRPr="00C34F35">
        <w:rPr>
          <w:rFonts w:hint="eastAsia"/>
        </w:rPr>
        <w:t xml:space="preserve"> </w:t>
      </w:r>
      <w:r w:rsidR="001301AD">
        <w:rPr>
          <w:rFonts w:hint="eastAsia"/>
        </w:rPr>
        <w:t>在</w:t>
      </w:r>
      <w:r w:rsidR="00F42E9F" w:rsidRPr="00F42E9F">
        <w:rPr>
          <w:position w:val="-14"/>
        </w:rPr>
        <w:object w:dxaOrig="2100" w:dyaOrig="400">
          <v:shape id="_x0000_i1212" type="#_x0000_t75" style="width:105.2pt;height:20.05pt" o:ole="">
            <v:imagedata r:id="rId384" o:title=""/>
          </v:shape>
          <o:OLEObject Type="Embed" ProgID="Equation.DSMT4" ShapeID="_x0000_i1212" DrawAspect="Content" ObjectID="_1700137271" r:id="rId385"/>
        </w:object>
      </w:r>
      <w:r w:rsidR="00B95A82">
        <w:rPr>
          <w:szCs w:val="21"/>
        </w:rPr>
        <w:t>两边对</w:t>
      </w:r>
      <w:r w:rsidR="00F42E9F" w:rsidRPr="00F42E9F">
        <w:rPr>
          <w:position w:val="-10"/>
        </w:rPr>
        <w:object w:dxaOrig="240" w:dyaOrig="260">
          <v:shape id="_x0000_i1213" type="#_x0000_t75" style="width:11.9pt;height:13.15pt" o:ole="">
            <v:imagedata r:id="rId386" o:title=""/>
          </v:shape>
          <o:OLEObject Type="Embed" ProgID="Equation.DSMT4" ShapeID="_x0000_i1213" DrawAspect="Content" ObjectID="_1700137272" r:id="rId387"/>
        </w:object>
      </w:r>
      <w:r w:rsidR="001301AD">
        <w:rPr>
          <w:szCs w:val="21"/>
        </w:rPr>
        <w:t>积分</w:t>
      </w:r>
      <w:r w:rsidR="00B95A82">
        <w:rPr>
          <w:szCs w:val="21"/>
        </w:rPr>
        <w:t>得</w:t>
      </w:r>
    </w:p>
    <w:p w:rsidR="00B95A82" w:rsidRDefault="00941DEB" w:rsidP="001301AD">
      <w:pPr>
        <w:ind w:leftChars="200" w:left="960" w:hangingChars="200" w:hanging="480"/>
        <w:jc w:val="center"/>
        <w:rPr>
          <w:szCs w:val="21"/>
        </w:rPr>
      </w:pPr>
      <w:r w:rsidRPr="00F42E9F">
        <w:rPr>
          <w:position w:val="-12"/>
        </w:rPr>
        <w:object w:dxaOrig="2880" w:dyaOrig="380">
          <v:shape id="_x0000_i1214" type="#_x0000_t75" style="width:2in;height:18.8pt" o:ole="">
            <v:imagedata r:id="rId388" o:title=""/>
          </v:shape>
          <o:OLEObject Type="Embed" ProgID="Equation.DSMT4" ShapeID="_x0000_i1214" DrawAspect="Content" ObjectID="_1700137273" r:id="rId389"/>
        </w:object>
      </w:r>
    </w:p>
    <w:p w:rsidR="001301AD" w:rsidRDefault="00B95A82" w:rsidP="001301AD">
      <w:pPr>
        <w:ind w:leftChars="200" w:left="960" w:hangingChars="200" w:hanging="480"/>
        <w:jc w:val="left"/>
        <w:rPr>
          <w:szCs w:val="21"/>
        </w:rPr>
      </w:pPr>
      <w:r>
        <w:rPr>
          <w:szCs w:val="21"/>
        </w:rPr>
        <w:t>故</w:t>
      </w:r>
      <w:r w:rsidR="001301AD">
        <w:rPr>
          <w:rFonts w:hint="eastAsia"/>
          <w:szCs w:val="21"/>
        </w:rPr>
        <w:t>由</w:t>
      </w:r>
      <w:r w:rsidR="00F42E9F" w:rsidRPr="00F42E9F">
        <w:rPr>
          <w:position w:val="-12"/>
        </w:rPr>
        <w:object w:dxaOrig="2500" w:dyaOrig="380">
          <v:shape id="_x0000_i1215" type="#_x0000_t75" style="width:125.2pt;height:18.8pt" o:ole="">
            <v:imagedata r:id="rId390" o:title=""/>
          </v:shape>
          <o:OLEObject Type="Embed" ProgID="Equation.DSMT4" ShapeID="_x0000_i1215" DrawAspect="Content" ObjectID="_1700137274" r:id="rId391"/>
        </w:object>
      </w:r>
      <w:r>
        <w:rPr>
          <w:szCs w:val="21"/>
        </w:rPr>
        <w:t>，</w:t>
      </w:r>
      <w:r w:rsidR="001301AD">
        <w:rPr>
          <w:rFonts w:hint="eastAsia"/>
          <w:szCs w:val="21"/>
        </w:rPr>
        <w:t>可</w:t>
      </w:r>
      <w:r>
        <w:rPr>
          <w:szCs w:val="21"/>
        </w:rPr>
        <w:t>求得</w:t>
      </w:r>
      <w:r w:rsidR="00F42E9F" w:rsidRPr="00F42E9F">
        <w:rPr>
          <w:position w:val="-10"/>
        </w:rPr>
        <w:object w:dxaOrig="1579" w:dyaOrig="360">
          <v:shape id="_x0000_i1216" type="#_x0000_t75" style="width:78.9pt;height:18.15pt" o:ole="">
            <v:imagedata r:id="rId392" o:title=""/>
          </v:shape>
          <o:OLEObject Type="Embed" ProgID="Equation.DSMT4" ShapeID="_x0000_i1216" DrawAspect="Content" ObjectID="_1700137275" r:id="rId393"/>
        </w:object>
      </w:r>
      <w:r>
        <w:rPr>
          <w:szCs w:val="21"/>
        </w:rPr>
        <w:t>，</w:t>
      </w:r>
      <w:r w:rsidR="001301AD">
        <w:rPr>
          <w:rFonts w:hint="eastAsia"/>
          <w:szCs w:val="21"/>
        </w:rPr>
        <w:t>即有</w:t>
      </w:r>
    </w:p>
    <w:p w:rsidR="001301AD" w:rsidRDefault="00F42E9F" w:rsidP="001301AD">
      <w:pPr>
        <w:ind w:leftChars="200" w:left="960" w:hangingChars="200" w:hanging="480"/>
        <w:jc w:val="center"/>
        <w:rPr>
          <w:szCs w:val="21"/>
        </w:rPr>
      </w:pPr>
      <w:r w:rsidRPr="00F42E9F">
        <w:rPr>
          <w:position w:val="-12"/>
        </w:rPr>
        <w:object w:dxaOrig="3300" w:dyaOrig="380">
          <v:shape id="_x0000_i1217" type="#_x0000_t75" style="width:165.3pt;height:18.8pt" o:ole="">
            <v:imagedata r:id="rId394" o:title=""/>
          </v:shape>
          <o:OLEObject Type="Embed" ProgID="Equation.DSMT4" ShapeID="_x0000_i1217" DrawAspect="Content" ObjectID="_1700137276" r:id="rId395"/>
        </w:object>
      </w:r>
    </w:p>
    <w:p w:rsidR="00B95A82" w:rsidRDefault="001301AD" w:rsidP="001301AD">
      <w:pPr>
        <w:ind w:leftChars="200" w:left="960" w:hangingChars="200" w:hanging="480"/>
        <w:jc w:val="left"/>
        <w:rPr>
          <w:szCs w:val="21"/>
        </w:rPr>
      </w:pPr>
      <w:r>
        <w:rPr>
          <w:rFonts w:hint="eastAsia"/>
          <w:szCs w:val="21"/>
        </w:rPr>
        <w:t>在上式</w:t>
      </w:r>
      <w:r>
        <w:rPr>
          <w:szCs w:val="21"/>
        </w:rPr>
        <w:t>两边</w:t>
      </w:r>
      <w:r>
        <w:rPr>
          <w:rFonts w:hint="eastAsia"/>
          <w:szCs w:val="21"/>
        </w:rPr>
        <w:t>对</w:t>
      </w:r>
      <w:r w:rsidR="00F42E9F" w:rsidRPr="00025957">
        <w:rPr>
          <w:position w:val="-4"/>
        </w:rPr>
        <w:object w:dxaOrig="200" w:dyaOrig="200">
          <v:shape id="_x0000_i1218" type="#_x0000_t75" style="width:10pt;height:10pt" o:ole="">
            <v:imagedata r:id="rId396" o:title=""/>
          </v:shape>
          <o:OLEObject Type="Embed" ProgID="Equation.DSMT4" ShapeID="_x0000_i1218" DrawAspect="Content" ObjectID="_1700137277" r:id="rId397"/>
        </w:object>
      </w:r>
      <w:r>
        <w:rPr>
          <w:szCs w:val="21"/>
        </w:rPr>
        <w:t>积分</w:t>
      </w:r>
      <w:r w:rsidR="00B95A82">
        <w:rPr>
          <w:szCs w:val="21"/>
        </w:rPr>
        <w:t>得</w:t>
      </w:r>
    </w:p>
    <w:p w:rsidR="00B95A82" w:rsidRDefault="00941DEB" w:rsidP="000A22C0">
      <w:pPr>
        <w:ind w:leftChars="200" w:left="960" w:hangingChars="200" w:hanging="480"/>
        <w:jc w:val="center"/>
        <w:rPr>
          <w:szCs w:val="21"/>
        </w:rPr>
      </w:pPr>
      <w:r w:rsidRPr="00F42E9F">
        <w:rPr>
          <w:position w:val="-10"/>
        </w:rPr>
        <w:object w:dxaOrig="3019" w:dyaOrig="360">
          <v:shape id="_x0000_i1219" type="#_x0000_t75" style="width:150.9pt;height:18.15pt" o:ole="">
            <v:imagedata r:id="rId398" o:title=""/>
          </v:shape>
          <o:OLEObject Type="Embed" ProgID="Equation.DSMT4" ShapeID="_x0000_i1219" DrawAspect="Content" ObjectID="_1700137278" r:id="rId399"/>
        </w:object>
      </w:r>
    </w:p>
    <w:p w:rsidR="00B95A82" w:rsidRDefault="000A22C0" w:rsidP="001301AD">
      <w:pPr>
        <w:ind w:leftChars="200" w:left="960" w:hangingChars="200" w:hanging="480"/>
        <w:jc w:val="left"/>
        <w:rPr>
          <w:szCs w:val="21"/>
        </w:rPr>
      </w:pPr>
      <w:r>
        <w:rPr>
          <w:rFonts w:hint="eastAsia"/>
          <w:szCs w:val="21"/>
        </w:rPr>
        <w:t>故</w:t>
      </w:r>
      <w:r w:rsidR="00B95A82">
        <w:rPr>
          <w:szCs w:val="21"/>
        </w:rPr>
        <w:t>由</w:t>
      </w:r>
      <w:r w:rsidR="00F42E9F" w:rsidRPr="00F42E9F">
        <w:rPr>
          <w:position w:val="-10"/>
        </w:rPr>
        <w:object w:dxaOrig="3040" w:dyaOrig="360">
          <v:shape id="_x0000_i1220" type="#_x0000_t75" style="width:152.15pt;height:18.15pt" o:ole="">
            <v:imagedata r:id="rId400" o:title=""/>
          </v:shape>
          <o:OLEObject Type="Embed" ProgID="Equation.DSMT4" ShapeID="_x0000_i1220" DrawAspect="Content" ObjectID="_1700137279" r:id="rId401"/>
        </w:object>
      </w:r>
      <w:r w:rsidR="00B95A82">
        <w:rPr>
          <w:szCs w:val="21"/>
        </w:rPr>
        <w:t>，</w:t>
      </w:r>
      <w:r>
        <w:rPr>
          <w:rFonts w:hint="eastAsia"/>
          <w:szCs w:val="21"/>
        </w:rPr>
        <w:t>可</w:t>
      </w:r>
      <w:r w:rsidR="00B95A82">
        <w:rPr>
          <w:szCs w:val="21"/>
        </w:rPr>
        <w:t>求得</w:t>
      </w:r>
      <w:r w:rsidR="00F42E9F" w:rsidRPr="00F42E9F">
        <w:rPr>
          <w:position w:val="-6"/>
        </w:rPr>
        <w:object w:dxaOrig="560" w:dyaOrig="279">
          <v:shape id="_x0000_i1221" type="#_x0000_t75" style="width:28.15pt;height:13.75pt" o:ole="">
            <v:imagedata r:id="rId402" o:title=""/>
          </v:shape>
          <o:OLEObject Type="Embed" ProgID="Equation.DSMT4" ShapeID="_x0000_i1221" DrawAspect="Content" ObjectID="_1700137280" r:id="rId403"/>
        </w:object>
      </w:r>
      <w:r>
        <w:rPr>
          <w:rFonts w:hint="eastAsia"/>
          <w:szCs w:val="21"/>
        </w:rPr>
        <w:t>，即有</w:t>
      </w:r>
    </w:p>
    <w:p w:rsidR="00B95A82" w:rsidRDefault="00F42E9F" w:rsidP="000A22C0">
      <w:pPr>
        <w:ind w:leftChars="200" w:left="960" w:hangingChars="200" w:hanging="480"/>
        <w:jc w:val="center"/>
        <w:rPr>
          <w:szCs w:val="21"/>
        </w:rPr>
      </w:pPr>
      <w:r w:rsidRPr="00F42E9F">
        <w:rPr>
          <w:position w:val="-10"/>
        </w:rPr>
        <w:object w:dxaOrig="2720" w:dyaOrig="360">
          <v:shape id="_x0000_i1222" type="#_x0000_t75" style="width:135.85pt;height:18.15pt" o:ole="">
            <v:imagedata r:id="rId404" o:title=""/>
          </v:shape>
          <o:OLEObject Type="Embed" ProgID="Equation.DSMT4" ShapeID="_x0000_i1222" DrawAspect="Content" ObjectID="_1700137281" r:id="rId405"/>
        </w:object>
      </w:r>
    </w:p>
    <w:p w:rsidR="000A22C0" w:rsidRDefault="000A22C0" w:rsidP="001301AD">
      <w:pPr>
        <w:ind w:leftChars="200" w:left="960" w:hangingChars="200" w:hanging="480"/>
        <w:jc w:val="left"/>
        <w:rPr>
          <w:szCs w:val="21"/>
        </w:rPr>
      </w:pPr>
      <w:r>
        <w:rPr>
          <w:rFonts w:hint="eastAsia"/>
          <w:szCs w:val="21"/>
        </w:rPr>
        <w:t>对上式求偏导数并令它们等于零得</w:t>
      </w:r>
    </w:p>
    <w:p w:rsidR="000A22C0" w:rsidRPr="000A22C0" w:rsidRDefault="00F42E9F" w:rsidP="000A22C0">
      <w:pPr>
        <w:ind w:leftChars="200" w:left="480"/>
        <w:jc w:val="center"/>
      </w:pPr>
      <w:r w:rsidRPr="00F42E9F">
        <w:rPr>
          <w:position w:val="-14"/>
        </w:rPr>
        <w:object w:dxaOrig="5160" w:dyaOrig="400">
          <v:shape id="_x0000_i1223" type="#_x0000_t75" style="width:257.95pt;height:20.05pt" o:ole="">
            <v:imagedata r:id="rId406" o:title=""/>
          </v:shape>
          <o:OLEObject Type="Embed" ProgID="Equation.DSMT4" ShapeID="_x0000_i1223" DrawAspect="Content" ObjectID="_1700137282" r:id="rId407"/>
        </w:object>
      </w:r>
    </w:p>
    <w:p w:rsidR="000A22C0" w:rsidRDefault="000A22C0" w:rsidP="000A22C0">
      <w:pPr>
        <w:ind w:leftChars="200" w:left="960" w:hangingChars="200" w:hanging="480"/>
        <w:jc w:val="left"/>
        <w:rPr>
          <w:szCs w:val="21"/>
        </w:rPr>
      </w:pPr>
      <w:r>
        <w:rPr>
          <w:rFonts w:hint="eastAsia"/>
          <w:szCs w:val="21"/>
        </w:rPr>
        <w:t>因此得到驻点</w:t>
      </w:r>
      <w:r w:rsidR="00F42E9F" w:rsidRPr="00F42E9F">
        <w:rPr>
          <w:position w:val="-10"/>
        </w:rPr>
        <w:object w:dxaOrig="700" w:dyaOrig="320">
          <v:shape id="_x0000_i1224" type="#_x0000_t75" style="width:35.05pt;height:16.3pt" o:ole="">
            <v:imagedata r:id="rId408" o:title=""/>
          </v:shape>
          <o:OLEObject Type="Embed" ProgID="Equation.DSMT4" ShapeID="_x0000_i1224" DrawAspect="Content" ObjectID="_1700137283" r:id="rId409"/>
        </w:object>
      </w:r>
      <w:r>
        <w:rPr>
          <w:rFonts w:hint="eastAsia"/>
        </w:rPr>
        <w:t>．</w:t>
      </w:r>
      <w:r w:rsidR="00B95A82">
        <w:rPr>
          <w:szCs w:val="21"/>
        </w:rPr>
        <w:t>又</w:t>
      </w:r>
    </w:p>
    <w:p w:rsidR="00B95A82" w:rsidRDefault="00F42E9F" w:rsidP="000A22C0">
      <w:pPr>
        <w:ind w:leftChars="200" w:left="960" w:hangingChars="200" w:hanging="480"/>
        <w:jc w:val="center"/>
        <w:rPr>
          <w:szCs w:val="21"/>
        </w:rPr>
      </w:pPr>
      <w:r w:rsidRPr="00F42E9F">
        <w:rPr>
          <w:position w:val="-14"/>
        </w:rPr>
        <w:object w:dxaOrig="5700" w:dyaOrig="400">
          <v:shape id="_x0000_i1225" type="#_x0000_t75" style="width:284.85pt;height:20.05pt" o:ole="">
            <v:imagedata r:id="rId410" o:title=""/>
          </v:shape>
          <o:OLEObject Type="Embed" ProgID="Equation.DSMT4" ShapeID="_x0000_i1225" DrawAspect="Content" ObjectID="_1700137284" r:id="rId411"/>
        </w:object>
      </w:r>
    </w:p>
    <w:p w:rsidR="00B95A82" w:rsidRDefault="000A22C0" w:rsidP="000A22C0">
      <w:pPr>
        <w:ind w:leftChars="200" w:left="960" w:hangingChars="200" w:hanging="480"/>
        <w:jc w:val="left"/>
        <w:rPr>
          <w:szCs w:val="21"/>
        </w:rPr>
      </w:pPr>
      <w:r>
        <w:rPr>
          <w:rFonts w:hint="eastAsia"/>
          <w:szCs w:val="21"/>
        </w:rPr>
        <w:t>故在驻点</w:t>
      </w:r>
      <w:r w:rsidR="00F42E9F" w:rsidRPr="00F42E9F">
        <w:rPr>
          <w:position w:val="-10"/>
        </w:rPr>
        <w:object w:dxaOrig="700" w:dyaOrig="320">
          <v:shape id="_x0000_i1226" type="#_x0000_t75" style="width:35.05pt;height:16.3pt" o:ole="">
            <v:imagedata r:id="rId412" o:title=""/>
          </v:shape>
          <o:OLEObject Type="Embed" ProgID="Equation.DSMT4" ShapeID="_x0000_i1226" DrawAspect="Content" ObjectID="_1700137285" r:id="rId413"/>
        </w:object>
      </w:r>
      <w:r>
        <w:rPr>
          <w:rFonts w:hint="eastAsia"/>
        </w:rPr>
        <w:t>处</w:t>
      </w:r>
      <w:r w:rsidR="00F42E9F" w:rsidRPr="00F42E9F">
        <w:rPr>
          <w:position w:val="-6"/>
        </w:rPr>
        <w:object w:dxaOrig="1180" w:dyaOrig="320">
          <v:shape id="_x0000_i1227" type="#_x0000_t75" style="width:58.85pt;height:16.3pt" o:ole="">
            <v:imagedata r:id="rId414" o:title=""/>
          </v:shape>
          <o:OLEObject Type="Embed" ProgID="Equation.DSMT4" ShapeID="_x0000_i1227" DrawAspect="Content" ObjectID="_1700137286" r:id="rId415"/>
        </w:object>
      </w:r>
      <w:r>
        <w:rPr>
          <w:rFonts w:hint="eastAsia"/>
          <w:szCs w:val="21"/>
        </w:rPr>
        <w:t>，所以</w:t>
      </w:r>
      <w:r w:rsidR="00F42E9F" w:rsidRPr="00F42E9F">
        <w:rPr>
          <w:position w:val="-10"/>
        </w:rPr>
        <w:object w:dxaOrig="1340" w:dyaOrig="320">
          <v:shape id="_x0000_i1228" type="#_x0000_t75" style="width:67pt;height:16.3pt" o:ole="">
            <v:imagedata r:id="rId416" o:title=""/>
          </v:shape>
          <o:OLEObject Type="Embed" ProgID="Equation.DSMT4" ShapeID="_x0000_i1228" DrawAspect="Content" ObjectID="_1700137287" r:id="rId417"/>
        </w:object>
      </w:r>
      <w:r w:rsidR="00B95A82">
        <w:rPr>
          <w:szCs w:val="21"/>
        </w:rPr>
        <w:t>为极小值</w:t>
      </w:r>
      <w:r>
        <w:rPr>
          <w:rFonts w:hint="eastAsia"/>
          <w:szCs w:val="21"/>
        </w:rPr>
        <w:t>．</w:t>
      </w:r>
    </w:p>
    <w:p w:rsidR="00711B91" w:rsidRPr="000A22C0"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rPr>
          <w:szCs w:val="21"/>
        </w:rPr>
      </w:pPr>
      <w:r>
        <w:rPr>
          <w:szCs w:val="21"/>
        </w:rPr>
        <w:t>(18)</w:t>
      </w:r>
      <w:r>
        <w:rPr>
          <w:rFonts w:hint="eastAsia"/>
          <w:szCs w:val="21"/>
        </w:rPr>
        <w:t>（</w:t>
      </w:r>
      <w:r w:rsidR="00B95A82">
        <w:rPr>
          <w:szCs w:val="21"/>
        </w:rPr>
        <w:t>本题满分</w:t>
      </w:r>
      <w:r w:rsidR="00B95A82">
        <w:rPr>
          <w:szCs w:val="21"/>
        </w:rPr>
        <w:t>10</w:t>
      </w:r>
      <w:r w:rsidR="00B95A82">
        <w:rPr>
          <w:szCs w:val="21"/>
        </w:rPr>
        <w:t>分</w:t>
      </w:r>
      <w:r>
        <w:rPr>
          <w:rFonts w:hint="eastAsia"/>
          <w:szCs w:val="21"/>
        </w:rPr>
        <w:t>）</w:t>
      </w:r>
    </w:p>
    <w:p w:rsidR="00B95A82" w:rsidRDefault="00B95A82" w:rsidP="00864EFA">
      <w:pPr>
        <w:ind w:leftChars="200" w:left="960" w:hangingChars="200" w:hanging="480"/>
        <w:jc w:val="left"/>
        <w:rPr>
          <w:position w:val="-16"/>
          <w:szCs w:val="21"/>
        </w:rPr>
      </w:pPr>
      <w:r>
        <w:rPr>
          <w:szCs w:val="21"/>
        </w:rPr>
        <w:t>计算二重积分</w:t>
      </w:r>
      <w:r w:rsidR="00F42E9F" w:rsidRPr="00F42E9F">
        <w:rPr>
          <w:position w:val="-32"/>
        </w:rPr>
        <w:object w:dxaOrig="1600" w:dyaOrig="620">
          <v:shape id="_x0000_i1229" type="#_x0000_t75" style="width:80.15pt;height:31.3pt" o:ole="">
            <v:imagedata r:id="rId418" o:title=""/>
          </v:shape>
          <o:OLEObject Type="Embed" ProgID="Equation.DSMT4" ShapeID="_x0000_i1229" DrawAspect="Content" ObjectID="_1700137288" r:id="rId419"/>
        </w:object>
      </w:r>
      <w:r>
        <w:rPr>
          <w:szCs w:val="21"/>
        </w:rPr>
        <w:t>，其中</w:t>
      </w:r>
      <w:r w:rsidR="00F42E9F" w:rsidRPr="00F42E9F">
        <w:rPr>
          <w:position w:val="-16"/>
        </w:rPr>
        <w:object w:dxaOrig="2980" w:dyaOrig="440">
          <v:shape id="_x0000_i1230" type="#_x0000_t75" style="width:149pt;height:21.9pt" o:ole="">
            <v:imagedata r:id="rId420" o:title=""/>
          </v:shape>
          <o:OLEObject Type="Embed" ProgID="Equation.DSMT4" ShapeID="_x0000_i1230" DrawAspect="Content" ObjectID="_1700137289" r:id="rId421"/>
        </w:object>
      </w:r>
      <w:r w:rsidR="00F2531D">
        <w:rPr>
          <w:rFonts w:hint="eastAsia"/>
          <w:szCs w:val="21"/>
        </w:rPr>
        <w:t>．</w:t>
      </w:r>
    </w:p>
    <w:p w:rsidR="003D233B" w:rsidRPr="00C34F35" w:rsidRDefault="003D233B" w:rsidP="00864EFA"/>
    <w:p w:rsidR="00F2531D" w:rsidRDefault="003D233B" w:rsidP="00864EFA">
      <w:pPr>
        <w:ind w:left="480" w:hangingChars="200" w:hanging="480"/>
        <w:jc w:val="left"/>
      </w:pPr>
      <w:r w:rsidRPr="00C34F35">
        <w:rPr>
          <w:rStyle w:val="af4"/>
          <w:rFonts w:hint="eastAsia"/>
        </w:rPr>
        <w:t>[解]</w:t>
      </w:r>
      <w:r w:rsidRPr="00C34F35">
        <w:rPr>
          <w:rFonts w:hint="eastAsia"/>
        </w:rPr>
        <w:t xml:space="preserve"> </w:t>
      </w:r>
      <w:r w:rsidR="00F2531D">
        <w:rPr>
          <w:rFonts w:hint="eastAsia"/>
        </w:rPr>
        <w:t>由二重积分的奇偶对称性和换元积分法有</w:t>
      </w:r>
    </w:p>
    <w:p w:rsidR="00B95A82" w:rsidRPr="00F2531D" w:rsidRDefault="00F42E9F" w:rsidP="00F2531D">
      <w:pPr>
        <w:ind w:leftChars="200" w:left="960" w:hangingChars="200" w:hanging="480"/>
        <w:jc w:val="center"/>
      </w:pPr>
      <w:r w:rsidRPr="00F42E9F">
        <w:rPr>
          <w:position w:val="-92"/>
        </w:rPr>
        <w:object w:dxaOrig="7020" w:dyaOrig="2079">
          <v:shape id="_x0000_i1231" type="#_x0000_t75" style="width:351.25pt;height:103.95pt" o:ole="">
            <v:imagedata r:id="rId422" o:title=""/>
          </v:shape>
          <o:OLEObject Type="Embed" ProgID="Equation.DSMT4" ShapeID="_x0000_i1231" DrawAspect="Content" ObjectID="_1700137290" r:id="rId423"/>
        </w:object>
      </w:r>
    </w:p>
    <w:p w:rsidR="00711B91"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rPr>
          <w:szCs w:val="21"/>
        </w:rPr>
      </w:pPr>
      <w:r>
        <w:rPr>
          <w:szCs w:val="21"/>
        </w:rPr>
        <w:t>(19)</w:t>
      </w:r>
      <w:r>
        <w:rPr>
          <w:rFonts w:hint="eastAsia"/>
          <w:szCs w:val="21"/>
        </w:rPr>
        <w:t>（</w:t>
      </w:r>
      <w:r w:rsidR="00B95A82">
        <w:rPr>
          <w:szCs w:val="21"/>
        </w:rPr>
        <w:t>本题满分</w:t>
      </w:r>
      <w:r>
        <w:rPr>
          <w:szCs w:val="21"/>
        </w:rPr>
        <w:t>11</w:t>
      </w:r>
      <w:r w:rsidR="00B95A82">
        <w:rPr>
          <w:szCs w:val="21"/>
        </w:rPr>
        <w:t>分</w:t>
      </w:r>
      <w:r>
        <w:rPr>
          <w:rFonts w:hint="eastAsia"/>
          <w:szCs w:val="21"/>
        </w:rPr>
        <w:t>）</w:t>
      </w:r>
    </w:p>
    <w:p w:rsidR="00B95A82" w:rsidRDefault="00B95A82" w:rsidP="00864EFA">
      <w:pPr>
        <w:ind w:leftChars="200" w:left="960" w:hangingChars="200" w:hanging="480"/>
        <w:jc w:val="left"/>
        <w:rPr>
          <w:szCs w:val="21"/>
        </w:rPr>
      </w:pPr>
      <w:r>
        <w:rPr>
          <w:szCs w:val="21"/>
        </w:rPr>
        <w:t>已知函数</w:t>
      </w:r>
      <w:r w:rsidR="00F42E9F" w:rsidRPr="00F42E9F">
        <w:rPr>
          <w:position w:val="-18"/>
        </w:rPr>
        <w:object w:dxaOrig="3240" w:dyaOrig="560">
          <v:shape id="_x0000_i1232" type="#_x0000_t75" style="width:162.15pt;height:28.15pt" o:ole="">
            <v:imagedata r:id="rId424" o:title=""/>
          </v:shape>
          <o:OLEObject Type="Embed" ProgID="Equation.DSMT4" ShapeID="_x0000_i1232" DrawAspect="Content" ObjectID="_1700137291" r:id="rId425"/>
        </w:object>
      </w:r>
      <w:r>
        <w:rPr>
          <w:szCs w:val="21"/>
        </w:rPr>
        <w:t>，求</w:t>
      </w:r>
      <w:r w:rsidR="00F42E9F" w:rsidRPr="00F42E9F">
        <w:rPr>
          <w:position w:val="-14"/>
        </w:rPr>
        <w:object w:dxaOrig="580" w:dyaOrig="400">
          <v:shape id="_x0000_i1233" type="#_x0000_t75" style="width:28.8pt;height:20.05pt" o:ole="">
            <v:imagedata r:id="rId426" o:title=""/>
          </v:shape>
          <o:OLEObject Type="Embed" ProgID="Equation.DSMT4" ShapeID="_x0000_i1233" DrawAspect="Content" ObjectID="_1700137292" r:id="rId427"/>
        </w:object>
      </w:r>
      <w:r w:rsidR="00DA2EA9">
        <w:rPr>
          <w:rFonts w:hint="eastAsia"/>
          <w:szCs w:val="21"/>
        </w:rPr>
        <w:t>的</w:t>
      </w:r>
      <w:r w:rsidR="00DA2EA9">
        <w:rPr>
          <w:szCs w:val="21"/>
        </w:rPr>
        <w:t>零点个数</w:t>
      </w:r>
      <w:r w:rsidR="00DA2EA9">
        <w:rPr>
          <w:rFonts w:hint="eastAsia"/>
          <w:szCs w:val="21"/>
        </w:rPr>
        <w:t>．</w:t>
      </w:r>
    </w:p>
    <w:p w:rsidR="003D233B" w:rsidRPr="00C34F35" w:rsidRDefault="003D233B" w:rsidP="00864EFA"/>
    <w:p w:rsidR="00DA2EA9" w:rsidRDefault="003D233B" w:rsidP="00864EFA">
      <w:pPr>
        <w:ind w:left="480" w:hangingChars="200" w:hanging="480"/>
        <w:jc w:val="left"/>
        <w:rPr>
          <w:szCs w:val="21"/>
        </w:rPr>
      </w:pPr>
      <w:r w:rsidRPr="00C34F35">
        <w:rPr>
          <w:rStyle w:val="af4"/>
          <w:rFonts w:hint="eastAsia"/>
        </w:rPr>
        <w:t>[解]</w:t>
      </w:r>
      <w:r w:rsidRPr="00C34F35">
        <w:rPr>
          <w:rFonts w:hint="eastAsia"/>
        </w:rPr>
        <w:t xml:space="preserve"> </w:t>
      </w:r>
      <w:r w:rsidR="00DA2EA9">
        <w:rPr>
          <w:rFonts w:hint="eastAsia"/>
        </w:rPr>
        <w:t>对</w:t>
      </w:r>
      <w:r w:rsidR="00F42E9F" w:rsidRPr="00F42E9F">
        <w:rPr>
          <w:position w:val="-14"/>
        </w:rPr>
        <w:object w:dxaOrig="580" w:dyaOrig="400">
          <v:shape id="_x0000_i1234" type="#_x0000_t75" style="width:28.8pt;height:20.05pt" o:ole="">
            <v:imagedata r:id="rId428" o:title=""/>
          </v:shape>
          <o:OLEObject Type="Embed" ProgID="Equation.DSMT4" ShapeID="_x0000_i1234" DrawAspect="Content" ObjectID="_1700137293" r:id="rId429"/>
        </w:object>
      </w:r>
      <w:r w:rsidR="00DA2EA9">
        <w:rPr>
          <w:rFonts w:hint="eastAsia"/>
          <w:szCs w:val="21"/>
        </w:rPr>
        <w:t>求导得</w:t>
      </w:r>
    </w:p>
    <w:p w:rsidR="00B95A82" w:rsidRPr="003D233B" w:rsidRDefault="00F42E9F" w:rsidP="00DA2EA9">
      <w:pPr>
        <w:ind w:leftChars="200" w:left="960" w:hangingChars="200" w:hanging="480"/>
        <w:jc w:val="center"/>
      </w:pPr>
      <w:r w:rsidRPr="00F42E9F">
        <w:rPr>
          <w:position w:val="-10"/>
        </w:rPr>
        <w:object w:dxaOrig="4640" w:dyaOrig="420">
          <v:shape id="_x0000_i1235" type="#_x0000_t75" style="width:232.3pt;height:21.3pt" o:ole="">
            <v:imagedata r:id="rId430" o:title=""/>
          </v:shape>
          <o:OLEObject Type="Embed" ProgID="Equation.DSMT4" ShapeID="_x0000_i1235" DrawAspect="Content" ObjectID="_1700137294" r:id="rId431"/>
        </w:object>
      </w:r>
    </w:p>
    <w:p w:rsidR="00DA2EA9" w:rsidRDefault="00B95A82" w:rsidP="00DA2EA9">
      <w:pPr>
        <w:ind w:leftChars="200" w:left="480"/>
        <w:jc w:val="left"/>
        <w:rPr>
          <w:szCs w:val="21"/>
        </w:rPr>
      </w:pPr>
      <w:r>
        <w:rPr>
          <w:szCs w:val="21"/>
        </w:rPr>
        <w:t>令</w:t>
      </w:r>
      <w:r w:rsidR="00F42E9F" w:rsidRPr="00F42E9F">
        <w:rPr>
          <w:position w:val="-10"/>
        </w:rPr>
        <w:object w:dxaOrig="940" w:dyaOrig="320">
          <v:shape id="_x0000_i1236" type="#_x0000_t75" style="width:46.95pt;height:16.3pt" o:ole="">
            <v:imagedata r:id="rId432" o:title=""/>
          </v:shape>
          <o:OLEObject Type="Embed" ProgID="Equation.DSMT4" ShapeID="_x0000_i1236" DrawAspect="Content" ObjectID="_1700137295" r:id="rId433"/>
        </w:object>
      </w:r>
      <w:r>
        <w:rPr>
          <w:szCs w:val="21"/>
        </w:rPr>
        <w:t>,</w:t>
      </w:r>
      <w:r>
        <w:rPr>
          <w:szCs w:val="21"/>
        </w:rPr>
        <w:t>得驻点为</w:t>
      </w:r>
      <w:r w:rsidR="00F42E9F" w:rsidRPr="00F42E9F">
        <w:rPr>
          <w:position w:val="-24"/>
        </w:rPr>
        <w:object w:dxaOrig="600" w:dyaOrig="620">
          <v:shape id="_x0000_i1237" type="#_x0000_t75" style="width:30.05pt;height:31.3pt" o:ole="">
            <v:imagedata r:id="rId434" o:title=""/>
          </v:shape>
          <o:OLEObject Type="Embed" ProgID="Equation.DSMT4" ShapeID="_x0000_i1237" DrawAspect="Content" ObjectID="_1700137296" r:id="rId435"/>
        </w:object>
      </w:r>
      <w:r w:rsidR="00DA2EA9">
        <w:rPr>
          <w:rFonts w:hint="eastAsia"/>
          <w:szCs w:val="21"/>
        </w:rPr>
        <w:t>．因为</w:t>
      </w:r>
      <w:r>
        <w:rPr>
          <w:szCs w:val="21"/>
        </w:rPr>
        <w:t>在</w:t>
      </w:r>
      <w:r w:rsidR="00F42E9F" w:rsidRPr="00F42E9F">
        <w:rPr>
          <w:position w:val="-28"/>
        </w:rPr>
        <w:object w:dxaOrig="840" w:dyaOrig="680">
          <v:shape id="_x0000_i1238" type="#_x0000_t75" style="width:41.95pt;height:33.8pt" o:ole="">
            <v:imagedata r:id="rId436" o:title=""/>
          </v:shape>
          <o:OLEObject Type="Embed" ProgID="Equation.DSMT4" ShapeID="_x0000_i1238" DrawAspect="Content" ObjectID="_1700137297" r:id="rId437"/>
        </w:object>
      </w:r>
      <w:r w:rsidR="00DA2EA9">
        <w:rPr>
          <w:rFonts w:hint="eastAsia"/>
          <w:szCs w:val="21"/>
        </w:rPr>
        <w:t>内</w:t>
      </w:r>
      <w:r w:rsidR="00F42E9F" w:rsidRPr="00F42E9F">
        <w:rPr>
          <w:position w:val="-10"/>
        </w:rPr>
        <w:object w:dxaOrig="540" w:dyaOrig="320">
          <v:shape id="_x0000_i1239" type="#_x0000_t75" style="width:26.9pt;height:16.3pt" o:ole="">
            <v:imagedata r:id="rId438" o:title=""/>
          </v:shape>
          <o:OLEObject Type="Embed" ProgID="Equation.DSMT4" ShapeID="_x0000_i1239" DrawAspect="Content" ObjectID="_1700137298" r:id="rId439"/>
        </w:object>
      </w:r>
      <w:r>
        <w:rPr>
          <w:szCs w:val="21"/>
        </w:rPr>
        <w:t>单调递减</w:t>
      </w:r>
      <w:r w:rsidR="00DA2EA9">
        <w:rPr>
          <w:rFonts w:hint="eastAsia"/>
          <w:szCs w:val="21"/>
        </w:rPr>
        <w:t>；</w:t>
      </w:r>
      <w:r>
        <w:rPr>
          <w:szCs w:val="21"/>
        </w:rPr>
        <w:t>在</w:t>
      </w:r>
      <w:r w:rsidR="00F42E9F" w:rsidRPr="00F42E9F">
        <w:rPr>
          <w:position w:val="-28"/>
        </w:rPr>
        <w:object w:dxaOrig="859" w:dyaOrig="680">
          <v:shape id="_x0000_i1240" type="#_x0000_t75" style="width:43.2pt;height:33.8pt" o:ole="">
            <v:imagedata r:id="rId440" o:title=""/>
          </v:shape>
          <o:OLEObject Type="Embed" ProgID="Equation.DSMT4" ShapeID="_x0000_i1240" DrawAspect="Content" ObjectID="_1700137299" r:id="rId441"/>
        </w:object>
      </w:r>
      <w:r w:rsidR="00DA2EA9">
        <w:rPr>
          <w:rFonts w:hint="eastAsia"/>
          <w:szCs w:val="21"/>
        </w:rPr>
        <w:t>内</w:t>
      </w:r>
      <w:r w:rsidR="00F42E9F" w:rsidRPr="00F42E9F">
        <w:rPr>
          <w:position w:val="-10"/>
        </w:rPr>
        <w:object w:dxaOrig="540" w:dyaOrig="320">
          <v:shape id="_x0000_i1241" type="#_x0000_t75" style="width:26.9pt;height:16.3pt" o:ole="">
            <v:imagedata r:id="rId442" o:title=""/>
          </v:shape>
          <o:OLEObject Type="Embed" ProgID="Equation.DSMT4" ShapeID="_x0000_i1241" DrawAspect="Content" ObjectID="_1700137300" r:id="rId443"/>
        </w:object>
      </w:r>
      <w:r>
        <w:rPr>
          <w:szCs w:val="21"/>
        </w:rPr>
        <w:t>单调递增</w:t>
      </w:r>
      <w:r w:rsidR="00DA2EA9">
        <w:rPr>
          <w:rFonts w:hint="eastAsia"/>
          <w:szCs w:val="21"/>
        </w:rPr>
        <w:t>，所以</w:t>
      </w:r>
      <w:r w:rsidR="00F42E9F" w:rsidRPr="00F42E9F">
        <w:rPr>
          <w:position w:val="-28"/>
        </w:rPr>
        <w:object w:dxaOrig="639" w:dyaOrig="680">
          <v:shape id="_x0000_i1242" type="#_x0000_t75" style="width:31.95pt;height:33.8pt" o:ole="">
            <v:imagedata r:id="rId444" o:title=""/>
          </v:shape>
          <o:OLEObject Type="Embed" ProgID="Equation.DSMT4" ShapeID="_x0000_i1242" DrawAspect="Content" ObjectID="_1700137301" r:id="rId445"/>
        </w:object>
      </w:r>
      <w:r>
        <w:rPr>
          <w:szCs w:val="21"/>
        </w:rPr>
        <w:t>为唯一的极小值</w:t>
      </w:r>
      <w:r w:rsidR="00DA2EA9">
        <w:rPr>
          <w:rFonts w:hint="eastAsia"/>
          <w:szCs w:val="21"/>
        </w:rPr>
        <w:t>，</w:t>
      </w:r>
      <w:r>
        <w:rPr>
          <w:szCs w:val="21"/>
        </w:rPr>
        <w:t>也是最小值</w:t>
      </w:r>
      <w:r w:rsidR="00DA2EA9">
        <w:rPr>
          <w:rFonts w:hint="eastAsia"/>
          <w:szCs w:val="21"/>
        </w:rPr>
        <w:t>．因为</w:t>
      </w:r>
      <w:r w:rsidR="00F42E9F" w:rsidRPr="00F42E9F">
        <w:rPr>
          <w:position w:val="-10"/>
        </w:rPr>
        <w:object w:dxaOrig="859" w:dyaOrig="320">
          <v:shape id="_x0000_i1243" type="#_x0000_t75" style="width:43.2pt;height:16.3pt" o:ole="">
            <v:imagedata r:id="rId446" o:title=""/>
          </v:shape>
          <o:OLEObject Type="Embed" ProgID="Equation.DSMT4" ShapeID="_x0000_i1243" DrawAspect="Content" ObjectID="_1700137302" r:id="rId447"/>
        </w:object>
      </w:r>
      <w:r w:rsidR="00DA2EA9">
        <w:rPr>
          <w:rFonts w:hint="eastAsia"/>
          <w:szCs w:val="21"/>
        </w:rPr>
        <w:t>，所以函数</w:t>
      </w:r>
      <w:r w:rsidR="00DA2EA9">
        <w:rPr>
          <w:szCs w:val="21"/>
        </w:rPr>
        <w:t>在</w:t>
      </w:r>
      <w:r w:rsidR="00F42E9F" w:rsidRPr="00F42E9F">
        <w:rPr>
          <w:position w:val="-28"/>
        </w:rPr>
        <w:object w:dxaOrig="859" w:dyaOrig="680">
          <v:shape id="_x0000_i1244" type="#_x0000_t75" style="width:43.2pt;height:33.8pt" o:ole="">
            <v:imagedata r:id="rId448" o:title=""/>
          </v:shape>
          <o:OLEObject Type="Embed" ProgID="Equation.DSMT4" ShapeID="_x0000_i1244" DrawAspect="Content" ObjectID="_1700137303" r:id="rId449"/>
        </w:object>
      </w:r>
      <w:r w:rsidR="00DA2EA9">
        <w:rPr>
          <w:rFonts w:hint="eastAsia"/>
          <w:szCs w:val="21"/>
        </w:rPr>
        <w:t>内存在唯一的零点．又因为</w:t>
      </w:r>
    </w:p>
    <w:p w:rsidR="00B95A82" w:rsidRDefault="00F42E9F" w:rsidP="00DA2EA9">
      <w:pPr>
        <w:ind w:leftChars="200" w:left="480"/>
        <w:jc w:val="center"/>
        <w:rPr>
          <w:szCs w:val="21"/>
        </w:rPr>
      </w:pPr>
      <w:r w:rsidRPr="00F42E9F">
        <w:rPr>
          <w:position w:val="-28"/>
        </w:rPr>
        <w:object w:dxaOrig="4340" w:dyaOrig="680">
          <v:shape id="_x0000_i1245" type="#_x0000_t75" style="width:217.25pt;height:33.8pt" o:ole="">
            <v:imagedata r:id="rId450" o:title=""/>
          </v:shape>
          <o:OLEObject Type="Embed" ProgID="Equation.DSMT4" ShapeID="_x0000_i1245" DrawAspect="Content" ObjectID="_1700137304" r:id="rId451"/>
        </w:object>
      </w:r>
    </w:p>
    <w:p w:rsidR="00B95A82" w:rsidRDefault="00DA2EA9" w:rsidP="00DA2EA9">
      <w:pPr>
        <w:ind w:leftChars="200" w:left="960" w:hangingChars="200" w:hanging="480"/>
        <w:jc w:val="left"/>
        <w:rPr>
          <w:szCs w:val="21"/>
        </w:rPr>
      </w:pPr>
      <w:r>
        <w:rPr>
          <w:rFonts w:hint="eastAsia"/>
          <w:szCs w:val="21"/>
        </w:rPr>
        <w:t>所以函数</w:t>
      </w:r>
      <w:r>
        <w:rPr>
          <w:szCs w:val="21"/>
        </w:rPr>
        <w:t>在</w:t>
      </w:r>
      <w:r w:rsidR="00F42E9F" w:rsidRPr="00F42E9F">
        <w:rPr>
          <w:position w:val="-28"/>
        </w:rPr>
        <w:object w:dxaOrig="840" w:dyaOrig="680">
          <v:shape id="_x0000_i1246" type="#_x0000_t75" style="width:41.95pt;height:33.8pt" o:ole="">
            <v:imagedata r:id="rId452" o:title=""/>
          </v:shape>
          <o:OLEObject Type="Embed" ProgID="Equation.DSMT4" ShapeID="_x0000_i1246" DrawAspect="Content" ObjectID="_1700137305" r:id="rId453"/>
        </w:object>
      </w:r>
      <w:r>
        <w:rPr>
          <w:rFonts w:hint="eastAsia"/>
          <w:szCs w:val="21"/>
        </w:rPr>
        <w:t>内存在唯一的零点．综上所述，</w:t>
      </w:r>
      <w:r w:rsidR="00F42E9F" w:rsidRPr="00F42E9F">
        <w:rPr>
          <w:position w:val="-10"/>
        </w:rPr>
        <w:object w:dxaOrig="540" w:dyaOrig="320">
          <v:shape id="_x0000_i1247" type="#_x0000_t75" style="width:26.9pt;height:16.3pt" o:ole="">
            <v:imagedata r:id="rId454" o:title=""/>
          </v:shape>
          <o:OLEObject Type="Embed" ProgID="Equation.DSMT4" ShapeID="_x0000_i1247" DrawAspect="Content" ObjectID="_1700137306" r:id="rId455"/>
        </w:object>
      </w:r>
      <w:r>
        <w:rPr>
          <w:rFonts w:hint="eastAsia"/>
          <w:szCs w:val="21"/>
        </w:rPr>
        <w:t>的</w:t>
      </w:r>
      <w:r w:rsidR="00B95A82">
        <w:rPr>
          <w:szCs w:val="21"/>
        </w:rPr>
        <w:t>零点个数为</w:t>
      </w:r>
      <w:r w:rsidR="00F42E9F" w:rsidRPr="00025957">
        <w:rPr>
          <w:position w:val="-4"/>
        </w:rPr>
        <w:object w:dxaOrig="180" w:dyaOrig="260">
          <v:shape id="_x0000_i1248" type="#_x0000_t75" style="width:8.75pt;height:13.15pt" o:ole="">
            <v:imagedata r:id="rId456" o:title=""/>
          </v:shape>
          <o:OLEObject Type="Embed" ProgID="Equation.DSMT4" ShapeID="_x0000_i1248" DrawAspect="Content" ObjectID="_1700137307" r:id="rId457"/>
        </w:object>
      </w:r>
      <w:r>
        <w:rPr>
          <w:rFonts w:hint="eastAsia"/>
          <w:szCs w:val="21"/>
        </w:rPr>
        <w:t>．</w:t>
      </w:r>
    </w:p>
    <w:p w:rsidR="00711B91"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pPr>
      <w:r>
        <w:rPr>
          <w:szCs w:val="21"/>
        </w:rPr>
        <w:t>(20)</w:t>
      </w:r>
      <w:r>
        <w:rPr>
          <w:rFonts w:hint="eastAsia"/>
          <w:szCs w:val="21"/>
        </w:rPr>
        <w:t>（</w:t>
      </w:r>
      <w:r w:rsidR="00B95A82">
        <w:rPr>
          <w:szCs w:val="21"/>
        </w:rPr>
        <w:t>本题满分</w:t>
      </w:r>
      <w:r w:rsidR="00B95A82">
        <w:rPr>
          <w:szCs w:val="21"/>
        </w:rPr>
        <w:t>10</w:t>
      </w:r>
      <w:r w:rsidR="00B95A82">
        <w:rPr>
          <w:szCs w:val="21"/>
        </w:rPr>
        <w:t>分</w:t>
      </w:r>
      <w:r>
        <w:rPr>
          <w:rFonts w:hint="eastAsia"/>
          <w:szCs w:val="21"/>
        </w:rPr>
        <w:t>）</w:t>
      </w:r>
    </w:p>
    <w:p w:rsidR="00B95A82" w:rsidRDefault="00B95A82" w:rsidP="00864EFA">
      <w:pPr>
        <w:adjustRightInd w:val="0"/>
        <w:snapToGrid w:val="0"/>
        <w:ind w:leftChars="200" w:left="480"/>
        <w:jc w:val="left"/>
        <w:rPr>
          <w:szCs w:val="21"/>
        </w:rPr>
      </w:pPr>
      <w:r>
        <w:rPr>
          <w:szCs w:val="21"/>
        </w:rPr>
        <w:t>已知高温物体置于低温介质中，任一时刻该物体温度对时间的变化率与该时刻物体和介质的温差成正比，现将一初始温度为</w:t>
      </w:r>
      <w:r w:rsidR="00F42E9F" w:rsidRPr="00F42E9F">
        <w:rPr>
          <w:position w:val="-6"/>
        </w:rPr>
        <w:object w:dxaOrig="680" w:dyaOrig="279">
          <v:shape id="_x0000_i1249" type="#_x0000_t75" style="width:33.8pt;height:13.75pt" o:ole="">
            <v:imagedata r:id="rId458" o:title=""/>
          </v:shape>
          <o:OLEObject Type="Embed" ProgID="Equation.DSMT4" ShapeID="_x0000_i1249" DrawAspect="Content" ObjectID="_1700137308" r:id="rId459"/>
        </w:object>
      </w:r>
      <w:r>
        <w:rPr>
          <w:szCs w:val="21"/>
        </w:rPr>
        <w:t>的物体在</w:t>
      </w:r>
      <w:r w:rsidR="00F42E9F" w:rsidRPr="00F42E9F">
        <w:rPr>
          <w:position w:val="-6"/>
        </w:rPr>
        <w:object w:dxaOrig="560" w:dyaOrig="279">
          <v:shape id="_x0000_i1250" type="#_x0000_t75" style="width:28.15pt;height:13.75pt" o:ole="">
            <v:imagedata r:id="rId460" o:title=""/>
          </v:shape>
          <o:OLEObject Type="Embed" ProgID="Equation.DSMT4" ShapeID="_x0000_i1250" DrawAspect="Content" ObjectID="_1700137309" r:id="rId461"/>
        </w:object>
      </w:r>
      <w:r w:rsidR="00FE05DB">
        <w:rPr>
          <w:szCs w:val="21"/>
        </w:rPr>
        <w:t>的恒温介质中冷却</w:t>
      </w:r>
      <w:r w:rsidR="00FE05DB">
        <w:rPr>
          <w:rFonts w:hint="eastAsia"/>
          <w:szCs w:val="21"/>
        </w:rPr>
        <w:t>，</w:t>
      </w:r>
      <w:r w:rsidR="00F42E9F" w:rsidRPr="00F42E9F">
        <w:rPr>
          <w:position w:val="-6"/>
        </w:rPr>
        <w:object w:dxaOrig="320" w:dyaOrig="279">
          <v:shape id="_x0000_i1251" type="#_x0000_t75" style="width:16.3pt;height:13.75pt" o:ole="">
            <v:imagedata r:id="rId462" o:title=""/>
          </v:shape>
          <o:OLEObject Type="Embed" ProgID="Equation.DSMT4" ShapeID="_x0000_i1251" DrawAspect="Content" ObjectID="_1700137310" r:id="rId463"/>
        </w:object>
      </w:r>
      <w:r>
        <w:rPr>
          <w:szCs w:val="21"/>
        </w:rPr>
        <w:t>min</w:t>
      </w:r>
      <w:r>
        <w:rPr>
          <w:szCs w:val="21"/>
        </w:rPr>
        <w:t>后该物体降至</w:t>
      </w:r>
      <w:r w:rsidR="00F42E9F" w:rsidRPr="00F42E9F">
        <w:rPr>
          <w:position w:val="-6"/>
        </w:rPr>
        <w:object w:dxaOrig="560" w:dyaOrig="279">
          <v:shape id="_x0000_i1252" type="#_x0000_t75" style="width:28.15pt;height:13.75pt" o:ole="">
            <v:imagedata r:id="rId464" o:title=""/>
          </v:shape>
          <o:OLEObject Type="Embed" ProgID="Equation.DSMT4" ShapeID="_x0000_i1252" DrawAspect="Content" ObjectID="_1700137311" r:id="rId465"/>
        </w:object>
      </w:r>
      <w:r>
        <w:rPr>
          <w:szCs w:val="21"/>
        </w:rPr>
        <w:t>，若要将该物体的温度继续降至</w:t>
      </w:r>
      <w:r w:rsidR="00F42E9F" w:rsidRPr="00F42E9F">
        <w:rPr>
          <w:position w:val="-6"/>
        </w:rPr>
        <w:object w:dxaOrig="560" w:dyaOrig="279">
          <v:shape id="_x0000_i1253" type="#_x0000_t75" style="width:28.15pt;height:13.75pt" o:ole="">
            <v:imagedata r:id="rId466" o:title=""/>
          </v:shape>
          <o:OLEObject Type="Embed" ProgID="Equation.DSMT4" ShapeID="_x0000_i1253" DrawAspect="Content" ObjectID="_1700137312" r:id="rId467"/>
        </w:object>
      </w:r>
      <w:r>
        <w:rPr>
          <w:szCs w:val="21"/>
        </w:rPr>
        <w:t>，还需冷却多长时间？</w:t>
      </w:r>
    </w:p>
    <w:p w:rsidR="003D233B" w:rsidRPr="00C34F35" w:rsidRDefault="003D233B" w:rsidP="00864EFA"/>
    <w:p w:rsidR="00B95A82" w:rsidRDefault="003D233B" w:rsidP="00864EFA">
      <w:pPr>
        <w:ind w:left="480" w:hangingChars="200" w:hanging="480"/>
        <w:jc w:val="left"/>
        <w:rPr>
          <w:szCs w:val="21"/>
        </w:rPr>
      </w:pPr>
      <w:r w:rsidRPr="00C34F35">
        <w:rPr>
          <w:rStyle w:val="af4"/>
          <w:rFonts w:hint="eastAsia"/>
        </w:rPr>
        <w:t>[解]</w:t>
      </w:r>
      <w:r w:rsidRPr="00C34F35">
        <w:rPr>
          <w:rFonts w:hint="eastAsia"/>
        </w:rPr>
        <w:t xml:space="preserve"> </w:t>
      </w:r>
      <w:r w:rsidR="00B95A82">
        <w:rPr>
          <w:szCs w:val="21"/>
        </w:rPr>
        <w:t>设</w:t>
      </w:r>
      <w:r w:rsidR="00F42E9F" w:rsidRPr="00F42E9F">
        <w:rPr>
          <w:position w:val="-6"/>
        </w:rPr>
        <w:object w:dxaOrig="160" w:dyaOrig="260">
          <v:shape id="_x0000_i1254" type="#_x0000_t75" style="width:8.15pt;height:13.15pt" o:ole="">
            <v:imagedata r:id="rId468" o:title=""/>
          </v:shape>
          <o:OLEObject Type="Embed" ProgID="Equation.DSMT4" ShapeID="_x0000_i1254" DrawAspect="Content" ObjectID="_1700137313" r:id="rId469"/>
        </w:object>
      </w:r>
      <w:r w:rsidR="00B95A82">
        <w:rPr>
          <w:szCs w:val="21"/>
        </w:rPr>
        <w:t>时刻物体温度为</w:t>
      </w:r>
      <w:r w:rsidR="00F42E9F" w:rsidRPr="00F42E9F">
        <w:rPr>
          <w:position w:val="-10"/>
        </w:rPr>
        <w:object w:dxaOrig="480" w:dyaOrig="320">
          <v:shape id="_x0000_i1255" type="#_x0000_t75" style="width:23.8pt;height:16.3pt" o:ole="">
            <v:imagedata r:id="rId470" o:title=""/>
          </v:shape>
          <o:OLEObject Type="Embed" ProgID="Equation.DSMT4" ShapeID="_x0000_i1255" DrawAspect="Content" ObjectID="_1700137314" r:id="rId471"/>
        </w:object>
      </w:r>
      <w:r w:rsidR="00B95A82">
        <w:rPr>
          <w:szCs w:val="21"/>
        </w:rPr>
        <w:t>，比例常数为</w:t>
      </w:r>
      <w:r w:rsidR="00F42E9F" w:rsidRPr="00F42E9F">
        <w:rPr>
          <w:position w:val="-6"/>
        </w:rPr>
        <w:object w:dxaOrig="560" w:dyaOrig="279">
          <v:shape id="_x0000_i1256" type="#_x0000_t75" style="width:28.15pt;height:13.75pt" o:ole="">
            <v:imagedata r:id="rId472" o:title=""/>
          </v:shape>
          <o:OLEObject Type="Embed" ProgID="Equation.DSMT4" ShapeID="_x0000_i1256" DrawAspect="Content" ObjectID="_1700137315" r:id="rId473"/>
        </w:object>
      </w:r>
      <w:r w:rsidR="00B95A82">
        <w:rPr>
          <w:szCs w:val="21"/>
        </w:rPr>
        <w:t>，则</w:t>
      </w:r>
      <w:r w:rsidR="00FE05DB">
        <w:rPr>
          <w:rFonts w:hint="eastAsia"/>
          <w:szCs w:val="21"/>
        </w:rPr>
        <w:t>有</w:t>
      </w:r>
    </w:p>
    <w:p w:rsidR="00B95A82" w:rsidRDefault="00F42E9F" w:rsidP="00FE05DB">
      <w:pPr>
        <w:ind w:leftChars="200" w:left="960" w:hangingChars="200" w:hanging="480"/>
        <w:jc w:val="center"/>
        <w:rPr>
          <w:szCs w:val="21"/>
        </w:rPr>
      </w:pPr>
      <w:r w:rsidRPr="00F42E9F">
        <w:rPr>
          <w:position w:val="-24"/>
        </w:rPr>
        <w:object w:dxaOrig="3879" w:dyaOrig="620">
          <v:shape id="_x0000_i1257" type="#_x0000_t75" style="width:194.1pt;height:31.3pt" o:ole="">
            <v:imagedata r:id="rId474" o:title=""/>
          </v:shape>
          <o:OLEObject Type="Embed" ProgID="Equation.DSMT4" ShapeID="_x0000_i1257" DrawAspect="Content" ObjectID="_1700137316" r:id="rId475"/>
        </w:object>
      </w:r>
    </w:p>
    <w:p w:rsidR="00B95A82" w:rsidRDefault="00FE05DB" w:rsidP="00FE05DB">
      <w:pPr>
        <w:ind w:leftChars="200" w:left="480"/>
        <w:jc w:val="left"/>
        <w:rPr>
          <w:szCs w:val="21"/>
        </w:rPr>
      </w:pPr>
      <w:r>
        <w:rPr>
          <w:rFonts w:hint="eastAsia"/>
          <w:szCs w:val="21"/>
        </w:rPr>
        <w:t>由</w:t>
      </w:r>
      <w:r w:rsidR="00F42E9F" w:rsidRPr="00F42E9F">
        <w:rPr>
          <w:position w:val="-10"/>
        </w:rPr>
        <w:object w:dxaOrig="1100" w:dyaOrig="320">
          <v:shape id="_x0000_i1258" type="#_x0000_t75" style="width:55.1pt;height:16.3pt" o:ole="">
            <v:imagedata r:id="rId476" o:title=""/>
          </v:shape>
          <o:OLEObject Type="Embed" ProgID="Equation.DSMT4" ShapeID="_x0000_i1258" DrawAspect="Content" ObjectID="_1700137317" r:id="rId477"/>
        </w:object>
      </w:r>
      <w:r>
        <w:rPr>
          <w:rFonts w:hint="eastAsia"/>
          <w:szCs w:val="21"/>
        </w:rPr>
        <w:t>得</w:t>
      </w:r>
      <w:r w:rsidR="00F42E9F" w:rsidRPr="00F42E9F">
        <w:rPr>
          <w:position w:val="-6"/>
        </w:rPr>
        <w:object w:dxaOrig="820" w:dyaOrig="279">
          <v:shape id="_x0000_i1259" type="#_x0000_t75" style="width:40.7pt;height:13.75pt" o:ole="">
            <v:imagedata r:id="rId478" o:title=""/>
          </v:shape>
          <o:OLEObject Type="Embed" ProgID="Equation.DSMT4" ShapeID="_x0000_i1259" DrawAspect="Content" ObjectID="_1700137318" r:id="rId479"/>
        </w:object>
      </w:r>
      <w:r w:rsidR="00B95A82">
        <w:rPr>
          <w:szCs w:val="21"/>
        </w:rPr>
        <w:t>，即</w:t>
      </w:r>
      <w:r>
        <w:rPr>
          <w:rFonts w:hint="eastAsia"/>
          <w:szCs w:val="21"/>
        </w:rPr>
        <w:t>有</w:t>
      </w:r>
      <w:r w:rsidR="00F42E9F" w:rsidRPr="00F42E9F">
        <w:rPr>
          <w:position w:val="-10"/>
        </w:rPr>
        <w:object w:dxaOrig="1900" w:dyaOrig="360">
          <v:shape id="_x0000_i1260" type="#_x0000_t75" style="width:95.15pt;height:18.15pt" o:ole="">
            <v:imagedata r:id="rId480" o:title=""/>
          </v:shape>
          <o:OLEObject Type="Embed" ProgID="Equation.DSMT4" ShapeID="_x0000_i1260" DrawAspect="Content" ObjectID="_1700137319" r:id="rId481"/>
        </w:object>
      </w:r>
      <w:r>
        <w:rPr>
          <w:rFonts w:hint="eastAsia"/>
          <w:szCs w:val="21"/>
        </w:rPr>
        <w:t>．</w:t>
      </w:r>
      <w:r w:rsidR="00B95A82">
        <w:rPr>
          <w:szCs w:val="21"/>
        </w:rPr>
        <w:t>又</w:t>
      </w:r>
      <w:r>
        <w:rPr>
          <w:rFonts w:hint="eastAsia"/>
          <w:szCs w:val="21"/>
        </w:rPr>
        <w:t>由</w:t>
      </w:r>
      <w:r w:rsidR="00F42E9F" w:rsidRPr="00F42E9F">
        <w:rPr>
          <w:position w:val="-14"/>
        </w:rPr>
        <w:object w:dxaOrig="1140" w:dyaOrig="400">
          <v:shape id="_x0000_i1261" type="#_x0000_t75" style="width:56.95pt;height:20.05pt" o:ole="">
            <v:imagedata r:id="rId482" o:title=""/>
          </v:shape>
          <o:OLEObject Type="Embed" ProgID="Equation.DSMT4" ShapeID="_x0000_i1261" DrawAspect="Content" ObjectID="_1700137320" r:id="rId483"/>
        </w:object>
      </w:r>
      <w:r>
        <w:rPr>
          <w:rFonts w:hint="eastAsia"/>
          <w:szCs w:val="21"/>
        </w:rPr>
        <w:t>得</w:t>
      </w:r>
      <w:r w:rsidR="00F42E9F" w:rsidRPr="00F42E9F">
        <w:rPr>
          <w:position w:val="-24"/>
        </w:rPr>
        <w:object w:dxaOrig="940" w:dyaOrig="620">
          <v:shape id="_x0000_i1262" type="#_x0000_t75" style="width:46.95pt;height:31.3pt" o:ole="">
            <v:imagedata r:id="rId484" o:title=""/>
          </v:shape>
          <o:OLEObject Type="Embed" ProgID="Equation.DSMT4" ShapeID="_x0000_i1262" DrawAspect="Content" ObjectID="_1700137321" r:id="rId485"/>
        </w:object>
      </w:r>
      <w:r w:rsidR="00B95A82">
        <w:rPr>
          <w:szCs w:val="21"/>
        </w:rPr>
        <w:t>，</w:t>
      </w:r>
      <w:r>
        <w:rPr>
          <w:rFonts w:hint="eastAsia"/>
          <w:szCs w:val="21"/>
        </w:rPr>
        <w:t>即有</w:t>
      </w:r>
      <w:r w:rsidR="00F42E9F" w:rsidRPr="00F42E9F">
        <w:rPr>
          <w:position w:val="-28"/>
        </w:rPr>
        <w:object w:dxaOrig="2960" w:dyaOrig="680">
          <v:shape id="_x0000_i1263" type="#_x0000_t75" style="width:147.75pt;height:33.8pt" o:ole="">
            <v:imagedata r:id="rId486" o:title=""/>
          </v:shape>
          <o:OLEObject Type="Embed" ProgID="Equation.DSMT4" ShapeID="_x0000_i1263" DrawAspect="Content" ObjectID="_1700137322" r:id="rId487"/>
        </w:object>
      </w:r>
      <w:r>
        <w:rPr>
          <w:rFonts w:hint="eastAsia"/>
          <w:szCs w:val="21"/>
        </w:rPr>
        <w:t>．</w:t>
      </w:r>
      <w:r w:rsidR="00B95A82">
        <w:rPr>
          <w:szCs w:val="21"/>
        </w:rPr>
        <w:t>当</w:t>
      </w:r>
      <w:r w:rsidR="00F42E9F" w:rsidRPr="00025957">
        <w:rPr>
          <w:position w:val="-4"/>
        </w:rPr>
        <w:object w:dxaOrig="680" w:dyaOrig="260">
          <v:shape id="_x0000_i1264" type="#_x0000_t75" style="width:33.8pt;height:13.15pt" o:ole="">
            <v:imagedata r:id="rId488" o:title=""/>
          </v:shape>
          <o:OLEObject Type="Embed" ProgID="Equation.DSMT4" ShapeID="_x0000_i1264" DrawAspect="Content" ObjectID="_1700137323" r:id="rId489"/>
        </w:object>
      </w:r>
      <w:r w:rsidR="00B95A82">
        <w:rPr>
          <w:szCs w:val="21"/>
        </w:rPr>
        <w:t>时，</w:t>
      </w:r>
      <w:r w:rsidR="00F42E9F" w:rsidRPr="00F42E9F">
        <w:rPr>
          <w:position w:val="-6"/>
        </w:rPr>
        <w:object w:dxaOrig="639" w:dyaOrig="279">
          <v:shape id="_x0000_i1265" type="#_x0000_t75" style="width:31.95pt;height:13.75pt" o:ole="">
            <v:imagedata r:id="rId490" o:title=""/>
          </v:shape>
          <o:OLEObject Type="Embed" ProgID="Equation.DSMT4" ShapeID="_x0000_i1265" DrawAspect="Content" ObjectID="_1700137324" r:id="rId491"/>
        </w:object>
      </w:r>
      <w:r w:rsidR="00B95A82">
        <w:rPr>
          <w:szCs w:val="21"/>
        </w:rPr>
        <w:t>，所以还需要冷却</w:t>
      </w:r>
      <w:r w:rsidR="00F42E9F" w:rsidRPr="00F42E9F">
        <w:rPr>
          <w:position w:val="-6"/>
        </w:rPr>
        <w:object w:dxaOrig="1260" w:dyaOrig="279">
          <v:shape id="_x0000_i1266" type="#_x0000_t75" style="width:63.25pt;height:13.75pt" o:ole="">
            <v:imagedata r:id="rId492" o:title=""/>
          </v:shape>
          <o:OLEObject Type="Embed" ProgID="Equation.DSMT4" ShapeID="_x0000_i1266" DrawAspect="Content" ObjectID="_1700137325" r:id="rId493"/>
        </w:object>
      </w:r>
      <w:r>
        <w:rPr>
          <w:szCs w:val="21"/>
        </w:rPr>
        <w:t>min</w:t>
      </w:r>
      <w:r>
        <w:rPr>
          <w:rFonts w:hint="eastAsia"/>
          <w:szCs w:val="21"/>
        </w:rPr>
        <w:t>．</w:t>
      </w:r>
    </w:p>
    <w:p w:rsidR="00711B91"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rPr>
          <w:szCs w:val="21"/>
        </w:rPr>
      </w:pPr>
      <w:r>
        <w:rPr>
          <w:szCs w:val="21"/>
        </w:rPr>
        <w:t>(21)</w:t>
      </w:r>
      <w:r>
        <w:rPr>
          <w:rFonts w:hint="eastAsia"/>
          <w:szCs w:val="21"/>
        </w:rPr>
        <w:t>（</w:t>
      </w:r>
      <w:r w:rsidR="00B95A82">
        <w:rPr>
          <w:szCs w:val="21"/>
        </w:rPr>
        <w:t>本题满分</w:t>
      </w:r>
      <w:r w:rsidR="00B95A82">
        <w:rPr>
          <w:szCs w:val="21"/>
        </w:rPr>
        <w:t>10</w:t>
      </w:r>
      <w:r w:rsidR="00B95A82">
        <w:rPr>
          <w:szCs w:val="21"/>
        </w:rPr>
        <w:t>分</w:t>
      </w:r>
      <w:r>
        <w:rPr>
          <w:rFonts w:hint="eastAsia"/>
          <w:szCs w:val="21"/>
        </w:rPr>
        <w:t>）</w:t>
      </w:r>
    </w:p>
    <w:p w:rsidR="00B95A82" w:rsidRDefault="00B95A82" w:rsidP="00084886">
      <w:pPr>
        <w:ind w:leftChars="200" w:left="480"/>
      </w:pPr>
      <w:r>
        <w:t>已知函数</w:t>
      </w:r>
      <w:r w:rsidR="00F42E9F" w:rsidRPr="00F42E9F">
        <w:rPr>
          <w:position w:val="-14"/>
        </w:rPr>
        <w:object w:dxaOrig="580" w:dyaOrig="400">
          <v:shape id="_x0000_i1267" type="#_x0000_t75" style="width:28.8pt;height:20.05pt" o:ole="">
            <v:imagedata r:id="rId494" o:title=""/>
          </v:shape>
          <o:OLEObject Type="Embed" ProgID="Equation.DSMT4" ShapeID="_x0000_i1267" DrawAspect="Content" ObjectID="_1700137326" r:id="rId495"/>
        </w:object>
      </w:r>
      <w:r>
        <w:t>在区间</w:t>
      </w:r>
      <w:r w:rsidR="00F42E9F" w:rsidRPr="00F42E9F">
        <w:rPr>
          <w:position w:val="-14"/>
        </w:rPr>
        <w:object w:dxaOrig="700" w:dyaOrig="400">
          <v:shape id="_x0000_i1268" type="#_x0000_t75" style="width:35.05pt;height:20.05pt" o:ole="">
            <v:imagedata r:id="rId496" o:title=""/>
          </v:shape>
          <o:OLEObject Type="Embed" ProgID="Equation.DSMT4" ShapeID="_x0000_i1268" DrawAspect="Content" ObjectID="_1700137327" r:id="rId497"/>
        </w:object>
      </w:r>
      <w:r>
        <w:t>上具有</w:t>
      </w:r>
      <w:r w:rsidR="00F42E9F" w:rsidRPr="00025957">
        <w:rPr>
          <w:position w:val="-4"/>
        </w:rPr>
        <w:object w:dxaOrig="180" w:dyaOrig="260">
          <v:shape id="_x0000_i1269" type="#_x0000_t75" style="width:8.75pt;height:13.15pt" o:ole="">
            <v:imagedata r:id="rId498" o:title=""/>
          </v:shape>
          <o:OLEObject Type="Embed" ProgID="Equation.DSMT4" ShapeID="_x0000_i1269" DrawAspect="Content" ObjectID="_1700137328" r:id="rId499"/>
        </w:object>
      </w:r>
      <w:r>
        <w:t>阶导数，</w:t>
      </w:r>
      <w:r w:rsidR="00F42E9F" w:rsidRPr="00F42E9F">
        <w:rPr>
          <w:position w:val="-14"/>
        </w:rPr>
        <w:object w:dxaOrig="900" w:dyaOrig="400">
          <v:shape id="_x0000_i1270" type="#_x0000_t75" style="width:45.1pt;height:20.05pt" o:ole="">
            <v:imagedata r:id="rId500" o:title=""/>
          </v:shape>
          <o:OLEObject Type="Embed" ProgID="Equation.DSMT4" ShapeID="_x0000_i1270" DrawAspect="Content" ObjectID="_1700137329" r:id="rId501"/>
        </w:object>
      </w:r>
      <w:r>
        <w:t>，</w:t>
      </w:r>
      <w:r w:rsidR="00F42E9F" w:rsidRPr="00F42E9F">
        <w:rPr>
          <w:position w:val="-14"/>
        </w:rPr>
        <w:object w:dxaOrig="960" w:dyaOrig="400">
          <v:shape id="_x0000_i1271" type="#_x0000_t75" style="width:48.2pt;height:20.05pt" o:ole="">
            <v:imagedata r:id="rId502" o:title=""/>
          </v:shape>
          <o:OLEObject Type="Embed" ProgID="Equation.DSMT4" ShapeID="_x0000_i1271" DrawAspect="Content" ObjectID="_1700137330" r:id="rId503"/>
        </w:object>
      </w:r>
      <w:r>
        <w:t>，</w:t>
      </w:r>
      <w:r w:rsidR="00F42E9F" w:rsidRPr="00F42E9F">
        <w:rPr>
          <w:position w:val="-14"/>
        </w:rPr>
        <w:object w:dxaOrig="999" w:dyaOrig="400">
          <v:shape id="_x0000_i1272" type="#_x0000_t75" style="width:50.1pt;height:20.05pt" o:ole="">
            <v:imagedata r:id="rId504" o:title=""/>
          </v:shape>
          <o:OLEObject Type="Embed" ProgID="Equation.DSMT4" ShapeID="_x0000_i1272" DrawAspect="Content" ObjectID="_1700137331" r:id="rId505"/>
        </w:object>
      </w:r>
      <w:r w:rsidR="00084886">
        <w:rPr>
          <w:rFonts w:hint="eastAsia"/>
        </w:rPr>
        <w:t>．</w:t>
      </w:r>
      <w:r>
        <w:t>设</w:t>
      </w:r>
      <w:r w:rsidR="00F42E9F" w:rsidRPr="00F42E9F">
        <w:rPr>
          <w:position w:val="-6"/>
        </w:rPr>
        <w:object w:dxaOrig="540" w:dyaOrig="279">
          <v:shape id="_x0000_i1273" type="#_x0000_t75" style="width:26.9pt;height:13.75pt" o:ole="">
            <v:imagedata r:id="rId506" o:title=""/>
          </v:shape>
          <o:OLEObject Type="Embed" ProgID="Equation.DSMT4" ShapeID="_x0000_i1273" DrawAspect="Content" ObjectID="_1700137332" r:id="rId507"/>
        </w:object>
      </w:r>
      <w:r>
        <w:t>，曲线</w:t>
      </w:r>
      <w:r w:rsidR="00F42E9F" w:rsidRPr="00F42E9F">
        <w:rPr>
          <w:position w:val="-14"/>
        </w:rPr>
        <w:object w:dxaOrig="960" w:dyaOrig="400">
          <v:shape id="_x0000_i1274" type="#_x0000_t75" style="width:48.2pt;height:20.05pt" o:ole="">
            <v:imagedata r:id="rId508" o:title=""/>
          </v:shape>
          <o:OLEObject Type="Embed" ProgID="Equation.DSMT4" ShapeID="_x0000_i1274" DrawAspect="Content" ObjectID="_1700137333" r:id="rId509"/>
        </w:object>
      </w:r>
      <w:r>
        <w:t>在点</w:t>
      </w:r>
      <w:r w:rsidR="00F42E9F" w:rsidRPr="00F42E9F">
        <w:rPr>
          <w:position w:val="-16"/>
        </w:rPr>
        <w:object w:dxaOrig="940" w:dyaOrig="440">
          <v:shape id="_x0000_i1275" type="#_x0000_t75" style="width:46.95pt;height:21.9pt" o:ole="">
            <v:imagedata r:id="rId510" o:title=""/>
          </v:shape>
          <o:OLEObject Type="Embed" ProgID="Equation.DSMT4" ShapeID="_x0000_i1275" DrawAspect="Content" ObjectID="_1700137334" r:id="rId511"/>
        </w:object>
      </w:r>
      <w:r>
        <w:t>处的切线与</w:t>
      </w:r>
      <w:r w:rsidR="00F42E9F" w:rsidRPr="00025957">
        <w:rPr>
          <w:position w:val="-4"/>
        </w:rPr>
        <w:object w:dxaOrig="200" w:dyaOrig="200">
          <v:shape id="_x0000_i1276" type="#_x0000_t75" style="width:10pt;height:10pt" o:ole="">
            <v:imagedata r:id="rId512" o:title=""/>
          </v:shape>
          <o:OLEObject Type="Embed" ProgID="Equation.DSMT4" ShapeID="_x0000_i1276" DrawAspect="Content" ObjectID="_1700137335" r:id="rId513"/>
        </w:object>
      </w:r>
      <w:r>
        <w:t>轴的交点是</w:t>
      </w:r>
      <w:r w:rsidR="00F42E9F" w:rsidRPr="00F42E9F">
        <w:rPr>
          <w:position w:val="-14"/>
        </w:rPr>
        <w:object w:dxaOrig="680" w:dyaOrig="400">
          <v:shape id="_x0000_i1277" type="#_x0000_t75" style="width:33.8pt;height:20.05pt" o:ole="">
            <v:imagedata r:id="rId514" o:title=""/>
          </v:shape>
          <o:OLEObject Type="Embed" ProgID="Equation.DSMT4" ShapeID="_x0000_i1277" DrawAspect="Content" ObjectID="_1700137336" r:id="rId515"/>
        </w:object>
      </w:r>
      <w:r>
        <w:t>，证明</w:t>
      </w:r>
      <w:r w:rsidR="00F42E9F" w:rsidRPr="00F42E9F">
        <w:rPr>
          <w:position w:val="-12"/>
        </w:rPr>
        <w:object w:dxaOrig="999" w:dyaOrig="360">
          <v:shape id="_x0000_i1278" type="#_x0000_t75" style="width:50.1pt;height:18.15pt" o:ole="">
            <v:imagedata r:id="rId516" o:title=""/>
          </v:shape>
          <o:OLEObject Type="Embed" ProgID="Equation.DSMT4" ShapeID="_x0000_i1278" DrawAspect="Content" ObjectID="_1700137337" r:id="rId517"/>
        </w:object>
      </w:r>
      <w:r w:rsidR="00084886">
        <w:rPr>
          <w:rFonts w:hint="eastAsia"/>
        </w:rPr>
        <w:t>．</w:t>
      </w:r>
    </w:p>
    <w:p w:rsidR="003D233B" w:rsidRPr="00C34F35" w:rsidRDefault="003D233B" w:rsidP="00864EFA"/>
    <w:p w:rsidR="00B95A82" w:rsidRDefault="003D233B" w:rsidP="00164E6E">
      <w:pPr>
        <w:ind w:left="480" w:hangingChars="200" w:hanging="480"/>
      </w:pPr>
      <w:r w:rsidRPr="00C34F35">
        <w:rPr>
          <w:rStyle w:val="af4"/>
          <w:rFonts w:hint="eastAsia"/>
        </w:rPr>
        <w:t>[解]</w:t>
      </w:r>
      <w:r w:rsidRPr="00C34F35">
        <w:rPr>
          <w:rFonts w:hint="eastAsia"/>
        </w:rPr>
        <w:t xml:space="preserve"> </w:t>
      </w:r>
      <w:r w:rsidR="00084886">
        <w:rPr>
          <w:rFonts w:hint="eastAsia"/>
        </w:rPr>
        <w:t>曲线在</w:t>
      </w:r>
      <w:r w:rsidR="00B95A82">
        <w:t>点</w:t>
      </w:r>
      <w:r w:rsidR="00F42E9F" w:rsidRPr="00F42E9F">
        <w:rPr>
          <w:position w:val="-10"/>
        </w:rPr>
        <w:object w:dxaOrig="900" w:dyaOrig="320">
          <v:shape id="_x0000_i1279" type="#_x0000_t75" style="width:45.1pt;height:16.3pt" o:ole="">
            <v:imagedata r:id="rId518" o:title=""/>
          </v:shape>
          <o:OLEObject Type="Embed" ProgID="Equation.DSMT4" ShapeID="_x0000_i1279" DrawAspect="Content" ObjectID="_1700137338" r:id="rId519"/>
        </w:object>
      </w:r>
      <w:r w:rsidR="00B95A82">
        <w:t>处的切线方程为</w:t>
      </w:r>
      <w:r w:rsidR="00F42E9F" w:rsidRPr="00F42E9F">
        <w:rPr>
          <w:position w:val="-10"/>
        </w:rPr>
        <w:object w:dxaOrig="2280" w:dyaOrig="320">
          <v:shape id="_x0000_i1280" type="#_x0000_t75" style="width:113.95pt;height:16.3pt" o:ole="">
            <v:imagedata r:id="rId520" o:title=""/>
          </v:shape>
          <o:OLEObject Type="Embed" ProgID="Equation.DSMT4" ShapeID="_x0000_i1280" DrawAspect="Content" ObjectID="_1700137339" r:id="rId521"/>
        </w:object>
      </w:r>
      <w:r w:rsidR="00084886">
        <w:rPr>
          <w:rFonts w:hint="eastAsia"/>
        </w:rPr>
        <w:t>．</w:t>
      </w:r>
      <w:r w:rsidR="00B95A82">
        <w:t>令</w:t>
      </w:r>
      <w:r w:rsidR="00F42E9F" w:rsidRPr="00F42E9F">
        <w:rPr>
          <w:position w:val="-10"/>
        </w:rPr>
        <w:object w:dxaOrig="580" w:dyaOrig="320">
          <v:shape id="_x0000_i1281" type="#_x0000_t75" style="width:28.8pt;height:16.3pt" o:ole="">
            <v:imagedata r:id="rId522" o:title=""/>
          </v:shape>
          <o:OLEObject Type="Embed" ProgID="Equation.DSMT4" ShapeID="_x0000_i1281" DrawAspect="Content" ObjectID="_1700137340" r:id="rId523"/>
        </w:object>
      </w:r>
      <w:r w:rsidR="00B95A82">
        <w:t>，得</w:t>
      </w:r>
      <w:r w:rsidR="00084886">
        <w:rPr>
          <w:rFonts w:hint="eastAsia"/>
        </w:rPr>
        <w:t>交点</w:t>
      </w:r>
      <w:r w:rsidR="00F42E9F" w:rsidRPr="00F42E9F">
        <w:rPr>
          <w:position w:val="-28"/>
        </w:rPr>
        <w:object w:dxaOrig="1400" w:dyaOrig="660">
          <v:shape id="_x0000_i1282" type="#_x0000_t75" style="width:70.1pt;height:33.2pt" o:ole="">
            <v:imagedata r:id="rId524" o:title=""/>
          </v:shape>
          <o:OLEObject Type="Embed" ProgID="Equation.DSMT4" ShapeID="_x0000_i1282" DrawAspect="Content" ObjectID="_1700137341" r:id="rId525"/>
        </w:object>
      </w:r>
      <w:r w:rsidR="00084886">
        <w:rPr>
          <w:rFonts w:hint="eastAsia"/>
        </w:rPr>
        <w:t>．</w:t>
      </w:r>
      <w:r w:rsidR="00B95A82">
        <w:t>因为</w:t>
      </w:r>
      <w:r w:rsidR="00F42E9F" w:rsidRPr="00F42E9F">
        <w:rPr>
          <w:position w:val="-10"/>
        </w:rPr>
        <w:object w:dxaOrig="900" w:dyaOrig="320">
          <v:shape id="_x0000_i1283" type="#_x0000_t75" style="width:45.1pt;height:16.3pt" o:ole="">
            <v:imagedata r:id="rId526" o:title=""/>
          </v:shape>
          <o:OLEObject Type="Embed" ProgID="Equation.DSMT4" ShapeID="_x0000_i1283" DrawAspect="Content" ObjectID="_1700137342" r:id="rId527"/>
        </w:object>
      </w:r>
      <w:r w:rsidR="00084886">
        <w:rPr>
          <w:rFonts w:hint="eastAsia"/>
        </w:rPr>
        <w:t>，</w:t>
      </w:r>
      <w:r w:rsidR="00B95A82">
        <w:t>所以</w:t>
      </w:r>
      <w:r w:rsidR="00F42E9F" w:rsidRPr="00F42E9F">
        <w:rPr>
          <w:position w:val="-10"/>
        </w:rPr>
        <w:object w:dxaOrig="540" w:dyaOrig="320">
          <v:shape id="_x0000_i1284" type="#_x0000_t75" style="width:26.9pt;height:16.3pt" o:ole="">
            <v:imagedata r:id="rId528" o:title=""/>
          </v:shape>
          <o:OLEObject Type="Embed" ProgID="Equation.DSMT4" ShapeID="_x0000_i1284" DrawAspect="Content" ObjectID="_1700137343" r:id="rId529"/>
        </w:object>
      </w:r>
      <w:r w:rsidR="00B95A82">
        <w:t>单调递增，</w:t>
      </w:r>
      <w:r w:rsidR="00084886">
        <w:rPr>
          <w:rFonts w:hint="eastAsia"/>
        </w:rPr>
        <w:t>从而</w:t>
      </w:r>
      <w:r w:rsidR="00F42E9F" w:rsidRPr="00F42E9F">
        <w:rPr>
          <w:position w:val="-10"/>
        </w:rPr>
        <w:object w:dxaOrig="1560" w:dyaOrig="320">
          <v:shape id="_x0000_i1285" type="#_x0000_t75" style="width:78.25pt;height:16.3pt" o:ole="">
            <v:imagedata r:id="rId530" o:title=""/>
          </v:shape>
          <o:OLEObject Type="Embed" ProgID="Equation.DSMT4" ShapeID="_x0000_i1285" DrawAspect="Content" ObjectID="_1700137344" r:id="rId531"/>
        </w:object>
      </w:r>
      <w:r w:rsidR="00084886">
        <w:rPr>
          <w:rFonts w:hint="eastAsia"/>
        </w:rPr>
        <w:t>．</w:t>
      </w:r>
      <w:r w:rsidR="00B95A82">
        <w:t>又因为</w:t>
      </w:r>
      <w:r w:rsidR="00F42E9F" w:rsidRPr="00F42E9F">
        <w:rPr>
          <w:position w:val="-10"/>
        </w:rPr>
        <w:object w:dxaOrig="920" w:dyaOrig="320">
          <v:shape id="_x0000_i1286" type="#_x0000_t75" style="width:45.7pt;height:16.3pt" o:ole="">
            <v:imagedata r:id="rId532" o:title=""/>
          </v:shape>
          <o:OLEObject Type="Embed" ProgID="Equation.DSMT4" ShapeID="_x0000_i1286" DrawAspect="Content" ObjectID="_1700137345" r:id="rId533"/>
        </w:object>
      </w:r>
      <w:r w:rsidR="00084886">
        <w:rPr>
          <w:rFonts w:hint="eastAsia"/>
        </w:rPr>
        <w:t>，</w:t>
      </w:r>
      <w:r w:rsidR="00B95A82">
        <w:t>所以</w:t>
      </w:r>
      <w:r w:rsidR="00F42E9F" w:rsidRPr="00F42E9F">
        <w:rPr>
          <w:position w:val="-28"/>
        </w:rPr>
        <w:object w:dxaOrig="1740" w:dyaOrig="660">
          <v:shape id="_x0000_i1287" type="#_x0000_t75" style="width:87.05pt;height:33.2pt" o:ole="">
            <v:imagedata r:id="rId534" o:title=""/>
          </v:shape>
          <o:OLEObject Type="Embed" ProgID="Equation.DSMT4" ShapeID="_x0000_i1287" DrawAspect="Content" ObjectID="_1700137346" r:id="rId535"/>
        </w:object>
      </w:r>
      <w:r w:rsidR="00084886">
        <w:rPr>
          <w:rFonts w:hint="eastAsia"/>
        </w:rPr>
        <w:t>．</w:t>
      </w:r>
      <w:r w:rsidR="00B95A82">
        <w:t>在区间</w:t>
      </w:r>
      <w:r w:rsidR="00F42E9F" w:rsidRPr="00F42E9F">
        <w:rPr>
          <w:position w:val="-10"/>
        </w:rPr>
        <w:object w:dxaOrig="540" w:dyaOrig="320">
          <v:shape id="_x0000_i1288" type="#_x0000_t75" style="width:26.9pt;height:16.3pt" o:ole="">
            <v:imagedata r:id="rId536" o:title=""/>
          </v:shape>
          <o:OLEObject Type="Embed" ProgID="Equation.DSMT4" ShapeID="_x0000_i1288" DrawAspect="Content" ObjectID="_1700137347" r:id="rId537"/>
        </w:object>
      </w:r>
      <w:r w:rsidR="00B95A82">
        <w:t>上应用拉格朗日中值定理</w:t>
      </w:r>
      <w:r w:rsidR="00164E6E">
        <w:rPr>
          <w:rFonts w:hint="eastAsia"/>
        </w:rPr>
        <w:t>，存在</w:t>
      </w:r>
      <w:r w:rsidR="00F42E9F" w:rsidRPr="00F42E9F">
        <w:rPr>
          <w:position w:val="-10"/>
        </w:rPr>
        <w:object w:dxaOrig="920" w:dyaOrig="320">
          <v:shape id="_x0000_i1289" type="#_x0000_t75" style="width:45.7pt;height:16.3pt" o:ole="">
            <v:imagedata r:id="rId538" o:title=""/>
          </v:shape>
          <o:OLEObject Type="Embed" ProgID="Equation.DSMT4" ShapeID="_x0000_i1289" DrawAspect="Content" ObjectID="_1700137348" r:id="rId539"/>
        </w:object>
      </w:r>
      <w:r w:rsidR="00164E6E">
        <w:rPr>
          <w:rFonts w:hint="eastAsia"/>
        </w:rPr>
        <w:t>使得</w:t>
      </w:r>
    </w:p>
    <w:p w:rsidR="00B95A82" w:rsidRDefault="00C9353F" w:rsidP="00164E6E">
      <w:pPr>
        <w:ind w:leftChars="200" w:left="960" w:hangingChars="200" w:hanging="480"/>
        <w:jc w:val="center"/>
      </w:pPr>
      <w:r w:rsidRPr="00F42E9F">
        <w:rPr>
          <w:position w:val="-24"/>
        </w:rPr>
        <w:object w:dxaOrig="4459" w:dyaOrig="620">
          <v:shape id="_x0000_i1290" type="#_x0000_t75" style="width:222.9pt;height:31.3pt" o:ole="">
            <v:imagedata r:id="rId540" o:title=""/>
          </v:shape>
          <o:OLEObject Type="Embed" ProgID="Equation.DSMT4" ShapeID="_x0000_i1290" DrawAspect="Content" ObjectID="_1700137349" r:id="rId541"/>
        </w:object>
      </w:r>
    </w:p>
    <w:p w:rsidR="00164E6E" w:rsidRDefault="00164E6E" w:rsidP="00164E6E">
      <w:pPr>
        <w:ind w:leftChars="200" w:left="960" w:hangingChars="200" w:hanging="480"/>
        <w:jc w:val="left"/>
      </w:pPr>
      <w:r>
        <w:rPr>
          <w:rFonts w:hint="eastAsia"/>
        </w:rPr>
        <w:t>从而得到</w:t>
      </w:r>
    </w:p>
    <w:p w:rsidR="00B95A82" w:rsidRDefault="00F42E9F" w:rsidP="00164E6E">
      <w:pPr>
        <w:ind w:leftChars="200" w:left="960" w:hangingChars="200" w:hanging="480"/>
        <w:jc w:val="center"/>
      </w:pPr>
      <w:r w:rsidRPr="00F42E9F">
        <w:rPr>
          <w:position w:val="-28"/>
        </w:rPr>
        <w:object w:dxaOrig="7200" w:dyaOrig="660">
          <v:shape id="_x0000_i1291" type="#_x0000_t75" style="width:5in;height:33.2pt" o:ole="">
            <v:imagedata r:id="rId542" o:title=""/>
          </v:shape>
          <o:OLEObject Type="Embed" ProgID="Equation.DSMT4" ShapeID="_x0000_i1291" DrawAspect="Content" ObjectID="_1700137350" r:id="rId543"/>
        </w:object>
      </w:r>
    </w:p>
    <w:p w:rsidR="00B95A82" w:rsidRDefault="00B95A82" w:rsidP="00164E6E">
      <w:pPr>
        <w:ind w:leftChars="200" w:left="480"/>
        <w:jc w:val="left"/>
      </w:pPr>
      <w:r>
        <w:t>因为</w:t>
      </w:r>
      <w:r w:rsidR="00F42E9F" w:rsidRPr="00F42E9F">
        <w:rPr>
          <w:position w:val="-10"/>
        </w:rPr>
        <w:object w:dxaOrig="980" w:dyaOrig="320">
          <v:shape id="_x0000_i1292" type="#_x0000_t75" style="width:48.85pt;height:16.3pt" o:ole="">
            <v:imagedata r:id="rId544" o:title=""/>
          </v:shape>
          <o:OLEObject Type="Embed" ProgID="Equation.DSMT4" ShapeID="_x0000_i1292" DrawAspect="Content" ObjectID="_1700137351" r:id="rId545"/>
        </w:object>
      </w:r>
      <w:r w:rsidR="00164E6E">
        <w:rPr>
          <w:rFonts w:hint="eastAsia"/>
        </w:rPr>
        <w:t>，</w:t>
      </w:r>
      <w:r>
        <w:t>所以</w:t>
      </w:r>
      <w:r w:rsidR="00F42E9F" w:rsidRPr="00F42E9F">
        <w:rPr>
          <w:position w:val="-10"/>
        </w:rPr>
        <w:object w:dxaOrig="580" w:dyaOrig="320">
          <v:shape id="_x0000_i1293" type="#_x0000_t75" style="width:28.8pt;height:16.3pt" o:ole="">
            <v:imagedata r:id="rId546" o:title=""/>
          </v:shape>
          <o:OLEObject Type="Embed" ProgID="Equation.DSMT4" ShapeID="_x0000_i1293" DrawAspect="Content" ObjectID="_1700137352" r:id="rId547"/>
        </w:object>
      </w:r>
      <w:r>
        <w:t>单调递增</w:t>
      </w:r>
      <w:r w:rsidR="00164E6E">
        <w:rPr>
          <w:rFonts w:hint="eastAsia"/>
        </w:rPr>
        <w:t>，所以</w:t>
      </w:r>
      <w:r w:rsidR="00F42E9F" w:rsidRPr="00F42E9F">
        <w:rPr>
          <w:position w:val="-10"/>
        </w:rPr>
        <w:object w:dxaOrig="1320" w:dyaOrig="320">
          <v:shape id="_x0000_i1294" type="#_x0000_t75" style="width:65.75pt;height:16.3pt" o:ole="">
            <v:imagedata r:id="rId548" o:title=""/>
          </v:shape>
          <o:OLEObject Type="Embed" ProgID="Equation.DSMT4" ShapeID="_x0000_i1294" DrawAspect="Content" ObjectID="_1700137353" r:id="rId549"/>
        </w:object>
      </w:r>
      <w:r w:rsidR="00164E6E">
        <w:rPr>
          <w:rFonts w:hint="eastAsia"/>
        </w:rPr>
        <w:t>，从而</w:t>
      </w:r>
      <w:r w:rsidR="00F42E9F" w:rsidRPr="00F42E9F">
        <w:rPr>
          <w:position w:val="-12"/>
        </w:rPr>
        <w:object w:dxaOrig="960" w:dyaOrig="360">
          <v:shape id="_x0000_i1295" type="#_x0000_t75" style="width:48.2pt;height:18.15pt" o:ole="">
            <v:imagedata r:id="rId550" o:title=""/>
          </v:shape>
          <o:OLEObject Type="Embed" ProgID="Equation.DSMT4" ShapeID="_x0000_i1295" DrawAspect="Content" ObjectID="_1700137354" r:id="rId551"/>
        </w:object>
      </w:r>
      <w:r>
        <w:t>，即</w:t>
      </w:r>
      <w:r w:rsidR="00F42E9F" w:rsidRPr="00F42E9F">
        <w:rPr>
          <w:position w:val="-12"/>
        </w:rPr>
        <w:object w:dxaOrig="639" w:dyaOrig="360">
          <v:shape id="_x0000_i1296" type="#_x0000_t75" style="width:31.95pt;height:18.15pt" o:ole="">
            <v:imagedata r:id="rId552" o:title=""/>
          </v:shape>
          <o:OLEObject Type="Embed" ProgID="Equation.DSMT4" ShapeID="_x0000_i1296" DrawAspect="Content" ObjectID="_1700137355" r:id="rId553"/>
        </w:object>
      </w:r>
      <w:r w:rsidR="00164E6E">
        <w:rPr>
          <w:rFonts w:hint="eastAsia"/>
        </w:rPr>
        <w:t>．综上所述，</w:t>
      </w:r>
      <w:r w:rsidR="00F42E9F" w:rsidRPr="00F42E9F">
        <w:rPr>
          <w:position w:val="-12"/>
        </w:rPr>
        <w:object w:dxaOrig="999" w:dyaOrig="360">
          <v:shape id="_x0000_i1297" type="#_x0000_t75" style="width:50.1pt;height:18.15pt" o:ole="">
            <v:imagedata r:id="rId554" o:title=""/>
          </v:shape>
          <o:OLEObject Type="Embed" ProgID="Equation.DSMT4" ShapeID="_x0000_i1297" DrawAspect="Content" ObjectID="_1700137356" r:id="rId555"/>
        </w:object>
      </w:r>
      <w:r w:rsidR="00164E6E">
        <w:rPr>
          <w:rFonts w:hint="eastAsia"/>
        </w:rPr>
        <w:t>．</w:t>
      </w:r>
    </w:p>
    <w:p w:rsidR="00711B91" w:rsidRDefault="00711B91" w:rsidP="00864EFA">
      <w:pPr>
        <w:ind w:left="480" w:hangingChars="200" w:hanging="480"/>
        <w:jc w:val="left"/>
        <w:rPr>
          <w:szCs w:val="21"/>
        </w:rPr>
      </w:pPr>
    </w:p>
    <w:p w:rsidR="00711B91" w:rsidRDefault="00711B91" w:rsidP="00864EFA">
      <w:pPr>
        <w:ind w:left="480" w:hangingChars="200" w:hanging="480"/>
        <w:jc w:val="left"/>
        <w:rPr>
          <w:szCs w:val="21"/>
        </w:rPr>
      </w:pPr>
    </w:p>
    <w:p w:rsidR="00B95A82" w:rsidRDefault="00711B91" w:rsidP="00864EFA">
      <w:pPr>
        <w:ind w:left="480" w:hangingChars="200" w:hanging="480"/>
        <w:jc w:val="left"/>
        <w:rPr>
          <w:szCs w:val="21"/>
        </w:rPr>
      </w:pPr>
      <w:r>
        <w:rPr>
          <w:szCs w:val="21"/>
        </w:rPr>
        <w:t>(22)</w:t>
      </w:r>
      <w:r>
        <w:rPr>
          <w:rFonts w:hint="eastAsia"/>
          <w:szCs w:val="21"/>
        </w:rPr>
        <w:t>（</w:t>
      </w:r>
      <w:r w:rsidR="00B95A82">
        <w:rPr>
          <w:szCs w:val="21"/>
        </w:rPr>
        <w:t>本题满分</w:t>
      </w:r>
      <w:r>
        <w:rPr>
          <w:szCs w:val="21"/>
        </w:rPr>
        <w:t>11</w:t>
      </w:r>
      <w:r w:rsidR="00B95A82">
        <w:rPr>
          <w:szCs w:val="21"/>
        </w:rPr>
        <w:t>分</w:t>
      </w:r>
      <w:r>
        <w:rPr>
          <w:rFonts w:hint="eastAsia"/>
          <w:szCs w:val="21"/>
        </w:rPr>
        <w:t>）</w:t>
      </w:r>
    </w:p>
    <w:p w:rsidR="00B95A82" w:rsidRDefault="00B95A82" w:rsidP="00864EFA">
      <w:pPr>
        <w:ind w:leftChars="200" w:left="960" w:hangingChars="200" w:hanging="480"/>
        <w:jc w:val="left"/>
        <w:textAlignment w:val="center"/>
      </w:pPr>
      <w:r>
        <w:t>设矩阵</w:t>
      </w:r>
      <w:r w:rsidR="00F42E9F" w:rsidRPr="00025957">
        <w:rPr>
          <w:position w:val="-4"/>
        </w:rPr>
        <w:object w:dxaOrig="1640" w:dyaOrig="1120">
          <v:shape id="_x0000_i1298" type="#_x0000_t75" style="width:82pt;height:55.7pt" o:ole="">
            <v:imagedata r:id="rId556" o:title=""/>
          </v:shape>
          <o:OLEObject Type="Embed" ProgID="Equation.DSMT4" ShapeID="_x0000_i1298" DrawAspect="Content" ObjectID="_1700137357" r:id="rId557"/>
        </w:object>
      </w:r>
      <w:r>
        <w:t>且</w:t>
      </w:r>
      <w:r w:rsidR="00F42E9F" w:rsidRPr="00025957">
        <w:rPr>
          <w:position w:val="-4"/>
        </w:rPr>
        <w:object w:dxaOrig="700" w:dyaOrig="320">
          <v:shape id="_x0000_i1299" type="#_x0000_t75" style="width:35.05pt;height:16.3pt" o:ole="">
            <v:imagedata r:id="rId558" o:title=""/>
          </v:shape>
          <o:OLEObject Type="Embed" ProgID="Equation.DSMT4" ShapeID="_x0000_i1299" DrawAspect="Content" ObjectID="_1700137358" r:id="rId559"/>
        </w:object>
      </w:r>
      <w:r w:rsidR="00A87F2D">
        <w:rPr>
          <w:rFonts w:hint="eastAsia"/>
        </w:rPr>
        <w:t>．</w:t>
      </w:r>
    </w:p>
    <w:p w:rsidR="00B95A82" w:rsidRDefault="00A87F2D" w:rsidP="00864EFA">
      <w:pPr>
        <w:ind w:left="960" w:hanging="480"/>
        <w:jc w:val="left"/>
        <w:textAlignment w:val="center"/>
      </w:pPr>
      <w:r w:rsidRPr="007D18BC">
        <w:rPr>
          <w:rFonts w:hint="eastAsia"/>
        </w:rPr>
        <w:t>(</w:t>
      </w:r>
      <w:r w:rsidRPr="007D18BC">
        <w:rPr>
          <w:rFonts w:hint="eastAsia"/>
        </w:rPr>
        <w:t>Ⅰ</w:t>
      </w:r>
      <w:r w:rsidRPr="007D18BC">
        <w:rPr>
          <w:rFonts w:hint="eastAsia"/>
        </w:rPr>
        <w:t>)</w:t>
      </w:r>
      <w:r>
        <w:rPr>
          <w:rFonts w:hint="eastAsia"/>
        </w:rPr>
        <w:t xml:space="preserve"> </w:t>
      </w:r>
      <w:r w:rsidR="00B95A82">
        <w:t>求</w:t>
      </w:r>
      <w:r w:rsidR="00F42E9F" w:rsidRPr="00025957">
        <w:rPr>
          <w:position w:val="-4"/>
        </w:rPr>
        <w:object w:dxaOrig="200" w:dyaOrig="220">
          <v:shape id="_x0000_i1300" type="#_x0000_t75" style="width:10pt;height:11.25pt" o:ole="">
            <v:imagedata r:id="rId560" o:title=""/>
          </v:shape>
          <o:OLEObject Type="Embed" ProgID="Equation.DSMT4" ShapeID="_x0000_i1300" DrawAspect="Content" ObjectID="_1700137359" r:id="rId561"/>
        </w:object>
      </w:r>
      <w:r w:rsidR="00B95A82">
        <w:t>的值；</w:t>
      </w:r>
    </w:p>
    <w:p w:rsidR="00B95A82" w:rsidRDefault="00A87F2D" w:rsidP="00864EFA">
      <w:pPr>
        <w:ind w:left="960" w:hanging="480"/>
        <w:jc w:val="left"/>
        <w:textAlignment w:val="center"/>
      </w:pPr>
      <w:r w:rsidRPr="007D18BC">
        <w:rPr>
          <w:rFonts w:hint="eastAsia"/>
        </w:rPr>
        <w:t>(</w:t>
      </w:r>
      <w:r w:rsidRPr="007D18BC">
        <w:rPr>
          <w:rFonts w:hint="eastAsia"/>
        </w:rPr>
        <w:t>Ⅱ</w:t>
      </w:r>
      <w:r w:rsidRPr="007D18BC">
        <w:rPr>
          <w:rFonts w:hint="eastAsia"/>
        </w:rPr>
        <w:t>)</w:t>
      </w:r>
      <w:r>
        <w:rPr>
          <w:rFonts w:hint="eastAsia"/>
        </w:rPr>
        <w:t xml:space="preserve"> </w:t>
      </w:r>
      <w:r w:rsidR="00B95A82">
        <w:t>若矩阵</w:t>
      </w:r>
      <w:r w:rsidR="00F42E9F" w:rsidRPr="00025957">
        <w:rPr>
          <w:position w:val="-4"/>
        </w:rPr>
        <w:object w:dxaOrig="240" w:dyaOrig="240">
          <v:shape id="_x0000_i1301" type="#_x0000_t75" style="width:11.9pt;height:11.9pt" o:ole="">
            <v:imagedata r:id="rId562" o:title=""/>
          </v:shape>
          <o:OLEObject Type="Embed" ProgID="Equation.DSMT4" ShapeID="_x0000_i1301" DrawAspect="Content" ObjectID="_1700137360" r:id="rId563"/>
        </w:object>
      </w:r>
      <w:r w:rsidR="00B95A82">
        <w:t>满足</w:t>
      </w:r>
      <w:r w:rsidR="00F42E9F" w:rsidRPr="00025957">
        <w:rPr>
          <w:position w:val="-4"/>
        </w:rPr>
        <w:object w:dxaOrig="2480" w:dyaOrig="300">
          <v:shape id="_x0000_i1302" type="#_x0000_t75" style="width:123.95pt;height:15.05pt" o:ole="">
            <v:imagedata r:id="rId564" o:title=""/>
          </v:shape>
          <o:OLEObject Type="Embed" ProgID="Equation.DSMT4" ShapeID="_x0000_i1302" DrawAspect="Content" ObjectID="_1700137361" r:id="rId565"/>
        </w:object>
      </w:r>
      <w:r w:rsidR="00B95A82">
        <w:t>，</w:t>
      </w:r>
      <w:r w:rsidR="00F42E9F" w:rsidRPr="00025957">
        <w:rPr>
          <w:position w:val="-4"/>
        </w:rPr>
        <w:object w:dxaOrig="220" w:dyaOrig="240">
          <v:shape id="_x0000_i1303" type="#_x0000_t75" style="width:11.25pt;height:11.9pt" o:ole="">
            <v:imagedata r:id="rId566" o:title=""/>
          </v:shape>
          <o:OLEObject Type="Embed" ProgID="Equation.DSMT4" ShapeID="_x0000_i1303" DrawAspect="Content" ObjectID="_1700137362" r:id="rId567"/>
        </w:object>
      </w:r>
      <w:r w:rsidR="00B95A82">
        <w:t>为</w:t>
      </w:r>
      <w:r w:rsidR="00F42E9F" w:rsidRPr="00025957">
        <w:rPr>
          <w:position w:val="-4"/>
        </w:rPr>
        <w:object w:dxaOrig="180" w:dyaOrig="279">
          <v:shape id="_x0000_i1304" type="#_x0000_t75" style="width:8.75pt;height:13.75pt" o:ole="">
            <v:imagedata r:id="rId568" o:title=""/>
          </v:shape>
          <o:OLEObject Type="Embed" ProgID="Equation.DSMT4" ShapeID="_x0000_i1304" DrawAspect="Content" ObjectID="_1700137363" r:id="rId569"/>
        </w:object>
      </w:r>
      <w:r w:rsidR="00B95A82">
        <w:t>阶单位阵，求</w:t>
      </w:r>
      <w:r w:rsidR="00F42E9F" w:rsidRPr="00025957">
        <w:rPr>
          <w:position w:val="-4"/>
        </w:rPr>
        <w:object w:dxaOrig="240" w:dyaOrig="240">
          <v:shape id="_x0000_i1305" type="#_x0000_t75" style="width:11.9pt;height:11.9pt" o:ole="">
            <v:imagedata r:id="rId570" o:title=""/>
          </v:shape>
          <o:OLEObject Type="Embed" ProgID="Equation.DSMT4" ShapeID="_x0000_i1305" DrawAspect="Content" ObjectID="_1700137364" r:id="rId571"/>
        </w:object>
      </w:r>
      <w:r>
        <w:rPr>
          <w:rFonts w:hint="eastAsia"/>
        </w:rPr>
        <w:t>．</w:t>
      </w:r>
    </w:p>
    <w:p w:rsidR="003D233B" w:rsidRPr="00A87F2D" w:rsidRDefault="003D233B" w:rsidP="00864EFA"/>
    <w:p w:rsidR="00A87F2D" w:rsidRDefault="003D233B" w:rsidP="00864EFA">
      <w:pPr>
        <w:ind w:left="480" w:hangingChars="200" w:hanging="480"/>
        <w:jc w:val="left"/>
        <w:textAlignment w:val="center"/>
      </w:pPr>
      <w:r w:rsidRPr="00C34F35">
        <w:rPr>
          <w:rStyle w:val="af4"/>
          <w:rFonts w:hint="eastAsia"/>
        </w:rPr>
        <w:t>[解]</w:t>
      </w:r>
      <w:r w:rsidRPr="00C34F35">
        <w:rPr>
          <w:rFonts w:hint="eastAsia"/>
        </w:rPr>
        <w:t xml:space="preserve"> </w:t>
      </w:r>
      <w:r w:rsidR="00A87F2D" w:rsidRPr="007D18BC">
        <w:rPr>
          <w:rFonts w:hint="eastAsia"/>
        </w:rPr>
        <w:t>(</w:t>
      </w:r>
      <w:r w:rsidR="00A87F2D" w:rsidRPr="007D18BC">
        <w:rPr>
          <w:rFonts w:hint="eastAsia"/>
        </w:rPr>
        <w:t>Ⅰ</w:t>
      </w:r>
      <w:r w:rsidR="00A87F2D" w:rsidRPr="007D18BC">
        <w:rPr>
          <w:rFonts w:hint="eastAsia"/>
        </w:rPr>
        <w:t xml:space="preserve">) </w:t>
      </w:r>
      <w:r w:rsidR="000A5D34">
        <w:rPr>
          <w:rFonts w:hint="eastAsia"/>
        </w:rPr>
        <w:t>因为</w:t>
      </w:r>
      <w:r w:rsidR="000A5D34" w:rsidRPr="00025957">
        <w:rPr>
          <w:position w:val="-4"/>
        </w:rPr>
        <w:object w:dxaOrig="700" w:dyaOrig="320">
          <v:shape id="_x0000_i1306" type="#_x0000_t75" style="width:35.05pt;height:16.3pt" o:ole="">
            <v:imagedata r:id="rId572" o:title=""/>
          </v:shape>
          <o:OLEObject Type="Embed" ProgID="Equation.DSMT4" ShapeID="_x0000_i1306" DrawAspect="Content" ObjectID="_1700137365" r:id="rId573"/>
        </w:object>
      </w:r>
      <w:r w:rsidR="00A87F2D">
        <w:rPr>
          <w:rFonts w:hint="eastAsia"/>
        </w:rPr>
        <w:t>，所以</w:t>
      </w:r>
    </w:p>
    <w:p w:rsidR="00B95A82" w:rsidRDefault="00F42E9F" w:rsidP="00A87F2D">
      <w:pPr>
        <w:ind w:leftChars="400" w:left="1440" w:hangingChars="200" w:hanging="480"/>
        <w:jc w:val="center"/>
        <w:textAlignment w:val="center"/>
      </w:pPr>
      <w:r w:rsidRPr="00025957">
        <w:rPr>
          <w:position w:val="-4"/>
        </w:rPr>
        <w:object w:dxaOrig="5940" w:dyaOrig="1120">
          <v:shape id="_x0000_i1307" type="#_x0000_t75" style="width:296.75pt;height:55.7pt" o:ole="">
            <v:imagedata r:id="rId574" o:title=""/>
          </v:shape>
          <o:OLEObject Type="Embed" ProgID="Equation.DSMT4" ShapeID="_x0000_i1307" DrawAspect="Content" ObjectID="_1700137366" r:id="rId575"/>
        </w:object>
      </w:r>
    </w:p>
    <w:p w:rsidR="00B95A82" w:rsidRDefault="00A87F2D" w:rsidP="00A87F2D">
      <w:pPr>
        <w:ind w:leftChars="200" w:left="960" w:hangingChars="200" w:hanging="480"/>
        <w:jc w:val="left"/>
        <w:textAlignment w:val="center"/>
      </w:pPr>
      <w:r w:rsidRPr="007D18BC">
        <w:rPr>
          <w:rFonts w:hint="eastAsia"/>
        </w:rPr>
        <w:t>(</w:t>
      </w:r>
      <w:r w:rsidRPr="007D18BC">
        <w:rPr>
          <w:rFonts w:hint="eastAsia"/>
        </w:rPr>
        <w:t>Ⅱ</w:t>
      </w:r>
      <w:r w:rsidRPr="007D18BC">
        <w:rPr>
          <w:rFonts w:hint="eastAsia"/>
        </w:rPr>
        <w:t>)</w:t>
      </w:r>
      <w:r>
        <w:rPr>
          <w:rFonts w:hint="eastAsia"/>
        </w:rPr>
        <w:t xml:space="preserve"> </w:t>
      </w:r>
      <w:r w:rsidR="00B95A82">
        <w:t>由</w:t>
      </w:r>
      <w:r w:rsidR="00F42E9F" w:rsidRPr="00025957">
        <w:rPr>
          <w:position w:val="-4"/>
        </w:rPr>
        <w:object w:dxaOrig="2480" w:dyaOrig="300">
          <v:shape id="_x0000_i1308" type="#_x0000_t75" style="width:123.95pt;height:15.05pt" o:ole="">
            <v:imagedata r:id="rId576" o:title=""/>
          </v:shape>
          <o:OLEObject Type="Embed" ProgID="Equation.DSMT4" ShapeID="_x0000_i1308" DrawAspect="Content" ObjectID="_1700137367" r:id="rId577"/>
        </w:object>
      </w:r>
      <w:r>
        <w:rPr>
          <w:rFonts w:hint="eastAsia"/>
        </w:rPr>
        <w:t>得</w:t>
      </w:r>
      <w:r w:rsidR="00F42E9F" w:rsidRPr="00025957">
        <w:rPr>
          <w:position w:val="-4"/>
        </w:rPr>
        <w:object w:dxaOrig="2180" w:dyaOrig="440">
          <v:shape id="_x0000_i1309" type="#_x0000_t75" style="width:108.95pt;height:21.9pt" o:ole="">
            <v:imagedata r:id="rId578" o:title=""/>
          </v:shape>
          <o:OLEObject Type="Embed" ProgID="Equation.DSMT4" ShapeID="_x0000_i1309" DrawAspect="Content" ObjectID="_1700137368" r:id="rId579"/>
        </w:object>
      </w:r>
      <w:r w:rsidR="0055557F">
        <w:rPr>
          <w:rFonts w:hint="eastAsia"/>
        </w:rPr>
        <w:t>，从而</w:t>
      </w:r>
    </w:p>
    <w:p w:rsidR="00B95A82" w:rsidRPr="0055557F" w:rsidRDefault="00F42E9F" w:rsidP="0055557F">
      <w:pPr>
        <w:ind w:leftChars="400" w:left="1440" w:hangingChars="200" w:hanging="480"/>
        <w:jc w:val="center"/>
        <w:textAlignment w:val="center"/>
      </w:pPr>
      <w:r w:rsidRPr="00025957">
        <w:rPr>
          <w:position w:val="-4"/>
        </w:rPr>
        <w:object w:dxaOrig="6060" w:dyaOrig="1719">
          <v:shape id="_x0000_i1310" type="#_x0000_t75" style="width:303.05pt;height:85.75pt" o:ole="">
            <v:imagedata r:id="rId580" o:title=""/>
          </v:shape>
          <o:OLEObject Type="Embed" ProgID="Equation.DSMT4" ShapeID="_x0000_i1310" DrawAspect="Content" ObjectID="_1700137369" r:id="rId581"/>
        </w:object>
      </w:r>
    </w:p>
    <w:p w:rsidR="00F94230" w:rsidRDefault="00F94230" w:rsidP="00864EFA">
      <w:pPr>
        <w:rPr>
          <w:szCs w:val="21"/>
        </w:rPr>
      </w:pPr>
    </w:p>
    <w:p w:rsidR="00F94230" w:rsidRDefault="00F94230" w:rsidP="00864EFA">
      <w:pPr>
        <w:rPr>
          <w:szCs w:val="21"/>
        </w:rPr>
      </w:pPr>
    </w:p>
    <w:p w:rsidR="00F94230" w:rsidRDefault="00B95A82" w:rsidP="00864EFA">
      <w:pPr>
        <w:rPr>
          <w:rFonts w:ascii="宋体" w:hAnsi="宋体"/>
        </w:rPr>
      </w:pPr>
      <w:r>
        <w:rPr>
          <w:szCs w:val="21"/>
        </w:rPr>
        <w:lastRenderedPageBreak/>
        <w:t>(23)</w:t>
      </w:r>
      <w:r w:rsidR="00F94230">
        <w:rPr>
          <w:rFonts w:ascii="宋体" w:hAnsi="宋体" w:hint="eastAsia"/>
          <w:szCs w:val="21"/>
        </w:rPr>
        <w:t>（</w:t>
      </w:r>
      <w:r w:rsidR="00F94230" w:rsidRPr="009D3172">
        <w:rPr>
          <w:rFonts w:ascii="宋体" w:hAnsi="宋体"/>
          <w:szCs w:val="21"/>
        </w:rPr>
        <w:t>本题满分</w:t>
      </w:r>
      <w:r w:rsidR="00F94230" w:rsidRPr="00BA4D11">
        <w:t>11</w:t>
      </w:r>
      <w:r w:rsidR="00F94230" w:rsidRPr="00BA4D11">
        <w:t>分</w:t>
      </w:r>
      <w:r w:rsidR="00F94230">
        <w:rPr>
          <w:rFonts w:ascii="宋体" w:hAnsi="宋体" w:hint="eastAsia"/>
          <w:szCs w:val="21"/>
        </w:rPr>
        <w:t>）</w:t>
      </w:r>
      <w:r w:rsidR="00F94230" w:rsidRPr="000A75C7">
        <w:rPr>
          <w:rStyle w:val="ae"/>
          <w:rFonts w:hint="eastAsia"/>
        </w:rPr>
        <w:t>【同试卷一</w:t>
      </w:r>
      <w:r w:rsidR="00CE67F1">
        <w:rPr>
          <w:rStyle w:val="ae"/>
          <w:rFonts w:hint="eastAsia"/>
        </w:rPr>
        <w:t>第</w:t>
      </w:r>
      <w:r w:rsidR="00F94230" w:rsidRPr="000A75C7">
        <w:rPr>
          <w:rStyle w:val="ae"/>
          <w:rFonts w:hint="eastAsia"/>
        </w:rPr>
        <w:t>三</w:t>
      </w:r>
      <w:r w:rsidR="00F94230" w:rsidRPr="000A75C7">
        <w:rPr>
          <w:rStyle w:val="ae"/>
        </w:rPr>
        <w:t>(</w:t>
      </w:r>
      <w:r w:rsidR="00F94230">
        <w:rPr>
          <w:rStyle w:val="ae"/>
          <w:rFonts w:hint="eastAsia"/>
        </w:rPr>
        <w:t>21</w:t>
      </w:r>
      <w:r w:rsidR="00F94230" w:rsidRPr="000A75C7">
        <w:rPr>
          <w:rStyle w:val="ae"/>
        </w:rPr>
        <w:t>)</w:t>
      </w:r>
      <w:r w:rsidR="00F94230" w:rsidRPr="000A75C7">
        <w:rPr>
          <w:rStyle w:val="ae"/>
          <w:rFonts w:hint="eastAsia"/>
        </w:rPr>
        <w:t>题】</w:t>
      </w:r>
    </w:p>
    <w:p w:rsidR="00F94230" w:rsidRDefault="00F94230" w:rsidP="00864EFA">
      <w:pPr>
        <w:ind w:leftChars="200" w:left="480"/>
        <w:rPr>
          <w:rFonts w:ascii="宋体" w:hAnsi="宋体"/>
        </w:rPr>
      </w:pPr>
      <w:r>
        <w:rPr>
          <w:rFonts w:ascii="宋体" w:hAnsi="宋体" w:hint="eastAsia"/>
        </w:rPr>
        <w:t>设矩阵</w:t>
      </w:r>
      <w:r w:rsidR="00F42E9F" w:rsidRPr="00F42E9F">
        <w:rPr>
          <w:position w:val="-50"/>
        </w:rPr>
        <w:object w:dxaOrig="1920" w:dyaOrig="1120">
          <v:shape id="_x0000_i1311" type="#_x0000_t75" style="width:95.8pt;height:55.7pt" o:ole="">
            <v:imagedata r:id="rId582" o:title=""/>
          </v:shape>
          <o:OLEObject Type="Embed" ProgID="Equation.DSMT4" ShapeID="_x0000_i1311" DrawAspect="Content" ObjectID="_1700137370" r:id="rId583"/>
        </w:object>
      </w:r>
      <w:r>
        <w:rPr>
          <w:rFonts w:ascii="宋体" w:hAnsi="宋体" w:hint="eastAsia"/>
        </w:rPr>
        <w:t>相似于矩阵</w:t>
      </w:r>
      <w:r w:rsidR="00F42E9F" w:rsidRPr="00F42E9F">
        <w:rPr>
          <w:position w:val="-50"/>
        </w:rPr>
        <w:object w:dxaOrig="1640" w:dyaOrig="1120">
          <v:shape id="_x0000_i1312" type="#_x0000_t75" style="width:82pt;height:55.7pt" o:ole="">
            <v:imagedata r:id="rId584" o:title=""/>
          </v:shape>
          <o:OLEObject Type="Embed" ProgID="Equation.DSMT4" ShapeID="_x0000_i1312" DrawAspect="Content" ObjectID="_1700137371" r:id="rId585"/>
        </w:object>
      </w:r>
      <w:r>
        <w:rPr>
          <w:rFonts w:ascii="宋体" w:hAnsi="宋体" w:hint="eastAsia"/>
        </w:rPr>
        <w:t>.</w:t>
      </w:r>
    </w:p>
    <w:p w:rsidR="00F94230" w:rsidRPr="003F0858" w:rsidRDefault="00F94230" w:rsidP="00864EFA">
      <w:pPr>
        <w:ind w:leftChars="200" w:left="480"/>
        <w:rPr>
          <w:rFonts w:ascii="宋体" w:hAnsi="宋体"/>
        </w:rPr>
      </w:pPr>
      <w:r w:rsidRPr="007D18BC">
        <w:rPr>
          <w:rFonts w:hint="eastAsia"/>
        </w:rPr>
        <w:t>(</w:t>
      </w:r>
      <w:r w:rsidRPr="007D18BC">
        <w:rPr>
          <w:rFonts w:hint="eastAsia"/>
        </w:rPr>
        <w:t>Ⅰ</w:t>
      </w:r>
      <w:r w:rsidRPr="007D18BC">
        <w:rPr>
          <w:rFonts w:hint="eastAsia"/>
        </w:rPr>
        <w:t xml:space="preserve">) </w:t>
      </w:r>
      <w:r>
        <w:rPr>
          <w:rFonts w:ascii="宋体" w:hAnsi="宋体" w:hint="eastAsia"/>
        </w:rPr>
        <w:t>求</w:t>
      </w:r>
      <w:r w:rsidR="00F42E9F" w:rsidRPr="00F42E9F">
        <w:rPr>
          <w:position w:val="-8"/>
        </w:rPr>
        <w:object w:dxaOrig="400" w:dyaOrig="300">
          <v:shape id="_x0000_i1313" type="#_x0000_t75" style="width:20.05pt;height:15.05pt" o:ole="">
            <v:imagedata r:id="rId586" o:title=""/>
          </v:shape>
          <o:OLEObject Type="Embed" ProgID="Equation.DSMT4" ShapeID="_x0000_i1313" DrawAspect="Content" ObjectID="_1700137372" r:id="rId587"/>
        </w:object>
      </w:r>
      <w:r>
        <w:rPr>
          <w:rFonts w:ascii="宋体" w:hAnsi="宋体" w:hint="eastAsia"/>
        </w:rPr>
        <w:t xml:space="preserve">的值；    </w:t>
      </w:r>
      <w:r w:rsidRPr="007D18BC">
        <w:rPr>
          <w:rFonts w:hint="eastAsia"/>
        </w:rPr>
        <w:t>(</w:t>
      </w:r>
      <w:r w:rsidRPr="007D18BC">
        <w:rPr>
          <w:rFonts w:hint="eastAsia"/>
        </w:rPr>
        <w:t>Ⅱ</w:t>
      </w:r>
      <w:r w:rsidRPr="007D18BC">
        <w:rPr>
          <w:rFonts w:hint="eastAsia"/>
        </w:rPr>
        <w:t xml:space="preserve">) </w:t>
      </w:r>
      <w:r>
        <w:rPr>
          <w:rFonts w:ascii="宋体" w:hAnsi="宋体" w:hint="eastAsia"/>
        </w:rPr>
        <w:t>求可逆矩阵</w:t>
      </w:r>
      <w:r w:rsidR="00F42E9F" w:rsidRPr="00025957">
        <w:rPr>
          <w:position w:val="-4"/>
        </w:rPr>
        <w:object w:dxaOrig="220" w:dyaOrig="240">
          <v:shape id="_x0000_i1314" type="#_x0000_t75" style="width:11.25pt;height:11.9pt" o:ole="">
            <v:imagedata r:id="rId588" o:title=""/>
          </v:shape>
          <o:OLEObject Type="Embed" ProgID="Equation.DSMT4" ShapeID="_x0000_i1314" DrawAspect="Content" ObjectID="_1700137373" r:id="rId589"/>
        </w:object>
      </w:r>
      <w:r>
        <w:rPr>
          <w:rFonts w:ascii="宋体" w:hAnsi="宋体" w:hint="eastAsia"/>
        </w:rPr>
        <w:t>，使</w:t>
      </w:r>
      <w:r w:rsidR="00F42E9F" w:rsidRPr="00025957">
        <w:rPr>
          <w:position w:val="-4"/>
        </w:rPr>
        <w:object w:dxaOrig="680" w:dyaOrig="300">
          <v:shape id="_x0000_i1315" type="#_x0000_t75" style="width:33.8pt;height:15.05pt" o:ole="">
            <v:imagedata r:id="rId590" o:title=""/>
          </v:shape>
          <o:OLEObject Type="Embed" ProgID="Equation.DSMT4" ShapeID="_x0000_i1315" DrawAspect="Content" ObjectID="_1700137374" r:id="rId591"/>
        </w:object>
      </w:r>
      <w:r>
        <w:rPr>
          <w:rFonts w:ascii="宋体" w:hAnsi="宋体" w:hint="eastAsia"/>
        </w:rPr>
        <w:t>为对角矩阵．</w:t>
      </w:r>
    </w:p>
    <w:p w:rsidR="00F94230" w:rsidRPr="00C34F35" w:rsidRDefault="00F94230" w:rsidP="00864EFA"/>
    <w:p w:rsidR="00F94230" w:rsidRDefault="00F94230" w:rsidP="00864EFA">
      <w:r w:rsidRPr="00C34F35">
        <w:rPr>
          <w:rStyle w:val="af4"/>
          <w:rFonts w:hint="eastAsia"/>
        </w:rPr>
        <w:t>[解]</w:t>
      </w:r>
      <w:r w:rsidRPr="00C34F35">
        <w:rPr>
          <w:rFonts w:hint="eastAsia"/>
        </w:rPr>
        <w:t xml:space="preserve"> </w:t>
      </w:r>
      <w:r w:rsidRPr="007D18BC">
        <w:rPr>
          <w:rFonts w:hint="eastAsia"/>
        </w:rPr>
        <w:t>(</w:t>
      </w:r>
      <w:r w:rsidRPr="007D18BC">
        <w:rPr>
          <w:rFonts w:hint="eastAsia"/>
        </w:rPr>
        <w:t>Ⅰ</w:t>
      </w:r>
      <w:r w:rsidRPr="007D18BC">
        <w:rPr>
          <w:rFonts w:hint="eastAsia"/>
        </w:rPr>
        <w:t xml:space="preserve">) </w:t>
      </w:r>
      <w:r>
        <w:rPr>
          <w:rFonts w:hint="eastAsia"/>
        </w:rPr>
        <w:t>由</w:t>
      </w:r>
      <w:r w:rsidR="00F42E9F" w:rsidRPr="00025957">
        <w:rPr>
          <w:position w:val="-4"/>
        </w:rPr>
        <w:object w:dxaOrig="639" w:dyaOrig="260">
          <v:shape id="_x0000_i1316" type="#_x0000_t75" style="width:31.95pt;height:13.15pt" o:ole="">
            <v:imagedata r:id="rId592" o:title=""/>
          </v:shape>
          <o:OLEObject Type="Embed" ProgID="Equation.DSMT4" ShapeID="_x0000_i1316" DrawAspect="Content" ObjectID="_1700137375" r:id="rId593"/>
        </w:object>
      </w:r>
      <w:r>
        <w:rPr>
          <w:rFonts w:hint="eastAsia"/>
        </w:rPr>
        <w:t>可得</w:t>
      </w:r>
    </w:p>
    <w:p w:rsidR="00F94230" w:rsidRPr="00BA4D11" w:rsidRDefault="00F42E9F" w:rsidP="00864EFA">
      <w:pPr>
        <w:ind w:leftChars="400" w:left="960"/>
        <w:jc w:val="center"/>
      </w:pPr>
      <w:r w:rsidRPr="00F42E9F">
        <w:rPr>
          <w:position w:val="-32"/>
        </w:rPr>
        <w:object w:dxaOrig="4800" w:dyaOrig="760">
          <v:shape id="_x0000_i1317" type="#_x0000_t75" style="width:239.8pt;height:38.2pt" o:ole="">
            <v:imagedata r:id="rId594" o:title=""/>
          </v:shape>
          <o:OLEObject Type="Embed" ProgID="Equation.DSMT4" ShapeID="_x0000_i1317" DrawAspect="Content" ObjectID="_1700137376" r:id="rId595"/>
        </w:object>
      </w:r>
    </w:p>
    <w:p w:rsidR="00F94230" w:rsidRDefault="00F94230" w:rsidP="00864EFA">
      <w:pPr>
        <w:ind w:leftChars="200" w:left="960" w:hangingChars="200" w:hanging="480"/>
      </w:pPr>
      <w:r w:rsidRPr="007D18BC">
        <w:rPr>
          <w:rFonts w:hint="eastAsia"/>
        </w:rPr>
        <w:t>(</w:t>
      </w:r>
      <w:r w:rsidRPr="007D18BC">
        <w:rPr>
          <w:rFonts w:hint="eastAsia"/>
        </w:rPr>
        <w:t>Ⅱ</w:t>
      </w:r>
      <w:r w:rsidRPr="007D18BC">
        <w:rPr>
          <w:rFonts w:hint="eastAsia"/>
        </w:rPr>
        <w:t xml:space="preserve">) </w:t>
      </w:r>
      <w:r>
        <w:rPr>
          <w:rFonts w:hint="eastAsia"/>
        </w:rPr>
        <w:t>由</w:t>
      </w:r>
      <w:r w:rsidR="00F42E9F" w:rsidRPr="00F42E9F">
        <w:rPr>
          <w:position w:val="-10"/>
        </w:rPr>
        <w:object w:dxaOrig="1200" w:dyaOrig="320">
          <v:shape id="_x0000_i1318" type="#_x0000_t75" style="width:60.1pt;height:16.3pt" o:ole="">
            <v:imagedata r:id="rId596" o:title=""/>
          </v:shape>
          <o:OLEObject Type="Embed" ProgID="Equation.DSMT4" ShapeID="_x0000_i1318" DrawAspect="Content" ObjectID="_1700137377" r:id="rId597"/>
        </w:object>
      </w:r>
      <w:r>
        <w:rPr>
          <w:rFonts w:hint="eastAsia"/>
        </w:rPr>
        <w:t>可得</w:t>
      </w:r>
      <w:r w:rsidR="00F42E9F" w:rsidRPr="00025957">
        <w:rPr>
          <w:position w:val="-4"/>
        </w:rPr>
        <w:object w:dxaOrig="240" w:dyaOrig="260">
          <v:shape id="_x0000_i1319" type="#_x0000_t75" style="width:11.9pt;height:13.15pt" o:ole="">
            <v:imagedata r:id="rId598" o:title=""/>
          </v:shape>
          <o:OLEObject Type="Embed" ProgID="Equation.DSMT4" ShapeID="_x0000_i1319" DrawAspect="Content" ObjectID="_1700137378" r:id="rId599"/>
        </w:object>
      </w:r>
      <w:r>
        <w:rPr>
          <w:rFonts w:hint="eastAsia"/>
        </w:rPr>
        <w:t>的特征值</w:t>
      </w:r>
      <w:r w:rsidR="00F42E9F" w:rsidRPr="00F42E9F">
        <w:rPr>
          <w:position w:val="-12"/>
        </w:rPr>
        <w:object w:dxaOrig="1080" w:dyaOrig="360">
          <v:shape id="_x0000_i1320" type="#_x0000_t75" style="width:53.85pt;height:18.15pt" o:ole="">
            <v:imagedata r:id="rId600" o:title=""/>
          </v:shape>
          <o:OLEObject Type="Embed" ProgID="Equation.DSMT4" ShapeID="_x0000_i1320" DrawAspect="Content" ObjectID="_1700137379" r:id="rId601"/>
        </w:object>
      </w:r>
      <w:r>
        <w:rPr>
          <w:rFonts w:hint="eastAsia"/>
        </w:rPr>
        <w:t>，</w:t>
      </w:r>
      <w:r w:rsidR="00F42E9F" w:rsidRPr="00F42E9F">
        <w:rPr>
          <w:position w:val="-12"/>
        </w:rPr>
        <w:object w:dxaOrig="639" w:dyaOrig="360">
          <v:shape id="_x0000_i1321" type="#_x0000_t75" style="width:31.95pt;height:18.15pt" o:ole="">
            <v:imagedata r:id="rId602" o:title=""/>
          </v:shape>
          <o:OLEObject Type="Embed" ProgID="Equation.DSMT4" ShapeID="_x0000_i1321" DrawAspect="Content" ObjectID="_1700137380" r:id="rId603"/>
        </w:object>
      </w:r>
      <w:r>
        <w:rPr>
          <w:rFonts w:hint="eastAsia"/>
        </w:rPr>
        <w:t>．当</w:t>
      </w:r>
      <w:r w:rsidR="00F42E9F" w:rsidRPr="00F42E9F">
        <w:rPr>
          <w:position w:val="-6"/>
        </w:rPr>
        <w:object w:dxaOrig="580" w:dyaOrig="279">
          <v:shape id="_x0000_i1322" type="#_x0000_t75" style="width:28.8pt;height:13.75pt" o:ole="">
            <v:imagedata r:id="rId604" o:title=""/>
          </v:shape>
          <o:OLEObject Type="Embed" ProgID="Equation.DSMT4" ShapeID="_x0000_i1322" DrawAspect="Content" ObjectID="_1700137381" r:id="rId605"/>
        </w:object>
      </w:r>
      <w:r>
        <w:rPr>
          <w:rFonts w:hint="eastAsia"/>
        </w:rPr>
        <w:t>时，求得基础解系为</w:t>
      </w:r>
      <w:r w:rsidR="00F42E9F" w:rsidRPr="00F42E9F">
        <w:rPr>
          <w:position w:val="-12"/>
        </w:rPr>
        <w:object w:dxaOrig="1260" w:dyaOrig="380">
          <v:shape id="_x0000_i1323" type="#_x0000_t75" style="width:63.25pt;height:18.8pt" o:ole="">
            <v:imagedata r:id="rId606" o:title=""/>
          </v:shape>
          <o:OLEObject Type="Embed" ProgID="Equation.DSMT4" ShapeID="_x0000_i1323" DrawAspect="Content" ObjectID="_1700137382" r:id="rId607"/>
        </w:object>
      </w:r>
      <w:r>
        <w:rPr>
          <w:rFonts w:hint="eastAsia"/>
        </w:rPr>
        <w:t>，</w:t>
      </w:r>
      <w:r w:rsidR="00F42E9F" w:rsidRPr="00F42E9F">
        <w:rPr>
          <w:position w:val="-12"/>
        </w:rPr>
        <w:object w:dxaOrig="1420" w:dyaOrig="380">
          <v:shape id="_x0000_i1324" type="#_x0000_t75" style="width:70.75pt;height:18.8pt" o:ole="">
            <v:imagedata r:id="rId608" o:title=""/>
          </v:shape>
          <o:OLEObject Type="Embed" ProgID="Equation.DSMT4" ShapeID="_x0000_i1324" DrawAspect="Content" ObjectID="_1700137383" r:id="rId609"/>
        </w:object>
      </w:r>
      <w:r>
        <w:rPr>
          <w:rFonts w:hint="eastAsia"/>
        </w:rPr>
        <w:t>；当</w:t>
      </w:r>
      <w:r w:rsidR="00F42E9F" w:rsidRPr="00F42E9F">
        <w:rPr>
          <w:position w:val="-6"/>
        </w:rPr>
        <w:object w:dxaOrig="560" w:dyaOrig="279">
          <v:shape id="_x0000_i1325" type="#_x0000_t75" style="width:28.15pt;height:13.75pt" o:ole="">
            <v:imagedata r:id="rId610" o:title=""/>
          </v:shape>
          <o:OLEObject Type="Embed" ProgID="Equation.DSMT4" ShapeID="_x0000_i1325" DrawAspect="Content" ObjectID="_1700137384" r:id="rId611"/>
        </w:object>
      </w:r>
      <w:r>
        <w:rPr>
          <w:rFonts w:hint="eastAsia"/>
        </w:rPr>
        <w:t>时，求得基础解系为</w:t>
      </w:r>
      <w:r w:rsidR="00F42E9F" w:rsidRPr="00F42E9F">
        <w:rPr>
          <w:position w:val="-12"/>
        </w:rPr>
        <w:object w:dxaOrig="1540" w:dyaOrig="380">
          <v:shape id="_x0000_i1326" type="#_x0000_t75" style="width:77pt;height:18.8pt" o:ole="">
            <v:imagedata r:id="rId612" o:title=""/>
          </v:shape>
          <o:OLEObject Type="Embed" ProgID="Equation.DSMT4" ShapeID="_x0000_i1326" DrawAspect="Content" ObjectID="_1700137385" r:id="rId613"/>
        </w:object>
      </w:r>
      <w:r>
        <w:rPr>
          <w:rFonts w:hint="eastAsia"/>
        </w:rPr>
        <w:t>．因此令</w:t>
      </w:r>
    </w:p>
    <w:p w:rsidR="00F94230" w:rsidRDefault="00F42E9F" w:rsidP="00864EFA">
      <w:pPr>
        <w:ind w:leftChars="400" w:left="1440" w:hangingChars="200" w:hanging="480"/>
        <w:jc w:val="center"/>
      </w:pPr>
      <w:r w:rsidRPr="00F42E9F">
        <w:rPr>
          <w:position w:val="-50"/>
        </w:rPr>
        <w:object w:dxaOrig="5480" w:dyaOrig="1120">
          <v:shape id="_x0000_i1327" type="#_x0000_t75" style="width:274.25pt;height:55.7pt" o:ole="">
            <v:imagedata r:id="rId614" o:title=""/>
          </v:shape>
          <o:OLEObject Type="Embed" ProgID="Equation.DSMT4" ShapeID="_x0000_i1327" DrawAspect="Content" ObjectID="_1700137386" r:id="rId615"/>
        </w:object>
      </w:r>
    </w:p>
    <w:p w:rsidR="00F94230" w:rsidRDefault="00F94230" w:rsidP="00864EFA"/>
    <w:p w:rsidR="00936796" w:rsidRPr="00936796" w:rsidRDefault="00936796" w:rsidP="00864EFA"/>
    <w:sectPr w:rsidR="00936796" w:rsidRPr="00936796" w:rsidSect="00223006">
      <w:headerReference w:type="even" r:id="rId616"/>
      <w:footerReference w:type="even" r:id="rId617"/>
      <w:footerReference w:type="default" r:id="rId618"/>
      <w:headerReference w:type="first" r:id="rId619"/>
      <w:type w:val="continuous"/>
      <w:pgSz w:w="11906" w:h="16838" w:code="9"/>
      <w:pgMar w:top="1418" w:right="1701" w:bottom="1418" w:left="1701" w:header="851" w:footer="992" w:gutter="0"/>
      <w:pgNumType w:start="1"/>
      <w:cols w:space="425"/>
      <w:docGrid w:linePitch="333" w:charSpace="6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7A81" w:rsidRDefault="00B57A81">
      <w:r>
        <w:separator/>
      </w:r>
    </w:p>
  </w:endnote>
  <w:endnote w:type="continuationSeparator" w:id="0">
    <w:p w:rsidR="00B57A81" w:rsidRDefault="00B57A8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ˎ̥">
    <w:altName w:val="Times New Roman"/>
    <w:charset w:val="00"/>
    <w:family w:val="roman"/>
    <w:pitch w:val="default"/>
    <w:sig w:usb0="00000000" w:usb1="00000000" w:usb2="00000000"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97450902"/>
      <w:docPartObj>
        <w:docPartGallery w:val="Page Numbers (Bottom of Page)"/>
        <w:docPartUnique/>
      </w:docPartObj>
    </w:sdtPr>
    <w:sdtContent>
      <w:p w:rsidR="001301AD" w:rsidRDefault="00152751" w:rsidP="00D80857">
        <w:pPr>
          <w:pStyle w:val="a4"/>
          <w:ind w:right="360" w:firstLine="360"/>
        </w:pPr>
        <w:r w:rsidRPr="00152751">
          <w:rPr>
            <w:rFonts w:asciiTheme="majorHAnsi" w:eastAsiaTheme="majorEastAsia" w:hAnsiTheme="majorHAnsi" w:cstheme="majorBidi"/>
            <w:noProof/>
            <w:sz w:val="28"/>
            <w:szCs w:val="28"/>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前凸弯带形 29" o:spid="_x0000_s2084" type="#_x0000_t107" style="position:absolute;left:0;text-align:left;margin-left:162.25pt;margin-top:772.6pt;width:101pt;height:27.05pt;z-index:-251658752;visibility:visible;mso-position-horizontal-relative:margin;mso-position-vertical-relative:page" wrapcoords="-320 0 1920 9600 -320 15600 -160 16800 4960 19200 5280 21000 16160 21000 21280 17400 21760 15600 19520 9600 21760 0 -32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" filled="f" fillcolor="#17365d" strokecolor="#71a0dc">
              <v:textbox>
                <w:txbxContent>
                  <w:p w:rsidR="001301AD" w:rsidRDefault="00152751">
                    <w:pPr>
                      <w:jc w:val="center"/>
                      <w:rPr>
                        <w:color w:val="5B9BD5" w:themeColor="accent1"/>
                      </w:rPr>
                    </w:pPr>
                    <w:r w:rsidRPr="00152751">
                      <w:fldChar w:fldCharType="begin"/>
                    </w:r>
                    <w:r w:rsidR="001301AD">
                      <w:instrText>PAGE    \* MERGEFORMAT</w:instrText>
                    </w:r>
                    <w:r w:rsidRPr="00152751">
                      <w:fldChar w:fldCharType="separate"/>
                    </w:r>
                    <w:r w:rsidR="001301AD" w:rsidRPr="003C7E48">
                      <w:rPr>
                        <w:noProof/>
                        <w:color w:val="5B9BD5" w:themeColor="accent1"/>
                        <w:lang w:val="zh-CN"/>
                      </w:rPr>
                      <w:t>2</w:t>
                    </w:r>
                    <w:r>
                      <w:rPr>
                        <w:color w:val="5B9BD5" w:themeColor="accent1"/>
                      </w:rPr>
                      <w:fldChar w:fldCharType="end"/>
                    </w:r>
                  </w:p>
                </w:txbxContent>
              </v:textbox>
              <w10:wrap type="tight" anchorx="margin" anchory="page"/>
            </v:shape>
          </w:pict>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1AD" w:rsidRPr="003C7E48" w:rsidRDefault="001301AD" w:rsidP="003C7E48">
    <w:pPr>
      <w:pStyle w:val="a4"/>
      <w:pBdr>
        <w:top w:val="dashed" w:sz="4" w:space="1" w:color="auto"/>
      </w:pBdr>
    </w:pPr>
    <w:r>
      <w:rPr>
        <w:rFonts w:hint="eastAsia"/>
      </w:rPr>
      <w:t>吕荐瑞整理修订，最新版本在</w:t>
    </w:r>
    <w:r w:rsidRPr="00BC54F4">
      <w:rPr>
        <w:rFonts w:hint="eastAsia"/>
      </w:rPr>
      <w:t>lvjr.bitbucket.io</w:t>
    </w:r>
    <w:r>
      <w:rPr>
        <w:rFonts w:hint="eastAsia"/>
      </w:rPr>
      <w:t>下载</w:t>
    </w:r>
    <w:r>
      <w:ptab w:relativeTo="margin" w:alignment="right" w:leader="none"/>
    </w:r>
    <w:r>
      <w:rPr>
        <w:rFonts w:hint="eastAsia"/>
      </w:rPr>
      <w:t>2015</w:t>
    </w:r>
    <w:r>
      <w:rPr>
        <w:rFonts w:hint="eastAsia"/>
      </w:rPr>
      <w:t>年</w:t>
    </w:r>
    <w:r>
      <w:rPr>
        <w:rFonts w:hint="eastAsia"/>
      </w:rPr>
      <w:t xml:space="preserve"> </w:t>
    </w:r>
    <w:r>
      <w:rPr>
        <w:rFonts w:hint="eastAsia"/>
      </w:rPr>
      <w:t>第</w:t>
    </w:r>
    <w:r w:rsidR="00152751">
      <w:rPr>
        <w:noProof/>
        <w:lang w:val="zh-CN"/>
      </w:rPr>
      <w:fldChar w:fldCharType="begin"/>
    </w:r>
    <w:r>
      <w:rPr>
        <w:noProof/>
        <w:lang w:val="zh-CN"/>
      </w:rPr>
      <w:instrText xml:space="preserve"> PAGE   \* MERGEFORMAT </w:instrText>
    </w:r>
    <w:r w:rsidR="00152751">
      <w:rPr>
        <w:noProof/>
        <w:lang w:val="zh-CN"/>
      </w:rPr>
      <w:fldChar w:fldCharType="separate"/>
    </w:r>
    <w:r w:rsidR="00482621">
      <w:rPr>
        <w:noProof/>
        <w:lang w:val="zh-CN"/>
      </w:rPr>
      <w:t>9</w:t>
    </w:r>
    <w:r w:rsidR="00152751">
      <w:rPr>
        <w:noProof/>
        <w:lang w:val="zh-CN"/>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7A81" w:rsidRDefault="00B57A81">
      <w:r>
        <w:separator/>
      </w:r>
    </w:p>
  </w:footnote>
  <w:footnote w:type="continuationSeparator" w:id="0">
    <w:p w:rsidR="00B57A81" w:rsidRDefault="00B57A8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1AD" w:rsidRPr="006E3539" w:rsidRDefault="001301AD" w:rsidP="006E3539">
    <w:pPr>
      <w:pStyle w:val="a3"/>
    </w:pPr>
    <w:r>
      <w:rPr>
        <w:rFonts w:hint="eastAsia"/>
      </w:rPr>
      <w:t>2012</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01AD" w:rsidRDefault="00152751">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82" type="#_x0000_t75" style="position:absolute;left:0;text-align:left;margin-left:0;margin-top:0;width:445.35pt;height:691.25pt;z-index:-251657728;mso-position-horizontal:center;mso-position-horizontal-relative:margin;mso-position-vertical:center;mso-position-vertical-relative:margin" o:allowincell="f">
          <v:imagedata r:id="rId1" o:title="logo2"/>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style="width:11.25pt;height:11.25pt" o:bullet="t">
        <v:imagedata r:id="rId1" o:title="msoA"/>
      </v:shape>
    </w:pict>
  </w:numPicBullet>
  <w:numPicBullet w:numPicBulletId="1">
    <w:pict>
      <v:shape id="_x0000_i1147" type="#_x0000_t75" style="width:45.7pt;height:23.8pt" o:bullet="t">
        <v:imagedata r:id="rId2" o:title=""/>
      </v:shape>
    </w:pict>
  </w:numPicBullet>
  <w:abstractNum w:abstractNumId="0">
    <w:nsid w:val="00000001"/>
    <w:multiLevelType w:val="multilevel"/>
    <w:tmpl w:val="00000001"/>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1">
    <w:nsid w:val="0000000A"/>
    <w:multiLevelType w:val="singleLevel"/>
    <w:tmpl w:val="0000000A"/>
    <w:lvl w:ilvl="0">
      <w:start w:val="7"/>
      <w:numFmt w:val="decimal"/>
      <w:suff w:val="nothing"/>
      <w:lvlText w:val="(%1)"/>
      <w:lvlJc w:val="left"/>
    </w:lvl>
  </w:abstractNum>
  <w:abstractNum w:abstractNumId="2">
    <w:nsid w:val="0000000E"/>
    <w:multiLevelType w:val="multilevel"/>
    <w:tmpl w:val="0000000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09B7507"/>
    <w:multiLevelType w:val="hybridMultilevel"/>
    <w:tmpl w:val="1916D554"/>
    <w:lvl w:ilvl="0" w:tplc="06EA917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027855AA"/>
    <w:multiLevelType w:val="hybridMultilevel"/>
    <w:tmpl w:val="89087018"/>
    <w:lvl w:ilvl="0" w:tplc="F1B2008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nsid w:val="052F1871"/>
    <w:multiLevelType w:val="hybridMultilevel"/>
    <w:tmpl w:val="DE90E296"/>
    <w:lvl w:ilvl="0" w:tplc="710A04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5EC6E67"/>
    <w:multiLevelType w:val="hybridMultilevel"/>
    <w:tmpl w:val="3AE6F03A"/>
    <w:lvl w:ilvl="0" w:tplc="D8FE4B5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06FF02F3"/>
    <w:multiLevelType w:val="hybridMultilevel"/>
    <w:tmpl w:val="36B07B78"/>
    <w:lvl w:ilvl="0" w:tplc="4F7E094E">
      <w:start w:val="1"/>
      <w:numFmt w:val="decimal"/>
      <w:lvlText w:val="（%1）"/>
      <w:lvlJc w:val="left"/>
      <w:pPr>
        <w:ind w:left="720" w:hanging="720"/>
      </w:pPr>
      <w:rPr>
        <w:rFonts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0AC83DF8"/>
    <w:multiLevelType w:val="hybridMultilevel"/>
    <w:tmpl w:val="234C7A74"/>
    <w:lvl w:ilvl="0" w:tplc="5132618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nsid w:val="15020F37"/>
    <w:multiLevelType w:val="multilevel"/>
    <w:tmpl w:val="15020F37"/>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16EB5EB6"/>
    <w:multiLevelType w:val="hybridMultilevel"/>
    <w:tmpl w:val="C4BC0788"/>
    <w:lvl w:ilvl="0" w:tplc="9DA8A710">
      <w:start w:val="1"/>
      <w:numFmt w:val="decimal"/>
      <w:lvlText w:val="（%1）"/>
      <w:lvlJc w:val="left"/>
      <w:pPr>
        <w:ind w:left="720" w:hanging="720"/>
      </w:pPr>
      <w:rPr>
        <w:rFonts w:cs="Times New Roman" w:hint="default"/>
        <w:u w:val="none"/>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1">
    <w:nsid w:val="1CEB2A9F"/>
    <w:multiLevelType w:val="hybridMultilevel"/>
    <w:tmpl w:val="4308EB40"/>
    <w:lvl w:ilvl="0" w:tplc="B2B0C230">
      <w:start w:val="1"/>
      <w:numFmt w:val="japaneseCounting"/>
      <w:lvlText w:val="%1．"/>
      <w:lvlJc w:val="left"/>
      <w:pPr>
        <w:tabs>
          <w:tab w:val="num" w:pos="885"/>
        </w:tabs>
        <w:ind w:left="885" w:hanging="885"/>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ED2232E"/>
    <w:multiLevelType w:val="hybridMultilevel"/>
    <w:tmpl w:val="427CF658"/>
    <w:lvl w:ilvl="0" w:tplc="46BAB6BE">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nsid w:val="1F872DD8"/>
    <w:multiLevelType w:val="hybridMultilevel"/>
    <w:tmpl w:val="A106DCCA"/>
    <w:lvl w:ilvl="0" w:tplc="4FC81F6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nsid w:val="22763437"/>
    <w:multiLevelType w:val="hybridMultilevel"/>
    <w:tmpl w:val="0CBE25A6"/>
    <w:lvl w:ilvl="0" w:tplc="8310860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nsid w:val="27023879"/>
    <w:multiLevelType w:val="hybridMultilevel"/>
    <w:tmpl w:val="AEE05366"/>
    <w:lvl w:ilvl="0" w:tplc="316086F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8E93630"/>
    <w:multiLevelType w:val="multilevel"/>
    <w:tmpl w:val="11CC17E6"/>
    <w:lvl w:ilvl="0">
      <w:start w:val="1996"/>
      <w:numFmt w:val="decimal"/>
      <w:lvlText w:val="【%1"/>
      <w:lvlJc w:val="left"/>
      <w:pPr>
        <w:tabs>
          <w:tab w:val="num" w:pos="1170"/>
        </w:tabs>
        <w:ind w:left="1170" w:hanging="1170"/>
      </w:pPr>
      <w:rPr>
        <w:rFonts w:hint="default"/>
        <w:b/>
        <w:color w:val="FF0000"/>
      </w:rPr>
    </w:lvl>
    <w:lvl w:ilvl="1">
      <w:start w:val="3"/>
      <w:numFmt w:val="decimal"/>
      <w:lvlText w:val="【%1—%2"/>
      <w:lvlJc w:val="left"/>
      <w:pPr>
        <w:tabs>
          <w:tab w:val="num" w:pos="1170"/>
        </w:tabs>
        <w:ind w:left="1170" w:hanging="1170"/>
      </w:pPr>
      <w:rPr>
        <w:rFonts w:hint="default"/>
        <w:b/>
        <w:color w:val="FF0000"/>
      </w:rPr>
    </w:lvl>
    <w:lvl w:ilvl="2">
      <w:start w:val="1"/>
      <w:numFmt w:val="decimal"/>
      <w:lvlText w:val="【%1—%2.%3"/>
      <w:lvlJc w:val="left"/>
      <w:pPr>
        <w:tabs>
          <w:tab w:val="num" w:pos="1170"/>
        </w:tabs>
        <w:ind w:left="1170" w:hanging="1170"/>
      </w:pPr>
      <w:rPr>
        <w:rFonts w:hint="default"/>
        <w:b/>
        <w:color w:val="FF0000"/>
      </w:rPr>
    </w:lvl>
    <w:lvl w:ilvl="3">
      <w:start w:val="1"/>
      <w:numFmt w:val="decimal"/>
      <w:lvlText w:val="【%1—%2.%3.%4"/>
      <w:lvlJc w:val="left"/>
      <w:pPr>
        <w:tabs>
          <w:tab w:val="num" w:pos="1170"/>
        </w:tabs>
        <w:ind w:left="1170" w:hanging="1170"/>
      </w:pPr>
      <w:rPr>
        <w:rFonts w:hint="default"/>
        <w:b/>
        <w:color w:val="FF0000"/>
      </w:rPr>
    </w:lvl>
    <w:lvl w:ilvl="4">
      <w:start w:val="1"/>
      <w:numFmt w:val="decimal"/>
      <w:lvlText w:val="【%1—%2.%3.%4.%5"/>
      <w:lvlJc w:val="left"/>
      <w:pPr>
        <w:tabs>
          <w:tab w:val="num" w:pos="1440"/>
        </w:tabs>
        <w:ind w:left="1440" w:hanging="1440"/>
      </w:pPr>
      <w:rPr>
        <w:rFonts w:hint="default"/>
        <w:b/>
        <w:color w:val="FF0000"/>
      </w:rPr>
    </w:lvl>
    <w:lvl w:ilvl="5">
      <w:start w:val="1"/>
      <w:numFmt w:val="decimal"/>
      <w:lvlText w:val="【%1—%2.%3.%4.%5.%6"/>
      <w:lvlJc w:val="left"/>
      <w:pPr>
        <w:tabs>
          <w:tab w:val="num" w:pos="1440"/>
        </w:tabs>
        <w:ind w:left="1440" w:hanging="1440"/>
      </w:pPr>
      <w:rPr>
        <w:rFonts w:hint="default"/>
        <w:b/>
        <w:color w:val="FF0000"/>
      </w:rPr>
    </w:lvl>
    <w:lvl w:ilvl="6">
      <w:start w:val="1"/>
      <w:numFmt w:val="decimal"/>
      <w:lvlText w:val="【%1—%2.%3.%4.%5.%6.%7"/>
      <w:lvlJc w:val="left"/>
      <w:pPr>
        <w:tabs>
          <w:tab w:val="num" w:pos="1440"/>
        </w:tabs>
        <w:ind w:left="1440" w:hanging="1440"/>
      </w:pPr>
      <w:rPr>
        <w:rFonts w:hint="default"/>
        <w:b/>
        <w:color w:val="FF0000"/>
      </w:rPr>
    </w:lvl>
    <w:lvl w:ilvl="7">
      <w:start w:val="1"/>
      <w:numFmt w:val="decimal"/>
      <w:lvlText w:val="【%1—%2.%3.%4.%5.%6.%7.%8"/>
      <w:lvlJc w:val="left"/>
      <w:pPr>
        <w:tabs>
          <w:tab w:val="num" w:pos="1800"/>
        </w:tabs>
        <w:ind w:left="1800" w:hanging="1800"/>
      </w:pPr>
      <w:rPr>
        <w:rFonts w:hint="default"/>
        <w:b/>
        <w:color w:val="FF0000"/>
      </w:rPr>
    </w:lvl>
    <w:lvl w:ilvl="8">
      <w:start w:val="1"/>
      <w:numFmt w:val="decimal"/>
      <w:lvlText w:val="【%1—%2.%3.%4.%5.%6.%7.%8.%9"/>
      <w:lvlJc w:val="left"/>
      <w:pPr>
        <w:tabs>
          <w:tab w:val="num" w:pos="1800"/>
        </w:tabs>
        <w:ind w:left="1800" w:hanging="1800"/>
      </w:pPr>
      <w:rPr>
        <w:rFonts w:hint="default"/>
        <w:b/>
        <w:color w:val="FF0000"/>
      </w:rPr>
    </w:lvl>
  </w:abstractNum>
  <w:abstractNum w:abstractNumId="17">
    <w:nsid w:val="28EE7EFB"/>
    <w:multiLevelType w:val="hybridMultilevel"/>
    <w:tmpl w:val="9BD6078E"/>
    <w:lvl w:ilvl="0" w:tplc="2D22B99E">
      <w:start w:val="1"/>
      <w:numFmt w:val="decimal"/>
      <w:lvlText w:val="（%1）"/>
      <w:lvlJc w:val="left"/>
      <w:pPr>
        <w:tabs>
          <w:tab w:val="num" w:pos="720"/>
        </w:tabs>
        <w:ind w:left="720" w:hanging="720"/>
      </w:pPr>
      <w:rPr>
        <w:rFonts w:hint="default"/>
        <w:b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2E135C72"/>
    <w:multiLevelType w:val="hybridMultilevel"/>
    <w:tmpl w:val="858A5F5A"/>
    <w:lvl w:ilvl="0" w:tplc="04090011">
      <w:start w:val="1"/>
      <w:numFmt w:val="decimal"/>
      <w:lvlText w:val="%1)"/>
      <w:lvlJc w:val="left"/>
      <w:pPr>
        <w:tabs>
          <w:tab w:val="num" w:pos="846"/>
        </w:tabs>
        <w:ind w:left="846" w:hanging="420"/>
      </w:pPr>
    </w:lvl>
    <w:lvl w:ilvl="1" w:tplc="04090019" w:tentative="1">
      <w:start w:val="1"/>
      <w:numFmt w:val="lowerLetter"/>
      <w:lvlText w:val="%2)"/>
      <w:lvlJc w:val="left"/>
      <w:pPr>
        <w:tabs>
          <w:tab w:val="num" w:pos="1266"/>
        </w:tabs>
        <w:ind w:left="1266" w:hanging="420"/>
      </w:pPr>
    </w:lvl>
    <w:lvl w:ilvl="2" w:tplc="0409001B" w:tentative="1">
      <w:start w:val="1"/>
      <w:numFmt w:val="lowerRoman"/>
      <w:lvlText w:val="%3."/>
      <w:lvlJc w:val="right"/>
      <w:pPr>
        <w:tabs>
          <w:tab w:val="num" w:pos="1686"/>
        </w:tabs>
        <w:ind w:left="1686" w:hanging="420"/>
      </w:pPr>
    </w:lvl>
    <w:lvl w:ilvl="3" w:tplc="0409000F" w:tentative="1">
      <w:start w:val="1"/>
      <w:numFmt w:val="decimal"/>
      <w:lvlText w:val="%4."/>
      <w:lvlJc w:val="left"/>
      <w:pPr>
        <w:tabs>
          <w:tab w:val="num" w:pos="2106"/>
        </w:tabs>
        <w:ind w:left="2106" w:hanging="420"/>
      </w:pPr>
    </w:lvl>
    <w:lvl w:ilvl="4" w:tplc="04090019" w:tentative="1">
      <w:start w:val="1"/>
      <w:numFmt w:val="lowerLetter"/>
      <w:lvlText w:val="%5)"/>
      <w:lvlJc w:val="left"/>
      <w:pPr>
        <w:tabs>
          <w:tab w:val="num" w:pos="2526"/>
        </w:tabs>
        <w:ind w:left="2526" w:hanging="420"/>
      </w:pPr>
    </w:lvl>
    <w:lvl w:ilvl="5" w:tplc="0409001B" w:tentative="1">
      <w:start w:val="1"/>
      <w:numFmt w:val="lowerRoman"/>
      <w:lvlText w:val="%6."/>
      <w:lvlJc w:val="right"/>
      <w:pPr>
        <w:tabs>
          <w:tab w:val="num" w:pos="2946"/>
        </w:tabs>
        <w:ind w:left="2946" w:hanging="420"/>
      </w:pPr>
    </w:lvl>
    <w:lvl w:ilvl="6" w:tplc="0409000F" w:tentative="1">
      <w:start w:val="1"/>
      <w:numFmt w:val="decimal"/>
      <w:lvlText w:val="%7."/>
      <w:lvlJc w:val="left"/>
      <w:pPr>
        <w:tabs>
          <w:tab w:val="num" w:pos="3366"/>
        </w:tabs>
        <w:ind w:left="3366" w:hanging="420"/>
      </w:pPr>
    </w:lvl>
    <w:lvl w:ilvl="7" w:tplc="04090019" w:tentative="1">
      <w:start w:val="1"/>
      <w:numFmt w:val="lowerLetter"/>
      <w:lvlText w:val="%8)"/>
      <w:lvlJc w:val="left"/>
      <w:pPr>
        <w:tabs>
          <w:tab w:val="num" w:pos="3786"/>
        </w:tabs>
        <w:ind w:left="3786" w:hanging="420"/>
      </w:pPr>
    </w:lvl>
    <w:lvl w:ilvl="8" w:tplc="0409001B" w:tentative="1">
      <w:start w:val="1"/>
      <w:numFmt w:val="lowerRoman"/>
      <w:lvlText w:val="%9."/>
      <w:lvlJc w:val="right"/>
      <w:pPr>
        <w:tabs>
          <w:tab w:val="num" w:pos="4206"/>
        </w:tabs>
        <w:ind w:left="4206" w:hanging="420"/>
      </w:pPr>
    </w:lvl>
  </w:abstractNum>
  <w:abstractNum w:abstractNumId="19">
    <w:nsid w:val="310E1B2C"/>
    <w:multiLevelType w:val="hybridMultilevel"/>
    <w:tmpl w:val="07EE98DE"/>
    <w:lvl w:ilvl="0" w:tplc="7EBC6144">
      <w:start w:val="1"/>
      <w:numFmt w:val="decimal"/>
      <w:lvlText w:val="（%1）"/>
      <w:lvlJc w:val="left"/>
      <w:pPr>
        <w:tabs>
          <w:tab w:val="num" w:pos="720"/>
        </w:tabs>
        <w:ind w:left="720" w:hanging="720"/>
      </w:pPr>
      <w:rPr>
        <w:rFonts w:ascii="Times New Roman" w:hAns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346E2ACE"/>
    <w:multiLevelType w:val="hybridMultilevel"/>
    <w:tmpl w:val="10B2C5BE"/>
    <w:lvl w:ilvl="0" w:tplc="E1948B78">
      <w:start w:val="1"/>
      <w:numFmt w:val="decimal"/>
      <w:lvlText w:val="（%1）"/>
      <w:lvlJc w:val="left"/>
      <w:pPr>
        <w:ind w:left="720" w:hanging="72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1">
    <w:nsid w:val="3A690036"/>
    <w:multiLevelType w:val="hybridMultilevel"/>
    <w:tmpl w:val="6B481F24"/>
    <w:lvl w:ilvl="0" w:tplc="04090011">
      <w:start w:val="1"/>
      <w:numFmt w:val="decimal"/>
      <w:lvlText w:val="%1)"/>
      <w:lvlJc w:val="left"/>
      <w:pPr>
        <w:tabs>
          <w:tab w:val="num" w:pos="1320"/>
        </w:tabs>
        <w:ind w:left="1320" w:hanging="420"/>
      </w:p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22">
    <w:nsid w:val="4363793D"/>
    <w:multiLevelType w:val="hybridMultilevel"/>
    <w:tmpl w:val="7EC855AE"/>
    <w:lvl w:ilvl="0" w:tplc="71BEF08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nsid w:val="48CA3547"/>
    <w:multiLevelType w:val="multilevel"/>
    <w:tmpl w:val="5DB42458"/>
    <w:lvl w:ilvl="0">
      <w:start w:val="1996"/>
      <w:numFmt w:val="decimal"/>
      <w:lvlText w:val="【%1"/>
      <w:lvlJc w:val="left"/>
      <w:pPr>
        <w:tabs>
          <w:tab w:val="num" w:pos="1170"/>
        </w:tabs>
        <w:ind w:left="1170" w:hanging="1170"/>
      </w:pPr>
      <w:rPr>
        <w:rFonts w:hint="default"/>
        <w:b/>
        <w:color w:val="FF0000"/>
      </w:rPr>
    </w:lvl>
    <w:lvl w:ilvl="1">
      <w:start w:val="3"/>
      <w:numFmt w:val="decimal"/>
      <w:lvlText w:val="【%1—%2"/>
      <w:lvlJc w:val="left"/>
      <w:pPr>
        <w:tabs>
          <w:tab w:val="num" w:pos="1170"/>
        </w:tabs>
        <w:ind w:left="1170" w:hanging="1170"/>
      </w:pPr>
      <w:rPr>
        <w:rFonts w:hint="default"/>
        <w:b/>
        <w:color w:val="FF0000"/>
      </w:rPr>
    </w:lvl>
    <w:lvl w:ilvl="2">
      <w:start w:val="1"/>
      <w:numFmt w:val="decimal"/>
      <w:lvlText w:val="【%1—%2.%3"/>
      <w:lvlJc w:val="left"/>
      <w:pPr>
        <w:tabs>
          <w:tab w:val="num" w:pos="1170"/>
        </w:tabs>
        <w:ind w:left="1170" w:hanging="1170"/>
      </w:pPr>
      <w:rPr>
        <w:rFonts w:hint="default"/>
        <w:b/>
        <w:color w:val="FF0000"/>
      </w:rPr>
    </w:lvl>
    <w:lvl w:ilvl="3">
      <w:start w:val="1"/>
      <w:numFmt w:val="decimal"/>
      <w:lvlText w:val="【%1—%2.%3.%4"/>
      <w:lvlJc w:val="left"/>
      <w:pPr>
        <w:tabs>
          <w:tab w:val="num" w:pos="1170"/>
        </w:tabs>
        <w:ind w:left="1170" w:hanging="1170"/>
      </w:pPr>
      <w:rPr>
        <w:rFonts w:hint="default"/>
        <w:b/>
        <w:color w:val="FF0000"/>
      </w:rPr>
    </w:lvl>
    <w:lvl w:ilvl="4">
      <w:start w:val="1"/>
      <w:numFmt w:val="decimal"/>
      <w:lvlText w:val="【%1—%2.%3.%4.%5"/>
      <w:lvlJc w:val="left"/>
      <w:pPr>
        <w:tabs>
          <w:tab w:val="num" w:pos="1440"/>
        </w:tabs>
        <w:ind w:left="1440" w:hanging="1440"/>
      </w:pPr>
      <w:rPr>
        <w:rFonts w:hint="default"/>
        <w:b/>
        <w:color w:val="FF0000"/>
      </w:rPr>
    </w:lvl>
    <w:lvl w:ilvl="5">
      <w:start w:val="1"/>
      <w:numFmt w:val="decimal"/>
      <w:lvlText w:val="【%1—%2.%3.%4.%5.%6"/>
      <w:lvlJc w:val="left"/>
      <w:pPr>
        <w:tabs>
          <w:tab w:val="num" w:pos="1440"/>
        </w:tabs>
        <w:ind w:left="1440" w:hanging="1440"/>
      </w:pPr>
      <w:rPr>
        <w:rFonts w:hint="default"/>
        <w:b/>
        <w:color w:val="FF0000"/>
      </w:rPr>
    </w:lvl>
    <w:lvl w:ilvl="6">
      <w:start w:val="1"/>
      <w:numFmt w:val="decimal"/>
      <w:lvlText w:val="【%1—%2.%3.%4.%5.%6.%7"/>
      <w:lvlJc w:val="left"/>
      <w:pPr>
        <w:tabs>
          <w:tab w:val="num" w:pos="1440"/>
        </w:tabs>
        <w:ind w:left="1440" w:hanging="1440"/>
      </w:pPr>
      <w:rPr>
        <w:rFonts w:hint="default"/>
        <w:b/>
        <w:color w:val="FF0000"/>
      </w:rPr>
    </w:lvl>
    <w:lvl w:ilvl="7">
      <w:start w:val="1"/>
      <w:numFmt w:val="decimal"/>
      <w:lvlText w:val="【%1—%2.%3.%4.%5.%6.%7.%8"/>
      <w:lvlJc w:val="left"/>
      <w:pPr>
        <w:tabs>
          <w:tab w:val="num" w:pos="1800"/>
        </w:tabs>
        <w:ind w:left="1800" w:hanging="1800"/>
      </w:pPr>
      <w:rPr>
        <w:rFonts w:hint="default"/>
        <w:b/>
        <w:color w:val="FF0000"/>
      </w:rPr>
    </w:lvl>
    <w:lvl w:ilvl="8">
      <w:start w:val="1"/>
      <w:numFmt w:val="decimal"/>
      <w:lvlText w:val="【%1—%2.%3.%4.%5.%6.%7.%8.%9"/>
      <w:lvlJc w:val="left"/>
      <w:pPr>
        <w:tabs>
          <w:tab w:val="num" w:pos="1800"/>
        </w:tabs>
        <w:ind w:left="1800" w:hanging="1800"/>
      </w:pPr>
      <w:rPr>
        <w:rFonts w:hint="default"/>
        <w:b/>
        <w:color w:val="FF0000"/>
      </w:rPr>
    </w:lvl>
  </w:abstractNum>
  <w:abstractNum w:abstractNumId="24">
    <w:nsid w:val="542671FF"/>
    <w:multiLevelType w:val="hybridMultilevel"/>
    <w:tmpl w:val="CD86319C"/>
    <w:lvl w:ilvl="0" w:tplc="B308EBE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nsid w:val="58545C72"/>
    <w:multiLevelType w:val="hybridMultilevel"/>
    <w:tmpl w:val="038A0E44"/>
    <w:lvl w:ilvl="0" w:tplc="F52E8800">
      <w:start w:val="1"/>
      <w:numFmt w:val="upperLetter"/>
      <w:lvlText w:val="(%1)"/>
      <w:lvlJc w:val="left"/>
      <w:pPr>
        <w:tabs>
          <w:tab w:val="num" w:pos="1140"/>
        </w:tabs>
        <w:ind w:left="1140" w:hanging="510"/>
      </w:pPr>
      <w:rPr>
        <w:rFonts w:hint="eastAsia"/>
      </w:rPr>
    </w:lvl>
    <w:lvl w:ilvl="1" w:tplc="04090019" w:tentative="1">
      <w:start w:val="1"/>
      <w:numFmt w:val="lowerLetter"/>
      <w:lvlText w:val="%2)"/>
      <w:lvlJc w:val="left"/>
      <w:pPr>
        <w:tabs>
          <w:tab w:val="num" w:pos="1470"/>
        </w:tabs>
        <w:ind w:left="1470" w:hanging="420"/>
      </w:pPr>
    </w:lvl>
    <w:lvl w:ilvl="2" w:tplc="0409001B" w:tentative="1">
      <w:start w:val="1"/>
      <w:numFmt w:val="lowerRoman"/>
      <w:lvlText w:val="%3."/>
      <w:lvlJc w:val="righ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9" w:tentative="1">
      <w:start w:val="1"/>
      <w:numFmt w:val="lowerLetter"/>
      <w:lvlText w:val="%5)"/>
      <w:lvlJc w:val="left"/>
      <w:pPr>
        <w:tabs>
          <w:tab w:val="num" w:pos="2730"/>
        </w:tabs>
        <w:ind w:left="2730" w:hanging="420"/>
      </w:pPr>
    </w:lvl>
    <w:lvl w:ilvl="5" w:tplc="0409001B" w:tentative="1">
      <w:start w:val="1"/>
      <w:numFmt w:val="lowerRoman"/>
      <w:lvlText w:val="%6."/>
      <w:lvlJc w:val="righ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9" w:tentative="1">
      <w:start w:val="1"/>
      <w:numFmt w:val="lowerLetter"/>
      <w:lvlText w:val="%8)"/>
      <w:lvlJc w:val="left"/>
      <w:pPr>
        <w:tabs>
          <w:tab w:val="num" w:pos="3990"/>
        </w:tabs>
        <w:ind w:left="3990" w:hanging="420"/>
      </w:pPr>
    </w:lvl>
    <w:lvl w:ilvl="8" w:tplc="0409001B" w:tentative="1">
      <w:start w:val="1"/>
      <w:numFmt w:val="lowerRoman"/>
      <w:lvlText w:val="%9."/>
      <w:lvlJc w:val="right"/>
      <w:pPr>
        <w:tabs>
          <w:tab w:val="num" w:pos="4410"/>
        </w:tabs>
        <w:ind w:left="4410" w:hanging="420"/>
      </w:pPr>
    </w:lvl>
  </w:abstractNum>
  <w:abstractNum w:abstractNumId="26">
    <w:nsid w:val="627F6AF0"/>
    <w:multiLevelType w:val="hybridMultilevel"/>
    <w:tmpl w:val="C49630B2"/>
    <w:lvl w:ilvl="0" w:tplc="56FA182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A187B6D"/>
    <w:multiLevelType w:val="hybridMultilevel"/>
    <w:tmpl w:val="85E2C468"/>
    <w:lvl w:ilvl="0" w:tplc="2BC6CB6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nsid w:val="702E6BF5"/>
    <w:multiLevelType w:val="hybridMultilevel"/>
    <w:tmpl w:val="2C52A69A"/>
    <w:lvl w:ilvl="0" w:tplc="64FA45FC">
      <w:start w:val="1"/>
      <w:numFmt w:val="japaneseCounting"/>
      <w:pStyle w:val="CharCharCharChar"/>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70315CB0"/>
    <w:multiLevelType w:val="hybridMultilevel"/>
    <w:tmpl w:val="C2ACCC44"/>
    <w:lvl w:ilvl="0" w:tplc="5F92EF8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nsid w:val="7201588B"/>
    <w:multiLevelType w:val="hybridMultilevel"/>
    <w:tmpl w:val="1C1CE746"/>
    <w:lvl w:ilvl="0" w:tplc="04090011">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nsid w:val="74D00FA0"/>
    <w:multiLevelType w:val="hybridMultilevel"/>
    <w:tmpl w:val="75C22FA6"/>
    <w:lvl w:ilvl="0" w:tplc="CCE638B8">
      <w:start w:val="1"/>
      <w:numFmt w:val="decimal"/>
      <w:lvlText w:val="（%1）"/>
      <w:lvlJc w:val="left"/>
      <w:pPr>
        <w:tabs>
          <w:tab w:val="num" w:pos="720"/>
        </w:tabs>
        <w:ind w:left="720" w:hanging="720"/>
      </w:pPr>
      <w:rPr>
        <w:rFonts w:ascii="宋体" w:hAnsi="宋体"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nsid w:val="78EB3482"/>
    <w:multiLevelType w:val="hybridMultilevel"/>
    <w:tmpl w:val="7F349082"/>
    <w:lvl w:ilvl="0" w:tplc="6BACFD3C">
      <w:start w:val="1"/>
      <w:numFmt w:val="decimal"/>
      <w:lvlText w:val="(%1)"/>
      <w:lvlJc w:val="left"/>
      <w:pPr>
        <w:ind w:left="360" w:hanging="36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11"/>
  </w:num>
  <w:num w:numId="4">
    <w:abstractNumId w:val="3"/>
  </w:num>
  <w:num w:numId="5">
    <w:abstractNumId w:val="32"/>
  </w:num>
  <w:num w:numId="6">
    <w:abstractNumId w:val="13"/>
  </w:num>
  <w:num w:numId="7">
    <w:abstractNumId w:val="29"/>
  </w:num>
  <w:num w:numId="8">
    <w:abstractNumId w:val="31"/>
  </w:num>
  <w:num w:numId="9">
    <w:abstractNumId w:val="6"/>
  </w:num>
  <w:num w:numId="10">
    <w:abstractNumId w:val="19"/>
  </w:num>
  <w:num w:numId="11">
    <w:abstractNumId w:val="27"/>
  </w:num>
  <w:num w:numId="12">
    <w:abstractNumId w:val="17"/>
  </w:num>
  <w:num w:numId="13">
    <w:abstractNumId w:val="24"/>
  </w:num>
  <w:num w:numId="14">
    <w:abstractNumId w:val="22"/>
  </w:num>
  <w:num w:numId="15">
    <w:abstractNumId w:val="12"/>
  </w:num>
  <w:num w:numId="16">
    <w:abstractNumId w:val="25"/>
  </w:num>
  <w:num w:numId="17">
    <w:abstractNumId w:val="8"/>
  </w:num>
  <w:num w:numId="18">
    <w:abstractNumId w:val="10"/>
  </w:num>
  <w:num w:numId="19">
    <w:abstractNumId w:val="20"/>
  </w:num>
  <w:num w:numId="20">
    <w:abstractNumId w:val="23"/>
  </w:num>
  <w:num w:numId="21">
    <w:abstractNumId w:val="14"/>
  </w:num>
  <w:num w:numId="22">
    <w:abstractNumId w:val="16"/>
  </w:num>
  <w:num w:numId="23">
    <w:abstractNumId w:val="2"/>
  </w:num>
  <w:num w:numId="24">
    <w:abstractNumId w:val="26"/>
  </w:num>
  <w:num w:numId="25">
    <w:abstractNumId w:val="15"/>
  </w:num>
  <w:num w:numId="26">
    <w:abstractNumId w:val="21"/>
  </w:num>
  <w:num w:numId="27">
    <w:abstractNumId w:val="5"/>
  </w:num>
  <w:num w:numId="28">
    <w:abstractNumId w:val="30"/>
  </w:num>
  <w:num w:numId="29">
    <w:abstractNumId w:val="18"/>
  </w:num>
  <w:num w:numId="30">
    <w:abstractNumId w:val="1"/>
  </w:num>
  <w:num w:numId="31">
    <w:abstractNumId w:val="4"/>
  </w:num>
  <w:num w:numId="32">
    <w:abstractNumId w:val="0"/>
  </w:num>
  <w:num w:numId="33">
    <w:abstractNumId w:val="9"/>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embedSystemFonts/>
  <w:bordersDoNotSurroundHeader/>
  <w:bordersDoNotSurroundFooter/>
  <w:hideSpellingErrors/>
  <w:stylePaneFormatFilter w:val="3F01"/>
  <w:defaultTabStop w:val="420"/>
  <w:drawingGridHorizontalSpacing w:val="243"/>
  <w:drawingGridVerticalSpacing w:val="163"/>
  <w:displayHorizontalDrawingGridEvery w:val="0"/>
  <w:displayVerticalDrawingGridEvery w:val="2"/>
  <w:characterSpacingControl w:val="compressPunctuation"/>
  <w:hdrShapeDefaults>
    <o:shapedefaults v:ext="edit" spidmax="1229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2790C"/>
    <w:rsid w:val="0000055C"/>
    <w:rsid w:val="00001815"/>
    <w:rsid w:val="00002273"/>
    <w:rsid w:val="00010017"/>
    <w:rsid w:val="00013F95"/>
    <w:rsid w:val="0001411E"/>
    <w:rsid w:val="00024384"/>
    <w:rsid w:val="00042111"/>
    <w:rsid w:val="00046DD7"/>
    <w:rsid w:val="00061C54"/>
    <w:rsid w:val="00084886"/>
    <w:rsid w:val="00092FB9"/>
    <w:rsid w:val="000977C3"/>
    <w:rsid w:val="000A22C0"/>
    <w:rsid w:val="000A5D34"/>
    <w:rsid w:val="000A777C"/>
    <w:rsid w:val="000B1535"/>
    <w:rsid w:val="000B59AC"/>
    <w:rsid w:val="000C4716"/>
    <w:rsid w:val="000D72EC"/>
    <w:rsid w:val="000D7339"/>
    <w:rsid w:val="000E39F7"/>
    <w:rsid w:val="000E4C29"/>
    <w:rsid w:val="000E4EBC"/>
    <w:rsid w:val="000F21D7"/>
    <w:rsid w:val="00102A56"/>
    <w:rsid w:val="00104F63"/>
    <w:rsid w:val="0011658A"/>
    <w:rsid w:val="001301AD"/>
    <w:rsid w:val="00135729"/>
    <w:rsid w:val="00142B47"/>
    <w:rsid w:val="001461F0"/>
    <w:rsid w:val="00151644"/>
    <w:rsid w:val="00152751"/>
    <w:rsid w:val="00153A48"/>
    <w:rsid w:val="0015485D"/>
    <w:rsid w:val="00154F0E"/>
    <w:rsid w:val="00164E6E"/>
    <w:rsid w:val="00173BCA"/>
    <w:rsid w:val="00181D33"/>
    <w:rsid w:val="00183302"/>
    <w:rsid w:val="00187824"/>
    <w:rsid w:val="00187D9D"/>
    <w:rsid w:val="001944EF"/>
    <w:rsid w:val="001A0548"/>
    <w:rsid w:val="001A240E"/>
    <w:rsid w:val="001A2AC0"/>
    <w:rsid w:val="001A7313"/>
    <w:rsid w:val="001A7886"/>
    <w:rsid w:val="001B143E"/>
    <w:rsid w:val="001B1846"/>
    <w:rsid w:val="001B316B"/>
    <w:rsid w:val="001B5C28"/>
    <w:rsid w:val="001B73C8"/>
    <w:rsid w:val="001C4F26"/>
    <w:rsid w:val="001C5BC6"/>
    <w:rsid w:val="001C5D35"/>
    <w:rsid w:val="001D340A"/>
    <w:rsid w:val="001D5A4A"/>
    <w:rsid w:val="001D6B82"/>
    <w:rsid w:val="001E40D3"/>
    <w:rsid w:val="001E4BC3"/>
    <w:rsid w:val="001E5293"/>
    <w:rsid w:val="002214A2"/>
    <w:rsid w:val="002227CA"/>
    <w:rsid w:val="00223006"/>
    <w:rsid w:val="00225CA7"/>
    <w:rsid w:val="0022778B"/>
    <w:rsid w:val="00230DE9"/>
    <w:rsid w:val="00234A9B"/>
    <w:rsid w:val="00235A10"/>
    <w:rsid w:val="0024240C"/>
    <w:rsid w:val="002447D8"/>
    <w:rsid w:val="00246C6C"/>
    <w:rsid w:val="00253ABD"/>
    <w:rsid w:val="00253ED0"/>
    <w:rsid w:val="00261963"/>
    <w:rsid w:val="002678BA"/>
    <w:rsid w:val="002716CE"/>
    <w:rsid w:val="00274785"/>
    <w:rsid w:val="00275CBA"/>
    <w:rsid w:val="00276AA7"/>
    <w:rsid w:val="002821F0"/>
    <w:rsid w:val="002826D4"/>
    <w:rsid w:val="00285D47"/>
    <w:rsid w:val="002904D7"/>
    <w:rsid w:val="002908A4"/>
    <w:rsid w:val="002A5B23"/>
    <w:rsid w:val="002A62BC"/>
    <w:rsid w:val="002B12B1"/>
    <w:rsid w:val="002B2026"/>
    <w:rsid w:val="002C0467"/>
    <w:rsid w:val="002C0F04"/>
    <w:rsid w:val="002C108B"/>
    <w:rsid w:val="002C43A4"/>
    <w:rsid w:val="002C52FD"/>
    <w:rsid w:val="002D4714"/>
    <w:rsid w:val="002E3334"/>
    <w:rsid w:val="002E369F"/>
    <w:rsid w:val="002E601D"/>
    <w:rsid w:val="002E686D"/>
    <w:rsid w:val="002E7029"/>
    <w:rsid w:val="00300AB8"/>
    <w:rsid w:val="00300CDB"/>
    <w:rsid w:val="00305B24"/>
    <w:rsid w:val="00313DA5"/>
    <w:rsid w:val="003175E7"/>
    <w:rsid w:val="003215F9"/>
    <w:rsid w:val="0032739C"/>
    <w:rsid w:val="00330B11"/>
    <w:rsid w:val="003648D1"/>
    <w:rsid w:val="00371455"/>
    <w:rsid w:val="003743A3"/>
    <w:rsid w:val="0037756A"/>
    <w:rsid w:val="00377BFF"/>
    <w:rsid w:val="00380B73"/>
    <w:rsid w:val="00385AA9"/>
    <w:rsid w:val="00386B32"/>
    <w:rsid w:val="00393243"/>
    <w:rsid w:val="0039442C"/>
    <w:rsid w:val="003948D8"/>
    <w:rsid w:val="003969D4"/>
    <w:rsid w:val="00396BFA"/>
    <w:rsid w:val="003A3AFF"/>
    <w:rsid w:val="003A4585"/>
    <w:rsid w:val="003B031F"/>
    <w:rsid w:val="003B0CD2"/>
    <w:rsid w:val="003B25F2"/>
    <w:rsid w:val="003B5D7A"/>
    <w:rsid w:val="003C55E0"/>
    <w:rsid w:val="003C7E48"/>
    <w:rsid w:val="003D0B2C"/>
    <w:rsid w:val="003D233B"/>
    <w:rsid w:val="003D2E90"/>
    <w:rsid w:val="003D58DF"/>
    <w:rsid w:val="003E3E3D"/>
    <w:rsid w:val="004171D8"/>
    <w:rsid w:val="004303A8"/>
    <w:rsid w:val="0043104A"/>
    <w:rsid w:val="00433FC2"/>
    <w:rsid w:val="00436F16"/>
    <w:rsid w:val="0043714D"/>
    <w:rsid w:val="00442415"/>
    <w:rsid w:val="004439B9"/>
    <w:rsid w:val="00443B1B"/>
    <w:rsid w:val="0045241A"/>
    <w:rsid w:val="00453066"/>
    <w:rsid w:val="00454CD0"/>
    <w:rsid w:val="00456B96"/>
    <w:rsid w:val="00462CB9"/>
    <w:rsid w:val="0046302E"/>
    <w:rsid w:val="00464536"/>
    <w:rsid w:val="00465459"/>
    <w:rsid w:val="004677C0"/>
    <w:rsid w:val="00473A64"/>
    <w:rsid w:val="00482621"/>
    <w:rsid w:val="004910EA"/>
    <w:rsid w:val="004966D7"/>
    <w:rsid w:val="004979C7"/>
    <w:rsid w:val="004A1C29"/>
    <w:rsid w:val="004A289D"/>
    <w:rsid w:val="004A2EEB"/>
    <w:rsid w:val="004A759A"/>
    <w:rsid w:val="004B1BB4"/>
    <w:rsid w:val="004B2454"/>
    <w:rsid w:val="004B2C68"/>
    <w:rsid w:val="004B5230"/>
    <w:rsid w:val="004C34E1"/>
    <w:rsid w:val="004C4D06"/>
    <w:rsid w:val="004E0721"/>
    <w:rsid w:val="004E63E3"/>
    <w:rsid w:val="004F28F5"/>
    <w:rsid w:val="004F30D2"/>
    <w:rsid w:val="004F48C0"/>
    <w:rsid w:val="004F70FB"/>
    <w:rsid w:val="00510145"/>
    <w:rsid w:val="0051041B"/>
    <w:rsid w:val="00512891"/>
    <w:rsid w:val="00515691"/>
    <w:rsid w:val="005210F0"/>
    <w:rsid w:val="00535496"/>
    <w:rsid w:val="00535CEE"/>
    <w:rsid w:val="0053617D"/>
    <w:rsid w:val="005410A0"/>
    <w:rsid w:val="005426F1"/>
    <w:rsid w:val="0054309E"/>
    <w:rsid w:val="00545042"/>
    <w:rsid w:val="00547391"/>
    <w:rsid w:val="0055345C"/>
    <w:rsid w:val="0055557F"/>
    <w:rsid w:val="00564899"/>
    <w:rsid w:val="00564E2A"/>
    <w:rsid w:val="0057039B"/>
    <w:rsid w:val="00573D63"/>
    <w:rsid w:val="00587153"/>
    <w:rsid w:val="00590B0F"/>
    <w:rsid w:val="00594A07"/>
    <w:rsid w:val="005977EA"/>
    <w:rsid w:val="005A05C0"/>
    <w:rsid w:val="005A1221"/>
    <w:rsid w:val="005A2274"/>
    <w:rsid w:val="005A3473"/>
    <w:rsid w:val="005A667C"/>
    <w:rsid w:val="005B183A"/>
    <w:rsid w:val="005B4C46"/>
    <w:rsid w:val="005B5F92"/>
    <w:rsid w:val="005C03EE"/>
    <w:rsid w:val="005C1225"/>
    <w:rsid w:val="005C7882"/>
    <w:rsid w:val="005D06AF"/>
    <w:rsid w:val="005D45F3"/>
    <w:rsid w:val="005D6A17"/>
    <w:rsid w:val="005D6D74"/>
    <w:rsid w:val="005E08B5"/>
    <w:rsid w:val="005E34E2"/>
    <w:rsid w:val="005F2F2F"/>
    <w:rsid w:val="005F45FD"/>
    <w:rsid w:val="00600195"/>
    <w:rsid w:val="00600ADA"/>
    <w:rsid w:val="00602055"/>
    <w:rsid w:val="00604318"/>
    <w:rsid w:val="00607032"/>
    <w:rsid w:val="00621CB0"/>
    <w:rsid w:val="0062364E"/>
    <w:rsid w:val="00627699"/>
    <w:rsid w:val="006330A9"/>
    <w:rsid w:val="006354D6"/>
    <w:rsid w:val="0063705B"/>
    <w:rsid w:val="00642979"/>
    <w:rsid w:val="00642B51"/>
    <w:rsid w:val="00643BE8"/>
    <w:rsid w:val="00651E30"/>
    <w:rsid w:val="0066003F"/>
    <w:rsid w:val="00663097"/>
    <w:rsid w:val="00671438"/>
    <w:rsid w:val="0068140E"/>
    <w:rsid w:val="0068584C"/>
    <w:rsid w:val="0069091B"/>
    <w:rsid w:val="00694DD2"/>
    <w:rsid w:val="006A0F22"/>
    <w:rsid w:val="006A0FB3"/>
    <w:rsid w:val="006A2CF4"/>
    <w:rsid w:val="006A5690"/>
    <w:rsid w:val="006A77A6"/>
    <w:rsid w:val="006A7AC2"/>
    <w:rsid w:val="006B3CD4"/>
    <w:rsid w:val="006B3D61"/>
    <w:rsid w:val="006B54CE"/>
    <w:rsid w:val="006C2383"/>
    <w:rsid w:val="006C4895"/>
    <w:rsid w:val="006C4F56"/>
    <w:rsid w:val="006C75E7"/>
    <w:rsid w:val="006D1952"/>
    <w:rsid w:val="006D1D89"/>
    <w:rsid w:val="006D4F0E"/>
    <w:rsid w:val="006E1078"/>
    <w:rsid w:val="006E248D"/>
    <w:rsid w:val="006E2EA0"/>
    <w:rsid w:val="006E3539"/>
    <w:rsid w:val="006F10BE"/>
    <w:rsid w:val="006F33EB"/>
    <w:rsid w:val="006F79D4"/>
    <w:rsid w:val="007007CF"/>
    <w:rsid w:val="00701007"/>
    <w:rsid w:val="0071010E"/>
    <w:rsid w:val="00711B91"/>
    <w:rsid w:val="0071425C"/>
    <w:rsid w:val="007219AA"/>
    <w:rsid w:val="0072243F"/>
    <w:rsid w:val="0072462A"/>
    <w:rsid w:val="00724B54"/>
    <w:rsid w:val="00724E7C"/>
    <w:rsid w:val="0072614F"/>
    <w:rsid w:val="00731065"/>
    <w:rsid w:val="0073138D"/>
    <w:rsid w:val="007318BA"/>
    <w:rsid w:val="00732D6D"/>
    <w:rsid w:val="0073408A"/>
    <w:rsid w:val="0073788B"/>
    <w:rsid w:val="00751408"/>
    <w:rsid w:val="007650D4"/>
    <w:rsid w:val="0077486A"/>
    <w:rsid w:val="00775264"/>
    <w:rsid w:val="00776FFA"/>
    <w:rsid w:val="007812A1"/>
    <w:rsid w:val="007827DE"/>
    <w:rsid w:val="007873BA"/>
    <w:rsid w:val="00791237"/>
    <w:rsid w:val="00792147"/>
    <w:rsid w:val="007929EA"/>
    <w:rsid w:val="0079635A"/>
    <w:rsid w:val="007A0DBA"/>
    <w:rsid w:val="007A0DD3"/>
    <w:rsid w:val="007A3165"/>
    <w:rsid w:val="007A6AFA"/>
    <w:rsid w:val="007A769D"/>
    <w:rsid w:val="007B180C"/>
    <w:rsid w:val="007B4E83"/>
    <w:rsid w:val="007B7612"/>
    <w:rsid w:val="007C0E85"/>
    <w:rsid w:val="007C1BD9"/>
    <w:rsid w:val="007C2651"/>
    <w:rsid w:val="007C32C0"/>
    <w:rsid w:val="007C4574"/>
    <w:rsid w:val="007C51FC"/>
    <w:rsid w:val="007C60FA"/>
    <w:rsid w:val="007D3B05"/>
    <w:rsid w:val="007D4D0E"/>
    <w:rsid w:val="007F1ABB"/>
    <w:rsid w:val="007F1E11"/>
    <w:rsid w:val="007F7626"/>
    <w:rsid w:val="00801920"/>
    <w:rsid w:val="00805F52"/>
    <w:rsid w:val="008070E2"/>
    <w:rsid w:val="00810E26"/>
    <w:rsid w:val="00811391"/>
    <w:rsid w:val="008145E2"/>
    <w:rsid w:val="00814C11"/>
    <w:rsid w:val="00815888"/>
    <w:rsid w:val="00821213"/>
    <w:rsid w:val="00822426"/>
    <w:rsid w:val="00827821"/>
    <w:rsid w:val="00827F69"/>
    <w:rsid w:val="008304E2"/>
    <w:rsid w:val="00833B8C"/>
    <w:rsid w:val="00836126"/>
    <w:rsid w:val="00845C8B"/>
    <w:rsid w:val="00845EE6"/>
    <w:rsid w:val="00847B85"/>
    <w:rsid w:val="00855BA5"/>
    <w:rsid w:val="008610C2"/>
    <w:rsid w:val="00863FCB"/>
    <w:rsid w:val="008647AF"/>
    <w:rsid w:val="00864EFA"/>
    <w:rsid w:val="00877010"/>
    <w:rsid w:val="008772C3"/>
    <w:rsid w:val="008814F3"/>
    <w:rsid w:val="00891724"/>
    <w:rsid w:val="008935CE"/>
    <w:rsid w:val="00894860"/>
    <w:rsid w:val="008A2978"/>
    <w:rsid w:val="008A424E"/>
    <w:rsid w:val="008A6D08"/>
    <w:rsid w:val="008A6E62"/>
    <w:rsid w:val="008B2877"/>
    <w:rsid w:val="008B3F2E"/>
    <w:rsid w:val="008B4095"/>
    <w:rsid w:val="008B58C2"/>
    <w:rsid w:val="008B5CE4"/>
    <w:rsid w:val="008C5D7E"/>
    <w:rsid w:val="008C6E8A"/>
    <w:rsid w:val="008D46D1"/>
    <w:rsid w:val="008E575B"/>
    <w:rsid w:val="008F29E3"/>
    <w:rsid w:val="008F2B0E"/>
    <w:rsid w:val="008F367C"/>
    <w:rsid w:val="008F7E27"/>
    <w:rsid w:val="009211C4"/>
    <w:rsid w:val="00923B10"/>
    <w:rsid w:val="00924144"/>
    <w:rsid w:val="00926458"/>
    <w:rsid w:val="00926EB4"/>
    <w:rsid w:val="009273A1"/>
    <w:rsid w:val="00933744"/>
    <w:rsid w:val="00933A2C"/>
    <w:rsid w:val="00934DF8"/>
    <w:rsid w:val="00936796"/>
    <w:rsid w:val="00941DEB"/>
    <w:rsid w:val="00942BD1"/>
    <w:rsid w:val="00943550"/>
    <w:rsid w:val="00954931"/>
    <w:rsid w:val="00963799"/>
    <w:rsid w:val="00966B27"/>
    <w:rsid w:val="009765BB"/>
    <w:rsid w:val="00976BF6"/>
    <w:rsid w:val="00981543"/>
    <w:rsid w:val="00982C24"/>
    <w:rsid w:val="00983C72"/>
    <w:rsid w:val="009864C8"/>
    <w:rsid w:val="00993B07"/>
    <w:rsid w:val="009A1B8B"/>
    <w:rsid w:val="009A2054"/>
    <w:rsid w:val="009A30E3"/>
    <w:rsid w:val="009A3CED"/>
    <w:rsid w:val="009C249D"/>
    <w:rsid w:val="009E654A"/>
    <w:rsid w:val="009F0565"/>
    <w:rsid w:val="009F5ABB"/>
    <w:rsid w:val="009F674E"/>
    <w:rsid w:val="009F78FF"/>
    <w:rsid w:val="00A00F5F"/>
    <w:rsid w:val="00A017E4"/>
    <w:rsid w:val="00A0321E"/>
    <w:rsid w:val="00A077DB"/>
    <w:rsid w:val="00A103FE"/>
    <w:rsid w:val="00A11A7C"/>
    <w:rsid w:val="00A11F19"/>
    <w:rsid w:val="00A17338"/>
    <w:rsid w:val="00A411EA"/>
    <w:rsid w:val="00A51535"/>
    <w:rsid w:val="00A51D94"/>
    <w:rsid w:val="00A5482C"/>
    <w:rsid w:val="00A567F3"/>
    <w:rsid w:val="00A6039A"/>
    <w:rsid w:val="00A66074"/>
    <w:rsid w:val="00A71A99"/>
    <w:rsid w:val="00A87F2D"/>
    <w:rsid w:val="00A97179"/>
    <w:rsid w:val="00AA02C2"/>
    <w:rsid w:val="00AA203F"/>
    <w:rsid w:val="00AA335C"/>
    <w:rsid w:val="00AA72C3"/>
    <w:rsid w:val="00AB01B6"/>
    <w:rsid w:val="00AB2455"/>
    <w:rsid w:val="00AB3589"/>
    <w:rsid w:val="00AB79F7"/>
    <w:rsid w:val="00AC0A1C"/>
    <w:rsid w:val="00AC0FC7"/>
    <w:rsid w:val="00AC4BDA"/>
    <w:rsid w:val="00AE114B"/>
    <w:rsid w:val="00AE4BA9"/>
    <w:rsid w:val="00AE7C7B"/>
    <w:rsid w:val="00AF0BCA"/>
    <w:rsid w:val="00AF21D6"/>
    <w:rsid w:val="00AF3D50"/>
    <w:rsid w:val="00AF6F30"/>
    <w:rsid w:val="00B01255"/>
    <w:rsid w:val="00B120CD"/>
    <w:rsid w:val="00B123D0"/>
    <w:rsid w:val="00B136E3"/>
    <w:rsid w:val="00B20BE5"/>
    <w:rsid w:val="00B26BCF"/>
    <w:rsid w:val="00B31EBE"/>
    <w:rsid w:val="00B34888"/>
    <w:rsid w:val="00B35149"/>
    <w:rsid w:val="00B37E50"/>
    <w:rsid w:val="00B40820"/>
    <w:rsid w:val="00B4208B"/>
    <w:rsid w:val="00B478DA"/>
    <w:rsid w:val="00B50D26"/>
    <w:rsid w:val="00B5180D"/>
    <w:rsid w:val="00B53608"/>
    <w:rsid w:val="00B57297"/>
    <w:rsid w:val="00B57A81"/>
    <w:rsid w:val="00B617AB"/>
    <w:rsid w:val="00B63396"/>
    <w:rsid w:val="00B72045"/>
    <w:rsid w:val="00B7221B"/>
    <w:rsid w:val="00B77F4A"/>
    <w:rsid w:val="00B813F9"/>
    <w:rsid w:val="00B84ABD"/>
    <w:rsid w:val="00B84D33"/>
    <w:rsid w:val="00B85FA8"/>
    <w:rsid w:val="00B86D77"/>
    <w:rsid w:val="00B90998"/>
    <w:rsid w:val="00B90F2A"/>
    <w:rsid w:val="00B921B2"/>
    <w:rsid w:val="00B95A82"/>
    <w:rsid w:val="00BA43E6"/>
    <w:rsid w:val="00BA537B"/>
    <w:rsid w:val="00BB150B"/>
    <w:rsid w:val="00BB718E"/>
    <w:rsid w:val="00BB7B90"/>
    <w:rsid w:val="00BC001C"/>
    <w:rsid w:val="00BC40E2"/>
    <w:rsid w:val="00BC6934"/>
    <w:rsid w:val="00BC7127"/>
    <w:rsid w:val="00BD23A7"/>
    <w:rsid w:val="00BD26ED"/>
    <w:rsid w:val="00BD2BB5"/>
    <w:rsid w:val="00BD57E1"/>
    <w:rsid w:val="00BE32C1"/>
    <w:rsid w:val="00BE3979"/>
    <w:rsid w:val="00BE4CD1"/>
    <w:rsid w:val="00BE53FF"/>
    <w:rsid w:val="00BE734A"/>
    <w:rsid w:val="00BF2213"/>
    <w:rsid w:val="00C01164"/>
    <w:rsid w:val="00C1243C"/>
    <w:rsid w:val="00C16810"/>
    <w:rsid w:val="00C20153"/>
    <w:rsid w:val="00C23D09"/>
    <w:rsid w:val="00C26697"/>
    <w:rsid w:val="00C2790C"/>
    <w:rsid w:val="00C33F6E"/>
    <w:rsid w:val="00C35148"/>
    <w:rsid w:val="00C44C6E"/>
    <w:rsid w:val="00C45863"/>
    <w:rsid w:val="00C528F9"/>
    <w:rsid w:val="00C52BC1"/>
    <w:rsid w:val="00C56EDC"/>
    <w:rsid w:val="00C62E5A"/>
    <w:rsid w:val="00C641EC"/>
    <w:rsid w:val="00C65D32"/>
    <w:rsid w:val="00C65F6B"/>
    <w:rsid w:val="00C66C5C"/>
    <w:rsid w:val="00C67F29"/>
    <w:rsid w:val="00C724A4"/>
    <w:rsid w:val="00C76146"/>
    <w:rsid w:val="00C76EA7"/>
    <w:rsid w:val="00C85137"/>
    <w:rsid w:val="00C87BA6"/>
    <w:rsid w:val="00C92094"/>
    <w:rsid w:val="00C928FD"/>
    <w:rsid w:val="00C9353F"/>
    <w:rsid w:val="00C964D2"/>
    <w:rsid w:val="00C96FB8"/>
    <w:rsid w:val="00CA00AF"/>
    <w:rsid w:val="00CA0C46"/>
    <w:rsid w:val="00CA2BCE"/>
    <w:rsid w:val="00CA3113"/>
    <w:rsid w:val="00CA406B"/>
    <w:rsid w:val="00CB2029"/>
    <w:rsid w:val="00CB5DF2"/>
    <w:rsid w:val="00CB6615"/>
    <w:rsid w:val="00CC04F5"/>
    <w:rsid w:val="00CC5551"/>
    <w:rsid w:val="00CD11D9"/>
    <w:rsid w:val="00CD30B1"/>
    <w:rsid w:val="00CE1C53"/>
    <w:rsid w:val="00CE24F6"/>
    <w:rsid w:val="00CE67F1"/>
    <w:rsid w:val="00CF2832"/>
    <w:rsid w:val="00CF4A9C"/>
    <w:rsid w:val="00CF4B0A"/>
    <w:rsid w:val="00CF5B32"/>
    <w:rsid w:val="00D01D53"/>
    <w:rsid w:val="00D0205C"/>
    <w:rsid w:val="00D03E32"/>
    <w:rsid w:val="00D133EF"/>
    <w:rsid w:val="00D1797D"/>
    <w:rsid w:val="00D21403"/>
    <w:rsid w:val="00D27D3E"/>
    <w:rsid w:val="00D342D5"/>
    <w:rsid w:val="00D36E74"/>
    <w:rsid w:val="00D40D04"/>
    <w:rsid w:val="00D42ECE"/>
    <w:rsid w:val="00D43D1D"/>
    <w:rsid w:val="00D45DA2"/>
    <w:rsid w:val="00D46F9A"/>
    <w:rsid w:val="00D520B7"/>
    <w:rsid w:val="00D6054C"/>
    <w:rsid w:val="00D6717E"/>
    <w:rsid w:val="00D7523B"/>
    <w:rsid w:val="00D759C8"/>
    <w:rsid w:val="00D80857"/>
    <w:rsid w:val="00D84234"/>
    <w:rsid w:val="00D869C5"/>
    <w:rsid w:val="00D95CAF"/>
    <w:rsid w:val="00DA17F0"/>
    <w:rsid w:val="00DA2EA9"/>
    <w:rsid w:val="00DA6D85"/>
    <w:rsid w:val="00DA7AFA"/>
    <w:rsid w:val="00DB6F7F"/>
    <w:rsid w:val="00DC2139"/>
    <w:rsid w:val="00DD4BEC"/>
    <w:rsid w:val="00DF2278"/>
    <w:rsid w:val="00E03B9D"/>
    <w:rsid w:val="00E11016"/>
    <w:rsid w:val="00E13808"/>
    <w:rsid w:val="00E16493"/>
    <w:rsid w:val="00E20B0F"/>
    <w:rsid w:val="00E227F2"/>
    <w:rsid w:val="00E3772F"/>
    <w:rsid w:val="00E37A4C"/>
    <w:rsid w:val="00E4159C"/>
    <w:rsid w:val="00E45FD6"/>
    <w:rsid w:val="00E463FD"/>
    <w:rsid w:val="00E46F31"/>
    <w:rsid w:val="00E64DA9"/>
    <w:rsid w:val="00E7295E"/>
    <w:rsid w:val="00E76342"/>
    <w:rsid w:val="00E77B65"/>
    <w:rsid w:val="00E81E96"/>
    <w:rsid w:val="00E83AAD"/>
    <w:rsid w:val="00E84DFE"/>
    <w:rsid w:val="00E86000"/>
    <w:rsid w:val="00E9239F"/>
    <w:rsid w:val="00E9323B"/>
    <w:rsid w:val="00E9391E"/>
    <w:rsid w:val="00E94840"/>
    <w:rsid w:val="00EA4148"/>
    <w:rsid w:val="00EA478A"/>
    <w:rsid w:val="00EC3DC9"/>
    <w:rsid w:val="00EC4F50"/>
    <w:rsid w:val="00EC58CE"/>
    <w:rsid w:val="00EC6B0E"/>
    <w:rsid w:val="00ED1ECA"/>
    <w:rsid w:val="00ED2A37"/>
    <w:rsid w:val="00EE066C"/>
    <w:rsid w:val="00EF0183"/>
    <w:rsid w:val="00EF1BB9"/>
    <w:rsid w:val="00EF569A"/>
    <w:rsid w:val="00EF77F7"/>
    <w:rsid w:val="00F13C0A"/>
    <w:rsid w:val="00F14087"/>
    <w:rsid w:val="00F17A9C"/>
    <w:rsid w:val="00F20106"/>
    <w:rsid w:val="00F2531D"/>
    <w:rsid w:val="00F259BE"/>
    <w:rsid w:val="00F313EB"/>
    <w:rsid w:val="00F315DF"/>
    <w:rsid w:val="00F34BEA"/>
    <w:rsid w:val="00F36B90"/>
    <w:rsid w:val="00F414C6"/>
    <w:rsid w:val="00F41964"/>
    <w:rsid w:val="00F41CC8"/>
    <w:rsid w:val="00F42E9F"/>
    <w:rsid w:val="00F45148"/>
    <w:rsid w:val="00F53DC6"/>
    <w:rsid w:val="00F55EDE"/>
    <w:rsid w:val="00F569ED"/>
    <w:rsid w:val="00F60145"/>
    <w:rsid w:val="00F60182"/>
    <w:rsid w:val="00F609E1"/>
    <w:rsid w:val="00F62C9F"/>
    <w:rsid w:val="00F67D26"/>
    <w:rsid w:val="00F715F2"/>
    <w:rsid w:val="00F7284C"/>
    <w:rsid w:val="00F7317E"/>
    <w:rsid w:val="00F754E4"/>
    <w:rsid w:val="00F77350"/>
    <w:rsid w:val="00F77460"/>
    <w:rsid w:val="00F83A02"/>
    <w:rsid w:val="00F840A4"/>
    <w:rsid w:val="00F85121"/>
    <w:rsid w:val="00F94230"/>
    <w:rsid w:val="00F9555A"/>
    <w:rsid w:val="00F95A31"/>
    <w:rsid w:val="00FA2716"/>
    <w:rsid w:val="00FA277F"/>
    <w:rsid w:val="00FA5A5A"/>
    <w:rsid w:val="00FB56ED"/>
    <w:rsid w:val="00FC0894"/>
    <w:rsid w:val="00FC1D5F"/>
    <w:rsid w:val="00FC3C99"/>
    <w:rsid w:val="00FC66DC"/>
    <w:rsid w:val="00FD1A4B"/>
    <w:rsid w:val="00FD49D7"/>
    <w:rsid w:val="00FE05DB"/>
    <w:rsid w:val="00FE5902"/>
    <w:rsid w:val="00FE702D"/>
    <w:rsid w:val="00FE77CF"/>
    <w:rsid w:val="00FF6C0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a">
    <w:name w:val="Normal"/>
    <w:qFormat/>
    <w:rsid w:val="003C7E48"/>
    <w:pPr>
      <w:widowControl w:val="0"/>
      <w:jc w:val="both"/>
    </w:pPr>
    <w:rPr>
      <w:rFonts w:ascii="Cambria" w:hAnsi="Cambria"/>
      <w:kern w:val="2"/>
      <w:sz w:val="24"/>
    </w:rPr>
  </w:style>
  <w:style w:type="paragraph" w:styleId="1">
    <w:name w:val="heading 1"/>
    <w:basedOn w:val="a"/>
    <w:next w:val="a"/>
    <w:link w:val="1Char"/>
    <w:qFormat/>
    <w:rsid w:val="009864C8"/>
    <w:pPr>
      <w:keepNext/>
      <w:keepLines/>
      <w:jc w:val="left"/>
      <w:outlineLvl w:val="0"/>
    </w:pPr>
    <w:rPr>
      <w:rFonts w:ascii="微软雅黑" w:eastAsia="微软雅黑" w:hAnsi="微软雅黑"/>
      <w:b/>
      <w:bCs/>
      <w:kern w:val="44"/>
      <w:szCs w:val="44"/>
    </w:rPr>
  </w:style>
  <w:style w:type="paragraph" w:styleId="2">
    <w:name w:val="heading 2"/>
    <w:basedOn w:val="a"/>
    <w:next w:val="a"/>
    <w:link w:val="2Char"/>
    <w:rsid w:val="006B3CD4"/>
    <w:pPr>
      <w:autoSpaceDE w:val="0"/>
      <w:autoSpaceDN w:val="0"/>
      <w:adjustRightInd w:val="0"/>
      <w:ind w:left="270" w:hanging="270"/>
      <w:jc w:val="left"/>
      <w:outlineLvl w:val="1"/>
    </w:pPr>
    <w:rPr>
      <w:color w:val="000000"/>
      <w:kern w:val="0"/>
      <w:sz w:val="32"/>
      <w:szCs w:val="32"/>
      <w:lang w:val="zh-CN"/>
    </w:rPr>
  </w:style>
  <w:style w:type="paragraph" w:styleId="3">
    <w:name w:val="heading 3"/>
    <w:basedOn w:val="a"/>
    <w:next w:val="a"/>
    <w:link w:val="3Char"/>
    <w:rsid w:val="00D45DA2"/>
    <w:pPr>
      <w:keepNext/>
      <w:keepLines/>
      <w:spacing w:before="260" w:after="260" w:line="413" w:lineRule="auto"/>
      <w:outlineLvl w:val="2"/>
    </w:pPr>
    <w:rPr>
      <w:b/>
    </w:rPr>
  </w:style>
  <w:style w:type="paragraph" w:styleId="4">
    <w:name w:val="heading 4"/>
    <w:basedOn w:val="a"/>
    <w:next w:val="a"/>
    <w:link w:val="4Char"/>
    <w:rsid w:val="00D45DA2"/>
    <w:pPr>
      <w:keepNext/>
      <w:keepLines/>
      <w:spacing w:before="280" w:after="290" w:line="376" w:lineRule="auto"/>
      <w:outlineLvl w:val="3"/>
    </w:pPr>
    <w:rPr>
      <w:rFonts w:ascii="Arial" w:eastAsia="黑体" w:hAnsi="Arial"/>
      <w:b/>
      <w:bCs/>
      <w:szCs w:val="28"/>
    </w:rPr>
  </w:style>
  <w:style w:type="paragraph" w:styleId="5">
    <w:name w:val="heading 5"/>
    <w:basedOn w:val="a"/>
    <w:next w:val="a"/>
    <w:link w:val="5Char"/>
    <w:rsid w:val="00D45DA2"/>
    <w:pPr>
      <w:keepNext/>
      <w:keepLines/>
      <w:spacing w:before="280" w:after="290" w:line="376" w:lineRule="auto"/>
      <w:outlineLvl w:val="4"/>
    </w:pPr>
    <w:rPr>
      <w:b/>
      <w:bCs/>
      <w:sz w:val="28"/>
      <w:szCs w:val="28"/>
    </w:rPr>
  </w:style>
  <w:style w:type="paragraph" w:styleId="6">
    <w:name w:val="heading 6"/>
    <w:basedOn w:val="a"/>
    <w:link w:val="6Char"/>
    <w:rsid w:val="00024384"/>
    <w:pPr>
      <w:widowControl/>
      <w:spacing w:before="100" w:beforeAutospacing="1" w:after="100" w:afterAutospacing="1"/>
      <w:jc w:val="left"/>
      <w:outlineLvl w:val="5"/>
    </w:pPr>
    <w:rPr>
      <w:rFonts w:ascii="宋体" w:hAnsi="宋体"/>
      <w:b/>
      <w:bCs/>
      <w:color w:val="000000"/>
      <w:kern w:val="0"/>
      <w:sz w:val="15"/>
      <w:szCs w:val="15"/>
    </w:rPr>
  </w:style>
  <w:style w:type="paragraph" w:styleId="7">
    <w:name w:val="heading 7"/>
    <w:basedOn w:val="a"/>
    <w:next w:val="a"/>
    <w:link w:val="7Char"/>
    <w:rsid w:val="00B90998"/>
    <w:pPr>
      <w:keepNext/>
      <w:keepLines/>
      <w:spacing w:before="240" w:after="64" w:line="320" w:lineRule="auto"/>
      <w:outlineLvl w:val="6"/>
    </w:pPr>
    <w:rPr>
      <w:b/>
      <w:bCs/>
      <w:szCs w:val="24"/>
    </w:rPr>
  </w:style>
  <w:style w:type="paragraph" w:styleId="8">
    <w:name w:val="heading 8"/>
    <w:basedOn w:val="a"/>
    <w:next w:val="a"/>
    <w:link w:val="8Char"/>
    <w:rsid w:val="00D80857"/>
    <w:pPr>
      <w:keepNext/>
      <w:keepLines/>
      <w:spacing w:before="200"/>
      <w:outlineLvl w:val="7"/>
    </w:pPr>
    <w:rPr>
      <w:rFonts w:eastAsia="Times New Roman"/>
      <w:b/>
      <w:bCs/>
      <w:sz w:val="32"/>
      <w:szCs w:val="32"/>
    </w:rPr>
  </w:style>
  <w:style w:type="paragraph" w:styleId="9">
    <w:name w:val="heading 9"/>
    <w:basedOn w:val="a"/>
    <w:next w:val="a"/>
    <w:link w:val="9Char"/>
    <w:rsid w:val="00B90998"/>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9864C8"/>
    <w:rPr>
      <w:rFonts w:ascii="微软雅黑" w:eastAsia="微软雅黑" w:hAnsi="微软雅黑"/>
      <w:b/>
      <w:bCs/>
      <w:kern w:val="44"/>
      <w:sz w:val="24"/>
      <w:szCs w:val="44"/>
    </w:rPr>
  </w:style>
  <w:style w:type="character" w:customStyle="1" w:styleId="2Char">
    <w:name w:val="标题 2 Char"/>
    <w:basedOn w:val="a0"/>
    <w:link w:val="2"/>
    <w:rsid w:val="00D45DA2"/>
    <w:rPr>
      <w:rFonts w:eastAsia="宋体"/>
      <w:color w:val="000000"/>
      <w:sz w:val="32"/>
      <w:szCs w:val="32"/>
      <w:lang w:val="zh-CN" w:eastAsia="zh-CN" w:bidi="ar-SA"/>
    </w:rPr>
  </w:style>
  <w:style w:type="character" w:customStyle="1" w:styleId="3Char">
    <w:name w:val="标题 3 Char"/>
    <w:basedOn w:val="a0"/>
    <w:link w:val="3"/>
    <w:rsid w:val="00D45DA2"/>
    <w:rPr>
      <w:rFonts w:eastAsia="宋体"/>
      <w:b/>
      <w:kern w:val="2"/>
      <w:sz w:val="24"/>
      <w:lang w:val="en-US" w:eastAsia="zh-CN" w:bidi="ar-SA"/>
    </w:rPr>
  </w:style>
  <w:style w:type="character" w:customStyle="1" w:styleId="4Char">
    <w:name w:val="标题 4 Char"/>
    <w:basedOn w:val="a0"/>
    <w:link w:val="4"/>
    <w:rsid w:val="00D80857"/>
    <w:rPr>
      <w:rFonts w:ascii="Arial" w:eastAsia="黑体" w:hAnsi="Arial"/>
      <w:b/>
      <w:bCs/>
      <w:kern w:val="2"/>
      <w:sz w:val="24"/>
      <w:szCs w:val="28"/>
      <w:lang w:val="en-US" w:eastAsia="zh-CN" w:bidi="ar-SA"/>
    </w:rPr>
  </w:style>
  <w:style w:type="character" w:customStyle="1" w:styleId="5Char">
    <w:name w:val="标题 5 Char"/>
    <w:basedOn w:val="a0"/>
    <w:link w:val="5"/>
    <w:rsid w:val="00D80857"/>
    <w:rPr>
      <w:rFonts w:eastAsia="宋体"/>
      <w:b/>
      <w:bCs/>
      <w:kern w:val="2"/>
      <w:sz w:val="28"/>
      <w:szCs w:val="28"/>
      <w:lang w:val="en-US" w:eastAsia="zh-CN" w:bidi="ar-SA"/>
    </w:rPr>
  </w:style>
  <w:style w:type="character" w:customStyle="1" w:styleId="8Char">
    <w:name w:val="标题 8 Char"/>
    <w:basedOn w:val="a0"/>
    <w:link w:val="8"/>
    <w:rsid w:val="00D45DA2"/>
    <w:rPr>
      <w:b/>
      <w:bCs/>
      <w:kern w:val="2"/>
      <w:sz w:val="32"/>
      <w:szCs w:val="32"/>
    </w:rPr>
  </w:style>
  <w:style w:type="paragraph" w:styleId="a3">
    <w:name w:val="header"/>
    <w:basedOn w:val="a"/>
    <w:link w:val="Char"/>
    <w:rsid w:val="00C2790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D45DA2"/>
    <w:rPr>
      <w:rFonts w:eastAsia="宋体"/>
      <w:kern w:val="2"/>
      <w:sz w:val="18"/>
      <w:szCs w:val="18"/>
      <w:lang w:val="en-US" w:eastAsia="zh-CN" w:bidi="ar-SA"/>
    </w:rPr>
  </w:style>
  <w:style w:type="paragraph" w:styleId="a4">
    <w:name w:val="footer"/>
    <w:basedOn w:val="a"/>
    <w:link w:val="Char0"/>
    <w:rsid w:val="00C2790C"/>
    <w:pPr>
      <w:tabs>
        <w:tab w:val="center" w:pos="4153"/>
        <w:tab w:val="right" w:pos="8306"/>
      </w:tabs>
      <w:snapToGrid w:val="0"/>
      <w:jc w:val="left"/>
    </w:pPr>
    <w:rPr>
      <w:sz w:val="18"/>
      <w:szCs w:val="18"/>
    </w:rPr>
  </w:style>
  <w:style w:type="character" w:customStyle="1" w:styleId="Char0">
    <w:name w:val="页脚 Char"/>
    <w:basedOn w:val="a0"/>
    <w:link w:val="a4"/>
    <w:rsid w:val="00D45DA2"/>
    <w:rPr>
      <w:rFonts w:eastAsia="宋体"/>
      <w:kern w:val="2"/>
      <w:sz w:val="18"/>
      <w:szCs w:val="18"/>
      <w:lang w:val="en-US" w:eastAsia="zh-CN" w:bidi="ar-SA"/>
    </w:rPr>
  </w:style>
  <w:style w:type="character" w:styleId="a5">
    <w:name w:val="page number"/>
    <w:basedOn w:val="a0"/>
    <w:rsid w:val="001B5C28"/>
  </w:style>
  <w:style w:type="paragraph" w:styleId="a6">
    <w:name w:val="Balloon Text"/>
    <w:basedOn w:val="a"/>
    <w:link w:val="Char1"/>
    <w:rsid w:val="00C67F29"/>
    <w:rPr>
      <w:sz w:val="18"/>
      <w:szCs w:val="18"/>
    </w:rPr>
  </w:style>
  <w:style w:type="character" w:styleId="a7">
    <w:name w:val="Hyperlink"/>
    <w:basedOn w:val="a0"/>
    <w:rsid w:val="001E40D3"/>
    <w:rPr>
      <w:color w:val="auto"/>
      <w:u w:val="none"/>
    </w:rPr>
  </w:style>
  <w:style w:type="paragraph" w:customStyle="1" w:styleId="Default">
    <w:name w:val="Default"/>
    <w:rsid w:val="006B3CD4"/>
    <w:pPr>
      <w:widowControl w:val="0"/>
      <w:autoSpaceDE w:val="0"/>
      <w:autoSpaceDN w:val="0"/>
      <w:adjustRightInd w:val="0"/>
    </w:pPr>
    <w:rPr>
      <w:color w:val="000000"/>
      <w:sz w:val="24"/>
      <w:szCs w:val="24"/>
    </w:rPr>
  </w:style>
  <w:style w:type="table" w:styleId="a8">
    <w:name w:val="Table Grid"/>
    <w:basedOn w:val="a1"/>
    <w:rsid w:val="006B3CD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javascript">
    <w:name w:val="javascript"/>
    <w:basedOn w:val="a0"/>
    <w:rsid w:val="00EC3DC9"/>
  </w:style>
  <w:style w:type="paragraph" w:styleId="a9">
    <w:name w:val="Normal (Web)"/>
    <w:basedOn w:val="a"/>
    <w:link w:val="Char2"/>
    <w:rsid w:val="00D45DA2"/>
    <w:pPr>
      <w:widowControl/>
      <w:spacing w:before="100" w:beforeAutospacing="1" w:after="100" w:afterAutospacing="1"/>
      <w:jc w:val="left"/>
    </w:pPr>
    <w:rPr>
      <w:rFonts w:ascii="宋体" w:hAnsi="宋体"/>
      <w:kern w:val="0"/>
      <w:lang w:eastAsia="en-US"/>
    </w:rPr>
  </w:style>
  <w:style w:type="character" w:customStyle="1" w:styleId="Char2">
    <w:name w:val="普通(网站) Char"/>
    <w:basedOn w:val="a0"/>
    <w:link w:val="a9"/>
    <w:rsid w:val="00D45DA2"/>
    <w:rPr>
      <w:rFonts w:ascii="宋体" w:eastAsia="宋体" w:hAnsi="宋体"/>
      <w:sz w:val="24"/>
      <w:szCs w:val="24"/>
      <w:lang w:val="en-US" w:eastAsia="en-US" w:bidi="ar-SA"/>
    </w:rPr>
  </w:style>
  <w:style w:type="paragraph" w:customStyle="1" w:styleId="directions">
    <w:name w:val="directions"/>
    <w:basedOn w:val="a"/>
    <w:rsid w:val="00D45DA2"/>
    <w:pPr>
      <w:spacing w:beforeLines="50" w:afterLines="50"/>
    </w:pPr>
    <w:rPr>
      <w:i/>
    </w:rPr>
  </w:style>
  <w:style w:type="paragraph" w:customStyle="1" w:styleId="question">
    <w:name w:val="question"/>
    <w:basedOn w:val="a"/>
    <w:rsid w:val="00D45DA2"/>
    <w:pPr>
      <w:spacing w:beforeLines="100" w:afterLines="25"/>
      <w:ind w:left="480" w:hangingChars="200" w:hanging="480"/>
    </w:pPr>
  </w:style>
  <w:style w:type="paragraph" w:styleId="aa">
    <w:name w:val="Date"/>
    <w:basedOn w:val="a"/>
    <w:next w:val="a"/>
    <w:link w:val="Char3"/>
    <w:rsid w:val="00D45DA2"/>
    <w:pPr>
      <w:ind w:leftChars="2500" w:left="100"/>
    </w:pPr>
  </w:style>
  <w:style w:type="paragraph" w:customStyle="1" w:styleId="CharCharCharChar">
    <w:name w:val="Char Char Char Char"/>
    <w:basedOn w:val="a"/>
    <w:next w:val="a"/>
    <w:autoRedefine/>
    <w:rsid w:val="00D45DA2"/>
    <w:pPr>
      <w:numPr>
        <w:numId w:val="1"/>
      </w:numPr>
      <w:spacing w:beforeLines="50" w:line="360" w:lineRule="auto"/>
      <w:ind w:left="8840" w:hanging="748"/>
      <w:jc w:val="center"/>
    </w:pPr>
    <w:rPr>
      <w:kern w:val="0"/>
    </w:rPr>
  </w:style>
  <w:style w:type="paragraph" w:styleId="ab">
    <w:name w:val="Document Map"/>
    <w:basedOn w:val="a"/>
    <w:rsid w:val="00D45DA2"/>
    <w:pPr>
      <w:shd w:val="clear" w:color="auto" w:fill="000080"/>
    </w:pPr>
  </w:style>
  <w:style w:type="paragraph" w:styleId="ac">
    <w:name w:val="Plain Text"/>
    <w:basedOn w:val="a"/>
    <w:link w:val="Char4"/>
    <w:rsid w:val="00D45DA2"/>
    <w:rPr>
      <w:rFonts w:ascii="宋体" w:hAnsi="Courier New" w:cs="Courier New"/>
      <w:szCs w:val="21"/>
    </w:rPr>
  </w:style>
  <w:style w:type="paragraph" w:styleId="ad">
    <w:name w:val="Body Text Indent"/>
    <w:basedOn w:val="a"/>
    <w:link w:val="Char5"/>
    <w:rsid w:val="00D45DA2"/>
    <w:pPr>
      <w:autoSpaceDE w:val="0"/>
      <w:autoSpaceDN w:val="0"/>
      <w:adjustRightInd w:val="0"/>
      <w:ind w:leftChars="7" w:left="15"/>
      <w:jc w:val="left"/>
    </w:pPr>
    <w:rPr>
      <w:kern w:val="0"/>
    </w:rPr>
  </w:style>
  <w:style w:type="paragraph" w:styleId="10">
    <w:name w:val="toc 1"/>
    <w:basedOn w:val="a"/>
    <w:next w:val="a"/>
    <w:autoRedefine/>
    <w:rsid w:val="00D45DA2"/>
    <w:pPr>
      <w:spacing w:before="120" w:after="120"/>
      <w:jc w:val="left"/>
    </w:pPr>
    <w:rPr>
      <w:b/>
      <w:bCs/>
      <w:caps/>
      <w:sz w:val="20"/>
    </w:rPr>
  </w:style>
  <w:style w:type="paragraph" w:customStyle="1" w:styleId="11">
    <w:name w:val="样式1"/>
    <w:basedOn w:val="4"/>
    <w:rsid w:val="00D45DA2"/>
  </w:style>
  <w:style w:type="paragraph" w:customStyle="1" w:styleId="20">
    <w:name w:val="样式2"/>
    <w:basedOn w:val="a"/>
    <w:next w:val="5"/>
    <w:rsid w:val="00D45DA2"/>
    <w:rPr>
      <w:rFonts w:ascii="宋体" w:hAnsi="宋体"/>
      <w:b/>
    </w:rPr>
  </w:style>
  <w:style w:type="paragraph" w:customStyle="1" w:styleId="30">
    <w:name w:val="样式3"/>
    <w:basedOn w:val="5"/>
    <w:autoRedefine/>
    <w:rsid w:val="00D45DA2"/>
    <w:rPr>
      <w:rFonts w:ascii="宋体" w:hAnsi="宋体"/>
      <w:b w:val="0"/>
    </w:rPr>
  </w:style>
  <w:style w:type="paragraph" w:customStyle="1" w:styleId="40">
    <w:name w:val="样式4"/>
    <w:basedOn w:val="5"/>
    <w:rsid w:val="00D45DA2"/>
    <w:pPr>
      <w:spacing w:line="377" w:lineRule="auto"/>
      <w:ind w:leftChars="200" w:left="200"/>
    </w:pPr>
    <w:rPr>
      <w:rFonts w:ascii="宋体" w:hAnsi="宋体"/>
      <w:sz w:val="21"/>
    </w:rPr>
  </w:style>
  <w:style w:type="character" w:styleId="ae">
    <w:name w:val="Strong"/>
    <w:basedOn w:val="a0"/>
    <w:qFormat/>
    <w:rsid w:val="0032739C"/>
    <w:rPr>
      <w:rFonts w:eastAsia="黑体"/>
      <w:bCs/>
    </w:rPr>
  </w:style>
  <w:style w:type="paragraph" w:styleId="21">
    <w:name w:val="Body Text Indent 2"/>
    <w:basedOn w:val="a"/>
    <w:link w:val="2Char0"/>
    <w:rsid w:val="00D45DA2"/>
    <w:pPr>
      <w:spacing w:after="120" w:line="480" w:lineRule="auto"/>
      <w:ind w:leftChars="200" w:left="420"/>
    </w:pPr>
  </w:style>
  <w:style w:type="character" w:customStyle="1" w:styleId="2Char0">
    <w:name w:val="正文文本缩进 2 Char"/>
    <w:basedOn w:val="a0"/>
    <w:link w:val="21"/>
    <w:rsid w:val="00D45DA2"/>
    <w:rPr>
      <w:rFonts w:eastAsia="宋体"/>
      <w:kern w:val="2"/>
      <w:sz w:val="21"/>
      <w:lang w:val="en-US" w:eastAsia="zh-CN" w:bidi="ar-SA"/>
    </w:rPr>
  </w:style>
  <w:style w:type="character" w:customStyle="1" w:styleId="normal21">
    <w:name w:val="normal21"/>
    <w:basedOn w:val="a0"/>
    <w:rsid w:val="00D45DA2"/>
    <w:rPr>
      <w:rFonts w:ascii="Verdana" w:hAnsi="Verdana" w:hint="default"/>
      <w:color w:val="363636"/>
      <w:sz w:val="21"/>
      <w:szCs w:val="21"/>
    </w:rPr>
  </w:style>
  <w:style w:type="character" w:customStyle="1" w:styleId="Char6">
    <w:name w:val="标题 Char"/>
    <w:basedOn w:val="a0"/>
    <w:link w:val="af"/>
    <w:rsid w:val="003C7E48"/>
    <w:rPr>
      <w:rFonts w:asciiTheme="minorHAnsi" w:eastAsia="黑体" w:hAnsiTheme="minorHAnsi"/>
      <w:b/>
      <w:color w:val="C00000"/>
      <w:kern w:val="2"/>
      <w:sz w:val="32"/>
    </w:rPr>
  </w:style>
  <w:style w:type="paragraph" w:styleId="af">
    <w:name w:val="Title"/>
    <w:basedOn w:val="a"/>
    <w:next w:val="a"/>
    <w:link w:val="Char6"/>
    <w:qFormat/>
    <w:rsid w:val="003C7E48"/>
    <w:pPr>
      <w:spacing w:before="240" w:after="60"/>
      <w:contextualSpacing/>
      <w:jc w:val="center"/>
    </w:pPr>
    <w:rPr>
      <w:rFonts w:asciiTheme="minorHAnsi" w:eastAsia="黑体" w:hAnsiTheme="minorHAnsi"/>
      <w:b/>
      <w:color w:val="C00000"/>
      <w:sz w:val="32"/>
    </w:rPr>
  </w:style>
  <w:style w:type="character" w:customStyle="1" w:styleId="CharChar1">
    <w:name w:val="Char Char1"/>
    <w:basedOn w:val="a0"/>
    <w:rsid w:val="00D45DA2"/>
    <w:rPr>
      <w:kern w:val="2"/>
      <w:sz w:val="18"/>
    </w:rPr>
  </w:style>
  <w:style w:type="character" w:styleId="af0">
    <w:name w:val="line number"/>
    <w:basedOn w:val="a0"/>
    <w:rsid w:val="00D45DA2"/>
  </w:style>
  <w:style w:type="character" w:styleId="af1">
    <w:name w:val="FollowedHyperlink"/>
    <w:basedOn w:val="a0"/>
    <w:rsid w:val="00D45DA2"/>
    <w:rPr>
      <w:color w:val="800080"/>
      <w:u w:val="single"/>
    </w:rPr>
  </w:style>
  <w:style w:type="character" w:customStyle="1" w:styleId="content1">
    <w:name w:val="content1"/>
    <w:basedOn w:val="a0"/>
    <w:rsid w:val="00D45DA2"/>
    <w:rPr>
      <w:sz w:val="21"/>
      <w:szCs w:val="21"/>
    </w:rPr>
  </w:style>
  <w:style w:type="paragraph" w:styleId="HTML">
    <w:name w:val="HTML Preformatted"/>
    <w:basedOn w:val="a"/>
    <w:link w:val="HTMLChar"/>
    <w:rsid w:val="00D45D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2">
    <w:name w:val="List Paragraph"/>
    <w:basedOn w:val="a"/>
    <w:rsid w:val="00D45DA2"/>
    <w:pPr>
      <w:ind w:firstLineChars="200" w:firstLine="420"/>
    </w:pPr>
    <w:rPr>
      <w:rFonts w:ascii="Calibri" w:hAnsi="Calibri"/>
      <w:szCs w:val="22"/>
    </w:rPr>
  </w:style>
  <w:style w:type="character" w:customStyle="1" w:styleId="CharChar12">
    <w:name w:val="Char Char12"/>
    <w:basedOn w:val="a0"/>
    <w:rsid w:val="00D80857"/>
    <w:rPr>
      <w:rFonts w:ascii="Cambria" w:eastAsia="宋体" w:hAnsi="Cambria" w:cs="Times New Roman"/>
      <w:b/>
      <w:bCs/>
      <w:color w:val="365F91"/>
      <w:sz w:val="28"/>
      <w:szCs w:val="28"/>
    </w:rPr>
  </w:style>
  <w:style w:type="character" w:customStyle="1" w:styleId="CharChar10">
    <w:name w:val="Char Char10"/>
    <w:basedOn w:val="a0"/>
    <w:rsid w:val="00D80857"/>
    <w:rPr>
      <w:rFonts w:ascii="Cambria" w:eastAsia="宋体" w:hAnsi="Cambria" w:cs="Times New Roman"/>
      <w:b/>
      <w:bCs/>
      <w:color w:val="4F81BD"/>
    </w:rPr>
  </w:style>
  <w:style w:type="paragraph" w:styleId="af3">
    <w:name w:val="Subtitle"/>
    <w:basedOn w:val="a"/>
    <w:next w:val="a"/>
    <w:qFormat/>
    <w:rsid w:val="00D80857"/>
    <w:pPr>
      <w:numPr>
        <w:ilvl w:val="1"/>
      </w:numPr>
    </w:pPr>
    <w:rPr>
      <w:i/>
      <w:iCs/>
      <w:color w:val="4F81BD"/>
      <w:spacing w:val="15"/>
    </w:rPr>
  </w:style>
  <w:style w:type="character" w:styleId="af4">
    <w:name w:val="Emphasis"/>
    <w:basedOn w:val="a0"/>
    <w:qFormat/>
    <w:rsid w:val="00C44C6E"/>
    <w:rPr>
      <w:rFonts w:ascii="微软雅黑" w:eastAsia="微软雅黑" w:hAnsi="微软雅黑"/>
      <w:b/>
      <w:iCs/>
      <w:color w:val="C00000"/>
    </w:rPr>
  </w:style>
  <w:style w:type="paragraph" w:styleId="af5">
    <w:name w:val="No Spacing"/>
    <w:rsid w:val="00D80857"/>
    <w:rPr>
      <w:rFonts w:ascii="Calibri" w:hAnsi="Calibri"/>
      <w:sz w:val="22"/>
      <w:szCs w:val="22"/>
      <w:lang w:eastAsia="en-US" w:bidi="en-US"/>
    </w:rPr>
  </w:style>
  <w:style w:type="paragraph" w:styleId="af6">
    <w:name w:val="Quote"/>
    <w:basedOn w:val="a"/>
    <w:next w:val="a"/>
    <w:link w:val="Char7"/>
    <w:rsid w:val="00D80857"/>
    <w:rPr>
      <w:i/>
      <w:iCs/>
      <w:color w:val="000000"/>
      <w:szCs w:val="21"/>
    </w:rPr>
  </w:style>
  <w:style w:type="character" w:customStyle="1" w:styleId="Char7">
    <w:name w:val="引用 Char"/>
    <w:basedOn w:val="a0"/>
    <w:link w:val="af6"/>
    <w:rsid w:val="00D80857"/>
    <w:rPr>
      <w:rFonts w:eastAsia="宋体"/>
      <w:i/>
      <w:iCs/>
      <w:color w:val="000000"/>
      <w:kern w:val="2"/>
      <w:sz w:val="21"/>
      <w:szCs w:val="21"/>
      <w:lang w:val="en-US" w:eastAsia="zh-CN" w:bidi="ar-SA"/>
    </w:rPr>
  </w:style>
  <w:style w:type="paragraph" w:styleId="af7">
    <w:name w:val="Intense Quote"/>
    <w:basedOn w:val="a"/>
    <w:next w:val="a"/>
    <w:link w:val="Char8"/>
    <w:rsid w:val="00D80857"/>
    <w:pPr>
      <w:pBdr>
        <w:bottom w:val="single" w:sz="4" w:space="4" w:color="4F81BD"/>
      </w:pBdr>
      <w:spacing w:before="200" w:after="280"/>
      <w:ind w:left="936" w:right="936"/>
    </w:pPr>
    <w:rPr>
      <w:b/>
      <w:bCs/>
      <w:i/>
      <w:iCs/>
      <w:color w:val="4F81BD"/>
      <w:szCs w:val="21"/>
    </w:rPr>
  </w:style>
  <w:style w:type="character" w:customStyle="1" w:styleId="Char8">
    <w:name w:val="明显引用 Char"/>
    <w:basedOn w:val="a0"/>
    <w:link w:val="af7"/>
    <w:rsid w:val="00D80857"/>
    <w:rPr>
      <w:rFonts w:eastAsia="宋体"/>
      <w:b/>
      <w:bCs/>
      <w:i/>
      <w:iCs/>
      <w:color w:val="4F81BD"/>
      <w:kern w:val="2"/>
      <w:sz w:val="21"/>
      <w:szCs w:val="21"/>
      <w:lang w:val="en-US" w:eastAsia="zh-CN" w:bidi="ar-SA"/>
    </w:rPr>
  </w:style>
  <w:style w:type="character" w:styleId="af8">
    <w:name w:val="Subtle Emphasis"/>
    <w:basedOn w:val="a0"/>
    <w:rsid w:val="00D80857"/>
    <w:rPr>
      <w:i/>
      <w:iCs/>
      <w:color w:val="808080"/>
    </w:rPr>
  </w:style>
  <w:style w:type="character" w:styleId="af9">
    <w:name w:val="Intense Emphasis"/>
    <w:basedOn w:val="a0"/>
    <w:rsid w:val="00D80857"/>
    <w:rPr>
      <w:b/>
      <w:bCs/>
      <w:i/>
      <w:iCs/>
      <w:color w:val="4F81BD"/>
    </w:rPr>
  </w:style>
  <w:style w:type="character" w:styleId="afa">
    <w:name w:val="Subtle Reference"/>
    <w:basedOn w:val="a0"/>
    <w:rsid w:val="00D80857"/>
    <w:rPr>
      <w:smallCaps/>
      <w:color w:val="C0504D"/>
      <w:u w:val="single"/>
    </w:rPr>
  </w:style>
  <w:style w:type="character" w:styleId="afb">
    <w:name w:val="Intense Reference"/>
    <w:basedOn w:val="a0"/>
    <w:rsid w:val="00D80857"/>
    <w:rPr>
      <w:b/>
      <w:bCs/>
      <w:smallCaps/>
      <w:color w:val="C0504D"/>
      <w:spacing w:val="5"/>
      <w:u w:val="single"/>
    </w:rPr>
  </w:style>
  <w:style w:type="character" w:styleId="afc">
    <w:name w:val="Book Title"/>
    <w:basedOn w:val="a0"/>
    <w:rsid w:val="00D80857"/>
    <w:rPr>
      <w:b/>
      <w:bCs/>
      <w:smallCaps/>
      <w:spacing w:val="5"/>
    </w:rPr>
  </w:style>
  <w:style w:type="paragraph" w:customStyle="1" w:styleId="para">
    <w:name w:val="para"/>
    <w:basedOn w:val="a"/>
    <w:rsid w:val="009F5ABB"/>
    <w:pPr>
      <w:spacing w:beforeLines="25" w:afterLines="15"/>
      <w:ind w:firstLineChars="200" w:firstLine="480"/>
    </w:pPr>
    <w:rPr>
      <w:szCs w:val="24"/>
    </w:rPr>
  </w:style>
  <w:style w:type="paragraph" w:customStyle="1" w:styleId="choice">
    <w:name w:val="choice"/>
    <w:basedOn w:val="a"/>
    <w:rsid w:val="009F5ABB"/>
    <w:pPr>
      <w:spacing w:beforeLines="25" w:afterLines="25"/>
      <w:ind w:leftChars="225" w:left="953" w:hangingChars="200" w:hanging="480"/>
    </w:pPr>
    <w:rPr>
      <w:szCs w:val="24"/>
    </w:rPr>
  </w:style>
  <w:style w:type="character" w:customStyle="1" w:styleId="apple-style-span">
    <w:name w:val="apple-style-span"/>
    <w:basedOn w:val="a0"/>
    <w:rsid w:val="009F5ABB"/>
  </w:style>
  <w:style w:type="paragraph" w:styleId="afd">
    <w:name w:val="Body Text"/>
    <w:basedOn w:val="a"/>
    <w:link w:val="Char9"/>
    <w:rsid w:val="009F5ABB"/>
    <w:pPr>
      <w:spacing w:after="120"/>
    </w:pPr>
    <w:rPr>
      <w:szCs w:val="24"/>
    </w:rPr>
  </w:style>
  <w:style w:type="character" w:customStyle="1" w:styleId="Char9">
    <w:name w:val="正文文本 Char"/>
    <w:basedOn w:val="a0"/>
    <w:link w:val="afd"/>
    <w:rsid w:val="009F5ABB"/>
    <w:rPr>
      <w:kern w:val="2"/>
      <w:sz w:val="21"/>
      <w:szCs w:val="24"/>
    </w:rPr>
  </w:style>
  <w:style w:type="character" w:customStyle="1" w:styleId="6Char">
    <w:name w:val="标题 6 Char"/>
    <w:basedOn w:val="a0"/>
    <w:link w:val="6"/>
    <w:rsid w:val="00024384"/>
    <w:rPr>
      <w:rFonts w:ascii="宋体" w:hAnsi="宋体"/>
      <w:b/>
      <w:bCs/>
      <w:color w:val="000000"/>
      <w:sz w:val="15"/>
      <w:szCs w:val="15"/>
    </w:rPr>
  </w:style>
  <w:style w:type="character" w:customStyle="1" w:styleId="p9">
    <w:name w:val="p9"/>
    <w:basedOn w:val="a0"/>
    <w:rsid w:val="00024384"/>
  </w:style>
  <w:style w:type="character" w:customStyle="1" w:styleId="eng1">
    <w:name w:val="eng1"/>
    <w:basedOn w:val="a0"/>
    <w:rsid w:val="00024384"/>
    <w:rPr>
      <w:rFonts w:ascii="Arial" w:hAnsi="Arial" w:cs="Arial" w:hint="default"/>
      <w:sz w:val="17"/>
      <w:szCs w:val="17"/>
    </w:rPr>
  </w:style>
  <w:style w:type="character" w:customStyle="1" w:styleId="itm1">
    <w:name w:val="itm1"/>
    <w:basedOn w:val="a0"/>
    <w:rsid w:val="00024384"/>
    <w:rPr>
      <w:rFonts w:ascii="宋体" w:eastAsia="宋体" w:hAnsi="宋体" w:hint="eastAsia"/>
      <w:strike w:val="0"/>
      <w:dstrike w:val="0"/>
      <w:sz w:val="18"/>
      <w:szCs w:val="18"/>
      <w:u w:val="none"/>
      <w:effect w:val="none"/>
    </w:rPr>
  </w:style>
  <w:style w:type="paragraph" w:styleId="afe">
    <w:name w:val="Salutation"/>
    <w:basedOn w:val="a"/>
    <w:next w:val="a"/>
    <w:link w:val="Chara"/>
    <w:rsid w:val="00024384"/>
    <w:pPr>
      <w:adjustRightInd w:val="0"/>
      <w:spacing w:line="360" w:lineRule="atLeast"/>
      <w:jc w:val="left"/>
      <w:textAlignment w:val="baseline"/>
    </w:pPr>
    <w:rPr>
      <w:kern w:val="0"/>
    </w:rPr>
  </w:style>
  <w:style w:type="character" w:customStyle="1" w:styleId="Chara">
    <w:name w:val="称呼 Char"/>
    <w:basedOn w:val="a0"/>
    <w:link w:val="afe"/>
    <w:rsid w:val="00024384"/>
    <w:rPr>
      <w:sz w:val="24"/>
    </w:rPr>
  </w:style>
  <w:style w:type="paragraph" w:styleId="aff">
    <w:name w:val="List"/>
    <w:basedOn w:val="a"/>
    <w:rsid w:val="00024384"/>
    <w:pPr>
      <w:ind w:left="200" w:hangingChars="200" w:hanging="200"/>
    </w:pPr>
    <w:rPr>
      <w:szCs w:val="24"/>
    </w:rPr>
  </w:style>
  <w:style w:type="paragraph" w:styleId="22">
    <w:name w:val="List 2"/>
    <w:basedOn w:val="a"/>
    <w:rsid w:val="00024384"/>
    <w:pPr>
      <w:ind w:leftChars="200" w:left="100" w:hangingChars="200" w:hanging="200"/>
    </w:pPr>
    <w:rPr>
      <w:szCs w:val="24"/>
    </w:rPr>
  </w:style>
  <w:style w:type="paragraph" w:styleId="aff0">
    <w:name w:val="Normal Indent"/>
    <w:basedOn w:val="a"/>
    <w:rsid w:val="00024384"/>
    <w:pPr>
      <w:ind w:firstLineChars="200" w:firstLine="420"/>
    </w:pPr>
    <w:rPr>
      <w:szCs w:val="24"/>
    </w:rPr>
  </w:style>
  <w:style w:type="paragraph" w:styleId="aff1">
    <w:name w:val="Body Text First Indent"/>
    <w:basedOn w:val="afd"/>
    <w:link w:val="Charb"/>
    <w:rsid w:val="00024384"/>
    <w:pPr>
      <w:ind w:firstLineChars="100" w:firstLine="420"/>
    </w:pPr>
  </w:style>
  <w:style w:type="character" w:customStyle="1" w:styleId="Charb">
    <w:name w:val="正文首行缩进 Char"/>
    <w:basedOn w:val="Char9"/>
    <w:link w:val="aff1"/>
    <w:rsid w:val="00024384"/>
    <w:rPr>
      <w:kern w:val="2"/>
      <w:sz w:val="21"/>
      <w:szCs w:val="24"/>
    </w:rPr>
  </w:style>
  <w:style w:type="paragraph" w:styleId="23">
    <w:name w:val="Body Text First Indent 2"/>
    <w:basedOn w:val="ad"/>
    <w:link w:val="2Char1"/>
    <w:rsid w:val="00024384"/>
    <w:pPr>
      <w:autoSpaceDE/>
      <w:autoSpaceDN/>
      <w:adjustRightInd/>
      <w:spacing w:after="120"/>
      <w:ind w:leftChars="200" w:left="420" w:firstLineChars="200" w:firstLine="420"/>
      <w:jc w:val="both"/>
    </w:pPr>
    <w:rPr>
      <w:kern w:val="2"/>
      <w:szCs w:val="24"/>
    </w:rPr>
  </w:style>
  <w:style w:type="character" w:customStyle="1" w:styleId="Char5">
    <w:name w:val="正文文本缩进 Char"/>
    <w:basedOn w:val="a0"/>
    <w:link w:val="ad"/>
    <w:rsid w:val="00024384"/>
    <w:rPr>
      <w:sz w:val="21"/>
    </w:rPr>
  </w:style>
  <w:style w:type="character" w:customStyle="1" w:styleId="2Char1">
    <w:name w:val="正文首行缩进 2 Char"/>
    <w:basedOn w:val="Char5"/>
    <w:link w:val="23"/>
    <w:rsid w:val="00024384"/>
    <w:rPr>
      <w:sz w:val="21"/>
    </w:rPr>
  </w:style>
  <w:style w:type="paragraph" w:styleId="24">
    <w:name w:val="Body Text 2"/>
    <w:basedOn w:val="a"/>
    <w:link w:val="2Char2"/>
    <w:rsid w:val="00024384"/>
    <w:pPr>
      <w:tabs>
        <w:tab w:val="left" w:pos="15185"/>
        <w:tab w:val="left" w:pos="16695"/>
      </w:tabs>
      <w:jc w:val="left"/>
    </w:pPr>
    <w:rPr>
      <w:szCs w:val="24"/>
    </w:rPr>
  </w:style>
  <w:style w:type="character" w:customStyle="1" w:styleId="2Char2">
    <w:name w:val="正文文本 2 Char"/>
    <w:basedOn w:val="a0"/>
    <w:link w:val="24"/>
    <w:rsid w:val="00024384"/>
    <w:rPr>
      <w:kern w:val="2"/>
      <w:sz w:val="24"/>
      <w:szCs w:val="24"/>
    </w:rPr>
  </w:style>
  <w:style w:type="character" w:customStyle="1" w:styleId="Char4">
    <w:name w:val="纯文本 Char"/>
    <w:basedOn w:val="a0"/>
    <w:link w:val="ac"/>
    <w:locked/>
    <w:rsid w:val="00024384"/>
    <w:rPr>
      <w:rFonts w:ascii="宋体" w:hAnsi="Courier New" w:cs="Courier New"/>
      <w:kern w:val="2"/>
      <w:sz w:val="21"/>
      <w:szCs w:val="21"/>
    </w:rPr>
  </w:style>
  <w:style w:type="character" w:customStyle="1" w:styleId="7Char">
    <w:name w:val="标题 7 Char"/>
    <w:basedOn w:val="a0"/>
    <w:link w:val="7"/>
    <w:rsid w:val="00B90998"/>
    <w:rPr>
      <w:b/>
      <w:bCs/>
      <w:kern w:val="2"/>
      <w:sz w:val="24"/>
      <w:szCs w:val="24"/>
    </w:rPr>
  </w:style>
  <w:style w:type="character" w:customStyle="1" w:styleId="9Char">
    <w:name w:val="标题 9 Char"/>
    <w:basedOn w:val="a0"/>
    <w:link w:val="9"/>
    <w:rsid w:val="00B90998"/>
    <w:rPr>
      <w:rFonts w:ascii="Arial" w:eastAsia="黑体" w:hAnsi="Arial"/>
      <w:kern w:val="2"/>
      <w:sz w:val="21"/>
      <w:szCs w:val="21"/>
    </w:rPr>
  </w:style>
  <w:style w:type="character" w:customStyle="1" w:styleId="skyzhi1">
    <w:name w:val="skyzhi1"/>
    <w:basedOn w:val="a0"/>
    <w:rsid w:val="00B90998"/>
    <w:rPr>
      <w:sz w:val="14"/>
      <w:szCs w:val="14"/>
    </w:rPr>
  </w:style>
  <w:style w:type="character" w:customStyle="1" w:styleId="CharChar11">
    <w:name w:val="Char Char1"/>
    <w:basedOn w:val="a0"/>
    <w:locked/>
    <w:rsid w:val="00B90998"/>
    <w:rPr>
      <w:rFonts w:ascii="宋体" w:eastAsia="宋体" w:hAnsi="Courier New"/>
      <w:kern w:val="2"/>
      <w:sz w:val="21"/>
      <w:szCs w:val="21"/>
      <w:lang w:val="en-US" w:eastAsia="zh-CN" w:bidi="ar-SA"/>
    </w:rPr>
  </w:style>
  <w:style w:type="character" w:customStyle="1" w:styleId="text">
    <w:name w:val="text"/>
    <w:basedOn w:val="a0"/>
    <w:rsid w:val="00B90998"/>
  </w:style>
  <w:style w:type="character" w:customStyle="1" w:styleId="para1">
    <w:name w:val="para1"/>
    <w:basedOn w:val="a0"/>
    <w:rsid w:val="00B90998"/>
    <w:rPr>
      <w:color w:val="663333"/>
    </w:rPr>
  </w:style>
  <w:style w:type="character" w:customStyle="1" w:styleId="p141">
    <w:name w:val="p141"/>
    <w:basedOn w:val="a0"/>
    <w:rsid w:val="00B90998"/>
    <w:rPr>
      <w:rFonts w:ascii="ˎ̥" w:hAnsi="ˎ̥" w:hint="default"/>
      <w:color w:val="000000"/>
      <w:sz w:val="21"/>
      <w:szCs w:val="21"/>
    </w:rPr>
  </w:style>
  <w:style w:type="character" w:styleId="aff2">
    <w:name w:val="annotation reference"/>
    <w:basedOn w:val="a0"/>
    <w:rsid w:val="00B90998"/>
    <w:rPr>
      <w:sz w:val="21"/>
      <w:szCs w:val="21"/>
    </w:rPr>
  </w:style>
  <w:style w:type="paragraph" w:styleId="aff3">
    <w:name w:val="annotation text"/>
    <w:basedOn w:val="a"/>
    <w:link w:val="Charc"/>
    <w:rsid w:val="00B90998"/>
    <w:pPr>
      <w:jc w:val="left"/>
    </w:pPr>
    <w:rPr>
      <w:szCs w:val="24"/>
    </w:rPr>
  </w:style>
  <w:style w:type="character" w:customStyle="1" w:styleId="Charc">
    <w:name w:val="批注文字 Char"/>
    <w:basedOn w:val="a0"/>
    <w:link w:val="aff3"/>
    <w:rsid w:val="00B90998"/>
    <w:rPr>
      <w:kern w:val="2"/>
      <w:sz w:val="21"/>
      <w:szCs w:val="24"/>
    </w:rPr>
  </w:style>
  <w:style w:type="character" w:customStyle="1" w:styleId="tpccontent1">
    <w:name w:val="tpc_content1"/>
    <w:basedOn w:val="a0"/>
    <w:rsid w:val="00B90998"/>
    <w:rPr>
      <w:sz w:val="16"/>
      <w:szCs w:val="16"/>
    </w:rPr>
  </w:style>
  <w:style w:type="paragraph" w:styleId="31">
    <w:name w:val="toc 3"/>
    <w:basedOn w:val="a"/>
    <w:next w:val="a"/>
    <w:autoRedefine/>
    <w:uiPriority w:val="39"/>
    <w:rsid w:val="00B90998"/>
    <w:pPr>
      <w:tabs>
        <w:tab w:val="right" w:leader="dot" w:pos="9628"/>
      </w:tabs>
      <w:spacing w:line="340" w:lineRule="exact"/>
      <w:ind w:left="420"/>
      <w:jc w:val="left"/>
    </w:pPr>
    <w:rPr>
      <w:iCs/>
      <w:sz w:val="20"/>
    </w:rPr>
  </w:style>
  <w:style w:type="paragraph" w:styleId="25">
    <w:name w:val="toc 2"/>
    <w:basedOn w:val="a"/>
    <w:next w:val="a"/>
    <w:autoRedefine/>
    <w:rsid w:val="009765BB"/>
    <w:pPr>
      <w:tabs>
        <w:tab w:val="right" w:leader="dot" w:pos="9628"/>
      </w:tabs>
      <w:spacing w:line="440" w:lineRule="exact"/>
      <w:jc w:val="center"/>
    </w:pPr>
    <w:rPr>
      <w:b/>
      <w:sz w:val="32"/>
      <w:szCs w:val="32"/>
    </w:rPr>
  </w:style>
  <w:style w:type="character" w:customStyle="1" w:styleId="FontStyle50">
    <w:name w:val="Font Style50"/>
    <w:basedOn w:val="a0"/>
    <w:rsid w:val="00B90998"/>
    <w:rPr>
      <w:rFonts w:ascii="宋体" w:eastAsia="宋体" w:cs="宋体"/>
      <w:sz w:val="20"/>
      <w:szCs w:val="20"/>
    </w:rPr>
  </w:style>
  <w:style w:type="paragraph" w:customStyle="1" w:styleId="Style26">
    <w:name w:val="Style26"/>
    <w:basedOn w:val="a"/>
    <w:rsid w:val="00B90998"/>
    <w:pPr>
      <w:adjustRightInd w:val="0"/>
      <w:spacing w:line="317" w:lineRule="exact"/>
      <w:ind w:firstLine="355"/>
    </w:pPr>
    <w:rPr>
      <w:rFonts w:ascii="宋体" w:hAnsi="Calibri"/>
      <w:kern w:val="0"/>
      <w:szCs w:val="24"/>
    </w:rPr>
  </w:style>
  <w:style w:type="paragraph" w:customStyle="1" w:styleId="Style25">
    <w:name w:val="Style25"/>
    <w:basedOn w:val="a"/>
    <w:rsid w:val="00B90998"/>
    <w:pPr>
      <w:adjustRightInd w:val="0"/>
      <w:spacing w:line="317" w:lineRule="exact"/>
    </w:pPr>
    <w:rPr>
      <w:rFonts w:ascii="宋体" w:hAnsi="Calibri"/>
      <w:kern w:val="0"/>
      <w:szCs w:val="24"/>
    </w:rPr>
  </w:style>
  <w:style w:type="paragraph" w:customStyle="1" w:styleId="Style2">
    <w:name w:val="Style2"/>
    <w:basedOn w:val="a"/>
    <w:rsid w:val="00B90998"/>
    <w:pPr>
      <w:adjustRightInd w:val="0"/>
    </w:pPr>
    <w:rPr>
      <w:rFonts w:ascii="宋体" w:hAnsi="Calibri"/>
      <w:kern w:val="0"/>
      <w:szCs w:val="24"/>
    </w:rPr>
  </w:style>
  <w:style w:type="paragraph" w:customStyle="1" w:styleId="Style5">
    <w:name w:val="Style5"/>
    <w:basedOn w:val="a"/>
    <w:rsid w:val="00B90998"/>
    <w:pPr>
      <w:adjustRightInd w:val="0"/>
      <w:jc w:val="left"/>
    </w:pPr>
    <w:rPr>
      <w:rFonts w:ascii="宋体" w:hAnsi="Calibri"/>
      <w:kern w:val="0"/>
      <w:szCs w:val="24"/>
    </w:rPr>
  </w:style>
  <w:style w:type="paragraph" w:customStyle="1" w:styleId="Style34">
    <w:name w:val="Style34"/>
    <w:basedOn w:val="a"/>
    <w:rsid w:val="00B90998"/>
    <w:pPr>
      <w:adjustRightInd w:val="0"/>
      <w:spacing w:line="307" w:lineRule="exact"/>
      <w:ind w:firstLine="230"/>
    </w:pPr>
    <w:rPr>
      <w:rFonts w:ascii="宋体" w:hAnsi="Calibri"/>
      <w:kern w:val="0"/>
      <w:szCs w:val="24"/>
    </w:rPr>
  </w:style>
  <w:style w:type="paragraph" w:customStyle="1" w:styleId="Style13">
    <w:name w:val="Style13"/>
    <w:basedOn w:val="a"/>
    <w:rsid w:val="00B90998"/>
    <w:pPr>
      <w:adjustRightInd w:val="0"/>
      <w:jc w:val="left"/>
    </w:pPr>
    <w:rPr>
      <w:rFonts w:ascii="宋体" w:hAnsi="Calibri"/>
      <w:kern w:val="0"/>
      <w:szCs w:val="24"/>
    </w:rPr>
  </w:style>
  <w:style w:type="paragraph" w:customStyle="1" w:styleId="Style12">
    <w:name w:val="Style12"/>
    <w:basedOn w:val="a"/>
    <w:rsid w:val="00B90998"/>
    <w:pPr>
      <w:adjustRightInd w:val="0"/>
      <w:jc w:val="left"/>
    </w:pPr>
    <w:rPr>
      <w:rFonts w:ascii="宋体" w:hAnsi="Calibri"/>
      <w:kern w:val="0"/>
      <w:szCs w:val="24"/>
    </w:rPr>
  </w:style>
  <w:style w:type="paragraph" w:customStyle="1" w:styleId="Style22">
    <w:name w:val="Style22"/>
    <w:basedOn w:val="a"/>
    <w:rsid w:val="00B90998"/>
    <w:pPr>
      <w:adjustRightInd w:val="0"/>
      <w:jc w:val="left"/>
    </w:pPr>
    <w:rPr>
      <w:rFonts w:ascii="宋体" w:hAnsi="Calibri"/>
      <w:kern w:val="0"/>
      <w:szCs w:val="24"/>
    </w:rPr>
  </w:style>
  <w:style w:type="paragraph" w:customStyle="1" w:styleId="Style16">
    <w:name w:val="Style16"/>
    <w:basedOn w:val="a"/>
    <w:rsid w:val="00B90998"/>
    <w:pPr>
      <w:adjustRightInd w:val="0"/>
      <w:jc w:val="left"/>
    </w:pPr>
    <w:rPr>
      <w:rFonts w:ascii="宋体" w:hAnsi="Calibri"/>
      <w:kern w:val="0"/>
      <w:szCs w:val="24"/>
    </w:rPr>
  </w:style>
  <w:style w:type="paragraph" w:customStyle="1" w:styleId="Style28">
    <w:name w:val="Style28"/>
    <w:basedOn w:val="a"/>
    <w:rsid w:val="00B90998"/>
    <w:pPr>
      <w:adjustRightInd w:val="0"/>
      <w:jc w:val="left"/>
    </w:pPr>
    <w:rPr>
      <w:rFonts w:ascii="宋体" w:hAnsi="Calibri"/>
      <w:kern w:val="0"/>
      <w:szCs w:val="24"/>
    </w:rPr>
  </w:style>
  <w:style w:type="paragraph" w:customStyle="1" w:styleId="Style21">
    <w:name w:val="Style21"/>
    <w:basedOn w:val="a"/>
    <w:rsid w:val="00B90998"/>
    <w:pPr>
      <w:adjustRightInd w:val="0"/>
      <w:spacing w:line="326" w:lineRule="exact"/>
      <w:ind w:hanging="86"/>
      <w:jc w:val="left"/>
    </w:pPr>
    <w:rPr>
      <w:rFonts w:ascii="宋体" w:hAnsi="Calibri"/>
      <w:kern w:val="0"/>
      <w:szCs w:val="24"/>
    </w:rPr>
  </w:style>
  <w:style w:type="paragraph" w:customStyle="1" w:styleId="Style15">
    <w:name w:val="Style15"/>
    <w:basedOn w:val="a"/>
    <w:rsid w:val="00B90998"/>
    <w:pPr>
      <w:adjustRightInd w:val="0"/>
      <w:jc w:val="right"/>
    </w:pPr>
    <w:rPr>
      <w:rFonts w:ascii="宋体" w:hAnsi="Calibri"/>
      <w:kern w:val="0"/>
      <w:szCs w:val="24"/>
    </w:rPr>
  </w:style>
  <w:style w:type="paragraph" w:customStyle="1" w:styleId="Style19">
    <w:name w:val="Style19"/>
    <w:basedOn w:val="a"/>
    <w:rsid w:val="00B90998"/>
    <w:pPr>
      <w:adjustRightInd w:val="0"/>
      <w:jc w:val="left"/>
    </w:pPr>
    <w:rPr>
      <w:rFonts w:ascii="宋体" w:hAnsi="Calibri"/>
      <w:kern w:val="0"/>
      <w:szCs w:val="24"/>
    </w:rPr>
  </w:style>
  <w:style w:type="paragraph" w:customStyle="1" w:styleId="Style23">
    <w:name w:val="Style23"/>
    <w:basedOn w:val="a"/>
    <w:rsid w:val="00B90998"/>
    <w:pPr>
      <w:adjustRightInd w:val="0"/>
      <w:jc w:val="left"/>
    </w:pPr>
    <w:rPr>
      <w:rFonts w:ascii="宋体" w:hAnsi="Calibri"/>
      <w:kern w:val="0"/>
      <w:szCs w:val="24"/>
    </w:rPr>
  </w:style>
  <w:style w:type="paragraph" w:customStyle="1" w:styleId="Style20">
    <w:name w:val="Style20"/>
    <w:basedOn w:val="a"/>
    <w:rsid w:val="00B90998"/>
    <w:pPr>
      <w:adjustRightInd w:val="0"/>
      <w:jc w:val="left"/>
    </w:pPr>
    <w:rPr>
      <w:rFonts w:ascii="宋体" w:hAnsi="Calibri"/>
      <w:kern w:val="0"/>
      <w:szCs w:val="24"/>
    </w:rPr>
  </w:style>
  <w:style w:type="paragraph" w:customStyle="1" w:styleId="12">
    <w:name w:val="纯文本1"/>
    <w:basedOn w:val="a"/>
    <w:rsid w:val="00B90998"/>
    <w:pPr>
      <w:adjustRightInd w:val="0"/>
      <w:textAlignment w:val="baseline"/>
    </w:pPr>
    <w:rPr>
      <w:rFonts w:ascii="宋体" w:hAnsi="Courier New"/>
    </w:rPr>
  </w:style>
  <w:style w:type="character" w:customStyle="1" w:styleId="FontStyle65">
    <w:name w:val="Font Style65"/>
    <w:basedOn w:val="a0"/>
    <w:rsid w:val="00B90998"/>
    <w:rPr>
      <w:rFonts w:ascii="宋体" w:eastAsia="宋体" w:cs="宋体"/>
      <w:sz w:val="20"/>
      <w:szCs w:val="20"/>
    </w:rPr>
  </w:style>
  <w:style w:type="character" w:customStyle="1" w:styleId="FontStyle27">
    <w:name w:val="Font Style27"/>
    <w:basedOn w:val="a0"/>
    <w:rsid w:val="00B90998"/>
    <w:rPr>
      <w:rFonts w:ascii="宋体" w:eastAsia="宋体"/>
      <w:sz w:val="20"/>
    </w:rPr>
  </w:style>
  <w:style w:type="character" w:customStyle="1" w:styleId="FontStyle48">
    <w:name w:val="Font Style48"/>
    <w:basedOn w:val="a0"/>
    <w:rsid w:val="00B90998"/>
    <w:rPr>
      <w:rFonts w:ascii="MS Gothic" w:eastAsia="MS Gothic"/>
      <w:b/>
      <w:sz w:val="24"/>
    </w:rPr>
  </w:style>
  <w:style w:type="character" w:customStyle="1" w:styleId="CharChar2">
    <w:name w:val="Char Char2"/>
    <w:basedOn w:val="a0"/>
    <w:rsid w:val="00B90998"/>
    <w:rPr>
      <w:rFonts w:eastAsia="宋体"/>
      <w:b/>
      <w:bCs/>
      <w:kern w:val="2"/>
      <w:sz w:val="32"/>
      <w:szCs w:val="32"/>
      <w:lang w:val="en-US" w:eastAsia="zh-CN" w:bidi="ar-SA"/>
    </w:rPr>
  </w:style>
  <w:style w:type="character" w:customStyle="1" w:styleId="CharChar7">
    <w:name w:val="Char Char7"/>
    <w:basedOn w:val="a0"/>
    <w:rsid w:val="00B90998"/>
    <w:rPr>
      <w:rFonts w:ascii="Arial" w:eastAsia="黑体" w:hAnsi="Arial"/>
      <w:b/>
      <w:bCs/>
      <w:kern w:val="2"/>
      <w:sz w:val="28"/>
      <w:szCs w:val="28"/>
      <w:lang w:val="en-US" w:eastAsia="zh-CN" w:bidi="ar-SA"/>
    </w:rPr>
  </w:style>
  <w:style w:type="character" w:customStyle="1" w:styleId="CharChar8">
    <w:name w:val="Char Char8"/>
    <w:basedOn w:val="a0"/>
    <w:rsid w:val="00B90998"/>
    <w:rPr>
      <w:b/>
      <w:bCs/>
      <w:kern w:val="2"/>
      <w:sz w:val="28"/>
      <w:szCs w:val="32"/>
    </w:rPr>
  </w:style>
  <w:style w:type="paragraph" w:styleId="TOC">
    <w:name w:val="TOC Heading"/>
    <w:basedOn w:val="1"/>
    <w:next w:val="a"/>
    <w:uiPriority w:val="39"/>
    <w:rsid w:val="00B90998"/>
    <w:pPr>
      <w:widowControl/>
      <w:spacing w:before="480" w:line="276" w:lineRule="auto"/>
      <w:outlineLvl w:val="9"/>
    </w:pPr>
    <w:rPr>
      <w:rFonts w:ascii="Cambria" w:hAnsi="Cambria"/>
      <w:color w:val="365F91"/>
      <w:kern w:val="0"/>
      <w:sz w:val="28"/>
      <w:szCs w:val="28"/>
    </w:rPr>
  </w:style>
  <w:style w:type="paragraph" w:styleId="41">
    <w:name w:val="toc 4"/>
    <w:basedOn w:val="a"/>
    <w:next w:val="a"/>
    <w:autoRedefine/>
    <w:uiPriority w:val="39"/>
    <w:unhideWhenUsed/>
    <w:rsid w:val="00B90998"/>
    <w:pPr>
      <w:ind w:leftChars="600" w:left="1260"/>
    </w:pPr>
    <w:rPr>
      <w:rFonts w:ascii="Calibri" w:hAnsi="Calibri"/>
      <w:szCs w:val="22"/>
    </w:rPr>
  </w:style>
  <w:style w:type="paragraph" w:styleId="50">
    <w:name w:val="toc 5"/>
    <w:basedOn w:val="a"/>
    <w:next w:val="a"/>
    <w:autoRedefine/>
    <w:uiPriority w:val="39"/>
    <w:unhideWhenUsed/>
    <w:rsid w:val="00B90998"/>
    <w:pPr>
      <w:ind w:leftChars="800" w:left="1680"/>
    </w:pPr>
    <w:rPr>
      <w:rFonts w:ascii="Calibri" w:hAnsi="Calibri"/>
      <w:szCs w:val="22"/>
    </w:rPr>
  </w:style>
  <w:style w:type="paragraph" w:styleId="60">
    <w:name w:val="toc 6"/>
    <w:basedOn w:val="a"/>
    <w:next w:val="a"/>
    <w:autoRedefine/>
    <w:uiPriority w:val="39"/>
    <w:unhideWhenUsed/>
    <w:rsid w:val="00B90998"/>
    <w:pPr>
      <w:ind w:leftChars="1000" w:left="2100"/>
    </w:pPr>
    <w:rPr>
      <w:rFonts w:ascii="Calibri" w:hAnsi="Calibri"/>
      <w:szCs w:val="22"/>
    </w:rPr>
  </w:style>
  <w:style w:type="paragraph" w:styleId="70">
    <w:name w:val="toc 7"/>
    <w:basedOn w:val="a"/>
    <w:next w:val="a"/>
    <w:autoRedefine/>
    <w:uiPriority w:val="39"/>
    <w:unhideWhenUsed/>
    <w:rsid w:val="00B90998"/>
    <w:pPr>
      <w:ind w:leftChars="1200" w:left="2520"/>
    </w:pPr>
    <w:rPr>
      <w:rFonts w:ascii="Calibri" w:hAnsi="Calibri"/>
      <w:szCs w:val="22"/>
    </w:rPr>
  </w:style>
  <w:style w:type="paragraph" w:styleId="80">
    <w:name w:val="toc 8"/>
    <w:basedOn w:val="a"/>
    <w:next w:val="a"/>
    <w:autoRedefine/>
    <w:uiPriority w:val="39"/>
    <w:unhideWhenUsed/>
    <w:rsid w:val="00B90998"/>
    <w:pPr>
      <w:ind w:leftChars="1400" w:left="2940"/>
    </w:pPr>
    <w:rPr>
      <w:rFonts w:ascii="Calibri" w:hAnsi="Calibri"/>
      <w:szCs w:val="22"/>
    </w:rPr>
  </w:style>
  <w:style w:type="paragraph" w:styleId="90">
    <w:name w:val="toc 9"/>
    <w:basedOn w:val="a"/>
    <w:next w:val="a"/>
    <w:autoRedefine/>
    <w:uiPriority w:val="39"/>
    <w:unhideWhenUsed/>
    <w:rsid w:val="00B90998"/>
    <w:pPr>
      <w:ind w:leftChars="1600" w:left="3360"/>
    </w:pPr>
    <w:rPr>
      <w:rFonts w:ascii="Calibri" w:hAnsi="Calibri"/>
      <w:szCs w:val="22"/>
    </w:rPr>
  </w:style>
  <w:style w:type="character" w:customStyle="1" w:styleId="z333">
    <w:name w:val="z333"/>
    <w:basedOn w:val="a0"/>
    <w:rsid w:val="00B90998"/>
  </w:style>
  <w:style w:type="character" w:customStyle="1" w:styleId="keyfontright">
    <w:name w:val="keyfontright"/>
    <w:basedOn w:val="a0"/>
    <w:rsid w:val="00B90998"/>
  </w:style>
  <w:style w:type="character" w:customStyle="1" w:styleId="stviewoptext">
    <w:name w:val="stviewoptext"/>
    <w:basedOn w:val="a0"/>
    <w:rsid w:val="00B90998"/>
  </w:style>
  <w:style w:type="character" w:customStyle="1" w:styleId="z666">
    <w:name w:val="z666"/>
    <w:basedOn w:val="a0"/>
    <w:rsid w:val="00B90998"/>
  </w:style>
  <w:style w:type="paragraph" w:customStyle="1" w:styleId="aff4">
    <w:name w:val="试题地区"/>
    <w:basedOn w:val="a"/>
    <w:rsid w:val="00982C24"/>
    <w:pPr>
      <w:jc w:val="center"/>
    </w:pPr>
  </w:style>
  <w:style w:type="character" w:customStyle="1" w:styleId="Char1">
    <w:name w:val="批注框文本 Char"/>
    <w:basedOn w:val="a0"/>
    <w:link w:val="a6"/>
    <w:rsid w:val="00845C8B"/>
    <w:rPr>
      <w:kern w:val="2"/>
      <w:sz w:val="18"/>
      <w:szCs w:val="18"/>
    </w:rPr>
  </w:style>
  <w:style w:type="paragraph" w:customStyle="1" w:styleId="13">
    <w:name w:val="列出段落1"/>
    <w:basedOn w:val="a"/>
    <w:rsid w:val="00845C8B"/>
    <w:pPr>
      <w:widowControl/>
      <w:spacing w:after="200" w:line="276" w:lineRule="auto"/>
      <w:ind w:left="720"/>
      <w:contextualSpacing/>
      <w:jc w:val="left"/>
    </w:pPr>
    <w:rPr>
      <w:rFonts w:ascii="Calibri" w:hAnsi="Calibri"/>
      <w:kern w:val="0"/>
      <w:sz w:val="22"/>
      <w:szCs w:val="22"/>
      <w:lang w:eastAsia="en-US"/>
    </w:rPr>
  </w:style>
  <w:style w:type="character" w:customStyle="1" w:styleId="headline-content2">
    <w:name w:val="headline-content2"/>
    <w:basedOn w:val="a0"/>
    <w:rsid w:val="004303A8"/>
  </w:style>
  <w:style w:type="paragraph" w:customStyle="1" w:styleId="MTDisplayEquation">
    <w:name w:val="MTDisplayEquation"/>
    <w:basedOn w:val="a"/>
    <w:next w:val="a"/>
    <w:rsid w:val="004303A8"/>
    <w:pPr>
      <w:widowControl/>
      <w:tabs>
        <w:tab w:val="center" w:pos="4400"/>
        <w:tab w:val="right" w:pos="8820"/>
      </w:tabs>
      <w:spacing w:after="200" w:line="360" w:lineRule="auto"/>
      <w:ind w:firstLineChars="200" w:firstLine="480"/>
      <w:jc w:val="left"/>
    </w:pPr>
    <w:rPr>
      <w:rFonts w:ascii="Calibri" w:hAnsi="Calibri"/>
      <w:kern w:val="0"/>
      <w:szCs w:val="22"/>
      <w:lang w:eastAsia="en-US"/>
    </w:rPr>
  </w:style>
  <w:style w:type="character" w:customStyle="1" w:styleId="Heading3Char">
    <w:name w:val="Heading 3 Char"/>
    <w:basedOn w:val="a0"/>
    <w:locked/>
    <w:rsid w:val="00F85121"/>
    <w:rPr>
      <w:rFonts w:ascii="Cambria" w:eastAsia="宋体" w:hAnsi="Cambria"/>
      <w:b/>
      <w:bCs/>
      <w:color w:val="4F81BD"/>
      <w:sz w:val="22"/>
      <w:szCs w:val="22"/>
      <w:lang w:val="en-US" w:eastAsia="en-US" w:bidi="ar-SA"/>
    </w:rPr>
  </w:style>
  <w:style w:type="character" w:customStyle="1" w:styleId="jianj">
    <w:name w:val="jianj"/>
    <w:basedOn w:val="a0"/>
    <w:rsid w:val="00B95A82"/>
  </w:style>
  <w:style w:type="character" w:customStyle="1" w:styleId="HTMLChar">
    <w:name w:val="HTML 预设格式 Char"/>
    <w:basedOn w:val="a0"/>
    <w:link w:val="HTML"/>
    <w:rsid w:val="00B95A82"/>
    <w:rPr>
      <w:rFonts w:ascii="宋体" w:hAnsi="宋体" w:cs="宋体"/>
      <w:sz w:val="24"/>
    </w:rPr>
  </w:style>
  <w:style w:type="character" w:customStyle="1" w:styleId="4Char0">
    <w:name w:val="标题4 Char"/>
    <w:link w:val="42"/>
    <w:rsid w:val="00B95A82"/>
    <w:rPr>
      <w:rFonts w:ascii="Cambria" w:hAnsi="Cambria"/>
      <w:bCs/>
      <w:szCs w:val="28"/>
    </w:rPr>
  </w:style>
  <w:style w:type="character" w:customStyle="1" w:styleId="Chard">
    <w:name w:val="批注主题 Char"/>
    <w:basedOn w:val="Charc"/>
    <w:link w:val="aff5"/>
    <w:rsid w:val="00B95A82"/>
    <w:rPr>
      <w:b/>
      <w:bCs/>
    </w:rPr>
  </w:style>
  <w:style w:type="character" w:customStyle="1" w:styleId="Char3">
    <w:name w:val="日期 Char"/>
    <w:basedOn w:val="a0"/>
    <w:link w:val="aa"/>
    <w:rsid w:val="00B95A82"/>
    <w:rPr>
      <w:rFonts w:ascii="Cambria" w:hAnsi="Cambria"/>
      <w:kern w:val="2"/>
      <w:sz w:val="24"/>
    </w:rPr>
  </w:style>
  <w:style w:type="paragraph" w:customStyle="1" w:styleId="26">
    <w:name w:val="列出段落2"/>
    <w:basedOn w:val="a"/>
    <w:rsid w:val="00B95A82"/>
    <w:pPr>
      <w:ind w:firstLineChars="200" w:firstLine="420"/>
    </w:pPr>
    <w:rPr>
      <w:rFonts w:ascii="Times New Roman" w:hAnsi="Times New Roman"/>
      <w:sz w:val="21"/>
      <w:szCs w:val="24"/>
    </w:rPr>
  </w:style>
  <w:style w:type="paragraph" w:customStyle="1" w:styleId="27">
    <w:name w:val="样式 标题 2 + 宋体 三号"/>
    <w:basedOn w:val="2"/>
    <w:rsid w:val="00B95A82"/>
    <w:pPr>
      <w:keepNext/>
      <w:keepLines/>
      <w:autoSpaceDE/>
      <w:autoSpaceDN/>
      <w:adjustRightInd/>
      <w:spacing w:before="260" w:after="260" w:line="416" w:lineRule="auto"/>
      <w:ind w:left="0" w:firstLine="0"/>
    </w:pPr>
    <w:rPr>
      <w:rFonts w:ascii="宋体" w:hAnsi="宋体"/>
      <w:b/>
      <w:bCs/>
      <w:color w:val="auto"/>
      <w:kern w:val="2"/>
      <w:sz w:val="28"/>
      <w:lang w:val="en-US"/>
    </w:rPr>
  </w:style>
  <w:style w:type="paragraph" w:styleId="aff5">
    <w:name w:val="annotation subject"/>
    <w:basedOn w:val="aff3"/>
    <w:next w:val="aff3"/>
    <w:link w:val="Chard"/>
    <w:rsid w:val="00B95A82"/>
    <w:rPr>
      <w:rFonts w:ascii="Times New Roman" w:hAnsi="Times New Roman"/>
      <w:b/>
      <w:bCs/>
      <w:kern w:val="0"/>
      <w:sz w:val="20"/>
    </w:rPr>
  </w:style>
  <w:style w:type="character" w:customStyle="1" w:styleId="Char10">
    <w:name w:val="批注主题 Char1"/>
    <w:basedOn w:val="Charc"/>
    <w:link w:val="aff5"/>
    <w:semiHidden/>
    <w:rsid w:val="00B95A82"/>
    <w:rPr>
      <w:rFonts w:ascii="Cambria" w:hAnsi="Cambria"/>
      <w:b/>
      <w:bCs/>
      <w:sz w:val="24"/>
    </w:rPr>
  </w:style>
  <w:style w:type="paragraph" w:customStyle="1" w:styleId="32">
    <w:name w:val="样式 标题 3 + 三号 居中"/>
    <w:basedOn w:val="3"/>
    <w:rsid w:val="00B95A82"/>
    <w:pPr>
      <w:spacing w:line="415" w:lineRule="auto"/>
      <w:jc w:val="center"/>
    </w:pPr>
    <w:rPr>
      <w:rFonts w:ascii="Times New Roman" w:hAnsi="Times New Roman" w:cs="宋体"/>
      <w:bCs/>
      <w:sz w:val="32"/>
    </w:rPr>
  </w:style>
  <w:style w:type="paragraph" w:customStyle="1" w:styleId="42">
    <w:name w:val="标题4"/>
    <w:basedOn w:val="4"/>
    <w:next w:val="a"/>
    <w:link w:val="4Char0"/>
    <w:rsid w:val="00B95A82"/>
    <w:pPr>
      <w:ind w:firstLineChars="100" w:firstLine="210"/>
      <w:jc w:val="left"/>
    </w:pPr>
    <w:rPr>
      <w:rFonts w:ascii="Cambria" w:eastAsia="宋体" w:hAnsi="Cambria"/>
      <w:b w:val="0"/>
      <w:kern w:val="0"/>
      <w:sz w:val="20"/>
    </w:rPr>
  </w:style>
  <w:style w:type="paragraph" w:customStyle="1" w:styleId="14">
    <w:name w:val="修订1"/>
    <w:uiPriority w:val="99"/>
    <w:semiHidden/>
    <w:rsid w:val="00B95A82"/>
    <w:rPr>
      <w:kern w:val="2"/>
      <w:sz w:val="21"/>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45.bin"/><Relationship Id="rId21" Type="http://schemas.openxmlformats.org/officeDocument/2006/relationships/image" Target="media/image9.wmf"/><Relationship Id="rId63" Type="http://schemas.openxmlformats.org/officeDocument/2006/relationships/image" Target="media/image30.wmf"/><Relationship Id="rId159" Type="http://schemas.openxmlformats.org/officeDocument/2006/relationships/oleObject" Target="embeddings/oleObject75.bin"/><Relationship Id="rId324" Type="http://schemas.openxmlformats.org/officeDocument/2006/relationships/image" Target="media/image161.wmf"/><Relationship Id="rId366" Type="http://schemas.openxmlformats.org/officeDocument/2006/relationships/image" Target="media/image182.wmf"/><Relationship Id="rId531" Type="http://schemas.openxmlformats.org/officeDocument/2006/relationships/oleObject" Target="embeddings/oleObject261.bin"/><Relationship Id="rId573" Type="http://schemas.openxmlformats.org/officeDocument/2006/relationships/oleObject" Target="embeddings/oleObject282.bin"/><Relationship Id="rId170" Type="http://schemas.openxmlformats.org/officeDocument/2006/relationships/image" Target="media/image84.wmf"/><Relationship Id="rId226" Type="http://schemas.openxmlformats.org/officeDocument/2006/relationships/image" Target="media/image112.wmf"/><Relationship Id="rId433" Type="http://schemas.openxmlformats.org/officeDocument/2006/relationships/oleObject" Target="embeddings/oleObject212.bin"/><Relationship Id="rId268" Type="http://schemas.openxmlformats.org/officeDocument/2006/relationships/image" Target="media/image133.wmf"/><Relationship Id="rId475" Type="http://schemas.openxmlformats.org/officeDocument/2006/relationships/oleObject" Target="embeddings/oleObject233.bin"/><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image" Target="media/image63.wmf"/><Relationship Id="rId335" Type="http://schemas.openxmlformats.org/officeDocument/2006/relationships/oleObject" Target="embeddings/oleObject163.bin"/><Relationship Id="rId377" Type="http://schemas.openxmlformats.org/officeDocument/2006/relationships/oleObject" Target="embeddings/oleObject184.bin"/><Relationship Id="rId500" Type="http://schemas.openxmlformats.org/officeDocument/2006/relationships/image" Target="media/image249.wmf"/><Relationship Id="rId542" Type="http://schemas.openxmlformats.org/officeDocument/2006/relationships/image" Target="media/image270.wmf"/><Relationship Id="rId584" Type="http://schemas.openxmlformats.org/officeDocument/2006/relationships/image" Target="media/image291.wmf"/><Relationship Id="rId5" Type="http://schemas.openxmlformats.org/officeDocument/2006/relationships/webSettings" Target="webSettings.xml"/><Relationship Id="rId181" Type="http://schemas.openxmlformats.org/officeDocument/2006/relationships/oleObject" Target="embeddings/oleObject86.bin"/><Relationship Id="rId237" Type="http://schemas.openxmlformats.org/officeDocument/2006/relationships/oleObject" Target="embeddings/oleObject114.bin"/><Relationship Id="rId402" Type="http://schemas.openxmlformats.org/officeDocument/2006/relationships/image" Target="media/image200.wmf"/><Relationship Id="rId279" Type="http://schemas.openxmlformats.org/officeDocument/2006/relationships/oleObject" Target="embeddings/oleObject135.bin"/><Relationship Id="rId444" Type="http://schemas.openxmlformats.org/officeDocument/2006/relationships/image" Target="media/image221.wmf"/><Relationship Id="rId486" Type="http://schemas.openxmlformats.org/officeDocument/2006/relationships/image" Target="media/image242.wmf"/><Relationship Id="rId43" Type="http://schemas.openxmlformats.org/officeDocument/2006/relationships/image" Target="media/image20.wmf"/><Relationship Id="rId139" Type="http://schemas.openxmlformats.org/officeDocument/2006/relationships/oleObject" Target="embeddings/oleObject65.bin"/><Relationship Id="rId290" Type="http://schemas.openxmlformats.org/officeDocument/2006/relationships/image" Target="media/image144.wmf"/><Relationship Id="rId304" Type="http://schemas.openxmlformats.org/officeDocument/2006/relationships/image" Target="media/image151.wmf"/><Relationship Id="rId346" Type="http://schemas.openxmlformats.org/officeDocument/2006/relationships/image" Target="media/image172.wmf"/><Relationship Id="rId388" Type="http://schemas.openxmlformats.org/officeDocument/2006/relationships/image" Target="media/image193.wmf"/><Relationship Id="rId511" Type="http://schemas.openxmlformats.org/officeDocument/2006/relationships/oleObject" Target="embeddings/oleObject251.bin"/><Relationship Id="rId553" Type="http://schemas.openxmlformats.org/officeDocument/2006/relationships/oleObject" Target="embeddings/oleObject272.bin"/><Relationship Id="rId609" Type="http://schemas.openxmlformats.org/officeDocument/2006/relationships/oleObject" Target="embeddings/oleObject300.bin"/><Relationship Id="rId85" Type="http://schemas.openxmlformats.org/officeDocument/2006/relationships/oleObject" Target="embeddings/oleObject38.bin"/><Relationship Id="rId150" Type="http://schemas.openxmlformats.org/officeDocument/2006/relationships/image" Target="media/image74.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oleObject" Target="embeddings/oleObject202.bin"/><Relationship Id="rId595" Type="http://schemas.openxmlformats.org/officeDocument/2006/relationships/oleObject" Target="embeddings/oleObject293.bin"/><Relationship Id="rId248" Type="http://schemas.openxmlformats.org/officeDocument/2006/relationships/image" Target="media/image123.wmf"/><Relationship Id="rId455" Type="http://schemas.openxmlformats.org/officeDocument/2006/relationships/oleObject" Target="embeddings/oleObject223.bin"/><Relationship Id="rId497" Type="http://schemas.openxmlformats.org/officeDocument/2006/relationships/oleObject" Target="embeddings/oleObject244.bin"/><Relationship Id="rId620" Type="http://schemas.openxmlformats.org/officeDocument/2006/relationships/fontTable" Target="fontTable.xml"/><Relationship Id="rId12" Type="http://schemas.openxmlformats.org/officeDocument/2006/relationships/oleObject" Target="embeddings/oleObject2.bin"/><Relationship Id="rId108" Type="http://schemas.openxmlformats.org/officeDocument/2006/relationships/image" Target="media/image53.wmf"/><Relationship Id="rId315" Type="http://schemas.openxmlformats.org/officeDocument/2006/relationships/oleObject" Target="embeddings/oleObject153.bin"/><Relationship Id="rId357" Type="http://schemas.openxmlformats.org/officeDocument/2006/relationships/oleObject" Target="embeddings/oleObject174.bin"/><Relationship Id="rId522" Type="http://schemas.openxmlformats.org/officeDocument/2006/relationships/image" Target="media/image260.wmf"/><Relationship Id="rId54" Type="http://schemas.openxmlformats.org/officeDocument/2006/relationships/oleObject" Target="embeddings/oleObject23.bin"/><Relationship Id="rId96" Type="http://schemas.openxmlformats.org/officeDocument/2006/relationships/image" Target="media/image47.wmf"/><Relationship Id="rId161" Type="http://schemas.openxmlformats.org/officeDocument/2006/relationships/oleObject" Target="embeddings/oleObject76.bin"/><Relationship Id="rId217" Type="http://schemas.openxmlformats.org/officeDocument/2006/relationships/oleObject" Target="embeddings/oleObject104.bin"/><Relationship Id="rId399" Type="http://schemas.openxmlformats.org/officeDocument/2006/relationships/oleObject" Target="embeddings/oleObject195.bin"/><Relationship Id="rId564" Type="http://schemas.openxmlformats.org/officeDocument/2006/relationships/image" Target="media/image281.wmf"/><Relationship Id="rId259" Type="http://schemas.openxmlformats.org/officeDocument/2006/relationships/oleObject" Target="embeddings/oleObject125.bin"/><Relationship Id="rId424" Type="http://schemas.openxmlformats.org/officeDocument/2006/relationships/image" Target="media/image211.wmf"/><Relationship Id="rId466" Type="http://schemas.openxmlformats.org/officeDocument/2006/relationships/image" Target="media/image232.wmf"/><Relationship Id="rId23" Type="http://schemas.openxmlformats.org/officeDocument/2006/relationships/image" Target="media/image10.wmf"/><Relationship Id="rId119" Type="http://schemas.openxmlformats.org/officeDocument/2006/relationships/oleObject" Target="embeddings/oleObject55.bin"/><Relationship Id="rId270" Type="http://schemas.openxmlformats.org/officeDocument/2006/relationships/image" Target="media/image134.wmf"/><Relationship Id="rId326" Type="http://schemas.openxmlformats.org/officeDocument/2006/relationships/image" Target="media/image162.wmf"/><Relationship Id="rId533" Type="http://schemas.openxmlformats.org/officeDocument/2006/relationships/oleObject" Target="embeddings/oleObject262.bin"/><Relationship Id="rId65" Type="http://schemas.openxmlformats.org/officeDocument/2006/relationships/image" Target="media/image31.wmf"/><Relationship Id="rId130" Type="http://schemas.openxmlformats.org/officeDocument/2006/relationships/image" Target="media/image64.wmf"/><Relationship Id="rId368" Type="http://schemas.openxmlformats.org/officeDocument/2006/relationships/image" Target="media/image183.wmf"/><Relationship Id="rId575" Type="http://schemas.openxmlformats.org/officeDocument/2006/relationships/oleObject" Target="embeddings/oleObject283.bin"/><Relationship Id="rId172" Type="http://schemas.openxmlformats.org/officeDocument/2006/relationships/image" Target="media/image85.wmf"/><Relationship Id="rId228" Type="http://schemas.openxmlformats.org/officeDocument/2006/relationships/image" Target="media/image113.wmf"/><Relationship Id="rId435" Type="http://schemas.openxmlformats.org/officeDocument/2006/relationships/oleObject" Target="embeddings/oleObject213.bin"/><Relationship Id="rId477" Type="http://schemas.openxmlformats.org/officeDocument/2006/relationships/oleObject" Target="embeddings/oleObject234.bin"/><Relationship Id="rId600" Type="http://schemas.openxmlformats.org/officeDocument/2006/relationships/image" Target="media/image299.wmf"/><Relationship Id="rId281" Type="http://schemas.openxmlformats.org/officeDocument/2006/relationships/oleObject" Target="embeddings/oleObject136.bin"/><Relationship Id="rId337" Type="http://schemas.openxmlformats.org/officeDocument/2006/relationships/oleObject" Target="embeddings/oleObject164.bin"/><Relationship Id="rId502" Type="http://schemas.openxmlformats.org/officeDocument/2006/relationships/image" Target="media/image250.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oleObject" Target="embeddings/oleObject66.bin"/><Relationship Id="rId379" Type="http://schemas.openxmlformats.org/officeDocument/2006/relationships/oleObject" Target="embeddings/oleObject185.bin"/><Relationship Id="rId544" Type="http://schemas.openxmlformats.org/officeDocument/2006/relationships/image" Target="media/image271.wmf"/><Relationship Id="rId586" Type="http://schemas.openxmlformats.org/officeDocument/2006/relationships/image" Target="media/image292.wmf"/><Relationship Id="rId7" Type="http://schemas.openxmlformats.org/officeDocument/2006/relationships/endnotes" Target="endnotes.xml"/><Relationship Id="rId183" Type="http://schemas.openxmlformats.org/officeDocument/2006/relationships/oleObject" Target="embeddings/oleObject87.bin"/><Relationship Id="rId239" Type="http://schemas.openxmlformats.org/officeDocument/2006/relationships/oleObject" Target="embeddings/oleObject115.bin"/><Relationship Id="rId390" Type="http://schemas.openxmlformats.org/officeDocument/2006/relationships/image" Target="media/image194.wmf"/><Relationship Id="rId404" Type="http://schemas.openxmlformats.org/officeDocument/2006/relationships/image" Target="media/image201.wmf"/><Relationship Id="rId446" Type="http://schemas.openxmlformats.org/officeDocument/2006/relationships/image" Target="media/image222.wmf"/><Relationship Id="rId611" Type="http://schemas.openxmlformats.org/officeDocument/2006/relationships/oleObject" Target="embeddings/oleObject301.bin"/><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image" Target="media/image243.wmf"/><Relationship Id="rId45" Type="http://schemas.openxmlformats.org/officeDocument/2006/relationships/image" Target="media/image21.wmf"/><Relationship Id="rId87" Type="http://schemas.openxmlformats.org/officeDocument/2006/relationships/oleObject" Target="embeddings/oleObject39.bin"/><Relationship Id="rId110" Type="http://schemas.openxmlformats.org/officeDocument/2006/relationships/image" Target="media/image54.wmf"/><Relationship Id="rId348" Type="http://schemas.openxmlformats.org/officeDocument/2006/relationships/image" Target="media/image173.wmf"/><Relationship Id="rId513" Type="http://schemas.openxmlformats.org/officeDocument/2006/relationships/oleObject" Target="embeddings/oleObject252.bin"/><Relationship Id="rId555" Type="http://schemas.openxmlformats.org/officeDocument/2006/relationships/oleObject" Target="embeddings/oleObject273.bin"/><Relationship Id="rId597" Type="http://schemas.openxmlformats.org/officeDocument/2006/relationships/oleObject" Target="embeddings/oleObject294.bin"/><Relationship Id="rId152" Type="http://schemas.openxmlformats.org/officeDocument/2006/relationships/image" Target="media/image75.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3.bin"/><Relationship Id="rId457" Type="http://schemas.openxmlformats.org/officeDocument/2006/relationships/oleObject" Target="embeddings/oleObject224.bin"/><Relationship Id="rId261" Type="http://schemas.openxmlformats.org/officeDocument/2006/relationships/oleObject" Target="embeddings/oleObject126.bin"/><Relationship Id="rId499" Type="http://schemas.openxmlformats.org/officeDocument/2006/relationships/oleObject" Target="embeddings/oleObject245.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54.bin"/><Relationship Id="rId359" Type="http://schemas.openxmlformats.org/officeDocument/2006/relationships/oleObject" Target="embeddings/oleObject175.bin"/><Relationship Id="rId524" Type="http://schemas.openxmlformats.org/officeDocument/2006/relationships/image" Target="media/image261.wmf"/><Relationship Id="rId566" Type="http://schemas.openxmlformats.org/officeDocument/2006/relationships/image" Target="media/image282.wmf"/><Relationship Id="rId98" Type="http://schemas.openxmlformats.org/officeDocument/2006/relationships/image" Target="media/image48.wmf"/><Relationship Id="rId121" Type="http://schemas.openxmlformats.org/officeDocument/2006/relationships/oleObject" Target="embeddings/oleObject56.bin"/><Relationship Id="rId163" Type="http://schemas.openxmlformats.org/officeDocument/2006/relationships/oleObject" Target="embeddings/oleObject77.bin"/><Relationship Id="rId219" Type="http://schemas.openxmlformats.org/officeDocument/2006/relationships/oleObject" Target="embeddings/oleObject105.bin"/><Relationship Id="rId370" Type="http://schemas.openxmlformats.org/officeDocument/2006/relationships/image" Target="media/image184.wmf"/><Relationship Id="rId426" Type="http://schemas.openxmlformats.org/officeDocument/2006/relationships/image" Target="media/image212.wmf"/><Relationship Id="rId230" Type="http://schemas.openxmlformats.org/officeDocument/2006/relationships/image" Target="media/image114.wmf"/><Relationship Id="rId468" Type="http://schemas.openxmlformats.org/officeDocument/2006/relationships/image" Target="media/image233.wmf"/><Relationship Id="rId25" Type="http://schemas.openxmlformats.org/officeDocument/2006/relationships/image" Target="media/image11.wmf"/><Relationship Id="rId67" Type="http://schemas.openxmlformats.org/officeDocument/2006/relationships/image" Target="media/image32.wmf"/><Relationship Id="rId272" Type="http://schemas.openxmlformats.org/officeDocument/2006/relationships/image" Target="media/image135.wmf"/><Relationship Id="rId328" Type="http://schemas.openxmlformats.org/officeDocument/2006/relationships/image" Target="media/image163.wmf"/><Relationship Id="rId535" Type="http://schemas.openxmlformats.org/officeDocument/2006/relationships/oleObject" Target="embeddings/oleObject263.bin"/><Relationship Id="rId577" Type="http://schemas.openxmlformats.org/officeDocument/2006/relationships/oleObject" Target="embeddings/oleObject284.bin"/><Relationship Id="rId132" Type="http://schemas.openxmlformats.org/officeDocument/2006/relationships/image" Target="media/image65.wmf"/><Relationship Id="rId174" Type="http://schemas.openxmlformats.org/officeDocument/2006/relationships/image" Target="media/image86.wmf"/><Relationship Id="rId381" Type="http://schemas.openxmlformats.org/officeDocument/2006/relationships/oleObject" Target="embeddings/oleObject186.bin"/><Relationship Id="rId602" Type="http://schemas.openxmlformats.org/officeDocument/2006/relationships/image" Target="media/image300.wmf"/><Relationship Id="rId241" Type="http://schemas.openxmlformats.org/officeDocument/2006/relationships/oleObject" Target="embeddings/oleObject116.bin"/><Relationship Id="rId437" Type="http://schemas.openxmlformats.org/officeDocument/2006/relationships/oleObject" Target="embeddings/oleObject214.bin"/><Relationship Id="rId479" Type="http://schemas.openxmlformats.org/officeDocument/2006/relationships/oleObject" Target="embeddings/oleObject235.bin"/><Relationship Id="rId36" Type="http://schemas.openxmlformats.org/officeDocument/2006/relationships/oleObject" Target="embeddings/oleObject14.bin"/><Relationship Id="rId283" Type="http://schemas.openxmlformats.org/officeDocument/2006/relationships/oleObject" Target="embeddings/oleObject137.bin"/><Relationship Id="rId339" Type="http://schemas.openxmlformats.org/officeDocument/2006/relationships/oleObject" Target="embeddings/oleObject165.bin"/><Relationship Id="rId490" Type="http://schemas.openxmlformats.org/officeDocument/2006/relationships/image" Target="media/image244.wmf"/><Relationship Id="rId504" Type="http://schemas.openxmlformats.org/officeDocument/2006/relationships/image" Target="media/image251.wmf"/><Relationship Id="rId546" Type="http://schemas.openxmlformats.org/officeDocument/2006/relationships/image" Target="media/image272.wmf"/><Relationship Id="rId78" Type="http://schemas.openxmlformats.org/officeDocument/2006/relationships/oleObject" Target="embeddings/oleObject35.bin"/><Relationship Id="rId101" Type="http://schemas.openxmlformats.org/officeDocument/2006/relationships/oleObject" Target="embeddings/oleObject46.bin"/><Relationship Id="rId143" Type="http://schemas.openxmlformats.org/officeDocument/2006/relationships/oleObject" Target="embeddings/oleObject67.bin"/><Relationship Id="rId185" Type="http://schemas.openxmlformats.org/officeDocument/2006/relationships/oleObject" Target="embeddings/oleObject88.bin"/><Relationship Id="rId350" Type="http://schemas.openxmlformats.org/officeDocument/2006/relationships/image" Target="media/image174.wmf"/><Relationship Id="rId406" Type="http://schemas.openxmlformats.org/officeDocument/2006/relationships/image" Target="media/image202.wmf"/><Relationship Id="rId588" Type="http://schemas.openxmlformats.org/officeDocument/2006/relationships/image" Target="media/image293.wmf"/><Relationship Id="rId9" Type="http://schemas.openxmlformats.org/officeDocument/2006/relationships/image" Target="media/image3.wmf"/><Relationship Id="rId210" Type="http://schemas.openxmlformats.org/officeDocument/2006/relationships/image" Target="media/image104.wmf"/><Relationship Id="rId392" Type="http://schemas.openxmlformats.org/officeDocument/2006/relationships/image" Target="media/image195.wmf"/><Relationship Id="rId448" Type="http://schemas.openxmlformats.org/officeDocument/2006/relationships/image" Target="media/image223.wmf"/><Relationship Id="rId613" Type="http://schemas.openxmlformats.org/officeDocument/2006/relationships/oleObject" Target="embeddings/oleObject302.bin"/><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3.bin"/><Relationship Id="rId47" Type="http://schemas.openxmlformats.org/officeDocument/2006/relationships/image" Target="media/image22.wmf"/><Relationship Id="rId89" Type="http://schemas.openxmlformats.org/officeDocument/2006/relationships/oleObject" Target="embeddings/oleObject40.bin"/><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oleObject" Target="embeddings/oleObject176.bin"/><Relationship Id="rId557" Type="http://schemas.openxmlformats.org/officeDocument/2006/relationships/oleObject" Target="embeddings/oleObject274.bin"/><Relationship Id="rId599" Type="http://schemas.openxmlformats.org/officeDocument/2006/relationships/oleObject" Target="embeddings/oleObject295.bin"/><Relationship Id="rId196" Type="http://schemas.openxmlformats.org/officeDocument/2006/relationships/image" Target="media/image97.wmf"/><Relationship Id="rId417" Type="http://schemas.openxmlformats.org/officeDocument/2006/relationships/oleObject" Target="embeddings/oleObject204.bin"/><Relationship Id="rId459" Type="http://schemas.openxmlformats.org/officeDocument/2006/relationships/oleObject" Target="embeddings/oleObject225.bin"/><Relationship Id="rId16" Type="http://schemas.openxmlformats.org/officeDocument/2006/relationships/oleObject" Target="embeddings/oleObject4.bin"/><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oleObject" Target="embeddings/oleObject155.bin"/><Relationship Id="rId470" Type="http://schemas.openxmlformats.org/officeDocument/2006/relationships/image" Target="media/image234.wmf"/><Relationship Id="rId526" Type="http://schemas.openxmlformats.org/officeDocument/2006/relationships/image" Target="media/image262.wmf"/><Relationship Id="rId58" Type="http://schemas.openxmlformats.org/officeDocument/2006/relationships/oleObject" Target="embeddings/oleObject25.bin"/><Relationship Id="rId123" Type="http://schemas.openxmlformats.org/officeDocument/2006/relationships/oleObject" Target="embeddings/oleObject57.bin"/><Relationship Id="rId330" Type="http://schemas.openxmlformats.org/officeDocument/2006/relationships/image" Target="media/image164.wmf"/><Relationship Id="rId568" Type="http://schemas.openxmlformats.org/officeDocument/2006/relationships/image" Target="media/image283.wmf"/><Relationship Id="rId165" Type="http://schemas.openxmlformats.org/officeDocument/2006/relationships/oleObject" Target="embeddings/oleObject78.bin"/><Relationship Id="rId372" Type="http://schemas.openxmlformats.org/officeDocument/2006/relationships/image" Target="media/image185.wmf"/><Relationship Id="rId428" Type="http://schemas.openxmlformats.org/officeDocument/2006/relationships/image" Target="media/image213.wmf"/><Relationship Id="rId232" Type="http://schemas.openxmlformats.org/officeDocument/2006/relationships/image" Target="media/image115.wmf"/><Relationship Id="rId274" Type="http://schemas.openxmlformats.org/officeDocument/2006/relationships/image" Target="media/image136.wmf"/><Relationship Id="rId481" Type="http://schemas.openxmlformats.org/officeDocument/2006/relationships/oleObject" Target="embeddings/oleObject236.bin"/><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image" Target="media/image66.wmf"/><Relationship Id="rId537" Type="http://schemas.openxmlformats.org/officeDocument/2006/relationships/oleObject" Target="embeddings/oleObject264.bin"/><Relationship Id="rId579" Type="http://schemas.openxmlformats.org/officeDocument/2006/relationships/oleObject" Target="embeddings/oleObject285.bin"/><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7.wmf"/><Relationship Id="rId197" Type="http://schemas.openxmlformats.org/officeDocument/2006/relationships/oleObject" Target="embeddings/oleObject94.bin"/><Relationship Id="rId341" Type="http://schemas.openxmlformats.org/officeDocument/2006/relationships/oleObject" Target="embeddings/oleObject166.bin"/><Relationship Id="rId362" Type="http://schemas.openxmlformats.org/officeDocument/2006/relationships/image" Target="media/image180.wmf"/><Relationship Id="rId383" Type="http://schemas.openxmlformats.org/officeDocument/2006/relationships/oleObject" Target="embeddings/oleObject187.bin"/><Relationship Id="rId418" Type="http://schemas.openxmlformats.org/officeDocument/2006/relationships/image" Target="media/image208.wmf"/><Relationship Id="rId439" Type="http://schemas.openxmlformats.org/officeDocument/2006/relationships/oleObject" Target="embeddings/oleObject215.bin"/><Relationship Id="rId590" Type="http://schemas.openxmlformats.org/officeDocument/2006/relationships/image" Target="media/image294.wmf"/><Relationship Id="rId604" Type="http://schemas.openxmlformats.org/officeDocument/2006/relationships/image" Target="media/image301.wmf"/><Relationship Id="rId201" Type="http://schemas.openxmlformats.org/officeDocument/2006/relationships/oleObject" Target="embeddings/oleObject96.bin"/><Relationship Id="rId222" Type="http://schemas.openxmlformats.org/officeDocument/2006/relationships/image" Target="media/image110.wmf"/><Relationship Id="rId243" Type="http://schemas.openxmlformats.org/officeDocument/2006/relationships/oleObject" Target="embeddings/oleObject117.bin"/><Relationship Id="rId264" Type="http://schemas.openxmlformats.org/officeDocument/2006/relationships/image" Target="media/image131.wmf"/><Relationship Id="rId285" Type="http://schemas.openxmlformats.org/officeDocument/2006/relationships/oleObject" Target="embeddings/oleObject138.bin"/><Relationship Id="rId450" Type="http://schemas.openxmlformats.org/officeDocument/2006/relationships/image" Target="media/image224.wmf"/><Relationship Id="rId471" Type="http://schemas.openxmlformats.org/officeDocument/2006/relationships/oleObject" Target="embeddings/oleObject231.bin"/><Relationship Id="rId506" Type="http://schemas.openxmlformats.org/officeDocument/2006/relationships/image" Target="media/image252.wmf"/><Relationship Id="rId17" Type="http://schemas.openxmlformats.org/officeDocument/2006/relationships/image" Target="media/image7.wmf"/><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oleObject" Target="embeddings/oleObject47.bin"/><Relationship Id="rId124" Type="http://schemas.openxmlformats.org/officeDocument/2006/relationships/image" Target="media/image61.wmf"/><Relationship Id="rId310" Type="http://schemas.openxmlformats.org/officeDocument/2006/relationships/image" Target="media/image154.wmf"/><Relationship Id="rId492" Type="http://schemas.openxmlformats.org/officeDocument/2006/relationships/image" Target="media/image245.wmf"/><Relationship Id="rId527" Type="http://schemas.openxmlformats.org/officeDocument/2006/relationships/oleObject" Target="embeddings/oleObject259.bin"/><Relationship Id="rId548" Type="http://schemas.openxmlformats.org/officeDocument/2006/relationships/image" Target="media/image273.wmf"/><Relationship Id="rId569" Type="http://schemas.openxmlformats.org/officeDocument/2006/relationships/oleObject" Target="embeddings/oleObject280.bin"/><Relationship Id="rId70" Type="http://schemas.openxmlformats.org/officeDocument/2006/relationships/oleObject" Target="embeddings/oleObject31.bin"/><Relationship Id="rId91" Type="http://schemas.openxmlformats.org/officeDocument/2006/relationships/oleObject" Target="embeddings/oleObject41.bin"/><Relationship Id="rId145" Type="http://schemas.openxmlformats.org/officeDocument/2006/relationships/oleObject" Target="embeddings/oleObject68.bin"/><Relationship Id="rId166" Type="http://schemas.openxmlformats.org/officeDocument/2006/relationships/image" Target="media/image82.wmf"/><Relationship Id="rId187" Type="http://schemas.openxmlformats.org/officeDocument/2006/relationships/oleObject" Target="embeddings/oleObject89.bin"/><Relationship Id="rId331" Type="http://schemas.openxmlformats.org/officeDocument/2006/relationships/oleObject" Target="embeddings/oleObject161.bin"/><Relationship Id="rId352" Type="http://schemas.openxmlformats.org/officeDocument/2006/relationships/image" Target="media/image175.wmf"/><Relationship Id="rId373" Type="http://schemas.openxmlformats.org/officeDocument/2006/relationships/oleObject" Target="embeddings/oleObject182.bin"/><Relationship Id="rId394" Type="http://schemas.openxmlformats.org/officeDocument/2006/relationships/image" Target="media/image196.wmf"/><Relationship Id="rId408" Type="http://schemas.openxmlformats.org/officeDocument/2006/relationships/image" Target="media/image203.wmf"/><Relationship Id="rId429" Type="http://schemas.openxmlformats.org/officeDocument/2006/relationships/oleObject" Target="embeddings/oleObject210.bin"/><Relationship Id="rId580" Type="http://schemas.openxmlformats.org/officeDocument/2006/relationships/image" Target="media/image289.wmf"/><Relationship Id="rId615" Type="http://schemas.openxmlformats.org/officeDocument/2006/relationships/oleObject" Target="embeddings/oleObject303.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oleObject" Target="embeddings/oleObject112.bin"/><Relationship Id="rId254" Type="http://schemas.openxmlformats.org/officeDocument/2006/relationships/image" Target="media/image126.wmf"/><Relationship Id="rId440" Type="http://schemas.openxmlformats.org/officeDocument/2006/relationships/image" Target="media/image219.wmf"/><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oleObject" Target="embeddings/oleObject133.bin"/><Relationship Id="rId296" Type="http://schemas.openxmlformats.org/officeDocument/2006/relationships/image" Target="media/image147.wmf"/><Relationship Id="rId300" Type="http://schemas.openxmlformats.org/officeDocument/2006/relationships/image" Target="media/image149.wmf"/><Relationship Id="rId461" Type="http://schemas.openxmlformats.org/officeDocument/2006/relationships/oleObject" Target="embeddings/oleObject226.bin"/><Relationship Id="rId482" Type="http://schemas.openxmlformats.org/officeDocument/2006/relationships/image" Target="media/image240.wmf"/><Relationship Id="rId517" Type="http://schemas.openxmlformats.org/officeDocument/2006/relationships/oleObject" Target="embeddings/oleObject254.bin"/><Relationship Id="rId538" Type="http://schemas.openxmlformats.org/officeDocument/2006/relationships/image" Target="media/image268.wmf"/><Relationship Id="rId559" Type="http://schemas.openxmlformats.org/officeDocument/2006/relationships/oleObject" Target="embeddings/oleObject275.bin"/><Relationship Id="rId60" Type="http://schemas.openxmlformats.org/officeDocument/2006/relationships/oleObject" Target="embeddings/oleObject26.bin"/><Relationship Id="rId81" Type="http://schemas.openxmlformats.org/officeDocument/2006/relationships/image" Target="media/image39.png"/><Relationship Id="rId135" Type="http://schemas.openxmlformats.org/officeDocument/2006/relationships/oleObject" Target="embeddings/oleObject63.bin"/><Relationship Id="rId156" Type="http://schemas.openxmlformats.org/officeDocument/2006/relationships/image" Target="media/image77.wmf"/><Relationship Id="rId177" Type="http://schemas.openxmlformats.org/officeDocument/2006/relationships/oleObject" Target="embeddings/oleObject84.bin"/><Relationship Id="rId198" Type="http://schemas.openxmlformats.org/officeDocument/2006/relationships/image" Target="media/image98.wmf"/><Relationship Id="rId321" Type="http://schemas.openxmlformats.org/officeDocument/2006/relationships/oleObject" Target="embeddings/oleObject156.bin"/><Relationship Id="rId342" Type="http://schemas.openxmlformats.org/officeDocument/2006/relationships/image" Target="media/image170.wmf"/><Relationship Id="rId363" Type="http://schemas.openxmlformats.org/officeDocument/2006/relationships/oleObject" Target="embeddings/oleObject177.bin"/><Relationship Id="rId384" Type="http://schemas.openxmlformats.org/officeDocument/2006/relationships/image" Target="media/image191.wmf"/><Relationship Id="rId419" Type="http://schemas.openxmlformats.org/officeDocument/2006/relationships/oleObject" Target="embeddings/oleObject205.bin"/><Relationship Id="rId570" Type="http://schemas.openxmlformats.org/officeDocument/2006/relationships/image" Target="media/image284.wmf"/><Relationship Id="rId591" Type="http://schemas.openxmlformats.org/officeDocument/2006/relationships/oleObject" Target="embeddings/oleObject291.bin"/><Relationship Id="rId605" Type="http://schemas.openxmlformats.org/officeDocument/2006/relationships/oleObject" Target="embeddings/oleObject298.bin"/><Relationship Id="rId202" Type="http://schemas.openxmlformats.org/officeDocument/2006/relationships/image" Target="media/image100.wmf"/><Relationship Id="rId223" Type="http://schemas.openxmlformats.org/officeDocument/2006/relationships/oleObject" Target="embeddings/oleObject107.bin"/><Relationship Id="rId244" Type="http://schemas.openxmlformats.org/officeDocument/2006/relationships/image" Target="media/image121.wmf"/><Relationship Id="rId430" Type="http://schemas.openxmlformats.org/officeDocument/2006/relationships/image" Target="media/image214.wmf"/><Relationship Id="rId18" Type="http://schemas.openxmlformats.org/officeDocument/2006/relationships/oleObject" Target="embeddings/oleObject5.bin"/><Relationship Id="rId39" Type="http://schemas.openxmlformats.org/officeDocument/2006/relationships/image" Target="media/image18.wmf"/><Relationship Id="rId265" Type="http://schemas.openxmlformats.org/officeDocument/2006/relationships/oleObject" Target="embeddings/oleObject128.bin"/><Relationship Id="rId286" Type="http://schemas.openxmlformats.org/officeDocument/2006/relationships/image" Target="media/image142.wmf"/><Relationship Id="rId451" Type="http://schemas.openxmlformats.org/officeDocument/2006/relationships/oleObject" Target="embeddings/oleObject221.bin"/><Relationship Id="rId472" Type="http://schemas.openxmlformats.org/officeDocument/2006/relationships/image" Target="media/image235.wmf"/><Relationship Id="rId493" Type="http://schemas.openxmlformats.org/officeDocument/2006/relationships/oleObject" Target="embeddings/oleObject242.bin"/><Relationship Id="rId507" Type="http://schemas.openxmlformats.org/officeDocument/2006/relationships/oleObject" Target="embeddings/oleObject249.bin"/><Relationship Id="rId528" Type="http://schemas.openxmlformats.org/officeDocument/2006/relationships/image" Target="media/image263.wmf"/><Relationship Id="rId549" Type="http://schemas.openxmlformats.org/officeDocument/2006/relationships/oleObject" Target="embeddings/oleObject270.bin"/><Relationship Id="rId50" Type="http://schemas.openxmlformats.org/officeDocument/2006/relationships/oleObject" Target="embeddings/oleObject21.bin"/><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2.wmf"/><Relationship Id="rId167" Type="http://schemas.openxmlformats.org/officeDocument/2006/relationships/oleObject" Target="embeddings/oleObject79.bin"/><Relationship Id="rId188" Type="http://schemas.openxmlformats.org/officeDocument/2006/relationships/image" Target="media/image93.wmf"/><Relationship Id="rId311" Type="http://schemas.openxmlformats.org/officeDocument/2006/relationships/oleObject" Target="embeddings/oleObject151.bin"/><Relationship Id="rId332" Type="http://schemas.openxmlformats.org/officeDocument/2006/relationships/image" Target="media/image165.wmf"/><Relationship Id="rId353" Type="http://schemas.openxmlformats.org/officeDocument/2006/relationships/oleObject" Target="embeddings/oleObject172.bin"/><Relationship Id="rId374" Type="http://schemas.openxmlformats.org/officeDocument/2006/relationships/image" Target="media/image186.wmf"/><Relationship Id="rId395" Type="http://schemas.openxmlformats.org/officeDocument/2006/relationships/oleObject" Target="embeddings/oleObject193.bin"/><Relationship Id="rId409" Type="http://schemas.openxmlformats.org/officeDocument/2006/relationships/oleObject" Target="embeddings/oleObject200.bin"/><Relationship Id="rId560" Type="http://schemas.openxmlformats.org/officeDocument/2006/relationships/image" Target="media/image279.wmf"/><Relationship Id="rId581" Type="http://schemas.openxmlformats.org/officeDocument/2006/relationships/oleObject" Target="embeddings/oleObject286.bin"/><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oleObject" Target="embeddings/oleObject102.bin"/><Relationship Id="rId234" Type="http://schemas.openxmlformats.org/officeDocument/2006/relationships/image" Target="media/image116.wmf"/><Relationship Id="rId420" Type="http://schemas.openxmlformats.org/officeDocument/2006/relationships/image" Target="media/image209.wmf"/><Relationship Id="rId616"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oleObject" Target="embeddings/oleObject123.bin"/><Relationship Id="rId276" Type="http://schemas.openxmlformats.org/officeDocument/2006/relationships/image" Target="media/image137.wmf"/><Relationship Id="rId297" Type="http://schemas.openxmlformats.org/officeDocument/2006/relationships/oleObject" Target="embeddings/oleObject144.bin"/><Relationship Id="rId441" Type="http://schemas.openxmlformats.org/officeDocument/2006/relationships/oleObject" Target="embeddings/oleObject216.bin"/><Relationship Id="rId462" Type="http://schemas.openxmlformats.org/officeDocument/2006/relationships/image" Target="media/image230.wmf"/><Relationship Id="rId483" Type="http://schemas.openxmlformats.org/officeDocument/2006/relationships/oleObject" Target="embeddings/oleObject237.bin"/><Relationship Id="rId518" Type="http://schemas.openxmlformats.org/officeDocument/2006/relationships/image" Target="media/image258.wmf"/><Relationship Id="rId539" Type="http://schemas.openxmlformats.org/officeDocument/2006/relationships/oleObject" Target="embeddings/oleObject265.bin"/><Relationship Id="rId40" Type="http://schemas.openxmlformats.org/officeDocument/2006/relationships/oleObject" Target="embeddings/oleObject16.bin"/><Relationship Id="rId115" Type="http://schemas.openxmlformats.org/officeDocument/2006/relationships/oleObject" Target="embeddings/oleObject53.bin"/><Relationship Id="rId136" Type="http://schemas.openxmlformats.org/officeDocument/2006/relationships/image" Target="media/image67.wmf"/><Relationship Id="rId157" Type="http://schemas.openxmlformats.org/officeDocument/2006/relationships/oleObject" Target="embeddings/oleObject74.bin"/><Relationship Id="rId178" Type="http://schemas.openxmlformats.org/officeDocument/2006/relationships/image" Target="media/image88.wmf"/><Relationship Id="rId301" Type="http://schemas.openxmlformats.org/officeDocument/2006/relationships/oleObject" Target="embeddings/oleObject146.bin"/><Relationship Id="rId322" Type="http://schemas.openxmlformats.org/officeDocument/2006/relationships/image" Target="media/image160.wmf"/><Relationship Id="rId343" Type="http://schemas.openxmlformats.org/officeDocument/2006/relationships/oleObject" Target="embeddings/oleObject167.bin"/><Relationship Id="rId364" Type="http://schemas.openxmlformats.org/officeDocument/2006/relationships/image" Target="media/image181.wmf"/><Relationship Id="rId550" Type="http://schemas.openxmlformats.org/officeDocument/2006/relationships/image" Target="media/image274.wmf"/><Relationship Id="rId61" Type="http://schemas.openxmlformats.org/officeDocument/2006/relationships/image" Target="media/image29.wmf"/><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oleObject" Target="embeddings/oleObject188.bin"/><Relationship Id="rId571" Type="http://schemas.openxmlformats.org/officeDocument/2006/relationships/oleObject" Target="embeddings/oleObject281.bin"/><Relationship Id="rId592" Type="http://schemas.openxmlformats.org/officeDocument/2006/relationships/image" Target="media/image295.wmf"/><Relationship Id="rId606" Type="http://schemas.openxmlformats.org/officeDocument/2006/relationships/image" Target="media/image302.wmf"/><Relationship Id="rId19" Type="http://schemas.openxmlformats.org/officeDocument/2006/relationships/image" Target="media/image8.wmf"/><Relationship Id="rId224" Type="http://schemas.openxmlformats.org/officeDocument/2006/relationships/image" Target="media/image111.wmf"/><Relationship Id="rId245" Type="http://schemas.openxmlformats.org/officeDocument/2006/relationships/oleObject" Target="embeddings/oleObject118.bin"/><Relationship Id="rId266" Type="http://schemas.openxmlformats.org/officeDocument/2006/relationships/image" Target="media/image132.wmf"/><Relationship Id="rId287" Type="http://schemas.openxmlformats.org/officeDocument/2006/relationships/oleObject" Target="embeddings/oleObject139.bin"/><Relationship Id="rId410" Type="http://schemas.openxmlformats.org/officeDocument/2006/relationships/image" Target="media/image204.wmf"/><Relationship Id="rId431" Type="http://schemas.openxmlformats.org/officeDocument/2006/relationships/oleObject" Target="embeddings/oleObject211.bin"/><Relationship Id="rId452" Type="http://schemas.openxmlformats.org/officeDocument/2006/relationships/image" Target="media/image225.wmf"/><Relationship Id="rId473" Type="http://schemas.openxmlformats.org/officeDocument/2006/relationships/oleObject" Target="embeddings/oleObject232.bin"/><Relationship Id="rId494" Type="http://schemas.openxmlformats.org/officeDocument/2006/relationships/image" Target="media/image246.wmf"/><Relationship Id="rId508" Type="http://schemas.openxmlformats.org/officeDocument/2006/relationships/image" Target="media/image253.wmf"/><Relationship Id="rId529" Type="http://schemas.openxmlformats.org/officeDocument/2006/relationships/oleObject" Target="embeddings/oleObject260.bin"/><Relationship Id="rId30" Type="http://schemas.openxmlformats.org/officeDocument/2006/relationships/oleObject" Target="embeddings/oleObject11.bin"/><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oleObject" Target="embeddings/oleObject69.bin"/><Relationship Id="rId168" Type="http://schemas.openxmlformats.org/officeDocument/2006/relationships/image" Target="media/image83.wmf"/><Relationship Id="rId312" Type="http://schemas.openxmlformats.org/officeDocument/2006/relationships/image" Target="media/image155.wmf"/><Relationship Id="rId333" Type="http://schemas.openxmlformats.org/officeDocument/2006/relationships/oleObject" Target="embeddings/oleObject162.bin"/><Relationship Id="rId354" Type="http://schemas.openxmlformats.org/officeDocument/2006/relationships/image" Target="media/image176.wmf"/><Relationship Id="rId540" Type="http://schemas.openxmlformats.org/officeDocument/2006/relationships/image" Target="media/image269.wmf"/><Relationship Id="rId51" Type="http://schemas.openxmlformats.org/officeDocument/2006/relationships/image" Target="media/image24.wmf"/><Relationship Id="rId72" Type="http://schemas.openxmlformats.org/officeDocument/2006/relationships/oleObject" Target="embeddings/oleObject32.bin"/><Relationship Id="rId93" Type="http://schemas.openxmlformats.org/officeDocument/2006/relationships/oleObject" Target="embeddings/oleObject42.bin"/><Relationship Id="rId189" Type="http://schemas.openxmlformats.org/officeDocument/2006/relationships/oleObject" Target="embeddings/oleObject90.bin"/><Relationship Id="rId375" Type="http://schemas.openxmlformats.org/officeDocument/2006/relationships/oleObject" Target="embeddings/oleObject183.bin"/><Relationship Id="rId396" Type="http://schemas.openxmlformats.org/officeDocument/2006/relationships/image" Target="media/image197.wmf"/><Relationship Id="rId561" Type="http://schemas.openxmlformats.org/officeDocument/2006/relationships/oleObject" Target="embeddings/oleObject276.bin"/><Relationship Id="rId582" Type="http://schemas.openxmlformats.org/officeDocument/2006/relationships/image" Target="media/image290.wmf"/><Relationship Id="rId617" Type="http://schemas.openxmlformats.org/officeDocument/2006/relationships/footer" Target="footer1.xml"/><Relationship Id="rId3" Type="http://schemas.openxmlformats.org/officeDocument/2006/relationships/styles" Target="styles.xml"/><Relationship Id="rId214" Type="http://schemas.openxmlformats.org/officeDocument/2006/relationships/image" Target="media/image106.wmf"/><Relationship Id="rId235" Type="http://schemas.openxmlformats.org/officeDocument/2006/relationships/oleObject" Target="embeddings/oleObject113.bin"/><Relationship Id="rId256" Type="http://schemas.openxmlformats.org/officeDocument/2006/relationships/image" Target="media/image127.wmf"/><Relationship Id="rId277" Type="http://schemas.openxmlformats.org/officeDocument/2006/relationships/oleObject" Target="embeddings/oleObject134.bin"/><Relationship Id="rId298" Type="http://schemas.openxmlformats.org/officeDocument/2006/relationships/image" Target="media/image148.wmf"/><Relationship Id="rId400" Type="http://schemas.openxmlformats.org/officeDocument/2006/relationships/image" Target="media/image199.wmf"/><Relationship Id="rId421" Type="http://schemas.openxmlformats.org/officeDocument/2006/relationships/oleObject" Target="embeddings/oleObject206.bin"/><Relationship Id="rId442" Type="http://schemas.openxmlformats.org/officeDocument/2006/relationships/image" Target="media/image220.wmf"/><Relationship Id="rId463" Type="http://schemas.openxmlformats.org/officeDocument/2006/relationships/oleObject" Target="embeddings/oleObject227.bin"/><Relationship Id="rId484" Type="http://schemas.openxmlformats.org/officeDocument/2006/relationships/image" Target="media/image241.wmf"/><Relationship Id="rId519" Type="http://schemas.openxmlformats.org/officeDocument/2006/relationships/oleObject" Target="embeddings/oleObject255.bin"/><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8.wmf"/><Relationship Id="rId302" Type="http://schemas.openxmlformats.org/officeDocument/2006/relationships/image" Target="media/image150.wmf"/><Relationship Id="rId323" Type="http://schemas.openxmlformats.org/officeDocument/2006/relationships/oleObject" Target="embeddings/oleObject157.bin"/><Relationship Id="rId344" Type="http://schemas.openxmlformats.org/officeDocument/2006/relationships/image" Target="media/image171.wmf"/><Relationship Id="rId530" Type="http://schemas.openxmlformats.org/officeDocument/2006/relationships/image" Target="media/image264.wmf"/><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oleObject" Target="embeddings/oleObject27.bin"/><Relationship Id="rId83" Type="http://schemas.openxmlformats.org/officeDocument/2006/relationships/oleObject" Target="embeddings/oleObject37.bin"/><Relationship Id="rId179" Type="http://schemas.openxmlformats.org/officeDocument/2006/relationships/oleObject" Target="embeddings/oleObject85.bin"/><Relationship Id="rId365" Type="http://schemas.openxmlformats.org/officeDocument/2006/relationships/oleObject" Target="embeddings/oleObject178.bin"/><Relationship Id="rId386" Type="http://schemas.openxmlformats.org/officeDocument/2006/relationships/image" Target="media/image192.wmf"/><Relationship Id="rId551" Type="http://schemas.openxmlformats.org/officeDocument/2006/relationships/oleObject" Target="embeddings/oleObject271.bin"/><Relationship Id="rId572" Type="http://schemas.openxmlformats.org/officeDocument/2006/relationships/image" Target="media/image285.wmf"/><Relationship Id="rId593" Type="http://schemas.openxmlformats.org/officeDocument/2006/relationships/oleObject" Target="embeddings/oleObject292.bin"/><Relationship Id="rId607" Type="http://schemas.openxmlformats.org/officeDocument/2006/relationships/oleObject" Target="embeddings/oleObject299.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8.bin"/><Relationship Id="rId246" Type="http://schemas.openxmlformats.org/officeDocument/2006/relationships/image" Target="media/image122.wmf"/><Relationship Id="rId267" Type="http://schemas.openxmlformats.org/officeDocument/2006/relationships/oleObject" Target="embeddings/oleObject129.bin"/><Relationship Id="rId288" Type="http://schemas.openxmlformats.org/officeDocument/2006/relationships/image" Target="media/image143.wmf"/><Relationship Id="rId411" Type="http://schemas.openxmlformats.org/officeDocument/2006/relationships/oleObject" Target="embeddings/oleObject201.bin"/><Relationship Id="rId432" Type="http://schemas.openxmlformats.org/officeDocument/2006/relationships/image" Target="media/image215.wmf"/><Relationship Id="rId453" Type="http://schemas.openxmlformats.org/officeDocument/2006/relationships/oleObject" Target="embeddings/oleObject222.bin"/><Relationship Id="rId474" Type="http://schemas.openxmlformats.org/officeDocument/2006/relationships/image" Target="media/image236.wmf"/><Relationship Id="rId509" Type="http://schemas.openxmlformats.org/officeDocument/2006/relationships/oleObject" Target="embeddings/oleObject250.bin"/><Relationship Id="rId106" Type="http://schemas.openxmlformats.org/officeDocument/2006/relationships/image" Target="media/image52.wmf"/><Relationship Id="rId127" Type="http://schemas.openxmlformats.org/officeDocument/2006/relationships/oleObject" Target="embeddings/oleObject59.bin"/><Relationship Id="rId313" Type="http://schemas.openxmlformats.org/officeDocument/2006/relationships/oleObject" Target="embeddings/oleObject152.bin"/><Relationship Id="rId495" Type="http://schemas.openxmlformats.org/officeDocument/2006/relationships/oleObject" Target="embeddings/oleObject243.bin"/><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image" Target="media/image35.wmf"/><Relationship Id="rId94" Type="http://schemas.openxmlformats.org/officeDocument/2006/relationships/image" Target="media/image46.wmf"/><Relationship Id="rId148" Type="http://schemas.openxmlformats.org/officeDocument/2006/relationships/image" Target="media/image73.wmf"/><Relationship Id="rId169" Type="http://schemas.openxmlformats.org/officeDocument/2006/relationships/oleObject" Target="embeddings/oleObject80.bin"/><Relationship Id="rId334" Type="http://schemas.openxmlformats.org/officeDocument/2006/relationships/image" Target="media/image166.wmf"/><Relationship Id="rId355" Type="http://schemas.openxmlformats.org/officeDocument/2006/relationships/oleObject" Target="embeddings/oleObject173.bin"/><Relationship Id="rId376" Type="http://schemas.openxmlformats.org/officeDocument/2006/relationships/image" Target="media/image187.wmf"/><Relationship Id="rId397" Type="http://schemas.openxmlformats.org/officeDocument/2006/relationships/oleObject" Target="embeddings/oleObject194.bin"/><Relationship Id="rId520" Type="http://schemas.openxmlformats.org/officeDocument/2006/relationships/image" Target="media/image259.wmf"/><Relationship Id="rId541" Type="http://schemas.openxmlformats.org/officeDocument/2006/relationships/oleObject" Target="embeddings/oleObject266.bin"/><Relationship Id="rId562" Type="http://schemas.openxmlformats.org/officeDocument/2006/relationships/image" Target="media/image280.wmf"/><Relationship Id="rId583" Type="http://schemas.openxmlformats.org/officeDocument/2006/relationships/oleObject" Target="embeddings/oleObject287.bin"/><Relationship Id="rId618" Type="http://schemas.openxmlformats.org/officeDocument/2006/relationships/footer" Target="footer2.xml"/><Relationship Id="rId4" Type="http://schemas.openxmlformats.org/officeDocument/2006/relationships/settings" Target="settings.xml"/><Relationship Id="rId180" Type="http://schemas.openxmlformats.org/officeDocument/2006/relationships/image" Target="media/image89.wmf"/><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4.bin"/><Relationship Id="rId278" Type="http://schemas.openxmlformats.org/officeDocument/2006/relationships/image" Target="media/image138.wmf"/><Relationship Id="rId401" Type="http://schemas.openxmlformats.org/officeDocument/2006/relationships/oleObject" Target="embeddings/oleObject196.bin"/><Relationship Id="rId422" Type="http://schemas.openxmlformats.org/officeDocument/2006/relationships/image" Target="media/image210.wmf"/><Relationship Id="rId443" Type="http://schemas.openxmlformats.org/officeDocument/2006/relationships/oleObject" Target="embeddings/oleObject217.bin"/><Relationship Id="rId464" Type="http://schemas.openxmlformats.org/officeDocument/2006/relationships/image" Target="media/image231.wmf"/><Relationship Id="rId303" Type="http://schemas.openxmlformats.org/officeDocument/2006/relationships/oleObject" Target="embeddings/oleObject147.bin"/><Relationship Id="rId485" Type="http://schemas.openxmlformats.org/officeDocument/2006/relationships/oleObject" Target="embeddings/oleObject238.bin"/><Relationship Id="rId42" Type="http://schemas.openxmlformats.org/officeDocument/2006/relationships/oleObject" Target="embeddings/oleObject17.bin"/><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68.bin"/><Relationship Id="rId387" Type="http://schemas.openxmlformats.org/officeDocument/2006/relationships/oleObject" Target="embeddings/oleObject189.bin"/><Relationship Id="rId510" Type="http://schemas.openxmlformats.org/officeDocument/2006/relationships/image" Target="media/image254.wmf"/><Relationship Id="rId552" Type="http://schemas.openxmlformats.org/officeDocument/2006/relationships/image" Target="media/image275.wmf"/><Relationship Id="rId594" Type="http://schemas.openxmlformats.org/officeDocument/2006/relationships/image" Target="media/image296.wmf"/><Relationship Id="rId608" Type="http://schemas.openxmlformats.org/officeDocument/2006/relationships/image" Target="media/image303.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image" Target="media/image205.wmf"/><Relationship Id="rId107" Type="http://schemas.openxmlformats.org/officeDocument/2006/relationships/oleObject" Target="embeddings/oleObject49.bin"/><Relationship Id="rId289" Type="http://schemas.openxmlformats.org/officeDocument/2006/relationships/oleObject" Target="embeddings/oleObject140.bin"/><Relationship Id="rId454" Type="http://schemas.openxmlformats.org/officeDocument/2006/relationships/image" Target="media/image226.wmf"/><Relationship Id="rId496" Type="http://schemas.openxmlformats.org/officeDocument/2006/relationships/image" Target="media/image247.wmf"/><Relationship Id="rId11" Type="http://schemas.openxmlformats.org/officeDocument/2006/relationships/image" Target="media/image4.wmf"/><Relationship Id="rId53" Type="http://schemas.openxmlformats.org/officeDocument/2006/relationships/image" Target="media/image25.wmf"/><Relationship Id="rId149" Type="http://schemas.openxmlformats.org/officeDocument/2006/relationships/oleObject" Target="embeddings/oleObject70.bin"/><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image" Target="media/image198.wmf"/><Relationship Id="rId521" Type="http://schemas.openxmlformats.org/officeDocument/2006/relationships/oleObject" Target="embeddings/oleObject256.bin"/><Relationship Id="rId563" Type="http://schemas.openxmlformats.org/officeDocument/2006/relationships/oleObject" Target="embeddings/oleObject277.bin"/><Relationship Id="rId619" Type="http://schemas.openxmlformats.org/officeDocument/2006/relationships/header" Target="header2.xml"/><Relationship Id="rId95" Type="http://schemas.openxmlformats.org/officeDocument/2006/relationships/oleObject" Target="embeddings/oleObject43.bin"/><Relationship Id="rId160" Type="http://schemas.openxmlformats.org/officeDocument/2006/relationships/image" Target="media/image79.wmf"/><Relationship Id="rId216" Type="http://schemas.openxmlformats.org/officeDocument/2006/relationships/image" Target="media/image107.wmf"/><Relationship Id="rId423" Type="http://schemas.openxmlformats.org/officeDocument/2006/relationships/oleObject" Target="embeddings/oleObject207.bin"/><Relationship Id="rId258" Type="http://schemas.openxmlformats.org/officeDocument/2006/relationships/image" Target="media/image128.wmf"/><Relationship Id="rId465" Type="http://schemas.openxmlformats.org/officeDocument/2006/relationships/oleObject" Target="embeddings/oleObject228.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8.wmf"/><Relationship Id="rId325" Type="http://schemas.openxmlformats.org/officeDocument/2006/relationships/oleObject" Target="embeddings/oleObject158.bin"/><Relationship Id="rId367" Type="http://schemas.openxmlformats.org/officeDocument/2006/relationships/oleObject" Target="embeddings/oleObject179.bin"/><Relationship Id="rId532" Type="http://schemas.openxmlformats.org/officeDocument/2006/relationships/image" Target="media/image265.wmf"/><Relationship Id="rId574" Type="http://schemas.openxmlformats.org/officeDocument/2006/relationships/image" Target="media/image286.wmf"/><Relationship Id="rId171" Type="http://schemas.openxmlformats.org/officeDocument/2006/relationships/oleObject" Target="embeddings/oleObject81.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image" Target="media/image216.wmf"/><Relationship Id="rId476" Type="http://schemas.openxmlformats.org/officeDocument/2006/relationships/image" Target="media/image237.wmf"/><Relationship Id="rId33" Type="http://schemas.openxmlformats.org/officeDocument/2006/relationships/image" Target="media/image15.wmf"/><Relationship Id="rId129" Type="http://schemas.openxmlformats.org/officeDocument/2006/relationships/oleObject" Target="embeddings/oleObject60.bin"/><Relationship Id="rId280" Type="http://schemas.openxmlformats.org/officeDocument/2006/relationships/image" Target="media/image139.wmf"/><Relationship Id="rId336" Type="http://schemas.openxmlformats.org/officeDocument/2006/relationships/image" Target="media/image167.wmf"/><Relationship Id="rId501" Type="http://schemas.openxmlformats.org/officeDocument/2006/relationships/oleObject" Target="embeddings/oleObject246.bin"/><Relationship Id="rId543" Type="http://schemas.openxmlformats.org/officeDocument/2006/relationships/oleObject" Target="embeddings/oleObject267.bin"/><Relationship Id="rId75" Type="http://schemas.openxmlformats.org/officeDocument/2006/relationships/image" Target="media/image36.wmf"/><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image" Target="media/image188.wmf"/><Relationship Id="rId403" Type="http://schemas.openxmlformats.org/officeDocument/2006/relationships/oleObject" Target="embeddings/oleObject197.bin"/><Relationship Id="rId585" Type="http://schemas.openxmlformats.org/officeDocument/2006/relationships/oleObject" Target="embeddings/oleObject288.bin"/><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oleObject" Target="embeddings/oleObject218.bin"/><Relationship Id="rId487" Type="http://schemas.openxmlformats.org/officeDocument/2006/relationships/oleObject" Target="embeddings/oleObject239.bin"/><Relationship Id="rId610" Type="http://schemas.openxmlformats.org/officeDocument/2006/relationships/image" Target="media/image304.wmf"/><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oleObject" Target="embeddings/oleObject169.bin"/><Relationship Id="rId512" Type="http://schemas.openxmlformats.org/officeDocument/2006/relationships/image" Target="media/image255.wmf"/><Relationship Id="rId44" Type="http://schemas.openxmlformats.org/officeDocument/2006/relationships/oleObject" Target="embeddings/oleObject18.bin"/><Relationship Id="rId86" Type="http://schemas.openxmlformats.org/officeDocument/2006/relationships/image" Target="media/image42.wmf"/><Relationship Id="rId151" Type="http://schemas.openxmlformats.org/officeDocument/2006/relationships/oleObject" Target="embeddings/oleObject71.bin"/><Relationship Id="rId389" Type="http://schemas.openxmlformats.org/officeDocument/2006/relationships/oleObject" Target="embeddings/oleObject190.bin"/><Relationship Id="rId554" Type="http://schemas.openxmlformats.org/officeDocument/2006/relationships/image" Target="media/image276.wmf"/><Relationship Id="rId596" Type="http://schemas.openxmlformats.org/officeDocument/2006/relationships/image" Target="media/image297.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image" Target="media/image206.wmf"/><Relationship Id="rId456" Type="http://schemas.openxmlformats.org/officeDocument/2006/relationships/image" Target="media/image227.wmf"/><Relationship Id="rId498" Type="http://schemas.openxmlformats.org/officeDocument/2006/relationships/image" Target="media/image248.wmf"/><Relationship Id="rId621" Type="http://schemas.openxmlformats.org/officeDocument/2006/relationships/theme" Target="theme/theme1.xml"/><Relationship Id="rId13" Type="http://schemas.openxmlformats.org/officeDocument/2006/relationships/image" Target="media/image5.wmf"/><Relationship Id="rId109" Type="http://schemas.openxmlformats.org/officeDocument/2006/relationships/oleObject" Target="embeddings/oleObject50.bin"/><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oleObject" Target="embeddings/oleObject257.bin"/><Relationship Id="rId55" Type="http://schemas.openxmlformats.org/officeDocument/2006/relationships/image" Target="media/image26.wmf"/><Relationship Id="rId97" Type="http://schemas.openxmlformats.org/officeDocument/2006/relationships/oleObject" Target="embeddings/oleObject44.bin"/><Relationship Id="rId120" Type="http://schemas.openxmlformats.org/officeDocument/2006/relationships/image" Target="media/image59.wmf"/><Relationship Id="rId358" Type="http://schemas.openxmlformats.org/officeDocument/2006/relationships/image" Target="media/image178.wmf"/><Relationship Id="rId565" Type="http://schemas.openxmlformats.org/officeDocument/2006/relationships/oleObject" Target="embeddings/oleObject278.bin"/><Relationship Id="rId162" Type="http://schemas.openxmlformats.org/officeDocument/2006/relationships/image" Target="media/image80.wmf"/><Relationship Id="rId218" Type="http://schemas.openxmlformats.org/officeDocument/2006/relationships/image" Target="media/image108.wmf"/><Relationship Id="rId425" Type="http://schemas.openxmlformats.org/officeDocument/2006/relationships/oleObject" Target="embeddings/oleObject208.bin"/><Relationship Id="rId467" Type="http://schemas.openxmlformats.org/officeDocument/2006/relationships/oleObject" Target="embeddings/oleObject229.bin"/><Relationship Id="rId271" Type="http://schemas.openxmlformats.org/officeDocument/2006/relationships/oleObject" Target="embeddings/oleObject131.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1.bin"/><Relationship Id="rId327" Type="http://schemas.openxmlformats.org/officeDocument/2006/relationships/oleObject" Target="embeddings/oleObject159.bin"/><Relationship Id="rId369" Type="http://schemas.openxmlformats.org/officeDocument/2006/relationships/oleObject" Target="embeddings/oleObject180.bin"/><Relationship Id="rId534" Type="http://schemas.openxmlformats.org/officeDocument/2006/relationships/image" Target="media/image266.wmf"/><Relationship Id="rId576" Type="http://schemas.openxmlformats.org/officeDocument/2006/relationships/image" Target="media/image287.wmf"/><Relationship Id="rId173" Type="http://schemas.openxmlformats.org/officeDocument/2006/relationships/oleObject" Target="embeddings/oleObject82.bin"/><Relationship Id="rId229" Type="http://schemas.openxmlformats.org/officeDocument/2006/relationships/oleObject" Target="embeddings/oleObject110.bin"/><Relationship Id="rId380" Type="http://schemas.openxmlformats.org/officeDocument/2006/relationships/image" Target="media/image189.wmf"/><Relationship Id="rId436" Type="http://schemas.openxmlformats.org/officeDocument/2006/relationships/image" Target="media/image217.wmf"/><Relationship Id="rId601" Type="http://schemas.openxmlformats.org/officeDocument/2006/relationships/oleObject" Target="embeddings/oleObject296.bin"/><Relationship Id="rId240" Type="http://schemas.openxmlformats.org/officeDocument/2006/relationships/image" Target="media/image119.wmf"/><Relationship Id="rId478" Type="http://schemas.openxmlformats.org/officeDocument/2006/relationships/image" Target="media/image238.wmf"/><Relationship Id="rId35" Type="http://schemas.openxmlformats.org/officeDocument/2006/relationships/image" Target="media/image16.wmf"/><Relationship Id="rId77" Type="http://schemas.openxmlformats.org/officeDocument/2006/relationships/image" Target="media/image37.wmf"/><Relationship Id="rId100" Type="http://schemas.openxmlformats.org/officeDocument/2006/relationships/image" Target="media/image49.wmf"/><Relationship Id="rId282" Type="http://schemas.openxmlformats.org/officeDocument/2006/relationships/image" Target="media/image140.wmf"/><Relationship Id="rId338" Type="http://schemas.openxmlformats.org/officeDocument/2006/relationships/image" Target="media/image168.wmf"/><Relationship Id="rId503" Type="http://schemas.openxmlformats.org/officeDocument/2006/relationships/oleObject" Target="embeddings/oleObject247.bin"/><Relationship Id="rId545" Type="http://schemas.openxmlformats.org/officeDocument/2006/relationships/oleObject" Target="embeddings/oleObject268.bin"/><Relationship Id="rId587" Type="http://schemas.openxmlformats.org/officeDocument/2006/relationships/oleObject" Target="embeddings/oleObject289.bin"/><Relationship Id="rId8" Type="http://schemas.openxmlformats.org/officeDocument/2006/relationships/hyperlink" Target="https://lvjr.bitbucket.io/?kysx2015" TargetMode="External"/><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oleObject" Target="embeddings/oleObject191.bin"/><Relationship Id="rId405" Type="http://schemas.openxmlformats.org/officeDocument/2006/relationships/oleObject" Target="embeddings/oleObject198.bin"/><Relationship Id="rId447" Type="http://schemas.openxmlformats.org/officeDocument/2006/relationships/oleObject" Target="embeddings/oleObject219.bin"/><Relationship Id="rId612" Type="http://schemas.openxmlformats.org/officeDocument/2006/relationships/image" Target="media/image305.wmf"/><Relationship Id="rId251" Type="http://schemas.openxmlformats.org/officeDocument/2006/relationships/oleObject" Target="embeddings/oleObject121.bin"/><Relationship Id="rId489" Type="http://schemas.openxmlformats.org/officeDocument/2006/relationships/oleObject" Target="embeddings/oleObject240.bin"/><Relationship Id="rId46" Type="http://schemas.openxmlformats.org/officeDocument/2006/relationships/oleObject" Target="embeddings/oleObject19.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oleObject" Target="embeddings/oleObject170.bin"/><Relationship Id="rId514" Type="http://schemas.openxmlformats.org/officeDocument/2006/relationships/image" Target="media/image256.wmf"/><Relationship Id="rId556" Type="http://schemas.openxmlformats.org/officeDocument/2006/relationships/image" Target="media/image277.wmf"/><Relationship Id="rId88" Type="http://schemas.openxmlformats.org/officeDocument/2006/relationships/image" Target="media/image43.wmf"/><Relationship Id="rId111" Type="http://schemas.openxmlformats.org/officeDocument/2006/relationships/oleObject" Target="embeddings/oleObject51.bin"/><Relationship Id="rId153" Type="http://schemas.openxmlformats.org/officeDocument/2006/relationships/oleObject" Target="embeddings/oleObject72.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79.wmf"/><Relationship Id="rId416" Type="http://schemas.openxmlformats.org/officeDocument/2006/relationships/image" Target="media/image207.wmf"/><Relationship Id="rId598" Type="http://schemas.openxmlformats.org/officeDocument/2006/relationships/image" Target="media/image298.wmf"/><Relationship Id="rId220" Type="http://schemas.openxmlformats.org/officeDocument/2006/relationships/image" Target="media/image109.wmf"/><Relationship Id="rId458" Type="http://schemas.openxmlformats.org/officeDocument/2006/relationships/image" Target="media/image228.wmf"/><Relationship Id="rId15" Type="http://schemas.openxmlformats.org/officeDocument/2006/relationships/image" Target="media/image6.wmf"/><Relationship Id="rId57" Type="http://schemas.openxmlformats.org/officeDocument/2006/relationships/image" Target="media/image27.wmf"/><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oleObject" Target="embeddings/oleObject258.bin"/><Relationship Id="rId567" Type="http://schemas.openxmlformats.org/officeDocument/2006/relationships/oleObject" Target="embeddings/oleObject279.bin"/><Relationship Id="rId99" Type="http://schemas.openxmlformats.org/officeDocument/2006/relationships/oleObject" Target="embeddings/oleObject45.bin"/><Relationship Id="rId122" Type="http://schemas.openxmlformats.org/officeDocument/2006/relationships/image" Target="media/image60.wmf"/><Relationship Id="rId164" Type="http://schemas.openxmlformats.org/officeDocument/2006/relationships/image" Target="media/image81.wmf"/><Relationship Id="rId371" Type="http://schemas.openxmlformats.org/officeDocument/2006/relationships/oleObject" Target="embeddings/oleObject181.bin"/><Relationship Id="rId427" Type="http://schemas.openxmlformats.org/officeDocument/2006/relationships/oleObject" Target="embeddings/oleObject209.bin"/><Relationship Id="rId469" Type="http://schemas.openxmlformats.org/officeDocument/2006/relationships/oleObject" Target="embeddings/oleObject230.bin"/><Relationship Id="rId26" Type="http://schemas.openxmlformats.org/officeDocument/2006/relationships/oleObject" Target="embeddings/oleObject9.bin"/><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60.bin"/><Relationship Id="rId480" Type="http://schemas.openxmlformats.org/officeDocument/2006/relationships/image" Target="media/image239.wmf"/><Relationship Id="rId536" Type="http://schemas.openxmlformats.org/officeDocument/2006/relationships/image" Target="media/image267.wmf"/><Relationship Id="rId68" Type="http://schemas.openxmlformats.org/officeDocument/2006/relationships/oleObject" Target="embeddings/oleObject30.bin"/><Relationship Id="rId133" Type="http://schemas.openxmlformats.org/officeDocument/2006/relationships/oleObject" Target="embeddings/oleObject62.bin"/><Relationship Id="rId175" Type="http://schemas.openxmlformats.org/officeDocument/2006/relationships/oleObject" Target="embeddings/oleObject83.bin"/><Relationship Id="rId340" Type="http://schemas.openxmlformats.org/officeDocument/2006/relationships/image" Target="media/image169.wmf"/><Relationship Id="rId578" Type="http://schemas.openxmlformats.org/officeDocument/2006/relationships/image" Target="media/image288.wmf"/><Relationship Id="rId200" Type="http://schemas.openxmlformats.org/officeDocument/2006/relationships/image" Target="media/image99.wmf"/><Relationship Id="rId382" Type="http://schemas.openxmlformats.org/officeDocument/2006/relationships/image" Target="media/image190.wmf"/><Relationship Id="rId438" Type="http://schemas.openxmlformats.org/officeDocument/2006/relationships/image" Target="media/image218.wmf"/><Relationship Id="rId603" Type="http://schemas.openxmlformats.org/officeDocument/2006/relationships/oleObject" Target="embeddings/oleObject297.bin"/><Relationship Id="rId242" Type="http://schemas.openxmlformats.org/officeDocument/2006/relationships/image" Target="media/image120.wmf"/><Relationship Id="rId284" Type="http://schemas.openxmlformats.org/officeDocument/2006/relationships/image" Target="media/image141.wmf"/><Relationship Id="rId491" Type="http://schemas.openxmlformats.org/officeDocument/2006/relationships/oleObject" Target="embeddings/oleObject241.bin"/><Relationship Id="rId505" Type="http://schemas.openxmlformats.org/officeDocument/2006/relationships/oleObject" Target="embeddings/oleObject248.bin"/><Relationship Id="rId37" Type="http://schemas.openxmlformats.org/officeDocument/2006/relationships/image" Target="media/image17.wmf"/><Relationship Id="rId79" Type="http://schemas.openxmlformats.org/officeDocument/2006/relationships/image" Target="media/image38.wmf"/><Relationship Id="rId102" Type="http://schemas.openxmlformats.org/officeDocument/2006/relationships/image" Target="media/image50.wmf"/><Relationship Id="rId144" Type="http://schemas.openxmlformats.org/officeDocument/2006/relationships/image" Target="media/image71.wmf"/><Relationship Id="rId547" Type="http://schemas.openxmlformats.org/officeDocument/2006/relationships/oleObject" Target="embeddings/oleObject269.bin"/><Relationship Id="rId589" Type="http://schemas.openxmlformats.org/officeDocument/2006/relationships/oleObject" Target="embeddings/oleObject290.bin"/><Relationship Id="rId90" Type="http://schemas.openxmlformats.org/officeDocument/2006/relationships/image" Target="media/image44.wmf"/><Relationship Id="rId186" Type="http://schemas.openxmlformats.org/officeDocument/2006/relationships/image" Target="media/image92.wmf"/><Relationship Id="rId351" Type="http://schemas.openxmlformats.org/officeDocument/2006/relationships/oleObject" Target="embeddings/oleObject171.bin"/><Relationship Id="rId393" Type="http://schemas.openxmlformats.org/officeDocument/2006/relationships/oleObject" Target="embeddings/oleObject192.bin"/><Relationship Id="rId407" Type="http://schemas.openxmlformats.org/officeDocument/2006/relationships/oleObject" Target="embeddings/oleObject199.bin"/><Relationship Id="rId449" Type="http://schemas.openxmlformats.org/officeDocument/2006/relationships/oleObject" Target="embeddings/oleObject220.bin"/><Relationship Id="rId614" Type="http://schemas.openxmlformats.org/officeDocument/2006/relationships/image" Target="media/image306.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oleObject" Target="embeddings/oleObject143.bin"/><Relationship Id="rId309" Type="http://schemas.openxmlformats.org/officeDocument/2006/relationships/oleObject" Target="embeddings/oleObject150.bin"/><Relationship Id="rId460" Type="http://schemas.openxmlformats.org/officeDocument/2006/relationships/image" Target="media/image229.wmf"/><Relationship Id="rId516" Type="http://schemas.openxmlformats.org/officeDocument/2006/relationships/image" Target="media/image257.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59.wmf"/><Relationship Id="rId558" Type="http://schemas.openxmlformats.org/officeDocument/2006/relationships/image" Target="media/image278.wmf"/></Relationships>
</file>

<file path=word/_rels/header2.xml.rels><?xml version="1.0" encoding="UTF-8" standalone="yes"?>
<Relationships xmlns="http://schemas.openxmlformats.org/package/2006/relationships"><Relationship Id="rId1" Type="http://schemas.openxmlformats.org/officeDocument/2006/relationships/image" Target="media/image307.jpeg"/></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671177-E4E4-4B80-8F8F-69DF7171F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666</TotalTime>
  <Pages>9</Pages>
  <Words>1530</Words>
  <Characters>8722</Characters>
  <Application>Microsoft Office Word</Application>
  <DocSecurity>0</DocSecurity>
  <Lines>72</Lines>
  <Paragraphs>20</Paragraphs>
  <ScaleCrop>false</ScaleCrop>
  <Company>微软中国</Company>
  <LinksUpToDate>false</LinksUpToDate>
  <CharactersWithSpaces>10232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全国考研数学真题</dc:title>
  <dc:subject/>
  <dc:creator>暨南大学</dc:creator>
  <cp:keywords/>
  <cp:lastModifiedBy>wq</cp:lastModifiedBy>
  <cp:revision>122</cp:revision>
  <cp:lastPrinted>2011-09-06T10:51:00Z</cp:lastPrinted>
  <dcterms:created xsi:type="dcterms:W3CDTF">2020-11-13T07:23:00Z</dcterms:created>
  <dcterms:modified xsi:type="dcterms:W3CDTF">2021-12-04T04:04:00Z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