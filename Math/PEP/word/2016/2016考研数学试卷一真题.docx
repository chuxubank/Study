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D1FAA" w:rsidRDefault="00E7731D" w:rsidP="00AD1FAA">
      <w:pPr>
        <w:pStyle w:val="af"/>
      </w:pPr>
      <w:hyperlink r:id="rId8" w:history="1">
        <w:r w:rsidR="00CA00AF" w:rsidRPr="00AD1FAA">
          <w:rPr>
            <w:rStyle w:val="a7"/>
            <w:rFonts w:hint="eastAsia"/>
            <w:color w:val="002060"/>
          </w:rPr>
          <w:t>20</w:t>
        </w:r>
        <w:r w:rsidR="00507E38" w:rsidRPr="00AD1FAA">
          <w:rPr>
            <w:rStyle w:val="a7"/>
            <w:rFonts w:hint="eastAsia"/>
            <w:color w:val="002060"/>
          </w:rPr>
          <w:t>16</w:t>
        </w:r>
        <w:r w:rsidR="00CA00AF" w:rsidRPr="00AD1FA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D1FAA">
          <w:rPr>
            <w:rStyle w:val="a7"/>
            <w:rFonts w:hint="eastAsia"/>
            <w:color w:val="002060"/>
          </w:rPr>
          <w:t>卷</w:t>
        </w:r>
        <w:r w:rsidR="00ED3A8A" w:rsidRPr="00AD1FAA">
          <w:rPr>
            <w:rStyle w:val="a7"/>
            <w:rFonts w:hint="eastAsia"/>
            <w:color w:val="002060"/>
          </w:rPr>
          <w:t>一</w:t>
        </w:r>
        <w:r w:rsidR="00AD1FAA" w:rsidRPr="00AD1FAA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A2162" w:rsidRPr="003407D5" w:rsidRDefault="006A2162" w:rsidP="006A2162">
      <w:pPr>
        <w:pStyle w:val="1"/>
      </w:pPr>
      <w:r w:rsidRPr="003407D5">
        <w:t>一、选择题</w:t>
      </w:r>
      <w:r>
        <w:rPr>
          <w:rFonts w:hint="eastAsia"/>
        </w:rPr>
        <w:t>（</w:t>
      </w:r>
      <w:r w:rsidRPr="003407D5">
        <w:t>1</w:t>
      </w:r>
      <w:r>
        <w:rPr>
          <w:rFonts w:hint="eastAsia"/>
        </w:rPr>
        <w:t>~</w:t>
      </w:r>
      <w:r w:rsidRPr="003407D5">
        <w:t>8</w:t>
      </w:r>
      <w:r>
        <w:t>小题</w:t>
      </w:r>
      <w:r>
        <w:rPr>
          <w:rFonts w:hint="eastAsia"/>
        </w:rPr>
        <w:t>，</w:t>
      </w:r>
      <w:r w:rsidRPr="003407D5">
        <w:t>每小题4分，共32分</w:t>
      </w:r>
      <w:r>
        <w:rPr>
          <w:rFonts w:hint="eastAsia"/>
        </w:rPr>
        <w:t>）</w:t>
      </w:r>
    </w:p>
    <w:p w:rsidR="006A2162" w:rsidRDefault="006A2162" w:rsidP="006A2162"/>
    <w:p w:rsidR="006A2162" w:rsidRDefault="006A2162" w:rsidP="006A2162"/>
    <w:p w:rsidR="006A2162" w:rsidRDefault="00711CFF" w:rsidP="006A2162">
      <w:r>
        <w:rPr>
          <w:rFonts w:hint="eastAsia"/>
        </w:rPr>
        <w:t xml:space="preserve">(1) </w:t>
      </w:r>
      <w:r w:rsidR="006A2162" w:rsidRPr="003407D5">
        <w:rPr>
          <w:rFonts w:hint="eastAsia"/>
        </w:rPr>
        <w:t>若反常积分</w:t>
      </w:r>
      <w:r w:rsidR="00151F30" w:rsidRPr="00151F30">
        <w:rPr>
          <w:position w:val="-36"/>
        </w:rPr>
        <w:object w:dxaOrig="1700" w:dyaOrig="740">
          <v:shape id="_x0000_i1025" type="#_x0000_t75" style="width:85.15pt;height:36.95pt" o:ole="">
            <v:imagedata r:id="rId9" o:title=""/>
          </v:shape>
          <o:OLEObject Type="Embed" ProgID="Equation.DSMT4" ShapeID="_x0000_i1025" DrawAspect="Content" ObjectID="_1698849946" r:id="rId10"/>
        </w:object>
      </w:r>
      <w:r w:rsidR="000F73DF">
        <w:rPr>
          <w:rFonts w:hint="eastAsia"/>
        </w:rPr>
        <w:t>收敛，则</w:t>
      </w:r>
      <w:r w:rsidR="000F73DF">
        <w:rPr>
          <w:rFonts w:hint="eastAsia"/>
        </w:rPr>
        <w:t>(</w:t>
      </w:r>
      <w:r w:rsidR="006A2162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82187E" w:rsidRDefault="008E53D2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6"/>
        </w:rPr>
        <w:object w:dxaOrig="520" w:dyaOrig="279">
          <v:shape id="_x0000_i1026" type="#_x0000_t75" style="width:26.3pt;height:13.75pt" o:ole="">
            <v:imagedata r:id="rId11" o:title=""/>
          </v:shape>
          <o:OLEObject Type="Embed" ProgID="Equation.DSMT4" ShapeID="_x0000_i1026" DrawAspect="Content" ObjectID="_1698849947" r:id="rId12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540" w:dyaOrig="279">
          <v:shape id="_x0000_i1027" type="#_x0000_t75" style="width:26.9pt;height:13.75pt" o:ole="">
            <v:imagedata r:id="rId13" o:title=""/>
          </v:shape>
          <o:OLEObject Type="Embed" ProgID="Equation.DSMT4" ShapeID="_x0000_i1027" DrawAspect="Content" ObjectID="_1698849948" r:id="rId14"/>
        </w:object>
      </w:r>
      <w:r>
        <w:rPr>
          <w:rFonts w:hint="eastAsia"/>
        </w:rPr>
        <w:t>．</w:t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>
        <w:rPr>
          <w:rFonts w:hint="eastAsia"/>
        </w:rPr>
        <w:t xml:space="preserve">(B) </w:t>
      </w:r>
      <w:r w:rsidR="00151F30" w:rsidRPr="00151F30">
        <w:rPr>
          <w:position w:val="-6"/>
        </w:rPr>
        <w:object w:dxaOrig="540" w:dyaOrig="279">
          <v:shape id="_x0000_i1028" type="#_x0000_t75" style="width:26.9pt;height:13.75pt" o:ole="">
            <v:imagedata r:id="rId15" o:title=""/>
          </v:shape>
          <o:OLEObject Type="Embed" ProgID="Equation.DSMT4" ShapeID="_x0000_i1028" DrawAspect="Content" ObjectID="_1698849949" r:id="rId16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540" w:dyaOrig="279">
          <v:shape id="_x0000_i1029" type="#_x0000_t75" style="width:26.9pt;height:13.75pt" o:ole="">
            <v:imagedata r:id="rId17" o:title=""/>
          </v:shape>
          <o:OLEObject Type="Embed" ProgID="Equation.DSMT4" ShapeID="_x0000_i1029" DrawAspect="Content" ObjectID="_1698849950" r:id="rId18"/>
        </w:object>
      </w:r>
      <w:r>
        <w:rPr>
          <w:rFonts w:hint="eastAsia"/>
        </w:rPr>
        <w:t>．</w:t>
      </w:r>
    </w:p>
    <w:p w:rsidR="006A2162" w:rsidRPr="0082187E" w:rsidRDefault="008E53D2" w:rsidP="0082187E">
      <w:pPr>
        <w:ind w:leftChars="200" w:left="480"/>
      </w:pPr>
      <w:r>
        <w:rPr>
          <w:rFonts w:hint="eastAsia"/>
        </w:rPr>
        <w:t xml:space="preserve">(C) </w:t>
      </w:r>
      <w:r w:rsidR="00151F30" w:rsidRPr="00151F30">
        <w:rPr>
          <w:position w:val="-6"/>
        </w:rPr>
        <w:object w:dxaOrig="520" w:dyaOrig="279">
          <v:shape id="_x0000_i1030" type="#_x0000_t75" style="width:26.3pt;height:13.75pt" o:ole="">
            <v:imagedata r:id="rId19" o:title=""/>
          </v:shape>
          <o:OLEObject Type="Embed" ProgID="Equation.DSMT4" ShapeID="_x0000_i1030" DrawAspect="Content" ObjectID="_1698849951" r:id="rId20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859" w:dyaOrig="279">
          <v:shape id="_x0000_i1031" type="#_x0000_t75" style="width:43.2pt;height:13.75pt" o:ole="">
            <v:imagedata r:id="rId21" o:title=""/>
          </v:shape>
          <o:OLEObject Type="Embed" ProgID="Equation.DSMT4" ShapeID="_x0000_i1031" DrawAspect="Content" ObjectID="_1698849952" r:id="rId22"/>
        </w:object>
      </w:r>
      <w:r>
        <w:rPr>
          <w:rFonts w:hint="eastAsia"/>
        </w:rPr>
        <w:t>．</w:t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 w:rsidR="0082187E">
        <w:rPr>
          <w:rFonts w:hint="eastAsia"/>
        </w:rPr>
        <w:tab/>
      </w:r>
      <w:r>
        <w:rPr>
          <w:rFonts w:hint="eastAsia"/>
        </w:rPr>
        <w:t xml:space="preserve">(D) </w:t>
      </w:r>
      <w:r w:rsidR="00151F30" w:rsidRPr="00151F30">
        <w:rPr>
          <w:position w:val="-6"/>
        </w:rPr>
        <w:object w:dxaOrig="540" w:dyaOrig="279">
          <v:shape id="_x0000_i1032" type="#_x0000_t75" style="width:26.9pt;height:13.75pt" o:ole="">
            <v:imagedata r:id="rId23" o:title=""/>
          </v:shape>
          <o:OLEObject Type="Embed" ProgID="Equation.DSMT4" ShapeID="_x0000_i1032" DrawAspect="Content" ObjectID="_1698849953" r:id="rId24"/>
        </w:object>
      </w:r>
      <w:r>
        <w:rPr>
          <w:rFonts w:hint="eastAsia"/>
        </w:rPr>
        <w:t>且</w:t>
      </w:r>
      <w:r w:rsidR="00151F30" w:rsidRPr="00151F30">
        <w:rPr>
          <w:position w:val="-6"/>
        </w:rPr>
        <w:object w:dxaOrig="859" w:dyaOrig="279">
          <v:shape id="_x0000_i1033" type="#_x0000_t75" style="width:43.2pt;height:13.75pt" o:ole="">
            <v:imagedata r:id="rId25" o:title=""/>
          </v:shape>
          <o:OLEObject Type="Embed" ProgID="Equation.DSMT4" ShapeID="_x0000_i1033" DrawAspect="Content" ObjectID="_1698849954" r:id="rId26"/>
        </w:objec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Default="00711CFF" w:rsidP="006A2162"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2</w:t>
      </w:r>
      <w:r w:rsidRPr="00711CFF">
        <w:rPr>
          <w:rFonts w:hint="eastAsia"/>
        </w:rPr>
        <w:t xml:space="preserve">) </w:t>
      </w:r>
      <w:r w:rsidR="006A2162" w:rsidRPr="003407D5">
        <w:rPr>
          <w:rFonts w:hint="eastAsia"/>
        </w:rPr>
        <w:t>已知函数</w:t>
      </w:r>
      <w:r w:rsidR="00151F30" w:rsidRPr="00151F30">
        <w:rPr>
          <w:position w:val="-32"/>
        </w:rPr>
        <w:object w:dxaOrig="2520" w:dyaOrig="760">
          <v:shape id="_x0000_i1034" type="#_x0000_t75" style="width:125.85pt;height:38.2pt" o:ole="">
            <v:imagedata r:id="rId27" o:title=""/>
          </v:shape>
          <o:OLEObject Type="Embed" ProgID="Equation.DSMT4" ShapeID="_x0000_i1034" DrawAspect="Content" ObjectID="_1698849955" r:id="rId28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14"/>
        </w:rPr>
        <w:object w:dxaOrig="639" w:dyaOrig="400">
          <v:shape id="_x0000_i1035" type="#_x0000_t75" style="width:31.95pt;height:20.05pt" o:ole="">
            <v:imagedata r:id="rId29" o:title=""/>
          </v:shape>
          <o:OLEObject Type="Embed" ProgID="Equation.DSMT4" ShapeID="_x0000_i1035" DrawAspect="Content" ObjectID="_1698849956" r:id="rId30"/>
        </w:object>
      </w:r>
      <w:r w:rsidR="006A2162" w:rsidRPr="003407D5">
        <w:rPr>
          <w:rFonts w:hint="eastAsia"/>
        </w:rPr>
        <w:t>的一个原函数是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82187E" w:rsidRDefault="0082187E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36"/>
        </w:rPr>
        <w:object w:dxaOrig="2700" w:dyaOrig="840">
          <v:shape id="_x0000_i1036" type="#_x0000_t75" style="width:135.25pt;height:41.95pt" o:ole="">
            <v:imagedata r:id="rId31" o:title=""/>
          </v:shape>
          <o:OLEObject Type="Embed" ProgID="Equation.DSMT4" ShapeID="_x0000_i1036" DrawAspect="Content" ObjectID="_1698849957" r:id="rId32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(B) </w:t>
      </w:r>
      <w:r w:rsidR="00151F30" w:rsidRPr="00151F30">
        <w:rPr>
          <w:position w:val="-36"/>
        </w:rPr>
        <w:object w:dxaOrig="3000" w:dyaOrig="840">
          <v:shape id="_x0000_i1037" type="#_x0000_t75" style="width:150.25pt;height:41.95pt" o:ole="">
            <v:imagedata r:id="rId33" o:title=""/>
          </v:shape>
          <o:OLEObject Type="Embed" ProgID="Equation.DSMT4" ShapeID="_x0000_i1037" DrawAspect="Content" ObjectID="_1698849958" r:id="rId34"/>
        </w:object>
      </w:r>
      <w:r>
        <w:rPr>
          <w:rFonts w:hint="eastAsia"/>
        </w:rPr>
        <w:t>．</w:t>
      </w:r>
    </w:p>
    <w:p w:rsidR="006A2162" w:rsidRPr="0082187E" w:rsidRDefault="0082187E" w:rsidP="0082187E">
      <w:pPr>
        <w:ind w:leftChars="200" w:left="480"/>
      </w:pPr>
      <w:r>
        <w:rPr>
          <w:rFonts w:hint="eastAsia"/>
        </w:rPr>
        <w:t xml:space="preserve">(C) </w:t>
      </w:r>
      <w:r w:rsidR="00151F30" w:rsidRPr="00151F30">
        <w:rPr>
          <w:position w:val="-36"/>
        </w:rPr>
        <w:object w:dxaOrig="3000" w:dyaOrig="840">
          <v:shape id="_x0000_i1038" type="#_x0000_t75" style="width:150.25pt;height:41.95pt" o:ole="">
            <v:imagedata r:id="rId35" o:title=""/>
          </v:shape>
          <o:OLEObject Type="Embed" ProgID="Equation.DSMT4" ShapeID="_x0000_i1038" DrawAspect="Content" ObjectID="_1698849959" r:id="rId36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(D) </w:t>
      </w:r>
      <w:r w:rsidR="00151F30" w:rsidRPr="00151F30">
        <w:rPr>
          <w:position w:val="-36"/>
        </w:rPr>
        <w:object w:dxaOrig="3000" w:dyaOrig="840">
          <v:shape id="_x0000_i1039" type="#_x0000_t75" style="width:150.25pt;height:41.95pt" o:ole="">
            <v:imagedata r:id="rId37" o:title=""/>
          </v:shape>
          <o:OLEObject Type="Embed" ProgID="Equation.DSMT4" ShapeID="_x0000_i1039" DrawAspect="Content" ObjectID="_1698849960" r:id="rId38"/>
        </w:objec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Default="00711CFF" w:rsidP="0082187E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3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若</w:t>
      </w:r>
      <w:r w:rsidR="00151F30" w:rsidRPr="00151F30">
        <w:rPr>
          <w:position w:val="-16"/>
        </w:rPr>
        <w:object w:dxaOrig="2299" w:dyaOrig="499">
          <v:shape id="_x0000_i1040" type="#_x0000_t75" style="width:115.2pt;height:25.05pt" o:ole="">
            <v:imagedata r:id="rId39" o:title=""/>
          </v:shape>
          <o:OLEObject Type="Embed" ProgID="Equation.DSMT4" ShapeID="_x0000_i1040" DrawAspect="Content" ObjectID="_1698849961" r:id="rId40"/>
        </w:object>
      </w:r>
      <w:r w:rsidR="00595541">
        <w:rPr>
          <w:rFonts w:hint="eastAsia"/>
        </w:rPr>
        <w:t>，</w:t>
      </w:r>
      <w:r w:rsidR="00151F30" w:rsidRPr="00151F30">
        <w:rPr>
          <w:position w:val="-16"/>
        </w:rPr>
        <w:object w:dxaOrig="2320" w:dyaOrig="499">
          <v:shape id="_x0000_i1041" type="#_x0000_t75" style="width:115.85pt;height:25.05pt" o:ole="">
            <v:imagedata r:id="rId41" o:title=""/>
          </v:shape>
          <o:OLEObject Type="Embed" ProgID="Equation.DSMT4" ShapeID="_x0000_i1041" DrawAspect="Content" ObjectID="_1698849962" r:id="rId42"/>
        </w:object>
      </w:r>
      <w:r w:rsidR="006A2162" w:rsidRPr="003407D5">
        <w:rPr>
          <w:rFonts w:hint="eastAsia"/>
        </w:rPr>
        <w:t>是微分方程</w:t>
      </w:r>
      <w:r w:rsidR="00151F30" w:rsidRPr="00151F30">
        <w:rPr>
          <w:position w:val="-14"/>
        </w:rPr>
        <w:object w:dxaOrig="1840" w:dyaOrig="400">
          <v:shape id="_x0000_i1042" type="#_x0000_t75" style="width:92.05pt;height:20.05pt" o:ole="">
            <v:imagedata r:id="rId43" o:title=""/>
          </v:shape>
          <o:OLEObject Type="Embed" ProgID="Equation.DSMT4" ShapeID="_x0000_i1042" DrawAspect="Content" ObjectID="_1698849963" r:id="rId44"/>
        </w:object>
      </w:r>
      <w:r w:rsidR="006A2162" w:rsidRPr="003407D5">
        <w:rPr>
          <w:rFonts w:hint="eastAsia"/>
        </w:rPr>
        <w:t>的两个解，则</w:t>
      </w:r>
      <w:r w:rsidR="00151F30" w:rsidRPr="00151F30">
        <w:rPr>
          <w:position w:val="-14"/>
        </w:rPr>
        <w:object w:dxaOrig="720" w:dyaOrig="400">
          <v:shape id="_x0000_i1043" type="#_x0000_t75" style="width:36.3pt;height:20.05pt" o:ole="">
            <v:imagedata r:id="rId45" o:title=""/>
          </v:shape>
          <o:OLEObject Type="Embed" ProgID="Equation.DSMT4" ShapeID="_x0000_i1043" DrawAspect="Content" ObjectID="_1698849964" r:id="rId46"/>
        </w:objec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82187E" w:rsidRDefault="0082187E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16"/>
        </w:rPr>
        <w:object w:dxaOrig="1080" w:dyaOrig="440">
          <v:shape id="_x0000_i1044" type="#_x0000_t75" style="width:53.85pt;height:21.9pt" o:ole="">
            <v:imagedata r:id="rId47" o:title=""/>
          </v:shape>
          <o:OLEObject Type="Embed" ProgID="Equation.DSMT4" ShapeID="_x0000_i1044" DrawAspect="Content" ObjectID="_1698849965" r:id="rId48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(B) </w:t>
      </w:r>
      <w:r w:rsidR="00151F30" w:rsidRPr="00151F30">
        <w:rPr>
          <w:position w:val="-16"/>
        </w:rPr>
        <w:object w:dxaOrig="1219" w:dyaOrig="440">
          <v:shape id="_x0000_i1045" type="#_x0000_t75" style="width:60.75pt;height:21.9pt" o:ole="">
            <v:imagedata r:id="rId49" o:title=""/>
          </v:shape>
          <o:OLEObject Type="Embed" ProgID="Equation.DSMT4" ShapeID="_x0000_i1045" DrawAspect="Content" ObjectID="_1698849966" r:id="rId50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(C) </w:t>
      </w:r>
      <w:r w:rsidR="00151F30" w:rsidRPr="00151F30">
        <w:rPr>
          <w:position w:val="-24"/>
        </w:rPr>
        <w:object w:dxaOrig="660" w:dyaOrig="620">
          <v:shape id="_x0000_i1046" type="#_x0000_t75" style="width:33.2pt;height:31.3pt" o:ole="">
            <v:imagedata r:id="rId51" o:title=""/>
          </v:shape>
          <o:OLEObject Type="Embed" ProgID="Equation.DSMT4" ShapeID="_x0000_i1046" DrawAspect="Content" ObjectID="_1698849967" r:id="rId52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(D) </w:t>
      </w:r>
      <w:r w:rsidR="00151F30" w:rsidRPr="00151F30">
        <w:rPr>
          <w:position w:val="-24"/>
        </w:rPr>
        <w:object w:dxaOrig="820" w:dyaOrig="620">
          <v:shape id="_x0000_i1047" type="#_x0000_t75" style="width:40.7pt;height:31.3pt" o:ole="">
            <v:imagedata r:id="rId53" o:title=""/>
          </v:shape>
          <o:OLEObject Type="Embed" ProgID="Equation.DSMT4" ShapeID="_x0000_i1047" DrawAspect="Content" ObjectID="_1698849968" r:id="rId54"/>
        </w:objec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4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已知函数</w:t>
      </w:r>
      <w:r w:rsidR="00151F30" w:rsidRPr="00151F30">
        <w:rPr>
          <w:position w:val="-44"/>
        </w:rPr>
        <w:object w:dxaOrig="3700" w:dyaOrig="999">
          <v:shape id="_x0000_i1048" type="#_x0000_t75" style="width:184.7pt;height:50.1pt" o:ole="">
            <v:imagedata r:id="rId55" o:title=""/>
          </v:shape>
          <o:OLEObject Type="Embed" ProgID="Equation.DSMT4" ShapeID="_x0000_i1048" DrawAspect="Content" ObjectID="_1698849969" r:id="rId56"/>
        </w:object>
      </w:r>
      <w:r w:rsidR="006A2162" w:rsidRPr="003407D5">
        <w:rPr>
          <w:rFonts w:hint="eastAsia"/>
        </w:rPr>
        <w:t>则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A</w:t>
      </w:r>
      <w:r>
        <w:rPr>
          <w:rFonts w:hint="eastAsia"/>
        </w:rPr>
        <w:t xml:space="preserve">) </w:t>
      </w:r>
      <w:r w:rsidR="00151F30" w:rsidRPr="00151F30">
        <w:rPr>
          <w:position w:val="-6"/>
        </w:rPr>
        <w:object w:dxaOrig="560" w:dyaOrig="279">
          <v:shape id="_x0000_i1049" type="#_x0000_t75" style="width:28.15pt;height:13.75pt" o:ole="">
            <v:imagedata r:id="rId57" o:title=""/>
          </v:shape>
          <o:OLEObject Type="Embed" ProgID="Equation.DSMT4" ShapeID="_x0000_i1049" DrawAspect="Content" ObjectID="_1698849970" r:id="rId58"/>
        </w:object>
      </w:r>
      <w:r w:rsidR="006A2162" w:rsidRPr="003407D5">
        <w:rPr>
          <w:rFonts w:hint="eastAsia"/>
        </w:rPr>
        <w:t>是</w:t>
      </w:r>
      <w:r w:rsidR="00151F30" w:rsidRPr="00151F30">
        <w:rPr>
          <w:position w:val="-14"/>
        </w:rPr>
        <w:object w:dxaOrig="580" w:dyaOrig="400">
          <v:shape id="_x0000_i1050" type="#_x0000_t75" style="width:28.8pt;height:20.05pt" o:ole="">
            <v:imagedata r:id="rId59" o:title=""/>
          </v:shape>
          <o:OLEObject Type="Embed" ProgID="Equation.DSMT4" ShapeID="_x0000_i1050" DrawAspect="Content" ObjectID="_1698849971" r:id="rId60"/>
        </w:object>
      </w:r>
      <w:r w:rsidR="006A2162" w:rsidRPr="003407D5">
        <w:rPr>
          <w:rFonts w:hint="eastAsia"/>
        </w:rPr>
        <w:t>的第一类间断点</w:t>
      </w:r>
      <w:r>
        <w:rPr>
          <w:rFonts w:hint="eastAsia"/>
        </w:rPr>
        <w:t>．</w:t>
      </w:r>
      <w:r>
        <w:rPr>
          <w:rFonts w:hint="eastAsia"/>
        </w:rPr>
        <w:tab/>
        <w:t>(</w:t>
      </w:r>
      <w:r w:rsidR="006A2162" w:rsidRPr="003407D5">
        <w:rPr>
          <w:rFonts w:hint="eastAsia"/>
        </w:rPr>
        <w:t>B</w:t>
      </w:r>
      <w:r>
        <w:rPr>
          <w:rFonts w:hint="eastAsia"/>
        </w:rPr>
        <w:t xml:space="preserve">) </w:t>
      </w:r>
      <w:r w:rsidR="00151F30" w:rsidRPr="00151F30">
        <w:rPr>
          <w:position w:val="-6"/>
        </w:rPr>
        <w:object w:dxaOrig="560" w:dyaOrig="279">
          <v:shape id="_x0000_i1051" type="#_x0000_t75" style="width:28.15pt;height:13.75pt" o:ole="">
            <v:imagedata r:id="rId61" o:title=""/>
          </v:shape>
          <o:OLEObject Type="Embed" ProgID="Equation.DSMT4" ShapeID="_x0000_i1051" DrawAspect="Content" ObjectID="_1698849972" r:id="rId62"/>
        </w:object>
      </w:r>
      <w:r w:rsidR="006A2162" w:rsidRPr="003407D5">
        <w:rPr>
          <w:rFonts w:hint="eastAsia"/>
        </w:rPr>
        <w:t>是</w:t>
      </w:r>
      <w:r w:rsidR="00151F30" w:rsidRPr="00151F30">
        <w:rPr>
          <w:position w:val="-14"/>
        </w:rPr>
        <w:object w:dxaOrig="580" w:dyaOrig="400">
          <v:shape id="_x0000_i1052" type="#_x0000_t75" style="width:28.8pt;height:20.05pt" o:ole="">
            <v:imagedata r:id="rId63" o:title=""/>
          </v:shape>
          <o:OLEObject Type="Embed" ProgID="Equation.DSMT4" ShapeID="_x0000_i1052" DrawAspect="Content" ObjectID="_1698849973" r:id="rId64"/>
        </w:object>
      </w:r>
      <w:r w:rsidR="006A2162" w:rsidRPr="003407D5">
        <w:rPr>
          <w:rFonts w:hint="eastAsia"/>
        </w:rPr>
        <w:t>的第二类间断点</w:t>
      </w:r>
      <w:r>
        <w:rPr>
          <w:rFonts w:hint="eastAsia"/>
        </w:rPr>
        <w:t>．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C</w:t>
      </w:r>
      <w:r>
        <w:rPr>
          <w:rFonts w:hint="eastAsia"/>
        </w:rPr>
        <w:t xml:space="preserve">) </w:t>
      </w:r>
      <w:r w:rsidR="00151F30" w:rsidRPr="00151F30">
        <w:rPr>
          <w:position w:val="-14"/>
        </w:rPr>
        <w:object w:dxaOrig="580" w:dyaOrig="400">
          <v:shape id="_x0000_i1053" type="#_x0000_t75" style="width:28.8pt;height:20.05pt" o:ole="">
            <v:imagedata r:id="rId65" o:title=""/>
          </v:shape>
          <o:OLEObject Type="Embed" ProgID="Equation.DSMT4" ShapeID="_x0000_i1053" DrawAspect="Content" ObjectID="_1698849974" r:id="rId66"/>
        </w:object>
      </w:r>
      <w:r w:rsidR="006A2162" w:rsidRPr="003407D5">
        <w:rPr>
          <w:rFonts w:hint="eastAsia"/>
        </w:rPr>
        <w:t>在</w:t>
      </w:r>
      <w:r w:rsidR="00151F30" w:rsidRPr="00151F30">
        <w:rPr>
          <w:position w:val="-6"/>
        </w:rPr>
        <w:object w:dxaOrig="560" w:dyaOrig="279">
          <v:shape id="_x0000_i1054" type="#_x0000_t75" style="width:28.15pt;height:13.75pt" o:ole="">
            <v:imagedata r:id="rId67" o:title=""/>
          </v:shape>
          <o:OLEObject Type="Embed" ProgID="Equation.DSMT4" ShapeID="_x0000_i1054" DrawAspect="Content" ObjectID="_1698849975" r:id="rId68"/>
        </w:object>
      </w:r>
      <w:r w:rsidR="006A2162" w:rsidRPr="003407D5">
        <w:rPr>
          <w:rFonts w:hint="eastAsia"/>
        </w:rPr>
        <w:t>处连续但不可导</w:t>
      </w:r>
      <w:r>
        <w:rPr>
          <w:rFonts w:hint="eastAsia"/>
        </w:rPr>
        <w:t>．</w:t>
      </w:r>
      <w:r>
        <w:rPr>
          <w:rFonts w:hint="eastAsia"/>
        </w:rPr>
        <w:tab/>
        <w:t>(</w:t>
      </w:r>
      <w:r w:rsidR="006A2162" w:rsidRPr="003407D5">
        <w:rPr>
          <w:rFonts w:hint="eastAsia"/>
        </w:rPr>
        <w:t>D</w:t>
      </w:r>
      <w:r>
        <w:rPr>
          <w:rFonts w:hint="eastAsia"/>
        </w:rPr>
        <w:t xml:space="preserve">) </w:t>
      </w:r>
      <w:r w:rsidR="00151F30" w:rsidRPr="00151F30">
        <w:rPr>
          <w:position w:val="-14"/>
        </w:rPr>
        <w:object w:dxaOrig="580" w:dyaOrig="400">
          <v:shape id="_x0000_i1055" type="#_x0000_t75" style="width:28.8pt;height:20.05pt" o:ole="">
            <v:imagedata r:id="rId69" o:title=""/>
          </v:shape>
          <o:OLEObject Type="Embed" ProgID="Equation.DSMT4" ShapeID="_x0000_i1055" DrawAspect="Content" ObjectID="_1698849976" r:id="rId70"/>
        </w:object>
      </w:r>
      <w:r w:rsidR="006A2162" w:rsidRPr="003407D5">
        <w:rPr>
          <w:rFonts w:hint="eastAsia"/>
        </w:rPr>
        <w:t>在</w:t>
      </w:r>
      <w:r w:rsidR="00151F30" w:rsidRPr="00151F30">
        <w:rPr>
          <w:position w:val="-6"/>
        </w:rPr>
        <w:object w:dxaOrig="560" w:dyaOrig="279">
          <v:shape id="_x0000_i1056" type="#_x0000_t75" style="width:28.15pt;height:13.75pt" o:ole="">
            <v:imagedata r:id="rId71" o:title=""/>
          </v:shape>
          <o:OLEObject Type="Embed" ProgID="Equation.DSMT4" ShapeID="_x0000_i1056" DrawAspect="Content" ObjectID="_1698849977" r:id="rId72"/>
        </w:object>
      </w:r>
      <w:r w:rsidR="006A2162" w:rsidRPr="003407D5">
        <w:rPr>
          <w:rFonts w:hint="eastAsia"/>
        </w:rPr>
        <w:t>处可导</w: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6A2162"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5</w:t>
      </w:r>
      <w:r w:rsidRPr="00711CFF">
        <w:rPr>
          <w:rFonts w:hint="eastAsia"/>
        </w:rPr>
        <w:t xml:space="preserve">) </w:t>
      </w:r>
      <w:r w:rsidR="006A2162" w:rsidRPr="003407D5">
        <w:rPr>
          <w:rFonts w:hint="eastAsia"/>
        </w:rPr>
        <w:t>设</w:t>
      </w:r>
      <w:r w:rsidR="00151F30" w:rsidRPr="00025957">
        <w:rPr>
          <w:position w:val="-4"/>
        </w:rPr>
        <w:object w:dxaOrig="240" w:dyaOrig="260">
          <v:shape id="_x0000_i1057" type="#_x0000_t75" style="width:11.9pt;height:13.15pt" o:ole="">
            <v:imagedata r:id="rId73" o:title=""/>
          </v:shape>
          <o:OLEObject Type="Embed" ProgID="Equation.DSMT4" ShapeID="_x0000_i1057" DrawAspect="Content" ObjectID="_1698849978" r:id="rId74"/>
        </w:object>
      </w:r>
      <w:r w:rsidR="006A2162" w:rsidRPr="003407D5">
        <w:rPr>
          <w:rFonts w:hint="eastAsia"/>
        </w:rPr>
        <w:t>，</w:t>
      </w:r>
      <w:r w:rsidR="00151F30" w:rsidRPr="00025957">
        <w:rPr>
          <w:position w:val="-4"/>
        </w:rPr>
        <w:object w:dxaOrig="220" w:dyaOrig="240">
          <v:shape id="_x0000_i1058" type="#_x0000_t75" style="width:11.25pt;height:11.9pt" o:ole="">
            <v:imagedata r:id="rId75" o:title=""/>
          </v:shape>
          <o:OLEObject Type="Embed" ProgID="Equation.DSMT4" ShapeID="_x0000_i1058" DrawAspect="Content" ObjectID="_1698849979" r:id="rId76"/>
        </w:object>
      </w:r>
      <w:r w:rsidR="006A2162" w:rsidRPr="003407D5">
        <w:rPr>
          <w:rFonts w:hint="eastAsia"/>
        </w:rPr>
        <w:t>是可逆矩阵，且</w:t>
      </w:r>
      <w:r w:rsidR="00151F30" w:rsidRPr="00025957">
        <w:rPr>
          <w:position w:val="-4"/>
        </w:rPr>
        <w:object w:dxaOrig="240" w:dyaOrig="260">
          <v:shape id="_x0000_i1059" type="#_x0000_t75" style="width:11.9pt;height:13.15pt" o:ole="">
            <v:imagedata r:id="rId77" o:title=""/>
          </v:shape>
          <o:OLEObject Type="Embed" ProgID="Equation.DSMT4" ShapeID="_x0000_i1059" DrawAspect="Content" ObjectID="_1698849980" r:id="rId78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20" w:dyaOrig="240">
          <v:shape id="_x0000_i1060" type="#_x0000_t75" style="width:11.25pt;height:11.9pt" o:ole="">
            <v:imagedata r:id="rId79" o:title=""/>
          </v:shape>
          <o:OLEObject Type="Embed" ProgID="Equation.DSMT4" ShapeID="_x0000_i1060" DrawAspect="Content" ObjectID="_1698849981" r:id="rId80"/>
        </w:object>
      </w:r>
      <w:r w:rsidR="006A2162" w:rsidRPr="003407D5">
        <w:rPr>
          <w:rFonts w:hint="eastAsia"/>
        </w:rPr>
        <w:t>相似，则下列结论错误的是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 xml:space="preserve">(A) </w:t>
      </w:r>
      <w:r w:rsidR="00151F30" w:rsidRPr="00025957">
        <w:rPr>
          <w:position w:val="-4"/>
        </w:rPr>
        <w:object w:dxaOrig="320" w:dyaOrig="300">
          <v:shape id="_x0000_i1061" type="#_x0000_t75" style="width:16.3pt;height:15.05pt" o:ole="">
            <v:imagedata r:id="rId81" o:title=""/>
          </v:shape>
          <o:OLEObject Type="Embed" ProgID="Equation.DSMT4" ShapeID="_x0000_i1061" DrawAspect="Content" ObjectID="_1698849982" r:id="rId82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320" w:dyaOrig="300">
          <v:shape id="_x0000_i1062" type="#_x0000_t75" style="width:16.3pt;height:15.05pt" o:ole="">
            <v:imagedata r:id="rId83" o:title=""/>
          </v:shape>
          <o:OLEObject Type="Embed" ProgID="Equation.DSMT4" ShapeID="_x0000_i1062" DrawAspect="Content" ObjectID="_1698849983" r:id="rId84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51F30" w:rsidRPr="00025957">
        <w:rPr>
          <w:position w:val="-4"/>
        </w:rPr>
        <w:object w:dxaOrig="380" w:dyaOrig="300">
          <v:shape id="_x0000_i1063" type="#_x0000_t75" style="width:18.8pt;height:15.05pt" o:ole="">
            <v:imagedata r:id="rId85" o:title=""/>
          </v:shape>
          <o:OLEObject Type="Embed" ProgID="Equation.DSMT4" ShapeID="_x0000_i1063" DrawAspect="Content" ObjectID="_1698849984" r:id="rId86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380" w:dyaOrig="300">
          <v:shape id="_x0000_i1064" type="#_x0000_t75" style="width:18.8pt;height:15.05pt" o:ole="">
            <v:imagedata r:id="rId87" o:title=""/>
          </v:shape>
          <o:OLEObject Type="Embed" ProgID="Equation.DSMT4" ShapeID="_x0000_i1064" DrawAspect="Content" ObjectID="_1698849985" r:id="rId88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6A2162" w:rsidRPr="003407D5" w:rsidRDefault="0082187E" w:rsidP="0082187E">
      <w:pPr>
        <w:ind w:leftChars="200" w:left="480"/>
      </w:pPr>
      <w:r>
        <w:rPr>
          <w:rFonts w:hint="eastAsia"/>
        </w:rPr>
        <w:t xml:space="preserve">(C) </w:t>
      </w:r>
      <w:r w:rsidR="00151F30" w:rsidRPr="00025957">
        <w:rPr>
          <w:position w:val="-4"/>
        </w:rPr>
        <w:object w:dxaOrig="700" w:dyaOrig="300">
          <v:shape id="_x0000_i1065" type="#_x0000_t75" style="width:35.05pt;height:15.05pt" o:ole="">
            <v:imagedata r:id="rId89" o:title=""/>
          </v:shape>
          <o:OLEObject Type="Embed" ProgID="Equation.DSMT4" ShapeID="_x0000_i1065" DrawAspect="Content" ObjectID="_1698849986" r:id="rId90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680" w:dyaOrig="300">
          <v:shape id="_x0000_i1066" type="#_x0000_t75" style="width:33.8pt;height:15.05pt" o:ole="">
            <v:imagedata r:id="rId91" o:title=""/>
          </v:shape>
          <o:OLEObject Type="Embed" ProgID="Equation.DSMT4" ShapeID="_x0000_i1066" DrawAspect="Content" ObjectID="_1698849987" r:id="rId92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51F30" w:rsidRPr="00025957">
        <w:rPr>
          <w:position w:val="-4"/>
        </w:rPr>
        <w:object w:dxaOrig="760" w:dyaOrig="300">
          <v:shape id="_x0000_i1067" type="#_x0000_t75" style="width:38.2pt;height:15.05pt" o:ole="">
            <v:imagedata r:id="rId93" o:title=""/>
          </v:shape>
          <o:OLEObject Type="Embed" ProgID="Equation.DSMT4" ShapeID="_x0000_i1067" DrawAspect="Content" ObjectID="_1698849988" r:id="rId94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740" w:dyaOrig="300">
          <v:shape id="_x0000_i1068" type="#_x0000_t75" style="width:36.95pt;height:15.05pt" o:ole="">
            <v:imagedata r:id="rId95" o:title=""/>
          </v:shape>
          <o:OLEObject Type="Embed" ProgID="Equation.DSMT4" ShapeID="_x0000_i1068" DrawAspect="Content" ObjectID="_1698849989" r:id="rId96"/>
        </w:object>
      </w:r>
      <w:r w:rsidR="006A2162"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847309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6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设二次型</w:t>
      </w:r>
      <w:r w:rsidR="00151F30" w:rsidRPr="00151F30">
        <w:rPr>
          <w:position w:val="-14"/>
        </w:rPr>
        <w:object w:dxaOrig="5040" w:dyaOrig="400">
          <v:shape id="_x0000_i1069" type="#_x0000_t75" style="width:252.3pt;height:20.05pt" o:ole="">
            <v:imagedata r:id="rId97" o:title=""/>
          </v:shape>
          <o:OLEObject Type="Embed" ProgID="Equation.DSMT4" ShapeID="_x0000_i1069" DrawAspect="Content" ObjectID="_1698849990" r:id="rId98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14"/>
        </w:rPr>
        <w:object w:dxaOrig="1579" w:dyaOrig="400">
          <v:shape id="_x0000_i1070" type="#_x0000_t75" style="width:78.9pt;height:20.05pt" o:ole="">
            <v:imagedata r:id="rId99" o:title=""/>
          </v:shape>
          <o:OLEObject Type="Embed" ProgID="Equation.DSMT4" ShapeID="_x0000_i1070" DrawAspect="Content" ObjectID="_1698849991" r:id="rId100"/>
        </w:object>
      </w:r>
      <w:r w:rsidR="006A2162" w:rsidRPr="003407D5">
        <w:rPr>
          <w:rFonts w:hint="eastAsia"/>
        </w:rPr>
        <w:t>在空间直角坐标下表示的二次曲面为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47309" w:rsidP="00847309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6A2162" w:rsidRPr="003407D5">
        <w:rPr>
          <w:rFonts w:hint="eastAsia"/>
        </w:rPr>
        <w:t>单叶双曲面</w:t>
      </w:r>
      <w:r>
        <w:rPr>
          <w:rFonts w:hint="eastAsia"/>
        </w:rPr>
        <w:t>．</w:t>
      </w:r>
      <w:r>
        <w:rPr>
          <w:rFonts w:hint="eastAsia"/>
        </w:rPr>
        <w:t xml:space="preserve">   (B) </w:t>
      </w:r>
      <w:r w:rsidR="006A2162" w:rsidRPr="003407D5">
        <w:rPr>
          <w:rFonts w:hint="eastAsia"/>
        </w:rPr>
        <w:t>双叶双曲面</w:t>
      </w:r>
      <w:r>
        <w:rPr>
          <w:rFonts w:hint="eastAsia"/>
        </w:rPr>
        <w:t>．</w:t>
      </w:r>
      <w:r w:rsidR="006A2162" w:rsidRPr="003407D5">
        <w:rPr>
          <w:rFonts w:hint="eastAsia"/>
        </w:rPr>
        <w:t xml:space="preserve">   </w:t>
      </w:r>
      <w:r>
        <w:rPr>
          <w:rFonts w:hint="eastAsia"/>
        </w:rPr>
        <w:t xml:space="preserve">(C) </w:t>
      </w:r>
      <w:r w:rsidR="006A2162" w:rsidRPr="003407D5">
        <w:rPr>
          <w:rFonts w:hint="eastAsia"/>
        </w:rPr>
        <w:t>椭球面</w:t>
      </w:r>
      <w:r>
        <w:rPr>
          <w:rFonts w:hint="eastAsia"/>
        </w:rPr>
        <w:t>．</w:t>
      </w:r>
      <w:r>
        <w:rPr>
          <w:rFonts w:hint="eastAsia"/>
        </w:rPr>
        <w:t xml:space="preserve">   (D) </w:t>
      </w:r>
      <w:r w:rsidR="006A2162" w:rsidRPr="003407D5">
        <w:rPr>
          <w:rFonts w:hint="eastAsia"/>
        </w:rPr>
        <w:t>柱面</w: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7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设随机变量</w:t>
      </w:r>
      <w:r w:rsidR="00151F30" w:rsidRPr="00151F30">
        <w:rPr>
          <w:position w:val="-16"/>
        </w:rPr>
        <w:object w:dxaOrig="1380" w:dyaOrig="440">
          <v:shape id="_x0000_i1071" type="#_x0000_t75" style="width:68.85pt;height:21.9pt" o:ole="">
            <v:imagedata r:id="rId101" o:title=""/>
          </v:shape>
          <o:OLEObject Type="Embed" ProgID="Equation.DSMT4" ShapeID="_x0000_i1071" DrawAspect="Content" ObjectID="_1698849992" r:id="rId102"/>
        </w:object>
      </w:r>
      <w:r w:rsidR="00761333">
        <w:rPr>
          <w:rFonts w:hint="eastAsia"/>
        </w:rPr>
        <w:t>（</w:t>
      </w:r>
      <w:r w:rsidR="00151F30" w:rsidRPr="00151F30">
        <w:rPr>
          <w:position w:val="-6"/>
        </w:rPr>
        <w:object w:dxaOrig="580" w:dyaOrig="279">
          <v:shape id="_x0000_i1072" type="#_x0000_t75" style="width:28.8pt;height:13.75pt" o:ole="">
            <v:imagedata r:id="rId103" o:title=""/>
          </v:shape>
          <o:OLEObject Type="Embed" ProgID="Equation.DSMT4" ShapeID="_x0000_i1072" DrawAspect="Content" ObjectID="_1698849993" r:id="rId104"/>
        </w:object>
      </w:r>
      <w:r w:rsidR="00761333">
        <w:rPr>
          <w:rFonts w:hint="eastAsia"/>
        </w:rPr>
        <w:t>）</w:t>
      </w:r>
      <w:r w:rsidR="006A2162" w:rsidRPr="003407D5">
        <w:rPr>
          <w:rFonts w:hint="eastAsia"/>
        </w:rPr>
        <w:t>，记</w:t>
      </w:r>
      <w:r w:rsidR="00151F30" w:rsidRPr="00151F30">
        <w:rPr>
          <w:position w:val="-16"/>
        </w:rPr>
        <w:object w:dxaOrig="1820" w:dyaOrig="440">
          <v:shape id="_x0000_i1073" type="#_x0000_t75" style="width:90.8pt;height:21.9pt" o:ole="">
            <v:imagedata r:id="rId105" o:title=""/>
          </v:shape>
          <o:OLEObject Type="Embed" ProgID="Equation.DSMT4" ShapeID="_x0000_i1073" DrawAspect="Content" ObjectID="_1698849994" r:id="rId106"/>
        </w:object>
      </w:r>
      <w:r w:rsidR="006A2162" w:rsidRPr="003407D5">
        <w:rPr>
          <w:rFonts w:hint="eastAsia"/>
        </w:rPr>
        <w:t>，则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6A2162" w:rsidRPr="003407D5" w:rsidRDefault="00847309" w:rsidP="00847309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10"/>
        </w:rPr>
        <w:object w:dxaOrig="200" w:dyaOrig="260">
          <v:shape id="_x0000_i1074" type="#_x0000_t75" style="width:10pt;height:13.15pt" o:ole="">
            <v:imagedata r:id="rId107" o:title=""/>
          </v:shape>
          <o:OLEObject Type="Embed" ProgID="Equation.DSMT4" ShapeID="_x0000_i1074" DrawAspect="Content" ObjectID="_1698849995" r:id="rId108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10"/>
        </w:rPr>
        <w:object w:dxaOrig="240" w:dyaOrig="260">
          <v:shape id="_x0000_i1075" type="#_x0000_t75" style="width:11.9pt;height:13.15pt" o:ole="">
            <v:imagedata r:id="rId109" o:title=""/>
          </v:shape>
          <o:OLEObject Type="Embed" ProgID="Equation.DSMT4" ShapeID="_x0000_i1075" DrawAspect="Content" ObjectID="_1698849996" r:id="rId110"/>
        </w:object>
      </w:r>
      <w:r w:rsidR="006A2162" w:rsidRPr="003407D5">
        <w:rPr>
          <w:rFonts w:hint="eastAsia"/>
        </w:rPr>
        <w:t>的增加而增加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51F30" w:rsidRPr="00151F30">
        <w:rPr>
          <w:position w:val="-10"/>
        </w:rPr>
        <w:object w:dxaOrig="200" w:dyaOrig="260">
          <v:shape id="_x0000_i1076" type="#_x0000_t75" style="width:10pt;height:13.15pt" o:ole="">
            <v:imagedata r:id="rId111" o:title=""/>
          </v:shape>
          <o:OLEObject Type="Embed" ProgID="Equation.DSMT4" ShapeID="_x0000_i1076" DrawAspect="Content" ObjectID="_1698849997" r:id="rId112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6"/>
        </w:rPr>
        <w:object w:dxaOrig="240" w:dyaOrig="220">
          <v:shape id="_x0000_i1077" type="#_x0000_t75" style="width:11.9pt;height:11.25pt" o:ole="">
            <v:imagedata r:id="rId113" o:title=""/>
          </v:shape>
          <o:OLEObject Type="Embed" ProgID="Equation.DSMT4" ShapeID="_x0000_i1077" DrawAspect="Content" ObjectID="_1698849998" r:id="rId114"/>
        </w:object>
      </w:r>
      <w:r w:rsidR="006A2162" w:rsidRPr="003407D5">
        <w:rPr>
          <w:rFonts w:hint="eastAsia"/>
        </w:rPr>
        <w:t>的增加而增加</w:t>
      </w:r>
      <w:r>
        <w:rPr>
          <w:rFonts w:hint="eastAsia"/>
        </w:rPr>
        <w:t>．</w:t>
      </w:r>
    </w:p>
    <w:p w:rsidR="006A2162" w:rsidRPr="003407D5" w:rsidRDefault="00847309" w:rsidP="00847309">
      <w:pPr>
        <w:ind w:leftChars="200" w:left="480"/>
      </w:pPr>
      <w:r>
        <w:rPr>
          <w:rFonts w:hint="eastAsia"/>
        </w:rPr>
        <w:t xml:space="preserve">(C) </w:t>
      </w:r>
      <w:r w:rsidR="00151F30" w:rsidRPr="00151F30">
        <w:rPr>
          <w:position w:val="-10"/>
        </w:rPr>
        <w:object w:dxaOrig="200" w:dyaOrig="260">
          <v:shape id="_x0000_i1078" type="#_x0000_t75" style="width:10pt;height:13.15pt" o:ole="">
            <v:imagedata r:id="rId115" o:title=""/>
          </v:shape>
          <o:OLEObject Type="Embed" ProgID="Equation.DSMT4" ShapeID="_x0000_i1078" DrawAspect="Content" ObjectID="_1698849999" r:id="rId116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10"/>
        </w:rPr>
        <w:object w:dxaOrig="240" w:dyaOrig="260">
          <v:shape id="_x0000_i1079" type="#_x0000_t75" style="width:11.9pt;height:13.15pt" o:ole="">
            <v:imagedata r:id="rId117" o:title=""/>
          </v:shape>
          <o:OLEObject Type="Embed" ProgID="Equation.DSMT4" ShapeID="_x0000_i1079" DrawAspect="Content" ObjectID="_1698850000" r:id="rId118"/>
        </w:object>
      </w:r>
      <w:r w:rsidR="006A2162" w:rsidRPr="003407D5">
        <w:rPr>
          <w:rFonts w:hint="eastAsia"/>
        </w:rPr>
        <w:t>的增加而减少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51F30" w:rsidRPr="00151F30">
        <w:rPr>
          <w:position w:val="-10"/>
        </w:rPr>
        <w:object w:dxaOrig="200" w:dyaOrig="260">
          <v:shape id="_x0000_i1080" type="#_x0000_t75" style="width:10pt;height:13.15pt" o:ole="">
            <v:imagedata r:id="rId119" o:title=""/>
          </v:shape>
          <o:OLEObject Type="Embed" ProgID="Equation.DSMT4" ShapeID="_x0000_i1080" DrawAspect="Content" ObjectID="_1698850001" r:id="rId120"/>
        </w:object>
      </w:r>
      <w:r w:rsidR="006A2162" w:rsidRPr="003407D5">
        <w:rPr>
          <w:rFonts w:hint="eastAsia"/>
        </w:rPr>
        <w:t>随着</w:t>
      </w:r>
      <w:r w:rsidR="00151F30" w:rsidRPr="00151F30">
        <w:rPr>
          <w:position w:val="-6"/>
        </w:rPr>
        <w:object w:dxaOrig="240" w:dyaOrig="220">
          <v:shape id="_x0000_i1081" type="#_x0000_t75" style="width:11.9pt;height:11.25pt" o:ole="">
            <v:imagedata r:id="rId121" o:title=""/>
          </v:shape>
          <o:OLEObject Type="Embed" ProgID="Equation.DSMT4" ShapeID="_x0000_i1081" DrawAspect="Content" ObjectID="_1698850002" r:id="rId122"/>
        </w:object>
      </w:r>
      <w:r w:rsidR="006A2162" w:rsidRPr="003407D5">
        <w:rPr>
          <w:rFonts w:hint="eastAsia"/>
        </w:rPr>
        <w:t>的增加而减少</w:t>
      </w:r>
      <w:r>
        <w:rPr>
          <w:rFonts w:hint="eastAsia"/>
        </w:rPr>
        <w:t>．</w:t>
      </w:r>
    </w:p>
    <w:p w:rsidR="00345807" w:rsidRDefault="00345807" w:rsidP="006A2162"/>
    <w:p w:rsidR="00345807" w:rsidRDefault="00345807" w:rsidP="006A2162"/>
    <w:p w:rsidR="006A2162" w:rsidRPr="003407D5" w:rsidRDefault="00711CFF" w:rsidP="00C22238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8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随机试验</w:t>
      </w:r>
      <w:r w:rsidR="00151F30" w:rsidRPr="00025957">
        <w:rPr>
          <w:position w:val="-4"/>
        </w:rPr>
        <w:object w:dxaOrig="220" w:dyaOrig="240">
          <v:shape id="_x0000_i1082" type="#_x0000_t75" style="width:11.25pt;height:11.9pt" o:ole="">
            <v:imagedata r:id="rId123" o:title=""/>
          </v:shape>
          <o:OLEObject Type="Embed" ProgID="Equation.DSMT4" ShapeID="_x0000_i1082" DrawAspect="Content" ObjectID="_1698850003" r:id="rId124"/>
        </w:object>
      </w:r>
      <w:r w:rsidR="006A2162" w:rsidRPr="003407D5">
        <w:rPr>
          <w:rFonts w:hint="eastAsia"/>
        </w:rPr>
        <w:t>有三种两两不相容的结果</w:t>
      </w:r>
      <w:r w:rsidR="00151F30" w:rsidRPr="00151F30">
        <w:rPr>
          <w:position w:val="-12"/>
        </w:rPr>
        <w:object w:dxaOrig="920" w:dyaOrig="360">
          <v:shape id="_x0000_i1083" type="#_x0000_t75" style="width:45.7pt;height:18.15pt" o:ole="">
            <v:imagedata r:id="rId125" o:title=""/>
          </v:shape>
          <o:OLEObject Type="Embed" ProgID="Equation.DSMT4" ShapeID="_x0000_i1083" DrawAspect="Content" ObjectID="_1698850004" r:id="rId126"/>
        </w:object>
      </w:r>
      <w:r w:rsidR="006A2162" w:rsidRPr="003407D5">
        <w:rPr>
          <w:rFonts w:hint="eastAsia"/>
        </w:rPr>
        <w:t>，且三种结果发生的概率均为</w:t>
      </w:r>
      <w:r w:rsidR="00151F30" w:rsidRPr="00151F30">
        <w:rPr>
          <w:position w:val="-24"/>
        </w:rPr>
        <w:object w:dxaOrig="220" w:dyaOrig="620">
          <v:shape id="_x0000_i1084" type="#_x0000_t75" style="width:11.25pt;height:31.3pt" o:ole="">
            <v:imagedata r:id="rId127" o:title=""/>
          </v:shape>
          <o:OLEObject Type="Embed" ProgID="Equation.DSMT4" ShapeID="_x0000_i1084" DrawAspect="Content" ObjectID="_1698850005" r:id="rId128"/>
        </w:object>
      </w:r>
      <w:r w:rsidR="006A2162" w:rsidRPr="003407D5">
        <w:rPr>
          <w:rFonts w:hint="eastAsia"/>
        </w:rPr>
        <w:t>，将试验</w:t>
      </w:r>
      <w:r w:rsidR="00151F30" w:rsidRPr="00025957">
        <w:rPr>
          <w:position w:val="-4"/>
        </w:rPr>
        <w:object w:dxaOrig="220" w:dyaOrig="240">
          <v:shape id="_x0000_i1085" type="#_x0000_t75" style="width:11.25pt;height:11.9pt" o:ole="">
            <v:imagedata r:id="rId129" o:title=""/>
          </v:shape>
          <o:OLEObject Type="Embed" ProgID="Equation.DSMT4" ShapeID="_x0000_i1085" DrawAspect="Content" ObjectID="_1698850006" r:id="rId130"/>
        </w:object>
      </w:r>
      <w:r w:rsidR="006A2162" w:rsidRPr="003407D5">
        <w:rPr>
          <w:rFonts w:hint="eastAsia"/>
        </w:rPr>
        <w:t>独立重复做</w:t>
      </w:r>
      <w:r w:rsidR="00151F30" w:rsidRPr="00025957">
        <w:rPr>
          <w:position w:val="-4"/>
        </w:rPr>
        <w:object w:dxaOrig="180" w:dyaOrig="260">
          <v:shape id="_x0000_i1086" type="#_x0000_t75" style="width:8.75pt;height:13.15pt" o:ole="">
            <v:imagedata r:id="rId131" o:title=""/>
          </v:shape>
          <o:OLEObject Type="Embed" ProgID="Equation.DSMT4" ShapeID="_x0000_i1086" DrawAspect="Content" ObjectID="_1698850007" r:id="rId132"/>
        </w:object>
      </w:r>
      <w:r w:rsidR="006A2162" w:rsidRPr="003407D5">
        <w:rPr>
          <w:rFonts w:hint="eastAsia"/>
        </w:rPr>
        <w:t>次，</w:t>
      </w:r>
      <w:r w:rsidR="00151F30" w:rsidRPr="00025957">
        <w:rPr>
          <w:position w:val="-4"/>
        </w:rPr>
        <w:object w:dxaOrig="240" w:dyaOrig="240">
          <v:shape id="_x0000_i1087" type="#_x0000_t75" style="width:11.9pt;height:11.9pt" o:ole="">
            <v:imagedata r:id="rId133" o:title=""/>
          </v:shape>
          <o:OLEObject Type="Embed" ProgID="Equation.DSMT4" ShapeID="_x0000_i1087" DrawAspect="Content" ObjectID="_1698850008" r:id="rId134"/>
        </w:object>
      </w:r>
      <w:r w:rsidR="006A2162" w:rsidRPr="003407D5">
        <w:rPr>
          <w:rFonts w:hint="eastAsia"/>
        </w:rPr>
        <w:t>表示</w:t>
      </w:r>
      <w:r w:rsidR="00151F30" w:rsidRPr="00025957">
        <w:rPr>
          <w:position w:val="-4"/>
        </w:rPr>
        <w:object w:dxaOrig="180" w:dyaOrig="260">
          <v:shape id="_x0000_i1088" type="#_x0000_t75" style="width:8.75pt;height:13.15pt" o:ole="">
            <v:imagedata r:id="rId135" o:title=""/>
          </v:shape>
          <o:OLEObject Type="Embed" ProgID="Equation.DSMT4" ShapeID="_x0000_i1088" DrawAspect="Content" ObjectID="_1698850009" r:id="rId136"/>
        </w:object>
      </w:r>
      <w:r w:rsidR="006A2162" w:rsidRPr="003407D5">
        <w:rPr>
          <w:rFonts w:hint="eastAsia"/>
        </w:rPr>
        <w:t>次试验中结果</w:t>
      </w:r>
      <w:r w:rsidR="00151F30" w:rsidRPr="00151F30">
        <w:rPr>
          <w:position w:val="-12"/>
        </w:rPr>
        <w:object w:dxaOrig="279" w:dyaOrig="360">
          <v:shape id="_x0000_i1089" type="#_x0000_t75" style="width:13.75pt;height:18.15pt" o:ole="">
            <v:imagedata r:id="rId137" o:title=""/>
          </v:shape>
          <o:OLEObject Type="Embed" ProgID="Equation.DSMT4" ShapeID="_x0000_i1089" DrawAspect="Content" ObjectID="_1698850010" r:id="rId138"/>
        </w:object>
      </w:r>
      <w:r w:rsidR="006A2162" w:rsidRPr="003407D5">
        <w:rPr>
          <w:rFonts w:hint="eastAsia"/>
        </w:rPr>
        <w:t>发生的次数，</w:t>
      </w:r>
      <w:r w:rsidR="00151F30" w:rsidRPr="00025957">
        <w:rPr>
          <w:position w:val="-4"/>
        </w:rPr>
        <w:object w:dxaOrig="220" w:dyaOrig="240">
          <v:shape id="_x0000_i1090" type="#_x0000_t75" style="width:11.25pt;height:11.9pt" o:ole="">
            <v:imagedata r:id="rId139" o:title=""/>
          </v:shape>
          <o:OLEObject Type="Embed" ProgID="Equation.DSMT4" ShapeID="_x0000_i1090" DrawAspect="Content" ObjectID="_1698850011" r:id="rId140"/>
        </w:object>
      </w:r>
      <w:r w:rsidR="006A2162" w:rsidRPr="003407D5">
        <w:rPr>
          <w:rFonts w:hint="eastAsia"/>
        </w:rPr>
        <w:t>表示</w:t>
      </w:r>
      <w:r w:rsidR="00151F30" w:rsidRPr="00025957">
        <w:rPr>
          <w:position w:val="-4"/>
        </w:rPr>
        <w:object w:dxaOrig="180" w:dyaOrig="260">
          <v:shape id="_x0000_i1091" type="#_x0000_t75" style="width:8.75pt;height:13.15pt" o:ole="">
            <v:imagedata r:id="rId141" o:title=""/>
          </v:shape>
          <o:OLEObject Type="Embed" ProgID="Equation.DSMT4" ShapeID="_x0000_i1091" DrawAspect="Content" ObjectID="_1698850012" r:id="rId142"/>
        </w:object>
      </w:r>
      <w:r w:rsidR="006A2162" w:rsidRPr="003407D5">
        <w:rPr>
          <w:rFonts w:hint="eastAsia"/>
        </w:rPr>
        <w:t>次试验中结果</w:t>
      </w:r>
      <w:r w:rsidR="00151F30" w:rsidRPr="00151F30">
        <w:rPr>
          <w:position w:val="-12"/>
        </w:rPr>
        <w:object w:dxaOrig="300" w:dyaOrig="360">
          <v:shape id="_x0000_i1092" type="#_x0000_t75" style="width:15.05pt;height:18.15pt" o:ole="">
            <v:imagedata r:id="rId143" o:title=""/>
          </v:shape>
          <o:OLEObject Type="Embed" ProgID="Equation.DSMT4" ShapeID="_x0000_i1092" DrawAspect="Content" ObjectID="_1698850013" r:id="rId144"/>
        </w:object>
      </w:r>
      <w:r w:rsidR="006A2162" w:rsidRPr="003407D5">
        <w:rPr>
          <w:rFonts w:hint="eastAsia"/>
        </w:rPr>
        <w:t>发生的次数，则</w:t>
      </w:r>
      <w:r w:rsidR="00151F30" w:rsidRPr="00025957">
        <w:rPr>
          <w:position w:val="-4"/>
        </w:rPr>
        <w:object w:dxaOrig="240" w:dyaOrig="240">
          <v:shape id="_x0000_i1093" type="#_x0000_t75" style="width:11.9pt;height:11.9pt" o:ole="">
            <v:imagedata r:id="rId145" o:title=""/>
          </v:shape>
          <o:OLEObject Type="Embed" ProgID="Equation.DSMT4" ShapeID="_x0000_i1093" DrawAspect="Content" ObjectID="_1698850014" r:id="rId146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20" w:dyaOrig="240">
          <v:shape id="_x0000_i1094" type="#_x0000_t75" style="width:11.25pt;height:11.9pt" o:ole="">
            <v:imagedata r:id="rId147" o:title=""/>
          </v:shape>
          <o:OLEObject Type="Embed" ProgID="Equation.DSMT4" ShapeID="_x0000_i1094" DrawAspect="Content" ObjectID="_1698850015" r:id="rId148"/>
        </w:object>
      </w:r>
      <w:r w:rsidR="006A2162" w:rsidRPr="003407D5">
        <w:rPr>
          <w:rFonts w:hint="eastAsia"/>
        </w:rPr>
        <w:t>的相关系数为</w:t>
      </w:r>
      <w:r w:rsidR="000F73DF">
        <w:rPr>
          <w:rFonts w:hint="eastAsia"/>
        </w:rPr>
        <w:t>(</w:t>
      </w:r>
      <w:r w:rsidR="000F73DF" w:rsidRPr="003407D5">
        <w:rPr>
          <w:rFonts w:hint="eastAsia"/>
        </w:rPr>
        <w:t xml:space="preserve">    </w:t>
      </w:r>
      <w:r w:rsidR="000F73DF">
        <w:rPr>
          <w:rFonts w:hint="eastAsia"/>
        </w:rPr>
        <w:t>)</w:t>
      </w:r>
    </w:p>
    <w:p w:rsidR="003D03CB" w:rsidRDefault="00A64F0C" w:rsidP="00A64F0C">
      <w:pPr>
        <w:ind w:leftChars="200" w:left="480"/>
      </w:pPr>
      <w:r>
        <w:rPr>
          <w:rFonts w:hint="eastAsia"/>
        </w:rPr>
        <w:t xml:space="preserve">(A) </w:t>
      </w:r>
      <w:r w:rsidR="00151F30" w:rsidRPr="00151F30">
        <w:rPr>
          <w:position w:val="-24"/>
        </w:rPr>
        <w:object w:dxaOrig="380" w:dyaOrig="620">
          <v:shape id="_x0000_i1095" type="#_x0000_t75" style="width:18.8pt;height:31.3pt" o:ole="">
            <v:imagedata r:id="rId149" o:title=""/>
          </v:shape>
          <o:OLEObject Type="Embed" ProgID="Equation.DSMT4" ShapeID="_x0000_i1095" DrawAspect="Content" ObjectID="_1698850016" r:id="rId15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51F30" w:rsidRPr="00151F30">
        <w:rPr>
          <w:position w:val="-24"/>
        </w:rPr>
        <w:object w:dxaOrig="380" w:dyaOrig="620">
          <v:shape id="_x0000_i1096" type="#_x0000_t75" style="width:18.8pt;height:31.3pt" o:ole="">
            <v:imagedata r:id="rId151" o:title=""/>
          </v:shape>
          <o:OLEObject Type="Embed" ProgID="Equation.DSMT4" ShapeID="_x0000_i1096" DrawAspect="Content" ObjectID="_1698850017" r:id="rId15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151F30" w:rsidRPr="00151F30">
        <w:rPr>
          <w:position w:val="-24"/>
        </w:rPr>
        <w:object w:dxaOrig="220" w:dyaOrig="620">
          <v:shape id="_x0000_i1097" type="#_x0000_t75" style="width:11.25pt;height:31.3pt" o:ole="">
            <v:imagedata r:id="rId153" o:title=""/>
          </v:shape>
          <o:OLEObject Type="Embed" ProgID="Equation.DSMT4" ShapeID="_x0000_i1097" DrawAspect="Content" ObjectID="_1698850018" r:id="rId15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51F30" w:rsidRPr="00151F30">
        <w:rPr>
          <w:position w:val="-24"/>
        </w:rPr>
        <w:object w:dxaOrig="220" w:dyaOrig="620">
          <v:shape id="_x0000_i1098" type="#_x0000_t75" style="width:11.25pt;height:31.3pt" o:ole="">
            <v:imagedata r:id="rId155" o:title=""/>
          </v:shape>
          <o:OLEObject Type="Embed" ProgID="Equation.DSMT4" ShapeID="_x0000_i1098" DrawAspect="Content" ObjectID="_1698850019" r:id="rId156"/>
        </w:object>
      </w:r>
      <w:r>
        <w:rPr>
          <w:rFonts w:hint="eastAsia"/>
        </w:rPr>
        <w:t>．</w:t>
      </w:r>
    </w:p>
    <w:p w:rsidR="009E12FD" w:rsidRPr="009E12FD" w:rsidRDefault="009E12FD" w:rsidP="009E12FD"/>
    <w:p w:rsidR="009E12FD" w:rsidRPr="009E12FD" w:rsidRDefault="009E12FD" w:rsidP="009E12FD"/>
    <w:p w:rsidR="006A2162" w:rsidRPr="003407D5" w:rsidRDefault="006A2162" w:rsidP="009E12FD">
      <w:pPr>
        <w:pStyle w:val="1"/>
      </w:pPr>
      <w:r w:rsidRPr="003407D5">
        <w:t>二、填空题</w:t>
      </w:r>
      <w:r w:rsidR="009E12FD">
        <w:rPr>
          <w:rFonts w:hint="eastAsia"/>
        </w:rPr>
        <w:t>（</w:t>
      </w:r>
      <w:r w:rsidRPr="003407D5">
        <w:t>9</w:t>
      </w:r>
      <w:r w:rsidR="009E12FD">
        <w:rPr>
          <w:rFonts w:hint="eastAsia"/>
        </w:rPr>
        <w:t>~</w:t>
      </w:r>
      <w:r w:rsidRPr="003407D5">
        <w:t>14小题，每小题4分，共24分</w:t>
      </w:r>
      <w:r w:rsidR="009E12FD">
        <w:rPr>
          <w:rFonts w:hint="eastAsia"/>
        </w:rPr>
        <w:t>）</w:t>
      </w:r>
    </w:p>
    <w:p w:rsidR="009E12FD" w:rsidRDefault="009E12FD" w:rsidP="006A2162"/>
    <w:p w:rsidR="009E12FD" w:rsidRDefault="009E12FD" w:rsidP="006A2162"/>
    <w:p w:rsidR="006A2162" w:rsidRPr="000F73DF" w:rsidRDefault="00711CFF" w:rsidP="006A2162">
      <w:pPr>
        <w:rPr>
          <w:position w:val="-24"/>
          <w:u w:val="single"/>
        </w:rPr>
      </w:pPr>
      <w:r>
        <w:rPr>
          <w:rFonts w:hint="eastAsia"/>
        </w:rPr>
        <w:t>(</w:t>
      </w:r>
      <w:r w:rsidR="006A2162" w:rsidRPr="003407D5">
        <w:rPr>
          <w:rFonts w:hint="eastAsia"/>
        </w:rPr>
        <w:t>9</w:t>
      </w:r>
      <w:r>
        <w:rPr>
          <w:rFonts w:hint="eastAsia"/>
        </w:rPr>
        <w:t xml:space="preserve">) </w:t>
      </w:r>
      <w:r w:rsidR="00151F30" w:rsidRPr="00151F30">
        <w:rPr>
          <w:position w:val="-24"/>
        </w:rPr>
        <w:object w:dxaOrig="2500" w:dyaOrig="800">
          <v:shape id="_x0000_i1099" type="#_x0000_t75" style="width:125.2pt;height:40.05pt" o:ole="">
            <v:imagedata r:id="rId157" o:title=""/>
          </v:shape>
          <o:OLEObject Type="Embed" ProgID="Equation.DSMT4" ShapeID="_x0000_i1099" DrawAspect="Content" ObjectID="_1698850020" r:id="rId158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563E12" w:rsidRDefault="00563E12" w:rsidP="006A2162"/>
    <w:p w:rsidR="00563E12" w:rsidRDefault="00563E12" w:rsidP="006A2162"/>
    <w:p w:rsidR="006A2162" w:rsidRPr="003407D5" w:rsidRDefault="00711CFF" w:rsidP="006A2162">
      <w:pPr>
        <w:rPr>
          <w:position w:val="-10"/>
        </w:rPr>
      </w:pPr>
      <w:r>
        <w:rPr>
          <w:rFonts w:hint="eastAsia"/>
        </w:rPr>
        <w:t>(</w:t>
      </w:r>
      <w:r w:rsidR="006A2162" w:rsidRPr="003407D5">
        <w:rPr>
          <w:rFonts w:hint="eastAsia"/>
        </w:rPr>
        <w:t>10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向量场</w:t>
      </w:r>
      <w:r w:rsidR="00151F30" w:rsidRPr="00151F30">
        <w:rPr>
          <w:position w:val="-14"/>
        </w:rPr>
        <w:object w:dxaOrig="3340" w:dyaOrig="400">
          <v:shape id="_x0000_i1100" type="#_x0000_t75" style="width:167.15pt;height:20.05pt" o:ole="">
            <v:imagedata r:id="rId159" o:title=""/>
          </v:shape>
          <o:OLEObject Type="Embed" ProgID="Equation.DSMT4" ShapeID="_x0000_i1100" DrawAspect="Content" ObjectID="_1698850021" r:id="rId160"/>
        </w:object>
      </w:r>
      <w:r w:rsidR="006A2162" w:rsidRPr="003407D5">
        <w:rPr>
          <w:rFonts w:hint="eastAsia"/>
        </w:rPr>
        <w:t>的旋度</w:t>
      </w:r>
      <w:r w:rsidR="00151F30" w:rsidRPr="00151F30">
        <w:rPr>
          <w:position w:val="-6"/>
        </w:rPr>
        <w:object w:dxaOrig="760" w:dyaOrig="279">
          <v:shape id="_x0000_i1101" type="#_x0000_t75" style="width:38.2pt;height:13.75pt" o:ole="">
            <v:imagedata r:id="rId161" o:title=""/>
          </v:shape>
          <o:OLEObject Type="Embed" ProgID="Equation.DSMT4" ShapeID="_x0000_i1101" DrawAspect="Content" ObjectID="_1698850022" r:id="rId162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563E12" w:rsidRDefault="00563E12" w:rsidP="006A2162">
      <w:pPr>
        <w:jc w:val="left"/>
        <w:rPr>
          <w:rFonts w:ascii="宋体" w:hAnsi="宋体"/>
        </w:rPr>
      </w:pPr>
    </w:p>
    <w:p w:rsidR="00563E12" w:rsidRDefault="00563E12" w:rsidP="006A2162">
      <w:pPr>
        <w:jc w:val="left"/>
        <w:rPr>
          <w:rFonts w:ascii="宋体" w:hAnsi="宋体"/>
        </w:rPr>
      </w:pPr>
    </w:p>
    <w:p w:rsidR="006A2162" w:rsidRPr="003407D5" w:rsidRDefault="00711CFF" w:rsidP="000F73DF">
      <w:pPr>
        <w:ind w:left="480" w:hangingChars="200" w:hanging="480"/>
        <w:jc w:val="left"/>
        <w:rPr>
          <w:rFonts w:ascii="宋体" w:hAnsi="宋体"/>
        </w:rPr>
      </w:pPr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11</w:t>
      </w:r>
      <w:r w:rsidRPr="00711CFF">
        <w:rPr>
          <w:rFonts w:hint="eastAsia"/>
        </w:rPr>
        <w:t xml:space="preserve">) </w:t>
      </w:r>
      <w:r w:rsidR="006A2162" w:rsidRPr="003407D5">
        <w:rPr>
          <w:rFonts w:ascii="宋体" w:hAnsi="宋体" w:hint="eastAsia"/>
        </w:rPr>
        <w:t>设函数</w:t>
      </w:r>
      <w:r w:rsidR="00151F30" w:rsidRPr="00151F30">
        <w:rPr>
          <w:position w:val="-10"/>
        </w:rPr>
        <w:object w:dxaOrig="720" w:dyaOrig="320">
          <v:shape id="_x0000_i1102" type="#_x0000_t75" style="width:36.3pt;height:16.3pt" o:ole="">
            <v:imagedata r:id="rId163" o:title=""/>
          </v:shape>
          <o:OLEObject Type="Embed" ProgID="Equation.DSMT4" ShapeID="_x0000_i1102" DrawAspect="Content" ObjectID="_1698850023" r:id="rId164"/>
        </w:object>
      </w:r>
      <w:r w:rsidR="006A2162" w:rsidRPr="003407D5">
        <w:rPr>
          <w:rFonts w:ascii="宋体" w:hAnsi="宋体" w:hint="eastAsia"/>
        </w:rPr>
        <w:t>可微，</w:t>
      </w:r>
      <w:r w:rsidR="00151F30" w:rsidRPr="00151F30">
        <w:rPr>
          <w:position w:val="-10"/>
        </w:rPr>
        <w:object w:dxaOrig="1100" w:dyaOrig="320">
          <v:shape id="_x0000_i1103" type="#_x0000_t75" style="width:55.1pt;height:16.3pt" o:ole="">
            <v:imagedata r:id="rId165" o:title=""/>
          </v:shape>
          <o:OLEObject Type="Embed" ProgID="Equation.DSMT4" ShapeID="_x0000_i1103" DrawAspect="Content" ObjectID="_1698850024" r:id="rId166"/>
        </w:object>
      </w:r>
      <w:r w:rsidR="004D1ABD">
        <w:rPr>
          <w:rFonts w:ascii="宋体" w:hAnsi="宋体" w:hint="eastAsia"/>
        </w:rPr>
        <w:t>由</w:t>
      </w:r>
      <w:r w:rsidR="006A2162" w:rsidRPr="003407D5">
        <w:rPr>
          <w:rFonts w:ascii="宋体" w:hAnsi="宋体" w:hint="eastAsia"/>
        </w:rPr>
        <w:t>方程</w:t>
      </w:r>
      <w:r w:rsidR="00151F30" w:rsidRPr="00151F30">
        <w:rPr>
          <w:position w:val="-10"/>
        </w:rPr>
        <w:object w:dxaOrig="2760" w:dyaOrig="360">
          <v:shape id="_x0000_i1104" type="#_x0000_t75" style="width:137.75pt;height:18.15pt" o:ole="">
            <v:imagedata r:id="rId167" o:title=""/>
          </v:shape>
          <o:OLEObject Type="Embed" ProgID="Equation.DSMT4" ShapeID="_x0000_i1104" DrawAspect="Content" ObjectID="_1698850025" r:id="rId168"/>
        </w:object>
      </w:r>
      <w:r w:rsidR="006A2162" w:rsidRPr="003407D5">
        <w:rPr>
          <w:rFonts w:ascii="宋体" w:hAnsi="宋体" w:hint="eastAsia"/>
        </w:rPr>
        <w:t>确定，则</w:t>
      </w:r>
      <w:r w:rsidR="00151F30" w:rsidRPr="00151F30">
        <w:rPr>
          <w:position w:val="-20"/>
        </w:rPr>
        <w:object w:dxaOrig="880" w:dyaOrig="520">
          <v:shape id="_x0000_i1105" type="#_x0000_t75" style="width:43.85pt;height:26.3pt" o:ole="">
            <v:imagedata r:id="rId169" o:title=""/>
          </v:shape>
          <o:OLEObject Type="Embed" ProgID="Equation.DSMT4" ShapeID="_x0000_i1105" DrawAspect="Content" ObjectID="_1698850026" r:id="rId170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563E12" w:rsidRDefault="00563E12" w:rsidP="006A2162"/>
    <w:p w:rsidR="00563E12" w:rsidRDefault="00563E12" w:rsidP="006A2162"/>
    <w:p w:rsidR="006A2162" w:rsidRPr="003407D5" w:rsidRDefault="00711CFF" w:rsidP="006A2162">
      <w:pPr>
        <w:rPr>
          <w:position w:val="-10"/>
        </w:rPr>
      </w:pPr>
      <w:r>
        <w:rPr>
          <w:rFonts w:hint="eastAsia"/>
        </w:rPr>
        <w:t>(</w:t>
      </w:r>
      <w:r w:rsidR="006A2162" w:rsidRPr="003407D5">
        <w:rPr>
          <w:rFonts w:hint="eastAsia"/>
        </w:rPr>
        <w:t>12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设函数</w:t>
      </w:r>
      <w:r w:rsidR="00151F30" w:rsidRPr="00151F30">
        <w:rPr>
          <w:position w:val="-24"/>
        </w:rPr>
        <w:object w:dxaOrig="2520" w:dyaOrig="620">
          <v:shape id="_x0000_i1106" type="#_x0000_t75" style="width:125.85pt;height:31.3pt" o:ole="">
            <v:imagedata r:id="rId171" o:title=""/>
          </v:shape>
          <o:OLEObject Type="Embed" ProgID="Equation.DSMT4" ShapeID="_x0000_i1106" DrawAspect="Content" ObjectID="_1698850027" r:id="rId172"/>
        </w:object>
      </w:r>
      <w:r w:rsidR="006A2162" w:rsidRPr="003407D5">
        <w:rPr>
          <w:rFonts w:hint="eastAsia"/>
        </w:rPr>
        <w:t>，且</w:t>
      </w:r>
      <w:r w:rsidR="00151F30" w:rsidRPr="00151F30">
        <w:rPr>
          <w:position w:val="-14"/>
        </w:rPr>
        <w:object w:dxaOrig="999" w:dyaOrig="400">
          <v:shape id="_x0000_i1107" type="#_x0000_t75" style="width:50.1pt;height:20.05pt" o:ole="">
            <v:imagedata r:id="rId173" o:title=""/>
          </v:shape>
          <o:OLEObject Type="Embed" ProgID="Equation.DSMT4" ShapeID="_x0000_i1107" DrawAspect="Content" ObjectID="_1698850028" r:id="rId174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6"/>
        </w:rPr>
        <w:object w:dxaOrig="380" w:dyaOrig="220">
          <v:shape id="_x0000_i1108" type="#_x0000_t75" style="width:18.8pt;height:11.25pt" o:ole="">
            <v:imagedata r:id="rId175" o:title=""/>
          </v:shape>
          <o:OLEObject Type="Embed" ProgID="Equation.DSMT4" ShapeID="_x0000_i1108" DrawAspect="Content" ObjectID="_1698850029" r:id="rId176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3D03CB" w:rsidRPr="00563E12" w:rsidRDefault="003D03CB" w:rsidP="003D03CB"/>
    <w:p w:rsidR="00563E12" w:rsidRPr="00563E12" w:rsidRDefault="00563E12" w:rsidP="006A2162"/>
    <w:p w:rsidR="006A2162" w:rsidRPr="003407D5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13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行列式</w:t>
      </w:r>
      <w:r w:rsidR="00151F30" w:rsidRPr="00151F30">
        <w:rPr>
          <w:position w:val="-66"/>
        </w:rPr>
        <w:object w:dxaOrig="2140" w:dyaOrig="1440">
          <v:shape id="_x0000_i1109" type="#_x0000_t75" style="width:107.05pt;height:1in" o:ole="">
            <v:imagedata r:id="rId177" o:title=""/>
          </v:shape>
          <o:OLEObject Type="Embed" ProgID="Equation.DSMT4" ShapeID="_x0000_i1109" DrawAspect="Content" ObjectID="_1698850030" r:id="rId178"/>
        </w:objec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563E12" w:rsidRDefault="00563E12" w:rsidP="006A2162"/>
    <w:p w:rsidR="00563E12" w:rsidRDefault="00563E12" w:rsidP="006A2162"/>
    <w:p w:rsidR="006A2162" w:rsidRPr="003407D5" w:rsidRDefault="00711CFF" w:rsidP="000F73DF">
      <w:pPr>
        <w:ind w:left="480" w:hangingChars="200" w:hanging="480"/>
      </w:pPr>
      <w:r>
        <w:rPr>
          <w:rFonts w:hint="eastAsia"/>
        </w:rPr>
        <w:t>(</w:t>
      </w:r>
      <w:r w:rsidR="006A2162" w:rsidRPr="003407D5">
        <w:rPr>
          <w:rFonts w:hint="eastAsia"/>
        </w:rPr>
        <w:t>14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</w:t>
      </w:r>
      <w:r w:rsidR="00151F30" w:rsidRPr="00151F30">
        <w:rPr>
          <w:position w:val="-12"/>
        </w:rPr>
        <w:object w:dxaOrig="1160" w:dyaOrig="360">
          <v:shape id="_x0000_i1110" type="#_x0000_t75" style="width:58.25pt;height:18.15pt" o:ole="">
            <v:imagedata r:id="rId179" o:title=""/>
          </v:shape>
          <o:OLEObject Type="Embed" ProgID="Equation.DSMT4" ShapeID="_x0000_i1110" DrawAspect="Content" ObjectID="_1698850031" r:id="rId180"/>
        </w:object>
      </w:r>
      <w:r w:rsidR="006A2162" w:rsidRPr="003407D5">
        <w:rPr>
          <w:rFonts w:hint="eastAsia"/>
        </w:rPr>
        <w:t>为来自总体</w:t>
      </w:r>
      <w:r w:rsidR="00151F30" w:rsidRPr="00151F30">
        <w:rPr>
          <w:position w:val="-16"/>
        </w:rPr>
        <w:object w:dxaOrig="960" w:dyaOrig="440">
          <v:shape id="_x0000_i1111" type="#_x0000_t75" style="width:48.2pt;height:21.9pt" o:ole="">
            <v:imagedata r:id="rId181" o:title=""/>
          </v:shape>
          <o:OLEObject Type="Embed" ProgID="Equation.DSMT4" ShapeID="_x0000_i1111" DrawAspect="Content" ObjectID="_1698850032" r:id="rId182"/>
        </w:object>
      </w:r>
      <w:r w:rsidR="00FE56CA">
        <w:rPr>
          <w:rFonts w:hint="eastAsia"/>
        </w:rPr>
        <w:t>的简单随机样本，</w:t>
      </w:r>
      <w:r w:rsidR="006A2162" w:rsidRPr="003407D5">
        <w:rPr>
          <w:rFonts w:hint="eastAsia"/>
        </w:rPr>
        <w:t>样本均值</w:t>
      </w:r>
      <w:r w:rsidR="00151F30" w:rsidRPr="00151F30">
        <w:rPr>
          <w:position w:val="-6"/>
        </w:rPr>
        <w:object w:dxaOrig="740" w:dyaOrig="340">
          <v:shape id="_x0000_i1112" type="#_x0000_t75" style="width:36.95pt;height:16.9pt" o:ole="">
            <v:imagedata r:id="rId183" o:title=""/>
          </v:shape>
          <o:OLEObject Type="Embed" ProgID="Equation.DSMT4" ShapeID="_x0000_i1112" DrawAspect="Content" ObjectID="_1698850033" r:id="rId184"/>
        </w:object>
      </w:r>
      <w:r w:rsidR="00FE56CA">
        <w:rPr>
          <w:rFonts w:hint="eastAsia"/>
        </w:rPr>
        <w:t>，</w:t>
      </w:r>
      <w:r w:rsidR="006A2162" w:rsidRPr="003407D5">
        <w:rPr>
          <w:rFonts w:hint="eastAsia"/>
        </w:rPr>
        <w:t>参数</w:t>
      </w:r>
      <w:r w:rsidR="00151F30" w:rsidRPr="00151F30">
        <w:rPr>
          <w:position w:val="-10"/>
        </w:rPr>
        <w:object w:dxaOrig="240" w:dyaOrig="260">
          <v:shape id="_x0000_i1113" type="#_x0000_t75" style="width:11.9pt;height:13.15pt" o:ole="">
            <v:imagedata r:id="rId185" o:title=""/>
          </v:shape>
          <o:OLEObject Type="Embed" ProgID="Equation.DSMT4" ShapeID="_x0000_i1113" DrawAspect="Content" ObjectID="_1698850034" r:id="rId186"/>
        </w:object>
      </w:r>
      <w:r w:rsidR="006A2162" w:rsidRPr="003407D5">
        <w:rPr>
          <w:rFonts w:hint="eastAsia"/>
        </w:rPr>
        <w:t>的置信度为</w:t>
      </w:r>
      <w:r w:rsidR="00151F30" w:rsidRPr="00151F30">
        <w:rPr>
          <w:position w:val="-6"/>
        </w:rPr>
        <w:object w:dxaOrig="499" w:dyaOrig="279">
          <v:shape id="_x0000_i1114" type="#_x0000_t75" style="width:25.05pt;height:13.75pt" o:ole="">
            <v:imagedata r:id="rId187" o:title=""/>
          </v:shape>
          <o:OLEObject Type="Embed" ProgID="Equation.DSMT4" ShapeID="_x0000_i1114" DrawAspect="Content" ObjectID="_1698850035" r:id="rId188"/>
        </w:object>
      </w:r>
      <w:r w:rsidR="006A2162" w:rsidRPr="003407D5">
        <w:rPr>
          <w:rFonts w:hint="eastAsia"/>
        </w:rPr>
        <w:t>的双侧置信区间的置信上限为</w:t>
      </w:r>
      <w:r w:rsidR="00151F30" w:rsidRPr="00151F30">
        <w:rPr>
          <w:position w:val="-6"/>
        </w:rPr>
        <w:object w:dxaOrig="499" w:dyaOrig="279">
          <v:shape id="_x0000_i1115" type="#_x0000_t75" style="width:25.05pt;height:13.75pt" o:ole="">
            <v:imagedata r:id="rId189" o:title=""/>
          </v:shape>
          <o:OLEObject Type="Embed" ProgID="Equation.DSMT4" ShapeID="_x0000_i1115" DrawAspect="Content" ObjectID="_1698850036" r:id="rId190"/>
        </w:object>
      </w:r>
      <w:r w:rsidR="006A2162" w:rsidRPr="003407D5">
        <w:rPr>
          <w:rFonts w:hint="eastAsia"/>
        </w:rPr>
        <w:t>，则</w:t>
      </w:r>
      <w:r w:rsidR="00151F30" w:rsidRPr="00151F30">
        <w:rPr>
          <w:position w:val="-10"/>
        </w:rPr>
        <w:object w:dxaOrig="240" w:dyaOrig="260">
          <v:shape id="_x0000_i1116" type="#_x0000_t75" style="width:11.9pt;height:13.15pt" o:ole="">
            <v:imagedata r:id="rId191" o:title=""/>
          </v:shape>
          <o:OLEObject Type="Embed" ProgID="Equation.DSMT4" ShapeID="_x0000_i1116" DrawAspect="Content" ObjectID="_1698850037" r:id="rId192"/>
        </w:object>
      </w:r>
      <w:r w:rsidR="006A2162" w:rsidRPr="003407D5">
        <w:rPr>
          <w:rFonts w:hint="eastAsia"/>
        </w:rPr>
        <w:t>的置信度为</w:t>
      </w:r>
      <w:r w:rsidR="00151F30" w:rsidRPr="00151F30">
        <w:rPr>
          <w:position w:val="-6"/>
        </w:rPr>
        <w:object w:dxaOrig="499" w:dyaOrig="279">
          <v:shape id="_x0000_i1117" type="#_x0000_t75" style="width:25.05pt;height:13.75pt" o:ole="">
            <v:imagedata r:id="rId193" o:title=""/>
          </v:shape>
          <o:OLEObject Type="Embed" ProgID="Equation.DSMT4" ShapeID="_x0000_i1117" DrawAspect="Content" ObjectID="_1698850038" r:id="rId194"/>
        </w:object>
      </w:r>
      <w:r w:rsidR="006A2162" w:rsidRPr="003407D5">
        <w:rPr>
          <w:rFonts w:hint="eastAsia"/>
        </w:rPr>
        <w:t>的</w:t>
      </w:r>
      <w:r w:rsidR="006A2162" w:rsidRPr="003407D5">
        <w:rPr>
          <w:rFonts w:hint="eastAsia"/>
        </w:rPr>
        <w:lastRenderedPageBreak/>
        <w:t>双侧置信区间为</w:t>
      </w:r>
      <w:r w:rsidR="000F73DF">
        <w:rPr>
          <w:rFonts w:hint="eastAsia"/>
          <w:u w:val="single"/>
        </w:rPr>
        <w:t xml:space="preserve">        </w:t>
      </w:r>
      <w:r w:rsidR="000F73DF" w:rsidRPr="000F73DF">
        <w:rPr>
          <w:rFonts w:hint="eastAsia"/>
        </w:rPr>
        <w:t>．</w:t>
      </w:r>
    </w:p>
    <w:p w:rsidR="009D3287" w:rsidRPr="009D3287" w:rsidRDefault="009D3287" w:rsidP="006A2162"/>
    <w:p w:rsidR="009D3287" w:rsidRPr="009D3287" w:rsidRDefault="009D3287" w:rsidP="006A2162"/>
    <w:p w:rsidR="006A2162" w:rsidRPr="003407D5" w:rsidRDefault="006A2162" w:rsidP="009D3287">
      <w:pPr>
        <w:pStyle w:val="1"/>
      </w:pPr>
      <w:r w:rsidRPr="003407D5">
        <w:t>三、解答题</w:t>
      </w:r>
      <w:r w:rsidR="009D3287">
        <w:rPr>
          <w:rFonts w:hint="eastAsia"/>
        </w:rPr>
        <w:t>（</w:t>
      </w:r>
      <w:r w:rsidR="009D3287">
        <w:t>15</w:t>
      </w:r>
      <w:r w:rsidR="009D3287">
        <w:rPr>
          <w:rFonts w:hint="eastAsia"/>
        </w:rPr>
        <w:t>~</w:t>
      </w:r>
      <w:r w:rsidRPr="003407D5">
        <w:t>23小题，共94分</w:t>
      </w:r>
      <w:r w:rsidR="009D3287">
        <w:rPr>
          <w:rFonts w:hint="eastAsia"/>
        </w:rPr>
        <w:t>）</w:t>
      </w:r>
    </w:p>
    <w:p w:rsidR="009D3287" w:rsidRDefault="009D3287" w:rsidP="006A2162"/>
    <w:p w:rsidR="009D3287" w:rsidRDefault="009D3287" w:rsidP="006A2162"/>
    <w:p w:rsidR="00711CFF" w:rsidRPr="00711CFF" w:rsidRDefault="00711CFF" w:rsidP="006A2162">
      <w:r w:rsidRPr="00711CFF">
        <w:rPr>
          <w:rFonts w:hint="eastAsia"/>
        </w:rPr>
        <w:t>(</w:t>
      </w:r>
      <w:r w:rsidR="006A2162" w:rsidRPr="00711CFF">
        <w:rPr>
          <w:rFonts w:hint="eastAsia"/>
        </w:rPr>
        <w:t>15</w:t>
      </w:r>
      <w:r w:rsidRPr="00711CFF">
        <w:rPr>
          <w:rFonts w:hint="eastAsia"/>
        </w:rPr>
        <w:t>)</w:t>
      </w:r>
      <w:r w:rsidR="006A2162" w:rsidRPr="00711CFF">
        <w:rPr>
          <w:rFonts w:hint="eastAsia"/>
        </w:rPr>
        <w:t>（本题满分</w:t>
      </w:r>
      <w:r w:rsidR="006A2162" w:rsidRPr="00711CFF">
        <w:rPr>
          <w:rFonts w:hint="eastAsia"/>
        </w:rPr>
        <w:t>10</w:t>
      </w:r>
      <w:r w:rsidR="006A2162" w:rsidRPr="00711CFF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已知平面区域</w:t>
      </w:r>
      <w:r w:rsidR="00151F30" w:rsidRPr="00151F30">
        <w:rPr>
          <w:position w:val="-30"/>
        </w:rPr>
        <w:object w:dxaOrig="4340" w:dyaOrig="720">
          <v:shape id="_x0000_i1118" type="#_x0000_t75" style="width:217.25pt;height:36.3pt" o:ole="">
            <v:imagedata r:id="rId195" o:title=""/>
          </v:shape>
          <o:OLEObject Type="Embed" ProgID="Equation.DSMT4" ShapeID="_x0000_i1118" DrawAspect="Content" ObjectID="_1698850039" r:id="rId196"/>
        </w:object>
      </w:r>
      <w:r w:rsidRPr="003407D5">
        <w:rPr>
          <w:rFonts w:hint="eastAsia"/>
        </w:rPr>
        <w:t>，计算二重积分</w:t>
      </w:r>
      <w:r w:rsidR="00151F30" w:rsidRPr="00151F30">
        <w:rPr>
          <w:position w:val="-32"/>
        </w:rPr>
        <w:object w:dxaOrig="900" w:dyaOrig="620">
          <v:shape id="_x0000_i1119" type="#_x0000_t75" style="width:45.1pt;height:31.3pt" o:ole="">
            <v:imagedata r:id="rId197" o:title=""/>
          </v:shape>
          <o:OLEObject Type="Embed" ProgID="Equation.DSMT4" ShapeID="_x0000_i1119" DrawAspect="Content" ObjectID="_1698850040" r:id="rId198"/>
        </w:object>
      </w:r>
      <w:r w:rsidR="00975338">
        <w:rPr>
          <w:rFonts w:hint="eastAsia"/>
        </w:rPr>
        <w:t>．</w:t>
      </w:r>
    </w:p>
    <w:p w:rsidR="00563E12" w:rsidRDefault="00563E12" w:rsidP="006A2162"/>
    <w:p w:rsidR="00563E12" w:rsidRDefault="00563E12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16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10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F3504F">
      <w:pPr>
        <w:ind w:leftChars="200" w:left="480"/>
      </w:pPr>
      <w:r w:rsidRPr="003407D5">
        <w:rPr>
          <w:rFonts w:hint="eastAsia"/>
        </w:rPr>
        <w:t>设函数</w:t>
      </w:r>
      <w:r w:rsidR="00151F30" w:rsidRPr="00151F30">
        <w:rPr>
          <w:position w:val="-10"/>
        </w:rPr>
        <w:object w:dxaOrig="540" w:dyaOrig="320">
          <v:shape id="_x0000_i1120" type="#_x0000_t75" style="width:26.9pt;height:16.3pt" o:ole="">
            <v:imagedata r:id="rId199" o:title=""/>
          </v:shape>
          <o:OLEObject Type="Embed" ProgID="Equation.DSMT4" ShapeID="_x0000_i1120" DrawAspect="Content" ObjectID="_1698850041" r:id="rId200"/>
        </w:object>
      </w:r>
      <w:r w:rsidRPr="003407D5">
        <w:rPr>
          <w:rFonts w:hint="eastAsia"/>
        </w:rPr>
        <w:t>满足方程</w:t>
      </w:r>
      <w:r w:rsidR="00151F30" w:rsidRPr="00151F30">
        <w:rPr>
          <w:position w:val="-10"/>
        </w:rPr>
        <w:object w:dxaOrig="1640" w:dyaOrig="320">
          <v:shape id="_x0000_i1121" type="#_x0000_t75" style="width:82pt;height:16.3pt" o:ole="">
            <v:imagedata r:id="rId201" o:title=""/>
          </v:shape>
          <o:OLEObject Type="Embed" ProgID="Equation.DSMT4" ShapeID="_x0000_i1121" DrawAspect="Content" ObjectID="_1698850042" r:id="rId202"/>
        </w:object>
      </w:r>
      <w:r w:rsidR="00F3504F">
        <w:rPr>
          <w:rFonts w:hint="eastAsia"/>
        </w:rPr>
        <w:t>，</w:t>
      </w:r>
      <w:r w:rsidRPr="003407D5">
        <w:rPr>
          <w:rFonts w:hint="eastAsia"/>
        </w:rPr>
        <w:t>其中</w:t>
      </w:r>
      <w:r w:rsidR="00151F30" w:rsidRPr="00151F30">
        <w:rPr>
          <w:position w:val="-6"/>
        </w:rPr>
        <w:object w:dxaOrig="880" w:dyaOrig="279">
          <v:shape id="_x0000_i1122" type="#_x0000_t75" style="width:43.85pt;height:13.75pt" o:ole="">
            <v:imagedata r:id="rId203" o:title=""/>
          </v:shape>
          <o:OLEObject Type="Embed" ProgID="Equation.DSMT4" ShapeID="_x0000_i1122" DrawAspect="Content" ObjectID="_1698850043" r:id="rId204"/>
        </w:object>
      </w:r>
      <w:r w:rsidR="00F3504F">
        <w:rPr>
          <w:rFonts w:hint="eastAsia"/>
        </w:rPr>
        <w:t>．</w:t>
      </w:r>
    </w:p>
    <w:p w:rsidR="006A2162" w:rsidRPr="003407D5" w:rsidRDefault="00D41CDE" w:rsidP="00F3504F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证明：反常积分</w:t>
      </w:r>
      <w:r w:rsidR="00151F30" w:rsidRPr="00151F30">
        <w:rPr>
          <w:position w:val="-18"/>
        </w:rPr>
        <w:object w:dxaOrig="1120" w:dyaOrig="520">
          <v:shape id="_x0000_i1123" type="#_x0000_t75" style="width:55.7pt;height:26.3pt" o:ole="">
            <v:imagedata r:id="rId205" o:title=""/>
          </v:shape>
          <o:OLEObject Type="Embed" ProgID="Equation.DSMT4" ShapeID="_x0000_i1123" DrawAspect="Content" ObjectID="_1698850044" r:id="rId206"/>
        </w:object>
      </w:r>
      <w:r w:rsidR="006A2162" w:rsidRPr="003407D5">
        <w:rPr>
          <w:rFonts w:hint="eastAsia"/>
        </w:rPr>
        <w:t>收敛；</w:t>
      </w:r>
    </w:p>
    <w:p w:rsidR="006A2162" w:rsidRPr="003407D5" w:rsidRDefault="00D41CDE" w:rsidP="00F3504F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若</w:t>
      </w:r>
      <w:r w:rsidR="00151F30" w:rsidRPr="00151F30">
        <w:rPr>
          <w:position w:val="-10"/>
        </w:rPr>
        <w:object w:dxaOrig="859" w:dyaOrig="320">
          <v:shape id="_x0000_i1124" type="#_x0000_t75" style="width:43.2pt;height:16.3pt" o:ole="">
            <v:imagedata r:id="rId207" o:title=""/>
          </v:shape>
          <o:OLEObject Type="Embed" ProgID="Equation.DSMT4" ShapeID="_x0000_i1124" DrawAspect="Content" ObjectID="_1698850045" r:id="rId208"/>
        </w:object>
      </w:r>
      <w:r w:rsidR="00F3504F">
        <w:rPr>
          <w:rFonts w:hint="eastAsia"/>
        </w:rPr>
        <w:t>，</w:t>
      </w:r>
      <w:r w:rsidR="00151F30" w:rsidRPr="00151F30">
        <w:rPr>
          <w:position w:val="-10"/>
        </w:rPr>
        <w:object w:dxaOrig="920" w:dyaOrig="320">
          <v:shape id="_x0000_i1125" type="#_x0000_t75" style="width:45.7pt;height:16.3pt" o:ole="">
            <v:imagedata r:id="rId209" o:title=""/>
          </v:shape>
          <o:OLEObject Type="Embed" ProgID="Equation.DSMT4" ShapeID="_x0000_i1125" DrawAspect="Content" ObjectID="_1698850046" r:id="rId210"/>
        </w:object>
      </w:r>
      <w:r w:rsidR="00F3504F">
        <w:rPr>
          <w:rFonts w:hint="eastAsia"/>
        </w:rPr>
        <w:t>，</w:t>
      </w:r>
      <w:r w:rsidR="006A2162" w:rsidRPr="003407D5">
        <w:rPr>
          <w:rFonts w:hint="eastAsia"/>
        </w:rPr>
        <w:t>求</w:t>
      </w:r>
      <w:r w:rsidR="00151F30" w:rsidRPr="00151F30">
        <w:rPr>
          <w:position w:val="-18"/>
        </w:rPr>
        <w:object w:dxaOrig="1120" w:dyaOrig="520">
          <v:shape id="_x0000_i1126" type="#_x0000_t75" style="width:55.7pt;height:26.3pt" o:ole="">
            <v:imagedata r:id="rId211" o:title=""/>
          </v:shape>
          <o:OLEObject Type="Embed" ProgID="Equation.DSMT4" ShapeID="_x0000_i1126" DrawAspect="Content" ObjectID="_1698850047" r:id="rId212"/>
        </w:object>
      </w:r>
      <w:r w:rsidR="006A2162" w:rsidRPr="003407D5">
        <w:rPr>
          <w:rFonts w:hint="eastAsia"/>
        </w:rPr>
        <w:t>的值</w:t>
      </w:r>
      <w:r w:rsidR="00F3504F">
        <w:rPr>
          <w:rFonts w:hint="eastAsia"/>
        </w:rPr>
        <w:t>．</w: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17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10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设函数</w:t>
      </w:r>
      <w:r w:rsidR="00151F30" w:rsidRPr="00151F30">
        <w:rPr>
          <w:position w:val="-10"/>
        </w:rPr>
        <w:object w:dxaOrig="780" w:dyaOrig="320">
          <v:shape id="_x0000_i1127" type="#_x0000_t75" style="width:38.8pt;height:16.3pt" o:ole="">
            <v:imagedata r:id="rId213" o:title=""/>
          </v:shape>
          <o:OLEObject Type="Embed" ProgID="Equation.DSMT4" ShapeID="_x0000_i1127" DrawAspect="Content" ObjectID="_1698850048" r:id="rId214"/>
        </w:object>
      </w:r>
      <w:r w:rsidRPr="003407D5">
        <w:rPr>
          <w:rFonts w:hint="eastAsia"/>
        </w:rPr>
        <w:t>满足</w:t>
      </w:r>
      <w:r w:rsidR="00151F30" w:rsidRPr="00151F30">
        <w:rPr>
          <w:position w:val="-24"/>
        </w:rPr>
        <w:object w:dxaOrig="2320" w:dyaOrig="620">
          <v:shape id="_x0000_i1128" type="#_x0000_t75" style="width:115.85pt;height:31.3pt" o:ole="">
            <v:imagedata r:id="rId215" o:title=""/>
          </v:shape>
          <o:OLEObject Type="Embed" ProgID="Equation.DSMT4" ShapeID="_x0000_i1128" DrawAspect="Content" ObjectID="_1698850049" r:id="rId216"/>
        </w:object>
      </w:r>
      <w:r w:rsidR="00763A8F">
        <w:rPr>
          <w:rFonts w:hint="eastAsia"/>
        </w:rPr>
        <w:t>，</w:t>
      </w:r>
      <w:r w:rsidRPr="003407D5">
        <w:rPr>
          <w:rFonts w:hint="eastAsia"/>
        </w:rPr>
        <w:t>且</w:t>
      </w:r>
      <w:r w:rsidR="00151F30" w:rsidRPr="00151F30">
        <w:rPr>
          <w:position w:val="-10"/>
        </w:rPr>
        <w:object w:dxaOrig="1460" w:dyaOrig="320">
          <v:shape id="_x0000_i1129" type="#_x0000_t75" style="width:73.25pt;height:16.3pt" o:ole="">
            <v:imagedata r:id="rId217" o:title=""/>
          </v:shape>
          <o:OLEObject Type="Embed" ProgID="Equation.DSMT4" ShapeID="_x0000_i1129" DrawAspect="Content" ObjectID="_1698850050" r:id="rId218"/>
        </w:object>
      </w:r>
      <w:r w:rsidR="00763A8F">
        <w:rPr>
          <w:rFonts w:hint="eastAsia"/>
        </w:rPr>
        <w:t>．</w:t>
      </w:r>
      <w:r w:rsidR="00151F30" w:rsidRPr="00151F30">
        <w:rPr>
          <w:position w:val="-12"/>
        </w:rPr>
        <w:object w:dxaOrig="240" w:dyaOrig="360">
          <v:shape id="_x0000_i1130" type="#_x0000_t75" style="width:11.9pt;height:18.15pt" o:ole="">
            <v:imagedata r:id="rId219" o:title=""/>
          </v:shape>
          <o:OLEObject Type="Embed" ProgID="Equation.DSMT4" ShapeID="_x0000_i1130" DrawAspect="Content" ObjectID="_1698850051" r:id="rId220"/>
        </w:object>
      </w:r>
      <w:r w:rsidRPr="003407D5">
        <w:rPr>
          <w:rFonts w:hint="eastAsia"/>
        </w:rPr>
        <w:t>是从点</w:t>
      </w:r>
      <w:r w:rsidR="00151F30" w:rsidRPr="00151F30">
        <w:rPr>
          <w:position w:val="-10"/>
        </w:rPr>
        <w:object w:dxaOrig="560" w:dyaOrig="320">
          <v:shape id="_x0000_i1131" type="#_x0000_t75" style="width:28.15pt;height:16.3pt" o:ole="">
            <v:imagedata r:id="rId221" o:title=""/>
          </v:shape>
          <o:OLEObject Type="Embed" ProgID="Equation.DSMT4" ShapeID="_x0000_i1131" DrawAspect="Content" ObjectID="_1698850052" r:id="rId222"/>
        </w:object>
      </w:r>
      <w:r w:rsidRPr="003407D5">
        <w:rPr>
          <w:rFonts w:hint="eastAsia"/>
        </w:rPr>
        <w:t>到点</w:t>
      </w:r>
      <w:r w:rsidR="00151F30" w:rsidRPr="00151F30">
        <w:rPr>
          <w:position w:val="-10"/>
        </w:rPr>
        <w:object w:dxaOrig="520" w:dyaOrig="320">
          <v:shape id="_x0000_i1132" type="#_x0000_t75" style="width:26.3pt;height:16.3pt" o:ole="">
            <v:imagedata r:id="rId223" o:title=""/>
          </v:shape>
          <o:OLEObject Type="Embed" ProgID="Equation.DSMT4" ShapeID="_x0000_i1132" DrawAspect="Content" ObjectID="_1698850053" r:id="rId224"/>
        </w:object>
      </w:r>
      <w:r w:rsidR="00763A8F">
        <w:rPr>
          <w:rFonts w:hint="eastAsia"/>
        </w:rPr>
        <w:t>的光滑曲线，</w:t>
      </w:r>
      <w:r w:rsidRPr="003407D5">
        <w:rPr>
          <w:rFonts w:hint="eastAsia"/>
        </w:rPr>
        <w:t>计算曲线积分</w:t>
      </w:r>
      <w:r w:rsidR="00151F30" w:rsidRPr="00151F30">
        <w:rPr>
          <w:position w:val="-28"/>
        </w:rPr>
        <w:object w:dxaOrig="3280" w:dyaOrig="660">
          <v:shape id="_x0000_i1133" type="#_x0000_t75" style="width:164.05pt;height:33.2pt" o:ole="">
            <v:imagedata r:id="rId225" o:title=""/>
          </v:shape>
          <o:OLEObject Type="Embed" ProgID="Equation.DSMT4" ShapeID="_x0000_i1133" DrawAspect="Content" ObjectID="_1698850054" r:id="rId226"/>
        </w:object>
      </w:r>
      <w:r w:rsidRPr="003407D5">
        <w:rPr>
          <w:rFonts w:hint="eastAsia"/>
        </w:rPr>
        <w:t>，并求</w:t>
      </w:r>
      <w:r w:rsidR="00151F30" w:rsidRPr="00151F30">
        <w:rPr>
          <w:position w:val="-10"/>
        </w:rPr>
        <w:object w:dxaOrig="440" w:dyaOrig="320">
          <v:shape id="_x0000_i1134" type="#_x0000_t75" style="width:21.9pt;height:16.3pt" o:ole="">
            <v:imagedata r:id="rId227" o:title=""/>
          </v:shape>
          <o:OLEObject Type="Embed" ProgID="Equation.DSMT4" ShapeID="_x0000_i1134" DrawAspect="Content" ObjectID="_1698850055" r:id="rId228"/>
        </w:object>
      </w:r>
      <w:r w:rsidRPr="003407D5">
        <w:rPr>
          <w:rFonts w:hint="eastAsia"/>
        </w:rPr>
        <w:t>的最小值</w:t>
      </w:r>
      <w:r w:rsidR="00975338">
        <w:rPr>
          <w:rFonts w:hint="eastAsia"/>
        </w:rPr>
        <w:t>．</w:t>
      </w:r>
    </w:p>
    <w:p w:rsidR="006A2162" w:rsidRDefault="006A2162" w:rsidP="006A2162"/>
    <w:p w:rsidR="003D03CB" w:rsidRPr="003407D5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18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6A2162" w:rsidRPr="002B0D26" w:rsidRDefault="006A2162" w:rsidP="001F3CA1">
      <w:pPr>
        <w:ind w:leftChars="200" w:left="480"/>
      </w:pPr>
      <w:r w:rsidRPr="003407D5">
        <w:rPr>
          <w:rFonts w:hint="eastAsia"/>
        </w:rPr>
        <w:t>设有界区域</w:t>
      </w:r>
      <w:r w:rsidR="00151F30" w:rsidRPr="00025957">
        <w:rPr>
          <w:position w:val="-4"/>
        </w:rPr>
        <w:object w:dxaOrig="260" w:dyaOrig="260">
          <v:shape id="_x0000_i1135" type="#_x0000_t75" style="width:13.15pt;height:13.15pt" o:ole="">
            <v:imagedata r:id="rId229" o:title=""/>
          </v:shape>
          <o:OLEObject Type="Embed" ProgID="Equation.DSMT4" ShapeID="_x0000_i1135" DrawAspect="Content" ObjectID="_1698850056" r:id="rId230"/>
        </w:object>
      </w:r>
      <w:r w:rsidRPr="003407D5">
        <w:rPr>
          <w:rFonts w:hint="eastAsia"/>
        </w:rPr>
        <w:t>由平面</w:t>
      </w:r>
      <w:r w:rsidR="00151F30" w:rsidRPr="00151F30">
        <w:rPr>
          <w:position w:val="-10"/>
        </w:rPr>
        <w:object w:dxaOrig="1500" w:dyaOrig="320">
          <v:shape id="_x0000_i1136" type="#_x0000_t75" style="width:75.15pt;height:16.3pt" o:ole="">
            <v:imagedata r:id="rId231" o:title=""/>
          </v:shape>
          <o:OLEObject Type="Embed" ProgID="Equation.DSMT4" ShapeID="_x0000_i1136" DrawAspect="Content" ObjectID="_1698850057" r:id="rId232"/>
        </w:object>
      </w:r>
      <w:r w:rsidRPr="003407D5">
        <w:rPr>
          <w:rFonts w:hint="eastAsia"/>
        </w:rPr>
        <w:t>与三个坐标平面围成，</w:t>
      </w:r>
      <w:r w:rsidR="00151F30" w:rsidRPr="00025957">
        <w:rPr>
          <w:position w:val="-4"/>
        </w:rPr>
        <w:object w:dxaOrig="220" w:dyaOrig="240">
          <v:shape id="_x0000_i1137" type="#_x0000_t75" style="width:11.25pt;height:11.9pt" o:ole="">
            <v:imagedata r:id="rId233" o:title=""/>
          </v:shape>
          <o:OLEObject Type="Embed" ProgID="Equation.DSMT4" ShapeID="_x0000_i1137" DrawAspect="Content" ObjectID="_1698850058" r:id="rId234"/>
        </w:object>
      </w:r>
      <w:r w:rsidRPr="003407D5">
        <w:rPr>
          <w:rFonts w:hint="eastAsia"/>
        </w:rPr>
        <w:t>为</w:t>
      </w:r>
      <w:r w:rsidR="00151F30" w:rsidRPr="00025957">
        <w:rPr>
          <w:position w:val="-4"/>
        </w:rPr>
        <w:object w:dxaOrig="260" w:dyaOrig="260">
          <v:shape id="_x0000_i1138" type="#_x0000_t75" style="width:13.15pt;height:13.15pt" o:ole="">
            <v:imagedata r:id="rId235" o:title=""/>
          </v:shape>
          <o:OLEObject Type="Embed" ProgID="Equation.DSMT4" ShapeID="_x0000_i1138" DrawAspect="Content" ObjectID="_1698850059" r:id="rId236"/>
        </w:object>
      </w:r>
      <w:r w:rsidRPr="003407D5">
        <w:rPr>
          <w:rFonts w:hint="eastAsia"/>
        </w:rPr>
        <w:t>整个表面的外侧，计算曲面积分</w:t>
      </w:r>
      <w:r w:rsidR="00151F30" w:rsidRPr="00151F30">
        <w:rPr>
          <w:position w:val="-32"/>
        </w:rPr>
        <w:object w:dxaOrig="3739" w:dyaOrig="620">
          <v:shape id="_x0000_i1139" type="#_x0000_t75" style="width:187.2pt;height:31.3pt" o:ole="">
            <v:imagedata r:id="rId237" o:title=""/>
          </v:shape>
          <o:OLEObject Type="Embed" ProgID="Equation.DSMT4" ShapeID="_x0000_i1139" DrawAspect="Content" ObjectID="_1698850060" r:id="rId238"/>
        </w:object>
      </w:r>
      <w:r w:rsidR="00975338">
        <w:rPr>
          <w:rFonts w:hint="eastAsia"/>
        </w:rPr>
        <w:t>．</w: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19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10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已知函数</w:t>
      </w:r>
      <w:r w:rsidR="00151F30" w:rsidRPr="00151F30">
        <w:rPr>
          <w:position w:val="-10"/>
        </w:rPr>
        <w:object w:dxaOrig="540" w:dyaOrig="320">
          <v:shape id="_x0000_i1140" type="#_x0000_t75" style="width:26.9pt;height:16.3pt" o:ole="">
            <v:imagedata r:id="rId239" o:title=""/>
          </v:shape>
          <o:OLEObject Type="Embed" ProgID="Equation.DSMT4" ShapeID="_x0000_i1140" DrawAspect="Content" ObjectID="_1698850061" r:id="rId240"/>
        </w:object>
      </w:r>
      <w:r w:rsidRPr="003407D5">
        <w:rPr>
          <w:rFonts w:hint="eastAsia"/>
        </w:rPr>
        <w:t>可导，且</w:t>
      </w:r>
      <w:r w:rsidR="00151F30" w:rsidRPr="00151F30">
        <w:rPr>
          <w:position w:val="-10"/>
        </w:rPr>
        <w:object w:dxaOrig="859" w:dyaOrig="320">
          <v:shape id="_x0000_i1141" type="#_x0000_t75" style="width:43.2pt;height:16.3pt" o:ole="">
            <v:imagedata r:id="rId241" o:title=""/>
          </v:shape>
          <o:OLEObject Type="Embed" ProgID="Equation.DSMT4" ShapeID="_x0000_i1141" DrawAspect="Content" ObjectID="_1698850062" r:id="rId242"/>
        </w:object>
      </w:r>
      <w:r w:rsidRPr="003407D5">
        <w:rPr>
          <w:rFonts w:hint="eastAsia"/>
        </w:rPr>
        <w:t>，</w:t>
      </w:r>
      <w:r w:rsidR="00151F30" w:rsidRPr="00151F30">
        <w:rPr>
          <w:position w:val="-24"/>
        </w:rPr>
        <w:object w:dxaOrig="1300" w:dyaOrig="620">
          <v:shape id="_x0000_i1142" type="#_x0000_t75" style="width:65.1pt;height:31.3pt" o:ole="">
            <v:imagedata r:id="rId243" o:title=""/>
          </v:shape>
          <o:OLEObject Type="Embed" ProgID="Equation.DSMT4" ShapeID="_x0000_i1142" DrawAspect="Content" ObjectID="_1698850063" r:id="rId244"/>
        </w:object>
      </w:r>
      <w:r w:rsidRPr="003407D5">
        <w:rPr>
          <w:rFonts w:hint="eastAsia"/>
        </w:rPr>
        <w:t>，设数列</w:t>
      </w:r>
      <w:r w:rsidR="00151F30" w:rsidRPr="00151F30">
        <w:rPr>
          <w:position w:val="-14"/>
        </w:rPr>
        <w:object w:dxaOrig="460" w:dyaOrig="400">
          <v:shape id="_x0000_i1143" type="#_x0000_t75" style="width:23.15pt;height:20.05pt" o:ole="">
            <v:imagedata r:id="rId245" o:title=""/>
          </v:shape>
          <o:OLEObject Type="Embed" ProgID="Equation.DSMT4" ShapeID="_x0000_i1143" DrawAspect="Content" ObjectID="_1698850064" r:id="rId246"/>
        </w:object>
      </w:r>
      <w:r w:rsidRPr="003407D5">
        <w:rPr>
          <w:rFonts w:hint="eastAsia"/>
        </w:rPr>
        <w:t>满足</w:t>
      </w:r>
      <w:r w:rsidR="00151F30" w:rsidRPr="00151F30">
        <w:rPr>
          <w:position w:val="-12"/>
        </w:rPr>
        <w:object w:dxaOrig="1219" w:dyaOrig="360">
          <v:shape id="_x0000_i1144" type="#_x0000_t75" style="width:60.75pt;height:18.15pt" o:ole="">
            <v:imagedata r:id="rId247" o:title=""/>
          </v:shape>
          <o:OLEObject Type="Embed" ProgID="Equation.DSMT4" ShapeID="_x0000_i1144" DrawAspect="Content" ObjectID="_1698850065" r:id="rId248"/>
        </w:object>
      </w:r>
      <w:r w:rsidR="009E2463">
        <w:rPr>
          <w:rFonts w:hint="eastAsia"/>
        </w:rPr>
        <w:t>（</w:t>
      </w:r>
      <w:r w:rsidR="00151F30" w:rsidRPr="00151F30">
        <w:rPr>
          <w:position w:val="-8"/>
        </w:rPr>
        <w:object w:dxaOrig="999" w:dyaOrig="300">
          <v:shape id="_x0000_i1145" type="#_x0000_t75" style="width:50.1pt;height:15.05pt" o:ole="">
            <v:imagedata r:id="rId249" o:title=""/>
          </v:shape>
          <o:OLEObject Type="Embed" ProgID="Equation.DSMT4" ShapeID="_x0000_i1145" DrawAspect="Content" ObjectID="_1698850066" r:id="rId250"/>
        </w:object>
      </w:r>
      <w:r w:rsidR="009E2463">
        <w:rPr>
          <w:rFonts w:hint="eastAsia"/>
        </w:rPr>
        <w:t>）</w:t>
      </w:r>
      <w:r w:rsidRPr="003407D5">
        <w:rPr>
          <w:rFonts w:hint="eastAsia"/>
        </w:rPr>
        <w:t>，证明：</w:t>
      </w:r>
    </w:p>
    <w:p w:rsidR="006A2162" w:rsidRPr="003407D5" w:rsidRDefault="00D41CDE" w:rsidP="009E2463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级数</w:t>
      </w:r>
      <w:r w:rsidR="00151F30" w:rsidRPr="00151F30">
        <w:rPr>
          <w:position w:val="-28"/>
        </w:rPr>
        <w:object w:dxaOrig="1300" w:dyaOrig="680">
          <v:shape id="_x0000_i1146" type="#_x0000_t75" style="width:65.1pt;height:33.8pt" o:ole="">
            <v:imagedata r:id="rId251" o:title=""/>
          </v:shape>
          <o:OLEObject Type="Embed" ProgID="Equation.DSMT4" ShapeID="_x0000_i1146" DrawAspect="Content" ObjectID="_1698850067" r:id="rId252"/>
        </w:object>
      </w:r>
      <w:r w:rsidR="006A2162" w:rsidRPr="003407D5">
        <w:rPr>
          <w:rFonts w:hint="eastAsia"/>
        </w:rPr>
        <w:t>绝对收敛；</w:t>
      </w:r>
      <w:r w:rsidR="009E2463">
        <w:rPr>
          <w:rFonts w:hint="eastAsia"/>
        </w:rPr>
        <w:t xml:space="preserve">    </w:t>
      </w: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151F30" w:rsidRPr="00151F30">
        <w:rPr>
          <w:position w:val="-18"/>
        </w:rPr>
        <w:object w:dxaOrig="620" w:dyaOrig="420">
          <v:shape id="_x0000_i1147" type="#_x0000_t75" style="width:31.3pt;height:21.3pt" o:ole="">
            <v:imagedata r:id="rId253" o:title=""/>
          </v:shape>
          <o:OLEObject Type="Embed" ProgID="Equation.DSMT4" ShapeID="_x0000_i1147" DrawAspect="Content" ObjectID="_1698850068" r:id="rId254"/>
        </w:object>
      </w:r>
      <w:r w:rsidR="006A2162" w:rsidRPr="003407D5">
        <w:rPr>
          <w:rFonts w:hint="eastAsia"/>
        </w:rPr>
        <w:t>存在，且</w:t>
      </w:r>
      <w:r w:rsidR="00151F30" w:rsidRPr="00151F30">
        <w:rPr>
          <w:position w:val="-18"/>
        </w:rPr>
        <w:object w:dxaOrig="1340" w:dyaOrig="420">
          <v:shape id="_x0000_i1148" type="#_x0000_t75" style="width:67pt;height:21.3pt" o:ole="">
            <v:imagedata r:id="rId255" o:title=""/>
          </v:shape>
          <o:OLEObject Type="Embed" ProgID="Equation.DSMT4" ShapeID="_x0000_i1148" DrawAspect="Content" ObjectID="_1698850069" r:id="rId256"/>
        </w:object>
      </w:r>
      <w:r w:rsidR="009E2463">
        <w:rPr>
          <w:rFonts w:hint="eastAsia"/>
        </w:rPr>
        <w:t>．</w: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20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11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6D2EE5">
      <w:pPr>
        <w:ind w:leftChars="200" w:left="480"/>
      </w:pPr>
      <w:r w:rsidRPr="003407D5">
        <w:rPr>
          <w:rFonts w:hint="eastAsia"/>
        </w:rPr>
        <w:lastRenderedPageBreak/>
        <w:t>设矩阵</w:t>
      </w:r>
      <w:r w:rsidR="00151F30" w:rsidRPr="00151F30">
        <w:rPr>
          <w:position w:val="-50"/>
        </w:rPr>
        <w:object w:dxaOrig="1920" w:dyaOrig="1120">
          <v:shape id="_x0000_i1149" type="#_x0000_t75" style="width:95.8pt;height:55.7pt" o:ole="">
            <v:imagedata r:id="rId257" o:title=""/>
          </v:shape>
          <o:OLEObject Type="Embed" ProgID="Equation.DSMT4" ShapeID="_x0000_i1149" DrawAspect="Content" ObjectID="_1698850070" r:id="rId258"/>
        </w:object>
      </w:r>
      <w:r w:rsidR="00BC07BF">
        <w:rPr>
          <w:rFonts w:hint="eastAsia"/>
        </w:rPr>
        <w:t>，</w:t>
      </w:r>
      <w:r w:rsidR="00151F30" w:rsidRPr="00151F30">
        <w:rPr>
          <w:position w:val="-50"/>
        </w:rPr>
        <w:object w:dxaOrig="1760" w:dyaOrig="1120">
          <v:shape id="_x0000_i1150" type="#_x0000_t75" style="width:88.3pt;height:55.7pt" o:ole="">
            <v:imagedata r:id="rId259" o:title=""/>
          </v:shape>
          <o:OLEObject Type="Embed" ProgID="Equation.DSMT4" ShapeID="_x0000_i1150" DrawAspect="Content" ObjectID="_1698850071" r:id="rId260"/>
        </w:object>
      </w:r>
      <w:r w:rsidR="00116944">
        <w:rPr>
          <w:rFonts w:hint="eastAsia"/>
        </w:rPr>
        <w:t>．</w:t>
      </w:r>
      <w:r w:rsidRPr="003407D5">
        <w:rPr>
          <w:rFonts w:hint="eastAsia"/>
        </w:rPr>
        <w:t>当</w:t>
      </w:r>
      <w:r w:rsidR="00151F30" w:rsidRPr="00151F30">
        <w:rPr>
          <w:position w:val="-6"/>
        </w:rPr>
        <w:object w:dxaOrig="200" w:dyaOrig="220">
          <v:shape id="_x0000_i1151" type="#_x0000_t75" style="width:10pt;height:11.25pt" o:ole="">
            <v:imagedata r:id="rId261" o:title=""/>
          </v:shape>
          <o:OLEObject Type="Embed" ProgID="Equation.DSMT4" ShapeID="_x0000_i1151" DrawAspect="Content" ObjectID="_1698850072" r:id="rId262"/>
        </w:object>
      </w:r>
      <w:r w:rsidRPr="003407D5">
        <w:rPr>
          <w:rFonts w:hint="eastAsia"/>
        </w:rPr>
        <w:t>为何值时，方程</w:t>
      </w:r>
      <w:r w:rsidR="00151F30" w:rsidRPr="00025957">
        <w:rPr>
          <w:position w:val="-4"/>
        </w:rPr>
        <w:object w:dxaOrig="780" w:dyaOrig="260">
          <v:shape id="_x0000_i1152" type="#_x0000_t75" style="width:38.8pt;height:13.15pt" o:ole="">
            <v:imagedata r:id="rId263" o:title=""/>
          </v:shape>
          <o:OLEObject Type="Embed" ProgID="Equation.DSMT4" ShapeID="_x0000_i1152" DrawAspect="Content" ObjectID="_1698850073" r:id="rId264"/>
        </w:object>
      </w:r>
      <w:r w:rsidRPr="003407D5">
        <w:rPr>
          <w:rFonts w:hint="eastAsia"/>
        </w:rPr>
        <w:t>无解、有唯一解、有无穷多解？</w:t>
      </w:r>
      <w:r w:rsidR="006D2EE5">
        <w:rPr>
          <w:rFonts w:hint="eastAsia"/>
        </w:rPr>
        <w:t>在有解时，求解此方程．</w:t>
      </w:r>
    </w:p>
    <w:p w:rsidR="003D03CB" w:rsidRDefault="003D03CB" w:rsidP="006A2162"/>
    <w:p w:rsidR="003D03CB" w:rsidRDefault="003D03CB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21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11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已知矩阵</w:t>
      </w:r>
      <w:r w:rsidR="00151F30" w:rsidRPr="00151F30">
        <w:rPr>
          <w:position w:val="-50"/>
        </w:rPr>
        <w:object w:dxaOrig="1640" w:dyaOrig="1120">
          <v:shape id="_x0000_i1153" type="#_x0000_t75" style="width:82pt;height:55.7pt" o:ole="">
            <v:imagedata r:id="rId265" o:title=""/>
          </v:shape>
          <o:OLEObject Type="Embed" ProgID="Equation.DSMT4" ShapeID="_x0000_i1153" DrawAspect="Content" ObjectID="_1698850074" r:id="rId266"/>
        </w:object>
      </w:r>
      <w:r w:rsidR="008D5330">
        <w:rPr>
          <w:rFonts w:hint="eastAsia"/>
        </w:rPr>
        <w:t>．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求</w:t>
      </w:r>
      <w:r w:rsidR="00151F30" w:rsidRPr="00025957">
        <w:rPr>
          <w:position w:val="-4"/>
        </w:rPr>
        <w:object w:dxaOrig="380" w:dyaOrig="300">
          <v:shape id="_x0000_i1154" type="#_x0000_t75" style="width:18.8pt;height:15.05pt" o:ole="">
            <v:imagedata r:id="rId267" o:title=""/>
          </v:shape>
          <o:OLEObject Type="Embed" ProgID="Equation.DSMT4" ShapeID="_x0000_i1154" DrawAspect="Content" ObjectID="_1698850075" r:id="rId268"/>
        </w:object>
      </w:r>
      <w:r w:rsidR="008D5330">
        <w:rPr>
          <w:rFonts w:hint="eastAsia"/>
        </w:rPr>
        <w:t>；</w:t>
      </w:r>
    </w:p>
    <w:p w:rsidR="006A2162" w:rsidRPr="003407D5" w:rsidRDefault="00D41CDE" w:rsidP="008D5330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设</w:t>
      </w:r>
      <w:r w:rsidR="00151F30" w:rsidRPr="00151F30">
        <w:rPr>
          <w:position w:val="-6"/>
        </w:rPr>
        <w:object w:dxaOrig="180" w:dyaOrig="279">
          <v:shape id="_x0000_i1155" type="#_x0000_t75" style="width:8.75pt;height:13.75pt" o:ole="">
            <v:imagedata r:id="rId269" o:title=""/>
          </v:shape>
          <o:OLEObject Type="Embed" ProgID="Equation.DSMT4" ShapeID="_x0000_i1155" DrawAspect="Content" ObjectID="_1698850076" r:id="rId270"/>
        </w:object>
      </w:r>
      <w:r w:rsidR="006A2162" w:rsidRPr="003407D5">
        <w:rPr>
          <w:rFonts w:hint="eastAsia"/>
        </w:rPr>
        <w:t>阶矩阵</w:t>
      </w:r>
      <w:r w:rsidR="00151F30" w:rsidRPr="00151F30">
        <w:rPr>
          <w:position w:val="-12"/>
        </w:rPr>
        <w:object w:dxaOrig="1420" w:dyaOrig="360">
          <v:shape id="_x0000_i1156" type="#_x0000_t75" style="width:70.75pt;height:18.15pt" o:ole="">
            <v:imagedata r:id="rId271" o:title=""/>
          </v:shape>
          <o:OLEObject Type="Embed" ProgID="Equation.DSMT4" ShapeID="_x0000_i1156" DrawAspect="Content" ObjectID="_1698850077" r:id="rId272"/>
        </w:object>
      </w:r>
      <w:r w:rsidR="006A2162" w:rsidRPr="003407D5">
        <w:rPr>
          <w:rFonts w:hint="eastAsia"/>
        </w:rPr>
        <w:t>满足</w:t>
      </w:r>
      <w:r w:rsidR="00151F30" w:rsidRPr="00025957">
        <w:rPr>
          <w:position w:val="-4"/>
        </w:rPr>
        <w:object w:dxaOrig="840" w:dyaOrig="300">
          <v:shape id="_x0000_i1157" type="#_x0000_t75" style="width:41.95pt;height:15.05pt" o:ole="">
            <v:imagedata r:id="rId273" o:title=""/>
          </v:shape>
          <o:OLEObject Type="Embed" ProgID="Equation.DSMT4" ShapeID="_x0000_i1157" DrawAspect="Content" ObjectID="_1698850078" r:id="rId274"/>
        </w:object>
      </w:r>
      <w:r w:rsidR="006A2162" w:rsidRPr="003407D5">
        <w:rPr>
          <w:rFonts w:hint="eastAsia"/>
        </w:rPr>
        <w:t>，记</w:t>
      </w:r>
      <w:r w:rsidR="00151F30" w:rsidRPr="00151F30">
        <w:rPr>
          <w:position w:val="-12"/>
        </w:rPr>
        <w:object w:dxaOrig="1740" w:dyaOrig="380">
          <v:shape id="_x0000_i1158" type="#_x0000_t75" style="width:87.05pt;height:18.8pt" o:ole="">
            <v:imagedata r:id="rId275" o:title=""/>
          </v:shape>
          <o:OLEObject Type="Embed" ProgID="Equation.DSMT4" ShapeID="_x0000_i1158" DrawAspect="Content" ObjectID="_1698850079" r:id="rId276"/>
        </w:object>
      </w:r>
      <w:r w:rsidR="008D5330">
        <w:rPr>
          <w:rFonts w:hint="eastAsia"/>
        </w:rPr>
        <w:t>，</w:t>
      </w:r>
      <w:r w:rsidR="006A2162" w:rsidRPr="003407D5">
        <w:rPr>
          <w:rFonts w:hint="eastAsia"/>
        </w:rPr>
        <w:t>将</w:t>
      </w:r>
      <w:r w:rsidR="00151F30" w:rsidRPr="00151F30">
        <w:rPr>
          <w:position w:val="-12"/>
        </w:rPr>
        <w:object w:dxaOrig="920" w:dyaOrig="360">
          <v:shape id="_x0000_i1159" type="#_x0000_t75" style="width:45.7pt;height:18.15pt" o:ole="">
            <v:imagedata r:id="rId277" o:title=""/>
          </v:shape>
          <o:OLEObject Type="Embed" ProgID="Equation.DSMT4" ShapeID="_x0000_i1159" DrawAspect="Content" ObjectID="_1698850080" r:id="rId278"/>
        </w:object>
      </w:r>
      <w:r w:rsidR="006A2162" w:rsidRPr="003407D5">
        <w:rPr>
          <w:rFonts w:hint="eastAsia"/>
        </w:rPr>
        <w:t>分别表示为</w:t>
      </w:r>
      <w:r w:rsidR="00151F30" w:rsidRPr="00151F30">
        <w:rPr>
          <w:position w:val="-12"/>
        </w:rPr>
        <w:object w:dxaOrig="920" w:dyaOrig="360">
          <v:shape id="_x0000_i1160" type="#_x0000_t75" style="width:45.7pt;height:18.15pt" o:ole="">
            <v:imagedata r:id="rId279" o:title=""/>
          </v:shape>
          <o:OLEObject Type="Embed" ProgID="Equation.DSMT4" ShapeID="_x0000_i1160" DrawAspect="Content" ObjectID="_1698850081" r:id="rId280"/>
        </w:object>
      </w:r>
      <w:r w:rsidR="00975338">
        <w:rPr>
          <w:rFonts w:hint="eastAsia"/>
        </w:rPr>
        <w:t>的线性组合．</w:t>
      </w:r>
    </w:p>
    <w:p w:rsidR="006A2162" w:rsidRDefault="006A2162" w:rsidP="006A2162"/>
    <w:p w:rsidR="008D5330" w:rsidRPr="003407D5" w:rsidRDefault="008D5330" w:rsidP="006A2162"/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22</w:t>
      </w:r>
      <w:r>
        <w:rPr>
          <w:rFonts w:hint="eastAsia"/>
        </w:rPr>
        <w:t>)</w:t>
      </w:r>
      <w:r w:rsidR="006A2162" w:rsidRPr="003407D5">
        <w:rPr>
          <w:rFonts w:hint="eastAsia"/>
        </w:rPr>
        <w:t>（本题满分</w:t>
      </w:r>
      <w:r w:rsidR="006A2162" w:rsidRPr="003407D5">
        <w:rPr>
          <w:rFonts w:hint="eastAsia"/>
        </w:rPr>
        <w:t>11</w:t>
      </w:r>
      <w:r w:rsidR="006A2162" w:rsidRPr="003407D5"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设二维随机变量</w:t>
      </w:r>
      <w:r w:rsidR="00151F30" w:rsidRPr="00151F30">
        <w:rPr>
          <w:position w:val="-10"/>
        </w:rPr>
        <w:object w:dxaOrig="639" w:dyaOrig="320">
          <v:shape id="_x0000_i1161" type="#_x0000_t75" style="width:31.95pt;height:16.3pt" o:ole="">
            <v:imagedata r:id="rId281" o:title=""/>
          </v:shape>
          <o:OLEObject Type="Embed" ProgID="Equation.DSMT4" ShapeID="_x0000_i1161" DrawAspect="Content" ObjectID="_1698850082" r:id="rId282"/>
        </w:object>
      </w:r>
      <w:r w:rsidRPr="003407D5">
        <w:rPr>
          <w:rFonts w:hint="eastAsia"/>
        </w:rPr>
        <w:t>在区域</w:t>
      </w:r>
      <w:r w:rsidR="00151F30" w:rsidRPr="00151F30">
        <w:rPr>
          <w:position w:val="-18"/>
        </w:rPr>
        <w:object w:dxaOrig="3320" w:dyaOrig="480">
          <v:shape id="_x0000_i1162" type="#_x0000_t75" style="width:165.9pt;height:23.8pt" o:ole="">
            <v:imagedata r:id="rId283" o:title=""/>
          </v:shape>
          <o:OLEObject Type="Embed" ProgID="Equation.DSMT4" ShapeID="_x0000_i1162" DrawAspect="Content" ObjectID="_1698850083" r:id="rId284"/>
        </w:object>
      </w:r>
      <w:r w:rsidRPr="003407D5">
        <w:rPr>
          <w:rFonts w:hint="eastAsia"/>
        </w:rPr>
        <w:t>上服从均匀分布，令</w:t>
      </w:r>
      <w:r w:rsidR="00151F30" w:rsidRPr="00151F30">
        <w:rPr>
          <w:position w:val="-30"/>
        </w:rPr>
        <w:object w:dxaOrig="1600" w:dyaOrig="720">
          <v:shape id="_x0000_i1163" type="#_x0000_t75" style="width:80.15pt;height:36.3pt" o:ole="">
            <v:imagedata r:id="rId285" o:title=""/>
          </v:shape>
          <o:OLEObject Type="Embed" ProgID="Equation.DSMT4" ShapeID="_x0000_i1163" DrawAspect="Content" ObjectID="_1698850084" r:id="rId286"/>
        </w:objec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写出</w:t>
      </w:r>
      <w:r w:rsidR="00151F30" w:rsidRPr="00151F30">
        <w:rPr>
          <w:position w:val="-10"/>
        </w:rPr>
        <w:object w:dxaOrig="639" w:dyaOrig="320">
          <v:shape id="_x0000_i1164" type="#_x0000_t75" style="width:31.95pt;height:16.3pt" o:ole="">
            <v:imagedata r:id="rId287" o:title=""/>
          </v:shape>
          <o:OLEObject Type="Embed" ProgID="Equation.DSMT4" ShapeID="_x0000_i1164" DrawAspect="Content" ObjectID="_1698850085" r:id="rId288"/>
        </w:object>
      </w:r>
      <w:r w:rsidR="006A2162" w:rsidRPr="003407D5">
        <w:rPr>
          <w:rFonts w:hint="eastAsia"/>
        </w:rPr>
        <w:t>的概率密度；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问</w:t>
      </w:r>
      <w:r w:rsidR="00151F30" w:rsidRPr="00151F30">
        <w:rPr>
          <w:position w:val="-6"/>
        </w:rPr>
        <w:object w:dxaOrig="240" w:dyaOrig="260">
          <v:shape id="_x0000_i1165" type="#_x0000_t75" style="width:11.9pt;height:13.15pt" o:ole="">
            <v:imagedata r:id="rId289" o:title=""/>
          </v:shape>
          <o:OLEObject Type="Embed" ProgID="Equation.DSMT4" ShapeID="_x0000_i1165" DrawAspect="Content" ObjectID="_1698850086" r:id="rId290"/>
        </w:object>
      </w:r>
      <w:r w:rsidR="006A2162" w:rsidRPr="003407D5">
        <w:rPr>
          <w:rFonts w:hint="eastAsia"/>
        </w:rPr>
        <w:t>与</w:t>
      </w:r>
      <w:r w:rsidR="00151F30" w:rsidRPr="00025957">
        <w:rPr>
          <w:position w:val="-4"/>
        </w:rPr>
        <w:object w:dxaOrig="240" w:dyaOrig="240">
          <v:shape id="_x0000_i1166" type="#_x0000_t75" style="width:11.9pt;height:11.9pt" o:ole="">
            <v:imagedata r:id="rId291" o:title=""/>
          </v:shape>
          <o:OLEObject Type="Embed" ProgID="Equation.DSMT4" ShapeID="_x0000_i1166" DrawAspect="Content" ObjectID="_1698850087" r:id="rId292"/>
        </w:object>
      </w:r>
      <w:r w:rsidR="006A2162" w:rsidRPr="003407D5">
        <w:rPr>
          <w:rFonts w:hint="eastAsia"/>
        </w:rPr>
        <w:t>是否相互独立？并说明理由；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Ⅲ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求</w:t>
      </w:r>
      <w:r w:rsidR="00151F30" w:rsidRPr="00151F30">
        <w:rPr>
          <w:position w:val="-6"/>
        </w:rPr>
        <w:object w:dxaOrig="999" w:dyaOrig="260">
          <v:shape id="_x0000_i1167" type="#_x0000_t75" style="width:50.1pt;height:13.15pt" o:ole="">
            <v:imagedata r:id="rId293" o:title=""/>
          </v:shape>
          <o:OLEObject Type="Embed" ProgID="Equation.DSMT4" ShapeID="_x0000_i1167" DrawAspect="Content" ObjectID="_1698850088" r:id="rId294"/>
        </w:object>
      </w:r>
      <w:r w:rsidR="006A2162" w:rsidRPr="003407D5">
        <w:rPr>
          <w:rFonts w:hint="eastAsia"/>
        </w:rPr>
        <w:t>的分布函数</w:t>
      </w:r>
      <w:r w:rsidR="00151F30" w:rsidRPr="00151F30">
        <w:rPr>
          <w:position w:val="-10"/>
        </w:rPr>
        <w:object w:dxaOrig="520" w:dyaOrig="320">
          <v:shape id="_x0000_i1168" type="#_x0000_t75" style="width:26.3pt;height:16.3pt" o:ole="">
            <v:imagedata r:id="rId295" o:title=""/>
          </v:shape>
          <o:OLEObject Type="Embed" ProgID="Equation.DSMT4" ShapeID="_x0000_i1168" DrawAspect="Content" ObjectID="_1698850089" r:id="rId296"/>
        </w:object>
      </w:r>
      <w:r w:rsidR="00975338">
        <w:rPr>
          <w:rFonts w:hint="eastAsia"/>
        </w:rPr>
        <w:t>．</w:t>
      </w:r>
    </w:p>
    <w:p w:rsidR="006A2162" w:rsidRDefault="006A2162" w:rsidP="006A2162">
      <w:pPr>
        <w:textAlignment w:val="center"/>
        <w:rPr>
          <w:position w:val="-10"/>
        </w:rPr>
      </w:pPr>
    </w:p>
    <w:p w:rsidR="003D03CB" w:rsidRPr="003407D5" w:rsidRDefault="003D03CB" w:rsidP="006A2162">
      <w:pPr>
        <w:textAlignment w:val="center"/>
        <w:rPr>
          <w:position w:val="-10"/>
        </w:rPr>
      </w:pPr>
    </w:p>
    <w:p w:rsidR="00711CFF" w:rsidRDefault="00711CFF" w:rsidP="006A2162">
      <w:r>
        <w:rPr>
          <w:rFonts w:hint="eastAsia"/>
        </w:rPr>
        <w:t>(</w:t>
      </w:r>
      <w:r w:rsidR="006A2162" w:rsidRPr="003407D5">
        <w:rPr>
          <w:rFonts w:hint="eastAsia"/>
        </w:rPr>
        <w:t>23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</w:p>
    <w:p w:rsidR="006A2162" w:rsidRPr="003407D5" w:rsidRDefault="006A2162" w:rsidP="00975338">
      <w:pPr>
        <w:ind w:leftChars="200" w:left="480"/>
      </w:pPr>
      <w:r w:rsidRPr="003407D5">
        <w:rPr>
          <w:rFonts w:hint="eastAsia"/>
        </w:rPr>
        <w:t>设总体</w:t>
      </w:r>
      <w:r w:rsidR="00151F30" w:rsidRPr="00025957">
        <w:rPr>
          <w:position w:val="-4"/>
        </w:rPr>
        <w:object w:dxaOrig="240" w:dyaOrig="240">
          <v:shape id="_x0000_i1169" type="#_x0000_t75" style="width:11.9pt;height:11.9pt" o:ole="">
            <v:imagedata r:id="rId297" o:title=""/>
          </v:shape>
          <o:OLEObject Type="Embed" ProgID="Equation.DSMT4" ShapeID="_x0000_i1169" DrawAspect="Content" ObjectID="_1698850090" r:id="rId298"/>
        </w:object>
      </w:r>
      <w:r w:rsidRPr="003407D5">
        <w:rPr>
          <w:rFonts w:hint="eastAsia"/>
        </w:rPr>
        <w:t>的概率密度为</w:t>
      </w:r>
      <w:r w:rsidR="00151F30" w:rsidRPr="00151F30">
        <w:rPr>
          <w:position w:val="-46"/>
        </w:rPr>
        <w:object w:dxaOrig="2720" w:dyaOrig="1040">
          <v:shape id="_x0000_i1170" type="#_x0000_t75" style="width:135.85pt;height:51.95pt" o:ole="">
            <v:imagedata r:id="rId299" o:title=""/>
          </v:shape>
          <o:OLEObject Type="Embed" ProgID="Equation.DSMT4" ShapeID="_x0000_i1170" DrawAspect="Content" ObjectID="_1698850091" r:id="rId300"/>
        </w:object>
      </w:r>
      <w:r w:rsidRPr="003407D5">
        <w:rPr>
          <w:rFonts w:hint="eastAsia"/>
        </w:rPr>
        <w:t>其中</w:t>
      </w:r>
      <w:r w:rsidR="00151F30" w:rsidRPr="00151F30">
        <w:rPr>
          <w:position w:val="-14"/>
        </w:rPr>
        <w:object w:dxaOrig="1180" w:dyaOrig="400">
          <v:shape id="_x0000_i1171" type="#_x0000_t75" style="width:58.85pt;height:20.05pt" o:ole="">
            <v:imagedata r:id="rId301" o:title=""/>
          </v:shape>
          <o:OLEObject Type="Embed" ProgID="Equation.DSMT4" ShapeID="_x0000_i1171" DrawAspect="Content" ObjectID="_1698850092" r:id="rId302"/>
        </w:object>
      </w:r>
      <w:r w:rsidRPr="003407D5">
        <w:rPr>
          <w:rFonts w:hint="eastAsia"/>
        </w:rPr>
        <w:t>为未知参数，</w:t>
      </w:r>
      <w:r w:rsidR="00151F30" w:rsidRPr="00151F30">
        <w:rPr>
          <w:position w:val="-12"/>
        </w:rPr>
        <w:object w:dxaOrig="960" w:dyaOrig="360">
          <v:shape id="_x0000_i1172" type="#_x0000_t75" style="width:48.2pt;height:18.15pt" o:ole="">
            <v:imagedata r:id="rId303" o:title=""/>
          </v:shape>
          <o:OLEObject Type="Embed" ProgID="Equation.DSMT4" ShapeID="_x0000_i1172" DrawAspect="Content" ObjectID="_1698850093" r:id="rId304"/>
        </w:object>
      </w:r>
      <w:r w:rsidRPr="003407D5">
        <w:rPr>
          <w:rFonts w:hint="eastAsia"/>
        </w:rPr>
        <w:t>为来自总体</w:t>
      </w:r>
      <w:r w:rsidR="00151F30" w:rsidRPr="00025957">
        <w:rPr>
          <w:position w:val="-4"/>
        </w:rPr>
        <w:object w:dxaOrig="240" w:dyaOrig="240">
          <v:shape id="_x0000_i1173" type="#_x0000_t75" style="width:11.9pt;height:11.9pt" o:ole="">
            <v:imagedata r:id="rId305" o:title=""/>
          </v:shape>
          <o:OLEObject Type="Embed" ProgID="Equation.DSMT4" ShapeID="_x0000_i1173" DrawAspect="Content" ObjectID="_1698850094" r:id="rId306"/>
        </w:object>
      </w:r>
      <w:r w:rsidRPr="003407D5">
        <w:rPr>
          <w:rFonts w:hint="eastAsia"/>
        </w:rPr>
        <w:t>的简单随机样本，令</w:t>
      </w:r>
      <w:r w:rsidR="00151F30" w:rsidRPr="00151F30">
        <w:rPr>
          <w:position w:val="-14"/>
        </w:rPr>
        <w:object w:dxaOrig="2000" w:dyaOrig="400">
          <v:shape id="_x0000_i1174" type="#_x0000_t75" style="width:100.15pt;height:20.05pt" o:ole="">
            <v:imagedata r:id="rId307" o:title=""/>
          </v:shape>
          <o:OLEObject Type="Embed" ProgID="Equation.DSMT4" ShapeID="_x0000_i1174" DrawAspect="Content" ObjectID="_1698850095" r:id="rId308"/>
        </w:object>
      </w:r>
      <w:r w:rsidR="00B35443">
        <w:rPr>
          <w:rFonts w:hint="eastAsia"/>
        </w:rPr>
        <w:t>．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求</w:t>
      </w:r>
      <w:r w:rsidR="00151F30" w:rsidRPr="00025957">
        <w:rPr>
          <w:position w:val="-4"/>
        </w:rPr>
        <w:object w:dxaOrig="220" w:dyaOrig="240">
          <v:shape id="_x0000_i1175" type="#_x0000_t75" style="width:11.25pt;height:11.9pt" o:ole="">
            <v:imagedata r:id="rId309" o:title=""/>
          </v:shape>
          <o:OLEObject Type="Embed" ProgID="Equation.DSMT4" ShapeID="_x0000_i1175" DrawAspect="Content" ObjectID="_1698850096" r:id="rId310"/>
        </w:object>
      </w:r>
      <w:r w:rsidR="006A2162" w:rsidRPr="003407D5">
        <w:rPr>
          <w:rFonts w:hint="eastAsia"/>
        </w:rPr>
        <w:t>的概率密度</w:t>
      </w:r>
      <w:r w:rsidR="00975338">
        <w:rPr>
          <w:rFonts w:hint="eastAsia"/>
        </w:rPr>
        <w:t>；</w:t>
      </w:r>
    </w:p>
    <w:p w:rsidR="006A2162" w:rsidRPr="003407D5" w:rsidRDefault="00D41CDE" w:rsidP="00975338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="006A2162" w:rsidRPr="003407D5">
        <w:rPr>
          <w:rFonts w:hint="eastAsia"/>
        </w:rPr>
        <w:t>确定</w:t>
      </w:r>
      <w:r w:rsidR="00151F30" w:rsidRPr="00151F30">
        <w:rPr>
          <w:position w:val="-6"/>
        </w:rPr>
        <w:object w:dxaOrig="200" w:dyaOrig="220">
          <v:shape id="_x0000_i1176" type="#_x0000_t75" style="width:10pt;height:11.25pt" o:ole="">
            <v:imagedata r:id="rId311" o:title=""/>
          </v:shape>
          <o:OLEObject Type="Embed" ProgID="Equation.DSMT4" ShapeID="_x0000_i1176" DrawAspect="Content" ObjectID="_1698850097" r:id="rId312"/>
        </w:object>
      </w:r>
      <w:r w:rsidR="006A2162" w:rsidRPr="003407D5">
        <w:rPr>
          <w:rFonts w:hint="eastAsia"/>
        </w:rPr>
        <w:t>，使得</w:t>
      </w:r>
      <w:r w:rsidR="00151F30" w:rsidRPr="00151F30">
        <w:rPr>
          <w:position w:val="-6"/>
        </w:rPr>
        <w:object w:dxaOrig="360" w:dyaOrig="260">
          <v:shape id="_x0000_i1177" type="#_x0000_t75" style="width:18.15pt;height:13.15pt" o:ole="">
            <v:imagedata r:id="rId313" o:title=""/>
          </v:shape>
          <o:OLEObject Type="Embed" ProgID="Equation.DSMT4" ShapeID="_x0000_i1177" DrawAspect="Content" ObjectID="_1698850098" r:id="rId314"/>
        </w:object>
      </w:r>
      <w:r w:rsidR="006A2162" w:rsidRPr="003407D5">
        <w:rPr>
          <w:rFonts w:hint="eastAsia"/>
        </w:rPr>
        <w:t>为</w:t>
      </w:r>
      <w:r w:rsidR="00151F30" w:rsidRPr="00151F30">
        <w:rPr>
          <w:position w:val="-6"/>
        </w:rPr>
        <w:object w:dxaOrig="220" w:dyaOrig="279">
          <v:shape id="_x0000_i1178" type="#_x0000_t75" style="width:11.25pt;height:13.75pt" o:ole="">
            <v:imagedata r:id="rId315" o:title=""/>
          </v:shape>
          <o:OLEObject Type="Embed" ProgID="Equation.DSMT4" ShapeID="_x0000_i1178" DrawAspect="Content" ObjectID="_1698850099" r:id="rId316"/>
        </w:object>
      </w:r>
      <w:r w:rsidR="006A2162" w:rsidRPr="003407D5">
        <w:rPr>
          <w:rFonts w:hint="eastAsia"/>
        </w:rPr>
        <w:t>的无偏估计</w:t>
      </w:r>
      <w:r w:rsidR="00975338">
        <w:rPr>
          <w:rFonts w:hint="eastAsia"/>
        </w:rPr>
        <w:t>．</w:t>
      </w:r>
    </w:p>
    <w:p w:rsidR="006A2162" w:rsidRPr="003407D5" w:rsidRDefault="006A2162" w:rsidP="006A2162"/>
    <w:p w:rsidR="00ED3A8A" w:rsidRPr="00CA00AF" w:rsidRDefault="00ED3A8A" w:rsidP="00CA00AF"/>
    <w:sectPr w:rsidR="00ED3A8A" w:rsidRPr="00CA00AF" w:rsidSect="00223006">
      <w:headerReference w:type="even" r:id="rId317"/>
      <w:footerReference w:type="even" r:id="rId318"/>
      <w:footerReference w:type="default" r:id="rId319"/>
      <w:headerReference w:type="first" r:id="rId32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2CF" w:rsidRDefault="00E922CF">
      <w:r>
        <w:separator/>
      </w:r>
    </w:p>
  </w:endnote>
  <w:endnote w:type="continuationSeparator" w:id="0">
    <w:p w:rsidR="00E922CF" w:rsidRDefault="00E922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84E31" w:rsidRDefault="00E7731D" w:rsidP="00D80857">
        <w:pPr>
          <w:pStyle w:val="a4"/>
          <w:ind w:right="360" w:firstLine="360"/>
        </w:pPr>
        <w:r w:rsidRPr="00E7731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84E31" w:rsidRDefault="00E7731D">
                    <w:pPr>
                      <w:jc w:val="center"/>
                      <w:rPr>
                        <w:color w:val="5B9BD5" w:themeColor="accent1"/>
                      </w:rPr>
                    </w:pPr>
                    <w:r w:rsidRPr="00E7731D">
                      <w:fldChar w:fldCharType="begin"/>
                    </w:r>
                    <w:r w:rsidR="00584E31">
                      <w:instrText>PAGE    \* MERGEFORMAT</w:instrText>
                    </w:r>
                    <w:r w:rsidRPr="00E7731D">
                      <w:fldChar w:fldCharType="separate"/>
                    </w:r>
                    <w:r w:rsidR="00584E3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E31" w:rsidRPr="003C7E48" w:rsidRDefault="00584E3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7731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7731D">
      <w:rPr>
        <w:noProof/>
        <w:lang w:val="zh-CN"/>
      </w:rPr>
      <w:fldChar w:fldCharType="separate"/>
    </w:r>
    <w:r w:rsidR="001F3CA1">
      <w:rPr>
        <w:noProof/>
        <w:lang w:val="zh-CN"/>
      </w:rPr>
      <w:t>1</w:t>
    </w:r>
    <w:r w:rsidR="00E7731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2CF" w:rsidRDefault="00E922CF">
      <w:r>
        <w:separator/>
      </w:r>
    </w:p>
  </w:footnote>
  <w:footnote w:type="continuationSeparator" w:id="0">
    <w:p w:rsidR="00E922CF" w:rsidRDefault="00E922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E31" w:rsidRPr="006E3539" w:rsidRDefault="00584E3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E31" w:rsidRDefault="00E7731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1.25pt;height:11.25pt" o:bullet="t">
        <v:imagedata r:id="rId1" o:title="msoA"/>
      </v:shape>
    </w:pict>
  </w:numPicBullet>
  <w:numPicBullet w:numPicBulletId="1">
    <w:pict>
      <v:shape id="_x0000_i1083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6410FF"/>
    <w:multiLevelType w:val="hybridMultilevel"/>
    <w:tmpl w:val="D41A7DF2"/>
    <w:lvl w:ilvl="0" w:tplc="1218A358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88E44F5"/>
    <w:multiLevelType w:val="hybridMultilevel"/>
    <w:tmpl w:val="51FCB148"/>
    <w:lvl w:ilvl="0" w:tplc="E9B0C404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AEF4DC7"/>
    <w:multiLevelType w:val="hybridMultilevel"/>
    <w:tmpl w:val="9D5E9B50"/>
    <w:lvl w:ilvl="0" w:tplc="970AF6C6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5E172AB"/>
    <w:multiLevelType w:val="hybridMultilevel"/>
    <w:tmpl w:val="1E6EAD4A"/>
    <w:lvl w:ilvl="0" w:tplc="B20061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67F7AB8"/>
    <w:multiLevelType w:val="singleLevel"/>
    <w:tmpl w:val="567F7AB8"/>
    <w:lvl w:ilvl="0">
      <w:start w:val="2"/>
      <w:numFmt w:val="decimal"/>
      <w:suff w:val="nothing"/>
      <w:lvlText w:val="（%1）"/>
      <w:lvlJc w:val="left"/>
    </w:lvl>
  </w:abstractNum>
  <w:abstractNum w:abstractNumId="29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2"/>
  </w:num>
  <w:num w:numId="4">
    <w:abstractNumId w:val="3"/>
  </w:num>
  <w:num w:numId="5">
    <w:abstractNumId w:val="36"/>
  </w:num>
  <w:num w:numId="6">
    <w:abstractNumId w:val="14"/>
  </w:num>
  <w:num w:numId="7">
    <w:abstractNumId w:val="33"/>
  </w:num>
  <w:num w:numId="8">
    <w:abstractNumId w:val="35"/>
  </w:num>
  <w:num w:numId="9">
    <w:abstractNumId w:val="6"/>
  </w:num>
  <w:num w:numId="10">
    <w:abstractNumId w:val="21"/>
  </w:num>
  <w:num w:numId="11">
    <w:abstractNumId w:val="31"/>
  </w:num>
  <w:num w:numId="12">
    <w:abstractNumId w:val="18"/>
  </w:num>
  <w:num w:numId="13">
    <w:abstractNumId w:val="26"/>
  </w:num>
  <w:num w:numId="14">
    <w:abstractNumId w:val="24"/>
  </w:num>
  <w:num w:numId="15">
    <w:abstractNumId w:val="13"/>
  </w:num>
  <w:num w:numId="16">
    <w:abstractNumId w:val="29"/>
  </w:num>
  <w:num w:numId="17">
    <w:abstractNumId w:val="9"/>
  </w:num>
  <w:num w:numId="18">
    <w:abstractNumId w:val="10"/>
  </w:num>
  <w:num w:numId="19">
    <w:abstractNumId w:val="22"/>
  </w:num>
  <w:num w:numId="20">
    <w:abstractNumId w:val="25"/>
  </w:num>
  <w:num w:numId="21">
    <w:abstractNumId w:val="15"/>
  </w:num>
  <w:num w:numId="22">
    <w:abstractNumId w:val="17"/>
  </w:num>
  <w:num w:numId="23">
    <w:abstractNumId w:val="2"/>
  </w:num>
  <w:num w:numId="24">
    <w:abstractNumId w:val="30"/>
  </w:num>
  <w:num w:numId="25">
    <w:abstractNumId w:val="16"/>
  </w:num>
  <w:num w:numId="26">
    <w:abstractNumId w:val="23"/>
  </w:num>
  <w:num w:numId="27">
    <w:abstractNumId w:val="5"/>
  </w:num>
  <w:num w:numId="28">
    <w:abstractNumId w:val="34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11"/>
  </w:num>
  <w:num w:numId="34">
    <w:abstractNumId w:val="8"/>
  </w:num>
  <w:num w:numId="35">
    <w:abstractNumId w:val="19"/>
  </w:num>
  <w:num w:numId="36">
    <w:abstractNumId w:val="27"/>
  </w:num>
  <w:num w:numId="37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1902"/>
    <w:rsid w:val="00052640"/>
    <w:rsid w:val="00061C54"/>
    <w:rsid w:val="00081971"/>
    <w:rsid w:val="000819B1"/>
    <w:rsid w:val="00092FB9"/>
    <w:rsid w:val="000977C3"/>
    <w:rsid w:val="000A48F1"/>
    <w:rsid w:val="000A777C"/>
    <w:rsid w:val="000B1535"/>
    <w:rsid w:val="000B59AC"/>
    <w:rsid w:val="000C3B46"/>
    <w:rsid w:val="000C4716"/>
    <w:rsid w:val="000C5BA0"/>
    <w:rsid w:val="000D72EC"/>
    <w:rsid w:val="000D7339"/>
    <w:rsid w:val="000E39F7"/>
    <w:rsid w:val="000E4C29"/>
    <w:rsid w:val="000E4EBC"/>
    <w:rsid w:val="000E601F"/>
    <w:rsid w:val="000F21D7"/>
    <w:rsid w:val="000F73DF"/>
    <w:rsid w:val="00101143"/>
    <w:rsid w:val="00102A56"/>
    <w:rsid w:val="00104F63"/>
    <w:rsid w:val="00114F4C"/>
    <w:rsid w:val="0011658A"/>
    <w:rsid w:val="00116944"/>
    <w:rsid w:val="00127FFD"/>
    <w:rsid w:val="00135729"/>
    <w:rsid w:val="001416B1"/>
    <w:rsid w:val="00142B47"/>
    <w:rsid w:val="001461F0"/>
    <w:rsid w:val="00151644"/>
    <w:rsid w:val="00151F30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1A66"/>
    <w:rsid w:val="001A240E"/>
    <w:rsid w:val="001A2AC0"/>
    <w:rsid w:val="001A7313"/>
    <w:rsid w:val="001A7886"/>
    <w:rsid w:val="001B1846"/>
    <w:rsid w:val="001B316B"/>
    <w:rsid w:val="001B5C28"/>
    <w:rsid w:val="001B73C8"/>
    <w:rsid w:val="001B77B8"/>
    <w:rsid w:val="001C4F26"/>
    <w:rsid w:val="001C5BC6"/>
    <w:rsid w:val="001C5D35"/>
    <w:rsid w:val="001D2B18"/>
    <w:rsid w:val="001D340A"/>
    <w:rsid w:val="001D5A4A"/>
    <w:rsid w:val="001D6B82"/>
    <w:rsid w:val="001E40D3"/>
    <w:rsid w:val="001E4BC3"/>
    <w:rsid w:val="001E5293"/>
    <w:rsid w:val="001E78A7"/>
    <w:rsid w:val="001F3CA1"/>
    <w:rsid w:val="0021277D"/>
    <w:rsid w:val="002214A2"/>
    <w:rsid w:val="002227CA"/>
    <w:rsid w:val="00223006"/>
    <w:rsid w:val="00225CA7"/>
    <w:rsid w:val="00226CD4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2768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0D26"/>
    <w:rsid w:val="002B12B1"/>
    <w:rsid w:val="002B2026"/>
    <w:rsid w:val="002C0467"/>
    <w:rsid w:val="002C0F04"/>
    <w:rsid w:val="002C108B"/>
    <w:rsid w:val="002C43A4"/>
    <w:rsid w:val="002C52FD"/>
    <w:rsid w:val="002D2700"/>
    <w:rsid w:val="002E3334"/>
    <w:rsid w:val="002E369F"/>
    <w:rsid w:val="002E601D"/>
    <w:rsid w:val="002E686D"/>
    <w:rsid w:val="002E7029"/>
    <w:rsid w:val="002F6676"/>
    <w:rsid w:val="00300AB8"/>
    <w:rsid w:val="00300CDB"/>
    <w:rsid w:val="00305B24"/>
    <w:rsid w:val="00313DA5"/>
    <w:rsid w:val="003175E7"/>
    <w:rsid w:val="0032739C"/>
    <w:rsid w:val="00330B11"/>
    <w:rsid w:val="0034580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3CB"/>
    <w:rsid w:val="003D0B2C"/>
    <w:rsid w:val="003D2E90"/>
    <w:rsid w:val="003D5432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1700"/>
    <w:rsid w:val="004C34E1"/>
    <w:rsid w:val="004C4D06"/>
    <w:rsid w:val="004D1ABD"/>
    <w:rsid w:val="004E0721"/>
    <w:rsid w:val="004F28F5"/>
    <w:rsid w:val="004F30D2"/>
    <w:rsid w:val="004F48C0"/>
    <w:rsid w:val="004F70FB"/>
    <w:rsid w:val="00506CE8"/>
    <w:rsid w:val="00507E38"/>
    <w:rsid w:val="00510145"/>
    <w:rsid w:val="0051041B"/>
    <w:rsid w:val="00512891"/>
    <w:rsid w:val="00515691"/>
    <w:rsid w:val="005210F0"/>
    <w:rsid w:val="00527AE7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3E12"/>
    <w:rsid w:val="00564899"/>
    <w:rsid w:val="00564E2A"/>
    <w:rsid w:val="0057039B"/>
    <w:rsid w:val="00573D63"/>
    <w:rsid w:val="00584E31"/>
    <w:rsid w:val="00590B0F"/>
    <w:rsid w:val="00594A07"/>
    <w:rsid w:val="00595541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4101"/>
    <w:rsid w:val="005F2F2F"/>
    <w:rsid w:val="005F4066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0D18"/>
    <w:rsid w:val="00694DD2"/>
    <w:rsid w:val="006A0F22"/>
    <w:rsid w:val="006A0FB3"/>
    <w:rsid w:val="006A2162"/>
    <w:rsid w:val="006A2CF4"/>
    <w:rsid w:val="006A5690"/>
    <w:rsid w:val="006A77A6"/>
    <w:rsid w:val="006A7AC2"/>
    <w:rsid w:val="006B3CD4"/>
    <w:rsid w:val="006B3D61"/>
    <w:rsid w:val="006B4628"/>
    <w:rsid w:val="006B54CE"/>
    <w:rsid w:val="006C2383"/>
    <w:rsid w:val="006C4895"/>
    <w:rsid w:val="006C4F56"/>
    <w:rsid w:val="006C75E7"/>
    <w:rsid w:val="006D1952"/>
    <w:rsid w:val="006D1D89"/>
    <w:rsid w:val="006D2EE5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1CFF"/>
    <w:rsid w:val="0071425C"/>
    <w:rsid w:val="007219AA"/>
    <w:rsid w:val="0072243F"/>
    <w:rsid w:val="0072462A"/>
    <w:rsid w:val="00724B54"/>
    <w:rsid w:val="00724E7C"/>
    <w:rsid w:val="00725437"/>
    <w:rsid w:val="0072614F"/>
    <w:rsid w:val="00731065"/>
    <w:rsid w:val="007318BA"/>
    <w:rsid w:val="0073408A"/>
    <w:rsid w:val="0073788B"/>
    <w:rsid w:val="00740ADB"/>
    <w:rsid w:val="00751408"/>
    <w:rsid w:val="00761333"/>
    <w:rsid w:val="00763A8F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187E"/>
    <w:rsid w:val="00822426"/>
    <w:rsid w:val="00827821"/>
    <w:rsid w:val="00827F69"/>
    <w:rsid w:val="008304E2"/>
    <w:rsid w:val="00833B8C"/>
    <w:rsid w:val="00836126"/>
    <w:rsid w:val="00845C8B"/>
    <w:rsid w:val="00845EE6"/>
    <w:rsid w:val="00847309"/>
    <w:rsid w:val="00847B85"/>
    <w:rsid w:val="00855BA5"/>
    <w:rsid w:val="008610C2"/>
    <w:rsid w:val="00861FEC"/>
    <w:rsid w:val="00863FCB"/>
    <w:rsid w:val="008647AF"/>
    <w:rsid w:val="00877010"/>
    <w:rsid w:val="008772C3"/>
    <w:rsid w:val="008814F3"/>
    <w:rsid w:val="00891724"/>
    <w:rsid w:val="008935CE"/>
    <w:rsid w:val="008941E0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330"/>
    <w:rsid w:val="008E53D2"/>
    <w:rsid w:val="008E575B"/>
    <w:rsid w:val="008F29E3"/>
    <w:rsid w:val="008F367C"/>
    <w:rsid w:val="008F7E27"/>
    <w:rsid w:val="009211C4"/>
    <w:rsid w:val="00923ABC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5338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3287"/>
    <w:rsid w:val="009E12FD"/>
    <w:rsid w:val="009E246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4F0C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1FAA"/>
    <w:rsid w:val="00AE114B"/>
    <w:rsid w:val="00AE31A1"/>
    <w:rsid w:val="00AE4BA9"/>
    <w:rsid w:val="00AE7C7B"/>
    <w:rsid w:val="00AF0BCA"/>
    <w:rsid w:val="00AF21D6"/>
    <w:rsid w:val="00AF3D50"/>
    <w:rsid w:val="00AF6F30"/>
    <w:rsid w:val="00B01255"/>
    <w:rsid w:val="00B03C74"/>
    <w:rsid w:val="00B120CD"/>
    <w:rsid w:val="00B123D0"/>
    <w:rsid w:val="00B136E3"/>
    <w:rsid w:val="00B20BE5"/>
    <w:rsid w:val="00B24FF6"/>
    <w:rsid w:val="00B26BCF"/>
    <w:rsid w:val="00B31EBE"/>
    <w:rsid w:val="00B35149"/>
    <w:rsid w:val="00B35443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07BF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2238"/>
    <w:rsid w:val="00C23D09"/>
    <w:rsid w:val="00C26697"/>
    <w:rsid w:val="00C2790C"/>
    <w:rsid w:val="00C33F6E"/>
    <w:rsid w:val="00C35148"/>
    <w:rsid w:val="00C37065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4F9B"/>
    <w:rsid w:val="00C76EA7"/>
    <w:rsid w:val="00C87BA6"/>
    <w:rsid w:val="00C92094"/>
    <w:rsid w:val="00C928FD"/>
    <w:rsid w:val="00C964D2"/>
    <w:rsid w:val="00C96FB8"/>
    <w:rsid w:val="00CA0016"/>
    <w:rsid w:val="00CA00AF"/>
    <w:rsid w:val="00CA0C46"/>
    <w:rsid w:val="00CA2BCE"/>
    <w:rsid w:val="00CA3113"/>
    <w:rsid w:val="00CA406B"/>
    <w:rsid w:val="00CA7FAC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1CDE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2A72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31D"/>
    <w:rsid w:val="00E77B65"/>
    <w:rsid w:val="00E81E96"/>
    <w:rsid w:val="00E83AAD"/>
    <w:rsid w:val="00E84DFE"/>
    <w:rsid w:val="00E86000"/>
    <w:rsid w:val="00E922CF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3A8A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504F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34AC"/>
    <w:rsid w:val="00FD3E09"/>
    <w:rsid w:val="00FD49D7"/>
    <w:rsid w:val="00FE3B44"/>
    <w:rsid w:val="00FE56CA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AD1FA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AD1FA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header" Target="header1.xml"/><Relationship Id="rId8" Type="http://schemas.openxmlformats.org/officeDocument/2006/relationships/hyperlink" Target="https://lvjr.bitbucket.io/?kysx201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image" Target="media/image155.wmf"/><Relationship Id="rId318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footer" Target="foot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header" Target="header2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fontTable" Target="fontTable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C254B5-3E7A-405A-A7FE-B21D2702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4</Pages>
  <Words>812</Words>
  <Characters>4633</Characters>
  <Application>Microsoft Office Word</Application>
  <DocSecurity>0</DocSecurity>
  <Lines>38</Lines>
  <Paragraphs>10</Paragraphs>
  <ScaleCrop>false</ScaleCrop>
  <Company>微软中国</Company>
  <LinksUpToDate>false</LinksUpToDate>
  <CharactersWithSpaces>5435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2021-11-19T07:15:00Z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