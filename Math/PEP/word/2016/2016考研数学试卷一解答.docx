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2D2700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507E38">
          <w:rPr>
            <w:rStyle w:val="a7"/>
            <w:rFonts w:hint="eastAsia"/>
            <w:color w:val="C00000"/>
          </w:rPr>
          <w:t>16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ED3A8A">
          <w:rPr>
            <w:rStyle w:val="a7"/>
            <w:rFonts w:hint="eastAsia"/>
            <w:color w:val="C00000"/>
          </w:rPr>
          <w:t>一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6A2162" w:rsidRPr="003407D5" w:rsidRDefault="006A2162" w:rsidP="006A2162">
      <w:pPr>
        <w:pStyle w:val="1"/>
      </w:pPr>
      <w:r w:rsidRPr="003407D5">
        <w:t>一、选择题</w:t>
      </w:r>
      <w:r>
        <w:rPr>
          <w:rFonts w:hint="eastAsia"/>
        </w:rPr>
        <w:t>（</w:t>
      </w:r>
      <w:r w:rsidRPr="003407D5">
        <w:t>1</w:t>
      </w:r>
      <w:r>
        <w:rPr>
          <w:rFonts w:hint="eastAsia"/>
        </w:rPr>
        <w:t>~</w:t>
      </w:r>
      <w:r w:rsidRPr="003407D5">
        <w:t>8</w:t>
      </w:r>
      <w:r>
        <w:t>小题</w:t>
      </w:r>
      <w:r>
        <w:rPr>
          <w:rFonts w:hint="eastAsia"/>
        </w:rPr>
        <w:t>，</w:t>
      </w:r>
      <w:r w:rsidRPr="003407D5">
        <w:t>每小题4分，共32分</w:t>
      </w:r>
      <w:r>
        <w:rPr>
          <w:rFonts w:hint="eastAsia"/>
        </w:rPr>
        <w:t>）</w:t>
      </w:r>
    </w:p>
    <w:p w:rsidR="006A2162" w:rsidRDefault="006A2162" w:rsidP="006A2162"/>
    <w:p w:rsidR="006A2162" w:rsidRDefault="006A2162" w:rsidP="006A2162"/>
    <w:p w:rsidR="006A2162" w:rsidRDefault="00711CFF" w:rsidP="006A2162">
      <w:r>
        <w:rPr>
          <w:rFonts w:hint="eastAsia"/>
        </w:rPr>
        <w:t xml:space="preserve">(1) </w:t>
      </w:r>
      <w:r w:rsidR="006A2162" w:rsidRPr="003407D5">
        <w:rPr>
          <w:rFonts w:hint="eastAsia"/>
        </w:rPr>
        <w:t>若反常积分</w:t>
      </w:r>
      <w:r w:rsidR="00151F30" w:rsidRPr="00151F30">
        <w:rPr>
          <w:position w:val="-36"/>
        </w:rPr>
        <w:object w:dxaOrig="1700" w:dyaOrig="740">
          <v:shape id="_x0000_i1025" type="#_x0000_t75" style="width:85.15pt;height:36.95pt" o:ole="">
            <v:imagedata r:id="rId9" o:title=""/>
          </v:shape>
          <o:OLEObject Type="Embed" ProgID="Equation.DSMT4" ShapeID="_x0000_i1025" DrawAspect="Content" ObjectID="_1698822950" r:id="rId10"/>
        </w:object>
      </w:r>
      <w:r w:rsidR="000F73DF">
        <w:rPr>
          <w:rFonts w:hint="eastAsia"/>
        </w:rPr>
        <w:t>收敛，则</w:t>
      </w:r>
      <w:r w:rsidR="000F73DF">
        <w:rPr>
          <w:rFonts w:hint="eastAsia"/>
        </w:rPr>
        <w:t>(</w:t>
      </w:r>
      <w:r w:rsidR="006A2162" w:rsidRPr="003407D5">
        <w:rPr>
          <w:rFonts w:hint="eastAsia"/>
        </w:rPr>
        <w:t xml:space="preserve">    </w:t>
      </w:r>
      <w:r w:rsidR="000F73DF">
        <w:rPr>
          <w:rFonts w:hint="eastAsia"/>
        </w:rPr>
        <w:t>)</w:t>
      </w:r>
    </w:p>
    <w:p w:rsidR="0082187E" w:rsidRDefault="008E53D2" w:rsidP="0082187E">
      <w:pPr>
        <w:ind w:leftChars="200" w:left="480"/>
      </w:pPr>
      <w:r>
        <w:rPr>
          <w:rFonts w:hint="eastAsia"/>
        </w:rPr>
        <w:t xml:space="preserve">(A) </w:t>
      </w:r>
      <w:r w:rsidR="00151F30" w:rsidRPr="00151F30">
        <w:rPr>
          <w:position w:val="-6"/>
        </w:rPr>
        <w:object w:dxaOrig="520" w:dyaOrig="279">
          <v:shape id="_x0000_i1026" type="#_x0000_t75" style="width:26.3pt;height:13.75pt" o:ole="">
            <v:imagedata r:id="rId11" o:title=""/>
          </v:shape>
          <o:OLEObject Type="Embed" ProgID="Equation.DSMT4" ShapeID="_x0000_i1026" DrawAspect="Content" ObjectID="_1698822951" r:id="rId12"/>
        </w:object>
      </w:r>
      <w:r>
        <w:rPr>
          <w:rFonts w:hint="eastAsia"/>
        </w:rPr>
        <w:t>且</w:t>
      </w:r>
      <w:r w:rsidR="00151F30" w:rsidRPr="00151F30">
        <w:rPr>
          <w:position w:val="-6"/>
        </w:rPr>
        <w:object w:dxaOrig="540" w:dyaOrig="279">
          <v:shape id="_x0000_i1027" type="#_x0000_t75" style="width:26.9pt;height:13.75pt" o:ole="">
            <v:imagedata r:id="rId13" o:title=""/>
          </v:shape>
          <o:OLEObject Type="Embed" ProgID="Equation.DSMT4" ShapeID="_x0000_i1027" DrawAspect="Content" ObjectID="_1698822952" r:id="rId14"/>
        </w:object>
      </w:r>
      <w:r>
        <w:rPr>
          <w:rFonts w:hint="eastAsia"/>
        </w:rPr>
        <w:t>．</w:t>
      </w:r>
      <w:r w:rsidR="0082187E">
        <w:rPr>
          <w:rFonts w:hint="eastAsia"/>
        </w:rPr>
        <w:tab/>
      </w:r>
      <w:r w:rsidR="0082187E">
        <w:rPr>
          <w:rFonts w:hint="eastAsia"/>
        </w:rPr>
        <w:tab/>
      </w:r>
      <w:r w:rsidR="0082187E">
        <w:rPr>
          <w:rFonts w:hint="eastAsia"/>
        </w:rPr>
        <w:tab/>
      </w:r>
      <w:r w:rsidR="0082187E">
        <w:rPr>
          <w:rFonts w:hint="eastAsia"/>
        </w:rPr>
        <w:tab/>
      </w:r>
      <w:r w:rsidR="0082187E">
        <w:rPr>
          <w:rFonts w:hint="eastAsia"/>
        </w:rPr>
        <w:tab/>
      </w:r>
      <w:r>
        <w:rPr>
          <w:rFonts w:hint="eastAsia"/>
        </w:rPr>
        <w:t xml:space="preserve">(B) </w:t>
      </w:r>
      <w:r w:rsidR="00151F30" w:rsidRPr="00151F30">
        <w:rPr>
          <w:position w:val="-6"/>
        </w:rPr>
        <w:object w:dxaOrig="540" w:dyaOrig="279">
          <v:shape id="_x0000_i1028" type="#_x0000_t75" style="width:26.9pt;height:13.75pt" o:ole="">
            <v:imagedata r:id="rId15" o:title=""/>
          </v:shape>
          <o:OLEObject Type="Embed" ProgID="Equation.DSMT4" ShapeID="_x0000_i1028" DrawAspect="Content" ObjectID="_1698822953" r:id="rId16"/>
        </w:object>
      </w:r>
      <w:r>
        <w:rPr>
          <w:rFonts w:hint="eastAsia"/>
        </w:rPr>
        <w:t>且</w:t>
      </w:r>
      <w:r w:rsidR="00151F30" w:rsidRPr="00151F30">
        <w:rPr>
          <w:position w:val="-6"/>
        </w:rPr>
        <w:object w:dxaOrig="540" w:dyaOrig="279">
          <v:shape id="_x0000_i1029" type="#_x0000_t75" style="width:26.9pt;height:13.75pt" o:ole="">
            <v:imagedata r:id="rId17" o:title=""/>
          </v:shape>
          <o:OLEObject Type="Embed" ProgID="Equation.DSMT4" ShapeID="_x0000_i1029" DrawAspect="Content" ObjectID="_1698822954" r:id="rId18"/>
        </w:object>
      </w:r>
      <w:r>
        <w:rPr>
          <w:rFonts w:hint="eastAsia"/>
        </w:rPr>
        <w:t>．</w:t>
      </w:r>
    </w:p>
    <w:p w:rsidR="006A2162" w:rsidRPr="0082187E" w:rsidRDefault="008E53D2" w:rsidP="0082187E">
      <w:pPr>
        <w:ind w:leftChars="200" w:left="480"/>
      </w:pPr>
      <w:r>
        <w:rPr>
          <w:rFonts w:hint="eastAsia"/>
        </w:rPr>
        <w:t xml:space="preserve">(C) </w:t>
      </w:r>
      <w:r w:rsidR="00151F30" w:rsidRPr="00151F30">
        <w:rPr>
          <w:position w:val="-6"/>
        </w:rPr>
        <w:object w:dxaOrig="520" w:dyaOrig="279">
          <v:shape id="_x0000_i1030" type="#_x0000_t75" style="width:26.3pt;height:13.75pt" o:ole="">
            <v:imagedata r:id="rId19" o:title=""/>
          </v:shape>
          <o:OLEObject Type="Embed" ProgID="Equation.DSMT4" ShapeID="_x0000_i1030" DrawAspect="Content" ObjectID="_1698822955" r:id="rId20"/>
        </w:object>
      </w:r>
      <w:r>
        <w:rPr>
          <w:rFonts w:hint="eastAsia"/>
        </w:rPr>
        <w:t>且</w:t>
      </w:r>
      <w:r w:rsidR="00151F30" w:rsidRPr="00151F30">
        <w:rPr>
          <w:position w:val="-6"/>
        </w:rPr>
        <w:object w:dxaOrig="859" w:dyaOrig="279">
          <v:shape id="_x0000_i1031" type="#_x0000_t75" style="width:43.2pt;height:13.75pt" o:ole="">
            <v:imagedata r:id="rId21" o:title=""/>
          </v:shape>
          <o:OLEObject Type="Embed" ProgID="Equation.DSMT4" ShapeID="_x0000_i1031" DrawAspect="Content" ObjectID="_1698822956" r:id="rId22"/>
        </w:object>
      </w:r>
      <w:r>
        <w:rPr>
          <w:rFonts w:hint="eastAsia"/>
        </w:rPr>
        <w:t>．</w:t>
      </w:r>
      <w:r w:rsidR="0082187E">
        <w:rPr>
          <w:rFonts w:hint="eastAsia"/>
        </w:rPr>
        <w:tab/>
      </w:r>
      <w:r w:rsidR="0082187E">
        <w:rPr>
          <w:rFonts w:hint="eastAsia"/>
        </w:rPr>
        <w:tab/>
      </w:r>
      <w:r w:rsidR="0082187E">
        <w:rPr>
          <w:rFonts w:hint="eastAsia"/>
        </w:rPr>
        <w:tab/>
      </w:r>
      <w:r w:rsidR="0082187E">
        <w:rPr>
          <w:rFonts w:hint="eastAsia"/>
        </w:rPr>
        <w:tab/>
      </w:r>
      <w:r>
        <w:rPr>
          <w:rFonts w:hint="eastAsia"/>
        </w:rPr>
        <w:t xml:space="preserve">(D) </w:t>
      </w:r>
      <w:r w:rsidR="00151F30" w:rsidRPr="00151F30">
        <w:rPr>
          <w:position w:val="-6"/>
        </w:rPr>
        <w:object w:dxaOrig="540" w:dyaOrig="279">
          <v:shape id="_x0000_i1032" type="#_x0000_t75" style="width:26.9pt;height:13.75pt" o:ole="">
            <v:imagedata r:id="rId23" o:title=""/>
          </v:shape>
          <o:OLEObject Type="Embed" ProgID="Equation.DSMT4" ShapeID="_x0000_i1032" DrawAspect="Content" ObjectID="_1698822957" r:id="rId24"/>
        </w:object>
      </w:r>
      <w:r>
        <w:rPr>
          <w:rFonts w:hint="eastAsia"/>
        </w:rPr>
        <w:t>且</w:t>
      </w:r>
      <w:r w:rsidR="00151F30" w:rsidRPr="00151F30">
        <w:rPr>
          <w:position w:val="-6"/>
        </w:rPr>
        <w:object w:dxaOrig="859" w:dyaOrig="279">
          <v:shape id="_x0000_i1033" type="#_x0000_t75" style="width:43.2pt;height:13.75pt" o:ole="">
            <v:imagedata r:id="rId25" o:title=""/>
          </v:shape>
          <o:OLEObject Type="Embed" ProgID="Equation.DSMT4" ShapeID="_x0000_i1033" DrawAspect="Content" ObjectID="_1698822958" r:id="rId26"/>
        </w:object>
      </w:r>
      <w:r>
        <w:rPr>
          <w:rFonts w:hint="eastAsia"/>
        </w:rPr>
        <w:t>．</w:t>
      </w:r>
    </w:p>
    <w:p w:rsidR="003D03CB" w:rsidRDefault="003D03CB" w:rsidP="006A2162"/>
    <w:p w:rsidR="00052640" w:rsidRDefault="003D03CB" w:rsidP="006A2162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="00345807">
        <w:rPr>
          <w:rFonts w:hint="eastAsia"/>
        </w:rPr>
        <w:t>C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052640">
        <w:rPr>
          <w:rFonts w:hint="eastAsia"/>
        </w:rPr>
        <w:t>由积分的区间可加性有</w:t>
      </w:r>
    </w:p>
    <w:p w:rsidR="006A2162" w:rsidRPr="003407D5" w:rsidRDefault="00151F30" w:rsidP="00052640">
      <w:pPr>
        <w:ind w:leftChars="200" w:left="480"/>
        <w:jc w:val="center"/>
      </w:pPr>
      <w:r w:rsidRPr="00151F30">
        <w:rPr>
          <w:position w:val="-28"/>
        </w:rPr>
        <w:object w:dxaOrig="5240" w:dyaOrig="660">
          <v:shape id="_x0000_i1034" type="#_x0000_t75" style="width:261.7pt;height:33.2pt" o:ole="">
            <v:imagedata r:id="rId27" o:title=""/>
          </v:shape>
          <o:OLEObject Type="Embed" ProgID="Equation.DSMT4" ShapeID="_x0000_i1034" DrawAspect="Content" ObjectID="_1698822959" r:id="rId28"/>
        </w:object>
      </w:r>
    </w:p>
    <w:p w:rsidR="001B77B8" w:rsidRDefault="00101143" w:rsidP="001B77B8">
      <w:pPr>
        <w:ind w:leftChars="200" w:left="480"/>
      </w:pPr>
      <w:r>
        <w:rPr>
          <w:rFonts w:hint="eastAsia"/>
        </w:rPr>
        <w:t>由积分</w:t>
      </w:r>
      <w:r w:rsidR="00151F30" w:rsidRPr="00151F30">
        <w:rPr>
          <w:position w:val="-24"/>
        </w:rPr>
        <w:object w:dxaOrig="840" w:dyaOrig="620">
          <v:shape id="_x0000_i1035" type="#_x0000_t75" style="width:41.95pt;height:31.3pt" o:ole="">
            <v:imagedata r:id="rId29" o:title=""/>
          </v:shape>
          <o:OLEObject Type="Embed" ProgID="Equation.DSMT4" ShapeID="_x0000_i1035" DrawAspect="Content" ObjectID="_1698822960" r:id="rId30"/>
        </w:object>
      </w:r>
      <w:r>
        <w:rPr>
          <w:rFonts w:hint="eastAsia"/>
        </w:rPr>
        <w:t>仅</w:t>
      </w:r>
      <w:r w:rsidR="006A2162" w:rsidRPr="003407D5">
        <w:rPr>
          <w:rFonts w:hint="eastAsia"/>
        </w:rPr>
        <w:t>在</w:t>
      </w:r>
      <w:r w:rsidR="00151F30" w:rsidRPr="00151F30">
        <w:rPr>
          <w:position w:val="-10"/>
        </w:rPr>
        <w:object w:dxaOrig="540" w:dyaOrig="320">
          <v:shape id="_x0000_i1036" type="#_x0000_t75" style="width:26.9pt;height:16.3pt" o:ole="">
            <v:imagedata r:id="rId31" o:title=""/>
          </v:shape>
          <o:OLEObject Type="Embed" ProgID="Equation.DSMT4" ShapeID="_x0000_i1036" DrawAspect="Content" ObjectID="_1698822961" r:id="rId32"/>
        </w:object>
      </w:r>
      <w:r>
        <w:rPr>
          <w:rFonts w:hint="eastAsia"/>
        </w:rPr>
        <w:t>时收敛</w:t>
      </w:r>
      <w:r w:rsidR="006A2162" w:rsidRPr="003407D5">
        <w:rPr>
          <w:rFonts w:hint="eastAsia"/>
        </w:rPr>
        <w:t>，可知</w:t>
      </w:r>
      <w:r w:rsidR="00151F30" w:rsidRPr="00151F30">
        <w:rPr>
          <w:position w:val="-6"/>
        </w:rPr>
        <w:object w:dxaOrig="520" w:dyaOrig="279">
          <v:shape id="_x0000_i1037" type="#_x0000_t75" style="width:26.3pt;height:13.75pt" o:ole="">
            <v:imagedata r:id="rId33" o:title=""/>
          </v:shape>
          <o:OLEObject Type="Embed" ProgID="Equation.DSMT4" ShapeID="_x0000_i1037" DrawAspect="Content" ObjectID="_1698822962" r:id="rId34"/>
        </w:object>
      </w:r>
      <w:r>
        <w:rPr>
          <w:rFonts w:hint="eastAsia"/>
        </w:rPr>
        <w:t>，</w:t>
      </w:r>
      <w:r w:rsidR="006A2162" w:rsidRPr="003407D5">
        <w:rPr>
          <w:rFonts w:hint="eastAsia"/>
        </w:rPr>
        <w:t>此时</w:t>
      </w:r>
      <w:r w:rsidR="00151F30" w:rsidRPr="00151F30">
        <w:rPr>
          <w:position w:val="-10"/>
        </w:rPr>
        <w:object w:dxaOrig="780" w:dyaOrig="360">
          <v:shape id="_x0000_i1038" type="#_x0000_t75" style="width:38.8pt;height:18.15pt" o:ole="">
            <v:imagedata r:id="rId35" o:title=""/>
          </v:shape>
          <o:OLEObject Type="Embed" ProgID="Equation.DSMT4" ShapeID="_x0000_i1038" DrawAspect="Content" ObjectID="_1698822963" r:id="rId36"/>
        </w:object>
      </w:r>
      <w:r w:rsidR="006A2162" w:rsidRPr="003407D5">
        <w:rPr>
          <w:rFonts w:hint="eastAsia"/>
        </w:rPr>
        <w:t>不影响</w:t>
      </w:r>
      <w:r>
        <w:rPr>
          <w:rFonts w:hint="eastAsia"/>
        </w:rPr>
        <w:t>敛散性</w:t>
      </w:r>
      <w:r w:rsidR="001B77B8">
        <w:rPr>
          <w:rFonts w:hint="eastAsia"/>
        </w:rPr>
        <w:t>．</w:t>
      </w:r>
      <w:r w:rsidR="006A2162" w:rsidRPr="003407D5">
        <w:rPr>
          <w:rFonts w:hint="eastAsia"/>
        </w:rPr>
        <w:t>同理，</w:t>
      </w:r>
      <w:r w:rsidR="001B77B8">
        <w:rPr>
          <w:rFonts w:hint="eastAsia"/>
        </w:rPr>
        <w:t>因为</w:t>
      </w:r>
    </w:p>
    <w:p w:rsidR="006A2162" w:rsidRPr="003407D5" w:rsidRDefault="00151F30" w:rsidP="001B77B8">
      <w:pPr>
        <w:ind w:leftChars="200" w:left="480"/>
        <w:jc w:val="center"/>
      </w:pPr>
      <w:r w:rsidRPr="00151F30">
        <w:rPr>
          <w:position w:val="-64"/>
        </w:rPr>
        <w:object w:dxaOrig="3840" w:dyaOrig="1020">
          <v:shape id="_x0000_i1039" type="#_x0000_t75" style="width:192.2pt;height:50.7pt" o:ole="">
            <v:imagedata r:id="rId37" o:title=""/>
          </v:shape>
          <o:OLEObject Type="Embed" ProgID="Equation.DSMT4" ShapeID="_x0000_i1039" DrawAspect="Content" ObjectID="_1698822964" r:id="rId38"/>
        </w:object>
      </w:r>
    </w:p>
    <w:p w:rsidR="006A2162" w:rsidRPr="003407D5" w:rsidRDefault="001B77B8" w:rsidP="00052640">
      <w:pPr>
        <w:ind w:leftChars="200" w:left="480"/>
      </w:pPr>
      <w:r>
        <w:rPr>
          <w:rFonts w:hint="eastAsia"/>
        </w:rPr>
        <w:t>所以由</w:t>
      </w:r>
      <w:r w:rsidR="00151F30" w:rsidRPr="00151F30">
        <w:rPr>
          <w:position w:val="-24"/>
        </w:rPr>
        <w:object w:dxaOrig="920" w:dyaOrig="620">
          <v:shape id="_x0000_i1040" type="#_x0000_t75" style="width:45.7pt;height:31.3pt" o:ole="">
            <v:imagedata r:id="rId39" o:title=""/>
          </v:shape>
          <o:OLEObject Type="Embed" ProgID="Equation.DSMT4" ShapeID="_x0000_i1040" DrawAspect="Content" ObjectID="_1698822965" r:id="rId40"/>
        </w:object>
      </w:r>
      <w:r>
        <w:rPr>
          <w:rFonts w:hint="eastAsia"/>
        </w:rPr>
        <w:t>仅</w:t>
      </w:r>
      <w:r w:rsidRPr="003407D5">
        <w:rPr>
          <w:rFonts w:hint="eastAsia"/>
        </w:rPr>
        <w:t>在</w:t>
      </w:r>
      <w:r w:rsidR="00151F30" w:rsidRPr="00151F30">
        <w:rPr>
          <w:position w:val="-10"/>
        </w:rPr>
        <w:object w:dxaOrig="540" w:dyaOrig="320">
          <v:shape id="_x0000_i1041" type="#_x0000_t75" style="width:26.9pt;height:16.3pt" o:ole="">
            <v:imagedata r:id="rId41" o:title=""/>
          </v:shape>
          <o:OLEObject Type="Embed" ProgID="Equation.DSMT4" ShapeID="_x0000_i1041" DrawAspect="Content" ObjectID="_1698822966" r:id="rId42"/>
        </w:object>
      </w:r>
      <w:r>
        <w:rPr>
          <w:rFonts w:hint="eastAsia"/>
        </w:rPr>
        <w:t>时收敛</w:t>
      </w:r>
      <w:r w:rsidR="006A2162" w:rsidRPr="003407D5">
        <w:rPr>
          <w:rFonts w:hint="eastAsia"/>
        </w:rPr>
        <w:t>，</w:t>
      </w:r>
      <w:r>
        <w:rPr>
          <w:rFonts w:hint="eastAsia"/>
        </w:rPr>
        <w:t>可知</w:t>
      </w:r>
      <w:r w:rsidR="00151F30" w:rsidRPr="00151F30">
        <w:rPr>
          <w:position w:val="-6"/>
        </w:rPr>
        <w:object w:dxaOrig="859" w:dyaOrig="279">
          <v:shape id="_x0000_i1042" type="#_x0000_t75" style="width:43.2pt;height:13.75pt" o:ole="">
            <v:imagedata r:id="rId43" o:title=""/>
          </v:shape>
          <o:OLEObject Type="Embed" ProgID="Equation.DSMT4" ShapeID="_x0000_i1042" DrawAspect="Content" ObjectID="_1698822967" r:id="rId44"/>
        </w:object>
      </w:r>
      <w:r>
        <w:t>，</w:t>
      </w:r>
      <w:r w:rsidR="006A2162" w:rsidRPr="003407D5">
        <w:rPr>
          <w:rFonts w:hint="eastAsia"/>
        </w:rPr>
        <w:t>此时</w:t>
      </w:r>
      <w:r w:rsidR="00151F30" w:rsidRPr="00151F30">
        <w:rPr>
          <w:position w:val="-28"/>
        </w:rPr>
        <w:object w:dxaOrig="880" w:dyaOrig="740">
          <v:shape id="_x0000_i1043" type="#_x0000_t75" style="width:43.85pt;height:36.95pt" o:ole="">
            <v:imagedata r:id="rId45" o:title=""/>
          </v:shape>
          <o:OLEObject Type="Embed" ProgID="Equation.DSMT4" ShapeID="_x0000_i1043" DrawAspect="Content" ObjectID="_1698822968" r:id="rId46"/>
        </w:object>
      </w:r>
      <w:r w:rsidR="006A2162" w:rsidRPr="003407D5">
        <w:rPr>
          <w:rFonts w:hint="eastAsia"/>
        </w:rPr>
        <w:t>不影响</w:t>
      </w:r>
      <w:r>
        <w:rPr>
          <w:rFonts w:hint="eastAsia"/>
        </w:rPr>
        <w:t>敛散性．</w:t>
      </w:r>
    </w:p>
    <w:p w:rsidR="00345807" w:rsidRDefault="00345807" w:rsidP="006A2162"/>
    <w:p w:rsidR="00345807" w:rsidRDefault="00345807" w:rsidP="006A2162"/>
    <w:p w:rsidR="006A2162" w:rsidRDefault="00711CFF" w:rsidP="006A2162">
      <w:r w:rsidRPr="00711CFF">
        <w:rPr>
          <w:rFonts w:hint="eastAsia"/>
        </w:rPr>
        <w:t>(</w:t>
      </w:r>
      <w:r w:rsidR="006A2162" w:rsidRPr="00711CFF">
        <w:rPr>
          <w:rFonts w:hint="eastAsia"/>
        </w:rPr>
        <w:t>2</w:t>
      </w:r>
      <w:r w:rsidRPr="00711CFF">
        <w:rPr>
          <w:rFonts w:hint="eastAsia"/>
        </w:rPr>
        <w:t xml:space="preserve">) </w:t>
      </w:r>
      <w:r w:rsidR="006A2162" w:rsidRPr="003407D5">
        <w:rPr>
          <w:rFonts w:hint="eastAsia"/>
        </w:rPr>
        <w:t>已知函数</w:t>
      </w:r>
      <w:r w:rsidR="00151F30" w:rsidRPr="00151F30">
        <w:rPr>
          <w:position w:val="-32"/>
        </w:rPr>
        <w:object w:dxaOrig="2520" w:dyaOrig="760">
          <v:shape id="_x0000_i1044" type="#_x0000_t75" style="width:125.85pt;height:38.2pt" o:ole="">
            <v:imagedata r:id="rId47" o:title=""/>
          </v:shape>
          <o:OLEObject Type="Embed" ProgID="Equation.DSMT4" ShapeID="_x0000_i1044" DrawAspect="Content" ObjectID="_1698822969" r:id="rId48"/>
        </w:object>
      </w:r>
      <w:r w:rsidR="006A2162" w:rsidRPr="003407D5">
        <w:rPr>
          <w:rFonts w:hint="eastAsia"/>
        </w:rPr>
        <w:t>，则</w:t>
      </w:r>
      <w:r w:rsidR="00151F30" w:rsidRPr="00151F30">
        <w:rPr>
          <w:position w:val="-14"/>
        </w:rPr>
        <w:object w:dxaOrig="639" w:dyaOrig="400">
          <v:shape id="_x0000_i1045" type="#_x0000_t75" style="width:31.95pt;height:20.05pt" o:ole="">
            <v:imagedata r:id="rId49" o:title=""/>
          </v:shape>
          <o:OLEObject Type="Embed" ProgID="Equation.DSMT4" ShapeID="_x0000_i1045" DrawAspect="Content" ObjectID="_1698822970" r:id="rId50"/>
        </w:object>
      </w:r>
      <w:r w:rsidR="006A2162" w:rsidRPr="003407D5">
        <w:rPr>
          <w:rFonts w:hint="eastAsia"/>
        </w:rPr>
        <w:t>的一个原函数是</w:t>
      </w:r>
      <w:r w:rsidR="000F73DF">
        <w:rPr>
          <w:rFonts w:hint="eastAsia"/>
        </w:rPr>
        <w:t>(</w:t>
      </w:r>
      <w:r w:rsidR="000F73DF" w:rsidRPr="003407D5">
        <w:rPr>
          <w:rFonts w:hint="eastAsia"/>
        </w:rPr>
        <w:t xml:space="preserve">    </w:t>
      </w:r>
      <w:r w:rsidR="000F73DF">
        <w:rPr>
          <w:rFonts w:hint="eastAsia"/>
        </w:rPr>
        <w:t>)</w:t>
      </w:r>
    </w:p>
    <w:p w:rsidR="0082187E" w:rsidRDefault="0082187E" w:rsidP="0082187E">
      <w:pPr>
        <w:ind w:leftChars="200" w:left="480"/>
      </w:pPr>
      <w:r>
        <w:rPr>
          <w:rFonts w:hint="eastAsia"/>
        </w:rPr>
        <w:t xml:space="preserve">(A) </w:t>
      </w:r>
      <w:r w:rsidR="00151F30" w:rsidRPr="00151F30">
        <w:rPr>
          <w:position w:val="-36"/>
        </w:rPr>
        <w:object w:dxaOrig="2700" w:dyaOrig="840">
          <v:shape id="_x0000_i1046" type="#_x0000_t75" style="width:135.25pt;height:41.95pt" o:ole="">
            <v:imagedata r:id="rId51" o:title=""/>
          </v:shape>
          <o:OLEObject Type="Embed" ProgID="Equation.DSMT4" ShapeID="_x0000_i1046" DrawAspect="Content" ObjectID="_1698822971" r:id="rId52"/>
        </w:object>
      </w:r>
      <w:r>
        <w:rPr>
          <w:rFonts w:hint="eastAsia"/>
        </w:rPr>
        <w:t>．</w:t>
      </w:r>
      <w:r>
        <w:rPr>
          <w:rFonts w:hint="eastAsia"/>
        </w:rPr>
        <w:tab/>
        <w:t xml:space="preserve">(B) </w:t>
      </w:r>
      <w:r w:rsidR="00151F30" w:rsidRPr="00151F30">
        <w:rPr>
          <w:position w:val="-36"/>
        </w:rPr>
        <w:object w:dxaOrig="3000" w:dyaOrig="840">
          <v:shape id="_x0000_i1047" type="#_x0000_t75" style="width:150.25pt;height:41.95pt" o:ole="">
            <v:imagedata r:id="rId53" o:title=""/>
          </v:shape>
          <o:OLEObject Type="Embed" ProgID="Equation.DSMT4" ShapeID="_x0000_i1047" DrawAspect="Content" ObjectID="_1698822972" r:id="rId54"/>
        </w:object>
      </w:r>
      <w:r>
        <w:rPr>
          <w:rFonts w:hint="eastAsia"/>
        </w:rPr>
        <w:t>．</w:t>
      </w:r>
    </w:p>
    <w:p w:rsidR="006A2162" w:rsidRPr="0082187E" w:rsidRDefault="0082187E" w:rsidP="0082187E">
      <w:pPr>
        <w:ind w:leftChars="200" w:left="480"/>
      </w:pPr>
      <w:r>
        <w:rPr>
          <w:rFonts w:hint="eastAsia"/>
        </w:rPr>
        <w:t xml:space="preserve">(C) </w:t>
      </w:r>
      <w:r w:rsidR="00151F30" w:rsidRPr="00151F30">
        <w:rPr>
          <w:position w:val="-36"/>
        </w:rPr>
        <w:object w:dxaOrig="3000" w:dyaOrig="840">
          <v:shape id="_x0000_i1048" type="#_x0000_t75" style="width:150.25pt;height:41.95pt" o:ole="">
            <v:imagedata r:id="rId55" o:title=""/>
          </v:shape>
          <o:OLEObject Type="Embed" ProgID="Equation.DSMT4" ShapeID="_x0000_i1048" DrawAspect="Content" ObjectID="_1698822973" r:id="rId56"/>
        </w:object>
      </w:r>
      <w:r>
        <w:rPr>
          <w:rFonts w:hint="eastAsia"/>
        </w:rPr>
        <w:t>．</w:t>
      </w:r>
      <w:r>
        <w:rPr>
          <w:rFonts w:hint="eastAsia"/>
        </w:rPr>
        <w:tab/>
        <w:t xml:space="preserve">(D) </w:t>
      </w:r>
      <w:r w:rsidR="00151F30" w:rsidRPr="00151F30">
        <w:rPr>
          <w:position w:val="-36"/>
        </w:rPr>
        <w:object w:dxaOrig="3000" w:dyaOrig="840">
          <v:shape id="_x0000_i1049" type="#_x0000_t75" style="width:150.25pt;height:41.95pt" o:ole="">
            <v:imagedata r:id="rId57" o:title=""/>
          </v:shape>
          <o:OLEObject Type="Embed" ProgID="Equation.DSMT4" ShapeID="_x0000_i1049" DrawAspect="Content" ObjectID="_1698822974" r:id="rId58"/>
        </w:object>
      </w:r>
      <w:r>
        <w:rPr>
          <w:rFonts w:hint="eastAsia"/>
        </w:rPr>
        <w:t>．</w:t>
      </w:r>
    </w:p>
    <w:p w:rsidR="003D03CB" w:rsidRDefault="003D03CB" w:rsidP="003D03CB"/>
    <w:p w:rsidR="000819B1" w:rsidRDefault="003D03CB" w:rsidP="006A2162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="00345807">
        <w:rPr>
          <w:rFonts w:hint="eastAsia"/>
        </w:rPr>
        <w:t>D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0819B1">
        <w:rPr>
          <w:rFonts w:hint="eastAsia"/>
        </w:rPr>
        <w:t>由题设，分段积分可得</w:t>
      </w:r>
    </w:p>
    <w:p w:rsidR="000819B1" w:rsidRDefault="00151F30" w:rsidP="000819B1">
      <w:pPr>
        <w:ind w:leftChars="200" w:left="480"/>
        <w:jc w:val="center"/>
      </w:pPr>
      <w:r w:rsidRPr="00151F30">
        <w:rPr>
          <w:position w:val="-32"/>
        </w:rPr>
        <w:object w:dxaOrig="3100" w:dyaOrig="760">
          <v:shape id="_x0000_i1050" type="#_x0000_t75" style="width:155.25pt;height:38.2pt" o:ole="">
            <v:imagedata r:id="rId59" o:title=""/>
          </v:shape>
          <o:OLEObject Type="Embed" ProgID="Equation.DSMT4" ShapeID="_x0000_i1050" DrawAspect="Content" ObjectID="_1698822975" r:id="rId60"/>
        </w:object>
      </w:r>
    </w:p>
    <w:p w:rsidR="006A2162" w:rsidRPr="003407D5" w:rsidRDefault="000819B1" w:rsidP="000819B1">
      <w:pPr>
        <w:ind w:leftChars="200" w:left="480"/>
      </w:pPr>
      <w:r>
        <w:rPr>
          <w:rFonts w:hint="eastAsia"/>
        </w:rPr>
        <w:t>由原函数的连续性有</w:t>
      </w:r>
      <w:r w:rsidR="00151F30" w:rsidRPr="00151F30">
        <w:rPr>
          <w:position w:val="-12"/>
        </w:rPr>
        <w:object w:dxaOrig="1060" w:dyaOrig="360">
          <v:shape id="_x0000_i1051" type="#_x0000_t75" style="width:53.2pt;height:18.15pt" o:ole="">
            <v:imagedata r:id="rId61" o:title=""/>
          </v:shape>
          <o:OLEObject Type="Embed" ProgID="Equation.DSMT4" ShapeID="_x0000_i1051" DrawAspect="Content" ObjectID="_1698822976" r:id="rId62"/>
        </w:object>
      </w:r>
      <w:r>
        <w:rPr>
          <w:rFonts w:hint="eastAsia"/>
        </w:rPr>
        <w:t>．</w:t>
      </w:r>
      <w:r w:rsidR="006A2162" w:rsidRPr="003407D5">
        <w:rPr>
          <w:rFonts w:hint="eastAsia"/>
        </w:rPr>
        <w:t>取</w:t>
      </w:r>
      <w:r w:rsidR="00151F30" w:rsidRPr="00151F30">
        <w:rPr>
          <w:position w:val="-12"/>
        </w:rPr>
        <w:object w:dxaOrig="639" w:dyaOrig="360">
          <v:shape id="_x0000_i1052" type="#_x0000_t75" style="width:31.95pt;height:18.15pt" o:ole="">
            <v:imagedata r:id="rId63" o:title=""/>
          </v:shape>
          <o:OLEObject Type="Embed" ProgID="Equation.DSMT4" ShapeID="_x0000_i1052" DrawAspect="Content" ObjectID="_1698822977" r:id="rId64"/>
        </w:object>
      </w:r>
      <w:r>
        <w:rPr>
          <w:rFonts w:hint="eastAsia"/>
        </w:rPr>
        <w:t>，即得选项</w:t>
      </w:r>
      <w:r>
        <w:rPr>
          <w:rFonts w:hint="eastAsia"/>
        </w:rPr>
        <w:t>(D)</w:t>
      </w:r>
      <w:r>
        <w:rPr>
          <w:rFonts w:hint="eastAsia"/>
        </w:rPr>
        <w:t>．</w:t>
      </w:r>
    </w:p>
    <w:p w:rsidR="00345807" w:rsidRDefault="00345807" w:rsidP="006A2162"/>
    <w:p w:rsidR="00345807" w:rsidRDefault="00345807" w:rsidP="006A2162"/>
    <w:p w:rsidR="006A2162" w:rsidRDefault="00711CFF" w:rsidP="0082187E">
      <w:pPr>
        <w:ind w:left="480" w:hangingChars="200" w:hanging="480"/>
      </w:pPr>
      <w:r>
        <w:rPr>
          <w:rFonts w:hint="eastAsia"/>
        </w:rPr>
        <w:t>(</w:t>
      </w:r>
      <w:r w:rsidR="006A2162" w:rsidRPr="003407D5">
        <w:rPr>
          <w:rFonts w:hint="eastAsia"/>
        </w:rPr>
        <w:t>3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若</w:t>
      </w:r>
      <w:r w:rsidR="00151F30" w:rsidRPr="00151F30">
        <w:rPr>
          <w:position w:val="-16"/>
        </w:rPr>
        <w:object w:dxaOrig="2299" w:dyaOrig="499">
          <v:shape id="_x0000_i1053" type="#_x0000_t75" style="width:115.2pt;height:25.05pt" o:ole="">
            <v:imagedata r:id="rId65" o:title=""/>
          </v:shape>
          <o:OLEObject Type="Embed" ProgID="Equation.DSMT4" ShapeID="_x0000_i1053" DrawAspect="Content" ObjectID="_1698822978" r:id="rId66"/>
        </w:object>
      </w:r>
      <w:r w:rsidR="00595541">
        <w:rPr>
          <w:rFonts w:hint="eastAsia"/>
        </w:rPr>
        <w:t>，</w:t>
      </w:r>
      <w:r w:rsidR="00151F30" w:rsidRPr="00151F30">
        <w:rPr>
          <w:position w:val="-16"/>
        </w:rPr>
        <w:object w:dxaOrig="2320" w:dyaOrig="499">
          <v:shape id="_x0000_i1054" type="#_x0000_t75" style="width:115.85pt;height:25.05pt" o:ole="">
            <v:imagedata r:id="rId67" o:title=""/>
          </v:shape>
          <o:OLEObject Type="Embed" ProgID="Equation.DSMT4" ShapeID="_x0000_i1054" DrawAspect="Content" ObjectID="_1698822979" r:id="rId68"/>
        </w:object>
      </w:r>
      <w:r w:rsidR="006A2162" w:rsidRPr="003407D5">
        <w:rPr>
          <w:rFonts w:hint="eastAsia"/>
        </w:rPr>
        <w:t>是微分方程</w:t>
      </w:r>
      <w:r w:rsidR="00151F30" w:rsidRPr="00151F30">
        <w:rPr>
          <w:position w:val="-14"/>
        </w:rPr>
        <w:object w:dxaOrig="1840" w:dyaOrig="400">
          <v:shape id="_x0000_i1055" type="#_x0000_t75" style="width:92.05pt;height:20.05pt" o:ole="">
            <v:imagedata r:id="rId69" o:title=""/>
          </v:shape>
          <o:OLEObject Type="Embed" ProgID="Equation.DSMT4" ShapeID="_x0000_i1055" DrawAspect="Content" ObjectID="_1698822980" r:id="rId70"/>
        </w:object>
      </w:r>
      <w:r w:rsidR="006A2162" w:rsidRPr="003407D5">
        <w:rPr>
          <w:rFonts w:hint="eastAsia"/>
        </w:rPr>
        <w:t>的两个解，则</w:t>
      </w:r>
      <w:r w:rsidR="00151F30" w:rsidRPr="00151F30">
        <w:rPr>
          <w:position w:val="-14"/>
        </w:rPr>
        <w:object w:dxaOrig="720" w:dyaOrig="400">
          <v:shape id="_x0000_i1056" type="#_x0000_t75" style="width:36.3pt;height:20.05pt" o:ole="">
            <v:imagedata r:id="rId71" o:title=""/>
          </v:shape>
          <o:OLEObject Type="Embed" ProgID="Equation.DSMT4" ShapeID="_x0000_i1056" DrawAspect="Content" ObjectID="_1698822981" r:id="rId72"/>
        </w:object>
      </w:r>
      <w:r w:rsidR="000F73DF">
        <w:rPr>
          <w:rFonts w:hint="eastAsia"/>
        </w:rPr>
        <w:t>(</w:t>
      </w:r>
      <w:r w:rsidR="000F73DF" w:rsidRPr="003407D5">
        <w:rPr>
          <w:rFonts w:hint="eastAsia"/>
        </w:rPr>
        <w:t xml:space="preserve">    </w:t>
      </w:r>
      <w:r w:rsidR="000F73DF">
        <w:rPr>
          <w:rFonts w:hint="eastAsia"/>
        </w:rPr>
        <w:t>)</w:t>
      </w:r>
    </w:p>
    <w:p w:rsidR="006A2162" w:rsidRPr="0082187E" w:rsidRDefault="0082187E" w:rsidP="0082187E">
      <w:pPr>
        <w:ind w:leftChars="200" w:left="480"/>
      </w:pPr>
      <w:r>
        <w:rPr>
          <w:rFonts w:hint="eastAsia"/>
        </w:rPr>
        <w:lastRenderedPageBreak/>
        <w:t xml:space="preserve">(A) </w:t>
      </w:r>
      <w:r w:rsidR="00151F30" w:rsidRPr="00151F30">
        <w:rPr>
          <w:position w:val="-16"/>
        </w:rPr>
        <w:object w:dxaOrig="1080" w:dyaOrig="440">
          <v:shape id="_x0000_i1057" type="#_x0000_t75" style="width:53.85pt;height:21.9pt" o:ole="">
            <v:imagedata r:id="rId73" o:title=""/>
          </v:shape>
          <o:OLEObject Type="Embed" ProgID="Equation.DSMT4" ShapeID="_x0000_i1057" DrawAspect="Content" ObjectID="_1698822982" r:id="rId74"/>
        </w:object>
      </w:r>
      <w:r>
        <w:rPr>
          <w:rFonts w:hint="eastAsia"/>
        </w:rPr>
        <w:t>．</w:t>
      </w:r>
      <w:r>
        <w:rPr>
          <w:rFonts w:hint="eastAsia"/>
        </w:rPr>
        <w:tab/>
        <w:t xml:space="preserve">(B) </w:t>
      </w:r>
      <w:r w:rsidR="00151F30" w:rsidRPr="00151F30">
        <w:rPr>
          <w:position w:val="-16"/>
        </w:rPr>
        <w:object w:dxaOrig="1219" w:dyaOrig="440">
          <v:shape id="_x0000_i1058" type="#_x0000_t75" style="width:60.75pt;height:21.9pt" o:ole="">
            <v:imagedata r:id="rId75" o:title=""/>
          </v:shape>
          <o:OLEObject Type="Embed" ProgID="Equation.DSMT4" ShapeID="_x0000_i1058" DrawAspect="Content" ObjectID="_1698822983" r:id="rId76"/>
        </w:object>
      </w:r>
      <w:r>
        <w:rPr>
          <w:rFonts w:hint="eastAsia"/>
        </w:rPr>
        <w:t>．</w:t>
      </w:r>
      <w:r>
        <w:rPr>
          <w:rFonts w:hint="eastAsia"/>
        </w:rPr>
        <w:tab/>
        <w:t xml:space="preserve">(C) </w:t>
      </w:r>
      <w:r w:rsidR="00151F30" w:rsidRPr="00151F30">
        <w:rPr>
          <w:position w:val="-24"/>
        </w:rPr>
        <w:object w:dxaOrig="660" w:dyaOrig="620">
          <v:shape id="_x0000_i1059" type="#_x0000_t75" style="width:33.2pt;height:31.3pt" o:ole="">
            <v:imagedata r:id="rId77" o:title=""/>
          </v:shape>
          <o:OLEObject Type="Embed" ProgID="Equation.DSMT4" ShapeID="_x0000_i1059" DrawAspect="Content" ObjectID="_1698822984" r:id="rId78"/>
        </w:object>
      </w:r>
      <w:r>
        <w:rPr>
          <w:rFonts w:hint="eastAsia"/>
        </w:rPr>
        <w:t>．</w:t>
      </w:r>
      <w:r>
        <w:rPr>
          <w:rFonts w:hint="eastAsia"/>
        </w:rPr>
        <w:tab/>
        <w:t xml:space="preserve">(D) </w:t>
      </w:r>
      <w:r w:rsidR="00151F30" w:rsidRPr="00151F30">
        <w:rPr>
          <w:position w:val="-24"/>
        </w:rPr>
        <w:object w:dxaOrig="820" w:dyaOrig="620">
          <v:shape id="_x0000_i1060" type="#_x0000_t75" style="width:40.7pt;height:31.3pt" o:ole="">
            <v:imagedata r:id="rId79" o:title=""/>
          </v:shape>
          <o:OLEObject Type="Embed" ProgID="Equation.DSMT4" ShapeID="_x0000_i1060" DrawAspect="Content" ObjectID="_1698822985" r:id="rId80"/>
        </w:object>
      </w:r>
      <w:r>
        <w:rPr>
          <w:rFonts w:hint="eastAsia"/>
        </w:rPr>
        <w:t>．</w:t>
      </w:r>
    </w:p>
    <w:p w:rsidR="003D03CB" w:rsidRDefault="003D03CB" w:rsidP="003D03CB"/>
    <w:p w:rsidR="006A2162" w:rsidRPr="003407D5" w:rsidRDefault="003D03CB" w:rsidP="00B03C74">
      <w:pPr>
        <w:ind w:left="480" w:hangingChars="200" w:hanging="480"/>
      </w:pPr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="00345807">
        <w:rPr>
          <w:rFonts w:hint="eastAsia"/>
        </w:rPr>
        <w:t>A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595541">
        <w:rPr>
          <w:rFonts w:hint="eastAsia"/>
        </w:rPr>
        <w:t>由解的结构性质，</w:t>
      </w:r>
      <w:r w:rsidR="00151F30" w:rsidRPr="00151F30">
        <w:rPr>
          <w:position w:val="-12"/>
        </w:rPr>
        <w:object w:dxaOrig="1840" w:dyaOrig="440">
          <v:shape id="_x0000_i1061" type="#_x0000_t75" style="width:92.05pt;height:21.9pt" o:ole="">
            <v:imagedata r:id="rId81" o:title=""/>
          </v:shape>
          <o:OLEObject Type="Embed" ProgID="Equation.DSMT4" ShapeID="_x0000_i1061" DrawAspect="Content" ObjectID="_1698822986" r:id="rId82"/>
        </w:object>
      </w:r>
      <w:r w:rsidR="006A2162" w:rsidRPr="003407D5">
        <w:rPr>
          <w:rFonts w:hint="eastAsia"/>
        </w:rPr>
        <w:t>是</w:t>
      </w:r>
      <w:r w:rsidR="00151F30" w:rsidRPr="00151F30">
        <w:rPr>
          <w:position w:val="-14"/>
        </w:rPr>
        <w:object w:dxaOrig="1500" w:dyaOrig="400">
          <v:shape id="_x0000_i1062" type="#_x0000_t75" style="width:75.15pt;height:20.05pt" o:ole="">
            <v:imagedata r:id="rId83" o:title=""/>
          </v:shape>
          <o:OLEObject Type="Embed" ProgID="Equation.DSMT4" ShapeID="_x0000_i1062" DrawAspect="Content" ObjectID="_1698822987" r:id="rId84"/>
        </w:object>
      </w:r>
      <w:r w:rsidR="006A2162" w:rsidRPr="003407D5">
        <w:rPr>
          <w:rFonts w:hint="eastAsia"/>
        </w:rPr>
        <w:t>的解，代入</w:t>
      </w:r>
      <w:r w:rsidR="00B03C74">
        <w:rPr>
          <w:rFonts w:hint="eastAsia"/>
        </w:rPr>
        <w:t>方程解</w:t>
      </w:r>
      <w:r w:rsidR="006A2162" w:rsidRPr="003407D5">
        <w:rPr>
          <w:rFonts w:hint="eastAsia"/>
        </w:rPr>
        <w:t>得</w:t>
      </w:r>
      <w:r w:rsidR="00151F30" w:rsidRPr="00151F30">
        <w:rPr>
          <w:position w:val="-24"/>
        </w:rPr>
        <w:object w:dxaOrig="1480" w:dyaOrig="620">
          <v:shape id="_x0000_i1063" type="#_x0000_t75" style="width:73.9pt;height:31.3pt" o:ole="">
            <v:imagedata r:id="rId85" o:title=""/>
          </v:shape>
          <o:OLEObject Type="Embed" ProgID="Equation.DSMT4" ShapeID="_x0000_i1063" DrawAspect="Content" ObjectID="_1698822988" r:id="rId86"/>
        </w:object>
      </w:r>
      <w:r w:rsidR="00B03C74">
        <w:rPr>
          <w:rFonts w:hint="eastAsia"/>
        </w:rPr>
        <w:t>．又</w:t>
      </w:r>
      <w:r w:rsidR="00151F30" w:rsidRPr="00151F30">
        <w:rPr>
          <w:position w:val="-24"/>
        </w:rPr>
        <w:object w:dxaOrig="1980" w:dyaOrig="620">
          <v:shape id="_x0000_i1064" type="#_x0000_t75" style="width:98.9pt;height:31.3pt" o:ole="">
            <v:imagedata r:id="rId87" o:title=""/>
          </v:shape>
          <o:OLEObject Type="Embed" ProgID="Equation.DSMT4" ShapeID="_x0000_i1064" DrawAspect="Content" ObjectID="_1698822989" r:id="rId88"/>
        </w:object>
      </w:r>
      <w:r w:rsidR="006A2162" w:rsidRPr="003407D5">
        <w:rPr>
          <w:rFonts w:hint="eastAsia"/>
        </w:rPr>
        <w:t>是</w:t>
      </w:r>
      <w:r w:rsidR="00151F30" w:rsidRPr="00151F30">
        <w:rPr>
          <w:position w:val="-14"/>
        </w:rPr>
        <w:object w:dxaOrig="1840" w:dyaOrig="400">
          <v:shape id="_x0000_i1065" type="#_x0000_t75" style="width:92.05pt;height:20.05pt" o:ole="">
            <v:imagedata r:id="rId89" o:title=""/>
          </v:shape>
          <o:OLEObject Type="Embed" ProgID="Equation.DSMT4" ShapeID="_x0000_i1065" DrawAspect="Content" ObjectID="_1698822990" r:id="rId90"/>
        </w:object>
      </w:r>
      <w:r w:rsidR="006A2162" w:rsidRPr="003407D5">
        <w:rPr>
          <w:rFonts w:hint="eastAsia"/>
        </w:rPr>
        <w:t>的解</w:t>
      </w:r>
      <w:r w:rsidR="00B03C74">
        <w:rPr>
          <w:rFonts w:hint="eastAsia"/>
        </w:rPr>
        <w:t>，代入方程解得</w:t>
      </w:r>
      <w:r w:rsidR="00151F30" w:rsidRPr="00151F30">
        <w:rPr>
          <w:position w:val="-16"/>
        </w:rPr>
        <w:object w:dxaOrig="1740" w:dyaOrig="440">
          <v:shape id="_x0000_i1066" type="#_x0000_t75" style="width:87.05pt;height:21.9pt" o:ole="">
            <v:imagedata r:id="rId91" o:title=""/>
          </v:shape>
          <o:OLEObject Type="Embed" ProgID="Equation.DSMT4" ShapeID="_x0000_i1066" DrawAspect="Content" ObjectID="_1698822991" r:id="rId92"/>
        </w:object>
      </w:r>
      <w:r w:rsidR="00B03C74">
        <w:rPr>
          <w:rFonts w:hint="eastAsia"/>
        </w:rPr>
        <w:t>．</w:t>
      </w:r>
    </w:p>
    <w:p w:rsidR="00345807" w:rsidRDefault="00345807" w:rsidP="006A2162"/>
    <w:p w:rsidR="00345807" w:rsidRDefault="00345807" w:rsidP="006A2162"/>
    <w:p w:rsidR="006A2162" w:rsidRPr="003407D5" w:rsidRDefault="00711CFF" w:rsidP="006A2162">
      <w:r>
        <w:rPr>
          <w:rFonts w:hint="eastAsia"/>
        </w:rPr>
        <w:t>(</w:t>
      </w:r>
      <w:r w:rsidR="006A2162" w:rsidRPr="003407D5">
        <w:rPr>
          <w:rFonts w:hint="eastAsia"/>
        </w:rPr>
        <w:t>4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已知函数</w:t>
      </w:r>
      <w:r w:rsidR="00151F30" w:rsidRPr="00151F30">
        <w:rPr>
          <w:position w:val="-44"/>
        </w:rPr>
        <w:object w:dxaOrig="3700" w:dyaOrig="999">
          <v:shape id="_x0000_i1067" type="#_x0000_t75" style="width:184.7pt;height:50.1pt" o:ole="">
            <v:imagedata r:id="rId93" o:title=""/>
          </v:shape>
          <o:OLEObject Type="Embed" ProgID="Equation.DSMT4" ShapeID="_x0000_i1067" DrawAspect="Content" ObjectID="_1698822992" r:id="rId94"/>
        </w:object>
      </w:r>
      <w:r w:rsidR="006A2162" w:rsidRPr="003407D5">
        <w:rPr>
          <w:rFonts w:hint="eastAsia"/>
        </w:rPr>
        <w:t>则</w:t>
      </w:r>
      <w:r w:rsidR="000F73DF">
        <w:rPr>
          <w:rFonts w:hint="eastAsia"/>
        </w:rPr>
        <w:t>(</w:t>
      </w:r>
      <w:r w:rsidR="000F73DF" w:rsidRPr="003407D5">
        <w:rPr>
          <w:rFonts w:hint="eastAsia"/>
        </w:rPr>
        <w:t xml:space="preserve">    </w:t>
      </w:r>
      <w:r w:rsidR="000F73DF">
        <w:rPr>
          <w:rFonts w:hint="eastAsia"/>
        </w:rPr>
        <w:t>)</w:t>
      </w:r>
    </w:p>
    <w:p w:rsidR="006A2162" w:rsidRPr="003407D5" w:rsidRDefault="0082187E" w:rsidP="0082187E">
      <w:pPr>
        <w:ind w:leftChars="200" w:left="480"/>
      </w:pPr>
      <w:r>
        <w:rPr>
          <w:rFonts w:hint="eastAsia"/>
        </w:rPr>
        <w:t>(</w:t>
      </w:r>
      <w:r w:rsidR="006A2162" w:rsidRPr="003407D5">
        <w:rPr>
          <w:rFonts w:hint="eastAsia"/>
        </w:rPr>
        <w:t>A</w:t>
      </w:r>
      <w:r>
        <w:rPr>
          <w:rFonts w:hint="eastAsia"/>
        </w:rPr>
        <w:t xml:space="preserve">) </w:t>
      </w:r>
      <w:r w:rsidR="00151F30" w:rsidRPr="00151F30">
        <w:rPr>
          <w:position w:val="-6"/>
        </w:rPr>
        <w:object w:dxaOrig="560" w:dyaOrig="279">
          <v:shape id="_x0000_i1068" type="#_x0000_t75" style="width:28.15pt;height:13.75pt" o:ole="">
            <v:imagedata r:id="rId95" o:title=""/>
          </v:shape>
          <o:OLEObject Type="Embed" ProgID="Equation.DSMT4" ShapeID="_x0000_i1068" DrawAspect="Content" ObjectID="_1698822993" r:id="rId96"/>
        </w:object>
      </w:r>
      <w:r w:rsidR="006A2162" w:rsidRPr="003407D5">
        <w:rPr>
          <w:rFonts w:hint="eastAsia"/>
        </w:rPr>
        <w:t>是</w:t>
      </w:r>
      <w:r w:rsidR="00151F30" w:rsidRPr="00151F30">
        <w:rPr>
          <w:position w:val="-14"/>
        </w:rPr>
        <w:object w:dxaOrig="580" w:dyaOrig="400">
          <v:shape id="_x0000_i1069" type="#_x0000_t75" style="width:28.8pt;height:20.05pt" o:ole="">
            <v:imagedata r:id="rId97" o:title=""/>
          </v:shape>
          <o:OLEObject Type="Embed" ProgID="Equation.DSMT4" ShapeID="_x0000_i1069" DrawAspect="Content" ObjectID="_1698822994" r:id="rId98"/>
        </w:object>
      </w:r>
      <w:r w:rsidR="006A2162" w:rsidRPr="003407D5">
        <w:rPr>
          <w:rFonts w:hint="eastAsia"/>
        </w:rPr>
        <w:t>的第一类间断点</w:t>
      </w:r>
      <w:r>
        <w:rPr>
          <w:rFonts w:hint="eastAsia"/>
        </w:rPr>
        <w:t>．</w:t>
      </w:r>
      <w:r>
        <w:rPr>
          <w:rFonts w:hint="eastAsia"/>
        </w:rPr>
        <w:tab/>
        <w:t>(</w:t>
      </w:r>
      <w:r w:rsidR="006A2162" w:rsidRPr="003407D5">
        <w:rPr>
          <w:rFonts w:hint="eastAsia"/>
        </w:rPr>
        <w:t>B</w:t>
      </w:r>
      <w:r>
        <w:rPr>
          <w:rFonts w:hint="eastAsia"/>
        </w:rPr>
        <w:t xml:space="preserve">) </w:t>
      </w:r>
      <w:r w:rsidR="00151F30" w:rsidRPr="00151F30">
        <w:rPr>
          <w:position w:val="-6"/>
        </w:rPr>
        <w:object w:dxaOrig="560" w:dyaOrig="279">
          <v:shape id="_x0000_i1070" type="#_x0000_t75" style="width:28.15pt;height:13.75pt" o:ole="">
            <v:imagedata r:id="rId99" o:title=""/>
          </v:shape>
          <o:OLEObject Type="Embed" ProgID="Equation.DSMT4" ShapeID="_x0000_i1070" DrawAspect="Content" ObjectID="_1698822995" r:id="rId100"/>
        </w:object>
      </w:r>
      <w:r w:rsidR="006A2162" w:rsidRPr="003407D5">
        <w:rPr>
          <w:rFonts w:hint="eastAsia"/>
        </w:rPr>
        <w:t>是</w:t>
      </w:r>
      <w:r w:rsidR="00151F30" w:rsidRPr="00151F30">
        <w:rPr>
          <w:position w:val="-14"/>
        </w:rPr>
        <w:object w:dxaOrig="580" w:dyaOrig="400">
          <v:shape id="_x0000_i1071" type="#_x0000_t75" style="width:28.8pt;height:20.05pt" o:ole="">
            <v:imagedata r:id="rId101" o:title=""/>
          </v:shape>
          <o:OLEObject Type="Embed" ProgID="Equation.DSMT4" ShapeID="_x0000_i1071" DrawAspect="Content" ObjectID="_1698822996" r:id="rId102"/>
        </w:object>
      </w:r>
      <w:r w:rsidR="006A2162" w:rsidRPr="003407D5">
        <w:rPr>
          <w:rFonts w:hint="eastAsia"/>
        </w:rPr>
        <w:t>的第二类间断点</w:t>
      </w:r>
      <w:r>
        <w:rPr>
          <w:rFonts w:hint="eastAsia"/>
        </w:rPr>
        <w:t>．</w:t>
      </w:r>
    </w:p>
    <w:p w:rsidR="006A2162" w:rsidRPr="003407D5" w:rsidRDefault="0082187E" w:rsidP="0082187E">
      <w:pPr>
        <w:ind w:leftChars="200" w:left="480"/>
      </w:pPr>
      <w:r>
        <w:rPr>
          <w:rFonts w:hint="eastAsia"/>
        </w:rPr>
        <w:t>(</w:t>
      </w:r>
      <w:r w:rsidR="006A2162" w:rsidRPr="003407D5">
        <w:rPr>
          <w:rFonts w:hint="eastAsia"/>
        </w:rPr>
        <w:t>C</w:t>
      </w:r>
      <w:r>
        <w:rPr>
          <w:rFonts w:hint="eastAsia"/>
        </w:rPr>
        <w:t xml:space="preserve">) </w:t>
      </w:r>
      <w:r w:rsidR="00151F30" w:rsidRPr="00151F30">
        <w:rPr>
          <w:position w:val="-14"/>
        </w:rPr>
        <w:object w:dxaOrig="580" w:dyaOrig="400">
          <v:shape id="_x0000_i1072" type="#_x0000_t75" style="width:28.8pt;height:20.05pt" o:ole="">
            <v:imagedata r:id="rId103" o:title=""/>
          </v:shape>
          <o:OLEObject Type="Embed" ProgID="Equation.DSMT4" ShapeID="_x0000_i1072" DrawAspect="Content" ObjectID="_1698822997" r:id="rId104"/>
        </w:object>
      </w:r>
      <w:r w:rsidR="006A2162" w:rsidRPr="003407D5">
        <w:rPr>
          <w:rFonts w:hint="eastAsia"/>
        </w:rPr>
        <w:t>在</w:t>
      </w:r>
      <w:r w:rsidR="00151F30" w:rsidRPr="00151F30">
        <w:rPr>
          <w:position w:val="-6"/>
        </w:rPr>
        <w:object w:dxaOrig="560" w:dyaOrig="279">
          <v:shape id="_x0000_i1073" type="#_x0000_t75" style="width:28.15pt;height:13.75pt" o:ole="">
            <v:imagedata r:id="rId105" o:title=""/>
          </v:shape>
          <o:OLEObject Type="Embed" ProgID="Equation.DSMT4" ShapeID="_x0000_i1073" DrawAspect="Content" ObjectID="_1698822998" r:id="rId106"/>
        </w:object>
      </w:r>
      <w:r w:rsidR="006A2162" w:rsidRPr="003407D5">
        <w:rPr>
          <w:rFonts w:hint="eastAsia"/>
        </w:rPr>
        <w:t>处连续但不可导</w:t>
      </w:r>
      <w:r>
        <w:rPr>
          <w:rFonts w:hint="eastAsia"/>
        </w:rPr>
        <w:t>．</w:t>
      </w:r>
      <w:r>
        <w:rPr>
          <w:rFonts w:hint="eastAsia"/>
        </w:rPr>
        <w:tab/>
        <w:t>(</w:t>
      </w:r>
      <w:r w:rsidR="006A2162" w:rsidRPr="003407D5">
        <w:rPr>
          <w:rFonts w:hint="eastAsia"/>
        </w:rPr>
        <w:t>D</w:t>
      </w:r>
      <w:r>
        <w:rPr>
          <w:rFonts w:hint="eastAsia"/>
        </w:rPr>
        <w:t xml:space="preserve">) </w:t>
      </w:r>
      <w:r w:rsidR="00151F30" w:rsidRPr="00151F30">
        <w:rPr>
          <w:position w:val="-14"/>
        </w:rPr>
        <w:object w:dxaOrig="580" w:dyaOrig="400">
          <v:shape id="_x0000_i1074" type="#_x0000_t75" style="width:28.8pt;height:20.05pt" o:ole="">
            <v:imagedata r:id="rId107" o:title=""/>
          </v:shape>
          <o:OLEObject Type="Embed" ProgID="Equation.DSMT4" ShapeID="_x0000_i1074" DrawAspect="Content" ObjectID="_1698822999" r:id="rId108"/>
        </w:object>
      </w:r>
      <w:r w:rsidR="006A2162" w:rsidRPr="003407D5">
        <w:rPr>
          <w:rFonts w:hint="eastAsia"/>
        </w:rPr>
        <w:t>在</w:t>
      </w:r>
      <w:r w:rsidR="00151F30" w:rsidRPr="00151F30">
        <w:rPr>
          <w:position w:val="-6"/>
        </w:rPr>
        <w:object w:dxaOrig="560" w:dyaOrig="279">
          <v:shape id="_x0000_i1075" type="#_x0000_t75" style="width:28.15pt;height:13.75pt" o:ole="">
            <v:imagedata r:id="rId109" o:title=""/>
          </v:shape>
          <o:OLEObject Type="Embed" ProgID="Equation.DSMT4" ShapeID="_x0000_i1075" DrawAspect="Content" ObjectID="_1698823000" r:id="rId110"/>
        </w:object>
      </w:r>
      <w:r w:rsidR="006A2162" w:rsidRPr="003407D5">
        <w:rPr>
          <w:rFonts w:hint="eastAsia"/>
        </w:rPr>
        <w:t>处可导</w:t>
      </w:r>
      <w:r>
        <w:rPr>
          <w:rFonts w:hint="eastAsia"/>
        </w:rPr>
        <w:t>．</w:t>
      </w:r>
    </w:p>
    <w:p w:rsidR="003D03CB" w:rsidRDefault="003D03CB" w:rsidP="003D03CB"/>
    <w:p w:rsidR="00C74F9B" w:rsidRDefault="003D03CB" w:rsidP="006A2162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="00345807">
        <w:rPr>
          <w:rFonts w:hint="eastAsia"/>
        </w:rPr>
        <w:t>D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C74F9B">
        <w:rPr>
          <w:rFonts w:hint="eastAsia"/>
        </w:rPr>
        <w:t>首先求左导数：</w:t>
      </w:r>
    </w:p>
    <w:p w:rsidR="006A2162" w:rsidRDefault="00151F30" w:rsidP="001D2B18">
      <w:pPr>
        <w:ind w:leftChars="200" w:left="480"/>
        <w:jc w:val="center"/>
      </w:pPr>
      <w:r w:rsidRPr="00151F30">
        <w:rPr>
          <w:position w:val="-24"/>
        </w:rPr>
        <w:object w:dxaOrig="3540" w:dyaOrig="620">
          <v:shape id="_x0000_i1076" type="#_x0000_t75" style="width:177.2pt;height:31.3pt" o:ole="">
            <v:imagedata r:id="rId111" o:title=""/>
          </v:shape>
          <o:OLEObject Type="Embed" ProgID="Equation.DSMT4" ShapeID="_x0000_i1076" DrawAspect="Content" ObjectID="_1698823001" r:id="rId112"/>
        </w:object>
      </w:r>
    </w:p>
    <w:p w:rsidR="00C74F9B" w:rsidRPr="003407D5" w:rsidRDefault="00C74F9B" w:rsidP="001D2B18">
      <w:pPr>
        <w:ind w:leftChars="200" w:left="480"/>
      </w:pPr>
      <w:r>
        <w:rPr>
          <w:rFonts w:hint="eastAsia"/>
        </w:rPr>
        <w:t>其次求右导数：当</w:t>
      </w:r>
      <w:r w:rsidR="00151F30" w:rsidRPr="00151F30">
        <w:rPr>
          <w:position w:val="-24"/>
        </w:rPr>
        <w:object w:dxaOrig="1300" w:dyaOrig="620">
          <v:shape id="_x0000_i1077" type="#_x0000_t75" style="width:65.1pt;height:31.3pt" o:ole="">
            <v:imagedata r:id="rId113" o:title=""/>
          </v:shape>
          <o:OLEObject Type="Embed" ProgID="Equation.DSMT4" ShapeID="_x0000_i1077" DrawAspect="Content" ObjectID="_1698823002" r:id="rId114"/>
        </w:object>
      </w:r>
      <w:r>
        <w:rPr>
          <w:rFonts w:hint="eastAsia"/>
        </w:rPr>
        <w:t>时有</w:t>
      </w:r>
      <w:r w:rsidR="00151F30" w:rsidRPr="00151F30">
        <w:rPr>
          <w:position w:val="-24"/>
        </w:rPr>
        <w:object w:dxaOrig="920" w:dyaOrig="620">
          <v:shape id="_x0000_i1078" type="#_x0000_t75" style="width:45.7pt;height:31.3pt" o:ole="">
            <v:imagedata r:id="rId115" o:title=""/>
          </v:shape>
          <o:OLEObject Type="Embed" ProgID="Equation.DSMT4" ShapeID="_x0000_i1078" DrawAspect="Content" ObjectID="_1698823003" r:id="rId116"/>
        </w:object>
      </w:r>
      <w:r>
        <w:rPr>
          <w:rFonts w:hint="eastAsia"/>
        </w:rPr>
        <w:t>，</w:t>
      </w:r>
      <w:r w:rsidR="001D2B18">
        <w:rPr>
          <w:rFonts w:hint="eastAsia"/>
        </w:rPr>
        <w:t>故</w:t>
      </w:r>
      <w:r w:rsidR="00151F30" w:rsidRPr="00151F30">
        <w:rPr>
          <w:position w:val="-24"/>
        </w:rPr>
        <w:object w:dxaOrig="1600" w:dyaOrig="620">
          <v:shape id="_x0000_i1079" type="#_x0000_t75" style="width:80.15pt;height:31.3pt" o:ole="">
            <v:imagedata r:id="rId117" o:title=""/>
          </v:shape>
          <o:OLEObject Type="Embed" ProgID="Equation.DSMT4" ShapeID="_x0000_i1079" DrawAspect="Content" ObjectID="_1698823004" r:id="rId118"/>
        </w:object>
      </w:r>
      <w:r w:rsidR="001D2B18">
        <w:rPr>
          <w:rFonts w:hint="eastAsia"/>
        </w:rPr>
        <w:t>．当</w:t>
      </w:r>
      <w:r w:rsidR="00151F30" w:rsidRPr="00151F30">
        <w:rPr>
          <w:position w:val="-6"/>
        </w:rPr>
        <w:object w:dxaOrig="740" w:dyaOrig="320">
          <v:shape id="_x0000_i1080" type="#_x0000_t75" style="width:36.95pt;height:16.3pt" o:ole="">
            <v:imagedata r:id="rId119" o:title=""/>
          </v:shape>
          <o:OLEObject Type="Embed" ProgID="Equation.DSMT4" ShapeID="_x0000_i1080" DrawAspect="Content" ObjectID="_1698823005" r:id="rId120"/>
        </w:object>
      </w:r>
      <w:r w:rsidR="001D2B18">
        <w:rPr>
          <w:rFonts w:hint="eastAsia"/>
        </w:rPr>
        <w:t>时</w:t>
      </w:r>
      <w:r w:rsidR="00151F30" w:rsidRPr="00151F30">
        <w:rPr>
          <w:position w:val="-6"/>
        </w:rPr>
        <w:object w:dxaOrig="700" w:dyaOrig="240">
          <v:shape id="_x0000_i1081" type="#_x0000_t75" style="width:35.05pt;height:11.9pt" o:ole="">
            <v:imagedata r:id="rId121" o:title=""/>
          </v:shape>
          <o:OLEObject Type="Embed" ProgID="Equation.DSMT4" ShapeID="_x0000_i1081" DrawAspect="Content" ObjectID="_1698823006" r:id="rId122"/>
        </w:object>
      </w:r>
      <w:r w:rsidR="001D2B18">
        <w:t>，</w:t>
      </w:r>
      <w:r>
        <w:rPr>
          <w:rFonts w:hint="eastAsia"/>
        </w:rPr>
        <w:t>从而</w:t>
      </w:r>
      <w:r w:rsidR="001D2B18">
        <w:rPr>
          <w:rFonts w:hint="eastAsia"/>
        </w:rPr>
        <w:t>令</w:t>
      </w:r>
      <w:r w:rsidR="00151F30" w:rsidRPr="00151F30">
        <w:rPr>
          <w:position w:val="-6"/>
        </w:rPr>
        <w:object w:dxaOrig="740" w:dyaOrig="320">
          <v:shape id="_x0000_i1082" type="#_x0000_t75" style="width:36.95pt;height:16.3pt" o:ole="">
            <v:imagedata r:id="rId123" o:title=""/>
          </v:shape>
          <o:OLEObject Type="Embed" ProgID="Equation.DSMT4" ShapeID="_x0000_i1082" DrawAspect="Content" ObjectID="_1698823007" r:id="rId124"/>
        </w:object>
      </w:r>
      <w:r w:rsidR="001D2B18">
        <w:rPr>
          <w:rFonts w:hint="eastAsia"/>
        </w:rPr>
        <w:t>即得</w:t>
      </w:r>
      <w:r w:rsidR="00151F30" w:rsidRPr="00151F30">
        <w:rPr>
          <w:position w:val="-12"/>
        </w:rPr>
        <w:object w:dxaOrig="920" w:dyaOrig="360">
          <v:shape id="_x0000_i1083" type="#_x0000_t75" style="width:45.7pt;height:18.15pt" o:ole="">
            <v:imagedata r:id="rId125" o:title=""/>
          </v:shape>
          <o:OLEObject Type="Embed" ProgID="Equation.DSMT4" ShapeID="_x0000_i1083" DrawAspect="Content" ObjectID="_1698823008" r:id="rId126"/>
        </w:object>
      </w:r>
      <w:r w:rsidR="001D2B18">
        <w:rPr>
          <w:rFonts w:hint="eastAsia"/>
        </w:rPr>
        <w:t>．因此</w:t>
      </w:r>
      <w:r w:rsidR="00151F30" w:rsidRPr="00151F30">
        <w:rPr>
          <w:position w:val="-14"/>
        </w:rPr>
        <w:object w:dxaOrig="580" w:dyaOrig="400">
          <v:shape id="_x0000_i1084" type="#_x0000_t75" style="width:28.8pt;height:20.05pt" o:ole="">
            <v:imagedata r:id="rId127" o:title=""/>
          </v:shape>
          <o:OLEObject Type="Embed" ProgID="Equation.DSMT4" ShapeID="_x0000_i1084" DrawAspect="Content" ObjectID="_1698823009" r:id="rId128"/>
        </w:object>
      </w:r>
      <w:r w:rsidR="001D2B18" w:rsidRPr="003407D5">
        <w:rPr>
          <w:rFonts w:hint="eastAsia"/>
        </w:rPr>
        <w:t>在</w:t>
      </w:r>
      <w:r w:rsidR="00151F30" w:rsidRPr="00151F30">
        <w:rPr>
          <w:position w:val="-6"/>
        </w:rPr>
        <w:object w:dxaOrig="560" w:dyaOrig="279">
          <v:shape id="_x0000_i1085" type="#_x0000_t75" style="width:28.15pt;height:13.75pt" o:ole="">
            <v:imagedata r:id="rId129" o:title=""/>
          </v:shape>
          <o:OLEObject Type="Embed" ProgID="Equation.DSMT4" ShapeID="_x0000_i1085" DrawAspect="Content" ObjectID="_1698823010" r:id="rId130"/>
        </w:object>
      </w:r>
      <w:r w:rsidR="001D2B18" w:rsidRPr="003407D5">
        <w:rPr>
          <w:rFonts w:hint="eastAsia"/>
        </w:rPr>
        <w:t>处可导</w:t>
      </w:r>
      <w:r w:rsidR="001D2B18">
        <w:rPr>
          <w:rFonts w:hint="eastAsia"/>
        </w:rPr>
        <w:t>．</w:t>
      </w:r>
    </w:p>
    <w:p w:rsidR="00345807" w:rsidRDefault="00345807" w:rsidP="006A2162"/>
    <w:p w:rsidR="00345807" w:rsidRDefault="00345807" w:rsidP="006A2162"/>
    <w:p w:rsidR="006A2162" w:rsidRPr="003407D5" w:rsidRDefault="00711CFF" w:rsidP="006A2162">
      <w:r w:rsidRPr="00711CFF">
        <w:rPr>
          <w:rFonts w:hint="eastAsia"/>
        </w:rPr>
        <w:t>(</w:t>
      </w:r>
      <w:r w:rsidR="006A2162" w:rsidRPr="00711CFF">
        <w:rPr>
          <w:rFonts w:hint="eastAsia"/>
        </w:rPr>
        <w:t>5</w:t>
      </w:r>
      <w:r w:rsidRPr="00711CFF">
        <w:rPr>
          <w:rFonts w:hint="eastAsia"/>
        </w:rPr>
        <w:t xml:space="preserve">) </w:t>
      </w:r>
      <w:r w:rsidR="006A2162" w:rsidRPr="003407D5">
        <w:rPr>
          <w:rFonts w:hint="eastAsia"/>
        </w:rPr>
        <w:t>设</w:t>
      </w:r>
      <w:r w:rsidR="00151F30" w:rsidRPr="00025957">
        <w:rPr>
          <w:position w:val="-4"/>
        </w:rPr>
        <w:object w:dxaOrig="240" w:dyaOrig="260">
          <v:shape id="_x0000_i1086" type="#_x0000_t75" style="width:11.9pt;height:13.15pt" o:ole="">
            <v:imagedata r:id="rId131" o:title=""/>
          </v:shape>
          <o:OLEObject Type="Embed" ProgID="Equation.DSMT4" ShapeID="_x0000_i1086" DrawAspect="Content" ObjectID="_1698823011" r:id="rId132"/>
        </w:object>
      </w:r>
      <w:r w:rsidR="006A2162" w:rsidRPr="003407D5">
        <w:rPr>
          <w:rFonts w:hint="eastAsia"/>
        </w:rPr>
        <w:t>，</w:t>
      </w:r>
      <w:r w:rsidR="00151F30" w:rsidRPr="00025957">
        <w:rPr>
          <w:position w:val="-4"/>
        </w:rPr>
        <w:object w:dxaOrig="220" w:dyaOrig="240">
          <v:shape id="_x0000_i1087" type="#_x0000_t75" style="width:11.25pt;height:11.9pt" o:ole="">
            <v:imagedata r:id="rId133" o:title=""/>
          </v:shape>
          <o:OLEObject Type="Embed" ProgID="Equation.DSMT4" ShapeID="_x0000_i1087" DrawAspect="Content" ObjectID="_1698823012" r:id="rId134"/>
        </w:object>
      </w:r>
      <w:r w:rsidR="006A2162" w:rsidRPr="003407D5">
        <w:rPr>
          <w:rFonts w:hint="eastAsia"/>
        </w:rPr>
        <w:t>是可逆矩阵，且</w:t>
      </w:r>
      <w:r w:rsidR="00151F30" w:rsidRPr="00025957">
        <w:rPr>
          <w:position w:val="-4"/>
        </w:rPr>
        <w:object w:dxaOrig="240" w:dyaOrig="260">
          <v:shape id="_x0000_i1088" type="#_x0000_t75" style="width:11.9pt;height:13.15pt" o:ole="">
            <v:imagedata r:id="rId135" o:title=""/>
          </v:shape>
          <o:OLEObject Type="Embed" ProgID="Equation.DSMT4" ShapeID="_x0000_i1088" DrawAspect="Content" ObjectID="_1698823013" r:id="rId136"/>
        </w:object>
      </w:r>
      <w:r w:rsidR="006A2162" w:rsidRPr="003407D5">
        <w:rPr>
          <w:rFonts w:hint="eastAsia"/>
        </w:rPr>
        <w:t>与</w:t>
      </w:r>
      <w:r w:rsidR="00151F30" w:rsidRPr="00025957">
        <w:rPr>
          <w:position w:val="-4"/>
        </w:rPr>
        <w:object w:dxaOrig="220" w:dyaOrig="240">
          <v:shape id="_x0000_i1089" type="#_x0000_t75" style="width:11.25pt;height:11.9pt" o:ole="">
            <v:imagedata r:id="rId137" o:title=""/>
          </v:shape>
          <o:OLEObject Type="Embed" ProgID="Equation.DSMT4" ShapeID="_x0000_i1089" DrawAspect="Content" ObjectID="_1698823014" r:id="rId138"/>
        </w:object>
      </w:r>
      <w:r w:rsidR="006A2162" w:rsidRPr="003407D5">
        <w:rPr>
          <w:rFonts w:hint="eastAsia"/>
        </w:rPr>
        <w:t>相似，则下列结论错误的是</w:t>
      </w:r>
      <w:r w:rsidR="000F73DF">
        <w:rPr>
          <w:rFonts w:hint="eastAsia"/>
        </w:rPr>
        <w:t>(</w:t>
      </w:r>
      <w:r w:rsidR="000F73DF" w:rsidRPr="003407D5">
        <w:rPr>
          <w:rFonts w:hint="eastAsia"/>
        </w:rPr>
        <w:t xml:space="preserve">    </w:t>
      </w:r>
      <w:r w:rsidR="000F73DF">
        <w:rPr>
          <w:rFonts w:hint="eastAsia"/>
        </w:rPr>
        <w:t>)</w:t>
      </w:r>
    </w:p>
    <w:p w:rsidR="006A2162" w:rsidRPr="003407D5" w:rsidRDefault="0082187E" w:rsidP="0082187E">
      <w:pPr>
        <w:ind w:leftChars="200" w:left="480"/>
      </w:pPr>
      <w:r>
        <w:rPr>
          <w:rFonts w:hint="eastAsia"/>
        </w:rPr>
        <w:t xml:space="preserve">(A) </w:t>
      </w:r>
      <w:r w:rsidR="00151F30" w:rsidRPr="00025957">
        <w:rPr>
          <w:position w:val="-4"/>
        </w:rPr>
        <w:object w:dxaOrig="320" w:dyaOrig="300">
          <v:shape id="_x0000_i1090" type="#_x0000_t75" style="width:16.3pt;height:15.05pt" o:ole="">
            <v:imagedata r:id="rId139" o:title=""/>
          </v:shape>
          <o:OLEObject Type="Embed" ProgID="Equation.DSMT4" ShapeID="_x0000_i1090" DrawAspect="Content" ObjectID="_1698823015" r:id="rId140"/>
        </w:object>
      </w:r>
      <w:r w:rsidR="006A2162" w:rsidRPr="003407D5">
        <w:rPr>
          <w:rFonts w:hint="eastAsia"/>
        </w:rPr>
        <w:t>与</w:t>
      </w:r>
      <w:r w:rsidR="00151F30" w:rsidRPr="00025957">
        <w:rPr>
          <w:position w:val="-4"/>
        </w:rPr>
        <w:object w:dxaOrig="320" w:dyaOrig="300">
          <v:shape id="_x0000_i1091" type="#_x0000_t75" style="width:16.3pt;height:15.05pt" o:ole="">
            <v:imagedata r:id="rId141" o:title=""/>
          </v:shape>
          <o:OLEObject Type="Embed" ProgID="Equation.DSMT4" ShapeID="_x0000_i1091" DrawAspect="Content" ObjectID="_1698823016" r:id="rId142"/>
        </w:object>
      </w:r>
      <w:r w:rsidR="006A2162" w:rsidRPr="003407D5">
        <w:rPr>
          <w:rFonts w:hint="eastAsia"/>
        </w:rPr>
        <w:t>相似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151F30" w:rsidRPr="00025957">
        <w:rPr>
          <w:position w:val="-4"/>
        </w:rPr>
        <w:object w:dxaOrig="380" w:dyaOrig="300">
          <v:shape id="_x0000_i1092" type="#_x0000_t75" style="width:18.8pt;height:15.05pt" o:ole="">
            <v:imagedata r:id="rId143" o:title=""/>
          </v:shape>
          <o:OLEObject Type="Embed" ProgID="Equation.DSMT4" ShapeID="_x0000_i1092" DrawAspect="Content" ObjectID="_1698823017" r:id="rId144"/>
        </w:object>
      </w:r>
      <w:r w:rsidR="006A2162" w:rsidRPr="003407D5">
        <w:rPr>
          <w:rFonts w:hint="eastAsia"/>
        </w:rPr>
        <w:t>与</w:t>
      </w:r>
      <w:r w:rsidR="00151F30" w:rsidRPr="00025957">
        <w:rPr>
          <w:position w:val="-4"/>
        </w:rPr>
        <w:object w:dxaOrig="380" w:dyaOrig="300">
          <v:shape id="_x0000_i1093" type="#_x0000_t75" style="width:18.8pt;height:15.05pt" o:ole="">
            <v:imagedata r:id="rId145" o:title=""/>
          </v:shape>
          <o:OLEObject Type="Embed" ProgID="Equation.DSMT4" ShapeID="_x0000_i1093" DrawAspect="Content" ObjectID="_1698823018" r:id="rId146"/>
        </w:object>
      </w:r>
      <w:r w:rsidR="006A2162" w:rsidRPr="003407D5">
        <w:rPr>
          <w:rFonts w:hint="eastAsia"/>
        </w:rPr>
        <w:t>相似</w:t>
      </w:r>
      <w:r>
        <w:rPr>
          <w:rFonts w:hint="eastAsia"/>
        </w:rPr>
        <w:t>．</w:t>
      </w:r>
    </w:p>
    <w:p w:rsidR="006A2162" w:rsidRPr="003407D5" w:rsidRDefault="0082187E" w:rsidP="0082187E">
      <w:pPr>
        <w:ind w:leftChars="200" w:left="480"/>
      </w:pPr>
      <w:r>
        <w:rPr>
          <w:rFonts w:hint="eastAsia"/>
        </w:rPr>
        <w:t xml:space="preserve">(C) </w:t>
      </w:r>
      <w:r w:rsidR="00151F30" w:rsidRPr="00025957">
        <w:rPr>
          <w:position w:val="-4"/>
        </w:rPr>
        <w:object w:dxaOrig="700" w:dyaOrig="300">
          <v:shape id="_x0000_i1094" type="#_x0000_t75" style="width:35.05pt;height:15.05pt" o:ole="">
            <v:imagedata r:id="rId147" o:title=""/>
          </v:shape>
          <o:OLEObject Type="Embed" ProgID="Equation.DSMT4" ShapeID="_x0000_i1094" DrawAspect="Content" ObjectID="_1698823019" r:id="rId148"/>
        </w:object>
      </w:r>
      <w:r w:rsidR="006A2162" w:rsidRPr="003407D5">
        <w:rPr>
          <w:rFonts w:hint="eastAsia"/>
        </w:rPr>
        <w:t>与</w:t>
      </w:r>
      <w:r w:rsidR="00151F30" w:rsidRPr="00025957">
        <w:rPr>
          <w:position w:val="-4"/>
        </w:rPr>
        <w:object w:dxaOrig="680" w:dyaOrig="300">
          <v:shape id="_x0000_i1095" type="#_x0000_t75" style="width:33.8pt;height:15.05pt" o:ole="">
            <v:imagedata r:id="rId149" o:title=""/>
          </v:shape>
          <o:OLEObject Type="Embed" ProgID="Equation.DSMT4" ShapeID="_x0000_i1095" DrawAspect="Content" ObjectID="_1698823020" r:id="rId150"/>
        </w:object>
      </w:r>
      <w:r w:rsidR="006A2162" w:rsidRPr="003407D5">
        <w:rPr>
          <w:rFonts w:hint="eastAsia"/>
        </w:rPr>
        <w:t>相似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151F30" w:rsidRPr="00025957">
        <w:rPr>
          <w:position w:val="-4"/>
        </w:rPr>
        <w:object w:dxaOrig="760" w:dyaOrig="300">
          <v:shape id="_x0000_i1096" type="#_x0000_t75" style="width:38.2pt;height:15.05pt" o:ole="">
            <v:imagedata r:id="rId151" o:title=""/>
          </v:shape>
          <o:OLEObject Type="Embed" ProgID="Equation.DSMT4" ShapeID="_x0000_i1096" DrawAspect="Content" ObjectID="_1698823021" r:id="rId152"/>
        </w:object>
      </w:r>
      <w:r w:rsidR="006A2162" w:rsidRPr="003407D5">
        <w:rPr>
          <w:rFonts w:hint="eastAsia"/>
        </w:rPr>
        <w:t>与</w:t>
      </w:r>
      <w:r w:rsidR="00151F30" w:rsidRPr="00025957">
        <w:rPr>
          <w:position w:val="-4"/>
        </w:rPr>
        <w:object w:dxaOrig="740" w:dyaOrig="300">
          <v:shape id="_x0000_i1097" type="#_x0000_t75" style="width:36.95pt;height:15.05pt" o:ole="">
            <v:imagedata r:id="rId153" o:title=""/>
          </v:shape>
          <o:OLEObject Type="Embed" ProgID="Equation.DSMT4" ShapeID="_x0000_i1097" DrawAspect="Content" ObjectID="_1698823022" r:id="rId154"/>
        </w:object>
      </w:r>
      <w:r w:rsidR="006A2162" w:rsidRPr="003407D5">
        <w:rPr>
          <w:rFonts w:hint="eastAsia"/>
        </w:rPr>
        <w:t>相似</w:t>
      </w:r>
      <w:r>
        <w:rPr>
          <w:rFonts w:hint="eastAsia"/>
        </w:rPr>
        <w:t>．</w:t>
      </w:r>
    </w:p>
    <w:p w:rsidR="003D03CB" w:rsidRDefault="003D03CB" w:rsidP="003D03CB"/>
    <w:p w:rsidR="006A2162" w:rsidRPr="003407D5" w:rsidRDefault="003D03CB" w:rsidP="006A2162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="00345807">
        <w:rPr>
          <w:rFonts w:hint="eastAsia"/>
        </w:rPr>
        <w:t>C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6A2162" w:rsidRPr="003407D5">
        <w:rPr>
          <w:rFonts w:hint="eastAsia"/>
        </w:rPr>
        <w:t>由</w:t>
      </w:r>
      <w:r w:rsidR="00151F30" w:rsidRPr="00025957">
        <w:rPr>
          <w:position w:val="-4"/>
        </w:rPr>
        <w:object w:dxaOrig="240" w:dyaOrig="260">
          <v:shape id="_x0000_i1098" type="#_x0000_t75" style="width:11.9pt;height:13.15pt" o:ole="">
            <v:imagedata r:id="rId155" o:title=""/>
          </v:shape>
          <o:OLEObject Type="Embed" ProgID="Equation.DSMT4" ShapeID="_x0000_i1098" DrawAspect="Content" ObjectID="_1698823023" r:id="rId156"/>
        </w:object>
      </w:r>
      <w:r w:rsidR="006A2162" w:rsidRPr="003407D5">
        <w:rPr>
          <w:rFonts w:hint="eastAsia"/>
          <w:noProof/>
        </w:rPr>
        <w:t>与</w:t>
      </w:r>
      <w:r w:rsidR="00151F30" w:rsidRPr="00025957">
        <w:rPr>
          <w:position w:val="-4"/>
        </w:rPr>
        <w:object w:dxaOrig="220" w:dyaOrig="240">
          <v:shape id="_x0000_i1099" type="#_x0000_t75" style="width:11.25pt;height:11.9pt" o:ole="">
            <v:imagedata r:id="rId157" o:title=""/>
          </v:shape>
          <o:OLEObject Type="Embed" ProgID="Equation.DSMT4" ShapeID="_x0000_i1099" DrawAspect="Content" ObjectID="_1698823024" r:id="rId158"/>
        </w:object>
      </w:r>
      <w:r w:rsidR="006A2162" w:rsidRPr="003407D5">
        <w:rPr>
          <w:rFonts w:hint="eastAsia"/>
          <w:noProof/>
        </w:rPr>
        <w:t>相似可知，存在可逆矩阵</w:t>
      </w:r>
      <w:r w:rsidR="00151F30" w:rsidRPr="00025957">
        <w:rPr>
          <w:position w:val="-4"/>
        </w:rPr>
        <w:object w:dxaOrig="220" w:dyaOrig="240">
          <v:shape id="_x0000_i1100" type="#_x0000_t75" style="width:11.25pt;height:11.9pt" o:ole="">
            <v:imagedata r:id="rId159" o:title=""/>
          </v:shape>
          <o:OLEObject Type="Embed" ProgID="Equation.DSMT4" ShapeID="_x0000_i1100" DrawAspect="Content" ObjectID="_1698823025" r:id="rId160"/>
        </w:object>
      </w:r>
      <w:r w:rsidR="002F6676">
        <w:rPr>
          <w:rFonts w:hint="eastAsia"/>
          <w:noProof/>
        </w:rPr>
        <w:t>，</w:t>
      </w:r>
      <w:r w:rsidR="006A2162" w:rsidRPr="003407D5">
        <w:rPr>
          <w:rFonts w:hint="eastAsia"/>
          <w:noProof/>
        </w:rPr>
        <w:t>使得</w:t>
      </w:r>
      <w:r w:rsidR="00151F30" w:rsidRPr="00025957">
        <w:rPr>
          <w:position w:val="-4"/>
        </w:rPr>
        <w:object w:dxaOrig="1060" w:dyaOrig="300">
          <v:shape id="_x0000_i1101" type="#_x0000_t75" style="width:53.2pt;height:15.05pt" o:ole="">
            <v:imagedata r:id="rId161" o:title=""/>
          </v:shape>
          <o:OLEObject Type="Embed" ProgID="Equation.DSMT4" ShapeID="_x0000_i1101" DrawAspect="Content" ObjectID="_1698823026" r:id="rId162"/>
        </w:object>
      </w:r>
      <w:r w:rsidR="002F6676">
        <w:rPr>
          <w:rFonts w:hint="eastAsia"/>
          <w:noProof/>
        </w:rPr>
        <w:t>．则有</w:t>
      </w:r>
    </w:p>
    <w:p w:rsidR="006A2162" w:rsidRPr="003407D5" w:rsidRDefault="00151F30" w:rsidP="002F6676">
      <w:pPr>
        <w:ind w:leftChars="200" w:left="480"/>
        <w:jc w:val="center"/>
        <w:rPr>
          <w:noProof/>
        </w:rPr>
      </w:pPr>
      <w:r w:rsidRPr="00151F30">
        <w:rPr>
          <w:position w:val="-50"/>
        </w:rPr>
        <w:object w:dxaOrig="6560" w:dyaOrig="1160">
          <v:shape id="_x0000_i1102" type="#_x0000_t75" style="width:328.05pt;height:58.25pt" o:ole="">
            <v:imagedata r:id="rId163" o:title=""/>
          </v:shape>
          <o:OLEObject Type="Embed" ProgID="Equation.DSMT4" ShapeID="_x0000_i1102" DrawAspect="Content" ObjectID="_1698823027" r:id="rId164"/>
        </w:object>
      </w:r>
    </w:p>
    <w:p w:rsidR="006A2162" w:rsidRPr="003407D5" w:rsidRDefault="002F6676" w:rsidP="006A2162">
      <w:pPr>
        <w:ind w:firstLineChars="200" w:firstLine="480"/>
      </w:pPr>
      <w:r>
        <w:rPr>
          <w:rFonts w:hint="eastAsia"/>
          <w:noProof/>
        </w:rPr>
        <w:t>因此</w:t>
      </w:r>
      <w:r>
        <w:rPr>
          <w:rFonts w:hint="eastAsia"/>
          <w:noProof/>
        </w:rPr>
        <w:t>(A)</w:t>
      </w:r>
      <w:r>
        <w:rPr>
          <w:rFonts w:hint="eastAsia"/>
          <w:noProof/>
        </w:rPr>
        <w:t>，</w:t>
      </w:r>
      <w:r>
        <w:rPr>
          <w:rFonts w:hint="eastAsia"/>
          <w:noProof/>
        </w:rPr>
        <w:t>(B)</w:t>
      </w:r>
      <w:r>
        <w:rPr>
          <w:rFonts w:hint="eastAsia"/>
          <w:noProof/>
        </w:rPr>
        <w:t>，</w:t>
      </w:r>
      <w:r>
        <w:rPr>
          <w:rFonts w:hint="eastAsia"/>
          <w:noProof/>
        </w:rPr>
        <w:t>(D)</w:t>
      </w:r>
      <w:r>
        <w:rPr>
          <w:rFonts w:hint="eastAsia"/>
          <w:noProof/>
        </w:rPr>
        <w:t>选项的结论都是正确的．</w:t>
      </w:r>
    </w:p>
    <w:p w:rsidR="00345807" w:rsidRDefault="00345807" w:rsidP="006A2162"/>
    <w:p w:rsidR="00345807" w:rsidRDefault="00345807" w:rsidP="006A2162"/>
    <w:p w:rsidR="006A2162" w:rsidRPr="003407D5" w:rsidRDefault="00711CFF" w:rsidP="00847309">
      <w:pPr>
        <w:ind w:left="480" w:hangingChars="200" w:hanging="480"/>
      </w:pPr>
      <w:r>
        <w:rPr>
          <w:rFonts w:hint="eastAsia"/>
        </w:rPr>
        <w:t>(</w:t>
      </w:r>
      <w:r w:rsidR="006A2162" w:rsidRPr="003407D5">
        <w:rPr>
          <w:rFonts w:hint="eastAsia"/>
        </w:rPr>
        <w:t>6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设二次型</w:t>
      </w:r>
      <w:r w:rsidR="00151F30" w:rsidRPr="00151F30">
        <w:rPr>
          <w:position w:val="-14"/>
        </w:rPr>
        <w:object w:dxaOrig="5040" w:dyaOrig="400">
          <v:shape id="_x0000_i1103" type="#_x0000_t75" style="width:252.3pt;height:20.05pt" o:ole="">
            <v:imagedata r:id="rId165" o:title=""/>
          </v:shape>
          <o:OLEObject Type="Embed" ProgID="Equation.DSMT4" ShapeID="_x0000_i1103" DrawAspect="Content" ObjectID="_1698823028" r:id="rId166"/>
        </w:object>
      </w:r>
      <w:r w:rsidR="006A2162" w:rsidRPr="003407D5">
        <w:rPr>
          <w:rFonts w:hint="eastAsia"/>
        </w:rPr>
        <w:t>，则</w:t>
      </w:r>
      <w:r w:rsidR="00151F30" w:rsidRPr="00151F30">
        <w:rPr>
          <w:position w:val="-14"/>
        </w:rPr>
        <w:object w:dxaOrig="1579" w:dyaOrig="400">
          <v:shape id="_x0000_i1104" type="#_x0000_t75" style="width:78.9pt;height:20.05pt" o:ole="">
            <v:imagedata r:id="rId167" o:title=""/>
          </v:shape>
          <o:OLEObject Type="Embed" ProgID="Equation.DSMT4" ShapeID="_x0000_i1104" DrawAspect="Content" ObjectID="_1698823029" r:id="rId168"/>
        </w:object>
      </w:r>
      <w:r w:rsidR="006A2162" w:rsidRPr="003407D5">
        <w:rPr>
          <w:rFonts w:hint="eastAsia"/>
        </w:rPr>
        <w:t>在空间直角坐标下表示的二次曲面为</w:t>
      </w:r>
      <w:r w:rsidR="000F73DF">
        <w:rPr>
          <w:rFonts w:hint="eastAsia"/>
        </w:rPr>
        <w:t>(</w:t>
      </w:r>
      <w:r w:rsidR="000F73DF" w:rsidRPr="003407D5">
        <w:rPr>
          <w:rFonts w:hint="eastAsia"/>
        </w:rPr>
        <w:t xml:space="preserve">    </w:t>
      </w:r>
      <w:r w:rsidR="000F73DF">
        <w:rPr>
          <w:rFonts w:hint="eastAsia"/>
        </w:rPr>
        <w:t>)</w:t>
      </w:r>
    </w:p>
    <w:p w:rsidR="006A2162" w:rsidRPr="003407D5" w:rsidRDefault="00847309" w:rsidP="00847309">
      <w:pPr>
        <w:ind w:leftChars="200" w:left="480"/>
      </w:pPr>
      <w:r>
        <w:rPr>
          <w:rFonts w:hint="eastAsia"/>
        </w:rPr>
        <w:t xml:space="preserve">(A) </w:t>
      </w:r>
      <w:r w:rsidR="006A2162" w:rsidRPr="003407D5">
        <w:rPr>
          <w:rFonts w:hint="eastAsia"/>
        </w:rPr>
        <w:t>单叶双曲面</w:t>
      </w:r>
      <w:r>
        <w:rPr>
          <w:rFonts w:hint="eastAsia"/>
        </w:rPr>
        <w:t>．</w:t>
      </w:r>
      <w:r>
        <w:rPr>
          <w:rFonts w:hint="eastAsia"/>
        </w:rPr>
        <w:t xml:space="preserve">   (B) </w:t>
      </w:r>
      <w:r w:rsidR="006A2162" w:rsidRPr="003407D5">
        <w:rPr>
          <w:rFonts w:hint="eastAsia"/>
        </w:rPr>
        <w:t>双叶双曲面</w:t>
      </w:r>
      <w:r>
        <w:rPr>
          <w:rFonts w:hint="eastAsia"/>
        </w:rPr>
        <w:t>．</w:t>
      </w:r>
      <w:r w:rsidR="006A2162" w:rsidRPr="003407D5">
        <w:rPr>
          <w:rFonts w:hint="eastAsia"/>
        </w:rPr>
        <w:t xml:space="preserve">   </w:t>
      </w:r>
      <w:r>
        <w:rPr>
          <w:rFonts w:hint="eastAsia"/>
        </w:rPr>
        <w:t xml:space="preserve">(C) </w:t>
      </w:r>
      <w:r w:rsidR="006A2162" w:rsidRPr="003407D5">
        <w:rPr>
          <w:rFonts w:hint="eastAsia"/>
        </w:rPr>
        <w:t>椭球面</w:t>
      </w:r>
      <w:r>
        <w:rPr>
          <w:rFonts w:hint="eastAsia"/>
        </w:rPr>
        <w:t>．</w:t>
      </w:r>
      <w:r>
        <w:rPr>
          <w:rFonts w:hint="eastAsia"/>
        </w:rPr>
        <w:t xml:space="preserve">   (D) </w:t>
      </w:r>
      <w:r w:rsidR="006A2162" w:rsidRPr="003407D5">
        <w:rPr>
          <w:rFonts w:hint="eastAsia"/>
        </w:rPr>
        <w:t>柱面</w:t>
      </w:r>
      <w:r>
        <w:rPr>
          <w:rFonts w:hint="eastAsia"/>
        </w:rPr>
        <w:t>．</w:t>
      </w:r>
    </w:p>
    <w:p w:rsidR="003D03CB" w:rsidRDefault="003D03CB" w:rsidP="003D03CB"/>
    <w:p w:rsidR="006A2162" w:rsidRPr="003407D5" w:rsidRDefault="003D03CB" w:rsidP="00127FFD">
      <w:pPr>
        <w:ind w:left="480" w:hangingChars="200" w:hanging="480"/>
      </w:pPr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="00345807">
        <w:rPr>
          <w:rFonts w:hint="eastAsia"/>
        </w:rPr>
        <w:t>B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6A2162" w:rsidRPr="003407D5">
        <w:rPr>
          <w:rFonts w:hint="eastAsia"/>
        </w:rPr>
        <w:t>二次型</w:t>
      </w:r>
      <w:r w:rsidR="00127FFD">
        <w:rPr>
          <w:rFonts w:hint="eastAsia"/>
        </w:rPr>
        <w:t>对应的</w:t>
      </w:r>
      <w:r w:rsidR="006A2162" w:rsidRPr="003407D5">
        <w:rPr>
          <w:rFonts w:hint="eastAsia"/>
        </w:rPr>
        <w:t>矩阵</w:t>
      </w:r>
      <w:r w:rsidR="006A2162" w:rsidRPr="00127FFD">
        <w:rPr>
          <w:rFonts w:hint="eastAsia"/>
        </w:rPr>
        <w:t>为</w:t>
      </w:r>
      <w:r w:rsidR="00151F30" w:rsidRPr="00151F30">
        <w:rPr>
          <w:position w:val="-50"/>
        </w:rPr>
        <w:object w:dxaOrig="1500" w:dyaOrig="1120">
          <v:shape id="_x0000_i1105" type="#_x0000_t75" style="width:75.15pt;height:55.7pt" o:ole="">
            <v:imagedata r:id="rId169" o:title=""/>
          </v:shape>
          <o:OLEObject Type="Embed" ProgID="Equation.DSMT4" ShapeID="_x0000_i1105" DrawAspect="Content" ObjectID="_1698823030" r:id="rId170"/>
        </w:object>
      </w:r>
      <w:r w:rsidR="00127FFD" w:rsidRPr="00127FFD">
        <w:rPr>
          <w:rFonts w:hint="eastAsia"/>
        </w:rPr>
        <w:t>．</w:t>
      </w:r>
      <w:r w:rsidR="006A2162" w:rsidRPr="003407D5">
        <w:rPr>
          <w:rFonts w:hint="eastAsia"/>
        </w:rPr>
        <w:t>由</w:t>
      </w:r>
      <w:r w:rsidR="00151F30" w:rsidRPr="00151F30">
        <w:rPr>
          <w:position w:val="-14"/>
        </w:rPr>
        <w:object w:dxaOrig="1160" w:dyaOrig="400">
          <v:shape id="_x0000_i1106" type="#_x0000_t75" style="width:58.25pt;height:20.05pt" o:ole="">
            <v:imagedata r:id="rId171" o:title=""/>
          </v:shape>
          <o:OLEObject Type="Embed" ProgID="Equation.DSMT4" ShapeID="_x0000_i1106" DrawAspect="Content" ObjectID="_1698823031" r:id="rId172"/>
        </w:object>
      </w:r>
      <w:r w:rsidR="006A2162" w:rsidRPr="003407D5">
        <w:rPr>
          <w:rFonts w:hint="eastAsia"/>
        </w:rPr>
        <w:t>，可得其特征值</w:t>
      </w:r>
      <w:r w:rsidR="006A2162" w:rsidRPr="003407D5">
        <w:rPr>
          <w:rFonts w:hint="eastAsia"/>
        </w:rPr>
        <w:lastRenderedPageBreak/>
        <w:t>为</w:t>
      </w:r>
      <w:r w:rsidR="00151F30" w:rsidRPr="00151F30">
        <w:rPr>
          <w:position w:val="-12"/>
        </w:rPr>
        <w:object w:dxaOrig="1860" w:dyaOrig="360">
          <v:shape id="_x0000_i1107" type="#_x0000_t75" style="width:93.3pt;height:18.15pt" o:ole="">
            <v:imagedata r:id="rId173" o:title=""/>
          </v:shape>
          <o:OLEObject Type="Embed" ProgID="Equation.DSMT4" ShapeID="_x0000_i1107" DrawAspect="Content" ObjectID="_1698823032" r:id="rId174"/>
        </w:object>
      </w:r>
      <w:r w:rsidR="006A2162" w:rsidRPr="003407D5">
        <w:rPr>
          <w:rFonts w:hint="eastAsia"/>
        </w:rPr>
        <w:t>，因此二次型的规范形为</w:t>
      </w:r>
      <w:r w:rsidR="00151F30" w:rsidRPr="00151F30">
        <w:rPr>
          <w:position w:val="-12"/>
        </w:rPr>
        <w:object w:dxaOrig="1719" w:dyaOrig="380">
          <v:shape id="_x0000_i1108" type="#_x0000_t75" style="width:85.75pt;height:18.8pt" o:ole="">
            <v:imagedata r:id="rId175" o:title=""/>
          </v:shape>
          <o:OLEObject Type="Embed" ProgID="Equation.DSMT4" ShapeID="_x0000_i1108" DrawAspect="Content" ObjectID="_1698823033" r:id="rId176"/>
        </w:object>
      </w:r>
      <w:r w:rsidR="006A2162" w:rsidRPr="003407D5">
        <w:rPr>
          <w:rFonts w:hint="eastAsia"/>
        </w:rPr>
        <w:t>，即</w:t>
      </w:r>
      <w:r w:rsidR="00127FFD">
        <w:rPr>
          <w:rFonts w:hint="eastAsia"/>
        </w:rPr>
        <w:t>曲面可表示为</w:t>
      </w:r>
      <w:r w:rsidR="00151F30" w:rsidRPr="00151F30">
        <w:rPr>
          <w:position w:val="-12"/>
        </w:rPr>
        <w:object w:dxaOrig="1700" w:dyaOrig="380">
          <v:shape id="_x0000_i1109" type="#_x0000_t75" style="width:85.15pt;height:18.8pt" o:ole="">
            <v:imagedata r:id="rId177" o:title=""/>
          </v:shape>
          <o:OLEObject Type="Embed" ProgID="Equation.DSMT4" ShapeID="_x0000_i1109" DrawAspect="Content" ObjectID="_1698823034" r:id="rId178"/>
        </w:object>
      </w:r>
      <w:r w:rsidR="00127FFD">
        <w:rPr>
          <w:rFonts w:hint="eastAsia"/>
        </w:rPr>
        <w:t>，即</w:t>
      </w:r>
      <w:r w:rsidR="00151F30" w:rsidRPr="00151F30">
        <w:rPr>
          <w:position w:val="-30"/>
        </w:rPr>
        <w:object w:dxaOrig="2620" w:dyaOrig="720">
          <v:shape id="_x0000_i1110" type="#_x0000_t75" style="width:130.85pt;height:36.3pt" o:ole="">
            <v:imagedata r:id="rId179" o:title=""/>
          </v:shape>
          <o:OLEObject Type="Embed" ProgID="Equation.DSMT4" ShapeID="_x0000_i1110" DrawAspect="Content" ObjectID="_1698823035" r:id="rId180"/>
        </w:object>
      </w:r>
      <w:r w:rsidR="00127FFD">
        <w:rPr>
          <w:rFonts w:hint="eastAsia"/>
        </w:rPr>
        <w:t>，它是双叶双曲面．</w:t>
      </w:r>
    </w:p>
    <w:p w:rsidR="00345807" w:rsidRDefault="00345807" w:rsidP="006A2162"/>
    <w:p w:rsidR="00345807" w:rsidRDefault="00345807" w:rsidP="006A2162"/>
    <w:p w:rsidR="006A2162" w:rsidRPr="003407D5" w:rsidRDefault="00711CFF" w:rsidP="006A2162">
      <w:r>
        <w:rPr>
          <w:rFonts w:hint="eastAsia"/>
        </w:rPr>
        <w:t>(</w:t>
      </w:r>
      <w:r w:rsidR="006A2162" w:rsidRPr="003407D5">
        <w:rPr>
          <w:rFonts w:hint="eastAsia"/>
        </w:rPr>
        <w:t>7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设随机变量</w:t>
      </w:r>
      <w:r w:rsidR="00151F30" w:rsidRPr="00151F30">
        <w:rPr>
          <w:position w:val="-16"/>
        </w:rPr>
        <w:object w:dxaOrig="1380" w:dyaOrig="440">
          <v:shape id="_x0000_i1111" type="#_x0000_t75" style="width:68.85pt;height:21.9pt" o:ole="">
            <v:imagedata r:id="rId181" o:title=""/>
          </v:shape>
          <o:OLEObject Type="Embed" ProgID="Equation.DSMT4" ShapeID="_x0000_i1111" DrawAspect="Content" ObjectID="_1698823036" r:id="rId182"/>
        </w:object>
      </w:r>
      <w:r w:rsidR="00761333">
        <w:rPr>
          <w:rFonts w:hint="eastAsia"/>
        </w:rPr>
        <w:t>（</w:t>
      </w:r>
      <w:r w:rsidR="00151F30" w:rsidRPr="00151F30">
        <w:rPr>
          <w:position w:val="-6"/>
        </w:rPr>
        <w:object w:dxaOrig="580" w:dyaOrig="279">
          <v:shape id="_x0000_i1112" type="#_x0000_t75" style="width:28.8pt;height:13.75pt" o:ole="">
            <v:imagedata r:id="rId183" o:title=""/>
          </v:shape>
          <o:OLEObject Type="Embed" ProgID="Equation.DSMT4" ShapeID="_x0000_i1112" DrawAspect="Content" ObjectID="_1698823037" r:id="rId184"/>
        </w:object>
      </w:r>
      <w:r w:rsidR="00761333">
        <w:rPr>
          <w:rFonts w:hint="eastAsia"/>
        </w:rPr>
        <w:t>）</w:t>
      </w:r>
      <w:r w:rsidR="006A2162" w:rsidRPr="003407D5">
        <w:rPr>
          <w:rFonts w:hint="eastAsia"/>
        </w:rPr>
        <w:t>，记</w:t>
      </w:r>
      <w:r w:rsidR="00151F30" w:rsidRPr="00151F30">
        <w:rPr>
          <w:position w:val="-16"/>
        </w:rPr>
        <w:object w:dxaOrig="1820" w:dyaOrig="440">
          <v:shape id="_x0000_i1113" type="#_x0000_t75" style="width:90.8pt;height:21.9pt" o:ole="">
            <v:imagedata r:id="rId185" o:title=""/>
          </v:shape>
          <o:OLEObject Type="Embed" ProgID="Equation.DSMT4" ShapeID="_x0000_i1113" DrawAspect="Content" ObjectID="_1698823038" r:id="rId186"/>
        </w:object>
      </w:r>
      <w:r w:rsidR="006A2162" w:rsidRPr="003407D5">
        <w:rPr>
          <w:rFonts w:hint="eastAsia"/>
        </w:rPr>
        <w:t>，则</w:t>
      </w:r>
      <w:r w:rsidR="000F73DF">
        <w:rPr>
          <w:rFonts w:hint="eastAsia"/>
        </w:rPr>
        <w:t>(</w:t>
      </w:r>
      <w:r w:rsidR="000F73DF" w:rsidRPr="003407D5">
        <w:rPr>
          <w:rFonts w:hint="eastAsia"/>
        </w:rPr>
        <w:t xml:space="preserve">    </w:t>
      </w:r>
      <w:r w:rsidR="000F73DF">
        <w:rPr>
          <w:rFonts w:hint="eastAsia"/>
        </w:rPr>
        <w:t>)</w:t>
      </w:r>
    </w:p>
    <w:p w:rsidR="006A2162" w:rsidRPr="003407D5" w:rsidRDefault="00847309" w:rsidP="00847309">
      <w:pPr>
        <w:ind w:leftChars="200" w:left="480"/>
      </w:pPr>
      <w:r>
        <w:rPr>
          <w:rFonts w:hint="eastAsia"/>
        </w:rPr>
        <w:t xml:space="preserve">(A) </w:t>
      </w:r>
      <w:r w:rsidR="00151F30" w:rsidRPr="00151F30">
        <w:rPr>
          <w:position w:val="-10"/>
        </w:rPr>
        <w:object w:dxaOrig="200" w:dyaOrig="260">
          <v:shape id="_x0000_i1114" type="#_x0000_t75" style="width:10pt;height:13.15pt" o:ole="">
            <v:imagedata r:id="rId187" o:title=""/>
          </v:shape>
          <o:OLEObject Type="Embed" ProgID="Equation.DSMT4" ShapeID="_x0000_i1114" DrawAspect="Content" ObjectID="_1698823039" r:id="rId188"/>
        </w:object>
      </w:r>
      <w:r w:rsidR="006A2162" w:rsidRPr="003407D5">
        <w:rPr>
          <w:rFonts w:hint="eastAsia"/>
        </w:rPr>
        <w:t>随着</w:t>
      </w:r>
      <w:r w:rsidR="00151F30" w:rsidRPr="00151F30">
        <w:rPr>
          <w:position w:val="-10"/>
        </w:rPr>
        <w:object w:dxaOrig="240" w:dyaOrig="260">
          <v:shape id="_x0000_i1115" type="#_x0000_t75" style="width:11.9pt;height:13.15pt" o:ole="">
            <v:imagedata r:id="rId189" o:title=""/>
          </v:shape>
          <o:OLEObject Type="Embed" ProgID="Equation.DSMT4" ShapeID="_x0000_i1115" DrawAspect="Content" ObjectID="_1698823040" r:id="rId190"/>
        </w:object>
      </w:r>
      <w:r w:rsidR="006A2162" w:rsidRPr="003407D5">
        <w:rPr>
          <w:rFonts w:hint="eastAsia"/>
        </w:rPr>
        <w:t>的增加而增加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151F30" w:rsidRPr="00151F30">
        <w:rPr>
          <w:position w:val="-10"/>
        </w:rPr>
        <w:object w:dxaOrig="200" w:dyaOrig="260">
          <v:shape id="_x0000_i1116" type="#_x0000_t75" style="width:10pt;height:13.15pt" o:ole="">
            <v:imagedata r:id="rId191" o:title=""/>
          </v:shape>
          <o:OLEObject Type="Embed" ProgID="Equation.DSMT4" ShapeID="_x0000_i1116" DrawAspect="Content" ObjectID="_1698823041" r:id="rId192"/>
        </w:object>
      </w:r>
      <w:r w:rsidR="006A2162" w:rsidRPr="003407D5">
        <w:rPr>
          <w:rFonts w:hint="eastAsia"/>
        </w:rPr>
        <w:t>随着</w:t>
      </w:r>
      <w:r w:rsidR="00151F30" w:rsidRPr="00151F30">
        <w:rPr>
          <w:position w:val="-6"/>
        </w:rPr>
        <w:object w:dxaOrig="240" w:dyaOrig="220">
          <v:shape id="_x0000_i1117" type="#_x0000_t75" style="width:11.9pt;height:11.25pt" o:ole="">
            <v:imagedata r:id="rId193" o:title=""/>
          </v:shape>
          <o:OLEObject Type="Embed" ProgID="Equation.DSMT4" ShapeID="_x0000_i1117" DrawAspect="Content" ObjectID="_1698823042" r:id="rId194"/>
        </w:object>
      </w:r>
      <w:r w:rsidR="006A2162" w:rsidRPr="003407D5">
        <w:rPr>
          <w:rFonts w:hint="eastAsia"/>
        </w:rPr>
        <w:t>的增加而增加</w:t>
      </w:r>
      <w:r>
        <w:rPr>
          <w:rFonts w:hint="eastAsia"/>
        </w:rPr>
        <w:t>．</w:t>
      </w:r>
    </w:p>
    <w:p w:rsidR="006A2162" w:rsidRPr="003407D5" w:rsidRDefault="00847309" w:rsidP="00847309">
      <w:pPr>
        <w:ind w:leftChars="200" w:left="480"/>
      </w:pPr>
      <w:r>
        <w:rPr>
          <w:rFonts w:hint="eastAsia"/>
        </w:rPr>
        <w:t xml:space="preserve">(C) </w:t>
      </w:r>
      <w:r w:rsidR="00151F30" w:rsidRPr="00151F30">
        <w:rPr>
          <w:position w:val="-10"/>
        </w:rPr>
        <w:object w:dxaOrig="200" w:dyaOrig="260">
          <v:shape id="_x0000_i1118" type="#_x0000_t75" style="width:10pt;height:13.15pt" o:ole="">
            <v:imagedata r:id="rId195" o:title=""/>
          </v:shape>
          <o:OLEObject Type="Embed" ProgID="Equation.DSMT4" ShapeID="_x0000_i1118" DrawAspect="Content" ObjectID="_1698823043" r:id="rId196"/>
        </w:object>
      </w:r>
      <w:r w:rsidR="006A2162" w:rsidRPr="003407D5">
        <w:rPr>
          <w:rFonts w:hint="eastAsia"/>
        </w:rPr>
        <w:t>随着</w:t>
      </w:r>
      <w:r w:rsidR="00151F30" w:rsidRPr="00151F30">
        <w:rPr>
          <w:position w:val="-10"/>
        </w:rPr>
        <w:object w:dxaOrig="240" w:dyaOrig="260">
          <v:shape id="_x0000_i1119" type="#_x0000_t75" style="width:11.9pt;height:13.15pt" o:ole="">
            <v:imagedata r:id="rId197" o:title=""/>
          </v:shape>
          <o:OLEObject Type="Embed" ProgID="Equation.DSMT4" ShapeID="_x0000_i1119" DrawAspect="Content" ObjectID="_1698823044" r:id="rId198"/>
        </w:object>
      </w:r>
      <w:r w:rsidR="006A2162" w:rsidRPr="003407D5">
        <w:rPr>
          <w:rFonts w:hint="eastAsia"/>
        </w:rPr>
        <w:t>的增加而减少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151F30" w:rsidRPr="00151F30">
        <w:rPr>
          <w:position w:val="-10"/>
        </w:rPr>
        <w:object w:dxaOrig="200" w:dyaOrig="260">
          <v:shape id="_x0000_i1120" type="#_x0000_t75" style="width:10pt;height:13.15pt" o:ole="">
            <v:imagedata r:id="rId199" o:title=""/>
          </v:shape>
          <o:OLEObject Type="Embed" ProgID="Equation.DSMT4" ShapeID="_x0000_i1120" DrawAspect="Content" ObjectID="_1698823045" r:id="rId200"/>
        </w:object>
      </w:r>
      <w:r w:rsidR="006A2162" w:rsidRPr="003407D5">
        <w:rPr>
          <w:rFonts w:hint="eastAsia"/>
        </w:rPr>
        <w:t>随着</w:t>
      </w:r>
      <w:r w:rsidR="00151F30" w:rsidRPr="00151F30">
        <w:rPr>
          <w:position w:val="-6"/>
        </w:rPr>
        <w:object w:dxaOrig="240" w:dyaOrig="220">
          <v:shape id="_x0000_i1121" type="#_x0000_t75" style="width:11.9pt;height:11.25pt" o:ole="">
            <v:imagedata r:id="rId201" o:title=""/>
          </v:shape>
          <o:OLEObject Type="Embed" ProgID="Equation.DSMT4" ShapeID="_x0000_i1121" DrawAspect="Content" ObjectID="_1698823046" r:id="rId202"/>
        </w:object>
      </w:r>
      <w:r w:rsidR="006A2162" w:rsidRPr="003407D5">
        <w:rPr>
          <w:rFonts w:hint="eastAsia"/>
        </w:rPr>
        <w:t>的增加而减少</w:t>
      </w:r>
      <w:r>
        <w:rPr>
          <w:rFonts w:hint="eastAsia"/>
        </w:rPr>
        <w:t>．</w:t>
      </w:r>
    </w:p>
    <w:p w:rsidR="003D03CB" w:rsidRDefault="003D03CB" w:rsidP="003D03CB"/>
    <w:p w:rsidR="006A2162" w:rsidRPr="003407D5" w:rsidRDefault="003D03CB" w:rsidP="00C22238">
      <w:pPr>
        <w:ind w:left="480" w:hangingChars="200" w:hanging="480"/>
      </w:pPr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="00345807">
        <w:rPr>
          <w:rFonts w:hint="eastAsia"/>
        </w:rPr>
        <w:t>B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C22238">
        <w:rPr>
          <w:rFonts w:hint="eastAsia"/>
        </w:rPr>
        <w:t>因为</w:t>
      </w:r>
      <w:r w:rsidR="00151F30" w:rsidRPr="00151F30">
        <w:rPr>
          <w:position w:val="-28"/>
        </w:rPr>
        <w:object w:dxaOrig="3840" w:dyaOrig="680">
          <v:shape id="_x0000_i1122" type="#_x0000_t75" style="width:192.2pt;height:33.8pt" o:ole="">
            <v:imagedata r:id="rId203" o:title=""/>
          </v:shape>
          <o:OLEObject Type="Embed" ProgID="Equation.DSMT4" ShapeID="_x0000_i1122" DrawAspect="Content" ObjectID="_1698823047" r:id="rId204"/>
        </w:object>
      </w:r>
      <w:r w:rsidR="00C22238">
        <w:rPr>
          <w:rFonts w:hint="eastAsia"/>
        </w:rPr>
        <w:t>，</w:t>
      </w:r>
      <w:r w:rsidR="006A2162" w:rsidRPr="003407D5">
        <w:rPr>
          <w:rFonts w:hint="eastAsia"/>
        </w:rPr>
        <w:t>所以概率</w:t>
      </w:r>
      <w:r w:rsidR="00151F30" w:rsidRPr="00151F30">
        <w:rPr>
          <w:position w:val="-10"/>
        </w:rPr>
        <w:object w:dxaOrig="200" w:dyaOrig="260">
          <v:shape id="_x0000_i1123" type="#_x0000_t75" style="width:10pt;height:13.15pt" o:ole="">
            <v:imagedata r:id="rId205" o:title=""/>
          </v:shape>
          <o:OLEObject Type="Embed" ProgID="Equation.DSMT4" ShapeID="_x0000_i1123" DrawAspect="Content" ObjectID="_1698823048" r:id="rId206"/>
        </w:object>
      </w:r>
      <w:r w:rsidR="006A2162" w:rsidRPr="003407D5">
        <w:rPr>
          <w:rFonts w:hint="eastAsia"/>
        </w:rPr>
        <w:t>随着</w:t>
      </w:r>
      <w:r w:rsidR="00151F30" w:rsidRPr="00151F30">
        <w:rPr>
          <w:position w:val="-6"/>
        </w:rPr>
        <w:object w:dxaOrig="240" w:dyaOrig="220">
          <v:shape id="_x0000_i1124" type="#_x0000_t75" style="width:11.9pt;height:11.25pt" o:ole="">
            <v:imagedata r:id="rId207" o:title=""/>
          </v:shape>
          <o:OLEObject Type="Embed" ProgID="Equation.DSMT4" ShapeID="_x0000_i1124" DrawAspect="Content" ObjectID="_1698823049" r:id="rId208"/>
        </w:object>
      </w:r>
      <w:r w:rsidR="00C22238">
        <w:rPr>
          <w:rFonts w:hint="eastAsia"/>
        </w:rPr>
        <w:t>的增加而增加．</w:t>
      </w:r>
    </w:p>
    <w:p w:rsidR="00345807" w:rsidRDefault="00345807" w:rsidP="006A2162"/>
    <w:p w:rsidR="00345807" w:rsidRDefault="00345807" w:rsidP="006A2162"/>
    <w:p w:rsidR="006A2162" w:rsidRPr="003407D5" w:rsidRDefault="00711CFF" w:rsidP="00C22238">
      <w:pPr>
        <w:ind w:left="480" w:hangingChars="200" w:hanging="480"/>
      </w:pPr>
      <w:r>
        <w:rPr>
          <w:rFonts w:hint="eastAsia"/>
        </w:rPr>
        <w:t>(</w:t>
      </w:r>
      <w:r w:rsidR="006A2162" w:rsidRPr="003407D5">
        <w:rPr>
          <w:rFonts w:hint="eastAsia"/>
        </w:rPr>
        <w:t>8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随机试验</w:t>
      </w:r>
      <w:r w:rsidR="00151F30" w:rsidRPr="00025957">
        <w:rPr>
          <w:position w:val="-4"/>
        </w:rPr>
        <w:object w:dxaOrig="220" w:dyaOrig="240">
          <v:shape id="_x0000_i1125" type="#_x0000_t75" style="width:11.25pt;height:11.9pt" o:ole="">
            <v:imagedata r:id="rId209" o:title=""/>
          </v:shape>
          <o:OLEObject Type="Embed" ProgID="Equation.DSMT4" ShapeID="_x0000_i1125" DrawAspect="Content" ObjectID="_1698823050" r:id="rId210"/>
        </w:object>
      </w:r>
      <w:r w:rsidR="006A2162" w:rsidRPr="003407D5">
        <w:rPr>
          <w:rFonts w:hint="eastAsia"/>
        </w:rPr>
        <w:t>有三种两两不相容的结果</w:t>
      </w:r>
      <w:r w:rsidR="00151F30" w:rsidRPr="00151F30">
        <w:rPr>
          <w:position w:val="-12"/>
        </w:rPr>
        <w:object w:dxaOrig="920" w:dyaOrig="360">
          <v:shape id="_x0000_i1126" type="#_x0000_t75" style="width:45.7pt;height:18.15pt" o:ole="">
            <v:imagedata r:id="rId211" o:title=""/>
          </v:shape>
          <o:OLEObject Type="Embed" ProgID="Equation.DSMT4" ShapeID="_x0000_i1126" DrawAspect="Content" ObjectID="_1698823051" r:id="rId212"/>
        </w:object>
      </w:r>
      <w:r w:rsidR="006A2162" w:rsidRPr="003407D5">
        <w:rPr>
          <w:rFonts w:hint="eastAsia"/>
        </w:rPr>
        <w:t>，且三种结果发生的概率均为</w:t>
      </w:r>
      <w:r w:rsidR="00151F30" w:rsidRPr="00151F30">
        <w:rPr>
          <w:position w:val="-24"/>
        </w:rPr>
        <w:object w:dxaOrig="220" w:dyaOrig="620">
          <v:shape id="_x0000_i1127" type="#_x0000_t75" style="width:11.25pt;height:31.3pt" o:ole="">
            <v:imagedata r:id="rId213" o:title=""/>
          </v:shape>
          <o:OLEObject Type="Embed" ProgID="Equation.DSMT4" ShapeID="_x0000_i1127" DrawAspect="Content" ObjectID="_1698823052" r:id="rId214"/>
        </w:object>
      </w:r>
      <w:r w:rsidR="006A2162" w:rsidRPr="003407D5">
        <w:rPr>
          <w:rFonts w:hint="eastAsia"/>
        </w:rPr>
        <w:t>，将试验</w:t>
      </w:r>
      <w:r w:rsidR="00151F30" w:rsidRPr="00025957">
        <w:rPr>
          <w:position w:val="-4"/>
        </w:rPr>
        <w:object w:dxaOrig="220" w:dyaOrig="240">
          <v:shape id="_x0000_i1128" type="#_x0000_t75" style="width:11.25pt;height:11.9pt" o:ole="">
            <v:imagedata r:id="rId215" o:title=""/>
          </v:shape>
          <o:OLEObject Type="Embed" ProgID="Equation.DSMT4" ShapeID="_x0000_i1128" DrawAspect="Content" ObjectID="_1698823053" r:id="rId216"/>
        </w:object>
      </w:r>
      <w:r w:rsidR="006A2162" w:rsidRPr="003407D5">
        <w:rPr>
          <w:rFonts w:hint="eastAsia"/>
        </w:rPr>
        <w:t>独立重复做</w:t>
      </w:r>
      <w:r w:rsidR="00151F30" w:rsidRPr="00025957">
        <w:rPr>
          <w:position w:val="-4"/>
        </w:rPr>
        <w:object w:dxaOrig="180" w:dyaOrig="260">
          <v:shape id="_x0000_i1129" type="#_x0000_t75" style="width:8.75pt;height:13.15pt" o:ole="">
            <v:imagedata r:id="rId217" o:title=""/>
          </v:shape>
          <o:OLEObject Type="Embed" ProgID="Equation.DSMT4" ShapeID="_x0000_i1129" DrawAspect="Content" ObjectID="_1698823054" r:id="rId218"/>
        </w:object>
      </w:r>
      <w:r w:rsidR="006A2162" w:rsidRPr="003407D5">
        <w:rPr>
          <w:rFonts w:hint="eastAsia"/>
        </w:rPr>
        <w:t>次，</w:t>
      </w:r>
      <w:r w:rsidR="00151F30" w:rsidRPr="00025957">
        <w:rPr>
          <w:position w:val="-4"/>
        </w:rPr>
        <w:object w:dxaOrig="240" w:dyaOrig="240">
          <v:shape id="_x0000_i1130" type="#_x0000_t75" style="width:11.9pt;height:11.9pt" o:ole="">
            <v:imagedata r:id="rId219" o:title=""/>
          </v:shape>
          <o:OLEObject Type="Embed" ProgID="Equation.DSMT4" ShapeID="_x0000_i1130" DrawAspect="Content" ObjectID="_1698823055" r:id="rId220"/>
        </w:object>
      </w:r>
      <w:r w:rsidR="006A2162" w:rsidRPr="003407D5">
        <w:rPr>
          <w:rFonts w:hint="eastAsia"/>
        </w:rPr>
        <w:t>表示</w:t>
      </w:r>
      <w:r w:rsidR="00151F30" w:rsidRPr="00025957">
        <w:rPr>
          <w:position w:val="-4"/>
        </w:rPr>
        <w:object w:dxaOrig="180" w:dyaOrig="260">
          <v:shape id="_x0000_i1131" type="#_x0000_t75" style="width:8.75pt;height:13.15pt" o:ole="">
            <v:imagedata r:id="rId221" o:title=""/>
          </v:shape>
          <o:OLEObject Type="Embed" ProgID="Equation.DSMT4" ShapeID="_x0000_i1131" DrawAspect="Content" ObjectID="_1698823056" r:id="rId222"/>
        </w:object>
      </w:r>
      <w:r w:rsidR="006A2162" w:rsidRPr="003407D5">
        <w:rPr>
          <w:rFonts w:hint="eastAsia"/>
        </w:rPr>
        <w:t>次试验中结果</w:t>
      </w:r>
      <w:r w:rsidR="00151F30" w:rsidRPr="00151F30">
        <w:rPr>
          <w:position w:val="-12"/>
        </w:rPr>
        <w:object w:dxaOrig="279" w:dyaOrig="360">
          <v:shape id="_x0000_i1132" type="#_x0000_t75" style="width:13.75pt;height:18.15pt" o:ole="">
            <v:imagedata r:id="rId223" o:title=""/>
          </v:shape>
          <o:OLEObject Type="Embed" ProgID="Equation.DSMT4" ShapeID="_x0000_i1132" DrawAspect="Content" ObjectID="_1698823057" r:id="rId224"/>
        </w:object>
      </w:r>
      <w:r w:rsidR="006A2162" w:rsidRPr="003407D5">
        <w:rPr>
          <w:rFonts w:hint="eastAsia"/>
        </w:rPr>
        <w:t>发生的次数，</w:t>
      </w:r>
      <w:r w:rsidR="00151F30" w:rsidRPr="00025957">
        <w:rPr>
          <w:position w:val="-4"/>
        </w:rPr>
        <w:object w:dxaOrig="220" w:dyaOrig="240">
          <v:shape id="_x0000_i1133" type="#_x0000_t75" style="width:11.25pt;height:11.9pt" o:ole="">
            <v:imagedata r:id="rId225" o:title=""/>
          </v:shape>
          <o:OLEObject Type="Embed" ProgID="Equation.DSMT4" ShapeID="_x0000_i1133" DrawAspect="Content" ObjectID="_1698823058" r:id="rId226"/>
        </w:object>
      </w:r>
      <w:r w:rsidR="006A2162" w:rsidRPr="003407D5">
        <w:rPr>
          <w:rFonts w:hint="eastAsia"/>
        </w:rPr>
        <w:t>表示</w:t>
      </w:r>
      <w:r w:rsidR="00151F30" w:rsidRPr="00025957">
        <w:rPr>
          <w:position w:val="-4"/>
        </w:rPr>
        <w:object w:dxaOrig="180" w:dyaOrig="260">
          <v:shape id="_x0000_i1134" type="#_x0000_t75" style="width:8.75pt;height:13.15pt" o:ole="">
            <v:imagedata r:id="rId227" o:title=""/>
          </v:shape>
          <o:OLEObject Type="Embed" ProgID="Equation.DSMT4" ShapeID="_x0000_i1134" DrawAspect="Content" ObjectID="_1698823059" r:id="rId228"/>
        </w:object>
      </w:r>
      <w:r w:rsidR="006A2162" w:rsidRPr="003407D5">
        <w:rPr>
          <w:rFonts w:hint="eastAsia"/>
        </w:rPr>
        <w:t>次试验中结果</w:t>
      </w:r>
      <w:r w:rsidR="00151F30" w:rsidRPr="00151F30">
        <w:rPr>
          <w:position w:val="-12"/>
        </w:rPr>
        <w:object w:dxaOrig="300" w:dyaOrig="360">
          <v:shape id="_x0000_i1135" type="#_x0000_t75" style="width:15.05pt;height:18.15pt" o:ole="">
            <v:imagedata r:id="rId229" o:title=""/>
          </v:shape>
          <o:OLEObject Type="Embed" ProgID="Equation.DSMT4" ShapeID="_x0000_i1135" DrawAspect="Content" ObjectID="_1698823060" r:id="rId230"/>
        </w:object>
      </w:r>
      <w:r w:rsidR="006A2162" w:rsidRPr="003407D5">
        <w:rPr>
          <w:rFonts w:hint="eastAsia"/>
        </w:rPr>
        <w:t>发生的次数，则</w:t>
      </w:r>
      <w:r w:rsidR="00151F30" w:rsidRPr="00025957">
        <w:rPr>
          <w:position w:val="-4"/>
        </w:rPr>
        <w:object w:dxaOrig="240" w:dyaOrig="240">
          <v:shape id="_x0000_i1136" type="#_x0000_t75" style="width:11.9pt;height:11.9pt" o:ole="">
            <v:imagedata r:id="rId231" o:title=""/>
          </v:shape>
          <o:OLEObject Type="Embed" ProgID="Equation.DSMT4" ShapeID="_x0000_i1136" DrawAspect="Content" ObjectID="_1698823061" r:id="rId232"/>
        </w:object>
      </w:r>
      <w:r w:rsidR="006A2162" w:rsidRPr="003407D5">
        <w:rPr>
          <w:rFonts w:hint="eastAsia"/>
        </w:rPr>
        <w:t>与</w:t>
      </w:r>
      <w:r w:rsidR="00151F30" w:rsidRPr="00025957">
        <w:rPr>
          <w:position w:val="-4"/>
        </w:rPr>
        <w:object w:dxaOrig="220" w:dyaOrig="240">
          <v:shape id="_x0000_i1137" type="#_x0000_t75" style="width:11.25pt;height:11.9pt" o:ole="">
            <v:imagedata r:id="rId233" o:title=""/>
          </v:shape>
          <o:OLEObject Type="Embed" ProgID="Equation.DSMT4" ShapeID="_x0000_i1137" DrawAspect="Content" ObjectID="_1698823062" r:id="rId234"/>
        </w:object>
      </w:r>
      <w:r w:rsidR="006A2162" w:rsidRPr="003407D5">
        <w:rPr>
          <w:rFonts w:hint="eastAsia"/>
        </w:rPr>
        <w:t>的相关系数为</w:t>
      </w:r>
      <w:r w:rsidR="000F73DF">
        <w:rPr>
          <w:rFonts w:hint="eastAsia"/>
        </w:rPr>
        <w:t>(</w:t>
      </w:r>
      <w:r w:rsidR="000F73DF" w:rsidRPr="003407D5">
        <w:rPr>
          <w:rFonts w:hint="eastAsia"/>
        </w:rPr>
        <w:t xml:space="preserve">    </w:t>
      </w:r>
      <w:r w:rsidR="000F73DF">
        <w:rPr>
          <w:rFonts w:hint="eastAsia"/>
        </w:rPr>
        <w:t>)</w:t>
      </w:r>
    </w:p>
    <w:p w:rsidR="003D03CB" w:rsidRDefault="00A64F0C" w:rsidP="00A64F0C">
      <w:pPr>
        <w:ind w:leftChars="200" w:left="480"/>
      </w:pPr>
      <w:r>
        <w:rPr>
          <w:rFonts w:hint="eastAsia"/>
        </w:rPr>
        <w:t xml:space="preserve">(A) </w:t>
      </w:r>
      <w:r w:rsidR="00151F30" w:rsidRPr="00151F30">
        <w:rPr>
          <w:position w:val="-24"/>
        </w:rPr>
        <w:object w:dxaOrig="380" w:dyaOrig="620">
          <v:shape id="_x0000_i1138" type="#_x0000_t75" style="width:18.8pt;height:31.3pt" o:ole="">
            <v:imagedata r:id="rId235" o:title=""/>
          </v:shape>
          <o:OLEObject Type="Embed" ProgID="Equation.DSMT4" ShapeID="_x0000_i1138" DrawAspect="Content" ObjectID="_1698823063" r:id="rId23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151F30" w:rsidRPr="00151F30">
        <w:rPr>
          <w:position w:val="-24"/>
        </w:rPr>
        <w:object w:dxaOrig="380" w:dyaOrig="620">
          <v:shape id="_x0000_i1139" type="#_x0000_t75" style="width:18.8pt;height:31.3pt" o:ole="">
            <v:imagedata r:id="rId237" o:title=""/>
          </v:shape>
          <o:OLEObject Type="Embed" ProgID="Equation.DSMT4" ShapeID="_x0000_i1139" DrawAspect="Content" ObjectID="_1698823064" r:id="rId238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(C) </w:t>
      </w:r>
      <w:r w:rsidR="00151F30" w:rsidRPr="00151F30">
        <w:rPr>
          <w:position w:val="-24"/>
        </w:rPr>
        <w:object w:dxaOrig="220" w:dyaOrig="620">
          <v:shape id="_x0000_i1140" type="#_x0000_t75" style="width:11.25pt;height:31.3pt" o:ole="">
            <v:imagedata r:id="rId239" o:title=""/>
          </v:shape>
          <o:OLEObject Type="Embed" ProgID="Equation.DSMT4" ShapeID="_x0000_i1140" DrawAspect="Content" ObjectID="_1698823065" r:id="rId24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151F30" w:rsidRPr="00151F30">
        <w:rPr>
          <w:position w:val="-24"/>
        </w:rPr>
        <w:object w:dxaOrig="220" w:dyaOrig="620">
          <v:shape id="_x0000_i1141" type="#_x0000_t75" style="width:11.25pt;height:31.3pt" o:ole="">
            <v:imagedata r:id="rId241" o:title=""/>
          </v:shape>
          <o:OLEObject Type="Embed" ProgID="Equation.DSMT4" ShapeID="_x0000_i1141" DrawAspect="Content" ObjectID="_1698823066" r:id="rId242"/>
        </w:object>
      </w:r>
      <w:r>
        <w:rPr>
          <w:rFonts w:hint="eastAsia"/>
        </w:rPr>
        <w:t>．</w:t>
      </w:r>
    </w:p>
    <w:p w:rsidR="00A64F0C" w:rsidRDefault="00A64F0C" w:rsidP="003D03CB"/>
    <w:p w:rsidR="006A2162" w:rsidRPr="003407D5" w:rsidRDefault="003D03CB" w:rsidP="006A2162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="00A64F0C">
        <w:rPr>
          <w:rFonts w:hint="eastAsia"/>
        </w:rPr>
        <w:t>A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C22238">
        <w:rPr>
          <w:rFonts w:hint="eastAsia"/>
        </w:rPr>
        <w:t>由题设</w:t>
      </w:r>
      <w:r w:rsidR="00151F30" w:rsidRPr="00151F30">
        <w:rPr>
          <w:position w:val="-28"/>
        </w:rPr>
        <w:object w:dxaOrig="1240" w:dyaOrig="680">
          <v:shape id="_x0000_i1142" type="#_x0000_t75" style="width:62pt;height:33.8pt" o:ole="">
            <v:imagedata r:id="rId243" o:title=""/>
          </v:shape>
          <o:OLEObject Type="Embed" ProgID="Equation.DSMT4" ShapeID="_x0000_i1142" DrawAspect="Content" ObjectID="_1698823067" r:id="rId244"/>
        </w:object>
      </w:r>
      <w:r w:rsidR="00C22238">
        <w:rPr>
          <w:rFonts w:hint="eastAsia"/>
        </w:rPr>
        <w:t>，</w:t>
      </w:r>
      <w:r w:rsidR="00151F30" w:rsidRPr="00151F30">
        <w:rPr>
          <w:position w:val="-28"/>
        </w:rPr>
        <w:object w:dxaOrig="1219" w:dyaOrig="680">
          <v:shape id="_x0000_i1143" type="#_x0000_t75" style="width:60.75pt;height:33.8pt" o:ole="">
            <v:imagedata r:id="rId245" o:title=""/>
          </v:shape>
          <o:OLEObject Type="Embed" ProgID="Equation.DSMT4" ShapeID="_x0000_i1143" DrawAspect="Content" ObjectID="_1698823068" r:id="rId246"/>
        </w:object>
      </w:r>
      <w:r w:rsidR="00C22238">
        <w:rPr>
          <w:rFonts w:hint="eastAsia"/>
        </w:rPr>
        <w:t>，从而</w:t>
      </w:r>
    </w:p>
    <w:p w:rsidR="00C22238" w:rsidRDefault="00151F30" w:rsidP="00C22238">
      <w:pPr>
        <w:ind w:leftChars="200" w:left="480"/>
        <w:jc w:val="center"/>
      </w:pPr>
      <w:r w:rsidRPr="00151F30">
        <w:rPr>
          <w:position w:val="-24"/>
        </w:rPr>
        <w:object w:dxaOrig="2880" w:dyaOrig="620">
          <v:shape id="_x0000_i1144" type="#_x0000_t75" style="width:2in;height:31.3pt" o:ole="">
            <v:imagedata r:id="rId247" o:title=""/>
          </v:shape>
          <o:OLEObject Type="Embed" ProgID="Equation.DSMT4" ShapeID="_x0000_i1144" DrawAspect="Content" ObjectID="_1698823069" r:id="rId248"/>
        </w:object>
      </w:r>
    </w:p>
    <w:p w:rsidR="006B4628" w:rsidRDefault="00C22238" w:rsidP="00C22238">
      <w:pPr>
        <w:ind w:leftChars="200" w:left="480"/>
      </w:pPr>
      <w:r>
        <w:rPr>
          <w:rFonts w:hint="eastAsia"/>
        </w:rPr>
        <w:t>由因为</w:t>
      </w:r>
      <w:r w:rsidR="00151F30" w:rsidRPr="00025957">
        <w:rPr>
          <w:position w:val="-4"/>
        </w:rPr>
        <w:object w:dxaOrig="380" w:dyaOrig="240">
          <v:shape id="_x0000_i1145" type="#_x0000_t75" style="width:18.8pt;height:11.9pt" o:ole="">
            <v:imagedata r:id="rId249" o:title=""/>
          </v:shape>
          <o:OLEObject Type="Embed" ProgID="Equation.DSMT4" ShapeID="_x0000_i1145" DrawAspect="Content" ObjectID="_1698823070" r:id="rId250"/>
        </w:object>
      </w:r>
      <w:r>
        <w:rPr>
          <w:rFonts w:hint="eastAsia"/>
        </w:rPr>
        <w:t>仅当</w:t>
      </w:r>
      <w:r w:rsidR="00151F30" w:rsidRPr="00025957">
        <w:rPr>
          <w:position w:val="-4"/>
        </w:rPr>
        <w:object w:dxaOrig="580" w:dyaOrig="260">
          <v:shape id="_x0000_i1146" type="#_x0000_t75" style="width:28.8pt;height:13.15pt" o:ole="">
            <v:imagedata r:id="rId251" o:title=""/>
          </v:shape>
          <o:OLEObject Type="Embed" ProgID="Equation.DSMT4" ShapeID="_x0000_i1146" DrawAspect="Content" ObjectID="_1698823071" r:id="rId252"/>
        </w:object>
      </w:r>
      <w:r>
        <w:rPr>
          <w:rFonts w:hint="eastAsia"/>
        </w:rPr>
        <w:t>且</w:t>
      </w:r>
      <w:r w:rsidR="00151F30" w:rsidRPr="00025957">
        <w:rPr>
          <w:position w:val="-4"/>
        </w:rPr>
        <w:object w:dxaOrig="560" w:dyaOrig="260">
          <v:shape id="_x0000_i1147" type="#_x0000_t75" style="width:28.15pt;height:13.15pt" o:ole="">
            <v:imagedata r:id="rId253" o:title=""/>
          </v:shape>
          <o:OLEObject Type="Embed" ProgID="Equation.DSMT4" ShapeID="_x0000_i1147" DrawAspect="Content" ObjectID="_1698823072" r:id="rId254"/>
        </w:object>
      </w:r>
      <w:r w:rsidR="006B4628">
        <w:rPr>
          <w:rFonts w:hint="eastAsia"/>
        </w:rPr>
        <w:t>时非零，所以</w:t>
      </w:r>
    </w:p>
    <w:p w:rsidR="006A2162" w:rsidRPr="003407D5" w:rsidRDefault="00151F30" w:rsidP="006B4628">
      <w:pPr>
        <w:ind w:leftChars="200" w:left="480"/>
        <w:jc w:val="center"/>
      </w:pPr>
      <w:r w:rsidRPr="00151F30">
        <w:rPr>
          <w:position w:val="-24"/>
        </w:rPr>
        <w:object w:dxaOrig="3240" w:dyaOrig="620">
          <v:shape id="_x0000_i1148" type="#_x0000_t75" style="width:162.15pt;height:31.3pt" o:ole="">
            <v:imagedata r:id="rId255" o:title=""/>
          </v:shape>
          <o:OLEObject Type="Embed" ProgID="Equation.DSMT4" ShapeID="_x0000_i1148" DrawAspect="Content" ObjectID="_1698823073" r:id="rId256"/>
        </w:object>
      </w:r>
    </w:p>
    <w:p w:rsidR="006B4628" w:rsidRDefault="006A2162" w:rsidP="00C22238">
      <w:pPr>
        <w:ind w:leftChars="200" w:left="480"/>
      </w:pPr>
      <w:r w:rsidRPr="003407D5">
        <w:rPr>
          <w:rFonts w:hint="eastAsia"/>
        </w:rPr>
        <w:t>所以</w:t>
      </w:r>
      <w:r w:rsidR="00151F30" w:rsidRPr="00025957">
        <w:rPr>
          <w:position w:val="-4"/>
        </w:rPr>
        <w:object w:dxaOrig="240" w:dyaOrig="240">
          <v:shape id="_x0000_i1149" type="#_x0000_t75" style="width:11.9pt;height:11.9pt" o:ole="">
            <v:imagedata r:id="rId257" o:title=""/>
          </v:shape>
          <o:OLEObject Type="Embed" ProgID="Equation.DSMT4" ShapeID="_x0000_i1149" DrawAspect="Content" ObjectID="_1698823074" r:id="rId258"/>
        </w:object>
      </w:r>
      <w:r w:rsidR="006B4628" w:rsidRPr="003407D5">
        <w:rPr>
          <w:rFonts w:hint="eastAsia"/>
        </w:rPr>
        <w:t>与</w:t>
      </w:r>
      <w:r w:rsidR="00151F30" w:rsidRPr="00025957">
        <w:rPr>
          <w:position w:val="-4"/>
        </w:rPr>
        <w:object w:dxaOrig="220" w:dyaOrig="240">
          <v:shape id="_x0000_i1150" type="#_x0000_t75" style="width:11.25pt;height:11.9pt" o:ole="">
            <v:imagedata r:id="rId259" o:title=""/>
          </v:shape>
          <o:OLEObject Type="Embed" ProgID="Equation.DSMT4" ShapeID="_x0000_i1150" DrawAspect="Content" ObjectID="_1698823075" r:id="rId260"/>
        </w:object>
      </w:r>
      <w:r w:rsidR="006B4628" w:rsidRPr="003407D5">
        <w:rPr>
          <w:rFonts w:hint="eastAsia"/>
        </w:rPr>
        <w:t>的相关系数为</w:t>
      </w:r>
    </w:p>
    <w:p w:rsidR="006A2162" w:rsidRPr="003407D5" w:rsidRDefault="00151F30" w:rsidP="006B4628">
      <w:pPr>
        <w:ind w:leftChars="200" w:left="480"/>
        <w:jc w:val="center"/>
      </w:pPr>
      <w:r w:rsidRPr="00151F30">
        <w:rPr>
          <w:position w:val="-28"/>
        </w:rPr>
        <w:object w:dxaOrig="2840" w:dyaOrig="660">
          <v:shape id="_x0000_i1151" type="#_x0000_t75" style="width:142.1pt;height:33.2pt" o:ole="">
            <v:imagedata r:id="rId261" o:title=""/>
          </v:shape>
          <o:OLEObject Type="Embed" ProgID="Equation.DSMT4" ShapeID="_x0000_i1151" DrawAspect="Content" ObjectID="_1698823076" r:id="rId262"/>
        </w:object>
      </w:r>
    </w:p>
    <w:p w:rsidR="009E12FD" w:rsidRPr="009E12FD" w:rsidRDefault="009E12FD" w:rsidP="009E12FD"/>
    <w:p w:rsidR="009E12FD" w:rsidRPr="009E12FD" w:rsidRDefault="009E12FD" w:rsidP="009E12FD"/>
    <w:p w:rsidR="006A2162" w:rsidRPr="003407D5" w:rsidRDefault="006A2162" w:rsidP="009E12FD">
      <w:pPr>
        <w:pStyle w:val="1"/>
      </w:pPr>
      <w:r w:rsidRPr="003407D5">
        <w:t>二、填空题</w:t>
      </w:r>
      <w:r w:rsidR="009E12FD">
        <w:rPr>
          <w:rFonts w:hint="eastAsia"/>
        </w:rPr>
        <w:t>（</w:t>
      </w:r>
      <w:r w:rsidRPr="003407D5">
        <w:t>9</w:t>
      </w:r>
      <w:r w:rsidR="009E12FD">
        <w:rPr>
          <w:rFonts w:hint="eastAsia"/>
        </w:rPr>
        <w:t>~</w:t>
      </w:r>
      <w:r w:rsidRPr="003407D5">
        <w:t>14小题，每小题4分，共24分</w:t>
      </w:r>
      <w:r w:rsidR="009E12FD">
        <w:rPr>
          <w:rFonts w:hint="eastAsia"/>
        </w:rPr>
        <w:t>）</w:t>
      </w:r>
    </w:p>
    <w:p w:rsidR="009E12FD" w:rsidRDefault="009E12FD" w:rsidP="006A2162"/>
    <w:p w:rsidR="009E12FD" w:rsidRDefault="009E12FD" w:rsidP="006A2162"/>
    <w:p w:rsidR="006A2162" w:rsidRPr="000F73DF" w:rsidRDefault="00711CFF" w:rsidP="006A2162">
      <w:pPr>
        <w:rPr>
          <w:position w:val="-24"/>
          <w:u w:val="single"/>
        </w:rPr>
      </w:pPr>
      <w:r>
        <w:rPr>
          <w:rFonts w:hint="eastAsia"/>
        </w:rPr>
        <w:t>(</w:t>
      </w:r>
      <w:r w:rsidR="006A2162" w:rsidRPr="003407D5">
        <w:rPr>
          <w:rFonts w:hint="eastAsia"/>
        </w:rPr>
        <w:t>9</w:t>
      </w:r>
      <w:r>
        <w:rPr>
          <w:rFonts w:hint="eastAsia"/>
        </w:rPr>
        <w:t xml:space="preserve">) </w:t>
      </w:r>
      <w:r w:rsidR="00151F30" w:rsidRPr="00151F30">
        <w:rPr>
          <w:position w:val="-24"/>
        </w:rPr>
        <w:object w:dxaOrig="2500" w:dyaOrig="800">
          <v:shape id="_x0000_i1152" type="#_x0000_t75" style="width:125.2pt;height:40.05pt" o:ole="">
            <v:imagedata r:id="rId263" o:title=""/>
          </v:shape>
          <o:OLEObject Type="Embed" ProgID="Equation.DSMT4" ShapeID="_x0000_i1152" DrawAspect="Content" ObjectID="_1698823077" r:id="rId264"/>
        </w:object>
      </w:r>
      <w:r w:rsidR="000F73DF">
        <w:rPr>
          <w:rFonts w:hint="eastAsia"/>
          <w:u w:val="single"/>
        </w:rPr>
        <w:t xml:space="preserve">        </w:t>
      </w:r>
      <w:r w:rsidR="000F73DF" w:rsidRPr="000F73DF">
        <w:rPr>
          <w:rFonts w:hint="eastAsia"/>
        </w:rPr>
        <w:t>．</w:t>
      </w:r>
    </w:p>
    <w:p w:rsidR="003D03CB" w:rsidRDefault="003D03CB" w:rsidP="003D03CB"/>
    <w:p w:rsidR="00CA0016" w:rsidRDefault="003D03CB" w:rsidP="006A2162">
      <w:pPr>
        <w:rPr>
          <w:rFonts w:ascii="宋体" w:hAnsi="Times New Roman" w:cs="宋体"/>
          <w:kern w:val="0"/>
          <w:sz w:val="22"/>
          <w:szCs w:val="22"/>
        </w:rPr>
      </w:pPr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151F30" w:rsidRPr="00151F30">
        <w:rPr>
          <w:position w:val="-24"/>
        </w:rPr>
        <w:object w:dxaOrig="220" w:dyaOrig="620">
          <v:shape id="_x0000_i1153" type="#_x0000_t75" style="width:11.25pt;height:31.3pt" o:ole="">
            <v:imagedata r:id="rId265" o:title=""/>
          </v:shape>
          <o:OLEObject Type="Embed" ProgID="Equation.DSMT4" ShapeID="_x0000_i1153" DrawAspect="Content" ObjectID="_1698823078" r:id="rId266"/>
        </w:object>
      </w:r>
      <w:r>
        <w:rPr>
          <w:rFonts w:hint="eastAsia"/>
        </w:rPr>
        <w:t>．</w:t>
      </w:r>
      <w:r w:rsidR="00CA0016">
        <w:rPr>
          <w:rFonts w:hint="eastAsia"/>
        </w:rPr>
        <w:t>由</w:t>
      </w:r>
      <w:r w:rsidR="00CA0016" w:rsidRPr="00CA0016">
        <w:rPr>
          <w:rFonts w:hint="eastAsia"/>
        </w:rPr>
        <w:t>等价无穷小与洛必达法则得</w:t>
      </w:r>
    </w:p>
    <w:p w:rsidR="006A2162" w:rsidRPr="003407D5" w:rsidRDefault="00151F30" w:rsidP="00CA0016">
      <w:pPr>
        <w:ind w:leftChars="200" w:left="480"/>
        <w:jc w:val="center"/>
      </w:pPr>
      <w:r w:rsidRPr="00151F30">
        <w:rPr>
          <w:position w:val="-82"/>
        </w:rPr>
        <w:object w:dxaOrig="6060" w:dyaOrig="1760">
          <v:shape id="_x0000_i1154" type="#_x0000_t75" style="width:303.05pt;height:88.3pt" o:ole="">
            <v:imagedata r:id="rId267" o:title=""/>
          </v:shape>
          <o:OLEObject Type="Embed" ProgID="Equation.DSMT4" ShapeID="_x0000_i1154" DrawAspect="Content" ObjectID="_1698823079" r:id="rId268"/>
        </w:object>
      </w:r>
    </w:p>
    <w:p w:rsidR="00563E12" w:rsidRDefault="00563E12" w:rsidP="006A2162"/>
    <w:p w:rsidR="00563E12" w:rsidRDefault="00563E12" w:rsidP="006A2162"/>
    <w:p w:rsidR="006A2162" w:rsidRPr="003407D5" w:rsidRDefault="00711CFF" w:rsidP="006A2162">
      <w:pPr>
        <w:rPr>
          <w:position w:val="-10"/>
        </w:rPr>
      </w:pPr>
      <w:r>
        <w:rPr>
          <w:rFonts w:hint="eastAsia"/>
        </w:rPr>
        <w:t>(</w:t>
      </w:r>
      <w:r w:rsidR="006A2162" w:rsidRPr="003407D5">
        <w:rPr>
          <w:rFonts w:hint="eastAsia"/>
        </w:rPr>
        <w:t>10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向量场</w:t>
      </w:r>
      <w:r w:rsidR="00151F30" w:rsidRPr="00151F30">
        <w:rPr>
          <w:position w:val="-14"/>
        </w:rPr>
        <w:object w:dxaOrig="3340" w:dyaOrig="400">
          <v:shape id="_x0000_i1155" type="#_x0000_t75" style="width:167.15pt;height:20.05pt" o:ole="">
            <v:imagedata r:id="rId269" o:title=""/>
          </v:shape>
          <o:OLEObject Type="Embed" ProgID="Equation.DSMT4" ShapeID="_x0000_i1155" DrawAspect="Content" ObjectID="_1698823080" r:id="rId270"/>
        </w:object>
      </w:r>
      <w:r w:rsidR="006A2162" w:rsidRPr="003407D5">
        <w:rPr>
          <w:rFonts w:hint="eastAsia"/>
        </w:rPr>
        <w:t>的旋度</w:t>
      </w:r>
      <w:r w:rsidR="00151F30" w:rsidRPr="00151F30">
        <w:rPr>
          <w:position w:val="-6"/>
        </w:rPr>
        <w:object w:dxaOrig="760" w:dyaOrig="279">
          <v:shape id="_x0000_i1156" type="#_x0000_t75" style="width:38.2pt;height:13.75pt" o:ole="">
            <v:imagedata r:id="rId271" o:title=""/>
          </v:shape>
          <o:OLEObject Type="Embed" ProgID="Equation.DSMT4" ShapeID="_x0000_i1156" DrawAspect="Content" ObjectID="_1698823081" r:id="rId272"/>
        </w:object>
      </w:r>
      <w:r w:rsidR="000F73DF">
        <w:rPr>
          <w:rFonts w:hint="eastAsia"/>
          <w:u w:val="single"/>
        </w:rPr>
        <w:t xml:space="preserve">        </w:t>
      </w:r>
      <w:r w:rsidR="000F73DF" w:rsidRPr="000F73DF">
        <w:rPr>
          <w:rFonts w:hint="eastAsia"/>
        </w:rPr>
        <w:t>．</w:t>
      </w:r>
    </w:p>
    <w:p w:rsidR="003D03CB" w:rsidRDefault="003D03CB" w:rsidP="003D03CB"/>
    <w:p w:rsidR="006A2162" w:rsidRDefault="003D03CB" w:rsidP="006A2162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151F30" w:rsidRPr="00151F30">
        <w:rPr>
          <w:position w:val="-14"/>
        </w:rPr>
        <w:object w:dxaOrig="1120" w:dyaOrig="400">
          <v:shape id="_x0000_i1157" type="#_x0000_t75" style="width:55.7pt;height:20.05pt" o:ole="">
            <v:imagedata r:id="rId273" o:title=""/>
          </v:shape>
          <o:OLEObject Type="Embed" ProgID="Equation.DSMT4" ShapeID="_x0000_i1157" DrawAspect="Content" ObjectID="_1698823082" r:id="rId274"/>
        </w:object>
      </w:r>
      <w:r>
        <w:rPr>
          <w:rFonts w:hint="eastAsia"/>
        </w:rPr>
        <w:t>．</w:t>
      </w:r>
      <w:r w:rsidR="006A2162" w:rsidRPr="003407D5">
        <w:rPr>
          <w:rFonts w:hint="eastAsia"/>
        </w:rPr>
        <w:t>由旋度公式得</w:t>
      </w:r>
    </w:p>
    <w:p w:rsidR="00CA0016" w:rsidRPr="003407D5" w:rsidRDefault="00151F30" w:rsidP="00CA0016">
      <w:pPr>
        <w:ind w:leftChars="200" w:left="480"/>
        <w:jc w:val="center"/>
      </w:pPr>
      <w:r w:rsidRPr="00151F30">
        <w:rPr>
          <w:position w:val="-30"/>
        </w:rPr>
        <w:object w:dxaOrig="4980" w:dyaOrig="720">
          <v:shape id="_x0000_i1158" type="#_x0000_t75" style="width:249.2pt;height:36.3pt" o:ole="">
            <v:imagedata r:id="rId275" o:title=""/>
          </v:shape>
          <o:OLEObject Type="Embed" ProgID="Equation.DSMT4" ShapeID="_x0000_i1158" DrawAspect="Content" ObjectID="_1698823083" r:id="rId276"/>
        </w:object>
      </w:r>
    </w:p>
    <w:p w:rsidR="00563E12" w:rsidRDefault="00563E12" w:rsidP="006A2162">
      <w:pPr>
        <w:jc w:val="left"/>
        <w:rPr>
          <w:rFonts w:ascii="宋体" w:hAnsi="宋体"/>
        </w:rPr>
      </w:pPr>
    </w:p>
    <w:p w:rsidR="00563E12" w:rsidRDefault="00563E12" w:rsidP="006A2162">
      <w:pPr>
        <w:jc w:val="left"/>
        <w:rPr>
          <w:rFonts w:ascii="宋体" w:hAnsi="宋体"/>
        </w:rPr>
      </w:pPr>
    </w:p>
    <w:p w:rsidR="006A2162" w:rsidRPr="003407D5" w:rsidRDefault="00711CFF" w:rsidP="000F73DF">
      <w:pPr>
        <w:ind w:left="480" w:hangingChars="200" w:hanging="480"/>
        <w:jc w:val="left"/>
        <w:rPr>
          <w:rFonts w:ascii="宋体" w:hAnsi="宋体"/>
        </w:rPr>
      </w:pPr>
      <w:r w:rsidRPr="00711CFF">
        <w:rPr>
          <w:rFonts w:hint="eastAsia"/>
        </w:rPr>
        <w:t>(</w:t>
      </w:r>
      <w:r w:rsidR="006A2162" w:rsidRPr="00711CFF">
        <w:rPr>
          <w:rFonts w:hint="eastAsia"/>
        </w:rPr>
        <w:t>11</w:t>
      </w:r>
      <w:r w:rsidRPr="00711CFF">
        <w:rPr>
          <w:rFonts w:hint="eastAsia"/>
        </w:rPr>
        <w:t xml:space="preserve">) </w:t>
      </w:r>
      <w:r w:rsidR="006A2162" w:rsidRPr="003407D5">
        <w:rPr>
          <w:rFonts w:ascii="宋体" w:hAnsi="宋体" w:hint="eastAsia"/>
        </w:rPr>
        <w:t>设函数</w:t>
      </w:r>
      <w:r w:rsidR="00151F30" w:rsidRPr="00151F30">
        <w:rPr>
          <w:position w:val="-10"/>
        </w:rPr>
        <w:object w:dxaOrig="720" w:dyaOrig="320">
          <v:shape id="_x0000_i1159" type="#_x0000_t75" style="width:36.3pt;height:16.3pt" o:ole="">
            <v:imagedata r:id="rId277" o:title=""/>
          </v:shape>
          <o:OLEObject Type="Embed" ProgID="Equation.DSMT4" ShapeID="_x0000_i1159" DrawAspect="Content" ObjectID="_1698823084" r:id="rId278"/>
        </w:object>
      </w:r>
      <w:r w:rsidR="006A2162" w:rsidRPr="003407D5">
        <w:rPr>
          <w:rFonts w:ascii="宋体" w:hAnsi="宋体" w:hint="eastAsia"/>
        </w:rPr>
        <w:t>可微，</w:t>
      </w:r>
      <w:r w:rsidR="00151F30" w:rsidRPr="00151F30">
        <w:rPr>
          <w:position w:val="-10"/>
        </w:rPr>
        <w:object w:dxaOrig="1100" w:dyaOrig="320">
          <v:shape id="_x0000_i1160" type="#_x0000_t75" style="width:55.1pt;height:16.3pt" o:ole="">
            <v:imagedata r:id="rId279" o:title=""/>
          </v:shape>
          <o:OLEObject Type="Embed" ProgID="Equation.DSMT4" ShapeID="_x0000_i1160" DrawAspect="Content" ObjectID="_1698823085" r:id="rId280"/>
        </w:object>
      </w:r>
      <w:r w:rsidR="004D1ABD">
        <w:rPr>
          <w:rFonts w:ascii="宋体" w:hAnsi="宋体" w:hint="eastAsia"/>
        </w:rPr>
        <w:t>由</w:t>
      </w:r>
      <w:r w:rsidR="006A2162" w:rsidRPr="003407D5">
        <w:rPr>
          <w:rFonts w:ascii="宋体" w:hAnsi="宋体" w:hint="eastAsia"/>
        </w:rPr>
        <w:t>方程</w:t>
      </w:r>
      <w:r w:rsidR="00151F30" w:rsidRPr="00151F30">
        <w:rPr>
          <w:position w:val="-10"/>
        </w:rPr>
        <w:object w:dxaOrig="2760" w:dyaOrig="360">
          <v:shape id="_x0000_i1161" type="#_x0000_t75" style="width:137.75pt;height:18.15pt" o:ole="">
            <v:imagedata r:id="rId281" o:title=""/>
          </v:shape>
          <o:OLEObject Type="Embed" ProgID="Equation.DSMT4" ShapeID="_x0000_i1161" DrawAspect="Content" ObjectID="_1698823086" r:id="rId282"/>
        </w:object>
      </w:r>
      <w:r w:rsidR="006A2162" w:rsidRPr="003407D5">
        <w:rPr>
          <w:rFonts w:ascii="宋体" w:hAnsi="宋体" w:hint="eastAsia"/>
        </w:rPr>
        <w:t>确定，则</w:t>
      </w:r>
      <w:r w:rsidR="00151F30" w:rsidRPr="00151F30">
        <w:rPr>
          <w:position w:val="-20"/>
        </w:rPr>
        <w:object w:dxaOrig="880" w:dyaOrig="520">
          <v:shape id="_x0000_i1162" type="#_x0000_t75" style="width:43.85pt;height:26.3pt" o:ole="">
            <v:imagedata r:id="rId283" o:title=""/>
          </v:shape>
          <o:OLEObject Type="Embed" ProgID="Equation.DSMT4" ShapeID="_x0000_i1162" DrawAspect="Content" ObjectID="_1698823087" r:id="rId284"/>
        </w:object>
      </w:r>
      <w:r w:rsidR="000F73DF">
        <w:rPr>
          <w:rFonts w:hint="eastAsia"/>
          <w:u w:val="single"/>
        </w:rPr>
        <w:t xml:space="preserve">        </w:t>
      </w:r>
      <w:r w:rsidR="000F73DF" w:rsidRPr="000F73DF">
        <w:rPr>
          <w:rFonts w:hint="eastAsia"/>
        </w:rPr>
        <w:t>．</w:t>
      </w:r>
    </w:p>
    <w:p w:rsidR="003D03CB" w:rsidRDefault="003D03CB" w:rsidP="003D03CB"/>
    <w:p w:rsidR="006A2162" w:rsidRPr="004D1ABD" w:rsidRDefault="003D03CB" w:rsidP="006A2162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151F30" w:rsidRPr="00151F30">
        <w:rPr>
          <w:position w:val="-10"/>
        </w:rPr>
        <w:object w:dxaOrig="1040" w:dyaOrig="320">
          <v:shape id="_x0000_i1163" type="#_x0000_t75" style="width:51.95pt;height:16.3pt" o:ole="">
            <v:imagedata r:id="rId285" o:title=""/>
          </v:shape>
          <o:OLEObject Type="Embed" ProgID="Equation.DSMT4" ShapeID="_x0000_i1163" DrawAspect="Content" ObjectID="_1698823088" r:id="rId286"/>
        </w:object>
      </w:r>
      <w:r>
        <w:rPr>
          <w:rFonts w:hint="eastAsia"/>
        </w:rPr>
        <w:t>．</w:t>
      </w:r>
      <w:r w:rsidR="004D1ABD">
        <w:rPr>
          <w:rFonts w:hint="eastAsia"/>
        </w:rPr>
        <w:t>在方程</w:t>
      </w:r>
      <w:r w:rsidR="006A2162" w:rsidRPr="003407D5">
        <w:rPr>
          <w:rFonts w:ascii="宋体" w:hAnsi="宋体" w:hint="eastAsia"/>
        </w:rPr>
        <w:t>两边分别关于</w:t>
      </w:r>
      <w:r w:rsidR="00151F30" w:rsidRPr="00151F30">
        <w:rPr>
          <w:position w:val="-10"/>
        </w:rPr>
        <w:object w:dxaOrig="440" w:dyaOrig="260">
          <v:shape id="_x0000_i1164" type="#_x0000_t75" style="width:21.9pt;height:13.15pt" o:ole="">
            <v:imagedata r:id="rId287" o:title=""/>
          </v:shape>
          <o:OLEObject Type="Embed" ProgID="Equation.DSMT4" ShapeID="_x0000_i1164" DrawAspect="Content" ObjectID="_1698823089" r:id="rId288"/>
        </w:object>
      </w:r>
      <w:r w:rsidR="006A2162" w:rsidRPr="003407D5">
        <w:rPr>
          <w:rFonts w:ascii="宋体" w:hAnsi="宋体" w:hint="eastAsia"/>
        </w:rPr>
        <w:t>求导得</w:t>
      </w:r>
    </w:p>
    <w:p w:rsidR="004D1ABD" w:rsidRDefault="00151F30" w:rsidP="004D1ABD">
      <w:pPr>
        <w:ind w:leftChars="200" w:left="480"/>
        <w:jc w:val="center"/>
        <w:rPr>
          <w:rFonts w:ascii="宋体" w:hAnsi="宋体"/>
        </w:rPr>
      </w:pPr>
      <w:r w:rsidRPr="00151F30">
        <w:rPr>
          <w:position w:val="-40"/>
        </w:rPr>
        <w:object w:dxaOrig="5220" w:dyaOrig="920">
          <v:shape id="_x0000_i1165" type="#_x0000_t75" style="width:261.1pt;height:45.7pt" o:ole="">
            <v:imagedata r:id="rId289" o:title=""/>
          </v:shape>
          <o:OLEObject Type="Embed" ProgID="Equation.DSMT4" ShapeID="_x0000_i1165" DrawAspect="Content" ObjectID="_1698823090" r:id="rId290"/>
        </w:object>
      </w:r>
    </w:p>
    <w:p w:rsidR="006A2162" w:rsidRPr="003407D5" w:rsidRDefault="006A2162" w:rsidP="004D1ABD">
      <w:pPr>
        <w:ind w:leftChars="200" w:left="480"/>
        <w:rPr>
          <w:rFonts w:ascii="宋体" w:hAnsi="宋体"/>
        </w:rPr>
      </w:pPr>
      <w:r w:rsidRPr="003407D5">
        <w:rPr>
          <w:rFonts w:ascii="宋体" w:hAnsi="宋体" w:hint="eastAsia"/>
        </w:rPr>
        <w:t>将</w:t>
      </w:r>
      <w:r w:rsidR="00151F30" w:rsidRPr="00151F30">
        <w:rPr>
          <w:position w:val="-10"/>
        </w:rPr>
        <w:object w:dxaOrig="1680" w:dyaOrig="320">
          <v:shape id="_x0000_i1166" type="#_x0000_t75" style="width:83.9pt;height:16.3pt" o:ole="">
            <v:imagedata r:id="rId291" o:title=""/>
          </v:shape>
          <o:OLEObject Type="Embed" ProgID="Equation.DSMT4" ShapeID="_x0000_i1166" DrawAspect="Content" ObjectID="_1698823091" r:id="rId292"/>
        </w:object>
      </w:r>
      <w:r w:rsidRPr="003407D5">
        <w:rPr>
          <w:rFonts w:ascii="宋体" w:hAnsi="宋体" w:hint="eastAsia"/>
        </w:rPr>
        <w:t>代入得</w:t>
      </w:r>
      <w:r w:rsidR="00151F30" w:rsidRPr="00151F30">
        <w:rPr>
          <w:position w:val="-20"/>
        </w:rPr>
        <w:object w:dxaOrig="1900" w:dyaOrig="520">
          <v:shape id="_x0000_i1167" type="#_x0000_t75" style="width:95.15pt;height:26.3pt" o:ole="">
            <v:imagedata r:id="rId293" o:title=""/>
          </v:shape>
          <o:OLEObject Type="Embed" ProgID="Equation.DSMT4" ShapeID="_x0000_i1167" DrawAspect="Content" ObjectID="_1698823092" r:id="rId294"/>
        </w:object>
      </w:r>
      <w:r w:rsidR="004D1ABD">
        <w:rPr>
          <w:rFonts w:hint="eastAsia"/>
        </w:rPr>
        <w:t>．</w:t>
      </w:r>
    </w:p>
    <w:p w:rsidR="00563E12" w:rsidRDefault="00563E12" w:rsidP="006A2162"/>
    <w:p w:rsidR="00563E12" w:rsidRDefault="00563E12" w:rsidP="006A2162"/>
    <w:p w:rsidR="006A2162" w:rsidRPr="003407D5" w:rsidRDefault="00711CFF" w:rsidP="006A2162">
      <w:pPr>
        <w:rPr>
          <w:position w:val="-10"/>
        </w:rPr>
      </w:pPr>
      <w:r>
        <w:rPr>
          <w:rFonts w:hint="eastAsia"/>
        </w:rPr>
        <w:t>(</w:t>
      </w:r>
      <w:r w:rsidR="006A2162" w:rsidRPr="003407D5">
        <w:rPr>
          <w:rFonts w:hint="eastAsia"/>
        </w:rPr>
        <w:t>12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设函数</w:t>
      </w:r>
      <w:r w:rsidR="00151F30" w:rsidRPr="00151F30">
        <w:rPr>
          <w:position w:val="-24"/>
        </w:rPr>
        <w:object w:dxaOrig="2520" w:dyaOrig="620">
          <v:shape id="_x0000_i1168" type="#_x0000_t75" style="width:125.85pt;height:31.3pt" o:ole="">
            <v:imagedata r:id="rId295" o:title=""/>
          </v:shape>
          <o:OLEObject Type="Embed" ProgID="Equation.DSMT4" ShapeID="_x0000_i1168" DrawAspect="Content" ObjectID="_1698823093" r:id="rId296"/>
        </w:object>
      </w:r>
      <w:r w:rsidR="006A2162" w:rsidRPr="003407D5">
        <w:rPr>
          <w:rFonts w:hint="eastAsia"/>
        </w:rPr>
        <w:t>，且</w:t>
      </w:r>
      <w:r w:rsidR="00151F30" w:rsidRPr="00151F30">
        <w:rPr>
          <w:position w:val="-14"/>
        </w:rPr>
        <w:object w:dxaOrig="999" w:dyaOrig="400">
          <v:shape id="_x0000_i1169" type="#_x0000_t75" style="width:50.1pt;height:20.05pt" o:ole="">
            <v:imagedata r:id="rId297" o:title=""/>
          </v:shape>
          <o:OLEObject Type="Embed" ProgID="Equation.DSMT4" ShapeID="_x0000_i1169" DrawAspect="Content" ObjectID="_1698823094" r:id="rId298"/>
        </w:object>
      </w:r>
      <w:r w:rsidR="006A2162" w:rsidRPr="003407D5">
        <w:rPr>
          <w:rFonts w:hint="eastAsia"/>
        </w:rPr>
        <w:t>，则</w:t>
      </w:r>
      <w:r w:rsidR="00151F30" w:rsidRPr="00151F30">
        <w:rPr>
          <w:position w:val="-6"/>
        </w:rPr>
        <w:object w:dxaOrig="380" w:dyaOrig="220">
          <v:shape id="_x0000_i1170" type="#_x0000_t75" style="width:18.8pt;height:11.25pt" o:ole="">
            <v:imagedata r:id="rId299" o:title=""/>
          </v:shape>
          <o:OLEObject Type="Embed" ProgID="Equation.DSMT4" ShapeID="_x0000_i1170" DrawAspect="Content" ObjectID="_1698823095" r:id="rId300"/>
        </w:object>
      </w:r>
      <w:r w:rsidR="000F73DF">
        <w:rPr>
          <w:rFonts w:hint="eastAsia"/>
          <w:u w:val="single"/>
        </w:rPr>
        <w:t xml:space="preserve">        </w:t>
      </w:r>
      <w:r w:rsidR="000F73DF" w:rsidRPr="000F73DF">
        <w:rPr>
          <w:rFonts w:hint="eastAsia"/>
        </w:rPr>
        <w:t>．</w:t>
      </w:r>
    </w:p>
    <w:p w:rsidR="003D03CB" w:rsidRDefault="003D03CB" w:rsidP="003D03CB"/>
    <w:p w:rsidR="003D03CB" w:rsidRDefault="003D03CB" w:rsidP="003D03CB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151F30" w:rsidRPr="00151F30">
        <w:rPr>
          <w:position w:val="-24"/>
        </w:rPr>
        <w:object w:dxaOrig="220" w:dyaOrig="620">
          <v:shape id="_x0000_i1171" type="#_x0000_t75" style="width:11.25pt;height:31.3pt" o:ole="">
            <v:imagedata r:id="rId301" o:title=""/>
          </v:shape>
          <o:OLEObject Type="Embed" ProgID="Equation.DSMT4" ShapeID="_x0000_i1171" DrawAspect="Content" ObjectID="_1698823096" r:id="rId302"/>
        </w:object>
      </w:r>
      <w:r>
        <w:rPr>
          <w:rFonts w:hint="eastAsia"/>
        </w:rPr>
        <w:t>．</w:t>
      </w:r>
      <w:r w:rsidR="00051902">
        <w:rPr>
          <w:rFonts w:hint="eastAsia"/>
        </w:rPr>
        <w:t>由麦克劳林公式可得</w:t>
      </w:r>
    </w:p>
    <w:p w:rsidR="00051902" w:rsidRDefault="00151F30" w:rsidP="00051902">
      <w:pPr>
        <w:jc w:val="center"/>
      </w:pPr>
      <w:r w:rsidRPr="00151F30">
        <w:rPr>
          <w:position w:val="-28"/>
        </w:rPr>
        <w:object w:dxaOrig="6180" w:dyaOrig="680">
          <v:shape id="_x0000_i1172" type="#_x0000_t75" style="width:309.3pt;height:33.8pt" o:ole="">
            <v:imagedata r:id="rId303" o:title=""/>
          </v:shape>
          <o:OLEObject Type="Embed" ProgID="Equation.DSMT4" ShapeID="_x0000_i1172" DrawAspect="Content" ObjectID="_1698823097" r:id="rId304"/>
        </w:object>
      </w:r>
    </w:p>
    <w:p w:rsidR="00051902" w:rsidRPr="00051902" w:rsidRDefault="00051902" w:rsidP="00051902">
      <w:pPr>
        <w:ind w:leftChars="200" w:left="480"/>
      </w:pPr>
      <w:r>
        <w:rPr>
          <w:rFonts w:hint="eastAsia"/>
        </w:rPr>
        <w:t>所以</w:t>
      </w:r>
      <w:r w:rsidR="00151F30" w:rsidRPr="00151F30">
        <w:rPr>
          <w:position w:val="-24"/>
        </w:rPr>
        <w:object w:dxaOrig="1800" w:dyaOrig="660">
          <v:shape id="_x0000_i1173" type="#_x0000_t75" style="width:90.15pt;height:33.2pt" o:ole="">
            <v:imagedata r:id="rId305" o:title=""/>
          </v:shape>
          <o:OLEObject Type="Embed" ProgID="Equation.DSMT4" ShapeID="_x0000_i1173" DrawAspect="Content" ObjectID="_1698823098" r:id="rId306"/>
        </w:object>
      </w:r>
      <w:r>
        <w:rPr>
          <w:rFonts w:hint="eastAsia"/>
        </w:rPr>
        <w:t>，解得</w:t>
      </w:r>
      <w:r w:rsidR="00151F30" w:rsidRPr="00151F30">
        <w:rPr>
          <w:position w:val="-24"/>
        </w:rPr>
        <w:object w:dxaOrig="580" w:dyaOrig="620">
          <v:shape id="_x0000_i1174" type="#_x0000_t75" style="width:28.8pt;height:31.3pt" o:ole="">
            <v:imagedata r:id="rId307" o:title=""/>
          </v:shape>
          <o:OLEObject Type="Embed" ProgID="Equation.DSMT4" ShapeID="_x0000_i1174" DrawAspect="Content" ObjectID="_1698823099" r:id="rId308"/>
        </w:object>
      </w:r>
      <w:r>
        <w:rPr>
          <w:rFonts w:hint="eastAsia"/>
        </w:rPr>
        <w:t>．</w:t>
      </w:r>
    </w:p>
    <w:p w:rsidR="003D03CB" w:rsidRPr="00563E12" w:rsidRDefault="003D03CB" w:rsidP="003D03CB"/>
    <w:p w:rsidR="00563E12" w:rsidRPr="00563E12" w:rsidRDefault="00563E12" w:rsidP="006A2162"/>
    <w:p w:rsidR="006A2162" w:rsidRPr="003407D5" w:rsidRDefault="00711CFF" w:rsidP="006A2162">
      <w:r>
        <w:rPr>
          <w:rFonts w:hint="eastAsia"/>
        </w:rPr>
        <w:t>(</w:t>
      </w:r>
      <w:r w:rsidR="006A2162" w:rsidRPr="003407D5">
        <w:rPr>
          <w:rFonts w:hint="eastAsia"/>
        </w:rPr>
        <w:t>13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行列式</w:t>
      </w:r>
      <w:r w:rsidR="00151F30" w:rsidRPr="00151F30">
        <w:rPr>
          <w:position w:val="-66"/>
        </w:rPr>
        <w:object w:dxaOrig="2140" w:dyaOrig="1440">
          <v:shape id="_x0000_i1175" type="#_x0000_t75" style="width:107.05pt;height:1in" o:ole="">
            <v:imagedata r:id="rId309" o:title=""/>
          </v:shape>
          <o:OLEObject Type="Embed" ProgID="Equation.DSMT4" ShapeID="_x0000_i1175" DrawAspect="Content" ObjectID="_1698823100" r:id="rId310"/>
        </w:object>
      </w:r>
      <w:r w:rsidR="000F73DF">
        <w:rPr>
          <w:rFonts w:hint="eastAsia"/>
          <w:u w:val="single"/>
        </w:rPr>
        <w:t xml:space="preserve">        </w:t>
      </w:r>
      <w:r w:rsidR="000F73DF" w:rsidRPr="000F73DF">
        <w:rPr>
          <w:rFonts w:hint="eastAsia"/>
        </w:rPr>
        <w:t>．</w:t>
      </w:r>
    </w:p>
    <w:p w:rsidR="003D03CB" w:rsidRDefault="003D03CB" w:rsidP="003D03CB"/>
    <w:p w:rsidR="003D03CB" w:rsidRDefault="003D03CB" w:rsidP="003D03CB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151F30" w:rsidRPr="00151F30">
        <w:rPr>
          <w:position w:val="-6"/>
        </w:rPr>
        <w:object w:dxaOrig="2160" w:dyaOrig="320">
          <v:shape id="_x0000_i1176" type="#_x0000_t75" style="width:108.3pt;height:16.3pt" o:ole="">
            <v:imagedata r:id="rId311" o:title=""/>
          </v:shape>
          <o:OLEObject Type="Embed" ProgID="Equation.DSMT4" ShapeID="_x0000_i1176" DrawAspect="Content" ObjectID="_1698823101" r:id="rId312"/>
        </w:object>
      </w:r>
      <w:r>
        <w:rPr>
          <w:rFonts w:hint="eastAsia"/>
        </w:rPr>
        <w:t>．</w:t>
      </w:r>
      <w:r w:rsidR="00FE56CA">
        <w:rPr>
          <w:rFonts w:hint="eastAsia"/>
        </w:rPr>
        <w:t>将行列式按第一列展开计算：</w:t>
      </w:r>
    </w:p>
    <w:p w:rsidR="006A2162" w:rsidRPr="003407D5" w:rsidRDefault="00151F30" w:rsidP="00FE56CA">
      <w:pPr>
        <w:ind w:leftChars="200" w:left="480"/>
        <w:jc w:val="center"/>
      </w:pPr>
      <w:r w:rsidRPr="00151F30">
        <w:rPr>
          <w:position w:val="-66"/>
        </w:rPr>
        <w:object w:dxaOrig="7960" w:dyaOrig="1440">
          <v:shape id="_x0000_i1177" type="#_x0000_t75" style="width:398.2pt;height:1in" o:ole="">
            <v:imagedata r:id="rId313" o:title=""/>
          </v:shape>
          <o:OLEObject Type="Embed" ProgID="Equation.DSMT4" ShapeID="_x0000_i1177" DrawAspect="Content" ObjectID="_1698823102" r:id="rId314"/>
        </w:object>
      </w:r>
    </w:p>
    <w:p w:rsidR="00563E12" w:rsidRDefault="00563E12" w:rsidP="006A2162"/>
    <w:p w:rsidR="00563E12" w:rsidRDefault="00563E12" w:rsidP="006A2162"/>
    <w:p w:rsidR="006A2162" w:rsidRPr="003407D5" w:rsidRDefault="00711CFF" w:rsidP="000F73DF">
      <w:pPr>
        <w:ind w:left="480" w:hangingChars="200" w:hanging="480"/>
      </w:pPr>
      <w:r>
        <w:rPr>
          <w:rFonts w:hint="eastAsia"/>
        </w:rPr>
        <w:t>(</w:t>
      </w:r>
      <w:r w:rsidR="006A2162" w:rsidRPr="003407D5">
        <w:rPr>
          <w:rFonts w:hint="eastAsia"/>
        </w:rPr>
        <w:t>14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设</w:t>
      </w:r>
      <w:r w:rsidR="00151F30" w:rsidRPr="00151F30">
        <w:rPr>
          <w:position w:val="-12"/>
        </w:rPr>
        <w:object w:dxaOrig="1160" w:dyaOrig="360">
          <v:shape id="_x0000_i1178" type="#_x0000_t75" style="width:58.25pt;height:18.15pt" o:ole="">
            <v:imagedata r:id="rId315" o:title=""/>
          </v:shape>
          <o:OLEObject Type="Embed" ProgID="Equation.DSMT4" ShapeID="_x0000_i1178" DrawAspect="Content" ObjectID="_1698823103" r:id="rId316"/>
        </w:object>
      </w:r>
      <w:r w:rsidR="006A2162" w:rsidRPr="003407D5">
        <w:rPr>
          <w:rFonts w:hint="eastAsia"/>
        </w:rPr>
        <w:t>为来自总体</w:t>
      </w:r>
      <w:r w:rsidR="00151F30" w:rsidRPr="00151F30">
        <w:rPr>
          <w:position w:val="-16"/>
        </w:rPr>
        <w:object w:dxaOrig="960" w:dyaOrig="440">
          <v:shape id="_x0000_i1179" type="#_x0000_t75" style="width:48.2pt;height:21.9pt" o:ole="">
            <v:imagedata r:id="rId317" o:title=""/>
          </v:shape>
          <o:OLEObject Type="Embed" ProgID="Equation.DSMT4" ShapeID="_x0000_i1179" DrawAspect="Content" ObjectID="_1698823104" r:id="rId318"/>
        </w:object>
      </w:r>
      <w:r w:rsidR="00FE56CA">
        <w:rPr>
          <w:rFonts w:hint="eastAsia"/>
        </w:rPr>
        <w:t>的简单随机样本，</w:t>
      </w:r>
      <w:r w:rsidR="006A2162" w:rsidRPr="003407D5">
        <w:rPr>
          <w:rFonts w:hint="eastAsia"/>
        </w:rPr>
        <w:t>样本均值</w:t>
      </w:r>
      <w:r w:rsidR="00151F30" w:rsidRPr="00151F30">
        <w:rPr>
          <w:position w:val="-6"/>
        </w:rPr>
        <w:object w:dxaOrig="740" w:dyaOrig="340">
          <v:shape id="_x0000_i1180" type="#_x0000_t75" style="width:36.95pt;height:16.9pt" o:ole="">
            <v:imagedata r:id="rId319" o:title=""/>
          </v:shape>
          <o:OLEObject Type="Embed" ProgID="Equation.DSMT4" ShapeID="_x0000_i1180" DrawAspect="Content" ObjectID="_1698823105" r:id="rId320"/>
        </w:object>
      </w:r>
      <w:r w:rsidR="00FE56CA">
        <w:rPr>
          <w:rFonts w:hint="eastAsia"/>
        </w:rPr>
        <w:t>，</w:t>
      </w:r>
      <w:r w:rsidR="006A2162" w:rsidRPr="003407D5">
        <w:rPr>
          <w:rFonts w:hint="eastAsia"/>
        </w:rPr>
        <w:t>参数</w:t>
      </w:r>
      <w:r w:rsidR="00151F30" w:rsidRPr="00151F30">
        <w:rPr>
          <w:position w:val="-10"/>
        </w:rPr>
        <w:object w:dxaOrig="240" w:dyaOrig="260">
          <v:shape id="_x0000_i1181" type="#_x0000_t75" style="width:11.9pt;height:13.15pt" o:ole="">
            <v:imagedata r:id="rId321" o:title=""/>
          </v:shape>
          <o:OLEObject Type="Embed" ProgID="Equation.DSMT4" ShapeID="_x0000_i1181" DrawAspect="Content" ObjectID="_1698823106" r:id="rId322"/>
        </w:object>
      </w:r>
      <w:r w:rsidR="006A2162" w:rsidRPr="003407D5">
        <w:rPr>
          <w:rFonts w:hint="eastAsia"/>
        </w:rPr>
        <w:t>的置信度为</w:t>
      </w:r>
      <w:r w:rsidR="00151F30" w:rsidRPr="00151F30">
        <w:rPr>
          <w:position w:val="-6"/>
        </w:rPr>
        <w:object w:dxaOrig="499" w:dyaOrig="279">
          <v:shape id="_x0000_i1182" type="#_x0000_t75" style="width:25.05pt;height:13.75pt" o:ole="">
            <v:imagedata r:id="rId323" o:title=""/>
          </v:shape>
          <o:OLEObject Type="Embed" ProgID="Equation.DSMT4" ShapeID="_x0000_i1182" DrawAspect="Content" ObjectID="_1698823107" r:id="rId324"/>
        </w:object>
      </w:r>
      <w:r w:rsidR="006A2162" w:rsidRPr="003407D5">
        <w:rPr>
          <w:rFonts w:hint="eastAsia"/>
        </w:rPr>
        <w:t>的双侧置信区间的置信上限为</w:t>
      </w:r>
      <w:r w:rsidR="00151F30" w:rsidRPr="00151F30">
        <w:rPr>
          <w:position w:val="-6"/>
        </w:rPr>
        <w:object w:dxaOrig="499" w:dyaOrig="279">
          <v:shape id="_x0000_i1183" type="#_x0000_t75" style="width:25.05pt;height:13.75pt" o:ole="">
            <v:imagedata r:id="rId325" o:title=""/>
          </v:shape>
          <o:OLEObject Type="Embed" ProgID="Equation.DSMT4" ShapeID="_x0000_i1183" DrawAspect="Content" ObjectID="_1698823108" r:id="rId326"/>
        </w:object>
      </w:r>
      <w:r w:rsidR="006A2162" w:rsidRPr="003407D5">
        <w:rPr>
          <w:rFonts w:hint="eastAsia"/>
        </w:rPr>
        <w:t>，则</w:t>
      </w:r>
      <w:r w:rsidR="00151F30" w:rsidRPr="00151F30">
        <w:rPr>
          <w:position w:val="-10"/>
        </w:rPr>
        <w:object w:dxaOrig="240" w:dyaOrig="260">
          <v:shape id="_x0000_i1184" type="#_x0000_t75" style="width:11.9pt;height:13.15pt" o:ole="">
            <v:imagedata r:id="rId327" o:title=""/>
          </v:shape>
          <o:OLEObject Type="Embed" ProgID="Equation.DSMT4" ShapeID="_x0000_i1184" DrawAspect="Content" ObjectID="_1698823109" r:id="rId328"/>
        </w:object>
      </w:r>
      <w:r w:rsidR="006A2162" w:rsidRPr="003407D5">
        <w:rPr>
          <w:rFonts w:hint="eastAsia"/>
        </w:rPr>
        <w:t>的置信度为</w:t>
      </w:r>
      <w:r w:rsidR="00151F30" w:rsidRPr="00151F30">
        <w:rPr>
          <w:position w:val="-6"/>
        </w:rPr>
        <w:object w:dxaOrig="499" w:dyaOrig="279">
          <v:shape id="_x0000_i1185" type="#_x0000_t75" style="width:25.05pt;height:13.75pt" o:ole="">
            <v:imagedata r:id="rId329" o:title=""/>
          </v:shape>
          <o:OLEObject Type="Embed" ProgID="Equation.DSMT4" ShapeID="_x0000_i1185" DrawAspect="Content" ObjectID="_1698823110" r:id="rId330"/>
        </w:object>
      </w:r>
      <w:r w:rsidR="006A2162" w:rsidRPr="003407D5">
        <w:rPr>
          <w:rFonts w:hint="eastAsia"/>
        </w:rPr>
        <w:t>的双侧置信区间为</w:t>
      </w:r>
      <w:r w:rsidR="000F73DF">
        <w:rPr>
          <w:rFonts w:hint="eastAsia"/>
          <w:u w:val="single"/>
        </w:rPr>
        <w:t xml:space="preserve">        </w:t>
      </w:r>
      <w:r w:rsidR="000F73DF" w:rsidRPr="000F73DF">
        <w:rPr>
          <w:rFonts w:hint="eastAsia"/>
        </w:rPr>
        <w:t>．</w:t>
      </w:r>
    </w:p>
    <w:p w:rsidR="003D03CB" w:rsidRDefault="003D03CB" w:rsidP="003D03CB"/>
    <w:p w:rsidR="00563E12" w:rsidRDefault="003D03CB" w:rsidP="00506CE8">
      <w:pPr>
        <w:ind w:left="480" w:hangingChars="200" w:hanging="480"/>
      </w:pPr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151F30" w:rsidRPr="00151F30">
        <w:rPr>
          <w:position w:val="-14"/>
        </w:rPr>
        <w:object w:dxaOrig="1060" w:dyaOrig="400">
          <v:shape id="_x0000_i1186" type="#_x0000_t75" style="width:53.2pt;height:20.05pt" o:ole="">
            <v:imagedata r:id="rId331" o:title=""/>
          </v:shape>
          <o:OLEObject Type="Embed" ProgID="Equation.DSMT4" ShapeID="_x0000_i1186" DrawAspect="Content" ObjectID="_1698823111" r:id="rId332"/>
        </w:object>
      </w:r>
      <w:r>
        <w:rPr>
          <w:rFonts w:hint="eastAsia"/>
        </w:rPr>
        <w:t>．</w:t>
      </w:r>
      <w:r w:rsidR="00506CE8">
        <w:rPr>
          <w:rFonts w:hint="eastAsia"/>
        </w:rPr>
        <w:t>因为</w:t>
      </w:r>
      <w:r w:rsidR="00151F30" w:rsidRPr="00151F30">
        <w:rPr>
          <w:position w:val="-10"/>
        </w:rPr>
        <w:object w:dxaOrig="240" w:dyaOrig="260">
          <v:shape id="_x0000_i1187" type="#_x0000_t75" style="width:11.9pt;height:13.15pt" o:ole="">
            <v:imagedata r:id="rId333" o:title=""/>
          </v:shape>
          <o:OLEObject Type="Embed" ProgID="Equation.DSMT4" ShapeID="_x0000_i1187" DrawAspect="Content" ObjectID="_1698823112" r:id="rId334"/>
        </w:object>
      </w:r>
      <w:r w:rsidR="00506CE8" w:rsidRPr="003407D5">
        <w:rPr>
          <w:rFonts w:hint="eastAsia"/>
        </w:rPr>
        <w:t>的双侧置信区间</w:t>
      </w:r>
      <w:r w:rsidR="00506CE8">
        <w:rPr>
          <w:rFonts w:hint="eastAsia"/>
        </w:rPr>
        <w:t>关于样本均值对称，所以置信下限为</w:t>
      </w:r>
      <w:r w:rsidR="00151F30" w:rsidRPr="00151F30">
        <w:rPr>
          <w:position w:val="-6"/>
        </w:rPr>
        <w:object w:dxaOrig="1840" w:dyaOrig="279">
          <v:shape id="_x0000_i1188" type="#_x0000_t75" style="width:92.05pt;height:13.75pt" o:ole="">
            <v:imagedata r:id="rId335" o:title=""/>
          </v:shape>
          <o:OLEObject Type="Embed" ProgID="Equation.DSMT4" ShapeID="_x0000_i1188" DrawAspect="Content" ObjectID="_1698823113" r:id="rId336"/>
        </w:object>
      </w:r>
      <w:r w:rsidR="00506CE8">
        <w:rPr>
          <w:rFonts w:hint="eastAsia"/>
        </w:rPr>
        <w:t>，从而</w:t>
      </w:r>
      <w:r w:rsidR="00506CE8" w:rsidRPr="003407D5">
        <w:rPr>
          <w:rFonts w:hint="eastAsia"/>
        </w:rPr>
        <w:t>置信区间为</w:t>
      </w:r>
      <w:r w:rsidR="00151F30" w:rsidRPr="00151F30">
        <w:rPr>
          <w:position w:val="-14"/>
        </w:rPr>
        <w:object w:dxaOrig="1060" w:dyaOrig="400">
          <v:shape id="_x0000_i1189" type="#_x0000_t75" style="width:53.2pt;height:20.05pt" o:ole="">
            <v:imagedata r:id="rId337" o:title=""/>
          </v:shape>
          <o:OLEObject Type="Embed" ProgID="Equation.DSMT4" ShapeID="_x0000_i1189" DrawAspect="Content" ObjectID="_1698823114" r:id="rId338"/>
        </w:object>
      </w:r>
      <w:r w:rsidR="00506CE8">
        <w:rPr>
          <w:rFonts w:hint="eastAsia"/>
        </w:rPr>
        <w:t>．</w:t>
      </w:r>
    </w:p>
    <w:p w:rsidR="009D3287" w:rsidRPr="009D3287" w:rsidRDefault="009D3287" w:rsidP="006A2162"/>
    <w:p w:rsidR="009D3287" w:rsidRPr="009D3287" w:rsidRDefault="009D3287" w:rsidP="006A2162"/>
    <w:p w:rsidR="006A2162" w:rsidRPr="003407D5" w:rsidRDefault="006A2162" w:rsidP="009D3287">
      <w:pPr>
        <w:pStyle w:val="1"/>
      </w:pPr>
      <w:r w:rsidRPr="003407D5">
        <w:t>三、解答题</w:t>
      </w:r>
      <w:r w:rsidR="009D3287">
        <w:rPr>
          <w:rFonts w:hint="eastAsia"/>
        </w:rPr>
        <w:t>（</w:t>
      </w:r>
      <w:r w:rsidR="009D3287">
        <w:t>15</w:t>
      </w:r>
      <w:r w:rsidR="009D3287">
        <w:rPr>
          <w:rFonts w:hint="eastAsia"/>
        </w:rPr>
        <w:t>~</w:t>
      </w:r>
      <w:r w:rsidRPr="003407D5">
        <w:t>23小题，共94分</w:t>
      </w:r>
      <w:r w:rsidR="009D3287">
        <w:rPr>
          <w:rFonts w:hint="eastAsia"/>
        </w:rPr>
        <w:t>）</w:t>
      </w:r>
    </w:p>
    <w:p w:rsidR="009D3287" w:rsidRDefault="009D3287" w:rsidP="006A2162"/>
    <w:p w:rsidR="009D3287" w:rsidRDefault="009D3287" w:rsidP="006A2162"/>
    <w:p w:rsidR="00711CFF" w:rsidRPr="00711CFF" w:rsidRDefault="00711CFF" w:rsidP="006A2162">
      <w:r w:rsidRPr="00711CFF">
        <w:rPr>
          <w:rFonts w:hint="eastAsia"/>
        </w:rPr>
        <w:t>(</w:t>
      </w:r>
      <w:r w:rsidR="006A2162" w:rsidRPr="00711CFF">
        <w:rPr>
          <w:rFonts w:hint="eastAsia"/>
        </w:rPr>
        <w:t>15</w:t>
      </w:r>
      <w:r w:rsidRPr="00711CFF">
        <w:rPr>
          <w:rFonts w:hint="eastAsia"/>
        </w:rPr>
        <w:t>)</w:t>
      </w:r>
      <w:r w:rsidR="006A2162" w:rsidRPr="00711CFF">
        <w:rPr>
          <w:rFonts w:hint="eastAsia"/>
        </w:rPr>
        <w:t>（本题满分</w:t>
      </w:r>
      <w:r w:rsidR="006A2162" w:rsidRPr="00711CFF">
        <w:rPr>
          <w:rFonts w:hint="eastAsia"/>
        </w:rPr>
        <w:t>10</w:t>
      </w:r>
      <w:r w:rsidR="006A2162" w:rsidRPr="00711CFF">
        <w:rPr>
          <w:rFonts w:hint="eastAsia"/>
        </w:rPr>
        <w:t>分）</w:t>
      </w:r>
    </w:p>
    <w:p w:rsidR="006A2162" w:rsidRPr="003407D5" w:rsidRDefault="006A2162" w:rsidP="00975338">
      <w:pPr>
        <w:ind w:leftChars="200" w:left="480"/>
      </w:pPr>
      <w:r w:rsidRPr="003407D5">
        <w:rPr>
          <w:rFonts w:hint="eastAsia"/>
        </w:rPr>
        <w:t>已知平面区域</w:t>
      </w:r>
      <w:r w:rsidR="00151F30" w:rsidRPr="00151F30">
        <w:rPr>
          <w:position w:val="-30"/>
        </w:rPr>
        <w:object w:dxaOrig="4340" w:dyaOrig="720">
          <v:shape id="_x0000_i1190" type="#_x0000_t75" style="width:217.25pt;height:36.3pt" o:ole="">
            <v:imagedata r:id="rId339" o:title=""/>
          </v:shape>
          <o:OLEObject Type="Embed" ProgID="Equation.DSMT4" ShapeID="_x0000_i1190" DrawAspect="Content" ObjectID="_1698823115" r:id="rId340"/>
        </w:object>
      </w:r>
      <w:r w:rsidRPr="003407D5">
        <w:rPr>
          <w:rFonts w:hint="eastAsia"/>
        </w:rPr>
        <w:t>，计算二重积分</w:t>
      </w:r>
      <w:r w:rsidR="00151F30" w:rsidRPr="00151F30">
        <w:rPr>
          <w:position w:val="-32"/>
        </w:rPr>
        <w:object w:dxaOrig="900" w:dyaOrig="620">
          <v:shape id="_x0000_i1191" type="#_x0000_t75" style="width:45.1pt;height:31.3pt" o:ole="">
            <v:imagedata r:id="rId341" o:title=""/>
          </v:shape>
          <o:OLEObject Type="Embed" ProgID="Equation.DSMT4" ShapeID="_x0000_i1191" DrawAspect="Content" ObjectID="_1698823116" r:id="rId342"/>
        </w:object>
      </w:r>
      <w:r w:rsidR="00975338">
        <w:rPr>
          <w:rFonts w:hint="eastAsia"/>
        </w:rPr>
        <w:t>．</w:t>
      </w:r>
    </w:p>
    <w:p w:rsidR="003D03CB" w:rsidRDefault="003D03CB" w:rsidP="003D03CB"/>
    <w:p w:rsidR="00584E31" w:rsidRDefault="003D03CB" w:rsidP="006A2162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584E31">
        <w:rPr>
          <w:rFonts w:hint="eastAsia"/>
        </w:rPr>
        <w:t>化为极坐标来计算：</w:t>
      </w:r>
    </w:p>
    <w:p w:rsidR="006A2162" w:rsidRPr="00584E31" w:rsidRDefault="00151F30" w:rsidP="00584E31">
      <w:pPr>
        <w:ind w:leftChars="200" w:left="480"/>
        <w:jc w:val="center"/>
      </w:pPr>
      <w:r w:rsidRPr="00151F30">
        <w:rPr>
          <w:position w:val="-142"/>
        </w:rPr>
        <w:object w:dxaOrig="5880" w:dyaOrig="2960">
          <v:shape id="_x0000_i1192" type="#_x0000_t75" style="width:294.25pt;height:147.75pt" o:ole="">
            <v:imagedata r:id="rId343" o:title=""/>
          </v:shape>
          <o:OLEObject Type="Embed" ProgID="Equation.DSMT4" ShapeID="_x0000_i1192" DrawAspect="Content" ObjectID="_1698823117" r:id="rId344"/>
        </w:object>
      </w:r>
    </w:p>
    <w:p w:rsidR="00563E12" w:rsidRDefault="00563E12" w:rsidP="006A2162"/>
    <w:p w:rsidR="00563E12" w:rsidRDefault="00563E12" w:rsidP="006A2162"/>
    <w:p w:rsidR="00711CFF" w:rsidRDefault="00711CFF" w:rsidP="006A2162">
      <w:r>
        <w:rPr>
          <w:rFonts w:hint="eastAsia"/>
        </w:rPr>
        <w:t>(</w:t>
      </w:r>
      <w:r w:rsidR="006A2162" w:rsidRPr="003407D5">
        <w:rPr>
          <w:rFonts w:hint="eastAsia"/>
        </w:rPr>
        <w:t>16</w:t>
      </w:r>
      <w:r>
        <w:rPr>
          <w:rFonts w:hint="eastAsia"/>
        </w:rPr>
        <w:t>)</w:t>
      </w:r>
      <w:r w:rsidR="006A2162" w:rsidRPr="003407D5">
        <w:rPr>
          <w:rFonts w:hint="eastAsia"/>
        </w:rPr>
        <w:t>（本题满分</w:t>
      </w:r>
      <w:r w:rsidR="006A2162" w:rsidRPr="003407D5">
        <w:rPr>
          <w:rFonts w:hint="eastAsia"/>
        </w:rPr>
        <w:t>10</w:t>
      </w:r>
      <w:r w:rsidR="006A2162" w:rsidRPr="003407D5">
        <w:rPr>
          <w:rFonts w:hint="eastAsia"/>
        </w:rPr>
        <w:t>分）</w:t>
      </w:r>
    </w:p>
    <w:p w:rsidR="006A2162" w:rsidRPr="003407D5" w:rsidRDefault="006A2162" w:rsidP="00F3504F">
      <w:pPr>
        <w:ind w:leftChars="200" w:left="480"/>
      </w:pPr>
      <w:r w:rsidRPr="003407D5">
        <w:rPr>
          <w:rFonts w:hint="eastAsia"/>
        </w:rPr>
        <w:t>设函数</w:t>
      </w:r>
      <w:r w:rsidR="00151F30" w:rsidRPr="00151F30">
        <w:rPr>
          <w:position w:val="-10"/>
        </w:rPr>
        <w:object w:dxaOrig="540" w:dyaOrig="320">
          <v:shape id="_x0000_i1193" type="#_x0000_t75" style="width:26.9pt;height:16.3pt" o:ole="">
            <v:imagedata r:id="rId345" o:title=""/>
          </v:shape>
          <o:OLEObject Type="Embed" ProgID="Equation.DSMT4" ShapeID="_x0000_i1193" DrawAspect="Content" ObjectID="_1698823118" r:id="rId346"/>
        </w:object>
      </w:r>
      <w:r w:rsidRPr="003407D5">
        <w:rPr>
          <w:rFonts w:hint="eastAsia"/>
        </w:rPr>
        <w:t>满足方程</w:t>
      </w:r>
      <w:r w:rsidR="00151F30" w:rsidRPr="00151F30">
        <w:rPr>
          <w:position w:val="-10"/>
        </w:rPr>
        <w:object w:dxaOrig="1640" w:dyaOrig="320">
          <v:shape id="_x0000_i1194" type="#_x0000_t75" style="width:82pt;height:16.3pt" o:ole="">
            <v:imagedata r:id="rId347" o:title=""/>
          </v:shape>
          <o:OLEObject Type="Embed" ProgID="Equation.DSMT4" ShapeID="_x0000_i1194" DrawAspect="Content" ObjectID="_1698823119" r:id="rId348"/>
        </w:object>
      </w:r>
      <w:r w:rsidR="00F3504F">
        <w:rPr>
          <w:rFonts w:hint="eastAsia"/>
        </w:rPr>
        <w:t>，</w:t>
      </w:r>
      <w:r w:rsidRPr="003407D5">
        <w:rPr>
          <w:rFonts w:hint="eastAsia"/>
        </w:rPr>
        <w:t>其中</w:t>
      </w:r>
      <w:r w:rsidR="00151F30" w:rsidRPr="00151F30">
        <w:rPr>
          <w:position w:val="-6"/>
        </w:rPr>
        <w:object w:dxaOrig="880" w:dyaOrig="279">
          <v:shape id="_x0000_i1195" type="#_x0000_t75" style="width:43.85pt;height:13.75pt" o:ole="">
            <v:imagedata r:id="rId349" o:title=""/>
          </v:shape>
          <o:OLEObject Type="Embed" ProgID="Equation.DSMT4" ShapeID="_x0000_i1195" DrawAspect="Content" ObjectID="_1698823120" r:id="rId350"/>
        </w:object>
      </w:r>
      <w:r w:rsidR="00F3504F">
        <w:rPr>
          <w:rFonts w:hint="eastAsia"/>
        </w:rPr>
        <w:t>．</w:t>
      </w:r>
    </w:p>
    <w:p w:rsidR="006A2162" w:rsidRPr="003407D5" w:rsidRDefault="00D41CDE" w:rsidP="00F3504F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Ⅰ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证明：反常积分</w:t>
      </w:r>
      <w:r w:rsidR="00151F30" w:rsidRPr="00151F30">
        <w:rPr>
          <w:position w:val="-18"/>
        </w:rPr>
        <w:object w:dxaOrig="1120" w:dyaOrig="520">
          <v:shape id="_x0000_i1196" type="#_x0000_t75" style="width:55.7pt;height:26.3pt" o:ole="">
            <v:imagedata r:id="rId351" o:title=""/>
          </v:shape>
          <o:OLEObject Type="Embed" ProgID="Equation.DSMT4" ShapeID="_x0000_i1196" DrawAspect="Content" ObjectID="_1698823121" r:id="rId352"/>
        </w:object>
      </w:r>
      <w:r w:rsidR="006A2162" w:rsidRPr="003407D5">
        <w:rPr>
          <w:rFonts w:hint="eastAsia"/>
        </w:rPr>
        <w:t>收敛；</w:t>
      </w:r>
    </w:p>
    <w:p w:rsidR="006A2162" w:rsidRPr="003407D5" w:rsidRDefault="00D41CDE" w:rsidP="00F3504F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若</w:t>
      </w:r>
      <w:r w:rsidR="00151F30" w:rsidRPr="00151F30">
        <w:rPr>
          <w:position w:val="-10"/>
        </w:rPr>
        <w:object w:dxaOrig="859" w:dyaOrig="320">
          <v:shape id="_x0000_i1197" type="#_x0000_t75" style="width:43.2pt;height:16.3pt" o:ole="">
            <v:imagedata r:id="rId353" o:title=""/>
          </v:shape>
          <o:OLEObject Type="Embed" ProgID="Equation.DSMT4" ShapeID="_x0000_i1197" DrawAspect="Content" ObjectID="_1698823122" r:id="rId354"/>
        </w:object>
      </w:r>
      <w:r w:rsidR="00F3504F">
        <w:rPr>
          <w:rFonts w:hint="eastAsia"/>
        </w:rPr>
        <w:t>，</w:t>
      </w:r>
      <w:r w:rsidR="00151F30" w:rsidRPr="00151F30">
        <w:rPr>
          <w:position w:val="-10"/>
        </w:rPr>
        <w:object w:dxaOrig="920" w:dyaOrig="320">
          <v:shape id="_x0000_i1198" type="#_x0000_t75" style="width:45.7pt;height:16.3pt" o:ole="">
            <v:imagedata r:id="rId355" o:title=""/>
          </v:shape>
          <o:OLEObject Type="Embed" ProgID="Equation.DSMT4" ShapeID="_x0000_i1198" DrawAspect="Content" ObjectID="_1698823123" r:id="rId356"/>
        </w:object>
      </w:r>
      <w:r w:rsidR="00F3504F">
        <w:rPr>
          <w:rFonts w:hint="eastAsia"/>
        </w:rPr>
        <w:t>，</w:t>
      </w:r>
      <w:r w:rsidR="006A2162" w:rsidRPr="003407D5">
        <w:rPr>
          <w:rFonts w:hint="eastAsia"/>
        </w:rPr>
        <w:t>求</w:t>
      </w:r>
      <w:r w:rsidR="00151F30" w:rsidRPr="00151F30">
        <w:rPr>
          <w:position w:val="-18"/>
        </w:rPr>
        <w:object w:dxaOrig="1120" w:dyaOrig="520">
          <v:shape id="_x0000_i1199" type="#_x0000_t75" style="width:55.7pt;height:26.3pt" o:ole="">
            <v:imagedata r:id="rId357" o:title=""/>
          </v:shape>
          <o:OLEObject Type="Embed" ProgID="Equation.DSMT4" ShapeID="_x0000_i1199" DrawAspect="Content" ObjectID="_1698823124" r:id="rId358"/>
        </w:object>
      </w:r>
      <w:r w:rsidR="006A2162" w:rsidRPr="003407D5">
        <w:rPr>
          <w:rFonts w:hint="eastAsia"/>
        </w:rPr>
        <w:t>的值</w:t>
      </w:r>
      <w:r w:rsidR="00F3504F">
        <w:rPr>
          <w:rFonts w:hint="eastAsia"/>
        </w:rPr>
        <w:t>．</w:t>
      </w:r>
    </w:p>
    <w:p w:rsidR="003D03CB" w:rsidRDefault="003D03CB" w:rsidP="003D03CB"/>
    <w:p w:rsidR="006A2162" w:rsidRPr="003407D5" w:rsidRDefault="003D03CB" w:rsidP="0021277D">
      <w:pPr>
        <w:ind w:left="960" w:hangingChars="400" w:hanging="960"/>
      </w:pPr>
      <w:r w:rsidRPr="003D03CB">
        <w:rPr>
          <w:rStyle w:val="af4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 w:rsidR="00D41CDE">
        <w:rPr>
          <w:rFonts w:hint="eastAsia"/>
        </w:rPr>
        <w:t>(</w:t>
      </w:r>
      <w:r w:rsidR="00D41CDE" w:rsidRPr="00D41CDE">
        <w:rPr>
          <w:rFonts w:hint="eastAsia"/>
        </w:rPr>
        <w:t>Ⅰ</w:t>
      </w:r>
      <w:r w:rsidR="00D41CDE">
        <w:rPr>
          <w:rFonts w:hint="eastAsia"/>
        </w:rPr>
        <w:t xml:space="preserve">) </w:t>
      </w:r>
      <w:r w:rsidR="006A2162" w:rsidRPr="003407D5">
        <w:rPr>
          <w:rFonts w:hint="eastAsia"/>
        </w:rPr>
        <w:t>特征方程为</w:t>
      </w:r>
      <w:r w:rsidR="00151F30" w:rsidRPr="00151F30">
        <w:rPr>
          <w:position w:val="-6"/>
        </w:rPr>
        <w:object w:dxaOrig="1420" w:dyaOrig="320">
          <v:shape id="_x0000_i1200" type="#_x0000_t75" style="width:70.75pt;height:16.3pt" o:ole="">
            <v:imagedata r:id="rId359" o:title=""/>
          </v:shape>
          <o:OLEObject Type="Embed" ProgID="Equation.DSMT4" ShapeID="_x0000_i1200" DrawAspect="Content" ObjectID="_1698823125" r:id="rId360"/>
        </w:object>
      </w:r>
      <w:r w:rsidR="006A2162" w:rsidRPr="003407D5">
        <w:rPr>
          <w:rFonts w:hint="eastAsia"/>
        </w:rPr>
        <w:t>，由</w:t>
      </w:r>
      <w:r w:rsidR="00151F30" w:rsidRPr="00151F30">
        <w:rPr>
          <w:position w:val="-6"/>
        </w:rPr>
        <w:object w:dxaOrig="880" w:dyaOrig="279">
          <v:shape id="_x0000_i1201" type="#_x0000_t75" style="width:43.85pt;height:13.75pt" o:ole="">
            <v:imagedata r:id="rId361" o:title=""/>
          </v:shape>
          <o:OLEObject Type="Embed" ProgID="Equation.DSMT4" ShapeID="_x0000_i1201" DrawAspect="Content" ObjectID="_1698823126" r:id="rId362"/>
        </w:object>
      </w:r>
      <w:r w:rsidR="006A2162" w:rsidRPr="003407D5">
        <w:rPr>
          <w:rFonts w:hint="eastAsia"/>
        </w:rPr>
        <w:t>可知，特征方程有两个不相同的特征根</w:t>
      </w:r>
      <w:r w:rsidR="00151F30" w:rsidRPr="00151F30">
        <w:rPr>
          <w:position w:val="-14"/>
        </w:rPr>
        <w:object w:dxaOrig="1680" w:dyaOrig="420">
          <v:shape id="_x0000_i1202" type="#_x0000_t75" style="width:83.9pt;height:21.3pt" o:ole="">
            <v:imagedata r:id="rId363" o:title=""/>
          </v:shape>
          <o:OLEObject Type="Embed" ProgID="Equation.DSMT4" ShapeID="_x0000_i1202" DrawAspect="Content" ObjectID="_1698823127" r:id="rId364"/>
        </w:object>
      </w:r>
      <w:r w:rsidR="006A2162" w:rsidRPr="003407D5">
        <w:rPr>
          <w:rFonts w:hint="eastAsia"/>
        </w:rPr>
        <w:t>且</w:t>
      </w:r>
      <w:r w:rsidR="00151F30" w:rsidRPr="00151F30">
        <w:rPr>
          <w:position w:val="-14"/>
        </w:rPr>
        <w:object w:dxaOrig="700" w:dyaOrig="380">
          <v:shape id="_x0000_i1203" type="#_x0000_t75" style="width:35.05pt;height:18.8pt" o:ole="">
            <v:imagedata r:id="rId365" o:title=""/>
          </v:shape>
          <o:OLEObject Type="Embed" ProgID="Equation.DSMT4" ShapeID="_x0000_i1203" DrawAspect="Content" ObjectID="_1698823128" r:id="rId366"/>
        </w:object>
      </w:r>
      <w:r w:rsidR="0021277D">
        <w:rPr>
          <w:rFonts w:hint="eastAsia"/>
        </w:rPr>
        <w:t>．故通解为</w:t>
      </w:r>
      <w:r w:rsidR="00151F30" w:rsidRPr="00151F30">
        <w:rPr>
          <w:position w:val="-12"/>
        </w:rPr>
        <w:object w:dxaOrig="1980" w:dyaOrig="380">
          <v:shape id="_x0000_i1204" type="#_x0000_t75" style="width:98.9pt;height:18.8pt" o:ole="">
            <v:imagedata r:id="rId367" o:title=""/>
          </v:shape>
          <o:OLEObject Type="Embed" ProgID="Equation.DSMT4" ShapeID="_x0000_i1204" DrawAspect="Content" ObjectID="_1698823129" r:id="rId368"/>
        </w:object>
      </w:r>
      <w:r w:rsidR="0021277D">
        <w:rPr>
          <w:rFonts w:hint="eastAsia"/>
        </w:rPr>
        <w:t>，进而</w:t>
      </w:r>
    </w:p>
    <w:p w:rsidR="006A2162" w:rsidRPr="003407D5" w:rsidRDefault="00151F30" w:rsidP="0021277D">
      <w:pPr>
        <w:ind w:leftChars="400" w:left="960"/>
        <w:jc w:val="center"/>
      </w:pPr>
      <w:r w:rsidRPr="00151F30">
        <w:rPr>
          <w:position w:val="-56"/>
        </w:rPr>
        <w:object w:dxaOrig="5980" w:dyaOrig="1240">
          <v:shape id="_x0000_i1205" type="#_x0000_t75" style="width:299.25pt;height:62pt" o:ole="">
            <v:imagedata r:id="rId369" o:title=""/>
          </v:shape>
          <o:OLEObject Type="Embed" ProgID="Equation.DSMT4" ShapeID="_x0000_i1205" DrawAspect="Content" ObjectID="_1698823130" r:id="rId370"/>
        </w:object>
      </w:r>
    </w:p>
    <w:p w:rsidR="006A2162" w:rsidRPr="003407D5" w:rsidRDefault="006A2162" w:rsidP="0021277D">
      <w:pPr>
        <w:ind w:leftChars="400" w:left="960"/>
      </w:pPr>
      <w:r w:rsidRPr="003407D5">
        <w:rPr>
          <w:rFonts w:hint="eastAsia"/>
        </w:rPr>
        <w:t>故</w:t>
      </w:r>
      <w:r w:rsidR="0021277D" w:rsidRPr="003407D5">
        <w:rPr>
          <w:rFonts w:hint="eastAsia"/>
        </w:rPr>
        <w:t>反常积分</w:t>
      </w:r>
      <w:r w:rsidRPr="003407D5">
        <w:rPr>
          <w:rFonts w:hint="eastAsia"/>
        </w:rPr>
        <w:t>收敛</w:t>
      </w:r>
      <w:r w:rsidR="0021277D">
        <w:rPr>
          <w:rFonts w:hint="eastAsia"/>
        </w:rPr>
        <w:t>．</w:t>
      </w:r>
    </w:p>
    <w:p w:rsidR="006A2162" w:rsidRPr="003407D5" w:rsidRDefault="00D41CDE" w:rsidP="0021277D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由</w:t>
      </w:r>
      <w:r w:rsidR="00151F30" w:rsidRPr="00151F30">
        <w:rPr>
          <w:position w:val="-12"/>
        </w:rPr>
        <w:object w:dxaOrig="1980" w:dyaOrig="380">
          <v:shape id="_x0000_i1206" type="#_x0000_t75" style="width:98.9pt;height:18.8pt" o:ole="">
            <v:imagedata r:id="rId371" o:title=""/>
          </v:shape>
          <o:OLEObject Type="Embed" ProgID="Equation.DSMT4" ShapeID="_x0000_i1206" DrawAspect="Content" ObjectID="_1698823131" r:id="rId372"/>
        </w:object>
      </w:r>
      <w:r w:rsidR="006A2162" w:rsidRPr="003407D5">
        <w:rPr>
          <w:rFonts w:hint="eastAsia"/>
        </w:rPr>
        <w:t>，</w:t>
      </w:r>
      <w:r w:rsidR="00151F30" w:rsidRPr="00151F30">
        <w:rPr>
          <w:position w:val="-10"/>
        </w:rPr>
        <w:object w:dxaOrig="859" w:dyaOrig="320">
          <v:shape id="_x0000_i1207" type="#_x0000_t75" style="width:43.2pt;height:16.3pt" o:ole="">
            <v:imagedata r:id="rId373" o:title=""/>
          </v:shape>
          <o:OLEObject Type="Embed" ProgID="Equation.DSMT4" ShapeID="_x0000_i1207" DrawAspect="Content" ObjectID="_1698823132" r:id="rId374"/>
        </w:object>
      </w:r>
      <w:r w:rsidR="0021277D">
        <w:rPr>
          <w:rFonts w:hint="eastAsia"/>
        </w:rPr>
        <w:t>，</w:t>
      </w:r>
      <w:r w:rsidR="00151F30" w:rsidRPr="00151F30">
        <w:rPr>
          <w:position w:val="-10"/>
        </w:rPr>
        <w:object w:dxaOrig="920" w:dyaOrig="320">
          <v:shape id="_x0000_i1208" type="#_x0000_t75" style="width:45.7pt;height:16.3pt" o:ole="">
            <v:imagedata r:id="rId375" o:title=""/>
          </v:shape>
          <o:OLEObject Type="Embed" ProgID="Equation.DSMT4" ShapeID="_x0000_i1208" DrawAspect="Content" ObjectID="_1698823133" r:id="rId376"/>
        </w:object>
      </w:r>
      <w:r w:rsidR="0021277D">
        <w:rPr>
          <w:rFonts w:hint="eastAsia"/>
        </w:rPr>
        <w:t>，可得</w:t>
      </w:r>
    </w:p>
    <w:p w:rsidR="0021277D" w:rsidRDefault="00151F30" w:rsidP="0021277D">
      <w:pPr>
        <w:ind w:leftChars="400" w:left="960"/>
        <w:jc w:val="center"/>
      </w:pPr>
      <w:r w:rsidRPr="00151F30">
        <w:rPr>
          <w:position w:val="-56"/>
        </w:rPr>
        <w:object w:dxaOrig="1840" w:dyaOrig="1240">
          <v:shape id="_x0000_i1209" type="#_x0000_t75" style="width:92.05pt;height:62pt" o:ole="">
            <v:imagedata r:id="rId377" o:title=""/>
          </v:shape>
          <o:OLEObject Type="Embed" ProgID="Equation.DSMT4" ShapeID="_x0000_i1209" DrawAspect="Content" ObjectID="_1698823134" r:id="rId378"/>
        </w:object>
      </w:r>
    </w:p>
    <w:p w:rsidR="0021277D" w:rsidRDefault="006A2162" w:rsidP="0021277D">
      <w:pPr>
        <w:ind w:leftChars="400" w:left="960"/>
      </w:pPr>
      <w:r w:rsidRPr="003407D5">
        <w:rPr>
          <w:rFonts w:hint="eastAsia"/>
        </w:rPr>
        <w:t>解得</w:t>
      </w:r>
      <w:r w:rsidR="00151F30" w:rsidRPr="00151F30">
        <w:rPr>
          <w:position w:val="-28"/>
        </w:rPr>
        <w:object w:dxaOrig="1540" w:dyaOrig="660">
          <v:shape id="_x0000_i1210" type="#_x0000_t75" style="width:77pt;height:33.2pt" o:ole="">
            <v:imagedata r:id="rId379" o:title=""/>
          </v:shape>
          <o:OLEObject Type="Embed" ProgID="Equation.DSMT4" ShapeID="_x0000_i1210" DrawAspect="Content" ObjectID="_1698823135" r:id="rId380"/>
        </w:object>
      </w:r>
      <w:r w:rsidR="0021277D">
        <w:rPr>
          <w:rFonts w:hint="eastAsia"/>
        </w:rPr>
        <w:t>，</w:t>
      </w:r>
      <w:r w:rsidR="00151F30" w:rsidRPr="00151F30">
        <w:rPr>
          <w:position w:val="-28"/>
        </w:rPr>
        <w:object w:dxaOrig="1540" w:dyaOrig="660">
          <v:shape id="_x0000_i1211" type="#_x0000_t75" style="width:77pt;height:33.2pt" o:ole="">
            <v:imagedata r:id="rId381" o:title=""/>
          </v:shape>
          <o:OLEObject Type="Embed" ProgID="Equation.DSMT4" ShapeID="_x0000_i1211" DrawAspect="Content" ObjectID="_1698823136" r:id="rId382"/>
        </w:object>
      </w:r>
      <w:r w:rsidR="0021277D">
        <w:rPr>
          <w:rFonts w:hint="eastAsia"/>
        </w:rPr>
        <w:t>．</w:t>
      </w:r>
      <w:r w:rsidRPr="003407D5">
        <w:rPr>
          <w:rFonts w:hint="eastAsia"/>
        </w:rPr>
        <w:t>代入</w:t>
      </w:r>
      <w:r w:rsidR="0021277D">
        <w:rPr>
          <w:rFonts w:hint="eastAsia"/>
        </w:rPr>
        <w:t>可得</w:t>
      </w:r>
    </w:p>
    <w:p w:rsidR="00563E12" w:rsidRPr="0021277D" w:rsidRDefault="00151F30" w:rsidP="0021277D">
      <w:pPr>
        <w:ind w:leftChars="400" w:left="960"/>
        <w:jc w:val="center"/>
      </w:pPr>
      <w:r w:rsidRPr="00151F30">
        <w:rPr>
          <w:position w:val="-30"/>
        </w:rPr>
        <w:object w:dxaOrig="2700" w:dyaOrig="680">
          <v:shape id="_x0000_i1212" type="#_x0000_t75" style="width:135.25pt;height:33.8pt" o:ole="">
            <v:imagedata r:id="rId383" o:title=""/>
          </v:shape>
          <o:OLEObject Type="Embed" ProgID="Equation.DSMT4" ShapeID="_x0000_i1212" DrawAspect="Content" ObjectID="_1698823137" r:id="rId384"/>
        </w:object>
      </w:r>
    </w:p>
    <w:p w:rsidR="003D03CB" w:rsidRDefault="003D03CB" w:rsidP="006A2162"/>
    <w:p w:rsidR="003D03CB" w:rsidRDefault="003D03CB" w:rsidP="006A2162"/>
    <w:p w:rsidR="00711CFF" w:rsidRDefault="00711CFF" w:rsidP="006A2162">
      <w:r>
        <w:rPr>
          <w:rFonts w:hint="eastAsia"/>
        </w:rPr>
        <w:t>(</w:t>
      </w:r>
      <w:r w:rsidR="006A2162" w:rsidRPr="003407D5">
        <w:rPr>
          <w:rFonts w:hint="eastAsia"/>
        </w:rPr>
        <w:t>17</w:t>
      </w:r>
      <w:r>
        <w:rPr>
          <w:rFonts w:hint="eastAsia"/>
        </w:rPr>
        <w:t>)</w:t>
      </w:r>
      <w:r w:rsidR="006A2162" w:rsidRPr="003407D5">
        <w:rPr>
          <w:rFonts w:hint="eastAsia"/>
        </w:rPr>
        <w:t>（本题满分</w:t>
      </w:r>
      <w:r w:rsidR="006A2162" w:rsidRPr="003407D5">
        <w:rPr>
          <w:rFonts w:hint="eastAsia"/>
        </w:rPr>
        <w:t>10</w:t>
      </w:r>
      <w:r w:rsidR="006A2162" w:rsidRPr="003407D5">
        <w:rPr>
          <w:rFonts w:hint="eastAsia"/>
        </w:rPr>
        <w:t>分）</w:t>
      </w:r>
    </w:p>
    <w:p w:rsidR="006A2162" w:rsidRPr="003407D5" w:rsidRDefault="006A2162" w:rsidP="00975338">
      <w:pPr>
        <w:ind w:leftChars="200" w:left="480"/>
      </w:pPr>
      <w:r w:rsidRPr="003407D5">
        <w:rPr>
          <w:rFonts w:hint="eastAsia"/>
        </w:rPr>
        <w:t>设函数</w:t>
      </w:r>
      <w:r w:rsidR="00151F30" w:rsidRPr="00151F30">
        <w:rPr>
          <w:position w:val="-10"/>
        </w:rPr>
        <w:object w:dxaOrig="780" w:dyaOrig="320">
          <v:shape id="_x0000_i1213" type="#_x0000_t75" style="width:38.8pt;height:16.3pt" o:ole="">
            <v:imagedata r:id="rId385" o:title=""/>
          </v:shape>
          <o:OLEObject Type="Embed" ProgID="Equation.DSMT4" ShapeID="_x0000_i1213" DrawAspect="Content" ObjectID="_1698823138" r:id="rId386"/>
        </w:object>
      </w:r>
      <w:r w:rsidRPr="003407D5">
        <w:rPr>
          <w:rFonts w:hint="eastAsia"/>
        </w:rPr>
        <w:t>满足</w:t>
      </w:r>
      <w:r w:rsidR="00151F30" w:rsidRPr="00151F30">
        <w:rPr>
          <w:position w:val="-24"/>
        </w:rPr>
        <w:object w:dxaOrig="2320" w:dyaOrig="620">
          <v:shape id="_x0000_i1214" type="#_x0000_t75" style="width:115.85pt;height:31.3pt" o:ole="">
            <v:imagedata r:id="rId387" o:title=""/>
          </v:shape>
          <o:OLEObject Type="Embed" ProgID="Equation.DSMT4" ShapeID="_x0000_i1214" DrawAspect="Content" ObjectID="_1698823139" r:id="rId388"/>
        </w:object>
      </w:r>
      <w:r w:rsidR="00763A8F">
        <w:rPr>
          <w:rFonts w:hint="eastAsia"/>
        </w:rPr>
        <w:t>，</w:t>
      </w:r>
      <w:r w:rsidRPr="003407D5">
        <w:rPr>
          <w:rFonts w:hint="eastAsia"/>
        </w:rPr>
        <w:t>且</w:t>
      </w:r>
      <w:r w:rsidR="00151F30" w:rsidRPr="00151F30">
        <w:rPr>
          <w:position w:val="-10"/>
        </w:rPr>
        <w:object w:dxaOrig="1460" w:dyaOrig="320">
          <v:shape id="_x0000_i1215" type="#_x0000_t75" style="width:73.25pt;height:16.3pt" o:ole="">
            <v:imagedata r:id="rId389" o:title=""/>
          </v:shape>
          <o:OLEObject Type="Embed" ProgID="Equation.DSMT4" ShapeID="_x0000_i1215" DrawAspect="Content" ObjectID="_1698823140" r:id="rId390"/>
        </w:object>
      </w:r>
      <w:r w:rsidR="00763A8F">
        <w:rPr>
          <w:rFonts w:hint="eastAsia"/>
        </w:rPr>
        <w:t>．</w:t>
      </w:r>
      <w:r w:rsidR="00151F30" w:rsidRPr="00151F30">
        <w:rPr>
          <w:position w:val="-12"/>
        </w:rPr>
        <w:object w:dxaOrig="240" w:dyaOrig="360">
          <v:shape id="_x0000_i1216" type="#_x0000_t75" style="width:11.9pt;height:18.15pt" o:ole="">
            <v:imagedata r:id="rId391" o:title=""/>
          </v:shape>
          <o:OLEObject Type="Embed" ProgID="Equation.DSMT4" ShapeID="_x0000_i1216" DrawAspect="Content" ObjectID="_1698823141" r:id="rId392"/>
        </w:object>
      </w:r>
      <w:r w:rsidRPr="003407D5">
        <w:rPr>
          <w:rFonts w:hint="eastAsia"/>
        </w:rPr>
        <w:t>是从点</w:t>
      </w:r>
      <w:r w:rsidR="00151F30" w:rsidRPr="00151F30">
        <w:rPr>
          <w:position w:val="-10"/>
        </w:rPr>
        <w:object w:dxaOrig="560" w:dyaOrig="320">
          <v:shape id="_x0000_i1217" type="#_x0000_t75" style="width:28.15pt;height:16.3pt" o:ole="">
            <v:imagedata r:id="rId393" o:title=""/>
          </v:shape>
          <o:OLEObject Type="Embed" ProgID="Equation.DSMT4" ShapeID="_x0000_i1217" DrawAspect="Content" ObjectID="_1698823142" r:id="rId394"/>
        </w:object>
      </w:r>
      <w:r w:rsidRPr="003407D5">
        <w:rPr>
          <w:rFonts w:hint="eastAsia"/>
        </w:rPr>
        <w:t>到点</w:t>
      </w:r>
      <w:r w:rsidR="00151F30" w:rsidRPr="00151F30">
        <w:rPr>
          <w:position w:val="-10"/>
        </w:rPr>
        <w:object w:dxaOrig="520" w:dyaOrig="320">
          <v:shape id="_x0000_i1218" type="#_x0000_t75" style="width:26.3pt;height:16.3pt" o:ole="">
            <v:imagedata r:id="rId395" o:title=""/>
          </v:shape>
          <o:OLEObject Type="Embed" ProgID="Equation.DSMT4" ShapeID="_x0000_i1218" DrawAspect="Content" ObjectID="_1698823143" r:id="rId396"/>
        </w:object>
      </w:r>
      <w:r w:rsidR="00763A8F">
        <w:rPr>
          <w:rFonts w:hint="eastAsia"/>
        </w:rPr>
        <w:t>的光滑曲线，</w:t>
      </w:r>
      <w:r w:rsidRPr="003407D5">
        <w:rPr>
          <w:rFonts w:hint="eastAsia"/>
        </w:rPr>
        <w:t>计算曲线积分</w:t>
      </w:r>
      <w:r w:rsidR="00151F30" w:rsidRPr="00151F30">
        <w:rPr>
          <w:position w:val="-28"/>
        </w:rPr>
        <w:object w:dxaOrig="3280" w:dyaOrig="660">
          <v:shape id="_x0000_i1219" type="#_x0000_t75" style="width:164.05pt;height:33.2pt" o:ole="">
            <v:imagedata r:id="rId397" o:title=""/>
          </v:shape>
          <o:OLEObject Type="Embed" ProgID="Equation.DSMT4" ShapeID="_x0000_i1219" DrawAspect="Content" ObjectID="_1698823144" r:id="rId398"/>
        </w:object>
      </w:r>
      <w:r w:rsidRPr="003407D5">
        <w:rPr>
          <w:rFonts w:hint="eastAsia"/>
        </w:rPr>
        <w:t>，并求</w:t>
      </w:r>
      <w:r w:rsidR="00151F30" w:rsidRPr="00151F30">
        <w:rPr>
          <w:position w:val="-10"/>
        </w:rPr>
        <w:object w:dxaOrig="440" w:dyaOrig="320">
          <v:shape id="_x0000_i1220" type="#_x0000_t75" style="width:21.9pt;height:16.3pt" o:ole="">
            <v:imagedata r:id="rId399" o:title=""/>
          </v:shape>
          <o:OLEObject Type="Embed" ProgID="Equation.DSMT4" ShapeID="_x0000_i1220" DrawAspect="Content" ObjectID="_1698823145" r:id="rId400"/>
        </w:object>
      </w:r>
      <w:r w:rsidRPr="003407D5">
        <w:rPr>
          <w:rFonts w:hint="eastAsia"/>
        </w:rPr>
        <w:t>的最小值</w:t>
      </w:r>
      <w:r w:rsidR="00975338">
        <w:rPr>
          <w:rFonts w:hint="eastAsia"/>
        </w:rPr>
        <w:t>．</w:t>
      </w:r>
    </w:p>
    <w:p w:rsidR="003D03CB" w:rsidRDefault="003D03CB" w:rsidP="003D03CB"/>
    <w:p w:rsidR="00763A8F" w:rsidRDefault="003D03CB" w:rsidP="006A2162">
      <w:pPr>
        <w:rPr>
          <w:szCs w:val="21"/>
        </w:rPr>
      </w:pPr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6A2162" w:rsidRPr="003407D5">
        <w:rPr>
          <w:rFonts w:hint="eastAsia"/>
          <w:szCs w:val="21"/>
        </w:rPr>
        <w:t>由</w:t>
      </w:r>
      <w:r w:rsidR="00151F30" w:rsidRPr="00151F30">
        <w:rPr>
          <w:position w:val="-24"/>
        </w:rPr>
        <w:object w:dxaOrig="2320" w:dyaOrig="620">
          <v:shape id="_x0000_i1221" type="#_x0000_t75" style="width:115.85pt;height:31.3pt" o:ole="">
            <v:imagedata r:id="rId401" o:title=""/>
          </v:shape>
          <o:OLEObject Type="Embed" ProgID="Equation.DSMT4" ShapeID="_x0000_i1221" DrawAspect="Content" ObjectID="_1698823146" r:id="rId402"/>
        </w:object>
      </w:r>
      <w:r w:rsidR="00763A8F" w:rsidRPr="003407D5">
        <w:rPr>
          <w:rFonts w:hint="eastAsia"/>
          <w:szCs w:val="21"/>
        </w:rPr>
        <w:t>可知</w:t>
      </w:r>
    </w:p>
    <w:p w:rsidR="006A2162" w:rsidRPr="00763A8F" w:rsidRDefault="00151F30" w:rsidP="00763A8F">
      <w:pPr>
        <w:ind w:leftChars="200" w:left="480"/>
        <w:jc w:val="center"/>
      </w:pPr>
      <w:r w:rsidRPr="00151F30">
        <w:rPr>
          <w:position w:val="-70"/>
        </w:rPr>
        <w:object w:dxaOrig="5899" w:dyaOrig="1520">
          <v:shape id="_x0000_i1222" type="#_x0000_t75" style="width:294.9pt;height:75.75pt" o:ole="">
            <v:imagedata r:id="rId403" o:title=""/>
          </v:shape>
          <o:OLEObject Type="Embed" ProgID="Equation.DSMT4" ShapeID="_x0000_i1222" DrawAspect="Content" ObjectID="_1698823147" r:id="rId404"/>
        </w:object>
      </w:r>
    </w:p>
    <w:p w:rsidR="006A2162" w:rsidRDefault="006A2162" w:rsidP="00763A8F">
      <w:pPr>
        <w:ind w:leftChars="200" w:left="480"/>
        <w:rPr>
          <w:szCs w:val="21"/>
        </w:rPr>
      </w:pPr>
      <w:r w:rsidRPr="003407D5">
        <w:rPr>
          <w:rFonts w:hint="eastAsia"/>
          <w:szCs w:val="21"/>
        </w:rPr>
        <w:t>又</w:t>
      </w:r>
      <w:r w:rsidR="00151F30" w:rsidRPr="00151F30">
        <w:rPr>
          <w:position w:val="-10"/>
        </w:rPr>
        <w:object w:dxaOrig="1460" w:dyaOrig="320">
          <v:shape id="_x0000_i1223" type="#_x0000_t75" style="width:73.25pt;height:16.3pt" o:ole="">
            <v:imagedata r:id="rId405" o:title=""/>
          </v:shape>
          <o:OLEObject Type="Embed" ProgID="Equation.DSMT4" ShapeID="_x0000_i1223" DrawAspect="Content" ObjectID="_1698823148" r:id="rId406"/>
        </w:object>
      </w:r>
      <w:r w:rsidR="00763A8F">
        <w:rPr>
          <w:rFonts w:hint="eastAsia"/>
          <w:szCs w:val="21"/>
        </w:rPr>
        <w:t>，</w:t>
      </w:r>
      <w:r w:rsidRPr="003407D5">
        <w:rPr>
          <w:rFonts w:hint="eastAsia"/>
          <w:szCs w:val="21"/>
        </w:rPr>
        <w:t>可知</w:t>
      </w:r>
      <w:r w:rsidR="00151F30" w:rsidRPr="00151F30">
        <w:rPr>
          <w:position w:val="-10"/>
        </w:rPr>
        <w:object w:dxaOrig="1260" w:dyaOrig="320">
          <v:shape id="_x0000_i1224" type="#_x0000_t75" style="width:63.25pt;height:16.3pt" o:ole="">
            <v:imagedata r:id="rId407" o:title=""/>
          </v:shape>
          <o:OLEObject Type="Embed" ProgID="Equation.DSMT4" ShapeID="_x0000_i1224" DrawAspect="Content" ObjectID="_1698823149" r:id="rId408"/>
        </w:object>
      </w:r>
      <w:r w:rsidR="00763A8F">
        <w:rPr>
          <w:rFonts w:hint="eastAsia"/>
          <w:szCs w:val="21"/>
        </w:rPr>
        <w:t>，</w:t>
      </w:r>
      <w:r w:rsidRPr="003407D5">
        <w:rPr>
          <w:rFonts w:hint="eastAsia"/>
          <w:szCs w:val="21"/>
        </w:rPr>
        <w:t>因此</w:t>
      </w:r>
      <w:r w:rsidR="00151F30" w:rsidRPr="00151F30">
        <w:rPr>
          <w:position w:val="-10"/>
        </w:rPr>
        <w:object w:dxaOrig="2280" w:dyaOrig="360">
          <v:shape id="_x0000_i1225" type="#_x0000_t75" style="width:113.95pt;height:18.15pt" o:ole="">
            <v:imagedata r:id="rId409" o:title=""/>
          </v:shape>
          <o:OLEObject Type="Embed" ProgID="Equation.DSMT4" ShapeID="_x0000_i1225" DrawAspect="Content" ObjectID="_1698823150" r:id="rId410"/>
        </w:object>
      </w:r>
      <w:r w:rsidR="00763A8F">
        <w:rPr>
          <w:rFonts w:hint="eastAsia"/>
          <w:szCs w:val="21"/>
        </w:rPr>
        <w:t>．</w:t>
      </w:r>
      <w:r w:rsidR="000E601F">
        <w:rPr>
          <w:rFonts w:hint="eastAsia"/>
          <w:szCs w:val="21"/>
        </w:rPr>
        <w:t>从而</w:t>
      </w:r>
    </w:p>
    <w:p w:rsidR="000E601F" w:rsidRPr="003407D5" w:rsidRDefault="00151F30" w:rsidP="000E601F">
      <w:pPr>
        <w:ind w:leftChars="200" w:left="480"/>
        <w:jc w:val="center"/>
        <w:rPr>
          <w:szCs w:val="21"/>
        </w:rPr>
      </w:pPr>
      <w:r w:rsidRPr="00151F30">
        <w:rPr>
          <w:position w:val="-48"/>
        </w:rPr>
        <w:object w:dxaOrig="4800" w:dyaOrig="1080">
          <v:shape id="_x0000_i1226" type="#_x0000_t75" style="width:239.8pt;height:53.85pt" o:ole="">
            <v:imagedata r:id="rId411" o:title=""/>
          </v:shape>
          <o:OLEObject Type="Embed" ProgID="Equation.DSMT4" ShapeID="_x0000_i1226" DrawAspect="Content" ObjectID="_1698823151" r:id="rId412"/>
        </w:object>
      </w:r>
    </w:p>
    <w:p w:rsidR="006A2162" w:rsidRPr="003407D5" w:rsidRDefault="000E601F" w:rsidP="000E601F">
      <w:pPr>
        <w:ind w:leftChars="200" w:left="480"/>
        <w:rPr>
          <w:szCs w:val="21"/>
        </w:rPr>
      </w:pPr>
      <w:r>
        <w:rPr>
          <w:rFonts w:hint="eastAsia"/>
          <w:szCs w:val="21"/>
        </w:rPr>
        <w:t>令</w:t>
      </w:r>
      <w:r w:rsidR="00151F30" w:rsidRPr="00151F30">
        <w:rPr>
          <w:position w:val="-10"/>
        </w:rPr>
        <w:object w:dxaOrig="1719" w:dyaOrig="360">
          <v:shape id="_x0000_i1227" type="#_x0000_t75" style="width:85.75pt;height:18.15pt" o:ole="">
            <v:imagedata r:id="rId413" o:title=""/>
          </v:shape>
          <o:OLEObject Type="Embed" ProgID="Equation.DSMT4" ShapeID="_x0000_i1227" DrawAspect="Content" ObjectID="_1698823152" r:id="rId414"/>
        </w:object>
      </w:r>
      <w:r>
        <w:rPr>
          <w:rFonts w:hint="eastAsia"/>
          <w:szCs w:val="21"/>
        </w:rPr>
        <w:t>得</w:t>
      </w:r>
      <w:r w:rsidR="00151F30" w:rsidRPr="00151F30">
        <w:rPr>
          <w:position w:val="-6"/>
        </w:rPr>
        <w:object w:dxaOrig="520" w:dyaOrig="279">
          <v:shape id="_x0000_i1228" type="#_x0000_t75" style="width:26.3pt;height:13.75pt" o:ole="">
            <v:imagedata r:id="rId415" o:title=""/>
          </v:shape>
          <o:OLEObject Type="Embed" ProgID="Equation.DSMT4" ShapeID="_x0000_i1228" DrawAspect="Content" ObjectID="_1698823153" r:id="rId416"/>
        </w:object>
      </w:r>
      <w:r>
        <w:rPr>
          <w:rFonts w:hint="eastAsia"/>
          <w:szCs w:val="21"/>
        </w:rPr>
        <w:t>．又</w:t>
      </w:r>
      <w:r w:rsidR="00151F30" w:rsidRPr="00151F30">
        <w:rPr>
          <w:position w:val="-10"/>
        </w:rPr>
        <w:object w:dxaOrig="1080" w:dyaOrig="360">
          <v:shape id="_x0000_i1229" type="#_x0000_t75" style="width:53.85pt;height:18.15pt" o:ole="">
            <v:imagedata r:id="rId417" o:title=""/>
          </v:shape>
          <o:OLEObject Type="Embed" ProgID="Equation.DSMT4" ShapeID="_x0000_i1229" DrawAspect="Content" ObjectID="_1698823154" r:id="rId418"/>
        </w:object>
      </w:r>
      <w:r>
        <w:rPr>
          <w:rFonts w:hint="eastAsia"/>
          <w:szCs w:val="21"/>
        </w:rPr>
        <w:t>，故</w:t>
      </w:r>
      <w:r w:rsidR="00151F30" w:rsidRPr="00151F30">
        <w:rPr>
          <w:position w:val="-10"/>
        </w:rPr>
        <w:object w:dxaOrig="1219" w:dyaOrig="320">
          <v:shape id="_x0000_i1230" type="#_x0000_t75" style="width:60.75pt;height:16.3pt" o:ole="">
            <v:imagedata r:id="rId419" o:title=""/>
          </v:shape>
          <o:OLEObject Type="Embed" ProgID="Equation.DSMT4" ShapeID="_x0000_i1230" DrawAspect="Content" ObjectID="_1698823155" r:id="rId420"/>
        </w:object>
      </w:r>
      <w:r>
        <w:rPr>
          <w:rFonts w:hint="eastAsia"/>
          <w:szCs w:val="21"/>
        </w:rPr>
        <w:t>．</w:t>
      </w:r>
      <w:r w:rsidR="006A2162" w:rsidRPr="003407D5">
        <w:rPr>
          <w:rFonts w:hint="eastAsia"/>
          <w:szCs w:val="21"/>
        </w:rPr>
        <w:t>因此</w:t>
      </w:r>
      <w:r w:rsidR="00151F30" w:rsidRPr="00151F30">
        <w:rPr>
          <w:position w:val="-6"/>
        </w:rPr>
        <w:object w:dxaOrig="520" w:dyaOrig="279">
          <v:shape id="_x0000_i1231" type="#_x0000_t75" style="width:26.3pt;height:13.75pt" o:ole="">
            <v:imagedata r:id="rId421" o:title=""/>
          </v:shape>
          <o:OLEObject Type="Embed" ProgID="Equation.DSMT4" ShapeID="_x0000_i1231" DrawAspect="Content" ObjectID="_1698823156" r:id="rId422"/>
        </w:object>
      </w:r>
      <w:r w:rsidR="006A2162" w:rsidRPr="003407D5">
        <w:rPr>
          <w:rFonts w:hint="eastAsia"/>
          <w:szCs w:val="21"/>
        </w:rPr>
        <w:t>时</w:t>
      </w:r>
      <w:r w:rsidR="00151F30" w:rsidRPr="00151F30">
        <w:rPr>
          <w:position w:val="-10"/>
        </w:rPr>
        <w:object w:dxaOrig="440" w:dyaOrig="320">
          <v:shape id="_x0000_i1232" type="#_x0000_t75" style="width:21.9pt;height:16.3pt" o:ole="">
            <v:imagedata r:id="rId423" o:title=""/>
          </v:shape>
          <o:OLEObject Type="Embed" ProgID="Equation.DSMT4" ShapeID="_x0000_i1232" DrawAspect="Content" ObjectID="_1698823157" r:id="rId424"/>
        </w:object>
      </w:r>
      <w:r w:rsidR="006A2162" w:rsidRPr="003407D5">
        <w:rPr>
          <w:rFonts w:hint="eastAsia"/>
          <w:szCs w:val="21"/>
        </w:rPr>
        <w:t>有最小值</w:t>
      </w:r>
      <w:r w:rsidR="00151F30" w:rsidRPr="00151F30">
        <w:rPr>
          <w:position w:val="-10"/>
        </w:rPr>
        <w:object w:dxaOrig="800" w:dyaOrig="320">
          <v:shape id="_x0000_i1233" type="#_x0000_t75" style="width:40.05pt;height:16.3pt" o:ole="">
            <v:imagedata r:id="rId425" o:title=""/>
          </v:shape>
          <o:OLEObject Type="Embed" ProgID="Equation.DSMT4" ShapeID="_x0000_i1233" DrawAspect="Content" ObjectID="_1698823158" r:id="rId426"/>
        </w:object>
      </w:r>
      <w:r>
        <w:rPr>
          <w:rFonts w:hint="eastAsia"/>
          <w:szCs w:val="21"/>
        </w:rPr>
        <w:t>．</w:t>
      </w:r>
    </w:p>
    <w:p w:rsidR="006A2162" w:rsidRDefault="006A2162" w:rsidP="006A2162"/>
    <w:p w:rsidR="003D03CB" w:rsidRPr="003407D5" w:rsidRDefault="003D03CB" w:rsidP="006A2162"/>
    <w:p w:rsidR="00711CFF" w:rsidRDefault="00711CFF" w:rsidP="006A2162">
      <w:r>
        <w:rPr>
          <w:rFonts w:hint="eastAsia"/>
        </w:rPr>
        <w:t>(</w:t>
      </w:r>
      <w:r w:rsidR="006A2162" w:rsidRPr="003407D5">
        <w:rPr>
          <w:rFonts w:hint="eastAsia"/>
        </w:rPr>
        <w:t>18</w:t>
      </w:r>
      <w:r>
        <w:rPr>
          <w:rFonts w:hint="eastAsia"/>
        </w:rPr>
        <w:t>)</w:t>
      </w:r>
      <w:r>
        <w:rPr>
          <w:rFonts w:hint="eastAsia"/>
        </w:rPr>
        <w:t>（本题满分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:rsidR="006A2162" w:rsidRDefault="006A2162" w:rsidP="00975338">
      <w:pPr>
        <w:ind w:leftChars="200" w:left="480"/>
      </w:pPr>
      <w:r w:rsidRPr="003407D5">
        <w:rPr>
          <w:rFonts w:hint="eastAsia"/>
        </w:rPr>
        <w:t>设有界区域</w:t>
      </w:r>
      <w:r w:rsidR="00151F30" w:rsidRPr="00025957">
        <w:rPr>
          <w:position w:val="-4"/>
        </w:rPr>
        <w:object w:dxaOrig="260" w:dyaOrig="260">
          <v:shape id="_x0000_i1234" type="#_x0000_t75" style="width:13.15pt;height:13.15pt" o:ole="">
            <v:imagedata r:id="rId427" o:title=""/>
          </v:shape>
          <o:OLEObject Type="Embed" ProgID="Equation.DSMT4" ShapeID="_x0000_i1234" DrawAspect="Content" ObjectID="_1698823159" r:id="rId428"/>
        </w:object>
      </w:r>
      <w:r w:rsidRPr="003407D5">
        <w:rPr>
          <w:rFonts w:hint="eastAsia"/>
        </w:rPr>
        <w:t>由平面</w:t>
      </w:r>
      <w:r w:rsidR="00151F30" w:rsidRPr="00151F30">
        <w:rPr>
          <w:position w:val="-10"/>
        </w:rPr>
        <w:object w:dxaOrig="1500" w:dyaOrig="320">
          <v:shape id="_x0000_i1235" type="#_x0000_t75" style="width:75.15pt;height:16.3pt" o:ole="">
            <v:imagedata r:id="rId429" o:title=""/>
          </v:shape>
          <o:OLEObject Type="Embed" ProgID="Equation.DSMT4" ShapeID="_x0000_i1235" DrawAspect="Content" ObjectID="_1698823160" r:id="rId430"/>
        </w:object>
      </w:r>
      <w:r w:rsidRPr="003407D5">
        <w:rPr>
          <w:rFonts w:hint="eastAsia"/>
        </w:rPr>
        <w:t>与三个坐标平面围成，</w:t>
      </w:r>
      <w:r w:rsidR="00151F30" w:rsidRPr="00025957">
        <w:rPr>
          <w:position w:val="-4"/>
        </w:rPr>
        <w:object w:dxaOrig="220" w:dyaOrig="240">
          <v:shape id="_x0000_i1236" type="#_x0000_t75" style="width:11.25pt;height:11.9pt" o:ole="">
            <v:imagedata r:id="rId431" o:title=""/>
          </v:shape>
          <o:OLEObject Type="Embed" ProgID="Equation.DSMT4" ShapeID="_x0000_i1236" DrawAspect="Content" ObjectID="_1698823161" r:id="rId432"/>
        </w:object>
      </w:r>
      <w:r w:rsidRPr="003407D5">
        <w:rPr>
          <w:rFonts w:hint="eastAsia"/>
        </w:rPr>
        <w:t>为</w:t>
      </w:r>
      <w:r w:rsidR="00151F30" w:rsidRPr="00025957">
        <w:rPr>
          <w:position w:val="-4"/>
        </w:rPr>
        <w:object w:dxaOrig="260" w:dyaOrig="260">
          <v:shape id="_x0000_i1237" type="#_x0000_t75" style="width:13.15pt;height:13.15pt" o:ole="">
            <v:imagedata r:id="rId433" o:title=""/>
          </v:shape>
          <o:OLEObject Type="Embed" ProgID="Equation.DSMT4" ShapeID="_x0000_i1237" DrawAspect="Content" ObjectID="_1698823162" r:id="rId434"/>
        </w:object>
      </w:r>
      <w:r w:rsidRPr="003407D5">
        <w:rPr>
          <w:rFonts w:hint="eastAsia"/>
        </w:rPr>
        <w:t>整个表面的</w:t>
      </w:r>
      <w:r w:rsidRPr="003407D5">
        <w:rPr>
          <w:rFonts w:hint="eastAsia"/>
        </w:rPr>
        <w:lastRenderedPageBreak/>
        <w:t>外侧，计算曲面积分</w:t>
      </w:r>
      <w:r w:rsidR="00151F30" w:rsidRPr="00151F30">
        <w:rPr>
          <w:position w:val="-32"/>
        </w:rPr>
        <w:object w:dxaOrig="3739" w:dyaOrig="620">
          <v:shape id="_x0000_i1238" type="#_x0000_t75" style="width:187.2pt;height:31.3pt" o:ole="">
            <v:imagedata r:id="rId435" o:title=""/>
          </v:shape>
          <o:OLEObject Type="Embed" ProgID="Equation.DSMT4" ShapeID="_x0000_i1238" DrawAspect="Content" ObjectID="_1698823163" r:id="rId436"/>
        </w:object>
      </w:r>
      <w:r w:rsidR="00975338">
        <w:rPr>
          <w:rFonts w:hint="eastAsia"/>
        </w:rPr>
        <w:t>．</w:t>
      </w:r>
    </w:p>
    <w:p w:rsidR="003D03CB" w:rsidRDefault="003D03CB" w:rsidP="003D03CB"/>
    <w:p w:rsidR="002B0D26" w:rsidRDefault="003D03CB" w:rsidP="006A2162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2B0D26" w:rsidRPr="003407D5">
        <w:rPr>
          <w:rFonts w:hint="eastAsia"/>
        </w:rPr>
        <w:t>由高斯公式可知</w:t>
      </w:r>
    </w:p>
    <w:p w:rsidR="006A2162" w:rsidRPr="002B0D26" w:rsidRDefault="00151F30" w:rsidP="002B0D26">
      <w:pPr>
        <w:ind w:leftChars="200" w:left="480"/>
        <w:jc w:val="center"/>
      </w:pPr>
      <w:r w:rsidRPr="00151F30">
        <w:rPr>
          <w:position w:val="-108"/>
        </w:rPr>
        <w:object w:dxaOrig="5760" w:dyaOrig="2120">
          <v:shape id="_x0000_i1239" type="#_x0000_t75" style="width:4in;height:105.8pt" o:ole="">
            <v:imagedata r:id="rId437" o:title=""/>
          </v:shape>
          <o:OLEObject Type="Embed" ProgID="Equation.DSMT4" ShapeID="_x0000_i1239" DrawAspect="Content" ObjectID="_1698823164" r:id="rId438"/>
        </w:object>
      </w:r>
    </w:p>
    <w:p w:rsidR="003D03CB" w:rsidRDefault="003D03CB" w:rsidP="006A2162"/>
    <w:p w:rsidR="003D03CB" w:rsidRDefault="003D03CB" w:rsidP="006A2162"/>
    <w:p w:rsidR="00711CFF" w:rsidRDefault="00711CFF" w:rsidP="006A2162">
      <w:r>
        <w:rPr>
          <w:rFonts w:hint="eastAsia"/>
        </w:rPr>
        <w:t>(</w:t>
      </w:r>
      <w:r w:rsidR="006A2162" w:rsidRPr="003407D5">
        <w:rPr>
          <w:rFonts w:hint="eastAsia"/>
        </w:rPr>
        <w:t>19</w:t>
      </w:r>
      <w:r>
        <w:rPr>
          <w:rFonts w:hint="eastAsia"/>
        </w:rPr>
        <w:t>)</w:t>
      </w:r>
      <w:r w:rsidR="006A2162" w:rsidRPr="003407D5">
        <w:rPr>
          <w:rFonts w:hint="eastAsia"/>
        </w:rPr>
        <w:t>（本题满分</w:t>
      </w:r>
      <w:r w:rsidR="006A2162" w:rsidRPr="003407D5">
        <w:rPr>
          <w:rFonts w:hint="eastAsia"/>
        </w:rPr>
        <w:t>10</w:t>
      </w:r>
      <w:r w:rsidR="006A2162" w:rsidRPr="003407D5">
        <w:rPr>
          <w:rFonts w:hint="eastAsia"/>
        </w:rPr>
        <w:t>分）</w:t>
      </w:r>
    </w:p>
    <w:p w:rsidR="006A2162" w:rsidRPr="003407D5" w:rsidRDefault="006A2162" w:rsidP="00975338">
      <w:pPr>
        <w:ind w:leftChars="200" w:left="480"/>
      </w:pPr>
      <w:r w:rsidRPr="003407D5">
        <w:rPr>
          <w:rFonts w:hint="eastAsia"/>
        </w:rPr>
        <w:t>已知函数</w:t>
      </w:r>
      <w:r w:rsidR="00151F30" w:rsidRPr="00151F30">
        <w:rPr>
          <w:position w:val="-10"/>
        </w:rPr>
        <w:object w:dxaOrig="540" w:dyaOrig="320">
          <v:shape id="_x0000_i1240" type="#_x0000_t75" style="width:26.9pt;height:16.3pt" o:ole="">
            <v:imagedata r:id="rId439" o:title=""/>
          </v:shape>
          <o:OLEObject Type="Embed" ProgID="Equation.DSMT4" ShapeID="_x0000_i1240" DrawAspect="Content" ObjectID="_1698823165" r:id="rId440"/>
        </w:object>
      </w:r>
      <w:r w:rsidRPr="003407D5">
        <w:rPr>
          <w:rFonts w:hint="eastAsia"/>
        </w:rPr>
        <w:t>可导，且</w:t>
      </w:r>
      <w:r w:rsidR="00151F30" w:rsidRPr="00151F30">
        <w:rPr>
          <w:position w:val="-10"/>
        </w:rPr>
        <w:object w:dxaOrig="859" w:dyaOrig="320">
          <v:shape id="_x0000_i1241" type="#_x0000_t75" style="width:43.2pt;height:16.3pt" o:ole="">
            <v:imagedata r:id="rId441" o:title=""/>
          </v:shape>
          <o:OLEObject Type="Embed" ProgID="Equation.DSMT4" ShapeID="_x0000_i1241" DrawAspect="Content" ObjectID="_1698823166" r:id="rId442"/>
        </w:object>
      </w:r>
      <w:r w:rsidRPr="003407D5">
        <w:rPr>
          <w:rFonts w:hint="eastAsia"/>
        </w:rPr>
        <w:t>，</w:t>
      </w:r>
      <w:r w:rsidR="00151F30" w:rsidRPr="00151F30">
        <w:rPr>
          <w:position w:val="-24"/>
        </w:rPr>
        <w:object w:dxaOrig="1300" w:dyaOrig="620">
          <v:shape id="_x0000_i1242" type="#_x0000_t75" style="width:65.1pt;height:31.3pt" o:ole="">
            <v:imagedata r:id="rId443" o:title=""/>
          </v:shape>
          <o:OLEObject Type="Embed" ProgID="Equation.DSMT4" ShapeID="_x0000_i1242" DrawAspect="Content" ObjectID="_1698823167" r:id="rId444"/>
        </w:object>
      </w:r>
      <w:r w:rsidRPr="003407D5">
        <w:rPr>
          <w:rFonts w:hint="eastAsia"/>
        </w:rPr>
        <w:t>，设数列</w:t>
      </w:r>
      <w:r w:rsidR="00151F30" w:rsidRPr="00151F30">
        <w:rPr>
          <w:position w:val="-14"/>
        </w:rPr>
        <w:object w:dxaOrig="460" w:dyaOrig="400">
          <v:shape id="_x0000_i1243" type="#_x0000_t75" style="width:23.15pt;height:20.05pt" o:ole="">
            <v:imagedata r:id="rId445" o:title=""/>
          </v:shape>
          <o:OLEObject Type="Embed" ProgID="Equation.DSMT4" ShapeID="_x0000_i1243" DrawAspect="Content" ObjectID="_1698823168" r:id="rId446"/>
        </w:object>
      </w:r>
      <w:r w:rsidRPr="003407D5">
        <w:rPr>
          <w:rFonts w:hint="eastAsia"/>
        </w:rPr>
        <w:t>满足</w:t>
      </w:r>
      <w:r w:rsidR="00151F30" w:rsidRPr="00151F30">
        <w:rPr>
          <w:position w:val="-12"/>
        </w:rPr>
        <w:object w:dxaOrig="1219" w:dyaOrig="360">
          <v:shape id="_x0000_i1244" type="#_x0000_t75" style="width:60.75pt;height:18.15pt" o:ole="">
            <v:imagedata r:id="rId447" o:title=""/>
          </v:shape>
          <o:OLEObject Type="Embed" ProgID="Equation.DSMT4" ShapeID="_x0000_i1244" DrawAspect="Content" ObjectID="_1698823169" r:id="rId448"/>
        </w:object>
      </w:r>
      <w:r w:rsidR="009E2463">
        <w:rPr>
          <w:rFonts w:hint="eastAsia"/>
        </w:rPr>
        <w:t>（</w:t>
      </w:r>
      <w:r w:rsidR="00151F30" w:rsidRPr="00151F30">
        <w:rPr>
          <w:position w:val="-8"/>
        </w:rPr>
        <w:object w:dxaOrig="999" w:dyaOrig="300">
          <v:shape id="_x0000_i1245" type="#_x0000_t75" style="width:50.1pt;height:15.05pt" o:ole="">
            <v:imagedata r:id="rId449" o:title=""/>
          </v:shape>
          <o:OLEObject Type="Embed" ProgID="Equation.DSMT4" ShapeID="_x0000_i1245" DrawAspect="Content" ObjectID="_1698823170" r:id="rId450"/>
        </w:object>
      </w:r>
      <w:r w:rsidR="009E2463">
        <w:rPr>
          <w:rFonts w:hint="eastAsia"/>
        </w:rPr>
        <w:t>）</w:t>
      </w:r>
      <w:r w:rsidRPr="003407D5">
        <w:rPr>
          <w:rFonts w:hint="eastAsia"/>
        </w:rPr>
        <w:t>，证明：</w:t>
      </w:r>
    </w:p>
    <w:p w:rsidR="006A2162" w:rsidRPr="003407D5" w:rsidRDefault="00D41CDE" w:rsidP="009E2463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Ⅰ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级数</w:t>
      </w:r>
      <w:r w:rsidR="00151F30" w:rsidRPr="00151F30">
        <w:rPr>
          <w:position w:val="-28"/>
        </w:rPr>
        <w:object w:dxaOrig="1300" w:dyaOrig="680">
          <v:shape id="_x0000_i1246" type="#_x0000_t75" style="width:65.1pt;height:33.8pt" o:ole="">
            <v:imagedata r:id="rId451" o:title=""/>
          </v:shape>
          <o:OLEObject Type="Embed" ProgID="Equation.DSMT4" ShapeID="_x0000_i1246" DrawAspect="Content" ObjectID="_1698823171" r:id="rId452"/>
        </w:object>
      </w:r>
      <w:r w:rsidR="006A2162" w:rsidRPr="003407D5">
        <w:rPr>
          <w:rFonts w:hint="eastAsia"/>
        </w:rPr>
        <w:t>绝对收敛；</w:t>
      </w:r>
      <w:r w:rsidR="009E2463">
        <w:rPr>
          <w:rFonts w:hint="eastAsia"/>
        </w:rPr>
        <w:t xml:space="preserve">    </w:t>
      </w: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 w:rsidR="00151F30" w:rsidRPr="00151F30">
        <w:rPr>
          <w:position w:val="-18"/>
        </w:rPr>
        <w:object w:dxaOrig="620" w:dyaOrig="420">
          <v:shape id="_x0000_i1247" type="#_x0000_t75" style="width:31.3pt;height:21.3pt" o:ole="">
            <v:imagedata r:id="rId453" o:title=""/>
          </v:shape>
          <o:OLEObject Type="Embed" ProgID="Equation.DSMT4" ShapeID="_x0000_i1247" DrawAspect="Content" ObjectID="_1698823172" r:id="rId454"/>
        </w:object>
      </w:r>
      <w:r w:rsidR="006A2162" w:rsidRPr="003407D5">
        <w:rPr>
          <w:rFonts w:hint="eastAsia"/>
        </w:rPr>
        <w:t>存在，且</w:t>
      </w:r>
      <w:r w:rsidR="00151F30" w:rsidRPr="00151F30">
        <w:rPr>
          <w:position w:val="-18"/>
        </w:rPr>
        <w:object w:dxaOrig="1340" w:dyaOrig="420">
          <v:shape id="_x0000_i1248" type="#_x0000_t75" style="width:67pt;height:21.3pt" o:ole="">
            <v:imagedata r:id="rId455" o:title=""/>
          </v:shape>
          <o:OLEObject Type="Embed" ProgID="Equation.DSMT4" ShapeID="_x0000_i1248" DrawAspect="Content" ObjectID="_1698823173" r:id="rId456"/>
        </w:object>
      </w:r>
      <w:r w:rsidR="009E2463">
        <w:rPr>
          <w:rFonts w:hint="eastAsia"/>
        </w:rPr>
        <w:t>．</w:t>
      </w:r>
    </w:p>
    <w:p w:rsidR="003D03CB" w:rsidRDefault="003D03CB" w:rsidP="003D03CB"/>
    <w:p w:rsidR="006A2162" w:rsidRPr="003407D5" w:rsidRDefault="003D03CB" w:rsidP="006A2162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D41CDE">
        <w:rPr>
          <w:rFonts w:hint="eastAsia"/>
        </w:rPr>
        <w:t>(</w:t>
      </w:r>
      <w:r w:rsidR="00D41CDE" w:rsidRPr="00D41CDE">
        <w:rPr>
          <w:rFonts w:hint="eastAsia"/>
        </w:rPr>
        <w:t>Ⅰ</w:t>
      </w:r>
      <w:r w:rsidR="00D41CDE">
        <w:rPr>
          <w:rFonts w:hint="eastAsia"/>
        </w:rPr>
        <w:t xml:space="preserve">) </w:t>
      </w:r>
      <w:r w:rsidR="009E2463">
        <w:rPr>
          <w:rFonts w:hint="eastAsia"/>
        </w:rPr>
        <w:t>因为</w:t>
      </w:r>
      <w:r w:rsidR="00151F30" w:rsidRPr="00151F30">
        <w:rPr>
          <w:position w:val="-12"/>
        </w:rPr>
        <w:object w:dxaOrig="1219" w:dyaOrig="360">
          <v:shape id="_x0000_i1249" type="#_x0000_t75" style="width:60.75pt;height:18.15pt" o:ole="">
            <v:imagedata r:id="rId457" o:title=""/>
          </v:shape>
          <o:OLEObject Type="Embed" ProgID="Equation.DSMT4" ShapeID="_x0000_i1249" DrawAspect="Content" ObjectID="_1698823174" r:id="rId458"/>
        </w:object>
      </w:r>
      <w:r w:rsidR="009E2463">
        <w:rPr>
          <w:rFonts w:hint="eastAsia"/>
        </w:rPr>
        <w:t>．所以</w:t>
      </w:r>
      <w:r w:rsidR="00B24FF6">
        <w:rPr>
          <w:rFonts w:hint="eastAsia"/>
        </w:rPr>
        <w:t>由拉格朗日中值定理得</w:t>
      </w:r>
    </w:p>
    <w:p w:rsidR="006A2162" w:rsidRPr="003407D5" w:rsidRDefault="00151F30" w:rsidP="009E2463">
      <w:pPr>
        <w:ind w:leftChars="400" w:left="960"/>
        <w:jc w:val="center"/>
      </w:pPr>
      <w:r w:rsidRPr="00151F30">
        <w:rPr>
          <w:position w:val="-46"/>
        </w:rPr>
        <w:object w:dxaOrig="5539" w:dyaOrig="1040">
          <v:shape id="_x0000_i1250" type="#_x0000_t75" style="width:276.75pt;height:51.95pt" o:ole="">
            <v:imagedata r:id="rId459" o:title=""/>
          </v:shape>
          <o:OLEObject Type="Embed" ProgID="Equation.DSMT4" ShapeID="_x0000_i1250" DrawAspect="Content" ObjectID="_1698823175" r:id="rId460"/>
        </w:object>
      </w:r>
    </w:p>
    <w:p w:rsidR="006A2162" w:rsidRPr="003407D5" w:rsidRDefault="009E2463" w:rsidP="009E2463">
      <w:pPr>
        <w:ind w:leftChars="400" w:left="960"/>
      </w:pPr>
      <w:r>
        <w:rPr>
          <w:rFonts w:hint="eastAsia"/>
        </w:rPr>
        <w:t>故由</w:t>
      </w:r>
      <w:r w:rsidR="00151F30" w:rsidRPr="00151F30">
        <w:rPr>
          <w:position w:val="-28"/>
        </w:rPr>
        <w:object w:dxaOrig="1480" w:dyaOrig="680">
          <v:shape id="_x0000_i1251" type="#_x0000_t75" style="width:73.9pt;height:33.8pt" o:ole="">
            <v:imagedata r:id="rId461" o:title=""/>
          </v:shape>
          <o:OLEObject Type="Embed" ProgID="Equation.DSMT4" ShapeID="_x0000_i1251" DrawAspect="Content" ObjectID="_1698823176" r:id="rId462"/>
        </w:object>
      </w:r>
      <w:r w:rsidR="006A2162" w:rsidRPr="003407D5">
        <w:rPr>
          <w:rFonts w:hint="eastAsia"/>
        </w:rPr>
        <w:t>收敛</w:t>
      </w:r>
      <w:r>
        <w:rPr>
          <w:rFonts w:hint="eastAsia"/>
        </w:rPr>
        <w:t>可知</w:t>
      </w:r>
      <w:r w:rsidR="00151F30" w:rsidRPr="00151F30">
        <w:rPr>
          <w:position w:val="-28"/>
        </w:rPr>
        <w:object w:dxaOrig="1340" w:dyaOrig="680">
          <v:shape id="_x0000_i1252" type="#_x0000_t75" style="width:67pt;height:33.8pt" o:ole="">
            <v:imagedata r:id="rId463" o:title=""/>
          </v:shape>
          <o:OLEObject Type="Embed" ProgID="Equation.DSMT4" ShapeID="_x0000_i1252" DrawAspect="Content" ObjectID="_1698823177" r:id="rId464"/>
        </w:object>
      </w:r>
      <w:r w:rsidR="006A2162" w:rsidRPr="003407D5">
        <w:rPr>
          <w:rFonts w:hint="eastAsia"/>
        </w:rPr>
        <w:t>绝对</w:t>
      </w:r>
      <w:r>
        <w:rPr>
          <w:rFonts w:hint="eastAsia"/>
        </w:rPr>
        <w:t>收敛．</w:t>
      </w:r>
    </w:p>
    <w:p w:rsidR="006A2162" w:rsidRDefault="00D41CDE" w:rsidP="009E2463">
      <w:pPr>
        <w:ind w:leftChars="200" w:left="960" w:hangingChars="200" w:hanging="480"/>
      </w:pP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 w:rsidR="009E2463" w:rsidRPr="003407D5">
        <w:rPr>
          <w:rFonts w:hint="eastAsia"/>
        </w:rPr>
        <w:t>记</w:t>
      </w:r>
      <w:r w:rsidR="00151F30" w:rsidRPr="00151F30">
        <w:rPr>
          <w:position w:val="-28"/>
        </w:rPr>
        <w:object w:dxaOrig="1340" w:dyaOrig="680">
          <v:shape id="_x0000_i1253" type="#_x0000_t75" style="width:67pt;height:33.8pt" o:ole="">
            <v:imagedata r:id="rId465" o:title=""/>
          </v:shape>
          <o:OLEObject Type="Embed" ProgID="Equation.DSMT4" ShapeID="_x0000_i1253" DrawAspect="Content" ObjectID="_1698823178" r:id="rId466"/>
        </w:object>
      </w:r>
      <w:r w:rsidR="006A2162" w:rsidRPr="003407D5">
        <w:rPr>
          <w:rFonts w:hint="eastAsia"/>
        </w:rPr>
        <w:t>的前</w:t>
      </w:r>
      <w:r w:rsidR="00151F30" w:rsidRPr="00025957">
        <w:rPr>
          <w:position w:val="-4"/>
        </w:rPr>
        <w:object w:dxaOrig="200" w:dyaOrig="200">
          <v:shape id="_x0000_i1254" type="#_x0000_t75" style="width:10pt;height:10pt" o:ole="">
            <v:imagedata r:id="rId467" o:title=""/>
          </v:shape>
          <o:OLEObject Type="Embed" ProgID="Equation.DSMT4" ShapeID="_x0000_i1254" DrawAspect="Content" ObjectID="_1698823179" r:id="rId468"/>
        </w:object>
      </w:r>
      <w:r w:rsidR="006A2162" w:rsidRPr="003407D5">
        <w:rPr>
          <w:rFonts w:hint="eastAsia"/>
        </w:rPr>
        <w:t>项和为</w:t>
      </w:r>
      <w:r w:rsidR="00151F30" w:rsidRPr="00151F30">
        <w:rPr>
          <w:position w:val="-12"/>
        </w:rPr>
        <w:object w:dxaOrig="279" w:dyaOrig="360">
          <v:shape id="_x0000_i1255" type="#_x0000_t75" style="width:13.75pt;height:18.15pt" o:ole="">
            <v:imagedata r:id="rId469" o:title=""/>
          </v:shape>
          <o:OLEObject Type="Embed" ProgID="Equation.DSMT4" ShapeID="_x0000_i1255" DrawAspect="Content" ObjectID="_1698823180" r:id="rId470"/>
        </w:object>
      </w:r>
      <w:r w:rsidR="009E2463">
        <w:rPr>
          <w:rFonts w:hint="eastAsia"/>
        </w:rPr>
        <w:t>，则</w:t>
      </w:r>
      <w:r w:rsidR="00151F30" w:rsidRPr="00151F30">
        <w:rPr>
          <w:position w:val="-12"/>
        </w:rPr>
        <w:object w:dxaOrig="1300" w:dyaOrig="360">
          <v:shape id="_x0000_i1256" type="#_x0000_t75" style="width:65.1pt;height:18.15pt" o:ole="">
            <v:imagedata r:id="rId471" o:title=""/>
          </v:shape>
          <o:OLEObject Type="Embed" ProgID="Equation.DSMT4" ShapeID="_x0000_i1256" DrawAspect="Content" ObjectID="_1698823181" r:id="rId472"/>
        </w:object>
      </w:r>
      <w:r w:rsidR="006A2162" w:rsidRPr="003407D5">
        <w:rPr>
          <w:rFonts w:hint="eastAsia"/>
        </w:rPr>
        <w:t>，由</w:t>
      </w:r>
      <w:r w:rsidR="009E2463">
        <w:rPr>
          <w:rFonts w:hint="eastAsia"/>
        </w:rPr>
        <w:t>(I)</w:t>
      </w:r>
      <w:r w:rsidR="006A2162" w:rsidRPr="003407D5">
        <w:rPr>
          <w:rFonts w:hint="eastAsia"/>
        </w:rPr>
        <w:t>可知</w:t>
      </w:r>
      <w:r w:rsidR="00151F30" w:rsidRPr="00151F30">
        <w:rPr>
          <w:position w:val="-18"/>
        </w:rPr>
        <w:object w:dxaOrig="620" w:dyaOrig="420">
          <v:shape id="_x0000_i1257" type="#_x0000_t75" style="width:31.3pt;height:21.3pt" o:ole="">
            <v:imagedata r:id="rId473" o:title=""/>
          </v:shape>
          <o:OLEObject Type="Embed" ProgID="Equation.DSMT4" ShapeID="_x0000_i1257" DrawAspect="Content" ObjectID="_1698823182" r:id="rId474"/>
        </w:object>
      </w:r>
      <w:r w:rsidR="006A2162" w:rsidRPr="003407D5">
        <w:rPr>
          <w:rFonts w:hint="eastAsia"/>
        </w:rPr>
        <w:t>存在，</w:t>
      </w:r>
      <w:r w:rsidR="00FD3E09">
        <w:rPr>
          <w:rFonts w:hint="eastAsia"/>
        </w:rPr>
        <w:t>则</w:t>
      </w:r>
      <w:r w:rsidR="00151F30" w:rsidRPr="00151F30">
        <w:rPr>
          <w:position w:val="-18"/>
        </w:rPr>
        <w:object w:dxaOrig="620" w:dyaOrig="420">
          <v:shape id="_x0000_i1258" type="#_x0000_t75" style="width:31.3pt;height:21.3pt" o:ole="">
            <v:imagedata r:id="rId475" o:title=""/>
          </v:shape>
          <o:OLEObject Type="Embed" ProgID="Equation.DSMT4" ShapeID="_x0000_i1258" DrawAspect="Content" ObjectID="_1698823183" r:id="rId476"/>
        </w:object>
      </w:r>
      <w:r w:rsidR="00FD3E09" w:rsidRPr="003407D5">
        <w:rPr>
          <w:rFonts w:hint="eastAsia"/>
        </w:rPr>
        <w:t>存在</w:t>
      </w:r>
      <w:r w:rsidR="00FD3E09">
        <w:rPr>
          <w:rFonts w:hint="eastAsia"/>
        </w:rPr>
        <w:t>．设</w:t>
      </w:r>
      <w:r w:rsidR="00151F30" w:rsidRPr="00151F30">
        <w:rPr>
          <w:position w:val="-18"/>
        </w:rPr>
        <w:object w:dxaOrig="1040" w:dyaOrig="420">
          <v:shape id="_x0000_i1259" type="#_x0000_t75" style="width:51.95pt;height:21.3pt" o:ole="">
            <v:imagedata r:id="rId477" o:title=""/>
          </v:shape>
          <o:OLEObject Type="Embed" ProgID="Equation.DSMT4" ShapeID="_x0000_i1259" DrawAspect="Content" ObjectID="_1698823184" r:id="rId478"/>
        </w:object>
      </w:r>
      <w:r w:rsidR="009E2463">
        <w:rPr>
          <w:rFonts w:hint="eastAsia"/>
        </w:rPr>
        <w:t>．</w:t>
      </w:r>
      <w:r w:rsidR="00FD3E09">
        <w:rPr>
          <w:rFonts w:hint="eastAsia"/>
        </w:rPr>
        <w:t>对</w:t>
      </w:r>
      <w:r w:rsidR="00151F30" w:rsidRPr="00151F30">
        <w:rPr>
          <w:position w:val="-12"/>
        </w:rPr>
        <w:object w:dxaOrig="1219" w:dyaOrig="360">
          <v:shape id="_x0000_i1260" type="#_x0000_t75" style="width:60.75pt;height:18.15pt" o:ole="">
            <v:imagedata r:id="rId479" o:title=""/>
          </v:shape>
          <o:OLEObject Type="Embed" ProgID="Equation.DSMT4" ShapeID="_x0000_i1260" DrawAspect="Content" ObjectID="_1698823185" r:id="rId480"/>
        </w:object>
      </w:r>
      <w:r w:rsidR="00FD3E09">
        <w:rPr>
          <w:rFonts w:hint="eastAsia"/>
        </w:rPr>
        <w:t>两边取极限</w:t>
      </w:r>
      <w:r w:rsidR="00262768">
        <w:rPr>
          <w:rFonts w:hint="eastAsia"/>
        </w:rPr>
        <w:t>，</w:t>
      </w:r>
      <w:r w:rsidR="00FD3E09">
        <w:rPr>
          <w:rFonts w:hint="eastAsia"/>
        </w:rPr>
        <w:t>可得</w:t>
      </w:r>
      <w:r w:rsidR="00151F30" w:rsidRPr="00151F30">
        <w:rPr>
          <w:position w:val="-10"/>
        </w:rPr>
        <w:object w:dxaOrig="940" w:dyaOrig="320">
          <v:shape id="_x0000_i1261" type="#_x0000_t75" style="width:46.95pt;height:16.3pt" o:ole="">
            <v:imagedata r:id="rId481" o:title=""/>
          </v:shape>
          <o:OLEObject Type="Embed" ProgID="Equation.DSMT4" ShapeID="_x0000_i1261" DrawAspect="Content" ObjectID="_1698823186" r:id="rId482"/>
        </w:object>
      </w:r>
      <w:r w:rsidR="00FD3E09">
        <w:rPr>
          <w:rFonts w:hint="eastAsia"/>
        </w:rPr>
        <w:t>．</w:t>
      </w:r>
      <w:r w:rsidR="00C37065">
        <w:rPr>
          <w:rFonts w:hint="eastAsia"/>
        </w:rPr>
        <w:t>由拉格朗日中值定理可得</w:t>
      </w:r>
    </w:p>
    <w:p w:rsidR="00C37065" w:rsidRPr="00C37065" w:rsidRDefault="00151F30" w:rsidP="00C37065">
      <w:pPr>
        <w:ind w:leftChars="400" w:left="960"/>
        <w:jc w:val="center"/>
      </w:pPr>
      <w:r w:rsidRPr="00151F30">
        <w:rPr>
          <w:position w:val="-24"/>
        </w:rPr>
        <w:object w:dxaOrig="6619" w:dyaOrig="620">
          <v:shape id="_x0000_i1262" type="#_x0000_t75" style="width:331.2pt;height:31.3pt" o:ole="">
            <v:imagedata r:id="rId483" o:title=""/>
          </v:shape>
          <o:OLEObject Type="Embed" ProgID="Equation.DSMT4" ShapeID="_x0000_i1262" DrawAspect="Content" ObjectID="_1698823187" r:id="rId484"/>
        </w:object>
      </w:r>
    </w:p>
    <w:p w:rsidR="006A2162" w:rsidRPr="003407D5" w:rsidRDefault="006A2162" w:rsidP="00C37065">
      <w:pPr>
        <w:ind w:leftChars="400" w:left="960"/>
      </w:pPr>
      <w:r w:rsidRPr="003407D5">
        <w:rPr>
          <w:rFonts w:hint="eastAsia"/>
        </w:rPr>
        <w:t>由已知</w:t>
      </w:r>
      <w:r w:rsidR="00151F30" w:rsidRPr="00151F30">
        <w:rPr>
          <w:position w:val="-24"/>
        </w:rPr>
        <w:object w:dxaOrig="1320" w:dyaOrig="620">
          <v:shape id="_x0000_i1263" type="#_x0000_t75" style="width:65.75pt;height:31.3pt" o:ole="">
            <v:imagedata r:id="rId485" o:title=""/>
          </v:shape>
          <o:OLEObject Type="Embed" ProgID="Equation.DSMT4" ShapeID="_x0000_i1263" DrawAspect="Content" ObjectID="_1698823188" r:id="rId486"/>
        </w:object>
      </w:r>
      <w:r w:rsidRPr="003407D5">
        <w:rPr>
          <w:rFonts w:hint="eastAsia"/>
        </w:rPr>
        <w:t>，</w:t>
      </w:r>
      <w:r w:rsidR="00C37065">
        <w:rPr>
          <w:rFonts w:hint="eastAsia"/>
        </w:rPr>
        <w:t>故</w:t>
      </w:r>
      <w:r w:rsidR="00151F30" w:rsidRPr="00151F30">
        <w:rPr>
          <w:position w:val="-24"/>
        </w:rPr>
        <w:object w:dxaOrig="1300" w:dyaOrig="620">
          <v:shape id="_x0000_i1264" type="#_x0000_t75" style="width:65.1pt;height:31.3pt" o:ole="">
            <v:imagedata r:id="rId487" o:title=""/>
          </v:shape>
          <o:OLEObject Type="Embed" ProgID="Equation.DSMT4" ShapeID="_x0000_i1264" DrawAspect="Content" ObjectID="_1698823189" r:id="rId488"/>
        </w:object>
      </w:r>
      <w:r w:rsidR="00C37065">
        <w:rPr>
          <w:rFonts w:hint="eastAsia"/>
        </w:rPr>
        <w:t>，解得</w:t>
      </w:r>
      <w:r w:rsidR="00151F30" w:rsidRPr="00025957">
        <w:rPr>
          <w:position w:val="-4"/>
        </w:rPr>
        <w:object w:dxaOrig="900" w:dyaOrig="260">
          <v:shape id="_x0000_i1265" type="#_x0000_t75" style="width:45.1pt;height:13.15pt" o:ole="">
            <v:imagedata r:id="rId489" o:title=""/>
          </v:shape>
          <o:OLEObject Type="Embed" ProgID="Equation.DSMT4" ShapeID="_x0000_i1265" DrawAspect="Content" ObjectID="_1698823190" r:id="rId490"/>
        </w:object>
      </w:r>
      <w:r w:rsidR="00262768">
        <w:rPr>
          <w:rFonts w:hint="eastAsia"/>
        </w:rPr>
        <w:t>，即</w:t>
      </w:r>
      <w:r w:rsidR="00151F30" w:rsidRPr="00151F30">
        <w:rPr>
          <w:position w:val="-18"/>
        </w:rPr>
        <w:object w:dxaOrig="1320" w:dyaOrig="420">
          <v:shape id="_x0000_i1266" type="#_x0000_t75" style="width:65.75pt;height:21.3pt" o:ole="">
            <v:imagedata r:id="rId491" o:title=""/>
          </v:shape>
          <o:OLEObject Type="Embed" ProgID="Equation.DSMT4" ShapeID="_x0000_i1266" DrawAspect="Content" ObjectID="_1698823191" r:id="rId492"/>
        </w:object>
      </w:r>
      <w:r w:rsidR="00262768">
        <w:rPr>
          <w:rFonts w:hint="eastAsia"/>
        </w:rPr>
        <w:t>．</w:t>
      </w:r>
    </w:p>
    <w:p w:rsidR="003D03CB" w:rsidRDefault="003D03CB" w:rsidP="006A2162"/>
    <w:p w:rsidR="003D03CB" w:rsidRDefault="003D03CB" w:rsidP="006A2162"/>
    <w:p w:rsidR="00711CFF" w:rsidRDefault="00711CFF" w:rsidP="006A2162">
      <w:r>
        <w:rPr>
          <w:rFonts w:hint="eastAsia"/>
        </w:rPr>
        <w:t>(</w:t>
      </w:r>
      <w:r w:rsidR="006A2162" w:rsidRPr="003407D5">
        <w:rPr>
          <w:rFonts w:hint="eastAsia"/>
        </w:rPr>
        <w:t>20</w:t>
      </w:r>
      <w:r>
        <w:rPr>
          <w:rFonts w:hint="eastAsia"/>
        </w:rPr>
        <w:t>)</w:t>
      </w:r>
      <w:r w:rsidR="006A2162" w:rsidRPr="003407D5">
        <w:rPr>
          <w:rFonts w:hint="eastAsia"/>
        </w:rPr>
        <w:t>（本题满分</w:t>
      </w:r>
      <w:r w:rsidR="006A2162" w:rsidRPr="003407D5">
        <w:rPr>
          <w:rFonts w:hint="eastAsia"/>
        </w:rPr>
        <w:t>11</w:t>
      </w:r>
      <w:r w:rsidR="006A2162" w:rsidRPr="003407D5">
        <w:rPr>
          <w:rFonts w:hint="eastAsia"/>
        </w:rPr>
        <w:t>分）</w:t>
      </w:r>
    </w:p>
    <w:p w:rsidR="006A2162" w:rsidRPr="003407D5" w:rsidRDefault="006A2162" w:rsidP="006D2EE5">
      <w:pPr>
        <w:ind w:leftChars="200" w:left="480"/>
      </w:pPr>
      <w:r w:rsidRPr="003407D5">
        <w:rPr>
          <w:rFonts w:hint="eastAsia"/>
        </w:rPr>
        <w:t>设矩阵</w:t>
      </w:r>
      <w:r w:rsidR="00151F30" w:rsidRPr="00151F30">
        <w:rPr>
          <w:position w:val="-50"/>
        </w:rPr>
        <w:object w:dxaOrig="1920" w:dyaOrig="1120">
          <v:shape id="_x0000_i1267" type="#_x0000_t75" style="width:95.8pt;height:55.7pt" o:ole="">
            <v:imagedata r:id="rId493" o:title=""/>
          </v:shape>
          <o:OLEObject Type="Embed" ProgID="Equation.DSMT4" ShapeID="_x0000_i1267" DrawAspect="Content" ObjectID="_1698823192" r:id="rId494"/>
        </w:object>
      </w:r>
      <w:r w:rsidR="00BC07BF">
        <w:rPr>
          <w:rFonts w:hint="eastAsia"/>
        </w:rPr>
        <w:t>，</w:t>
      </w:r>
      <w:r w:rsidR="00151F30" w:rsidRPr="00151F30">
        <w:rPr>
          <w:position w:val="-50"/>
        </w:rPr>
        <w:object w:dxaOrig="1760" w:dyaOrig="1120">
          <v:shape id="_x0000_i1268" type="#_x0000_t75" style="width:88.3pt;height:55.7pt" o:ole="">
            <v:imagedata r:id="rId495" o:title=""/>
          </v:shape>
          <o:OLEObject Type="Embed" ProgID="Equation.DSMT4" ShapeID="_x0000_i1268" DrawAspect="Content" ObjectID="_1698823193" r:id="rId496"/>
        </w:object>
      </w:r>
      <w:r w:rsidR="00116944">
        <w:rPr>
          <w:rFonts w:hint="eastAsia"/>
        </w:rPr>
        <w:t>．</w:t>
      </w:r>
      <w:r w:rsidRPr="003407D5">
        <w:rPr>
          <w:rFonts w:hint="eastAsia"/>
        </w:rPr>
        <w:t>当</w:t>
      </w:r>
      <w:r w:rsidR="00151F30" w:rsidRPr="00151F30">
        <w:rPr>
          <w:position w:val="-6"/>
        </w:rPr>
        <w:object w:dxaOrig="200" w:dyaOrig="220">
          <v:shape id="_x0000_i1269" type="#_x0000_t75" style="width:10pt;height:11.25pt" o:ole="">
            <v:imagedata r:id="rId497" o:title=""/>
          </v:shape>
          <o:OLEObject Type="Embed" ProgID="Equation.DSMT4" ShapeID="_x0000_i1269" DrawAspect="Content" ObjectID="_1698823194" r:id="rId498"/>
        </w:object>
      </w:r>
      <w:r w:rsidRPr="003407D5">
        <w:rPr>
          <w:rFonts w:hint="eastAsia"/>
        </w:rPr>
        <w:t>为何值时，方程</w:t>
      </w:r>
      <w:r w:rsidR="00151F30" w:rsidRPr="00025957">
        <w:rPr>
          <w:position w:val="-4"/>
        </w:rPr>
        <w:object w:dxaOrig="780" w:dyaOrig="260">
          <v:shape id="_x0000_i1270" type="#_x0000_t75" style="width:38.8pt;height:13.15pt" o:ole="">
            <v:imagedata r:id="rId499" o:title=""/>
          </v:shape>
          <o:OLEObject Type="Embed" ProgID="Equation.DSMT4" ShapeID="_x0000_i1270" DrawAspect="Content" ObjectID="_1698823195" r:id="rId500"/>
        </w:object>
      </w:r>
      <w:r w:rsidRPr="003407D5">
        <w:rPr>
          <w:rFonts w:hint="eastAsia"/>
        </w:rPr>
        <w:t>无解、有唯一解、有无穷多解？</w:t>
      </w:r>
      <w:r w:rsidR="006D2EE5">
        <w:rPr>
          <w:rFonts w:hint="eastAsia"/>
        </w:rPr>
        <w:t>在有解时，求解此方程．</w:t>
      </w:r>
    </w:p>
    <w:p w:rsidR="003D03CB" w:rsidRDefault="003D03CB" w:rsidP="003D03CB"/>
    <w:p w:rsidR="006A2162" w:rsidRPr="003D03CB" w:rsidRDefault="003D03CB" w:rsidP="006A2162">
      <w:r w:rsidRPr="003D03CB">
        <w:rPr>
          <w:rStyle w:val="af4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 w:rsidR="006A2162">
        <w:rPr>
          <w:rFonts w:hint="eastAsia"/>
        </w:rPr>
        <w:t>对</w:t>
      </w:r>
      <w:r w:rsidR="00151F30" w:rsidRPr="00025957">
        <w:rPr>
          <w:position w:val="-4"/>
        </w:rPr>
        <w:object w:dxaOrig="780" w:dyaOrig="260">
          <v:shape id="_x0000_i1271" type="#_x0000_t75" style="width:38.8pt;height:13.15pt" o:ole="">
            <v:imagedata r:id="rId501" o:title=""/>
          </v:shape>
          <o:OLEObject Type="Embed" ProgID="Equation.DSMT4" ShapeID="_x0000_i1271" DrawAspect="Content" ObjectID="_1698823196" r:id="rId502"/>
        </w:object>
      </w:r>
      <w:r w:rsidR="006A2162">
        <w:rPr>
          <w:rFonts w:hint="eastAsia"/>
        </w:rPr>
        <w:t>的增广</w:t>
      </w:r>
      <w:r w:rsidR="006D2EE5">
        <w:rPr>
          <w:rFonts w:hint="eastAsia"/>
        </w:rPr>
        <w:t>矩阵作</w:t>
      </w:r>
      <w:r w:rsidR="006A2162">
        <w:rPr>
          <w:rFonts w:hint="eastAsia"/>
        </w:rPr>
        <w:t>初等变换</w:t>
      </w:r>
    </w:p>
    <w:p w:rsidR="003D03CB" w:rsidRDefault="00151F30" w:rsidP="00740ADB">
      <w:pPr>
        <w:ind w:leftChars="200" w:left="480"/>
        <w:jc w:val="center"/>
      </w:pPr>
      <w:r w:rsidRPr="00151F30">
        <w:rPr>
          <w:position w:val="-50"/>
        </w:rPr>
        <w:object w:dxaOrig="4040" w:dyaOrig="1120">
          <v:shape id="_x0000_i1272" type="#_x0000_t75" style="width:202.25pt;height:55.7pt" o:ole="">
            <v:imagedata r:id="rId503" o:title=""/>
          </v:shape>
          <o:OLEObject Type="Embed" ProgID="Equation.DSMT4" ShapeID="_x0000_i1272" DrawAspect="Content" ObjectID="_1698823197" r:id="rId504"/>
        </w:object>
      </w:r>
    </w:p>
    <w:p w:rsidR="006D2EE5" w:rsidRDefault="006D2EE5" w:rsidP="006D2EE5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当</w:t>
      </w:r>
      <w:r w:rsidR="00151F30" w:rsidRPr="00151F30">
        <w:rPr>
          <w:position w:val="-10"/>
        </w:rPr>
        <w:object w:dxaOrig="2180" w:dyaOrig="320">
          <v:shape id="_x0000_i1273" type="#_x0000_t75" style="width:108.95pt;height:16.3pt" o:ole="">
            <v:imagedata r:id="rId505" o:title=""/>
          </v:shape>
          <o:OLEObject Type="Embed" ProgID="Equation.DSMT4" ShapeID="_x0000_i1273" DrawAspect="Content" ObjectID="_1698823198" r:id="rId506"/>
        </w:object>
      </w:r>
      <w:r>
        <w:t>，</w:t>
      </w:r>
      <w:r>
        <w:rPr>
          <w:rFonts w:hint="eastAsia"/>
        </w:rPr>
        <w:t>即</w:t>
      </w:r>
      <w:r w:rsidR="00151F30" w:rsidRPr="00151F30">
        <w:rPr>
          <w:position w:val="-6"/>
        </w:rPr>
        <w:object w:dxaOrig="680" w:dyaOrig="279">
          <v:shape id="_x0000_i1274" type="#_x0000_t75" style="width:33.8pt;height:13.75pt" o:ole="">
            <v:imagedata r:id="rId507" o:title=""/>
          </v:shape>
          <o:OLEObject Type="Embed" ProgID="Equation.DSMT4" ShapeID="_x0000_i1274" DrawAspect="Content" ObjectID="_1698823199" r:id="rId508"/>
        </w:object>
      </w:r>
      <w:r>
        <w:rPr>
          <w:rFonts w:hint="eastAsia"/>
        </w:rPr>
        <w:t>且</w:t>
      </w:r>
      <w:r w:rsidR="00151F30" w:rsidRPr="00151F30">
        <w:rPr>
          <w:position w:val="-6"/>
        </w:rPr>
        <w:object w:dxaOrig="540" w:dyaOrig="279">
          <v:shape id="_x0000_i1275" type="#_x0000_t75" style="width:26.9pt;height:13.75pt" o:ole="">
            <v:imagedata r:id="rId509" o:title=""/>
          </v:shape>
          <o:OLEObject Type="Embed" ProgID="Equation.DSMT4" ShapeID="_x0000_i1275" DrawAspect="Content" ObjectID="_1698823200" r:id="rId510"/>
        </w:object>
      </w:r>
      <w:r>
        <w:rPr>
          <w:rFonts w:hint="eastAsia"/>
        </w:rPr>
        <w:t>时，方程有唯一解．此时</w:t>
      </w:r>
    </w:p>
    <w:p w:rsidR="00923ABC" w:rsidRPr="006D2EE5" w:rsidRDefault="00151F30" w:rsidP="00923ABC">
      <w:pPr>
        <w:ind w:leftChars="400" w:left="960"/>
        <w:jc w:val="center"/>
      </w:pPr>
      <w:r w:rsidRPr="00151F30">
        <w:rPr>
          <w:position w:val="-94"/>
        </w:rPr>
        <w:object w:dxaOrig="5520" w:dyaOrig="2000">
          <v:shape id="_x0000_i1276" type="#_x0000_t75" style="width:276.1pt;height:100.15pt" o:ole="">
            <v:imagedata r:id="rId511" o:title=""/>
          </v:shape>
          <o:OLEObject Type="Embed" ProgID="Equation.DSMT4" ShapeID="_x0000_i1276" DrawAspect="Content" ObjectID="_1698823201" r:id="rId512"/>
        </w:object>
      </w:r>
    </w:p>
    <w:p w:rsidR="00923ABC" w:rsidRDefault="006D2EE5" w:rsidP="006D2EE5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>)</w:t>
      </w:r>
      <w:r w:rsidR="00923ABC" w:rsidRPr="00923ABC">
        <w:t xml:space="preserve"> </w:t>
      </w:r>
      <w:r w:rsidR="00923ABC">
        <w:rPr>
          <w:rFonts w:hint="eastAsia"/>
        </w:rPr>
        <w:t>当</w:t>
      </w:r>
      <w:r w:rsidR="00151F30" w:rsidRPr="00151F30">
        <w:rPr>
          <w:position w:val="-6"/>
        </w:rPr>
        <w:object w:dxaOrig="680" w:dyaOrig="279">
          <v:shape id="_x0000_i1277" type="#_x0000_t75" style="width:33.8pt;height:13.75pt" o:ole="">
            <v:imagedata r:id="rId513" o:title=""/>
          </v:shape>
          <o:OLEObject Type="Embed" ProgID="Equation.DSMT4" ShapeID="_x0000_i1277" DrawAspect="Content" ObjectID="_1698823202" r:id="rId514"/>
        </w:object>
      </w:r>
      <w:r w:rsidR="00923ABC">
        <w:rPr>
          <w:rFonts w:hint="eastAsia"/>
        </w:rPr>
        <w:t>时，代入并继续作初等变换得</w:t>
      </w:r>
    </w:p>
    <w:p w:rsidR="00923ABC" w:rsidRDefault="00151F30" w:rsidP="00923ABC">
      <w:pPr>
        <w:ind w:leftChars="200" w:left="480"/>
        <w:jc w:val="center"/>
      </w:pPr>
      <w:r w:rsidRPr="00151F30">
        <w:rPr>
          <w:position w:val="-50"/>
        </w:rPr>
        <w:object w:dxaOrig="5920" w:dyaOrig="1120">
          <v:shape id="_x0000_i1278" type="#_x0000_t75" style="width:296.15pt;height:55.7pt" o:ole="">
            <v:imagedata r:id="rId515" o:title=""/>
          </v:shape>
          <o:OLEObject Type="Embed" ProgID="Equation.DSMT4" ShapeID="_x0000_i1278" DrawAspect="Content" ObjectID="_1698823203" r:id="rId516"/>
        </w:object>
      </w:r>
    </w:p>
    <w:p w:rsidR="006D2EE5" w:rsidRDefault="00923ABC" w:rsidP="00923ABC">
      <w:pPr>
        <w:ind w:leftChars="400" w:left="960"/>
      </w:pPr>
      <w:r>
        <w:rPr>
          <w:rFonts w:hint="eastAsia"/>
        </w:rPr>
        <w:t>此时</w:t>
      </w:r>
      <w:r w:rsidR="00151F30" w:rsidRPr="00151F30">
        <w:rPr>
          <w:position w:val="-10"/>
        </w:rPr>
        <w:object w:dxaOrig="2100" w:dyaOrig="320">
          <v:shape id="_x0000_i1279" type="#_x0000_t75" style="width:105.2pt;height:16.3pt" o:ole="">
            <v:imagedata r:id="rId517" o:title=""/>
          </v:shape>
          <o:OLEObject Type="Embed" ProgID="Equation.DSMT4" ShapeID="_x0000_i1279" DrawAspect="Content" ObjectID="_1698823204" r:id="rId518"/>
        </w:object>
      </w:r>
      <w:r>
        <w:t>，</w:t>
      </w:r>
      <w:r>
        <w:rPr>
          <w:rFonts w:hint="eastAsia"/>
        </w:rPr>
        <w:t>方程无解．</w:t>
      </w:r>
    </w:p>
    <w:p w:rsidR="00923ABC" w:rsidRDefault="006D2EE5" w:rsidP="00923ABC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Ⅲ</w:t>
      </w:r>
      <w:r>
        <w:rPr>
          <w:rFonts w:hint="eastAsia"/>
        </w:rPr>
        <w:t>)</w:t>
      </w:r>
      <w:r w:rsidR="00923ABC">
        <w:rPr>
          <w:rFonts w:hint="eastAsia"/>
        </w:rPr>
        <w:t xml:space="preserve"> </w:t>
      </w:r>
      <w:r w:rsidR="00923ABC">
        <w:rPr>
          <w:rFonts w:hint="eastAsia"/>
        </w:rPr>
        <w:t>当</w:t>
      </w:r>
      <w:r w:rsidR="00151F30" w:rsidRPr="00151F30">
        <w:rPr>
          <w:position w:val="-6"/>
        </w:rPr>
        <w:object w:dxaOrig="540" w:dyaOrig="279">
          <v:shape id="_x0000_i1280" type="#_x0000_t75" style="width:26.9pt;height:13.75pt" o:ole="">
            <v:imagedata r:id="rId519" o:title=""/>
          </v:shape>
          <o:OLEObject Type="Embed" ProgID="Equation.DSMT4" ShapeID="_x0000_i1280" DrawAspect="Content" ObjectID="_1698823205" r:id="rId520"/>
        </w:object>
      </w:r>
      <w:r w:rsidR="003D03CB">
        <w:rPr>
          <w:rFonts w:hint="eastAsia"/>
        </w:rPr>
        <w:t>时，</w:t>
      </w:r>
      <w:r w:rsidR="00923ABC">
        <w:rPr>
          <w:rFonts w:hint="eastAsia"/>
        </w:rPr>
        <w:t>代入并继续作初等变换得</w:t>
      </w:r>
    </w:p>
    <w:p w:rsidR="00923ABC" w:rsidRDefault="00151F30" w:rsidP="00740ADB">
      <w:pPr>
        <w:ind w:leftChars="400" w:left="960"/>
        <w:jc w:val="center"/>
      </w:pPr>
      <w:r w:rsidRPr="00151F30">
        <w:rPr>
          <w:position w:val="-50"/>
        </w:rPr>
        <w:object w:dxaOrig="5640" w:dyaOrig="1120">
          <v:shape id="_x0000_i1281" type="#_x0000_t75" style="width:281.75pt;height:55.7pt" o:ole="">
            <v:imagedata r:id="rId521" o:title=""/>
          </v:shape>
          <o:OLEObject Type="Embed" ProgID="Equation.DSMT4" ShapeID="_x0000_i1281" DrawAspect="Content" ObjectID="_1698823206" r:id="rId522"/>
        </w:object>
      </w:r>
    </w:p>
    <w:p w:rsidR="006A2162" w:rsidRPr="00923ABC" w:rsidRDefault="00740ADB" w:rsidP="00740ADB">
      <w:pPr>
        <w:ind w:leftChars="400" w:left="960"/>
      </w:pPr>
      <w:r>
        <w:rPr>
          <w:rFonts w:hint="eastAsia"/>
        </w:rPr>
        <w:t>此时方程</w:t>
      </w:r>
      <w:r w:rsidR="003D03CB">
        <w:rPr>
          <w:rFonts w:hint="eastAsia"/>
        </w:rPr>
        <w:t>有无穷多解，</w:t>
      </w:r>
      <w:r>
        <w:rPr>
          <w:rFonts w:hint="eastAsia"/>
        </w:rPr>
        <w:t>且</w:t>
      </w:r>
      <w:r w:rsidR="00151F30" w:rsidRPr="00151F30">
        <w:rPr>
          <w:position w:val="-50"/>
        </w:rPr>
        <w:object w:dxaOrig="2260" w:dyaOrig="1120">
          <v:shape id="_x0000_i1282" type="#_x0000_t75" style="width:112.7pt;height:55.7pt" o:ole="">
            <v:imagedata r:id="rId523" o:title=""/>
          </v:shape>
          <o:OLEObject Type="Embed" ProgID="Equation.DSMT4" ShapeID="_x0000_i1282" DrawAspect="Content" ObjectID="_1698823207" r:id="rId524"/>
        </w:object>
      </w:r>
      <w:r>
        <w:rPr>
          <w:rFonts w:hint="eastAsia"/>
        </w:rPr>
        <w:t>，</w:t>
      </w:r>
      <w:r w:rsidR="00151F30" w:rsidRPr="00151F30">
        <w:rPr>
          <w:position w:val="-12"/>
        </w:rPr>
        <w:object w:dxaOrig="540" w:dyaOrig="360">
          <v:shape id="_x0000_i1283" type="#_x0000_t75" style="width:26.9pt;height:18.15pt" o:ole="">
            <v:imagedata r:id="rId525" o:title=""/>
          </v:shape>
          <o:OLEObject Type="Embed" ProgID="Equation.DSMT4" ShapeID="_x0000_i1283" DrawAspect="Content" ObjectID="_1698823208" r:id="rId526"/>
        </w:object>
      </w:r>
      <w:r>
        <w:rPr>
          <w:rFonts w:hint="eastAsia"/>
        </w:rPr>
        <w:t>为任意常数．</w:t>
      </w:r>
    </w:p>
    <w:p w:rsidR="003D03CB" w:rsidRDefault="003D03CB" w:rsidP="006A2162"/>
    <w:p w:rsidR="003D03CB" w:rsidRDefault="003D03CB" w:rsidP="006A2162"/>
    <w:p w:rsidR="00711CFF" w:rsidRDefault="00711CFF" w:rsidP="006A2162">
      <w:r>
        <w:rPr>
          <w:rFonts w:hint="eastAsia"/>
        </w:rPr>
        <w:t>(</w:t>
      </w:r>
      <w:r w:rsidR="006A2162" w:rsidRPr="003407D5">
        <w:rPr>
          <w:rFonts w:hint="eastAsia"/>
        </w:rPr>
        <w:t>21</w:t>
      </w:r>
      <w:r>
        <w:rPr>
          <w:rFonts w:hint="eastAsia"/>
        </w:rPr>
        <w:t>)</w:t>
      </w:r>
      <w:r w:rsidR="006A2162" w:rsidRPr="003407D5">
        <w:rPr>
          <w:rFonts w:hint="eastAsia"/>
        </w:rPr>
        <w:t>（本题满分</w:t>
      </w:r>
      <w:r w:rsidR="006A2162" w:rsidRPr="003407D5">
        <w:rPr>
          <w:rFonts w:hint="eastAsia"/>
        </w:rPr>
        <w:t>11</w:t>
      </w:r>
      <w:r w:rsidR="006A2162" w:rsidRPr="003407D5">
        <w:rPr>
          <w:rFonts w:hint="eastAsia"/>
        </w:rPr>
        <w:t>分）</w:t>
      </w:r>
    </w:p>
    <w:p w:rsidR="006A2162" w:rsidRPr="003407D5" w:rsidRDefault="006A2162" w:rsidP="00975338">
      <w:pPr>
        <w:ind w:leftChars="200" w:left="480"/>
      </w:pPr>
      <w:r w:rsidRPr="003407D5">
        <w:rPr>
          <w:rFonts w:hint="eastAsia"/>
        </w:rPr>
        <w:t>已知矩阵</w:t>
      </w:r>
      <w:r w:rsidR="00151F30" w:rsidRPr="00151F30">
        <w:rPr>
          <w:position w:val="-50"/>
        </w:rPr>
        <w:object w:dxaOrig="1640" w:dyaOrig="1120">
          <v:shape id="_x0000_i1284" type="#_x0000_t75" style="width:82pt;height:55.7pt" o:ole="">
            <v:imagedata r:id="rId527" o:title=""/>
          </v:shape>
          <o:OLEObject Type="Embed" ProgID="Equation.DSMT4" ShapeID="_x0000_i1284" DrawAspect="Content" ObjectID="_1698823209" r:id="rId528"/>
        </w:object>
      </w:r>
      <w:r w:rsidR="008D5330">
        <w:rPr>
          <w:rFonts w:hint="eastAsia"/>
        </w:rPr>
        <w:t>．</w:t>
      </w:r>
    </w:p>
    <w:p w:rsidR="006A2162" w:rsidRPr="003407D5" w:rsidRDefault="00D41CDE" w:rsidP="00975338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Ⅰ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求</w:t>
      </w:r>
      <w:r w:rsidR="00151F30" w:rsidRPr="00025957">
        <w:rPr>
          <w:position w:val="-4"/>
        </w:rPr>
        <w:object w:dxaOrig="380" w:dyaOrig="300">
          <v:shape id="_x0000_i1285" type="#_x0000_t75" style="width:18.8pt;height:15.05pt" o:ole="">
            <v:imagedata r:id="rId529" o:title=""/>
          </v:shape>
          <o:OLEObject Type="Embed" ProgID="Equation.DSMT4" ShapeID="_x0000_i1285" DrawAspect="Content" ObjectID="_1698823210" r:id="rId530"/>
        </w:object>
      </w:r>
      <w:r w:rsidR="008D5330">
        <w:rPr>
          <w:rFonts w:hint="eastAsia"/>
        </w:rPr>
        <w:t>；</w:t>
      </w:r>
    </w:p>
    <w:p w:rsidR="006A2162" w:rsidRPr="003407D5" w:rsidRDefault="00D41CDE" w:rsidP="008D5330">
      <w:pPr>
        <w:ind w:leftChars="200" w:left="960" w:hangingChars="200" w:hanging="480"/>
      </w:pP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设</w:t>
      </w:r>
      <w:r w:rsidR="00151F30" w:rsidRPr="00151F30">
        <w:rPr>
          <w:position w:val="-6"/>
        </w:rPr>
        <w:object w:dxaOrig="180" w:dyaOrig="279">
          <v:shape id="_x0000_i1286" type="#_x0000_t75" style="width:8.75pt;height:13.75pt" o:ole="">
            <v:imagedata r:id="rId531" o:title=""/>
          </v:shape>
          <o:OLEObject Type="Embed" ProgID="Equation.DSMT4" ShapeID="_x0000_i1286" DrawAspect="Content" ObjectID="_1698823211" r:id="rId532"/>
        </w:object>
      </w:r>
      <w:r w:rsidR="006A2162" w:rsidRPr="003407D5">
        <w:rPr>
          <w:rFonts w:hint="eastAsia"/>
        </w:rPr>
        <w:t>阶矩阵</w:t>
      </w:r>
      <w:r w:rsidR="00151F30" w:rsidRPr="00151F30">
        <w:rPr>
          <w:position w:val="-12"/>
        </w:rPr>
        <w:object w:dxaOrig="1420" w:dyaOrig="360">
          <v:shape id="_x0000_i1287" type="#_x0000_t75" style="width:70.75pt;height:18.15pt" o:ole="">
            <v:imagedata r:id="rId533" o:title=""/>
          </v:shape>
          <o:OLEObject Type="Embed" ProgID="Equation.DSMT4" ShapeID="_x0000_i1287" DrawAspect="Content" ObjectID="_1698823212" r:id="rId534"/>
        </w:object>
      </w:r>
      <w:r w:rsidR="006A2162" w:rsidRPr="003407D5">
        <w:rPr>
          <w:rFonts w:hint="eastAsia"/>
        </w:rPr>
        <w:t>满足</w:t>
      </w:r>
      <w:r w:rsidR="00151F30" w:rsidRPr="00025957">
        <w:rPr>
          <w:position w:val="-4"/>
        </w:rPr>
        <w:object w:dxaOrig="840" w:dyaOrig="300">
          <v:shape id="_x0000_i1288" type="#_x0000_t75" style="width:41.95pt;height:15.05pt" o:ole="">
            <v:imagedata r:id="rId535" o:title=""/>
          </v:shape>
          <o:OLEObject Type="Embed" ProgID="Equation.DSMT4" ShapeID="_x0000_i1288" DrawAspect="Content" ObjectID="_1698823213" r:id="rId536"/>
        </w:object>
      </w:r>
      <w:r w:rsidR="006A2162" w:rsidRPr="003407D5">
        <w:rPr>
          <w:rFonts w:hint="eastAsia"/>
        </w:rPr>
        <w:t>，记</w:t>
      </w:r>
      <w:r w:rsidR="00151F30" w:rsidRPr="00151F30">
        <w:rPr>
          <w:position w:val="-12"/>
        </w:rPr>
        <w:object w:dxaOrig="1740" w:dyaOrig="380">
          <v:shape id="_x0000_i1289" type="#_x0000_t75" style="width:87.05pt;height:18.8pt" o:ole="">
            <v:imagedata r:id="rId537" o:title=""/>
          </v:shape>
          <o:OLEObject Type="Embed" ProgID="Equation.DSMT4" ShapeID="_x0000_i1289" DrawAspect="Content" ObjectID="_1698823214" r:id="rId538"/>
        </w:object>
      </w:r>
      <w:r w:rsidR="008D5330">
        <w:rPr>
          <w:rFonts w:hint="eastAsia"/>
        </w:rPr>
        <w:t>，</w:t>
      </w:r>
      <w:r w:rsidR="006A2162" w:rsidRPr="003407D5">
        <w:rPr>
          <w:rFonts w:hint="eastAsia"/>
        </w:rPr>
        <w:t>将</w:t>
      </w:r>
      <w:r w:rsidR="00151F30" w:rsidRPr="00151F30">
        <w:rPr>
          <w:position w:val="-12"/>
        </w:rPr>
        <w:object w:dxaOrig="920" w:dyaOrig="360">
          <v:shape id="_x0000_i1290" type="#_x0000_t75" style="width:45.7pt;height:18.15pt" o:ole="">
            <v:imagedata r:id="rId539" o:title=""/>
          </v:shape>
          <o:OLEObject Type="Embed" ProgID="Equation.DSMT4" ShapeID="_x0000_i1290" DrawAspect="Content" ObjectID="_1698823215" r:id="rId540"/>
        </w:object>
      </w:r>
      <w:r w:rsidR="006A2162" w:rsidRPr="003407D5">
        <w:rPr>
          <w:rFonts w:hint="eastAsia"/>
        </w:rPr>
        <w:t>分别表示为</w:t>
      </w:r>
      <w:r w:rsidR="00151F30" w:rsidRPr="00151F30">
        <w:rPr>
          <w:position w:val="-12"/>
        </w:rPr>
        <w:object w:dxaOrig="920" w:dyaOrig="360">
          <v:shape id="_x0000_i1291" type="#_x0000_t75" style="width:45.7pt;height:18.15pt" o:ole="">
            <v:imagedata r:id="rId541" o:title=""/>
          </v:shape>
          <o:OLEObject Type="Embed" ProgID="Equation.DSMT4" ShapeID="_x0000_i1291" DrawAspect="Content" ObjectID="_1698823216" r:id="rId542"/>
        </w:object>
      </w:r>
      <w:r w:rsidR="00975338">
        <w:rPr>
          <w:rFonts w:hint="eastAsia"/>
        </w:rPr>
        <w:t>的线性组合．</w:t>
      </w:r>
    </w:p>
    <w:p w:rsidR="003D03CB" w:rsidRDefault="003D03CB" w:rsidP="003D03CB"/>
    <w:p w:rsidR="008D5330" w:rsidRDefault="003D03CB" w:rsidP="008D5330">
      <w:pPr>
        <w:ind w:left="960" w:hangingChars="400" w:hanging="960"/>
        <w:rPr>
          <w:rFonts w:ascii="宋体" w:hAnsi="宋体" w:cs="宋体"/>
          <w:noProof/>
        </w:rPr>
      </w:pPr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D41CDE">
        <w:rPr>
          <w:rFonts w:hint="eastAsia"/>
        </w:rPr>
        <w:t>(</w:t>
      </w:r>
      <w:r w:rsidR="00D41CDE" w:rsidRPr="00D41CDE">
        <w:rPr>
          <w:rFonts w:hint="eastAsia"/>
        </w:rPr>
        <w:t>Ⅰ</w:t>
      </w:r>
      <w:r w:rsidR="00D41CDE">
        <w:rPr>
          <w:rFonts w:hint="eastAsia"/>
        </w:rPr>
        <w:t xml:space="preserve">) </w:t>
      </w:r>
      <w:r w:rsidR="006A2162" w:rsidRPr="003407D5">
        <w:rPr>
          <w:rFonts w:ascii="宋体" w:hAnsi="宋体" w:cs="宋体" w:hint="eastAsia"/>
          <w:noProof/>
        </w:rPr>
        <w:t>由</w:t>
      </w:r>
      <w:r w:rsidR="00151F30" w:rsidRPr="00151F30">
        <w:rPr>
          <w:position w:val="-14"/>
        </w:rPr>
        <w:object w:dxaOrig="1160" w:dyaOrig="400">
          <v:shape id="_x0000_i1292" type="#_x0000_t75" style="width:58.25pt;height:20.05pt" o:ole="">
            <v:imagedata r:id="rId543" o:title=""/>
          </v:shape>
          <o:OLEObject Type="Embed" ProgID="Equation.DSMT4" ShapeID="_x0000_i1292" DrawAspect="Content" ObjectID="_1698823217" r:id="rId544"/>
        </w:object>
      </w:r>
      <w:r w:rsidR="006A2162" w:rsidRPr="003407D5">
        <w:rPr>
          <w:rFonts w:ascii="宋体" w:hAnsi="宋体" w:cs="宋体" w:hint="eastAsia"/>
          <w:noProof/>
        </w:rPr>
        <w:t>，可得</w:t>
      </w:r>
      <w:r w:rsidR="00151F30" w:rsidRPr="00025957">
        <w:rPr>
          <w:position w:val="-4"/>
        </w:rPr>
        <w:object w:dxaOrig="240" w:dyaOrig="260">
          <v:shape id="_x0000_i1293" type="#_x0000_t75" style="width:11.9pt;height:13.15pt" o:ole="">
            <v:imagedata r:id="rId545" o:title=""/>
          </v:shape>
          <o:OLEObject Type="Embed" ProgID="Equation.DSMT4" ShapeID="_x0000_i1293" DrawAspect="Content" ObjectID="_1698823218" r:id="rId546"/>
        </w:object>
      </w:r>
      <w:r w:rsidR="006A2162" w:rsidRPr="003407D5">
        <w:rPr>
          <w:rFonts w:ascii="宋体" w:hAnsi="宋体" w:cs="宋体" w:hint="eastAsia"/>
          <w:noProof/>
        </w:rPr>
        <w:t>的特征值为</w:t>
      </w:r>
      <w:r w:rsidR="00151F30" w:rsidRPr="00151F30">
        <w:rPr>
          <w:position w:val="-12"/>
        </w:rPr>
        <w:object w:dxaOrig="2200" w:dyaOrig="360">
          <v:shape id="_x0000_i1294" type="#_x0000_t75" style="width:110.2pt;height:18.15pt" o:ole="">
            <v:imagedata r:id="rId547" o:title=""/>
          </v:shape>
          <o:OLEObject Type="Embed" ProgID="Equation.DSMT4" ShapeID="_x0000_i1294" DrawAspect="Content" ObjectID="_1698823219" r:id="rId548"/>
        </w:object>
      </w:r>
      <w:r w:rsidR="008D5330">
        <w:rPr>
          <w:rFonts w:ascii="宋体" w:hAnsi="宋体" w:cs="宋体" w:hint="eastAsia"/>
          <w:noProof/>
        </w:rPr>
        <w:t>．对这三个特征值，分别求得它们各自对应的一个特征向量</w:t>
      </w:r>
    </w:p>
    <w:p w:rsidR="006A2162" w:rsidRPr="003407D5" w:rsidRDefault="00151F30" w:rsidP="008D5330">
      <w:pPr>
        <w:ind w:leftChars="400" w:left="960"/>
        <w:jc w:val="center"/>
        <w:rPr>
          <w:rFonts w:ascii="宋体" w:hAnsi="宋体" w:cs="宋体"/>
          <w:noProof/>
        </w:rPr>
      </w:pPr>
      <w:r w:rsidRPr="00151F30">
        <w:rPr>
          <w:position w:val="-50"/>
        </w:rPr>
        <w:object w:dxaOrig="3060" w:dyaOrig="1120">
          <v:shape id="_x0000_i1295" type="#_x0000_t75" style="width:152.75pt;height:55.7pt" o:ole="">
            <v:imagedata r:id="rId549" o:title=""/>
          </v:shape>
          <o:OLEObject Type="Embed" ProgID="Equation.DSMT4" ShapeID="_x0000_i1295" DrawAspect="Content" ObjectID="_1698823220" r:id="rId550"/>
        </w:object>
      </w:r>
    </w:p>
    <w:p w:rsidR="006A2162" w:rsidRPr="003407D5" w:rsidRDefault="008D5330" w:rsidP="008D5330">
      <w:pPr>
        <w:ind w:leftChars="400" w:left="960"/>
        <w:rPr>
          <w:rFonts w:ascii="宋体" w:hAnsi="宋体" w:cs="宋体"/>
          <w:noProof/>
        </w:rPr>
      </w:pPr>
      <w:r>
        <w:rPr>
          <w:rFonts w:hint="eastAsia"/>
        </w:rPr>
        <w:lastRenderedPageBreak/>
        <w:t>令</w:t>
      </w:r>
      <w:r w:rsidR="00151F30" w:rsidRPr="00151F30">
        <w:rPr>
          <w:position w:val="-50"/>
        </w:rPr>
        <w:object w:dxaOrig="2659" w:dyaOrig="1120">
          <v:shape id="_x0000_i1296" type="#_x0000_t75" style="width:132.75pt;height:55.7pt" o:ole="">
            <v:imagedata r:id="rId551" o:title=""/>
          </v:shape>
          <o:OLEObject Type="Embed" ProgID="Equation.DSMT4" ShapeID="_x0000_i1296" DrawAspect="Content" ObjectID="_1698823221" r:id="rId552"/>
        </w:object>
      </w:r>
      <w:r w:rsidR="006A2162" w:rsidRPr="003407D5">
        <w:rPr>
          <w:rFonts w:ascii="宋体" w:hAnsi="宋体" w:cs="宋体" w:hint="eastAsia"/>
          <w:noProof/>
        </w:rPr>
        <w:t>，</w:t>
      </w:r>
      <w:r>
        <w:rPr>
          <w:rFonts w:ascii="宋体" w:hAnsi="宋体" w:cs="宋体" w:hint="eastAsia"/>
          <w:noProof/>
        </w:rPr>
        <w:t>则</w:t>
      </w:r>
      <w:r w:rsidR="006A2162" w:rsidRPr="003407D5">
        <w:rPr>
          <w:rFonts w:ascii="宋体" w:hAnsi="宋体" w:cs="宋体" w:hint="eastAsia"/>
          <w:noProof/>
        </w:rPr>
        <w:t>由</w:t>
      </w:r>
      <w:r w:rsidR="00151F30" w:rsidRPr="00151F30">
        <w:rPr>
          <w:position w:val="-50"/>
        </w:rPr>
        <w:object w:dxaOrig="2640" w:dyaOrig="1120">
          <v:shape id="_x0000_i1297" type="#_x0000_t75" style="width:132.1pt;height:55.7pt" o:ole="">
            <v:imagedata r:id="rId553" o:title=""/>
          </v:shape>
          <o:OLEObject Type="Embed" ProgID="Equation.DSMT4" ShapeID="_x0000_i1297" DrawAspect="Content" ObjectID="_1698823222" r:id="rId554"/>
        </w:object>
      </w:r>
      <w:r>
        <w:rPr>
          <w:rFonts w:ascii="宋体" w:hAnsi="宋体" w:cs="宋体" w:hint="eastAsia"/>
          <w:noProof/>
        </w:rPr>
        <w:t>，</w:t>
      </w:r>
      <w:r w:rsidR="006A2162" w:rsidRPr="003407D5">
        <w:rPr>
          <w:rFonts w:ascii="宋体" w:hAnsi="宋体" w:cs="宋体" w:hint="eastAsia"/>
          <w:noProof/>
        </w:rPr>
        <w:t>可得</w:t>
      </w:r>
      <w:r w:rsidR="00151F30" w:rsidRPr="00025957">
        <w:rPr>
          <w:position w:val="-4"/>
        </w:rPr>
        <w:object w:dxaOrig="1080" w:dyaOrig="300">
          <v:shape id="_x0000_i1298" type="#_x0000_t75" style="width:53.85pt;height:15.05pt" o:ole="">
            <v:imagedata r:id="rId555" o:title=""/>
          </v:shape>
          <o:OLEObject Type="Embed" ProgID="Equation.DSMT4" ShapeID="_x0000_i1298" DrawAspect="Content" ObjectID="_1698823223" r:id="rId556"/>
        </w:object>
      </w:r>
      <w:r>
        <w:rPr>
          <w:rFonts w:ascii="宋体" w:hAnsi="宋体" w:cs="宋体" w:hint="eastAsia"/>
          <w:noProof/>
        </w:rPr>
        <w:t>，</w:t>
      </w:r>
      <w:r w:rsidR="006A2162" w:rsidRPr="003407D5">
        <w:rPr>
          <w:rFonts w:ascii="宋体" w:hAnsi="宋体" w:cs="宋体" w:hint="eastAsia"/>
          <w:noProof/>
        </w:rPr>
        <w:t>故</w:t>
      </w:r>
      <w:r>
        <w:rPr>
          <w:rFonts w:ascii="宋体" w:hAnsi="宋体" w:cs="宋体" w:hint="eastAsia"/>
          <w:noProof/>
        </w:rPr>
        <w:t>有</w:t>
      </w:r>
    </w:p>
    <w:p w:rsidR="006A2162" w:rsidRPr="003407D5" w:rsidRDefault="00151F30" w:rsidP="008D5330">
      <w:pPr>
        <w:ind w:leftChars="400" w:left="960"/>
        <w:jc w:val="center"/>
        <w:rPr>
          <w:rFonts w:ascii="宋体" w:hAnsi="宋体" w:cs="宋体"/>
          <w:noProof/>
        </w:rPr>
      </w:pPr>
      <w:r w:rsidRPr="00151F30">
        <w:rPr>
          <w:position w:val="-138"/>
        </w:rPr>
        <w:object w:dxaOrig="6900" w:dyaOrig="2880">
          <v:shape id="_x0000_i1299" type="#_x0000_t75" style="width:344.95pt;height:2in" o:ole="">
            <v:imagedata r:id="rId557" o:title=""/>
          </v:shape>
          <o:OLEObject Type="Embed" ProgID="Equation.DSMT4" ShapeID="_x0000_i1299" DrawAspect="Content" ObjectID="_1698823224" r:id="rId558"/>
        </w:object>
      </w:r>
    </w:p>
    <w:p w:rsidR="001E78A7" w:rsidRDefault="00D41CDE" w:rsidP="001E78A7">
      <w:pPr>
        <w:ind w:leftChars="200" w:left="480"/>
        <w:rPr>
          <w:rFonts w:ascii="宋体" w:hAnsi="宋体" w:cs="宋体"/>
          <w:noProof/>
        </w:rPr>
      </w:pP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 w:rsidR="001E78A7">
        <w:rPr>
          <w:rFonts w:hint="eastAsia"/>
        </w:rPr>
        <w:t>由</w:t>
      </w:r>
      <w:r w:rsidR="00151F30" w:rsidRPr="00025957">
        <w:rPr>
          <w:position w:val="-4"/>
        </w:rPr>
        <w:object w:dxaOrig="840" w:dyaOrig="300">
          <v:shape id="_x0000_i1300" type="#_x0000_t75" style="width:41.95pt;height:15.05pt" o:ole="">
            <v:imagedata r:id="rId559" o:title=""/>
          </v:shape>
          <o:OLEObject Type="Embed" ProgID="Equation.DSMT4" ShapeID="_x0000_i1300" DrawAspect="Content" ObjectID="_1698823225" r:id="rId560"/>
        </w:object>
      </w:r>
      <w:r w:rsidR="001E78A7">
        <w:rPr>
          <w:rFonts w:ascii="宋体" w:hAnsi="宋体" w:cs="宋体" w:hint="eastAsia"/>
          <w:noProof/>
        </w:rPr>
        <w:t>得</w:t>
      </w:r>
      <w:r w:rsidR="00151F30" w:rsidRPr="00025957">
        <w:rPr>
          <w:position w:val="-4"/>
        </w:rPr>
        <w:object w:dxaOrig="1140" w:dyaOrig="300">
          <v:shape id="_x0000_i1301" type="#_x0000_t75" style="width:56.95pt;height:15.05pt" o:ole="">
            <v:imagedata r:id="rId561" o:title=""/>
          </v:shape>
          <o:OLEObject Type="Embed" ProgID="Equation.DSMT4" ShapeID="_x0000_i1301" DrawAspect="Content" ObjectID="_1698823226" r:id="rId562"/>
        </w:object>
      </w:r>
      <w:r w:rsidR="006A2162" w:rsidRPr="003407D5">
        <w:rPr>
          <w:rFonts w:ascii="宋体" w:hAnsi="宋体" w:cs="宋体" w:hint="eastAsia"/>
          <w:noProof/>
        </w:rPr>
        <w:t>，由</w:t>
      </w:r>
      <w:r w:rsidR="00151F30" w:rsidRPr="00151F30">
        <w:rPr>
          <w:position w:val="-12"/>
        </w:rPr>
        <w:object w:dxaOrig="1480" w:dyaOrig="360">
          <v:shape id="_x0000_i1302" type="#_x0000_t75" style="width:73.9pt;height:18.15pt" o:ole="">
            <v:imagedata r:id="rId563" o:title=""/>
          </v:shape>
          <o:OLEObject Type="Embed" ProgID="Equation.DSMT4" ShapeID="_x0000_i1302" DrawAspect="Content" ObjectID="_1698823227" r:id="rId564"/>
        </w:object>
      </w:r>
      <w:r w:rsidR="006A2162" w:rsidRPr="003407D5">
        <w:rPr>
          <w:rFonts w:ascii="宋体" w:hAnsi="宋体" w:cs="宋体" w:hint="eastAsia"/>
          <w:noProof/>
        </w:rPr>
        <w:t>，</w:t>
      </w:r>
      <w:r w:rsidR="00151F30" w:rsidRPr="00151F30">
        <w:rPr>
          <w:position w:val="-12"/>
        </w:rPr>
        <w:object w:dxaOrig="1740" w:dyaOrig="380">
          <v:shape id="_x0000_i1303" type="#_x0000_t75" style="width:87.05pt;height:18.8pt" o:ole="">
            <v:imagedata r:id="rId565" o:title=""/>
          </v:shape>
          <o:OLEObject Type="Embed" ProgID="Equation.DSMT4" ShapeID="_x0000_i1303" DrawAspect="Content" ObjectID="_1698823228" r:id="rId566"/>
        </w:object>
      </w:r>
      <w:r w:rsidR="001E78A7">
        <w:rPr>
          <w:rFonts w:ascii="宋体" w:hAnsi="宋体" w:cs="宋体" w:hint="eastAsia"/>
          <w:noProof/>
        </w:rPr>
        <w:t>得</w:t>
      </w:r>
    </w:p>
    <w:p w:rsidR="001E78A7" w:rsidRDefault="00151F30" w:rsidP="001E78A7">
      <w:pPr>
        <w:ind w:leftChars="400" w:left="960"/>
        <w:jc w:val="center"/>
        <w:rPr>
          <w:rFonts w:ascii="宋体" w:hAnsi="宋体" w:cs="宋体"/>
          <w:noProof/>
        </w:rPr>
      </w:pPr>
      <w:r w:rsidRPr="00151F30">
        <w:rPr>
          <w:position w:val="-72"/>
        </w:rPr>
        <w:object w:dxaOrig="5220" w:dyaOrig="1560">
          <v:shape id="_x0000_i1304" type="#_x0000_t75" style="width:261.1pt;height:78.25pt" o:ole="">
            <v:imagedata r:id="rId567" o:title=""/>
          </v:shape>
          <o:OLEObject Type="Embed" ProgID="Equation.DSMT4" ShapeID="_x0000_i1304" DrawAspect="Content" ObjectID="_1698823229" r:id="rId568"/>
        </w:object>
      </w:r>
    </w:p>
    <w:p w:rsidR="006A2162" w:rsidRPr="003407D5" w:rsidRDefault="001E78A7" w:rsidP="001E78A7">
      <w:pPr>
        <w:ind w:leftChars="400" w:left="960"/>
        <w:rPr>
          <w:rFonts w:ascii="宋体" w:hAnsi="宋体" w:cs="宋体"/>
          <w:noProof/>
        </w:rPr>
      </w:pPr>
      <w:r>
        <w:rPr>
          <w:rFonts w:ascii="宋体" w:hAnsi="宋体" w:cs="宋体" w:hint="eastAsia"/>
          <w:noProof/>
        </w:rPr>
        <w:t>由此得到</w:t>
      </w:r>
    </w:p>
    <w:p w:rsidR="006A2162" w:rsidRPr="003407D5" w:rsidRDefault="00151F30" w:rsidP="001E78A7">
      <w:pPr>
        <w:ind w:leftChars="400" w:left="960"/>
        <w:jc w:val="center"/>
      </w:pPr>
      <w:r w:rsidRPr="00151F30">
        <w:rPr>
          <w:position w:val="-52"/>
        </w:rPr>
        <w:object w:dxaOrig="3200" w:dyaOrig="1180">
          <v:shape id="_x0000_i1305" type="#_x0000_t75" style="width:160.3pt;height:58.85pt" o:ole="">
            <v:imagedata r:id="rId569" o:title=""/>
          </v:shape>
          <o:OLEObject Type="Embed" ProgID="Equation.DSMT4" ShapeID="_x0000_i1305" DrawAspect="Content" ObjectID="_1698823230" r:id="rId570"/>
        </w:object>
      </w:r>
    </w:p>
    <w:p w:rsidR="006A2162" w:rsidRDefault="006A2162" w:rsidP="006A2162"/>
    <w:p w:rsidR="008D5330" w:rsidRPr="003407D5" w:rsidRDefault="008D5330" w:rsidP="006A2162"/>
    <w:p w:rsidR="00711CFF" w:rsidRDefault="00711CFF" w:rsidP="006A2162">
      <w:r>
        <w:rPr>
          <w:rFonts w:hint="eastAsia"/>
        </w:rPr>
        <w:t>(</w:t>
      </w:r>
      <w:r w:rsidR="006A2162" w:rsidRPr="003407D5">
        <w:rPr>
          <w:rFonts w:hint="eastAsia"/>
        </w:rPr>
        <w:t>22</w:t>
      </w:r>
      <w:r>
        <w:rPr>
          <w:rFonts w:hint="eastAsia"/>
        </w:rPr>
        <w:t>)</w:t>
      </w:r>
      <w:r w:rsidR="006A2162" w:rsidRPr="003407D5">
        <w:rPr>
          <w:rFonts w:hint="eastAsia"/>
        </w:rPr>
        <w:t>（本题满分</w:t>
      </w:r>
      <w:r w:rsidR="006A2162" w:rsidRPr="003407D5">
        <w:rPr>
          <w:rFonts w:hint="eastAsia"/>
        </w:rPr>
        <w:t>11</w:t>
      </w:r>
      <w:r w:rsidR="006A2162" w:rsidRPr="003407D5">
        <w:rPr>
          <w:rFonts w:hint="eastAsia"/>
        </w:rPr>
        <w:t>分）</w:t>
      </w:r>
    </w:p>
    <w:p w:rsidR="006A2162" w:rsidRPr="003407D5" w:rsidRDefault="006A2162" w:rsidP="00975338">
      <w:pPr>
        <w:ind w:leftChars="200" w:left="480"/>
      </w:pPr>
      <w:r w:rsidRPr="003407D5">
        <w:rPr>
          <w:rFonts w:hint="eastAsia"/>
        </w:rPr>
        <w:t>设二维随机变量</w:t>
      </w:r>
      <w:r w:rsidR="00151F30" w:rsidRPr="00151F30">
        <w:rPr>
          <w:position w:val="-10"/>
        </w:rPr>
        <w:object w:dxaOrig="639" w:dyaOrig="320">
          <v:shape id="_x0000_i1306" type="#_x0000_t75" style="width:31.95pt;height:16.3pt" o:ole="">
            <v:imagedata r:id="rId571" o:title=""/>
          </v:shape>
          <o:OLEObject Type="Embed" ProgID="Equation.DSMT4" ShapeID="_x0000_i1306" DrawAspect="Content" ObjectID="_1698823231" r:id="rId572"/>
        </w:object>
      </w:r>
      <w:r w:rsidRPr="003407D5">
        <w:rPr>
          <w:rFonts w:hint="eastAsia"/>
        </w:rPr>
        <w:t>在区域</w:t>
      </w:r>
      <w:r w:rsidR="00151F30" w:rsidRPr="00151F30">
        <w:rPr>
          <w:position w:val="-18"/>
        </w:rPr>
        <w:object w:dxaOrig="3320" w:dyaOrig="480">
          <v:shape id="_x0000_i1307" type="#_x0000_t75" style="width:165.9pt;height:23.8pt" o:ole="">
            <v:imagedata r:id="rId573" o:title=""/>
          </v:shape>
          <o:OLEObject Type="Embed" ProgID="Equation.DSMT4" ShapeID="_x0000_i1307" DrawAspect="Content" ObjectID="_1698823232" r:id="rId574"/>
        </w:object>
      </w:r>
      <w:r w:rsidRPr="003407D5">
        <w:rPr>
          <w:rFonts w:hint="eastAsia"/>
        </w:rPr>
        <w:t>上服从均匀分布，令</w:t>
      </w:r>
      <w:r w:rsidR="00151F30" w:rsidRPr="00151F30">
        <w:rPr>
          <w:position w:val="-30"/>
        </w:rPr>
        <w:object w:dxaOrig="1600" w:dyaOrig="720">
          <v:shape id="_x0000_i1308" type="#_x0000_t75" style="width:80.15pt;height:36.3pt" o:ole="">
            <v:imagedata r:id="rId575" o:title=""/>
          </v:shape>
          <o:OLEObject Type="Embed" ProgID="Equation.DSMT4" ShapeID="_x0000_i1308" DrawAspect="Content" ObjectID="_1698823233" r:id="rId576"/>
        </w:object>
      </w:r>
    </w:p>
    <w:p w:rsidR="006A2162" w:rsidRPr="003407D5" w:rsidRDefault="00D41CDE" w:rsidP="00975338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Ⅰ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写出</w:t>
      </w:r>
      <w:r w:rsidR="00151F30" w:rsidRPr="00151F30">
        <w:rPr>
          <w:position w:val="-10"/>
        </w:rPr>
        <w:object w:dxaOrig="639" w:dyaOrig="320">
          <v:shape id="_x0000_i1309" type="#_x0000_t75" style="width:31.95pt;height:16.3pt" o:ole="">
            <v:imagedata r:id="rId577" o:title=""/>
          </v:shape>
          <o:OLEObject Type="Embed" ProgID="Equation.DSMT4" ShapeID="_x0000_i1309" DrawAspect="Content" ObjectID="_1698823234" r:id="rId578"/>
        </w:object>
      </w:r>
      <w:r w:rsidR="006A2162" w:rsidRPr="003407D5">
        <w:rPr>
          <w:rFonts w:hint="eastAsia"/>
        </w:rPr>
        <w:t>的概率密度；</w:t>
      </w:r>
    </w:p>
    <w:p w:rsidR="006A2162" w:rsidRPr="003407D5" w:rsidRDefault="00D41CDE" w:rsidP="00975338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问</w:t>
      </w:r>
      <w:r w:rsidR="00151F30" w:rsidRPr="00151F30">
        <w:rPr>
          <w:position w:val="-6"/>
        </w:rPr>
        <w:object w:dxaOrig="240" w:dyaOrig="260">
          <v:shape id="_x0000_i1310" type="#_x0000_t75" style="width:11.9pt;height:13.15pt" o:ole="">
            <v:imagedata r:id="rId579" o:title=""/>
          </v:shape>
          <o:OLEObject Type="Embed" ProgID="Equation.DSMT4" ShapeID="_x0000_i1310" DrawAspect="Content" ObjectID="_1698823235" r:id="rId580"/>
        </w:object>
      </w:r>
      <w:r w:rsidR="006A2162" w:rsidRPr="003407D5">
        <w:rPr>
          <w:rFonts w:hint="eastAsia"/>
        </w:rPr>
        <w:t>与</w:t>
      </w:r>
      <w:r w:rsidR="00151F30" w:rsidRPr="00025957">
        <w:rPr>
          <w:position w:val="-4"/>
        </w:rPr>
        <w:object w:dxaOrig="240" w:dyaOrig="240">
          <v:shape id="_x0000_i1311" type="#_x0000_t75" style="width:11.9pt;height:11.9pt" o:ole="">
            <v:imagedata r:id="rId581" o:title=""/>
          </v:shape>
          <o:OLEObject Type="Embed" ProgID="Equation.DSMT4" ShapeID="_x0000_i1311" DrawAspect="Content" ObjectID="_1698823236" r:id="rId582"/>
        </w:object>
      </w:r>
      <w:r w:rsidR="006A2162" w:rsidRPr="003407D5">
        <w:rPr>
          <w:rFonts w:hint="eastAsia"/>
        </w:rPr>
        <w:t>是否相互独立？并说明理由；</w:t>
      </w:r>
    </w:p>
    <w:p w:rsidR="006A2162" w:rsidRPr="003407D5" w:rsidRDefault="00D41CDE" w:rsidP="00975338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Ⅲ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求</w:t>
      </w:r>
      <w:r w:rsidR="00151F30" w:rsidRPr="00151F30">
        <w:rPr>
          <w:position w:val="-6"/>
        </w:rPr>
        <w:object w:dxaOrig="999" w:dyaOrig="260">
          <v:shape id="_x0000_i1312" type="#_x0000_t75" style="width:50.1pt;height:13.15pt" o:ole="">
            <v:imagedata r:id="rId583" o:title=""/>
          </v:shape>
          <o:OLEObject Type="Embed" ProgID="Equation.DSMT4" ShapeID="_x0000_i1312" DrawAspect="Content" ObjectID="_1698823237" r:id="rId584"/>
        </w:object>
      </w:r>
      <w:r w:rsidR="006A2162" w:rsidRPr="003407D5">
        <w:rPr>
          <w:rFonts w:hint="eastAsia"/>
        </w:rPr>
        <w:t>的分布函数</w:t>
      </w:r>
      <w:r w:rsidR="00151F30" w:rsidRPr="00151F30">
        <w:rPr>
          <w:position w:val="-10"/>
        </w:rPr>
        <w:object w:dxaOrig="520" w:dyaOrig="320">
          <v:shape id="_x0000_i1313" type="#_x0000_t75" style="width:26.3pt;height:16.3pt" o:ole="">
            <v:imagedata r:id="rId585" o:title=""/>
          </v:shape>
          <o:OLEObject Type="Embed" ProgID="Equation.DSMT4" ShapeID="_x0000_i1313" DrawAspect="Content" ObjectID="_1698823238" r:id="rId586"/>
        </w:object>
      </w:r>
      <w:r w:rsidR="00975338">
        <w:rPr>
          <w:rFonts w:hint="eastAsia"/>
        </w:rPr>
        <w:t>．</w:t>
      </w:r>
    </w:p>
    <w:p w:rsidR="003D03CB" w:rsidRDefault="003D03CB" w:rsidP="003D03CB"/>
    <w:p w:rsidR="006A2162" w:rsidRPr="003407D5" w:rsidRDefault="003D03CB" w:rsidP="008941E0">
      <w:pPr>
        <w:ind w:left="960" w:hangingChars="400" w:hanging="960"/>
      </w:pPr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D41CDE">
        <w:rPr>
          <w:rFonts w:hint="eastAsia"/>
        </w:rPr>
        <w:t>(</w:t>
      </w:r>
      <w:r w:rsidR="00D41CDE" w:rsidRPr="00D41CDE">
        <w:rPr>
          <w:rFonts w:hint="eastAsia"/>
        </w:rPr>
        <w:t>Ⅰ</w:t>
      </w:r>
      <w:r w:rsidR="00D41CDE">
        <w:rPr>
          <w:rFonts w:hint="eastAsia"/>
        </w:rPr>
        <w:t xml:space="preserve">) </w:t>
      </w:r>
      <w:r w:rsidR="006A2162" w:rsidRPr="003407D5">
        <w:rPr>
          <w:rFonts w:hint="eastAsia"/>
        </w:rPr>
        <w:t>区域</w:t>
      </w:r>
      <w:r w:rsidR="00151F30" w:rsidRPr="00025957">
        <w:rPr>
          <w:position w:val="-4"/>
        </w:rPr>
        <w:object w:dxaOrig="240" w:dyaOrig="240">
          <v:shape id="_x0000_i1314" type="#_x0000_t75" style="width:11.9pt;height:11.9pt" o:ole="">
            <v:imagedata r:id="rId587" o:title=""/>
          </v:shape>
          <o:OLEObject Type="Embed" ProgID="Equation.DSMT4" ShapeID="_x0000_i1314" DrawAspect="Content" ObjectID="_1698823239" r:id="rId588"/>
        </w:object>
      </w:r>
      <w:r w:rsidR="006A2162" w:rsidRPr="003407D5">
        <w:rPr>
          <w:rFonts w:hint="eastAsia"/>
        </w:rPr>
        <w:t>的面积</w:t>
      </w:r>
      <w:r w:rsidR="00151F30" w:rsidRPr="00151F30">
        <w:rPr>
          <w:position w:val="-24"/>
        </w:rPr>
        <w:object w:dxaOrig="2360" w:dyaOrig="620">
          <v:shape id="_x0000_i1315" type="#_x0000_t75" style="width:117.7pt;height:31.3pt" o:ole="">
            <v:imagedata r:id="rId589" o:title=""/>
          </v:shape>
          <o:OLEObject Type="Embed" ProgID="Equation.DSMT4" ShapeID="_x0000_i1315" DrawAspect="Content" ObjectID="_1698823240" r:id="rId590"/>
        </w:object>
      </w:r>
      <w:r w:rsidR="006A2162" w:rsidRPr="003407D5">
        <w:rPr>
          <w:rFonts w:hint="eastAsia"/>
        </w:rPr>
        <w:t>，因为</w:t>
      </w:r>
      <w:r w:rsidR="00151F30" w:rsidRPr="00151F30">
        <w:rPr>
          <w:position w:val="-10"/>
        </w:rPr>
        <w:object w:dxaOrig="639" w:dyaOrig="320">
          <v:shape id="_x0000_i1316" type="#_x0000_t75" style="width:31.95pt;height:16.3pt" o:ole="">
            <v:imagedata r:id="rId591" o:title=""/>
          </v:shape>
          <o:OLEObject Type="Embed" ProgID="Equation.DSMT4" ShapeID="_x0000_i1316" DrawAspect="Content" ObjectID="_1698823241" r:id="rId592"/>
        </w:object>
      </w:r>
      <w:r w:rsidR="006A2162" w:rsidRPr="003407D5">
        <w:rPr>
          <w:rFonts w:hint="eastAsia"/>
        </w:rPr>
        <w:t>服从区域</w:t>
      </w:r>
      <w:r w:rsidR="00151F30" w:rsidRPr="00025957">
        <w:rPr>
          <w:position w:val="-4"/>
        </w:rPr>
        <w:object w:dxaOrig="240" w:dyaOrig="240">
          <v:shape id="_x0000_i1317" type="#_x0000_t75" style="width:11.9pt;height:11.9pt" o:ole="">
            <v:imagedata r:id="rId593" o:title=""/>
          </v:shape>
          <o:OLEObject Type="Embed" ProgID="Equation.DSMT4" ShapeID="_x0000_i1317" DrawAspect="Content" ObjectID="_1698823242" r:id="rId594"/>
        </w:object>
      </w:r>
      <w:r w:rsidR="006A2162" w:rsidRPr="003407D5">
        <w:rPr>
          <w:rFonts w:hint="eastAsia"/>
        </w:rPr>
        <w:t>上的均匀分布，所以</w:t>
      </w:r>
      <w:r w:rsidR="008941E0" w:rsidRPr="003407D5">
        <w:rPr>
          <w:rFonts w:hint="eastAsia"/>
        </w:rPr>
        <w:t>概率密度</w:t>
      </w:r>
    </w:p>
    <w:p w:rsidR="006A2162" w:rsidRPr="003407D5" w:rsidRDefault="00151F30" w:rsidP="008941E0">
      <w:pPr>
        <w:ind w:leftChars="400" w:left="960"/>
        <w:jc w:val="center"/>
      </w:pPr>
      <w:r w:rsidRPr="00151F30">
        <w:rPr>
          <w:position w:val="-34"/>
        </w:rPr>
        <w:object w:dxaOrig="2740" w:dyaOrig="800">
          <v:shape id="_x0000_i1318" type="#_x0000_t75" style="width:137.1pt;height:40.05pt" o:ole="">
            <v:imagedata r:id="rId595" o:title=""/>
          </v:shape>
          <o:OLEObject Type="Embed" ProgID="Equation.DSMT4" ShapeID="_x0000_i1318" DrawAspect="Content" ObjectID="_1698823243" r:id="rId596"/>
        </w:object>
      </w:r>
    </w:p>
    <w:p w:rsidR="006A2162" w:rsidRPr="003407D5" w:rsidRDefault="00D41CDE" w:rsidP="000C3B46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 w:rsidR="00151F30" w:rsidRPr="00151F30">
        <w:rPr>
          <w:position w:val="-6"/>
        </w:rPr>
        <w:object w:dxaOrig="240" w:dyaOrig="260">
          <v:shape id="_x0000_i1319" type="#_x0000_t75" style="width:11.9pt;height:13.15pt" o:ole="">
            <v:imagedata r:id="rId597" o:title=""/>
          </v:shape>
          <o:OLEObject Type="Embed" ProgID="Equation.DSMT4" ShapeID="_x0000_i1319" DrawAspect="Content" ObjectID="_1698823244" r:id="rId598"/>
        </w:object>
      </w:r>
      <w:r w:rsidR="008941E0" w:rsidRPr="003407D5">
        <w:rPr>
          <w:rFonts w:hint="eastAsia"/>
        </w:rPr>
        <w:t>与</w:t>
      </w:r>
      <w:r w:rsidR="00151F30" w:rsidRPr="00025957">
        <w:rPr>
          <w:position w:val="-4"/>
        </w:rPr>
        <w:object w:dxaOrig="240" w:dyaOrig="240">
          <v:shape id="_x0000_i1320" type="#_x0000_t75" style="width:11.9pt;height:11.9pt" o:ole="">
            <v:imagedata r:id="rId599" o:title=""/>
          </v:shape>
          <o:OLEObject Type="Embed" ProgID="Equation.DSMT4" ShapeID="_x0000_i1320" DrawAspect="Content" ObjectID="_1698823245" r:id="rId600"/>
        </w:object>
      </w:r>
      <w:r w:rsidR="008941E0">
        <w:rPr>
          <w:rFonts w:hint="eastAsia"/>
        </w:rPr>
        <w:t>不相互独立．</w:t>
      </w:r>
      <w:r w:rsidR="006A2162" w:rsidRPr="003407D5">
        <w:rPr>
          <w:rFonts w:hint="eastAsia"/>
        </w:rPr>
        <w:t>因为</w:t>
      </w:r>
    </w:p>
    <w:p w:rsidR="006A2162" w:rsidRPr="003407D5" w:rsidRDefault="00151F30" w:rsidP="000C3B46">
      <w:pPr>
        <w:ind w:leftChars="400" w:left="960"/>
        <w:jc w:val="center"/>
      </w:pPr>
      <w:r w:rsidRPr="00151F30">
        <w:rPr>
          <w:position w:val="-136"/>
        </w:rPr>
        <w:object w:dxaOrig="5040" w:dyaOrig="2840">
          <v:shape id="_x0000_i1321" type="#_x0000_t75" style="width:252.3pt;height:142.1pt" o:ole="">
            <v:imagedata r:id="rId601" o:title=""/>
          </v:shape>
          <o:OLEObject Type="Embed" ProgID="Equation.DSMT4" ShapeID="_x0000_i1321" DrawAspect="Content" ObjectID="_1698823246" r:id="rId602"/>
        </w:object>
      </w:r>
    </w:p>
    <w:p w:rsidR="006A2162" w:rsidRPr="003407D5" w:rsidRDefault="006A2162" w:rsidP="008941E0">
      <w:pPr>
        <w:ind w:leftChars="400" w:left="960"/>
      </w:pPr>
      <w:r w:rsidRPr="003407D5">
        <w:rPr>
          <w:rFonts w:hint="eastAsia"/>
        </w:rPr>
        <w:t>所以</w:t>
      </w:r>
      <w:r w:rsidR="00151F30" w:rsidRPr="00151F30">
        <w:rPr>
          <w:position w:val="-28"/>
        </w:rPr>
        <w:object w:dxaOrig="3900" w:dyaOrig="680">
          <v:shape id="_x0000_i1322" type="#_x0000_t75" style="width:194.7pt;height:33.8pt" o:ole="">
            <v:imagedata r:id="rId603" o:title=""/>
          </v:shape>
          <o:OLEObject Type="Embed" ProgID="Equation.DSMT4" ShapeID="_x0000_i1322" DrawAspect="Content" ObjectID="_1698823247" r:id="rId604"/>
        </w:object>
      </w:r>
      <w:r w:rsidR="00114F4C">
        <w:rPr>
          <w:rFonts w:hint="eastAsia"/>
        </w:rPr>
        <w:t>，</w:t>
      </w:r>
      <w:r w:rsidRPr="003407D5">
        <w:rPr>
          <w:rFonts w:hint="eastAsia"/>
        </w:rPr>
        <w:t>故</w:t>
      </w:r>
      <w:r w:rsidR="00151F30" w:rsidRPr="00151F30">
        <w:rPr>
          <w:position w:val="-6"/>
        </w:rPr>
        <w:object w:dxaOrig="240" w:dyaOrig="260">
          <v:shape id="_x0000_i1323" type="#_x0000_t75" style="width:11.9pt;height:13.15pt" o:ole="">
            <v:imagedata r:id="rId605" o:title=""/>
          </v:shape>
          <o:OLEObject Type="Embed" ProgID="Equation.DSMT4" ShapeID="_x0000_i1323" DrawAspect="Content" ObjectID="_1698823248" r:id="rId606"/>
        </w:object>
      </w:r>
      <w:r w:rsidR="000C3B46" w:rsidRPr="003407D5">
        <w:rPr>
          <w:rFonts w:hint="eastAsia"/>
        </w:rPr>
        <w:t>与</w:t>
      </w:r>
      <w:r w:rsidR="00151F30" w:rsidRPr="00025957">
        <w:rPr>
          <w:position w:val="-4"/>
        </w:rPr>
        <w:object w:dxaOrig="240" w:dyaOrig="240">
          <v:shape id="_x0000_i1324" type="#_x0000_t75" style="width:11.9pt;height:11.9pt" o:ole="">
            <v:imagedata r:id="rId607" o:title=""/>
          </v:shape>
          <o:OLEObject Type="Embed" ProgID="Equation.DSMT4" ShapeID="_x0000_i1324" DrawAspect="Content" ObjectID="_1698823249" r:id="rId608"/>
        </w:object>
      </w:r>
      <w:r w:rsidR="000C3B46">
        <w:rPr>
          <w:rFonts w:hint="eastAsia"/>
        </w:rPr>
        <w:t>不独立．</w:t>
      </w:r>
    </w:p>
    <w:p w:rsidR="00D41CDE" w:rsidRDefault="00D41CDE" w:rsidP="008941E0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Ⅲ</w:t>
      </w:r>
      <w:r>
        <w:rPr>
          <w:rFonts w:hint="eastAsia"/>
        </w:rPr>
        <w:t xml:space="preserve">) </w:t>
      </w:r>
      <w:r w:rsidR="000C3B46">
        <w:rPr>
          <w:rFonts w:hint="eastAsia"/>
        </w:rPr>
        <w:t>由分布函数的定义可得</w:t>
      </w:r>
    </w:p>
    <w:p w:rsidR="006A2162" w:rsidRDefault="00151F30" w:rsidP="000C3B46">
      <w:pPr>
        <w:ind w:leftChars="400" w:left="960"/>
        <w:jc w:val="center"/>
      </w:pPr>
      <w:r w:rsidRPr="00151F30">
        <w:rPr>
          <w:position w:val="-28"/>
        </w:rPr>
        <w:object w:dxaOrig="6039" w:dyaOrig="680">
          <v:shape id="_x0000_i1325" type="#_x0000_t75" style="width:301.75pt;height:33.8pt" o:ole="">
            <v:imagedata r:id="rId609" o:title=""/>
          </v:shape>
          <o:OLEObject Type="Embed" ProgID="Equation.DSMT4" ShapeID="_x0000_i1325" DrawAspect="Content" ObjectID="_1698823250" r:id="rId610"/>
        </w:object>
      </w:r>
    </w:p>
    <w:p w:rsidR="001A1A66" w:rsidRPr="003407D5" w:rsidRDefault="001A1A66" w:rsidP="001A1A66">
      <w:pPr>
        <w:ind w:leftChars="400" w:left="960"/>
      </w:pPr>
      <w:r>
        <w:rPr>
          <w:rFonts w:hint="eastAsia"/>
        </w:rPr>
        <w:t>分情形讨论可求得</w:t>
      </w:r>
    </w:p>
    <w:p w:rsidR="006A2162" w:rsidRPr="003407D5" w:rsidRDefault="00151F30" w:rsidP="001A1A66">
      <w:pPr>
        <w:ind w:leftChars="400" w:left="960"/>
        <w:jc w:val="center"/>
      </w:pPr>
      <w:r w:rsidRPr="00151F30">
        <w:rPr>
          <w:position w:val="-186"/>
        </w:rPr>
        <w:object w:dxaOrig="5319" w:dyaOrig="3840">
          <v:shape id="_x0000_i1326" type="#_x0000_t75" style="width:266.1pt;height:192.2pt" o:ole="">
            <v:imagedata r:id="rId611" o:title=""/>
          </v:shape>
          <o:OLEObject Type="Embed" ProgID="Equation.DSMT4" ShapeID="_x0000_i1326" DrawAspect="Content" ObjectID="_1698823251" r:id="rId612"/>
        </w:object>
      </w:r>
    </w:p>
    <w:p w:rsidR="001A1A66" w:rsidRDefault="001A1A66" w:rsidP="008941E0">
      <w:pPr>
        <w:ind w:leftChars="400" w:left="960"/>
      </w:pPr>
      <w:r>
        <w:rPr>
          <w:rFonts w:hint="eastAsia"/>
        </w:rPr>
        <w:t>因此所求的分布函数</w:t>
      </w:r>
    </w:p>
    <w:p w:rsidR="006A2162" w:rsidRPr="003407D5" w:rsidRDefault="00151F30" w:rsidP="001A1A66">
      <w:pPr>
        <w:ind w:leftChars="400" w:left="960"/>
        <w:jc w:val="center"/>
      </w:pPr>
      <w:r w:rsidRPr="00151F30">
        <w:rPr>
          <w:position w:val="-96"/>
        </w:rPr>
        <w:object w:dxaOrig="4320" w:dyaOrig="2040">
          <v:shape id="_x0000_i1327" type="#_x0000_t75" style="width:3in;height:102.05pt" o:ole="">
            <v:imagedata r:id="rId613" o:title=""/>
          </v:shape>
          <o:OLEObject Type="Embed" ProgID="Equation.DSMT4" ShapeID="_x0000_i1327" DrawAspect="Content" ObjectID="_1698823252" r:id="rId614"/>
        </w:object>
      </w:r>
    </w:p>
    <w:p w:rsidR="006A2162" w:rsidRDefault="006A2162" w:rsidP="006A2162">
      <w:pPr>
        <w:textAlignment w:val="center"/>
        <w:rPr>
          <w:position w:val="-10"/>
        </w:rPr>
      </w:pPr>
    </w:p>
    <w:p w:rsidR="003D03CB" w:rsidRPr="003407D5" w:rsidRDefault="003D03CB" w:rsidP="006A2162">
      <w:pPr>
        <w:textAlignment w:val="center"/>
        <w:rPr>
          <w:position w:val="-10"/>
        </w:rPr>
      </w:pPr>
    </w:p>
    <w:p w:rsidR="00711CFF" w:rsidRDefault="00711CFF" w:rsidP="006A2162">
      <w:r>
        <w:rPr>
          <w:rFonts w:hint="eastAsia"/>
        </w:rPr>
        <w:t>(</w:t>
      </w:r>
      <w:r w:rsidR="006A2162" w:rsidRPr="003407D5">
        <w:rPr>
          <w:rFonts w:hint="eastAsia"/>
        </w:rPr>
        <w:t>23</w:t>
      </w:r>
      <w:r>
        <w:rPr>
          <w:rFonts w:hint="eastAsia"/>
        </w:rPr>
        <w:t>)</w:t>
      </w:r>
      <w:r>
        <w:rPr>
          <w:rFonts w:hint="eastAsia"/>
        </w:rPr>
        <w:t>（本题满分</w:t>
      </w:r>
      <w:r>
        <w:rPr>
          <w:rFonts w:hint="eastAsia"/>
        </w:rPr>
        <w:t>11</w:t>
      </w:r>
      <w:r>
        <w:rPr>
          <w:rFonts w:hint="eastAsia"/>
        </w:rPr>
        <w:t>分）</w:t>
      </w:r>
    </w:p>
    <w:p w:rsidR="006A2162" w:rsidRPr="003407D5" w:rsidRDefault="006A2162" w:rsidP="00975338">
      <w:pPr>
        <w:ind w:leftChars="200" w:left="480"/>
      </w:pPr>
      <w:r w:rsidRPr="003407D5">
        <w:rPr>
          <w:rFonts w:hint="eastAsia"/>
        </w:rPr>
        <w:t>设总体</w:t>
      </w:r>
      <w:r w:rsidR="00151F30" w:rsidRPr="00025957">
        <w:rPr>
          <w:position w:val="-4"/>
        </w:rPr>
        <w:object w:dxaOrig="240" w:dyaOrig="240">
          <v:shape id="_x0000_i1328" type="#_x0000_t75" style="width:11.9pt;height:11.9pt" o:ole="">
            <v:imagedata r:id="rId615" o:title=""/>
          </v:shape>
          <o:OLEObject Type="Embed" ProgID="Equation.DSMT4" ShapeID="_x0000_i1328" DrawAspect="Content" ObjectID="_1698823253" r:id="rId616"/>
        </w:object>
      </w:r>
      <w:r w:rsidRPr="003407D5">
        <w:rPr>
          <w:rFonts w:hint="eastAsia"/>
        </w:rPr>
        <w:t>的概率密度为</w:t>
      </w:r>
      <w:r w:rsidR="00151F30" w:rsidRPr="00151F30">
        <w:rPr>
          <w:position w:val="-46"/>
        </w:rPr>
        <w:object w:dxaOrig="2720" w:dyaOrig="1040">
          <v:shape id="_x0000_i1329" type="#_x0000_t75" style="width:135.85pt;height:51.95pt" o:ole="">
            <v:imagedata r:id="rId617" o:title=""/>
          </v:shape>
          <o:OLEObject Type="Embed" ProgID="Equation.DSMT4" ShapeID="_x0000_i1329" DrawAspect="Content" ObjectID="_1698823254" r:id="rId618"/>
        </w:object>
      </w:r>
      <w:r w:rsidRPr="003407D5">
        <w:rPr>
          <w:rFonts w:hint="eastAsia"/>
        </w:rPr>
        <w:t>其中</w:t>
      </w:r>
      <w:r w:rsidR="00151F30" w:rsidRPr="00151F30">
        <w:rPr>
          <w:position w:val="-14"/>
        </w:rPr>
        <w:object w:dxaOrig="1180" w:dyaOrig="400">
          <v:shape id="_x0000_i1330" type="#_x0000_t75" style="width:58.85pt;height:20.05pt" o:ole="">
            <v:imagedata r:id="rId619" o:title=""/>
          </v:shape>
          <o:OLEObject Type="Embed" ProgID="Equation.DSMT4" ShapeID="_x0000_i1330" DrawAspect="Content" ObjectID="_1698823255" r:id="rId620"/>
        </w:object>
      </w:r>
      <w:r w:rsidRPr="003407D5">
        <w:rPr>
          <w:rFonts w:hint="eastAsia"/>
        </w:rPr>
        <w:t>为未知参数，</w:t>
      </w:r>
      <w:r w:rsidR="00151F30" w:rsidRPr="00151F30">
        <w:rPr>
          <w:position w:val="-12"/>
        </w:rPr>
        <w:object w:dxaOrig="960" w:dyaOrig="360">
          <v:shape id="_x0000_i1331" type="#_x0000_t75" style="width:48.2pt;height:18.15pt" o:ole="">
            <v:imagedata r:id="rId621" o:title=""/>
          </v:shape>
          <o:OLEObject Type="Embed" ProgID="Equation.DSMT4" ShapeID="_x0000_i1331" DrawAspect="Content" ObjectID="_1698823256" r:id="rId622"/>
        </w:object>
      </w:r>
      <w:r w:rsidRPr="003407D5">
        <w:rPr>
          <w:rFonts w:hint="eastAsia"/>
        </w:rPr>
        <w:t>为来自总体</w:t>
      </w:r>
      <w:r w:rsidR="00151F30" w:rsidRPr="00025957">
        <w:rPr>
          <w:position w:val="-4"/>
        </w:rPr>
        <w:object w:dxaOrig="240" w:dyaOrig="240">
          <v:shape id="_x0000_i1332" type="#_x0000_t75" style="width:11.9pt;height:11.9pt" o:ole="">
            <v:imagedata r:id="rId623" o:title=""/>
          </v:shape>
          <o:OLEObject Type="Embed" ProgID="Equation.DSMT4" ShapeID="_x0000_i1332" DrawAspect="Content" ObjectID="_1698823257" r:id="rId624"/>
        </w:object>
      </w:r>
      <w:r w:rsidRPr="003407D5">
        <w:rPr>
          <w:rFonts w:hint="eastAsia"/>
        </w:rPr>
        <w:t>的简单随机样本，令</w:t>
      </w:r>
      <w:r w:rsidR="00151F30" w:rsidRPr="00151F30">
        <w:rPr>
          <w:position w:val="-14"/>
        </w:rPr>
        <w:object w:dxaOrig="2000" w:dyaOrig="400">
          <v:shape id="_x0000_i1333" type="#_x0000_t75" style="width:100.15pt;height:20.05pt" o:ole="">
            <v:imagedata r:id="rId625" o:title=""/>
          </v:shape>
          <o:OLEObject Type="Embed" ProgID="Equation.DSMT4" ShapeID="_x0000_i1333" DrawAspect="Content" ObjectID="_1698823258" r:id="rId626"/>
        </w:object>
      </w:r>
      <w:r w:rsidR="00B35443">
        <w:rPr>
          <w:rFonts w:hint="eastAsia"/>
        </w:rPr>
        <w:t>．</w:t>
      </w:r>
    </w:p>
    <w:p w:rsidR="006A2162" w:rsidRPr="003407D5" w:rsidRDefault="00D41CDE" w:rsidP="00975338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Ⅰ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求</w:t>
      </w:r>
      <w:r w:rsidR="00151F30" w:rsidRPr="00025957">
        <w:rPr>
          <w:position w:val="-4"/>
        </w:rPr>
        <w:object w:dxaOrig="220" w:dyaOrig="240">
          <v:shape id="_x0000_i1334" type="#_x0000_t75" style="width:11.25pt;height:11.9pt" o:ole="">
            <v:imagedata r:id="rId627" o:title=""/>
          </v:shape>
          <o:OLEObject Type="Embed" ProgID="Equation.DSMT4" ShapeID="_x0000_i1334" DrawAspect="Content" ObjectID="_1698823259" r:id="rId628"/>
        </w:object>
      </w:r>
      <w:r w:rsidR="006A2162" w:rsidRPr="003407D5">
        <w:rPr>
          <w:rFonts w:hint="eastAsia"/>
        </w:rPr>
        <w:t>的概率密度</w:t>
      </w:r>
      <w:r w:rsidR="00975338">
        <w:rPr>
          <w:rFonts w:hint="eastAsia"/>
        </w:rPr>
        <w:t>；</w:t>
      </w:r>
    </w:p>
    <w:p w:rsidR="006A2162" w:rsidRPr="003407D5" w:rsidRDefault="00D41CDE" w:rsidP="00975338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确定</w:t>
      </w:r>
      <w:r w:rsidR="00151F30" w:rsidRPr="00151F30">
        <w:rPr>
          <w:position w:val="-6"/>
        </w:rPr>
        <w:object w:dxaOrig="200" w:dyaOrig="220">
          <v:shape id="_x0000_i1335" type="#_x0000_t75" style="width:10pt;height:11.25pt" o:ole="">
            <v:imagedata r:id="rId629" o:title=""/>
          </v:shape>
          <o:OLEObject Type="Embed" ProgID="Equation.DSMT4" ShapeID="_x0000_i1335" DrawAspect="Content" ObjectID="_1698823260" r:id="rId630"/>
        </w:object>
      </w:r>
      <w:r w:rsidR="006A2162" w:rsidRPr="003407D5">
        <w:rPr>
          <w:rFonts w:hint="eastAsia"/>
        </w:rPr>
        <w:t>，使得</w:t>
      </w:r>
      <w:r w:rsidR="00151F30" w:rsidRPr="00151F30">
        <w:rPr>
          <w:position w:val="-6"/>
        </w:rPr>
        <w:object w:dxaOrig="360" w:dyaOrig="260">
          <v:shape id="_x0000_i1336" type="#_x0000_t75" style="width:18.15pt;height:13.15pt" o:ole="">
            <v:imagedata r:id="rId631" o:title=""/>
          </v:shape>
          <o:OLEObject Type="Embed" ProgID="Equation.DSMT4" ShapeID="_x0000_i1336" DrawAspect="Content" ObjectID="_1698823261" r:id="rId632"/>
        </w:object>
      </w:r>
      <w:r w:rsidR="006A2162" w:rsidRPr="003407D5">
        <w:rPr>
          <w:rFonts w:hint="eastAsia"/>
        </w:rPr>
        <w:t>为</w:t>
      </w:r>
      <w:r w:rsidR="00151F30" w:rsidRPr="00151F30">
        <w:rPr>
          <w:position w:val="-6"/>
        </w:rPr>
        <w:object w:dxaOrig="220" w:dyaOrig="279">
          <v:shape id="_x0000_i1337" type="#_x0000_t75" style="width:11.25pt;height:13.75pt" o:ole="">
            <v:imagedata r:id="rId633" o:title=""/>
          </v:shape>
          <o:OLEObject Type="Embed" ProgID="Equation.DSMT4" ShapeID="_x0000_i1337" DrawAspect="Content" ObjectID="_1698823262" r:id="rId634"/>
        </w:object>
      </w:r>
      <w:r w:rsidR="006A2162" w:rsidRPr="003407D5">
        <w:rPr>
          <w:rFonts w:hint="eastAsia"/>
        </w:rPr>
        <w:t>的无偏估计</w:t>
      </w:r>
      <w:r w:rsidR="00975338">
        <w:rPr>
          <w:rFonts w:hint="eastAsia"/>
        </w:rPr>
        <w:t>．</w:t>
      </w:r>
    </w:p>
    <w:p w:rsidR="003D03CB" w:rsidRDefault="003D03CB" w:rsidP="003D03CB"/>
    <w:p w:rsidR="006A2162" w:rsidRPr="003407D5" w:rsidRDefault="003D03CB" w:rsidP="00B35443">
      <w:pPr>
        <w:ind w:left="960" w:hangingChars="400" w:hanging="960"/>
      </w:pPr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D41CDE">
        <w:rPr>
          <w:rFonts w:hint="eastAsia"/>
        </w:rPr>
        <w:t>(</w:t>
      </w:r>
      <w:r w:rsidR="00D41CDE" w:rsidRPr="00D41CDE">
        <w:rPr>
          <w:rFonts w:hint="eastAsia"/>
        </w:rPr>
        <w:t>Ⅰ</w:t>
      </w:r>
      <w:r w:rsidR="00D41CDE">
        <w:rPr>
          <w:rFonts w:hint="eastAsia"/>
        </w:rPr>
        <w:t xml:space="preserve">) </w:t>
      </w:r>
      <w:r w:rsidR="006A2162" w:rsidRPr="003407D5">
        <w:rPr>
          <w:rFonts w:hint="eastAsia"/>
        </w:rPr>
        <w:t>根据题意，</w:t>
      </w:r>
      <w:r w:rsidR="00151F30" w:rsidRPr="00151F30">
        <w:rPr>
          <w:position w:val="-12"/>
        </w:rPr>
        <w:object w:dxaOrig="960" w:dyaOrig="360">
          <v:shape id="_x0000_i1338" type="#_x0000_t75" style="width:48.2pt;height:18.15pt" o:ole="">
            <v:imagedata r:id="rId635" o:title=""/>
          </v:shape>
          <o:OLEObject Type="Embed" ProgID="Equation.DSMT4" ShapeID="_x0000_i1338" DrawAspect="Content" ObjectID="_1698823263" r:id="rId636"/>
        </w:object>
      </w:r>
      <w:r w:rsidR="006A2162" w:rsidRPr="003407D5">
        <w:rPr>
          <w:rFonts w:hint="eastAsia"/>
        </w:rPr>
        <w:t>独立同分布，</w:t>
      </w:r>
      <w:r w:rsidR="00151F30" w:rsidRPr="00025957">
        <w:rPr>
          <w:position w:val="-4"/>
        </w:rPr>
        <w:object w:dxaOrig="220" w:dyaOrig="240">
          <v:shape id="_x0000_i1339" type="#_x0000_t75" style="width:11.25pt;height:11.9pt" o:ole="">
            <v:imagedata r:id="rId637" o:title=""/>
          </v:shape>
          <o:OLEObject Type="Embed" ProgID="Equation.DSMT4" ShapeID="_x0000_i1339" DrawAspect="Content" ObjectID="_1698823264" r:id="rId638"/>
        </w:object>
      </w:r>
      <w:r w:rsidR="006A2162" w:rsidRPr="003407D5">
        <w:rPr>
          <w:rFonts w:hint="eastAsia"/>
        </w:rPr>
        <w:t>的分布函数为</w:t>
      </w:r>
    </w:p>
    <w:p w:rsidR="006A2162" w:rsidRPr="003407D5" w:rsidRDefault="00151F30" w:rsidP="004C1700">
      <w:pPr>
        <w:ind w:leftChars="400" w:left="960"/>
        <w:jc w:val="center"/>
      </w:pPr>
      <w:r w:rsidRPr="00151F30">
        <w:rPr>
          <w:position w:val="-34"/>
        </w:rPr>
        <w:object w:dxaOrig="5400" w:dyaOrig="800">
          <v:shape id="_x0000_i1340" type="#_x0000_t75" style="width:269.85pt;height:40.05pt" o:ole="">
            <v:imagedata r:id="rId639" o:title=""/>
          </v:shape>
          <o:OLEObject Type="Embed" ProgID="Equation.DSMT4" ShapeID="_x0000_i1340" DrawAspect="Content" ObjectID="_1698823265" r:id="rId640"/>
        </w:object>
      </w:r>
    </w:p>
    <w:p w:rsidR="004C1700" w:rsidRDefault="006A2162" w:rsidP="004C1700">
      <w:pPr>
        <w:ind w:leftChars="400" w:left="960"/>
      </w:pPr>
      <w:r w:rsidRPr="003407D5">
        <w:rPr>
          <w:rFonts w:hint="eastAsia"/>
        </w:rPr>
        <w:t>当</w:t>
      </w:r>
      <w:r w:rsidR="00151F30" w:rsidRPr="00151F30">
        <w:rPr>
          <w:position w:val="-6"/>
        </w:rPr>
        <w:object w:dxaOrig="520" w:dyaOrig="279">
          <v:shape id="_x0000_i1341" type="#_x0000_t75" style="width:26.3pt;height:13.75pt" o:ole="">
            <v:imagedata r:id="rId641" o:title=""/>
          </v:shape>
          <o:OLEObject Type="Embed" ProgID="Equation.DSMT4" ShapeID="_x0000_i1341" DrawAspect="Content" ObjectID="_1698823266" r:id="rId642"/>
        </w:object>
      </w:r>
      <w:r w:rsidRPr="003407D5">
        <w:rPr>
          <w:rFonts w:hint="eastAsia"/>
        </w:rPr>
        <w:t>时，</w:t>
      </w:r>
      <w:r w:rsidR="00151F30" w:rsidRPr="00151F30">
        <w:rPr>
          <w:position w:val="-12"/>
        </w:rPr>
        <w:object w:dxaOrig="900" w:dyaOrig="360">
          <v:shape id="_x0000_i1342" type="#_x0000_t75" style="width:45.1pt;height:18.15pt" o:ole="">
            <v:imagedata r:id="rId643" o:title=""/>
          </v:shape>
          <o:OLEObject Type="Embed" ProgID="Equation.DSMT4" ShapeID="_x0000_i1342" DrawAspect="Content" ObjectID="_1698823267" r:id="rId644"/>
        </w:object>
      </w:r>
      <w:r w:rsidRPr="003407D5">
        <w:rPr>
          <w:rFonts w:hint="eastAsia"/>
        </w:rPr>
        <w:t>；</w:t>
      </w:r>
      <w:r w:rsidR="004C1700" w:rsidRPr="003407D5">
        <w:rPr>
          <w:rFonts w:hint="eastAsia"/>
        </w:rPr>
        <w:t>当</w:t>
      </w:r>
      <w:r w:rsidR="00151F30" w:rsidRPr="00151F30">
        <w:rPr>
          <w:position w:val="-6"/>
        </w:rPr>
        <w:object w:dxaOrig="520" w:dyaOrig="279">
          <v:shape id="_x0000_i1343" type="#_x0000_t75" style="width:26.3pt;height:13.75pt" o:ole="">
            <v:imagedata r:id="rId645" o:title=""/>
          </v:shape>
          <o:OLEObject Type="Embed" ProgID="Equation.DSMT4" ShapeID="_x0000_i1343" DrawAspect="Content" ObjectID="_1698823268" r:id="rId646"/>
        </w:object>
      </w:r>
      <w:r w:rsidR="004C1700" w:rsidRPr="003407D5">
        <w:rPr>
          <w:rFonts w:hint="eastAsia"/>
        </w:rPr>
        <w:t>时，</w:t>
      </w:r>
      <w:r w:rsidR="00151F30" w:rsidRPr="00151F30">
        <w:rPr>
          <w:position w:val="-12"/>
        </w:rPr>
        <w:object w:dxaOrig="900" w:dyaOrig="360">
          <v:shape id="_x0000_i1344" type="#_x0000_t75" style="width:45.1pt;height:18.15pt" o:ole="">
            <v:imagedata r:id="rId647" o:title=""/>
          </v:shape>
          <o:OLEObject Type="Embed" ProgID="Equation.DSMT4" ShapeID="_x0000_i1344" DrawAspect="Content" ObjectID="_1698823269" r:id="rId648"/>
        </w:object>
      </w:r>
      <w:r w:rsidR="004C1700">
        <w:rPr>
          <w:rFonts w:hint="eastAsia"/>
        </w:rPr>
        <w:t>；</w:t>
      </w:r>
      <w:r w:rsidRPr="003407D5">
        <w:rPr>
          <w:rFonts w:hint="eastAsia"/>
        </w:rPr>
        <w:t>当</w:t>
      </w:r>
      <w:r w:rsidR="00151F30" w:rsidRPr="00151F30">
        <w:rPr>
          <w:position w:val="-6"/>
        </w:rPr>
        <w:object w:dxaOrig="880" w:dyaOrig="279">
          <v:shape id="_x0000_i1345" type="#_x0000_t75" style="width:43.85pt;height:13.75pt" o:ole="">
            <v:imagedata r:id="rId649" o:title=""/>
          </v:shape>
          <o:OLEObject Type="Embed" ProgID="Equation.DSMT4" ShapeID="_x0000_i1345" DrawAspect="Content" ObjectID="_1698823270" r:id="rId650"/>
        </w:object>
      </w:r>
      <w:r w:rsidRPr="003407D5">
        <w:rPr>
          <w:rFonts w:hint="eastAsia"/>
        </w:rPr>
        <w:t>时，</w:t>
      </w:r>
    </w:p>
    <w:p w:rsidR="006A2162" w:rsidRPr="003407D5" w:rsidRDefault="00151F30" w:rsidP="004C1700">
      <w:pPr>
        <w:ind w:leftChars="400" w:left="960"/>
        <w:jc w:val="center"/>
      </w:pPr>
      <w:r w:rsidRPr="00151F30">
        <w:rPr>
          <w:position w:val="-32"/>
        </w:rPr>
        <w:object w:dxaOrig="2580" w:dyaOrig="800">
          <v:shape id="_x0000_i1346" type="#_x0000_t75" style="width:128.95pt;height:40.05pt" o:ole="">
            <v:imagedata r:id="rId651" o:title=""/>
          </v:shape>
          <o:OLEObject Type="Embed" ProgID="Equation.DSMT4" ShapeID="_x0000_i1346" DrawAspect="Content" ObjectID="_1698823271" r:id="rId652"/>
        </w:object>
      </w:r>
    </w:p>
    <w:p w:rsidR="004C1700" w:rsidRDefault="006A2162" w:rsidP="00B35443">
      <w:pPr>
        <w:ind w:leftChars="400" w:left="960"/>
      </w:pPr>
      <w:r w:rsidRPr="003407D5">
        <w:rPr>
          <w:rFonts w:hint="eastAsia"/>
        </w:rPr>
        <w:t>所以</w:t>
      </w:r>
      <w:r w:rsidR="00151F30" w:rsidRPr="00025957">
        <w:rPr>
          <w:position w:val="-4"/>
        </w:rPr>
        <w:object w:dxaOrig="220" w:dyaOrig="240">
          <v:shape id="_x0000_i1347" type="#_x0000_t75" style="width:11.25pt;height:11.9pt" o:ole="">
            <v:imagedata r:id="rId653" o:title=""/>
          </v:shape>
          <o:OLEObject Type="Embed" ProgID="Equation.DSMT4" ShapeID="_x0000_i1347" DrawAspect="Content" ObjectID="_1698823272" r:id="rId654"/>
        </w:object>
      </w:r>
      <w:r w:rsidR="004C1700" w:rsidRPr="003407D5">
        <w:rPr>
          <w:rFonts w:hint="eastAsia"/>
        </w:rPr>
        <w:t>的概率密度</w:t>
      </w:r>
    </w:p>
    <w:p w:rsidR="006A2162" w:rsidRPr="003407D5" w:rsidRDefault="00151F30" w:rsidP="004C1700">
      <w:pPr>
        <w:ind w:leftChars="400" w:left="960"/>
        <w:jc w:val="center"/>
      </w:pPr>
      <w:r w:rsidRPr="00151F30">
        <w:rPr>
          <w:position w:val="-46"/>
        </w:rPr>
        <w:object w:dxaOrig="2439" w:dyaOrig="1040">
          <v:shape id="_x0000_i1348" type="#_x0000_t75" style="width:122.1pt;height:51.95pt" o:ole="">
            <v:imagedata r:id="rId655" o:title=""/>
          </v:shape>
          <o:OLEObject Type="Embed" ProgID="Equation.DSMT4" ShapeID="_x0000_i1348" DrawAspect="Content" ObjectID="_1698823273" r:id="rId656"/>
        </w:object>
      </w:r>
    </w:p>
    <w:p w:rsidR="004C1700" w:rsidRPr="003407D5" w:rsidRDefault="00D41CDE" w:rsidP="004C1700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 w:rsidR="004C1700">
        <w:rPr>
          <w:rFonts w:hint="eastAsia"/>
        </w:rPr>
        <w:t>欲使</w:t>
      </w:r>
      <w:r w:rsidR="00151F30" w:rsidRPr="00151F30">
        <w:rPr>
          <w:position w:val="-6"/>
        </w:rPr>
        <w:object w:dxaOrig="360" w:dyaOrig="260">
          <v:shape id="_x0000_i1349" type="#_x0000_t75" style="width:18.15pt;height:13.15pt" o:ole="">
            <v:imagedata r:id="rId657" o:title=""/>
          </v:shape>
          <o:OLEObject Type="Embed" ProgID="Equation.DSMT4" ShapeID="_x0000_i1349" DrawAspect="Content" ObjectID="_1698823274" r:id="rId658"/>
        </w:object>
      </w:r>
      <w:r w:rsidR="004C1700" w:rsidRPr="003407D5">
        <w:rPr>
          <w:rFonts w:hint="eastAsia"/>
        </w:rPr>
        <w:t>为</w:t>
      </w:r>
      <w:r w:rsidR="00151F30" w:rsidRPr="00151F30">
        <w:rPr>
          <w:position w:val="-6"/>
        </w:rPr>
        <w:object w:dxaOrig="220" w:dyaOrig="279">
          <v:shape id="_x0000_i1350" type="#_x0000_t75" style="width:11.25pt;height:13.75pt" o:ole="">
            <v:imagedata r:id="rId659" o:title=""/>
          </v:shape>
          <o:OLEObject Type="Embed" ProgID="Equation.DSMT4" ShapeID="_x0000_i1350" DrawAspect="Content" ObjectID="_1698823275" r:id="rId660"/>
        </w:object>
      </w:r>
      <w:r w:rsidR="004C1700" w:rsidRPr="003407D5">
        <w:rPr>
          <w:rFonts w:hint="eastAsia"/>
        </w:rPr>
        <w:t>的无偏估计，</w:t>
      </w:r>
      <w:r w:rsidR="004C1700">
        <w:rPr>
          <w:rFonts w:hint="eastAsia"/>
        </w:rPr>
        <w:t>得有</w:t>
      </w:r>
    </w:p>
    <w:p w:rsidR="006A2162" w:rsidRPr="003407D5" w:rsidRDefault="00151F30" w:rsidP="004C1700">
      <w:pPr>
        <w:ind w:leftChars="400" w:left="960"/>
        <w:jc w:val="center"/>
      </w:pPr>
      <w:r w:rsidRPr="00151F30">
        <w:rPr>
          <w:position w:val="-24"/>
        </w:rPr>
        <w:object w:dxaOrig="3860" w:dyaOrig="660">
          <v:shape id="_x0000_i1351" type="#_x0000_t75" style="width:192.85pt;height:33.2pt" o:ole="">
            <v:imagedata r:id="rId661" o:title=""/>
          </v:shape>
          <o:OLEObject Type="Embed" ProgID="Equation.DSMT4" ShapeID="_x0000_i1351" DrawAspect="Content" ObjectID="_1698823276" r:id="rId662"/>
        </w:object>
      </w:r>
    </w:p>
    <w:p w:rsidR="006A2162" w:rsidRPr="003407D5" w:rsidRDefault="004C1700" w:rsidP="004C1700">
      <w:pPr>
        <w:ind w:leftChars="400" w:left="960"/>
      </w:pPr>
      <w:r>
        <w:rPr>
          <w:rFonts w:hint="eastAsia"/>
        </w:rPr>
        <w:t>解得</w:t>
      </w:r>
      <w:r w:rsidR="00151F30" w:rsidRPr="00151F30">
        <w:rPr>
          <w:position w:val="-24"/>
        </w:rPr>
        <w:object w:dxaOrig="700" w:dyaOrig="620">
          <v:shape id="_x0000_i1352" type="#_x0000_t75" style="width:35.05pt;height:31.3pt" o:ole="">
            <v:imagedata r:id="rId663" o:title=""/>
          </v:shape>
          <o:OLEObject Type="Embed" ProgID="Equation.DSMT4" ShapeID="_x0000_i1352" DrawAspect="Content" ObjectID="_1698823277" r:id="rId664"/>
        </w:object>
      </w:r>
      <w:r>
        <w:rPr>
          <w:rFonts w:hint="eastAsia"/>
        </w:rPr>
        <w:t>．</w:t>
      </w:r>
    </w:p>
    <w:p w:rsidR="006A2162" w:rsidRPr="003407D5" w:rsidRDefault="006A2162" w:rsidP="006A2162"/>
    <w:p w:rsidR="00ED3A8A" w:rsidRPr="00CA00AF" w:rsidRDefault="00ED3A8A" w:rsidP="00CA00AF"/>
    <w:sectPr w:rsidR="00ED3A8A" w:rsidRPr="00CA00AF" w:rsidSect="00223006">
      <w:headerReference w:type="even" r:id="rId665"/>
      <w:footerReference w:type="even" r:id="rId666"/>
      <w:footerReference w:type="default" r:id="rId667"/>
      <w:headerReference w:type="first" r:id="rId66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1971" w:rsidRDefault="00081971">
      <w:r>
        <w:separator/>
      </w:r>
    </w:p>
  </w:endnote>
  <w:endnote w:type="continuationSeparator" w:id="0">
    <w:p w:rsidR="00081971" w:rsidRDefault="000819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584E31" w:rsidRDefault="002D2700" w:rsidP="00D80857">
        <w:pPr>
          <w:pStyle w:val="a4"/>
          <w:ind w:right="360" w:firstLine="360"/>
        </w:pPr>
        <w:r w:rsidRPr="002D2700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584E31" w:rsidRDefault="002D2700">
                    <w:pPr>
                      <w:jc w:val="center"/>
                      <w:rPr>
                        <w:color w:val="5B9BD5" w:themeColor="accent1"/>
                      </w:rPr>
                    </w:pPr>
                    <w:r w:rsidRPr="002D2700">
                      <w:fldChar w:fldCharType="begin"/>
                    </w:r>
                    <w:r w:rsidR="00584E31">
                      <w:instrText>PAGE    \* MERGEFORMAT</w:instrText>
                    </w:r>
                    <w:r w:rsidRPr="002D2700">
                      <w:fldChar w:fldCharType="separate"/>
                    </w:r>
                    <w:r w:rsidR="00584E31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E31" w:rsidRPr="003C7E48" w:rsidRDefault="00584E31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2016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2D2700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2D2700">
      <w:rPr>
        <w:noProof/>
        <w:lang w:val="zh-CN"/>
      </w:rPr>
      <w:fldChar w:fldCharType="separate"/>
    </w:r>
    <w:r w:rsidR="00114F4C">
      <w:rPr>
        <w:noProof/>
        <w:lang w:val="zh-CN"/>
      </w:rPr>
      <w:t>10</w:t>
    </w:r>
    <w:r w:rsidR="002D2700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1971" w:rsidRDefault="00081971">
      <w:r>
        <w:separator/>
      </w:r>
    </w:p>
  </w:footnote>
  <w:footnote w:type="continuationSeparator" w:id="0">
    <w:p w:rsidR="00081971" w:rsidRDefault="0008197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E31" w:rsidRPr="006E3539" w:rsidRDefault="00584E31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E31" w:rsidRDefault="002D2700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25pt;height:11.25pt" o:bullet="t">
        <v:imagedata r:id="rId1" o:title="msoA"/>
      </v:shape>
    </w:pict>
  </w:numPicBullet>
  <w:numPicBullet w:numPicBulletId="1">
    <w:pict>
      <v:shape id="_x0000_i1045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86410FF"/>
    <w:multiLevelType w:val="hybridMultilevel"/>
    <w:tmpl w:val="D41A7DF2"/>
    <w:lvl w:ilvl="0" w:tplc="1218A358">
      <w:start w:val="1"/>
      <w:numFmt w:val="upperRoman"/>
      <w:lvlText w:val="（%1）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88E44F5"/>
    <w:multiLevelType w:val="hybridMultilevel"/>
    <w:tmpl w:val="51FCB148"/>
    <w:lvl w:ilvl="0" w:tplc="E9B0C404">
      <w:start w:val="1"/>
      <w:numFmt w:val="upperRoman"/>
      <w:lvlText w:val="（%1）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8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2AEF4DC7"/>
    <w:multiLevelType w:val="hybridMultilevel"/>
    <w:tmpl w:val="9D5E9B50"/>
    <w:lvl w:ilvl="0" w:tplc="970AF6C6">
      <w:start w:val="1"/>
      <w:numFmt w:val="upperRoman"/>
      <w:lvlText w:val="（%1）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1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3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4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6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55E172AB"/>
    <w:multiLevelType w:val="hybridMultilevel"/>
    <w:tmpl w:val="1E6EAD4A"/>
    <w:lvl w:ilvl="0" w:tplc="B200611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567F7AB8"/>
    <w:multiLevelType w:val="singleLevel"/>
    <w:tmpl w:val="567F7AB8"/>
    <w:lvl w:ilvl="0">
      <w:start w:val="2"/>
      <w:numFmt w:val="decimal"/>
      <w:suff w:val="nothing"/>
      <w:lvlText w:val="（%1）"/>
      <w:lvlJc w:val="left"/>
    </w:lvl>
  </w:abstractNum>
  <w:abstractNum w:abstractNumId="29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2"/>
  </w:num>
  <w:num w:numId="4">
    <w:abstractNumId w:val="3"/>
  </w:num>
  <w:num w:numId="5">
    <w:abstractNumId w:val="36"/>
  </w:num>
  <w:num w:numId="6">
    <w:abstractNumId w:val="14"/>
  </w:num>
  <w:num w:numId="7">
    <w:abstractNumId w:val="33"/>
  </w:num>
  <w:num w:numId="8">
    <w:abstractNumId w:val="35"/>
  </w:num>
  <w:num w:numId="9">
    <w:abstractNumId w:val="6"/>
  </w:num>
  <w:num w:numId="10">
    <w:abstractNumId w:val="21"/>
  </w:num>
  <w:num w:numId="11">
    <w:abstractNumId w:val="31"/>
  </w:num>
  <w:num w:numId="12">
    <w:abstractNumId w:val="18"/>
  </w:num>
  <w:num w:numId="13">
    <w:abstractNumId w:val="26"/>
  </w:num>
  <w:num w:numId="14">
    <w:abstractNumId w:val="24"/>
  </w:num>
  <w:num w:numId="15">
    <w:abstractNumId w:val="13"/>
  </w:num>
  <w:num w:numId="16">
    <w:abstractNumId w:val="29"/>
  </w:num>
  <w:num w:numId="17">
    <w:abstractNumId w:val="9"/>
  </w:num>
  <w:num w:numId="18">
    <w:abstractNumId w:val="10"/>
  </w:num>
  <w:num w:numId="19">
    <w:abstractNumId w:val="22"/>
  </w:num>
  <w:num w:numId="20">
    <w:abstractNumId w:val="25"/>
  </w:num>
  <w:num w:numId="21">
    <w:abstractNumId w:val="15"/>
  </w:num>
  <w:num w:numId="22">
    <w:abstractNumId w:val="17"/>
  </w:num>
  <w:num w:numId="23">
    <w:abstractNumId w:val="2"/>
  </w:num>
  <w:num w:numId="24">
    <w:abstractNumId w:val="30"/>
  </w:num>
  <w:num w:numId="25">
    <w:abstractNumId w:val="16"/>
  </w:num>
  <w:num w:numId="26">
    <w:abstractNumId w:val="23"/>
  </w:num>
  <w:num w:numId="27">
    <w:abstractNumId w:val="5"/>
  </w:num>
  <w:num w:numId="28">
    <w:abstractNumId w:val="34"/>
  </w:num>
  <w:num w:numId="29">
    <w:abstractNumId w:val="20"/>
  </w:num>
  <w:num w:numId="30">
    <w:abstractNumId w:val="1"/>
  </w:num>
  <w:num w:numId="31">
    <w:abstractNumId w:val="4"/>
  </w:num>
  <w:num w:numId="32">
    <w:abstractNumId w:val="0"/>
  </w:num>
  <w:num w:numId="33">
    <w:abstractNumId w:val="11"/>
  </w:num>
  <w:num w:numId="34">
    <w:abstractNumId w:val="8"/>
  </w:num>
  <w:num w:numId="35">
    <w:abstractNumId w:val="19"/>
  </w:num>
  <w:num w:numId="36">
    <w:abstractNumId w:val="27"/>
  </w:num>
  <w:num w:numId="37">
    <w:abstractNumId w:val="28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51902"/>
    <w:rsid w:val="00052640"/>
    <w:rsid w:val="00061C54"/>
    <w:rsid w:val="00081971"/>
    <w:rsid w:val="000819B1"/>
    <w:rsid w:val="00092FB9"/>
    <w:rsid w:val="000977C3"/>
    <w:rsid w:val="000A48F1"/>
    <w:rsid w:val="000A777C"/>
    <w:rsid w:val="000B1535"/>
    <w:rsid w:val="000B59AC"/>
    <w:rsid w:val="000C3B46"/>
    <w:rsid w:val="000C4716"/>
    <w:rsid w:val="000C5BA0"/>
    <w:rsid w:val="000D72EC"/>
    <w:rsid w:val="000D7339"/>
    <w:rsid w:val="000E39F7"/>
    <w:rsid w:val="000E4C29"/>
    <w:rsid w:val="000E4EBC"/>
    <w:rsid w:val="000E601F"/>
    <w:rsid w:val="000F21D7"/>
    <w:rsid w:val="000F73DF"/>
    <w:rsid w:val="00101143"/>
    <w:rsid w:val="00102A56"/>
    <w:rsid w:val="00104F63"/>
    <w:rsid w:val="00114F4C"/>
    <w:rsid w:val="0011658A"/>
    <w:rsid w:val="00116944"/>
    <w:rsid w:val="00127FFD"/>
    <w:rsid w:val="00135729"/>
    <w:rsid w:val="001416B1"/>
    <w:rsid w:val="00142B47"/>
    <w:rsid w:val="001461F0"/>
    <w:rsid w:val="00151644"/>
    <w:rsid w:val="00151F30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1A66"/>
    <w:rsid w:val="001A240E"/>
    <w:rsid w:val="001A2AC0"/>
    <w:rsid w:val="001A7313"/>
    <w:rsid w:val="001A7886"/>
    <w:rsid w:val="001B1846"/>
    <w:rsid w:val="001B316B"/>
    <w:rsid w:val="001B5C28"/>
    <w:rsid w:val="001B73C8"/>
    <w:rsid w:val="001B77B8"/>
    <w:rsid w:val="001C4F26"/>
    <w:rsid w:val="001C5BC6"/>
    <w:rsid w:val="001C5D35"/>
    <w:rsid w:val="001D2B18"/>
    <w:rsid w:val="001D340A"/>
    <w:rsid w:val="001D5A4A"/>
    <w:rsid w:val="001D6B82"/>
    <w:rsid w:val="001E40D3"/>
    <w:rsid w:val="001E4BC3"/>
    <w:rsid w:val="001E5293"/>
    <w:rsid w:val="001E78A7"/>
    <w:rsid w:val="0021277D"/>
    <w:rsid w:val="002214A2"/>
    <w:rsid w:val="002227CA"/>
    <w:rsid w:val="00223006"/>
    <w:rsid w:val="00225CA7"/>
    <w:rsid w:val="00226CD4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2768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0D26"/>
    <w:rsid w:val="002B12B1"/>
    <w:rsid w:val="002B2026"/>
    <w:rsid w:val="002C0467"/>
    <w:rsid w:val="002C0F04"/>
    <w:rsid w:val="002C108B"/>
    <w:rsid w:val="002C43A4"/>
    <w:rsid w:val="002C52FD"/>
    <w:rsid w:val="002D2700"/>
    <w:rsid w:val="002E3334"/>
    <w:rsid w:val="002E369F"/>
    <w:rsid w:val="002E601D"/>
    <w:rsid w:val="002E686D"/>
    <w:rsid w:val="002E7029"/>
    <w:rsid w:val="002F6676"/>
    <w:rsid w:val="00300AB8"/>
    <w:rsid w:val="00300CDB"/>
    <w:rsid w:val="00305B24"/>
    <w:rsid w:val="00313DA5"/>
    <w:rsid w:val="003175E7"/>
    <w:rsid w:val="0032739C"/>
    <w:rsid w:val="00330B11"/>
    <w:rsid w:val="00345807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3CB"/>
    <w:rsid w:val="003D0B2C"/>
    <w:rsid w:val="003D2E90"/>
    <w:rsid w:val="003D5432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1700"/>
    <w:rsid w:val="004C34E1"/>
    <w:rsid w:val="004C4D06"/>
    <w:rsid w:val="004D1ABD"/>
    <w:rsid w:val="004E0721"/>
    <w:rsid w:val="004F28F5"/>
    <w:rsid w:val="004F30D2"/>
    <w:rsid w:val="004F48C0"/>
    <w:rsid w:val="004F70FB"/>
    <w:rsid w:val="00506CE8"/>
    <w:rsid w:val="00507E38"/>
    <w:rsid w:val="00510145"/>
    <w:rsid w:val="0051041B"/>
    <w:rsid w:val="00512891"/>
    <w:rsid w:val="00515691"/>
    <w:rsid w:val="005210F0"/>
    <w:rsid w:val="00527AE7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3E12"/>
    <w:rsid w:val="00564899"/>
    <w:rsid w:val="00564E2A"/>
    <w:rsid w:val="0057039B"/>
    <w:rsid w:val="00573D63"/>
    <w:rsid w:val="00584E31"/>
    <w:rsid w:val="00590B0F"/>
    <w:rsid w:val="00594A07"/>
    <w:rsid w:val="00595541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4101"/>
    <w:rsid w:val="005F2F2F"/>
    <w:rsid w:val="005F4066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0D18"/>
    <w:rsid w:val="00694DD2"/>
    <w:rsid w:val="006A0F22"/>
    <w:rsid w:val="006A0FB3"/>
    <w:rsid w:val="006A2162"/>
    <w:rsid w:val="006A2CF4"/>
    <w:rsid w:val="006A5690"/>
    <w:rsid w:val="006A77A6"/>
    <w:rsid w:val="006A7AC2"/>
    <w:rsid w:val="006B3CD4"/>
    <w:rsid w:val="006B3D61"/>
    <w:rsid w:val="006B4628"/>
    <w:rsid w:val="006B54CE"/>
    <w:rsid w:val="006C2383"/>
    <w:rsid w:val="006C4895"/>
    <w:rsid w:val="006C4F56"/>
    <w:rsid w:val="006C75E7"/>
    <w:rsid w:val="006D1952"/>
    <w:rsid w:val="006D1D89"/>
    <w:rsid w:val="006D2EE5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1CFF"/>
    <w:rsid w:val="0071425C"/>
    <w:rsid w:val="007219AA"/>
    <w:rsid w:val="0072243F"/>
    <w:rsid w:val="0072462A"/>
    <w:rsid w:val="00724B54"/>
    <w:rsid w:val="00724E7C"/>
    <w:rsid w:val="00725437"/>
    <w:rsid w:val="0072614F"/>
    <w:rsid w:val="00731065"/>
    <w:rsid w:val="007318BA"/>
    <w:rsid w:val="0073408A"/>
    <w:rsid w:val="0073788B"/>
    <w:rsid w:val="00740ADB"/>
    <w:rsid w:val="00751408"/>
    <w:rsid w:val="00761333"/>
    <w:rsid w:val="00763A8F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187E"/>
    <w:rsid w:val="00822426"/>
    <w:rsid w:val="00827821"/>
    <w:rsid w:val="00827F69"/>
    <w:rsid w:val="008304E2"/>
    <w:rsid w:val="00833B8C"/>
    <w:rsid w:val="00836126"/>
    <w:rsid w:val="00845C8B"/>
    <w:rsid w:val="00845EE6"/>
    <w:rsid w:val="00847309"/>
    <w:rsid w:val="00847B85"/>
    <w:rsid w:val="00855BA5"/>
    <w:rsid w:val="008610C2"/>
    <w:rsid w:val="00861FEC"/>
    <w:rsid w:val="00863FCB"/>
    <w:rsid w:val="008647AF"/>
    <w:rsid w:val="00877010"/>
    <w:rsid w:val="008772C3"/>
    <w:rsid w:val="008814F3"/>
    <w:rsid w:val="00891724"/>
    <w:rsid w:val="008935CE"/>
    <w:rsid w:val="008941E0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D5330"/>
    <w:rsid w:val="008E53D2"/>
    <w:rsid w:val="008E575B"/>
    <w:rsid w:val="008F29E3"/>
    <w:rsid w:val="008F367C"/>
    <w:rsid w:val="008F7E27"/>
    <w:rsid w:val="009211C4"/>
    <w:rsid w:val="00923ABC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5338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D3287"/>
    <w:rsid w:val="009E12FD"/>
    <w:rsid w:val="009E2463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4F0C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31A1"/>
    <w:rsid w:val="00AE4BA9"/>
    <w:rsid w:val="00AE7C7B"/>
    <w:rsid w:val="00AF0BCA"/>
    <w:rsid w:val="00AF21D6"/>
    <w:rsid w:val="00AF3D50"/>
    <w:rsid w:val="00AF6F30"/>
    <w:rsid w:val="00B01255"/>
    <w:rsid w:val="00B03C74"/>
    <w:rsid w:val="00B120CD"/>
    <w:rsid w:val="00B123D0"/>
    <w:rsid w:val="00B136E3"/>
    <w:rsid w:val="00B20BE5"/>
    <w:rsid w:val="00B24FF6"/>
    <w:rsid w:val="00B26BCF"/>
    <w:rsid w:val="00B31EBE"/>
    <w:rsid w:val="00B35149"/>
    <w:rsid w:val="00B35443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07BF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2238"/>
    <w:rsid w:val="00C23D09"/>
    <w:rsid w:val="00C26697"/>
    <w:rsid w:val="00C2790C"/>
    <w:rsid w:val="00C33F6E"/>
    <w:rsid w:val="00C35148"/>
    <w:rsid w:val="00C37065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4F9B"/>
    <w:rsid w:val="00C76EA7"/>
    <w:rsid w:val="00C87BA6"/>
    <w:rsid w:val="00C92094"/>
    <w:rsid w:val="00C928FD"/>
    <w:rsid w:val="00C964D2"/>
    <w:rsid w:val="00C96FB8"/>
    <w:rsid w:val="00CA0016"/>
    <w:rsid w:val="00CA00AF"/>
    <w:rsid w:val="00CA0C46"/>
    <w:rsid w:val="00CA2BCE"/>
    <w:rsid w:val="00CA3113"/>
    <w:rsid w:val="00CA406B"/>
    <w:rsid w:val="00CA7FAC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1CDE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2A72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D3A8A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504F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34AC"/>
    <w:rsid w:val="00FD3E09"/>
    <w:rsid w:val="00FD49D7"/>
    <w:rsid w:val="00FE3B44"/>
    <w:rsid w:val="00FE56CA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nhideWhenUsed="0"/>
    <w:lsdException w:name="Intense Emphasis" w:semiHidden="0" w:unhideWhenUsed="0"/>
    <w:lsdException w:name="Subtle Reference" w:semiHidden="0" w:unhideWhenUsed="0"/>
    <w:lsdException w:name="Intense Reference" w:semiHidden="0" w:unhideWhenUsed="0"/>
    <w:lsdException w:name="Book Title" w:semiHidden="0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uiPriority w:val="99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629" Type="http://schemas.openxmlformats.org/officeDocument/2006/relationships/image" Target="media/image313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40" Type="http://schemas.openxmlformats.org/officeDocument/2006/relationships/oleObject" Target="embeddings/oleObject316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651" Type="http://schemas.openxmlformats.org/officeDocument/2006/relationships/image" Target="media/image324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662" Type="http://schemas.openxmlformats.org/officeDocument/2006/relationships/oleObject" Target="embeddings/oleObject327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631" Type="http://schemas.openxmlformats.org/officeDocument/2006/relationships/image" Target="media/image314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642" Type="http://schemas.openxmlformats.org/officeDocument/2006/relationships/oleObject" Target="embeddings/oleObject317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653" Type="http://schemas.openxmlformats.org/officeDocument/2006/relationships/image" Target="media/image325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664" Type="http://schemas.openxmlformats.org/officeDocument/2006/relationships/oleObject" Target="embeddings/oleObject328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644" Type="http://schemas.openxmlformats.org/officeDocument/2006/relationships/oleObject" Target="embeddings/oleObject318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655" Type="http://schemas.openxmlformats.org/officeDocument/2006/relationships/image" Target="media/image326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666" Type="http://schemas.openxmlformats.org/officeDocument/2006/relationships/footer" Target="footer1.xml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oleObject" Target="embeddings/oleObject319.bin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70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6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image" Target="media/image327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image" Target="media/image229.wmf"/><Relationship Id="rId517" Type="http://schemas.openxmlformats.org/officeDocument/2006/relationships/image" Target="media/image257.wmf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63" Type="http://schemas.openxmlformats.org/officeDocument/2006/relationships/image" Target="media/image180.wmf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626" Type="http://schemas.openxmlformats.org/officeDocument/2006/relationships/oleObject" Target="embeddings/oleObject309.bin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1.bin"/><Relationship Id="rId668" Type="http://schemas.openxmlformats.org/officeDocument/2006/relationships/header" Target="header2.xml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637" Type="http://schemas.openxmlformats.org/officeDocument/2006/relationships/image" Target="media/image317.wmf"/><Relationship Id="rId658" Type="http://schemas.openxmlformats.org/officeDocument/2006/relationships/oleObject" Target="embeddings/oleObject32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image" Target="media/image284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27" Type="http://schemas.openxmlformats.org/officeDocument/2006/relationships/image" Target="media/image312.wmf"/><Relationship Id="rId648" Type="http://schemas.openxmlformats.org/officeDocument/2006/relationships/oleObject" Target="embeddings/oleObject320.bin"/><Relationship Id="rId669" Type="http://schemas.openxmlformats.org/officeDocument/2006/relationships/fontTable" Target="fontTable.xml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582" Type="http://schemas.openxmlformats.org/officeDocument/2006/relationships/oleObject" Target="embeddings/oleObject287.bin"/><Relationship Id="rId617" Type="http://schemas.openxmlformats.org/officeDocument/2006/relationships/image" Target="media/image307.wmf"/><Relationship Id="rId638" Type="http://schemas.openxmlformats.org/officeDocument/2006/relationships/oleObject" Target="embeddings/oleObject315.bin"/><Relationship Id="rId659" Type="http://schemas.openxmlformats.org/officeDocument/2006/relationships/image" Target="media/image32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670" Type="http://schemas.openxmlformats.org/officeDocument/2006/relationships/theme" Target="theme/theme1.xml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28" Type="http://schemas.openxmlformats.org/officeDocument/2006/relationships/oleObject" Target="embeddings/oleObject310.bin"/><Relationship Id="rId649" Type="http://schemas.openxmlformats.org/officeDocument/2006/relationships/image" Target="media/image32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660" Type="http://schemas.openxmlformats.org/officeDocument/2006/relationships/oleObject" Target="embeddings/oleObject326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618" Type="http://schemas.openxmlformats.org/officeDocument/2006/relationships/oleObject" Target="embeddings/oleObject305.bin"/><Relationship Id="rId639" Type="http://schemas.openxmlformats.org/officeDocument/2006/relationships/image" Target="media/image318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650" Type="http://schemas.openxmlformats.org/officeDocument/2006/relationships/oleObject" Target="embeddings/oleObject321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661" Type="http://schemas.openxmlformats.org/officeDocument/2006/relationships/image" Target="media/image329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11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image" Target="media/image319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652" Type="http://schemas.openxmlformats.org/officeDocument/2006/relationships/oleObject" Target="embeddings/oleObject322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663" Type="http://schemas.openxmlformats.org/officeDocument/2006/relationships/image" Target="media/image330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643" Type="http://schemas.openxmlformats.org/officeDocument/2006/relationships/image" Target="media/image320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8" Type="http://schemas.openxmlformats.org/officeDocument/2006/relationships/hyperlink" Target="https://lvjr.bitbucket.io/?kysx2016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54" Type="http://schemas.openxmlformats.org/officeDocument/2006/relationships/oleObject" Target="embeddings/oleObject323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665" Type="http://schemas.openxmlformats.org/officeDocument/2006/relationships/header" Target="header1.xml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oleObject" Target="embeddings/oleObject313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645" Type="http://schemas.openxmlformats.org/officeDocument/2006/relationships/image" Target="media/image321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656" Type="http://schemas.openxmlformats.org/officeDocument/2006/relationships/oleObject" Target="embeddings/oleObject324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667" Type="http://schemas.openxmlformats.org/officeDocument/2006/relationships/footer" Target="footer2.xml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2.wmf"/><Relationship Id="rId569" Type="http://schemas.openxmlformats.org/officeDocument/2006/relationships/image" Target="media/image283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7.bin"/><Relationship Id="rId538" Type="http://schemas.openxmlformats.org/officeDocument/2006/relationships/oleObject" Target="embeddings/oleObject265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image" Target="media/image322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31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EF00CC-6580-4810-AFAC-B6A16494A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</TotalTime>
  <Pages>11</Pages>
  <Words>1660</Words>
  <Characters>9465</Characters>
  <Application>Microsoft Office Word</Application>
  <DocSecurity>0</DocSecurity>
  <Lines>78</Lines>
  <Paragraphs>22</Paragraphs>
  <ScaleCrop>false</ScaleCrop>
  <Company>微软中国</Company>
  <LinksUpToDate>false</LinksUpToDate>
  <CharactersWithSpaces>11103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120</cp:revision>
  <cp:lastPrinted>2011-09-06T10:51:00Z</cp:lastPrinted>
  <dcterms:created xsi:type="dcterms:W3CDTF">2020-11-13T07:23:00Z</dcterms:created>
  <dcterms:modified xsi:type="dcterms:W3CDTF">2021-11-19T01:49:00Z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