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623631" w:rsidRDefault="008809AA" w:rsidP="00623631">
      <w:pPr>
        <w:pStyle w:val="af"/>
      </w:pPr>
      <w:hyperlink r:id="rId8" w:history="1">
        <w:r w:rsidR="00CA00AF" w:rsidRPr="00623631">
          <w:rPr>
            <w:rStyle w:val="a7"/>
            <w:rFonts w:hint="eastAsia"/>
            <w:color w:val="002060"/>
          </w:rPr>
          <w:t>20</w:t>
        </w:r>
        <w:r w:rsidR="00507E38" w:rsidRPr="00623631">
          <w:rPr>
            <w:rStyle w:val="a7"/>
            <w:rFonts w:hint="eastAsia"/>
            <w:color w:val="002060"/>
          </w:rPr>
          <w:t>16</w:t>
        </w:r>
        <w:r w:rsidR="00CA00AF" w:rsidRPr="00623631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623631">
          <w:rPr>
            <w:rStyle w:val="a7"/>
            <w:rFonts w:hint="eastAsia"/>
            <w:color w:val="002060"/>
          </w:rPr>
          <w:t>卷</w:t>
        </w:r>
        <w:r w:rsidR="00C42851" w:rsidRPr="00623631">
          <w:rPr>
            <w:rStyle w:val="a7"/>
            <w:rFonts w:hint="eastAsia"/>
            <w:color w:val="002060"/>
          </w:rPr>
          <w:t>三</w:t>
        </w:r>
        <w:r w:rsidR="00623631" w:rsidRPr="00623631">
          <w:rPr>
            <w:rStyle w:val="a7"/>
            <w:rFonts w:hint="eastAsia"/>
            <w:color w:val="002060"/>
          </w:rPr>
          <w:t>真题</w:t>
        </w:r>
      </w:hyperlink>
    </w:p>
    <w:p w:rsidR="00D133EF" w:rsidRDefault="00D133EF" w:rsidP="00CA00AF">
      <w:bookmarkStart w:id="0" w:name="_GoBack"/>
      <w:bookmarkEnd w:id="0"/>
    </w:p>
    <w:p w:rsidR="00FC32B9" w:rsidRDefault="00FC32B9" w:rsidP="00FC32B9"/>
    <w:p w:rsidR="00FC32B9" w:rsidRPr="003407D5" w:rsidRDefault="00FC32B9" w:rsidP="00FC32B9">
      <w:pPr>
        <w:pStyle w:val="1"/>
      </w:pPr>
      <w:r w:rsidRPr="003407D5">
        <w:t>一、选择题</w:t>
      </w:r>
      <w:r>
        <w:rPr>
          <w:rFonts w:hint="eastAsia"/>
        </w:rPr>
        <w:t>（</w:t>
      </w:r>
      <w:r w:rsidRPr="003407D5">
        <w:t>1</w:t>
      </w:r>
      <w:r>
        <w:rPr>
          <w:rFonts w:hint="eastAsia"/>
        </w:rPr>
        <w:t>~</w:t>
      </w:r>
      <w:r w:rsidRPr="003407D5">
        <w:t>8</w:t>
      </w:r>
      <w:r>
        <w:t>小题</w:t>
      </w:r>
      <w:r>
        <w:rPr>
          <w:rFonts w:hint="eastAsia"/>
        </w:rPr>
        <w:t>，</w:t>
      </w:r>
      <w:r w:rsidRPr="003407D5">
        <w:t>每小题4分，共32分</w:t>
      </w:r>
      <w:r>
        <w:rPr>
          <w:rFonts w:hint="eastAsia"/>
        </w:rPr>
        <w:t>）</w:t>
      </w:r>
    </w:p>
    <w:p w:rsidR="00FC32B9" w:rsidRDefault="00FC32B9" w:rsidP="00FC32B9"/>
    <w:p w:rsidR="00220461" w:rsidRPr="00220461" w:rsidRDefault="00220461" w:rsidP="00FC32B9"/>
    <w:p w:rsidR="00220461" w:rsidRDefault="00220461" w:rsidP="00220461">
      <w:pPr>
        <w:ind w:left="480" w:hangingChars="200" w:hanging="480"/>
        <w:outlineLvl w:val="0"/>
        <w:rPr>
          <w:rFonts w:ascii="Times New Roman"/>
        </w:rPr>
      </w:pPr>
      <w:r>
        <w:rPr>
          <w:rFonts w:hint="eastAsia"/>
        </w:rPr>
        <w:t>(</w:t>
      </w:r>
      <w:r w:rsidR="00FC32B9">
        <w:rPr>
          <w:rFonts w:hint="eastAsia"/>
        </w:rPr>
        <w:t>1</w:t>
      </w:r>
      <w:r>
        <w:rPr>
          <w:rFonts w:hint="eastAsia"/>
        </w:rPr>
        <w:t>)</w:t>
      </w:r>
      <w:r w:rsidRPr="00220461">
        <w:rPr>
          <w:rStyle w:val="ae"/>
          <w:rFonts w:hint="eastAsia"/>
        </w:rPr>
        <w:t>【同试卷二第一</w:t>
      </w:r>
      <w:r w:rsidRPr="00220461">
        <w:rPr>
          <w:rStyle w:val="ae"/>
          <w:rFonts w:hint="eastAsia"/>
        </w:rPr>
        <w:t>(</w:t>
      </w:r>
      <w:r w:rsidRPr="00220461">
        <w:rPr>
          <w:rStyle w:val="ae"/>
        </w:rPr>
        <w:t>4</w:t>
      </w:r>
      <w:r w:rsidRPr="00220461">
        <w:rPr>
          <w:rStyle w:val="ae"/>
          <w:rFonts w:hint="eastAsia"/>
        </w:rPr>
        <w:t>)</w:t>
      </w:r>
      <w:r w:rsidRPr="00220461">
        <w:rPr>
          <w:rStyle w:val="ae"/>
          <w:rFonts w:hint="eastAsia"/>
        </w:rPr>
        <w:t>题】</w:t>
      </w:r>
      <w:r w:rsidRPr="00ED083C">
        <w:rPr>
          <w:rFonts w:ascii="Times New Roman"/>
        </w:rPr>
        <w:t>设函数</w:t>
      </w:r>
      <w:bookmarkStart w:id="1" w:name="MTBlankEqn"/>
      <w:r w:rsidR="00C4148B" w:rsidRPr="00C4148B">
        <w:rPr>
          <w:position w:val="-10"/>
        </w:rPr>
        <w:object w:dxaOrig="540" w:dyaOrig="320">
          <v:shape id="_x0000_i1025" type="#_x0000_t75" style="width:26.9pt;height:16.3pt" o:ole="">
            <v:imagedata r:id="rId9" o:title=""/>
          </v:shape>
          <o:OLEObject Type="Embed" ProgID="Equation.DSMT4" ShapeID="_x0000_i1025" DrawAspect="Content" ObjectID="_1698851172" r:id="rId10"/>
        </w:object>
      </w:r>
      <w:bookmarkEnd w:id="1"/>
      <w:r w:rsidRPr="00ED083C">
        <w:rPr>
          <w:rFonts w:ascii="Times New Roman"/>
        </w:rPr>
        <w:t>在</w:t>
      </w:r>
      <w:r w:rsidR="00C4148B" w:rsidRPr="00C4148B">
        <w:rPr>
          <w:position w:val="-10"/>
        </w:rPr>
        <w:object w:dxaOrig="940" w:dyaOrig="320">
          <v:shape id="_x0000_i1026" type="#_x0000_t75" style="width:46.95pt;height:16.3pt" o:ole="">
            <v:imagedata r:id="rId11" o:title=""/>
          </v:shape>
          <o:OLEObject Type="Embed" ProgID="Equation.DSMT4" ShapeID="_x0000_i1026" DrawAspect="Content" ObjectID="_1698851173" r:id="rId12"/>
        </w:object>
      </w:r>
      <w:r w:rsidRPr="00ED083C">
        <w:rPr>
          <w:rFonts w:ascii="Times New Roman"/>
        </w:rPr>
        <w:t>内连续，</w:t>
      </w:r>
      <w:r w:rsidR="00FC6B66">
        <w:rPr>
          <w:rFonts w:ascii="Times New Roman" w:hint="eastAsia"/>
        </w:rPr>
        <w:t>其</w:t>
      </w:r>
      <w:r w:rsidRPr="00ED083C">
        <w:rPr>
          <w:rFonts w:ascii="Times New Roman"/>
        </w:rPr>
        <w:t>导函数的图形如图所示，则</w:t>
      </w:r>
      <w:r w:rsidR="00970EE0" w:rsidRPr="00970EE0">
        <w:rPr>
          <w:rFonts w:hint="eastAsia"/>
        </w:rPr>
        <w:t>(    )</w:t>
      </w:r>
    </w:p>
    <w:p w:rsidR="00220461" w:rsidRPr="00ED083C" w:rsidRDefault="0023207A" w:rsidP="00220461">
      <w:pPr>
        <w:ind w:leftChars="200" w:left="480"/>
        <w:jc w:val="center"/>
        <w:outlineLvl w:val="0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>
            <wp:extent cx="2163704" cy="1314450"/>
            <wp:effectExtent l="19050" t="0" r="7996" b="0"/>
            <wp:docPr id="1" name="图片 0" descr="2016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6B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3704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461" w:rsidRPr="00ED083C" w:rsidRDefault="00220461" w:rsidP="00220461">
      <w:pPr>
        <w:ind w:leftChars="200" w:left="480"/>
        <w:rPr>
          <w:rFonts w:ascii="Times New Roman" w:hAnsi="Times New Roman"/>
        </w:rPr>
      </w:pPr>
      <w:r w:rsidRPr="00C42C84">
        <w:rPr>
          <w:rFonts w:hint="eastAsia"/>
        </w:rPr>
        <w:t xml:space="preserve">(A) </w:t>
      </w:r>
      <w:r w:rsidRPr="00ED083C">
        <w:rPr>
          <w:rFonts w:ascii="Times New Roman"/>
        </w:rPr>
        <w:t>函数</w:t>
      </w:r>
      <w:r w:rsidR="00C4148B" w:rsidRPr="00C4148B">
        <w:rPr>
          <w:position w:val="-10"/>
        </w:rPr>
        <w:object w:dxaOrig="540" w:dyaOrig="320">
          <v:shape id="_x0000_i1027" type="#_x0000_t75" style="width:26.9pt;height:16.3pt" o:ole="">
            <v:imagedata r:id="rId14" o:title=""/>
          </v:shape>
          <o:OLEObject Type="Embed" ProgID="Equation.DSMT4" ShapeID="_x0000_i1027" DrawAspect="Content" ObjectID="_1698851174" r:id="rId15"/>
        </w:object>
      </w:r>
      <w:r w:rsidRPr="00ED083C">
        <w:rPr>
          <w:rFonts w:ascii="Times New Roman"/>
        </w:rPr>
        <w:t>有</w:t>
      </w:r>
      <w:r w:rsidR="00C4148B" w:rsidRPr="00025957">
        <w:rPr>
          <w:position w:val="-4"/>
        </w:rPr>
        <w:object w:dxaOrig="180" w:dyaOrig="260">
          <v:shape id="_x0000_i1028" type="#_x0000_t75" style="width:8.75pt;height:13.15pt" o:ole="">
            <v:imagedata r:id="rId16" o:title=""/>
          </v:shape>
          <o:OLEObject Type="Embed" ProgID="Equation.DSMT4" ShapeID="_x0000_i1028" DrawAspect="Content" ObjectID="_1698851175" r:id="rId17"/>
        </w:object>
      </w:r>
      <w:r w:rsidRPr="00ED083C">
        <w:rPr>
          <w:rFonts w:ascii="Times New Roman"/>
        </w:rPr>
        <w:t>个极值点，曲线</w:t>
      </w:r>
      <w:r w:rsidR="00C4148B" w:rsidRPr="00C4148B">
        <w:rPr>
          <w:position w:val="-10"/>
        </w:rPr>
        <w:object w:dxaOrig="920" w:dyaOrig="320">
          <v:shape id="_x0000_i1029" type="#_x0000_t75" style="width:45.7pt;height:16.3pt" o:ole="">
            <v:imagedata r:id="rId18" o:title=""/>
          </v:shape>
          <o:OLEObject Type="Embed" ProgID="Equation.DSMT4" ShapeID="_x0000_i1029" DrawAspect="Content" ObjectID="_1698851176" r:id="rId19"/>
        </w:object>
      </w:r>
      <w:r w:rsidRPr="00ED083C">
        <w:rPr>
          <w:rFonts w:ascii="Times New Roman"/>
        </w:rPr>
        <w:t>有</w:t>
      </w:r>
      <w:r w:rsidR="00C4148B" w:rsidRPr="00025957">
        <w:rPr>
          <w:position w:val="-4"/>
        </w:rPr>
        <w:object w:dxaOrig="180" w:dyaOrig="260">
          <v:shape id="_x0000_i1030" type="#_x0000_t75" style="width:8.75pt;height:13.15pt" o:ole="">
            <v:imagedata r:id="rId20" o:title=""/>
          </v:shape>
          <o:OLEObject Type="Embed" ProgID="Equation.DSMT4" ShapeID="_x0000_i1030" DrawAspect="Content" ObjectID="_1698851177" r:id="rId21"/>
        </w:object>
      </w:r>
      <w:r w:rsidRPr="00ED083C">
        <w:rPr>
          <w:rFonts w:ascii="Times New Roman"/>
        </w:rPr>
        <w:t>个拐点</w:t>
      </w:r>
      <w:r>
        <w:rPr>
          <w:rFonts w:ascii="Times New Roman" w:hAnsi="Times New Roman" w:hint="eastAsia"/>
        </w:rPr>
        <w:t>．</w:t>
      </w:r>
    </w:p>
    <w:p w:rsidR="00220461" w:rsidRPr="00ED083C" w:rsidRDefault="00220461" w:rsidP="00220461">
      <w:pPr>
        <w:ind w:leftChars="200" w:left="480"/>
        <w:rPr>
          <w:rFonts w:ascii="Times New Roman" w:hAnsi="Times New Roman"/>
        </w:rPr>
      </w:pPr>
      <w:r w:rsidRPr="00C42C84">
        <w:rPr>
          <w:rFonts w:hint="eastAsia"/>
        </w:rPr>
        <w:t xml:space="preserve">(B) </w:t>
      </w:r>
      <w:r w:rsidRPr="00ED083C">
        <w:rPr>
          <w:rFonts w:ascii="Times New Roman"/>
        </w:rPr>
        <w:t>函数</w:t>
      </w:r>
      <w:r w:rsidR="00C4148B" w:rsidRPr="00C4148B">
        <w:rPr>
          <w:position w:val="-10"/>
        </w:rPr>
        <w:object w:dxaOrig="540" w:dyaOrig="320">
          <v:shape id="_x0000_i1031" type="#_x0000_t75" style="width:26.9pt;height:16.3pt" o:ole="">
            <v:imagedata r:id="rId22" o:title=""/>
          </v:shape>
          <o:OLEObject Type="Embed" ProgID="Equation.DSMT4" ShapeID="_x0000_i1031" DrawAspect="Content" ObjectID="_1698851178" r:id="rId23"/>
        </w:object>
      </w:r>
      <w:r w:rsidRPr="00ED083C">
        <w:rPr>
          <w:rFonts w:ascii="Times New Roman"/>
        </w:rPr>
        <w:t>有</w:t>
      </w:r>
      <w:r w:rsidR="00C4148B" w:rsidRPr="00025957">
        <w:rPr>
          <w:position w:val="-4"/>
        </w:rPr>
        <w:object w:dxaOrig="180" w:dyaOrig="260">
          <v:shape id="_x0000_i1032" type="#_x0000_t75" style="width:8.75pt;height:13.15pt" o:ole="">
            <v:imagedata r:id="rId24" o:title=""/>
          </v:shape>
          <o:OLEObject Type="Embed" ProgID="Equation.DSMT4" ShapeID="_x0000_i1032" DrawAspect="Content" ObjectID="_1698851179" r:id="rId25"/>
        </w:object>
      </w:r>
      <w:r w:rsidRPr="00ED083C">
        <w:rPr>
          <w:rFonts w:ascii="Times New Roman"/>
        </w:rPr>
        <w:t>个极值点，曲线</w:t>
      </w:r>
      <w:r w:rsidR="00C4148B" w:rsidRPr="00C4148B">
        <w:rPr>
          <w:position w:val="-10"/>
        </w:rPr>
        <w:object w:dxaOrig="920" w:dyaOrig="320">
          <v:shape id="_x0000_i1033" type="#_x0000_t75" style="width:45.7pt;height:16.3pt" o:ole="">
            <v:imagedata r:id="rId26" o:title=""/>
          </v:shape>
          <o:OLEObject Type="Embed" ProgID="Equation.DSMT4" ShapeID="_x0000_i1033" DrawAspect="Content" ObjectID="_1698851180" r:id="rId27"/>
        </w:object>
      </w:r>
      <w:r w:rsidRPr="00ED083C">
        <w:rPr>
          <w:rFonts w:ascii="Times New Roman"/>
        </w:rPr>
        <w:t>有</w:t>
      </w:r>
      <w:r w:rsidR="00C4148B" w:rsidRPr="00C4148B">
        <w:rPr>
          <w:position w:val="-6"/>
        </w:rPr>
        <w:object w:dxaOrig="180" w:dyaOrig="279">
          <v:shape id="_x0000_i1034" type="#_x0000_t75" style="width:8.75pt;height:13.75pt" o:ole="">
            <v:imagedata r:id="rId28" o:title=""/>
          </v:shape>
          <o:OLEObject Type="Embed" ProgID="Equation.DSMT4" ShapeID="_x0000_i1034" DrawAspect="Content" ObjectID="_1698851181" r:id="rId29"/>
        </w:object>
      </w:r>
      <w:r w:rsidRPr="00ED083C">
        <w:rPr>
          <w:rFonts w:ascii="Times New Roman"/>
        </w:rPr>
        <w:t>个拐点</w:t>
      </w:r>
      <w:r>
        <w:rPr>
          <w:rFonts w:ascii="Times New Roman" w:hAnsi="Times New Roman" w:hint="eastAsia"/>
        </w:rPr>
        <w:t>．</w:t>
      </w:r>
    </w:p>
    <w:p w:rsidR="00220461" w:rsidRPr="00ED083C" w:rsidRDefault="00220461" w:rsidP="00220461">
      <w:pPr>
        <w:ind w:leftChars="200" w:left="480"/>
        <w:rPr>
          <w:rFonts w:ascii="Times New Roman" w:hAnsi="Times New Roman"/>
        </w:rPr>
      </w:pPr>
      <w:r w:rsidRPr="00C42C84">
        <w:rPr>
          <w:rFonts w:hint="eastAsia"/>
        </w:rPr>
        <w:t xml:space="preserve">(C) </w:t>
      </w:r>
      <w:r w:rsidRPr="00ED083C">
        <w:rPr>
          <w:rFonts w:ascii="Times New Roman"/>
        </w:rPr>
        <w:t>函数</w:t>
      </w:r>
      <w:r w:rsidR="00C4148B" w:rsidRPr="00C4148B">
        <w:rPr>
          <w:position w:val="-10"/>
        </w:rPr>
        <w:object w:dxaOrig="540" w:dyaOrig="320">
          <v:shape id="_x0000_i1035" type="#_x0000_t75" style="width:26.9pt;height:16.3pt" o:ole="">
            <v:imagedata r:id="rId30" o:title=""/>
          </v:shape>
          <o:OLEObject Type="Embed" ProgID="Equation.DSMT4" ShapeID="_x0000_i1035" DrawAspect="Content" ObjectID="_1698851182" r:id="rId31"/>
        </w:object>
      </w:r>
      <w:r w:rsidRPr="00ED083C">
        <w:rPr>
          <w:rFonts w:ascii="Times New Roman"/>
        </w:rPr>
        <w:t>有</w:t>
      </w:r>
      <w:r w:rsidR="00C4148B" w:rsidRPr="00C4148B">
        <w:rPr>
          <w:position w:val="-6"/>
        </w:rPr>
        <w:object w:dxaOrig="180" w:dyaOrig="279">
          <v:shape id="_x0000_i1036" type="#_x0000_t75" style="width:8.75pt;height:13.75pt" o:ole="">
            <v:imagedata r:id="rId32" o:title=""/>
          </v:shape>
          <o:OLEObject Type="Embed" ProgID="Equation.DSMT4" ShapeID="_x0000_i1036" DrawAspect="Content" ObjectID="_1698851183" r:id="rId33"/>
        </w:object>
      </w:r>
      <w:r w:rsidRPr="00ED083C">
        <w:rPr>
          <w:rFonts w:ascii="Times New Roman"/>
        </w:rPr>
        <w:t>个极值点，曲线</w:t>
      </w:r>
      <w:r w:rsidR="00C4148B" w:rsidRPr="00C4148B">
        <w:rPr>
          <w:position w:val="-10"/>
        </w:rPr>
        <w:object w:dxaOrig="920" w:dyaOrig="320">
          <v:shape id="_x0000_i1037" type="#_x0000_t75" style="width:45.7pt;height:16.3pt" o:ole="">
            <v:imagedata r:id="rId34" o:title=""/>
          </v:shape>
          <o:OLEObject Type="Embed" ProgID="Equation.DSMT4" ShapeID="_x0000_i1037" DrawAspect="Content" ObjectID="_1698851184" r:id="rId35"/>
        </w:object>
      </w:r>
      <w:r w:rsidRPr="00ED083C">
        <w:rPr>
          <w:rFonts w:ascii="Times New Roman"/>
        </w:rPr>
        <w:t>有</w:t>
      </w:r>
      <w:r w:rsidR="00C4148B" w:rsidRPr="00025957">
        <w:rPr>
          <w:position w:val="-4"/>
        </w:rPr>
        <w:object w:dxaOrig="180" w:dyaOrig="260">
          <v:shape id="_x0000_i1038" type="#_x0000_t75" style="width:8.75pt;height:13.15pt" o:ole="">
            <v:imagedata r:id="rId36" o:title=""/>
          </v:shape>
          <o:OLEObject Type="Embed" ProgID="Equation.DSMT4" ShapeID="_x0000_i1038" DrawAspect="Content" ObjectID="_1698851185" r:id="rId37"/>
        </w:object>
      </w:r>
      <w:r w:rsidRPr="00ED083C">
        <w:rPr>
          <w:rFonts w:ascii="Times New Roman"/>
        </w:rPr>
        <w:t>个拐点</w:t>
      </w:r>
      <w:r>
        <w:rPr>
          <w:rFonts w:ascii="Times New Roman" w:hAnsi="Times New Roman" w:hint="eastAsia"/>
        </w:rPr>
        <w:t>．</w:t>
      </w:r>
    </w:p>
    <w:p w:rsidR="00220461" w:rsidRPr="00ED083C" w:rsidRDefault="00220461" w:rsidP="00220461">
      <w:pPr>
        <w:ind w:leftChars="200" w:left="480"/>
        <w:rPr>
          <w:rFonts w:ascii="Times New Roman" w:hAnsi="Times New Roman"/>
        </w:rPr>
      </w:pPr>
      <w:r>
        <w:rPr>
          <w:rFonts w:ascii="Times New Roman" w:hint="eastAsia"/>
        </w:rPr>
        <w:t xml:space="preserve">(D) </w:t>
      </w:r>
      <w:r w:rsidRPr="00ED083C">
        <w:rPr>
          <w:rFonts w:ascii="Times New Roman"/>
        </w:rPr>
        <w:t>函数</w:t>
      </w:r>
      <w:r w:rsidR="00C4148B" w:rsidRPr="00C4148B">
        <w:rPr>
          <w:position w:val="-10"/>
        </w:rPr>
        <w:object w:dxaOrig="540" w:dyaOrig="320">
          <v:shape id="_x0000_i1039" type="#_x0000_t75" style="width:26.9pt;height:16.3pt" o:ole="">
            <v:imagedata r:id="rId38" o:title=""/>
          </v:shape>
          <o:OLEObject Type="Embed" ProgID="Equation.DSMT4" ShapeID="_x0000_i1039" DrawAspect="Content" ObjectID="_1698851186" r:id="rId39"/>
        </w:object>
      </w:r>
      <w:r w:rsidRPr="00ED083C">
        <w:rPr>
          <w:rFonts w:ascii="Times New Roman"/>
        </w:rPr>
        <w:t>有</w:t>
      </w:r>
      <w:r w:rsidR="00C4148B" w:rsidRPr="00C4148B">
        <w:rPr>
          <w:position w:val="-6"/>
        </w:rPr>
        <w:object w:dxaOrig="180" w:dyaOrig="279">
          <v:shape id="_x0000_i1040" type="#_x0000_t75" style="width:8.75pt;height:13.75pt" o:ole="">
            <v:imagedata r:id="rId40" o:title=""/>
          </v:shape>
          <o:OLEObject Type="Embed" ProgID="Equation.DSMT4" ShapeID="_x0000_i1040" DrawAspect="Content" ObjectID="_1698851187" r:id="rId41"/>
        </w:object>
      </w:r>
      <w:r w:rsidRPr="00ED083C">
        <w:rPr>
          <w:rFonts w:ascii="Times New Roman"/>
        </w:rPr>
        <w:t>个极值点，曲线</w:t>
      </w:r>
      <w:r w:rsidR="00C4148B" w:rsidRPr="00C4148B">
        <w:rPr>
          <w:position w:val="-10"/>
        </w:rPr>
        <w:object w:dxaOrig="920" w:dyaOrig="320">
          <v:shape id="_x0000_i1041" type="#_x0000_t75" style="width:45.7pt;height:16.3pt" o:ole="">
            <v:imagedata r:id="rId42" o:title=""/>
          </v:shape>
          <o:OLEObject Type="Embed" ProgID="Equation.DSMT4" ShapeID="_x0000_i1041" DrawAspect="Content" ObjectID="_1698851188" r:id="rId43"/>
        </w:object>
      </w:r>
      <w:r w:rsidRPr="00ED083C">
        <w:rPr>
          <w:rFonts w:ascii="Times New Roman"/>
        </w:rPr>
        <w:t>有</w:t>
      </w:r>
      <w:r w:rsidR="00C4148B" w:rsidRPr="00025957">
        <w:rPr>
          <w:position w:val="-4"/>
        </w:rPr>
        <w:object w:dxaOrig="180" w:dyaOrig="260">
          <v:shape id="_x0000_i1042" type="#_x0000_t75" style="width:8.75pt;height:13.15pt" o:ole="">
            <v:imagedata r:id="rId44" o:title=""/>
          </v:shape>
          <o:OLEObject Type="Embed" ProgID="Equation.DSMT4" ShapeID="_x0000_i1042" DrawAspect="Content" ObjectID="_1698851189" r:id="rId45"/>
        </w:object>
      </w:r>
      <w:r w:rsidRPr="00ED083C">
        <w:rPr>
          <w:rFonts w:ascii="Times New Roman"/>
        </w:rPr>
        <w:t>个拐点</w:t>
      </w:r>
      <w:r>
        <w:rPr>
          <w:rFonts w:ascii="Times New Roman" w:hAnsi="Times New Roman" w:hint="eastAsia"/>
        </w:rPr>
        <w:t>．</w:t>
      </w:r>
    </w:p>
    <w:p w:rsidR="001326E1" w:rsidRDefault="001326E1" w:rsidP="00FC32B9"/>
    <w:p w:rsidR="001326E1" w:rsidRDefault="001326E1" w:rsidP="00FC32B9"/>
    <w:p w:rsidR="00FC32B9" w:rsidRDefault="006F1CD1" w:rsidP="00FC32B9">
      <w:r>
        <w:rPr>
          <w:rFonts w:hint="eastAsia"/>
        </w:rPr>
        <w:t>(2)</w:t>
      </w:r>
      <w:r w:rsidRPr="006F1CD1">
        <w:rPr>
          <w:rStyle w:val="ae"/>
          <w:rFonts w:hint="eastAsia"/>
        </w:rPr>
        <w:t>【同试卷二第一</w:t>
      </w:r>
      <w:r w:rsidRPr="006F1CD1">
        <w:rPr>
          <w:rStyle w:val="ae"/>
          <w:rFonts w:hint="eastAsia"/>
        </w:rPr>
        <w:t>(6)</w:t>
      </w:r>
      <w:r w:rsidRPr="006F1CD1">
        <w:rPr>
          <w:rStyle w:val="ae"/>
          <w:rFonts w:hint="eastAsia"/>
        </w:rPr>
        <w:t>题】</w:t>
      </w:r>
      <w:r w:rsidR="00FC32B9">
        <w:rPr>
          <w:rFonts w:hint="eastAsia"/>
        </w:rPr>
        <w:t>已知函数</w:t>
      </w:r>
      <w:r w:rsidR="00C4148B" w:rsidRPr="00C4148B">
        <w:rPr>
          <w:position w:val="-28"/>
        </w:rPr>
        <w:object w:dxaOrig="1540" w:dyaOrig="700">
          <v:shape id="_x0000_i1043" type="#_x0000_t75" style="width:77pt;height:35.05pt" o:ole="">
            <v:imagedata r:id="rId46" o:title=""/>
          </v:shape>
          <o:OLEObject Type="Embed" ProgID="Equation.DSMT4" ShapeID="_x0000_i1043" DrawAspect="Content" ObjectID="_1698851190" r:id="rId47"/>
        </w:object>
      </w:r>
      <w:r w:rsidR="00FC32B9">
        <w:rPr>
          <w:rFonts w:hint="eastAsia"/>
        </w:rPr>
        <w:t>，则</w:t>
      </w:r>
      <w:r w:rsidR="00970EE0" w:rsidRPr="00970EE0">
        <w:rPr>
          <w:rFonts w:hint="eastAsia"/>
        </w:rPr>
        <w:t>(    )</w:t>
      </w:r>
    </w:p>
    <w:p w:rsidR="00FC32B9" w:rsidRDefault="008A6DC4" w:rsidP="008A6DC4">
      <w:pPr>
        <w:ind w:leftChars="200" w:left="480"/>
      </w:pPr>
      <w:r>
        <w:rPr>
          <w:rFonts w:hint="eastAsia"/>
        </w:rPr>
        <w:t>(</w:t>
      </w:r>
      <w:r w:rsidR="00FC32B9">
        <w:rPr>
          <w:rFonts w:hint="eastAsia"/>
        </w:rPr>
        <w:t>A</w:t>
      </w:r>
      <w:r>
        <w:rPr>
          <w:rFonts w:hint="eastAsia"/>
        </w:rPr>
        <w:t xml:space="preserve">) </w:t>
      </w:r>
      <w:r w:rsidR="00C4148B" w:rsidRPr="00C4148B">
        <w:rPr>
          <w:position w:val="-14"/>
        </w:rPr>
        <w:object w:dxaOrig="1080" w:dyaOrig="380">
          <v:shape id="_x0000_i1044" type="#_x0000_t75" style="width:53.85pt;height:18.8pt" o:ole="">
            <v:imagedata r:id="rId48" o:title=""/>
          </v:shape>
          <o:OLEObject Type="Embed" ProgID="Equation.DSMT4" ShapeID="_x0000_i1044" DrawAspect="Content" ObjectID="_1698851191" r:id="rId49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(B) </w:t>
      </w:r>
      <w:r w:rsidR="00C4148B" w:rsidRPr="00C4148B">
        <w:rPr>
          <w:position w:val="-14"/>
        </w:rPr>
        <w:object w:dxaOrig="1080" w:dyaOrig="380">
          <v:shape id="_x0000_i1045" type="#_x0000_t75" style="width:53.85pt;height:18.8pt" o:ole="">
            <v:imagedata r:id="rId50" o:title=""/>
          </v:shape>
          <o:OLEObject Type="Embed" ProgID="Equation.DSMT4" ShapeID="_x0000_i1045" DrawAspect="Content" ObjectID="_1698851192" r:id="rId51"/>
        </w:object>
      </w:r>
      <w:r>
        <w:rPr>
          <w:rFonts w:hint="eastAsia"/>
        </w:rPr>
        <w:t>．</w:t>
      </w:r>
      <w:r w:rsidR="00FC32B9">
        <w:rPr>
          <w:rFonts w:hint="eastAsia"/>
        </w:rPr>
        <w:t xml:space="preserve">  </w:t>
      </w:r>
      <w:r>
        <w:rPr>
          <w:rFonts w:hint="eastAsia"/>
        </w:rPr>
        <w:t xml:space="preserve">(C) </w:t>
      </w:r>
      <w:r w:rsidR="00C4148B" w:rsidRPr="00C4148B">
        <w:rPr>
          <w:position w:val="-14"/>
        </w:rPr>
        <w:object w:dxaOrig="1120" w:dyaOrig="380">
          <v:shape id="_x0000_i1046" type="#_x0000_t75" style="width:55.7pt;height:18.8pt" o:ole="">
            <v:imagedata r:id="rId52" o:title=""/>
          </v:shape>
          <o:OLEObject Type="Embed" ProgID="Equation.DSMT4" ShapeID="_x0000_i1046" DrawAspect="Content" ObjectID="_1698851193" r:id="rId53"/>
        </w:object>
      </w:r>
      <w:r>
        <w:rPr>
          <w:rFonts w:hint="eastAsia"/>
        </w:rPr>
        <w:t>．</w:t>
      </w:r>
      <w:r w:rsidR="00FC32B9">
        <w:rPr>
          <w:rFonts w:hint="eastAsia"/>
        </w:rPr>
        <w:t xml:space="preserve">  </w:t>
      </w:r>
      <w:r>
        <w:rPr>
          <w:rFonts w:hint="eastAsia"/>
        </w:rPr>
        <w:t xml:space="preserve">(D) </w:t>
      </w:r>
      <w:r w:rsidR="00C4148B" w:rsidRPr="00C4148B">
        <w:rPr>
          <w:position w:val="-14"/>
        </w:rPr>
        <w:object w:dxaOrig="1120" w:dyaOrig="380">
          <v:shape id="_x0000_i1047" type="#_x0000_t75" style="width:55.7pt;height:18.8pt" o:ole="">
            <v:imagedata r:id="rId54" o:title=""/>
          </v:shape>
          <o:OLEObject Type="Embed" ProgID="Equation.DSMT4" ShapeID="_x0000_i1047" DrawAspect="Content" ObjectID="_1698851194" r:id="rId55"/>
        </w:object>
      </w:r>
      <w:r>
        <w:rPr>
          <w:rFonts w:hint="eastAsia"/>
        </w:rPr>
        <w:t>．</w:t>
      </w:r>
    </w:p>
    <w:p w:rsidR="001326E1" w:rsidRDefault="001326E1" w:rsidP="00FC32B9"/>
    <w:p w:rsidR="001326E1" w:rsidRDefault="001326E1" w:rsidP="00FC32B9"/>
    <w:p w:rsidR="00970EE0" w:rsidRDefault="00970EE0" w:rsidP="00FC32B9">
      <w:r>
        <w:rPr>
          <w:rFonts w:hint="eastAsia"/>
        </w:rPr>
        <w:t xml:space="preserve">(3) </w:t>
      </w:r>
      <w:r w:rsidR="00FC32B9">
        <w:rPr>
          <w:rFonts w:hint="eastAsia"/>
        </w:rPr>
        <w:t>设</w:t>
      </w:r>
      <w:r w:rsidR="00C4148B" w:rsidRPr="00C4148B">
        <w:rPr>
          <w:position w:val="-22"/>
        </w:rPr>
        <w:object w:dxaOrig="1980" w:dyaOrig="520">
          <v:shape id="_x0000_i1048" type="#_x0000_t75" style="width:98.9pt;height:26.3pt" o:ole="">
            <v:imagedata r:id="rId56" o:title=""/>
          </v:shape>
          <o:OLEObject Type="Embed" ProgID="Equation.DSMT4" ShapeID="_x0000_i1048" DrawAspect="Content" ObjectID="_1698851195" r:id="rId57"/>
        </w:object>
      </w:r>
      <w:r>
        <w:rPr>
          <w:rFonts w:hint="eastAsia"/>
        </w:rPr>
        <w:t>（</w:t>
      </w:r>
      <w:r w:rsidR="00C4148B" w:rsidRPr="00C4148B">
        <w:rPr>
          <w:position w:val="-8"/>
        </w:rPr>
        <w:object w:dxaOrig="859" w:dyaOrig="300">
          <v:shape id="_x0000_i1049" type="#_x0000_t75" style="width:43.2pt;height:15.05pt" o:ole="">
            <v:imagedata r:id="rId58" o:title=""/>
          </v:shape>
          <o:OLEObject Type="Embed" ProgID="Equation.DSMT4" ShapeID="_x0000_i1049" DrawAspect="Content" ObjectID="_1698851196" r:id="rId59"/>
        </w:object>
      </w:r>
      <w:r>
        <w:rPr>
          <w:rFonts w:hint="eastAsia"/>
        </w:rPr>
        <w:t>），其中</w:t>
      </w:r>
    </w:p>
    <w:p w:rsidR="00970EE0" w:rsidRDefault="00C4148B" w:rsidP="00970EE0">
      <w:pPr>
        <w:ind w:leftChars="200" w:left="480"/>
        <w:jc w:val="center"/>
      </w:pPr>
      <w:r w:rsidRPr="00C4148B">
        <w:rPr>
          <w:position w:val="-66"/>
        </w:rPr>
        <w:object w:dxaOrig="3400" w:dyaOrig="1380">
          <v:shape id="_x0000_i1050" type="#_x0000_t75" style="width:170.3pt;height:68.85pt" o:ole="">
            <v:imagedata r:id="rId60" o:title=""/>
          </v:shape>
          <o:OLEObject Type="Embed" ProgID="Equation.DSMT4" ShapeID="_x0000_i1050" DrawAspect="Content" ObjectID="_1698851197" r:id="rId61"/>
        </w:object>
      </w:r>
    </w:p>
    <w:p w:rsidR="00FC32B9" w:rsidRDefault="00FC32B9" w:rsidP="00970EE0">
      <w:pPr>
        <w:ind w:leftChars="200" w:left="480"/>
      </w:pPr>
      <w:r>
        <w:rPr>
          <w:rFonts w:hint="eastAsia"/>
        </w:rPr>
        <w:t>则</w:t>
      </w:r>
      <w:r w:rsidR="00970EE0" w:rsidRPr="00970EE0">
        <w:rPr>
          <w:rFonts w:hint="eastAsia"/>
        </w:rPr>
        <w:t>(    )</w:t>
      </w:r>
    </w:p>
    <w:p w:rsidR="00970EE0" w:rsidRDefault="00970EE0" w:rsidP="00970EE0">
      <w:pPr>
        <w:ind w:leftChars="200" w:left="480"/>
      </w:pPr>
      <w:r>
        <w:rPr>
          <w:rFonts w:hint="eastAsia"/>
        </w:rPr>
        <w:t xml:space="preserve">(A) </w:t>
      </w:r>
      <w:r w:rsidR="00C4148B" w:rsidRPr="00C4148B">
        <w:rPr>
          <w:position w:val="-12"/>
        </w:rPr>
        <w:object w:dxaOrig="1100" w:dyaOrig="360">
          <v:shape id="_x0000_i1051" type="#_x0000_t75" style="width:55.1pt;height:18.15pt" o:ole="">
            <v:imagedata r:id="rId62" o:title=""/>
          </v:shape>
          <o:OLEObject Type="Embed" ProgID="Equation.DSMT4" ShapeID="_x0000_i1051" DrawAspect="Content" ObjectID="_1698851198" r:id="rId63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(B) </w:t>
      </w:r>
      <w:r w:rsidR="00C4148B" w:rsidRPr="00C4148B">
        <w:rPr>
          <w:position w:val="-12"/>
        </w:rPr>
        <w:object w:dxaOrig="1100" w:dyaOrig="360">
          <v:shape id="_x0000_i1052" type="#_x0000_t75" style="width:55.1pt;height:18.15pt" o:ole="">
            <v:imagedata r:id="rId64" o:title=""/>
          </v:shape>
          <o:OLEObject Type="Embed" ProgID="Equation.DSMT4" ShapeID="_x0000_i1052" DrawAspect="Content" ObjectID="_1698851199" r:id="rId65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(C) </w:t>
      </w:r>
      <w:r w:rsidR="00C4148B" w:rsidRPr="00C4148B">
        <w:rPr>
          <w:position w:val="-12"/>
        </w:rPr>
        <w:object w:dxaOrig="1100" w:dyaOrig="360">
          <v:shape id="_x0000_i1053" type="#_x0000_t75" style="width:55.1pt;height:18.15pt" o:ole="">
            <v:imagedata r:id="rId66" o:title=""/>
          </v:shape>
          <o:OLEObject Type="Embed" ProgID="Equation.DSMT4" ShapeID="_x0000_i1053" DrawAspect="Content" ObjectID="_1698851200" r:id="rId67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(D) </w:t>
      </w:r>
      <w:r w:rsidR="00C4148B" w:rsidRPr="00C4148B">
        <w:rPr>
          <w:position w:val="-12"/>
        </w:rPr>
        <w:object w:dxaOrig="1100" w:dyaOrig="360">
          <v:shape id="_x0000_i1054" type="#_x0000_t75" style="width:55.1pt;height:18.15pt" o:ole="">
            <v:imagedata r:id="rId68" o:title=""/>
          </v:shape>
          <o:OLEObject Type="Embed" ProgID="Equation.DSMT4" ShapeID="_x0000_i1054" DrawAspect="Content" ObjectID="_1698851201" r:id="rId69"/>
        </w:object>
      </w:r>
      <w:r>
        <w:rPr>
          <w:rFonts w:hint="eastAsia"/>
        </w:rPr>
        <w:t>．</w:t>
      </w:r>
    </w:p>
    <w:p w:rsidR="001326E1" w:rsidRDefault="001326E1" w:rsidP="00FC32B9"/>
    <w:p w:rsidR="001326E1" w:rsidRDefault="001326E1" w:rsidP="00FC32B9"/>
    <w:p w:rsidR="00FC32B9" w:rsidRDefault="00970EE0" w:rsidP="00FC32B9">
      <w:r>
        <w:rPr>
          <w:rFonts w:hint="eastAsia"/>
        </w:rPr>
        <w:t>(</w:t>
      </w:r>
      <w:r w:rsidR="00FC32B9">
        <w:rPr>
          <w:rFonts w:hint="eastAsia"/>
        </w:rPr>
        <w:t>4</w:t>
      </w:r>
      <w:r>
        <w:rPr>
          <w:rFonts w:hint="eastAsia"/>
        </w:rPr>
        <w:t xml:space="preserve">) </w:t>
      </w:r>
      <w:r w:rsidR="00FC32B9">
        <w:rPr>
          <w:rFonts w:hint="eastAsia"/>
        </w:rPr>
        <w:t>级数为</w:t>
      </w:r>
      <w:r w:rsidR="00C4148B" w:rsidRPr="00C4148B">
        <w:rPr>
          <w:position w:val="-30"/>
        </w:rPr>
        <w:object w:dxaOrig="2740" w:dyaOrig="720">
          <v:shape id="_x0000_i1055" type="#_x0000_t75" style="width:137.1pt;height:36.3pt" o:ole="">
            <v:imagedata r:id="rId70" o:title=""/>
          </v:shape>
          <o:OLEObject Type="Embed" ProgID="Equation.DSMT4" ShapeID="_x0000_i1055" DrawAspect="Content" ObjectID="_1698851202" r:id="rId71"/>
        </w:object>
      </w:r>
      <w:r w:rsidR="00FC32B9">
        <w:rPr>
          <w:rFonts w:hint="eastAsia"/>
        </w:rPr>
        <w:t>（</w:t>
      </w:r>
      <w:r w:rsidR="00C4148B" w:rsidRPr="00025957">
        <w:rPr>
          <w:position w:val="-4"/>
        </w:rPr>
        <w:object w:dxaOrig="200" w:dyaOrig="260">
          <v:shape id="_x0000_i1056" type="#_x0000_t75" style="width:10pt;height:13.15pt" o:ole="">
            <v:imagedata r:id="rId72" o:title=""/>
          </v:shape>
          <o:OLEObject Type="Embed" ProgID="Equation.DSMT4" ShapeID="_x0000_i1056" DrawAspect="Content" ObjectID="_1698851203" r:id="rId73"/>
        </w:object>
      </w:r>
      <w:r w:rsidR="00FC32B9">
        <w:rPr>
          <w:rFonts w:hint="eastAsia"/>
        </w:rPr>
        <w:t>为常数）</w:t>
      </w:r>
      <w:r w:rsidR="00A45EBA">
        <w:rPr>
          <w:rFonts w:hint="eastAsia"/>
        </w:rPr>
        <w:t>，则该级数</w:t>
      </w:r>
      <w:r w:rsidR="00A45EBA">
        <w:rPr>
          <w:rFonts w:hint="eastAsia"/>
        </w:rPr>
        <w:t xml:space="preserve">( </w:t>
      </w:r>
      <w:r w:rsidR="0082598C">
        <w:rPr>
          <w:rFonts w:hint="eastAsia"/>
        </w:rPr>
        <w:t xml:space="preserve"> </w:t>
      </w:r>
      <w:r w:rsidR="00A45EBA">
        <w:rPr>
          <w:rFonts w:hint="eastAsia"/>
        </w:rPr>
        <w:t xml:space="preserve">  )</w:t>
      </w:r>
    </w:p>
    <w:p w:rsidR="00FC32B9" w:rsidRDefault="00A45EBA" w:rsidP="00A45EBA">
      <w:pPr>
        <w:ind w:leftChars="200" w:left="480"/>
      </w:pPr>
      <w:r>
        <w:rPr>
          <w:rFonts w:hint="eastAsia"/>
        </w:rPr>
        <w:t xml:space="preserve">(A) </w:t>
      </w:r>
      <w:r w:rsidR="00FC32B9">
        <w:rPr>
          <w:rFonts w:hint="eastAsia"/>
        </w:rPr>
        <w:t>绝对收敛</w:t>
      </w:r>
      <w:r>
        <w:rPr>
          <w:rFonts w:hint="eastAsia"/>
        </w:rPr>
        <w:t>．</w:t>
      </w:r>
      <w:r>
        <w:rPr>
          <w:rFonts w:hint="eastAsia"/>
        </w:rPr>
        <w:t xml:space="preserve">   (B) </w:t>
      </w:r>
      <w:r w:rsidR="00FC32B9">
        <w:rPr>
          <w:rFonts w:hint="eastAsia"/>
        </w:rPr>
        <w:t>条件收敛</w:t>
      </w:r>
      <w:r>
        <w:rPr>
          <w:rFonts w:hint="eastAsia"/>
        </w:rPr>
        <w:t>．</w:t>
      </w:r>
      <w:r>
        <w:rPr>
          <w:rFonts w:hint="eastAsia"/>
        </w:rPr>
        <w:t xml:space="preserve">   (C) </w:t>
      </w:r>
      <w:r w:rsidR="00FC32B9">
        <w:rPr>
          <w:rFonts w:hint="eastAsia"/>
        </w:rPr>
        <w:t>发散</w:t>
      </w:r>
      <w:r>
        <w:rPr>
          <w:rFonts w:hint="eastAsia"/>
        </w:rPr>
        <w:t>．</w:t>
      </w:r>
      <w:r>
        <w:rPr>
          <w:rFonts w:hint="eastAsia"/>
        </w:rPr>
        <w:t xml:space="preserve">   (D) </w:t>
      </w:r>
      <w:r w:rsidR="00FC32B9">
        <w:rPr>
          <w:rFonts w:hint="eastAsia"/>
        </w:rPr>
        <w:t>收敛性与</w:t>
      </w:r>
      <w:r w:rsidR="00C4148B" w:rsidRPr="00025957">
        <w:rPr>
          <w:position w:val="-4"/>
        </w:rPr>
        <w:object w:dxaOrig="200" w:dyaOrig="260">
          <v:shape id="_x0000_i1057" type="#_x0000_t75" style="width:10pt;height:13.15pt" o:ole="">
            <v:imagedata r:id="rId74" o:title=""/>
          </v:shape>
          <o:OLEObject Type="Embed" ProgID="Equation.DSMT4" ShapeID="_x0000_i1057" DrawAspect="Content" ObjectID="_1698851204" r:id="rId75"/>
        </w:object>
      </w:r>
      <w:r w:rsidR="00FC32B9">
        <w:rPr>
          <w:rFonts w:hint="eastAsia"/>
        </w:rPr>
        <w:t>有关</w:t>
      </w:r>
      <w:r>
        <w:rPr>
          <w:rFonts w:hint="eastAsia"/>
        </w:rPr>
        <w:t>．</w:t>
      </w:r>
    </w:p>
    <w:p w:rsidR="001326E1" w:rsidRDefault="001326E1" w:rsidP="001326E1"/>
    <w:p w:rsidR="001326E1" w:rsidRDefault="001326E1" w:rsidP="001326E1"/>
    <w:p w:rsidR="001326E1" w:rsidRPr="003407D5" w:rsidRDefault="001326E1" w:rsidP="002D623C">
      <w:pPr>
        <w:ind w:left="480" w:hangingChars="200" w:hanging="480"/>
      </w:pPr>
      <w:r w:rsidRPr="00711CFF">
        <w:rPr>
          <w:rFonts w:hint="eastAsia"/>
        </w:rPr>
        <w:t>(5</w:t>
      </w:r>
      <w:r w:rsidR="002D623C">
        <w:rPr>
          <w:rFonts w:hint="eastAsia"/>
        </w:rPr>
        <w:t>)</w:t>
      </w:r>
      <w:r w:rsidR="002D623C" w:rsidRPr="002D623C">
        <w:rPr>
          <w:rStyle w:val="ae"/>
          <w:rFonts w:hint="eastAsia"/>
        </w:rPr>
        <w:t>【同试卷一第一</w:t>
      </w:r>
      <w:r w:rsidR="002D623C" w:rsidRPr="002D623C">
        <w:rPr>
          <w:rStyle w:val="ae"/>
          <w:rFonts w:hint="eastAsia"/>
        </w:rPr>
        <w:t>(5)</w:t>
      </w:r>
      <w:r w:rsidR="002D623C" w:rsidRPr="002D623C">
        <w:rPr>
          <w:rStyle w:val="ae"/>
          <w:rFonts w:hint="eastAsia"/>
        </w:rPr>
        <w:t>题】</w:t>
      </w:r>
      <w:r w:rsidRPr="003407D5">
        <w:rPr>
          <w:rFonts w:hint="eastAsia"/>
        </w:rPr>
        <w:t>设</w:t>
      </w:r>
      <w:r w:rsidR="00C4148B" w:rsidRPr="00025957">
        <w:rPr>
          <w:position w:val="-4"/>
        </w:rPr>
        <w:object w:dxaOrig="240" w:dyaOrig="260">
          <v:shape id="_x0000_i1058" type="#_x0000_t75" style="width:11.9pt;height:13.15pt" o:ole="">
            <v:imagedata r:id="rId76" o:title=""/>
          </v:shape>
          <o:OLEObject Type="Embed" ProgID="Equation.DSMT4" ShapeID="_x0000_i1058" DrawAspect="Content" ObjectID="_1698851205" r:id="rId77"/>
        </w:object>
      </w:r>
      <w:r w:rsidRPr="003407D5">
        <w:rPr>
          <w:rFonts w:hint="eastAsia"/>
        </w:rPr>
        <w:t>，</w:t>
      </w:r>
      <w:r w:rsidR="00C4148B" w:rsidRPr="00025957">
        <w:rPr>
          <w:position w:val="-4"/>
        </w:rPr>
        <w:object w:dxaOrig="220" w:dyaOrig="240">
          <v:shape id="_x0000_i1059" type="#_x0000_t75" style="width:11.25pt;height:11.9pt" o:ole="">
            <v:imagedata r:id="rId78" o:title=""/>
          </v:shape>
          <o:OLEObject Type="Embed" ProgID="Equation.DSMT4" ShapeID="_x0000_i1059" DrawAspect="Content" ObjectID="_1698851206" r:id="rId79"/>
        </w:object>
      </w:r>
      <w:r w:rsidRPr="003407D5">
        <w:rPr>
          <w:rFonts w:hint="eastAsia"/>
        </w:rPr>
        <w:t>是可逆矩阵，且</w:t>
      </w:r>
      <w:r w:rsidR="00C4148B" w:rsidRPr="00025957">
        <w:rPr>
          <w:position w:val="-4"/>
        </w:rPr>
        <w:object w:dxaOrig="240" w:dyaOrig="260">
          <v:shape id="_x0000_i1060" type="#_x0000_t75" style="width:11.9pt;height:13.15pt" o:ole="">
            <v:imagedata r:id="rId80" o:title=""/>
          </v:shape>
          <o:OLEObject Type="Embed" ProgID="Equation.DSMT4" ShapeID="_x0000_i1060" DrawAspect="Content" ObjectID="_1698851207" r:id="rId81"/>
        </w:object>
      </w:r>
      <w:r w:rsidRPr="003407D5">
        <w:rPr>
          <w:rFonts w:hint="eastAsia"/>
        </w:rPr>
        <w:t>与</w:t>
      </w:r>
      <w:r w:rsidR="00C4148B" w:rsidRPr="00025957">
        <w:rPr>
          <w:position w:val="-4"/>
        </w:rPr>
        <w:object w:dxaOrig="220" w:dyaOrig="240">
          <v:shape id="_x0000_i1061" type="#_x0000_t75" style="width:11.25pt;height:11.9pt" o:ole="">
            <v:imagedata r:id="rId82" o:title=""/>
          </v:shape>
          <o:OLEObject Type="Embed" ProgID="Equation.DSMT4" ShapeID="_x0000_i1061" DrawAspect="Content" ObjectID="_1698851208" r:id="rId83"/>
        </w:object>
      </w:r>
      <w:r w:rsidRPr="003407D5">
        <w:rPr>
          <w:rFonts w:hint="eastAsia"/>
        </w:rPr>
        <w:t>相似，则下列结论错误的是</w:t>
      </w:r>
      <w:r>
        <w:rPr>
          <w:rFonts w:hint="eastAsia"/>
        </w:rPr>
        <w:t>(</w:t>
      </w:r>
      <w:r w:rsidRPr="003407D5">
        <w:rPr>
          <w:rFonts w:hint="eastAsia"/>
        </w:rPr>
        <w:t xml:space="preserve">    </w:t>
      </w:r>
      <w:r>
        <w:rPr>
          <w:rFonts w:hint="eastAsia"/>
        </w:rPr>
        <w:t>)</w:t>
      </w:r>
    </w:p>
    <w:p w:rsidR="001326E1" w:rsidRPr="003407D5" w:rsidRDefault="001326E1" w:rsidP="001326E1">
      <w:pPr>
        <w:ind w:leftChars="200" w:left="480"/>
      </w:pPr>
      <w:r>
        <w:rPr>
          <w:rFonts w:hint="eastAsia"/>
        </w:rPr>
        <w:lastRenderedPageBreak/>
        <w:t xml:space="preserve">(A) </w:t>
      </w:r>
      <w:r w:rsidR="00C4148B" w:rsidRPr="00025957">
        <w:rPr>
          <w:position w:val="-4"/>
        </w:rPr>
        <w:object w:dxaOrig="320" w:dyaOrig="300">
          <v:shape id="_x0000_i1062" type="#_x0000_t75" style="width:16.3pt;height:15.05pt" o:ole="">
            <v:imagedata r:id="rId84" o:title=""/>
          </v:shape>
          <o:OLEObject Type="Embed" ProgID="Equation.DSMT4" ShapeID="_x0000_i1062" DrawAspect="Content" ObjectID="_1698851209" r:id="rId85"/>
        </w:object>
      </w:r>
      <w:r w:rsidRPr="003407D5">
        <w:rPr>
          <w:rFonts w:hint="eastAsia"/>
        </w:rPr>
        <w:t>与</w:t>
      </w:r>
      <w:r w:rsidR="00C4148B" w:rsidRPr="00025957">
        <w:rPr>
          <w:position w:val="-4"/>
        </w:rPr>
        <w:object w:dxaOrig="320" w:dyaOrig="300">
          <v:shape id="_x0000_i1063" type="#_x0000_t75" style="width:16.3pt;height:15.05pt" o:ole="">
            <v:imagedata r:id="rId86" o:title=""/>
          </v:shape>
          <o:OLEObject Type="Embed" ProgID="Equation.DSMT4" ShapeID="_x0000_i1063" DrawAspect="Content" ObjectID="_1698851210" r:id="rId87"/>
        </w:object>
      </w:r>
      <w:r w:rsidRPr="003407D5">
        <w:rPr>
          <w:rFonts w:hint="eastAsia"/>
        </w:rPr>
        <w:t>相似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C4148B" w:rsidRPr="00025957">
        <w:rPr>
          <w:position w:val="-4"/>
        </w:rPr>
        <w:object w:dxaOrig="380" w:dyaOrig="300">
          <v:shape id="_x0000_i1064" type="#_x0000_t75" style="width:18.8pt;height:15.05pt" o:ole="">
            <v:imagedata r:id="rId88" o:title=""/>
          </v:shape>
          <o:OLEObject Type="Embed" ProgID="Equation.DSMT4" ShapeID="_x0000_i1064" DrawAspect="Content" ObjectID="_1698851211" r:id="rId89"/>
        </w:object>
      </w:r>
      <w:r w:rsidRPr="003407D5">
        <w:rPr>
          <w:rFonts w:hint="eastAsia"/>
        </w:rPr>
        <w:t>与</w:t>
      </w:r>
      <w:r w:rsidR="00C4148B" w:rsidRPr="00025957">
        <w:rPr>
          <w:position w:val="-4"/>
        </w:rPr>
        <w:object w:dxaOrig="380" w:dyaOrig="300">
          <v:shape id="_x0000_i1065" type="#_x0000_t75" style="width:18.8pt;height:15.05pt" o:ole="">
            <v:imagedata r:id="rId90" o:title=""/>
          </v:shape>
          <o:OLEObject Type="Embed" ProgID="Equation.DSMT4" ShapeID="_x0000_i1065" DrawAspect="Content" ObjectID="_1698851212" r:id="rId91"/>
        </w:object>
      </w:r>
      <w:r w:rsidRPr="003407D5">
        <w:rPr>
          <w:rFonts w:hint="eastAsia"/>
        </w:rPr>
        <w:t>相似</w:t>
      </w:r>
      <w:r>
        <w:rPr>
          <w:rFonts w:hint="eastAsia"/>
        </w:rPr>
        <w:t>．</w:t>
      </w:r>
    </w:p>
    <w:p w:rsidR="001326E1" w:rsidRPr="003407D5" w:rsidRDefault="001326E1" w:rsidP="001326E1">
      <w:pPr>
        <w:ind w:leftChars="200" w:left="480"/>
      </w:pPr>
      <w:r>
        <w:rPr>
          <w:rFonts w:hint="eastAsia"/>
        </w:rPr>
        <w:t xml:space="preserve">(C) </w:t>
      </w:r>
      <w:r w:rsidR="00C4148B" w:rsidRPr="00025957">
        <w:rPr>
          <w:position w:val="-4"/>
        </w:rPr>
        <w:object w:dxaOrig="700" w:dyaOrig="300">
          <v:shape id="_x0000_i1066" type="#_x0000_t75" style="width:35.05pt;height:15.05pt" o:ole="">
            <v:imagedata r:id="rId92" o:title=""/>
          </v:shape>
          <o:OLEObject Type="Embed" ProgID="Equation.DSMT4" ShapeID="_x0000_i1066" DrawAspect="Content" ObjectID="_1698851213" r:id="rId93"/>
        </w:object>
      </w:r>
      <w:r w:rsidRPr="003407D5">
        <w:rPr>
          <w:rFonts w:hint="eastAsia"/>
        </w:rPr>
        <w:t>与</w:t>
      </w:r>
      <w:r w:rsidR="00C4148B" w:rsidRPr="00025957">
        <w:rPr>
          <w:position w:val="-4"/>
        </w:rPr>
        <w:object w:dxaOrig="680" w:dyaOrig="300">
          <v:shape id="_x0000_i1067" type="#_x0000_t75" style="width:33.8pt;height:15.05pt" o:ole="">
            <v:imagedata r:id="rId94" o:title=""/>
          </v:shape>
          <o:OLEObject Type="Embed" ProgID="Equation.DSMT4" ShapeID="_x0000_i1067" DrawAspect="Content" ObjectID="_1698851214" r:id="rId95"/>
        </w:object>
      </w:r>
      <w:r w:rsidRPr="003407D5">
        <w:rPr>
          <w:rFonts w:hint="eastAsia"/>
        </w:rPr>
        <w:t>相似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C4148B" w:rsidRPr="00025957">
        <w:rPr>
          <w:position w:val="-4"/>
        </w:rPr>
        <w:object w:dxaOrig="760" w:dyaOrig="300">
          <v:shape id="_x0000_i1068" type="#_x0000_t75" style="width:38.2pt;height:15.05pt" o:ole="">
            <v:imagedata r:id="rId96" o:title=""/>
          </v:shape>
          <o:OLEObject Type="Embed" ProgID="Equation.DSMT4" ShapeID="_x0000_i1068" DrawAspect="Content" ObjectID="_1698851215" r:id="rId97"/>
        </w:object>
      </w:r>
      <w:r w:rsidRPr="003407D5">
        <w:rPr>
          <w:rFonts w:hint="eastAsia"/>
        </w:rPr>
        <w:t>与</w:t>
      </w:r>
      <w:r w:rsidR="00C4148B" w:rsidRPr="00025957">
        <w:rPr>
          <w:position w:val="-4"/>
        </w:rPr>
        <w:object w:dxaOrig="740" w:dyaOrig="300">
          <v:shape id="_x0000_i1069" type="#_x0000_t75" style="width:36.95pt;height:15.05pt" o:ole="">
            <v:imagedata r:id="rId98" o:title=""/>
          </v:shape>
          <o:OLEObject Type="Embed" ProgID="Equation.DSMT4" ShapeID="_x0000_i1069" DrawAspect="Content" ObjectID="_1698851216" r:id="rId99"/>
        </w:object>
      </w:r>
      <w:r w:rsidRPr="003407D5">
        <w:rPr>
          <w:rFonts w:hint="eastAsia"/>
        </w:rPr>
        <w:t>相似</w:t>
      </w:r>
      <w:r>
        <w:rPr>
          <w:rFonts w:hint="eastAsia"/>
        </w:rPr>
        <w:t>．</w:t>
      </w:r>
    </w:p>
    <w:p w:rsidR="001326E1" w:rsidRDefault="001326E1" w:rsidP="001326E1">
      <w:pPr>
        <w:rPr>
          <w:lang w:val="zh-CN"/>
        </w:rPr>
      </w:pPr>
    </w:p>
    <w:p w:rsidR="001326E1" w:rsidRDefault="001326E1" w:rsidP="001326E1"/>
    <w:p w:rsidR="00FC32B9" w:rsidRDefault="000E602E" w:rsidP="0023207A">
      <w:pPr>
        <w:ind w:left="480" w:hangingChars="200" w:hanging="480"/>
        <w:jc w:val="left"/>
      </w:pPr>
      <w:r>
        <w:rPr>
          <w:rFonts w:hint="eastAsia"/>
        </w:rPr>
        <w:t>(</w:t>
      </w:r>
      <w:r w:rsidR="00FC32B9">
        <w:rPr>
          <w:rFonts w:hint="eastAsia"/>
        </w:rPr>
        <w:t>6</w:t>
      </w:r>
      <w:r>
        <w:rPr>
          <w:rFonts w:hint="eastAsia"/>
        </w:rPr>
        <w:t>)</w:t>
      </w:r>
      <w:r w:rsidRPr="000E602E">
        <w:rPr>
          <w:rStyle w:val="ae"/>
          <w:rFonts w:hint="eastAsia"/>
        </w:rPr>
        <w:t>【同试卷二第一</w:t>
      </w:r>
      <w:r w:rsidRPr="000E602E">
        <w:rPr>
          <w:rStyle w:val="ae"/>
          <w:rFonts w:hint="eastAsia"/>
        </w:rPr>
        <w:t>(8)</w:t>
      </w:r>
      <w:r w:rsidRPr="000E602E">
        <w:rPr>
          <w:rStyle w:val="ae"/>
          <w:rFonts w:hint="eastAsia"/>
        </w:rPr>
        <w:t>题】</w:t>
      </w:r>
      <w:r w:rsidR="00FC32B9">
        <w:rPr>
          <w:rFonts w:hint="eastAsia"/>
        </w:rPr>
        <w:t>设二次型</w:t>
      </w:r>
      <w:r w:rsidR="00C4148B" w:rsidRPr="00C4148B">
        <w:rPr>
          <w:position w:val="-12"/>
        </w:rPr>
        <w:object w:dxaOrig="5040" w:dyaOrig="380">
          <v:shape id="_x0000_i1070" type="#_x0000_t75" style="width:252.3pt;height:18.8pt" o:ole="">
            <v:imagedata r:id="rId100" o:title=""/>
          </v:shape>
          <o:OLEObject Type="Embed" ProgID="Equation.DSMT4" ShapeID="_x0000_i1070" DrawAspect="Content" ObjectID="_1698851217" r:id="rId101"/>
        </w:object>
      </w:r>
      <w:r w:rsidR="00FC32B9">
        <w:rPr>
          <w:rFonts w:hint="eastAsia"/>
          <w:lang w:val="zh-CN"/>
        </w:rPr>
        <w:t>的正负惯性指数分别为</w:t>
      </w:r>
      <w:r w:rsidR="00C4148B" w:rsidRPr="00C4148B">
        <w:rPr>
          <w:position w:val="-8"/>
        </w:rPr>
        <w:object w:dxaOrig="380" w:dyaOrig="300">
          <v:shape id="_x0000_i1071" type="#_x0000_t75" style="width:18.8pt;height:15.05pt" o:ole="">
            <v:imagedata r:id="rId102" o:title=""/>
          </v:shape>
          <o:OLEObject Type="Embed" ProgID="Equation.DSMT4" ShapeID="_x0000_i1071" DrawAspect="Content" ObjectID="_1698851218" r:id="rId103"/>
        </w:object>
      </w:r>
      <w:r w:rsidR="00FC32B9">
        <w:rPr>
          <w:rFonts w:hint="eastAsia"/>
          <w:lang w:val="zh-CN"/>
        </w:rPr>
        <w:t>，则</w:t>
      </w:r>
      <w:r>
        <w:rPr>
          <w:rFonts w:hint="eastAsia"/>
        </w:rPr>
        <w:t>(</w:t>
      </w:r>
      <w:r w:rsidRPr="003407D5">
        <w:rPr>
          <w:rFonts w:hint="eastAsia"/>
        </w:rPr>
        <w:t xml:space="preserve">    </w:t>
      </w:r>
      <w:r>
        <w:rPr>
          <w:rFonts w:hint="eastAsia"/>
        </w:rPr>
        <w:t>)</w:t>
      </w:r>
    </w:p>
    <w:p w:rsidR="00FC32B9" w:rsidRDefault="000E602E" w:rsidP="000E602E">
      <w:pPr>
        <w:ind w:leftChars="200" w:left="480"/>
      </w:pPr>
      <w:r>
        <w:rPr>
          <w:rFonts w:hint="eastAsia"/>
        </w:rPr>
        <w:t xml:space="preserve">(A) </w:t>
      </w:r>
      <w:r w:rsidR="00C4148B" w:rsidRPr="00C4148B">
        <w:rPr>
          <w:position w:val="-6"/>
        </w:rPr>
        <w:object w:dxaOrig="540" w:dyaOrig="279">
          <v:shape id="_x0000_i1072" type="#_x0000_t75" style="width:26.9pt;height:13.75pt" o:ole="">
            <v:imagedata r:id="rId104" o:title=""/>
          </v:shape>
          <o:OLEObject Type="Embed" ProgID="Equation.DSMT4" ShapeID="_x0000_i1072" DrawAspect="Content" ObjectID="_1698851219" r:id="rId105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(B) </w:t>
      </w:r>
      <w:r w:rsidR="00C4148B" w:rsidRPr="00C4148B">
        <w:rPr>
          <w:position w:val="-6"/>
        </w:rPr>
        <w:object w:dxaOrig="680" w:dyaOrig="279">
          <v:shape id="_x0000_i1073" type="#_x0000_t75" style="width:33.8pt;height:13.75pt" o:ole="">
            <v:imagedata r:id="rId106" o:title=""/>
          </v:shape>
          <o:OLEObject Type="Embed" ProgID="Equation.DSMT4" ShapeID="_x0000_i1073" DrawAspect="Content" ObjectID="_1698851220" r:id="rId107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(C) </w:t>
      </w:r>
      <w:r w:rsidR="00C4148B" w:rsidRPr="00C4148B">
        <w:rPr>
          <w:position w:val="-6"/>
        </w:rPr>
        <w:object w:dxaOrig="1020" w:dyaOrig="279">
          <v:shape id="_x0000_i1074" type="#_x0000_t75" style="width:50.7pt;height:13.75pt" o:ole="">
            <v:imagedata r:id="rId108" o:title=""/>
          </v:shape>
          <o:OLEObject Type="Embed" ProgID="Equation.DSMT4" ShapeID="_x0000_i1074" DrawAspect="Content" ObjectID="_1698851221" r:id="rId109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(D) </w:t>
      </w:r>
      <w:r w:rsidR="00C4148B" w:rsidRPr="00C4148B">
        <w:rPr>
          <w:position w:val="-6"/>
        </w:rPr>
        <w:object w:dxaOrig="540" w:dyaOrig="279">
          <v:shape id="_x0000_i1075" type="#_x0000_t75" style="width:26.9pt;height:13.75pt" o:ole="">
            <v:imagedata r:id="rId110" o:title=""/>
          </v:shape>
          <o:OLEObject Type="Embed" ProgID="Equation.DSMT4" ShapeID="_x0000_i1075" DrawAspect="Content" ObjectID="_1698851222" r:id="rId111"/>
        </w:object>
      </w:r>
      <w:r w:rsidR="00FC32B9">
        <w:rPr>
          <w:rFonts w:hint="eastAsia"/>
        </w:rPr>
        <w:t>或</w:t>
      </w:r>
      <w:r w:rsidR="00C4148B" w:rsidRPr="00C4148B">
        <w:rPr>
          <w:position w:val="-6"/>
        </w:rPr>
        <w:object w:dxaOrig="680" w:dyaOrig="279">
          <v:shape id="_x0000_i1076" type="#_x0000_t75" style="width:33.8pt;height:13.75pt" o:ole="">
            <v:imagedata r:id="rId112" o:title=""/>
          </v:shape>
          <o:OLEObject Type="Embed" ProgID="Equation.DSMT4" ShapeID="_x0000_i1076" DrawAspect="Content" ObjectID="_1698851223" r:id="rId113"/>
        </w:object>
      </w:r>
      <w:r>
        <w:rPr>
          <w:rFonts w:hint="eastAsia"/>
        </w:rPr>
        <w:t>．</w:t>
      </w:r>
    </w:p>
    <w:p w:rsidR="001326E1" w:rsidRPr="000E602E" w:rsidRDefault="001326E1" w:rsidP="00FC32B9"/>
    <w:p w:rsidR="001326E1" w:rsidRDefault="001326E1" w:rsidP="00FC32B9"/>
    <w:p w:rsidR="00FC32B9" w:rsidRDefault="00421924" w:rsidP="00421924">
      <w:pPr>
        <w:ind w:left="480" w:hangingChars="200" w:hanging="480"/>
      </w:pPr>
      <w:r>
        <w:rPr>
          <w:rFonts w:hint="eastAsia"/>
        </w:rPr>
        <w:t xml:space="preserve">(7) </w:t>
      </w:r>
      <w:r w:rsidR="00FC32B9">
        <w:rPr>
          <w:rFonts w:hint="eastAsia"/>
        </w:rPr>
        <w:t>设</w:t>
      </w:r>
      <w:r w:rsidR="00C4148B" w:rsidRPr="00C4148B">
        <w:rPr>
          <w:position w:val="-8"/>
        </w:rPr>
        <w:object w:dxaOrig="460" w:dyaOrig="300">
          <v:shape id="_x0000_i1077" type="#_x0000_t75" style="width:23.15pt;height:15.05pt" o:ole="">
            <v:imagedata r:id="rId114" o:title=""/>
          </v:shape>
          <o:OLEObject Type="Embed" ProgID="Equation.DSMT4" ShapeID="_x0000_i1077" DrawAspect="Content" ObjectID="_1698851224" r:id="rId115"/>
        </w:object>
      </w:r>
      <w:r w:rsidR="00FC32B9">
        <w:rPr>
          <w:rFonts w:hint="eastAsia"/>
        </w:rPr>
        <w:t>为随机事件，</w:t>
      </w:r>
      <w:r w:rsidR="00C4148B" w:rsidRPr="00C4148B">
        <w:rPr>
          <w:position w:val="-10"/>
        </w:rPr>
        <w:object w:dxaOrig="1219" w:dyaOrig="320">
          <v:shape id="_x0000_i1078" type="#_x0000_t75" style="width:60.75pt;height:16.3pt" o:ole="">
            <v:imagedata r:id="rId116" o:title=""/>
          </v:shape>
          <o:OLEObject Type="Embed" ProgID="Equation.DSMT4" ShapeID="_x0000_i1078" DrawAspect="Content" ObjectID="_1698851225" r:id="rId117"/>
        </w:object>
      </w:r>
      <w:r w:rsidR="00003CA9">
        <w:rPr>
          <w:rFonts w:hint="eastAsia"/>
        </w:rPr>
        <w:t>，</w:t>
      </w:r>
      <w:r w:rsidR="00C4148B" w:rsidRPr="00C4148B">
        <w:rPr>
          <w:position w:val="-10"/>
        </w:rPr>
        <w:object w:dxaOrig="1219" w:dyaOrig="320">
          <v:shape id="_x0000_i1079" type="#_x0000_t75" style="width:60.75pt;height:16.3pt" o:ole="">
            <v:imagedata r:id="rId118" o:title=""/>
          </v:shape>
          <o:OLEObject Type="Embed" ProgID="Equation.DSMT4" ShapeID="_x0000_i1079" DrawAspect="Content" ObjectID="_1698851226" r:id="rId119"/>
        </w:object>
      </w:r>
      <w:r w:rsidR="00003CA9">
        <w:rPr>
          <w:rFonts w:hint="eastAsia"/>
        </w:rPr>
        <w:t>．</w:t>
      </w:r>
      <w:r w:rsidR="00FC32B9">
        <w:rPr>
          <w:rFonts w:hint="eastAsia"/>
        </w:rPr>
        <w:t>若</w:t>
      </w:r>
      <w:r w:rsidR="00C4148B" w:rsidRPr="00C4148B">
        <w:rPr>
          <w:position w:val="-14"/>
        </w:rPr>
        <w:object w:dxaOrig="1100" w:dyaOrig="400">
          <v:shape id="_x0000_i1080" type="#_x0000_t75" style="width:55.1pt;height:20.05pt" o:ole="">
            <v:imagedata r:id="rId120" o:title=""/>
          </v:shape>
          <o:OLEObject Type="Embed" ProgID="Equation.DSMT4" ShapeID="_x0000_i1080" DrawAspect="Content" ObjectID="_1698851227" r:id="rId121"/>
        </w:object>
      </w:r>
      <w:r w:rsidR="00003CA9">
        <w:rPr>
          <w:rFonts w:hint="eastAsia"/>
        </w:rPr>
        <w:t>，</w:t>
      </w:r>
      <w:r w:rsidR="00FC32B9">
        <w:rPr>
          <w:rFonts w:hint="eastAsia"/>
        </w:rPr>
        <w:t>则下面正确的是</w:t>
      </w:r>
      <w:r>
        <w:rPr>
          <w:rFonts w:hint="eastAsia"/>
        </w:rPr>
        <w:t>(    )</w:t>
      </w:r>
    </w:p>
    <w:p w:rsidR="00FC32B9" w:rsidRDefault="00003CA9" w:rsidP="00623631">
      <w:pPr>
        <w:ind w:leftChars="200" w:left="480"/>
        <w:rPr>
          <w:rFonts w:ascii="Calibri" w:hAnsi="Calibri"/>
        </w:rPr>
      </w:pPr>
      <w:r w:rsidRPr="00003CA9">
        <w:rPr>
          <w:rFonts w:hint="eastAsia"/>
        </w:rPr>
        <w:t>(A)</w:t>
      </w:r>
      <w:r>
        <w:rPr>
          <w:rFonts w:ascii="Calibri" w:hAnsi="Calibri" w:hint="eastAsia"/>
        </w:rPr>
        <w:t xml:space="preserve"> </w:t>
      </w:r>
      <w:r w:rsidR="00C4148B" w:rsidRPr="00C4148B">
        <w:rPr>
          <w:position w:val="-16"/>
        </w:rPr>
        <w:object w:dxaOrig="1100" w:dyaOrig="440">
          <v:shape id="_x0000_i1081" type="#_x0000_t75" style="width:55.1pt;height:21.9pt" o:ole="">
            <v:imagedata r:id="rId122" o:title=""/>
          </v:shape>
          <o:OLEObject Type="Embed" ProgID="Equation.DSMT4" ShapeID="_x0000_i1081" DrawAspect="Content" ObjectID="_1698851228" r:id="rId123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 w:rsidRPr="00003CA9">
        <w:rPr>
          <w:rFonts w:hint="eastAsia"/>
        </w:rPr>
        <w:t xml:space="preserve">(B) </w:t>
      </w:r>
      <w:r w:rsidR="00C4148B" w:rsidRPr="00C4148B">
        <w:rPr>
          <w:position w:val="-14"/>
        </w:rPr>
        <w:object w:dxaOrig="1120" w:dyaOrig="400">
          <v:shape id="_x0000_i1082" type="#_x0000_t75" style="width:55.7pt;height:20.05pt" o:ole="">
            <v:imagedata r:id="rId124" o:title=""/>
          </v:shape>
          <o:OLEObject Type="Embed" ProgID="Equation.DSMT4" ShapeID="_x0000_i1082" DrawAspect="Content" ObjectID="_1698851229" r:id="rId125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 w:rsidRPr="00003CA9">
        <w:rPr>
          <w:rFonts w:hint="eastAsia"/>
        </w:rPr>
        <w:t xml:space="preserve">(C) </w:t>
      </w:r>
      <w:r w:rsidR="00C4148B" w:rsidRPr="00C4148B">
        <w:rPr>
          <w:position w:val="-10"/>
        </w:rPr>
        <w:object w:dxaOrig="1260" w:dyaOrig="320">
          <v:shape id="_x0000_i1083" type="#_x0000_t75" style="width:63.25pt;height:16.3pt" o:ole="">
            <v:imagedata r:id="rId126" o:title=""/>
          </v:shape>
          <o:OLEObject Type="Embed" ProgID="Equation.DSMT4" ShapeID="_x0000_i1083" DrawAspect="Content" ObjectID="_1698851230" r:id="rId127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 w:rsidRPr="00003CA9">
        <w:rPr>
          <w:rFonts w:hint="eastAsia"/>
        </w:rPr>
        <w:t xml:space="preserve">(D) </w:t>
      </w:r>
      <w:r w:rsidR="00C4148B" w:rsidRPr="00C4148B">
        <w:rPr>
          <w:position w:val="-14"/>
        </w:rPr>
        <w:object w:dxaOrig="1100" w:dyaOrig="400">
          <v:shape id="_x0000_i1084" type="#_x0000_t75" style="width:55.1pt;height:20.05pt" o:ole="">
            <v:imagedata r:id="rId128" o:title=""/>
          </v:shape>
          <o:OLEObject Type="Embed" ProgID="Equation.DSMT4" ShapeID="_x0000_i1084" DrawAspect="Content" ObjectID="_1698851231" r:id="rId129"/>
        </w:object>
      </w:r>
      <w:r>
        <w:rPr>
          <w:rFonts w:hint="eastAsia"/>
        </w:rPr>
        <w:t>．</w:t>
      </w:r>
    </w:p>
    <w:p w:rsidR="001326E1" w:rsidRDefault="001326E1" w:rsidP="00FC32B9"/>
    <w:p w:rsidR="001326E1" w:rsidRDefault="001326E1" w:rsidP="00FC32B9"/>
    <w:p w:rsidR="00FC32B9" w:rsidRDefault="00421924" w:rsidP="00FC32B9">
      <w:r>
        <w:rPr>
          <w:rFonts w:hint="eastAsia"/>
        </w:rPr>
        <w:t>(</w:t>
      </w:r>
      <w:r w:rsidR="00FC32B9">
        <w:rPr>
          <w:rFonts w:hint="eastAsia"/>
        </w:rPr>
        <w:t>8</w:t>
      </w:r>
      <w:r>
        <w:rPr>
          <w:rFonts w:hint="eastAsia"/>
        </w:rPr>
        <w:t xml:space="preserve">) </w:t>
      </w:r>
      <w:r w:rsidR="00FC32B9">
        <w:rPr>
          <w:rFonts w:hint="eastAsia"/>
        </w:rPr>
        <w:t>设随机变量</w:t>
      </w:r>
      <w:r w:rsidR="00C4148B" w:rsidRPr="00C4148B">
        <w:rPr>
          <w:position w:val="-8"/>
        </w:rPr>
        <w:object w:dxaOrig="460" w:dyaOrig="279">
          <v:shape id="_x0000_i1085" type="#_x0000_t75" style="width:23.15pt;height:13.75pt" o:ole="">
            <v:imagedata r:id="rId130" o:title=""/>
          </v:shape>
          <o:OLEObject Type="Embed" ProgID="Equation.DSMT4" ShapeID="_x0000_i1085" DrawAspect="Content" ObjectID="_1698851232" r:id="rId131"/>
        </w:object>
      </w:r>
      <w:r w:rsidR="00FC32B9">
        <w:rPr>
          <w:rFonts w:hint="eastAsia"/>
        </w:rPr>
        <w:t>独立，且</w:t>
      </w:r>
      <w:r w:rsidR="00C4148B" w:rsidRPr="00C4148B">
        <w:rPr>
          <w:position w:val="-10"/>
        </w:rPr>
        <w:object w:dxaOrig="1140" w:dyaOrig="320">
          <v:shape id="_x0000_i1086" type="#_x0000_t75" style="width:56.95pt;height:16.3pt" o:ole="">
            <v:imagedata r:id="rId132" o:title=""/>
          </v:shape>
          <o:OLEObject Type="Embed" ProgID="Equation.DSMT4" ShapeID="_x0000_i1086" DrawAspect="Content" ObjectID="_1698851233" r:id="rId133"/>
        </w:object>
      </w:r>
      <w:r w:rsidR="00003CA9">
        <w:rPr>
          <w:rFonts w:hint="eastAsia"/>
        </w:rPr>
        <w:t>，</w:t>
      </w:r>
      <w:r w:rsidR="00C4148B" w:rsidRPr="00C4148B">
        <w:rPr>
          <w:position w:val="-10"/>
        </w:rPr>
        <w:object w:dxaOrig="960" w:dyaOrig="320">
          <v:shape id="_x0000_i1087" type="#_x0000_t75" style="width:48.2pt;height:16.3pt" o:ole="">
            <v:imagedata r:id="rId134" o:title=""/>
          </v:shape>
          <o:OLEObject Type="Embed" ProgID="Equation.DSMT4" ShapeID="_x0000_i1087" DrawAspect="Content" ObjectID="_1698851234" r:id="rId135"/>
        </w:object>
      </w:r>
      <w:r w:rsidR="00FC32B9">
        <w:rPr>
          <w:rFonts w:hint="eastAsia"/>
        </w:rPr>
        <w:t>，则</w:t>
      </w:r>
      <w:r w:rsidR="00C4148B" w:rsidRPr="00C4148B">
        <w:rPr>
          <w:position w:val="-10"/>
        </w:rPr>
        <w:object w:dxaOrig="720" w:dyaOrig="320">
          <v:shape id="_x0000_i1088" type="#_x0000_t75" style="width:36.3pt;height:16.3pt" o:ole="">
            <v:imagedata r:id="rId136" o:title=""/>
          </v:shape>
          <o:OLEObject Type="Embed" ProgID="Equation.DSMT4" ShapeID="_x0000_i1088" DrawAspect="Content" ObjectID="_1698851235" r:id="rId137"/>
        </w:object>
      </w:r>
      <w:r w:rsidR="00FC32B9">
        <w:rPr>
          <w:rFonts w:hint="eastAsia"/>
        </w:rPr>
        <w:t>为</w:t>
      </w:r>
      <w:r>
        <w:rPr>
          <w:rFonts w:hint="eastAsia"/>
        </w:rPr>
        <w:t>(    )</w:t>
      </w:r>
    </w:p>
    <w:p w:rsidR="00FC32B9" w:rsidRPr="00003CA9" w:rsidRDefault="00003CA9" w:rsidP="00003CA9">
      <w:pPr>
        <w:ind w:leftChars="200" w:left="480"/>
      </w:pPr>
      <w:r w:rsidRPr="00003CA9">
        <w:rPr>
          <w:rFonts w:hint="eastAsia"/>
        </w:rPr>
        <w:t xml:space="preserve">(A) </w:t>
      </w:r>
      <w:r w:rsidR="00C4148B" w:rsidRPr="00C4148B">
        <w:rPr>
          <w:position w:val="-6"/>
        </w:rPr>
        <w:object w:dxaOrig="200" w:dyaOrig="279">
          <v:shape id="_x0000_i1089" type="#_x0000_t75" style="width:10pt;height:13.75pt" o:ole="">
            <v:imagedata r:id="rId138" o:title=""/>
          </v:shape>
          <o:OLEObject Type="Embed" ProgID="Equation.DSMT4" ShapeID="_x0000_i1089" DrawAspect="Content" ObjectID="_1698851236" r:id="rId139"/>
        </w:object>
      </w:r>
      <w:r w:rsidRPr="00003CA9"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003CA9">
        <w:rPr>
          <w:rFonts w:hint="eastAsia"/>
        </w:rPr>
        <w:t xml:space="preserve">(B) </w:t>
      </w:r>
      <w:r w:rsidR="00C4148B" w:rsidRPr="00C4148B">
        <w:rPr>
          <w:position w:val="-6"/>
        </w:rPr>
        <w:object w:dxaOrig="200" w:dyaOrig="279">
          <v:shape id="_x0000_i1090" type="#_x0000_t75" style="width:10pt;height:13.75pt" o:ole="">
            <v:imagedata r:id="rId140" o:title=""/>
          </v:shape>
          <o:OLEObject Type="Embed" ProgID="Equation.DSMT4" ShapeID="_x0000_i1090" DrawAspect="Content" ObjectID="_1698851237" r:id="rId141"/>
        </w:object>
      </w:r>
      <w:r w:rsidRPr="00003CA9"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003CA9">
        <w:rPr>
          <w:rFonts w:hint="eastAsia"/>
        </w:rPr>
        <w:t xml:space="preserve">(C) </w:t>
      </w:r>
      <w:r w:rsidR="00C4148B" w:rsidRPr="00025957">
        <w:rPr>
          <w:position w:val="-4"/>
        </w:rPr>
        <w:object w:dxaOrig="320" w:dyaOrig="260">
          <v:shape id="_x0000_i1091" type="#_x0000_t75" style="width:16.3pt;height:13.15pt" o:ole="">
            <v:imagedata r:id="rId142" o:title=""/>
          </v:shape>
          <o:OLEObject Type="Embed" ProgID="Equation.DSMT4" ShapeID="_x0000_i1091" DrawAspect="Content" ObjectID="_1698851238" r:id="rId143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C4148B" w:rsidRPr="00C4148B">
        <w:rPr>
          <w:position w:val="-6"/>
        </w:rPr>
        <w:object w:dxaOrig="320" w:dyaOrig="279">
          <v:shape id="_x0000_i1092" type="#_x0000_t75" style="width:16.3pt;height:13.75pt" o:ole="">
            <v:imagedata r:id="rId144" o:title=""/>
          </v:shape>
          <o:OLEObject Type="Embed" ProgID="Equation.DSMT4" ShapeID="_x0000_i1092" DrawAspect="Content" ObjectID="_1698851239" r:id="rId145"/>
        </w:object>
      </w:r>
      <w:r w:rsidRPr="00003CA9">
        <w:rPr>
          <w:rFonts w:hint="eastAsia"/>
        </w:rPr>
        <w:t>．</w:t>
      </w:r>
    </w:p>
    <w:p w:rsidR="00FC32B9" w:rsidRDefault="00FC32B9" w:rsidP="00FC32B9"/>
    <w:p w:rsidR="00421924" w:rsidRPr="009E12FD" w:rsidRDefault="00421924" w:rsidP="00FC32B9"/>
    <w:p w:rsidR="00FC32B9" w:rsidRPr="003407D5" w:rsidRDefault="00FC32B9" w:rsidP="00FC32B9">
      <w:pPr>
        <w:pStyle w:val="1"/>
      </w:pPr>
      <w:r w:rsidRPr="003407D5">
        <w:t>二、填空题</w:t>
      </w:r>
      <w:r>
        <w:rPr>
          <w:rFonts w:hint="eastAsia"/>
        </w:rPr>
        <w:t>（</w:t>
      </w:r>
      <w:r w:rsidRPr="003407D5">
        <w:t>9</w:t>
      </w:r>
      <w:r>
        <w:rPr>
          <w:rFonts w:hint="eastAsia"/>
        </w:rPr>
        <w:t>~</w:t>
      </w:r>
      <w:r w:rsidRPr="003407D5">
        <w:t>14小题，每小题4分，共24分</w:t>
      </w:r>
      <w:r>
        <w:rPr>
          <w:rFonts w:hint="eastAsia"/>
        </w:rPr>
        <w:t>）</w:t>
      </w:r>
    </w:p>
    <w:p w:rsidR="00FC32B9" w:rsidRDefault="00FC32B9" w:rsidP="00FC32B9"/>
    <w:p w:rsidR="00421924" w:rsidRDefault="00421924" w:rsidP="00FC32B9"/>
    <w:p w:rsidR="00FC32B9" w:rsidRDefault="00FC32B9" w:rsidP="00FC32B9">
      <w:pPr>
        <w:jc w:val="left"/>
      </w:pPr>
      <w:r w:rsidRPr="00421924">
        <w:t>(9)</w:t>
      </w:r>
      <w:r w:rsidR="00421924"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已知函数</w:t>
      </w:r>
      <w:r w:rsidR="00C4148B" w:rsidRPr="00C4148B">
        <w:rPr>
          <w:position w:val="-10"/>
        </w:rPr>
        <w:object w:dxaOrig="540" w:dyaOrig="320">
          <v:shape id="_x0000_i1093" type="#_x0000_t75" style="width:26.9pt;height:16.3pt" o:ole="">
            <v:imagedata r:id="rId146" o:title=""/>
          </v:shape>
          <o:OLEObject Type="Embed" ProgID="Equation.DSMT4" ShapeID="_x0000_i1093" DrawAspect="Content" ObjectID="_1698851240" r:id="rId147"/>
        </w:object>
      </w:r>
      <w:r>
        <w:rPr>
          <w:rFonts w:ascii="宋体" w:hAnsi="宋体" w:hint="eastAsia"/>
          <w:szCs w:val="21"/>
        </w:rPr>
        <w:t>满足</w:t>
      </w:r>
      <w:r w:rsidR="00C4148B" w:rsidRPr="00C4148B">
        <w:rPr>
          <w:position w:val="-24"/>
        </w:rPr>
        <w:object w:dxaOrig="2680" w:dyaOrig="680">
          <v:shape id="_x0000_i1094" type="#_x0000_t75" style="width:134pt;height:33.8pt" o:ole="">
            <v:imagedata r:id="rId148" o:title=""/>
          </v:shape>
          <o:OLEObject Type="Embed" ProgID="Equation.DSMT4" ShapeID="_x0000_i1094" DrawAspect="Content" ObjectID="_1698851241" r:id="rId149"/>
        </w:object>
      </w:r>
      <w:r>
        <w:rPr>
          <w:rFonts w:ascii="宋体" w:hAnsi="宋体" w:hint="eastAsia"/>
          <w:szCs w:val="21"/>
        </w:rPr>
        <w:t>，则</w:t>
      </w:r>
      <w:r w:rsidR="00C4148B" w:rsidRPr="00C4148B">
        <w:rPr>
          <w:position w:val="-18"/>
        </w:rPr>
        <w:object w:dxaOrig="1080" w:dyaOrig="420">
          <v:shape id="_x0000_i1095" type="#_x0000_t75" style="width:53.85pt;height:21.3pt" o:ole="">
            <v:imagedata r:id="rId150" o:title=""/>
          </v:shape>
          <o:OLEObject Type="Embed" ProgID="Equation.DSMT4" ShapeID="_x0000_i1095" DrawAspect="Content" ObjectID="_1698851242" r:id="rId151"/>
        </w:object>
      </w:r>
      <w:r w:rsidR="00FC339E">
        <w:rPr>
          <w:rFonts w:hint="eastAsia"/>
          <w:u w:val="single"/>
        </w:rPr>
        <w:t xml:space="preserve">        </w:t>
      </w:r>
      <w:r w:rsidR="00FC339E" w:rsidRPr="000F73DF">
        <w:rPr>
          <w:rFonts w:hint="eastAsia"/>
        </w:rPr>
        <w:t>．</w:t>
      </w:r>
    </w:p>
    <w:p w:rsidR="00FC32B9" w:rsidRDefault="00FC32B9" w:rsidP="00FC32B9">
      <w:pPr>
        <w:jc w:val="left"/>
        <w:rPr>
          <w:rFonts w:ascii="宋体"/>
        </w:rPr>
      </w:pPr>
    </w:p>
    <w:p w:rsidR="001326E1" w:rsidRDefault="001326E1" w:rsidP="00FC32B9">
      <w:pPr>
        <w:jc w:val="left"/>
        <w:rPr>
          <w:rFonts w:ascii="宋体"/>
        </w:rPr>
      </w:pPr>
    </w:p>
    <w:p w:rsidR="00593618" w:rsidRPr="00A178C3" w:rsidRDefault="00593618" w:rsidP="00593618">
      <w:pPr>
        <w:ind w:left="420" w:hanging="420"/>
        <w:rPr>
          <w:rFonts w:ascii="Times New Roman" w:hAnsi="Times New Roman"/>
          <w:u w:val="single"/>
        </w:rPr>
      </w:pPr>
      <w:r>
        <w:rPr>
          <w:rFonts w:ascii="Times New Roman" w:hAnsi="Times New Roman" w:hint="eastAsia"/>
        </w:rPr>
        <w:t>(</w:t>
      </w:r>
      <w:r w:rsidRPr="00ED083C">
        <w:rPr>
          <w:rFonts w:ascii="Times New Roman" w:hAnsi="Times New Roman"/>
        </w:rPr>
        <w:t>10</w:t>
      </w:r>
      <w:r>
        <w:rPr>
          <w:rFonts w:ascii="Times New Roman" w:hAnsi="Times New Roman" w:hint="eastAsia"/>
        </w:rPr>
        <w:t>)</w:t>
      </w:r>
      <w:r w:rsidRPr="00593618">
        <w:rPr>
          <w:rStyle w:val="ae"/>
          <w:rFonts w:hint="eastAsia"/>
        </w:rPr>
        <w:t>【同试卷二第二</w:t>
      </w:r>
      <w:r w:rsidRPr="00593618">
        <w:rPr>
          <w:rStyle w:val="ae"/>
          <w:rFonts w:hint="eastAsia"/>
        </w:rPr>
        <w:t>(10)</w:t>
      </w:r>
      <w:r w:rsidRPr="00593618">
        <w:rPr>
          <w:rStyle w:val="ae"/>
          <w:rFonts w:hint="eastAsia"/>
        </w:rPr>
        <w:t>题】</w:t>
      </w:r>
      <w:r w:rsidRPr="00ED083C">
        <w:rPr>
          <w:rFonts w:ascii="Times New Roman" w:hAnsi="Times New Roman"/>
        </w:rPr>
        <w:t>极限</w:t>
      </w:r>
      <w:r w:rsidR="00C4148B" w:rsidRPr="00C4148B">
        <w:rPr>
          <w:position w:val="-28"/>
        </w:rPr>
        <w:object w:dxaOrig="3660" w:dyaOrig="680">
          <v:shape id="_x0000_i1096" type="#_x0000_t75" style="width:182.8pt;height:33.8pt" o:ole="">
            <v:imagedata r:id="rId152" o:title=""/>
          </v:shape>
          <o:OLEObject Type="Embed" ProgID="Equation.DSMT4" ShapeID="_x0000_i1096" DrawAspect="Content" ObjectID="_1698851243" r:id="rId153"/>
        </w:object>
      </w:r>
      <w:r>
        <w:rPr>
          <w:rFonts w:ascii="Times New Roman" w:hAnsi="Times New Roman" w:hint="eastAsia"/>
          <w:u w:val="single"/>
        </w:rPr>
        <w:t xml:space="preserve">          </w:t>
      </w:r>
      <w:r w:rsidRPr="00A178C3">
        <w:rPr>
          <w:rFonts w:ascii="Times New Roman" w:hAnsi="Times New Roman" w:hint="eastAsia"/>
        </w:rPr>
        <w:t>．</w:t>
      </w:r>
    </w:p>
    <w:p w:rsidR="001326E1" w:rsidRDefault="001326E1" w:rsidP="00FC32B9">
      <w:pPr>
        <w:jc w:val="left"/>
        <w:rPr>
          <w:rFonts w:ascii="宋体" w:hAnsi="宋体"/>
        </w:rPr>
      </w:pPr>
    </w:p>
    <w:p w:rsidR="002D623C" w:rsidRDefault="002D623C" w:rsidP="002D623C">
      <w:pPr>
        <w:jc w:val="left"/>
        <w:rPr>
          <w:rFonts w:ascii="宋体" w:hAnsi="宋体"/>
        </w:rPr>
      </w:pPr>
    </w:p>
    <w:p w:rsidR="002D623C" w:rsidRPr="003407D5" w:rsidRDefault="002D623C" w:rsidP="002D623C">
      <w:pPr>
        <w:ind w:left="480" w:hangingChars="200" w:hanging="480"/>
        <w:jc w:val="left"/>
        <w:rPr>
          <w:rFonts w:ascii="宋体" w:hAnsi="宋体"/>
        </w:rPr>
      </w:pPr>
      <w:r w:rsidRPr="00711CFF">
        <w:rPr>
          <w:rFonts w:hint="eastAsia"/>
        </w:rPr>
        <w:t>(11</w:t>
      </w:r>
      <w:r>
        <w:rPr>
          <w:rFonts w:hint="eastAsia"/>
        </w:rPr>
        <w:t>)</w:t>
      </w:r>
      <w:r w:rsidRPr="002D623C">
        <w:rPr>
          <w:rStyle w:val="ae"/>
          <w:rFonts w:hint="eastAsia"/>
        </w:rPr>
        <w:t>【同试卷一第二</w:t>
      </w:r>
      <w:r w:rsidRPr="002D623C">
        <w:rPr>
          <w:rStyle w:val="ae"/>
          <w:rFonts w:hint="eastAsia"/>
        </w:rPr>
        <w:t>(11)</w:t>
      </w:r>
      <w:r w:rsidRPr="002D623C">
        <w:rPr>
          <w:rStyle w:val="ae"/>
          <w:rFonts w:hint="eastAsia"/>
        </w:rPr>
        <w:t>题】</w:t>
      </w:r>
      <w:r w:rsidRPr="003407D5">
        <w:rPr>
          <w:rFonts w:ascii="宋体" w:hAnsi="宋体" w:hint="eastAsia"/>
        </w:rPr>
        <w:t>设函数</w:t>
      </w:r>
      <w:r w:rsidR="00C4148B" w:rsidRPr="00C4148B">
        <w:rPr>
          <w:position w:val="-10"/>
        </w:rPr>
        <w:object w:dxaOrig="720" w:dyaOrig="320">
          <v:shape id="_x0000_i1097" type="#_x0000_t75" style="width:36.3pt;height:16.3pt" o:ole="">
            <v:imagedata r:id="rId154" o:title=""/>
          </v:shape>
          <o:OLEObject Type="Embed" ProgID="Equation.DSMT4" ShapeID="_x0000_i1097" DrawAspect="Content" ObjectID="_1698851244" r:id="rId155"/>
        </w:object>
      </w:r>
      <w:r w:rsidRPr="003407D5">
        <w:rPr>
          <w:rFonts w:ascii="宋体" w:hAnsi="宋体" w:hint="eastAsia"/>
        </w:rPr>
        <w:t>可微，</w:t>
      </w:r>
      <w:r w:rsidR="00C4148B" w:rsidRPr="00C4148B">
        <w:rPr>
          <w:position w:val="-10"/>
        </w:rPr>
        <w:object w:dxaOrig="1100" w:dyaOrig="320">
          <v:shape id="_x0000_i1098" type="#_x0000_t75" style="width:55.1pt;height:16.3pt" o:ole="">
            <v:imagedata r:id="rId156" o:title=""/>
          </v:shape>
          <o:OLEObject Type="Embed" ProgID="Equation.DSMT4" ShapeID="_x0000_i1098" DrawAspect="Content" ObjectID="_1698851245" r:id="rId157"/>
        </w:object>
      </w:r>
      <w:r>
        <w:rPr>
          <w:rFonts w:ascii="宋体" w:hAnsi="宋体" w:hint="eastAsia"/>
        </w:rPr>
        <w:t>由</w:t>
      </w:r>
      <w:r w:rsidRPr="003407D5">
        <w:rPr>
          <w:rFonts w:ascii="宋体" w:hAnsi="宋体" w:hint="eastAsia"/>
        </w:rPr>
        <w:t>方程</w:t>
      </w:r>
      <w:r w:rsidR="00C4148B" w:rsidRPr="00C4148B">
        <w:rPr>
          <w:position w:val="-10"/>
        </w:rPr>
        <w:object w:dxaOrig="2760" w:dyaOrig="360">
          <v:shape id="_x0000_i1099" type="#_x0000_t75" style="width:137.75pt;height:18.15pt" o:ole="">
            <v:imagedata r:id="rId158" o:title=""/>
          </v:shape>
          <o:OLEObject Type="Embed" ProgID="Equation.DSMT4" ShapeID="_x0000_i1099" DrawAspect="Content" ObjectID="_1698851246" r:id="rId159"/>
        </w:object>
      </w:r>
      <w:r w:rsidRPr="003407D5">
        <w:rPr>
          <w:rFonts w:ascii="宋体" w:hAnsi="宋体" w:hint="eastAsia"/>
        </w:rPr>
        <w:t>确定，则</w:t>
      </w:r>
      <w:r w:rsidR="00C4148B" w:rsidRPr="00C4148B">
        <w:rPr>
          <w:position w:val="-20"/>
        </w:rPr>
        <w:object w:dxaOrig="880" w:dyaOrig="520">
          <v:shape id="_x0000_i1100" type="#_x0000_t75" style="width:43.85pt;height:26.3pt" o:ole="">
            <v:imagedata r:id="rId160" o:title=""/>
          </v:shape>
          <o:OLEObject Type="Embed" ProgID="Equation.DSMT4" ShapeID="_x0000_i1100" DrawAspect="Content" ObjectID="_1698851247" r:id="rId161"/>
        </w:object>
      </w:r>
      <w:r>
        <w:rPr>
          <w:rFonts w:hint="eastAsia"/>
          <w:u w:val="single"/>
        </w:rPr>
        <w:t xml:space="preserve">        </w:t>
      </w:r>
      <w:r w:rsidRPr="000F73DF">
        <w:rPr>
          <w:rFonts w:hint="eastAsia"/>
        </w:rPr>
        <w:t>．</w:t>
      </w:r>
    </w:p>
    <w:p w:rsidR="001326E1" w:rsidRDefault="001326E1" w:rsidP="00FC32B9">
      <w:pPr>
        <w:rPr>
          <w:rFonts w:ascii="宋体" w:hAnsi="宋体"/>
          <w:color w:val="FF0000"/>
        </w:rPr>
      </w:pPr>
    </w:p>
    <w:p w:rsidR="001326E1" w:rsidRDefault="001326E1" w:rsidP="00FC32B9">
      <w:pPr>
        <w:rPr>
          <w:rFonts w:ascii="宋体" w:hAnsi="宋体"/>
          <w:color w:val="FF0000"/>
        </w:rPr>
      </w:pPr>
    </w:p>
    <w:p w:rsidR="00FC32B9" w:rsidRPr="00A1428D" w:rsidRDefault="00FC32B9" w:rsidP="00FC32B9">
      <w:r w:rsidRPr="00A1428D">
        <w:t>(12)</w:t>
      </w:r>
      <w:r w:rsidR="00A1428D" w:rsidRPr="00A1428D">
        <w:rPr>
          <w:rFonts w:hint="eastAsia"/>
        </w:rPr>
        <w:t xml:space="preserve"> </w:t>
      </w:r>
      <w:r w:rsidR="00A1428D" w:rsidRPr="00A1428D">
        <w:rPr>
          <w:rFonts w:hint="eastAsia"/>
        </w:rPr>
        <w:t>设</w:t>
      </w:r>
      <w:r w:rsidR="00C4148B" w:rsidRPr="00C4148B">
        <w:rPr>
          <w:position w:val="-20"/>
        </w:rPr>
        <w:object w:dxaOrig="3320" w:dyaOrig="520">
          <v:shape id="_x0000_i1101" type="#_x0000_t75" style="width:165.9pt;height:26.3pt" o:ole="">
            <v:imagedata r:id="rId162" o:title=""/>
          </v:shape>
          <o:OLEObject Type="Embed" ProgID="Equation.DSMT4" ShapeID="_x0000_i1101" DrawAspect="Content" ObjectID="_1698851248" r:id="rId163"/>
        </w:object>
      </w:r>
      <w:r w:rsidR="00A1428D" w:rsidRPr="00A1428D">
        <w:rPr>
          <w:rFonts w:hint="eastAsia"/>
        </w:rPr>
        <w:t>，则</w:t>
      </w:r>
      <w:r w:rsidR="00C4148B" w:rsidRPr="00C4148B">
        <w:rPr>
          <w:position w:val="-18"/>
        </w:rPr>
        <w:object w:dxaOrig="1640" w:dyaOrig="480">
          <v:shape id="_x0000_i1102" type="#_x0000_t75" style="width:82pt;height:23.8pt" o:ole="">
            <v:imagedata r:id="rId164" o:title=""/>
          </v:shape>
          <o:OLEObject Type="Embed" ProgID="Equation.DSMT4" ShapeID="_x0000_i1102" DrawAspect="Content" ObjectID="_1698851249" r:id="rId165"/>
        </w:object>
      </w:r>
      <w:r w:rsidR="00A1428D">
        <w:rPr>
          <w:rFonts w:hint="eastAsia"/>
          <w:u w:val="single"/>
        </w:rPr>
        <w:t xml:space="preserve">        </w:t>
      </w:r>
      <w:r w:rsidR="00A1428D" w:rsidRPr="000F73DF">
        <w:rPr>
          <w:rFonts w:hint="eastAsia"/>
        </w:rPr>
        <w:t>．</w:t>
      </w:r>
    </w:p>
    <w:p w:rsidR="00E94D77" w:rsidRDefault="00E94D77" w:rsidP="00E94D77"/>
    <w:p w:rsidR="00E94D77" w:rsidRPr="00623631" w:rsidRDefault="00E94D77" w:rsidP="00E94D77"/>
    <w:p w:rsidR="001025E4" w:rsidRPr="003407D5" w:rsidRDefault="001025E4" w:rsidP="001025E4">
      <w:pPr>
        <w:ind w:left="420" w:hanging="420"/>
      </w:pPr>
      <w:r>
        <w:rPr>
          <w:rFonts w:hint="eastAsia"/>
        </w:rPr>
        <w:t>(</w:t>
      </w:r>
      <w:r w:rsidRPr="003407D5">
        <w:rPr>
          <w:rFonts w:hint="eastAsia"/>
        </w:rPr>
        <w:t>13</w:t>
      </w:r>
      <w:r>
        <w:rPr>
          <w:rFonts w:hint="eastAsia"/>
        </w:rPr>
        <w:t>)</w:t>
      </w:r>
      <w:r w:rsidRPr="001025E4">
        <w:rPr>
          <w:rStyle w:val="ae"/>
          <w:rFonts w:hint="eastAsia"/>
        </w:rPr>
        <w:t>【同试卷一第二</w:t>
      </w:r>
      <w:r w:rsidRPr="001025E4">
        <w:rPr>
          <w:rStyle w:val="ae"/>
          <w:rFonts w:hint="eastAsia"/>
        </w:rPr>
        <w:t>(13)</w:t>
      </w:r>
      <w:r w:rsidRPr="001025E4">
        <w:rPr>
          <w:rStyle w:val="ae"/>
          <w:rFonts w:hint="eastAsia"/>
        </w:rPr>
        <w:t>题】</w:t>
      </w:r>
      <w:r w:rsidRPr="003407D5">
        <w:rPr>
          <w:rFonts w:hint="eastAsia"/>
        </w:rPr>
        <w:t>行列式</w:t>
      </w:r>
      <w:r w:rsidR="00C4148B" w:rsidRPr="00C4148B">
        <w:rPr>
          <w:position w:val="-66"/>
        </w:rPr>
        <w:object w:dxaOrig="2140" w:dyaOrig="1440">
          <v:shape id="_x0000_i1103" type="#_x0000_t75" style="width:107.05pt;height:1in" o:ole="">
            <v:imagedata r:id="rId166" o:title=""/>
          </v:shape>
          <o:OLEObject Type="Embed" ProgID="Equation.DSMT4" ShapeID="_x0000_i1103" DrawAspect="Content" ObjectID="_1698851250" r:id="rId167"/>
        </w:object>
      </w:r>
      <w:r>
        <w:rPr>
          <w:rFonts w:hint="eastAsia"/>
          <w:u w:val="single"/>
        </w:rPr>
        <w:t xml:space="preserve">        </w:t>
      </w:r>
      <w:r w:rsidRPr="000F73DF">
        <w:rPr>
          <w:rFonts w:hint="eastAsia"/>
        </w:rPr>
        <w:t>．</w:t>
      </w:r>
    </w:p>
    <w:p w:rsidR="001326E1" w:rsidRDefault="001326E1" w:rsidP="00FC32B9"/>
    <w:p w:rsidR="001326E1" w:rsidRDefault="001326E1" w:rsidP="00FC32B9"/>
    <w:p w:rsidR="00FC32B9" w:rsidRDefault="00FC339E" w:rsidP="00FC339E">
      <w:pPr>
        <w:ind w:left="480" w:hangingChars="200" w:hanging="480"/>
      </w:pPr>
      <w:r>
        <w:rPr>
          <w:rFonts w:hint="eastAsia"/>
        </w:rPr>
        <w:t>(</w:t>
      </w:r>
      <w:r w:rsidR="00FC32B9">
        <w:rPr>
          <w:rFonts w:hint="eastAsia"/>
        </w:rPr>
        <w:t>14</w:t>
      </w:r>
      <w:r>
        <w:rPr>
          <w:rFonts w:hint="eastAsia"/>
        </w:rPr>
        <w:t xml:space="preserve">) </w:t>
      </w:r>
      <w:r w:rsidR="00FC32B9">
        <w:rPr>
          <w:rFonts w:hint="eastAsia"/>
        </w:rPr>
        <w:t>设袋中有红、白、黑球各</w:t>
      </w:r>
      <w:r w:rsidR="00C4148B" w:rsidRPr="00025957">
        <w:rPr>
          <w:position w:val="-4"/>
        </w:rPr>
        <w:object w:dxaOrig="180" w:dyaOrig="260">
          <v:shape id="_x0000_i1104" type="#_x0000_t75" style="width:8.75pt;height:13.15pt" o:ole="">
            <v:imagedata r:id="rId168" o:title=""/>
          </v:shape>
          <o:OLEObject Type="Embed" ProgID="Equation.DSMT4" ShapeID="_x0000_i1104" DrawAspect="Content" ObjectID="_1698851251" r:id="rId169"/>
        </w:object>
      </w:r>
      <w:r w:rsidR="00FC32B9">
        <w:rPr>
          <w:rFonts w:hint="eastAsia"/>
        </w:rPr>
        <w:t>个，从中有放回的取球，每次取</w:t>
      </w:r>
      <w:r w:rsidR="00C4148B" w:rsidRPr="00025957">
        <w:rPr>
          <w:position w:val="-4"/>
        </w:rPr>
        <w:object w:dxaOrig="180" w:dyaOrig="260">
          <v:shape id="_x0000_i1105" type="#_x0000_t75" style="width:8.75pt;height:13.15pt" o:ole="">
            <v:imagedata r:id="rId170" o:title=""/>
          </v:shape>
          <o:OLEObject Type="Embed" ProgID="Equation.DSMT4" ShapeID="_x0000_i1105" DrawAspect="Content" ObjectID="_1698851252" r:id="rId171"/>
        </w:object>
      </w:r>
      <w:r w:rsidR="00FC32B9">
        <w:rPr>
          <w:rFonts w:hint="eastAsia"/>
        </w:rPr>
        <w:t>个，直到三种颜色的球都取到为止，则取球次数恰为</w:t>
      </w:r>
      <w:r w:rsidR="00C4148B" w:rsidRPr="00025957">
        <w:rPr>
          <w:position w:val="-4"/>
        </w:rPr>
        <w:object w:dxaOrig="200" w:dyaOrig="240">
          <v:shape id="_x0000_i1106" type="#_x0000_t75" style="width:10pt;height:11.9pt" o:ole="">
            <v:imagedata r:id="rId172" o:title=""/>
          </v:shape>
          <o:OLEObject Type="Embed" ProgID="Equation.DSMT4" ShapeID="_x0000_i1106" DrawAspect="Content" ObjectID="_1698851253" r:id="rId173"/>
        </w:object>
      </w:r>
      <w:r w:rsidR="00FC32B9">
        <w:rPr>
          <w:rFonts w:hint="eastAsia"/>
        </w:rPr>
        <w:t>的概率为</w:t>
      </w:r>
      <w:r>
        <w:rPr>
          <w:rFonts w:hint="eastAsia"/>
          <w:u w:val="single"/>
        </w:rPr>
        <w:t xml:space="preserve">        </w:t>
      </w:r>
      <w:r w:rsidRPr="000F73DF">
        <w:rPr>
          <w:rFonts w:hint="eastAsia"/>
        </w:rPr>
        <w:t>．</w:t>
      </w:r>
    </w:p>
    <w:p w:rsidR="00FC32B9" w:rsidRDefault="00FC32B9" w:rsidP="00FC32B9"/>
    <w:p w:rsidR="001326E1" w:rsidRPr="009D3287" w:rsidRDefault="001326E1" w:rsidP="00FC32B9"/>
    <w:p w:rsidR="00FC32B9" w:rsidRPr="003407D5" w:rsidRDefault="00FC32B9" w:rsidP="00FC32B9">
      <w:pPr>
        <w:pStyle w:val="1"/>
      </w:pPr>
      <w:r w:rsidRPr="003407D5">
        <w:t>三、解答题</w:t>
      </w:r>
      <w:r>
        <w:rPr>
          <w:rFonts w:hint="eastAsia"/>
        </w:rPr>
        <w:t>（</w:t>
      </w:r>
      <w:r>
        <w:t>15</w:t>
      </w:r>
      <w:r>
        <w:rPr>
          <w:rFonts w:hint="eastAsia"/>
        </w:rPr>
        <w:t>~</w:t>
      </w:r>
      <w:r w:rsidRPr="003407D5">
        <w:t>23小题，共94分</w:t>
      </w:r>
      <w:r>
        <w:rPr>
          <w:rFonts w:hint="eastAsia"/>
        </w:rPr>
        <w:t>）</w:t>
      </w:r>
    </w:p>
    <w:p w:rsidR="00FC32B9" w:rsidRDefault="00FC32B9" w:rsidP="00FC32B9"/>
    <w:p w:rsidR="0032038E" w:rsidRDefault="0032038E" w:rsidP="0032038E"/>
    <w:p w:rsidR="0032038E" w:rsidRDefault="0032038E" w:rsidP="0032038E">
      <w:pPr>
        <w:rPr>
          <w:rFonts w:ascii="Times New Roman" w:hAnsi="Times New Roman"/>
        </w:rPr>
      </w:pPr>
      <w:r w:rsidRPr="00B31293">
        <w:rPr>
          <w:rFonts w:hint="eastAsia"/>
        </w:rPr>
        <w:t>(</w:t>
      </w:r>
      <w:r w:rsidRPr="00B31293">
        <w:t>15</w:t>
      </w:r>
      <w:r w:rsidRPr="00B31293">
        <w:rPr>
          <w:rFonts w:hint="eastAsia"/>
        </w:rPr>
        <w:t>)</w:t>
      </w:r>
      <w:r w:rsidRPr="00ED083C">
        <w:rPr>
          <w:rFonts w:ascii="Times New Roman" w:hAnsi="Times New Roman"/>
        </w:rPr>
        <w:t>（本题满分</w:t>
      </w:r>
      <w:r w:rsidRPr="00ED083C">
        <w:rPr>
          <w:rFonts w:ascii="Times New Roman" w:hAnsi="Times New Roman"/>
        </w:rPr>
        <w:t>10</w:t>
      </w:r>
      <w:r w:rsidRPr="00ED083C">
        <w:rPr>
          <w:rFonts w:ascii="Times New Roman" w:hAnsi="Times New Roman"/>
        </w:rPr>
        <w:t>分）</w:t>
      </w:r>
      <w:r w:rsidRPr="0032038E">
        <w:rPr>
          <w:rStyle w:val="ae"/>
          <w:rFonts w:hint="eastAsia"/>
        </w:rPr>
        <w:t>【同试卷二第三</w:t>
      </w:r>
      <w:r w:rsidRPr="0032038E">
        <w:rPr>
          <w:rStyle w:val="ae"/>
          <w:rFonts w:hint="eastAsia"/>
        </w:rPr>
        <w:t>(15)</w:t>
      </w:r>
      <w:r w:rsidRPr="0032038E">
        <w:rPr>
          <w:rStyle w:val="ae"/>
          <w:rFonts w:hint="eastAsia"/>
        </w:rPr>
        <w:t>题】</w:t>
      </w:r>
    </w:p>
    <w:p w:rsidR="0032038E" w:rsidRPr="00ED083C" w:rsidRDefault="0032038E" w:rsidP="0032038E">
      <w:pPr>
        <w:ind w:leftChars="200" w:left="480"/>
        <w:rPr>
          <w:rFonts w:ascii="Times New Roman" w:hAnsi="Times New Roman"/>
        </w:rPr>
      </w:pPr>
      <w:r w:rsidRPr="00AA54B7">
        <w:rPr>
          <w:rFonts w:ascii="Times New Roman" w:hAnsi="Times New Roman" w:hint="eastAsia"/>
        </w:rPr>
        <w:t>求极限</w:t>
      </w:r>
      <w:r w:rsidR="00C4148B" w:rsidRPr="00C4148B">
        <w:rPr>
          <w:position w:val="-18"/>
        </w:rPr>
        <w:object w:dxaOrig="2299" w:dyaOrig="620">
          <v:shape id="_x0000_i1107" type="#_x0000_t75" style="width:115.2pt;height:31.3pt" o:ole="">
            <v:imagedata r:id="rId174" o:title=""/>
          </v:shape>
          <o:OLEObject Type="Embed" ProgID="Equation.DSMT4" ShapeID="_x0000_i1107" DrawAspect="Content" ObjectID="_1698851254" r:id="rId175"/>
        </w:object>
      </w:r>
      <w:r>
        <w:rPr>
          <w:rFonts w:ascii="Times New Roman" w:hAnsi="Times New Roman" w:hint="eastAsia"/>
        </w:rPr>
        <w:t>．</w:t>
      </w:r>
    </w:p>
    <w:p w:rsidR="0032038E" w:rsidRDefault="0032038E" w:rsidP="0032038E">
      <w:pPr>
        <w:rPr>
          <w:rFonts w:ascii="Times New Roman" w:hAnsi="Times New Roman"/>
        </w:rPr>
      </w:pPr>
    </w:p>
    <w:p w:rsidR="001326E1" w:rsidRDefault="001326E1" w:rsidP="00FC32B9"/>
    <w:p w:rsidR="00FC32B9" w:rsidRDefault="00FC339E" w:rsidP="00FC32B9">
      <w:r>
        <w:rPr>
          <w:rFonts w:hint="eastAsia"/>
        </w:rPr>
        <w:t>(</w:t>
      </w:r>
      <w:r w:rsidR="00FC32B9">
        <w:rPr>
          <w:rFonts w:hint="eastAsia"/>
        </w:rPr>
        <w:t>16</w:t>
      </w:r>
      <w:r>
        <w:rPr>
          <w:rFonts w:hint="eastAsia"/>
        </w:rPr>
        <w:t>)</w:t>
      </w:r>
      <w:r w:rsidR="00FC32B9">
        <w:rPr>
          <w:rFonts w:hint="eastAsia"/>
        </w:rPr>
        <w:t>（本题满分</w:t>
      </w:r>
      <w:r w:rsidR="00FC32B9">
        <w:rPr>
          <w:rFonts w:hint="eastAsia"/>
        </w:rPr>
        <w:t>10</w:t>
      </w:r>
      <w:r w:rsidR="00FC32B9">
        <w:rPr>
          <w:rFonts w:hint="eastAsia"/>
        </w:rPr>
        <w:t>分）</w:t>
      </w:r>
    </w:p>
    <w:p w:rsidR="00FC32B9" w:rsidRDefault="00FC32B9" w:rsidP="008A1B96">
      <w:pPr>
        <w:ind w:leftChars="200" w:left="480"/>
      </w:pPr>
      <w:r>
        <w:rPr>
          <w:rFonts w:hint="eastAsia"/>
        </w:rPr>
        <w:t>设某商品的最大需求量为</w:t>
      </w:r>
      <w:r w:rsidR="00C4148B" w:rsidRPr="00C4148B">
        <w:rPr>
          <w:position w:val="-6"/>
        </w:rPr>
        <w:object w:dxaOrig="580" w:dyaOrig="279">
          <v:shape id="_x0000_i1108" type="#_x0000_t75" style="width:28.8pt;height:13.75pt" o:ole="">
            <v:imagedata r:id="rId176" o:title=""/>
          </v:shape>
          <o:OLEObject Type="Embed" ProgID="Equation.DSMT4" ShapeID="_x0000_i1108" DrawAspect="Content" ObjectID="_1698851255" r:id="rId177"/>
        </w:object>
      </w:r>
      <w:r>
        <w:rPr>
          <w:rFonts w:hint="eastAsia"/>
        </w:rPr>
        <w:t>件，该商品的需求函数</w:t>
      </w:r>
      <w:r w:rsidR="00C4148B" w:rsidRPr="00C4148B">
        <w:rPr>
          <w:position w:val="-10"/>
        </w:rPr>
        <w:object w:dxaOrig="900" w:dyaOrig="320">
          <v:shape id="_x0000_i1109" type="#_x0000_t75" style="width:45.1pt;height:16.3pt" o:ole="">
            <v:imagedata r:id="rId178" o:title=""/>
          </v:shape>
          <o:OLEObject Type="Embed" ProgID="Equation.DSMT4" ShapeID="_x0000_i1109" DrawAspect="Content" ObjectID="_1698851256" r:id="rId179"/>
        </w:object>
      </w:r>
      <w:r>
        <w:rPr>
          <w:rFonts w:hint="eastAsia"/>
        </w:rPr>
        <w:t>，需求弹性</w:t>
      </w:r>
      <w:r w:rsidR="00C4148B" w:rsidRPr="00C4148B">
        <w:rPr>
          <w:position w:val="-28"/>
        </w:rPr>
        <w:object w:dxaOrig="1200" w:dyaOrig="660">
          <v:shape id="_x0000_i1110" type="#_x0000_t75" style="width:60.1pt;height:33.2pt" o:ole="">
            <v:imagedata r:id="rId180" o:title=""/>
          </v:shape>
          <o:OLEObject Type="Embed" ProgID="Equation.DSMT4" ShapeID="_x0000_i1110" DrawAspect="Content" ObjectID="_1698851257" r:id="rId181"/>
        </w:object>
      </w:r>
      <w:r w:rsidR="008A1B96">
        <w:rPr>
          <w:rFonts w:hint="eastAsia"/>
        </w:rPr>
        <w:t>（</w:t>
      </w:r>
      <w:r w:rsidR="00C4148B" w:rsidRPr="00C4148B">
        <w:rPr>
          <w:position w:val="-10"/>
        </w:rPr>
        <w:object w:dxaOrig="560" w:dyaOrig="320">
          <v:shape id="_x0000_i1111" type="#_x0000_t75" style="width:28.15pt;height:16.3pt" o:ole="">
            <v:imagedata r:id="rId182" o:title=""/>
          </v:shape>
          <o:OLEObject Type="Embed" ProgID="Equation.DSMT4" ShapeID="_x0000_i1111" DrawAspect="Content" ObjectID="_1698851258" r:id="rId183"/>
        </w:object>
      </w:r>
      <w:r w:rsidR="008A1B96">
        <w:rPr>
          <w:rFonts w:hint="eastAsia"/>
        </w:rPr>
        <w:t>）</w:t>
      </w:r>
      <w:r>
        <w:rPr>
          <w:rFonts w:hint="eastAsia"/>
        </w:rPr>
        <w:t>，</w:t>
      </w:r>
      <w:r w:rsidR="00C4148B" w:rsidRPr="00C4148B">
        <w:rPr>
          <w:position w:val="-10"/>
        </w:rPr>
        <w:object w:dxaOrig="200" w:dyaOrig="260">
          <v:shape id="_x0000_i1112" type="#_x0000_t75" style="width:10pt;height:13.15pt" o:ole="">
            <v:imagedata r:id="rId184" o:title=""/>
          </v:shape>
          <o:OLEObject Type="Embed" ProgID="Equation.DSMT4" ShapeID="_x0000_i1112" DrawAspect="Content" ObjectID="_1698851259" r:id="rId185"/>
        </w:object>
      </w:r>
      <w:r>
        <w:rPr>
          <w:rFonts w:hint="eastAsia"/>
        </w:rPr>
        <w:t>为单价（万元）</w:t>
      </w:r>
      <w:r w:rsidR="008A1B96">
        <w:rPr>
          <w:rFonts w:hint="eastAsia"/>
        </w:rPr>
        <w:t>．</w:t>
      </w:r>
    </w:p>
    <w:p w:rsidR="00FC32B9" w:rsidRDefault="008A1B96" w:rsidP="008A1B96">
      <w:pPr>
        <w:ind w:leftChars="200" w:left="480"/>
      </w:pPr>
      <w:r w:rsidRPr="00A20E4D">
        <w:rPr>
          <w:rFonts w:hint="eastAsia"/>
        </w:rPr>
        <w:t>(</w:t>
      </w:r>
      <w:r w:rsidRPr="00A20E4D">
        <w:rPr>
          <w:rFonts w:hint="eastAsia"/>
        </w:rPr>
        <w:t>Ⅰ</w:t>
      </w:r>
      <w:r w:rsidRPr="00A20E4D">
        <w:rPr>
          <w:rFonts w:hint="eastAsia"/>
        </w:rPr>
        <w:t>)</w:t>
      </w:r>
      <w:r>
        <w:rPr>
          <w:rFonts w:hint="eastAsia"/>
        </w:rPr>
        <w:t xml:space="preserve"> </w:t>
      </w:r>
      <w:r w:rsidR="00FC32B9">
        <w:rPr>
          <w:rFonts w:hint="eastAsia"/>
        </w:rPr>
        <w:t>求需求函数的表达式</w:t>
      </w:r>
      <w:r>
        <w:rPr>
          <w:rFonts w:hint="eastAsia"/>
        </w:rPr>
        <w:t>；</w:t>
      </w:r>
    </w:p>
    <w:p w:rsidR="00FC32B9" w:rsidRDefault="008A1B96" w:rsidP="008A1B96">
      <w:pPr>
        <w:ind w:leftChars="200" w:left="480"/>
      </w:pPr>
      <w:r w:rsidRPr="00A20E4D">
        <w:rPr>
          <w:rFonts w:hint="eastAsia"/>
        </w:rPr>
        <w:t>(</w:t>
      </w:r>
      <w:r w:rsidRPr="00A20E4D">
        <w:rPr>
          <w:rFonts w:hint="eastAsia"/>
        </w:rPr>
        <w:t>Ⅱ</w:t>
      </w:r>
      <w:r w:rsidRPr="00A20E4D">
        <w:rPr>
          <w:rFonts w:hint="eastAsia"/>
        </w:rPr>
        <w:t>)</w:t>
      </w:r>
      <w:r>
        <w:rPr>
          <w:rFonts w:hint="eastAsia"/>
        </w:rPr>
        <w:t xml:space="preserve"> </w:t>
      </w:r>
      <w:r w:rsidR="00FC32B9">
        <w:rPr>
          <w:rFonts w:hint="eastAsia"/>
        </w:rPr>
        <w:t>求</w:t>
      </w:r>
      <w:r w:rsidR="00C4148B" w:rsidRPr="00C4148B">
        <w:rPr>
          <w:position w:val="-10"/>
        </w:rPr>
        <w:object w:dxaOrig="820" w:dyaOrig="320">
          <v:shape id="_x0000_i1113" type="#_x0000_t75" style="width:40.7pt;height:16.3pt" o:ole="">
            <v:imagedata r:id="rId186" o:title=""/>
          </v:shape>
          <o:OLEObject Type="Embed" ProgID="Equation.DSMT4" ShapeID="_x0000_i1113" DrawAspect="Content" ObjectID="_1698851260" r:id="rId187"/>
        </w:object>
      </w:r>
      <w:r>
        <w:rPr>
          <w:rFonts w:hint="eastAsia"/>
        </w:rPr>
        <w:t>万元时的边际收益，并说明其经济意义．</w:t>
      </w:r>
    </w:p>
    <w:p w:rsidR="00FC32B9" w:rsidRDefault="00FC32B9" w:rsidP="00FC32B9"/>
    <w:p w:rsidR="001326E1" w:rsidRDefault="001326E1" w:rsidP="00FC32B9"/>
    <w:p w:rsidR="00FC32B9" w:rsidRPr="00F5504F" w:rsidRDefault="00F5504F" w:rsidP="00F5504F">
      <w:pPr>
        <w:rPr>
          <w:sz w:val="22"/>
        </w:rPr>
      </w:pPr>
      <w:r>
        <w:rPr>
          <w:rFonts w:hint="eastAsia"/>
        </w:rPr>
        <w:t>(17)</w:t>
      </w:r>
      <w:r w:rsidR="00FC32B9">
        <w:rPr>
          <w:rFonts w:hint="eastAsia"/>
        </w:rPr>
        <w:t>（本题满分</w:t>
      </w:r>
      <w:r w:rsidR="00FC32B9">
        <w:rPr>
          <w:rFonts w:hint="eastAsia"/>
        </w:rPr>
        <w:t>10</w:t>
      </w:r>
      <w:r w:rsidR="00FC32B9">
        <w:rPr>
          <w:rFonts w:hint="eastAsia"/>
        </w:rPr>
        <w:t>分）</w:t>
      </w:r>
      <w:r w:rsidRPr="00F5504F">
        <w:rPr>
          <w:rStyle w:val="ae"/>
          <w:rFonts w:hint="eastAsia"/>
        </w:rPr>
        <w:t>【同试卷二第三</w:t>
      </w:r>
      <w:r w:rsidRPr="00F5504F">
        <w:rPr>
          <w:rStyle w:val="ae"/>
          <w:rFonts w:hint="eastAsia"/>
        </w:rPr>
        <w:t>(16)</w:t>
      </w:r>
      <w:r w:rsidRPr="00F5504F">
        <w:rPr>
          <w:rStyle w:val="ae"/>
          <w:rFonts w:hint="eastAsia"/>
        </w:rPr>
        <w:t>题】</w:t>
      </w:r>
    </w:p>
    <w:p w:rsidR="00F5504F" w:rsidRPr="00ED083C" w:rsidRDefault="00F5504F" w:rsidP="00F5504F">
      <w:pPr>
        <w:ind w:firstLineChars="200" w:firstLine="480"/>
        <w:rPr>
          <w:rFonts w:ascii="Times New Roman" w:hAnsi="Times New Roman"/>
        </w:rPr>
      </w:pPr>
      <w:r w:rsidRPr="00ED083C">
        <w:rPr>
          <w:rFonts w:ascii="Times New Roman" w:hAnsi="Times New Roman"/>
        </w:rPr>
        <w:t>设函数</w:t>
      </w:r>
      <w:r w:rsidR="00C4148B" w:rsidRPr="00C4148B">
        <w:rPr>
          <w:position w:val="-18"/>
        </w:rPr>
        <w:object w:dxaOrig="1939" w:dyaOrig="520">
          <v:shape id="_x0000_i1114" type="#_x0000_t75" style="width:97.05pt;height:26.3pt" o:ole="">
            <v:imagedata r:id="rId188" o:title=""/>
          </v:shape>
          <o:OLEObject Type="Embed" ProgID="Equation.DSMT4" ShapeID="_x0000_i1114" DrawAspect="Content" ObjectID="_1698851261" r:id="rId189"/>
        </w:object>
      </w:r>
      <w:r>
        <w:rPr>
          <w:rFonts w:ascii="Times New Roman" w:hAnsi="Times New Roman" w:hint="eastAsia"/>
        </w:rPr>
        <w:t>（</w:t>
      </w:r>
      <w:r w:rsidR="00C4148B" w:rsidRPr="00C4148B">
        <w:rPr>
          <w:position w:val="-6"/>
        </w:rPr>
        <w:object w:dxaOrig="560" w:dyaOrig="279">
          <v:shape id="_x0000_i1115" type="#_x0000_t75" style="width:28.15pt;height:13.75pt" o:ole="">
            <v:imagedata r:id="rId190" o:title=""/>
          </v:shape>
          <o:OLEObject Type="Embed" ProgID="Equation.DSMT4" ShapeID="_x0000_i1115" DrawAspect="Content" ObjectID="_1698851262" r:id="rId191"/>
        </w:object>
      </w:r>
      <w:r>
        <w:rPr>
          <w:rFonts w:ascii="Times New Roman" w:hAnsi="Times New Roman" w:hint="eastAsia"/>
        </w:rPr>
        <w:t>）</w:t>
      </w:r>
      <w:r w:rsidRPr="00ED083C">
        <w:rPr>
          <w:rFonts w:ascii="Times New Roman" w:hAnsi="Times New Roman"/>
        </w:rPr>
        <w:t>，求</w:t>
      </w:r>
      <w:r w:rsidR="00C4148B" w:rsidRPr="00C4148B">
        <w:rPr>
          <w:position w:val="-10"/>
        </w:rPr>
        <w:object w:dxaOrig="580" w:dyaOrig="320">
          <v:shape id="_x0000_i1116" type="#_x0000_t75" style="width:28.8pt;height:16.3pt" o:ole="">
            <v:imagedata r:id="rId192" o:title=""/>
          </v:shape>
          <o:OLEObject Type="Embed" ProgID="Equation.DSMT4" ShapeID="_x0000_i1116" DrawAspect="Content" ObjectID="_1698851263" r:id="rId193"/>
        </w:object>
      </w:r>
      <w:r w:rsidRPr="00ED083C">
        <w:rPr>
          <w:rFonts w:ascii="Times New Roman" w:hAnsi="Times New Roman"/>
        </w:rPr>
        <w:t>并求</w:t>
      </w:r>
      <w:r w:rsidR="00C4148B" w:rsidRPr="00C4148B">
        <w:rPr>
          <w:position w:val="-10"/>
        </w:rPr>
        <w:object w:dxaOrig="540" w:dyaOrig="320">
          <v:shape id="_x0000_i1117" type="#_x0000_t75" style="width:26.9pt;height:16.3pt" o:ole="">
            <v:imagedata r:id="rId194" o:title=""/>
          </v:shape>
          <o:OLEObject Type="Embed" ProgID="Equation.DSMT4" ShapeID="_x0000_i1117" DrawAspect="Content" ObjectID="_1698851264" r:id="rId195"/>
        </w:object>
      </w:r>
      <w:r w:rsidRPr="00ED083C">
        <w:rPr>
          <w:rFonts w:ascii="Times New Roman" w:hAnsi="Times New Roman"/>
        </w:rPr>
        <w:t>的最小值</w:t>
      </w:r>
      <w:r>
        <w:rPr>
          <w:rFonts w:ascii="Times New Roman" w:hAnsi="Times New Roman" w:hint="eastAsia"/>
        </w:rPr>
        <w:t>．</w:t>
      </w:r>
    </w:p>
    <w:p w:rsidR="001326E1" w:rsidRDefault="001326E1" w:rsidP="001326E1"/>
    <w:p w:rsidR="001326E1" w:rsidRDefault="001326E1" w:rsidP="001326E1"/>
    <w:p w:rsidR="00FC339E" w:rsidRDefault="00FC339E" w:rsidP="001326E1">
      <w:r>
        <w:rPr>
          <w:rFonts w:hint="eastAsia"/>
        </w:rPr>
        <w:t>(</w:t>
      </w:r>
      <w:r w:rsidR="001326E1">
        <w:rPr>
          <w:rFonts w:hint="eastAsia"/>
        </w:rPr>
        <w:t>18</w:t>
      </w:r>
      <w:r>
        <w:rPr>
          <w:rFonts w:hint="eastAsia"/>
        </w:rPr>
        <w:t>)</w:t>
      </w:r>
      <w:r w:rsidR="00FC32B9">
        <w:rPr>
          <w:rFonts w:hint="eastAsia"/>
        </w:rPr>
        <w:t>（本题满分</w:t>
      </w:r>
      <w:r w:rsidR="00FC32B9">
        <w:rPr>
          <w:rFonts w:hint="eastAsia"/>
        </w:rPr>
        <w:t>10</w:t>
      </w:r>
      <w:r w:rsidR="00FC32B9">
        <w:rPr>
          <w:rFonts w:hint="eastAsia"/>
        </w:rPr>
        <w:t>分）</w:t>
      </w:r>
    </w:p>
    <w:p w:rsidR="00FC32B9" w:rsidRDefault="00FC32B9" w:rsidP="00E94D77">
      <w:pPr>
        <w:ind w:leftChars="200" w:left="480"/>
      </w:pPr>
      <w:r>
        <w:rPr>
          <w:rFonts w:hint="eastAsia"/>
        </w:rPr>
        <w:t>设函数</w:t>
      </w:r>
      <w:r w:rsidR="00C4148B" w:rsidRPr="00C4148B">
        <w:rPr>
          <w:position w:val="-14"/>
        </w:rPr>
        <w:object w:dxaOrig="580" w:dyaOrig="400">
          <v:shape id="_x0000_i1118" type="#_x0000_t75" style="width:28.8pt;height:20.05pt" o:ole="">
            <v:imagedata r:id="rId196" o:title=""/>
          </v:shape>
          <o:OLEObject Type="Embed" ProgID="Equation.DSMT4" ShapeID="_x0000_i1118" DrawAspect="Content" ObjectID="_1698851265" r:id="rId197"/>
        </w:object>
      </w:r>
      <w:r>
        <w:rPr>
          <w:rFonts w:hint="eastAsia"/>
        </w:rPr>
        <w:t>连续，且满足</w:t>
      </w:r>
      <w:r w:rsidR="00C4148B" w:rsidRPr="00C4148B">
        <w:rPr>
          <w:position w:val="-18"/>
        </w:rPr>
        <w:object w:dxaOrig="3960" w:dyaOrig="520">
          <v:shape id="_x0000_i1119" type="#_x0000_t75" style="width:197.85pt;height:26.3pt" o:ole="">
            <v:imagedata r:id="rId198" o:title=""/>
          </v:shape>
          <o:OLEObject Type="Embed" ProgID="Equation.DSMT4" ShapeID="_x0000_i1119" DrawAspect="Content" ObjectID="_1698851266" r:id="rId199"/>
        </w:object>
      </w:r>
      <w:r>
        <w:rPr>
          <w:rFonts w:hint="eastAsia"/>
        </w:rPr>
        <w:t>，求</w:t>
      </w:r>
      <w:r w:rsidR="00C4148B" w:rsidRPr="00C4148B">
        <w:rPr>
          <w:position w:val="-14"/>
        </w:rPr>
        <w:object w:dxaOrig="580" w:dyaOrig="400">
          <v:shape id="_x0000_i1120" type="#_x0000_t75" style="width:28.8pt;height:20.05pt" o:ole="">
            <v:imagedata r:id="rId200" o:title=""/>
          </v:shape>
          <o:OLEObject Type="Embed" ProgID="Equation.DSMT4" ShapeID="_x0000_i1120" DrawAspect="Content" ObjectID="_1698851267" r:id="rId201"/>
        </w:object>
      </w:r>
      <w:r w:rsidR="00A85FA5">
        <w:rPr>
          <w:rFonts w:hint="eastAsia"/>
        </w:rPr>
        <w:t>．</w:t>
      </w:r>
    </w:p>
    <w:p w:rsidR="001326E1" w:rsidRDefault="001326E1" w:rsidP="00FC32B9">
      <w:pPr>
        <w:rPr>
          <w:szCs w:val="21"/>
        </w:rPr>
      </w:pPr>
    </w:p>
    <w:p w:rsidR="001326E1" w:rsidRDefault="001326E1" w:rsidP="00FC32B9">
      <w:pPr>
        <w:rPr>
          <w:szCs w:val="21"/>
        </w:rPr>
      </w:pPr>
    </w:p>
    <w:p w:rsidR="00FC339E" w:rsidRDefault="00FC339E" w:rsidP="00FC32B9">
      <w:pPr>
        <w:rPr>
          <w:bCs/>
          <w:szCs w:val="21"/>
        </w:rPr>
      </w:pPr>
      <w:r>
        <w:rPr>
          <w:rFonts w:hint="eastAsia"/>
          <w:szCs w:val="21"/>
        </w:rPr>
        <w:t>(</w:t>
      </w:r>
      <w:r w:rsidR="00FC32B9">
        <w:rPr>
          <w:rFonts w:hint="eastAsia"/>
          <w:szCs w:val="21"/>
        </w:rPr>
        <w:t>19</w:t>
      </w:r>
      <w:r>
        <w:rPr>
          <w:rFonts w:hint="eastAsia"/>
          <w:szCs w:val="21"/>
        </w:rPr>
        <w:t>)</w:t>
      </w:r>
      <w:r w:rsidR="00FC32B9">
        <w:rPr>
          <w:rFonts w:hint="eastAsia"/>
          <w:szCs w:val="21"/>
        </w:rPr>
        <w:t>（</w:t>
      </w:r>
      <w:r w:rsidR="00FC32B9">
        <w:rPr>
          <w:rFonts w:hint="eastAsia"/>
          <w:bCs/>
          <w:szCs w:val="21"/>
        </w:rPr>
        <w:t>本题满分</w:t>
      </w:r>
      <w:r w:rsidR="00FC32B9">
        <w:rPr>
          <w:bCs/>
          <w:szCs w:val="21"/>
        </w:rPr>
        <w:t>1</w:t>
      </w:r>
      <w:r w:rsidR="00FC32B9">
        <w:rPr>
          <w:rFonts w:hint="eastAsia"/>
          <w:bCs/>
          <w:szCs w:val="21"/>
        </w:rPr>
        <w:t>0</w:t>
      </w:r>
      <w:r w:rsidR="00FC32B9">
        <w:rPr>
          <w:rFonts w:hint="eastAsia"/>
          <w:bCs/>
          <w:szCs w:val="21"/>
        </w:rPr>
        <w:t>分）</w:t>
      </w:r>
    </w:p>
    <w:p w:rsidR="00FC32B9" w:rsidRDefault="00FC32B9" w:rsidP="00E94D77">
      <w:pPr>
        <w:ind w:leftChars="200" w:left="480"/>
        <w:rPr>
          <w:bCs/>
          <w:szCs w:val="21"/>
        </w:rPr>
      </w:pPr>
      <w:r>
        <w:rPr>
          <w:rFonts w:hint="eastAsia"/>
          <w:bCs/>
          <w:szCs w:val="21"/>
        </w:rPr>
        <w:t>求幂级数</w:t>
      </w:r>
      <w:r w:rsidR="00C4148B" w:rsidRPr="00C4148B">
        <w:rPr>
          <w:position w:val="-32"/>
        </w:rPr>
        <w:object w:dxaOrig="1780" w:dyaOrig="740">
          <v:shape id="_x0000_i1121" type="#_x0000_t75" style="width:88.9pt;height:36.95pt" o:ole="">
            <v:imagedata r:id="rId202" o:title=""/>
          </v:shape>
          <o:OLEObject Type="Embed" ProgID="Equation.DSMT4" ShapeID="_x0000_i1121" DrawAspect="Content" ObjectID="_1698851268" r:id="rId203"/>
        </w:object>
      </w:r>
      <w:r w:rsidR="00E94D77">
        <w:rPr>
          <w:rFonts w:hint="eastAsia"/>
          <w:bCs/>
          <w:szCs w:val="21"/>
        </w:rPr>
        <w:t>的收敛域</w:t>
      </w:r>
      <w:r w:rsidR="003B3E9D">
        <w:rPr>
          <w:rFonts w:hint="eastAsia"/>
          <w:bCs/>
          <w:szCs w:val="21"/>
        </w:rPr>
        <w:t>及</w:t>
      </w:r>
      <w:r w:rsidR="00E94D77">
        <w:rPr>
          <w:rFonts w:hint="eastAsia"/>
          <w:bCs/>
          <w:szCs w:val="21"/>
        </w:rPr>
        <w:t>和函数．</w:t>
      </w:r>
    </w:p>
    <w:p w:rsidR="00FC32B9" w:rsidRDefault="00FC32B9" w:rsidP="00FC32B9">
      <w:pPr>
        <w:rPr>
          <w:color w:val="FF0000"/>
        </w:rPr>
      </w:pPr>
    </w:p>
    <w:p w:rsidR="001326E1" w:rsidRDefault="001326E1" w:rsidP="00FC32B9">
      <w:pPr>
        <w:rPr>
          <w:color w:val="FF0000"/>
        </w:rPr>
      </w:pPr>
    </w:p>
    <w:p w:rsidR="00A20E4D" w:rsidRDefault="00A20E4D" w:rsidP="00A20E4D">
      <w:pPr>
        <w:ind w:left="420" w:hanging="420"/>
        <w:rPr>
          <w:bCs/>
          <w:szCs w:val="21"/>
        </w:rPr>
      </w:pPr>
      <w:r>
        <w:rPr>
          <w:rFonts w:hint="eastAsia"/>
          <w:szCs w:val="21"/>
        </w:rPr>
        <w:t>(</w:t>
      </w:r>
      <w:r w:rsidR="00FC32B9">
        <w:rPr>
          <w:rFonts w:hint="eastAsia"/>
          <w:szCs w:val="21"/>
        </w:rPr>
        <w:t>20</w:t>
      </w:r>
      <w:r>
        <w:rPr>
          <w:rFonts w:hint="eastAsia"/>
          <w:szCs w:val="21"/>
        </w:rPr>
        <w:t>)</w:t>
      </w:r>
      <w:r w:rsidR="00FC32B9">
        <w:rPr>
          <w:rFonts w:hint="eastAsia"/>
          <w:szCs w:val="21"/>
        </w:rPr>
        <w:t>（</w:t>
      </w:r>
      <w:r w:rsidR="00FC32B9">
        <w:rPr>
          <w:rFonts w:hint="eastAsia"/>
          <w:bCs/>
          <w:szCs w:val="21"/>
        </w:rPr>
        <w:t>本题满分</w:t>
      </w:r>
      <w:r w:rsidR="00FC32B9">
        <w:rPr>
          <w:bCs/>
          <w:szCs w:val="21"/>
        </w:rPr>
        <w:t>1</w:t>
      </w:r>
      <w:r w:rsidR="00FC32B9">
        <w:rPr>
          <w:rFonts w:hint="eastAsia"/>
          <w:bCs/>
          <w:szCs w:val="21"/>
        </w:rPr>
        <w:t>1</w:t>
      </w:r>
      <w:r w:rsidR="00FC32B9">
        <w:rPr>
          <w:rFonts w:hint="eastAsia"/>
          <w:bCs/>
          <w:szCs w:val="21"/>
        </w:rPr>
        <w:t>分）</w:t>
      </w:r>
      <w:r w:rsidRPr="00A20E4D">
        <w:rPr>
          <w:rStyle w:val="ae"/>
          <w:rFonts w:hint="eastAsia"/>
        </w:rPr>
        <w:t>【同试卷二第三</w:t>
      </w:r>
      <w:r w:rsidRPr="00A20E4D">
        <w:rPr>
          <w:rStyle w:val="ae"/>
          <w:rFonts w:hint="eastAsia"/>
        </w:rPr>
        <w:t>(22)</w:t>
      </w:r>
      <w:r w:rsidRPr="00A20E4D">
        <w:rPr>
          <w:rStyle w:val="ae"/>
          <w:rFonts w:hint="eastAsia"/>
        </w:rPr>
        <w:t>题】</w:t>
      </w:r>
    </w:p>
    <w:p w:rsidR="00FC32B9" w:rsidRDefault="00FC32B9" w:rsidP="00A20E4D">
      <w:pPr>
        <w:ind w:leftChars="200" w:left="480"/>
      </w:pPr>
      <w:r>
        <w:rPr>
          <w:rFonts w:hint="eastAsia"/>
        </w:rPr>
        <w:t>设矩阵</w:t>
      </w:r>
      <w:r w:rsidR="00C4148B" w:rsidRPr="00C4148B">
        <w:rPr>
          <w:position w:val="-50"/>
        </w:rPr>
        <w:object w:dxaOrig="2140" w:dyaOrig="1120">
          <v:shape id="_x0000_i1122" type="#_x0000_t75" style="width:107.05pt;height:55.7pt" o:ole="">
            <v:imagedata r:id="rId204" o:title=""/>
          </v:shape>
          <o:OLEObject Type="Embed" ProgID="Equation.DSMT4" ShapeID="_x0000_i1122" DrawAspect="Content" ObjectID="_1698851269" r:id="rId205"/>
        </w:object>
      </w:r>
      <w:r>
        <w:rPr>
          <w:rFonts w:hint="eastAsia"/>
        </w:rPr>
        <w:t>，</w:t>
      </w:r>
      <w:r w:rsidR="00C4148B" w:rsidRPr="00C4148B">
        <w:rPr>
          <w:position w:val="-50"/>
        </w:rPr>
        <w:object w:dxaOrig="1280" w:dyaOrig="1120">
          <v:shape id="_x0000_i1123" type="#_x0000_t75" style="width:63.85pt;height:55.7pt" o:ole="">
            <v:imagedata r:id="rId206" o:title=""/>
          </v:shape>
          <o:OLEObject Type="Embed" ProgID="Equation.DSMT4" ShapeID="_x0000_i1123" DrawAspect="Content" ObjectID="_1698851270" r:id="rId207"/>
        </w:object>
      </w:r>
      <w:r w:rsidR="00A20E4D">
        <w:rPr>
          <w:rFonts w:hint="eastAsia"/>
        </w:rPr>
        <w:t>，</w:t>
      </w:r>
      <w:r>
        <w:rPr>
          <w:rFonts w:hint="eastAsia"/>
        </w:rPr>
        <w:t>且方程组</w:t>
      </w:r>
      <w:r w:rsidR="00C4148B" w:rsidRPr="00C4148B">
        <w:rPr>
          <w:position w:val="-10"/>
        </w:rPr>
        <w:object w:dxaOrig="760" w:dyaOrig="320">
          <v:shape id="_x0000_i1124" type="#_x0000_t75" style="width:38.2pt;height:16.3pt" o:ole="">
            <v:imagedata r:id="rId208" o:title=""/>
          </v:shape>
          <o:OLEObject Type="Embed" ProgID="Equation.DSMT4" ShapeID="_x0000_i1124" DrawAspect="Content" ObjectID="_1698851271" r:id="rId209"/>
        </w:object>
      </w:r>
      <w:r w:rsidR="00A20E4D">
        <w:rPr>
          <w:rFonts w:hint="eastAsia"/>
        </w:rPr>
        <w:t>无解．</w:t>
      </w:r>
    </w:p>
    <w:p w:rsidR="00FC32B9" w:rsidRDefault="00A20E4D" w:rsidP="00A20E4D">
      <w:pPr>
        <w:ind w:leftChars="200" w:left="480"/>
        <w:rPr>
          <w:rFonts w:ascii="宋体" w:hAnsi="宋体" w:cs="宋体"/>
          <w:lang w:val="zh-CN"/>
        </w:rPr>
      </w:pPr>
      <w:r w:rsidRPr="00A20E4D">
        <w:rPr>
          <w:rFonts w:hint="eastAsia"/>
        </w:rPr>
        <w:t>(</w:t>
      </w:r>
      <w:r w:rsidRPr="00A20E4D">
        <w:rPr>
          <w:rFonts w:hint="eastAsia"/>
        </w:rPr>
        <w:t>Ⅰ</w:t>
      </w:r>
      <w:r w:rsidRPr="00A20E4D">
        <w:rPr>
          <w:rFonts w:hint="eastAsia"/>
        </w:rPr>
        <w:t xml:space="preserve">) </w:t>
      </w:r>
      <w:r w:rsidR="00FC32B9">
        <w:rPr>
          <w:rFonts w:ascii="宋体" w:hAnsi="宋体" w:cs="宋体" w:hint="eastAsia"/>
          <w:lang w:val="zh-CN"/>
        </w:rPr>
        <w:t>求</w:t>
      </w:r>
      <w:r w:rsidR="00C4148B" w:rsidRPr="00C4148B">
        <w:rPr>
          <w:position w:val="-6"/>
        </w:rPr>
        <w:object w:dxaOrig="200" w:dyaOrig="220">
          <v:shape id="_x0000_i1125" type="#_x0000_t75" style="width:10pt;height:11.25pt" o:ole="">
            <v:imagedata r:id="rId210" o:title=""/>
          </v:shape>
          <o:OLEObject Type="Embed" ProgID="Equation.DSMT4" ShapeID="_x0000_i1125" DrawAspect="Content" ObjectID="_1698851272" r:id="rId211"/>
        </w:object>
      </w:r>
      <w:r w:rsidR="00FC32B9">
        <w:rPr>
          <w:rFonts w:ascii="宋体" w:hAnsi="宋体" w:cs="宋体" w:hint="eastAsia"/>
          <w:lang w:val="zh-CN"/>
        </w:rPr>
        <w:t>的值；</w:t>
      </w:r>
    </w:p>
    <w:p w:rsidR="00FC32B9" w:rsidRDefault="00A20E4D" w:rsidP="00A20E4D">
      <w:pPr>
        <w:ind w:leftChars="200" w:left="480"/>
      </w:pPr>
      <w:r w:rsidRPr="00A20E4D">
        <w:rPr>
          <w:rFonts w:hint="eastAsia"/>
        </w:rPr>
        <w:t>(</w:t>
      </w:r>
      <w:r w:rsidRPr="00A20E4D">
        <w:rPr>
          <w:rFonts w:hint="eastAsia"/>
        </w:rPr>
        <w:t>Ⅱ</w:t>
      </w:r>
      <w:r w:rsidRPr="00A20E4D">
        <w:rPr>
          <w:rFonts w:hint="eastAsia"/>
        </w:rPr>
        <w:t xml:space="preserve">) </w:t>
      </w:r>
      <w:r w:rsidR="00FC32B9">
        <w:rPr>
          <w:rFonts w:ascii="宋体" w:hAnsi="宋体" w:cs="宋体" w:hint="eastAsia"/>
          <w:lang w:val="zh-CN"/>
        </w:rPr>
        <w:t>求方程组</w:t>
      </w:r>
      <w:r w:rsidR="00C4148B" w:rsidRPr="00C4148B">
        <w:rPr>
          <w:position w:val="-10"/>
        </w:rPr>
        <w:object w:dxaOrig="1260" w:dyaOrig="360">
          <v:shape id="_x0000_i1126" type="#_x0000_t75" style="width:63.25pt;height:18.15pt" o:ole="">
            <v:imagedata r:id="rId212" o:title=""/>
          </v:shape>
          <o:OLEObject Type="Embed" ProgID="Equation.DSMT4" ShapeID="_x0000_i1126" DrawAspect="Content" ObjectID="_1698851273" r:id="rId213"/>
        </w:object>
      </w:r>
      <w:r w:rsidR="00FC32B9">
        <w:rPr>
          <w:rFonts w:ascii="宋体" w:hAnsi="宋体" w:cs="宋体" w:hint="eastAsia"/>
          <w:lang w:val="zh-CN"/>
        </w:rPr>
        <w:t>的通解</w:t>
      </w:r>
      <w:r>
        <w:rPr>
          <w:rFonts w:ascii="宋体" w:hAnsi="宋体" w:cs="宋体" w:hint="eastAsia"/>
          <w:lang w:val="zh-CN"/>
        </w:rPr>
        <w:t>．</w:t>
      </w:r>
    </w:p>
    <w:p w:rsidR="00776EDA" w:rsidRDefault="00776EDA" w:rsidP="00776EDA"/>
    <w:p w:rsidR="00B467AC" w:rsidRPr="00623631" w:rsidRDefault="00B467AC" w:rsidP="00B467AC"/>
    <w:p w:rsidR="00B467AC" w:rsidRDefault="00B467AC" w:rsidP="00B467AC">
      <w:pPr>
        <w:ind w:left="420" w:hanging="420"/>
      </w:pPr>
      <w:r>
        <w:rPr>
          <w:rFonts w:hint="eastAsia"/>
        </w:rPr>
        <w:t>(</w:t>
      </w:r>
      <w:r w:rsidRPr="003407D5">
        <w:rPr>
          <w:rFonts w:hint="eastAsia"/>
        </w:rPr>
        <w:t>21</w:t>
      </w:r>
      <w:r>
        <w:rPr>
          <w:rFonts w:hint="eastAsia"/>
        </w:rPr>
        <w:t>)</w:t>
      </w:r>
      <w:r w:rsidRPr="003407D5">
        <w:rPr>
          <w:rFonts w:hint="eastAsia"/>
        </w:rPr>
        <w:t>（本题满分</w:t>
      </w:r>
      <w:r w:rsidRPr="003407D5">
        <w:rPr>
          <w:rFonts w:hint="eastAsia"/>
        </w:rPr>
        <w:t>11</w:t>
      </w:r>
      <w:r w:rsidRPr="003407D5">
        <w:rPr>
          <w:rFonts w:hint="eastAsia"/>
        </w:rPr>
        <w:t>分）</w:t>
      </w:r>
      <w:r w:rsidRPr="00B467AC">
        <w:rPr>
          <w:rStyle w:val="ae"/>
          <w:rFonts w:hint="eastAsia"/>
        </w:rPr>
        <w:t>【同试卷一第三</w:t>
      </w:r>
      <w:r w:rsidRPr="00B467AC">
        <w:rPr>
          <w:rStyle w:val="ae"/>
          <w:rFonts w:hint="eastAsia"/>
        </w:rPr>
        <w:t>(21)</w:t>
      </w:r>
      <w:r w:rsidRPr="00B467AC">
        <w:rPr>
          <w:rStyle w:val="ae"/>
          <w:rFonts w:hint="eastAsia"/>
        </w:rPr>
        <w:t>题】</w:t>
      </w:r>
    </w:p>
    <w:p w:rsidR="00B467AC" w:rsidRPr="003407D5" w:rsidRDefault="00B467AC" w:rsidP="00B467AC">
      <w:pPr>
        <w:ind w:leftChars="200" w:left="480"/>
      </w:pPr>
      <w:r w:rsidRPr="003407D5">
        <w:rPr>
          <w:rFonts w:hint="eastAsia"/>
        </w:rPr>
        <w:lastRenderedPageBreak/>
        <w:t>已知矩阵</w:t>
      </w:r>
      <w:r w:rsidR="00C4148B" w:rsidRPr="00C4148B">
        <w:rPr>
          <w:position w:val="-50"/>
        </w:rPr>
        <w:object w:dxaOrig="1640" w:dyaOrig="1120">
          <v:shape id="_x0000_i1127" type="#_x0000_t75" style="width:82pt;height:55.7pt" o:ole="">
            <v:imagedata r:id="rId214" o:title=""/>
          </v:shape>
          <o:OLEObject Type="Embed" ProgID="Equation.DSMT4" ShapeID="_x0000_i1127" DrawAspect="Content" ObjectID="_1698851274" r:id="rId215"/>
        </w:object>
      </w:r>
      <w:r>
        <w:rPr>
          <w:rFonts w:hint="eastAsia"/>
        </w:rPr>
        <w:t>．</w:t>
      </w:r>
    </w:p>
    <w:p w:rsidR="00B467AC" w:rsidRPr="003407D5" w:rsidRDefault="00B467AC" w:rsidP="00B467AC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Ⅰ</w:t>
      </w:r>
      <w:r>
        <w:rPr>
          <w:rFonts w:hint="eastAsia"/>
        </w:rPr>
        <w:t xml:space="preserve">) </w:t>
      </w:r>
      <w:r w:rsidRPr="003407D5">
        <w:rPr>
          <w:rFonts w:hint="eastAsia"/>
        </w:rPr>
        <w:t>求</w:t>
      </w:r>
      <w:r w:rsidR="00C4148B" w:rsidRPr="00025957">
        <w:rPr>
          <w:position w:val="-4"/>
        </w:rPr>
        <w:object w:dxaOrig="380" w:dyaOrig="300">
          <v:shape id="_x0000_i1128" type="#_x0000_t75" style="width:18.8pt;height:15.05pt" o:ole="">
            <v:imagedata r:id="rId216" o:title=""/>
          </v:shape>
          <o:OLEObject Type="Embed" ProgID="Equation.DSMT4" ShapeID="_x0000_i1128" DrawAspect="Content" ObjectID="_1698851275" r:id="rId217"/>
        </w:object>
      </w:r>
      <w:r>
        <w:rPr>
          <w:rFonts w:hint="eastAsia"/>
        </w:rPr>
        <w:t>；</w:t>
      </w:r>
    </w:p>
    <w:p w:rsidR="00B467AC" w:rsidRPr="003407D5" w:rsidRDefault="00B467AC" w:rsidP="00B467AC">
      <w:pPr>
        <w:ind w:leftChars="200" w:left="960" w:hangingChars="200" w:hanging="480"/>
      </w:pPr>
      <w:r>
        <w:rPr>
          <w:rFonts w:hint="eastAsia"/>
        </w:rPr>
        <w:t>(</w:t>
      </w:r>
      <w:r w:rsidRPr="00D41CDE">
        <w:rPr>
          <w:rFonts w:hint="eastAsia"/>
        </w:rPr>
        <w:t>Ⅱ</w:t>
      </w:r>
      <w:r>
        <w:rPr>
          <w:rFonts w:hint="eastAsia"/>
        </w:rPr>
        <w:t xml:space="preserve">) </w:t>
      </w:r>
      <w:r w:rsidRPr="003407D5">
        <w:rPr>
          <w:rFonts w:hint="eastAsia"/>
        </w:rPr>
        <w:t>设</w:t>
      </w:r>
      <w:r w:rsidR="00C4148B" w:rsidRPr="00C4148B">
        <w:rPr>
          <w:position w:val="-6"/>
        </w:rPr>
        <w:object w:dxaOrig="180" w:dyaOrig="279">
          <v:shape id="_x0000_i1129" type="#_x0000_t75" style="width:8.75pt;height:13.75pt" o:ole="">
            <v:imagedata r:id="rId218" o:title=""/>
          </v:shape>
          <o:OLEObject Type="Embed" ProgID="Equation.DSMT4" ShapeID="_x0000_i1129" DrawAspect="Content" ObjectID="_1698851276" r:id="rId219"/>
        </w:object>
      </w:r>
      <w:r w:rsidRPr="003407D5">
        <w:rPr>
          <w:rFonts w:hint="eastAsia"/>
        </w:rPr>
        <w:t>阶矩阵</w:t>
      </w:r>
      <w:r w:rsidR="00C4148B" w:rsidRPr="00C4148B">
        <w:rPr>
          <w:position w:val="-12"/>
        </w:rPr>
        <w:object w:dxaOrig="1420" w:dyaOrig="360">
          <v:shape id="_x0000_i1130" type="#_x0000_t75" style="width:70.75pt;height:18.15pt" o:ole="">
            <v:imagedata r:id="rId220" o:title=""/>
          </v:shape>
          <o:OLEObject Type="Embed" ProgID="Equation.DSMT4" ShapeID="_x0000_i1130" DrawAspect="Content" ObjectID="_1698851277" r:id="rId221"/>
        </w:object>
      </w:r>
      <w:r w:rsidRPr="003407D5">
        <w:rPr>
          <w:rFonts w:hint="eastAsia"/>
        </w:rPr>
        <w:t>满足</w:t>
      </w:r>
      <w:r w:rsidR="00C4148B" w:rsidRPr="00025957">
        <w:rPr>
          <w:position w:val="-4"/>
        </w:rPr>
        <w:object w:dxaOrig="840" w:dyaOrig="300">
          <v:shape id="_x0000_i1131" type="#_x0000_t75" style="width:41.95pt;height:15.05pt" o:ole="">
            <v:imagedata r:id="rId222" o:title=""/>
          </v:shape>
          <o:OLEObject Type="Embed" ProgID="Equation.DSMT4" ShapeID="_x0000_i1131" DrawAspect="Content" ObjectID="_1698851278" r:id="rId223"/>
        </w:object>
      </w:r>
      <w:r w:rsidRPr="003407D5">
        <w:rPr>
          <w:rFonts w:hint="eastAsia"/>
        </w:rPr>
        <w:t>，记</w:t>
      </w:r>
      <w:r w:rsidR="00C4148B" w:rsidRPr="00C4148B">
        <w:rPr>
          <w:position w:val="-12"/>
        </w:rPr>
        <w:object w:dxaOrig="1740" w:dyaOrig="380">
          <v:shape id="_x0000_i1132" type="#_x0000_t75" style="width:87.05pt;height:18.8pt" o:ole="">
            <v:imagedata r:id="rId224" o:title=""/>
          </v:shape>
          <o:OLEObject Type="Embed" ProgID="Equation.DSMT4" ShapeID="_x0000_i1132" DrawAspect="Content" ObjectID="_1698851279" r:id="rId225"/>
        </w:object>
      </w:r>
      <w:r>
        <w:rPr>
          <w:rFonts w:hint="eastAsia"/>
        </w:rPr>
        <w:t>，</w:t>
      </w:r>
      <w:r w:rsidRPr="003407D5">
        <w:rPr>
          <w:rFonts w:hint="eastAsia"/>
        </w:rPr>
        <w:t>将</w:t>
      </w:r>
      <w:r w:rsidR="00C4148B" w:rsidRPr="00C4148B">
        <w:rPr>
          <w:position w:val="-12"/>
        </w:rPr>
        <w:object w:dxaOrig="920" w:dyaOrig="360">
          <v:shape id="_x0000_i1133" type="#_x0000_t75" style="width:45.7pt;height:18.15pt" o:ole="">
            <v:imagedata r:id="rId226" o:title=""/>
          </v:shape>
          <o:OLEObject Type="Embed" ProgID="Equation.DSMT4" ShapeID="_x0000_i1133" DrawAspect="Content" ObjectID="_1698851280" r:id="rId227"/>
        </w:object>
      </w:r>
      <w:r w:rsidRPr="003407D5">
        <w:rPr>
          <w:rFonts w:hint="eastAsia"/>
        </w:rPr>
        <w:t>分别表示为</w:t>
      </w:r>
      <w:r w:rsidR="00C4148B" w:rsidRPr="00C4148B">
        <w:rPr>
          <w:position w:val="-12"/>
        </w:rPr>
        <w:object w:dxaOrig="920" w:dyaOrig="360">
          <v:shape id="_x0000_i1134" type="#_x0000_t75" style="width:45.7pt;height:18.15pt" o:ole="">
            <v:imagedata r:id="rId228" o:title=""/>
          </v:shape>
          <o:OLEObject Type="Embed" ProgID="Equation.DSMT4" ShapeID="_x0000_i1134" DrawAspect="Content" ObjectID="_1698851281" r:id="rId229"/>
        </w:object>
      </w:r>
      <w:r>
        <w:rPr>
          <w:rFonts w:hint="eastAsia"/>
        </w:rPr>
        <w:t>的线性组合．</w:t>
      </w:r>
    </w:p>
    <w:p w:rsidR="00FC32B9" w:rsidRDefault="00FC32B9" w:rsidP="00FC32B9"/>
    <w:p w:rsidR="00D665CD" w:rsidRPr="003407D5" w:rsidRDefault="00D665CD" w:rsidP="00D665CD"/>
    <w:p w:rsidR="00D665CD" w:rsidRDefault="00D665CD" w:rsidP="00D665CD">
      <w:r>
        <w:rPr>
          <w:rFonts w:hint="eastAsia"/>
        </w:rPr>
        <w:t>(</w:t>
      </w:r>
      <w:r w:rsidRPr="003407D5">
        <w:rPr>
          <w:rFonts w:hint="eastAsia"/>
        </w:rPr>
        <w:t>22</w:t>
      </w:r>
      <w:r>
        <w:rPr>
          <w:rFonts w:hint="eastAsia"/>
        </w:rPr>
        <w:t>)</w:t>
      </w:r>
      <w:r w:rsidRPr="003407D5">
        <w:rPr>
          <w:rFonts w:hint="eastAsia"/>
        </w:rPr>
        <w:t>（本题满分</w:t>
      </w:r>
      <w:r w:rsidRPr="003407D5">
        <w:rPr>
          <w:rFonts w:hint="eastAsia"/>
        </w:rPr>
        <w:t>11</w:t>
      </w:r>
      <w:r w:rsidRPr="003407D5">
        <w:rPr>
          <w:rFonts w:hint="eastAsia"/>
        </w:rPr>
        <w:t>分）</w:t>
      </w:r>
      <w:r w:rsidRPr="00D665CD">
        <w:rPr>
          <w:rStyle w:val="ae"/>
          <w:rFonts w:hint="eastAsia"/>
        </w:rPr>
        <w:t>【同试卷一第三</w:t>
      </w:r>
      <w:r w:rsidRPr="00D665CD">
        <w:rPr>
          <w:rStyle w:val="ae"/>
          <w:rFonts w:hint="eastAsia"/>
        </w:rPr>
        <w:t>(22)</w:t>
      </w:r>
      <w:r w:rsidRPr="00D665CD">
        <w:rPr>
          <w:rStyle w:val="ae"/>
          <w:rFonts w:hint="eastAsia"/>
        </w:rPr>
        <w:t>题】</w:t>
      </w:r>
    </w:p>
    <w:p w:rsidR="00D665CD" w:rsidRPr="003407D5" w:rsidRDefault="00D665CD" w:rsidP="00D665CD">
      <w:pPr>
        <w:ind w:leftChars="200" w:left="480"/>
      </w:pPr>
      <w:r w:rsidRPr="003407D5">
        <w:rPr>
          <w:rFonts w:hint="eastAsia"/>
        </w:rPr>
        <w:t>设二维随机变量</w:t>
      </w:r>
      <w:r w:rsidR="00C4148B" w:rsidRPr="00C4148B">
        <w:rPr>
          <w:position w:val="-10"/>
        </w:rPr>
        <w:object w:dxaOrig="639" w:dyaOrig="320">
          <v:shape id="_x0000_i1135" type="#_x0000_t75" style="width:31.95pt;height:16.3pt" o:ole="">
            <v:imagedata r:id="rId230" o:title=""/>
          </v:shape>
          <o:OLEObject Type="Embed" ProgID="Equation.DSMT4" ShapeID="_x0000_i1135" DrawAspect="Content" ObjectID="_1698851282" r:id="rId231"/>
        </w:object>
      </w:r>
      <w:r w:rsidRPr="003407D5">
        <w:rPr>
          <w:rFonts w:hint="eastAsia"/>
        </w:rPr>
        <w:t>在区域</w:t>
      </w:r>
      <w:r w:rsidR="00C4148B" w:rsidRPr="00C4148B">
        <w:rPr>
          <w:position w:val="-18"/>
        </w:rPr>
        <w:object w:dxaOrig="3320" w:dyaOrig="480">
          <v:shape id="_x0000_i1136" type="#_x0000_t75" style="width:165.9pt;height:23.8pt" o:ole="">
            <v:imagedata r:id="rId232" o:title=""/>
          </v:shape>
          <o:OLEObject Type="Embed" ProgID="Equation.DSMT4" ShapeID="_x0000_i1136" DrawAspect="Content" ObjectID="_1698851283" r:id="rId233"/>
        </w:object>
      </w:r>
      <w:r w:rsidRPr="003407D5">
        <w:rPr>
          <w:rFonts w:hint="eastAsia"/>
        </w:rPr>
        <w:t>上服从均匀分布，令</w:t>
      </w:r>
      <w:r w:rsidR="00C4148B" w:rsidRPr="00C4148B">
        <w:rPr>
          <w:position w:val="-30"/>
        </w:rPr>
        <w:object w:dxaOrig="1600" w:dyaOrig="720">
          <v:shape id="_x0000_i1137" type="#_x0000_t75" style="width:80.15pt;height:36.3pt" o:ole="">
            <v:imagedata r:id="rId234" o:title=""/>
          </v:shape>
          <o:OLEObject Type="Embed" ProgID="Equation.DSMT4" ShapeID="_x0000_i1137" DrawAspect="Content" ObjectID="_1698851284" r:id="rId235"/>
        </w:object>
      </w:r>
    </w:p>
    <w:p w:rsidR="00D665CD" w:rsidRPr="003407D5" w:rsidRDefault="00D665CD" w:rsidP="00D665CD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Ⅰ</w:t>
      </w:r>
      <w:r>
        <w:rPr>
          <w:rFonts w:hint="eastAsia"/>
        </w:rPr>
        <w:t xml:space="preserve">) </w:t>
      </w:r>
      <w:r w:rsidRPr="003407D5">
        <w:rPr>
          <w:rFonts w:hint="eastAsia"/>
        </w:rPr>
        <w:t>写出</w:t>
      </w:r>
      <w:r w:rsidR="00C4148B" w:rsidRPr="00C4148B">
        <w:rPr>
          <w:position w:val="-10"/>
        </w:rPr>
        <w:object w:dxaOrig="639" w:dyaOrig="320">
          <v:shape id="_x0000_i1138" type="#_x0000_t75" style="width:31.95pt;height:16.3pt" o:ole="">
            <v:imagedata r:id="rId236" o:title=""/>
          </v:shape>
          <o:OLEObject Type="Embed" ProgID="Equation.DSMT4" ShapeID="_x0000_i1138" DrawAspect="Content" ObjectID="_1698851285" r:id="rId237"/>
        </w:object>
      </w:r>
      <w:r w:rsidRPr="003407D5">
        <w:rPr>
          <w:rFonts w:hint="eastAsia"/>
        </w:rPr>
        <w:t>的概率密度；</w:t>
      </w:r>
    </w:p>
    <w:p w:rsidR="00D665CD" w:rsidRPr="003407D5" w:rsidRDefault="00D665CD" w:rsidP="00D665CD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Ⅱ</w:t>
      </w:r>
      <w:r>
        <w:rPr>
          <w:rFonts w:hint="eastAsia"/>
        </w:rPr>
        <w:t xml:space="preserve">) </w:t>
      </w:r>
      <w:r w:rsidRPr="003407D5">
        <w:rPr>
          <w:rFonts w:hint="eastAsia"/>
        </w:rPr>
        <w:t>问</w:t>
      </w:r>
      <w:r w:rsidR="00C4148B" w:rsidRPr="00C4148B">
        <w:rPr>
          <w:position w:val="-6"/>
        </w:rPr>
        <w:object w:dxaOrig="240" w:dyaOrig="260">
          <v:shape id="_x0000_i1139" type="#_x0000_t75" style="width:11.9pt;height:13.15pt" o:ole="">
            <v:imagedata r:id="rId238" o:title=""/>
          </v:shape>
          <o:OLEObject Type="Embed" ProgID="Equation.DSMT4" ShapeID="_x0000_i1139" DrawAspect="Content" ObjectID="_1698851286" r:id="rId239"/>
        </w:object>
      </w:r>
      <w:r w:rsidRPr="003407D5">
        <w:rPr>
          <w:rFonts w:hint="eastAsia"/>
        </w:rPr>
        <w:t>与</w:t>
      </w:r>
      <w:r w:rsidR="00C4148B" w:rsidRPr="00025957">
        <w:rPr>
          <w:position w:val="-4"/>
        </w:rPr>
        <w:object w:dxaOrig="240" w:dyaOrig="240">
          <v:shape id="_x0000_i1140" type="#_x0000_t75" style="width:11.9pt;height:11.9pt" o:ole="">
            <v:imagedata r:id="rId240" o:title=""/>
          </v:shape>
          <o:OLEObject Type="Embed" ProgID="Equation.DSMT4" ShapeID="_x0000_i1140" DrawAspect="Content" ObjectID="_1698851287" r:id="rId241"/>
        </w:object>
      </w:r>
      <w:r w:rsidRPr="003407D5">
        <w:rPr>
          <w:rFonts w:hint="eastAsia"/>
        </w:rPr>
        <w:t>是否相互独立？并说明理由；</w:t>
      </w:r>
    </w:p>
    <w:p w:rsidR="00D665CD" w:rsidRPr="003407D5" w:rsidRDefault="00D665CD" w:rsidP="00D665CD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Ⅲ</w:t>
      </w:r>
      <w:r>
        <w:rPr>
          <w:rFonts w:hint="eastAsia"/>
        </w:rPr>
        <w:t xml:space="preserve">) </w:t>
      </w:r>
      <w:r w:rsidRPr="003407D5">
        <w:rPr>
          <w:rFonts w:hint="eastAsia"/>
        </w:rPr>
        <w:t>求</w:t>
      </w:r>
      <w:r w:rsidR="00C4148B" w:rsidRPr="00C4148B">
        <w:rPr>
          <w:position w:val="-6"/>
        </w:rPr>
        <w:object w:dxaOrig="999" w:dyaOrig="260">
          <v:shape id="_x0000_i1141" type="#_x0000_t75" style="width:50.1pt;height:13.15pt" o:ole="">
            <v:imagedata r:id="rId242" o:title=""/>
          </v:shape>
          <o:OLEObject Type="Embed" ProgID="Equation.DSMT4" ShapeID="_x0000_i1141" DrawAspect="Content" ObjectID="_1698851288" r:id="rId243"/>
        </w:object>
      </w:r>
      <w:r w:rsidRPr="003407D5">
        <w:rPr>
          <w:rFonts w:hint="eastAsia"/>
        </w:rPr>
        <w:t>的分布函数</w:t>
      </w:r>
      <w:r w:rsidR="00C4148B" w:rsidRPr="00C4148B">
        <w:rPr>
          <w:position w:val="-10"/>
        </w:rPr>
        <w:object w:dxaOrig="520" w:dyaOrig="320">
          <v:shape id="_x0000_i1142" type="#_x0000_t75" style="width:26.3pt;height:16.3pt" o:ole="">
            <v:imagedata r:id="rId244" o:title=""/>
          </v:shape>
          <o:OLEObject Type="Embed" ProgID="Equation.DSMT4" ShapeID="_x0000_i1142" DrawAspect="Content" ObjectID="_1698851289" r:id="rId245"/>
        </w:object>
      </w:r>
      <w:r>
        <w:rPr>
          <w:rFonts w:hint="eastAsia"/>
        </w:rPr>
        <w:t>．</w:t>
      </w:r>
    </w:p>
    <w:p w:rsidR="001326E1" w:rsidRDefault="001326E1" w:rsidP="00FC32B9"/>
    <w:p w:rsidR="00657EF2" w:rsidRPr="003407D5" w:rsidRDefault="00657EF2" w:rsidP="00657EF2">
      <w:pPr>
        <w:textAlignment w:val="center"/>
        <w:rPr>
          <w:position w:val="-10"/>
        </w:rPr>
      </w:pPr>
    </w:p>
    <w:p w:rsidR="00657EF2" w:rsidRDefault="00657EF2" w:rsidP="00657EF2">
      <w:r>
        <w:rPr>
          <w:rFonts w:hint="eastAsia"/>
        </w:rPr>
        <w:t>(</w:t>
      </w:r>
      <w:r w:rsidRPr="003407D5">
        <w:rPr>
          <w:rFonts w:hint="eastAsia"/>
        </w:rPr>
        <w:t>23</w:t>
      </w:r>
      <w:r>
        <w:rPr>
          <w:rFonts w:hint="eastAsia"/>
        </w:rPr>
        <w:t>)</w:t>
      </w:r>
      <w:r>
        <w:rPr>
          <w:rFonts w:hint="eastAsia"/>
        </w:rPr>
        <w:t>（本题满分</w:t>
      </w:r>
      <w:r>
        <w:rPr>
          <w:rFonts w:hint="eastAsia"/>
        </w:rPr>
        <w:t>11</w:t>
      </w:r>
      <w:r>
        <w:rPr>
          <w:rFonts w:hint="eastAsia"/>
        </w:rPr>
        <w:t>分）</w:t>
      </w:r>
      <w:r w:rsidRPr="00D665CD">
        <w:rPr>
          <w:rStyle w:val="ae"/>
          <w:rFonts w:hint="eastAsia"/>
        </w:rPr>
        <w:t>【同试卷一第三</w:t>
      </w:r>
      <w:r w:rsidRPr="00D665CD">
        <w:rPr>
          <w:rStyle w:val="ae"/>
          <w:rFonts w:hint="eastAsia"/>
        </w:rPr>
        <w:t>(2</w:t>
      </w:r>
      <w:r>
        <w:rPr>
          <w:rStyle w:val="ae"/>
          <w:rFonts w:hint="eastAsia"/>
        </w:rPr>
        <w:t>3</w:t>
      </w:r>
      <w:r w:rsidRPr="00D665CD">
        <w:rPr>
          <w:rStyle w:val="ae"/>
          <w:rFonts w:hint="eastAsia"/>
        </w:rPr>
        <w:t>)</w:t>
      </w:r>
      <w:r w:rsidRPr="00D665CD">
        <w:rPr>
          <w:rStyle w:val="ae"/>
          <w:rFonts w:hint="eastAsia"/>
        </w:rPr>
        <w:t>题】</w:t>
      </w:r>
    </w:p>
    <w:p w:rsidR="00657EF2" w:rsidRPr="003407D5" w:rsidRDefault="00657EF2" w:rsidP="00657EF2">
      <w:pPr>
        <w:ind w:leftChars="200" w:left="480"/>
      </w:pPr>
      <w:r w:rsidRPr="003407D5">
        <w:rPr>
          <w:rFonts w:hint="eastAsia"/>
        </w:rPr>
        <w:t>设总体</w:t>
      </w:r>
      <w:r w:rsidR="00C4148B" w:rsidRPr="00025957">
        <w:rPr>
          <w:position w:val="-4"/>
        </w:rPr>
        <w:object w:dxaOrig="240" w:dyaOrig="240">
          <v:shape id="_x0000_i1143" type="#_x0000_t75" style="width:11.9pt;height:11.9pt" o:ole="">
            <v:imagedata r:id="rId246" o:title=""/>
          </v:shape>
          <o:OLEObject Type="Embed" ProgID="Equation.DSMT4" ShapeID="_x0000_i1143" DrawAspect="Content" ObjectID="_1698851290" r:id="rId247"/>
        </w:object>
      </w:r>
      <w:r w:rsidRPr="003407D5">
        <w:rPr>
          <w:rFonts w:hint="eastAsia"/>
        </w:rPr>
        <w:t>的概率密度为</w:t>
      </w:r>
      <w:r w:rsidR="00C4148B" w:rsidRPr="00C4148B">
        <w:rPr>
          <w:position w:val="-46"/>
        </w:rPr>
        <w:object w:dxaOrig="2720" w:dyaOrig="1040">
          <v:shape id="_x0000_i1144" type="#_x0000_t75" style="width:135.85pt;height:51.95pt" o:ole="">
            <v:imagedata r:id="rId248" o:title=""/>
          </v:shape>
          <o:OLEObject Type="Embed" ProgID="Equation.DSMT4" ShapeID="_x0000_i1144" DrawAspect="Content" ObjectID="_1698851291" r:id="rId249"/>
        </w:object>
      </w:r>
      <w:r w:rsidRPr="003407D5">
        <w:rPr>
          <w:rFonts w:hint="eastAsia"/>
        </w:rPr>
        <w:t>其中</w:t>
      </w:r>
      <w:r w:rsidR="00C4148B" w:rsidRPr="00C4148B">
        <w:rPr>
          <w:position w:val="-14"/>
        </w:rPr>
        <w:object w:dxaOrig="1180" w:dyaOrig="400">
          <v:shape id="_x0000_i1145" type="#_x0000_t75" style="width:58.85pt;height:20.05pt" o:ole="">
            <v:imagedata r:id="rId250" o:title=""/>
          </v:shape>
          <o:OLEObject Type="Embed" ProgID="Equation.DSMT4" ShapeID="_x0000_i1145" DrawAspect="Content" ObjectID="_1698851292" r:id="rId251"/>
        </w:object>
      </w:r>
      <w:r w:rsidRPr="003407D5">
        <w:rPr>
          <w:rFonts w:hint="eastAsia"/>
        </w:rPr>
        <w:t>为未知参数，</w:t>
      </w:r>
      <w:r w:rsidR="00C4148B" w:rsidRPr="00C4148B">
        <w:rPr>
          <w:position w:val="-12"/>
        </w:rPr>
        <w:object w:dxaOrig="960" w:dyaOrig="360">
          <v:shape id="_x0000_i1146" type="#_x0000_t75" style="width:48.2pt;height:18.15pt" o:ole="">
            <v:imagedata r:id="rId252" o:title=""/>
          </v:shape>
          <o:OLEObject Type="Embed" ProgID="Equation.DSMT4" ShapeID="_x0000_i1146" DrawAspect="Content" ObjectID="_1698851293" r:id="rId253"/>
        </w:object>
      </w:r>
      <w:r w:rsidRPr="003407D5">
        <w:rPr>
          <w:rFonts w:hint="eastAsia"/>
        </w:rPr>
        <w:t>为来自总体</w:t>
      </w:r>
      <w:r w:rsidR="00C4148B" w:rsidRPr="00025957">
        <w:rPr>
          <w:position w:val="-4"/>
        </w:rPr>
        <w:object w:dxaOrig="240" w:dyaOrig="240">
          <v:shape id="_x0000_i1147" type="#_x0000_t75" style="width:11.9pt;height:11.9pt" o:ole="">
            <v:imagedata r:id="rId254" o:title=""/>
          </v:shape>
          <o:OLEObject Type="Embed" ProgID="Equation.DSMT4" ShapeID="_x0000_i1147" DrawAspect="Content" ObjectID="_1698851294" r:id="rId255"/>
        </w:object>
      </w:r>
      <w:r w:rsidRPr="003407D5">
        <w:rPr>
          <w:rFonts w:hint="eastAsia"/>
        </w:rPr>
        <w:t>的简单随机样本，令</w:t>
      </w:r>
      <w:r w:rsidR="00C4148B" w:rsidRPr="00C4148B">
        <w:rPr>
          <w:position w:val="-14"/>
        </w:rPr>
        <w:object w:dxaOrig="2000" w:dyaOrig="400">
          <v:shape id="_x0000_i1148" type="#_x0000_t75" style="width:100.15pt;height:20.05pt" o:ole="">
            <v:imagedata r:id="rId256" o:title=""/>
          </v:shape>
          <o:OLEObject Type="Embed" ProgID="Equation.DSMT4" ShapeID="_x0000_i1148" DrawAspect="Content" ObjectID="_1698851295" r:id="rId257"/>
        </w:object>
      </w:r>
      <w:r>
        <w:rPr>
          <w:rFonts w:hint="eastAsia"/>
        </w:rPr>
        <w:t>．</w:t>
      </w:r>
    </w:p>
    <w:p w:rsidR="00657EF2" w:rsidRPr="003407D5" w:rsidRDefault="00657EF2" w:rsidP="00657EF2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Ⅰ</w:t>
      </w:r>
      <w:r>
        <w:rPr>
          <w:rFonts w:hint="eastAsia"/>
        </w:rPr>
        <w:t xml:space="preserve">) </w:t>
      </w:r>
      <w:r w:rsidRPr="003407D5">
        <w:rPr>
          <w:rFonts w:hint="eastAsia"/>
        </w:rPr>
        <w:t>求</w:t>
      </w:r>
      <w:r w:rsidR="00C4148B" w:rsidRPr="00025957">
        <w:rPr>
          <w:position w:val="-4"/>
        </w:rPr>
        <w:object w:dxaOrig="220" w:dyaOrig="240">
          <v:shape id="_x0000_i1149" type="#_x0000_t75" style="width:11.25pt;height:11.9pt" o:ole="">
            <v:imagedata r:id="rId258" o:title=""/>
          </v:shape>
          <o:OLEObject Type="Embed" ProgID="Equation.DSMT4" ShapeID="_x0000_i1149" DrawAspect="Content" ObjectID="_1698851296" r:id="rId259"/>
        </w:object>
      </w:r>
      <w:r w:rsidRPr="003407D5">
        <w:rPr>
          <w:rFonts w:hint="eastAsia"/>
        </w:rPr>
        <w:t>的概率密度</w:t>
      </w:r>
      <w:r>
        <w:rPr>
          <w:rFonts w:hint="eastAsia"/>
        </w:rPr>
        <w:t>；</w:t>
      </w:r>
    </w:p>
    <w:p w:rsidR="00657EF2" w:rsidRPr="003407D5" w:rsidRDefault="00657EF2" w:rsidP="00657EF2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Ⅱ</w:t>
      </w:r>
      <w:r>
        <w:rPr>
          <w:rFonts w:hint="eastAsia"/>
        </w:rPr>
        <w:t xml:space="preserve">) </w:t>
      </w:r>
      <w:r w:rsidRPr="003407D5">
        <w:rPr>
          <w:rFonts w:hint="eastAsia"/>
        </w:rPr>
        <w:t>确定</w:t>
      </w:r>
      <w:r w:rsidR="00C4148B" w:rsidRPr="00C4148B">
        <w:rPr>
          <w:position w:val="-6"/>
        </w:rPr>
        <w:object w:dxaOrig="200" w:dyaOrig="220">
          <v:shape id="_x0000_i1150" type="#_x0000_t75" style="width:10pt;height:11.25pt" o:ole="">
            <v:imagedata r:id="rId260" o:title=""/>
          </v:shape>
          <o:OLEObject Type="Embed" ProgID="Equation.DSMT4" ShapeID="_x0000_i1150" DrawAspect="Content" ObjectID="_1698851297" r:id="rId261"/>
        </w:object>
      </w:r>
      <w:r w:rsidRPr="003407D5">
        <w:rPr>
          <w:rFonts w:hint="eastAsia"/>
        </w:rPr>
        <w:t>，使得</w:t>
      </w:r>
      <w:r w:rsidR="00C4148B" w:rsidRPr="00C4148B">
        <w:rPr>
          <w:position w:val="-6"/>
        </w:rPr>
        <w:object w:dxaOrig="360" w:dyaOrig="260">
          <v:shape id="_x0000_i1151" type="#_x0000_t75" style="width:18.15pt;height:13.15pt" o:ole="">
            <v:imagedata r:id="rId262" o:title=""/>
          </v:shape>
          <o:OLEObject Type="Embed" ProgID="Equation.DSMT4" ShapeID="_x0000_i1151" DrawAspect="Content" ObjectID="_1698851298" r:id="rId263"/>
        </w:object>
      </w:r>
      <w:r w:rsidRPr="003407D5">
        <w:rPr>
          <w:rFonts w:hint="eastAsia"/>
        </w:rPr>
        <w:t>为</w:t>
      </w:r>
      <w:r w:rsidR="00C4148B" w:rsidRPr="00C4148B">
        <w:rPr>
          <w:position w:val="-6"/>
        </w:rPr>
        <w:object w:dxaOrig="220" w:dyaOrig="279">
          <v:shape id="_x0000_i1152" type="#_x0000_t75" style="width:11.25pt;height:13.75pt" o:ole="">
            <v:imagedata r:id="rId264" o:title=""/>
          </v:shape>
          <o:OLEObject Type="Embed" ProgID="Equation.DSMT4" ShapeID="_x0000_i1152" DrawAspect="Content" ObjectID="_1698851299" r:id="rId265"/>
        </w:object>
      </w:r>
      <w:r w:rsidRPr="003407D5">
        <w:rPr>
          <w:rFonts w:hint="eastAsia"/>
        </w:rPr>
        <w:t>的无偏估计</w:t>
      </w:r>
      <w:r>
        <w:rPr>
          <w:rFonts w:hint="eastAsia"/>
        </w:rPr>
        <w:t>．</w:t>
      </w:r>
    </w:p>
    <w:p w:rsidR="00657EF2" w:rsidRDefault="00657EF2" w:rsidP="00657EF2"/>
    <w:p w:rsidR="00C42851" w:rsidRPr="00623631" w:rsidRDefault="00C42851" w:rsidP="00CA00AF"/>
    <w:sectPr w:rsidR="00C42851" w:rsidRPr="00623631" w:rsidSect="00223006">
      <w:headerReference w:type="even" r:id="rId266"/>
      <w:footerReference w:type="even" r:id="rId267"/>
      <w:footerReference w:type="default" r:id="rId268"/>
      <w:headerReference w:type="first" r:id="rId269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6056" w:rsidRDefault="00D76056">
      <w:r>
        <w:separator/>
      </w:r>
    </w:p>
  </w:endnote>
  <w:endnote w:type="continuationSeparator" w:id="0">
    <w:p w:rsidR="00D76056" w:rsidRDefault="00D760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003CA9" w:rsidRDefault="008809AA" w:rsidP="00D80857">
        <w:pPr>
          <w:pStyle w:val="a4"/>
          <w:ind w:right="360" w:firstLine="360"/>
        </w:pPr>
        <w:r w:rsidRPr="008809AA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003CA9" w:rsidRDefault="008809AA">
                    <w:pPr>
                      <w:jc w:val="center"/>
                      <w:rPr>
                        <w:color w:val="5B9BD5" w:themeColor="accent1"/>
                      </w:rPr>
                    </w:pPr>
                    <w:r w:rsidRPr="008809AA">
                      <w:fldChar w:fldCharType="begin"/>
                    </w:r>
                    <w:r w:rsidR="00003CA9">
                      <w:instrText>PAGE    \* MERGEFORMAT</w:instrText>
                    </w:r>
                    <w:r w:rsidRPr="008809AA">
                      <w:fldChar w:fldCharType="separate"/>
                    </w:r>
                    <w:r w:rsidR="00003CA9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3CA9" w:rsidRPr="003C7E48" w:rsidRDefault="00003CA9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2016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8809AA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8809AA">
      <w:rPr>
        <w:noProof/>
        <w:lang w:val="zh-CN"/>
      </w:rPr>
      <w:fldChar w:fldCharType="separate"/>
    </w:r>
    <w:r w:rsidR="00623631">
      <w:rPr>
        <w:noProof/>
        <w:lang w:val="zh-CN"/>
      </w:rPr>
      <w:t>4</w:t>
    </w:r>
    <w:r w:rsidR="008809AA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6056" w:rsidRDefault="00D76056">
      <w:r>
        <w:separator/>
      </w:r>
    </w:p>
  </w:footnote>
  <w:footnote w:type="continuationSeparator" w:id="0">
    <w:p w:rsidR="00D76056" w:rsidRDefault="00D7605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3CA9" w:rsidRPr="006E3539" w:rsidRDefault="00003CA9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3CA9" w:rsidRDefault="008809AA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4" type="#_x0000_t75" style="width:11.25pt;height:11.25pt" o:bullet="t">
        <v:imagedata r:id="rId1" o:title="msoA"/>
      </v:shape>
    </w:pict>
  </w:numPicBullet>
  <w:numPicBullet w:numPicBulletId="1">
    <w:pict>
      <v:shape id="_x0000_i1095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67F62E5"/>
    <w:multiLevelType w:val="singleLevel"/>
    <w:tmpl w:val="567F62E5"/>
    <w:lvl w:ilvl="0">
      <w:start w:val="17"/>
      <w:numFmt w:val="decimal"/>
      <w:suff w:val="nothing"/>
      <w:lvlText w:val="（%1）"/>
      <w:lvlJc w:val="left"/>
    </w:lvl>
  </w:abstractNum>
  <w:abstractNum w:abstractNumId="25">
    <w:nsid w:val="567F7AB8"/>
    <w:multiLevelType w:val="singleLevel"/>
    <w:tmpl w:val="567F7AB8"/>
    <w:lvl w:ilvl="0">
      <w:start w:val="2"/>
      <w:numFmt w:val="decimal"/>
      <w:suff w:val="nothing"/>
      <w:lvlText w:val="（%1）"/>
      <w:lvlJc w:val="left"/>
    </w:lvl>
  </w:abstractNum>
  <w:abstractNum w:abstractNumId="26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3"/>
  </w:num>
  <w:num w:numId="6">
    <w:abstractNumId w:val="12"/>
  </w:num>
  <w:num w:numId="7">
    <w:abstractNumId w:val="30"/>
  </w:num>
  <w:num w:numId="8">
    <w:abstractNumId w:val="32"/>
  </w:num>
  <w:num w:numId="9">
    <w:abstractNumId w:val="6"/>
  </w:num>
  <w:num w:numId="10">
    <w:abstractNumId w:val="18"/>
  </w:num>
  <w:num w:numId="11">
    <w:abstractNumId w:val="28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6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7"/>
  </w:num>
  <w:num w:numId="25">
    <w:abstractNumId w:val="14"/>
  </w:num>
  <w:num w:numId="26">
    <w:abstractNumId w:val="20"/>
  </w:num>
  <w:num w:numId="27">
    <w:abstractNumId w:val="5"/>
  </w:num>
  <w:num w:numId="28">
    <w:abstractNumId w:val="31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 w:numId="33">
    <w:abstractNumId w:val="24"/>
  </w:num>
  <w:num w:numId="34">
    <w:abstractNumId w:val="25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433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297"/>
    <w:rsid w:val="00001815"/>
    <w:rsid w:val="00003CA9"/>
    <w:rsid w:val="00010017"/>
    <w:rsid w:val="00011BAD"/>
    <w:rsid w:val="00013F95"/>
    <w:rsid w:val="0001411E"/>
    <w:rsid w:val="00021866"/>
    <w:rsid w:val="00024384"/>
    <w:rsid w:val="00042111"/>
    <w:rsid w:val="00046DD7"/>
    <w:rsid w:val="00061C54"/>
    <w:rsid w:val="00070AC6"/>
    <w:rsid w:val="00092FB9"/>
    <w:rsid w:val="000977C3"/>
    <w:rsid w:val="000A777C"/>
    <w:rsid w:val="000B1535"/>
    <w:rsid w:val="000B59AC"/>
    <w:rsid w:val="000C4716"/>
    <w:rsid w:val="000D72EC"/>
    <w:rsid w:val="000D7339"/>
    <w:rsid w:val="000E269E"/>
    <w:rsid w:val="000E39F7"/>
    <w:rsid w:val="000E4C29"/>
    <w:rsid w:val="000E4EBC"/>
    <w:rsid w:val="000E602E"/>
    <w:rsid w:val="000F21D7"/>
    <w:rsid w:val="000F61A0"/>
    <w:rsid w:val="001025E4"/>
    <w:rsid w:val="00102A56"/>
    <w:rsid w:val="00104F63"/>
    <w:rsid w:val="001064C3"/>
    <w:rsid w:val="0011658A"/>
    <w:rsid w:val="001326E1"/>
    <w:rsid w:val="00135729"/>
    <w:rsid w:val="00142B47"/>
    <w:rsid w:val="001461F0"/>
    <w:rsid w:val="00151644"/>
    <w:rsid w:val="00153A48"/>
    <w:rsid w:val="0015485D"/>
    <w:rsid w:val="00154F0E"/>
    <w:rsid w:val="0017200D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19C5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5B7C"/>
    <w:rsid w:val="00220461"/>
    <w:rsid w:val="002214A2"/>
    <w:rsid w:val="002227CA"/>
    <w:rsid w:val="00223006"/>
    <w:rsid w:val="00225CA7"/>
    <w:rsid w:val="00226CD4"/>
    <w:rsid w:val="0022778B"/>
    <w:rsid w:val="00230DE9"/>
    <w:rsid w:val="0023207A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4C3A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D623C"/>
    <w:rsid w:val="002E3334"/>
    <w:rsid w:val="002E369F"/>
    <w:rsid w:val="002E601D"/>
    <w:rsid w:val="002E686D"/>
    <w:rsid w:val="002E7029"/>
    <w:rsid w:val="002F6871"/>
    <w:rsid w:val="00300AB8"/>
    <w:rsid w:val="00300CDB"/>
    <w:rsid w:val="00305B24"/>
    <w:rsid w:val="00313DA5"/>
    <w:rsid w:val="003175E7"/>
    <w:rsid w:val="0032038E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2789"/>
    <w:rsid w:val="003B3E9D"/>
    <w:rsid w:val="003B5D7A"/>
    <w:rsid w:val="003C55E0"/>
    <w:rsid w:val="003C7E48"/>
    <w:rsid w:val="003D0B2C"/>
    <w:rsid w:val="003D2E90"/>
    <w:rsid w:val="003D58DF"/>
    <w:rsid w:val="003E3E3D"/>
    <w:rsid w:val="004171D8"/>
    <w:rsid w:val="00421924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A2E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D13A1"/>
    <w:rsid w:val="004E0721"/>
    <w:rsid w:val="004F28F5"/>
    <w:rsid w:val="004F30D2"/>
    <w:rsid w:val="004F48C0"/>
    <w:rsid w:val="004F70FB"/>
    <w:rsid w:val="00507E38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61C"/>
    <w:rsid w:val="00573D63"/>
    <w:rsid w:val="00590B0F"/>
    <w:rsid w:val="00593618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79B3"/>
    <w:rsid w:val="005F2F2F"/>
    <w:rsid w:val="005F4066"/>
    <w:rsid w:val="005F45FD"/>
    <w:rsid w:val="00600195"/>
    <w:rsid w:val="00600ADA"/>
    <w:rsid w:val="00602055"/>
    <w:rsid w:val="00604318"/>
    <w:rsid w:val="00607032"/>
    <w:rsid w:val="00621CB0"/>
    <w:rsid w:val="00623631"/>
    <w:rsid w:val="0062364E"/>
    <w:rsid w:val="00627699"/>
    <w:rsid w:val="006330A9"/>
    <w:rsid w:val="006354D6"/>
    <w:rsid w:val="0063705B"/>
    <w:rsid w:val="00642979"/>
    <w:rsid w:val="00642B51"/>
    <w:rsid w:val="00643BE8"/>
    <w:rsid w:val="00657EF2"/>
    <w:rsid w:val="0066003F"/>
    <w:rsid w:val="00663097"/>
    <w:rsid w:val="00671438"/>
    <w:rsid w:val="0068584C"/>
    <w:rsid w:val="00693783"/>
    <w:rsid w:val="00694DD2"/>
    <w:rsid w:val="006A0F22"/>
    <w:rsid w:val="006A0FB3"/>
    <w:rsid w:val="006A262B"/>
    <w:rsid w:val="006A2CF4"/>
    <w:rsid w:val="006A5690"/>
    <w:rsid w:val="006A77A6"/>
    <w:rsid w:val="006A7AC2"/>
    <w:rsid w:val="006B3CD4"/>
    <w:rsid w:val="006B3D61"/>
    <w:rsid w:val="006B54CE"/>
    <w:rsid w:val="006C04F3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1CD1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EDA"/>
    <w:rsid w:val="00776FFA"/>
    <w:rsid w:val="007812A1"/>
    <w:rsid w:val="007827DE"/>
    <w:rsid w:val="007873BA"/>
    <w:rsid w:val="00791237"/>
    <w:rsid w:val="00792147"/>
    <w:rsid w:val="007929EA"/>
    <w:rsid w:val="0079635A"/>
    <w:rsid w:val="007A060F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4A1B"/>
    <w:rsid w:val="007F60D7"/>
    <w:rsid w:val="007F7626"/>
    <w:rsid w:val="00801920"/>
    <w:rsid w:val="00803889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598C"/>
    <w:rsid w:val="00827821"/>
    <w:rsid w:val="00827F69"/>
    <w:rsid w:val="008304E2"/>
    <w:rsid w:val="00833B8C"/>
    <w:rsid w:val="00836126"/>
    <w:rsid w:val="008408F3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09AA"/>
    <w:rsid w:val="008814F3"/>
    <w:rsid w:val="00891724"/>
    <w:rsid w:val="008935CE"/>
    <w:rsid w:val="00894860"/>
    <w:rsid w:val="008961BC"/>
    <w:rsid w:val="008A1B96"/>
    <w:rsid w:val="008A2978"/>
    <w:rsid w:val="008A424E"/>
    <w:rsid w:val="008A6D08"/>
    <w:rsid w:val="008A6DC4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0EE0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A4022"/>
    <w:rsid w:val="009C249D"/>
    <w:rsid w:val="009C65B6"/>
    <w:rsid w:val="009E51AD"/>
    <w:rsid w:val="009E654A"/>
    <w:rsid w:val="009F0565"/>
    <w:rsid w:val="009F4218"/>
    <w:rsid w:val="009F5ABB"/>
    <w:rsid w:val="009F60A5"/>
    <w:rsid w:val="009F674E"/>
    <w:rsid w:val="009F78FF"/>
    <w:rsid w:val="00A00F5F"/>
    <w:rsid w:val="00A017E4"/>
    <w:rsid w:val="00A0321E"/>
    <w:rsid w:val="00A077DB"/>
    <w:rsid w:val="00A11A7C"/>
    <w:rsid w:val="00A11F19"/>
    <w:rsid w:val="00A1428D"/>
    <w:rsid w:val="00A17338"/>
    <w:rsid w:val="00A20E4D"/>
    <w:rsid w:val="00A45EBA"/>
    <w:rsid w:val="00A51D94"/>
    <w:rsid w:val="00A5482C"/>
    <w:rsid w:val="00A567F3"/>
    <w:rsid w:val="00A6039A"/>
    <w:rsid w:val="00A66074"/>
    <w:rsid w:val="00A71A99"/>
    <w:rsid w:val="00A85FA5"/>
    <w:rsid w:val="00A94360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67AC"/>
    <w:rsid w:val="00B478DA"/>
    <w:rsid w:val="00B50D26"/>
    <w:rsid w:val="00B5180D"/>
    <w:rsid w:val="00B53608"/>
    <w:rsid w:val="00B57073"/>
    <w:rsid w:val="00B617AB"/>
    <w:rsid w:val="00B72045"/>
    <w:rsid w:val="00B7221B"/>
    <w:rsid w:val="00B77ABC"/>
    <w:rsid w:val="00B77F4A"/>
    <w:rsid w:val="00B813F9"/>
    <w:rsid w:val="00B82747"/>
    <w:rsid w:val="00B84ABD"/>
    <w:rsid w:val="00B84D33"/>
    <w:rsid w:val="00B86D77"/>
    <w:rsid w:val="00B90998"/>
    <w:rsid w:val="00B90F2A"/>
    <w:rsid w:val="00BA43E6"/>
    <w:rsid w:val="00BA537B"/>
    <w:rsid w:val="00BB150B"/>
    <w:rsid w:val="00BB5E51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BF54A2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148B"/>
    <w:rsid w:val="00C42851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4A04"/>
    <w:rsid w:val="00CC5551"/>
    <w:rsid w:val="00CC7293"/>
    <w:rsid w:val="00CD11D9"/>
    <w:rsid w:val="00CD30B1"/>
    <w:rsid w:val="00CE1C53"/>
    <w:rsid w:val="00CE24F6"/>
    <w:rsid w:val="00CE6F5A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65CD"/>
    <w:rsid w:val="00D6717E"/>
    <w:rsid w:val="00D7523B"/>
    <w:rsid w:val="00D759C8"/>
    <w:rsid w:val="00D76056"/>
    <w:rsid w:val="00D80857"/>
    <w:rsid w:val="00D84234"/>
    <w:rsid w:val="00D869C5"/>
    <w:rsid w:val="00D95CAF"/>
    <w:rsid w:val="00DA17F0"/>
    <w:rsid w:val="00DA6D85"/>
    <w:rsid w:val="00DA7AFA"/>
    <w:rsid w:val="00DB6F7F"/>
    <w:rsid w:val="00DC0DD7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94D77"/>
    <w:rsid w:val="00EA4148"/>
    <w:rsid w:val="00EA478A"/>
    <w:rsid w:val="00EB53FD"/>
    <w:rsid w:val="00EC3DC9"/>
    <w:rsid w:val="00EC4F50"/>
    <w:rsid w:val="00EC58CE"/>
    <w:rsid w:val="00EC6B0E"/>
    <w:rsid w:val="00ED2A37"/>
    <w:rsid w:val="00EE066C"/>
    <w:rsid w:val="00EF1BB9"/>
    <w:rsid w:val="00EF569A"/>
    <w:rsid w:val="00EF6A06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04F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2B9"/>
    <w:rsid w:val="00FC339E"/>
    <w:rsid w:val="00FC3C99"/>
    <w:rsid w:val="00FC66DC"/>
    <w:rsid w:val="00FC6B66"/>
    <w:rsid w:val="00FD1A4B"/>
    <w:rsid w:val="00FD49D7"/>
    <w:rsid w:val="00FD57E3"/>
    <w:rsid w:val="00FE77CF"/>
    <w:rsid w:val="00FF024C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page number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iPriority="22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uiPriority w:val="9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uiPriority w:val="9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uiPriority w:val="9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uiPriority w:val="99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uiPriority w:val="99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uiPriority w:val="22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623631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623631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oleObject" Target="embeddings/oleObject6.bin"/><Relationship Id="rId42" Type="http://schemas.openxmlformats.org/officeDocument/2006/relationships/image" Target="media/image20.wmf"/><Relationship Id="rId63" Type="http://schemas.openxmlformats.org/officeDocument/2006/relationships/oleObject" Target="embeddings/oleObject27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59" Type="http://schemas.openxmlformats.org/officeDocument/2006/relationships/oleObject" Target="embeddings/oleObject75.bin"/><Relationship Id="rId170" Type="http://schemas.openxmlformats.org/officeDocument/2006/relationships/image" Target="media/image84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26" Type="http://schemas.openxmlformats.org/officeDocument/2006/relationships/image" Target="media/image112.wmf"/><Relationship Id="rId247" Type="http://schemas.openxmlformats.org/officeDocument/2006/relationships/oleObject" Target="embeddings/oleObject119.bin"/><Relationship Id="rId107" Type="http://schemas.openxmlformats.org/officeDocument/2006/relationships/oleObject" Target="embeddings/oleObject49.bin"/><Relationship Id="rId268" Type="http://schemas.openxmlformats.org/officeDocument/2006/relationships/footer" Target="footer2.xml"/><Relationship Id="rId11" Type="http://schemas.openxmlformats.org/officeDocument/2006/relationships/image" Target="media/image4.wmf"/><Relationship Id="rId32" Type="http://schemas.openxmlformats.org/officeDocument/2006/relationships/image" Target="media/image15.wmf"/><Relationship Id="rId53" Type="http://schemas.openxmlformats.org/officeDocument/2006/relationships/oleObject" Target="embeddings/oleObject22.bin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149" Type="http://schemas.openxmlformats.org/officeDocument/2006/relationships/oleObject" Target="embeddings/oleObject70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3.bin"/><Relationship Id="rId160" Type="http://schemas.openxmlformats.org/officeDocument/2006/relationships/image" Target="media/image79.wmf"/><Relationship Id="rId181" Type="http://schemas.openxmlformats.org/officeDocument/2006/relationships/oleObject" Target="embeddings/oleObject86.bin"/><Relationship Id="rId216" Type="http://schemas.openxmlformats.org/officeDocument/2006/relationships/image" Target="media/image107.wmf"/><Relationship Id="rId237" Type="http://schemas.openxmlformats.org/officeDocument/2006/relationships/oleObject" Target="embeddings/oleObject114.bin"/><Relationship Id="rId258" Type="http://schemas.openxmlformats.org/officeDocument/2006/relationships/image" Target="media/image128.wmf"/><Relationship Id="rId22" Type="http://schemas.openxmlformats.org/officeDocument/2006/relationships/image" Target="media/image10.wmf"/><Relationship Id="rId43" Type="http://schemas.openxmlformats.org/officeDocument/2006/relationships/oleObject" Target="embeddings/oleObject17.bin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139" Type="http://schemas.openxmlformats.org/officeDocument/2006/relationships/oleObject" Target="embeddings/oleObject65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4.wmf"/><Relationship Id="rId171" Type="http://schemas.openxmlformats.org/officeDocument/2006/relationships/oleObject" Target="embeddings/oleObject81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27" Type="http://schemas.openxmlformats.org/officeDocument/2006/relationships/oleObject" Target="embeddings/oleObject109.bin"/><Relationship Id="rId248" Type="http://schemas.openxmlformats.org/officeDocument/2006/relationships/image" Target="media/image123.wmf"/><Relationship Id="rId269" Type="http://schemas.openxmlformats.org/officeDocument/2006/relationships/header" Target="header2.xml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2.bin"/><Relationship Id="rId108" Type="http://schemas.openxmlformats.org/officeDocument/2006/relationships/image" Target="media/image53.wmf"/><Relationship Id="rId129" Type="http://schemas.openxmlformats.org/officeDocument/2006/relationships/oleObject" Target="embeddings/oleObject60.bin"/><Relationship Id="rId54" Type="http://schemas.openxmlformats.org/officeDocument/2006/relationships/image" Target="media/image26.wmf"/><Relationship Id="rId75" Type="http://schemas.openxmlformats.org/officeDocument/2006/relationships/oleObject" Target="embeddings/oleObject33.bin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61" Type="http://schemas.openxmlformats.org/officeDocument/2006/relationships/oleObject" Target="embeddings/oleObject76.bin"/><Relationship Id="rId182" Type="http://schemas.openxmlformats.org/officeDocument/2006/relationships/image" Target="media/image90.wmf"/><Relationship Id="rId217" Type="http://schemas.openxmlformats.org/officeDocument/2006/relationships/oleObject" Target="embeddings/oleObject104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259" Type="http://schemas.openxmlformats.org/officeDocument/2006/relationships/oleObject" Target="embeddings/oleObject125.bin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5.bin"/><Relationship Id="rId270" Type="http://schemas.openxmlformats.org/officeDocument/2006/relationships/fontTable" Target="fontTable.xml"/><Relationship Id="rId44" Type="http://schemas.openxmlformats.org/officeDocument/2006/relationships/image" Target="media/image21.wmf"/><Relationship Id="rId60" Type="http://schemas.openxmlformats.org/officeDocument/2006/relationships/image" Target="media/image29.wmf"/><Relationship Id="rId65" Type="http://schemas.openxmlformats.org/officeDocument/2006/relationships/oleObject" Target="embeddings/oleObject28.bin"/><Relationship Id="rId81" Type="http://schemas.openxmlformats.org/officeDocument/2006/relationships/oleObject" Target="embeddings/oleObject36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35" Type="http://schemas.openxmlformats.org/officeDocument/2006/relationships/oleObject" Target="embeddings/oleObject63.bin"/><Relationship Id="rId151" Type="http://schemas.openxmlformats.org/officeDocument/2006/relationships/oleObject" Target="embeddings/oleObject71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8.wmf"/><Relationship Id="rId172" Type="http://schemas.openxmlformats.org/officeDocument/2006/relationships/image" Target="media/image85.wmf"/><Relationship Id="rId193" Type="http://schemas.openxmlformats.org/officeDocument/2006/relationships/oleObject" Target="embeddings/oleObject92.bin"/><Relationship Id="rId202" Type="http://schemas.openxmlformats.org/officeDocument/2006/relationships/image" Target="media/image100.wmf"/><Relationship Id="rId207" Type="http://schemas.openxmlformats.org/officeDocument/2006/relationships/oleObject" Target="embeddings/oleObject99.bin"/><Relationship Id="rId223" Type="http://schemas.openxmlformats.org/officeDocument/2006/relationships/oleObject" Target="embeddings/oleObject107.bin"/><Relationship Id="rId228" Type="http://schemas.openxmlformats.org/officeDocument/2006/relationships/image" Target="media/image113.wmf"/><Relationship Id="rId244" Type="http://schemas.openxmlformats.org/officeDocument/2006/relationships/image" Target="media/image121.wmf"/><Relationship Id="rId249" Type="http://schemas.openxmlformats.org/officeDocument/2006/relationships/oleObject" Target="embeddings/oleObject120.bin"/><Relationship Id="rId13" Type="http://schemas.openxmlformats.org/officeDocument/2006/relationships/image" Target="media/image5.png"/><Relationship Id="rId18" Type="http://schemas.openxmlformats.org/officeDocument/2006/relationships/image" Target="media/image8.wmf"/><Relationship Id="rId39" Type="http://schemas.openxmlformats.org/officeDocument/2006/relationships/oleObject" Target="embeddings/oleObject15.bin"/><Relationship Id="rId109" Type="http://schemas.openxmlformats.org/officeDocument/2006/relationships/oleObject" Target="embeddings/oleObject50.bin"/><Relationship Id="rId260" Type="http://schemas.openxmlformats.org/officeDocument/2006/relationships/image" Target="media/image129.wmf"/><Relationship Id="rId265" Type="http://schemas.openxmlformats.org/officeDocument/2006/relationships/oleObject" Target="embeddings/oleObject128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4.bin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oleObject" Target="embeddings/oleObject58.bin"/><Relationship Id="rId141" Type="http://schemas.openxmlformats.org/officeDocument/2006/relationships/oleObject" Target="embeddings/oleObject66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3.wmf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image" Target="media/image45.wmf"/><Relationship Id="rId162" Type="http://schemas.openxmlformats.org/officeDocument/2006/relationships/image" Target="media/image80.wmf"/><Relationship Id="rId183" Type="http://schemas.openxmlformats.org/officeDocument/2006/relationships/oleObject" Target="embeddings/oleObject87.bin"/><Relationship Id="rId213" Type="http://schemas.openxmlformats.org/officeDocument/2006/relationships/oleObject" Target="embeddings/oleObject102.bin"/><Relationship Id="rId218" Type="http://schemas.openxmlformats.org/officeDocument/2006/relationships/image" Target="media/image108.wmf"/><Relationship Id="rId234" Type="http://schemas.openxmlformats.org/officeDocument/2006/relationships/image" Target="media/image116.wmf"/><Relationship Id="rId239" Type="http://schemas.openxmlformats.org/officeDocument/2006/relationships/oleObject" Target="embeddings/oleObject11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50" Type="http://schemas.openxmlformats.org/officeDocument/2006/relationships/image" Target="media/image124.wmf"/><Relationship Id="rId255" Type="http://schemas.openxmlformats.org/officeDocument/2006/relationships/oleObject" Target="embeddings/oleObject123.bin"/><Relationship Id="rId271" Type="http://schemas.openxmlformats.org/officeDocument/2006/relationships/theme" Target="theme/theme1.xml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2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4.wmf"/><Relationship Id="rId115" Type="http://schemas.openxmlformats.org/officeDocument/2006/relationships/oleObject" Target="embeddings/oleObject53.bin"/><Relationship Id="rId131" Type="http://schemas.openxmlformats.org/officeDocument/2006/relationships/oleObject" Target="embeddings/oleObject61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8.wmf"/><Relationship Id="rId61" Type="http://schemas.openxmlformats.org/officeDocument/2006/relationships/oleObject" Target="embeddings/oleObject26.bin"/><Relationship Id="rId82" Type="http://schemas.openxmlformats.org/officeDocument/2006/relationships/image" Target="media/image40.wmf"/><Relationship Id="rId152" Type="http://schemas.openxmlformats.org/officeDocument/2006/relationships/image" Target="media/image75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6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208" Type="http://schemas.openxmlformats.org/officeDocument/2006/relationships/image" Target="media/image103.wmf"/><Relationship Id="rId229" Type="http://schemas.openxmlformats.org/officeDocument/2006/relationships/oleObject" Target="embeddings/oleObject110.bin"/><Relationship Id="rId19" Type="http://schemas.openxmlformats.org/officeDocument/2006/relationships/oleObject" Target="embeddings/oleObject5.bin"/><Relationship Id="rId224" Type="http://schemas.openxmlformats.org/officeDocument/2006/relationships/image" Target="media/image111.wmf"/><Relationship Id="rId240" Type="http://schemas.openxmlformats.org/officeDocument/2006/relationships/image" Target="media/image119.wmf"/><Relationship Id="rId245" Type="http://schemas.openxmlformats.org/officeDocument/2006/relationships/oleObject" Target="embeddings/oleObject118.bin"/><Relationship Id="rId261" Type="http://schemas.openxmlformats.org/officeDocument/2006/relationships/oleObject" Target="embeddings/oleObject126.bin"/><Relationship Id="rId266" Type="http://schemas.openxmlformats.org/officeDocument/2006/relationships/header" Target="header1.xml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3.wmf"/><Relationship Id="rId8" Type="http://schemas.openxmlformats.org/officeDocument/2006/relationships/hyperlink" Target="https://lvjr.bitbucket.io/?kysx2016" TargetMode="External"/><Relationship Id="rId51" Type="http://schemas.openxmlformats.org/officeDocument/2006/relationships/oleObject" Target="embeddings/oleObject21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2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91.wmf"/><Relationship Id="rId189" Type="http://schemas.openxmlformats.org/officeDocument/2006/relationships/oleObject" Target="embeddings/oleObject90.bin"/><Relationship Id="rId219" Type="http://schemas.openxmlformats.org/officeDocument/2006/relationships/oleObject" Target="embeddings/oleObject105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0" Type="http://schemas.openxmlformats.org/officeDocument/2006/relationships/image" Target="media/image114.wmf"/><Relationship Id="rId235" Type="http://schemas.openxmlformats.org/officeDocument/2006/relationships/oleObject" Target="embeddings/oleObject113.bin"/><Relationship Id="rId251" Type="http://schemas.openxmlformats.org/officeDocument/2006/relationships/oleObject" Target="embeddings/oleObject121.bin"/><Relationship Id="rId256" Type="http://schemas.openxmlformats.org/officeDocument/2006/relationships/image" Target="media/image127.wmf"/><Relationship Id="rId25" Type="http://schemas.openxmlformats.org/officeDocument/2006/relationships/oleObject" Target="embeddings/oleObject8.bin"/><Relationship Id="rId46" Type="http://schemas.openxmlformats.org/officeDocument/2006/relationships/image" Target="media/image22.wmf"/><Relationship Id="rId67" Type="http://schemas.openxmlformats.org/officeDocument/2006/relationships/oleObject" Target="embeddings/oleObject29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8.wmf"/><Relationship Id="rId20" Type="http://schemas.openxmlformats.org/officeDocument/2006/relationships/image" Target="media/image9.wmf"/><Relationship Id="rId41" Type="http://schemas.openxmlformats.org/officeDocument/2006/relationships/oleObject" Target="embeddings/oleObject16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2.bin"/><Relationship Id="rId174" Type="http://schemas.openxmlformats.org/officeDocument/2006/relationships/image" Target="media/image86.wmf"/><Relationship Id="rId179" Type="http://schemas.openxmlformats.org/officeDocument/2006/relationships/oleObject" Target="embeddings/oleObject85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0" Type="http://schemas.openxmlformats.org/officeDocument/2006/relationships/image" Target="media/image109.wmf"/><Relationship Id="rId225" Type="http://schemas.openxmlformats.org/officeDocument/2006/relationships/oleObject" Target="embeddings/oleObject108.bin"/><Relationship Id="rId241" Type="http://schemas.openxmlformats.org/officeDocument/2006/relationships/oleObject" Target="embeddings/oleObject116.bin"/><Relationship Id="rId246" Type="http://schemas.openxmlformats.org/officeDocument/2006/relationships/image" Target="media/image122.wmf"/><Relationship Id="rId267" Type="http://schemas.openxmlformats.org/officeDocument/2006/relationships/footer" Target="footer1.xml"/><Relationship Id="rId15" Type="http://schemas.openxmlformats.org/officeDocument/2006/relationships/oleObject" Target="embeddings/oleObject3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4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59.bin"/><Relationship Id="rId262" Type="http://schemas.openxmlformats.org/officeDocument/2006/relationships/image" Target="media/image130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7.bin"/><Relationship Id="rId148" Type="http://schemas.openxmlformats.org/officeDocument/2006/relationships/image" Target="media/image73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80.bin"/><Relationship Id="rId185" Type="http://schemas.openxmlformats.org/officeDocument/2006/relationships/oleObject" Target="embeddings/oleObject88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89.wmf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4.bin"/><Relationship Id="rId26" Type="http://schemas.openxmlformats.org/officeDocument/2006/relationships/image" Target="media/image12.wmf"/><Relationship Id="rId231" Type="http://schemas.openxmlformats.org/officeDocument/2006/relationships/oleObject" Target="embeddings/oleObject111.bin"/><Relationship Id="rId252" Type="http://schemas.openxmlformats.org/officeDocument/2006/relationships/image" Target="media/image125.wmf"/><Relationship Id="rId47" Type="http://schemas.openxmlformats.org/officeDocument/2006/relationships/oleObject" Target="embeddings/oleObject19.bin"/><Relationship Id="rId68" Type="http://schemas.openxmlformats.org/officeDocument/2006/relationships/image" Target="media/image33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3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image" Target="media/image7.wmf"/><Relationship Id="rId221" Type="http://schemas.openxmlformats.org/officeDocument/2006/relationships/oleObject" Target="embeddings/oleObject106.bin"/><Relationship Id="rId242" Type="http://schemas.openxmlformats.org/officeDocument/2006/relationships/image" Target="media/image120.wmf"/><Relationship Id="rId263" Type="http://schemas.openxmlformats.org/officeDocument/2006/relationships/oleObject" Target="embeddings/oleObject127.bin"/><Relationship Id="rId37" Type="http://schemas.openxmlformats.org/officeDocument/2006/relationships/oleObject" Target="embeddings/oleObject14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71.wmf"/><Relationship Id="rId90" Type="http://schemas.openxmlformats.org/officeDocument/2006/relationships/image" Target="media/image44.wmf"/><Relationship Id="rId165" Type="http://schemas.openxmlformats.org/officeDocument/2006/relationships/oleObject" Target="embeddings/oleObject78.bin"/><Relationship Id="rId186" Type="http://schemas.openxmlformats.org/officeDocument/2006/relationships/image" Target="media/image92.wmf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5.wmf"/><Relationship Id="rId253" Type="http://schemas.openxmlformats.org/officeDocument/2006/relationships/oleObject" Target="embeddings/oleObject122.bin"/><Relationship Id="rId27" Type="http://schemas.openxmlformats.org/officeDocument/2006/relationships/oleObject" Target="embeddings/oleObject9.bin"/><Relationship Id="rId48" Type="http://schemas.openxmlformats.org/officeDocument/2006/relationships/image" Target="media/image23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34" Type="http://schemas.openxmlformats.org/officeDocument/2006/relationships/image" Target="media/image66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73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4.bin"/><Relationship Id="rId201" Type="http://schemas.openxmlformats.org/officeDocument/2006/relationships/oleObject" Target="embeddings/oleObject96.bin"/><Relationship Id="rId222" Type="http://schemas.openxmlformats.org/officeDocument/2006/relationships/image" Target="media/image110.wmf"/><Relationship Id="rId243" Type="http://schemas.openxmlformats.org/officeDocument/2006/relationships/oleObject" Target="embeddings/oleObject117.bin"/><Relationship Id="rId264" Type="http://schemas.openxmlformats.org/officeDocument/2006/relationships/image" Target="media/image131.wmf"/><Relationship Id="rId17" Type="http://schemas.openxmlformats.org/officeDocument/2006/relationships/oleObject" Target="embeddings/oleObject4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24" Type="http://schemas.openxmlformats.org/officeDocument/2006/relationships/image" Target="media/image61.wmf"/><Relationship Id="rId70" Type="http://schemas.openxmlformats.org/officeDocument/2006/relationships/image" Target="media/image34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89.bin"/><Relationship Id="rId1" Type="http://schemas.openxmlformats.org/officeDocument/2006/relationships/customXml" Target="../customXml/item1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6.wmf"/><Relationship Id="rId28" Type="http://schemas.openxmlformats.org/officeDocument/2006/relationships/image" Target="media/image13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56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F455971-9C99-46EC-9E42-E40F19A0F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4</Pages>
  <Words>720</Words>
  <Characters>4108</Characters>
  <Application>Microsoft Office Word</Application>
  <DocSecurity>0</DocSecurity>
  <Lines>34</Lines>
  <Paragraphs>9</Paragraphs>
  <ScaleCrop>false</ScaleCrop>
  <Company>微软中国</Company>
  <LinksUpToDate>false</LinksUpToDate>
  <CharactersWithSpaces>4819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127</cp:revision>
  <cp:lastPrinted>2011-09-06T10:51:00Z</cp:lastPrinted>
  <dcterms:created xsi:type="dcterms:W3CDTF">2020-11-13T07:23:00Z</dcterms:created>
  <dcterms:modified xsi:type="dcterms:W3CDTF">2021-11-19T07:22:00Z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