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26959" w:rsidRDefault="00281396" w:rsidP="00B26959">
      <w:pPr>
        <w:pStyle w:val="af"/>
      </w:pPr>
      <w:hyperlink r:id="rId8" w:history="1">
        <w:r w:rsidR="00CA00AF" w:rsidRPr="00B26959">
          <w:rPr>
            <w:rStyle w:val="a7"/>
            <w:rFonts w:hint="eastAsia"/>
            <w:color w:val="002060"/>
          </w:rPr>
          <w:t>20</w:t>
        </w:r>
        <w:r w:rsidR="00507E38" w:rsidRPr="00B26959">
          <w:rPr>
            <w:rStyle w:val="a7"/>
            <w:rFonts w:hint="eastAsia"/>
            <w:color w:val="002060"/>
          </w:rPr>
          <w:t>16</w:t>
        </w:r>
        <w:r w:rsidR="00CA00AF" w:rsidRPr="00B26959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B26959">
          <w:rPr>
            <w:rStyle w:val="a7"/>
            <w:rFonts w:hint="eastAsia"/>
            <w:color w:val="002060"/>
          </w:rPr>
          <w:t>卷</w:t>
        </w:r>
        <w:r w:rsidR="00C80B99" w:rsidRPr="00B26959">
          <w:rPr>
            <w:rStyle w:val="a7"/>
            <w:rFonts w:hint="eastAsia"/>
            <w:color w:val="002060"/>
          </w:rPr>
          <w:t>二</w:t>
        </w:r>
        <w:r w:rsidR="00B26959" w:rsidRPr="00B26959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817B5B" w:rsidRDefault="00817B5B" w:rsidP="00817B5B">
      <w:bookmarkStart w:id="0" w:name="_GoBack"/>
      <w:bookmarkEnd w:id="0"/>
    </w:p>
    <w:p w:rsidR="00817B5B" w:rsidRPr="003407D5" w:rsidRDefault="00817B5B" w:rsidP="00817B5B">
      <w:pPr>
        <w:pStyle w:val="1"/>
      </w:pPr>
      <w:r w:rsidRPr="003407D5">
        <w:t>一、选择题</w:t>
      </w:r>
      <w:r>
        <w:rPr>
          <w:rFonts w:hint="eastAsia"/>
        </w:rPr>
        <w:t>（</w:t>
      </w:r>
      <w:r w:rsidRPr="003407D5">
        <w:t>1</w:t>
      </w:r>
      <w:r>
        <w:rPr>
          <w:rFonts w:hint="eastAsia"/>
        </w:rPr>
        <w:t>~</w:t>
      </w:r>
      <w:r w:rsidRPr="003407D5">
        <w:t>8</w:t>
      </w:r>
      <w:r>
        <w:t>小题</w:t>
      </w:r>
      <w:r>
        <w:rPr>
          <w:rFonts w:hint="eastAsia"/>
        </w:rPr>
        <w:t>，</w:t>
      </w:r>
      <w:r w:rsidRPr="003407D5">
        <w:t>每小题4分，共32分</w:t>
      </w:r>
      <w:r>
        <w:rPr>
          <w:rFonts w:hint="eastAsia"/>
        </w:rPr>
        <w:t>）</w:t>
      </w:r>
    </w:p>
    <w:p w:rsidR="00817B5B" w:rsidRDefault="00817B5B" w:rsidP="00817B5B"/>
    <w:p w:rsidR="00817B5B" w:rsidRDefault="00817B5B" w:rsidP="00817B5B"/>
    <w:p w:rsidR="00817B5B" w:rsidRPr="00DD0FC6" w:rsidRDefault="00DD0FC6" w:rsidP="009C1782">
      <w:pPr>
        <w:ind w:left="480" w:hangingChars="200" w:hanging="480"/>
        <w:rPr>
          <w:rFonts w:ascii="Times New Roman" w:hAnsi="Times New Roman"/>
        </w:rPr>
      </w:pPr>
      <w:r w:rsidRPr="008C66E2">
        <w:rPr>
          <w:rFonts w:hint="eastAsia"/>
        </w:rPr>
        <w:t xml:space="preserve">(1) </w:t>
      </w:r>
      <w:r w:rsidR="00817B5B" w:rsidRPr="00DD0FC6">
        <w:rPr>
          <w:rFonts w:ascii="Times New Roman"/>
        </w:rPr>
        <w:t>设</w:t>
      </w:r>
      <w:bookmarkStart w:id="1" w:name="MTBlankEqn"/>
      <w:r w:rsidR="004C27BC" w:rsidRPr="004C27BC">
        <w:rPr>
          <w:position w:val="-12"/>
        </w:rPr>
        <w:object w:dxaOrig="1800" w:dyaOrig="400">
          <v:shape id="_x0000_i1025" type="#_x0000_t75" style="width:90.15pt;height:20.05pt" o:ole="">
            <v:imagedata r:id="rId9" o:title=""/>
          </v:shape>
          <o:OLEObject Type="Embed" ProgID="Equation.DSMT4" ShapeID="_x0000_i1025" DrawAspect="Content" ObjectID="_1698850544" r:id="rId10"/>
        </w:object>
      </w:r>
      <w:bookmarkEnd w:id="1"/>
      <w:r w:rsidR="00817B5B" w:rsidRPr="00DD0FC6">
        <w:rPr>
          <w:rFonts w:ascii="Times New Roman"/>
        </w:rPr>
        <w:t>，</w:t>
      </w:r>
      <w:r w:rsidR="004C27BC" w:rsidRPr="004C27BC">
        <w:rPr>
          <w:position w:val="-12"/>
        </w:rPr>
        <w:object w:dxaOrig="1860" w:dyaOrig="400">
          <v:shape id="_x0000_i1026" type="#_x0000_t75" style="width:93.3pt;height:20.05pt" o:ole="">
            <v:imagedata r:id="rId11" o:title=""/>
          </v:shape>
          <o:OLEObject Type="Embed" ProgID="Equation.DSMT4" ShapeID="_x0000_i1026" DrawAspect="Content" ObjectID="_1698850545" r:id="rId12"/>
        </w:object>
      </w:r>
      <w:r w:rsidR="00817B5B" w:rsidRPr="00DD0FC6">
        <w:rPr>
          <w:rFonts w:ascii="Times New Roman"/>
        </w:rPr>
        <w:t>，</w:t>
      </w:r>
      <w:r w:rsidR="004C27BC" w:rsidRPr="004C27BC">
        <w:rPr>
          <w:position w:val="-12"/>
        </w:rPr>
        <w:object w:dxaOrig="1460" w:dyaOrig="400">
          <v:shape id="_x0000_i1027" type="#_x0000_t75" style="width:73.25pt;height:20.05pt" o:ole="">
            <v:imagedata r:id="rId13" o:title=""/>
          </v:shape>
          <o:OLEObject Type="Embed" ProgID="Equation.DSMT4" ShapeID="_x0000_i1027" DrawAspect="Content" ObjectID="_1698850546" r:id="rId14"/>
        </w:object>
      </w:r>
      <w:r w:rsidR="00817B5B" w:rsidRPr="00DD0FC6">
        <w:rPr>
          <w:rFonts w:ascii="Times New Roman" w:hAnsi="Times New Roman"/>
        </w:rPr>
        <w:t>.</w:t>
      </w:r>
      <w:r w:rsidR="00817B5B" w:rsidRPr="00DD0FC6">
        <w:rPr>
          <w:rFonts w:ascii="Times New Roman"/>
        </w:rPr>
        <w:t>当</w:t>
      </w:r>
      <w:r w:rsidR="004C27BC" w:rsidRPr="004C27BC">
        <w:rPr>
          <w:position w:val="-6"/>
        </w:rPr>
        <w:object w:dxaOrig="740" w:dyaOrig="320">
          <v:shape id="_x0000_i1028" type="#_x0000_t75" style="width:36.95pt;height:16.3pt" o:ole="">
            <v:imagedata r:id="rId15" o:title=""/>
          </v:shape>
          <o:OLEObject Type="Embed" ProgID="Equation.DSMT4" ShapeID="_x0000_i1028" DrawAspect="Content" ObjectID="_1698850547" r:id="rId16"/>
        </w:object>
      </w:r>
      <w:r w:rsidR="00817B5B" w:rsidRPr="00DD0FC6">
        <w:rPr>
          <w:rFonts w:ascii="Times New Roman"/>
        </w:rPr>
        <w:t>时，以上</w:t>
      </w:r>
      <w:r w:rsidR="004C27BC" w:rsidRPr="004C27BC">
        <w:rPr>
          <w:position w:val="-6"/>
        </w:rPr>
        <w:object w:dxaOrig="180" w:dyaOrig="279">
          <v:shape id="_x0000_i1029" type="#_x0000_t75" style="width:8.75pt;height:13.75pt" o:ole="">
            <v:imagedata r:id="rId17" o:title=""/>
          </v:shape>
          <o:OLEObject Type="Embed" ProgID="Equation.DSMT4" ShapeID="_x0000_i1029" DrawAspect="Content" ObjectID="_1698850548" r:id="rId18"/>
        </w:object>
      </w:r>
      <w:r w:rsidR="00817B5B" w:rsidRPr="00DD0FC6">
        <w:rPr>
          <w:rFonts w:ascii="Times New Roman"/>
        </w:rPr>
        <w:t>个无穷小量按照从低阶到高阶</w:t>
      </w:r>
      <w:r w:rsidR="0056244A">
        <w:rPr>
          <w:rFonts w:ascii="Times New Roman" w:hint="eastAsia"/>
        </w:rPr>
        <w:t>的</w:t>
      </w:r>
      <w:r w:rsidR="00817B5B" w:rsidRPr="00DD0FC6">
        <w:rPr>
          <w:rFonts w:ascii="Times New Roman"/>
        </w:rPr>
        <w:t>排序是</w:t>
      </w:r>
      <w:r w:rsidR="001D0F39">
        <w:rPr>
          <w:rFonts w:hint="eastAsia"/>
        </w:rPr>
        <w:t>(</w:t>
      </w:r>
      <w:r w:rsidR="001D0F39" w:rsidRPr="003407D5">
        <w:rPr>
          <w:rFonts w:hint="eastAsia"/>
        </w:rPr>
        <w:t xml:space="preserve">    </w:t>
      </w:r>
      <w:r w:rsidR="001D0F39">
        <w:rPr>
          <w:rFonts w:hint="eastAsia"/>
        </w:rPr>
        <w:t>)</w:t>
      </w:r>
    </w:p>
    <w:p w:rsidR="0056244A" w:rsidRPr="00B26959" w:rsidRDefault="0056244A" w:rsidP="00B26959">
      <w:pPr>
        <w:ind w:leftChars="200" w:left="480"/>
        <w:rPr>
          <w:rFonts w:ascii="Times New Roman" w:hAnsi="Times New Roman"/>
        </w:rPr>
      </w:pPr>
      <w:r w:rsidRPr="0056244A">
        <w:rPr>
          <w:rFonts w:hint="eastAsia"/>
        </w:rPr>
        <w:t xml:space="preserve">(A) </w:t>
      </w:r>
      <w:r w:rsidR="004C27BC" w:rsidRPr="004C27BC">
        <w:rPr>
          <w:position w:val="-12"/>
        </w:rPr>
        <w:object w:dxaOrig="820" w:dyaOrig="360">
          <v:shape id="_x0000_i1030" type="#_x0000_t75" style="width:40.7pt;height:18.15pt" o:ole="">
            <v:imagedata r:id="rId19" o:title=""/>
          </v:shape>
          <o:OLEObject Type="Embed" ProgID="Equation.DSMT4" ShapeID="_x0000_i1030" DrawAspect="Content" ObjectID="_1698850549" r:id="rId20"/>
        </w:objec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 xml:space="preserve">   </w:t>
      </w:r>
      <w:r w:rsidRPr="0056244A">
        <w:rPr>
          <w:rFonts w:hint="eastAsia"/>
        </w:rPr>
        <w:t xml:space="preserve">(B) </w:t>
      </w:r>
      <w:r w:rsidR="004C27BC" w:rsidRPr="004C27BC">
        <w:rPr>
          <w:position w:val="-12"/>
        </w:rPr>
        <w:object w:dxaOrig="820" w:dyaOrig="360">
          <v:shape id="_x0000_i1031" type="#_x0000_t75" style="width:40.7pt;height:18.15pt" o:ole="">
            <v:imagedata r:id="rId21" o:title=""/>
          </v:shape>
          <o:OLEObject Type="Embed" ProgID="Equation.DSMT4" ShapeID="_x0000_i1031" DrawAspect="Content" ObjectID="_1698850550" r:id="rId22"/>
        </w:objec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 xml:space="preserve">   </w:t>
      </w:r>
      <w:r w:rsidRPr="0056244A">
        <w:rPr>
          <w:rFonts w:hint="eastAsia"/>
        </w:rPr>
        <w:t xml:space="preserve">(C) </w:t>
      </w:r>
      <w:r w:rsidR="004C27BC" w:rsidRPr="004C27BC">
        <w:rPr>
          <w:position w:val="-12"/>
        </w:rPr>
        <w:object w:dxaOrig="820" w:dyaOrig="360">
          <v:shape id="_x0000_i1032" type="#_x0000_t75" style="width:40.7pt;height:18.15pt" o:ole="">
            <v:imagedata r:id="rId23" o:title=""/>
          </v:shape>
          <o:OLEObject Type="Embed" ProgID="Equation.DSMT4" ShapeID="_x0000_i1032" DrawAspect="Content" ObjectID="_1698850551" r:id="rId24"/>
        </w:object>
      </w:r>
      <w:r>
        <w:rPr>
          <w:rFonts w:ascii="Times New Roman" w:hAnsi="Times New Roman" w:hint="eastAsia"/>
        </w:rPr>
        <w:t>．</w:t>
      </w:r>
      <w:r w:rsidR="00817B5B" w:rsidRPr="00ED083C">
        <w:rPr>
          <w:rFonts w:ascii="Times New Roman" w:hAnsi="Times New Roman"/>
        </w:rPr>
        <w:t xml:space="preserve">   </w:t>
      </w:r>
      <w:r w:rsidRPr="0056244A">
        <w:rPr>
          <w:rFonts w:hint="eastAsia"/>
        </w:rPr>
        <w:t xml:space="preserve">(D) </w:t>
      </w:r>
      <w:r w:rsidR="004C27BC" w:rsidRPr="004C27BC">
        <w:rPr>
          <w:position w:val="-12"/>
        </w:rPr>
        <w:object w:dxaOrig="820" w:dyaOrig="360">
          <v:shape id="_x0000_i1033" type="#_x0000_t75" style="width:40.7pt;height:18.15pt" o:ole="">
            <v:imagedata r:id="rId25" o:title=""/>
          </v:shape>
          <o:OLEObject Type="Embed" ProgID="Equation.DSMT4" ShapeID="_x0000_i1033" DrawAspect="Content" ObjectID="_1698850552" r:id="rId26"/>
        </w:object>
      </w:r>
      <w:r>
        <w:rPr>
          <w:rFonts w:ascii="Times New Roman" w:hAnsi="Times New Roman" w:hint="eastAsia"/>
        </w:rPr>
        <w:t>．</w:t>
      </w:r>
    </w:p>
    <w:p w:rsidR="00AA54B7" w:rsidRDefault="00AA54B7" w:rsidP="00AA54B7"/>
    <w:p w:rsidR="00AA54B7" w:rsidRDefault="00AA54B7" w:rsidP="00AA54B7"/>
    <w:p w:rsidR="002F466E" w:rsidRDefault="002F466E" w:rsidP="002F466E">
      <w:pPr>
        <w:ind w:left="480" w:hangingChars="200" w:hanging="480"/>
      </w:pPr>
      <w:r w:rsidRPr="00711CFF">
        <w:rPr>
          <w:rFonts w:hint="eastAsia"/>
        </w:rPr>
        <w:t>(2</w:t>
      </w:r>
      <w:r>
        <w:rPr>
          <w:rFonts w:hint="eastAsia"/>
        </w:rPr>
        <w:t>)</w:t>
      </w:r>
      <w:r w:rsidRPr="002F466E">
        <w:rPr>
          <w:rStyle w:val="ae"/>
          <w:rFonts w:hint="eastAsia"/>
        </w:rPr>
        <w:t>【同试卷一第一</w:t>
      </w:r>
      <w:r w:rsidRPr="002F466E">
        <w:rPr>
          <w:rStyle w:val="ae"/>
          <w:rFonts w:hint="eastAsia"/>
        </w:rPr>
        <w:t>(2)</w:t>
      </w:r>
      <w:r w:rsidRPr="002F466E">
        <w:rPr>
          <w:rStyle w:val="ae"/>
          <w:rFonts w:hint="eastAsia"/>
        </w:rPr>
        <w:t>题】</w:t>
      </w:r>
      <w:r w:rsidRPr="003407D5">
        <w:rPr>
          <w:rFonts w:hint="eastAsia"/>
        </w:rPr>
        <w:t>已知函数</w:t>
      </w:r>
      <w:r w:rsidR="004C27BC" w:rsidRPr="004C27BC">
        <w:rPr>
          <w:position w:val="-32"/>
        </w:rPr>
        <w:object w:dxaOrig="2520" w:dyaOrig="760">
          <v:shape id="_x0000_i1034" type="#_x0000_t75" style="width:125.85pt;height:38.2pt" o:ole="">
            <v:imagedata r:id="rId27" o:title=""/>
          </v:shape>
          <o:OLEObject Type="Embed" ProgID="Equation.DSMT4" ShapeID="_x0000_i1034" DrawAspect="Content" ObjectID="_1698850553" r:id="rId28"/>
        </w:object>
      </w:r>
      <w:r w:rsidRPr="003407D5">
        <w:rPr>
          <w:rFonts w:hint="eastAsia"/>
        </w:rPr>
        <w:t>，则</w:t>
      </w:r>
      <w:r w:rsidR="004C27BC" w:rsidRPr="004C27BC">
        <w:rPr>
          <w:position w:val="-14"/>
        </w:rPr>
        <w:object w:dxaOrig="639" w:dyaOrig="400">
          <v:shape id="_x0000_i1035" type="#_x0000_t75" style="width:31.95pt;height:20.05pt" o:ole="">
            <v:imagedata r:id="rId29" o:title=""/>
          </v:shape>
          <o:OLEObject Type="Embed" ProgID="Equation.DSMT4" ShapeID="_x0000_i1035" DrawAspect="Content" ObjectID="_1698850554" r:id="rId30"/>
        </w:object>
      </w:r>
      <w:r w:rsidRPr="003407D5">
        <w:rPr>
          <w:rFonts w:hint="eastAsia"/>
        </w:rPr>
        <w:t>的一个原函数是</w:t>
      </w:r>
      <w:r>
        <w:rPr>
          <w:rFonts w:hint="eastAsia"/>
        </w:rPr>
        <w:t>(</w:t>
      </w:r>
      <w:r w:rsidRPr="003407D5">
        <w:rPr>
          <w:rFonts w:hint="eastAsia"/>
        </w:rPr>
        <w:t xml:space="preserve">    </w:t>
      </w:r>
      <w:r>
        <w:rPr>
          <w:rFonts w:hint="eastAsia"/>
        </w:rPr>
        <w:t>)</w:t>
      </w:r>
    </w:p>
    <w:p w:rsidR="002F466E" w:rsidRDefault="002F466E" w:rsidP="002F466E">
      <w:pPr>
        <w:ind w:leftChars="200" w:left="480"/>
      </w:pPr>
      <w:r>
        <w:rPr>
          <w:rFonts w:hint="eastAsia"/>
        </w:rPr>
        <w:t xml:space="preserve">(A) </w:t>
      </w:r>
      <w:r w:rsidR="004C27BC" w:rsidRPr="004C27BC">
        <w:rPr>
          <w:position w:val="-36"/>
        </w:rPr>
        <w:object w:dxaOrig="2700" w:dyaOrig="840">
          <v:shape id="_x0000_i1036" type="#_x0000_t75" style="width:135.25pt;height:41.95pt" o:ole="">
            <v:imagedata r:id="rId31" o:title=""/>
          </v:shape>
          <o:OLEObject Type="Embed" ProgID="Equation.DSMT4" ShapeID="_x0000_i1036" DrawAspect="Content" ObjectID="_1698850555" r:id="rId32"/>
        </w:object>
      </w:r>
      <w:r>
        <w:rPr>
          <w:rFonts w:hint="eastAsia"/>
        </w:rPr>
        <w:t>．</w:t>
      </w:r>
      <w:r>
        <w:rPr>
          <w:rFonts w:hint="eastAsia"/>
        </w:rPr>
        <w:tab/>
        <w:t xml:space="preserve">(B) </w:t>
      </w:r>
      <w:r w:rsidR="004C27BC" w:rsidRPr="004C27BC">
        <w:rPr>
          <w:position w:val="-36"/>
        </w:rPr>
        <w:object w:dxaOrig="3000" w:dyaOrig="840">
          <v:shape id="_x0000_i1037" type="#_x0000_t75" style="width:150.25pt;height:41.95pt" o:ole="">
            <v:imagedata r:id="rId33" o:title=""/>
          </v:shape>
          <o:OLEObject Type="Embed" ProgID="Equation.DSMT4" ShapeID="_x0000_i1037" DrawAspect="Content" ObjectID="_1698850556" r:id="rId34"/>
        </w:object>
      </w:r>
      <w:r>
        <w:rPr>
          <w:rFonts w:hint="eastAsia"/>
        </w:rPr>
        <w:t>．</w:t>
      </w:r>
    </w:p>
    <w:p w:rsidR="002F466E" w:rsidRPr="0082187E" w:rsidRDefault="002F466E" w:rsidP="002F466E">
      <w:pPr>
        <w:ind w:leftChars="200" w:left="480"/>
      </w:pPr>
      <w:r>
        <w:rPr>
          <w:rFonts w:hint="eastAsia"/>
        </w:rPr>
        <w:t xml:space="preserve">(C) </w:t>
      </w:r>
      <w:r w:rsidR="004C27BC" w:rsidRPr="004C27BC">
        <w:rPr>
          <w:position w:val="-36"/>
        </w:rPr>
        <w:object w:dxaOrig="3000" w:dyaOrig="840">
          <v:shape id="_x0000_i1038" type="#_x0000_t75" style="width:150.25pt;height:41.95pt" o:ole="">
            <v:imagedata r:id="rId35" o:title=""/>
          </v:shape>
          <o:OLEObject Type="Embed" ProgID="Equation.DSMT4" ShapeID="_x0000_i1038" DrawAspect="Content" ObjectID="_1698850557" r:id="rId36"/>
        </w:object>
      </w:r>
      <w:r>
        <w:rPr>
          <w:rFonts w:hint="eastAsia"/>
        </w:rPr>
        <w:t>．</w:t>
      </w:r>
      <w:r>
        <w:rPr>
          <w:rFonts w:hint="eastAsia"/>
        </w:rPr>
        <w:tab/>
        <w:t xml:space="preserve">(D) </w:t>
      </w:r>
      <w:r w:rsidR="004C27BC" w:rsidRPr="004C27BC">
        <w:rPr>
          <w:position w:val="-36"/>
        </w:rPr>
        <w:object w:dxaOrig="3000" w:dyaOrig="840">
          <v:shape id="_x0000_i1039" type="#_x0000_t75" style="width:150.25pt;height:41.95pt" o:ole="">
            <v:imagedata r:id="rId37" o:title=""/>
          </v:shape>
          <o:OLEObject Type="Embed" ProgID="Equation.DSMT4" ShapeID="_x0000_i1039" DrawAspect="Content" ObjectID="_1698850558" r:id="rId38"/>
        </w:object>
      </w:r>
      <w:r>
        <w:rPr>
          <w:rFonts w:hint="eastAsia"/>
        </w:rPr>
        <w:t>．</w:t>
      </w:r>
    </w:p>
    <w:p w:rsidR="008C66E2" w:rsidRDefault="008C66E2" w:rsidP="00817B5B">
      <w:pPr>
        <w:rPr>
          <w:rFonts w:ascii="Times New Roman" w:hAnsi="Times New Roman"/>
        </w:rPr>
      </w:pPr>
    </w:p>
    <w:p w:rsidR="008C66E2" w:rsidRPr="00ED083C" w:rsidRDefault="008C66E2" w:rsidP="00817B5B">
      <w:pPr>
        <w:rPr>
          <w:rFonts w:ascii="Times New Roman" w:hAnsi="Times New Roman"/>
        </w:rPr>
      </w:pPr>
    </w:p>
    <w:p w:rsidR="00817B5B" w:rsidRPr="00ED083C" w:rsidRDefault="001D0F39" w:rsidP="000D7E68">
      <w:pPr>
        <w:outlineLvl w:val="0"/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t>3</w:t>
      </w:r>
      <w:r w:rsidRPr="001D0F39">
        <w:rPr>
          <w:rFonts w:hint="eastAsia"/>
        </w:rPr>
        <w:t xml:space="preserve">) </w:t>
      </w:r>
      <w:r w:rsidR="00817B5B" w:rsidRPr="00ED083C">
        <w:rPr>
          <w:rFonts w:ascii="Times New Roman"/>
        </w:rPr>
        <w:t>反常积分</w:t>
      </w:r>
      <w:r w:rsidR="003F2131" w:rsidRPr="003F2131">
        <w:rPr>
          <w:rFonts w:ascii="Times New Roman" w:hint="eastAsia"/>
        </w:rPr>
        <w:t>①</w:t>
      </w:r>
      <w:r w:rsidR="004C27BC" w:rsidRPr="004C27BC">
        <w:rPr>
          <w:position w:val="-24"/>
        </w:rPr>
        <w:object w:dxaOrig="1140" w:dyaOrig="660">
          <v:shape id="_x0000_i1040" type="#_x0000_t75" style="width:56.95pt;height:33.2pt" o:ole="">
            <v:imagedata r:id="rId39" o:title=""/>
          </v:shape>
          <o:OLEObject Type="Embed" ProgID="Equation.DSMT4" ShapeID="_x0000_i1040" DrawAspect="Content" ObjectID="_1698850559" r:id="rId40"/>
        </w:object>
      </w:r>
      <w:r w:rsidR="00817B5B" w:rsidRPr="00ED083C">
        <w:rPr>
          <w:rFonts w:ascii="Times New Roman"/>
        </w:rPr>
        <w:t>，</w:t>
      </w:r>
      <w:r w:rsidR="003F2131" w:rsidRPr="003F2131">
        <w:rPr>
          <w:rFonts w:ascii="Times New Roman" w:hint="eastAsia"/>
        </w:rPr>
        <w:t>②</w:t>
      </w:r>
      <w:r w:rsidR="004C27BC" w:rsidRPr="004C27BC">
        <w:rPr>
          <w:position w:val="-24"/>
        </w:rPr>
        <w:object w:dxaOrig="1160" w:dyaOrig="660">
          <v:shape id="_x0000_i1041" type="#_x0000_t75" style="width:58.25pt;height:33.2pt" o:ole="">
            <v:imagedata r:id="rId41" o:title=""/>
          </v:shape>
          <o:OLEObject Type="Embed" ProgID="Equation.DSMT4" ShapeID="_x0000_i1041" DrawAspect="Content" ObjectID="_1698850560" r:id="rId42"/>
        </w:object>
      </w:r>
      <w:r w:rsidR="00817B5B" w:rsidRPr="00ED083C">
        <w:rPr>
          <w:rFonts w:ascii="Times New Roman"/>
        </w:rPr>
        <w:t>的敛散性为</w:t>
      </w:r>
      <w:r>
        <w:rPr>
          <w:rFonts w:hint="eastAsia"/>
        </w:rPr>
        <w:t>(</w:t>
      </w:r>
      <w:r w:rsidRPr="003407D5">
        <w:rPr>
          <w:rFonts w:hint="eastAsia"/>
        </w:rPr>
        <w:t xml:space="preserve">    </w:t>
      </w:r>
      <w:r>
        <w:rPr>
          <w:rFonts w:hint="eastAsia"/>
        </w:rPr>
        <w:t>)</w:t>
      </w:r>
    </w:p>
    <w:p w:rsidR="00817B5B" w:rsidRPr="003F2131" w:rsidRDefault="003F2131" w:rsidP="007F53B0">
      <w:pPr>
        <w:ind w:leftChars="200" w:left="480"/>
      </w:pPr>
      <w:r w:rsidRPr="003F2131">
        <w:rPr>
          <w:rFonts w:hint="eastAsia"/>
        </w:rPr>
        <w:t xml:space="preserve">(A) </w:t>
      </w:r>
      <w:r w:rsidRPr="003F2131">
        <w:rPr>
          <w:rFonts w:hint="eastAsia"/>
        </w:rPr>
        <w:t>①</w:t>
      </w:r>
      <w:r w:rsidR="00817B5B" w:rsidRPr="003F2131">
        <w:t>收敛，</w:t>
      </w:r>
      <w:r w:rsidRPr="003F2131">
        <w:rPr>
          <w:rFonts w:hint="eastAsia"/>
        </w:rPr>
        <w:t>②</w:t>
      </w:r>
      <w:r w:rsidR="00817B5B" w:rsidRPr="003F2131">
        <w:t>收敛</w:t>
      </w:r>
      <w:r>
        <w:rPr>
          <w:rFonts w:hint="eastAsia"/>
        </w:rPr>
        <w:t>．</w:t>
      </w:r>
      <w:r w:rsidR="007F53B0">
        <w:rPr>
          <w:rFonts w:hint="eastAsia"/>
        </w:rPr>
        <w:tab/>
      </w:r>
      <w:r w:rsidR="007F53B0">
        <w:rPr>
          <w:rFonts w:hint="eastAsia"/>
        </w:rPr>
        <w:tab/>
      </w:r>
      <w:r w:rsidR="007F53B0">
        <w:rPr>
          <w:rFonts w:hint="eastAsia"/>
        </w:rPr>
        <w:tab/>
      </w:r>
      <w:r w:rsidR="007F53B0">
        <w:rPr>
          <w:rFonts w:hint="eastAsia"/>
        </w:rPr>
        <w:tab/>
      </w:r>
      <w:r w:rsidRPr="003F2131">
        <w:rPr>
          <w:rFonts w:hint="eastAsia"/>
        </w:rPr>
        <w:t xml:space="preserve">(B) </w:t>
      </w:r>
      <w:r w:rsidRPr="003F2131">
        <w:rPr>
          <w:rFonts w:hint="eastAsia"/>
        </w:rPr>
        <w:t>①</w:t>
      </w:r>
      <w:r w:rsidR="00817B5B" w:rsidRPr="003F2131">
        <w:t>收敛，</w:t>
      </w:r>
      <w:r w:rsidRPr="003F2131">
        <w:rPr>
          <w:rFonts w:hint="eastAsia"/>
        </w:rPr>
        <w:t>②</w:t>
      </w:r>
      <w:r w:rsidR="00817B5B" w:rsidRPr="003F2131">
        <w:t>发散</w:t>
      </w:r>
      <w:r>
        <w:rPr>
          <w:rFonts w:hint="eastAsia"/>
        </w:rPr>
        <w:t>．</w:t>
      </w:r>
    </w:p>
    <w:p w:rsidR="00817B5B" w:rsidRPr="003F2131" w:rsidRDefault="003F2131" w:rsidP="007F53B0">
      <w:pPr>
        <w:ind w:leftChars="200" w:left="480"/>
      </w:pPr>
      <w:r w:rsidRPr="003F2131">
        <w:rPr>
          <w:rFonts w:hint="eastAsia"/>
        </w:rPr>
        <w:t xml:space="preserve">(C) </w:t>
      </w:r>
      <w:r w:rsidRPr="003F2131">
        <w:rPr>
          <w:rFonts w:hint="eastAsia"/>
        </w:rPr>
        <w:t>①发散</w:t>
      </w:r>
      <w:r>
        <w:rPr>
          <w:rFonts w:hint="eastAsia"/>
        </w:rPr>
        <w:t>，</w:t>
      </w:r>
      <w:r w:rsidRPr="003F2131">
        <w:rPr>
          <w:rFonts w:hint="eastAsia"/>
        </w:rPr>
        <w:t>②收敛</w:t>
      </w:r>
      <w:r>
        <w:rPr>
          <w:rFonts w:hint="eastAsia"/>
        </w:rPr>
        <w:t>．</w:t>
      </w:r>
      <w:r w:rsidR="007F53B0">
        <w:rPr>
          <w:rFonts w:hint="eastAsia"/>
        </w:rPr>
        <w:tab/>
      </w:r>
      <w:r w:rsidR="007F53B0">
        <w:rPr>
          <w:rFonts w:hint="eastAsia"/>
        </w:rPr>
        <w:tab/>
      </w:r>
      <w:r w:rsidR="007F53B0">
        <w:rPr>
          <w:rFonts w:hint="eastAsia"/>
        </w:rPr>
        <w:tab/>
      </w:r>
      <w:r w:rsidR="007F53B0">
        <w:rPr>
          <w:rFonts w:hint="eastAsia"/>
        </w:rPr>
        <w:tab/>
      </w:r>
      <w:r w:rsidRPr="003F2131">
        <w:rPr>
          <w:rFonts w:hint="eastAsia"/>
        </w:rPr>
        <w:t xml:space="preserve">(D) </w:t>
      </w:r>
      <w:r w:rsidRPr="003F2131">
        <w:rPr>
          <w:rFonts w:hint="eastAsia"/>
        </w:rPr>
        <w:t>①发散</w:t>
      </w:r>
      <w:r>
        <w:rPr>
          <w:rFonts w:hint="eastAsia"/>
        </w:rPr>
        <w:t>，</w:t>
      </w:r>
      <w:r w:rsidRPr="003F2131">
        <w:rPr>
          <w:rFonts w:hint="eastAsia"/>
        </w:rPr>
        <w:t>②发散</w:t>
      </w:r>
      <w:r>
        <w:rPr>
          <w:rFonts w:hint="eastAsia"/>
        </w:rPr>
        <w:t>．</w:t>
      </w:r>
    </w:p>
    <w:p w:rsidR="00AA54B7" w:rsidRDefault="00AA54B7" w:rsidP="00AA54B7"/>
    <w:p w:rsidR="000D7E68" w:rsidRDefault="000D7E68" w:rsidP="000D7E68">
      <w:pPr>
        <w:outlineLvl w:val="0"/>
        <w:rPr>
          <w:rFonts w:ascii="Times New Roman"/>
        </w:rPr>
      </w:pPr>
    </w:p>
    <w:p w:rsidR="00817B5B" w:rsidRDefault="00C42C84" w:rsidP="000D7E68">
      <w:pPr>
        <w:outlineLvl w:val="0"/>
        <w:rPr>
          <w:rFonts w:ascii="Times New Roman"/>
        </w:rPr>
      </w:pPr>
      <w:r w:rsidRPr="00C42C84">
        <w:rPr>
          <w:rFonts w:hint="eastAsia"/>
        </w:rPr>
        <w:t>(</w:t>
      </w:r>
      <w:r w:rsidR="00817B5B" w:rsidRPr="00C42C84">
        <w:t>4</w:t>
      </w:r>
      <w:r w:rsidRPr="00C42C84">
        <w:rPr>
          <w:rFonts w:hint="eastAsia"/>
        </w:rPr>
        <w:t xml:space="preserve">) </w:t>
      </w:r>
      <w:r w:rsidR="00817B5B" w:rsidRPr="00ED083C">
        <w:rPr>
          <w:rFonts w:ascii="Times New Roman"/>
        </w:rPr>
        <w:t>设函数</w:t>
      </w:r>
      <w:r w:rsidR="004C27BC" w:rsidRPr="004C27BC">
        <w:rPr>
          <w:position w:val="-10"/>
        </w:rPr>
        <w:object w:dxaOrig="540" w:dyaOrig="320">
          <v:shape id="_x0000_i1042" type="#_x0000_t75" style="width:26.9pt;height:16.3pt" o:ole="">
            <v:imagedata r:id="rId43" o:title=""/>
          </v:shape>
          <o:OLEObject Type="Embed" ProgID="Equation.DSMT4" ShapeID="_x0000_i1042" DrawAspect="Content" ObjectID="_1698850561" r:id="rId44"/>
        </w:object>
      </w:r>
      <w:r w:rsidR="00817B5B" w:rsidRPr="00ED083C">
        <w:rPr>
          <w:rFonts w:ascii="Times New Roman"/>
        </w:rPr>
        <w:t>在</w:t>
      </w:r>
      <w:r w:rsidR="004C27BC" w:rsidRPr="004C27BC">
        <w:rPr>
          <w:position w:val="-10"/>
        </w:rPr>
        <w:object w:dxaOrig="940" w:dyaOrig="320">
          <v:shape id="_x0000_i1043" type="#_x0000_t75" style="width:46.95pt;height:16.3pt" o:ole="">
            <v:imagedata r:id="rId45" o:title=""/>
          </v:shape>
          <o:OLEObject Type="Embed" ProgID="Equation.DSMT4" ShapeID="_x0000_i1043" DrawAspect="Content" ObjectID="_1698850562" r:id="rId46"/>
        </w:object>
      </w:r>
      <w:r w:rsidR="00817B5B" w:rsidRPr="00ED083C">
        <w:rPr>
          <w:rFonts w:ascii="Times New Roman"/>
        </w:rPr>
        <w:t>内连续，</w:t>
      </w:r>
      <w:r w:rsidR="00BE1A44">
        <w:rPr>
          <w:rFonts w:ascii="Times New Roman" w:hint="eastAsia"/>
        </w:rPr>
        <w:t>其</w:t>
      </w:r>
      <w:r w:rsidR="00817B5B" w:rsidRPr="00ED083C">
        <w:rPr>
          <w:rFonts w:ascii="Times New Roman"/>
        </w:rPr>
        <w:t>导函数的图形如图所示，则</w:t>
      </w:r>
      <w:r w:rsidR="001D0F39">
        <w:rPr>
          <w:rFonts w:hint="eastAsia"/>
        </w:rPr>
        <w:t>(</w:t>
      </w:r>
      <w:r w:rsidR="001D0F39" w:rsidRPr="003407D5">
        <w:rPr>
          <w:rFonts w:hint="eastAsia"/>
        </w:rPr>
        <w:t xml:space="preserve">    </w:t>
      </w:r>
      <w:r w:rsidR="001D0F39">
        <w:rPr>
          <w:rFonts w:hint="eastAsia"/>
        </w:rPr>
        <w:t>)</w:t>
      </w:r>
    </w:p>
    <w:p w:rsidR="00C42C84" w:rsidRPr="00ED083C" w:rsidRDefault="00844AD0" w:rsidP="00C42C84">
      <w:pPr>
        <w:ind w:leftChars="200" w:left="480"/>
        <w:jc w:val="center"/>
        <w:outlineLvl w:val="0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2163703" cy="1314450"/>
            <wp:effectExtent l="19050" t="0" r="7997" b="0"/>
            <wp:docPr id="1" name="图片 0" descr="2016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6B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6365" cy="131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B5B" w:rsidRPr="00ED083C" w:rsidRDefault="00C42C84" w:rsidP="00C42C84">
      <w:pPr>
        <w:ind w:leftChars="200" w:left="480"/>
        <w:rPr>
          <w:rFonts w:ascii="Times New Roman" w:hAnsi="Times New Roman"/>
        </w:rPr>
      </w:pPr>
      <w:r w:rsidRPr="00C42C84">
        <w:rPr>
          <w:rFonts w:hint="eastAsia"/>
        </w:rPr>
        <w:t xml:space="preserve">(A) </w:t>
      </w:r>
      <w:r w:rsidR="00817B5B" w:rsidRPr="00ED083C">
        <w:rPr>
          <w:rFonts w:ascii="Times New Roman"/>
        </w:rPr>
        <w:t>函数</w:t>
      </w:r>
      <w:r w:rsidR="004C27BC" w:rsidRPr="004C27BC">
        <w:rPr>
          <w:position w:val="-10"/>
        </w:rPr>
        <w:object w:dxaOrig="540" w:dyaOrig="320">
          <v:shape id="_x0000_i1044" type="#_x0000_t75" style="width:26.9pt;height:16.3pt" o:ole="">
            <v:imagedata r:id="rId48" o:title=""/>
          </v:shape>
          <o:OLEObject Type="Embed" ProgID="Equation.DSMT4" ShapeID="_x0000_i1044" DrawAspect="Content" ObjectID="_1698850563" r:id="rId49"/>
        </w:object>
      </w:r>
      <w:r w:rsidR="00817B5B" w:rsidRPr="00ED083C">
        <w:rPr>
          <w:rFonts w:ascii="Times New Roman"/>
        </w:rPr>
        <w:t>有</w:t>
      </w:r>
      <w:r w:rsidR="004C27BC" w:rsidRPr="00025957">
        <w:rPr>
          <w:position w:val="-4"/>
        </w:rPr>
        <w:object w:dxaOrig="180" w:dyaOrig="260">
          <v:shape id="_x0000_i1045" type="#_x0000_t75" style="width:8.75pt;height:13.15pt" o:ole="">
            <v:imagedata r:id="rId50" o:title=""/>
          </v:shape>
          <o:OLEObject Type="Embed" ProgID="Equation.DSMT4" ShapeID="_x0000_i1045" DrawAspect="Content" ObjectID="_1698850564" r:id="rId51"/>
        </w:object>
      </w:r>
      <w:r w:rsidR="00817B5B" w:rsidRPr="00ED083C">
        <w:rPr>
          <w:rFonts w:ascii="Times New Roman"/>
        </w:rPr>
        <w:t>个极值点，曲线</w:t>
      </w:r>
      <w:r w:rsidR="004C27BC" w:rsidRPr="004C27BC">
        <w:rPr>
          <w:position w:val="-10"/>
        </w:rPr>
        <w:object w:dxaOrig="920" w:dyaOrig="320">
          <v:shape id="_x0000_i1046" type="#_x0000_t75" style="width:45.7pt;height:16.3pt" o:ole="">
            <v:imagedata r:id="rId52" o:title=""/>
          </v:shape>
          <o:OLEObject Type="Embed" ProgID="Equation.DSMT4" ShapeID="_x0000_i1046" DrawAspect="Content" ObjectID="_1698850565" r:id="rId53"/>
        </w:object>
      </w:r>
      <w:r w:rsidR="00817B5B" w:rsidRPr="00ED083C">
        <w:rPr>
          <w:rFonts w:ascii="Times New Roman"/>
        </w:rPr>
        <w:t>有</w:t>
      </w:r>
      <w:r w:rsidR="004C27BC" w:rsidRPr="00025957">
        <w:rPr>
          <w:position w:val="-4"/>
        </w:rPr>
        <w:object w:dxaOrig="180" w:dyaOrig="260">
          <v:shape id="_x0000_i1047" type="#_x0000_t75" style="width:8.75pt;height:13.15pt" o:ole="">
            <v:imagedata r:id="rId54" o:title=""/>
          </v:shape>
          <o:OLEObject Type="Embed" ProgID="Equation.DSMT4" ShapeID="_x0000_i1047" DrawAspect="Content" ObjectID="_1698850566" r:id="rId55"/>
        </w:object>
      </w:r>
      <w:r w:rsidR="00817B5B" w:rsidRPr="00ED083C">
        <w:rPr>
          <w:rFonts w:ascii="Times New Roman"/>
        </w:rPr>
        <w:t>个拐点</w:t>
      </w:r>
      <w:r>
        <w:rPr>
          <w:rFonts w:ascii="Times New Roman" w:hAnsi="Times New Roman" w:hint="eastAsia"/>
        </w:rPr>
        <w:t>．</w:t>
      </w:r>
    </w:p>
    <w:p w:rsidR="00817B5B" w:rsidRPr="00ED083C" w:rsidRDefault="00C42C84" w:rsidP="00C42C84">
      <w:pPr>
        <w:ind w:leftChars="200" w:left="480"/>
        <w:rPr>
          <w:rFonts w:ascii="Times New Roman" w:hAnsi="Times New Roman"/>
        </w:rPr>
      </w:pPr>
      <w:r w:rsidRPr="00C42C84">
        <w:rPr>
          <w:rFonts w:hint="eastAsia"/>
        </w:rPr>
        <w:t xml:space="preserve">(B) </w:t>
      </w:r>
      <w:r w:rsidR="00817B5B" w:rsidRPr="00ED083C">
        <w:rPr>
          <w:rFonts w:ascii="Times New Roman"/>
        </w:rPr>
        <w:t>函数</w:t>
      </w:r>
      <w:r w:rsidR="004C27BC" w:rsidRPr="004C27BC">
        <w:rPr>
          <w:position w:val="-10"/>
        </w:rPr>
        <w:object w:dxaOrig="540" w:dyaOrig="320">
          <v:shape id="_x0000_i1048" type="#_x0000_t75" style="width:26.9pt;height:16.3pt" o:ole="">
            <v:imagedata r:id="rId56" o:title=""/>
          </v:shape>
          <o:OLEObject Type="Embed" ProgID="Equation.DSMT4" ShapeID="_x0000_i1048" DrawAspect="Content" ObjectID="_1698850567" r:id="rId57"/>
        </w:object>
      </w:r>
      <w:r w:rsidR="00817B5B" w:rsidRPr="00ED083C">
        <w:rPr>
          <w:rFonts w:ascii="Times New Roman"/>
        </w:rPr>
        <w:t>有</w:t>
      </w:r>
      <w:r w:rsidR="004C27BC" w:rsidRPr="00025957">
        <w:rPr>
          <w:position w:val="-4"/>
        </w:rPr>
        <w:object w:dxaOrig="180" w:dyaOrig="260">
          <v:shape id="_x0000_i1049" type="#_x0000_t75" style="width:8.75pt;height:13.15pt" o:ole="">
            <v:imagedata r:id="rId58" o:title=""/>
          </v:shape>
          <o:OLEObject Type="Embed" ProgID="Equation.DSMT4" ShapeID="_x0000_i1049" DrawAspect="Content" ObjectID="_1698850568" r:id="rId59"/>
        </w:object>
      </w:r>
      <w:r w:rsidR="00817B5B" w:rsidRPr="00ED083C">
        <w:rPr>
          <w:rFonts w:ascii="Times New Roman"/>
        </w:rPr>
        <w:t>个极值点，曲线</w:t>
      </w:r>
      <w:r w:rsidR="004C27BC" w:rsidRPr="004C27BC">
        <w:rPr>
          <w:position w:val="-10"/>
        </w:rPr>
        <w:object w:dxaOrig="920" w:dyaOrig="320">
          <v:shape id="_x0000_i1050" type="#_x0000_t75" style="width:45.7pt;height:16.3pt" o:ole="">
            <v:imagedata r:id="rId60" o:title=""/>
          </v:shape>
          <o:OLEObject Type="Embed" ProgID="Equation.DSMT4" ShapeID="_x0000_i1050" DrawAspect="Content" ObjectID="_1698850569" r:id="rId61"/>
        </w:object>
      </w:r>
      <w:r w:rsidR="00817B5B" w:rsidRPr="00ED083C">
        <w:rPr>
          <w:rFonts w:ascii="Times New Roman"/>
        </w:rPr>
        <w:t>有</w:t>
      </w:r>
      <w:r w:rsidR="004C27BC" w:rsidRPr="004C27BC">
        <w:rPr>
          <w:position w:val="-6"/>
        </w:rPr>
        <w:object w:dxaOrig="180" w:dyaOrig="279">
          <v:shape id="_x0000_i1051" type="#_x0000_t75" style="width:8.75pt;height:13.75pt" o:ole="">
            <v:imagedata r:id="rId62" o:title=""/>
          </v:shape>
          <o:OLEObject Type="Embed" ProgID="Equation.DSMT4" ShapeID="_x0000_i1051" DrawAspect="Content" ObjectID="_1698850570" r:id="rId63"/>
        </w:object>
      </w:r>
      <w:r w:rsidR="00817B5B" w:rsidRPr="00ED083C">
        <w:rPr>
          <w:rFonts w:ascii="Times New Roman"/>
        </w:rPr>
        <w:t>个拐点</w:t>
      </w:r>
      <w:r>
        <w:rPr>
          <w:rFonts w:ascii="Times New Roman" w:hAnsi="Times New Roman" w:hint="eastAsia"/>
        </w:rPr>
        <w:t>．</w:t>
      </w:r>
    </w:p>
    <w:p w:rsidR="00817B5B" w:rsidRPr="00ED083C" w:rsidRDefault="00C42C84" w:rsidP="00C42C84">
      <w:pPr>
        <w:ind w:leftChars="200" w:left="480"/>
        <w:rPr>
          <w:rFonts w:ascii="Times New Roman" w:hAnsi="Times New Roman"/>
        </w:rPr>
      </w:pPr>
      <w:r w:rsidRPr="00C42C84">
        <w:rPr>
          <w:rFonts w:hint="eastAsia"/>
        </w:rPr>
        <w:t xml:space="preserve">(C) </w:t>
      </w:r>
      <w:r w:rsidR="00817B5B" w:rsidRPr="00ED083C">
        <w:rPr>
          <w:rFonts w:ascii="Times New Roman"/>
        </w:rPr>
        <w:t>函数</w:t>
      </w:r>
      <w:r w:rsidR="004C27BC" w:rsidRPr="004C27BC">
        <w:rPr>
          <w:position w:val="-10"/>
        </w:rPr>
        <w:object w:dxaOrig="540" w:dyaOrig="320">
          <v:shape id="_x0000_i1052" type="#_x0000_t75" style="width:26.9pt;height:16.3pt" o:ole="">
            <v:imagedata r:id="rId64" o:title=""/>
          </v:shape>
          <o:OLEObject Type="Embed" ProgID="Equation.DSMT4" ShapeID="_x0000_i1052" DrawAspect="Content" ObjectID="_1698850571" r:id="rId65"/>
        </w:object>
      </w:r>
      <w:r w:rsidR="00817B5B" w:rsidRPr="00ED083C">
        <w:rPr>
          <w:rFonts w:ascii="Times New Roman"/>
        </w:rPr>
        <w:t>有</w:t>
      </w:r>
      <w:r w:rsidR="004C27BC" w:rsidRPr="004C27BC">
        <w:rPr>
          <w:position w:val="-6"/>
        </w:rPr>
        <w:object w:dxaOrig="180" w:dyaOrig="279">
          <v:shape id="_x0000_i1053" type="#_x0000_t75" style="width:8.75pt;height:13.75pt" o:ole="">
            <v:imagedata r:id="rId66" o:title=""/>
          </v:shape>
          <o:OLEObject Type="Embed" ProgID="Equation.DSMT4" ShapeID="_x0000_i1053" DrawAspect="Content" ObjectID="_1698850572" r:id="rId67"/>
        </w:object>
      </w:r>
      <w:r w:rsidR="00817B5B" w:rsidRPr="00ED083C">
        <w:rPr>
          <w:rFonts w:ascii="Times New Roman"/>
        </w:rPr>
        <w:t>个极值点，曲线</w:t>
      </w:r>
      <w:r w:rsidR="004C27BC" w:rsidRPr="004C27BC">
        <w:rPr>
          <w:position w:val="-10"/>
        </w:rPr>
        <w:object w:dxaOrig="920" w:dyaOrig="320">
          <v:shape id="_x0000_i1054" type="#_x0000_t75" style="width:45.7pt;height:16.3pt" o:ole="">
            <v:imagedata r:id="rId68" o:title=""/>
          </v:shape>
          <o:OLEObject Type="Embed" ProgID="Equation.DSMT4" ShapeID="_x0000_i1054" DrawAspect="Content" ObjectID="_1698850573" r:id="rId69"/>
        </w:object>
      </w:r>
      <w:r w:rsidR="00817B5B" w:rsidRPr="00ED083C">
        <w:rPr>
          <w:rFonts w:ascii="Times New Roman"/>
        </w:rPr>
        <w:t>有</w:t>
      </w:r>
      <w:r w:rsidR="004C27BC" w:rsidRPr="00025957">
        <w:rPr>
          <w:position w:val="-4"/>
        </w:rPr>
        <w:object w:dxaOrig="180" w:dyaOrig="260">
          <v:shape id="_x0000_i1055" type="#_x0000_t75" style="width:8.75pt;height:13.15pt" o:ole="">
            <v:imagedata r:id="rId70" o:title=""/>
          </v:shape>
          <o:OLEObject Type="Embed" ProgID="Equation.DSMT4" ShapeID="_x0000_i1055" DrawAspect="Content" ObjectID="_1698850574" r:id="rId71"/>
        </w:object>
      </w:r>
      <w:r w:rsidR="00817B5B" w:rsidRPr="00ED083C">
        <w:rPr>
          <w:rFonts w:ascii="Times New Roman"/>
        </w:rPr>
        <w:t>个拐点</w:t>
      </w:r>
      <w:r>
        <w:rPr>
          <w:rFonts w:ascii="Times New Roman" w:hAnsi="Times New Roman" w:hint="eastAsia"/>
        </w:rPr>
        <w:t>．</w:t>
      </w:r>
    </w:p>
    <w:p w:rsidR="00817B5B" w:rsidRPr="00ED083C" w:rsidRDefault="00C42C84" w:rsidP="00C42C84">
      <w:pPr>
        <w:ind w:leftChars="200" w:left="480"/>
        <w:rPr>
          <w:rFonts w:ascii="Times New Roman" w:hAnsi="Times New Roman"/>
        </w:rPr>
      </w:pPr>
      <w:r>
        <w:rPr>
          <w:rFonts w:ascii="Times New Roman" w:hint="eastAsia"/>
        </w:rPr>
        <w:t xml:space="preserve">(D) </w:t>
      </w:r>
      <w:r w:rsidR="00817B5B" w:rsidRPr="00ED083C">
        <w:rPr>
          <w:rFonts w:ascii="Times New Roman"/>
        </w:rPr>
        <w:t>函数</w:t>
      </w:r>
      <w:r w:rsidR="004C27BC" w:rsidRPr="004C27BC">
        <w:rPr>
          <w:position w:val="-10"/>
        </w:rPr>
        <w:object w:dxaOrig="540" w:dyaOrig="320">
          <v:shape id="_x0000_i1056" type="#_x0000_t75" style="width:26.9pt;height:16.3pt" o:ole="">
            <v:imagedata r:id="rId72" o:title=""/>
          </v:shape>
          <o:OLEObject Type="Embed" ProgID="Equation.DSMT4" ShapeID="_x0000_i1056" DrawAspect="Content" ObjectID="_1698850575" r:id="rId73"/>
        </w:object>
      </w:r>
      <w:r w:rsidR="00817B5B" w:rsidRPr="00ED083C">
        <w:rPr>
          <w:rFonts w:ascii="Times New Roman"/>
        </w:rPr>
        <w:t>有</w:t>
      </w:r>
      <w:r w:rsidR="004C27BC" w:rsidRPr="004C27BC">
        <w:rPr>
          <w:position w:val="-6"/>
        </w:rPr>
        <w:object w:dxaOrig="180" w:dyaOrig="279">
          <v:shape id="_x0000_i1057" type="#_x0000_t75" style="width:8.75pt;height:13.75pt" o:ole="">
            <v:imagedata r:id="rId74" o:title=""/>
          </v:shape>
          <o:OLEObject Type="Embed" ProgID="Equation.DSMT4" ShapeID="_x0000_i1057" DrawAspect="Content" ObjectID="_1698850576" r:id="rId75"/>
        </w:object>
      </w:r>
      <w:r w:rsidR="00817B5B" w:rsidRPr="00ED083C">
        <w:rPr>
          <w:rFonts w:ascii="Times New Roman"/>
        </w:rPr>
        <w:t>个极值点，曲线</w:t>
      </w:r>
      <w:r w:rsidR="004C27BC" w:rsidRPr="004C27BC">
        <w:rPr>
          <w:position w:val="-10"/>
        </w:rPr>
        <w:object w:dxaOrig="920" w:dyaOrig="320">
          <v:shape id="_x0000_i1058" type="#_x0000_t75" style="width:45.7pt;height:16.3pt" o:ole="">
            <v:imagedata r:id="rId76" o:title=""/>
          </v:shape>
          <o:OLEObject Type="Embed" ProgID="Equation.DSMT4" ShapeID="_x0000_i1058" DrawAspect="Content" ObjectID="_1698850577" r:id="rId77"/>
        </w:object>
      </w:r>
      <w:r w:rsidR="00817B5B" w:rsidRPr="00ED083C">
        <w:rPr>
          <w:rFonts w:ascii="Times New Roman"/>
        </w:rPr>
        <w:t>有</w:t>
      </w:r>
      <w:r w:rsidR="004C27BC" w:rsidRPr="00025957">
        <w:rPr>
          <w:position w:val="-4"/>
        </w:rPr>
        <w:object w:dxaOrig="180" w:dyaOrig="260">
          <v:shape id="_x0000_i1059" type="#_x0000_t75" style="width:8.75pt;height:13.15pt" o:ole="">
            <v:imagedata r:id="rId78" o:title=""/>
          </v:shape>
          <o:OLEObject Type="Embed" ProgID="Equation.DSMT4" ShapeID="_x0000_i1059" DrawAspect="Content" ObjectID="_1698850578" r:id="rId79"/>
        </w:object>
      </w:r>
      <w:r w:rsidR="00817B5B" w:rsidRPr="00ED083C">
        <w:rPr>
          <w:rFonts w:ascii="Times New Roman"/>
        </w:rPr>
        <w:t>个拐点</w:t>
      </w:r>
      <w:r>
        <w:rPr>
          <w:rFonts w:ascii="Times New Roman" w:hAnsi="Times New Roman" w:hint="eastAsia"/>
        </w:rPr>
        <w:t>．</w:t>
      </w:r>
    </w:p>
    <w:p w:rsidR="000D7E68" w:rsidRDefault="000D7E68" w:rsidP="000D7E68">
      <w:pPr>
        <w:rPr>
          <w:rFonts w:ascii="Times New Roman"/>
        </w:rPr>
      </w:pPr>
    </w:p>
    <w:p w:rsidR="000D7E68" w:rsidRDefault="000D7E68" w:rsidP="000D7E68">
      <w:pPr>
        <w:rPr>
          <w:rFonts w:ascii="Times New Roman"/>
        </w:rPr>
      </w:pPr>
    </w:p>
    <w:p w:rsidR="00817B5B" w:rsidRPr="00ED083C" w:rsidRDefault="001D0F39" w:rsidP="007F53B0">
      <w:pPr>
        <w:ind w:left="480" w:hangingChars="200" w:hanging="480"/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t>5</w:t>
      </w:r>
      <w:r w:rsidRPr="001D0F39">
        <w:rPr>
          <w:rFonts w:hint="eastAsia"/>
        </w:rPr>
        <w:t xml:space="preserve">) </w:t>
      </w:r>
      <w:r w:rsidR="00817B5B" w:rsidRPr="00ED083C">
        <w:rPr>
          <w:rFonts w:ascii="Times New Roman"/>
        </w:rPr>
        <w:t>设函数</w:t>
      </w:r>
      <w:r w:rsidR="004C27BC" w:rsidRPr="004C27BC">
        <w:rPr>
          <w:position w:val="-12"/>
        </w:rPr>
        <w:object w:dxaOrig="560" w:dyaOrig="360">
          <v:shape id="_x0000_i1060" type="#_x0000_t75" style="width:28.15pt;height:18.15pt" o:ole="">
            <v:imagedata r:id="rId80" o:title=""/>
          </v:shape>
          <o:OLEObject Type="Embed" ProgID="Equation.DSMT4" ShapeID="_x0000_i1060" DrawAspect="Content" ObjectID="_1698850579" r:id="rId81"/>
        </w:object>
      </w:r>
      <w:r w:rsidR="007F53B0">
        <w:rPr>
          <w:rFonts w:ascii="Times New Roman" w:hAnsi="Times New Roman" w:hint="eastAsia"/>
        </w:rPr>
        <w:t>（</w:t>
      </w:r>
      <w:r w:rsidR="004C27BC" w:rsidRPr="004C27BC">
        <w:rPr>
          <w:position w:val="-8"/>
        </w:rPr>
        <w:object w:dxaOrig="680" w:dyaOrig="300">
          <v:shape id="_x0000_i1061" type="#_x0000_t75" style="width:33.8pt;height:15.05pt" o:ole="">
            <v:imagedata r:id="rId82" o:title=""/>
          </v:shape>
          <o:OLEObject Type="Embed" ProgID="Equation.DSMT4" ShapeID="_x0000_i1061" DrawAspect="Content" ObjectID="_1698850580" r:id="rId83"/>
        </w:object>
      </w:r>
      <w:r w:rsidR="007F53B0">
        <w:rPr>
          <w:rFonts w:ascii="Times New Roman" w:hAnsi="Times New Roman" w:hint="eastAsia"/>
        </w:rPr>
        <w:t>）</w:t>
      </w:r>
      <w:r w:rsidR="00817B5B" w:rsidRPr="00ED083C">
        <w:rPr>
          <w:rFonts w:ascii="Times New Roman"/>
        </w:rPr>
        <w:t>具有二阶连续导数，且</w:t>
      </w:r>
      <w:r w:rsidR="004C27BC" w:rsidRPr="004C27BC">
        <w:rPr>
          <w:position w:val="-12"/>
        </w:rPr>
        <w:object w:dxaOrig="999" w:dyaOrig="360">
          <v:shape id="_x0000_i1062" type="#_x0000_t75" style="width:50.1pt;height:18.15pt" o:ole="">
            <v:imagedata r:id="rId84" o:title=""/>
          </v:shape>
          <o:OLEObject Type="Embed" ProgID="Equation.DSMT4" ShapeID="_x0000_i1062" DrawAspect="Content" ObjectID="_1698850581" r:id="rId85"/>
        </w:object>
      </w:r>
      <w:r w:rsidR="007F53B0">
        <w:rPr>
          <w:rFonts w:ascii="Times New Roman" w:hAnsi="Times New Roman" w:hint="eastAsia"/>
        </w:rPr>
        <w:t>（</w:t>
      </w:r>
      <w:r w:rsidR="004C27BC" w:rsidRPr="004C27BC">
        <w:rPr>
          <w:position w:val="-8"/>
        </w:rPr>
        <w:object w:dxaOrig="680" w:dyaOrig="300">
          <v:shape id="_x0000_i1063" type="#_x0000_t75" style="width:33.8pt;height:15.05pt" o:ole="">
            <v:imagedata r:id="rId86" o:title=""/>
          </v:shape>
          <o:OLEObject Type="Embed" ProgID="Equation.DSMT4" ShapeID="_x0000_i1063" DrawAspect="Content" ObjectID="_1698850582" r:id="rId87"/>
        </w:object>
      </w:r>
      <w:r w:rsidR="007F53B0">
        <w:rPr>
          <w:rFonts w:ascii="Times New Roman" w:hAnsi="Times New Roman" w:hint="eastAsia"/>
        </w:rPr>
        <w:t>）</w:t>
      </w:r>
      <w:r w:rsidR="00817B5B" w:rsidRPr="00ED083C">
        <w:rPr>
          <w:rFonts w:ascii="Times New Roman"/>
        </w:rPr>
        <w:t>，若两条曲</w:t>
      </w:r>
      <w:r w:rsidR="00817B5B" w:rsidRPr="00ED083C">
        <w:rPr>
          <w:rFonts w:ascii="Times New Roman"/>
        </w:rPr>
        <w:lastRenderedPageBreak/>
        <w:t>线</w:t>
      </w:r>
      <w:r w:rsidR="004C27BC" w:rsidRPr="004C27BC">
        <w:rPr>
          <w:position w:val="-12"/>
        </w:rPr>
        <w:object w:dxaOrig="960" w:dyaOrig="360">
          <v:shape id="_x0000_i1064" type="#_x0000_t75" style="width:48.2pt;height:18.15pt" o:ole="">
            <v:imagedata r:id="rId88" o:title=""/>
          </v:shape>
          <o:OLEObject Type="Embed" ProgID="Equation.DSMT4" ShapeID="_x0000_i1064" DrawAspect="Content" ObjectID="_1698850583" r:id="rId89"/>
        </w:object>
      </w:r>
      <w:r w:rsidR="007F53B0">
        <w:rPr>
          <w:rFonts w:ascii="Times New Roman" w:hAnsi="Times New Roman" w:hint="eastAsia"/>
        </w:rPr>
        <w:t>（</w:t>
      </w:r>
      <w:r w:rsidR="004C27BC" w:rsidRPr="004C27BC">
        <w:rPr>
          <w:position w:val="-8"/>
        </w:rPr>
        <w:object w:dxaOrig="680" w:dyaOrig="300">
          <v:shape id="_x0000_i1065" type="#_x0000_t75" style="width:33.8pt;height:15.05pt" o:ole="">
            <v:imagedata r:id="rId90" o:title=""/>
          </v:shape>
          <o:OLEObject Type="Embed" ProgID="Equation.DSMT4" ShapeID="_x0000_i1065" DrawAspect="Content" ObjectID="_1698850584" r:id="rId91"/>
        </w:object>
      </w:r>
      <w:r w:rsidR="007F53B0">
        <w:rPr>
          <w:rFonts w:ascii="Times New Roman" w:hAnsi="Times New Roman" w:hint="eastAsia"/>
        </w:rPr>
        <w:t>）</w:t>
      </w:r>
      <w:r w:rsidR="00817B5B" w:rsidRPr="00ED083C">
        <w:rPr>
          <w:rFonts w:ascii="Times New Roman"/>
        </w:rPr>
        <w:t>在点</w:t>
      </w:r>
      <w:r w:rsidR="004C27BC" w:rsidRPr="004C27BC">
        <w:rPr>
          <w:position w:val="-12"/>
        </w:rPr>
        <w:object w:dxaOrig="780" w:dyaOrig="360">
          <v:shape id="_x0000_i1066" type="#_x0000_t75" style="width:38.8pt;height:18.15pt" o:ole="">
            <v:imagedata r:id="rId92" o:title=""/>
          </v:shape>
          <o:OLEObject Type="Embed" ProgID="Equation.DSMT4" ShapeID="_x0000_i1066" DrawAspect="Content" ObjectID="_1698850585" r:id="rId93"/>
        </w:object>
      </w:r>
      <w:r w:rsidR="00817B5B" w:rsidRPr="00ED083C">
        <w:rPr>
          <w:rFonts w:ascii="Times New Roman"/>
        </w:rPr>
        <w:t>处具有公切线</w:t>
      </w:r>
      <w:r w:rsidR="004C27BC" w:rsidRPr="004C27BC">
        <w:rPr>
          <w:position w:val="-10"/>
        </w:rPr>
        <w:object w:dxaOrig="920" w:dyaOrig="320">
          <v:shape id="_x0000_i1067" type="#_x0000_t75" style="width:45.7pt;height:16.3pt" o:ole="">
            <v:imagedata r:id="rId94" o:title=""/>
          </v:shape>
          <o:OLEObject Type="Embed" ProgID="Equation.DSMT4" ShapeID="_x0000_i1067" DrawAspect="Content" ObjectID="_1698850586" r:id="rId95"/>
        </w:object>
      </w:r>
      <w:r w:rsidR="00817B5B" w:rsidRPr="00ED083C">
        <w:rPr>
          <w:rFonts w:ascii="Times New Roman"/>
        </w:rPr>
        <w:t>，且在该点处曲线</w:t>
      </w:r>
      <w:r w:rsidR="004C27BC" w:rsidRPr="004C27BC">
        <w:rPr>
          <w:position w:val="-12"/>
        </w:rPr>
        <w:object w:dxaOrig="980" w:dyaOrig="360">
          <v:shape id="_x0000_i1068" type="#_x0000_t75" style="width:48.85pt;height:18.15pt" o:ole="">
            <v:imagedata r:id="rId96" o:title=""/>
          </v:shape>
          <o:OLEObject Type="Embed" ProgID="Equation.DSMT4" ShapeID="_x0000_i1068" DrawAspect="Content" ObjectID="_1698850587" r:id="rId97"/>
        </w:object>
      </w:r>
      <w:r w:rsidR="00817B5B" w:rsidRPr="00ED083C">
        <w:rPr>
          <w:rFonts w:ascii="Times New Roman"/>
        </w:rPr>
        <w:t>的曲率大于曲线</w:t>
      </w:r>
      <w:r w:rsidR="004C27BC" w:rsidRPr="004C27BC">
        <w:rPr>
          <w:position w:val="-12"/>
        </w:rPr>
        <w:object w:dxaOrig="980" w:dyaOrig="360">
          <v:shape id="_x0000_i1069" type="#_x0000_t75" style="width:48.85pt;height:18.15pt" o:ole="">
            <v:imagedata r:id="rId98" o:title=""/>
          </v:shape>
          <o:OLEObject Type="Embed" ProgID="Equation.DSMT4" ShapeID="_x0000_i1069" DrawAspect="Content" ObjectID="_1698850588" r:id="rId99"/>
        </w:object>
      </w:r>
      <w:r w:rsidR="00817B5B" w:rsidRPr="00ED083C">
        <w:rPr>
          <w:rFonts w:ascii="Times New Roman"/>
        </w:rPr>
        <w:t>的曲率，则在</w:t>
      </w:r>
      <w:r w:rsidR="004C27BC" w:rsidRPr="004C27BC">
        <w:rPr>
          <w:position w:val="-12"/>
        </w:rPr>
        <w:object w:dxaOrig="279" w:dyaOrig="360">
          <v:shape id="_x0000_i1070" type="#_x0000_t75" style="width:13.75pt;height:18.15pt" o:ole="">
            <v:imagedata r:id="rId100" o:title=""/>
          </v:shape>
          <o:OLEObject Type="Embed" ProgID="Equation.DSMT4" ShapeID="_x0000_i1070" DrawAspect="Content" ObjectID="_1698850589" r:id="rId101"/>
        </w:object>
      </w:r>
      <w:r w:rsidR="007F53B0">
        <w:rPr>
          <w:rFonts w:ascii="Times New Roman"/>
        </w:rPr>
        <w:t>的某个</w:t>
      </w:r>
      <w:r w:rsidR="007F53B0">
        <w:rPr>
          <w:rFonts w:ascii="Times New Roman" w:hint="eastAsia"/>
        </w:rPr>
        <w:t>邻</w:t>
      </w:r>
      <w:r w:rsidR="00817B5B" w:rsidRPr="00ED083C">
        <w:rPr>
          <w:rFonts w:ascii="Times New Roman"/>
        </w:rPr>
        <w:t>域内，有</w:t>
      </w:r>
      <w:r>
        <w:rPr>
          <w:rFonts w:hint="eastAsia"/>
        </w:rPr>
        <w:t>(</w:t>
      </w:r>
      <w:r w:rsidRPr="003407D5">
        <w:rPr>
          <w:rFonts w:hint="eastAsia"/>
        </w:rPr>
        <w:t xml:space="preserve">    </w:t>
      </w:r>
      <w:r>
        <w:rPr>
          <w:rFonts w:hint="eastAsia"/>
        </w:rPr>
        <w:t>)</w:t>
      </w:r>
    </w:p>
    <w:p w:rsidR="00817B5B" w:rsidRPr="00ED083C" w:rsidRDefault="007F53B0" w:rsidP="007F53B0">
      <w:pPr>
        <w:ind w:leftChars="200" w:left="480"/>
        <w:rPr>
          <w:rFonts w:ascii="Times New Roman" w:hAnsi="Times New Roman"/>
        </w:rPr>
      </w:pPr>
      <w:r w:rsidRPr="007F53B0">
        <w:rPr>
          <w:rFonts w:hint="eastAsia"/>
        </w:rPr>
        <w:t xml:space="preserve">(A) </w:t>
      </w:r>
      <w:r w:rsidR="004C27BC" w:rsidRPr="004C27BC">
        <w:rPr>
          <w:position w:val="-12"/>
        </w:rPr>
        <w:object w:dxaOrig="2000" w:dyaOrig="360">
          <v:shape id="_x0000_i1071" type="#_x0000_t75" style="width:100.15pt;height:18.15pt" o:ole="">
            <v:imagedata r:id="rId102" o:title=""/>
          </v:shape>
          <o:OLEObject Type="Embed" ProgID="Equation.DSMT4" ShapeID="_x0000_i1071" DrawAspect="Content" ObjectID="_1698850590" r:id="rId103"/>
        </w:objec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7F53B0">
        <w:rPr>
          <w:rFonts w:hint="eastAsia"/>
        </w:rPr>
        <w:t xml:space="preserve">(B) </w:t>
      </w:r>
      <w:r w:rsidR="004C27BC" w:rsidRPr="004C27BC">
        <w:rPr>
          <w:position w:val="-12"/>
        </w:rPr>
        <w:object w:dxaOrig="2000" w:dyaOrig="360">
          <v:shape id="_x0000_i1072" type="#_x0000_t75" style="width:100.15pt;height:18.15pt" o:ole="">
            <v:imagedata r:id="rId104" o:title=""/>
          </v:shape>
          <o:OLEObject Type="Embed" ProgID="Equation.DSMT4" ShapeID="_x0000_i1072" DrawAspect="Content" ObjectID="_1698850591" r:id="rId105"/>
        </w:object>
      </w:r>
      <w:r>
        <w:rPr>
          <w:rFonts w:ascii="Times New Roman" w:hAnsi="Times New Roman" w:hint="eastAsia"/>
        </w:rPr>
        <w:t>．</w:t>
      </w:r>
    </w:p>
    <w:p w:rsidR="00817B5B" w:rsidRPr="00ED083C" w:rsidRDefault="007F53B0" w:rsidP="007F53B0">
      <w:pPr>
        <w:ind w:leftChars="200" w:left="480"/>
        <w:rPr>
          <w:rFonts w:ascii="Times New Roman" w:hAnsi="Times New Roman"/>
        </w:rPr>
      </w:pPr>
      <w:r w:rsidRPr="007F53B0">
        <w:rPr>
          <w:rFonts w:hint="eastAsia"/>
        </w:rPr>
        <w:t xml:space="preserve">(C) </w:t>
      </w:r>
      <w:r w:rsidR="004C27BC" w:rsidRPr="004C27BC">
        <w:rPr>
          <w:position w:val="-12"/>
        </w:rPr>
        <w:object w:dxaOrig="2000" w:dyaOrig="360">
          <v:shape id="_x0000_i1073" type="#_x0000_t75" style="width:100.15pt;height:18.15pt" o:ole="">
            <v:imagedata r:id="rId106" o:title=""/>
          </v:shape>
          <o:OLEObject Type="Embed" ProgID="Equation.DSMT4" ShapeID="_x0000_i1073" DrawAspect="Content" ObjectID="_1698850592" r:id="rId107"/>
        </w:objec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7F53B0">
        <w:rPr>
          <w:rFonts w:hint="eastAsia"/>
        </w:rPr>
        <w:t xml:space="preserve">(D) </w:t>
      </w:r>
      <w:r w:rsidR="004C27BC" w:rsidRPr="004C27BC">
        <w:rPr>
          <w:position w:val="-12"/>
        </w:rPr>
        <w:object w:dxaOrig="2000" w:dyaOrig="360">
          <v:shape id="_x0000_i1074" type="#_x0000_t75" style="width:100.15pt;height:18.15pt" o:ole="">
            <v:imagedata r:id="rId108" o:title=""/>
          </v:shape>
          <o:OLEObject Type="Embed" ProgID="Equation.DSMT4" ShapeID="_x0000_i1074" DrawAspect="Content" ObjectID="_1698850593" r:id="rId109"/>
        </w:object>
      </w:r>
      <w:r>
        <w:rPr>
          <w:rFonts w:ascii="Times New Roman" w:hAnsi="Times New Roman" w:hint="eastAsia"/>
        </w:rPr>
        <w:t>．</w:t>
      </w:r>
    </w:p>
    <w:p w:rsidR="000D7E68" w:rsidRDefault="000D7E68" w:rsidP="00817B5B">
      <w:pPr>
        <w:rPr>
          <w:rFonts w:ascii="Times New Roman"/>
        </w:rPr>
      </w:pPr>
    </w:p>
    <w:p w:rsidR="000D7E68" w:rsidRDefault="000D7E68" w:rsidP="00817B5B">
      <w:pPr>
        <w:rPr>
          <w:rFonts w:ascii="Times New Roman"/>
        </w:rPr>
      </w:pPr>
    </w:p>
    <w:p w:rsidR="0041742C" w:rsidRDefault="0041742C" w:rsidP="0041742C">
      <w:r w:rsidRPr="008A6DC4">
        <w:rPr>
          <w:rFonts w:hint="eastAsia"/>
        </w:rPr>
        <w:t>(</w:t>
      </w:r>
      <w:r w:rsidR="00D03324">
        <w:rPr>
          <w:rFonts w:hint="eastAsia"/>
        </w:rPr>
        <w:t>6</w:t>
      </w:r>
      <w:r w:rsidRPr="008A6DC4">
        <w:rPr>
          <w:rFonts w:hint="eastAsia"/>
        </w:rPr>
        <w:t xml:space="preserve">) </w:t>
      </w:r>
      <w:r>
        <w:rPr>
          <w:rFonts w:hint="eastAsia"/>
        </w:rPr>
        <w:t>已知函数</w:t>
      </w:r>
      <w:r w:rsidR="004C27BC" w:rsidRPr="004C27BC">
        <w:rPr>
          <w:position w:val="-28"/>
        </w:rPr>
        <w:object w:dxaOrig="1540" w:dyaOrig="700">
          <v:shape id="_x0000_i1075" type="#_x0000_t75" style="width:77pt;height:35.05pt" o:ole="">
            <v:imagedata r:id="rId110" o:title=""/>
          </v:shape>
          <o:OLEObject Type="Embed" ProgID="Equation.DSMT4" ShapeID="_x0000_i1075" DrawAspect="Content" ObjectID="_1698850594" r:id="rId111"/>
        </w:object>
      </w:r>
      <w:r>
        <w:rPr>
          <w:rFonts w:hint="eastAsia"/>
        </w:rPr>
        <w:t>，则</w:t>
      </w:r>
      <w:r w:rsidR="001D0F39">
        <w:rPr>
          <w:rFonts w:hint="eastAsia"/>
        </w:rPr>
        <w:t>(</w:t>
      </w:r>
      <w:r w:rsidR="001D0F39" w:rsidRPr="003407D5">
        <w:rPr>
          <w:rFonts w:hint="eastAsia"/>
        </w:rPr>
        <w:t xml:space="preserve">    </w:t>
      </w:r>
      <w:r w:rsidR="001D0F39">
        <w:rPr>
          <w:rFonts w:hint="eastAsia"/>
        </w:rPr>
        <w:t>)</w:t>
      </w:r>
    </w:p>
    <w:p w:rsidR="0041742C" w:rsidRDefault="0041742C" w:rsidP="0041742C">
      <w:pPr>
        <w:ind w:leftChars="200" w:left="480"/>
      </w:pPr>
      <w:r>
        <w:rPr>
          <w:rFonts w:hint="eastAsia"/>
        </w:rPr>
        <w:t xml:space="preserve">(A) </w:t>
      </w:r>
      <w:r w:rsidR="004C27BC" w:rsidRPr="004C27BC">
        <w:rPr>
          <w:position w:val="-14"/>
        </w:rPr>
        <w:object w:dxaOrig="1080" w:dyaOrig="380">
          <v:shape id="_x0000_i1076" type="#_x0000_t75" style="width:53.85pt;height:18.8pt" o:ole="">
            <v:imagedata r:id="rId112" o:title=""/>
          </v:shape>
          <o:OLEObject Type="Embed" ProgID="Equation.DSMT4" ShapeID="_x0000_i1076" DrawAspect="Content" ObjectID="_1698850595" r:id="rId113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(B) </w:t>
      </w:r>
      <w:r w:rsidR="004C27BC" w:rsidRPr="004C27BC">
        <w:rPr>
          <w:position w:val="-14"/>
        </w:rPr>
        <w:object w:dxaOrig="1080" w:dyaOrig="380">
          <v:shape id="_x0000_i1077" type="#_x0000_t75" style="width:53.85pt;height:18.8pt" o:ole="">
            <v:imagedata r:id="rId114" o:title=""/>
          </v:shape>
          <o:OLEObject Type="Embed" ProgID="Equation.DSMT4" ShapeID="_x0000_i1077" DrawAspect="Content" ObjectID="_1698850596" r:id="rId115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(C) </w:t>
      </w:r>
      <w:r w:rsidR="004C27BC" w:rsidRPr="004C27BC">
        <w:rPr>
          <w:position w:val="-14"/>
        </w:rPr>
        <w:object w:dxaOrig="1120" w:dyaOrig="380">
          <v:shape id="_x0000_i1078" type="#_x0000_t75" style="width:55.7pt;height:18.8pt" o:ole="">
            <v:imagedata r:id="rId116" o:title=""/>
          </v:shape>
          <o:OLEObject Type="Embed" ProgID="Equation.DSMT4" ShapeID="_x0000_i1078" DrawAspect="Content" ObjectID="_1698850597" r:id="rId117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(D) </w:t>
      </w:r>
      <w:r w:rsidR="004C27BC" w:rsidRPr="004C27BC">
        <w:rPr>
          <w:position w:val="-14"/>
        </w:rPr>
        <w:object w:dxaOrig="1120" w:dyaOrig="380">
          <v:shape id="_x0000_i1079" type="#_x0000_t75" style="width:55.7pt;height:18.8pt" o:ole="">
            <v:imagedata r:id="rId118" o:title=""/>
          </v:shape>
          <o:OLEObject Type="Embed" ProgID="Equation.DSMT4" ShapeID="_x0000_i1079" DrawAspect="Content" ObjectID="_1698850598" r:id="rId119"/>
        </w:object>
      </w:r>
      <w:r>
        <w:rPr>
          <w:rFonts w:hint="eastAsia"/>
        </w:rPr>
        <w:t>．</w:t>
      </w:r>
    </w:p>
    <w:p w:rsidR="000D7E68" w:rsidRDefault="000D7E68" w:rsidP="00817B5B">
      <w:pPr>
        <w:rPr>
          <w:rFonts w:ascii="Times New Roman" w:hAnsi="Times New Roman"/>
        </w:rPr>
      </w:pPr>
    </w:p>
    <w:p w:rsidR="001F4A8C" w:rsidRDefault="001F4A8C" w:rsidP="001F4A8C"/>
    <w:p w:rsidR="001F4A8C" w:rsidRPr="003407D5" w:rsidRDefault="001F4A8C" w:rsidP="001F4A8C">
      <w:pPr>
        <w:ind w:left="480" w:hangingChars="200" w:hanging="480"/>
      </w:pPr>
      <w:r w:rsidRPr="00711CFF">
        <w:rPr>
          <w:rFonts w:hint="eastAsia"/>
        </w:rPr>
        <w:t>(</w:t>
      </w:r>
      <w:r>
        <w:rPr>
          <w:rFonts w:hint="eastAsia"/>
        </w:rPr>
        <w:t>7)</w:t>
      </w:r>
      <w:r w:rsidRPr="002D623C">
        <w:rPr>
          <w:rStyle w:val="ae"/>
          <w:rFonts w:hint="eastAsia"/>
        </w:rPr>
        <w:t>【同试卷一第一</w:t>
      </w:r>
      <w:r w:rsidRPr="002D623C">
        <w:rPr>
          <w:rStyle w:val="ae"/>
          <w:rFonts w:hint="eastAsia"/>
        </w:rPr>
        <w:t>(5)</w:t>
      </w:r>
      <w:r w:rsidRPr="002D623C">
        <w:rPr>
          <w:rStyle w:val="ae"/>
          <w:rFonts w:hint="eastAsia"/>
        </w:rPr>
        <w:t>题】</w:t>
      </w:r>
      <w:r w:rsidRPr="003407D5">
        <w:rPr>
          <w:rFonts w:hint="eastAsia"/>
        </w:rPr>
        <w:t>设</w:t>
      </w:r>
      <w:r w:rsidR="004C27BC" w:rsidRPr="00025957">
        <w:rPr>
          <w:position w:val="-4"/>
        </w:rPr>
        <w:object w:dxaOrig="240" w:dyaOrig="260">
          <v:shape id="_x0000_i1080" type="#_x0000_t75" style="width:11.9pt;height:13.15pt" o:ole="">
            <v:imagedata r:id="rId120" o:title=""/>
          </v:shape>
          <o:OLEObject Type="Embed" ProgID="Equation.DSMT4" ShapeID="_x0000_i1080" DrawAspect="Content" ObjectID="_1698850599" r:id="rId121"/>
        </w:object>
      </w:r>
      <w:r w:rsidRPr="003407D5">
        <w:rPr>
          <w:rFonts w:hint="eastAsia"/>
        </w:rPr>
        <w:t>，</w:t>
      </w:r>
      <w:r w:rsidR="004C27BC" w:rsidRPr="00025957">
        <w:rPr>
          <w:position w:val="-4"/>
        </w:rPr>
        <w:object w:dxaOrig="220" w:dyaOrig="240">
          <v:shape id="_x0000_i1081" type="#_x0000_t75" style="width:11.25pt;height:11.9pt" o:ole="">
            <v:imagedata r:id="rId122" o:title=""/>
          </v:shape>
          <o:OLEObject Type="Embed" ProgID="Equation.DSMT4" ShapeID="_x0000_i1081" DrawAspect="Content" ObjectID="_1698850600" r:id="rId123"/>
        </w:object>
      </w:r>
      <w:r w:rsidRPr="003407D5">
        <w:rPr>
          <w:rFonts w:hint="eastAsia"/>
        </w:rPr>
        <w:t>是可逆矩阵，且</w:t>
      </w:r>
      <w:r w:rsidR="004C27BC" w:rsidRPr="00025957">
        <w:rPr>
          <w:position w:val="-4"/>
        </w:rPr>
        <w:object w:dxaOrig="240" w:dyaOrig="260">
          <v:shape id="_x0000_i1082" type="#_x0000_t75" style="width:11.9pt;height:13.15pt" o:ole="">
            <v:imagedata r:id="rId124" o:title=""/>
          </v:shape>
          <o:OLEObject Type="Embed" ProgID="Equation.DSMT4" ShapeID="_x0000_i1082" DrawAspect="Content" ObjectID="_1698850601" r:id="rId125"/>
        </w:object>
      </w:r>
      <w:r w:rsidRPr="003407D5">
        <w:rPr>
          <w:rFonts w:hint="eastAsia"/>
        </w:rPr>
        <w:t>与</w:t>
      </w:r>
      <w:r w:rsidR="004C27BC" w:rsidRPr="00025957">
        <w:rPr>
          <w:position w:val="-4"/>
        </w:rPr>
        <w:object w:dxaOrig="220" w:dyaOrig="240">
          <v:shape id="_x0000_i1083" type="#_x0000_t75" style="width:11.25pt;height:11.9pt" o:ole="">
            <v:imagedata r:id="rId126" o:title=""/>
          </v:shape>
          <o:OLEObject Type="Embed" ProgID="Equation.DSMT4" ShapeID="_x0000_i1083" DrawAspect="Content" ObjectID="_1698850602" r:id="rId127"/>
        </w:object>
      </w:r>
      <w:r w:rsidRPr="003407D5">
        <w:rPr>
          <w:rFonts w:hint="eastAsia"/>
        </w:rPr>
        <w:t>相似，则下列结论错误的是</w:t>
      </w:r>
      <w:r>
        <w:rPr>
          <w:rFonts w:hint="eastAsia"/>
        </w:rPr>
        <w:t>(</w:t>
      </w:r>
      <w:r w:rsidRPr="003407D5">
        <w:rPr>
          <w:rFonts w:hint="eastAsia"/>
        </w:rPr>
        <w:t xml:space="preserve">    </w:t>
      </w:r>
      <w:r>
        <w:rPr>
          <w:rFonts w:hint="eastAsia"/>
        </w:rPr>
        <w:t>)</w:t>
      </w:r>
    </w:p>
    <w:p w:rsidR="001F4A8C" w:rsidRPr="003407D5" w:rsidRDefault="001F4A8C" w:rsidP="001F4A8C">
      <w:pPr>
        <w:ind w:leftChars="200" w:left="480"/>
      </w:pPr>
      <w:r>
        <w:rPr>
          <w:rFonts w:hint="eastAsia"/>
        </w:rPr>
        <w:t xml:space="preserve">(A) </w:t>
      </w:r>
      <w:r w:rsidR="004C27BC" w:rsidRPr="00025957">
        <w:rPr>
          <w:position w:val="-4"/>
        </w:rPr>
        <w:object w:dxaOrig="320" w:dyaOrig="300">
          <v:shape id="_x0000_i1084" type="#_x0000_t75" style="width:16.3pt;height:15.05pt" o:ole="">
            <v:imagedata r:id="rId128" o:title=""/>
          </v:shape>
          <o:OLEObject Type="Embed" ProgID="Equation.DSMT4" ShapeID="_x0000_i1084" DrawAspect="Content" ObjectID="_1698850603" r:id="rId129"/>
        </w:object>
      </w:r>
      <w:r w:rsidRPr="003407D5">
        <w:rPr>
          <w:rFonts w:hint="eastAsia"/>
        </w:rPr>
        <w:t>与</w:t>
      </w:r>
      <w:r w:rsidR="004C27BC" w:rsidRPr="00025957">
        <w:rPr>
          <w:position w:val="-4"/>
        </w:rPr>
        <w:object w:dxaOrig="320" w:dyaOrig="300">
          <v:shape id="_x0000_i1085" type="#_x0000_t75" style="width:16.3pt;height:15.05pt" o:ole="">
            <v:imagedata r:id="rId130" o:title=""/>
          </v:shape>
          <o:OLEObject Type="Embed" ProgID="Equation.DSMT4" ShapeID="_x0000_i1085" DrawAspect="Content" ObjectID="_1698850604" r:id="rId131"/>
        </w:object>
      </w:r>
      <w:r w:rsidRPr="003407D5">
        <w:rPr>
          <w:rFonts w:hint="eastAsia"/>
        </w:rPr>
        <w:t>相似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4C27BC" w:rsidRPr="00025957">
        <w:rPr>
          <w:position w:val="-4"/>
        </w:rPr>
        <w:object w:dxaOrig="380" w:dyaOrig="300">
          <v:shape id="_x0000_i1086" type="#_x0000_t75" style="width:18.8pt;height:15.05pt" o:ole="">
            <v:imagedata r:id="rId132" o:title=""/>
          </v:shape>
          <o:OLEObject Type="Embed" ProgID="Equation.DSMT4" ShapeID="_x0000_i1086" DrawAspect="Content" ObjectID="_1698850605" r:id="rId133"/>
        </w:object>
      </w:r>
      <w:r w:rsidRPr="003407D5">
        <w:rPr>
          <w:rFonts w:hint="eastAsia"/>
        </w:rPr>
        <w:t>与</w:t>
      </w:r>
      <w:r w:rsidR="004C27BC" w:rsidRPr="00025957">
        <w:rPr>
          <w:position w:val="-4"/>
        </w:rPr>
        <w:object w:dxaOrig="380" w:dyaOrig="300">
          <v:shape id="_x0000_i1087" type="#_x0000_t75" style="width:18.8pt;height:15.05pt" o:ole="">
            <v:imagedata r:id="rId134" o:title=""/>
          </v:shape>
          <o:OLEObject Type="Embed" ProgID="Equation.DSMT4" ShapeID="_x0000_i1087" DrawAspect="Content" ObjectID="_1698850606" r:id="rId135"/>
        </w:object>
      </w:r>
      <w:r w:rsidRPr="003407D5">
        <w:rPr>
          <w:rFonts w:hint="eastAsia"/>
        </w:rPr>
        <w:t>相似</w:t>
      </w:r>
      <w:r>
        <w:rPr>
          <w:rFonts w:hint="eastAsia"/>
        </w:rPr>
        <w:t>．</w:t>
      </w:r>
    </w:p>
    <w:p w:rsidR="001F4A8C" w:rsidRPr="003407D5" w:rsidRDefault="001F4A8C" w:rsidP="001F4A8C">
      <w:pPr>
        <w:ind w:leftChars="200" w:left="480"/>
      </w:pPr>
      <w:r>
        <w:rPr>
          <w:rFonts w:hint="eastAsia"/>
        </w:rPr>
        <w:t xml:space="preserve">(C) </w:t>
      </w:r>
      <w:r w:rsidR="004C27BC" w:rsidRPr="00025957">
        <w:rPr>
          <w:position w:val="-4"/>
        </w:rPr>
        <w:object w:dxaOrig="700" w:dyaOrig="300">
          <v:shape id="_x0000_i1088" type="#_x0000_t75" style="width:35.05pt;height:15.05pt" o:ole="">
            <v:imagedata r:id="rId136" o:title=""/>
          </v:shape>
          <o:OLEObject Type="Embed" ProgID="Equation.DSMT4" ShapeID="_x0000_i1088" DrawAspect="Content" ObjectID="_1698850607" r:id="rId137"/>
        </w:object>
      </w:r>
      <w:r w:rsidRPr="003407D5">
        <w:rPr>
          <w:rFonts w:hint="eastAsia"/>
        </w:rPr>
        <w:t>与</w:t>
      </w:r>
      <w:r w:rsidR="004C27BC" w:rsidRPr="00025957">
        <w:rPr>
          <w:position w:val="-4"/>
        </w:rPr>
        <w:object w:dxaOrig="680" w:dyaOrig="300">
          <v:shape id="_x0000_i1089" type="#_x0000_t75" style="width:33.8pt;height:15.05pt" o:ole="">
            <v:imagedata r:id="rId138" o:title=""/>
          </v:shape>
          <o:OLEObject Type="Embed" ProgID="Equation.DSMT4" ShapeID="_x0000_i1089" DrawAspect="Content" ObjectID="_1698850608" r:id="rId139"/>
        </w:object>
      </w:r>
      <w:r w:rsidRPr="003407D5">
        <w:rPr>
          <w:rFonts w:hint="eastAsia"/>
        </w:rPr>
        <w:t>相似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4C27BC" w:rsidRPr="00025957">
        <w:rPr>
          <w:position w:val="-4"/>
        </w:rPr>
        <w:object w:dxaOrig="760" w:dyaOrig="300">
          <v:shape id="_x0000_i1090" type="#_x0000_t75" style="width:38.2pt;height:15.05pt" o:ole="">
            <v:imagedata r:id="rId140" o:title=""/>
          </v:shape>
          <o:OLEObject Type="Embed" ProgID="Equation.DSMT4" ShapeID="_x0000_i1090" DrawAspect="Content" ObjectID="_1698850609" r:id="rId141"/>
        </w:object>
      </w:r>
      <w:r w:rsidRPr="003407D5">
        <w:rPr>
          <w:rFonts w:hint="eastAsia"/>
        </w:rPr>
        <w:t>与</w:t>
      </w:r>
      <w:r w:rsidR="004C27BC" w:rsidRPr="00025957">
        <w:rPr>
          <w:position w:val="-4"/>
        </w:rPr>
        <w:object w:dxaOrig="740" w:dyaOrig="300">
          <v:shape id="_x0000_i1091" type="#_x0000_t75" style="width:36.95pt;height:15.05pt" o:ole="">
            <v:imagedata r:id="rId142" o:title=""/>
          </v:shape>
          <o:OLEObject Type="Embed" ProgID="Equation.DSMT4" ShapeID="_x0000_i1091" DrawAspect="Content" ObjectID="_1698850610" r:id="rId143"/>
        </w:object>
      </w:r>
      <w:r w:rsidRPr="003407D5">
        <w:rPr>
          <w:rFonts w:hint="eastAsia"/>
        </w:rPr>
        <w:t>相似</w:t>
      </w:r>
      <w:r>
        <w:rPr>
          <w:rFonts w:hint="eastAsia"/>
        </w:rPr>
        <w:t>．</w:t>
      </w:r>
    </w:p>
    <w:p w:rsidR="000D7E68" w:rsidRDefault="000D7E68" w:rsidP="00817B5B">
      <w:pPr>
        <w:rPr>
          <w:rFonts w:ascii="Times New Roman" w:hAnsi="Times New Roman"/>
        </w:rPr>
      </w:pPr>
    </w:p>
    <w:p w:rsidR="000D7E68" w:rsidRDefault="000D7E68" w:rsidP="00817B5B">
      <w:pPr>
        <w:rPr>
          <w:rFonts w:ascii="Times New Roman" w:hAnsi="Times New Roman"/>
        </w:rPr>
      </w:pPr>
    </w:p>
    <w:p w:rsidR="00E769AC" w:rsidRDefault="00E769AC" w:rsidP="00E769AC">
      <w:pPr>
        <w:ind w:left="480" w:hangingChars="200" w:hanging="480"/>
      </w:pPr>
      <w:r>
        <w:rPr>
          <w:rFonts w:hint="eastAsia"/>
        </w:rPr>
        <w:t xml:space="preserve">(8) </w:t>
      </w:r>
      <w:r>
        <w:rPr>
          <w:rFonts w:hint="eastAsia"/>
        </w:rPr>
        <w:t>设二次型</w:t>
      </w:r>
      <w:r w:rsidR="004C27BC" w:rsidRPr="004C27BC">
        <w:rPr>
          <w:position w:val="-12"/>
        </w:rPr>
        <w:object w:dxaOrig="5040" w:dyaOrig="380">
          <v:shape id="_x0000_i1092" type="#_x0000_t75" style="width:252.3pt;height:18.8pt" o:ole="">
            <v:imagedata r:id="rId144" o:title=""/>
          </v:shape>
          <o:OLEObject Type="Embed" ProgID="Equation.DSMT4" ShapeID="_x0000_i1092" DrawAspect="Content" ObjectID="_1698850611" r:id="rId145"/>
        </w:object>
      </w:r>
      <w:r>
        <w:rPr>
          <w:rFonts w:hint="eastAsia"/>
          <w:lang w:val="zh-CN"/>
        </w:rPr>
        <w:t>的正负惯性指数分别为</w:t>
      </w:r>
      <w:r w:rsidR="004C27BC" w:rsidRPr="004C27BC">
        <w:rPr>
          <w:position w:val="-8"/>
        </w:rPr>
        <w:object w:dxaOrig="380" w:dyaOrig="300">
          <v:shape id="_x0000_i1093" type="#_x0000_t75" style="width:18.8pt;height:15.05pt" o:ole="">
            <v:imagedata r:id="rId146" o:title=""/>
          </v:shape>
          <o:OLEObject Type="Embed" ProgID="Equation.DSMT4" ShapeID="_x0000_i1093" DrawAspect="Content" ObjectID="_1698850612" r:id="rId147"/>
        </w:object>
      </w:r>
      <w:r>
        <w:rPr>
          <w:rFonts w:hint="eastAsia"/>
          <w:lang w:val="zh-CN"/>
        </w:rPr>
        <w:t>，则</w:t>
      </w:r>
      <w:r>
        <w:rPr>
          <w:rFonts w:hint="eastAsia"/>
        </w:rPr>
        <w:t>(</w:t>
      </w:r>
      <w:r w:rsidRPr="003407D5">
        <w:rPr>
          <w:rFonts w:hint="eastAsia"/>
        </w:rPr>
        <w:t xml:space="preserve">    </w:t>
      </w:r>
      <w:r>
        <w:rPr>
          <w:rFonts w:hint="eastAsia"/>
        </w:rPr>
        <w:t>)</w:t>
      </w:r>
    </w:p>
    <w:p w:rsidR="00E769AC" w:rsidRDefault="00E769AC" w:rsidP="00E769AC">
      <w:pPr>
        <w:ind w:leftChars="200" w:left="480"/>
      </w:pPr>
      <w:r>
        <w:rPr>
          <w:rFonts w:hint="eastAsia"/>
        </w:rPr>
        <w:t xml:space="preserve">(A) </w:t>
      </w:r>
      <w:r w:rsidR="004C27BC" w:rsidRPr="004C27BC">
        <w:rPr>
          <w:position w:val="-6"/>
        </w:rPr>
        <w:object w:dxaOrig="540" w:dyaOrig="279">
          <v:shape id="_x0000_i1094" type="#_x0000_t75" style="width:26.9pt;height:13.75pt" o:ole="">
            <v:imagedata r:id="rId148" o:title=""/>
          </v:shape>
          <o:OLEObject Type="Embed" ProgID="Equation.DSMT4" ShapeID="_x0000_i1094" DrawAspect="Content" ObjectID="_1698850613" r:id="rId149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(B) </w:t>
      </w:r>
      <w:r w:rsidR="004C27BC" w:rsidRPr="004C27BC">
        <w:rPr>
          <w:position w:val="-6"/>
        </w:rPr>
        <w:object w:dxaOrig="680" w:dyaOrig="279">
          <v:shape id="_x0000_i1095" type="#_x0000_t75" style="width:33.8pt;height:13.75pt" o:ole="">
            <v:imagedata r:id="rId150" o:title=""/>
          </v:shape>
          <o:OLEObject Type="Embed" ProgID="Equation.DSMT4" ShapeID="_x0000_i1095" DrawAspect="Content" ObjectID="_1698850614" r:id="rId151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(C) </w:t>
      </w:r>
      <w:r w:rsidR="004C27BC" w:rsidRPr="004C27BC">
        <w:rPr>
          <w:position w:val="-6"/>
        </w:rPr>
        <w:object w:dxaOrig="1020" w:dyaOrig="279">
          <v:shape id="_x0000_i1096" type="#_x0000_t75" style="width:50.7pt;height:13.75pt" o:ole="">
            <v:imagedata r:id="rId152" o:title=""/>
          </v:shape>
          <o:OLEObject Type="Embed" ProgID="Equation.DSMT4" ShapeID="_x0000_i1096" DrawAspect="Content" ObjectID="_1698850615" r:id="rId153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(D) </w:t>
      </w:r>
      <w:r w:rsidR="004C27BC" w:rsidRPr="004C27BC">
        <w:rPr>
          <w:position w:val="-6"/>
        </w:rPr>
        <w:object w:dxaOrig="540" w:dyaOrig="279">
          <v:shape id="_x0000_i1097" type="#_x0000_t75" style="width:26.9pt;height:13.75pt" o:ole="">
            <v:imagedata r:id="rId154" o:title=""/>
          </v:shape>
          <o:OLEObject Type="Embed" ProgID="Equation.DSMT4" ShapeID="_x0000_i1097" DrawAspect="Content" ObjectID="_1698850616" r:id="rId155"/>
        </w:object>
      </w:r>
      <w:r>
        <w:rPr>
          <w:rFonts w:hint="eastAsia"/>
        </w:rPr>
        <w:t>或</w:t>
      </w:r>
      <w:r w:rsidR="004C27BC" w:rsidRPr="004C27BC">
        <w:rPr>
          <w:position w:val="-6"/>
        </w:rPr>
        <w:object w:dxaOrig="680" w:dyaOrig="279">
          <v:shape id="_x0000_i1098" type="#_x0000_t75" style="width:33.8pt;height:13.75pt" o:ole="">
            <v:imagedata r:id="rId156" o:title=""/>
          </v:shape>
          <o:OLEObject Type="Embed" ProgID="Equation.DSMT4" ShapeID="_x0000_i1098" DrawAspect="Content" ObjectID="_1698850617" r:id="rId157"/>
        </w:object>
      </w:r>
      <w:r>
        <w:rPr>
          <w:rFonts w:hint="eastAsia"/>
        </w:rPr>
        <w:t>．</w:t>
      </w:r>
    </w:p>
    <w:p w:rsidR="00817B5B" w:rsidRPr="00E769AC" w:rsidRDefault="00817B5B" w:rsidP="00E769AC"/>
    <w:p w:rsidR="00817B5B" w:rsidRPr="009E12FD" w:rsidRDefault="00817B5B" w:rsidP="00817B5B"/>
    <w:p w:rsidR="00817B5B" w:rsidRPr="003407D5" w:rsidRDefault="00817B5B" w:rsidP="00817B5B">
      <w:pPr>
        <w:pStyle w:val="1"/>
      </w:pPr>
      <w:r w:rsidRPr="003407D5">
        <w:t>二、填空题</w:t>
      </w:r>
      <w:r>
        <w:rPr>
          <w:rFonts w:hint="eastAsia"/>
        </w:rPr>
        <w:t>（</w:t>
      </w:r>
      <w:r w:rsidRPr="003407D5">
        <w:t>9</w:t>
      </w:r>
      <w:r>
        <w:rPr>
          <w:rFonts w:hint="eastAsia"/>
        </w:rPr>
        <w:t>~</w:t>
      </w:r>
      <w:r w:rsidRPr="003407D5">
        <w:t>14小题，每小题4分，共24分</w:t>
      </w:r>
      <w:r>
        <w:rPr>
          <w:rFonts w:hint="eastAsia"/>
        </w:rPr>
        <w:t>）</w:t>
      </w:r>
    </w:p>
    <w:p w:rsidR="00817B5B" w:rsidRDefault="00817B5B" w:rsidP="00817B5B"/>
    <w:p w:rsidR="00817B5B" w:rsidRPr="00817B5B" w:rsidRDefault="00817B5B" w:rsidP="00817B5B"/>
    <w:p w:rsidR="00817B5B" w:rsidRPr="00ED083C" w:rsidRDefault="001D0F39" w:rsidP="00817B5B">
      <w:pPr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t>9</w:t>
      </w:r>
      <w:r w:rsidRPr="001D0F39">
        <w:rPr>
          <w:rFonts w:hint="eastAsia"/>
        </w:rPr>
        <w:t xml:space="preserve">) </w:t>
      </w:r>
      <w:r w:rsidR="00817B5B" w:rsidRPr="00ED083C">
        <w:rPr>
          <w:rFonts w:ascii="Times New Roman" w:hAnsi="Times New Roman"/>
        </w:rPr>
        <w:t>曲线</w:t>
      </w:r>
      <w:r w:rsidR="004C27BC" w:rsidRPr="004C27BC">
        <w:rPr>
          <w:position w:val="-24"/>
        </w:rPr>
        <w:object w:dxaOrig="2640" w:dyaOrig="660">
          <v:shape id="_x0000_i1099" type="#_x0000_t75" style="width:132.1pt;height:33.2pt" o:ole="">
            <v:imagedata r:id="rId158" o:title=""/>
          </v:shape>
          <o:OLEObject Type="Embed" ProgID="Equation.DSMT4" ShapeID="_x0000_i1099" DrawAspect="Content" ObjectID="_1698850618" r:id="rId159"/>
        </w:object>
      </w:r>
      <w:r w:rsidR="00817B5B" w:rsidRPr="00ED083C">
        <w:rPr>
          <w:rFonts w:ascii="Times New Roman" w:hAnsi="Times New Roman"/>
        </w:rPr>
        <w:t>的斜渐近线方程为</w:t>
      </w:r>
      <w:r>
        <w:rPr>
          <w:rFonts w:ascii="Times New Roman" w:hAnsi="Times New Roman" w:hint="eastAsia"/>
          <w:u w:val="single"/>
        </w:rPr>
        <w:t xml:space="preserve">          </w:t>
      </w:r>
      <w:r w:rsidRPr="00A178C3">
        <w:rPr>
          <w:rFonts w:ascii="Times New Roman" w:hAnsi="Times New Roman" w:hint="eastAsia"/>
        </w:rPr>
        <w:t>．</w:t>
      </w:r>
    </w:p>
    <w:p w:rsidR="00544A7B" w:rsidRDefault="00544A7B" w:rsidP="00817B5B">
      <w:pPr>
        <w:rPr>
          <w:rFonts w:ascii="Times New Roman" w:hAnsi="Times New Roman"/>
        </w:rPr>
      </w:pPr>
    </w:p>
    <w:p w:rsidR="00544A7B" w:rsidRPr="00ED083C" w:rsidRDefault="00544A7B" w:rsidP="00817B5B">
      <w:pPr>
        <w:rPr>
          <w:rFonts w:ascii="Times New Roman" w:hAnsi="Times New Roman"/>
        </w:rPr>
      </w:pPr>
    </w:p>
    <w:p w:rsidR="00817B5B" w:rsidRPr="00A178C3" w:rsidRDefault="00A178C3" w:rsidP="00817B5B">
      <w:pPr>
        <w:rPr>
          <w:rFonts w:ascii="Times New Roman" w:hAnsi="Times New Roman"/>
          <w:u w:val="single"/>
        </w:rPr>
      </w:pPr>
      <w:r w:rsidRPr="001D0F39">
        <w:rPr>
          <w:rFonts w:hint="eastAsia"/>
        </w:rPr>
        <w:t>(</w:t>
      </w:r>
      <w:r w:rsidR="00817B5B" w:rsidRPr="001D0F39">
        <w:t>10</w:t>
      </w:r>
      <w:r w:rsidRPr="001D0F39">
        <w:rPr>
          <w:rFonts w:hint="eastAsia"/>
        </w:rPr>
        <w:t xml:space="preserve">) </w:t>
      </w:r>
      <w:r w:rsidR="00817B5B" w:rsidRPr="00ED083C">
        <w:rPr>
          <w:rFonts w:ascii="Times New Roman" w:hAnsi="Times New Roman"/>
        </w:rPr>
        <w:t>极限</w:t>
      </w:r>
      <w:r w:rsidR="004C27BC" w:rsidRPr="004C27BC">
        <w:rPr>
          <w:position w:val="-28"/>
        </w:rPr>
        <w:object w:dxaOrig="3660" w:dyaOrig="680">
          <v:shape id="_x0000_i1100" type="#_x0000_t75" style="width:182.8pt;height:33.8pt" o:ole="">
            <v:imagedata r:id="rId160" o:title=""/>
          </v:shape>
          <o:OLEObject Type="Embed" ProgID="Equation.DSMT4" ShapeID="_x0000_i1100" DrawAspect="Content" ObjectID="_1698850619" r:id="rId161"/>
        </w:object>
      </w:r>
      <w:r>
        <w:rPr>
          <w:rFonts w:ascii="Times New Roman" w:hAnsi="Times New Roman" w:hint="eastAsia"/>
          <w:u w:val="single"/>
        </w:rPr>
        <w:t xml:space="preserve">          </w:t>
      </w:r>
      <w:r w:rsidRPr="00A178C3">
        <w:rPr>
          <w:rFonts w:ascii="Times New Roman" w:hAnsi="Times New Roman" w:hint="eastAsia"/>
        </w:rPr>
        <w:t>．</w:t>
      </w:r>
    </w:p>
    <w:p w:rsidR="00B31293" w:rsidRDefault="00B31293" w:rsidP="00817B5B">
      <w:pPr>
        <w:rPr>
          <w:rFonts w:ascii="Times New Roman" w:hAnsi="Times New Roman"/>
        </w:rPr>
      </w:pPr>
    </w:p>
    <w:p w:rsidR="00B31293" w:rsidRPr="00ED083C" w:rsidRDefault="00B31293" w:rsidP="00817B5B">
      <w:pPr>
        <w:rPr>
          <w:rFonts w:ascii="Times New Roman" w:hAnsi="Times New Roman"/>
        </w:rPr>
      </w:pPr>
    </w:p>
    <w:p w:rsidR="00817B5B" w:rsidRPr="00ED083C" w:rsidRDefault="001D0F39" w:rsidP="00817B5B">
      <w:pPr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t>11</w:t>
      </w:r>
      <w:r w:rsidRPr="001D0F39">
        <w:rPr>
          <w:rFonts w:hint="eastAsia"/>
        </w:rPr>
        <w:t xml:space="preserve">) </w:t>
      </w:r>
      <w:r w:rsidR="00817B5B" w:rsidRPr="00ED083C">
        <w:rPr>
          <w:rFonts w:ascii="Times New Roman" w:hAnsi="Times New Roman"/>
        </w:rPr>
        <w:t>以</w:t>
      </w:r>
      <w:r w:rsidR="004C27BC" w:rsidRPr="004C27BC">
        <w:rPr>
          <w:position w:val="-10"/>
        </w:rPr>
        <w:object w:dxaOrig="1100" w:dyaOrig="360">
          <v:shape id="_x0000_i1101" type="#_x0000_t75" style="width:55.1pt;height:18.15pt" o:ole="">
            <v:imagedata r:id="rId162" o:title=""/>
          </v:shape>
          <o:OLEObject Type="Embed" ProgID="Equation.DSMT4" ShapeID="_x0000_i1101" DrawAspect="Content" ObjectID="_1698850620" r:id="rId163"/>
        </w:object>
      </w:r>
      <w:r w:rsidR="00817B5B" w:rsidRPr="00ED083C">
        <w:rPr>
          <w:rFonts w:ascii="Times New Roman" w:hAnsi="Times New Roman"/>
        </w:rPr>
        <w:t>和</w:t>
      </w:r>
      <w:r w:rsidR="004C27BC" w:rsidRPr="004C27BC">
        <w:rPr>
          <w:position w:val="-10"/>
        </w:rPr>
        <w:object w:dxaOrig="680" w:dyaOrig="360">
          <v:shape id="_x0000_i1102" type="#_x0000_t75" style="width:33.8pt;height:18.15pt" o:ole="">
            <v:imagedata r:id="rId164" o:title=""/>
          </v:shape>
          <o:OLEObject Type="Embed" ProgID="Equation.DSMT4" ShapeID="_x0000_i1102" DrawAspect="Content" ObjectID="_1698850621" r:id="rId165"/>
        </w:object>
      </w:r>
      <w:r w:rsidR="00817B5B" w:rsidRPr="00ED083C">
        <w:rPr>
          <w:rFonts w:ascii="Times New Roman" w:hAnsi="Times New Roman"/>
        </w:rPr>
        <w:t>为特解的一阶非齐次线性微分方程为</w:t>
      </w:r>
      <w:r>
        <w:rPr>
          <w:rFonts w:ascii="Times New Roman" w:hAnsi="Times New Roman" w:hint="eastAsia"/>
          <w:u w:val="single"/>
        </w:rPr>
        <w:t xml:space="preserve">          </w:t>
      </w:r>
      <w:r w:rsidRPr="00A178C3">
        <w:rPr>
          <w:rFonts w:ascii="Times New Roman" w:hAnsi="Times New Roman" w:hint="eastAsia"/>
        </w:rPr>
        <w:t>．</w:t>
      </w:r>
    </w:p>
    <w:p w:rsidR="000D7E68" w:rsidRDefault="000D7E68" w:rsidP="00817B5B">
      <w:pPr>
        <w:rPr>
          <w:rFonts w:ascii="Times New Roman" w:hAnsi="Times New Roman"/>
        </w:rPr>
      </w:pPr>
    </w:p>
    <w:p w:rsidR="006406D8" w:rsidRPr="00ED083C" w:rsidRDefault="006406D8" w:rsidP="00817B5B">
      <w:pPr>
        <w:rPr>
          <w:rFonts w:ascii="Times New Roman" w:hAnsi="Times New Roman"/>
        </w:rPr>
      </w:pPr>
    </w:p>
    <w:p w:rsidR="00817B5B" w:rsidRPr="00ED083C" w:rsidRDefault="001D0F39" w:rsidP="001D0F39">
      <w:pPr>
        <w:ind w:left="480" w:hangingChars="200" w:hanging="480"/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t>12</w:t>
      </w:r>
      <w:r w:rsidRPr="001D0F39">
        <w:rPr>
          <w:rFonts w:hint="eastAsia"/>
        </w:rPr>
        <w:t xml:space="preserve">) </w:t>
      </w:r>
      <w:r w:rsidR="00817B5B" w:rsidRPr="00ED083C">
        <w:rPr>
          <w:rFonts w:ascii="Times New Roman" w:hAnsi="Times New Roman"/>
        </w:rPr>
        <w:t>已知函数</w:t>
      </w:r>
      <w:r w:rsidR="004C27BC" w:rsidRPr="004C27BC">
        <w:rPr>
          <w:position w:val="-10"/>
        </w:rPr>
        <w:object w:dxaOrig="540" w:dyaOrig="320">
          <v:shape id="_x0000_i1103" type="#_x0000_t75" style="width:26.9pt;height:16.3pt" o:ole="">
            <v:imagedata r:id="rId166" o:title=""/>
          </v:shape>
          <o:OLEObject Type="Embed" ProgID="Equation.DSMT4" ShapeID="_x0000_i1103" DrawAspect="Content" ObjectID="_1698850622" r:id="rId167"/>
        </w:object>
      </w:r>
      <w:r w:rsidR="00817B5B" w:rsidRPr="00ED083C">
        <w:rPr>
          <w:rFonts w:ascii="Times New Roman" w:hAnsi="Times New Roman"/>
        </w:rPr>
        <w:t>在</w:t>
      </w:r>
      <w:r w:rsidR="004C27BC" w:rsidRPr="004C27BC">
        <w:rPr>
          <w:position w:val="-10"/>
        </w:rPr>
        <w:object w:dxaOrig="940" w:dyaOrig="320">
          <v:shape id="_x0000_i1104" type="#_x0000_t75" style="width:46.95pt;height:16.3pt" o:ole="">
            <v:imagedata r:id="rId168" o:title=""/>
          </v:shape>
          <o:OLEObject Type="Embed" ProgID="Equation.DSMT4" ShapeID="_x0000_i1104" DrawAspect="Content" ObjectID="_1698850623" r:id="rId169"/>
        </w:object>
      </w:r>
      <w:r w:rsidR="00817B5B" w:rsidRPr="00ED083C">
        <w:rPr>
          <w:rFonts w:ascii="Times New Roman" w:hAnsi="Times New Roman"/>
        </w:rPr>
        <w:t>上连续，且</w:t>
      </w:r>
      <w:r w:rsidR="004C27BC" w:rsidRPr="004C27BC">
        <w:rPr>
          <w:position w:val="-18"/>
        </w:rPr>
        <w:object w:dxaOrig="2700" w:dyaOrig="520">
          <v:shape id="_x0000_i1105" type="#_x0000_t75" style="width:135.25pt;height:26.3pt" o:ole="">
            <v:imagedata r:id="rId170" o:title=""/>
          </v:shape>
          <o:OLEObject Type="Embed" ProgID="Equation.DSMT4" ShapeID="_x0000_i1105" DrawAspect="Content" ObjectID="_1698850624" r:id="rId171"/>
        </w:object>
      </w:r>
      <w:r w:rsidR="00817B5B" w:rsidRPr="00ED083C">
        <w:rPr>
          <w:rFonts w:ascii="Times New Roman" w:hAnsi="Times New Roman"/>
        </w:rPr>
        <w:t>，则当</w:t>
      </w:r>
      <w:r w:rsidR="004C27BC" w:rsidRPr="00025957">
        <w:rPr>
          <w:position w:val="-4"/>
        </w:rPr>
        <w:object w:dxaOrig="540" w:dyaOrig="260">
          <v:shape id="_x0000_i1106" type="#_x0000_t75" style="width:26.9pt;height:13.15pt" o:ole="">
            <v:imagedata r:id="rId172" o:title=""/>
          </v:shape>
          <o:OLEObject Type="Embed" ProgID="Equation.DSMT4" ShapeID="_x0000_i1106" DrawAspect="Content" ObjectID="_1698850625" r:id="rId173"/>
        </w:object>
      </w:r>
      <w:r w:rsidR="00817B5B" w:rsidRPr="00ED083C">
        <w:rPr>
          <w:rFonts w:ascii="Times New Roman" w:hAnsi="Times New Roman"/>
        </w:rPr>
        <w:t>时，</w:t>
      </w:r>
      <w:r w:rsidR="004C27BC" w:rsidRPr="004C27BC">
        <w:rPr>
          <w:position w:val="-10"/>
        </w:rPr>
        <w:object w:dxaOrig="920" w:dyaOrig="360">
          <v:shape id="_x0000_i1107" type="#_x0000_t75" style="width:45.7pt;height:18.15pt" o:ole="">
            <v:imagedata r:id="rId174" o:title=""/>
          </v:shape>
          <o:OLEObject Type="Embed" ProgID="Equation.DSMT4" ShapeID="_x0000_i1107" DrawAspect="Content" ObjectID="_1698850626" r:id="rId175"/>
        </w:object>
      </w:r>
      <w:r>
        <w:rPr>
          <w:rFonts w:ascii="Times New Roman" w:hAnsi="Times New Roman" w:hint="eastAsia"/>
          <w:u w:val="single"/>
        </w:rPr>
        <w:t xml:space="preserve">          </w:t>
      </w:r>
      <w:r w:rsidRPr="00A178C3">
        <w:rPr>
          <w:rFonts w:ascii="Times New Roman" w:hAnsi="Times New Roman" w:hint="eastAsia"/>
        </w:rPr>
        <w:t>．</w:t>
      </w:r>
    </w:p>
    <w:p w:rsidR="000D7E68" w:rsidRDefault="000D7E68" w:rsidP="00544A7B">
      <w:pPr>
        <w:rPr>
          <w:rFonts w:ascii="Times New Roman" w:hAnsi="Times New Roman"/>
        </w:rPr>
      </w:pPr>
    </w:p>
    <w:p w:rsidR="000D7E68" w:rsidRDefault="000D7E68" w:rsidP="00817B5B">
      <w:pPr>
        <w:ind w:left="720" w:hangingChars="300" w:hanging="720"/>
        <w:rPr>
          <w:rFonts w:ascii="Times New Roman" w:hAnsi="Times New Roman"/>
        </w:rPr>
      </w:pPr>
    </w:p>
    <w:p w:rsidR="00817B5B" w:rsidRPr="00ED083C" w:rsidRDefault="001D0F39" w:rsidP="001D0F39">
      <w:pPr>
        <w:ind w:left="480" w:hangingChars="200" w:hanging="480"/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t>13</w:t>
      </w:r>
      <w:r w:rsidRPr="001D0F39">
        <w:rPr>
          <w:rFonts w:hint="eastAsia"/>
        </w:rPr>
        <w:t xml:space="preserve">) </w:t>
      </w:r>
      <w:r w:rsidR="00817B5B" w:rsidRPr="00ED083C">
        <w:rPr>
          <w:rFonts w:ascii="Times New Roman" w:hAnsi="Times New Roman"/>
        </w:rPr>
        <w:t>已知动点</w:t>
      </w:r>
      <w:r w:rsidR="004C27BC" w:rsidRPr="00025957">
        <w:rPr>
          <w:position w:val="-4"/>
        </w:rPr>
        <w:object w:dxaOrig="220" w:dyaOrig="240">
          <v:shape id="_x0000_i1108" type="#_x0000_t75" style="width:11.25pt;height:11.9pt" o:ole="">
            <v:imagedata r:id="rId176" o:title=""/>
          </v:shape>
          <o:OLEObject Type="Embed" ProgID="Equation.DSMT4" ShapeID="_x0000_i1108" DrawAspect="Content" ObjectID="_1698850627" r:id="rId177"/>
        </w:object>
      </w:r>
      <w:r w:rsidR="00817B5B" w:rsidRPr="00ED083C">
        <w:rPr>
          <w:rFonts w:ascii="Times New Roman" w:hAnsi="Times New Roman"/>
        </w:rPr>
        <w:t>在曲线</w:t>
      </w:r>
      <w:r w:rsidR="004C27BC" w:rsidRPr="004C27BC">
        <w:rPr>
          <w:position w:val="-10"/>
        </w:rPr>
        <w:object w:dxaOrig="680" w:dyaOrig="360">
          <v:shape id="_x0000_i1109" type="#_x0000_t75" style="width:33.8pt;height:18.15pt" o:ole="">
            <v:imagedata r:id="rId178" o:title=""/>
          </v:shape>
          <o:OLEObject Type="Embed" ProgID="Equation.DSMT4" ShapeID="_x0000_i1109" DrawAspect="Content" ObjectID="_1698850628" r:id="rId179"/>
        </w:object>
      </w:r>
      <w:r w:rsidR="00817B5B" w:rsidRPr="00ED083C">
        <w:rPr>
          <w:rFonts w:ascii="Times New Roman" w:hAnsi="Times New Roman"/>
        </w:rPr>
        <w:t>上运动，记坐标原点与点</w:t>
      </w:r>
      <w:r w:rsidR="004C27BC" w:rsidRPr="00025957">
        <w:rPr>
          <w:position w:val="-4"/>
        </w:rPr>
        <w:object w:dxaOrig="220" w:dyaOrig="240">
          <v:shape id="_x0000_i1110" type="#_x0000_t75" style="width:11.25pt;height:11.9pt" o:ole="">
            <v:imagedata r:id="rId180" o:title=""/>
          </v:shape>
          <o:OLEObject Type="Embed" ProgID="Equation.DSMT4" ShapeID="_x0000_i1110" DrawAspect="Content" ObjectID="_1698850629" r:id="rId181"/>
        </w:object>
      </w:r>
      <w:r w:rsidR="00817B5B" w:rsidRPr="00ED083C">
        <w:rPr>
          <w:rFonts w:ascii="Times New Roman" w:hAnsi="Times New Roman"/>
        </w:rPr>
        <w:t>间的距离为</w:t>
      </w:r>
      <w:r w:rsidR="004C27BC" w:rsidRPr="00025957">
        <w:rPr>
          <w:position w:val="-4"/>
        </w:rPr>
        <w:object w:dxaOrig="139" w:dyaOrig="260">
          <v:shape id="_x0000_i1111" type="#_x0000_t75" style="width:6.9pt;height:13.15pt" o:ole="">
            <v:imagedata r:id="rId182" o:title=""/>
          </v:shape>
          <o:OLEObject Type="Embed" ProgID="Equation.DSMT4" ShapeID="_x0000_i1111" DrawAspect="Content" ObjectID="_1698850630" r:id="rId183"/>
        </w:object>
      </w:r>
      <w:r w:rsidR="005B3CB9">
        <w:rPr>
          <w:rFonts w:ascii="Times New Roman" w:hAnsi="Times New Roman" w:hint="eastAsia"/>
        </w:rPr>
        <w:t>．</w:t>
      </w:r>
      <w:r w:rsidR="00817B5B" w:rsidRPr="00ED083C">
        <w:rPr>
          <w:rFonts w:ascii="Times New Roman" w:hAnsi="Times New Roman"/>
        </w:rPr>
        <w:t>若点</w:t>
      </w:r>
      <w:r w:rsidR="004C27BC" w:rsidRPr="00025957">
        <w:rPr>
          <w:position w:val="-4"/>
        </w:rPr>
        <w:object w:dxaOrig="220" w:dyaOrig="240">
          <v:shape id="_x0000_i1112" type="#_x0000_t75" style="width:11.25pt;height:11.9pt" o:ole="">
            <v:imagedata r:id="rId184" o:title=""/>
          </v:shape>
          <o:OLEObject Type="Embed" ProgID="Equation.DSMT4" ShapeID="_x0000_i1112" DrawAspect="Content" ObjectID="_1698850631" r:id="rId185"/>
        </w:object>
      </w:r>
      <w:r w:rsidR="00817B5B" w:rsidRPr="00ED083C">
        <w:rPr>
          <w:rFonts w:ascii="Times New Roman" w:hAnsi="Times New Roman"/>
        </w:rPr>
        <w:t>的横坐标</w:t>
      </w:r>
      <w:r w:rsidR="005B3CB9">
        <w:rPr>
          <w:rFonts w:ascii="Times New Roman" w:hAnsi="Times New Roman" w:hint="eastAsia"/>
        </w:rPr>
        <w:t>对</w:t>
      </w:r>
      <w:r w:rsidR="00817B5B" w:rsidRPr="00ED083C">
        <w:rPr>
          <w:rFonts w:ascii="Times New Roman" w:hAnsi="Times New Roman"/>
        </w:rPr>
        <w:t>时间的变化率为常数</w:t>
      </w:r>
      <w:r w:rsidR="004C27BC" w:rsidRPr="004C27BC">
        <w:rPr>
          <w:position w:val="-12"/>
        </w:rPr>
        <w:object w:dxaOrig="260" w:dyaOrig="360">
          <v:shape id="_x0000_i1113" type="#_x0000_t75" style="width:13.15pt;height:18.15pt" o:ole="">
            <v:imagedata r:id="rId186" o:title=""/>
          </v:shape>
          <o:OLEObject Type="Embed" ProgID="Equation.DSMT4" ShapeID="_x0000_i1113" DrawAspect="Content" ObjectID="_1698850632" r:id="rId187"/>
        </w:object>
      </w:r>
      <w:r w:rsidR="00817B5B" w:rsidRPr="00ED083C">
        <w:rPr>
          <w:rFonts w:ascii="Times New Roman" w:hAnsi="Times New Roman"/>
        </w:rPr>
        <w:t>，则当点</w:t>
      </w:r>
      <w:r w:rsidR="004C27BC" w:rsidRPr="00025957">
        <w:rPr>
          <w:position w:val="-4"/>
        </w:rPr>
        <w:object w:dxaOrig="220" w:dyaOrig="240">
          <v:shape id="_x0000_i1114" type="#_x0000_t75" style="width:11.25pt;height:11.9pt" o:ole="">
            <v:imagedata r:id="rId188" o:title=""/>
          </v:shape>
          <o:OLEObject Type="Embed" ProgID="Equation.DSMT4" ShapeID="_x0000_i1114" DrawAspect="Content" ObjectID="_1698850633" r:id="rId189"/>
        </w:object>
      </w:r>
      <w:r w:rsidR="00817B5B" w:rsidRPr="00ED083C">
        <w:rPr>
          <w:rFonts w:ascii="Times New Roman" w:hAnsi="Times New Roman"/>
        </w:rPr>
        <w:t>运动到点</w:t>
      </w:r>
      <w:r w:rsidR="004C27BC" w:rsidRPr="004C27BC">
        <w:rPr>
          <w:position w:val="-10"/>
        </w:rPr>
        <w:object w:dxaOrig="540" w:dyaOrig="320">
          <v:shape id="_x0000_i1115" type="#_x0000_t75" style="width:26.9pt;height:16.3pt" o:ole="">
            <v:imagedata r:id="rId190" o:title=""/>
          </v:shape>
          <o:OLEObject Type="Embed" ProgID="Equation.DSMT4" ShapeID="_x0000_i1115" DrawAspect="Content" ObjectID="_1698850634" r:id="rId191"/>
        </w:object>
      </w:r>
      <w:r w:rsidR="00817B5B" w:rsidRPr="00ED083C">
        <w:rPr>
          <w:rFonts w:ascii="Times New Roman" w:hAnsi="Times New Roman"/>
        </w:rPr>
        <w:t>时，</w:t>
      </w:r>
      <w:r w:rsidR="004C27BC" w:rsidRPr="00025957">
        <w:rPr>
          <w:position w:val="-4"/>
        </w:rPr>
        <w:object w:dxaOrig="139" w:dyaOrig="260">
          <v:shape id="_x0000_i1116" type="#_x0000_t75" style="width:6.9pt;height:13.15pt" o:ole="">
            <v:imagedata r:id="rId192" o:title=""/>
          </v:shape>
          <o:OLEObject Type="Embed" ProgID="Equation.DSMT4" ShapeID="_x0000_i1116" DrawAspect="Content" ObjectID="_1698850635" r:id="rId193"/>
        </w:object>
      </w:r>
      <w:r w:rsidR="00817B5B" w:rsidRPr="00ED083C">
        <w:rPr>
          <w:rFonts w:ascii="Times New Roman" w:hAnsi="Times New Roman"/>
        </w:rPr>
        <w:t>对时间的变化率是</w:t>
      </w:r>
      <w:r>
        <w:rPr>
          <w:rFonts w:ascii="Times New Roman" w:hAnsi="Times New Roman" w:hint="eastAsia"/>
          <w:u w:val="single"/>
        </w:rPr>
        <w:t xml:space="preserve">          </w:t>
      </w:r>
      <w:r w:rsidRPr="00A178C3">
        <w:rPr>
          <w:rFonts w:ascii="Times New Roman" w:hAnsi="Times New Roman" w:hint="eastAsia"/>
        </w:rPr>
        <w:t>．</w:t>
      </w:r>
    </w:p>
    <w:p w:rsidR="000D7E68" w:rsidRDefault="000D7E68" w:rsidP="00817B5B">
      <w:pPr>
        <w:outlineLvl w:val="0"/>
        <w:rPr>
          <w:rFonts w:ascii="Times New Roman" w:hAnsi="Times New Roman"/>
        </w:rPr>
      </w:pPr>
    </w:p>
    <w:p w:rsidR="000D7E68" w:rsidRDefault="000D7E68" w:rsidP="00817B5B">
      <w:pPr>
        <w:outlineLvl w:val="0"/>
        <w:rPr>
          <w:rFonts w:ascii="Times New Roman" w:hAnsi="Times New Roman"/>
        </w:rPr>
      </w:pPr>
    </w:p>
    <w:p w:rsidR="00817B5B" w:rsidRPr="00ED083C" w:rsidRDefault="001D0F39" w:rsidP="00817B5B">
      <w:pPr>
        <w:outlineLvl w:val="0"/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t>14</w:t>
      </w:r>
      <w:r w:rsidRPr="001D0F39">
        <w:rPr>
          <w:rFonts w:hint="eastAsia"/>
        </w:rPr>
        <w:t xml:space="preserve">) </w:t>
      </w:r>
      <w:r w:rsidR="00817B5B" w:rsidRPr="00ED083C">
        <w:rPr>
          <w:rFonts w:ascii="Times New Roman" w:hAnsi="Times New Roman"/>
        </w:rPr>
        <w:t>设矩阵</w:t>
      </w:r>
      <w:r w:rsidR="004C27BC" w:rsidRPr="004C27BC">
        <w:rPr>
          <w:position w:val="-50"/>
        </w:rPr>
        <w:object w:dxaOrig="1540" w:dyaOrig="1120">
          <v:shape id="_x0000_i1117" type="#_x0000_t75" style="width:77pt;height:55.7pt" o:ole="">
            <v:imagedata r:id="rId194" o:title=""/>
          </v:shape>
          <o:OLEObject Type="Embed" ProgID="Equation.DSMT4" ShapeID="_x0000_i1117" DrawAspect="Content" ObjectID="_1698850636" r:id="rId195"/>
        </w:object>
      </w:r>
      <w:r w:rsidR="00817B5B" w:rsidRPr="00ED083C">
        <w:rPr>
          <w:rFonts w:ascii="Times New Roman" w:hAnsi="Times New Roman"/>
        </w:rPr>
        <w:t>与</w:t>
      </w:r>
      <w:r w:rsidR="004C27BC" w:rsidRPr="004C27BC">
        <w:rPr>
          <w:position w:val="-50"/>
        </w:rPr>
        <w:object w:dxaOrig="1260" w:dyaOrig="1120">
          <v:shape id="_x0000_i1118" type="#_x0000_t75" style="width:63.25pt;height:55.7pt" o:ole="">
            <v:imagedata r:id="rId196" o:title=""/>
          </v:shape>
          <o:OLEObject Type="Embed" ProgID="Equation.DSMT4" ShapeID="_x0000_i1118" DrawAspect="Content" ObjectID="_1698850637" r:id="rId197"/>
        </w:object>
      </w:r>
      <w:r w:rsidR="00817B5B" w:rsidRPr="00ED083C">
        <w:rPr>
          <w:rFonts w:ascii="Times New Roman" w:hAnsi="Times New Roman"/>
        </w:rPr>
        <w:t>等价，则</w:t>
      </w:r>
      <w:r w:rsidR="004C27BC" w:rsidRPr="004C27BC">
        <w:rPr>
          <w:position w:val="-6"/>
        </w:rPr>
        <w:object w:dxaOrig="380" w:dyaOrig="220">
          <v:shape id="_x0000_i1119" type="#_x0000_t75" style="width:18.8pt;height:11.25pt" o:ole="">
            <v:imagedata r:id="rId198" o:title=""/>
          </v:shape>
          <o:OLEObject Type="Embed" ProgID="Equation.DSMT4" ShapeID="_x0000_i1119" DrawAspect="Content" ObjectID="_1698850638" r:id="rId199"/>
        </w:object>
      </w:r>
      <w:r>
        <w:rPr>
          <w:rFonts w:ascii="Times New Roman" w:hAnsi="Times New Roman" w:hint="eastAsia"/>
          <w:u w:val="single"/>
        </w:rPr>
        <w:t xml:space="preserve">          </w:t>
      </w:r>
      <w:r w:rsidRPr="00A178C3">
        <w:rPr>
          <w:rFonts w:ascii="Times New Roman" w:hAnsi="Times New Roman" w:hint="eastAsia"/>
        </w:rPr>
        <w:t>．</w:t>
      </w:r>
    </w:p>
    <w:p w:rsidR="00817B5B" w:rsidRDefault="00817B5B" w:rsidP="00817B5B"/>
    <w:p w:rsidR="00817B5B" w:rsidRPr="009D3287" w:rsidRDefault="00817B5B" w:rsidP="00817B5B"/>
    <w:p w:rsidR="00817B5B" w:rsidRPr="003407D5" w:rsidRDefault="00817B5B" w:rsidP="00817B5B">
      <w:pPr>
        <w:pStyle w:val="1"/>
      </w:pPr>
      <w:r w:rsidRPr="003407D5">
        <w:t>三、解答题</w:t>
      </w:r>
      <w:r>
        <w:rPr>
          <w:rFonts w:hint="eastAsia"/>
        </w:rPr>
        <w:t>（</w:t>
      </w:r>
      <w:r>
        <w:t>15</w:t>
      </w:r>
      <w:r>
        <w:rPr>
          <w:rFonts w:hint="eastAsia"/>
        </w:rPr>
        <w:t>~</w:t>
      </w:r>
      <w:r w:rsidRPr="003407D5">
        <w:t>23小题，共94分</w:t>
      </w:r>
      <w:r>
        <w:rPr>
          <w:rFonts w:hint="eastAsia"/>
        </w:rPr>
        <w:t>）</w:t>
      </w:r>
    </w:p>
    <w:p w:rsidR="00817B5B" w:rsidRDefault="00817B5B" w:rsidP="00817B5B"/>
    <w:p w:rsidR="00817B5B" w:rsidRDefault="00817B5B" w:rsidP="00817B5B"/>
    <w:p w:rsidR="00817B5B" w:rsidRDefault="00B31293" w:rsidP="00817B5B">
      <w:pPr>
        <w:rPr>
          <w:rFonts w:ascii="Times New Roman" w:hAnsi="Times New Roman"/>
        </w:rPr>
      </w:pPr>
      <w:r w:rsidRPr="00B31293">
        <w:rPr>
          <w:rFonts w:hint="eastAsia"/>
        </w:rPr>
        <w:t>(</w:t>
      </w:r>
      <w:r w:rsidR="00817B5B" w:rsidRPr="00B31293">
        <w:t>15</w:t>
      </w:r>
      <w:r w:rsidRPr="00B31293">
        <w:rPr>
          <w:rFonts w:hint="eastAsia"/>
        </w:rPr>
        <w:t>)</w:t>
      </w:r>
      <w:r w:rsidR="00817B5B" w:rsidRPr="00ED083C">
        <w:rPr>
          <w:rFonts w:ascii="Times New Roman" w:hAnsi="Times New Roman"/>
        </w:rPr>
        <w:t>（本题满分</w:t>
      </w:r>
      <w:r w:rsidR="00817B5B" w:rsidRPr="00ED083C">
        <w:rPr>
          <w:rFonts w:ascii="Times New Roman" w:hAnsi="Times New Roman"/>
        </w:rPr>
        <w:t>10</w:t>
      </w:r>
      <w:r w:rsidR="00817B5B" w:rsidRPr="00ED083C">
        <w:rPr>
          <w:rFonts w:ascii="Times New Roman" w:hAnsi="Times New Roman"/>
        </w:rPr>
        <w:t>分）</w:t>
      </w:r>
    </w:p>
    <w:p w:rsidR="00AA54B7" w:rsidRPr="00ED083C" w:rsidRDefault="00AA54B7" w:rsidP="00AA54B7">
      <w:pPr>
        <w:ind w:leftChars="200" w:left="480"/>
        <w:rPr>
          <w:rFonts w:ascii="Times New Roman" w:hAnsi="Times New Roman"/>
        </w:rPr>
      </w:pPr>
      <w:r w:rsidRPr="00AA54B7">
        <w:rPr>
          <w:rFonts w:ascii="Times New Roman" w:hAnsi="Times New Roman" w:hint="eastAsia"/>
        </w:rPr>
        <w:t>求极限</w:t>
      </w:r>
      <w:r w:rsidR="004C27BC" w:rsidRPr="004C27BC">
        <w:rPr>
          <w:position w:val="-18"/>
        </w:rPr>
        <w:object w:dxaOrig="2299" w:dyaOrig="620">
          <v:shape id="_x0000_i1120" type="#_x0000_t75" style="width:115.2pt;height:31.3pt" o:ole="">
            <v:imagedata r:id="rId200" o:title=""/>
          </v:shape>
          <o:OLEObject Type="Embed" ProgID="Equation.DSMT4" ShapeID="_x0000_i1120" DrawAspect="Content" ObjectID="_1698850639" r:id="rId201"/>
        </w:object>
      </w:r>
      <w:r>
        <w:rPr>
          <w:rFonts w:ascii="Times New Roman" w:hAnsi="Times New Roman" w:hint="eastAsia"/>
        </w:rPr>
        <w:t>．</w:t>
      </w:r>
    </w:p>
    <w:p w:rsidR="00B31293" w:rsidRDefault="00B31293" w:rsidP="00B31293">
      <w:pPr>
        <w:rPr>
          <w:rFonts w:ascii="Times New Roman" w:hAnsi="Times New Roman"/>
        </w:rPr>
      </w:pPr>
    </w:p>
    <w:p w:rsidR="000D7E68" w:rsidRDefault="000D7E68" w:rsidP="00817B5B">
      <w:pPr>
        <w:rPr>
          <w:rFonts w:ascii="Times New Roman" w:hAnsi="Times New Roman"/>
        </w:rPr>
      </w:pPr>
    </w:p>
    <w:p w:rsidR="00817B5B" w:rsidRPr="00ED083C" w:rsidRDefault="00B31293" w:rsidP="00817B5B">
      <w:pPr>
        <w:rPr>
          <w:rFonts w:ascii="Times New Roman" w:hAnsi="Times New Roman"/>
        </w:rPr>
      </w:pPr>
      <w:r w:rsidRPr="00B31293">
        <w:rPr>
          <w:rFonts w:hint="eastAsia"/>
        </w:rPr>
        <w:t>(</w:t>
      </w:r>
      <w:r w:rsidR="00817B5B" w:rsidRPr="00B31293">
        <w:t>16</w:t>
      </w:r>
      <w:r w:rsidRPr="00B31293">
        <w:rPr>
          <w:rFonts w:hint="eastAsia"/>
        </w:rPr>
        <w:t>)</w:t>
      </w:r>
      <w:r w:rsidR="00817B5B" w:rsidRPr="00ED083C">
        <w:rPr>
          <w:rFonts w:ascii="Times New Roman" w:hAnsi="Times New Roman"/>
        </w:rPr>
        <w:t>（本题满分</w:t>
      </w:r>
      <w:r w:rsidR="00817B5B" w:rsidRPr="00ED083C">
        <w:rPr>
          <w:rFonts w:ascii="Times New Roman" w:hAnsi="Times New Roman"/>
        </w:rPr>
        <w:t>10</w:t>
      </w:r>
      <w:r w:rsidR="00817B5B" w:rsidRPr="00ED083C">
        <w:rPr>
          <w:rFonts w:ascii="Times New Roman" w:hAnsi="Times New Roman"/>
        </w:rPr>
        <w:t>分）</w:t>
      </w:r>
    </w:p>
    <w:p w:rsidR="00817B5B" w:rsidRPr="00ED083C" w:rsidRDefault="00817B5B" w:rsidP="00B31293">
      <w:pPr>
        <w:ind w:firstLineChars="200" w:firstLine="480"/>
        <w:rPr>
          <w:rFonts w:ascii="Times New Roman" w:hAnsi="Times New Roman"/>
        </w:rPr>
      </w:pPr>
      <w:r w:rsidRPr="00ED083C">
        <w:rPr>
          <w:rFonts w:ascii="Times New Roman" w:hAnsi="Times New Roman"/>
        </w:rPr>
        <w:t>设函数</w:t>
      </w:r>
      <w:r w:rsidR="004C27BC" w:rsidRPr="004C27BC">
        <w:rPr>
          <w:position w:val="-18"/>
        </w:rPr>
        <w:object w:dxaOrig="1939" w:dyaOrig="520">
          <v:shape id="_x0000_i1121" type="#_x0000_t75" style="width:97.05pt;height:26.3pt" o:ole="">
            <v:imagedata r:id="rId202" o:title=""/>
          </v:shape>
          <o:OLEObject Type="Embed" ProgID="Equation.DSMT4" ShapeID="_x0000_i1121" DrawAspect="Content" ObjectID="_1698850640" r:id="rId203"/>
        </w:object>
      </w:r>
      <w:r w:rsidR="00B31293">
        <w:rPr>
          <w:rFonts w:ascii="Times New Roman" w:hAnsi="Times New Roman" w:hint="eastAsia"/>
        </w:rPr>
        <w:t>（</w:t>
      </w:r>
      <w:r w:rsidR="004C27BC" w:rsidRPr="004C27BC">
        <w:rPr>
          <w:position w:val="-6"/>
        </w:rPr>
        <w:object w:dxaOrig="560" w:dyaOrig="279">
          <v:shape id="_x0000_i1122" type="#_x0000_t75" style="width:28.15pt;height:13.75pt" o:ole="">
            <v:imagedata r:id="rId204" o:title=""/>
          </v:shape>
          <o:OLEObject Type="Embed" ProgID="Equation.DSMT4" ShapeID="_x0000_i1122" DrawAspect="Content" ObjectID="_1698850641" r:id="rId205"/>
        </w:object>
      </w:r>
      <w:r w:rsidR="00B31293">
        <w:rPr>
          <w:rFonts w:ascii="Times New Roman" w:hAnsi="Times New Roman" w:hint="eastAsia"/>
        </w:rPr>
        <w:t>）</w:t>
      </w:r>
      <w:r w:rsidRPr="00ED083C">
        <w:rPr>
          <w:rFonts w:ascii="Times New Roman" w:hAnsi="Times New Roman"/>
        </w:rPr>
        <w:t>，求</w:t>
      </w:r>
      <w:r w:rsidR="004C27BC" w:rsidRPr="004C27BC">
        <w:rPr>
          <w:position w:val="-10"/>
        </w:rPr>
        <w:object w:dxaOrig="580" w:dyaOrig="320">
          <v:shape id="_x0000_i1123" type="#_x0000_t75" style="width:28.8pt;height:16.3pt" o:ole="">
            <v:imagedata r:id="rId206" o:title=""/>
          </v:shape>
          <o:OLEObject Type="Embed" ProgID="Equation.DSMT4" ShapeID="_x0000_i1123" DrawAspect="Content" ObjectID="_1698850642" r:id="rId207"/>
        </w:object>
      </w:r>
      <w:r w:rsidRPr="00ED083C">
        <w:rPr>
          <w:rFonts w:ascii="Times New Roman" w:hAnsi="Times New Roman"/>
        </w:rPr>
        <w:t>并求</w:t>
      </w:r>
      <w:r w:rsidR="004C27BC" w:rsidRPr="004C27BC">
        <w:rPr>
          <w:position w:val="-10"/>
        </w:rPr>
        <w:object w:dxaOrig="540" w:dyaOrig="320">
          <v:shape id="_x0000_i1124" type="#_x0000_t75" style="width:26.9pt;height:16.3pt" o:ole="">
            <v:imagedata r:id="rId208" o:title=""/>
          </v:shape>
          <o:OLEObject Type="Embed" ProgID="Equation.DSMT4" ShapeID="_x0000_i1124" DrawAspect="Content" ObjectID="_1698850643" r:id="rId209"/>
        </w:object>
      </w:r>
      <w:r w:rsidRPr="00ED083C">
        <w:rPr>
          <w:rFonts w:ascii="Times New Roman" w:hAnsi="Times New Roman"/>
        </w:rPr>
        <w:t>的最小值</w:t>
      </w:r>
      <w:r w:rsidR="00B31293">
        <w:rPr>
          <w:rFonts w:ascii="Times New Roman" w:hAnsi="Times New Roman" w:hint="eastAsia"/>
        </w:rPr>
        <w:t>．</w:t>
      </w:r>
    </w:p>
    <w:p w:rsidR="00E455CA" w:rsidRPr="00E455CA" w:rsidRDefault="00E455CA" w:rsidP="00817B5B">
      <w:pPr>
        <w:outlineLvl w:val="0"/>
        <w:rPr>
          <w:rFonts w:ascii="Times New Roman" w:hAnsi="Times New Roman"/>
        </w:rPr>
      </w:pPr>
    </w:p>
    <w:p w:rsidR="000D7E68" w:rsidRDefault="000D7E68" w:rsidP="00817B5B">
      <w:pPr>
        <w:outlineLvl w:val="0"/>
        <w:rPr>
          <w:rFonts w:ascii="Times New Roman" w:hAnsi="Times New Roman"/>
        </w:rPr>
      </w:pPr>
    </w:p>
    <w:p w:rsidR="00817B5B" w:rsidRPr="00ED083C" w:rsidRDefault="001D0F39" w:rsidP="00817B5B">
      <w:pPr>
        <w:outlineLvl w:val="0"/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t>17</w:t>
      </w:r>
      <w:r w:rsidRPr="001D0F39">
        <w:rPr>
          <w:rFonts w:hint="eastAsia"/>
        </w:rPr>
        <w:t>)</w:t>
      </w:r>
      <w:r w:rsidR="00817B5B" w:rsidRPr="001D0F39">
        <w:t>（</w:t>
      </w:r>
      <w:r w:rsidR="00817B5B" w:rsidRPr="00ED083C">
        <w:rPr>
          <w:rFonts w:ascii="Times New Roman" w:hAnsi="Times New Roman"/>
        </w:rPr>
        <w:t>本题满分</w:t>
      </w:r>
      <w:r w:rsidR="00817B5B" w:rsidRPr="00ED083C">
        <w:rPr>
          <w:rFonts w:ascii="Times New Roman" w:hAnsi="Times New Roman"/>
        </w:rPr>
        <w:t>10</w:t>
      </w:r>
      <w:r w:rsidR="00817B5B" w:rsidRPr="00ED083C">
        <w:rPr>
          <w:rFonts w:ascii="Times New Roman" w:hAnsi="Times New Roman"/>
        </w:rPr>
        <w:t>分）</w:t>
      </w:r>
    </w:p>
    <w:p w:rsidR="00817B5B" w:rsidRPr="00ED083C" w:rsidRDefault="00817B5B" w:rsidP="001D0F39">
      <w:pPr>
        <w:ind w:leftChars="200" w:left="480"/>
        <w:rPr>
          <w:rFonts w:ascii="Times New Roman" w:hAnsi="Times New Roman"/>
        </w:rPr>
      </w:pPr>
      <w:r w:rsidRPr="00ED083C">
        <w:rPr>
          <w:rFonts w:ascii="Times New Roman" w:hAnsi="Times New Roman"/>
        </w:rPr>
        <w:t>已知函数</w:t>
      </w:r>
      <w:r w:rsidR="004C27BC" w:rsidRPr="004C27BC">
        <w:rPr>
          <w:position w:val="-10"/>
        </w:rPr>
        <w:object w:dxaOrig="1100" w:dyaOrig="320">
          <v:shape id="_x0000_i1125" type="#_x0000_t75" style="width:55.1pt;height:16.3pt" o:ole="">
            <v:imagedata r:id="rId210" o:title=""/>
          </v:shape>
          <o:OLEObject Type="Embed" ProgID="Equation.DSMT4" ShapeID="_x0000_i1125" DrawAspect="Content" ObjectID="_1698850644" r:id="rId211"/>
        </w:object>
      </w:r>
      <w:r w:rsidRPr="00ED083C">
        <w:rPr>
          <w:rFonts w:ascii="Times New Roman" w:hAnsi="Times New Roman"/>
        </w:rPr>
        <w:t>由方程</w:t>
      </w:r>
      <w:r w:rsidR="004C27BC" w:rsidRPr="004C27BC">
        <w:rPr>
          <w:position w:val="-10"/>
        </w:rPr>
        <w:object w:dxaOrig="3300" w:dyaOrig="360">
          <v:shape id="_x0000_i1126" type="#_x0000_t75" style="width:165.3pt;height:18.15pt" o:ole="">
            <v:imagedata r:id="rId212" o:title=""/>
          </v:shape>
          <o:OLEObject Type="Embed" ProgID="Equation.DSMT4" ShapeID="_x0000_i1126" DrawAspect="Content" ObjectID="_1698850645" r:id="rId213"/>
        </w:object>
      </w:r>
      <w:r w:rsidRPr="00ED083C">
        <w:rPr>
          <w:rFonts w:ascii="Times New Roman" w:hAnsi="Times New Roman"/>
        </w:rPr>
        <w:t>确定，求</w:t>
      </w:r>
      <w:r w:rsidR="004C27BC" w:rsidRPr="004C27BC">
        <w:rPr>
          <w:position w:val="-10"/>
        </w:rPr>
        <w:object w:dxaOrig="1100" w:dyaOrig="320">
          <v:shape id="_x0000_i1127" type="#_x0000_t75" style="width:55.1pt;height:16.3pt" o:ole="">
            <v:imagedata r:id="rId214" o:title=""/>
          </v:shape>
          <o:OLEObject Type="Embed" ProgID="Equation.DSMT4" ShapeID="_x0000_i1127" DrawAspect="Content" ObjectID="_1698850646" r:id="rId215"/>
        </w:object>
      </w:r>
      <w:r w:rsidRPr="00ED083C">
        <w:rPr>
          <w:rFonts w:ascii="Times New Roman" w:hAnsi="Times New Roman"/>
        </w:rPr>
        <w:t>的极值</w:t>
      </w:r>
      <w:r w:rsidRPr="00ED083C">
        <w:rPr>
          <w:rFonts w:ascii="Times New Roman" w:hAnsi="Times New Roman"/>
        </w:rPr>
        <w:t>.</w:t>
      </w:r>
    </w:p>
    <w:p w:rsidR="000D7E68" w:rsidRDefault="000D7E68" w:rsidP="00817B5B">
      <w:pPr>
        <w:outlineLvl w:val="0"/>
        <w:rPr>
          <w:rFonts w:ascii="Times New Roman" w:hAnsi="Times New Roman"/>
        </w:rPr>
      </w:pPr>
    </w:p>
    <w:p w:rsidR="00D40522" w:rsidRDefault="00D40522" w:rsidP="00817B5B">
      <w:pPr>
        <w:outlineLvl w:val="0"/>
        <w:rPr>
          <w:rFonts w:ascii="Times New Roman" w:hAnsi="Times New Roman"/>
        </w:rPr>
      </w:pPr>
    </w:p>
    <w:p w:rsidR="00817B5B" w:rsidRPr="00ED083C" w:rsidRDefault="001D0F39" w:rsidP="00817B5B">
      <w:pPr>
        <w:outlineLvl w:val="0"/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t>18</w:t>
      </w:r>
      <w:r w:rsidRPr="001D0F39">
        <w:rPr>
          <w:rFonts w:hint="eastAsia"/>
        </w:rPr>
        <w:t>)</w:t>
      </w:r>
      <w:r w:rsidR="00817B5B" w:rsidRPr="00ED083C">
        <w:rPr>
          <w:rFonts w:ascii="Times New Roman" w:hAnsi="Times New Roman"/>
        </w:rPr>
        <w:t>（本题满分</w:t>
      </w:r>
      <w:r w:rsidR="00817B5B" w:rsidRPr="00ED083C">
        <w:rPr>
          <w:rFonts w:ascii="Times New Roman" w:hAnsi="Times New Roman"/>
        </w:rPr>
        <w:t>10</w:t>
      </w:r>
      <w:r w:rsidR="00817B5B" w:rsidRPr="00ED083C">
        <w:rPr>
          <w:rFonts w:ascii="Times New Roman" w:hAnsi="Times New Roman"/>
        </w:rPr>
        <w:t>分）</w:t>
      </w:r>
    </w:p>
    <w:p w:rsidR="00817B5B" w:rsidRPr="00ED083C" w:rsidRDefault="00817B5B" w:rsidP="001D0F39">
      <w:pPr>
        <w:ind w:leftChars="200" w:left="480"/>
        <w:rPr>
          <w:rFonts w:ascii="Times New Roman" w:hAnsi="Times New Roman"/>
        </w:rPr>
      </w:pPr>
      <w:r w:rsidRPr="00ED083C">
        <w:rPr>
          <w:rFonts w:ascii="Times New Roman" w:hAnsi="Times New Roman"/>
        </w:rPr>
        <w:t>设</w:t>
      </w:r>
      <w:r w:rsidR="004C27BC" w:rsidRPr="00025957">
        <w:rPr>
          <w:position w:val="-4"/>
        </w:rPr>
        <w:object w:dxaOrig="240" w:dyaOrig="240">
          <v:shape id="_x0000_i1128" type="#_x0000_t75" style="width:11.9pt;height:11.9pt" o:ole="">
            <v:imagedata r:id="rId216" o:title=""/>
          </v:shape>
          <o:OLEObject Type="Embed" ProgID="Equation.DSMT4" ShapeID="_x0000_i1128" DrawAspect="Content" ObjectID="_1698850647" r:id="rId217"/>
        </w:object>
      </w:r>
      <w:r w:rsidRPr="00ED083C">
        <w:rPr>
          <w:rFonts w:ascii="Times New Roman" w:hAnsi="Times New Roman"/>
        </w:rPr>
        <w:t>是由直线</w:t>
      </w:r>
      <w:r w:rsidR="004C27BC" w:rsidRPr="004C27BC">
        <w:rPr>
          <w:position w:val="-10"/>
        </w:rPr>
        <w:object w:dxaOrig="580" w:dyaOrig="320">
          <v:shape id="_x0000_i1129" type="#_x0000_t75" style="width:28.8pt;height:16.3pt" o:ole="">
            <v:imagedata r:id="rId218" o:title=""/>
          </v:shape>
          <o:OLEObject Type="Embed" ProgID="Equation.DSMT4" ShapeID="_x0000_i1129" DrawAspect="Content" ObjectID="_1698850648" r:id="rId219"/>
        </w:object>
      </w:r>
      <w:r w:rsidRPr="00ED083C">
        <w:rPr>
          <w:rFonts w:ascii="Times New Roman" w:hAnsi="Times New Roman"/>
        </w:rPr>
        <w:t>，</w:t>
      </w:r>
      <w:r w:rsidR="004C27BC" w:rsidRPr="004C27BC">
        <w:rPr>
          <w:position w:val="-10"/>
        </w:rPr>
        <w:object w:dxaOrig="600" w:dyaOrig="260">
          <v:shape id="_x0000_i1130" type="#_x0000_t75" style="width:30.05pt;height:13.15pt" o:ole="">
            <v:imagedata r:id="rId220" o:title=""/>
          </v:shape>
          <o:OLEObject Type="Embed" ProgID="Equation.DSMT4" ShapeID="_x0000_i1130" DrawAspect="Content" ObjectID="_1698850649" r:id="rId221"/>
        </w:object>
      </w:r>
      <w:r w:rsidRPr="00ED083C">
        <w:rPr>
          <w:rFonts w:ascii="Times New Roman" w:hAnsi="Times New Roman"/>
        </w:rPr>
        <w:t>，</w:t>
      </w:r>
      <w:r w:rsidR="004C27BC" w:rsidRPr="004C27BC">
        <w:rPr>
          <w:position w:val="-10"/>
        </w:rPr>
        <w:object w:dxaOrig="740" w:dyaOrig="260">
          <v:shape id="_x0000_i1131" type="#_x0000_t75" style="width:36.95pt;height:13.15pt" o:ole="">
            <v:imagedata r:id="rId222" o:title=""/>
          </v:shape>
          <o:OLEObject Type="Embed" ProgID="Equation.DSMT4" ShapeID="_x0000_i1131" DrawAspect="Content" ObjectID="_1698850650" r:id="rId223"/>
        </w:object>
      </w:r>
      <w:r w:rsidRPr="00ED083C">
        <w:rPr>
          <w:rFonts w:ascii="Times New Roman" w:hAnsi="Times New Roman"/>
        </w:rPr>
        <w:t>围成的有界区域，计算二重积分</w:t>
      </w:r>
      <w:r w:rsidR="004C27BC" w:rsidRPr="004C27BC">
        <w:rPr>
          <w:position w:val="-32"/>
        </w:rPr>
        <w:object w:dxaOrig="2040" w:dyaOrig="740">
          <v:shape id="_x0000_i1132" type="#_x0000_t75" style="width:102.05pt;height:36.95pt" o:ole="">
            <v:imagedata r:id="rId224" o:title=""/>
          </v:shape>
          <o:OLEObject Type="Embed" ProgID="Equation.DSMT4" ShapeID="_x0000_i1132" DrawAspect="Content" ObjectID="_1698850651" r:id="rId225"/>
        </w:object>
      </w:r>
    </w:p>
    <w:p w:rsidR="00817B5B" w:rsidRPr="00ED083C" w:rsidRDefault="00817B5B" w:rsidP="00817B5B">
      <w:pPr>
        <w:rPr>
          <w:rFonts w:ascii="Times New Roman" w:hAnsi="Times New Roman"/>
        </w:rPr>
      </w:pPr>
    </w:p>
    <w:p w:rsidR="000D7E68" w:rsidRDefault="000D7E68" w:rsidP="00817B5B">
      <w:pPr>
        <w:rPr>
          <w:rFonts w:ascii="Times New Roman" w:hAnsi="Times New Roman"/>
        </w:rPr>
      </w:pPr>
    </w:p>
    <w:p w:rsidR="00817B5B" w:rsidRPr="00ED083C" w:rsidRDefault="001D0F39" w:rsidP="00817B5B">
      <w:pPr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t>19</w:t>
      </w:r>
      <w:r w:rsidRPr="001D0F39">
        <w:rPr>
          <w:rFonts w:hint="eastAsia"/>
        </w:rPr>
        <w:t>)</w:t>
      </w:r>
      <w:r w:rsidR="00817B5B" w:rsidRPr="00ED083C">
        <w:rPr>
          <w:rFonts w:ascii="Times New Roman" w:hAnsi="Times New Roman"/>
        </w:rPr>
        <w:t>（本题满分</w:t>
      </w:r>
      <w:r w:rsidR="00817B5B" w:rsidRPr="00ED083C">
        <w:rPr>
          <w:rFonts w:ascii="Times New Roman" w:hAnsi="Times New Roman"/>
        </w:rPr>
        <w:t>10</w:t>
      </w:r>
      <w:r w:rsidR="00817B5B" w:rsidRPr="00ED083C">
        <w:rPr>
          <w:rFonts w:ascii="Times New Roman" w:hAnsi="Times New Roman"/>
        </w:rPr>
        <w:t>分）</w:t>
      </w:r>
    </w:p>
    <w:p w:rsidR="00817B5B" w:rsidRPr="00ED083C" w:rsidRDefault="00817B5B" w:rsidP="001D0F39">
      <w:pPr>
        <w:ind w:leftChars="200" w:left="480"/>
        <w:rPr>
          <w:rFonts w:ascii="Times New Roman" w:hAnsi="Times New Roman"/>
        </w:rPr>
      </w:pPr>
      <w:r w:rsidRPr="00ED083C">
        <w:rPr>
          <w:rFonts w:ascii="Times New Roman" w:hAnsi="Times New Roman"/>
        </w:rPr>
        <w:t>已知</w:t>
      </w:r>
      <w:r w:rsidR="004C27BC" w:rsidRPr="004C27BC">
        <w:rPr>
          <w:position w:val="-12"/>
        </w:rPr>
        <w:object w:dxaOrig="1040" w:dyaOrig="380">
          <v:shape id="_x0000_i1133" type="#_x0000_t75" style="width:51.95pt;height:18.8pt" o:ole="">
            <v:imagedata r:id="rId226" o:title=""/>
          </v:shape>
          <o:OLEObject Type="Embed" ProgID="Equation.DSMT4" ShapeID="_x0000_i1133" DrawAspect="Content" ObjectID="_1698850652" r:id="rId227"/>
        </w:object>
      </w:r>
      <w:r w:rsidRPr="00ED083C">
        <w:rPr>
          <w:rFonts w:ascii="Times New Roman" w:hAnsi="Times New Roman"/>
        </w:rPr>
        <w:t>，</w:t>
      </w:r>
      <w:r w:rsidR="004C27BC" w:rsidRPr="004C27BC">
        <w:rPr>
          <w:position w:val="-12"/>
        </w:rPr>
        <w:object w:dxaOrig="1480" w:dyaOrig="380">
          <v:shape id="_x0000_i1134" type="#_x0000_t75" style="width:73.9pt;height:18.8pt" o:ole="">
            <v:imagedata r:id="rId228" o:title=""/>
          </v:shape>
          <o:OLEObject Type="Embed" ProgID="Equation.DSMT4" ShapeID="_x0000_i1134" DrawAspect="Content" ObjectID="_1698850653" r:id="rId229"/>
        </w:object>
      </w:r>
      <w:r w:rsidRPr="00ED083C">
        <w:rPr>
          <w:rFonts w:ascii="Times New Roman" w:hAnsi="Times New Roman"/>
        </w:rPr>
        <w:t>是二阶微分方程</w:t>
      </w:r>
      <w:r w:rsidR="004C27BC" w:rsidRPr="004C27BC">
        <w:rPr>
          <w:position w:val="-10"/>
        </w:rPr>
        <w:object w:dxaOrig="3040" w:dyaOrig="360">
          <v:shape id="_x0000_i1135" type="#_x0000_t75" style="width:152.15pt;height:18.15pt" o:ole="">
            <v:imagedata r:id="rId230" o:title=""/>
          </v:shape>
          <o:OLEObject Type="Embed" ProgID="Equation.DSMT4" ShapeID="_x0000_i1135" DrawAspect="Content" ObjectID="_1698850654" r:id="rId231"/>
        </w:object>
      </w:r>
      <w:r w:rsidRPr="00ED083C">
        <w:rPr>
          <w:rFonts w:ascii="Times New Roman" w:hAnsi="Times New Roman"/>
        </w:rPr>
        <w:t>的解，若</w:t>
      </w:r>
      <w:r w:rsidR="004C27BC" w:rsidRPr="004C27BC">
        <w:rPr>
          <w:position w:val="-10"/>
        </w:rPr>
        <w:object w:dxaOrig="960" w:dyaOrig="320">
          <v:shape id="_x0000_i1136" type="#_x0000_t75" style="width:48.2pt;height:16.3pt" o:ole="">
            <v:imagedata r:id="rId232" o:title=""/>
          </v:shape>
          <o:OLEObject Type="Embed" ProgID="Equation.DSMT4" ShapeID="_x0000_i1136" DrawAspect="Content" ObjectID="_1698850655" r:id="rId233"/>
        </w:object>
      </w:r>
      <w:r w:rsidRPr="00ED083C">
        <w:rPr>
          <w:rFonts w:ascii="Times New Roman" w:hAnsi="Times New Roman"/>
        </w:rPr>
        <w:t>，</w:t>
      </w:r>
      <w:r w:rsidR="004C27BC" w:rsidRPr="004C27BC">
        <w:rPr>
          <w:position w:val="-10"/>
        </w:rPr>
        <w:object w:dxaOrig="980" w:dyaOrig="320">
          <v:shape id="_x0000_i1137" type="#_x0000_t75" style="width:48.85pt;height:16.3pt" o:ole="">
            <v:imagedata r:id="rId234" o:title=""/>
          </v:shape>
          <o:OLEObject Type="Embed" ProgID="Equation.DSMT4" ShapeID="_x0000_i1137" DrawAspect="Content" ObjectID="_1698850656" r:id="rId235"/>
        </w:object>
      </w:r>
      <w:r w:rsidRPr="00ED083C">
        <w:rPr>
          <w:rFonts w:ascii="Times New Roman" w:hAnsi="Times New Roman"/>
        </w:rPr>
        <w:t>，求</w:t>
      </w:r>
      <w:r w:rsidR="004C27BC" w:rsidRPr="004C27BC">
        <w:rPr>
          <w:position w:val="-10"/>
        </w:rPr>
        <w:object w:dxaOrig="499" w:dyaOrig="320">
          <v:shape id="_x0000_i1138" type="#_x0000_t75" style="width:25.05pt;height:16.3pt" o:ole="">
            <v:imagedata r:id="rId236" o:title=""/>
          </v:shape>
          <o:OLEObject Type="Embed" ProgID="Equation.DSMT4" ShapeID="_x0000_i1138" DrawAspect="Content" ObjectID="_1698850657" r:id="rId237"/>
        </w:object>
      </w:r>
      <w:r w:rsidRPr="00ED083C">
        <w:rPr>
          <w:rFonts w:ascii="Times New Roman" w:hAnsi="Times New Roman"/>
        </w:rPr>
        <w:t>，并写出该微分方程的通解</w:t>
      </w:r>
      <w:r w:rsidR="001D0F39">
        <w:rPr>
          <w:rFonts w:ascii="Times New Roman" w:hAnsi="Times New Roman"/>
        </w:rPr>
        <w:t>．</w:t>
      </w:r>
    </w:p>
    <w:p w:rsidR="008A0A40" w:rsidRPr="00ED083C" w:rsidRDefault="008A0A40" w:rsidP="00817B5B">
      <w:pPr>
        <w:rPr>
          <w:rFonts w:ascii="Times New Roman" w:hAnsi="Times New Roman"/>
        </w:rPr>
      </w:pPr>
    </w:p>
    <w:p w:rsidR="000D7E68" w:rsidRDefault="000D7E68" w:rsidP="00817B5B">
      <w:pPr>
        <w:rPr>
          <w:rFonts w:ascii="Times New Roman" w:hAnsi="Times New Roman"/>
        </w:rPr>
      </w:pPr>
    </w:p>
    <w:p w:rsidR="00817B5B" w:rsidRPr="00ED083C" w:rsidRDefault="001D0F39" w:rsidP="00817B5B">
      <w:pPr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t>20</w:t>
      </w:r>
      <w:r w:rsidRPr="001D0F39">
        <w:rPr>
          <w:rFonts w:hint="eastAsia"/>
        </w:rPr>
        <w:t>)</w:t>
      </w:r>
      <w:r w:rsidR="00817B5B" w:rsidRPr="001D0F39">
        <w:t>（</w:t>
      </w:r>
      <w:r w:rsidR="00817B5B" w:rsidRPr="00ED083C">
        <w:rPr>
          <w:rFonts w:ascii="Times New Roman" w:hAnsi="Times New Roman"/>
        </w:rPr>
        <w:t>本题满分</w:t>
      </w:r>
      <w:r w:rsidR="00817B5B" w:rsidRPr="00ED083C">
        <w:rPr>
          <w:rFonts w:ascii="Times New Roman" w:hAnsi="Times New Roman"/>
        </w:rPr>
        <w:t>11</w:t>
      </w:r>
      <w:r w:rsidR="00817B5B" w:rsidRPr="00ED083C">
        <w:rPr>
          <w:rFonts w:ascii="Times New Roman" w:hAnsi="Times New Roman"/>
        </w:rPr>
        <w:t>分）</w:t>
      </w:r>
    </w:p>
    <w:p w:rsidR="00817B5B" w:rsidRPr="00ED083C" w:rsidRDefault="00817B5B" w:rsidP="001D0F39">
      <w:pPr>
        <w:ind w:leftChars="200" w:left="480"/>
        <w:rPr>
          <w:rFonts w:ascii="Times New Roman" w:hAnsi="Times New Roman"/>
        </w:rPr>
      </w:pPr>
      <w:r w:rsidRPr="00ED083C">
        <w:rPr>
          <w:rFonts w:ascii="Times New Roman" w:hAnsi="Times New Roman"/>
        </w:rPr>
        <w:t>设</w:t>
      </w:r>
      <w:r w:rsidR="004C27BC" w:rsidRPr="00025957">
        <w:rPr>
          <w:position w:val="-4"/>
        </w:rPr>
        <w:object w:dxaOrig="240" w:dyaOrig="240">
          <v:shape id="_x0000_i1139" type="#_x0000_t75" style="width:11.9pt;height:11.9pt" o:ole="">
            <v:imagedata r:id="rId238" o:title=""/>
          </v:shape>
          <o:OLEObject Type="Embed" ProgID="Equation.DSMT4" ShapeID="_x0000_i1139" DrawAspect="Content" ObjectID="_1698850658" r:id="rId239"/>
        </w:object>
      </w:r>
      <w:r w:rsidRPr="00ED083C">
        <w:rPr>
          <w:rFonts w:ascii="Times New Roman" w:hAnsi="Times New Roman"/>
        </w:rPr>
        <w:t>是由曲线</w:t>
      </w:r>
      <w:r w:rsidR="004C27BC" w:rsidRPr="004C27BC">
        <w:rPr>
          <w:position w:val="-10"/>
        </w:rPr>
        <w:object w:dxaOrig="1200" w:dyaOrig="420">
          <v:shape id="_x0000_i1140" type="#_x0000_t75" style="width:60.1pt;height:21.3pt" o:ole="">
            <v:imagedata r:id="rId240" o:title=""/>
          </v:shape>
          <o:OLEObject Type="Embed" ProgID="Equation.DSMT4" ShapeID="_x0000_i1140" DrawAspect="Content" ObjectID="_1698850659" r:id="rId241"/>
        </w:object>
      </w:r>
      <w:r w:rsidR="008024AE">
        <w:rPr>
          <w:rFonts w:ascii="Times New Roman" w:hAnsi="Times New Roman" w:hint="eastAsia"/>
        </w:rPr>
        <w:t>（</w:t>
      </w:r>
      <w:r w:rsidR="004C27BC" w:rsidRPr="004C27BC">
        <w:rPr>
          <w:position w:val="-6"/>
        </w:rPr>
        <w:object w:dxaOrig="900" w:dyaOrig="279">
          <v:shape id="_x0000_i1141" type="#_x0000_t75" style="width:45.1pt;height:13.75pt" o:ole="">
            <v:imagedata r:id="rId242" o:title=""/>
          </v:shape>
          <o:OLEObject Type="Embed" ProgID="Equation.DSMT4" ShapeID="_x0000_i1141" DrawAspect="Content" ObjectID="_1698850660" r:id="rId243"/>
        </w:object>
      </w:r>
      <w:r w:rsidR="008024AE">
        <w:rPr>
          <w:rFonts w:ascii="Times New Roman" w:hAnsi="Times New Roman" w:hint="eastAsia"/>
        </w:rPr>
        <w:t>）</w:t>
      </w:r>
      <w:r w:rsidRPr="00ED083C">
        <w:rPr>
          <w:rFonts w:ascii="Times New Roman" w:hAnsi="Times New Roman"/>
        </w:rPr>
        <w:t>与</w:t>
      </w:r>
      <w:r w:rsidR="004C27BC" w:rsidRPr="004C27BC">
        <w:rPr>
          <w:position w:val="-34"/>
        </w:rPr>
        <w:object w:dxaOrig="1100" w:dyaOrig="800">
          <v:shape id="_x0000_i1142" type="#_x0000_t75" style="width:55.1pt;height:40.05pt" o:ole="">
            <v:imagedata r:id="rId244" o:title=""/>
          </v:shape>
          <o:OLEObject Type="Embed" ProgID="Equation.DSMT4" ShapeID="_x0000_i1142" DrawAspect="Content" ObjectID="_1698850661" r:id="rId245"/>
        </w:object>
      </w:r>
      <w:r w:rsidR="008024AE">
        <w:rPr>
          <w:rFonts w:ascii="Times New Roman" w:hAnsi="Times New Roman" w:hint="eastAsia"/>
        </w:rPr>
        <w:t>（</w:t>
      </w:r>
      <w:r w:rsidR="004C27BC" w:rsidRPr="004C27BC">
        <w:rPr>
          <w:position w:val="-24"/>
        </w:rPr>
        <w:object w:dxaOrig="940" w:dyaOrig="620">
          <v:shape id="_x0000_i1143" type="#_x0000_t75" style="width:46.95pt;height:31.3pt" o:ole="">
            <v:imagedata r:id="rId246" o:title=""/>
          </v:shape>
          <o:OLEObject Type="Embed" ProgID="Equation.DSMT4" ShapeID="_x0000_i1143" DrawAspect="Content" ObjectID="_1698850662" r:id="rId247"/>
        </w:object>
      </w:r>
      <w:r w:rsidR="008024AE">
        <w:rPr>
          <w:rFonts w:ascii="Times New Roman" w:hAnsi="Times New Roman" w:hint="eastAsia"/>
        </w:rPr>
        <w:t>）</w:t>
      </w:r>
      <w:r w:rsidRPr="00ED083C">
        <w:rPr>
          <w:rFonts w:ascii="Times New Roman" w:hAnsi="Times New Roman"/>
        </w:rPr>
        <w:t>围成的平面区域，求</w:t>
      </w:r>
      <w:r w:rsidR="004C27BC" w:rsidRPr="00025957">
        <w:rPr>
          <w:position w:val="-4"/>
        </w:rPr>
        <w:object w:dxaOrig="240" w:dyaOrig="240">
          <v:shape id="_x0000_i1144" type="#_x0000_t75" style="width:11.9pt;height:11.9pt" o:ole="">
            <v:imagedata r:id="rId248" o:title=""/>
          </v:shape>
          <o:OLEObject Type="Embed" ProgID="Equation.DSMT4" ShapeID="_x0000_i1144" DrawAspect="Content" ObjectID="_1698850663" r:id="rId249"/>
        </w:object>
      </w:r>
      <w:r w:rsidRPr="00ED083C">
        <w:rPr>
          <w:rFonts w:ascii="Times New Roman" w:hAnsi="Times New Roman"/>
        </w:rPr>
        <w:t>绕</w:t>
      </w:r>
      <w:r w:rsidR="004C27BC" w:rsidRPr="00025957">
        <w:rPr>
          <w:position w:val="-4"/>
        </w:rPr>
        <w:object w:dxaOrig="200" w:dyaOrig="200">
          <v:shape id="_x0000_i1145" type="#_x0000_t75" style="width:10pt;height:10pt" o:ole="">
            <v:imagedata r:id="rId250" o:title=""/>
          </v:shape>
          <o:OLEObject Type="Embed" ProgID="Equation.DSMT4" ShapeID="_x0000_i1145" DrawAspect="Content" ObjectID="_1698850664" r:id="rId251"/>
        </w:object>
      </w:r>
      <w:r w:rsidRPr="00ED083C">
        <w:rPr>
          <w:rFonts w:ascii="Times New Roman" w:hAnsi="Times New Roman"/>
        </w:rPr>
        <w:t>轴旋转一周所得旋转体的体积和表面积</w:t>
      </w:r>
      <w:r w:rsidR="001D0F39">
        <w:rPr>
          <w:rFonts w:ascii="Times New Roman" w:hAnsi="Times New Roman"/>
        </w:rPr>
        <w:t>．</w:t>
      </w:r>
    </w:p>
    <w:p w:rsidR="003E2894" w:rsidRDefault="003E2894" w:rsidP="00817B5B">
      <w:pPr>
        <w:rPr>
          <w:rFonts w:ascii="Times New Roman" w:hAnsi="Times New Roman"/>
        </w:rPr>
      </w:pPr>
    </w:p>
    <w:p w:rsidR="000D7E68" w:rsidRPr="00ED083C" w:rsidRDefault="000D7E68" w:rsidP="00817B5B">
      <w:pPr>
        <w:rPr>
          <w:rFonts w:ascii="Times New Roman" w:hAnsi="Times New Roman"/>
        </w:rPr>
      </w:pPr>
    </w:p>
    <w:p w:rsidR="00817B5B" w:rsidRPr="00ED083C" w:rsidRDefault="001D0F39" w:rsidP="00817B5B">
      <w:pPr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t>21</w:t>
      </w:r>
      <w:r w:rsidRPr="001D0F39">
        <w:rPr>
          <w:rFonts w:hint="eastAsia"/>
        </w:rPr>
        <w:t>)</w:t>
      </w:r>
      <w:r w:rsidR="00817B5B" w:rsidRPr="001D0F39">
        <w:t>（</w:t>
      </w:r>
      <w:r w:rsidR="00817B5B" w:rsidRPr="00ED083C">
        <w:rPr>
          <w:rFonts w:ascii="Times New Roman" w:hAnsi="Times New Roman"/>
        </w:rPr>
        <w:t>本题满分</w:t>
      </w:r>
      <w:r w:rsidR="00817B5B" w:rsidRPr="00ED083C">
        <w:rPr>
          <w:rFonts w:ascii="Times New Roman" w:hAnsi="Times New Roman"/>
        </w:rPr>
        <w:t>11</w:t>
      </w:r>
      <w:r w:rsidR="00817B5B" w:rsidRPr="00ED083C">
        <w:rPr>
          <w:rFonts w:ascii="Times New Roman" w:hAnsi="Times New Roman"/>
        </w:rPr>
        <w:t>分）</w:t>
      </w:r>
    </w:p>
    <w:p w:rsidR="00817B5B" w:rsidRPr="001D0F39" w:rsidRDefault="00817B5B" w:rsidP="001D0F39">
      <w:pPr>
        <w:ind w:leftChars="200" w:left="480"/>
      </w:pPr>
      <w:r w:rsidRPr="00ED083C">
        <w:rPr>
          <w:rFonts w:ascii="Times New Roman" w:hAnsi="Times New Roman"/>
        </w:rPr>
        <w:lastRenderedPageBreak/>
        <w:t>已知</w:t>
      </w:r>
      <w:r w:rsidR="004C27BC" w:rsidRPr="004C27BC">
        <w:rPr>
          <w:position w:val="-10"/>
        </w:rPr>
        <w:object w:dxaOrig="540" w:dyaOrig="320">
          <v:shape id="_x0000_i1146" type="#_x0000_t75" style="width:26.9pt;height:16.3pt" o:ole="">
            <v:imagedata r:id="rId252" o:title=""/>
          </v:shape>
          <o:OLEObject Type="Embed" ProgID="Equation.DSMT4" ShapeID="_x0000_i1146" DrawAspect="Content" ObjectID="_1698850665" r:id="rId253"/>
        </w:object>
      </w:r>
      <w:r w:rsidRPr="00ED083C">
        <w:rPr>
          <w:rFonts w:ascii="Times New Roman" w:hAnsi="Times New Roman"/>
        </w:rPr>
        <w:t>在</w:t>
      </w:r>
      <w:r w:rsidR="004C27BC" w:rsidRPr="004C27BC">
        <w:rPr>
          <w:position w:val="-28"/>
        </w:rPr>
        <w:object w:dxaOrig="780" w:dyaOrig="680">
          <v:shape id="_x0000_i1147" type="#_x0000_t75" style="width:38.8pt;height:33.8pt" o:ole="">
            <v:imagedata r:id="rId254" o:title=""/>
          </v:shape>
          <o:OLEObject Type="Embed" ProgID="Equation.DSMT4" ShapeID="_x0000_i1147" DrawAspect="Content" ObjectID="_1698850666" r:id="rId255"/>
        </w:object>
      </w:r>
      <w:r w:rsidRPr="00ED083C">
        <w:rPr>
          <w:rFonts w:ascii="Times New Roman" w:hAnsi="Times New Roman"/>
        </w:rPr>
        <w:t>上连续，在</w:t>
      </w:r>
      <w:r w:rsidR="004C27BC" w:rsidRPr="004C27BC">
        <w:rPr>
          <w:position w:val="-28"/>
        </w:rPr>
        <w:object w:dxaOrig="800" w:dyaOrig="680">
          <v:shape id="_x0000_i1148" type="#_x0000_t75" style="width:40.05pt;height:33.8pt" o:ole="">
            <v:imagedata r:id="rId256" o:title=""/>
          </v:shape>
          <o:OLEObject Type="Embed" ProgID="Equation.DSMT4" ShapeID="_x0000_i1148" DrawAspect="Content" ObjectID="_1698850667" r:id="rId257"/>
        </w:object>
      </w:r>
      <w:r w:rsidRPr="00ED083C">
        <w:rPr>
          <w:rFonts w:ascii="Times New Roman" w:hAnsi="Times New Roman"/>
        </w:rPr>
        <w:t>内是函数</w:t>
      </w:r>
      <w:r w:rsidR="004C27BC" w:rsidRPr="004C27BC">
        <w:rPr>
          <w:position w:val="-24"/>
        </w:rPr>
        <w:object w:dxaOrig="840" w:dyaOrig="620">
          <v:shape id="_x0000_i1149" type="#_x0000_t75" style="width:41.95pt;height:31.3pt" o:ole="">
            <v:imagedata r:id="rId258" o:title=""/>
          </v:shape>
          <o:OLEObject Type="Embed" ProgID="Equation.DSMT4" ShapeID="_x0000_i1149" DrawAspect="Content" ObjectID="_1698850668" r:id="rId259"/>
        </w:object>
      </w:r>
      <w:r w:rsidRPr="00ED083C">
        <w:rPr>
          <w:rFonts w:ascii="Times New Roman" w:hAnsi="Times New Roman"/>
        </w:rPr>
        <w:t>的一个原函数</w:t>
      </w:r>
      <w:r w:rsidR="004C27BC" w:rsidRPr="004C27BC">
        <w:rPr>
          <w:position w:val="-10"/>
        </w:rPr>
        <w:object w:dxaOrig="880" w:dyaOrig="320">
          <v:shape id="_x0000_i1150" type="#_x0000_t75" style="width:43.85pt;height:16.3pt" o:ole="">
            <v:imagedata r:id="rId260" o:title=""/>
          </v:shape>
          <o:OLEObject Type="Embed" ProgID="Equation.DSMT4" ShapeID="_x0000_i1150" DrawAspect="Content" ObjectID="_1698850669" r:id="rId261"/>
        </w:object>
      </w:r>
      <w:r w:rsidR="001D0F39">
        <w:rPr>
          <w:rFonts w:ascii="Times New Roman" w:hAnsi="Times New Roman"/>
        </w:rPr>
        <w:t>．</w:t>
      </w:r>
    </w:p>
    <w:p w:rsidR="00817B5B" w:rsidRPr="00ED083C" w:rsidRDefault="001D0F39" w:rsidP="001D0F39">
      <w:pPr>
        <w:ind w:leftChars="200" w:left="480"/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rPr>
          <w:rFonts w:ascii="宋体" w:hAnsi="宋体" w:cs="宋体" w:hint="eastAsia"/>
        </w:rPr>
        <w:t>Ⅰ</w:t>
      </w:r>
      <w:r w:rsidRPr="001D0F39">
        <w:rPr>
          <w:rFonts w:hint="eastAsia"/>
        </w:rPr>
        <w:t xml:space="preserve">) </w:t>
      </w:r>
      <w:r w:rsidR="00817B5B" w:rsidRPr="00ED083C">
        <w:rPr>
          <w:rFonts w:ascii="Times New Roman" w:hAnsi="Times New Roman"/>
        </w:rPr>
        <w:t>求</w:t>
      </w:r>
      <w:r w:rsidR="004C27BC" w:rsidRPr="004C27BC">
        <w:rPr>
          <w:position w:val="-10"/>
        </w:rPr>
        <w:object w:dxaOrig="540" w:dyaOrig="320">
          <v:shape id="_x0000_i1151" type="#_x0000_t75" style="width:26.9pt;height:16.3pt" o:ole="">
            <v:imagedata r:id="rId262" o:title=""/>
          </v:shape>
          <o:OLEObject Type="Embed" ProgID="Equation.DSMT4" ShapeID="_x0000_i1151" DrawAspect="Content" ObjectID="_1698850670" r:id="rId263"/>
        </w:object>
      </w:r>
      <w:r w:rsidR="00817B5B" w:rsidRPr="00ED083C">
        <w:rPr>
          <w:rFonts w:ascii="Times New Roman" w:hAnsi="Times New Roman"/>
        </w:rPr>
        <w:t>在区间</w:t>
      </w:r>
      <w:r w:rsidR="004C27BC" w:rsidRPr="004C27BC">
        <w:rPr>
          <w:position w:val="-28"/>
        </w:rPr>
        <w:object w:dxaOrig="780" w:dyaOrig="680">
          <v:shape id="_x0000_i1152" type="#_x0000_t75" style="width:38.8pt;height:33.8pt" o:ole="">
            <v:imagedata r:id="rId264" o:title=""/>
          </v:shape>
          <o:OLEObject Type="Embed" ProgID="Equation.DSMT4" ShapeID="_x0000_i1152" DrawAspect="Content" ObjectID="_1698850671" r:id="rId265"/>
        </w:object>
      </w:r>
      <w:r w:rsidR="00817B5B" w:rsidRPr="00ED083C">
        <w:rPr>
          <w:rFonts w:ascii="Times New Roman" w:hAnsi="Times New Roman"/>
        </w:rPr>
        <w:t>上的平均值；</w:t>
      </w:r>
    </w:p>
    <w:p w:rsidR="00817B5B" w:rsidRPr="00ED083C" w:rsidRDefault="001D0F39" w:rsidP="001D0F39">
      <w:pPr>
        <w:ind w:leftChars="200" w:left="480"/>
        <w:rPr>
          <w:rFonts w:ascii="Times New Roman" w:hAnsi="Times New Roman"/>
        </w:rPr>
      </w:pPr>
      <w:r w:rsidRPr="001D0F39">
        <w:rPr>
          <w:rFonts w:hint="eastAsia"/>
        </w:rPr>
        <w:t>(</w:t>
      </w:r>
      <w:r w:rsidR="00817B5B" w:rsidRPr="001D0F39">
        <w:rPr>
          <w:rFonts w:ascii="宋体" w:hAnsi="宋体" w:cs="宋体" w:hint="eastAsia"/>
        </w:rPr>
        <w:t>Ⅱ</w:t>
      </w:r>
      <w:r w:rsidRPr="001D0F39">
        <w:rPr>
          <w:rFonts w:hint="eastAsia"/>
        </w:rPr>
        <w:t xml:space="preserve">) </w:t>
      </w:r>
      <w:r w:rsidR="00817B5B" w:rsidRPr="00ED083C">
        <w:rPr>
          <w:rFonts w:ascii="Times New Roman" w:hAnsi="Times New Roman"/>
        </w:rPr>
        <w:t>证明</w:t>
      </w:r>
      <w:r w:rsidR="004C27BC" w:rsidRPr="004C27BC">
        <w:rPr>
          <w:position w:val="-10"/>
        </w:rPr>
        <w:object w:dxaOrig="540" w:dyaOrig="320">
          <v:shape id="_x0000_i1153" type="#_x0000_t75" style="width:26.9pt;height:16.3pt" o:ole="">
            <v:imagedata r:id="rId266" o:title=""/>
          </v:shape>
          <o:OLEObject Type="Embed" ProgID="Equation.DSMT4" ShapeID="_x0000_i1153" DrawAspect="Content" ObjectID="_1698850672" r:id="rId267"/>
        </w:object>
      </w:r>
      <w:r w:rsidR="00817B5B" w:rsidRPr="00ED083C">
        <w:rPr>
          <w:rFonts w:ascii="Times New Roman" w:hAnsi="Times New Roman"/>
        </w:rPr>
        <w:t>在区间</w:t>
      </w:r>
      <w:r w:rsidR="004C27BC" w:rsidRPr="004C27BC">
        <w:rPr>
          <w:position w:val="-28"/>
        </w:rPr>
        <w:object w:dxaOrig="800" w:dyaOrig="680">
          <v:shape id="_x0000_i1154" type="#_x0000_t75" style="width:40.05pt;height:33.8pt" o:ole="">
            <v:imagedata r:id="rId268" o:title=""/>
          </v:shape>
          <o:OLEObject Type="Embed" ProgID="Equation.DSMT4" ShapeID="_x0000_i1154" DrawAspect="Content" ObjectID="_1698850673" r:id="rId269"/>
        </w:object>
      </w:r>
      <w:r w:rsidR="00817B5B" w:rsidRPr="00ED083C">
        <w:rPr>
          <w:rFonts w:ascii="Times New Roman" w:hAnsi="Times New Roman"/>
        </w:rPr>
        <w:t>内存在唯一零点</w:t>
      </w:r>
      <w:r>
        <w:rPr>
          <w:rFonts w:ascii="Times New Roman" w:hAnsi="Times New Roman"/>
        </w:rPr>
        <w:t>．</w:t>
      </w:r>
    </w:p>
    <w:p w:rsidR="00817B5B" w:rsidRDefault="00817B5B" w:rsidP="00817B5B">
      <w:pPr>
        <w:rPr>
          <w:rFonts w:ascii="Times New Roman" w:hAnsi="Times New Roman"/>
        </w:rPr>
      </w:pPr>
    </w:p>
    <w:p w:rsidR="000D7E68" w:rsidRPr="00ED083C" w:rsidRDefault="000D7E68" w:rsidP="00817B5B">
      <w:pPr>
        <w:rPr>
          <w:rFonts w:ascii="Times New Roman" w:hAnsi="Times New Roman"/>
        </w:rPr>
      </w:pPr>
    </w:p>
    <w:p w:rsidR="00817B5B" w:rsidRPr="00ED083C" w:rsidRDefault="00082CE5" w:rsidP="00817B5B">
      <w:pPr>
        <w:rPr>
          <w:rFonts w:ascii="Times New Roman" w:hAnsi="Times New Roman"/>
        </w:rPr>
      </w:pPr>
      <w:r w:rsidRPr="00082CE5">
        <w:rPr>
          <w:rFonts w:hint="eastAsia"/>
        </w:rPr>
        <w:t>(</w:t>
      </w:r>
      <w:r w:rsidR="00817B5B" w:rsidRPr="00082CE5">
        <w:t>22</w:t>
      </w:r>
      <w:r w:rsidRPr="00082CE5">
        <w:rPr>
          <w:rFonts w:hint="eastAsia"/>
        </w:rPr>
        <w:t>)</w:t>
      </w:r>
      <w:r w:rsidR="00817B5B" w:rsidRPr="00ED083C">
        <w:rPr>
          <w:rFonts w:ascii="Times New Roman" w:hAnsi="Times New Roman"/>
        </w:rPr>
        <w:t>（本题满分</w:t>
      </w:r>
      <w:r w:rsidR="00817B5B" w:rsidRPr="00ED083C">
        <w:rPr>
          <w:rFonts w:ascii="Times New Roman" w:hAnsi="Times New Roman"/>
        </w:rPr>
        <w:t>11</w:t>
      </w:r>
      <w:r w:rsidR="00817B5B" w:rsidRPr="00ED083C">
        <w:rPr>
          <w:rFonts w:ascii="Times New Roman" w:hAnsi="Times New Roman"/>
        </w:rPr>
        <w:t>分）</w:t>
      </w:r>
    </w:p>
    <w:p w:rsidR="003D0BAD" w:rsidRDefault="003D0BAD" w:rsidP="003D0BAD">
      <w:pPr>
        <w:ind w:leftChars="200" w:left="480"/>
      </w:pPr>
      <w:r>
        <w:rPr>
          <w:rFonts w:hint="eastAsia"/>
        </w:rPr>
        <w:t>设矩阵</w:t>
      </w:r>
      <w:r w:rsidR="004C27BC" w:rsidRPr="004C27BC">
        <w:rPr>
          <w:position w:val="-50"/>
        </w:rPr>
        <w:object w:dxaOrig="2140" w:dyaOrig="1120">
          <v:shape id="_x0000_i1155" type="#_x0000_t75" style="width:107.05pt;height:55.7pt" o:ole="">
            <v:imagedata r:id="rId270" o:title=""/>
          </v:shape>
          <o:OLEObject Type="Embed" ProgID="Equation.DSMT4" ShapeID="_x0000_i1155" DrawAspect="Content" ObjectID="_1698850674" r:id="rId271"/>
        </w:object>
      </w:r>
      <w:r>
        <w:rPr>
          <w:rFonts w:hint="eastAsia"/>
        </w:rPr>
        <w:t>，</w:t>
      </w:r>
      <w:r w:rsidR="004C27BC" w:rsidRPr="004C27BC">
        <w:rPr>
          <w:position w:val="-50"/>
        </w:rPr>
        <w:object w:dxaOrig="1280" w:dyaOrig="1120">
          <v:shape id="_x0000_i1156" type="#_x0000_t75" style="width:63.85pt;height:55.7pt" o:ole="">
            <v:imagedata r:id="rId272" o:title=""/>
          </v:shape>
          <o:OLEObject Type="Embed" ProgID="Equation.DSMT4" ShapeID="_x0000_i1156" DrawAspect="Content" ObjectID="_1698850675" r:id="rId273"/>
        </w:object>
      </w:r>
      <w:r>
        <w:rPr>
          <w:rFonts w:hint="eastAsia"/>
        </w:rPr>
        <w:t>，且方程组</w:t>
      </w:r>
      <w:r w:rsidR="004C27BC" w:rsidRPr="004C27BC">
        <w:rPr>
          <w:position w:val="-10"/>
        </w:rPr>
        <w:object w:dxaOrig="760" w:dyaOrig="320">
          <v:shape id="_x0000_i1157" type="#_x0000_t75" style="width:38.2pt;height:16.3pt" o:ole="">
            <v:imagedata r:id="rId274" o:title=""/>
          </v:shape>
          <o:OLEObject Type="Embed" ProgID="Equation.DSMT4" ShapeID="_x0000_i1157" DrawAspect="Content" ObjectID="_1698850676" r:id="rId275"/>
        </w:object>
      </w:r>
      <w:r>
        <w:rPr>
          <w:rFonts w:hint="eastAsia"/>
        </w:rPr>
        <w:t>无解．</w:t>
      </w:r>
    </w:p>
    <w:p w:rsidR="003D0BAD" w:rsidRDefault="003D0BAD" w:rsidP="003D0BAD">
      <w:pPr>
        <w:ind w:leftChars="200" w:left="480"/>
        <w:rPr>
          <w:rFonts w:ascii="宋体" w:hAnsi="宋体" w:cs="宋体"/>
          <w:lang w:val="zh-CN"/>
        </w:rPr>
      </w:pPr>
      <w:r w:rsidRPr="00A20E4D">
        <w:rPr>
          <w:rFonts w:hint="eastAsia"/>
        </w:rPr>
        <w:t>(</w:t>
      </w:r>
      <w:r w:rsidRPr="00A20E4D">
        <w:rPr>
          <w:rFonts w:hint="eastAsia"/>
        </w:rPr>
        <w:t>Ⅰ</w:t>
      </w:r>
      <w:r w:rsidRPr="00A20E4D">
        <w:rPr>
          <w:rFonts w:hint="eastAsia"/>
        </w:rPr>
        <w:t xml:space="preserve">) </w:t>
      </w:r>
      <w:r>
        <w:rPr>
          <w:rFonts w:ascii="宋体" w:hAnsi="宋体" w:cs="宋体" w:hint="eastAsia"/>
          <w:lang w:val="zh-CN"/>
        </w:rPr>
        <w:t>求</w:t>
      </w:r>
      <w:r w:rsidR="004C27BC" w:rsidRPr="004C27BC">
        <w:rPr>
          <w:position w:val="-6"/>
        </w:rPr>
        <w:object w:dxaOrig="200" w:dyaOrig="220">
          <v:shape id="_x0000_i1158" type="#_x0000_t75" style="width:10pt;height:11.25pt" o:ole="">
            <v:imagedata r:id="rId276" o:title=""/>
          </v:shape>
          <o:OLEObject Type="Embed" ProgID="Equation.DSMT4" ShapeID="_x0000_i1158" DrawAspect="Content" ObjectID="_1698850677" r:id="rId277"/>
        </w:object>
      </w:r>
      <w:r>
        <w:rPr>
          <w:rFonts w:ascii="宋体" w:hAnsi="宋体" w:cs="宋体" w:hint="eastAsia"/>
          <w:lang w:val="zh-CN"/>
        </w:rPr>
        <w:t>的值；</w:t>
      </w:r>
    </w:p>
    <w:p w:rsidR="003D0BAD" w:rsidRDefault="003D0BAD" w:rsidP="003D0BAD">
      <w:pPr>
        <w:ind w:leftChars="200" w:left="480"/>
      </w:pPr>
      <w:r w:rsidRPr="00A20E4D">
        <w:rPr>
          <w:rFonts w:hint="eastAsia"/>
        </w:rPr>
        <w:t>(</w:t>
      </w:r>
      <w:r w:rsidRPr="00A20E4D">
        <w:rPr>
          <w:rFonts w:hint="eastAsia"/>
        </w:rPr>
        <w:t>Ⅱ</w:t>
      </w:r>
      <w:r w:rsidRPr="00A20E4D">
        <w:rPr>
          <w:rFonts w:hint="eastAsia"/>
        </w:rPr>
        <w:t xml:space="preserve">) </w:t>
      </w:r>
      <w:r>
        <w:rPr>
          <w:rFonts w:ascii="宋体" w:hAnsi="宋体" w:cs="宋体" w:hint="eastAsia"/>
          <w:lang w:val="zh-CN"/>
        </w:rPr>
        <w:t>求方程组</w:t>
      </w:r>
      <w:r w:rsidR="004C27BC" w:rsidRPr="004C27BC">
        <w:rPr>
          <w:position w:val="-10"/>
        </w:rPr>
        <w:object w:dxaOrig="1260" w:dyaOrig="360">
          <v:shape id="_x0000_i1159" type="#_x0000_t75" style="width:63.25pt;height:18.15pt" o:ole="">
            <v:imagedata r:id="rId278" o:title=""/>
          </v:shape>
          <o:OLEObject Type="Embed" ProgID="Equation.DSMT4" ShapeID="_x0000_i1159" DrawAspect="Content" ObjectID="_1698850678" r:id="rId279"/>
        </w:object>
      </w:r>
      <w:r>
        <w:rPr>
          <w:rFonts w:ascii="宋体" w:hAnsi="宋体" w:cs="宋体" w:hint="eastAsia"/>
          <w:lang w:val="zh-CN"/>
        </w:rPr>
        <w:t>的通解．</w:t>
      </w:r>
    </w:p>
    <w:p w:rsidR="00817B5B" w:rsidRPr="003D0BAD" w:rsidRDefault="00817B5B" w:rsidP="00817B5B">
      <w:pPr>
        <w:rPr>
          <w:rFonts w:ascii="Times New Roman" w:hAnsi="Times New Roman"/>
        </w:rPr>
      </w:pPr>
    </w:p>
    <w:p w:rsidR="00AC6F3D" w:rsidRPr="00B26959" w:rsidRDefault="00AC6F3D" w:rsidP="00966CFD"/>
    <w:p w:rsidR="00966CFD" w:rsidRDefault="00966CFD" w:rsidP="00966CFD">
      <w:pPr>
        <w:ind w:left="420" w:hanging="420"/>
      </w:pPr>
      <w:r>
        <w:rPr>
          <w:rFonts w:hint="eastAsia"/>
        </w:rPr>
        <w:t>(</w:t>
      </w:r>
      <w:r w:rsidRPr="003407D5">
        <w:rPr>
          <w:rFonts w:hint="eastAsia"/>
        </w:rPr>
        <w:t>2</w:t>
      </w:r>
      <w:r>
        <w:rPr>
          <w:rFonts w:hint="eastAsia"/>
        </w:rPr>
        <w:t>3)</w:t>
      </w:r>
      <w:r w:rsidRPr="003407D5">
        <w:rPr>
          <w:rFonts w:hint="eastAsia"/>
        </w:rPr>
        <w:t>（本题满分</w:t>
      </w:r>
      <w:r w:rsidRPr="003407D5">
        <w:rPr>
          <w:rFonts w:hint="eastAsia"/>
        </w:rPr>
        <w:t>11</w:t>
      </w:r>
      <w:r w:rsidRPr="003407D5">
        <w:rPr>
          <w:rFonts w:hint="eastAsia"/>
        </w:rPr>
        <w:t>分）</w:t>
      </w:r>
      <w:r w:rsidRPr="00B467AC">
        <w:rPr>
          <w:rStyle w:val="ae"/>
          <w:rFonts w:hint="eastAsia"/>
        </w:rPr>
        <w:t>【同试卷一第三</w:t>
      </w:r>
      <w:r w:rsidRPr="00B467AC">
        <w:rPr>
          <w:rStyle w:val="ae"/>
          <w:rFonts w:hint="eastAsia"/>
        </w:rPr>
        <w:t>(21)</w:t>
      </w:r>
      <w:r w:rsidRPr="00B467AC">
        <w:rPr>
          <w:rStyle w:val="ae"/>
          <w:rFonts w:hint="eastAsia"/>
        </w:rPr>
        <w:t>题】</w:t>
      </w:r>
    </w:p>
    <w:p w:rsidR="00966CFD" w:rsidRPr="003407D5" w:rsidRDefault="00966CFD" w:rsidP="00966CFD">
      <w:pPr>
        <w:ind w:leftChars="200" w:left="480"/>
      </w:pPr>
      <w:r w:rsidRPr="003407D5">
        <w:rPr>
          <w:rFonts w:hint="eastAsia"/>
        </w:rPr>
        <w:t>已知矩阵</w:t>
      </w:r>
      <w:r w:rsidR="004C27BC" w:rsidRPr="004C27BC">
        <w:rPr>
          <w:position w:val="-50"/>
        </w:rPr>
        <w:object w:dxaOrig="1640" w:dyaOrig="1120">
          <v:shape id="_x0000_i1160" type="#_x0000_t75" style="width:82pt;height:55.7pt" o:ole="">
            <v:imagedata r:id="rId280" o:title=""/>
          </v:shape>
          <o:OLEObject Type="Embed" ProgID="Equation.DSMT4" ShapeID="_x0000_i1160" DrawAspect="Content" ObjectID="_1698850679" r:id="rId281"/>
        </w:object>
      </w:r>
      <w:r>
        <w:rPr>
          <w:rFonts w:hint="eastAsia"/>
        </w:rPr>
        <w:t>．</w:t>
      </w:r>
    </w:p>
    <w:p w:rsidR="00966CFD" w:rsidRPr="003407D5" w:rsidRDefault="00966CFD" w:rsidP="00966CFD">
      <w:pPr>
        <w:ind w:leftChars="200" w:left="480"/>
      </w:pPr>
      <w:r>
        <w:rPr>
          <w:rFonts w:hint="eastAsia"/>
        </w:rPr>
        <w:t>(</w:t>
      </w:r>
      <w:r w:rsidRPr="00D41CDE">
        <w:rPr>
          <w:rFonts w:hint="eastAsia"/>
        </w:rPr>
        <w:t>Ⅰ</w:t>
      </w:r>
      <w:r>
        <w:rPr>
          <w:rFonts w:hint="eastAsia"/>
        </w:rPr>
        <w:t xml:space="preserve">) </w:t>
      </w:r>
      <w:r w:rsidRPr="003407D5">
        <w:rPr>
          <w:rFonts w:hint="eastAsia"/>
        </w:rPr>
        <w:t>求</w:t>
      </w:r>
      <w:r w:rsidR="004C27BC" w:rsidRPr="00025957">
        <w:rPr>
          <w:position w:val="-4"/>
        </w:rPr>
        <w:object w:dxaOrig="380" w:dyaOrig="300">
          <v:shape id="_x0000_i1161" type="#_x0000_t75" style="width:18.8pt;height:15.05pt" o:ole="">
            <v:imagedata r:id="rId282" o:title=""/>
          </v:shape>
          <o:OLEObject Type="Embed" ProgID="Equation.DSMT4" ShapeID="_x0000_i1161" DrawAspect="Content" ObjectID="_1698850680" r:id="rId283"/>
        </w:object>
      </w:r>
      <w:r>
        <w:rPr>
          <w:rFonts w:hint="eastAsia"/>
        </w:rPr>
        <w:t>；</w:t>
      </w:r>
    </w:p>
    <w:p w:rsidR="00966CFD" w:rsidRPr="003407D5" w:rsidRDefault="00966CFD" w:rsidP="00966CFD">
      <w:pPr>
        <w:ind w:leftChars="200" w:left="960" w:hangingChars="200" w:hanging="480"/>
      </w:pPr>
      <w:r>
        <w:rPr>
          <w:rFonts w:hint="eastAsia"/>
        </w:rPr>
        <w:t>(</w:t>
      </w:r>
      <w:r w:rsidRPr="00D41CDE">
        <w:rPr>
          <w:rFonts w:hint="eastAsia"/>
        </w:rPr>
        <w:t>Ⅱ</w:t>
      </w:r>
      <w:r>
        <w:rPr>
          <w:rFonts w:hint="eastAsia"/>
        </w:rPr>
        <w:t xml:space="preserve">) </w:t>
      </w:r>
      <w:r w:rsidRPr="003407D5">
        <w:rPr>
          <w:rFonts w:hint="eastAsia"/>
        </w:rPr>
        <w:t>设</w:t>
      </w:r>
      <w:r w:rsidR="004C27BC" w:rsidRPr="004C27BC">
        <w:rPr>
          <w:position w:val="-6"/>
        </w:rPr>
        <w:object w:dxaOrig="180" w:dyaOrig="279">
          <v:shape id="_x0000_i1162" type="#_x0000_t75" style="width:8.75pt;height:13.75pt" o:ole="">
            <v:imagedata r:id="rId284" o:title=""/>
          </v:shape>
          <o:OLEObject Type="Embed" ProgID="Equation.DSMT4" ShapeID="_x0000_i1162" DrawAspect="Content" ObjectID="_1698850681" r:id="rId285"/>
        </w:object>
      </w:r>
      <w:r w:rsidRPr="003407D5">
        <w:rPr>
          <w:rFonts w:hint="eastAsia"/>
        </w:rPr>
        <w:t>阶矩阵</w:t>
      </w:r>
      <w:r w:rsidR="004C27BC" w:rsidRPr="004C27BC">
        <w:rPr>
          <w:position w:val="-12"/>
        </w:rPr>
        <w:object w:dxaOrig="1420" w:dyaOrig="360">
          <v:shape id="_x0000_i1163" type="#_x0000_t75" style="width:70.75pt;height:18.15pt" o:ole="">
            <v:imagedata r:id="rId286" o:title=""/>
          </v:shape>
          <o:OLEObject Type="Embed" ProgID="Equation.DSMT4" ShapeID="_x0000_i1163" DrawAspect="Content" ObjectID="_1698850682" r:id="rId287"/>
        </w:object>
      </w:r>
      <w:r w:rsidRPr="003407D5">
        <w:rPr>
          <w:rFonts w:hint="eastAsia"/>
        </w:rPr>
        <w:t>满足</w:t>
      </w:r>
      <w:r w:rsidR="004C27BC" w:rsidRPr="00025957">
        <w:rPr>
          <w:position w:val="-4"/>
        </w:rPr>
        <w:object w:dxaOrig="840" w:dyaOrig="300">
          <v:shape id="_x0000_i1164" type="#_x0000_t75" style="width:41.95pt;height:15.05pt" o:ole="">
            <v:imagedata r:id="rId288" o:title=""/>
          </v:shape>
          <o:OLEObject Type="Embed" ProgID="Equation.DSMT4" ShapeID="_x0000_i1164" DrawAspect="Content" ObjectID="_1698850683" r:id="rId289"/>
        </w:object>
      </w:r>
      <w:r w:rsidRPr="003407D5">
        <w:rPr>
          <w:rFonts w:hint="eastAsia"/>
        </w:rPr>
        <w:t>，记</w:t>
      </w:r>
      <w:r w:rsidR="004C27BC" w:rsidRPr="004C27BC">
        <w:rPr>
          <w:position w:val="-12"/>
        </w:rPr>
        <w:object w:dxaOrig="1740" w:dyaOrig="380">
          <v:shape id="_x0000_i1165" type="#_x0000_t75" style="width:87.05pt;height:18.8pt" o:ole="">
            <v:imagedata r:id="rId290" o:title=""/>
          </v:shape>
          <o:OLEObject Type="Embed" ProgID="Equation.DSMT4" ShapeID="_x0000_i1165" DrawAspect="Content" ObjectID="_1698850684" r:id="rId291"/>
        </w:object>
      </w:r>
      <w:r>
        <w:rPr>
          <w:rFonts w:hint="eastAsia"/>
        </w:rPr>
        <w:t>，</w:t>
      </w:r>
      <w:r w:rsidRPr="003407D5">
        <w:rPr>
          <w:rFonts w:hint="eastAsia"/>
        </w:rPr>
        <w:t>将</w:t>
      </w:r>
      <w:r w:rsidR="004C27BC" w:rsidRPr="004C27BC">
        <w:rPr>
          <w:position w:val="-12"/>
        </w:rPr>
        <w:object w:dxaOrig="920" w:dyaOrig="360">
          <v:shape id="_x0000_i1166" type="#_x0000_t75" style="width:45.7pt;height:18.15pt" o:ole="">
            <v:imagedata r:id="rId292" o:title=""/>
          </v:shape>
          <o:OLEObject Type="Embed" ProgID="Equation.DSMT4" ShapeID="_x0000_i1166" DrawAspect="Content" ObjectID="_1698850685" r:id="rId293"/>
        </w:object>
      </w:r>
      <w:r w:rsidRPr="003407D5">
        <w:rPr>
          <w:rFonts w:hint="eastAsia"/>
        </w:rPr>
        <w:t>分别表示为</w:t>
      </w:r>
      <w:r w:rsidR="004C27BC" w:rsidRPr="004C27BC">
        <w:rPr>
          <w:position w:val="-12"/>
        </w:rPr>
        <w:object w:dxaOrig="920" w:dyaOrig="360">
          <v:shape id="_x0000_i1167" type="#_x0000_t75" style="width:45.7pt;height:18.15pt" o:ole="">
            <v:imagedata r:id="rId294" o:title=""/>
          </v:shape>
          <o:OLEObject Type="Embed" ProgID="Equation.DSMT4" ShapeID="_x0000_i1167" DrawAspect="Content" ObjectID="_1698850686" r:id="rId295"/>
        </w:object>
      </w:r>
      <w:r>
        <w:rPr>
          <w:rFonts w:hint="eastAsia"/>
        </w:rPr>
        <w:t>的线性组合．</w:t>
      </w:r>
    </w:p>
    <w:p w:rsidR="00966CFD" w:rsidRDefault="00966CFD" w:rsidP="00966CFD"/>
    <w:p w:rsidR="00C80B99" w:rsidRPr="00B26959" w:rsidRDefault="00C80B99" w:rsidP="00966CFD"/>
    <w:sectPr w:rsidR="00C80B99" w:rsidRPr="00B26959" w:rsidSect="00223006">
      <w:headerReference w:type="even" r:id="rId296"/>
      <w:footerReference w:type="even" r:id="rId297"/>
      <w:footerReference w:type="default" r:id="rId298"/>
      <w:headerReference w:type="first" r:id="rId299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1670" w:rsidRDefault="006A1670">
      <w:r>
        <w:separator/>
      </w:r>
    </w:p>
  </w:endnote>
  <w:endnote w:type="continuationSeparator" w:id="0">
    <w:p w:rsidR="006A1670" w:rsidRDefault="006A16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084702" w:rsidRDefault="00281396" w:rsidP="00D80857">
        <w:pPr>
          <w:pStyle w:val="a4"/>
          <w:ind w:right="360" w:firstLine="360"/>
        </w:pPr>
        <w:r w:rsidRPr="00281396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084702" w:rsidRDefault="00281396">
                    <w:pPr>
                      <w:jc w:val="center"/>
                      <w:rPr>
                        <w:color w:val="5B9BD5" w:themeColor="accent1"/>
                      </w:rPr>
                    </w:pPr>
                    <w:r w:rsidRPr="00281396">
                      <w:fldChar w:fldCharType="begin"/>
                    </w:r>
                    <w:r w:rsidR="00084702">
                      <w:instrText>PAGE    \* MERGEFORMAT</w:instrText>
                    </w:r>
                    <w:r w:rsidRPr="00281396">
                      <w:fldChar w:fldCharType="separate"/>
                    </w:r>
                    <w:r w:rsidR="00084702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4702" w:rsidRPr="003C7E48" w:rsidRDefault="00084702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2016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281396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281396">
      <w:rPr>
        <w:noProof/>
        <w:lang w:val="zh-CN"/>
      </w:rPr>
      <w:fldChar w:fldCharType="separate"/>
    </w:r>
    <w:r w:rsidR="00B26959">
      <w:rPr>
        <w:noProof/>
        <w:lang w:val="zh-CN"/>
      </w:rPr>
      <w:t>1</w:t>
    </w:r>
    <w:r w:rsidR="00281396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1670" w:rsidRDefault="006A1670">
      <w:r>
        <w:separator/>
      </w:r>
    </w:p>
  </w:footnote>
  <w:footnote w:type="continuationSeparator" w:id="0">
    <w:p w:rsidR="006A1670" w:rsidRDefault="006A167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4702" w:rsidRPr="006E3539" w:rsidRDefault="00084702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4702" w:rsidRDefault="00281396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8" type="#_x0000_t75" style="width:11.25pt;height:11.25pt" o:bullet="t">
        <v:imagedata r:id="rId1" o:title="msoA"/>
      </v:shape>
    </w:pict>
  </w:numPicBullet>
  <w:numPicBullet w:numPicBulletId="1">
    <w:pict>
      <v:shape id="_x0000_i1089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0EF66E0"/>
    <w:multiLevelType w:val="hybridMultilevel"/>
    <w:tmpl w:val="4F306D72"/>
    <w:lvl w:ilvl="0" w:tplc="56882560">
      <w:start w:val="1"/>
      <w:numFmt w:val="japaneseCounting"/>
      <w:lvlText w:val="%1、"/>
      <w:lvlJc w:val="left"/>
      <w:pPr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4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6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22F445A"/>
    <w:multiLevelType w:val="hybridMultilevel"/>
    <w:tmpl w:val="A3CA0FD6"/>
    <w:lvl w:ilvl="0" w:tplc="B9907090">
      <w:start w:val="1"/>
      <w:numFmt w:val="decimal"/>
      <w:lvlText w:val="（%1）"/>
      <w:lvlJc w:val="left"/>
      <w:pPr>
        <w:ind w:left="114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1"/>
  </w:num>
  <w:num w:numId="4">
    <w:abstractNumId w:val="3"/>
  </w:num>
  <w:num w:numId="5">
    <w:abstractNumId w:val="33"/>
  </w:num>
  <w:num w:numId="6">
    <w:abstractNumId w:val="13"/>
  </w:num>
  <w:num w:numId="7">
    <w:abstractNumId w:val="29"/>
  </w:num>
  <w:num w:numId="8">
    <w:abstractNumId w:val="32"/>
  </w:num>
  <w:num w:numId="9">
    <w:abstractNumId w:val="6"/>
  </w:num>
  <w:num w:numId="10">
    <w:abstractNumId w:val="19"/>
  </w:num>
  <w:num w:numId="11">
    <w:abstractNumId w:val="27"/>
  </w:num>
  <w:num w:numId="12">
    <w:abstractNumId w:val="17"/>
  </w:num>
  <w:num w:numId="13">
    <w:abstractNumId w:val="24"/>
  </w:num>
  <w:num w:numId="14">
    <w:abstractNumId w:val="22"/>
  </w:num>
  <w:num w:numId="15">
    <w:abstractNumId w:val="12"/>
  </w:num>
  <w:num w:numId="16">
    <w:abstractNumId w:val="25"/>
  </w:num>
  <w:num w:numId="17">
    <w:abstractNumId w:val="8"/>
  </w:num>
  <w:num w:numId="18">
    <w:abstractNumId w:val="10"/>
  </w:num>
  <w:num w:numId="19">
    <w:abstractNumId w:val="20"/>
  </w:num>
  <w:num w:numId="20">
    <w:abstractNumId w:val="23"/>
  </w:num>
  <w:num w:numId="21">
    <w:abstractNumId w:val="14"/>
  </w:num>
  <w:num w:numId="22">
    <w:abstractNumId w:val="16"/>
  </w:num>
  <w:num w:numId="23">
    <w:abstractNumId w:val="2"/>
  </w:num>
  <w:num w:numId="24">
    <w:abstractNumId w:val="26"/>
  </w:num>
  <w:num w:numId="25">
    <w:abstractNumId w:val="15"/>
  </w:num>
  <w:num w:numId="26">
    <w:abstractNumId w:val="21"/>
  </w:num>
  <w:num w:numId="27">
    <w:abstractNumId w:val="5"/>
  </w:num>
  <w:num w:numId="28">
    <w:abstractNumId w:val="30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433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7430C"/>
    <w:rsid w:val="00082CE5"/>
    <w:rsid w:val="00084702"/>
    <w:rsid w:val="00092FB9"/>
    <w:rsid w:val="000977C3"/>
    <w:rsid w:val="000A777C"/>
    <w:rsid w:val="000B1535"/>
    <w:rsid w:val="000B59AC"/>
    <w:rsid w:val="000C4716"/>
    <w:rsid w:val="000C7971"/>
    <w:rsid w:val="000D72EC"/>
    <w:rsid w:val="000D7339"/>
    <w:rsid w:val="000D7E68"/>
    <w:rsid w:val="000E39F7"/>
    <w:rsid w:val="000E4C29"/>
    <w:rsid w:val="000E4EBC"/>
    <w:rsid w:val="000F21D7"/>
    <w:rsid w:val="00102A56"/>
    <w:rsid w:val="00103E12"/>
    <w:rsid w:val="00104F63"/>
    <w:rsid w:val="0011658A"/>
    <w:rsid w:val="001222C3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0EE"/>
    <w:rsid w:val="001944EF"/>
    <w:rsid w:val="001A0548"/>
    <w:rsid w:val="001A240E"/>
    <w:rsid w:val="001A27B8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0F39"/>
    <w:rsid w:val="001D340A"/>
    <w:rsid w:val="001D5A4A"/>
    <w:rsid w:val="001D6B82"/>
    <w:rsid w:val="001E40D3"/>
    <w:rsid w:val="001E4BC3"/>
    <w:rsid w:val="001E5293"/>
    <w:rsid w:val="001F4A8C"/>
    <w:rsid w:val="002214A2"/>
    <w:rsid w:val="002227CA"/>
    <w:rsid w:val="00223006"/>
    <w:rsid w:val="00225CA7"/>
    <w:rsid w:val="00226CD4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777D9"/>
    <w:rsid w:val="00281396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3A3B"/>
    <w:rsid w:val="002C43A4"/>
    <w:rsid w:val="002C52FD"/>
    <w:rsid w:val="002D7BB3"/>
    <w:rsid w:val="002E3334"/>
    <w:rsid w:val="002E369F"/>
    <w:rsid w:val="002E601D"/>
    <w:rsid w:val="002E686D"/>
    <w:rsid w:val="002E7029"/>
    <w:rsid w:val="002F466E"/>
    <w:rsid w:val="00300AB8"/>
    <w:rsid w:val="00300CDB"/>
    <w:rsid w:val="00305B24"/>
    <w:rsid w:val="00313DA5"/>
    <w:rsid w:val="003175E7"/>
    <w:rsid w:val="0032739C"/>
    <w:rsid w:val="00330B11"/>
    <w:rsid w:val="00340365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4ACF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0BAD"/>
    <w:rsid w:val="003D2E90"/>
    <w:rsid w:val="003D58DF"/>
    <w:rsid w:val="003E0711"/>
    <w:rsid w:val="003E2894"/>
    <w:rsid w:val="003E3E3D"/>
    <w:rsid w:val="003E71D2"/>
    <w:rsid w:val="003F0E37"/>
    <w:rsid w:val="003F2131"/>
    <w:rsid w:val="004171D8"/>
    <w:rsid w:val="0041742C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27BC"/>
    <w:rsid w:val="004C34E1"/>
    <w:rsid w:val="004C4D06"/>
    <w:rsid w:val="004D069E"/>
    <w:rsid w:val="004E0721"/>
    <w:rsid w:val="004F28F5"/>
    <w:rsid w:val="004F30D2"/>
    <w:rsid w:val="004F48C0"/>
    <w:rsid w:val="004F70FB"/>
    <w:rsid w:val="00507E38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4A7B"/>
    <w:rsid w:val="00545042"/>
    <w:rsid w:val="00547391"/>
    <w:rsid w:val="0055345C"/>
    <w:rsid w:val="0056244A"/>
    <w:rsid w:val="00564899"/>
    <w:rsid w:val="00564E2A"/>
    <w:rsid w:val="0057039B"/>
    <w:rsid w:val="00573D63"/>
    <w:rsid w:val="00590B0F"/>
    <w:rsid w:val="005911B0"/>
    <w:rsid w:val="00594A07"/>
    <w:rsid w:val="005977EA"/>
    <w:rsid w:val="005A05C0"/>
    <w:rsid w:val="005A1221"/>
    <w:rsid w:val="005A2274"/>
    <w:rsid w:val="005A3473"/>
    <w:rsid w:val="005A667C"/>
    <w:rsid w:val="005B183A"/>
    <w:rsid w:val="005B3CB9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368C"/>
    <w:rsid w:val="005F4066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06D8"/>
    <w:rsid w:val="00642979"/>
    <w:rsid w:val="00642B51"/>
    <w:rsid w:val="00643BE8"/>
    <w:rsid w:val="0066003F"/>
    <w:rsid w:val="00663097"/>
    <w:rsid w:val="00665B68"/>
    <w:rsid w:val="00671438"/>
    <w:rsid w:val="0068584C"/>
    <w:rsid w:val="00694DD2"/>
    <w:rsid w:val="006A0F22"/>
    <w:rsid w:val="006A0FB3"/>
    <w:rsid w:val="006A13E1"/>
    <w:rsid w:val="006A1670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1FE2"/>
    <w:rsid w:val="006E248D"/>
    <w:rsid w:val="006E2656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53B0"/>
    <w:rsid w:val="007F7626"/>
    <w:rsid w:val="00801920"/>
    <w:rsid w:val="008024AE"/>
    <w:rsid w:val="00805F52"/>
    <w:rsid w:val="008070E2"/>
    <w:rsid w:val="00810E26"/>
    <w:rsid w:val="00811391"/>
    <w:rsid w:val="008145E2"/>
    <w:rsid w:val="00814C11"/>
    <w:rsid w:val="00815888"/>
    <w:rsid w:val="00817B5B"/>
    <w:rsid w:val="00821213"/>
    <w:rsid w:val="00822426"/>
    <w:rsid w:val="00827821"/>
    <w:rsid w:val="00827F69"/>
    <w:rsid w:val="008304E2"/>
    <w:rsid w:val="00833B8C"/>
    <w:rsid w:val="00836126"/>
    <w:rsid w:val="00844AD0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0A4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6E2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66CFD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1782"/>
    <w:rsid w:val="009C249D"/>
    <w:rsid w:val="009E654A"/>
    <w:rsid w:val="009F0565"/>
    <w:rsid w:val="009F0A78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178C3"/>
    <w:rsid w:val="00A418F1"/>
    <w:rsid w:val="00A51D94"/>
    <w:rsid w:val="00A5482C"/>
    <w:rsid w:val="00A567F3"/>
    <w:rsid w:val="00A6039A"/>
    <w:rsid w:val="00A66074"/>
    <w:rsid w:val="00A71A99"/>
    <w:rsid w:val="00A8241B"/>
    <w:rsid w:val="00A97179"/>
    <w:rsid w:val="00AA02C2"/>
    <w:rsid w:val="00AA203F"/>
    <w:rsid w:val="00AA335C"/>
    <w:rsid w:val="00AA54B7"/>
    <w:rsid w:val="00AA72C3"/>
    <w:rsid w:val="00AB2455"/>
    <w:rsid w:val="00AB3589"/>
    <w:rsid w:val="00AB79F7"/>
    <w:rsid w:val="00AC0A1C"/>
    <w:rsid w:val="00AC0FC7"/>
    <w:rsid w:val="00AC6F3D"/>
    <w:rsid w:val="00AE114B"/>
    <w:rsid w:val="00AE4BA9"/>
    <w:rsid w:val="00AE7C7B"/>
    <w:rsid w:val="00AF0BCA"/>
    <w:rsid w:val="00AF21D6"/>
    <w:rsid w:val="00AF3D50"/>
    <w:rsid w:val="00AF6F30"/>
    <w:rsid w:val="00B01255"/>
    <w:rsid w:val="00B0308D"/>
    <w:rsid w:val="00B120CD"/>
    <w:rsid w:val="00B123D0"/>
    <w:rsid w:val="00B136E3"/>
    <w:rsid w:val="00B20BE5"/>
    <w:rsid w:val="00B26959"/>
    <w:rsid w:val="00B26BCF"/>
    <w:rsid w:val="00B31293"/>
    <w:rsid w:val="00B31EBE"/>
    <w:rsid w:val="00B34B61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44D0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1A44"/>
    <w:rsid w:val="00BE32C1"/>
    <w:rsid w:val="00BE4CD1"/>
    <w:rsid w:val="00BE53FF"/>
    <w:rsid w:val="00BE7322"/>
    <w:rsid w:val="00BE734A"/>
    <w:rsid w:val="00BF2213"/>
    <w:rsid w:val="00BF2729"/>
    <w:rsid w:val="00C01164"/>
    <w:rsid w:val="00C1243C"/>
    <w:rsid w:val="00C16810"/>
    <w:rsid w:val="00C20153"/>
    <w:rsid w:val="00C2042D"/>
    <w:rsid w:val="00C23D09"/>
    <w:rsid w:val="00C26697"/>
    <w:rsid w:val="00C2790C"/>
    <w:rsid w:val="00C33F6E"/>
    <w:rsid w:val="00C35148"/>
    <w:rsid w:val="00C42C84"/>
    <w:rsid w:val="00C44C6E"/>
    <w:rsid w:val="00C45863"/>
    <w:rsid w:val="00C46454"/>
    <w:rsid w:val="00C46707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0B99"/>
    <w:rsid w:val="00C83998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3324"/>
    <w:rsid w:val="00D133EF"/>
    <w:rsid w:val="00D21403"/>
    <w:rsid w:val="00D27D3E"/>
    <w:rsid w:val="00D342D5"/>
    <w:rsid w:val="00D36E74"/>
    <w:rsid w:val="00D40522"/>
    <w:rsid w:val="00D42ECE"/>
    <w:rsid w:val="00D45DA2"/>
    <w:rsid w:val="00D46F9A"/>
    <w:rsid w:val="00D520B7"/>
    <w:rsid w:val="00D6054C"/>
    <w:rsid w:val="00D6717E"/>
    <w:rsid w:val="00D7523B"/>
    <w:rsid w:val="00D759C8"/>
    <w:rsid w:val="00D801F7"/>
    <w:rsid w:val="00D80857"/>
    <w:rsid w:val="00D84234"/>
    <w:rsid w:val="00D869C5"/>
    <w:rsid w:val="00D918B4"/>
    <w:rsid w:val="00D95CAF"/>
    <w:rsid w:val="00DA17F0"/>
    <w:rsid w:val="00DA6D85"/>
    <w:rsid w:val="00DA7AFA"/>
    <w:rsid w:val="00DB6F7F"/>
    <w:rsid w:val="00DC2139"/>
    <w:rsid w:val="00DC3096"/>
    <w:rsid w:val="00DD0FC6"/>
    <w:rsid w:val="00DD4BEC"/>
    <w:rsid w:val="00DD6E6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5CA"/>
    <w:rsid w:val="00E45FD6"/>
    <w:rsid w:val="00E463FD"/>
    <w:rsid w:val="00E46F31"/>
    <w:rsid w:val="00E64DA9"/>
    <w:rsid w:val="00E76342"/>
    <w:rsid w:val="00E769AC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20739"/>
    <w:rsid w:val="00F2220E"/>
    <w:rsid w:val="00F236F1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B26959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B26959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uiPriority w:val="34"/>
    <w:qFormat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header" Target="header2.xml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27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oleObject" Target="embeddings/oleObject75.bin"/><Relationship Id="rId170" Type="http://schemas.openxmlformats.org/officeDocument/2006/relationships/image" Target="media/image84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26" Type="http://schemas.openxmlformats.org/officeDocument/2006/relationships/image" Target="media/image112.wmf"/><Relationship Id="rId247" Type="http://schemas.openxmlformats.org/officeDocument/2006/relationships/oleObject" Target="embeddings/oleObject119.bin"/><Relationship Id="rId107" Type="http://schemas.openxmlformats.org/officeDocument/2006/relationships/oleObject" Target="embeddings/oleObject49.bin"/><Relationship Id="rId268" Type="http://schemas.openxmlformats.org/officeDocument/2006/relationships/image" Target="media/image133.wmf"/><Relationship Id="rId289" Type="http://schemas.openxmlformats.org/officeDocument/2006/relationships/oleObject" Target="embeddings/oleObject14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2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70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160" Type="http://schemas.openxmlformats.org/officeDocument/2006/relationships/image" Target="media/image79.wmf"/><Relationship Id="rId181" Type="http://schemas.openxmlformats.org/officeDocument/2006/relationships/oleObject" Target="embeddings/oleObject86.bin"/><Relationship Id="rId216" Type="http://schemas.openxmlformats.org/officeDocument/2006/relationships/image" Target="media/image107.wmf"/><Relationship Id="rId237" Type="http://schemas.openxmlformats.org/officeDocument/2006/relationships/oleObject" Target="embeddings/oleObject114.bin"/><Relationship Id="rId258" Type="http://schemas.openxmlformats.org/officeDocument/2006/relationships/image" Target="media/image128.wmf"/><Relationship Id="rId279" Type="http://schemas.openxmlformats.org/officeDocument/2006/relationships/oleObject" Target="embeddings/oleObject135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5.bin"/><Relationship Id="rId290" Type="http://schemas.openxmlformats.org/officeDocument/2006/relationships/image" Target="media/image144.wmf"/><Relationship Id="rId85" Type="http://schemas.openxmlformats.org/officeDocument/2006/relationships/oleObject" Target="embeddings/oleObject38.bin"/><Relationship Id="rId150" Type="http://schemas.openxmlformats.org/officeDocument/2006/relationships/image" Target="media/image74.wmf"/><Relationship Id="rId171" Type="http://schemas.openxmlformats.org/officeDocument/2006/relationships/oleObject" Target="embeddings/oleObject81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oleObject" Target="embeddings/oleObject109.bin"/><Relationship Id="rId248" Type="http://schemas.openxmlformats.org/officeDocument/2006/relationships/image" Target="media/image123.wmf"/><Relationship Id="rId269" Type="http://schemas.openxmlformats.org/officeDocument/2006/relationships/oleObject" Target="embeddings/oleObject13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image" Target="media/image53.wmf"/><Relationship Id="rId129" Type="http://schemas.openxmlformats.org/officeDocument/2006/relationships/oleObject" Target="embeddings/oleObject60.bin"/><Relationship Id="rId280" Type="http://schemas.openxmlformats.org/officeDocument/2006/relationships/image" Target="media/image139.wmf"/><Relationship Id="rId54" Type="http://schemas.openxmlformats.org/officeDocument/2006/relationships/image" Target="media/image26.wmf"/><Relationship Id="rId75" Type="http://schemas.openxmlformats.org/officeDocument/2006/relationships/oleObject" Target="embeddings/oleObject33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1" Type="http://schemas.openxmlformats.org/officeDocument/2006/relationships/oleObject" Target="embeddings/oleObject76.bin"/><Relationship Id="rId182" Type="http://schemas.openxmlformats.org/officeDocument/2006/relationships/image" Target="media/image90.wmf"/><Relationship Id="rId217" Type="http://schemas.openxmlformats.org/officeDocument/2006/relationships/oleObject" Target="embeddings/oleObject104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259" Type="http://schemas.openxmlformats.org/officeDocument/2006/relationships/oleObject" Target="embeddings/oleObject125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5.bin"/><Relationship Id="rId270" Type="http://schemas.openxmlformats.org/officeDocument/2006/relationships/image" Target="media/image134.wmf"/><Relationship Id="rId291" Type="http://schemas.openxmlformats.org/officeDocument/2006/relationships/oleObject" Target="embeddings/oleObject141.bin"/><Relationship Id="rId44" Type="http://schemas.openxmlformats.org/officeDocument/2006/relationships/oleObject" Target="embeddings/oleObject18.bin"/><Relationship Id="rId65" Type="http://schemas.openxmlformats.org/officeDocument/2006/relationships/oleObject" Target="embeddings/oleObject28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51" Type="http://schemas.openxmlformats.org/officeDocument/2006/relationships/oleObject" Target="embeddings/oleObject71.bin"/><Relationship Id="rId172" Type="http://schemas.openxmlformats.org/officeDocument/2006/relationships/image" Target="media/image85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28" Type="http://schemas.openxmlformats.org/officeDocument/2006/relationships/image" Target="media/image113.wmf"/><Relationship Id="rId249" Type="http://schemas.openxmlformats.org/officeDocument/2006/relationships/oleObject" Target="embeddings/oleObject120.bin"/><Relationship Id="rId13" Type="http://schemas.openxmlformats.org/officeDocument/2006/relationships/image" Target="media/image5.wmf"/><Relationship Id="rId109" Type="http://schemas.openxmlformats.org/officeDocument/2006/relationships/oleObject" Target="embeddings/oleObject50.bin"/><Relationship Id="rId260" Type="http://schemas.openxmlformats.org/officeDocument/2006/relationships/image" Target="media/image129.wmf"/><Relationship Id="rId281" Type="http://schemas.openxmlformats.org/officeDocument/2006/relationships/oleObject" Target="embeddings/oleObject136.bin"/><Relationship Id="rId34" Type="http://schemas.openxmlformats.org/officeDocument/2006/relationships/oleObject" Target="embeddings/oleObject13.bin"/><Relationship Id="rId55" Type="http://schemas.openxmlformats.org/officeDocument/2006/relationships/oleObject" Target="embeddings/oleObject23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9.wmf"/><Relationship Id="rId141" Type="http://schemas.openxmlformats.org/officeDocument/2006/relationships/oleObject" Target="embeddings/oleObject66.bin"/><Relationship Id="rId7" Type="http://schemas.openxmlformats.org/officeDocument/2006/relationships/endnotes" Target="endnotes.xml"/><Relationship Id="rId162" Type="http://schemas.openxmlformats.org/officeDocument/2006/relationships/image" Target="media/image80.wmf"/><Relationship Id="rId183" Type="http://schemas.openxmlformats.org/officeDocument/2006/relationships/oleObject" Target="embeddings/oleObject87.bin"/><Relationship Id="rId218" Type="http://schemas.openxmlformats.org/officeDocument/2006/relationships/image" Target="media/image108.wmf"/><Relationship Id="rId239" Type="http://schemas.openxmlformats.org/officeDocument/2006/relationships/oleObject" Target="embeddings/oleObject11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image" Target="media/image124.wmf"/><Relationship Id="rId255" Type="http://schemas.openxmlformats.org/officeDocument/2006/relationships/oleObject" Target="embeddings/oleObject123.bin"/><Relationship Id="rId271" Type="http://schemas.openxmlformats.org/officeDocument/2006/relationships/oleObject" Target="embeddings/oleObject131.bin"/><Relationship Id="rId276" Type="http://schemas.openxmlformats.org/officeDocument/2006/relationships/image" Target="media/image137.wmf"/><Relationship Id="rId292" Type="http://schemas.openxmlformats.org/officeDocument/2006/relationships/image" Target="media/image145.wmf"/><Relationship Id="rId297" Type="http://schemas.openxmlformats.org/officeDocument/2006/relationships/footer" Target="footer1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image" Target="media/image32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3.bin"/><Relationship Id="rId131" Type="http://schemas.openxmlformats.org/officeDocument/2006/relationships/oleObject" Target="embeddings/oleObject61.bin"/><Relationship Id="rId136" Type="http://schemas.openxmlformats.org/officeDocument/2006/relationships/image" Target="media/image67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8.wmf"/><Relationship Id="rId301" Type="http://schemas.openxmlformats.org/officeDocument/2006/relationships/theme" Target="theme/theme1.xml"/><Relationship Id="rId61" Type="http://schemas.openxmlformats.org/officeDocument/2006/relationships/oleObject" Target="embeddings/oleObject26.bin"/><Relationship Id="rId82" Type="http://schemas.openxmlformats.org/officeDocument/2006/relationships/image" Target="media/image40.wmf"/><Relationship Id="rId152" Type="http://schemas.openxmlformats.org/officeDocument/2006/relationships/image" Target="media/image75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6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208" Type="http://schemas.openxmlformats.org/officeDocument/2006/relationships/image" Target="media/image103.wmf"/><Relationship Id="rId229" Type="http://schemas.openxmlformats.org/officeDocument/2006/relationships/oleObject" Target="embeddings/oleObject110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0" Type="http://schemas.openxmlformats.org/officeDocument/2006/relationships/image" Target="media/image119.wmf"/><Relationship Id="rId245" Type="http://schemas.openxmlformats.org/officeDocument/2006/relationships/oleObject" Target="embeddings/oleObject118.bin"/><Relationship Id="rId261" Type="http://schemas.openxmlformats.org/officeDocument/2006/relationships/oleObject" Target="embeddings/oleObject126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image" Target="media/image27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3.wmf"/><Relationship Id="rId282" Type="http://schemas.openxmlformats.org/officeDocument/2006/relationships/image" Target="media/image140.wmf"/><Relationship Id="rId8" Type="http://schemas.openxmlformats.org/officeDocument/2006/relationships/hyperlink" Target="https://lvjr.bitbucket.io/?kysx2016" TargetMode="External"/><Relationship Id="rId51" Type="http://schemas.openxmlformats.org/officeDocument/2006/relationships/oleObject" Target="embeddings/oleObject21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70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91.wmf"/><Relationship Id="rId189" Type="http://schemas.openxmlformats.org/officeDocument/2006/relationships/oleObject" Target="embeddings/oleObject90.bin"/><Relationship Id="rId219" Type="http://schemas.openxmlformats.org/officeDocument/2006/relationships/oleObject" Target="embeddings/oleObject105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0" Type="http://schemas.openxmlformats.org/officeDocument/2006/relationships/image" Target="media/image114.wmf"/><Relationship Id="rId235" Type="http://schemas.openxmlformats.org/officeDocument/2006/relationships/oleObject" Target="embeddings/oleObject113.bin"/><Relationship Id="rId251" Type="http://schemas.openxmlformats.org/officeDocument/2006/relationships/oleObject" Target="embeddings/oleObject121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298" Type="http://schemas.openxmlformats.org/officeDocument/2006/relationships/footer" Target="footer2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9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8.wmf"/><Relationship Id="rId272" Type="http://schemas.openxmlformats.org/officeDocument/2006/relationships/image" Target="media/image135.wmf"/><Relationship Id="rId293" Type="http://schemas.openxmlformats.org/officeDocument/2006/relationships/oleObject" Target="embeddings/oleObject142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5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86.wmf"/><Relationship Id="rId179" Type="http://schemas.openxmlformats.org/officeDocument/2006/relationships/oleObject" Target="embeddings/oleObject85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0" Type="http://schemas.openxmlformats.org/officeDocument/2006/relationships/image" Target="media/image109.wmf"/><Relationship Id="rId225" Type="http://schemas.openxmlformats.org/officeDocument/2006/relationships/oleObject" Target="embeddings/oleObject108.bin"/><Relationship Id="rId241" Type="http://schemas.openxmlformats.org/officeDocument/2006/relationships/oleObject" Target="embeddings/oleObject116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4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59.bin"/><Relationship Id="rId262" Type="http://schemas.openxmlformats.org/officeDocument/2006/relationships/image" Target="media/image130.wmf"/><Relationship Id="rId283" Type="http://schemas.openxmlformats.org/officeDocument/2006/relationships/oleObject" Target="embeddings/oleObject137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image" Target="media/image25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7.bin"/><Relationship Id="rId148" Type="http://schemas.openxmlformats.org/officeDocument/2006/relationships/image" Target="media/image73.wmf"/><Relationship Id="rId164" Type="http://schemas.openxmlformats.org/officeDocument/2006/relationships/image" Target="media/image81.wmf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9.wmf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52" Type="http://schemas.openxmlformats.org/officeDocument/2006/relationships/image" Target="media/image125.wmf"/><Relationship Id="rId273" Type="http://schemas.openxmlformats.org/officeDocument/2006/relationships/oleObject" Target="embeddings/oleObject132.bin"/><Relationship Id="rId294" Type="http://schemas.openxmlformats.org/officeDocument/2006/relationships/image" Target="media/image146.wmf"/><Relationship Id="rId47" Type="http://schemas.openxmlformats.org/officeDocument/2006/relationships/image" Target="media/image22.png"/><Relationship Id="rId68" Type="http://schemas.openxmlformats.org/officeDocument/2006/relationships/image" Target="media/image33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3.bin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42" Type="http://schemas.openxmlformats.org/officeDocument/2006/relationships/image" Target="media/image120.wmf"/><Relationship Id="rId263" Type="http://schemas.openxmlformats.org/officeDocument/2006/relationships/oleObject" Target="embeddings/oleObject127.bin"/><Relationship Id="rId284" Type="http://schemas.openxmlformats.org/officeDocument/2006/relationships/image" Target="media/image141.wmf"/><Relationship Id="rId37" Type="http://schemas.openxmlformats.org/officeDocument/2006/relationships/image" Target="media/image17.wmf"/><Relationship Id="rId58" Type="http://schemas.openxmlformats.org/officeDocument/2006/relationships/image" Target="media/image28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71.wmf"/><Relationship Id="rId90" Type="http://schemas.openxmlformats.org/officeDocument/2006/relationships/image" Target="media/image44.wmf"/><Relationship Id="rId165" Type="http://schemas.openxmlformats.org/officeDocument/2006/relationships/oleObject" Target="embeddings/oleObject78.bin"/><Relationship Id="rId186" Type="http://schemas.openxmlformats.org/officeDocument/2006/relationships/image" Target="media/image92.wmf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2.bin"/><Relationship Id="rId274" Type="http://schemas.openxmlformats.org/officeDocument/2006/relationships/image" Target="media/image136.wmf"/><Relationship Id="rId295" Type="http://schemas.openxmlformats.org/officeDocument/2006/relationships/oleObject" Target="embeddings/oleObject143.bin"/><Relationship Id="rId27" Type="http://schemas.openxmlformats.org/officeDocument/2006/relationships/image" Target="media/image12.wmf"/><Relationship Id="rId48" Type="http://schemas.openxmlformats.org/officeDocument/2006/relationships/image" Target="media/image23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66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73.bin"/><Relationship Id="rId176" Type="http://schemas.openxmlformats.org/officeDocument/2006/relationships/image" Target="media/image87.wmf"/><Relationship Id="rId197" Type="http://schemas.openxmlformats.org/officeDocument/2006/relationships/oleObject" Target="embeddings/oleObject94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1.wmf"/><Relationship Id="rId285" Type="http://schemas.openxmlformats.org/officeDocument/2006/relationships/oleObject" Target="embeddings/oleObject138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61.wmf"/><Relationship Id="rId70" Type="http://schemas.openxmlformats.org/officeDocument/2006/relationships/image" Target="media/image34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66" Type="http://schemas.openxmlformats.org/officeDocument/2006/relationships/image" Target="media/image82.wmf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6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6.wmf"/><Relationship Id="rId275" Type="http://schemas.openxmlformats.org/officeDocument/2006/relationships/oleObject" Target="embeddings/oleObject133.bin"/><Relationship Id="rId296" Type="http://schemas.openxmlformats.org/officeDocument/2006/relationships/header" Target="header1.xml"/><Relationship Id="rId300" Type="http://schemas.openxmlformats.org/officeDocument/2006/relationships/fontTable" Target="fontTable.xml"/><Relationship Id="rId60" Type="http://schemas.openxmlformats.org/officeDocument/2006/relationships/image" Target="media/image29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8.wmf"/><Relationship Id="rId202" Type="http://schemas.openxmlformats.org/officeDocument/2006/relationships/image" Target="media/image100.wmf"/><Relationship Id="rId223" Type="http://schemas.openxmlformats.org/officeDocument/2006/relationships/oleObject" Target="embeddings/oleObject107.bin"/><Relationship Id="rId244" Type="http://schemas.openxmlformats.org/officeDocument/2006/relationships/image" Target="media/image121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2.wmf"/><Relationship Id="rId50" Type="http://schemas.openxmlformats.org/officeDocument/2006/relationships/image" Target="media/image24.wmf"/><Relationship Id="rId104" Type="http://schemas.openxmlformats.org/officeDocument/2006/relationships/image" Target="media/image51.wmf"/><Relationship Id="rId125" Type="http://schemas.openxmlformats.org/officeDocument/2006/relationships/oleObject" Target="embeddings/oleObject58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3.wmf"/><Relationship Id="rId71" Type="http://schemas.openxmlformats.org/officeDocument/2006/relationships/oleObject" Target="embeddings/oleObject31.bin"/><Relationship Id="rId92" Type="http://schemas.openxmlformats.org/officeDocument/2006/relationships/image" Target="media/image45.wmf"/><Relationship Id="rId213" Type="http://schemas.openxmlformats.org/officeDocument/2006/relationships/oleObject" Target="embeddings/oleObject102.bin"/><Relationship Id="rId234" Type="http://schemas.openxmlformats.org/officeDocument/2006/relationships/image" Target="media/image116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0544B2-DA77-45D2-B2C6-6FA5A206F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4</Pages>
  <Words>766</Words>
  <Characters>4369</Characters>
  <Application>Microsoft Office Word</Application>
  <DocSecurity>0</DocSecurity>
  <Lines>36</Lines>
  <Paragraphs>10</Paragraphs>
  <ScaleCrop>false</ScaleCrop>
  <Company>微软中国</Company>
  <LinksUpToDate>false</LinksUpToDate>
  <CharactersWithSpaces>5125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119</cp:revision>
  <cp:lastPrinted>2011-09-06T10:51:00Z</cp:lastPrinted>
  <dcterms:created xsi:type="dcterms:W3CDTF">2020-11-13T07:23:00Z</dcterms:created>
  <dcterms:modified xsi:type="dcterms:W3CDTF">2021-11-19T07:18:00Z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