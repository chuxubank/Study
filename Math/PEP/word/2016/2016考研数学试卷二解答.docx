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C46454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507E38">
          <w:rPr>
            <w:rStyle w:val="a7"/>
            <w:rFonts w:hint="eastAsia"/>
            <w:color w:val="C00000"/>
          </w:rPr>
          <w:t>16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C80B99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817B5B" w:rsidRDefault="00817B5B" w:rsidP="00817B5B">
      <w:bookmarkStart w:id="0" w:name="_GoBack"/>
      <w:bookmarkEnd w:id="0"/>
    </w:p>
    <w:p w:rsidR="00817B5B" w:rsidRPr="003407D5" w:rsidRDefault="00817B5B" w:rsidP="00817B5B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817B5B" w:rsidRDefault="00817B5B" w:rsidP="00817B5B"/>
    <w:p w:rsidR="00817B5B" w:rsidRDefault="00817B5B" w:rsidP="00817B5B"/>
    <w:p w:rsidR="00817B5B" w:rsidRPr="00DD0FC6" w:rsidRDefault="00DD0FC6" w:rsidP="009C1782">
      <w:pPr>
        <w:ind w:left="480" w:hangingChars="200" w:hanging="480"/>
        <w:rPr>
          <w:rFonts w:ascii="Times New Roman" w:hAnsi="Times New Roman"/>
        </w:rPr>
      </w:pPr>
      <w:r w:rsidRPr="008C66E2">
        <w:rPr>
          <w:rFonts w:hint="eastAsia"/>
        </w:rPr>
        <w:t xml:space="preserve">(1) </w:t>
      </w:r>
      <w:r w:rsidR="00817B5B" w:rsidRPr="00DD0FC6">
        <w:rPr>
          <w:rFonts w:ascii="Times New Roman"/>
        </w:rPr>
        <w:t>设</w:t>
      </w:r>
      <w:bookmarkStart w:id="1" w:name="MTBlankEqn"/>
      <w:r w:rsidR="004C27BC" w:rsidRPr="004C27BC">
        <w:rPr>
          <w:position w:val="-12"/>
        </w:rPr>
        <w:object w:dxaOrig="1800" w:dyaOrig="400">
          <v:shape id="_x0000_i1025" type="#_x0000_t75" style="width:90.15pt;height:20.05pt" o:ole="">
            <v:imagedata r:id="rId9" o:title=""/>
          </v:shape>
          <o:OLEObject Type="Embed" ProgID="Equation.DSMT4" ShapeID="_x0000_i1025" DrawAspect="Content" ObjectID="_1698822085" r:id="rId10"/>
        </w:object>
      </w:r>
      <w:bookmarkEnd w:id="1"/>
      <w:r w:rsidR="00817B5B" w:rsidRPr="00DD0FC6">
        <w:rPr>
          <w:rFonts w:ascii="Times New Roman"/>
        </w:rPr>
        <w:t>，</w:t>
      </w:r>
      <w:r w:rsidR="004C27BC" w:rsidRPr="004C27BC">
        <w:rPr>
          <w:position w:val="-12"/>
        </w:rPr>
        <w:object w:dxaOrig="1860" w:dyaOrig="400">
          <v:shape id="_x0000_i1026" type="#_x0000_t75" style="width:93.3pt;height:20.05pt" o:ole="">
            <v:imagedata r:id="rId11" o:title=""/>
          </v:shape>
          <o:OLEObject Type="Embed" ProgID="Equation.DSMT4" ShapeID="_x0000_i1026" DrawAspect="Content" ObjectID="_1698822086" r:id="rId12"/>
        </w:object>
      </w:r>
      <w:r w:rsidR="00817B5B" w:rsidRPr="00DD0FC6">
        <w:rPr>
          <w:rFonts w:ascii="Times New Roman"/>
        </w:rPr>
        <w:t>，</w:t>
      </w:r>
      <w:r w:rsidR="004C27BC" w:rsidRPr="004C27BC">
        <w:rPr>
          <w:position w:val="-12"/>
        </w:rPr>
        <w:object w:dxaOrig="1460" w:dyaOrig="400">
          <v:shape id="_x0000_i1027" type="#_x0000_t75" style="width:73.25pt;height:20.05pt" o:ole="">
            <v:imagedata r:id="rId13" o:title=""/>
          </v:shape>
          <o:OLEObject Type="Embed" ProgID="Equation.DSMT4" ShapeID="_x0000_i1027" DrawAspect="Content" ObjectID="_1698822087" r:id="rId14"/>
        </w:object>
      </w:r>
      <w:r w:rsidR="00817B5B" w:rsidRPr="00DD0FC6">
        <w:rPr>
          <w:rFonts w:ascii="Times New Roman" w:hAnsi="Times New Roman"/>
        </w:rPr>
        <w:t>.</w:t>
      </w:r>
      <w:r w:rsidR="00817B5B" w:rsidRPr="00DD0FC6">
        <w:rPr>
          <w:rFonts w:ascii="Times New Roman"/>
        </w:rPr>
        <w:t>当</w:t>
      </w:r>
      <w:r w:rsidR="004C27BC" w:rsidRPr="004C27BC">
        <w:rPr>
          <w:position w:val="-6"/>
        </w:rPr>
        <w:object w:dxaOrig="740" w:dyaOrig="320">
          <v:shape id="_x0000_i1028" type="#_x0000_t75" style="width:36.95pt;height:16.3pt" o:ole="">
            <v:imagedata r:id="rId15" o:title=""/>
          </v:shape>
          <o:OLEObject Type="Embed" ProgID="Equation.DSMT4" ShapeID="_x0000_i1028" DrawAspect="Content" ObjectID="_1698822088" r:id="rId16"/>
        </w:object>
      </w:r>
      <w:r w:rsidR="00817B5B" w:rsidRPr="00DD0FC6">
        <w:rPr>
          <w:rFonts w:ascii="Times New Roman"/>
        </w:rPr>
        <w:t>时，以上</w:t>
      </w:r>
      <w:r w:rsidR="004C27BC" w:rsidRPr="004C27BC">
        <w:rPr>
          <w:position w:val="-6"/>
        </w:rPr>
        <w:object w:dxaOrig="180" w:dyaOrig="279">
          <v:shape id="_x0000_i1029" type="#_x0000_t75" style="width:8.75pt;height:13.75pt" o:ole="">
            <v:imagedata r:id="rId17" o:title=""/>
          </v:shape>
          <o:OLEObject Type="Embed" ProgID="Equation.DSMT4" ShapeID="_x0000_i1029" DrawAspect="Content" ObjectID="_1698822089" r:id="rId18"/>
        </w:object>
      </w:r>
      <w:r w:rsidR="00817B5B" w:rsidRPr="00DD0FC6">
        <w:rPr>
          <w:rFonts w:ascii="Times New Roman"/>
        </w:rPr>
        <w:t>个无穷小量按照从低阶到高阶</w:t>
      </w:r>
      <w:r w:rsidR="0056244A">
        <w:rPr>
          <w:rFonts w:ascii="Times New Roman" w:hint="eastAsia"/>
        </w:rPr>
        <w:t>的</w:t>
      </w:r>
      <w:r w:rsidR="00817B5B" w:rsidRPr="00DD0FC6">
        <w:rPr>
          <w:rFonts w:ascii="Times New Roman"/>
        </w:rPr>
        <w:t>排序是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817B5B" w:rsidRPr="00ED083C" w:rsidRDefault="0056244A" w:rsidP="0056244A">
      <w:pPr>
        <w:ind w:leftChars="200" w:left="480"/>
        <w:rPr>
          <w:rFonts w:ascii="Times New Roman" w:hAnsi="Times New Roman"/>
        </w:rPr>
      </w:pPr>
      <w:r w:rsidRPr="0056244A">
        <w:rPr>
          <w:rFonts w:hint="eastAsia"/>
        </w:rPr>
        <w:t xml:space="preserve">(A) </w:t>
      </w:r>
      <w:r w:rsidR="004C27BC" w:rsidRPr="004C27BC">
        <w:rPr>
          <w:position w:val="-12"/>
        </w:rPr>
        <w:object w:dxaOrig="820" w:dyaOrig="360">
          <v:shape id="_x0000_i1030" type="#_x0000_t75" style="width:40.7pt;height:18.15pt" o:ole="">
            <v:imagedata r:id="rId19" o:title=""/>
          </v:shape>
          <o:OLEObject Type="Embed" ProgID="Equation.DSMT4" ShapeID="_x0000_i1030" DrawAspect="Content" ObjectID="_1698822090" r:id="rId2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</w:t>
      </w:r>
      <w:r w:rsidRPr="0056244A">
        <w:rPr>
          <w:rFonts w:hint="eastAsia"/>
        </w:rPr>
        <w:t xml:space="preserve">(B) </w:t>
      </w:r>
      <w:r w:rsidR="004C27BC" w:rsidRPr="004C27BC">
        <w:rPr>
          <w:position w:val="-12"/>
        </w:rPr>
        <w:object w:dxaOrig="820" w:dyaOrig="360">
          <v:shape id="_x0000_i1031" type="#_x0000_t75" style="width:40.7pt;height:18.15pt" o:ole="">
            <v:imagedata r:id="rId21" o:title=""/>
          </v:shape>
          <o:OLEObject Type="Embed" ProgID="Equation.DSMT4" ShapeID="_x0000_i1031" DrawAspect="Content" ObjectID="_1698822091" r:id="rId22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</w:t>
      </w:r>
      <w:r w:rsidRPr="0056244A">
        <w:rPr>
          <w:rFonts w:hint="eastAsia"/>
        </w:rPr>
        <w:t xml:space="preserve">(C) </w:t>
      </w:r>
      <w:r w:rsidR="004C27BC" w:rsidRPr="004C27BC">
        <w:rPr>
          <w:position w:val="-12"/>
        </w:rPr>
        <w:object w:dxaOrig="820" w:dyaOrig="360">
          <v:shape id="_x0000_i1032" type="#_x0000_t75" style="width:40.7pt;height:18.15pt" o:ole="">
            <v:imagedata r:id="rId23" o:title=""/>
          </v:shape>
          <o:OLEObject Type="Embed" ProgID="Equation.DSMT4" ShapeID="_x0000_i1032" DrawAspect="Content" ObjectID="_1698822092" r:id="rId24"/>
        </w:object>
      </w:r>
      <w:r>
        <w:rPr>
          <w:rFonts w:ascii="Times New Roman" w:hAnsi="Times New Roman" w:hint="eastAsia"/>
        </w:rPr>
        <w:t>．</w:t>
      </w:r>
      <w:r w:rsidR="00817B5B" w:rsidRPr="00ED083C">
        <w:rPr>
          <w:rFonts w:ascii="Times New Roman" w:hAnsi="Times New Roman"/>
        </w:rPr>
        <w:t xml:space="preserve">   </w:t>
      </w:r>
      <w:r w:rsidRPr="0056244A">
        <w:rPr>
          <w:rFonts w:hint="eastAsia"/>
        </w:rPr>
        <w:t xml:space="preserve">(D) </w:t>
      </w:r>
      <w:r w:rsidR="004C27BC" w:rsidRPr="004C27BC">
        <w:rPr>
          <w:position w:val="-12"/>
        </w:rPr>
        <w:object w:dxaOrig="820" w:dyaOrig="360">
          <v:shape id="_x0000_i1033" type="#_x0000_t75" style="width:40.7pt;height:18.15pt" o:ole="">
            <v:imagedata r:id="rId25" o:title=""/>
          </v:shape>
          <o:OLEObject Type="Embed" ProgID="Equation.DSMT4" ShapeID="_x0000_i1033" DrawAspect="Content" ObjectID="_1698822093" r:id="rId26"/>
        </w:object>
      </w:r>
      <w:r>
        <w:rPr>
          <w:rFonts w:ascii="Times New Roman" w:hAnsi="Times New Roman" w:hint="eastAsia"/>
        </w:rPr>
        <w:t>．</w:t>
      </w:r>
    </w:p>
    <w:p w:rsidR="00AA54B7" w:rsidRDefault="00AA54B7" w:rsidP="00AA54B7"/>
    <w:p w:rsidR="002F466E" w:rsidRDefault="00AA54B7" w:rsidP="00AA54B7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56244A">
        <w:rPr>
          <w:rFonts w:hint="eastAsia"/>
        </w:rPr>
        <w:t>这是因为当</w:t>
      </w:r>
      <w:r w:rsidR="004C27BC" w:rsidRPr="004C27BC">
        <w:rPr>
          <w:position w:val="-6"/>
        </w:rPr>
        <w:object w:dxaOrig="740" w:dyaOrig="320">
          <v:shape id="_x0000_i1034" type="#_x0000_t75" style="width:36.95pt;height:16.3pt" o:ole="">
            <v:imagedata r:id="rId27" o:title=""/>
          </v:shape>
          <o:OLEObject Type="Embed" ProgID="Equation.DSMT4" ShapeID="_x0000_i1034" DrawAspect="Content" ObjectID="_1698822094" r:id="rId28"/>
        </w:object>
      </w:r>
      <w:r w:rsidR="0056244A">
        <w:rPr>
          <w:rFonts w:hint="eastAsia"/>
        </w:rPr>
        <w:t>时</w:t>
      </w:r>
      <w:r w:rsidR="003F2131">
        <w:rPr>
          <w:rFonts w:hint="eastAsia"/>
        </w:rPr>
        <w:t>有</w:t>
      </w:r>
    </w:p>
    <w:p w:rsidR="0056244A" w:rsidRDefault="004C27BC" w:rsidP="0056244A">
      <w:pPr>
        <w:ind w:leftChars="200" w:left="480"/>
        <w:jc w:val="center"/>
      </w:pPr>
      <w:r w:rsidRPr="004C27BC">
        <w:rPr>
          <w:position w:val="-24"/>
        </w:rPr>
        <w:object w:dxaOrig="7200" w:dyaOrig="620">
          <v:shape id="_x0000_i1035" type="#_x0000_t75" style="width:5in;height:31.3pt" o:ole="">
            <v:imagedata r:id="rId29" o:title=""/>
          </v:shape>
          <o:OLEObject Type="Embed" ProgID="Equation.DSMT4" ShapeID="_x0000_i1035" DrawAspect="Content" ObjectID="_1698822095" r:id="rId30"/>
        </w:object>
      </w:r>
    </w:p>
    <w:p w:rsidR="00AA54B7" w:rsidRDefault="00AA54B7" w:rsidP="00AA54B7"/>
    <w:p w:rsidR="00AA54B7" w:rsidRDefault="00AA54B7" w:rsidP="00AA54B7"/>
    <w:p w:rsidR="002F466E" w:rsidRDefault="002F466E" w:rsidP="002F466E">
      <w:pPr>
        <w:ind w:left="480" w:hangingChars="200" w:hanging="480"/>
      </w:pPr>
      <w:r w:rsidRPr="00711CFF">
        <w:rPr>
          <w:rFonts w:hint="eastAsia"/>
        </w:rPr>
        <w:t>(2</w:t>
      </w:r>
      <w:r>
        <w:rPr>
          <w:rFonts w:hint="eastAsia"/>
        </w:rPr>
        <w:t>)</w:t>
      </w:r>
      <w:r w:rsidRPr="002F466E">
        <w:rPr>
          <w:rStyle w:val="ae"/>
          <w:rFonts w:hint="eastAsia"/>
        </w:rPr>
        <w:t>【同试卷一第一</w:t>
      </w:r>
      <w:r w:rsidRPr="002F466E">
        <w:rPr>
          <w:rStyle w:val="ae"/>
          <w:rFonts w:hint="eastAsia"/>
        </w:rPr>
        <w:t>(2)</w:t>
      </w:r>
      <w:r w:rsidRPr="002F466E">
        <w:rPr>
          <w:rStyle w:val="ae"/>
          <w:rFonts w:hint="eastAsia"/>
        </w:rPr>
        <w:t>题】</w:t>
      </w:r>
      <w:r w:rsidRPr="003407D5">
        <w:rPr>
          <w:rFonts w:hint="eastAsia"/>
        </w:rPr>
        <w:t>已知函数</w:t>
      </w:r>
      <w:r w:rsidR="004C27BC" w:rsidRPr="004C27BC">
        <w:rPr>
          <w:position w:val="-32"/>
        </w:rPr>
        <w:object w:dxaOrig="2520" w:dyaOrig="760">
          <v:shape id="_x0000_i1036" type="#_x0000_t75" style="width:125.85pt;height:38.2pt" o:ole="">
            <v:imagedata r:id="rId31" o:title=""/>
          </v:shape>
          <o:OLEObject Type="Embed" ProgID="Equation.DSMT4" ShapeID="_x0000_i1036" DrawAspect="Content" ObjectID="_1698822096" r:id="rId32"/>
        </w:object>
      </w:r>
      <w:r w:rsidRPr="003407D5">
        <w:rPr>
          <w:rFonts w:hint="eastAsia"/>
        </w:rPr>
        <w:t>，则</w:t>
      </w:r>
      <w:r w:rsidR="004C27BC" w:rsidRPr="004C27BC">
        <w:rPr>
          <w:position w:val="-14"/>
        </w:rPr>
        <w:object w:dxaOrig="639" w:dyaOrig="400">
          <v:shape id="_x0000_i1037" type="#_x0000_t75" style="width:31.95pt;height:20.05pt" o:ole="">
            <v:imagedata r:id="rId33" o:title=""/>
          </v:shape>
          <o:OLEObject Type="Embed" ProgID="Equation.DSMT4" ShapeID="_x0000_i1037" DrawAspect="Content" ObjectID="_1698822097" r:id="rId34"/>
        </w:object>
      </w:r>
      <w:r w:rsidRPr="003407D5">
        <w:rPr>
          <w:rFonts w:hint="eastAsia"/>
        </w:rPr>
        <w:t>的一个原函数是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2F466E" w:rsidRDefault="002F466E" w:rsidP="002F466E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36"/>
        </w:rPr>
        <w:object w:dxaOrig="2700" w:dyaOrig="840">
          <v:shape id="_x0000_i1038" type="#_x0000_t75" style="width:135.25pt;height:41.95pt" o:ole="">
            <v:imagedata r:id="rId35" o:title=""/>
          </v:shape>
          <o:OLEObject Type="Embed" ProgID="Equation.DSMT4" ShapeID="_x0000_i1038" DrawAspect="Content" ObjectID="_1698822098" r:id="rId36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4C27BC" w:rsidRPr="004C27BC">
        <w:rPr>
          <w:position w:val="-36"/>
        </w:rPr>
        <w:object w:dxaOrig="3000" w:dyaOrig="840">
          <v:shape id="_x0000_i1039" type="#_x0000_t75" style="width:150.25pt;height:41.95pt" o:ole="">
            <v:imagedata r:id="rId37" o:title=""/>
          </v:shape>
          <o:OLEObject Type="Embed" ProgID="Equation.DSMT4" ShapeID="_x0000_i1039" DrawAspect="Content" ObjectID="_1698822099" r:id="rId38"/>
        </w:object>
      </w:r>
      <w:r>
        <w:rPr>
          <w:rFonts w:hint="eastAsia"/>
        </w:rPr>
        <w:t>．</w:t>
      </w:r>
    </w:p>
    <w:p w:rsidR="002F466E" w:rsidRPr="0082187E" w:rsidRDefault="002F466E" w:rsidP="002F466E">
      <w:pPr>
        <w:ind w:leftChars="200" w:left="480"/>
      </w:pPr>
      <w:r>
        <w:rPr>
          <w:rFonts w:hint="eastAsia"/>
        </w:rPr>
        <w:t xml:space="preserve">(C) </w:t>
      </w:r>
      <w:r w:rsidR="004C27BC" w:rsidRPr="004C27BC">
        <w:rPr>
          <w:position w:val="-36"/>
        </w:rPr>
        <w:object w:dxaOrig="3000" w:dyaOrig="840">
          <v:shape id="_x0000_i1040" type="#_x0000_t75" style="width:150.25pt;height:41.95pt" o:ole="">
            <v:imagedata r:id="rId39" o:title=""/>
          </v:shape>
          <o:OLEObject Type="Embed" ProgID="Equation.DSMT4" ShapeID="_x0000_i1040" DrawAspect="Content" ObjectID="_1698822100" r:id="rId40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4C27BC" w:rsidRPr="004C27BC">
        <w:rPr>
          <w:position w:val="-36"/>
        </w:rPr>
        <w:object w:dxaOrig="3000" w:dyaOrig="840">
          <v:shape id="_x0000_i1041" type="#_x0000_t75" style="width:150.25pt;height:41.95pt" o:ole="">
            <v:imagedata r:id="rId41" o:title=""/>
          </v:shape>
          <o:OLEObject Type="Embed" ProgID="Equation.DSMT4" ShapeID="_x0000_i1041" DrawAspect="Content" ObjectID="_1698822101" r:id="rId42"/>
        </w:object>
      </w:r>
      <w:r>
        <w:rPr>
          <w:rFonts w:hint="eastAsia"/>
        </w:rPr>
        <w:t>．</w:t>
      </w:r>
    </w:p>
    <w:p w:rsidR="002F466E" w:rsidRDefault="002F466E" w:rsidP="002F466E"/>
    <w:p w:rsidR="002F466E" w:rsidRDefault="002F466E" w:rsidP="002F466E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．由题设，分段积分可得</w:t>
      </w:r>
    </w:p>
    <w:p w:rsidR="002F466E" w:rsidRDefault="004C27BC" w:rsidP="002F466E">
      <w:pPr>
        <w:ind w:leftChars="200" w:left="480"/>
        <w:jc w:val="center"/>
      </w:pPr>
      <w:r w:rsidRPr="004C27BC">
        <w:rPr>
          <w:position w:val="-32"/>
        </w:rPr>
        <w:object w:dxaOrig="3100" w:dyaOrig="760">
          <v:shape id="_x0000_i1042" type="#_x0000_t75" style="width:155.25pt;height:38.2pt" o:ole="">
            <v:imagedata r:id="rId43" o:title=""/>
          </v:shape>
          <o:OLEObject Type="Embed" ProgID="Equation.DSMT4" ShapeID="_x0000_i1042" DrawAspect="Content" ObjectID="_1698822102" r:id="rId44"/>
        </w:object>
      </w:r>
    </w:p>
    <w:p w:rsidR="002F466E" w:rsidRPr="003407D5" w:rsidRDefault="002F466E" w:rsidP="002F466E">
      <w:pPr>
        <w:ind w:leftChars="200" w:left="480"/>
      </w:pPr>
      <w:r>
        <w:rPr>
          <w:rFonts w:hint="eastAsia"/>
        </w:rPr>
        <w:t>由原函数的连续性有</w:t>
      </w:r>
      <w:r w:rsidR="004C27BC" w:rsidRPr="004C27BC">
        <w:rPr>
          <w:position w:val="-12"/>
        </w:rPr>
        <w:object w:dxaOrig="1060" w:dyaOrig="360">
          <v:shape id="_x0000_i1043" type="#_x0000_t75" style="width:53.2pt;height:18.15pt" o:ole="">
            <v:imagedata r:id="rId45" o:title=""/>
          </v:shape>
          <o:OLEObject Type="Embed" ProgID="Equation.DSMT4" ShapeID="_x0000_i1043" DrawAspect="Content" ObjectID="_1698822103" r:id="rId46"/>
        </w:object>
      </w:r>
      <w:r>
        <w:rPr>
          <w:rFonts w:hint="eastAsia"/>
        </w:rPr>
        <w:t>．</w:t>
      </w:r>
      <w:r w:rsidRPr="003407D5">
        <w:rPr>
          <w:rFonts w:hint="eastAsia"/>
        </w:rPr>
        <w:t>取</w:t>
      </w:r>
      <w:r w:rsidR="004C27BC" w:rsidRPr="004C27BC">
        <w:rPr>
          <w:position w:val="-12"/>
        </w:rPr>
        <w:object w:dxaOrig="639" w:dyaOrig="360">
          <v:shape id="_x0000_i1044" type="#_x0000_t75" style="width:31.95pt;height:18.15pt" o:ole="">
            <v:imagedata r:id="rId47" o:title=""/>
          </v:shape>
          <o:OLEObject Type="Embed" ProgID="Equation.DSMT4" ShapeID="_x0000_i1044" DrawAspect="Content" ObjectID="_1698822104" r:id="rId48"/>
        </w:object>
      </w:r>
      <w:r>
        <w:rPr>
          <w:rFonts w:hint="eastAsia"/>
        </w:rPr>
        <w:t>，即得选项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8C66E2" w:rsidRDefault="008C66E2" w:rsidP="00817B5B">
      <w:pPr>
        <w:rPr>
          <w:rFonts w:ascii="Times New Roman" w:hAnsi="Times New Roman"/>
        </w:rPr>
      </w:pPr>
    </w:p>
    <w:p w:rsidR="008C66E2" w:rsidRPr="00ED083C" w:rsidRDefault="008C66E2" w:rsidP="00817B5B">
      <w:pPr>
        <w:rPr>
          <w:rFonts w:ascii="Times New Roman" w:hAnsi="Times New Roman"/>
        </w:rPr>
      </w:pPr>
    </w:p>
    <w:p w:rsidR="00817B5B" w:rsidRPr="00ED083C" w:rsidRDefault="001D0F39" w:rsidP="000D7E68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3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/>
        </w:rPr>
        <w:t>反常积分</w:t>
      </w:r>
      <w:r w:rsidR="003F2131" w:rsidRPr="003F2131">
        <w:rPr>
          <w:rFonts w:ascii="Times New Roman" w:hint="eastAsia"/>
        </w:rPr>
        <w:t>①</w:t>
      </w:r>
      <w:r w:rsidR="004C27BC" w:rsidRPr="004C27BC">
        <w:rPr>
          <w:position w:val="-24"/>
        </w:rPr>
        <w:object w:dxaOrig="1140" w:dyaOrig="660">
          <v:shape id="_x0000_i1045" type="#_x0000_t75" style="width:56.95pt;height:33.2pt" o:ole="">
            <v:imagedata r:id="rId49" o:title=""/>
          </v:shape>
          <o:OLEObject Type="Embed" ProgID="Equation.DSMT4" ShapeID="_x0000_i1045" DrawAspect="Content" ObjectID="_1698822105" r:id="rId50"/>
        </w:object>
      </w:r>
      <w:r w:rsidR="00817B5B" w:rsidRPr="00ED083C">
        <w:rPr>
          <w:rFonts w:ascii="Times New Roman"/>
        </w:rPr>
        <w:t>，</w:t>
      </w:r>
      <w:r w:rsidR="003F2131" w:rsidRPr="003F2131">
        <w:rPr>
          <w:rFonts w:ascii="Times New Roman" w:hint="eastAsia"/>
        </w:rPr>
        <w:t>②</w:t>
      </w:r>
      <w:r w:rsidR="004C27BC" w:rsidRPr="004C27BC">
        <w:rPr>
          <w:position w:val="-24"/>
        </w:rPr>
        <w:object w:dxaOrig="1160" w:dyaOrig="660">
          <v:shape id="_x0000_i1046" type="#_x0000_t75" style="width:58.25pt;height:33.2pt" o:ole="">
            <v:imagedata r:id="rId51" o:title=""/>
          </v:shape>
          <o:OLEObject Type="Embed" ProgID="Equation.DSMT4" ShapeID="_x0000_i1046" DrawAspect="Content" ObjectID="_1698822106" r:id="rId52"/>
        </w:object>
      </w:r>
      <w:r w:rsidR="00817B5B" w:rsidRPr="00ED083C">
        <w:rPr>
          <w:rFonts w:ascii="Times New Roman"/>
        </w:rPr>
        <w:t>的敛散性为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817B5B" w:rsidRPr="003F2131" w:rsidRDefault="003F2131" w:rsidP="007F53B0">
      <w:pPr>
        <w:ind w:leftChars="200" w:left="480"/>
      </w:pPr>
      <w:r w:rsidRPr="003F2131">
        <w:rPr>
          <w:rFonts w:hint="eastAsia"/>
        </w:rPr>
        <w:t xml:space="preserve">(A) </w:t>
      </w:r>
      <w:r w:rsidRPr="003F2131">
        <w:rPr>
          <w:rFonts w:hint="eastAsia"/>
        </w:rPr>
        <w:t>①</w:t>
      </w:r>
      <w:r w:rsidR="00817B5B" w:rsidRPr="003F2131">
        <w:t>收敛，</w:t>
      </w:r>
      <w:r w:rsidRPr="003F2131">
        <w:rPr>
          <w:rFonts w:hint="eastAsia"/>
        </w:rPr>
        <w:t>②</w:t>
      </w:r>
      <w:r w:rsidR="00817B5B" w:rsidRPr="003F2131">
        <w:t>收敛</w:t>
      </w:r>
      <w:r>
        <w:rPr>
          <w:rFonts w:hint="eastAsia"/>
        </w:rPr>
        <w:t>．</w:t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Pr="003F2131">
        <w:rPr>
          <w:rFonts w:hint="eastAsia"/>
        </w:rPr>
        <w:t xml:space="preserve">(B) </w:t>
      </w:r>
      <w:r w:rsidRPr="003F2131">
        <w:rPr>
          <w:rFonts w:hint="eastAsia"/>
        </w:rPr>
        <w:t>①</w:t>
      </w:r>
      <w:r w:rsidR="00817B5B" w:rsidRPr="003F2131">
        <w:t>收敛，</w:t>
      </w:r>
      <w:r w:rsidRPr="003F2131">
        <w:rPr>
          <w:rFonts w:hint="eastAsia"/>
        </w:rPr>
        <w:t>②</w:t>
      </w:r>
      <w:r w:rsidR="00817B5B" w:rsidRPr="003F2131">
        <w:t>发散</w:t>
      </w:r>
      <w:r>
        <w:rPr>
          <w:rFonts w:hint="eastAsia"/>
        </w:rPr>
        <w:t>．</w:t>
      </w:r>
    </w:p>
    <w:p w:rsidR="00817B5B" w:rsidRPr="003F2131" w:rsidRDefault="003F2131" w:rsidP="007F53B0">
      <w:pPr>
        <w:ind w:leftChars="200" w:left="480"/>
      </w:pPr>
      <w:r w:rsidRPr="003F2131">
        <w:rPr>
          <w:rFonts w:hint="eastAsia"/>
        </w:rPr>
        <w:t xml:space="preserve">(C) </w:t>
      </w:r>
      <w:r w:rsidRPr="003F2131">
        <w:rPr>
          <w:rFonts w:hint="eastAsia"/>
        </w:rPr>
        <w:t>①发散</w:t>
      </w:r>
      <w:r>
        <w:rPr>
          <w:rFonts w:hint="eastAsia"/>
        </w:rPr>
        <w:t>，</w:t>
      </w:r>
      <w:r w:rsidRPr="003F2131">
        <w:rPr>
          <w:rFonts w:hint="eastAsia"/>
        </w:rPr>
        <w:t>②收敛</w:t>
      </w:r>
      <w:r>
        <w:rPr>
          <w:rFonts w:hint="eastAsia"/>
        </w:rPr>
        <w:t>．</w:t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Pr="003F2131">
        <w:rPr>
          <w:rFonts w:hint="eastAsia"/>
        </w:rPr>
        <w:t xml:space="preserve">(D) </w:t>
      </w:r>
      <w:r w:rsidRPr="003F2131">
        <w:rPr>
          <w:rFonts w:hint="eastAsia"/>
        </w:rPr>
        <w:t>①发散</w:t>
      </w:r>
      <w:r>
        <w:rPr>
          <w:rFonts w:hint="eastAsia"/>
        </w:rPr>
        <w:t>，</w:t>
      </w:r>
      <w:r w:rsidRPr="003F2131">
        <w:rPr>
          <w:rFonts w:hint="eastAsia"/>
        </w:rPr>
        <w:t>②发散</w:t>
      </w:r>
      <w:r>
        <w:rPr>
          <w:rFonts w:hint="eastAsia"/>
        </w:rPr>
        <w:t>．</w:t>
      </w:r>
    </w:p>
    <w:p w:rsidR="00AA54B7" w:rsidRDefault="00AA54B7" w:rsidP="00AA54B7"/>
    <w:p w:rsidR="00AA54B7" w:rsidRDefault="00AA54B7" w:rsidP="00AA54B7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7F53B0">
        <w:rPr>
          <w:rFonts w:hint="eastAsia"/>
        </w:rPr>
        <w:t>这是因为</w:t>
      </w:r>
    </w:p>
    <w:p w:rsidR="007F53B0" w:rsidRPr="007F53B0" w:rsidRDefault="004C27BC" w:rsidP="007F53B0">
      <w:pPr>
        <w:ind w:leftChars="200" w:left="480"/>
        <w:jc w:val="center"/>
      </w:pPr>
      <w:r w:rsidRPr="004C27BC">
        <w:rPr>
          <w:position w:val="-80"/>
        </w:rPr>
        <w:object w:dxaOrig="4000" w:dyaOrig="1719">
          <v:shape id="_x0000_i1047" type="#_x0000_t75" style="width:199.7pt;height:85.75pt" o:ole="">
            <v:imagedata r:id="rId53" o:title=""/>
          </v:shape>
          <o:OLEObject Type="Embed" ProgID="Equation.DSMT4" ShapeID="_x0000_i1047" DrawAspect="Content" ObjectID="_1698822107" r:id="rId54"/>
        </w:object>
      </w:r>
    </w:p>
    <w:p w:rsidR="00AA54B7" w:rsidRDefault="00AA54B7" w:rsidP="00AA54B7"/>
    <w:p w:rsidR="000D7E68" w:rsidRDefault="000D7E68" w:rsidP="000D7E68">
      <w:pPr>
        <w:outlineLvl w:val="0"/>
        <w:rPr>
          <w:rFonts w:ascii="Times New Roman"/>
        </w:rPr>
      </w:pPr>
    </w:p>
    <w:p w:rsidR="00817B5B" w:rsidRDefault="00C42C84" w:rsidP="000D7E68">
      <w:pPr>
        <w:outlineLvl w:val="0"/>
        <w:rPr>
          <w:rFonts w:ascii="Times New Roman"/>
        </w:rPr>
      </w:pPr>
      <w:r w:rsidRPr="00C42C84">
        <w:rPr>
          <w:rFonts w:hint="eastAsia"/>
        </w:rPr>
        <w:t>(</w:t>
      </w:r>
      <w:r w:rsidR="00817B5B" w:rsidRPr="00C42C84">
        <w:t>4</w:t>
      </w:r>
      <w:r w:rsidRPr="00C42C84">
        <w:rPr>
          <w:rFonts w:hint="eastAsia"/>
        </w:rPr>
        <w:t xml:space="preserve">) </w:t>
      </w:r>
      <w:r w:rsidR="00817B5B" w:rsidRPr="00ED083C">
        <w:rPr>
          <w:rFonts w:ascii="Times New Roman"/>
        </w:rPr>
        <w:t>设函数</w:t>
      </w:r>
      <w:r w:rsidR="004C27BC" w:rsidRPr="004C27BC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98822108" r:id="rId56"/>
        </w:object>
      </w:r>
      <w:r w:rsidR="00817B5B" w:rsidRPr="00ED083C">
        <w:rPr>
          <w:rFonts w:ascii="Times New Roman"/>
        </w:rPr>
        <w:t>在</w:t>
      </w:r>
      <w:r w:rsidR="004C27BC" w:rsidRPr="004C27BC">
        <w:rPr>
          <w:position w:val="-10"/>
        </w:rPr>
        <w:object w:dxaOrig="940" w:dyaOrig="320">
          <v:shape id="_x0000_i1049" type="#_x0000_t75" style="width:46.95pt;height:16.3pt" o:ole="">
            <v:imagedata r:id="rId57" o:title=""/>
          </v:shape>
          <o:OLEObject Type="Embed" ProgID="Equation.DSMT4" ShapeID="_x0000_i1049" DrawAspect="Content" ObjectID="_1698822109" r:id="rId58"/>
        </w:object>
      </w:r>
      <w:r w:rsidR="00817B5B" w:rsidRPr="00ED083C">
        <w:rPr>
          <w:rFonts w:ascii="Times New Roman"/>
        </w:rPr>
        <w:t>内连续，</w:t>
      </w:r>
      <w:r w:rsidR="00BE1A44">
        <w:rPr>
          <w:rFonts w:ascii="Times New Roman" w:hint="eastAsia"/>
        </w:rPr>
        <w:t>其</w:t>
      </w:r>
      <w:r w:rsidR="00817B5B" w:rsidRPr="00ED083C">
        <w:rPr>
          <w:rFonts w:ascii="Times New Roman"/>
        </w:rPr>
        <w:t>导函数的图形如图所示，则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C42C84" w:rsidRPr="00ED083C" w:rsidRDefault="00844AD0" w:rsidP="00C42C84">
      <w:pPr>
        <w:ind w:leftChars="200" w:left="480"/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163703" cy="1314450"/>
            <wp:effectExtent l="19050" t="0" r="7997" b="0"/>
            <wp:docPr id="1" name="图片 0" descr="201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B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365" cy="131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(A)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50" type="#_x0000_t75" style="width:26.9pt;height:16.3pt" o:ole="">
            <v:imagedata r:id="rId60" o:title=""/>
          </v:shape>
          <o:OLEObject Type="Embed" ProgID="Equation.DSMT4" ShapeID="_x0000_i1050" DrawAspect="Content" ObjectID="_1698822110" r:id="rId61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51" type="#_x0000_t75" style="width:8.75pt;height:13.15pt" o:ole="">
            <v:imagedata r:id="rId62" o:title=""/>
          </v:shape>
          <o:OLEObject Type="Embed" ProgID="Equation.DSMT4" ShapeID="_x0000_i1051" DrawAspect="Content" ObjectID="_1698822111" r:id="rId63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52" type="#_x0000_t75" style="width:45.7pt;height:16.3pt" o:ole="">
            <v:imagedata r:id="rId64" o:title=""/>
          </v:shape>
          <o:OLEObject Type="Embed" ProgID="Equation.DSMT4" ShapeID="_x0000_i1052" DrawAspect="Content" ObjectID="_1698822112" r:id="rId65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53" type="#_x0000_t75" style="width:8.75pt;height:13.15pt" o:ole="">
            <v:imagedata r:id="rId66" o:title=""/>
          </v:shape>
          <o:OLEObject Type="Embed" ProgID="Equation.DSMT4" ShapeID="_x0000_i1053" DrawAspect="Content" ObjectID="_1698822113" r:id="rId67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(B)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54" type="#_x0000_t75" style="width:26.9pt;height:16.3pt" o:ole="">
            <v:imagedata r:id="rId68" o:title=""/>
          </v:shape>
          <o:OLEObject Type="Embed" ProgID="Equation.DSMT4" ShapeID="_x0000_i1054" DrawAspect="Content" ObjectID="_1698822114" r:id="rId69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55" type="#_x0000_t75" style="width:8.75pt;height:13.15pt" o:ole="">
            <v:imagedata r:id="rId70" o:title=""/>
          </v:shape>
          <o:OLEObject Type="Embed" ProgID="Equation.DSMT4" ShapeID="_x0000_i1055" DrawAspect="Content" ObjectID="_1698822115" r:id="rId71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56" type="#_x0000_t75" style="width:45.7pt;height:16.3pt" o:ole="">
            <v:imagedata r:id="rId72" o:title=""/>
          </v:shape>
          <o:OLEObject Type="Embed" ProgID="Equation.DSMT4" ShapeID="_x0000_i1056" DrawAspect="Content" ObjectID="_1698822116" r:id="rId73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57" type="#_x0000_t75" style="width:8.75pt;height:13.75pt" o:ole="">
            <v:imagedata r:id="rId74" o:title=""/>
          </v:shape>
          <o:OLEObject Type="Embed" ProgID="Equation.DSMT4" ShapeID="_x0000_i1057" DrawAspect="Content" ObjectID="_1698822117" r:id="rId75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(C)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58" type="#_x0000_t75" style="width:26.9pt;height:16.3pt" o:ole="">
            <v:imagedata r:id="rId76" o:title=""/>
          </v:shape>
          <o:OLEObject Type="Embed" ProgID="Equation.DSMT4" ShapeID="_x0000_i1058" DrawAspect="Content" ObjectID="_1698822118" r:id="rId77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59" type="#_x0000_t75" style="width:8.75pt;height:13.75pt" o:ole="">
            <v:imagedata r:id="rId78" o:title=""/>
          </v:shape>
          <o:OLEObject Type="Embed" ProgID="Equation.DSMT4" ShapeID="_x0000_i1059" DrawAspect="Content" ObjectID="_1698822119" r:id="rId79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60" type="#_x0000_t75" style="width:45.7pt;height:16.3pt" o:ole="">
            <v:imagedata r:id="rId80" o:title=""/>
          </v:shape>
          <o:OLEObject Type="Embed" ProgID="Equation.DSMT4" ShapeID="_x0000_i1060" DrawAspect="Content" ObjectID="_1698822120" r:id="rId81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61" type="#_x0000_t75" style="width:8.75pt;height:13.15pt" o:ole="">
            <v:imagedata r:id="rId82" o:title=""/>
          </v:shape>
          <o:OLEObject Type="Embed" ProgID="Equation.DSMT4" ShapeID="_x0000_i1061" DrawAspect="Content" ObjectID="_1698822121" r:id="rId83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>
        <w:rPr>
          <w:rFonts w:ascii="Times New Roman" w:hint="eastAsia"/>
        </w:rPr>
        <w:t xml:space="preserve">(D)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62" type="#_x0000_t75" style="width:26.9pt;height:16.3pt" o:ole="">
            <v:imagedata r:id="rId84" o:title=""/>
          </v:shape>
          <o:OLEObject Type="Embed" ProgID="Equation.DSMT4" ShapeID="_x0000_i1062" DrawAspect="Content" ObjectID="_1698822122" r:id="rId85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63" type="#_x0000_t75" style="width:8.75pt;height:13.75pt" o:ole="">
            <v:imagedata r:id="rId86" o:title=""/>
          </v:shape>
          <o:OLEObject Type="Embed" ProgID="Equation.DSMT4" ShapeID="_x0000_i1063" DrawAspect="Content" ObjectID="_1698822123" r:id="rId87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64" type="#_x0000_t75" style="width:45.7pt;height:16.3pt" o:ole="">
            <v:imagedata r:id="rId88" o:title=""/>
          </v:shape>
          <o:OLEObject Type="Embed" ProgID="Equation.DSMT4" ShapeID="_x0000_i1064" DrawAspect="Content" ObjectID="_1698822124" r:id="rId89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65" type="#_x0000_t75" style="width:8.75pt;height:13.15pt" o:ole="">
            <v:imagedata r:id="rId90" o:title=""/>
          </v:shape>
          <o:OLEObject Type="Embed" ProgID="Equation.DSMT4" ShapeID="_x0000_i1065" DrawAspect="Content" ObjectID="_1698822125" r:id="rId91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AA54B7" w:rsidRDefault="00AA54B7" w:rsidP="00AA54B7"/>
    <w:p w:rsidR="00AA54B7" w:rsidRPr="00C42C84" w:rsidRDefault="00AA54B7" w:rsidP="00C42C84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C42C84">
        <w:rPr>
          <w:rFonts w:hint="eastAsia"/>
        </w:rPr>
        <w:t>由图像易知，函数在前面</w:t>
      </w:r>
      <w:r w:rsidR="004C27BC" w:rsidRPr="00025957">
        <w:rPr>
          <w:position w:val="-4"/>
        </w:rPr>
        <w:object w:dxaOrig="180" w:dyaOrig="260">
          <v:shape id="_x0000_i1066" type="#_x0000_t75" style="width:8.75pt;height:13.15pt" o:ole="">
            <v:imagedata r:id="rId92" o:title=""/>
          </v:shape>
          <o:OLEObject Type="Embed" ProgID="Equation.DSMT4" ShapeID="_x0000_i1066" DrawAspect="Content" ObjectID="_1698822126" r:id="rId93"/>
        </w:object>
      </w:r>
      <w:r w:rsidR="00C42C84">
        <w:rPr>
          <w:rFonts w:hint="eastAsia"/>
        </w:rPr>
        <w:t>个驻点左右两侧导数符号相反</w:t>
      </w:r>
      <w:r w:rsidR="00C42C84">
        <w:t>，</w:t>
      </w:r>
      <w:r w:rsidR="00C42C84">
        <w:rPr>
          <w:rFonts w:hint="eastAsia"/>
        </w:rPr>
        <w:t>故有</w:t>
      </w:r>
      <w:r w:rsidR="004C27BC" w:rsidRPr="00025957">
        <w:rPr>
          <w:position w:val="-4"/>
        </w:rPr>
        <w:object w:dxaOrig="180" w:dyaOrig="260">
          <v:shape id="_x0000_i1067" type="#_x0000_t75" style="width:8.75pt;height:13.15pt" o:ole="">
            <v:imagedata r:id="rId94" o:title=""/>
          </v:shape>
          <o:OLEObject Type="Embed" ProgID="Equation.DSMT4" ShapeID="_x0000_i1067" DrawAspect="Content" ObjectID="_1698822127" r:id="rId95"/>
        </w:object>
      </w:r>
      <w:r w:rsidR="00C42C84">
        <w:rPr>
          <w:rFonts w:hint="eastAsia"/>
        </w:rPr>
        <w:t>个极值点；</w:t>
      </w:r>
      <w:r w:rsidR="00C42C84" w:rsidRPr="00C42C84">
        <w:rPr>
          <w:rFonts w:hint="eastAsia"/>
        </w:rPr>
        <w:t>拐点是导函数单调性发生改变的点</w:t>
      </w:r>
      <w:r w:rsidR="00C42C84">
        <w:rPr>
          <w:rFonts w:hint="eastAsia"/>
        </w:rPr>
        <w:t>，故有</w:t>
      </w:r>
      <w:r w:rsidR="004C27BC" w:rsidRPr="004C27BC">
        <w:rPr>
          <w:position w:val="-6"/>
        </w:rPr>
        <w:object w:dxaOrig="180" w:dyaOrig="279">
          <v:shape id="_x0000_i1068" type="#_x0000_t75" style="width:8.75pt;height:13.75pt" o:ole="">
            <v:imagedata r:id="rId96" o:title=""/>
          </v:shape>
          <o:OLEObject Type="Embed" ProgID="Equation.DSMT4" ShapeID="_x0000_i1068" DrawAspect="Content" ObjectID="_1698822128" r:id="rId97"/>
        </w:object>
      </w:r>
      <w:r w:rsidR="00C42C84">
        <w:rPr>
          <w:rFonts w:hint="eastAsia"/>
        </w:rPr>
        <w:t>个</w:t>
      </w:r>
      <w:r w:rsidR="00C42C84" w:rsidRPr="00C42C84">
        <w:rPr>
          <w:rFonts w:hint="eastAsia"/>
        </w:rPr>
        <w:t>拐点</w:t>
      </w:r>
      <w:r w:rsidR="00C42C84">
        <w:rPr>
          <w:rFonts w:hint="eastAsia"/>
        </w:rPr>
        <w:t>．</w:t>
      </w:r>
    </w:p>
    <w:p w:rsidR="000D7E68" w:rsidRDefault="000D7E68" w:rsidP="000D7E68">
      <w:pPr>
        <w:rPr>
          <w:rFonts w:ascii="Times New Roman"/>
        </w:rPr>
      </w:pPr>
    </w:p>
    <w:p w:rsidR="000D7E68" w:rsidRDefault="000D7E68" w:rsidP="000D7E68">
      <w:pPr>
        <w:rPr>
          <w:rFonts w:ascii="Times New Roman"/>
        </w:rPr>
      </w:pPr>
    </w:p>
    <w:p w:rsidR="00817B5B" w:rsidRPr="00ED083C" w:rsidRDefault="001D0F39" w:rsidP="007F53B0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5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/>
        </w:rPr>
        <w:t>设函数</w:t>
      </w:r>
      <w:r w:rsidR="004C27BC" w:rsidRPr="004C27BC">
        <w:rPr>
          <w:position w:val="-12"/>
        </w:rPr>
        <w:object w:dxaOrig="560" w:dyaOrig="360">
          <v:shape id="_x0000_i1069" type="#_x0000_t75" style="width:28.15pt;height:18.15pt" o:ole="">
            <v:imagedata r:id="rId98" o:title=""/>
          </v:shape>
          <o:OLEObject Type="Embed" ProgID="Equation.DSMT4" ShapeID="_x0000_i1069" DrawAspect="Content" ObjectID="_1698822129" r:id="rId99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70" type="#_x0000_t75" style="width:33.8pt;height:15.05pt" o:ole="">
            <v:imagedata r:id="rId100" o:title=""/>
          </v:shape>
          <o:OLEObject Type="Embed" ProgID="Equation.DSMT4" ShapeID="_x0000_i1070" DrawAspect="Content" ObjectID="_1698822130" r:id="rId101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具有二阶连续导数，且</w:t>
      </w:r>
      <w:r w:rsidR="004C27BC" w:rsidRPr="004C27BC">
        <w:rPr>
          <w:position w:val="-12"/>
        </w:rPr>
        <w:object w:dxaOrig="999" w:dyaOrig="360">
          <v:shape id="_x0000_i1071" type="#_x0000_t75" style="width:50.1pt;height:18.15pt" o:ole="">
            <v:imagedata r:id="rId102" o:title=""/>
          </v:shape>
          <o:OLEObject Type="Embed" ProgID="Equation.DSMT4" ShapeID="_x0000_i1071" DrawAspect="Content" ObjectID="_1698822131" r:id="rId103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72" type="#_x0000_t75" style="width:33.8pt;height:15.05pt" o:ole="">
            <v:imagedata r:id="rId104" o:title=""/>
          </v:shape>
          <o:OLEObject Type="Embed" ProgID="Equation.DSMT4" ShapeID="_x0000_i1072" DrawAspect="Content" ObjectID="_1698822132" r:id="rId105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，若两条曲线</w:t>
      </w:r>
      <w:r w:rsidR="004C27BC" w:rsidRPr="004C27BC">
        <w:rPr>
          <w:position w:val="-12"/>
        </w:rPr>
        <w:object w:dxaOrig="960" w:dyaOrig="360">
          <v:shape id="_x0000_i1073" type="#_x0000_t75" style="width:48.2pt;height:18.15pt" o:ole="">
            <v:imagedata r:id="rId106" o:title=""/>
          </v:shape>
          <o:OLEObject Type="Embed" ProgID="Equation.DSMT4" ShapeID="_x0000_i1073" DrawAspect="Content" ObjectID="_1698822133" r:id="rId107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74" type="#_x0000_t75" style="width:33.8pt;height:15.05pt" o:ole="">
            <v:imagedata r:id="rId108" o:title=""/>
          </v:shape>
          <o:OLEObject Type="Embed" ProgID="Equation.DSMT4" ShapeID="_x0000_i1074" DrawAspect="Content" ObjectID="_1698822134" r:id="rId109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在点</w:t>
      </w:r>
      <w:r w:rsidR="004C27BC" w:rsidRPr="004C27BC">
        <w:rPr>
          <w:position w:val="-12"/>
        </w:rPr>
        <w:object w:dxaOrig="780" w:dyaOrig="360">
          <v:shape id="_x0000_i1075" type="#_x0000_t75" style="width:38.8pt;height:18.15pt" o:ole="">
            <v:imagedata r:id="rId110" o:title=""/>
          </v:shape>
          <o:OLEObject Type="Embed" ProgID="Equation.DSMT4" ShapeID="_x0000_i1075" DrawAspect="Content" ObjectID="_1698822135" r:id="rId111"/>
        </w:object>
      </w:r>
      <w:r w:rsidR="00817B5B" w:rsidRPr="00ED083C">
        <w:rPr>
          <w:rFonts w:ascii="Times New Roman"/>
        </w:rPr>
        <w:t>处具有公切线</w:t>
      </w:r>
      <w:r w:rsidR="004C27BC" w:rsidRPr="004C27BC">
        <w:rPr>
          <w:position w:val="-10"/>
        </w:rPr>
        <w:object w:dxaOrig="920" w:dyaOrig="320">
          <v:shape id="_x0000_i1076" type="#_x0000_t75" style="width:45.7pt;height:16.3pt" o:ole="">
            <v:imagedata r:id="rId112" o:title=""/>
          </v:shape>
          <o:OLEObject Type="Embed" ProgID="Equation.DSMT4" ShapeID="_x0000_i1076" DrawAspect="Content" ObjectID="_1698822136" r:id="rId113"/>
        </w:object>
      </w:r>
      <w:r w:rsidR="00817B5B" w:rsidRPr="00ED083C">
        <w:rPr>
          <w:rFonts w:ascii="Times New Roman"/>
        </w:rPr>
        <w:t>，且在该点处曲线</w:t>
      </w:r>
      <w:r w:rsidR="004C27BC" w:rsidRPr="004C27BC">
        <w:rPr>
          <w:position w:val="-12"/>
        </w:rPr>
        <w:object w:dxaOrig="980" w:dyaOrig="360">
          <v:shape id="_x0000_i1077" type="#_x0000_t75" style="width:48.85pt;height:18.15pt" o:ole="">
            <v:imagedata r:id="rId114" o:title=""/>
          </v:shape>
          <o:OLEObject Type="Embed" ProgID="Equation.DSMT4" ShapeID="_x0000_i1077" DrawAspect="Content" ObjectID="_1698822137" r:id="rId115"/>
        </w:object>
      </w:r>
      <w:r w:rsidR="00817B5B" w:rsidRPr="00ED083C">
        <w:rPr>
          <w:rFonts w:ascii="Times New Roman"/>
        </w:rPr>
        <w:t>的曲率大于曲线</w:t>
      </w:r>
      <w:r w:rsidR="004C27BC" w:rsidRPr="004C27BC">
        <w:rPr>
          <w:position w:val="-12"/>
        </w:rPr>
        <w:object w:dxaOrig="980" w:dyaOrig="360">
          <v:shape id="_x0000_i1078" type="#_x0000_t75" style="width:48.85pt;height:18.15pt" o:ole="">
            <v:imagedata r:id="rId116" o:title=""/>
          </v:shape>
          <o:OLEObject Type="Embed" ProgID="Equation.DSMT4" ShapeID="_x0000_i1078" DrawAspect="Content" ObjectID="_1698822138" r:id="rId117"/>
        </w:object>
      </w:r>
      <w:r w:rsidR="00817B5B" w:rsidRPr="00ED083C">
        <w:rPr>
          <w:rFonts w:ascii="Times New Roman"/>
        </w:rPr>
        <w:t>的曲率，则在</w:t>
      </w:r>
      <w:r w:rsidR="004C27BC" w:rsidRPr="004C27BC">
        <w:rPr>
          <w:position w:val="-12"/>
        </w:rPr>
        <w:object w:dxaOrig="279" w:dyaOrig="360">
          <v:shape id="_x0000_i1079" type="#_x0000_t75" style="width:13.75pt;height:18.15pt" o:ole="">
            <v:imagedata r:id="rId118" o:title=""/>
          </v:shape>
          <o:OLEObject Type="Embed" ProgID="Equation.DSMT4" ShapeID="_x0000_i1079" DrawAspect="Content" ObjectID="_1698822139" r:id="rId119"/>
        </w:object>
      </w:r>
      <w:r w:rsidR="007F53B0">
        <w:rPr>
          <w:rFonts w:ascii="Times New Roman"/>
        </w:rPr>
        <w:t>的某个</w:t>
      </w:r>
      <w:r w:rsidR="007F53B0">
        <w:rPr>
          <w:rFonts w:ascii="Times New Roman" w:hint="eastAsia"/>
        </w:rPr>
        <w:t>邻</w:t>
      </w:r>
      <w:r w:rsidR="00817B5B" w:rsidRPr="00ED083C">
        <w:rPr>
          <w:rFonts w:ascii="Times New Roman"/>
        </w:rPr>
        <w:t>域内，有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817B5B" w:rsidRPr="00ED083C" w:rsidRDefault="007F53B0" w:rsidP="007F53B0">
      <w:pPr>
        <w:ind w:leftChars="200" w:left="480"/>
        <w:rPr>
          <w:rFonts w:ascii="Times New Roman" w:hAnsi="Times New Roman"/>
        </w:rPr>
      </w:pPr>
      <w:r w:rsidRPr="007F53B0">
        <w:rPr>
          <w:rFonts w:hint="eastAsia"/>
        </w:rPr>
        <w:t xml:space="preserve">(A) </w:t>
      </w:r>
      <w:r w:rsidR="004C27BC" w:rsidRPr="004C27BC">
        <w:rPr>
          <w:position w:val="-12"/>
        </w:rPr>
        <w:object w:dxaOrig="2000" w:dyaOrig="360">
          <v:shape id="_x0000_i1080" type="#_x0000_t75" style="width:100.15pt;height:18.15pt" o:ole="">
            <v:imagedata r:id="rId120" o:title=""/>
          </v:shape>
          <o:OLEObject Type="Embed" ProgID="Equation.DSMT4" ShapeID="_x0000_i1080" DrawAspect="Content" ObjectID="_1698822140" r:id="rId121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F53B0">
        <w:rPr>
          <w:rFonts w:hint="eastAsia"/>
        </w:rPr>
        <w:t xml:space="preserve">(B) </w:t>
      </w:r>
      <w:r w:rsidR="004C27BC" w:rsidRPr="004C27BC">
        <w:rPr>
          <w:position w:val="-12"/>
        </w:rPr>
        <w:object w:dxaOrig="2000" w:dyaOrig="360">
          <v:shape id="_x0000_i1081" type="#_x0000_t75" style="width:100.15pt;height:18.15pt" o:ole="">
            <v:imagedata r:id="rId122" o:title=""/>
          </v:shape>
          <o:OLEObject Type="Embed" ProgID="Equation.DSMT4" ShapeID="_x0000_i1081" DrawAspect="Content" ObjectID="_1698822141" r:id="rId123"/>
        </w:object>
      </w:r>
      <w:r>
        <w:rPr>
          <w:rFonts w:ascii="Times New Roman" w:hAnsi="Times New Roman" w:hint="eastAsia"/>
        </w:rPr>
        <w:t>．</w:t>
      </w:r>
    </w:p>
    <w:p w:rsidR="00817B5B" w:rsidRPr="00ED083C" w:rsidRDefault="007F53B0" w:rsidP="007F53B0">
      <w:pPr>
        <w:ind w:leftChars="200" w:left="480"/>
        <w:rPr>
          <w:rFonts w:ascii="Times New Roman" w:hAnsi="Times New Roman"/>
        </w:rPr>
      </w:pPr>
      <w:r w:rsidRPr="007F53B0">
        <w:rPr>
          <w:rFonts w:hint="eastAsia"/>
        </w:rPr>
        <w:t xml:space="preserve">(C) </w:t>
      </w:r>
      <w:r w:rsidR="004C27BC" w:rsidRPr="004C27BC">
        <w:rPr>
          <w:position w:val="-12"/>
        </w:rPr>
        <w:object w:dxaOrig="2000" w:dyaOrig="360">
          <v:shape id="_x0000_i1082" type="#_x0000_t75" style="width:100.15pt;height:18.15pt" o:ole="">
            <v:imagedata r:id="rId124" o:title=""/>
          </v:shape>
          <o:OLEObject Type="Embed" ProgID="Equation.DSMT4" ShapeID="_x0000_i1082" DrawAspect="Content" ObjectID="_1698822142" r:id="rId125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F53B0">
        <w:rPr>
          <w:rFonts w:hint="eastAsia"/>
        </w:rPr>
        <w:t xml:space="preserve">(D) </w:t>
      </w:r>
      <w:r w:rsidR="004C27BC" w:rsidRPr="004C27BC">
        <w:rPr>
          <w:position w:val="-12"/>
        </w:rPr>
        <w:object w:dxaOrig="2000" w:dyaOrig="360">
          <v:shape id="_x0000_i1083" type="#_x0000_t75" style="width:100.15pt;height:18.15pt" o:ole="">
            <v:imagedata r:id="rId126" o:title=""/>
          </v:shape>
          <o:OLEObject Type="Embed" ProgID="Equation.DSMT4" ShapeID="_x0000_i1083" DrawAspect="Content" ObjectID="_1698822143" r:id="rId127"/>
        </w:object>
      </w:r>
      <w:r>
        <w:rPr>
          <w:rFonts w:ascii="Times New Roman" w:hAnsi="Times New Roman" w:hint="eastAsia"/>
        </w:rPr>
        <w:t>．</w:t>
      </w:r>
    </w:p>
    <w:p w:rsidR="00AA54B7" w:rsidRDefault="00AA54B7" w:rsidP="00AA54B7"/>
    <w:p w:rsidR="00AA54B7" w:rsidRDefault="00AA54B7" w:rsidP="00AA54B7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4D069E">
        <w:rPr>
          <w:rFonts w:hint="eastAsia"/>
        </w:rPr>
        <w:t>由</w:t>
      </w:r>
      <w:r w:rsidR="004D069E" w:rsidRPr="004D069E">
        <w:rPr>
          <w:rFonts w:hint="eastAsia"/>
        </w:rPr>
        <w:t>切线</w:t>
      </w:r>
      <w:r w:rsidR="004D069E">
        <w:rPr>
          <w:rFonts w:hint="eastAsia"/>
        </w:rPr>
        <w:t>，</w:t>
      </w:r>
      <w:r w:rsidR="004D069E" w:rsidRPr="004D069E">
        <w:rPr>
          <w:rFonts w:hint="eastAsia"/>
        </w:rPr>
        <w:t>凹凸性和曲率的几何意义</w:t>
      </w:r>
      <w:r w:rsidR="004D069E">
        <w:rPr>
          <w:rFonts w:hint="eastAsia"/>
        </w:rPr>
        <w:t>，画图观察可得．</w:t>
      </w:r>
    </w:p>
    <w:p w:rsidR="000D7E68" w:rsidRDefault="000D7E68" w:rsidP="00817B5B">
      <w:pPr>
        <w:rPr>
          <w:rFonts w:ascii="Times New Roman"/>
        </w:rPr>
      </w:pPr>
    </w:p>
    <w:p w:rsidR="000D7E68" w:rsidRDefault="000D7E68" w:rsidP="00817B5B">
      <w:pPr>
        <w:rPr>
          <w:rFonts w:ascii="Times New Roman"/>
        </w:rPr>
      </w:pPr>
    </w:p>
    <w:p w:rsidR="0041742C" w:rsidRDefault="0041742C" w:rsidP="0041742C">
      <w:r w:rsidRPr="008A6DC4">
        <w:rPr>
          <w:rFonts w:hint="eastAsia"/>
        </w:rPr>
        <w:t>(</w:t>
      </w:r>
      <w:r w:rsidR="00D03324">
        <w:rPr>
          <w:rFonts w:hint="eastAsia"/>
        </w:rPr>
        <w:t>6</w:t>
      </w:r>
      <w:r w:rsidRPr="008A6DC4">
        <w:rPr>
          <w:rFonts w:hint="eastAsia"/>
        </w:rPr>
        <w:t xml:space="preserve">) </w:t>
      </w:r>
      <w:r>
        <w:rPr>
          <w:rFonts w:hint="eastAsia"/>
        </w:rPr>
        <w:t>已知函数</w:t>
      </w:r>
      <w:r w:rsidR="004C27BC" w:rsidRPr="004C27BC">
        <w:rPr>
          <w:position w:val="-28"/>
        </w:rPr>
        <w:object w:dxaOrig="1540" w:dyaOrig="700">
          <v:shape id="_x0000_i1084" type="#_x0000_t75" style="width:77pt;height:35.05pt" o:ole="">
            <v:imagedata r:id="rId128" o:title=""/>
          </v:shape>
          <o:OLEObject Type="Embed" ProgID="Equation.DSMT4" ShapeID="_x0000_i1084" DrawAspect="Content" ObjectID="_1698822144" r:id="rId129"/>
        </w:object>
      </w:r>
      <w:r>
        <w:rPr>
          <w:rFonts w:hint="eastAsia"/>
        </w:rPr>
        <w:t>，则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41742C" w:rsidRDefault="0041742C" w:rsidP="0041742C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14"/>
        </w:rPr>
        <w:object w:dxaOrig="1080" w:dyaOrig="380">
          <v:shape id="_x0000_i1085" type="#_x0000_t75" style="width:53.85pt;height:18.8pt" o:ole="">
            <v:imagedata r:id="rId130" o:title=""/>
          </v:shape>
          <o:OLEObject Type="Embed" ProgID="Equation.DSMT4" ShapeID="_x0000_i1085" DrawAspect="Content" ObjectID="_1698822145" r:id="rId13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4C27BC" w:rsidRPr="004C27BC">
        <w:rPr>
          <w:position w:val="-14"/>
        </w:rPr>
        <w:object w:dxaOrig="1080" w:dyaOrig="380">
          <v:shape id="_x0000_i1086" type="#_x0000_t75" style="width:53.85pt;height:18.8pt" o:ole="">
            <v:imagedata r:id="rId132" o:title=""/>
          </v:shape>
          <o:OLEObject Type="Embed" ProgID="Equation.DSMT4" ShapeID="_x0000_i1086" DrawAspect="Content" ObjectID="_1698822146" r:id="rId13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4C27BC" w:rsidRPr="004C27BC">
        <w:rPr>
          <w:position w:val="-14"/>
        </w:rPr>
        <w:object w:dxaOrig="1120" w:dyaOrig="380">
          <v:shape id="_x0000_i1087" type="#_x0000_t75" style="width:55.7pt;height:18.8pt" o:ole="">
            <v:imagedata r:id="rId134" o:title=""/>
          </v:shape>
          <o:OLEObject Type="Embed" ProgID="Equation.DSMT4" ShapeID="_x0000_i1087" DrawAspect="Content" ObjectID="_1698822147" r:id="rId13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4C27BC" w:rsidRPr="004C27BC">
        <w:rPr>
          <w:position w:val="-14"/>
        </w:rPr>
        <w:object w:dxaOrig="1120" w:dyaOrig="380">
          <v:shape id="_x0000_i1088" type="#_x0000_t75" style="width:55.7pt;height:18.8pt" o:ole="">
            <v:imagedata r:id="rId136" o:title=""/>
          </v:shape>
          <o:OLEObject Type="Embed" ProgID="Equation.DSMT4" ShapeID="_x0000_i1088" DrawAspect="Content" ObjectID="_1698822148" r:id="rId137"/>
        </w:object>
      </w:r>
      <w:r>
        <w:rPr>
          <w:rFonts w:hint="eastAsia"/>
        </w:rPr>
        <w:t>．</w:t>
      </w:r>
    </w:p>
    <w:p w:rsidR="0041742C" w:rsidRDefault="0041742C" w:rsidP="0041742C"/>
    <w:p w:rsidR="0041742C" w:rsidRDefault="0041742C" w:rsidP="0041742C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4C27BC" w:rsidRPr="004C27BC">
        <w:rPr>
          <w:position w:val="-36"/>
        </w:rPr>
        <w:object w:dxaOrig="1760" w:dyaOrig="780">
          <v:shape id="_x0000_i1089" type="#_x0000_t75" style="width:88.3pt;height:38.8pt" o:ole="">
            <v:imagedata r:id="rId138" o:title=""/>
          </v:shape>
          <o:OLEObject Type="Embed" ProgID="Equation.DSMT4" ShapeID="_x0000_i1089" DrawAspect="Content" ObjectID="_1698822149" r:id="rId139"/>
        </w:object>
      </w:r>
      <w:r>
        <w:t>，</w:t>
      </w:r>
      <w:r w:rsidR="004C27BC" w:rsidRPr="004C27BC">
        <w:rPr>
          <w:position w:val="-36"/>
        </w:rPr>
        <w:object w:dxaOrig="1359" w:dyaOrig="780">
          <v:shape id="_x0000_i1090" type="#_x0000_t75" style="width:68.25pt;height:38.8pt" o:ole="">
            <v:imagedata r:id="rId140" o:title=""/>
          </v:shape>
          <o:OLEObject Type="Embed" ProgID="Equation.DSMT4" ShapeID="_x0000_i1090" DrawAspect="Content" ObjectID="_1698822150" r:id="rId141"/>
        </w:object>
      </w:r>
      <w:r>
        <w:rPr>
          <w:rFonts w:hint="eastAsia"/>
        </w:rPr>
        <w:t>，所以</w:t>
      </w:r>
      <w:r w:rsidR="004C27BC" w:rsidRPr="004C27BC">
        <w:rPr>
          <w:position w:val="-14"/>
        </w:rPr>
        <w:object w:dxaOrig="1120" w:dyaOrig="380">
          <v:shape id="_x0000_i1091" type="#_x0000_t75" style="width:55.7pt;height:18.8pt" o:ole="">
            <v:imagedata r:id="rId142" o:title=""/>
          </v:shape>
          <o:OLEObject Type="Embed" ProgID="Equation.DSMT4" ShapeID="_x0000_i1091" DrawAspect="Content" ObjectID="_1698822151" r:id="rId143"/>
        </w:object>
      </w:r>
      <w:r>
        <w:rPr>
          <w:rFonts w:hint="eastAsia"/>
        </w:rPr>
        <w:t>．</w:t>
      </w:r>
    </w:p>
    <w:p w:rsidR="000D7E68" w:rsidRDefault="000D7E68" w:rsidP="00817B5B">
      <w:pPr>
        <w:rPr>
          <w:rFonts w:ascii="Times New Roman" w:hAnsi="Times New Roman"/>
        </w:rPr>
      </w:pPr>
    </w:p>
    <w:p w:rsidR="001F4A8C" w:rsidRDefault="001F4A8C" w:rsidP="001F4A8C"/>
    <w:p w:rsidR="001F4A8C" w:rsidRPr="003407D5" w:rsidRDefault="001F4A8C" w:rsidP="001F4A8C">
      <w:pPr>
        <w:ind w:left="480" w:hangingChars="200" w:hanging="480"/>
      </w:pPr>
      <w:r w:rsidRPr="00711CFF">
        <w:rPr>
          <w:rFonts w:hint="eastAsia"/>
        </w:rPr>
        <w:t>(</w:t>
      </w:r>
      <w:r>
        <w:rPr>
          <w:rFonts w:hint="eastAsia"/>
        </w:rPr>
        <w:t>7)</w:t>
      </w:r>
      <w:r w:rsidRPr="002D623C">
        <w:rPr>
          <w:rStyle w:val="ae"/>
          <w:rFonts w:hint="eastAsia"/>
        </w:rPr>
        <w:t>【同试卷一第一</w:t>
      </w:r>
      <w:r w:rsidRPr="002D623C">
        <w:rPr>
          <w:rStyle w:val="ae"/>
          <w:rFonts w:hint="eastAsia"/>
        </w:rPr>
        <w:t>(5)</w:t>
      </w:r>
      <w:r w:rsidRPr="002D623C">
        <w:rPr>
          <w:rStyle w:val="ae"/>
          <w:rFonts w:hint="eastAsia"/>
        </w:rPr>
        <w:t>题】</w:t>
      </w:r>
      <w:r w:rsidRPr="003407D5">
        <w:rPr>
          <w:rFonts w:hint="eastAsia"/>
        </w:rPr>
        <w:t>设</w:t>
      </w:r>
      <w:r w:rsidR="004C27BC"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4" o:title=""/>
          </v:shape>
          <o:OLEObject Type="Embed" ProgID="Equation.DSMT4" ShapeID="_x0000_i1092" DrawAspect="Content" ObjectID="_1698822152" r:id="rId145"/>
        </w:object>
      </w:r>
      <w:r w:rsidRPr="003407D5">
        <w:rPr>
          <w:rFonts w:hint="eastAsia"/>
        </w:rPr>
        <w:t>，</w:t>
      </w:r>
      <w:r w:rsidR="004C27BC" w:rsidRPr="00025957">
        <w:rPr>
          <w:position w:val="-4"/>
        </w:rPr>
        <w:object w:dxaOrig="220" w:dyaOrig="240">
          <v:shape id="_x0000_i1093" type="#_x0000_t75" style="width:11.25pt;height:11.9pt" o:ole="">
            <v:imagedata r:id="rId146" o:title=""/>
          </v:shape>
          <o:OLEObject Type="Embed" ProgID="Equation.DSMT4" ShapeID="_x0000_i1093" DrawAspect="Content" ObjectID="_1698822153" r:id="rId147"/>
        </w:object>
      </w:r>
      <w:r w:rsidRPr="003407D5">
        <w:rPr>
          <w:rFonts w:hint="eastAsia"/>
        </w:rPr>
        <w:t>是可逆矩阵，且</w:t>
      </w:r>
      <w:r w:rsidR="004C27BC" w:rsidRPr="00025957">
        <w:rPr>
          <w:position w:val="-4"/>
        </w:rPr>
        <w:object w:dxaOrig="240" w:dyaOrig="260">
          <v:shape id="_x0000_i1094" type="#_x0000_t75" style="width:11.9pt;height:13.15pt" o:ole="">
            <v:imagedata r:id="rId148" o:title=""/>
          </v:shape>
          <o:OLEObject Type="Embed" ProgID="Equation.DSMT4" ShapeID="_x0000_i1094" DrawAspect="Content" ObjectID="_1698822154" r:id="rId149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220" w:dyaOrig="240">
          <v:shape id="_x0000_i1095" type="#_x0000_t75" style="width:11.25pt;height:11.9pt" o:ole="">
            <v:imagedata r:id="rId150" o:title=""/>
          </v:shape>
          <o:OLEObject Type="Embed" ProgID="Equation.DSMT4" ShapeID="_x0000_i1095" DrawAspect="Content" ObjectID="_1698822155" r:id="rId151"/>
        </w:object>
      </w:r>
      <w:r w:rsidRPr="003407D5">
        <w:rPr>
          <w:rFonts w:hint="eastAsia"/>
        </w:rPr>
        <w:t>相似，则下列结论错误的是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F4A8C" w:rsidRPr="003407D5" w:rsidRDefault="001F4A8C" w:rsidP="001F4A8C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4C27BC" w:rsidRPr="00025957">
        <w:rPr>
          <w:position w:val="-4"/>
        </w:rPr>
        <w:object w:dxaOrig="320" w:dyaOrig="300">
          <v:shape id="_x0000_i1096" type="#_x0000_t75" style="width:16.3pt;height:15.05pt" o:ole="">
            <v:imagedata r:id="rId152" o:title=""/>
          </v:shape>
          <o:OLEObject Type="Embed" ProgID="Equation.DSMT4" ShapeID="_x0000_i1096" DrawAspect="Content" ObjectID="_1698822156" r:id="rId153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320" w:dyaOrig="300">
          <v:shape id="_x0000_i1097" type="#_x0000_t75" style="width:16.3pt;height:15.05pt" o:ole="">
            <v:imagedata r:id="rId154" o:title=""/>
          </v:shape>
          <o:OLEObject Type="Embed" ProgID="Equation.DSMT4" ShapeID="_x0000_i1097" DrawAspect="Content" ObjectID="_1698822157" r:id="rId155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4C27BC" w:rsidRPr="00025957">
        <w:rPr>
          <w:position w:val="-4"/>
        </w:rPr>
        <w:object w:dxaOrig="380" w:dyaOrig="300">
          <v:shape id="_x0000_i1098" type="#_x0000_t75" style="width:18.8pt;height:15.05pt" o:ole="">
            <v:imagedata r:id="rId156" o:title=""/>
          </v:shape>
          <o:OLEObject Type="Embed" ProgID="Equation.DSMT4" ShapeID="_x0000_i1098" DrawAspect="Content" ObjectID="_1698822158" r:id="rId157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380" w:dyaOrig="300">
          <v:shape id="_x0000_i1099" type="#_x0000_t75" style="width:18.8pt;height:15.05pt" o:ole="">
            <v:imagedata r:id="rId158" o:title=""/>
          </v:shape>
          <o:OLEObject Type="Embed" ProgID="Equation.DSMT4" ShapeID="_x0000_i1099" DrawAspect="Content" ObjectID="_1698822159" r:id="rId159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F4A8C" w:rsidRPr="003407D5" w:rsidRDefault="001F4A8C" w:rsidP="001F4A8C">
      <w:pPr>
        <w:ind w:leftChars="200" w:left="480"/>
      </w:pPr>
      <w:r>
        <w:rPr>
          <w:rFonts w:hint="eastAsia"/>
        </w:rPr>
        <w:t xml:space="preserve">(C) </w:t>
      </w:r>
      <w:r w:rsidR="004C27BC" w:rsidRPr="00025957">
        <w:rPr>
          <w:position w:val="-4"/>
        </w:rPr>
        <w:object w:dxaOrig="700" w:dyaOrig="300">
          <v:shape id="_x0000_i1100" type="#_x0000_t75" style="width:35.05pt;height:15.05pt" o:ole="">
            <v:imagedata r:id="rId160" o:title=""/>
          </v:shape>
          <o:OLEObject Type="Embed" ProgID="Equation.DSMT4" ShapeID="_x0000_i1100" DrawAspect="Content" ObjectID="_1698822160" r:id="rId161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680" w:dyaOrig="300">
          <v:shape id="_x0000_i1101" type="#_x0000_t75" style="width:33.8pt;height:15.05pt" o:ole="">
            <v:imagedata r:id="rId162" o:title=""/>
          </v:shape>
          <o:OLEObject Type="Embed" ProgID="Equation.DSMT4" ShapeID="_x0000_i1101" DrawAspect="Content" ObjectID="_1698822161" r:id="rId163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4C27BC" w:rsidRPr="00025957">
        <w:rPr>
          <w:position w:val="-4"/>
        </w:rPr>
        <w:object w:dxaOrig="760" w:dyaOrig="300">
          <v:shape id="_x0000_i1102" type="#_x0000_t75" style="width:38.2pt;height:15.05pt" o:ole="">
            <v:imagedata r:id="rId164" o:title=""/>
          </v:shape>
          <o:OLEObject Type="Embed" ProgID="Equation.DSMT4" ShapeID="_x0000_i1102" DrawAspect="Content" ObjectID="_1698822162" r:id="rId165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740" w:dyaOrig="300">
          <v:shape id="_x0000_i1103" type="#_x0000_t75" style="width:36.95pt;height:15.05pt" o:ole="">
            <v:imagedata r:id="rId166" o:title=""/>
          </v:shape>
          <o:OLEObject Type="Embed" ProgID="Equation.DSMT4" ShapeID="_x0000_i1103" DrawAspect="Content" ObjectID="_1698822163" r:id="rId167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F4A8C" w:rsidRDefault="001F4A8C" w:rsidP="001F4A8C"/>
    <w:p w:rsidR="001F4A8C" w:rsidRPr="003407D5" w:rsidRDefault="001F4A8C" w:rsidP="001F4A8C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Pr="003407D5">
        <w:rPr>
          <w:rFonts w:hint="eastAsia"/>
        </w:rPr>
        <w:t>由</w:t>
      </w:r>
      <w:r w:rsidR="004C27BC" w:rsidRPr="00025957">
        <w:rPr>
          <w:position w:val="-4"/>
        </w:rPr>
        <w:object w:dxaOrig="240" w:dyaOrig="260">
          <v:shape id="_x0000_i1104" type="#_x0000_t75" style="width:11.9pt;height:13.15pt" o:ole="">
            <v:imagedata r:id="rId168" o:title=""/>
          </v:shape>
          <o:OLEObject Type="Embed" ProgID="Equation.DSMT4" ShapeID="_x0000_i1104" DrawAspect="Content" ObjectID="_1698822164" r:id="rId169"/>
        </w:object>
      </w:r>
      <w:r w:rsidRPr="003407D5">
        <w:rPr>
          <w:rFonts w:hint="eastAsia"/>
          <w:noProof/>
        </w:rPr>
        <w:t>与</w:t>
      </w:r>
      <w:r w:rsidR="004C27BC" w:rsidRPr="00025957">
        <w:rPr>
          <w:position w:val="-4"/>
        </w:rPr>
        <w:object w:dxaOrig="220" w:dyaOrig="240">
          <v:shape id="_x0000_i1105" type="#_x0000_t75" style="width:11.25pt;height:11.9pt" o:ole="">
            <v:imagedata r:id="rId170" o:title=""/>
          </v:shape>
          <o:OLEObject Type="Embed" ProgID="Equation.DSMT4" ShapeID="_x0000_i1105" DrawAspect="Content" ObjectID="_1698822165" r:id="rId171"/>
        </w:object>
      </w:r>
      <w:r w:rsidRPr="003407D5">
        <w:rPr>
          <w:rFonts w:hint="eastAsia"/>
          <w:noProof/>
        </w:rPr>
        <w:t>相似可知，存在可逆矩阵</w:t>
      </w:r>
      <w:r w:rsidR="004C27BC" w:rsidRPr="00025957">
        <w:rPr>
          <w:position w:val="-4"/>
        </w:rPr>
        <w:object w:dxaOrig="220" w:dyaOrig="240">
          <v:shape id="_x0000_i1106" type="#_x0000_t75" style="width:11.25pt;height:11.9pt" o:ole="">
            <v:imagedata r:id="rId172" o:title=""/>
          </v:shape>
          <o:OLEObject Type="Embed" ProgID="Equation.DSMT4" ShapeID="_x0000_i1106" DrawAspect="Content" ObjectID="_1698822166" r:id="rId173"/>
        </w:object>
      </w:r>
      <w:r>
        <w:rPr>
          <w:rFonts w:hint="eastAsia"/>
          <w:noProof/>
        </w:rPr>
        <w:t>，</w:t>
      </w:r>
      <w:r w:rsidRPr="003407D5">
        <w:rPr>
          <w:rFonts w:hint="eastAsia"/>
          <w:noProof/>
        </w:rPr>
        <w:t>使得</w:t>
      </w:r>
      <w:r w:rsidR="004C27BC" w:rsidRPr="00025957">
        <w:rPr>
          <w:position w:val="-4"/>
        </w:rPr>
        <w:object w:dxaOrig="1060" w:dyaOrig="300">
          <v:shape id="_x0000_i1107" type="#_x0000_t75" style="width:53.2pt;height:15.05pt" o:ole="">
            <v:imagedata r:id="rId174" o:title=""/>
          </v:shape>
          <o:OLEObject Type="Embed" ProgID="Equation.DSMT4" ShapeID="_x0000_i1107" DrawAspect="Content" ObjectID="_1698822167" r:id="rId175"/>
        </w:object>
      </w:r>
      <w:r>
        <w:rPr>
          <w:rFonts w:hint="eastAsia"/>
          <w:noProof/>
        </w:rPr>
        <w:t>．则有</w:t>
      </w:r>
    </w:p>
    <w:p w:rsidR="001F4A8C" w:rsidRPr="003407D5" w:rsidRDefault="004C27BC" w:rsidP="001F4A8C">
      <w:pPr>
        <w:ind w:leftChars="200" w:left="480"/>
        <w:jc w:val="center"/>
        <w:rPr>
          <w:noProof/>
        </w:rPr>
      </w:pPr>
      <w:r w:rsidRPr="004C27BC">
        <w:rPr>
          <w:position w:val="-50"/>
        </w:rPr>
        <w:object w:dxaOrig="6560" w:dyaOrig="1160">
          <v:shape id="_x0000_i1108" type="#_x0000_t75" style="width:328.05pt;height:58.25pt" o:ole="">
            <v:imagedata r:id="rId176" o:title=""/>
          </v:shape>
          <o:OLEObject Type="Embed" ProgID="Equation.DSMT4" ShapeID="_x0000_i1108" DrawAspect="Content" ObjectID="_1698822168" r:id="rId177"/>
        </w:object>
      </w:r>
    </w:p>
    <w:p w:rsidR="001F4A8C" w:rsidRPr="003407D5" w:rsidRDefault="001F4A8C" w:rsidP="001F4A8C">
      <w:pPr>
        <w:ind w:firstLineChars="200" w:firstLine="480"/>
      </w:pPr>
      <w:r>
        <w:rPr>
          <w:rFonts w:hint="eastAsia"/>
          <w:noProof/>
        </w:rPr>
        <w:t>因此</w:t>
      </w:r>
      <w:r>
        <w:rPr>
          <w:rFonts w:hint="eastAsia"/>
          <w:noProof/>
        </w:rPr>
        <w:t>(A)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(B)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(D)</w:t>
      </w:r>
      <w:r>
        <w:rPr>
          <w:rFonts w:hint="eastAsia"/>
          <w:noProof/>
        </w:rPr>
        <w:t>选项的结论都是正确的．</w:t>
      </w:r>
    </w:p>
    <w:p w:rsidR="000D7E68" w:rsidRDefault="000D7E68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E769AC" w:rsidRDefault="00E769AC" w:rsidP="00E769AC">
      <w:pPr>
        <w:ind w:left="480" w:hangingChars="200" w:hanging="480"/>
      </w:pPr>
      <w:r>
        <w:rPr>
          <w:rFonts w:hint="eastAsia"/>
        </w:rPr>
        <w:t xml:space="preserve">(8) </w:t>
      </w:r>
      <w:r>
        <w:rPr>
          <w:rFonts w:hint="eastAsia"/>
        </w:rPr>
        <w:t>设二次型</w:t>
      </w:r>
      <w:r w:rsidR="004C27BC" w:rsidRPr="004C27BC">
        <w:rPr>
          <w:position w:val="-12"/>
        </w:rPr>
        <w:object w:dxaOrig="5040" w:dyaOrig="380">
          <v:shape id="_x0000_i1109" type="#_x0000_t75" style="width:252.3pt;height:18.8pt" o:ole="">
            <v:imagedata r:id="rId178" o:title=""/>
          </v:shape>
          <o:OLEObject Type="Embed" ProgID="Equation.DSMT4" ShapeID="_x0000_i1109" DrawAspect="Content" ObjectID="_1698822169" r:id="rId179"/>
        </w:object>
      </w:r>
      <w:r>
        <w:rPr>
          <w:rFonts w:hint="eastAsia"/>
          <w:lang w:val="zh-CN"/>
        </w:rPr>
        <w:t>的正负惯性指数分别为</w:t>
      </w:r>
      <w:r w:rsidR="004C27BC" w:rsidRPr="004C27BC">
        <w:rPr>
          <w:position w:val="-8"/>
        </w:rPr>
        <w:object w:dxaOrig="380" w:dyaOrig="300">
          <v:shape id="_x0000_i1110" type="#_x0000_t75" style="width:18.8pt;height:15.05pt" o:ole="">
            <v:imagedata r:id="rId180" o:title=""/>
          </v:shape>
          <o:OLEObject Type="Embed" ProgID="Equation.DSMT4" ShapeID="_x0000_i1110" DrawAspect="Content" ObjectID="_1698822170" r:id="rId181"/>
        </w:object>
      </w:r>
      <w:r>
        <w:rPr>
          <w:rFonts w:hint="eastAsia"/>
          <w:lang w:val="zh-CN"/>
        </w:rPr>
        <w:t>，则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E769AC" w:rsidRDefault="00E769AC" w:rsidP="00E769AC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6"/>
        </w:rPr>
        <w:object w:dxaOrig="540" w:dyaOrig="279">
          <v:shape id="_x0000_i1111" type="#_x0000_t75" style="width:26.9pt;height:13.75pt" o:ole="">
            <v:imagedata r:id="rId182" o:title=""/>
          </v:shape>
          <o:OLEObject Type="Embed" ProgID="Equation.DSMT4" ShapeID="_x0000_i1111" DrawAspect="Content" ObjectID="_1698822171" r:id="rId18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4C27BC" w:rsidRPr="004C27BC">
        <w:rPr>
          <w:position w:val="-6"/>
        </w:rPr>
        <w:object w:dxaOrig="680" w:dyaOrig="279">
          <v:shape id="_x0000_i1112" type="#_x0000_t75" style="width:33.8pt;height:13.75pt" o:ole="">
            <v:imagedata r:id="rId184" o:title=""/>
          </v:shape>
          <o:OLEObject Type="Embed" ProgID="Equation.DSMT4" ShapeID="_x0000_i1112" DrawAspect="Content" ObjectID="_1698822172" r:id="rId18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4C27BC" w:rsidRPr="004C27BC">
        <w:rPr>
          <w:position w:val="-6"/>
        </w:rPr>
        <w:object w:dxaOrig="1020" w:dyaOrig="279">
          <v:shape id="_x0000_i1113" type="#_x0000_t75" style="width:50.7pt;height:13.75pt" o:ole="">
            <v:imagedata r:id="rId186" o:title=""/>
          </v:shape>
          <o:OLEObject Type="Embed" ProgID="Equation.DSMT4" ShapeID="_x0000_i1113" DrawAspect="Content" ObjectID="_1698822173" r:id="rId18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4C27BC" w:rsidRPr="004C27BC">
        <w:rPr>
          <w:position w:val="-6"/>
        </w:rPr>
        <w:object w:dxaOrig="540" w:dyaOrig="279">
          <v:shape id="_x0000_i1114" type="#_x0000_t75" style="width:26.9pt;height:13.75pt" o:ole="">
            <v:imagedata r:id="rId188" o:title=""/>
          </v:shape>
          <o:OLEObject Type="Embed" ProgID="Equation.DSMT4" ShapeID="_x0000_i1114" DrawAspect="Content" ObjectID="_1698822174" r:id="rId189"/>
        </w:object>
      </w:r>
      <w:r>
        <w:rPr>
          <w:rFonts w:hint="eastAsia"/>
        </w:rPr>
        <w:t>或</w:t>
      </w:r>
      <w:r w:rsidR="004C27BC" w:rsidRPr="004C27BC">
        <w:rPr>
          <w:position w:val="-6"/>
        </w:rPr>
        <w:object w:dxaOrig="680" w:dyaOrig="279">
          <v:shape id="_x0000_i1115" type="#_x0000_t75" style="width:33.8pt;height:13.75pt" o:ole="">
            <v:imagedata r:id="rId190" o:title=""/>
          </v:shape>
          <o:OLEObject Type="Embed" ProgID="Equation.DSMT4" ShapeID="_x0000_i1115" DrawAspect="Content" ObjectID="_1698822175" r:id="rId191"/>
        </w:object>
      </w:r>
      <w:r>
        <w:rPr>
          <w:rFonts w:hint="eastAsia"/>
        </w:rPr>
        <w:t>．</w:t>
      </w:r>
    </w:p>
    <w:p w:rsidR="00E769AC" w:rsidRDefault="00E769AC" w:rsidP="00E769AC"/>
    <w:p w:rsidR="00E769AC" w:rsidRDefault="00E769AC" w:rsidP="00E769AC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．当</w:t>
      </w:r>
      <w:r w:rsidR="004C27BC" w:rsidRPr="004C27BC">
        <w:rPr>
          <w:position w:val="-6"/>
        </w:rPr>
        <w:object w:dxaOrig="540" w:dyaOrig="279">
          <v:shape id="_x0000_i1116" type="#_x0000_t75" style="width:26.9pt;height:13.75pt" o:ole="">
            <v:imagedata r:id="rId192" o:title=""/>
          </v:shape>
          <o:OLEObject Type="Embed" ProgID="Equation.DSMT4" ShapeID="_x0000_i1116" DrawAspect="Content" ObjectID="_1698822176" r:id="rId193"/>
        </w:object>
      </w:r>
      <w:r>
        <w:rPr>
          <w:rFonts w:hint="eastAsia"/>
        </w:rPr>
        <w:t>时，</w:t>
      </w:r>
      <w:r w:rsidR="004C27BC" w:rsidRPr="004C27BC">
        <w:rPr>
          <w:position w:val="-12"/>
        </w:rPr>
        <w:object w:dxaOrig="3440" w:dyaOrig="360">
          <v:shape id="_x0000_i1117" type="#_x0000_t75" style="width:172.15pt;height:18.15pt" o:ole="">
            <v:imagedata r:id="rId194" o:title=""/>
          </v:shape>
          <o:OLEObject Type="Embed" ProgID="Equation.DSMT4" ShapeID="_x0000_i1117" DrawAspect="Content" ObjectID="_1698822177" r:id="rId195"/>
        </w:object>
      </w:r>
      <w:r>
        <w:rPr>
          <w:rFonts w:hint="eastAsia"/>
        </w:rPr>
        <w:t>，</w:t>
      </w:r>
      <w:r>
        <w:rPr>
          <w:rFonts w:hint="eastAsia"/>
          <w:lang w:val="zh-CN"/>
        </w:rPr>
        <w:t>其矩阵为</w:t>
      </w:r>
      <w:r w:rsidR="004C27BC" w:rsidRPr="004C27BC">
        <w:rPr>
          <w:position w:val="-50"/>
        </w:rPr>
        <w:object w:dxaOrig="1120" w:dyaOrig="1120">
          <v:shape id="_x0000_i1118" type="#_x0000_t75" style="width:55.7pt;height:55.7pt" o:ole="">
            <v:imagedata r:id="rId196" o:title=""/>
          </v:shape>
          <o:OLEObject Type="Embed" ProgID="Equation.DSMT4" ShapeID="_x0000_i1118" DrawAspect="Content" ObjectID="_1698822178" r:id="rId197"/>
        </w:object>
      </w:r>
      <w:r>
        <w:rPr>
          <w:rFonts w:hint="eastAsia"/>
          <w:lang w:val="zh-CN"/>
        </w:rPr>
        <w:t>，由此得特征值为</w:t>
      </w:r>
      <w:r w:rsidR="004C27BC" w:rsidRPr="004C27BC">
        <w:rPr>
          <w:position w:val="-8"/>
        </w:rPr>
        <w:object w:dxaOrig="859" w:dyaOrig="300">
          <v:shape id="_x0000_i1119" type="#_x0000_t75" style="width:43.2pt;height:15.05pt" o:ole="">
            <v:imagedata r:id="rId198" o:title=""/>
          </v:shape>
          <o:OLEObject Type="Embed" ProgID="Equation.DSMT4" ShapeID="_x0000_i1119" DrawAspect="Content" ObjectID="_1698822179" r:id="rId199"/>
        </w:object>
      </w:r>
      <w:r>
        <w:rPr>
          <w:rFonts w:hint="eastAsia"/>
          <w:lang w:val="zh-CN"/>
        </w:rPr>
        <w:t>，满足题目条件，故</w:t>
      </w:r>
      <w:r w:rsidR="004C27BC" w:rsidRPr="004C27BC">
        <w:rPr>
          <w:position w:val="-6"/>
        </w:rPr>
        <w:object w:dxaOrig="540" w:dyaOrig="279">
          <v:shape id="_x0000_i1120" type="#_x0000_t75" style="width:26.9pt;height:13.75pt" o:ole="">
            <v:imagedata r:id="rId200" o:title=""/>
          </v:shape>
          <o:OLEObject Type="Embed" ProgID="Equation.DSMT4" ShapeID="_x0000_i1120" DrawAspect="Content" ObjectID="_1698822180" r:id="rId201"/>
        </w:object>
      </w:r>
      <w:r>
        <w:rPr>
          <w:rFonts w:hint="eastAsia"/>
          <w:lang w:val="zh-CN"/>
        </w:rPr>
        <w:t>成立，因此</w:t>
      </w:r>
      <w:r>
        <w:rPr>
          <w:rFonts w:hint="eastAsia"/>
          <w:lang w:val="zh-CN"/>
        </w:rPr>
        <w:t>(C)</w:t>
      </w:r>
      <w:r>
        <w:rPr>
          <w:rFonts w:hint="eastAsia"/>
          <w:lang w:val="zh-CN"/>
        </w:rPr>
        <w:t>为正确选项．</w:t>
      </w:r>
    </w:p>
    <w:p w:rsidR="00817B5B" w:rsidRPr="00E769AC" w:rsidRDefault="00817B5B" w:rsidP="00E769AC"/>
    <w:p w:rsidR="00817B5B" w:rsidRPr="009E12FD" w:rsidRDefault="00817B5B" w:rsidP="00817B5B"/>
    <w:p w:rsidR="00817B5B" w:rsidRPr="003407D5" w:rsidRDefault="00817B5B" w:rsidP="00817B5B">
      <w:pPr>
        <w:pStyle w:val="1"/>
      </w:pPr>
      <w:r w:rsidRPr="003407D5">
        <w:t>二、填空题</w:t>
      </w:r>
      <w:r>
        <w:rPr>
          <w:rFonts w:hint="eastAsia"/>
        </w:rPr>
        <w:t>（</w:t>
      </w:r>
      <w:r w:rsidRPr="003407D5">
        <w:t>9</w:t>
      </w:r>
      <w:r>
        <w:rPr>
          <w:rFonts w:hint="eastAsia"/>
        </w:rPr>
        <w:t>~</w:t>
      </w:r>
      <w:r w:rsidRPr="003407D5">
        <w:t>14小题，每小题4分，共24分</w:t>
      </w:r>
      <w:r>
        <w:rPr>
          <w:rFonts w:hint="eastAsia"/>
        </w:rPr>
        <w:t>）</w:t>
      </w:r>
    </w:p>
    <w:p w:rsidR="00817B5B" w:rsidRDefault="00817B5B" w:rsidP="00817B5B"/>
    <w:p w:rsidR="00817B5B" w:rsidRPr="00817B5B" w:rsidRDefault="00817B5B" w:rsidP="00817B5B"/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9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曲线</w:t>
      </w:r>
      <w:r w:rsidR="004C27BC" w:rsidRPr="004C27BC">
        <w:rPr>
          <w:position w:val="-24"/>
        </w:rPr>
        <w:object w:dxaOrig="2640" w:dyaOrig="660">
          <v:shape id="_x0000_i1121" type="#_x0000_t75" style="width:132.1pt;height:33.2pt" o:ole="">
            <v:imagedata r:id="rId202" o:title=""/>
          </v:shape>
          <o:OLEObject Type="Embed" ProgID="Equation.DSMT4" ShapeID="_x0000_i1121" DrawAspect="Content" ObjectID="_1698822181" r:id="rId203"/>
        </w:object>
      </w:r>
      <w:r w:rsidR="00817B5B" w:rsidRPr="00ED083C">
        <w:rPr>
          <w:rFonts w:ascii="Times New Roman" w:hAnsi="Times New Roman"/>
        </w:rPr>
        <w:t>的斜渐近线方程为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817B5B" w:rsidRDefault="00817B5B" w:rsidP="00817B5B">
      <w:pPr>
        <w:rPr>
          <w:rFonts w:ascii="Times New Roman" w:hAnsi="Times New Roman"/>
        </w:rPr>
      </w:pPr>
    </w:p>
    <w:p w:rsidR="000D7E68" w:rsidRDefault="00544A7B" w:rsidP="00817B5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>
        <w:rPr>
          <w:rFonts w:hint="eastAsia"/>
        </w:rPr>
        <w:t>应填</w:t>
      </w:r>
      <w:r w:rsidR="004C27BC" w:rsidRPr="004C27BC">
        <w:rPr>
          <w:position w:val="-24"/>
        </w:rPr>
        <w:object w:dxaOrig="999" w:dyaOrig="620">
          <v:shape id="_x0000_i1122" type="#_x0000_t75" style="width:50.1pt;height:31.3pt" o:ole="">
            <v:imagedata r:id="rId204" o:title=""/>
          </v:shape>
          <o:OLEObject Type="Embed" ProgID="Equation.DSMT4" ShapeID="_x0000_i1122" DrawAspect="Content" ObjectID="_1698822182" r:id="rId205"/>
        </w:object>
      </w:r>
      <w:r>
        <w:rPr>
          <w:rFonts w:hint="eastAsia"/>
        </w:rPr>
        <w:t>．</w:t>
      </w:r>
      <w:r w:rsidR="00DC3096">
        <w:rPr>
          <w:rFonts w:hint="eastAsia"/>
        </w:rPr>
        <w:t>这是因为</w:t>
      </w:r>
    </w:p>
    <w:p w:rsidR="00DC3096" w:rsidRDefault="004C27BC" w:rsidP="00DC3096">
      <w:pPr>
        <w:ind w:leftChars="200" w:left="480"/>
        <w:jc w:val="center"/>
      </w:pPr>
      <w:r w:rsidRPr="004C27BC">
        <w:rPr>
          <w:position w:val="-66"/>
        </w:rPr>
        <w:object w:dxaOrig="5000" w:dyaOrig="1440">
          <v:shape id="_x0000_i1123" type="#_x0000_t75" style="width:249.8pt;height:1in" o:ole="">
            <v:imagedata r:id="rId206" o:title=""/>
          </v:shape>
          <o:OLEObject Type="Embed" ProgID="Equation.DSMT4" ShapeID="_x0000_i1123" DrawAspect="Content" ObjectID="_1698822183" r:id="rId207"/>
        </w:object>
      </w:r>
    </w:p>
    <w:p w:rsidR="00544A7B" w:rsidRDefault="00544A7B" w:rsidP="00817B5B">
      <w:pPr>
        <w:rPr>
          <w:rFonts w:ascii="Times New Roman" w:hAnsi="Times New Roman"/>
        </w:rPr>
      </w:pPr>
    </w:p>
    <w:p w:rsidR="00544A7B" w:rsidRPr="00ED083C" w:rsidRDefault="00544A7B" w:rsidP="00817B5B">
      <w:pPr>
        <w:rPr>
          <w:rFonts w:ascii="Times New Roman" w:hAnsi="Times New Roman"/>
        </w:rPr>
      </w:pPr>
    </w:p>
    <w:p w:rsidR="00817B5B" w:rsidRPr="00A178C3" w:rsidRDefault="00A178C3" w:rsidP="00817B5B">
      <w:pPr>
        <w:rPr>
          <w:rFonts w:ascii="Times New Roman" w:hAnsi="Times New Roman"/>
          <w:u w:val="single"/>
        </w:rPr>
      </w:pPr>
      <w:r w:rsidRPr="001D0F39">
        <w:rPr>
          <w:rFonts w:hint="eastAsia"/>
        </w:rPr>
        <w:t>(</w:t>
      </w:r>
      <w:r w:rsidR="00817B5B" w:rsidRPr="001D0F39">
        <w:t>10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极限</w:t>
      </w:r>
      <w:r w:rsidR="004C27BC" w:rsidRPr="004C27BC">
        <w:rPr>
          <w:position w:val="-28"/>
        </w:rPr>
        <w:object w:dxaOrig="3660" w:dyaOrig="680">
          <v:shape id="_x0000_i1124" type="#_x0000_t75" style="width:182.8pt;height:33.8pt" o:ole="">
            <v:imagedata r:id="rId208" o:title=""/>
          </v:shape>
          <o:OLEObject Type="Embed" ProgID="Equation.DSMT4" ShapeID="_x0000_i1124" DrawAspect="Content" ObjectID="_1698822184" r:id="rId209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A178C3" w:rsidRDefault="00A178C3" w:rsidP="00A178C3"/>
    <w:p w:rsidR="00817B5B" w:rsidRDefault="00A178C3" w:rsidP="00A178C3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1D0F39">
        <w:rPr>
          <w:rFonts w:hint="eastAsia"/>
        </w:rPr>
        <w:t>应填</w:t>
      </w:r>
      <w:r w:rsidR="004C27BC" w:rsidRPr="004C27BC">
        <w:rPr>
          <w:position w:val="-6"/>
        </w:rPr>
        <w:object w:dxaOrig="1160" w:dyaOrig="279">
          <v:shape id="_x0000_i1125" type="#_x0000_t75" style="width:58.25pt;height:13.75pt" o:ole="">
            <v:imagedata r:id="rId210" o:title=""/>
          </v:shape>
          <o:OLEObject Type="Embed" ProgID="Equation.DSMT4" ShapeID="_x0000_i1125" DrawAspect="Content" ObjectID="_1698822185" r:id="rId211"/>
        </w:object>
      </w:r>
      <w:r w:rsidR="001D0F39">
        <w:rPr>
          <w:rFonts w:hint="eastAsia"/>
        </w:rPr>
        <w:t>．</w:t>
      </w:r>
      <w:r w:rsidR="00B31293">
        <w:rPr>
          <w:rFonts w:hint="eastAsia"/>
        </w:rPr>
        <w:t>由定积分的定义</w:t>
      </w:r>
    </w:p>
    <w:p w:rsidR="00A178C3" w:rsidRDefault="004C27BC" w:rsidP="00B31293">
      <w:pPr>
        <w:ind w:leftChars="200" w:left="480"/>
        <w:jc w:val="center"/>
        <w:rPr>
          <w:rFonts w:ascii="Times New Roman" w:hAnsi="Times New Roman"/>
        </w:rPr>
      </w:pPr>
      <w:r w:rsidRPr="004C27BC">
        <w:rPr>
          <w:position w:val="-56"/>
        </w:rPr>
        <w:object w:dxaOrig="7260" w:dyaOrig="1240">
          <v:shape id="_x0000_i1126" type="#_x0000_t75" style="width:363.15pt;height:62pt" o:ole="">
            <v:imagedata r:id="rId212" o:title=""/>
          </v:shape>
          <o:OLEObject Type="Embed" ProgID="Equation.DSMT4" ShapeID="_x0000_i1126" DrawAspect="Content" ObjectID="_1698822186" r:id="rId213"/>
        </w:object>
      </w:r>
    </w:p>
    <w:p w:rsidR="00B31293" w:rsidRDefault="00B31293" w:rsidP="00817B5B">
      <w:pPr>
        <w:rPr>
          <w:rFonts w:ascii="Times New Roman" w:hAnsi="Times New Roman"/>
        </w:rPr>
      </w:pPr>
    </w:p>
    <w:p w:rsidR="00B31293" w:rsidRPr="00ED083C" w:rsidRDefault="00B31293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11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以</w:t>
      </w:r>
      <w:r w:rsidR="004C27BC" w:rsidRPr="004C27BC">
        <w:rPr>
          <w:position w:val="-10"/>
        </w:rPr>
        <w:object w:dxaOrig="1100" w:dyaOrig="360">
          <v:shape id="_x0000_i1127" type="#_x0000_t75" style="width:55.1pt;height:18.15pt" o:ole="">
            <v:imagedata r:id="rId214" o:title=""/>
          </v:shape>
          <o:OLEObject Type="Embed" ProgID="Equation.DSMT4" ShapeID="_x0000_i1127" DrawAspect="Content" ObjectID="_1698822187" r:id="rId215"/>
        </w:object>
      </w:r>
      <w:r w:rsidR="00817B5B" w:rsidRPr="00ED083C">
        <w:rPr>
          <w:rFonts w:ascii="Times New Roman" w:hAnsi="Times New Roman"/>
        </w:rPr>
        <w:t>和</w:t>
      </w:r>
      <w:r w:rsidR="004C27BC" w:rsidRPr="004C27BC">
        <w:rPr>
          <w:position w:val="-10"/>
        </w:rPr>
        <w:object w:dxaOrig="680" w:dyaOrig="360">
          <v:shape id="_x0000_i1128" type="#_x0000_t75" style="width:33.8pt;height:18.15pt" o:ole="">
            <v:imagedata r:id="rId216" o:title=""/>
          </v:shape>
          <o:OLEObject Type="Embed" ProgID="Equation.DSMT4" ShapeID="_x0000_i1128" DrawAspect="Content" ObjectID="_1698822188" r:id="rId217"/>
        </w:object>
      </w:r>
      <w:r w:rsidR="00817B5B" w:rsidRPr="00ED083C">
        <w:rPr>
          <w:rFonts w:ascii="Times New Roman" w:hAnsi="Times New Roman"/>
        </w:rPr>
        <w:t>为特解的一阶非齐次线性微分方程为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DC3096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>
        <w:rPr>
          <w:rFonts w:hint="eastAsia"/>
        </w:rPr>
        <w:t>应填</w:t>
      </w:r>
      <w:r w:rsidR="004C27BC" w:rsidRPr="004C27BC">
        <w:rPr>
          <w:position w:val="-10"/>
        </w:rPr>
        <w:object w:dxaOrig="1540" w:dyaOrig="360">
          <v:shape id="_x0000_i1129" type="#_x0000_t75" style="width:77pt;height:18.15pt" o:ole="">
            <v:imagedata r:id="rId218" o:title=""/>
          </v:shape>
          <o:OLEObject Type="Embed" ProgID="Equation.DSMT4" ShapeID="_x0000_i1129" DrawAspect="Content" ObjectID="_1698822189" r:id="rId219"/>
        </w:object>
      </w:r>
      <w:r>
        <w:rPr>
          <w:rFonts w:hint="eastAsia"/>
        </w:rPr>
        <w:t>．</w:t>
      </w:r>
      <w:r w:rsidR="00DC3096">
        <w:rPr>
          <w:rFonts w:hint="eastAsia"/>
        </w:rPr>
        <w:t>设</w:t>
      </w:r>
      <w:r w:rsidR="00DC3096" w:rsidRPr="00ED083C">
        <w:rPr>
          <w:rFonts w:ascii="Times New Roman" w:hAnsi="Times New Roman"/>
        </w:rPr>
        <w:t>微分方程为</w:t>
      </w:r>
      <w:r w:rsidR="004C27BC" w:rsidRPr="004C27BC">
        <w:rPr>
          <w:position w:val="-10"/>
        </w:rPr>
        <w:object w:dxaOrig="1760" w:dyaOrig="320">
          <v:shape id="_x0000_i1130" type="#_x0000_t75" style="width:88.3pt;height:16.3pt" o:ole="">
            <v:imagedata r:id="rId220" o:title=""/>
          </v:shape>
          <o:OLEObject Type="Embed" ProgID="Equation.DSMT4" ShapeID="_x0000_i1130" DrawAspect="Content" ObjectID="_1698822190" r:id="rId221"/>
        </w:object>
      </w:r>
      <w:r w:rsidR="00DC3096">
        <w:rPr>
          <w:rFonts w:ascii="Times New Roman" w:hAnsi="Times New Roman" w:hint="eastAsia"/>
        </w:rPr>
        <w:t>，代入两个特解得到</w:t>
      </w:r>
    </w:p>
    <w:p w:rsidR="00817B5B" w:rsidRDefault="004C27BC" w:rsidP="006406D8">
      <w:pPr>
        <w:ind w:leftChars="200" w:left="480"/>
        <w:jc w:val="center"/>
        <w:rPr>
          <w:rFonts w:ascii="Times New Roman" w:hAnsi="Times New Roman"/>
        </w:rPr>
      </w:pPr>
      <w:r w:rsidRPr="004C27BC">
        <w:rPr>
          <w:position w:val="-32"/>
        </w:rPr>
        <w:object w:dxaOrig="3260" w:dyaOrig="760">
          <v:shape id="_x0000_i1131" type="#_x0000_t75" style="width:162.8pt;height:38.2pt" o:ole="">
            <v:imagedata r:id="rId222" o:title=""/>
          </v:shape>
          <o:OLEObject Type="Embed" ProgID="Equation.DSMT4" ShapeID="_x0000_i1131" DrawAspect="Content" ObjectID="_1698822191" r:id="rId223"/>
        </w:object>
      </w:r>
    </w:p>
    <w:p w:rsidR="006406D8" w:rsidRDefault="006406D8" w:rsidP="006406D8">
      <w:pPr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解得</w:t>
      </w:r>
      <w:r w:rsidR="004C27BC" w:rsidRPr="004C27BC">
        <w:rPr>
          <w:position w:val="-10"/>
        </w:rPr>
        <w:object w:dxaOrig="999" w:dyaOrig="320">
          <v:shape id="_x0000_i1132" type="#_x0000_t75" style="width:50.1pt;height:16.3pt" o:ole="">
            <v:imagedata r:id="rId224" o:title=""/>
          </v:shape>
          <o:OLEObject Type="Embed" ProgID="Equation.DSMT4" ShapeID="_x0000_i1132" DrawAspect="Content" ObjectID="_1698822192" r:id="rId225"/>
        </w:object>
      </w:r>
      <w:r>
        <w:rPr>
          <w:rFonts w:ascii="Times New Roman" w:hAnsi="Times New Roman" w:hint="eastAsia"/>
        </w:rPr>
        <w:t>，</w:t>
      </w:r>
      <w:r w:rsidR="004C27BC" w:rsidRPr="004C27BC">
        <w:rPr>
          <w:position w:val="-10"/>
        </w:rPr>
        <w:object w:dxaOrig="1400" w:dyaOrig="360">
          <v:shape id="_x0000_i1133" type="#_x0000_t75" style="width:70.1pt;height:18.15pt" o:ole="">
            <v:imagedata r:id="rId226" o:title=""/>
          </v:shape>
          <o:OLEObject Type="Embed" ProgID="Equation.DSMT4" ShapeID="_x0000_i1133" DrawAspect="Content" ObjectID="_1698822193" r:id="rId227"/>
        </w:object>
      </w:r>
      <w:r>
        <w:rPr>
          <w:rFonts w:ascii="Times New Roman" w:hAnsi="Times New Roman" w:hint="eastAsia"/>
        </w:rPr>
        <w:t>．所以微分方程为</w:t>
      </w:r>
      <w:r w:rsidR="004C27BC" w:rsidRPr="004C27BC">
        <w:rPr>
          <w:position w:val="-10"/>
        </w:rPr>
        <w:object w:dxaOrig="1540" w:dyaOrig="360">
          <v:shape id="_x0000_i1134" type="#_x0000_t75" style="width:77pt;height:18.15pt" o:ole="">
            <v:imagedata r:id="rId228" o:title=""/>
          </v:shape>
          <o:OLEObject Type="Embed" ProgID="Equation.DSMT4" ShapeID="_x0000_i1134" DrawAspect="Content" ObjectID="_1698822194" r:id="rId229"/>
        </w:object>
      </w:r>
      <w:r>
        <w:rPr>
          <w:rFonts w:hint="eastAsia"/>
        </w:rPr>
        <w:t>．</w:t>
      </w:r>
    </w:p>
    <w:p w:rsidR="000D7E68" w:rsidRDefault="000D7E68" w:rsidP="00817B5B">
      <w:pPr>
        <w:rPr>
          <w:rFonts w:ascii="Times New Roman" w:hAnsi="Times New Roman"/>
        </w:rPr>
      </w:pPr>
    </w:p>
    <w:p w:rsidR="006406D8" w:rsidRPr="00ED083C" w:rsidRDefault="006406D8" w:rsidP="00817B5B">
      <w:pPr>
        <w:rPr>
          <w:rFonts w:ascii="Times New Roman" w:hAnsi="Times New Roman"/>
        </w:rPr>
      </w:pPr>
    </w:p>
    <w:p w:rsidR="00817B5B" w:rsidRPr="00ED083C" w:rsidRDefault="001D0F39" w:rsidP="001D0F39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12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已知函数</w:t>
      </w:r>
      <w:r w:rsidR="004C27BC" w:rsidRPr="004C27BC">
        <w:rPr>
          <w:position w:val="-10"/>
        </w:rPr>
        <w:object w:dxaOrig="540" w:dyaOrig="320">
          <v:shape id="_x0000_i1135" type="#_x0000_t75" style="width:26.9pt;height:16.3pt" o:ole="">
            <v:imagedata r:id="rId230" o:title=""/>
          </v:shape>
          <o:OLEObject Type="Embed" ProgID="Equation.DSMT4" ShapeID="_x0000_i1135" DrawAspect="Content" ObjectID="_1698822195" r:id="rId231"/>
        </w:object>
      </w:r>
      <w:r w:rsidR="00817B5B" w:rsidRPr="00ED083C">
        <w:rPr>
          <w:rFonts w:ascii="Times New Roman" w:hAnsi="Times New Roman"/>
        </w:rPr>
        <w:t>在</w:t>
      </w:r>
      <w:r w:rsidR="004C27BC" w:rsidRPr="004C27BC">
        <w:rPr>
          <w:position w:val="-10"/>
        </w:rPr>
        <w:object w:dxaOrig="940" w:dyaOrig="320">
          <v:shape id="_x0000_i1136" type="#_x0000_t75" style="width:46.95pt;height:16.3pt" o:ole="">
            <v:imagedata r:id="rId232" o:title=""/>
          </v:shape>
          <o:OLEObject Type="Embed" ProgID="Equation.DSMT4" ShapeID="_x0000_i1136" DrawAspect="Content" ObjectID="_1698822196" r:id="rId233"/>
        </w:object>
      </w:r>
      <w:r w:rsidR="00817B5B" w:rsidRPr="00ED083C">
        <w:rPr>
          <w:rFonts w:ascii="Times New Roman" w:hAnsi="Times New Roman"/>
        </w:rPr>
        <w:t>上连续，且</w:t>
      </w:r>
      <w:r w:rsidR="004C27BC" w:rsidRPr="004C27BC">
        <w:rPr>
          <w:position w:val="-18"/>
        </w:rPr>
        <w:object w:dxaOrig="2700" w:dyaOrig="520">
          <v:shape id="_x0000_i1137" type="#_x0000_t75" style="width:135.25pt;height:26.3pt" o:ole="">
            <v:imagedata r:id="rId234" o:title=""/>
          </v:shape>
          <o:OLEObject Type="Embed" ProgID="Equation.DSMT4" ShapeID="_x0000_i1137" DrawAspect="Content" ObjectID="_1698822197" r:id="rId235"/>
        </w:object>
      </w:r>
      <w:r w:rsidR="00817B5B" w:rsidRPr="00ED083C">
        <w:rPr>
          <w:rFonts w:ascii="Times New Roman" w:hAnsi="Times New Roman"/>
        </w:rPr>
        <w:t>，则当</w:t>
      </w:r>
      <w:r w:rsidR="004C27BC" w:rsidRPr="00025957">
        <w:rPr>
          <w:position w:val="-4"/>
        </w:rPr>
        <w:object w:dxaOrig="540" w:dyaOrig="260">
          <v:shape id="_x0000_i1138" type="#_x0000_t75" style="width:26.9pt;height:13.15pt" o:ole="">
            <v:imagedata r:id="rId236" o:title=""/>
          </v:shape>
          <o:OLEObject Type="Embed" ProgID="Equation.DSMT4" ShapeID="_x0000_i1138" DrawAspect="Content" ObjectID="_1698822198" r:id="rId237"/>
        </w:object>
      </w:r>
      <w:r w:rsidR="00817B5B" w:rsidRPr="00ED083C">
        <w:rPr>
          <w:rFonts w:ascii="Times New Roman" w:hAnsi="Times New Roman"/>
        </w:rPr>
        <w:t>时，</w:t>
      </w:r>
      <w:r w:rsidR="004C27BC" w:rsidRPr="004C27BC">
        <w:rPr>
          <w:position w:val="-10"/>
        </w:rPr>
        <w:object w:dxaOrig="920" w:dyaOrig="360">
          <v:shape id="_x0000_i1139" type="#_x0000_t75" style="width:45.7pt;height:18.15pt" o:ole="">
            <v:imagedata r:id="rId238" o:title=""/>
          </v:shape>
          <o:OLEObject Type="Embed" ProgID="Equation.DSMT4" ShapeID="_x0000_i1139" DrawAspect="Content" ObjectID="_1698822199" r:id="rId239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>
        <w:rPr>
          <w:rFonts w:hint="eastAsia"/>
        </w:rPr>
        <w:t>应填</w:t>
      </w:r>
      <w:r w:rsidR="004C27BC" w:rsidRPr="004C27BC">
        <w:rPr>
          <w:position w:val="-6"/>
        </w:rPr>
        <w:object w:dxaOrig="660" w:dyaOrig="320">
          <v:shape id="_x0000_i1140" type="#_x0000_t75" style="width:33.2pt;height:16.3pt" o:ole="">
            <v:imagedata r:id="rId240" o:title=""/>
          </v:shape>
          <o:OLEObject Type="Embed" ProgID="Equation.DSMT4" ShapeID="_x0000_i1140" DrawAspect="Content" ObjectID="_1698822200" r:id="rId241"/>
        </w:object>
      </w:r>
      <w:r>
        <w:rPr>
          <w:rFonts w:hint="eastAsia"/>
        </w:rPr>
        <w:t>．</w:t>
      </w:r>
      <w:r w:rsidR="00394ACF">
        <w:rPr>
          <w:rFonts w:hint="eastAsia"/>
        </w:rPr>
        <w:t>易知</w:t>
      </w:r>
      <w:r w:rsidR="004C27BC" w:rsidRPr="004C27BC">
        <w:rPr>
          <w:position w:val="-10"/>
        </w:rPr>
        <w:object w:dxaOrig="859" w:dyaOrig="320">
          <v:shape id="_x0000_i1141" type="#_x0000_t75" style="width:43.2pt;height:16.3pt" o:ole="">
            <v:imagedata r:id="rId242" o:title=""/>
          </v:shape>
          <o:OLEObject Type="Embed" ProgID="Equation.DSMT4" ShapeID="_x0000_i1141" DrawAspect="Content" ObjectID="_1698822201" r:id="rId243"/>
        </w:object>
      </w:r>
      <w:r w:rsidR="00394ACF">
        <w:rPr>
          <w:rFonts w:hint="eastAsia"/>
        </w:rPr>
        <w:t>，</w:t>
      </w:r>
      <w:r w:rsidR="00BE7322">
        <w:rPr>
          <w:rFonts w:hint="eastAsia"/>
        </w:rPr>
        <w:t>对已知等式两边</w:t>
      </w:r>
      <w:r w:rsidR="00394ACF">
        <w:rPr>
          <w:rFonts w:hint="eastAsia"/>
        </w:rPr>
        <w:t>依次</w:t>
      </w:r>
      <w:r w:rsidR="00BE7322">
        <w:rPr>
          <w:rFonts w:hint="eastAsia"/>
        </w:rPr>
        <w:t>求导得</w:t>
      </w:r>
    </w:p>
    <w:p w:rsidR="00BE7322" w:rsidRPr="00BE7322" w:rsidRDefault="004C27BC" w:rsidP="00BE7322">
      <w:pPr>
        <w:jc w:val="center"/>
      </w:pPr>
      <w:r w:rsidRPr="004C27BC">
        <w:rPr>
          <w:position w:val="-68"/>
        </w:rPr>
        <w:object w:dxaOrig="4520" w:dyaOrig="1480">
          <v:shape id="_x0000_i1142" type="#_x0000_t75" style="width:226pt;height:73.9pt" o:ole="">
            <v:imagedata r:id="rId244" o:title=""/>
          </v:shape>
          <o:OLEObject Type="Embed" ProgID="Equation.DSMT4" ShapeID="_x0000_i1142" DrawAspect="Content" ObjectID="_1698822202" r:id="rId245"/>
        </w:object>
      </w:r>
    </w:p>
    <w:p w:rsidR="000D7E68" w:rsidRDefault="000D7E68" w:rsidP="00544A7B">
      <w:pPr>
        <w:rPr>
          <w:rFonts w:ascii="Times New Roman" w:hAnsi="Times New Roman"/>
        </w:rPr>
      </w:pPr>
    </w:p>
    <w:p w:rsidR="000D7E68" w:rsidRDefault="000D7E68" w:rsidP="00817B5B">
      <w:pPr>
        <w:ind w:left="720" w:hangingChars="300" w:hanging="720"/>
        <w:rPr>
          <w:rFonts w:ascii="Times New Roman" w:hAnsi="Times New Roman"/>
        </w:rPr>
      </w:pPr>
    </w:p>
    <w:p w:rsidR="00817B5B" w:rsidRPr="00ED083C" w:rsidRDefault="001D0F39" w:rsidP="001D0F39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13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已知动点</w:t>
      </w:r>
      <w:r w:rsidR="004C27BC" w:rsidRPr="00025957">
        <w:rPr>
          <w:position w:val="-4"/>
        </w:rPr>
        <w:object w:dxaOrig="220" w:dyaOrig="240">
          <v:shape id="_x0000_i1143" type="#_x0000_t75" style="width:11.25pt;height:11.9pt" o:ole="">
            <v:imagedata r:id="rId246" o:title=""/>
          </v:shape>
          <o:OLEObject Type="Embed" ProgID="Equation.DSMT4" ShapeID="_x0000_i1143" DrawAspect="Content" ObjectID="_1698822203" r:id="rId247"/>
        </w:object>
      </w:r>
      <w:r w:rsidR="00817B5B" w:rsidRPr="00ED083C">
        <w:rPr>
          <w:rFonts w:ascii="Times New Roman" w:hAnsi="Times New Roman"/>
        </w:rPr>
        <w:t>在曲线</w:t>
      </w:r>
      <w:r w:rsidR="004C27BC" w:rsidRPr="004C27BC">
        <w:rPr>
          <w:position w:val="-10"/>
        </w:rPr>
        <w:object w:dxaOrig="680" w:dyaOrig="360">
          <v:shape id="_x0000_i1144" type="#_x0000_t75" style="width:33.8pt;height:18.15pt" o:ole="">
            <v:imagedata r:id="rId248" o:title=""/>
          </v:shape>
          <o:OLEObject Type="Embed" ProgID="Equation.DSMT4" ShapeID="_x0000_i1144" DrawAspect="Content" ObjectID="_1698822204" r:id="rId249"/>
        </w:object>
      </w:r>
      <w:r w:rsidR="00817B5B" w:rsidRPr="00ED083C">
        <w:rPr>
          <w:rFonts w:ascii="Times New Roman" w:hAnsi="Times New Roman"/>
        </w:rPr>
        <w:t>上运动，记坐标原点与点</w:t>
      </w:r>
      <w:r w:rsidR="004C27BC" w:rsidRPr="00025957">
        <w:rPr>
          <w:position w:val="-4"/>
        </w:rPr>
        <w:object w:dxaOrig="220" w:dyaOrig="240">
          <v:shape id="_x0000_i1145" type="#_x0000_t75" style="width:11.25pt;height:11.9pt" o:ole="">
            <v:imagedata r:id="rId250" o:title=""/>
          </v:shape>
          <o:OLEObject Type="Embed" ProgID="Equation.DSMT4" ShapeID="_x0000_i1145" DrawAspect="Content" ObjectID="_1698822205" r:id="rId251"/>
        </w:object>
      </w:r>
      <w:r w:rsidR="00817B5B" w:rsidRPr="00ED083C">
        <w:rPr>
          <w:rFonts w:ascii="Times New Roman" w:hAnsi="Times New Roman"/>
        </w:rPr>
        <w:t>间的距离为</w:t>
      </w:r>
      <w:r w:rsidR="004C27BC" w:rsidRPr="00025957">
        <w:rPr>
          <w:position w:val="-4"/>
        </w:rPr>
        <w:object w:dxaOrig="139" w:dyaOrig="260">
          <v:shape id="_x0000_i1146" type="#_x0000_t75" style="width:6.9pt;height:13.15pt" o:ole="">
            <v:imagedata r:id="rId252" o:title=""/>
          </v:shape>
          <o:OLEObject Type="Embed" ProgID="Equation.DSMT4" ShapeID="_x0000_i1146" DrawAspect="Content" ObjectID="_1698822206" r:id="rId253"/>
        </w:object>
      </w:r>
      <w:r w:rsidR="005B3CB9">
        <w:rPr>
          <w:rFonts w:ascii="Times New Roman" w:hAnsi="Times New Roman" w:hint="eastAsia"/>
        </w:rPr>
        <w:t>．</w:t>
      </w:r>
      <w:r w:rsidR="00817B5B" w:rsidRPr="00ED083C">
        <w:rPr>
          <w:rFonts w:ascii="Times New Roman" w:hAnsi="Times New Roman"/>
        </w:rPr>
        <w:t>若点</w:t>
      </w:r>
      <w:r w:rsidR="004C27BC" w:rsidRPr="00025957">
        <w:rPr>
          <w:position w:val="-4"/>
        </w:rPr>
        <w:object w:dxaOrig="220" w:dyaOrig="240">
          <v:shape id="_x0000_i1147" type="#_x0000_t75" style="width:11.25pt;height:11.9pt" o:ole="">
            <v:imagedata r:id="rId254" o:title=""/>
          </v:shape>
          <o:OLEObject Type="Embed" ProgID="Equation.DSMT4" ShapeID="_x0000_i1147" DrawAspect="Content" ObjectID="_1698822207" r:id="rId255"/>
        </w:object>
      </w:r>
      <w:r w:rsidR="00817B5B" w:rsidRPr="00ED083C">
        <w:rPr>
          <w:rFonts w:ascii="Times New Roman" w:hAnsi="Times New Roman"/>
        </w:rPr>
        <w:t>的横坐标</w:t>
      </w:r>
      <w:r w:rsidR="005B3CB9">
        <w:rPr>
          <w:rFonts w:ascii="Times New Roman" w:hAnsi="Times New Roman" w:hint="eastAsia"/>
        </w:rPr>
        <w:t>对</w:t>
      </w:r>
      <w:r w:rsidR="00817B5B" w:rsidRPr="00ED083C">
        <w:rPr>
          <w:rFonts w:ascii="Times New Roman" w:hAnsi="Times New Roman"/>
        </w:rPr>
        <w:t>时间的变化率为常数</w:t>
      </w:r>
      <w:r w:rsidR="004C27BC" w:rsidRPr="004C27BC">
        <w:rPr>
          <w:position w:val="-12"/>
        </w:rPr>
        <w:object w:dxaOrig="260" w:dyaOrig="360">
          <v:shape id="_x0000_i1148" type="#_x0000_t75" style="width:13.15pt;height:18.15pt" o:ole="">
            <v:imagedata r:id="rId256" o:title=""/>
          </v:shape>
          <o:OLEObject Type="Embed" ProgID="Equation.DSMT4" ShapeID="_x0000_i1148" DrawAspect="Content" ObjectID="_1698822208" r:id="rId257"/>
        </w:object>
      </w:r>
      <w:r w:rsidR="00817B5B" w:rsidRPr="00ED083C">
        <w:rPr>
          <w:rFonts w:ascii="Times New Roman" w:hAnsi="Times New Roman"/>
        </w:rPr>
        <w:t>，则当点</w:t>
      </w:r>
      <w:r w:rsidR="004C27BC" w:rsidRPr="00025957">
        <w:rPr>
          <w:position w:val="-4"/>
        </w:rPr>
        <w:object w:dxaOrig="220" w:dyaOrig="240">
          <v:shape id="_x0000_i1149" type="#_x0000_t75" style="width:11.25pt;height:11.9pt" o:ole="">
            <v:imagedata r:id="rId258" o:title=""/>
          </v:shape>
          <o:OLEObject Type="Embed" ProgID="Equation.DSMT4" ShapeID="_x0000_i1149" DrawAspect="Content" ObjectID="_1698822209" r:id="rId259"/>
        </w:object>
      </w:r>
      <w:r w:rsidR="00817B5B" w:rsidRPr="00ED083C">
        <w:rPr>
          <w:rFonts w:ascii="Times New Roman" w:hAnsi="Times New Roman"/>
        </w:rPr>
        <w:t>运动到点</w:t>
      </w:r>
      <w:r w:rsidR="004C27BC" w:rsidRPr="004C27BC">
        <w:rPr>
          <w:position w:val="-10"/>
        </w:rPr>
        <w:object w:dxaOrig="540" w:dyaOrig="320">
          <v:shape id="_x0000_i1150" type="#_x0000_t75" style="width:26.9pt;height:16.3pt" o:ole="">
            <v:imagedata r:id="rId260" o:title=""/>
          </v:shape>
          <o:OLEObject Type="Embed" ProgID="Equation.DSMT4" ShapeID="_x0000_i1150" DrawAspect="Content" ObjectID="_1698822210" r:id="rId261"/>
        </w:object>
      </w:r>
      <w:r w:rsidR="00817B5B" w:rsidRPr="00ED083C">
        <w:rPr>
          <w:rFonts w:ascii="Times New Roman" w:hAnsi="Times New Roman"/>
        </w:rPr>
        <w:t>时，</w:t>
      </w:r>
      <w:r w:rsidR="004C27BC" w:rsidRPr="00025957">
        <w:rPr>
          <w:position w:val="-4"/>
        </w:rPr>
        <w:object w:dxaOrig="139" w:dyaOrig="260">
          <v:shape id="_x0000_i1151" type="#_x0000_t75" style="width:6.9pt;height:13.15pt" o:ole="">
            <v:imagedata r:id="rId262" o:title=""/>
          </v:shape>
          <o:OLEObject Type="Embed" ProgID="Equation.DSMT4" ShapeID="_x0000_i1151" DrawAspect="Content" ObjectID="_1698822211" r:id="rId263"/>
        </w:object>
      </w:r>
      <w:r w:rsidR="00817B5B" w:rsidRPr="00ED083C">
        <w:rPr>
          <w:rFonts w:ascii="Times New Roman" w:hAnsi="Times New Roman"/>
        </w:rPr>
        <w:t>对时间的变化率是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>
        <w:rPr>
          <w:rFonts w:hint="eastAsia"/>
        </w:rPr>
        <w:t>应填</w:t>
      </w:r>
      <w:r w:rsidR="004C27BC" w:rsidRPr="004C27BC">
        <w:rPr>
          <w:position w:val="-12"/>
        </w:rPr>
        <w:object w:dxaOrig="660" w:dyaOrig="400">
          <v:shape id="_x0000_i1152" type="#_x0000_t75" style="width:33.2pt;height:20.05pt" o:ole="">
            <v:imagedata r:id="rId264" o:title=""/>
          </v:shape>
          <o:OLEObject Type="Embed" ProgID="Equation.DSMT4" ShapeID="_x0000_i1152" DrawAspect="Content" ObjectID="_1698822212" r:id="rId265"/>
        </w:object>
      </w:r>
      <w:r>
        <w:rPr>
          <w:rFonts w:hint="eastAsia"/>
        </w:rPr>
        <w:t>．</w:t>
      </w:r>
      <w:r w:rsidR="005B3CB9">
        <w:rPr>
          <w:rFonts w:hint="eastAsia"/>
        </w:rPr>
        <w:t>首先求得</w:t>
      </w:r>
      <w:r w:rsidR="004C27BC" w:rsidRPr="004C27BC">
        <w:rPr>
          <w:position w:val="-6"/>
        </w:rPr>
        <w:object w:dxaOrig="1240" w:dyaOrig="380">
          <v:shape id="_x0000_i1153" type="#_x0000_t75" style="width:62pt;height:18.8pt" o:ole="">
            <v:imagedata r:id="rId266" o:title=""/>
          </v:shape>
          <o:OLEObject Type="Embed" ProgID="Equation.DSMT4" ShapeID="_x0000_i1153" DrawAspect="Content" ObjectID="_1698822213" r:id="rId267"/>
        </w:object>
      </w:r>
      <w:r w:rsidR="005B3CB9">
        <w:rPr>
          <w:rFonts w:hint="eastAsia"/>
        </w:rPr>
        <w:t>，从而</w:t>
      </w:r>
    </w:p>
    <w:p w:rsidR="005B3CB9" w:rsidRDefault="004C27BC" w:rsidP="005B3CB9">
      <w:pPr>
        <w:ind w:leftChars="200" w:left="480"/>
        <w:jc w:val="center"/>
      </w:pPr>
      <w:r w:rsidRPr="004C27BC">
        <w:rPr>
          <w:position w:val="-30"/>
        </w:rPr>
        <w:object w:dxaOrig="4780" w:dyaOrig="720">
          <v:shape id="_x0000_i1154" type="#_x0000_t75" style="width:239.15pt;height:36.3pt" o:ole="">
            <v:imagedata r:id="rId268" o:title=""/>
          </v:shape>
          <o:OLEObject Type="Embed" ProgID="Equation.DSMT4" ShapeID="_x0000_i1154" DrawAspect="Content" ObjectID="_1698822214" r:id="rId269"/>
        </w:object>
      </w: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14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设矩阵</w:t>
      </w:r>
      <w:r w:rsidR="004C27BC" w:rsidRPr="004C27BC">
        <w:rPr>
          <w:position w:val="-50"/>
        </w:rPr>
        <w:object w:dxaOrig="1540" w:dyaOrig="1120">
          <v:shape id="_x0000_i1155" type="#_x0000_t75" style="width:77pt;height:55.7pt" o:ole="">
            <v:imagedata r:id="rId270" o:title=""/>
          </v:shape>
          <o:OLEObject Type="Embed" ProgID="Equation.DSMT4" ShapeID="_x0000_i1155" DrawAspect="Content" ObjectID="_1698822215" r:id="rId271"/>
        </w:object>
      </w:r>
      <w:r w:rsidR="00817B5B" w:rsidRPr="00ED083C">
        <w:rPr>
          <w:rFonts w:ascii="Times New Roman" w:hAnsi="Times New Roman"/>
        </w:rPr>
        <w:t>与</w:t>
      </w:r>
      <w:r w:rsidR="004C27BC" w:rsidRPr="004C27BC">
        <w:rPr>
          <w:position w:val="-50"/>
        </w:rPr>
        <w:object w:dxaOrig="1260" w:dyaOrig="1120">
          <v:shape id="_x0000_i1156" type="#_x0000_t75" style="width:63.25pt;height:55.7pt" o:ole="">
            <v:imagedata r:id="rId272" o:title=""/>
          </v:shape>
          <o:OLEObject Type="Embed" ProgID="Equation.DSMT4" ShapeID="_x0000_i1156" DrawAspect="Content" ObjectID="_1698822216" r:id="rId273"/>
        </w:object>
      </w:r>
      <w:r w:rsidR="00817B5B" w:rsidRPr="00ED083C">
        <w:rPr>
          <w:rFonts w:ascii="Times New Roman" w:hAnsi="Times New Roman"/>
        </w:rPr>
        <w:t>等价，则</w:t>
      </w:r>
      <w:r w:rsidR="004C27BC" w:rsidRPr="004C27BC">
        <w:rPr>
          <w:position w:val="-6"/>
        </w:rPr>
        <w:object w:dxaOrig="380" w:dyaOrig="220">
          <v:shape id="_x0000_i1157" type="#_x0000_t75" style="width:18.8pt;height:11.25pt" o:ole="">
            <v:imagedata r:id="rId274" o:title=""/>
          </v:shape>
          <o:OLEObject Type="Embed" ProgID="Equation.DSMT4" ShapeID="_x0000_i1157" DrawAspect="Content" ObjectID="_1698822217" r:id="rId275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2D7BB3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>
        <w:rPr>
          <w:rFonts w:hint="eastAsia"/>
        </w:rPr>
        <w:t>应填</w:t>
      </w:r>
      <w:r w:rsidR="004C27BC" w:rsidRPr="00025957">
        <w:rPr>
          <w:position w:val="-4"/>
        </w:rPr>
        <w:object w:dxaOrig="180" w:dyaOrig="260">
          <v:shape id="_x0000_i1158" type="#_x0000_t75" style="width:8.75pt;height:13.15pt" o:ole="">
            <v:imagedata r:id="rId276" o:title=""/>
          </v:shape>
          <o:OLEObject Type="Embed" ProgID="Equation.DSMT4" ShapeID="_x0000_i1158" DrawAspect="Content" ObjectID="_1698822218" r:id="rId277"/>
        </w:object>
      </w:r>
      <w:r>
        <w:rPr>
          <w:rFonts w:hint="eastAsia"/>
        </w:rPr>
        <w:t>．</w:t>
      </w:r>
      <w:r w:rsidR="003E71D2">
        <w:rPr>
          <w:rFonts w:hint="eastAsia"/>
        </w:rPr>
        <w:t>设</w:t>
      </w:r>
      <w:r w:rsidR="004C27BC" w:rsidRPr="004C27BC">
        <w:rPr>
          <w:position w:val="-50"/>
        </w:rPr>
        <w:object w:dxaOrig="1920" w:dyaOrig="1120">
          <v:shape id="_x0000_i1159" type="#_x0000_t75" style="width:95.8pt;height:55.7pt" o:ole="">
            <v:imagedata r:id="rId278" o:title=""/>
          </v:shape>
          <o:OLEObject Type="Embed" ProgID="Equation.DSMT4" ShapeID="_x0000_i1159" DrawAspect="Content" ObjectID="_1698822219" r:id="rId279"/>
        </w:object>
      </w:r>
      <w:r w:rsidR="003E71D2">
        <w:rPr>
          <w:rFonts w:ascii="Times New Roman" w:hAnsi="Times New Roman" w:hint="eastAsia"/>
        </w:rPr>
        <w:t>，</w:t>
      </w:r>
      <w:r w:rsidR="004C27BC" w:rsidRPr="004C27BC">
        <w:rPr>
          <w:position w:val="-50"/>
        </w:rPr>
        <w:object w:dxaOrig="1640" w:dyaOrig="1120">
          <v:shape id="_x0000_i1160" type="#_x0000_t75" style="width:82pt;height:55.7pt" o:ole="">
            <v:imagedata r:id="rId280" o:title=""/>
          </v:shape>
          <o:OLEObject Type="Embed" ProgID="Equation.DSMT4" ShapeID="_x0000_i1160" DrawAspect="Content" ObjectID="_1698822220" r:id="rId281"/>
        </w:object>
      </w:r>
      <w:r w:rsidR="002D7BB3">
        <w:rPr>
          <w:rFonts w:ascii="Times New Roman" w:hAnsi="Times New Roman" w:hint="eastAsia"/>
        </w:rPr>
        <w:t>，</w:t>
      </w:r>
      <w:r w:rsidR="003E71D2">
        <w:rPr>
          <w:rFonts w:ascii="Times New Roman" w:hAnsi="Times New Roman" w:hint="eastAsia"/>
        </w:rPr>
        <w:t>则由两者等价可得</w:t>
      </w:r>
      <w:r w:rsidR="004C27BC" w:rsidRPr="004C27BC">
        <w:rPr>
          <w:position w:val="-10"/>
        </w:rPr>
        <w:object w:dxaOrig="1540" w:dyaOrig="320">
          <v:shape id="_x0000_i1161" type="#_x0000_t75" style="width:77pt;height:16.3pt" o:ole="">
            <v:imagedata r:id="rId282" o:title=""/>
          </v:shape>
          <o:OLEObject Type="Embed" ProgID="Equation.DSMT4" ShapeID="_x0000_i1161" DrawAspect="Content" ObjectID="_1698822221" r:id="rId283"/>
        </w:object>
      </w:r>
      <w:r w:rsidR="003E71D2">
        <w:rPr>
          <w:rFonts w:hint="eastAsia"/>
        </w:rPr>
        <w:t>．因此</w:t>
      </w:r>
      <w:r w:rsidR="004C27BC" w:rsidRPr="004C27BC">
        <w:rPr>
          <w:position w:val="-10"/>
        </w:rPr>
        <w:object w:dxaOrig="700" w:dyaOrig="320">
          <v:shape id="_x0000_i1162" type="#_x0000_t75" style="width:35.05pt;height:16.3pt" o:ole="">
            <v:imagedata r:id="rId284" o:title=""/>
          </v:shape>
          <o:OLEObject Type="Embed" ProgID="Equation.DSMT4" ShapeID="_x0000_i1162" DrawAspect="Content" ObjectID="_1698822222" r:id="rId285"/>
        </w:object>
      </w:r>
      <w:r w:rsidR="003E71D2">
        <w:rPr>
          <w:rFonts w:hint="eastAsia"/>
        </w:rPr>
        <w:t>，解得</w:t>
      </w:r>
      <w:r w:rsidR="004C27BC" w:rsidRPr="004C27BC">
        <w:rPr>
          <w:position w:val="-6"/>
        </w:rPr>
        <w:object w:dxaOrig="540" w:dyaOrig="279">
          <v:shape id="_x0000_i1163" type="#_x0000_t75" style="width:26.9pt;height:13.75pt" o:ole="">
            <v:imagedata r:id="rId286" o:title=""/>
          </v:shape>
          <o:OLEObject Type="Embed" ProgID="Equation.DSMT4" ShapeID="_x0000_i1163" DrawAspect="Content" ObjectID="_1698822223" r:id="rId287"/>
        </w:object>
      </w:r>
      <w:r w:rsidR="003E71D2">
        <w:rPr>
          <w:rFonts w:hint="eastAsia"/>
        </w:rPr>
        <w:t>或</w:t>
      </w:r>
      <w:r w:rsidR="004C27BC" w:rsidRPr="004C27BC">
        <w:rPr>
          <w:position w:val="-6"/>
        </w:rPr>
        <w:object w:dxaOrig="680" w:dyaOrig="279">
          <v:shape id="_x0000_i1164" type="#_x0000_t75" style="width:33.8pt;height:13.75pt" o:ole="">
            <v:imagedata r:id="rId288" o:title=""/>
          </v:shape>
          <o:OLEObject Type="Embed" ProgID="Equation.DSMT4" ShapeID="_x0000_i1164" DrawAspect="Content" ObjectID="_1698822224" r:id="rId289"/>
        </w:object>
      </w:r>
      <w:r w:rsidR="003E71D2">
        <w:rPr>
          <w:rFonts w:hint="eastAsia"/>
        </w:rPr>
        <w:t>．当</w:t>
      </w:r>
      <w:r w:rsidR="004C27BC" w:rsidRPr="004C27BC">
        <w:rPr>
          <w:position w:val="-6"/>
        </w:rPr>
        <w:object w:dxaOrig="680" w:dyaOrig="279">
          <v:shape id="_x0000_i1165" type="#_x0000_t75" style="width:33.8pt;height:13.75pt" o:ole="">
            <v:imagedata r:id="rId290" o:title=""/>
          </v:shape>
          <o:OLEObject Type="Embed" ProgID="Equation.DSMT4" ShapeID="_x0000_i1165" DrawAspect="Content" ObjectID="_1698822225" r:id="rId291"/>
        </w:object>
      </w:r>
      <w:r w:rsidR="002D7BB3">
        <w:rPr>
          <w:rFonts w:hint="eastAsia"/>
        </w:rPr>
        <w:t>时</w:t>
      </w:r>
      <w:r w:rsidR="004C27BC" w:rsidRPr="004C27BC">
        <w:rPr>
          <w:position w:val="-10"/>
        </w:rPr>
        <w:object w:dxaOrig="859" w:dyaOrig="320">
          <v:shape id="_x0000_i1166" type="#_x0000_t75" style="width:43.2pt;height:16.3pt" o:ole="">
            <v:imagedata r:id="rId292" o:title=""/>
          </v:shape>
          <o:OLEObject Type="Embed" ProgID="Equation.DSMT4" ShapeID="_x0000_i1166" DrawAspect="Content" ObjectID="_1698822226" r:id="rId293"/>
        </w:object>
      </w:r>
      <w:r w:rsidR="002D7BB3">
        <w:rPr>
          <w:rFonts w:hint="eastAsia"/>
        </w:rPr>
        <w:t>不满足条件，故有</w:t>
      </w:r>
      <w:r w:rsidR="004C27BC" w:rsidRPr="004C27BC">
        <w:rPr>
          <w:position w:val="-6"/>
        </w:rPr>
        <w:object w:dxaOrig="540" w:dyaOrig="279">
          <v:shape id="_x0000_i1167" type="#_x0000_t75" style="width:26.9pt;height:13.75pt" o:ole="">
            <v:imagedata r:id="rId294" o:title=""/>
          </v:shape>
          <o:OLEObject Type="Embed" ProgID="Equation.DSMT4" ShapeID="_x0000_i1167" DrawAspect="Content" ObjectID="_1698822227" r:id="rId295"/>
        </w:object>
      </w:r>
      <w:r w:rsidR="002D7BB3">
        <w:rPr>
          <w:rFonts w:hint="eastAsia"/>
        </w:rPr>
        <w:t>．</w:t>
      </w:r>
    </w:p>
    <w:p w:rsidR="00817B5B" w:rsidRDefault="00817B5B" w:rsidP="00817B5B"/>
    <w:p w:rsidR="00817B5B" w:rsidRPr="009D3287" w:rsidRDefault="00817B5B" w:rsidP="00817B5B"/>
    <w:p w:rsidR="00817B5B" w:rsidRPr="003407D5" w:rsidRDefault="00817B5B" w:rsidP="00817B5B">
      <w:pPr>
        <w:pStyle w:val="1"/>
      </w:pPr>
      <w:r w:rsidRPr="003407D5">
        <w:lastRenderedPageBreak/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Pr="003407D5">
        <w:t>23小题，共94分</w:t>
      </w:r>
      <w:r>
        <w:rPr>
          <w:rFonts w:hint="eastAsia"/>
        </w:rPr>
        <w:t>）</w:t>
      </w:r>
    </w:p>
    <w:p w:rsidR="00817B5B" w:rsidRDefault="00817B5B" w:rsidP="00817B5B"/>
    <w:p w:rsidR="00817B5B" w:rsidRDefault="00817B5B" w:rsidP="00817B5B"/>
    <w:p w:rsidR="00817B5B" w:rsidRDefault="00B31293" w:rsidP="00817B5B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="00817B5B" w:rsidRPr="00B31293">
        <w:t>15</w:t>
      </w:r>
      <w:r w:rsidRPr="00B31293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AA54B7" w:rsidRPr="00ED083C" w:rsidRDefault="00AA54B7" w:rsidP="00AA54B7">
      <w:pPr>
        <w:ind w:leftChars="200" w:left="480"/>
        <w:rPr>
          <w:rFonts w:ascii="Times New Roman" w:hAnsi="Times New Roman"/>
        </w:rPr>
      </w:pPr>
      <w:r w:rsidRPr="00AA54B7">
        <w:rPr>
          <w:rFonts w:ascii="Times New Roman" w:hAnsi="Times New Roman" w:hint="eastAsia"/>
        </w:rPr>
        <w:t>求极限</w:t>
      </w:r>
      <w:r w:rsidR="004C27BC" w:rsidRPr="004C27BC">
        <w:rPr>
          <w:position w:val="-18"/>
        </w:rPr>
        <w:object w:dxaOrig="2299" w:dyaOrig="620">
          <v:shape id="_x0000_i1168" type="#_x0000_t75" style="width:115.2pt;height:31.3pt" o:ole="">
            <v:imagedata r:id="rId296" o:title=""/>
          </v:shape>
          <o:OLEObject Type="Embed" ProgID="Equation.DSMT4" ShapeID="_x0000_i1168" DrawAspect="Content" ObjectID="_1698822228" r:id="rId297"/>
        </w:object>
      </w:r>
      <w:r>
        <w:rPr>
          <w:rFonts w:ascii="Times New Roman" w:hAnsi="Times New Roman" w:hint="eastAsia"/>
        </w:rPr>
        <w:t>．</w:t>
      </w:r>
    </w:p>
    <w:p w:rsidR="00B31293" w:rsidRDefault="00B31293" w:rsidP="00B31293"/>
    <w:p w:rsidR="00B31293" w:rsidRDefault="00B31293" w:rsidP="00B31293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由泰勒公式可得</w:t>
      </w:r>
    </w:p>
    <w:p w:rsidR="00B31293" w:rsidRDefault="004C27BC" w:rsidP="00B31293">
      <w:pPr>
        <w:ind w:leftChars="200" w:left="480"/>
        <w:jc w:val="center"/>
      </w:pPr>
      <w:r w:rsidRPr="004C27BC">
        <w:rPr>
          <w:position w:val="-102"/>
        </w:rPr>
        <w:object w:dxaOrig="7820" w:dyaOrig="2160">
          <v:shape id="_x0000_i1169" type="#_x0000_t75" style="width:391.3pt;height:108.3pt" o:ole="">
            <v:imagedata r:id="rId298" o:title=""/>
          </v:shape>
          <o:OLEObject Type="Embed" ProgID="Equation.DSMT4" ShapeID="_x0000_i1169" DrawAspect="Content" ObjectID="_1698822229" r:id="rId299"/>
        </w:object>
      </w:r>
    </w:p>
    <w:p w:rsidR="00B31293" w:rsidRDefault="00B31293" w:rsidP="00B31293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B31293" w:rsidP="00817B5B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="00817B5B" w:rsidRPr="00B31293">
        <w:t>16</w:t>
      </w:r>
      <w:r w:rsidRPr="00B31293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B31293">
      <w:pPr>
        <w:ind w:firstLineChars="200" w:firstLine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设函数</w:t>
      </w:r>
      <w:r w:rsidR="004C27BC" w:rsidRPr="004C27BC">
        <w:rPr>
          <w:position w:val="-18"/>
        </w:rPr>
        <w:object w:dxaOrig="1939" w:dyaOrig="520">
          <v:shape id="_x0000_i1170" type="#_x0000_t75" style="width:97.05pt;height:26.3pt" o:ole="">
            <v:imagedata r:id="rId300" o:title=""/>
          </v:shape>
          <o:OLEObject Type="Embed" ProgID="Equation.DSMT4" ShapeID="_x0000_i1170" DrawAspect="Content" ObjectID="_1698822230" r:id="rId301"/>
        </w:object>
      </w:r>
      <w:r w:rsidR="00B31293">
        <w:rPr>
          <w:rFonts w:ascii="Times New Roman" w:hAnsi="Times New Roman" w:hint="eastAsia"/>
        </w:rPr>
        <w:t>（</w:t>
      </w:r>
      <w:r w:rsidR="004C27BC" w:rsidRPr="004C27BC">
        <w:rPr>
          <w:position w:val="-6"/>
        </w:rPr>
        <w:object w:dxaOrig="560" w:dyaOrig="279">
          <v:shape id="_x0000_i1171" type="#_x0000_t75" style="width:28.15pt;height:13.75pt" o:ole="">
            <v:imagedata r:id="rId302" o:title=""/>
          </v:shape>
          <o:OLEObject Type="Embed" ProgID="Equation.DSMT4" ShapeID="_x0000_i1171" DrawAspect="Content" ObjectID="_1698822231" r:id="rId303"/>
        </w:object>
      </w:r>
      <w:r w:rsidR="00B31293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，求</w:t>
      </w:r>
      <w:r w:rsidR="004C27BC" w:rsidRPr="004C27BC">
        <w:rPr>
          <w:position w:val="-10"/>
        </w:rPr>
        <w:object w:dxaOrig="580" w:dyaOrig="320">
          <v:shape id="_x0000_i1172" type="#_x0000_t75" style="width:28.8pt;height:16.3pt" o:ole="">
            <v:imagedata r:id="rId304" o:title=""/>
          </v:shape>
          <o:OLEObject Type="Embed" ProgID="Equation.DSMT4" ShapeID="_x0000_i1172" DrawAspect="Content" ObjectID="_1698822232" r:id="rId305"/>
        </w:object>
      </w:r>
      <w:r w:rsidRPr="00ED083C">
        <w:rPr>
          <w:rFonts w:ascii="Times New Roman" w:hAnsi="Times New Roman"/>
        </w:rPr>
        <w:t>并求</w:t>
      </w:r>
      <w:r w:rsidR="004C27BC" w:rsidRPr="004C27BC">
        <w:rPr>
          <w:position w:val="-10"/>
        </w:rPr>
        <w:object w:dxaOrig="540" w:dyaOrig="320">
          <v:shape id="_x0000_i1173" type="#_x0000_t75" style="width:26.9pt;height:16.3pt" o:ole="">
            <v:imagedata r:id="rId306" o:title=""/>
          </v:shape>
          <o:OLEObject Type="Embed" ProgID="Equation.DSMT4" ShapeID="_x0000_i1173" DrawAspect="Content" ObjectID="_1698822233" r:id="rId307"/>
        </w:object>
      </w:r>
      <w:r w:rsidRPr="00ED083C">
        <w:rPr>
          <w:rFonts w:ascii="Times New Roman" w:hAnsi="Times New Roman"/>
        </w:rPr>
        <w:t>的最小值</w:t>
      </w:r>
      <w:r w:rsidR="00B31293">
        <w:rPr>
          <w:rFonts w:ascii="Times New Roman" w:hAnsi="Times New Roman" w:hint="eastAsia"/>
        </w:rPr>
        <w:t>．</w:t>
      </w: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E455CA" w:rsidRDefault="00E455CA" w:rsidP="00E455CA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当</w:t>
      </w:r>
      <w:r w:rsidR="004C27BC" w:rsidRPr="00025957">
        <w:rPr>
          <w:position w:val="-4"/>
        </w:rPr>
        <w:object w:dxaOrig="540" w:dyaOrig="260">
          <v:shape id="_x0000_i1174" type="#_x0000_t75" style="width:26.9pt;height:13.15pt" o:ole="">
            <v:imagedata r:id="rId308" o:title=""/>
          </v:shape>
          <o:OLEObject Type="Embed" ProgID="Equation.DSMT4" ShapeID="_x0000_i1174" DrawAspect="Content" ObjectID="_1698822234" r:id="rId309"/>
        </w:object>
      </w:r>
      <w:r>
        <w:rPr>
          <w:rFonts w:hint="eastAsia"/>
        </w:rPr>
        <w:t>时，</w:t>
      </w:r>
      <w:r w:rsidR="004C27BC" w:rsidRPr="004C27BC">
        <w:rPr>
          <w:position w:val="-24"/>
        </w:rPr>
        <w:object w:dxaOrig="2900" w:dyaOrig="620">
          <v:shape id="_x0000_i1175" type="#_x0000_t75" style="width:145.25pt;height:31.3pt" o:ole="">
            <v:imagedata r:id="rId310" o:title=""/>
          </v:shape>
          <o:OLEObject Type="Embed" ProgID="Equation.DSMT4" ShapeID="_x0000_i1175" DrawAspect="Content" ObjectID="_1698822235" r:id="rId311"/>
        </w:object>
      </w:r>
      <w:r>
        <w:rPr>
          <w:rFonts w:hint="eastAsia"/>
        </w:rPr>
        <w:t>；当</w:t>
      </w:r>
      <w:r w:rsidR="004C27BC" w:rsidRPr="004C27BC">
        <w:rPr>
          <w:position w:val="-6"/>
        </w:rPr>
        <w:object w:dxaOrig="880" w:dyaOrig="279">
          <v:shape id="_x0000_i1176" type="#_x0000_t75" style="width:43.85pt;height:13.75pt" o:ole="">
            <v:imagedata r:id="rId312" o:title=""/>
          </v:shape>
          <o:OLEObject Type="Embed" ProgID="Equation.DSMT4" ShapeID="_x0000_i1176" DrawAspect="Content" ObjectID="_1698822236" r:id="rId313"/>
        </w:object>
      </w:r>
      <w:r>
        <w:rPr>
          <w:rFonts w:hint="eastAsia"/>
        </w:rPr>
        <w:t>时，</w:t>
      </w:r>
    </w:p>
    <w:p w:rsidR="00E455CA" w:rsidRDefault="004C27BC" w:rsidP="00E455CA">
      <w:pPr>
        <w:ind w:leftChars="200" w:left="480"/>
        <w:jc w:val="center"/>
      </w:pPr>
      <w:r w:rsidRPr="004C27BC">
        <w:rPr>
          <w:position w:val="-24"/>
        </w:rPr>
        <w:object w:dxaOrig="5100" w:dyaOrig="620">
          <v:shape id="_x0000_i1177" type="#_x0000_t75" style="width:254.8pt;height:31.3pt" o:ole="">
            <v:imagedata r:id="rId314" o:title=""/>
          </v:shape>
          <o:OLEObject Type="Embed" ProgID="Equation.DSMT4" ShapeID="_x0000_i1177" DrawAspect="Content" ObjectID="_1698822237" r:id="rId315"/>
        </w:object>
      </w:r>
    </w:p>
    <w:p w:rsidR="00E455CA" w:rsidRDefault="00E455CA" w:rsidP="00E455CA">
      <w:pPr>
        <w:ind w:leftChars="200" w:left="480"/>
      </w:pPr>
      <w:r>
        <w:rPr>
          <w:rFonts w:hint="eastAsia"/>
        </w:rPr>
        <w:t>所以</w:t>
      </w:r>
    </w:p>
    <w:p w:rsidR="00E455CA" w:rsidRDefault="004C27BC" w:rsidP="00E455CA">
      <w:pPr>
        <w:ind w:leftChars="200" w:left="480"/>
        <w:jc w:val="center"/>
      </w:pPr>
      <w:r w:rsidRPr="004C27BC">
        <w:rPr>
          <w:position w:val="-46"/>
        </w:rPr>
        <w:object w:dxaOrig="6840" w:dyaOrig="1040">
          <v:shape id="_x0000_i1178" type="#_x0000_t75" style="width:341.85pt;height:51.95pt" o:ole="">
            <v:imagedata r:id="rId316" o:title=""/>
          </v:shape>
          <o:OLEObject Type="Embed" ProgID="Equation.DSMT4" ShapeID="_x0000_i1178" DrawAspect="Content" ObjectID="_1698822238" r:id="rId317"/>
        </w:object>
      </w:r>
    </w:p>
    <w:p w:rsidR="00E455CA" w:rsidRDefault="00E455CA" w:rsidP="00E455CA">
      <w:pPr>
        <w:ind w:leftChars="200" w:left="480"/>
      </w:pPr>
      <w:r>
        <w:rPr>
          <w:rFonts w:hint="eastAsia"/>
        </w:rPr>
        <w:t>令</w:t>
      </w:r>
      <w:r w:rsidR="004C27BC" w:rsidRPr="004C27BC">
        <w:rPr>
          <w:position w:val="-14"/>
        </w:rPr>
        <w:object w:dxaOrig="980" w:dyaOrig="400">
          <v:shape id="_x0000_i1179" type="#_x0000_t75" style="width:48.85pt;height:20.05pt" o:ole="">
            <v:imagedata r:id="rId318" o:title=""/>
          </v:shape>
          <o:OLEObject Type="Embed" ProgID="Equation.DSMT4" ShapeID="_x0000_i1179" DrawAspect="Content" ObjectID="_1698822239" r:id="rId319"/>
        </w:object>
      </w:r>
      <w:r>
        <w:rPr>
          <w:rFonts w:hint="eastAsia"/>
        </w:rPr>
        <w:t>，得到唯一的驻点</w:t>
      </w:r>
      <w:r w:rsidR="004C27BC" w:rsidRPr="004C27BC">
        <w:rPr>
          <w:position w:val="-24"/>
        </w:rPr>
        <w:object w:dxaOrig="600" w:dyaOrig="620">
          <v:shape id="_x0000_i1180" type="#_x0000_t75" style="width:30.05pt;height:31.3pt" o:ole="">
            <v:imagedata r:id="rId320" o:title=""/>
          </v:shape>
          <o:OLEObject Type="Embed" ProgID="Equation.DSMT4" ShapeID="_x0000_i1180" DrawAspect="Content" ObjectID="_1698822240" r:id="rId321"/>
        </w:object>
      </w:r>
      <w:r>
        <w:rPr>
          <w:rFonts w:hint="eastAsia"/>
        </w:rPr>
        <w:t>．又因为</w:t>
      </w:r>
      <w:r w:rsidR="004C27BC" w:rsidRPr="004C27BC">
        <w:rPr>
          <w:position w:val="-28"/>
        </w:rPr>
        <w:object w:dxaOrig="1420" w:dyaOrig="680">
          <v:shape id="_x0000_i1181" type="#_x0000_t75" style="width:70.75pt;height:33.8pt" o:ole="">
            <v:imagedata r:id="rId322" o:title=""/>
          </v:shape>
          <o:OLEObject Type="Embed" ProgID="Equation.DSMT4" ShapeID="_x0000_i1181" DrawAspect="Content" ObjectID="_1698822241" r:id="rId323"/>
        </w:object>
      </w:r>
      <w:r>
        <w:rPr>
          <w:rFonts w:hint="eastAsia"/>
        </w:rPr>
        <w:t>，所以</w:t>
      </w:r>
      <w:r w:rsidR="004C27BC" w:rsidRPr="004C27BC">
        <w:rPr>
          <w:position w:val="-10"/>
        </w:rPr>
        <w:object w:dxaOrig="540" w:dyaOrig="320">
          <v:shape id="_x0000_i1182" type="#_x0000_t75" style="width:26.9pt;height:16.3pt" o:ole="">
            <v:imagedata r:id="rId324" o:title=""/>
          </v:shape>
          <o:OLEObject Type="Embed" ProgID="Equation.DSMT4" ShapeID="_x0000_i1182" DrawAspect="Content" ObjectID="_1698822242" r:id="rId325"/>
        </w:object>
      </w:r>
      <w:r w:rsidRPr="00ED083C">
        <w:rPr>
          <w:rFonts w:ascii="Times New Roman" w:hAnsi="Times New Roman"/>
        </w:rPr>
        <w:t>的最小值</w:t>
      </w:r>
      <w:r>
        <w:rPr>
          <w:rFonts w:ascii="Times New Roman" w:hAnsi="Times New Roman" w:hint="eastAsia"/>
        </w:rPr>
        <w:t>为</w:t>
      </w:r>
      <w:r w:rsidR="004C27BC" w:rsidRPr="004C27BC">
        <w:rPr>
          <w:position w:val="-28"/>
        </w:rPr>
        <w:object w:dxaOrig="1040" w:dyaOrig="680">
          <v:shape id="_x0000_i1183" type="#_x0000_t75" style="width:51.95pt;height:33.8pt" o:ole="">
            <v:imagedata r:id="rId326" o:title=""/>
          </v:shape>
          <o:OLEObject Type="Embed" ProgID="Equation.DSMT4" ShapeID="_x0000_i1183" DrawAspect="Content" ObjectID="_1698822243" r:id="rId327"/>
        </w:object>
      </w:r>
      <w:r>
        <w:rPr>
          <w:rFonts w:hint="eastAsia"/>
        </w:rPr>
        <w:t>．</w:t>
      </w:r>
    </w:p>
    <w:p w:rsidR="00E455CA" w:rsidRPr="00E455CA" w:rsidRDefault="00E455CA" w:rsidP="00817B5B">
      <w:pPr>
        <w:outlineLvl w:val="0"/>
        <w:rPr>
          <w:rFonts w:ascii="Times New Roman" w:hAnsi="Times New Roman"/>
        </w:rPr>
      </w:pP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17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已知函数</w:t>
      </w:r>
      <w:r w:rsidR="004C27BC" w:rsidRPr="004C27BC">
        <w:rPr>
          <w:position w:val="-10"/>
        </w:rPr>
        <w:object w:dxaOrig="1100" w:dyaOrig="320">
          <v:shape id="_x0000_i1184" type="#_x0000_t75" style="width:55.1pt;height:16.3pt" o:ole="">
            <v:imagedata r:id="rId328" o:title=""/>
          </v:shape>
          <o:OLEObject Type="Embed" ProgID="Equation.DSMT4" ShapeID="_x0000_i1184" DrawAspect="Content" ObjectID="_1698822244" r:id="rId329"/>
        </w:object>
      </w:r>
      <w:r w:rsidRPr="00ED083C">
        <w:rPr>
          <w:rFonts w:ascii="Times New Roman" w:hAnsi="Times New Roman"/>
        </w:rPr>
        <w:t>由方程</w:t>
      </w:r>
      <w:r w:rsidR="004C27BC" w:rsidRPr="004C27BC">
        <w:rPr>
          <w:position w:val="-10"/>
        </w:rPr>
        <w:object w:dxaOrig="3300" w:dyaOrig="360">
          <v:shape id="_x0000_i1185" type="#_x0000_t75" style="width:165.3pt;height:18.15pt" o:ole="">
            <v:imagedata r:id="rId330" o:title=""/>
          </v:shape>
          <o:OLEObject Type="Embed" ProgID="Equation.DSMT4" ShapeID="_x0000_i1185" DrawAspect="Content" ObjectID="_1698822245" r:id="rId331"/>
        </w:object>
      </w:r>
      <w:r w:rsidRPr="00ED083C">
        <w:rPr>
          <w:rFonts w:ascii="Times New Roman" w:hAnsi="Times New Roman"/>
        </w:rPr>
        <w:t>确定，求</w:t>
      </w:r>
      <w:r w:rsidR="004C27BC" w:rsidRPr="004C27BC">
        <w:rPr>
          <w:position w:val="-10"/>
        </w:rPr>
        <w:object w:dxaOrig="1100" w:dyaOrig="320">
          <v:shape id="_x0000_i1186" type="#_x0000_t75" style="width:55.1pt;height:16.3pt" o:ole="">
            <v:imagedata r:id="rId332" o:title=""/>
          </v:shape>
          <o:OLEObject Type="Embed" ProgID="Equation.DSMT4" ShapeID="_x0000_i1186" DrawAspect="Content" ObjectID="_1698822246" r:id="rId333"/>
        </w:object>
      </w:r>
      <w:r w:rsidRPr="00ED083C">
        <w:rPr>
          <w:rFonts w:ascii="Times New Roman" w:hAnsi="Times New Roman"/>
        </w:rPr>
        <w:t>的极值</w:t>
      </w:r>
      <w:r w:rsidRPr="00ED083C">
        <w:rPr>
          <w:rFonts w:ascii="Times New Roman" w:hAnsi="Times New Roman"/>
        </w:rPr>
        <w:t>.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084702">
        <w:rPr>
          <w:rFonts w:hint="eastAsia"/>
        </w:rPr>
        <w:t>对方程两边分别对</w:t>
      </w:r>
      <w:r w:rsidR="004C27BC" w:rsidRPr="00025957">
        <w:rPr>
          <w:position w:val="-4"/>
        </w:rPr>
        <w:object w:dxaOrig="200" w:dyaOrig="200">
          <v:shape id="_x0000_i1187" type="#_x0000_t75" style="width:10pt;height:10pt" o:ole="">
            <v:imagedata r:id="rId334" o:title=""/>
          </v:shape>
          <o:OLEObject Type="Embed" ProgID="Equation.DSMT4" ShapeID="_x0000_i1187" DrawAspect="Content" ObjectID="_1698822247" r:id="rId335"/>
        </w:object>
      </w:r>
      <w:r w:rsidR="00084702">
        <w:rPr>
          <w:rFonts w:hint="eastAsia"/>
        </w:rPr>
        <w:t>和</w:t>
      </w:r>
      <w:r w:rsidR="004C27BC" w:rsidRPr="004C27BC">
        <w:rPr>
          <w:position w:val="-10"/>
        </w:rPr>
        <w:object w:dxaOrig="240" w:dyaOrig="260">
          <v:shape id="_x0000_i1188" type="#_x0000_t75" style="width:11.9pt;height:13.15pt" o:ole="">
            <v:imagedata r:id="rId336" o:title=""/>
          </v:shape>
          <o:OLEObject Type="Embed" ProgID="Equation.DSMT4" ShapeID="_x0000_i1188" DrawAspect="Content" ObjectID="_1698822248" r:id="rId337"/>
        </w:object>
      </w:r>
      <w:r w:rsidR="00084702">
        <w:rPr>
          <w:rFonts w:hint="eastAsia"/>
        </w:rPr>
        <w:t>求偏导数得</w:t>
      </w:r>
    </w:p>
    <w:p w:rsidR="00084702" w:rsidRDefault="004C27BC" w:rsidP="00D40522">
      <w:pPr>
        <w:ind w:leftChars="200" w:left="480"/>
        <w:jc w:val="center"/>
      </w:pPr>
      <w:r w:rsidRPr="004C27BC">
        <w:rPr>
          <w:position w:val="-60"/>
        </w:rPr>
        <w:object w:dxaOrig="3120" w:dyaOrig="1320">
          <v:shape id="_x0000_i1189" type="#_x0000_t75" style="width:155.9pt;height:65.75pt" o:ole="">
            <v:imagedata r:id="rId338" o:title=""/>
          </v:shape>
          <o:OLEObject Type="Embed" ProgID="Equation.DSMT4" ShapeID="_x0000_i1189" DrawAspect="Content" ObjectID="_1698822249" r:id="rId339"/>
        </w:object>
      </w:r>
    </w:p>
    <w:p w:rsidR="00084702" w:rsidRDefault="00084702" w:rsidP="00D40522">
      <w:pPr>
        <w:ind w:leftChars="200" w:left="480"/>
      </w:pPr>
      <w:r>
        <w:rPr>
          <w:rFonts w:hint="eastAsia"/>
        </w:rPr>
        <w:lastRenderedPageBreak/>
        <w:t>令</w:t>
      </w:r>
      <w:r w:rsidR="004C27BC" w:rsidRPr="004C27BC">
        <w:rPr>
          <w:position w:val="-14"/>
        </w:rPr>
        <w:object w:dxaOrig="1120" w:dyaOrig="380">
          <v:shape id="_x0000_i1190" type="#_x0000_t75" style="width:55.7pt;height:18.8pt" o:ole="">
            <v:imagedata r:id="rId340" o:title=""/>
          </v:shape>
          <o:OLEObject Type="Embed" ProgID="Equation.DSMT4" ShapeID="_x0000_i1190" DrawAspect="Content" ObjectID="_1698822250" r:id="rId341"/>
        </w:object>
      </w:r>
      <w:r>
        <w:rPr>
          <w:rFonts w:hint="eastAsia"/>
        </w:rPr>
        <w:t>，解得</w:t>
      </w:r>
      <w:r w:rsidR="004C27BC" w:rsidRPr="004C27BC">
        <w:rPr>
          <w:position w:val="-10"/>
        </w:rPr>
        <w:object w:dxaOrig="840" w:dyaOrig="320">
          <v:shape id="_x0000_i1191" type="#_x0000_t75" style="width:41.95pt;height:16.3pt" o:ole="">
            <v:imagedata r:id="rId342" o:title=""/>
          </v:shape>
          <o:OLEObject Type="Embed" ProgID="Equation.DSMT4" ShapeID="_x0000_i1191" DrawAspect="Content" ObjectID="_1698822251" r:id="rId343"/>
        </w:object>
      </w:r>
      <w:r>
        <w:rPr>
          <w:rFonts w:hint="eastAsia"/>
        </w:rPr>
        <w:t>是函数</w:t>
      </w:r>
      <w:r w:rsidR="004C27BC" w:rsidRPr="004C27BC">
        <w:rPr>
          <w:position w:val="-10"/>
        </w:rPr>
        <w:object w:dxaOrig="1100" w:dyaOrig="320">
          <v:shape id="_x0000_i1192" type="#_x0000_t75" style="width:55.1pt;height:16.3pt" o:ole="">
            <v:imagedata r:id="rId344" o:title=""/>
          </v:shape>
          <o:OLEObject Type="Embed" ProgID="Equation.DSMT4" ShapeID="_x0000_i1192" DrawAspect="Content" ObjectID="_1698822252" r:id="rId345"/>
        </w:object>
      </w:r>
      <w:r>
        <w:rPr>
          <w:rFonts w:hint="eastAsia"/>
        </w:rPr>
        <w:t>的惟一驻点．</w:t>
      </w:r>
      <w:r w:rsidR="00A418F1">
        <w:rPr>
          <w:rFonts w:hint="eastAsia"/>
        </w:rPr>
        <w:t>对上面两个方程再求偏导数得</w:t>
      </w:r>
    </w:p>
    <w:p w:rsidR="00084702" w:rsidRDefault="004C27BC" w:rsidP="00D40522">
      <w:pPr>
        <w:ind w:leftChars="200" w:left="480"/>
        <w:jc w:val="center"/>
      </w:pPr>
      <w:r w:rsidRPr="004C27BC">
        <w:rPr>
          <w:position w:val="-92"/>
        </w:rPr>
        <w:object w:dxaOrig="5319" w:dyaOrig="1960">
          <v:shape id="_x0000_i1193" type="#_x0000_t75" style="width:266.1pt;height:98.3pt" o:ole="">
            <v:imagedata r:id="rId346" o:title=""/>
          </v:shape>
          <o:OLEObject Type="Embed" ProgID="Equation.DSMT4" ShapeID="_x0000_i1193" DrawAspect="Content" ObjectID="_1698822253" r:id="rId347"/>
        </w:object>
      </w:r>
    </w:p>
    <w:p w:rsidR="00D40522" w:rsidRPr="00544A7B" w:rsidRDefault="00D40522" w:rsidP="00D40522">
      <w:pPr>
        <w:ind w:leftChars="200" w:left="480"/>
      </w:pPr>
      <w:r>
        <w:rPr>
          <w:rFonts w:hint="eastAsia"/>
        </w:rPr>
        <w:t>代入</w:t>
      </w:r>
      <w:r w:rsidR="004C27BC" w:rsidRPr="004C27BC">
        <w:rPr>
          <w:position w:val="-10"/>
        </w:rPr>
        <w:object w:dxaOrig="1300" w:dyaOrig="320">
          <v:shape id="_x0000_i1194" type="#_x0000_t75" style="width:65.1pt;height:16.3pt" o:ole="">
            <v:imagedata r:id="rId348" o:title=""/>
          </v:shape>
          <o:OLEObject Type="Embed" ProgID="Equation.DSMT4" ShapeID="_x0000_i1194" DrawAspect="Content" ObjectID="_1698822254" r:id="rId349"/>
        </w:object>
      </w:r>
      <w:r>
        <w:rPr>
          <w:rFonts w:hint="eastAsia"/>
        </w:rPr>
        <w:t>和</w:t>
      </w:r>
      <w:r w:rsidR="004C27BC" w:rsidRPr="004C27BC">
        <w:rPr>
          <w:position w:val="-14"/>
        </w:rPr>
        <w:object w:dxaOrig="2640" w:dyaOrig="380">
          <v:shape id="_x0000_i1195" type="#_x0000_t75" style="width:132.1pt;height:18.8pt" o:ole="">
            <v:imagedata r:id="rId350" o:title=""/>
          </v:shape>
          <o:OLEObject Type="Embed" ProgID="Equation.DSMT4" ShapeID="_x0000_i1195" DrawAspect="Content" ObjectID="_1698822255" r:id="rId351"/>
        </w:object>
      </w:r>
      <w:r>
        <w:rPr>
          <w:rFonts w:hint="eastAsia"/>
        </w:rPr>
        <w:t>，解得</w:t>
      </w:r>
    </w:p>
    <w:p w:rsidR="000D7E68" w:rsidRDefault="004C27BC" w:rsidP="00D40522">
      <w:pPr>
        <w:ind w:leftChars="200" w:left="480"/>
        <w:jc w:val="center"/>
        <w:outlineLvl w:val="0"/>
      </w:pPr>
      <w:r w:rsidRPr="004C27BC">
        <w:rPr>
          <w:position w:val="-24"/>
        </w:rPr>
        <w:object w:dxaOrig="6420" w:dyaOrig="620">
          <v:shape id="_x0000_i1196" type="#_x0000_t75" style="width:321.2pt;height:31.3pt" o:ole="">
            <v:imagedata r:id="rId352" o:title=""/>
          </v:shape>
          <o:OLEObject Type="Embed" ProgID="Equation.DSMT4" ShapeID="_x0000_i1196" DrawAspect="Content" ObjectID="_1698822256" r:id="rId353"/>
        </w:object>
      </w:r>
    </w:p>
    <w:p w:rsidR="00D40522" w:rsidRDefault="00D40522" w:rsidP="00D40522">
      <w:pPr>
        <w:ind w:leftChars="200" w:left="480"/>
        <w:outlineLvl w:val="0"/>
        <w:rPr>
          <w:rFonts w:ascii="Times New Roman" w:hAnsi="Times New Roman"/>
        </w:rPr>
      </w:pPr>
      <w:r>
        <w:rPr>
          <w:rFonts w:hint="eastAsia"/>
        </w:rPr>
        <w:t>由</w:t>
      </w:r>
      <w:r w:rsidR="004C27BC" w:rsidRPr="004C27BC">
        <w:rPr>
          <w:position w:val="-6"/>
        </w:rPr>
        <w:object w:dxaOrig="1180" w:dyaOrig="320">
          <v:shape id="_x0000_i1197" type="#_x0000_t75" style="width:58.85pt;height:16.3pt" o:ole="">
            <v:imagedata r:id="rId354" o:title=""/>
          </v:shape>
          <o:OLEObject Type="Embed" ProgID="Equation.DSMT4" ShapeID="_x0000_i1197" DrawAspect="Content" ObjectID="_1698822257" r:id="rId355"/>
        </w:object>
      </w:r>
      <w:r>
        <w:rPr>
          <w:rFonts w:hint="eastAsia"/>
        </w:rPr>
        <w:t>和</w:t>
      </w:r>
      <w:r w:rsidR="004C27BC" w:rsidRPr="004C27BC">
        <w:rPr>
          <w:position w:val="-6"/>
        </w:rPr>
        <w:object w:dxaOrig="580" w:dyaOrig="279">
          <v:shape id="_x0000_i1198" type="#_x0000_t75" style="width:28.8pt;height:13.75pt" o:ole="">
            <v:imagedata r:id="rId356" o:title=""/>
          </v:shape>
          <o:OLEObject Type="Embed" ProgID="Equation.DSMT4" ShapeID="_x0000_i1198" DrawAspect="Content" ObjectID="_1698822258" r:id="rId357"/>
        </w:object>
      </w:r>
      <w:r>
        <w:rPr>
          <w:rFonts w:hint="eastAsia"/>
        </w:rPr>
        <w:t>可得，</w:t>
      </w:r>
      <w:r w:rsidR="004C27BC" w:rsidRPr="004C27BC">
        <w:rPr>
          <w:position w:val="-10"/>
        </w:rPr>
        <w:object w:dxaOrig="1300" w:dyaOrig="320">
          <v:shape id="_x0000_i1199" type="#_x0000_t75" style="width:65.1pt;height:16.3pt" o:ole="">
            <v:imagedata r:id="rId358" o:title=""/>
          </v:shape>
          <o:OLEObject Type="Embed" ProgID="Equation.DSMT4" ShapeID="_x0000_i1199" DrawAspect="Content" ObjectID="_1698822259" r:id="rId359"/>
        </w:object>
      </w:r>
      <w:r>
        <w:rPr>
          <w:rFonts w:hint="eastAsia"/>
        </w:rPr>
        <w:t>是</w:t>
      </w:r>
      <w:r w:rsidR="004C27BC" w:rsidRPr="004C27BC">
        <w:rPr>
          <w:position w:val="-10"/>
        </w:rPr>
        <w:object w:dxaOrig="1100" w:dyaOrig="320">
          <v:shape id="_x0000_i1200" type="#_x0000_t75" style="width:55.1pt;height:16.3pt" o:ole="">
            <v:imagedata r:id="rId360" o:title=""/>
          </v:shape>
          <o:OLEObject Type="Embed" ProgID="Equation.DSMT4" ShapeID="_x0000_i1200" DrawAspect="Content" ObjectID="_1698822260" r:id="rId361"/>
        </w:object>
      </w:r>
      <w:r>
        <w:rPr>
          <w:rFonts w:ascii="Times New Roman" w:hAnsi="Times New Roman" w:hint="eastAsia"/>
        </w:rPr>
        <w:t>的</w:t>
      </w:r>
      <w:r>
        <w:rPr>
          <w:rFonts w:hint="eastAsia"/>
        </w:rPr>
        <w:t>极大值．</w:t>
      </w: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D40522" w:rsidRDefault="00D40522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18</w:t>
      </w:r>
      <w:r w:rsidRPr="001D0F39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</w:t>
      </w:r>
      <w:r w:rsidR="004C27BC" w:rsidRPr="00025957">
        <w:rPr>
          <w:position w:val="-4"/>
        </w:rPr>
        <w:object w:dxaOrig="240" w:dyaOrig="240">
          <v:shape id="_x0000_i1201" type="#_x0000_t75" style="width:11.9pt;height:11.9pt" o:ole="">
            <v:imagedata r:id="rId362" o:title=""/>
          </v:shape>
          <o:OLEObject Type="Embed" ProgID="Equation.DSMT4" ShapeID="_x0000_i1201" DrawAspect="Content" ObjectID="_1698822261" r:id="rId363"/>
        </w:object>
      </w:r>
      <w:r w:rsidRPr="00ED083C">
        <w:rPr>
          <w:rFonts w:ascii="Times New Roman" w:hAnsi="Times New Roman"/>
        </w:rPr>
        <w:t>是由直线</w:t>
      </w:r>
      <w:r w:rsidR="004C27BC" w:rsidRPr="004C27BC">
        <w:rPr>
          <w:position w:val="-10"/>
        </w:rPr>
        <w:object w:dxaOrig="580" w:dyaOrig="320">
          <v:shape id="_x0000_i1202" type="#_x0000_t75" style="width:28.8pt;height:16.3pt" o:ole="">
            <v:imagedata r:id="rId364" o:title=""/>
          </v:shape>
          <o:OLEObject Type="Embed" ProgID="Equation.DSMT4" ShapeID="_x0000_i1202" DrawAspect="Content" ObjectID="_1698822262" r:id="rId365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600" w:dyaOrig="260">
          <v:shape id="_x0000_i1203" type="#_x0000_t75" style="width:30.05pt;height:13.15pt" o:ole="">
            <v:imagedata r:id="rId366" o:title=""/>
          </v:shape>
          <o:OLEObject Type="Embed" ProgID="Equation.DSMT4" ShapeID="_x0000_i1203" DrawAspect="Content" ObjectID="_1698822263" r:id="rId367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740" w:dyaOrig="260">
          <v:shape id="_x0000_i1204" type="#_x0000_t75" style="width:36.95pt;height:13.15pt" o:ole="">
            <v:imagedata r:id="rId368" o:title=""/>
          </v:shape>
          <o:OLEObject Type="Embed" ProgID="Equation.DSMT4" ShapeID="_x0000_i1204" DrawAspect="Content" ObjectID="_1698822264" r:id="rId369"/>
        </w:object>
      </w:r>
      <w:r w:rsidRPr="00ED083C">
        <w:rPr>
          <w:rFonts w:ascii="Times New Roman" w:hAnsi="Times New Roman"/>
        </w:rPr>
        <w:t>围成的有界区域，计算二重积分</w:t>
      </w:r>
      <w:r w:rsidR="004C27BC" w:rsidRPr="004C27BC">
        <w:rPr>
          <w:position w:val="-32"/>
        </w:rPr>
        <w:object w:dxaOrig="2040" w:dyaOrig="740">
          <v:shape id="_x0000_i1205" type="#_x0000_t75" style="width:102.05pt;height:36.95pt" o:ole="">
            <v:imagedata r:id="rId370" o:title=""/>
          </v:shape>
          <o:OLEObject Type="Embed" ProgID="Equation.DSMT4" ShapeID="_x0000_i1205" DrawAspect="Content" ObjectID="_1698822265" r:id="rId371"/>
        </w:objec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5911B0">
        <w:rPr>
          <w:rFonts w:hint="eastAsia"/>
        </w:rPr>
        <w:t>利用二重积分的对称性，可得</w:t>
      </w:r>
    </w:p>
    <w:p w:rsidR="005911B0" w:rsidRPr="005911B0" w:rsidRDefault="004C27BC" w:rsidP="005911B0">
      <w:pPr>
        <w:jc w:val="center"/>
      </w:pPr>
      <w:r w:rsidRPr="004C27BC">
        <w:rPr>
          <w:position w:val="-68"/>
        </w:rPr>
        <w:object w:dxaOrig="4340" w:dyaOrig="1480">
          <v:shape id="_x0000_i1206" type="#_x0000_t75" style="width:217.25pt;height:73.9pt" o:ole="">
            <v:imagedata r:id="rId372" o:title=""/>
          </v:shape>
          <o:OLEObject Type="Embed" ProgID="Equation.DSMT4" ShapeID="_x0000_i1206" DrawAspect="Content" ObjectID="_1698822266" r:id="rId373"/>
        </w:object>
      </w:r>
    </w:p>
    <w:p w:rsidR="00817B5B" w:rsidRPr="00ED083C" w:rsidRDefault="00817B5B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19</w:t>
      </w:r>
      <w:r w:rsidRPr="001D0F39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已知</w:t>
      </w:r>
      <w:r w:rsidR="004C27BC" w:rsidRPr="004C27BC">
        <w:rPr>
          <w:position w:val="-12"/>
        </w:rPr>
        <w:object w:dxaOrig="1040" w:dyaOrig="380">
          <v:shape id="_x0000_i1207" type="#_x0000_t75" style="width:51.95pt;height:18.8pt" o:ole="">
            <v:imagedata r:id="rId374" o:title=""/>
          </v:shape>
          <o:OLEObject Type="Embed" ProgID="Equation.DSMT4" ShapeID="_x0000_i1207" DrawAspect="Content" ObjectID="_1698822267" r:id="rId375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2"/>
        </w:rPr>
        <w:object w:dxaOrig="1480" w:dyaOrig="380">
          <v:shape id="_x0000_i1208" type="#_x0000_t75" style="width:73.9pt;height:18.8pt" o:ole="">
            <v:imagedata r:id="rId376" o:title=""/>
          </v:shape>
          <o:OLEObject Type="Embed" ProgID="Equation.DSMT4" ShapeID="_x0000_i1208" DrawAspect="Content" ObjectID="_1698822268" r:id="rId377"/>
        </w:object>
      </w:r>
      <w:r w:rsidRPr="00ED083C">
        <w:rPr>
          <w:rFonts w:ascii="Times New Roman" w:hAnsi="Times New Roman"/>
        </w:rPr>
        <w:t>是二阶微分方程</w:t>
      </w:r>
      <w:r w:rsidR="004C27BC" w:rsidRPr="004C27BC">
        <w:rPr>
          <w:position w:val="-10"/>
        </w:rPr>
        <w:object w:dxaOrig="3040" w:dyaOrig="360">
          <v:shape id="_x0000_i1209" type="#_x0000_t75" style="width:152.15pt;height:18.15pt" o:ole="">
            <v:imagedata r:id="rId378" o:title=""/>
          </v:shape>
          <o:OLEObject Type="Embed" ProgID="Equation.DSMT4" ShapeID="_x0000_i1209" DrawAspect="Content" ObjectID="_1698822269" r:id="rId379"/>
        </w:object>
      </w:r>
      <w:r w:rsidRPr="00ED083C">
        <w:rPr>
          <w:rFonts w:ascii="Times New Roman" w:hAnsi="Times New Roman"/>
        </w:rPr>
        <w:t>的解，若</w:t>
      </w:r>
      <w:r w:rsidR="004C27BC" w:rsidRPr="004C27BC">
        <w:rPr>
          <w:position w:val="-10"/>
        </w:rPr>
        <w:object w:dxaOrig="960" w:dyaOrig="320">
          <v:shape id="_x0000_i1210" type="#_x0000_t75" style="width:48.2pt;height:16.3pt" o:ole="">
            <v:imagedata r:id="rId380" o:title=""/>
          </v:shape>
          <o:OLEObject Type="Embed" ProgID="Equation.DSMT4" ShapeID="_x0000_i1210" DrawAspect="Content" ObjectID="_1698822270" r:id="rId381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980" w:dyaOrig="320">
          <v:shape id="_x0000_i1211" type="#_x0000_t75" style="width:48.85pt;height:16.3pt" o:ole="">
            <v:imagedata r:id="rId382" o:title=""/>
          </v:shape>
          <o:OLEObject Type="Embed" ProgID="Equation.DSMT4" ShapeID="_x0000_i1211" DrawAspect="Content" ObjectID="_1698822271" r:id="rId383"/>
        </w:object>
      </w:r>
      <w:r w:rsidRPr="00ED083C">
        <w:rPr>
          <w:rFonts w:ascii="Times New Roman" w:hAnsi="Times New Roman"/>
        </w:rPr>
        <w:t>，求</w:t>
      </w:r>
      <w:r w:rsidR="004C27BC" w:rsidRPr="004C27BC">
        <w:rPr>
          <w:position w:val="-10"/>
        </w:rPr>
        <w:object w:dxaOrig="499" w:dyaOrig="320">
          <v:shape id="_x0000_i1212" type="#_x0000_t75" style="width:25.05pt;height:16.3pt" o:ole="">
            <v:imagedata r:id="rId384" o:title=""/>
          </v:shape>
          <o:OLEObject Type="Embed" ProgID="Equation.DSMT4" ShapeID="_x0000_i1212" DrawAspect="Content" ObjectID="_1698822272" r:id="rId385"/>
        </w:object>
      </w:r>
      <w:r w:rsidRPr="00ED083C">
        <w:rPr>
          <w:rFonts w:ascii="Times New Roman" w:hAnsi="Times New Roman"/>
        </w:rPr>
        <w:t>，并写出该微分方程的通解</w:t>
      </w:r>
      <w:r w:rsidR="001D0F39">
        <w:rPr>
          <w:rFonts w:ascii="Times New Roman" w:hAnsi="Times New Roman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8A0A40" w:rsidRDefault="00544A7B" w:rsidP="00544A7B">
      <w:pPr>
        <w:rPr>
          <w:rFonts w:ascii="Times New Roman" w:hAnsi="Times New Roman"/>
        </w:rPr>
      </w:pPr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8A0A40">
        <w:rPr>
          <w:rFonts w:hint="eastAsia"/>
        </w:rPr>
        <w:t>将</w:t>
      </w:r>
      <w:r w:rsidR="004C27BC" w:rsidRPr="004C27BC">
        <w:rPr>
          <w:position w:val="-12"/>
        </w:rPr>
        <w:object w:dxaOrig="1480" w:dyaOrig="380">
          <v:shape id="_x0000_i1213" type="#_x0000_t75" style="width:73.9pt;height:18.8pt" o:ole="">
            <v:imagedata r:id="rId386" o:title=""/>
          </v:shape>
          <o:OLEObject Type="Embed" ProgID="Equation.DSMT4" ShapeID="_x0000_i1213" DrawAspect="Content" ObjectID="_1698822273" r:id="rId387"/>
        </w:object>
      </w:r>
      <w:r w:rsidR="008A0A40">
        <w:rPr>
          <w:rFonts w:ascii="Times New Roman" w:hAnsi="Times New Roman" w:hint="eastAsia"/>
        </w:rPr>
        <w:t>代入微分方程，整理得</w:t>
      </w:r>
    </w:p>
    <w:p w:rsidR="008A0A40" w:rsidRDefault="004C27BC" w:rsidP="008A0A40">
      <w:pPr>
        <w:ind w:leftChars="200" w:left="480"/>
        <w:jc w:val="center"/>
        <w:rPr>
          <w:rFonts w:ascii="Times New Roman" w:hAnsi="Times New Roman"/>
        </w:rPr>
      </w:pPr>
      <w:r w:rsidRPr="004C27BC">
        <w:rPr>
          <w:position w:val="-10"/>
        </w:rPr>
        <w:object w:dxaOrig="3140" w:dyaOrig="320">
          <v:shape id="_x0000_i1214" type="#_x0000_t75" style="width:157.15pt;height:16.3pt" o:ole="">
            <v:imagedata r:id="rId388" o:title=""/>
          </v:shape>
          <o:OLEObject Type="Embed" ProgID="Equation.DSMT4" ShapeID="_x0000_i1214" DrawAspect="Content" ObjectID="_1698822274" r:id="rId389"/>
        </w:object>
      </w:r>
    </w:p>
    <w:p w:rsidR="00544A7B" w:rsidRDefault="008A0A40" w:rsidP="008A0A40">
      <w:pPr>
        <w:ind w:leftChars="200" w:left="480"/>
        <w:rPr>
          <w:rFonts w:ascii="Times New Roman" w:hAnsi="Times New Roman"/>
        </w:rPr>
      </w:pPr>
      <w:r>
        <w:rPr>
          <w:rFonts w:hint="eastAsia"/>
        </w:rPr>
        <w:t>这是可降阶微分方程，解得</w:t>
      </w:r>
      <w:r w:rsidR="004C27BC" w:rsidRPr="004C27BC">
        <w:rPr>
          <w:position w:val="-10"/>
        </w:rPr>
        <w:object w:dxaOrig="1900" w:dyaOrig="360">
          <v:shape id="_x0000_i1215" type="#_x0000_t75" style="width:95.15pt;height:18.15pt" o:ole="">
            <v:imagedata r:id="rId390" o:title=""/>
          </v:shape>
          <o:OLEObject Type="Embed" ProgID="Equation.DSMT4" ShapeID="_x0000_i1215" DrawAspect="Content" ObjectID="_1698822275" r:id="rId391"/>
        </w:object>
      </w:r>
      <w:r>
        <w:rPr>
          <w:rFonts w:hint="eastAsia"/>
        </w:rPr>
        <w:t>．所以原</w:t>
      </w:r>
      <w:r w:rsidRPr="00ED083C">
        <w:rPr>
          <w:rFonts w:ascii="Times New Roman" w:hAnsi="Times New Roman"/>
        </w:rPr>
        <w:t>微分方程的通解</w:t>
      </w:r>
      <w:r>
        <w:rPr>
          <w:rFonts w:ascii="Times New Roman" w:hAnsi="Times New Roman" w:hint="eastAsia"/>
        </w:rPr>
        <w:t>为</w:t>
      </w:r>
    </w:p>
    <w:p w:rsidR="008A0A40" w:rsidRPr="008A0A40" w:rsidRDefault="004C27BC" w:rsidP="008A0A40">
      <w:pPr>
        <w:ind w:leftChars="200" w:left="480"/>
        <w:jc w:val="center"/>
      </w:pPr>
      <w:r w:rsidRPr="004C27BC">
        <w:rPr>
          <w:position w:val="-12"/>
        </w:rPr>
        <w:object w:dxaOrig="4000" w:dyaOrig="380">
          <v:shape id="_x0000_i1216" type="#_x0000_t75" style="width:199.7pt;height:18.8pt" o:ole="">
            <v:imagedata r:id="rId392" o:title=""/>
          </v:shape>
          <o:OLEObject Type="Embed" ProgID="Equation.DSMT4" ShapeID="_x0000_i1216" DrawAspect="Content" ObjectID="_1698822276" r:id="rId393"/>
        </w:object>
      </w:r>
    </w:p>
    <w:p w:rsidR="00817B5B" w:rsidRDefault="008A0A40" w:rsidP="008A0A40">
      <w:pPr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其中</w:t>
      </w:r>
      <w:r w:rsidR="004C27BC" w:rsidRPr="004C27BC">
        <w:rPr>
          <w:position w:val="-12"/>
        </w:rPr>
        <w:object w:dxaOrig="260" w:dyaOrig="360">
          <v:shape id="_x0000_i1217" type="#_x0000_t75" style="width:13.15pt;height:18.15pt" o:ole="">
            <v:imagedata r:id="rId394" o:title=""/>
          </v:shape>
          <o:OLEObject Type="Embed" ProgID="Equation.DSMT4" ShapeID="_x0000_i1217" DrawAspect="Content" ObjectID="_1698822277" r:id="rId395"/>
        </w:object>
      </w:r>
      <w:r>
        <w:rPr>
          <w:rFonts w:ascii="Times New Roman" w:hAnsi="Times New Roman" w:hint="eastAsia"/>
        </w:rPr>
        <w:t xml:space="preserve">, </w:t>
      </w:r>
      <w:r w:rsidR="004C27BC" w:rsidRPr="004C27BC">
        <w:rPr>
          <w:position w:val="-12"/>
        </w:rPr>
        <w:object w:dxaOrig="260" w:dyaOrig="360">
          <v:shape id="_x0000_i1218" type="#_x0000_t75" style="width:13.15pt;height:18.15pt" o:ole="">
            <v:imagedata r:id="rId396" o:title=""/>
          </v:shape>
          <o:OLEObject Type="Embed" ProgID="Equation.DSMT4" ShapeID="_x0000_i1218" DrawAspect="Content" ObjectID="_1698822278" r:id="rId397"/>
        </w:object>
      </w:r>
      <w:r>
        <w:rPr>
          <w:rFonts w:ascii="Times New Roman" w:hAnsi="Times New Roman" w:hint="eastAsia"/>
        </w:rPr>
        <w:t>为任意常数．</w:t>
      </w:r>
    </w:p>
    <w:p w:rsidR="008A0A40" w:rsidRPr="00ED083C" w:rsidRDefault="008A0A40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20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</w:t>
      </w:r>
      <w:r w:rsidR="004C27BC" w:rsidRPr="00025957">
        <w:rPr>
          <w:position w:val="-4"/>
        </w:rPr>
        <w:object w:dxaOrig="240" w:dyaOrig="240">
          <v:shape id="_x0000_i1219" type="#_x0000_t75" style="width:11.9pt;height:11.9pt" o:ole="">
            <v:imagedata r:id="rId398" o:title=""/>
          </v:shape>
          <o:OLEObject Type="Embed" ProgID="Equation.DSMT4" ShapeID="_x0000_i1219" DrawAspect="Content" ObjectID="_1698822279" r:id="rId399"/>
        </w:object>
      </w:r>
      <w:r w:rsidRPr="00ED083C">
        <w:rPr>
          <w:rFonts w:ascii="Times New Roman" w:hAnsi="Times New Roman"/>
        </w:rPr>
        <w:t>是由曲线</w:t>
      </w:r>
      <w:r w:rsidR="004C27BC" w:rsidRPr="004C27BC">
        <w:rPr>
          <w:position w:val="-10"/>
        </w:rPr>
        <w:object w:dxaOrig="1200" w:dyaOrig="420">
          <v:shape id="_x0000_i1220" type="#_x0000_t75" style="width:60.1pt;height:21.3pt" o:ole="">
            <v:imagedata r:id="rId400" o:title=""/>
          </v:shape>
          <o:OLEObject Type="Embed" ProgID="Equation.DSMT4" ShapeID="_x0000_i1220" DrawAspect="Content" ObjectID="_1698822280" r:id="rId401"/>
        </w:object>
      </w:r>
      <w:r w:rsidR="008024AE">
        <w:rPr>
          <w:rFonts w:ascii="Times New Roman" w:hAnsi="Times New Roman" w:hint="eastAsia"/>
        </w:rPr>
        <w:t>（</w:t>
      </w:r>
      <w:r w:rsidR="004C27BC" w:rsidRPr="004C27BC">
        <w:rPr>
          <w:position w:val="-6"/>
        </w:rPr>
        <w:object w:dxaOrig="900" w:dyaOrig="279">
          <v:shape id="_x0000_i1221" type="#_x0000_t75" style="width:45.1pt;height:13.75pt" o:ole="">
            <v:imagedata r:id="rId402" o:title=""/>
          </v:shape>
          <o:OLEObject Type="Embed" ProgID="Equation.DSMT4" ShapeID="_x0000_i1221" DrawAspect="Content" ObjectID="_1698822281" r:id="rId403"/>
        </w:object>
      </w:r>
      <w:r w:rsidR="008024AE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与</w:t>
      </w:r>
      <w:r w:rsidR="004C27BC" w:rsidRPr="004C27BC">
        <w:rPr>
          <w:position w:val="-34"/>
        </w:rPr>
        <w:object w:dxaOrig="1100" w:dyaOrig="800">
          <v:shape id="_x0000_i1222" type="#_x0000_t75" style="width:55.1pt;height:40.05pt" o:ole="">
            <v:imagedata r:id="rId404" o:title=""/>
          </v:shape>
          <o:OLEObject Type="Embed" ProgID="Equation.DSMT4" ShapeID="_x0000_i1222" DrawAspect="Content" ObjectID="_1698822282" r:id="rId405"/>
        </w:object>
      </w:r>
      <w:r w:rsidR="008024AE">
        <w:rPr>
          <w:rFonts w:ascii="Times New Roman" w:hAnsi="Times New Roman" w:hint="eastAsia"/>
        </w:rPr>
        <w:t>（</w:t>
      </w:r>
      <w:r w:rsidR="004C27BC" w:rsidRPr="004C27BC">
        <w:rPr>
          <w:position w:val="-24"/>
        </w:rPr>
        <w:object w:dxaOrig="940" w:dyaOrig="620">
          <v:shape id="_x0000_i1223" type="#_x0000_t75" style="width:46.95pt;height:31.3pt" o:ole="">
            <v:imagedata r:id="rId406" o:title=""/>
          </v:shape>
          <o:OLEObject Type="Embed" ProgID="Equation.DSMT4" ShapeID="_x0000_i1223" DrawAspect="Content" ObjectID="_1698822283" r:id="rId407"/>
        </w:object>
      </w:r>
      <w:r w:rsidR="008024AE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围成的平面区域，求</w:t>
      </w:r>
      <w:r w:rsidR="004C27BC" w:rsidRPr="00025957">
        <w:rPr>
          <w:position w:val="-4"/>
        </w:rPr>
        <w:object w:dxaOrig="240" w:dyaOrig="240">
          <v:shape id="_x0000_i1224" type="#_x0000_t75" style="width:11.9pt;height:11.9pt" o:ole="">
            <v:imagedata r:id="rId408" o:title=""/>
          </v:shape>
          <o:OLEObject Type="Embed" ProgID="Equation.DSMT4" ShapeID="_x0000_i1224" DrawAspect="Content" ObjectID="_1698822284" r:id="rId409"/>
        </w:object>
      </w:r>
      <w:r w:rsidRPr="00ED083C">
        <w:rPr>
          <w:rFonts w:ascii="Times New Roman" w:hAnsi="Times New Roman"/>
        </w:rPr>
        <w:t>绕</w:t>
      </w:r>
      <w:r w:rsidR="004C27BC" w:rsidRPr="00025957">
        <w:rPr>
          <w:position w:val="-4"/>
        </w:rPr>
        <w:object w:dxaOrig="200" w:dyaOrig="200">
          <v:shape id="_x0000_i1225" type="#_x0000_t75" style="width:10pt;height:10pt" o:ole="">
            <v:imagedata r:id="rId410" o:title=""/>
          </v:shape>
          <o:OLEObject Type="Embed" ProgID="Equation.DSMT4" ShapeID="_x0000_i1225" DrawAspect="Content" ObjectID="_1698822285" r:id="rId411"/>
        </w:object>
      </w:r>
      <w:r w:rsidRPr="00ED083C">
        <w:rPr>
          <w:rFonts w:ascii="Times New Roman" w:hAnsi="Times New Roman"/>
        </w:rPr>
        <w:t>轴旋转一周所得旋转体的体积和表面积</w:t>
      </w:r>
      <w:r w:rsidR="001D0F39">
        <w:rPr>
          <w:rFonts w:ascii="Times New Roman" w:hAnsi="Times New Roman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3E2894" w:rsidRPr="00ED083C">
        <w:rPr>
          <w:rFonts w:ascii="Times New Roman" w:hAnsi="Times New Roman"/>
        </w:rPr>
        <w:t>旋转体的体积</w:t>
      </w:r>
    </w:p>
    <w:p w:rsidR="003E2894" w:rsidRPr="00544A7B" w:rsidRDefault="004C27BC" w:rsidP="00F2220E">
      <w:pPr>
        <w:ind w:leftChars="200" w:left="480"/>
        <w:jc w:val="center"/>
      </w:pPr>
      <w:r w:rsidRPr="004C27BC">
        <w:rPr>
          <w:position w:val="-58"/>
        </w:rPr>
        <w:object w:dxaOrig="5360" w:dyaOrig="1280">
          <v:shape id="_x0000_i1226" type="#_x0000_t75" style="width:267.95pt;height:63.85pt" o:ole="">
            <v:imagedata r:id="rId412" o:title=""/>
          </v:shape>
          <o:OLEObject Type="Embed" ProgID="Equation.DSMT4" ShapeID="_x0000_i1226" DrawAspect="Content" ObjectID="_1698822286" r:id="rId413"/>
        </w:object>
      </w:r>
    </w:p>
    <w:p w:rsidR="00817B5B" w:rsidRDefault="003E2894" w:rsidP="00F2220E">
      <w:pPr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旋转体的表面积</w:t>
      </w:r>
    </w:p>
    <w:p w:rsidR="003E2894" w:rsidRDefault="004C27BC" w:rsidP="00F2220E">
      <w:pPr>
        <w:ind w:leftChars="200" w:left="480"/>
        <w:jc w:val="center"/>
        <w:rPr>
          <w:rFonts w:ascii="Times New Roman" w:hAnsi="Times New Roman"/>
        </w:rPr>
      </w:pPr>
      <w:r w:rsidRPr="004C27BC">
        <w:rPr>
          <w:position w:val="-56"/>
        </w:rPr>
        <w:object w:dxaOrig="6200" w:dyaOrig="1240">
          <v:shape id="_x0000_i1227" type="#_x0000_t75" style="width:309.9pt;height:62pt" o:ole="">
            <v:imagedata r:id="rId414" o:title=""/>
          </v:shape>
          <o:OLEObject Type="Embed" ProgID="Equation.DSMT4" ShapeID="_x0000_i1227" DrawAspect="Content" ObjectID="_1698822287" r:id="rId415"/>
        </w:object>
      </w:r>
    </w:p>
    <w:p w:rsidR="003E2894" w:rsidRDefault="003E2894" w:rsidP="00817B5B">
      <w:pPr>
        <w:rPr>
          <w:rFonts w:ascii="Times New Roman" w:hAnsi="Times New Roman"/>
        </w:rPr>
      </w:pPr>
    </w:p>
    <w:p w:rsidR="000D7E68" w:rsidRPr="00ED083C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21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817B5B" w:rsidRPr="001D0F39" w:rsidRDefault="00817B5B" w:rsidP="001D0F39">
      <w:pPr>
        <w:ind w:leftChars="200" w:left="480"/>
      </w:pPr>
      <w:r w:rsidRPr="00ED083C">
        <w:rPr>
          <w:rFonts w:ascii="Times New Roman" w:hAnsi="Times New Roman"/>
        </w:rPr>
        <w:t>已知</w:t>
      </w:r>
      <w:r w:rsidR="004C27BC" w:rsidRPr="004C27BC">
        <w:rPr>
          <w:position w:val="-10"/>
        </w:rPr>
        <w:object w:dxaOrig="540" w:dyaOrig="320">
          <v:shape id="_x0000_i1228" type="#_x0000_t75" style="width:26.9pt;height:16.3pt" o:ole="">
            <v:imagedata r:id="rId416" o:title=""/>
          </v:shape>
          <o:OLEObject Type="Embed" ProgID="Equation.DSMT4" ShapeID="_x0000_i1228" DrawAspect="Content" ObjectID="_1698822288" r:id="rId417"/>
        </w:object>
      </w:r>
      <w:r w:rsidRPr="00ED083C">
        <w:rPr>
          <w:rFonts w:ascii="Times New Roman" w:hAnsi="Times New Roman"/>
        </w:rPr>
        <w:t>在</w:t>
      </w:r>
      <w:r w:rsidR="004C27BC" w:rsidRPr="004C27BC">
        <w:rPr>
          <w:position w:val="-28"/>
        </w:rPr>
        <w:object w:dxaOrig="780" w:dyaOrig="680">
          <v:shape id="_x0000_i1229" type="#_x0000_t75" style="width:38.8pt;height:33.8pt" o:ole="">
            <v:imagedata r:id="rId418" o:title=""/>
          </v:shape>
          <o:OLEObject Type="Embed" ProgID="Equation.DSMT4" ShapeID="_x0000_i1229" DrawAspect="Content" ObjectID="_1698822289" r:id="rId419"/>
        </w:object>
      </w:r>
      <w:r w:rsidRPr="00ED083C">
        <w:rPr>
          <w:rFonts w:ascii="Times New Roman" w:hAnsi="Times New Roman"/>
        </w:rPr>
        <w:t>上连续，在</w:t>
      </w:r>
      <w:r w:rsidR="004C27BC" w:rsidRPr="004C27BC">
        <w:rPr>
          <w:position w:val="-28"/>
        </w:rPr>
        <w:object w:dxaOrig="800" w:dyaOrig="680">
          <v:shape id="_x0000_i1230" type="#_x0000_t75" style="width:40.05pt;height:33.8pt" o:ole="">
            <v:imagedata r:id="rId420" o:title=""/>
          </v:shape>
          <o:OLEObject Type="Embed" ProgID="Equation.DSMT4" ShapeID="_x0000_i1230" DrawAspect="Content" ObjectID="_1698822290" r:id="rId421"/>
        </w:object>
      </w:r>
      <w:r w:rsidRPr="00ED083C">
        <w:rPr>
          <w:rFonts w:ascii="Times New Roman" w:hAnsi="Times New Roman"/>
        </w:rPr>
        <w:t>内是函数</w:t>
      </w:r>
      <w:r w:rsidR="004C27BC" w:rsidRPr="004C27BC">
        <w:rPr>
          <w:position w:val="-24"/>
        </w:rPr>
        <w:object w:dxaOrig="840" w:dyaOrig="620">
          <v:shape id="_x0000_i1231" type="#_x0000_t75" style="width:41.95pt;height:31.3pt" o:ole="">
            <v:imagedata r:id="rId422" o:title=""/>
          </v:shape>
          <o:OLEObject Type="Embed" ProgID="Equation.DSMT4" ShapeID="_x0000_i1231" DrawAspect="Content" ObjectID="_1698822291" r:id="rId423"/>
        </w:object>
      </w:r>
      <w:r w:rsidRPr="00ED083C">
        <w:rPr>
          <w:rFonts w:ascii="Times New Roman" w:hAnsi="Times New Roman"/>
        </w:rPr>
        <w:t>的一个原函数</w:t>
      </w:r>
      <w:r w:rsidR="004C27BC" w:rsidRPr="004C27BC">
        <w:rPr>
          <w:position w:val="-10"/>
        </w:rPr>
        <w:object w:dxaOrig="880" w:dyaOrig="320">
          <v:shape id="_x0000_i1232" type="#_x0000_t75" style="width:43.85pt;height:16.3pt" o:ole="">
            <v:imagedata r:id="rId424" o:title=""/>
          </v:shape>
          <o:OLEObject Type="Embed" ProgID="Equation.DSMT4" ShapeID="_x0000_i1232" DrawAspect="Content" ObjectID="_1698822292" r:id="rId425"/>
        </w:object>
      </w:r>
      <w:r w:rsidR="001D0F39">
        <w:rPr>
          <w:rFonts w:ascii="Times New Roman" w:hAnsi="Times New Roman"/>
        </w:rPr>
        <w:t>．</w:t>
      </w:r>
    </w:p>
    <w:p w:rsidR="00817B5B" w:rsidRPr="00ED083C" w:rsidRDefault="001D0F39" w:rsidP="001D0F39">
      <w:pPr>
        <w:ind w:leftChars="200" w:left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rPr>
          <w:rFonts w:ascii="宋体" w:hAnsi="宋体" w:cs="宋体" w:hint="eastAsia"/>
        </w:rPr>
        <w:t>Ⅰ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求</w:t>
      </w:r>
      <w:r w:rsidR="004C27BC" w:rsidRPr="004C27BC">
        <w:rPr>
          <w:position w:val="-10"/>
        </w:rPr>
        <w:object w:dxaOrig="540" w:dyaOrig="320">
          <v:shape id="_x0000_i1233" type="#_x0000_t75" style="width:26.9pt;height:16.3pt" o:ole="">
            <v:imagedata r:id="rId426" o:title=""/>
          </v:shape>
          <o:OLEObject Type="Embed" ProgID="Equation.DSMT4" ShapeID="_x0000_i1233" DrawAspect="Content" ObjectID="_1698822293" r:id="rId427"/>
        </w:object>
      </w:r>
      <w:r w:rsidR="00817B5B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780" w:dyaOrig="680">
          <v:shape id="_x0000_i1234" type="#_x0000_t75" style="width:38.8pt;height:33.8pt" o:ole="">
            <v:imagedata r:id="rId428" o:title=""/>
          </v:shape>
          <o:OLEObject Type="Embed" ProgID="Equation.DSMT4" ShapeID="_x0000_i1234" DrawAspect="Content" ObjectID="_1698822294" r:id="rId429"/>
        </w:object>
      </w:r>
      <w:r w:rsidR="00817B5B" w:rsidRPr="00ED083C">
        <w:rPr>
          <w:rFonts w:ascii="Times New Roman" w:hAnsi="Times New Roman"/>
        </w:rPr>
        <w:t>上的平均值；</w:t>
      </w:r>
    </w:p>
    <w:p w:rsidR="00817B5B" w:rsidRPr="00ED083C" w:rsidRDefault="001D0F39" w:rsidP="001D0F39">
      <w:pPr>
        <w:ind w:leftChars="200" w:left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rPr>
          <w:rFonts w:ascii="宋体" w:hAnsi="宋体" w:cs="宋体" w:hint="eastAsia"/>
        </w:rPr>
        <w:t>Ⅱ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证明</w:t>
      </w:r>
      <w:r w:rsidR="004C27BC" w:rsidRPr="004C27BC">
        <w:rPr>
          <w:position w:val="-10"/>
        </w:rPr>
        <w:object w:dxaOrig="540" w:dyaOrig="320">
          <v:shape id="_x0000_i1235" type="#_x0000_t75" style="width:26.9pt;height:16.3pt" o:ole="">
            <v:imagedata r:id="rId430" o:title=""/>
          </v:shape>
          <o:OLEObject Type="Embed" ProgID="Equation.DSMT4" ShapeID="_x0000_i1235" DrawAspect="Content" ObjectID="_1698822295" r:id="rId431"/>
        </w:object>
      </w:r>
      <w:r w:rsidR="00817B5B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800" w:dyaOrig="680">
          <v:shape id="_x0000_i1236" type="#_x0000_t75" style="width:40.05pt;height:33.8pt" o:ole="">
            <v:imagedata r:id="rId432" o:title=""/>
          </v:shape>
          <o:OLEObject Type="Embed" ProgID="Equation.DSMT4" ShapeID="_x0000_i1236" DrawAspect="Content" ObjectID="_1698822296" r:id="rId433"/>
        </w:object>
      </w:r>
      <w:r w:rsidR="00817B5B" w:rsidRPr="00ED083C">
        <w:rPr>
          <w:rFonts w:ascii="Times New Roman" w:hAnsi="Times New Roman"/>
        </w:rPr>
        <w:t>内存在唯一零点</w:t>
      </w:r>
      <w:r>
        <w:rPr>
          <w:rFonts w:ascii="Times New Roman" w:hAnsi="Times New Roman"/>
        </w:rPr>
        <w:t>．</w:t>
      </w:r>
    </w:p>
    <w:p w:rsidR="00544A7B" w:rsidRDefault="00544A7B" w:rsidP="00544A7B">
      <w:pPr>
        <w:rPr>
          <w:rFonts w:ascii="Times New Roman" w:hAnsi="Times New Roman"/>
        </w:rPr>
      </w:pPr>
    </w:p>
    <w:p w:rsidR="00544A7B" w:rsidRDefault="00544A7B" w:rsidP="00544A7B">
      <w:pPr>
        <w:rPr>
          <w:rFonts w:ascii="Times New Roman" w:hAnsi="Times New Roman"/>
        </w:rPr>
      </w:pPr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07430C" w:rsidRPr="001D0F39">
        <w:rPr>
          <w:rFonts w:hint="eastAsia"/>
        </w:rPr>
        <w:t>(</w:t>
      </w:r>
      <w:r w:rsidR="0007430C" w:rsidRPr="001D0F39">
        <w:rPr>
          <w:rFonts w:ascii="宋体" w:hAnsi="宋体" w:cs="宋体" w:hint="eastAsia"/>
        </w:rPr>
        <w:t>Ⅰ</w:t>
      </w:r>
      <w:r w:rsidR="0007430C" w:rsidRPr="001D0F39">
        <w:rPr>
          <w:rFonts w:hint="eastAsia"/>
        </w:rPr>
        <w:t>)</w:t>
      </w:r>
      <w:r w:rsidR="0007430C">
        <w:rPr>
          <w:rFonts w:hint="eastAsia"/>
        </w:rPr>
        <w:t xml:space="preserve"> </w:t>
      </w:r>
      <w:r w:rsidR="0007430C">
        <w:rPr>
          <w:rFonts w:hint="eastAsia"/>
        </w:rPr>
        <w:t>由题意，</w:t>
      </w:r>
      <w:r w:rsidR="004C27BC" w:rsidRPr="004C27BC">
        <w:rPr>
          <w:position w:val="-24"/>
        </w:rPr>
        <w:object w:dxaOrig="1980" w:dyaOrig="620">
          <v:shape id="_x0000_i1237" type="#_x0000_t75" style="width:98.9pt;height:31.3pt" o:ole="">
            <v:imagedata r:id="rId434" o:title=""/>
          </v:shape>
          <o:OLEObject Type="Embed" ProgID="Equation.DSMT4" ShapeID="_x0000_i1237" DrawAspect="Content" ObjectID="_1698822297" r:id="rId435"/>
        </w:object>
      </w:r>
      <w:r>
        <w:rPr>
          <w:rFonts w:hint="eastAsia"/>
        </w:rPr>
        <w:t>．</w:t>
      </w:r>
      <w:r w:rsidR="00DD6E6C">
        <w:rPr>
          <w:rFonts w:hint="eastAsia"/>
        </w:rPr>
        <w:t>所以</w:t>
      </w:r>
      <w:r w:rsidR="004C27BC" w:rsidRPr="004C27BC">
        <w:rPr>
          <w:position w:val="-10"/>
        </w:rPr>
        <w:object w:dxaOrig="540" w:dyaOrig="320">
          <v:shape id="_x0000_i1238" type="#_x0000_t75" style="width:26.9pt;height:16.3pt" o:ole="">
            <v:imagedata r:id="rId436" o:title=""/>
          </v:shape>
          <o:OLEObject Type="Embed" ProgID="Equation.DSMT4" ShapeID="_x0000_i1238" DrawAspect="Content" ObjectID="_1698822298" r:id="rId437"/>
        </w:object>
      </w:r>
      <w:r w:rsidR="00DD6E6C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780" w:dyaOrig="680">
          <v:shape id="_x0000_i1239" type="#_x0000_t75" style="width:38.8pt;height:33.8pt" o:ole="">
            <v:imagedata r:id="rId438" o:title=""/>
          </v:shape>
          <o:OLEObject Type="Embed" ProgID="Equation.DSMT4" ShapeID="_x0000_i1239" DrawAspect="Content" ObjectID="_1698822299" r:id="rId439"/>
        </w:object>
      </w:r>
      <w:r w:rsidR="00DD6E6C" w:rsidRPr="00ED083C">
        <w:rPr>
          <w:rFonts w:ascii="Times New Roman" w:hAnsi="Times New Roman"/>
        </w:rPr>
        <w:t>上的平均值</w:t>
      </w:r>
      <w:r w:rsidR="00DD6E6C">
        <w:rPr>
          <w:rFonts w:ascii="Times New Roman" w:hAnsi="Times New Roman" w:hint="eastAsia"/>
        </w:rPr>
        <w:t>为</w:t>
      </w:r>
    </w:p>
    <w:p w:rsidR="00DD6E6C" w:rsidRDefault="004C27BC" w:rsidP="00C46707">
      <w:pPr>
        <w:ind w:leftChars="400" w:left="960"/>
        <w:jc w:val="center"/>
      </w:pPr>
      <w:r w:rsidRPr="004C27BC">
        <w:rPr>
          <w:position w:val="-62"/>
        </w:rPr>
        <w:object w:dxaOrig="4200" w:dyaOrig="1359">
          <v:shape id="_x0000_i1240" type="#_x0000_t75" style="width:209.75pt;height:68.25pt" o:ole="">
            <v:imagedata r:id="rId440" o:title=""/>
          </v:shape>
          <o:OLEObject Type="Embed" ProgID="Equation.DSMT4" ShapeID="_x0000_i1240" DrawAspect="Content" ObjectID="_1698822300" r:id="rId441"/>
        </w:object>
      </w:r>
    </w:p>
    <w:p w:rsidR="0007430C" w:rsidRPr="00C46707" w:rsidRDefault="0007430C" w:rsidP="00C46707">
      <w:pPr>
        <w:ind w:leftChars="200" w:left="96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Pr="001D0F39">
        <w:rPr>
          <w:rFonts w:ascii="宋体" w:hAnsi="宋体" w:cs="宋体" w:hint="eastAsia"/>
        </w:rPr>
        <w:t>Ⅱ</w:t>
      </w:r>
      <w:r w:rsidRPr="001D0F39">
        <w:rPr>
          <w:rFonts w:hint="eastAsia"/>
        </w:rPr>
        <w:t>)</w:t>
      </w:r>
      <w:r w:rsidR="00C2042D" w:rsidRPr="00C2042D">
        <w:rPr>
          <w:rFonts w:ascii="Times New Roman" w:hAnsi="Times New Roman"/>
        </w:rPr>
        <w:t xml:space="preserve"> </w:t>
      </w:r>
      <w:r w:rsidR="00C2042D">
        <w:rPr>
          <w:rFonts w:ascii="Times New Roman" w:hAnsi="Times New Roman" w:hint="eastAsia"/>
        </w:rPr>
        <w:t>由</w:t>
      </w:r>
      <w:r w:rsidR="004C27BC" w:rsidRPr="004C27BC">
        <w:rPr>
          <w:position w:val="-24"/>
        </w:rPr>
        <w:object w:dxaOrig="1579" w:dyaOrig="620">
          <v:shape id="_x0000_i1241" type="#_x0000_t75" style="width:78.9pt;height:31.3pt" o:ole="">
            <v:imagedata r:id="rId442" o:title=""/>
          </v:shape>
          <o:OLEObject Type="Embed" ProgID="Equation.DSMT4" ShapeID="_x0000_i1241" DrawAspect="Content" ObjectID="_1698822301" r:id="rId443"/>
        </w:object>
      </w:r>
      <w:r w:rsidR="00C2042D">
        <w:rPr>
          <w:rFonts w:ascii="Times New Roman" w:hAnsi="Times New Roman" w:hint="eastAsia"/>
        </w:rPr>
        <w:t>可得</w:t>
      </w:r>
      <w:r w:rsidR="004C27BC" w:rsidRPr="004C27BC">
        <w:rPr>
          <w:position w:val="-10"/>
        </w:rPr>
        <w:object w:dxaOrig="540" w:dyaOrig="320">
          <v:shape id="_x0000_i1242" type="#_x0000_t75" style="width:26.9pt;height:16.3pt" o:ole="">
            <v:imagedata r:id="rId444" o:title=""/>
          </v:shape>
          <o:OLEObject Type="Embed" ProgID="Equation.DSMT4" ShapeID="_x0000_i1242" DrawAspect="Content" ObjectID="_1698822302" r:id="rId445"/>
        </w:object>
      </w:r>
      <w:r w:rsidR="00C2042D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800" w:dyaOrig="680">
          <v:shape id="_x0000_i1243" type="#_x0000_t75" style="width:40.05pt;height:33.8pt" o:ole="">
            <v:imagedata r:id="rId446" o:title=""/>
          </v:shape>
          <o:OLEObject Type="Embed" ProgID="Equation.DSMT4" ShapeID="_x0000_i1243" DrawAspect="Content" ObjectID="_1698822303" r:id="rId447"/>
        </w:object>
      </w:r>
      <w:r w:rsidR="00C2042D">
        <w:rPr>
          <w:rFonts w:ascii="Times New Roman" w:hAnsi="Times New Roman"/>
        </w:rPr>
        <w:t>内存在唯一</w:t>
      </w:r>
      <w:r w:rsidR="00C2042D">
        <w:rPr>
          <w:rFonts w:ascii="Times New Roman" w:hAnsi="Times New Roman" w:hint="eastAsia"/>
        </w:rPr>
        <w:t>驻</w:t>
      </w:r>
      <w:r w:rsidR="00C2042D" w:rsidRPr="00ED083C">
        <w:rPr>
          <w:rFonts w:ascii="Times New Roman" w:hAnsi="Times New Roman"/>
        </w:rPr>
        <w:t>点</w:t>
      </w:r>
      <w:r w:rsidR="004C27BC" w:rsidRPr="004C27BC">
        <w:rPr>
          <w:position w:val="-24"/>
        </w:rPr>
        <w:object w:dxaOrig="639" w:dyaOrig="620">
          <v:shape id="_x0000_i1244" type="#_x0000_t75" style="width:31.95pt;height:31.3pt" o:ole="">
            <v:imagedata r:id="rId448" o:title=""/>
          </v:shape>
          <o:OLEObject Type="Embed" ProgID="Equation.DSMT4" ShapeID="_x0000_i1244" DrawAspect="Content" ObjectID="_1698822304" r:id="rId449"/>
        </w:object>
      </w:r>
      <w:r w:rsidR="00C2042D">
        <w:rPr>
          <w:rFonts w:ascii="Times New Roman" w:hAnsi="Times New Roman" w:hint="eastAsia"/>
        </w:rPr>
        <w:t>．而且当</w:t>
      </w:r>
      <w:r w:rsidR="004C27BC" w:rsidRPr="004C27BC">
        <w:rPr>
          <w:position w:val="-24"/>
        </w:rPr>
        <w:object w:dxaOrig="960" w:dyaOrig="620">
          <v:shape id="_x0000_i1245" type="#_x0000_t75" style="width:48.2pt;height:31.3pt" o:ole="">
            <v:imagedata r:id="rId450" o:title=""/>
          </v:shape>
          <o:OLEObject Type="Embed" ProgID="Equation.DSMT4" ShapeID="_x0000_i1245" DrawAspect="Content" ObjectID="_1698822305" r:id="rId451"/>
        </w:object>
      </w:r>
      <w:r w:rsidR="00C2042D">
        <w:rPr>
          <w:rFonts w:ascii="Times New Roman" w:hAnsi="Times New Roman" w:hint="eastAsia"/>
        </w:rPr>
        <w:t>时</w:t>
      </w:r>
      <w:r w:rsidR="004C27BC" w:rsidRPr="004C27BC">
        <w:rPr>
          <w:position w:val="-10"/>
        </w:rPr>
        <w:object w:dxaOrig="920" w:dyaOrig="320">
          <v:shape id="_x0000_i1246" type="#_x0000_t75" style="width:45.7pt;height:16.3pt" o:ole="">
            <v:imagedata r:id="rId452" o:title=""/>
          </v:shape>
          <o:OLEObject Type="Embed" ProgID="Equation.DSMT4" ShapeID="_x0000_i1246" DrawAspect="Content" ObjectID="_1698822306" r:id="rId453"/>
        </w:object>
      </w:r>
      <w:r w:rsidR="00C2042D">
        <w:rPr>
          <w:rFonts w:ascii="Times New Roman" w:hAnsi="Times New Roman" w:hint="eastAsia"/>
        </w:rPr>
        <w:t>，当</w:t>
      </w:r>
      <w:r w:rsidR="004C27BC" w:rsidRPr="004C27BC">
        <w:rPr>
          <w:position w:val="-24"/>
        </w:rPr>
        <w:object w:dxaOrig="1160" w:dyaOrig="620">
          <v:shape id="_x0000_i1247" type="#_x0000_t75" style="width:58.25pt;height:31.3pt" o:ole="">
            <v:imagedata r:id="rId454" o:title=""/>
          </v:shape>
          <o:OLEObject Type="Embed" ProgID="Equation.DSMT4" ShapeID="_x0000_i1247" DrawAspect="Content" ObjectID="_1698822307" r:id="rId455"/>
        </w:object>
      </w:r>
      <w:r w:rsidR="00C2042D">
        <w:rPr>
          <w:rFonts w:ascii="Times New Roman" w:hAnsi="Times New Roman" w:hint="eastAsia"/>
        </w:rPr>
        <w:t>时</w:t>
      </w:r>
      <w:r w:rsidR="004C27BC" w:rsidRPr="004C27BC">
        <w:rPr>
          <w:position w:val="-10"/>
        </w:rPr>
        <w:object w:dxaOrig="940" w:dyaOrig="320">
          <v:shape id="_x0000_i1248" type="#_x0000_t75" style="width:46.95pt;height:16.3pt" o:ole="">
            <v:imagedata r:id="rId456" o:title=""/>
          </v:shape>
          <o:OLEObject Type="Embed" ProgID="Equation.DSMT4" ShapeID="_x0000_i1248" DrawAspect="Content" ObjectID="_1698822308" r:id="rId457"/>
        </w:object>
      </w:r>
      <w:r w:rsidR="00C2042D">
        <w:rPr>
          <w:rFonts w:ascii="Times New Roman" w:hAnsi="Times New Roman" w:hint="eastAsia"/>
        </w:rPr>
        <w:t>．因为</w:t>
      </w:r>
      <w:r w:rsidR="004C27BC" w:rsidRPr="004C27BC">
        <w:rPr>
          <w:position w:val="-10"/>
        </w:rPr>
        <w:object w:dxaOrig="880" w:dyaOrig="320">
          <v:shape id="_x0000_i1249" type="#_x0000_t75" style="width:43.85pt;height:16.3pt" o:ole="">
            <v:imagedata r:id="rId458" o:title=""/>
          </v:shape>
          <o:OLEObject Type="Embed" ProgID="Equation.DSMT4" ShapeID="_x0000_i1249" DrawAspect="Content" ObjectID="_1698822309" r:id="rId459"/>
        </w:object>
      </w:r>
      <w:r w:rsidR="00C2042D">
        <w:rPr>
          <w:rFonts w:ascii="Times New Roman" w:hAnsi="Times New Roman" w:hint="eastAsia"/>
        </w:rPr>
        <w:t>，</w:t>
      </w:r>
      <w:r w:rsidR="00C46707">
        <w:rPr>
          <w:rFonts w:ascii="Times New Roman" w:hAnsi="Times New Roman" w:hint="eastAsia"/>
        </w:rPr>
        <w:t>由单调性，</w:t>
      </w:r>
      <w:r w:rsidR="00C2042D">
        <w:rPr>
          <w:rFonts w:ascii="Times New Roman" w:hAnsi="Times New Roman" w:hint="eastAsia"/>
        </w:rPr>
        <w:t>当</w:t>
      </w:r>
      <w:r w:rsidR="004C27BC" w:rsidRPr="004C27BC">
        <w:rPr>
          <w:position w:val="-24"/>
        </w:rPr>
        <w:object w:dxaOrig="960" w:dyaOrig="620">
          <v:shape id="_x0000_i1250" type="#_x0000_t75" style="width:48.2pt;height:31.3pt" o:ole="">
            <v:imagedata r:id="rId460" o:title=""/>
          </v:shape>
          <o:OLEObject Type="Embed" ProgID="Equation.DSMT4" ShapeID="_x0000_i1250" DrawAspect="Content" ObjectID="_1698822310" r:id="rId461"/>
        </w:object>
      </w:r>
      <w:r w:rsidR="00C2042D">
        <w:rPr>
          <w:rFonts w:ascii="Times New Roman" w:hAnsi="Times New Roman" w:hint="eastAsia"/>
        </w:rPr>
        <w:t>时</w:t>
      </w:r>
      <w:r w:rsidR="004C27BC" w:rsidRPr="004C27BC">
        <w:rPr>
          <w:position w:val="-10"/>
        </w:rPr>
        <w:object w:dxaOrig="540" w:dyaOrig="320">
          <v:shape id="_x0000_i1251" type="#_x0000_t75" style="width:26.9pt;height:16.3pt" o:ole="">
            <v:imagedata r:id="rId462" o:title=""/>
          </v:shape>
          <o:OLEObject Type="Embed" ProgID="Equation.DSMT4" ShapeID="_x0000_i1251" DrawAspect="Content" ObjectID="_1698822311" r:id="rId463"/>
        </w:object>
      </w:r>
      <w:r w:rsidR="00C2042D">
        <w:rPr>
          <w:rFonts w:ascii="Times New Roman" w:hAnsi="Times New Roman" w:hint="eastAsia"/>
        </w:rPr>
        <w:t>无零点．因为</w:t>
      </w:r>
      <w:r w:rsidR="004C27BC" w:rsidRPr="004C27BC">
        <w:rPr>
          <w:position w:val="-28"/>
        </w:rPr>
        <w:object w:dxaOrig="1020" w:dyaOrig="680">
          <v:shape id="_x0000_i1252" type="#_x0000_t75" style="width:50.7pt;height:33.8pt" o:ole="">
            <v:imagedata r:id="rId464" o:title=""/>
          </v:shape>
          <o:OLEObject Type="Embed" ProgID="Equation.DSMT4" ShapeID="_x0000_i1252" DrawAspect="Content" ObjectID="_1698822312" r:id="rId465"/>
        </w:object>
      </w:r>
      <w:r w:rsidR="00C2042D">
        <w:rPr>
          <w:rFonts w:hint="eastAsia"/>
        </w:rPr>
        <w:t>且</w:t>
      </w:r>
      <w:r w:rsidR="004C27BC" w:rsidRPr="004C27BC">
        <w:rPr>
          <w:position w:val="-28"/>
        </w:rPr>
        <w:object w:dxaOrig="1140" w:dyaOrig="680">
          <v:shape id="_x0000_i1253" type="#_x0000_t75" style="width:56.95pt;height:33.8pt" o:ole="">
            <v:imagedata r:id="rId466" o:title=""/>
          </v:shape>
          <o:OLEObject Type="Embed" ProgID="Equation.DSMT4" ShapeID="_x0000_i1253" DrawAspect="Content" ObjectID="_1698822313" r:id="rId467"/>
        </w:object>
      </w:r>
      <w:r w:rsidR="00C2042D">
        <w:rPr>
          <w:rFonts w:hint="eastAsia"/>
        </w:rPr>
        <w:t>，由零值定理和单调性</w:t>
      </w:r>
      <w:r w:rsidR="00C46707">
        <w:rPr>
          <w:rFonts w:hint="eastAsia"/>
        </w:rPr>
        <w:t>，</w:t>
      </w:r>
      <w:r w:rsidR="00C46707">
        <w:rPr>
          <w:rFonts w:ascii="Times New Roman" w:hAnsi="Times New Roman" w:hint="eastAsia"/>
        </w:rPr>
        <w:t>当</w:t>
      </w:r>
      <w:r w:rsidR="004C27BC" w:rsidRPr="004C27BC">
        <w:rPr>
          <w:position w:val="-24"/>
        </w:rPr>
        <w:object w:dxaOrig="1160" w:dyaOrig="620">
          <v:shape id="_x0000_i1254" type="#_x0000_t75" style="width:58.25pt;height:31.3pt" o:ole="">
            <v:imagedata r:id="rId468" o:title=""/>
          </v:shape>
          <o:OLEObject Type="Embed" ProgID="Equation.DSMT4" ShapeID="_x0000_i1254" DrawAspect="Content" ObjectID="_1698822314" r:id="rId469"/>
        </w:object>
      </w:r>
      <w:r w:rsidR="00C46707">
        <w:rPr>
          <w:rFonts w:ascii="Times New Roman" w:hAnsi="Times New Roman" w:hint="eastAsia"/>
        </w:rPr>
        <w:t>时</w:t>
      </w:r>
      <w:r w:rsidR="004C27BC" w:rsidRPr="004C27BC">
        <w:rPr>
          <w:position w:val="-10"/>
        </w:rPr>
        <w:object w:dxaOrig="540" w:dyaOrig="320">
          <v:shape id="_x0000_i1255" type="#_x0000_t75" style="width:26.9pt;height:16.3pt" o:ole="">
            <v:imagedata r:id="rId470" o:title=""/>
          </v:shape>
          <o:OLEObject Type="Embed" ProgID="Equation.DSMT4" ShapeID="_x0000_i1255" DrawAspect="Content" ObjectID="_1698822315" r:id="rId471"/>
        </w:object>
      </w:r>
      <w:r w:rsidR="00C46707">
        <w:rPr>
          <w:rFonts w:ascii="Times New Roman" w:hAnsi="Times New Roman" w:hint="eastAsia"/>
        </w:rPr>
        <w:t>有</w:t>
      </w:r>
      <w:r w:rsidR="00C46707" w:rsidRPr="00ED083C">
        <w:rPr>
          <w:rFonts w:ascii="Times New Roman" w:hAnsi="Times New Roman"/>
        </w:rPr>
        <w:t>唯一零点</w:t>
      </w:r>
      <w:r w:rsidR="00C46707">
        <w:rPr>
          <w:rFonts w:ascii="Times New Roman" w:hAnsi="Times New Roman" w:hint="eastAsia"/>
        </w:rPr>
        <w:t>．综上所述，</w:t>
      </w:r>
      <w:r w:rsidR="004C27BC" w:rsidRPr="004C27BC">
        <w:rPr>
          <w:position w:val="-10"/>
        </w:rPr>
        <w:object w:dxaOrig="540" w:dyaOrig="320">
          <v:shape id="_x0000_i1256" type="#_x0000_t75" style="width:26.9pt;height:16.3pt" o:ole="">
            <v:imagedata r:id="rId472" o:title=""/>
          </v:shape>
          <o:OLEObject Type="Embed" ProgID="Equation.DSMT4" ShapeID="_x0000_i1256" DrawAspect="Content" ObjectID="_1698822316" r:id="rId473"/>
        </w:object>
      </w:r>
      <w:r w:rsidR="00C46707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800" w:dyaOrig="680">
          <v:shape id="_x0000_i1257" type="#_x0000_t75" style="width:40.05pt;height:33.8pt" o:ole="">
            <v:imagedata r:id="rId474" o:title=""/>
          </v:shape>
          <o:OLEObject Type="Embed" ProgID="Equation.DSMT4" ShapeID="_x0000_i1257" DrawAspect="Content" ObjectID="_1698822317" r:id="rId475"/>
        </w:object>
      </w:r>
      <w:r w:rsidR="00C46707" w:rsidRPr="00ED083C">
        <w:rPr>
          <w:rFonts w:ascii="Times New Roman" w:hAnsi="Times New Roman"/>
        </w:rPr>
        <w:t>内存在唯一零点</w:t>
      </w:r>
      <w:r w:rsidR="00C46707">
        <w:rPr>
          <w:rFonts w:ascii="Times New Roman" w:hAnsi="Times New Roman"/>
        </w:rPr>
        <w:t>．</w:t>
      </w:r>
    </w:p>
    <w:p w:rsidR="00817B5B" w:rsidRDefault="00817B5B" w:rsidP="00817B5B">
      <w:pPr>
        <w:rPr>
          <w:rFonts w:ascii="Times New Roman" w:hAnsi="Times New Roman"/>
        </w:rPr>
      </w:pPr>
    </w:p>
    <w:p w:rsidR="000D7E68" w:rsidRPr="00ED083C" w:rsidRDefault="000D7E68" w:rsidP="00817B5B">
      <w:pPr>
        <w:rPr>
          <w:rFonts w:ascii="Times New Roman" w:hAnsi="Times New Roman"/>
        </w:rPr>
      </w:pPr>
    </w:p>
    <w:p w:rsidR="00817B5B" w:rsidRPr="00ED083C" w:rsidRDefault="00082CE5" w:rsidP="00817B5B">
      <w:pPr>
        <w:rPr>
          <w:rFonts w:ascii="Times New Roman" w:hAnsi="Times New Roman"/>
        </w:rPr>
      </w:pPr>
      <w:r w:rsidRPr="00082CE5">
        <w:rPr>
          <w:rFonts w:hint="eastAsia"/>
        </w:rPr>
        <w:t>(</w:t>
      </w:r>
      <w:r w:rsidR="00817B5B" w:rsidRPr="00082CE5">
        <w:t>22</w:t>
      </w:r>
      <w:r w:rsidRPr="00082CE5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3D0BAD" w:rsidRDefault="003D0BAD" w:rsidP="003D0BAD">
      <w:pPr>
        <w:ind w:leftChars="200" w:left="480"/>
      </w:pPr>
      <w:r>
        <w:rPr>
          <w:rFonts w:hint="eastAsia"/>
        </w:rPr>
        <w:lastRenderedPageBreak/>
        <w:t>设矩阵</w:t>
      </w:r>
      <w:r w:rsidR="004C27BC" w:rsidRPr="004C27BC">
        <w:rPr>
          <w:position w:val="-50"/>
        </w:rPr>
        <w:object w:dxaOrig="2140" w:dyaOrig="1120">
          <v:shape id="_x0000_i1258" type="#_x0000_t75" style="width:107.05pt;height:55.7pt" o:ole="">
            <v:imagedata r:id="rId476" o:title=""/>
          </v:shape>
          <o:OLEObject Type="Embed" ProgID="Equation.DSMT4" ShapeID="_x0000_i1258" DrawAspect="Content" ObjectID="_1698822318" r:id="rId477"/>
        </w:object>
      </w:r>
      <w:r>
        <w:rPr>
          <w:rFonts w:hint="eastAsia"/>
        </w:rPr>
        <w:t>，</w:t>
      </w:r>
      <w:r w:rsidR="004C27BC" w:rsidRPr="004C27BC">
        <w:rPr>
          <w:position w:val="-50"/>
        </w:rPr>
        <w:object w:dxaOrig="1280" w:dyaOrig="1120">
          <v:shape id="_x0000_i1259" type="#_x0000_t75" style="width:63.85pt;height:55.7pt" o:ole="">
            <v:imagedata r:id="rId478" o:title=""/>
          </v:shape>
          <o:OLEObject Type="Embed" ProgID="Equation.DSMT4" ShapeID="_x0000_i1259" DrawAspect="Content" ObjectID="_1698822319" r:id="rId479"/>
        </w:object>
      </w:r>
      <w:r>
        <w:rPr>
          <w:rFonts w:hint="eastAsia"/>
        </w:rPr>
        <w:t>，且方程组</w:t>
      </w:r>
      <w:r w:rsidR="004C27BC" w:rsidRPr="004C27BC">
        <w:rPr>
          <w:position w:val="-10"/>
        </w:rPr>
        <w:object w:dxaOrig="760" w:dyaOrig="320">
          <v:shape id="_x0000_i1260" type="#_x0000_t75" style="width:38.2pt;height:16.3pt" o:ole="">
            <v:imagedata r:id="rId480" o:title=""/>
          </v:shape>
          <o:OLEObject Type="Embed" ProgID="Equation.DSMT4" ShapeID="_x0000_i1260" DrawAspect="Content" ObjectID="_1698822320" r:id="rId481"/>
        </w:object>
      </w:r>
      <w:r>
        <w:rPr>
          <w:rFonts w:hint="eastAsia"/>
        </w:rPr>
        <w:t>无解．</w:t>
      </w:r>
    </w:p>
    <w:p w:rsidR="003D0BAD" w:rsidRDefault="003D0BAD" w:rsidP="003D0BAD">
      <w:pPr>
        <w:ind w:leftChars="200" w:left="480"/>
        <w:rPr>
          <w:rFonts w:ascii="宋体" w:hAnsi="宋体" w:cs="宋体"/>
          <w:lang w:val="zh-CN"/>
        </w:rPr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 xml:space="preserve">) </w:t>
      </w:r>
      <w:r>
        <w:rPr>
          <w:rFonts w:ascii="宋体" w:hAnsi="宋体" w:cs="宋体" w:hint="eastAsia"/>
          <w:lang w:val="zh-CN"/>
        </w:rPr>
        <w:t>求</w:t>
      </w:r>
      <w:r w:rsidR="004C27BC" w:rsidRPr="004C27BC">
        <w:rPr>
          <w:position w:val="-6"/>
        </w:rPr>
        <w:object w:dxaOrig="200" w:dyaOrig="220">
          <v:shape id="_x0000_i1261" type="#_x0000_t75" style="width:10pt;height:11.25pt" o:ole="">
            <v:imagedata r:id="rId482" o:title=""/>
          </v:shape>
          <o:OLEObject Type="Embed" ProgID="Equation.DSMT4" ShapeID="_x0000_i1261" DrawAspect="Content" ObjectID="_1698822321" r:id="rId483"/>
        </w:object>
      </w:r>
      <w:r>
        <w:rPr>
          <w:rFonts w:ascii="宋体" w:hAnsi="宋体" w:cs="宋体" w:hint="eastAsia"/>
          <w:lang w:val="zh-CN"/>
        </w:rPr>
        <w:t>的值；</w:t>
      </w:r>
    </w:p>
    <w:p w:rsidR="003D0BAD" w:rsidRDefault="003D0BAD" w:rsidP="003D0BAD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 xml:space="preserve">) </w:t>
      </w:r>
      <w:r>
        <w:rPr>
          <w:rFonts w:ascii="宋体" w:hAnsi="宋体" w:cs="宋体" w:hint="eastAsia"/>
          <w:lang w:val="zh-CN"/>
        </w:rPr>
        <w:t>求方程组</w:t>
      </w:r>
      <w:r w:rsidR="004C27BC" w:rsidRPr="004C27BC">
        <w:rPr>
          <w:position w:val="-10"/>
        </w:rPr>
        <w:object w:dxaOrig="1260" w:dyaOrig="360">
          <v:shape id="_x0000_i1262" type="#_x0000_t75" style="width:63.25pt;height:18.15pt" o:ole="">
            <v:imagedata r:id="rId484" o:title=""/>
          </v:shape>
          <o:OLEObject Type="Embed" ProgID="Equation.DSMT4" ShapeID="_x0000_i1262" DrawAspect="Content" ObjectID="_1698822322" r:id="rId485"/>
        </w:object>
      </w:r>
      <w:r>
        <w:rPr>
          <w:rFonts w:ascii="宋体" w:hAnsi="宋体" w:cs="宋体" w:hint="eastAsia"/>
          <w:lang w:val="zh-CN"/>
        </w:rPr>
        <w:t>的通解．</w:t>
      </w:r>
    </w:p>
    <w:p w:rsidR="00817B5B" w:rsidRPr="003D0BAD" w:rsidRDefault="00817B5B" w:rsidP="00817B5B">
      <w:pPr>
        <w:rPr>
          <w:rFonts w:ascii="Times New Roman" w:hAnsi="Times New Roman"/>
        </w:rPr>
      </w:pPr>
    </w:p>
    <w:p w:rsidR="00BF2729" w:rsidRDefault="00BF2729" w:rsidP="00BF2729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76EDA">
        <w:rPr>
          <w:rFonts w:hint="eastAsia"/>
        </w:rPr>
        <w:t>(</w:t>
      </w:r>
      <w:r w:rsidRPr="00776EDA">
        <w:rPr>
          <w:rFonts w:hint="eastAsia"/>
        </w:rPr>
        <w:t>Ⅰ</w:t>
      </w:r>
      <w:r w:rsidRPr="00776EDA">
        <w:rPr>
          <w:rFonts w:hint="eastAsia"/>
        </w:rPr>
        <w:t xml:space="preserve">) </w:t>
      </w:r>
      <w:r>
        <w:rPr>
          <w:rFonts w:hint="eastAsia"/>
        </w:rPr>
        <w:t>对增广矩阵作初等行变换得</w:t>
      </w:r>
    </w:p>
    <w:p w:rsidR="00BF2729" w:rsidRDefault="004C27BC" w:rsidP="00BF2729">
      <w:pPr>
        <w:ind w:leftChars="400" w:left="960"/>
        <w:jc w:val="center"/>
      </w:pPr>
      <w:r w:rsidRPr="004C27BC">
        <w:rPr>
          <w:position w:val="-50"/>
        </w:rPr>
        <w:object w:dxaOrig="6180" w:dyaOrig="1120">
          <v:shape id="_x0000_i1263" type="#_x0000_t75" style="width:309.3pt;height:55.7pt" o:ole="">
            <v:imagedata r:id="rId486" o:title=""/>
          </v:shape>
          <o:OLEObject Type="Embed" ProgID="Equation.DSMT4" ShapeID="_x0000_i1263" DrawAspect="Content" ObjectID="_1698822323" r:id="rId487"/>
        </w:object>
      </w:r>
    </w:p>
    <w:p w:rsidR="00BF2729" w:rsidRDefault="00BF2729" w:rsidP="00BF2729">
      <w:pPr>
        <w:ind w:leftChars="400" w:left="960"/>
      </w:pPr>
      <w:r>
        <w:rPr>
          <w:rFonts w:ascii="宋体" w:hAnsi="宋体" w:cs="宋体" w:hint="eastAsia"/>
          <w:lang w:val="zh-CN"/>
        </w:rPr>
        <w:t>由</w:t>
      </w:r>
      <w:r>
        <w:rPr>
          <w:rFonts w:hint="eastAsia"/>
        </w:rPr>
        <w:t>方程组</w:t>
      </w:r>
      <w:r w:rsidR="004C27BC" w:rsidRPr="004C27BC">
        <w:rPr>
          <w:position w:val="-10"/>
        </w:rPr>
        <w:object w:dxaOrig="760" w:dyaOrig="320">
          <v:shape id="_x0000_i1264" type="#_x0000_t75" style="width:38.2pt;height:16.3pt" o:ole="">
            <v:imagedata r:id="rId488" o:title=""/>
          </v:shape>
          <o:OLEObject Type="Embed" ProgID="Equation.DSMT4" ShapeID="_x0000_i1264" DrawAspect="Content" ObjectID="_1698822324" r:id="rId489"/>
        </w:object>
      </w:r>
      <w:r>
        <w:rPr>
          <w:rFonts w:hint="eastAsia"/>
        </w:rPr>
        <w:t>无解，可知</w:t>
      </w:r>
      <w:r w:rsidR="004C27BC" w:rsidRPr="004C27BC">
        <w:rPr>
          <w:position w:val="-10"/>
        </w:rPr>
        <w:object w:dxaOrig="1420" w:dyaOrig="320">
          <v:shape id="_x0000_i1265" type="#_x0000_t75" style="width:70.75pt;height:16.3pt" o:ole="">
            <v:imagedata r:id="rId490" o:title=""/>
          </v:shape>
          <o:OLEObject Type="Embed" ProgID="Equation.DSMT4" ShapeID="_x0000_i1265" DrawAspect="Content" ObjectID="_1698822325" r:id="rId491"/>
        </w:object>
      </w:r>
      <w:r>
        <w:rPr>
          <w:rFonts w:hint="eastAsia"/>
        </w:rPr>
        <w:t>，故</w:t>
      </w:r>
      <w:r w:rsidR="004C27BC" w:rsidRPr="004C27BC">
        <w:rPr>
          <w:position w:val="-6"/>
        </w:rPr>
        <w:object w:dxaOrig="540" w:dyaOrig="279">
          <v:shape id="_x0000_i1266" type="#_x0000_t75" style="width:26.9pt;height:13.75pt" o:ole="">
            <v:imagedata r:id="rId492" o:title=""/>
          </v:shape>
          <o:OLEObject Type="Embed" ProgID="Equation.DSMT4" ShapeID="_x0000_i1266" DrawAspect="Content" ObjectID="_1698822326" r:id="rId493"/>
        </w:object>
      </w:r>
      <w:r>
        <w:rPr>
          <w:rFonts w:hint="eastAsia"/>
        </w:rPr>
        <w:t>．</w:t>
      </w:r>
    </w:p>
    <w:p w:rsidR="00BF2729" w:rsidRDefault="00BF2729" w:rsidP="00BF2729">
      <w:pPr>
        <w:ind w:leftChars="200" w:left="960" w:hangingChars="200" w:hanging="480"/>
        <w:rPr>
          <w:rFonts w:ascii="宋体" w:hAnsi="宋体" w:cs="宋体"/>
          <w:lang w:val="zh-CN"/>
        </w:rPr>
      </w:pPr>
      <w:r w:rsidRPr="00776EDA">
        <w:rPr>
          <w:rFonts w:hint="eastAsia"/>
        </w:rPr>
        <w:t>(</w:t>
      </w:r>
      <w:r w:rsidRPr="00776EDA">
        <w:rPr>
          <w:rFonts w:hint="eastAsia"/>
        </w:rPr>
        <w:t>Ⅱ</w:t>
      </w:r>
      <w:r w:rsidRPr="00776EDA">
        <w:rPr>
          <w:rFonts w:hint="eastAsia"/>
        </w:rPr>
        <w:t xml:space="preserve">) </w:t>
      </w:r>
      <w:r>
        <w:rPr>
          <w:rFonts w:ascii="宋体" w:hAnsi="宋体" w:cs="宋体" w:hint="eastAsia"/>
          <w:lang w:val="zh-CN"/>
        </w:rPr>
        <w:t>当</w:t>
      </w:r>
      <w:r w:rsidR="004C27BC" w:rsidRPr="004C27BC">
        <w:rPr>
          <w:position w:val="-6"/>
        </w:rPr>
        <w:object w:dxaOrig="540" w:dyaOrig="279">
          <v:shape id="_x0000_i1267" type="#_x0000_t75" style="width:26.9pt;height:13.75pt" o:ole="">
            <v:imagedata r:id="rId494" o:title=""/>
          </v:shape>
          <o:OLEObject Type="Embed" ProgID="Equation.DSMT4" ShapeID="_x0000_i1267" DrawAspect="Content" ObjectID="_1698822327" r:id="rId495"/>
        </w:object>
      </w:r>
      <w:r>
        <w:rPr>
          <w:rFonts w:ascii="宋体" w:hAnsi="宋体" w:cs="宋体" w:hint="eastAsia"/>
          <w:lang w:val="zh-CN"/>
        </w:rPr>
        <w:t>时，</w:t>
      </w:r>
    </w:p>
    <w:p w:rsidR="00BF2729" w:rsidRDefault="004C27BC" w:rsidP="00BF2729">
      <w:pPr>
        <w:ind w:leftChars="400" w:left="960"/>
        <w:jc w:val="center"/>
        <w:rPr>
          <w:rFonts w:ascii="宋体" w:hAnsi="宋体" w:cs="宋体"/>
          <w:lang w:val="zh-CN"/>
        </w:rPr>
      </w:pPr>
      <w:r w:rsidRPr="004C27BC">
        <w:rPr>
          <w:position w:val="-50"/>
        </w:rPr>
        <w:object w:dxaOrig="3240" w:dyaOrig="1120">
          <v:shape id="_x0000_i1268" type="#_x0000_t75" style="width:162.15pt;height:55.7pt" o:ole="">
            <v:imagedata r:id="rId496" o:title=""/>
          </v:shape>
          <o:OLEObject Type="Embed" ProgID="Equation.DSMT4" ShapeID="_x0000_i1268" DrawAspect="Content" ObjectID="_1698822328" r:id="rId497"/>
        </w:object>
      </w:r>
    </w:p>
    <w:p w:rsidR="00BF2729" w:rsidRDefault="00BF2729" w:rsidP="00BF2729">
      <w:pPr>
        <w:ind w:leftChars="400" w:left="960"/>
        <w:rPr>
          <w:rFonts w:ascii="宋体" w:hAnsi="宋体" w:cs="宋体"/>
          <w:lang w:val="zh-CN"/>
        </w:rPr>
      </w:pPr>
      <w:r>
        <w:rPr>
          <w:rFonts w:ascii="宋体" w:hAnsi="宋体" w:cs="宋体" w:hint="eastAsia"/>
          <w:lang w:val="zh-CN"/>
        </w:rPr>
        <w:t>故由初等行变换有</w:t>
      </w:r>
    </w:p>
    <w:p w:rsidR="00BF2729" w:rsidRDefault="004C27BC" w:rsidP="00BF2729">
      <w:pPr>
        <w:ind w:leftChars="400" w:left="960"/>
        <w:jc w:val="center"/>
        <w:rPr>
          <w:rFonts w:ascii="宋体" w:hAnsi="宋体" w:cs="宋体"/>
          <w:lang w:val="zh-CN"/>
        </w:rPr>
      </w:pPr>
      <w:r w:rsidRPr="004C27BC">
        <w:rPr>
          <w:position w:val="-50"/>
        </w:rPr>
        <w:object w:dxaOrig="4900" w:dyaOrig="1120">
          <v:shape id="_x0000_i1269" type="#_x0000_t75" style="width:244.8pt;height:55.7pt" o:ole="">
            <v:imagedata r:id="rId498" o:title=""/>
          </v:shape>
          <o:OLEObject Type="Embed" ProgID="Equation.DSMT4" ShapeID="_x0000_i1269" DrawAspect="Content" ObjectID="_1698822329" r:id="rId499"/>
        </w:object>
      </w:r>
    </w:p>
    <w:p w:rsidR="00BF2729" w:rsidRDefault="00BF2729" w:rsidP="00BF2729">
      <w:pPr>
        <w:ind w:leftChars="400" w:left="960"/>
      </w:pPr>
      <w:r>
        <w:rPr>
          <w:rFonts w:ascii="宋体" w:hAnsi="宋体" w:cs="宋体" w:hint="eastAsia"/>
          <w:lang w:val="zh-CN"/>
        </w:rPr>
        <w:t>因此方程组</w:t>
      </w:r>
      <w:r w:rsidR="004C27BC" w:rsidRPr="004C27BC">
        <w:rPr>
          <w:position w:val="-10"/>
        </w:rPr>
        <w:object w:dxaOrig="1260" w:dyaOrig="360">
          <v:shape id="_x0000_i1270" type="#_x0000_t75" style="width:63.25pt;height:18.15pt" o:ole="">
            <v:imagedata r:id="rId500" o:title=""/>
          </v:shape>
          <o:OLEObject Type="Embed" ProgID="Equation.DSMT4" ShapeID="_x0000_i1270" DrawAspect="Content" ObjectID="_1698822330" r:id="rId501"/>
        </w:object>
      </w:r>
      <w:r>
        <w:rPr>
          <w:rFonts w:ascii="宋体" w:hAnsi="宋体" w:cs="宋体" w:hint="eastAsia"/>
          <w:lang w:val="zh-CN"/>
        </w:rPr>
        <w:t>的通解为</w:t>
      </w:r>
      <w:r w:rsidR="004C27BC" w:rsidRPr="004C27BC">
        <w:rPr>
          <w:position w:val="-50"/>
        </w:rPr>
        <w:object w:dxaOrig="1800" w:dyaOrig="1120">
          <v:shape id="_x0000_i1271" type="#_x0000_t75" style="width:90.15pt;height:55.7pt" o:ole="">
            <v:imagedata r:id="rId502" o:title=""/>
          </v:shape>
          <o:OLEObject Type="Embed" ProgID="Equation.DSMT4" ShapeID="_x0000_i1271" DrawAspect="Content" ObjectID="_1698822331" r:id="rId503"/>
        </w:object>
      </w:r>
      <w:r>
        <w:rPr>
          <w:rFonts w:ascii="宋体" w:hAnsi="宋体" w:cs="宋体" w:hint="eastAsia"/>
          <w:lang w:val="zh-CN"/>
        </w:rPr>
        <w:t>,其中</w:t>
      </w:r>
      <w:r w:rsidR="004C27BC" w:rsidRPr="00025957">
        <w:rPr>
          <w:position w:val="-4"/>
        </w:rPr>
        <w:object w:dxaOrig="200" w:dyaOrig="260">
          <v:shape id="_x0000_i1272" type="#_x0000_t75" style="width:10pt;height:13.15pt" o:ole="">
            <v:imagedata r:id="rId504" o:title=""/>
          </v:shape>
          <o:OLEObject Type="Embed" ProgID="Equation.DSMT4" ShapeID="_x0000_i1272" DrawAspect="Content" ObjectID="_1698822332" r:id="rId505"/>
        </w:object>
      </w:r>
      <w:r>
        <w:rPr>
          <w:rFonts w:ascii="宋体" w:hAnsi="宋体" w:cs="宋体" w:hint="eastAsia"/>
          <w:lang w:val="zh-CN"/>
        </w:rPr>
        <w:t>为任意实数.</w:t>
      </w:r>
    </w:p>
    <w:p w:rsidR="00966CFD" w:rsidRPr="00BF2729" w:rsidRDefault="00966CFD" w:rsidP="00966CFD"/>
    <w:p w:rsidR="00AC6F3D" w:rsidRDefault="00AC6F3D" w:rsidP="00966CFD"/>
    <w:p w:rsidR="00966CFD" w:rsidRDefault="00966CFD" w:rsidP="00966CFD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2</w:t>
      </w:r>
      <w:r>
        <w:rPr>
          <w:rFonts w:hint="eastAsia"/>
        </w:rPr>
        <w:t>3)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B467AC">
        <w:rPr>
          <w:rStyle w:val="ae"/>
          <w:rFonts w:hint="eastAsia"/>
        </w:rPr>
        <w:t>【同试卷一第三</w:t>
      </w:r>
      <w:r w:rsidRPr="00B467AC">
        <w:rPr>
          <w:rStyle w:val="ae"/>
          <w:rFonts w:hint="eastAsia"/>
        </w:rPr>
        <w:t>(21)</w:t>
      </w:r>
      <w:r w:rsidRPr="00B467AC">
        <w:rPr>
          <w:rStyle w:val="ae"/>
          <w:rFonts w:hint="eastAsia"/>
        </w:rPr>
        <w:t>题】</w:t>
      </w:r>
    </w:p>
    <w:p w:rsidR="00966CFD" w:rsidRPr="003407D5" w:rsidRDefault="00966CFD" w:rsidP="00966CFD">
      <w:pPr>
        <w:ind w:leftChars="200" w:left="480"/>
      </w:pPr>
      <w:r w:rsidRPr="003407D5">
        <w:rPr>
          <w:rFonts w:hint="eastAsia"/>
        </w:rPr>
        <w:t>已知矩阵</w:t>
      </w:r>
      <w:r w:rsidR="004C27BC" w:rsidRPr="004C27BC">
        <w:rPr>
          <w:position w:val="-50"/>
        </w:rPr>
        <w:object w:dxaOrig="1640" w:dyaOrig="1120">
          <v:shape id="_x0000_i1273" type="#_x0000_t75" style="width:82pt;height:55.7pt" o:ole="">
            <v:imagedata r:id="rId506" o:title=""/>
          </v:shape>
          <o:OLEObject Type="Embed" ProgID="Equation.DSMT4" ShapeID="_x0000_i1273" DrawAspect="Content" ObjectID="_1698822333" r:id="rId507"/>
        </w:object>
      </w:r>
      <w:r>
        <w:rPr>
          <w:rFonts w:hint="eastAsia"/>
        </w:rPr>
        <w:t>．</w:t>
      </w:r>
    </w:p>
    <w:p w:rsidR="00966CFD" w:rsidRPr="003407D5" w:rsidRDefault="00966CFD" w:rsidP="00966CF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4C27BC" w:rsidRPr="00025957">
        <w:rPr>
          <w:position w:val="-4"/>
        </w:rPr>
        <w:object w:dxaOrig="380" w:dyaOrig="300">
          <v:shape id="_x0000_i1274" type="#_x0000_t75" style="width:18.8pt;height:15.05pt" o:ole="">
            <v:imagedata r:id="rId508" o:title=""/>
          </v:shape>
          <o:OLEObject Type="Embed" ProgID="Equation.DSMT4" ShapeID="_x0000_i1274" DrawAspect="Content" ObjectID="_1698822334" r:id="rId509"/>
        </w:object>
      </w:r>
      <w:r>
        <w:rPr>
          <w:rFonts w:hint="eastAsia"/>
        </w:rPr>
        <w:t>；</w:t>
      </w:r>
    </w:p>
    <w:p w:rsidR="00966CFD" w:rsidRPr="003407D5" w:rsidRDefault="00966CFD" w:rsidP="00966CFD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设</w:t>
      </w:r>
      <w:r w:rsidR="004C27BC" w:rsidRPr="004C27BC">
        <w:rPr>
          <w:position w:val="-6"/>
        </w:rPr>
        <w:object w:dxaOrig="180" w:dyaOrig="279">
          <v:shape id="_x0000_i1275" type="#_x0000_t75" style="width:8.75pt;height:13.75pt" o:ole="">
            <v:imagedata r:id="rId510" o:title=""/>
          </v:shape>
          <o:OLEObject Type="Embed" ProgID="Equation.DSMT4" ShapeID="_x0000_i1275" DrawAspect="Content" ObjectID="_1698822335" r:id="rId511"/>
        </w:object>
      </w:r>
      <w:r w:rsidRPr="003407D5">
        <w:rPr>
          <w:rFonts w:hint="eastAsia"/>
        </w:rPr>
        <w:t>阶矩阵</w:t>
      </w:r>
      <w:r w:rsidR="004C27BC" w:rsidRPr="004C27BC">
        <w:rPr>
          <w:position w:val="-12"/>
        </w:rPr>
        <w:object w:dxaOrig="1420" w:dyaOrig="360">
          <v:shape id="_x0000_i1276" type="#_x0000_t75" style="width:70.75pt;height:18.15pt" o:ole="">
            <v:imagedata r:id="rId512" o:title=""/>
          </v:shape>
          <o:OLEObject Type="Embed" ProgID="Equation.DSMT4" ShapeID="_x0000_i1276" DrawAspect="Content" ObjectID="_1698822336" r:id="rId513"/>
        </w:object>
      </w:r>
      <w:r w:rsidRPr="003407D5">
        <w:rPr>
          <w:rFonts w:hint="eastAsia"/>
        </w:rPr>
        <w:t>满足</w:t>
      </w:r>
      <w:r w:rsidR="004C27BC" w:rsidRPr="00025957">
        <w:rPr>
          <w:position w:val="-4"/>
        </w:rPr>
        <w:object w:dxaOrig="840" w:dyaOrig="300">
          <v:shape id="_x0000_i1277" type="#_x0000_t75" style="width:41.95pt;height:15.05pt" o:ole="">
            <v:imagedata r:id="rId514" o:title=""/>
          </v:shape>
          <o:OLEObject Type="Embed" ProgID="Equation.DSMT4" ShapeID="_x0000_i1277" DrawAspect="Content" ObjectID="_1698822337" r:id="rId515"/>
        </w:object>
      </w:r>
      <w:r w:rsidRPr="003407D5">
        <w:rPr>
          <w:rFonts w:hint="eastAsia"/>
        </w:rPr>
        <w:t>，记</w:t>
      </w:r>
      <w:r w:rsidR="004C27BC" w:rsidRPr="004C27BC">
        <w:rPr>
          <w:position w:val="-12"/>
        </w:rPr>
        <w:object w:dxaOrig="1740" w:dyaOrig="380">
          <v:shape id="_x0000_i1278" type="#_x0000_t75" style="width:87.05pt;height:18.8pt" o:ole="">
            <v:imagedata r:id="rId516" o:title=""/>
          </v:shape>
          <o:OLEObject Type="Embed" ProgID="Equation.DSMT4" ShapeID="_x0000_i1278" DrawAspect="Content" ObjectID="_1698822338" r:id="rId517"/>
        </w:object>
      </w:r>
      <w:r>
        <w:rPr>
          <w:rFonts w:hint="eastAsia"/>
        </w:rPr>
        <w:t>，</w:t>
      </w:r>
      <w:r w:rsidRPr="003407D5">
        <w:rPr>
          <w:rFonts w:hint="eastAsia"/>
        </w:rPr>
        <w:t>将</w:t>
      </w:r>
      <w:r w:rsidR="004C27BC" w:rsidRPr="004C27BC">
        <w:rPr>
          <w:position w:val="-12"/>
        </w:rPr>
        <w:object w:dxaOrig="920" w:dyaOrig="360">
          <v:shape id="_x0000_i1279" type="#_x0000_t75" style="width:45.7pt;height:18.15pt" o:ole="">
            <v:imagedata r:id="rId518" o:title=""/>
          </v:shape>
          <o:OLEObject Type="Embed" ProgID="Equation.DSMT4" ShapeID="_x0000_i1279" DrawAspect="Content" ObjectID="_1698822339" r:id="rId519"/>
        </w:object>
      </w:r>
      <w:r w:rsidRPr="003407D5">
        <w:rPr>
          <w:rFonts w:hint="eastAsia"/>
        </w:rPr>
        <w:t>分别表示为</w:t>
      </w:r>
      <w:r w:rsidR="004C27BC" w:rsidRPr="004C27BC">
        <w:rPr>
          <w:position w:val="-12"/>
        </w:rPr>
        <w:object w:dxaOrig="920" w:dyaOrig="360">
          <v:shape id="_x0000_i1280" type="#_x0000_t75" style="width:45.7pt;height:18.15pt" o:ole="">
            <v:imagedata r:id="rId520" o:title=""/>
          </v:shape>
          <o:OLEObject Type="Embed" ProgID="Equation.DSMT4" ShapeID="_x0000_i1280" DrawAspect="Content" ObjectID="_1698822340" r:id="rId521"/>
        </w:object>
      </w:r>
      <w:r>
        <w:rPr>
          <w:rFonts w:hint="eastAsia"/>
        </w:rPr>
        <w:t>的线性组合．</w:t>
      </w:r>
    </w:p>
    <w:p w:rsidR="00966CFD" w:rsidRDefault="00966CFD" w:rsidP="00966CFD"/>
    <w:p w:rsidR="00966CFD" w:rsidRDefault="00966CFD" w:rsidP="00966CFD">
      <w:pPr>
        <w:ind w:left="960" w:hangingChars="400" w:hanging="960"/>
        <w:rPr>
          <w:rFonts w:ascii="宋体" w:hAnsi="宋体" w:cs="宋体"/>
          <w:noProof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ascii="宋体" w:hAnsi="宋体" w:cs="宋体" w:hint="eastAsia"/>
          <w:noProof/>
        </w:rPr>
        <w:t>由</w:t>
      </w:r>
      <w:r w:rsidR="004C27BC" w:rsidRPr="004C27BC">
        <w:rPr>
          <w:position w:val="-14"/>
        </w:rPr>
        <w:object w:dxaOrig="1160" w:dyaOrig="400">
          <v:shape id="_x0000_i1281" type="#_x0000_t75" style="width:58.25pt;height:20.05pt" o:ole="">
            <v:imagedata r:id="rId522" o:title=""/>
          </v:shape>
          <o:OLEObject Type="Embed" ProgID="Equation.DSMT4" ShapeID="_x0000_i1281" DrawAspect="Content" ObjectID="_1698822341" r:id="rId523"/>
        </w:object>
      </w:r>
      <w:r w:rsidRPr="003407D5">
        <w:rPr>
          <w:rFonts w:ascii="宋体" w:hAnsi="宋体" w:cs="宋体" w:hint="eastAsia"/>
          <w:noProof/>
        </w:rPr>
        <w:t>，可得</w:t>
      </w:r>
      <w:r w:rsidR="004C27BC" w:rsidRPr="00025957">
        <w:rPr>
          <w:position w:val="-4"/>
        </w:rPr>
        <w:object w:dxaOrig="240" w:dyaOrig="260">
          <v:shape id="_x0000_i1282" type="#_x0000_t75" style="width:11.9pt;height:13.15pt" o:ole="">
            <v:imagedata r:id="rId524" o:title=""/>
          </v:shape>
          <o:OLEObject Type="Embed" ProgID="Equation.DSMT4" ShapeID="_x0000_i1282" DrawAspect="Content" ObjectID="_1698822342" r:id="rId525"/>
        </w:object>
      </w:r>
      <w:r w:rsidRPr="003407D5">
        <w:rPr>
          <w:rFonts w:ascii="宋体" w:hAnsi="宋体" w:cs="宋体" w:hint="eastAsia"/>
          <w:noProof/>
        </w:rPr>
        <w:t>的特征值为</w:t>
      </w:r>
      <w:r w:rsidR="004C27BC" w:rsidRPr="004C27BC">
        <w:rPr>
          <w:position w:val="-12"/>
        </w:rPr>
        <w:object w:dxaOrig="2200" w:dyaOrig="360">
          <v:shape id="_x0000_i1283" type="#_x0000_t75" style="width:110.2pt;height:18.15pt" o:ole="">
            <v:imagedata r:id="rId526" o:title=""/>
          </v:shape>
          <o:OLEObject Type="Embed" ProgID="Equation.DSMT4" ShapeID="_x0000_i1283" DrawAspect="Content" ObjectID="_1698822343" r:id="rId527"/>
        </w:object>
      </w:r>
      <w:r>
        <w:rPr>
          <w:rFonts w:ascii="宋体" w:hAnsi="宋体" w:cs="宋体" w:hint="eastAsia"/>
          <w:noProof/>
        </w:rPr>
        <w:t>．对这三个特征值，分别求得它们各自对应的一个特征向量</w:t>
      </w:r>
    </w:p>
    <w:p w:rsidR="00966CFD" w:rsidRPr="003407D5" w:rsidRDefault="004C27BC" w:rsidP="00966CFD">
      <w:pPr>
        <w:ind w:leftChars="400" w:left="960"/>
        <w:jc w:val="center"/>
        <w:rPr>
          <w:rFonts w:ascii="宋体" w:hAnsi="宋体" w:cs="宋体"/>
          <w:noProof/>
        </w:rPr>
      </w:pPr>
      <w:r w:rsidRPr="004C27BC">
        <w:rPr>
          <w:position w:val="-50"/>
        </w:rPr>
        <w:object w:dxaOrig="3060" w:dyaOrig="1120">
          <v:shape id="_x0000_i1284" type="#_x0000_t75" style="width:152.75pt;height:55.7pt" o:ole="">
            <v:imagedata r:id="rId528" o:title=""/>
          </v:shape>
          <o:OLEObject Type="Embed" ProgID="Equation.DSMT4" ShapeID="_x0000_i1284" DrawAspect="Content" ObjectID="_1698822344" r:id="rId529"/>
        </w:object>
      </w:r>
    </w:p>
    <w:p w:rsidR="00966CFD" w:rsidRPr="003407D5" w:rsidRDefault="00966CFD" w:rsidP="00966CFD">
      <w:pPr>
        <w:ind w:leftChars="400" w:left="960"/>
        <w:rPr>
          <w:rFonts w:ascii="宋体" w:hAnsi="宋体" w:cs="宋体"/>
          <w:noProof/>
        </w:rPr>
      </w:pPr>
      <w:r>
        <w:rPr>
          <w:rFonts w:hint="eastAsia"/>
        </w:rPr>
        <w:lastRenderedPageBreak/>
        <w:t>令</w:t>
      </w:r>
      <w:r w:rsidR="004C27BC" w:rsidRPr="004C27BC">
        <w:rPr>
          <w:position w:val="-50"/>
        </w:rPr>
        <w:object w:dxaOrig="2659" w:dyaOrig="1120">
          <v:shape id="_x0000_i1285" type="#_x0000_t75" style="width:132.75pt;height:55.7pt" o:ole="">
            <v:imagedata r:id="rId530" o:title=""/>
          </v:shape>
          <o:OLEObject Type="Embed" ProgID="Equation.DSMT4" ShapeID="_x0000_i1285" DrawAspect="Content" ObjectID="_1698822345" r:id="rId531"/>
        </w:object>
      </w:r>
      <w:r w:rsidRPr="003407D5">
        <w:rPr>
          <w:rFonts w:ascii="宋体" w:hAnsi="宋体" w:cs="宋体" w:hint="eastAsia"/>
          <w:noProof/>
        </w:rPr>
        <w:t>，</w:t>
      </w:r>
      <w:r>
        <w:rPr>
          <w:rFonts w:ascii="宋体" w:hAnsi="宋体" w:cs="宋体" w:hint="eastAsia"/>
          <w:noProof/>
        </w:rPr>
        <w:t>则</w:t>
      </w:r>
      <w:r w:rsidRPr="003407D5">
        <w:rPr>
          <w:rFonts w:ascii="宋体" w:hAnsi="宋体" w:cs="宋体" w:hint="eastAsia"/>
          <w:noProof/>
        </w:rPr>
        <w:t>由</w:t>
      </w:r>
      <w:r w:rsidR="004C27BC" w:rsidRPr="004C27BC">
        <w:rPr>
          <w:position w:val="-50"/>
        </w:rPr>
        <w:object w:dxaOrig="2640" w:dyaOrig="1120">
          <v:shape id="_x0000_i1286" type="#_x0000_t75" style="width:132.1pt;height:55.7pt" o:ole="">
            <v:imagedata r:id="rId532" o:title=""/>
          </v:shape>
          <o:OLEObject Type="Embed" ProgID="Equation.DSMT4" ShapeID="_x0000_i1286" DrawAspect="Content" ObjectID="_1698822346" r:id="rId533"/>
        </w:object>
      </w:r>
      <w:r>
        <w:rPr>
          <w:rFonts w:ascii="宋体" w:hAnsi="宋体" w:cs="宋体" w:hint="eastAsia"/>
          <w:noProof/>
        </w:rPr>
        <w:t>，</w:t>
      </w:r>
      <w:r w:rsidRPr="003407D5">
        <w:rPr>
          <w:rFonts w:ascii="宋体" w:hAnsi="宋体" w:cs="宋体" w:hint="eastAsia"/>
          <w:noProof/>
        </w:rPr>
        <w:t>可得</w:t>
      </w:r>
      <w:r w:rsidR="004C27BC" w:rsidRPr="00025957">
        <w:rPr>
          <w:position w:val="-4"/>
        </w:rPr>
        <w:object w:dxaOrig="1080" w:dyaOrig="300">
          <v:shape id="_x0000_i1287" type="#_x0000_t75" style="width:53.85pt;height:15.05pt" o:ole="">
            <v:imagedata r:id="rId534" o:title=""/>
          </v:shape>
          <o:OLEObject Type="Embed" ProgID="Equation.DSMT4" ShapeID="_x0000_i1287" DrawAspect="Content" ObjectID="_1698822347" r:id="rId535"/>
        </w:object>
      </w:r>
      <w:r>
        <w:rPr>
          <w:rFonts w:ascii="宋体" w:hAnsi="宋体" w:cs="宋体" w:hint="eastAsia"/>
          <w:noProof/>
        </w:rPr>
        <w:t>，</w:t>
      </w:r>
      <w:r w:rsidRPr="003407D5">
        <w:rPr>
          <w:rFonts w:ascii="宋体" w:hAnsi="宋体" w:cs="宋体" w:hint="eastAsia"/>
          <w:noProof/>
        </w:rPr>
        <w:t>故</w:t>
      </w:r>
      <w:r>
        <w:rPr>
          <w:rFonts w:ascii="宋体" w:hAnsi="宋体" w:cs="宋体" w:hint="eastAsia"/>
          <w:noProof/>
        </w:rPr>
        <w:t>有</w:t>
      </w:r>
    </w:p>
    <w:p w:rsidR="00966CFD" w:rsidRPr="003407D5" w:rsidRDefault="004C27BC" w:rsidP="00966CFD">
      <w:pPr>
        <w:ind w:leftChars="400" w:left="960"/>
        <w:jc w:val="center"/>
        <w:rPr>
          <w:rFonts w:ascii="宋体" w:hAnsi="宋体" w:cs="宋体"/>
          <w:noProof/>
        </w:rPr>
      </w:pPr>
      <w:r w:rsidRPr="004C27BC">
        <w:rPr>
          <w:position w:val="-138"/>
        </w:rPr>
        <w:object w:dxaOrig="6900" w:dyaOrig="2880">
          <v:shape id="_x0000_i1288" type="#_x0000_t75" style="width:344.95pt;height:2in" o:ole="">
            <v:imagedata r:id="rId536" o:title=""/>
          </v:shape>
          <o:OLEObject Type="Embed" ProgID="Equation.DSMT4" ShapeID="_x0000_i1288" DrawAspect="Content" ObjectID="_1698822348" r:id="rId537"/>
        </w:object>
      </w:r>
    </w:p>
    <w:p w:rsidR="00966CFD" w:rsidRDefault="00966CFD" w:rsidP="00966CFD">
      <w:pPr>
        <w:ind w:leftChars="200" w:left="480"/>
        <w:rPr>
          <w:rFonts w:ascii="宋体" w:hAnsi="宋体" w:cs="宋体"/>
          <w:noProof/>
        </w:rPr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="004C27BC" w:rsidRPr="00025957">
        <w:rPr>
          <w:position w:val="-4"/>
        </w:rPr>
        <w:object w:dxaOrig="840" w:dyaOrig="300">
          <v:shape id="_x0000_i1289" type="#_x0000_t75" style="width:41.95pt;height:15.05pt" o:ole="">
            <v:imagedata r:id="rId538" o:title=""/>
          </v:shape>
          <o:OLEObject Type="Embed" ProgID="Equation.DSMT4" ShapeID="_x0000_i1289" DrawAspect="Content" ObjectID="_1698822349" r:id="rId539"/>
        </w:object>
      </w:r>
      <w:r>
        <w:rPr>
          <w:rFonts w:ascii="宋体" w:hAnsi="宋体" w:cs="宋体" w:hint="eastAsia"/>
          <w:noProof/>
        </w:rPr>
        <w:t>得</w:t>
      </w:r>
      <w:r w:rsidR="004C27BC" w:rsidRPr="00025957">
        <w:rPr>
          <w:position w:val="-4"/>
        </w:rPr>
        <w:object w:dxaOrig="1140" w:dyaOrig="300">
          <v:shape id="_x0000_i1290" type="#_x0000_t75" style="width:56.95pt;height:15.05pt" o:ole="">
            <v:imagedata r:id="rId540" o:title=""/>
          </v:shape>
          <o:OLEObject Type="Embed" ProgID="Equation.DSMT4" ShapeID="_x0000_i1290" DrawAspect="Content" ObjectID="_1698822350" r:id="rId541"/>
        </w:object>
      </w:r>
      <w:r w:rsidRPr="003407D5">
        <w:rPr>
          <w:rFonts w:ascii="宋体" w:hAnsi="宋体" w:cs="宋体" w:hint="eastAsia"/>
          <w:noProof/>
        </w:rPr>
        <w:t>，由</w:t>
      </w:r>
      <w:r w:rsidR="004C27BC" w:rsidRPr="004C27BC">
        <w:rPr>
          <w:position w:val="-12"/>
        </w:rPr>
        <w:object w:dxaOrig="1480" w:dyaOrig="360">
          <v:shape id="_x0000_i1291" type="#_x0000_t75" style="width:73.9pt;height:18.15pt" o:ole="">
            <v:imagedata r:id="rId542" o:title=""/>
          </v:shape>
          <o:OLEObject Type="Embed" ProgID="Equation.DSMT4" ShapeID="_x0000_i1291" DrawAspect="Content" ObjectID="_1698822351" r:id="rId543"/>
        </w:object>
      </w:r>
      <w:r w:rsidRPr="003407D5">
        <w:rPr>
          <w:rFonts w:ascii="宋体" w:hAnsi="宋体" w:cs="宋体" w:hint="eastAsia"/>
          <w:noProof/>
        </w:rPr>
        <w:t>，</w:t>
      </w:r>
      <w:r w:rsidR="004C27BC" w:rsidRPr="004C27BC">
        <w:rPr>
          <w:position w:val="-12"/>
        </w:rPr>
        <w:object w:dxaOrig="1740" w:dyaOrig="380">
          <v:shape id="_x0000_i1292" type="#_x0000_t75" style="width:87.05pt;height:18.8pt" o:ole="">
            <v:imagedata r:id="rId544" o:title=""/>
          </v:shape>
          <o:OLEObject Type="Embed" ProgID="Equation.DSMT4" ShapeID="_x0000_i1292" DrawAspect="Content" ObjectID="_1698822352" r:id="rId545"/>
        </w:object>
      </w:r>
      <w:r>
        <w:rPr>
          <w:rFonts w:ascii="宋体" w:hAnsi="宋体" w:cs="宋体" w:hint="eastAsia"/>
          <w:noProof/>
        </w:rPr>
        <w:t>得</w:t>
      </w:r>
    </w:p>
    <w:p w:rsidR="00966CFD" w:rsidRDefault="004C27BC" w:rsidP="00966CFD">
      <w:pPr>
        <w:ind w:leftChars="400" w:left="960"/>
        <w:jc w:val="center"/>
        <w:rPr>
          <w:rFonts w:ascii="宋体" w:hAnsi="宋体" w:cs="宋体"/>
          <w:noProof/>
        </w:rPr>
      </w:pPr>
      <w:r w:rsidRPr="004C27BC">
        <w:rPr>
          <w:position w:val="-72"/>
        </w:rPr>
        <w:object w:dxaOrig="5220" w:dyaOrig="1560">
          <v:shape id="_x0000_i1293" type="#_x0000_t75" style="width:261.1pt;height:78.25pt" o:ole="">
            <v:imagedata r:id="rId546" o:title=""/>
          </v:shape>
          <o:OLEObject Type="Embed" ProgID="Equation.DSMT4" ShapeID="_x0000_i1293" DrawAspect="Content" ObjectID="_1698822353" r:id="rId547"/>
        </w:object>
      </w:r>
    </w:p>
    <w:p w:rsidR="00966CFD" w:rsidRPr="003407D5" w:rsidRDefault="00966CFD" w:rsidP="00966CFD">
      <w:pPr>
        <w:ind w:leftChars="400" w:left="960"/>
        <w:rPr>
          <w:rFonts w:ascii="宋体" w:hAnsi="宋体" w:cs="宋体"/>
          <w:noProof/>
        </w:rPr>
      </w:pPr>
      <w:r>
        <w:rPr>
          <w:rFonts w:ascii="宋体" w:hAnsi="宋体" w:cs="宋体" w:hint="eastAsia"/>
          <w:noProof/>
        </w:rPr>
        <w:t>由此得到</w:t>
      </w:r>
    </w:p>
    <w:p w:rsidR="00966CFD" w:rsidRPr="003407D5" w:rsidRDefault="004C27BC" w:rsidP="00966CFD">
      <w:pPr>
        <w:ind w:leftChars="400" w:left="960"/>
        <w:jc w:val="center"/>
      </w:pPr>
      <w:r w:rsidRPr="004C27BC">
        <w:rPr>
          <w:position w:val="-52"/>
        </w:rPr>
        <w:object w:dxaOrig="3200" w:dyaOrig="1180">
          <v:shape id="_x0000_i1294" type="#_x0000_t75" style="width:160.3pt;height:58.85pt" o:ole="">
            <v:imagedata r:id="rId548" o:title=""/>
          </v:shape>
          <o:OLEObject Type="Embed" ProgID="Equation.DSMT4" ShapeID="_x0000_i1294" DrawAspect="Content" ObjectID="_1698822354" r:id="rId549"/>
        </w:object>
      </w:r>
    </w:p>
    <w:p w:rsidR="00966CFD" w:rsidRDefault="00966CFD" w:rsidP="00966CFD"/>
    <w:p w:rsidR="00C80B99" w:rsidRPr="00CA00AF" w:rsidRDefault="00C80B99" w:rsidP="00966CFD"/>
    <w:sectPr w:rsidR="00C80B99" w:rsidRPr="00CA00AF" w:rsidSect="00223006">
      <w:headerReference w:type="even" r:id="rId550"/>
      <w:footerReference w:type="even" r:id="rId551"/>
      <w:footerReference w:type="default" r:id="rId552"/>
      <w:headerReference w:type="first" r:id="rId55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77D9" w:rsidRDefault="002777D9">
      <w:r>
        <w:separator/>
      </w:r>
    </w:p>
  </w:endnote>
  <w:endnote w:type="continuationSeparator" w:id="0">
    <w:p w:rsidR="002777D9" w:rsidRDefault="00277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84702" w:rsidRDefault="00C46454" w:rsidP="00D80857">
        <w:pPr>
          <w:pStyle w:val="a4"/>
          <w:ind w:right="360" w:firstLine="360"/>
        </w:pPr>
        <w:r w:rsidRPr="00C4645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84702" w:rsidRDefault="00C46454">
                    <w:pPr>
                      <w:jc w:val="center"/>
                      <w:rPr>
                        <w:color w:val="5B9BD5" w:themeColor="accent1"/>
                      </w:rPr>
                    </w:pPr>
                    <w:r w:rsidRPr="00C46454">
                      <w:fldChar w:fldCharType="begin"/>
                    </w:r>
                    <w:r w:rsidR="00084702">
                      <w:instrText>PAGE    \* MERGEFORMAT</w:instrText>
                    </w:r>
                    <w:r w:rsidRPr="00C46454">
                      <w:fldChar w:fldCharType="separate"/>
                    </w:r>
                    <w:r w:rsidR="0008470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Pr="003C7E48" w:rsidRDefault="0008470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C4645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46454">
      <w:rPr>
        <w:noProof/>
        <w:lang w:val="zh-CN"/>
      </w:rPr>
      <w:fldChar w:fldCharType="separate"/>
    </w:r>
    <w:r w:rsidR="00BE1A44">
      <w:rPr>
        <w:noProof/>
        <w:lang w:val="zh-CN"/>
      </w:rPr>
      <w:t>2</w:t>
    </w:r>
    <w:r w:rsidR="00C4645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77D9" w:rsidRDefault="002777D9">
      <w:r>
        <w:separator/>
      </w:r>
    </w:p>
  </w:footnote>
  <w:footnote w:type="continuationSeparator" w:id="0">
    <w:p w:rsidR="002777D9" w:rsidRDefault="002777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Pr="006E3539" w:rsidRDefault="0008470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Default="00C4645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0EF66E0"/>
    <w:multiLevelType w:val="hybridMultilevel"/>
    <w:tmpl w:val="4F306D72"/>
    <w:lvl w:ilvl="0" w:tplc="56882560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2F445A"/>
    <w:multiLevelType w:val="hybridMultilevel"/>
    <w:tmpl w:val="A3CA0FD6"/>
    <w:lvl w:ilvl="0" w:tplc="B9907090">
      <w:start w:val="1"/>
      <w:numFmt w:val="decimal"/>
      <w:lvlText w:val="（%1）"/>
      <w:lvlJc w:val="left"/>
      <w:pPr>
        <w:ind w:left="11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29"/>
  </w:num>
  <w:num w:numId="8">
    <w:abstractNumId w:val="32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430C"/>
    <w:rsid w:val="00082CE5"/>
    <w:rsid w:val="00084702"/>
    <w:rsid w:val="00092FB9"/>
    <w:rsid w:val="000977C3"/>
    <w:rsid w:val="000A777C"/>
    <w:rsid w:val="000B1535"/>
    <w:rsid w:val="000B59AC"/>
    <w:rsid w:val="000C4716"/>
    <w:rsid w:val="000C7971"/>
    <w:rsid w:val="000D72EC"/>
    <w:rsid w:val="000D7339"/>
    <w:rsid w:val="000D7E68"/>
    <w:rsid w:val="000E39F7"/>
    <w:rsid w:val="000E4C29"/>
    <w:rsid w:val="000E4EBC"/>
    <w:rsid w:val="000F21D7"/>
    <w:rsid w:val="00102A56"/>
    <w:rsid w:val="00103E12"/>
    <w:rsid w:val="00104F63"/>
    <w:rsid w:val="0011658A"/>
    <w:rsid w:val="001222C3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0EE"/>
    <w:rsid w:val="001944EF"/>
    <w:rsid w:val="001A0548"/>
    <w:rsid w:val="001A240E"/>
    <w:rsid w:val="001A27B8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0F39"/>
    <w:rsid w:val="001D340A"/>
    <w:rsid w:val="001D5A4A"/>
    <w:rsid w:val="001D6B82"/>
    <w:rsid w:val="001E40D3"/>
    <w:rsid w:val="001E4BC3"/>
    <w:rsid w:val="001E5293"/>
    <w:rsid w:val="001F4A8C"/>
    <w:rsid w:val="002214A2"/>
    <w:rsid w:val="002227CA"/>
    <w:rsid w:val="00223006"/>
    <w:rsid w:val="00225CA7"/>
    <w:rsid w:val="00226CD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777D9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A3B"/>
    <w:rsid w:val="002C43A4"/>
    <w:rsid w:val="002C52FD"/>
    <w:rsid w:val="002D7BB3"/>
    <w:rsid w:val="002E3334"/>
    <w:rsid w:val="002E369F"/>
    <w:rsid w:val="002E601D"/>
    <w:rsid w:val="002E686D"/>
    <w:rsid w:val="002E7029"/>
    <w:rsid w:val="002F466E"/>
    <w:rsid w:val="00300AB8"/>
    <w:rsid w:val="00300CDB"/>
    <w:rsid w:val="00305B24"/>
    <w:rsid w:val="00313DA5"/>
    <w:rsid w:val="003175E7"/>
    <w:rsid w:val="0032739C"/>
    <w:rsid w:val="00330B11"/>
    <w:rsid w:val="0034036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4ACF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0BAD"/>
    <w:rsid w:val="003D2E90"/>
    <w:rsid w:val="003D58DF"/>
    <w:rsid w:val="003E0711"/>
    <w:rsid w:val="003E2894"/>
    <w:rsid w:val="003E3E3D"/>
    <w:rsid w:val="003E71D2"/>
    <w:rsid w:val="003F0E37"/>
    <w:rsid w:val="003F2131"/>
    <w:rsid w:val="004171D8"/>
    <w:rsid w:val="0041742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27BC"/>
    <w:rsid w:val="004C34E1"/>
    <w:rsid w:val="004C4D06"/>
    <w:rsid w:val="004D069E"/>
    <w:rsid w:val="004E0721"/>
    <w:rsid w:val="004F28F5"/>
    <w:rsid w:val="004F30D2"/>
    <w:rsid w:val="004F48C0"/>
    <w:rsid w:val="004F70FB"/>
    <w:rsid w:val="00507E38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A7B"/>
    <w:rsid w:val="00545042"/>
    <w:rsid w:val="00547391"/>
    <w:rsid w:val="0055345C"/>
    <w:rsid w:val="0056244A"/>
    <w:rsid w:val="00564899"/>
    <w:rsid w:val="00564E2A"/>
    <w:rsid w:val="0057039B"/>
    <w:rsid w:val="00573D63"/>
    <w:rsid w:val="00590B0F"/>
    <w:rsid w:val="005911B0"/>
    <w:rsid w:val="00594A07"/>
    <w:rsid w:val="005977EA"/>
    <w:rsid w:val="005A05C0"/>
    <w:rsid w:val="005A1221"/>
    <w:rsid w:val="005A2274"/>
    <w:rsid w:val="005A3473"/>
    <w:rsid w:val="005A667C"/>
    <w:rsid w:val="005B183A"/>
    <w:rsid w:val="005B3CB9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68C"/>
    <w:rsid w:val="005F4066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06D8"/>
    <w:rsid w:val="00642979"/>
    <w:rsid w:val="00642B51"/>
    <w:rsid w:val="00643BE8"/>
    <w:rsid w:val="0066003F"/>
    <w:rsid w:val="00663097"/>
    <w:rsid w:val="00665B68"/>
    <w:rsid w:val="00671438"/>
    <w:rsid w:val="0068584C"/>
    <w:rsid w:val="00694DD2"/>
    <w:rsid w:val="006A0F22"/>
    <w:rsid w:val="006A0FB3"/>
    <w:rsid w:val="006A13E1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1FE2"/>
    <w:rsid w:val="006E248D"/>
    <w:rsid w:val="006E2656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3B0"/>
    <w:rsid w:val="007F7626"/>
    <w:rsid w:val="00801920"/>
    <w:rsid w:val="008024AE"/>
    <w:rsid w:val="00805F52"/>
    <w:rsid w:val="008070E2"/>
    <w:rsid w:val="00810E26"/>
    <w:rsid w:val="00811391"/>
    <w:rsid w:val="008145E2"/>
    <w:rsid w:val="00814C11"/>
    <w:rsid w:val="00815888"/>
    <w:rsid w:val="00817B5B"/>
    <w:rsid w:val="00821213"/>
    <w:rsid w:val="00822426"/>
    <w:rsid w:val="00827821"/>
    <w:rsid w:val="00827F69"/>
    <w:rsid w:val="008304E2"/>
    <w:rsid w:val="00833B8C"/>
    <w:rsid w:val="00836126"/>
    <w:rsid w:val="00844AD0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0A4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6E2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66CFD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1782"/>
    <w:rsid w:val="009C249D"/>
    <w:rsid w:val="009E654A"/>
    <w:rsid w:val="009F0565"/>
    <w:rsid w:val="009F0A7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178C3"/>
    <w:rsid w:val="00A418F1"/>
    <w:rsid w:val="00A51D94"/>
    <w:rsid w:val="00A5482C"/>
    <w:rsid w:val="00A567F3"/>
    <w:rsid w:val="00A6039A"/>
    <w:rsid w:val="00A66074"/>
    <w:rsid w:val="00A71A99"/>
    <w:rsid w:val="00A8241B"/>
    <w:rsid w:val="00A97179"/>
    <w:rsid w:val="00AA02C2"/>
    <w:rsid w:val="00AA203F"/>
    <w:rsid w:val="00AA335C"/>
    <w:rsid w:val="00AA54B7"/>
    <w:rsid w:val="00AA72C3"/>
    <w:rsid w:val="00AB2455"/>
    <w:rsid w:val="00AB3589"/>
    <w:rsid w:val="00AB79F7"/>
    <w:rsid w:val="00AC0A1C"/>
    <w:rsid w:val="00AC0FC7"/>
    <w:rsid w:val="00AC6F3D"/>
    <w:rsid w:val="00AE114B"/>
    <w:rsid w:val="00AE4BA9"/>
    <w:rsid w:val="00AE7C7B"/>
    <w:rsid w:val="00AF0BCA"/>
    <w:rsid w:val="00AF21D6"/>
    <w:rsid w:val="00AF3D50"/>
    <w:rsid w:val="00AF6F30"/>
    <w:rsid w:val="00B01255"/>
    <w:rsid w:val="00B0308D"/>
    <w:rsid w:val="00B120CD"/>
    <w:rsid w:val="00B123D0"/>
    <w:rsid w:val="00B136E3"/>
    <w:rsid w:val="00B20BE5"/>
    <w:rsid w:val="00B26BCF"/>
    <w:rsid w:val="00B31293"/>
    <w:rsid w:val="00B31EBE"/>
    <w:rsid w:val="00B34B61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44D0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1A44"/>
    <w:rsid w:val="00BE32C1"/>
    <w:rsid w:val="00BE4CD1"/>
    <w:rsid w:val="00BE53FF"/>
    <w:rsid w:val="00BE7322"/>
    <w:rsid w:val="00BE734A"/>
    <w:rsid w:val="00BF2213"/>
    <w:rsid w:val="00BF2729"/>
    <w:rsid w:val="00C01164"/>
    <w:rsid w:val="00C1243C"/>
    <w:rsid w:val="00C16810"/>
    <w:rsid w:val="00C20153"/>
    <w:rsid w:val="00C2042D"/>
    <w:rsid w:val="00C23D09"/>
    <w:rsid w:val="00C26697"/>
    <w:rsid w:val="00C2790C"/>
    <w:rsid w:val="00C33F6E"/>
    <w:rsid w:val="00C35148"/>
    <w:rsid w:val="00C42C84"/>
    <w:rsid w:val="00C44C6E"/>
    <w:rsid w:val="00C45863"/>
    <w:rsid w:val="00C46454"/>
    <w:rsid w:val="00C46707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0B99"/>
    <w:rsid w:val="00C83998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324"/>
    <w:rsid w:val="00D133EF"/>
    <w:rsid w:val="00D21403"/>
    <w:rsid w:val="00D27D3E"/>
    <w:rsid w:val="00D342D5"/>
    <w:rsid w:val="00D36E74"/>
    <w:rsid w:val="00D40522"/>
    <w:rsid w:val="00D42ECE"/>
    <w:rsid w:val="00D45DA2"/>
    <w:rsid w:val="00D46F9A"/>
    <w:rsid w:val="00D520B7"/>
    <w:rsid w:val="00D6054C"/>
    <w:rsid w:val="00D6717E"/>
    <w:rsid w:val="00D7523B"/>
    <w:rsid w:val="00D759C8"/>
    <w:rsid w:val="00D801F7"/>
    <w:rsid w:val="00D80857"/>
    <w:rsid w:val="00D84234"/>
    <w:rsid w:val="00D869C5"/>
    <w:rsid w:val="00D918B4"/>
    <w:rsid w:val="00D95CAF"/>
    <w:rsid w:val="00DA17F0"/>
    <w:rsid w:val="00DA6D85"/>
    <w:rsid w:val="00DA7AFA"/>
    <w:rsid w:val="00DB6F7F"/>
    <w:rsid w:val="00DC2139"/>
    <w:rsid w:val="00DC3096"/>
    <w:rsid w:val="00DD0FC6"/>
    <w:rsid w:val="00DD4BEC"/>
    <w:rsid w:val="00DD6E6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5CA"/>
    <w:rsid w:val="00E45FD6"/>
    <w:rsid w:val="00E463FD"/>
    <w:rsid w:val="00E46F31"/>
    <w:rsid w:val="00E64DA9"/>
    <w:rsid w:val="00E76342"/>
    <w:rsid w:val="00E769AC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0739"/>
    <w:rsid w:val="00F2220E"/>
    <w:rsid w:val="00F236F1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header" Target="header2.xml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theme" Target="theme/theme1.xml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25" Type="http://schemas.openxmlformats.org/officeDocument/2006/relationships/oleObject" Target="embeddings/oleObject258.bin"/><Relationship Id="rId546" Type="http://schemas.openxmlformats.org/officeDocument/2006/relationships/image" Target="media/image272.wmf"/><Relationship Id="rId78" Type="http://schemas.openxmlformats.org/officeDocument/2006/relationships/image" Target="media/image38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27" Type="http://schemas.openxmlformats.org/officeDocument/2006/relationships/oleObject" Target="embeddings/oleObject209.bin"/><Relationship Id="rId448" Type="http://schemas.openxmlformats.org/officeDocument/2006/relationships/image" Target="media/image223.wmf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15" Type="http://schemas.openxmlformats.org/officeDocument/2006/relationships/oleObject" Target="embeddings/oleObject253.bin"/><Relationship Id="rId536" Type="http://schemas.openxmlformats.org/officeDocument/2006/relationships/image" Target="media/image267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6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2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330" Type="http://schemas.openxmlformats.org/officeDocument/2006/relationships/image" Target="media/image164.wmf"/><Relationship Id="rId547" Type="http://schemas.openxmlformats.org/officeDocument/2006/relationships/oleObject" Target="embeddings/oleObject269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537" Type="http://schemas.openxmlformats.org/officeDocument/2006/relationships/oleObject" Target="embeddings/oleObject264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png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header" Target="header1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footer" Target="footer1.xml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footer" Target="footer2.xml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fontTable" Target="fontTable.xml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8" Type="http://schemas.openxmlformats.org/officeDocument/2006/relationships/hyperlink" Target="https://lvjr.bitbucket.io/?kysx2016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91D151-B5BD-4821-B126-35F077568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9</Pages>
  <Words>1398</Words>
  <Characters>7973</Characters>
  <Application>Microsoft Office Word</Application>
  <DocSecurity>0</DocSecurity>
  <Lines>66</Lines>
  <Paragraphs>18</Paragraphs>
  <ScaleCrop>false</ScaleCrop>
  <Company>微软中国</Company>
  <LinksUpToDate>false</LinksUpToDate>
  <CharactersWithSpaces>9353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118</cp:revision>
  <cp:lastPrinted>2011-09-06T10:51:00Z</cp:lastPrinted>
  <dcterms:created xsi:type="dcterms:W3CDTF">2020-11-13T07:23:00Z</dcterms:created>
  <dcterms:modified xsi:type="dcterms:W3CDTF">2021-11-19T02:06:00Z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