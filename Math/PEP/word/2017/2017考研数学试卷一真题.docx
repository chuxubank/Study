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B16E2" w:rsidRDefault="0019794E" w:rsidP="00DB16E2">
      <w:pPr>
        <w:pStyle w:val="af"/>
      </w:pPr>
      <w:hyperlink r:id="rId8" w:history="1">
        <w:r w:rsidR="00CA00AF" w:rsidRPr="00DB16E2">
          <w:rPr>
            <w:rStyle w:val="a7"/>
            <w:rFonts w:hint="eastAsia"/>
            <w:color w:val="002060"/>
          </w:rPr>
          <w:t>20</w:t>
        </w:r>
        <w:r w:rsidR="003B219A" w:rsidRPr="00DB16E2">
          <w:rPr>
            <w:rStyle w:val="a7"/>
            <w:rFonts w:hint="eastAsia"/>
            <w:color w:val="002060"/>
          </w:rPr>
          <w:t>17</w:t>
        </w:r>
        <w:r w:rsidR="00CA00AF" w:rsidRPr="00DB16E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DB16E2">
          <w:rPr>
            <w:rStyle w:val="a7"/>
            <w:rFonts w:hint="eastAsia"/>
            <w:color w:val="002060"/>
          </w:rPr>
          <w:t>卷</w:t>
        </w:r>
        <w:r w:rsidR="00F84B2E" w:rsidRPr="00DB16E2">
          <w:rPr>
            <w:rStyle w:val="a7"/>
            <w:rFonts w:hint="eastAsia"/>
            <w:color w:val="002060"/>
          </w:rPr>
          <w:t>一</w:t>
        </w:r>
        <w:r w:rsidR="00DB16E2" w:rsidRPr="00DB16E2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E20DC9" w:rsidRDefault="00E20DC9" w:rsidP="00AB79D9">
      <w:pPr>
        <w:pStyle w:val="1"/>
      </w:pPr>
      <w:r w:rsidRPr="00435763">
        <w:t>一、选择题</w:t>
      </w:r>
      <w:r w:rsidR="00F65756">
        <w:rPr>
          <w:rFonts w:hint="eastAsia"/>
        </w:rPr>
        <w:t>（</w:t>
      </w:r>
      <w:r w:rsidRPr="00046ED5">
        <w:t>1</w:t>
      </w:r>
      <w:r w:rsidR="00F65756">
        <w:rPr>
          <w:rFonts w:hint="eastAsia"/>
        </w:rPr>
        <w:t>~</w:t>
      </w:r>
      <w:r w:rsidRPr="00046ED5">
        <w:t>8小题，每小题4分，共32分</w:t>
      </w:r>
      <w:r w:rsidR="00F65756">
        <w:t>）</w:t>
      </w:r>
    </w:p>
    <w:p w:rsidR="00F65756" w:rsidRPr="00F65756" w:rsidRDefault="00F65756" w:rsidP="00F65756"/>
    <w:p w:rsidR="00F65756" w:rsidRPr="00F65756" w:rsidRDefault="00F65756" w:rsidP="00F65756"/>
    <w:p w:rsidR="00E20DC9" w:rsidRDefault="003D28E9" w:rsidP="00E20DC9">
      <w:pPr>
        <w:jc w:val="left"/>
      </w:pPr>
      <w:r w:rsidRPr="003D28E9">
        <w:rPr>
          <w:rFonts w:hint="eastAsia"/>
        </w:rPr>
        <w:t xml:space="preserve">(1) </w:t>
      </w:r>
      <w:r w:rsidR="00E20DC9">
        <w:rPr>
          <w:rFonts w:ascii="宋体" w:hAnsi="宋体" w:hint="eastAsia"/>
        </w:rPr>
        <w:t>若函数</w:t>
      </w:r>
      <w:r w:rsidR="00DA0EFC" w:rsidRPr="00DA0EFC">
        <w:rPr>
          <w:position w:val="-48"/>
        </w:rPr>
        <w:object w:dxaOrig="2700" w:dyaOrig="1080">
          <v:shape id="_x0000_i1025" type="#_x0000_t75" style="width:135.25pt;height:53.85pt" o:ole="">
            <v:imagedata r:id="rId9" o:title=""/>
          </v:shape>
          <o:OLEObject Type="Embed" ProgID="Equation.DSMT4" ShapeID="_x0000_i1025" DrawAspect="Content" ObjectID="_1698852409" r:id="rId10"/>
        </w:object>
      </w:r>
      <w:r w:rsidR="00E20DC9">
        <w:rPr>
          <w:rFonts w:hint="eastAsia"/>
        </w:rPr>
        <w:t>在</w:t>
      </w:r>
      <w:r w:rsidR="00DA0EFC" w:rsidRPr="00DA0EFC">
        <w:rPr>
          <w:position w:val="-6"/>
        </w:rPr>
        <w:object w:dxaOrig="560" w:dyaOrig="279">
          <v:shape id="_x0000_i1026" type="#_x0000_t75" style="width:28.15pt;height:13.75pt" o:ole="">
            <v:imagedata r:id="rId11" o:title=""/>
          </v:shape>
          <o:OLEObject Type="Embed" ProgID="Equation.DSMT4" ShapeID="_x0000_i1026" DrawAspect="Content" ObjectID="_1698852410" r:id="rId12"/>
        </w:object>
      </w:r>
      <w:r w:rsidR="00E20DC9">
        <w:rPr>
          <w:rFonts w:hint="eastAsia"/>
        </w:rPr>
        <w:t>处连续，则</w:t>
      </w:r>
      <w:r w:rsidR="00B55988" w:rsidRPr="00B55988">
        <w:rPr>
          <w:rFonts w:hint="eastAsia"/>
        </w:rPr>
        <w:t>(</w:t>
      </w:r>
      <w:r w:rsidR="00E20DC9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EB0C6A" w:rsidRDefault="00B424A5" w:rsidP="002F70C9">
      <w:pPr>
        <w:ind w:leftChars="200" w:left="480"/>
        <w:jc w:val="left"/>
      </w:pPr>
      <w:r w:rsidRPr="00B424A5">
        <w:rPr>
          <w:rFonts w:hint="eastAsia"/>
        </w:rPr>
        <w:t>(</w:t>
      </w:r>
      <w:r w:rsidR="00E20DC9" w:rsidRPr="00B424A5">
        <w:rPr>
          <w:rFonts w:hint="eastAsia"/>
        </w:rPr>
        <w:t>A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24"/>
        </w:rPr>
        <w:object w:dxaOrig="700" w:dyaOrig="620">
          <v:shape id="_x0000_i1027" type="#_x0000_t75" style="width:35.05pt;height:31.3pt" o:ole="">
            <v:imagedata r:id="rId13" o:title=""/>
          </v:shape>
          <o:OLEObject Type="Embed" ProgID="Equation.DSMT4" ShapeID="_x0000_i1027" DrawAspect="Content" ObjectID="_1698852411" r:id="rId14"/>
        </w:object>
      </w:r>
      <w:r w:rsidR="002F70C9">
        <w:rPr>
          <w:rFonts w:hint="eastAsia"/>
        </w:rPr>
        <w:t>．</w:t>
      </w:r>
      <w:r w:rsidR="002F70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24"/>
        </w:rPr>
        <w:object w:dxaOrig="859" w:dyaOrig="620">
          <v:shape id="_x0000_i1028" type="#_x0000_t75" style="width:43.2pt;height:31.3pt" o:ole="">
            <v:imagedata r:id="rId15" o:title=""/>
          </v:shape>
          <o:OLEObject Type="Embed" ProgID="Equation.DSMT4" ShapeID="_x0000_i1028" DrawAspect="Content" ObjectID="_1698852412" r:id="rId16"/>
        </w:object>
      </w:r>
      <w:r w:rsidR="002F70C9">
        <w:rPr>
          <w:rFonts w:hint="eastAsia"/>
        </w:rPr>
        <w:t>．</w:t>
      </w:r>
      <w:r w:rsidR="00E20D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C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680" w:dyaOrig="279">
          <v:shape id="_x0000_i1029" type="#_x0000_t75" style="width:33.8pt;height:13.75pt" o:ole="">
            <v:imagedata r:id="rId17" o:title=""/>
          </v:shape>
          <o:OLEObject Type="Embed" ProgID="Equation.DSMT4" ShapeID="_x0000_i1029" DrawAspect="Content" ObjectID="_1698852413" r:id="rId18"/>
        </w:object>
      </w:r>
      <w:r w:rsidR="002F70C9">
        <w:rPr>
          <w:rFonts w:hint="eastAsia"/>
        </w:rPr>
        <w:t>．</w:t>
      </w:r>
      <w:r w:rsidR="002F70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D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680" w:dyaOrig="279">
          <v:shape id="_x0000_i1030" type="#_x0000_t75" style="width:33.8pt;height:13.75pt" o:ole="">
            <v:imagedata r:id="rId19" o:title=""/>
          </v:shape>
          <o:OLEObject Type="Embed" ProgID="Equation.DSMT4" ShapeID="_x0000_i1030" DrawAspect="Content" ObjectID="_1698852414" r:id="rId20"/>
        </w:object>
      </w:r>
      <w:r w:rsidR="002F70C9">
        <w:rPr>
          <w:rFonts w:hint="eastAsia"/>
        </w:rPr>
        <w:t>．</w:t>
      </w:r>
    </w:p>
    <w:p w:rsidR="003D28E9" w:rsidRDefault="003D28E9" w:rsidP="00E20DC9">
      <w:pPr>
        <w:jc w:val="left"/>
        <w:rPr>
          <w:rFonts w:ascii="宋体" w:hAnsi="宋体"/>
        </w:rPr>
      </w:pPr>
    </w:p>
    <w:p w:rsidR="003D28E9" w:rsidRDefault="003D28E9" w:rsidP="00E20DC9">
      <w:pPr>
        <w:jc w:val="left"/>
        <w:rPr>
          <w:rFonts w:ascii="宋体" w:hAnsi="宋体"/>
        </w:rPr>
      </w:pPr>
    </w:p>
    <w:p w:rsidR="00E20DC9" w:rsidRDefault="003D28E9" w:rsidP="00E20DC9">
      <w:pPr>
        <w:jc w:val="left"/>
        <w:rPr>
          <w:rFonts w:ascii="宋体" w:hAnsi="宋体"/>
        </w:rPr>
      </w:pPr>
      <w:r w:rsidRPr="003D28E9">
        <w:rPr>
          <w:rFonts w:hint="eastAsia"/>
        </w:rPr>
        <w:t xml:space="preserve">(2) </w:t>
      </w:r>
      <w:r w:rsidR="00E20DC9">
        <w:rPr>
          <w:rFonts w:ascii="宋体" w:hAnsi="宋体" w:hint="eastAsia"/>
        </w:rPr>
        <w:t>若函数</w:t>
      </w:r>
      <w:r w:rsidR="00DA0EFC" w:rsidRPr="00DA0EFC">
        <w:rPr>
          <w:position w:val="-10"/>
        </w:rPr>
        <w:object w:dxaOrig="540" w:dyaOrig="320">
          <v:shape id="_x0000_i1031" type="#_x0000_t75" style="width:26.9pt;height:16.3pt" o:ole="">
            <v:imagedata r:id="rId21" o:title=""/>
          </v:shape>
          <o:OLEObject Type="Embed" ProgID="Equation.DSMT4" ShapeID="_x0000_i1031" DrawAspect="Content" ObjectID="_1698852415" r:id="rId22"/>
        </w:object>
      </w:r>
      <w:r w:rsidR="00E20DC9">
        <w:rPr>
          <w:rFonts w:hint="eastAsia"/>
        </w:rPr>
        <w:t>可导，且</w:t>
      </w:r>
      <w:r w:rsidR="00DA0EFC" w:rsidRPr="00DA0EFC">
        <w:rPr>
          <w:position w:val="-10"/>
        </w:rPr>
        <w:object w:dxaOrig="1400" w:dyaOrig="320">
          <v:shape id="_x0000_i1032" type="#_x0000_t75" style="width:70.1pt;height:16.3pt" o:ole="">
            <v:imagedata r:id="rId23" o:title=""/>
          </v:shape>
          <o:OLEObject Type="Embed" ProgID="Equation.DSMT4" ShapeID="_x0000_i1032" DrawAspect="Content" ObjectID="_1698852416" r:id="rId24"/>
        </w:object>
      </w:r>
      <w:r w:rsidR="00E20DC9">
        <w:rPr>
          <w:rFonts w:hint="eastAsia"/>
        </w:rPr>
        <w:t>，则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Default="00B424A5" w:rsidP="002F70C9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DA0EFC" w:rsidRPr="00DA0EFC">
        <w:rPr>
          <w:position w:val="-10"/>
        </w:rPr>
        <w:object w:dxaOrig="1320" w:dyaOrig="320">
          <v:shape id="_x0000_i1033" type="#_x0000_t75" style="width:65.75pt;height:16.3pt" o:ole="">
            <v:imagedata r:id="rId25" o:title=""/>
          </v:shape>
          <o:OLEObject Type="Embed" ProgID="Equation.DSMT4" ShapeID="_x0000_i1033" DrawAspect="Content" ObjectID="_1698852417" r:id="rId26"/>
        </w:object>
      </w:r>
      <w:r w:rsidR="002F70C9">
        <w:rPr>
          <w:rFonts w:hint="eastAsia"/>
        </w:rPr>
        <w:t>．</w:t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0"/>
        </w:rPr>
        <w:object w:dxaOrig="1320" w:dyaOrig="320">
          <v:shape id="_x0000_i1034" type="#_x0000_t75" style="width:65.75pt;height:16.3pt" o:ole="">
            <v:imagedata r:id="rId27" o:title=""/>
          </v:shape>
          <o:OLEObject Type="Embed" ProgID="Equation.DSMT4" ShapeID="_x0000_i1034" DrawAspect="Content" ObjectID="_1698852418" r:id="rId28"/>
        </w:object>
      </w:r>
      <w:r w:rsidR="002F70C9">
        <w:rPr>
          <w:rFonts w:hint="eastAsia"/>
        </w:rPr>
        <w:t>．</w:t>
      </w:r>
    </w:p>
    <w:p w:rsidR="00E20DC9" w:rsidRDefault="00C25476" w:rsidP="002F70C9">
      <w:pPr>
        <w:ind w:leftChars="200" w:left="480"/>
        <w:jc w:val="left"/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4"/>
        </w:rPr>
        <w:object w:dxaOrig="1480" w:dyaOrig="400">
          <v:shape id="_x0000_i1035" type="#_x0000_t75" style="width:73.9pt;height:20.05pt" o:ole="">
            <v:imagedata r:id="rId29" o:title=""/>
          </v:shape>
          <o:OLEObject Type="Embed" ProgID="Equation.DSMT4" ShapeID="_x0000_i1035" DrawAspect="Content" ObjectID="_1698852419" r:id="rId30"/>
        </w:object>
      </w:r>
      <w:r w:rsidR="002F70C9">
        <w:rPr>
          <w:rFonts w:hint="eastAsia"/>
        </w:rPr>
        <w:t>．</w:t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="002F70C9">
        <w:rPr>
          <w:rFonts w:hint="eastAsia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4"/>
        </w:rPr>
        <w:object w:dxaOrig="1460" w:dyaOrig="400">
          <v:shape id="_x0000_i1036" type="#_x0000_t75" style="width:73.25pt;height:20.05pt" o:ole="">
            <v:imagedata r:id="rId31" o:title=""/>
          </v:shape>
          <o:OLEObject Type="Embed" ProgID="Equation.DSMT4" ShapeID="_x0000_i1036" DrawAspect="Content" ObjectID="_1698852420" r:id="rId32"/>
        </w:object>
      </w:r>
      <w:r w:rsidR="002F70C9">
        <w:rPr>
          <w:rFonts w:hint="eastAsia"/>
        </w:rPr>
        <w:t>．</w:t>
      </w:r>
    </w:p>
    <w:p w:rsidR="003D28E9" w:rsidRDefault="003D28E9" w:rsidP="00E20DC9">
      <w:pPr>
        <w:jc w:val="left"/>
        <w:rPr>
          <w:rFonts w:ascii="宋体" w:hAnsi="宋体"/>
        </w:rPr>
      </w:pPr>
    </w:p>
    <w:p w:rsidR="003D28E9" w:rsidRDefault="003D28E9" w:rsidP="00E20DC9">
      <w:pPr>
        <w:jc w:val="left"/>
        <w:rPr>
          <w:rFonts w:ascii="宋体" w:hAnsi="宋体"/>
        </w:rPr>
      </w:pPr>
    </w:p>
    <w:p w:rsidR="00E20DC9" w:rsidRDefault="003D28E9" w:rsidP="00E20DC9">
      <w:pPr>
        <w:jc w:val="left"/>
        <w:rPr>
          <w:rFonts w:ascii="宋体" w:hAnsi="宋体"/>
        </w:rPr>
      </w:pPr>
      <w:r w:rsidRPr="003D28E9">
        <w:rPr>
          <w:rFonts w:hint="eastAsia"/>
        </w:rPr>
        <w:t xml:space="preserve">(3) </w:t>
      </w:r>
      <w:r w:rsidR="00E20DC9">
        <w:rPr>
          <w:rFonts w:ascii="宋体" w:hAnsi="宋体" w:hint="eastAsia"/>
        </w:rPr>
        <w:t>函数</w:t>
      </w:r>
      <w:r w:rsidR="00DA0EFC" w:rsidRPr="00DA0EFC">
        <w:rPr>
          <w:position w:val="-10"/>
        </w:rPr>
        <w:object w:dxaOrig="2000" w:dyaOrig="360">
          <v:shape id="_x0000_i1037" type="#_x0000_t75" style="width:100.15pt;height:18.15pt" o:ole="">
            <v:imagedata r:id="rId33" o:title=""/>
          </v:shape>
          <o:OLEObject Type="Embed" ProgID="Equation.DSMT4" ShapeID="_x0000_i1037" DrawAspect="Content" ObjectID="_1698852421" r:id="rId34"/>
        </w:object>
      </w:r>
      <w:r w:rsidR="00E20DC9">
        <w:rPr>
          <w:rFonts w:hint="eastAsia"/>
        </w:rPr>
        <w:t>在点</w:t>
      </w:r>
      <w:r w:rsidR="00DA0EFC" w:rsidRPr="00DA0EFC">
        <w:rPr>
          <w:position w:val="-10"/>
        </w:rPr>
        <w:object w:dxaOrig="740" w:dyaOrig="320">
          <v:shape id="_x0000_i1038" type="#_x0000_t75" style="width:36.95pt;height:16.3pt" o:ole="">
            <v:imagedata r:id="rId35" o:title=""/>
          </v:shape>
          <o:OLEObject Type="Embed" ProgID="Equation.DSMT4" ShapeID="_x0000_i1038" DrawAspect="Content" ObjectID="_1698852422" r:id="rId36"/>
        </w:object>
      </w:r>
      <w:r w:rsidR="00E20DC9">
        <w:rPr>
          <w:rFonts w:hint="eastAsia"/>
        </w:rPr>
        <w:t>处沿向量</w:t>
      </w:r>
      <w:r w:rsidR="00DA0EFC" w:rsidRPr="00DA0EFC">
        <w:rPr>
          <w:position w:val="-10"/>
        </w:rPr>
        <w:object w:dxaOrig="1080" w:dyaOrig="320">
          <v:shape id="_x0000_i1039" type="#_x0000_t75" style="width:53.85pt;height:16.3pt" o:ole="">
            <v:imagedata r:id="rId37" o:title=""/>
          </v:shape>
          <o:OLEObject Type="Embed" ProgID="Equation.DSMT4" ShapeID="_x0000_i1039" DrawAspect="Content" ObjectID="_1698852423" r:id="rId38"/>
        </w:object>
      </w:r>
      <w:r w:rsidR="00E20DC9">
        <w:rPr>
          <w:rFonts w:hint="eastAsia"/>
        </w:rPr>
        <w:t>的方向导数为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BE1ADB" w:rsidRDefault="00B424A5" w:rsidP="00DB16E2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DA0EFC" w:rsidRPr="00025957">
        <w:rPr>
          <w:position w:val="-4"/>
        </w:rPr>
        <w:object w:dxaOrig="320" w:dyaOrig="260">
          <v:shape id="_x0000_i1040" type="#_x0000_t75" style="width:16.3pt;height:13.15pt" o:ole="">
            <v:imagedata r:id="rId39" o:title=""/>
          </v:shape>
          <o:OLEObject Type="Embed" ProgID="Equation.DSMT4" ShapeID="_x0000_i1040" DrawAspect="Content" ObjectID="_1698852424" r:id="rId40"/>
        </w:object>
      </w:r>
      <w:r w:rsidR="002F70C9">
        <w:rPr>
          <w:rFonts w:hint="eastAsia"/>
        </w:rPr>
        <w:t>．</w:t>
      </w:r>
      <w:r w:rsidR="00E20DC9">
        <w:t xml:space="preserve">  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200" w:dyaOrig="279">
          <v:shape id="_x0000_i1041" type="#_x0000_t75" style="width:10pt;height:13.75pt" o:ole="">
            <v:imagedata r:id="rId41" o:title=""/>
          </v:shape>
          <o:OLEObject Type="Embed" ProgID="Equation.DSMT4" ShapeID="_x0000_i1041" DrawAspect="Content" ObjectID="_1698852425" r:id="rId42"/>
        </w:object>
      </w:r>
      <w:r w:rsidR="002F70C9">
        <w:rPr>
          <w:rFonts w:hint="eastAsia"/>
        </w:rPr>
        <w:t>．</w:t>
      </w:r>
      <w:r w:rsidR="00E20DC9">
        <w:t xml:space="preserve">     </w:t>
      </w:r>
      <w:r w:rsidR="00E20DC9">
        <w:rPr>
          <w:rFonts w:hint="eastAsia"/>
        </w:rPr>
        <w:t xml:space="preserve">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C</w:t>
      </w:r>
      <w:r w:rsidR="00C25476"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200" w:dyaOrig="240">
          <v:shape id="_x0000_i1042" type="#_x0000_t75" style="width:10pt;height:11.9pt" o:ole="">
            <v:imagedata r:id="rId43" o:title=""/>
          </v:shape>
          <o:OLEObject Type="Embed" ProgID="Equation.DSMT4" ShapeID="_x0000_i1042" DrawAspect="Content" ObjectID="_1698852426" r:id="rId44"/>
        </w:object>
      </w:r>
      <w:r w:rsidR="002F70C9">
        <w:rPr>
          <w:rFonts w:hint="eastAsia"/>
        </w:rPr>
        <w:t>．</w:t>
      </w:r>
      <w:r w:rsidR="002F70C9">
        <w:t xml:space="preserve">  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D</w:t>
      </w:r>
      <w:r w:rsidR="00C25476"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180" w:dyaOrig="260">
          <v:shape id="_x0000_i1043" type="#_x0000_t75" style="width:8.75pt;height:13.15pt" o:ole="">
            <v:imagedata r:id="rId45" o:title=""/>
          </v:shape>
          <o:OLEObject Type="Embed" ProgID="Equation.DSMT4" ShapeID="_x0000_i1043" DrawAspect="Content" ObjectID="_1698852427" r:id="rId46"/>
        </w:object>
      </w:r>
      <w:r w:rsidR="002F70C9">
        <w:rPr>
          <w:rFonts w:hint="eastAsia"/>
        </w:rPr>
        <w:t>．</w:t>
      </w:r>
    </w:p>
    <w:p w:rsidR="003D28E9" w:rsidRDefault="003D28E9" w:rsidP="00E20DC9">
      <w:pPr>
        <w:jc w:val="left"/>
        <w:rPr>
          <w:rFonts w:ascii="宋体" w:hAnsi="宋体"/>
        </w:rPr>
      </w:pPr>
    </w:p>
    <w:p w:rsidR="003D28E9" w:rsidRDefault="003D28E9" w:rsidP="00E20DC9">
      <w:pPr>
        <w:jc w:val="left"/>
        <w:rPr>
          <w:rFonts w:ascii="宋体" w:hAnsi="宋体"/>
        </w:rPr>
      </w:pPr>
    </w:p>
    <w:p w:rsidR="00E20DC9" w:rsidRDefault="003D28E9" w:rsidP="00B55988">
      <w:pPr>
        <w:ind w:left="480" w:hangingChars="200" w:hanging="480"/>
        <w:jc w:val="left"/>
      </w:pPr>
      <w:r w:rsidRPr="003D28E9">
        <w:rPr>
          <w:rFonts w:hint="eastAsia"/>
        </w:rPr>
        <w:t xml:space="preserve">(4) </w:t>
      </w:r>
      <w:r w:rsidR="00E20DC9">
        <w:rPr>
          <w:rFonts w:hint="eastAsia"/>
        </w:rPr>
        <w:t>甲、乙两人赛跑，</w:t>
      </w:r>
      <w:r w:rsidR="00C965C9">
        <w:rPr>
          <w:rFonts w:hint="eastAsia"/>
        </w:rPr>
        <w:t>计时</w:t>
      </w:r>
      <w:r w:rsidR="00E20DC9">
        <w:rPr>
          <w:rFonts w:hint="eastAsia"/>
        </w:rPr>
        <w:t>开始时，甲在乙前方</w:t>
      </w:r>
      <w:r w:rsidR="00DA0EFC" w:rsidRPr="00DA0EFC">
        <w:rPr>
          <w:position w:val="-6"/>
        </w:rPr>
        <w:object w:dxaOrig="320" w:dyaOrig="279">
          <v:shape id="_x0000_i1044" type="#_x0000_t75" style="width:16.3pt;height:13.75pt" o:ole="">
            <v:imagedata r:id="rId47" o:title=""/>
          </v:shape>
          <o:OLEObject Type="Embed" ProgID="Equation.DSMT4" ShapeID="_x0000_i1044" DrawAspect="Content" ObjectID="_1698852428" r:id="rId48"/>
        </w:object>
      </w:r>
      <w:r w:rsidR="00E20DC9">
        <w:rPr>
          <w:rFonts w:hint="eastAsia"/>
        </w:rPr>
        <w:t>（单位：</w:t>
      </w:r>
      <w:r w:rsidR="00E20DC9">
        <w:rPr>
          <w:rFonts w:hint="eastAsia"/>
        </w:rPr>
        <w:t>m</w:t>
      </w:r>
      <w:r w:rsidR="00E20DC9">
        <w:rPr>
          <w:rFonts w:hint="eastAsia"/>
        </w:rPr>
        <w:t>）处，图中实线表示甲的速度曲线</w:t>
      </w:r>
      <w:r w:rsidR="00DA0EFC" w:rsidRPr="00DA0EFC">
        <w:rPr>
          <w:position w:val="-12"/>
        </w:rPr>
        <w:object w:dxaOrig="900" w:dyaOrig="360">
          <v:shape id="_x0000_i1045" type="#_x0000_t75" style="width:45.1pt;height:18.15pt" o:ole="">
            <v:imagedata r:id="rId49" o:title=""/>
          </v:shape>
          <o:OLEObject Type="Embed" ProgID="Equation.DSMT4" ShapeID="_x0000_i1045" DrawAspect="Content" ObjectID="_1698852429" r:id="rId50"/>
        </w:object>
      </w:r>
      <w:r w:rsidR="00E20DC9">
        <w:rPr>
          <w:rFonts w:hint="eastAsia"/>
        </w:rPr>
        <w:t>（单位：</w:t>
      </w:r>
      <w:r w:rsidR="00E20DC9">
        <w:rPr>
          <w:rFonts w:hint="eastAsia"/>
        </w:rPr>
        <w:t>m/s</w:t>
      </w:r>
      <w:r w:rsidR="00E20DC9">
        <w:rPr>
          <w:rFonts w:hint="eastAsia"/>
        </w:rPr>
        <w:t>），虚线表示乙的速度</w:t>
      </w:r>
      <w:r w:rsidR="00DA0EFC" w:rsidRPr="00DA0EFC">
        <w:rPr>
          <w:position w:val="-12"/>
        </w:rPr>
        <w:object w:dxaOrig="900" w:dyaOrig="360">
          <v:shape id="_x0000_i1046" type="#_x0000_t75" style="width:45.1pt;height:18.15pt" o:ole="">
            <v:imagedata r:id="rId51" o:title=""/>
          </v:shape>
          <o:OLEObject Type="Embed" ProgID="Equation.DSMT4" ShapeID="_x0000_i1046" DrawAspect="Content" ObjectID="_1698852430" r:id="rId52"/>
        </w:object>
      </w:r>
      <w:r w:rsidR="00E20DC9">
        <w:rPr>
          <w:rFonts w:hint="eastAsia"/>
        </w:rPr>
        <w:t>，三块阴影部分面积的数值依次为</w:t>
      </w:r>
      <w:r w:rsidR="00DA0EFC" w:rsidRPr="00DA0EFC">
        <w:rPr>
          <w:position w:val="-6"/>
        </w:rPr>
        <w:object w:dxaOrig="320" w:dyaOrig="279">
          <v:shape id="_x0000_i1047" type="#_x0000_t75" style="width:16.3pt;height:13.75pt" o:ole="">
            <v:imagedata r:id="rId53" o:title=""/>
          </v:shape>
          <o:OLEObject Type="Embed" ProgID="Equation.DSMT4" ShapeID="_x0000_i1047" DrawAspect="Content" ObjectID="_1698852431" r:id="rId54"/>
        </w:object>
      </w:r>
      <w:r w:rsidR="00C965C9">
        <w:rPr>
          <w:rFonts w:hint="eastAsia"/>
        </w:rPr>
        <w:t>、</w:t>
      </w:r>
      <w:r w:rsidR="00DA0EFC" w:rsidRPr="00DA0EFC">
        <w:rPr>
          <w:position w:val="-6"/>
        </w:rPr>
        <w:object w:dxaOrig="320" w:dyaOrig="279">
          <v:shape id="_x0000_i1048" type="#_x0000_t75" style="width:16.3pt;height:13.75pt" o:ole="">
            <v:imagedata r:id="rId55" o:title=""/>
          </v:shape>
          <o:OLEObject Type="Embed" ProgID="Equation.DSMT4" ShapeID="_x0000_i1048" DrawAspect="Content" ObjectID="_1698852432" r:id="rId56"/>
        </w:object>
      </w:r>
      <w:r w:rsidR="00C965C9">
        <w:rPr>
          <w:rFonts w:hint="eastAsia"/>
        </w:rPr>
        <w:t>、</w:t>
      </w:r>
      <w:r w:rsidR="00DA0EFC" w:rsidRPr="00DA0EFC">
        <w:rPr>
          <w:position w:val="-6"/>
        </w:rPr>
        <w:object w:dxaOrig="180" w:dyaOrig="279">
          <v:shape id="_x0000_i1049" type="#_x0000_t75" style="width:8.75pt;height:13.75pt" o:ole="">
            <v:imagedata r:id="rId57" o:title=""/>
          </v:shape>
          <o:OLEObject Type="Embed" ProgID="Equation.DSMT4" ShapeID="_x0000_i1049" DrawAspect="Content" ObjectID="_1698852433" r:id="rId58"/>
        </w:object>
      </w:r>
      <w:r w:rsidR="00E20DC9">
        <w:rPr>
          <w:rFonts w:hint="eastAsia"/>
        </w:rPr>
        <w:t>，</w:t>
      </w:r>
      <w:r w:rsidR="0072468B">
        <w:rPr>
          <w:rFonts w:hint="eastAsia"/>
        </w:rPr>
        <w:t>计时</w:t>
      </w:r>
      <w:r w:rsidR="00E20DC9">
        <w:rPr>
          <w:rFonts w:hint="eastAsia"/>
        </w:rPr>
        <w:t>开始后乙追上甲的时刻记为</w:t>
      </w:r>
      <w:r w:rsidR="00DA0EFC" w:rsidRPr="00DA0EFC">
        <w:rPr>
          <w:position w:val="-12"/>
        </w:rPr>
        <w:object w:dxaOrig="240" w:dyaOrig="360">
          <v:shape id="_x0000_i1050" type="#_x0000_t75" style="width:11.9pt;height:18.15pt" o:ole="">
            <v:imagedata r:id="rId59" o:title=""/>
          </v:shape>
          <o:OLEObject Type="Embed" ProgID="Equation.DSMT4" ShapeID="_x0000_i1050" DrawAspect="Content" ObjectID="_1698852434" r:id="rId60"/>
        </w:object>
      </w:r>
      <w:r w:rsidR="00E20DC9">
        <w:rPr>
          <w:rFonts w:hint="eastAsia"/>
        </w:rPr>
        <w:t>（单位：</w:t>
      </w:r>
      <w:r w:rsidR="00E20DC9">
        <w:rPr>
          <w:rFonts w:hint="eastAsia"/>
        </w:rPr>
        <w:t>s</w:t>
      </w:r>
      <w:r w:rsidR="00E20DC9">
        <w:rPr>
          <w:rFonts w:hint="eastAsia"/>
        </w:rPr>
        <w:t>），则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535106" w:rsidRDefault="00535106" w:rsidP="00535106">
      <w:pPr>
        <w:ind w:leftChars="200" w:left="480"/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530896" cy="1765300"/>
            <wp:effectExtent l="19050" t="0" r="2754" b="0"/>
            <wp:docPr id="1" name="图片 0" descr="201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A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896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C9" w:rsidRPr="005D258E" w:rsidRDefault="00B424A5" w:rsidP="002F70C9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DA0EFC" w:rsidRPr="00DA0EFC">
        <w:rPr>
          <w:position w:val="-12"/>
        </w:rPr>
        <w:object w:dxaOrig="720" w:dyaOrig="360">
          <v:shape id="_x0000_i1051" type="#_x0000_t75" style="width:36.3pt;height:18.15pt" o:ole="">
            <v:imagedata r:id="rId62" o:title=""/>
          </v:shape>
          <o:OLEObject Type="Embed" ProgID="Equation.DSMT4" ShapeID="_x0000_i1051" DrawAspect="Content" ObjectID="_1698852435" r:id="rId63"/>
        </w:object>
      </w:r>
      <w:r w:rsidR="002F70C9">
        <w:rPr>
          <w:rFonts w:hint="eastAsia"/>
        </w:rPr>
        <w:t>．</w:t>
      </w:r>
      <w:r w:rsidR="00E20DC9">
        <w:t xml:space="preserve"> </w:t>
      </w:r>
      <w:r w:rsidR="002F70C9">
        <w:t xml:space="preserve">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2"/>
        </w:rPr>
        <w:object w:dxaOrig="1200" w:dyaOrig="360">
          <v:shape id="_x0000_i1052" type="#_x0000_t75" style="width:60.1pt;height:18.15pt" o:ole="">
            <v:imagedata r:id="rId64" o:title=""/>
          </v:shape>
          <o:OLEObject Type="Embed" ProgID="Equation.DSMT4" ShapeID="_x0000_i1052" DrawAspect="Content" ObjectID="_1698852436" r:id="rId65"/>
        </w:object>
      </w:r>
      <w:r w:rsidR="002F70C9">
        <w:rPr>
          <w:rFonts w:hint="eastAsia"/>
        </w:rPr>
        <w:t>．</w:t>
      </w:r>
      <w:r w:rsidR="002F70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C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2"/>
        </w:rPr>
        <w:object w:dxaOrig="740" w:dyaOrig="360">
          <v:shape id="_x0000_i1053" type="#_x0000_t75" style="width:36.95pt;height:18.15pt" o:ole="">
            <v:imagedata r:id="rId66" o:title=""/>
          </v:shape>
          <o:OLEObject Type="Embed" ProgID="Equation.DSMT4" ShapeID="_x0000_i1053" DrawAspect="Content" ObjectID="_1698852437" r:id="rId67"/>
        </w:object>
      </w:r>
      <w:r w:rsidR="002F70C9">
        <w:rPr>
          <w:rFonts w:hint="eastAsia"/>
        </w:rPr>
        <w:t>．</w:t>
      </w:r>
      <w:r w:rsidR="002F70C9">
        <w:t xml:space="preserve">    </w:t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D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2"/>
        </w:rPr>
        <w:object w:dxaOrig="740" w:dyaOrig="360">
          <v:shape id="_x0000_i1054" type="#_x0000_t75" style="width:36.95pt;height:18.15pt" o:ole="">
            <v:imagedata r:id="rId68" o:title=""/>
          </v:shape>
          <o:OLEObject Type="Embed" ProgID="Equation.DSMT4" ShapeID="_x0000_i1054" DrawAspect="Content" ObjectID="_1698852438" r:id="rId69"/>
        </w:object>
      </w:r>
      <w:r w:rsidR="002F70C9">
        <w:rPr>
          <w:rFonts w:hint="eastAsia"/>
        </w:rPr>
        <w:t>．</w:t>
      </w: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E20DC9" w:rsidRDefault="003D28E9" w:rsidP="00E20DC9">
      <w:pPr>
        <w:tabs>
          <w:tab w:val="left" w:pos="4678"/>
        </w:tabs>
        <w:jc w:val="left"/>
      </w:pPr>
      <w:r w:rsidRPr="003D28E9">
        <w:rPr>
          <w:rFonts w:hint="eastAsia"/>
        </w:rPr>
        <w:t xml:space="preserve">(5) </w:t>
      </w:r>
      <w:r w:rsidR="00E20DC9">
        <w:rPr>
          <w:rFonts w:hint="eastAsia"/>
          <w:szCs w:val="21"/>
        </w:rPr>
        <w:t>设</w:t>
      </w:r>
      <w:r w:rsidR="00DA0EFC" w:rsidRPr="00DA0EFC">
        <w:rPr>
          <w:position w:val="-6"/>
        </w:rPr>
        <w:object w:dxaOrig="240" w:dyaOrig="220">
          <v:shape id="_x0000_i1055" type="#_x0000_t75" style="width:11.9pt;height:11.25pt" o:ole="">
            <v:imagedata r:id="rId70" o:title=""/>
          </v:shape>
          <o:OLEObject Type="Embed" ProgID="Equation.DSMT4" ShapeID="_x0000_i1055" DrawAspect="Content" ObjectID="_1698852439" r:id="rId71"/>
        </w:object>
      </w:r>
      <w:r w:rsidR="00E20DC9">
        <w:rPr>
          <w:rFonts w:hint="eastAsia"/>
        </w:rPr>
        <w:t>是</w:t>
      </w:r>
      <w:r w:rsidR="00DA0EFC" w:rsidRPr="00025957">
        <w:rPr>
          <w:position w:val="-4"/>
        </w:rPr>
        <w:object w:dxaOrig="200" w:dyaOrig="200">
          <v:shape id="_x0000_i1056" type="#_x0000_t75" style="width:10pt;height:10pt" o:ole="">
            <v:imagedata r:id="rId72" o:title=""/>
          </v:shape>
          <o:OLEObject Type="Embed" ProgID="Equation.DSMT4" ShapeID="_x0000_i1056" DrawAspect="Content" ObjectID="_1698852440" r:id="rId73"/>
        </w:object>
      </w:r>
      <w:r w:rsidR="00E20DC9">
        <w:rPr>
          <w:rFonts w:hint="eastAsia"/>
        </w:rPr>
        <w:t>维单位列向量，</w:t>
      </w:r>
      <w:r w:rsidR="00DA0EFC" w:rsidRPr="00025957">
        <w:rPr>
          <w:position w:val="-4"/>
        </w:rPr>
        <w:object w:dxaOrig="220" w:dyaOrig="240">
          <v:shape id="_x0000_i1057" type="#_x0000_t75" style="width:11.25pt;height:11.9pt" o:ole="">
            <v:imagedata r:id="rId74" o:title=""/>
          </v:shape>
          <o:OLEObject Type="Embed" ProgID="Equation.DSMT4" ShapeID="_x0000_i1057" DrawAspect="Content" ObjectID="_1698852441" r:id="rId75"/>
        </w:object>
      </w:r>
      <w:r w:rsidR="00E20DC9">
        <w:rPr>
          <w:rFonts w:hint="eastAsia"/>
        </w:rPr>
        <w:t>为</w:t>
      </w:r>
      <w:r w:rsidR="00DA0EFC" w:rsidRPr="00025957">
        <w:rPr>
          <w:position w:val="-4"/>
        </w:rPr>
        <w:object w:dxaOrig="200" w:dyaOrig="200">
          <v:shape id="_x0000_i1058" type="#_x0000_t75" style="width:10pt;height:10pt" o:ole="">
            <v:imagedata r:id="rId76" o:title=""/>
          </v:shape>
          <o:OLEObject Type="Embed" ProgID="Equation.DSMT4" ShapeID="_x0000_i1058" DrawAspect="Content" ObjectID="_1698852442" r:id="rId77"/>
        </w:object>
      </w:r>
      <w:r w:rsidR="00E20DC9">
        <w:rPr>
          <w:rFonts w:hint="eastAsia"/>
        </w:rPr>
        <w:t>阶单位矩阵，则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CA1375" w:rsidRDefault="00B424A5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DA0EFC" w:rsidRPr="00DA0EFC">
        <w:rPr>
          <w:position w:val="-6"/>
        </w:rPr>
        <w:object w:dxaOrig="840" w:dyaOrig="320">
          <v:shape id="_x0000_i1059" type="#_x0000_t75" style="width:41.95pt;height:16.3pt" o:ole="">
            <v:imagedata r:id="rId78" o:title=""/>
          </v:shape>
          <o:OLEObject Type="Embed" ProgID="Equation.DSMT4" ShapeID="_x0000_i1059" DrawAspect="Content" ObjectID="_1698852443" r:id="rId79"/>
        </w:object>
      </w:r>
      <w:r w:rsidR="00E20DC9">
        <w:rPr>
          <w:rFonts w:hint="eastAsia"/>
          <w:szCs w:val="21"/>
        </w:rPr>
        <w:t>不可逆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840" w:dyaOrig="320">
          <v:shape id="_x0000_i1060" type="#_x0000_t75" style="width:41.95pt;height:16.3pt" o:ole="">
            <v:imagedata r:id="rId80" o:title=""/>
          </v:shape>
          <o:OLEObject Type="Embed" ProgID="Equation.DSMT4" ShapeID="_x0000_i1060" DrawAspect="Content" ObjectID="_1698852444" r:id="rId81"/>
        </w:object>
      </w:r>
      <w:r w:rsidR="00E20DC9">
        <w:rPr>
          <w:rFonts w:hint="eastAsia"/>
          <w:szCs w:val="21"/>
        </w:rPr>
        <w:t>不可逆</w:t>
      </w:r>
      <w:r w:rsidR="002F70C9">
        <w:rPr>
          <w:rFonts w:hint="eastAsia"/>
          <w:szCs w:val="21"/>
        </w:rPr>
        <w:t>．</w:t>
      </w:r>
    </w:p>
    <w:p w:rsidR="00E20DC9" w:rsidRDefault="00C25476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960" w:dyaOrig="320">
          <v:shape id="_x0000_i1061" type="#_x0000_t75" style="width:48.2pt;height:16.3pt" o:ole="">
            <v:imagedata r:id="rId82" o:title=""/>
          </v:shape>
          <o:OLEObject Type="Embed" ProgID="Equation.DSMT4" ShapeID="_x0000_i1061" DrawAspect="Content" ObjectID="_1698852445" r:id="rId83"/>
        </w:object>
      </w:r>
      <w:r w:rsidR="00E20DC9">
        <w:rPr>
          <w:rFonts w:hint="eastAsia"/>
          <w:szCs w:val="21"/>
        </w:rPr>
        <w:t>不可逆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6"/>
        </w:rPr>
        <w:object w:dxaOrig="960" w:dyaOrig="320">
          <v:shape id="_x0000_i1062" type="#_x0000_t75" style="width:48.2pt;height:16.3pt" o:ole="">
            <v:imagedata r:id="rId84" o:title=""/>
          </v:shape>
          <o:OLEObject Type="Embed" ProgID="Equation.DSMT4" ShapeID="_x0000_i1062" DrawAspect="Content" ObjectID="_1698852446" r:id="rId85"/>
        </w:object>
      </w:r>
      <w:r w:rsidR="00E20DC9">
        <w:rPr>
          <w:rFonts w:hint="eastAsia"/>
          <w:szCs w:val="21"/>
        </w:rPr>
        <w:t>不可逆</w:t>
      </w:r>
      <w:r w:rsidR="002F70C9">
        <w:rPr>
          <w:rFonts w:hint="eastAsia"/>
          <w:szCs w:val="21"/>
        </w:rPr>
        <w:t>．</w:t>
      </w: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E20DC9" w:rsidRDefault="003D28E9" w:rsidP="00E20DC9">
      <w:pPr>
        <w:tabs>
          <w:tab w:val="left" w:pos="4678"/>
        </w:tabs>
        <w:jc w:val="left"/>
        <w:rPr>
          <w:szCs w:val="21"/>
        </w:rPr>
      </w:pPr>
      <w:r>
        <w:rPr>
          <w:rFonts w:hint="eastAsia"/>
          <w:szCs w:val="21"/>
        </w:rPr>
        <w:t xml:space="preserve">(6) </w:t>
      </w:r>
      <w:r w:rsidR="00E20DC9">
        <w:rPr>
          <w:rFonts w:hint="eastAsia"/>
          <w:szCs w:val="21"/>
        </w:rPr>
        <w:t>设矩阵</w:t>
      </w:r>
      <w:r w:rsidR="00DA0EFC" w:rsidRPr="00DA0EFC">
        <w:rPr>
          <w:position w:val="-50"/>
        </w:rPr>
        <w:object w:dxaOrig="1480" w:dyaOrig="1120">
          <v:shape id="_x0000_i1063" type="#_x0000_t75" style="width:73.9pt;height:55.7pt" o:ole="">
            <v:imagedata r:id="rId86" o:title=""/>
          </v:shape>
          <o:OLEObject Type="Embed" ProgID="Equation.DSMT4" ShapeID="_x0000_i1063" DrawAspect="Content" ObjectID="_1698852447" r:id="rId87"/>
        </w:object>
      </w:r>
      <w:r w:rsidR="00E20DC9">
        <w:rPr>
          <w:rFonts w:hint="eastAsia"/>
        </w:rPr>
        <w:t>，</w:t>
      </w:r>
      <w:r w:rsidR="00DA0EFC" w:rsidRPr="00DA0EFC">
        <w:rPr>
          <w:position w:val="-50"/>
        </w:rPr>
        <w:object w:dxaOrig="1480" w:dyaOrig="1120">
          <v:shape id="_x0000_i1064" type="#_x0000_t75" style="width:73.9pt;height:55.7pt" o:ole="">
            <v:imagedata r:id="rId88" o:title=""/>
          </v:shape>
          <o:OLEObject Type="Embed" ProgID="Equation.DSMT4" ShapeID="_x0000_i1064" DrawAspect="Content" ObjectID="_1698852448" r:id="rId89"/>
        </w:object>
      </w:r>
      <w:r w:rsidR="00E20DC9">
        <w:rPr>
          <w:rFonts w:hint="eastAsia"/>
        </w:rPr>
        <w:t>，</w:t>
      </w:r>
      <w:r w:rsidR="00DA0EFC" w:rsidRPr="00DA0EFC">
        <w:rPr>
          <w:position w:val="-50"/>
        </w:rPr>
        <w:object w:dxaOrig="1460" w:dyaOrig="1120">
          <v:shape id="_x0000_i1065" type="#_x0000_t75" style="width:73.25pt;height:55.7pt" o:ole="">
            <v:imagedata r:id="rId90" o:title=""/>
          </v:shape>
          <o:OLEObject Type="Embed" ProgID="Equation.DSMT4" ShapeID="_x0000_i1065" DrawAspect="Content" ObjectID="_1698852449" r:id="rId91"/>
        </w:object>
      </w:r>
      <w:r w:rsidR="00E20DC9">
        <w:rPr>
          <w:rFonts w:hint="eastAsia"/>
        </w:rPr>
        <w:t>，则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CA1375" w:rsidRDefault="00B424A5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DA0EFC" w:rsidRPr="00025957">
        <w:rPr>
          <w:position w:val="-4"/>
        </w:rPr>
        <w:object w:dxaOrig="240" w:dyaOrig="260">
          <v:shape id="_x0000_i1066" type="#_x0000_t75" style="width:11.9pt;height:13.15pt" o:ole="">
            <v:imagedata r:id="rId92" o:title=""/>
          </v:shape>
          <o:OLEObject Type="Embed" ProgID="Equation.DSMT4" ShapeID="_x0000_i1066" DrawAspect="Content" ObjectID="_1698852450" r:id="rId93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67" type="#_x0000_t75" style="width:11.25pt;height:13.75pt" o:ole="">
            <v:imagedata r:id="rId94" o:title=""/>
          </v:shape>
          <o:OLEObject Type="Embed" ProgID="Equation.DSMT4" ShapeID="_x0000_i1067" DrawAspect="Content" ObjectID="_1698852451" r:id="rId95"/>
        </w:object>
      </w:r>
      <w:r w:rsidR="00E20DC9">
        <w:rPr>
          <w:rFonts w:hint="eastAsia"/>
        </w:rPr>
        <w:t>相似，</w:t>
      </w:r>
      <w:r w:rsidR="00DA0EFC" w:rsidRPr="00025957">
        <w:rPr>
          <w:position w:val="-4"/>
        </w:rPr>
        <w:object w:dxaOrig="220" w:dyaOrig="240">
          <v:shape id="_x0000_i1068" type="#_x0000_t75" style="width:11.25pt;height:11.9pt" o:ole="">
            <v:imagedata r:id="rId96" o:title=""/>
          </v:shape>
          <o:OLEObject Type="Embed" ProgID="Equation.DSMT4" ShapeID="_x0000_i1068" DrawAspect="Content" ObjectID="_1698852452" r:id="rId97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69" type="#_x0000_t75" style="width:11.25pt;height:13.75pt" o:ole="">
            <v:imagedata r:id="rId98" o:title=""/>
          </v:shape>
          <o:OLEObject Type="Embed" ProgID="Equation.DSMT4" ShapeID="_x0000_i1069" DrawAspect="Content" ObjectID="_1698852453" r:id="rId99"/>
        </w:object>
      </w:r>
      <w:r w:rsidR="00E20DC9">
        <w:rPr>
          <w:rFonts w:hint="eastAsia"/>
        </w:rPr>
        <w:t>相似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240" w:dyaOrig="260">
          <v:shape id="_x0000_i1070" type="#_x0000_t75" style="width:11.9pt;height:13.15pt" o:ole="">
            <v:imagedata r:id="rId100" o:title=""/>
          </v:shape>
          <o:OLEObject Type="Embed" ProgID="Equation.DSMT4" ShapeID="_x0000_i1070" DrawAspect="Content" ObjectID="_1698852454" r:id="rId101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71" type="#_x0000_t75" style="width:11.25pt;height:13.75pt" o:ole="">
            <v:imagedata r:id="rId102" o:title=""/>
          </v:shape>
          <o:OLEObject Type="Embed" ProgID="Equation.DSMT4" ShapeID="_x0000_i1071" DrawAspect="Content" ObjectID="_1698852455" r:id="rId103"/>
        </w:object>
      </w:r>
      <w:r w:rsidR="00E20DC9">
        <w:rPr>
          <w:rFonts w:hint="eastAsia"/>
        </w:rPr>
        <w:t>相似，</w:t>
      </w:r>
      <w:r w:rsidR="00DA0EFC" w:rsidRPr="00025957">
        <w:rPr>
          <w:position w:val="-4"/>
        </w:rPr>
        <w:object w:dxaOrig="220" w:dyaOrig="240">
          <v:shape id="_x0000_i1072" type="#_x0000_t75" style="width:11.25pt;height:11.9pt" o:ole="">
            <v:imagedata r:id="rId104" o:title=""/>
          </v:shape>
          <o:OLEObject Type="Embed" ProgID="Equation.DSMT4" ShapeID="_x0000_i1072" DrawAspect="Content" ObjectID="_1698852456" r:id="rId105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73" type="#_x0000_t75" style="width:11.25pt;height:13.75pt" o:ole="">
            <v:imagedata r:id="rId106" o:title=""/>
          </v:shape>
          <o:OLEObject Type="Embed" ProgID="Equation.DSMT4" ShapeID="_x0000_i1073" DrawAspect="Content" ObjectID="_1698852457" r:id="rId107"/>
        </w:object>
      </w:r>
      <w:r w:rsidR="00E20DC9">
        <w:rPr>
          <w:rFonts w:hint="eastAsia"/>
        </w:rPr>
        <w:t>不相似</w:t>
      </w:r>
      <w:r w:rsidR="002F70C9">
        <w:rPr>
          <w:rFonts w:hint="eastAsia"/>
          <w:szCs w:val="21"/>
        </w:rPr>
        <w:t>．</w:t>
      </w:r>
    </w:p>
    <w:p w:rsidR="00E20DC9" w:rsidRDefault="00C25476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240" w:dyaOrig="260">
          <v:shape id="_x0000_i1074" type="#_x0000_t75" style="width:11.9pt;height:13.15pt" o:ole="">
            <v:imagedata r:id="rId108" o:title=""/>
          </v:shape>
          <o:OLEObject Type="Embed" ProgID="Equation.DSMT4" ShapeID="_x0000_i1074" DrawAspect="Content" ObjectID="_1698852458" r:id="rId109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75" type="#_x0000_t75" style="width:11.25pt;height:13.75pt" o:ole="">
            <v:imagedata r:id="rId110" o:title=""/>
          </v:shape>
          <o:OLEObject Type="Embed" ProgID="Equation.DSMT4" ShapeID="_x0000_i1075" DrawAspect="Content" ObjectID="_1698852459" r:id="rId111"/>
        </w:object>
      </w:r>
      <w:r w:rsidR="00E20DC9">
        <w:rPr>
          <w:rFonts w:hint="eastAsia"/>
        </w:rPr>
        <w:t>不相似，</w:t>
      </w:r>
      <w:r w:rsidR="00DA0EFC" w:rsidRPr="00025957">
        <w:rPr>
          <w:position w:val="-4"/>
        </w:rPr>
        <w:object w:dxaOrig="220" w:dyaOrig="240">
          <v:shape id="_x0000_i1076" type="#_x0000_t75" style="width:11.25pt;height:11.9pt" o:ole="">
            <v:imagedata r:id="rId112" o:title=""/>
          </v:shape>
          <o:OLEObject Type="Embed" ProgID="Equation.DSMT4" ShapeID="_x0000_i1076" DrawAspect="Content" ObjectID="_1698852460" r:id="rId113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77" type="#_x0000_t75" style="width:11.25pt;height:13.75pt" o:ole="">
            <v:imagedata r:id="rId114" o:title=""/>
          </v:shape>
          <o:OLEObject Type="Embed" ProgID="Equation.DSMT4" ShapeID="_x0000_i1077" DrawAspect="Content" ObjectID="_1698852461" r:id="rId115"/>
        </w:object>
      </w:r>
      <w:r w:rsidR="00E20DC9">
        <w:rPr>
          <w:rFonts w:hint="eastAsia"/>
        </w:rPr>
        <w:t>相似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025957">
        <w:rPr>
          <w:position w:val="-4"/>
        </w:rPr>
        <w:object w:dxaOrig="240" w:dyaOrig="260">
          <v:shape id="_x0000_i1078" type="#_x0000_t75" style="width:11.9pt;height:13.15pt" o:ole="">
            <v:imagedata r:id="rId116" o:title=""/>
          </v:shape>
          <o:OLEObject Type="Embed" ProgID="Equation.DSMT4" ShapeID="_x0000_i1078" DrawAspect="Content" ObjectID="_1698852462" r:id="rId117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79" type="#_x0000_t75" style="width:11.25pt;height:13.75pt" o:ole="">
            <v:imagedata r:id="rId118" o:title=""/>
          </v:shape>
          <o:OLEObject Type="Embed" ProgID="Equation.DSMT4" ShapeID="_x0000_i1079" DrawAspect="Content" ObjectID="_1698852463" r:id="rId119"/>
        </w:object>
      </w:r>
      <w:r w:rsidR="00E20DC9">
        <w:rPr>
          <w:rFonts w:hint="eastAsia"/>
        </w:rPr>
        <w:t>不相似，</w:t>
      </w:r>
      <w:r w:rsidR="00DA0EFC" w:rsidRPr="00025957">
        <w:rPr>
          <w:position w:val="-4"/>
        </w:rPr>
        <w:object w:dxaOrig="220" w:dyaOrig="240">
          <v:shape id="_x0000_i1080" type="#_x0000_t75" style="width:11.25pt;height:11.9pt" o:ole="">
            <v:imagedata r:id="rId120" o:title=""/>
          </v:shape>
          <o:OLEObject Type="Embed" ProgID="Equation.DSMT4" ShapeID="_x0000_i1080" DrawAspect="Content" ObjectID="_1698852464" r:id="rId121"/>
        </w:object>
      </w:r>
      <w:r w:rsidR="00E20DC9">
        <w:rPr>
          <w:rFonts w:hint="eastAsia"/>
          <w:szCs w:val="21"/>
        </w:rPr>
        <w:t>与</w:t>
      </w:r>
      <w:r w:rsidR="00DA0EFC" w:rsidRPr="00DA0EFC">
        <w:rPr>
          <w:position w:val="-6"/>
        </w:rPr>
        <w:object w:dxaOrig="220" w:dyaOrig="279">
          <v:shape id="_x0000_i1081" type="#_x0000_t75" style="width:11.25pt;height:13.75pt" o:ole="">
            <v:imagedata r:id="rId122" o:title=""/>
          </v:shape>
          <o:OLEObject Type="Embed" ProgID="Equation.DSMT4" ShapeID="_x0000_i1081" DrawAspect="Content" ObjectID="_1698852465" r:id="rId123"/>
        </w:object>
      </w:r>
      <w:r w:rsidR="00E20DC9">
        <w:rPr>
          <w:rFonts w:hint="eastAsia"/>
        </w:rPr>
        <w:t>不相似</w:t>
      </w:r>
      <w:r w:rsidR="002F70C9">
        <w:rPr>
          <w:rFonts w:hint="eastAsia"/>
          <w:szCs w:val="21"/>
        </w:rPr>
        <w:t>．</w:t>
      </w: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E20DC9" w:rsidRDefault="003D28E9" w:rsidP="00B55988">
      <w:pPr>
        <w:tabs>
          <w:tab w:val="left" w:pos="4678"/>
        </w:tabs>
        <w:ind w:left="480" w:hangingChars="200" w:hanging="480"/>
        <w:jc w:val="left"/>
        <w:rPr>
          <w:szCs w:val="21"/>
        </w:rPr>
      </w:pPr>
      <w:r>
        <w:rPr>
          <w:rFonts w:hint="eastAsia"/>
          <w:szCs w:val="21"/>
        </w:rPr>
        <w:t xml:space="preserve">(7) </w:t>
      </w:r>
      <w:r w:rsidR="00E20DC9">
        <w:rPr>
          <w:rFonts w:hint="eastAsia"/>
          <w:szCs w:val="21"/>
        </w:rPr>
        <w:t>设</w:t>
      </w:r>
      <w:r w:rsidR="00DA0EFC" w:rsidRPr="00DA0EFC">
        <w:rPr>
          <w:position w:val="-8"/>
        </w:rPr>
        <w:object w:dxaOrig="460" w:dyaOrig="300">
          <v:shape id="_x0000_i1082" type="#_x0000_t75" style="width:23.15pt;height:15.05pt" o:ole="">
            <v:imagedata r:id="rId124" o:title=""/>
          </v:shape>
          <o:OLEObject Type="Embed" ProgID="Equation.DSMT4" ShapeID="_x0000_i1082" DrawAspect="Content" ObjectID="_1698852466" r:id="rId125"/>
        </w:object>
      </w:r>
      <w:r w:rsidR="00E20DC9">
        <w:rPr>
          <w:rFonts w:hint="eastAsia"/>
        </w:rPr>
        <w:t>为随机概率，若</w:t>
      </w:r>
      <w:r w:rsidR="00DA0EFC" w:rsidRPr="00DA0EFC">
        <w:rPr>
          <w:position w:val="-10"/>
        </w:rPr>
        <w:object w:dxaOrig="1219" w:dyaOrig="320">
          <v:shape id="_x0000_i1083" type="#_x0000_t75" style="width:60.75pt;height:16.3pt" o:ole="">
            <v:imagedata r:id="rId126" o:title=""/>
          </v:shape>
          <o:OLEObject Type="Embed" ProgID="Equation.DSMT4" ShapeID="_x0000_i1083" DrawAspect="Content" ObjectID="_1698852467" r:id="rId127"/>
        </w:object>
      </w:r>
      <w:r w:rsidR="00E20DC9">
        <w:rPr>
          <w:rFonts w:hint="eastAsia"/>
          <w:position w:val="-4"/>
        </w:rPr>
        <w:t>，</w:t>
      </w:r>
      <w:r w:rsidR="00DA0EFC" w:rsidRPr="00DA0EFC">
        <w:rPr>
          <w:position w:val="-10"/>
        </w:rPr>
        <w:object w:dxaOrig="1219" w:dyaOrig="320">
          <v:shape id="_x0000_i1084" type="#_x0000_t75" style="width:60.75pt;height:16.3pt" o:ole="">
            <v:imagedata r:id="rId128" o:title=""/>
          </v:shape>
          <o:OLEObject Type="Embed" ProgID="Equation.DSMT4" ShapeID="_x0000_i1084" DrawAspect="Content" ObjectID="_1698852468" r:id="rId129"/>
        </w:object>
      </w:r>
      <w:r w:rsidR="00E20DC9">
        <w:rPr>
          <w:rFonts w:hint="eastAsia"/>
        </w:rPr>
        <w:t>，则</w:t>
      </w:r>
      <w:r w:rsidR="00DA0EFC" w:rsidRPr="00DA0EFC">
        <w:rPr>
          <w:position w:val="-14"/>
        </w:rPr>
        <w:object w:dxaOrig="1680" w:dyaOrig="400">
          <v:shape id="_x0000_i1085" type="#_x0000_t75" style="width:83.9pt;height:20.05pt" o:ole="">
            <v:imagedata r:id="rId130" o:title=""/>
          </v:shape>
          <o:OLEObject Type="Embed" ProgID="Equation.DSMT4" ShapeID="_x0000_i1085" DrawAspect="Content" ObjectID="_1698852469" r:id="rId131"/>
        </w:object>
      </w:r>
      <w:r w:rsidR="00E20DC9">
        <w:rPr>
          <w:rFonts w:hint="eastAsia"/>
        </w:rPr>
        <w:t>的充</w:t>
      </w:r>
      <w:r w:rsidR="008D7F00">
        <w:rPr>
          <w:rFonts w:hint="eastAsia"/>
        </w:rPr>
        <w:t>分必</w:t>
      </w:r>
      <w:r w:rsidR="00E20DC9">
        <w:rPr>
          <w:rFonts w:hint="eastAsia"/>
        </w:rPr>
        <w:t>要条件是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CA1375" w:rsidRDefault="00B424A5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DA0EFC" w:rsidRPr="00DA0EFC">
        <w:rPr>
          <w:position w:val="-16"/>
        </w:rPr>
        <w:object w:dxaOrig="1680" w:dyaOrig="440">
          <v:shape id="_x0000_i1086" type="#_x0000_t75" style="width:83.9pt;height:21.9pt" o:ole="">
            <v:imagedata r:id="rId132" o:title=""/>
          </v:shape>
          <o:OLEObject Type="Embed" ProgID="Equation.DSMT4" ShapeID="_x0000_i1086" DrawAspect="Content" ObjectID="_1698852470" r:id="rId133"/>
        </w:object>
      </w:r>
      <w:r w:rsidR="002F70C9">
        <w:rPr>
          <w:rFonts w:hint="eastAsia"/>
        </w:rPr>
        <w:t>．</w:t>
      </w:r>
      <w:r w:rsidR="00F2089F">
        <w:rPr>
          <w:rFonts w:hint="eastAsia"/>
          <w:szCs w:val="21"/>
        </w:rPr>
        <w:tab/>
      </w:r>
      <w:r w:rsidR="00F2089F">
        <w:rPr>
          <w:rFonts w:hint="eastAsia"/>
          <w:szCs w:val="21"/>
        </w:rPr>
        <w:tab/>
      </w:r>
      <w:r w:rsidR="00F2089F">
        <w:rPr>
          <w:rFonts w:hint="eastAsia"/>
          <w:szCs w:val="21"/>
        </w:rPr>
        <w:tab/>
      </w:r>
      <w:r w:rsidR="00F2089F">
        <w:rPr>
          <w:rFonts w:hint="eastAsia"/>
          <w:szCs w:val="21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6"/>
        </w:rPr>
        <w:object w:dxaOrig="1680" w:dyaOrig="440">
          <v:shape id="_x0000_i1087" type="#_x0000_t75" style="width:83.9pt;height:21.9pt" o:ole="">
            <v:imagedata r:id="rId134" o:title=""/>
          </v:shape>
          <o:OLEObject Type="Embed" ProgID="Equation.DSMT4" ShapeID="_x0000_i1087" DrawAspect="Content" ObjectID="_1698852471" r:id="rId135"/>
        </w:object>
      </w:r>
      <w:r w:rsidR="002F70C9">
        <w:rPr>
          <w:rFonts w:hint="eastAsia"/>
          <w:szCs w:val="21"/>
        </w:rPr>
        <w:t>．</w:t>
      </w:r>
    </w:p>
    <w:p w:rsidR="00E20DC9" w:rsidRDefault="00C25476" w:rsidP="002F70C9">
      <w:pPr>
        <w:ind w:leftChars="200" w:left="480"/>
        <w:jc w:val="left"/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6"/>
        </w:rPr>
        <w:object w:dxaOrig="1680" w:dyaOrig="440">
          <v:shape id="_x0000_i1088" type="#_x0000_t75" style="width:83.9pt;height:21.9pt" o:ole="">
            <v:imagedata r:id="rId136" o:title=""/>
          </v:shape>
          <o:OLEObject Type="Embed" ProgID="Equation.DSMT4" ShapeID="_x0000_i1088" DrawAspect="Content" ObjectID="_1698852472" r:id="rId137"/>
        </w:object>
      </w:r>
      <w:r w:rsidR="002F70C9">
        <w:rPr>
          <w:rFonts w:hint="eastAsia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6"/>
        </w:rPr>
        <w:object w:dxaOrig="1680" w:dyaOrig="440">
          <v:shape id="_x0000_i1089" type="#_x0000_t75" style="width:83.9pt;height:21.9pt" o:ole="">
            <v:imagedata r:id="rId138" o:title=""/>
          </v:shape>
          <o:OLEObject Type="Embed" ProgID="Equation.DSMT4" ShapeID="_x0000_i1089" DrawAspect="Content" ObjectID="_1698852473" r:id="rId139"/>
        </w:object>
      </w:r>
      <w:r w:rsidR="002F70C9">
        <w:rPr>
          <w:rFonts w:hint="eastAsia"/>
        </w:rPr>
        <w:t>．</w:t>
      </w: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3D28E9" w:rsidRDefault="003D28E9" w:rsidP="00E20DC9">
      <w:pPr>
        <w:tabs>
          <w:tab w:val="left" w:pos="4678"/>
        </w:tabs>
        <w:jc w:val="left"/>
        <w:rPr>
          <w:szCs w:val="21"/>
        </w:rPr>
      </w:pPr>
    </w:p>
    <w:p w:rsidR="00E20DC9" w:rsidRDefault="003D28E9" w:rsidP="00B55988">
      <w:pPr>
        <w:tabs>
          <w:tab w:val="left" w:pos="4678"/>
        </w:tabs>
        <w:ind w:left="480" w:hangingChars="200" w:hanging="480"/>
        <w:jc w:val="left"/>
      </w:pPr>
      <w:r>
        <w:rPr>
          <w:rFonts w:hint="eastAsia"/>
          <w:szCs w:val="21"/>
        </w:rPr>
        <w:t xml:space="preserve">(8) </w:t>
      </w:r>
      <w:r w:rsidR="00E20DC9">
        <w:rPr>
          <w:rFonts w:hint="eastAsia"/>
          <w:szCs w:val="21"/>
        </w:rPr>
        <w:t>设</w:t>
      </w:r>
      <w:r w:rsidR="00DA0EFC" w:rsidRPr="00DA0EFC">
        <w:rPr>
          <w:position w:val="-12"/>
        </w:rPr>
        <w:object w:dxaOrig="1780" w:dyaOrig="360">
          <v:shape id="_x0000_i1090" type="#_x0000_t75" style="width:88.9pt;height:18.15pt" o:ole="">
            <v:imagedata r:id="rId140" o:title=""/>
          </v:shape>
          <o:OLEObject Type="Embed" ProgID="Equation.DSMT4" ShapeID="_x0000_i1090" DrawAspect="Content" ObjectID="_1698852474" r:id="rId141"/>
        </w:object>
      </w:r>
      <w:r w:rsidR="00E20DC9">
        <w:rPr>
          <w:rFonts w:hint="eastAsia"/>
        </w:rPr>
        <w:t>为来自总体</w:t>
      </w:r>
      <w:r w:rsidR="00DA0EFC" w:rsidRPr="00DA0EFC">
        <w:rPr>
          <w:position w:val="-10"/>
        </w:rPr>
        <w:object w:dxaOrig="760" w:dyaOrig="320">
          <v:shape id="_x0000_i1091" type="#_x0000_t75" style="width:38.2pt;height:16.3pt" o:ole="">
            <v:imagedata r:id="rId142" o:title=""/>
          </v:shape>
          <o:OLEObject Type="Embed" ProgID="Equation.DSMT4" ShapeID="_x0000_i1091" DrawAspect="Content" ObjectID="_1698852475" r:id="rId143"/>
        </w:object>
      </w:r>
      <w:r w:rsidR="00E20DC9">
        <w:rPr>
          <w:rFonts w:hint="eastAsia"/>
        </w:rPr>
        <w:t>的简单随即样本，记</w:t>
      </w:r>
      <w:r w:rsidR="00DA0EFC" w:rsidRPr="00DA0EFC">
        <w:rPr>
          <w:position w:val="-28"/>
        </w:rPr>
        <w:object w:dxaOrig="1160" w:dyaOrig="680">
          <v:shape id="_x0000_i1092" type="#_x0000_t75" style="width:58.25pt;height:33.8pt" o:ole="">
            <v:imagedata r:id="rId144" o:title=""/>
          </v:shape>
          <o:OLEObject Type="Embed" ProgID="Equation.DSMT4" ShapeID="_x0000_i1092" DrawAspect="Content" ObjectID="_1698852476" r:id="rId145"/>
        </w:object>
      </w:r>
      <w:r w:rsidR="00E20DC9">
        <w:rPr>
          <w:rFonts w:hint="eastAsia"/>
        </w:rPr>
        <w:t>，则下列结论中不正确的是</w:t>
      </w:r>
      <w:r w:rsidR="00B55988" w:rsidRPr="00B55988">
        <w:rPr>
          <w:rFonts w:hint="eastAsia"/>
        </w:rPr>
        <w:t>(</w:t>
      </w:r>
      <w:r w:rsidR="00B55988" w:rsidRPr="00B55988">
        <w:t xml:space="preserve">  </w:t>
      </w:r>
      <w:r w:rsidR="00B55988" w:rsidRPr="00B55988">
        <w:rPr>
          <w:rFonts w:hint="eastAsia"/>
        </w:rPr>
        <w:t xml:space="preserve">  )</w:t>
      </w:r>
    </w:p>
    <w:p w:rsidR="00E20DC9" w:rsidRPr="00CA1375" w:rsidRDefault="00B424A5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DA0EFC" w:rsidRPr="00DA0EFC">
        <w:rPr>
          <w:position w:val="-28"/>
        </w:rPr>
        <w:object w:dxaOrig="1200" w:dyaOrig="680">
          <v:shape id="_x0000_i1093" type="#_x0000_t75" style="width:60.1pt;height:33.8pt" o:ole="">
            <v:imagedata r:id="rId146" o:title=""/>
          </v:shape>
          <o:OLEObject Type="Embed" ProgID="Equation.DSMT4" ShapeID="_x0000_i1093" DrawAspect="Content" ObjectID="_1698852477" r:id="rId147"/>
        </w:object>
      </w:r>
      <w:r w:rsidR="00E20DC9">
        <w:rPr>
          <w:rFonts w:hint="eastAsia"/>
          <w:szCs w:val="21"/>
        </w:rPr>
        <w:t>服从</w:t>
      </w:r>
      <w:r w:rsidR="00DA0EFC" w:rsidRPr="00DA0EFC">
        <w:rPr>
          <w:position w:val="-10"/>
        </w:rPr>
        <w:object w:dxaOrig="320" w:dyaOrig="360">
          <v:shape id="_x0000_i1094" type="#_x0000_t75" style="width:16.3pt;height:18.15pt" o:ole="">
            <v:imagedata r:id="rId148" o:title=""/>
          </v:shape>
          <o:OLEObject Type="Embed" ProgID="Equation.DSMT4" ShapeID="_x0000_i1094" DrawAspect="Content" ObjectID="_1698852478" r:id="rId149"/>
        </w:object>
      </w:r>
      <w:r w:rsidR="00E20DC9">
        <w:rPr>
          <w:rFonts w:hint="eastAsia"/>
        </w:rPr>
        <w:t>分布</w:t>
      </w:r>
      <w:r w:rsidR="002F70C9">
        <w:rPr>
          <w:rFonts w:hint="eastAsia"/>
          <w:szCs w:val="21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C25476" w:rsidRPr="00B424A5">
        <w:rPr>
          <w:rFonts w:hint="eastAsia"/>
        </w:rPr>
        <w:t>(</w:t>
      </w:r>
      <w:r w:rsidR="00C25476">
        <w:rPr>
          <w:rFonts w:hint="eastAsia"/>
        </w:rPr>
        <w:t>B</w:t>
      </w:r>
      <w:r w:rsidR="00C25476" w:rsidRPr="00B424A5">
        <w:rPr>
          <w:rFonts w:hint="eastAsia"/>
        </w:rPr>
        <w:t xml:space="preserve">) </w:t>
      </w:r>
      <w:r w:rsidR="00DA0EFC" w:rsidRPr="00DA0EFC">
        <w:rPr>
          <w:position w:val="-12"/>
        </w:rPr>
        <w:object w:dxaOrig="1140" w:dyaOrig="380">
          <v:shape id="_x0000_i1095" type="#_x0000_t75" style="width:56.95pt;height:18.8pt" o:ole="">
            <v:imagedata r:id="rId150" o:title=""/>
          </v:shape>
          <o:OLEObject Type="Embed" ProgID="Equation.DSMT4" ShapeID="_x0000_i1095" DrawAspect="Content" ObjectID="_1698852479" r:id="rId151"/>
        </w:object>
      </w:r>
      <w:r w:rsidR="00E20DC9">
        <w:rPr>
          <w:rFonts w:hint="eastAsia"/>
          <w:szCs w:val="21"/>
        </w:rPr>
        <w:t>服从</w:t>
      </w:r>
      <w:r w:rsidR="00DA0EFC" w:rsidRPr="00DA0EFC">
        <w:rPr>
          <w:position w:val="-10"/>
        </w:rPr>
        <w:object w:dxaOrig="320" w:dyaOrig="360">
          <v:shape id="_x0000_i1096" type="#_x0000_t75" style="width:16.3pt;height:18.15pt" o:ole="">
            <v:imagedata r:id="rId152" o:title=""/>
          </v:shape>
          <o:OLEObject Type="Embed" ProgID="Equation.DSMT4" ShapeID="_x0000_i1096" DrawAspect="Content" ObjectID="_1698852480" r:id="rId153"/>
        </w:object>
      </w:r>
      <w:r w:rsidR="00E20DC9">
        <w:rPr>
          <w:rFonts w:hint="eastAsia"/>
        </w:rPr>
        <w:t>分布</w:t>
      </w:r>
      <w:r w:rsidR="002F70C9">
        <w:rPr>
          <w:rFonts w:hint="eastAsia"/>
          <w:szCs w:val="21"/>
        </w:rPr>
        <w:t>．</w:t>
      </w:r>
      <w:r w:rsidR="00E20DC9" w:rsidRPr="00CA1375">
        <w:rPr>
          <w:szCs w:val="21"/>
        </w:rPr>
        <w:t xml:space="preserve"> </w:t>
      </w:r>
    </w:p>
    <w:p w:rsidR="00E20DC9" w:rsidRDefault="00C25476" w:rsidP="002F70C9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28"/>
        </w:rPr>
        <w:object w:dxaOrig="1219" w:dyaOrig="680">
          <v:shape id="_x0000_i1097" type="#_x0000_t75" style="width:60.75pt;height:33.8pt" o:ole="">
            <v:imagedata r:id="rId154" o:title=""/>
          </v:shape>
          <o:OLEObject Type="Embed" ProgID="Equation.DSMT4" ShapeID="_x0000_i1097" DrawAspect="Content" ObjectID="_1698852481" r:id="rId155"/>
        </w:object>
      </w:r>
      <w:r w:rsidR="00E20DC9">
        <w:rPr>
          <w:rFonts w:hint="eastAsia"/>
          <w:szCs w:val="21"/>
        </w:rPr>
        <w:t>服从</w:t>
      </w:r>
      <w:r w:rsidR="00DA0EFC" w:rsidRPr="00DA0EFC">
        <w:rPr>
          <w:position w:val="-10"/>
        </w:rPr>
        <w:object w:dxaOrig="320" w:dyaOrig="360">
          <v:shape id="_x0000_i1098" type="#_x0000_t75" style="width:16.3pt;height:18.15pt" o:ole="">
            <v:imagedata r:id="rId156" o:title=""/>
          </v:shape>
          <o:OLEObject Type="Embed" ProgID="Equation.DSMT4" ShapeID="_x0000_i1098" DrawAspect="Content" ObjectID="_1698852482" r:id="rId157"/>
        </w:object>
      </w:r>
      <w:r w:rsidR="00E20DC9">
        <w:rPr>
          <w:rFonts w:hint="eastAsia"/>
        </w:rPr>
        <w:t>分布</w:t>
      </w:r>
      <w:r w:rsidR="002F70C9">
        <w:rPr>
          <w:rFonts w:hint="eastAsia"/>
        </w:rPr>
        <w:t>．</w:t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="002F70C9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DA0EFC" w:rsidRPr="00DA0EFC">
        <w:rPr>
          <w:position w:val="-10"/>
        </w:rPr>
        <w:object w:dxaOrig="980" w:dyaOrig="360">
          <v:shape id="_x0000_i1099" type="#_x0000_t75" style="width:48.85pt;height:18.15pt" o:ole="">
            <v:imagedata r:id="rId158" o:title=""/>
          </v:shape>
          <o:OLEObject Type="Embed" ProgID="Equation.DSMT4" ShapeID="_x0000_i1099" DrawAspect="Content" ObjectID="_1698852483" r:id="rId159"/>
        </w:object>
      </w:r>
      <w:r w:rsidR="00E20DC9">
        <w:rPr>
          <w:rFonts w:hint="eastAsia"/>
          <w:szCs w:val="21"/>
        </w:rPr>
        <w:t>服从</w:t>
      </w:r>
      <w:r w:rsidR="00DA0EFC" w:rsidRPr="00DA0EFC">
        <w:rPr>
          <w:position w:val="-10"/>
        </w:rPr>
        <w:object w:dxaOrig="320" w:dyaOrig="360">
          <v:shape id="_x0000_i1100" type="#_x0000_t75" style="width:16.3pt;height:18.15pt" o:ole="">
            <v:imagedata r:id="rId160" o:title=""/>
          </v:shape>
          <o:OLEObject Type="Embed" ProgID="Equation.DSMT4" ShapeID="_x0000_i1100" DrawAspect="Content" ObjectID="_1698852484" r:id="rId161"/>
        </w:object>
      </w:r>
      <w:r w:rsidR="00E20DC9">
        <w:rPr>
          <w:rFonts w:hint="eastAsia"/>
        </w:rPr>
        <w:t>分布</w:t>
      </w:r>
      <w:r w:rsidR="002F70C9">
        <w:rPr>
          <w:rFonts w:hint="eastAsia"/>
          <w:szCs w:val="21"/>
        </w:rPr>
        <w:t>．</w:t>
      </w:r>
    </w:p>
    <w:p w:rsidR="00AB79D9" w:rsidRDefault="00AB79D9" w:rsidP="00E20DC9">
      <w:pPr>
        <w:rPr>
          <w:szCs w:val="21"/>
        </w:rPr>
      </w:pPr>
    </w:p>
    <w:p w:rsidR="00AB79D9" w:rsidRPr="00A8333F" w:rsidRDefault="00AB79D9" w:rsidP="00E20DC9">
      <w:pPr>
        <w:rPr>
          <w:rFonts w:ascii="Calibri" w:hAnsi="Calibri"/>
          <w:szCs w:val="21"/>
        </w:rPr>
      </w:pPr>
    </w:p>
    <w:p w:rsidR="00E20DC9" w:rsidRDefault="00E20DC9" w:rsidP="00AB79D9">
      <w:pPr>
        <w:pStyle w:val="1"/>
      </w:pPr>
      <w:r w:rsidRPr="00435763">
        <w:t>二、填空题</w:t>
      </w:r>
      <w:r w:rsidR="00AB79D9">
        <w:rPr>
          <w:rFonts w:hint="eastAsia"/>
        </w:rPr>
        <w:t>（</w:t>
      </w:r>
      <w:r w:rsidRPr="00435763">
        <w:t>9</w:t>
      </w:r>
      <w:r w:rsidR="00AB79D9">
        <w:rPr>
          <w:rFonts w:hint="eastAsia"/>
        </w:rPr>
        <w:t>~</w:t>
      </w:r>
      <w:r w:rsidRPr="00435763">
        <w:t>14小题，每小题4分，共24分</w:t>
      </w:r>
      <w:r w:rsidR="00AB79D9">
        <w:rPr>
          <w:rFonts w:hint="eastAsia"/>
        </w:rPr>
        <w:t>）</w:t>
      </w:r>
    </w:p>
    <w:p w:rsidR="00AB79D9" w:rsidRDefault="00AB79D9" w:rsidP="00E20DC9">
      <w:pPr>
        <w:rPr>
          <w:bCs/>
          <w:szCs w:val="21"/>
        </w:rPr>
      </w:pPr>
    </w:p>
    <w:p w:rsidR="00AB79D9" w:rsidRDefault="00AB79D9" w:rsidP="00E20DC9">
      <w:pPr>
        <w:rPr>
          <w:bCs/>
          <w:szCs w:val="21"/>
        </w:rPr>
      </w:pPr>
    </w:p>
    <w:p w:rsidR="00E20DC9" w:rsidRDefault="003D28E9" w:rsidP="00E20DC9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(9)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已知函数</w:t>
      </w:r>
      <w:r w:rsidR="00DA0EFC" w:rsidRPr="00DA0EFC">
        <w:rPr>
          <w:position w:val="-24"/>
        </w:rPr>
        <w:object w:dxaOrig="1359" w:dyaOrig="620">
          <v:shape id="_x0000_i1101" type="#_x0000_t75" style="width:68.25pt;height:31.3pt" o:ole="">
            <v:imagedata r:id="rId162" o:title=""/>
          </v:shape>
          <o:OLEObject Type="Embed" ProgID="Equation.DSMT4" ShapeID="_x0000_i1101" DrawAspect="Content" ObjectID="_1698852485" r:id="rId163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，则</w:t>
      </w:r>
      <w:r w:rsidR="00DA0EFC" w:rsidRPr="00DA0EFC">
        <w:rPr>
          <w:position w:val="-10"/>
        </w:rPr>
        <w:object w:dxaOrig="920" w:dyaOrig="360">
          <v:shape id="_x0000_i1102" type="#_x0000_t75" style="width:45.7pt;height:18.15pt" o:ole="">
            <v:imagedata r:id="rId164" o:title=""/>
          </v:shape>
          <o:OLEObject Type="Embed" ProgID="Equation.DSMT4" ShapeID="_x0000_i1102" DrawAspect="Content" ObjectID="_1698852486" r:id="rId165"/>
        </w:objec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Default="003D28E9" w:rsidP="00E20DC9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(10)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微分方程</w:t>
      </w:r>
      <w:r w:rsidR="00DA0EFC" w:rsidRPr="00DA0EFC">
        <w:rPr>
          <w:position w:val="-10"/>
        </w:rPr>
        <w:object w:dxaOrig="1680" w:dyaOrig="320">
          <v:shape id="_x0000_i1103" type="#_x0000_t75" style="width:83.9pt;height:16.3pt" o:ole="">
            <v:imagedata r:id="rId166" o:title=""/>
          </v:shape>
          <o:OLEObject Type="Embed" ProgID="Equation.DSMT4" ShapeID="_x0000_i1103" DrawAspect="Content" ObjectID="_1698852487" r:id="rId167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的通解为</w:t>
      </w:r>
      <w:r w:rsidR="00DA0EFC" w:rsidRPr="00DA0EFC">
        <w:rPr>
          <w:position w:val="-10"/>
        </w:rPr>
        <w:object w:dxaOrig="420" w:dyaOrig="260">
          <v:shape id="_x0000_i1104" type="#_x0000_t75" style="width:21.3pt;height:13.15pt" o:ole="">
            <v:imagedata r:id="rId168" o:title=""/>
          </v:shape>
          <o:OLEObject Type="Embed" ProgID="Equation.DSMT4" ShapeID="_x0000_i1104" DrawAspect="Content" ObjectID="_1698852488" r:id="rId169"/>
        </w:objec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Default="003D28E9" w:rsidP="00B55988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(11) </w:t>
      </w:r>
      <w:r w:rsidR="00E20DC9">
        <w:rPr>
          <w:rFonts w:hint="eastAsia"/>
          <w:bCs/>
          <w:szCs w:val="21"/>
        </w:rPr>
        <w:t>若曲线积分</w:t>
      </w:r>
      <w:r w:rsidR="00DA0EFC" w:rsidRPr="00DA0EFC">
        <w:rPr>
          <w:position w:val="-28"/>
        </w:rPr>
        <w:object w:dxaOrig="1359" w:dyaOrig="660">
          <v:shape id="_x0000_i1105" type="#_x0000_t75" style="width:68.25pt;height:33.2pt" o:ole="">
            <v:imagedata r:id="rId170" o:title=""/>
          </v:shape>
          <o:OLEObject Type="Embed" ProgID="Equation.DSMT4" ShapeID="_x0000_i1105" DrawAspect="Content" ObjectID="_1698852489" r:id="rId171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在区域</w:t>
      </w:r>
      <w:r w:rsidR="00DA0EFC" w:rsidRPr="00DA0EFC">
        <w:rPr>
          <w:position w:val="-14"/>
        </w:rPr>
        <w:object w:dxaOrig="2280" w:dyaOrig="440">
          <v:shape id="_x0000_i1106" type="#_x0000_t75" style="width:113.95pt;height:21.9pt" o:ole="">
            <v:imagedata r:id="rId172" o:title=""/>
          </v:shape>
          <o:OLEObject Type="Embed" ProgID="Equation.DSMT4" ShapeID="_x0000_i1106" DrawAspect="Content" ObjectID="_1698852490" r:id="rId173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内与路径无关</w:t>
      </w:r>
      <w:r w:rsidR="00E20DC9">
        <w:rPr>
          <w:rFonts w:hint="eastAsia"/>
          <w:kern w:val="0"/>
          <w:position w:val="-4"/>
          <w:szCs w:val="21"/>
          <w:lang w:val="zh-CN"/>
        </w:rPr>
        <w:t>，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则</w:t>
      </w:r>
      <w:r w:rsidR="00DA0EFC" w:rsidRPr="00DA0EFC">
        <w:rPr>
          <w:position w:val="-6"/>
        </w:rPr>
        <w:object w:dxaOrig="380" w:dyaOrig="220">
          <v:shape id="_x0000_i1107" type="#_x0000_t75" style="width:18.8pt;height:11.25pt" o:ole="">
            <v:imagedata r:id="rId174" o:title=""/>
          </v:shape>
          <o:OLEObject Type="Embed" ProgID="Equation.DSMT4" ShapeID="_x0000_i1107" DrawAspect="Content" ObjectID="_1698852491" r:id="rId175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 xml:space="preserve"> </w: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Pr="00B442FA" w:rsidRDefault="003D28E9" w:rsidP="00DB16E2">
      <w:pPr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(12)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幂级数</w:t>
      </w:r>
      <w:r w:rsidR="00DA0EFC" w:rsidRPr="00DA0EFC">
        <w:rPr>
          <w:position w:val="-28"/>
        </w:rPr>
        <w:object w:dxaOrig="1520" w:dyaOrig="680">
          <v:shape id="_x0000_i1108" type="#_x0000_t75" style="width:75.75pt;height:33.8pt" o:ole="">
            <v:imagedata r:id="rId176" o:title=""/>
          </v:shape>
          <o:OLEObject Type="Embed" ProgID="Equation.DSMT4" ShapeID="_x0000_i1108" DrawAspect="Content" ObjectID="_1698852492" r:id="rId177"/>
        </w:object>
      </w:r>
      <w:r w:rsidR="00E20DC9">
        <w:rPr>
          <w:rFonts w:hint="eastAsia"/>
        </w:rPr>
        <w:t>在区间</w:t>
      </w:r>
      <w:r w:rsidR="00DA0EFC" w:rsidRPr="00DA0EFC">
        <w:rPr>
          <w:position w:val="-10"/>
        </w:rPr>
        <w:object w:dxaOrig="680" w:dyaOrig="320">
          <v:shape id="_x0000_i1109" type="#_x0000_t75" style="width:33.8pt;height:16.3pt" o:ole="">
            <v:imagedata r:id="rId178" o:title=""/>
          </v:shape>
          <o:OLEObject Type="Embed" ProgID="Equation.DSMT4" ShapeID="_x0000_i1109" DrawAspect="Content" ObjectID="_1698852493" r:id="rId179"/>
        </w:object>
      </w:r>
      <w:r w:rsidR="00E20DC9">
        <w:rPr>
          <w:rFonts w:hint="eastAsia"/>
        </w:rPr>
        <w:t>内的和函数</w:t>
      </w:r>
      <w:r w:rsidR="00DA0EFC" w:rsidRPr="00DA0EFC">
        <w:rPr>
          <w:position w:val="-10"/>
        </w:rPr>
        <w:object w:dxaOrig="700" w:dyaOrig="320">
          <v:shape id="_x0000_i1110" type="#_x0000_t75" style="width:35.05pt;height:16.3pt" o:ole="">
            <v:imagedata r:id="rId180" o:title=""/>
          </v:shape>
          <o:OLEObject Type="Embed" ProgID="Equation.DSMT4" ShapeID="_x0000_i1110" DrawAspect="Content" ObjectID="_1698852494" r:id="rId181"/>
        </w:objec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E20DC9" w:rsidRPr="00DB16E2" w:rsidRDefault="003D28E9" w:rsidP="00DB16E2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lastRenderedPageBreak/>
        <w:t xml:space="preserve">(13)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设矩阵</w:t>
      </w:r>
      <w:r w:rsidR="00DA0EFC" w:rsidRPr="00DA0EFC">
        <w:rPr>
          <w:position w:val="-50"/>
        </w:rPr>
        <w:object w:dxaOrig="1500" w:dyaOrig="1120">
          <v:shape id="_x0000_i1111" type="#_x0000_t75" style="width:75.15pt;height:55.7pt" o:ole="">
            <v:imagedata r:id="rId182" o:title=""/>
          </v:shape>
          <o:OLEObject Type="Embed" ProgID="Equation.DSMT4" ShapeID="_x0000_i1111" DrawAspect="Content" ObjectID="_1698852495" r:id="rId183"/>
        </w:object>
      </w:r>
      <w:r w:rsidR="00E20DC9">
        <w:rPr>
          <w:rFonts w:hint="eastAsia"/>
        </w:rPr>
        <w:t>，</w:t>
      </w:r>
      <w:r w:rsidR="00DA0EFC" w:rsidRPr="00DA0EFC">
        <w:rPr>
          <w:position w:val="-12"/>
        </w:rPr>
        <w:object w:dxaOrig="920" w:dyaOrig="360">
          <v:shape id="_x0000_i1112" type="#_x0000_t75" style="width:45.7pt;height:18.15pt" o:ole="">
            <v:imagedata r:id="rId184" o:title=""/>
          </v:shape>
          <o:OLEObject Type="Embed" ProgID="Equation.DSMT4" ShapeID="_x0000_i1112" DrawAspect="Content" ObjectID="_1698852496" r:id="rId185"/>
        </w:object>
      </w:r>
      <w:r w:rsidR="00E20DC9">
        <w:rPr>
          <w:rFonts w:hint="eastAsia"/>
        </w:rPr>
        <w:t>为线性无关的</w:t>
      </w:r>
      <w:r w:rsidR="00DA0EFC" w:rsidRPr="00DA0EFC">
        <w:rPr>
          <w:position w:val="-6"/>
        </w:rPr>
        <w:object w:dxaOrig="180" w:dyaOrig="279">
          <v:shape id="_x0000_i1113" type="#_x0000_t75" style="width:8.75pt;height:13.75pt" o:ole="">
            <v:imagedata r:id="rId186" o:title=""/>
          </v:shape>
          <o:OLEObject Type="Embed" ProgID="Equation.DSMT4" ShapeID="_x0000_i1113" DrawAspect="Content" ObjectID="_1698852497" r:id="rId187"/>
        </w:object>
      </w:r>
      <w:r w:rsidR="00E20DC9">
        <w:rPr>
          <w:rFonts w:hint="eastAsia"/>
        </w:rPr>
        <w:t>维列向量组，则向量组</w:t>
      </w:r>
      <w:r w:rsidR="00DA0EFC" w:rsidRPr="00DA0EFC">
        <w:rPr>
          <w:position w:val="-12"/>
        </w:rPr>
        <w:object w:dxaOrig="1440" w:dyaOrig="360">
          <v:shape id="_x0000_i1114" type="#_x0000_t75" style="width:1in;height:18.15pt" o:ole="">
            <v:imagedata r:id="rId188" o:title=""/>
          </v:shape>
          <o:OLEObject Type="Embed" ProgID="Equation.DSMT4" ShapeID="_x0000_i1114" DrawAspect="Content" ObjectID="_1698852498" r:id="rId189"/>
        </w:object>
      </w:r>
      <w:r w:rsidR="00E20DC9">
        <w:rPr>
          <w:rFonts w:hint="eastAsia"/>
        </w:rPr>
        <w:t>的秩为</w: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3D28E9" w:rsidRDefault="003D28E9" w:rsidP="00E20DC9">
      <w:pPr>
        <w:rPr>
          <w:bCs/>
          <w:szCs w:val="21"/>
        </w:rPr>
      </w:pPr>
    </w:p>
    <w:p w:rsidR="003D28E9" w:rsidRDefault="003D28E9" w:rsidP="00E20DC9">
      <w:pPr>
        <w:rPr>
          <w:bCs/>
          <w:szCs w:val="21"/>
        </w:rPr>
      </w:pPr>
    </w:p>
    <w:p w:rsidR="002F4E4D" w:rsidRPr="00DB16E2" w:rsidRDefault="003D28E9" w:rsidP="00DB16E2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  <w:bCs/>
          <w:szCs w:val="21"/>
        </w:rPr>
        <w:t xml:space="preserve">(14) </w:t>
      </w:r>
      <w:r w:rsidR="00E20DC9">
        <w:rPr>
          <w:rFonts w:ascii="Calibri" w:hAnsi="Calibri" w:hint="eastAsia"/>
          <w:bCs/>
          <w:color w:val="000000" w:themeColor="text1"/>
          <w:szCs w:val="21"/>
        </w:rPr>
        <w:t>设随机变量</w:t>
      </w:r>
      <w:r w:rsidR="00DA0EFC" w:rsidRPr="00025957">
        <w:rPr>
          <w:position w:val="-4"/>
        </w:rPr>
        <w:object w:dxaOrig="240" w:dyaOrig="240">
          <v:shape id="_x0000_i1115" type="#_x0000_t75" style="width:11.9pt;height:11.9pt" o:ole="">
            <v:imagedata r:id="rId190" o:title=""/>
          </v:shape>
          <o:OLEObject Type="Embed" ProgID="Equation.DSMT4" ShapeID="_x0000_i1115" DrawAspect="Content" ObjectID="_1698852499" r:id="rId191"/>
        </w:object>
      </w:r>
      <w:r w:rsidR="00E20DC9">
        <w:rPr>
          <w:rFonts w:ascii="Calibri" w:hAnsi="Calibri" w:hint="eastAsia"/>
          <w:bCs/>
          <w:color w:val="000000" w:themeColor="text1"/>
          <w:szCs w:val="21"/>
        </w:rPr>
        <w:t>的分布函数为</w:t>
      </w:r>
      <w:r w:rsidR="00DA0EFC" w:rsidRPr="00DA0EFC">
        <w:rPr>
          <w:position w:val="-28"/>
        </w:rPr>
        <w:object w:dxaOrig="3060" w:dyaOrig="680">
          <v:shape id="_x0000_i1116" type="#_x0000_t75" style="width:152.75pt;height:33.8pt" o:ole="">
            <v:imagedata r:id="rId192" o:title=""/>
          </v:shape>
          <o:OLEObject Type="Embed" ProgID="Equation.DSMT4" ShapeID="_x0000_i1116" DrawAspect="Content" ObjectID="_1698852500" r:id="rId193"/>
        </w:object>
      </w:r>
      <w:r w:rsidR="00E20DC9">
        <w:rPr>
          <w:rFonts w:hint="eastAsia"/>
        </w:rPr>
        <w:t>，其中</w:t>
      </w:r>
      <w:r w:rsidR="00DA0EFC" w:rsidRPr="00DA0EFC">
        <w:rPr>
          <w:position w:val="-10"/>
        </w:rPr>
        <w:object w:dxaOrig="560" w:dyaOrig="320">
          <v:shape id="_x0000_i1117" type="#_x0000_t75" style="width:28.15pt;height:16.3pt" o:ole="">
            <v:imagedata r:id="rId194" o:title=""/>
          </v:shape>
          <o:OLEObject Type="Embed" ProgID="Equation.DSMT4" ShapeID="_x0000_i1117" DrawAspect="Content" ObjectID="_1698852501" r:id="rId195"/>
        </w:object>
      </w:r>
      <w:r w:rsidR="00E20DC9">
        <w:rPr>
          <w:rFonts w:hint="eastAsia"/>
        </w:rPr>
        <w:t>为标准正态分布函数，则</w:t>
      </w:r>
      <w:r w:rsidR="00DA0EFC" w:rsidRPr="00025957">
        <w:rPr>
          <w:position w:val="-4"/>
        </w:rPr>
        <w:object w:dxaOrig="560" w:dyaOrig="240">
          <v:shape id="_x0000_i1118" type="#_x0000_t75" style="width:28.15pt;height:11.9pt" o:ole="">
            <v:imagedata r:id="rId196" o:title=""/>
          </v:shape>
          <o:OLEObject Type="Embed" ProgID="Equation.DSMT4" ShapeID="_x0000_i1118" DrawAspect="Content" ObjectID="_1698852502" r:id="rId197"/>
        </w:object>
      </w:r>
      <w:r w:rsidR="00B55988" w:rsidRPr="00B55988">
        <w:rPr>
          <w:rFonts w:hint="eastAsia"/>
          <w:u w:val="single"/>
        </w:rPr>
        <w:t xml:space="preserve">        </w:t>
      </w:r>
      <w:r w:rsidR="00B55988" w:rsidRPr="00B55988">
        <w:rPr>
          <w:rFonts w:hint="eastAsia"/>
        </w:rPr>
        <w:t>．</w:t>
      </w:r>
    </w:p>
    <w:p w:rsidR="00AB79D9" w:rsidRDefault="00AB79D9" w:rsidP="00E20DC9"/>
    <w:p w:rsidR="00AB79D9" w:rsidRPr="00EB0C6A" w:rsidRDefault="00AB79D9" w:rsidP="00E20DC9"/>
    <w:p w:rsidR="00E20DC9" w:rsidRPr="00435763" w:rsidRDefault="00AB79D9" w:rsidP="00AB79D9">
      <w:pPr>
        <w:pStyle w:val="1"/>
      </w:pPr>
      <w:r>
        <w:t>三、解答题</w:t>
      </w:r>
      <w:r>
        <w:rPr>
          <w:rFonts w:hint="eastAsia"/>
        </w:rPr>
        <w:t>（</w:t>
      </w:r>
      <w:r w:rsidR="00E20DC9" w:rsidRPr="00435763">
        <w:t>15</w:t>
      </w:r>
      <w:r>
        <w:rPr>
          <w:rFonts w:hint="eastAsia"/>
        </w:rPr>
        <w:t>～</w:t>
      </w:r>
      <w:r w:rsidR="00E20DC9" w:rsidRPr="00435763">
        <w:t>23小题，共94分</w:t>
      </w:r>
      <w:r>
        <w:rPr>
          <w:rFonts w:hint="eastAsia"/>
        </w:rPr>
        <w:t>）</w:t>
      </w:r>
    </w:p>
    <w:p w:rsidR="00AB79D9" w:rsidRDefault="00AB79D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AB79D9" w:rsidRDefault="00AB79D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E20DC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3D28E9">
        <w:rPr>
          <w:rFonts w:hint="eastAsia"/>
        </w:rPr>
        <w:t>(15)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本题满分</w:t>
      </w:r>
      <w:r w:rsidRPr="00A55047">
        <w:rPr>
          <w:rFonts w:hint="eastAsia"/>
        </w:rPr>
        <w:t>10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E20DC9" w:rsidRDefault="00E20DC9" w:rsidP="002C318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</w:t>
      </w:r>
      <w:r>
        <w:rPr>
          <w:rFonts w:asciiTheme="majorEastAsia" w:eastAsiaTheme="majorEastAsia" w:hAnsiTheme="majorEastAsia"/>
          <w:color w:val="000000" w:themeColor="text1"/>
          <w:szCs w:val="21"/>
        </w:rPr>
        <w:t>函数</w:t>
      </w:r>
      <w:r w:rsidR="00DA0EFC" w:rsidRPr="00DA0EFC">
        <w:rPr>
          <w:position w:val="-10"/>
        </w:rPr>
        <w:object w:dxaOrig="720" w:dyaOrig="320">
          <v:shape id="_x0000_i1119" type="#_x0000_t75" style="width:36.3pt;height:16.3pt" o:ole="">
            <v:imagedata r:id="rId198" o:title=""/>
          </v:shape>
          <o:OLEObject Type="Embed" ProgID="Equation.DSMT4" ShapeID="_x0000_i1119" DrawAspect="Content" ObjectID="_1698852503" r:id="rId19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具有</w:t>
      </w:r>
      <w:r w:rsidR="00DA0EFC" w:rsidRPr="00025957">
        <w:rPr>
          <w:position w:val="-4"/>
        </w:rPr>
        <w:object w:dxaOrig="180" w:dyaOrig="260">
          <v:shape id="_x0000_i1120" type="#_x0000_t75" style="width:8.75pt;height:13.15pt" o:ole="">
            <v:imagedata r:id="rId200" o:title=""/>
          </v:shape>
          <o:OLEObject Type="Embed" ProgID="Equation.DSMT4" ShapeID="_x0000_i1120" DrawAspect="Content" ObjectID="_1698852504" r:id="rId20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阶</w:t>
      </w:r>
      <w:r>
        <w:rPr>
          <w:rFonts w:asciiTheme="majorEastAsia" w:eastAsiaTheme="majorEastAsia" w:hAnsiTheme="majorEastAsia"/>
          <w:color w:val="000000" w:themeColor="text1"/>
          <w:szCs w:val="21"/>
        </w:rPr>
        <w:t>连续偏导数，</w:t>
      </w:r>
      <w:r w:rsidR="00DA0EFC" w:rsidRPr="00DA0EFC">
        <w:rPr>
          <w:position w:val="-10"/>
        </w:rPr>
        <w:object w:dxaOrig="1579" w:dyaOrig="360">
          <v:shape id="_x0000_i1121" type="#_x0000_t75" style="width:78.9pt;height:18.15pt" o:ole="">
            <v:imagedata r:id="rId202" o:title=""/>
          </v:shape>
          <o:OLEObject Type="Embed" ProgID="Equation.DSMT4" ShapeID="_x0000_i1121" DrawAspect="Content" ObjectID="_1698852505" r:id="rId20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>
        <w:rPr>
          <w:rFonts w:asciiTheme="majorEastAsia" w:eastAsiaTheme="majorEastAsia" w:hAnsiTheme="majorEastAsia"/>
          <w:color w:val="000000" w:themeColor="text1"/>
          <w:szCs w:val="21"/>
        </w:rPr>
        <w:t>求</w:t>
      </w:r>
      <w:r w:rsidR="00DA0EFC" w:rsidRPr="00DA0EFC">
        <w:rPr>
          <w:position w:val="-24"/>
        </w:rPr>
        <w:object w:dxaOrig="700" w:dyaOrig="620">
          <v:shape id="_x0000_i1122" type="#_x0000_t75" style="width:35.05pt;height:31.3pt" o:ole="">
            <v:imagedata r:id="rId204" o:title=""/>
          </v:shape>
          <o:OLEObject Type="Embed" ProgID="Equation.DSMT4" ShapeID="_x0000_i1122" DrawAspect="Content" ObjectID="_1698852506" r:id="rId20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DA0EFC" w:rsidRPr="00DA0EFC">
        <w:rPr>
          <w:position w:val="-24"/>
        </w:rPr>
        <w:object w:dxaOrig="820" w:dyaOrig="660">
          <v:shape id="_x0000_i1123" type="#_x0000_t75" style="width:40.7pt;height:33.2pt" o:ole="">
            <v:imagedata r:id="rId206" o:title=""/>
          </v:shape>
          <o:OLEObject Type="Embed" ProgID="Equation.DSMT4" ShapeID="_x0000_i1123" DrawAspect="Content" ObjectID="_1698852507" r:id="rId207"/>
        </w:objec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E20DC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3D28E9">
        <w:rPr>
          <w:rFonts w:hint="eastAsia"/>
        </w:rPr>
        <w:t>(16)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10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E20DC9" w:rsidRDefault="00E20DC9" w:rsidP="002C318A">
      <w:pPr>
        <w:ind w:leftChars="200" w:left="480"/>
      </w:pPr>
      <w:r>
        <w:rPr>
          <w:rFonts w:hint="eastAsia"/>
        </w:rPr>
        <w:t>求</w:t>
      </w:r>
      <w:r w:rsidR="00DA0EFC" w:rsidRPr="00DA0EFC">
        <w:rPr>
          <w:position w:val="-28"/>
        </w:rPr>
        <w:object w:dxaOrig="1920" w:dyaOrig="680">
          <v:shape id="_x0000_i1124" type="#_x0000_t75" style="width:95.8pt;height:33.8pt" o:ole="">
            <v:imagedata r:id="rId208" o:title=""/>
          </v:shape>
          <o:OLEObject Type="Embed" ProgID="Equation.DSMT4" ShapeID="_x0000_i1124" DrawAspect="Content" ObjectID="_1698852508" r:id="rId209"/>
        </w:object>
      </w:r>
      <w:r w:rsidR="00DB7890">
        <w:rPr>
          <w:rFonts w:hint="eastAsia"/>
        </w:rPr>
        <w:t>．</w:t>
      </w: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E20DC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3D28E9">
        <w:rPr>
          <w:rFonts w:hint="eastAsia"/>
        </w:rPr>
        <w:t>(17)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本题满分</w:t>
      </w:r>
      <w:r w:rsidRPr="000C295A">
        <w:rPr>
          <w:rFonts w:hint="eastAsia"/>
        </w:rPr>
        <w:t>10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分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E20DC9" w:rsidRDefault="00E20DC9" w:rsidP="002C318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已知函数</w:t>
      </w:r>
      <w:r w:rsidR="00DA0EFC" w:rsidRPr="00DA0EFC">
        <w:rPr>
          <w:position w:val="-10"/>
        </w:rPr>
        <w:object w:dxaOrig="540" w:dyaOrig="320">
          <v:shape id="_x0000_i1125" type="#_x0000_t75" style="width:26.9pt;height:16.3pt" o:ole="">
            <v:imagedata r:id="rId210" o:title=""/>
          </v:shape>
          <o:OLEObject Type="Embed" ProgID="Equation.DSMT4" ShapeID="_x0000_i1125" DrawAspect="Content" ObjectID="_1698852509" r:id="rId21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由方程</w:t>
      </w:r>
      <w:r w:rsidR="00DA0EFC" w:rsidRPr="00DA0EFC">
        <w:rPr>
          <w:position w:val="-10"/>
        </w:rPr>
        <w:object w:dxaOrig="2380" w:dyaOrig="360">
          <v:shape id="_x0000_i1126" type="#_x0000_t75" style="width:118.95pt;height:18.15pt" o:ole="">
            <v:imagedata r:id="rId212" o:title=""/>
          </v:shape>
          <o:OLEObject Type="Embed" ProgID="Equation.DSMT4" ShapeID="_x0000_i1126" DrawAspect="Content" ObjectID="_1698852510" r:id="rId213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确定，求</w:t>
      </w:r>
      <w:r w:rsidR="00DA0EFC" w:rsidRPr="00DA0EFC">
        <w:rPr>
          <w:position w:val="-10"/>
        </w:rPr>
        <w:object w:dxaOrig="540" w:dyaOrig="320">
          <v:shape id="_x0000_i1127" type="#_x0000_t75" style="width:26.9pt;height:16.3pt" o:ole="">
            <v:imagedata r:id="rId214" o:title=""/>
          </v:shape>
          <o:OLEObject Type="Embed" ProgID="Equation.DSMT4" ShapeID="_x0000_i1127" DrawAspect="Content" ObjectID="_1698852511" r:id="rId215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的极值</w: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3D28E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D28E9" w:rsidRDefault="00E20DC9" w:rsidP="00E20DC9">
      <w:pPr>
        <w:rPr>
          <w:rFonts w:asciiTheme="majorEastAsia" w:eastAsiaTheme="majorEastAsia" w:hAnsiTheme="majorEastAsia"/>
          <w:color w:val="000000" w:themeColor="text1"/>
          <w:szCs w:val="21"/>
        </w:rPr>
      </w:pPr>
      <w:r w:rsidRPr="003D28E9">
        <w:rPr>
          <w:rFonts w:hint="eastAsia"/>
        </w:rPr>
        <w:t>(18)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Pr="00435763">
        <w:rPr>
          <w:rFonts w:asciiTheme="majorEastAsia" w:eastAsiaTheme="majorEastAsia" w:hAnsiTheme="majorEastAsia" w:hint="eastAsia"/>
          <w:color w:val="000000" w:themeColor="text1"/>
          <w:szCs w:val="21"/>
        </w:rPr>
        <w:t>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0C295A">
        <w:rPr>
          <w:rFonts w:hint="eastAsia"/>
        </w:rPr>
        <w:t>分</w:t>
      </w:r>
      <w:r w:rsidR="003D28E9"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2C318A" w:rsidRDefault="00E20DC9" w:rsidP="002C318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设函数</w:t>
      </w:r>
      <w:r w:rsidR="00DA0EFC" w:rsidRPr="00DA0EFC">
        <w:rPr>
          <w:position w:val="-10"/>
        </w:rPr>
        <w:object w:dxaOrig="540" w:dyaOrig="320">
          <v:shape id="_x0000_i1128" type="#_x0000_t75" style="width:26.9pt;height:16.3pt" o:ole="">
            <v:imagedata r:id="rId216" o:title=""/>
          </v:shape>
          <o:OLEObject Type="Embed" ProgID="Equation.DSMT4" ShapeID="_x0000_i1128" DrawAspect="Content" ObjectID="_1698852512" r:id="rId217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DA0EFC" w:rsidRPr="00DA0EFC">
        <w:rPr>
          <w:position w:val="-10"/>
        </w:rPr>
        <w:object w:dxaOrig="520" w:dyaOrig="320">
          <v:shape id="_x0000_i1129" type="#_x0000_t75" style="width:26.3pt;height:16.3pt" o:ole="">
            <v:imagedata r:id="rId218" o:title=""/>
          </v:shape>
          <o:OLEObject Type="Embed" ProgID="Equation.DSMT4" ShapeID="_x0000_i1129" DrawAspect="Content" ObjectID="_1698852513" r:id="rId219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上具有二阶导数，且</w:t>
      </w:r>
      <w:r w:rsidR="00DA0EFC" w:rsidRPr="00DA0EFC">
        <w:rPr>
          <w:position w:val="-10"/>
        </w:rPr>
        <w:object w:dxaOrig="859" w:dyaOrig="320">
          <v:shape id="_x0000_i1130" type="#_x0000_t75" style="width:43.2pt;height:16.3pt" o:ole="">
            <v:imagedata r:id="rId220" o:title=""/>
          </v:shape>
          <o:OLEObject Type="Embed" ProgID="Equation.DSMT4" ShapeID="_x0000_i1130" DrawAspect="Content" ObjectID="_1698852514" r:id="rId221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DA0EFC" w:rsidRPr="00DA0EFC">
        <w:rPr>
          <w:position w:val="-24"/>
        </w:rPr>
        <w:object w:dxaOrig="1300" w:dyaOrig="620">
          <v:shape id="_x0000_i1131" type="#_x0000_t75" style="width:65.1pt;height:31.3pt" o:ole="">
            <v:imagedata r:id="rId222" o:title=""/>
          </v:shape>
          <o:OLEObject Type="Embed" ProgID="Equation.DSMT4" ShapeID="_x0000_i1131" DrawAspect="Content" ObjectID="_1698852515" r:id="rId223"/>
        </w:object>
      </w:r>
      <w:r w:rsidR="002C318A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证明：</w:t>
      </w:r>
    </w:p>
    <w:p w:rsidR="00E20DC9" w:rsidRDefault="002C318A" w:rsidP="002C318A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="00E20DC9" w:rsidRPr="002C318A">
        <w:rPr>
          <w:rFonts w:hint="eastAsia"/>
        </w:rPr>
        <w:t>Ⅰ</w:t>
      </w:r>
      <w:r>
        <w:rPr>
          <w:rFonts w:hint="eastAsia"/>
        </w:rPr>
        <w:t>)</w:t>
      </w:r>
      <w:r w:rsidRPr="002C318A">
        <w:rPr>
          <w:rFonts w:hint="eastAsia"/>
        </w:rPr>
        <w:t xml:space="preserve"> 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方程</w:t>
      </w:r>
      <w:r w:rsidR="00DA0EFC" w:rsidRPr="00DA0EFC">
        <w:rPr>
          <w:position w:val="-10"/>
        </w:rPr>
        <w:object w:dxaOrig="880" w:dyaOrig="320">
          <v:shape id="_x0000_i1132" type="#_x0000_t75" style="width:43.85pt;height:16.3pt" o:ole="">
            <v:imagedata r:id="rId224" o:title=""/>
          </v:shape>
          <o:OLEObject Type="Embed" ProgID="Equation.DSMT4" ShapeID="_x0000_i1132" DrawAspect="Content" ObjectID="_1698852516" r:id="rId225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DA0EFC" w:rsidRPr="00DA0EFC">
        <w:rPr>
          <w:position w:val="-10"/>
        </w:rPr>
        <w:object w:dxaOrig="540" w:dyaOrig="320">
          <v:shape id="_x0000_i1133" type="#_x0000_t75" style="width:26.9pt;height:16.3pt" o:ole="">
            <v:imagedata r:id="rId226" o:title=""/>
          </v:shape>
          <o:OLEObject Type="Embed" ProgID="Equation.DSMT4" ShapeID="_x0000_i1133" DrawAspect="Content" ObjectID="_1698852517" r:id="rId227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内至少存在一个实根</w: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E20DC9" w:rsidRDefault="002C318A" w:rsidP="002C318A">
      <w:pPr>
        <w:spacing w:line="220" w:lineRule="atLeast"/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 w:rsidRPr="002C318A">
        <w:rPr>
          <w:rFonts w:hint="eastAsia"/>
        </w:rPr>
        <w:t>(</w:t>
      </w:r>
      <w:r w:rsidR="00E20DC9"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方程</w:t>
      </w:r>
      <w:r w:rsidR="00DA0EFC" w:rsidRPr="00DA0EFC">
        <w:rPr>
          <w:position w:val="-14"/>
        </w:rPr>
        <w:object w:dxaOrig="2439" w:dyaOrig="440">
          <v:shape id="_x0000_i1134" type="#_x0000_t75" style="width:122.1pt;height:21.9pt" o:ole="">
            <v:imagedata r:id="rId228" o:title=""/>
          </v:shape>
          <o:OLEObject Type="Embed" ProgID="Equation.DSMT4" ShapeID="_x0000_i1134" DrawAspect="Content" ObjectID="_1698852518" r:id="rId229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DA0EFC" w:rsidRPr="00DA0EFC">
        <w:rPr>
          <w:position w:val="-10"/>
        </w:rPr>
        <w:object w:dxaOrig="540" w:dyaOrig="320">
          <v:shape id="_x0000_i1135" type="#_x0000_t75" style="width:26.9pt;height:16.3pt" o:ole="">
            <v:imagedata r:id="rId230" o:title=""/>
          </v:shape>
          <o:OLEObject Type="Embed" ProgID="Equation.DSMT4" ShapeID="_x0000_i1135" DrawAspect="Content" ObjectID="_1698852519" r:id="rId231"/>
        </w:object>
      </w:r>
      <w:r w:rsidR="00E20DC9">
        <w:rPr>
          <w:rFonts w:asciiTheme="majorEastAsia" w:eastAsiaTheme="majorEastAsia" w:hAnsiTheme="majorEastAsia" w:hint="eastAsia"/>
          <w:color w:val="000000" w:themeColor="text1"/>
          <w:szCs w:val="21"/>
        </w:rPr>
        <w:t>内至少存在两个不同实根</w:t>
      </w:r>
      <w:r w:rsidR="00DB7890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3D28E9" w:rsidRDefault="003D28E9" w:rsidP="00E20DC9">
      <w:pPr>
        <w:spacing w:line="220" w:lineRule="atLeast"/>
        <w:rPr>
          <w:rFonts w:asciiTheme="minorEastAsia" w:eastAsiaTheme="minorEastAsia" w:hAnsiTheme="minorEastAsia"/>
          <w:szCs w:val="21"/>
        </w:rPr>
      </w:pPr>
    </w:p>
    <w:p w:rsidR="003D28E9" w:rsidRDefault="003D28E9" w:rsidP="00E20DC9">
      <w:pPr>
        <w:spacing w:line="220" w:lineRule="atLeast"/>
        <w:rPr>
          <w:rFonts w:asciiTheme="minorEastAsia" w:eastAsiaTheme="minorEastAsia" w:hAnsiTheme="minorEastAsia"/>
          <w:szCs w:val="21"/>
        </w:rPr>
      </w:pPr>
    </w:p>
    <w:p w:rsidR="003D28E9" w:rsidRDefault="00E20DC9" w:rsidP="00E20DC9">
      <w:pPr>
        <w:spacing w:line="220" w:lineRule="atLeast"/>
        <w:rPr>
          <w:rFonts w:asciiTheme="minorEastAsia" w:eastAsiaTheme="minorEastAsia" w:hAnsiTheme="minorEastAsia"/>
          <w:szCs w:val="21"/>
        </w:rPr>
      </w:pPr>
      <w:r w:rsidRPr="003D28E9">
        <w:rPr>
          <w:rFonts w:hint="eastAsia"/>
        </w:rPr>
        <w:t>(19)</w:t>
      </w:r>
      <w:r w:rsidRPr="00EB0C6A">
        <w:rPr>
          <w:rFonts w:asciiTheme="minorEastAsia" w:eastAsiaTheme="minorEastAsia" w:hAnsiTheme="minorEastAsia" w:hint="eastAsia"/>
          <w:szCs w:val="21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10</w:t>
      </w:r>
      <w:r w:rsidRPr="00EB0C6A">
        <w:rPr>
          <w:rFonts w:asciiTheme="minorEastAsia" w:eastAsiaTheme="minorEastAsia" w:hAnsiTheme="minorEastAsia" w:hint="eastAsia"/>
          <w:szCs w:val="21"/>
        </w:rPr>
        <w:t>分）</w:t>
      </w:r>
    </w:p>
    <w:p w:rsidR="00E20DC9" w:rsidRPr="00EB0C6A" w:rsidRDefault="00E20DC9" w:rsidP="002C318A">
      <w:pPr>
        <w:spacing w:line="220" w:lineRule="atLeast"/>
        <w:ind w:leftChars="200" w:left="480"/>
        <w:rPr>
          <w:rFonts w:asciiTheme="minorEastAsia" w:eastAsiaTheme="minorEastAsia" w:hAnsiTheme="minorEastAsia"/>
          <w:szCs w:val="21"/>
        </w:rPr>
      </w:pPr>
      <w:r w:rsidRPr="00EB0C6A">
        <w:rPr>
          <w:rFonts w:asciiTheme="minorEastAsia" w:eastAsiaTheme="minorEastAsia" w:hAnsiTheme="minorEastAsia" w:hint="eastAsia"/>
          <w:szCs w:val="21"/>
        </w:rPr>
        <w:t>设薄片型</w:t>
      </w:r>
      <w:r w:rsidR="000E340D">
        <w:rPr>
          <w:rFonts w:asciiTheme="minorEastAsia" w:eastAsiaTheme="minorEastAsia" w:hAnsiTheme="minorEastAsia" w:hint="eastAsia"/>
          <w:szCs w:val="21"/>
        </w:rPr>
        <w:t>物体</w:t>
      </w:r>
      <w:r w:rsidR="00DA0EFC" w:rsidRPr="00DA0EFC">
        <w:rPr>
          <w:position w:val="-6"/>
        </w:rPr>
        <w:object w:dxaOrig="220" w:dyaOrig="279">
          <v:shape id="_x0000_i1136" type="#_x0000_t75" style="width:11.25pt;height:13.75pt" o:ole="">
            <v:imagedata r:id="rId232" o:title=""/>
          </v:shape>
          <o:OLEObject Type="Embed" ProgID="Equation.DSMT4" ShapeID="_x0000_i1136" DrawAspect="Content" ObjectID="_1698852520" r:id="rId233"/>
        </w:object>
      </w:r>
      <w:r w:rsidRPr="00EB0C6A">
        <w:rPr>
          <w:rFonts w:asciiTheme="minorEastAsia" w:eastAsiaTheme="minorEastAsia" w:hAnsiTheme="minorEastAsia" w:hint="eastAsia"/>
          <w:szCs w:val="21"/>
        </w:rPr>
        <w:t>是圆锥面</w:t>
      </w:r>
      <w:r w:rsidR="00DA0EFC" w:rsidRPr="00DA0EFC">
        <w:rPr>
          <w:position w:val="-12"/>
        </w:rPr>
        <w:object w:dxaOrig="1300" w:dyaOrig="440">
          <v:shape id="_x0000_i1137" type="#_x0000_t75" style="width:65.1pt;height:21.9pt" o:ole="">
            <v:imagedata r:id="rId234" o:title=""/>
          </v:shape>
          <o:OLEObject Type="Embed" ProgID="Equation.DSMT4" ShapeID="_x0000_i1137" DrawAspect="Content" ObjectID="_1698852521" r:id="rId235"/>
        </w:object>
      </w:r>
      <w:r w:rsidRPr="00EB0C6A">
        <w:rPr>
          <w:rFonts w:asciiTheme="minorEastAsia" w:eastAsiaTheme="minorEastAsia" w:hAnsiTheme="minorEastAsia" w:hint="eastAsia"/>
          <w:szCs w:val="21"/>
        </w:rPr>
        <w:t>被柱面</w:t>
      </w:r>
      <w:r w:rsidR="00DA0EFC" w:rsidRPr="00025957">
        <w:rPr>
          <w:position w:val="-4"/>
        </w:rPr>
        <w:object w:dxaOrig="780" w:dyaOrig="300">
          <v:shape id="_x0000_i1138" type="#_x0000_t75" style="width:38.8pt;height:15.05pt" o:ole="">
            <v:imagedata r:id="rId236" o:title=""/>
          </v:shape>
          <o:OLEObject Type="Embed" ProgID="Equation.DSMT4" ShapeID="_x0000_i1138" DrawAspect="Content" ObjectID="_1698852522" r:id="rId237"/>
        </w:object>
      </w:r>
      <w:r w:rsidRPr="00EB0C6A">
        <w:rPr>
          <w:rFonts w:asciiTheme="minorEastAsia" w:eastAsiaTheme="minorEastAsia" w:hAnsiTheme="minorEastAsia" w:hint="eastAsia"/>
          <w:szCs w:val="21"/>
        </w:rPr>
        <w:t>割下的有限部分，其上任一点的密度为</w:t>
      </w:r>
      <w:r w:rsidR="00DA0EFC" w:rsidRPr="00DA0EFC">
        <w:rPr>
          <w:position w:val="-12"/>
        </w:rPr>
        <w:object w:dxaOrig="1900" w:dyaOrig="440">
          <v:shape id="_x0000_i1139" type="#_x0000_t75" style="width:95.15pt;height:21.9pt" o:ole="">
            <v:imagedata r:id="rId238" o:title=""/>
          </v:shape>
          <o:OLEObject Type="Embed" ProgID="Equation.DSMT4" ShapeID="_x0000_i1139" DrawAspect="Content" ObjectID="_1698852523" r:id="rId239"/>
        </w:object>
      </w:r>
      <w:r w:rsidRPr="00EB0C6A">
        <w:rPr>
          <w:rFonts w:asciiTheme="minorEastAsia" w:eastAsiaTheme="minorEastAsia" w:hAnsiTheme="minorEastAsia" w:hint="eastAsia"/>
          <w:szCs w:val="21"/>
        </w:rPr>
        <w:t>，记圆锥面与柱面的交线为</w:t>
      </w:r>
      <w:r w:rsidR="00DA0EFC" w:rsidRPr="00DA0EFC">
        <w:rPr>
          <w:position w:val="-6"/>
        </w:rPr>
        <w:object w:dxaOrig="220" w:dyaOrig="279">
          <v:shape id="_x0000_i1140" type="#_x0000_t75" style="width:11.25pt;height:13.75pt" o:ole="">
            <v:imagedata r:id="rId240" o:title=""/>
          </v:shape>
          <o:OLEObject Type="Embed" ProgID="Equation.DSMT4" ShapeID="_x0000_i1140" DrawAspect="Content" ObjectID="_1698852524" r:id="rId241"/>
        </w:object>
      </w:r>
      <w:r w:rsidR="00DB7890">
        <w:rPr>
          <w:rFonts w:asciiTheme="minorEastAsia" w:eastAsiaTheme="minorEastAsia" w:hAnsiTheme="minorEastAsia" w:hint="eastAsia"/>
          <w:szCs w:val="21"/>
        </w:rPr>
        <w:t>．</w:t>
      </w:r>
    </w:p>
    <w:p w:rsidR="00E20DC9" w:rsidRPr="00EB0C6A" w:rsidRDefault="002C318A" w:rsidP="002C318A">
      <w:pPr>
        <w:spacing w:line="220" w:lineRule="atLeast"/>
        <w:ind w:leftChars="200" w:left="48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="00E20DC9" w:rsidRPr="00EB0C6A">
        <w:rPr>
          <w:rFonts w:asciiTheme="minorEastAsia" w:eastAsiaTheme="minorEastAsia" w:hAnsiTheme="minorEastAsia" w:hint="eastAsia"/>
          <w:szCs w:val="21"/>
        </w:rPr>
        <w:t>求</w:t>
      </w:r>
      <w:r w:rsidR="00DA0EFC" w:rsidRPr="00DA0EFC">
        <w:rPr>
          <w:position w:val="-6"/>
        </w:rPr>
        <w:object w:dxaOrig="220" w:dyaOrig="279">
          <v:shape id="_x0000_i1141" type="#_x0000_t75" style="width:11.25pt;height:13.75pt" o:ole="">
            <v:imagedata r:id="rId242" o:title=""/>
          </v:shape>
          <o:OLEObject Type="Embed" ProgID="Equation.DSMT4" ShapeID="_x0000_i1141" DrawAspect="Content" ObjectID="_1698852525" r:id="rId243"/>
        </w:object>
      </w:r>
      <w:r w:rsidR="00E20DC9" w:rsidRPr="00EB0C6A">
        <w:rPr>
          <w:rFonts w:asciiTheme="minorEastAsia" w:eastAsiaTheme="minorEastAsia" w:hAnsiTheme="minorEastAsia" w:hint="eastAsia"/>
          <w:szCs w:val="21"/>
        </w:rPr>
        <w:t>在</w:t>
      </w:r>
      <w:r w:rsidR="00DA0EFC" w:rsidRPr="00DA0EFC">
        <w:rPr>
          <w:position w:val="-10"/>
        </w:rPr>
        <w:object w:dxaOrig="460" w:dyaOrig="320">
          <v:shape id="_x0000_i1142" type="#_x0000_t75" style="width:23.15pt;height:16.3pt" o:ole="">
            <v:imagedata r:id="rId244" o:title=""/>
          </v:shape>
          <o:OLEObject Type="Embed" ProgID="Equation.DSMT4" ShapeID="_x0000_i1142" DrawAspect="Content" ObjectID="_1698852526" r:id="rId245"/>
        </w:object>
      </w:r>
      <w:r w:rsidR="00E20DC9" w:rsidRPr="00EB0C6A">
        <w:rPr>
          <w:rFonts w:asciiTheme="minorEastAsia" w:eastAsiaTheme="minorEastAsia" w:hAnsiTheme="minorEastAsia" w:hint="eastAsia"/>
          <w:szCs w:val="21"/>
        </w:rPr>
        <w:t>面上的投影曲线的方程；</w:t>
      </w:r>
    </w:p>
    <w:p w:rsidR="00E20DC9" w:rsidRDefault="00FA5BEA" w:rsidP="002C318A">
      <w:pPr>
        <w:spacing w:line="220" w:lineRule="atLeast"/>
        <w:ind w:leftChars="200" w:left="480"/>
        <w:rPr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E20DC9" w:rsidRPr="00EB0C6A">
        <w:rPr>
          <w:rFonts w:asciiTheme="minorEastAsia" w:eastAsiaTheme="minorEastAsia" w:hAnsiTheme="minorEastAsia" w:hint="eastAsia"/>
          <w:szCs w:val="21"/>
        </w:rPr>
        <w:t>求</w:t>
      </w:r>
      <w:r w:rsidR="00DA0EFC" w:rsidRPr="00DA0EFC">
        <w:rPr>
          <w:position w:val="-6"/>
        </w:rPr>
        <w:object w:dxaOrig="220" w:dyaOrig="279">
          <v:shape id="_x0000_i1143" type="#_x0000_t75" style="width:11.25pt;height:13.75pt" o:ole="">
            <v:imagedata r:id="rId246" o:title=""/>
          </v:shape>
          <o:OLEObject Type="Embed" ProgID="Equation.DSMT4" ShapeID="_x0000_i1143" DrawAspect="Content" ObjectID="_1698852527" r:id="rId247"/>
        </w:object>
      </w:r>
      <w:r w:rsidR="00E20DC9" w:rsidRPr="00EB0C6A">
        <w:rPr>
          <w:rFonts w:asciiTheme="minorEastAsia" w:eastAsiaTheme="minorEastAsia" w:hAnsiTheme="minorEastAsia" w:hint="eastAsia"/>
          <w:szCs w:val="21"/>
        </w:rPr>
        <w:t>的质量</w:t>
      </w:r>
      <w:r w:rsidR="00DA0EFC" w:rsidRPr="00025957">
        <w:rPr>
          <w:position w:val="-4"/>
        </w:rPr>
        <w:object w:dxaOrig="279" w:dyaOrig="240">
          <v:shape id="_x0000_i1144" type="#_x0000_t75" style="width:13.75pt;height:11.9pt" o:ole="">
            <v:imagedata r:id="rId248" o:title=""/>
          </v:shape>
          <o:OLEObject Type="Embed" ProgID="Equation.DSMT4" ShapeID="_x0000_i1144" DrawAspect="Content" ObjectID="_1698852528" r:id="rId249"/>
        </w:object>
      </w:r>
      <w:r w:rsidR="00DB7890">
        <w:rPr>
          <w:rFonts w:hint="eastAsia"/>
          <w:szCs w:val="21"/>
        </w:rPr>
        <w:t>．</w:t>
      </w:r>
    </w:p>
    <w:p w:rsidR="002C318A" w:rsidRDefault="002C318A" w:rsidP="002C318A"/>
    <w:p w:rsidR="002C318A" w:rsidRDefault="002C318A" w:rsidP="002C318A"/>
    <w:p w:rsidR="002C318A" w:rsidRDefault="00E20DC9" w:rsidP="002C318A">
      <w:r w:rsidRPr="002C318A">
        <w:rPr>
          <w:rFonts w:hint="eastAsia"/>
        </w:rPr>
        <w:lastRenderedPageBreak/>
        <w:t>(20)</w:t>
      </w:r>
      <w:r w:rsidRPr="002C318A">
        <w:rPr>
          <w:rFonts w:hint="eastAsia"/>
        </w:rPr>
        <w:t>（本题满分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</w:p>
    <w:p w:rsidR="00E20DC9" w:rsidRPr="002C318A" w:rsidRDefault="00E20DC9" w:rsidP="002C318A">
      <w:pPr>
        <w:ind w:leftChars="200" w:left="480"/>
      </w:pPr>
      <w:r w:rsidRPr="002C318A">
        <w:rPr>
          <w:rFonts w:hint="eastAsia"/>
        </w:rPr>
        <w:t>设</w:t>
      </w:r>
      <w:r w:rsidR="00DA0EFC" w:rsidRPr="00DA0EFC">
        <w:rPr>
          <w:position w:val="-6"/>
        </w:rPr>
        <w:object w:dxaOrig="180" w:dyaOrig="279">
          <v:shape id="_x0000_i1145" type="#_x0000_t75" style="width:8.75pt;height:13.75pt" o:ole="">
            <v:imagedata r:id="rId250" o:title=""/>
          </v:shape>
          <o:OLEObject Type="Embed" ProgID="Equation.DSMT4" ShapeID="_x0000_i1145" DrawAspect="Content" ObjectID="_1698852529" r:id="rId251"/>
        </w:object>
      </w:r>
      <w:r w:rsidRPr="002C318A">
        <w:rPr>
          <w:rFonts w:hint="eastAsia"/>
        </w:rPr>
        <w:t>阶矩阵</w:t>
      </w:r>
      <w:r w:rsidR="00DA0EFC" w:rsidRPr="00DA0EFC">
        <w:rPr>
          <w:position w:val="-12"/>
        </w:rPr>
        <w:object w:dxaOrig="1420" w:dyaOrig="360">
          <v:shape id="_x0000_i1146" type="#_x0000_t75" style="width:70.75pt;height:18.15pt" o:ole="">
            <v:imagedata r:id="rId252" o:title=""/>
          </v:shape>
          <o:OLEObject Type="Embed" ProgID="Equation.DSMT4" ShapeID="_x0000_i1146" DrawAspect="Content" ObjectID="_1698852530" r:id="rId253"/>
        </w:object>
      </w:r>
      <w:r w:rsidRPr="002C318A">
        <w:t>有</w:t>
      </w:r>
      <w:r w:rsidR="00DA0EFC" w:rsidRPr="00DA0EFC">
        <w:rPr>
          <w:position w:val="-6"/>
        </w:rPr>
        <w:object w:dxaOrig="180" w:dyaOrig="279">
          <v:shape id="_x0000_i1147" type="#_x0000_t75" style="width:8.75pt;height:13.75pt" o:ole="">
            <v:imagedata r:id="rId254" o:title=""/>
          </v:shape>
          <o:OLEObject Type="Embed" ProgID="Equation.DSMT4" ShapeID="_x0000_i1147" DrawAspect="Content" ObjectID="_1698852531" r:id="rId255"/>
        </w:object>
      </w:r>
      <w:r w:rsidRPr="002C318A">
        <w:rPr>
          <w:rFonts w:hint="eastAsia"/>
        </w:rPr>
        <w:t>个不同的特征值，且</w:t>
      </w:r>
      <w:r w:rsidR="00DA0EFC" w:rsidRPr="00DA0EFC">
        <w:rPr>
          <w:position w:val="-12"/>
        </w:rPr>
        <w:object w:dxaOrig="1140" w:dyaOrig="360">
          <v:shape id="_x0000_i1148" type="#_x0000_t75" style="width:56.95pt;height:18.15pt" o:ole="">
            <v:imagedata r:id="rId256" o:title=""/>
          </v:shape>
          <o:OLEObject Type="Embed" ProgID="Equation.DSMT4" ShapeID="_x0000_i1148" DrawAspect="Content" ObjectID="_1698852532" r:id="rId257"/>
        </w:object>
      </w:r>
      <w:r w:rsidR="002C318A">
        <w:rPr>
          <w:rFonts w:hint="eastAsia"/>
        </w:rPr>
        <w:t>．</w:t>
      </w:r>
    </w:p>
    <w:p w:rsidR="00E20DC9" w:rsidRPr="002C318A" w:rsidRDefault="002C318A" w:rsidP="002C318A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 w:rsidRPr="002C318A">
        <w:rPr>
          <w:rFonts w:hint="eastAsia"/>
        </w:rPr>
        <w:t xml:space="preserve">) </w:t>
      </w:r>
      <w:r w:rsidR="00E20DC9" w:rsidRPr="002C318A">
        <w:rPr>
          <w:rFonts w:hint="eastAsia"/>
        </w:rPr>
        <w:t>证明：</w:t>
      </w:r>
      <w:r w:rsidR="00DA0EFC" w:rsidRPr="00DA0EFC">
        <w:rPr>
          <w:position w:val="-10"/>
        </w:rPr>
        <w:object w:dxaOrig="880" w:dyaOrig="320">
          <v:shape id="_x0000_i1149" type="#_x0000_t75" style="width:43.85pt;height:16.3pt" o:ole="">
            <v:imagedata r:id="rId258" o:title=""/>
          </v:shape>
          <o:OLEObject Type="Embed" ProgID="Equation.DSMT4" ShapeID="_x0000_i1149" DrawAspect="Content" ObjectID="_1698852533" r:id="rId259"/>
        </w:object>
      </w:r>
      <w:r>
        <w:rPr>
          <w:rFonts w:hint="eastAsia"/>
        </w:rPr>
        <w:t>；</w:t>
      </w:r>
    </w:p>
    <w:p w:rsidR="00E20DC9" w:rsidRPr="002C318A" w:rsidRDefault="002C318A" w:rsidP="002C318A">
      <w:pPr>
        <w:ind w:leftChars="200" w:left="480"/>
      </w:pPr>
      <w:r>
        <w:rPr>
          <w:rFonts w:hint="eastAsia"/>
        </w:rPr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="00E20DC9" w:rsidRPr="002C318A">
        <w:rPr>
          <w:rFonts w:hint="eastAsia"/>
        </w:rPr>
        <w:t>若</w:t>
      </w:r>
      <w:r w:rsidR="00DA0EFC" w:rsidRPr="00DA0EFC">
        <w:rPr>
          <w:position w:val="-12"/>
        </w:rPr>
        <w:object w:dxaOrig="1359" w:dyaOrig="360">
          <v:shape id="_x0000_i1150" type="#_x0000_t75" style="width:68.25pt;height:18.15pt" o:ole="">
            <v:imagedata r:id="rId260" o:title=""/>
          </v:shape>
          <o:OLEObject Type="Embed" ProgID="Equation.DSMT4" ShapeID="_x0000_i1150" DrawAspect="Content" ObjectID="_1698852534" r:id="rId261"/>
        </w:object>
      </w:r>
      <w:r w:rsidR="00E20DC9" w:rsidRPr="002C318A">
        <w:rPr>
          <w:rFonts w:hint="eastAsia"/>
        </w:rPr>
        <w:t>，</w:t>
      </w:r>
      <w:r w:rsidR="00E20DC9" w:rsidRPr="002C318A">
        <w:t>求方程组</w:t>
      </w:r>
      <w:r w:rsidR="00DA0EFC" w:rsidRPr="00DA0EFC">
        <w:rPr>
          <w:position w:val="-10"/>
        </w:rPr>
        <w:object w:dxaOrig="800" w:dyaOrig="320">
          <v:shape id="_x0000_i1151" type="#_x0000_t75" style="width:40.05pt;height:16.3pt" o:ole="">
            <v:imagedata r:id="rId262" o:title=""/>
          </v:shape>
          <o:OLEObject Type="Embed" ProgID="Equation.DSMT4" ShapeID="_x0000_i1151" DrawAspect="Content" ObjectID="_1698852535" r:id="rId263"/>
        </w:object>
      </w:r>
      <w:r w:rsidR="00E20DC9" w:rsidRPr="002C318A">
        <w:t>的通解</w:t>
      </w:r>
      <w:r>
        <w:rPr>
          <w:rFonts w:hint="eastAsia"/>
        </w:rPr>
        <w:t>．</w:t>
      </w:r>
    </w:p>
    <w:p w:rsidR="002C318A" w:rsidRDefault="002C318A" w:rsidP="002C318A"/>
    <w:p w:rsidR="002C318A" w:rsidRDefault="002C318A" w:rsidP="002C318A"/>
    <w:p w:rsidR="002C318A" w:rsidRDefault="00E20DC9" w:rsidP="00E20DC9">
      <w:pPr>
        <w:spacing w:line="360" w:lineRule="auto"/>
      </w:pPr>
      <w:r w:rsidRPr="002C318A">
        <w:rPr>
          <w:rFonts w:hint="eastAsia"/>
        </w:rPr>
        <w:t>(21)</w:t>
      </w:r>
      <w:r w:rsidRPr="002C318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</w:p>
    <w:p w:rsidR="00E20DC9" w:rsidRDefault="00E20DC9" w:rsidP="006B1711">
      <w:pPr>
        <w:ind w:leftChars="200" w:left="480"/>
        <w:rPr>
          <w:kern w:val="0"/>
          <w:position w:val="-4"/>
          <w:szCs w:val="21"/>
          <w:lang w:val="zh-CN"/>
        </w:rPr>
      </w:pPr>
      <w:r w:rsidRPr="00EB0C6A">
        <w:rPr>
          <w:rFonts w:hint="eastAsia"/>
          <w:kern w:val="0"/>
          <w:position w:val="-4"/>
          <w:szCs w:val="21"/>
          <w:lang w:val="zh-CN"/>
        </w:rPr>
        <w:t>设二次型</w:t>
      </w:r>
      <w:r w:rsidR="00DA0EFC" w:rsidRPr="00DA0EFC">
        <w:rPr>
          <w:position w:val="-12"/>
        </w:rPr>
        <w:object w:dxaOrig="4980" w:dyaOrig="380">
          <v:shape id="_x0000_i1152" type="#_x0000_t75" style="width:249.2pt;height:18.8pt" o:ole="">
            <v:imagedata r:id="rId264" o:title=""/>
          </v:shape>
          <o:OLEObject Type="Embed" ProgID="Equation.DSMT4" ShapeID="_x0000_i1152" DrawAspect="Content" ObjectID="_1698852536" r:id="rId265"/>
        </w:object>
      </w:r>
      <w:r w:rsidRPr="00EB0C6A">
        <w:rPr>
          <w:kern w:val="0"/>
          <w:position w:val="-4"/>
          <w:szCs w:val="21"/>
          <w:lang w:val="zh-CN"/>
        </w:rPr>
        <w:t>在正交变换</w:t>
      </w:r>
      <w:r w:rsidR="00DA0EFC" w:rsidRPr="00DA0EFC">
        <w:rPr>
          <w:position w:val="-10"/>
        </w:rPr>
        <w:object w:dxaOrig="700" w:dyaOrig="320">
          <v:shape id="_x0000_i1153" type="#_x0000_t75" style="width:35.05pt;height:16.3pt" o:ole="">
            <v:imagedata r:id="rId266" o:title=""/>
          </v:shape>
          <o:OLEObject Type="Embed" ProgID="Equation.DSMT4" ShapeID="_x0000_i1153" DrawAspect="Content" ObjectID="_1698852537" r:id="rId267"/>
        </w:object>
      </w:r>
      <w:r w:rsidRPr="00EB0C6A">
        <w:rPr>
          <w:kern w:val="0"/>
          <w:position w:val="-4"/>
          <w:szCs w:val="21"/>
          <w:lang w:val="zh-CN"/>
        </w:rPr>
        <w:t>下的标准型</w:t>
      </w:r>
      <w:r w:rsidR="00536A5A">
        <w:rPr>
          <w:rFonts w:hint="eastAsia"/>
          <w:kern w:val="0"/>
          <w:position w:val="-4"/>
          <w:szCs w:val="21"/>
          <w:lang w:val="zh-CN"/>
        </w:rPr>
        <w:t>为</w:t>
      </w:r>
      <w:r w:rsidR="00DA0EFC" w:rsidRPr="00DA0EFC">
        <w:rPr>
          <w:position w:val="-12"/>
        </w:rPr>
        <w:object w:dxaOrig="1160" w:dyaOrig="380">
          <v:shape id="_x0000_i1154" type="#_x0000_t75" style="width:58.25pt;height:18.8pt" o:ole="">
            <v:imagedata r:id="rId268" o:title=""/>
          </v:shape>
          <o:OLEObject Type="Embed" ProgID="Equation.DSMT4" ShapeID="_x0000_i1154" DrawAspect="Content" ObjectID="_1698852538" r:id="rId269"/>
        </w:object>
      </w:r>
      <w:r w:rsidRPr="00EB0C6A">
        <w:rPr>
          <w:rFonts w:hint="eastAsia"/>
          <w:kern w:val="0"/>
          <w:position w:val="-4"/>
          <w:szCs w:val="21"/>
          <w:lang w:val="zh-CN"/>
        </w:rPr>
        <w:t>，</w:t>
      </w:r>
      <w:r w:rsidRPr="00EB0C6A">
        <w:rPr>
          <w:kern w:val="0"/>
          <w:position w:val="-4"/>
          <w:szCs w:val="21"/>
          <w:lang w:val="zh-CN"/>
        </w:rPr>
        <w:t>求</w:t>
      </w:r>
      <w:r w:rsidR="00DA0EFC" w:rsidRPr="00DA0EFC">
        <w:rPr>
          <w:position w:val="-6"/>
        </w:rPr>
        <w:object w:dxaOrig="200" w:dyaOrig="220">
          <v:shape id="_x0000_i1155" type="#_x0000_t75" style="width:10pt;height:11.25pt" o:ole="">
            <v:imagedata r:id="rId270" o:title=""/>
          </v:shape>
          <o:OLEObject Type="Embed" ProgID="Equation.DSMT4" ShapeID="_x0000_i1155" DrawAspect="Content" ObjectID="_1698852539" r:id="rId271"/>
        </w:object>
      </w:r>
      <w:r w:rsidRPr="00EB0C6A">
        <w:rPr>
          <w:kern w:val="0"/>
          <w:position w:val="-4"/>
          <w:szCs w:val="21"/>
          <w:lang w:val="zh-CN"/>
        </w:rPr>
        <w:t>的值及一个正交矩阵</w:t>
      </w:r>
      <w:r w:rsidR="00DA0EFC" w:rsidRPr="00DA0EFC">
        <w:rPr>
          <w:position w:val="-10"/>
        </w:rPr>
        <w:object w:dxaOrig="220" w:dyaOrig="320">
          <v:shape id="_x0000_i1156" type="#_x0000_t75" style="width:11.25pt;height:16.3pt" o:ole="">
            <v:imagedata r:id="rId272" o:title=""/>
          </v:shape>
          <o:OLEObject Type="Embed" ProgID="Equation.DSMT4" ShapeID="_x0000_i1156" DrawAspect="Content" ObjectID="_1698852540" r:id="rId273"/>
        </w:object>
      </w:r>
      <w:r w:rsidR="00DB7890">
        <w:rPr>
          <w:rFonts w:hint="eastAsia"/>
          <w:kern w:val="0"/>
          <w:position w:val="-4"/>
          <w:szCs w:val="21"/>
          <w:lang w:val="zh-CN"/>
        </w:rPr>
        <w:t>．</w:t>
      </w:r>
    </w:p>
    <w:p w:rsidR="002C318A" w:rsidRDefault="002C318A" w:rsidP="00DA0EFC"/>
    <w:p w:rsidR="002C318A" w:rsidRDefault="002C318A" w:rsidP="00DA0EFC"/>
    <w:p w:rsidR="002C318A" w:rsidRDefault="00E20DC9" w:rsidP="002C318A">
      <w:r w:rsidRPr="00EB0C6A">
        <w:rPr>
          <w:rFonts w:hint="eastAsia"/>
        </w:rPr>
        <w:t>(22)</w:t>
      </w:r>
      <w:r w:rsidRPr="00EB0C6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0C295A">
        <w:rPr>
          <w:rFonts w:hint="eastAsia"/>
        </w:rPr>
        <w:t>分</w:t>
      </w:r>
      <w:r w:rsidRPr="00EB0C6A">
        <w:rPr>
          <w:rFonts w:hint="eastAsia"/>
        </w:rPr>
        <w:t>）</w:t>
      </w:r>
    </w:p>
    <w:p w:rsidR="00E20DC9" w:rsidRPr="00EB0C6A" w:rsidRDefault="00E20DC9" w:rsidP="006B1711">
      <w:pPr>
        <w:ind w:leftChars="200" w:left="480"/>
        <w:rPr>
          <w:rFonts w:asciiTheme="minorEastAsia" w:eastAsiaTheme="minorEastAsia" w:hAnsiTheme="minorEastAsia"/>
        </w:rPr>
      </w:pPr>
      <w:r w:rsidRPr="00EB0C6A">
        <w:rPr>
          <w:rFonts w:hint="eastAsia"/>
        </w:rPr>
        <w:t>设随机变量为</w:t>
      </w:r>
      <w:r w:rsidR="00DA0EFC" w:rsidRPr="00025957">
        <w:rPr>
          <w:position w:val="-4"/>
        </w:rPr>
        <w:object w:dxaOrig="240" w:dyaOrig="240">
          <v:shape id="_x0000_i1157" type="#_x0000_t75" style="width:11.9pt;height:11.9pt" o:ole="">
            <v:imagedata r:id="rId274" o:title=""/>
          </v:shape>
          <o:OLEObject Type="Embed" ProgID="Equation.DSMT4" ShapeID="_x0000_i1157" DrawAspect="Content" ObjectID="_1698852541" r:id="rId275"/>
        </w:object>
      </w:r>
      <w:r w:rsidRPr="00EB0C6A">
        <w:rPr>
          <w:rFonts w:hint="eastAsia"/>
          <w:i/>
        </w:rPr>
        <w:t>，</w:t>
      </w:r>
      <w:r w:rsidR="00DA0EFC" w:rsidRPr="00025957">
        <w:rPr>
          <w:position w:val="-4"/>
        </w:rPr>
        <w:object w:dxaOrig="220" w:dyaOrig="240">
          <v:shape id="_x0000_i1158" type="#_x0000_t75" style="width:11.25pt;height:11.9pt" o:ole="">
            <v:imagedata r:id="rId276" o:title=""/>
          </v:shape>
          <o:OLEObject Type="Embed" ProgID="Equation.DSMT4" ShapeID="_x0000_i1158" DrawAspect="Content" ObjectID="_1698852542" r:id="rId277"/>
        </w:object>
      </w:r>
      <w:r w:rsidRPr="00EB0C6A">
        <w:rPr>
          <w:rFonts w:hint="eastAsia"/>
        </w:rPr>
        <w:t>相互独立，且</w:t>
      </w:r>
      <w:r w:rsidR="00DA0EFC" w:rsidRPr="00025957">
        <w:rPr>
          <w:position w:val="-4"/>
        </w:rPr>
        <w:object w:dxaOrig="240" w:dyaOrig="240">
          <v:shape id="_x0000_i1159" type="#_x0000_t75" style="width:11.9pt;height:11.9pt" o:ole="">
            <v:imagedata r:id="rId278" o:title=""/>
          </v:shape>
          <o:OLEObject Type="Embed" ProgID="Equation.DSMT4" ShapeID="_x0000_i1159" DrawAspect="Content" ObjectID="_1698852543" r:id="rId279"/>
        </w:object>
      </w:r>
      <w:r w:rsidRPr="00EB0C6A">
        <w:rPr>
          <w:rFonts w:hint="eastAsia"/>
        </w:rPr>
        <w:t>的概率分布为</w:t>
      </w:r>
      <w:r w:rsidR="00DA0EFC" w:rsidRPr="00DA0EFC">
        <w:rPr>
          <w:position w:val="-24"/>
        </w:rPr>
        <w:object w:dxaOrig="2360" w:dyaOrig="620">
          <v:shape id="_x0000_i1160" type="#_x0000_t75" style="width:117.7pt;height:31.3pt" o:ole="">
            <v:imagedata r:id="rId280" o:title=""/>
          </v:shape>
          <o:OLEObject Type="Embed" ProgID="Equation.DSMT4" ShapeID="_x0000_i1160" DrawAspect="Content" ObjectID="_1698852544" r:id="rId281"/>
        </w:object>
      </w:r>
      <w:r w:rsidR="000D0E99">
        <w:rPr>
          <w:rFonts w:hint="eastAsia"/>
        </w:rPr>
        <w:t>，</w:t>
      </w:r>
      <w:r w:rsidRPr="00EB0C6A">
        <w:rPr>
          <w:rFonts w:hint="eastAsia"/>
          <w:i/>
        </w:rPr>
        <w:t>Y</w:t>
      </w:r>
      <w:r w:rsidRPr="00EB0C6A">
        <w:rPr>
          <w:rFonts w:hint="eastAsia"/>
        </w:rPr>
        <w:t>的概率密度为</w:t>
      </w:r>
      <w:r w:rsidR="00DA0EFC" w:rsidRPr="00DA0EFC">
        <w:rPr>
          <w:position w:val="-30"/>
        </w:rPr>
        <w:object w:dxaOrig="2380" w:dyaOrig="720">
          <v:shape id="_x0000_i1161" type="#_x0000_t75" style="width:118.95pt;height:36.3pt" o:ole="">
            <v:imagedata r:id="rId282" o:title=""/>
          </v:shape>
          <o:OLEObject Type="Embed" ProgID="Equation.DSMT4" ShapeID="_x0000_i1161" DrawAspect="Content" ObjectID="_1698852545" r:id="rId283"/>
        </w:object>
      </w:r>
    </w:p>
    <w:p w:rsidR="00E20DC9" w:rsidRPr="002C318A" w:rsidRDefault="002C318A" w:rsidP="000D0E99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="00E20DC9" w:rsidRPr="002C318A">
        <w:rPr>
          <w:rFonts w:hint="eastAsia"/>
        </w:rPr>
        <w:t>求</w:t>
      </w:r>
      <w:r w:rsidR="00DA0EFC" w:rsidRPr="00DA0EFC">
        <w:rPr>
          <w:position w:val="-10"/>
        </w:rPr>
        <w:object w:dxaOrig="1060" w:dyaOrig="320">
          <v:shape id="_x0000_i1162" type="#_x0000_t75" style="width:53.2pt;height:16.3pt" o:ole="">
            <v:imagedata r:id="rId284" o:title=""/>
          </v:shape>
          <o:OLEObject Type="Embed" ProgID="Equation.DSMT4" ShapeID="_x0000_i1162" DrawAspect="Content" ObjectID="_1698852546" r:id="rId285"/>
        </w:object>
      </w:r>
      <w:r w:rsidR="000D0E99">
        <w:rPr>
          <w:rFonts w:hint="eastAsia"/>
        </w:rPr>
        <w:t>；</w:t>
      </w:r>
      <w:r w:rsidR="000D0E99">
        <w:rPr>
          <w:rFonts w:hint="eastAsia"/>
        </w:rPr>
        <w:t xml:space="preserve">     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 w:rsidR="00E20DC9" w:rsidRPr="002C318A">
        <w:rPr>
          <w:rFonts w:hint="eastAsia"/>
        </w:rPr>
        <w:t>求</w:t>
      </w:r>
      <w:r w:rsidR="00DA0EFC" w:rsidRPr="00025957">
        <w:rPr>
          <w:position w:val="-4"/>
        </w:rPr>
        <w:object w:dxaOrig="980" w:dyaOrig="240">
          <v:shape id="_x0000_i1163" type="#_x0000_t75" style="width:48.85pt;height:11.9pt" o:ole="">
            <v:imagedata r:id="rId286" o:title=""/>
          </v:shape>
          <o:OLEObject Type="Embed" ProgID="Equation.DSMT4" ShapeID="_x0000_i1163" DrawAspect="Content" ObjectID="_1698852547" r:id="rId287"/>
        </w:object>
      </w:r>
      <w:r w:rsidR="00E20DC9" w:rsidRPr="002C318A">
        <w:rPr>
          <w:rFonts w:hint="eastAsia"/>
        </w:rPr>
        <w:t>的概率密度</w:t>
      </w:r>
      <w:r w:rsidR="00DB7890">
        <w:rPr>
          <w:rFonts w:hint="eastAsia"/>
        </w:rPr>
        <w:t>．</w:t>
      </w:r>
    </w:p>
    <w:p w:rsidR="002C318A" w:rsidRDefault="002C318A" w:rsidP="002C318A"/>
    <w:p w:rsidR="002C318A" w:rsidRDefault="002C318A" w:rsidP="002C318A"/>
    <w:p w:rsidR="002C318A" w:rsidRDefault="00E20DC9" w:rsidP="002C318A">
      <w:r w:rsidRPr="00EB0C6A">
        <w:rPr>
          <w:rFonts w:hint="eastAsia"/>
        </w:rPr>
        <w:t>(23)</w:t>
      </w:r>
      <w:r w:rsidRPr="00EB0C6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EB0C6A">
        <w:rPr>
          <w:rFonts w:hint="eastAsia"/>
        </w:rPr>
        <w:t>分）</w:t>
      </w:r>
    </w:p>
    <w:p w:rsidR="00E20DC9" w:rsidRPr="00EB0C6A" w:rsidRDefault="00E20DC9" w:rsidP="006B1711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B0C6A">
        <w:rPr>
          <w:rFonts w:asciiTheme="minorEastAsia" w:eastAsiaTheme="minorEastAsia" w:hAnsiTheme="minorEastAsia" w:hint="eastAsia"/>
          <w:szCs w:val="21"/>
        </w:rPr>
        <w:t>某工程师为了解一台天平的精度，用该天平对一物体的质量做</w:t>
      </w:r>
      <w:r w:rsidR="00DA0EFC" w:rsidRPr="00025957">
        <w:rPr>
          <w:position w:val="-4"/>
        </w:rPr>
        <w:object w:dxaOrig="200" w:dyaOrig="200">
          <v:shape id="_x0000_i1164" type="#_x0000_t75" style="width:10pt;height:10pt" o:ole="">
            <v:imagedata r:id="rId288" o:title=""/>
          </v:shape>
          <o:OLEObject Type="Embed" ProgID="Equation.DSMT4" ShapeID="_x0000_i1164" DrawAspect="Content" ObjectID="_1698852548" r:id="rId289"/>
        </w:object>
      </w:r>
      <w:r w:rsidRPr="00EB0C6A">
        <w:rPr>
          <w:rFonts w:asciiTheme="minorEastAsia" w:eastAsiaTheme="minorEastAsia" w:hAnsiTheme="minorEastAsia" w:hint="eastAsia"/>
          <w:szCs w:val="21"/>
        </w:rPr>
        <w:t>次测量，该物体的质量</w:t>
      </w:r>
      <w:r w:rsidR="00DA0EFC" w:rsidRPr="00DA0EFC">
        <w:rPr>
          <w:position w:val="-10"/>
        </w:rPr>
        <w:object w:dxaOrig="240" w:dyaOrig="260">
          <v:shape id="_x0000_i1165" type="#_x0000_t75" style="width:11.9pt;height:13.15pt" o:ole="">
            <v:imagedata r:id="rId290" o:title=""/>
          </v:shape>
          <o:OLEObject Type="Embed" ProgID="Equation.DSMT4" ShapeID="_x0000_i1165" DrawAspect="Content" ObjectID="_1698852549" r:id="rId291"/>
        </w:object>
      </w:r>
      <w:r w:rsidRPr="00EB0C6A">
        <w:rPr>
          <w:rFonts w:asciiTheme="minorEastAsia" w:eastAsiaTheme="minorEastAsia" w:hAnsiTheme="minorEastAsia"/>
          <w:szCs w:val="21"/>
        </w:rPr>
        <w:t>是已知的</w:t>
      </w:r>
      <w:r w:rsidRPr="00EB0C6A">
        <w:rPr>
          <w:rFonts w:asciiTheme="minorEastAsia" w:eastAsiaTheme="minorEastAsia" w:hAnsiTheme="minorEastAsia" w:hint="eastAsia"/>
          <w:szCs w:val="21"/>
        </w:rPr>
        <w:t>，</w:t>
      </w:r>
      <w:r w:rsidRPr="00EB0C6A">
        <w:rPr>
          <w:rFonts w:asciiTheme="minorEastAsia" w:eastAsiaTheme="minorEastAsia" w:hAnsiTheme="minorEastAsia"/>
          <w:szCs w:val="21"/>
        </w:rPr>
        <w:t>设</w:t>
      </w:r>
      <w:r w:rsidR="00DA0EFC" w:rsidRPr="00025957">
        <w:rPr>
          <w:position w:val="-4"/>
        </w:rPr>
        <w:object w:dxaOrig="200" w:dyaOrig="200">
          <v:shape id="_x0000_i1166" type="#_x0000_t75" style="width:10pt;height:10pt" o:ole="">
            <v:imagedata r:id="rId292" o:title=""/>
          </v:shape>
          <o:OLEObject Type="Embed" ProgID="Equation.DSMT4" ShapeID="_x0000_i1166" DrawAspect="Content" ObjectID="_1698852550" r:id="rId293"/>
        </w:object>
      </w:r>
      <w:r w:rsidRPr="00EB0C6A">
        <w:rPr>
          <w:rFonts w:asciiTheme="minorEastAsia" w:eastAsiaTheme="minorEastAsia" w:hAnsiTheme="minorEastAsia"/>
          <w:szCs w:val="21"/>
        </w:rPr>
        <w:t>次测量结果</w:t>
      </w:r>
      <w:r w:rsidR="00DA0EFC" w:rsidRPr="00DA0EFC">
        <w:rPr>
          <w:position w:val="-12"/>
        </w:rPr>
        <w:object w:dxaOrig="1260" w:dyaOrig="360">
          <v:shape id="_x0000_i1167" type="#_x0000_t75" style="width:63.25pt;height:18.15pt" o:ole="">
            <v:imagedata r:id="rId294" o:title=""/>
          </v:shape>
          <o:OLEObject Type="Embed" ProgID="Equation.DSMT4" ShapeID="_x0000_i1167" DrawAspect="Content" ObjectID="_1698852551" r:id="rId295"/>
        </w:object>
      </w:r>
      <w:r w:rsidRPr="00EB0C6A">
        <w:rPr>
          <w:rFonts w:asciiTheme="minorEastAsia" w:eastAsiaTheme="minorEastAsia" w:hAnsiTheme="minorEastAsia"/>
          <w:szCs w:val="21"/>
        </w:rPr>
        <w:t>相互独立且均服从正态分布</w:t>
      </w:r>
      <w:r w:rsidR="00DA0EFC" w:rsidRPr="00DA0EFC">
        <w:rPr>
          <w:position w:val="-10"/>
        </w:rPr>
        <w:object w:dxaOrig="920" w:dyaOrig="360">
          <v:shape id="_x0000_i1168" type="#_x0000_t75" style="width:45.7pt;height:18.15pt" o:ole="">
            <v:imagedata r:id="rId296" o:title=""/>
          </v:shape>
          <o:OLEObject Type="Embed" ProgID="Equation.DSMT4" ShapeID="_x0000_i1168" DrawAspect="Content" ObjectID="_1698852552" r:id="rId297"/>
        </w:object>
      </w:r>
      <w:r w:rsidR="00DB7890">
        <w:rPr>
          <w:rFonts w:asciiTheme="minorEastAsia" w:eastAsiaTheme="minorEastAsia" w:hAnsiTheme="minorEastAsia" w:hint="eastAsia"/>
          <w:szCs w:val="21"/>
        </w:rPr>
        <w:t>．</w:t>
      </w:r>
      <w:r w:rsidRPr="00EB0C6A">
        <w:rPr>
          <w:rFonts w:asciiTheme="minorEastAsia" w:eastAsiaTheme="minorEastAsia" w:hAnsiTheme="minorEastAsia"/>
          <w:szCs w:val="21"/>
        </w:rPr>
        <w:t>该工程师记录的是</w:t>
      </w:r>
      <w:r w:rsidR="00DA0EFC" w:rsidRPr="00025957">
        <w:rPr>
          <w:position w:val="-4"/>
        </w:rPr>
        <w:object w:dxaOrig="200" w:dyaOrig="200">
          <v:shape id="_x0000_i1169" type="#_x0000_t75" style="width:10pt;height:10pt" o:ole="">
            <v:imagedata r:id="rId298" o:title=""/>
          </v:shape>
          <o:OLEObject Type="Embed" ProgID="Equation.DSMT4" ShapeID="_x0000_i1169" DrawAspect="Content" ObjectID="_1698852553" r:id="rId299"/>
        </w:object>
      </w:r>
      <w:r w:rsidRPr="00EB0C6A">
        <w:rPr>
          <w:rFonts w:asciiTheme="minorEastAsia" w:eastAsiaTheme="minorEastAsia" w:hAnsiTheme="minorEastAsia"/>
          <w:szCs w:val="21"/>
        </w:rPr>
        <w:t>次测量的绝对误差</w:t>
      </w:r>
      <w:r w:rsidR="00DA0EFC" w:rsidRPr="00DA0EFC">
        <w:rPr>
          <w:position w:val="-14"/>
        </w:rPr>
        <w:object w:dxaOrig="1180" w:dyaOrig="400">
          <v:shape id="_x0000_i1170" type="#_x0000_t75" style="width:58.85pt;height:20.05pt" o:ole="">
            <v:imagedata r:id="rId300" o:title=""/>
          </v:shape>
          <o:OLEObject Type="Embed" ProgID="Equation.DSMT4" ShapeID="_x0000_i1170" DrawAspect="Content" ObjectID="_1698852554" r:id="rId301"/>
        </w:object>
      </w:r>
      <w:r w:rsidR="00084FB6">
        <w:rPr>
          <w:rFonts w:asciiTheme="minorEastAsia" w:eastAsiaTheme="minorEastAsia" w:hAnsiTheme="minorEastAsia" w:hint="eastAsia"/>
          <w:szCs w:val="21"/>
        </w:rPr>
        <w:t>（</w:t>
      </w:r>
      <w:bookmarkStart w:id="1" w:name="MTBlankEqn"/>
      <w:r w:rsidR="00DA0EFC" w:rsidRPr="00DA0EFC">
        <w:rPr>
          <w:position w:val="-8"/>
        </w:rPr>
        <w:object w:dxaOrig="1140" w:dyaOrig="300">
          <v:shape id="_x0000_i1171" type="#_x0000_t75" style="width:56.95pt;height:15.05pt" o:ole="">
            <v:imagedata r:id="rId302" o:title=""/>
          </v:shape>
          <o:OLEObject Type="Embed" ProgID="Equation.DSMT4" ShapeID="_x0000_i1171" DrawAspect="Content" ObjectID="_1698852555" r:id="rId303"/>
        </w:object>
      </w:r>
      <w:bookmarkEnd w:id="1"/>
      <w:r w:rsidR="00084FB6">
        <w:rPr>
          <w:rFonts w:asciiTheme="minorEastAsia" w:eastAsiaTheme="minorEastAsia" w:hAnsiTheme="minorEastAsia" w:hint="eastAsia"/>
          <w:szCs w:val="21"/>
        </w:rPr>
        <w:t>）</w:t>
      </w:r>
      <w:r w:rsidRPr="00EB0C6A">
        <w:rPr>
          <w:rFonts w:asciiTheme="minorEastAsia" w:eastAsiaTheme="minorEastAsia" w:hAnsiTheme="minorEastAsia" w:hint="eastAsia"/>
          <w:szCs w:val="21"/>
        </w:rPr>
        <w:t>，利用</w:t>
      </w:r>
      <w:r w:rsidR="00DA0EFC" w:rsidRPr="00DA0EFC">
        <w:rPr>
          <w:position w:val="-12"/>
        </w:rPr>
        <w:object w:dxaOrig="1200" w:dyaOrig="360">
          <v:shape id="_x0000_i1172" type="#_x0000_t75" style="width:60.1pt;height:18.15pt" o:ole="">
            <v:imagedata r:id="rId304" o:title=""/>
          </v:shape>
          <o:OLEObject Type="Embed" ProgID="Equation.DSMT4" ShapeID="_x0000_i1172" DrawAspect="Content" ObjectID="_1698852556" r:id="rId305"/>
        </w:object>
      </w:r>
      <w:r w:rsidRPr="00EB0C6A">
        <w:rPr>
          <w:rFonts w:asciiTheme="minorEastAsia" w:eastAsiaTheme="minorEastAsia" w:hAnsiTheme="minorEastAsia"/>
          <w:szCs w:val="21"/>
        </w:rPr>
        <w:t>估计</w:t>
      </w:r>
      <w:r w:rsidR="00DA0EFC" w:rsidRPr="00DA0EFC">
        <w:rPr>
          <w:position w:val="-6"/>
        </w:rPr>
        <w:object w:dxaOrig="240" w:dyaOrig="220">
          <v:shape id="_x0000_i1173" type="#_x0000_t75" style="width:11.9pt;height:11.25pt" o:ole="">
            <v:imagedata r:id="rId306" o:title=""/>
          </v:shape>
          <o:OLEObject Type="Embed" ProgID="Equation.DSMT4" ShapeID="_x0000_i1173" DrawAspect="Content" ObjectID="_1698852557" r:id="rId307"/>
        </w:object>
      </w:r>
      <w:r w:rsidR="00DB7890">
        <w:rPr>
          <w:rFonts w:asciiTheme="minorEastAsia" w:eastAsiaTheme="minorEastAsia" w:hAnsiTheme="minorEastAsia" w:hint="eastAsia"/>
          <w:szCs w:val="21"/>
        </w:rPr>
        <w:t>．</w:t>
      </w:r>
    </w:p>
    <w:p w:rsidR="00E20DC9" w:rsidRPr="002C318A" w:rsidRDefault="002C318A" w:rsidP="006B1711">
      <w:pPr>
        <w:ind w:leftChars="200" w:left="840" w:hanging="36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="00E20DC9" w:rsidRPr="002C318A">
        <w:rPr>
          <w:rFonts w:asciiTheme="minorEastAsia" w:eastAsiaTheme="minorEastAsia" w:hAnsiTheme="minorEastAsia" w:hint="eastAsia"/>
          <w:szCs w:val="21"/>
        </w:rPr>
        <w:t>求</w:t>
      </w:r>
      <w:r w:rsidR="00DA0EFC" w:rsidRPr="00DA0EFC">
        <w:rPr>
          <w:position w:val="-12"/>
        </w:rPr>
        <w:object w:dxaOrig="260" w:dyaOrig="360">
          <v:shape id="_x0000_i1174" type="#_x0000_t75" style="width:13.15pt;height:18.15pt" o:ole="">
            <v:imagedata r:id="rId308" o:title=""/>
          </v:shape>
          <o:OLEObject Type="Embed" ProgID="Equation.DSMT4" ShapeID="_x0000_i1174" DrawAspect="Content" ObjectID="_1698852558" r:id="rId309"/>
        </w:object>
      </w:r>
      <w:r w:rsidR="00E20DC9" w:rsidRPr="002C318A">
        <w:rPr>
          <w:rFonts w:asciiTheme="minorEastAsia" w:eastAsiaTheme="minorEastAsia" w:hAnsiTheme="minorEastAsia"/>
          <w:szCs w:val="21"/>
        </w:rPr>
        <w:t>的概率密度</w:t>
      </w:r>
      <w:r w:rsidR="00E20DC9" w:rsidRPr="002C318A">
        <w:rPr>
          <w:rFonts w:asciiTheme="minorEastAsia" w:eastAsiaTheme="minorEastAsia" w:hAnsiTheme="minorEastAsia" w:hint="eastAsia"/>
          <w:szCs w:val="21"/>
        </w:rPr>
        <w:t>；</w:t>
      </w:r>
    </w:p>
    <w:p w:rsidR="00E20DC9" w:rsidRDefault="002C318A" w:rsidP="006B1711">
      <w:pPr>
        <w:ind w:leftChars="200" w:left="840" w:hanging="36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D4091E">
        <w:rPr>
          <w:rFonts w:asciiTheme="minorEastAsia" w:eastAsiaTheme="minorEastAsia" w:hAnsiTheme="minorEastAsia" w:hint="eastAsia"/>
          <w:szCs w:val="21"/>
        </w:rPr>
        <w:t>利用一阶矩</w:t>
      </w:r>
      <w:r w:rsidR="00E20DC9" w:rsidRPr="002C318A">
        <w:rPr>
          <w:rFonts w:asciiTheme="minorEastAsia" w:eastAsiaTheme="minorEastAsia" w:hAnsiTheme="minorEastAsia" w:hint="eastAsia"/>
          <w:szCs w:val="21"/>
        </w:rPr>
        <w:t>求</w:t>
      </w:r>
      <w:r w:rsidR="00DA0EFC" w:rsidRPr="00DA0EFC">
        <w:rPr>
          <w:position w:val="-6"/>
        </w:rPr>
        <w:object w:dxaOrig="240" w:dyaOrig="220">
          <v:shape id="_x0000_i1175" type="#_x0000_t75" style="width:11.9pt;height:11.25pt" o:ole="">
            <v:imagedata r:id="rId310" o:title=""/>
          </v:shape>
          <o:OLEObject Type="Embed" ProgID="Equation.DSMT4" ShapeID="_x0000_i1175" DrawAspect="Content" ObjectID="_1698852559" r:id="rId311"/>
        </w:object>
      </w:r>
      <w:r w:rsidR="00E20DC9" w:rsidRPr="002C318A">
        <w:rPr>
          <w:rFonts w:asciiTheme="minorEastAsia" w:eastAsiaTheme="minorEastAsia" w:hAnsiTheme="minorEastAsia"/>
          <w:szCs w:val="21"/>
        </w:rPr>
        <w:t>的矩估计量</w:t>
      </w:r>
      <w:r w:rsidR="00084FB6">
        <w:rPr>
          <w:rFonts w:asciiTheme="minorEastAsia" w:eastAsiaTheme="minorEastAsia" w:hAnsiTheme="minorEastAsia" w:hint="eastAsia"/>
          <w:szCs w:val="21"/>
        </w:rPr>
        <w:t>；</w:t>
      </w:r>
    </w:p>
    <w:p w:rsidR="00084FB6" w:rsidRPr="00084FB6" w:rsidRDefault="00084FB6" w:rsidP="006B1711">
      <w:pPr>
        <w:ind w:leftChars="200" w:left="840" w:hanging="360"/>
      </w:pPr>
      <w:r w:rsidRPr="00084FB6">
        <w:rPr>
          <w:rFonts w:hint="eastAsia"/>
        </w:rPr>
        <w:t>(</w:t>
      </w:r>
      <w:r w:rsidRPr="00084FB6">
        <w:rPr>
          <w:rFonts w:hint="eastAsia"/>
        </w:rPr>
        <w:t>Ⅲ</w:t>
      </w:r>
      <w:r w:rsidRPr="00084FB6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求</w:t>
      </w:r>
      <w:r w:rsidR="00DA0EFC" w:rsidRPr="00DA0EFC">
        <w:rPr>
          <w:position w:val="-6"/>
        </w:rPr>
        <w:object w:dxaOrig="240" w:dyaOrig="220">
          <v:shape id="_x0000_i1176" type="#_x0000_t75" style="width:11.9pt;height:11.25pt" o:ole="">
            <v:imagedata r:id="rId312" o:title=""/>
          </v:shape>
          <o:OLEObject Type="Embed" ProgID="Equation.DSMT4" ShapeID="_x0000_i1176" DrawAspect="Content" ObjectID="_1698852560" r:id="rId313"/>
        </w:object>
      </w:r>
      <w:r>
        <w:rPr>
          <w:rFonts w:hint="eastAsia"/>
        </w:rPr>
        <w:t>的最大似然估计量．</w:t>
      </w:r>
    </w:p>
    <w:p w:rsidR="00E20DC9" w:rsidRDefault="00E20DC9" w:rsidP="00CA00AF">
      <w:pPr>
        <w:rPr>
          <w:rFonts w:hint="eastAsia"/>
        </w:rPr>
      </w:pPr>
    </w:p>
    <w:p w:rsidR="00DB16E2" w:rsidRPr="00E20DC9" w:rsidRDefault="00DB16E2" w:rsidP="00CA00AF"/>
    <w:sectPr w:rsidR="00DB16E2" w:rsidRPr="00E20DC9" w:rsidSect="00223006">
      <w:headerReference w:type="even" r:id="rId314"/>
      <w:footerReference w:type="even" r:id="rId315"/>
      <w:footerReference w:type="default" r:id="rId316"/>
      <w:headerReference w:type="first" r:id="rId31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5D08" w:rsidRDefault="00565D08">
      <w:r>
        <w:separator/>
      </w:r>
    </w:p>
  </w:endnote>
  <w:endnote w:type="continuationSeparator" w:id="0">
    <w:p w:rsidR="00565D08" w:rsidRDefault="00565D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1B586F" w:rsidRDefault="0019794E" w:rsidP="00D80857">
        <w:pPr>
          <w:pStyle w:val="a4"/>
          <w:ind w:right="360" w:firstLine="360"/>
        </w:pPr>
        <w:r w:rsidRPr="0019794E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1B586F" w:rsidRDefault="0019794E">
                    <w:pPr>
                      <w:jc w:val="center"/>
                      <w:rPr>
                        <w:color w:val="5B9BD5" w:themeColor="accent1"/>
                      </w:rPr>
                    </w:pPr>
                    <w:r w:rsidRPr="0019794E">
                      <w:fldChar w:fldCharType="begin"/>
                    </w:r>
                    <w:r w:rsidR="001B586F">
                      <w:instrText>PAGE    \* MERGEFORMAT</w:instrText>
                    </w:r>
                    <w:r w:rsidRPr="0019794E">
                      <w:fldChar w:fldCharType="separate"/>
                    </w:r>
                    <w:r w:rsidR="001B586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86F" w:rsidRPr="003C7E48" w:rsidRDefault="001B586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19794E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9794E">
      <w:rPr>
        <w:noProof/>
        <w:lang w:val="zh-CN"/>
      </w:rPr>
      <w:fldChar w:fldCharType="separate"/>
    </w:r>
    <w:r w:rsidR="00DB16E2">
      <w:rPr>
        <w:noProof/>
        <w:lang w:val="zh-CN"/>
      </w:rPr>
      <w:t>1</w:t>
    </w:r>
    <w:r w:rsidR="0019794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5D08" w:rsidRDefault="00565D08">
      <w:r>
        <w:separator/>
      </w:r>
    </w:p>
  </w:footnote>
  <w:footnote w:type="continuationSeparator" w:id="0">
    <w:p w:rsidR="00565D08" w:rsidRDefault="00565D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86F" w:rsidRPr="006E3539" w:rsidRDefault="001B586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86F" w:rsidRDefault="0019794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11.25pt;height:11.25pt" o:bullet="t">
        <v:imagedata r:id="rId1" o:title="msoA"/>
      </v:shape>
    </w:pict>
  </w:numPicBullet>
  <w:numPicBullet w:numPicBulletId="1">
    <w:pict>
      <v:shape id="_x0000_i1105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C92A51"/>
    <w:multiLevelType w:val="hybridMultilevel"/>
    <w:tmpl w:val="95102548"/>
    <w:lvl w:ilvl="0" w:tplc="4EFC872E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8735F4A"/>
    <w:multiLevelType w:val="hybridMultilevel"/>
    <w:tmpl w:val="265013D0"/>
    <w:lvl w:ilvl="0" w:tplc="435EF87A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3">
    <w:nsid w:val="3CCC1E6D"/>
    <w:multiLevelType w:val="hybridMultilevel"/>
    <w:tmpl w:val="9BA6BD9C"/>
    <w:lvl w:ilvl="0" w:tplc="F8B00A62">
      <w:start w:val="2"/>
      <w:numFmt w:val="decimal"/>
      <w:lvlText w:val="（%1）"/>
      <w:lvlJc w:val="left"/>
      <w:pPr>
        <w:ind w:left="720" w:hanging="720"/>
      </w:pPr>
      <w:rPr>
        <w:rFonts w:ascii="Calibri" w:hAnsi="Calibri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67F5912"/>
    <w:multiLevelType w:val="singleLevel"/>
    <w:tmpl w:val="567F5912"/>
    <w:lvl w:ilvl="0">
      <w:start w:val="21"/>
      <w:numFmt w:val="decimal"/>
      <w:suff w:val="nothing"/>
      <w:lvlText w:val="（%1）"/>
      <w:lvlJc w:val="left"/>
    </w:lvl>
  </w:abstractNum>
  <w:abstractNum w:abstractNumId="28">
    <w:nsid w:val="567F5968"/>
    <w:multiLevelType w:val="singleLevel"/>
    <w:tmpl w:val="567F5968"/>
    <w:lvl w:ilvl="0">
      <w:start w:val="16"/>
      <w:numFmt w:val="decimal"/>
      <w:suff w:val="nothing"/>
      <w:lvlText w:val="（%1）"/>
      <w:lvlJc w:val="left"/>
    </w:lvl>
  </w:abstractNum>
  <w:abstractNum w:abstractNumId="29">
    <w:nsid w:val="567F650D"/>
    <w:multiLevelType w:val="singleLevel"/>
    <w:tmpl w:val="567F650D"/>
    <w:lvl w:ilvl="0">
      <w:start w:val="1"/>
      <w:numFmt w:val="upperLetter"/>
      <w:suff w:val="nothing"/>
      <w:lvlText w:val="（%1）"/>
      <w:lvlJc w:val="left"/>
    </w:lvl>
  </w:abstractNum>
  <w:abstractNum w:abstractNumId="30">
    <w:nsid w:val="567F6855"/>
    <w:multiLevelType w:val="singleLevel"/>
    <w:tmpl w:val="567F6855"/>
    <w:lvl w:ilvl="0">
      <w:start w:val="20"/>
      <w:numFmt w:val="decimal"/>
      <w:suff w:val="nothing"/>
      <w:lvlText w:val="（%1）"/>
      <w:lvlJc w:val="left"/>
      <w:pPr>
        <w:ind w:left="0" w:firstLine="0"/>
      </w:pPr>
    </w:lvl>
  </w:abstractNum>
  <w:abstractNum w:abstractNumId="31">
    <w:nsid w:val="567F6A08"/>
    <w:multiLevelType w:val="singleLevel"/>
    <w:tmpl w:val="567F6A08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32">
    <w:nsid w:val="567F884E"/>
    <w:multiLevelType w:val="singleLevel"/>
    <w:tmpl w:val="567F884E"/>
    <w:lvl w:ilvl="0">
      <w:start w:val="1"/>
      <w:numFmt w:val="decimal"/>
      <w:suff w:val="nothing"/>
      <w:lvlText w:val="（%1）"/>
      <w:lvlJc w:val="left"/>
    </w:lvl>
  </w:abstractNum>
  <w:abstractNum w:abstractNumId="33">
    <w:nsid w:val="567F8856"/>
    <w:multiLevelType w:val="singleLevel"/>
    <w:tmpl w:val="567F8856"/>
    <w:lvl w:ilvl="0">
      <w:start w:val="18"/>
      <w:numFmt w:val="decimal"/>
      <w:suff w:val="nothing"/>
      <w:lvlText w:val="（%1）"/>
      <w:lvlJc w:val="left"/>
    </w:lvl>
  </w:abstractNum>
  <w:abstractNum w:abstractNumId="34">
    <w:nsid w:val="567F8890"/>
    <w:multiLevelType w:val="singleLevel"/>
    <w:tmpl w:val="567F8890"/>
    <w:lvl w:ilvl="0">
      <w:start w:val="20"/>
      <w:numFmt w:val="decimal"/>
      <w:suff w:val="nothing"/>
      <w:lvlText w:val="（%1）"/>
      <w:lvlJc w:val="left"/>
    </w:lvl>
  </w:abstractNum>
  <w:abstractNum w:abstractNumId="35">
    <w:nsid w:val="567F8EDF"/>
    <w:multiLevelType w:val="singleLevel"/>
    <w:tmpl w:val="567F8EDF"/>
    <w:lvl w:ilvl="0">
      <w:start w:val="1"/>
      <w:numFmt w:val="decimal"/>
      <w:suff w:val="nothing"/>
      <w:lvlText w:val="%1、"/>
      <w:lvlJc w:val="left"/>
    </w:lvl>
  </w:abstractNum>
  <w:abstractNum w:abstractNumId="36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62E4C76"/>
    <w:multiLevelType w:val="hybridMultilevel"/>
    <w:tmpl w:val="5F803EC2"/>
    <w:lvl w:ilvl="0" w:tplc="4D9A90DA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9">
    <w:nsid w:val="6A187B6D"/>
    <w:multiLevelType w:val="hybridMultilevel"/>
    <w:tmpl w:val="85E2C468"/>
    <w:lvl w:ilvl="0" w:tplc="CB202E3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4A505B8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16E068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5C05E7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C9AE02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A50709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D60AF0C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E86546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84C87D8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>
    <w:nsid w:val="702E6BF5"/>
    <w:multiLevelType w:val="hybridMultilevel"/>
    <w:tmpl w:val="2C52A69A"/>
    <w:lvl w:ilvl="0" w:tplc="2BC6CB6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0315CB0"/>
    <w:multiLevelType w:val="hybridMultilevel"/>
    <w:tmpl w:val="C2ACCC44"/>
    <w:lvl w:ilvl="0" w:tplc="64FA45F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>
    <w:nsid w:val="7201588B"/>
    <w:multiLevelType w:val="hybridMultilevel"/>
    <w:tmpl w:val="1C1CE746"/>
    <w:lvl w:ilvl="0" w:tplc="5F92EF8E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4D00FA0"/>
    <w:multiLevelType w:val="hybridMultilevel"/>
    <w:tmpl w:val="75C22FA6"/>
    <w:lvl w:ilvl="0" w:tplc="04090011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44"/>
  </w:num>
  <w:num w:numId="6">
    <w:abstractNumId w:val="13"/>
  </w:num>
  <w:num w:numId="7">
    <w:abstractNumId w:val="41"/>
  </w:num>
  <w:num w:numId="8">
    <w:abstractNumId w:val="43"/>
  </w:num>
  <w:num w:numId="9">
    <w:abstractNumId w:val="6"/>
  </w:num>
  <w:num w:numId="10">
    <w:abstractNumId w:val="19"/>
  </w:num>
  <w:num w:numId="11">
    <w:abstractNumId w:val="39"/>
  </w:num>
  <w:num w:numId="12">
    <w:abstractNumId w:val="17"/>
  </w:num>
  <w:num w:numId="13">
    <w:abstractNumId w:val="26"/>
  </w:num>
  <w:num w:numId="14">
    <w:abstractNumId w:val="24"/>
  </w:num>
  <w:num w:numId="15">
    <w:abstractNumId w:val="12"/>
  </w:num>
  <w:num w:numId="16">
    <w:abstractNumId w:val="36"/>
  </w:num>
  <w:num w:numId="17">
    <w:abstractNumId w:val="9"/>
  </w:num>
  <w:num w:numId="18">
    <w:abstractNumId w:val="10"/>
  </w:num>
  <w:num w:numId="19">
    <w:abstractNumId w:val="20"/>
  </w:num>
  <w:num w:numId="20">
    <w:abstractNumId w:val="25"/>
  </w:num>
  <w:num w:numId="21">
    <w:abstractNumId w:val="14"/>
  </w:num>
  <w:num w:numId="22">
    <w:abstractNumId w:val="16"/>
  </w:num>
  <w:num w:numId="23">
    <w:abstractNumId w:val="2"/>
  </w:num>
  <w:num w:numId="24">
    <w:abstractNumId w:val="37"/>
  </w:num>
  <w:num w:numId="25">
    <w:abstractNumId w:val="15"/>
  </w:num>
  <w:num w:numId="26">
    <w:abstractNumId w:val="22"/>
  </w:num>
  <w:num w:numId="27">
    <w:abstractNumId w:val="5"/>
  </w:num>
  <w:num w:numId="28">
    <w:abstractNumId w:val="42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28"/>
  </w:num>
  <w:num w:numId="34">
    <w:abstractNumId w:val="27"/>
  </w:num>
  <w:num w:numId="35">
    <w:abstractNumId w:val="34"/>
  </w:num>
  <w:num w:numId="36">
    <w:abstractNumId w:val="32"/>
  </w:num>
  <w:num w:numId="37">
    <w:abstractNumId w:val="33"/>
  </w:num>
  <w:num w:numId="38">
    <w:abstractNumId w:val="30"/>
    <w:lvlOverride w:ilvl="0">
      <w:startOverride w:val="20"/>
    </w:lvlOverride>
  </w:num>
  <w:num w:numId="39">
    <w:abstractNumId w:val="31"/>
    <w:lvlOverride w:ilvl="0">
      <w:startOverride w:val="1"/>
    </w:lvlOverride>
  </w:num>
  <w:num w:numId="40">
    <w:abstractNumId w:val="35"/>
  </w:num>
  <w:num w:numId="41">
    <w:abstractNumId w:val="23"/>
  </w:num>
  <w:num w:numId="42">
    <w:abstractNumId w:val="29"/>
  </w:num>
  <w:num w:numId="43">
    <w:abstractNumId w:val="38"/>
  </w:num>
  <w:num w:numId="44">
    <w:abstractNumId w:val="8"/>
  </w:num>
  <w:num w:numId="45">
    <w:abstractNumId w:val="2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3E6A"/>
    <w:rsid w:val="00084FB6"/>
    <w:rsid w:val="00092FB9"/>
    <w:rsid w:val="000977C3"/>
    <w:rsid w:val="000A777C"/>
    <w:rsid w:val="000B1535"/>
    <w:rsid w:val="000B59AC"/>
    <w:rsid w:val="000C295A"/>
    <w:rsid w:val="000C4716"/>
    <w:rsid w:val="000D0E99"/>
    <w:rsid w:val="000D72EC"/>
    <w:rsid w:val="000D7339"/>
    <w:rsid w:val="000E340D"/>
    <w:rsid w:val="000E39F7"/>
    <w:rsid w:val="000E4C29"/>
    <w:rsid w:val="000E4EBC"/>
    <w:rsid w:val="000F21D7"/>
    <w:rsid w:val="00102A56"/>
    <w:rsid w:val="00104F63"/>
    <w:rsid w:val="0011658A"/>
    <w:rsid w:val="00126668"/>
    <w:rsid w:val="00135729"/>
    <w:rsid w:val="0013698D"/>
    <w:rsid w:val="00142B47"/>
    <w:rsid w:val="001461F0"/>
    <w:rsid w:val="00147192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794E"/>
    <w:rsid w:val="001A0548"/>
    <w:rsid w:val="001A240E"/>
    <w:rsid w:val="001A2AC0"/>
    <w:rsid w:val="001A7313"/>
    <w:rsid w:val="001A7886"/>
    <w:rsid w:val="001B1846"/>
    <w:rsid w:val="001B316B"/>
    <w:rsid w:val="001B586F"/>
    <w:rsid w:val="001B5C28"/>
    <w:rsid w:val="001B73C8"/>
    <w:rsid w:val="001C4F26"/>
    <w:rsid w:val="001C5BC6"/>
    <w:rsid w:val="001C5D35"/>
    <w:rsid w:val="001D340A"/>
    <w:rsid w:val="001D5A4A"/>
    <w:rsid w:val="001D5FEB"/>
    <w:rsid w:val="001D6B82"/>
    <w:rsid w:val="001E40D3"/>
    <w:rsid w:val="001E4BC3"/>
    <w:rsid w:val="001E5293"/>
    <w:rsid w:val="001E7BD3"/>
    <w:rsid w:val="002214A2"/>
    <w:rsid w:val="002227CA"/>
    <w:rsid w:val="00223006"/>
    <w:rsid w:val="00225CA7"/>
    <w:rsid w:val="0022778B"/>
    <w:rsid w:val="00230025"/>
    <w:rsid w:val="00230DE9"/>
    <w:rsid w:val="00234A9B"/>
    <w:rsid w:val="00235A10"/>
    <w:rsid w:val="00240F5E"/>
    <w:rsid w:val="002447D8"/>
    <w:rsid w:val="00246C6C"/>
    <w:rsid w:val="00253ABD"/>
    <w:rsid w:val="00253ED0"/>
    <w:rsid w:val="00255B12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3E14"/>
    <w:rsid w:val="002C0467"/>
    <w:rsid w:val="002C0F04"/>
    <w:rsid w:val="002C108B"/>
    <w:rsid w:val="002C318A"/>
    <w:rsid w:val="002C43A4"/>
    <w:rsid w:val="002C52FD"/>
    <w:rsid w:val="002C775F"/>
    <w:rsid w:val="002E3334"/>
    <w:rsid w:val="002E369F"/>
    <w:rsid w:val="002E601D"/>
    <w:rsid w:val="002E686D"/>
    <w:rsid w:val="002E7029"/>
    <w:rsid w:val="002F4E4D"/>
    <w:rsid w:val="002F70C9"/>
    <w:rsid w:val="00300AB8"/>
    <w:rsid w:val="00300CDB"/>
    <w:rsid w:val="00305B24"/>
    <w:rsid w:val="00313DA5"/>
    <w:rsid w:val="003175E7"/>
    <w:rsid w:val="0032739C"/>
    <w:rsid w:val="00330B11"/>
    <w:rsid w:val="003418DC"/>
    <w:rsid w:val="003648D1"/>
    <w:rsid w:val="00371455"/>
    <w:rsid w:val="003743A3"/>
    <w:rsid w:val="00377BFF"/>
    <w:rsid w:val="00380B73"/>
    <w:rsid w:val="00382C35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19A"/>
    <w:rsid w:val="003B25F2"/>
    <w:rsid w:val="003B5D7A"/>
    <w:rsid w:val="003C55E0"/>
    <w:rsid w:val="003C7E48"/>
    <w:rsid w:val="003D0B2C"/>
    <w:rsid w:val="003D28E9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56D0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4CBA"/>
    <w:rsid w:val="004A759A"/>
    <w:rsid w:val="004B1BB4"/>
    <w:rsid w:val="004B2454"/>
    <w:rsid w:val="004B2C68"/>
    <w:rsid w:val="004B5230"/>
    <w:rsid w:val="004C34E1"/>
    <w:rsid w:val="004C4D06"/>
    <w:rsid w:val="004D17CD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0DD"/>
    <w:rsid w:val="00535106"/>
    <w:rsid w:val="00535496"/>
    <w:rsid w:val="00535CEE"/>
    <w:rsid w:val="0053617D"/>
    <w:rsid w:val="00536A5A"/>
    <w:rsid w:val="005410A0"/>
    <w:rsid w:val="005426F1"/>
    <w:rsid w:val="0054309E"/>
    <w:rsid w:val="0054343F"/>
    <w:rsid w:val="00545042"/>
    <w:rsid w:val="00547391"/>
    <w:rsid w:val="0055345C"/>
    <w:rsid w:val="00564899"/>
    <w:rsid w:val="00564E2A"/>
    <w:rsid w:val="00565D08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53C6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1711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68B"/>
    <w:rsid w:val="00724B54"/>
    <w:rsid w:val="00724E7C"/>
    <w:rsid w:val="0072614F"/>
    <w:rsid w:val="00731065"/>
    <w:rsid w:val="007318BA"/>
    <w:rsid w:val="0073408A"/>
    <w:rsid w:val="0073788B"/>
    <w:rsid w:val="007458BC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5279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7F00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3A96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0BD"/>
    <w:rsid w:val="00A17338"/>
    <w:rsid w:val="00A24CEA"/>
    <w:rsid w:val="00A51D94"/>
    <w:rsid w:val="00A5482C"/>
    <w:rsid w:val="00A55047"/>
    <w:rsid w:val="00A567F3"/>
    <w:rsid w:val="00A6039A"/>
    <w:rsid w:val="00A66074"/>
    <w:rsid w:val="00A7168B"/>
    <w:rsid w:val="00A71A99"/>
    <w:rsid w:val="00A97179"/>
    <w:rsid w:val="00AA02C2"/>
    <w:rsid w:val="00AA203F"/>
    <w:rsid w:val="00AA335C"/>
    <w:rsid w:val="00AA72C3"/>
    <w:rsid w:val="00AB2455"/>
    <w:rsid w:val="00AB3589"/>
    <w:rsid w:val="00AB79D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0CB7"/>
    <w:rsid w:val="00B31EBE"/>
    <w:rsid w:val="00B35149"/>
    <w:rsid w:val="00B37E50"/>
    <w:rsid w:val="00B40820"/>
    <w:rsid w:val="00B4208B"/>
    <w:rsid w:val="00B424A5"/>
    <w:rsid w:val="00B478DA"/>
    <w:rsid w:val="00B50D26"/>
    <w:rsid w:val="00B5180D"/>
    <w:rsid w:val="00B53608"/>
    <w:rsid w:val="00B5598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5476"/>
    <w:rsid w:val="00C26697"/>
    <w:rsid w:val="00C2790C"/>
    <w:rsid w:val="00C33F6E"/>
    <w:rsid w:val="00C35148"/>
    <w:rsid w:val="00C43427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3D52"/>
    <w:rsid w:val="00C95D9C"/>
    <w:rsid w:val="00C964D2"/>
    <w:rsid w:val="00C965C9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091E"/>
    <w:rsid w:val="00D42ECE"/>
    <w:rsid w:val="00D45DA2"/>
    <w:rsid w:val="00D46F9A"/>
    <w:rsid w:val="00D520B7"/>
    <w:rsid w:val="00D6054C"/>
    <w:rsid w:val="00D63CF8"/>
    <w:rsid w:val="00D6717E"/>
    <w:rsid w:val="00D7523B"/>
    <w:rsid w:val="00D759C8"/>
    <w:rsid w:val="00D80857"/>
    <w:rsid w:val="00D83114"/>
    <w:rsid w:val="00D84234"/>
    <w:rsid w:val="00D869C5"/>
    <w:rsid w:val="00D95CAF"/>
    <w:rsid w:val="00DA0EFC"/>
    <w:rsid w:val="00DA17F0"/>
    <w:rsid w:val="00DA6D85"/>
    <w:rsid w:val="00DA7AFA"/>
    <w:rsid w:val="00DB16E2"/>
    <w:rsid w:val="00DB6F7F"/>
    <w:rsid w:val="00DB7890"/>
    <w:rsid w:val="00DC2139"/>
    <w:rsid w:val="00DD4BEC"/>
    <w:rsid w:val="00DD7154"/>
    <w:rsid w:val="00DE3CB9"/>
    <w:rsid w:val="00DF2278"/>
    <w:rsid w:val="00E03B9D"/>
    <w:rsid w:val="00E11016"/>
    <w:rsid w:val="00E13808"/>
    <w:rsid w:val="00E16493"/>
    <w:rsid w:val="00E20B0F"/>
    <w:rsid w:val="00E20DC9"/>
    <w:rsid w:val="00E227F2"/>
    <w:rsid w:val="00E3772F"/>
    <w:rsid w:val="00E37A4C"/>
    <w:rsid w:val="00E4159C"/>
    <w:rsid w:val="00E45FD6"/>
    <w:rsid w:val="00E463FD"/>
    <w:rsid w:val="00E46F31"/>
    <w:rsid w:val="00E53142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38"/>
    <w:rsid w:val="00EA4148"/>
    <w:rsid w:val="00EA478A"/>
    <w:rsid w:val="00EC3DC9"/>
    <w:rsid w:val="00EC4F50"/>
    <w:rsid w:val="00EC58CE"/>
    <w:rsid w:val="00EC6B0E"/>
    <w:rsid w:val="00EC6EF2"/>
    <w:rsid w:val="00ED23B1"/>
    <w:rsid w:val="00ED2A37"/>
    <w:rsid w:val="00EE066C"/>
    <w:rsid w:val="00EF1BB9"/>
    <w:rsid w:val="00EF569A"/>
    <w:rsid w:val="00EF77F7"/>
    <w:rsid w:val="00F07C8A"/>
    <w:rsid w:val="00F13C0A"/>
    <w:rsid w:val="00F14087"/>
    <w:rsid w:val="00F17A9C"/>
    <w:rsid w:val="00F20106"/>
    <w:rsid w:val="00F2089F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5756"/>
    <w:rsid w:val="00F67D26"/>
    <w:rsid w:val="00F715F2"/>
    <w:rsid w:val="00F7284C"/>
    <w:rsid w:val="00F7317E"/>
    <w:rsid w:val="00F754E4"/>
    <w:rsid w:val="00F77350"/>
    <w:rsid w:val="00F83A02"/>
    <w:rsid w:val="00F840A4"/>
    <w:rsid w:val="00F84B2E"/>
    <w:rsid w:val="00F85121"/>
    <w:rsid w:val="00F9555A"/>
    <w:rsid w:val="00F95A31"/>
    <w:rsid w:val="00FA2716"/>
    <w:rsid w:val="00FA277F"/>
    <w:rsid w:val="00FA5A5A"/>
    <w:rsid w:val="00FA5BEA"/>
    <w:rsid w:val="00FB267E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character" w:styleId="a7">
    <w:name w:val="Hyperlink"/>
    <w:basedOn w:val="a0"/>
    <w:qFormat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5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uiPriority w:val="99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character" w:customStyle="1" w:styleId="Char3">
    <w:name w:val="日期 Char"/>
    <w:basedOn w:val="a0"/>
    <w:link w:val="aa"/>
    <w:rsid w:val="00E20DC9"/>
    <w:rPr>
      <w:rFonts w:ascii="Cambria" w:hAnsi="Cambria"/>
      <w:kern w:val="2"/>
      <w:sz w:val="24"/>
    </w:r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4"/>
    <w:rsid w:val="00D45DA2"/>
    <w:pPr>
      <w:shd w:val="clear" w:color="auto" w:fill="000080"/>
    </w:pPr>
  </w:style>
  <w:style w:type="character" w:customStyle="1" w:styleId="Char4">
    <w:name w:val="文档结构图 Char"/>
    <w:basedOn w:val="a0"/>
    <w:link w:val="ab"/>
    <w:rsid w:val="00E20DC9"/>
    <w:rPr>
      <w:rFonts w:ascii="Cambria" w:hAnsi="Cambria"/>
      <w:kern w:val="2"/>
      <w:sz w:val="24"/>
      <w:shd w:val="clear" w:color="auto" w:fill="000080"/>
    </w:rPr>
  </w:style>
  <w:style w:type="paragraph" w:styleId="ac">
    <w:name w:val="Plain Text"/>
    <w:basedOn w:val="a"/>
    <w:link w:val="Char5"/>
    <w:rsid w:val="00D45DA2"/>
    <w:rPr>
      <w:rFonts w:ascii="宋体" w:hAnsi="Courier New" w:cs="Courier New"/>
      <w:szCs w:val="21"/>
    </w:rPr>
  </w:style>
  <w:style w:type="character" w:customStyle="1" w:styleId="Char5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paragraph" w:styleId="ad">
    <w:name w:val="Body Text Indent"/>
    <w:basedOn w:val="a"/>
    <w:link w:val="Char6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character" w:customStyle="1" w:styleId="Char6">
    <w:name w:val="正文文本缩进 Char"/>
    <w:basedOn w:val="a0"/>
    <w:link w:val="ad"/>
    <w:rsid w:val="00024384"/>
    <w:rPr>
      <w:sz w:val="21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7">
    <w:name w:val="标题 Char"/>
    <w:basedOn w:val="a0"/>
    <w:link w:val="af"/>
    <w:rsid w:val="00DB16E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7"/>
    <w:qFormat/>
    <w:rsid w:val="00DB16E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Char">
    <w:name w:val="HTML 预设格式 Char"/>
    <w:basedOn w:val="a0"/>
    <w:link w:val="HTML"/>
    <w:rsid w:val="00E20DC9"/>
    <w:rPr>
      <w:rFonts w:ascii="宋体" w:hAnsi="宋体" w:cs="宋体"/>
      <w:sz w:val="24"/>
    </w:rPr>
  </w:style>
  <w:style w:type="paragraph" w:styleId="af2">
    <w:name w:val="List Paragraph"/>
    <w:basedOn w:val="a"/>
    <w:uiPriority w:val="99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link w:val="Char8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customStyle="1" w:styleId="Char8">
    <w:name w:val="副标题 Char"/>
    <w:basedOn w:val="a0"/>
    <w:link w:val="af3"/>
    <w:rsid w:val="00E20DC9"/>
    <w:rPr>
      <w:rFonts w:ascii="Cambria" w:hAnsi="Cambria"/>
      <w:i/>
      <w:iCs/>
      <w:color w:val="4F81BD"/>
      <w:spacing w:val="15"/>
      <w:kern w:val="2"/>
      <w:sz w:val="24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9"/>
    <w:rsid w:val="00D80857"/>
    <w:rPr>
      <w:i/>
      <w:iCs/>
      <w:color w:val="000000"/>
      <w:szCs w:val="21"/>
    </w:rPr>
  </w:style>
  <w:style w:type="character" w:customStyle="1" w:styleId="Char9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a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a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b"/>
    <w:rsid w:val="009F5ABB"/>
    <w:pPr>
      <w:spacing w:after="120"/>
    </w:pPr>
    <w:rPr>
      <w:szCs w:val="24"/>
    </w:rPr>
  </w:style>
  <w:style w:type="character" w:customStyle="1" w:styleId="Charb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c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c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d"/>
    <w:rsid w:val="00024384"/>
    <w:pPr>
      <w:ind w:firstLineChars="100" w:firstLine="420"/>
    </w:pPr>
  </w:style>
  <w:style w:type="character" w:customStyle="1" w:styleId="Chard">
    <w:name w:val="正文首行缩进 Char"/>
    <w:basedOn w:val="Charb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2Char1">
    <w:name w:val="正文首行缩进 2 Char"/>
    <w:basedOn w:val="Char6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e"/>
    <w:rsid w:val="00B90998"/>
    <w:pPr>
      <w:jc w:val="left"/>
    </w:pPr>
    <w:rPr>
      <w:szCs w:val="24"/>
    </w:rPr>
  </w:style>
  <w:style w:type="character" w:customStyle="1" w:styleId="Chare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paragraph" w:customStyle="1" w:styleId="13">
    <w:name w:val="列出段落1"/>
    <w:basedOn w:val="a"/>
    <w:uiPriority w:val="34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customStyle="1" w:styleId="W-">
    <w:name w:val="W-请开始答题、题目、选项"/>
    <w:link w:val="W-CharChar"/>
    <w:rsid w:val="00E20DC9"/>
    <w:pPr>
      <w:ind w:firstLineChars="200" w:firstLine="200"/>
      <w:jc w:val="both"/>
      <w:textAlignment w:val="center"/>
    </w:pPr>
    <w:rPr>
      <w:sz w:val="21"/>
    </w:rPr>
  </w:style>
  <w:style w:type="character" w:customStyle="1" w:styleId="W-CharChar">
    <w:name w:val="W-请开始答题、题目、选项 Char Char"/>
    <w:link w:val="W-"/>
    <w:rsid w:val="00E20DC9"/>
    <w:rPr>
      <w:sz w:val="21"/>
    </w:rPr>
  </w:style>
  <w:style w:type="paragraph" w:customStyle="1" w:styleId="H-1">
    <w:name w:val="H-1级标题 部分"/>
    <w:basedOn w:val="1"/>
    <w:next w:val="H-2"/>
    <w:rsid w:val="00E20DC9"/>
    <w:pPr>
      <w:keepNext w:val="0"/>
      <w:keepLines w:val="0"/>
      <w:widowControl/>
      <w:spacing w:beforeLines="50" w:afterLines="50"/>
      <w:jc w:val="center"/>
      <w:textAlignment w:val="center"/>
    </w:pPr>
    <w:rPr>
      <w:rFonts w:ascii="Times New Roman" w:eastAsia="黑体" w:hAnsi="Times New Roman"/>
      <w:b w:val="0"/>
      <w:bCs w:val="0"/>
      <w:kern w:val="2"/>
      <w:sz w:val="44"/>
      <w:szCs w:val="21"/>
    </w:rPr>
  </w:style>
  <w:style w:type="paragraph" w:customStyle="1" w:styleId="H-2">
    <w:name w:val="H-2级标题 章"/>
    <w:basedOn w:val="2"/>
    <w:next w:val="H-3"/>
    <w:rsid w:val="00E20DC9"/>
    <w:pPr>
      <w:autoSpaceDE/>
      <w:autoSpaceDN/>
      <w:adjustRightInd/>
      <w:spacing w:beforeLines="50" w:afterLines="50" w:line="600" w:lineRule="auto"/>
      <w:ind w:left="0" w:firstLine="0"/>
      <w:jc w:val="center"/>
      <w:textAlignment w:val="center"/>
    </w:pPr>
    <w:rPr>
      <w:rFonts w:ascii="Times New Roman" w:eastAsia="黑体" w:hAnsi="Times New Roman"/>
      <w:color w:val="auto"/>
      <w:kern w:val="2"/>
      <w:szCs w:val="36"/>
      <w:lang w:val="en-US"/>
    </w:rPr>
  </w:style>
  <w:style w:type="paragraph" w:customStyle="1" w:styleId="H-3">
    <w:name w:val="H-3级标题 节"/>
    <w:basedOn w:val="3"/>
    <w:next w:val="H-4"/>
    <w:rsid w:val="00E20DC9"/>
    <w:pPr>
      <w:spacing w:beforeLines="50" w:afterLines="50" w:line="480" w:lineRule="auto"/>
      <w:jc w:val="center"/>
      <w:textAlignment w:val="center"/>
    </w:pPr>
    <w:rPr>
      <w:rFonts w:ascii="Times New Roman" w:eastAsia="黑体" w:hAnsi="Times New Roman"/>
      <w:b w:val="0"/>
      <w:bCs/>
      <w:sz w:val="30"/>
      <w:szCs w:val="32"/>
    </w:rPr>
  </w:style>
  <w:style w:type="paragraph" w:customStyle="1" w:styleId="H-4">
    <w:name w:val="H-4级标题 一、"/>
    <w:basedOn w:val="4"/>
    <w:next w:val="H-5"/>
    <w:link w:val="H-4Char"/>
    <w:rsid w:val="00E20DC9"/>
    <w:pPr>
      <w:spacing w:beforeLines="50" w:afterLines="50" w:line="240" w:lineRule="auto"/>
      <w:textAlignment w:val="center"/>
    </w:pPr>
    <w:rPr>
      <w:rFonts w:ascii="Times New Roman" w:hAnsi="Times New Roman"/>
      <w:b w:val="0"/>
      <w:sz w:val="28"/>
    </w:rPr>
  </w:style>
  <w:style w:type="paragraph" w:customStyle="1" w:styleId="H-5">
    <w:name w:val="H-5级标题 （一）"/>
    <w:basedOn w:val="5"/>
    <w:next w:val="H-61"/>
    <w:link w:val="H-5Char"/>
    <w:rsid w:val="00E20DC9"/>
    <w:pPr>
      <w:spacing w:beforeLines="50" w:afterLines="50" w:line="240" w:lineRule="auto"/>
      <w:ind w:firstLineChars="200" w:firstLine="200"/>
      <w:textAlignment w:val="center"/>
    </w:pPr>
    <w:rPr>
      <w:rFonts w:ascii="Times New Roman" w:eastAsia="黑体" w:hAnsi="Times New Roman"/>
      <w:b w:val="0"/>
      <w:sz w:val="24"/>
    </w:rPr>
  </w:style>
  <w:style w:type="paragraph" w:customStyle="1" w:styleId="H-61">
    <w:name w:val="H-6级标题 1．"/>
    <w:basedOn w:val="6"/>
    <w:next w:val="a"/>
    <w:rsid w:val="00E20DC9"/>
    <w:pPr>
      <w:keepNext/>
      <w:keepLines/>
      <w:widowControl w:val="0"/>
      <w:spacing w:before="0" w:beforeAutospacing="0" w:after="0" w:afterAutospacing="0" w:line="300" w:lineRule="auto"/>
      <w:ind w:firstLineChars="200" w:firstLine="200"/>
      <w:jc w:val="both"/>
      <w:textAlignment w:val="center"/>
    </w:pPr>
    <w:rPr>
      <w:rFonts w:ascii="Times New Roman" w:hAnsi="Times New Roman"/>
      <w:b w:val="0"/>
      <w:color w:val="auto"/>
      <w:kern w:val="2"/>
      <w:sz w:val="21"/>
      <w:szCs w:val="21"/>
    </w:rPr>
  </w:style>
  <w:style w:type="character" w:customStyle="1" w:styleId="H-5Char">
    <w:name w:val="H-5级标题 （一） Char"/>
    <w:link w:val="H-5"/>
    <w:rsid w:val="00E20DC9"/>
    <w:rPr>
      <w:rFonts w:eastAsia="黑体"/>
      <w:bCs/>
      <w:kern w:val="2"/>
      <w:sz w:val="24"/>
      <w:szCs w:val="28"/>
    </w:rPr>
  </w:style>
  <w:style w:type="character" w:customStyle="1" w:styleId="H-4Char">
    <w:name w:val="H-4级标题 一、 Char"/>
    <w:link w:val="H-4"/>
    <w:rsid w:val="00E20DC9"/>
    <w:rPr>
      <w:rFonts w:eastAsia="黑体"/>
      <w:bCs/>
      <w:kern w:val="2"/>
      <w:sz w:val="28"/>
      <w:szCs w:val="28"/>
    </w:rPr>
  </w:style>
  <w:style w:type="paragraph" w:customStyle="1" w:styleId="W-0">
    <w:name w:val="W-讲义答案和解析"/>
    <w:next w:val="a"/>
    <w:link w:val="W-CharCharChar"/>
    <w:rsid w:val="00E20DC9"/>
    <w:pPr>
      <w:ind w:firstLineChars="200" w:firstLine="200"/>
      <w:jc w:val="both"/>
      <w:textAlignment w:val="center"/>
    </w:pPr>
    <w:rPr>
      <w:color w:val="FF0000"/>
      <w:sz w:val="21"/>
      <w:szCs w:val="21"/>
    </w:rPr>
  </w:style>
  <w:style w:type="character" w:customStyle="1" w:styleId="W-CharCharChar">
    <w:name w:val="W-讲义答案和解析 Char Char Char"/>
    <w:basedOn w:val="a0"/>
    <w:link w:val="W-0"/>
    <w:rsid w:val="00E20DC9"/>
    <w:rPr>
      <w:color w:val="FF0000"/>
      <w:sz w:val="21"/>
      <w:szCs w:val="21"/>
    </w:rPr>
  </w:style>
  <w:style w:type="paragraph" w:customStyle="1" w:styleId="W-1">
    <w:name w:val="W-考情分析"/>
    <w:basedOn w:val="H-3"/>
    <w:rsid w:val="00E20DC9"/>
    <w:pPr>
      <w:outlineLvl w:val="9"/>
    </w:pPr>
    <w:rPr>
      <w:rFonts w:eastAsia="楷体_GB2312"/>
    </w:rPr>
  </w:style>
  <w:style w:type="paragraph" w:customStyle="1" w:styleId="W-2">
    <w:name w:val="W-？、题型说明"/>
    <w:next w:val="W-"/>
    <w:rsid w:val="00E20DC9"/>
    <w:pPr>
      <w:spacing w:beforeLines="100"/>
      <w:ind w:firstLineChars="200" w:firstLine="200"/>
      <w:jc w:val="both"/>
      <w:outlineLvl w:val="1"/>
    </w:pPr>
    <w:rPr>
      <w:b/>
      <w:sz w:val="21"/>
    </w:rPr>
  </w:style>
  <w:style w:type="paragraph" w:customStyle="1" w:styleId="W-3">
    <w:name w:val="W-题目来源、题目说明"/>
    <w:next w:val="W-"/>
    <w:link w:val="W-Char"/>
    <w:rsid w:val="00E20DC9"/>
    <w:pPr>
      <w:jc w:val="both"/>
      <w:textAlignment w:val="center"/>
    </w:pPr>
    <w:rPr>
      <w:color w:val="0000FF"/>
      <w:sz w:val="21"/>
    </w:rPr>
  </w:style>
  <w:style w:type="character" w:customStyle="1" w:styleId="W-Char">
    <w:name w:val="W-题目来源、题目说明 Char"/>
    <w:link w:val="W-3"/>
    <w:rsid w:val="00E20DC9"/>
    <w:rPr>
      <w:color w:val="0000FF"/>
      <w:sz w:val="21"/>
    </w:rPr>
  </w:style>
  <w:style w:type="paragraph" w:customStyle="1" w:styleId="W-4">
    <w:name w:val="W-？、题前说明"/>
    <w:basedOn w:val="W-2"/>
    <w:rsid w:val="00E20DC9"/>
    <w:pPr>
      <w:outlineLvl w:val="9"/>
    </w:pPr>
  </w:style>
  <w:style w:type="paragraph" w:customStyle="1" w:styleId="W-5">
    <w:name w:val="W-共？题共分？钟"/>
    <w:basedOn w:val="2"/>
    <w:next w:val="W-2"/>
    <w:rsid w:val="00E20DC9"/>
    <w:pPr>
      <w:autoSpaceDE/>
      <w:autoSpaceDN/>
      <w:adjustRightInd/>
      <w:spacing w:beforeLines="50" w:afterLines="50"/>
      <w:ind w:left="0" w:firstLine="0"/>
      <w:jc w:val="center"/>
      <w:outlineLvl w:val="9"/>
    </w:pPr>
    <w:rPr>
      <w:rFonts w:ascii="Times New Roman" w:hAnsi="Times New Roman"/>
      <w:b/>
      <w:color w:val="auto"/>
      <w:kern w:val="2"/>
      <w:sz w:val="21"/>
      <w:szCs w:val="36"/>
      <w:lang w:val="en-US"/>
    </w:rPr>
  </w:style>
  <w:style w:type="paragraph" w:customStyle="1" w:styleId="W-6">
    <w:name w:val="W-第？部分"/>
    <w:basedOn w:val="1"/>
    <w:next w:val="W-5"/>
    <w:rsid w:val="00E20DC9"/>
    <w:pPr>
      <w:keepNext w:val="0"/>
      <w:keepLines w:val="0"/>
      <w:spacing w:beforeLines="100" w:afterLines="100"/>
      <w:jc w:val="center"/>
    </w:pPr>
    <w:rPr>
      <w:rFonts w:ascii="Times New Roman" w:eastAsia="宋体" w:hAnsi="Times New Roman"/>
      <w:bCs w:val="0"/>
      <w:kern w:val="2"/>
      <w:sz w:val="28"/>
    </w:rPr>
  </w:style>
  <w:style w:type="paragraph" w:customStyle="1" w:styleId="W-7">
    <w:name w:val="W-考情分析正文"/>
    <w:basedOn w:val="W-"/>
    <w:rsid w:val="00E20DC9"/>
    <w:rPr>
      <w:rFonts w:eastAsia="楷体_GB2312"/>
    </w:rPr>
  </w:style>
  <w:style w:type="paragraph" w:customStyle="1" w:styleId="H-71">
    <w:name w:val="H-7级标题 （1）"/>
    <w:basedOn w:val="W-"/>
    <w:rsid w:val="00E20DC9"/>
    <w:pPr>
      <w:spacing w:line="300" w:lineRule="auto"/>
    </w:pPr>
  </w:style>
  <w:style w:type="paragraph" w:customStyle="1" w:styleId="H-8">
    <w:name w:val="H-8级标题 ①"/>
    <w:basedOn w:val="H-71"/>
    <w:rsid w:val="00E20DC9"/>
  </w:style>
  <w:style w:type="paragraph" w:customStyle="1" w:styleId="2014">
    <w:name w:val="2014讲义一级标题"/>
    <w:basedOn w:val="a"/>
    <w:link w:val="2014Char"/>
    <w:rsid w:val="00E20DC9"/>
    <w:pPr>
      <w:spacing w:beforeLines="50" w:afterLines="50" w:line="600" w:lineRule="auto"/>
      <w:jc w:val="center"/>
    </w:pPr>
    <w:rPr>
      <w:rFonts w:ascii="黑体" w:eastAsia="黑体" w:hAnsi="Times New Roman"/>
      <w:sz w:val="44"/>
      <w:szCs w:val="44"/>
    </w:rPr>
  </w:style>
  <w:style w:type="character" w:customStyle="1" w:styleId="2014Char">
    <w:name w:val="2014讲义一级标题 Char"/>
    <w:basedOn w:val="a0"/>
    <w:link w:val="2014"/>
    <w:rsid w:val="00E20DC9"/>
    <w:rPr>
      <w:rFonts w:ascii="黑体" w:eastAsia="黑体"/>
      <w:kern w:val="2"/>
      <w:sz w:val="44"/>
      <w:szCs w:val="44"/>
    </w:rPr>
  </w:style>
  <w:style w:type="paragraph" w:customStyle="1" w:styleId="20140">
    <w:name w:val="2014讲义二级标题"/>
    <w:basedOn w:val="a"/>
    <w:link w:val="2014Char0"/>
    <w:rsid w:val="00E20DC9"/>
    <w:pPr>
      <w:spacing w:beforeLines="50" w:afterLines="50" w:line="600" w:lineRule="auto"/>
      <w:jc w:val="center"/>
    </w:pPr>
    <w:rPr>
      <w:rFonts w:ascii="黑体" w:eastAsia="黑体" w:hAnsi="Times New Roman"/>
      <w:sz w:val="32"/>
      <w:szCs w:val="32"/>
    </w:rPr>
  </w:style>
  <w:style w:type="character" w:customStyle="1" w:styleId="2014Char0">
    <w:name w:val="2014讲义二级标题 Char"/>
    <w:basedOn w:val="a0"/>
    <w:link w:val="20140"/>
    <w:rsid w:val="00E20DC9"/>
    <w:rPr>
      <w:rFonts w:ascii="黑体" w:eastAsia="黑体"/>
      <w:kern w:val="2"/>
      <w:sz w:val="32"/>
      <w:szCs w:val="32"/>
    </w:rPr>
  </w:style>
  <w:style w:type="paragraph" w:customStyle="1" w:styleId="20141">
    <w:name w:val="2014讲义三级标题"/>
    <w:basedOn w:val="a"/>
    <w:link w:val="2014Char1"/>
    <w:rsid w:val="00E20DC9"/>
    <w:pPr>
      <w:spacing w:beforeLines="50" w:afterLines="50" w:line="480" w:lineRule="auto"/>
      <w:jc w:val="center"/>
    </w:pPr>
    <w:rPr>
      <w:rFonts w:ascii="黑体" w:eastAsia="黑体" w:hAnsi="Times New Roman"/>
      <w:sz w:val="30"/>
      <w:szCs w:val="30"/>
    </w:rPr>
  </w:style>
  <w:style w:type="character" w:customStyle="1" w:styleId="2014Char1">
    <w:name w:val="2014讲义三级标题 Char"/>
    <w:basedOn w:val="a0"/>
    <w:link w:val="20141"/>
    <w:rsid w:val="00E20DC9"/>
    <w:rPr>
      <w:rFonts w:ascii="黑体" w:eastAsia="黑体"/>
      <w:kern w:val="2"/>
      <w:sz w:val="30"/>
      <w:szCs w:val="30"/>
    </w:rPr>
  </w:style>
  <w:style w:type="paragraph" w:customStyle="1" w:styleId="20142">
    <w:name w:val="2014讲义四级标题"/>
    <w:basedOn w:val="a"/>
    <w:link w:val="2014Char2"/>
    <w:rsid w:val="00E20DC9"/>
    <w:rPr>
      <w:rFonts w:ascii="黑体" w:eastAsia="黑体" w:hAnsi="Times New Roman"/>
      <w:sz w:val="28"/>
      <w:szCs w:val="28"/>
    </w:rPr>
  </w:style>
  <w:style w:type="character" w:customStyle="1" w:styleId="2014Char2">
    <w:name w:val="2014讲义四级标题 Char"/>
    <w:basedOn w:val="a0"/>
    <w:link w:val="20142"/>
    <w:rsid w:val="00E20DC9"/>
    <w:rPr>
      <w:rFonts w:ascii="黑体" w:eastAsia="黑体"/>
      <w:kern w:val="2"/>
      <w:sz w:val="28"/>
      <w:szCs w:val="28"/>
    </w:rPr>
  </w:style>
  <w:style w:type="paragraph" w:customStyle="1" w:styleId="20143">
    <w:name w:val="2014讲义五级标题"/>
    <w:basedOn w:val="a"/>
    <w:link w:val="2014Char3"/>
    <w:rsid w:val="00E20DC9"/>
    <w:pPr>
      <w:ind w:firstLineChars="200" w:firstLine="480"/>
    </w:pPr>
    <w:rPr>
      <w:rFonts w:ascii="黑体" w:eastAsia="黑体" w:hAnsi="Times New Roman"/>
      <w:szCs w:val="24"/>
    </w:rPr>
  </w:style>
  <w:style w:type="character" w:customStyle="1" w:styleId="2014Char3">
    <w:name w:val="2014讲义五级标题 Char"/>
    <w:basedOn w:val="a0"/>
    <w:link w:val="20143"/>
    <w:rsid w:val="00E20DC9"/>
    <w:rPr>
      <w:rFonts w:ascii="黑体" w:eastAsia="黑体"/>
      <w:kern w:val="2"/>
      <w:sz w:val="24"/>
      <w:szCs w:val="24"/>
    </w:rPr>
  </w:style>
  <w:style w:type="paragraph" w:customStyle="1" w:styleId="20144">
    <w:name w:val="2014讲义六级标题"/>
    <w:basedOn w:val="a"/>
    <w:link w:val="2014Char4"/>
    <w:rsid w:val="00E20DC9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2014Char4">
    <w:name w:val="2014讲义六级标题 Char"/>
    <w:basedOn w:val="a0"/>
    <w:link w:val="20144"/>
    <w:rsid w:val="00E20DC9"/>
    <w:rPr>
      <w:kern w:val="2"/>
      <w:sz w:val="21"/>
      <w:szCs w:val="24"/>
    </w:rPr>
  </w:style>
  <w:style w:type="paragraph" w:customStyle="1" w:styleId="20145">
    <w:name w:val="2014讲义七级标题"/>
    <w:basedOn w:val="a"/>
    <w:link w:val="2014Char5"/>
    <w:rsid w:val="00E20DC9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2014Char5">
    <w:name w:val="2014讲义七级标题 Char"/>
    <w:basedOn w:val="a0"/>
    <w:link w:val="20145"/>
    <w:rsid w:val="00E20DC9"/>
    <w:rPr>
      <w:kern w:val="2"/>
      <w:sz w:val="21"/>
      <w:szCs w:val="24"/>
    </w:rPr>
  </w:style>
  <w:style w:type="paragraph" w:customStyle="1" w:styleId="20146">
    <w:name w:val="2014讲义八级标题"/>
    <w:basedOn w:val="a"/>
    <w:link w:val="2014Char6"/>
    <w:rsid w:val="00E20DC9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2014Char6">
    <w:name w:val="2014讲义八级标题 Char"/>
    <w:basedOn w:val="a0"/>
    <w:link w:val="20146"/>
    <w:rsid w:val="00E20DC9"/>
    <w:rPr>
      <w:kern w:val="2"/>
      <w:sz w:val="21"/>
      <w:szCs w:val="24"/>
    </w:rPr>
  </w:style>
  <w:style w:type="paragraph" w:customStyle="1" w:styleId="20147">
    <w:name w:val="2014讲义正文"/>
    <w:basedOn w:val="a"/>
    <w:link w:val="2014Char7"/>
    <w:rsid w:val="00E20DC9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character" w:customStyle="1" w:styleId="2014Char7">
    <w:name w:val="2014讲义正文 Char"/>
    <w:basedOn w:val="a0"/>
    <w:link w:val="20147"/>
    <w:rsid w:val="00E20DC9"/>
    <w:rPr>
      <w:kern w:val="2"/>
      <w:sz w:val="21"/>
      <w:szCs w:val="24"/>
    </w:rPr>
  </w:style>
  <w:style w:type="paragraph" w:customStyle="1" w:styleId="TOC1">
    <w:name w:val="TOC 标题1"/>
    <w:basedOn w:val="1"/>
    <w:next w:val="a"/>
    <w:uiPriority w:val="39"/>
    <w:unhideWhenUsed/>
    <w:rsid w:val="00E20DC9"/>
    <w:pPr>
      <w:widowControl/>
      <w:spacing w:before="480" w:line="276" w:lineRule="auto"/>
      <w:outlineLvl w:val="9"/>
    </w:pPr>
    <w:rPr>
      <w:rFonts w:ascii="Cambria" w:eastAsia="宋体" w:hAnsi="Cambria" w:cs="黑体"/>
      <w:color w:val="365F90"/>
      <w:kern w:val="0"/>
      <w:sz w:val="28"/>
      <w:szCs w:val="28"/>
    </w:rPr>
  </w:style>
  <w:style w:type="paragraph" w:customStyle="1" w:styleId="42">
    <w:name w:val="列出段落4"/>
    <w:basedOn w:val="a"/>
    <w:rsid w:val="00E20DC9"/>
    <w:pPr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8">
    <w:name w:val="2014讲义表题"/>
    <w:basedOn w:val="a"/>
    <w:link w:val="2014Char8"/>
    <w:rsid w:val="00E20DC9"/>
    <w:pPr>
      <w:adjustRightInd w:val="0"/>
      <w:snapToGrid w:val="0"/>
      <w:spacing w:line="336" w:lineRule="auto"/>
      <w:jc w:val="center"/>
    </w:pPr>
    <w:rPr>
      <w:rFonts w:ascii="宋体" w:hAnsi="宋体"/>
      <w:sz w:val="18"/>
      <w:szCs w:val="18"/>
    </w:rPr>
  </w:style>
  <w:style w:type="character" w:customStyle="1" w:styleId="2014Char8">
    <w:name w:val="2014讲义表题 Char"/>
    <w:basedOn w:val="a0"/>
    <w:link w:val="20148"/>
    <w:rsid w:val="00E20DC9"/>
    <w:rPr>
      <w:rFonts w:ascii="宋体" w:hAnsi="宋体"/>
      <w:kern w:val="2"/>
      <w:sz w:val="18"/>
      <w:szCs w:val="18"/>
    </w:rPr>
  </w:style>
  <w:style w:type="paragraph" w:customStyle="1" w:styleId="20149">
    <w:name w:val="2014讲义图题"/>
    <w:basedOn w:val="20147"/>
    <w:link w:val="2014Char9"/>
    <w:rsid w:val="00E20DC9"/>
    <w:pPr>
      <w:ind w:firstLine="360"/>
      <w:jc w:val="center"/>
    </w:pPr>
    <w:rPr>
      <w:sz w:val="18"/>
      <w:szCs w:val="18"/>
    </w:rPr>
  </w:style>
  <w:style w:type="character" w:customStyle="1" w:styleId="2014Char9">
    <w:name w:val="2014讲义图题 Char"/>
    <w:basedOn w:val="2014Char7"/>
    <w:link w:val="20149"/>
    <w:rsid w:val="00E20DC9"/>
    <w:rPr>
      <w:sz w:val="18"/>
      <w:szCs w:val="18"/>
    </w:rPr>
  </w:style>
  <w:style w:type="paragraph" w:customStyle="1" w:styleId="26">
    <w:name w:val="列出段落2"/>
    <w:basedOn w:val="a"/>
    <w:rsid w:val="00E20DC9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14">
    <w:name w:val="无间隔1"/>
    <w:rsid w:val="00E20DC9"/>
    <w:rPr>
      <w:rFonts w:ascii="Calibri" w:hAnsi="Calibri"/>
      <w:sz w:val="22"/>
      <w:szCs w:val="22"/>
      <w:lang w:eastAsia="en-US" w:bidi="en-US"/>
    </w:rPr>
  </w:style>
  <w:style w:type="paragraph" w:customStyle="1" w:styleId="27">
    <w:name w:val="无间隔2"/>
    <w:rsid w:val="00E20DC9"/>
    <w:rPr>
      <w:rFonts w:ascii="Calibri" w:hAnsi="Calibri"/>
      <w:sz w:val="22"/>
      <w:szCs w:val="22"/>
      <w:lang w:eastAsia="en-US" w:bidi="en-US"/>
    </w:rPr>
  </w:style>
  <w:style w:type="paragraph" w:customStyle="1" w:styleId="32">
    <w:name w:val="列出段落3"/>
    <w:basedOn w:val="a"/>
    <w:rsid w:val="00E20DC9"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15">
    <w:name w:val="明显强调1"/>
    <w:basedOn w:val="a0"/>
    <w:rsid w:val="00E20DC9"/>
    <w:rPr>
      <w:b/>
      <w:bCs/>
      <w:i/>
      <w:iCs/>
      <w:color w:val="4F81BD"/>
    </w:rPr>
  </w:style>
  <w:style w:type="character" w:customStyle="1" w:styleId="16">
    <w:name w:val="不明显参考1"/>
    <w:basedOn w:val="a0"/>
    <w:rsid w:val="00E20DC9"/>
    <w:rPr>
      <w:smallCaps/>
      <w:color w:val="C0504D"/>
      <w:u w:val="single"/>
    </w:rPr>
  </w:style>
  <w:style w:type="character" w:customStyle="1" w:styleId="17">
    <w:name w:val="不明显强调1"/>
    <w:basedOn w:val="a0"/>
    <w:rsid w:val="00E20DC9"/>
    <w:rPr>
      <w:i/>
      <w:iCs/>
      <w:color w:val="808080"/>
    </w:rPr>
  </w:style>
  <w:style w:type="character" w:customStyle="1" w:styleId="18">
    <w:name w:val="明显参考1"/>
    <w:basedOn w:val="a0"/>
    <w:rsid w:val="00E20DC9"/>
    <w:rPr>
      <w:b/>
      <w:bCs/>
      <w:smallCaps/>
      <w:color w:val="C0504D"/>
      <w:spacing w:val="5"/>
      <w:u w:val="single"/>
    </w:rPr>
  </w:style>
  <w:style w:type="character" w:customStyle="1" w:styleId="CharChar110">
    <w:name w:val="Char Char11"/>
    <w:basedOn w:val="a0"/>
    <w:rsid w:val="00E20DC9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paragraph" w:customStyle="1" w:styleId="19">
    <w:name w:val="引用1"/>
    <w:basedOn w:val="a"/>
    <w:next w:val="a"/>
    <w:rsid w:val="00E20DC9"/>
    <w:rPr>
      <w:rFonts w:ascii="Times New Roman" w:hAnsi="Times New Roman"/>
      <w:i/>
      <w:iCs/>
      <w:color w:val="000000"/>
      <w:sz w:val="21"/>
      <w:szCs w:val="21"/>
    </w:rPr>
  </w:style>
  <w:style w:type="paragraph" w:customStyle="1" w:styleId="1a">
    <w:name w:val="明显引用1"/>
    <w:basedOn w:val="a"/>
    <w:next w:val="a"/>
    <w:rsid w:val="00E20DC9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/>
      <w:sz w:val="21"/>
      <w:szCs w:val="21"/>
    </w:rPr>
  </w:style>
  <w:style w:type="character" w:customStyle="1" w:styleId="1b">
    <w:name w:val="书籍标题1"/>
    <w:basedOn w:val="a0"/>
    <w:rsid w:val="00E20DC9"/>
    <w:rPr>
      <w:b/>
      <w:bCs/>
      <w:smallCaps/>
      <w:spacing w:val="5"/>
    </w:rPr>
  </w:style>
  <w:style w:type="character" w:customStyle="1" w:styleId="Char10">
    <w:name w:val="引用 Char1"/>
    <w:basedOn w:val="a0"/>
    <w:uiPriority w:val="29"/>
    <w:rsid w:val="00E20DC9"/>
    <w:rPr>
      <w:i/>
      <w:iCs/>
      <w:color w:val="000000"/>
      <w:kern w:val="2"/>
      <w:sz w:val="21"/>
      <w:szCs w:val="24"/>
    </w:rPr>
  </w:style>
  <w:style w:type="character" w:customStyle="1" w:styleId="Char11">
    <w:name w:val="标题 Char1"/>
    <w:basedOn w:val="a0"/>
    <w:uiPriority w:val="10"/>
    <w:rsid w:val="00E20DC9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TOC2">
    <w:name w:val="TOC 标题2"/>
    <w:basedOn w:val="1"/>
    <w:next w:val="a"/>
    <w:rsid w:val="00E20DC9"/>
    <w:pPr>
      <w:widowControl/>
      <w:spacing w:before="48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Char12">
    <w:name w:val="明显引用 Char1"/>
    <w:basedOn w:val="a0"/>
    <w:uiPriority w:val="30"/>
    <w:rsid w:val="00E20DC9"/>
    <w:rPr>
      <w:b/>
      <w:bCs/>
      <w:i/>
      <w:iCs/>
      <w:color w:val="4F81BD"/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314" Type="http://schemas.openxmlformats.org/officeDocument/2006/relationships/header" Target="header1.xml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15" Type="http://schemas.openxmlformats.org/officeDocument/2006/relationships/footer" Target="footer1.xml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16" Type="http://schemas.openxmlformats.org/officeDocument/2006/relationships/footer" Target="footer2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5.bin"/><Relationship Id="rId250" Type="http://schemas.openxmlformats.org/officeDocument/2006/relationships/image" Target="media/image124.wmf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282" Type="http://schemas.openxmlformats.org/officeDocument/2006/relationships/image" Target="media/image140.wmf"/><Relationship Id="rId312" Type="http://schemas.openxmlformats.org/officeDocument/2006/relationships/image" Target="media/image155.wmf"/><Relationship Id="rId317" Type="http://schemas.openxmlformats.org/officeDocument/2006/relationships/header" Target="header2.xml"/><Relationship Id="rId8" Type="http://schemas.openxmlformats.org/officeDocument/2006/relationships/hyperlink" Target="https://lvjr.bitbucket.io/?kysx2017" TargetMode="External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2" Type="http://schemas.openxmlformats.org/officeDocument/2006/relationships/image" Target="media/image150.wmf"/><Relationship Id="rId307" Type="http://schemas.openxmlformats.org/officeDocument/2006/relationships/oleObject" Target="embeddings/oleObject14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313" Type="http://schemas.openxmlformats.org/officeDocument/2006/relationships/oleObject" Target="embeddings/oleObject152.bin"/><Relationship Id="rId318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19" Type="http://schemas.openxmlformats.org/officeDocument/2006/relationships/theme" Target="theme/theme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310" Type="http://schemas.openxmlformats.org/officeDocument/2006/relationships/image" Target="media/image154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3.bin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61" Type="http://schemas.openxmlformats.org/officeDocument/2006/relationships/image" Target="media/image29.png"/><Relationship Id="rId82" Type="http://schemas.openxmlformats.org/officeDocument/2006/relationships/image" Target="media/image40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1B612F-3FEA-49DB-95DA-DA54BEF4C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4</Pages>
  <Words>817</Words>
  <Characters>4657</Characters>
  <Application>Microsoft Office Word</Application>
  <DocSecurity>0</DocSecurity>
  <Lines>38</Lines>
  <Paragraphs>10</Paragraphs>
  <ScaleCrop>false</ScaleCrop>
  <Company>微软中国</Company>
  <LinksUpToDate>false</LinksUpToDate>
  <CharactersWithSpaces>5464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116</cp:revision>
  <cp:lastPrinted>2011-09-06T10:51:00Z</cp:lastPrinted>
  <dcterms:created xsi:type="dcterms:W3CDTF">2020-11-13T07:23:00Z</dcterms:created>
  <dcterms:modified xsi:type="dcterms:W3CDTF">2021-11-19T07:26:00Z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