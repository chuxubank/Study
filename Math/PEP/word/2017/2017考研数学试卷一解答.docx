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EA4138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B219A">
          <w:rPr>
            <w:rStyle w:val="a7"/>
            <w:rFonts w:hint="eastAsia"/>
            <w:color w:val="C00000"/>
          </w:rPr>
          <w:t>17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F84B2E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20DC9" w:rsidRDefault="00E20DC9" w:rsidP="00AB79D9">
      <w:pPr>
        <w:pStyle w:val="1"/>
      </w:pPr>
      <w:r w:rsidRPr="00435763">
        <w:t>一、选择题</w:t>
      </w:r>
      <w:r w:rsidR="00F65756">
        <w:rPr>
          <w:rFonts w:hint="eastAsia"/>
        </w:rPr>
        <w:t>（</w:t>
      </w:r>
      <w:r w:rsidRPr="00046ED5">
        <w:t>1</w:t>
      </w:r>
      <w:r w:rsidR="00F65756">
        <w:rPr>
          <w:rFonts w:hint="eastAsia"/>
        </w:rPr>
        <w:t>~</w:t>
      </w:r>
      <w:r w:rsidRPr="00046ED5">
        <w:t>8小题，每小题4分，共32分</w:t>
      </w:r>
      <w:r w:rsidR="00F65756">
        <w:t>）</w:t>
      </w:r>
    </w:p>
    <w:p w:rsidR="00F65756" w:rsidRPr="00F65756" w:rsidRDefault="00F65756" w:rsidP="00F65756"/>
    <w:p w:rsidR="00F65756" w:rsidRPr="00F65756" w:rsidRDefault="00F65756" w:rsidP="00F65756"/>
    <w:p w:rsidR="00E20DC9" w:rsidRDefault="003D28E9" w:rsidP="00E20DC9">
      <w:pPr>
        <w:jc w:val="left"/>
      </w:pPr>
      <w:r w:rsidRPr="003D28E9">
        <w:rPr>
          <w:rFonts w:hint="eastAsia"/>
        </w:rPr>
        <w:t xml:space="preserve">(1) </w:t>
      </w:r>
      <w:r w:rsidR="00E20DC9">
        <w:rPr>
          <w:rFonts w:ascii="宋体" w:hAnsi="宋体" w:hint="eastAsia"/>
        </w:rPr>
        <w:t>若函数</w:t>
      </w:r>
      <w:r w:rsidR="00DA0EFC" w:rsidRPr="00DA0EFC">
        <w:rPr>
          <w:position w:val="-48"/>
        </w:rPr>
        <w:object w:dxaOrig="2700" w:dyaOrig="1080">
          <v:shape id="_x0000_i1025" type="#_x0000_t75" style="width:135.25pt;height:53.85pt" o:ole="">
            <v:imagedata r:id="rId9" o:title=""/>
          </v:shape>
          <o:OLEObject Type="Embed" ProgID="Equation.DSMT4" ShapeID="_x0000_i1025" DrawAspect="Content" ObjectID="_1698831305" r:id="rId10"/>
        </w:object>
      </w:r>
      <w:r w:rsidR="00E20DC9">
        <w:rPr>
          <w:rFonts w:hint="eastAsia"/>
        </w:rPr>
        <w:t>在</w:t>
      </w:r>
      <w:r w:rsidR="00DA0EFC" w:rsidRPr="00DA0EFC">
        <w:rPr>
          <w:position w:val="-6"/>
        </w:rPr>
        <w:object w:dxaOrig="560" w:dyaOrig="279">
          <v:shape id="_x0000_i1026" type="#_x0000_t75" style="width:28.15pt;height:13.75pt" o:ole="">
            <v:imagedata r:id="rId11" o:title=""/>
          </v:shape>
          <o:OLEObject Type="Embed" ProgID="Equation.DSMT4" ShapeID="_x0000_i1026" DrawAspect="Content" ObjectID="_1698831306" r:id="rId12"/>
        </w:object>
      </w:r>
      <w:r w:rsidR="00E20DC9">
        <w:rPr>
          <w:rFonts w:hint="eastAsia"/>
        </w:rPr>
        <w:t>处连续，则</w:t>
      </w:r>
      <w:r w:rsidR="00B55988" w:rsidRPr="00B55988">
        <w:rPr>
          <w:rFonts w:hint="eastAsia"/>
        </w:rPr>
        <w:t>(</w:t>
      </w:r>
      <w:r w:rsidR="00E20DC9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EB0C6A" w:rsidRDefault="00B424A5" w:rsidP="002F70C9">
      <w:pPr>
        <w:ind w:leftChars="200" w:left="480"/>
        <w:jc w:val="left"/>
      </w:pPr>
      <w:r w:rsidRPr="00B424A5">
        <w:rPr>
          <w:rFonts w:hint="eastAsia"/>
        </w:rPr>
        <w:t>(</w:t>
      </w:r>
      <w:r w:rsidR="00E20DC9" w:rsidRPr="00B424A5">
        <w:rPr>
          <w:rFonts w:hint="eastAsia"/>
        </w:rPr>
        <w:t>A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24"/>
        </w:rPr>
        <w:object w:dxaOrig="700" w:dyaOrig="620">
          <v:shape id="_x0000_i1027" type="#_x0000_t75" style="width:35.05pt;height:31.3pt" o:ole="">
            <v:imagedata r:id="rId13" o:title=""/>
          </v:shape>
          <o:OLEObject Type="Embed" ProgID="Equation.DSMT4" ShapeID="_x0000_i1027" DrawAspect="Content" ObjectID="_1698831307" r:id="rId14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24"/>
        </w:rPr>
        <w:object w:dxaOrig="859" w:dyaOrig="620">
          <v:shape id="_x0000_i1028" type="#_x0000_t75" style="width:43.2pt;height:31.3pt" o:ole="">
            <v:imagedata r:id="rId15" o:title=""/>
          </v:shape>
          <o:OLEObject Type="Embed" ProgID="Equation.DSMT4" ShapeID="_x0000_i1028" DrawAspect="Content" ObjectID="_1698831308" r:id="rId16"/>
        </w:object>
      </w:r>
      <w:r w:rsidR="002F70C9">
        <w:rPr>
          <w:rFonts w:hint="eastAsia"/>
        </w:rPr>
        <w:t>．</w:t>
      </w:r>
      <w:r w:rsidR="00E20D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C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680" w:dyaOrig="279">
          <v:shape id="_x0000_i1029" type="#_x0000_t75" style="width:33.8pt;height:13.75pt" o:ole="">
            <v:imagedata r:id="rId17" o:title=""/>
          </v:shape>
          <o:OLEObject Type="Embed" ProgID="Equation.DSMT4" ShapeID="_x0000_i1029" DrawAspect="Content" ObjectID="_1698831309" r:id="rId18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D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680" w:dyaOrig="279">
          <v:shape id="_x0000_i1030" type="#_x0000_t75" style="width:33.8pt;height:13.75pt" o:ole="">
            <v:imagedata r:id="rId19" o:title=""/>
          </v:shape>
          <o:OLEObject Type="Embed" ProgID="Equation.DSMT4" ShapeID="_x0000_i1030" DrawAspect="Content" ObjectID="_1698831310" r:id="rId20"/>
        </w:object>
      </w:r>
      <w:r w:rsidR="002F70C9">
        <w:rPr>
          <w:rFonts w:hint="eastAsia"/>
        </w:rPr>
        <w:t>．</w:t>
      </w:r>
    </w:p>
    <w:p w:rsidR="002B3E14" w:rsidRPr="006B1711" w:rsidRDefault="002B3E14" w:rsidP="002B3E14"/>
    <w:p w:rsidR="00DB7890" w:rsidRDefault="002B3E14" w:rsidP="00E20DC9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A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E20DC9">
        <w:rPr>
          <w:rFonts w:hint="eastAsia"/>
        </w:rPr>
        <w:t>由</w:t>
      </w:r>
      <w:r w:rsidR="00DB7890">
        <w:t>连续的定义可</w:t>
      </w:r>
      <w:r w:rsidR="00DB7890">
        <w:rPr>
          <w:rFonts w:hint="eastAsia"/>
        </w:rPr>
        <w:t>得</w:t>
      </w:r>
      <w:r w:rsidR="00DA0EFC" w:rsidRPr="00DA0EFC">
        <w:rPr>
          <w:position w:val="-20"/>
        </w:rPr>
        <w:object w:dxaOrig="1600" w:dyaOrig="440">
          <v:shape id="_x0000_i1031" type="#_x0000_t75" style="width:80.15pt;height:21.9pt" o:ole="">
            <v:imagedata r:id="rId21" o:title=""/>
          </v:shape>
          <o:OLEObject Type="Embed" ProgID="Equation.DSMT4" ShapeID="_x0000_i1031" DrawAspect="Content" ObjectID="_1698831311" r:id="rId22"/>
        </w:object>
      </w:r>
      <w:r w:rsidR="00E20DC9">
        <w:rPr>
          <w:rFonts w:hint="eastAsia"/>
        </w:rPr>
        <w:t>，</w:t>
      </w:r>
      <w:r w:rsidR="00DB7890">
        <w:rPr>
          <w:rFonts w:hint="eastAsia"/>
        </w:rPr>
        <w:t>即</w:t>
      </w:r>
    </w:p>
    <w:p w:rsidR="00DB7890" w:rsidRDefault="00DA0EFC" w:rsidP="00DB7890">
      <w:pPr>
        <w:ind w:leftChars="200" w:left="480"/>
        <w:jc w:val="center"/>
      </w:pPr>
      <w:r w:rsidRPr="00DA0EFC">
        <w:rPr>
          <w:position w:val="-24"/>
        </w:rPr>
        <w:object w:dxaOrig="3820" w:dyaOrig="900">
          <v:shape id="_x0000_i1032" type="#_x0000_t75" style="width:190.95pt;height:45.1pt" o:ole="">
            <v:imagedata r:id="rId23" o:title=""/>
          </v:shape>
          <o:OLEObject Type="Embed" ProgID="Equation.DSMT4" ShapeID="_x0000_i1032" DrawAspect="Content" ObjectID="_1698831312" r:id="rId24"/>
        </w:object>
      </w:r>
    </w:p>
    <w:p w:rsidR="00E20DC9" w:rsidRPr="00BE0BD5" w:rsidRDefault="00E20DC9" w:rsidP="00DB7890">
      <w:pPr>
        <w:ind w:leftChars="200" w:left="480"/>
      </w:pPr>
      <w:r>
        <w:t>从而</w:t>
      </w:r>
      <w:r w:rsidR="00DA0EFC" w:rsidRPr="00DA0EFC">
        <w:rPr>
          <w:position w:val="-24"/>
        </w:rPr>
        <w:object w:dxaOrig="700" w:dyaOrig="620">
          <v:shape id="_x0000_i1033" type="#_x0000_t75" style="width:35.05pt;height:31.3pt" o:ole="">
            <v:imagedata r:id="rId25" o:title=""/>
          </v:shape>
          <o:OLEObject Type="Embed" ProgID="Equation.DSMT4" ShapeID="_x0000_i1033" DrawAspect="Content" ObjectID="_1698831313" r:id="rId26"/>
        </w:object>
      </w:r>
      <w:r w:rsidR="00DB7890">
        <w:rPr>
          <w:rFonts w:hint="eastAsia"/>
        </w:rPr>
        <w:t>．</w:t>
      </w:r>
    </w:p>
    <w:p w:rsidR="003D28E9" w:rsidRDefault="003D28E9" w:rsidP="00E20DC9">
      <w:pPr>
        <w:jc w:val="left"/>
        <w:rPr>
          <w:rFonts w:ascii="宋体" w:hAnsi="宋体"/>
        </w:rPr>
      </w:pPr>
    </w:p>
    <w:p w:rsidR="003D28E9" w:rsidRDefault="003D28E9" w:rsidP="00E20DC9">
      <w:pPr>
        <w:jc w:val="left"/>
        <w:rPr>
          <w:rFonts w:ascii="宋体" w:hAnsi="宋体"/>
        </w:rPr>
      </w:pPr>
    </w:p>
    <w:p w:rsidR="00E20DC9" w:rsidRDefault="003D28E9" w:rsidP="00E20DC9">
      <w:pPr>
        <w:jc w:val="left"/>
        <w:rPr>
          <w:rFonts w:ascii="宋体" w:hAnsi="宋体"/>
        </w:rPr>
      </w:pPr>
      <w:r w:rsidRPr="003D28E9">
        <w:rPr>
          <w:rFonts w:hint="eastAsia"/>
        </w:rPr>
        <w:t xml:space="preserve">(2) </w:t>
      </w:r>
      <w:r w:rsidR="00E20DC9">
        <w:rPr>
          <w:rFonts w:ascii="宋体" w:hAnsi="宋体" w:hint="eastAsia"/>
        </w:rPr>
        <w:t>若函数</w:t>
      </w:r>
      <w:r w:rsidR="00DA0EFC" w:rsidRPr="00DA0EFC">
        <w:rPr>
          <w:position w:val="-10"/>
        </w:rPr>
        <w:object w:dxaOrig="540" w:dyaOrig="320">
          <v:shape id="_x0000_i1034" type="#_x0000_t75" style="width:26.9pt;height:16.3pt" o:ole="">
            <v:imagedata r:id="rId27" o:title=""/>
          </v:shape>
          <o:OLEObject Type="Embed" ProgID="Equation.DSMT4" ShapeID="_x0000_i1034" DrawAspect="Content" ObjectID="_1698831314" r:id="rId28"/>
        </w:object>
      </w:r>
      <w:r w:rsidR="00E20DC9">
        <w:rPr>
          <w:rFonts w:hint="eastAsia"/>
        </w:rPr>
        <w:t>可导，且</w:t>
      </w:r>
      <w:r w:rsidR="00DA0EFC" w:rsidRPr="00DA0EFC">
        <w:rPr>
          <w:position w:val="-10"/>
        </w:rPr>
        <w:object w:dxaOrig="1400" w:dyaOrig="320">
          <v:shape id="_x0000_i1035" type="#_x0000_t75" style="width:70.1pt;height:16.3pt" o:ole="">
            <v:imagedata r:id="rId29" o:title=""/>
          </v:shape>
          <o:OLEObject Type="Embed" ProgID="Equation.DSMT4" ShapeID="_x0000_i1035" DrawAspect="Content" ObjectID="_1698831315" r:id="rId30"/>
        </w:object>
      </w:r>
      <w:r w:rsidR="00E20DC9">
        <w:rPr>
          <w:rFonts w:hint="eastAsia"/>
        </w:rPr>
        <w:t>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Default="00B424A5" w:rsidP="002F70C9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DA0EFC" w:rsidRPr="00DA0EFC">
        <w:rPr>
          <w:position w:val="-10"/>
        </w:rPr>
        <w:object w:dxaOrig="1320" w:dyaOrig="320">
          <v:shape id="_x0000_i1036" type="#_x0000_t75" style="width:65.75pt;height:16.3pt" o:ole="">
            <v:imagedata r:id="rId31" o:title=""/>
          </v:shape>
          <o:OLEObject Type="Embed" ProgID="Equation.DSMT4" ShapeID="_x0000_i1036" DrawAspect="Content" ObjectID="_1698831316" r:id="rId32"/>
        </w:object>
      </w:r>
      <w:r w:rsidR="002F70C9">
        <w:rPr>
          <w:rFonts w:hint="eastAsia"/>
        </w:rPr>
        <w:t>．</w:t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0"/>
        </w:rPr>
        <w:object w:dxaOrig="1320" w:dyaOrig="320">
          <v:shape id="_x0000_i1037" type="#_x0000_t75" style="width:65.75pt;height:16.3pt" o:ole="">
            <v:imagedata r:id="rId33" o:title=""/>
          </v:shape>
          <o:OLEObject Type="Embed" ProgID="Equation.DSMT4" ShapeID="_x0000_i1037" DrawAspect="Content" ObjectID="_1698831317" r:id="rId34"/>
        </w:object>
      </w:r>
      <w:r w:rsidR="002F70C9">
        <w:rPr>
          <w:rFonts w:hint="eastAsia"/>
        </w:rPr>
        <w:t>．</w:t>
      </w:r>
    </w:p>
    <w:p w:rsidR="00E20DC9" w:rsidRDefault="00C25476" w:rsidP="002F70C9">
      <w:pPr>
        <w:ind w:leftChars="200" w:left="480"/>
        <w:jc w:val="left"/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4"/>
        </w:rPr>
        <w:object w:dxaOrig="1480" w:dyaOrig="400">
          <v:shape id="_x0000_i1038" type="#_x0000_t75" style="width:73.9pt;height:20.05pt" o:ole="">
            <v:imagedata r:id="rId35" o:title=""/>
          </v:shape>
          <o:OLEObject Type="Embed" ProgID="Equation.DSMT4" ShapeID="_x0000_i1038" DrawAspect="Content" ObjectID="_1698831318" r:id="rId36"/>
        </w:object>
      </w:r>
      <w:r w:rsidR="002F70C9">
        <w:rPr>
          <w:rFonts w:hint="eastAsia"/>
        </w:rPr>
        <w:t>．</w:t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4"/>
        </w:rPr>
        <w:object w:dxaOrig="1460" w:dyaOrig="400">
          <v:shape id="_x0000_i1039" type="#_x0000_t75" style="width:73.25pt;height:20.05pt" o:ole="">
            <v:imagedata r:id="rId37" o:title=""/>
          </v:shape>
          <o:OLEObject Type="Embed" ProgID="Equation.DSMT4" ShapeID="_x0000_i1039" DrawAspect="Content" ObjectID="_1698831319" r:id="rId38"/>
        </w:object>
      </w:r>
      <w:r w:rsidR="002F70C9">
        <w:rPr>
          <w:rFonts w:hint="eastAsia"/>
        </w:rPr>
        <w:t>．</w:t>
      </w:r>
    </w:p>
    <w:p w:rsidR="002B3E14" w:rsidRPr="006B1711" w:rsidRDefault="002B3E14" w:rsidP="002B3E14"/>
    <w:p w:rsidR="00E20DC9" w:rsidRPr="002B3E14" w:rsidRDefault="002B3E14" w:rsidP="004A4CBA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C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E20DC9">
        <w:rPr>
          <w:rFonts w:hint="eastAsia"/>
        </w:rPr>
        <w:t>令</w:t>
      </w:r>
      <w:r w:rsidR="00DA0EFC" w:rsidRPr="00DA0EFC">
        <w:rPr>
          <w:position w:val="-10"/>
        </w:rPr>
        <w:object w:dxaOrig="1320" w:dyaOrig="360">
          <v:shape id="_x0000_i1040" type="#_x0000_t75" style="width:65.75pt;height:18.15pt" o:ole="">
            <v:imagedata r:id="rId39" o:title=""/>
          </v:shape>
          <o:OLEObject Type="Embed" ProgID="Equation.DSMT4" ShapeID="_x0000_i1040" DrawAspect="Content" ObjectID="_1698831320" r:id="rId40"/>
        </w:object>
      </w:r>
      <w:r w:rsidR="00E20DC9">
        <w:rPr>
          <w:rFonts w:ascii="Calibri" w:hAnsi="Calibri" w:hint="eastAsia"/>
          <w:szCs w:val="21"/>
        </w:rPr>
        <w:t>，则有</w:t>
      </w:r>
      <w:r w:rsidR="00DA0EFC" w:rsidRPr="00DA0EFC">
        <w:rPr>
          <w:position w:val="-10"/>
        </w:rPr>
        <w:object w:dxaOrig="1900" w:dyaOrig="320">
          <v:shape id="_x0000_i1041" type="#_x0000_t75" style="width:95.15pt;height:16.3pt" o:ole="">
            <v:imagedata r:id="rId41" o:title=""/>
          </v:shape>
          <o:OLEObject Type="Embed" ProgID="Equation.DSMT4" ShapeID="_x0000_i1041" DrawAspect="Content" ObjectID="_1698831321" r:id="rId42"/>
        </w:object>
      </w:r>
      <w:r w:rsidR="00E20DC9">
        <w:rPr>
          <w:rFonts w:ascii="Calibri" w:hAnsi="Calibri" w:hint="eastAsia"/>
          <w:szCs w:val="21"/>
        </w:rPr>
        <w:t>，故</w:t>
      </w:r>
      <w:r w:rsidR="00DA0EFC" w:rsidRPr="00DA0EFC">
        <w:rPr>
          <w:position w:val="-10"/>
        </w:rPr>
        <w:object w:dxaOrig="520" w:dyaOrig="320">
          <v:shape id="_x0000_i1042" type="#_x0000_t75" style="width:26.3pt;height:16.3pt" o:ole="">
            <v:imagedata r:id="rId43" o:title=""/>
          </v:shape>
          <o:OLEObject Type="Embed" ProgID="Equation.DSMT4" ShapeID="_x0000_i1042" DrawAspect="Content" ObjectID="_1698831322" r:id="rId44"/>
        </w:object>
      </w:r>
      <w:r w:rsidR="00E20DC9">
        <w:rPr>
          <w:rFonts w:ascii="Calibri" w:hAnsi="Calibri" w:hint="eastAsia"/>
          <w:szCs w:val="21"/>
        </w:rPr>
        <w:t>单调递增，</w:t>
      </w:r>
      <w:r w:rsidR="004A4CBA">
        <w:rPr>
          <w:rFonts w:ascii="Calibri" w:hAnsi="Calibri" w:hint="eastAsia"/>
          <w:szCs w:val="21"/>
        </w:rPr>
        <w:t>从而</w:t>
      </w:r>
      <w:r w:rsidR="00DA0EFC" w:rsidRPr="00DA0EFC">
        <w:rPr>
          <w:position w:val="-10"/>
        </w:rPr>
        <w:object w:dxaOrig="1320" w:dyaOrig="320">
          <v:shape id="_x0000_i1043" type="#_x0000_t75" style="width:65.75pt;height:16.3pt" o:ole="">
            <v:imagedata r:id="rId45" o:title=""/>
          </v:shape>
          <o:OLEObject Type="Embed" ProgID="Equation.DSMT4" ShapeID="_x0000_i1043" DrawAspect="Content" ObjectID="_1698831323" r:id="rId46"/>
        </w:object>
      </w:r>
      <w:r w:rsidR="00E20DC9">
        <w:rPr>
          <w:rFonts w:ascii="Calibri" w:hAnsi="Calibri" w:hint="eastAsia"/>
          <w:szCs w:val="21"/>
        </w:rPr>
        <w:t>，即</w:t>
      </w:r>
      <w:r w:rsidR="00DA0EFC" w:rsidRPr="00DA0EFC">
        <w:rPr>
          <w:position w:val="-10"/>
        </w:rPr>
        <w:object w:dxaOrig="1800" w:dyaOrig="360">
          <v:shape id="_x0000_i1044" type="#_x0000_t75" style="width:90.15pt;height:18.15pt" o:ole="">
            <v:imagedata r:id="rId47" o:title=""/>
          </v:shape>
          <o:OLEObject Type="Embed" ProgID="Equation.DSMT4" ShapeID="_x0000_i1044" DrawAspect="Content" ObjectID="_1698831324" r:id="rId48"/>
        </w:object>
      </w:r>
      <w:r w:rsidR="00E20DC9">
        <w:rPr>
          <w:rFonts w:ascii="Calibri" w:hAnsi="Calibri" w:hint="eastAsia"/>
          <w:szCs w:val="21"/>
        </w:rPr>
        <w:t>，即</w:t>
      </w:r>
      <w:r w:rsidR="00DA0EFC" w:rsidRPr="00DA0EFC">
        <w:rPr>
          <w:position w:val="-14"/>
        </w:rPr>
        <w:object w:dxaOrig="1480" w:dyaOrig="400">
          <v:shape id="_x0000_i1045" type="#_x0000_t75" style="width:73.9pt;height:20.05pt" o:ole="">
            <v:imagedata r:id="rId49" o:title=""/>
          </v:shape>
          <o:OLEObject Type="Embed" ProgID="Equation.DSMT4" ShapeID="_x0000_i1045" DrawAspect="Content" ObjectID="_1698831325" r:id="rId50"/>
        </w:object>
      </w:r>
      <w:r w:rsidR="00DB7890">
        <w:rPr>
          <w:rFonts w:hint="eastAsia"/>
          <w:szCs w:val="21"/>
        </w:rPr>
        <w:t>．</w:t>
      </w:r>
    </w:p>
    <w:p w:rsidR="003D28E9" w:rsidRDefault="003D28E9" w:rsidP="00E20DC9">
      <w:pPr>
        <w:jc w:val="left"/>
        <w:rPr>
          <w:rFonts w:ascii="宋体" w:hAnsi="宋体"/>
        </w:rPr>
      </w:pPr>
    </w:p>
    <w:p w:rsidR="003D28E9" w:rsidRDefault="003D28E9" w:rsidP="00E20DC9">
      <w:pPr>
        <w:jc w:val="left"/>
        <w:rPr>
          <w:rFonts w:ascii="宋体" w:hAnsi="宋体"/>
        </w:rPr>
      </w:pPr>
    </w:p>
    <w:p w:rsidR="00E20DC9" w:rsidRDefault="003D28E9" w:rsidP="00E20DC9">
      <w:pPr>
        <w:jc w:val="left"/>
        <w:rPr>
          <w:rFonts w:ascii="宋体" w:hAnsi="宋体"/>
        </w:rPr>
      </w:pPr>
      <w:r w:rsidRPr="003D28E9">
        <w:rPr>
          <w:rFonts w:hint="eastAsia"/>
        </w:rPr>
        <w:t xml:space="preserve">(3) </w:t>
      </w:r>
      <w:r w:rsidR="00E20DC9">
        <w:rPr>
          <w:rFonts w:ascii="宋体" w:hAnsi="宋体" w:hint="eastAsia"/>
        </w:rPr>
        <w:t>函数</w:t>
      </w:r>
      <w:r w:rsidR="00DA0EFC" w:rsidRPr="00DA0EFC">
        <w:rPr>
          <w:position w:val="-10"/>
        </w:rPr>
        <w:object w:dxaOrig="2000" w:dyaOrig="360">
          <v:shape id="_x0000_i1046" type="#_x0000_t75" style="width:100.15pt;height:18.15pt" o:ole="">
            <v:imagedata r:id="rId51" o:title=""/>
          </v:shape>
          <o:OLEObject Type="Embed" ProgID="Equation.DSMT4" ShapeID="_x0000_i1046" DrawAspect="Content" ObjectID="_1698831326" r:id="rId52"/>
        </w:object>
      </w:r>
      <w:r w:rsidR="00E20DC9">
        <w:rPr>
          <w:rFonts w:hint="eastAsia"/>
        </w:rPr>
        <w:t>在点</w:t>
      </w:r>
      <w:r w:rsidR="00DA0EFC" w:rsidRPr="00DA0EFC">
        <w:rPr>
          <w:position w:val="-10"/>
        </w:rPr>
        <w:object w:dxaOrig="740" w:dyaOrig="320">
          <v:shape id="_x0000_i1047" type="#_x0000_t75" style="width:36.95pt;height:16.3pt" o:ole="">
            <v:imagedata r:id="rId53" o:title=""/>
          </v:shape>
          <o:OLEObject Type="Embed" ProgID="Equation.DSMT4" ShapeID="_x0000_i1047" DrawAspect="Content" ObjectID="_1698831327" r:id="rId54"/>
        </w:object>
      </w:r>
      <w:r w:rsidR="00E20DC9">
        <w:rPr>
          <w:rFonts w:hint="eastAsia"/>
        </w:rPr>
        <w:t>处沿向量</w:t>
      </w:r>
      <w:r w:rsidR="00DA0EFC" w:rsidRPr="00DA0EFC">
        <w:rPr>
          <w:position w:val="-10"/>
        </w:rPr>
        <w:object w:dxaOrig="1080" w:dyaOrig="320">
          <v:shape id="_x0000_i1048" type="#_x0000_t75" style="width:53.85pt;height:16.3pt" o:ole="">
            <v:imagedata r:id="rId55" o:title=""/>
          </v:shape>
          <o:OLEObject Type="Embed" ProgID="Equation.DSMT4" ShapeID="_x0000_i1048" DrawAspect="Content" ObjectID="_1698831328" r:id="rId56"/>
        </w:object>
      </w:r>
      <w:r w:rsidR="00E20DC9">
        <w:rPr>
          <w:rFonts w:hint="eastAsia"/>
        </w:rPr>
        <w:t>的方向导数为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Default="00B424A5" w:rsidP="002F70C9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DA0EFC" w:rsidRPr="00025957">
        <w:rPr>
          <w:position w:val="-4"/>
        </w:rPr>
        <w:object w:dxaOrig="320" w:dyaOrig="260">
          <v:shape id="_x0000_i1049" type="#_x0000_t75" style="width:16.3pt;height:13.15pt" o:ole="">
            <v:imagedata r:id="rId57" o:title=""/>
          </v:shape>
          <o:OLEObject Type="Embed" ProgID="Equation.DSMT4" ShapeID="_x0000_i1049" DrawAspect="Content" ObjectID="_1698831329" r:id="rId58"/>
        </w:object>
      </w:r>
      <w:r w:rsidR="002F70C9">
        <w:rPr>
          <w:rFonts w:hint="eastAsia"/>
        </w:rPr>
        <w:t>．</w:t>
      </w:r>
      <w:r w:rsidR="00E20DC9">
        <w:t xml:space="preserve">  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200" w:dyaOrig="279">
          <v:shape id="_x0000_i1050" type="#_x0000_t75" style="width:10pt;height:13.75pt" o:ole="">
            <v:imagedata r:id="rId59" o:title=""/>
          </v:shape>
          <o:OLEObject Type="Embed" ProgID="Equation.DSMT4" ShapeID="_x0000_i1050" DrawAspect="Content" ObjectID="_1698831330" r:id="rId60"/>
        </w:object>
      </w:r>
      <w:r w:rsidR="002F70C9">
        <w:rPr>
          <w:rFonts w:hint="eastAsia"/>
        </w:rPr>
        <w:t>．</w:t>
      </w:r>
      <w:r w:rsidR="00E20DC9">
        <w:t xml:space="preserve">     </w:t>
      </w:r>
      <w:r w:rsidR="00E20DC9">
        <w:rPr>
          <w:rFonts w:hint="eastAsia"/>
        </w:rPr>
        <w:t xml:space="preserve">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C</w:t>
      </w:r>
      <w:r w:rsidR="00C25476"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00" w:dyaOrig="240">
          <v:shape id="_x0000_i1051" type="#_x0000_t75" style="width:10pt;height:11.9pt" o:ole="">
            <v:imagedata r:id="rId61" o:title=""/>
          </v:shape>
          <o:OLEObject Type="Embed" ProgID="Equation.DSMT4" ShapeID="_x0000_i1051" DrawAspect="Content" ObjectID="_1698831331" r:id="rId62"/>
        </w:object>
      </w:r>
      <w:r w:rsidR="002F70C9">
        <w:rPr>
          <w:rFonts w:hint="eastAsia"/>
        </w:rPr>
        <w:t>．</w:t>
      </w:r>
      <w:r w:rsidR="002F70C9">
        <w:t xml:space="preserve">  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D</w:t>
      </w:r>
      <w:r w:rsidR="00C25476"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180" w:dyaOrig="260">
          <v:shape id="_x0000_i1052" type="#_x0000_t75" style="width:8.75pt;height:13.15pt" o:ole="">
            <v:imagedata r:id="rId63" o:title=""/>
          </v:shape>
          <o:OLEObject Type="Embed" ProgID="Equation.DSMT4" ShapeID="_x0000_i1052" DrawAspect="Content" ObjectID="_1698831332" r:id="rId64"/>
        </w:object>
      </w:r>
      <w:r w:rsidR="002F70C9">
        <w:rPr>
          <w:rFonts w:hint="eastAsia"/>
        </w:rPr>
        <w:t>．</w:t>
      </w:r>
    </w:p>
    <w:p w:rsidR="002B3E14" w:rsidRPr="006B1711" w:rsidRDefault="002B3E14" w:rsidP="002B3E14"/>
    <w:p w:rsidR="0072468B" w:rsidRDefault="002B3E14" w:rsidP="0072468B">
      <w:pPr>
        <w:ind w:left="480" w:hangingChars="200" w:hanging="480"/>
        <w:rPr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D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DA0EFC" w:rsidRPr="00DA0EFC">
        <w:rPr>
          <w:position w:val="-10"/>
        </w:rPr>
        <w:object w:dxaOrig="2120" w:dyaOrig="360">
          <v:shape id="_x0000_i1053" type="#_x0000_t75" style="width:105.8pt;height:18.15pt" o:ole="">
            <v:imagedata r:id="rId65" o:title=""/>
          </v:shape>
          <o:OLEObject Type="Embed" ProgID="Equation.DSMT4" ShapeID="_x0000_i1053" DrawAspect="Content" ObjectID="_1698831333" r:id="rId66"/>
        </w:object>
      </w:r>
      <w:r w:rsidR="00E20DC9">
        <w:rPr>
          <w:rFonts w:hint="eastAsia"/>
        </w:rPr>
        <w:t>，将点</w:t>
      </w:r>
      <w:r w:rsidR="00DA0EFC" w:rsidRPr="00DA0EFC">
        <w:rPr>
          <w:position w:val="-10"/>
        </w:rPr>
        <w:object w:dxaOrig="740" w:dyaOrig="320">
          <v:shape id="_x0000_i1054" type="#_x0000_t75" style="width:36.95pt;height:16.3pt" o:ole="">
            <v:imagedata r:id="rId67" o:title=""/>
          </v:shape>
          <o:OLEObject Type="Embed" ProgID="Equation.DSMT4" ShapeID="_x0000_i1054" DrawAspect="Content" ObjectID="_1698831334" r:id="rId68"/>
        </w:object>
      </w:r>
      <w:r w:rsidR="00E20DC9">
        <w:rPr>
          <w:rFonts w:hint="eastAsia"/>
          <w:szCs w:val="21"/>
        </w:rPr>
        <w:t>代入得</w:t>
      </w:r>
      <w:r w:rsidR="00DA0EFC" w:rsidRPr="00DA0EFC">
        <w:rPr>
          <w:position w:val="-18"/>
        </w:rPr>
        <w:object w:dxaOrig="2100" w:dyaOrig="440">
          <v:shape id="_x0000_i1055" type="#_x0000_t75" style="width:105.2pt;height:21.9pt" o:ole="">
            <v:imagedata r:id="rId69" o:title=""/>
          </v:shape>
          <o:OLEObject Type="Embed" ProgID="Equation.DSMT4" ShapeID="_x0000_i1055" DrawAspect="Content" ObjectID="_1698831335" r:id="rId70"/>
        </w:object>
      </w:r>
      <w:r w:rsidR="00E20DC9">
        <w:rPr>
          <w:rFonts w:hint="eastAsia"/>
          <w:szCs w:val="21"/>
        </w:rPr>
        <w:t>，则</w:t>
      </w:r>
    </w:p>
    <w:p w:rsidR="00E20DC9" w:rsidRPr="00BE1ADB" w:rsidRDefault="00DA0EFC" w:rsidP="0072468B">
      <w:pPr>
        <w:ind w:leftChars="200" w:left="480"/>
        <w:jc w:val="center"/>
      </w:pPr>
      <w:r w:rsidRPr="00DA0EFC">
        <w:rPr>
          <w:position w:val="-32"/>
        </w:rPr>
        <w:object w:dxaOrig="3879" w:dyaOrig="720">
          <v:shape id="_x0000_i1056" type="#_x0000_t75" style="width:194.1pt;height:36.3pt" o:ole="">
            <v:imagedata r:id="rId71" o:title=""/>
          </v:shape>
          <o:OLEObject Type="Embed" ProgID="Equation.DSMT4" ShapeID="_x0000_i1056" DrawAspect="Content" ObjectID="_1698831336" r:id="rId72"/>
        </w:object>
      </w:r>
    </w:p>
    <w:p w:rsidR="003D28E9" w:rsidRDefault="003D28E9" w:rsidP="00E20DC9">
      <w:pPr>
        <w:jc w:val="left"/>
        <w:rPr>
          <w:rFonts w:ascii="宋体" w:hAnsi="宋体"/>
        </w:rPr>
      </w:pPr>
    </w:p>
    <w:p w:rsidR="003D28E9" w:rsidRDefault="003D28E9" w:rsidP="00E20DC9">
      <w:pPr>
        <w:jc w:val="left"/>
        <w:rPr>
          <w:rFonts w:ascii="宋体" w:hAnsi="宋体"/>
        </w:rPr>
      </w:pPr>
    </w:p>
    <w:p w:rsidR="00E20DC9" w:rsidRDefault="003D28E9" w:rsidP="00B55988">
      <w:pPr>
        <w:ind w:left="480" w:hangingChars="200" w:hanging="480"/>
        <w:jc w:val="left"/>
      </w:pPr>
      <w:r w:rsidRPr="003D28E9">
        <w:rPr>
          <w:rFonts w:hint="eastAsia"/>
        </w:rPr>
        <w:t xml:space="preserve">(4) </w:t>
      </w:r>
      <w:r w:rsidR="00E20DC9">
        <w:rPr>
          <w:rFonts w:hint="eastAsia"/>
        </w:rPr>
        <w:t>甲、乙两人赛跑，</w:t>
      </w:r>
      <w:r w:rsidR="00C965C9">
        <w:rPr>
          <w:rFonts w:hint="eastAsia"/>
        </w:rPr>
        <w:t>计时</w:t>
      </w:r>
      <w:r w:rsidR="00E20DC9">
        <w:rPr>
          <w:rFonts w:hint="eastAsia"/>
        </w:rPr>
        <w:t>开始时，甲在乙前方</w:t>
      </w:r>
      <w:r w:rsidR="00DA0EFC" w:rsidRPr="00DA0EFC">
        <w:rPr>
          <w:position w:val="-6"/>
        </w:rPr>
        <w:object w:dxaOrig="320" w:dyaOrig="279">
          <v:shape id="_x0000_i1057" type="#_x0000_t75" style="width:16.3pt;height:13.75pt" o:ole="">
            <v:imagedata r:id="rId73" o:title=""/>
          </v:shape>
          <o:OLEObject Type="Embed" ProgID="Equation.DSMT4" ShapeID="_x0000_i1057" DrawAspect="Content" ObjectID="_1698831337" r:id="rId74"/>
        </w:object>
      </w:r>
      <w:r w:rsidR="00E20DC9">
        <w:rPr>
          <w:rFonts w:hint="eastAsia"/>
        </w:rPr>
        <w:t>（单位：</w:t>
      </w:r>
      <w:r w:rsidR="00E20DC9">
        <w:rPr>
          <w:rFonts w:hint="eastAsia"/>
        </w:rPr>
        <w:t>m</w:t>
      </w:r>
      <w:r w:rsidR="00E20DC9">
        <w:rPr>
          <w:rFonts w:hint="eastAsia"/>
        </w:rPr>
        <w:t>）处，图中实线表示甲的速度曲线</w:t>
      </w:r>
      <w:r w:rsidR="00DA0EFC" w:rsidRPr="00DA0EFC">
        <w:rPr>
          <w:position w:val="-12"/>
        </w:rPr>
        <w:object w:dxaOrig="900" w:dyaOrig="360">
          <v:shape id="_x0000_i1058" type="#_x0000_t75" style="width:45.1pt;height:18.15pt" o:ole="">
            <v:imagedata r:id="rId75" o:title=""/>
          </v:shape>
          <o:OLEObject Type="Embed" ProgID="Equation.DSMT4" ShapeID="_x0000_i1058" DrawAspect="Content" ObjectID="_1698831338" r:id="rId76"/>
        </w:object>
      </w:r>
      <w:r w:rsidR="00E20DC9">
        <w:rPr>
          <w:rFonts w:hint="eastAsia"/>
        </w:rPr>
        <w:t>（单位：</w:t>
      </w:r>
      <w:r w:rsidR="00E20DC9">
        <w:rPr>
          <w:rFonts w:hint="eastAsia"/>
        </w:rPr>
        <w:t>m/s</w:t>
      </w:r>
      <w:r w:rsidR="00E20DC9">
        <w:rPr>
          <w:rFonts w:hint="eastAsia"/>
        </w:rPr>
        <w:t>），虚线表示乙的速度</w:t>
      </w:r>
      <w:r w:rsidR="00DA0EFC" w:rsidRPr="00DA0EFC">
        <w:rPr>
          <w:position w:val="-12"/>
        </w:rPr>
        <w:object w:dxaOrig="900" w:dyaOrig="360">
          <v:shape id="_x0000_i1059" type="#_x0000_t75" style="width:45.1pt;height:18.15pt" o:ole="">
            <v:imagedata r:id="rId77" o:title=""/>
          </v:shape>
          <o:OLEObject Type="Embed" ProgID="Equation.DSMT4" ShapeID="_x0000_i1059" DrawAspect="Content" ObjectID="_1698831339" r:id="rId78"/>
        </w:object>
      </w:r>
      <w:r w:rsidR="00E20DC9">
        <w:rPr>
          <w:rFonts w:hint="eastAsia"/>
        </w:rPr>
        <w:t>，三块阴影部分面积的数值依次为</w:t>
      </w:r>
      <w:r w:rsidR="00DA0EFC" w:rsidRPr="00DA0EFC">
        <w:rPr>
          <w:position w:val="-6"/>
        </w:rPr>
        <w:object w:dxaOrig="320" w:dyaOrig="279">
          <v:shape id="_x0000_i1060" type="#_x0000_t75" style="width:16.3pt;height:13.75pt" o:ole="">
            <v:imagedata r:id="rId79" o:title=""/>
          </v:shape>
          <o:OLEObject Type="Embed" ProgID="Equation.DSMT4" ShapeID="_x0000_i1060" DrawAspect="Content" ObjectID="_1698831340" r:id="rId80"/>
        </w:object>
      </w:r>
      <w:r w:rsidR="00C965C9">
        <w:rPr>
          <w:rFonts w:hint="eastAsia"/>
        </w:rPr>
        <w:t>、</w:t>
      </w:r>
      <w:r w:rsidR="00DA0EFC" w:rsidRPr="00DA0EFC">
        <w:rPr>
          <w:position w:val="-6"/>
        </w:rPr>
        <w:object w:dxaOrig="320" w:dyaOrig="279">
          <v:shape id="_x0000_i1061" type="#_x0000_t75" style="width:16.3pt;height:13.75pt" o:ole="">
            <v:imagedata r:id="rId81" o:title=""/>
          </v:shape>
          <o:OLEObject Type="Embed" ProgID="Equation.DSMT4" ShapeID="_x0000_i1061" DrawAspect="Content" ObjectID="_1698831341" r:id="rId82"/>
        </w:object>
      </w:r>
      <w:r w:rsidR="00C965C9">
        <w:rPr>
          <w:rFonts w:hint="eastAsia"/>
        </w:rPr>
        <w:t>、</w:t>
      </w:r>
      <w:r w:rsidR="00DA0EFC" w:rsidRPr="00DA0EFC">
        <w:rPr>
          <w:position w:val="-6"/>
        </w:rPr>
        <w:object w:dxaOrig="180" w:dyaOrig="279">
          <v:shape id="_x0000_i1062" type="#_x0000_t75" style="width:8.75pt;height:13.75pt" o:ole="">
            <v:imagedata r:id="rId83" o:title=""/>
          </v:shape>
          <o:OLEObject Type="Embed" ProgID="Equation.DSMT4" ShapeID="_x0000_i1062" DrawAspect="Content" ObjectID="_1698831342" r:id="rId84"/>
        </w:object>
      </w:r>
      <w:r w:rsidR="00E20DC9">
        <w:rPr>
          <w:rFonts w:hint="eastAsia"/>
        </w:rPr>
        <w:t>，</w:t>
      </w:r>
      <w:r w:rsidR="0072468B">
        <w:rPr>
          <w:rFonts w:hint="eastAsia"/>
        </w:rPr>
        <w:t>计时</w:t>
      </w:r>
      <w:r w:rsidR="00E20DC9">
        <w:rPr>
          <w:rFonts w:hint="eastAsia"/>
        </w:rPr>
        <w:t>开始后乙追上甲的时刻记为</w:t>
      </w:r>
      <w:r w:rsidR="00DA0EFC" w:rsidRPr="00DA0EFC">
        <w:rPr>
          <w:position w:val="-12"/>
        </w:rPr>
        <w:object w:dxaOrig="240" w:dyaOrig="360">
          <v:shape id="_x0000_i1063" type="#_x0000_t75" style="width:11.9pt;height:18.15pt" o:ole="">
            <v:imagedata r:id="rId85" o:title=""/>
          </v:shape>
          <o:OLEObject Type="Embed" ProgID="Equation.DSMT4" ShapeID="_x0000_i1063" DrawAspect="Content" ObjectID="_1698831343" r:id="rId86"/>
        </w:object>
      </w:r>
      <w:r w:rsidR="00E20DC9">
        <w:rPr>
          <w:rFonts w:hint="eastAsia"/>
        </w:rPr>
        <w:t>（单位：</w:t>
      </w:r>
      <w:r w:rsidR="00E20DC9">
        <w:rPr>
          <w:rFonts w:hint="eastAsia"/>
        </w:rPr>
        <w:t>s</w:t>
      </w:r>
      <w:r w:rsidR="00E20DC9">
        <w:rPr>
          <w:rFonts w:hint="eastAsia"/>
        </w:rPr>
        <w:t>），则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535106" w:rsidRDefault="00535106" w:rsidP="00535106">
      <w:pPr>
        <w:ind w:leftChars="200" w:left="480"/>
        <w:jc w:val="center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inline distT="0" distB="0" distL="0" distR="0">
            <wp:extent cx="2530896" cy="1765300"/>
            <wp:effectExtent l="19050" t="0" r="2754" b="0"/>
            <wp:docPr id="1" name="图片 0" descr="201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A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896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C9" w:rsidRPr="005D258E" w:rsidRDefault="00B424A5" w:rsidP="002F70C9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DA0EFC" w:rsidRPr="00DA0EFC">
        <w:rPr>
          <w:position w:val="-12"/>
        </w:rPr>
        <w:object w:dxaOrig="720" w:dyaOrig="360">
          <v:shape id="_x0000_i1064" type="#_x0000_t75" style="width:36.3pt;height:18.15pt" o:ole="">
            <v:imagedata r:id="rId88" o:title=""/>
          </v:shape>
          <o:OLEObject Type="Embed" ProgID="Equation.DSMT4" ShapeID="_x0000_i1064" DrawAspect="Content" ObjectID="_1698831344" r:id="rId89"/>
        </w:object>
      </w:r>
      <w:r w:rsidR="002F70C9">
        <w:rPr>
          <w:rFonts w:hint="eastAsia"/>
        </w:rPr>
        <w:t>．</w:t>
      </w:r>
      <w:r w:rsidR="00E20DC9">
        <w:t xml:space="preserve"> </w:t>
      </w:r>
      <w:r w:rsidR="002F70C9">
        <w:t xml:space="preserve">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1200" w:dyaOrig="360">
          <v:shape id="_x0000_i1065" type="#_x0000_t75" style="width:60.1pt;height:18.15pt" o:ole="">
            <v:imagedata r:id="rId90" o:title=""/>
          </v:shape>
          <o:OLEObject Type="Embed" ProgID="Equation.DSMT4" ShapeID="_x0000_i1065" DrawAspect="Content" ObjectID="_1698831345" r:id="rId91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C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740" w:dyaOrig="360">
          <v:shape id="_x0000_i1066" type="#_x0000_t75" style="width:36.95pt;height:18.15pt" o:ole="">
            <v:imagedata r:id="rId92" o:title=""/>
          </v:shape>
          <o:OLEObject Type="Embed" ProgID="Equation.DSMT4" ShapeID="_x0000_i1066" DrawAspect="Content" ObjectID="_1698831346" r:id="rId93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D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740" w:dyaOrig="360">
          <v:shape id="_x0000_i1067" type="#_x0000_t75" style="width:36.95pt;height:18.15pt" o:ole="">
            <v:imagedata r:id="rId94" o:title=""/>
          </v:shape>
          <o:OLEObject Type="Embed" ProgID="Equation.DSMT4" ShapeID="_x0000_i1067" DrawAspect="Content" ObjectID="_1698831347" r:id="rId95"/>
        </w:object>
      </w:r>
      <w:r w:rsidR="002F70C9">
        <w:rPr>
          <w:rFonts w:hint="eastAsia"/>
        </w:rPr>
        <w:t>．</w:t>
      </w:r>
    </w:p>
    <w:p w:rsidR="002B3E14" w:rsidRPr="006B1711" w:rsidRDefault="002B3E14" w:rsidP="002B3E14"/>
    <w:p w:rsidR="00C965C9" w:rsidRDefault="002B3E14" w:rsidP="00C965C9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C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E20DC9">
        <w:rPr>
          <w:rFonts w:hint="eastAsia"/>
        </w:rPr>
        <w:t>从</w:t>
      </w:r>
      <w:r w:rsidR="00DA0EFC" w:rsidRPr="00DA0EFC">
        <w:rPr>
          <w:position w:val="-6"/>
        </w:rPr>
        <w:object w:dxaOrig="200" w:dyaOrig="279">
          <v:shape id="_x0000_i1068" type="#_x0000_t75" style="width:10pt;height:13.75pt" o:ole="">
            <v:imagedata r:id="rId96" o:title=""/>
          </v:shape>
          <o:OLEObject Type="Embed" ProgID="Equation.DSMT4" ShapeID="_x0000_i1068" DrawAspect="Content" ObjectID="_1698831348" r:id="rId97"/>
        </w:object>
      </w:r>
      <w:r w:rsidR="00E20DC9">
        <w:rPr>
          <w:rFonts w:hint="eastAsia"/>
        </w:rPr>
        <w:t>到</w:t>
      </w:r>
      <w:r w:rsidR="00DA0EFC" w:rsidRPr="00DA0EFC">
        <w:rPr>
          <w:position w:val="-12"/>
        </w:rPr>
        <w:object w:dxaOrig="240" w:dyaOrig="360">
          <v:shape id="_x0000_i1069" type="#_x0000_t75" style="width:11.9pt;height:18.15pt" o:ole="">
            <v:imagedata r:id="rId98" o:title=""/>
          </v:shape>
          <o:OLEObject Type="Embed" ProgID="Equation.DSMT4" ShapeID="_x0000_i1069" DrawAspect="Content" ObjectID="_1698831349" r:id="rId99"/>
        </w:object>
      </w:r>
      <w:r w:rsidR="00E20DC9">
        <w:rPr>
          <w:rFonts w:hint="eastAsia"/>
        </w:rPr>
        <w:t>时刻</w:t>
      </w:r>
      <w:r w:rsidR="00E20DC9">
        <w:t>，甲乙的位移分别为</w:t>
      </w:r>
      <w:r w:rsidR="00255B12" w:rsidRPr="00DA0EFC">
        <w:rPr>
          <w:position w:val="-18"/>
        </w:rPr>
        <w:object w:dxaOrig="1040" w:dyaOrig="520">
          <v:shape id="_x0000_i1070" type="#_x0000_t75" style="width:51.95pt;height:26.3pt" o:ole="">
            <v:imagedata r:id="rId100" o:title=""/>
          </v:shape>
          <o:OLEObject Type="Embed" ProgID="Equation.DSMT4" ShapeID="_x0000_i1070" DrawAspect="Content" ObjectID="_1698831350" r:id="rId101"/>
        </w:object>
      </w:r>
      <w:r w:rsidR="00E20DC9">
        <w:rPr>
          <w:rFonts w:hint="eastAsia"/>
        </w:rPr>
        <w:t>与</w:t>
      </w:r>
      <w:r w:rsidR="00255B12" w:rsidRPr="00DA0EFC">
        <w:rPr>
          <w:position w:val="-18"/>
        </w:rPr>
        <w:object w:dxaOrig="1040" w:dyaOrig="520">
          <v:shape id="_x0000_i1071" type="#_x0000_t75" style="width:51.95pt;height:26.3pt" o:ole="">
            <v:imagedata r:id="rId102" o:title=""/>
          </v:shape>
          <o:OLEObject Type="Embed" ProgID="Equation.DSMT4" ShapeID="_x0000_i1071" DrawAspect="Content" ObjectID="_1698831351" r:id="rId103"/>
        </w:object>
      </w:r>
      <w:r w:rsidR="00C965C9">
        <w:rPr>
          <w:rFonts w:hint="eastAsia"/>
        </w:rPr>
        <w:t>．</w:t>
      </w:r>
      <w:r w:rsidR="00E20DC9">
        <w:rPr>
          <w:rFonts w:hint="eastAsia"/>
        </w:rPr>
        <w:t>要使</w:t>
      </w:r>
      <w:r w:rsidR="00E20DC9">
        <w:t>乙追上甲</w:t>
      </w:r>
      <w:r w:rsidR="00E20DC9">
        <w:rPr>
          <w:rFonts w:hint="eastAsia"/>
        </w:rPr>
        <w:t>，</w:t>
      </w:r>
      <w:r w:rsidR="00E20DC9">
        <w:t>则有</w:t>
      </w:r>
      <w:r w:rsidR="00255B12" w:rsidRPr="00DA0EFC">
        <w:rPr>
          <w:position w:val="-18"/>
        </w:rPr>
        <w:object w:dxaOrig="1880" w:dyaOrig="520">
          <v:shape id="_x0000_i1072" type="#_x0000_t75" style="width:93.9pt;height:26.3pt" o:ole="">
            <v:imagedata r:id="rId104" o:title=""/>
          </v:shape>
          <o:OLEObject Type="Embed" ProgID="Equation.DSMT4" ShapeID="_x0000_i1072" DrawAspect="Content" ObjectID="_1698831352" r:id="rId105"/>
        </w:object>
      </w:r>
      <w:r w:rsidR="00E20DC9">
        <w:rPr>
          <w:rFonts w:hint="eastAsia"/>
        </w:rPr>
        <w:t>，</w:t>
      </w:r>
      <w:r w:rsidR="00E20DC9">
        <w:t>由定积分</w:t>
      </w:r>
      <w:r w:rsidR="00E20DC9">
        <w:rPr>
          <w:rFonts w:hint="eastAsia"/>
        </w:rPr>
        <w:t>的</w:t>
      </w:r>
      <w:r w:rsidR="00E20DC9">
        <w:t>几何意义可知</w:t>
      </w:r>
    </w:p>
    <w:p w:rsidR="00C965C9" w:rsidRDefault="00255B12" w:rsidP="00C965C9">
      <w:pPr>
        <w:ind w:leftChars="200" w:left="480"/>
        <w:jc w:val="center"/>
      </w:pPr>
      <w:r w:rsidRPr="00DA0EFC">
        <w:rPr>
          <w:position w:val="-18"/>
        </w:rPr>
        <w:object w:dxaOrig="3360" w:dyaOrig="520">
          <v:shape id="_x0000_i1073" type="#_x0000_t75" style="width:167.8pt;height:26.3pt" o:ole="">
            <v:imagedata r:id="rId106" o:title=""/>
          </v:shape>
          <o:OLEObject Type="Embed" ProgID="Equation.DSMT4" ShapeID="_x0000_i1073" DrawAspect="Content" ObjectID="_1698831353" r:id="rId107"/>
        </w:object>
      </w:r>
    </w:p>
    <w:p w:rsidR="00E20DC9" w:rsidRPr="00C965C9" w:rsidRDefault="00E20DC9" w:rsidP="00C965C9">
      <w:pPr>
        <w:ind w:leftChars="200" w:left="480"/>
      </w:pPr>
      <w:r>
        <w:t>可知</w:t>
      </w:r>
      <w:r w:rsidR="00DA0EFC" w:rsidRPr="00DA0EFC">
        <w:rPr>
          <w:position w:val="-12"/>
        </w:rPr>
        <w:object w:dxaOrig="740" w:dyaOrig="360">
          <v:shape id="_x0000_i1074" type="#_x0000_t75" style="width:36.95pt;height:18.15pt" o:ole="">
            <v:imagedata r:id="rId108" o:title=""/>
          </v:shape>
          <o:OLEObject Type="Embed" ProgID="Equation.DSMT4" ShapeID="_x0000_i1074" DrawAspect="Content" ObjectID="_1698831354" r:id="rId109"/>
        </w:object>
      </w:r>
      <w:r w:rsidR="00C965C9">
        <w:rPr>
          <w:rFonts w:hint="eastAsia"/>
        </w:rPr>
        <w:t>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E20DC9">
      <w:pPr>
        <w:tabs>
          <w:tab w:val="left" w:pos="4678"/>
        </w:tabs>
        <w:jc w:val="left"/>
      </w:pPr>
      <w:r w:rsidRPr="003D28E9">
        <w:rPr>
          <w:rFonts w:hint="eastAsia"/>
        </w:rPr>
        <w:t xml:space="preserve">(5) </w:t>
      </w:r>
      <w:r w:rsidR="00E20DC9">
        <w:rPr>
          <w:rFonts w:hint="eastAsia"/>
          <w:szCs w:val="21"/>
        </w:rPr>
        <w:t>设</w:t>
      </w:r>
      <w:r w:rsidR="00DA0EFC" w:rsidRPr="00DA0EFC">
        <w:rPr>
          <w:position w:val="-6"/>
        </w:rPr>
        <w:object w:dxaOrig="240" w:dyaOrig="220">
          <v:shape id="_x0000_i1075" type="#_x0000_t75" style="width:11.9pt;height:11.25pt" o:ole="">
            <v:imagedata r:id="rId110" o:title=""/>
          </v:shape>
          <o:OLEObject Type="Embed" ProgID="Equation.DSMT4" ShapeID="_x0000_i1075" DrawAspect="Content" ObjectID="_1698831355" r:id="rId111"/>
        </w:object>
      </w:r>
      <w:r w:rsidR="00E20DC9">
        <w:rPr>
          <w:rFonts w:hint="eastAsia"/>
        </w:rPr>
        <w:t>是</w:t>
      </w:r>
      <w:r w:rsidR="00DA0EFC" w:rsidRPr="00025957">
        <w:rPr>
          <w:position w:val="-4"/>
        </w:rPr>
        <w:object w:dxaOrig="200" w:dyaOrig="200">
          <v:shape id="_x0000_i1076" type="#_x0000_t75" style="width:10pt;height:10pt" o:ole="">
            <v:imagedata r:id="rId112" o:title=""/>
          </v:shape>
          <o:OLEObject Type="Embed" ProgID="Equation.DSMT4" ShapeID="_x0000_i1076" DrawAspect="Content" ObjectID="_1698831356" r:id="rId113"/>
        </w:object>
      </w:r>
      <w:r w:rsidR="00E20DC9">
        <w:rPr>
          <w:rFonts w:hint="eastAsia"/>
        </w:rPr>
        <w:t>维单位列向量，</w:t>
      </w:r>
      <w:r w:rsidR="00DA0EFC" w:rsidRPr="00025957">
        <w:rPr>
          <w:position w:val="-4"/>
        </w:rPr>
        <w:object w:dxaOrig="220" w:dyaOrig="240">
          <v:shape id="_x0000_i1077" type="#_x0000_t75" style="width:11.25pt;height:11.9pt" o:ole="">
            <v:imagedata r:id="rId114" o:title=""/>
          </v:shape>
          <o:OLEObject Type="Embed" ProgID="Equation.DSMT4" ShapeID="_x0000_i1077" DrawAspect="Content" ObjectID="_1698831357" r:id="rId115"/>
        </w:object>
      </w:r>
      <w:r w:rsidR="00E20DC9">
        <w:rPr>
          <w:rFonts w:hint="eastAsia"/>
        </w:rPr>
        <w:t>为</w:t>
      </w:r>
      <w:r w:rsidR="00DA0EFC" w:rsidRPr="00025957">
        <w:rPr>
          <w:position w:val="-4"/>
        </w:rPr>
        <w:object w:dxaOrig="200" w:dyaOrig="200">
          <v:shape id="_x0000_i1078" type="#_x0000_t75" style="width:10pt;height:10pt" o:ole="">
            <v:imagedata r:id="rId116" o:title=""/>
          </v:shape>
          <o:OLEObject Type="Embed" ProgID="Equation.DSMT4" ShapeID="_x0000_i1078" DrawAspect="Content" ObjectID="_1698831358" r:id="rId117"/>
        </w:object>
      </w:r>
      <w:r w:rsidR="00E20DC9">
        <w:rPr>
          <w:rFonts w:hint="eastAsia"/>
        </w:rPr>
        <w:t>阶单位矩阵，则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DA0EFC">
        <w:rPr>
          <w:position w:val="-6"/>
        </w:rPr>
        <w:object w:dxaOrig="840" w:dyaOrig="320">
          <v:shape id="_x0000_i1079" type="#_x0000_t75" style="width:41.95pt;height:16.3pt" o:ole="">
            <v:imagedata r:id="rId118" o:title=""/>
          </v:shape>
          <o:OLEObject Type="Embed" ProgID="Equation.DSMT4" ShapeID="_x0000_i1079" DrawAspect="Content" ObjectID="_1698831359" r:id="rId119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840" w:dyaOrig="320">
          <v:shape id="_x0000_i1080" type="#_x0000_t75" style="width:41.95pt;height:16.3pt" o:ole="">
            <v:imagedata r:id="rId120" o:title=""/>
          </v:shape>
          <o:OLEObject Type="Embed" ProgID="Equation.DSMT4" ShapeID="_x0000_i1080" DrawAspect="Content" ObjectID="_1698831360" r:id="rId121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</w:p>
    <w:p w:rsidR="00E20DC9" w:rsidRDefault="00C25476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960" w:dyaOrig="320">
          <v:shape id="_x0000_i1081" type="#_x0000_t75" style="width:48.2pt;height:16.3pt" o:ole="">
            <v:imagedata r:id="rId122" o:title=""/>
          </v:shape>
          <o:OLEObject Type="Embed" ProgID="Equation.DSMT4" ShapeID="_x0000_i1081" DrawAspect="Content" ObjectID="_1698831361" r:id="rId123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960" w:dyaOrig="320">
          <v:shape id="_x0000_i1082" type="#_x0000_t75" style="width:48.2pt;height:16.3pt" o:ole="">
            <v:imagedata r:id="rId124" o:title=""/>
          </v:shape>
          <o:OLEObject Type="Embed" ProgID="Equation.DSMT4" ShapeID="_x0000_i1082" DrawAspect="Content" ObjectID="_1698831362" r:id="rId125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</w:p>
    <w:p w:rsidR="002B3E14" w:rsidRPr="006B1711" w:rsidRDefault="002B3E14" w:rsidP="002B3E14"/>
    <w:p w:rsidR="00E20DC9" w:rsidRPr="002B3E14" w:rsidRDefault="002B3E14" w:rsidP="00943A96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A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E20DC9">
        <w:rPr>
          <w:rFonts w:hint="eastAsia"/>
        </w:rPr>
        <w:t>因为</w:t>
      </w:r>
      <w:r w:rsidR="00DA0EFC" w:rsidRPr="00DA0EFC">
        <w:rPr>
          <w:position w:val="-6"/>
        </w:rPr>
        <w:object w:dxaOrig="480" w:dyaOrig="320">
          <v:shape id="_x0000_i1083" type="#_x0000_t75" style="width:23.8pt;height:16.3pt" o:ole="">
            <v:imagedata r:id="rId126" o:title=""/>
          </v:shape>
          <o:OLEObject Type="Embed" ProgID="Equation.DSMT4" ShapeID="_x0000_i1083" DrawAspect="Content" ObjectID="_1698831363" r:id="rId127"/>
        </w:object>
      </w:r>
      <w:r w:rsidR="00E20DC9">
        <w:rPr>
          <w:rFonts w:hint="eastAsia"/>
        </w:rPr>
        <w:t>的</w:t>
      </w:r>
      <w:r w:rsidR="00943A96">
        <w:rPr>
          <w:rFonts w:hint="eastAsia"/>
        </w:rPr>
        <w:t>秩为</w:t>
      </w:r>
      <w:r w:rsidR="00DA0EFC" w:rsidRPr="00025957">
        <w:rPr>
          <w:position w:val="-4"/>
        </w:rPr>
        <w:object w:dxaOrig="180" w:dyaOrig="260">
          <v:shape id="_x0000_i1084" type="#_x0000_t75" style="width:8.75pt;height:13.15pt" o:ole="">
            <v:imagedata r:id="rId128" o:title=""/>
          </v:shape>
          <o:OLEObject Type="Embed" ProgID="Equation.DSMT4" ShapeID="_x0000_i1084" DrawAspect="Content" ObjectID="_1698831364" r:id="rId129"/>
        </w:object>
      </w:r>
      <w:r w:rsidR="00943A96">
        <w:rPr>
          <w:rFonts w:hint="eastAsia"/>
        </w:rPr>
        <w:t>，所以它有</w:t>
      </w:r>
      <w:r w:rsidR="00DA0EFC" w:rsidRPr="00025957">
        <w:rPr>
          <w:position w:val="-4"/>
        </w:rPr>
        <w:object w:dxaOrig="499" w:dyaOrig="260">
          <v:shape id="_x0000_i1085" type="#_x0000_t75" style="width:25.05pt;height:13.15pt" o:ole="">
            <v:imagedata r:id="rId130" o:title=""/>
          </v:shape>
          <o:OLEObject Type="Embed" ProgID="Equation.DSMT4" ShapeID="_x0000_i1085" DrawAspect="Content" ObjectID="_1698831365" r:id="rId131"/>
        </w:object>
      </w:r>
      <w:r w:rsidR="00943A96">
        <w:rPr>
          <w:rFonts w:hint="eastAsia"/>
        </w:rPr>
        <w:t>个</w:t>
      </w:r>
      <w:r w:rsidR="00E20DC9">
        <w:rPr>
          <w:rFonts w:hint="eastAsia"/>
        </w:rPr>
        <w:t>特征值为</w:t>
      </w:r>
      <w:r w:rsidR="00DA0EFC" w:rsidRPr="00DA0EFC">
        <w:rPr>
          <w:position w:val="-6"/>
        </w:rPr>
        <w:object w:dxaOrig="200" w:dyaOrig="279">
          <v:shape id="_x0000_i1086" type="#_x0000_t75" style="width:10pt;height:13.75pt" o:ole="">
            <v:imagedata r:id="rId132" o:title=""/>
          </v:shape>
          <o:OLEObject Type="Embed" ProgID="Equation.DSMT4" ShapeID="_x0000_i1086" DrawAspect="Content" ObjectID="_1698831366" r:id="rId133"/>
        </w:object>
      </w:r>
      <w:r w:rsidR="00943A96">
        <w:rPr>
          <w:rFonts w:hint="eastAsia"/>
        </w:rPr>
        <w:t>，而另一个特征值为</w:t>
      </w:r>
      <w:r w:rsidR="00DA0EFC" w:rsidRPr="00025957">
        <w:rPr>
          <w:position w:val="-4"/>
        </w:rPr>
        <w:object w:dxaOrig="180" w:dyaOrig="260">
          <v:shape id="_x0000_i1087" type="#_x0000_t75" style="width:8.75pt;height:13.15pt" o:ole="">
            <v:imagedata r:id="rId134" o:title=""/>
          </v:shape>
          <o:OLEObject Type="Embed" ProgID="Equation.DSMT4" ShapeID="_x0000_i1087" DrawAspect="Content" ObjectID="_1698831367" r:id="rId135"/>
        </w:object>
      </w:r>
      <w:r w:rsidR="00943A96">
        <w:rPr>
          <w:rFonts w:hint="eastAsia"/>
        </w:rPr>
        <w:t>．从而</w:t>
      </w:r>
      <w:r w:rsidR="00DA0EFC" w:rsidRPr="00DA0EFC">
        <w:rPr>
          <w:position w:val="-6"/>
        </w:rPr>
        <w:object w:dxaOrig="840" w:dyaOrig="320">
          <v:shape id="_x0000_i1088" type="#_x0000_t75" style="width:41.95pt;height:16.3pt" o:ole="">
            <v:imagedata r:id="rId136" o:title=""/>
          </v:shape>
          <o:OLEObject Type="Embed" ProgID="Equation.DSMT4" ShapeID="_x0000_i1088" DrawAspect="Content" ObjectID="_1698831368" r:id="rId137"/>
        </w:object>
      </w:r>
      <w:r w:rsidR="00E20DC9">
        <w:rPr>
          <w:rFonts w:hint="eastAsia"/>
          <w:szCs w:val="21"/>
        </w:rPr>
        <w:t>的特征值为</w:t>
      </w:r>
      <w:r w:rsidR="00DA0EFC" w:rsidRPr="00025957">
        <w:rPr>
          <w:position w:val="-4"/>
        </w:rPr>
        <w:object w:dxaOrig="499" w:dyaOrig="260">
          <v:shape id="_x0000_i1089" type="#_x0000_t75" style="width:25.05pt;height:13.15pt" o:ole="">
            <v:imagedata r:id="rId138" o:title=""/>
          </v:shape>
          <o:OLEObject Type="Embed" ProgID="Equation.DSMT4" ShapeID="_x0000_i1089" DrawAspect="Content" ObjectID="_1698831369" r:id="rId139"/>
        </w:object>
      </w:r>
      <w:r w:rsidR="00943A96">
        <w:rPr>
          <w:rFonts w:hint="eastAsia"/>
        </w:rPr>
        <w:t>个</w:t>
      </w:r>
      <w:r w:rsidR="00DA0EFC" w:rsidRPr="00025957">
        <w:rPr>
          <w:position w:val="-4"/>
        </w:rPr>
        <w:object w:dxaOrig="180" w:dyaOrig="260">
          <v:shape id="_x0000_i1090" type="#_x0000_t75" style="width:8.75pt;height:13.15pt" o:ole="">
            <v:imagedata r:id="rId140" o:title=""/>
          </v:shape>
          <o:OLEObject Type="Embed" ProgID="Equation.DSMT4" ShapeID="_x0000_i1090" DrawAspect="Content" ObjectID="_1698831370" r:id="rId141"/>
        </w:object>
      </w:r>
      <w:r w:rsidR="00E20DC9">
        <w:rPr>
          <w:rFonts w:hint="eastAsia"/>
        </w:rPr>
        <w:t>和</w:t>
      </w:r>
      <w:r w:rsidR="00DA0EFC" w:rsidRPr="00025957">
        <w:rPr>
          <w:position w:val="-4"/>
        </w:rPr>
        <w:object w:dxaOrig="180" w:dyaOrig="260">
          <v:shape id="_x0000_i1091" type="#_x0000_t75" style="width:8.75pt;height:13.15pt" o:ole="">
            <v:imagedata r:id="rId142" o:title=""/>
          </v:shape>
          <o:OLEObject Type="Embed" ProgID="Equation.DSMT4" ShapeID="_x0000_i1091" DrawAspect="Content" ObjectID="_1698831371" r:id="rId143"/>
        </w:object>
      </w:r>
      <w:r w:rsidR="00943A96">
        <w:rPr>
          <w:rFonts w:hint="eastAsia"/>
        </w:rPr>
        <w:t>个</w:t>
      </w:r>
      <w:r w:rsidR="00DA0EFC" w:rsidRPr="00DA0EFC">
        <w:rPr>
          <w:position w:val="-6"/>
        </w:rPr>
        <w:object w:dxaOrig="200" w:dyaOrig="279">
          <v:shape id="_x0000_i1092" type="#_x0000_t75" style="width:10pt;height:13.75pt" o:ole="">
            <v:imagedata r:id="rId144" o:title=""/>
          </v:shape>
          <o:OLEObject Type="Embed" ProgID="Equation.DSMT4" ShapeID="_x0000_i1092" DrawAspect="Content" ObjectID="_1698831372" r:id="rId145"/>
        </w:object>
      </w:r>
      <w:r w:rsidR="00E20DC9">
        <w:rPr>
          <w:rFonts w:hint="eastAsia"/>
        </w:rPr>
        <w:t>，故</w:t>
      </w:r>
      <w:r w:rsidR="00DA0EFC" w:rsidRPr="00DA0EFC">
        <w:rPr>
          <w:position w:val="-6"/>
        </w:rPr>
        <w:object w:dxaOrig="840" w:dyaOrig="320">
          <v:shape id="_x0000_i1093" type="#_x0000_t75" style="width:41.95pt;height:16.3pt" o:ole="">
            <v:imagedata r:id="rId146" o:title=""/>
          </v:shape>
          <o:OLEObject Type="Embed" ProgID="Equation.DSMT4" ShapeID="_x0000_i1093" DrawAspect="Content" ObjectID="_1698831373" r:id="rId147"/>
        </w:object>
      </w:r>
      <w:r w:rsidR="00E20DC9">
        <w:rPr>
          <w:rFonts w:hint="eastAsia"/>
          <w:szCs w:val="21"/>
        </w:rPr>
        <w:t>不可逆</w:t>
      </w:r>
      <w:r w:rsidR="00DB7890">
        <w:rPr>
          <w:rFonts w:hint="eastAsia"/>
          <w:szCs w:val="21"/>
        </w:rPr>
        <w:t>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E20DC9">
      <w:pPr>
        <w:tabs>
          <w:tab w:val="left" w:pos="4678"/>
        </w:tabs>
        <w:jc w:val="left"/>
        <w:rPr>
          <w:szCs w:val="21"/>
        </w:rPr>
      </w:pPr>
      <w:r>
        <w:rPr>
          <w:rFonts w:hint="eastAsia"/>
          <w:szCs w:val="21"/>
        </w:rPr>
        <w:t xml:space="preserve">(6) </w:t>
      </w:r>
      <w:r w:rsidR="00E20DC9">
        <w:rPr>
          <w:rFonts w:hint="eastAsia"/>
          <w:szCs w:val="21"/>
        </w:rPr>
        <w:t>设矩阵</w:t>
      </w:r>
      <w:r w:rsidR="00DA0EFC" w:rsidRPr="00DA0EFC">
        <w:rPr>
          <w:position w:val="-50"/>
        </w:rPr>
        <w:object w:dxaOrig="1480" w:dyaOrig="1120">
          <v:shape id="_x0000_i1094" type="#_x0000_t75" style="width:73.9pt;height:55.7pt" o:ole="">
            <v:imagedata r:id="rId148" o:title=""/>
          </v:shape>
          <o:OLEObject Type="Embed" ProgID="Equation.DSMT4" ShapeID="_x0000_i1094" DrawAspect="Content" ObjectID="_1698831374" r:id="rId149"/>
        </w:object>
      </w:r>
      <w:r w:rsidR="00E20DC9">
        <w:rPr>
          <w:rFonts w:hint="eastAsia"/>
        </w:rPr>
        <w:t>，</w:t>
      </w:r>
      <w:r w:rsidR="00DA0EFC" w:rsidRPr="00DA0EFC">
        <w:rPr>
          <w:position w:val="-50"/>
        </w:rPr>
        <w:object w:dxaOrig="1480" w:dyaOrig="1120">
          <v:shape id="_x0000_i1095" type="#_x0000_t75" style="width:73.9pt;height:55.7pt" o:ole="">
            <v:imagedata r:id="rId150" o:title=""/>
          </v:shape>
          <o:OLEObject Type="Embed" ProgID="Equation.DSMT4" ShapeID="_x0000_i1095" DrawAspect="Content" ObjectID="_1698831375" r:id="rId151"/>
        </w:object>
      </w:r>
      <w:r w:rsidR="00E20DC9">
        <w:rPr>
          <w:rFonts w:hint="eastAsia"/>
        </w:rPr>
        <w:t>，</w:t>
      </w:r>
      <w:r w:rsidR="00DA0EFC" w:rsidRPr="00DA0EFC">
        <w:rPr>
          <w:position w:val="-50"/>
        </w:rPr>
        <w:object w:dxaOrig="1460" w:dyaOrig="1120">
          <v:shape id="_x0000_i1096" type="#_x0000_t75" style="width:73.25pt;height:55.7pt" o:ole="">
            <v:imagedata r:id="rId152" o:title=""/>
          </v:shape>
          <o:OLEObject Type="Embed" ProgID="Equation.DSMT4" ShapeID="_x0000_i1096" DrawAspect="Content" ObjectID="_1698831376" r:id="rId153"/>
        </w:object>
      </w:r>
      <w:r w:rsidR="00E20DC9">
        <w:rPr>
          <w:rFonts w:hint="eastAsia"/>
        </w:rPr>
        <w:t>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025957">
        <w:rPr>
          <w:position w:val="-4"/>
        </w:rPr>
        <w:object w:dxaOrig="240" w:dyaOrig="260">
          <v:shape id="_x0000_i1097" type="#_x0000_t75" style="width:11.9pt;height:13.15pt" o:ole="">
            <v:imagedata r:id="rId154" o:title=""/>
          </v:shape>
          <o:OLEObject Type="Embed" ProgID="Equation.DSMT4" ShapeID="_x0000_i1097" DrawAspect="Content" ObjectID="_1698831377" r:id="rId155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98" type="#_x0000_t75" style="width:11.25pt;height:13.75pt" o:ole="">
            <v:imagedata r:id="rId156" o:title=""/>
          </v:shape>
          <o:OLEObject Type="Embed" ProgID="Equation.DSMT4" ShapeID="_x0000_i1098" DrawAspect="Content" ObjectID="_1698831378" r:id="rId157"/>
        </w:object>
      </w:r>
      <w:r w:rsidR="00E20DC9">
        <w:rPr>
          <w:rFonts w:hint="eastAsia"/>
        </w:rPr>
        <w:t>相似，</w:t>
      </w:r>
      <w:r w:rsidR="00DA0EFC" w:rsidRPr="00025957">
        <w:rPr>
          <w:position w:val="-4"/>
        </w:rPr>
        <w:object w:dxaOrig="220" w:dyaOrig="240">
          <v:shape id="_x0000_i1099" type="#_x0000_t75" style="width:11.25pt;height:11.9pt" o:ole="">
            <v:imagedata r:id="rId158" o:title=""/>
          </v:shape>
          <o:OLEObject Type="Embed" ProgID="Equation.DSMT4" ShapeID="_x0000_i1099" DrawAspect="Content" ObjectID="_1698831379" r:id="rId159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00" type="#_x0000_t75" style="width:11.25pt;height:13.75pt" o:ole="">
            <v:imagedata r:id="rId160" o:title=""/>
          </v:shape>
          <o:OLEObject Type="Embed" ProgID="Equation.DSMT4" ShapeID="_x0000_i1100" DrawAspect="Content" ObjectID="_1698831380" r:id="rId161"/>
        </w:object>
      </w:r>
      <w:r w:rsidR="00E20DC9">
        <w:rPr>
          <w:rFonts w:hint="eastAsia"/>
        </w:rPr>
        <w:t>相似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40" w:dyaOrig="260">
          <v:shape id="_x0000_i1101" type="#_x0000_t75" style="width:11.9pt;height:13.15pt" o:ole="">
            <v:imagedata r:id="rId162" o:title=""/>
          </v:shape>
          <o:OLEObject Type="Embed" ProgID="Equation.DSMT4" ShapeID="_x0000_i1101" DrawAspect="Content" ObjectID="_1698831381" r:id="rId163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02" type="#_x0000_t75" style="width:11.25pt;height:13.75pt" o:ole="">
            <v:imagedata r:id="rId164" o:title=""/>
          </v:shape>
          <o:OLEObject Type="Embed" ProgID="Equation.DSMT4" ShapeID="_x0000_i1102" DrawAspect="Content" ObjectID="_1698831382" r:id="rId165"/>
        </w:object>
      </w:r>
      <w:r w:rsidR="00E20DC9">
        <w:rPr>
          <w:rFonts w:hint="eastAsia"/>
        </w:rPr>
        <w:t>相似，</w:t>
      </w:r>
      <w:r w:rsidR="00DA0EFC" w:rsidRPr="00025957">
        <w:rPr>
          <w:position w:val="-4"/>
        </w:rPr>
        <w:object w:dxaOrig="220" w:dyaOrig="240">
          <v:shape id="_x0000_i1103" type="#_x0000_t75" style="width:11.25pt;height:11.9pt" o:ole="">
            <v:imagedata r:id="rId166" o:title=""/>
          </v:shape>
          <o:OLEObject Type="Embed" ProgID="Equation.DSMT4" ShapeID="_x0000_i1103" DrawAspect="Content" ObjectID="_1698831383" r:id="rId167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04" type="#_x0000_t75" style="width:11.25pt;height:13.75pt" o:ole="">
            <v:imagedata r:id="rId168" o:title=""/>
          </v:shape>
          <o:OLEObject Type="Embed" ProgID="Equation.DSMT4" ShapeID="_x0000_i1104" DrawAspect="Content" ObjectID="_1698831384" r:id="rId169"/>
        </w:object>
      </w:r>
      <w:r w:rsidR="00E20DC9">
        <w:rPr>
          <w:rFonts w:hint="eastAsia"/>
        </w:rPr>
        <w:t>不相似</w:t>
      </w:r>
      <w:r w:rsidR="002F70C9">
        <w:rPr>
          <w:rFonts w:hint="eastAsia"/>
          <w:szCs w:val="21"/>
        </w:rPr>
        <w:t>．</w:t>
      </w:r>
    </w:p>
    <w:p w:rsidR="00E20DC9" w:rsidRDefault="00C25476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40" w:dyaOrig="260">
          <v:shape id="_x0000_i1105" type="#_x0000_t75" style="width:11.9pt;height:13.15pt" o:ole="">
            <v:imagedata r:id="rId170" o:title=""/>
          </v:shape>
          <o:OLEObject Type="Embed" ProgID="Equation.DSMT4" ShapeID="_x0000_i1105" DrawAspect="Content" ObjectID="_1698831385" r:id="rId171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06" type="#_x0000_t75" style="width:11.25pt;height:13.75pt" o:ole="">
            <v:imagedata r:id="rId172" o:title=""/>
          </v:shape>
          <o:OLEObject Type="Embed" ProgID="Equation.DSMT4" ShapeID="_x0000_i1106" DrawAspect="Content" ObjectID="_1698831386" r:id="rId173"/>
        </w:object>
      </w:r>
      <w:r w:rsidR="00E20DC9">
        <w:rPr>
          <w:rFonts w:hint="eastAsia"/>
        </w:rPr>
        <w:t>不相似，</w:t>
      </w:r>
      <w:r w:rsidR="00DA0EFC" w:rsidRPr="00025957">
        <w:rPr>
          <w:position w:val="-4"/>
        </w:rPr>
        <w:object w:dxaOrig="220" w:dyaOrig="240">
          <v:shape id="_x0000_i1107" type="#_x0000_t75" style="width:11.25pt;height:11.9pt" o:ole="">
            <v:imagedata r:id="rId174" o:title=""/>
          </v:shape>
          <o:OLEObject Type="Embed" ProgID="Equation.DSMT4" ShapeID="_x0000_i1107" DrawAspect="Content" ObjectID="_1698831387" r:id="rId175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08" type="#_x0000_t75" style="width:11.25pt;height:13.75pt" o:ole="">
            <v:imagedata r:id="rId176" o:title=""/>
          </v:shape>
          <o:OLEObject Type="Embed" ProgID="Equation.DSMT4" ShapeID="_x0000_i1108" DrawAspect="Content" ObjectID="_1698831388" r:id="rId177"/>
        </w:object>
      </w:r>
      <w:r w:rsidR="00E20DC9">
        <w:rPr>
          <w:rFonts w:hint="eastAsia"/>
        </w:rPr>
        <w:t>相似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40" w:dyaOrig="260">
          <v:shape id="_x0000_i1109" type="#_x0000_t75" style="width:11.9pt;height:13.15pt" o:ole="">
            <v:imagedata r:id="rId178" o:title=""/>
          </v:shape>
          <o:OLEObject Type="Embed" ProgID="Equation.DSMT4" ShapeID="_x0000_i1109" DrawAspect="Content" ObjectID="_1698831389" r:id="rId179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10" type="#_x0000_t75" style="width:11.25pt;height:13.75pt" o:ole="">
            <v:imagedata r:id="rId180" o:title=""/>
          </v:shape>
          <o:OLEObject Type="Embed" ProgID="Equation.DSMT4" ShapeID="_x0000_i1110" DrawAspect="Content" ObjectID="_1698831390" r:id="rId181"/>
        </w:object>
      </w:r>
      <w:r w:rsidR="00E20DC9">
        <w:rPr>
          <w:rFonts w:hint="eastAsia"/>
        </w:rPr>
        <w:t>不相似，</w:t>
      </w:r>
      <w:r w:rsidR="00DA0EFC" w:rsidRPr="00025957">
        <w:rPr>
          <w:position w:val="-4"/>
        </w:rPr>
        <w:object w:dxaOrig="220" w:dyaOrig="240">
          <v:shape id="_x0000_i1111" type="#_x0000_t75" style="width:11.25pt;height:11.9pt" o:ole="">
            <v:imagedata r:id="rId182" o:title=""/>
          </v:shape>
          <o:OLEObject Type="Embed" ProgID="Equation.DSMT4" ShapeID="_x0000_i1111" DrawAspect="Content" ObjectID="_1698831391" r:id="rId183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12" type="#_x0000_t75" style="width:11.25pt;height:13.75pt" o:ole="">
            <v:imagedata r:id="rId184" o:title=""/>
          </v:shape>
          <o:OLEObject Type="Embed" ProgID="Equation.DSMT4" ShapeID="_x0000_i1112" DrawAspect="Content" ObjectID="_1698831392" r:id="rId185"/>
        </w:object>
      </w:r>
      <w:r w:rsidR="00E20DC9">
        <w:rPr>
          <w:rFonts w:hint="eastAsia"/>
        </w:rPr>
        <w:t>不相似</w:t>
      </w:r>
      <w:r w:rsidR="002F70C9">
        <w:rPr>
          <w:rFonts w:hint="eastAsia"/>
          <w:szCs w:val="21"/>
        </w:rPr>
        <w:t>．</w:t>
      </w:r>
    </w:p>
    <w:p w:rsidR="002B3E14" w:rsidRPr="006B1711" w:rsidRDefault="002B3E14" w:rsidP="002B3E14"/>
    <w:p w:rsidR="00E20DC9" w:rsidRPr="008D7F00" w:rsidRDefault="002B3E14" w:rsidP="008D7F00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B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E20DC9">
        <w:rPr>
          <w:rFonts w:asciiTheme="minorEastAsia" w:hAnsiTheme="minorEastAsia" w:hint="eastAsia"/>
        </w:rPr>
        <w:t>由</w:t>
      </w:r>
      <w:r w:rsidR="00DA0EFC" w:rsidRPr="00DA0EFC">
        <w:rPr>
          <w:position w:val="-10"/>
        </w:rPr>
        <w:object w:dxaOrig="1200" w:dyaOrig="320">
          <v:shape id="_x0000_i1113" type="#_x0000_t75" style="width:60.1pt;height:16.3pt" o:ole="">
            <v:imagedata r:id="rId186" o:title=""/>
          </v:shape>
          <o:OLEObject Type="Embed" ProgID="Equation.DSMT4" ShapeID="_x0000_i1113" DrawAspect="Content" ObjectID="_1698831393" r:id="rId187"/>
        </w:object>
      </w:r>
      <w:r w:rsidR="00E20DC9">
        <w:rPr>
          <w:rFonts w:asciiTheme="minorEastAsia" w:hAnsiTheme="minorEastAsia" w:hint="eastAsia"/>
        </w:rPr>
        <w:t>可知</w:t>
      </w:r>
      <w:r w:rsidR="00DA0EFC" w:rsidRPr="00025957">
        <w:rPr>
          <w:position w:val="-4"/>
        </w:rPr>
        <w:object w:dxaOrig="240" w:dyaOrig="260">
          <v:shape id="_x0000_i1114" type="#_x0000_t75" style="width:11.9pt;height:13.15pt" o:ole="">
            <v:imagedata r:id="rId188" o:title=""/>
          </v:shape>
          <o:OLEObject Type="Embed" ProgID="Equation.DSMT4" ShapeID="_x0000_i1114" DrawAspect="Content" ObjectID="_1698831394" r:id="rId189"/>
        </w:object>
      </w:r>
      <w:r w:rsidR="00E20DC9">
        <w:rPr>
          <w:rFonts w:asciiTheme="minorEastAsia" w:hAnsiTheme="minorEastAsia" w:hint="eastAsia"/>
        </w:rPr>
        <w:t>的特征值为</w:t>
      </w:r>
      <w:r w:rsidR="00DA0EFC" w:rsidRPr="00025957">
        <w:rPr>
          <w:position w:val="-4"/>
        </w:rPr>
        <w:object w:dxaOrig="180" w:dyaOrig="260">
          <v:shape id="_x0000_i1115" type="#_x0000_t75" style="width:8.75pt;height:13.15pt" o:ole="">
            <v:imagedata r:id="rId190" o:title=""/>
          </v:shape>
          <o:OLEObject Type="Embed" ProgID="Equation.DSMT4" ShapeID="_x0000_i1115" DrawAspect="Content" ObjectID="_1698831395" r:id="rId191"/>
        </w:object>
      </w:r>
      <w:r w:rsidR="008D7F00">
        <w:rPr>
          <w:rFonts w:asciiTheme="minorEastAsia" w:hAnsiTheme="minorEastAsia" w:hint="eastAsia"/>
        </w:rPr>
        <w:t xml:space="preserve">, </w:t>
      </w:r>
      <w:r w:rsidR="00DA0EFC" w:rsidRPr="00025957">
        <w:rPr>
          <w:position w:val="-4"/>
        </w:rPr>
        <w:object w:dxaOrig="180" w:dyaOrig="260">
          <v:shape id="_x0000_i1116" type="#_x0000_t75" style="width:8.75pt;height:13.15pt" o:ole="">
            <v:imagedata r:id="rId192" o:title=""/>
          </v:shape>
          <o:OLEObject Type="Embed" ProgID="Equation.DSMT4" ShapeID="_x0000_i1116" DrawAspect="Content" ObjectID="_1698831396" r:id="rId193"/>
        </w:object>
      </w:r>
      <w:r w:rsidR="008D7F00">
        <w:rPr>
          <w:rFonts w:asciiTheme="minorEastAsia" w:hAnsiTheme="minorEastAsia" w:hint="eastAsia"/>
        </w:rPr>
        <w:t xml:space="preserve">, </w:t>
      </w:r>
      <w:r w:rsidR="00DA0EFC" w:rsidRPr="00025957">
        <w:rPr>
          <w:position w:val="-4"/>
        </w:rPr>
        <w:object w:dxaOrig="180" w:dyaOrig="260">
          <v:shape id="_x0000_i1117" type="#_x0000_t75" style="width:8.75pt;height:13.15pt" o:ole="">
            <v:imagedata r:id="rId194" o:title=""/>
          </v:shape>
          <o:OLEObject Type="Embed" ProgID="Equation.DSMT4" ShapeID="_x0000_i1117" DrawAspect="Content" ObjectID="_1698831397" r:id="rId195"/>
        </w:object>
      </w:r>
      <w:r w:rsidR="00DB7890">
        <w:rPr>
          <w:rFonts w:asciiTheme="minorEastAsia" w:hAnsiTheme="minorEastAsia" w:hint="eastAsia"/>
        </w:rPr>
        <w:t>．</w:t>
      </w:r>
      <w:r w:rsidR="008D7F00">
        <w:rPr>
          <w:rFonts w:hint="eastAsia"/>
        </w:rPr>
        <w:t>因为</w:t>
      </w:r>
      <w:r w:rsidR="00DA0EFC" w:rsidRPr="00DA0EFC">
        <w:rPr>
          <w:position w:val="-10"/>
        </w:rPr>
        <w:object w:dxaOrig="1660" w:dyaOrig="320">
          <v:shape id="_x0000_i1118" type="#_x0000_t75" style="width:83.25pt;height:16.3pt" o:ole="">
            <v:imagedata r:id="rId196" o:title=""/>
          </v:shape>
          <o:OLEObject Type="Embed" ProgID="Equation.DSMT4" ShapeID="_x0000_i1118" DrawAspect="Content" ObjectID="_1698831398" r:id="rId197"/>
        </w:object>
      </w:r>
      <w:r w:rsidR="008D7F00">
        <w:rPr>
          <w:rFonts w:asciiTheme="minorEastAsia" w:hAnsiTheme="minorEastAsia" w:hint="eastAsia"/>
        </w:rPr>
        <w:t>，所以</w:t>
      </w:r>
      <w:r w:rsidR="00DA0EFC" w:rsidRPr="00025957">
        <w:rPr>
          <w:position w:val="-4"/>
        </w:rPr>
        <w:object w:dxaOrig="240" w:dyaOrig="260">
          <v:shape id="_x0000_i1119" type="#_x0000_t75" style="width:11.9pt;height:13.15pt" o:ole="">
            <v:imagedata r:id="rId198" o:title=""/>
          </v:shape>
          <o:OLEObject Type="Embed" ProgID="Equation.DSMT4" ShapeID="_x0000_i1119" DrawAspect="Content" ObjectID="_1698831399" r:id="rId199"/>
        </w:object>
      </w:r>
      <w:r w:rsidR="00E20DC9">
        <w:rPr>
          <w:rFonts w:asciiTheme="minorEastAsia" w:hAnsiTheme="minorEastAsia" w:hint="eastAsia"/>
        </w:rPr>
        <w:t>可相似对角化，且</w:t>
      </w:r>
      <w:r w:rsidR="008D7F00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120" type="#_x0000_t75" style="width:11.25pt;height:13.75pt" o:ole="">
            <v:imagedata r:id="rId200" o:title=""/>
          </v:shape>
          <o:OLEObject Type="Embed" ProgID="Equation.DSMT4" ShapeID="_x0000_i1120" DrawAspect="Content" ObjectID="_1698831400" r:id="rId201"/>
        </w:object>
      </w:r>
      <w:r w:rsidR="008D7F00">
        <w:rPr>
          <w:rFonts w:hint="eastAsia"/>
        </w:rPr>
        <w:t>相似．</w:t>
      </w:r>
      <w:r w:rsidR="00E20DC9">
        <w:rPr>
          <w:rFonts w:asciiTheme="minorEastAsia" w:hAnsiTheme="minorEastAsia" w:hint="eastAsia"/>
        </w:rPr>
        <w:t>由</w:t>
      </w:r>
      <w:r w:rsidR="00DA0EFC" w:rsidRPr="00DA0EFC">
        <w:rPr>
          <w:position w:val="-14"/>
        </w:rPr>
        <w:object w:dxaOrig="1160" w:dyaOrig="400">
          <v:shape id="_x0000_i1121" type="#_x0000_t75" style="width:58.25pt;height:20.05pt" o:ole="">
            <v:imagedata r:id="rId202" o:title=""/>
          </v:shape>
          <o:OLEObject Type="Embed" ProgID="Equation.DSMT4" ShapeID="_x0000_i1121" DrawAspect="Content" ObjectID="_1698831401" r:id="rId203"/>
        </w:object>
      </w:r>
      <w:r w:rsidR="00E20DC9">
        <w:rPr>
          <w:rFonts w:asciiTheme="minorEastAsia" w:hAnsiTheme="minorEastAsia" w:hint="eastAsia"/>
        </w:rPr>
        <w:t>可知</w:t>
      </w:r>
      <w:r w:rsidR="00DA0EFC" w:rsidRPr="00025957">
        <w:rPr>
          <w:position w:val="-4"/>
        </w:rPr>
        <w:object w:dxaOrig="220" w:dyaOrig="240">
          <v:shape id="_x0000_i1122" type="#_x0000_t75" style="width:11.25pt;height:11.9pt" o:ole="">
            <v:imagedata r:id="rId204" o:title=""/>
          </v:shape>
          <o:OLEObject Type="Embed" ProgID="Equation.DSMT4" ShapeID="_x0000_i1122" DrawAspect="Content" ObjectID="_1698831402" r:id="rId205"/>
        </w:object>
      </w:r>
      <w:r w:rsidR="00E20DC9">
        <w:rPr>
          <w:rFonts w:asciiTheme="minorEastAsia" w:hAnsiTheme="minorEastAsia" w:hint="eastAsia"/>
        </w:rPr>
        <w:t>的特征值为</w:t>
      </w:r>
      <w:r w:rsidR="00DA0EFC" w:rsidRPr="00025957">
        <w:rPr>
          <w:position w:val="-4"/>
        </w:rPr>
        <w:object w:dxaOrig="180" w:dyaOrig="260">
          <v:shape id="_x0000_i1123" type="#_x0000_t75" style="width:8.75pt;height:13.15pt" o:ole="">
            <v:imagedata r:id="rId206" o:title=""/>
          </v:shape>
          <o:OLEObject Type="Embed" ProgID="Equation.DSMT4" ShapeID="_x0000_i1123" DrawAspect="Content" ObjectID="_1698831403" r:id="rId207"/>
        </w:object>
      </w:r>
      <w:r w:rsidR="008D7F00">
        <w:rPr>
          <w:rFonts w:asciiTheme="minorEastAsia" w:hAnsiTheme="minorEastAsia" w:hint="eastAsia"/>
        </w:rPr>
        <w:t xml:space="preserve">, </w:t>
      </w:r>
      <w:r w:rsidR="00DA0EFC" w:rsidRPr="00025957">
        <w:rPr>
          <w:position w:val="-4"/>
        </w:rPr>
        <w:object w:dxaOrig="180" w:dyaOrig="260">
          <v:shape id="_x0000_i1124" type="#_x0000_t75" style="width:8.75pt;height:13.15pt" o:ole="">
            <v:imagedata r:id="rId208" o:title=""/>
          </v:shape>
          <o:OLEObject Type="Embed" ProgID="Equation.DSMT4" ShapeID="_x0000_i1124" DrawAspect="Content" ObjectID="_1698831404" r:id="rId209"/>
        </w:object>
      </w:r>
      <w:r w:rsidR="008D7F00">
        <w:rPr>
          <w:rFonts w:asciiTheme="minorEastAsia" w:hAnsiTheme="minorEastAsia" w:hint="eastAsia"/>
        </w:rPr>
        <w:t xml:space="preserve">, </w:t>
      </w:r>
      <w:r w:rsidR="00DA0EFC" w:rsidRPr="00025957">
        <w:rPr>
          <w:position w:val="-4"/>
        </w:rPr>
        <w:object w:dxaOrig="180" w:dyaOrig="260">
          <v:shape id="_x0000_i1125" type="#_x0000_t75" style="width:8.75pt;height:13.15pt" o:ole="">
            <v:imagedata r:id="rId210" o:title=""/>
          </v:shape>
          <o:OLEObject Type="Embed" ProgID="Equation.DSMT4" ShapeID="_x0000_i1125" DrawAspect="Content" ObjectID="_1698831405" r:id="rId211"/>
        </w:object>
      </w:r>
      <w:r w:rsidR="00DB7890">
        <w:rPr>
          <w:rFonts w:asciiTheme="minorEastAsia" w:hAnsiTheme="minorEastAsia" w:hint="eastAsia"/>
        </w:rPr>
        <w:t>．</w:t>
      </w:r>
      <w:r w:rsidR="008D7F00">
        <w:rPr>
          <w:rFonts w:hint="eastAsia"/>
        </w:rPr>
        <w:t>因为</w:t>
      </w:r>
      <w:r w:rsidR="00DA0EFC" w:rsidRPr="00DA0EFC">
        <w:rPr>
          <w:position w:val="-10"/>
        </w:rPr>
        <w:object w:dxaOrig="1640" w:dyaOrig="320">
          <v:shape id="_x0000_i1126" type="#_x0000_t75" style="width:82pt;height:16.3pt" o:ole="">
            <v:imagedata r:id="rId212" o:title=""/>
          </v:shape>
          <o:OLEObject Type="Embed" ProgID="Equation.DSMT4" ShapeID="_x0000_i1126" DrawAspect="Content" ObjectID="_1698831406" r:id="rId213"/>
        </w:object>
      </w:r>
      <w:r w:rsidR="008D7F00">
        <w:rPr>
          <w:rFonts w:asciiTheme="minorEastAsia" w:hAnsiTheme="minorEastAsia" w:hint="eastAsia"/>
        </w:rPr>
        <w:t>，所以</w:t>
      </w:r>
      <w:r w:rsidR="00DA0EFC" w:rsidRPr="00025957">
        <w:rPr>
          <w:position w:val="-4"/>
        </w:rPr>
        <w:object w:dxaOrig="220" w:dyaOrig="240">
          <v:shape id="_x0000_i1127" type="#_x0000_t75" style="width:11.25pt;height:11.9pt" o:ole="">
            <v:imagedata r:id="rId214" o:title=""/>
          </v:shape>
          <o:OLEObject Type="Embed" ProgID="Equation.DSMT4" ShapeID="_x0000_i1127" DrawAspect="Content" ObjectID="_1698831407" r:id="rId215"/>
        </w:object>
      </w:r>
      <w:r w:rsidR="008D7F00">
        <w:rPr>
          <w:rFonts w:asciiTheme="minorEastAsia" w:hAnsiTheme="minorEastAsia" w:hint="eastAsia"/>
        </w:rPr>
        <w:t>不可相似对角化，从而与</w:t>
      </w:r>
      <w:r w:rsidR="00DA0EFC" w:rsidRPr="00DA0EFC">
        <w:rPr>
          <w:position w:val="-6"/>
        </w:rPr>
        <w:object w:dxaOrig="220" w:dyaOrig="279">
          <v:shape id="_x0000_i1128" type="#_x0000_t75" style="width:11.25pt;height:13.75pt" o:ole="">
            <v:imagedata r:id="rId216" o:title=""/>
          </v:shape>
          <o:OLEObject Type="Embed" ProgID="Equation.DSMT4" ShapeID="_x0000_i1128" DrawAspect="Content" ObjectID="_1698831408" r:id="rId217"/>
        </w:object>
      </w:r>
      <w:r w:rsidR="008D7F00">
        <w:rPr>
          <w:rFonts w:hint="eastAsia"/>
        </w:rPr>
        <w:t>不</w:t>
      </w:r>
      <w:r w:rsidR="008D7F00">
        <w:rPr>
          <w:rFonts w:asciiTheme="minorEastAsia" w:hAnsiTheme="minorEastAsia" w:hint="eastAsia"/>
        </w:rPr>
        <w:t>相似．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B55988">
      <w:pPr>
        <w:tabs>
          <w:tab w:val="left" w:pos="4678"/>
        </w:tabs>
        <w:ind w:left="480" w:hangingChars="200" w:hanging="480"/>
        <w:jc w:val="left"/>
        <w:rPr>
          <w:szCs w:val="21"/>
        </w:rPr>
      </w:pPr>
      <w:r>
        <w:rPr>
          <w:rFonts w:hint="eastAsia"/>
          <w:szCs w:val="21"/>
        </w:rPr>
        <w:t xml:space="preserve">(7) </w:t>
      </w:r>
      <w:r w:rsidR="00E20DC9">
        <w:rPr>
          <w:rFonts w:hint="eastAsia"/>
          <w:szCs w:val="21"/>
        </w:rPr>
        <w:t>设</w:t>
      </w:r>
      <w:r w:rsidR="00DA0EFC" w:rsidRPr="00DA0EFC">
        <w:rPr>
          <w:position w:val="-8"/>
        </w:rPr>
        <w:object w:dxaOrig="460" w:dyaOrig="300">
          <v:shape id="_x0000_i1129" type="#_x0000_t75" style="width:23.15pt;height:15.05pt" o:ole="">
            <v:imagedata r:id="rId218" o:title=""/>
          </v:shape>
          <o:OLEObject Type="Embed" ProgID="Equation.DSMT4" ShapeID="_x0000_i1129" DrawAspect="Content" ObjectID="_1698831409" r:id="rId219"/>
        </w:object>
      </w:r>
      <w:r w:rsidR="00E20DC9">
        <w:rPr>
          <w:rFonts w:hint="eastAsia"/>
        </w:rPr>
        <w:t>为随机概率，若</w:t>
      </w:r>
      <w:r w:rsidR="00DA0EFC" w:rsidRPr="00DA0EFC">
        <w:rPr>
          <w:position w:val="-10"/>
        </w:rPr>
        <w:object w:dxaOrig="1219" w:dyaOrig="320">
          <v:shape id="_x0000_i1130" type="#_x0000_t75" style="width:60.75pt;height:16.3pt" o:ole="">
            <v:imagedata r:id="rId220" o:title=""/>
          </v:shape>
          <o:OLEObject Type="Embed" ProgID="Equation.DSMT4" ShapeID="_x0000_i1130" DrawAspect="Content" ObjectID="_1698831410" r:id="rId221"/>
        </w:object>
      </w:r>
      <w:r w:rsidR="00E20DC9">
        <w:rPr>
          <w:rFonts w:hint="eastAsia"/>
          <w:position w:val="-4"/>
        </w:rPr>
        <w:t>，</w:t>
      </w:r>
      <w:r w:rsidR="00DA0EFC" w:rsidRPr="00DA0EFC">
        <w:rPr>
          <w:position w:val="-10"/>
        </w:rPr>
        <w:object w:dxaOrig="1219" w:dyaOrig="320">
          <v:shape id="_x0000_i1131" type="#_x0000_t75" style="width:60.75pt;height:16.3pt" o:ole="">
            <v:imagedata r:id="rId222" o:title=""/>
          </v:shape>
          <o:OLEObject Type="Embed" ProgID="Equation.DSMT4" ShapeID="_x0000_i1131" DrawAspect="Content" ObjectID="_1698831411" r:id="rId223"/>
        </w:object>
      </w:r>
      <w:r w:rsidR="00E20DC9">
        <w:rPr>
          <w:rFonts w:hint="eastAsia"/>
        </w:rPr>
        <w:t>，则</w:t>
      </w:r>
      <w:r w:rsidR="00DA0EFC" w:rsidRPr="00DA0EFC">
        <w:rPr>
          <w:position w:val="-14"/>
        </w:rPr>
        <w:object w:dxaOrig="1680" w:dyaOrig="400">
          <v:shape id="_x0000_i1132" type="#_x0000_t75" style="width:83.9pt;height:20.05pt" o:ole="">
            <v:imagedata r:id="rId224" o:title=""/>
          </v:shape>
          <o:OLEObject Type="Embed" ProgID="Equation.DSMT4" ShapeID="_x0000_i1132" DrawAspect="Content" ObjectID="_1698831412" r:id="rId225"/>
        </w:object>
      </w:r>
      <w:r w:rsidR="00E20DC9">
        <w:rPr>
          <w:rFonts w:hint="eastAsia"/>
        </w:rPr>
        <w:t>的充</w:t>
      </w:r>
      <w:r w:rsidR="008D7F00">
        <w:rPr>
          <w:rFonts w:hint="eastAsia"/>
        </w:rPr>
        <w:t>分必</w:t>
      </w:r>
      <w:r w:rsidR="00E20DC9">
        <w:rPr>
          <w:rFonts w:hint="eastAsia"/>
        </w:rPr>
        <w:t>要条件是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DA0EFC">
        <w:rPr>
          <w:position w:val="-16"/>
        </w:rPr>
        <w:object w:dxaOrig="1680" w:dyaOrig="440">
          <v:shape id="_x0000_i1133" type="#_x0000_t75" style="width:83.9pt;height:21.9pt" o:ole="">
            <v:imagedata r:id="rId226" o:title=""/>
          </v:shape>
          <o:OLEObject Type="Embed" ProgID="Equation.DSMT4" ShapeID="_x0000_i1133" DrawAspect="Content" ObjectID="_1698831413" r:id="rId227"/>
        </w:object>
      </w:r>
      <w:r w:rsidR="002F70C9">
        <w:rPr>
          <w:rFonts w:hint="eastAsia"/>
        </w:rPr>
        <w:t>．</w:t>
      </w:r>
      <w:r w:rsidR="00F2089F">
        <w:rPr>
          <w:rFonts w:hint="eastAsia"/>
          <w:szCs w:val="21"/>
        </w:rPr>
        <w:tab/>
      </w:r>
      <w:r w:rsidR="00F2089F">
        <w:rPr>
          <w:rFonts w:hint="eastAsia"/>
          <w:szCs w:val="21"/>
        </w:rPr>
        <w:tab/>
      </w:r>
      <w:r w:rsidR="00F2089F">
        <w:rPr>
          <w:rFonts w:hint="eastAsia"/>
          <w:szCs w:val="21"/>
        </w:rPr>
        <w:tab/>
      </w:r>
      <w:r w:rsidR="00F2089F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6"/>
        </w:rPr>
        <w:object w:dxaOrig="1680" w:dyaOrig="440">
          <v:shape id="_x0000_i1134" type="#_x0000_t75" style="width:83.9pt;height:21.9pt" o:ole="">
            <v:imagedata r:id="rId228" o:title=""/>
          </v:shape>
          <o:OLEObject Type="Embed" ProgID="Equation.DSMT4" ShapeID="_x0000_i1134" DrawAspect="Content" ObjectID="_1698831414" r:id="rId229"/>
        </w:object>
      </w:r>
      <w:r w:rsidR="002F70C9">
        <w:rPr>
          <w:rFonts w:hint="eastAsia"/>
          <w:szCs w:val="21"/>
        </w:rPr>
        <w:t>．</w:t>
      </w:r>
    </w:p>
    <w:p w:rsidR="00E20DC9" w:rsidRDefault="00C25476" w:rsidP="002F70C9">
      <w:pPr>
        <w:ind w:leftChars="200" w:left="480"/>
        <w:jc w:val="left"/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6"/>
        </w:rPr>
        <w:object w:dxaOrig="1680" w:dyaOrig="440">
          <v:shape id="_x0000_i1135" type="#_x0000_t75" style="width:83.9pt;height:21.9pt" o:ole="">
            <v:imagedata r:id="rId230" o:title=""/>
          </v:shape>
          <o:OLEObject Type="Embed" ProgID="Equation.DSMT4" ShapeID="_x0000_i1135" DrawAspect="Content" ObjectID="_1698831415" r:id="rId231"/>
        </w:object>
      </w:r>
      <w:r w:rsidR="002F70C9">
        <w:rPr>
          <w:rFonts w:hint="eastAsia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6"/>
        </w:rPr>
        <w:object w:dxaOrig="1680" w:dyaOrig="440">
          <v:shape id="_x0000_i1136" type="#_x0000_t75" style="width:83.9pt;height:21.9pt" o:ole="">
            <v:imagedata r:id="rId232" o:title=""/>
          </v:shape>
          <o:OLEObject Type="Embed" ProgID="Equation.DSMT4" ShapeID="_x0000_i1136" DrawAspect="Content" ObjectID="_1698831416" r:id="rId233"/>
        </w:object>
      </w:r>
      <w:r w:rsidR="002F70C9">
        <w:rPr>
          <w:rFonts w:hint="eastAsia"/>
        </w:rPr>
        <w:t>．</w:t>
      </w:r>
    </w:p>
    <w:p w:rsidR="002B3E14" w:rsidRPr="006B1711" w:rsidRDefault="002B3E14" w:rsidP="002B3E14"/>
    <w:p w:rsidR="008D7F00" w:rsidRDefault="002B3E14" w:rsidP="002F70C9">
      <w:pPr>
        <w:rPr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A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FB267E">
        <w:rPr>
          <w:rFonts w:hint="eastAsia"/>
        </w:rPr>
        <w:t>由</w:t>
      </w:r>
      <w:r w:rsidR="00DA0EFC" w:rsidRPr="00DA0EFC">
        <w:rPr>
          <w:position w:val="-18"/>
        </w:rPr>
        <w:object w:dxaOrig="1700" w:dyaOrig="480">
          <v:shape id="_x0000_i1137" type="#_x0000_t75" style="width:85.15pt;height:23.8pt" o:ole="">
            <v:imagedata r:id="rId234" o:title=""/>
          </v:shape>
          <o:OLEObject Type="Embed" ProgID="Equation.DSMT4" ShapeID="_x0000_i1137" DrawAspect="Content" ObjectID="_1698831417" r:id="rId235"/>
        </w:object>
      </w:r>
      <w:r w:rsidR="00FB267E">
        <w:rPr>
          <w:rFonts w:hint="eastAsia"/>
        </w:rPr>
        <w:t>可得</w:t>
      </w:r>
    </w:p>
    <w:p w:rsidR="00E20DC9" w:rsidRPr="002B3E14" w:rsidRDefault="00DA0EFC" w:rsidP="00FB267E">
      <w:pPr>
        <w:ind w:leftChars="200" w:left="480"/>
        <w:jc w:val="center"/>
      </w:pPr>
      <w:r w:rsidRPr="00DA0EFC">
        <w:rPr>
          <w:position w:val="-30"/>
        </w:rPr>
        <w:object w:dxaOrig="5720" w:dyaOrig="720">
          <v:shape id="_x0000_i1138" type="#_x0000_t75" style="width:286.1pt;height:36.3pt" o:ole="">
            <v:imagedata r:id="rId236" o:title=""/>
          </v:shape>
          <o:OLEObject Type="Embed" ProgID="Equation.DSMT4" ShapeID="_x0000_i1138" DrawAspect="Content" ObjectID="_1698831418" r:id="rId237"/>
        </w:object>
      </w:r>
    </w:p>
    <w:p w:rsidR="00E20DC9" w:rsidRDefault="00FB267E" w:rsidP="00FB267E">
      <w:pPr>
        <w:ind w:leftChars="200" w:left="480"/>
        <w:textAlignment w:val="center"/>
        <w:rPr>
          <w:szCs w:val="21"/>
        </w:rPr>
      </w:pPr>
      <w:r>
        <w:rPr>
          <w:rFonts w:hint="eastAsia"/>
        </w:rPr>
        <w:t>由公式的对称性知</w:t>
      </w:r>
      <w:r w:rsidR="00DA0EFC" w:rsidRPr="00025957">
        <w:rPr>
          <w:position w:val="-4"/>
        </w:rPr>
        <w:object w:dxaOrig="1700" w:dyaOrig="480">
          <v:shape id="_x0000_i1139" type="#_x0000_t75" style="width:85.15pt;height:23.8pt" o:ole="">
            <v:imagedata r:id="rId238" o:title=""/>
          </v:shape>
          <o:OLEObject Type="Embed" ProgID="Equation.DSMT4" ShapeID="_x0000_i1139" DrawAspect="Content" ObjectID="_1698831419" r:id="rId239"/>
        </w:object>
      </w:r>
      <w:r>
        <w:rPr>
          <w:rFonts w:hint="eastAsia"/>
        </w:rPr>
        <w:t>也等价于</w:t>
      </w:r>
      <w:r w:rsidR="00DA0EFC" w:rsidRPr="00025957">
        <w:rPr>
          <w:position w:val="-4"/>
        </w:rPr>
        <w:object w:dxaOrig="1880" w:dyaOrig="320">
          <v:shape id="_x0000_i1140" type="#_x0000_t75" style="width:93.9pt;height:16.3pt" o:ole="">
            <v:imagedata r:id="rId240" o:title=""/>
          </v:shape>
          <o:OLEObject Type="Embed" ProgID="Equation.DSMT4" ShapeID="_x0000_i1140" DrawAspect="Content" ObjectID="_1698831420" r:id="rId241"/>
        </w:object>
      </w:r>
      <w:r w:rsidR="00DB7890">
        <w:rPr>
          <w:rFonts w:hint="eastAsia"/>
          <w:szCs w:val="21"/>
        </w:rPr>
        <w:t>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B55988">
      <w:pPr>
        <w:tabs>
          <w:tab w:val="left" w:pos="4678"/>
        </w:tabs>
        <w:ind w:left="480" w:hangingChars="200" w:hanging="480"/>
        <w:jc w:val="left"/>
      </w:pPr>
      <w:r>
        <w:rPr>
          <w:rFonts w:hint="eastAsia"/>
          <w:szCs w:val="21"/>
        </w:rPr>
        <w:t xml:space="preserve">(8) </w:t>
      </w:r>
      <w:r w:rsidR="00E20DC9">
        <w:rPr>
          <w:rFonts w:hint="eastAsia"/>
          <w:szCs w:val="21"/>
        </w:rPr>
        <w:t>设</w:t>
      </w:r>
      <w:r w:rsidR="00DA0EFC" w:rsidRPr="00DA0EFC">
        <w:rPr>
          <w:position w:val="-12"/>
        </w:rPr>
        <w:object w:dxaOrig="1780" w:dyaOrig="360">
          <v:shape id="_x0000_i1141" type="#_x0000_t75" style="width:88.9pt;height:18.15pt" o:ole="">
            <v:imagedata r:id="rId242" o:title=""/>
          </v:shape>
          <o:OLEObject Type="Embed" ProgID="Equation.DSMT4" ShapeID="_x0000_i1141" DrawAspect="Content" ObjectID="_1698831421" r:id="rId243"/>
        </w:object>
      </w:r>
      <w:r w:rsidR="00E20DC9">
        <w:rPr>
          <w:rFonts w:hint="eastAsia"/>
        </w:rPr>
        <w:t>为来自总体</w:t>
      </w:r>
      <w:r w:rsidR="00DA0EFC" w:rsidRPr="00DA0EFC">
        <w:rPr>
          <w:position w:val="-10"/>
        </w:rPr>
        <w:object w:dxaOrig="760" w:dyaOrig="320">
          <v:shape id="_x0000_i1142" type="#_x0000_t75" style="width:38.2pt;height:16.3pt" o:ole="">
            <v:imagedata r:id="rId244" o:title=""/>
          </v:shape>
          <o:OLEObject Type="Embed" ProgID="Equation.DSMT4" ShapeID="_x0000_i1142" DrawAspect="Content" ObjectID="_1698831422" r:id="rId245"/>
        </w:object>
      </w:r>
      <w:r w:rsidR="00E20DC9">
        <w:rPr>
          <w:rFonts w:hint="eastAsia"/>
        </w:rPr>
        <w:t>的简单随即样本，记</w:t>
      </w:r>
      <w:r w:rsidR="00DA0EFC" w:rsidRPr="00DA0EFC">
        <w:rPr>
          <w:position w:val="-28"/>
        </w:rPr>
        <w:object w:dxaOrig="1160" w:dyaOrig="680">
          <v:shape id="_x0000_i1143" type="#_x0000_t75" style="width:58.25pt;height:33.8pt" o:ole="">
            <v:imagedata r:id="rId246" o:title=""/>
          </v:shape>
          <o:OLEObject Type="Embed" ProgID="Equation.DSMT4" ShapeID="_x0000_i1143" DrawAspect="Content" ObjectID="_1698831423" r:id="rId247"/>
        </w:object>
      </w:r>
      <w:r w:rsidR="00E20DC9">
        <w:rPr>
          <w:rFonts w:hint="eastAsia"/>
        </w:rPr>
        <w:t>，则下列结论中不正确的是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DA0EFC">
        <w:rPr>
          <w:position w:val="-28"/>
        </w:rPr>
        <w:object w:dxaOrig="1200" w:dyaOrig="680">
          <v:shape id="_x0000_i1144" type="#_x0000_t75" style="width:60.1pt;height:33.8pt" o:ole="">
            <v:imagedata r:id="rId248" o:title=""/>
          </v:shape>
          <o:OLEObject Type="Embed" ProgID="Equation.DSMT4" ShapeID="_x0000_i1144" DrawAspect="Content" ObjectID="_1698831424" r:id="rId249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145" type="#_x0000_t75" style="width:16.3pt;height:18.15pt" o:ole="">
            <v:imagedata r:id="rId250" o:title=""/>
          </v:shape>
          <o:OLEObject Type="Embed" ProgID="Equation.DSMT4" ShapeID="_x0000_i1145" DrawAspect="Content" ObjectID="_1698831425" r:id="rId251"/>
        </w:object>
      </w:r>
      <w:r w:rsidR="00E20DC9">
        <w:rPr>
          <w:rFonts w:hint="eastAsia"/>
        </w:rPr>
        <w:t>分布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1140" w:dyaOrig="380">
          <v:shape id="_x0000_i1146" type="#_x0000_t75" style="width:56.95pt;height:18.8pt" o:ole="">
            <v:imagedata r:id="rId252" o:title=""/>
          </v:shape>
          <o:OLEObject Type="Embed" ProgID="Equation.DSMT4" ShapeID="_x0000_i1146" DrawAspect="Content" ObjectID="_1698831426" r:id="rId253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147" type="#_x0000_t75" style="width:16.3pt;height:18.15pt" o:ole="">
            <v:imagedata r:id="rId254" o:title=""/>
          </v:shape>
          <o:OLEObject Type="Embed" ProgID="Equation.DSMT4" ShapeID="_x0000_i1147" DrawAspect="Content" ObjectID="_1698831427" r:id="rId255"/>
        </w:object>
      </w:r>
      <w:r w:rsidR="00E20DC9">
        <w:rPr>
          <w:rFonts w:hint="eastAsia"/>
        </w:rPr>
        <w:t>分布</w:t>
      </w:r>
      <w:r w:rsidR="002F70C9">
        <w:rPr>
          <w:rFonts w:hint="eastAsia"/>
          <w:szCs w:val="21"/>
        </w:rPr>
        <w:t>．</w:t>
      </w:r>
      <w:r w:rsidR="00E20DC9" w:rsidRPr="00CA1375">
        <w:rPr>
          <w:szCs w:val="21"/>
        </w:rPr>
        <w:t xml:space="preserve"> </w:t>
      </w:r>
    </w:p>
    <w:p w:rsidR="00E20DC9" w:rsidRDefault="00C25476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28"/>
        </w:rPr>
        <w:object w:dxaOrig="1219" w:dyaOrig="680">
          <v:shape id="_x0000_i1148" type="#_x0000_t75" style="width:60.75pt;height:33.8pt" o:ole="">
            <v:imagedata r:id="rId256" o:title=""/>
          </v:shape>
          <o:OLEObject Type="Embed" ProgID="Equation.DSMT4" ShapeID="_x0000_i1148" DrawAspect="Content" ObjectID="_1698831428" r:id="rId257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149" type="#_x0000_t75" style="width:16.3pt;height:18.15pt" o:ole="">
            <v:imagedata r:id="rId258" o:title=""/>
          </v:shape>
          <o:OLEObject Type="Embed" ProgID="Equation.DSMT4" ShapeID="_x0000_i1149" DrawAspect="Content" ObjectID="_1698831429" r:id="rId259"/>
        </w:object>
      </w:r>
      <w:r w:rsidR="00E20DC9">
        <w:rPr>
          <w:rFonts w:hint="eastAsia"/>
        </w:rPr>
        <w:t>分布</w:t>
      </w:r>
      <w:r w:rsidR="002F70C9">
        <w:rPr>
          <w:rFonts w:hint="eastAsia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0"/>
        </w:rPr>
        <w:object w:dxaOrig="980" w:dyaOrig="360">
          <v:shape id="_x0000_i1150" type="#_x0000_t75" style="width:48.85pt;height:18.15pt" o:ole="">
            <v:imagedata r:id="rId260" o:title=""/>
          </v:shape>
          <o:OLEObject Type="Embed" ProgID="Equation.DSMT4" ShapeID="_x0000_i1150" DrawAspect="Content" ObjectID="_1698831430" r:id="rId261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151" type="#_x0000_t75" style="width:16.3pt;height:18.15pt" o:ole="">
            <v:imagedata r:id="rId262" o:title=""/>
          </v:shape>
          <o:OLEObject Type="Embed" ProgID="Equation.DSMT4" ShapeID="_x0000_i1151" DrawAspect="Content" ObjectID="_1698831431" r:id="rId263"/>
        </w:object>
      </w:r>
      <w:r w:rsidR="00E20DC9">
        <w:rPr>
          <w:rFonts w:hint="eastAsia"/>
        </w:rPr>
        <w:t>分布</w:t>
      </w:r>
      <w:r w:rsidR="002F70C9">
        <w:rPr>
          <w:rFonts w:hint="eastAsia"/>
          <w:szCs w:val="21"/>
        </w:rPr>
        <w:t>．</w:t>
      </w:r>
    </w:p>
    <w:p w:rsidR="002B3E14" w:rsidRPr="006B1711" w:rsidRDefault="002B3E14" w:rsidP="002B3E14"/>
    <w:p w:rsidR="00E20DC9" w:rsidRPr="00DD7154" w:rsidRDefault="002B3E14" w:rsidP="00DD7154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应选</w:t>
      </w:r>
      <w:r w:rsidRPr="002B3E14">
        <w:rPr>
          <w:rFonts w:hint="eastAsia"/>
        </w:rPr>
        <w:t>(</w:t>
      </w:r>
      <w:r>
        <w:rPr>
          <w:rFonts w:hint="eastAsia"/>
        </w:rPr>
        <w:t>B</w:t>
      </w:r>
      <w:r w:rsidRPr="002B3E14">
        <w:rPr>
          <w:rFonts w:hint="eastAsia"/>
        </w:rPr>
        <w:t>)</w:t>
      </w:r>
      <w:r>
        <w:rPr>
          <w:rFonts w:hint="eastAsia"/>
        </w:rPr>
        <w:t>．</w:t>
      </w:r>
      <w:r w:rsidR="00456D06">
        <w:rPr>
          <w:rFonts w:hint="eastAsia"/>
        </w:rPr>
        <w:t>因为</w:t>
      </w:r>
      <w:r w:rsidR="00DA0EFC" w:rsidRPr="00DA0EFC">
        <w:rPr>
          <w:position w:val="-12"/>
        </w:rPr>
        <w:object w:dxaOrig="1560" w:dyaOrig="360">
          <v:shape id="_x0000_i1152" type="#_x0000_t75" style="width:78.25pt;height:18.15pt" o:ole="">
            <v:imagedata r:id="rId264" o:title=""/>
          </v:shape>
          <o:OLEObject Type="Embed" ProgID="Equation.DSMT4" ShapeID="_x0000_i1152" DrawAspect="Content" ObjectID="_1698831432" r:id="rId265"/>
        </w:object>
      </w:r>
      <w:r w:rsidR="00456D06">
        <w:rPr>
          <w:rFonts w:ascii="Calibri" w:hAnsi="Calibri" w:hint="eastAsia"/>
          <w:szCs w:val="21"/>
        </w:rPr>
        <w:t>，所以</w:t>
      </w:r>
      <w:r w:rsidR="00DA0EFC" w:rsidRPr="00DA0EFC">
        <w:rPr>
          <w:position w:val="-28"/>
        </w:rPr>
        <w:object w:dxaOrig="2020" w:dyaOrig="680">
          <v:shape id="_x0000_i1153" type="#_x0000_t75" style="width:100.8pt;height:33.8pt" o:ole="">
            <v:imagedata r:id="rId266" o:title=""/>
          </v:shape>
          <o:OLEObject Type="Embed" ProgID="Equation.DSMT4" ShapeID="_x0000_i1153" DrawAspect="Content" ObjectID="_1698831433" r:id="rId267"/>
        </w:object>
      </w:r>
      <w:r w:rsidR="00456D06">
        <w:rPr>
          <w:rFonts w:ascii="Calibri" w:hAnsi="Calibri" w:hint="eastAsia"/>
          <w:szCs w:val="21"/>
        </w:rPr>
        <w:t>，即</w:t>
      </w:r>
      <w:r w:rsidR="00456D06">
        <w:rPr>
          <w:rFonts w:hint="eastAsia"/>
        </w:rPr>
        <w:t>选项</w:t>
      </w:r>
      <w:r w:rsidR="00456D06" w:rsidRPr="00456D06">
        <w:rPr>
          <w:rFonts w:hint="eastAsia"/>
        </w:rPr>
        <w:t>(A)</w:t>
      </w:r>
      <w:r w:rsidR="00456D06">
        <w:rPr>
          <w:rFonts w:hint="eastAsia"/>
        </w:rPr>
        <w:t>结论正确</w:t>
      </w:r>
      <w:r w:rsidR="00456D06">
        <w:rPr>
          <w:rFonts w:ascii="Calibri" w:hAnsi="Calibri" w:hint="eastAsia"/>
          <w:szCs w:val="21"/>
        </w:rPr>
        <w:t>．</w:t>
      </w:r>
      <w:r w:rsidR="00456D06">
        <w:rPr>
          <w:rFonts w:hint="eastAsia"/>
          <w:szCs w:val="21"/>
        </w:rPr>
        <w:t>因为</w:t>
      </w:r>
      <w:r w:rsidR="00DA0EFC" w:rsidRPr="00DA0EFC">
        <w:rPr>
          <w:position w:val="-12"/>
        </w:rPr>
        <w:object w:dxaOrig="1700" w:dyaOrig="360">
          <v:shape id="_x0000_i1154" type="#_x0000_t75" style="width:85.15pt;height:18.15pt" o:ole="">
            <v:imagedata r:id="rId268" o:title=""/>
          </v:shape>
          <o:OLEObject Type="Embed" ProgID="Equation.DSMT4" ShapeID="_x0000_i1154" DrawAspect="Content" ObjectID="_1698831434" r:id="rId269"/>
        </w:object>
      </w:r>
      <w:r w:rsidR="00456D06">
        <w:rPr>
          <w:rFonts w:ascii="Calibri" w:hAnsi="Calibri" w:hint="eastAsia"/>
          <w:szCs w:val="21"/>
        </w:rPr>
        <w:t>，所以</w:t>
      </w:r>
      <w:r w:rsidR="00DA0EFC" w:rsidRPr="00DA0EFC">
        <w:rPr>
          <w:position w:val="-30"/>
        </w:rPr>
        <w:object w:dxaOrig="3180" w:dyaOrig="760">
          <v:shape id="_x0000_i1155" type="#_x0000_t75" style="width:159.05pt;height:38.2pt" o:ole="">
            <v:imagedata r:id="rId270" o:title=""/>
          </v:shape>
          <o:OLEObject Type="Embed" ProgID="Equation.DSMT4" ShapeID="_x0000_i1155" DrawAspect="Content" ObjectID="_1698831435" r:id="rId271"/>
        </w:object>
      </w:r>
      <w:r w:rsidR="00456D06">
        <w:rPr>
          <w:rFonts w:ascii="Calibri" w:hAnsi="Calibri" w:hint="eastAsia"/>
          <w:szCs w:val="21"/>
        </w:rPr>
        <w:t>，即选项</w:t>
      </w:r>
      <w:r w:rsidR="00456D06" w:rsidRPr="00456D06">
        <w:rPr>
          <w:rFonts w:hint="eastAsia"/>
        </w:rPr>
        <w:t>(B)</w:t>
      </w:r>
      <w:r w:rsidR="00456D06">
        <w:rPr>
          <w:rFonts w:hint="eastAsia"/>
        </w:rPr>
        <w:t>结论错误．</w:t>
      </w:r>
      <w:r w:rsidR="00E20DC9">
        <w:rPr>
          <w:rFonts w:ascii="Calibri" w:hAnsi="Calibri" w:hint="eastAsia"/>
          <w:szCs w:val="21"/>
        </w:rPr>
        <w:t>由</w:t>
      </w:r>
      <w:r w:rsidR="00DA0EFC" w:rsidRPr="00DA0EFC">
        <w:rPr>
          <w:position w:val="-28"/>
        </w:rPr>
        <w:object w:dxaOrig="3400" w:dyaOrig="680">
          <v:shape id="_x0000_i1156" type="#_x0000_t75" style="width:170.3pt;height:33.8pt" o:ole="">
            <v:imagedata r:id="rId272" o:title=""/>
          </v:shape>
          <o:OLEObject Type="Embed" ProgID="Equation.DSMT4" ShapeID="_x0000_i1156" DrawAspect="Content" ObjectID="_1698831436" r:id="rId273"/>
        </w:object>
      </w:r>
      <w:r w:rsidR="00DD7154">
        <w:rPr>
          <w:rFonts w:ascii="Calibri" w:hAnsi="Calibri" w:hint="eastAsia"/>
          <w:szCs w:val="21"/>
        </w:rPr>
        <w:t>，知选项</w:t>
      </w:r>
      <w:r w:rsidR="00DD7154" w:rsidRPr="00DD7154">
        <w:rPr>
          <w:rFonts w:hint="eastAsia"/>
        </w:rPr>
        <w:t>(C)</w:t>
      </w:r>
      <w:r w:rsidR="00DD7154">
        <w:rPr>
          <w:rFonts w:hint="eastAsia"/>
        </w:rPr>
        <w:t>结论正确．</w:t>
      </w:r>
      <w:r w:rsidR="00DD7154">
        <w:rPr>
          <w:rFonts w:hint="eastAsia"/>
          <w:szCs w:val="21"/>
        </w:rPr>
        <w:t>因为</w:t>
      </w:r>
      <w:r w:rsidR="00DA0EFC" w:rsidRPr="00DA0EFC">
        <w:rPr>
          <w:position w:val="-28"/>
        </w:rPr>
        <w:object w:dxaOrig="1640" w:dyaOrig="680">
          <v:shape id="_x0000_i1157" type="#_x0000_t75" style="width:82pt;height:33.8pt" o:ole="">
            <v:imagedata r:id="rId274" o:title=""/>
          </v:shape>
          <o:OLEObject Type="Embed" ProgID="Equation.DSMT4" ShapeID="_x0000_i1157" DrawAspect="Content" ObjectID="_1698831437" r:id="rId275"/>
        </w:object>
      </w:r>
      <w:r w:rsidR="00E20DC9">
        <w:rPr>
          <w:rFonts w:hint="eastAsia"/>
        </w:rPr>
        <w:t>，所以</w:t>
      </w:r>
      <w:r w:rsidR="00DA0EFC" w:rsidRPr="00DA0EFC">
        <w:rPr>
          <w:position w:val="-10"/>
        </w:rPr>
        <w:object w:dxaOrig="1800" w:dyaOrig="360">
          <v:shape id="_x0000_i1158" type="#_x0000_t75" style="width:90.15pt;height:18.15pt" o:ole="">
            <v:imagedata r:id="rId276" o:title=""/>
          </v:shape>
          <o:OLEObject Type="Embed" ProgID="Equation.DSMT4" ShapeID="_x0000_i1158" DrawAspect="Content" ObjectID="_1698831438" r:id="rId277"/>
        </w:object>
      </w:r>
      <w:r w:rsidR="00DD7154">
        <w:rPr>
          <w:rFonts w:hint="eastAsia"/>
        </w:rPr>
        <w:t>，即选项</w:t>
      </w:r>
      <w:r w:rsidR="00DD7154">
        <w:rPr>
          <w:rFonts w:hint="eastAsia"/>
        </w:rPr>
        <w:t>(D)</w:t>
      </w:r>
      <w:r w:rsidR="00DD7154">
        <w:rPr>
          <w:rFonts w:hint="eastAsia"/>
        </w:rPr>
        <w:t>结论正确</w:t>
      </w:r>
      <w:r w:rsidR="00DB7890">
        <w:rPr>
          <w:rFonts w:hint="eastAsia"/>
        </w:rPr>
        <w:t>．</w:t>
      </w:r>
    </w:p>
    <w:p w:rsidR="00AB79D9" w:rsidRDefault="00AB79D9" w:rsidP="00E20DC9">
      <w:pPr>
        <w:rPr>
          <w:szCs w:val="21"/>
        </w:rPr>
      </w:pPr>
    </w:p>
    <w:p w:rsidR="00AB79D9" w:rsidRPr="00A8333F" w:rsidRDefault="00AB79D9" w:rsidP="00E20DC9">
      <w:pPr>
        <w:rPr>
          <w:rFonts w:ascii="Calibri" w:hAnsi="Calibri"/>
          <w:szCs w:val="21"/>
        </w:rPr>
      </w:pPr>
    </w:p>
    <w:p w:rsidR="00E20DC9" w:rsidRDefault="00E20DC9" w:rsidP="00AB79D9">
      <w:pPr>
        <w:pStyle w:val="1"/>
      </w:pPr>
      <w:r w:rsidRPr="00435763">
        <w:t>二、填空题</w:t>
      </w:r>
      <w:r w:rsidR="00AB79D9">
        <w:rPr>
          <w:rFonts w:hint="eastAsia"/>
        </w:rPr>
        <w:t>（</w:t>
      </w:r>
      <w:r w:rsidRPr="00435763">
        <w:t>9</w:t>
      </w:r>
      <w:r w:rsidR="00AB79D9">
        <w:rPr>
          <w:rFonts w:hint="eastAsia"/>
        </w:rPr>
        <w:t>~</w:t>
      </w:r>
      <w:r w:rsidRPr="00435763">
        <w:t>14小题，每小题4分，共24分</w:t>
      </w:r>
      <w:r w:rsidR="00AB79D9">
        <w:rPr>
          <w:rFonts w:hint="eastAsia"/>
        </w:rPr>
        <w:t>）</w:t>
      </w:r>
    </w:p>
    <w:p w:rsidR="00AB79D9" w:rsidRDefault="00AB79D9" w:rsidP="00E20DC9">
      <w:pPr>
        <w:rPr>
          <w:bCs/>
          <w:szCs w:val="21"/>
        </w:rPr>
      </w:pPr>
    </w:p>
    <w:p w:rsidR="00AB79D9" w:rsidRDefault="00AB79D9" w:rsidP="00E20DC9">
      <w:pPr>
        <w:rPr>
          <w:bCs/>
          <w:szCs w:val="21"/>
        </w:rPr>
      </w:pPr>
    </w:p>
    <w:p w:rsidR="00E20DC9" w:rsidRDefault="003D28E9" w:rsidP="00E20DC9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(9)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已知函数</w:t>
      </w:r>
      <w:r w:rsidR="00DA0EFC" w:rsidRPr="00DA0EFC">
        <w:rPr>
          <w:position w:val="-24"/>
        </w:rPr>
        <w:object w:dxaOrig="1359" w:dyaOrig="620">
          <v:shape id="_x0000_i1159" type="#_x0000_t75" style="width:68.25pt;height:31.3pt" o:ole="">
            <v:imagedata r:id="rId278" o:title=""/>
          </v:shape>
          <o:OLEObject Type="Embed" ProgID="Equation.DSMT4" ShapeID="_x0000_i1159" DrawAspect="Content" ObjectID="_1698831439" r:id="rId279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，则</w:t>
      </w:r>
      <w:r w:rsidR="00DA0EFC" w:rsidRPr="00DA0EFC">
        <w:rPr>
          <w:position w:val="-10"/>
        </w:rPr>
        <w:object w:dxaOrig="920" w:dyaOrig="360">
          <v:shape id="_x0000_i1160" type="#_x0000_t75" style="width:45.7pt;height:18.15pt" o:ole="">
            <v:imagedata r:id="rId280" o:title=""/>
          </v:shape>
          <o:OLEObject Type="Embed" ProgID="Equation.DSMT4" ShapeID="_x0000_i1160" DrawAspect="Content" ObjectID="_1698831440" r:id="rId281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2B3E14" w:rsidRPr="006B1711" w:rsidRDefault="002B3E14" w:rsidP="002B3E14"/>
    <w:p w:rsidR="00E20DC9" w:rsidRPr="002B3E14" w:rsidRDefault="002B3E14" w:rsidP="00E20DC9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DA0EFC" w:rsidRPr="00DA0EFC">
        <w:rPr>
          <w:position w:val="-6"/>
        </w:rPr>
        <w:object w:dxaOrig="200" w:dyaOrig="279">
          <v:shape id="_x0000_i1161" type="#_x0000_t75" style="width:10pt;height:13.75pt" o:ole="">
            <v:imagedata r:id="rId282" o:title=""/>
          </v:shape>
          <o:OLEObject Type="Embed" ProgID="Equation.DSMT4" ShapeID="_x0000_i1161" DrawAspect="Content" ObjectID="_1698831441" r:id="rId283"/>
        </w:object>
      </w:r>
      <w:r>
        <w:rPr>
          <w:rFonts w:hint="eastAsia"/>
        </w:rPr>
        <w:t>．</w:t>
      </w:r>
      <w:r w:rsidR="00E20DC9">
        <w:rPr>
          <w:rFonts w:ascii="宋体" w:hAnsi="宋体" w:hint="eastAsia"/>
        </w:rPr>
        <w:t>因为</w:t>
      </w:r>
      <w:r w:rsidR="00C43427">
        <w:rPr>
          <w:rFonts w:ascii="宋体" w:hAnsi="宋体" w:hint="eastAsia"/>
        </w:rPr>
        <w:t>由麦克劳林公式有</w:t>
      </w:r>
    </w:p>
    <w:p w:rsidR="00E20DC9" w:rsidRPr="00EB0C6A" w:rsidRDefault="00DA0EFC" w:rsidP="00C43427">
      <w:pPr>
        <w:ind w:leftChars="200" w:left="480"/>
        <w:jc w:val="center"/>
        <w:rPr>
          <w:rFonts w:ascii="宋体" w:hAnsi="宋体"/>
        </w:rPr>
      </w:pPr>
      <w:r w:rsidRPr="00DA0EFC">
        <w:rPr>
          <w:position w:val="-24"/>
        </w:rPr>
        <w:object w:dxaOrig="3800" w:dyaOrig="620">
          <v:shape id="_x0000_i1162" type="#_x0000_t75" style="width:189.7pt;height:31.3pt" o:ole="">
            <v:imagedata r:id="rId284" o:title=""/>
          </v:shape>
          <o:OLEObject Type="Embed" ProgID="Equation.DSMT4" ShapeID="_x0000_i1162" DrawAspect="Content" ObjectID="_1698831442" r:id="rId285"/>
        </w:object>
      </w:r>
    </w:p>
    <w:p w:rsidR="00E20DC9" w:rsidRPr="00EB0C6A" w:rsidRDefault="00C43427" w:rsidP="00C43427">
      <w:pPr>
        <w:ind w:leftChars="200" w:left="480"/>
      </w:pPr>
      <w:r>
        <w:rPr>
          <w:rFonts w:hint="eastAsia"/>
        </w:rPr>
        <w:t>所以</w:t>
      </w:r>
      <w:r w:rsidR="00DA0EFC" w:rsidRPr="00DA0EFC">
        <w:rPr>
          <w:position w:val="-24"/>
        </w:rPr>
        <w:object w:dxaOrig="1120" w:dyaOrig="660">
          <v:shape id="_x0000_i1163" type="#_x0000_t75" style="width:55.7pt;height:33.2pt" o:ole="">
            <v:imagedata r:id="rId286" o:title=""/>
          </v:shape>
          <o:OLEObject Type="Embed" ProgID="Equation.DSMT4" ShapeID="_x0000_i1163" DrawAspect="Content" ObjectID="_1698831443" r:id="rId287"/>
        </w:object>
      </w:r>
      <w:r>
        <w:rPr>
          <w:rFonts w:ascii="Calibri" w:hAnsi="Calibri" w:hint="eastAsia"/>
          <w:szCs w:val="21"/>
        </w:rPr>
        <w:t>，即</w:t>
      </w:r>
      <w:r w:rsidR="00DA0EFC" w:rsidRPr="00DA0EFC">
        <w:rPr>
          <w:position w:val="-10"/>
        </w:rPr>
        <w:object w:dxaOrig="1080" w:dyaOrig="360">
          <v:shape id="_x0000_i1164" type="#_x0000_t75" style="width:53.85pt;height:18.15pt" o:ole="">
            <v:imagedata r:id="rId288" o:title=""/>
          </v:shape>
          <o:OLEObject Type="Embed" ProgID="Equation.DSMT4" ShapeID="_x0000_i1164" DrawAspect="Content" ObjectID="_1698831444" r:id="rId289"/>
        </w:object>
      </w:r>
      <w:r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Default="003D28E9" w:rsidP="00E20DC9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(10)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微分方程</w:t>
      </w:r>
      <w:r w:rsidR="00DA0EFC" w:rsidRPr="00DA0EFC">
        <w:rPr>
          <w:position w:val="-10"/>
        </w:rPr>
        <w:object w:dxaOrig="1680" w:dyaOrig="320">
          <v:shape id="_x0000_i1165" type="#_x0000_t75" style="width:83.9pt;height:16.3pt" o:ole="">
            <v:imagedata r:id="rId290" o:title=""/>
          </v:shape>
          <o:OLEObject Type="Embed" ProgID="Equation.DSMT4" ShapeID="_x0000_i1165" DrawAspect="Content" ObjectID="_1698831445" r:id="rId291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的通解为</w:t>
      </w:r>
      <w:r w:rsidR="00DA0EFC" w:rsidRPr="00DA0EFC">
        <w:rPr>
          <w:position w:val="-10"/>
        </w:rPr>
        <w:object w:dxaOrig="420" w:dyaOrig="260">
          <v:shape id="_x0000_i1166" type="#_x0000_t75" style="width:21.3pt;height:13.15pt" o:ole="">
            <v:imagedata r:id="rId292" o:title=""/>
          </v:shape>
          <o:OLEObject Type="Embed" ProgID="Equation.DSMT4" ShapeID="_x0000_i1166" DrawAspect="Content" ObjectID="_1698831446" r:id="rId293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2B3E14" w:rsidRPr="006B1711" w:rsidRDefault="002B3E14" w:rsidP="002B3E14"/>
    <w:p w:rsidR="00E20DC9" w:rsidRPr="00C43427" w:rsidRDefault="002B3E14" w:rsidP="00C43427">
      <w:pPr>
        <w:ind w:left="480" w:hangingChars="200" w:hanging="480"/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ED23B1" w:rsidRPr="00DA0EFC">
        <w:rPr>
          <w:position w:val="-12"/>
        </w:rPr>
        <w:object w:dxaOrig="2740" w:dyaOrig="400">
          <v:shape id="_x0000_i1366" type="#_x0000_t75" style="width:137.1pt;height:20.05pt" o:ole="">
            <v:imagedata r:id="rId294" o:title=""/>
          </v:shape>
          <o:OLEObject Type="Embed" ProgID="Equation.DSMT4" ShapeID="_x0000_i1366" DrawAspect="Content" ObjectID="_1698831447" r:id="rId295"/>
        </w:object>
      </w:r>
      <w:r>
        <w:rPr>
          <w:rFonts w:hint="eastAsia"/>
        </w:rPr>
        <w:t>．</w:t>
      </w:r>
      <w:r w:rsidR="00E20DC9">
        <w:rPr>
          <w:rFonts w:ascii="宋体" w:hAnsi="宋体" w:hint="eastAsia"/>
        </w:rPr>
        <w:t>因为</w:t>
      </w:r>
      <w:r w:rsidR="00C43427">
        <w:rPr>
          <w:rFonts w:ascii="宋体" w:hAnsi="宋体" w:hint="eastAsia"/>
        </w:rPr>
        <w:t>微分方程的</w:t>
      </w:r>
      <w:r w:rsidR="00C43427">
        <w:rPr>
          <w:rFonts w:hint="eastAsia"/>
        </w:rPr>
        <w:t>特征方程为</w:t>
      </w:r>
      <w:r w:rsidR="00DA0EFC" w:rsidRPr="00DA0EFC">
        <w:rPr>
          <w:position w:val="-6"/>
        </w:rPr>
        <w:object w:dxaOrig="1460" w:dyaOrig="320">
          <v:shape id="_x0000_i1167" type="#_x0000_t75" style="width:73.25pt;height:16.3pt" o:ole="">
            <v:imagedata r:id="rId296" o:title=""/>
          </v:shape>
          <o:OLEObject Type="Embed" ProgID="Equation.DSMT4" ShapeID="_x0000_i1167" DrawAspect="Content" ObjectID="_1698831448" r:id="rId297"/>
        </w:object>
      </w:r>
      <w:r w:rsidR="00C43427">
        <w:rPr>
          <w:rFonts w:hint="eastAsia"/>
        </w:rPr>
        <w:t>，</w:t>
      </w:r>
      <w:r w:rsidR="00C43427">
        <w:rPr>
          <w:rFonts w:hint="eastAsia"/>
        </w:rPr>
        <w:lastRenderedPageBreak/>
        <w:t>其解为</w:t>
      </w:r>
      <w:r w:rsidR="00DA0EFC" w:rsidRPr="00DA0EFC">
        <w:rPr>
          <w:position w:val="-6"/>
        </w:rPr>
        <w:object w:dxaOrig="1260" w:dyaOrig="340">
          <v:shape id="_x0000_i1168" type="#_x0000_t75" style="width:63.25pt;height:16.9pt" o:ole="">
            <v:imagedata r:id="rId298" o:title=""/>
          </v:shape>
          <o:OLEObject Type="Embed" ProgID="Equation.DSMT4" ShapeID="_x0000_i1168" DrawAspect="Content" ObjectID="_1698831449" r:id="rId299"/>
        </w:object>
      </w:r>
      <w:r w:rsidR="00E20DC9">
        <w:rPr>
          <w:rFonts w:hint="eastAsia"/>
        </w:rPr>
        <w:t>，</w:t>
      </w:r>
      <w:r w:rsidR="00C43427">
        <w:rPr>
          <w:rFonts w:hint="eastAsia"/>
        </w:rPr>
        <w:t>所以</w:t>
      </w:r>
      <w:r w:rsidR="00E20DC9">
        <w:rPr>
          <w:rFonts w:hint="eastAsia"/>
        </w:rPr>
        <w:t>通解为</w:t>
      </w:r>
      <w:r w:rsidR="00073E6A" w:rsidRPr="00DA0EFC">
        <w:rPr>
          <w:position w:val="-12"/>
        </w:rPr>
        <w:object w:dxaOrig="3120" w:dyaOrig="400">
          <v:shape id="_x0000_i1365" type="#_x0000_t75" style="width:155.9pt;height:20.05pt" o:ole="">
            <v:imagedata r:id="rId300" o:title=""/>
          </v:shape>
          <o:OLEObject Type="Embed" ProgID="Equation.DSMT4" ShapeID="_x0000_i1365" DrawAspect="Content" ObjectID="_1698831450" r:id="rId301"/>
        </w:object>
      </w:r>
      <w:r w:rsidR="00C43427"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Default="003D28E9" w:rsidP="00B55988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(11) </w:t>
      </w:r>
      <w:r w:rsidR="00E20DC9">
        <w:rPr>
          <w:rFonts w:hint="eastAsia"/>
          <w:bCs/>
          <w:szCs w:val="21"/>
        </w:rPr>
        <w:t>若曲线积分</w:t>
      </w:r>
      <w:r w:rsidR="00DA0EFC" w:rsidRPr="00DA0EFC">
        <w:rPr>
          <w:position w:val="-28"/>
        </w:rPr>
        <w:object w:dxaOrig="1359" w:dyaOrig="660">
          <v:shape id="_x0000_i1169" type="#_x0000_t75" style="width:68.25pt;height:33.2pt" o:ole="">
            <v:imagedata r:id="rId302" o:title=""/>
          </v:shape>
          <o:OLEObject Type="Embed" ProgID="Equation.DSMT4" ShapeID="_x0000_i1169" DrawAspect="Content" ObjectID="_1698831451" r:id="rId303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在区域</w:t>
      </w:r>
      <w:r w:rsidR="00DA0EFC" w:rsidRPr="00DA0EFC">
        <w:rPr>
          <w:position w:val="-14"/>
        </w:rPr>
        <w:object w:dxaOrig="2280" w:dyaOrig="440">
          <v:shape id="_x0000_i1170" type="#_x0000_t75" style="width:113.95pt;height:21.9pt" o:ole="">
            <v:imagedata r:id="rId304" o:title=""/>
          </v:shape>
          <o:OLEObject Type="Embed" ProgID="Equation.DSMT4" ShapeID="_x0000_i1170" DrawAspect="Content" ObjectID="_1698831452" r:id="rId305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内与路径无关</w:t>
      </w:r>
      <w:r w:rsidR="00E20DC9">
        <w:rPr>
          <w:rFonts w:hint="eastAsia"/>
          <w:kern w:val="0"/>
          <w:position w:val="-4"/>
          <w:szCs w:val="21"/>
          <w:lang w:val="zh-CN"/>
        </w:rPr>
        <w:t>，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则</w:t>
      </w:r>
      <w:r w:rsidR="00DA0EFC" w:rsidRPr="00DA0EFC">
        <w:rPr>
          <w:position w:val="-6"/>
        </w:rPr>
        <w:object w:dxaOrig="380" w:dyaOrig="220">
          <v:shape id="_x0000_i1171" type="#_x0000_t75" style="width:18.8pt;height:11.25pt" o:ole="">
            <v:imagedata r:id="rId306" o:title=""/>
          </v:shape>
          <o:OLEObject Type="Embed" ProgID="Equation.DSMT4" ShapeID="_x0000_i1171" DrawAspect="Content" ObjectID="_1698831453" r:id="rId307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 xml:space="preserve"> </w: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2B3E14" w:rsidRPr="006B1711" w:rsidRDefault="002B3E14" w:rsidP="002B3E14"/>
    <w:p w:rsidR="00E20DC9" w:rsidRDefault="002B3E14" w:rsidP="00E20DC9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DA0EFC" w:rsidRPr="00025957">
        <w:rPr>
          <w:position w:val="-4"/>
        </w:rPr>
        <w:object w:dxaOrig="340" w:dyaOrig="260">
          <v:shape id="_x0000_i1172" type="#_x0000_t75" style="width:16.9pt;height:13.15pt" o:ole="">
            <v:imagedata r:id="rId308" o:title=""/>
          </v:shape>
          <o:OLEObject Type="Embed" ProgID="Equation.DSMT4" ShapeID="_x0000_i1172" DrawAspect="Content" ObjectID="_1698831454" r:id="rId309"/>
        </w:object>
      </w:r>
      <w:r>
        <w:rPr>
          <w:rFonts w:hint="eastAsia"/>
        </w:rPr>
        <w:t>．</w:t>
      </w:r>
      <w:r w:rsidR="00C43427">
        <w:rPr>
          <w:rFonts w:hint="eastAsia"/>
        </w:rPr>
        <w:t>因为</w:t>
      </w:r>
      <w:r w:rsidR="00DA0EFC" w:rsidRPr="00DA0EFC">
        <w:rPr>
          <w:position w:val="-28"/>
        </w:rPr>
        <w:object w:dxaOrig="2040" w:dyaOrig="660">
          <v:shape id="_x0000_i1173" type="#_x0000_t75" style="width:102.05pt;height:33.2pt" o:ole="">
            <v:imagedata r:id="rId310" o:title=""/>
          </v:shape>
          <o:OLEObject Type="Embed" ProgID="Equation.DSMT4" ShapeID="_x0000_i1173" DrawAspect="Content" ObjectID="_1698831455" r:id="rId311"/>
        </w:object>
      </w:r>
      <w:r w:rsidR="00E20DC9">
        <w:rPr>
          <w:rFonts w:hint="eastAsia"/>
        </w:rPr>
        <w:t>，</w:t>
      </w:r>
      <w:r w:rsidR="00DA0EFC" w:rsidRPr="00DA0EFC">
        <w:rPr>
          <w:position w:val="-28"/>
        </w:rPr>
        <w:object w:dxaOrig="2040" w:dyaOrig="660">
          <v:shape id="_x0000_i1174" type="#_x0000_t75" style="width:102.05pt;height:33.2pt" o:ole="">
            <v:imagedata r:id="rId312" o:title=""/>
          </v:shape>
          <o:OLEObject Type="Embed" ProgID="Equation.DSMT4" ShapeID="_x0000_i1174" DrawAspect="Content" ObjectID="_1698831456" r:id="rId313"/>
        </w:object>
      </w:r>
      <w:r w:rsidR="00C43427">
        <w:rPr>
          <w:rFonts w:hint="eastAsia"/>
        </w:rPr>
        <w:t>，所以</w:t>
      </w:r>
    </w:p>
    <w:p w:rsidR="00E20DC9" w:rsidRDefault="00DA0EFC" w:rsidP="00C43427">
      <w:pPr>
        <w:ind w:leftChars="200" w:left="480"/>
        <w:jc w:val="center"/>
      </w:pPr>
      <w:r w:rsidRPr="00DA0EFC">
        <w:rPr>
          <w:position w:val="-28"/>
        </w:rPr>
        <w:object w:dxaOrig="4080" w:dyaOrig="660">
          <v:shape id="_x0000_i1175" type="#_x0000_t75" style="width:204.1pt;height:33.2pt" o:ole="">
            <v:imagedata r:id="rId314" o:title=""/>
          </v:shape>
          <o:OLEObject Type="Embed" ProgID="Equation.DSMT4" ShapeID="_x0000_i1175" DrawAspect="Content" ObjectID="_1698831457" r:id="rId315"/>
        </w:object>
      </w:r>
    </w:p>
    <w:p w:rsidR="00E20DC9" w:rsidRPr="00EB0C6A" w:rsidRDefault="00C43427" w:rsidP="00C43427">
      <w:pPr>
        <w:ind w:leftChars="200" w:left="480"/>
      </w:pPr>
      <w:r>
        <w:rPr>
          <w:rFonts w:hint="eastAsia"/>
        </w:rPr>
        <w:t>由</w:t>
      </w:r>
      <w:r w:rsidR="00DA0EFC" w:rsidRPr="00DA0EFC">
        <w:rPr>
          <w:position w:val="-28"/>
        </w:rPr>
        <w:object w:dxaOrig="900" w:dyaOrig="660">
          <v:shape id="_x0000_i1176" type="#_x0000_t75" style="width:45.1pt;height:33.2pt" o:ole="">
            <v:imagedata r:id="rId316" o:title=""/>
          </v:shape>
          <o:OLEObject Type="Embed" ProgID="Equation.DSMT4" ShapeID="_x0000_i1176" DrawAspect="Content" ObjectID="_1698831458" r:id="rId317"/>
        </w:object>
      </w:r>
      <w:r w:rsidR="00E20DC9">
        <w:rPr>
          <w:rFonts w:hint="eastAsia"/>
        </w:rPr>
        <w:t>，</w:t>
      </w:r>
      <w:r>
        <w:rPr>
          <w:rFonts w:hint="eastAsia"/>
        </w:rPr>
        <w:t>得</w:t>
      </w:r>
      <w:r w:rsidR="00DA0EFC" w:rsidRPr="00DA0EFC">
        <w:rPr>
          <w:position w:val="-6"/>
        </w:rPr>
        <w:object w:dxaOrig="680" w:dyaOrig="279">
          <v:shape id="_x0000_i1177" type="#_x0000_t75" style="width:33.8pt;height:13.75pt" o:ole="">
            <v:imagedata r:id="rId318" o:title=""/>
          </v:shape>
          <o:OLEObject Type="Embed" ProgID="Equation.DSMT4" ShapeID="_x0000_i1177" DrawAspect="Content" ObjectID="_1698831459" r:id="rId319"/>
        </w:object>
      </w:r>
      <w:r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Default="003D28E9" w:rsidP="00E20DC9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(12)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幂级数</w:t>
      </w:r>
      <w:r w:rsidR="00DA0EFC" w:rsidRPr="00DA0EFC">
        <w:rPr>
          <w:position w:val="-28"/>
        </w:rPr>
        <w:object w:dxaOrig="1520" w:dyaOrig="680">
          <v:shape id="_x0000_i1178" type="#_x0000_t75" style="width:75.75pt;height:33.8pt" o:ole="">
            <v:imagedata r:id="rId320" o:title=""/>
          </v:shape>
          <o:OLEObject Type="Embed" ProgID="Equation.DSMT4" ShapeID="_x0000_i1178" DrawAspect="Content" ObjectID="_1698831460" r:id="rId321"/>
        </w:object>
      </w:r>
      <w:r w:rsidR="00E20DC9">
        <w:rPr>
          <w:rFonts w:hint="eastAsia"/>
        </w:rPr>
        <w:t>在区间</w:t>
      </w:r>
      <w:r w:rsidR="00DA0EFC" w:rsidRPr="00DA0EFC">
        <w:rPr>
          <w:position w:val="-10"/>
        </w:rPr>
        <w:object w:dxaOrig="680" w:dyaOrig="320">
          <v:shape id="_x0000_i1179" type="#_x0000_t75" style="width:33.8pt;height:16.3pt" o:ole="">
            <v:imagedata r:id="rId322" o:title=""/>
          </v:shape>
          <o:OLEObject Type="Embed" ProgID="Equation.DSMT4" ShapeID="_x0000_i1179" DrawAspect="Content" ObjectID="_1698831461" r:id="rId323"/>
        </w:object>
      </w:r>
      <w:r w:rsidR="00E20DC9">
        <w:rPr>
          <w:rFonts w:hint="eastAsia"/>
        </w:rPr>
        <w:t>内的和函数</w:t>
      </w:r>
      <w:r w:rsidR="00DA0EFC" w:rsidRPr="00DA0EFC">
        <w:rPr>
          <w:position w:val="-10"/>
        </w:rPr>
        <w:object w:dxaOrig="700" w:dyaOrig="320">
          <v:shape id="_x0000_i1180" type="#_x0000_t75" style="width:35.05pt;height:16.3pt" o:ole="">
            <v:imagedata r:id="rId324" o:title=""/>
          </v:shape>
          <o:OLEObject Type="Embed" ProgID="Equation.DSMT4" ShapeID="_x0000_i1180" DrawAspect="Content" ObjectID="_1698831462" r:id="rId325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2B3E14" w:rsidRPr="006B1711" w:rsidRDefault="002B3E14" w:rsidP="002B3E14"/>
    <w:p w:rsidR="002B3E14" w:rsidRDefault="002B3E14" w:rsidP="002B3E14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DA0EFC" w:rsidRPr="00DA0EFC">
        <w:rPr>
          <w:position w:val="-28"/>
        </w:rPr>
        <w:object w:dxaOrig="820" w:dyaOrig="660">
          <v:shape id="_x0000_i1181" type="#_x0000_t75" style="width:40.7pt;height:33.2pt" o:ole="">
            <v:imagedata r:id="rId326" o:title=""/>
          </v:shape>
          <o:OLEObject Type="Embed" ProgID="Equation.DSMT4" ShapeID="_x0000_i1181" DrawAspect="Content" ObjectID="_1698831463" r:id="rId327"/>
        </w:object>
      </w:r>
      <w:r>
        <w:rPr>
          <w:rFonts w:hint="eastAsia"/>
        </w:rPr>
        <w:t>．</w:t>
      </w:r>
      <w:r w:rsidR="002F4E4D">
        <w:rPr>
          <w:rFonts w:hint="eastAsia"/>
        </w:rPr>
        <w:t>这是因为</w:t>
      </w:r>
    </w:p>
    <w:p w:rsidR="00E20DC9" w:rsidRPr="00B442FA" w:rsidRDefault="00DA0EFC" w:rsidP="002F4E4D">
      <w:pPr>
        <w:ind w:leftChars="200" w:left="480"/>
        <w:jc w:val="center"/>
        <w:rPr>
          <w:rFonts w:ascii="Calibri" w:hAnsi="Calibri"/>
          <w:bCs/>
          <w:color w:val="000000" w:themeColor="text1"/>
          <w:szCs w:val="21"/>
        </w:rPr>
      </w:pPr>
      <w:r w:rsidRPr="00DA0EFC">
        <w:rPr>
          <w:position w:val="-30"/>
        </w:rPr>
        <w:object w:dxaOrig="5240" w:dyaOrig="820">
          <v:shape id="_x0000_i1182" type="#_x0000_t75" style="width:261.7pt;height:40.7pt" o:ole="">
            <v:imagedata r:id="rId328" o:title=""/>
          </v:shape>
          <o:OLEObject Type="Embed" ProgID="Equation.DSMT4" ShapeID="_x0000_i1182" DrawAspect="Content" ObjectID="_1698831464" r:id="rId329"/>
        </w:objec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Default="003D28E9" w:rsidP="00B55988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(13)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设矩阵</w:t>
      </w:r>
      <w:r w:rsidR="00DA0EFC" w:rsidRPr="00DA0EFC">
        <w:rPr>
          <w:position w:val="-50"/>
        </w:rPr>
        <w:object w:dxaOrig="1500" w:dyaOrig="1120">
          <v:shape id="_x0000_i1183" type="#_x0000_t75" style="width:75.15pt;height:55.7pt" o:ole="">
            <v:imagedata r:id="rId330" o:title=""/>
          </v:shape>
          <o:OLEObject Type="Embed" ProgID="Equation.DSMT4" ShapeID="_x0000_i1183" DrawAspect="Content" ObjectID="_1698831465" r:id="rId331"/>
        </w:object>
      </w:r>
      <w:r w:rsidR="00E20DC9">
        <w:rPr>
          <w:rFonts w:hint="eastAsia"/>
        </w:rPr>
        <w:t>，</w:t>
      </w:r>
      <w:r w:rsidR="00DA0EFC" w:rsidRPr="00DA0EFC">
        <w:rPr>
          <w:position w:val="-12"/>
        </w:rPr>
        <w:object w:dxaOrig="920" w:dyaOrig="360">
          <v:shape id="_x0000_i1184" type="#_x0000_t75" style="width:45.7pt;height:18.15pt" o:ole="">
            <v:imagedata r:id="rId332" o:title=""/>
          </v:shape>
          <o:OLEObject Type="Embed" ProgID="Equation.DSMT4" ShapeID="_x0000_i1184" DrawAspect="Content" ObjectID="_1698831466" r:id="rId333"/>
        </w:object>
      </w:r>
      <w:r w:rsidR="00E20DC9">
        <w:rPr>
          <w:rFonts w:hint="eastAsia"/>
        </w:rPr>
        <w:t>为线性无关的</w:t>
      </w:r>
      <w:r w:rsidR="00DA0EFC" w:rsidRPr="00DA0EFC">
        <w:rPr>
          <w:position w:val="-6"/>
        </w:rPr>
        <w:object w:dxaOrig="180" w:dyaOrig="279">
          <v:shape id="_x0000_i1185" type="#_x0000_t75" style="width:8.75pt;height:13.75pt" o:ole="">
            <v:imagedata r:id="rId334" o:title=""/>
          </v:shape>
          <o:OLEObject Type="Embed" ProgID="Equation.DSMT4" ShapeID="_x0000_i1185" DrawAspect="Content" ObjectID="_1698831467" r:id="rId335"/>
        </w:object>
      </w:r>
      <w:r w:rsidR="00E20DC9">
        <w:rPr>
          <w:rFonts w:hint="eastAsia"/>
        </w:rPr>
        <w:t>维列向量组，则向量组</w:t>
      </w:r>
      <w:r w:rsidR="00DA0EFC" w:rsidRPr="00DA0EFC">
        <w:rPr>
          <w:position w:val="-12"/>
        </w:rPr>
        <w:object w:dxaOrig="1440" w:dyaOrig="360">
          <v:shape id="_x0000_i1186" type="#_x0000_t75" style="width:1in;height:18.15pt" o:ole="">
            <v:imagedata r:id="rId336" o:title=""/>
          </v:shape>
          <o:OLEObject Type="Embed" ProgID="Equation.DSMT4" ShapeID="_x0000_i1186" DrawAspect="Content" ObjectID="_1698831468" r:id="rId337"/>
        </w:object>
      </w:r>
      <w:r w:rsidR="00E20DC9">
        <w:rPr>
          <w:rFonts w:hint="eastAsia"/>
        </w:rPr>
        <w:t>的秩为</w: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2B3E14" w:rsidRPr="006B1711" w:rsidRDefault="002B3E14" w:rsidP="002B3E14"/>
    <w:p w:rsidR="002F4E4D" w:rsidRDefault="002B3E14" w:rsidP="002F4E4D">
      <w:pPr>
        <w:rPr>
          <w:rFonts w:ascii="Calibri" w:hAnsi="Calibri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DA0EFC" w:rsidRPr="00025957">
        <w:rPr>
          <w:position w:val="-4"/>
        </w:rPr>
        <w:object w:dxaOrig="180" w:dyaOrig="260">
          <v:shape id="_x0000_i1187" type="#_x0000_t75" style="width:8.75pt;height:13.15pt" o:ole="">
            <v:imagedata r:id="rId338" o:title=""/>
          </v:shape>
          <o:OLEObject Type="Embed" ProgID="Equation.DSMT4" ShapeID="_x0000_i1187" DrawAspect="Content" ObjectID="_1698831469" r:id="rId339"/>
        </w:object>
      </w:r>
      <w:r>
        <w:rPr>
          <w:rFonts w:hint="eastAsia"/>
        </w:rPr>
        <w:t>．</w:t>
      </w:r>
      <w:r w:rsidR="002F4E4D">
        <w:rPr>
          <w:rFonts w:hint="eastAsia"/>
        </w:rPr>
        <w:t>依题意矩阵</w:t>
      </w:r>
      <w:r w:rsidR="00DA0EFC" w:rsidRPr="00DA0EFC">
        <w:rPr>
          <w:position w:val="-12"/>
        </w:rPr>
        <w:object w:dxaOrig="1100" w:dyaOrig="360">
          <v:shape id="_x0000_i1188" type="#_x0000_t75" style="width:55.1pt;height:18.15pt" o:ole="">
            <v:imagedata r:id="rId340" o:title=""/>
          </v:shape>
          <o:OLEObject Type="Embed" ProgID="Equation.DSMT4" ShapeID="_x0000_i1188" DrawAspect="Content" ObjectID="_1698831470" r:id="rId341"/>
        </w:object>
      </w:r>
      <w:r w:rsidR="002F4E4D">
        <w:rPr>
          <w:rFonts w:hint="eastAsia"/>
        </w:rPr>
        <w:t>可逆，所以</w:t>
      </w:r>
    </w:p>
    <w:p w:rsidR="00E20DC9" w:rsidRPr="002F4E4D" w:rsidRDefault="00DA0EFC" w:rsidP="002F4E4D">
      <w:pPr>
        <w:ind w:leftChars="200" w:left="480"/>
        <w:jc w:val="center"/>
      </w:pPr>
      <w:r w:rsidRPr="00DA0EFC">
        <w:rPr>
          <w:position w:val="-12"/>
        </w:rPr>
        <w:object w:dxaOrig="4440" w:dyaOrig="360">
          <v:shape id="_x0000_i1189" type="#_x0000_t75" style="width:222.25pt;height:18.15pt" o:ole="">
            <v:imagedata r:id="rId342" o:title=""/>
          </v:shape>
          <o:OLEObject Type="Embed" ProgID="Equation.DSMT4" ShapeID="_x0000_i1189" DrawAspect="Content" ObjectID="_1698831471" r:id="rId343"/>
        </w:objec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Default="003D28E9" w:rsidP="00B55988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(14)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设随机变量</w:t>
      </w:r>
      <w:r w:rsidR="00DA0EFC" w:rsidRPr="00025957">
        <w:rPr>
          <w:position w:val="-4"/>
        </w:rPr>
        <w:object w:dxaOrig="240" w:dyaOrig="240">
          <v:shape id="_x0000_i1190" type="#_x0000_t75" style="width:11.9pt;height:11.9pt" o:ole="">
            <v:imagedata r:id="rId344" o:title=""/>
          </v:shape>
          <o:OLEObject Type="Embed" ProgID="Equation.DSMT4" ShapeID="_x0000_i1190" DrawAspect="Content" ObjectID="_1698831472" r:id="rId345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的分布函数为</w:t>
      </w:r>
      <w:r w:rsidR="00DA0EFC" w:rsidRPr="00DA0EFC">
        <w:rPr>
          <w:position w:val="-28"/>
        </w:rPr>
        <w:object w:dxaOrig="3060" w:dyaOrig="680">
          <v:shape id="_x0000_i1191" type="#_x0000_t75" style="width:152.75pt;height:33.8pt" o:ole="">
            <v:imagedata r:id="rId346" o:title=""/>
          </v:shape>
          <o:OLEObject Type="Embed" ProgID="Equation.DSMT4" ShapeID="_x0000_i1191" DrawAspect="Content" ObjectID="_1698831473" r:id="rId347"/>
        </w:object>
      </w:r>
      <w:r w:rsidR="00E20DC9">
        <w:rPr>
          <w:rFonts w:hint="eastAsia"/>
        </w:rPr>
        <w:t>，其中</w:t>
      </w:r>
      <w:r w:rsidR="00DA0EFC" w:rsidRPr="00DA0EFC">
        <w:rPr>
          <w:position w:val="-10"/>
        </w:rPr>
        <w:object w:dxaOrig="560" w:dyaOrig="320">
          <v:shape id="_x0000_i1192" type="#_x0000_t75" style="width:28.15pt;height:16.3pt" o:ole="">
            <v:imagedata r:id="rId348" o:title=""/>
          </v:shape>
          <o:OLEObject Type="Embed" ProgID="Equation.DSMT4" ShapeID="_x0000_i1192" DrawAspect="Content" ObjectID="_1698831474" r:id="rId349"/>
        </w:object>
      </w:r>
      <w:r w:rsidR="00E20DC9">
        <w:rPr>
          <w:rFonts w:hint="eastAsia"/>
        </w:rPr>
        <w:t>为标准正态分布函数，则</w:t>
      </w:r>
      <w:r w:rsidR="00DA0EFC" w:rsidRPr="00025957">
        <w:rPr>
          <w:position w:val="-4"/>
        </w:rPr>
        <w:object w:dxaOrig="560" w:dyaOrig="240">
          <v:shape id="_x0000_i1193" type="#_x0000_t75" style="width:28.15pt;height:11.9pt" o:ole="">
            <v:imagedata r:id="rId350" o:title=""/>
          </v:shape>
          <o:OLEObject Type="Embed" ProgID="Equation.DSMT4" ShapeID="_x0000_i1193" DrawAspect="Content" ObjectID="_1698831475" r:id="rId351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2B3E14" w:rsidRPr="006B1711" w:rsidRDefault="002B3E14" w:rsidP="002B3E14"/>
    <w:p w:rsidR="00E20DC9" w:rsidRDefault="002B3E14" w:rsidP="00E20DC9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应填</w:t>
      </w:r>
      <w:r w:rsidR="00DA0EFC" w:rsidRPr="00025957">
        <w:rPr>
          <w:position w:val="-4"/>
        </w:rPr>
        <w:object w:dxaOrig="180" w:dyaOrig="260">
          <v:shape id="_x0000_i1194" type="#_x0000_t75" style="width:8.75pt;height:13.15pt" o:ole="">
            <v:imagedata r:id="rId352" o:title=""/>
          </v:shape>
          <o:OLEObject Type="Embed" ProgID="Equation.DSMT4" ShapeID="_x0000_i1194" DrawAspect="Content" ObjectID="_1698831476" r:id="rId353"/>
        </w:object>
      </w:r>
      <w:r>
        <w:rPr>
          <w:rFonts w:hint="eastAsia"/>
        </w:rPr>
        <w:t>．</w:t>
      </w:r>
      <w:r w:rsidR="002F4E4D">
        <w:rPr>
          <w:rFonts w:hint="eastAsia"/>
        </w:rPr>
        <w:t>因为</w:t>
      </w:r>
      <w:r w:rsidR="00DA0EFC" w:rsidRPr="00DA0EFC">
        <w:rPr>
          <w:position w:val="-28"/>
        </w:rPr>
        <w:object w:dxaOrig="3820" w:dyaOrig="680">
          <v:shape id="_x0000_i1195" type="#_x0000_t75" style="width:190.95pt;height:33.8pt" o:ole="">
            <v:imagedata r:id="rId354" o:title=""/>
          </v:shape>
          <o:OLEObject Type="Embed" ProgID="Equation.DSMT4" ShapeID="_x0000_i1195" DrawAspect="Content" ObjectID="_1698831477" r:id="rId355"/>
        </w:object>
      </w:r>
      <w:r w:rsidR="002F4E4D">
        <w:rPr>
          <w:rFonts w:hint="eastAsia"/>
        </w:rPr>
        <w:t>，所以</w:t>
      </w:r>
    </w:p>
    <w:p w:rsidR="002F4E4D" w:rsidRDefault="00DA0EFC" w:rsidP="002F4E4D">
      <w:pPr>
        <w:ind w:leftChars="200" w:left="480"/>
        <w:jc w:val="center"/>
      </w:pPr>
      <w:r w:rsidRPr="00DA0EFC">
        <w:rPr>
          <w:position w:val="-56"/>
        </w:rPr>
        <w:object w:dxaOrig="4360" w:dyaOrig="1240">
          <v:shape id="_x0000_i1196" type="#_x0000_t75" style="width:217.9pt;height:62pt" o:ole="">
            <v:imagedata r:id="rId356" o:title=""/>
          </v:shape>
          <o:OLEObject Type="Embed" ProgID="Equation.DSMT4" ShapeID="_x0000_i1196" DrawAspect="Content" ObjectID="_1698831478" r:id="rId357"/>
        </w:object>
      </w:r>
    </w:p>
    <w:p w:rsidR="00AB79D9" w:rsidRDefault="00AB79D9" w:rsidP="00E20DC9"/>
    <w:p w:rsidR="00AB79D9" w:rsidRPr="00EB0C6A" w:rsidRDefault="00AB79D9" w:rsidP="00E20DC9"/>
    <w:p w:rsidR="00E20DC9" w:rsidRPr="00435763" w:rsidRDefault="00AB79D9" w:rsidP="00AB79D9">
      <w:pPr>
        <w:pStyle w:val="1"/>
      </w:pPr>
      <w:r>
        <w:t>三、解答题</w:t>
      </w:r>
      <w:r>
        <w:rPr>
          <w:rFonts w:hint="eastAsia"/>
        </w:rPr>
        <w:t>（</w:t>
      </w:r>
      <w:r w:rsidR="00E20DC9" w:rsidRPr="00435763">
        <w:t>15</w:t>
      </w:r>
      <w:r>
        <w:rPr>
          <w:rFonts w:hint="eastAsia"/>
        </w:rPr>
        <w:t>～</w:t>
      </w:r>
      <w:r w:rsidR="00E20DC9" w:rsidRPr="00435763">
        <w:t>23小题，共94分</w:t>
      </w:r>
      <w:r>
        <w:rPr>
          <w:rFonts w:hint="eastAsia"/>
        </w:rPr>
        <w:t>）</w:t>
      </w:r>
    </w:p>
    <w:p w:rsidR="00AB79D9" w:rsidRDefault="00AB79D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AB79D9" w:rsidRDefault="00AB79D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(15)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A55047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E20DC9" w:rsidRDefault="00E20DC9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>
        <w:rPr>
          <w:rFonts w:asciiTheme="majorEastAsia" w:eastAsiaTheme="majorEastAsia" w:hAnsiTheme="majorEastAsia"/>
          <w:color w:val="000000" w:themeColor="text1"/>
          <w:szCs w:val="21"/>
        </w:rPr>
        <w:t>函数</w:t>
      </w:r>
      <w:r w:rsidR="00DA0EFC" w:rsidRPr="00DA0EFC">
        <w:rPr>
          <w:position w:val="-10"/>
        </w:rPr>
        <w:object w:dxaOrig="720" w:dyaOrig="320">
          <v:shape id="_x0000_i1197" type="#_x0000_t75" style="width:36.3pt;height:16.3pt" o:ole="">
            <v:imagedata r:id="rId358" o:title=""/>
          </v:shape>
          <o:OLEObject Type="Embed" ProgID="Equation.DSMT4" ShapeID="_x0000_i1197" DrawAspect="Content" ObjectID="_1698831479" r:id="rId35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具有</w:t>
      </w:r>
      <w:r w:rsidR="00DA0EFC" w:rsidRPr="00025957">
        <w:rPr>
          <w:position w:val="-4"/>
        </w:rPr>
        <w:object w:dxaOrig="180" w:dyaOrig="260">
          <v:shape id="_x0000_i1198" type="#_x0000_t75" style="width:8.75pt;height:13.15pt" o:ole="">
            <v:imagedata r:id="rId360" o:title=""/>
          </v:shape>
          <o:OLEObject Type="Embed" ProgID="Equation.DSMT4" ShapeID="_x0000_i1198" DrawAspect="Content" ObjectID="_1698831480" r:id="rId36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阶</w:t>
      </w:r>
      <w:r>
        <w:rPr>
          <w:rFonts w:asciiTheme="majorEastAsia" w:eastAsiaTheme="majorEastAsia" w:hAnsiTheme="majorEastAsia"/>
          <w:color w:val="000000" w:themeColor="text1"/>
          <w:szCs w:val="21"/>
        </w:rPr>
        <w:t>连续偏导数，</w:t>
      </w:r>
      <w:r w:rsidR="00DA0EFC" w:rsidRPr="00DA0EFC">
        <w:rPr>
          <w:position w:val="-10"/>
        </w:rPr>
        <w:object w:dxaOrig="1579" w:dyaOrig="360">
          <v:shape id="_x0000_i1199" type="#_x0000_t75" style="width:78.9pt;height:18.15pt" o:ole="">
            <v:imagedata r:id="rId362" o:title=""/>
          </v:shape>
          <o:OLEObject Type="Embed" ProgID="Equation.DSMT4" ShapeID="_x0000_i1199" DrawAspect="Content" ObjectID="_1698831481" r:id="rId36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>
        <w:rPr>
          <w:rFonts w:asciiTheme="majorEastAsia" w:eastAsiaTheme="majorEastAsia" w:hAnsiTheme="majorEastAsia"/>
          <w:color w:val="000000" w:themeColor="text1"/>
          <w:szCs w:val="21"/>
        </w:rPr>
        <w:t>求</w:t>
      </w:r>
      <w:r w:rsidR="00DA0EFC" w:rsidRPr="00DA0EFC">
        <w:rPr>
          <w:position w:val="-24"/>
        </w:rPr>
        <w:object w:dxaOrig="700" w:dyaOrig="620">
          <v:shape id="_x0000_i1200" type="#_x0000_t75" style="width:35.05pt;height:31.3pt" o:ole="">
            <v:imagedata r:id="rId364" o:title=""/>
          </v:shape>
          <o:OLEObject Type="Embed" ProgID="Equation.DSMT4" ShapeID="_x0000_i1200" DrawAspect="Content" ObjectID="_1698831482" r:id="rId36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DA0EFC" w:rsidRPr="00DA0EFC">
        <w:rPr>
          <w:position w:val="-24"/>
        </w:rPr>
        <w:object w:dxaOrig="820" w:dyaOrig="660">
          <v:shape id="_x0000_i1201" type="#_x0000_t75" style="width:40.7pt;height:33.2pt" o:ole="">
            <v:imagedata r:id="rId366" o:title=""/>
          </v:shape>
          <o:OLEObject Type="Embed" ProgID="Equation.DSMT4" ShapeID="_x0000_i1201" DrawAspect="Content" ObjectID="_1698831483" r:id="rId367"/>
        </w:objec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6B1711" w:rsidRPr="006B1711" w:rsidRDefault="006B1711" w:rsidP="006B1711"/>
    <w:p w:rsidR="00E20DC9" w:rsidRPr="006B1711" w:rsidRDefault="006B1711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A55047">
        <w:rPr>
          <w:rFonts w:asciiTheme="majorEastAsia" w:eastAsiaTheme="majorEastAsia" w:hAnsiTheme="majorEastAsia" w:hint="eastAsia"/>
          <w:color w:val="000000" w:themeColor="text1"/>
          <w:szCs w:val="21"/>
        </w:rPr>
        <w:t>由复合函数求导法则，可得</w:t>
      </w:r>
    </w:p>
    <w:p w:rsidR="00E20DC9" w:rsidRPr="008F5B89" w:rsidRDefault="00DA0EFC" w:rsidP="00A55047">
      <w:pPr>
        <w:ind w:leftChars="200" w:left="480"/>
        <w:jc w:val="center"/>
        <w:rPr>
          <w:position w:val="-18"/>
          <w:szCs w:val="21"/>
        </w:rPr>
      </w:pPr>
      <w:r w:rsidRPr="00DA0EFC">
        <w:rPr>
          <w:position w:val="-24"/>
        </w:rPr>
        <w:object w:dxaOrig="4420" w:dyaOrig="620">
          <v:shape id="_x0000_i1202" type="#_x0000_t75" style="width:221pt;height:31.3pt" o:ole="">
            <v:imagedata r:id="rId368" o:title=""/>
          </v:shape>
          <o:OLEObject Type="Embed" ProgID="Equation.DSMT4" ShapeID="_x0000_i1202" DrawAspect="Content" ObjectID="_1698831484" r:id="rId369"/>
        </w:object>
      </w:r>
    </w:p>
    <w:p w:rsidR="00E20DC9" w:rsidRDefault="00A55047" w:rsidP="00A55047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继续求导可得</w:t>
      </w:r>
    </w:p>
    <w:p w:rsidR="00E20DC9" w:rsidRPr="00A55047" w:rsidRDefault="00DA0EFC" w:rsidP="00A55047">
      <w:pPr>
        <w:ind w:leftChars="200" w:left="480"/>
        <w:jc w:val="center"/>
        <w:rPr>
          <w:position w:val="-18"/>
          <w:szCs w:val="21"/>
        </w:rPr>
      </w:pPr>
      <w:r w:rsidRPr="00DA0EFC">
        <w:rPr>
          <w:position w:val="-52"/>
        </w:rPr>
        <w:object w:dxaOrig="6240" w:dyaOrig="1460">
          <v:shape id="_x0000_i1203" type="#_x0000_t75" style="width:311.8pt;height:73.25pt" o:ole="">
            <v:imagedata r:id="rId370" o:title=""/>
          </v:shape>
          <o:OLEObject Type="Embed" ProgID="Equation.DSMT4" ShapeID="_x0000_i1203" DrawAspect="Content" ObjectID="_1698831485" r:id="rId371"/>
        </w:object>
      </w:r>
    </w:p>
    <w:p w:rsidR="00A55047" w:rsidRDefault="00E20DC9" w:rsidP="00A55047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故</w:t>
      </w:r>
      <w:r w:rsidR="00A55047">
        <w:rPr>
          <w:rFonts w:asciiTheme="majorEastAsia" w:eastAsiaTheme="majorEastAsia" w:hAnsiTheme="majorEastAsia" w:hint="eastAsia"/>
          <w:color w:val="000000" w:themeColor="text1"/>
          <w:szCs w:val="21"/>
        </w:rPr>
        <w:t>有</w:t>
      </w:r>
    </w:p>
    <w:p w:rsidR="00E20DC9" w:rsidRPr="00EB0C6A" w:rsidRDefault="00DA0EFC" w:rsidP="00A55047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position w:val="-6"/>
          <w:szCs w:val="21"/>
        </w:rPr>
      </w:pPr>
      <w:r w:rsidRPr="00DA0EFC">
        <w:rPr>
          <w:position w:val="-24"/>
        </w:rPr>
        <w:object w:dxaOrig="3600" w:dyaOrig="660">
          <v:shape id="_x0000_i1204" type="#_x0000_t75" style="width:180.3pt;height:33.2pt" o:ole="">
            <v:imagedata r:id="rId372" o:title=""/>
          </v:shape>
          <o:OLEObject Type="Embed" ProgID="Equation.DSMT4" ShapeID="_x0000_i1204" DrawAspect="Content" ObjectID="_1698831486" r:id="rId373"/>
        </w:object>
      </w: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(16)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E20DC9" w:rsidRDefault="00E20DC9" w:rsidP="002C318A">
      <w:pPr>
        <w:ind w:leftChars="200" w:left="480"/>
      </w:pPr>
      <w:r>
        <w:rPr>
          <w:rFonts w:hint="eastAsia"/>
        </w:rPr>
        <w:t>求</w:t>
      </w:r>
      <w:r w:rsidR="00DA0EFC" w:rsidRPr="00DA0EFC">
        <w:rPr>
          <w:position w:val="-28"/>
        </w:rPr>
        <w:object w:dxaOrig="1920" w:dyaOrig="680">
          <v:shape id="_x0000_i1205" type="#_x0000_t75" style="width:95.8pt;height:33.8pt" o:ole="">
            <v:imagedata r:id="rId374" o:title=""/>
          </v:shape>
          <o:OLEObject Type="Embed" ProgID="Equation.DSMT4" ShapeID="_x0000_i1205" DrawAspect="Content" ObjectID="_1698831487" r:id="rId375"/>
        </w:object>
      </w:r>
      <w:r w:rsidR="00DB7890">
        <w:rPr>
          <w:rFonts w:hint="eastAsia"/>
        </w:rPr>
        <w:t>．</w:t>
      </w:r>
    </w:p>
    <w:p w:rsidR="006B1711" w:rsidRPr="006B1711" w:rsidRDefault="006B1711" w:rsidP="006B1711"/>
    <w:p w:rsidR="00E20DC9" w:rsidRDefault="006B1711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E20DC9"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由</w:t>
      </w:r>
      <w:r w:rsidR="00382C35">
        <w:rPr>
          <w:rFonts w:asciiTheme="majorEastAsia" w:eastAsiaTheme="majorEastAsia" w:hAnsiTheme="majorEastAsia" w:hint="eastAsia"/>
          <w:color w:val="000000" w:themeColor="text1"/>
          <w:szCs w:val="21"/>
        </w:rPr>
        <w:t>定积分的定义和分部积分法可得</w:t>
      </w:r>
    </w:p>
    <w:p w:rsidR="00E20DC9" w:rsidRDefault="00D63CF8" w:rsidP="00382C35">
      <w:pPr>
        <w:ind w:leftChars="200" w:left="480"/>
        <w:jc w:val="center"/>
      </w:pPr>
      <w:r w:rsidRPr="00D63CF8">
        <w:rPr>
          <w:position w:val="-98"/>
        </w:rPr>
        <w:object w:dxaOrig="6680" w:dyaOrig="2180">
          <v:shape id="_x0000_i1367" type="#_x0000_t75" style="width:333.7pt;height:108.95pt" o:ole="">
            <v:imagedata r:id="rId376" o:title=""/>
          </v:shape>
          <o:OLEObject Type="Embed" ProgID="Equation.DSMT4" ShapeID="_x0000_i1367" DrawAspect="Content" ObjectID="_1698831488" r:id="rId377"/>
        </w:object>
      </w: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(17)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0C295A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E20DC9" w:rsidRDefault="00E20DC9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已知函数</w:t>
      </w:r>
      <w:r w:rsidR="00DA0EFC" w:rsidRPr="00DA0EFC">
        <w:rPr>
          <w:position w:val="-10"/>
        </w:rPr>
        <w:object w:dxaOrig="540" w:dyaOrig="320">
          <v:shape id="_x0000_i1206" type="#_x0000_t75" style="width:26.9pt;height:16.3pt" o:ole="">
            <v:imagedata r:id="rId378" o:title=""/>
          </v:shape>
          <o:OLEObject Type="Embed" ProgID="Equation.DSMT4" ShapeID="_x0000_i1206" DrawAspect="Content" ObjectID="_1698831489" r:id="rId37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由方程</w:t>
      </w:r>
      <w:r w:rsidR="00DA0EFC" w:rsidRPr="00DA0EFC">
        <w:rPr>
          <w:position w:val="-10"/>
        </w:rPr>
        <w:object w:dxaOrig="2380" w:dyaOrig="360">
          <v:shape id="_x0000_i1207" type="#_x0000_t75" style="width:118.95pt;height:18.15pt" o:ole="">
            <v:imagedata r:id="rId380" o:title=""/>
          </v:shape>
          <o:OLEObject Type="Embed" ProgID="Equation.DSMT4" ShapeID="_x0000_i1207" DrawAspect="Content" ObjectID="_1698831490" r:id="rId38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确定，求</w:t>
      </w:r>
      <w:r w:rsidR="00DA0EFC" w:rsidRPr="00DA0EFC">
        <w:rPr>
          <w:position w:val="-10"/>
        </w:rPr>
        <w:object w:dxaOrig="540" w:dyaOrig="320">
          <v:shape id="_x0000_i1208" type="#_x0000_t75" style="width:26.9pt;height:16.3pt" o:ole="">
            <v:imagedata r:id="rId382" o:title=""/>
          </v:shape>
          <o:OLEObject Type="Embed" ProgID="Equation.DSMT4" ShapeID="_x0000_i1208" DrawAspect="Content" ObjectID="_1698831491" r:id="rId38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的极值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6B1711" w:rsidRPr="006B1711" w:rsidRDefault="006B1711" w:rsidP="006B1711"/>
    <w:p w:rsidR="00E20DC9" w:rsidRDefault="006B1711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lastRenderedPageBreak/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等式两边同时对</w:t>
      </w:r>
      <w:r w:rsidR="00DA0EFC" w:rsidRPr="00025957">
        <w:rPr>
          <w:position w:val="-4"/>
        </w:rPr>
        <w:object w:dxaOrig="200" w:dyaOrig="200">
          <v:shape id="_x0000_i1209" type="#_x0000_t75" style="width:10pt;height:10pt" o:ole="">
            <v:imagedata r:id="rId384" o:title=""/>
          </v:shape>
          <o:OLEObject Type="Embed" ProgID="Equation.DSMT4" ShapeID="_x0000_i1209" DrawAspect="Content" ObjectID="_1698831492" r:id="rId385"/>
        </w:object>
      </w:r>
      <w:r w:rsidR="00A140BD">
        <w:rPr>
          <w:rFonts w:asciiTheme="majorEastAsia" w:eastAsiaTheme="majorEastAsia" w:hAnsiTheme="majorEastAsia" w:hint="eastAsia"/>
          <w:color w:val="000000" w:themeColor="text1"/>
          <w:szCs w:val="21"/>
        </w:rPr>
        <w:t>求导可得</w:t>
      </w:r>
    </w:p>
    <w:p w:rsidR="00E20DC9" w:rsidRDefault="00DA0EFC" w:rsidP="00A140B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10"/>
        </w:rPr>
        <w:object w:dxaOrig="2439" w:dyaOrig="360">
          <v:shape id="_x0000_i1210" type="#_x0000_t75" style="width:122.1pt;height:18.15pt" o:ole="">
            <v:imagedata r:id="rId386" o:title=""/>
          </v:shape>
          <o:OLEObject Type="Embed" ProgID="Equation.DSMT4" ShapeID="_x0000_i1210" DrawAspect="Content" ObjectID="_1698831493" r:id="rId387"/>
        </w:object>
      </w:r>
    </w:p>
    <w:p w:rsidR="00A140BD" w:rsidRDefault="00E20DC9" w:rsidP="00A140B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令</w:t>
      </w:r>
      <w:r w:rsidR="00DA0EFC" w:rsidRPr="00DA0EFC">
        <w:rPr>
          <w:position w:val="-10"/>
        </w:rPr>
        <w:object w:dxaOrig="639" w:dyaOrig="320">
          <v:shape id="_x0000_i1211" type="#_x0000_t75" style="width:31.95pt;height:16.3pt" o:ole="">
            <v:imagedata r:id="rId388" o:title=""/>
          </v:shape>
          <o:OLEObject Type="Embed" ProgID="Equation.DSMT4" ShapeID="_x0000_i1211" DrawAspect="Content" ObjectID="_1698831494" r:id="rId38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可得</w:t>
      </w:r>
      <w:r w:rsidR="00DA0EFC" w:rsidRPr="00025957">
        <w:rPr>
          <w:position w:val="-4"/>
        </w:rPr>
        <w:object w:dxaOrig="700" w:dyaOrig="260">
          <v:shape id="_x0000_i1212" type="#_x0000_t75" style="width:35.05pt;height:13.15pt" o:ole="">
            <v:imagedata r:id="rId390" o:title=""/>
          </v:shape>
          <o:OLEObject Type="Embed" ProgID="Equation.DSMT4" ShapeID="_x0000_i1212" DrawAspect="Content" ObjectID="_1698831495" r:id="rId391"/>
        </w:objec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A140BD">
        <w:rPr>
          <w:rFonts w:asciiTheme="majorEastAsia" w:eastAsiaTheme="majorEastAsia" w:hAnsiTheme="majorEastAsia" w:hint="eastAsia"/>
          <w:color w:val="000000" w:themeColor="text1"/>
          <w:szCs w:val="21"/>
        </w:rPr>
        <w:t>对上式两边继续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求导可得</w:t>
      </w:r>
    </w:p>
    <w:p w:rsidR="00E20DC9" w:rsidRDefault="00DA0EFC" w:rsidP="00A140BD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14"/>
        </w:rPr>
        <w:object w:dxaOrig="3100" w:dyaOrig="440">
          <v:shape id="_x0000_i1213" type="#_x0000_t75" style="width:155.25pt;height:21.9pt" o:ole="">
            <v:imagedata r:id="rId392" o:title=""/>
          </v:shape>
          <o:OLEObject Type="Embed" ProgID="Equation.DSMT4" ShapeID="_x0000_i1213" DrawAspect="Content" ObjectID="_1698831496" r:id="rId393"/>
        </w:object>
      </w:r>
    </w:p>
    <w:p w:rsidR="00E20DC9" w:rsidRPr="00EB0C6A" w:rsidRDefault="00E20DC9" w:rsidP="00A140B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当</w:t>
      </w:r>
      <w:r w:rsidR="00DA0EFC" w:rsidRPr="00025957">
        <w:rPr>
          <w:position w:val="-4"/>
        </w:rPr>
        <w:object w:dxaOrig="540" w:dyaOrig="260">
          <v:shape id="_x0000_i1214" type="#_x0000_t75" style="width:26.9pt;height:13.15pt" o:ole="">
            <v:imagedata r:id="rId394" o:title=""/>
          </v:shape>
          <o:OLEObject Type="Embed" ProgID="Equation.DSMT4" ShapeID="_x0000_i1214" DrawAspect="Content" ObjectID="_1698831497" r:id="rId39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</w:t>
      </w:r>
      <w:r w:rsidR="00DA0EFC" w:rsidRPr="00DA0EFC">
        <w:rPr>
          <w:position w:val="-10"/>
        </w:rPr>
        <w:object w:dxaOrig="580" w:dyaOrig="320">
          <v:shape id="_x0000_i1215" type="#_x0000_t75" style="width:28.8pt;height:16.3pt" o:ole="">
            <v:imagedata r:id="rId396" o:title=""/>
          </v:shape>
          <o:OLEObject Type="Embed" ProgID="Equation.DSMT4" ShapeID="_x0000_i1215" DrawAspect="Content" ObjectID="_1698831498" r:id="rId39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DA0EFC" w:rsidRPr="00DA0EFC">
        <w:rPr>
          <w:position w:val="-10"/>
        </w:rPr>
        <w:object w:dxaOrig="639" w:dyaOrig="320">
          <v:shape id="_x0000_i1216" type="#_x0000_t75" style="width:31.95pt;height:16.3pt" o:ole="">
            <v:imagedata r:id="rId398" o:title=""/>
          </v:shape>
          <o:OLEObject Type="Embed" ProgID="Equation.DSMT4" ShapeID="_x0000_i1216" DrawAspect="Content" ObjectID="_1698831499" r:id="rId399"/>
        </w:object>
      </w:r>
      <w:r w:rsidR="00A140BD">
        <w:rPr>
          <w:rFonts w:asciiTheme="majorEastAsia" w:eastAsiaTheme="majorEastAsia" w:hAnsiTheme="majorEastAsia" w:hint="eastAsia"/>
          <w:color w:val="000000" w:themeColor="text1"/>
          <w:szCs w:val="21"/>
        </w:rPr>
        <w:t>；代入上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式可得</w:t>
      </w:r>
      <w:r w:rsidR="00DA0EFC" w:rsidRPr="00DA0EFC">
        <w:rPr>
          <w:position w:val="-10"/>
        </w:rPr>
        <w:object w:dxaOrig="800" w:dyaOrig="320">
          <v:shape id="_x0000_i1217" type="#_x0000_t75" style="width:40.05pt;height:16.3pt" o:ole="">
            <v:imagedata r:id="rId400" o:title=""/>
          </v:shape>
          <o:OLEObject Type="Embed" ProgID="Equation.DSMT4" ShapeID="_x0000_i1217" DrawAspect="Content" ObjectID="_1698831500" r:id="rId401"/>
        </w:object>
      </w:r>
      <w:r w:rsidR="00A140BD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故</w:t>
      </w:r>
      <w:r w:rsidR="00DA0EFC" w:rsidRPr="00DA0EFC">
        <w:rPr>
          <w:position w:val="-14"/>
        </w:rPr>
        <w:object w:dxaOrig="900" w:dyaOrig="400">
          <v:shape id="_x0000_i1218" type="#_x0000_t75" style="width:45.1pt;height:20.05pt" o:ole="">
            <v:imagedata r:id="rId402" o:title=""/>
          </v:shape>
          <o:OLEObject Type="Embed" ProgID="Equation.DSMT4" ShapeID="_x0000_i1218" DrawAspect="Content" ObjectID="_1698831501" r:id="rId40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是函数的极大值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当</w:t>
      </w:r>
      <w:r w:rsidR="00DA0EFC" w:rsidRPr="00025957">
        <w:rPr>
          <w:position w:val="-4"/>
        </w:rPr>
        <w:object w:dxaOrig="700" w:dyaOrig="260">
          <v:shape id="_x0000_i1219" type="#_x0000_t75" style="width:35.05pt;height:13.15pt" o:ole="">
            <v:imagedata r:id="rId404" o:title=""/>
          </v:shape>
          <o:OLEObject Type="Embed" ProgID="Equation.DSMT4" ShapeID="_x0000_i1219" DrawAspect="Content" ObjectID="_1698831502" r:id="rId40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时，</w:t>
      </w:r>
      <w:r w:rsidR="00DA0EFC" w:rsidRPr="00DA0EFC">
        <w:rPr>
          <w:position w:val="-10"/>
        </w:rPr>
        <w:object w:dxaOrig="580" w:dyaOrig="320">
          <v:shape id="_x0000_i1220" type="#_x0000_t75" style="width:28.8pt;height:16.3pt" o:ole="">
            <v:imagedata r:id="rId406" o:title=""/>
          </v:shape>
          <o:OLEObject Type="Embed" ProgID="Equation.DSMT4" ShapeID="_x0000_i1220" DrawAspect="Content" ObjectID="_1698831503" r:id="rId407"/>
        </w:object>
      </w:r>
      <w:r w:rsidR="00A140BD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DA0EFC" w:rsidRPr="00DA0EFC">
        <w:rPr>
          <w:position w:val="-10"/>
        </w:rPr>
        <w:object w:dxaOrig="639" w:dyaOrig="320">
          <v:shape id="_x0000_i1221" type="#_x0000_t75" style="width:31.95pt;height:16.3pt" o:ole="">
            <v:imagedata r:id="rId408" o:title=""/>
          </v:shape>
          <o:OLEObject Type="Embed" ProgID="Equation.DSMT4" ShapeID="_x0000_i1221" DrawAspect="Content" ObjectID="_1698831504" r:id="rId409"/>
        </w:object>
      </w:r>
      <w:r w:rsidR="00A140BD">
        <w:rPr>
          <w:rFonts w:asciiTheme="majorEastAsia" w:eastAsiaTheme="majorEastAsia" w:hAnsiTheme="majorEastAsia" w:hint="eastAsia"/>
          <w:color w:val="000000" w:themeColor="text1"/>
          <w:szCs w:val="21"/>
        </w:rPr>
        <w:t>；代入上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式可得</w:t>
      </w:r>
      <w:r w:rsidR="00DA0EFC" w:rsidRPr="00DA0EFC">
        <w:rPr>
          <w:position w:val="-10"/>
        </w:rPr>
        <w:object w:dxaOrig="660" w:dyaOrig="320">
          <v:shape id="_x0000_i1222" type="#_x0000_t75" style="width:33.2pt;height:16.3pt" o:ole="">
            <v:imagedata r:id="rId410" o:title=""/>
          </v:shape>
          <o:OLEObject Type="Embed" ProgID="Equation.DSMT4" ShapeID="_x0000_i1222" DrawAspect="Content" ObjectID="_1698831505" r:id="rId41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，故</w:t>
      </w:r>
      <w:r w:rsidR="00DA0EFC" w:rsidRPr="00DA0EFC">
        <w:rPr>
          <w:position w:val="-14"/>
        </w:rPr>
        <w:object w:dxaOrig="1040" w:dyaOrig="400">
          <v:shape id="_x0000_i1223" type="#_x0000_t75" style="width:51.95pt;height:20.05pt" o:ole="">
            <v:imagedata r:id="rId412" o:title=""/>
          </v:shape>
          <o:OLEObject Type="Embed" ProgID="Equation.DSMT4" ShapeID="_x0000_i1223" DrawAspect="Content" ObjectID="_1698831506" r:id="rId41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是函数的极小值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(18)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0C295A">
        <w:rPr>
          <w:rFonts w:hint="eastAsia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2C318A" w:rsidRDefault="00E20DC9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设函数</w:t>
      </w:r>
      <w:r w:rsidR="00DA0EFC" w:rsidRPr="00DA0EFC">
        <w:rPr>
          <w:position w:val="-10"/>
        </w:rPr>
        <w:object w:dxaOrig="540" w:dyaOrig="320">
          <v:shape id="_x0000_i1224" type="#_x0000_t75" style="width:26.9pt;height:16.3pt" o:ole="">
            <v:imagedata r:id="rId414" o:title=""/>
          </v:shape>
          <o:OLEObject Type="Embed" ProgID="Equation.DSMT4" ShapeID="_x0000_i1224" DrawAspect="Content" ObjectID="_1698831507" r:id="rId41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DA0EFC" w:rsidRPr="00DA0EFC">
        <w:rPr>
          <w:position w:val="-10"/>
        </w:rPr>
        <w:object w:dxaOrig="520" w:dyaOrig="320">
          <v:shape id="_x0000_i1225" type="#_x0000_t75" style="width:26.3pt;height:16.3pt" o:ole="">
            <v:imagedata r:id="rId416" o:title=""/>
          </v:shape>
          <o:OLEObject Type="Embed" ProgID="Equation.DSMT4" ShapeID="_x0000_i1225" DrawAspect="Content" ObjectID="_1698831508" r:id="rId41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上具有二阶导数，且</w:t>
      </w:r>
      <w:r w:rsidR="00DA0EFC" w:rsidRPr="00DA0EFC">
        <w:rPr>
          <w:position w:val="-10"/>
        </w:rPr>
        <w:object w:dxaOrig="859" w:dyaOrig="320">
          <v:shape id="_x0000_i1226" type="#_x0000_t75" style="width:43.2pt;height:16.3pt" o:ole="">
            <v:imagedata r:id="rId418" o:title=""/>
          </v:shape>
          <o:OLEObject Type="Embed" ProgID="Equation.DSMT4" ShapeID="_x0000_i1226" DrawAspect="Content" ObjectID="_1698831509" r:id="rId41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DA0EFC" w:rsidRPr="00DA0EFC">
        <w:rPr>
          <w:position w:val="-24"/>
        </w:rPr>
        <w:object w:dxaOrig="1300" w:dyaOrig="620">
          <v:shape id="_x0000_i1227" type="#_x0000_t75" style="width:65.1pt;height:31.3pt" o:ole="">
            <v:imagedata r:id="rId420" o:title=""/>
          </v:shape>
          <o:OLEObject Type="Embed" ProgID="Equation.DSMT4" ShapeID="_x0000_i1227" DrawAspect="Content" ObjectID="_1698831510" r:id="rId421"/>
        </w:object>
      </w:r>
      <w:r w:rsidR="002C318A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证明：</w:t>
      </w:r>
    </w:p>
    <w:p w:rsidR="00E20DC9" w:rsidRDefault="002C318A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="00E20DC9" w:rsidRPr="002C318A">
        <w:rPr>
          <w:rFonts w:hint="eastAsia"/>
        </w:rPr>
        <w:t>Ⅰ</w:t>
      </w:r>
      <w:r>
        <w:rPr>
          <w:rFonts w:hint="eastAsia"/>
        </w:rPr>
        <w:t>)</w:t>
      </w:r>
      <w:r w:rsidRPr="002C318A">
        <w:rPr>
          <w:rFonts w:hint="eastAsia"/>
        </w:rPr>
        <w:t xml:space="preserve"> 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DA0EFC" w:rsidRPr="00DA0EFC">
        <w:rPr>
          <w:position w:val="-10"/>
        </w:rPr>
        <w:object w:dxaOrig="880" w:dyaOrig="320">
          <v:shape id="_x0000_i1228" type="#_x0000_t75" style="width:43.85pt;height:16.3pt" o:ole="">
            <v:imagedata r:id="rId422" o:title=""/>
          </v:shape>
          <o:OLEObject Type="Embed" ProgID="Equation.DSMT4" ShapeID="_x0000_i1228" DrawAspect="Content" ObjectID="_1698831511" r:id="rId423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DA0EFC" w:rsidRPr="00DA0EFC">
        <w:rPr>
          <w:position w:val="-10"/>
        </w:rPr>
        <w:object w:dxaOrig="540" w:dyaOrig="320">
          <v:shape id="_x0000_i1229" type="#_x0000_t75" style="width:26.9pt;height:16.3pt" o:ole="">
            <v:imagedata r:id="rId424" o:title=""/>
          </v:shape>
          <o:OLEObject Type="Embed" ProgID="Equation.DSMT4" ShapeID="_x0000_i1229" DrawAspect="Content" ObjectID="_1698831512" r:id="rId425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内至少存在一个实根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E20DC9" w:rsidRDefault="002C318A" w:rsidP="002C318A">
      <w:pPr>
        <w:spacing w:line="220" w:lineRule="atLeast"/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="00E20DC9"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DA0EFC" w:rsidRPr="00DA0EFC">
        <w:rPr>
          <w:position w:val="-14"/>
        </w:rPr>
        <w:object w:dxaOrig="2439" w:dyaOrig="440">
          <v:shape id="_x0000_i1230" type="#_x0000_t75" style="width:122.1pt;height:21.9pt" o:ole="">
            <v:imagedata r:id="rId426" o:title=""/>
          </v:shape>
          <o:OLEObject Type="Embed" ProgID="Equation.DSMT4" ShapeID="_x0000_i1230" DrawAspect="Content" ObjectID="_1698831513" r:id="rId427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DA0EFC" w:rsidRPr="00DA0EFC">
        <w:rPr>
          <w:position w:val="-10"/>
        </w:rPr>
        <w:object w:dxaOrig="540" w:dyaOrig="320">
          <v:shape id="_x0000_i1231" type="#_x0000_t75" style="width:26.9pt;height:16.3pt" o:ole="">
            <v:imagedata r:id="rId428" o:title=""/>
          </v:shape>
          <o:OLEObject Type="Embed" ProgID="Equation.DSMT4" ShapeID="_x0000_i1231" DrawAspect="Content" ObjectID="_1698831514" r:id="rId429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内至少存在两个不同实根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6B1711" w:rsidRPr="006B1711" w:rsidRDefault="006B1711" w:rsidP="006B1711"/>
    <w:p w:rsidR="00E20DC9" w:rsidRPr="000E340D" w:rsidRDefault="006B1711" w:rsidP="000E340D">
      <w:pPr>
        <w:ind w:left="960" w:hangingChars="400" w:hanging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2C318A" w:rsidRPr="002C318A">
        <w:rPr>
          <w:rFonts w:hint="eastAsia"/>
        </w:rPr>
        <w:t>(</w:t>
      </w:r>
      <w:r w:rsidR="002C318A" w:rsidRPr="002C318A">
        <w:rPr>
          <w:rFonts w:hint="eastAsia"/>
        </w:rPr>
        <w:t>Ⅰ</w:t>
      </w:r>
      <w:r w:rsidR="002C318A">
        <w:rPr>
          <w:rFonts w:hint="eastAsia"/>
        </w:rPr>
        <w:t xml:space="preserve">) </w:t>
      </w:r>
      <w:r w:rsidR="00E20DC9">
        <w:rPr>
          <w:rFonts w:hint="eastAsia"/>
        </w:rPr>
        <w:t>由于</w:t>
      </w:r>
      <w:r w:rsidR="00DA0EFC" w:rsidRPr="00DA0EFC">
        <w:rPr>
          <w:position w:val="-24"/>
        </w:rPr>
        <w:object w:dxaOrig="1300" w:dyaOrig="620">
          <v:shape id="_x0000_i1232" type="#_x0000_t75" style="width:65.1pt;height:31.3pt" o:ole="">
            <v:imagedata r:id="rId430" o:title=""/>
          </v:shape>
          <o:OLEObject Type="Embed" ProgID="Equation.DSMT4" ShapeID="_x0000_i1232" DrawAspect="Content" ObjectID="_1698831515" r:id="rId431"/>
        </w:object>
      </w:r>
      <w:r w:rsidR="00E20DC9">
        <w:rPr>
          <w:rFonts w:hint="eastAsia"/>
        </w:rPr>
        <w:t>，则由保号性可知：</w:t>
      </w:r>
      <w:r w:rsidR="00DA0EFC" w:rsidRPr="00DA0EFC">
        <w:rPr>
          <w:position w:val="-6"/>
        </w:rPr>
        <w:object w:dxaOrig="700" w:dyaOrig="279">
          <v:shape id="_x0000_i1233" type="#_x0000_t75" style="width:35.05pt;height:13.75pt" o:ole="">
            <v:imagedata r:id="rId432" o:title=""/>
          </v:shape>
          <o:OLEObject Type="Embed" ProgID="Equation.DSMT4" ShapeID="_x0000_i1233" DrawAspect="Content" ObjectID="_1698831516" r:id="rId433"/>
        </w:object>
      </w:r>
      <w:r w:rsidR="00E20DC9">
        <w:rPr>
          <w:rFonts w:hint="eastAsia"/>
        </w:rPr>
        <w:t>，使得当</w:t>
      </w:r>
      <w:r w:rsidR="00DA0EFC" w:rsidRPr="00DA0EFC">
        <w:rPr>
          <w:position w:val="-10"/>
        </w:rPr>
        <w:object w:dxaOrig="940" w:dyaOrig="320">
          <v:shape id="_x0000_i1234" type="#_x0000_t75" style="width:46.95pt;height:16.3pt" o:ole="">
            <v:imagedata r:id="rId434" o:title=""/>
          </v:shape>
          <o:OLEObject Type="Embed" ProgID="Equation.DSMT4" ShapeID="_x0000_i1234" DrawAspect="Content" ObjectID="_1698831517" r:id="rId435"/>
        </w:object>
      </w:r>
      <w:r w:rsidR="00E20DC9">
        <w:rPr>
          <w:rFonts w:hint="eastAsia"/>
        </w:rPr>
        <w:t>时，</w:t>
      </w:r>
      <w:r w:rsidR="00DA0EFC" w:rsidRPr="00DA0EFC">
        <w:rPr>
          <w:position w:val="-24"/>
        </w:rPr>
        <w:object w:dxaOrig="920" w:dyaOrig="620">
          <v:shape id="_x0000_i1235" type="#_x0000_t75" style="width:45.7pt;height:31.3pt" o:ole="">
            <v:imagedata r:id="rId436" o:title=""/>
          </v:shape>
          <o:OLEObject Type="Embed" ProgID="Equation.DSMT4" ShapeID="_x0000_i1235" DrawAspect="Content" ObjectID="_1698831518" r:id="rId437"/>
        </w:object>
      </w:r>
      <w:r w:rsidR="00E20DC9">
        <w:rPr>
          <w:rFonts w:hint="eastAsia"/>
        </w:rPr>
        <w:t>，也即</w:t>
      </w:r>
      <w:r w:rsidR="00DA0EFC" w:rsidRPr="00DA0EFC">
        <w:rPr>
          <w:position w:val="-10"/>
        </w:rPr>
        <w:object w:dxaOrig="880" w:dyaOrig="320">
          <v:shape id="_x0000_i1236" type="#_x0000_t75" style="width:43.85pt;height:16.3pt" o:ole="">
            <v:imagedata r:id="rId438" o:title=""/>
          </v:shape>
          <o:OLEObject Type="Embed" ProgID="Equation.DSMT4" ShapeID="_x0000_i1236" DrawAspect="Content" ObjectID="_1698831519" r:id="rId439"/>
        </w:object>
      </w:r>
      <w:r w:rsidR="00DB7890">
        <w:rPr>
          <w:rFonts w:hint="eastAsia"/>
        </w:rPr>
        <w:t>．</w:t>
      </w:r>
      <w:r w:rsidR="00E20DC9">
        <w:rPr>
          <w:rFonts w:hint="eastAsia"/>
        </w:rPr>
        <w:t>又由于</w:t>
      </w:r>
      <w:r w:rsidR="00DA0EFC" w:rsidRPr="00DA0EFC">
        <w:rPr>
          <w:position w:val="-10"/>
        </w:rPr>
        <w:object w:dxaOrig="859" w:dyaOrig="320">
          <v:shape id="_x0000_i1237" type="#_x0000_t75" style="width:43.2pt;height:16.3pt" o:ole="">
            <v:imagedata r:id="rId440" o:title=""/>
          </v:shape>
          <o:OLEObject Type="Embed" ProgID="Equation.DSMT4" ShapeID="_x0000_i1237" DrawAspect="Content" ObjectID="_1698831520" r:id="rId441"/>
        </w:object>
      </w:r>
      <w:r w:rsidR="000E340D">
        <w:rPr>
          <w:rFonts w:hint="eastAsia"/>
        </w:rPr>
        <w:t>，则由零值</w:t>
      </w:r>
      <w:r w:rsidR="00E20DC9">
        <w:rPr>
          <w:rFonts w:hint="eastAsia"/>
        </w:rPr>
        <w:t>定理可知，</w:t>
      </w:r>
      <w:r w:rsidR="00DA0EFC" w:rsidRPr="00DA0EFC">
        <w:rPr>
          <w:position w:val="-10"/>
        </w:rPr>
        <w:object w:dxaOrig="880" w:dyaOrig="320">
          <v:shape id="_x0000_i1238" type="#_x0000_t75" style="width:43.85pt;height:16.3pt" o:ole="">
            <v:imagedata r:id="rId442" o:title=""/>
          </v:shape>
          <o:OLEObject Type="Embed" ProgID="Equation.DSMT4" ShapeID="_x0000_i1238" DrawAspect="Content" ObjectID="_1698831521" r:id="rId443"/>
        </w:object>
      </w:r>
      <w:r w:rsidR="00E20DC9">
        <w:rPr>
          <w:rFonts w:hint="eastAsia"/>
        </w:rPr>
        <w:t>在</w:t>
      </w:r>
      <w:r w:rsidR="00DA0EFC" w:rsidRPr="00DA0EFC">
        <w:rPr>
          <w:position w:val="-10"/>
        </w:rPr>
        <w:object w:dxaOrig="540" w:dyaOrig="320">
          <v:shape id="_x0000_i1239" type="#_x0000_t75" style="width:26.9pt;height:16.3pt" o:ole="">
            <v:imagedata r:id="rId444" o:title=""/>
          </v:shape>
          <o:OLEObject Type="Embed" ProgID="Equation.DSMT4" ShapeID="_x0000_i1239" DrawAspect="Content" ObjectID="_1698831522" r:id="rId445"/>
        </w:object>
      </w:r>
      <w:r w:rsidR="00E20DC9">
        <w:rPr>
          <w:rFonts w:hint="eastAsia"/>
        </w:rPr>
        <w:t>内至少有一个实根</w:t>
      </w:r>
      <w:r w:rsidR="00DB7890">
        <w:rPr>
          <w:rFonts w:hint="eastAsia"/>
        </w:rPr>
        <w:t>．</w:t>
      </w:r>
    </w:p>
    <w:p w:rsidR="00E20DC9" w:rsidRPr="00EB0C6A" w:rsidRDefault="00FA5BEA" w:rsidP="000E340D">
      <w:pPr>
        <w:ind w:leftChars="200" w:left="960" w:hangingChars="200" w:hanging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E20DC9">
        <w:rPr>
          <w:rFonts w:hint="eastAsia"/>
        </w:rPr>
        <w:t>令</w:t>
      </w:r>
      <w:r w:rsidR="00DA0EFC" w:rsidRPr="00DA0EFC">
        <w:rPr>
          <w:position w:val="-10"/>
        </w:rPr>
        <w:object w:dxaOrig="1740" w:dyaOrig="320">
          <v:shape id="_x0000_i1240" type="#_x0000_t75" style="width:87.05pt;height:16.3pt" o:ole="">
            <v:imagedata r:id="rId446" o:title=""/>
          </v:shape>
          <o:OLEObject Type="Embed" ProgID="Equation.DSMT4" ShapeID="_x0000_i1240" DrawAspect="Content" ObjectID="_1698831523" r:id="rId447"/>
        </w:object>
      </w:r>
      <w:r w:rsidR="00DB7890">
        <w:rPr>
          <w:rFonts w:hint="eastAsia"/>
        </w:rPr>
        <w:t>．</w:t>
      </w:r>
      <w:r w:rsidR="00E20DC9">
        <w:rPr>
          <w:rFonts w:hint="eastAsia"/>
        </w:rPr>
        <w:t>由</w:t>
      </w:r>
      <w:r w:rsidR="00DA0EFC" w:rsidRPr="00DA0EFC">
        <w:rPr>
          <w:position w:val="-24"/>
        </w:rPr>
        <w:object w:dxaOrig="1300" w:dyaOrig="620">
          <v:shape id="_x0000_i1241" type="#_x0000_t75" style="width:65.1pt;height:31.3pt" o:ole="">
            <v:imagedata r:id="rId448" o:title=""/>
          </v:shape>
          <o:OLEObject Type="Embed" ProgID="Equation.DSMT4" ShapeID="_x0000_i1241" DrawAspect="Content" ObjectID="_1698831524" r:id="rId449"/>
        </w:object>
      </w:r>
      <w:r w:rsidR="00E20DC9">
        <w:rPr>
          <w:rFonts w:hint="eastAsia"/>
        </w:rPr>
        <w:t>可知</w:t>
      </w:r>
      <w:r w:rsidR="00DA0EFC" w:rsidRPr="00DA0EFC">
        <w:rPr>
          <w:position w:val="-24"/>
        </w:rPr>
        <w:object w:dxaOrig="2240" w:dyaOrig="620">
          <v:shape id="_x0000_i1242" type="#_x0000_t75" style="width:112.05pt;height:31.3pt" o:ole="">
            <v:imagedata r:id="rId450" o:title=""/>
          </v:shape>
          <o:OLEObject Type="Embed" ProgID="Equation.DSMT4" ShapeID="_x0000_i1242" DrawAspect="Content" ObjectID="_1698831525" r:id="rId451"/>
        </w:object>
      </w:r>
      <w:r w:rsidR="00DB7890">
        <w:rPr>
          <w:rFonts w:hint="eastAsia"/>
        </w:rPr>
        <w:t>．</w:t>
      </w:r>
      <w:r w:rsidR="00E20DC9">
        <w:rPr>
          <w:rFonts w:hint="eastAsia"/>
        </w:rPr>
        <w:t>又由</w:t>
      </w:r>
      <w:r w:rsidR="000E340D" w:rsidRPr="002C318A">
        <w:rPr>
          <w:rFonts w:hint="eastAsia"/>
        </w:rPr>
        <w:t>(</w:t>
      </w:r>
      <w:r w:rsidR="000E340D" w:rsidRPr="002C318A">
        <w:rPr>
          <w:rFonts w:hint="eastAsia"/>
        </w:rPr>
        <w:t>Ⅰ</w:t>
      </w:r>
      <w:r w:rsidR="000E340D">
        <w:rPr>
          <w:rFonts w:hint="eastAsia"/>
        </w:rPr>
        <w:t>)</w:t>
      </w:r>
      <w:r w:rsidR="00E20DC9">
        <w:rPr>
          <w:rFonts w:hint="eastAsia"/>
        </w:rPr>
        <w:t>可知：</w:t>
      </w:r>
      <w:r w:rsidR="00DA0EFC" w:rsidRPr="00DA0EFC">
        <w:rPr>
          <w:position w:val="-12"/>
        </w:rPr>
        <w:object w:dxaOrig="1100" w:dyaOrig="360">
          <v:shape id="_x0000_i1243" type="#_x0000_t75" style="width:55.1pt;height:18.15pt" o:ole="">
            <v:imagedata r:id="rId452" o:title=""/>
          </v:shape>
          <o:OLEObject Type="Embed" ProgID="Equation.DSMT4" ShapeID="_x0000_i1243" DrawAspect="Content" ObjectID="_1698831526" r:id="rId453"/>
        </w:object>
      </w:r>
      <w:r w:rsidR="00E20DC9">
        <w:rPr>
          <w:rFonts w:hint="eastAsia"/>
        </w:rPr>
        <w:t>使得</w:t>
      </w:r>
      <w:r w:rsidR="00DA0EFC" w:rsidRPr="00DA0EFC">
        <w:rPr>
          <w:position w:val="-12"/>
        </w:rPr>
        <w:object w:dxaOrig="980" w:dyaOrig="360">
          <v:shape id="_x0000_i1244" type="#_x0000_t75" style="width:48.85pt;height:18.15pt" o:ole="">
            <v:imagedata r:id="rId454" o:title=""/>
          </v:shape>
          <o:OLEObject Type="Embed" ProgID="Equation.DSMT4" ShapeID="_x0000_i1244" DrawAspect="Content" ObjectID="_1698831527" r:id="rId455"/>
        </w:object>
      </w:r>
      <w:r w:rsidR="00DB7890">
        <w:rPr>
          <w:rFonts w:hint="eastAsia"/>
        </w:rPr>
        <w:t>．</w:t>
      </w:r>
      <w:r w:rsidR="00E20DC9">
        <w:rPr>
          <w:rFonts w:hint="eastAsia"/>
        </w:rPr>
        <w:t>由罗尔定理可知：</w:t>
      </w:r>
      <w:r w:rsidR="00DA0EFC" w:rsidRPr="00DA0EFC">
        <w:rPr>
          <w:position w:val="-12"/>
        </w:rPr>
        <w:object w:dxaOrig="1219" w:dyaOrig="360">
          <v:shape id="_x0000_i1245" type="#_x0000_t75" style="width:60.75pt;height:18.15pt" o:ole="">
            <v:imagedata r:id="rId456" o:title=""/>
          </v:shape>
          <o:OLEObject Type="Embed" ProgID="Equation.DSMT4" ShapeID="_x0000_i1245" DrawAspect="Content" ObjectID="_1698831528" r:id="rId457"/>
        </w:object>
      </w:r>
      <w:r w:rsidR="00E20DC9">
        <w:rPr>
          <w:rFonts w:hint="eastAsia"/>
        </w:rPr>
        <w:t>使</w:t>
      </w:r>
      <w:r w:rsidR="00DA0EFC" w:rsidRPr="00DA0EFC">
        <w:rPr>
          <w:position w:val="-12"/>
        </w:rPr>
        <w:object w:dxaOrig="999" w:dyaOrig="360">
          <v:shape id="_x0000_i1246" type="#_x0000_t75" style="width:50.1pt;height:18.15pt" o:ole="">
            <v:imagedata r:id="rId458" o:title=""/>
          </v:shape>
          <o:OLEObject Type="Embed" ProgID="Equation.DSMT4" ShapeID="_x0000_i1246" DrawAspect="Content" ObjectID="_1698831529" r:id="rId459"/>
        </w:object>
      </w:r>
      <w:r w:rsidR="00E20DC9">
        <w:rPr>
          <w:rFonts w:hint="eastAsia"/>
        </w:rPr>
        <w:t>，从而</w:t>
      </w:r>
      <w:r w:rsidR="00DA0EFC" w:rsidRPr="00DA0EFC">
        <w:rPr>
          <w:position w:val="-12"/>
        </w:rPr>
        <w:object w:dxaOrig="2400" w:dyaOrig="360">
          <v:shape id="_x0000_i1247" type="#_x0000_t75" style="width:120.2pt;height:18.15pt" o:ole="">
            <v:imagedata r:id="rId460" o:title=""/>
          </v:shape>
          <o:OLEObject Type="Embed" ProgID="Equation.DSMT4" ShapeID="_x0000_i1247" DrawAspect="Content" ObjectID="_1698831530" r:id="rId461"/>
        </w:object>
      </w:r>
      <w:r w:rsidR="00DB7890">
        <w:rPr>
          <w:rFonts w:hint="eastAsia"/>
        </w:rPr>
        <w:t>．</w:t>
      </w:r>
      <w:r w:rsidR="00E20DC9">
        <w:rPr>
          <w:rFonts w:hint="eastAsia"/>
        </w:rPr>
        <w:t>再由罗尔定理可知：</w:t>
      </w:r>
      <w:r w:rsidR="00DA0EFC" w:rsidRPr="00DA0EFC">
        <w:rPr>
          <w:position w:val="-12"/>
        </w:rPr>
        <w:object w:dxaOrig="1200" w:dyaOrig="360">
          <v:shape id="_x0000_i1248" type="#_x0000_t75" style="width:60.1pt;height:18.15pt" o:ole="">
            <v:imagedata r:id="rId462" o:title=""/>
          </v:shape>
          <o:OLEObject Type="Embed" ProgID="Equation.DSMT4" ShapeID="_x0000_i1248" DrawAspect="Content" ObjectID="_1698831531" r:id="rId463"/>
        </w:object>
      </w:r>
      <w:r w:rsidR="00E20DC9">
        <w:rPr>
          <w:rFonts w:hint="eastAsia"/>
        </w:rPr>
        <w:t>，</w:t>
      </w:r>
      <w:r w:rsidR="00DA0EFC" w:rsidRPr="00DA0EFC">
        <w:rPr>
          <w:position w:val="-12"/>
        </w:rPr>
        <w:object w:dxaOrig="1160" w:dyaOrig="360">
          <v:shape id="_x0000_i1249" type="#_x0000_t75" style="width:58.25pt;height:18.15pt" o:ole="">
            <v:imagedata r:id="rId464" o:title=""/>
          </v:shape>
          <o:OLEObject Type="Embed" ProgID="Equation.DSMT4" ShapeID="_x0000_i1249" DrawAspect="Content" ObjectID="_1698831532" r:id="rId465"/>
        </w:object>
      </w:r>
      <w:r w:rsidR="00E20DC9">
        <w:rPr>
          <w:rFonts w:hint="eastAsia"/>
        </w:rPr>
        <w:t>使得</w:t>
      </w:r>
      <w:r w:rsidR="00DA0EFC" w:rsidRPr="00DA0EFC">
        <w:rPr>
          <w:position w:val="-12"/>
        </w:rPr>
        <w:object w:dxaOrig="1800" w:dyaOrig="360">
          <v:shape id="_x0000_i1250" type="#_x0000_t75" style="width:90.15pt;height:18.15pt" o:ole="">
            <v:imagedata r:id="rId466" o:title=""/>
          </v:shape>
          <o:OLEObject Type="Embed" ProgID="Equation.DSMT4" ShapeID="_x0000_i1250" DrawAspect="Content" ObjectID="_1698831533" r:id="rId467"/>
        </w:object>
      </w:r>
      <w:r w:rsidR="00DB7890">
        <w:rPr>
          <w:rFonts w:hint="eastAsia"/>
        </w:rPr>
        <w:t>．</w:t>
      </w:r>
      <w:r w:rsidR="00E20DC9">
        <w:rPr>
          <w:rFonts w:hint="eastAsia"/>
        </w:rPr>
        <w:t>也即</w:t>
      </w:r>
      <w:r w:rsidR="00DA0EFC" w:rsidRPr="00DA0EFC">
        <w:rPr>
          <w:position w:val="-10"/>
        </w:rPr>
        <w:object w:dxaOrig="3140" w:dyaOrig="360">
          <v:shape id="_x0000_i1251" type="#_x0000_t75" style="width:157.15pt;height:18.15pt" o:ole="">
            <v:imagedata r:id="rId468" o:title=""/>
          </v:shape>
          <o:OLEObject Type="Embed" ProgID="Equation.DSMT4" ShapeID="_x0000_i1251" DrawAspect="Content" ObjectID="_1698831534" r:id="rId469"/>
        </w:object>
      </w:r>
      <w:r w:rsidR="00E20DC9">
        <w:rPr>
          <w:rFonts w:hint="eastAsia"/>
        </w:rPr>
        <w:t>在</w:t>
      </w:r>
      <w:r w:rsidR="00DA0EFC" w:rsidRPr="00DA0EFC">
        <w:rPr>
          <w:position w:val="-12"/>
        </w:rPr>
        <w:object w:dxaOrig="1400" w:dyaOrig="360">
          <v:shape id="_x0000_i1252" type="#_x0000_t75" style="width:70.1pt;height:18.15pt" o:ole="">
            <v:imagedata r:id="rId470" o:title=""/>
          </v:shape>
          <o:OLEObject Type="Embed" ProgID="Equation.DSMT4" ShapeID="_x0000_i1252" DrawAspect="Content" ObjectID="_1698831535" r:id="rId471"/>
        </w:object>
      </w:r>
      <w:r w:rsidR="00E20DC9">
        <w:rPr>
          <w:rFonts w:hint="eastAsia"/>
        </w:rPr>
        <w:t>内有两个不同的实根</w:t>
      </w:r>
      <w:r w:rsidR="00DB7890">
        <w:rPr>
          <w:rFonts w:hint="eastAsia"/>
        </w:rPr>
        <w:t>．</w:t>
      </w:r>
    </w:p>
    <w:p w:rsidR="003D28E9" w:rsidRDefault="003D28E9" w:rsidP="00E20DC9">
      <w:pPr>
        <w:spacing w:line="220" w:lineRule="atLeast"/>
        <w:rPr>
          <w:rFonts w:asciiTheme="minorEastAsia" w:eastAsiaTheme="minorEastAsia" w:hAnsiTheme="minorEastAsia"/>
          <w:szCs w:val="21"/>
        </w:rPr>
      </w:pPr>
    </w:p>
    <w:p w:rsidR="003D28E9" w:rsidRDefault="003D28E9" w:rsidP="00E20DC9">
      <w:pPr>
        <w:spacing w:line="220" w:lineRule="atLeast"/>
        <w:rPr>
          <w:rFonts w:asciiTheme="minorEastAsia" w:eastAsiaTheme="minorEastAsia" w:hAnsiTheme="minorEastAsia"/>
          <w:szCs w:val="21"/>
        </w:rPr>
      </w:pPr>
    </w:p>
    <w:p w:rsidR="003D28E9" w:rsidRDefault="00E20DC9" w:rsidP="00E20DC9">
      <w:pPr>
        <w:spacing w:line="220" w:lineRule="atLeast"/>
        <w:rPr>
          <w:rFonts w:asciiTheme="minorEastAsia" w:eastAsiaTheme="minorEastAsia" w:hAnsiTheme="minorEastAsia"/>
          <w:szCs w:val="21"/>
        </w:rPr>
      </w:pPr>
      <w:r w:rsidRPr="003D28E9">
        <w:rPr>
          <w:rFonts w:hint="eastAsia"/>
        </w:rPr>
        <w:t>(19)</w:t>
      </w:r>
      <w:r w:rsidRPr="00EB0C6A">
        <w:rPr>
          <w:rFonts w:asciiTheme="minorEastAsia" w:eastAsiaTheme="minorEastAsia" w:hAnsiTheme="minorEastAsia" w:hint="eastAsia"/>
          <w:szCs w:val="21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10</w:t>
      </w:r>
      <w:r w:rsidRPr="00EB0C6A">
        <w:rPr>
          <w:rFonts w:asciiTheme="minorEastAsia" w:eastAsiaTheme="minorEastAsia" w:hAnsiTheme="minorEastAsia" w:hint="eastAsia"/>
          <w:szCs w:val="21"/>
        </w:rPr>
        <w:t>分）</w:t>
      </w:r>
    </w:p>
    <w:p w:rsidR="00E20DC9" w:rsidRPr="00EB0C6A" w:rsidRDefault="00E20DC9" w:rsidP="002C318A">
      <w:pPr>
        <w:spacing w:line="220" w:lineRule="atLeast"/>
        <w:ind w:leftChars="200" w:left="480"/>
        <w:rPr>
          <w:rFonts w:asciiTheme="minorEastAsia" w:eastAsiaTheme="minorEastAsia" w:hAnsiTheme="minorEastAsia"/>
          <w:szCs w:val="21"/>
        </w:rPr>
      </w:pPr>
      <w:r w:rsidRPr="00EB0C6A">
        <w:rPr>
          <w:rFonts w:asciiTheme="minorEastAsia" w:eastAsiaTheme="minorEastAsia" w:hAnsiTheme="minorEastAsia" w:hint="eastAsia"/>
          <w:szCs w:val="21"/>
        </w:rPr>
        <w:t>设薄片型</w:t>
      </w:r>
      <w:r w:rsidR="000E340D">
        <w:rPr>
          <w:rFonts w:asciiTheme="minorEastAsia" w:eastAsiaTheme="minorEastAsia" w:hAnsiTheme="minorEastAsia" w:hint="eastAsia"/>
          <w:szCs w:val="21"/>
        </w:rPr>
        <w:t>物体</w:t>
      </w:r>
      <w:r w:rsidR="00DA0EFC" w:rsidRPr="00DA0EFC">
        <w:rPr>
          <w:position w:val="-6"/>
        </w:rPr>
        <w:object w:dxaOrig="220" w:dyaOrig="279">
          <v:shape id="_x0000_i1253" type="#_x0000_t75" style="width:11.25pt;height:13.75pt" o:ole="">
            <v:imagedata r:id="rId472" o:title=""/>
          </v:shape>
          <o:OLEObject Type="Embed" ProgID="Equation.DSMT4" ShapeID="_x0000_i1253" DrawAspect="Content" ObjectID="_1698831536" r:id="rId473"/>
        </w:object>
      </w:r>
      <w:r w:rsidRPr="00EB0C6A">
        <w:rPr>
          <w:rFonts w:asciiTheme="minorEastAsia" w:eastAsiaTheme="minorEastAsia" w:hAnsiTheme="minorEastAsia" w:hint="eastAsia"/>
          <w:szCs w:val="21"/>
        </w:rPr>
        <w:t>是圆锥面</w:t>
      </w:r>
      <w:r w:rsidR="00DA0EFC" w:rsidRPr="00DA0EFC">
        <w:rPr>
          <w:position w:val="-12"/>
        </w:rPr>
        <w:object w:dxaOrig="1300" w:dyaOrig="440">
          <v:shape id="_x0000_i1254" type="#_x0000_t75" style="width:65.1pt;height:21.9pt" o:ole="">
            <v:imagedata r:id="rId474" o:title=""/>
          </v:shape>
          <o:OLEObject Type="Embed" ProgID="Equation.DSMT4" ShapeID="_x0000_i1254" DrawAspect="Content" ObjectID="_1698831537" r:id="rId475"/>
        </w:object>
      </w:r>
      <w:r w:rsidRPr="00EB0C6A">
        <w:rPr>
          <w:rFonts w:asciiTheme="minorEastAsia" w:eastAsiaTheme="minorEastAsia" w:hAnsiTheme="minorEastAsia" w:hint="eastAsia"/>
          <w:szCs w:val="21"/>
        </w:rPr>
        <w:t>被柱面</w:t>
      </w:r>
      <w:r w:rsidR="00DA0EFC" w:rsidRPr="00025957">
        <w:rPr>
          <w:position w:val="-4"/>
        </w:rPr>
        <w:object w:dxaOrig="780" w:dyaOrig="300">
          <v:shape id="_x0000_i1255" type="#_x0000_t75" style="width:38.8pt;height:15.05pt" o:ole="">
            <v:imagedata r:id="rId476" o:title=""/>
          </v:shape>
          <o:OLEObject Type="Embed" ProgID="Equation.DSMT4" ShapeID="_x0000_i1255" DrawAspect="Content" ObjectID="_1698831538" r:id="rId477"/>
        </w:object>
      </w:r>
      <w:r w:rsidRPr="00EB0C6A">
        <w:rPr>
          <w:rFonts w:asciiTheme="minorEastAsia" w:eastAsiaTheme="minorEastAsia" w:hAnsiTheme="minorEastAsia" w:hint="eastAsia"/>
          <w:szCs w:val="21"/>
        </w:rPr>
        <w:t>割下的有限部分，其上任一点的密度为</w:t>
      </w:r>
      <w:r w:rsidR="00DA0EFC" w:rsidRPr="00DA0EFC">
        <w:rPr>
          <w:position w:val="-12"/>
        </w:rPr>
        <w:object w:dxaOrig="1900" w:dyaOrig="440">
          <v:shape id="_x0000_i1256" type="#_x0000_t75" style="width:95.15pt;height:21.9pt" o:ole="">
            <v:imagedata r:id="rId478" o:title=""/>
          </v:shape>
          <o:OLEObject Type="Embed" ProgID="Equation.DSMT4" ShapeID="_x0000_i1256" DrawAspect="Content" ObjectID="_1698831539" r:id="rId479"/>
        </w:object>
      </w:r>
      <w:r w:rsidRPr="00EB0C6A">
        <w:rPr>
          <w:rFonts w:asciiTheme="minorEastAsia" w:eastAsiaTheme="minorEastAsia" w:hAnsiTheme="minorEastAsia" w:hint="eastAsia"/>
          <w:szCs w:val="21"/>
        </w:rPr>
        <w:t>，记圆锥面与柱面的交线为</w:t>
      </w:r>
      <w:r w:rsidR="00DA0EFC" w:rsidRPr="00DA0EFC">
        <w:rPr>
          <w:position w:val="-6"/>
        </w:rPr>
        <w:object w:dxaOrig="220" w:dyaOrig="279">
          <v:shape id="_x0000_i1257" type="#_x0000_t75" style="width:11.25pt;height:13.75pt" o:ole="">
            <v:imagedata r:id="rId480" o:title=""/>
          </v:shape>
          <o:OLEObject Type="Embed" ProgID="Equation.DSMT4" ShapeID="_x0000_i1257" DrawAspect="Content" ObjectID="_1698831540" r:id="rId481"/>
        </w:object>
      </w:r>
      <w:r w:rsidR="00DB7890">
        <w:rPr>
          <w:rFonts w:asciiTheme="minorEastAsia" w:eastAsiaTheme="minorEastAsia" w:hAnsiTheme="minorEastAsia" w:hint="eastAsia"/>
          <w:szCs w:val="21"/>
        </w:rPr>
        <w:t>．</w:t>
      </w:r>
    </w:p>
    <w:p w:rsidR="00E20DC9" w:rsidRPr="00EB0C6A" w:rsidRDefault="002C318A" w:rsidP="002C318A">
      <w:pPr>
        <w:spacing w:line="220" w:lineRule="atLeast"/>
        <w:ind w:leftChars="200" w:left="48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="00E20DC9" w:rsidRPr="00EB0C6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6"/>
        </w:rPr>
        <w:object w:dxaOrig="220" w:dyaOrig="279">
          <v:shape id="_x0000_i1258" type="#_x0000_t75" style="width:11.25pt;height:13.75pt" o:ole="">
            <v:imagedata r:id="rId482" o:title=""/>
          </v:shape>
          <o:OLEObject Type="Embed" ProgID="Equation.DSMT4" ShapeID="_x0000_i1258" DrawAspect="Content" ObjectID="_1698831541" r:id="rId483"/>
        </w:object>
      </w:r>
      <w:r w:rsidR="00E20DC9" w:rsidRPr="00EB0C6A">
        <w:rPr>
          <w:rFonts w:asciiTheme="minorEastAsia" w:eastAsiaTheme="minorEastAsia" w:hAnsiTheme="minorEastAsia" w:hint="eastAsia"/>
          <w:szCs w:val="21"/>
        </w:rPr>
        <w:t>在</w:t>
      </w:r>
      <w:r w:rsidR="00DA0EFC" w:rsidRPr="00DA0EFC">
        <w:rPr>
          <w:position w:val="-10"/>
        </w:rPr>
        <w:object w:dxaOrig="460" w:dyaOrig="320">
          <v:shape id="_x0000_i1259" type="#_x0000_t75" style="width:23.15pt;height:16.3pt" o:ole="">
            <v:imagedata r:id="rId484" o:title=""/>
          </v:shape>
          <o:OLEObject Type="Embed" ProgID="Equation.DSMT4" ShapeID="_x0000_i1259" DrawAspect="Content" ObjectID="_1698831542" r:id="rId485"/>
        </w:object>
      </w:r>
      <w:r w:rsidR="00E20DC9" w:rsidRPr="00EB0C6A">
        <w:rPr>
          <w:rFonts w:asciiTheme="minorEastAsia" w:eastAsiaTheme="minorEastAsia" w:hAnsiTheme="minorEastAsia" w:hint="eastAsia"/>
          <w:szCs w:val="21"/>
        </w:rPr>
        <w:t>面上的投影曲线的方程；</w:t>
      </w:r>
    </w:p>
    <w:p w:rsidR="00E20DC9" w:rsidRDefault="00FA5BEA" w:rsidP="002C318A">
      <w:pPr>
        <w:spacing w:line="220" w:lineRule="atLeast"/>
        <w:ind w:leftChars="200" w:left="480"/>
        <w:rPr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E20DC9" w:rsidRPr="00EB0C6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6"/>
        </w:rPr>
        <w:object w:dxaOrig="220" w:dyaOrig="279">
          <v:shape id="_x0000_i1260" type="#_x0000_t75" style="width:11.25pt;height:13.75pt" o:ole="">
            <v:imagedata r:id="rId486" o:title=""/>
          </v:shape>
          <o:OLEObject Type="Embed" ProgID="Equation.DSMT4" ShapeID="_x0000_i1260" DrawAspect="Content" ObjectID="_1698831543" r:id="rId487"/>
        </w:object>
      </w:r>
      <w:r w:rsidR="00E20DC9" w:rsidRPr="00EB0C6A">
        <w:rPr>
          <w:rFonts w:asciiTheme="minorEastAsia" w:eastAsiaTheme="minorEastAsia" w:hAnsiTheme="minorEastAsia" w:hint="eastAsia"/>
          <w:szCs w:val="21"/>
        </w:rPr>
        <w:t>的质量</w:t>
      </w:r>
      <w:r w:rsidR="00DA0EFC" w:rsidRPr="00025957">
        <w:rPr>
          <w:position w:val="-4"/>
        </w:rPr>
        <w:object w:dxaOrig="279" w:dyaOrig="240">
          <v:shape id="_x0000_i1261" type="#_x0000_t75" style="width:13.75pt;height:11.9pt" o:ole="">
            <v:imagedata r:id="rId488" o:title=""/>
          </v:shape>
          <o:OLEObject Type="Embed" ProgID="Equation.DSMT4" ShapeID="_x0000_i1261" DrawAspect="Content" ObjectID="_1698831544" r:id="rId489"/>
        </w:object>
      </w:r>
      <w:r w:rsidR="00DB7890">
        <w:rPr>
          <w:rFonts w:hint="eastAsia"/>
          <w:szCs w:val="21"/>
        </w:rPr>
        <w:t>．</w:t>
      </w:r>
    </w:p>
    <w:p w:rsidR="006B1711" w:rsidRPr="006B1711" w:rsidRDefault="006B1711" w:rsidP="006B1711"/>
    <w:p w:rsidR="00147192" w:rsidRDefault="006B1711" w:rsidP="00E20DC9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2C318A" w:rsidRPr="002C318A">
        <w:rPr>
          <w:rFonts w:hint="eastAsia"/>
        </w:rPr>
        <w:t>(</w:t>
      </w:r>
      <w:r w:rsidR="002C318A" w:rsidRPr="002C318A">
        <w:rPr>
          <w:rFonts w:hint="eastAsia"/>
        </w:rPr>
        <w:t>Ⅰ</w:t>
      </w:r>
      <w:r w:rsidR="002C318A">
        <w:rPr>
          <w:rFonts w:hint="eastAsia"/>
        </w:rPr>
        <w:t>)</w:t>
      </w:r>
      <w:r w:rsidR="002C318A" w:rsidRPr="002C318A">
        <w:rPr>
          <w:rFonts w:hint="eastAsia"/>
        </w:rPr>
        <w:t xml:space="preserve"> </w:t>
      </w:r>
      <w:r w:rsidR="00147192" w:rsidRPr="00EB0C6A">
        <w:rPr>
          <w:rFonts w:asciiTheme="minorEastAsia" w:eastAsiaTheme="minorEastAsia" w:hAnsiTheme="minorEastAsia" w:hint="eastAsia"/>
          <w:szCs w:val="21"/>
        </w:rPr>
        <w:t>交线</w:t>
      </w:r>
      <w:r w:rsidR="00DA0EFC" w:rsidRPr="00DA0EFC">
        <w:rPr>
          <w:position w:val="-6"/>
        </w:rPr>
        <w:object w:dxaOrig="220" w:dyaOrig="279">
          <v:shape id="_x0000_i1262" type="#_x0000_t75" style="width:11.25pt;height:13.75pt" o:ole="">
            <v:imagedata r:id="rId490" o:title=""/>
          </v:shape>
          <o:OLEObject Type="Embed" ProgID="Equation.DSMT4" ShapeID="_x0000_i1262" DrawAspect="Content" ObjectID="_1698831545" r:id="rId491"/>
        </w:object>
      </w:r>
      <w:r w:rsidR="00E20DC9">
        <w:t>的方程为</w:t>
      </w:r>
    </w:p>
    <w:p w:rsidR="00147192" w:rsidRDefault="00DA0EFC" w:rsidP="00147192">
      <w:pPr>
        <w:ind w:leftChars="400" w:left="960"/>
        <w:jc w:val="center"/>
      </w:pPr>
      <w:r w:rsidRPr="00DA0EFC">
        <w:rPr>
          <w:position w:val="-34"/>
        </w:rPr>
        <w:object w:dxaOrig="1500" w:dyaOrig="800">
          <v:shape id="_x0000_i1263" type="#_x0000_t75" style="width:75.15pt;height:40.05pt" o:ole="">
            <v:imagedata r:id="rId492" o:title=""/>
          </v:shape>
          <o:OLEObject Type="Embed" ProgID="Equation.DSMT4" ShapeID="_x0000_i1263" DrawAspect="Content" ObjectID="_1698831546" r:id="rId493"/>
        </w:object>
      </w:r>
    </w:p>
    <w:p w:rsidR="00147192" w:rsidRDefault="00E20DC9" w:rsidP="00147192">
      <w:pPr>
        <w:ind w:leftChars="400" w:left="960"/>
      </w:pPr>
      <w:r>
        <w:t>从中消去</w:t>
      </w:r>
      <w:r w:rsidR="00DA0EFC" w:rsidRPr="00025957">
        <w:rPr>
          <w:position w:val="-4"/>
        </w:rPr>
        <w:object w:dxaOrig="200" w:dyaOrig="200">
          <v:shape id="_x0000_i1264" type="#_x0000_t75" style="width:10pt;height:10pt" o:ole="">
            <v:imagedata r:id="rId494" o:title=""/>
          </v:shape>
          <o:OLEObject Type="Embed" ProgID="Equation.DSMT4" ShapeID="_x0000_i1264" DrawAspect="Content" ObjectID="_1698831547" r:id="rId495"/>
        </w:object>
      </w:r>
      <w:r>
        <w:t>可得</w:t>
      </w:r>
      <w:r w:rsidR="00DA0EFC" w:rsidRPr="00DA0EFC">
        <w:rPr>
          <w:position w:val="-10"/>
        </w:rPr>
        <w:object w:dxaOrig="1240" w:dyaOrig="360">
          <v:shape id="_x0000_i1265" type="#_x0000_t75" style="width:62pt;height:18.15pt" o:ole="">
            <v:imagedata r:id="rId496" o:title=""/>
          </v:shape>
          <o:OLEObject Type="Embed" ProgID="Equation.DSMT4" ShapeID="_x0000_i1265" DrawAspect="Content" ObjectID="_1698831548" r:id="rId497"/>
        </w:object>
      </w:r>
      <w:r w:rsidR="00147192">
        <w:rPr>
          <w:rFonts w:hint="eastAsia"/>
        </w:rPr>
        <w:t>．</w:t>
      </w:r>
      <w:r>
        <w:t>则</w:t>
      </w:r>
      <w:r w:rsidR="00DA0EFC" w:rsidRPr="00DA0EFC">
        <w:rPr>
          <w:position w:val="-6"/>
        </w:rPr>
        <w:object w:dxaOrig="220" w:dyaOrig="279">
          <v:shape id="_x0000_i1266" type="#_x0000_t75" style="width:11.25pt;height:13.75pt" o:ole="">
            <v:imagedata r:id="rId498" o:title=""/>
          </v:shape>
          <o:OLEObject Type="Embed" ProgID="Equation.DSMT4" ShapeID="_x0000_i1266" DrawAspect="Content" ObjectID="_1698831549" r:id="rId499"/>
        </w:object>
      </w:r>
      <w:r>
        <w:t>在</w:t>
      </w:r>
      <w:r w:rsidR="00DA0EFC" w:rsidRPr="00DA0EFC">
        <w:rPr>
          <w:position w:val="-10"/>
        </w:rPr>
        <w:object w:dxaOrig="460" w:dyaOrig="320">
          <v:shape id="_x0000_i1267" type="#_x0000_t75" style="width:23.15pt;height:16.3pt" o:ole="">
            <v:imagedata r:id="rId500" o:title=""/>
          </v:shape>
          <o:OLEObject Type="Embed" ProgID="Equation.DSMT4" ShapeID="_x0000_i1267" DrawAspect="Content" ObjectID="_1698831550" r:id="rId501"/>
        </w:object>
      </w:r>
      <w:r>
        <w:t>平面上的投影为</w:t>
      </w:r>
    </w:p>
    <w:p w:rsidR="00E20DC9" w:rsidRPr="00147192" w:rsidRDefault="00DA0EFC" w:rsidP="00147192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32"/>
        </w:rPr>
        <w:object w:dxaOrig="1440" w:dyaOrig="760">
          <v:shape id="_x0000_i1268" type="#_x0000_t75" style="width:1in;height:38.2pt" o:ole="">
            <v:imagedata r:id="rId502" o:title=""/>
          </v:shape>
          <o:OLEObject Type="Embed" ProgID="Equation.DSMT4" ShapeID="_x0000_i1268" DrawAspect="Content" ObjectID="_1698831551" r:id="rId503"/>
        </w:object>
      </w:r>
      <w:r w:rsidR="00DB7890">
        <w:rPr>
          <w:rFonts w:hint="eastAsia"/>
        </w:rPr>
        <w:t>．</w:t>
      </w:r>
    </w:p>
    <w:p w:rsidR="00126668" w:rsidRDefault="00FA5BEA" w:rsidP="00147192">
      <w:pPr>
        <w:ind w:leftChars="200" w:left="480"/>
      </w:pPr>
      <w:r w:rsidRPr="002C318A">
        <w:rPr>
          <w:rFonts w:hint="eastAsia"/>
        </w:rPr>
        <w:lastRenderedPageBreak/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 w:rsidR="00126668">
        <w:rPr>
          <w:rFonts w:hint="eastAsia"/>
        </w:rPr>
        <w:t>由定积分的物理意义，</w:t>
      </w:r>
      <w:r w:rsidR="00DA0EFC" w:rsidRPr="00DA0EFC">
        <w:rPr>
          <w:position w:val="-6"/>
        </w:rPr>
        <w:object w:dxaOrig="220" w:dyaOrig="279">
          <v:shape id="_x0000_i1269" type="#_x0000_t75" style="width:11.25pt;height:13.75pt" o:ole="">
            <v:imagedata r:id="rId504" o:title=""/>
          </v:shape>
          <o:OLEObject Type="Embed" ProgID="Equation.DSMT4" ShapeID="_x0000_i1269" DrawAspect="Content" ObjectID="_1698831552" r:id="rId505"/>
        </w:object>
      </w:r>
      <w:r w:rsidR="00E20DC9">
        <w:t>的质量</w:t>
      </w:r>
    </w:p>
    <w:p w:rsidR="00E20DC9" w:rsidRDefault="00DA0EFC" w:rsidP="00126668">
      <w:pPr>
        <w:ind w:leftChars="400" w:left="960"/>
        <w:jc w:val="center"/>
      </w:pPr>
      <w:r w:rsidRPr="00DA0EFC">
        <w:rPr>
          <w:position w:val="-32"/>
        </w:rPr>
        <w:object w:dxaOrig="4060" w:dyaOrig="639">
          <v:shape id="_x0000_i1270" type="#_x0000_t75" style="width:202.85pt;height:31.95pt" o:ole="">
            <v:imagedata r:id="rId506" o:title=""/>
          </v:shape>
          <o:OLEObject Type="Embed" ProgID="Equation.DSMT4" ShapeID="_x0000_i1270" DrawAspect="Content" ObjectID="_1698831553" r:id="rId507"/>
        </w:object>
      </w:r>
    </w:p>
    <w:p w:rsidR="00126668" w:rsidRDefault="00E20DC9" w:rsidP="00126668">
      <w:pPr>
        <w:ind w:leftChars="400" w:left="960"/>
      </w:pPr>
      <w:r>
        <w:rPr>
          <w:rFonts w:hint="eastAsia"/>
        </w:rPr>
        <w:t>将</w:t>
      </w:r>
      <w:r w:rsidR="00DA0EFC" w:rsidRPr="00DA0EFC">
        <w:rPr>
          <w:position w:val="-12"/>
        </w:rPr>
        <w:object w:dxaOrig="1300" w:dyaOrig="440">
          <v:shape id="_x0000_i1271" type="#_x0000_t75" style="width:65.1pt;height:21.9pt" o:ole="">
            <v:imagedata r:id="rId508" o:title=""/>
          </v:shape>
          <o:OLEObject Type="Embed" ProgID="Equation.DSMT4" ShapeID="_x0000_i1271" DrawAspect="Content" ObjectID="_1698831554" r:id="rId509"/>
        </w:object>
      </w:r>
      <w:r>
        <w:t>带入可得</w:t>
      </w:r>
    </w:p>
    <w:p w:rsidR="00E20DC9" w:rsidRDefault="00DA0EFC" w:rsidP="00126668">
      <w:pPr>
        <w:ind w:leftChars="400" w:left="960"/>
        <w:jc w:val="center"/>
      </w:pPr>
      <w:r w:rsidRPr="00DA0EFC">
        <w:rPr>
          <w:position w:val="-32"/>
        </w:rPr>
        <w:object w:dxaOrig="3980" w:dyaOrig="840">
          <v:shape id="_x0000_i1272" type="#_x0000_t75" style="width:199.1pt;height:41.95pt" o:ole="">
            <v:imagedata r:id="rId510" o:title=""/>
          </v:shape>
          <o:OLEObject Type="Embed" ProgID="Equation.DSMT4" ShapeID="_x0000_i1272" DrawAspect="Content" ObjectID="_1698831555" r:id="rId511"/>
        </w:object>
      </w:r>
    </w:p>
    <w:p w:rsidR="00E20DC9" w:rsidRDefault="00126668" w:rsidP="00126668">
      <w:pPr>
        <w:ind w:leftChars="400" w:left="960"/>
      </w:pPr>
      <w:r>
        <w:rPr>
          <w:rFonts w:hint="eastAsia"/>
        </w:rPr>
        <w:t>曲面在</w:t>
      </w:r>
      <w:r w:rsidR="00DA0EFC" w:rsidRPr="00DA0EFC">
        <w:rPr>
          <w:position w:val="-10"/>
        </w:rPr>
        <w:object w:dxaOrig="460" w:dyaOrig="320">
          <v:shape id="_x0000_i1273" type="#_x0000_t75" style="width:23.15pt;height:16.3pt" o:ole="">
            <v:imagedata r:id="rId512" o:title=""/>
          </v:shape>
          <o:OLEObject Type="Embed" ProgID="Equation.DSMT4" ShapeID="_x0000_i1273" DrawAspect="Content" ObjectID="_1698831556" r:id="rId513"/>
        </w:object>
      </w:r>
      <w:r w:rsidRPr="00EB0C6A">
        <w:rPr>
          <w:rFonts w:asciiTheme="minorEastAsia" w:eastAsiaTheme="minorEastAsia" w:hAnsiTheme="minorEastAsia" w:hint="eastAsia"/>
          <w:szCs w:val="21"/>
        </w:rPr>
        <w:t>面</w:t>
      </w:r>
      <w:r>
        <w:rPr>
          <w:rFonts w:asciiTheme="minorEastAsia" w:eastAsiaTheme="minorEastAsia" w:hAnsiTheme="minorEastAsia" w:hint="eastAsia"/>
          <w:szCs w:val="21"/>
        </w:rPr>
        <w:t>的投影区域为</w:t>
      </w:r>
      <w:r w:rsidR="00DA0EFC" w:rsidRPr="00DA0EFC">
        <w:rPr>
          <w:position w:val="-10"/>
        </w:rPr>
        <w:object w:dxaOrig="2500" w:dyaOrig="360">
          <v:shape id="_x0000_i1274" type="#_x0000_t75" style="width:125.2pt;height:18.15pt" o:ole="">
            <v:imagedata r:id="rId514" o:title=""/>
          </v:shape>
          <o:OLEObject Type="Embed" ProgID="Equation.DSMT4" ShapeID="_x0000_i1274" DrawAspect="Content" ObjectID="_1698831557" r:id="rId515"/>
        </w:object>
      </w:r>
      <w:r>
        <w:rPr>
          <w:rFonts w:hint="eastAsia"/>
        </w:rPr>
        <w:t>，所以</w:t>
      </w:r>
    </w:p>
    <w:p w:rsidR="00E20DC9" w:rsidRPr="00EB0C6A" w:rsidRDefault="00DA0EFC" w:rsidP="00126668">
      <w:pPr>
        <w:ind w:leftChars="400" w:left="960"/>
        <w:jc w:val="center"/>
      </w:pPr>
      <w:r w:rsidRPr="00DA0EFC">
        <w:rPr>
          <w:position w:val="-64"/>
        </w:rPr>
        <w:object w:dxaOrig="6020" w:dyaOrig="1400">
          <v:shape id="_x0000_i1275" type="#_x0000_t75" style="width:301.15pt;height:70.1pt" o:ole="">
            <v:imagedata r:id="rId516" o:title=""/>
          </v:shape>
          <o:OLEObject Type="Embed" ProgID="Equation.DSMT4" ShapeID="_x0000_i1275" DrawAspect="Content" ObjectID="_1698831558" r:id="rId517"/>
        </w:object>
      </w:r>
    </w:p>
    <w:p w:rsidR="002C318A" w:rsidRDefault="002C318A" w:rsidP="002C318A"/>
    <w:p w:rsidR="002C318A" w:rsidRDefault="002C318A" w:rsidP="002C318A"/>
    <w:p w:rsidR="002C318A" w:rsidRDefault="00E20DC9" w:rsidP="002C318A">
      <w:r w:rsidRPr="002C318A">
        <w:rPr>
          <w:rFonts w:hint="eastAsia"/>
        </w:rPr>
        <w:t>(20)</w:t>
      </w:r>
      <w:r w:rsidRPr="002C318A">
        <w:rPr>
          <w:rFonts w:hint="eastAsia"/>
        </w:rPr>
        <w:t>（本题满分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</w:p>
    <w:p w:rsidR="00E20DC9" w:rsidRPr="002C318A" w:rsidRDefault="00E20DC9" w:rsidP="002C318A">
      <w:pPr>
        <w:ind w:leftChars="200" w:left="480"/>
      </w:pPr>
      <w:r w:rsidRPr="002C318A">
        <w:rPr>
          <w:rFonts w:hint="eastAsia"/>
        </w:rPr>
        <w:t>设</w:t>
      </w:r>
      <w:r w:rsidR="00DA0EFC" w:rsidRPr="00DA0EFC">
        <w:rPr>
          <w:position w:val="-6"/>
        </w:rPr>
        <w:object w:dxaOrig="180" w:dyaOrig="279">
          <v:shape id="_x0000_i1276" type="#_x0000_t75" style="width:8.75pt;height:13.75pt" o:ole="">
            <v:imagedata r:id="rId518" o:title=""/>
          </v:shape>
          <o:OLEObject Type="Embed" ProgID="Equation.DSMT4" ShapeID="_x0000_i1276" DrawAspect="Content" ObjectID="_1698831559" r:id="rId519"/>
        </w:object>
      </w:r>
      <w:r w:rsidRPr="002C318A">
        <w:rPr>
          <w:rFonts w:hint="eastAsia"/>
        </w:rPr>
        <w:t>阶矩阵</w:t>
      </w:r>
      <w:r w:rsidR="00DA0EFC" w:rsidRPr="00DA0EFC">
        <w:rPr>
          <w:position w:val="-12"/>
        </w:rPr>
        <w:object w:dxaOrig="1420" w:dyaOrig="360">
          <v:shape id="_x0000_i1277" type="#_x0000_t75" style="width:70.75pt;height:18.15pt" o:ole="">
            <v:imagedata r:id="rId520" o:title=""/>
          </v:shape>
          <o:OLEObject Type="Embed" ProgID="Equation.DSMT4" ShapeID="_x0000_i1277" DrawAspect="Content" ObjectID="_1698831560" r:id="rId521"/>
        </w:object>
      </w:r>
      <w:r w:rsidRPr="002C318A">
        <w:t>有</w:t>
      </w:r>
      <w:r w:rsidR="00DA0EFC" w:rsidRPr="00DA0EFC">
        <w:rPr>
          <w:position w:val="-6"/>
        </w:rPr>
        <w:object w:dxaOrig="180" w:dyaOrig="279">
          <v:shape id="_x0000_i1278" type="#_x0000_t75" style="width:8.75pt;height:13.75pt" o:ole="">
            <v:imagedata r:id="rId522" o:title=""/>
          </v:shape>
          <o:OLEObject Type="Embed" ProgID="Equation.DSMT4" ShapeID="_x0000_i1278" DrawAspect="Content" ObjectID="_1698831561" r:id="rId523"/>
        </w:object>
      </w:r>
      <w:r w:rsidRPr="002C318A">
        <w:rPr>
          <w:rFonts w:hint="eastAsia"/>
        </w:rPr>
        <w:t>个不同的特征值，且</w:t>
      </w:r>
      <w:r w:rsidR="00DA0EFC" w:rsidRPr="00DA0EFC">
        <w:rPr>
          <w:position w:val="-12"/>
        </w:rPr>
        <w:object w:dxaOrig="1140" w:dyaOrig="360">
          <v:shape id="_x0000_i1279" type="#_x0000_t75" style="width:56.95pt;height:18.15pt" o:ole="">
            <v:imagedata r:id="rId524" o:title=""/>
          </v:shape>
          <o:OLEObject Type="Embed" ProgID="Equation.DSMT4" ShapeID="_x0000_i1279" DrawAspect="Content" ObjectID="_1698831562" r:id="rId525"/>
        </w:object>
      </w:r>
      <w:r w:rsidR="002C318A">
        <w:rPr>
          <w:rFonts w:hint="eastAsia"/>
        </w:rPr>
        <w:t>．</w:t>
      </w:r>
    </w:p>
    <w:p w:rsidR="00E20DC9" w:rsidRPr="002C318A" w:rsidRDefault="002C318A" w:rsidP="002C318A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 xml:space="preserve">) </w:t>
      </w:r>
      <w:r w:rsidR="00E20DC9" w:rsidRPr="002C318A">
        <w:rPr>
          <w:rFonts w:hint="eastAsia"/>
        </w:rPr>
        <w:t>证明：</w:t>
      </w:r>
      <w:r w:rsidR="00DA0EFC" w:rsidRPr="00DA0EFC">
        <w:rPr>
          <w:position w:val="-10"/>
        </w:rPr>
        <w:object w:dxaOrig="880" w:dyaOrig="320">
          <v:shape id="_x0000_i1280" type="#_x0000_t75" style="width:43.85pt;height:16.3pt" o:ole="">
            <v:imagedata r:id="rId526" o:title=""/>
          </v:shape>
          <o:OLEObject Type="Embed" ProgID="Equation.DSMT4" ShapeID="_x0000_i1280" DrawAspect="Content" ObjectID="_1698831563" r:id="rId527"/>
        </w:object>
      </w:r>
      <w:r>
        <w:rPr>
          <w:rFonts w:hint="eastAsia"/>
        </w:rPr>
        <w:t>；</w:t>
      </w:r>
    </w:p>
    <w:p w:rsidR="00E20DC9" w:rsidRPr="002C318A" w:rsidRDefault="002C318A" w:rsidP="002C318A">
      <w:pPr>
        <w:ind w:leftChars="200" w:left="480"/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="00E20DC9" w:rsidRPr="002C318A">
        <w:rPr>
          <w:rFonts w:hint="eastAsia"/>
        </w:rPr>
        <w:t>若</w:t>
      </w:r>
      <w:r w:rsidR="00DA0EFC" w:rsidRPr="00DA0EFC">
        <w:rPr>
          <w:position w:val="-12"/>
        </w:rPr>
        <w:object w:dxaOrig="1359" w:dyaOrig="360">
          <v:shape id="_x0000_i1281" type="#_x0000_t75" style="width:68.25pt;height:18.15pt" o:ole="">
            <v:imagedata r:id="rId528" o:title=""/>
          </v:shape>
          <o:OLEObject Type="Embed" ProgID="Equation.DSMT4" ShapeID="_x0000_i1281" DrawAspect="Content" ObjectID="_1698831564" r:id="rId529"/>
        </w:object>
      </w:r>
      <w:r w:rsidR="00E20DC9" w:rsidRPr="002C318A">
        <w:rPr>
          <w:rFonts w:hint="eastAsia"/>
        </w:rPr>
        <w:t>，</w:t>
      </w:r>
      <w:r w:rsidR="00E20DC9" w:rsidRPr="002C318A">
        <w:t>求方程组</w:t>
      </w:r>
      <w:r w:rsidR="00DA0EFC" w:rsidRPr="00DA0EFC">
        <w:rPr>
          <w:position w:val="-10"/>
        </w:rPr>
        <w:object w:dxaOrig="800" w:dyaOrig="320">
          <v:shape id="_x0000_i1282" type="#_x0000_t75" style="width:40.05pt;height:16.3pt" o:ole="">
            <v:imagedata r:id="rId530" o:title=""/>
          </v:shape>
          <o:OLEObject Type="Embed" ProgID="Equation.DSMT4" ShapeID="_x0000_i1282" DrawAspect="Content" ObjectID="_1698831565" r:id="rId531"/>
        </w:object>
      </w:r>
      <w:r w:rsidR="00E20DC9" w:rsidRPr="002C318A">
        <w:t>的通解</w:t>
      </w:r>
      <w:r>
        <w:rPr>
          <w:rFonts w:hint="eastAsia"/>
        </w:rPr>
        <w:t>．</w:t>
      </w:r>
    </w:p>
    <w:p w:rsidR="006B1711" w:rsidRPr="006B1711" w:rsidRDefault="006B1711" w:rsidP="006B1711"/>
    <w:p w:rsidR="00E20DC9" w:rsidRPr="00EB0C6A" w:rsidRDefault="006B1711" w:rsidP="006253C6">
      <w:pPr>
        <w:ind w:left="960" w:hangingChars="400" w:hanging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2C318A" w:rsidRPr="002C318A">
        <w:rPr>
          <w:rFonts w:hint="eastAsia"/>
        </w:rPr>
        <w:t>(</w:t>
      </w:r>
      <w:r w:rsidR="002C318A" w:rsidRPr="002C318A">
        <w:rPr>
          <w:rFonts w:hint="eastAsia"/>
        </w:rPr>
        <w:t>Ⅰ</w:t>
      </w:r>
      <w:r w:rsidR="002C318A">
        <w:rPr>
          <w:rFonts w:hint="eastAsia"/>
        </w:rPr>
        <w:t xml:space="preserve">) </w:t>
      </w:r>
      <w:r w:rsidR="00E20DC9"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因为</w:t>
      </w:r>
      <w:r w:rsidR="00DA0EFC" w:rsidRPr="00025957">
        <w:rPr>
          <w:position w:val="-4"/>
        </w:rPr>
        <w:object w:dxaOrig="240" w:dyaOrig="260">
          <v:shape id="_x0000_i1283" type="#_x0000_t75" style="width:11.9pt;height:13.15pt" o:ole="">
            <v:imagedata r:id="rId532" o:title=""/>
          </v:shape>
          <o:OLEObject Type="Embed" ProgID="Equation.DSMT4" ShapeID="_x0000_i1283" DrawAspect="Content" ObjectID="_1698831566" r:id="rId533"/>
        </w:object>
      </w:r>
      <w:r w:rsidR="00E20DC9"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有三个不同的特征值，</w:t>
      </w:r>
      <w:r w:rsidR="006253C6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其中最多只有一个</w:t>
      </w:r>
      <w:r w:rsidR="00DA0EFC" w:rsidRPr="00DA0EFC">
        <w:rPr>
          <w:position w:val="-6"/>
        </w:rPr>
        <w:object w:dxaOrig="200" w:dyaOrig="279">
          <v:shape id="_x0000_i1284" type="#_x0000_t75" style="width:10pt;height:13.75pt" o:ole="">
            <v:imagedata r:id="rId534" o:title=""/>
          </v:shape>
          <o:OLEObject Type="Embed" ProgID="Equation.DSMT4" ShapeID="_x0000_i1284" DrawAspect="Content" ObjectID="_1698831567" r:id="rId535"/>
        </w:object>
      </w:r>
      <w:r w:rsidR="006253C6">
        <w:rPr>
          <w:rFonts w:hint="eastAsia"/>
        </w:rPr>
        <w:t>，</w:t>
      </w:r>
      <w:r w:rsidR="006253C6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故</w:t>
      </w:r>
      <w:r w:rsidR="00DA0EFC" w:rsidRPr="00DA0EFC">
        <w:rPr>
          <w:position w:val="-10"/>
        </w:rPr>
        <w:object w:dxaOrig="859" w:dyaOrig="320">
          <v:shape id="_x0000_i1285" type="#_x0000_t75" style="width:43.2pt;height:16.3pt" o:ole="">
            <v:imagedata r:id="rId536" o:title=""/>
          </v:shape>
          <o:OLEObject Type="Embed" ProgID="Equation.DSMT4" ShapeID="_x0000_i1285" DrawAspect="Content" ObjectID="_1698831568" r:id="rId537"/>
        </w:object>
      </w:r>
      <w:r w:rsidR="00E20DC9" w:rsidRPr="00EB0C6A">
        <w:rPr>
          <w:rFonts w:asciiTheme="majorEastAsia" w:eastAsiaTheme="majorEastAsia" w:hAnsiTheme="majorEastAsia" w:hint="eastAsia"/>
          <w:bCs/>
          <w:color w:val="000000" w:themeColor="text1"/>
          <w:szCs w:val="21"/>
        </w:rPr>
        <w:t>，又因为</w:t>
      </w:r>
      <w:r w:rsidR="00DA0EFC" w:rsidRPr="00DA0EFC">
        <w:rPr>
          <w:position w:val="-12"/>
        </w:rPr>
        <w:object w:dxaOrig="1320" w:dyaOrig="360">
          <v:shape id="_x0000_i1286" type="#_x0000_t75" style="width:65.75pt;height:18.15pt" o:ole="">
            <v:imagedata r:id="rId538" o:title=""/>
          </v:shape>
          <o:OLEObject Type="Embed" ProgID="Equation.DSMT4" ShapeID="_x0000_i1286" DrawAspect="Content" ObjectID="_1698831569" r:id="rId539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DA0EFC" w:rsidRPr="00DA0EFC">
        <w:rPr>
          <w:position w:val="-10"/>
        </w:rPr>
        <w:object w:dxaOrig="859" w:dyaOrig="320">
          <v:shape id="_x0000_i1287" type="#_x0000_t75" style="width:43.2pt;height:16.3pt" o:ole="">
            <v:imagedata r:id="rId540" o:title=""/>
          </v:shape>
          <o:OLEObject Type="Embed" ProgID="Equation.DSMT4" ShapeID="_x0000_i1287" DrawAspect="Content" ObjectID="_1698831570" r:id="rId541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DA0EFC" w:rsidRPr="00DA0EFC">
        <w:rPr>
          <w:position w:val="-10"/>
        </w:rPr>
        <w:object w:dxaOrig="859" w:dyaOrig="320">
          <v:shape id="_x0000_i1288" type="#_x0000_t75" style="width:43.2pt;height:16.3pt" o:ole="">
            <v:imagedata r:id="rId542" o:title=""/>
          </v:shape>
          <o:OLEObject Type="Embed" ProgID="Equation.DSMT4" ShapeID="_x0000_i1288" DrawAspect="Content" ObjectID="_1698831571" r:id="rId543"/>
        </w:objec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E20DC9" w:rsidRPr="00EB0C6A" w:rsidRDefault="00FA5BEA" w:rsidP="006253C6">
      <w:pPr>
        <w:ind w:leftChars="200" w:left="96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  <w:r w:rsidR="00DA0EFC" w:rsidRPr="00DA0EFC">
        <w:rPr>
          <w:position w:val="-10"/>
        </w:rPr>
        <w:object w:dxaOrig="859" w:dyaOrig="320">
          <v:shape id="_x0000_i1289" type="#_x0000_t75" style="width:43.2pt;height:16.3pt" o:ole="">
            <v:imagedata r:id="rId544" o:title=""/>
          </v:shape>
          <o:OLEObject Type="Embed" ProgID="Equation.DSMT4" ShapeID="_x0000_i1289" DrawAspect="Content" ObjectID="_1698831572" r:id="rId545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DA0EFC" w:rsidRPr="00DA0EFC">
        <w:rPr>
          <w:position w:val="-6"/>
        </w:rPr>
        <w:object w:dxaOrig="700" w:dyaOrig="279">
          <v:shape id="_x0000_i1290" type="#_x0000_t75" style="width:35.05pt;height:13.75pt" o:ole="">
            <v:imagedata r:id="rId546" o:title=""/>
          </v:shape>
          <o:OLEObject Type="Embed" ProgID="Equation.DSMT4" ShapeID="_x0000_i1290" DrawAspect="Content" ObjectID="_1698831573" r:id="rId547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的基础解</w:t>
      </w:r>
      <w:r w:rsidR="006253C6">
        <w:rPr>
          <w:rFonts w:asciiTheme="majorEastAsia" w:eastAsiaTheme="majorEastAsia" w:hAnsiTheme="majorEastAsia" w:hint="eastAsia"/>
          <w:color w:val="000000" w:themeColor="text1"/>
          <w:szCs w:val="21"/>
        </w:rPr>
        <w:t>系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只有一个解向量，又因为</w:t>
      </w:r>
      <w:r w:rsidR="00DA0EFC" w:rsidRPr="00DA0EFC">
        <w:rPr>
          <w:position w:val="-12"/>
        </w:rPr>
        <w:object w:dxaOrig="1320" w:dyaOrig="360">
          <v:shape id="_x0000_i1291" type="#_x0000_t75" style="width:65.75pt;height:18.15pt" o:ole="">
            <v:imagedata r:id="rId548" o:title=""/>
          </v:shape>
          <o:OLEObject Type="Embed" ProgID="Equation.DSMT4" ShapeID="_x0000_i1291" DrawAspect="Content" ObjectID="_1698831574" r:id="rId549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DA0EFC" w:rsidRPr="00DA0EFC">
        <w:rPr>
          <w:position w:val="-12"/>
        </w:rPr>
        <w:object w:dxaOrig="1660" w:dyaOrig="360">
          <v:shape id="_x0000_i1292" type="#_x0000_t75" style="width:83.25pt;height:18.15pt" o:ole="">
            <v:imagedata r:id="rId550" o:title=""/>
          </v:shape>
          <o:OLEObject Type="Embed" ProgID="Equation.DSMT4" ShapeID="_x0000_i1292" DrawAspect="Content" ObjectID="_1698831575" r:id="rId551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，即基础解系的解向量为</w:t>
      </w:r>
      <w:r w:rsidR="00DA0EFC" w:rsidRPr="00DA0EFC">
        <w:rPr>
          <w:position w:val="-10"/>
        </w:rPr>
        <w:object w:dxaOrig="980" w:dyaOrig="360">
          <v:shape id="_x0000_i1293" type="#_x0000_t75" style="width:48.85pt;height:18.15pt" o:ole="">
            <v:imagedata r:id="rId552" o:title=""/>
          </v:shape>
          <o:OLEObject Type="Embed" ProgID="Equation.DSMT4" ShapeID="_x0000_i1293" DrawAspect="Content" ObjectID="_1698831576" r:id="rId553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，又因为</w:t>
      </w:r>
      <w:r w:rsidR="00DA0EFC" w:rsidRPr="00DA0EFC">
        <w:rPr>
          <w:position w:val="-12"/>
        </w:rPr>
        <w:object w:dxaOrig="1579" w:dyaOrig="360">
          <v:shape id="_x0000_i1294" type="#_x0000_t75" style="width:78.9pt;height:18.15pt" o:ole="">
            <v:imagedata r:id="rId554" o:title=""/>
          </v:shape>
          <o:OLEObject Type="Embed" ProgID="Equation.DSMT4" ShapeID="_x0000_i1294" DrawAspect="Content" ObjectID="_1698831577" r:id="rId555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，故</w:t>
      </w:r>
      <w:r w:rsidR="00DA0EFC" w:rsidRPr="00DA0EFC">
        <w:rPr>
          <w:position w:val="-10"/>
        </w:rPr>
        <w:object w:dxaOrig="760" w:dyaOrig="320">
          <v:shape id="_x0000_i1295" type="#_x0000_t75" style="width:38.2pt;height:16.3pt" o:ole="">
            <v:imagedata r:id="rId556" o:title=""/>
          </v:shape>
          <o:OLEObject Type="Embed" ProgID="Equation.DSMT4" ShapeID="_x0000_i1295" DrawAspect="Content" ObjectID="_1698831578" r:id="rId557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的特解为</w:t>
      </w:r>
      <w:r w:rsidR="00DA0EFC" w:rsidRPr="00DA0EFC">
        <w:rPr>
          <w:position w:val="-10"/>
        </w:rPr>
        <w:object w:dxaOrig="820" w:dyaOrig="360">
          <v:shape id="_x0000_i1296" type="#_x0000_t75" style="width:40.7pt;height:18.15pt" o:ole="">
            <v:imagedata r:id="rId558" o:title=""/>
          </v:shape>
          <o:OLEObject Type="Embed" ProgID="Equation.DSMT4" ShapeID="_x0000_i1296" DrawAspect="Content" ObjectID="_1698831579" r:id="rId559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DA0EFC" w:rsidRPr="00DA0EFC">
        <w:rPr>
          <w:position w:val="-10"/>
        </w:rPr>
        <w:object w:dxaOrig="760" w:dyaOrig="320">
          <v:shape id="_x0000_i1297" type="#_x0000_t75" style="width:38.2pt;height:16.3pt" o:ole="">
            <v:imagedata r:id="rId560" o:title=""/>
          </v:shape>
          <o:OLEObject Type="Embed" ProgID="Equation.DSMT4" ShapeID="_x0000_i1297" DrawAspect="Content" ObjectID="_1698831580" r:id="rId561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的通解为</w:t>
      </w:r>
      <w:r w:rsidR="00DA0EFC" w:rsidRPr="00DA0EFC">
        <w:rPr>
          <w:position w:val="-10"/>
        </w:rPr>
        <w:object w:dxaOrig="2079" w:dyaOrig="360">
          <v:shape id="_x0000_i1298" type="#_x0000_t75" style="width:103.95pt;height:18.15pt" o:ole="">
            <v:imagedata r:id="rId562" o:title=""/>
          </v:shape>
          <o:OLEObject Type="Embed" ProgID="Equation.DSMT4" ShapeID="_x0000_i1298" DrawAspect="Content" ObjectID="_1698831581" r:id="rId563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DA0EFC" w:rsidRPr="00025957">
        <w:rPr>
          <w:position w:val="-4"/>
        </w:rPr>
        <w:object w:dxaOrig="560" w:dyaOrig="260">
          <v:shape id="_x0000_i1299" type="#_x0000_t75" style="width:28.15pt;height:13.15pt" o:ole="">
            <v:imagedata r:id="rId564" o:title=""/>
          </v:shape>
          <o:OLEObject Type="Embed" ProgID="Equation.DSMT4" ShapeID="_x0000_i1299" DrawAspect="Content" ObjectID="_1698831582" r:id="rId565"/>
        </w:objec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2C318A" w:rsidRDefault="002C318A" w:rsidP="002C318A"/>
    <w:p w:rsidR="002C318A" w:rsidRDefault="002C318A" w:rsidP="002C318A"/>
    <w:p w:rsidR="002C318A" w:rsidRDefault="00E20DC9" w:rsidP="00E20DC9">
      <w:pPr>
        <w:spacing w:line="360" w:lineRule="auto"/>
      </w:pPr>
      <w:r w:rsidRPr="002C318A">
        <w:rPr>
          <w:rFonts w:hint="eastAsia"/>
        </w:rPr>
        <w:t>(21)</w:t>
      </w:r>
      <w:r w:rsidRPr="002C318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</w:p>
    <w:p w:rsidR="00E20DC9" w:rsidRDefault="00E20DC9" w:rsidP="006B1711">
      <w:pPr>
        <w:ind w:leftChars="200" w:left="480"/>
        <w:rPr>
          <w:kern w:val="0"/>
          <w:position w:val="-4"/>
          <w:szCs w:val="21"/>
          <w:lang w:val="zh-CN"/>
        </w:rPr>
      </w:pPr>
      <w:r w:rsidRPr="00EB0C6A">
        <w:rPr>
          <w:rFonts w:hint="eastAsia"/>
          <w:kern w:val="0"/>
          <w:position w:val="-4"/>
          <w:szCs w:val="21"/>
          <w:lang w:val="zh-CN"/>
        </w:rPr>
        <w:t>设二次型</w:t>
      </w:r>
      <w:r w:rsidR="00DA0EFC" w:rsidRPr="00DA0EFC">
        <w:rPr>
          <w:position w:val="-12"/>
        </w:rPr>
        <w:object w:dxaOrig="4980" w:dyaOrig="380">
          <v:shape id="_x0000_i1300" type="#_x0000_t75" style="width:249.2pt;height:18.8pt" o:ole="">
            <v:imagedata r:id="rId566" o:title=""/>
          </v:shape>
          <o:OLEObject Type="Embed" ProgID="Equation.DSMT4" ShapeID="_x0000_i1300" DrawAspect="Content" ObjectID="_1698831583" r:id="rId567"/>
        </w:object>
      </w:r>
      <w:r w:rsidRPr="00EB0C6A">
        <w:rPr>
          <w:kern w:val="0"/>
          <w:position w:val="-4"/>
          <w:szCs w:val="21"/>
          <w:lang w:val="zh-CN"/>
        </w:rPr>
        <w:t>在正交变换</w:t>
      </w:r>
      <w:r w:rsidR="00DA0EFC" w:rsidRPr="00DA0EFC">
        <w:rPr>
          <w:position w:val="-10"/>
        </w:rPr>
        <w:object w:dxaOrig="700" w:dyaOrig="320">
          <v:shape id="_x0000_i1301" type="#_x0000_t75" style="width:35.05pt;height:16.3pt" o:ole="">
            <v:imagedata r:id="rId568" o:title=""/>
          </v:shape>
          <o:OLEObject Type="Embed" ProgID="Equation.DSMT4" ShapeID="_x0000_i1301" DrawAspect="Content" ObjectID="_1698831584" r:id="rId569"/>
        </w:object>
      </w:r>
      <w:r w:rsidRPr="00EB0C6A">
        <w:rPr>
          <w:kern w:val="0"/>
          <w:position w:val="-4"/>
          <w:szCs w:val="21"/>
          <w:lang w:val="zh-CN"/>
        </w:rPr>
        <w:t>下的标准型</w:t>
      </w:r>
      <w:r w:rsidR="00536A5A">
        <w:rPr>
          <w:rFonts w:hint="eastAsia"/>
          <w:kern w:val="0"/>
          <w:position w:val="-4"/>
          <w:szCs w:val="21"/>
          <w:lang w:val="zh-CN"/>
        </w:rPr>
        <w:t>为</w:t>
      </w:r>
      <w:r w:rsidR="00DA0EFC" w:rsidRPr="00DA0EFC">
        <w:rPr>
          <w:position w:val="-12"/>
        </w:rPr>
        <w:object w:dxaOrig="1160" w:dyaOrig="380">
          <v:shape id="_x0000_i1302" type="#_x0000_t75" style="width:58.25pt;height:18.8pt" o:ole="">
            <v:imagedata r:id="rId570" o:title=""/>
          </v:shape>
          <o:OLEObject Type="Embed" ProgID="Equation.DSMT4" ShapeID="_x0000_i1302" DrawAspect="Content" ObjectID="_1698831585" r:id="rId571"/>
        </w:object>
      </w:r>
      <w:r w:rsidRPr="00EB0C6A">
        <w:rPr>
          <w:rFonts w:hint="eastAsia"/>
          <w:kern w:val="0"/>
          <w:position w:val="-4"/>
          <w:szCs w:val="21"/>
          <w:lang w:val="zh-CN"/>
        </w:rPr>
        <w:t>，</w:t>
      </w:r>
      <w:r w:rsidRPr="00EB0C6A">
        <w:rPr>
          <w:kern w:val="0"/>
          <w:position w:val="-4"/>
          <w:szCs w:val="21"/>
          <w:lang w:val="zh-CN"/>
        </w:rPr>
        <w:t>求</w:t>
      </w:r>
      <w:r w:rsidR="00DA0EFC" w:rsidRPr="00DA0EFC">
        <w:rPr>
          <w:position w:val="-6"/>
        </w:rPr>
        <w:object w:dxaOrig="200" w:dyaOrig="220">
          <v:shape id="_x0000_i1303" type="#_x0000_t75" style="width:10pt;height:11.25pt" o:ole="">
            <v:imagedata r:id="rId572" o:title=""/>
          </v:shape>
          <o:OLEObject Type="Embed" ProgID="Equation.DSMT4" ShapeID="_x0000_i1303" DrawAspect="Content" ObjectID="_1698831586" r:id="rId573"/>
        </w:object>
      </w:r>
      <w:r w:rsidRPr="00EB0C6A">
        <w:rPr>
          <w:kern w:val="0"/>
          <w:position w:val="-4"/>
          <w:szCs w:val="21"/>
          <w:lang w:val="zh-CN"/>
        </w:rPr>
        <w:t>的值及一个正交矩阵</w:t>
      </w:r>
      <w:r w:rsidR="00DA0EFC" w:rsidRPr="00DA0EFC">
        <w:rPr>
          <w:position w:val="-10"/>
        </w:rPr>
        <w:object w:dxaOrig="220" w:dyaOrig="320">
          <v:shape id="_x0000_i1304" type="#_x0000_t75" style="width:11.25pt;height:16.3pt" o:ole="">
            <v:imagedata r:id="rId574" o:title=""/>
          </v:shape>
          <o:OLEObject Type="Embed" ProgID="Equation.DSMT4" ShapeID="_x0000_i1304" DrawAspect="Content" ObjectID="_1698831587" r:id="rId575"/>
        </w:object>
      </w:r>
      <w:r w:rsidR="00DB7890">
        <w:rPr>
          <w:rFonts w:hint="eastAsia"/>
          <w:kern w:val="0"/>
          <w:position w:val="-4"/>
          <w:szCs w:val="21"/>
          <w:lang w:val="zh-CN"/>
        </w:rPr>
        <w:t>．</w:t>
      </w:r>
    </w:p>
    <w:p w:rsidR="006B1711" w:rsidRPr="006B1711" w:rsidRDefault="006B1711" w:rsidP="006B1711"/>
    <w:p w:rsidR="00536A5A" w:rsidRDefault="006B1711" w:rsidP="00536A5A">
      <w:pPr>
        <w:ind w:left="480" w:hangingChars="200" w:hanging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二次型对应的矩阵为</w:t>
      </w:r>
      <w:r w:rsidR="00DA0EFC" w:rsidRPr="00DA0EFC">
        <w:rPr>
          <w:position w:val="-50"/>
        </w:rPr>
        <w:object w:dxaOrig="1939" w:dyaOrig="1120">
          <v:shape id="_x0000_i1305" type="#_x0000_t75" style="width:97.05pt;height:55.7pt" o:ole="">
            <v:imagedata r:id="rId576" o:title=""/>
          </v:shape>
          <o:OLEObject Type="Embed" ProgID="Equation.DSMT4" ShapeID="_x0000_i1305" DrawAspect="Content" ObjectID="_1698831588" r:id="rId577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，因为标准型为</w:t>
      </w:r>
      <w:r w:rsidR="00DA0EFC" w:rsidRPr="00DA0EFC">
        <w:rPr>
          <w:position w:val="-12"/>
        </w:rPr>
        <w:object w:dxaOrig="1300" w:dyaOrig="380">
          <v:shape id="_x0000_i1306" type="#_x0000_t75" style="width:65.1pt;height:18.8pt" o:ole="">
            <v:imagedata r:id="rId578" o:title=""/>
          </v:shape>
          <o:OLEObject Type="Embed" ProgID="Equation.DSMT4" ShapeID="_x0000_i1306" DrawAspect="Content" ObjectID="_1698831589" r:id="rId579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DA0EFC" w:rsidRPr="00DA0EFC">
        <w:rPr>
          <w:position w:val="-14"/>
        </w:rPr>
        <w:object w:dxaOrig="660" w:dyaOrig="400">
          <v:shape id="_x0000_i1307" type="#_x0000_t75" style="width:33.2pt;height:20.05pt" o:ole="">
            <v:imagedata r:id="rId580" o:title=""/>
          </v:shape>
          <o:OLEObject Type="Embed" ProgID="Equation.DSMT4" ShapeID="_x0000_i1307" DrawAspect="Content" ObjectID="_1698831590" r:id="rId581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，从而</w:t>
      </w:r>
      <w:r w:rsidR="00DA0EFC" w:rsidRPr="00DA0EFC">
        <w:rPr>
          <w:position w:val="-6"/>
        </w:rPr>
        <w:object w:dxaOrig="900" w:dyaOrig="279">
          <v:shape id="_x0000_i1308" type="#_x0000_t75" style="width:45.1pt;height:13.75pt" o:ole="">
            <v:imagedata r:id="rId582" o:title=""/>
          </v:shape>
          <o:OLEObject Type="Embed" ProgID="Equation.DSMT4" ShapeID="_x0000_i1308" DrawAspect="Content" ObjectID="_1698831591" r:id="rId583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，即</w:t>
      </w:r>
      <w:r w:rsidR="00DA0EFC" w:rsidRPr="00DA0EFC">
        <w:rPr>
          <w:position w:val="-6"/>
        </w:rPr>
        <w:object w:dxaOrig="540" w:dyaOrig="279">
          <v:shape id="_x0000_i1309" type="#_x0000_t75" style="width:26.9pt;height:13.75pt" o:ole="">
            <v:imagedata r:id="rId584" o:title=""/>
          </v:shape>
          <o:OLEObject Type="Embed" ProgID="Equation.DSMT4" ShapeID="_x0000_i1309" DrawAspect="Content" ObjectID="_1698831592" r:id="rId585"/>
        </w:object>
      </w:r>
      <w:r w:rsidR="00536A5A">
        <w:rPr>
          <w:rFonts w:asciiTheme="majorEastAsia" w:eastAsiaTheme="majorEastAsia" w:hAnsiTheme="majorEastAsia" w:hint="eastAsia"/>
          <w:color w:val="000000" w:themeColor="text1"/>
          <w:szCs w:val="21"/>
        </w:rPr>
        <w:t>，从而由</w:t>
      </w:r>
    </w:p>
    <w:p w:rsidR="00536A5A" w:rsidRDefault="00DA0EFC" w:rsidP="00536A5A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50"/>
        </w:rPr>
        <w:object w:dxaOrig="3379" w:dyaOrig="1120">
          <v:shape id="_x0000_i1310" type="#_x0000_t75" style="width:169.05pt;height:55.7pt" o:ole="">
            <v:imagedata r:id="rId586" o:title=""/>
          </v:shape>
          <o:OLEObject Type="Embed" ProgID="Equation.DSMT4" ShapeID="_x0000_i1310" DrawAspect="Content" ObjectID="_1698831593" r:id="rId587"/>
        </w:object>
      </w:r>
    </w:p>
    <w:p w:rsidR="00536A5A" w:rsidRDefault="00536A5A" w:rsidP="00536A5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可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解得</w:t>
      </w:r>
      <w:r w:rsidR="00DA0EFC" w:rsidRPr="00DA0EFC">
        <w:rPr>
          <w:position w:val="-8"/>
        </w:rPr>
        <w:object w:dxaOrig="1100" w:dyaOrig="300">
          <v:shape id="_x0000_i1311" type="#_x0000_t75" style="width:55.1pt;height:15.05pt" o:ole="">
            <v:imagedata r:id="rId588" o:title=""/>
          </v:shape>
          <o:OLEObject Type="Embed" ProgID="Equation.DSMT4" ShapeID="_x0000_i1311" DrawAspect="Content" ObjectID="_1698831594" r:id="rId58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当</w:t>
      </w:r>
      <w:r w:rsidR="00DA0EFC" w:rsidRPr="00DA0EFC">
        <w:rPr>
          <w:position w:val="-6"/>
        </w:rPr>
        <w:object w:dxaOrig="580" w:dyaOrig="279">
          <v:shape id="_x0000_i1312" type="#_x0000_t75" style="width:28.8pt;height:13.75pt" o:ole="">
            <v:imagedata r:id="rId590" o:title=""/>
          </v:shape>
          <o:OLEObject Type="Embed" ProgID="Equation.DSMT4" ShapeID="_x0000_i1312" DrawAspect="Content" ObjectID="_1698831595" r:id="rId591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DA0EFC" w:rsidRPr="00DA0EFC">
        <w:rPr>
          <w:position w:val="-12"/>
        </w:rPr>
        <w:object w:dxaOrig="1040" w:dyaOrig="380">
          <v:shape id="_x0000_i1313" type="#_x0000_t75" style="width:51.95pt;height:18.8pt" o:ole="">
            <v:imagedata r:id="rId592" o:title=""/>
          </v:shape>
          <o:OLEObject Type="Embed" ProgID="Equation.DSMT4" ShapeID="_x0000_i1313" DrawAspect="Content" ObjectID="_1698831596" r:id="rId593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；当</w:t>
      </w:r>
      <w:r w:rsidR="00DA0EFC" w:rsidRPr="00DA0EFC">
        <w:rPr>
          <w:position w:val="-6"/>
        </w:rPr>
        <w:object w:dxaOrig="720" w:dyaOrig="279">
          <v:shape id="_x0000_i1314" type="#_x0000_t75" style="width:36.3pt;height:13.75pt" o:ole="">
            <v:imagedata r:id="rId594" o:title=""/>
          </v:shape>
          <o:OLEObject Type="Embed" ProgID="Equation.DSMT4" ShapeID="_x0000_i1314" DrawAspect="Content" ObjectID="_1698831597" r:id="rId595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DA0EFC" w:rsidRPr="00DA0EFC">
        <w:rPr>
          <w:position w:val="-12"/>
        </w:rPr>
        <w:object w:dxaOrig="1180" w:dyaOrig="380">
          <v:shape id="_x0000_i1315" type="#_x0000_t75" style="width:58.85pt;height:18.8pt" o:ole="">
            <v:imagedata r:id="rId596" o:title=""/>
          </v:shape>
          <o:OLEObject Type="Embed" ProgID="Equation.DSMT4" ShapeID="_x0000_i1315" DrawAspect="Content" ObjectID="_1698831598" r:id="rId597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；当</w:t>
      </w:r>
      <w:r w:rsidR="00DA0EFC" w:rsidRPr="00DA0EFC">
        <w:rPr>
          <w:position w:val="-6"/>
        </w:rPr>
        <w:object w:dxaOrig="580" w:dyaOrig="279">
          <v:shape id="_x0000_i1316" type="#_x0000_t75" style="width:28.8pt;height:13.75pt" o:ole="">
            <v:imagedata r:id="rId598" o:title=""/>
          </v:shape>
          <o:OLEObject Type="Embed" ProgID="Equation.DSMT4" ShapeID="_x0000_i1316" DrawAspect="Content" ObjectID="_1698831599" r:id="rId599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时，对应的特征向量为</w:t>
      </w:r>
      <w:r w:rsidR="00DA0EFC" w:rsidRPr="00DA0EFC">
        <w:rPr>
          <w:position w:val="-12"/>
        </w:rPr>
        <w:object w:dxaOrig="1180" w:dyaOrig="380">
          <v:shape id="_x0000_i1317" type="#_x0000_t75" style="width:58.85pt;height:18.8pt" o:ole="">
            <v:imagedata r:id="rId600" o:title=""/>
          </v:shape>
          <o:OLEObject Type="Embed" ProgID="Equation.DSMT4" ShapeID="_x0000_i1317" DrawAspect="Content" ObjectID="_1698831600" r:id="rId601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；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lastRenderedPageBreak/>
        <w:t>从而正交矩阵</w:t>
      </w:r>
    </w:p>
    <w:p w:rsidR="00E20DC9" w:rsidRPr="00EB0C6A" w:rsidRDefault="00DA0EFC" w:rsidP="00536A5A">
      <w:pPr>
        <w:ind w:leftChars="200" w:left="48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104"/>
        </w:rPr>
        <w:object w:dxaOrig="2520" w:dyaOrig="2200">
          <v:shape id="_x0000_i1318" type="#_x0000_t75" style="width:125.85pt;height:110.2pt" o:ole="">
            <v:imagedata r:id="rId602" o:title=""/>
          </v:shape>
          <o:OLEObject Type="Embed" ProgID="Equation.DSMT4" ShapeID="_x0000_i1318" DrawAspect="Content" ObjectID="_1698831601" r:id="rId603"/>
        </w:object>
      </w:r>
    </w:p>
    <w:p w:rsidR="002C318A" w:rsidRDefault="002C318A" w:rsidP="00DA0EFC"/>
    <w:p w:rsidR="002C318A" w:rsidRDefault="002C318A" w:rsidP="00DA0EFC"/>
    <w:p w:rsidR="002C318A" w:rsidRDefault="00E20DC9" w:rsidP="002C318A">
      <w:r w:rsidRPr="00EB0C6A">
        <w:rPr>
          <w:rFonts w:hint="eastAsia"/>
        </w:rPr>
        <w:t>(22)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0C295A">
        <w:rPr>
          <w:rFonts w:hint="eastAsia"/>
        </w:rPr>
        <w:t>分</w:t>
      </w:r>
      <w:r w:rsidRPr="00EB0C6A">
        <w:rPr>
          <w:rFonts w:hint="eastAsia"/>
        </w:rPr>
        <w:t>）</w:t>
      </w:r>
    </w:p>
    <w:p w:rsidR="00E20DC9" w:rsidRPr="00EB0C6A" w:rsidRDefault="00E20DC9" w:rsidP="006B1711">
      <w:pPr>
        <w:ind w:leftChars="200" w:left="480"/>
        <w:rPr>
          <w:rFonts w:asciiTheme="minorEastAsia" w:eastAsiaTheme="minorEastAsia" w:hAnsiTheme="minorEastAsia"/>
        </w:rPr>
      </w:pPr>
      <w:r w:rsidRPr="00EB0C6A">
        <w:rPr>
          <w:rFonts w:hint="eastAsia"/>
        </w:rPr>
        <w:t>设随机变量为</w:t>
      </w:r>
      <w:r w:rsidR="00DA0EFC" w:rsidRPr="00025957">
        <w:rPr>
          <w:position w:val="-4"/>
        </w:rPr>
        <w:object w:dxaOrig="240" w:dyaOrig="240">
          <v:shape id="_x0000_i1319" type="#_x0000_t75" style="width:11.9pt;height:11.9pt" o:ole="">
            <v:imagedata r:id="rId604" o:title=""/>
          </v:shape>
          <o:OLEObject Type="Embed" ProgID="Equation.DSMT4" ShapeID="_x0000_i1319" DrawAspect="Content" ObjectID="_1698831602" r:id="rId605"/>
        </w:object>
      </w:r>
      <w:r w:rsidRPr="00EB0C6A">
        <w:rPr>
          <w:rFonts w:hint="eastAsia"/>
          <w:i/>
        </w:rPr>
        <w:t>，</w:t>
      </w:r>
      <w:r w:rsidR="00DA0EFC" w:rsidRPr="00025957">
        <w:rPr>
          <w:position w:val="-4"/>
        </w:rPr>
        <w:object w:dxaOrig="220" w:dyaOrig="240">
          <v:shape id="_x0000_i1320" type="#_x0000_t75" style="width:11.25pt;height:11.9pt" o:ole="">
            <v:imagedata r:id="rId606" o:title=""/>
          </v:shape>
          <o:OLEObject Type="Embed" ProgID="Equation.DSMT4" ShapeID="_x0000_i1320" DrawAspect="Content" ObjectID="_1698831603" r:id="rId607"/>
        </w:object>
      </w:r>
      <w:r w:rsidRPr="00EB0C6A">
        <w:rPr>
          <w:rFonts w:hint="eastAsia"/>
        </w:rPr>
        <w:t>相互独立，且</w:t>
      </w:r>
      <w:r w:rsidR="00DA0EFC" w:rsidRPr="00025957">
        <w:rPr>
          <w:position w:val="-4"/>
        </w:rPr>
        <w:object w:dxaOrig="240" w:dyaOrig="240">
          <v:shape id="_x0000_i1321" type="#_x0000_t75" style="width:11.9pt;height:11.9pt" o:ole="">
            <v:imagedata r:id="rId608" o:title=""/>
          </v:shape>
          <o:OLEObject Type="Embed" ProgID="Equation.DSMT4" ShapeID="_x0000_i1321" DrawAspect="Content" ObjectID="_1698831604" r:id="rId609"/>
        </w:object>
      </w:r>
      <w:r w:rsidRPr="00EB0C6A">
        <w:rPr>
          <w:rFonts w:hint="eastAsia"/>
        </w:rPr>
        <w:t>的概率分布为</w:t>
      </w:r>
      <w:r w:rsidR="00DA0EFC" w:rsidRPr="00DA0EFC">
        <w:rPr>
          <w:position w:val="-24"/>
        </w:rPr>
        <w:object w:dxaOrig="2360" w:dyaOrig="620">
          <v:shape id="_x0000_i1322" type="#_x0000_t75" style="width:117.7pt;height:31.3pt" o:ole="">
            <v:imagedata r:id="rId610" o:title=""/>
          </v:shape>
          <o:OLEObject Type="Embed" ProgID="Equation.DSMT4" ShapeID="_x0000_i1322" DrawAspect="Content" ObjectID="_1698831605" r:id="rId611"/>
        </w:object>
      </w:r>
      <w:r w:rsidR="000D0E99">
        <w:rPr>
          <w:rFonts w:hint="eastAsia"/>
        </w:rPr>
        <w:t>，</w:t>
      </w:r>
      <w:r w:rsidRPr="00EB0C6A">
        <w:rPr>
          <w:rFonts w:hint="eastAsia"/>
          <w:i/>
        </w:rPr>
        <w:t>Y</w:t>
      </w:r>
      <w:r w:rsidRPr="00EB0C6A">
        <w:rPr>
          <w:rFonts w:hint="eastAsia"/>
        </w:rPr>
        <w:t>的概率密度为</w:t>
      </w:r>
      <w:r w:rsidR="00DA0EFC" w:rsidRPr="00DA0EFC">
        <w:rPr>
          <w:position w:val="-30"/>
        </w:rPr>
        <w:object w:dxaOrig="2380" w:dyaOrig="720">
          <v:shape id="_x0000_i1323" type="#_x0000_t75" style="width:118.95pt;height:36.3pt" o:ole="">
            <v:imagedata r:id="rId612" o:title=""/>
          </v:shape>
          <o:OLEObject Type="Embed" ProgID="Equation.DSMT4" ShapeID="_x0000_i1323" DrawAspect="Content" ObjectID="_1698831606" r:id="rId613"/>
        </w:object>
      </w:r>
    </w:p>
    <w:p w:rsidR="00E20DC9" w:rsidRPr="002C318A" w:rsidRDefault="002C318A" w:rsidP="000D0E99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="00E20DC9" w:rsidRPr="002C318A">
        <w:rPr>
          <w:rFonts w:hint="eastAsia"/>
        </w:rPr>
        <w:t>求</w:t>
      </w:r>
      <w:r w:rsidR="00DA0EFC" w:rsidRPr="00DA0EFC">
        <w:rPr>
          <w:position w:val="-10"/>
        </w:rPr>
        <w:object w:dxaOrig="1060" w:dyaOrig="320">
          <v:shape id="_x0000_i1324" type="#_x0000_t75" style="width:53.2pt;height:16.3pt" o:ole="">
            <v:imagedata r:id="rId614" o:title=""/>
          </v:shape>
          <o:OLEObject Type="Embed" ProgID="Equation.DSMT4" ShapeID="_x0000_i1324" DrawAspect="Content" ObjectID="_1698831607" r:id="rId615"/>
        </w:object>
      </w:r>
      <w:r w:rsidR="000D0E99">
        <w:rPr>
          <w:rFonts w:hint="eastAsia"/>
        </w:rPr>
        <w:t>；</w:t>
      </w:r>
      <w:r w:rsidR="000D0E99">
        <w:rPr>
          <w:rFonts w:hint="eastAsia"/>
        </w:rPr>
        <w:t xml:space="preserve">     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 w:rsidR="00E20DC9" w:rsidRPr="002C318A">
        <w:rPr>
          <w:rFonts w:hint="eastAsia"/>
        </w:rPr>
        <w:t>求</w:t>
      </w:r>
      <w:r w:rsidR="00DA0EFC" w:rsidRPr="00025957">
        <w:rPr>
          <w:position w:val="-4"/>
        </w:rPr>
        <w:object w:dxaOrig="980" w:dyaOrig="240">
          <v:shape id="_x0000_i1325" type="#_x0000_t75" style="width:48.85pt;height:11.9pt" o:ole="">
            <v:imagedata r:id="rId616" o:title=""/>
          </v:shape>
          <o:OLEObject Type="Embed" ProgID="Equation.DSMT4" ShapeID="_x0000_i1325" DrawAspect="Content" ObjectID="_1698831608" r:id="rId617"/>
        </w:object>
      </w:r>
      <w:r w:rsidR="00E20DC9" w:rsidRPr="002C318A">
        <w:rPr>
          <w:rFonts w:hint="eastAsia"/>
        </w:rPr>
        <w:t>的概率密度</w:t>
      </w:r>
      <w:r w:rsidR="00DB7890">
        <w:rPr>
          <w:rFonts w:hint="eastAsia"/>
        </w:rPr>
        <w:t>．</w:t>
      </w:r>
    </w:p>
    <w:p w:rsidR="006B1711" w:rsidRPr="006B1711" w:rsidRDefault="006B1711" w:rsidP="006B1711"/>
    <w:p w:rsidR="000D0E99" w:rsidRDefault="006B1711" w:rsidP="00E20DC9"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2C318A" w:rsidRPr="002C318A">
        <w:rPr>
          <w:rFonts w:hint="eastAsia"/>
        </w:rPr>
        <w:t>(</w:t>
      </w:r>
      <w:r w:rsidR="002C318A" w:rsidRPr="002C318A">
        <w:rPr>
          <w:rFonts w:hint="eastAsia"/>
        </w:rPr>
        <w:t>Ⅰ</w:t>
      </w:r>
      <w:r w:rsidR="002C318A">
        <w:rPr>
          <w:rFonts w:hint="eastAsia"/>
        </w:rPr>
        <w:t xml:space="preserve">) </w:t>
      </w:r>
      <w:r w:rsidR="000D0E99">
        <w:rPr>
          <w:rFonts w:hint="eastAsia"/>
        </w:rPr>
        <w:t>由数字特征的</w:t>
      </w:r>
      <w:r w:rsidR="00E20DC9">
        <w:rPr>
          <w:rFonts w:hint="eastAsia"/>
        </w:rPr>
        <w:t>公式可知</w:t>
      </w:r>
    </w:p>
    <w:p w:rsidR="00E20DC9" w:rsidRPr="006B1711" w:rsidRDefault="00DA0EFC" w:rsidP="000D0E99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24"/>
        </w:rPr>
        <w:object w:dxaOrig="3300" w:dyaOrig="620">
          <v:shape id="_x0000_i1326" type="#_x0000_t75" style="width:165.3pt;height:31.3pt" o:ole="">
            <v:imagedata r:id="rId618" o:title=""/>
          </v:shape>
          <o:OLEObject Type="Embed" ProgID="Equation.DSMT4" ShapeID="_x0000_i1326" DrawAspect="Content" ObjectID="_1698831609" r:id="rId619"/>
        </w:object>
      </w:r>
    </w:p>
    <w:p w:rsidR="000D0E99" w:rsidRDefault="00E20DC9" w:rsidP="000D0E99">
      <w:pPr>
        <w:ind w:leftChars="400" w:left="960"/>
        <w:textAlignment w:val="center"/>
      </w:pPr>
      <w:r>
        <w:rPr>
          <w:rFonts w:hint="eastAsia"/>
        </w:rPr>
        <w:t>则</w:t>
      </w:r>
      <w:r w:rsidR="000D0E99">
        <w:rPr>
          <w:rFonts w:hint="eastAsia"/>
        </w:rPr>
        <w:t>有</w:t>
      </w:r>
    </w:p>
    <w:p w:rsidR="00E20DC9" w:rsidRDefault="00DA0EFC" w:rsidP="000D0E99">
      <w:pPr>
        <w:ind w:leftChars="400" w:left="960"/>
        <w:jc w:val="center"/>
        <w:textAlignment w:val="center"/>
      </w:pPr>
      <w:r w:rsidRPr="00025957">
        <w:rPr>
          <w:position w:val="-4"/>
        </w:rPr>
        <w:object w:dxaOrig="5000" w:dyaOrig="700">
          <v:shape id="_x0000_i1327" type="#_x0000_t75" style="width:249.8pt;height:35.05pt" o:ole="">
            <v:imagedata r:id="rId620" o:title=""/>
          </v:shape>
          <o:OLEObject Type="Embed" ProgID="Equation.DSMT4" ShapeID="_x0000_i1327" DrawAspect="Content" ObjectID="_1698831610" r:id="rId621"/>
        </w:object>
      </w:r>
    </w:p>
    <w:p w:rsidR="00E20DC9" w:rsidRDefault="00FA5BEA" w:rsidP="000D0E99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DA0EFC" w:rsidRPr="00025957">
        <w:rPr>
          <w:position w:val="-4"/>
        </w:rPr>
        <w:object w:dxaOrig="220" w:dyaOrig="240">
          <v:shape id="_x0000_i1328" type="#_x0000_t75" style="width:11.25pt;height:11.9pt" o:ole="">
            <v:imagedata r:id="rId622" o:title=""/>
          </v:shape>
          <o:OLEObject Type="Embed" ProgID="Equation.DSMT4" ShapeID="_x0000_i1328" DrawAspect="Content" ObjectID="_1698831611" r:id="rId623"/>
        </w:object>
      </w:r>
      <w:r w:rsidR="00084FB6">
        <w:rPr>
          <w:rFonts w:hint="eastAsia"/>
        </w:rPr>
        <w:t>的分布函数为</w:t>
      </w:r>
    </w:p>
    <w:p w:rsidR="00E20DC9" w:rsidRDefault="00DA0EFC" w:rsidP="000D0E99">
      <w:pPr>
        <w:ind w:leftChars="400" w:left="960"/>
        <w:jc w:val="center"/>
      </w:pPr>
      <w:r w:rsidRPr="00DA0EFC">
        <w:rPr>
          <w:position w:val="-74"/>
        </w:rPr>
        <w:object w:dxaOrig="6420" w:dyaOrig="1340">
          <v:shape id="_x0000_i1329" type="#_x0000_t75" style="width:321.2pt;height:67pt" o:ole="">
            <v:imagedata r:id="rId624" o:title=""/>
          </v:shape>
          <o:OLEObject Type="Embed" ProgID="Equation.DSMT4" ShapeID="_x0000_i1329" DrawAspect="Content" ObjectID="_1698831612" r:id="rId625"/>
        </w:object>
      </w:r>
    </w:p>
    <w:p w:rsidR="00084FB6" w:rsidRDefault="00084FB6" w:rsidP="00084FB6">
      <w:pPr>
        <w:ind w:leftChars="400" w:left="960"/>
      </w:pPr>
      <w:r>
        <w:rPr>
          <w:rFonts w:hint="eastAsia"/>
        </w:rPr>
        <w:t>因此</w:t>
      </w:r>
      <w:r w:rsidR="00DA0EFC" w:rsidRPr="00025957">
        <w:rPr>
          <w:position w:val="-4"/>
        </w:rPr>
        <w:object w:dxaOrig="220" w:dyaOrig="240">
          <v:shape id="_x0000_i1330" type="#_x0000_t75" style="width:11.25pt;height:11.9pt" o:ole="">
            <v:imagedata r:id="rId626" o:title=""/>
          </v:shape>
          <o:OLEObject Type="Embed" ProgID="Equation.DSMT4" ShapeID="_x0000_i1330" DrawAspect="Content" ObjectID="_1698831613" r:id="rId627"/>
        </w:object>
      </w:r>
      <w:r>
        <w:rPr>
          <w:rFonts w:hint="eastAsia"/>
        </w:rPr>
        <w:t>的概率密度为</w:t>
      </w:r>
    </w:p>
    <w:p w:rsidR="00084FB6" w:rsidRDefault="00DA0EFC" w:rsidP="00084FB6">
      <w:pPr>
        <w:ind w:leftChars="400" w:left="960"/>
        <w:jc w:val="center"/>
      </w:pPr>
      <w:r w:rsidRPr="00DA0EFC">
        <w:rPr>
          <w:position w:val="-50"/>
        </w:rPr>
        <w:object w:dxaOrig="4700" w:dyaOrig="1120">
          <v:shape id="_x0000_i1331" type="#_x0000_t75" style="width:234.8pt;height:55.7pt" o:ole="">
            <v:imagedata r:id="rId628" o:title=""/>
          </v:shape>
          <o:OLEObject Type="Embed" ProgID="Equation.DSMT4" ShapeID="_x0000_i1331" DrawAspect="Content" ObjectID="_1698831614" r:id="rId629"/>
        </w:object>
      </w:r>
    </w:p>
    <w:p w:rsidR="002C318A" w:rsidRDefault="002C318A" w:rsidP="002C318A"/>
    <w:p w:rsidR="002C318A" w:rsidRDefault="002C318A" w:rsidP="002C318A"/>
    <w:p w:rsidR="002C318A" w:rsidRDefault="00E20DC9" w:rsidP="002C318A">
      <w:r w:rsidRPr="00EB0C6A">
        <w:rPr>
          <w:rFonts w:hint="eastAsia"/>
        </w:rPr>
        <w:t>(23)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EB0C6A">
        <w:rPr>
          <w:rFonts w:hint="eastAsia"/>
        </w:rPr>
        <w:t>分）</w:t>
      </w:r>
    </w:p>
    <w:p w:rsidR="00E20DC9" w:rsidRPr="00EB0C6A" w:rsidRDefault="00E20DC9" w:rsidP="006B1711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B0C6A">
        <w:rPr>
          <w:rFonts w:asciiTheme="minorEastAsia" w:eastAsiaTheme="minorEastAsia" w:hAnsiTheme="minorEastAsia" w:hint="eastAsia"/>
          <w:szCs w:val="21"/>
        </w:rPr>
        <w:t>某工程师为了解一台天平的精度，用该天平对一物体的质量做</w:t>
      </w:r>
      <w:r w:rsidR="00DA0EFC" w:rsidRPr="00025957">
        <w:rPr>
          <w:position w:val="-4"/>
        </w:rPr>
        <w:object w:dxaOrig="200" w:dyaOrig="200">
          <v:shape id="_x0000_i1332" type="#_x0000_t75" style="width:10pt;height:10pt" o:ole="">
            <v:imagedata r:id="rId630" o:title=""/>
          </v:shape>
          <o:OLEObject Type="Embed" ProgID="Equation.DSMT4" ShapeID="_x0000_i1332" DrawAspect="Content" ObjectID="_1698831615" r:id="rId631"/>
        </w:object>
      </w:r>
      <w:r w:rsidRPr="00EB0C6A">
        <w:rPr>
          <w:rFonts w:asciiTheme="minorEastAsia" w:eastAsiaTheme="minorEastAsia" w:hAnsiTheme="minorEastAsia" w:hint="eastAsia"/>
          <w:szCs w:val="21"/>
        </w:rPr>
        <w:t>次测量，该物体的质量</w:t>
      </w:r>
      <w:r w:rsidR="00DA0EFC" w:rsidRPr="00DA0EFC">
        <w:rPr>
          <w:position w:val="-10"/>
        </w:rPr>
        <w:object w:dxaOrig="240" w:dyaOrig="260">
          <v:shape id="_x0000_i1333" type="#_x0000_t75" style="width:11.9pt;height:13.15pt" o:ole="">
            <v:imagedata r:id="rId632" o:title=""/>
          </v:shape>
          <o:OLEObject Type="Embed" ProgID="Equation.DSMT4" ShapeID="_x0000_i1333" DrawAspect="Content" ObjectID="_1698831616" r:id="rId633"/>
        </w:object>
      </w:r>
      <w:r w:rsidRPr="00EB0C6A">
        <w:rPr>
          <w:rFonts w:asciiTheme="minorEastAsia" w:eastAsiaTheme="minorEastAsia" w:hAnsiTheme="minorEastAsia"/>
          <w:szCs w:val="21"/>
        </w:rPr>
        <w:t>是已知的</w:t>
      </w:r>
      <w:r w:rsidRPr="00EB0C6A">
        <w:rPr>
          <w:rFonts w:asciiTheme="minorEastAsia" w:eastAsiaTheme="minorEastAsia" w:hAnsiTheme="minorEastAsia" w:hint="eastAsia"/>
          <w:szCs w:val="21"/>
        </w:rPr>
        <w:t>，</w:t>
      </w:r>
      <w:r w:rsidRPr="00EB0C6A">
        <w:rPr>
          <w:rFonts w:asciiTheme="minorEastAsia" w:eastAsiaTheme="minorEastAsia" w:hAnsiTheme="minorEastAsia"/>
          <w:szCs w:val="21"/>
        </w:rPr>
        <w:t>设</w:t>
      </w:r>
      <w:r w:rsidR="00DA0EFC" w:rsidRPr="00025957">
        <w:rPr>
          <w:position w:val="-4"/>
        </w:rPr>
        <w:object w:dxaOrig="200" w:dyaOrig="200">
          <v:shape id="_x0000_i1334" type="#_x0000_t75" style="width:10pt;height:10pt" o:ole="">
            <v:imagedata r:id="rId634" o:title=""/>
          </v:shape>
          <o:OLEObject Type="Embed" ProgID="Equation.DSMT4" ShapeID="_x0000_i1334" DrawAspect="Content" ObjectID="_1698831617" r:id="rId635"/>
        </w:object>
      </w:r>
      <w:r w:rsidRPr="00EB0C6A">
        <w:rPr>
          <w:rFonts w:asciiTheme="minorEastAsia" w:eastAsiaTheme="minorEastAsia" w:hAnsiTheme="minorEastAsia"/>
          <w:szCs w:val="21"/>
        </w:rPr>
        <w:t>次测量结果</w:t>
      </w:r>
      <w:r w:rsidR="00DA0EFC" w:rsidRPr="00DA0EFC">
        <w:rPr>
          <w:position w:val="-12"/>
        </w:rPr>
        <w:object w:dxaOrig="1260" w:dyaOrig="360">
          <v:shape id="_x0000_i1335" type="#_x0000_t75" style="width:63.25pt;height:18.15pt" o:ole="">
            <v:imagedata r:id="rId636" o:title=""/>
          </v:shape>
          <o:OLEObject Type="Embed" ProgID="Equation.DSMT4" ShapeID="_x0000_i1335" DrawAspect="Content" ObjectID="_1698831618" r:id="rId637"/>
        </w:object>
      </w:r>
      <w:r w:rsidRPr="00EB0C6A">
        <w:rPr>
          <w:rFonts w:asciiTheme="minorEastAsia" w:eastAsiaTheme="minorEastAsia" w:hAnsiTheme="minorEastAsia"/>
          <w:szCs w:val="21"/>
        </w:rPr>
        <w:t>相互独立且均服从正态分布</w:t>
      </w:r>
      <w:r w:rsidR="00DA0EFC" w:rsidRPr="00DA0EFC">
        <w:rPr>
          <w:position w:val="-10"/>
        </w:rPr>
        <w:object w:dxaOrig="920" w:dyaOrig="360">
          <v:shape id="_x0000_i1336" type="#_x0000_t75" style="width:45.7pt;height:18.15pt" o:ole="">
            <v:imagedata r:id="rId638" o:title=""/>
          </v:shape>
          <o:OLEObject Type="Embed" ProgID="Equation.DSMT4" ShapeID="_x0000_i1336" DrawAspect="Content" ObjectID="_1698831619" r:id="rId639"/>
        </w:object>
      </w:r>
      <w:r w:rsidR="00DB7890">
        <w:rPr>
          <w:rFonts w:asciiTheme="minorEastAsia" w:eastAsiaTheme="minorEastAsia" w:hAnsiTheme="minorEastAsia" w:hint="eastAsia"/>
          <w:szCs w:val="21"/>
        </w:rPr>
        <w:t>．</w:t>
      </w:r>
      <w:r w:rsidRPr="00EB0C6A">
        <w:rPr>
          <w:rFonts w:asciiTheme="minorEastAsia" w:eastAsiaTheme="minorEastAsia" w:hAnsiTheme="minorEastAsia"/>
          <w:szCs w:val="21"/>
        </w:rPr>
        <w:t>该工程师记录的是</w:t>
      </w:r>
      <w:r w:rsidR="00DA0EFC" w:rsidRPr="00025957">
        <w:rPr>
          <w:position w:val="-4"/>
        </w:rPr>
        <w:object w:dxaOrig="200" w:dyaOrig="200">
          <v:shape id="_x0000_i1337" type="#_x0000_t75" style="width:10pt;height:10pt" o:ole="">
            <v:imagedata r:id="rId640" o:title=""/>
          </v:shape>
          <o:OLEObject Type="Embed" ProgID="Equation.DSMT4" ShapeID="_x0000_i1337" DrawAspect="Content" ObjectID="_1698831620" r:id="rId641"/>
        </w:object>
      </w:r>
      <w:r w:rsidRPr="00EB0C6A">
        <w:rPr>
          <w:rFonts w:asciiTheme="minorEastAsia" w:eastAsiaTheme="minorEastAsia" w:hAnsiTheme="minorEastAsia"/>
          <w:szCs w:val="21"/>
        </w:rPr>
        <w:t>次测量的绝对误差</w:t>
      </w:r>
      <w:r w:rsidR="00DA0EFC" w:rsidRPr="00DA0EFC">
        <w:rPr>
          <w:position w:val="-14"/>
        </w:rPr>
        <w:object w:dxaOrig="1180" w:dyaOrig="400">
          <v:shape id="_x0000_i1338" type="#_x0000_t75" style="width:58.85pt;height:20.05pt" o:ole="">
            <v:imagedata r:id="rId642" o:title=""/>
          </v:shape>
          <o:OLEObject Type="Embed" ProgID="Equation.DSMT4" ShapeID="_x0000_i1338" DrawAspect="Content" ObjectID="_1698831621" r:id="rId643"/>
        </w:object>
      </w:r>
      <w:r w:rsidR="00084FB6">
        <w:rPr>
          <w:rFonts w:asciiTheme="minorEastAsia" w:eastAsiaTheme="minorEastAsia" w:hAnsiTheme="minorEastAsia" w:hint="eastAsia"/>
          <w:szCs w:val="21"/>
        </w:rPr>
        <w:t>（</w:t>
      </w:r>
      <w:bookmarkStart w:id="1" w:name="MTBlankEqn"/>
      <w:r w:rsidR="00DA0EFC" w:rsidRPr="00DA0EFC">
        <w:rPr>
          <w:position w:val="-8"/>
        </w:rPr>
        <w:object w:dxaOrig="1140" w:dyaOrig="300">
          <v:shape id="_x0000_i1339" type="#_x0000_t75" style="width:56.95pt;height:15.05pt" o:ole="">
            <v:imagedata r:id="rId644" o:title=""/>
          </v:shape>
          <o:OLEObject Type="Embed" ProgID="Equation.DSMT4" ShapeID="_x0000_i1339" DrawAspect="Content" ObjectID="_1698831622" r:id="rId645"/>
        </w:object>
      </w:r>
      <w:bookmarkEnd w:id="1"/>
      <w:r w:rsidR="00084FB6">
        <w:rPr>
          <w:rFonts w:asciiTheme="minorEastAsia" w:eastAsiaTheme="minorEastAsia" w:hAnsiTheme="minorEastAsia" w:hint="eastAsia"/>
          <w:szCs w:val="21"/>
        </w:rPr>
        <w:t>）</w:t>
      </w:r>
      <w:r w:rsidRPr="00EB0C6A">
        <w:rPr>
          <w:rFonts w:asciiTheme="minorEastAsia" w:eastAsiaTheme="minorEastAsia" w:hAnsiTheme="minorEastAsia" w:hint="eastAsia"/>
          <w:szCs w:val="21"/>
        </w:rPr>
        <w:t>，利用</w:t>
      </w:r>
      <w:r w:rsidR="00DA0EFC" w:rsidRPr="00DA0EFC">
        <w:rPr>
          <w:position w:val="-12"/>
        </w:rPr>
        <w:object w:dxaOrig="1200" w:dyaOrig="360">
          <v:shape id="_x0000_i1340" type="#_x0000_t75" style="width:60.1pt;height:18.15pt" o:ole="">
            <v:imagedata r:id="rId646" o:title=""/>
          </v:shape>
          <o:OLEObject Type="Embed" ProgID="Equation.DSMT4" ShapeID="_x0000_i1340" DrawAspect="Content" ObjectID="_1698831623" r:id="rId647"/>
        </w:object>
      </w:r>
      <w:r w:rsidRPr="00EB0C6A">
        <w:rPr>
          <w:rFonts w:asciiTheme="minorEastAsia" w:eastAsiaTheme="minorEastAsia" w:hAnsiTheme="minorEastAsia"/>
          <w:szCs w:val="21"/>
        </w:rPr>
        <w:t>估计</w:t>
      </w:r>
      <w:r w:rsidR="00DA0EFC" w:rsidRPr="00DA0EFC">
        <w:rPr>
          <w:position w:val="-6"/>
        </w:rPr>
        <w:object w:dxaOrig="240" w:dyaOrig="220">
          <v:shape id="_x0000_i1341" type="#_x0000_t75" style="width:11.9pt;height:11.25pt" o:ole="">
            <v:imagedata r:id="rId648" o:title=""/>
          </v:shape>
          <o:OLEObject Type="Embed" ProgID="Equation.DSMT4" ShapeID="_x0000_i1341" DrawAspect="Content" ObjectID="_1698831624" r:id="rId649"/>
        </w:object>
      </w:r>
      <w:r w:rsidR="00DB7890">
        <w:rPr>
          <w:rFonts w:asciiTheme="minorEastAsia" w:eastAsiaTheme="minorEastAsia" w:hAnsiTheme="minorEastAsia" w:hint="eastAsia"/>
          <w:szCs w:val="21"/>
        </w:rPr>
        <w:t>．</w:t>
      </w:r>
    </w:p>
    <w:p w:rsidR="00E20DC9" w:rsidRPr="002C318A" w:rsidRDefault="002C318A" w:rsidP="006B1711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="00E20DC9" w:rsidRPr="002C318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12"/>
        </w:rPr>
        <w:object w:dxaOrig="260" w:dyaOrig="360">
          <v:shape id="_x0000_i1342" type="#_x0000_t75" style="width:13.15pt;height:18.15pt" o:ole="">
            <v:imagedata r:id="rId650" o:title=""/>
          </v:shape>
          <o:OLEObject Type="Embed" ProgID="Equation.DSMT4" ShapeID="_x0000_i1342" DrawAspect="Content" ObjectID="_1698831625" r:id="rId651"/>
        </w:object>
      </w:r>
      <w:r w:rsidR="00E20DC9" w:rsidRPr="002C318A">
        <w:rPr>
          <w:rFonts w:asciiTheme="minorEastAsia" w:eastAsiaTheme="minorEastAsia" w:hAnsiTheme="minorEastAsia"/>
          <w:szCs w:val="21"/>
        </w:rPr>
        <w:t>的概率密度</w:t>
      </w:r>
      <w:r w:rsidR="00E20DC9" w:rsidRPr="002C318A">
        <w:rPr>
          <w:rFonts w:asciiTheme="minorEastAsia" w:eastAsiaTheme="minorEastAsia" w:hAnsiTheme="minorEastAsia" w:hint="eastAsia"/>
          <w:szCs w:val="21"/>
        </w:rPr>
        <w:t>；</w:t>
      </w:r>
    </w:p>
    <w:p w:rsidR="00E20DC9" w:rsidRDefault="002C318A" w:rsidP="006B1711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D4091E">
        <w:rPr>
          <w:rFonts w:asciiTheme="minorEastAsia" w:eastAsiaTheme="minorEastAsia" w:hAnsiTheme="minorEastAsia" w:hint="eastAsia"/>
          <w:szCs w:val="21"/>
        </w:rPr>
        <w:t>利用一阶矩</w:t>
      </w:r>
      <w:r w:rsidR="00E20DC9" w:rsidRPr="002C318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6"/>
        </w:rPr>
        <w:object w:dxaOrig="240" w:dyaOrig="220">
          <v:shape id="_x0000_i1343" type="#_x0000_t75" style="width:11.9pt;height:11.25pt" o:ole="">
            <v:imagedata r:id="rId652" o:title=""/>
          </v:shape>
          <o:OLEObject Type="Embed" ProgID="Equation.DSMT4" ShapeID="_x0000_i1343" DrawAspect="Content" ObjectID="_1698831626" r:id="rId653"/>
        </w:object>
      </w:r>
      <w:r w:rsidR="00E20DC9" w:rsidRPr="002C318A">
        <w:rPr>
          <w:rFonts w:asciiTheme="minorEastAsia" w:eastAsiaTheme="minorEastAsia" w:hAnsiTheme="minorEastAsia"/>
          <w:szCs w:val="21"/>
        </w:rPr>
        <w:t>的矩估计量</w:t>
      </w:r>
      <w:r w:rsidR="00084FB6">
        <w:rPr>
          <w:rFonts w:asciiTheme="minorEastAsia" w:eastAsiaTheme="minorEastAsia" w:hAnsiTheme="minorEastAsia" w:hint="eastAsia"/>
          <w:szCs w:val="21"/>
        </w:rPr>
        <w:t>；</w:t>
      </w:r>
    </w:p>
    <w:p w:rsidR="00084FB6" w:rsidRPr="00084FB6" w:rsidRDefault="00084FB6" w:rsidP="006B1711">
      <w:pPr>
        <w:ind w:leftChars="200" w:left="840" w:hanging="360"/>
      </w:pPr>
      <w:r w:rsidRPr="00084FB6">
        <w:rPr>
          <w:rFonts w:hint="eastAsia"/>
        </w:rPr>
        <w:t>(</w:t>
      </w:r>
      <w:r w:rsidRPr="00084FB6">
        <w:rPr>
          <w:rFonts w:hint="eastAsia"/>
        </w:rPr>
        <w:t>Ⅲ</w:t>
      </w:r>
      <w:r w:rsidRPr="00084FB6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求</w:t>
      </w:r>
      <w:r w:rsidR="00DA0EFC" w:rsidRPr="00DA0EFC">
        <w:rPr>
          <w:position w:val="-6"/>
        </w:rPr>
        <w:object w:dxaOrig="240" w:dyaOrig="220">
          <v:shape id="_x0000_i1344" type="#_x0000_t75" style="width:11.9pt;height:11.25pt" o:ole="">
            <v:imagedata r:id="rId654" o:title=""/>
          </v:shape>
          <o:OLEObject Type="Embed" ProgID="Equation.DSMT4" ShapeID="_x0000_i1344" DrawAspect="Content" ObjectID="_1698831627" r:id="rId655"/>
        </w:object>
      </w:r>
      <w:r>
        <w:rPr>
          <w:rFonts w:hint="eastAsia"/>
        </w:rPr>
        <w:t>的最大似然估计量．</w:t>
      </w:r>
    </w:p>
    <w:p w:rsidR="006B1711" w:rsidRPr="006B1711" w:rsidRDefault="006B1711" w:rsidP="006B1711"/>
    <w:p w:rsidR="00A24CEA" w:rsidRDefault="006B1711" w:rsidP="00A24CEA">
      <w:pPr>
        <w:ind w:left="960" w:hangingChars="400" w:hanging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6B1711">
        <w:rPr>
          <w:rStyle w:val="af4"/>
          <w:rFonts w:hint="eastAsia"/>
        </w:rPr>
        <w:t>[解]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2C318A" w:rsidRPr="002C318A">
        <w:rPr>
          <w:rFonts w:hint="eastAsia"/>
        </w:rPr>
        <w:t>(</w:t>
      </w:r>
      <w:r w:rsidR="002C318A" w:rsidRPr="002C318A">
        <w:rPr>
          <w:rFonts w:hint="eastAsia"/>
        </w:rPr>
        <w:t>Ⅰ</w:t>
      </w:r>
      <w:r w:rsidR="002C318A">
        <w:rPr>
          <w:rFonts w:hint="eastAsia"/>
        </w:rPr>
        <w:t xml:space="preserve">) 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  <w:r w:rsidR="00DA0EFC" w:rsidRPr="00DA0EFC">
        <w:rPr>
          <w:position w:val="-12"/>
        </w:rPr>
        <w:object w:dxaOrig="1400" w:dyaOrig="380">
          <v:shape id="_x0000_i1345" type="#_x0000_t75" style="width:70.1pt;height:18.8pt" o:ole="">
            <v:imagedata r:id="rId656" o:title=""/>
          </v:shape>
          <o:OLEObject Type="Embed" ProgID="Equation.DSMT4" ShapeID="_x0000_i1345" DrawAspect="Content" ObjectID="_1698831628" r:id="rId657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DA0EFC" w:rsidRPr="00DA0EFC">
        <w:rPr>
          <w:position w:val="-24"/>
        </w:rPr>
        <w:object w:dxaOrig="2000" w:dyaOrig="620">
          <v:shape id="_x0000_i1346" type="#_x0000_t75" style="width:100.15pt;height:31.3pt" o:ole="">
            <v:imagedata r:id="rId658" o:title=""/>
          </v:shape>
          <o:OLEObject Type="Embed" ProgID="Equation.DSMT4" ShapeID="_x0000_i1346" DrawAspect="Content" ObjectID="_1698831629" r:id="rId659"/>
        </w:object>
      </w:r>
      <w:r w:rsidR="00A24CEA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 w:rsidR="00DA0EFC" w:rsidRPr="00DA0EFC">
        <w:rPr>
          <w:position w:val="-12"/>
        </w:rPr>
        <w:object w:dxaOrig="260" w:dyaOrig="360">
          <v:shape id="_x0000_i1347" type="#_x0000_t75" style="width:13.15pt;height:18.15pt" o:ole="">
            <v:imagedata r:id="rId660" o:title=""/>
          </v:shape>
          <o:OLEObject Type="Embed" ProgID="Equation.DSMT4" ShapeID="_x0000_i1347" DrawAspect="Content" ObjectID="_1698831630" r:id="rId661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的分布函数为</w:t>
      </w:r>
      <w:r w:rsidR="00DA0EFC" w:rsidRPr="00DA0EFC">
        <w:rPr>
          <w:position w:val="-10"/>
        </w:rPr>
        <w:object w:dxaOrig="520" w:dyaOrig="320">
          <v:shape id="_x0000_i1348" type="#_x0000_t75" style="width:26.3pt;height:16.3pt" o:ole="">
            <v:imagedata r:id="rId662" o:title=""/>
          </v:shape>
          <o:OLEObject Type="Embed" ProgID="Equation.DSMT4" ShapeID="_x0000_i1348" DrawAspect="Content" ObjectID="_1698831631" r:id="rId663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A24CEA">
        <w:rPr>
          <w:rFonts w:asciiTheme="majorEastAsia" w:eastAsiaTheme="majorEastAsia" w:hAnsiTheme="majorEastAsia" w:hint="eastAsia"/>
          <w:color w:val="000000" w:themeColor="text1"/>
          <w:szCs w:val="21"/>
        </w:rPr>
        <w:t>则</w:t>
      </w:r>
      <w:r w:rsidR="00E20DC9" w:rsidRPr="00A24CEA">
        <w:rPr>
          <w:rFonts w:hint="eastAsia"/>
        </w:rPr>
        <w:t>当</w:t>
      </w:r>
      <w:r w:rsidR="00DA0EFC" w:rsidRPr="00DA0EFC">
        <w:rPr>
          <w:position w:val="-6"/>
        </w:rPr>
        <w:object w:dxaOrig="540" w:dyaOrig="279">
          <v:shape id="_x0000_i1349" type="#_x0000_t75" style="width:26.9pt;height:13.75pt" o:ole="">
            <v:imagedata r:id="rId664" o:title=""/>
          </v:shape>
          <o:OLEObject Type="Embed" ProgID="Equation.DSMT4" ShapeID="_x0000_i1349" DrawAspect="Content" ObjectID="_1698831632" r:id="rId665"/>
        </w:object>
      </w:r>
      <w:r w:rsidR="00E20DC9" w:rsidRPr="00A24CEA">
        <w:rPr>
          <w:rFonts w:hint="eastAsia"/>
        </w:rPr>
        <w:t>时，</w:t>
      </w:r>
      <w:r w:rsidR="00DA0EFC" w:rsidRPr="00DA0EFC">
        <w:rPr>
          <w:position w:val="-14"/>
        </w:rPr>
        <w:object w:dxaOrig="900" w:dyaOrig="400">
          <v:shape id="_x0000_i1350" type="#_x0000_t75" style="width:45.1pt;height:20.05pt" o:ole="">
            <v:imagedata r:id="rId666" o:title=""/>
          </v:shape>
          <o:OLEObject Type="Embed" ProgID="Equation.DSMT4" ShapeID="_x0000_i1350" DrawAspect="Content" ObjectID="_1698831633" r:id="rId667"/>
        </w:object>
      </w:r>
      <w:r w:rsidR="00E20DC9" w:rsidRPr="00A24CEA">
        <w:rPr>
          <w:rFonts w:hint="eastAsia"/>
        </w:rPr>
        <w:t>；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当</w:t>
      </w:r>
      <w:r w:rsidR="00DA0EFC" w:rsidRPr="00DA0EFC">
        <w:rPr>
          <w:position w:val="-6"/>
        </w:rPr>
        <w:object w:dxaOrig="540" w:dyaOrig="279">
          <v:shape id="_x0000_i1351" type="#_x0000_t75" style="width:26.9pt;height:13.75pt" o:ole="">
            <v:imagedata r:id="rId668" o:title=""/>
          </v:shape>
          <o:OLEObject Type="Embed" ProgID="Equation.DSMT4" ShapeID="_x0000_i1351" DrawAspect="Content" ObjectID="_1698831634" r:id="rId669"/>
        </w:objec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时，</w:t>
      </w:r>
    </w:p>
    <w:p w:rsidR="00E20DC9" w:rsidRPr="00A24CEA" w:rsidRDefault="00DA0EFC" w:rsidP="00A24CEA">
      <w:pPr>
        <w:jc w:val="center"/>
      </w:pPr>
      <w:r w:rsidRPr="00DA0EFC">
        <w:rPr>
          <w:position w:val="-64"/>
        </w:rPr>
        <w:object w:dxaOrig="4920" w:dyaOrig="1400">
          <v:shape id="_x0000_i1352" type="#_x0000_t75" style="width:246.05pt;height:70.1pt" o:ole="">
            <v:imagedata r:id="rId670" o:title=""/>
          </v:shape>
          <o:OLEObject Type="Embed" ProgID="Equation.DSMT4" ShapeID="_x0000_i1352" DrawAspect="Content" ObjectID="_1698831635" r:id="rId671"/>
        </w:object>
      </w:r>
    </w:p>
    <w:p w:rsidR="00A24CEA" w:rsidRDefault="00E20DC9" w:rsidP="00A24CEA">
      <w:pPr>
        <w:ind w:leftChars="400" w:left="960"/>
        <w:textAlignment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则</w:t>
      </w:r>
      <w:r w:rsidR="00DA0EFC" w:rsidRPr="00025957">
        <w:rPr>
          <w:position w:val="-4"/>
        </w:rPr>
        <w:object w:dxaOrig="260" w:dyaOrig="360">
          <v:shape id="_x0000_i1353" type="#_x0000_t75" style="width:13.15pt;height:18.15pt" o:ole="">
            <v:imagedata r:id="rId672" o:title=""/>
          </v:shape>
          <o:OLEObject Type="Embed" ProgID="Equation.DSMT4" ShapeID="_x0000_i1353" DrawAspect="Content" ObjectID="_1698831636" r:id="rId673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的概率密度为</w:t>
      </w:r>
    </w:p>
    <w:p w:rsidR="00E20DC9" w:rsidRPr="00EB0C6A" w:rsidRDefault="00DA0EFC" w:rsidP="00A24CEA">
      <w:pPr>
        <w:ind w:leftChars="400" w:left="960"/>
        <w:jc w:val="center"/>
        <w:textAlignment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025957">
        <w:rPr>
          <w:position w:val="-4"/>
        </w:rPr>
        <w:object w:dxaOrig="5539" w:dyaOrig="1160">
          <v:shape id="_x0000_i1354" type="#_x0000_t75" style="width:276.75pt;height:58.25pt" o:ole="">
            <v:imagedata r:id="rId674" o:title=""/>
          </v:shape>
          <o:OLEObject Type="Embed" ProgID="Equation.DSMT4" ShapeID="_x0000_i1354" DrawAspect="Content" ObjectID="_1698831637" r:id="rId675"/>
        </w:object>
      </w:r>
    </w:p>
    <w:p w:rsidR="00D4091E" w:rsidRDefault="00084FB6" w:rsidP="00D4091E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因为</w:t>
      </w:r>
    </w:p>
    <w:p w:rsidR="00D4091E" w:rsidRDefault="00DA0EFC" w:rsidP="00D4091E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28"/>
        </w:rPr>
        <w:object w:dxaOrig="3300" w:dyaOrig="740">
          <v:shape id="_x0000_i1355" type="#_x0000_t75" style="width:165.3pt;height:36.95pt" o:ole="">
            <v:imagedata r:id="rId676" o:title=""/>
          </v:shape>
          <o:OLEObject Type="Embed" ProgID="Equation.DSMT4" ShapeID="_x0000_i1355" DrawAspect="Content" ObjectID="_1698831638" r:id="rId677"/>
        </w:object>
      </w:r>
    </w:p>
    <w:p w:rsidR="00E20DC9" w:rsidRPr="00EB0C6A" w:rsidRDefault="00E20DC9" w:rsidP="00D4091E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所以</w:t>
      </w:r>
      <w:r w:rsidR="00DA0EFC" w:rsidRPr="00DA0EFC">
        <w:rPr>
          <w:position w:val="-26"/>
        </w:rPr>
        <w:object w:dxaOrig="1140" w:dyaOrig="700">
          <v:shape id="_x0000_i1356" type="#_x0000_t75" style="width:56.95pt;height:35.05pt" o:ole="">
            <v:imagedata r:id="rId678" o:title=""/>
          </v:shape>
          <o:OLEObject Type="Embed" ProgID="Equation.DSMT4" ShapeID="_x0000_i1356" DrawAspect="Content" ObjectID="_1698831639" r:id="rId679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，从而</w:t>
      </w:r>
      <w:r w:rsidR="00DA0EFC" w:rsidRPr="00DA0EFC">
        <w:rPr>
          <w:position w:val="-6"/>
        </w:rPr>
        <w:object w:dxaOrig="240" w:dyaOrig="220">
          <v:shape id="_x0000_i1357" type="#_x0000_t75" style="width:11.9pt;height:11.25pt" o:ole="">
            <v:imagedata r:id="rId680" o:title=""/>
          </v:shape>
          <o:OLEObject Type="Embed" ProgID="Equation.DSMT4" ShapeID="_x0000_i1357" DrawAspect="Content" ObjectID="_1698831640" r:id="rId681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的矩估计量为</w:t>
      </w:r>
      <w:r w:rsidR="00DA0EFC" w:rsidRPr="00DA0EFC">
        <w:rPr>
          <w:position w:val="-28"/>
        </w:rPr>
        <w:object w:dxaOrig="2320" w:dyaOrig="720">
          <v:shape id="_x0000_i1358" type="#_x0000_t75" style="width:115.85pt;height:36.3pt" o:ole="">
            <v:imagedata r:id="rId682" o:title=""/>
          </v:shape>
          <o:OLEObject Type="Embed" ProgID="Equation.DSMT4" ShapeID="_x0000_i1358" DrawAspect="Content" ObjectID="_1698831641" r:id="rId683"/>
        </w:object>
      </w:r>
    </w:p>
    <w:p w:rsidR="00D4091E" w:rsidRDefault="00084FB6" w:rsidP="00D4091E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084FB6">
        <w:rPr>
          <w:rFonts w:hint="eastAsia"/>
        </w:rPr>
        <w:t>(</w:t>
      </w:r>
      <w:r w:rsidRPr="00084FB6">
        <w:rPr>
          <w:rFonts w:hint="eastAsia"/>
        </w:rPr>
        <w:t>Ⅲ</w:t>
      </w:r>
      <w:r w:rsidRPr="00084FB6">
        <w:rPr>
          <w:rFonts w:hint="eastAsia"/>
        </w:rPr>
        <w:t>)</w:t>
      </w:r>
      <w:r>
        <w:rPr>
          <w:rFonts w:hint="eastAsia"/>
        </w:rPr>
        <w:t xml:space="preserve"> 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由题</w:t>
      </w:r>
      <w:r w:rsidR="00D4091E"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 w:rsidR="00E20DC9"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知对应的似然函数为</w:t>
      </w:r>
    </w:p>
    <w:p w:rsidR="00D4091E" w:rsidRDefault="00DA0EFC" w:rsidP="00D4091E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28"/>
        </w:rPr>
        <w:object w:dxaOrig="3320" w:dyaOrig="760">
          <v:shape id="_x0000_i1359" type="#_x0000_t75" style="width:165.9pt;height:38.2pt" o:ole="">
            <v:imagedata r:id="rId684" o:title=""/>
          </v:shape>
          <o:OLEObject Type="Embed" ProgID="Equation.DSMT4" ShapeID="_x0000_i1359" DrawAspect="Content" ObjectID="_1698831642" r:id="rId685"/>
        </w:object>
      </w:r>
    </w:p>
    <w:p w:rsidR="00E20DC9" w:rsidRPr="00EB0C6A" w:rsidRDefault="00D4091E" w:rsidP="00D4091E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取对数得</w:t>
      </w:r>
    </w:p>
    <w:p w:rsidR="00D4091E" w:rsidRDefault="00DA0EFC" w:rsidP="00D4091E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34"/>
        </w:rPr>
        <w:object w:dxaOrig="3019" w:dyaOrig="800">
          <v:shape id="_x0000_i1360" type="#_x0000_t75" style="width:150.9pt;height:40.05pt" o:ole="">
            <v:imagedata r:id="rId686" o:title=""/>
          </v:shape>
          <o:OLEObject Type="Embed" ProgID="Equation.DSMT4" ShapeID="_x0000_i1360" DrawAspect="Content" ObjectID="_1698831643" r:id="rId687"/>
        </w:object>
      </w:r>
    </w:p>
    <w:p w:rsidR="00D4091E" w:rsidRDefault="00E20DC9" w:rsidP="00D4091E">
      <w:pPr>
        <w:ind w:leftChars="400" w:left="960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所以</w:t>
      </w:r>
      <w:r w:rsidR="00D4091E">
        <w:rPr>
          <w:rFonts w:asciiTheme="majorEastAsia" w:eastAsiaTheme="majorEastAsia" w:hAnsiTheme="majorEastAsia" w:hint="eastAsia"/>
          <w:color w:val="000000" w:themeColor="text1"/>
          <w:szCs w:val="21"/>
        </w:rPr>
        <w:t>由</w:t>
      </w:r>
    </w:p>
    <w:p w:rsidR="00E20DC9" w:rsidRPr="00EB0C6A" w:rsidRDefault="00DA0EFC" w:rsidP="00D4091E">
      <w:pPr>
        <w:ind w:leftChars="400" w:left="960"/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A0EFC">
        <w:rPr>
          <w:position w:val="-32"/>
        </w:rPr>
        <w:object w:dxaOrig="2980" w:dyaOrig="760">
          <v:shape id="_x0000_i1361" type="#_x0000_t75" style="width:149pt;height:38.2pt" o:ole="">
            <v:imagedata r:id="rId688" o:title=""/>
          </v:shape>
          <o:OLEObject Type="Embed" ProgID="Equation.DSMT4" ShapeID="_x0000_i1361" DrawAspect="Content" ObjectID="_1698831644" r:id="rId689"/>
        </w:object>
      </w:r>
    </w:p>
    <w:p w:rsidR="00E20DC9" w:rsidRPr="00EB0C6A" w:rsidRDefault="00E20DC9" w:rsidP="00D4091E">
      <w:pPr>
        <w:ind w:leftChars="400" w:left="960"/>
        <w:textAlignment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得</w:t>
      </w:r>
      <w:r w:rsidR="00DA0EFC" w:rsidRPr="00025957">
        <w:rPr>
          <w:position w:val="-4"/>
        </w:rPr>
        <w:object w:dxaOrig="1359" w:dyaOrig="760">
          <v:shape id="_x0000_i1362" type="#_x0000_t75" style="width:68.25pt;height:38.2pt" o:ole="">
            <v:imagedata r:id="rId690" o:title=""/>
          </v:shape>
          <o:OLEObject Type="Embed" ProgID="Equation.DSMT4" ShapeID="_x0000_i1362" DrawAspect="Content" ObjectID="_1698831645" r:id="rId691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，所以</w:t>
      </w:r>
      <w:r w:rsidR="00DA0EFC" w:rsidRPr="00025957">
        <w:rPr>
          <w:position w:val="-4"/>
        </w:rPr>
        <w:object w:dxaOrig="240" w:dyaOrig="220">
          <v:shape id="_x0000_i1363" type="#_x0000_t75" style="width:11.9pt;height:11.25pt" o:ole="">
            <v:imagedata r:id="rId692" o:title=""/>
          </v:shape>
          <o:OLEObject Type="Embed" ProgID="Equation.DSMT4" ShapeID="_x0000_i1363" DrawAspect="Content" ObjectID="_1698831646" r:id="rId693"/>
        </w:object>
      </w:r>
      <w:r w:rsidRPr="00EB0C6A">
        <w:rPr>
          <w:rFonts w:asciiTheme="majorEastAsia" w:eastAsiaTheme="majorEastAsia" w:hAnsiTheme="majorEastAsia" w:hint="eastAsia"/>
          <w:color w:val="000000" w:themeColor="text1"/>
          <w:szCs w:val="21"/>
        </w:rPr>
        <w:t>的最大似然估计量为</w:t>
      </w:r>
      <w:r w:rsidR="00DA0EFC" w:rsidRPr="00025957">
        <w:rPr>
          <w:position w:val="-4"/>
        </w:rPr>
        <w:object w:dxaOrig="1380" w:dyaOrig="760">
          <v:shape id="_x0000_i1364" type="#_x0000_t75" style="width:68.85pt;height:38.2pt" o:ole="">
            <v:imagedata r:id="rId694" o:title=""/>
          </v:shape>
          <o:OLEObject Type="Embed" ProgID="Equation.DSMT4" ShapeID="_x0000_i1364" DrawAspect="Content" ObjectID="_1698831647" r:id="rId695"/>
        </w:objec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E20DC9" w:rsidRPr="00EB0C6A" w:rsidRDefault="00E20DC9" w:rsidP="00E20DC9">
      <w:pPr>
        <w:ind w:right="960"/>
        <w:rPr>
          <w:color w:val="000000" w:themeColor="text1"/>
          <w:szCs w:val="21"/>
        </w:rPr>
      </w:pPr>
    </w:p>
    <w:p w:rsidR="00E20DC9" w:rsidRPr="00E20DC9" w:rsidRDefault="00E20DC9" w:rsidP="00CA00AF"/>
    <w:sectPr w:rsidR="00E20DC9" w:rsidRPr="00E20DC9" w:rsidSect="00223006">
      <w:headerReference w:type="even" r:id="rId696"/>
      <w:footerReference w:type="even" r:id="rId697"/>
      <w:footerReference w:type="default" r:id="rId698"/>
      <w:headerReference w:type="first" r:id="rId69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58BC" w:rsidRDefault="007458BC">
      <w:r>
        <w:separator/>
      </w:r>
    </w:p>
  </w:endnote>
  <w:endnote w:type="continuationSeparator" w:id="0">
    <w:p w:rsidR="007458BC" w:rsidRDefault="007458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B586F" w:rsidRDefault="00EA4138" w:rsidP="00D80857">
        <w:pPr>
          <w:pStyle w:val="a4"/>
          <w:ind w:right="360" w:firstLine="360"/>
        </w:pPr>
        <w:r w:rsidRPr="00EA413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B586F" w:rsidRDefault="00EA4138">
                    <w:pPr>
                      <w:jc w:val="center"/>
                      <w:rPr>
                        <w:color w:val="5B9BD5" w:themeColor="accent1"/>
                      </w:rPr>
                    </w:pPr>
                    <w:r w:rsidRPr="00EA4138">
                      <w:fldChar w:fldCharType="begin"/>
                    </w:r>
                    <w:r w:rsidR="001B586F">
                      <w:instrText>PAGE    \* MERGEFORMAT</w:instrText>
                    </w:r>
                    <w:r w:rsidRPr="00EA4138">
                      <w:fldChar w:fldCharType="separate"/>
                    </w:r>
                    <w:r w:rsidR="001B586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86F" w:rsidRPr="003C7E48" w:rsidRDefault="001B586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A4138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A4138">
      <w:rPr>
        <w:noProof/>
        <w:lang w:val="zh-CN"/>
      </w:rPr>
      <w:fldChar w:fldCharType="separate"/>
    </w:r>
    <w:r w:rsidR="00C93D52">
      <w:rPr>
        <w:noProof/>
        <w:lang w:val="zh-CN"/>
      </w:rPr>
      <w:t>4</w:t>
    </w:r>
    <w:r w:rsidR="00EA413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58BC" w:rsidRDefault="007458BC">
      <w:r>
        <w:separator/>
      </w:r>
    </w:p>
  </w:footnote>
  <w:footnote w:type="continuationSeparator" w:id="0">
    <w:p w:rsidR="007458BC" w:rsidRDefault="007458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86F" w:rsidRPr="006E3539" w:rsidRDefault="001B586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86F" w:rsidRDefault="00EA413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25pt;height:11.25pt" o:bullet="t">
        <v:imagedata r:id="rId1" o:title="msoA"/>
      </v:shape>
    </w:pict>
  </w:numPicBullet>
  <w:numPicBullet w:numPicBulletId="1">
    <w:pict>
      <v:shape id="_x0000_i105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C92A51"/>
    <w:multiLevelType w:val="hybridMultilevel"/>
    <w:tmpl w:val="95102548"/>
    <w:lvl w:ilvl="0" w:tplc="4EFC872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8735F4A"/>
    <w:multiLevelType w:val="hybridMultilevel"/>
    <w:tmpl w:val="265013D0"/>
    <w:lvl w:ilvl="0" w:tplc="435EF87A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3">
    <w:nsid w:val="3CCC1E6D"/>
    <w:multiLevelType w:val="hybridMultilevel"/>
    <w:tmpl w:val="9BA6BD9C"/>
    <w:lvl w:ilvl="0" w:tplc="F8B00A62">
      <w:start w:val="2"/>
      <w:numFmt w:val="decimal"/>
      <w:lvlText w:val="（%1）"/>
      <w:lvlJc w:val="left"/>
      <w:pPr>
        <w:ind w:left="720" w:hanging="720"/>
      </w:pPr>
      <w:rPr>
        <w:rFonts w:ascii="Calibri" w:hAnsi="Calibri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67F5912"/>
    <w:multiLevelType w:val="singleLevel"/>
    <w:tmpl w:val="567F5912"/>
    <w:lvl w:ilvl="0">
      <w:start w:val="21"/>
      <w:numFmt w:val="decimal"/>
      <w:suff w:val="nothing"/>
      <w:lvlText w:val="（%1）"/>
      <w:lvlJc w:val="left"/>
    </w:lvl>
  </w:abstractNum>
  <w:abstractNum w:abstractNumId="28">
    <w:nsid w:val="567F5968"/>
    <w:multiLevelType w:val="singleLevel"/>
    <w:tmpl w:val="567F5968"/>
    <w:lvl w:ilvl="0">
      <w:start w:val="16"/>
      <w:numFmt w:val="decimal"/>
      <w:suff w:val="nothing"/>
      <w:lvlText w:val="（%1）"/>
      <w:lvlJc w:val="left"/>
    </w:lvl>
  </w:abstractNum>
  <w:abstractNum w:abstractNumId="29">
    <w:nsid w:val="567F650D"/>
    <w:multiLevelType w:val="singleLevel"/>
    <w:tmpl w:val="567F650D"/>
    <w:lvl w:ilvl="0">
      <w:start w:val="1"/>
      <w:numFmt w:val="upperLetter"/>
      <w:suff w:val="nothing"/>
      <w:lvlText w:val="（%1）"/>
      <w:lvlJc w:val="left"/>
    </w:lvl>
  </w:abstractNum>
  <w:abstractNum w:abstractNumId="30">
    <w:nsid w:val="567F6855"/>
    <w:multiLevelType w:val="singleLevel"/>
    <w:tmpl w:val="567F6855"/>
    <w:lvl w:ilvl="0">
      <w:start w:val="20"/>
      <w:numFmt w:val="decimal"/>
      <w:suff w:val="nothing"/>
      <w:lvlText w:val="（%1）"/>
      <w:lvlJc w:val="left"/>
      <w:pPr>
        <w:ind w:left="0" w:firstLine="0"/>
      </w:pPr>
    </w:lvl>
  </w:abstractNum>
  <w:abstractNum w:abstractNumId="31">
    <w:nsid w:val="567F6A08"/>
    <w:multiLevelType w:val="singleLevel"/>
    <w:tmpl w:val="567F6A08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32">
    <w:nsid w:val="567F884E"/>
    <w:multiLevelType w:val="singleLevel"/>
    <w:tmpl w:val="567F884E"/>
    <w:lvl w:ilvl="0">
      <w:start w:val="1"/>
      <w:numFmt w:val="decimal"/>
      <w:suff w:val="nothing"/>
      <w:lvlText w:val="（%1）"/>
      <w:lvlJc w:val="left"/>
    </w:lvl>
  </w:abstractNum>
  <w:abstractNum w:abstractNumId="33">
    <w:nsid w:val="567F8856"/>
    <w:multiLevelType w:val="singleLevel"/>
    <w:tmpl w:val="567F8856"/>
    <w:lvl w:ilvl="0">
      <w:start w:val="18"/>
      <w:numFmt w:val="decimal"/>
      <w:suff w:val="nothing"/>
      <w:lvlText w:val="（%1）"/>
      <w:lvlJc w:val="left"/>
    </w:lvl>
  </w:abstractNum>
  <w:abstractNum w:abstractNumId="34">
    <w:nsid w:val="567F8890"/>
    <w:multiLevelType w:val="singleLevel"/>
    <w:tmpl w:val="567F8890"/>
    <w:lvl w:ilvl="0">
      <w:start w:val="20"/>
      <w:numFmt w:val="decimal"/>
      <w:suff w:val="nothing"/>
      <w:lvlText w:val="（%1）"/>
      <w:lvlJc w:val="left"/>
    </w:lvl>
  </w:abstractNum>
  <w:abstractNum w:abstractNumId="35">
    <w:nsid w:val="567F8EDF"/>
    <w:multiLevelType w:val="singleLevel"/>
    <w:tmpl w:val="567F8EDF"/>
    <w:lvl w:ilvl="0">
      <w:start w:val="1"/>
      <w:numFmt w:val="decimal"/>
      <w:suff w:val="nothing"/>
      <w:lvlText w:val="%1、"/>
      <w:lvlJc w:val="left"/>
    </w:lvl>
  </w:abstractNum>
  <w:abstractNum w:abstractNumId="3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62E4C76"/>
    <w:multiLevelType w:val="hybridMultilevel"/>
    <w:tmpl w:val="5F803EC2"/>
    <w:lvl w:ilvl="0" w:tplc="4D9A90D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>
    <w:nsid w:val="6A187B6D"/>
    <w:multiLevelType w:val="hybridMultilevel"/>
    <w:tmpl w:val="85E2C468"/>
    <w:lvl w:ilvl="0" w:tplc="CB202E3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A505B8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16E068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5C05E7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C9AE02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A50709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D60AF0C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E86546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84C87D8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>
    <w:nsid w:val="702E6BF5"/>
    <w:multiLevelType w:val="hybridMultilevel"/>
    <w:tmpl w:val="2C52A69A"/>
    <w:lvl w:ilvl="0" w:tplc="2BC6CB6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0315CB0"/>
    <w:multiLevelType w:val="hybridMultilevel"/>
    <w:tmpl w:val="C2ACCC44"/>
    <w:lvl w:ilvl="0" w:tplc="64FA45F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201588B"/>
    <w:multiLevelType w:val="hybridMultilevel"/>
    <w:tmpl w:val="1C1CE746"/>
    <w:lvl w:ilvl="0" w:tplc="5F92EF8E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4D00FA0"/>
    <w:multiLevelType w:val="hybridMultilevel"/>
    <w:tmpl w:val="75C22FA6"/>
    <w:lvl w:ilvl="0" w:tplc="04090011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44"/>
  </w:num>
  <w:num w:numId="6">
    <w:abstractNumId w:val="13"/>
  </w:num>
  <w:num w:numId="7">
    <w:abstractNumId w:val="41"/>
  </w:num>
  <w:num w:numId="8">
    <w:abstractNumId w:val="43"/>
  </w:num>
  <w:num w:numId="9">
    <w:abstractNumId w:val="6"/>
  </w:num>
  <w:num w:numId="10">
    <w:abstractNumId w:val="19"/>
  </w:num>
  <w:num w:numId="11">
    <w:abstractNumId w:val="39"/>
  </w:num>
  <w:num w:numId="12">
    <w:abstractNumId w:val="17"/>
  </w:num>
  <w:num w:numId="13">
    <w:abstractNumId w:val="26"/>
  </w:num>
  <w:num w:numId="14">
    <w:abstractNumId w:val="24"/>
  </w:num>
  <w:num w:numId="15">
    <w:abstractNumId w:val="12"/>
  </w:num>
  <w:num w:numId="16">
    <w:abstractNumId w:val="36"/>
  </w:num>
  <w:num w:numId="17">
    <w:abstractNumId w:val="9"/>
  </w:num>
  <w:num w:numId="18">
    <w:abstractNumId w:val="10"/>
  </w:num>
  <w:num w:numId="19">
    <w:abstractNumId w:val="20"/>
  </w:num>
  <w:num w:numId="20">
    <w:abstractNumId w:val="25"/>
  </w:num>
  <w:num w:numId="21">
    <w:abstractNumId w:val="14"/>
  </w:num>
  <w:num w:numId="22">
    <w:abstractNumId w:val="16"/>
  </w:num>
  <w:num w:numId="23">
    <w:abstractNumId w:val="2"/>
  </w:num>
  <w:num w:numId="24">
    <w:abstractNumId w:val="37"/>
  </w:num>
  <w:num w:numId="25">
    <w:abstractNumId w:val="15"/>
  </w:num>
  <w:num w:numId="26">
    <w:abstractNumId w:val="22"/>
  </w:num>
  <w:num w:numId="27">
    <w:abstractNumId w:val="5"/>
  </w:num>
  <w:num w:numId="28">
    <w:abstractNumId w:val="42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8"/>
  </w:num>
  <w:num w:numId="34">
    <w:abstractNumId w:val="27"/>
  </w:num>
  <w:num w:numId="35">
    <w:abstractNumId w:val="34"/>
  </w:num>
  <w:num w:numId="36">
    <w:abstractNumId w:val="32"/>
  </w:num>
  <w:num w:numId="37">
    <w:abstractNumId w:val="33"/>
  </w:num>
  <w:num w:numId="38">
    <w:abstractNumId w:val="30"/>
    <w:lvlOverride w:ilvl="0">
      <w:startOverride w:val="20"/>
    </w:lvlOverride>
  </w:num>
  <w:num w:numId="39">
    <w:abstractNumId w:val="31"/>
    <w:lvlOverride w:ilvl="0">
      <w:startOverride w:val="1"/>
    </w:lvlOverride>
  </w:num>
  <w:num w:numId="40">
    <w:abstractNumId w:val="35"/>
  </w:num>
  <w:num w:numId="41">
    <w:abstractNumId w:val="23"/>
  </w:num>
  <w:num w:numId="42">
    <w:abstractNumId w:val="29"/>
  </w:num>
  <w:num w:numId="43">
    <w:abstractNumId w:val="38"/>
  </w:num>
  <w:num w:numId="44">
    <w:abstractNumId w:val="8"/>
  </w:num>
  <w:num w:numId="45">
    <w:abstractNumId w:val="2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3E6A"/>
    <w:rsid w:val="00084FB6"/>
    <w:rsid w:val="00092FB9"/>
    <w:rsid w:val="000977C3"/>
    <w:rsid w:val="000A777C"/>
    <w:rsid w:val="000B1535"/>
    <w:rsid w:val="000B59AC"/>
    <w:rsid w:val="000C295A"/>
    <w:rsid w:val="000C4716"/>
    <w:rsid w:val="000D0E99"/>
    <w:rsid w:val="000D72EC"/>
    <w:rsid w:val="000D7339"/>
    <w:rsid w:val="000E340D"/>
    <w:rsid w:val="000E39F7"/>
    <w:rsid w:val="000E4C29"/>
    <w:rsid w:val="000E4EBC"/>
    <w:rsid w:val="000F21D7"/>
    <w:rsid w:val="00102A56"/>
    <w:rsid w:val="00104F63"/>
    <w:rsid w:val="0011658A"/>
    <w:rsid w:val="00126668"/>
    <w:rsid w:val="00135729"/>
    <w:rsid w:val="0013698D"/>
    <w:rsid w:val="00142B47"/>
    <w:rsid w:val="001461F0"/>
    <w:rsid w:val="00147192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86F"/>
    <w:rsid w:val="001B5C28"/>
    <w:rsid w:val="001B73C8"/>
    <w:rsid w:val="001C4F26"/>
    <w:rsid w:val="001C5BC6"/>
    <w:rsid w:val="001C5D35"/>
    <w:rsid w:val="001D340A"/>
    <w:rsid w:val="001D5A4A"/>
    <w:rsid w:val="001D5FEB"/>
    <w:rsid w:val="001D6B82"/>
    <w:rsid w:val="001E40D3"/>
    <w:rsid w:val="001E4BC3"/>
    <w:rsid w:val="001E5293"/>
    <w:rsid w:val="001E7BD3"/>
    <w:rsid w:val="002214A2"/>
    <w:rsid w:val="002227CA"/>
    <w:rsid w:val="00223006"/>
    <w:rsid w:val="00225CA7"/>
    <w:rsid w:val="0022778B"/>
    <w:rsid w:val="00230025"/>
    <w:rsid w:val="00230DE9"/>
    <w:rsid w:val="00234A9B"/>
    <w:rsid w:val="00235A10"/>
    <w:rsid w:val="00240F5E"/>
    <w:rsid w:val="002447D8"/>
    <w:rsid w:val="00246C6C"/>
    <w:rsid w:val="00253ABD"/>
    <w:rsid w:val="00253ED0"/>
    <w:rsid w:val="00255B12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3E14"/>
    <w:rsid w:val="002C0467"/>
    <w:rsid w:val="002C0F04"/>
    <w:rsid w:val="002C108B"/>
    <w:rsid w:val="002C318A"/>
    <w:rsid w:val="002C43A4"/>
    <w:rsid w:val="002C52FD"/>
    <w:rsid w:val="002C775F"/>
    <w:rsid w:val="002E3334"/>
    <w:rsid w:val="002E369F"/>
    <w:rsid w:val="002E601D"/>
    <w:rsid w:val="002E686D"/>
    <w:rsid w:val="002E7029"/>
    <w:rsid w:val="002F4E4D"/>
    <w:rsid w:val="002F70C9"/>
    <w:rsid w:val="00300AB8"/>
    <w:rsid w:val="00300CDB"/>
    <w:rsid w:val="00305B24"/>
    <w:rsid w:val="00313DA5"/>
    <w:rsid w:val="003175E7"/>
    <w:rsid w:val="0032739C"/>
    <w:rsid w:val="00330B11"/>
    <w:rsid w:val="003418DC"/>
    <w:rsid w:val="003648D1"/>
    <w:rsid w:val="00371455"/>
    <w:rsid w:val="003743A3"/>
    <w:rsid w:val="00377BFF"/>
    <w:rsid w:val="00380B73"/>
    <w:rsid w:val="00382C35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19A"/>
    <w:rsid w:val="003B25F2"/>
    <w:rsid w:val="003B5D7A"/>
    <w:rsid w:val="003C55E0"/>
    <w:rsid w:val="003C7E48"/>
    <w:rsid w:val="003D0B2C"/>
    <w:rsid w:val="003D28E9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56D0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4CBA"/>
    <w:rsid w:val="004A759A"/>
    <w:rsid w:val="004B1BB4"/>
    <w:rsid w:val="004B2454"/>
    <w:rsid w:val="004B2C68"/>
    <w:rsid w:val="004B5230"/>
    <w:rsid w:val="004C34E1"/>
    <w:rsid w:val="004C4D06"/>
    <w:rsid w:val="004D17CD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0DD"/>
    <w:rsid w:val="00535106"/>
    <w:rsid w:val="00535496"/>
    <w:rsid w:val="00535CEE"/>
    <w:rsid w:val="0053617D"/>
    <w:rsid w:val="00536A5A"/>
    <w:rsid w:val="005410A0"/>
    <w:rsid w:val="005426F1"/>
    <w:rsid w:val="0054309E"/>
    <w:rsid w:val="0054343F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53C6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1711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68B"/>
    <w:rsid w:val="00724B54"/>
    <w:rsid w:val="00724E7C"/>
    <w:rsid w:val="0072614F"/>
    <w:rsid w:val="00731065"/>
    <w:rsid w:val="007318BA"/>
    <w:rsid w:val="0073408A"/>
    <w:rsid w:val="0073788B"/>
    <w:rsid w:val="007458BC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5279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F00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3A96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0BD"/>
    <w:rsid w:val="00A17338"/>
    <w:rsid w:val="00A24CEA"/>
    <w:rsid w:val="00A51D94"/>
    <w:rsid w:val="00A5482C"/>
    <w:rsid w:val="00A55047"/>
    <w:rsid w:val="00A567F3"/>
    <w:rsid w:val="00A6039A"/>
    <w:rsid w:val="00A66074"/>
    <w:rsid w:val="00A7168B"/>
    <w:rsid w:val="00A71A99"/>
    <w:rsid w:val="00A97179"/>
    <w:rsid w:val="00AA02C2"/>
    <w:rsid w:val="00AA203F"/>
    <w:rsid w:val="00AA335C"/>
    <w:rsid w:val="00AA72C3"/>
    <w:rsid w:val="00AB2455"/>
    <w:rsid w:val="00AB3589"/>
    <w:rsid w:val="00AB79D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0CB7"/>
    <w:rsid w:val="00B31EBE"/>
    <w:rsid w:val="00B35149"/>
    <w:rsid w:val="00B37E50"/>
    <w:rsid w:val="00B40820"/>
    <w:rsid w:val="00B4208B"/>
    <w:rsid w:val="00B424A5"/>
    <w:rsid w:val="00B478DA"/>
    <w:rsid w:val="00B50D26"/>
    <w:rsid w:val="00B5180D"/>
    <w:rsid w:val="00B53608"/>
    <w:rsid w:val="00B5598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5476"/>
    <w:rsid w:val="00C26697"/>
    <w:rsid w:val="00C2790C"/>
    <w:rsid w:val="00C33F6E"/>
    <w:rsid w:val="00C35148"/>
    <w:rsid w:val="00C43427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3D52"/>
    <w:rsid w:val="00C95D9C"/>
    <w:rsid w:val="00C964D2"/>
    <w:rsid w:val="00C965C9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091E"/>
    <w:rsid w:val="00D42ECE"/>
    <w:rsid w:val="00D45DA2"/>
    <w:rsid w:val="00D46F9A"/>
    <w:rsid w:val="00D520B7"/>
    <w:rsid w:val="00D6054C"/>
    <w:rsid w:val="00D63CF8"/>
    <w:rsid w:val="00D6717E"/>
    <w:rsid w:val="00D7523B"/>
    <w:rsid w:val="00D759C8"/>
    <w:rsid w:val="00D80857"/>
    <w:rsid w:val="00D83114"/>
    <w:rsid w:val="00D84234"/>
    <w:rsid w:val="00D869C5"/>
    <w:rsid w:val="00D95CAF"/>
    <w:rsid w:val="00DA0EFC"/>
    <w:rsid w:val="00DA17F0"/>
    <w:rsid w:val="00DA6D85"/>
    <w:rsid w:val="00DA7AFA"/>
    <w:rsid w:val="00DB6F7F"/>
    <w:rsid w:val="00DB7890"/>
    <w:rsid w:val="00DC2139"/>
    <w:rsid w:val="00DD4BEC"/>
    <w:rsid w:val="00DD7154"/>
    <w:rsid w:val="00DE3CB9"/>
    <w:rsid w:val="00DF2278"/>
    <w:rsid w:val="00E03B9D"/>
    <w:rsid w:val="00E11016"/>
    <w:rsid w:val="00E13808"/>
    <w:rsid w:val="00E16493"/>
    <w:rsid w:val="00E20B0F"/>
    <w:rsid w:val="00E20DC9"/>
    <w:rsid w:val="00E227F2"/>
    <w:rsid w:val="00E3772F"/>
    <w:rsid w:val="00E37A4C"/>
    <w:rsid w:val="00E4159C"/>
    <w:rsid w:val="00E45FD6"/>
    <w:rsid w:val="00E463FD"/>
    <w:rsid w:val="00E46F31"/>
    <w:rsid w:val="00E53142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38"/>
    <w:rsid w:val="00EA4148"/>
    <w:rsid w:val="00EA478A"/>
    <w:rsid w:val="00EC3DC9"/>
    <w:rsid w:val="00EC4F50"/>
    <w:rsid w:val="00EC58CE"/>
    <w:rsid w:val="00EC6B0E"/>
    <w:rsid w:val="00EC6EF2"/>
    <w:rsid w:val="00ED23B1"/>
    <w:rsid w:val="00ED2A37"/>
    <w:rsid w:val="00EE066C"/>
    <w:rsid w:val="00EF1BB9"/>
    <w:rsid w:val="00EF569A"/>
    <w:rsid w:val="00EF77F7"/>
    <w:rsid w:val="00F07C8A"/>
    <w:rsid w:val="00F13C0A"/>
    <w:rsid w:val="00F14087"/>
    <w:rsid w:val="00F17A9C"/>
    <w:rsid w:val="00F20106"/>
    <w:rsid w:val="00F2089F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5756"/>
    <w:rsid w:val="00F67D26"/>
    <w:rsid w:val="00F715F2"/>
    <w:rsid w:val="00F7284C"/>
    <w:rsid w:val="00F7317E"/>
    <w:rsid w:val="00F754E4"/>
    <w:rsid w:val="00F77350"/>
    <w:rsid w:val="00F83A02"/>
    <w:rsid w:val="00F840A4"/>
    <w:rsid w:val="00F84B2E"/>
    <w:rsid w:val="00F85121"/>
    <w:rsid w:val="00F9555A"/>
    <w:rsid w:val="00F95A31"/>
    <w:rsid w:val="00FA2716"/>
    <w:rsid w:val="00FA277F"/>
    <w:rsid w:val="00FA5A5A"/>
    <w:rsid w:val="00FA5BEA"/>
    <w:rsid w:val="00FB267E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character" w:styleId="a7">
    <w:name w:val="Hyperlink"/>
    <w:basedOn w:val="a0"/>
    <w:qFormat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uiPriority w:val="99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character" w:customStyle="1" w:styleId="Char3">
    <w:name w:val="日期 Char"/>
    <w:basedOn w:val="a0"/>
    <w:link w:val="aa"/>
    <w:rsid w:val="00E20DC9"/>
    <w:rPr>
      <w:rFonts w:ascii="Cambria" w:hAnsi="Cambria"/>
      <w:kern w:val="2"/>
      <w:sz w:val="24"/>
    </w:r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4"/>
    <w:rsid w:val="00D45DA2"/>
    <w:pPr>
      <w:shd w:val="clear" w:color="auto" w:fill="000080"/>
    </w:pPr>
  </w:style>
  <w:style w:type="character" w:customStyle="1" w:styleId="Char4">
    <w:name w:val="文档结构图 Char"/>
    <w:basedOn w:val="a0"/>
    <w:link w:val="ab"/>
    <w:rsid w:val="00E20DC9"/>
    <w:rPr>
      <w:rFonts w:ascii="Cambria" w:hAnsi="Cambria"/>
      <w:kern w:val="2"/>
      <w:sz w:val="24"/>
      <w:shd w:val="clear" w:color="auto" w:fill="000080"/>
    </w:rPr>
  </w:style>
  <w:style w:type="paragraph" w:styleId="ac">
    <w:name w:val="Plain Text"/>
    <w:basedOn w:val="a"/>
    <w:link w:val="Char5"/>
    <w:rsid w:val="00D45DA2"/>
    <w:rPr>
      <w:rFonts w:ascii="宋体" w:hAnsi="Courier New" w:cs="Courier New"/>
      <w:szCs w:val="21"/>
    </w:rPr>
  </w:style>
  <w:style w:type="character" w:customStyle="1" w:styleId="Char5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paragraph" w:styleId="ad">
    <w:name w:val="Body Text Indent"/>
    <w:basedOn w:val="a"/>
    <w:link w:val="Char6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character" w:customStyle="1" w:styleId="Char6">
    <w:name w:val="正文文本缩进 Char"/>
    <w:basedOn w:val="a0"/>
    <w:link w:val="ad"/>
    <w:rsid w:val="00024384"/>
    <w:rPr>
      <w:sz w:val="21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7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7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basedOn w:val="a0"/>
    <w:link w:val="HTML"/>
    <w:rsid w:val="00E20DC9"/>
    <w:rPr>
      <w:rFonts w:ascii="宋体" w:hAnsi="宋体" w:cs="宋体"/>
      <w:sz w:val="24"/>
    </w:rPr>
  </w:style>
  <w:style w:type="paragraph" w:styleId="af2">
    <w:name w:val="List Paragraph"/>
    <w:basedOn w:val="a"/>
    <w:uiPriority w:val="99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link w:val="Char8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customStyle="1" w:styleId="Char8">
    <w:name w:val="副标题 Char"/>
    <w:basedOn w:val="a0"/>
    <w:link w:val="af3"/>
    <w:rsid w:val="00E20DC9"/>
    <w:rPr>
      <w:rFonts w:ascii="Cambria" w:hAnsi="Cambria"/>
      <w:i/>
      <w:iCs/>
      <w:color w:val="4F81BD"/>
      <w:spacing w:val="15"/>
      <w:kern w:val="2"/>
      <w:sz w:val="24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9"/>
    <w:rsid w:val="00D80857"/>
    <w:rPr>
      <w:i/>
      <w:iCs/>
      <w:color w:val="000000"/>
      <w:szCs w:val="21"/>
    </w:rPr>
  </w:style>
  <w:style w:type="character" w:customStyle="1" w:styleId="Char9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a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a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b"/>
    <w:rsid w:val="009F5ABB"/>
    <w:pPr>
      <w:spacing w:after="120"/>
    </w:pPr>
    <w:rPr>
      <w:szCs w:val="24"/>
    </w:rPr>
  </w:style>
  <w:style w:type="character" w:customStyle="1" w:styleId="Charb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c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c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d"/>
    <w:rsid w:val="00024384"/>
    <w:pPr>
      <w:ind w:firstLineChars="100" w:firstLine="420"/>
    </w:pPr>
  </w:style>
  <w:style w:type="character" w:customStyle="1" w:styleId="Chard">
    <w:name w:val="正文首行缩进 Char"/>
    <w:basedOn w:val="Charb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2Char1">
    <w:name w:val="正文首行缩进 2 Char"/>
    <w:basedOn w:val="Char6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e"/>
    <w:rsid w:val="00B90998"/>
    <w:pPr>
      <w:jc w:val="left"/>
    </w:pPr>
    <w:rPr>
      <w:szCs w:val="24"/>
    </w:rPr>
  </w:style>
  <w:style w:type="character" w:customStyle="1" w:styleId="Chare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paragraph" w:customStyle="1" w:styleId="13">
    <w:name w:val="列出段落1"/>
    <w:basedOn w:val="a"/>
    <w:uiPriority w:val="34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customStyle="1" w:styleId="W-">
    <w:name w:val="W-请开始答题、题目、选项"/>
    <w:link w:val="W-CharChar"/>
    <w:rsid w:val="00E20DC9"/>
    <w:pPr>
      <w:ind w:firstLineChars="200" w:firstLine="200"/>
      <w:jc w:val="both"/>
      <w:textAlignment w:val="center"/>
    </w:pPr>
    <w:rPr>
      <w:sz w:val="21"/>
    </w:rPr>
  </w:style>
  <w:style w:type="character" w:customStyle="1" w:styleId="W-CharChar">
    <w:name w:val="W-请开始答题、题目、选项 Char Char"/>
    <w:link w:val="W-"/>
    <w:rsid w:val="00E20DC9"/>
    <w:rPr>
      <w:sz w:val="21"/>
    </w:rPr>
  </w:style>
  <w:style w:type="paragraph" w:customStyle="1" w:styleId="H-1">
    <w:name w:val="H-1级标题 部分"/>
    <w:basedOn w:val="1"/>
    <w:next w:val="H-2"/>
    <w:rsid w:val="00E20DC9"/>
    <w:pPr>
      <w:keepNext w:val="0"/>
      <w:keepLines w:val="0"/>
      <w:widowControl/>
      <w:spacing w:beforeLines="50" w:afterLines="50"/>
      <w:jc w:val="center"/>
      <w:textAlignment w:val="center"/>
    </w:pPr>
    <w:rPr>
      <w:rFonts w:ascii="Times New Roman" w:eastAsia="黑体" w:hAnsi="Times New Roman"/>
      <w:b w:val="0"/>
      <w:bCs w:val="0"/>
      <w:kern w:val="2"/>
      <w:sz w:val="44"/>
      <w:szCs w:val="21"/>
    </w:rPr>
  </w:style>
  <w:style w:type="paragraph" w:customStyle="1" w:styleId="H-2">
    <w:name w:val="H-2级标题 章"/>
    <w:basedOn w:val="2"/>
    <w:next w:val="H-3"/>
    <w:rsid w:val="00E20DC9"/>
    <w:pPr>
      <w:autoSpaceDE/>
      <w:autoSpaceDN/>
      <w:adjustRightInd/>
      <w:spacing w:beforeLines="50" w:afterLines="50" w:line="600" w:lineRule="auto"/>
      <w:ind w:left="0" w:firstLine="0"/>
      <w:jc w:val="center"/>
      <w:textAlignment w:val="center"/>
    </w:pPr>
    <w:rPr>
      <w:rFonts w:ascii="Times New Roman" w:eastAsia="黑体" w:hAnsi="Times New Roman"/>
      <w:color w:val="auto"/>
      <w:kern w:val="2"/>
      <w:szCs w:val="36"/>
      <w:lang w:val="en-US"/>
    </w:rPr>
  </w:style>
  <w:style w:type="paragraph" w:customStyle="1" w:styleId="H-3">
    <w:name w:val="H-3级标题 节"/>
    <w:basedOn w:val="3"/>
    <w:next w:val="H-4"/>
    <w:rsid w:val="00E20DC9"/>
    <w:pPr>
      <w:spacing w:beforeLines="50" w:afterLines="50" w:line="480" w:lineRule="auto"/>
      <w:jc w:val="center"/>
      <w:textAlignment w:val="center"/>
    </w:pPr>
    <w:rPr>
      <w:rFonts w:ascii="Times New Roman" w:eastAsia="黑体" w:hAnsi="Times New Roman"/>
      <w:b w:val="0"/>
      <w:bCs/>
      <w:sz w:val="30"/>
      <w:szCs w:val="32"/>
    </w:rPr>
  </w:style>
  <w:style w:type="paragraph" w:customStyle="1" w:styleId="H-4">
    <w:name w:val="H-4级标题 一、"/>
    <w:basedOn w:val="4"/>
    <w:next w:val="H-5"/>
    <w:link w:val="H-4Char"/>
    <w:rsid w:val="00E20DC9"/>
    <w:pPr>
      <w:spacing w:beforeLines="50" w:afterLines="50" w:line="240" w:lineRule="auto"/>
      <w:textAlignment w:val="center"/>
    </w:pPr>
    <w:rPr>
      <w:rFonts w:ascii="Times New Roman" w:hAnsi="Times New Roman"/>
      <w:b w:val="0"/>
      <w:sz w:val="28"/>
    </w:rPr>
  </w:style>
  <w:style w:type="paragraph" w:customStyle="1" w:styleId="H-5">
    <w:name w:val="H-5级标题 （一）"/>
    <w:basedOn w:val="5"/>
    <w:next w:val="H-61"/>
    <w:link w:val="H-5Char"/>
    <w:rsid w:val="00E20DC9"/>
    <w:pPr>
      <w:spacing w:beforeLines="50" w:afterLines="50" w:line="240" w:lineRule="auto"/>
      <w:ind w:firstLineChars="200" w:firstLine="200"/>
      <w:textAlignment w:val="center"/>
    </w:pPr>
    <w:rPr>
      <w:rFonts w:ascii="Times New Roman" w:eastAsia="黑体" w:hAnsi="Times New Roman"/>
      <w:b w:val="0"/>
      <w:sz w:val="24"/>
    </w:rPr>
  </w:style>
  <w:style w:type="paragraph" w:customStyle="1" w:styleId="H-61">
    <w:name w:val="H-6级标题 1．"/>
    <w:basedOn w:val="6"/>
    <w:next w:val="a"/>
    <w:rsid w:val="00E20DC9"/>
    <w:pPr>
      <w:keepNext/>
      <w:keepLines/>
      <w:widowControl w:val="0"/>
      <w:spacing w:before="0" w:beforeAutospacing="0" w:after="0" w:afterAutospacing="0" w:line="300" w:lineRule="auto"/>
      <w:ind w:firstLineChars="200" w:firstLine="200"/>
      <w:jc w:val="both"/>
      <w:textAlignment w:val="center"/>
    </w:pPr>
    <w:rPr>
      <w:rFonts w:ascii="Times New Roman" w:hAnsi="Times New Roman"/>
      <w:b w:val="0"/>
      <w:color w:val="auto"/>
      <w:kern w:val="2"/>
      <w:sz w:val="21"/>
      <w:szCs w:val="21"/>
    </w:rPr>
  </w:style>
  <w:style w:type="character" w:customStyle="1" w:styleId="H-5Char">
    <w:name w:val="H-5级标题 （一） Char"/>
    <w:link w:val="H-5"/>
    <w:rsid w:val="00E20DC9"/>
    <w:rPr>
      <w:rFonts w:eastAsia="黑体"/>
      <w:bCs/>
      <w:kern w:val="2"/>
      <w:sz w:val="24"/>
      <w:szCs w:val="28"/>
    </w:rPr>
  </w:style>
  <w:style w:type="character" w:customStyle="1" w:styleId="H-4Char">
    <w:name w:val="H-4级标题 一、 Char"/>
    <w:link w:val="H-4"/>
    <w:rsid w:val="00E20DC9"/>
    <w:rPr>
      <w:rFonts w:eastAsia="黑体"/>
      <w:bCs/>
      <w:kern w:val="2"/>
      <w:sz w:val="28"/>
      <w:szCs w:val="28"/>
    </w:rPr>
  </w:style>
  <w:style w:type="paragraph" w:customStyle="1" w:styleId="W-0">
    <w:name w:val="W-讲义答案和解析"/>
    <w:next w:val="a"/>
    <w:link w:val="W-CharCharChar"/>
    <w:rsid w:val="00E20DC9"/>
    <w:pPr>
      <w:ind w:firstLineChars="200" w:firstLine="200"/>
      <w:jc w:val="both"/>
      <w:textAlignment w:val="center"/>
    </w:pPr>
    <w:rPr>
      <w:color w:val="FF0000"/>
      <w:sz w:val="21"/>
      <w:szCs w:val="21"/>
    </w:rPr>
  </w:style>
  <w:style w:type="character" w:customStyle="1" w:styleId="W-CharCharChar">
    <w:name w:val="W-讲义答案和解析 Char Char Char"/>
    <w:basedOn w:val="a0"/>
    <w:link w:val="W-0"/>
    <w:rsid w:val="00E20DC9"/>
    <w:rPr>
      <w:color w:val="FF0000"/>
      <w:sz w:val="21"/>
      <w:szCs w:val="21"/>
    </w:rPr>
  </w:style>
  <w:style w:type="paragraph" w:customStyle="1" w:styleId="W-1">
    <w:name w:val="W-考情分析"/>
    <w:basedOn w:val="H-3"/>
    <w:rsid w:val="00E20DC9"/>
    <w:pPr>
      <w:outlineLvl w:val="9"/>
    </w:pPr>
    <w:rPr>
      <w:rFonts w:eastAsia="楷体_GB2312"/>
    </w:rPr>
  </w:style>
  <w:style w:type="paragraph" w:customStyle="1" w:styleId="W-2">
    <w:name w:val="W-？、题型说明"/>
    <w:next w:val="W-"/>
    <w:rsid w:val="00E20DC9"/>
    <w:pPr>
      <w:spacing w:beforeLines="100"/>
      <w:ind w:firstLineChars="200" w:firstLine="200"/>
      <w:jc w:val="both"/>
      <w:outlineLvl w:val="1"/>
    </w:pPr>
    <w:rPr>
      <w:b/>
      <w:sz w:val="21"/>
    </w:rPr>
  </w:style>
  <w:style w:type="paragraph" w:customStyle="1" w:styleId="W-3">
    <w:name w:val="W-题目来源、题目说明"/>
    <w:next w:val="W-"/>
    <w:link w:val="W-Char"/>
    <w:rsid w:val="00E20DC9"/>
    <w:pPr>
      <w:jc w:val="both"/>
      <w:textAlignment w:val="center"/>
    </w:pPr>
    <w:rPr>
      <w:color w:val="0000FF"/>
      <w:sz w:val="21"/>
    </w:rPr>
  </w:style>
  <w:style w:type="character" w:customStyle="1" w:styleId="W-Char">
    <w:name w:val="W-题目来源、题目说明 Char"/>
    <w:link w:val="W-3"/>
    <w:rsid w:val="00E20DC9"/>
    <w:rPr>
      <w:color w:val="0000FF"/>
      <w:sz w:val="21"/>
    </w:rPr>
  </w:style>
  <w:style w:type="paragraph" w:customStyle="1" w:styleId="W-4">
    <w:name w:val="W-？、题前说明"/>
    <w:basedOn w:val="W-2"/>
    <w:rsid w:val="00E20DC9"/>
    <w:pPr>
      <w:outlineLvl w:val="9"/>
    </w:pPr>
  </w:style>
  <w:style w:type="paragraph" w:customStyle="1" w:styleId="W-5">
    <w:name w:val="W-共？题共分？钟"/>
    <w:basedOn w:val="2"/>
    <w:next w:val="W-2"/>
    <w:rsid w:val="00E20DC9"/>
    <w:pPr>
      <w:autoSpaceDE/>
      <w:autoSpaceDN/>
      <w:adjustRightInd/>
      <w:spacing w:beforeLines="50" w:afterLines="50"/>
      <w:ind w:left="0" w:firstLine="0"/>
      <w:jc w:val="center"/>
      <w:outlineLvl w:val="9"/>
    </w:pPr>
    <w:rPr>
      <w:rFonts w:ascii="Times New Roman" w:hAnsi="Times New Roman"/>
      <w:b/>
      <w:color w:val="auto"/>
      <w:kern w:val="2"/>
      <w:sz w:val="21"/>
      <w:szCs w:val="36"/>
      <w:lang w:val="en-US"/>
    </w:rPr>
  </w:style>
  <w:style w:type="paragraph" w:customStyle="1" w:styleId="W-6">
    <w:name w:val="W-第？部分"/>
    <w:basedOn w:val="1"/>
    <w:next w:val="W-5"/>
    <w:rsid w:val="00E20DC9"/>
    <w:pPr>
      <w:keepNext w:val="0"/>
      <w:keepLines w:val="0"/>
      <w:spacing w:beforeLines="100" w:afterLines="100"/>
      <w:jc w:val="center"/>
    </w:pPr>
    <w:rPr>
      <w:rFonts w:ascii="Times New Roman" w:eastAsia="宋体" w:hAnsi="Times New Roman"/>
      <w:bCs w:val="0"/>
      <w:kern w:val="2"/>
      <w:sz w:val="28"/>
    </w:rPr>
  </w:style>
  <w:style w:type="paragraph" w:customStyle="1" w:styleId="W-7">
    <w:name w:val="W-考情分析正文"/>
    <w:basedOn w:val="W-"/>
    <w:rsid w:val="00E20DC9"/>
    <w:rPr>
      <w:rFonts w:eastAsia="楷体_GB2312"/>
    </w:rPr>
  </w:style>
  <w:style w:type="paragraph" w:customStyle="1" w:styleId="H-71">
    <w:name w:val="H-7级标题 （1）"/>
    <w:basedOn w:val="W-"/>
    <w:rsid w:val="00E20DC9"/>
    <w:pPr>
      <w:spacing w:line="300" w:lineRule="auto"/>
    </w:pPr>
  </w:style>
  <w:style w:type="paragraph" w:customStyle="1" w:styleId="H-8">
    <w:name w:val="H-8级标题 ①"/>
    <w:basedOn w:val="H-71"/>
    <w:rsid w:val="00E20DC9"/>
  </w:style>
  <w:style w:type="paragraph" w:customStyle="1" w:styleId="2014">
    <w:name w:val="2014讲义一级标题"/>
    <w:basedOn w:val="a"/>
    <w:link w:val="2014Char"/>
    <w:rsid w:val="00E20DC9"/>
    <w:pPr>
      <w:spacing w:beforeLines="50" w:afterLines="50" w:line="600" w:lineRule="auto"/>
      <w:jc w:val="center"/>
    </w:pPr>
    <w:rPr>
      <w:rFonts w:ascii="黑体" w:eastAsia="黑体" w:hAnsi="Times New Roman"/>
      <w:sz w:val="44"/>
      <w:szCs w:val="44"/>
    </w:rPr>
  </w:style>
  <w:style w:type="character" w:customStyle="1" w:styleId="2014Char">
    <w:name w:val="2014讲义一级标题 Char"/>
    <w:basedOn w:val="a0"/>
    <w:link w:val="2014"/>
    <w:rsid w:val="00E20DC9"/>
    <w:rPr>
      <w:rFonts w:ascii="黑体" w:eastAsia="黑体"/>
      <w:kern w:val="2"/>
      <w:sz w:val="44"/>
      <w:szCs w:val="44"/>
    </w:rPr>
  </w:style>
  <w:style w:type="paragraph" w:customStyle="1" w:styleId="20140">
    <w:name w:val="2014讲义二级标题"/>
    <w:basedOn w:val="a"/>
    <w:link w:val="2014Char0"/>
    <w:rsid w:val="00E20DC9"/>
    <w:pPr>
      <w:spacing w:beforeLines="50" w:afterLines="50" w:line="600" w:lineRule="auto"/>
      <w:jc w:val="center"/>
    </w:pPr>
    <w:rPr>
      <w:rFonts w:ascii="黑体" w:eastAsia="黑体" w:hAnsi="Times New Roman"/>
      <w:sz w:val="32"/>
      <w:szCs w:val="32"/>
    </w:rPr>
  </w:style>
  <w:style w:type="character" w:customStyle="1" w:styleId="2014Char0">
    <w:name w:val="2014讲义二级标题 Char"/>
    <w:basedOn w:val="a0"/>
    <w:link w:val="20140"/>
    <w:rsid w:val="00E20DC9"/>
    <w:rPr>
      <w:rFonts w:ascii="黑体" w:eastAsia="黑体"/>
      <w:kern w:val="2"/>
      <w:sz w:val="32"/>
      <w:szCs w:val="32"/>
    </w:rPr>
  </w:style>
  <w:style w:type="paragraph" w:customStyle="1" w:styleId="20141">
    <w:name w:val="2014讲义三级标题"/>
    <w:basedOn w:val="a"/>
    <w:link w:val="2014Char1"/>
    <w:rsid w:val="00E20DC9"/>
    <w:pPr>
      <w:spacing w:beforeLines="50" w:afterLines="50" w:line="480" w:lineRule="auto"/>
      <w:jc w:val="center"/>
    </w:pPr>
    <w:rPr>
      <w:rFonts w:ascii="黑体" w:eastAsia="黑体" w:hAnsi="Times New Roman"/>
      <w:sz w:val="30"/>
      <w:szCs w:val="30"/>
    </w:rPr>
  </w:style>
  <w:style w:type="character" w:customStyle="1" w:styleId="2014Char1">
    <w:name w:val="2014讲义三级标题 Char"/>
    <w:basedOn w:val="a0"/>
    <w:link w:val="20141"/>
    <w:rsid w:val="00E20DC9"/>
    <w:rPr>
      <w:rFonts w:ascii="黑体" w:eastAsia="黑体"/>
      <w:kern w:val="2"/>
      <w:sz w:val="30"/>
      <w:szCs w:val="30"/>
    </w:rPr>
  </w:style>
  <w:style w:type="paragraph" w:customStyle="1" w:styleId="20142">
    <w:name w:val="2014讲义四级标题"/>
    <w:basedOn w:val="a"/>
    <w:link w:val="2014Char2"/>
    <w:rsid w:val="00E20DC9"/>
    <w:rPr>
      <w:rFonts w:ascii="黑体" w:eastAsia="黑体" w:hAnsi="Times New Roman"/>
      <w:sz w:val="28"/>
      <w:szCs w:val="28"/>
    </w:rPr>
  </w:style>
  <w:style w:type="character" w:customStyle="1" w:styleId="2014Char2">
    <w:name w:val="2014讲义四级标题 Char"/>
    <w:basedOn w:val="a0"/>
    <w:link w:val="20142"/>
    <w:rsid w:val="00E20DC9"/>
    <w:rPr>
      <w:rFonts w:ascii="黑体" w:eastAsia="黑体"/>
      <w:kern w:val="2"/>
      <w:sz w:val="28"/>
      <w:szCs w:val="28"/>
    </w:rPr>
  </w:style>
  <w:style w:type="paragraph" w:customStyle="1" w:styleId="20143">
    <w:name w:val="2014讲义五级标题"/>
    <w:basedOn w:val="a"/>
    <w:link w:val="2014Char3"/>
    <w:rsid w:val="00E20DC9"/>
    <w:pPr>
      <w:ind w:firstLineChars="200" w:firstLine="480"/>
    </w:pPr>
    <w:rPr>
      <w:rFonts w:ascii="黑体" w:eastAsia="黑体" w:hAnsi="Times New Roman"/>
      <w:szCs w:val="24"/>
    </w:rPr>
  </w:style>
  <w:style w:type="character" w:customStyle="1" w:styleId="2014Char3">
    <w:name w:val="2014讲义五级标题 Char"/>
    <w:basedOn w:val="a0"/>
    <w:link w:val="20143"/>
    <w:rsid w:val="00E20DC9"/>
    <w:rPr>
      <w:rFonts w:ascii="黑体" w:eastAsia="黑体"/>
      <w:kern w:val="2"/>
      <w:sz w:val="24"/>
      <w:szCs w:val="24"/>
    </w:rPr>
  </w:style>
  <w:style w:type="paragraph" w:customStyle="1" w:styleId="20144">
    <w:name w:val="2014讲义六级标题"/>
    <w:basedOn w:val="a"/>
    <w:link w:val="2014Char4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4">
    <w:name w:val="2014讲义六级标题 Char"/>
    <w:basedOn w:val="a0"/>
    <w:link w:val="20144"/>
    <w:rsid w:val="00E20DC9"/>
    <w:rPr>
      <w:kern w:val="2"/>
      <w:sz w:val="21"/>
      <w:szCs w:val="24"/>
    </w:rPr>
  </w:style>
  <w:style w:type="paragraph" w:customStyle="1" w:styleId="20145">
    <w:name w:val="2014讲义七级标题"/>
    <w:basedOn w:val="a"/>
    <w:link w:val="2014Char5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5">
    <w:name w:val="2014讲义七级标题 Char"/>
    <w:basedOn w:val="a0"/>
    <w:link w:val="20145"/>
    <w:rsid w:val="00E20DC9"/>
    <w:rPr>
      <w:kern w:val="2"/>
      <w:sz w:val="21"/>
      <w:szCs w:val="24"/>
    </w:rPr>
  </w:style>
  <w:style w:type="paragraph" w:customStyle="1" w:styleId="20146">
    <w:name w:val="2014讲义八级标题"/>
    <w:basedOn w:val="a"/>
    <w:link w:val="2014Char6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6">
    <w:name w:val="2014讲义八级标题 Char"/>
    <w:basedOn w:val="a0"/>
    <w:link w:val="20146"/>
    <w:rsid w:val="00E20DC9"/>
    <w:rPr>
      <w:kern w:val="2"/>
      <w:sz w:val="21"/>
      <w:szCs w:val="24"/>
    </w:rPr>
  </w:style>
  <w:style w:type="paragraph" w:customStyle="1" w:styleId="20147">
    <w:name w:val="2014讲义正文"/>
    <w:basedOn w:val="a"/>
    <w:link w:val="2014Char7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7">
    <w:name w:val="2014讲义正文 Char"/>
    <w:basedOn w:val="a0"/>
    <w:link w:val="20147"/>
    <w:rsid w:val="00E20DC9"/>
    <w:rPr>
      <w:kern w:val="2"/>
      <w:sz w:val="21"/>
      <w:szCs w:val="24"/>
    </w:rPr>
  </w:style>
  <w:style w:type="paragraph" w:customStyle="1" w:styleId="TOC1">
    <w:name w:val="TOC 标题1"/>
    <w:basedOn w:val="1"/>
    <w:next w:val="a"/>
    <w:uiPriority w:val="39"/>
    <w:unhideWhenUsed/>
    <w:rsid w:val="00E20DC9"/>
    <w:pPr>
      <w:widowControl/>
      <w:spacing w:before="480" w:line="276" w:lineRule="auto"/>
      <w:outlineLvl w:val="9"/>
    </w:pPr>
    <w:rPr>
      <w:rFonts w:ascii="Cambria" w:eastAsia="宋体" w:hAnsi="Cambria" w:cs="黑体"/>
      <w:color w:val="365F90"/>
      <w:kern w:val="0"/>
      <w:sz w:val="28"/>
      <w:szCs w:val="28"/>
    </w:rPr>
  </w:style>
  <w:style w:type="paragraph" w:customStyle="1" w:styleId="42">
    <w:name w:val="列出段落4"/>
    <w:basedOn w:val="a"/>
    <w:rsid w:val="00E20DC9"/>
    <w:pPr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8">
    <w:name w:val="2014讲义表题"/>
    <w:basedOn w:val="a"/>
    <w:link w:val="2014Char8"/>
    <w:rsid w:val="00E20DC9"/>
    <w:pPr>
      <w:adjustRightInd w:val="0"/>
      <w:snapToGrid w:val="0"/>
      <w:spacing w:line="336" w:lineRule="auto"/>
      <w:jc w:val="center"/>
    </w:pPr>
    <w:rPr>
      <w:rFonts w:ascii="宋体" w:hAnsi="宋体"/>
      <w:sz w:val="18"/>
      <w:szCs w:val="18"/>
    </w:rPr>
  </w:style>
  <w:style w:type="character" w:customStyle="1" w:styleId="2014Char8">
    <w:name w:val="2014讲义表题 Char"/>
    <w:basedOn w:val="a0"/>
    <w:link w:val="20148"/>
    <w:rsid w:val="00E20DC9"/>
    <w:rPr>
      <w:rFonts w:ascii="宋体" w:hAnsi="宋体"/>
      <w:kern w:val="2"/>
      <w:sz w:val="18"/>
      <w:szCs w:val="18"/>
    </w:rPr>
  </w:style>
  <w:style w:type="paragraph" w:customStyle="1" w:styleId="20149">
    <w:name w:val="2014讲义图题"/>
    <w:basedOn w:val="20147"/>
    <w:link w:val="2014Char9"/>
    <w:rsid w:val="00E20DC9"/>
    <w:pPr>
      <w:ind w:firstLine="360"/>
      <w:jc w:val="center"/>
    </w:pPr>
    <w:rPr>
      <w:sz w:val="18"/>
      <w:szCs w:val="18"/>
    </w:rPr>
  </w:style>
  <w:style w:type="character" w:customStyle="1" w:styleId="2014Char9">
    <w:name w:val="2014讲义图题 Char"/>
    <w:basedOn w:val="2014Char7"/>
    <w:link w:val="20149"/>
    <w:rsid w:val="00E20DC9"/>
    <w:rPr>
      <w:sz w:val="18"/>
      <w:szCs w:val="18"/>
    </w:rPr>
  </w:style>
  <w:style w:type="paragraph" w:customStyle="1" w:styleId="26">
    <w:name w:val="列出段落2"/>
    <w:basedOn w:val="a"/>
    <w:rsid w:val="00E20DC9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14">
    <w:name w:val="无间隔1"/>
    <w:rsid w:val="00E20DC9"/>
    <w:rPr>
      <w:rFonts w:ascii="Calibri" w:hAnsi="Calibri"/>
      <w:sz w:val="22"/>
      <w:szCs w:val="22"/>
      <w:lang w:eastAsia="en-US" w:bidi="en-US"/>
    </w:rPr>
  </w:style>
  <w:style w:type="paragraph" w:customStyle="1" w:styleId="27">
    <w:name w:val="无间隔2"/>
    <w:rsid w:val="00E20DC9"/>
    <w:rPr>
      <w:rFonts w:ascii="Calibri" w:hAnsi="Calibri"/>
      <w:sz w:val="22"/>
      <w:szCs w:val="22"/>
      <w:lang w:eastAsia="en-US" w:bidi="en-US"/>
    </w:rPr>
  </w:style>
  <w:style w:type="paragraph" w:customStyle="1" w:styleId="32">
    <w:name w:val="列出段落3"/>
    <w:basedOn w:val="a"/>
    <w:rsid w:val="00E20DC9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15">
    <w:name w:val="明显强调1"/>
    <w:basedOn w:val="a0"/>
    <w:rsid w:val="00E20DC9"/>
    <w:rPr>
      <w:b/>
      <w:bCs/>
      <w:i/>
      <w:iCs/>
      <w:color w:val="4F81BD"/>
    </w:rPr>
  </w:style>
  <w:style w:type="character" w:customStyle="1" w:styleId="16">
    <w:name w:val="不明显参考1"/>
    <w:basedOn w:val="a0"/>
    <w:rsid w:val="00E20DC9"/>
    <w:rPr>
      <w:smallCaps/>
      <w:color w:val="C0504D"/>
      <w:u w:val="single"/>
    </w:rPr>
  </w:style>
  <w:style w:type="character" w:customStyle="1" w:styleId="17">
    <w:name w:val="不明显强调1"/>
    <w:basedOn w:val="a0"/>
    <w:rsid w:val="00E20DC9"/>
    <w:rPr>
      <w:i/>
      <w:iCs/>
      <w:color w:val="808080"/>
    </w:rPr>
  </w:style>
  <w:style w:type="character" w:customStyle="1" w:styleId="18">
    <w:name w:val="明显参考1"/>
    <w:basedOn w:val="a0"/>
    <w:rsid w:val="00E20DC9"/>
    <w:rPr>
      <w:b/>
      <w:bCs/>
      <w:smallCaps/>
      <w:color w:val="C0504D"/>
      <w:spacing w:val="5"/>
      <w:u w:val="single"/>
    </w:rPr>
  </w:style>
  <w:style w:type="character" w:customStyle="1" w:styleId="CharChar110">
    <w:name w:val="Char Char11"/>
    <w:basedOn w:val="a0"/>
    <w:rsid w:val="00E20DC9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paragraph" w:customStyle="1" w:styleId="19">
    <w:name w:val="引用1"/>
    <w:basedOn w:val="a"/>
    <w:next w:val="a"/>
    <w:rsid w:val="00E20DC9"/>
    <w:rPr>
      <w:rFonts w:ascii="Times New Roman" w:hAnsi="Times New Roman"/>
      <w:i/>
      <w:iCs/>
      <w:color w:val="000000"/>
      <w:sz w:val="21"/>
      <w:szCs w:val="21"/>
    </w:rPr>
  </w:style>
  <w:style w:type="paragraph" w:customStyle="1" w:styleId="1a">
    <w:name w:val="明显引用1"/>
    <w:basedOn w:val="a"/>
    <w:next w:val="a"/>
    <w:rsid w:val="00E20DC9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/>
      <w:sz w:val="21"/>
      <w:szCs w:val="21"/>
    </w:rPr>
  </w:style>
  <w:style w:type="character" w:customStyle="1" w:styleId="1b">
    <w:name w:val="书籍标题1"/>
    <w:basedOn w:val="a0"/>
    <w:rsid w:val="00E20DC9"/>
    <w:rPr>
      <w:b/>
      <w:bCs/>
      <w:smallCaps/>
      <w:spacing w:val="5"/>
    </w:rPr>
  </w:style>
  <w:style w:type="character" w:customStyle="1" w:styleId="Char10">
    <w:name w:val="引用 Char1"/>
    <w:basedOn w:val="a0"/>
    <w:uiPriority w:val="29"/>
    <w:rsid w:val="00E20DC9"/>
    <w:rPr>
      <w:i/>
      <w:iCs/>
      <w:color w:val="000000"/>
      <w:kern w:val="2"/>
      <w:sz w:val="21"/>
      <w:szCs w:val="24"/>
    </w:rPr>
  </w:style>
  <w:style w:type="character" w:customStyle="1" w:styleId="Char11">
    <w:name w:val="标题 Char1"/>
    <w:basedOn w:val="a0"/>
    <w:uiPriority w:val="10"/>
    <w:rsid w:val="00E20DC9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TOC2">
    <w:name w:val="TOC 标题2"/>
    <w:basedOn w:val="1"/>
    <w:next w:val="a"/>
    <w:rsid w:val="00E20DC9"/>
    <w:pPr>
      <w:widowControl/>
      <w:spacing w:before="48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Char12">
    <w:name w:val="明显引用 Char1"/>
    <w:basedOn w:val="a0"/>
    <w:uiPriority w:val="30"/>
    <w:rsid w:val="00E20DC9"/>
    <w:rPr>
      <w:b/>
      <w:bCs/>
      <w:i/>
      <w:iCs/>
      <w:color w:val="4F81BD"/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671" Type="http://schemas.openxmlformats.org/officeDocument/2006/relationships/oleObject" Target="embeddings/oleObject331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693" Type="http://schemas.openxmlformats.org/officeDocument/2006/relationships/oleObject" Target="embeddings/oleObject342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3.bin"/><Relationship Id="rId45" Type="http://schemas.openxmlformats.org/officeDocument/2006/relationships/image" Target="media/image21.wmf"/><Relationship Id="rId87" Type="http://schemas.openxmlformats.org/officeDocument/2006/relationships/image" Target="media/image42.png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fontTable" Target="fontTable.xml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footer" Target="footer1.xml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oleObject" Target="embeddings/oleObject324.bin"/><Relationship Id="rId699" Type="http://schemas.openxmlformats.org/officeDocument/2006/relationships/header" Target="header2.xml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648" Type="http://schemas.openxmlformats.org/officeDocument/2006/relationships/image" Target="media/image323.wmf"/><Relationship Id="rId669" Type="http://schemas.openxmlformats.org/officeDocument/2006/relationships/oleObject" Target="embeddings/oleObject33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659" Type="http://schemas.openxmlformats.org/officeDocument/2006/relationships/oleObject" Target="embeddings/oleObject32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691" Type="http://schemas.openxmlformats.org/officeDocument/2006/relationships/oleObject" Target="embeddings/oleObject34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681" Type="http://schemas.openxmlformats.org/officeDocument/2006/relationships/oleObject" Target="embeddings/oleObject33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image" Target="media/image324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5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1.bin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17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header" Target="header1.xml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theme" Target="theme/theme1.xml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footer" Target="footer2.xml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CB539F-DE84-48CD-B500-4330CD73F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9</Pages>
  <Words>1730</Words>
  <Characters>9862</Characters>
  <Application>Microsoft Office Word</Application>
  <DocSecurity>0</DocSecurity>
  <Lines>82</Lines>
  <Paragraphs>23</Paragraphs>
  <ScaleCrop>false</ScaleCrop>
  <Company>微软中国</Company>
  <LinksUpToDate>false</LinksUpToDate>
  <CharactersWithSpaces>11569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115</cp:revision>
  <cp:lastPrinted>2011-09-06T10:51:00Z</cp:lastPrinted>
  <dcterms:created xsi:type="dcterms:W3CDTF">2020-11-13T07:23:00Z</dcterms:created>
  <dcterms:modified xsi:type="dcterms:W3CDTF">2021-11-19T03:16:00Z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