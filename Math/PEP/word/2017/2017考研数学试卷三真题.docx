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87142C" w:rsidRDefault="00D965DD" w:rsidP="0087142C">
      <w:pPr>
        <w:pStyle w:val="af"/>
      </w:pPr>
      <w:hyperlink r:id="rId8" w:history="1">
        <w:r w:rsidR="00CA00AF" w:rsidRPr="0087142C">
          <w:rPr>
            <w:rStyle w:val="a7"/>
            <w:rFonts w:hint="eastAsia"/>
            <w:color w:val="002060"/>
          </w:rPr>
          <w:t>20</w:t>
        </w:r>
        <w:r w:rsidR="003B219A" w:rsidRPr="0087142C">
          <w:rPr>
            <w:rStyle w:val="a7"/>
            <w:rFonts w:hint="eastAsia"/>
            <w:color w:val="002060"/>
          </w:rPr>
          <w:t>17</w:t>
        </w:r>
        <w:r w:rsidR="00CA00AF" w:rsidRPr="0087142C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87142C">
          <w:rPr>
            <w:rStyle w:val="a7"/>
            <w:rFonts w:hint="eastAsia"/>
            <w:color w:val="002060"/>
          </w:rPr>
          <w:t>卷</w:t>
        </w:r>
        <w:r w:rsidR="00CD17EA" w:rsidRPr="0087142C">
          <w:rPr>
            <w:rStyle w:val="a7"/>
            <w:rFonts w:hint="eastAsia"/>
            <w:color w:val="002060"/>
          </w:rPr>
          <w:t>三</w:t>
        </w:r>
        <w:r w:rsidR="0087142C" w:rsidRPr="0087142C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FD57FB" w:rsidRDefault="00FD57FB" w:rsidP="001A30AA">
      <w:pPr>
        <w:pStyle w:val="1"/>
      </w:pPr>
      <w:r>
        <w:t>一、选择题</w:t>
      </w:r>
      <w:r w:rsidR="001A30AA">
        <w:rPr>
          <w:rFonts w:hint="eastAsia"/>
        </w:rPr>
        <w:t>（</w:t>
      </w:r>
      <w:r>
        <w:t>1</w:t>
      </w:r>
      <w:r w:rsidR="001A30AA">
        <w:rPr>
          <w:rFonts w:hint="eastAsia"/>
        </w:rPr>
        <w:t>~</w:t>
      </w:r>
      <w:r>
        <w:t>8小题，每小题4分，共32分</w:t>
      </w:r>
      <w:r w:rsidR="001A30AA">
        <w:rPr>
          <w:rFonts w:hint="eastAsia"/>
        </w:rPr>
        <w:t>）</w:t>
      </w:r>
    </w:p>
    <w:p w:rsidR="001A30AA" w:rsidRDefault="001A30AA" w:rsidP="00FD57FB">
      <w:pPr>
        <w:tabs>
          <w:tab w:val="left" w:pos="4678"/>
        </w:tabs>
        <w:jc w:val="left"/>
        <w:rPr>
          <w:szCs w:val="21"/>
        </w:rPr>
      </w:pPr>
    </w:p>
    <w:p w:rsidR="001A30AA" w:rsidRDefault="001A30AA" w:rsidP="00FD57FB">
      <w:pPr>
        <w:tabs>
          <w:tab w:val="left" w:pos="4678"/>
        </w:tabs>
        <w:jc w:val="left"/>
        <w:rPr>
          <w:szCs w:val="21"/>
        </w:rPr>
      </w:pPr>
    </w:p>
    <w:p w:rsidR="00872DC2" w:rsidRDefault="00872DC2" w:rsidP="00872DC2">
      <w:pPr>
        <w:ind w:left="480" w:hangingChars="200" w:hanging="480"/>
        <w:jc w:val="left"/>
      </w:pPr>
      <w:r w:rsidRPr="003D28E9">
        <w:rPr>
          <w:rFonts w:hint="eastAsia"/>
        </w:rPr>
        <w:t>(1)</w:t>
      </w:r>
      <w:r w:rsidRPr="00187C0C">
        <w:rPr>
          <w:rStyle w:val="ae"/>
          <w:rFonts w:hint="eastAsia"/>
        </w:rPr>
        <w:t>【同试卷一第一</w:t>
      </w:r>
      <w:r w:rsidRPr="00187C0C">
        <w:rPr>
          <w:rStyle w:val="ae"/>
          <w:rFonts w:hint="eastAsia"/>
        </w:rPr>
        <w:t>(1)</w:t>
      </w:r>
      <w:r w:rsidRPr="00187C0C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若函数</w:t>
      </w:r>
      <w:r w:rsidR="00F0306C" w:rsidRPr="00F0306C">
        <w:rPr>
          <w:position w:val="-48"/>
        </w:rPr>
        <w:object w:dxaOrig="2700" w:dyaOrig="1080">
          <v:shape id="_x0000_i1025" type="#_x0000_t75" style="width:135.25pt;height:53.85pt" o:ole="">
            <v:imagedata r:id="rId9" o:title=""/>
          </v:shape>
          <o:OLEObject Type="Embed" ProgID="Equation.DSMT4" ShapeID="_x0000_i1025" DrawAspect="Content" ObjectID="_1698853715" r:id="rId10"/>
        </w:object>
      </w:r>
      <w:r>
        <w:rPr>
          <w:rFonts w:hint="eastAsia"/>
        </w:rPr>
        <w:t>在</w:t>
      </w:r>
      <w:r w:rsidR="00F0306C" w:rsidRPr="00F0306C">
        <w:rPr>
          <w:position w:val="-6"/>
        </w:rPr>
        <w:object w:dxaOrig="560" w:dyaOrig="279">
          <v:shape id="_x0000_i1026" type="#_x0000_t75" style="width:28.15pt;height:13.75pt" o:ole="">
            <v:imagedata r:id="rId11" o:title=""/>
          </v:shape>
          <o:OLEObject Type="Embed" ProgID="Equation.DSMT4" ShapeID="_x0000_i1026" DrawAspect="Content" ObjectID="_1698853716" r:id="rId12"/>
        </w:object>
      </w:r>
      <w:r>
        <w:rPr>
          <w:rFonts w:hint="eastAsia"/>
        </w:rPr>
        <w:t>处连续，则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872DC2" w:rsidRPr="00EB0C6A" w:rsidRDefault="00872DC2" w:rsidP="00872DC2">
      <w:pPr>
        <w:ind w:leftChars="200" w:left="480"/>
        <w:jc w:val="left"/>
      </w:pPr>
      <w:r w:rsidRPr="00B424A5">
        <w:rPr>
          <w:rFonts w:hint="eastAsia"/>
        </w:rPr>
        <w:t xml:space="preserve">(A) </w:t>
      </w:r>
      <w:r w:rsidR="00F0306C" w:rsidRPr="00F0306C">
        <w:rPr>
          <w:position w:val="-24"/>
        </w:rPr>
        <w:object w:dxaOrig="700" w:dyaOrig="620">
          <v:shape id="_x0000_i1027" type="#_x0000_t75" style="width:35.05pt;height:31.3pt" o:ole="">
            <v:imagedata r:id="rId13" o:title=""/>
          </v:shape>
          <o:OLEObject Type="Embed" ProgID="Equation.DSMT4" ShapeID="_x0000_i1027" DrawAspect="Content" ObjectID="_1698853717" r:id="rId14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24"/>
        </w:rPr>
        <w:object w:dxaOrig="859" w:dyaOrig="620">
          <v:shape id="_x0000_i1028" type="#_x0000_t75" style="width:43.2pt;height:31.3pt" o:ole="">
            <v:imagedata r:id="rId15" o:title=""/>
          </v:shape>
          <o:OLEObject Type="Embed" ProgID="Equation.DSMT4" ShapeID="_x0000_i1028" DrawAspect="Content" ObjectID="_1698853718" r:id="rId16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6"/>
        </w:rPr>
        <w:object w:dxaOrig="680" w:dyaOrig="279">
          <v:shape id="_x0000_i1029" type="#_x0000_t75" style="width:33.8pt;height:13.75pt" o:ole="">
            <v:imagedata r:id="rId17" o:title=""/>
          </v:shape>
          <o:OLEObject Type="Embed" ProgID="Equation.DSMT4" ShapeID="_x0000_i1029" DrawAspect="Content" ObjectID="_1698853719" r:id="rId18"/>
        </w:object>
      </w:r>
      <w:r>
        <w:rPr>
          <w:rFonts w:hint="eastAsia"/>
        </w:rPr>
        <w:t>．</w:t>
      </w:r>
      <w: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6"/>
        </w:rPr>
        <w:object w:dxaOrig="680" w:dyaOrig="279">
          <v:shape id="_x0000_i1030" type="#_x0000_t75" style="width:33.8pt;height:13.75pt" o:ole="">
            <v:imagedata r:id="rId19" o:title=""/>
          </v:shape>
          <o:OLEObject Type="Embed" ProgID="Equation.DSMT4" ShapeID="_x0000_i1030" DrawAspect="Content" ObjectID="_1698853720" r:id="rId20"/>
        </w:object>
      </w:r>
      <w:r>
        <w:rPr>
          <w:rFonts w:hint="eastAsia"/>
        </w:rPr>
        <w:t>．</w:t>
      </w:r>
    </w:p>
    <w:p w:rsidR="00872DC2" w:rsidRDefault="00872DC2" w:rsidP="00872DC2">
      <w:pPr>
        <w:jc w:val="left"/>
        <w:rPr>
          <w:rFonts w:ascii="宋体" w:hAnsi="宋体"/>
        </w:rPr>
      </w:pPr>
    </w:p>
    <w:p w:rsidR="00872DC2" w:rsidRPr="00872DC2" w:rsidRDefault="00872DC2" w:rsidP="00872DC2">
      <w:pPr>
        <w:jc w:val="left"/>
        <w:rPr>
          <w:rFonts w:ascii="宋体" w:hAnsi="宋体"/>
        </w:rPr>
      </w:pPr>
    </w:p>
    <w:p w:rsidR="00FD57FB" w:rsidRDefault="008C664D" w:rsidP="00FD57FB">
      <w:pPr>
        <w:jc w:val="left"/>
        <w:rPr>
          <w:szCs w:val="21"/>
        </w:rPr>
      </w:pPr>
      <w:r>
        <w:rPr>
          <w:rFonts w:hint="eastAsia"/>
          <w:szCs w:val="21"/>
        </w:rPr>
        <w:t xml:space="preserve">(2) </w:t>
      </w:r>
      <w:r w:rsidR="00FD57FB">
        <w:rPr>
          <w:rFonts w:hint="eastAsia"/>
          <w:szCs w:val="21"/>
        </w:rPr>
        <w:t>二元函数</w:t>
      </w:r>
      <w:r w:rsidR="00F0306C" w:rsidRPr="00F0306C">
        <w:rPr>
          <w:position w:val="-10"/>
        </w:rPr>
        <w:object w:dxaOrig="1660" w:dyaOrig="320">
          <v:shape id="_x0000_i1031" type="#_x0000_t75" style="width:83.25pt;height:16.3pt" o:ole="">
            <v:imagedata r:id="rId21" o:title=""/>
          </v:shape>
          <o:OLEObject Type="Embed" ProgID="Equation.DSMT4" ShapeID="_x0000_i1031" DrawAspect="Content" ObjectID="_1698853721" r:id="rId22"/>
        </w:object>
      </w:r>
      <w:r w:rsidR="00FD57FB">
        <w:rPr>
          <w:rFonts w:hint="eastAsia"/>
          <w:szCs w:val="21"/>
        </w:rPr>
        <w:t>的极值点是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FD57FB" w:rsidRDefault="008C664D" w:rsidP="00047460">
      <w:pPr>
        <w:tabs>
          <w:tab w:val="left" w:pos="2268"/>
          <w:tab w:val="left" w:pos="4536"/>
          <w:tab w:val="left" w:pos="4678"/>
          <w:tab w:val="left" w:pos="6946"/>
        </w:tabs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F0306C" w:rsidRPr="00F0306C">
        <w:rPr>
          <w:position w:val="-10"/>
        </w:rPr>
        <w:object w:dxaOrig="560" w:dyaOrig="320">
          <v:shape id="_x0000_i1032" type="#_x0000_t75" style="width:28.15pt;height:16.3pt" o:ole="">
            <v:imagedata r:id="rId23" o:title=""/>
          </v:shape>
          <o:OLEObject Type="Embed" ProgID="Equation.DSMT4" ShapeID="_x0000_i1032" DrawAspect="Content" ObjectID="_1698853722" r:id="rId24"/>
        </w:object>
      </w:r>
      <w:r w:rsidR="00047460">
        <w:rPr>
          <w:rFonts w:hint="eastAsia"/>
          <w:szCs w:val="21"/>
        </w:rPr>
        <w:t>．</w:t>
      </w:r>
      <w:r w:rsidR="00FD57FB">
        <w:rPr>
          <w:szCs w:val="21"/>
        </w:rPr>
        <w:t xml:space="preserve">    </w:t>
      </w:r>
      <w:r w:rsidR="00047460">
        <w:rPr>
          <w:rFonts w:hint="eastAsia"/>
          <w:szCs w:val="21"/>
        </w:rPr>
        <w:t xml:space="preserve">  </w:t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10"/>
        </w:rPr>
        <w:object w:dxaOrig="540" w:dyaOrig="320">
          <v:shape id="_x0000_i1033" type="#_x0000_t75" style="width:26.9pt;height:16.3pt" o:ole="">
            <v:imagedata r:id="rId25" o:title=""/>
          </v:shape>
          <o:OLEObject Type="Embed" ProgID="Equation.DSMT4" ShapeID="_x0000_i1033" DrawAspect="Content" ObjectID="_1698853723" r:id="rId26"/>
        </w:object>
      </w:r>
      <w:r w:rsidR="00047460">
        <w:rPr>
          <w:rFonts w:hint="eastAsia"/>
          <w:szCs w:val="21"/>
        </w:rPr>
        <w:t>．</w:t>
      </w:r>
      <w:r w:rsidR="00FD57FB">
        <w:rPr>
          <w:szCs w:val="21"/>
        </w:rPr>
        <w:t xml:space="preserve">     </w:t>
      </w:r>
      <w:r w:rsidR="00FD57FB">
        <w:rPr>
          <w:rFonts w:hint="eastAsia"/>
          <w:szCs w:val="21"/>
        </w:rPr>
        <w:t xml:space="preserve"> </w:t>
      </w: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10"/>
        </w:rPr>
        <w:object w:dxaOrig="540" w:dyaOrig="320">
          <v:shape id="_x0000_i1034" type="#_x0000_t75" style="width:26.9pt;height:16.3pt" o:ole="">
            <v:imagedata r:id="rId27" o:title=""/>
          </v:shape>
          <o:OLEObject Type="Embed" ProgID="Equation.DSMT4" ShapeID="_x0000_i1034" DrawAspect="Content" ObjectID="_1698853724" r:id="rId28"/>
        </w:object>
      </w:r>
      <w:r w:rsidR="00047460">
        <w:rPr>
          <w:rFonts w:hint="eastAsia"/>
          <w:szCs w:val="21"/>
        </w:rPr>
        <w:t>．</w:t>
      </w:r>
      <w:r w:rsidR="00047460">
        <w:rPr>
          <w:szCs w:val="21"/>
        </w:rPr>
        <w:t xml:space="preserve">      </w:t>
      </w:r>
      <w:r w:rsidR="00047460" w:rsidRPr="00B424A5">
        <w:rPr>
          <w:rFonts w:hint="eastAsia"/>
        </w:rPr>
        <w:t>(</w:t>
      </w:r>
      <w:r w:rsidR="00047460">
        <w:rPr>
          <w:rFonts w:hint="eastAsia"/>
        </w:rPr>
        <w:t>D</w:t>
      </w:r>
      <w:r w:rsidR="00047460" w:rsidRPr="00B424A5">
        <w:rPr>
          <w:rFonts w:hint="eastAsia"/>
        </w:rPr>
        <w:t xml:space="preserve">) </w:t>
      </w:r>
      <w:r w:rsidR="00F0306C" w:rsidRPr="00F0306C">
        <w:rPr>
          <w:position w:val="-10"/>
        </w:rPr>
        <w:object w:dxaOrig="540" w:dyaOrig="320">
          <v:shape id="_x0000_i1035" type="#_x0000_t75" style="width:26.9pt;height:16.3pt" o:ole="">
            <v:imagedata r:id="rId29" o:title=""/>
          </v:shape>
          <o:OLEObject Type="Embed" ProgID="Equation.DSMT4" ShapeID="_x0000_i1035" DrawAspect="Content" ObjectID="_1698853725" r:id="rId30"/>
        </w:object>
      </w:r>
      <w:r w:rsidR="00047460">
        <w:rPr>
          <w:rFonts w:hint="eastAsia"/>
          <w:szCs w:val="21"/>
        </w:rPr>
        <w:t>．</w:t>
      </w:r>
    </w:p>
    <w:p w:rsidR="006B5AC8" w:rsidRDefault="006B5AC8" w:rsidP="006B5AC8">
      <w:pPr>
        <w:jc w:val="left"/>
        <w:rPr>
          <w:rFonts w:ascii="宋体" w:hAnsi="宋体"/>
        </w:rPr>
      </w:pPr>
    </w:p>
    <w:p w:rsidR="006B5AC8" w:rsidRDefault="006B5AC8" w:rsidP="006B5AC8">
      <w:pPr>
        <w:jc w:val="left"/>
        <w:rPr>
          <w:rFonts w:ascii="宋体" w:hAnsi="宋体"/>
        </w:rPr>
      </w:pPr>
    </w:p>
    <w:p w:rsidR="006B5AC8" w:rsidRDefault="006B5AC8" w:rsidP="006B5AC8">
      <w:pPr>
        <w:jc w:val="left"/>
        <w:rPr>
          <w:rFonts w:ascii="宋体" w:hAnsi="宋体"/>
        </w:rPr>
      </w:pPr>
      <w:r>
        <w:rPr>
          <w:rFonts w:hint="eastAsia"/>
        </w:rPr>
        <w:t>(3)</w:t>
      </w:r>
      <w:r w:rsidRPr="006B5AC8">
        <w:rPr>
          <w:rStyle w:val="ae"/>
          <w:rFonts w:hint="eastAsia"/>
        </w:rPr>
        <w:t>【同试卷一第一</w:t>
      </w:r>
      <w:r w:rsidRPr="006B5AC8">
        <w:rPr>
          <w:rStyle w:val="ae"/>
          <w:rFonts w:hint="eastAsia"/>
        </w:rPr>
        <w:t>(2)</w:t>
      </w:r>
      <w:r w:rsidRPr="006B5AC8">
        <w:rPr>
          <w:rStyle w:val="ae"/>
          <w:rFonts w:hint="eastAsia"/>
        </w:rPr>
        <w:t>题】</w:t>
      </w:r>
      <w:r>
        <w:rPr>
          <w:rFonts w:ascii="宋体" w:hAnsi="宋体" w:hint="eastAsia"/>
        </w:rPr>
        <w:t>若函数</w:t>
      </w:r>
      <w:r w:rsidR="00F0306C" w:rsidRPr="00F0306C">
        <w:rPr>
          <w:position w:val="-10"/>
        </w:rPr>
        <w:object w:dxaOrig="540" w:dyaOrig="320">
          <v:shape id="_x0000_i1036" type="#_x0000_t75" style="width:26.9pt;height:16.3pt" o:ole="">
            <v:imagedata r:id="rId31" o:title=""/>
          </v:shape>
          <o:OLEObject Type="Embed" ProgID="Equation.DSMT4" ShapeID="_x0000_i1036" DrawAspect="Content" ObjectID="_1698853726" r:id="rId32"/>
        </w:object>
      </w:r>
      <w:r>
        <w:rPr>
          <w:rFonts w:hint="eastAsia"/>
        </w:rPr>
        <w:t>可导，且</w:t>
      </w:r>
      <w:r w:rsidR="00F0306C" w:rsidRPr="00F0306C">
        <w:rPr>
          <w:position w:val="-10"/>
        </w:rPr>
        <w:object w:dxaOrig="1400" w:dyaOrig="320">
          <v:shape id="_x0000_i1037" type="#_x0000_t75" style="width:70.1pt;height:16.3pt" o:ole="">
            <v:imagedata r:id="rId33" o:title=""/>
          </v:shape>
          <o:OLEObject Type="Embed" ProgID="Equation.DSMT4" ShapeID="_x0000_i1037" DrawAspect="Content" ObjectID="_1698853727" r:id="rId34"/>
        </w:object>
      </w:r>
      <w:r>
        <w:rPr>
          <w:rFonts w:hint="eastAsia"/>
        </w:rPr>
        <w:t>，则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6B5AC8" w:rsidRDefault="006B5AC8" w:rsidP="006B5AC8">
      <w:pPr>
        <w:ind w:leftChars="200" w:left="480"/>
        <w:jc w:val="left"/>
      </w:pPr>
      <w:r w:rsidRPr="00B424A5">
        <w:rPr>
          <w:rFonts w:hint="eastAsia"/>
        </w:rPr>
        <w:t xml:space="preserve">(A) </w:t>
      </w:r>
      <w:r w:rsidR="00F0306C" w:rsidRPr="00F0306C">
        <w:rPr>
          <w:position w:val="-10"/>
        </w:rPr>
        <w:object w:dxaOrig="1320" w:dyaOrig="320">
          <v:shape id="_x0000_i1038" type="#_x0000_t75" style="width:65.75pt;height:16.3pt" o:ole="">
            <v:imagedata r:id="rId35" o:title=""/>
          </v:shape>
          <o:OLEObject Type="Embed" ProgID="Equation.DSMT4" ShapeID="_x0000_i1038" DrawAspect="Content" ObjectID="_1698853728" r:id="rId3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10"/>
        </w:rPr>
        <w:object w:dxaOrig="1320" w:dyaOrig="320">
          <v:shape id="_x0000_i1039" type="#_x0000_t75" style="width:65.75pt;height:16.3pt" o:ole="">
            <v:imagedata r:id="rId37" o:title=""/>
          </v:shape>
          <o:OLEObject Type="Embed" ProgID="Equation.DSMT4" ShapeID="_x0000_i1039" DrawAspect="Content" ObjectID="_1698853729" r:id="rId38"/>
        </w:object>
      </w:r>
      <w:r>
        <w:rPr>
          <w:rFonts w:hint="eastAsia"/>
        </w:rPr>
        <w:t>．</w:t>
      </w:r>
    </w:p>
    <w:p w:rsidR="006B5AC8" w:rsidRDefault="006B5AC8" w:rsidP="006B5AC8">
      <w:pPr>
        <w:ind w:leftChars="200" w:left="480"/>
        <w:jc w:val="left"/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14"/>
        </w:rPr>
        <w:object w:dxaOrig="1480" w:dyaOrig="400">
          <v:shape id="_x0000_i1040" type="#_x0000_t75" style="width:73.9pt;height:20.05pt" o:ole="">
            <v:imagedata r:id="rId39" o:title=""/>
          </v:shape>
          <o:OLEObject Type="Embed" ProgID="Equation.DSMT4" ShapeID="_x0000_i1040" DrawAspect="Content" ObjectID="_1698853730" r:id="rId40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14"/>
        </w:rPr>
        <w:object w:dxaOrig="1460" w:dyaOrig="400">
          <v:shape id="_x0000_i1041" type="#_x0000_t75" style="width:73.25pt;height:20.05pt" o:ole="">
            <v:imagedata r:id="rId41" o:title=""/>
          </v:shape>
          <o:OLEObject Type="Embed" ProgID="Equation.DSMT4" ShapeID="_x0000_i1041" DrawAspect="Content" ObjectID="_1698853731" r:id="rId42"/>
        </w:object>
      </w:r>
      <w:r>
        <w:rPr>
          <w:rFonts w:hint="eastAsia"/>
        </w:rPr>
        <w:t>．</w:t>
      </w:r>
    </w:p>
    <w:p w:rsidR="006B5AC8" w:rsidRPr="006B1711" w:rsidRDefault="006B5AC8" w:rsidP="006B5AC8"/>
    <w:p w:rsidR="006B5AC8" w:rsidRPr="0087142C" w:rsidRDefault="006B5AC8" w:rsidP="00FD57FB">
      <w:pPr>
        <w:tabs>
          <w:tab w:val="left" w:pos="4678"/>
        </w:tabs>
        <w:jc w:val="left"/>
        <w:rPr>
          <w:szCs w:val="21"/>
        </w:rPr>
      </w:pPr>
    </w:p>
    <w:p w:rsidR="00FD57FB" w:rsidRDefault="008C664D" w:rsidP="00FD57FB">
      <w:pPr>
        <w:tabs>
          <w:tab w:val="left" w:pos="4678"/>
        </w:tabs>
        <w:jc w:val="left"/>
        <w:rPr>
          <w:szCs w:val="21"/>
        </w:rPr>
      </w:pPr>
      <w:r>
        <w:rPr>
          <w:rFonts w:hint="eastAsia"/>
          <w:szCs w:val="21"/>
        </w:rPr>
        <w:t xml:space="preserve">(4) </w:t>
      </w:r>
      <w:r w:rsidR="00FD57FB">
        <w:rPr>
          <w:rFonts w:hint="eastAsia"/>
          <w:szCs w:val="21"/>
        </w:rPr>
        <w:t>设函数</w:t>
      </w:r>
      <w:r w:rsidR="00F0306C" w:rsidRPr="00F0306C">
        <w:rPr>
          <w:position w:val="-30"/>
        </w:rPr>
        <w:object w:dxaOrig="2320" w:dyaOrig="720">
          <v:shape id="_x0000_i1042" type="#_x0000_t75" style="width:115.85pt;height:36.3pt" o:ole="">
            <v:imagedata r:id="rId43" o:title=""/>
          </v:shape>
          <o:OLEObject Type="Embed" ProgID="Equation.DSMT4" ShapeID="_x0000_i1042" DrawAspect="Content" ObjectID="_1698853732" r:id="rId44"/>
        </w:object>
      </w:r>
      <w:r w:rsidR="00FD57FB">
        <w:rPr>
          <w:rFonts w:hint="eastAsia"/>
          <w:szCs w:val="21"/>
        </w:rPr>
        <w:t>收敛，则</w:t>
      </w:r>
      <w:r w:rsidR="00F0306C" w:rsidRPr="00025957">
        <w:rPr>
          <w:position w:val="-4"/>
        </w:rPr>
        <w:object w:dxaOrig="380" w:dyaOrig="260">
          <v:shape id="_x0000_i1043" type="#_x0000_t75" style="width:18.8pt;height:13.15pt" o:ole="">
            <v:imagedata r:id="rId45" o:title=""/>
          </v:shape>
          <o:OLEObject Type="Embed" ProgID="Equation.DSMT4" ShapeID="_x0000_i1043" DrawAspect="Content" ObjectID="_1698853733" r:id="rId46"/>
        </w:objec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FD57FB" w:rsidRDefault="008C664D" w:rsidP="00047460">
      <w:pPr>
        <w:tabs>
          <w:tab w:val="left" w:pos="2268"/>
          <w:tab w:val="left" w:pos="4536"/>
          <w:tab w:val="left" w:pos="4678"/>
          <w:tab w:val="left" w:pos="6946"/>
        </w:tabs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F0306C" w:rsidRPr="00025957">
        <w:rPr>
          <w:position w:val="-4"/>
        </w:rPr>
        <w:object w:dxaOrig="180" w:dyaOrig="260">
          <v:shape id="_x0000_i1044" type="#_x0000_t75" style="width:8.75pt;height:13.15pt" o:ole="">
            <v:imagedata r:id="rId47" o:title=""/>
          </v:shape>
          <o:OLEObject Type="Embed" ProgID="Equation.DSMT4" ShapeID="_x0000_i1044" DrawAspect="Content" ObjectID="_1698853734" r:id="rId48"/>
        </w:object>
      </w:r>
      <w:r w:rsidR="00047460">
        <w:rPr>
          <w:rFonts w:hint="eastAsia"/>
          <w:szCs w:val="21"/>
        </w:rPr>
        <w:t>．</w:t>
      </w:r>
      <w:r w:rsidR="00FD57FB">
        <w:rPr>
          <w:szCs w:val="21"/>
        </w:rPr>
        <w:t xml:space="preserve">     </w:t>
      </w:r>
      <w:r w:rsidR="00FD57FB">
        <w:rPr>
          <w:rFonts w:hint="eastAsia"/>
          <w:szCs w:val="21"/>
        </w:rP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180" w:dyaOrig="260">
          <v:shape id="_x0000_i1045" type="#_x0000_t75" style="width:8.75pt;height:13.15pt" o:ole="">
            <v:imagedata r:id="rId49" o:title=""/>
          </v:shape>
          <o:OLEObject Type="Embed" ProgID="Equation.DSMT4" ShapeID="_x0000_i1045" DrawAspect="Content" ObjectID="_1698853735" r:id="rId50"/>
        </w:object>
      </w:r>
      <w:r w:rsidR="00047460">
        <w:rPr>
          <w:rFonts w:hint="eastAsia"/>
          <w:szCs w:val="21"/>
        </w:rPr>
        <w:t>．</w:t>
      </w:r>
      <w:r w:rsidR="00FD57FB">
        <w:rPr>
          <w:szCs w:val="21"/>
        </w:rPr>
        <w:t xml:space="preserve">     </w:t>
      </w:r>
      <w:r w:rsidR="00047460">
        <w:rPr>
          <w:rFonts w:hint="eastAsia"/>
          <w:szCs w:val="21"/>
        </w:rPr>
        <w:t xml:space="preserve">    </w:t>
      </w: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340" w:dyaOrig="260">
          <v:shape id="_x0000_i1046" type="#_x0000_t75" style="width:16.9pt;height:13.15pt" o:ole="">
            <v:imagedata r:id="rId51" o:title=""/>
          </v:shape>
          <o:OLEObject Type="Embed" ProgID="Equation.DSMT4" ShapeID="_x0000_i1046" DrawAspect="Content" ObjectID="_1698853736" r:id="rId52"/>
        </w:object>
      </w:r>
      <w:r w:rsidR="00047460">
        <w:rPr>
          <w:rFonts w:hint="eastAsia"/>
          <w:szCs w:val="21"/>
        </w:rPr>
        <w:t>．</w:t>
      </w:r>
      <w:r w:rsidR="00FD57FB">
        <w:rPr>
          <w:szCs w:val="21"/>
        </w:rPr>
        <w:t xml:space="preserve">     </w:t>
      </w:r>
      <w:r w:rsidR="00FD57FB">
        <w:rPr>
          <w:rFonts w:hint="eastAsia"/>
          <w:szCs w:val="21"/>
        </w:rPr>
        <w:t xml:space="preserve">  </w:t>
      </w:r>
      <w:r w:rsidR="00047460">
        <w:rPr>
          <w:szCs w:val="21"/>
        </w:rPr>
        <w:t xml:space="preserve"> </w:t>
      </w:r>
      <w:r w:rsidR="00047460" w:rsidRPr="00B424A5">
        <w:rPr>
          <w:rFonts w:hint="eastAsia"/>
        </w:rPr>
        <w:t>(</w:t>
      </w:r>
      <w:r w:rsidR="00047460">
        <w:rPr>
          <w:rFonts w:hint="eastAsia"/>
        </w:rPr>
        <w:t>D</w:t>
      </w:r>
      <w:r w:rsidR="00047460"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340" w:dyaOrig="260">
          <v:shape id="_x0000_i1047" type="#_x0000_t75" style="width:16.9pt;height:13.15pt" o:ole="">
            <v:imagedata r:id="rId53" o:title=""/>
          </v:shape>
          <o:OLEObject Type="Embed" ProgID="Equation.DSMT4" ShapeID="_x0000_i1047" DrawAspect="Content" ObjectID="_1698853737" r:id="rId54"/>
        </w:object>
      </w:r>
      <w:r w:rsidR="00047460">
        <w:rPr>
          <w:rFonts w:hint="eastAsia"/>
          <w:szCs w:val="21"/>
        </w:rPr>
        <w:t>．</w:t>
      </w:r>
    </w:p>
    <w:p w:rsidR="00D511C1" w:rsidRDefault="00D511C1" w:rsidP="00D511C1">
      <w:pPr>
        <w:tabs>
          <w:tab w:val="left" w:pos="4678"/>
        </w:tabs>
        <w:jc w:val="left"/>
        <w:rPr>
          <w:szCs w:val="21"/>
        </w:rPr>
      </w:pPr>
    </w:p>
    <w:p w:rsidR="00D511C1" w:rsidRDefault="00D511C1" w:rsidP="00D511C1">
      <w:pPr>
        <w:tabs>
          <w:tab w:val="left" w:pos="4678"/>
        </w:tabs>
        <w:jc w:val="left"/>
        <w:rPr>
          <w:szCs w:val="21"/>
        </w:rPr>
      </w:pPr>
    </w:p>
    <w:p w:rsidR="00D511C1" w:rsidRDefault="00D511C1" w:rsidP="00D511C1">
      <w:pPr>
        <w:tabs>
          <w:tab w:val="left" w:pos="4678"/>
        </w:tabs>
        <w:ind w:left="4678" w:hanging="4678"/>
        <w:jc w:val="left"/>
      </w:pPr>
      <w:r>
        <w:rPr>
          <w:rFonts w:hint="eastAsia"/>
        </w:rPr>
        <w:t>(5)</w:t>
      </w:r>
      <w:r w:rsidRPr="00D511C1">
        <w:rPr>
          <w:rStyle w:val="ae"/>
          <w:rFonts w:hint="eastAsia"/>
        </w:rPr>
        <w:t>【同试卷一第一</w:t>
      </w:r>
      <w:r w:rsidRPr="00D511C1">
        <w:rPr>
          <w:rStyle w:val="ae"/>
          <w:rFonts w:hint="eastAsia"/>
        </w:rPr>
        <w:t>(5)</w:t>
      </w:r>
      <w:r w:rsidRPr="00D511C1">
        <w:rPr>
          <w:rStyle w:val="ae"/>
          <w:rFonts w:hint="eastAsia"/>
        </w:rPr>
        <w:t>题】</w:t>
      </w:r>
      <w:r>
        <w:rPr>
          <w:rFonts w:hint="eastAsia"/>
          <w:szCs w:val="21"/>
        </w:rPr>
        <w:t>设</w:t>
      </w:r>
      <w:r w:rsidR="00F0306C" w:rsidRPr="00F0306C">
        <w:rPr>
          <w:position w:val="-6"/>
        </w:rPr>
        <w:object w:dxaOrig="240" w:dyaOrig="220">
          <v:shape id="_x0000_i1048" type="#_x0000_t75" style="width:11.9pt;height:11.25pt" o:ole="">
            <v:imagedata r:id="rId55" o:title=""/>
          </v:shape>
          <o:OLEObject Type="Embed" ProgID="Equation.DSMT4" ShapeID="_x0000_i1048" DrawAspect="Content" ObjectID="_1698853738" r:id="rId56"/>
        </w:object>
      </w:r>
      <w:r>
        <w:rPr>
          <w:rFonts w:hint="eastAsia"/>
        </w:rPr>
        <w:t>是</w:t>
      </w:r>
      <w:r w:rsidR="00F0306C" w:rsidRPr="00025957">
        <w:rPr>
          <w:position w:val="-4"/>
        </w:rPr>
        <w:object w:dxaOrig="200" w:dyaOrig="200">
          <v:shape id="_x0000_i1049" type="#_x0000_t75" style="width:10pt;height:10pt" o:ole="">
            <v:imagedata r:id="rId57" o:title=""/>
          </v:shape>
          <o:OLEObject Type="Embed" ProgID="Equation.DSMT4" ShapeID="_x0000_i1049" DrawAspect="Content" ObjectID="_1698853739" r:id="rId58"/>
        </w:object>
      </w:r>
      <w:r>
        <w:rPr>
          <w:rFonts w:hint="eastAsia"/>
        </w:rPr>
        <w:t>维单位列向量，</w:t>
      </w:r>
      <w:r w:rsidR="00F0306C" w:rsidRPr="00025957">
        <w:rPr>
          <w:position w:val="-4"/>
        </w:rPr>
        <w:object w:dxaOrig="220" w:dyaOrig="240">
          <v:shape id="_x0000_i1050" type="#_x0000_t75" style="width:11.25pt;height:11.9pt" o:ole="">
            <v:imagedata r:id="rId59" o:title=""/>
          </v:shape>
          <o:OLEObject Type="Embed" ProgID="Equation.DSMT4" ShapeID="_x0000_i1050" DrawAspect="Content" ObjectID="_1698853740" r:id="rId60"/>
        </w:object>
      </w:r>
      <w:r>
        <w:rPr>
          <w:rFonts w:hint="eastAsia"/>
        </w:rPr>
        <w:t>为</w:t>
      </w:r>
      <w:r w:rsidR="00F0306C" w:rsidRPr="00025957">
        <w:rPr>
          <w:position w:val="-4"/>
        </w:rPr>
        <w:object w:dxaOrig="200" w:dyaOrig="200">
          <v:shape id="_x0000_i1051" type="#_x0000_t75" style="width:10pt;height:10pt" o:ole="">
            <v:imagedata r:id="rId61" o:title=""/>
          </v:shape>
          <o:OLEObject Type="Embed" ProgID="Equation.DSMT4" ShapeID="_x0000_i1051" DrawAspect="Content" ObjectID="_1698853741" r:id="rId62"/>
        </w:object>
      </w:r>
      <w:r>
        <w:rPr>
          <w:rFonts w:hint="eastAsia"/>
        </w:rPr>
        <w:t>阶单位矩阵，则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D511C1" w:rsidRPr="00CA1375" w:rsidRDefault="00D511C1" w:rsidP="00D511C1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F0306C" w:rsidRPr="00F0306C">
        <w:rPr>
          <w:position w:val="-6"/>
        </w:rPr>
        <w:object w:dxaOrig="840" w:dyaOrig="320">
          <v:shape id="_x0000_i1052" type="#_x0000_t75" style="width:41.95pt;height:16.3pt" o:ole="">
            <v:imagedata r:id="rId63" o:title=""/>
          </v:shape>
          <o:OLEObject Type="Embed" ProgID="Equation.DSMT4" ShapeID="_x0000_i1052" DrawAspect="Content" ObjectID="_1698853742" r:id="rId64"/>
        </w:object>
      </w:r>
      <w:r>
        <w:rPr>
          <w:rFonts w:hint="eastAsia"/>
          <w:szCs w:val="21"/>
        </w:rPr>
        <w:t>不可逆．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6"/>
        </w:rPr>
        <w:object w:dxaOrig="840" w:dyaOrig="320">
          <v:shape id="_x0000_i1053" type="#_x0000_t75" style="width:41.95pt;height:16.3pt" o:ole="">
            <v:imagedata r:id="rId65" o:title=""/>
          </v:shape>
          <o:OLEObject Type="Embed" ProgID="Equation.DSMT4" ShapeID="_x0000_i1053" DrawAspect="Content" ObjectID="_1698853743" r:id="rId66"/>
        </w:object>
      </w:r>
      <w:r>
        <w:rPr>
          <w:rFonts w:hint="eastAsia"/>
          <w:szCs w:val="21"/>
        </w:rPr>
        <w:t>不可逆．</w:t>
      </w:r>
    </w:p>
    <w:p w:rsidR="00D511C1" w:rsidRDefault="00D511C1" w:rsidP="00D511C1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6"/>
        </w:rPr>
        <w:object w:dxaOrig="960" w:dyaOrig="320">
          <v:shape id="_x0000_i1054" type="#_x0000_t75" style="width:48.2pt;height:16.3pt" o:ole="">
            <v:imagedata r:id="rId67" o:title=""/>
          </v:shape>
          <o:OLEObject Type="Embed" ProgID="Equation.DSMT4" ShapeID="_x0000_i1054" DrawAspect="Content" ObjectID="_1698853744" r:id="rId68"/>
        </w:object>
      </w:r>
      <w:r>
        <w:rPr>
          <w:rFonts w:hint="eastAsia"/>
          <w:szCs w:val="21"/>
        </w:rPr>
        <w:t>不可逆．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6"/>
        </w:rPr>
        <w:object w:dxaOrig="960" w:dyaOrig="320">
          <v:shape id="_x0000_i1055" type="#_x0000_t75" style="width:48.2pt;height:16.3pt" o:ole="">
            <v:imagedata r:id="rId69" o:title=""/>
          </v:shape>
          <o:OLEObject Type="Embed" ProgID="Equation.DSMT4" ShapeID="_x0000_i1055" DrawAspect="Content" ObjectID="_1698853745" r:id="rId70"/>
        </w:object>
      </w:r>
      <w:r>
        <w:rPr>
          <w:rFonts w:hint="eastAsia"/>
          <w:szCs w:val="21"/>
        </w:rPr>
        <w:t>不可逆．</w:t>
      </w:r>
    </w:p>
    <w:p w:rsidR="00D511C1" w:rsidRDefault="00D511C1" w:rsidP="00D511C1">
      <w:pPr>
        <w:tabs>
          <w:tab w:val="left" w:pos="4678"/>
        </w:tabs>
        <w:jc w:val="left"/>
        <w:rPr>
          <w:szCs w:val="21"/>
        </w:rPr>
      </w:pPr>
    </w:p>
    <w:p w:rsidR="00D511C1" w:rsidRDefault="00D511C1" w:rsidP="00D511C1">
      <w:pPr>
        <w:tabs>
          <w:tab w:val="left" w:pos="4678"/>
        </w:tabs>
        <w:jc w:val="left"/>
        <w:rPr>
          <w:szCs w:val="21"/>
        </w:rPr>
      </w:pPr>
    </w:p>
    <w:p w:rsidR="00D511C1" w:rsidRDefault="00D511C1" w:rsidP="00D511C1">
      <w:pPr>
        <w:tabs>
          <w:tab w:val="left" w:pos="4678"/>
        </w:tabs>
        <w:ind w:left="480" w:hangingChars="200" w:hanging="480"/>
        <w:rPr>
          <w:szCs w:val="21"/>
        </w:rPr>
      </w:pPr>
      <w:r>
        <w:rPr>
          <w:rFonts w:hint="eastAsia"/>
          <w:szCs w:val="21"/>
        </w:rPr>
        <w:t>(6)</w:t>
      </w:r>
      <w:r w:rsidRPr="00D511C1">
        <w:rPr>
          <w:rStyle w:val="ae"/>
          <w:rFonts w:hint="eastAsia"/>
        </w:rPr>
        <w:t>【同试卷一第一</w:t>
      </w:r>
      <w:r w:rsidRPr="00D511C1">
        <w:rPr>
          <w:rStyle w:val="ae"/>
          <w:rFonts w:hint="eastAsia"/>
        </w:rPr>
        <w:t>(6)</w:t>
      </w:r>
      <w:r w:rsidRPr="00D511C1">
        <w:rPr>
          <w:rStyle w:val="ae"/>
          <w:rFonts w:hint="eastAsia"/>
        </w:rPr>
        <w:t>题】</w:t>
      </w:r>
      <w:r>
        <w:rPr>
          <w:rFonts w:hint="eastAsia"/>
          <w:szCs w:val="21"/>
        </w:rPr>
        <w:t>设矩阵</w:t>
      </w:r>
      <w:r w:rsidR="00F0306C" w:rsidRPr="00F0306C">
        <w:rPr>
          <w:position w:val="-50"/>
        </w:rPr>
        <w:object w:dxaOrig="1480" w:dyaOrig="1120">
          <v:shape id="_x0000_i1056" type="#_x0000_t75" style="width:73.9pt;height:55.7pt" o:ole="">
            <v:imagedata r:id="rId71" o:title=""/>
          </v:shape>
          <o:OLEObject Type="Embed" ProgID="Equation.DSMT4" ShapeID="_x0000_i1056" DrawAspect="Content" ObjectID="_1698853746" r:id="rId72"/>
        </w:object>
      </w:r>
      <w:r>
        <w:rPr>
          <w:rFonts w:hint="eastAsia"/>
        </w:rPr>
        <w:t>，</w:t>
      </w:r>
      <w:r w:rsidR="00F0306C" w:rsidRPr="00F0306C">
        <w:rPr>
          <w:position w:val="-50"/>
        </w:rPr>
        <w:object w:dxaOrig="1480" w:dyaOrig="1120">
          <v:shape id="_x0000_i1057" type="#_x0000_t75" style="width:73.9pt;height:55.7pt" o:ole="">
            <v:imagedata r:id="rId73" o:title=""/>
          </v:shape>
          <o:OLEObject Type="Embed" ProgID="Equation.DSMT4" ShapeID="_x0000_i1057" DrawAspect="Content" ObjectID="_1698853747" r:id="rId74"/>
        </w:object>
      </w:r>
      <w:r>
        <w:rPr>
          <w:rFonts w:hint="eastAsia"/>
        </w:rPr>
        <w:t>，</w:t>
      </w:r>
      <w:r w:rsidR="00F0306C" w:rsidRPr="00F0306C">
        <w:rPr>
          <w:position w:val="-50"/>
        </w:rPr>
        <w:object w:dxaOrig="1460" w:dyaOrig="1120">
          <v:shape id="_x0000_i1058" type="#_x0000_t75" style="width:73.25pt;height:55.7pt" o:ole="">
            <v:imagedata r:id="rId75" o:title=""/>
          </v:shape>
          <o:OLEObject Type="Embed" ProgID="Equation.DSMT4" ShapeID="_x0000_i1058" DrawAspect="Content" ObjectID="_1698853748" r:id="rId76"/>
        </w:object>
      </w:r>
      <w:r>
        <w:rPr>
          <w:rFonts w:hint="eastAsia"/>
        </w:rPr>
        <w:t>，则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D511C1" w:rsidRPr="00CA1375" w:rsidRDefault="00D511C1" w:rsidP="00500B92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F0306C" w:rsidRPr="00025957">
        <w:rPr>
          <w:position w:val="-4"/>
        </w:rPr>
        <w:object w:dxaOrig="240" w:dyaOrig="260">
          <v:shape id="_x0000_i1059" type="#_x0000_t75" style="width:11.9pt;height:13.15pt" o:ole="">
            <v:imagedata r:id="rId77" o:title=""/>
          </v:shape>
          <o:OLEObject Type="Embed" ProgID="Equation.DSMT4" ShapeID="_x0000_i1059" DrawAspect="Content" ObjectID="_1698853749" r:id="rId78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60" type="#_x0000_t75" style="width:11.25pt;height:13.75pt" o:ole="">
            <v:imagedata r:id="rId79" o:title=""/>
          </v:shape>
          <o:OLEObject Type="Embed" ProgID="Equation.DSMT4" ShapeID="_x0000_i1060" DrawAspect="Content" ObjectID="_1698853750" r:id="rId80"/>
        </w:object>
      </w:r>
      <w:r>
        <w:rPr>
          <w:rFonts w:hint="eastAsia"/>
        </w:rPr>
        <w:t>相似，</w:t>
      </w:r>
      <w:r w:rsidR="00F0306C" w:rsidRPr="00025957">
        <w:rPr>
          <w:position w:val="-4"/>
        </w:rPr>
        <w:object w:dxaOrig="220" w:dyaOrig="240">
          <v:shape id="_x0000_i1061" type="#_x0000_t75" style="width:11.25pt;height:11.9pt" o:ole="">
            <v:imagedata r:id="rId81" o:title=""/>
          </v:shape>
          <o:OLEObject Type="Embed" ProgID="Equation.DSMT4" ShapeID="_x0000_i1061" DrawAspect="Content" ObjectID="_1698853751" r:id="rId82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62" type="#_x0000_t75" style="width:11.25pt;height:13.75pt" o:ole="">
            <v:imagedata r:id="rId83" o:title=""/>
          </v:shape>
          <o:OLEObject Type="Embed" ProgID="Equation.DSMT4" ShapeID="_x0000_i1062" DrawAspect="Content" ObjectID="_1698853752" r:id="rId84"/>
        </w:object>
      </w:r>
      <w:r>
        <w:rPr>
          <w:rFonts w:hint="eastAsia"/>
        </w:rPr>
        <w:t>相似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 w:rsidR="00500B92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240" w:dyaOrig="260">
          <v:shape id="_x0000_i1063" type="#_x0000_t75" style="width:11.9pt;height:13.15pt" o:ole="">
            <v:imagedata r:id="rId85" o:title=""/>
          </v:shape>
          <o:OLEObject Type="Embed" ProgID="Equation.DSMT4" ShapeID="_x0000_i1063" DrawAspect="Content" ObjectID="_1698853753" r:id="rId86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64" type="#_x0000_t75" style="width:11.25pt;height:13.75pt" o:ole="">
            <v:imagedata r:id="rId87" o:title=""/>
          </v:shape>
          <o:OLEObject Type="Embed" ProgID="Equation.DSMT4" ShapeID="_x0000_i1064" DrawAspect="Content" ObjectID="_1698853754" r:id="rId88"/>
        </w:object>
      </w:r>
      <w:r>
        <w:rPr>
          <w:rFonts w:hint="eastAsia"/>
        </w:rPr>
        <w:t>相似，</w:t>
      </w:r>
      <w:r w:rsidR="00F0306C" w:rsidRPr="00025957">
        <w:rPr>
          <w:position w:val="-4"/>
        </w:rPr>
        <w:object w:dxaOrig="220" w:dyaOrig="240">
          <v:shape id="_x0000_i1065" type="#_x0000_t75" style="width:11.25pt;height:11.9pt" o:ole="">
            <v:imagedata r:id="rId89" o:title=""/>
          </v:shape>
          <o:OLEObject Type="Embed" ProgID="Equation.DSMT4" ShapeID="_x0000_i1065" DrawAspect="Content" ObjectID="_1698853755" r:id="rId90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66" type="#_x0000_t75" style="width:11.25pt;height:13.75pt" o:ole="">
            <v:imagedata r:id="rId91" o:title=""/>
          </v:shape>
          <o:OLEObject Type="Embed" ProgID="Equation.DSMT4" ShapeID="_x0000_i1066" DrawAspect="Content" ObjectID="_1698853756" r:id="rId92"/>
        </w:object>
      </w:r>
      <w:r>
        <w:rPr>
          <w:rFonts w:hint="eastAsia"/>
        </w:rPr>
        <w:t>不相似</w:t>
      </w:r>
      <w:r>
        <w:rPr>
          <w:rFonts w:hint="eastAsia"/>
          <w:szCs w:val="21"/>
        </w:rPr>
        <w:t>．</w:t>
      </w:r>
    </w:p>
    <w:p w:rsidR="00D511C1" w:rsidRDefault="00D511C1" w:rsidP="00500B92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240" w:dyaOrig="260">
          <v:shape id="_x0000_i1067" type="#_x0000_t75" style="width:11.9pt;height:13.15pt" o:ole="">
            <v:imagedata r:id="rId93" o:title=""/>
          </v:shape>
          <o:OLEObject Type="Embed" ProgID="Equation.DSMT4" ShapeID="_x0000_i1067" DrawAspect="Content" ObjectID="_1698853757" r:id="rId94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68" type="#_x0000_t75" style="width:11.25pt;height:13.75pt" o:ole="">
            <v:imagedata r:id="rId95" o:title=""/>
          </v:shape>
          <o:OLEObject Type="Embed" ProgID="Equation.DSMT4" ShapeID="_x0000_i1068" DrawAspect="Content" ObjectID="_1698853758" r:id="rId96"/>
        </w:object>
      </w:r>
      <w:r>
        <w:rPr>
          <w:rFonts w:hint="eastAsia"/>
        </w:rPr>
        <w:t>不相似，</w:t>
      </w:r>
      <w:r w:rsidR="00F0306C" w:rsidRPr="00025957">
        <w:rPr>
          <w:position w:val="-4"/>
        </w:rPr>
        <w:object w:dxaOrig="220" w:dyaOrig="240">
          <v:shape id="_x0000_i1069" type="#_x0000_t75" style="width:11.25pt;height:11.9pt" o:ole="">
            <v:imagedata r:id="rId97" o:title=""/>
          </v:shape>
          <o:OLEObject Type="Embed" ProgID="Equation.DSMT4" ShapeID="_x0000_i1069" DrawAspect="Content" ObjectID="_1698853759" r:id="rId98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70" type="#_x0000_t75" style="width:11.25pt;height:13.75pt" o:ole="">
            <v:imagedata r:id="rId99" o:title=""/>
          </v:shape>
          <o:OLEObject Type="Embed" ProgID="Equation.DSMT4" ShapeID="_x0000_i1070" DrawAspect="Content" ObjectID="_1698853760" r:id="rId100"/>
        </w:object>
      </w:r>
      <w:r>
        <w:rPr>
          <w:rFonts w:hint="eastAsia"/>
        </w:rPr>
        <w:t>相似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240" w:dyaOrig="260">
          <v:shape id="_x0000_i1071" type="#_x0000_t75" style="width:11.9pt;height:13.15pt" o:ole="">
            <v:imagedata r:id="rId101" o:title=""/>
          </v:shape>
          <o:OLEObject Type="Embed" ProgID="Equation.DSMT4" ShapeID="_x0000_i1071" DrawAspect="Content" ObjectID="_1698853761" r:id="rId102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72" type="#_x0000_t75" style="width:11.25pt;height:13.75pt" o:ole="">
            <v:imagedata r:id="rId103" o:title=""/>
          </v:shape>
          <o:OLEObject Type="Embed" ProgID="Equation.DSMT4" ShapeID="_x0000_i1072" DrawAspect="Content" ObjectID="_1698853762" r:id="rId104"/>
        </w:object>
      </w:r>
      <w:r>
        <w:rPr>
          <w:rFonts w:hint="eastAsia"/>
        </w:rPr>
        <w:t>不相似，</w:t>
      </w:r>
      <w:r w:rsidR="00F0306C" w:rsidRPr="00025957">
        <w:rPr>
          <w:position w:val="-4"/>
        </w:rPr>
        <w:object w:dxaOrig="220" w:dyaOrig="240">
          <v:shape id="_x0000_i1073" type="#_x0000_t75" style="width:11.25pt;height:11.9pt" o:ole="">
            <v:imagedata r:id="rId105" o:title=""/>
          </v:shape>
          <o:OLEObject Type="Embed" ProgID="Equation.DSMT4" ShapeID="_x0000_i1073" DrawAspect="Content" ObjectID="_1698853763" r:id="rId106"/>
        </w:object>
      </w:r>
      <w:r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74" type="#_x0000_t75" style="width:11.25pt;height:13.75pt" o:ole="">
            <v:imagedata r:id="rId107" o:title=""/>
          </v:shape>
          <o:OLEObject Type="Embed" ProgID="Equation.DSMT4" ShapeID="_x0000_i1074" DrawAspect="Content" ObjectID="_1698853764" r:id="rId108"/>
        </w:object>
      </w:r>
      <w:r>
        <w:rPr>
          <w:rFonts w:hint="eastAsia"/>
        </w:rPr>
        <w:t>不相似</w:t>
      </w:r>
      <w:r>
        <w:rPr>
          <w:rFonts w:hint="eastAsia"/>
          <w:szCs w:val="21"/>
        </w:rPr>
        <w:t>．</w:t>
      </w:r>
    </w:p>
    <w:p w:rsidR="00D511C1" w:rsidRDefault="00D511C1" w:rsidP="00D511C1">
      <w:pPr>
        <w:tabs>
          <w:tab w:val="left" w:pos="4678"/>
        </w:tabs>
        <w:jc w:val="left"/>
        <w:rPr>
          <w:szCs w:val="21"/>
        </w:rPr>
      </w:pPr>
    </w:p>
    <w:p w:rsidR="00D511C1" w:rsidRDefault="00D511C1" w:rsidP="00D511C1">
      <w:pPr>
        <w:tabs>
          <w:tab w:val="left" w:pos="4678"/>
        </w:tabs>
        <w:jc w:val="left"/>
        <w:rPr>
          <w:szCs w:val="21"/>
        </w:rPr>
      </w:pPr>
    </w:p>
    <w:p w:rsidR="00FD57FB" w:rsidRDefault="008C664D" w:rsidP="008C664D">
      <w:pPr>
        <w:tabs>
          <w:tab w:val="left" w:pos="4678"/>
        </w:tabs>
        <w:ind w:left="480" w:hangingChars="200" w:hanging="480"/>
        <w:jc w:val="left"/>
        <w:rPr>
          <w:szCs w:val="21"/>
        </w:rPr>
      </w:pPr>
      <w:r>
        <w:rPr>
          <w:rFonts w:hint="eastAsia"/>
          <w:szCs w:val="21"/>
        </w:rPr>
        <w:t xml:space="preserve">(7) </w:t>
      </w:r>
      <w:r w:rsidR="00FD57FB">
        <w:rPr>
          <w:rFonts w:hint="eastAsia"/>
          <w:szCs w:val="21"/>
        </w:rPr>
        <w:t>设</w:t>
      </w:r>
      <w:r w:rsidR="00F0306C" w:rsidRPr="00F0306C">
        <w:rPr>
          <w:position w:val="-8"/>
        </w:rPr>
        <w:object w:dxaOrig="680" w:dyaOrig="300">
          <v:shape id="_x0000_i1075" type="#_x0000_t75" style="width:33.8pt;height:15.05pt" o:ole="">
            <v:imagedata r:id="rId109" o:title=""/>
          </v:shape>
          <o:OLEObject Type="Embed" ProgID="Equation.DSMT4" ShapeID="_x0000_i1075" DrawAspect="Content" ObjectID="_1698853765" r:id="rId110"/>
        </w:object>
      </w:r>
      <w:r w:rsidR="00FD57FB">
        <w:rPr>
          <w:rFonts w:hint="eastAsia"/>
        </w:rPr>
        <w:t>为三个随机事件，且</w:t>
      </w:r>
      <w:r w:rsidR="00F0306C" w:rsidRPr="00025957">
        <w:rPr>
          <w:position w:val="-4"/>
        </w:rPr>
        <w:object w:dxaOrig="240" w:dyaOrig="260">
          <v:shape id="_x0000_i1076" type="#_x0000_t75" style="width:11.9pt;height:13.15pt" o:ole="">
            <v:imagedata r:id="rId111" o:title=""/>
          </v:shape>
          <o:OLEObject Type="Embed" ProgID="Equation.DSMT4" ShapeID="_x0000_i1076" DrawAspect="Content" ObjectID="_1698853766" r:id="rId112"/>
        </w:object>
      </w:r>
      <w:r w:rsidR="00FD57FB">
        <w:rPr>
          <w:rFonts w:hint="eastAsia"/>
        </w:rPr>
        <w:t>与</w:t>
      </w:r>
      <w:r w:rsidR="00F0306C" w:rsidRPr="00F0306C">
        <w:rPr>
          <w:position w:val="-6"/>
        </w:rPr>
        <w:object w:dxaOrig="220" w:dyaOrig="279">
          <v:shape id="_x0000_i1077" type="#_x0000_t75" style="width:11.25pt;height:13.75pt" o:ole="">
            <v:imagedata r:id="rId113" o:title=""/>
          </v:shape>
          <o:OLEObject Type="Embed" ProgID="Equation.DSMT4" ShapeID="_x0000_i1077" DrawAspect="Content" ObjectID="_1698853767" r:id="rId114"/>
        </w:object>
      </w:r>
      <w:r w:rsidR="00FD57FB">
        <w:rPr>
          <w:rFonts w:hint="eastAsia"/>
        </w:rPr>
        <w:t>相互独立，</w:t>
      </w:r>
      <w:r w:rsidR="00F0306C" w:rsidRPr="00025957">
        <w:rPr>
          <w:position w:val="-4"/>
        </w:rPr>
        <w:object w:dxaOrig="220" w:dyaOrig="240">
          <v:shape id="_x0000_i1078" type="#_x0000_t75" style="width:11.25pt;height:11.9pt" o:ole="">
            <v:imagedata r:id="rId115" o:title=""/>
          </v:shape>
          <o:OLEObject Type="Embed" ProgID="Equation.DSMT4" ShapeID="_x0000_i1078" DrawAspect="Content" ObjectID="_1698853768" r:id="rId116"/>
        </w:object>
      </w:r>
      <w:r w:rsidR="00FD57FB">
        <w:rPr>
          <w:rFonts w:hint="eastAsia"/>
        </w:rPr>
        <w:t>与</w:t>
      </w:r>
      <w:r w:rsidR="00F0306C" w:rsidRPr="00F0306C">
        <w:rPr>
          <w:position w:val="-6"/>
        </w:rPr>
        <w:object w:dxaOrig="220" w:dyaOrig="279">
          <v:shape id="_x0000_i1079" type="#_x0000_t75" style="width:11.25pt;height:13.75pt" o:ole="">
            <v:imagedata r:id="rId117" o:title=""/>
          </v:shape>
          <o:OLEObject Type="Embed" ProgID="Equation.DSMT4" ShapeID="_x0000_i1079" DrawAspect="Content" ObjectID="_1698853769" r:id="rId118"/>
        </w:object>
      </w:r>
      <w:r w:rsidR="00FD57FB">
        <w:rPr>
          <w:rFonts w:hint="eastAsia"/>
        </w:rPr>
        <w:t>相互独立，则</w:t>
      </w:r>
      <w:r w:rsidR="00F0306C" w:rsidRPr="00025957">
        <w:rPr>
          <w:position w:val="-4"/>
        </w:rPr>
        <w:object w:dxaOrig="639" w:dyaOrig="260">
          <v:shape id="_x0000_i1080" type="#_x0000_t75" style="width:31.95pt;height:13.15pt" o:ole="">
            <v:imagedata r:id="rId119" o:title=""/>
          </v:shape>
          <o:OLEObject Type="Embed" ProgID="Equation.DSMT4" ShapeID="_x0000_i1080" DrawAspect="Content" ObjectID="_1698853770" r:id="rId120"/>
        </w:object>
      </w:r>
      <w:r w:rsidR="00FD57FB">
        <w:rPr>
          <w:rFonts w:hint="eastAsia"/>
        </w:rPr>
        <w:t>与</w:t>
      </w:r>
      <w:r w:rsidR="00F0306C" w:rsidRPr="00F0306C">
        <w:rPr>
          <w:position w:val="-6"/>
        </w:rPr>
        <w:object w:dxaOrig="220" w:dyaOrig="279">
          <v:shape id="_x0000_i1081" type="#_x0000_t75" style="width:11.25pt;height:13.75pt" o:ole="">
            <v:imagedata r:id="rId121" o:title=""/>
          </v:shape>
          <o:OLEObject Type="Embed" ProgID="Equation.DSMT4" ShapeID="_x0000_i1081" DrawAspect="Content" ObjectID="_1698853771" r:id="rId122"/>
        </w:object>
      </w:r>
      <w:r w:rsidR="00FD57FB">
        <w:rPr>
          <w:rFonts w:hint="eastAsia"/>
        </w:rPr>
        <w:t>相互独立的充要条件是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FD57FB" w:rsidRDefault="008C664D" w:rsidP="00047460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F0306C" w:rsidRPr="00025957">
        <w:rPr>
          <w:position w:val="-4"/>
        </w:rPr>
        <w:object w:dxaOrig="240" w:dyaOrig="260">
          <v:shape id="_x0000_i1082" type="#_x0000_t75" style="width:11.9pt;height:13.15pt" o:ole="">
            <v:imagedata r:id="rId123" o:title=""/>
          </v:shape>
          <o:OLEObject Type="Embed" ProgID="Equation.DSMT4" ShapeID="_x0000_i1082" DrawAspect="Content" ObjectID="_1698853772" r:id="rId124"/>
        </w:object>
      </w:r>
      <w:r w:rsidR="00FD57FB">
        <w:rPr>
          <w:rFonts w:hint="eastAsia"/>
          <w:szCs w:val="21"/>
        </w:rPr>
        <w:t>与</w:t>
      </w:r>
      <w:r w:rsidR="00F0306C" w:rsidRPr="00025957">
        <w:rPr>
          <w:position w:val="-4"/>
        </w:rPr>
        <w:object w:dxaOrig="220" w:dyaOrig="240">
          <v:shape id="_x0000_i1083" type="#_x0000_t75" style="width:11.25pt;height:11.9pt" o:ole="">
            <v:imagedata r:id="rId125" o:title=""/>
          </v:shape>
          <o:OLEObject Type="Embed" ProgID="Equation.DSMT4" ShapeID="_x0000_i1083" DrawAspect="Content" ObjectID="_1698853773" r:id="rId126"/>
        </w:object>
      </w:r>
      <w:r w:rsidR="00FD57FB">
        <w:rPr>
          <w:rFonts w:hint="eastAsia"/>
          <w:szCs w:val="21"/>
        </w:rPr>
        <w:t>相互独立</w:t>
      </w:r>
      <w:r w:rsidR="00047460">
        <w:rPr>
          <w:rFonts w:hint="eastAsia"/>
          <w:szCs w:val="21"/>
        </w:rPr>
        <w:t>．</w:t>
      </w:r>
      <w:r w:rsidR="00047460">
        <w:rPr>
          <w:rFonts w:hint="eastAsia"/>
          <w:szCs w:val="21"/>
        </w:rPr>
        <w:tab/>
      </w:r>
      <w:r w:rsidR="00047460">
        <w:rPr>
          <w:rFonts w:hint="eastAsia"/>
          <w:szCs w:val="21"/>
        </w:rPr>
        <w:tab/>
      </w:r>
      <w:r w:rsidR="00047460">
        <w:rPr>
          <w:rFonts w:hint="eastAsia"/>
          <w:szCs w:val="21"/>
        </w:rPr>
        <w:tab/>
      </w:r>
      <w:r w:rsidR="00047460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240" w:dyaOrig="260">
          <v:shape id="_x0000_i1084" type="#_x0000_t75" style="width:11.9pt;height:13.15pt" o:ole="">
            <v:imagedata r:id="rId127" o:title=""/>
          </v:shape>
          <o:OLEObject Type="Embed" ProgID="Equation.DSMT4" ShapeID="_x0000_i1084" DrawAspect="Content" ObjectID="_1698853774" r:id="rId128"/>
        </w:object>
      </w:r>
      <w:r w:rsidR="00FD57FB">
        <w:rPr>
          <w:rFonts w:hint="eastAsia"/>
          <w:szCs w:val="21"/>
        </w:rPr>
        <w:t>与</w:t>
      </w:r>
      <w:r w:rsidR="00F0306C" w:rsidRPr="00025957">
        <w:rPr>
          <w:position w:val="-4"/>
        </w:rPr>
        <w:object w:dxaOrig="220" w:dyaOrig="240">
          <v:shape id="_x0000_i1085" type="#_x0000_t75" style="width:11.25pt;height:11.9pt" o:ole="">
            <v:imagedata r:id="rId129" o:title=""/>
          </v:shape>
          <o:OLEObject Type="Embed" ProgID="Equation.DSMT4" ShapeID="_x0000_i1085" DrawAspect="Content" ObjectID="_1698853775" r:id="rId130"/>
        </w:object>
      </w:r>
      <w:r w:rsidR="00FD57FB">
        <w:rPr>
          <w:rFonts w:hint="eastAsia"/>
          <w:szCs w:val="21"/>
        </w:rPr>
        <w:t>互不相容</w:t>
      </w:r>
      <w:r w:rsidR="00047460">
        <w:rPr>
          <w:rFonts w:hint="eastAsia"/>
          <w:szCs w:val="21"/>
        </w:rPr>
        <w:t>．</w:t>
      </w:r>
    </w:p>
    <w:p w:rsidR="00FD57FB" w:rsidRDefault="008C664D" w:rsidP="00047460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380" w:dyaOrig="260">
          <v:shape id="_x0000_i1086" type="#_x0000_t75" style="width:18.8pt;height:13.15pt" o:ole="">
            <v:imagedata r:id="rId131" o:title=""/>
          </v:shape>
          <o:OLEObject Type="Embed" ProgID="Equation.DSMT4" ShapeID="_x0000_i1086" DrawAspect="Content" ObjectID="_1698853776" r:id="rId132"/>
        </w:object>
      </w:r>
      <w:r w:rsidR="00FD57FB"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87" type="#_x0000_t75" style="width:11.25pt;height:13.75pt" o:ole="">
            <v:imagedata r:id="rId133" o:title=""/>
          </v:shape>
          <o:OLEObject Type="Embed" ProgID="Equation.DSMT4" ShapeID="_x0000_i1087" DrawAspect="Content" ObjectID="_1698853777" r:id="rId134"/>
        </w:object>
      </w:r>
      <w:r w:rsidR="00FD57FB">
        <w:rPr>
          <w:rFonts w:hint="eastAsia"/>
          <w:szCs w:val="21"/>
        </w:rPr>
        <w:t>相互独立</w:t>
      </w:r>
      <w:r w:rsidR="00047460">
        <w:rPr>
          <w:rFonts w:hint="eastAsia"/>
          <w:szCs w:val="21"/>
        </w:rPr>
        <w:t>．</w:t>
      </w:r>
      <w:r w:rsidR="00047460">
        <w:rPr>
          <w:rFonts w:hint="eastAsia"/>
          <w:szCs w:val="21"/>
        </w:rPr>
        <w:tab/>
      </w:r>
      <w:r w:rsidR="00047460">
        <w:rPr>
          <w:rFonts w:hint="eastAsia"/>
          <w:szCs w:val="21"/>
        </w:rPr>
        <w:tab/>
      </w:r>
      <w:r w:rsidR="00047460"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F0306C" w:rsidRPr="00025957">
        <w:rPr>
          <w:position w:val="-4"/>
        </w:rPr>
        <w:object w:dxaOrig="380" w:dyaOrig="260">
          <v:shape id="_x0000_i1088" type="#_x0000_t75" style="width:18.8pt;height:13.15pt" o:ole="">
            <v:imagedata r:id="rId135" o:title=""/>
          </v:shape>
          <o:OLEObject Type="Embed" ProgID="Equation.DSMT4" ShapeID="_x0000_i1088" DrawAspect="Content" ObjectID="_1698853778" r:id="rId136"/>
        </w:object>
      </w:r>
      <w:r w:rsidR="00FD57FB">
        <w:rPr>
          <w:rFonts w:hint="eastAsia"/>
          <w:szCs w:val="21"/>
        </w:rPr>
        <w:t>与</w:t>
      </w:r>
      <w:r w:rsidR="00F0306C" w:rsidRPr="00F0306C">
        <w:rPr>
          <w:position w:val="-6"/>
        </w:rPr>
        <w:object w:dxaOrig="220" w:dyaOrig="279">
          <v:shape id="_x0000_i1089" type="#_x0000_t75" style="width:11.25pt;height:13.75pt" o:ole="">
            <v:imagedata r:id="rId137" o:title=""/>
          </v:shape>
          <o:OLEObject Type="Embed" ProgID="Equation.DSMT4" ShapeID="_x0000_i1089" DrawAspect="Content" ObjectID="_1698853779" r:id="rId138"/>
        </w:object>
      </w:r>
      <w:r w:rsidR="00FD57FB">
        <w:rPr>
          <w:rFonts w:hint="eastAsia"/>
          <w:szCs w:val="21"/>
        </w:rPr>
        <w:t>互不相容</w:t>
      </w:r>
      <w:r w:rsidR="00047460">
        <w:rPr>
          <w:rFonts w:hint="eastAsia"/>
          <w:szCs w:val="21"/>
        </w:rPr>
        <w:t>．</w:t>
      </w:r>
    </w:p>
    <w:p w:rsidR="00F05407" w:rsidRDefault="00F05407" w:rsidP="00F05407">
      <w:pPr>
        <w:tabs>
          <w:tab w:val="left" w:pos="4678"/>
        </w:tabs>
        <w:jc w:val="left"/>
        <w:rPr>
          <w:szCs w:val="21"/>
        </w:rPr>
      </w:pPr>
    </w:p>
    <w:p w:rsidR="00F05407" w:rsidRDefault="00F05407" w:rsidP="00F05407">
      <w:pPr>
        <w:tabs>
          <w:tab w:val="left" w:pos="4678"/>
        </w:tabs>
        <w:jc w:val="left"/>
        <w:rPr>
          <w:szCs w:val="21"/>
        </w:rPr>
      </w:pPr>
    </w:p>
    <w:p w:rsidR="00F05407" w:rsidRDefault="00F05407" w:rsidP="00F05407">
      <w:pPr>
        <w:tabs>
          <w:tab w:val="left" w:pos="4678"/>
        </w:tabs>
        <w:ind w:left="480" w:hangingChars="200" w:hanging="480"/>
        <w:jc w:val="left"/>
      </w:pPr>
      <w:r>
        <w:rPr>
          <w:rFonts w:hint="eastAsia"/>
          <w:szCs w:val="21"/>
        </w:rPr>
        <w:t>(8)</w:t>
      </w:r>
      <w:r w:rsidRPr="00F05407">
        <w:rPr>
          <w:rStyle w:val="ae"/>
          <w:rFonts w:hint="eastAsia"/>
        </w:rPr>
        <w:t>【同试卷一第一</w:t>
      </w:r>
      <w:r w:rsidRPr="00F05407">
        <w:rPr>
          <w:rStyle w:val="ae"/>
          <w:rFonts w:hint="eastAsia"/>
        </w:rPr>
        <w:t>(8)</w:t>
      </w:r>
      <w:r w:rsidRPr="00F05407">
        <w:rPr>
          <w:rStyle w:val="ae"/>
          <w:rFonts w:hint="eastAsia"/>
        </w:rPr>
        <w:t>题】</w:t>
      </w:r>
      <w:r>
        <w:rPr>
          <w:rFonts w:hint="eastAsia"/>
          <w:szCs w:val="21"/>
        </w:rPr>
        <w:t>设</w:t>
      </w:r>
      <w:r w:rsidR="00F0306C" w:rsidRPr="00F0306C">
        <w:rPr>
          <w:position w:val="-12"/>
        </w:rPr>
        <w:object w:dxaOrig="1780" w:dyaOrig="360">
          <v:shape id="_x0000_i1090" type="#_x0000_t75" style="width:88.9pt;height:18.15pt" o:ole="">
            <v:imagedata r:id="rId139" o:title=""/>
          </v:shape>
          <o:OLEObject Type="Embed" ProgID="Equation.DSMT4" ShapeID="_x0000_i1090" DrawAspect="Content" ObjectID="_1698853780" r:id="rId140"/>
        </w:object>
      </w:r>
      <w:r>
        <w:rPr>
          <w:rFonts w:hint="eastAsia"/>
        </w:rPr>
        <w:t>为来自总体</w:t>
      </w:r>
      <w:r w:rsidR="00F0306C" w:rsidRPr="00F0306C">
        <w:rPr>
          <w:position w:val="-10"/>
        </w:rPr>
        <w:object w:dxaOrig="760" w:dyaOrig="320">
          <v:shape id="_x0000_i1091" type="#_x0000_t75" style="width:38.2pt;height:16.3pt" o:ole="">
            <v:imagedata r:id="rId141" o:title=""/>
          </v:shape>
          <o:OLEObject Type="Embed" ProgID="Equation.DSMT4" ShapeID="_x0000_i1091" DrawAspect="Content" ObjectID="_1698853781" r:id="rId142"/>
        </w:object>
      </w:r>
      <w:r>
        <w:rPr>
          <w:rFonts w:hint="eastAsia"/>
        </w:rPr>
        <w:t>的简单随即样本，记</w:t>
      </w:r>
      <w:r w:rsidR="00F0306C" w:rsidRPr="00F0306C">
        <w:rPr>
          <w:position w:val="-28"/>
        </w:rPr>
        <w:object w:dxaOrig="1160" w:dyaOrig="680">
          <v:shape id="_x0000_i1092" type="#_x0000_t75" style="width:58.25pt;height:33.8pt" o:ole="">
            <v:imagedata r:id="rId143" o:title=""/>
          </v:shape>
          <o:OLEObject Type="Embed" ProgID="Equation.DSMT4" ShapeID="_x0000_i1092" DrawAspect="Content" ObjectID="_1698853782" r:id="rId144"/>
        </w:object>
      </w:r>
      <w:r>
        <w:rPr>
          <w:rFonts w:hint="eastAsia"/>
        </w:rPr>
        <w:t>，则下列结论中不正确的是</w:t>
      </w:r>
      <w:r w:rsidRPr="00B55988">
        <w:rPr>
          <w:rFonts w:hint="eastAsia"/>
        </w:rPr>
        <w:t>(</w:t>
      </w:r>
      <w:r w:rsidRPr="00B55988">
        <w:t xml:space="preserve">  </w:t>
      </w:r>
      <w:r w:rsidRPr="00B55988">
        <w:rPr>
          <w:rFonts w:hint="eastAsia"/>
        </w:rPr>
        <w:t xml:space="preserve">  )</w:t>
      </w:r>
    </w:p>
    <w:p w:rsidR="00F05407" w:rsidRPr="00CA1375" w:rsidRDefault="00F05407" w:rsidP="00F05407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 xml:space="preserve">(A) </w:t>
      </w:r>
      <w:r w:rsidR="00F0306C" w:rsidRPr="00F0306C">
        <w:rPr>
          <w:position w:val="-28"/>
        </w:rPr>
        <w:object w:dxaOrig="1200" w:dyaOrig="680">
          <v:shape id="_x0000_i1093" type="#_x0000_t75" style="width:60.1pt;height:33.8pt" o:ole="">
            <v:imagedata r:id="rId145" o:title=""/>
          </v:shape>
          <o:OLEObject Type="Embed" ProgID="Equation.DSMT4" ShapeID="_x0000_i1093" DrawAspect="Content" ObjectID="_1698853783" r:id="rId146"/>
        </w:object>
      </w:r>
      <w:r>
        <w:rPr>
          <w:rFonts w:hint="eastAsia"/>
          <w:szCs w:val="21"/>
        </w:rPr>
        <w:t>服从</w:t>
      </w:r>
      <w:r w:rsidR="00F0306C" w:rsidRPr="00F0306C">
        <w:rPr>
          <w:position w:val="-10"/>
        </w:rPr>
        <w:object w:dxaOrig="320" w:dyaOrig="360">
          <v:shape id="_x0000_i1094" type="#_x0000_t75" style="width:16.3pt;height:18.15pt" o:ole="">
            <v:imagedata r:id="rId147" o:title=""/>
          </v:shape>
          <o:OLEObject Type="Embed" ProgID="Equation.DSMT4" ShapeID="_x0000_i1094" DrawAspect="Content" ObjectID="_1698853784" r:id="rId148"/>
        </w:object>
      </w:r>
      <w:r>
        <w:rPr>
          <w:rFonts w:hint="eastAsia"/>
        </w:rPr>
        <w:t>分布</w:t>
      </w:r>
      <w:r>
        <w:rPr>
          <w:rFonts w:hint="eastAsia"/>
          <w:szCs w:val="21"/>
        </w:rPr>
        <w:t>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B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12"/>
        </w:rPr>
        <w:object w:dxaOrig="1140" w:dyaOrig="380">
          <v:shape id="_x0000_i1095" type="#_x0000_t75" style="width:56.95pt;height:18.8pt" o:ole="">
            <v:imagedata r:id="rId149" o:title=""/>
          </v:shape>
          <o:OLEObject Type="Embed" ProgID="Equation.DSMT4" ShapeID="_x0000_i1095" DrawAspect="Content" ObjectID="_1698853785" r:id="rId150"/>
        </w:object>
      </w:r>
      <w:r>
        <w:rPr>
          <w:rFonts w:hint="eastAsia"/>
          <w:szCs w:val="21"/>
        </w:rPr>
        <w:t>服从</w:t>
      </w:r>
      <w:r w:rsidR="00F0306C" w:rsidRPr="00F0306C">
        <w:rPr>
          <w:position w:val="-10"/>
        </w:rPr>
        <w:object w:dxaOrig="320" w:dyaOrig="360">
          <v:shape id="_x0000_i1096" type="#_x0000_t75" style="width:16.3pt;height:18.15pt" o:ole="">
            <v:imagedata r:id="rId151" o:title=""/>
          </v:shape>
          <o:OLEObject Type="Embed" ProgID="Equation.DSMT4" ShapeID="_x0000_i1096" DrawAspect="Content" ObjectID="_1698853786" r:id="rId152"/>
        </w:object>
      </w:r>
      <w:r>
        <w:rPr>
          <w:rFonts w:hint="eastAsia"/>
        </w:rPr>
        <w:t>分布</w:t>
      </w:r>
      <w:r>
        <w:rPr>
          <w:rFonts w:hint="eastAsia"/>
          <w:szCs w:val="21"/>
        </w:rPr>
        <w:t>．</w:t>
      </w:r>
      <w:r w:rsidRPr="00CA1375">
        <w:rPr>
          <w:szCs w:val="21"/>
        </w:rPr>
        <w:t xml:space="preserve"> </w:t>
      </w:r>
    </w:p>
    <w:p w:rsidR="00F05407" w:rsidRDefault="00F05407" w:rsidP="00F05407">
      <w:pPr>
        <w:ind w:leftChars="200" w:left="480"/>
        <w:jc w:val="left"/>
        <w:rPr>
          <w:szCs w:val="21"/>
        </w:rPr>
      </w:pPr>
      <w:r w:rsidRPr="00B424A5">
        <w:rPr>
          <w:rFonts w:hint="eastAsia"/>
        </w:rPr>
        <w:t>(</w:t>
      </w:r>
      <w:r>
        <w:rPr>
          <w:rFonts w:hint="eastAsia"/>
        </w:rPr>
        <w:t>C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28"/>
        </w:rPr>
        <w:object w:dxaOrig="1219" w:dyaOrig="680">
          <v:shape id="_x0000_i1097" type="#_x0000_t75" style="width:60.75pt;height:33.8pt" o:ole="">
            <v:imagedata r:id="rId153" o:title=""/>
          </v:shape>
          <o:OLEObject Type="Embed" ProgID="Equation.DSMT4" ShapeID="_x0000_i1097" DrawAspect="Content" ObjectID="_1698853787" r:id="rId154"/>
        </w:object>
      </w:r>
      <w:r>
        <w:rPr>
          <w:rFonts w:hint="eastAsia"/>
          <w:szCs w:val="21"/>
        </w:rPr>
        <w:t>服从</w:t>
      </w:r>
      <w:r w:rsidR="00F0306C" w:rsidRPr="00F0306C">
        <w:rPr>
          <w:position w:val="-10"/>
        </w:rPr>
        <w:object w:dxaOrig="320" w:dyaOrig="360">
          <v:shape id="_x0000_i1098" type="#_x0000_t75" style="width:16.3pt;height:18.15pt" o:ole="">
            <v:imagedata r:id="rId155" o:title=""/>
          </v:shape>
          <o:OLEObject Type="Embed" ProgID="Equation.DSMT4" ShapeID="_x0000_i1098" DrawAspect="Content" ObjectID="_1698853788" r:id="rId156"/>
        </w:object>
      </w:r>
      <w:r>
        <w:rPr>
          <w:rFonts w:hint="eastAsia"/>
        </w:rPr>
        <w:t>分布．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424A5">
        <w:rPr>
          <w:rFonts w:hint="eastAsia"/>
        </w:rPr>
        <w:t>(</w:t>
      </w:r>
      <w:r>
        <w:rPr>
          <w:rFonts w:hint="eastAsia"/>
        </w:rPr>
        <w:t>D</w:t>
      </w:r>
      <w:r w:rsidRPr="00B424A5">
        <w:rPr>
          <w:rFonts w:hint="eastAsia"/>
        </w:rPr>
        <w:t xml:space="preserve">) </w:t>
      </w:r>
      <w:r w:rsidR="00F0306C" w:rsidRPr="00F0306C">
        <w:rPr>
          <w:position w:val="-10"/>
        </w:rPr>
        <w:object w:dxaOrig="980" w:dyaOrig="360">
          <v:shape id="_x0000_i1099" type="#_x0000_t75" style="width:48.85pt;height:18.15pt" o:ole="">
            <v:imagedata r:id="rId157" o:title=""/>
          </v:shape>
          <o:OLEObject Type="Embed" ProgID="Equation.DSMT4" ShapeID="_x0000_i1099" DrawAspect="Content" ObjectID="_1698853789" r:id="rId158"/>
        </w:object>
      </w:r>
      <w:r>
        <w:rPr>
          <w:rFonts w:hint="eastAsia"/>
          <w:szCs w:val="21"/>
        </w:rPr>
        <w:t>服从</w:t>
      </w:r>
      <w:r w:rsidR="00F0306C" w:rsidRPr="00F0306C">
        <w:rPr>
          <w:position w:val="-10"/>
        </w:rPr>
        <w:object w:dxaOrig="320" w:dyaOrig="360">
          <v:shape id="_x0000_i1100" type="#_x0000_t75" style="width:16.3pt;height:18.15pt" o:ole="">
            <v:imagedata r:id="rId159" o:title=""/>
          </v:shape>
          <o:OLEObject Type="Embed" ProgID="Equation.DSMT4" ShapeID="_x0000_i1100" DrawAspect="Content" ObjectID="_1698853790" r:id="rId160"/>
        </w:object>
      </w:r>
      <w:r>
        <w:rPr>
          <w:rFonts w:hint="eastAsia"/>
        </w:rPr>
        <w:t>分布</w:t>
      </w:r>
      <w:r>
        <w:rPr>
          <w:rFonts w:hint="eastAsia"/>
          <w:szCs w:val="21"/>
        </w:rPr>
        <w:t>．</w:t>
      </w:r>
    </w:p>
    <w:p w:rsidR="001A30AA" w:rsidRDefault="001A30AA" w:rsidP="00FD57FB"/>
    <w:p w:rsidR="001A30AA" w:rsidRDefault="001A30AA" w:rsidP="00FD57FB">
      <w:pPr>
        <w:rPr>
          <w:rFonts w:ascii="Calibri" w:hAnsi="Calibri"/>
          <w:szCs w:val="21"/>
        </w:rPr>
      </w:pPr>
    </w:p>
    <w:p w:rsidR="00FD57FB" w:rsidRDefault="00FD57FB" w:rsidP="001A30AA">
      <w:pPr>
        <w:pStyle w:val="1"/>
      </w:pPr>
      <w:r>
        <w:t>二、填空题</w:t>
      </w:r>
      <w:r w:rsidR="001A30AA">
        <w:rPr>
          <w:rFonts w:hint="eastAsia"/>
        </w:rPr>
        <w:t>（</w:t>
      </w:r>
      <w:r>
        <w:t>9</w:t>
      </w:r>
      <w:r w:rsidR="001A30AA">
        <w:rPr>
          <w:rFonts w:hint="eastAsia"/>
        </w:rPr>
        <w:t>~</w:t>
      </w:r>
      <w:r>
        <w:t>14小题，每小题4分，共24分</w:t>
      </w:r>
      <w:r w:rsidR="001A30AA">
        <w:t>）</w:t>
      </w:r>
    </w:p>
    <w:p w:rsidR="001A30AA" w:rsidRDefault="001A30AA" w:rsidP="00FD57FB">
      <w:pPr>
        <w:rPr>
          <w:rFonts w:ascii="Calibri" w:hAnsi="Calibri"/>
          <w:bCs/>
          <w:color w:val="000000" w:themeColor="text1"/>
          <w:szCs w:val="21"/>
        </w:rPr>
      </w:pPr>
    </w:p>
    <w:p w:rsidR="001A30AA" w:rsidRDefault="001A30AA" w:rsidP="00FD57FB">
      <w:pPr>
        <w:rPr>
          <w:rFonts w:ascii="Calibri" w:hAnsi="Calibri"/>
          <w:bCs/>
          <w:color w:val="000000" w:themeColor="text1"/>
          <w:szCs w:val="21"/>
        </w:rPr>
      </w:pPr>
    </w:p>
    <w:p w:rsidR="00FD57FB" w:rsidRDefault="008C664D" w:rsidP="00FD57FB">
      <w:pPr>
        <w:rPr>
          <w:rFonts w:ascii="Calibri" w:hAnsi="Calibri"/>
          <w:bCs/>
          <w:color w:val="000000" w:themeColor="text1"/>
          <w:szCs w:val="21"/>
        </w:rPr>
      </w:pPr>
      <w:r w:rsidRPr="008C664D">
        <w:rPr>
          <w:rFonts w:hint="eastAsia"/>
        </w:rPr>
        <w:t xml:space="preserve">(9) </w:t>
      </w:r>
      <w:r w:rsidR="00F0306C" w:rsidRPr="00F0306C">
        <w:rPr>
          <w:position w:val="-18"/>
        </w:rPr>
        <w:object w:dxaOrig="2580" w:dyaOrig="520">
          <v:shape id="_x0000_i1101" type="#_x0000_t75" style="width:128.95pt;height:26.3pt" o:ole="">
            <v:imagedata r:id="rId161" o:title=""/>
          </v:shape>
          <o:OLEObject Type="Embed" ProgID="Equation.DSMT4" ShapeID="_x0000_i1101" DrawAspect="Content" ObjectID="_1698853791" r:id="rId162"/>
        </w:object>
      </w:r>
      <w:r w:rsidRPr="00B55988">
        <w:rPr>
          <w:rFonts w:hint="eastAsia"/>
          <w:u w:val="single"/>
        </w:rPr>
        <w:t xml:space="preserve">        </w:t>
      </w:r>
      <w:r w:rsidRPr="00B55988">
        <w:rPr>
          <w:rFonts w:hint="eastAsia"/>
        </w:rPr>
        <w:t>．</w:t>
      </w:r>
    </w:p>
    <w:p w:rsidR="00BE6C21" w:rsidRDefault="00BE6C21" w:rsidP="00FD57FB">
      <w:pPr>
        <w:rPr>
          <w:rFonts w:ascii="Calibri" w:hAnsi="Calibri"/>
          <w:bCs/>
          <w:color w:val="000000" w:themeColor="text1"/>
          <w:szCs w:val="21"/>
        </w:rPr>
      </w:pPr>
    </w:p>
    <w:p w:rsidR="00BE6C21" w:rsidRDefault="00BE6C21" w:rsidP="00FD57FB">
      <w:pPr>
        <w:rPr>
          <w:rFonts w:ascii="Calibri" w:hAnsi="Calibri"/>
          <w:bCs/>
          <w:color w:val="000000" w:themeColor="text1"/>
          <w:szCs w:val="21"/>
        </w:rPr>
      </w:pPr>
    </w:p>
    <w:p w:rsidR="00FD57FB" w:rsidRDefault="008C664D" w:rsidP="00FD57FB">
      <w:pPr>
        <w:rPr>
          <w:rFonts w:ascii="Calibri" w:hAnsi="Calibri"/>
          <w:bCs/>
          <w:color w:val="000000" w:themeColor="text1"/>
          <w:szCs w:val="21"/>
        </w:rPr>
      </w:pPr>
      <w:r w:rsidRPr="008C664D">
        <w:rPr>
          <w:rFonts w:hint="eastAsia"/>
        </w:rPr>
        <w:t xml:space="preserve">(10) </w:t>
      </w:r>
      <w:r w:rsidR="00FD57FB">
        <w:rPr>
          <w:rFonts w:ascii="Calibri" w:hAnsi="Calibri" w:hint="eastAsia"/>
          <w:szCs w:val="21"/>
        </w:rPr>
        <w:t>差分方程</w:t>
      </w:r>
      <w:r w:rsidR="00F0306C" w:rsidRPr="00F0306C">
        <w:rPr>
          <w:position w:val="-12"/>
        </w:rPr>
        <w:object w:dxaOrig="1420" w:dyaOrig="380">
          <v:shape id="_x0000_i1102" type="#_x0000_t75" style="width:70.75pt;height:18.8pt" o:ole="">
            <v:imagedata r:id="rId163" o:title=""/>
          </v:shape>
          <o:OLEObject Type="Embed" ProgID="Equation.DSMT4" ShapeID="_x0000_i1102" DrawAspect="Content" ObjectID="_1698853792" r:id="rId164"/>
        </w:object>
      </w:r>
      <w:r w:rsidR="00FD57FB">
        <w:rPr>
          <w:rFonts w:ascii="Calibri" w:hAnsi="Calibri" w:hint="eastAsia"/>
          <w:szCs w:val="21"/>
        </w:rPr>
        <w:t>的</w:t>
      </w:r>
      <w:r w:rsidR="00FD57FB">
        <w:rPr>
          <w:rFonts w:ascii="Calibri" w:hAnsi="Calibri"/>
          <w:szCs w:val="21"/>
        </w:rPr>
        <w:t>通解为</w:t>
      </w:r>
      <w:r w:rsidR="00F0306C" w:rsidRPr="00F0306C">
        <w:rPr>
          <w:position w:val="-12"/>
        </w:rPr>
        <w:object w:dxaOrig="499" w:dyaOrig="360">
          <v:shape id="_x0000_i1103" type="#_x0000_t75" style="width:25.05pt;height:18.15pt" o:ole="">
            <v:imagedata r:id="rId165" o:title=""/>
          </v:shape>
          <o:OLEObject Type="Embed" ProgID="Equation.DSMT4" ShapeID="_x0000_i1103" DrawAspect="Content" ObjectID="_1698853793" r:id="rId166"/>
        </w:object>
      </w:r>
      <w:r w:rsidRPr="00B55988">
        <w:rPr>
          <w:rFonts w:hint="eastAsia"/>
          <w:u w:val="single"/>
        </w:rPr>
        <w:t xml:space="preserve">        </w:t>
      </w:r>
      <w:r w:rsidRPr="00B55988">
        <w:rPr>
          <w:rFonts w:hint="eastAsia"/>
        </w:rPr>
        <w:t>．</w:t>
      </w:r>
    </w:p>
    <w:p w:rsidR="00BE6C21" w:rsidRDefault="00BE6C21" w:rsidP="00FD57FB">
      <w:pPr>
        <w:rPr>
          <w:rFonts w:ascii="Calibri" w:hAnsi="Calibri"/>
          <w:bCs/>
          <w:color w:val="000000" w:themeColor="text1"/>
          <w:szCs w:val="21"/>
        </w:rPr>
      </w:pPr>
    </w:p>
    <w:p w:rsidR="00BE6C21" w:rsidRDefault="00BE6C21" w:rsidP="00FD57FB">
      <w:pPr>
        <w:rPr>
          <w:rFonts w:ascii="Calibri" w:hAnsi="Calibri"/>
          <w:bCs/>
          <w:color w:val="000000" w:themeColor="text1"/>
          <w:szCs w:val="21"/>
        </w:rPr>
      </w:pPr>
    </w:p>
    <w:p w:rsidR="00FD57FB" w:rsidRDefault="008C664D" w:rsidP="008C664D">
      <w:pPr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>
        <w:rPr>
          <w:rFonts w:hint="eastAsia"/>
        </w:rPr>
        <w:t>(</w:t>
      </w:r>
      <w:r w:rsidRPr="008C664D">
        <w:rPr>
          <w:rFonts w:hint="eastAsia"/>
        </w:rPr>
        <w:t>11</w:t>
      </w:r>
      <w:r>
        <w:rPr>
          <w:rFonts w:hint="eastAsia"/>
        </w:rPr>
        <w:t xml:space="preserve">) </w:t>
      </w:r>
      <w:r w:rsidR="00FD57FB">
        <w:rPr>
          <w:rFonts w:ascii="Calibri" w:hAnsi="Calibri" w:hint="eastAsia"/>
          <w:bCs/>
          <w:color w:val="000000" w:themeColor="text1"/>
          <w:szCs w:val="21"/>
        </w:rPr>
        <w:t>设</w:t>
      </w:r>
      <w:r w:rsidR="00FD57FB">
        <w:rPr>
          <w:rFonts w:ascii="Calibri" w:hAnsi="Calibri"/>
          <w:bCs/>
          <w:color w:val="000000" w:themeColor="text1"/>
          <w:szCs w:val="21"/>
        </w:rPr>
        <w:t>生产</w:t>
      </w:r>
      <w:r w:rsidR="00FD6424">
        <w:rPr>
          <w:rFonts w:ascii="Calibri" w:hAnsi="Calibri" w:hint="eastAsia"/>
          <w:bCs/>
          <w:color w:val="000000" w:themeColor="text1"/>
          <w:szCs w:val="21"/>
        </w:rPr>
        <w:t>某</w:t>
      </w:r>
      <w:r w:rsidR="00FD57FB">
        <w:rPr>
          <w:rFonts w:ascii="Calibri" w:hAnsi="Calibri"/>
          <w:bCs/>
          <w:color w:val="000000" w:themeColor="text1"/>
          <w:szCs w:val="21"/>
        </w:rPr>
        <w:t>产品的平均成本</w:t>
      </w:r>
      <w:r w:rsidR="00F0306C" w:rsidRPr="00F0306C">
        <w:rPr>
          <w:position w:val="-14"/>
        </w:rPr>
        <w:object w:dxaOrig="1420" w:dyaOrig="420">
          <v:shape id="_x0000_i1104" type="#_x0000_t75" style="width:70.75pt;height:21.3pt" o:ole="">
            <v:imagedata r:id="rId167" o:title=""/>
          </v:shape>
          <o:OLEObject Type="Embed" ProgID="Equation.DSMT4" ShapeID="_x0000_i1104" DrawAspect="Content" ObjectID="_1698853794" r:id="rId168"/>
        </w:object>
      </w:r>
      <w:r w:rsidR="00FD57FB">
        <w:rPr>
          <w:rFonts w:ascii="Calibri" w:hAnsi="Calibri" w:hint="eastAsia"/>
          <w:szCs w:val="21"/>
        </w:rPr>
        <w:t>，</w:t>
      </w:r>
      <w:r w:rsidR="00FD57FB">
        <w:rPr>
          <w:rFonts w:ascii="Calibri" w:hAnsi="Calibri"/>
          <w:szCs w:val="21"/>
        </w:rPr>
        <w:t>其中</w:t>
      </w:r>
      <w:r w:rsidR="00F0306C" w:rsidRPr="00F0306C">
        <w:rPr>
          <w:position w:val="-10"/>
        </w:rPr>
        <w:object w:dxaOrig="220" w:dyaOrig="320">
          <v:shape id="_x0000_i1105" type="#_x0000_t75" style="width:11.25pt;height:16.3pt" o:ole="">
            <v:imagedata r:id="rId169" o:title=""/>
          </v:shape>
          <o:OLEObject Type="Embed" ProgID="Equation.DSMT4" ShapeID="_x0000_i1105" DrawAspect="Content" ObjectID="_1698853795" r:id="rId170"/>
        </w:object>
      </w:r>
      <w:r w:rsidR="00FD57FB">
        <w:rPr>
          <w:rFonts w:ascii="Calibri" w:hAnsi="Calibri" w:hint="eastAsia"/>
          <w:szCs w:val="21"/>
        </w:rPr>
        <w:t>为</w:t>
      </w:r>
      <w:r w:rsidR="00FD57FB">
        <w:rPr>
          <w:rFonts w:ascii="Calibri" w:hAnsi="Calibri"/>
          <w:szCs w:val="21"/>
        </w:rPr>
        <w:t>产量，则边际成本为</w:t>
      </w:r>
      <w:r w:rsidRPr="00B55988">
        <w:rPr>
          <w:rFonts w:hint="eastAsia"/>
          <w:u w:val="single"/>
        </w:rPr>
        <w:t xml:space="preserve">        </w:t>
      </w:r>
      <w:r w:rsidRPr="00B55988">
        <w:rPr>
          <w:rFonts w:hint="eastAsia"/>
        </w:rPr>
        <w:t>．</w:t>
      </w:r>
    </w:p>
    <w:p w:rsidR="00BE6C21" w:rsidRDefault="00BE6C21" w:rsidP="00FD57FB">
      <w:pPr>
        <w:tabs>
          <w:tab w:val="left" w:pos="6630"/>
        </w:tabs>
        <w:rPr>
          <w:bCs/>
          <w:szCs w:val="21"/>
        </w:rPr>
      </w:pPr>
    </w:p>
    <w:p w:rsidR="00BE6C21" w:rsidRDefault="00BE6C21" w:rsidP="00FD57FB">
      <w:pPr>
        <w:tabs>
          <w:tab w:val="left" w:pos="6630"/>
        </w:tabs>
        <w:rPr>
          <w:bCs/>
          <w:szCs w:val="21"/>
        </w:rPr>
      </w:pPr>
    </w:p>
    <w:p w:rsidR="00BA6B7D" w:rsidRPr="00BA6B7D" w:rsidRDefault="00BA6B7D" w:rsidP="00BA6B7D">
      <w:pPr>
        <w:tabs>
          <w:tab w:val="left" w:pos="6630"/>
        </w:tabs>
        <w:ind w:left="480" w:hangingChars="200" w:hanging="480"/>
        <w:rPr>
          <w:bCs/>
          <w:szCs w:val="21"/>
        </w:rPr>
      </w:pPr>
      <w:r>
        <w:rPr>
          <w:rFonts w:hint="eastAsia"/>
          <w:bCs/>
          <w:szCs w:val="21"/>
        </w:rPr>
        <w:t>(</w:t>
      </w:r>
      <w:r w:rsidR="00FD57FB">
        <w:rPr>
          <w:rFonts w:hint="eastAsia"/>
          <w:bCs/>
          <w:szCs w:val="21"/>
        </w:rPr>
        <w:t>12</w:t>
      </w:r>
      <w:r>
        <w:rPr>
          <w:rFonts w:hint="eastAsia"/>
          <w:bCs/>
          <w:szCs w:val="21"/>
        </w:rPr>
        <w:t>)</w:t>
      </w:r>
      <w:r w:rsidRPr="00BA6B7D">
        <w:rPr>
          <w:rStyle w:val="ae"/>
          <w:rFonts w:hint="eastAsia"/>
        </w:rPr>
        <w:t>【同试卷二第二</w:t>
      </w:r>
      <w:r w:rsidRPr="00BA6B7D">
        <w:rPr>
          <w:rStyle w:val="ae"/>
          <w:rFonts w:hint="eastAsia"/>
        </w:rPr>
        <w:t>(12)</w:t>
      </w:r>
      <w:r w:rsidRPr="00BA6B7D">
        <w:rPr>
          <w:rStyle w:val="ae"/>
          <w:rFonts w:hint="eastAsia"/>
        </w:rPr>
        <w:t>题】</w:t>
      </w:r>
      <w:r>
        <w:rPr>
          <w:rFonts w:hint="eastAsia"/>
          <w:bCs/>
          <w:szCs w:val="21"/>
        </w:rPr>
        <w:t>设函数</w:t>
      </w:r>
      <w:r w:rsidR="00F0306C" w:rsidRPr="00F0306C">
        <w:rPr>
          <w:position w:val="-10"/>
        </w:rPr>
        <w:object w:dxaOrig="780" w:dyaOrig="320">
          <v:shape id="_x0000_i1106" type="#_x0000_t75" style="width:38.8pt;height:16.3pt" o:ole="">
            <v:imagedata r:id="rId171" o:title=""/>
          </v:shape>
          <o:OLEObject Type="Embed" ProgID="Equation.DSMT4" ShapeID="_x0000_i1106" DrawAspect="Content" ObjectID="_1698853796" r:id="rId172"/>
        </w:object>
      </w:r>
      <w:r>
        <w:rPr>
          <w:rFonts w:ascii="Calibri" w:hAnsi="Calibri" w:hint="eastAsia"/>
          <w:bCs/>
          <w:color w:val="000000" w:themeColor="text1"/>
          <w:szCs w:val="21"/>
        </w:rPr>
        <w:t>具有一阶连续偏导数，且</w:t>
      </w:r>
      <w:r w:rsidR="00F0306C" w:rsidRPr="00F0306C">
        <w:rPr>
          <w:position w:val="-10"/>
        </w:rPr>
        <w:object w:dxaOrig="3159" w:dyaOrig="360">
          <v:shape id="_x0000_i1107" type="#_x0000_t75" style="width:157.75pt;height:18.15pt" o:ole="">
            <v:imagedata r:id="rId173" o:title=""/>
          </v:shape>
          <o:OLEObject Type="Embed" ProgID="Equation.DSMT4" ShapeID="_x0000_i1107" DrawAspect="Content" ObjectID="_1698853797" r:id="rId174"/>
        </w:object>
      </w:r>
      <w:r>
        <w:rPr>
          <w:rFonts w:ascii="Calibri" w:hAnsi="Calibri" w:hint="eastAsia"/>
          <w:bCs/>
          <w:color w:val="000000" w:themeColor="text1"/>
          <w:szCs w:val="21"/>
        </w:rPr>
        <w:t>，</w:t>
      </w:r>
      <w:r w:rsidR="00F0306C" w:rsidRPr="00F0306C">
        <w:rPr>
          <w:position w:val="-10"/>
        </w:rPr>
        <w:object w:dxaOrig="1060" w:dyaOrig="320">
          <v:shape id="_x0000_i1108" type="#_x0000_t75" style="width:53.2pt;height:16.3pt" o:ole="">
            <v:imagedata r:id="rId175" o:title=""/>
          </v:shape>
          <o:OLEObject Type="Embed" ProgID="Equation.DSMT4" ShapeID="_x0000_i1108" DrawAspect="Content" ObjectID="_1698853798" r:id="rId176"/>
        </w:object>
      </w:r>
      <w:r>
        <w:rPr>
          <w:rFonts w:ascii="Calibri" w:hAnsi="Calibri" w:hint="eastAsia"/>
          <w:bCs/>
          <w:color w:val="000000" w:themeColor="text1"/>
          <w:szCs w:val="21"/>
        </w:rPr>
        <w:t>，则</w:t>
      </w:r>
      <w:r w:rsidR="00F0306C" w:rsidRPr="00F0306C">
        <w:rPr>
          <w:position w:val="-10"/>
        </w:rPr>
        <w:object w:dxaOrig="960" w:dyaOrig="320">
          <v:shape id="_x0000_i1109" type="#_x0000_t75" style="width:48.2pt;height:16.3pt" o:ole="">
            <v:imagedata r:id="rId177" o:title=""/>
          </v:shape>
          <o:OLEObject Type="Embed" ProgID="Equation.DSMT4" ShapeID="_x0000_i1109" DrawAspect="Content" ObjectID="_1698853799" r:id="rId178"/>
        </w:object>
      </w:r>
      <w:r w:rsidRPr="007D2E8F">
        <w:rPr>
          <w:rFonts w:hint="eastAsia"/>
          <w:u w:val="single"/>
        </w:rPr>
        <w:t xml:space="preserve">        </w:t>
      </w:r>
      <w:r>
        <w:rPr>
          <w:rFonts w:ascii="Calibri" w:hAnsi="Calibri" w:hint="eastAsia"/>
          <w:bCs/>
          <w:color w:val="000000" w:themeColor="text1"/>
          <w:szCs w:val="21"/>
        </w:rPr>
        <w:t>．</w:t>
      </w:r>
    </w:p>
    <w:p w:rsidR="00937D2B" w:rsidRPr="00BA6B7D" w:rsidRDefault="00937D2B" w:rsidP="00BA6B7D"/>
    <w:p w:rsidR="00937D2B" w:rsidRDefault="00937D2B" w:rsidP="00937D2B">
      <w:pPr>
        <w:ind w:left="480" w:hangingChars="200" w:hanging="480"/>
      </w:pPr>
    </w:p>
    <w:p w:rsidR="00937D2B" w:rsidRDefault="00FD57FB" w:rsidP="00937D2B">
      <w:pPr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 w:rsidRPr="00937D2B">
        <w:rPr>
          <w:rFonts w:hint="eastAsia"/>
        </w:rPr>
        <w:t>(13)</w:t>
      </w:r>
      <w:r w:rsidR="00937D2B" w:rsidRPr="00937D2B">
        <w:rPr>
          <w:rStyle w:val="ae"/>
          <w:rFonts w:hint="eastAsia"/>
        </w:rPr>
        <w:t>【同试卷一第二</w:t>
      </w:r>
      <w:r w:rsidR="00937D2B" w:rsidRPr="00937D2B">
        <w:rPr>
          <w:rStyle w:val="ae"/>
          <w:rFonts w:hint="eastAsia"/>
        </w:rPr>
        <w:t>(13)</w:t>
      </w:r>
      <w:r w:rsidR="00937D2B" w:rsidRPr="00937D2B">
        <w:rPr>
          <w:rStyle w:val="ae"/>
          <w:rFonts w:hint="eastAsia"/>
        </w:rPr>
        <w:t>题】</w:t>
      </w:r>
      <w:r w:rsidR="00937D2B">
        <w:rPr>
          <w:rFonts w:ascii="Calibri" w:hAnsi="Calibri" w:hint="eastAsia"/>
          <w:bCs/>
          <w:color w:val="000000" w:themeColor="text1"/>
          <w:szCs w:val="21"/>
        </w:rPr>
        <w:t>设矩阵</w:t>
      </w:r>
      <w:r w:rsidR="00F0306C" w:rsidRPr="00F0306C">
        <w:rPr>
          <w:position w:val="-50"/>
        </w:rPr>
        <w:object w:dxaOrig="1500" w:dyaOrig="1120">
          <v:shape id="_x0000_i1110" type="#_x0000_t75" style="width:75.15pt;height:55.7pt" o:ole="">
            <v:imagedata r:id="rId179" o:title=""/>
          </v:shape>
          <o:OLEObject Type="Embed" ProgID="Equation.DSMT4" ShapeID="_x0000_i1110" DrawAspect="Content" ObjectID="_1698853800" r:id="rId180"/>
        </w:object>
      </w:r>
      <w:r w:rsidR="00937D2B">
        <w:rPr>
          <w:rFonts w:hint="eastAsia"/>
        </w:rPr>
        <w:t>，</w:t>
      </w:r>
      <w:r w:rsidR="00F0306C" w:rsidRPr="00F0306C">
        <w:rPr>
          <w:position w:val="-12"/>
        </w:rPr>
        <w:object w:dxaOrig="920" w:dyaOrig="360">
          <v:shape id="_x0000_i1111" type="#_x0000_t75" style="width:45.7pt;height:18.15pt" o:ole="">
            <v:imagedata r:id="rId181" o:title=""/>
          </v:shape>
          <o:OLEObject Type="Embed" ProgID="Equation.DSMT4" ShapeID="_x0000_i1111" DrawAspect="Content" ObjectID="_1698853801" r:id="rId182"/>
        </w:object>
      </w:r>
      <w:r w:rsidR="00937D2B">
        <w:rPr>
          <w:rFonts w:hint="eastAsia"/>
        </w:rPr>
        <w:t>为线性无关的</w:t>
      </w:r>
      <w:r w:rsidR="00F0306C" w:rsidRPr="00F0306C">
        <w:rPr>
          <w:position w:val="-6"/>
        </w:rPr>
        <w:object w:dxaOrig="180" w:dyaOrig="279">
          <v:shape id="_x0000_i1112" type="#_x0000_t75" style="width:8.75pt;height:13.75pt" o:ole="">
            <v:imagedata r:id="rId183" o:title=""/>
          </v:shape>
          <o:OLEObject Type="Embed" ProgID="Equation.DSMT4" ShapeID="_x0000_i1112" DrawAspect="Content" ObjectID="_1698853802" r:id="rId184"/>
        </w:object>
      </w:r>
      <w:r w:rsidR="00937D2B">
        <w:rPr>
          <w:rFonts w:hint="eastAsia"/>
        </w:rPr>
        <w:t>维列向量组，则向量组</w:t>
      </w:r>
      <w:r w:rsidR="00F0306C" w:rsidRPr="00F0306C">
        <w:rPr>
          <w:position w:val="-12"/>
        </w:rPr>
        <w:object w:dxaOrig="1440" w:dyaOrig="360">
          <v:shape id="_x0000_i1113" type="#_x0000_t75" style="width:1in;height:18.15pt" o:ole="">
            <v:imagedata r:id="rId185" o:title=""/>
          </v:shape>
          <o:OLEObject Type="Embed" ProgID="Equation.DSMT4" ShapeID="_x0000_i1113" DrawAspect="Content" ObjectID="_1698853803" r:id="rId186"/>
        </w:object>
      </w:r>
      <w:r w:rsidR="00937D2B">
        <w:rPr>
          <w:rFonts w:hint="eastAsia"/>
        </w:rPr>
        <w:t>的秩为</w:t>
      </w:r>
      <w:r w:rsidR="00937D2B" w:rsidRPr="00B55988">
        <w:rPr>
          <w:rFonts w:hint="eastAsia"/>
          <w:u w:val="single"/>
        </w:rPr>
        <w:t xml:space="preserve">        </w:t>
      </w:r>
      <w:r w:rsidR="00937D2B" w:rsidRPr="00B55988">
        <w:rPr>
          <w:rFonts w:hint="eastAsia"/>
        </w:rPr>
        <w:t>．</w:t>
      </w:r>
    </w:p>
    <w:p w:rsidR="00937D2B" w:rsidRDefault="00937D2B" w:rsidP="00937D2B">
      <w:pPr>
        <w:rPr>
          <w:bCs/>
          <w:szCs w:val="21"/>
        </w:rPr>
      </w:pPr>
    </w:p>
    <w:p w:rsidR="00937D2B" w:rsidRDefault="00937D2B" w:rsidP="00937D2B">
      <w:pPr>
        <w:rPr>
          <w:bCs/>
          <w:szCs w:val="21"/>
        </w:rPr>
      </w:pPr>
    </w:p>
    <w:p w:rsidR="00FD57FB" w:rsidRDefault="00FD57FB" w:rsidP="008C664D">
      <w:pPr>
        <w:tabs>
          <w:tab w:val="left" w:pos="6630"/>
        </w:tabs>
        <w:ind w:left="480" w:hangingChars="200" w:hanging="480"/>
        <w:rPr>
          <w:rFonts w:ascii="Calibri" w:hAnsi="Calibri"/>
          <w:bCs/>
          <w:color w:val="000000" w:themeColor="text1"/>
          <w:szCs w:val="21"/>
        </w:rPr>
      </w:pPr>
      <w:r w:rsidRPr="008C664D">
        <w:rPr>
          <w:rFonts w:hint="eastAsia"/>
        </w:rPr>
        <w:t>(14)</w:t>
      </w:r>
      <w:r w:rsidR="008C664D">
        <w:rPr>
          <w:rFonts w:hint="eastAsia"/>
        </w:rPr>
        <w:t xml:space="preserve"> 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设随机变量</w:t>
      </w:r>
      <w:r w:rsidR="00F0306C" w:rsidRPr="00025957">
        <w:rPr>
          <w:position w:val="-4"/>
        </w:rPr>
        <w:object w:dxaOrig="240" w:dyaOrig="240">
          <v:shape id="_x0000_i1114" type="#_x0000_t75" style="width:11.9pt;height:11.9pt" o:ole="">
            <v:imagedata r:id="rId187" o:title=""/>
          </v:shape>
          <o:OLEObject Type="Embed" ProgID="Equation.DSMT4" ShapeID="_x0000_i1114" DrawAspect="Content" ObjectID="_1698853804" r:id="rId188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的概率分布为</w:t>
      </w:r>
      <w:r w:rsidR="00F0306C" w:rsidRPr="00F0306C">
        <w:rPr>
          <w:position w:val="-24"/>
        </w:rPr>
        <w:object w:dxaOrig="1460" w:dyaOrig="620">
          <v:shape id="_x0000_i1115" type="#_x0000_t75" style="width:73.25pt;height:31.3pt" o:ole="">
            <v:imagedata r:id="rId189" o:title=""/>
          </v:shape>
          <o:OLEObject Type="Embed" ProgID="Equation.DSMT4" ShapeID="_x0000_i1115" DrawAspect="Content" ObjectID="_1698853805" r:id="rId190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F0306C" w:rsidRPr="00F0306C">
        <w:rPr>
          <w:position w:val="-10"/>
        </w:rPr>
        <w:object w:dxaOrig="1280" w:dyaOrig="320">
          <v:shape id="_x0000_i1116" type="#_x0000_t75" style="width:63.85pt;height:16.3pt" o:ole="">
            <v:imagedata r:id="rId191" o:title=""/>
          </v:shape>
          <o:OLEObject Type="Embed" ProgID="Equation.DSMT4" ShapeID="_x0000_i1116" DrawAspect="Content" ObjectID="_1698853806" r:id="rId192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</w:t>
      </w:r>
      <w:r w:rsidR="00F0306C" w:rsidRPr="00F0306C">
        <w:rPr>
          <w:position w:val="-10"/>
        </w:rPr>
        <w:object w:dxaOrig="1280" w:dyaOrig="320">
          <v:shape id="_x0000_i1117" type="#_x0000_t75" style="width:63.85pt;height:16.3pt" o:ole="">
            <v:imagedata r:id="rId193" o:title=""/>
          </v:shape>
          <o:OLEObject Type="Embed" ProgID="Equation.DSMT4" ShapeID="_x0000_i1117" DrawAspect="Content" ObjectID="_1698853807" r:id="rId194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，若</w:t>
      </w:r>
      <w:r w:rsidR="00F0306C" w:rsidRPr="00F0306C">
        <w:rPr>
          <w:position w:val="-6"/>
        </w:rPr>
        <w:object w:dxaOrig="720" w:dyaOrig="279">
          <v:shape id="_x0000_i1118" type="#_x0000_t75" style="width:36.3pt;height:13.75pt" o:ole="">
            <v:imagedata r:id="rId195" o:title=""/>
          </v:shape>
          <o:OLEObject Type="Embed" ProgID="Equation.DSMT4" ShapeID="_x0000_i1118" DrawAspect="Content" ObjectID="_1698853808" r:id="rId196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，则</w:t>
      </w:r>
      <w:r w:rsidR="00F0306C" w:rsidRPr="00025957">
        <w:rPr>
          <w:position w:val="-4"/>
        </w:rPr>
        <w:object w:dxaOrig="580" w:dyaOrig="240">
          <v:shape id="_x0000_i1119" type="#_x0000_t75" style="width:28.8pt;height:11.9pt" o:ole="">
            <v:imagedata r:id="rId197" o:title=""/>
          </v:shape>
          <o:OLEObject Type="Embed" ProgID="Equation.DSMT4" ShapeID="_x0000_i1119" DrawAspect="Content" ObjectID="_1698853809" r:id="rId198"/>
        </w:object>
      </w:r>
      <w:r w:rsidR="008C664D" w:rsidRPr="00B55988">
        <w:rPr>
          <w:rFonts w:hint="eastAsia"/>
          <w:u w:val="single"/>
        </w:rPr>
        <w:t xml:space="preserve">        </w:t>
      </w:r>
      <w:r w:rsidR="008C664D" w:rsidRPr="00B55988">
        <w:rPr>
          <w:rFonts w:hint="eastAsia"/>
        </w:rPr>
        <w:t>．</w:t>
      </w:r>
    </w:p>
    <w:p w:rsidR="001A30AA" w:rsidRDefault="001A30AA" w:rsidP="00FD57FB"/>
    <w:p w:rsidR="001A30AA" w:rsidRDefault="001A30AA" w:rsidP="00FD57FB"/>
    <w:p w:rsidR="00FD57FB" w:rsidRDefault="001A30AA" w:rsidP="001A30AA">
      <w:pPr>
        <w:pStyle w:val="1"/>
      </w:pPr>
      <w:r>
        <w:lastRenderedPageBreak/>
        <w:t>三、解答题</w:t>
      </w:r>
      <w:r>
        <w:rPr>
          <w:rFonts w:hint="eastAsia"/>
        </w:rPr>
        <w:t>（</w:t>
      </w:r>
      <w:r>
        <w:t>15</w:t>
      </w:r>
      <w:r>
        <w:rPr>
          <w:rFonts w:hint="eastAsia"/>
        </w:rPr>
        <w:t>~</w:t>
      </w:r>
      <w:r w:rsidR="00FD57FB">
        <w:t>23小题，共94分</w:t>
      </w:r>
      <w:r>
        <w:t>）</w:t>
      </w:r>
    </w:p>
    <w:p w:rsidR="001A30AA" w:rsidRDefault="001A30AA" w:rsidP="00FD57FB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BA6B7D" w:rsidRDefault="00BA6B7D" w:rsidP="00F0306C"/>
    <w:p w:rsidR="00BA6B7D" w:rsidRPr="004E1872" w:rsidRDefault="00BA6B7D" w:rsidP="00F0306C">
      <w:pPr>
        <w:adjustRightInd w:val="0"/>
        <w:snapToGrid w:val="0"/>
        <w:ind w:left="2"/>
      </w:pPr>
      <w:r w:rsidRPr="004E1872">
        <w:rPr>
          <w:rFonts w:hint="eastAsia"/>
        </w:rPr>
        <w:t>(15)</w:t>
      </w:r>
      <w:r w:rsidRPr="004E1872">
        <w:rPr>
          <w:rFonts w:hint="eastAsia"/>
        </w:rPr>
        <w:t>（本题满分</w:t>
      </w:r>
      <w:r w:rsidRPr="004E1872">
        <w:rPr>
          <w:rFonts w:hint="eastAsia"/>
        </w:rPr>
        <w:t>10</w:t>
      </w:r>
      <w:r w:rsidRPr="004E1872">
        <w:rPr>
          <w:rFonts w:hint="eastAsia"/>
        </w:rPr>
        <w:t>分）</w:t>
      </w:r>
      <w:r w:rsidRPr="00BA6B7D">
        <w:rPr>
          <w:rStyle w:val="ae"/>
          <w:rFonts w:hint="eastAsia"/>
        </w:rPr>
        <w:t>【同试卷二第三</w:t>
      </w:r>
      <w:r w:rsidRPr="00BA6B7D">
        <w:rPr>
          <w:rStyle w:val="ae"/>
          <w:rFonts w:hint="eastAsia"/>
        </w:rPr>
        <w:t>(15)</w:t>
      </w:r>
      <w:r w:rsidRPr="00BA6B7D">
        <w:rPr>
          <w:rStyle w:val="ae"/>
          <w:rFonts w:hint="eastAsia"/>
        </w:rPr>
        <w:t>题】</w:t>
      </w:r>
    </w:p>
    <w:p w:rsidR="00BA6B7D" w:rsidRDefault="00BA6B7D" w:rsidP="00F0306C">
      <w:pPr>
        <w:adjustRightInd w:val="0"/>
        <w:snapToGrid w:val="0"/>
        <w:ind w:leftChars="200" w:left="480"/>
        <w:rPr>
          <w:rFonts w:asciiTheme="majorEastAsia" w:eastAsiaTheme="majorEastAsia" w:hAnsiTheme="majorEastAsia"/>
          <w:b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求极限</w:t>
      </w:r>
      <w:r w:rsidR="00F0306C" w:rsidRPr="00F0306C">
        <w:rPr>
          <w:position w:val="-30"/>
        </w:rPr>
        <w:object w:dxaOrig="1740" w:dyaOrig="859">
          <v:shape id="_x0000_i1120" type="#_x0000_t75" style="width:87.05pt;height:43.2pt" o:ole="">
            <v:imagedata r:id="rId199" o:title=""/>
          </v:shape>
          <o:OLEObject Type="Embed" ProgID="Equation.DSMT4" ShapeID="_x0000_i1120" DrawAspect="Content" ObjectID="_1698853810" r:id="rId200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BE6C21" w:rsidRDefault="00BE6C21" w:rsidP="00FD57FB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BE6C21" w:rsidRDefault="00BE6C21" w:rsidP="00FD57FB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8C664D" w:rsidRDefault="008C664D" w:rsidP="00FD57FB">
      <w:pPr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hint="eastAsia"/>
        </w:rPr>
        <w:t>(16)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（</w:t>
      </w:r>
      <w:r w:rsidR="00FD57FB">
        <w:rPr>
          <w:rFonts w:asciiTheme="majorEastAsia" w:eastAsiaTheme="majorEastAsia" w:hAnsiTheme="majorEastAsia" w:hint="eastAsia"/>
          <w:color w:val="000000" w:themeColor="text1"/>
          <w:szCs w:val="21"/>
        </w:rPr>
        <w:t>本题满分10分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</w:p>
    <w:p w:rsidR="00FD57FB" w:rsidRDefault="00FD57FB" w:rsidP="008C664D">
      <w:pPr>
        <w:ind w:leftChars="200" w:left="480"/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计算积分</w:t>
      </w:r>
      <w:r w:rsidR="00F0306C" w:rsidRPr="00F0306C">
        <w:rPr>
          <w:position w:val="-32"/>
        </w:rPr>
        <w:object w:dxaOrig="2000" w:dyaOrig="740">
          <v:shape id="_x0000_i1121" type="#_x0000_t75" style="width:100.15pt;height:36.95pt" o:ole="">
            <v:imagedata r:id="rId201" o:title=""/>
          </v:shape>
          <o:OLEObject Type="Embed" ProgID="Equation.DSMT4" ShapeID="_x0000_i1121" DrawAspect="Content" ObjectID="_1698853811" r:id="rId202"/>
        </w:object>
      </w:r>
      <w:r>
        <w:rPr>
          <w:rFonts w:hint="eastAsia"/>
        </w:rPr>
        <w:t>，其中</w:t>
      </w:r>
      <w:r w:rsidR="00F0306C" w:rsidRPr="00025957">
        <w:rPr>
          <w:position w:val="-4"/>
        </w:rPr>
        <w:object w:dxaOrig="240" w:dyaOrig="240">
          <v:shape id="_x0000_i1122" type="#_x0000_t75" style="width:11.9pt;height:11.9pt" o:ole="">
            <v:imagedata r:id="rId203" o:title=""/>
          </v:shape>
          <o:OLEObject Type="Embed" ProgID="Equation.DSMT4" ShapeID="_x0000_i1122" DrawAspect="Content" ObjectID="_1698853812" r:id="rId204"/>
        </w:object>
      </w:r>
      <w:r>
        <w:rPr>
          <w:rFonts w:hint="eastAsia"/>
        </w:rPr>
        <w:t>是第一象限中以曲线</w:t>
      </w:r>
      <w:r w:rsidR="00F0306C" w:rsidRPr="00F0306C">
        <w:rPr>
          <w:position w:val="-10"/>
        </w:rPr>
        <w:object w:dxaOrig="780" w:dyaOrig="380">
          <v:shape id="_x0000_i1123" type="#_x0000_t75" style="width:38.8pt;height:18.8pt" o:ole="">
            <v:imagedata r:id="rId205" o:title=""/>
          </v:shape>
          <o:OLEObject Type="Embed" ProgID="Equation.DSMT4" ShapeID="_x0000_i1123" DrawAspect="Content" ObjectID="_1698853813" r:id="rId206"/>
        </w:object>
      </w:r>
      <w:r>
        <w:rPr>
          <w:rFonts w:hint="eastAsia"/>
        </w:rPr>
        <w:t>与</w:t>
      </w:r>
      <w:r w:rsidR="00F0306C" w:rsidRPr="00025957">
        <w:rPr>
          <w:position w:val="-4"/>
        </w:rPr>
        <w:object w:dxaOrig="200" w:dyaOrig="200">
          <v:shape id="_x0000_i1124" type="#_x0000_t75" style="width:10pt;height:10pt" o:ole="">
            <v:imagedata r:id="rId207" o:title=""/>
          </v:shape>
          <o:OLEObject Type="Embed" ProgID="Equation.DSMT4" ShapeID="_x0000_i1124" DrawAspect="Content" ObjectID="_1698853814" r:id="rId208"/>
        </w:object>
      </w:r>
      <w:r>
        <w:rPr>
          <w:rFonts w:hint="eastAsia"/>
        </w:rPr>
        <w:t>轴为边界的无界区域</w:t>
      </w:r>
      <w:r w:rsidR="008C664D">
        <w:rPr>
          <w:rFonts w:hint="eastAsia"/>
        </w:rPr>
        <w:t>．</w:t>
      </w:r>
    </w:p>
    <w:p w:rsidR="003E085C" w:rsidRDefault="003E085C" w:rsidP="003E085C"/>
    <w:p w:rsidR="003E085C" w:rsidRDefault="003E085C" w:rsidP="003E085C"/>
    <w:p w:rsidR="003E085C" w:rsidRPr="002D4E9C" w:rsidRDefault="003E085C" w:rsidP="003E085C">
      <w:r w:rsidRPr="002D4E9C">
        <w:rPr>
          <w:rFonts w:hint="eastAsia"/>
        </w:rPr>
        <w:t>(1</w:t>
      </w:r>
      <w:r w:rsidRPr="002D4E9C">
        <w:t>7</w:t>
      </w:r>
      <w:r w:rsidRPr="002D4E9C">
        <w:rPr>
          <w:rFonts w:hint="eastAsia"/>
        </w:rPr>
        <w:t>)</w:t>
      </w:r>
      <w:r w:rsidRPr="002D4E9C">
        <w:rPr>
          <w:rFonts w:hint="eastAsia"/>
        </w:rPr>
        <w:t>（本题满分</w:t>
      </w:r>
      <w:r w:rsidRPr="002D4E9C">
        <w:rPr>
          <w:rFonts w:hint="eastAsia"/>
        </w:rPr>
        <w:t>10</w:t>
      </w:r>
      <w:r w:rsidRPr="002D4E9C">
        <w:rPr>
          <w:rFonts w:hint="eastAsia"/>
        </w:rPr>
        <w:t>分）</w:t>
      </w:r>
      <w:r w:rsidRPr="002D4E9C">
        <w:rPr>
          <w:rStyle w:val="ae"/>
          <w:rFonts w:hint="eastAsia"/>
        </w:rPr>
        <w:t>【同试卷一第三</w:t>
      </w:r>
      <w:r w:rsidRPr="002D4E9C">
        <w:rPr>
          <w:rStyle w:val="ae"/>
          <w:rFonts w:hint="eastAsia"/>
        </w:rPr>
        <w:t>(16)</w:t>
      </w:r>
      <w:r w:rsidRPr="002D4E9C">
        <w:rPr>
          <w:rStyle w:val="ae"/>
          <w:rFonts w:hint="eastAsia"/>
        </w:rPr>
        <w:t>题】</w:t>
      </w:r>
    </w:p>
    <w:p w:rsidR="003E085C" w:rsidRDefault="003E085C" w:rsidP="0087142C">
      <w:pPr>
        <w:ind w:leftChars="200" w:left="480"/>
      </w:pPr>
      <w:r>
        <w:rPr>
          <w:rFonts w:hint="eastAsia"/>
        </w:rPr>
        <w:t>求</w:t>
      </w:r>
      <w:r w:rsidR="00F0306C" w:rsidRPr="00F0306C">
        <w:rPr>
          <w:position w:val="-28"/>
        </w:rPr>
        <w:object w:dxaOrig="1920" w:dyaOrig="680">
          <v:shape id="_x0000_i1125" type="#_x0000_t75" style="width:95.8pt;height:33.8pt" o:ole="">
            <v:imagedata r:id="rId209" o:title=""/>
          </v:shape>
          <o:OLEObject Type="Embed" ProgID="Equation.DSMT4" ShapeID="_x0000_i1125" DrawAspect="Content" ObjectID="_1698853815" r:id="rId210"/>
        </w:object>
      </w:r>
      <w:r>
        <w:rPr>
          <w:rFonts w:hint="eastAsia"/>
        </w:rPr>
        <w:t>．</w:t>
      </w:r>
    </w:p>
    <w:p w:rsidR="003E085C" w:rsidRDefault="003E085C" w:rsidP="003E085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3E085C" w:rsidRDefault="003E085C" w:rsidP="003E085C">
      <w:pPr>
        <w:rPr>
          <w:rFonts w:asciiTheme="majorEastAsia" w:eastAsiaTheme="majorEastAsia" w:hAnsiTheme="majorEastAsia"/>
          <w:color w:val="000000" w:themeColor="text1"/>
          <w:szCs w:val="21"/>
        </w:rPr>
      </w:pPr>
    </w:p>
    <w:p w:rsidR="008C664D" w:rsidRDefault="008C664D" w:rsidP="003E085C">
      <w:pPr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hint="eastAsia"/>
        </w:rPr>
        <w:t>(18)</w:t>
      </w:r>
      <w:r>
        <w:rPr>
          <w:rFonts w:hint="eastAsia"/>
        </w:rPr>
        <w:t>（</w:t>
      </w:r>
      <w:r w:rsidR="00FD57FB">
        <w:rPr>
          <w:rFonts w:asciiTheme="majorEastAsia" w:eastAsiaTheme="majorEastAsia" w:hAnsiTheme="majorEastAsia" w:hint="eastAsia"/>
          <w:color w:val="000000" w:themeColor="text1"/>
          <w:szCs w:val="21"/>
        </w:rPr>
        <w:t>本题满分10分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）</w:t>
      </w:r>
    </w:p>
    <w:p w:rsidR="00FD57FB" w:rsidRDefault="00FD57FB" w:rsidP="008C664D">
      <w:pPr>
        <w:ind w:leftChars="200" w:left="480"/>
        <w:rPr>
          <w:rFonts w:asciiTheme="majorEastAsia" w:eastAsiaTheme="majorEastAsia" w:hAnsiTheme="majorEastAsia"/>
          <w:color w:val="000000" w:themeColor="text1"/>
          <w:szCs w:val="21"/>
        </w:rPr>
      </w:pP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已知方程</w:t>
      </w:r>
      <w:r w:rsidR="00F0306C" w:rsidRPr="00F0306C">
        <w:rPr>
          <w:position w:val="-28"/>
        </w:rPr>
        <w:object w:dxaOrig="1680" w:dyaOrig="660">
          <v:shape id="_x0000_i1126" type="#_x0000_t75" style="width:83.9pt;height:33.2pt" o:ole="">
            <v:imagedata r:id="rId211" o:title=""/>
          </v:shape>
          <o:OLEObject Type="Embed" ProgID="Equation.DSMT4" ShapeID="_x0000_i1126" DrawAspect="Content" ObjectID="_1698853816" r:id="rId212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在区间</w:t>
      </w:r>
      <w:r w:rsidR="00F0306C" w:rsidRPr="00F0306C">
        <w:rPr>
          <w:position w:val="-10"/>
        </w:rPr>
        <w:object w:dxaOrig="540" w:dyaOrig="320">
          <v:shape id="_x0000_i1127" type="#_x0000_t75" style="width:26.9pt;height:16.3pt" o:ole="">
            <v:imagedata r:id="rId213" o:title=""/>
          </v:shape>
          <o:OLEObject Type="Embed" ProgID="Equation.DSMT4" ShapeID="_x0000_i1127" DrawAspect="Content" ObjectID="_1698853817" r:id="rId214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内有实根</w:t>
      </w:r>
      <w:r w:rsidR="00ED7EBD">
        <w:rPr>
          <w:rFonts w:asciiTheme="majorEastAsia" w:eastAsiaTheme="majorEastAsia" w:hAnsiTheme="majorEastAsia" w:hint="eastAsia"/>
          <w:color w:val="000000" w:themeColor="text1"/>
          <w:szCs w:val="21"/>
        </w:rPr>
        <w:t>，求</w:t>
      </w:r>
      <w:r w:rsidR="00F0306C" w:rsidRPr="00025957">
        <w:rPr>
          <w:position w:val="-4"/>
        </w:rPr>
        <w:object w:dxaOrig="200" w:dyaOrig="260">
          <v:shape id="_x0000_i1128" type="#_x0000_t75" style="width:10pt;height:13.15pt" o:ole="">
            <v:imagedata r:id="rId215" o:title=""/>
          </v:shape>
          <o:OLEObject Type="Embed" ProgID="Equation.DSMT4" ShapeID="_x0000_i1128" DrawAspect="Content" ObjectID="_1698853818" r:id="rId216"/>
        </w:object>
      </w:r>
      <w:r w:rsidR="00ED7EBD">
        <w:rPr>
          <w:rFonts w:asciiTheme="majorEastAsia" w:eastAsiaTheme="majorEastAsia" w:hAnsiTheme="majorEastAsia" w:hint="eastAsia"/>
          <w:color w:val="000000" w:themeColor="text1"/>
          <w:szCs w:val="21"/>
        </w:rPr>
        <w:t>的</w: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范围</w:t>
      </w:r>
      <w:r w:rsidR="008C664D">
        <w:rPr>
          <w:rFonts w:asciiTheme="majorEastAsia" w:eastAsiaTheme="majorEastAsia" w:hAnsiTheme="majorEastAsia" w:hint="eastAsia"/>
          <w:color w:val="000000" w:themeColor="text1"/>
          <w:szCs w:val="21"/>
        </w:rPr>
        <w:t>．</w:t>
      </w:r>
    </w:p>
    <w:p w:rsidR="0014184D" w:rsidRDefault="0014184D" w:rsidP="0087142C"/>
    <w:p w:rsidR="0014184D" w:rsidRDefault="0014184D" w:rsidP="0087142C"/>
    <w:p w:rsidR="008C664D" w:rsidRDefault="008C664D" w:rsidP="00F0306C">
      <w:pPr>
        <w:adjustRightInd w:val="0"/>
        <w:snapToGrid w:val="0"/>
        <w:ind w:left="2"/>
        <w:rPr>
          <w:rFonts w:eastAsiaTheme="majorEastAsia"/>
          <w:szCs w:val="21"/>
        </w:rPr>
      </w:pPr>
      <w:r>
        <w:rPr>
          <w:rFonts w:eastAsiaTheme="majorEastAsia" w:hint="eastAsia"/>
          <w:szCs w:val="21"/>
        </w:rPr>
        <w:t>(</w:t>
      </w:r>
      <w:r w:rsidR="00FD57FB">
        <w:rPr>
          <w:rFonts w:eastAsiaTheme="majorEastAsia" w:hint="eastAsia"/>
          <w:szCs w:val="21"/>
        </w:rPr>
        <w:t>19</w:t>
      </w:r>
      <w:r>
        <w:rPr>
          <w:rFonts w:eastAsiaTheme="majorEastAsia" w:hint="eastAsia"/>
          <w:szCs w:val="21"/>
        </w:rPr>
        <w:t>)</w:t>
      </w:r>
      <w:r w:rsidR="00FD57FB">
        <w:rPr>
          <w:rFonts w:eastAsiaTheme="majorEastAsia" w:hint="eastAsia"/>
          <w:szCs w:val="21"/>
        </w:rPr>
        <w:t>（</w:t>
      </w:r>
      <w:r w:rsidR="00FD57FB">
        <w:rPr>
          <w:rFonts w:eastAsiaTheme="majorEastAsia"/>
          <w:szCs w:val="21"/>
        </w:rPr>
        <w:t>本题满分</w:t>
      </w:r>
      <w:r w:rsidR="00FD57FB">
        <w:rPr>
          <w:rFonts w:eastAsiaTheme="majorEastAsia"/>
          <w:szCs w:val="21"/>
        </w:rPr>
        <w:t>10</w:t>
      </w:r>
      <w:r w:rsidR="00FD57FB">
        <w:rPr>
          <w:rFonts w:eastAsiaTheme="majorEastAsia"/>
          <w:szCs w:val="21"/>
        </w:rPr>
        <w:t>分</w:t>
      </w:r>
      <w:r w:rsidR="00FD57FB">
        <w:rPr>
          <w:rFonts w:eastAsiaTheme="majorEastAsia" w:hint="eastAsia"/>
          <w:szCs w:val="21"/>
        </w:rPr>
        <w:t>）</w:t>
      </w:r>
    </w:p>
    <w:p w:rsidR="00FD57FB" w:rsidRDefault="00FD57FB" w:rsidP="00F0306C">
      <w:pPr>
        <w:adjustRightInd w:val="0"/>
        <w:snapToGrid w:val="0"/>
        <w:ind w:leftChars="200" w:left="480"/>
        <w:rPr>
          <w:szCs w:val="21"/>
        </w:rPr>
      </w:pPr>
      <w:r>
        <w:rPr>
          <w:rFonts w:eastAsiaTheme="majorEastAsia" w:hint="eastAsia"/>
          <w:szCs w:val="21"/>
        </w:rPr>
        <w:t>设</w:t>
      </w:r>
      <w:r w:rsidR="00F0306C" w:rsidRPr="00F0306C">
        <w:rPr>
          <w:position w:val="-12"/>
        </w:rPr>
        <w:object w:dxaOrig="620" w:dyaOrig="360">
          <v:shape id="_x0000_i1129" type="#_x0000_t75" style="width:31.3pt;height:18.15pt" o:ole="">
            <v:imagedata r:id="rId217" o:title=""/>
          </v:shape>
          <o:OLEObject Type="Embed" ProgID="Equation.DSMT4" ShapeID="_x0000_i1129" DrawAspect="Content" ObjectID="_1698853819" r:id="rId218"/>
        </w:object>
      </w:r>
      <w:r>
        <w:rPr>
          <w:rFonts w:eastAsiaTheme="majorEastAsia" w:hint="eastAsia"/>
          <w:szCs w:val="21"/>
        </w:rPr>
        <w:t>，</w:t>
      </w:r>
      <w:r w:rsidR="00F0306C" w:rsidRPr="00F0306C">
        <w:rPr>
          <w:position w:val="-12"/>
        </w:rPr>
        <w:object w:dxaOrig="620" w:dyaOrig="360">
          <v:shape id="_x0000_i1130" type="#_x0000_t75" style="width:31.3pt;height:18.15pt" o:ole="">
            <v:imagedata r:id="rId219" o:title=""/>
          </v:shape>
          <o:OLEObject Type="Embed" ProgID="Equation.DSMT4" ShapeID="_x0000_i1130" DrawAspect="Content" ObjectID="_1698853820" r:id="rId220"/>
        </w:object>
      </w:r>
      <w:r>
        <w:rPr>
          <w:rFonts w:eastAsiaTheme="majorEastAsia" w:hint="eastAsia"/>
          <w:szCs w:val="21"/>
        </w:rPr>
        <w:t>，</w:t>
      </w:r>
      <w:r w:rsidR="00F0306C" w:rsidRPr="00F0306C">
        <w:rPr>
          <w:position w:val="-24"/>
        </w:rPr>
        <w:object w:dxaOrig="2240" w:dyaOrig="620">
          <v:shape id="_x0000_i1131" type="#_x0000_t75" style="width:112.05pt;height:31.3pt" o:ole="">
            <v:imagedata r:id="rId221" o:title=""/>
          </v:shape>
          <o:OLEObject Type="Embed" ProgID="Equation.DSMT4" ShapeID="_x0000_i1131" DrawAspect="Content" ObjectID="_1698853821" r:id="rId222"/>
        </w:object>
      </w:r>
      <w:r w:rsidR="00182662">
        <w:rPr>
          <w:rFonts w:hint="eastAsia"/>
          <w:szCs w:val="21"/>
        </w:rPr>
        <w:t>（</w:t>
      </w:r>
      <w:r w:rsidR="00F0306C" w:rsidRPr="00F0306C">
        <w:rPr>
          <w:position w:val="-8"/>
        </w:rPr>
        <w:object w:dxaOrig="999" w:dyaOrig="300">
          <v:shape id="_x0000_i1132" type="#_x0000_t75" style="width:50.1pt;height:15.05pt" o:ole="">
            <v:imagedata r:id="rId223" o:title=""/>
          </v:shape>
          <o:OLEObject Type="Embed" ProgID="Equation.DSMT4" ShapeID="_x0000_i1132" DrawAspect="Content" ObjectID="_1698853822" r:id="rId224"/>
        </w:object>
      </w:r>
      <w:r w:rsidR="00182662">
        <w:rPr>
          <w:rFonts w:hint="eastAsia"/>
          <w:szCs w:val="21"/>
        </w:rPr>
        <w:t>）</w:t>
      </w:r>
      <w:r>
        <w:rPr>
          <w:rFonts w:eastAsiaTheme="majorEastAsia" w:hint="eastAsia"/>
          <w:szCs w:val="21"/>
        </w:rPr>
        <w:t>，</w:t>
      </w:r>
      <w:r w:rsidR="00F0306C" w:rsidRPr="00F0306C">
        <w:rPr>
          <w:position w:val="-10"/>
        </w:rPr>
        <w:object w:dxaOrig="520" w:dyaOrig="320">
          <v:shape id="_x0000_i1133" type="#_x0000_t75" style="width:26.3pt;height:16.3pt" o:ole="">
            <v:imagedata r:id="rId225" o:title=""/>
          </v:shape>
          <o:OLEObject Type="Embed" ProgID="Equation.DSMT4" ShapeID="_x0000_i1133" DrawAspect="Content" ObjectID="_1698853823" r:id="rId226"/>
        </w:object>
      </w:r>
      <w:r>
        <w:rPr>
          <w:rFonts w:asciiTheme="majorEastAsia" w:eastAsiaTheme="majorEastAsia" w:hAnsiTheme="majorEastAsia" w:hint="eastAsia"/>
          <w:color w:val="000000" w:themeColor="text1"/>
          <w:szCs w:val="21"/>
        </w:rPr>
        <w:t>为幂级数</w:t>
      </w:r>
      <w:r w:rsidR="00F0306C" w:rsidRPr="00F0306C">
        <w:rPr>
          <w:position w:val="-28"/>
        </w:rPr>
        <w:object w:dxaOrig="780" w:dyaOrig="680">
          <v:shape id="_x0000_i1134" type="#_x0000_t75" style="width:38.8pt;height:33.8pt" o:ole="">
            <v:imagedata r:id="rId227" o:title=""/>
          </v:shape>
          <o:OLEObject Type="Embed" ProgID="Equation.DSMT4" ShapeID="_x0000_i1134" DrawAspect="Content" ObjectID="_1698853824" r:id="rId228"/>
        </w:object>
      </w:r>
      <w:r w:rsidR="00182662">
        <w:rPr>
          <w:rFonts w:hint="eastAsia"/>
          <w:szCs w:val="21"/>
        </w:rPr>
        <w:t>的和函数．</w:t>
      </w:r>
    </w:p>
    <w:p w:rsidR="00FD57FB" w:rsidRDefault="00182662" w:rsidP="00F0306C">
      <w:pPr>
        <w:adjustRightInd w:val="0"/>
        <w:snapToGrid w:val="0"/>
        <w:ind w:leftChars="200" w:left="480"/>
        <w:rPr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 w:rsidR="00FD57FB">
        <w:rPr>
          <w:rFonts w:hint="eastAsia"/>
          <w:szCs w:val="21"/>
        </w:rPr>
        <w:t>证明幂级数</w:t>
      </w:r>
      <w:r w:rsidR="00F0306C" w:rsidRPr="00F0306C">
        <w:rPr>
          <w:position w:val="-28"/>
        </w:rPr>
        <w:object w:dxaOrig="780" w:dyaOrig="680">
          <v:shape id="_x0000_i1135" type="#_x0000_t75" style="width:38.8pt;height:33.8pt" o:ole="">
            <v:imagedata r:id="rId229" o:title=""/>
          </v:shape>
          <o:OLEObject Type="Embed" ProgID="Equation.DSMT4" ShapeID="_x0000_i1135" DrawAspect="Content" ObjectID="_1698853825" r:id="rId230"/>
        </w:object>
      </w:r>
      <w:r w:rsidR="00FD57FB">
        <w:rPr>
          <w:rFonts w:hint="eastAsia"/>
          <w:szCs w:val="21"/>
        </w:rPr>
        <w:t>的收敛半径不小于</w:t>
      </w:r>
      <w:r w:rsidR="00F0306C" w:rsidRPr="00025957">
        <w:rPr>
          <w:position w:val="-4"/>
        </w:rPr>
        <w:object w:dxaOrig="180" w:dyaOrig="260">
          <v:shape id="_x0000_i1136" type="#_x0000_t75" style="width:8.75pt;height:13.15pt" o:ole="">
            <v:imagedata r:id="rId231" o:title=""/>
          </v:shape>
          <o:OLEObject Type="Embed" ProgID="Equation.DSMT4" ShapeID="_x0000_i1136" DrawAspect="Content" ObjectID="_1698853826" r:id="rId232"/>
        </w:object>
      </w:r>
      <w:r w:rsidR="00FD57FB">
        <w:rPr>
          <w:rFonts w:hint="eastAsia"/>
          <w:szCs w:val="21"/>
        </w:rPr>
        <w:t>；</w:t>
      </w:r>
    </w:p>
    <w:p w:rsidR="00FD57FB" w:rsidRDefault="00182662" w:rsidP="00F0306C">
      <w:pPr>
        <w:adjustRightInd w:val="0"/>
        <w:snapToGrid w:val="0"/>
        <w:ind w:leftChars="200" w:left="480"/>
        <w:rPr>
          <w:szCs w:val="21"/>
        </w:rPr>
      </w:pPr>
      <w:r>
        <w:rPr>
          <w:rFonts w:hint="eastAsia"/>
        </w:rPr>
        <w:t>(</w:t>
      </w:r>
      <w:r w:rsidRPr="002C318A">
        <w:rPr>
          <w:rFonts w:hint="eastAsia"/>
        </w:rPr>
        <w:t>Ⅱ</w:t>
      </w:r>
      <w:r>
        <w:rPr>
          <w:rFonts w:hint="eastAsia"/>
        </w:rPr>
        <w:t xml:space="preserve">) </w:t>
      </w:r>
      <w:r w:rsidR="00FD57FB">
        <w:rPr>
          <w:rFonts w:hint="eastAsia"/>
          <w:szCs w:val="21"/>
        </w:rPr>
        <w:t>证明</w:t>
      </w:r>
      <w:r w:rsidR="00F0306C" w:rsidRPr="00F0306C">
        <w:rPr>
          <w:position w:val="-10"/>
        </w:rPr>
        <w:object w:dxaOrig="2299" w:dyaOrig="320">
          <v:shape id="_x0000_i1137" type="#_x0000_t75" style="width:115.2pt;height:16.3pt" o:ole="">
            <v:imagedata r:id="rId233" o:title=""/>
          </v:shape>
          <o:OLEObject Type="Embed" ProgID="Equation.DSMT4" ShapeID="_x0000_i1137" DrawAspect="Content" ObjectID="_1698853827" r:id="rId234"/>
        </w:object>
      </w:r>
      <w:r w:rsidR="00FD57FB">
        <w:rPr>
          <w:rFonts w:hint="eastAsia"/>
          <w:szCs w:val="21"/>
        </w:rPr>
        <w:t>（</w:t>
      </w:r>
      <w:r w:rsidR="00F0306C" w:rsidRPr="00F0306C">
        <w:rPr>
          <w:position w:val="-10"/>
        </w:rPr>
        <w:object w:dxaOrig="1040" w:dyaOrig="320">
          <v:shape id="_x0000_i1138" type="#_x0000_t75" style="width:51.95pt;height:16.3pt" o:ole="">
            <v:imagedata r:id="rId235" o:title=""/>
          </v:shape>
          <o:OLEObject Type="Embed" ProgID="Equation.DSMT4" ShapeID="_x0000_i1138" DrawAspect="Content" ObjectID="_1698853828" r:id="rId236"/>
        </w:object>
      </w:r>
      <w:r w:rsidR="00FD57FB">
        <w:rPr>
          <w:rFonts w:hint="eastAsia"/>
          <w:szCs w:val="21"/>
        </w:rPr>
        <w:t>），并求</w:t>
      </w:r>
      <w:r w:rsidR="00F0306C" w:rsidRPr="00F0306C">
        <w:rPr>
          <w:position w:val="-10"/>
        </w:rPr>
        <w:object w:dxaOrig="520" w:dyaOrig="320">
          <v:shape id="_x0000_i1139" type="#_x0000_t75" style="width:26.3pt;height:16.3pt" o:ole="">
            <v:imagedata r:id="rId237" o:title=""/>
          </v:shape>
          <o:OLEObject Type="Embed" ProgID="Equation.DSMT4" ShapeID="_x0000_i1139" DrawAspect="Content" ObjectID="_1698853829" r:id="rId238"/>
        </w:object>
      </w:r>
      <w:r w:rsidR="00FD57FB">
        <w:rPr>
          <w:rFonts w:hint="eastAsia"/>
          <w:szCs w:val="21"/>
        </w:rPr>
        <w:t>的表达式</w:t>
      </w:r>
      <w:r w:rsidR="008C664D">
        <w:rPr>
          <w:rFonts w:hint="eastAsia"/>
          <w:szCs w:val="21"/>
        </w:rPr>
        <w:t>．</w:t>
      </w:r>
    </w:p>
    <w:p w:rsidR="0014184D" w:rsidRDefault="0014184D" w:rsidP="0014184D"/>
    <w:p w:rsidR="0014184D" w:rsidRDefault="0014184D" w:rsidP="0014184D"/>
    <w:p w:rsidR="0014184D" w:rsidRDefault="0014184D" w:rsidP="0014184D">
      <w:pPr>
        <w:ind w:left="420" w:hanging="420"/>
      </w:pPr>
      <w:r w:rsidRPr="002C318A">
        <w:rPr>
          <w:rFonts w:hint="eastAsia"/>
        </w:rPr>
        <w:t>(20)</w:t>
      </w:r>
      <w:r w:rsidRPr="002C318A">
        <w:rPr>
          <w:rFonts w:hint="eastAsia"/>
        </w:rPr>
        <w:t>（本题满分</w:t>
      </w:r>
      <w:r w:rsidRPr="000C295A">
        <w:rPr>
          <w:rFonts w:hint="eastAsia"/>
        </w:rPr>
        <w:t>11</w:t>
      </w:r>
      <w:r w:rsidRPr="002C318A">
        <w:rPr>
          <w:rFonts w:hint="eastAsia"/>
        </w:rPr>
        <w:t>分）</w:t>
      </w:r>
      <w:r w:rsidRPr="0014184D">
        <w:rPr>
          <w:rStyle w:val="ae"/>
          <w:rFonts w:hint="eastAsia"/>
        </w:rPr>
        <w:t>【同试卷一第三</w:t>
      </w:r>
      <w:r w:rsidRPr="0014184D">
        <w:rPr>
          <w:rStyle w:val="ae"/>
          <w:rFonts w:hint="eastAsia"/>
        </w:rPr>
        <w:t>(20)</w:t>
      </w:r>
      <w:r w:rsidRPr="0014184D">
        <w:rPr>
          <w:rStyle w:val="ae"/>
          <w:rFonts w:hint="eastAsia"/>
        </w:rPr>
        <w:t>题】</w:t>
      </w:r>
    </w:p>
    <w:p w:rsidR="0014184D" w:rsidRPr="002C318A" w:rsidRDefault="0014184D" w:rsidP="0014184D">
      <w:pPr>
        <w:ind w:leftChars="200" w:left="480"/>
      </w:pPr>
      <w:r w:rsidRPr="002C318A">
        <w:rPr>
          <w:rFonts w:hint="eastAsia"/>
        </w:rPr>
        <w:t>设</w:t>
      </w:r>
      <w:r w:rsidR="00F0306C" w:rsidRPr="00F0306C">
        <w:rPr>
          <w:position w:val="-6"/>
        </w:rPr>
        <w:object w:dxaOrig="180" w:dyaOrig="279">
          <v:shape id="_x0000_i1140" type="#_x0000_t75" style="width:8.75pt;height:13.75pt" o:ole="">
            <v:imagedata r:id="rId239" o:title=""/>
          </v:shape>
          <o:OLEObject Type="Embed" ProgID="Equation.DSMT4" ShapeID="_x0000_i1140" DrawAspect="Content" ObjectID="_1698853830" r:id="rId240"/>
        </w:object>
      </w:r>
      <w:r w:rsidRPr="002C318A">
        <w:rPr>
          <w:rFonts w:hint="eastAsia"/>
        </w:rPr>
        <w:t>阶矩阵</w:t>
      </w:r>
      <w:r w:rsidR="00F0306C" w:rsidRPr="00F0306C">
        <w:rPr>
          <w:position w:val="-12"/>
        </w:rPr>
        <w:object w:dxaOrig="1420" w:dyaOrig="360">
          <v:shape id="_x0000_i1141" type="#_x0000_t75" style="width:70.75pt;height:18.15pt" o:ole="">
            <v:imagedata r:id="rId241" o:title=""/>
          </v:shape>
          <o:OLEObject Type="Embed" ProgID="Equation.DSMT4" ShapeID="_x0000_i1141" DrawAspect="Content" ObjectID="_1698853831" r:id="rId242"/>
        </w:object>
      </w:r>
      <w:r w:rsidRPr="002C318A">
        <w:t>有</w:t>
      </w:r>
      <w:r w:rsidR="00F0306C" w:rsidRPr="00F0306C">
        <w:rPr>
          <w:position w:val="-6"/>
        </w:rPr>
        <w:object w:dxaOrig="180" w:dyaOrig="279">
          <v:shape id="_x0000_i1142" type="#_x0000_t75" style="width:8.75pt;height:13.75pt" o:ole="">
            <v:imagedata r:id="rId243" o:title=""/>
          </v:shape>
          <o:OLEObject Type="Embed" ProgID="Equation.DSMT4" ShapeID="_x0000_i1142" DrawAspect="Content" ObjectID="_1698853832" r:id="rId244"/>
        </w:object>
      </w:r>
      <w:r w:rsidRPr="002C318A">
        <w:rPr>
          <w:rFonts w:hint="eastAsia"/>
        </w:rPr>
        <w:t>个不同的特征值，且</w:t>
      </w:r>
      <w:r w:rsidR="00F0306C" w:rsidRPr="00F0306C">
        <w:rPr>
          <w:position w:val="-12"/>
        </w:rPr>
        <w:object w:dxaOrig="1140" w:dyaOrig="360">
          <v:shape id="_x0000_i1143" type="#_x0000_t75" style="width:56.95pt;height:18.15pt" o:ole="">
            <v:imagedata r:id="rId245" o:title=""/>
          </v:shape>
          <o:OLEObject Type="Embed" ProgID="Equation.DSMT4" ShapeID="_x0000_i1143" DrawAspect="Content" ObjectID="_1698853833" r:id="rId246"/>
        </w:object>
      </w:r>
      <w:r>
        <w:rPr>
          <w:rFonts w:hint="eastAsia"/>
        </w:rPr>
        <w:t>．</w:t>
      </w:r>
    </w:p>
    <w:p w:rsidR="0014184D" w:rsidRPr="002C318A" w:rsidRDefault="0014184D" w:rsidP="0014184D">
      <w:pPr>
        <w:ind w:leftChars="200" w:left="480"/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 w:rsidRPr="002C318A">
        <w:rPr>
          <w:rFonts w:hint="eastAsia"/>
        </w:rPr>
        <w:t xml:space="preserve">) </w:t>
      </w:r>
      <w:r w:rsidRPr="002C318A">
        <w:rPr>
          <w:rFonts w:hint="eastAsia"/>
        </w:rPr>
        <w:t>证明：</w:t>
      </w:r>
      <w:r w:rsidR="00F0306C" w:rsidRPr="00F0306C">
        <w:rPr>
          <w:position w:val="-10"/>
        </w:rPr>
        <w:object w:dxaOrig="880" w:dyaOrig="320">
          <v:shape id="_x0000_i1144" type="#_x0000_t75" style="width:43.85pt;height:16.3pt" o:ole="">
            <v:imagedata r:id="rId247" o:title=""/>
          </v:shape>
          <o:OLEObject Type="Embed" ProgID="Equation.DSMT4" ShapeID="_x0000_i1144" DrawAspect="Content" ObjectID="_1698853834" r:id="rId248"/>
        </w:object>
      </w:r>
      <w:r>
        <w:rPr>
          <w:rFonts w:hint="eastAsia"/>
        </w:rPr>
        <w:t>；</w:t>
      </w:r>
    </w:p>
    <w:p w:rsidR="0014184D" w:rsidRPr="002C318A" w:rsidRDefault="0014184D" w:rsidP="0014184D">
      <w:pPr>
        <w:ind w:leftChars="200" w:left="480"/>
      </w:pPr>
      <w:r>
        <w:rPr>
          <w:rFonts w:hint="eastAsia"/>
        </w:rPr>
        <w:t>(</w:t>
      </w:r>
      <w:r w:rsidRPr="002C318A">
        <w:rPr>
          <w:rFonts w:hint="eastAsia"/>
        </w:rPr>
        <w:t>Ⅱ</w:t>
      </w:r>
      <w:r>
        <w:rPr>
          <w:rFonts w:hint="eastAsia"/>
        </w:rPr>
        <w:t xml:space="preserve">) </w:t>
      </w:r>
      <w:r w:rsidRPr="002C318A">
        <w:rPr>
          <w:rFonts w:hint="eastAsia"/>
        </w:rPr>
        <w:t>若</w:t>
      </w:r>
      <w:r w:rsidR="00F0306C" w:rsidRPr="00F0306C">
        <w:rPr>
          <w:position w:val="-12"/>
        </w:rPr>
        <w:object w:dxaOrig="1359" w:dyaOrig="360">
          <v:shape id="_x0000_i1145" type="#_x0000_t75" style="width:68.25pt;height:18.15pt" o:ole="">
            <v:imagedata r:id="rId249" o:title=""/>
          </v:shape>
          <o:OLEObject Type="Embed" ProgID="Equation.DSMT4" ShapeID="_x0000_i1145" DrawAspect="Content" ObjectID="_1698853835" r:id="rId250"/>
        </w:object>
      </w:r>
      <w:r w:rsidRPr="002C318A">
        <w:rPr>
          <w:rFonts w:hint="eastAsia"/>
        </w:rPr>
        <w:t>，</w:t>
      </w:r>
      <w:r w:rsidRPr="002C318A">
        <w:t>求方程组</w:t>
      </w:r>
      <w:r w:rsidR="00F0306C" w:rsidRPr="00F0306C">
        <w:rPr>
          <w:position w:val="-10"/>
        </w:rPr>
        <w:object w:dxaOrig="800" w:dyaOrig="320">
          <v:shape id="_x0000_i1146" type="#_x0000_t75" style="width:40.05pt;height:16.3pt" o:ole="">
            <v:imagedata r:id="rId251" o:title=""/>
          </v:shape>
          <o:OLEObject Type="Embed" ProgID="Equation.DSMT4" ShapeID="_x0000_i1146" DrawAspect="Content" ObjectID="_1698853836" r:id="rId252"/>
        </w:object>
      </w:r>
      <w:r w:rsidRPr="002C318A">
        <w:t>的通解</w:t>
      </w:r>
      <w:r>
        <w:rPr>
          <w:rFonts w:hint="eastAsia"/>
        </w:rPr>
        <w:t>．</w:t>
      </w:r>
    </w:p>
    <w:p w:rsidR="0014184D" w:rsidRDefault="0014184D" w:rsidP="00F0306C"/>
    <w:p w:rsidR="0014184D" w:rsidRDefault="0014184D" w:rsidP="00F0306C"/>
    <w:p w:rsidR="0014184D" w:rsidRDefault="0014184D" w:rsidP="0014184D">
      <w:pPr>
        <w:spacing w:line="360" w:lineRule="auto"/>
        <w:ind w:left="420" w:hanging="420"/>
      </w:pPr>
      <w:r w:rsidRPr="002C318A">
        <w:rPr>
          <w:rFonts w:hint="eastAsia"/>
        </w:rPr>
        <w:t>(21)</w:t>
      </w:r>
      <w:r w:rsidRPr="002C318A">
        <w:rPr>
          <w:rFonts w:hint="eastAsia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2C318A">
        <w:rPr>
          <w:rFonts w:hint="eastAsia"/>
        </w:rPr>
        <w:t>分）</w:t>
      </w:r>
      <w:r w:rsidRPr="0014184D">
        <w:rPr>
          <w:rStyle w:val="ae"/>
          <w:rFonts w:hint="eastAsia"/>
        </w:rPr>
        <w:t>【同试卷一第三</w:t>
      </w:r>
      <w:r w:rsidRPr="0014184D">
        <w:rPr>
          <w:rStyle w:val="ae"/>
          <w:rFonts w:hint="eastAsia"/>
        </w:rPr>
        <w:t>(21)</w:t>
      </w:r>
      <w:r w:rsidRPr="0014184D">
        <w:rPr>
          <w:rStyle w:val="ae"/>
          <w:rFonts w:hint="eastAsia"/>
        </w:rPr>
        <w:t>题】</w:t>
      </w:r>
    </w:p>
    <w:p w:rsidR="0014184D" w:rsidRDefault="0014184D" w:rsidP="0014184D">
      <w:pPr>
        <w:ind w:leftChars="200" w:left="480"/>
        <w:rPr>
          <w:kern w:val="0"/>
          <w:position w:val="-4"/>
          <w:szCs w:val="21"/>
          <w:lang w:val="zh-CN"/>
        </w:rPr>
      </w:pPr>
      <w:r w:rsidRPr="00EB0C6A">
        <w:rPr>
          <w:rFonts w:hint="eastAsia"/>
          <w:kern w:val="0"/>
          <w:position w:val="-4"/>
          <w:szCs w:val="21"/>
          <w:lang w:val="zh-CN"/>
        </w:rPr>
        <w:t>设二次型</w:t>
      </w:r>
      <w:r w:rsidR="00F0306C" w:rsidRPr="00F0306C">
        <w:rPr>
          <w:position w:val="-12"/>
        </w:rPr>
        <w:object w:dxaOrig="4980" w:dyaOrig="380">
          <v:shape id="_x0000_i1147" type="#_x0000_t75" style="width:249.2pt;height:18.8pt" o:ole="">
            <v:imagedata r:id="rId253" o:title=""/>
          </v:shape>
          <o:OLEObject Type="Embed" ProgID="Equation.DSMT4" ShapeID="_x0000_i1147" DrawAspect="Content" ObjectID="_1698853837" r:id="rId254"/>
        </w:object>
      </w:r>
      <w:r w:rsidRPr="00EB0C6A">
        <w:rPr>
          <w:kern w:val="0"/>
          <w:position w:val="-4"/>
          <w:szCs w:val="21"/>
          <w:lang w:val="zh-CN"/>
        </w:rPr>
        <w:t>在正交变换</w:t>
      </w:r>
      <w:r w:rsidR="00F0306C" w:rsidRPr="00F0306C">
        <w:rPr>
          <w:position w:val="-10"/>
        </w:rPr>
        <w:object w:dxaOrig="700" w:dyaOrig="320">
          <v:shape id="_x0000_i1148" type="#_x0000_t75" style="width:35.05pt;height:16.3pt" o:ole="">
            <v:imagedata r:id="rId255" o:title=""/>
          </v:shape>
          <o:OLEObject Type="Embed" ProgID="Equation.DSMT4" ShapeID="_x0000_i1148" DrawAspect="Content" ObjectID="_1698853838" r:id="rId256"/>
        </w:object>
      </w:r>
      <w:r w:rsidRPr="00EB0C6A">
        <w:rPr>
          <w:kern w:val="0"/>
          <w:position w:val="-4"/>
          <w:szCs w:val="21"/>
          <w:lang w:val="zh-CN"/>
        </w:rPr>
        <w:t>下的标准型</w:t>
      </w:r>
      <w:r>
        <w:rPr>
          <w:rFonts w:hint="eastAsia"/>
          <w:kern w:val="0"/>
          <w:position w:val="-4"/>
          <w:szCs w:val="21"/>
          <w:lang w:val="zh-CN"/>
        </w:rPr>
        <w:t>为</w:t>
      </w:r>
      <w:r w:rsidR="00F0306C" w:rsidRPr="00F0306C">
        <w:rPr>
          <w:position w:val="-12"/>
        </w:rPr>
        <w:object w:dxaOrig="1160" w:dyaOrig="380">
          <v:shape id="_x0000_i1149" type="#_x0000_t75" style="width:58.25pt;height:18.8pt" o:ole="">
            <v:imagedata r:id="rId257" o:title=""/>
          </v:shape>
          <o:OLEObject Type="Embed" ProgID="Equation.DSMT4" ShapeID="_x0000_i1149" DrawAspect="Content" ObjectID="_1698853839" r:id="rId258"/>
        </w:object>
      </w:r>
      <w:r w:rsidRPr="00EB0C6A">
        <w:rPr>
          <w:rFonts w:hint="eastAsia"/>
          <w:kern w:val="0"/>
          <w:position w:val="-4"/>
          <w:szCs w:val="21"/>
          <w:lang w:val="zh-CN"/>
        </w:rPr>
        <w:t>，</w:t>
      </w:r>
      <w:r w:rsidRPr="00EB0C6A">
        <w:rPr>
          <w:kern w:val="0"/>
          <w:position w:val="-4"/>
          <w:szCs w:val="21"/>
          <w:lang w:val="zh-CN"/>
        </w:rPr>
        <w:t>求</w:t>
      </w:r>
      <w:r w:rsidR="00F0306C" w:rsidRPr="00F0306C">
        <w:rPr>
          <w:position w:val="-6"/>
        </w:rPr>
        <w:object w:dxaOrig="200" w:dyaOrig="220">
          <v:shape id="_x0000_i1150" type="#_x0000_t75" style="width:10pt;height:11.25pt" o:ole="">
            <v:imagedata r:id="rId259" o:title=""/>
          </v:shape>
          <o:OLEObject Type="Embed" ProgID="Equation.DSMT4" ShapeID="_x0000_i1150" DrawAspect="Content" ObjectID="_1698853840" r:id="rId260"/>
        </w:object>
      </w:r>
      <w:r w:rsidRPr="00EB0C6A">
        <w:rPr>
          <w:kern w:val="0"/>
          <w:position w:val="-4"/>
          <w:szCs w:val="21"/>
          <w:lang w:val="zh-CN"/>
        </w:rPr>
        <w:t>的值及一个正交矩阵</w:t>
      </w:r>
      <w:r w:rsidR="00F0306C" w:rsidRPr="00F0306C">
        <w:rPr>
          <w:position w:val="-10"/>
        </w:rPr>
        <w:object w:dxaOrig="220" w:dyaOrig="320">
          <v:shape id="_x0000_i1151" type="#_x0000_t75" style="width:11.25pt;height:16.3pt" o:ole="">
            <v:imagedata r:id="rId261" o:title=""/>
          </v:shape>
          <o:OLEObject Type="Embed" ProgID="Equation.DSMT4" ShapeID="_x0000_i1151" DrawAspect="Content" ObjectID="_1698853841" r:id="rId262"/>
        </w:object>
      </w:r>
      <w:r>
        <w:rPr>
          <w:rFonts w:hint="eastAsia"/>
          <w:kern w:val="0"/>
          <w:position w:val="-4"/>
          <w:szCs w:val="21"/>
          <w:lang w:val="zh-CN"/>
        </w:rPr>
        <w:t>．</w:t>
      </w:r>
    </w:p>
    <w:p w:rsidR="0014184D" w:rsidRDefault="0014184D" w:rsidP="0014184D"/>
    <w:p w:rsidR="0014184D" w:rsidRDefault="0014184D" w:rsidP="0014184D"/>
    <w:p w:rsidR="0014184D" w:rsidRDefault="0014184D" w:rsidP="0014184D">
      <w:r w:rsidRPr="00EB0C6A">
        <w:rPr>
          <w:rFonts w:hint="eastAsia"/>
        </w:rPr>
        <w:t>(22)</w:t>
      </w:r>
      <w:r w:rsidRPr="00EB0C6A">
        <w:rPr>
          <w:rFonts w:hint="eastAsia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0C295A">
        <w:rPr>
          <w:rFonts w:hint="eastAsia"/>
        </w:rPr>
        <w:t>分</w:t>
      </w:r>
      <w:r w:rsidRPr="00EB0C6A">
        <w:rPr>
          <w:rFonts w:hint="eastAsia"/>
        </w:rPr>
        <w:t>）</w:t>
      </w:r>
      <w:r w:rsidRPr="0014184D">
        <w:rPr>
          <w:rStyle w:val="ae"/>
          <w:rFonts w:hint="eastAsia"/>
        </w:rPr>
        <w:t>【同试卷一第三</w:t>
      </w:r>
      <w:r w:rsidRPr="0014184D">
        <w:rPr>
          <w:rStyle w:val="ae"/>
          <w:rFonts w:hint="eastAsia"/>
        </w:rPr>
        <w:t>(2</w:t>
      </w:r>
      <w:r>
        <w:rPr>
          <w:rStyle w:val="ae"/>
          <w:rFonts w:hint="eastAsia"/>
        </w:rPr>
        <w:t>2</w:t>
      </w:r>
      <w:r w:rsidRPr="0014184D">
        <w:rPr>
          <w:rStyle w:val="ae"/>
          <w:rFonts w:hint="eastAsia"/>
        </w:rPr>
        <w:t>)</w:t>
      </w:r>
      <w:r w:rsidRPr="0014184D">
        <w:rPr>
          <w:rStyle w:val="ae"/>
          <w:rFonts w:hint="eastAsia"/>
        </w:rPr>
        <w:t>题】</w:t>
      </w:r>
    </w:p>
    <w:p w:rsidR="0014184D" w:rsidRPr="00EB0C6A" w:rsidRDefault="0014184D" w:rsidP="0014184D">
      <w:pPr>
        <w:ind w:leftChars="200" w:left="480"/>
        <w:rPr>
          <w:rFonts w:asciiTheme="minorEastAsia" w:eastAsiaTheme="minorEastAsia" w:hAnsiTheme="minorEastAsia"/>
        </w:rPr>
      </w:pPr>
      <w:r w:rsidRPr="00EB0C6A">
        <w:rPr>
          <w:rFonts w:hint="eastAsia"/>
        </w:rPr>
        <w:t>设随机变量为</w:t>
      </w:r>
      <w:r w:rsidR="00F0306C" w:rsidRPr="00025957">
        <w:rPr>
          <w:position w:val="-4"/>
        </w:rPr>
        <w:object w:dxaOrig="240" w:dyaOrig="240">
          <v:shape id="_x0000_i1152" type="#_x0000_t75" style="width:11.9pt;height:11.9pt" o:ole="">
            <v:imagedata r:id="rId263" o:title=""/>
          </v:shape>
          <o:OLEObject Type="Embed" ProgID="Equation.DSMT4" ShapeID="_x0000_i1152" DrawAspect="Content" ObjectID="_1698853842" r:id="rId264"/>
        </w:object>
      </w:r>
      <w:r w:rsidRPr="00EB0C6A">
        <w:rPr>
          <w:rFonts w:hint="eastAsia"/>
          <w:i/>
        </w:rPr>
        <w:t>，</w:t>
      </w:r>
      <w:r w:rsidR="00F0306C" w:rsidRPr="00025957">
        <w:rPr>
          <w:position w:val="-4"/>
        </w:rPr>
        <w:object w:dxaOrig="220" w:dyaOrig="240">
          <v:shape id="_x0000_i1153" type="#_x0000_t75" style="width:11.25pt;height:11.9pt" o:ole="">
            <v:imagedata r:id="rId265" o:title=""/>
          </v:shape>
          <o:OLEObject Type="Embed" ProgID="Equation.DSMT4" ShapeID="_x0000_i1153" DrawAspect="Content" ObjectID="_1698853843" r:id="rId266"/>
        </w:object>
      </w:r>
      <w:r w:rsidRPr="00EB0C6A">
        <w:rPr>
          <w:rFonts w:hint="eastAsia"/>
        </w:rPr>
        <w:t>相互独立，且</w:t>
      </w:r>
      <w:r w:rsidR="00F0306C" w:rsidRPr="00025957">
        <w:rPr>
          <w:position w:val="-4"/>
        </w:rPr>
        <w:object w:dxaOrig="240" w:dyaOrig="240">
          <v:shape id="_x0000_i1154" type="#_x0000_t75" style="width:11.9pt;height:11.9pt" o:ole="">
            <v:imagedata r:id="rId267" o:title=""/>
          </v:shape>
          <o:OLEObject Type="Embed" ProgID="Equation.DSMT4" ShapeID="_x0000_i1154" DrawAspect="Content" ObjectID="_1698853844" r:id="rId268"/>
        </w:object>
      </w:r>
      <w:r w:rsidRPr="00EB0C6A">
        <w:rPr>
          <w:rFonts w:hint="eastAsia"/>
        </w:rPr>
        <w:t>的概率分布为</w:t>
      </w:r>
      <w:r w:rsidR="00F0306C" w:rsidRPr="00F0306C">
        <w:rPr>
          <w:position w:val="-24"/>
        </w:rPr>
        <w:object w:dxaOrig="2360" w:dyaOrig="620">
          <v:shape id="_x0000_i1155" type="#_x0000_t75" style="width:117.7pt;height:31.3pt" o:ole="">
            <v:imagedata r:id="rId269" o:title=""/>
          </v:shape>
          <o:OLEObject Type="Embed" ProgID="Equation.DSMT4" ShapeID="_x0000_i1155" DrawAspect="Content" ObjectID="_1698853845" r:id="rId270"/>
        </w:object>
      </w:r>
      <w:r>
        <w:rPr>
          <w:rFonts w:hint="eastAsia"/>
        </w:rPr>
        <w:t>，</w:t>
      </w:r>
      <w:r w:rsidRPr="00EB0C6A">
        <w:rPr>
          <w:rFonts w:hint="eastAsia"/>
          <w:i/>
        </w:rPr>
        <w:t>Y</w:t>
      </w:r>
      <w:r w:rsidRPr="00EB0C6A">
        <w:rPr>
          <w:rFonts w:hint="eastAsia"/>
        </w:rPr>
        <w:t>的概率密度为</w:t>
      </w:r>
      <w:r w:rsidR="00F0306C" w:rsidRPr="00F0306C">
        <w:rPr>
          <w:position w:val="-30"/>
        </w:rPr>
        <w:object w:dxaOrig="2380" w:dyaOrig="720">
          <v:shape id="_x0000_i1156" type="#_x0000_t75" style="width:118.95pt;height:36.3pt" o:ole="">
            <v:imagedata r:id="rId271" o:title=""/>
          </v:shape>
          <o:OLEObject Type="Embed" ProgID="Equation.DSMT4" ShapeID="_x0000_i1156" DrawAspect="Content" ObjectID="_1698853846" r:id="rId272"/>
        </w:object>
      </w:r>
    </w:p>
    <w:p w:rsidR="0014184D" w:rsidRPr="002C318A" w:rsidRDefault="0014184D" w:rsidP="0014184D">
      <w:pPr>
        <w:ind w:leftChars="200" w:left="480"/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 xml:space="preserve">) </w:t>
      </w:r>
      <w:r w:rsidRPr="002C318A">
        <w:rPr>
          <w:rFonts w:hint="eastAsia"/>
        </w:rPr>
        <w:t>求</w:t>
      </w:r>
      <w:r w:rsidR="00F0306C" w:rsidRPr="00F0306C">
        <w:rPr>
          <w:position w:val="-10"/>
        </w:rPr>
        <w:object w:dxaOrig="1060" w:dyaOrig="320">
          <v:shape id="_x0000_i1157" type="#_x0000_t75" style="width:53.2pt;height:16.3pt" o:ole="">
            <v:imagedata r:id="rId273" o:title=""/>
          </v:shape>
          <o:OLEObject Type="Embed" ProgID="Equation.DSMT4" ShapeID="_x0000_i1157" DrawAspect="Content" ObjectID="_1698853847" r:id="rId274"/>
        </w:object>
      </w:r>
      <w:r>
        <w:rPr>
          <w:rFonts w:hint="eastAsia"/>
        </w:rPr>
        <w:t>；</w:t>
      </w:r>
      <w:r>
        <w:rPr>
          <w:rFonts w:hint="eastAsia"/>
        </w:rPr>
        <w:t xml:space="preserve">      </w:t>
      </w: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 xml:space="preserve">) </w:t>
      </w:r>
      <w:r w:rsidRPr="002C318A">
        <w:rPr>
          <w:rFonts w:hint="eastAsia"/>
        </w:rPr>
        <w:t>求</w:t>
      </w:r>
      <w:r w:rsidR="00F0306C" w:rsidRPr="00025957">
        <w:rPr>
          <w:position w:val="-4"/>
        </w:rPr>
        <w:object w:dxaOrig="980" w:dyaOrig="240">
          <v:shape id="_x0000_i1158" type="#_x0000_t75" style="width:48.85pt;height:11.9pt" o:ole="">
            <v:imagedata r:id="rId275" o:title=""/>
          </v:shape>
          <o:OLEObject Type="Embed" ProgID="Equation.DSMT4" ShapeID="_x0000_i1158" DrawAspect="Content" ObjectID="_1698853848" r:id="rId276"/>
        </w:object>
      </w:r>
      <w:r w:rsidRPr="002C318A">
        <w:rPr>
          <w:rFonts w:hint="eastAsia"/>
        </w:rPr>
        <w:t>的概率密度</w:t>
      </w:r>
      <w:r>
        <w:rPr>
          <w:rFonts w:hint="eastAsia"/>
        </w:rPr>
        <w:t>．</w:t>
      </w:r>
    </w:p>
    <w:p w:rsidR="0014184D" w:rsidRDefault="0014184D" w:rsidP="0014184D"/>
    <w:p w:rsidR="0014184D" w:rsidRDefault="0014184D" w:rsidP="0014184D"/>
    <w:p w:rsidR="0014184D" w:rsidRDefault="0014184D" w:rsidP="0014184D">
      <w:r w:rsidRPr="00EB0C6A">
        <w:rPr>
          <w:rFonts w:hint="eastAsia"/>
        </w:rPr>
        <w:t>(23)</w:t>
      </w:r>
      <w:r w:rsidRPr="00EB0C6A">
        <w:rPr>
          <w:rFonts w:hint="eastAsia"/>
        </w:rPr>
        <w:t>（本题满</w:t>
      </w:r>
      <w:r w:rsidRPr="000C295A">
        <w:rPr>
          <w:rFonts w:hint="eastAsia"/>
        </w:rPr>
        <w:t>分</w:t>
      </w:r>
      <w:r w:rsidRPr="000C295A">
        <w:rPr>
          <w:rFonts w:hint="eastAsia"/>
        </w:rPr>
        <w:t>11</w:t>
      </w:r>
      <w:r w:rsidRPr="00EB0C6A">
        <w:rPr>
          <w:rFonts w:hint="eastAsia"/>
        </w:rPr>
        <w:t>分）</w:t>
      </w:r>
      <w:r w:rsidRPr="0014184D">
        <w:rPr>
          <w:rStyle w:val="ae"/>
          <w:rFonts w:hint="eastAsia"/>
        </w:rPr>
        <w:t>【同试卷一第三</w:t>
      </w:r>
      <w:r w:rsidRPr="0014184D">
        <w:rPr>
          <w:rStyle w:val="ae"/>
          <w:rFonts w:hint="eastAsia"/>
        </w:rPr>
        <w:t>(23)</w:t>
      </w:r>
      <w:r w:rsidRPr="0014184D">
        <w:rPr>
          <w:rStyle w:val="ae"/>
          <w:rFonts w:hint="eastAsia"/>
        </w:rPr>
        <w:t>题】</w:t>
      </w:r>
    </w:p>
    <w:p w:rsidR="0014184D" w:rsidRPr="00EB0C6A" w:rsidRDefault="0014184D" w:rsidP="0014184D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EB0C6A">
        <w:rPr>
          <w:rFonts w:asciiTheme="minorEastAsia" w:eastAsiaTheme="minorEastAsia" w:hAnsiTheme="minorEastAsia" w:hint="eastAsia"/>
          <w:szCs w:val="21"/>
        </w:rPr>
        <w:t>某工程师为了解一台天平的精度，用该天平对一物体的质量做</w:t>
      </w:r>
      <w:r w:rsidR="00F0306C" w:rsidRPr="00025957">
        <w:rPr>
          <w:position w:val="-4"/>
        </w:rPr>
        <w:object w:dxaOrig="200" w:dyaOrig="200">
          <v:shape id="_x0000_i1159" type="#_x0000_t75" style="width:10pt;height:10pt" o:ole="">
            <v:imagedata r:id="rId277" o:title=""/>
          </v:shape>
          <o:OLEObject Type="Embed" ProgID="Equation.DSMT4" ShapeID="_x0000_i1159" DrawAspect="Content" ObjectID="_1698853849" r:id="rId278"/>
        </w:object>
      </w:r>
      <w:r w:rsidRPr="00EB0C6A">
        <w:rPr>
          <w:rFonts w:asciiTheme="minorEastAsia" w:eastAsiaTheme="minorEastAsia" w:hAnsiTheme="minorEastAsia" w:hint="eastAsia"/>
          <w:szCs w:val="21"/>
        </w:rPr>
        <w:t>次测量，该物体的质量</w:t>
      </w:r>
      <w:r w:rsidR="00F0306C" w:rsidRPr="00F0306C">
        <w:rPr>
          <w:position w:val="-10"/>
        </w:rPr>
        <w:object w:dxaOrig="240" w:dyaOrig="260">
          <v:shape id="_x0000_i1160" type="#_x0000_t75" style="width:11.9pt;height:13.15pt" o:ole="">
            <v:imagedata r:id="rId279" o:title=""/>
          </v:shape>
          <o:OLEObject Type="Embed" ProgID="Equation.DSMT4" ShapeID="_x0000_i1160" DrawAspect="Content" ObjectID="_1698853850" r:id="rId280"/>
        </w:object>
      </w:r>
      <w:r w:rsidRPr="00EB0C6A">
        <w:rPr>
          <w:rFonts w:asciiTheme="minorEastAsia" w:eastAsiaTheme="minorEastAsia" w:hAnsiTheme="minorEastAsia"/>
          <w:szCs w:val="21"/>
        </w:rPr>
        <w:t>是已知的</w:t>
      </w:r>
      <w:r w:rsidRPr="00EB0C6A">
        <w:rPr>
          <w:rFonts w:asciiTheme="minorEastAsia" w:eastAsiaTheme="minorEastAsia" w:hAnsiTheme="minorEastAsia" w:hint="eastAsia"/>
          <w:szCs w:val="21"/>
        </w:rPr>
        <w:t>，</w:t>
      </w:r>
      <w:r w:rsidRPr="00EB0C6A">
        <w:rPr>
          <w:rFonts w:asciiTheme="minorEastAsia" w:eastAsiaTheme="minorEastAsia" w:hAnsiTheme="minorEastAsia"/>
          <w:szCs w:val="21"/>
        </w:rPr>
        <w:t>设</w:t>
      </w:r>
      <w:r w:rsidR="00F0306C" w:rsidRPr="00025957">
        <w:rPr>
          <w:position w:val="-4"/>
        </w:rPr>
        <w:object w:dxaOrig="200" w:dyaOrig="200">
          <v:shape id="_x0000_i1161" type="#_x0000_t75" style="width:10pt;height:10pt" o:ole="">
            <v:imagedata r:id="rId281" o:title=""/>
          </v:shape>
          <o:OLEObject Type="Embed" ProgID="Equation.DSMT4" ShapeID="_x0000_i1161" DrawAspect="Content" ObjectID="_1698853851" r:id="rId282"/>
        </w:object>
      </w:r>
      <w:r w:rsidRPr="00EB0C6A">
        <w:rPr>
          <w:rFonts w:asciiTheme="minorEastAsia" w:eastAsiaTheme="minorEastAsia" w:hAnsiTheme="minorEastAsia"/>
          <w:szCs w:val="21"/>
        </w:rPr>
        <w:t>次测量结果</w:t>
      </w:r>
      <w:r w:rsidR="00F0306C" w:rsidRPr="00F0306C">
        <w:rPr>
          <w:position w:val="-12"/>
        </w:rPr>
        <w:object w:dxaOrig="1260" w:dyaOrig="360">
          <v:shape id="_x0000_i1162" type="#_x0000_t75" style="width:63.25pt;height:18.15pt" o:ole="">
            <v:imagedata r:id="rId283" o:title=""/>
          </v:shape>
          <o:OLEObject Type="Embed" ProgID="Equation.DSMT4" ShapeID="_x0000_i1162" DrawAspect="Content" ObjectID="_1698853852" r:id="rId284"/>
        </w:object>
      </w:r>
      <w:r w:rsidRPr="00EB0C6A">
        <w:rPr>
          <w:rFonts w:asciiTheme="minorEastAsia" w:eastAsiaTheme="minorEastAsia" w:hAnsiTheme="minorEastAsia"/>
          <w:szCs w:val="21"/>
        </w:rPr>
        <w:t>相互独立且均服从正态分布</w:t>
      </w:r>
      <w:r w:rsidR="00F0306C" w:rsidRPr="00F0306C">
        <w:rPr>
          <w:position w:val="-10"/>
        </w:rPr>
        <w:object w:dxaOrig="920" w:dyaOrig="360">
          <v:shape id="_x0000_i1163" type="#_x0000_t75" style="width:45.7pt;height:18.15pt" o:ole="">
            <v:imagedata r:id="rId285" o:title=""/>
          </v:shape>
          <o:OLEObject Type="Embed" ProgID="Equation.DSMT4" ShapeID="_x0000_i1163" DrawAspect="Content" ObjectID="_1698853853" r:id="rId286"/>
        </w:object>
      </w:r>
      <w:r>
        <w:rPr>
          <w:rFonts w:asciiTheme="minorEastAsia" w:eastAsiaTheme="minorEastAsia" w:hAnsiTheme="minorEastAsia" w:hint="eastAsia"/>
          <w:szCs w:val="21"/>
        </w:rPr>
        <w:t>．</w:t>
      </w:r>
      <w:r w:rsidRPr="00EB0C6A">
        <w:rPr>
          <w:rFonts w:asciiTheme="minorEastAsia" w:eastAsiaTheme="minorEastAsia" w:hAnsiTheme="minorEastAsia"/>
          <w:szCs w:val="21"/>
        </w:rPr>
        <w:t>该工程师记录的是</w:t>
      </w:r>
      <w:r w:rsidR="00F0306C" w:rsidRPr="00025957">
        <w:rPr>
          <w:position w:val="-4"/>
        </w:rPr>
        <w:object w:dxaOrig="200" w:dyaOrig="200">
          <v:shape id="_x0000_i1164" type="#_x0000_t75" style="width:10pt;height:10pt" o:ole="">
            <v:imagedata r:id="rId287" o:title=""/>
          </v:shape>
          <o:OLEObject Type="Embed" ProgID="Equation.DSMT4" ShapeID="_x0000_i1164" DrawAspect="Content" ObjectID="_1698853854" r:id="rId288"/>
        </w:object>
      </w:r>
      <w:r w:rsidRPr="00EB0C6A">
        <w:rPr>
          <w:rFonts w:asciiTheme="minorEastAsia" w:eastAsiaTheme="minorEastAsia" w:hAnsiTheme="minorEastAsia"/>
          <w:szCs w:val="21"/>
        </w:rPr>
        <w:t>次测量的绝对误差</w:t>
      </w:r>
      <w:r w:rsidR="00F0306C" w:rsidRPr="00F0306C">
        <w:rPr>
          <w:position w:val="-14"/>
        </w:rPr>
        <w:object w:dxaOrig="1180" w:dyaOrig="400">
          <v:shape id="_x0000_i1165" type="#_x0000_t75" style="width:58.85pt;height:20.05pt" o:ole="">
            <v:imagedata r:id="rId289" o:title=""/>
          </v:shape>
          <o:OLEObject Type="Embed" ProgID="Equation.DSMT4" ShapeID="_x0000_i1165" DrawAspect="Content" ObjectID="_1698853855" r:id="rId290"/>
        </w:object>
      </w:r>
      <w:r>
        <w:rPr>
          <w:rFonts w:asciiTheme="minorEastAsia" w:eastAsiaTheme="minorEastAsia" w:hAnsiTheme="minorEastAsia" w:hint="eastAsia"/>
          <w:szCs w:val="21"/>
        </w:rPr>
        <w:t>（</w:t>
      </w:r>
      <w:r w:rsidR="00F0306C" w:rsidRPr="00F0306C">
        <w:rPr>
          <w:position w:val="-8"/>
        </w:rPr>
        <w:object w:dxaOrig="1140" w:dyaOrig="300">
          <v:shape id="_x0000_i1166" type="#_x0000_t75" style="width:56.95pt;height:15.05pt" o:ole="">
            <v:imagedata r:id="rId291" o:title=""/>
          </v:shape>
          <o:OLEObject Type="Embed" ProgID="Equation.DSMT4" ShapeID="_x0000_i1166" DrawAspect="Content" ObjectID="_1698853856" r:id="rId292"/>
        </w:object>
      </w:r>
      <w:r>
        <w:rPr>
          <w:rFonts w:asciiTheme="minorEastAsia" w:eastAsiaTheme="minorEastAsia" w:hAnsiTheme="minorEastAsia" w:hint="eastAsia"/>
          <w:szCs w:val="21"/>
        </w:rPr>
        <w:t>）</w:t>
      </w:r>
      <w:r w:rsidRPr="00EB0C6A">
        <w:rPr>
          <w:rFonts w:asciiTheme="minorEastAsia" w:eastAsiaTheme="minorEastAsia" w:hAnsiTheme="minorEastAsia" w:hint="eastAsia"/>
          <w:szCs w:val="21"/>
        </w:rPr>
        <w:t>，利用</w:t>
      </w:r>
      <w:bookmarkStart w:id="1" w:name="MTBlankEqn"/>
      <w:r w:rsidR="00F0306C" w:rsidRPr="00F0306C">
        <w:rPr>
          <w:position w:val="-12"/>
        </w:rPr>
        <w:object w:dxaOrig="1200" w:dyaOrig="360">
          <v:shape id="_x0000_i1167" type="#_x0000_t75" style="width:60.1pt;height:18.15pt" o:ole="">
            <v:imagedata r:id="rId293" o:title=""/>
          </v:shape>
          <o:OLEObject Type="Embed" ProgID="Equation.DSMT4" ShapeID="_x0000_i1167" DrawAspect="Content" ObjectID="_1698853857" r:id="rId294"/>
        </w:object>
      </w:r>
      <w:bookmarkEnd w:id="1"/>
      <w:r w:rsidRPr="00EB0C6A">
        <w:rPr>
          <w:rFonts w:asciiTheme="minorEastAsia" w:eastAsiaTheme="minorEastAsia" w:hAnsiTheme="minorEastAsia"/>
          <w:szCs w:val="21"/>
        </w:rPr>
        <w:t>估计</w:t>
      </w:r>
      <w:r w:rsidR="00F0306C" w:rsidRPr="00F0306C">
        <w:rPr>
          <w:position w:val="-6"/>
        </w:rPr>
        <w:object w:dxaOrig="240" w:dyaOrig="220">
          <v:shape id="_x0000_i1168" type="#_x0000_t75" style="width:11.9pt;height:11.25pt" o:ole="">
            <v:imagedata r:id="rId295" o:title=""/>
          </v:shape>
          <o:OLEObject Type="Embed" ProgID="Equation.DSMT4" ShapeID="_x0000_i1168" DrawAspect="Content" ObjectID="_1698853858" r:id="rId296"/>
        </w:object>
      </w:r>
      <w:r>
        <w:rPr>
          <w:rFonts w:asciiTheme="minorEastAsia" w:eastAsiaTheme="minorEastAsia" w:hAnsiTheme="minorEastAsia" w:hint="eastAsia"/>
          <w:szCs w:val="21"/>
        </w:rPr>
        <w:t>．</w:t>
      </w:r>
    </w:p>
    <w:p w:rsidR="0014184D" w:rsidRPr="002C318A" w:rsidRDefault="0014184D" w:rsidP="0014184D">
      <w:pPr>
        <w:ind w:leftChars="200" w:left="840" w:hanging="360"/>
        <w:rPr>
          <w:rFonts w:asciiTheme="minorEastAsia" w:eastAsiaTheme="minorEastAsia" w:hAnsiTheme="minorEastAsia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Ⅰ</w:t>
      </w:r>
      <w:r>
        <w:rPr>
          <w:rFonts w:hint="eastAsia"/>
        </w:rPr>
        <w:t xml:space="preserve">) </w:t>
      </w:r>
      <w:r w:rsidRPr="002C318A">
        <w:rPr>
          <w:rFonts w:asciiTheme="minorEastAsia" w:eastAsiaTheme="minorEastAsia" w:hAnsiTheme="minorEastAsia" w:hint="eastAsia"/>
          <w:szCs w:val="21"/>
        </w:rPr>
        <w:t>求</w:t>
      </w:r>
      <w:r w:rsidR="00F0306C" w:rsidRPr="00F0306C">
        <w:rPr>
          <w:position w:val="-12"/>
        </w:rPr>
        <w:object w:dxaOrig="260" w:dyaOrig="360">
          <v:shape id="_x0000_i1169" type="#_x0000_t75" style="width:13.15pt;height:18.15pt" o:ole="">
            <v:imagedata r:id="rId297" o:title=""/>
          </v:shape>
          <o:OLEObject Type="Embed" ProgID="Equation.DSMT4" ShapeID="_x0000_i1169" DrawAspect="Content" ObjectID="_1698853859" r:id="rId298"/>
        </w:object>
      </w:r>
      <w:r w:rsidRPr="002C318A">
        <w:rPr>
          <w:rFonts w:asciiTheme="minorEastAsia" w:eastAsiaTheme="minorEastAsia" w:hAnsiTheme="minorEastAsia"/>
          <w:szCs w:val="21"/>
        </w:rPr>
        <w:t>的概率密度</w:t>
      </w:r>
      <w:r w:rsidRPr="002C318A">
        <w:rPr>
          <w:rFonts w:asciiTheme="minorEastAsia" w:eastAsiaTheme="minorEastAsia" w:hAnsiTheme="minorEastAsia" w:hint="eastAsia"/>
          <w:szCs w:val="21"/>
        </w:rPr>
        <w:t>；</w:t>
      </w:r>
    </w:p>
    <w:p w:rsidR="0014184D" w:rsidRDefault="0014184D" w:rsidP="0014184D">
      <w:pPr>
        <w:ind w:leftChars="200" w:left="840" w:hanging="360"/>
        <w:rPr>
          <w:rFonts w:asciiTheme="minorEastAsia" w:eastAsiaTheme="minorEastAsia" w:hAnsiTheme="minorEastAsia"/>
          <w:szCs w:val="21"/>
        </w:rPr>
      </w:pPr>
      <w:r w:rsidRPr="002C318A">
        <w:rPr>
          <w:rFonts w:hint="eastAsia"/>
        </w:rPr>
        <w:t>(</w:t>
      </w:r>
      <w:r w:rsidRPr="002C318A">
        <w:rPr>
          <w:rFonts w:hint="eastAsia"/>
        </w:rPr>
        <w:t>Ⅱ</w:t>
      </w:r>
      <w:r w:rsidRPr="002C318A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>利用一阶矩</w:t>
      </w:r>
      <w:r w:rsidRPr="002C318A">
        <w:rPr>
          <w:rFonts w:asciiTheme="minorEastAsia" w:eastAsiaTheme="minorEastAsia" w:hAnsiTheme="minorEastAsia" w:hint="eastAsia"/>
          <w:szCs w:val="21"/>
        </w:rPr>
        <w:t>求</w:t>
      </w:r>
      <w:r w:rsidR="00F0306C" w:rsidRPr="00F0306C">
        <w:rPr>
          <w:position w:val="-6"/>
        </w:rPr>
        <w:object w:dxaOrig="240" w:dyaOrig="220">
          <v:shape id="_x0000_i1170" type="#_x0000_t75" style="width:11.9pt;height:11.25pt" o:ole="">
            <v:imagedata r:id="rId299" o:title=""/>
          </v:shape>
          <o:OLEObject Type="Embed" ProgID="Equation.DSMT4" ShapeID="_x0000_i1170" DrawAspect="Content" ObjectID="_1698853860" r:id="rId300"/>
        </w:object>
      </w:r>
      <w:r w:rsidRPr="002C318A">
        <w:rPr>
          <w:rFonts w:asciiTheme="minorEastAsia" w:eastAsiaTheme="minorEastAsia" w:hAnsiTheme="minorEastAsia"/>
          <w:szCs w:val="21"/>
        </w:rPr>
        <w:t>的矩估计量</w:t>
      </w:r>
      <w:r>
        <w:rPr>
          <w:rFonts w:asciiTheme="minorEastAsia" w:eastAsiaTheme="minorEastAsia" w:hAnsiTheme="minorEastAsia" w:hint="eastAsia"/>
          <w:szCs w:val="21"/>
        </w:rPr>
        <w:t>；</w:t>
      </w:r>
    </w:p>
    <w:p w:rsidR="0014184D" w:rsidRPr="00084FB6" w:rsidRDefault="0014184D" w:rsidP="0014184D">
      <w:pPr>
        <w:ind w:leftChars="200" w:left="840" w:hanging="360"/>
      </w:pPr>
      <w:r w:rsidRPr="00084FB6">
        <w:rPr>
          <w:rFonts w:hint="eastAsia"/>
        </w:rPr>
        <w:t>(</w:t>
      </w:r>
      <w:r w:rsidRPr="00084FB6">
        <w:rPr>
          <w:rFonts w:hint="eastAsia"/>
        </w:rPr>
        <w:t>Ⅲ</w:t>
      </w:r>
      <w:r w:rsidRPr="00084FB6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求</w:t>
      </w:r>
      <w:r w:rsidR="00F0306C" w:rsidRPr="00F0306C">
        <w:rPr>
          <w:position w:val="-6"/>
        </w:rPr>
        <w:object w:dxaOrig="240" w:dyaOrig="220">
          <v:shape id="_x0000_i1171" type="#_x0000_t75" style="width:11.9pt;height:11.25pt" o:ole="">
            <v:imagedata r:id="rId301" o:title=""/>
          </v:shape>
          <o:OLEObject Type="Embed" ProgID="Equation.DSMT4" ShapeID="_x0000_i1171" DrawAspect="Content" ObjectID="_1698853861" r:id="rId302"/>
        </w:object>
      </w:r>
      <w:r>
        <w:rPr>
          <w:rFonts w:hint="eastAsia"/>
        </w:rPr>
        <w:t>的最大似然估计量．</w:t>
      </w:r>
    </w:p>
    <w:p w:rsidR="0014184D" w:rsidRPr="006B1711" w:rsidRDefault="0014184D" w:rsidP="0014184D"/>
    <w:p w:rsidR="00FD57FB" w:rsidRPr="0087142C" w:rsidRDefault="00FD57FB" w:rsidP="00CA00AF"/>
    <w:sectPr w:rsidR="00FD57FB" w:rsidRPr="0087142C" w:rsidSect="00223006">
      <w:headerReference w:type="even" r:id="rId303"/>
      <w:footerReference w:type="even" r:id="rId304"/>
      <w:footerReference w:type="default" r:id="rId305"/>
      <w:headerReference w:type="first" r:id="rId30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0339" w:rsidRDefault="00E90339">
      <w:r>
        <w:separator/>
      </w:r>
    </w:p>
  </w:endnote>
  <w:endnote w:type="continuationSeparator" w:id="0">
    <w:p w:rsidR="00E90339" w:rsidRDefault="00E903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楷体_GB2312">
    <w:altName w:val="楷体"/>
    <w:charset w:val="86"/>
    <w:family w:val="auto"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F8703F" w:rsidRDefault="00D965DD" w:rsidP="00D80857">
        <w:pPr>
          <w:pStyle w:val="a4"/>
          <w:ind w:right="360" w:firstLine="360"/>
        </w:pPr>
        <w:r w:rsidRPr="00D965DD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F8703F" w:rsidRDefault="00D965DD">
                    <w:pPr>
                      <w:jc w:val="center"/>
                      <w:rPr>
                        <w:color w:val="5B9BD5" w:themeColor="accent1"/>
                      </w:rPr>
                    </w:pPr>
                    <w:r w:rsidRPr="00D965DD">
                      <w:fldChar w:fldCharType="begin"/>
                    </w:r>
                    <w:r w:rsidR="00F8703F">
                      <w:instrText>PAGE    \* MERGEFORMAT</w:instrText>
                    </w:r>
                    <w:r w:rsidRPr="00D965DD">
                      <w:fldChar w:fldCharType="separate"/>
                    </w:r>
                    <w:r w:rsidR="00F8703F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703F" w:rsidRPr="003C7E48" w:rsidRDefault="00F8703F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D965DD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D965DD">
      <w:rPr>
        <w:noProof/>
        <w:lang w:val="zh-CN"/>
      </w:rPr>
      <w:fldChar w:fldCharType="separate"/>
    </w:r>
    <w:r w:rsidR="0087142C">
      <w:rPr>
        <w:noProof/>
        <w:lang w:val="zh-CN"/>
      </w:rPr>
      <w:t>1</w:t>
    </w:r>
    <w:r w:rsidR="00D965DD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0339" w:rsidRDefault="00E90339">
      <w:r>
        <w:separator/>
      </w:r>
    </w:p>
  </w:footnote>
  <w:footnote w:type="continuationSeparator" w:id="0">
    <w:p w:rsidR="00E90339" w:rsidRDefault="00E9033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703F" w:rsidRPr="006E3539" w:rsidRDefault="00F8703F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703F" w:rsidRDefault="00D965D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6" type="#_x0000_t75" style="width:11.25pt;height:11.25pt" o:bullet="t">
        <v:imagedata r:id="rId1" o:title="msoA"/>
      </v:shape>
    </w:pict>
  </w:numPicBullet>
  <w:numPicBullet w:numPicBulletId="1">
    <w:pict>
      <v:shape id="_x0000_i1117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3E215C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8812A632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7F707BB8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C9DC99AA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DCC0AC0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C7A0D776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611611C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3E629994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3B0ED774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2BC6CB6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64FA45F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5F92EF8E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04090011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CCE638B8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53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59FD"/>
    <w:rsid w:val="00042111"/>
    <w:rsid w:val="000449C2"/>
    <w:rsid w:val="00046DD7"/>
    <w:rsid w:val="00047460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0664"/>
    <w:rsid w:val="000F21D7"/>
    <w:rsid w:val="00102A56"/>
    <w:rsid w:val="00104F63"/>
    <w:rsid w:val="0011658A"/>
    <w:rsid w:val="00134AF6"/>
    <w:rsid w:val="00135729"/>
    <w:rsid w:val="0014184D"/>
    <w:rsid w:val="00142B47"/>
    <w:rsid w:val="001461F0"/>
    <w:rsid w:val="00151644"/>
    <w:rsid w:val="00153A48"/>
    <w:rsid w:val="0015485D"/>
    <w:rsid w:val="00154F0E"/>
    <w:rsid w:val="00173BCA"/>
    <w:rsid w:val="00176D48"/>
    <w:rsid w:val="00181D33"/>
    <w:rsid w:val="00182662"/>
    <w:rsid w:val="00183302"/>
    <w:rsid w:val="00187824"/>
    <w:rsid w:val="00187D9D"/>
    <w:rsid w:val="001944EF"/>
    <w:rsid w:val="001A0548"/>
    <w:rsid w:val="001A240E"/>
    <w:rsid w:val="001A2AC0"/>
    <w:rsid w:val="001A30AA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0F5E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A63EA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4021"/>
    <w:rsid w:val="0032739C"/>
    <w:rsid w:val="00330B11"/>
    <w:rsid w:val="00355A59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19A"/>
    <w:rsid w:val="003B25F2"/>
    <w:rsid w:val="003B5D7A"/>
    <w:rsid w:val="003C55E0"/>
    <w:rsid w:val="003C7E48"/>
    <w:rsid w:val="003D0B2C"/>
    <w:rsid w:val="003D2E90"/>
    <w:rsid w:val="003D58DF"/>
    <w:rsid w:val="003E085C"/>
    <w:rsid w:val="003E3E3D"/>
    <w:rsid w:val="004171D8"/>
    <w:rsid w:val="004303A8"/>
    <w:rsid w:val="0043104A"/>
    <w:rsid w:val="00433FC2"/>
    <w:rsid w:val="00436F16"/>
    <w:rsid w:val="00441B4A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2D50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0B92"/>
    <w:rsid w:val="00510145"/>
    <w:rsid w:val="0051041B"/>
    <w:rsid w:val="00512891"/>
    <w:rsid w:val="00515691"/>
    <w:rsid w:val="005210F0"/>
    <w:rsid w:val="00524FC0"/>
    <w:rsid w:val="00535496"/>
    <w:rsid w:val="00535CEE"/>
    <w:rsid w:val="0053617D"/>
    <w:rsid w:val="005410A0"/>
    <w:rsid w:val="005426F1"/>
    <w:rsid w:val="0054309E"/>
    <w:rsid w:val="0054343F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5AC8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E5BFD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6CC4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6D9F"/>
    <w:rsid w:val="008070E2"/>
    <w:rsid w:val="00810E26"/>
    <w:rsid w:val="00811391"/>
    <w:rsid w:val="00811636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142C"/>
    <w:rsid w:val="00872DC2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64D"/>
    <w:rsid w:val="008C6E8A"/>
    <w:rsid w:val="008D46D1"/>
    <w:rsid w:val="008E575B"/>
    <w:rsid w:val="008F0B41"/>
    <w:rsid w:val="008F29E3"/>
    <w:rsid w:val="008F367C"/>
    <w:rsid w:val="008F5C4C"/>
    <w:rsid w:val="008F7E27"/>
    <w:rsid w:val="009006C6"/>
    <w:rsid w:val="009211C4"/>
    <w:rsid w:val="0092157A"/>
    <w:rsid w:val="00923B10"/>
    <w:rsid w:val="00924144"/>
    <w:rsid w:val="00926458"/>
    <w:rsid w:val="00926EB4"/>
    <w:rsid w:val="009273A1"/>
    <w:rsid w:val="00933744"/>
    <w:rsid w:val="00933A2C"/>
    <w:rsid w:val="00934DF8"/>
    <w:rsid w:val="00935315"/>
    <w:rsid w:val="00937D2B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D41B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4AE3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532C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0CB7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6B7D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6C21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026A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5D9C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17EA"/>
    <w:rsid w:val="00CD30B1"/>
    <w:rsid w:val="00CE1C53"/>
    <w:rsid w:val="00CE24F6"/>
    <w:rsid w:val="00CF2832"/>
    <w:rsid w:val="00CF4A9C"/>
    <w:rsid w:val="00CF4B0A"/>
    <w:rsid w:val="00CF5B32"/>
    <w:rsid w:val="00D01D53"/>
    <w:rsid w:val="00D11CF1"/>
    <w:rsid w:val="00D133EF"/>
    <w:rsid w:val="00D21403"/>
    <w:rsid w:val="00D27D3E"/>
    <w:rsid w:val="00D342D5"/>
    <w:rsid w:val="00D36E74"/>
    <w:rsid w:val="00D42ECE"/>
    <w:rsid w:val="00D45DA2"/>
    <w:rsid w:val="00D46F9A"/>
    <w:rsid w:val="00D511C1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965DD"/>
    <w:rsid w:val="00DA17F0"/>
    <w:rsid w:val="00DA6D85"/>
    <w:rsid w:val="00DA7AFA"/>
    <w:rsid w:val="00DB150D"/>
    <w:rsid w:val="00DB6F7F"/>
    <w:rsid w:val="00DC2139"/>
    <w:rsid w:val="00DD4BEC"/>
    <w:rsid w:val="00DE3CB9"/>
    <w:rsid w:val="00DE74EE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30F0"/>
    <w:rsid w:val="00E45FD6"/>
    <w:rsid w:val="00E463FD"/>
    <w:rsid w:val="00E46F31"/>
    <w:rsid w:val="00E64DA9"/>
    <w:rsid w:val="00E76342"/>
    <w:rsid w:val="00E77B65"/>
    <w:rsid w:val="00E81E96"/>
    <w:rsid w:val="00E83824"/>
    <w:rsid w:val="00E83AAD"/>
    <w:rsid w:val="00E84DFE"/>
    <w:rsid w:val="00E86000"/>
    <w:rsid w:val="00E90339"/>
    <w:rsid w:val="00E9239F"/>
    <w:rsid w:val="00E9391E"/>
    <w:rsid w:val="00E94840"/>
    <w:rsid w:val="00EA4148"/>
    <w:rsid w:val="00EA478A"/>
    <w:rsid w:val="00EA5140"/>
    <w:rsid w:val="00EC3DC9"/>
    <w:rsid w:val="00EC4F50"/>
    <w:rsid w:val="00EC58CE"/>
    <w:rsid w:val="00EC6B0E"/>
    <w:rsid w:val="00ED2A37"/>
    <w:rsid w:val="00ED7EBD"/>
    <w:rsid w:val="00EE066C"/>
    <w:rsid w:val="00EF1BB9"/>
    <w:rsid w:val="00EF569A"/>
    <w:rsid w:val="00EF77F7"/>
    <w:rsid w:val="00F0306C"/>
    <w:rsid w:val="00F05407"/>
    <w:rsid w:val="00F13C0A"/>
    <w:rsid w:val="00F14087"/>
    <w:rsid w:val="00F17A9C"/>
    <w:rsid w:val="00F20106"/>
    <w:rsid w:val="00F3072E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8703F"/>
    <w:rsid w:val="00F9555A"/>
    <w:rsid w:val="00F95A31"/>
    <w:rsid w:val="00FA2716"/>
    <w:rsid w:val="00FA277F"/>
    <w:rsid w:val="00FA353F"/>
    <w:rsid w:val="00FA5A5A"/>
    <w:rsid w:val="00FB56ED"/>
    <w:rsid w:val="00FC0894"/>
    <w:rsid w:val="00FC1D5F"/>
    <w:rsid w:val="00FC3C99"/>
    <w:rsid w:val="00FC66DC"/>
    <w:rsid w:val="00FD1A4B"/>
    <w:rsid w:val="00FD49D7"/>
    <w:rsid w:val="00FD57FB"/>
    <w:rsid w:val="00FD6424"/>
    <w:rsid w:val="00FE77CF"/>
    <w:rsid w:val="00FF6C07"/>
    <w:rsid w:val="00FF79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rsid w:val="00C67F29"/>
    <w:rPr>
      <w:sz w:val="18"/>
      <w:szCs w:val="18"/>
    </w:rPr>
  </w:style>
  <w:style w:type="character" w:styleId="a7">
    <w:name w:val="Hyperlink"/>
    <w:basedOn w:val="a0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5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link w:val="Char3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4"/>
    <w:rsid w:val="00D45DA2"/>
    <w:pPr>
      <w:shd w:val="clear" w:color="auto" w:fill="000080"/>
    </w:pPr>
  </w:style>
  <w:style w:type="paragraph" w:styleId="ac">
    <w:name w:val="Plain Text"/>
    <w:basedOn w:val="a"/>
    <w:link w:val="Char5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6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7">
    <w:name w:val="标题 Char"/>
    <w:basedOn w:val="a0"/>
    <w:link w:val="af"/>
    <w:rsid w:val="0087142C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7"/>
    <w:qFormat/>
    <w:rsid w:val="0087142C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link w:val="HTMLChar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link w:val="Char8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9"/>
    <w:rsid w:val="00D80857"/>
    <w:rPr>
      <w:i/>
      <w:iCs/>
      <w:color w:val="000000"/>
      <w:szCs w:val="21"/>
    </w:rPr>
  </w:style>
  <w:style w:type="character" w:customStyle="1" w:styleId="Char9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a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a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b"/>
    <w:rsid w:val="009F5ABB"/>
    <w:pPr>
      <w:spacing w:after="120"/>
    </w:pPr>
    <w:rPr>
      <w:szCs w:val="24"/>
    </w:rPr>
  </w:style>
  <w:style w:type="character" w:customStyle="1" w:styleId="Charb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c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c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d"/>
    <w:rsid w:val="00024384"/>
    <w:pPr>
      <w:ind w:firstLineChars="100" w:firstLine="420"/>
    </w:pPr>
  </w:style>
  <w:style w:type="character" w:customStyle="1" w:styleId="Chard">
    <w:name w:val="正文首行缩进 Char"/>
    <w:basedOn w:val="Charb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6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6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5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e"/>
    <w:rsid w:val="00B90998"/>
    <w:pPr>
      <w:jc w:val="left"/>
    </w:pPr>
    <w:rPr>
      <w:szCs w:val="24"/>
    </w:rPr>
  </w:style>
  <w:style w:type="character" w:customStyle="1" w:styleId="Chare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uiPriority w:val="34"/>
    <w:qFormat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paragraph" w:customStyle="1" w:styleId="W-">
    <w:name w:val="W-请开始答题、题目、选项"/>
    <w:link w:val="W-CharChar"/>
    <w:rsid w:val="00FD57FB"/>
    <w:pPr>
      <w:ind w:firstLineChars="200" w:firstLine="200"/>
      <w:jc w:val="both"/>
      <w:textAlignment w:val="center"/>
    </w:pPr>
    <w:rPr>
      <w:sz w:val="21"/>
    </w:rPr>
  </w:style>
  <w:style w:type="paragraph" w:customStyle="1" w:styleId="H-1">
    <w:name w:val="H-1级标题 部分"/>
    <w:basedOn w:val="1"/>
    <w:next w:val="H-2"/>
    <w:rsid w:val="00FD57FB"/>
    <w:pPr>
      <w:keepNext w:val="0"/>
      <w:keepLines w:val="0"/>
      <w:widowControl/>
      <w:spacing w:beforeLines="50" w:afterLines="50"/>
      <w:jc w:val="center"/>
      <w:textAlignment w:val="center"/>
    </w:pPr>
    <w:rPr>
      <w:rFonts w:ascii="Times New Roman" w:eastAsia="黑体" w:hAnsi="Times New Roman"/>
      <w:b w:val="0"/>
      <w:bCs w:val="0"/>
      <w:kern w:val="2"/>
      <w:sz w:val="44"/>
      <w:szCs w:val="21"/>
    </w:rPr>
  </w:style>
  <w:style w:type="paragraph" w:customStyle="1" w:styleId="H-2">
    <w:name w:val="H-2级标题 章"/>
    <w:basedOn w:val="2"/>
    <w:next w:val="H-3"/>
    <w:rsid w:val="00FD57FB"/>
    <w:pPr>
      <w:autoSpaceDE/>
      <w:autoSpaceDN/>
      <w:adjustRightInd/>
      <w:spacing w:beforeLines="50" w:afterLines="50" w:line="600" w:lineRule="auto"/>
      <w:ind w:left="0" w:firstLine="0"/>
      <w:jc w:val="center"/>
      <w:textAlignment w:val="center"/>
    </w:pPr>
    <w:rPr>
      <w:rFonts w:ascii="Times New Roman" w:eastAsia="黑体" w:hAnsi="Times New Roman"/>
      <w:color w:val="auto"/>
      <w:kern w:val="2"/>
      <w:szCs w:val="36"/>
      <w:lang w:val="en-US"/>
    </w:rPr>
  </w:style>
  <w:style w:type="paragraph" w:customStyle="1" w:styleId="H-3">
    <w:name w:val="H-3级标题 节"/>
    <w:basedOn w:val="3"/>
    <w:next w:val="H-4"/>
    <w:rsid w:val="00FD57FB"/>
    <w:pPr>
      <w:spacing w:beforeLines="50" w:afterLines="50" w:line="480" w:lineRule="auto"/>
      <w:jc w:val="center"/>
      <w:textAlignment w:val="center"/>
    </w:pPr>
    <w:rPr>
      <w:rFonts w:ascii="Times New Roman" w:eastAsia="黑体" w:hAnsi="Times New Roman"/>
      <w:b w:val="0"/>
      <w:bCs/>
      <w:sz w:val="30"/>
      <w:szCs w:val="32"/>
    </w:rPr>
  </w:style>
  <w:style w:type="paragraph" w:customStyle="1" w:styleId="H-4">
    <w:name w:val="H-4级标题 一、"/>
    <w:basedOn w:val="4"/>
    <w:next w:val="H-5"/>
    <w:link w:val="H-4Char"/>
    <w:rsid w:val="00FD57FB"/>
    <w:pPr>
      <w:spacing w:beforeLines="50" w:afterLines="50" w:line="240" w:lineRule="auto"/>
      <w:textAlignment w:val="center"/>
    </w:pPr>
    <w:rPr>
      <w:rFonts w:ascii="Times New Roman" w:hAnsi="Times New Roman"/>
      <w:b w:val="0"/>
      <w:sz w:val="28"/>
    </w:rPr>
  </w:style>
  <w:style w:type="paragraph" w:customStyle="1" w:styleId="H-5">
    <w:name w:val="H-5级标题 （一）"/>
    <w:basedOn w:val="5"/>
    <w:next w:val="H-61"/>
    <w:link w:val="H-5Char"/>
    <w:rsid w:val="00FD57FB"/>
    <w:pPr>
      <w:spacing w:beforeLines="50" w:afterLines="50" w:line="240" w:lineRule="auto"/>
      <w:ind w:firstLineChars="200" w:firstLine="200"/>
      <w:textAlignment w:val="center"/>
    </w:pPr>
    <w:rPr>
      <w:rFonts w:ascii="Times New Roman" w:eastAsia="黑体" w:hAnsi="Times New Roman"/>
      <w:b w:val="0"/>
      <w:sz w:val="24"/>
    </w:rPr>
  </w:style>
  <w:style w:type="paragraph" w:customStyle="1" w:styleId="H-61">
    <w:name w:val="H-6级标题 1．"/>
    <w:basedOn w:val="6"/>
    <w:next w:val="a"/>
    <w:rsid w:val="00FD57FB"/>
    <w:pPr>
      <w:keepNext/>
      <w:keepLines/>
      <w:widowControl w:val="0"/>
      <w:spacing w:before="0" w:beforeAutospacing="0" w:after="0" w:afterAutospacing="0" w:line="300" w:lineRule="auto"/>
      <w:ind w:firstLineChars="200" w:firstLine="200"/>
      <w:jc w:val="both"/>
      <w:textAlignment w:val="center"/>
    </w:pPr>
    <w:rPr>
      <w:rFonts w:ascii="Times New Roman" w:hAnsi="Times New Roman"/>
      <w:b w:val="0"/>
      <w:color w:val="auto"/>
      <w:kern w:val="2"/>
      <w:sz w:val="21"/>
      <w:szCs w:val="21"/>
    </w:rPr>
  </w:style>
  <w:style w:type="paragraph" w:customStyle="1" w:styleId="W-0">
    <w:name w:val="W-讲义答案和解析"/>
    <w:next w:val="a"/>
    <w:link w:val="W-CharCharChar"/>
    <w:rsid w:val="00FD57FB"/>
    <w:pPr>
      <w:ind w:firstLineChars="200" w:firstLine="200"/>
      <w:jc w:val="both"/>
      <w:textAlignment w:val="center"/>
    </w:pPr>
    <w:rPr>
      <w:color w:val="FF0000"/>
      <w:sz w:val="21"/>
      <w:szCs w:val="21"/>
    </w:rPr>
  </w:style>
  <w:style w:type="paragraph" w:customStyle="1" w:styleId="W-1">
    <w:name w:val="W-考情分析"/>
    <w:basedOn w:val="H-3"/>
    <w:rsid w:val="00FD57FB"/>
    <w:pPr>
      <w:outlineLvl w:val="9"/>
    </w:pPr>
    <w:rPr>
      <w:rFonts w:eastAsia="楷体_GB2312"/>
    </w:rPr>
  </w:style>
  <w:style w:type="paragraph" w:customStyle="1" w:styleId="W-2">
    <w:name w:val="W-？、题型说明"/>
    <w:next w:val="W-"/>
    <w:rsid w:val="00FD57FB"/>
    <w:pPr>
      <w:spacing w:beforeLines="100"/>
      <w:ind w:firstLineChars="200" w:firstLine="200"/>
      <w:jc w:val="both"/>
      <w:outlineLvl w:val="1"/>
    </w:pPr>
    <w:rPr>
      <w:b/>
      <w:sz w:val="21"/>
    </w:rPr>
  </w:style>
  <w:style w:type="paragraph" w:customStyle="1" w:styleId="W-3">
    <w:name w:val="W-题目来源、题目说明"/>
    <w:next w:val="W-"/>
    <w:link w:val="W-Char"/>
    <w:rsid w:val="00FD57FB"/>
    <w:pPr>
      <w:jc w:val="both"/>
      <w:textAlignment w:val="center"/>
    </w:pPr>
    <w:rPr>
      <w:color w:val="0000FF"/>
      <w:sz w:val="21"/>
    </w:rPr>
  </w:style>
  <w:style w:type="paragraph" w:customStyle="1" w:styleId="W-4">
    <w:name w:val="W-？、题前说明"/>
    <w:basedOn w:val="W-2"/>
    <w:rsid w:val="00FD57FB"/>
    <w:pPr>
      <w:outlineLvl w:val="9"/>
    </w:pPr>
  </w:style>
  <w:style w:type="paragraph" w:customStyle="1" w:styleId="W-5">
    <w:name w:val="W-共？题共分？钟"/>
    <w:basedOn w:val="2"/>
    <w:next w:val="W-2"/>
    <w:rsid w:val="00FD57FB"/>
    <w:pPr>
      <w:autoSpaceDE/>
      <w:autoSpaceDN/>
      <w:adjustRightInd/>
      <w:spacing w:beforeLines="50" w:afterLines="50"/>
      <w:ind w:left="0" w:firstLine="0"/>
      <w:jc w:val="center"/>
      <w:outlineLvl w:val="9"/>
    </w:pPr>
    <w:rPr>
      <w:rFonts w:ascii="Times New Roman" w:hAnsi="Times New Roman"/>
      <w:b/>
      <w:color w:val="auto"/>
      <w:kern w:val="2"/>
      <w:sz w:val="21"/>
      <w:szCs w:val="36"/>
      <w:lang w:val="en-US"/>
    </w:rPr>
  </w:style>
  <w:style w:type="paragraph" w:customStyle="1" w:styleId="W-6">
    <w:name w:val="W-第？部分"/>
    <w:basedOn w:val="1"/>
    <w:next w:val="W-5"/>
    <w:rsid w:val="00FD57FB"/>
    <w:pPr>
      <w:keepNext w:val="0"/>
      <w:keepLines w:val="0"/>
      <w:spacing w:beforeLines="100" w:afterLines="100"/>
      <w:jc w:val="center"/>
    </w:pPr>
    <w:rPr>
      <w:rFonts w:ascii="Times New Roman" w:eastAsia="宋体" w:hAnsi="Times New Roman"/>
      <w:bCs w:val="0"/>
      <w:kern w:val="2"/>
      <w:sz w:val="28"/>
    </w:rPr>
  </w:style>
  <w:style w:type="paragraph" w:customStyle="1" w:styleId="W-7">
    <w:name w:val="W-考情分析正文"/>
    <w:basedOn w:val="W-"/>
    <w:rsid w:val="00FD57FB"/>
    <w:rPr>
      <w:rFonts w:eastAsia="楷体_GB2312"/>
    </w:rPr>
  </w:style>
  <w:style w:type="paragraph" w:customStyle="1" w:styleId="H-71">
    <w:name w:val="H-7级标题 （1）"/>
    <w:basedOn w:val="W-"/>
    <w:rsid w:val="00FD57FB"/>
    <w:pPr>
      <w:spacing w:line="300" w:lineRule="auto"/>
    </w:pPr>
  </w:style>
  <w:style w:type="paragraph" w:customStyle="1" w:styleId="H-8">
    <w:name w:val="H-8级标题 ①"/>
    <w:basedOn w:val="H-71"/>
    <w:rsid w:val="00FD57FB"/>
  </w:style>
  <w:style w:type="paragraph" w:customStyle="1" w:styleId="2014">
    <w:name w:val="2014讲义一级标题"/>
    <w:basedOn w:val="a"/>
    <w:link w:val="2014Char"/>
    <w:rsid w:val="00FD57FB"/>
    <w:pPr>
      <w:spacing w:beforeLines="50" w:afterLines="50" w:line="600" w:lineRule="auto"/>
      <w:jc w:val="center"/>
    </w:pPr>
    <w:rPr>
      <w:rFonts w:ascii="黑体" w:eastAsia="黑体" w:hAnsi="Times New Roman"/>
      <w:sz w:val="44"/>
      <w:szCs w:val="44"/>
    </w:rPr>
  </w:style>
  <w:style w:type="paragraph" w:customStyle="1" w:styleId="20140">
    <w:name w:val="2014讲义二级标题"/>
    <w:basedOn w:val="a"/>
    <w:link w:val="2014Char0"/>
    <w:rsid w:val="00FD57FB"/>
    <w:pPr>
      <w:spacing w:beforeLines="50" w:afterLines="50" w:line="600" w:lineRule="auto"/>
      <w:jc w:val="center"/>
    </w:pPr>
    <w:rPr>
      <w:rFonts w:ascii="黑体" w:eastAsia="黑体" w:hAnsi="Times New Roman"/>
      <w:sz w:val="32"/>
      <w:szCs w:val="32"/>
    </w:rPr>
  </w:style>
  <w:style w:type="paragraph" w:customStyle="1" w:styleId="20141">
    <w:name w:val="2014讲义三级标题"/>
    <w:basedOn w:val="a"/>
    <w:link w:val="2014Char1"/>
    <w:rsid w:val="00FD57FB"/>
    <w:pPr>
      <w:spacing w:beforeLines="50" w:afterLines="50" w:line="480" w:lineRule="auto"/>
      <w:jc w:val="center"/>
    </w:pPr>
    <w:rPr>
      <w:rFonts w:ascii="黑体" w:eastAsia="黑体" w:hAnsi="Times New Roman"/>
      <w:sz w:val="30"/>
      <w:szCs w:val="30"/>
    </w:rPr>
  </w:style>
  <w:style w:type="paragraph" w:customStyle="1" w:styleId="20142">
    <w:name w:val="2014讲义四级标题"/>
    <w:basedOn w:val="a"/>
    <w:link w:val="2014Char2"/>
    <w:rsid w:val="00FD57FB"/>
    <w:rPr>
      <w:rFonts w:ascii="黑体" w:eastAsia="黑体" w:hAnsi="Times New Roman"/>
      <w:sz w:val="28"/>
      <w:szCs w:val="28"/>
    </w:rPr>
  </w:style>
  <w:style w:type="paragraph" w:customStyle="1" w:styleId="20143">
    <w:name w:val="2014讲义五级标题"/>
    <w:basedOn w:val="a"/>
    <w:link w:val="2014Char3"/>
    <w:rsid w:val="00FD57FB"/>
    <w:pPr>
      <w:ind w:firstLineChars="200" w:firstLine="480"/>
    </w:pPr>
    <w:rPr>
      <w:rFonts w:ascii="黑体" w:eastAsia="黑体" w:hAnsi="Times New Roman"/>
      <w:szCs w:val="24"/>
    </w:rPr>
  </w:style>
  <w:style w:type="paragraph" w:customStyle="1" w:styleId="20144">
    <w:name w:val="2014讲义六级标题"/>
    <w:basedOn w:val="a"/>
    <w:link w:val="2014Char4"/>
    <w:rsid w:val="00FD57FB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5">
    <w:name w:val="2014讲义七级标题"/>
    <w:basedOn w:val="a"/>
    <w:link w:val="2014Char5"/>
    <w:rsid w:val="00FD57FB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6">
    <w:name w:val="2014讲义八级标题"/>
    <w:basedOn w:val="a"/>
    <w:link w:val="2014Char6"/>
    <w:rsid w:val="00FD57FB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7">
    <w:name w:val="2014讲义正文"/>
    <w:basedOn w:val="a"/>
    <w:link w:val="2014Char7"/>
    <w:rsid w:val="00FD57FB"/>
    <w:pPr>
      <w:spacing w:line="300" w:lineRule="auto"/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TOC1">
    <w:name w:val="TOC 标题1"/>
    <w:basedOn w:val="1"/>
    <w:next w:val="a"/>
    <w:uiPriority w:val="39"/>
    <w:unhideWhenUsed/>
    <w:qFormat/>
    <w:rsid w:val="00FD57FB"/>
    <w:pPr>
      <w:widowControl/>
      <w:spacing w:before="480" w:line="276" w:lineRule="auto"/>
      <w:outlineLvl w:val="9"/>
    </w:pPr>
    <w:rPr>
      <w:rFonts w:ascii="Cambria" w:eastAsia="宋体" w:hAnsi="Cambria" w:cs="黑体"/>
      <w:color w:val="365F90"/>
      <w:kern w:val="0"/>
      <w:sz w:val="28"/>
      <w:szCs w:val="28"/>
    </w:rPr>
  </w:style>
  <w:style w:type="paragraph" w:customStyle="1" w:styleId="42">
    <w:name w:val="列出段落4"/>
    <w:basedOn w:val="a"/>
    <w:rsid w:val="00FD57FB"/>
    <w:pPr>
      <w:ind w:firstLineChars="200" w:firstLine="420"/>
    </w:pPr>
    <w:rPr>
      <w:rFonts w:ascii="Times New Roman" w:hAnsi="Times New Roman"/>
      <w:sz w:val="21"/>
      <w:szCs w:val="24"/>
    </w:rPr>
  </w:style>
  <w:style w:type="paragraph" w:customStyle="1" w:styleId="20148">
    <w:name w:val="2014讲义表题"/>
    <w:basedOn w:val="a"/>
    <w:link w:val="2014Char8"/>
    <w:rsid w:val="00FD57FB"/>
    <w:pPr>
      <w:adjustRightInd w:val="0"/>
      <w:snapToGrid w:val="0"/>
      <w:spacing w:line="336" w:lineRule="auto"/>
      <w:jc w:val="center"/>
    </w:pPr>
    <w:rPr>
      <w:rFonts w:ascii="宋体" w:hAnsi="宋体"/>
      <w:sz w:val="18"/>
      <w:szCs w:val="18"/>
    </w:rPr>
  </w:style>
  <w:style w:type="paragraph" w:customStyle="1" w:styleId="20149">
    <w:name w:val="2014讲义图题"/>
    <w:basedOn w:val="20147"/>
    <w:link w:val="2014Char9"/>
    <w:rsid w:val="00FD57FB"/>
    <w:pPr>
      <w:ind w:firstLine="360"/>
      <w:jc w:val="center"/>
    </w:pPr>
    <w:rPr>
      <w:sz w:val="18"/>
      <w:szCs w:val="18"/>
    </w:rPr>
  </w:style>
  <w:style w:type="paragraph" w:customStyle="1" w:styleId="26">
    <w:name w:val="列出段落2"/>
    <w:basedOn w:val="a"/>
    <w:rsid w:val="00FD57FB"/>
    <w:pPr>
      <w:ind w:firstLineChars="200" w:firstLine="420"/>
    </w:pPr>
    <w:rPr>
      <w:rFonts w:ascii="Calibri" w:hAnsi="Calibri"/>
      <w:sz w:val="21"/>
      <w:szCs w:val="22"/>
    </w:rPr>
  </w:style>
  <w:style w:type="paragraph" w:customStyle="1" w:styleId="14">
    <w:name w:val="无间隔1"/>
    <w:rsid w:val="00FD57FB"/>
    <w:rPr>
      <w:rFonts w:ascii="Calibri" w:hAnsi="Calibri"/>
      <w:sz w:val="22"/>
      <w:szCs w:val="22"/>
      <w:lang w:eastAsia="en-US" w:bidi="en-US"/>
    </w:rPr>
  </w:style>
  <w:style w:type="character" w:customStyle="1" w:styleId="Char4">
    <w:name w:val="文档结构图 Char"/>
    <w:basedOn w:val="a0"/>
    <w:link w:val="ab"/>
    <w:rsid w:val="00FD57FB"/>
    <w:rPr>
      <w:rFonts w:ascii="Cambria" w:hAnsi="Cambria"/>
      <w:kern w:val="2"/>
      <w:sz w:val="24"/>
      <w:shd w:val="clear" w:color="auto" w:fill="000080"/>
    </w:rPr>
  </w:style>
  <w:style w:type="character" w:customStyle="1" w:styleId="H-5Char">
    <w:name w:val="H-5级标题 （一） Char"/>
    <w:link w:val="H-5"/>
    <w:rsid w:val="00FD57FB"/>
    <w:rPr>
      <w:rFonts w:eastAsia="黑体"/>
      <w:bCs/>
      <w:kern w:val="2"/>
      <w:sz w:val="24"/>
      <w:szCs w:val="28"/>
    </w:rPr>
  </w:style>
  <w:style w:type="character" w:customStyle="1" w:styleId="W-Char">
    <w:name w:val="W-题目来源、题目说明 Char"/>
    <w:link w:val="W-3"/>
    <w:rsid w:val="00FD57FB"/>
    <w:rPr>
      <w:color w:val="0000FF"/>
      <w:sz w:val="21"/>
    </w:rPr>
  </w:style>
  <w:style w:type="character" w:customStyle="1" w:styleId="H-4Char">
    <w:name w:val="H-4级标题 一、 Char"/>
    <w:link w:val="H-4"/>
    <w:rsid w:val="00FD57FB"/>
    <w:rPr>
      <w:rFonts w:eastAsia="黑体"/>
      <w:bCs/>
      <w:kern w:val="2"/>
      <w:sz w:val="28"/>
      <w:szCs w:val="28"/>
    </w:rPr>
  </w:style>
  <w:style w:type="character" w:customStyle="1" w:styleId="W-CharCharChar">
    <w:name w:val="W-讲义答案和解析 Char Char Char"/>
    <w:basedOn w:val="a0"/>
    <w:link w:val="W-0"/>
    <w:rsid w:val="00FD57FB"/>
    <w:rPr>
      <w:color w:val="FF0000"/>
      <w:sz w:val="21"/>
      <w:szCs w:val="21"/>
    </w:rPr>
  </w:style>
  <w:style w:type="character" w:customStyle="1" w:styleId="W-CharChar">
    <w:name w:val="W-请开始答题、题目、选项 Char Char"/>
    <w:link w:val="W-"/>
    <w:rsid w:val="00FD57FB"/>
    <w:rPr>
      <w:sz w:val="21"/>
    </w:rPr>
  </w:style>
  <w:style w:type="character" w:customStyle="1" w:styleId="2014Char">
    <w:name w:val="2014讲义一级标题 Char"/>
    <w:basedOn w:val="a0"/>
    <w:link w:val="2014"/>
    <w:rsid w:val="00FD57FB"/>
    <w:rPr>
      <w:rFonts w:ascii="黑体" w:eastAsia="黑体"/>
      <w:kern w:val="2"/>
      <w:sz w:val="44"/>
      <w:szCs w:val="44"/>
    </w:rPr>
  </w:style>
  <w:style w:type="character" w:customStyle="1" w:styleId="2014Char0">
    <w:name w:val="2014讲义二级标题 Char"/>
    <w:basedOn w:val="a0"/>
    <w:link w:val="20140"/>
    <w:rsid w:val="00FD57FB"/>
    <w:rPr>
      <w:rFonts w:ascii="黑体" w:eastAsia="黑体"/>
      <w:kern w:val="2"/>
      <w:sz w:val="32"/>
      <w:szCs w:val="32"/>
    </w:rPr>
  </w:style>
  <w:style w:type="character" w:customStyle="1" w:styleId="2014Char1">
    <w:name w:val="2014讲义三级标题 Char"/>
    <w:basedOn w:val="a0"/>
    <w:link w:val="20141"/>
    <w:rsid w:val="00FD57FB"/>
    <w:rPr>
      <w:rFonts w:ascii="黑体" w:eastAsia="黑体"/>
      <w:kern w:val="2"/>
      <w:sz w:val="30"/>
      <w:szCs w:val="30"/>
    </w:rPr>
  </w:style>
  <w:style w:type="character" w:customStyle="1" w:styleId="2014Char2">
    <w:name w:val="2014讲义四级标题 Char"/>
    <w:basedOn w:val="a0"/>
    <w:link w:val="20142"/>
    <w:rsid w:val="00FD57FB"/>
    <w:rPr>
      <w:rFonts w:ascii="黑体" w:eastAsia="黑体"/>
      <w:kern w:val="2"/>
      <w:sz w:val="28"/>
      <w:szCs w:val="28"/>
    </w:rPr>
  </w:style>
  <w:style w:type="character" w:customStyle="1" w:styleId="2014Char3">
    <w:name w:val="2014讲义五级标题 Char"/>
    <w:basedOn w:val="a0"/>
    <w:link w:val="20143"/>
    <w:rsid w:val="00FD57FB"/>
    <w:rPr>
      <w:rFonts w:ascii="黑体" w:eastAsia="黑体"/>
      <w:kern w:val="2"/>
      <w:sz w:val="24"/>
      <w:szCs w:val="24"/>
    </w:rPr>
  </w:style>
  <w:style w:type="character" w:customStyle="1" w:styleId="2014Char4">
    <w:name w:val="2014讲义六级标题 Char"/>
    <w:basedOn w:val="a0"/>
    <w:link w:val="20144"/>
    <w:rsid w:val="00FD57FB"/>
    <w:rPr>
      <w:kern w:val="2"/>
      <w:sz w:val="21"/>
      <w:szCs w:val="24"/>
    </w:rPr>
  </w:style>
  <w:style w:type="character" w:customStyle="1" w:styleId="2014Char5">
    <w:name w:val="2014讲义七级标题 Char"/>
    <w:basedOn w:val="a0"/>
    <w:link w:val="20145"/>
    <w:rsid w:val="00FD57FB"/>
    <w:rPr>
      <w:kern w:val="2"/>
      <w:sz w:val="21"/>
      <w:szCs w:val="24"/>
    </w:rPr>
  </w:style>
  <w:style w:type="character" w:customStyle="1" w:styleId="2014Char6">
    <w:name w:val="2014讲义八级标题 Char"/>
    <w:basedOn w:val="a0"/>
    <w:link w:val="20146"/>
    <w:rsid w:val="00FD57FB"/>
    <w:rPr>
      <w:kern w:val="2"/>
      <w:sz w:val="21"/>
      <w:szCs w:val="24"/>
    </w:rPr>
  </w:style>
  <w:style w:type="character" w:customStyle="1" w:styleId="2014Char7">
    <w:name w:val="2014讲义正文 Char"/>
    <w:basedOn w:val="a0"/>
    <w:link w:val="20147"/>
    <w:rsid w:val="00FD57FB"/>
    <w:rPr>
      <w:kern w:val="2"/>
      <w:sz w:val="21"/>
      <w:szCs w:val="24"/>
    </w:rPr>
  </w:style>
  <w:style w:type="character" w:customStyle="1" w:styleId="2014Char8">
    <w:name w:val="2014讲义表题 Char"/>
    <w:basedOn w:val="a0"/>
    <w:link w:val="20148"/>
    <w:rsid w:val="00FD57FB"/>
    <w:rPr>
      <w:rFonts w:ascii="宋体" w:hAnsi="宋体"/>
      <w:kern w:val="2"/>
      <w:sz w:val="18"/>
      <w:szCs w:val="18"/>
    </w:rPr>
  </w:style>
  <w:style w:type="character" w:customStyle="1" w:styleId="2014Char9">
    <w:name w:val="2014讲义图题 Char"/>
    <w:basedOn w:val="2014Char7"/>
    <w:link w:val="20149"/>
    <w:rsid w:val="00FD57FB"/>
    <w:rPr>
      <w:sz w:val="18"/>
      <w:szCs w:val="18"/>
    </w:rPr>
  </w:style>
  <w:style w:type="paragraph" w:customStyle="1" w:styleId="27">
    <w:name w:val="无间隔2"/>
    <w:rsid w:val="00FD57FB"/>
    <w:rPr>
      <w:rFonts w:ascii="Calibri" w:hAnsi="Calibri"/>
      <w:sz w:val="22"/>
      <w:szCs w:val="22"/>
      <w:lang w:eastAsia="en-US" w:bidi="en-US"/>
    </w:rPr>
  </w:style>
  <w:style w:type="paragraph" w:customStyle="1" w:styleId="32">
    <w:name w:val="列出段落3"/>
    <w:basedOn w:val="a"/>
    <w:uiPriority w:val="34"/>
    <w:qFormat/>
    <w:rsid w:val="00FD57FB"/>
    <w:pPr>
      <w:ind w:firstLineChars="200" w:firstLine="420"/>
    </w:pPr>
    <w:rPr>
      <w:rFonts w:ascii="Calibri" w:hAnsi="Calibri"/>
      <w:sz w:val="21"/>
      <w:szCs w:val="22"/>
    </w:rPr>
  </w:style>
  <w:style w:type="character" w:customStyle="1" w:styleId="15">
    <w:name w:val="明显强调1"/>
    <w:basedOn w:val="a0"/>
    <w:rsid w:val="00FD57FB"/>
    <w:rPr>
      <w:b/>
      <w:bCs/>
      <w:i/>
      <w:iCs/>
      <w:color w:val="4F81BD"/>
    </w:rPr>
  </w:style>
  <w:style w:type="character" w:customStyle="1" w:styleId="16">
    <w:name w:val="不明显参考1"/>
    <w:basedOn w:val="a0"/>
    <w:rsid w:val="00FD57FB"/>
    <w:rPr>
      <w:smallCaps/>
      <w:color w:val="C0504D"/>
      <w:u w:val="single"/>
    </w:rPr>
  </w:style>
  <w:style w:type="character" w:customStyle="1" w:styleId="17">
    <w:name w:val="不明显强调1"/>
    <w:basedOn w:val="a0"/>
    <w:rsid w:val="00FD57FB"/>
    <w:rPr>
      <w:i/>
      <w:iCs/>
      <w:color w:val="808080"/>
    </w:rPr>
  </w:style>
  <w:style w:type="character" w:customStyle="1" w:styleId="18">
    <w:name w:val="明显参考1"/>
    <w:basedOn w:val="a0"/>
    <w:rsid w:val="00FD57FB"/>
    <w:rPr>
      <w:b/>
      <w:bCs/>
      <w:smallCaps/>
      <w:color w:val="C0504D"/>
      <w:spacing w:val="5"/>
      <w:u w:val="single"/>
    </w:rPr>
  </w:style>
  <w:style w:type="character" w:customStyle="1" w:styleId="CharChar110">
    <w:name w:val="Char Char11"/>
    <w:basedOn w:val="a0"/>
    <w:rsid w:val="00FD57FB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paragraph" w:customStyle="1" w:styleId="19">
    <w:name w:val="引用1"/>
    <w:basedOn w:val="a"/>
    <w:next w:val="a"/>
    <w:qFormat/>
    <w:rsid w:val="00FD57FB"/>
    <w:rPr>
      <w:rFonts w:ascii="Times New Roman" w:hAnsi="Times New Roman"/>
      <w:i/>
      <w:iCs/>
      <w:color w:val="000000"/>
      <w:sz w:val="21"/>
      <w:szCs w:val="21"/>
    </w:rPr>
  </w:style>
  <w:style w:type="paragraph" w:customStyle="1" w:styleId="1a">
    <w:name w:val="明显引用1"/>
    <w:basedOn w:val="a"/>
    <w:next w:val="a"/>
    <w:rsid w:val="00FD57FB"/>
    <w:pPr>
      <w:pBdr>
        <w:bottom w:val="single" w:sz="4" w:space="4" w:color="4F81BD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/>
      <w:sz w:val="21"/>
      <w:szCs w:val="21"/>
    </w:rPr>
  </w:style>
  <w:style w:type="character" w:customStyle="1" w:styleId="1b">
    <w:name w:val="书籍标题1"/>
    <w:basedOn w:val="a0"/>
    <w:rsid w:val="00FD57FB"/>
    <w:rPr>
      <w:b/>
      <w:bCs/>
      <w:smallCaps/>
      <w:spacing w:val="5"/>
    </w:rPr>
  </w:style>
  <w:style w:type="character" w:customStyle="1" w:styleId="Char10">
    <w:name w:val="引用 Char1"/>
    <w:basedOn w:val="a0"/>
    <w:uiPriority w:val="29"/>
    <w:rsid w:val="00FD57FB"/>
    <w:rPr>
      <w:i/>
      <w:iCs/>
      <w:color w:val="000000"/>
      <w:kern w:val="2"/>
      <w:sz w:val="21"/>
      <w:szCs w:val="24"/>
    </w:rPr>
  </w:style>
  <w:style w:type="character" w:customStyle="1" w:styleId="2Char10">
    <w:name w:val="正文文本缩进 2 Char1"/>
    <w:basedOn w:val="a0"/>
    <w:semiHidden/>
    <w:rsid w:val="00FD57FB"/>
    <w:rPr>
      <w:kern w:val="2"/>
      <w:sz w:val="21"/>
      <w:szCs w:val="24"/>
    </w:rPr>
  </w:style>
  <w:style w:type="character" w:customStyle="1" w:styleId="Char11">
    <w:name w:val="标题 Char1"/>
    <w:basedOn w:val="a0"/>
    <w:uiPriority w:val="10"/>
    <w:rsid w:val="00FD57FB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310">
    <w:name w:val="列出段落31"/>
    <w:basedOn w:val="a"/>
    <w:rsid w:val="00FD57F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Char12">
    <w:name w:val="正文文本 Char1"/>
    <w:basedOn w:val="a0"/>
    <w:semiHidden/>
    <w:rsid w:val="00FD57FB"/>
    <w:rPr>
      <w:kern w:val="2"/>
      <w:sz w:val="21"/>
      <w:szCs w:val="24"/>
    </w:rPr>
  </w:style>
  <w:style w:type="character" w:customStyle="1" w:styleId="Char13">
    <w:name w:val="正文首行缩进 Char1"/>
    <w:basedOn w:val="Char12"/>
    <w:semiHidden/>
    <w:rsid w:val="00FD57FB"/>
  </w:style>
  <w:style w:type="paragraph" w:customStyle="1" w:styleId="TOC2">
    <w:name w:val="TOC 标题2"/>
    <w:basedOn w:val="1"/>
    <w:next w:val="a"/>
    <w:rsid w:val="00FD57FB"/>
    <w:pPr>
      <w:widowControl/>
      <w:spacing w:before="480" w:line="276" w:lineRule="auto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character" w:customStyle="1" w:styleId="Char14">
    <w:name w:val="正文文本缩进 Char1"/>
    <w:basedOn w:val="a0"/>
    <w:semiHidden/>
    <w:rsid w:val="00FD57FB"/>
    <w:rPr>
      <w:kern w:val="2"/>
      <w:sz w:val="21"/>
      <w:szCs w:val="24"/>
    </w:rPr>
  </w:style>
  <w:style w:type="character" w:customStyle="1" w:styleId="2Char11">
    <w:name w:val="正文首行缩进 2 Char1"/>
    <w:basedOn w:val="Char14"/>
    <w:semiHidden/>
    <w:rsid w:val="00FD57FB"/>
  </w:style>
  <w:style w:type="character" w:customStyle="1" w:styleId="Char8">
    <w:name w:val="副标题 Char"/>
    <w:basedOn w:val="a0"/>
    <w:link w:val="af3"/>
    <w:rsid w:val="00FD57FB"/>
    <w:rPr>
      <w:rFonts w:ascii="Cambria" w:hAnsi="Cambria"/>
      <w:i/>
      <w:iCs/>
      <w:color w:val="4F81BD"/>
      <w:spacing w:val="15"/>
      <w:kern w:val="2"/>
      <w:sz w:val="24"/>
    </w:rPr>
  </w:style>
  <w:style w:type="character" w:customStyle="1" w:styleId="2Char12">
    <w:name w:val="正文文本 2 Char1"/>
    <w:basedOn w:val="a0"/>
    <w:semiHidden/>
    <w:rsid w:val="00FD57FB"/>
    <w:rPr>
      <w:kern w:val="2"/>
      <w:sz w:val="21"/>
      <w:szCs w:val="24"/>
    </w:rPr>
  </w:style>
  <w:style w:type="character" w:customStyle="1" w:styleId="Char3">
    <w:name w:val="日期 Char"/>
    <w:basedOn w:val="a0"/>
    <w:link w:val="aa"/>
    <w:rsid w:val="00FD57FB"/>
    <w:rPr>
      <w:rFonts w:ascii="Cambria" w:hAnsi="Cambria"/>
      <w:kern w:val="2"/>
      <w:sz w:val="24"/>
    </w:rPr>
  </w:style>
  <w:style w:type="character" w:customStyle="1" w:styleId="Char15">
    <w:name w:val="称呼 Char1"/>
    <w:basedOn w:val="a0"/>
    <w:semiHidden/>
    <w:rsid w:val="00FD57FB"/>
    <w:rPr>
      <w:kern w:val="2"/>
      <w:sz w:val="21"/>
      <w:szCs w:val="24"/>
    </w:rPr>
  </w:style>
  <w:style w:type="character" w:customStyle="1" w:styleId="HTMLChar">
    <w:name w:val="HTML 预设格式 Char"/>
    <w:basedOn w:val="a0"/>
    <w:link w:val="HTML"/>
    <w:rsid w:val="00FD57FB"/>
    <w:rPr>
      <w:rFonts w:ascii="宋体" w:hAnsi="宋体" w:cs="宋体"/>
      <w:sz w:val="24"/>
    </w:rPr>
  </w:style>
  <w:style w:type="character" w:customStyle="1" w:styleId="Char16">
    <w:name w:val="纯文本 Char1"/>
    <w:basedOn w:val="a0"/>
    <w:semiHidden/>
    <w:rsid w:val="00FD57FB"/>
    <w:rPr>
      <w:rFonts w:ascii="宋体" w:hAnsi="Courier New" w:cs="Courier New"/>
      <w:kern w:val="2"/>
      <w:sz w:val="21"/>
      <w:szCs w:val="21"/>
    </w:rPr>
  </w:style>
  <w:style w:type="character" w:customStyle="1" w:styleId="Char17">
    <w:name w:val="批注文字 Char1"/>
    <w:basedOn w:val="a0"/>
    <w:semiHidden/>
    <w:rsid w:val="00FD57FB"/>
    <w:rPr>
      <w:kern w:val="2"/>
      <w:sz w:val="21"/>
      <w:szCs w:val="24"/>
    </w:rPr>
  </w:style>
  <w:style w:type="character" w:customStyle="1" w:styleId="Char18">
    <w:name w:val="明显引用 Char1"/>
    <w:basedOn w:val="a0"/>
    <w:uiPriority w:val="30"/>
    <w:rsid w:val="00FD57FB"/>
    <w:rPr>
      <w:b/>
      <w:bCs/>
      <w:i/>
      <w:iCs/>
      <w:color w:val="4F81BD"/>
      <w:kern w:val="2"/>
      <w:sz w:val="21"/>
      <w:szCs w:val="24"/>
    </w:rPr>
  </w:style>
  <w:style w:type="paragraph" w:customStyle="1" w:styleId="51">
    <w:name w:val="列出段落5"/>
    <w:basedOn w:val="a"/>
    <w:uiPriority w:val="99"/>
    <w:unhideWhenUsed/>
    <w:rsid w:val="00FD57FB"/>
    <w:pPr>
      <w:ind w:firstLineChars="200" w:firstLine="420"/>
    </w:pPr>
    <w:rPr>
      <w:rFonts w:ascii="Times New Roman" w:hAnsi="Times New Roman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header" Target="header1.xml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footer" Target="footer1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footer" Target="footer2.xml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header" Target="header2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17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2" Type="http://schemas.openxmlformats.org/officeDocument/2006/relationships/oleObject" Target="embeddings/oleObject147.bin"/><Relationship Id="rId307" Type="http://schemas.openxmlformats.org/officeDocument/2006/relationships/fontTable" Target="fontTable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theme" Target="theme/theme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0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9C64C3-6089-4952-BC57-EDB34DE58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4</Pages>
  <Words>804</Words>
  <Characters>4584</Characters>
  <Application>Microsoft Office Word</Application>
  <DocSecurity>0</DocSecurity>
  <Lines>38</Lines>
  <Paragraphs>10</Paragraphs>
  <ScaleCrop>false</ScaleCrop>
  <Company>微软中国</Company>
  <LinksUpToDate>false</LinksUpToDate>
  <CharactersWithSpaces>5378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106</cp:revision>
  <cp:lastPrinted>2011-09-06T10:51:00Z</cp:lastPrinted>
  <dcterms:created xsi:type="dcterms:W3CDTF">2020-11-13T07:23:00Z</dcterms:created>
  <dcterms:modified xsi:type="dcterms:W3CDTF">2021-11-19T07:32:00Z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