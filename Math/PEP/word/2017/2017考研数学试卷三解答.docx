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FF79C2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3B219A">
          <w:rPr>
            <w:rStyle w:val="a7"/>
            <w:rFonts w:hint="eastAsia"/>
            <w:color w:val="C00000"/>
          </w:rPr>
          <w:t>17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CD17EA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FD57FB" w:rsidRDefault="00FD57FB" w:rsidP="001A30AA">
      <w:pPr>
        <w:pStyle w:val="1"/>
      </w:pPr>
      <w:r>
        <w:t>一、选择题</w:t>
      </w:r>
      <w:r w:rsidR="001A30AA">
        <w:rPr>
          <w:rFonts w:hint="eastAsia"/>
        </w:rPr>
        <w:t>（</w:t>
      </w:r>
      <w:r>
        <w:t>1</w:t>
      </w:r>
      <w:r w:rsidR="001A30AA">
        <w:rPr>
          <w:rFonts w:hint="eastAsia"/>
        </w:rPr>
        <w:t>~</w:t>
      </w:r>
      <w:r>
        <w:t>8小题，每小题4分，共32分</w:t>
      </w:r>
      <w:r w:rsidR="001A30AA">
        <w:rPr>
          <w:rFonts w:hint="eastAsia"/>
        </w:rPr>
        <w:t>）</w:t>
      </w:r>
    </w:p>
    <w:p w:rsidR="001A30AA" w:rsidRDefault="001A30AA" w:rsidP="00FD57FB">
      <w:pPr>
        <w:tabs>
          <w:tab w:val="left" w:pos="4678"/>
        </w:tabs>
        <w:jc w:val="left"/>
        <w:rPr>
          <w:szCs w:val="21"/>
        </w:rPr>
      </w:pPr>
    </w:p>
    <w:p w:rsidR="001A30AA" w:rsidRDefault="001A30AA" w:rsidP="00FD57FB">
      <w:pPr>
        <w:tabs>
          <w:tab w:val="left" w:pos="4678"/>
        </w:tabs>
        <w:jc w:val="left"/>
        <w:rPr>
          <w:szCs w:val="21"/>
        </w:rPr>
      </w:pPr>
    </w:p>
    <w:p w:rsidR="00872DC2" w:rsidRDefault="00872DC2" w:rsidP="00872DC2">
      <w:pPr>
        <w:ind w:left="480" w:hangingChars="200" w:hanging="480"/>
        <w:jc w:val="left"/>
      </w:pPr>
      <w:r w:rsidRPr="003D28E9">
        <w:rPr>
          <w:rFonts w:hint="eastAsia"/>
        </w:rPr>
        <w:t>(1)</w:t>
      </w:r>
      <w:r w:rsidRPr="00187C0C">
        <w:rPr>
          <w:rStyle w:val="ae"/>
          <w:rFonts w:hint="eastAsia"/>
        </w:rPr>
        <w:t>【同试卷一第一</w:t>
      </w:r>
      <w:r w:rsidRPr="00187C0C">
        <w:rPr>
          <w:rStyle w:val="ae"/>
          <w:rFonts w:hint="eastAsia"/>
        </w:rPr>
        <w:t>(1)</w:t>
      </w:r>
      <w:r w:rsidRPr="00187C0C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若函数</w:t>
      </w:r>
      <w:r w:rsidR="00F0306C" w:rsidRPr="00F0306C">
        <w:rPr>
          <w:position w:val="-48"/>
        </w:rPr>
        <w:object w:dxaOrig="2700" w:dyaOrig="1080">
          <v:shape id="_x0000_i1025" type="#_x0000_t75" style="width:135.25pt;height:53.85pt" o:ole="">
            <v:imagedata r:id="rId9" o:title=""/>
          </v:shape>
          <o:OLEObject Type="Embed" ProgID="Equation.DSMT4" ShapeID="_x0000_i1025" DrawAspect="Content" ObjectID="_1698847909" r:id="rId10"/>
        </w:object>
      </w:r>
      <w:r>
        <w:rPr>
          <w:rFonts w:hint="eastAsia"/>
        </w:rPr>
        <w:t>在</w:t>
      </w:r>
      <w:r w:rsidR="00F0306C" w:rsidRPr="00F0306C">
        <w:rPr>
          <w:position w:val="-6"/>
        </w:rPr>
        <w:object w:dxaOrig="560" w:dyaOrig="279">
          <v:shape id="_x0000_i1026" type="#_x0000_t75" style="width:28.15pt;height:13.75pt" o:ole="">
            <v:imagedata r:id="rId11" o:title=""/>
          </v:shape>
          <o:OLEObject Type="Embed" ProgID="Equation.DSMT4" ShapeID="_x0000_i1026" DrawAspect="Content" ObjectID="_1698847910" r:id="rId12"/>
        </w:object>
      </w:r>
      <w:r>
        <w:rPr>
          <w:rFonts w:hint="eastAsia"/>
        </w:rPr>
        <w:t>处连续，则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872DC2" w:rsidRPr="00EB0C6A" w:rsidRDefault="00872DC2" w:rsidP="00872DC2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F0306C" w:rsidRPr="00F0306C">
        <w:rPr>
          <w:position w:val="-24"/>
        </w:rPr>
        <w:object w:dxaOrig="700" w:dyaOrig="620">
          <v:shape id="_x0000_i1027" type="#_x0000_t75" style="width:35.05pt;height:31.3pt" o:ole="">
            <v:imagedata r:id="rId13" o:title=""/>
          </v:shape>
          <o:OLEObject Type="Embed" ProgID="Equation.DSMT4" ShapeID="_x0000_i1027" DrawAspect="Content" ObjectID="_1698847911" r:id="rId14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24"/>
        </w:rPr>
        <w:object w:dxaOrig="859" w:dyaOrig="620">
          <v:shape id="_x0000_i1028" type="#_x0000_t75" style="width:43.2pt;height:31.3pt" o:ole="">
            <v:imagedata r:id="rId15" o:title=""/>
          </v:shape>
          <o:OLEObject Type="Embed" ProgID="Equation.DSMT4" ShapeID="_x0000_i1028" DrawAspect="Content" ObjectID="_1698847912" r:id="rId16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6"/>
        </w:rPr>
        <w:object w:dxaOrig="680" w:dyaOrig="279">
          <v:shape id="_x0000_i1029" type="#_x0000_t75" style="width:33.8pt;height:13.75pt" o:ole="">
            <v:imagedata r:id="rId17" o:title=""/>
          </v:shape>
          <o:OLEObject Type="Embed" ProgID="Equation.DSMT4" ShapeID="_x0000_i1029" DrawAspect="Content" ObjectID="_1698847913" r:id="rId18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6"/>
        </w:rPr>
        <w:object w:dxaOrig="680" w:dyaOrig="279">
          <v:shape id="_x0000_i1030" type="#_x0000_t75" style="width:33.8pt;height:13.75pt" o:ole="">
            <v:imagedata r:id="rId19" o:title=""/>
          </v:shape>
          <o:OLEObject Type="Embed" ProgID="Equation.DSMT4" ShapeID="_x0000_i1030" DrawAspect="Content" ObjectID="_1698847914" r:id="rId20"/>
        </w:object>
      </w:r>
      <w:r>
        <w:rPr>
          <w:rFonts w:hint="eastAsia"/>
        </w:rPr>
        <w:t>．</w:t>
      </w:r>
    </w:p>
    <w:p w:rsidR="00872DC2" w:rsidRPr="006B1711" w:rsidRDefault="00872DC2" w:rsidP="00872DC2"/>
    <w:p w:rsidR="00872DC2" w:rsidRDefault="00872DC2" w:rsidP="00872DC2"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A</w:t>
      </w:r>
      <w:r w:rsidRPr="002B3E14">
        <w:rPr>
          <w:rFonts w:hint="eastAsia"/>
        </w:rPr>
        <w:t>)</w:t>
      </w:r>
      <w:r>
        <w:rPr>
          <w:rFonts w:hint="eastAsia"/>
        </w:rPr>
        <w:t>．由</w:t>
      </w:r>
      <w:r>
        <w:t>连续的定义可</w:t>
      </w:r>
      <w:r>
        <w:rPr>
          <w:rFonts w:hint="eastAsia"/>
        </w:rPr>
        <w:t>得</w:t>
      </w:r>
      <w:r w:rsidR="00F0306C" w:rsidRPr="00F0306C">
        <w:rPr>
          <w:position w:val="-20"/>
        </w:rPr>
        <w:object w:dxaOrig="1600" w:dyaOrig="440">
          <v:shape id="_x0000_i1031" type="#_x0000_t75" style="width:80.15pt;height:21.9pt" o:ole="">
            <v:imagedata r:id="rId21" o:title=""/>
          </v:shape>
          <o:OLEObject Type="Embed" ProgID="Equation.DSMT4" ShapeID="_x0000_i1031" DrawAspect="Content" ObjectID="_1698847915" r:id="rId22"/>
        </w:object>
      </w:r>
      <w:r>
        <w:rPr>
          <w:rFonts w:hint="eastAsia"/>
        </w:rPr>
        <w:t>，即</w:t>
      </w:r>
    </w:p>
    <w:p w:rsidR="00872DC2" w:rsidRDefault="00F0306C" w:rsidP="00872DC2">
      <w:pPr>
        <w:ind w:leftChars="200" w:left="480"/>
        <w:jc w:val="center"/>
      </w:pPr>
      <w:r w:rsidRPr="00F0306C">
        <w:rPr>
          <w:position w:val="-24"/>
        </w:rPr>
        <w:object w:dxaOrig="3820" w:dyaOrig="900">
          <v:shape id="_x0000_i1032" type="#_x0000_t75" style="width:190.95pt;height:45.1pt" o:ole="">
            <v:imagedata r:id="rId23" o:title=""/>
          </v:shape>
          <o:OLEObject Type="Embed" ProgID="Equation.DSMT4" ShapeID="_x0000_i1032" DrawAspect="Content" ObjectID="_1698847916" r:id="rId24"/>
        </w:object>
      </w:r>
    </w:p>
    <w:p w:rsidR="00872DC2" w:rsidRPr="00BE0BD5" w:rsidRDefault="00872DC2" w:rsidP="00872DC2">
      <w:pPr>
        <w:ind w:leftChars="200" w:left="480"/>
      </w:pPr>
      <w:r>
        <w:t>从而</w:t>
      </w:r>
      <w:r w:rsidR="00F0306C" w:rsidRPr="00F0306C">
        <w:rPr>
          <w:position w:val="-24"/>
        </w:rPr>
        <w:object w:dxaOrig="700" w:dyaOrig="620">
          <v:shape id="_x0000_i1033" type="#_x0000_t75" style="width:35.05pt;height:31.3pt" o:ole="">
            <v:imagedata r:id="rId25" o:title=""/>
          </v:shape>
          <o:OLEObject Type="Embed" ProgID="Equation.DSMT4" ShapeID="_x0000_i1033" DrawAspect="Content" ObjectID="_1698847917" r:id="rId26"/>
        </w:object>
      </w:r>
      <w:r>
        <w:rPr>
          <w:rFonts w:hint="eastAsia"/>
        </w:rPr>
        <w:t>．</w:t>
      </w:r>
    </w:p>
    <w:p w:rsidR="00872DC2" w:rsidRDefault="00872DC2" w:rsidP="00872DC2">
      <w:pPr>
        <w:jc w:val="left"/>
        <w:rPr>
          <w:rFonts w:ascii="宋体" w:hAnsi="宋体"/>
        </w:rPr>
      </w:pPr>
    </w:p>
    <w:p w:rsidR="00872DC2" w:rsidRPr="00872DC2" w:rsidRDefault="00872DC2" w:rsidP="00872DC2">
      <w:pPr>
        <w:jc w:val="left"/>
        <w:rPr>
          <w:rFonts w:ascii="宋体" w:hAnsi="宋体"/>
        </w:rPr>
      </w:pPr>
    </w:p>
    <w:p w:rsidR="00FD57FB" w:rsidRDefault="008C664D" w:rsidP="00FD57FB">
      <w:pPr>
        <w:jc w:val="left"/>
        <w:rPr>
          <w:szCs w:val="21"/>
        </w:rPr>
      </w:pPr>
      <w:r>
        <w:rPr>
          <w:rFonts w:hint="eastAsia"/>
          <w:szCs w:val="21"/>
        </w:rPr>
        <w:t xml:space="preserve">(2) </w:t>
      </w:r>
      <w:r w:rsidR="00FD57FB">
        <w:rPr>
          <w:rFonts w:hint="eastAsia"/>
          <w:szCs w:val="21"/>
        </w:rPr>
        <w:t>二元函数</w:t>
      </w:r>
      <w:r w:rsidR="00F0306C" w:rsidRPr="00F0306C">
        <w:rPr>
          <w:position w:val="-10"/>
        </w:rPr>
        <w:object w:dxaOrig="1660" w:dyaOrig="320">
          <v:shape id="_x0000_i1034" type="#_x0000_t75" style="width:83.25pt;height:16.3pt" o:ole="">
            <v:imagedata r:id="rId27" o:title=""/>
          </v:shape>
          <o:OLEObject Type="Embed" ProgID="Equation.DSMT4" ShapeID="_x0000_i1034" DrawAspect="Content" ObjectID="_1698847918" r:id="rId28"/>
        </w:object>
      </w:r>
      <w:r w:rsidR="00FD57FB">
        <w:rPr>
          <w:rFonts w:hint="eastAsia"/>
          <w:szCs w:val="21"/>
        </w:rPr>
        <w:t>的极值点是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FD57FB" w:rsidRDefault="008C664D" w:rsidP="00047460">
      <w:pPr>
        <w:tabs>
          <w:tab w:val="left" w:pos="2268"/>
          <w:tab w:val="left" w:pos="4536"/>
          <w:tab w:val="left" w:pos="4678"/>
          <w:tab w:val="left" w:pos="6946"/>
        </w:tabs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F0306C">
        <w:rPr>
          <w:position w:val="-10"/>
        </w:rPr>
        <w:object w:dxaOrig="560" w:dyaOrig="320">
          <v:shape id="_x0000_i1035" type="#_x0000_t75" style="width:28.15pt;height:16.3pt" o:ole="">
            <v:imagedata r:id="rId29" o:title=""/>
          </v:shape>
          <o:OLEObject Type="Embed" ProgID="Equation.DSMT4" ShapeID="_x0000_i1035" DrawAspect="Content" ObjectID="_1698847919" r:id="rId30"/>
        </w:object>
      </w:r>
      <w:r w:rsidR="00047460">
        <w:rPr>
          <w:rFonts w:hint="eastAsia"/>
          <w:szCs w:val="21"/>
        </w:rPr>
        <w:t>．</w:t>
      </w:r>
      <w:r w:rsidR="00FD57FB">
        <w:rPr>
          <w:szCs w:val="21"/>
        </w:rPr>
        <w:t xml:space="preserve">    </w:t>
      </w:r>
      <w:r w:rsidR="00047460">
        <w:rPr>
          <w:rFonts w:hint="eastAsia"/>
          <w:szCs w:val="21"/>
        </w:rPr>
        <w:t xml:space="preserve">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0"/>
        </w:rPr>
        <w:object w:dxaOrig="540" w:dyaOrig="320">
          <v:shape id="_x0000_i1036" type="#_x0000_t75" style="width:26.9pt;height:16.3pt" o:ole="">
            <v:imagedata r:id="rId31" o:title=""/>
          </v:shape>
          <o:OLEObject Type="Embed" ProgID="Equation.DSMT4" ShapeID="_x0000_i1036" DrawAspect="Content" ObjectID="_1698847920" r:id="rId32"/>
        </w:object>
      </w:r>
      <w:r w:rsidR="00047460">
        <w:rPr>
          <w:rFonts w:hint="eastAsia"/>
          <w:szCs w:val="21"/>
        </w:rPr>
        <w:t>．</w:t>
      </w:r>
      <w:r w:rsidR="00FD57FB">
        <w:rPr>
          <w:szCs w:val="21"/>
        </w:rPr>
        <w:t xml:space="preserve">     </w:t>
      </w:r>
      <w:r w:rsidR="00FD57FB">
        <w:rPr>
          <w:rFonts w:hint="eastAsia"/>
          <w:szCs w:val="21"/>
        </w:rPr>
        <w:t xml:space="preserve">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0"/>
        </w:rPr>
        <w:object w:dxaOrig="540" w:dyaOrig="320">
          <v:shape id="_x0000_i1037" type="#_x0000_t75" style="width:26.9pt;height:16.3pt" o:ole="">
            <v:imagedata r:id="rId33" o:title=""/>
          </v:shape>
          <o:OLEObject Type="Embed" ProgID="Equation.DSMT4" ShapeID="_x0000_i1037" DrawAspect="Content" ObjectID="_1698847921" r:id="rId34"/>
        </w:object>
      </w:r>
      <w:r w:rsidR="00047460">
        <w:rPr>
          <w:rFonts w:hint="eastAsia"/>
          <w:szCs w:val="21"/>
        </w:rPr>
        <w:t>．</w:t>
      </w:r>
      <w:r w:rsidR="00047460">
        <w:rPr>
          <w:szCs w:val="21"/>
        </w:rPr>
        <w:t xml:space="preserve">      </w:t>
      </w:r>
      <w:r w:rsidR="00047460" w:rsidRPr="00B424A5">
        <w:rPr>
          <w:rFonts w:hint="eastAsia"/>
        </w:rPr>
        <w:t>(</w:t>
      </w:r>
      <w:r w:rsidR="00047460">
        <w:rPr>
          <w:rFonts w:hint="eastAsia"/>
        </w:rPr>
        <w:t>D</w:t>
      </w:r>
      <w:r w:rsidR="00047460" w:rsidRPr="00B424A5">
        <w:rPr>
          <w:rFonts w:hint="eastAsia"/>
        </w:rPr>
        <w:t xml:space="preserve">) </w:t>
      </w:r>
      <w:r w:rsidR="00F0306C" w:rsidRPr="00F0306C">
        <w:rPr>
          <w:position w:val="-10"/>
        </w:rPr>
        <w:object w:dxaOrig="540" w:dyaOrig="320">
          <v:shape id="_x0000_i1038" type="#_x0000_t75" style="width:26.9pt;height:16.3pt" o:ole="">
            <v:imagedata r:id="rId35" o:title=""/>
          </v:shape>
          <o:OLEObject Type="Embed" ProgID="Equation.DSMT4" ShapeID="_x0000_i1038" DrawAspect="Content" ObjectID="_1698847922" r:id="rId36"/>
        </w:object>
      </w:r>
      <w:r w:rsidR="00047460">
        <w:rPr>
          <w:rFonts w:hint="eastAsia"/>
          <w:szCs w:val="21"/>
        </w:rPr>
        <w:t>．</w:t>
      </w:r>
    </w:p>
    <w:p w:rsidR="008C664D" w:rsidRPr="006B1711" w:rsidRDefault="008C664D" w:rsidP="008C664D"/>
    <w:p w:rsidR="008C664D" w:rsidRDefault="008C664D" w:rsidP="008C664D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8C664D">
        <w:rPr>
          <w:rFonts w:hint="eastAsia"/>
        </w:rPr>
        <w:t>(</w:t>
      </w:r>
      <w:r>
        <w:rPr>
          <w:rFonts w:hint="eastAsia"/>
        </w:rPr>
        <w:t>D</w:t>
      </w:r>
      <w:r w:rsidRPr="008C664D">
        <w:rPr>
          <w:rFonts w:hint="eastAsia"/>
        </w:rPr>
        <w:t>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9006C6">
        <w:rPr>
          <w:rFonts w:asciiTheme="majorEastAsia" w:eastAsiaTheme="majorEastAsia" w:hAnsiTheme="majorEastAsia" w:hint="eastAsia"/>
          <w:color w:val="000000" w:themeColor="text1"/>
          <w:szCs w:val="21"/>
        </w:rPr>
        <w:t>首先求偏导数得</w:t>
      </w:r>
    </w:p>
    <w:p w:rsidR="00FD57FB" w:rsidRDefault="00F0306C" w:rsidP="009006C6">
      <w:pPr>
        <w:ind w:leftChars="200" w:left="480"/>
        <w:jc w:val="center"/>
      </w:pPr>
      <w:r w:rsidRPr="00F0306C">
        <w:rPr>
          <w:position w:val="-54"/>
        </w:rPr>
        <w:object w:dxaOrig="4120" w:dyaOrig="1140">
          <v:shape id="_x0000_i1039" type="#_x0000_t75" style="width:206pt;height:56.95pt" o:ole="">
            <v:imagedata r:id="rId37" o:title=""/>
          </v:shape>
          <o:OLEObject Type="Embed" ProgID="Equation.DSMT4" ShapeID="_x0000_i1039" DrawAspect="Content" ObjectID="_1698847923" r:id="rId38"/>
        </w:object>
      </w:r>
    </w:p>
    <w:p w:rsidR="00FD57FB" w:rsidRDefault="009006C6" w:rsidP="009006C6">
      <w:pPr>
        <w:ind w:leftChars="200" w:left="480"/>
      </w:pPr>
      <w:r>
        <w:rPr>
          <w:rFonts w:hint="eastAsia"/>
        </w:rPr>
        <w:t>验证可知这四个点均为驻点，但只有</w:t>
      </w:r>
      <w:r w:rsidR="00F0306C" w:rsidRPr="00F0306C">
        <w:rPr>
          <w:position w:val="-10"/>
        </w:rPr>
        <w:object w:dxaOrig="540" w:dyaOrig="320">
          <v:shape id="_x0000_i1040" type="#_x0000_t75" style="width:26.9pt;height:16.3pt" o:ole="">
            <v:imagedata r:id="rId39" o:title=""/>
          </v:shape>
          <o:OLEObject Type="Embed" ProgID="Equation.DSMT4" ShapeID="_x0000_i1040" DrawAspect="Content" ObjectID="_1698847924" r:id="rId40"/>
        </w:object>
      </w:r>
      <w:r>
        <w:rPr>
          <w:rFonts w:hint="eastAsia"/>
          <w:szCs w:val="21"/>
        </w:rPr>
        <w:t>满足</w:t>
      </w:r>
      <w:r w:rsidR="00F0306C" w:rsidRPr="00F0306C">
        <w:rPr>
          <w:position w:val="-6"/>
        </w:rPr>
        <w:object w:dxaOrig="1180" w:dyaOrig="320">
          <v:shape id="_x0000_i1041" type="#_x0000_t75" style="width:58.85pt;height:16.3pt" o:ole="">
            <v:imagedata r:id="rId41" o:title=""/>
          </v:shape>
          <o:OLEObject Type="Embed" ProgID="Equation.DSMT4" ShapeID="_x0000_i1041" DrawAspect="Content" ObjectID="_1698847925" r:id="rId42"/>
        </w:object>
      </w:r>
      <w:r>
        <w:rPr>
          <w:rFonts w:hint="eastAsia"/>
        </w:rPr>
        <w:t>．</w:t>
      </w:r>
    </w:p>
    <w:p w:rsidR="006B5AC8" w:rsidRDefault="006B5AC8" w:rsidP="006B5AC8">
      <w:pPr>
        <w:jc w:val="left"/>
        <w:rPr>
          <w:rFonts w:ascii="宋体" w:hAnsi="宋体"/>
        </w:rPr>
      </w:pPr>
    </w:p>
    <w:p w:rsidR="006B5AC8" w:rsidRDefault="006B5AC8" w:rsidP="006B5AC8">
      <w:pPr>
        <w:jc w:val="left"/>
        <w:rPr>
          <w:rFonts w:ascii="宋体" w:hAnsi="宋体"/>
        </w:rPr>
      </w:pPr>
    </w:p>
    <w:p w:rsidR="006B5AC8" w:rsidRDefault="006B5AC8" w:rsidP="006B5AC8">
      <w:pPr>
        <w:jc w:val="left"/>
        <w:rPr>
          <w:rFonts w:ascii="宋体" w:hAnsi="宋体"/>
        </w:rPr>
      </w:pPr>
      <w:r>
        <w:rPr>
          <w:rFonts w:hint="eastAsia"/>
        </w:rPr>
        <w:t>(3)</w:t>
      </w:r>
      <w:r w:rsidRPr="006B5AC8">
        <w:rPr>
          <w:rStyle w:val="ae"/>
          <w:rFonts w:hint="eastAsia"/>
        </w:rPr>
        <w:t>【同试卷一第一</w:t>
      </w:r>
      <w:r w:rsidRPr="006B5AC8">
        <w:rPr>
          <w:rStyle w:val="ae"/>
          <w:rFonts w:hint="eastAsia"/>
        </w:rPr>
        <w:t>(2)</w:t>
      </w:r>
      <w:r w:rsidRPr="006B5AC8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若函数</w:t>
      </w:r>
      <w:r w:rsidR="00F0306C" w:rsidRPr="00F0306C">
        <w:rPr>
          <w:position w:val="-10"/>
        </w:rPr>
        <w:object w:dxaOrig="540" w:dyaOrig="320">
          <v:shape id="_x0000_i1042" type="#_x0000_t75" style="width:26.9pt;height:16.3pt" o:ole="">
            <v:imagedata r:id="rId43" o:title=""/>
          </v:shape>
          <o:OLEObject Type="Embed" ProgID="Equation.DSMT4" ShapeID="_x0000_i1042" DrawAspect="Content" ObjectID="_1698847926" r:id="rId44"/>
        </w:object>
      </w:r>
      <w:r>
        <w:rPr>
          <w:rFonts w:hint="eastAsia"/>
        </w:rPr>
        <w:t>可导，且</w:t>
      </w:r>
      <w:r w:rsidR="00F0306C" w:rsidRPr="00F0306C">
        <w:rPr>
          <w:position w:val="-10"/>
        </w:rPr>
        <w:object w:dxaOrig="1400" w:dyaOrig="320">
          <v:shape id="_x0000_i1043" type="#_x0000_t75" style="width:70.1pt;height:16.3pt" o:ole="">
            <v:imagedata r:id="rId45" o:title=""/>
          </v:shape>
          <o:OLEObject Type="Embed" ProgID="Equation.DSMT4" ShapeID="_x0000_i1043" DrawAspect="Content" ObjectID="_1698847927" r:id="rId46"/>
        </w:object>
      </w:r>
      <w:r>
        <w:rPr>
          <w:rFonts w:hint="eastAsia"/>
        </w:rPr>
        <w:t>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6B5AC8" w:rsidRDefault="006B5AC8" w:rsidP="006B5AC8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F0306C" w:rsidRPr="00F0306C">
        <w:rPr>
          <w:position w:val="-10"/>
        </w:rPr>
        <w:object w:dxaOrig="1320" w:dyaOrig="320">
          <v:shape id="_x0000_i1044" type="#_x0000_t75" style="width:65.75pt;height:16.3pt" o:ole="">
            <v:imagedata r:id="rId47" o:title=""/>
          </v:shape>
          <o:OLEObject Type="Embed" ProgID="Equation.DSMT4" ShapeID="_x0000_i1044" DrawAspect="Content" ObjectID="_1698847928" r:id="rId4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0"/>
        </w:rPr>
        <w:object w:dxaOrig="1320" w:dyaOrig="320">
          <v:shape id="_x0000_i1045" type="#_x0000_t75" style="width:65.75pt;height:16.3pt" o:ole="">
            <v:imagedata r:id="rId49" o:title=""/>
          </v:shape>
          <o:OLEObject Type="Embed" ProgID="Equation.DSMT4" ShapeID="_x0000_i1045" DrawAspect="Content" ObjectID="_1698847929" r:id="rId50"/>
        </w:object>
      </w:r>
      <w:r>
        <w:rPr>
          <w:rFonts w:hint="eastAsia"/>
        </w:rPr>
        <w:t>．</w:t>
      </w:r>
    </w:p>
    <w:p w:rsidR="006B5AC8" w:rsidRDefault="006B5AC8" w:rsidP="006B5AC8">
      <w:pPr>
        <w:ind w:leftChars="200" w:left="480"/>
        <w:jc w:val="left"/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4"/>
        </w:rPr>
        <w:object w:dxaOrig="1480" w:dyaOrig="400">
          <v:shape id="_x0000_i1046" type="#_x0000_t75" style="width:73.9pt;height:20.05pt" o:ole="">
            <v:imagedata r:id="rId51" o:title=""/>
          </v:shape>
          <o:OLEObject Type="Embed" ProgID="Equation.DSMT4" ShapeID="_x0000_i1046" DrawAspect="Content" ObjectID="_1698847930" r:id="rId5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4"/>
        </w:rPr>
        <w:object w:dxaOrig="1460" w:dyaOrig="400">
          <v:shape id="_x0000_i1047" type="#_x0000_t75" style="width:73.25pt;height:20.05pt" o:ole="">
            <v:imagedata r:id="rId53" o:title=""/>
          </v:shape>
          <o:OLEObject Type="Embed" ProgID="Equation.DSMT4" ShapeID="_x0000_i1047" DrawAspect="Content" ObjectID="_1698847931" r:id="rId54"/>
        </w:object>
      </w:r>
      <w:r>
        <w:rPr>
          <w:rFonts w:hint="eastAsia"/>
        </w:rPr>
        <w:t>．</w:t>
      </w:r>
    </w:p>
    <w:p w:rsidR="006B5AC8" w:rsidRPr="006B1711" w:rsidRDefault="006B5AC8" w:rsidP="006B5AC8"/>
    <w:p w:rsidR="006B5AC8" w:rsidRPr="002B3E14" w:rsidRDefault="006B5AC8" w:rsidP="006B5AC8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C</w:t>
      </w:r>
      <w:r w:rsidRPr="002B3E14">
        <w:rPr>
          <w:rFonts w:hint="eastAsia"/>
        </w:rPr>
        <w:t>)</w:t>
      </w:r>
      <w:r>
        <w:rPr>
          <w:rFonts w:hint="eastAsia"/>
        </w:rPr>
        <w:t>．令</w:t>
      </w:r>
      <w:r w:rsidR="00F0306C" w:rsidRPr="00F0306C">
        <w:rPr>
          <w:position w:val="-10"/>
        </w:rPr>
        <w:object w:dxaOrig="1320" w:dyaOrig="360">
          <v:shape id="_x0000_i1048" type="#_x0000_t75" style="width:65.75pt;height:18.15pt" o:ole="">
            <v:imagedata r:id="rId55" o:title=""/>
          </v:shape>
          <o:OLEObject Type="Embed" ProgID="Equation.DSMT4" ShapeID="_x0000_i1048" DrawAspect="Content" ObjectID="_1698847932" r:id="rId56"/>
        </w:object>
      </w:r>
      <w:r>
        <w:rPr>
          <w:rFonts w:ascii="Calibri" w:hAnsi="Calibri" w:hint="eastAsia"/>
          <w:szCs w:val="21"/>
        </w:rPr>
        <w:t>，则有</w:t>
      </w:r>
      <w:r w:rsidR="00F0306C" w:rsidRPr="00F0306C">
        <w:rPr>
          <w:position w:val="-10"/>
        </w:rPr>
        <w:object w:dxaOrig="1900" w:dyaOrig="320">
          <v:shape id="_x0000_i1049" type="#_x0000_t75" style="width:95.15pt;height:16.3pt" o:ole="">
            <v:imagedata r:id="rId57" o:title=""/>
          </v:shape>
          <o:OLEObject Type="Embed" ProgID="Equation.DSMT4" ShapeID="_x0000_i1049" DrawAspect="Content" ObjectID="_1698847933" r:id="rId58"/>
        </w:object>
      </w:r>
      <w:r>
        <w:rPr>
          <w:rFonts w:ascii="Calibri" w:hAnsi="Calibri" w:hint="eastAsia"/>
          <w:szCs w:val="21"/>
        </w:rPr>
        <w:t>，故</w:t>
      </w:r>
      <w:r w:rsidR="00F0306C" w:rsidRPr="00F0306C">
        <w:rPr>
          <w:position w:val="-10"/>
        </w:rPr>
        <w:object w:dxaOrig="520" w:dyaOrig="320">
          <v:shape id="_x0000_i1050" type="#_x0000_t75" style="width:26.3pt;height:16.3pt" o:ole="">
            <v:imagedata r:id="rId59" o:title=""/>
          </v:shape>
          <o:OLEObject Type="Embed" ProgID="Equation.DSMT4" ShapeID="_x0000_i1050" DrawAspect="Content" ObjectID="_1698847934" r:id="rId60"/>
        </w:object>
      </w:r>
      <w:r>
        <w:rPr>
          <w:rFonts w:ascii="Calibri" w:hAnsi="Calibri" w:hint="eastAsia"/>
          <w:szCs w:val="21"/>
        </w:rPr>
        <w:t>单调递增，从而</w:t>
      </w:r>
      <w:r w:rsidR="00F0306C" w:rsidRPr="00F0306C">
        <w:rPr>
          <w:position w:val="-10"/>
        </w:rPr>
        <w:object w:dxaOrig="1320" w:dyaOrig="320">
          <v:shape id="_x0000_i1051" type="#_x0000_t75" style="width:65.75pt;height:16.3pt" o:ole="">
            <v:imagedata r:id="rId61" o:title=""/>
          </v:shape>
          <o:OLEObject Type="Embed" ProgID="Equation.DSMT4" ShapeID="_x0000_i1051" DrawAspect="Content" ObjectID="_1698847935" r:id="rId62"/>
        </w:object>
      </w:r>
      <w:r>
        <w:rPr>
          <w:rFonts w:ascii="Calibri" w:hAnsi="Calibri" w:hint="eastAsia"/>
          <w:szCs w:val="21"/>
        </w:rPr>
        <w:t>，即</w:t>
      </w:r>
      <w:r w:rsidR="00F0306C" w:rsidRPr="00F0306C">
        <w:rPr>
          <w:position w:val="-10"/>
        </w:rPr>
        <w:object w:dxaOrig="1800" w:dyaOrig="360">
          <v:shape id="_x0000_i1052" type="#_x0000_t75" style="width:90.15pt;height:18.15pt" o:ole="">
            <v:imagedata r:id="rId63" o:title=""/>
          </v:shape>
          <o:OLEObject Type="Embed" ProgID="Equation.DSMT4" ShapeID="_x0000_i1052" DrawAspect="Content" ObjectID="_1698847936" r:id="rId64"/>
        </w:object>
      </w:r>
      <w:r>
        <w:rPr>
          <w:rFonts w:ascii="Calibri" w:hAnsi="Calibri" w:hint="eastAsia"/>
          <w:szCs w:val="21"/>
        </w:rPr>
        <w:t>，即</w:t>
      </w:r>
      <w:r w:rsidR="00F0306C" w:rsidRPr="00F0306C">
        <w:rPr>
          <w:position w:val="-14"/>
        </w:rPr>
        <w:object w:dxaOrig="1480" w:dyaOrig="400">
          <v:shape id="_x0000_i1053" type="#_x0000_t75" style="width:73.9pt;height:20.05pt" o:ole="">
            <v:imagedata r:id="rId65" o:title=""/>
          </v:shape>
          <o:OLEObject Type="Embed" ProgID="Equation.DSMT4" ShapeID="_x0000_i1053" DrawAspect="Content" ObjectID="_1698847937" r:id="rId66"/>
        </w:object>
      </w:r>
      <w:r>
        <w:rPr>
          <w:rFonts w:hint="eastAsia"/>
          <w:szCs w:val="21"/>
        </w:rPr>
        <w:t>．</w:t>
      </w:r>
    </w:p>
    <w:p w:rsidR="006B5AC8" w:rsidRDefault="006B5AC8" w:rsidP="006B5AC8">
      <w:pPr>
        <w:jc w:val="left"/>
        <w:rPr>
          <w:rFonts w:ascii="宋体" w:hAnsi="宋体"/>
        </w:rPr>
      </w:pPr>
    </w:p>
    <w:p w:rsidR="006B5AC8" w:rsidRDefault="006B5AC8" w:rsidP="00FD57FB">
      <w:pPr>
        <w:tabs>
          <w:tab w:val="left" w:pos="4678"/>
        </w:tabs>
        <w:jc w:val="left"/>
        <w:rPr>
          <w:szCs w:val="21"/>
        </w:rPr>
      </w:pPr>
    </w:p>
    <w:p w:rsidR="00FD57FB" w:rsidRDefault="008C664D" w:rsidP="00FD57FB">
      <w:pPr>
        <w:tabs>
          <w:tab w:val="left" w:pos="4678"/>
        </w:tabs>
        <w:jc w:val="left"/>
        <w:rPr>
          <w:szCs w:val="21"/>
        </w:rPr>
      </w:pPr>
      <w:r>
        <w:rPr>
          <w:rFonts w:hint="eastAsia"/>
          <w:szCs w:val="21"/>
        </w:rPr>
        <w:lastRenderedPageBreak/>
        <w:t xml:space="preserve">(4) </w:t>
      </w:r>
      <w:r w:rsidR="00FD57FB">
        <w:rPr>
          <w:rFonts w:hint="eastAsia"/>
          <w:szCs w:val="21"/>
        </w:rPr>
        <w:t>设函数</w:t>
      </w:r>
      <w:r w:rsidR="00F0306C" w:rsidRPr="00F0306C">
        <w:rPr>
          <w:position w:val="-30"/>
        </w:rPr>
        <w:object w:dxaOrig="2320" w:dyaOrig="720">
          <v:shape id="_x0000_i1054" type="#_x0000_t75" style="width:115.85pt;height:36.3pt" o:ole="">
            <v:imagedata r:id="rId67" o:title=""/>
          </v:shape>
          <o:OLEObject Type="Embed" ProgID="Equation.DSMT4" ShapeID="_x0000_i1054" DrawAspect="Content" ObjectID="_1698847938" r:id="rId68"/>
        </w:object>
      </w:r>
      <w:r w:rsidR="00FD57FB">
        <w:rPr>
          <w:rFonts w:hint="eastAsia"/>
          <w:szCs w:val="21"/>
        </w:rPr>
        <w:t>收敛，则</w:t>
      </w:r>
      <w:r w:rsidR="00F0306C" w:rsidRPr="00025957">
        <w:rPr>
          <w:position w:val="-4"/>
        </w:rPr>
        <w:object w:dxaOrig="380" w:dyaOrig="260">
          <v:shape id="_x0000_i1055" type="#_x0000_t75" style="width:18.8pt;height:13.15pt" o:ole="">
            <v:imagedata r:id="rId69" o:title=""/>
          </v:shape>
          <o:OLEObject Type="Embed" ProgID="Equation.DSMT4" ShapeID="_x0000_i1055" DrawAspect="Content" ObjectID="_1698847939" r:id="rId70"/>
        </w:objec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FD57FB" w:rsidRDefault="008C664D" w:rsidP="00047460">
      <w:pPr>
        <w:tabs>
          <w:tab w:val="left" w:pos="2268"/>
          <w:tab w:val="left" w:pos="4536"/>
          <w:tab w:val="left" w:pos="4678"/>
          <w:tab w:val="left" w:pos="6946"/>
        </w:tabs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025957">
        <w:rPr>
          <w:position w:val="-4"/>
        </w:rPr>
        <w:object w:dxaOrig="180" w:dyaOrig="260">
          <v:shape id="_x0000_i1056" type="#_x0000_t75" style="width:8.75pt;height:13.15pt" o:ole="">
            <v:imagedata r:id="rId71" o:title=""/>
          </v:shape>
          <o:OLEObject Type="Embed" ProgID="Equation.DSMT4" ShapeID="_x0000_i1056" DrawAspect="Content" ObjectID="_1698847940" r:id="rId72"/>
        </w:object>
      </w:r>
      <w:r w:rsidR="00047460">
        <w:rPr>
          <w:rFonts w:hint="eastAsia"/>
          <w:szCs w:val="21"/>
        </w:rPr>
        <w:t>．</w:t>
      </w:r>
      <w:r w:rsidR="00FD57FB">
        <w:rPr>
          <w:szCs w:val="21"/>
        </w:rPr>
        <w:t xml:space="preserve">     </w:t>
      </w:r>
      <w:r w:rsidR="00FD57FB">
        <w:rPr>
          <w:rFonts w:hint="eastAsia"/>
          <w:szCs w:val="21"/>
        </w:rP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180" w:dyaOrig="260">
          <v:shape id="_x0000_i1057" type="#_x0000_t75" style="width:8.75pt;height:13.15pt" o:ole="">
            <v:imagedata r:id="rId73" o:title=""/>
          </v:shape>
          <o:OLEObject Type="Embed" ProgID="Equation.DSMT4" ShapeID="_x0000_i1057" DrawAspect="Content" ObjectID="_1698847941" r:id="rId74"/>
        </w:object>
      </w:r>
      <w:r w:rsidR="00047460">
        <w:rPr>
          <w:rFonts w:hint="eastAsia"/>
          <w:szCs w:val="21"/>
        </w:rPr>
        <w:t>．</w:t>
      </w:r>
      <w:r w:rsidR="00FD57FB">
        <w:rPr>
          <w:szCs w:val="21"/>
        </w:rPr>
        <w:t xml:space="preserve">     </w:t>
      </w:r>
      <w:r w:rsidR="00047460">
        <w:rPr>
          <w:rFonts w:hint="eastAsia"/>
          <w:szCs w:val="21"/>
        </w:rP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340" w:dyaOrig="260">
          <v:shape id="_x0000_i1058" type="#_x0000_t75" style="width:16.9pt;height:13.15pt" o:ole="">
            <v:imagedata r:id="rId75" o:title=""/>
          </v:shape>
          <o:OLEObject Type="Embed" ProgID="Equation.DSMT4" ShapeID="_x0000_i1058" DrawAspect="Content" ObjectID="_1698847942" r:id="rId76"/>
        </w:object>
      </w:r>
      <w:r w:rsidR="00047460">
        <w:rPr>
          <w:rFonts w:hint="eastAsia"/>
          <w:szCs w:val="21"/>
        </w:rPr>
        <w:t>．</w:t>
      </w:r>
      <w:r w:rsidR="00FD57FB">
        <w:rPr>
          <w:szCs w:val="21"/>
        </w:rPr>
        <w:t xml:space="preserve">     </w:t>
      </w:r>
      <w:r w:rsidR="00FD57FB">
        <w:rPr>
          <w:rFonts w:hint="eastAsia"/>
          <w:szCs w:val="21"/>
        </w:rPr>
        <w:t xml:space="preserve">  </w:t>
      </w:r>
      <w:r w:rsidR="00047460">
        <w:rPr>
          <w:szCs w:val="21"/>
        </w:rPr>
        <w:t xml:space="preserve"> </w:t>
      </w:r>
      <w:r w:rsidR="00047460" w:rsidRPr="00B424A5">
        <w:rPr>
          <w:rFonts w:hint="eastAsia"/>
        </w:rPr>
        <w:t>(</w:t>
      </w:r>
      <w:r w:rsidR="00047460">
        <w:rPr>
          <w:rFonts w:hint="eastAsia"/>
        </w:rPr>
        <w:t>D</w:t>
      </w:r>
      <w:r w:rsidR="00047460"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340" w:dyaOrig="260">
          <v:shape id="_x0000_i1059" type="#_x0000_t75" style="width:16.9pt;height:13.15pt" o:ole="">
            <v:imagedata r:id="rId77" o:title=""/>
          </v:shape>
          <o:OLEObject Type="Embed" ProgID="Equation.DSMT4" ShapeID="_x0000_i1059" DrawAspect="Content" ObjectID="_1698847943" r:id="rId78"/>
        </w:object>
      </w:r>
      <w:r w:rsidR="00047460">
        <w:rPr>
          <w:rFonts w:hint="eastAsia"/>
          <w:szCs w:val="21"/>
        </w:rPr>
        <w:t>．</w:t>
      </w:r>
    </w:p>
    <w:p w:rsidR="008C664D" w:rsidRPr="006B1711" w:rsidRDefault="008C664D" w:rsidP="008C664D"/>
    <w:p w:rsidR="008C664D" w:rsidRPr="008C664D" w:rsidRDefault="008C664D" w:rsidP="008C664D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8C664D">
        <w:rPr>
          <w:rFonts w:hint="eastAsia"/>
        </w:rPr>
        <w:t>(</w:t>
      </w:r>
      <w:r>
        <w:rPr>
          <w:rFonts w:hint="eastAsia"/>
        </w:rPr>
        <w:t>C</w:t>
      </w:r>
      <w:r w:rsidRPr="008C664D">
        <w:rPr>
          <w:rFonts w:hint="eastAsia"/>
        </w:rPr>
        <w:t>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FD57FB">
        <w:rPr>
          <w:rFonts w:hint="eastAsia"/>
        </w:rPr>
        <w:t>由</w:t>
      </w:r>
      <w:r w:rsidR="00F8703F">
        <w:rPr>
          <w:rFonts w:hint="eastAsia"/>
        </w:rPr>
        <w:t>麦克劳林公式可得</w:t>
      </w:r>
    </w:p>
    <w:p w:rsidR="00FD57FB" w:rsidRPr="008C664D" w:rsidRDefault="00F0306C" w:rsidP="00F8703F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64"/>
        </w:rPr>
        <w:object w:dxaOrig="5640" w:dyaOrig="1400">
          <v:shape id="_x0000_i1060" type="#_x0000_t75" style="width:281.75pt;height:70.1pt" o:ole="">
            <v:imagedata r:id="rId79" o:title=""/>
          </v:shape>
          <o:OLEObject Type="Embed" ProgID="Equation.DSMT4" ShapeID="_x0000_i1060" DrawAspect="Content" ObjectID="_1698847944" r:id="rId80"/>
        </w:object>
      </w:r>
    </w:p>
    <w:p w:rsidR="00FD57FB" w:rsidRDefault="00FD57FB" w:rsidP="00F8703F">
      <w:pPr>
        <w:tabs>
          <w:tab w:val="left" w:pos="2268"/>
          <w:tab w:val="left" w:pos="4536"/>
          <w:tab w:val="left" w:pos="4678"/>
          <w:tab w:val="left" w:pos="6946"/>
        </w:tabs>
        <w:ind w:leftChars="200" w:left="480"/>
        <w:jc w:val="left"/>
        <w:rPr>
          <w:szCs w:val="21"/>
        </w:rPr>
      </w:pPr>
      <w:r>
        <w:rPr>
          <w:rFonts w:hint="eastAsia"/>
        </w:rPr>
        <w:t>又</w:t>
      </w:r>
      <w:r w:rsidR="00F0306C" w:rsidRPr="00F0306C">
        <w:rPr>
          <w:position w:val="-30"/>
        </w:rPr>
        <w:object w:dxaOrig="2320" w:dyaOrig="720">
          <v:shape id="_x0000_i1061" type="#_x0000_t75" style="width:115.85pt;height:36.3pt" o:ole="">
            <v:imagedata r:id="rId81" o:title=""/>
          </v:shape>
          <o:OLEObject Type="Embed" ProgID="Equation.DSMT4" ShapeID="_x0000_i1061" DrawAspect="Content" ObjectID="_1698847945" r:id="rId82"/>
        </w:object>
      </w:r>
      <w:r>
        <w:rPr>
          <w:rFonts w:hint="eastAsia"/>
        </w:rPr>
        <w:t>收敛，故有</w:t>
      </w:r>
      <w:r w:rsidR="00F0306C" w:rsidRPr="00F0306C">
        <w:rPr>
          <w:position w:val="-6"/>
        </w:rPr>
        <w:object w:dxaOrig="880" w:dyaOrig="279">
          <v:shape id="_x0000_i1062" type="#_x0000_t75" style="width:43.85pt;height:13.75pt" o:ole="">
            <v:imagedata r:id="rId83" o:title=""/>
          </v:shape>
          <o:OLEObject Type="Embed" ProgID="Equation.DSMT4" ShapeID="_x0000_i1062" DrawAspect="Content" ObjectID="_1698847946" r:id="rId84"/>
        </w:object>
      </w:r>
      <w:r>
        <w:rPr>
          <w:rFonts w:hint="eastAsia"/>
        </w:rPr>
        <w:t>，即</w:t>
      </w:r>
      <w:r w:rsidR="00F0306C" w:rsidRPr="00025957">
        <w:rPr>
          <w:position w:val="-4"/>
        </w:rPr>
        <w:object w:dxaOrig="700" w:dyaOrig="260">
          <v:shape id="_x0000_i1063" type="#_x0000_t75" style="width:35.05pt;height:13.15pt" o:ole="">
            <v:imagedata r:id="rId85" o:title=""/>
          </v:shape>
          <o:OLEObject Type="Embed" ProgID="Equation.DSMT4" ShapeID="_x0000_i1063" DrawAspect="Content" ObjectID="_1698847947" r:id="rId86"/>
        </w:object>
      </w:r>
      <w:r w:rsidR="00F8703F">
        <w:rPr>
          <w:rFonts w:hint="eastAsia"/>
        </w:rPr>
        <w:t>．</w:t>
      </w: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D511C1" w:rsidRDefault="00D511C1" w:rsidP="00D511C1">
      <w:pPr>
        <w:tabs>
          <w:tab w:val="left" w:pos="4678"/>
        </w:tabs>
        <w:ind w:left="4678" w:hanging="4678"/>
        <w:jc w:val="left"/>
      </w:pPr>
      <w:r>
        <w:rPr>
          <w:rFonts w:hint="eastAsia"/>
        </w:rPr>
        <w:t>(5)</w:t>
      </w:r>
      <w:r w:rsidRPr="00D511C1">
        <w:rPr>
          <w:rStyle w:val="ae"/>
          <w:rFonts w:hint="eastAsia"/>
        </w:rPr>
        <w:t>【同试卷一第一</w:t>
      </w:r>
      <w:r w:rsidRPr="00D511C1">
        <w:rPr>
          <w:rStyle w:val="ae"/>
          <w:rFonts w:hint="eastAsia"/>
        </w:rPr>
        <w:t>(5)</w:t>
      </w:r>
      <w:r w:rsidRPr="00D511C1">
        <w:rPr>
          <w:rStyle w:val="ae"/>
          <w:rFonts w:hint="eastAsia"/>
        </w:rPr>
        <w:t>题】</w:t>
      </w:r>
      <w:r>
        <w:rPr>
          <w:rFonts w:hint="eastAsia"/>
          <w:szCs w:val="21"/>
        </w:rPr>
        <w:t>设</w:t>
      </w:r>
      <w:r w:rsidR="00F0306C" w:rsidRPr="00F0306C">
        <w:rPr>
          <w:position w:val="-6"/>
        </w:rPr>
        <w:object w:dxaOrig="240" w:dyaOrig="220">
          <v:shape id="_x0000_i1064" type="#_x0000_t75" style="width:11.9pt;height:11.25pt" o:ole="">
            <v:imagedata r:id="rId87" o:title=""/>
          </v:shape>
          <o:OLEObject Type="Embed" ProgID="Equation.DSMT4" ShapeID="_x0000_i1064" DrawAspect="Content" ObjectID="_1698847948" r:id="rId88"/>
        </w:object>
      </w:r>
      <w:r>
        <w:rPr>
          <w:rFonts w:hint="eastAsia"/>
        </w:rPr>
        <w:t>是</w:t>
      </w:r>
      <w:r w:rsidR="00F0306C" w:rsidRPr="00025957">
        <w:rPr>
          <w:position w:val="-4"/>
        </w:rPr>
        <w:object w:dxaOrig="200" w:dyaOrig="200">
          <v:shape id="_x0000_i1065" type="#_x0000_t75" style="width:10pt;height:10pt" o:ole="">
            <v:imagedata r:id="rId89" o:title=""/>
          </v:shape>
          <o:OLEObject Type="Embed" ProgID="Equation.DSMT4" ShapeID="_x0000_i1065" DrawAspect="Content" ObjectID="_1698847949" r:id="rId90"/>
        </w:object>
      </w:r>
      <w:r>
        <w:rPr>
          <w:rFonts w:hint="eastAsia"/>
        </w:rPr>
        <w:t>维单位列向量，</w:t>
      </w:r>
      <w:r w:rsidR="00F0306C" w:rsidRPr="00025957">
        <w:rPr>
          <w:position w:val="-4"/>
        </w:rPr>
        <w:object w:dxaOrig="220" w:dyaOrig="240">
          <v:shape id="_x0000_i1066" type="#_x0000_t75" style="width:11.25pt;height:11.9pt" o:ole="">
            <v:imagedata r:id="rId91" o:title=""/>
          </v:shape>
          <o:OLEObject Type="Embed" ProgID="Equation.DSMT4" ShapeID="_x0000_i1066" DrawAspect="Content" ObjectID="_1698847950" r:id="rId92"/>
        </w:object>
      </w:r>
      <w:r>
        <w:rPr>
          <w:rFonts w:hint="eastAsia"/>
        </w:rPr>
        <w:t>为</w:t>
      </w:r>
      <w:r w:rsidR="00F0306C" w:rsidRPr="00025957">
        <w:rPr>
          <w:position w:val="-4"/>
        </w:rPr>
        <w:object w:dxaOrig="200" w:dyaOrig="200">
          <v:shape id="_x0000_i1067" type="#_x0000_t75" style="width:10pt;height:10pt" o:ole="">
            <v:imagedata r:id="rId93" o:title=""/>
          </v:shape>
          <o:OLEObject Type="Embed" ProgID="Equation.DSMT4" ShapeID="_x0000_i1067" DrawAspect="Content" ObjectID="_1698847951" r:id="rId94"/>
        </w:object>
      </w:r>
      <w:r>
        <w:rPr>
          <w:rFonts w:hint="eastAsia"/>
        </w:rPr>
        <w:t>阶单位矩阵，则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D511C1" w:rsidRPr="00CA1375" w:rsidRDefault="00D511C1" w:rsidP="00D511C1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F0306C">
        <w:rPr>
          <w:position w:val="-6"/>
        </w:rPr>
        <w:object w:dxaOrig="840" w:dyaOrig="320">
          <v:shape id="_x0000_i1068" type="#_x0000_t75" style="width:41.95pt;height:16.3pt" o:ole="">
            <v:imagedata r:id="rId95" o:title=""/>
          </v:shape>
          <o:OLEObject Type="Embed" ProgID="Equation.DSMT4" ShapeID="_x0000_i1068" DrawAspect="Content" ObjectID="_1698847952" r:id="rId96"/>
        </w:object>
      </w:r>
      <w:r>
        <w:rPr>
          <w:rFonts w:hint="eastAsia"/>
          <w:szCs w:val="21"/>
        </w:rPr>
        <w:t>不可逆．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6"/>
        </w:rPr>
        <w:object w:dxaOrig="840" w:dyaOrig="320">
          <v:shape id="_x0000_i1069" type="#_x0000_t75" style="width:41.95pt;height:16.3pt" o:ole="">
            <v:imagedata r:id="rId97" o:title=""/>
          </v:shape>
          <o:OLEObject Type="Embed" ProgID="Equation.DSMT4" ShapeID="_x0000_i1069" DrawAspect="Content" ObjectID="_1698847953" r:id="rId98"/>
        </w:object>
      </w:r>
      <w:r>
        <w:rPr>
          <w:rFonts w:hint="eastAsia"/>
          <w:szCs w:val="21"/>
        </w:rPr>
        <w:t>不可逆．</w:t>
      </w:r>
    </w:p>
    <w:p w:rsidR="00D511C1" w:rsidRDefault="00D511C1" w:rsidP="00D511C1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6"/>
        </w:rPr>
        <w:object w:dxaOrig="960" w:dyaOrig="320">
          <v:shape id="_x0000_i1070" type="#_x0000_t75" style="width:48.2pt;height:16.3pt" o:ole="">
            <v:imagedata r:id="rId99" o:title=""/>
          </v:shape>
          <o:OLEObject Type="Embed" ProgID="Equation.DSMT4" ShapeID="_x0000_i1070" DrawAspect="Content" ObjectID="_1698847954" r:id="rId100"/>
        </w:object>
      </w:r>
      <w:r>
        <w:rPr>
          <w:rFonts w:hint="eastAsia"/>
          <w:szCs w:val="21"/>
        </w:rPr>
        <w:t>不可逆．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6"/>
        </w:rPr>
        <w:object w:dxaOrig="960" w:dyaOrig="320">
          <v:shape id="_x0000_i1071" type="#_x0000_t75" style="width:48.2pt;height:16.3pt" o:ole="">
            <v:imagedata r:id="rId101" o:title=""/>
          </v:shape>
          <o:OLEObject Type="Embed" ProgID="Equation.DSMT4" ShapeID="_x0000_i1071" DrawAspect="Content" ObjectID="_1698847955" r:id="rId102"/>
        </w:object>
      </w:r>
      <w:r>
        <w:rPr>
          <w:rFonts w:hint="eastAsia"/>
          <w:szCs w:val="21"/>
        </w:rPr>
        <w:t>不可逆．</w:t>
      </w:r>
    </w:p>
    <w:p w:rsidR="00D511C1" w:rsidRPr="006B1711" w:rsidRDefault="00D511C1" w:rsidP="00D511C1"/>
    <w:p w:rsidR="00D511C1" w:rsidRPr="002B3E14" w:rsidRDefault="00D511C1" w:rsidP="00D511C1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A</w:t>
      </w:r>
      <w:r w:rsidRPr="002B3E14">
        <w:rPr>
          <w:rFonts w:hint="eastAsia"/>
        </w:rPr>
        <w:t>)</w:t>
      </w:r>
      <w:r>
        <w:rPr>
          <w:rFonts w:hint="eastAsia"/>
        </w:rPr>
        <w:t>．因为</w:t>
      </w:r>
      <w:r w:rsidR="00F0306C" w:rsidRPr="00F0306C">
        <w:rPr>
          <w:position w:val="-6"/>
        </w:rPr>
        <w:object w:dxaOrig="480" w:dyaOrig="320">
          <v:shape id="_x0000_i1072" type="#_x0000_t75" style="width:23.8pt;height:16.3pt" o:ole="">
            <v:imagedata r:id="rId103" o:title=""/>
          </v:shape>
          <o:OLEObject Type="Embed" ProgID="Equation.DSMT4" ShapeID="_x0000_i1072" DrawAspect="Content" ObjectID="_1698847956" r:id="rId104"/>
        </w:object>
      </w:r>
      <w:r>
        <w:rPr>
          <w:rFonts w:hint="eastAsia"/>
        </w:rPr>
        <w:t>的秩为</w:t>
      </w:r>
      <w:r w:rsidR="00F0306C" w:rsidRPr="00025957">
        <w:rPr>
          <w:position w:val="-4"/>
        </w:rPr>
        <w:object w:dxaOrig="180" w:dyaOrig="260">
          <v:shape id="_x0000_i1073" type="#_x0000_t75" style="width:8.75pt;height:13.15pt" o:ole="">
            <v:imagedata r:id="rId105" o:title=""/>
          </v:shape>
          <o:OLEObject Type="Embed" ProgID="Equation.DSMT4" ShapeID="_x0000_i1073" DrawAspect="Content" ObjectID="_1698847957" r:id="rId106"/>
        </w:object>
      </w:r>
      <w:r>
        <w:rPr>
          <w:rFonts w:hint="eastAsia"/>
        </w:rPr>
        <w:t>，所以它有</w:t>
      </w:r>
      <w:r w:rsidR="00F0306C" w:rsidRPr="00025957">
        <w:rPr>
          <w:position w:val="-4"/>
        </w:rPr>
        <w:object w:dxaOrig="499" w:dyaOrig="260">
          <v:shape id="_x0000_i1074" type="#_x0000_t75" style="width:25.05pt;height:13.15pt" o:ole="">
            <v:imagedata r:id="rId107" o:title=""/>
          </v:shape>
          <o:OLEObject Type="Embed" ProgID="Equation.DSMT4" ShapeID="_x0000_i1074" DrawAspect="Content" ObjectID="_1698847958" r:id="rId108"/>
        </w:object>
      </w:r>
      <w:r>
        <w:rPr>
          <w:rFonts w:hint="eastAsia"/>
        </w:rPr>
        <w:t>个特征值为</w:t>
      </w:r>
      <w:r w:rsidR="00F0306C" w:rsidRPr="00F0306C">
        <w:rPr>
          <w:position w:val="-6"/>
        </w:rPr>
        <w:object w:dxaOrig="200" w:dyaOrig="279">
          <v:shape id="_x0000_i1075" type="#_x0000_t75" style="width:10pt;height:13.75pt" o:ole="">
            <v:imagedata r:id="rId109" o:title=""/>
          </v:shape>
          <o:OLEObject Type="Embed" ProgID="Equation.DSMT4" ShapeID="_x0000_i1075" DrawAspect="Content" ObjectID="_1698847959" r:id="rId110"/>
        </w:object>
      </w:r>
      <w:r>
        <w:rPr>
          <w:rFonts w:hint="eastAsia"/>
        </w:rPr>
        <w:t>，而另一个特征值为</w:t>
      </w:r>
      <w:r w:rsidR="00F0306C" w:rsidRPr="00025957">
        <w:rPr>
          <w:position w:val="-4"/>
        </w:rPr>
        <w:object w:dxaOrig="180" w:dyaOrig="260">
          <v:shape id="_x0000_i1076" type="#_x0000_t75" style="width:8.75pt;height:13.15pt" o:ole="">
            <v:imagedata r:id="rId111" o:title=""/>
          </v:shape>
          <o:OLEObject Type="Embed" ProgID="Equation.DSMT4" ShapeID="_x0000_i1076" DrawAspect="Content" ObjectID="_1698847960" r:id="rId112"/>
        </w:object>
      </w:r>
      <w:r>
        <w:rPr>
          <w:rFonts w:hint="eastAsia"/>
        </w:rPr>
        <w:t>．从而</w:t>
      </w:r>
      <w:r w:rsidR="00F0306C" w:rsidRPr="00F0306C">
        <w:rPr>
          <w:position w:val="-6"/>
        </w:rPr>
        <w:object w:dxaOrig="840" w:dyaOrig="320">
          <v:shape id="_x0000_i1077" type="#_x0000_t75" style="width:41.95pt;height:16.3pt" o:ole="">
            <v:imagedata r:id="rId113" o:title=""/>
          </v:shape>
          <o:OLEObject Type="Embed" ProgID="Equation.DSMT4" ShapeID="_x0000_i1077" DrawAspect="Content" ObjectID="_1698847961" r:id="rId114"/>
        </w:object>
      </w:r>
      <w:r>
        <w:rPr>
          <w:rFonts w:hint="eastAsia"/>
          <w:szCs w:val="21"/>
        </w:rPr>
        <w:t>的特征值为</w:t>
      </w:r>
      <w:r w:rsidR="00F0306C" w:rsidRPr="00025957">
        <w:rPr>
          <w:position w:val="-4"/>
        </w:rPr>
        <w:object w:dxaOrig="499" w:dyaOrig="260">
          <v:shape id="_x0000_i1078" type="#_x0000_t75" style="width:25.05pt;height:13.15pt" o:ole="">
            <v:imagedata r:id="rId115" o:title=""/>
          </v:shape>
          <o:OLEObject Type="Embed" ProgID="Equation.DSMT4" ShapeID="_x0000_i1078" DrawAspect="Content" ObjectID="_1698847962" r:id="rId116"/>
        </w:object>
      </w:r>
      <w:r>
        <w:rPr>
          <w:rFonts w:hint="eastAsia"/>
        </w:rPr>
        <w:t>个</w:t>
      </w:r>
      <w:r w:rsidR="00F0306C" w:rsidRPr="00025957">
        <w:rPr>
          <w:position w:val="-4"/>
        </w:rPr>
        <w:object w:dxaOrig="180" w:dyaOrig="260">
          <v:shape id="_x0000_i1079" type="#_x0000_t75" style="width:8.75pt;height:13.15pt" o:ole="">
            <v:imagedata r:id="rId117" o:title=""/>
          </v:shape>
          <o:OLEObject Type="Embed" ProgID="Equation.DSMT4" ShapeID="_x0000_i1079" DrawAspect="Content" ObjectID="_1698847963" r:id="rId118"/>
        </w:object>
      </w:r>
      <w:r>
        <w:rPr>
          <w:rFonts w:hint="eastAsia"/>
        </w:rPr>
        <w:t>和</w:t>
      </w:r>
      <w:r w:rsidR="00F0306C" w:rsidRPr="00025957">
        <w:rPr>
          <w:position w:val="-4"/>
        </w:rPr>
        <w:object w:dxaOrig="180" w:dyaOrig="260">
          <v:shape id="_x0000_i1080" type="#_x0000_t75" style="width:8.75pt;height:13.15pt" o:ole="">
            <v:imagedata r:id="rId119" o:title=""/>
          </v:shape>
          <o:OLEObject Type="Embed" ProgID="Equation.DSMT4" ShapeID="_x0000_i1080" DrawAspect="Content" ObjectID="_1698847964" r:id="rId120"/>
        </w:object>
      </w:r>
      <w:r>
        <w:rPr>
          <w:rFonts w:hint="eastAsia"/>
        </w:rPr>
        <w:t>个</w:t>
      </w:r>
      <w:r w:rsidR="00F0306C" w:rsidRPr="00F0306C">
        <w:rPr>
          <w:position w:val="-6"/>
        </w:rPr>
        <w:object w:dxaOrig="200" w:dyaOrig="279">
          <v:shape id="_x0000_i1081" type="#_x0000_t75" style="width:10pt;height:13.75pt" o:ole="">
            <v:imagedata r:id="rId121" o:title=""/>
          </v:shape>
          <o:OLEObject Type="Embed" ProgID="Equation.DSMT4" ShapeID="_x0000_i1081" DrawAspect="Content" ObjectID="_1698847965" r:id="rId122"/>
        </w:object>
      </w:r>
      <w:r>
        <w:rPr>
          <w:rFonts w:hint="eastAsia"/>
        </w:rPr>
        <w:t>，故</w:t>
      </w:r>
      <w:r w:rsidR="00F0306C" w:rsidRPr="00F0306C">
        <w:rPr>
          <w:position w:val="-6"/>
        </w:rPr>
        <w:object w:dxaOrig="840" w:dyaOrig="320">
          <v:shape id="_x0000_i1082" type="#_x0000_t75" style="width:41.95pt;height:16.3pt" o:ole="">
            <v:imagedata r:id="rId123" o:title=""/>
          </v:shape>
          <o:OLEObject Type="Embed" ProgID="Equation.DSMT4" ShapeID="_x0000_i1082" DrawAspect="Content" ObjectID="_1698847966" r:id="rId124"/>
        </w:object>
      </w:r>
      <w:r>
        <w:rPr>
          <w:rFonts w:hint="eastAsia"/>
          <w:szCs w:val="21"/>
        </w:rPr>
        <w:t>不可逆．</w:t>
      </w: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D511C1" w:rsidRDefault="00D511C1" w:rsidP="00D511C1">
      <w:pPr>
        <w:tabs>
          <w:tab w:val="left" w:pos="4678"/>
        </w:tabs>
        <w:ind w:left="480" w:hangingChars="200" w:hanging="480"/>
        <w:rPr>
          <w:szCs w:val="21"/>
        </w:rPr>
      </w:pPr>
      <w:r>
        <w:rPr>
          <w:rFonts w:hint="eastAsia"/>
          <w:szCs w:val="21"/>
        </w:rPr>
        <w:t>(6)</w:t>
      </w:r>
      <w:r w:rsidRPr="00D511C1">
        <w:rPr>
          <w:rStyle w:val="ae"/>
          <w:rFonts w:hint="eastAsia"/>
        </w:rPr>
        <w:t>【同试卷一第一</w:t>
      </w:r>
      <w:r w:rsidRPr="00D511C1">
        <w:rPr>
          <w:rStyle w:val="ae"/>
          <w:rFonts w:hint="eastAsia"/>
        </w:rPr>
        <w:t>(6)</w:t>
      </w:r>
      <w:r w:rsidRPr="00D511C1">
        <w:rPr>
          <w:rStyle w:val="ae"/>
          <w:rFonts w:hint="eastAsia"/>
        </w:rPr>
        <w:t>题】</w:t>
      </w:r>
      <w:r>
        <w:rPr>
          <w:rFonts w:hint="eastAsia"/>
          <w:szCs w:val="21"/>
        </w:rPr>
        <w:t>设矩阵</w:t>
      </w:r>
      <w:r w:rsidR="00F0306C" w:rsidRPr="00F0306C">
        <w:rPr>
          <w:position w:val="-50"/>
        </w:rPr>
        <w:object w:dxaOrig="1480" w:dyaOrig="1120">
          <v:shape id="_x0000_i1083" type="#_x0000_t75" style="width:73.9pt;height:55.7pt" o:ole="">
            <v:imagedata r:id="rId125" o:title=""/>
          </v:shape>
          <o:OLEObject Type="Embed" ProgID="Equation.DSMT4" ShapeID="_x0000_i1083" DrawAspect="Content" ObjectID="_1698847967" r:id="rId126"/>
        </w:object>
      </w:r>
      <w:r>
        <w:rPr>
          <w:rFonts w:hint="eastAsia"/>
        </w:rPr>
        <w:t>，</w:t>
      </w:r>
      <w:r w:rsidR="00F0306C" w:rsidRPr="00F0306C">
        <w:rPr>
          <w:position w:val="-50"/>
        </w:rPr>
        <w:object w:dxaOrig="1480" w:dyaOrig="1120">
          <v:shape id="_x0000_i1084" type="#_x0000_t75" style="width:73.9pt;height:55.7pt" o:ole="">
            <v:imagedata r:id="rId127" o:title=""/>
          </v:shape>
          <o:OLEObject Type="Embed" ProgID="Equation.DSMT4" ShapeID="_x0000_i1084" DrawAspect="Content" ObjectID="_1698847968" r:id="rId128"/>
        </w:object>
      </w:r>
      <w:r>
        <w:rPr>
          <w:rFonts w:hint="eastAsia"/>
        </w:rPr>
        <w:t>，</w:t>
      </w:r>
      <w:r w:rsidR="00F0306C" w:rsidRPr="00F0306C">
        <w:rPr>
          <w:position w:val="-50"/>
        </w:rPr>
        <w:object w:dxaOrig="1460" w:dyaOrig="1120">
          <v:shape id="_x0000_i1085" type="#_x0000_t75" style="width:73.25pt;height:55.7pt" o:ole="">
            <v:imagedata r:id="rId129" o:title=""/>
          </v:shape>
          <o:OLEObject Type="Embed" ProgID="Equation.DSMT4" ShapeID="_x0000_i1085" DrawAspect="Content" ObjectID="_1698847969" r:id="rId130"/>
        </w:object>
      </w:r>
      <w:r>
        <w:rPr>
          <w:rFonts w:hint="eastAsia"/>
        </w:rPr>
        <w:t>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D511C1" w:rsidRPr="00CA1375" w:rsidRDefault="00D511C1" w:rsidP="00500B92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025957">
        <w:rPr>
          <w:position w:val="-4"/>
        </w:rPr>
        <w:object w:dxaOrig="240" w:dyaOrig="260">
          <v:shape id="_x0000_i1086" type="#_x0000_t75" style="width:11.9pt;height:13.15pt" o:ole="">
            <v:imagedata r:id="rId131" o:title=""/>
          </v:shape>
          <o:OLEObject Type="Embed" ProgID="Equation.DSMT4" ShapeID="_x0000_i1086" DrawAspect="Content" ObjectID="_1698847970" r:id="rId132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87" type="#_x0000_t75" style="width:11.25pt;height:13.75pt" o:ole="">
            <v:imagedata r:id="rId133" o:title=""/>
          </v:shape>
          <o:OLEObject Type="Embed" ProgID="Equation.DSMT4" ShapeID="_x0000_i1087" DrawAspect="Content" ObjectID="_1698847971" r:id="rId134"/>
        </w:object>
      </w:r>
      <w:r>
        <w:rPr>
          <w:rFonts w:hint="eastAsia"/>
        </w:rPr>
        <w:t>相似，</w:t>
      </w:r>
      <w:r w:rsidR="00F0306C" w:rsidRPr="00025957">
        <w:rPr>
          <w:position w:val="-4"/>
        </w:rPr>
        <w:object w:dxaOrig="220" w:dyaOrig="240">
          <v:shape id="_x0000_i1088" type="#_x0000_t75" style="width:11.25pt;height:11.9pt" o:ole="">
            <v:imagedata r:id="rId135" o:title=""/>
          </v:shape>
          <o:OLEObject Type="Embed" ProgID="Equation.DSMT4" ShapeID="_x0000_i1088" DrawAspect="Content" ObjectID="_1698847972" r:id="rId136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89" type="#_x0000_t75" style="width:11.25pt;height:13.75pt" o:ole="">
            <v:imagedata r:id="rId137" o:title=""/>
          </v:shape>
          <o:OLEObject Type="Embed" ProgID="Equation.DSMT4" ShapeID="_x0000_i1089" DrawAspect="Content" ObjectID="_1698847973" r:id="rId138"/>
        </w:object>
      </w:r>
      <w:r>
        <w:rPr>
          <w:rFonts w:hint="eastAsia"/>
        </w:rPr>
        <w:t>相似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 w:rsidR="00500B92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240" w:dyaOrig="260">
          <v:shape id="_x0000_i1090" type="#_x0000_t75" style="width:11.9pt;height:13.15pt" o:ole="">
            <v:imagedata r:id="rId139" o:title=""/>
          </v:shape>
          <o:OLEObject Type="Embed" ProgID="Equation.DSMT4" ShapeID="_x0000_i1090" DrawAspect="Content" ObjectID="_1698847974" r:id="rId140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91" type="#_x0000_t75" style="width:11.25pt;height:13.75pt" o:ole="">
            <v:imagedata r:id="rId141" o:title=""/>
          </v:shape>
          <o:OLEObject Type="Embed" ProgID="Equation.DSMT4" ShapeID="_x0000_i1091" DrawAspect="Content" ObjectID="_1698847975" r:id="rId142"/>
        </w:object>
      </w:r>
      <w:r>
        <w:rPr>
          <w:rFonts w:hint="eastAsia"/>
        </w:rPr>
        <w:t>相似，</w:t>
      </w:r>
      <w:r w:rsidR="00F0306C" w:rsidRPr="00025957">
        <w:rPr>
          <w:position w:val="-4"/>
        </w:rPr>
        <w:object w:dxaOrig="220" w:dyaOrig="240">
          <v:shape id="_x0000_i1092" type="#_x0000_t75" style="width:11.25pt;height:11.9pt" o:ole="">
            <v:imagedata r:id="rId143" o:title=""/>
          </v:shape>
          <o:OLEObject Type="Embed" ProgID="Equation.DSMT4" ShapeID="_x0000_i1092" DrawAspect="Content" ObjectID="_1698847976" r:id="rId144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93" type="#_x0000_t75" style="width:11.25pt;height:13.75pt" o:ole="">
            <v:imagedata r:id="rId145" o:title=""/>
          </v:shape>
          <o:OLEObject Type="Embed" ProgID="Equation.DSMT4" ShapeID="_x0000_i1093" DrawAspect="Content" ObjectID="_1698847977" r:id="rId146"/>
        </w:object>
      </w:r>
      <w:r>
        <w:rPr>
          <w:rFonts w:hint="eastAsia"/>
        </w:rPr>
        <w:t>不相似</w:t>
      </w:r>
      <w:r>
        <w:rPr>
          <w:rFonts w:hint="eastAsia"/>
          <w:szCs w:val="21"/>
        </w:rPr>
        <w:t>．</w:t>
      </w:r>
    </w:p>
    <w:p w:rsidR="00D511C1" w:rsidRDefault="00D511C1" w:rsidP="00500B92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240" w:dyaOrig="260">
          <v:shape id="_x0000_i1094" type="#_x0000_t75" style="width:11.9pt;height:13.15pt" o:ole="">
            <v:imagedata r:id="rId147" o:title=""/>
          </v:shape>
          <o:OLEObject Type="Embed" ProgID="Equation.DSMT4" ShapeID="_x0000_i1094" DrawAspect="Content" ObjectID="_1698847978" r:id="rId148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95" type="#_x0000_t75" style="width:11.25pt;height:13.75pt" o:ole="">
            <v:imagedata r:id="rId149" o:title=""/>
          </v:shape>
          <o:OLEObject Type="Embed" ProgID="Equation.DSMT4" ShapeID="_x0000_i1095" DrawAspect="Content" ObjectID="_1698847979" r:id="rId150"/>
        </w:object>
      </w:r>
      <w:r>
        <w:rPr>
          <w:rFonts w:hint="eastAsia"/>
        </w:rPr>
        <w:t>不相似，</w:t>
      </w:r>
      <w:r w:rsidR="00F0306C" w:rsidRPr="00025957">
        <w:rPr>
          <w:position w:val="-4"/>
        </w:rPr>
        <w:object w:dxaOrig="220" w:dyaOrig="240">
          <v:shape id="_x0000_i1096" type="#_x0000_t75" style="width:11.25pt;height:11.9pt" o:ole="">
            <v:imagedata r:id="rId151" o:title=""/>
          </v:shape>
          <o:OLEObject Type="Embed" ProgID="Equation.DSMT4" ShapeID="_x0000_i1096" DrawAspect="Content" ObjectID="_1698847980" r:id="rId152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97" type="#_x0000_t75" style="width:11.25pt;height:13.75pt" o:ole="">
            <v:imagedata r:id="rId153" o:title=""/>
          </v:shape>
          <o:OLEObject Type="Embed" ProgID="Equation.DSMT4" ShapeID="_x0000_i1097" DrawAspect="Content" ObjectID="_1698847981" r:id="rId154"/>
        </w:object>
      </w:r>
      <w:r>
        <w:rPr>
          <w:rFonts w:hint="eastAsia"/>
        </w:rPr>
        <w:t>相似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240" w:dyaOrig="260">
          <v:shape id="_x0000_i1098" type="#_x0000_t75" style="width:11.9pt;height:13.15pt" o:ole="">
            <v:imagedata r:id="rId155" o:title=""/>
          </v:shape>
          <o:OLEObject Type="Embed" ProgID="Equation.DSMT4" ShapeID="_x0000_i1098" DrawAspect="Content" ObjectID="_1698847982" r:id="rId156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99" type="#_x0000_t75" style="width:11.25pt;height:13.75pt" o:ole="">
            <v:imagedata r:id="rId157" o:title=""/>
          </v:shape>
          <o:OLEObject Type="Embed" ProgID="Equation.DSMT4" ShapeID="_x0000_i1099" DrawAspect="Content" ObjectID="_1698847983" r:id="rId158"/>
        </w:object>
      </w:r>
      <w:r>
        <w:rPr>
          <w:rFonts w:hint="eastAsia"/>
        </w:rPr>
        <w:t>不相似，</w:t>
      </w:r>
      <w:r w:rsidR="00F0306C" w:rsidRPr="00025957">
        <w:rPr>
          <w:position w:val="-4"/>
        </w:rPr>
        <w:object w:dxaOrig="220" w:dyaOrig="240">
          <v:shape id="_x0000_i1100" type="#_x0000_t75" style="width:11.25pt;height:11.9pt" o:ole="">
            <v:imagedata r:id="rId159" o:title=""/>
          </v:shape>
          <o:OLEObject Type="Embed" ProgID="Equation.DSMT4" ShapeID="_x0000_i1100" DrawAspect="Content" ObjectID="_1698847984" r:id="rId160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101" type="#_x0000_t75" style="width:11.25pt;height:13.75pt" o:ole="">
            <v:imagedata r:id="rId161" o:title=""/>
          </v:shape>
          <o:OLEObject Type="Embed" ProgID="Equation.DSMT4" ShapeID="_x0000_i1101" DrawAspect="Content" ObjectID="_1698847985" r:id="rId162"/>
        </w:object>
      </w:r>
      <w:r>
        <w:rPr>
          <w:rFonts w:hint="eastAsia"/>
        </w:rPr>
        <w:t>不相似</w:t>
      </w:r>
      <w:r>
        <w:rPr>
          <w:rFonts w:hint="eastAsia"/>
          <w:szCs w:val="21"/>
        </w:rPr>
        <w:t>．</w:t>
      </w:r>
    </w:p>
    <w:p w:rsidR="00D511C1" w:rsidRPr="006B1711" w:rsidRDefault="00D511C1" w:rsidP="00D511C1"/>
    <w:p w:rsidR="00D511C1" w:rsidRPr="008D7F00" w:rsidRDefault="00D511C1" w:rsidP="00D511C1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B</w:t>
      </w:r>
      <w:r w:rsidRPr="002B3E14">
        <w:rPr>
          <w:rFonts w:hint="eastAsia"/>
        </w:rPr>
        <w:t>)</w:t>
      </w:r>
      <w:r>
        <w:rPr>
          <w:rFonts w:hint="eastAsia"/>
        </w:rPr>
        <w:t>．</w:t>
      </w:r>
      <w:r>
        <w:rPr>
          <w:rFonts w:asciiTheme="minorEastAsia" w:hAnsiTheme="minorEastAsia" w:hint="eastAsia"/>
        </w:rPr>
        <w:t>由</w:t>
      </w:r>
      <w:r w:rsidR="00F0306C" w:rsidRPr="00F0306C">
        <w:rPr>
          <w:position w:val="-10"/>
        </w:rPr>
        <w:object w:dxaOrig="1200" w:dyaOrig="320">
          <v:shape id="_x0000_i1102" type="#_x0000_t75" style="width:60.1pt;height:16.3pt" o:ole="">
            <v:imagedata r:id="rId163" o:title=""/>
          </v:shape>
          <o:OLEObject Type="Embed" ProgID="Equation.DSMT4" ShapeID="_x0000_i1102" DrawAspect="Content" ObjectID="_1698847986" r:id="rId164"/>
        </w:object>
      </w:r>
      <w:r>
        <w:rPr>
          <w:rFonts w:asciiTheme="minorEastAsia" w:hAnsiTheme="minorEastAsia" w:hint="eastAsia"/>
        </w:rPr>
        <w:t>可知</w:t>
      </w:r>
      <w:r w:rsidR="00F0306C" w:rsidRPr="00025957">
        <w:rPr>
          <w:position w:val="-4"/>
        </w:rPr>
        <w:object w:dxaOrig="240" w:dyaOrig="260">
          <v:shape id="_x0000_i1103" type="#_x0000_t75" style="width:11.9pt;height:13.15pt" o:ole="">
            <v:imagedata r:id="rId165" o:title=""/>
          </v:shape>
          <o:OLEObject Type="Embed" ProgID="Equation.DSMT4" ShapeID="_x0000_i1103" DrawAspect="Content" ObjectID="_1698847987" r:id="rId166"/>
        </w:object>
      </w:r>
      <w:r>
        <w:rPr>
          <w:rFonts w:asciiTheme="minorEastAsia" w:hAnsiTheme="minorEastAsia" w:hint="eastAsia"/>
        </w:rPr>
        <w:t>的特征值为</w:t>
      </w:r>
      <w:r w:rsidR="00F0306C" w:rsidRPr="00025957">
        <w:rPr>
          <w:position w:val="-4"/>
        </w:rPr>
        <w:object w:dxaOrig="180" w:dyaOrig="260">
          <v:shape id="_x0000_i1104" type="#_x0000_t75" style="width:8.75pt;height:13.15pt" o:ole="">
            <v:imagedata r:id="rId167" o:title=""/>
          </v:shape>
          <o:OLEObject Type="Embed" ProgID="Equation.DSMT4" ShapeID="_x0000_i1104" DrawAspect="Content" ObjectID="_1698847988" r:id="rId168"/>
        </w:object>
      </w:r>
      <w:r>
        <w:rPr>
          <w:rFonts w:asciiTheme="minorEastAsia" w:hAnsiTheme="minorEastAsia" w:hint="eastAsia"/>
        </w:rPr>
        <w:t xml:space="preserve">, </w:t>
      </w:r>
      <w:r w:rsidR="00F0306C" w:rsidRPr="00025957">
        <w:rPr>
          <w:position w:val="-4"/>
        </w:rPr>
        <w:object w:dxaOrig="180" w:dyaOrig="260">
          <v:shape id="_x0000_i1105" type="#_x0000_t75" style="width:8.75pt;height:13.15pt" o:ole="">
            <v:imagedata r:id="rId169" o:title=""/>
          </v:shape>
          <o:OLEObject Type="Embed" ProgID="Equation.DSMT4" ShapeID="_x0000_i1105" DrawAspect="Content" ObjectID="_1698847989" r:id="rId170"/>
        </w:object>
      </w:r>
      <w:r>
        <w:rPr>
          <w:rFonts w:asciiTheme="minorEastAsia" w:hAnsiTheme="minorEastAsia" w:hint="eastAsia"/>
        </w:rPr>
        <w:t xml:space="preserve">, </w:t>
      </w:r>
      <w:r w:rsidR="00F0306C" w:rsidRPr="00025957">
        <w:rPr>
          <w:position w:val="-4"/>
        </w:rPr>
        <w:object w:dxaOrig="180" w:dyaOrig="260">
          <v:shape id="_x0000_i1106" type="#_x0000_t75" style="width:8.75pt;height:13.15pt" o:ole="">
            <v:imagedata r:id="rId171" o:title=""/>
          </v:shape>
          <o:OLEObject Type="Embed" ProgID="Equation.DSMT4" ShapeID="_x0000_i1106" DrawAspect="Content" ObjectID="_1698847990" r:id="rId172"/>
        </w:object>
      </w:r>
      <w:r>
        <w:rPr>
          <w:rFonts w:asciiTheme="minorEastAsia" w:hAnsiTheme="minorEastAsia" w:hint="eastAsia"/>
        </w:rPr>
        <w:t>．</w:t>
      </w:r>
      <w:r>
        <w:rPr>
          <w:rFonts w:hint="eastAsia"/>
        </w:rPr>
        <w:t>因为</w:t>
      </w:r>
      <w:r w:rsidR="00F0306C" w:rsidRPr="00F0306C">
        <w:rPr>
          <w:position w:val="-10"/>
        </w:rPr>
        <w:object w:dxaOrig="1660" w:dyaOrig="320">
          <v:shape id="_x0000_i1107" type="#_x0000_t75" style="width:83.25pt;height:16.3pt" o:ole="">
            <v:imagedata r:id="rId173" o:title=""/>
          </v:shape>
          <o:OLEObject Type="Embed" ProgID="Equation.DSMT4" ShapeID="_x0000_i1107" DrawAspect="Content" ObjectID="_1698847991" r:id="rId174"/>
        </w:object>
      </w:r>
      <w:r>
        <w:rPr>
          <w:rFonts w:asciiTheme="minorEastAsia" w:hAnsiTheme="minorEastAsia" w:hint="eastAsia"/>
        </w:rPr>
        <w:t>，所以</w:t>
      </w:r>
      <w:r w:rsidR="00F0306C" w:rsidRPr="00025957">
        <w:rPr>
          <w:position w:val="-4"/>
        </w:rPr>
        <w:object w:dxaOrig="240" w:dyaOrig="260">
          <v:shape id="_x0000_i1108" type="#_x0000_t75" style="width:11.9pt;height:13.15pt" o:ole="">
            <v:imagedata r:id="rId175" o:title=""/>
          </v:shape>
          <o:OLEObject Type="Embed" ProgID="Equation.DSMT4" ShapeID="_x0000_i1108" DrawAspect="Content" ObjectID="_1698847992" r:id="rId176"/>
        </w:object>
      </w:r>
      <w:r>
        <w:rPr>
          <w:rFonts w:asciiTheme="minorEastAsia" w:hAnsiTheme="minorEastAsia" w:hint="eastAsia"/>
        </w:rPr>
        <w:t>可相似对角化，且</w: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109" type="#_x0000_t75" style="width:11.25pt;height:13.75pt" o:ole="">
            <v:imagedata r:id="rId177" o:title=""/>
          </v:shape>
          <o:OLEObject Type="Embed" ProgID="Equation.DSMT4" ShapeID="_x0000_i1109" DrawAspect="Content" ObjectID="_1698847993" r:id="rId178"/>
        </w:object>
      </w:r>
      <w:r>
        <w:rPr>
          <w:rFonts w:hint="eastAsia"/>
        </w:rPr>
        <w:t>相似．</w:t>
      </w:r>
      <w:r>
        <w:rPr>
          <w:rFonts w:asciiTheme="minorEastAsia" w:hAnsiTheme="minorEastAsia" w:hint="eastAsia"/>
        </w:rPr>
        <w:t>由</w:t>
      </w:r>
      <w:r w:rsidR="00F0306C" w:rsidRPr="00F0306C">
        <w:rPr>
          <w:position w:val="-14"/>
        </w:rPr>
        <w:object w:dxaOrig="1160" w:dyaOrig="400">
          <v:shape id="_x0000_i1110" type="#_x0000_t75" style="width:58.25pt;height:20.05pt" o:ole="">
            <v:imagedata r:id="rId179" o:title=""/>
          </v:shape>
          <o:OLEObject Type="Embed" ProgID="Equation.DSMT4" ShapeID="_x0000_i1110" DrawAspect="Content" ObjectID="_1698847994" r:id="rId180"/>
        </w:object>
      </w:r>
      <w:r>
        <w:rPr>
          <w:rFonts w:asciiTheme="minorEastAsia" w:hAnsiTheme="minorEastAsia" w:hint="eastAsia"/>
        </w:rPr>
        <w:t>可知</w:t>
      </w:r>
      <w:r w:rsidR="00F0306C" w:rsidRPr="00025957">
        <w:rPr>
          <w:position w:val="-4"/>
        </w:rPr>
        <w:object w:dxaOrig="220" w:dyaOrig="240">
          <v:shape id="_x0000_i1111" type="#_x0000_t75" style="width:11.25pt;height:11.9pt" o:ole="">
            <v:imagedata r:id="rId181" o:title=""/>
          </v:shape>
          <o:OLEObject Type="Embed" ProgID="Equation.DSMT4" ShapeID="_x0000_i1111" DrawAspect="Content" ObjectID="_1698847995" r:id="rId182"/>
        </w:object>
      </w:r>
      <w:r>
        <w:rPr>
          <w:rFonts w:asciiTheme="minorEastAsia" w:hAnsiTheme="minorEastAsia" w:hint="eastAsia"/>
        </w:rPr>
        <w:t>的特征值为</w:t>
      </w:r>
      <w:r w:rsidR="00F0306C" w:rsidRPr="00025957">
        <w:rPr>
          <w:position w:val="-4"/>
        </w:rPr>
        <w:object w:dxaOrig="180" w:dyaOrig="260">
          <v:shape id="_x0000_i1112" type="#_x0000_t75" style="width:8.75pt;height:13.15pt" o:ole="">
            <v:imagedata r:id="rId183" o:title=""/>
          </v:shape>
          <o:OLEObject Type="Embed" ProgID="Equation.DSMT4" ShapeID="_x0000_i1112" DrawAspect="Content" ObjectID="_1698847996" r:id="rId184"/>
        </w:object>
      </w:r>
      <w:r>
        <w:rPr>
          <w:rFonts w:asciiTheme="minorEastAsia" w:hAnsiTheme="minorEastAsia" w:hint="eastAsia"/>
        </w:rPr>
        <w:t xml:space="preserve">, </w:t>
      </w:r>
      <w:r w:rsidR="00F0306C" w:rsidRPr="00025957">
        <w:rPr>
          <w:position w:val="-4"/>
        </w:rPr>
        <w:object w:dxaOrig="180" w:dyaOrig="260">
          <v:shape id="_x0000_i1113" type="#_x0000_t75" style="width:8.75pt;height:13.15pt" o:ole="">
            <v:imagedata r:id="rId185" o:title=""/>
          </v:shape>
          <o:OLEObject Type="Embed" ProgID="Equation.DSMT4" ShapeID="_x0000_i1113" DrawAspect="Content" ObjectID="_1698847997" r:id="rId186"/>
        </w:object>
      </w:r>
      <w:r>
        <w:rPr>
          <w:rFonts w:asciiTheme="minorEastAsia" w:hAnsiTheme="minorEastAsia" w:hint="eastAsia"/>
        </w:rPr>
        <w:t xml:space="preserve">, </w:t>
      </w:r>
      <w:r w:rsidR="00F0306C" w:rsidRPr="00025957">
        <w:rPr>
          <w:position w:val="-4"/>
        </w:rPr>
        <w:object w:dxaOrig="180" w:dyaOrig="260">
          <v:shape id="_x0000_i1114" type="#_x0000_t75" style="width:8.75pt;height:13.15pt" o:ole="">
            <v:imagedata r:id="rId187" o:title=""/>
          </v:shape>
          <o:OLEObject Type="Embed" ProgID="Equation.DSMT4" ShapeID="_x0000_i1114" DrawAspect="Content" ObjectID="_1698847998" r:id="rId188"/>
        </w:object>
      </w:r>
      <w:r>
        <w:rPr>
          <w:rFonts w:asciiTheme="minorEastAsia" w:hAnsiTheme="minorEastAsia" w:hint="eastAsia"/>
        </w:rPr>
        <w:t>．</w:t>
      </w:r>
      <w:r>
        <w:rPr>
          <w:rFonts w:hint="eastAsia"/>
        </w:rPr>
        <w:t>因为</w:t>
      </w:r>
      <w:r w:rsidR="00F0306C" w:rsidRPr="00F0306C">
        <w:rPr>
          <w:position w:val="-10"/>
        </w:rPr>
        <w:object w:dxaOrig="1640" w:dyaOrig="320">
          <v:shape id="_x0000_i1115" type="#_x0000_t75" style="width:82pt;height:16.3pt" o:ole="">
            <v:imagedata r:id="rId189" o:title=""/>
          </v:shape>
          <o:OLEObject Type="Embed" ProgID="Equation.DSMT4" ShapeID="_x0000_i1115" DrawAspect="Content" ObjectID="_1698847999" r:id="rId190"/>
        </w:object>
      </w:r>
      <w:r>
        <w:rPr>
          <w:rFonts w:asciiTheme="minorEastAsia" w:hAnsiTheme="minorEastAsia" w:hint="eastAsia"/>
        </w:rPr>
        <w:t>，所以</w:t>
      </w:r>
      <w:r w:rsidR="00F0306C" w:rsidRPr="00025957">
        <w:rPr>
          <w:position w:val="-4"/>
        </w:rPr>
        <w:object w:dxaOrig="220" w:dyaOrig="240">
          <v:shape id="_x0000_i1116" type="#_x0000_t75" style="width:11.25pt;height:11.9pt" o:ole="">
            <v:imagedata r:id="rId191" o:title=""/>
          </v:shape>
          <o:OLEObject Type="Embed" ProgID="Equation.DSMT4" ShapeID="_x0000_i1116" DrawAspect="Content" ObjectID="_1698848000" r:id="rId192"/>
        </w:object>
      </w:r>
      <w:r>
        <w:rPr>
          <w:rFonts w:asciiTheme="minorEastAsia" w:hAnsiTheme="minorEastAsia" w:hint="eastAsia"/>
        </w:rPr>
        <w:t>不可相似对角化，从而与</w:t>
      </w:r>
      <w:r w:rsidR="00F0306C" w:rsidRPr="00F0306C">
        <w:rPr>
          <w:position w:val="-6"/>
        </w:rPr>
        <w:object w:dxaOrig="220" w:dyaOrig="279">
          <v:shape id="_x0000_i1117" type="#_x0000_t75" style="width:11.25pt;height:13.75pt" o:ole="">
            <v:imagedata r:id="rId193" o:title=""/>
          </v:shape>
          <o:OLEObject Type="Embed" ProgID="Equation.DSMT4" ShapeID="_x0000_i1117" DrawAspect="Content" ObjectID="_1698848001" r:id="rId194"/>
        </w:object>
      </w:r>
      <w:r>
        <w:rPr>
          <w:rFonts w:hint="eastAsia"/>
        </w:rPr>
        <w:t>不</w:t>
      </w:r>
      <w:r>
        <w:rPr>
          <w:rFonts w:asciiTheme="minorEastAsia" w:hAnsiTheme="minorEastAsia" w:hint="eastAsia"/>
        </w:rPr>
        <w:t>相似．</w:t>
      </w: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FD57FB" w:rsidRDefault="008C664D" w:rsidP="008C664D">
      <w:pPr>
        <w:tabs>
          <w:tab w:val="left" w:pos="4678"/>
        </w:tabs>
        <w:ind w:left="480" w:hangingChars="200" w:hanging="480"/>
        <w:jc w:val="left"/>
        <w:rPr>
          <w:szCs w:val="21"/>
        </w:rPr>
      </w:pPr>
      <w:r>
        <w:rPr>
          <w:rFonts w:hint="eastAsia"/>
          <w:szCs w:val="21"/>
        </w:rPr>
        <w:t xml:space="preserve">(7) </w:t>
      </w:r>
      <w:r w:rsidR="00FD57FB">
        <w:rPr>
          <w:rFonts w:hint="eastAsia"/>
          <w:szCs w:val="21"/>
        </w:rPr>
        <w:t>设</w:t>
      </w:r>
      <w:r w:rsidR="00F0306C" w:rsidRPr="00F0306C">
        <w:rPr>
          <w:position w:val="-8"/>
        </w:rPr>
        <w:object w:dxaOrig="680" w:dyaOrig="300">
          <v:shape id="_x0000_i1118" type="#_x0000_t75" style="width:33.8pt;height:15.05pt" o:ole="">
            <v:imagedata r:id="rId195" o:title=""/>
          </v:shape>
          <o:OLEObject Type="Embed" ProgID="Equation.DSMT4" ShapeID="_x0000_i1118" DrawAspect="Content" ObjectID="_1698848002" r:id="rId196"/>
        </w:object>
      </w:r>
      <w:r w:rsidR="00FD57FB">
        <w:rPr>
          <w:rFonts w:hint="eastAsia"/>
        </w:rPr>
        <w:t>为三个随机事件，且</w:t>
      </w:r>
      <w:r w:rsidR="00F0306C" w:rsidRPr="00025957">
        <w:rPr>
          <w:position w:val="-4"/>
        </w:rPr>
        <w:object w:dxaOrig="240" w:dyaOrig="260">
          <v:shape id="_x0000_i1119" type="#_x0000_t75" style="width:11.9pt;height:13.15pt" o:ole="">
            <v:imagedata r:id="rId197" o:title=""/>
          </v:shape>
          <o:OLEObject Type="Embed" ProgID="Equation.DSMT4" ShapeID="_x0000_i1119" DrawAspect="Content" ObjectID="_1698848003" r:id="rId198"/>
        </w:object>
      </w:r>
      <w:r w:rsidR="00FD57FB">
        <w:rPr>
          <w:rFonts w:hint="eastAsia"/>
        </w:rPr>
        <w:t>与</w:t>
      </w:r>
      <w:r w:rsidR="00F0306C" w:rsidRPr="00F0306C">
        <w:rPr>
          <w:position w:val="-6"/>
        </w:rPr>
        <w:object w:dxaOrig="220" w:dyaOrig="279">
          <v:shape id="_x0000_i1120" type="#_x0000_t75" style="width:11.25pt;height:13.75pt" o:ole="">
            <v:imagedata r:id="rId199" o:title=""/>
          </v:shape>
          <o:OLEObject Type="Embed" ProgID="Equation.DSMT4" ShapeID="_x0000_i1120" DrawAspect="Content" ObjectID="_1698848004" r:id="rId200"/>
        </w:object>
      </w:r>
      <w:r w:rsidR="00FD57FB">
        <w:rPr>
          <w:rFonts w:hint="eastAsia"/>
        </w:rPr>
        <w:t>相互独立，</w:t>
      </w:r>
      <w:r w:rsidR="00F0306C" w:rsidRPr="00025957">
        <w:rPr>
          <w:position w:val="-4"/>
        </w:rPr>
        <w:object w:dxaOrig="220" w:dyaOrig="240">
          <v:shape id="_x0000_i1121" type="#_x0000_t75" style="width:11.25pt;height:11.9pt" o:ole="">
            <v:imagedata r:id="rId201" o:title=""/>
          </v:shape>
          <o:OLEObject Type="Embed" ProgID="Equation.DSMT4" ShapeID="_x0000_i1121" DrawAspect="Content" ObjectID="_1698848005" r:id="rId202"/>
        </w:object>
      </w:r>
      <w:r w:rsidR="00FD57FB">
        <w:rPr>
          <w:rFonts w:hint="eastAsia"/>
        </w:rPr>
        <w:t>与</w:t>
      </w:r>
      <w:r w:rsidR="00F0306C" w:rsidRPr="00F0306C">
        <w:rPr>
          <w:position w:val="-6"/>
        </w:rPr>
        <w:object w:dxaOrig="220" w:dyaOrig="279">
          <v:shape id="_x0000_i1122" type="#_x0000_t75" style="width:11.25pt;height:13.75pt" o:ole="">
            <v:imagedata r:id="rId203" o:title=""/>
          </v:shape>
          <o:OLEObject Type="Embed" ProgID="Equation.DSMT4" ShapeID="_x0000_i1122" DrawAspect="Content" ObjectID="_1698848006" r:id="rId204"/>
        </w:object>
      </w:r>
      <w:r w:rsidR="00FD57FB">
        <w:rPr>
          <w:rFonts w:hint="eastAsia"/>
        </w:rPr>
        <w:t>相互独立，则</w:t>
      </w:r>
      <w:r w:rsidR="00F0306C" w:rsidRPr="00025957">
        <w:rPr>
          <w:position w:val="-4"/>
        </w:rPr>
        <w:object w:dxaOrig="639" w:dyaOrig="260">
          <v:shape id="_x0000_i1123" type="#_x0000_t75" style="width:31.95pt;height:13.15pt" o:ole="">
            <v:imagedata r:id="rId205" o:title=""/>
          </v:shape>
          <o:OLEObject Type="Embed" ProgID="Equation.DSMT4" ShapeID="_x0000_i1123" DrawAspect="Content" ObjectID="_1698848007" r:id="rId206"/>
        </w:object>
      </w:r>
      <w:r w:rsidR="00FD57FB">
        <w:rPr>
          <w:rFonts w:hint="eastAsia"/>
        </w:rPr>
        <w:t>与</w:t>
      </w:r>
      <w:r w:rsidR="00F0306C" w:rsidRPr="00F0306C">
        <w:rPr>
          <w:position w:val="-6"/>
        </w:rPr>
        <w:object w:dxaOrig="220" w:dyaOrig="279">
          <v:shape id="_x0000_i1124" type="#_x0000_t75" style="width:11.25pt;height:13.75pt" o:ole="">
            <v:imagedata r:id="rId207" o:title=""/>
          </v:shape>
          <o:OLEObject Type="Embed" ProgID="Equation.DSMT4" ShapeID="_x0000_i1124" DrawAspect="Content" ObjectID="_1698848008" r:id="rId208"/>
        </w:object>
      </w:r>
      <w:r w:rsidR="00FD57FB">
        <w:rPr>
          <w:rFonts w:hint="eastAsia"/>
        </w:rPr>
        <w:t>相互独立的充要条件是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FD57FB" w:rsidRDefault="008C664D" w:rsidP="00047460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025957">
        <w:rPr>
          <w:position w:val="-4"/>
        </w:rPr>
        <w:object w:dxaOrig="240" w:dyaOrig="260">
          <v:shape id="_x0000_i1125" type="#_x0000_t75" style="width:11.9pt;height:13.15pt" o:ole="">
            <v:imagedata r:id="rId209" o:title=""/>
          </v:shape>
          <o:OLEObject Type="Embed" ProgID="Equation.DSMT4" ShapeID="_x0000_i1125" DrawAspect="Content" ObjectID="_1698848009" r:id="rId210"/>
        </w:object>
      </w:r>
      <w:r w:rsidR="00FD57FB">
        <w:rPr>
          <w:rFonts w:hint="eastAsia"/>
          <w:szCs w:val="21"/>
        </w:rPr>
        <w:t>与</w:t>
      </w:r>
      <w:r w:rsidR="00F0306C" w:rsidRPr="00025957">
        <w:rPr>
          <w:position w:val="-4"/>
        </w:rPr>
        <w:object w:dxaOrig="220" w:dyaOrig="240">
          <v:shape id="_x0000_i1126" type="#_x0000_t75" style="width:11.25pt;height:11.9pt" o:ole="">
            <v:imagedata r:id="rId211" o:title=""/>
          </v:shape>
          <o:OLEObject Type="Embed" ProgID="Equation.DSMT4" ShapeID="_x0000_i1126" DrawAspect="Content" ObjectID="_1698848010" r:id="rId212"/>
        </w:object>
      </w:r>
      <w:r w:rsidR="00FD57FB">
        <w:rPr>
          <w:rFonts w:hint="eastAsia"/>
          <w:szCs w:val="21"/>
        </w:rPr>
        <w:t>相互独立</w:t>
      </w:r>
      <w:r w:rsidR="00047460">
        <w:rPr>
          <w:rFonts w:hint="eastAsia"/>
          <w:szCs w:val="21"/>
        </w:rPr>
        <w:t>．</w:t>
      </w:r>
      <w:r w:rsidR="00047460">
        <w:rPr>
          <w:rFonts w:hint="eastAsia"/>
          <w:szCs w:val="21"/>
        </w:rPr>
        <w:tab/>
      </w:r>
      <w:r w:rsidR="00047460">
        <w:rPr>
          <w:rFonts w:hint="eastAsia"/>
          <w:szCs w:val="21"/>
        </w:rPr>
        <w:tab/>
      </w:r>
      <w:r w:rsidR="00047460">
        <w:rPr>
          <w:rFonts w:hint="eastAsia"/>
          <w:szCs w:val="21"/>
        </w:rPr>
        <w:tab/>
      </w:r>
      <w:r w:rsidR="00047460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240" w:dyaOrig="260">
          <v:shape id="_x0000_i1127" type="#_x0000_t75" style="width:11.9pt;height:13.15pt" o:ole="">
            <v:imagedata r:id="rId213" o:title=""/>
          </v:shape>
          <o:OLEObject Type="Embed" ProgID="Equation.DSMT4" ShapeID="_x0000_i1127" DrawAspect="Content" ObjectID="_1698848011" r:id="rId214"/>
        </w:object>
      </w:r>
      <w:r w:rsidR="00FD57FB">
        <w:rPr>
          <w:rFonts w:hint="eastAsia"/>
          <w:szCs w:val="21"/>
        </w:rPr>
        <w:t>与</w:t>
      </w:r>
      <w:r w:rsidR="00F0306C" w:rsidRPr="00025957">
        <w:rPr>
          <w:position w:val="-4"/>
        </w:rPr>
        <w:object w:dxaOrig="220" w:dyaOrig="240">
          <v:shape id="_x0000_i1128" type="#_x0000_t75" style="width:11.25pt;height:11.9pt" o:ole="">
            <v:imagedata r:id="rId215" o:title=""/>
          </v:shape>
          <o:OLEObject Type="Embed" ProgID="Equation.DSMT4" ShapeID="_x0000_i1128" DrawAspect="Content" ObjectID="_1698848012" r:id="rId216"/>
        </w:object>
      </w:r>
      <w:r w:rsidR="00FD57FB">
        <w:rPr>
          <w:rFonts w:hint="eastAsia"/>
          <w:szCs w:val="21"/>
        </w:rPr>
        <w:t>互不相容</w:t>
      </w:r>
      <w:r w:rsidR="00047460">
        <w:rPr>
          <w:rFonts w:hint="eastAsia"/>
          <w:szCs w:val="21"/>
        </w:rPr>
        <w:t>．</w:t>
      </w:r>
    </w:p>
    <w:p w:rsidR="00FD57FB" w:rsidRDefault="008C664D" w:rsidP="00047460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380" w:dyaOrig="260">
          <v:shape id="_x0000_i1129" type="#_x0000_t75" style="width:18.8pt;height:13.15pt" o:ole="">
            <v:imagedata r:id="rId217" o:title=""/>
          </v:shape>
          <o:OLEObject Type="Embed" ProgID="Equation.DSMT4" ShapeID="_x0000_i1129" DrawAspect="Content" ObjectID="_1698848013" r:id="rId218"/>
        </w:object>
      </w:r>
      <w:r w:rsidR="00FD57FB"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130" type="#_x0000_t75" style="width:11.25pt;height:13.75pt" o:ole="">
            <v:imagedata r:id="rId219" o:title=""/>
          </v:shape>
          <o:OLEObject Type="Embed" ProgID="Equation.DSMT4" ShapeID="_x0000_i1130" DrawAspect="Content" ObjectID="_1698848014" r:id="rId220"/>
        </w:object>
      </w:r>
      <w:r w:rsidR="00FD57FB">
        <w:rPr>
          <w:rFonts w:hint="eastAsia"/>
          <w:szCs w:val="21"/>
        </w:rPr>
        <w:t>相互独立</w:t>
      </w:r>
      <w:r w:rsidR="00047460">
        <w:rPr>
          <w:rFonts w:hint="eastAsia"/>
          <w:szCs w:val="21"/>
        </w:rPr>
        <w:t>．</w:t>
      </w:r>
      <w:r w:rsidR="00047460">
        <w:rPr>
          <w:rFonts w:hint="eastAsia"/>
          <w:szCs w:val="21"/>
        </w:rPr>
        <w:tab/>
      </w:r>
      <w:r w:rsidR="00047460">
        <w:rPr>
          <w:rFonts w:hint="eastAsia"/>
          <w:szCs w:val="21"/>
        </w:rPr>
        <w:tab/>
      </w:r>
      <w:r w:rsidR="00047460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380" w:dyaOrig="260">
          <v:shape id="_x0000_i1131" type="#_x0000_t75" style="width:18.8pt;height:13.15pt" o:ole="">
            <v:imagedata r:id="rId221" o:title=""/>
          </v:shape>
          <o:OLEObject Type="Embed" ProgID="Equation.DSMT4" ShapeID="_x0000_i1131" DrawAspect="Content" ObjectID="_1698848015" r:id="rId222"/>
        </w:object>
      </w:r>
      <w:r w:rsidR="00FD57FB"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132" type="#_x0000_t75" style="width:11.25pt;height:13.75pt" o:ole="">
            <v:imagedata r:id="rId223" o:title=""/>
          </v:shape>
          <o:OLEObject Type="Embed" ProgID="Equation.DSMT4" ShapeID="_x0000_i1132" DrawAspect="Content" ObjectID="_1698848016" r:id="rId224"/>
        </w:object>
      </w:r>
      <w:r w:rsidR="00FD57FB">
        <w:rPr>
          <w:rFonts w:hint="eastAsia"/>
          <w:szCs w:val="21"/>
        </w:rPr>
        <w:t>互不相容</w:t>
      </w:r>
      <w:r w:rsidR="00047460">
        <w:rPr>
          <w:rFonts w:hint="eastAsia"/>
          <w:szCs w:val="21"/>
        </w:rPr>
        <w:t>．</w:t>
      </w:r>
    </w:p>
    <w:p w:rsidR="008C664D" w:rsidRPr="006B1711" w:rsidRDefault="008C664D" w:rsidP="008C664D"/>
    <w:p w:rsidR="00FD57FB" w:rsidRPr="008C664D" w:rsidRDefault="008C664D" w:rsidP="000449C2">
      <w:pPr>
        <w:ind w:left="48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8C664D">
        <w:rPr>
          <w:rFonts w:hint="eastAsia"/>
        </w:rPr>
        <w:t>(</w:t>
      </w:r>
      <w:r>
        <w:rPr>
          <w:rFonts w:hint="eastAsia"/>
        </w:rPr>
        <w:t>C</w:t>
      </w:r>
      <w:r w:rsidRPr="008C664D">
        <w:rPr>
          <w:rFonts w:hint="eastAsia"/>
        </w:rPr>
        <w:t>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0449C2">
        <w:rPr>
          <w:rFonts w:hint="eastAsia"/>
        </w:rPr>
        <w:t>由</w:t>
      </w:r>
      <w:r w:rsidR="00F0306C" w:rsidRPr="00025957">
        <w:rPr>
          <w:position w:val="-4"/>
        </w:rPr>
        <w:object w:dxaOrig="240" w:dyaOrig="260">
          <v:shape id="_x0000_i1133" type="#_x0000_t75" style="width:11.9pt;height:13.15pt" o:ole="">
            <v:imagedata r:id="rId225" o:title=""/>
          </v:shape>
          <o:OLEObject Type="Embed" ProgID="Equation.DSMT4" ShapeID="_x0000_i1133" DrawAspect="Content" ObjectID="_1698848017" r:id="rId226"/>
        </w:object>
      </w:r>
      <w:r w:rsidR="000449C2">
        <w:rPr>
          <w:rFonts w:hint="eastAsia"/>
        </w:rPr>
        <w:t>与</w:t>
      </w:r>
      <w:r w:rsidR="00F0306C" w:rsidRPr="00F0306C">
        <w:rPr>
          <w:position w:val="-6"/>
        </w:rPr>
        <w:object w:dxaOrig="220" w:dyaOrig="279">
          <v:shape id="_x0000_i1134" type="#_x0000_t75" style="width:11.25pt;height:13.75pt" o:ole="">
            <v:imagedata r:id="rId227" o:title=""/>
          </v:shape>
          <o:OLEObject Type="Embed" ProgID="Equation.DSMT4" ShapeID="_x0000_i1134" DrawAspect="Content" ObjectID="_1698848018" r:id="rId228"/>
        </w:object>
      </w:r>
      <w:r w:rsidR="00524FC0">
        <w:rPr>
          <w:rFonts w:ascii="Calibri" w:hAnsi="Calibri" w:hint="eastAsia"/>
          <w:szCs w:val="21"/>
        </w:rPr>
        <w:t>相互</w:t>
      </w:r>
      <w:r w:rsidR="000449C2">
        <w:rPr>
          <w:rFonts w:hint="eastAsia"/>
        </w:rPr>
        <w:t>，</w:t>
      </w:r>
      <w:r w:rsidR="00F0306C" w:rsidRPr="00025957">
        <w:rPr>
          <w:position w:val="-4"/>
        </w:rPr>
        <w:object w:dxaOrig="220" w:dyaOrig="240">
          <v:shape id="_x0000_i1135" type="#_x0000_t75" style="width:11.25pt;height:11.9pt" o:ole="">
            <v:imagedata r:id="rId229" o:title=""/>
          </v:shape>
          <o:OLEObject Type="Embed" ProgID="Equation.DSMT4" ShapeID="_x0000_i1135" DrawAspect="Content" ObjectID="_1698848019" r:id="rId230"/>
        </w:object>
      </w:r>
      <w:r w:rsidR="000449C2">
        <w:rPr>
          <w:rFonts w:hint="eastAsia"/>
        </w:rPr>
        <w:t>与</w:t>
      </w:r>
      <w:r w:rsidR="00F0306C" w:rsidRPr="00F0306C">
        <w:rPr>
          <w:position w:val="-6"/>
        </w:rPr>
        <w:object w:dxaOrig="220" w:dyaOrig="279">
          <v:shape id="_x0000_i1136" type="#_x0000_t75" style="width:11.25pt;height:13.75pt" o:ole="">
            <v:imagedata r:id="rId231" o:title=""/>
          </v:shape>
          <o:OLEObject Type="Embed" ProgID="Equation.DSMT4" ShapeID="_x0000_i1136" DrawAspect="Content" ObjectID="_1698848020" r:id="rId232"/>
        </w:object>
      </w:r>
      <w:r w:rsidR="00524FC0">
        <w:rPr>
          <w:rFonts w:ascii="Calibri" w:hAnsi="Calibri" w:hint="eastAsia"/>
          <w:szCs w:val="21"/>
        </w:rPr>
        <w:t>相互</w:t>
      </w:r>
      <w:r w:rsidR="000449C2">
        <w:rPr>
          <w:rFonts w:hint="eastAsia"/>
        </w:rPr>
        <w:t>独立得</w:t>
      </w:r>
    </w:p>
    <w:p w:rsidR="00FD57FB" w:rsidRDefault="00F0306C" w:rsidP="00524FC0">
      <w:pPr>
        <w:ind w:leftChars="200" w:left="480"/>
        <w:jc w:val="center"/>
        <w:rPr>
          <w:rFonts w:ascii="Calibri" w:hAnsi="Calibri"/>
          <w:position w:val="-6"/>
          <w:szCs w:val="21"/>
        </w:rPr>
      </w:pPr>
      <w:r w:rsidRPr="00F0306C">
        <w:rPr>
          <w:position w:val="-64"/>
        </w:rPr>
        <w:object w:dxaOrig="5440" w:dyaOrig="1400">
          <v:shape id="_x0000_i1137" type="#_x0000_t75" style="width:271.7pt;height:70.1pt" o:ole="">
            <v:imagedata r:id="rId233" o:title=""/>
          </v:shape>
          <o:OLEObject Type="Embed" ProgID="Equation.DSMT4" ShapeID="_x0000_i1137" DrawAspect="Content" ObjectID="_1698848021" r:id="rId234"/>
        </w:object>
      </w:r>
    </w:p>
    <w:p w:rsidR="00FD57FB" w:rsidRPr="00524FC0" w:rsidRDefault="00524FC0" w:rsidP="00524FC0">
      <w:pPr>
        <w:ind w:leftChars="200" w:left="480"/>
      </w:pPr>
      <w:r>
        <w:rPr>
          <w:rFonts w:ascii="Calibri" w:hAnsi="Calibri" w:hint="eastAsia"/>
          <w:szCs w:val="21"/>
        </w:rPr>
        <w:t>因此</w:t>
      </w:r>
      <w:r w:rsidR="00F0306C" w:rsidRPr="00F0306C">
        <w:rPr>
          <w:position w:val="-10"/>
        </w:rPr>
        <w:object w:dxaOrig="2840" w:dyaOrig="320">
          <v:shape id="_x0000_i1138" type="#_x0000_t75" style="width:142.1pt;height:16.3pt" o:ole="">
            <v:imagedata r:id="rId235" o:title=""/>
          </v:shape>
          <o:OLEObject Type="Embed" ProgID="Equation.DSMT4" ShapeID="_x0000_i1138" DrawAspect="Content" ObjectID="_1698848022" r:id="rId236"/>
        </w:object>
      </w:r>
      <w:r>
        <w:rPr>
          <w:rFonts w:ascii="Calibri" w:hAnsi="Calibri" w:hint="eastAsia"/>
          <w:szCs w:val="21"/>
        </w:rPr>
        <w:t>等价于</w:t>
      </w:r>
      <w:r w:rsidR="00F0306C" w:rsidRPr="00F0306C">
        <w:rPr>
          <w:position w:val="-10"/>
        </w:rPr>
        <w:object w:dxaOrig="2160" w:dyaOrig="320">
          <v:shape id="_x0000_i1139" type="#_x0000_t75" style="width:108.3pt;height:16.3pt" o:ole="">
            <v:imagedata r:id="rId237" o:title=""/>
          </v:shape>
          <o:OLEObject Type="Embed" ProgID="Equation.DSMT4" ShapeID="_x0000_i1139" DrawAspect="Content" ObjectID="_1698848023" r:id="rId238"/>
        </w:object>
      </w:r>
      <w:r>
        <w:rPr>
          <w:rFonts w:hint="eastAsia"/>
        </w:rPr>
        <w:t>，即</w:t>
      </w:r>
      <w:r w:rsidR="00F0306C" w:rsidRPr="00025957">
        <w:rPr>
          <w:position w:val="-4"/>
        </w:rPr>
        <w:object w:dxaOrig="639" w:dyaOrig="260">
          <v:shape id="_x0000_i1140" type="#_x0000_t75" style="width:31.95pt;height:13.15pt" o:ole="">
            <v:imagedata r:id="rId239" o:title=""/>
          </v:shape>
          <o:OLEObject Type="Embed" ProgID="Equation.DSMT4" ShapeID="_x0000_i1140" DrawAspect="Content" ObjectID="_1698848024" r:id="rId240"/>
        </w:object>
      </w:r>
      <w:r>
        <w:rPr>
          <w:rFonts w:hint="eastAsia"/>
        </w:rPr>
        <w:t>与</w:t>
      </w:r>
      <w:r w:rsidR="00F0306C" w:rsidRPr="00F0306C">
        <w:rPr>
          <w:position w:val="-6"/>
        </w:rPr>
        <w:object w:dxaOrig="220" w:dyaOrig="279">
          <v:shape id="_x0000_i1141" type="#_x0000_t75" style="width:11.25pt;height:13.75pt" o:ole="">
            <v:imagedata r:id="rId241" o:title=""/>
          </v:shape>
          <o:OLEObject Type="Embed" ProgID="Equation.DSMT4" ShapeID="_x0000_i1141" DrawAspect="Content" ObjectID="_1698848025" r:id="rId242"/>
        </w:object>
      </w:r>
      <w:r>
        <w:rPr>
          <w:rFonts w:hint="eastAsia"/>
        </w:rPr>
        <w:t>相互独立的充要条件是</w:t>
      </w:r>
      <w:r w:rsidR="00F0306C" w:rsidRPr="00025957">
        <w:rPr>
          <w:position w:val="-4"/>
        </w:rPr>
        <w:object w:dxaOrig="380" w:dyaOrig="260">
          <v:shape id="_x0000_i1142" type="#_x0000_t75" style="width:18.8pt;height:13.15pt" o:ole="">
            <v:imagedata r:id="rId243" o:title=""/>
          </v:shape>
          <o:OLEObject Type="Embed" ProgID="Equation.DSMT4" ShapeID="_x0000_i1142" DrawAspect="Content" ObjectID="_1698848026" r:id="rId244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143" type="#_x0000_t75" style="width:11.25pt;height:13.75pt" o:ole="">
            <v:imagedata r:id="rId245" o:title=""/>
          </v:shape>
          <o:OLEObject Type="Embed" ProgID="Equation.DSMT4" ShapeID="_x0000_i1143" DrawAspect="Content" ObjectID="_1698848027" r:id="rId246"/>
        </w:object>
      </w:r>
      <w:r>
        <w:rPr>
          <w:rFonts w:hint="eastAsia"/>
          <w:szCs w:val="21"/>
        </w:rPr>
        <w:t>相互独立．</w:t>
      </w:r>
    </w:p>
    <w:p w:rsidR="00F05407" w:rsidRDefault="00F05407" w:rsidP="00F05407">
      <w:pPr>
        <w:tabs>
          <w:tab w:val="left" w:pos="4678"/>
        </w:tabs>
        <w:jc w:val="left"/>
        <w:rPr>
          <w:szCs w:val="21"/>
        </w:rPr>
      </w:pPr>
    </w:p>
    <w:p w:rsidR="00F05407" w:rsidRDefault="00F05407" w:rsidP="00F05407">
      <w:pPr>
        <w:tabs>
          <w:tab w:val="left" w:pos="4678"/>
        </w:tabs>
        <w:jc w:val="left"/>
        <w:rPr>
          <w:szCs w:val="21"/>
        </w:rPr>
      </w:pPr>
    </w:p>
    <w:p w:rsidR="00F05407" w:rsidRDefault="00F05407" w:rsidP="00F05407">
      <w:pPr>
        <w:tabs>
          <w:tab w:val="left" w:pos="4678"/>
        </w:tabs>
        <w:ind w:left="480" w:hangingChars="200" w:hanging="480"/>
        <w:jc w:val="left"/>
      </w:pPr>
      <w:r>
        <w:rPr>
          <w:rFonts w:hint="eastAsia"/>
          <w:szCs w:val="21"/>
        </w:rPr>
        <w:t>(8)</w:t>
      </w:r>
      <w:r w:rsidRPr="00F05407">
        <w:rPr>
          <w:rStyle w:val="ae"/>
          <w:rFonts w:hint="eastAsia"/>
        </w:rPr>
        <w:t>【同试卷一第一</w:t>
      </w:r>
      <w:r w:rsidRPr="00F05407">
        <w:rPr>
          <w:rStyle w:val="ae"/>
          <w:rFonts w:hint="eastAsia"/>
        </w:rPr>
        <w:t>(8)</w:t>
      </w:r>
      <w:r w:rsidRPr="00F05407">
        <w:rPr>
          <w:rStyle w:val="ae"/>
          <w:rFonts w:hint="eastAsia"/>
        </w:rPr>
        <w:t>题】</w:t>
      </w:r>
      <w:r>
        <w:rPr>
          <w:rFonts w:hint="eastAsia"/>
          <w:szCs w:val="21"/>
        </w:rPr>
        <w:t>设</w:t>
      </w:r>
      <w:r w:rsidR="00F0306C" w:rsidRPr="00F0306C">
        <w:rPr>
          <w:position w:val="-12"/>
        </w:rPr>
        <w:object w:dxaOrig="1780" w:dyaOrig="360">
          <v:shape id="_x0000_i1144" type="#_x0000_t75" style="width:88.9pt;height:18.15pt" o:ole="">
            <v:imagedata r:id="rId247" o:title=""/>
          </v:shape>
          <o:OLEObject Type="Embed" ProgID="Equation.DSMT4" ShapeID="_x0000_i1144" DrawAspect="Content" ObjectID="_1698848028" r:id="rId248"/>
        </w:object>
      </w:r>
      <w:r>
        <w:rPr>
          <w:rFonts w:hint="eastAsia"/>
        </w:rPr>
        <w:t>为来自总体</w:t>
      </w:r>
      <w:r w:rsidR="00F0306C" w:rsidRPr="00F0306C">
        <w:rPr>
          <w:position w:val="-10"/>
        </w:rPr>
        <w:object w:dxaOrig="760" w:dyaOrig="320">
          <v:shape id="_x0000_i1145" type="#_x0000_t75" style="width:38.2pt;height:16.3pt" o:ole="">
            <v:imagedata r:id="rId249" o:title=""/>
          </v:shape>
          <o:OLEObject Type="Embed" ProgID="Equation.DSMT4" ShapeID="_x0000_i1145" DrawAspect="Content" ObjectID="_1698848029" r:id="rId250"/>
        </w:object>
      </w:r>
      <w:r>
        <w:rPr>
          <w:rFonts w:hint="eastAsia"/>
        </w:rPr>
        <w:t>的简单随即样本，记</w:t>
      </w:r>
      <w:r w:rsidR="00F0306C" w:rsidRPr="00F0306C">
        <w:rPr>
          <w:position w:val="-28"/>
        </w:rPr>
        <w:object w:dxaOrig="1160" w:dyaOrig="680">
          <v:shape id="_x0000_i1146" type="#_x0000_t75" style="width:58.25pt;height:33.8pt" o:ole="">
            <v:imagedata r:id="rId251" o:title=""/>
          </v:shape>
          <o:OLEObject Type="Embed" ProgID="Equation.DSMT4" ShapeID="_x0000_i1146" DrawAspect="Content" ObjectID="_1698848030" r:id="rId252"/>
        </w:object>
      </w:r>
      <w:r>
        <w:rPr>
          <w:rFonts w:hint="eastAsia"/>
        </w:rPr>
        <w:t>，则下列结论中不正确的是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F05407" w:rsidRPr="00CA1375" w:rsidRDefault="00F05407" w:rsidP="00F05407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F0306C">
        <w:rPr>
          <w:position w:val="-28"/>
        </w:rPr>
        <w:object w:dxaOrig="1200" w:dyaOrig="680">
          <v:shape id="_x0000_i1147" type="#_x0000_t75" style="width:60.1pt;height:33.8pt" o:ole="">
            <v:imagedata r:id="rId253" o:title=""/>
          </v:shape>
          <o:OLEObject Type="Embed" ProgID="Equation.DSMT4" ShapeID="_x0000_i1147" DrawAspect="Content" ObjectID="_1698848031" r:id="rId254"/>
        </w:object>
      </w:r>
      <w:r>
        <w:rPr>
          <w:rFonts w:hint="eastAsia"/>
          <w:szCs w:val="21"/>
        </w:rPr>
        <w:t>服从</w:t>
      </w:r>
      <w:r w:rsidR="00F0306C" w:rsidRPr="00F0306C">
        <w:rPr>
          <w:position w:val="-10"/>
        </w:rPr>
        <w:object w:dxaOrig="320" w:dyaOrig="360">
          <v:shape id="_x0000_i1148" type="#_x0000_t75" style="width:16.3pt;height:18.15pt" o:ole="">
            <v:imagedata r:id="rId255" o:title=""/>
          </v:shape>
          <o:OLEObject Type="Embed" ProgID="Equation.DSMT4" ShapeID="_x0000_i1148" DrawAspect="Content" ObjectID="_1698848032" r:id="rId256"/>
        </w:object>
      </w:r>
      <w:r>
        <w:rPr>
          <w:rFonts w:hint="eastAsia"/>
        </w:rPr>
        <w:t>分布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2"/>
        </w:rPr>
        <w:object w:dxaOrig="1140" w:dyaOrig="380">
          <v:shape id="_x0000_i1149" type="#_x0000_t75" style="width:56.95pt;height:18.8pt" o:ole="">
            <v:imagedata r:id="rId257" o:title=""/>
          </v:shape>
          <o:OLEObject Type="Embed" ProgID="Equation.DSMT4" ShapeID="_x0000_i1149" DrawAspect="Content" ObjectID="_1698848033" r:id="rId258"/>
        </w:object>
      </w:r>
      <w:r>
        <w:rPr>
          <w:rFonts w:hint="eastAsia"/>
          <w:szCs w:val="21"/>
        </w:rPr>
        <w:t>服从</w:t>
      </w:r>
      <w:r w:rsidR="00F0306C" w:rsidRPr="00F0306C">
        <w:rPr>
          <w:position w:val="-10"/>
        </w:rPr>
        <w:object w:dxaOrig="320" w:dyaOrig="360">
          <v:shape id="_x0000_i1150" type="#_x0000_t75" style="width:16.3pt;height:18.15pt" o:ole="">
            <v:imagedata r:id="rId259" o:title=""/>
          </v:shape>
          <o:OLEObject Type="Embed" ProgID="Equation.DSMT4" ShapeID="_x0000_i1150" DrawAspect="Content" ObjectID="_1698848034" r:id="rId260"/>
        </w:object>
      </w:r>
      <w:r>
        <w:rPr>
          <w:rFonts w:hint="eastAsia"/>
        </w:rPr>
        <w:t>分布</w:t>
      </w:r>
      <w:r>
        <w:rPr>
          <w:rFonts w:hint="eastAsia"/>
          <w:szCs w:val="21"/>
        </w:rPr>
        <w:t>．</w:t>
      </w:r>
      <w:r w:rsidRPr="00CA1375">
        <w:rPr>
          <w:szCs w:val="21"/>
        </w:rPr>
        <w:t xml:space="preserve"> </w:t>
      </w:r>
    </w:p>
    <w:p w:rsidR="00F05407" w:rsidRDefault="00F05407" w:rsidP="00F05407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28"/>
        </w:rPr>
        <w:object w:dxaOrig="1219" w:dyaOrig="680">
          <v:shape id="_x0000_i1151" type="#_x0000_t75" style="width:60.75pt;height:33.8pt" o:ole="">
            <v:imagedata r:id="rId261" o:title=""/>
          </v:shape>
          <o:OLEObject Type="Embed" ProgID="Equation.DSMT4" ShapeID="_x0000_i1151" DrawAspect="Content" ObjectID="_1698848035" r:id="rId262"/>
        </w:object>
      </w:r>
      <w:r>
        <w:rPr>
          <w:rFonts w:hint="eastAsia"/>
          <w:szCs w:val="21"/>
        </w:rPr>
        <w:t>服从</w:t>
      </w:r>
      <w:r w:rsidR="00F0306C" w:rsidRPr="00F0306C">
        <w:rPr>
          <w:position w:val="-10"/>
        </w:rPr>
        <w:object w:dxaOrig="320" w:dyaOrig="360">
          <v:shape id="_x0000_i1152" type="#_x0000_t75" style="width:16.3pt;height:18.15pt" o:ole="">
            <v:imagedata r:id="rId263" o:title=""/>
          </v:shape>
          <o:OLEObject Type="Embed" ProgID="Equation.DSMT4" ShapeID="_x0000_i1152" DrawAspect="Content" ObjectID="_1698848036" r:id="rId264"/>
        </w:object>
      </w:r>
      <w:r>
        <w:rPr>
          <w:rFonts w:hint="eastAsia"/>
        </w:rPr>
        <w:t>分布．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0"/>
        </w:rPr>
        <w:object w:dxaOrig="980" w:dyaOrig="360">
          <v:shape id="_x0000_i1153" type="#_x0000_t75" style="width:48.85pt;height:18.15pt" o:ole="">
            <v:imagedata r:id="rId265" o:title=""/>
          </v:shape>
          <o:OLEObject Type="Embed" ProgID="Equation.DSMT4" ShapeID="_x0000_i1153" DrawAspect="Content" ObjectID="_1698848037" r:id="rId266"/>
        </w:object>
      </w:r>
      <w:r>
        <w:rPr>
          <w:rFonts w:hint="eastAsia"/>
          <w:szCs w:val="21"/>
        </w:rPr>
        <w:t>服从</w:t>
      </w:r>
      <w:r w:rsidR="00F0306C" w:rsidRPr="00F0306C">
        <w:rPr>
          <w:position w:val="-10"/>
        </w:rPr>
        <w:object w:dxaOrig="320" w:dyaOrig="360">
          <v:shape id="_x0000_i1154" type="#_x0000_t75" style="width:16.3pt;height:18.15pt" o:ole="">
            <v:imagedata r:id="rId267" o:title=""/>
          </v:shape>
          <o:OLEObject Type="Embed" ProgID="Equation.DSMT4" ShapeID="_x0000_i1154" DrawAspect="Content" ObjectID="_1698848038" r:id="rId268"/>
        </w:object>
      </w:r>
      <w:r>
        <w:rPr>
          <w:rFonts w:hint="eastAsia"/>
        </w:rPr>
        <w:t>分布</w:t>
      </w:r>
      <w:r>
        <w:rPr>
          <w:rFonts w:hint="eastAsia"/>
          <w:szCs w:val="21"/>
        </w:rPr>
        <w:t>．</w:t>
      </w:r>
    </w:p>
    <w:p w:rsidR="00F05407" w:rsidRPr="006B1711" w:rsidRDefault="00F05407" w:rsidP="00F05407"/>
    <w:p w:rsidR="00F05407" w:rsidRPr="00DD7154" w:rsidRDefault="00F05407" w:rsidP="00F05407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B</w:t>
      </w:r>
      <w:r w:rsidRPr="002B3E14">
        <w:rPr>
          <w:rFonts w:hint="eastAsia"/>
        </w:rPr>
        <w:t>)</w:t>
      </w:r>
      <w:r>
        <w:rPr>
          <w:rFonts w:hint="eastAsia"/>
        </w:rPr>
        <w:t>．因为</w:t>
      </w:r>
      <w:r w:rsidR="00F0306C" w:rsidRPr="00F0306C">
        <w:rPr>
          <w:position w:val="-12"/>
        </w:rPr>
        <w:object w:dxaOrig="1560" w:dyaOrig="360">
          <v:shape id="_x0000_i1155" type="#_x0000_t75" style="width:78.25pt;height:18.15pt" o:ole="">
            <v:imagedata r:id="rId269" o:title=""/>
          </v:shape>
          <o:OLEObject Type="Embed" ProgID="Equation.DSMT4" ShapeID="_x0000_i1155" DrawAspect="Content" ObjectID="_1698848039" r:id="rId270"/>
        </w:object>
      </w:r>
      <w:r>
        <w:rPr>
          <w:rFonts w:ascii="Calibri" w:hAnsi="Calibri" w:hint="eastAsia"/>
          <w:szCs w:val="21"/>
        </w:rPr>
        <w:t>，所以</w:t>
      </w:r>
      <w:r w:rsidR="00F0306C" w:rsidRPr="00F0306C">
        <w:rPr>
          <w:position w:val="-28"/>
        </w:rPr>
        <w:object w:dxaOrig="2020" w:dyaOrig="680">
          <v:shape id="_x0000_i1156" type="#_x0000_t75" style="width:100.8pt;height:33.8pt" o:ole="">
            <v:imagedata r:id="rId271" o:title=""/>
          </v:shape>
          <o:OLEObject Type="Embed" ProgID="Equation.DSMT4" ShapeID="_x0000_i1156" DrawAspect="Content" ObjectID="_1698848040" r:id="rId272"/>
        </w:object>
      </w:r>
      <w:r>
        <w:rPr>
          <w:rFonts w:ascii="Calibri" w:hAnsi="Calibri" w:hint="eastAsia"/>
          <w:szCs w:val="21"/>
        </w:rPr>
        <w:t>，即</w:t>
      </w:r>
      <w:r>
        <w:rPr>
          <w:rFonts w:hint="eastAsia"/>
        </w:rPr>
        <w:t>选项</w:t>
      </w:r>
      <w:r w:rsidRPr="00456D06">
        <w:rPr>
          <w:rFonts w:hint="eastAsia"/>
        </w:rPr>
        <w:t>(A)</w:t>
      </w:r>
      <w:r>
        <w:rPr>
          <w:rFonts w:hint="eastAsia"/>
        </w:rPr>
        <w:t>结论正确</w:t>
      </w:r>
      <w:r>
        <w:rPr>
          <w:rFonts w:ascii="Calibri" w:hAnsi="Calibri" w:hint="eastAsia"/>
          <w:szCs w:val="21"/>
        </w:rPr>
        <w:t>．</w:t>
      </w:r>
      <w:r>
        <w:rPr>
          <w:rFonts w:hint="eastAsia"/>
          <w:szCs w:val="21"/>
        </w:rPr>
        <w:t>因为</w:t>
      </w:r>
      <w:r w:rsidR="00F0306C" w:rsidRPr="00F0306C">
        <w:rPr>
          <w:position w:val="-12"/>
        </w:rPr>
        <w:object w:dxaOrig="1700" w:dyaOrig="360">
          <v:shape id="_x0000_i1157" type="#_x0000_t75" style="width:85.15pt;height:18.15pt" o:ole="">
            <v:imagedata r:id="rId273" o:title=""/>
          </v:shape>
          <o:OLEObject Type="Embed" ProgID="Equation.DSMT4" ShapeID="_x0000_i1157" DrawAspect="Content" ObjectID="_1698848041" r:id="rId274"/>
        </w:object>
      </w:r>
      <w:r>
        <w:rPr>
          <w:rFonts w:ascii="Calibri" w:hAnsi="Calibri" w:hint="eastAsia"/>
          <w:szCs w:val="21"/>
        </w:rPr>
        <w:t>，所以</w:t>
      </w:r>
      <w:r w:rsidR="00F0306C" w:rsidRPr="00F0306C">
        <w:rPr>
          <w:position w:val="-30"/>
        </w:rPr>
        <w:object w:dxaOrig="3180" w:dyaOrig="760">
          <v:shape id="_x0000_i1158" type="#_x0000_t75" style="width:159.05pt;height:38.2pt" o:ole="">
            <v:imagedata r:id="rId275" o:title=""/>
          </v:shape>
          <o:OLEObject Type="Embed" ProgID="Equation.DSMT4" ShapeID="_x0000_i1158" DrawAspect="Content" ObjectID="_1698848042" r:id="rId276"/>
        </w:object>
      </w:r>
      <w:r>
        <w:rPr>
          <w:rFonts w:ascii="Calibri" w:hAnsi="Calibri" w:hint="eastAsia"/>
          <w:szCs w:val="21"/>
        </w:rPr>
        <w:t>，即选项</w:t>
      </w:r>
      <w:r w:rsidRPr="00456D06">
        <w:rPr>
          <w:rFonts w:hint="eastAsia"/>
        </w:rPr>
        <w:t>(B)</w:t>
      </w:r>
      <w:r>
        <w:rPr>
          <w:rFonts w:hint="eastAsia"/>
        </w:rPr>
        <w:t>结论错误．</w:t>
      </w:r>
      <w:r>
        <w:rPr>
          <w:rFonts w:ascii="Calibri" w:hAnsi="Calibri" w:hint="eastAsia"/>
          <w:szCs w:val="21"/>
        </w:rPr>
        <w:t>由</w:t>
      </w:r>
      <w:r w:rsidR="00F0306C" w:rsidRPr="00F0306C">
        <w:rPr>
          <w:position w:val="-28"/>
        </w:rPr>
        <w:object w:dxaOrig="3400" w:dyaOrig="680">
          <v:shape id="_x0000_i1159" type="#_x0000_t75" style="width:170.3pt;height:33.8pt" o:ole="">
            <v:imagedata r:id="rId277" o:title=""/>
          </v:shape>
          <o:OLEObject Type="Embed" ProgID="Equation.DSMT4" ShapeID="_x0000_i1159" DrawAspect="Content" ObjectID="_1698848043" r:id="rId278"/>
        </w:object>
      </w:r>
      <w:r>
        <w:rPr>
          <w:rFonts w:ascii="Calibri" w:hAnsi="Calibri" w:hint="eastAsia"/>
          <w:szCs w:val="21"/>
        </w:rPr>
        <w:t>，知选项</w:t>
      </w:r>
      <w:r w:rsidRPr="00DD7154">
        <w:rPr>
          <w:rFonts w:hint="eastAsia"/>
        </w:rPr>
        <w:t>(C)</w:t>
      </w:r>
      <w:r>
        <w:rPr>
          <w:rFonts w:hint="eastAsia"/>
        </w:rPr>
        <w:t>结论正确．</w:t>
      </w:r>
      <w:r>
        <w:rPr>
          <w:rFonts w:hint="eastAsia"/>
          <w:szCs w:val="21"/>
        </w:rPr>
        <w:t>因为</w:t>
      </w:r>
      <w:r w:rsidR="00F0306C" w:rsidRPr="00F0306C">
        <w:rPr>
          <w:position w:val="-28"/>
        </w:rPr>
        <w:object w:dxaOrig="1640" w:dyaOrig="680">
          <v:shape id="_x0000_i1160" type="#_x0000_t75" style="width:82pt;height:33.8pt" o:ole="">
            <v:imagedata r:id="rId279" o:title=""/>
          </v:shape>
          <o:OLEObject Type="Embed" ProgID="Equation.DSMT4" ShapeID="_x0000_i1160" DrawAspect="Content" ObjectID="_1698848044" r:id="rId280"/>
        </w:object>
      </w:r>
      <w:r>
        <w:rPr>
          <w:rFonts w:hint="eastAsia"/>
        </w:rPr>
        <w:t>，所以</w:t>
      </w:r>
      <w:r w:rsidR="00F0306C" w:rsidRPr="00F0306C">
        <w:rPr>
          <w:position w:val="-10"/>
        </w:rPr>
        <w:object w:dxaOrig="1800" w:dyaOrig="360">
          <v:shape id="_x0000_i1161" type="#_x0000_t75" style="width:90.15pt;height:18.15pt" o:ole="">
            <v:imagedata r:id="rId281" o:title=""/>
          </v:shape>
          <o:OLEObject Type="Embed" ProgID="Equation.DSMT4" ShapeID="_x0000_i1161" DrawAspect="Content" ObjectID="_1698848045" r:id="rId282"/>
        </w:object>
      </w:r>
      <w:r>
        <w:rPr>
          <w:rFonts w:hint="eastAsia"/>
        </w:rPr>
        <w:t>，即选项</w:t>
      </w:r>
      <w:r>
        <w:rPr>
          <w:rFonts w:hint="eastAsia"/>
        </w:rPr>
        <w:t>(D)</w:t>
      </w:r>
      <w:r>
        <w:rPr>
          <w:rFonts w:hint="eastAsia"/>
        </w:rPr>
        <w:t>结论正确．</w:t>
      </w:r>
    </w:p>
    <w:p w:rsidR="001A30AA" w:rsidRDefault="001A30AA" w:rsidP="00FD57FB"/>
    <w:p w:rsidR="001A30AA" w:rsidRDefault="001A30AA" w:rsidP="00FD57FB">
      <w:pPr>
        <w:rPr>
          <w:rFonts w:ascii="Calibri" w:hAnsi="Calibri"/>
          <w:szCs w:val="21"/>
        </w:rPr>
      </w:pPr>
    </w:p>
    <w:p w:rsidR="00FD57FB" w:rsidRDefault="00FD57FB" w:rsidP="001A30AA">
      <w:pPr>
        <w:pStyle w:val="1"/>
      </w:pPr>
      <w:r>
        <w:t>二、填空题</w:t>
      </w:r>
      <w:r w:rsidR="001A30AA">
        <w:rPr>
          <w:rFonts w:hint="eastAsia"/>
        </w:rPr>
        <w:t>（</w:t>
      </w:r>
      <w:r>
        <w:t>9</w:t>
      </w:r>
      <w:r w:rsidR="001A30AA">
        <w:rPr>
          <w:rFonts w:hint="eastAsia"/>
        </w:rPr>
        <w:t>~</w:t>
      </w:r>
      <w:r>
        <w:t>14小题，每小题4分，共24分</w:t>
      </w:r>
      <w:r w:rsidR="001A30AA">
        <w:t>）</w:t>
      </w:r>
    </w:p>
    <w:p w:rsidR="001A30AA" w:rsidRDefault="001A30AA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1A30AA" w:rsidRDefault="001A30AA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FD57FB" w:rsidRDefault="008C664D" w:rsidP="00FD57FB">
      <w:pPr>
        <w:rPr>
          <w:rFonts w:ascii="Calibri" w:hAnsi="Calibri"/>
          <w:bCs/>
          <w:color w:val="000000" w:themeColor="text1"/>
          <w:szCs w:val="21"/>
        </w:rPr>
      </w:pPr>
      <w:r w:rsidRPr="008C664D">
        <w:rPr>
          <w:rFonts w:hint="eastAsia"/>
        </w:rPr>
        <w:t xml:space="preserve">(9) </w:t>
      </w:r>
      <w:r w:rsidR="00F0306C" w:rsidRPr="00F0306C">
        <w:rPr>
          <w:position w:val="-18"/>
        </w:rPr>
        <w:object w:dxaOrig="2580" w:dyaOrig="520">
          <v:shape id="_x0000_i1162" type="#_x0000_t75" style="width:128.95pt;height:26.3pt" o:ole="">
            <v:imagedata r:id="rId283" o:title=""/>
          </v:shape>
          <o:OLEObject Type="Embed" ProgID="Equation.DSMT4" ShapeID="_x0000_i1162" DrawAspect="Content" ObjectID="_1698848046" r:id="rId284"/>
        </w:object>
      </w:r>
      <w:r w:rsidRPr="00B55988">
        <w:rPr>
          <w:rFonts w:hint="eastAsia"/>
          <w:u w:val="single"/>
        </w:rPr>
        <w:t xml:space="preserve">        </w:t>
      </w:r>
      <w:r w:rsidRPr="00B55988">
        <w:rPr>
          <w:rFonts w:hint="eastAsia"/>
        </w:rPr>
        <w:t>．</w:t>
      </w:r>
    </w:p>
    <w:p w:rsidR="008C664D" w:rsidRPr="006B1711" w:rsidRDefault="008C664D" w:rsidP="008C664D"/>
    <w:p w:rsidR="00FD57FB" w:rsidRPr="008C664D" w:rsidRDefault="008C664D" w:rsidP="008C664D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F0306C" w:rsidRPr="00F0306C">
        <w:rPr>
          <w:position w:val="-24"/>
        </w:rPr>
        <w:object w:dxaOrig="360" w:dyaOrig="660">
          <v:shape id="_x0000_i1163" type="#_x0000_t75" style="width:18.15pt;height:33.2pt" o:ole="">
            <v:imagedata r:id="rId285" o:title=""/>
          </v:shape>
          <o:OLEObject Type="Embed" ProgID="Equation.DSMT4" ShapeID="_x0000_i1163" DrawAspect="Content" ObjectID="_1698848047" r:id="rId286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DB150D">
        <w:rPr>
          <w:rFonts w:ascii="Calibri" w:hAnsi="Calibri" w:hint="eastAsia"/>
          <w:color w:val="000000" w:themeColor="text1"/>
          <w:szCs w:val="21"/>
        </w:rPr>
        <w:t>由定</w:t>
      </w:r>
      <w:r w:rsidR="00FD57FB">
        <w:rPr>
          <w:rFonts w:ascii="Calibri" w:hAnsi="Calibri" w:hint="eastAsia"/>
          <w:color w:val="000000" w:themeColor="text1"/>
          <w:szCs w:val="21"/>
        </w:rPr>
        <w:t>积分的</w:t>
      </w:r>
      <w:r w:rsidR="00DB150D">
        <w:rPr>
          <w:rFonts w:ascii="Calibri" w:hAnsi="Calibri" w:hint="eastAsia"/>
          <w:color w:val="000000" w:themeColor="text1"/>
          <w:szCs w:val="21"/>
        </w:rPr>
        <w:t>对称性和几何意义可得</w:t>
      </w:r>
    </w:p>
    <w:p w:rsidR="00FD57FB" w:rsidRDefault="00F0306C" w:rsidP="00DB150D">
      <w:pPr>
        <w:ind w:leftChars="200" w:left="480"/>
        <w:jc w:val="center"/>
        <w:rPr>
          <w:rFonts w:ascii="Calibri" w:hAnsi="Calibri"/>
          <w:bCs/>
          <w:color w:val="000000" w:themeColor="text1"/>
          <w:position w:val="-24"/>
          <w:szCs w:val="21"/>
        </w:rPr>
      </w:pPr>
      <w:r w:rsidRPr="00F0306C">
        <w:rPr>
          <w:position w:val="-24"/>
        </w:rPr>
        <w:object w:dxaOrig="4560" w:dyaOrig="660">
          <v:shape id="_x0000_i1164" type="#_x0000_t75" style="width:227.9pt;height:33.2pt" o:ole="">
            <v:imagedata r:id="rId287" o:title=""/>
          </v:shape>
          <o:OLEObject Type="Embed" ProgID="Equation.DSMT4" ShapeID="_x0000_i1164" DrawAspect="Content" ObjectID="_1698848048" r:id="rId288"/>
        </w:object>
      </w:r>
    </w:p>
    <w:p w:rsidR="00BE6C21" w:rsidRDefault="00BE6C21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BE6C21" w:rsidRDefault="00BE6C21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FD57FB" w:rsidRDefault="008C664D" w:rsidP="00FD57FB">
      <w:pPr>
        <w:rPr>
          <w:rFonts w:ascii="Calibri" w:hAnsi="Calibri"/>
          <w:bCs/>
          <w:color w:val="000000" w:themeColor="text1"/>
          <w:szCs w:val="21"/>
        </w:rPr>
      </w:pPr>
      <w:r w:rsidRPr="008C664D">
        <w:rPr>
          <w:rFonts w:hint="eastAsia"/>
        </w:rPr>
        <w:t xml:space="preserve">(10) </w:t>
      </w:r>
      <w:r w:rsidR="00FD57FB">
        <w:rPr>
          <w:rFonts w:ascii="Calibri" w:hAnsi="Calibri" w:hint="eastAsia"/>
          <w:szCs w:val="21"/>
        </w:rPr>
        <w:t>差分方程</w:t>
      </w:r>
      <w:r w:rsidR="00F0306C" w:rsidRPr="00F0306C">
        <w:rPr>
          <w:position w:val="-12"/>
        </w:rPr>
        <w:object w:dxaOrig="1420" w:dyaOrig="380">
          <v:shape id="_x0000_i1165" type="#_x0000_t75" style="width:70.75pt;height:18.8pt" o:ole="">
            <v:imagedata r:id="rId289" o:title=""/>
          </v:shape>
          <o:OLEObject Type="Embed" ProgID="Equation.DSMT4" ShapeID="_x0000_i1165" DrawAspect="Content" ObjectID="_1698848049" r:id="rId290"/>
        </w:object>
      </w:r>
      <w:r w:rsidR="00FD57FB">
        <w:rPr>
          <w:rFonts w:ascii="Calibri" w:hAnsi="Calibri" w:hint="eastAsia"/>
          <w:szCs w:val="21"/>
        </w:rPr>
        <w:t>的</w:t>
      </w:r>
      <w:r w:rsidR="00FD57FB">
        <w:rPr>
          <w:rFonts w:ascii="Calibri" w:hAnsi="Calibri"/>
          <w:szCs w:val="21"/>
        </w:rPr>
        <w:t>通解为</w:t>
      </w:r>
      <w:r w:rsidR="00F0306C" w:rsidRPr="00F0306C">
        <w:rPr>
          <w:position w:val="-12"/>
        </w:rPr>
        <w:object w:dxaOrig="499" w:dyaOrig="360">
          <v:shape id="_x0000_i1166" type="#_x0000_t75" style="width:25.05pt;height:18.15pt" o:ole="">
            <v:imagedata r:id="rId291" o:title=""/>
          </v:shape>
          <o:OLEObject Type="Embed" ProgID="Equation.DSMT4" ShapeID="_x0000_i1166" DrawAspect="Content" ObjectID="_1698848050" r:id="rId292"/>
        </w:object>
      </w:r>
      <w:r w:rsidRPr="00B55988">
        <w:rPr>
          <w:rFonts w:hint="eastAsia"/>
          <w:u w:val="single"/>
        </w:rPr>
        <w:t xml:space="preserve">        </w:t>
      </w:r>
      <w:r w:rsidRPr="00B55988">
        <w:rPr>
          <w:rFonts w:hint="eastAsia"/>
        </w:rPr>
        <w:t>．</w:t>
      </w:r>
    </w:p>
    <w:p w:rsidR="008C664D" w:rsidRPr="006B1711" w:rsidRDefault="008C664D" w:rsidP="008C664D"/>
    <w:p w:rsidR="00FD57FB" w:rsidRPr="008C664D" w:rsidRDefault="008C664D" w:rsidP="00DB150D">
      <w:pPr>
        <w:ind w:left="48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F0306C" w:rsidRPr="00F0306C">
        <w:rPr>
          <w:position w:val="-12"/>
        </w:rPr>
        <w:object w:dxaOrig="2120" w:dyaOrig="380">
          <v:shape id="_x0000_i1167" type="#_x0000_t75" style="width:105.8pt;height:18.8pt" o:ole="">
            <v:imagedata r:id="rId293" o:title=""/>
          </v:shape>
          <o:OLEObject Type="Embed" ProgID="Equation.DSMT4" ShapeID="_x0000_i1167" DrawAspect="Content" ObjectID="_1698848051" r:id="rId294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FD57FB">
        <w:rPr>
          <w:rFonts w:ascii="Calibri" w:hAnsi="Calibri" w:hint="eastAsia"/>
          <w:color w:val="000000" w:themeColor="text1"/>
          <w:szCs w:val="21"/>
        </w:rPr>
        <w:t>由</w:t>
      </w:r>
      <w:r w:rsidR="00F0306C" w:rsidRPr="00F0306C">
        <w:rPr>
          <w:position w:val="-12"/>
        </w:rPr>
        <w:object w:dxaOrig="1420" w:dyaOrig="380">
          <v:shape id="_x0000_i1168" type="#_x0000_t75" style="width:70.75pt;height:18.8pt" o:ole="">
            <v:imagedata r:id="rId295" o:title=""/>
          </v:shape>
          <o:OLEObject Type="Embed" ProgID="Equation.DSMT4" ShapeID="_x0000_i1168" DrawAspect="Content" ObjectID="_1698848052" r:id="rId296"/>
        </w:object>
      </w:r>
      <w:r w:rsidR="00FD57FB">
        <w:rPr>
          <w:rFonts w:ascii="Calibri" w:hAnsi="Calibri" w:hint="eastAsia"/>
          <w:szCs w:val="21"/>
        </w:rPr>
        <w:t>可得齐次特征方程为</w:t>
      </w:r>
      <w:r w:rsidR="00F0306C" w:rsidRPr="00F0306C">
        <w:rPr>
          <w:position w:val="-6"/>
        </w:rPr>
        <w:object w:dxaOrig="859" w:dyaOrig="279">
          <v:shape id="_x0000_i1169" type="#_x0000_t75" style="width:43.2pt;height:13.75pt" o:ole="">
            <v:imagedata r:id="rId297" o:title=""/>
          </v:shape>
          <o:OLEObject Type="Embed" ProgID="Equation.DSMT4" ShapeID="_x0000_i1169" DrawAspect="Content" ObjectID="_1698848053" r:id="rId298"/>
        </w:object>
      </w:r>
      <w:r w:rsidR="00FD57FB">
        <w:rPr>
          <w:rFonts w:ascii="宋体" w:hAnsi="宋体" w:hint="eastAsia"/>
          <w:color w:val="000000" w:themeColor="text1"/>
          <w:szCs w:val="21"/>
        </w:rPr>
        <w:t>，得</w:t>
      </w:r>
      <w:r w:rsidR="00F0306C" w:rsidRPr="00025957">
        <w:rPr>
          <w:position w:val="-4"/>
        </w:rPr>
        <w:object w:dxaOrig="540" w:dyaOrig="260">
          <v:shape id="_x0000_i1170" type="#_x0000_t75" style="width:26.9pt;height:13.15pt" o:ole="">
            <v:imagedata r:id="rId299" o:title=""/>
          </v:shape>
          <o:OLEObject Type="Embed" ProgID="Equation.DSMT4" ShapeID="_x0000_i1170" DrawAspect="Content" ObjectID="_1698848054" r:id="rId300"/>
        </w:object>
      </w:r>
      <w:r w:rsidR="00FD57FB">
        <w:rPr>
          <w:rFonts w:ascii="宋体" w:hAnsi="宋体" w:hint="eastAsia"/>
          <w:color w:val="000000" w:themeColor="text1"/>
          <w:szCs w:val="21"/>
        </w:rPr>
        <w:t>，故其齐次方程的通解为</w:t>
      </w:r>
      <w:r w:rsidR="00F0306C" w:rsidRPr="00F0306C">
        <w:rPr>
          <w:position w:val="-10"/>
        </w:rPr>
        <w:object w:dxaOrig="780" w:dyaOrig="360">
          <v:shape id="_x0000_i1171" type="#_x0000_t75" style="width:38.8pt;height:18.15pt" o:ole="">
            <v:imagedata r:id="rId301" o:title=""/>
          </v:shape>
          <o:OLEObject Type="Embed" ProgID="Equation.DSMT4" ShapeID="_x0000_i1171" DrawAspect="Content" ObjectID="_1698848055" r:id="rId302"/>
        </w:object>
      </w:r>
      <w:r w:rsidR="00FD57FB">
        <w:rPr>
          <w:rFonts w:ascii="宋体" w:hAnsi="宋体" w:hint="eastAsia"/>
          <w:color w:val="000000" w:themeColor="text1"/>
          <w:szCs w:val="21"/>
        </w:rPr>
        <w:t>，设</w:t>
      </w:r>
      <w:r w:rsidR="00F0306C" w:rsidRPr="00F0306C">
        <w:rPr>
          <w:position w:val="-10"/>
        </w:rPr>
        <w:object w:dxaOrig="960" w:dyaOrig="360">
          <v:shape id="_x0000_i1172" type="#_x0000_t75" style="width:48.2pt;height:18.15pt" o:ole="">
            <v:imagedata r:id="rId303" o:title=""/>
          </v:shape>
          <o:OLEObject Type="Embed" ProgID="Equation.DSMT4" ShapeID="_x0000_i1172" DrawAspect="Content" ObjectID="_1698848056" r:id="rId304"/>
        </w:object>
      </w:r>
      <w:r w:rsidR="00FD57FB">
        <w:rPr>
          <w:rFonts w:ascii="宋体" w:hAnsi="宋体" w:hint="eastAsia"/>
          <w:color w:val="000000" w:themeColor="text1"/>
          <w:szCs w:val="21"/>
        </w:rPr>
        <w:t>，代入得</w:t>
      </w:r>
      <w:r w:rsidR="00F0306C" w:rsidRPr="00F0306C">
        <w:rPr>
          <w:position w:val="-24"/>
        </w:rPr>
        <w:object w:dxaOrig="580" w:dyaOrig="620">
          <v:shape id="_x0000_i1173" type="#_x0000_t75" style="width:28.8pt;height:31.3pt" o:ole="">
            <v:imagedata r:id="rId305" o:title=""/>
          </v:shape>
          <o:OLEObject Type="Embed" ProgID="Equation.DSMT4" ShapeID="_x0000_i1173" DrawAspect="Content" ObjectID="_1698848057" r:id="rId306"/>
        </w:object>
      </w:r>
      <w:r w:rsidR="00FD57FB">
        <w:rPr>
          <w:rFonts w:ascii="宋体" w:hAnsi="宋体" w:hint="eastAsia"/>
          <w:color w:val="000000" w:themeColor="text1"/>
          <w:szCs w:val="21"/>
        </w:rPr>
        <w:t>，故通解为</w:t>
      </w:r>
      <w:r w:rsidR="00F0306C" w:rsidRPr="00F0306C">
        <w:rPr>
          <w:position w:val="-12"/>
        </w:rPr>
        <w:object w:dxaOrig="2120" w:dyaOrig="380">
          <v:shape id="_x0000_i1174" type="#_x0000_t75" style="width:105.8pt;height:18.8pt" o:ole="">
            <v:imagedata r:id="rId307" o:title=""/>
          </v:shape>
          <o:OLEObject Type="Embed" ProgID="Equation.DSMT4" ShapeID="_x0000_i1174" DrawAspect="Content" ObjectID="_1698848058" r:id="rId308"/>
        </w:object>
      </w:r>
      <w:r>
        <w:rPr>
          <w:rFonts w:ascii="宋体" w:hAnsi="宋体" w:hint="eastAsia"/>
          <w:color w:val="000000" w:themeColor="text1"/>
          <w:szCs w:val="21"/>
        </w:rPr>
        <w:t>．</w:t>
      </w:r>
    </w:p>
    <w:p w:rsidR="00BE6C21" w:rsidRDefault="00BE6C21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BE6C21" w:rsidRDefault="00BE6C21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FD57FB" w:rsidRDefault="008C664D" w:rsidP="008C664D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</w:rPr>
        <w:t>(</w:t>
      </w:r>
      <w:r w:rsidRPr="008C664D">
        <w:rPr>
          <w:rFonts w:hint="eastAsia"/>
        </w:rPr>
        <w:t>11</w:t>
      </w:r>
      <w:r>
        <w:rPr>
          <w:rFonts w:hint="eastAsia"/>
        </w:rPr>
        <w:t xml:space="preserve">) </w:t>
      </w:r>
      <w:r w:rsidR="00FD57FB">
        <w:rPr>
          <w:rFonts w:ascii="Calibri" w:hAnsi="Calibri" w:hint="eastAsia"/>
          <w:bCs/>
          <w:color w:val="000000" w:themeColor="text1"/>
          <w:szCs w:val="21"/>
        </w:rPr>
        <w:t>设</w:t>
      </w:r>
      <w:r w:rsidR="00FD57FB">
        <w:rPr>
          <w:rFonts w:ascii="Calibri" w:hAnsi="Calibri"/>
          <w:bCs/>
          <w:color w:val="000000" w:themeColor="text1"/>
          <w:szCs w:val="21"/>
        </w:rPr>
        <w:t>生产</w:t>
      </w:r>
      <w:r w:rsidR="00FD6424">
        <w:rPr>
          <w:rFonts w:ascii="Calibri" w:hAnsi="Calibri" w:hint="eastAsia"/>
          <w:bCs/>
          <w:color w:val="000000" w:themeColor="text1"/>
          <w:szCs w:val="21"/>
        </w:rPr>
        <w:t>某</w:t>
      </w:r>
      <w:r w:rsidR="00FD57FB">
        <w:rPr>
          <w:rFonts w:ascii="Calibri" w:hAnsi="Calibri"/>
          <w:bCs/>
          <w:color w:val="000000" w:themeColor="text1"/>
          <w:szCs w:val="21"/>
        </w:rPr>
        <w:t>产品的平均成本</w:t>
      </w:r>
      <w:r w:rsidR="00F0306C" w:rsidRPr="00F0306C">
        <w:rPr>
          <w:position w:val="-14"/>
        </w:rPr>
        <w:object w:dxaOrig="1420" w:dyaOrig="420">
          <v:shape id="_x0000_i1175" type="#_x0000_t75" style="width:70.75pt;height:21.3pt" o:ole="">
            <v:imagedata r:id="rId309" o:title=""/>
          </v:shape>
          <o:OLEObject Type="Embed" ProgID="Equation.DSMT4" ShapeID="_x0000_i1175" DrawAspect="Content" ObjectID="_1698848059" r:id="rId310"/>
        </w:object>
      </w:r>
      <w:r w:rsidR="00FD57FB">
        <w:rPr>
          <w:rFonts w:ascii="Calibri" w:hAnsi="Calibri" w:hint="eastAsia"/>
          <w:szCs w:val="21"/>
        </w:rPr>
        <w:t>，</w:t>
      </w:r>
      <w:r w:rsidR="00FD57FB">
        <w:rPr>
          <w:rFonts w:ascii="Calibri" w:hAnsi="Calibri"/>
          <w:szCs w:val="21"/>
        </w:rPr>
        <w:t>其中</w:t>
      </w:r>
      <w:r w:rsidR="00F0306C" w:rsidRPr="00F0306C">
        <w:rPr>
          <w:position w:val="-10"/>
        </w:rPr>
        <w:object w:dxaOrig="220" w:dyaOrig="320">
          <v:shape id="_x0000_i1176" type="#_x0000_t75" style="width:11.25pt;height:16.3pt" o:ole="">
            <v:imagedata r:id="rId311" o:title=""/>
          </v:shape>
          <o:OLEObject Type="Embed" ProgID="Equation.DSMT4" ShapeID="_x0000_i1176" DrawAspect="Content" ObjectID="_1698848060" r:id="rId312"/>
        </w:object>
      </w:r>
      <w:r w:rsidR="00FD57FB">
        <w:rPr>
          <w:rFonts w:ascii="Calibri" w:hAnsi="Calibri" w:hint="eastAsia"/>
          <w:szCs w:val="21"/>
        </w:rPr>
        <w:t>为</w:t>
      </w:r>
      <w:r w:rsidR="00FD57FB">
        <w:rPr>
          <w:rFonts w:ascii="Calibri" w:hAnsi="Calibri"/>
          <w:szCs w:val="21"/>
        </w:rPr>
        <w:t>产量，则边际成本为</w:t>
      </w:r>
      <w:r w:rsidRPr="00B55988">
        <w:rPr>
          <w:rFonts w:hint="eastAsia"/>
          <w:u w:val="single"/>
        </w:rPr>
        <w:t xml:space="preserve">        </w:t>
      </w:r>
      <w:r w:rsidRPr="00B55988">
        <w:rPr>
          <w:rFonts w:hint="eastAsia"/>
        </w:rPr>
        <w:t>．</w:t>
      </w:r>
    </w:p>
    <w:p w:rsidR="008C664D" w:rsidRPr="006B1711" w:rsidRDefault="008C664D" w:rsidP="008C664D"/>
    <w:p w:rsidR="00DB150D" w:rsidRDefault="008C664D" w:rsidP="008C664D">
      <w:pPr>
        <w:rPr>
          <w:rFonts w:ascii="Calibri" w:hAnsi="Calibri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F0306C" w:rsidRPr="00F0306C">
        <w:rPr>
          <w:position w:val="-10"/>
        </w:rPr>
        <w:object w:dxaOrig="1340" w:dyaOrig="360">
          <v:shape id="_x0000_i1177" type="#_x0000_t75" style="width:67pt;height:18.15pt" o:ole="">
            <v:imagedata r:id="rId313" o:title=""/>
          </v:shape>
          <o:OLEObject Type="Embed" ProgID="Equation.DSMT4" ShapeID="_x0000_i1177" DrawAspect="Content" ObjectID="_1698848061" r:id="rId314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DB150D">
        <w:rPr>
          <w:rFonts w:asciiTheme="majorEastAsia" w:eastAsiaTheme="majorEastAsia" w:hAnsiTheme="majorEastAsia" w:hint="eastAsia"/>
          <w:color w:val="000000" w:themeColor="text1"/>
          <w:szCs w:val="21"/>
        </w:rPr>
        <w:t>由</w:t>
      </w:r>
      <w:r w:rsidR="00F0306C" w:rsidRPr="00F0306C">
        <w:rPr>
          <w:position w:val="-14"/>
        </w:rPr>
        <w:object w:dxaOrig="1420" w:dyaOrig="420">
          <v:shape id="_x0000_i1178" type="#_x0000_t75" style="width:70.75pt;height:21.3pt" o:ole="">
            <v:imagedata r:id="rId315" o:title=""/>
          </v:shape>
          <o:OLEObject Type="Embed" ProgID="Equation.DSMT4" ShapeID="_x0000_i1178" DrawAspect="Content" ObjectID="_1698848062" r:id="rId316"/>
        </w:object>
      </w:r>
      <w:r w:rsidR="00DB150D">
        <w:rPr>
          <w:rFonts w:ascii="Calibri" w:hAnsi="Calibri" w:hint="eastAsia"/>
          <w:szCs w:val="21"/>
        </w:rPr>
        <w:t>得</w:t>
      </w:r>
    </w:p>
    <w:p w:rsidR="00FD57FB" w:rsidRPr="00DB150D" w:rsidRDefault="00F0306C" w:rsidP="00DB150D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14"/>
        </w:rPr>
        <w:object w:dxaOrig="5280" w:dyaOrig="420">
          <v:shape id="_x0000_i1179" type="#_x0000_t75" style="width:264.2pt;height:21.3pt" o:ole="">
            <v:imagedata r:id="rId317" o:title=""/>
          </v:shape>
          <o:OLEObject Type="Embed" ProgID="Equation.DSMT4" ShapeID="_x0000_i1179" DrawAspect="Content" ObjectID="_1698848063" r:id="rId318"/>
        </w:object>
      </w:r>
    </w:p>
    <w:p w:rsidR="00BE6C21" w:rsidRDefault="00BE6C21" w:rsidP="00FD57FB">
      <w:pPr>
        <w:tabs>
          <w:tab w:val="left" w:pos="6630"/>
        </w:tabs>
        <w:rPr>
          <w:bCs/>
          <w:szCs w:val="21"/>
        </w:rPr>
      </w:pPr>
    </w:p>
    <w:p w:rsidR="00BE6C21" w:rsidRDefault="00BE6C21" w:rsidP="00FD57FB">
      <w:pPr>
        <w:tabs>
          <w:tab w:val="left" w:pos="6630"/>
        </w:tabs>
        <w:rPr>
          <w:bCs/>
          <w:szCs w:val="21"/>
        </w:rPr>
      </w:pPr>
    </w:p>
    <w:p w:rsidR="00BA6B7D" w:rsidRPr="00BA6B7D" w:rsidRDefault="00BA6B7D" w:rsidP="00BA6B7D">
      <w:pPr>
        <w:tabs>
          <w:tab w:val="left" w:pos="6630"/>
        </w:tabs>
        <w:ind w:left="480" w:hangingChars="200" w:hanging="480"/>
        <w:rPr>
          <w:bCs/>
          <w:szCs w:val="21"/>
        </w:rPr>
      </w:pPr>
      <w:r>
        <w:rPr>
          <w:rFonts w:hint="eastAsia"/>
          <w:bCs/>
          <w:szCs w:val="21"/>
        </w:rPr>
        <w:t>(</w:t>
      </w:r>
      <w:r w:rsidR="00FD57FB">
        <w:rPr>
          <w:rFonts w:hint="eastAsia"/>
          <w:bCs/>
          <w:szCs w:val="21"/>
        </w:rPr>
        <w:t>12</w:t>
      </w:r>
      <w:r>
        <w:rPr>
          <w:rFonts w:hint="eastAsia"/>
          <w:bCs/>
          <w:szCs w:val="21"/>
        </w:rPr>
        <w:t>)</w:t>
      </w:r>
      <w:r w:rsidRPr="00BA6B7D">
        <w:rPr>
          <w:rStyle w:val="ae"/>
          <w:rFonts w:hint="eastAsia"/>
        </w:rPr>
        <w:t>【同试卷二第二</w:t>
      </w:r>
      <w:r w:rsidRPr="00BA6B7D">
        <w:rPr>
          <w:rStyle w:val="ae"/>
          <w:rFonts w:hint="eastAsia"/>
        </w:rPr>
        <w:t>(12)</w:t>
      </w:r>
      <w:r w:rsidRPr="00BA6B7D">
        <w:rPr>
          <w:rStyle w:val="ae"/>
          <w:rFonts w:hint="eastAsia"/>
        </w:rPr>
        <w:t>题】</w:t>
      </w:r>
      <w:r>
        <w:rPr>
          <w:rFonts w:hint="eastAsia"/>
          <w:bCs/>
          <w:szCs w:val="21"/>
        </w:rPr>
        <w:t>设函数</w:t>
      </w:r>
      <w:r w:rsidR="00F0306C" w:rsidRPr="00F0306C">
        <w:rPr>
          <w:position w:val="-10"/>
        </w:rPr>
        <w:object w:dxaOrig="780" w:dyaOrig="320">
          <v:shape id="_x0000_i1180" type="#_x0000_t75" style="width:38.8pt;height:16.3pt" o:ole="">
            <v:imagedata r:id="rId319" o:title=""/>
          </v:shape>
          <o:OLEObject Type="Embed" ProgID="Equation.DSMT4" ShapeID="_x0000_i1180" DrawAspect="Content" ObjectID="_1698848064" r:id="rId320"/>
        </w:object>
      </w:r>
      <w:r>
        <w:rPr>
          <w:rFonts w:ascii="Calibri" w:hAnsi="Calibri" w:hint="eastAsia"/>
          <w:bCs/>
          <w:color w:val="000000" w:themeColor="text1"/>
          <w:szCs w:val="21"/>
        </w:rPr>
        <w:t>具有一阶连续偏导数，且</w:t>
      </w:r>
      <w:r w:rsidR="00F0306C" w:rsidRPr="00F0306C">
        <w:rPr>
          <w:position w:val="-10"/>
        </w:rPr>
        <w:object w:dxaOrig="3159" w:dyaOrig="360">
          <v:shape id="_x0000_i1181" type="#_x0000_t75" style="width:157.75pt;height:18.15pt" o:ole="">
            <v:imagedata r:id="rId321" o:title=""/>
          </v:shape>
          <o:OLEObject Type="Embed" ProgID="Equation.DSMT4" ShapeID="_x0000_i1181" DrawAspect="Content" ObjectID="_1698848065" r:id="rId322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</w:t>
      </w:r>
      <w:r w:rsidR="00F0306C" w:rsidRPr="00F0306C">
        <w:rPr>
          <w:position w:val="-10"/>
        </w:rPr>
        <w:object w:dxaOrig="1060" w:dyaOrig="320">
          <v:shape id="_x0000_i1182" type="#_x0000_t75" style="width:53.2pt;height:16.3pt" o:ole="">
            <v:imagedata r:id="rId323" o:title=""/>
          </v:shape>
          <o:OLEObject Type="Embed" ProgID="Equation.DSMT4" ShapeID="_x0000_i1182" DrawAspect="Content" ObjectID="_1698848066" r:id="rId324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，则</w:t>
      </w:r>
      <w:r w:rsidR="00F0306C" w:rsidRPr="00F0306C">
        <w:rPr>
          <w:position w:val="-10"/>
        </w:rPr>
        <w:object w:dxaOrig="960" w:dyaOrig="320">
          <v:shape id="_x0000_i1183" type="#_x0000_t75" style="width:48.2pt;height:16.3pt" o:ole="">
            <v:imagedata r:id="rId325" o:title=""/>
          </v:shape>
          <o:OLEObject Type="Embed" ProgID="Equation.DSMT4" ShapeID="_x0000_i1183" DrawAspect="Content" ObjectID="_1698848067" r:id="rId326"/>
        </w:object>
      </w:r>
      <w:r w:rsidRPr="007D2E8F">
        <w:rPr>
          <w:rFonts w:hint="eastAsia"/>
          <w:u w:val="single"/>
        </w:rPr>
        <w:t xml:space="preserve">        </w:t>
      </w:r>
      <w:r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BA6B7D" w:rsidRPr="006B1711" w:rsidRDefault="00BA6B7D" w:rsidP="00BA6B7D"/>
    <w:p w:rsidR="00BA6B7D" w:rsidRDefault="00BA6B7D" w:rsidP="00BA6B7D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F0306C" w:rsidRPr="00F0306C">
        <w:rPr>
          <w:position w:val="-10"/>
        </w:rPr>
        <w:object w:dxaOrig="520" w:dyaOrig="360">
          <v:shape id="_x0000_i1184" type="#_x0000_t75" style="width:26.3pt;height:18.15pt" o:ole="">
            <v:imagedata r:id="rId327" o:title=""/>
          </v:shape>
          <o:OLEObject Type="Embed" ProgID="Equation.DSMT4" ShapeID="_x0000_i1184" DrawAspect="Content" ObjectID="_1698848068" r:id="rId328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>
        <w:rPr>
          <w:rFonts w:ascii="Calibri" w:hAnsi="Calibri" w:hint="eastAsia"/>
          <w:color w:val="000000" w:themeColor="text1"/>
          <w:szCs w:val="21"/>
        </w:rPr>
        <w:t>由题</w:t>
      </w:r>
      <w:r>
        <w:rPr>
          <w:rFonts w:ascii="Calibri" w:hAnsi="Calibri" w:hint="eastAsia"/>
          <w:bCs/>
          <w:color w:val="000000" w:themeColor="text1"/>
          <w:szCs w:val="21"/>
        </w:rPr>
        <w:t>可知，</w:t>
      </w:r>
      <w:r w:rsidR="006E5BFD" w:rsidRPr="00F0306C">
        <w:rPr>
          <w:position w:val="-12"/>
        </w:rPr>
        <w:object w:dxaOrig="880" w:dyaOrig="380">
          <v:shape id="_x0000_i1361" type="#_x0000_t75" style="width:44.45pt;height:18.8pt" o:ole="">
            <v:imagedata r:id="rId329" o:title=""/>
          </v:shape>
          <o:OLEObject Type="Embed" ProgID="Equation.DSMT4" ShapeID="_x0000_i1361" DrawAspect="Content" ObjectID="_1698848069" r:id="rId330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</w:t>
      </w:r>
      <w:r w:rsidR="006E5BFD" w:rsidRPr="00F0306C">
        <w:rPr>
          <w:position w:val="-14"/>
        </w:rPr>
        <w:object w:dxaOrig="1579" w:dyaOrig="400">
          <v:shape id="_x0000_i1362" type="#_x0000_t75" style="width:78.9pt;height:20.05pt" o:ole="">
            <v:imagedata r:id="rId331" o:title=""/>
          </v:shape>
          <o:OLEObject Type="Embed" ProgID="Equation.DSMT4" ShapeID="_x0000_i1362" DrawAspect="Content" ObjectID="_1698848070" r:id="rId332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，从而</w:t>
      </w:r>
    </w:p>
    <w:p w:rsidR="00BA6B7D" w:rsidRDefault="00F0306C" w:rsidP="00BA6B7D">
      <w:pPr>
        <w:ind w:leftChars="200" w:left="480"/>
        <w:jc w:val="center"/>
        <w:rPr>
          <w:rFonts w:ascii="Calibri" w:hAnsi="Calibri"/>
          <w:bCs/>
          <w:color w:val="000000" w:themeColor="text1"/>
          <w:szCs w:val="21"/>
        </w:rPr>
      </w:pPr>
      <w:r w:rsidRPr="00F0306C">
        <w:rPr>
          <w:position w:val="-38"/>
        </w:rPr>
        <w:object w:dxaOrig="3580" w:dyaOrig="880">
          <v:shape id="_x0000_i1185" type="#_x0000_t75" style="width:179.05pt;height:43.85pt" o:ole="">
            <v:imagedata r:id="rId333" o:title=""/>
          </v:shape>
          <o:OLEObject Type="Embed" ProgID="Equation.DSMT4" ShapeID="_x0000_i1185" DrawAspect="Content" ObjectID="_1698848071" r:id="rId334"/>
        </w:object>
      </w:r>
    </w:p>
    <w:p w:rsidR="00BA6B7D" w:rsidRPr="004E1872" w:rsidRDefault="00BA6B7D" w:rsidP="00BA6B7D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="Calibri" w:hAnsi="Calibri" w:hint="eastAsia"/>
          <w:bCs/>
          <w:color w:val="000000" w:themeColor="text1"/>
          <w:szCs w:val="21"/>
        </w:rPr>
        <w:t>即</w:t>
      </w:r>
      <w:r w:rsidR="00F0306C" w:rsidRPr="00F0306C">
        <w:rPr>
          <w:position w:val="-10"/>
        </w:rPr>
        <w:object w:dxaOrig="920" w:dyaOrig="320">
          <v:shape id="_x0000_i1186" type="#_x0000_t75" style="width:45.7pt;height:16.3pt" o:ole="">
            <v:imagedata r:id="rId335" o:title=""/>
          </v:shape>
          <o:OLEObject Type="Embed" ProgID="Equation.DSMT4" ShapeID="_x0000_i1186" DrawAspect="Content" ObjectID="_1698848072" r:id="rId336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，即</w:t>
      </w:r>
      <w:r w:rsidR="00F0306C" w:rsidRPr="00F0306C">
        <w:rPr>
          <w:position w:val="-10"/>
        </w:rPr>
        <w:object w:dxaOrig="859" w:dyaOrig="320">
          <v:shape id="_x0000_i1187" type="#_x0000_t75" style="width:43.2pt;height:16.3pt" o:ole="">
            <v:imagedata r:id="rId337" o:title=""/>
          </v:shape>
          <o:OLEObject Type="Embed" ProgID="Equation.DSMT4" ShapeID="_x0000_i1187" DrawAspect="Content" ObjectID="_1698848073" r:id="rId338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，由</w:t>
      </w:r>
      <w:r w:rsidR="00F0306C" w:rsidRPr="00F0306C">
        <w:rPr>
          <w:position w:val="-14"/>
        </w:rPr>
        <w:object w:dxaOrig="1100" w:dyaOrig="400">
          <v:shape id="_x0000_i1188" type="#_x0000_t75" style="width:55.1pt;height:20.05pt" o:ole="">
            <v:imagedata r:id="rId339" o:title=""/>
          </v:shape>
          <o:OLEObject Type="Embed" ProgID="Equation.DSMT4" ShapeID="_x0000_i1188" DrawAspect="Content" ObjectID="_1698848074" r:id="rId340"/>
        </w:object>
      </w:r>
      <w:r>
        <w:rPr>
          <w:rFonts w:ascii="Calibri" w:hAnsi="Calibri" w:hint="eastAsia"/>
          <w:bCs/>
          <w:color w:val="000000" w:themeColor="text1"/>
          <w:szCs w:val="21"/>
        </w:rPr>
        <w:t>得</w:t>
      </w:r>
      <w:r w:rsidR="00F0306C" w:rsidRPr="00F0306C">
        <w:rPr>
          <w:position w:val="-6"/>
        </w:rPr>
        <w:object w:dxaOrig="540" w:dyaOrig="279">
          <v:shape id="_x0000_i1189" type="#_x0000_t75" style="width:26.9pt;height:13.75pt" o:ole="">
            <v:imagedata r:id="rId341" o:title=""/>
          </v:shape>
          <o:OLEObject Type="Embed" ProgID="Equation.DSMT4" ShapeID="_x0000_i1189" DrawAspect="Content" ObjectID="_1698848075" r:id="rId342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，从而</w:t>
      </w:r>
      <w:r w:rsidR="00F0306C" w:rsidRPr="00F0306C">
        <w:rPr>
          <w:position w:val="-14"/>
        </w:rPr>
        <w:object w:dxaOrig="1480" w:dyaOrig="400">
          <v:shape id="_x0000_i1190" type="#_x0000_t75" style="width:73.9pt;height:20.05pt" o:ole="">
            <v:imagedata r:id="rId343" o:title=""/>
          </v:shape>
          <o:OLEObject Type="Embed" ProgID="Equation.DSMT4" ShapeID="_x0000_i1190" DrawAspect="Content" ObjectID="_1698848076" r:id="rId344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937D2B" w:rsidRPr="00BA6B7D" w:rsidRDefault="00937D2B" w:rsidP="00BA6B7D"/>
    <w:p w:rsidR="00937D2B" w:rsidRDefault="00937D2B" w:rsidP="00937D2B">
      <w:pPr>
        <w:ind w:left="480" w:hangingChars="200" w:hanging="480"/>
      </w:pPr>
    </w:p>
    <w:p w:rsidR="00937D2B" w:rsidRDefault="00FD57FB" w:rsidP="00937D2B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 w:rsidRPr="00937D2B">
        <w:rPr>
          <w:rFonts w:hint="eastAsia"/>
        </w:rPr>
        <w:t>(13)</w:t>
      </w:r>
      <w:r w:rsidR="00937D2B" w:rsidRPr="00937D2B">
        <w:rPr>
          <w:rStyle w:val="ae"/>
          <w:rFonts w:hint="eastAsia"/>
        </w:rPr>
        <w:t>【同试卷一第二</w:t>
      </w:r>
      <w:r w:rsidR="00937D2B" w:rsidRPr="00937D2B">
        <w:rPr>
          <w:rStyle w:val="ae"/>
          <w:rFonts w:hint="eastAsia"/>
        </w:rPr>
        <w:t>(13)</w:t>
      </w:r>
      <w:r w:rsidR="00937D2B" w:rsidRPr="00937D2B">
        <w:rPr>
          <w:rStyle w:val="ae"/>
          <w:rFonts w:hint="eastAsia"/>
        </w:rPr>
        <w:t>题】</w:t>
      </w:r>
      <w:r w:rsidR="00937D2B">
        <w:rPr>
          <w:rFonts w:ascii="Calibri" w:hAnsi="Calibri" w:hint="eastAsia"/>
          <w:bCs/>
          <w:color w:val="000000" w:themeColor="text1"/>
          <w:szCs w:val="21"/>
        </w:rPr>
        <w:t>设矩阵</w:t>
      </w:r>
      <w:r w:rsidR="00F0306C" w:rsidRPr="00F0306C">
        <w:rPr>
          <w:position w:val="-50"/>
        </w:rPr>
        <w:object w:dxaOrig="1500" w:dyaOrig="1120">
          <v:shape id="_x0000_i1191" type="#_x0000_t75" style="width:75.15pt;height:55.7pt" o:ole="">
            <v:imagedata r:id="rId345" o:title=""/>
          </v:shape>
          <o:OLEObject Type="Embed" ProgID="Equation.DSMT4" ShapeID="_x0000_i1191" DrawAspect="Content" ObjectID="_1698848077" r:id="rId346"/>
        </w:object>
      </w:r>
      <w:r w:rsidR="00937D2B">
        <w:rPr>
          <w:rFonts w:hint="eastAsia"/>
        </w:rPr>
        <w:t>，</w:t>
      </w:r>
      <w:r w:rsidR="00F0306C" w:rsidRPr="00F0306C">
        <w:rPr>
          <w:position w:val="-12"/>
        </w:rPr>
        <w:object w:dxaOrig="920" w:dyaOrig="360">
          <v:shape id="_x0000_i1192" type="#_x0000_t75" style="width:45.7pt;height:18.15pt" o:ole="">
            <v:imagedata r:id="rId347" o:title=""/>
          </v:shape>
          <o:OLEObject Type="Embed" ProgID="Equation.DSMT4" ShapeID="_x0000_i1192" DrawAspect="Content" ObjectID="_1698848078" r:id="rId348"/>
        </w:object>
      </w:r>
      <w:r w:rsidR="00937D2B">
        <w:rPr>
          <w:rFonts w:hint="eastAsia"/>
        </w:rPr>
        <w:t>为线性无关的</w:t>
      </w:r>
      <w:r w:rsidR="00F0306C" w:rsidRPr="00F0306C">
        <w:rPr>
          <w:position w:val="-6"/>
        </w:rPr>
        <w:object w:dxaOrig="180" w:dyaOrig="279">
          <v:shape id="_x0000_i1193" type="#_x0000_t75" style="width:8.75pt;height:13.75pt" o:ole="">
            <v:imagedata r:id="rId349" o:title=""/>
          </v:shape>
          <o:OLEObject Type="Embed" ProgID="Equation.DSMT4" ShapeID="_x0000_i1193" DrawAspect="Content" ObjectID="_1698848079" r:id="rId350"/>
        </w:object>
      </w:r>
      <w:r w:rsidR="00937D2B">
        <w:rPr>
          <w:rFonts w:hint="eastAsia"/>
        </w:rPr>
        <w:t>维列向量组，则向量组</w:t>
      </w:r>
      <w:r w:rsidR="00F0306C" w:rsidRPr="00F0306C">
        <w:rPr>
          <w:position w:val="-12"/>
        </w:rPr>
        <w:object w:dxaOrig="1440" w:dyaOrig="360">
          <v:shape id="_x0000_i1194" type="#_x0000_t75" style="width:1in;height:18.15pt" o:ole="">
            <v:imagedata r:id="rId351" o:title=""/>
          </v:shape>
          <o:OLEObject Type="Embed" ProgID="Equation.DSMT4" ShapeID="_x0000_i1194" DrawAspect="Content" ObjectID="_1698848080" r:id="rId352"/>
        </w:object>
      </w:r>
      <w:r w:rsidR="00937D2B">
        <w:rPr>
          <w:rFonts w:hint="eastAsia"/>
        </w:rPr>
        <w:t>的秩为</w:t>
      </w:r>
      <w:r w:rsidR="00937D2B" w:rsidRPr="00B55988">
        <w:rPr>
          <w:rFonts w:hint="eastAsia"/>
          <w:u w:val="single"/>
        </w:rPr>
        <w:t xml:space="preserve">        </w:t>
      </w:r>
      <w:r w:rsidR="00937D2B" w:rsidRPr="00B55988">
        <w:rPr>
          <w:rFonts w:hint="eastAsia"/>
        </w:rPr>
        <w:t>．</w:t>
      </w:r>
    </w:p>
    <w:p w:rsidR="00937D2B" w:rsidRPr="006B1711" w:rsidRDefault="00937D2B" w:rsidP="00937D2B"/>
    <w:p w:rsidR="00937D2B" w:rsidRDefault="00937D2B" w:rsidP="00937D2B">
      <w:pPr>
        <w:rPr>
          <w:rFonts w:ascii="Calibri" w:hAnsi="Calibri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F0306C" w:rsidRPr="00025957">
        <w:rPr>
          <w:position w:val="-4"/>
        </w:rPr>
        <w:object w:dxaOrig="180" w:dyaOrig="260">
          <v:shape id="_x0000_i1195" type="#_x0000_t75" style="width:8.75pt;height:13.15pt" o:ole="">
            <v:imagedata r:id="rId353" o:title=""/>
          </v:shape>
          <o:OLEObject Type="Embed" ProgID="Equation.DSMT4" ShapeID="_x0000_i1195" DrawAspect="Content" ObjectID="_1698848081" r:id="rId354"/>
        </w:object>
      </w:r>
      <w:r>
        <w:rPr>
          <w:rFonts w:hint="eastAsia"/>
        </w:rPr>
        <w:t>．依题意矩阵</w:t>
      </w:r>
      <w:r w:rsidR="00F0306C" w:rsidRPr="00F0306C">
        <w:rPr>
          <w:position w:val="-12"/>
        </w:rPr>
        <w:object w:dxaOrig="1100" w:dyaOrig="360">
          <v:shape id="_x0000_i1196" type="#_x0000_t75" style="width:55.1pt;height:18.15pt" o:ole="">
            <v:imagedata r:id="rId355" o:title=""/>
          </v:shape>
          <o:OLEObject Type="Embed" ProgID="Equation.DSMT4" ShapeID="_x0000_i1196" DrawAspect="Content" ObjectID="_1698848082" r:id="rId356"/>
        </w:object>
      </w:r>
      <w:r>
        <w:rPr>
          <w:rFonts w:hint="eastAsia"/>
        </w:rPr>
        <w:t>可逆，所以</w:t>
      </w:r>
    </w:p>
    <w:p w:rsidR="00937D2B" w:rsidRPr="002F4E4D" w:rsidRDefault="00F0306C" w:rsidP="00937D2B">
      <w:pPr>
        <w:ind w:leftChars="200" w:left="480"/>
        <w:jc w:val="center"/>
      </w:pPr>
      <w:r w:rsidRPr="00F0306C">
        <w:rPr>
          <w:position w:val="-12"/>
        </w:rPr>
        <w:object w:dxaOrig="4440" w:dyaOrig="360">
          <v:shape id="_x0000_i1197" type="#_x0000_t75" style="width:222.25pt;height:18.15pt" o:ole="">
            <v:imagedata r:id="rId357" o:title=""/>
          </v:shape>
          <o:OLEObject Type="Embed" ProgID="Equation.DSMT4" ShapeID="_x0000_i1197" DrawAspect="Content" ObjectID="_1698848083" r:id="rId358"/>
        </w:object>
      </w:r>
    </w:p>
    <w:p w:rsidR="00937D2B" w:rsidRDefault="00937D2B" w:rsidP="00937D2B">
      <w:pPr>
        <w:rPr>
          <w:bCs/>
          <w:szCs w:val="21"/>
        </w:rPr>
      </w:pPr>
    </w:p>
    <w:p w:rsidR="00937D2B" w:rsidRDefault="00937D2B" w:rsidP="00937D2B">
      <w:pPr>
        <w:rPr>
          <w:bCs/>
          <w:szCs w:val="21"/>
        </w:rPr>
      </w:pPr>
    </w:p>
    <w:p w:rsidR="00FD57FB" w:rsidRDefault="00FD57FB" w:rsidP="008C664D">
      <w:pPr>
        <w:tabs>
          <w:tab w:val="left" w:pos="6630"/>
        </w:tabs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 w:rsidRPr="008C664D">
        <w:rPr>
          <w:rFonts w:hint="eastAsia"/>
        </w:rPr>
        <w:t>(14)</w:t>
      </w:r>
      <w:r w:rsidR="008C664D">
        <w:rPr>
          <w:rFonts w:hint="eastAsia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设随机变量</w:t>
      </w:r>
      <w:r w:rsidR="00F0306C" w:rsidRPr="00025957">
        <w:rPr>
          <w:position w:val="-4"/>
        </w:rPr>
        <w:object w:dxaOrig="240" w:dyaOrig="240">
          <v:shape id="_x0000_i1198" type="#_x0000_t75" style="width:11.9pt;height:11.9pt" o:ole="">
            <v:imagedata r:id="rId359" o:title=""/>
          </v:shape>
          <o:OLEObject Type="Embed" ProgID="Equation.DSMT4" ShapeID="_x0000_i1198" DrawAspect="Content" ObjectID="_1698848084" r:id="rId360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的概率分布为</w:t>
      </w:r>
      <w:r w:rsidR="00F0306C" w:rsidRPr="00F0306C">
        <w:rPr>
          <w:position w:val="-24"/>
        </w:rPr>
        <w:object w:dxaOrig="1460" w:dyaOrig="620">
          <v:shape id="_x0000_i1199" type="#_x0000_t75" style="width:73.25pt;height:31.3pt" o:ole="">
            <v:imagedata r:id="rId361" o:title=""/>
          </v:shape>
          <o:OLEObject Type="Embed" ProgID="Equation.DSMT4" ShapeID="_x0000_i1199" DrawAspect="Content" ObjectID="_1698848085" r:id="rId362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F0306C" w:rsidRPr="00F0306C">
        <w:rPr>
          <w:position w:val="-10"/>
        </w:rPr>
        <w:object w:dxaOrig="1280" w:dyaOrig="320">
          <v:shape id="_x0000_i1200" type="#_x0000_t75" style="width:63.85pt;height:16.3pt" o:ole="">
            <v:imagedata r:id="rId363" o:title=""/>
          </v:shape>
          <o:OLEObject Type="Embed" ProgID="Equation.DSMT4" ShapeID="_x0000_i1200" DrawAspect="Content" ObjectID="_1698848086" r:id="rId364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F0306C" w:rsidRPr="00F0306C">
        <w:rPr>
          <w:position w:val="-10"/>
        </w:rPr>
        <w:object w:dxaOrig="1280" w:dyaOrig="320">
          <v:shape id="_x0000_i1201" type="#_x0000_t75" style="width:63.85pt;height:16.3pt" o:ole="">
            <v:imagedata r:id="rId365" o:title=""/>
          </v:shape>
          <o:OLEObject Type="Embed" ProgID="Equation.DSMT4" ShapeID="_x0000_i1201" DrawAspect="Content" ObjectID="_1698848087" r:id="rId366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，若</w:t>
      </w:r>
      <w:r w:rsidR="00F0306C" w:rsidRPr="00F0306C">
        <w:rPr>
          <w:position w:val="-6"/>
        </w:rPr>
        <w:object w:dxaOrig="720" w:dyaOrig="279">
          <v:shape id="_x0000_i1202" type="#_x0000_t75" style="width:36.3pt;height:13.75pt" o:ole="">
            <v:imagedata r:id="rId367" o:title=""/>
          </v:shape>
          <o:OLEObject Type="Embed" ProgID="Equation.DSMT4" ShapeID="_x0000_i1202" DrawAspect="Content" ObjectID="_1698848088" r:id="rId368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，则</w:t>
      </w:r>
      <w:r w:rsidR="00F0306C" w:rsidRPr="00025957">
        <w:rPr>
          <w:position w:val="-4"/>
        </w:rPr>
        <w:object w:dxaOrig="580" w:dyaOrig="240">
          <v:shape id="_x0000_i1203" type="#_x0000_t75" style="width:28.8pt;height:11.9pt" o:ole="">
            <v:imagedata r:id="rId369" o:title=""/>
          </v:shape>
          <o:OLEObject Type="Embed" ProgID="Equation.DSMT4" ShapeID="_x0000_i1203" DrawAspect="Content" ObjectID="_1698848089" r:id="rId370"/>
        </w:object>
      </w:r>
      <w:r w:rsidR="008C664D" w:rsidRPr="00B55988">
        <w:rPr>
          <w:rFonts w:hint="eastAsia"/>
          <w:u w:val="single"/>
        </w:rPr>
        <w:t xml:space="preserve">        </w:t>
      </w:r>
      <w:r w:rsidR="008C664D" w:rsidRPr="00B55988">
        <w:rPr>
          <w:rFonts w:hint="eastAsia"/>
        </w:rPr>
        <w:t>．</w:t>
      </w:r>
    </w:p>
    <w:p w:rsidR="008C664D" w:rsidRPr="006B1711" w:rsidRDefault="008C664D" w:rsidP="008C664D"/>
    <w:p w:rsidR="009D41BD" w:rsidRDefault="008C664D" w:rsidP="009D41BD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F0306C" w:rsidRPr="00F0306C">
        <w:rPr>
          <w:position w:val="-24"/>
        </w:rPr>
        <w:object w:dxaOrig="240" w:dyaOrig="620">
          <v:shape id="_x0000_i1204" type="#_x0000_t75" style="width:11.9pt;height:31.3pt" o:ole="">
            <v:imagedata r:id="rId371" o:title=""/>
          </v:shape>
          <o:OLEObject Type="Embed" ProgID="Equation.DSMT4" ShapeID="_x0000_i1204" DrawAspect="Content" ObjectID="_1698848090" r:id="rId372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FD57FB">
        <w:rPr>
          <w:rFonts w:ascii="宋体" w:hAnsi="宋体" w:hint="eastAsia"/>
        </w:rPr>
        <w:t>由分布律的归一性可知</w:t>
      </w:r>
      <w:r w:rsidR="00F0306C" w:rsidRPr="00F0306C">
        <w:rPr>
          <w:position w:val="-24"/>
        </w:rPr>
        <w:object w:dxaOrig="1240" w:dyaOrig="620">
          <v:shape id="_x0000_i1205" type="#_x0000_t75" style="width:62pt;height:31.3pt" o:ole="">
            <v:imagedata r:id="rId373" o:title=""/>
          </v:shape>
          <o:OLEObject Type="Embed" ProgID="Equation.DSMT4" ShapeID="_x0000_i1205" DrawAspect="Content" ObjectID="_1698848091" r:id="rId374"/>
        </w:object>
      </w:r>
      <w:r w:rsidR="00FD57FB">
        <w:rPr>
          <w:rFonts w:hint="eastAsia"/>
        </w:rPr>
        <w:t>，又由</w:t>
      </w:r>
    </w:p>
    <w:p w:rsidR="009D41BD" w:rsidRDefault="00F0306C" w:rsidP="009D41BD">
      <w:pPr>
        <w:ind w:leftChars="200" w:left="960" w:hangingChars="200" w:hanging="480"/>
        <w:jc w:val="center"/>
      </w:pPr>
      <w:r w:rsidRPr="00F0306C">
        <w:rPr>
          <w:position w:val="-24"/>
        </w:rPr>
        <w:object w:dxaOrig="2700" w:dyaOrig="620">
          <v:shape id="_x0000_i1206" type="#_x0000_t75" style="width:135.25pt;height:31.3pt" o:ole="">
            <v:imagedata r:id="rId375" o:title=""/>
          </v:shape>
          <o:OLEObject Type="Embed" ProgID="Equation.DSMT4" ShapeID="_x0000_i1206" DrawAspect="Content" ObjectID="_1698848092" r:id="rId376"/>
        </w:object>
      </w:r>
    </w:p>
    <w:p w:rsidR="009D41BD" w:rsidRDefault="00FD57FB" w:rsidP="009D41BD">
      <w:pPr>
        <w:ind w:leftChars="200" w:left="960" w:hangingChars="200" w:hanging="480"/>
      </w:pPr>
      <w:r>
        <w:rPr>
          <w:rFonts w:hint="eastAsia"/>
        </w:rPr>
        <w:t>解得</w:t>
      </w:r>
      <w:r w:rsidR="00F0306C" w:rsidRPr="00F0306C">
        <w:rPr>
          <w:position w:val="-24"/>
        </w:rPr>
        <w:object w:dxaOrig="1219" w:dyaOrig="620">
          <v:shape id="_x0000_i1207" type="#_x0000_t75" style="width:60.75pt;height:31.3pt" o:ole="">
            <v:imagedata r:id="rId377" o:title=""/>
          </v:shape>
          <o:OLEObject Type="Embed" ProgID="Equation.DSMT4" ShapeID="_x0000_i1207" DrawAspect="Content" ObjectID="_1698848093" r:id="rId378"/>
        </w:object>
      </w:r>
      <w:r>
        <w:rPr>
          <w:rFonts w:hint="eastAsia"/>
        </w:rPr>
        <w:t>，从而</w:t>
      </w:r>
    </w:p>
    <w:p w:rsidR="00FD57FB" w:rsidRPr="008C664D" w:rsidRDefault="00F0306C" w:rsidP="009D41BD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24"/>
        </w:rPr>
        <w:object w:dxaOrig="5940" w:dyaOrig="620">
          <v:shape id="_x0000_i1208" type="#_x0000_t75" style="width:296.75pt;height:31.3pt" o:ole="">
            <v:imagedata r:id="rId379" o:title=""/>
          </v:shape>
          <o:OLEObject Type="Embed" ProgID="Equation.DSMT4" ShapeID="_x0000_i1208" DrawAspect="Content" ObjectID="_1698848094" r:id="rId380"/>
        </w:object>
      </w:r>
    </w:p>
    <w:p w:rsidR="001A30AA" w:rsidRDefault="001A30AA" w:rsidP="00FD57FB"/>
    <w:p w:rsidR="001A30AA" w:rsidRDefault="001A30AA" w:rsidP="00FD57FB"/>
    <w:p w:rsidR="00FD57FB" w:rsidRDefault="001A30AA" w:rsidP="001A30AA">
      <w:pPr>
        <w:pStyle w:val="1"/>
      </w:pPr>
      <w:r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 w:rsidR="00FD57FB">
        <w:t>23小题，共94分</w:t>
      </w:r>
      <w:r>
        <w:t>）</w:t>
      </w:r>
    </w:p>
    <w:p w:rsidR="001A30AA" w:rsidRDefault="001A30AA" w:rsidP="00FD57FB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BA6B7D" w:rsidRDefault="00BA6B7D" w:rsidP="00F0306C"/>
    <w:p w:rsidR="00BA6B7D" w:rsidRPr="004E1872" w:rsidRDefault="00BA6B7D" w:rsidP="00F0306C">
      <w:pPr>
        <w:adjustRightInd w:val="0"/>
        <w:snapToGrid w:val="0"/>
        <w:ind w:left="2"/>
      </w:pPr>
      <w:r w:rsidRPr="004E1872">
        <w:rPr>
          <w:rFonts w:hint="eastAsia"/>
        </w:rPr>
        <w:t>(15)</w:t>
      </w:r>
      <w:r w:rsidRPr="004E1872">
        <w:rPr>
          <w:rFonts w:hint="eastAsia"/>
        </w:rPr>
        <w:t>（本题满分</w:t>
      </w:r>
      <w:r w:rsidRPr="004E1872">
        <w:rPr>
          <w:rFonts w:hint="eastAsia"/>
        </w:rPr>
        <w:t>10</w:t>
      </w:r>
      <w:r w:rsidRPr="004E1872">
        <w:rPr>
          <w:rFonts w:hint="eastAsia"/>
        </w:rPr>
        <w:t>分）</w:t>
      </w:r>
      <w:r w:rsidRPr="00BA6B7D">
        <w:rPr>
          <w:rStyle w:val="ae"/>
          <w:rFonts w:hint="eastAsia"/>
        </w:rPr>
        <w:t>【同试卷二第三</w:t>
      </w:r>
      <w:r w:rsidRPr="00BA6B7D">
        <w:rPr>
          <w:rStyle w:val="ae"/>
          <w:rFonts w:hint="eastAsia"/>
        </w:rPr>
        <w:t>(15)</w:t>
      </w:r>
      <w:r w:rsidRPr="00BA6B7D">
        <w:rPr>
          <w:rStyle w:val="ae"/>
          <w:rFonts w:hint="eastAsia"/>
        </w:rPr>
        <w:t>题】</w:t>
      </w:r>
    </w:p>
    <w:p w:rsidR="00BA6B7D" w:rsidRDefault="00BA6B7D" w:rsidP="00F0306C">
      <w:pPr>
        <w:adjustRightInd w:val="0"/>
        <w:snapToGrid w:val="0"/>
        <w:ind w:leftChars="200" w:left="480"/>
        <w:rPr>
          <w:rFonts w:asciiTheme="majorEastAsia" w:eastAsiaTheme="majorEastAsia" w:hAnsiTheme="majorEastAsia"/>
          <w:b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求极限</w:t>
      </w:r>
      <w:r w:rsidR="00F0306C" w:rsidRPr="00F0306C">
        <w:rPr>
          <w:position w:val="-30"/>
        </w:rPr>
        <w:object w:dxaOrig="1740" w:dyaOrig="859">
          <v:shape id="_x0000_i1209" type="#_x0000_t75" style="width:87.05pt;height:43.2pt" o:ole="">
            <v:imagedata r:id="rId381" o:title=""/>
          </v:shape>
          <o:OLEObject Type="Embed" ProgID="Equation.DSMT4" ShapeID="_x0000_i1209" DrawAspect="Content" ObjectID="_1698848095" r:id="rId382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BA6B7D" w:rsidRPr="006B1711" w:rsidRDefault="00BA6B7D" w:rsidP="00BA6B7D"/>
    <w:p w:rsidR="00BA6B7D" w:rsidRDefault="00BA6B7D" w:rsidP="00BA6B7D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先对变上限积分</w:t>
      </w:r>
      <w:r w:rsidR="00F0306C" w:rsidRPr="00F0306C">
        <w:rPr>
          <w:position w:val="-18"/>
        </w:rPr>
        <w:object w:dxaOrig="1320" w:dyaOrig="520">
          <v:shape id="_x0000_i1210" type="#_x0000_t75" style="width:65.75pt;height:26.3pt" o:ole="">
            <v:imagedata r:id="rId383" o:title=""/>
          </v:shape>
          <o:OLEObject Type="Embed" ProgID="Equation.DSMT4" ShapeID="_x0000_i1210" DrawAspect="Content" ObjectID="_1698848096" r:id="rId384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作变量代换</w:t>
      </w:r>
      <w:r w:rsidR="00F0306C" w:rsidRPr="00F0306C">
        <w:rPr>
          <w:position w:val="-6"/>
        </w:rPr>
        <w:object w:dxaOrig="859" w:dyaOrig="260">
          <v:shape id="_x0000_i1211" type="#_x0000_t75" style="width:43.2pt;height:13.15pt" o:ole="">
            <v:imagedata r:id="rId385" o:title=""/>
          </v:shape>
          <o:OLEObject Type="Embed" ProgID="Equation.DSMT4" ShapeID="_x0000_i1211" DrawAspect="Content" ObjectID="_1698848097" r:id="rId386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，得</w:t>
      </w:r>
    </w:p>
    <w:p w:rsidR="00BA6B7D" w:rsidRDefault="00F0306C" w:rsidP="00BA6B7D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18"/>
        </w:rPr>
        <w:object w:dxaOrig="4540" w:dyaOrig="520">
          <v:shape id="_x0000_i1212" type="#_x0000_t75" style="width:227.25pt;height:26.3pt" o:ole="">
            <v:imagedata r:id="rId387" o:title=""/>
          </v:shape>
          <o:OLEObject Type="Embed" ProgID="Equation.DSMT4" ShapeID="_x0000_i1212" DrawAspect="Content" ObjectID="_1698848098" r:id="rId388"/>
        </w:object>
      </w:r>
    </w:p>
    <w:p w:rsidR="00BA6B7D" w:rsidRDefault="00BA6B7D" w:rsidP="00BA6B7D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则由洛必达法则可知</w:t>
      </w:r>
    </w:p>
    <w:p w:rsidR="00BA6B7D" w:rsidRPr="00D506E0" w:rsidRDefault="00F0306C" w:rsidP="00BA6B7D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154"/>
        </w:rPr>
        <w:object w:dxaOrig="6900" w:dyaOrig="3220">
          <v:shape id="_x0000_i1213" type="#_x0000_t75" style="width:344.95pt;height:160.9pt" o:ole="">
            <v:imagedata r:id="rId389" o:title=""/>
          </v:shape>
          <o:OLEObject Type="Embed" ProgID="Equation.DSMT4" ShapeID="_x0000_i1213" DrawAspect="Content" ObjectID="_1698848099" r:id="rId390"/>
        </w:object>
      </w:r>
    </w:p>
    <w:p w:rsidR="00BE6C21" w:rsidRDefault="00BE6C21" w:rsidP="00FD57FB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BE6C21" w:rsidRDefault="00BE6C21" w:rsidP="00FD57FB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8C664D" w:rsidRDefault="008C664D" w:rsidP="00FD57FB">
      <w:pPr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hint="eastAsia"/>
        </w:rPr>
        <w:t>(16)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="00FD57FB">
        <w:rPr>
          <w:rFonts w:asciiTheme="majorEastAsia" w:eastAsiaTheme="majorEastAsia" w:hAnsiTheme="majorEastAsia" w:hint="eastAsia"/>
          <w:color w:val="000000" w:themeColor="text1"/>
          <w:szCs w:val="21"/>
        </w:rPr>
        <w:t>本题满分10分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FD57FB" w:rsidRDefault="00FD57FB" w:rsidP="008C664D">
      <w:pPr>
        <w:ind w:leftChars="200" w:left="480"/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计算积分</w:t>
      </w:r>
      <w:r w:rsidR="00F0306C" w:rsidRPr="00F0306C">
        <w:rPr>
          <w:position w:val="-32"/>
        </w:rPr>
        <w:object w:dxaOrig="2000" w:dyaOrig="740">
          <v:shape id="_x0000_i1214" type="#_x0000_t75" style="width:100.15pt;height:36.95pt" o:ole="">
            <v:imagedata r:id="rId391" o:title=""/>
          </v:shape>
          <o:OLEObject Type="Embed" ProgID="Equation.DSMT4" ShapeID="_x0000_i1214" DrawAspect="Content" ObjectID="_1698848100" r:id="rId392"/>
        </w:object>
      </w:r>
      <w:r>
        <w:rPr>
          <w:rFonts w:hint="eastAsia"/>
        </w:rPr>
        <w:t>，其中</w:t>
      </w:r>
      <w:r w:rsidR="00F0306C" w:rsidRPr="00025957">
        <w:rPr>
          <w:position w:val="-4"/>
        </w:rPr>
        <w:object w:dxaOrig="240" w:dyaOrig="240">
          <v:shape id="_x0000_i1215" type="#_x0000_t75" style="width:11.9pt;height:11.9pt" o:ole="">
            <v:imagedata r:id="rId393" o:title=""/>
          </v:shape>
          <o:OLEObject Type="Embed" ProgID="Equation.DSMT4" ShapeID="_x0000_i1215" DrawAspect="Content" ObjectID="_1698848101" r:id="rId394"/>
        </w:object>
      </w:r>
      <w:r>
        <w:rPr>
          <w:rFonts w:hint="eastAsia"/>
        </w:rPr>
        <w:t>是第一象限中以曲线</w:t>
      </w:r>
      <w:r w:rsidR="00F0306C" w:rsidRPr="00F0306C">
        <w:rPr>
          <w:position w:val="-10"/>
        </w:rPr>
        <w:object w:dxaOrig="780" w:dyaOrig="380">
          <v:shape id="_x0000_i1216" type="#_x0000_t75" style="width:38.8pt;height:18.8pt" o:ole="">
            <v:imagedata r:id="rId395" o:title=""/>
          </v:shape>
          <o:OLEObject Type="Embed" ProgID="Equation.DSMT4" ShapeID="_x0000_i1216" DrawAspect="Content" ObjectID="_1698848102" r:id="rId396"/>
        </w:object>
      </w:r>
      <w:r>
        <w:rPr>
          <w:rFonts w:hint="eastAsia"/>
        </w:rPr>
        <w:t>与</w:t>
      </w:r>
      <w:r w:rsidR="00F0306C" w:rsidRPr="00025957">
        <w:rPr>
          <w:position w:val="-4"/>
        </w:rPr>
        <w:object w:dxaOrig="200" w:dyaOrig="200">
          <v:shape id="_x0000_i1217" type="#_x0000_t75" style="width:10pt;height:10pt" o:ole="">
            <v:imagedata r:id="rId397" o:title=""/>
          </v:shape>
          <o:OLEObject Type="Embed" ProgID="Equation.DSMT4" ShapeID="_x0000_i1217" DrawAspect="Content" ObjectID="_1698848103" r:id="rId398"/>
        </w:object>
      </w:r>
      <w:r>
        <w:rPr>
          <w:rFonts w:hint="eastAsia"/>
        </w:rPr>
        <w:t>轴为边界的无界区域</w:t>
      </w:r>
      <w:r w:rsidR="008C664D">
        <w:rPr>
          <w:rFonts w:hint="eastAsia"/>
        </w:rPr>
        <w:t>．</w:t>
      </w:r>
    </w:p>
    <w:p w:rsidR="008C664D" w:rsidRPr="006B1711" w:rsidRDefault="008C664D" w:rsidP="008C664D"/>
    <w:p w:rsidR="00FD57FB" w:rsidRPr="008C664D" w:rsidRDefault="008C664D" w:rsidP="008C664D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ED7EBD">
        <w:rPr>
          <w:rFonts w:ascii="宋体" w:hAnsi="宋体" w:hint="eastAsia"/>
        </w:rPr>
        <w:t>将二重积分化为累次积分计算</w:t>
      </w:r>
      <w:r w:rsidR="00FD57FB">
        <w:rPr>
          <w:rFonts w:hint="eastAsia"/>
        </w:rPr>
        <w:t>得</w:t>
      </w:r>
    </w:p>
    <w:p w:rsidR="00FD57FB" w:rsidRDefault="00F0306C" w:rsidP="00ED7EBD">
      <w:pPr>
        <w:ind w:leftChars="200" w:left="480"/>
        <w:jc w:val="center"/>
      </w:pPr>
      <w:r w:rsidRPr="00F0306C">
        <w:rPr>
          <w:position w:val="-110"/>
        </w:rPr>
        <w:object w:dxaOrig="7640" w:dyaOrig="2420">
          <v:shape id="_x0000_i1218" type="#_x0000_t75" style="width:381.9pt;height:120.85pt" o:ole="">
            <v:imagedata r:id="rId399" o:title=""/>
          </v:shape>
          <o:OLEObject Type="Embed" ProgID="Equation.DSMT4" ShapeID="_x0000_i1218" DrawAspect="Content" ObjectID="_1698848104" r:id="rId400"/>
        </w:object>
      </w:r>
    </w:p>
    <w:p w:rsidR="003E085C" w:rsidRDefault="003E085C" w:rsidP="003E085C"/>
    <w:p w:rsidR="003E085C" w:rsidRDefault="003E085C" w:rsidP="003E085C"/>
    <w:p w:rsidR="003E085C" w:rsidRPr="002D4E9C" w:rsidRDefault="003E085C" w:rsidP="003E085C">
      <w:r w:rsidRPr="002D4E9C">
        <w:rPr>
          <w:rFonts w:hint="eastAsia"/>
        </w:rPr>
        <w:lastRenderedPageBreak/>
        <w:t>(1</w:t>
      </w:r>
      <w:r w:rsidRPr="002D4E9C">
        <w:t>7</w:t>
      </w:r>
      <w:r w:rsidRPr="002D4E9C">
        <w:rPr>
          <w:rFonts w:hint="eastAsia"/>
        </w:rPr>
        <w:t>)</w:t>
      </w:r>
      <w:r w:rsidRPr="002D4E9C">
        <w:rPr>
          <w:rFonts w:hint="eastAsia"/>
        </w:rPr>
        <w:t>（本题满分</w:t>
      </w:r>
      <w:r w:rsidRPr="002D4E9C">
        <w:rPr>
          <w:rFonts w:hint="eastAsia"/>
        </w:rPr>
        <w:t>10</w:t>
      </w:r>
      <w:r w:rsidRPr="002D4E9C">
        <w:rPr>
          <w:rFonts w:hint="eastAsia"/>
        </w:rPr>
        <w:t>分）</w:t>
      </w:r>
      <w:r w:rsidRPr="002D4E9C">
        <w:rPr>
          <w:rStyle w:val="ae"/>
          <w:rFonts w:hint="eastAsia"/>
        </w:rPr>
        <w:t>【同试卷一第三</w:t>
      </w:r>
      <w:r w:rsidRPr="002D4E9C">
        <w:rPr>
          <w:rStyle w:val="ae"/>
          <w:rFonts w:hint="eastAsia"/>
        </w:rPr>
        <w:t>(16)</w:t>
      </w:r>
      <w:r w:rsidRPr="002D4E9C">
        <w:rPr>
          <w:rStyle w:val="ae"/>
          <w:rFonts w:hint="eastAsia"/>
        </w:rPr>
        <w:t>题】</w:t>
      </w:r>
    </w:p>
    <w:p w:rsidR="003E085C" w:rsidRDefault="003E085C" w:rsidP="003E085C">
      <w:pPr>
        <w:ind w:leftChars="200" w:left="480"/>
      </w:pPr>
      <w:r>
        <w:rPr>
          <w:rFonts w:hint="eastAsia"/>
        </w:rPr>
        <w:t>求</w:t>
      </w:r>
      <w:r w:rsidR="00F0306C" w:rsidRPr="00F0306C">
        <w:rPr>
          <w:position w:val="-28"/>
        </w:rPr>
        <w:object w:dxaOrig="1920" w:dyaOrig="680">
          <v:shape id="_x0000_i1219" type="#_x0000_t75" style="width:95.8pt;height:33.8pt" o:ole="">
            <v:imagedata r:id="rId401" o:title=""/>
          </v:shape>
          <o:OLEObject Type="Embed" ProgID="Equation.DSMT4" ShapeID="_x0000_i1219" DrawAspect="Content" ObjectID="_1698848105" r:id="rId402"/>
        </w:object>
      </w:r>
      <w:r>
        <w:rPr>
          <w:rFonts w:hint="eastAsia"/>
        </w:rPr>
        <w:t>．</w:t>
      </w:r>
    </w:p>
    <w:p w:rsidR="003E085C" w:rsidRPr="006B1711" w:rsidRDefault="003E085C" w:rsidP="003E085C"/>
    <w:p w:rsidR="003E085C" w:rsidRDefault="003E085C" w:rsidP="003E085C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由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定积分的定义和分部积分法可得</w:t>
      </w:r>
    </w:p>
    <w:p w:rsidR="003E085C" w:rsidRDefault="00E430F0" w:rsidP="003E085C">
      <w:pPr>
        <w:ind w:leftChars="200" w:left="480"/>
        <w:jc w:val="center"/>
      </w:pPr>
      <w:r w:rsidRPr="00E430F0">
        <w:rPr>
          <w:position w:val="-98"/>
        </w:rPr>
        <w:object w:dxaOrig="6680" w:dyaOrig="2180">
          <v:shape id="_x0000_i1220" type="#_x0000_t75" style="width:333.7pt;height:108.95pt" o:ole="">
            <v:imagedata r:id="rId403" o:title=""/>
          </v:shape>
          <o:OLEObject Type="Embed" ProgID="Equation.DSMT4" ShapeID="_x0000_i1220" DrawAspect="Content" ObjectID="_1698848106" r:id="rId404"/>
        </w:object>
      </w:r>
    </w:p>
    <w:p w:rsidR="003E085C" w:rsidRDefault="003E085C" w:rsidP="003E085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E085C" w:rsidRDefault="003E085C" w:rsidP="003E085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8C664D" w:rsidRDefault="008C664D" w:rsidP="003E085C">
      <w:pPr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hint="eastAsia"/>
        </w:rPr>
        <w:t>(18)</w:t>
      </w:r>
      <w:r>
        <w:rPr>
          <w:rFonts w:hint="eastAsia"/>
        </w:rPr>
        <w:t>（</w:t>
      </w:r>
      <w:r w:rsidR="00FD57FB">
        <w:rPr>
          <w:rFonts w:asciiTheme="majorEastAsia" w:eastAsiaTheme="majorEastAsia" w:hAnsiTheme="majorEastAsia" w:hint="eastAsia"/>
          <w:color w:val="000000" w:themeColor="text1"/>
          <w:szCs w:val="21"/>
        </w:rPr>
        <w:t>本题满分10分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FD57FB" w:rsidRDefault="00FD57FB" w:rsidP="008C664D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已知方程</w:t>
      </w:r>
      <w:r w:rsidR="00F0306C" w:rsidRPr="00F0306C">
        <w:rPr>
          <w:position w:val="-28"/>
        </w:rPr>
        <w:object w:dxaOrig="1680" w:dyaOrig="660">
          <v:shape id="_x0000_i1221" type="#_x0000_t75" style="width:83.9pt;height:33.2pt" o:ole="">
            <v:imagedata r:id="rId405" o:title=""/>
          </v:shape>
          <o:OLEObject Type="Embed" ProgID="Equation.DSMT4" ShapeID="_x0000_i1221" DrawAspect="Content" ObjectID="_1698848107" r:id="rId406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F0306C" w:rsidRPr="00F0306C">
        <w:rPr>
          <w:position w:val="-10"/>
        </w:rPr>
        <w:object w:dxaOrig="540" w:dyaOrig="320">
          <v:shape id="_x0000_i1222" type="#_x0000_t75" style="width:26.9pt;height:16.3pt" o:ole="">
            <v:imagedata r:id="rId407" o:title=""/>
          </v:shape>
          <o:OLEObject Type="Embed" ProgID="Equation.DSMT4" ShapeID="_x0000_i1222" DrawAspect="Content" ObjectID="_1698848108" r:id="rId408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内有实根</w:t>
      </w:r>
      <w:r w:rsidR="00ED7EBD">
        <w:rPr>
          <w:rFonts w:asciiTheme="majorEastAsia" w:eastAsiaTheme="majorEastAsia" w:hAnsiTheme="majorEastAsia" w:hint="eastAsia"/>
          <w:color w:val="000000" w:themeColor="text1"/>
          <w:szCs w:val="21"/>
        </w:rPr>
        <w:t>，求</w:t>
      </w:r>
      <w:r w:rsidR="00F0306C" w:rsidRPr="00025957">
        <w:rPr>
          <w:position w:val="-4"/>
        </w:rPr>
        <w:object w:dxaOrig="200" w:dyaOrig="260">
          <v:shape id="_x0000_i1223" type="#_x0000_t75" style="width:10pt;height:13.15pt" o:ole="">
            <v:imagedata r:id="rId409" o:title=""/>
          </v:shape>
          <o:OLEObject Type="Embed" ProgID="Equation.DSMT4" ShapeID="_x0000_i1223" DrawAspect="Content" ObjectID="_1698848109" r:id="rId410"/>
        </w:object>
      </w:r>
      <w:r w:rsidR="00ED7EBD">
        <w:rPr>
          <w:rFonts w:asciiTheme="majorEastAsia" w:eastAsiaTheme="majorEastAsia" w:hAnsiTheme="majorEastAsia" w:hint="eastAsia"/>
          <w:color w:val="000000" w:themeColor="text1"/>
          <w:szCs w:val="21"/>
        </w:rPr>
        <w:t>的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范围</w:t>
      </w:r>
      <w:r w:rsidR="008C664D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8C664D" w:rsidRPr="006B1711" w:rsidRDefault="008C664D" w:rsidP="008C664D"/>
    <w:p w:rsidR="00FD57FB" w:rsidRPr="008C664D" w:rsidRDefault="008C664D" w:rsidP="00FD57FB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FD57FB">
        <w:rPr>
          <w:rFonts w:hint="eastAsia"/>
        </w:rPr>
        <w:t>令</w:t>
      </w:r>
      <w:r w:rsidR="00F0306C" w:rsidRPr="00F0306C">
        <w:rPr>
          <w:position w:val="-28"/>
        </w:rPr>
        <w:object w:dxaOrig="2020" w:dyaOrig="660">
          <v:shape id="_x0000_i1224" type="#_x0000_t75" style="width:100.8pt;height:33.2pt" o:ole="">
            <v:imagedata r:id="rId411" o:title=""/>
          </v:shape>
          <o:OLEObject Type="Embed" ProgID="Equation.DSMT4" ShapeID="_x0000_i1224" DrawAspect="Content" ObjectID="_1698848110" r:id="rId412"/>
        </w:object>
      </w:r>
      <w:r w:rsidR="00FD57FB">
        <w:rPr>
          <w:rFonts w:hint="eastAsia"/>
        </w:rPr>
        <w:t>，</w:t>
      </w:r>
      <w:r w:rsidR="00EA5140">
        <w:rPr>
          <w:rFonts w:hint="eastAsia"/>
        </w:rPr>
        <w:t>求导得</w:t>
      </w:r>
    </w:p>
    <w:p w:rsidR="00FD57FB" w:rsidRDefault="00F0306C" w:rsidP="00EA5140">
      <w:pPr>
        <w:ind w:leftChars="200" w:left="480"/>
        <w:jc w:val="center"/>
      </w:pPr>
      <w:r w:rsidRPr="00F0306C">
        <w:rPr>
          <w:position w:val="-28"/>
        </w:rPr>
        <w:object w:dxaOrig="5340" w:dyaOrig="700">
          <v:shape id="_x0000_i1225" type="#_x0000_t75" style="width:266.7pt;height:35.05pt" o:ole="">
            <v:imagedata r:id="rId413" o:title=""/>
          </v:shape>
          <o:OLEObject Type="Embed" ProgID="Equation.DSMT4" ShapeID="_x0000_i1225" DrawAspect="Content" ObjectID="_1698848111" r:id="rId414"/>
        </w:object>
      </w:r>
    </w:p>
    <w:p w:rsidR="00FD57FB" w:rsidRDefault="00FD57FB" w:rsidP="00EA5140">
      <w:pPr>
        <w:ind w:leftChars="200" w:left="480"/>
      </w:pPr>
      <w:r>
        <w:rPr>
          <w:rFonts w:hint="eastAsia"/>
        </w:rPr>
        <w:t>令</w:t>
      </w:r>
      <w:r w:rsidR="00F0306C" w:rsidRPr="00F0306C">
        <w:rPr>
          <w:position w:val="-10"/>
        </w:rPr>
        <w:object w:dxaOrig="2740" w:dyaOrig="360">
          <v:shape id="_x0000_i1226" type="#_x0000_t75" style="width:137.1pt;height:18.15pt" o:ole="">
            <v:imagedata r:id="rId415" o:title=""/>
          </v:shape>
          <o:OLEObject Type="Embed" ProgID="Equation.DSMT4" ShapeID="_x0000_i1226" DrawAspect="Content" ObjectID="_1698848112" r:id="rId416"/>
        </w:object>
      </w:r>
      <w:r w:rsidR="00182662">
        <w:rPr>
          <w:rFonts w:hint="eastAsia"/>
        </w:rPr>
        <w:t>，则当</w:t>
      </w:r>
      <w:r w:rsidR="00F0306C" w:rsidRPr="00F0306C">
        <w:rPr>
          <w:position w:val="-10"/>
        </w:rPr>
        <w:object w:dxaOrig="900" w:dyaOrig="320">
          <v:shape id="_x0000_i1227" type="#_x0000_t75" style="width:45.1pt;height:16.3pt" o:ole="">
            <v:imagedata r:id="rId417" o:title=""/>
          </v:shape>
          <o:OLEObject Type="Embed" ProgID="Equation.DSMT4" ShapeID="_x0000_i1227" DrawAspect="Content" ObjectID="_1698848113" r:id="rId418"/>
        </w:object>
      </w:r>
      <w:r w:rsidR="00182662">
        <w:rPr>
          <w:rFonts w:hint="eastAsia"/>
        </w:rPr>
        <w:t>时有</w:t>
      </w:r>
    </w:p>
    <w:p w:rsidR="00FD57FB" w:rsidRDefault="00F0306C" w:rsidP="00182662">
      <w:pPr>
        <w:ind w:leftChars="200" w:left="480"/>
        <w:jc w:val="center"/>
      </w:pPr>
      <w:r w:rsidRPr="00F0306C">
        <w:rPr>
          <w:position w:val="-44"/>
        </w:rPr>
        <w:object w:dxaOrig="3460" w:dyaOrig="999">
          <v:shape id="_x0000_i1228" type="#_x0000_t75" style="width:172.8pt;height:50.1pt" o:ole="">
            <v:imagedata r:id="rId419" o:title=""/>
          </v:shape>
          <o:OLEObject Type="Embed" ProgID="Equation.DSMT4" ShapeID="_x0000_i1228" DrawAspect="Content" ObjectID="_1698848114" r:id="rId420"/>
        </w:object>
      </w:r>
    </w:p>
    <w:p w:rsidR="00182662" w:rsidRDefault="00FD57FB" w:rsidP="00182662">
      <w:pPr>
        <w:ind w:leftChars="200" w:left="480"/>
      </w:pPr>
      <w:r>
        <w:rPr>
          <w:rFonts w:hint="eastAsia"/>
        </w:rPr>
        <w:t>故</w:t>
      </w:r>
      <w:r w:rsidR="00F0306C" w:rsidRPr="00F0306C">
        <w:rPr>
          <w:position w:val="-10"/>
        </w:rPr>
        <w:object w:dxaOrig="580" w:dyaOrig="320">
          <v:shape id="_x0000_i1229" type="#_x0000_t75" style="width:28.8pt;height:16.3pt" o:ole="">
            <v:imagedata r:id="rId421" o:title=""/>
          </v:shape>
          <o:OLEObject Type="Embed" ProgID="Equation.DSMT4" ShapeID="_x0000_i1229" DrawAspect="Content" ObjectID="_1698848115" r:id="rId422"/>
        </w:object>
      </w:r>
      <w:r>
        <w:rPr>
          <w:rFonts w:hint="eastAsia"/>
        </w:rPr>
        <w:t>在</w:t>
      </w:r>
      <w:r w:rsidR="00F0306C" w:rsidRPr="00F0306C">
        <w:rPr>
          <w:position w:val="-10"/>
        </w:rPr>
        <w:object w:dxaOrig="520" w:dyaOrig="320">
          <v:shape id="_x0000_i1230" type="#_x0000_t75" style="width:26.3pt;height:16.3pt" o:ole="">
            <v:imagedata r:id="rId423" o:title=""/>
          </v:shape>
          <o:OLEObject Type="Embed" ProgID="Equation.DSMT4" ShapeID="_x0000_i1230" DrawAspect="Content" ObjectID="_1698848116" r:id="rId424"/>
        </w:object>
      </w:r>
      <w:r>
        <w:rPr>
          <w:rFonts w:hint="eastAsia"/>
        </w:rPr>
        <w:t>上单调递减，从而</w:t>
      </w:r>
      <w:r w:rsidR="00F0306C" w:rsidRPr="00F0306C">
        <w:rPr>
          <w:position w:val="-10"/>
        </w:rPr>
        <w:object w:dxaOrig="900" w:dyaOrig="320">
          <v:shape id="_x0000_i1231" type="#_x0000_t75" style="width:45.1pt;height:16.3pt" o:ole="">
            <v:imagedata r:id="rId425" o:title=""/>
          </v:shape>
          <o:OLEObject Type="Embed" ProgID="Equation.DSMT4" ShapeID="_x0000_i1231" DrawAspect="Content" ObjectID="_1698848117" r:id="rId426"/>
        </w:object>
      </w:r>
      <w:r>
        <w:rPr>
          <w:rFonts w:hint="eastAsia"/>
        </w:rPr>
        <w:t>时</w:t>
      </w:r>
      <w:r w:rsidR="00F0306C" w:rsidRPr="00F0306C">
        <w:rPr>
          <w:position w:val="-10"/>
        </w:rPr>
        <w:object w:dxaOrig="1640" w:dyaOrig="320">
          <v:shape id="_x0000_i1232" type="#_x0000_t75" style="width:82pt;height:16.3pt" o:ole="">
            <v:imagedata r:id="rId427" o:title=""/>
          </v:shape>
          <o:OLEObject Type="Embed" ProgID="Equation.DSMT4" ShapeID="_x0000_i1232" DrawAspect="Content" ObjectID="_1698848118" r:id="rId428"/>
        </w:object>
      </w:r>
      <w:r w:rsidR="00182662">
        <w:rPr>
          <w:rFonts w:hint="eastAsia"/>
        </w:rPr>
        <w:t>．</w:t>
      </w:r>
      <w:r>
        <w:rPr>
          <w:rFonts w:hint="eastAsia"/>
        </w:rPr>
        <w:t>故</w:t>
      </w:r>
      <w:r w:rsidR="00F0306C" w:rsidRPr="00F0306C">
        <w:rPr>
          <w:position w:val="-10"/>
        </w:rPr>
        <w:object w:dxaOrig="520" w:dyaOrig="320">
          <v:shape id="_x0000_i1233" type="#_x0000_t75" style="width:26.3pt;height:16.3pt" o:ole="">
            <v:imagedata r:id="rId429" o:title=""/>
          </v:shape>
          <o:OLEObject Type="Embed" ProgID="Equation.DSMT4" ShapeID="_x0000_i1233" DrawAspect="Content" ObjectID="_1698848119" r:id="rId430"/>
        </w:object>
      </w:r>
      <w:r>
        <w:rPr>
          <w:rFonts w:hint="eastAsia"/>
        </w:rPr>
        <w:t>在</w:t>
      </w:r>
      <w:r w:rsidR="00F0306C" w:rsidRPr="00F0306C">
        <w:rPr>
          <w:position w:val="-10"/>
        </w:rPr>
        <w:object w:dxaOrig="520" w:dyaOrig="320">
          <v:shape id="_x0000_i1234" type="#_x0000_t75" style="width:26.3pt;height:16.3pt" o:ole="">
            <v:imagedata r:id="rId431" o:title=""/>
          </v:shape>
          <o:OLEObject Type="Embed" ProgID="Equation.DSMT4" ShapeID="_x0000_i1234" DrawAspect="Content" ObjectID="_1698848120" r:id="rId432"/>
        </w:object>
      </w:r>
      <w:r>
        <w:rPr>
          <w:rFonts w:hint="eastAsia"/>
        </w:rPr>
        <w:t>上单调递减，从而</w:t>
      </w:r>
      <w:r w:rsidR="00F0306C" w:rsidRPr="00F0306C">
        <w:rPr>
          <w:position w:val="-10"/>
        </w:rPr>
        <w:object w:dxaOrig="900" w:dyaOrig="320">
          <v:shape id="_x0000_i1235" type="#_x0000_t75" style="width:45.1pt;height:16.3pt" o:ole="">
            <v:imagedata r:id="rId433" o:title=""/>
          </v:shape>
          <o:OLEObject Type="Embed" ProgID="Equation.DSMT4" ShapeID="_x0000_i1235" DrawAspect="Content" ObjectID="_1698848121" r:id="rId434"/>
        </w:object>
      </w:r>
      <w:r>
        <w:rPr>
          <w:rFonts w:hint="eastAsia"/>
        </w:rPr>
        <w:t>时</w:t>
      </w:r>
      <w:r w:rsidR="00F0306C" w:rsidRPr="00F0306C">
        <w:rPr>
          <w:position w:val="-10"/>
        </w:rPr>
        <w:object w:dxaOrig="1540" w:dyaOrig="320">
          <v:shape id="_x0000_i1236" type="#_x0000_t75" style="width:77pt;height:16.3pt" o:ole="">
            <v:imagedata r:id="rId435" o:title=""/>
          </v:shape>
          <o:OLEObject Type="Embed" ProgID="Equation.DSMT4" ShapeID="_x0000_i1236" DrawAspect="Content" ObjectID="_1698848122" r:id="rId436"/>
        </w:object>
      </w:r>
      <w:r w:rsidR="00182662">
        <w:rPr>
          <w:rFonts w:hint="eastAsia"/>
        </w:rPr>
        <w:t>．</w:t>
      </w:r>
      <w:r>
        <w:rPr>
          <w:rFonts w:hint="eastAsia"/>
        </w:rPr>
        <w:t>因此有</w:t>
      </w:r>
      <w:r w:rsidR="00F0306C" w:rsidRPr="00F0306C">
        <w:rPr>
          <w:position w:val="-10"/>
        </w:rPr>
        <w:object w:dxaOrig="920" w:dyaOrig="320">
          <v:shape id="_x0000_i1237" type="#_x0000_t75" style="width:45.7pt;height:16.3pt" o:ole="">
            <v:imagedata r:id="rId437" o:title=""/>
          </v:shape>
          <o:OLEObject Type="Embed" ProgID="Equation.DSMT4" ShapeID="_x0000_i1237" DrawAspect="Content" ObjectID="_1698848123" r:id="rId438"/>
        </w:object>
      </w:r>
      <w:r>
        <w:rPr>
          <w:rFonts w:hint="eastAsia"/>
        </w:rPr>
        <w:t>，可知</w:t>
      </w:r>
      <w:r w:rsidR="00F0306C" w:rsidRPr="00F0306C">
        <w:rPr>
          <w:position w:val="-10"/>
        </w:rPr>
        <w:object w:dxaOrig="540" w:dyaOrig="320">
          <v:shape id="_x0000_i1238" type="#_x0000_t75" style="width:26.9pt;height:16.3pt" o:ole="">
            <v:imagedata r:id="rId439" o:title=""/>
          </v:shape>
          <o:OLEObject Type="Embed" ProgID="Equation.DSMT4" ShapeID="_x0000_i1238" DrawAspect="Content" ObjectID="_1698848124" r:id="rId440"/>
        </w:object>
      </w:r>
      <w:r>
        <w:rPr>
          <w:rFonts w:hint="eastAsia"/>
        </w:rPr>
        <w:t>在</w:t>
      </w:r>
      <w:r w:rsidR="00F0306C" w:rsidRPr="00F0306C">
        <w:rPr>
          <w:position w:val="-10"/>
        </w:rPr>
        <w:object w:dxaOrig="540" w:dyaOrig="320">
          <v:shape id="_x0000_i1239" type="#_x0000_t75" style="width:26.9pt;height:16.3pt" o:ole="">
            <v:imagedata r:id="rId441" o:title=""/>
          </v:shape>
          <o:OLEObject Type="Embed" ProgID="Equation.DSMT4" ShapeID="_x0000_i1239" DrawAspect="Content" ObjectID="_1698848125" r:id="rId442"/>
        </w:object>
      </w:r>
      <w:r w:rsidR="00182662">
        <w:rPr>
          <w:rFonts w:hint="eastAsia"/>
        </w:rPr>
        <w:t>上单调递减．因为</w:t>
      </w:r>
    </w:p>
    <w:p w:rsidR="00182662" w:rsidRDefault="00F0306C" w:rsidP="00182662">
      <w:pPr>
        <w:ind w:leftChars="200" w:left="480"/>
        <w:jc w:val="center"/>
      </w:pPr>
      <w:r w:rsidRPr="00F0306C">
        <w:rPr>
          <w:position w:val="-30"/>
        </w:rPr>
        <w:object w:dxaOrig="5120" w:dyaOrig="720">
          <v:shape id="_x0000_i1240" type="#_x0000_t75" style="width:256.05pt;height:36.3pt" o:ole="">
            <v:imagedata r:id="rId443" o:title=""/>
          </v:shape>
          <o:OLEObject Type="Embed" ProgID="Equation.DSMT4" ShapeID="_x0000_i1240" DrawAspect="Content" ObjectID="_1698848126" r:id="rId444"/>
        </w:object>
      </w:r>
    </w:p>
    <w:p w:rsidR="00FD57FB" w:rsidRDefault="00FD57FB" w:rsidP="00182662">
      <w:pPr>
        <w:ind w:leftChars="200" w:left="480"/>
      </w:pPr>
      <w:r>
        <w:rPr>
          <w:rFonts w:hint="eastAsia"/>
        </w:rPr>
        <w:t>要使得</w:t>
      </w:r>
      <w:r w:rsidR="00F0306C" w:rsidRPr="00F0306C">
        <w:rPr>
          <w:position w:val="-10"/>
        </w:rPr>
        <w:object w:dxaOrig="900" w:dyaOrig="320">
          <v:shape id="_x0000_i1241" type="#_x0000_t75" style="width:45.1pt;height:16.3pt" o:ole="">
            <v:imagedata r:id="rId445" o:title=""/>
          </v:shape>
          <o:OLEObject Type="Embed" ProgID="Equation.DSMT4" ShapeID="_x0000_i1241" DrawAspect="Content" ObjectID="_1698848127" r:id="rId446"/>
        </w:object>
      </w:r>
      <w:r>
        <w:rPr>
          <w:rFonts w:hint="eastAsia"/>
        </w:rPr>
        <w:t>在</w:t>
      </w:r>
      <w:r w:rsidR="00F0306C" w:rsidRPr="00F0306C">
        <w:rPr>
          <w:position w:val="-10"/>
        </w:rPr>
        <w:object w:dxaOrig="540" w:dyaOrig="320">
          <v:shape id="_x0000_i1242" type="#_x0000_t75" style="width:26.9pt;height:16.3pt" o:ole="">
            <v:imagedata r:id="rId447" o:title=""/>
          </v:shape>
          <o:OLEObject Type="Embed" ProgID="Equation.DSMT4" ShapeID="_x0000_i1242" DrawAspect="Content" ObjectID="_1698848128" r:id="rId448"/>
        </w:object>
      </w:r>
      <w:r>
        <w:rPr>
          <w:rFonts w:hint="eastAsia"/>
        </w:rPr>
        <w:t>内有实根，必有</w:t>
      </w:r>
      <w:r w:rsidR="00F0306C" w:rsidRPr="00F0306C">
        <w:rPr>
          <w:position w:val="-24"/>
        </w:rPr>
        <w:object w:dxaOrig="1500" w:dyaOrig="620">
          <v:shape id="_x0000_i1243" type="#_x0000_t75" style="width:75.15pt;height:31.3pt" o:ole="">
            <v:imagedata r:id="rId449" o:title=""/>
          </v:shape>
          <o:OLEObject Type="Embed" ProgID="Equation.DSMT4" ShapeID="_x0000_i1243" DrawAspect="Content" ObjectID="_1698848129" r:id="rId450"/>
        </w:object>
      </w:r>
      <w:r w:rsidR="008C664D">
        <w:rPr>
          <w:rFonts w:hint="eastAsia"/>
        </w:rPr>
        <w:t>．</w:t>
      </w:r>
    </w:p>
    <w:p w:rsidR="0014184D" w:rsidRDefault="0014184D" w:rsidP="00FD57FB">
      <w:pPr>
        <w:adjustRightInd w:val="0"/>
        <w:snapToGrid w:val="0"/>
        <w:spacing w:line="360" w:lineRule="auto"/>
        <w:ind w:left="2"/>
        <w:rPr>
          <w:rFonts w:eastAsiaTheme="majorEastAsia"/>
          <w:szCs w:val="21"/>
        </w:rPr>
      </w:pPr>
    </w:p>
    <w:p w:rsidR="0014184D" w:rsidRDefault="0014184D" w:rsidP="00FD57FB">
      <w:pPr>
        <w:adjustRightInd w:val="0"/>
        <w:snapToGrid w:val="0"/>
        <w:spacing w:line="360" w:lineRule="auto"/>
        <w:ind w:left="2"/>
        <w:rPr>
          <w:rFonts w:eastAsiaTheme="majorEastAsia"/>
          <w:szCs w:val="21"/>
        </w:rPr>
      </w:pPr>
    </w:p>
    <w:p w:rsidR="008C664D" w:rsidRDefault="008C664D" w:rsidP="00F0306C">
      <w:pPr>
        <w:adjustRightInd w:val="0"/>
        <w:snapToGrid w:val="0"/>
        <w:ind w:left="2"/>
        <w:rPr>
          <w:rFonts w:eastAsiaTheme="majorEastAsia"/>
          <w:szCs w:val="21"/>
        </w:rPr>
      </w:pPr>
      <w:r>
        <w:rPr>
          <w:rFonts w:eastAsiaTheme="majorEastAsia" w:hint="eastAsia"/>
          <w:szCs w:val="21"/>
        </w:rPr>
        <w:t>(</w:t>
      </w:r>
      <w:r w:rsidR="00FD57FB">
        <w:rPr>
          <w:rFonts w:eastAsiaTheme="majorEastAsia" w:hint="eastAsia"/>
          <w:szCs w:val="21"/>
        </w:rPr>
        <w:t>19</w:t>
      </w:r>
      <w:r>
        <w:rPr>
          <w:rFonts w:eastAsiaTheme="majorEastAsia" w:hint="eastAsia"/>
          <w:szCs w:val="21"/>
        </w:rPr>
        <w:t>)</w:t>
      </w:r>
      <w:r w:rsidR="00FD57FB">
        <w:rPr>
          <w:rFonts w:eastAsiaTheme="majorEastAsia" w:hint="eastAsia"/>
          <w:szCs w:val="21"/>
        </w:rPr>
        <w:t>（</w:t>
      </w:r>
      <w:r w:rsidR="00FD57FB">
        <w:rPr>
          <w:rFonts w:eastAsiaTheme="majorEastAsia"/>
          <w:szCs w:val="21"/>
        </w:rPr>
        <w:t>本题满分</w:t>
      </w:r>
      <w:r w:rsidR="00FD57FB">
        <w:rPr>
          <w:rFonts w:eastAsiaTheme="majorEastAsia"/>
          <w:szCs w:val="21"/>
        </w:rPr>
        <w:t>10</w:t>
      </w:r>
      <w:r w:rsidR="00FD57FB">
        <w:rPr>
          <w:rFonts w:eastAsiaTheme="majorEastAsia"/>
          <w:szCs w:val="21"/>
        </w:rPr>
        <w:t>分</w:t>
      </w:r>
      <w:r w:rsidR="00FD57FB">
        <w:rPr>
          <w:rFonts w:eastAsiaTheme="majorEastAsia" w:hint="eastAsia"/>
          <w:szCs w:val="21"/>
        </w:rPr>
        <w:t>）</w:t>
      </w:r>
    </w:p>
    <w:p w:rsidR="00FD57FB" w:rsidRDefault="00FD57FB" w:rsidP="00F0306C">
      <w:pPr>
        <w:adjustRightInd w:val="0"/>
        <w:snapToGrid w:val="0"/>
        <w:ind w:leftChars="200" w:left="480"/>
        <w:rPr>
          <w:szCs w:val="21"/>
        </w:rPr>
      </w:pPr>
      <w:r>
        <w:rPr>
          <w:rFonts w:eastAsiaTheme="majorEastAsia" w:hint="eastAsia"/>
          <w:szCs w:val="21"/>
        </w:rPr>
        <w:t>设</w:t>
      </w:r>
      <w:r w:rsidR="00F0306C" w:rsidRPr="00F0306C">
        <w:rPr>
          <w:position w:val="-12"/>
        </w:rPr>
        <w:object w:dxaOrig="620" w:dyaOrig="360">
          <v:shape id="_x0000_i1244" type="#_x0000_t75" style="width:31.3pt;height:18.15pt" o:ole="">
            <v:imagedata r:id="rId451" o:title=""/>
          </v:shape>
          <o:OLEObject Type="Embed" ProgID="Equation.DSMT4" ShapeID="_x0000_i1244" DrawAspect="Content" ObjectID="_1698848130" r:id="rId452"/>
        </w:object>
      </w:r>
      <w:r>
        <w:rPr>
          <w:rFonts w:eastAsiaTheme="majorEastAsia" w:hint="eastAsia"/>
          <w:szCs w:val="21"/>
        </w:rPr>
        <w:t>，</w:t>
      </w:r>
      <w:r w:rsidR="00F0306C" w:rsidRPr="00F0306C">
        <w:rPr>
          <w:position w:val="-12"/>
        </w:rPr>
        <w:object w:dxaOrig="620" w:dyaOrig="360">
          <v:shape id="_x0000_i1245" type="#_x0000_t75" style="width:31.3pt;height:18.15pt" o:ole="">
            <v:imagedata r:id="rId453" o:title=""/>
          </v:shape>
          <o:OLEObject Type="Embed" ProgID="Equation.DSMT4" ShapeID="_x0000_i1245" DrawAspect="Content" ObjectID="_1698848131" r:id="rId454"/>
        </w:object>
      </w:r>
      <w:r>
        <w:rPr>
          <w:rFonts w:eastAsiaTheme="majorEastAsia" w:hint="eastAsia"/>
          <w:szCs w:val="21"/>
        </w:rPr>
        <w:t>，</w:t>
      </w:r>
      <w:r w:rsidR="00F0306C" w:rsidRPr="00F0306C">
        <w:rPr>
          <w:position w:val="-24"/>
        </w:rPr>
        <w:object w:dxaOrig="2240" w:dyaOrig="620">
          <v:shape id="_x0000_i1246" type="#_x0000_t75" style="width:112.05pt;height:31.3pt" o:ole="">
            <v:imagedata r:id="rId455" o:title=""/>
          </v:shape>
          <o:OLEObject Type="Embed" ProgID="Equation.DSMT4" ShapeID="_x0000_i1246" DrawAspect="Content" ObjectID="_1698848132" r:id="rId456"/>
        </w:object>
      </w:r>
      <w:r w:rsidR="00182662">
        <w:rPr>
          <w:rFonts w:hint="eastAsia"/>
          <w:szCs w:val="21"/>
        </w:rPr>
        <w:t>（</w:t>
      </w:r>
      <w:r w:rsidR="00F0306C" w:rsidRPr="00F0306C">
        <w:rPr>
          <w:position w:val="-8"/>
        </w:rPr>
        <w:object w:dxaOrig="999" w:dyaOrig="300">
          <v:shape id="_x0000_i1247" type="#_x0000_t75" style="width:50.1pt;height:15.05pt" o:ole="">
            <v:imagedata r:id="rId457" o:title=""/>
          </v:shape>
          <o:OLEObject Type="Embed" ProgID="Equation.DSMT4" ShapeID="_x0000_i1247" DrawAspect="Content" ObjectID="_1698848133" r:id="rId458"/>
        </w:object>
      </w:r>
      <w:r w:rsidR="00182662">
        <w:rPr>
          <w:rFonts w:hint="eastAsia"/>
          <w:szCs w:val="21"/>
        </w:rPr>
        <w:t>）</w:t>
      </w:r>
      <w:r>
        <w:rPr>
          <w:rFonts w:eastAsiaTheme="majorEastAsia" w:hint="eastAsia"/>
          <w:szCs w:val="21"/>
        </w:rPr>
        <w:t>，</w:t>
      </w:r>
      <w:r w:rsidR="00F0306C" w:rsidRPr="00F0306C">
        <w:rPr>
          <w:position w:val="-10"/>
        </w:rPr>
        <w:object w:dxaOrig="520" w:dyaOrig="320">
          <v:shape id="_x0000_i1248" type="#_x0000_t75" style="width:26.3pt;height:16.3pt" o:ole="">
            <v:imagedata r:id="rId459" o:title=""/>
          </v:shape>
          <o:OLEObject Type="Embed" ProgID="Equation.DSMT4" ShapeID="_x0000_i1248" DrawAspect="Content" ObjectID="_1698848134" r:id="rId460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为幂级数</w:t>
      </w:r>
      <w:r w:rsidR="00F0306C" w:rsidRPr="00F0306C">
        <w:rPr>
          <w:position w:val="-28"/>
        </w:rPr>
        <w:object w:dxaOrig="780" w:dyaOrig="680">
          <v:shape id="_x0000_i1249" type="#_x0000_t75" style="width:38.8pt;height:33.8pt" o:ole="">
            <v:imagedata r:id="rId461" o:title=""/>
          </v:shape>
          <o:OLEObject Type="Embed" ProgID="Equation.DSMT4" ShapeID="_x0000_i1249" DrawAspect="Content" ObjectID="_1698848135" r:id="rId462"/>
        </w:object>
      </w:r>
      <w:r w:rsidR="00182662">
        <w:rPr>
          <w:rFonts w:hint="eastAsia"/>
          <w:szCs w:val="21"/>
        </w:rPr>
        <w:t>的和函数．</w:t>
      </w:r>
    </w:p>
    <w:p w:rsidR="00FD57FB" w:rsidRDefault="00182662" w:rsidP="00F0306C">
      <w:pPr>
        <w:adjustRightInd w:val="0"/>
        <w:snapToGrid w:val="0"/>
        <w:ind w:leftChars="200" w:left="480"/>
        <w:rPr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="00FD57FB">
        <w:rPr>
          <w:rFonts w:hint="eastAsia"/>
          <w:szCs w:val="21"/>
        </w:rPr>
        <w:t>证明幂级数</w:t>
      </w:r>
      <w:r w:rsidR="00F0306C" w:rsidRPr="00F0306C">
        <w:rPr>
          <w:position w:val="-28"/>
        </w:rPr>
        <w:object w:dxaOrig="780" w:dyaOrig="680">
          <v:shape id="_x0000_i1250" type="#_x0000_t75" style="width:38.8pt;height:33.8pt" o:ole="">
            <v:imagedata r:id="rId463" o:title=""/>
          </v:shape>
          <o:OLEObject Type="Embed" ProgID="Equation.DSMT4" ShapeID="_x0000_i1250" DrawAspect="Content" ObjectID="_1698848136" r:id="rId464"/>
        </w:object>
      </w:r>
      <w:r w:rsidR="00FD57FB">
        <w:rPr>
          <w:rFonts w:hint="eastAsia"/>
          <w:szCs w:val="21"/>
        </w:rPr>
        <w:t>的收敛半径不小于</w:t>
      </w:r>
      <w:r w:rsidR="00F0306C" w:rsidRPr="00025957">
        <w:rPr>
          <w:position w:val="-4"/>
        </w:rPr>
        <w:object w:dxaOrig="180" w:dyaOrig="260">
          <v:shape id="_x0000_i1251" type="#_x0000_t75" style="width:8.75pt;height:13.15pt" o:ole="">
            <v:imagedata r:id="rId465" o:title=""/>
          </v:shape>
          <o:OLEObject Type="Embed" ProgID="Equation.DSMT4" ShapeID="_x0000_i1251" DrawAspect="Content" ObjectID="_1698848137" r:id="rId466"/>
        </w:object>
      </w:r>
      <w:r w:rsidR="00FD57FB">
        <w:rPr>
          <w:rFonts w:hint="eastAsia"/>
          <w:szCs w:val="21"/>
        </w:rPr>
        <w:t>；</w:t>
      </w:r>
    </w:p>
    <w:p w:rsidR="00FD57FB" w:rsidRDefault="00182662" w:rsidP="00F0306C">
      <w:pPr>
        <w:adjustRightInd w:val="0"/>
        <w:snapToGrid w:val="0"/>
        <w:ind w:leftChars="200" w:left="480"/>
        <w:rPr>
          <w:szCs w:val="21"/>
        </w:rPr>
      </w:pPr>
      <w:r>
        <w:rPr>
          <w:rFonts w:hint="eastAsia"/>
        </w:rPr>
        <w:lastRenderedPageBreak/>
        <w:t>(</w:t>
      </w:r>
      <w:r w:rsidRPr="002C318A">
        <w:rPr>
          <w:rFonts w:hint="eastAsia"/>
        </w:rPr>
        <w:t>Ⅱ</w:t>
      </w:r>
      <w:r>
        <w:rPr>
          <w:rFonts w:hint="eastAsia"/>
        </w:rPr>
        <w:t xml:space="preserve">) </w:t>
      </w:r>
      <w:r w:rsidR="00FD57FB">
        <w:rPr>
          <w:rFonts w:hint="eastAsia"/>
          <w:szCs w:val="21"/>
        </w:rPr>
        <w:t>证明</w:t>
      </w:r>
      <w:r w:rsidR="00F0306C" w:rsidRPr="00F0306C">
        <w:rPr>
          <w:position w:val="-10"/>
        </w:rPr>
        <w:object w:dxaOrig="2299" w:dyaOrig="320">
          <v:shape id="_x0000_i1252" type="#_x0000_t75" style="width:115.2pt;height:16.3pt" o:ole="">
            <v:imagedata r:id="rId467" o:title=""/>
          </v:shape>
          <o:OLEObject Type="Embed" ProgID="Equation.DSMT4" ShapeID="_x0000_i1252" DrawAspect="Content" ObjectID="_1698848138" r:id="rId468"/>
        </w:object>
      </w:r>
      <w:r w:rsidR="00FD57FB">
        <w:rPr>
          <w:rFonts w:hint="eastAsia"/>
          <w:szCs w:val="21"/>
        </w:rPr>
        <w:t>（</w:t>
      </w:r>
      <w:r w:rsidR="00F0306C" w:rsidRPr="00F0306C">
        <w:rPr>
          <w:position w:val="-10"/>
        </w:rPr>
        <w:object w:dxaOrig="1040" w:dyaOrig="320">
          <v:shape id="_x0000_i1253" type="#_x0000_t75" style="width:51.95pt;height:16.3pt" o:ole="">
            <v:imagedata r:id="rId469" o:title=""/>
          </v:shape>
          <o:OLEObject Type="Embed" ProgID="Equation.DSMT4" ShapeID="_x0000_i1253" DrawAspect="Content" ObjectID="_1698848139" r:id="rId470"/>
        </w:object>
      </w:r>
      <w:r w:rsidR="00FD57FB">
        <w:rPr>
          <w:rFonts w:hint="eastAsia"/>
          <w:szCs w:val="21"/>
        </w:rPr>
        <w:t>），并求</w:t>
      </w:r>
      <w:r w:rsidR="00F0306C" w:rsidRPr="00F0306C">
        <w:rPr>
          <w:position w:val="-10"/>
        </w:rPr>
        <w:object w:dxaOrig="520" w:dyaOrig="320">
          <v:shape id="_x0000_i1254" type="#_x0000_t75" style="width:26.3pt;height:16.3pt" o:ole="">
            <v:imagedata r:id="rId471" o:title=""/>
          </v:shape>
          <o:OLEObject Type="Embed" ProgID="Equation.DSMT4" ShapeID="_x0000_i1254" DrawAspect="Content" ObjectID="_1698848140" r:id="rId472"/>
        </w:object>
      </w:r>
      <w:r w:rsidR="00FD57FB">
        <w:rPr>
          <w:rFonts w:hint="eastAsia"/>
          <w:szCs w:val="21"/>
        </w:rPr>
        <w:t>的表达式</w:t>
      </w:r>
      <w:r w:rsidR="008C664D">
        <w:rPr>
          <w:rFonts w:hint="eastAsia"/>
          <w:szCs w:val="21"/>
        </w:rPr>
        <w:t>．</w:t>
      </w:r>
    </w:p>
    <w:p w:rsidR="008C664D" w:rsidRPr="006B1711" w:rsidRDefault="008C664D" w:rsidP="008C664D"/>
    <w:p w:rsidR="00FD57FB" w:rsidRPr="008C664D" w:rsidRDefault="008C664D" w:rsidP="00FD57FB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182662" w:rsidRPr="002C318A">
        <w:rPr>
          <w:rFonts w:hint="eastAsia"/>
        </w:rPr>
        <w:t>(</w:t>
      </w:r>
      <w:r w:rsidR="00182662" w:rsidRPr="002C318A">
        <w:rPr>
          <w:rFonts w:hint="eastAsia"/>
        </w:rPr>
        <w:t>Ⅰ</w:t>
      </w:r>
      <w:r w:rsidR="00182662" w:rsidRPr="002C318A">
        <w:rPr>
          <w:rFonts w:hint="eastAsia"/>
        </w:rPr>
        <w:t>)</w:t>
      </w:r>
      <w:r w:rsidR="00182662">
        <w:rPr>
          <w:rFonts w:hint="eastAsia"/>
        </w:rPr>
        <w:t xml:space="preserve"> </w:t>
      </w:r>
      <w:r w:rsidR="00FD57FB" w:rsidRPr="00182662">
        <w:rPr>
          <w:rFonts w:hint="eastAsia"/>
        </w:rPr>
        <w:t>由</w:t>
      </w:r>
      <w:r w:rsidR="00F0306C" w:rsidRPr="00F0306C">
        <w:rPr>
          <w:position w:val="-24"/>
        </w:rPr>
        <w:object w:dxaOrig="2240" w:dyaOrig="620">
          <v:shape id="_x0000_i1255" type="#_x0000_t75" style="width:112.05pt;height:31.3pt" o:ole="">
            <v:imagedata r:id="rId473" o:title=""/>
          </v:shape>
          <o:OLEObject Type="Embed" ProgID="Equation.DSMT4" ShapeID="_x0000_i1255" DrawAspect="Content" ObjectID="_1698848141" r:id="rId474"/>
        </w:object>
      </w:r>
      <w:r w:rsidR="00FD57FB" w:rsidRPr="00182662">
        <w:rPr>
          <w:rFonts w:hint="eastAsia"/>
        </w:rPr>
        <w:t>，两边同时减去</w:t>
      </w:r>
      <w:r w:rsidR="00F0306C" w:rsidRPr="00F0306C">
        <w:rPr>
          <w:position w:val="-12"/>
        </w:rPr>
        <w:object w:dxaOrig="260" w:dyaOrig="360">
          <v:shape id="_x0000_i1256" type="#_x0000_t75" style="width:13.15pt;height:18.15pt" o:ole="">
            <v:imagedata r:id="rId475" o:title=""/>
          </v:shape>
          <o:OLEObject Type="Embed" ProgID="Equation.DSMT4" ShapeID="_x0000_i1256" DrawAspect="Content" ObjectID="_1698848142" r:id="rId476"/>
        </w:object>
      </w:r>
      <w:r w:rsidR="00FD57FB" w:rsidRPr="00182662">
        <w:rPr>
          <w:rFonts w:hint="eastAsia"/>
        </w:rPr>
        <w:t>可知</w:t>
      </w:r>
    </w:p>
    <w:p w:rsidR="00FD57FB" w:rsidRDefault="00F0306C" w:rsidP="00182662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position w:val="-6"/>
          <w:szCs w:val="21"/>
        </w:rPr>
      </w:pPr>
      <w:r w:rsidRPr="00F0306C">
        <w:rPr>
          <w:position w:val="-24"/>
        </w:rPr>
        <w:object w:dxaOrig="2580" w:dyaOrig="620">
          <v:shape id="_x0000_i1257" type="#_x0000_t75" style="width:128.95pt;height:31.3pt" o:ole="">
            <v:imagedata r:id="rId477" o:title=""/>
          </v:shape>
          <o:OLEObject Type="Embed" ProgID="Equation.DSMT4" ShapeID="_x0000_i1257" DrawAspect="Content" ObjectID="_1698848143" r:id="rId478"/>
        </w:object>
      </w:r>
    </w:p>
    <w:p w:rsidR="00182662" w:rsidRDefault="00FD57FB" w:rsidP="00182662">
      <w:pPr>
        <w:ind w:leftChars="400" w:left="960"/>
        <w:rPr>
          <w:rFonts w:asciiTheme="majorEastAsia" w:eastAsiaTheme="majorEastAsia" w:hAnsiTheme="majorEastAsia"/>
          <w:color w:val="000000" w:themeColor="text1"/>
          <w:position w:val="-6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position w:val="-6"/>
          <w:szCs w:val="21"/>
        </w:rPr>
        <w:t>进而有</w:t>
      </w:r>
    </w:p>
    <w:p w:rsidR="00FD57FB" w:rsidRDefault="00F0306C" w:rsidP="00182662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position w:val="-6"/>
          <w:szCs w:val="21"/>
        </w:rPr>
      </w:pPr>
      <w:r w:rsidRPr="00F0306C">
        <w:rPr>
          <w:position w:val="-28"/>
        </w:rPr>
        <w:object w:dxaOrig="6240" w:dyaOrig="700">
          <v:shape id="_x0000_i1258" type="#_x0000_t75" style="width:311.8pt;height:35.05pt" o:ole="">
            <v:imagedata r:id="rId479" o:title=""/>
          </v:shape>
          <o:OLEObject Type="Embed" ProgID="Equation.DSMT4" ShapeID="_x0000_i1258" DrawAspect="Content" ObjectID="_1698848144" r:id="rId480"/>
        </w:object>
      </w:r>
    </w:p>
    <w:p w:rsidR="00182662" w:rsidRDefault="00FD57FB" w:rsidP="00182662">
      <w:pPr>
        <w:ind w:leftChars="400" w:left="96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从而有</w:t>
      </w:r>
    </w:p>
    <w:p w:rsidR="00FD57FB" w:rsidRDefault="00F0306C" w:rsidP="00182662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28"/>
        </w:rPr>
        <w:object w:dxaOrig="5940" w:dyaOrig="700">
          <v:shape id="_x0000_i1259" type="#_x0000_t75" style="width:296.75pt;height:35.05pt" o:ole="">
            <v:imagedata r:id="rId481" o:title=""/>
          </v:shape>
          <o:OLEObject Type="Embed" ProgID="Equation.DSMT4" ShapeID="_x0000_i1259" DrawAspect="Content" ObjectID="_1698848145" r:id="rId482"/>
        </w:object>
      </w:r>
    </w:p>
    <w:p w:rsidR="00182662" w:rsidRDefault="00FD57FB" w:rsidP="00182662">
      <w:pPr>
        <w:ind w:leftChars="400" w:left="96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则</w:t>
      </w:r>
      <w:r w:rsidR="00182662">
        <w:rPr>
          <w:rFonts w:asciiTheme="majorEastAsia" w:eastAsiaTheme="majorEastAsia" w:hAnsiTheme="majorEastAsia" w:hint="eastAsia"/>
          <w:color w:val="000000" w:themeColor="text1"/>
          <w:szCs w:val="21"/>
        </w:rPr>
        <w:t>有</w:t>
      </w:r>
    </w:p>
    <w:p w:rsidR="00182662" w:rsidRDefault="00F0306C" w:rsidP="00182662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26"/>
        </w:rPr>
        <w:object w:dxaOrig="4300" w:dyaOrig="700">
          <v:shape id="_x0000_i1260" type="#_x0000_t75" style="width:214.75pt;height:35.05pt" o:ole="">
            <v:imagedata r:id="rId483" o:title=""/>
          </v:shape>
          <o:OLEObject Type="Embed" ProgID="Equation.DSMT4" ShapeID="_x0000_i1260" DrawAspect="Content" ObjectID="_1698848146" r:id="rId484"/>
        </w:object>
      </w:r>
    </w:p>
    <w:p w:rsidR="00FD57FB" w:rsidRDefault="00FD57FB" w:rsidP="00182662">
      <w:pPr>
        <w:ind w:leftChars="400" w:left="96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故收敛半径</w:t>
      </w:r>
      <w:r w:rsidR="00F0306C" w:rsidRPr="00025957">
        <w:rPr>
          <w:position w:val="-4"/>
        </w:rPr>
        <w:object w:dxaOrig="560" w:dyaOrig="260">
          <v:shape id="_x0000_i1261" type="#_x0000_t75" style="width:28.15pt;height:13.15pt" o:ole="">
            <v:imagedata r:id="rId485" o:title=""/>
          </v:shape>
          <o:OLEObject Type="Embed" ProgID="Equation.DSMT4" ShapeID="_x0000_i1261" DrawAspect="Content" ObjectID="_1698848147" r:id="rId486"/>
        </w:object>
      </w:r>
      <w:r w:rsidR="00182662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FD57FB" w:rsidRDefault="00182662" w:rsidP="00182662">
      <w:pPr>
        <w:ind w:leftChars="200" w:left="480"/>
      </w:pPr>
      <w:r>
        <w:rPr>
          <w:rFonts w:hint="eastAsia"/>
        </w:rPr>
        <w:t>(</w:t>
      </w:r>
      <w:r w:rsidRPr="002C318A">
        <w:rPr>
          <w:rFonts w:hint="eastAsia"/>
        </w:rPr>
        <w:t>Ⅱ</w:t>
      </w:r>
      <w:r>
        <w:rPr>
          <w:rFonts w:hint="eastAsia"/>
        </w:rPr>
        <w:t xml:space="preserve">) </w:t>
      </w:r>
      <w:r w:rsidR="00E83824">
        <w:rPr>
          <w:rFonts w:hint="eastAsia"/>
        </w:rPr>
        <w:t>因为</w:t>
      </w:r>
      <w:r w:rsidR="00F0306C" w:rsidRPr="00F0306C">
        <w:rPr>
          <w:position w:val="-28"/>
        </w:rPr>
        <w:object w:dxaOrig="1440" w:dyaOrig="680">
          <v:shape id="_x0000_i1262" type="#_x0000_t75" style="width:1in;height:33.8pt" o:ole="">
            <v:imagedata r:id="rId487" o:title=""/>
          </v:shape>
          <o:OLEObject Type="Embed" ProgID="Equation.DSMT4" ShapeID="_x0000_i1262" DrawAspect="Content" ObjectID="_1698848148" r:id="rId488"/>
        </w:object>
      </w:r>
      <w:r w:rsidR="00E83824">
        <w:rPr>
          <w:rFonts w:hint="eastAsia"/>
          <w:szCs w:val="21"/>
        </w:rPr>
        <w:t>，所以</w:t>
      </w:r>
    </w:p>
    <w:p w:rsidR="00FD57FB" w:rsidRDefault="00F0306C" w:rsidP="00E83824">
      <w:pPr>
        <w:ind w:leftChars="400" w:left="960"/>
        <w:jc w:val="center"/>
      </w:pPr>
      <w:r w:rsidRPr="00F0306C">
        <w:rPr>
          <w:position w:val="-98"/>
        </w:rPr>
        <w:object w:dxaOrig="5260" w:dyaOrig="2079">
          <v:shape id="_x0000_i1263" type="#_x0000_t75" style="width:262.95pt;height:103.95pt" o:ole="">
            <v:imagedata r:id="rId489" o:title=""/>
          </v:shape>
          <o:OLEObject Type="Embed" ProgID="Equation.DSMT4" ShapeID="_x0000_i1263" DrawAspect="Content" ObjectID="_1698848149" r:id="rId490"/>
        </w:object>
      </w:r>
    </w:p>
    <w:p w:rsidR="00E83824" w:rsidRPr="00E83824" w:rsidRDefault="00FD57FB" w:rsidP="00E83824">
      <w:pPr>
        <w:ind w:leftChars="400" w:left="960"/>
      </w:pPr>
      <w:r w:rsidRPr="00E83824">
        <w:rPr>
          <w:rFonts w:hint="eastAsia"/>
        </w:rPr>
        <w:t>由</w:t>
      </w:r>
      <w:r w:rsidR="00F0306C" w:rsidRPr="00F0306C">
        <w:rPr>
          <w:position w:val="-24"/>
        </w:rPr>
        <w:object w:dxaOrig="2240" w:dyaOrig="620">
          <v:shape id="_x0000_i1264" type="#_x0000_t75" style="width:112.05pt;height:31.3pt" o:ole="">
            <v:imagedata r:id="rId491" o:title=""/>
          </v:shape>
          <o:OLEObject Type="Embed" ProgID="Equation.DSMT4" ShapeID="_x0000_i1264" DrawAspect="Content" ObjectID="_1698848150" r:id="rId492"/>
        </w:object>
      </w:r>
      <w:r w:rsidRPr="00E83824">
        <w:rPr>
          <w:rFonts w:hint="eastAsia"/>
        </w:rPr>
        <w:t>可知</w:t>
      </w:r>
      <w:r w:rsidR="00F0306C" w:rsidRPr="00F0306C">
        <w:rPr>
          <w:position w:val="-12"/>
        </w:rPr>
        <w:object w:dxaOrig="2500" w:dyaOrig="360">
          <v:shape id="_x0000_i1265" type="#_x0000_t75" style="width:125.2pt;height:18.15pt" o:ole="">
            <v:imagedata r:id="rId493" o:title=""/>
          </v:shape>
          <o:OLEObject Type="Embed" ProgID="Equation.DSMT4" ShapeID="_x0000_i1265" DrawAspect="Content" ObjectID="_1698848151" r:id="rId494"/>
        </w:object>
      </w:r>
      <w:r w:rsidR="00E83824" w:rsidRPr="00E83824">
        <w:rPr>
          <w:rFonts w:hint="eastAsia"/>
        </w:rPr>
        <w:t>．</w:t>
      </w:r>
      <w:r w:rsidRPr="00E83824">
        <w:rPr>
          <w:rFonts w:hint="eastAsia"/>
        </w:rPr>
        <w:t>又由于</w:t>
      </w:r>
      <w:r w:rsidR="00F0306C" w:rsidRPr="00F0306C">
        <w:rPr>
          <w:position w:val="-12"/>
        </w:rPr>
        <w:object w:dxaOrig="620" w:dyaOrig="360">
          <v:shape id="_x0000_i1266" type="#_x0000_t75" style="width:31.3pt;height:18.15pt" o:ole="">
            <v:imagedata r:id="rId495" o:title=""/>
          </v:shape>
          <o:OLEObject Type="Embed" ProgID="Equation.DSMT4" ShapeID="_x0000_i1266" DrawAspect="Content" ObjectID="_1698848152" r:id="rId496"/>
        </w:object>
      </w:r>
      <w:r w:rsidRPr="00E83824">
        <w:rPr>
          <w:rFonts w:hint="eastAsia"/>
        </w:rPr>
        <w:t>，故</w:t>
      </w:r>
    </w:p>
    <w:p w:rsidR="00FD57FB" w:rsidRDefault="00F0306C" w:rsidP="00E83824">
      <w:pPr>
        <w:ind w:leftChars="400" w:left="960"/>
        <w:jc w:val="center"/>
      </w:pPr>
      <w:r w:rsidRPr="00F0306C">
        <w:rPr>
          <w:position w:val="-28"/>
        </w:rPr>
        <w:object w:dxaOrig="5860" w:dyaOrig="680">
          <v:shape id="_x0000_i1267" type="#_x0000_t75" style="width:293pt;height:33.8pt" o:ole="">
            <v:imagedata r:id="rId497" o:title=""/>
          </v:shape>
          <o:OLEObject Type="Embed" ProgID="Equation.DSMT4" ShapeID="_x0000_i1267" DrawAspect="Content" ObjectID="_1698848153" r:id="rId498"/>
        </w:object>
      </w:r>
    </w:p>
    <w:p w:rsidR="00FD57FB" w:rsidRDefault="00FD57FB" w:rsidP="00E83824">
      <w:pPr>
        <w:ind w:leftChars="400" w:left="960"/>
      </w:pPr>
      <w:r>
        <w:rPr>
          <w:rFonts w:hint="eastAsia"/>
        </w:rPr>
        <w:t>解此微分方程可得</w:t>
      </w:r>
      <w:r w:rsidR="00F0306C" w:rsidRPr="00F0306C">
        <w:rPr>
          <w:position w:val="-24"/>
        </w:rPr>
        <w:object w:dxaOrig="1240" w:dyaOrig="660">
          <v:shape id="_x0000_i1268" type="#_x0000_t75" style="width:62pt;height:33.2pt" o:ole="">
            <v:imagedata r:id="rId499" o:title=""/>
          </v:shape>
          <o:OLEObject Type="Embed" ProgID="Equation.DSMT4" ShapeID="_x0000_i1268" DrawAspect="Content" ObjectID="_1698848154" r:id="rId500"/>
        </w:object>
      </w:r>
      <w:r w:rsidR="00E83824">
        <w:rPr>
          <w:rFonts w:hint="eastAsia"/>
        </w:rPr>
        <w:t>；</w:t>
      </w:r>
      <w:r>
        <w:rPr>
          <w:rFonts w:hint="eastAsia"/>
        </w:rPr>
        <w:t>又由于</w:t>
      </w:r>
      <w:r w:rsidR="00F0306C" w:rsidRPr="00F0306C">
        <w:rPr>
          <w:position w:val="-12"/>
        </w:rPr>
        <w:object w:dxaOrig="1280" w:dyaOrig="360">
          <v:shape id="_x0000_i1269" type="#_x0000_t75" style="width:63.85pt;height:18.15pt" o:ole="">
            <v:imagedata r:id="rId501" o:title=""/>
          </v:shape>
          <o:OLEObject Type="Embed" ProgID="Equation.DSMT4" ShapeID="_x0000_i1269" DrawAspect="Content" ObjectID="_1698848155" r:id="rId502"/>
        </w:object>
      </w:r>
      <w:r>
        <w:rPr>
          <w:rFonts w:hint="eastAsia"/>
        </w:rPr>
        <w:t>，可知</w:t>
      </w:r>
      <w:r w:rsidR="00F0306C" w:rsidRPr="00F0306C">
        <w:rPr>
          <w:position w:val="-6"/>
        </w:rPr>
        <w:object w:dxaOrig="560" w:dyaOrig="279">
          <v:shape id="_x0000_i1270" type="#_x0000_t75" style="width:28.15pt;height:13.75pt" o:ole="">
            <v:imagedata r:id="rId503" o:title=""/>
          </v:shape>
          <o:OLEObject Type="Embed" ProgID="Equation.DSMT4" ShapeID="_x0000_i1270" DrawAspect="Content" ObjectID="_1698848156" r:id="rId504"/>
        </w:object>
      </w:r>
      <w:r>
        <w:rPr>
          <w:rFonts w:hint="eastAsia"/>
        </w:rPr>
        <w:t>，从而</w:t>
      </w:r>
      <w:r w:rsidR="00F0306C" w:rsidRPr="00F0306C">
        <w:rPr>
          <w:position w:val="-24"/>
        </w:rPr>
        <w:object w:dxaOrig="1240" w:dyaOrig="660">
          <v:shape id="_x0000_i1271" type="#_x0000_t75" style="width:62pt;height:33.2pt" o:ole="">
            <v:imagedata r:id="rId505" o:title=""/>
          </v:shape>
          <o:OLEObject Type="Embed" ProgID="Equation.DSMT4" ShapeID="_x0000_i1271" DrawAspect="Content" ObjectID="_1698848157" r:id="rId506"/>
        </w:object>
      </w:r>
      <w:r w:rsidR="008C664D">
        <w:rPr>
          <w:rFonts w:hint="eastAsia"/>
        </w:rPr>
        <w:t>．</w:t>
      </w:r>
    </w:p>
    <w:p w:rsidR="0014184D" w:rsidRDefault="0014184D" w:rsidP="0014184D"/>
    <w:p w:rsidR="0014184D" w:rsidRDefault="0014184D" w:rsidP="0014184D"/>
    <w:p w:rsidR="0014184D" w:rsidRDefault="0014184D" w:rsidP="0014184D">
      <w:pPr>
        <w:ind w:left="420" w:hanging="420"/>
      </w:pPr>
      <w:r w:rsidRPr="002C318A">
        <w:rPr>
          <w:rFonts w:hint="eastAsia"/>
        </w:rPr>
        <w:t>(20)</w:t>
      </w:r>
      <w:r w:rsidRPr="002C318A">
        <w:rPr>
          <w:rFonts w:hint="eastAsia"/>
        </w:rPr>
        <w:t>（本题满分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(20)</w:t>
      </w:r>
      <w:r w:rsidRPr="0014184D">
        <w:rPr>
          <w:rStyle w:val="ae"/>
          <w:rFonts w:hint="eastAsia"/>
        </w:rPr>
        <w:t>题】</w:t>
      </w:r>
    </w:p>
    <w:p w:rsidR="0014184D" w:rsidRPr="002C318A" w:rsidRDefault="0014184D" w:rsidP="0014184D">
      <w:pPr>
        <w:ind w:leftChars="200" w:left="480"/>
      </w:pPr>
      <w:r w:rsidRPr="002C318A">
        <w:rPr>
          <w:rFonts w:hint="eastAsia"/>
        </w:rPr>
        <w:t>设</w:t>
      </w:r>
      <w:r w:rsidR="00F0306C" w:rsidRPr="00F0306C">
        <w:rPr>
          <w:position w:val="-6"/>
        </w:rPr>
        <w:object w:dxaOrig="180" w:dyaOrig="279">
          <v:shape id="_x0000_i1272" type="#_x0000_t75" style="width:8.75pt;height:13.75pt" o:ole="">
            <v:imagedata r:id="rId507" o:title=""/>
          </v:shape>
          <o:OLEObject Type="Embed" ProgID="Equation.DSMT4" ShapeID="_x0000_i1272" DrawAspect="Content" ObjectID="_1698848158" r:id="rId508"/>
        </w:object>
      </w:r>
      <w:r w:rsidRPr="002C318A">
        <w:rPr>
          <w:rFonts w:hint="eastAsia"/>
        </w:rPr>
        <w:t>阶矩阵</w:t>
      </w:r>
      <w:r w:rsidR="00F0306C" w:rsidRPr="00F0306C">
        <w:rPr>
          <w:position w:val="-12"/>
        </w:rPr>
        <w:object w:dxaOrig="1420" w:dyaOrig="360">
          <v:shape id="_x0000_i1273" type="#_x0000_t75" style="width:70.75pt;height:18.15pt" o:ole="">
            <v:imagedata r:id="rId509" o:title=""/>
          </v:shape>
          <o:OLEObject Type="Embed" ProgID="Equation.DSMT4" ShapeID="_x0000_i1273" DrawAspect="Content" ObjectID="_1698848159" r:id="rId510"/>
        </w:object>
      </w:r>
      <w:r w:rsidRPr="002C318A">
        <w:t>有</w:t>
      </w:r>
      <w:r w:rsidR="00F0306C" w:rsidRPr="00F0306C">
        <w:rPr>
          <w:position w:val="-6"/>
        </w:rPr>
        <w:object w:dxaOrig="180" w:dyaOrig="279">
          <v:shape id="_x0000_i1274" type="#_x0000_t75" style="width:8.75pt;height:13.75pt" o:ole="">
            <v:imagedata r:id="rId511" o:title=""/>
          </v:shape>
          <o:OLEObject Type="Embed" ProgID="Equation.DSMT4" ShapeID="_x0000_i1274" DrawAspect="Content" ObjectID="_1698848160" r:id="rId512"/>
        </w:object>
      </w:r>
      <w:r w:rsidRPr="002C318A">
        <w:rPr>
          <w:rFonts w:hint="eastAsia"/>
        </w:rPr>
        <w:t>个不同的特征值，且</w:t>
      </w:r>
      <w:r w:rsidR="00F0306C" w:rsidRPr="00F0306C">
        <w:rPr>
          <w:position w:val="-12"/>
        </w:rPr>
        <w:object w:dxaOrig="1140" w:dyaOrig="360">
          <v:shape id="_x0000_i1275" type="#_x0000_t75" style="width:56.95pt;height:18.15pt" o:ole="">
            <v:imagedata r:id="rId513" o:title=""/>
          </v:shape>
          <o:OLEObject Type="Embed" ProgID="Equation.DSMT4" ShapeID="_x0000_i1275" DrawAspect="Content" ObjectID="_1698848161" r:id="rId514"/>
        </w:object>
      </w:r>
      <w:r>
        <w:rPr>
          <w:rFonts w:hint="eastAsia"/>
        </w:rPr>
        <w:t>．</w:t>
      </w:r>
    </w:p>
    <w:p w:rsidR="0014184D" w:rsidRPr="002C318A" w:rsidRDefault="0014184D" w:rsidP="0014184D">
      <w:pPr>
        <w:ind w:leftChars="200" w:left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 w:rsidRPr="002C318A">
        <w:rPr>
          <w:rFonts w:hint="eastAsia"/>
        </w:rPr>
        <w:t xml:space="preserve">) </w:t>
      </w:r>
      <w:r w:rsidRPr="002C318A">
        <w:rPr>
          <w:rFonts w:hint="eastAsia"/>
        </w:rPr>
        <w:t>证明：</w:t>
      </w:r>
      <w:r w:rsidR="00F0306C" w:rsidRPr="00F0306C">
        <w:rPr>
          <w:position w:val="-10"/>
        </w:rPr>
        <w:object w:dxaOrig="880" w:dyaOrig="320">
          <v:shape id="_x0000_i1276" type="#_x0000_t75" style="width:43.85pt;height:16.3pt" o:ole="">
            <v:imagedata r:id="rId515" o:title=""/>
          </v:shape>
          <o:OLEObject Type="Embed" ProgID="Equation.DSMT4" ShapeID="_x0000_i1276" DrawAspect="Content" ObjectID="_1698848162" r:id="rId516"/>
        </w:object>
      </w:r>
      <w:r>
        <w:rPr>
          <w:rFonts w:hint="eastAsia"/>
        </w:rPr>
        <w:t>；</w:t>
      </w:r>
    </w:p>
    <w:p w:rsidR="0014184D" w:rsidRPr="002C318A" w:rsidRDefault="0014184D" w:rsidP="0014184D">
      <w:pPr>
        <w:ind w:leftChars="200" w:left="480"/>
      </w:pPr>
      <w:r>
        <w:rPr>
          <w:rFonts w:hint="eastAsia"/>
        </w:rPr>
        <w:t>(</w:t>
      </w:r>
      <w:r w:rsidRPr="002C318A">
        <w:rPr>
          <w:rFonts w:hint="eastAsia"/>
        </w:rPr>
        <w:t>Ⅱ</w:t>
      </w:r>
      <w:r>
        <w:rPr>
          <w:rFonts w:hint="eastAsia"/>
        </w:rPr>
        <w:t xml:space="preserve">) </w:t>
      </w:r>
      <w:r w:rsidRPr="002C318A">
        <w:rPr>
          <w:rFonts w:hint="eastAsia"/>
        </w:rPr>
        <w:t>若</w:t>
      </w:r>
      <w:r w:rsidR="00F0306C" w:rsidRPr="00F0306C">
        <w:rPr>
          <w:position w:val="-12"/>
        </w:rPr>
        <w:object w:dxaOrig="1359" w:dyaOrig="360">
          <v:shape id="_x0000_i1277" type="#_x0000_t75" style="width:68.25pt;height:18.15pt" o:ole="">
            <v:imagedata r:id="rId517" o:title=""/>
          </v:shape>
          <o:OLEObject Type="Embed" ProgID="Equation.DSMT4" ShapeID="_x0000_i1277" DrawAspect="Content" ObjectID="_1698848163" r:id="rId518"/>
        </w:object>
      </w:r>
      <w:r w:rsidRPr="002C318A">
        <w:rPr>
          <w:rFonts w:hint="eastAsia"/>
        </w:rPr>
        <w:t>，</w:t>
      </w:r>
      <w:r w:rsidRPr="002C318A">
        <w:t>求方程组</w:t>
      </w:r>
      <w:r w:rsidR="00F0306C" w:rsidRPr="00F0306C">
        <w:rPr>
          <w:position w:val="-10"/>
        </w:rPr>
        <w:object w:dxaOrig="800" w:dyaOrig="320">
          <v:shape id="_x0000_i1278" type="#_x0000_t75" style="width:40.05pt;height:16.3pt" o:ole="">
            <v:imagedata r:id="rId519" o:title=""/>
          </v:shape>
          <o:OLEObject Type="Embed" ProgID="Equation.DSMT4" ShapeID="_x0000_i1278" DrawAspect="Content" ObjectID="_1698848164" r:id="rId520"/>
        </w:object>
      </w:r>
      <w:r w:rsidRPr="002C318A">
        <w:t>的通解</w:t>
      </w:r>
      <w:r>
        <w:rPr>
          <w:rFonts w:hint="eastAsia"/>
        </w:rPr>
        <w:t>．</w:t>
      </w:r>
    </w:p>
    <w:p w:rsidR="0014184D" w:rsidRPr="006B1711" w:rsidRDefault="0014184D" w:rsidP="0014184D"/>
    <w:p w:rsidR="0014184D" w:rsidRPr="00EB0C6A" w:rsidRDefault="0014184D" w:rsidP="0014184D">
      <w:pPr>
        <w:ind w:left="960" w:hangingChars="400" w:hanging="96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Pr="00EB0C6A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因为</w:t>
      </w:r>
      <w:r w:rsidR="00F0306C" w:rsidRPr="00025957">
        <w:rPr>
          <w:position w:val="-4"/>
        </w:rPr>
        <w:object w:dxaOrig="240" w:dyaOrig="260">
          <v:shape id="_x0000_i1279" type="#_x0000_t75" style="width:11.9pt;height:13.15pt" o:ole="">
            <v:imagedata r:id="rId521" o:title=""/>
          </v:shape>
          <o:OLEObject Type="Embed" ProgID="Equation.DSMT4" ShapeID="_x0000_i1279" DrawAspect="Content" ObjectID="_1698848165" r:id="rId522"/>
        </w:object>
      </w:r>
      <w:r w:rsidRPr="00EB0C6A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有三个不同的特征值，</w:t>
      </w:r>
      <w:r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其中最多只有一个</w:t>
      </w:r>
      <w:r w:rsidR="00F0306C" w:rsidRPr="00F0306C">
        <w:rPr>
          <w:position w:val="-6"/>
        </w:rPr>
        <w:object w:dxaOrig="200" w:dyaOrig="279">
          <v:shape id="_x0000_i1280" type="#_x0000_t75" style="width:10pt;height:13.75pt" o:ole="">
            <v:imagedata r:id="rId523" o:title=""/>
          </v:shape>
          <o:OLEObject Type="Embed" ProgID="Equation.DSMT4" ShapeID="_x0000_i1280" DrawAspect="Content" ObjectID="_1698848166" r:id="rId524"/>
        </w:object>
      </w:r>
      <w:r>
        <w:rPr>
          <w:rFonts w:hint="eastAsia"/>
        </w:rPr>
        <w:t>，</w:t>
      </w:r>
      <w:r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故</w:t>
      </w:r>
      <w:r w:rsidR="00F0306C" w:rsidRPr="00F0306C">
        <w:rPr>
          <w:position w:val="-10"/>
        </w:rPr>
        <w:object w:dxaOrig="859" w:dyaOrig="320">
          <v:shape id="_x0000_i1281" type="#_x0000_t75" style="width:43.2pt;height:16.3pt" o:ole="">
            <v:imagedata r:id="rId525" o:title=""/>
          </v:shape>
          <o:OLEObject Type="Embed" ProgID="Equation.DSMT4" ShapeID="_x0000_i1281" DrawAspect="Content" ObjectID="_1698848167" r:id="rId526"/>
        </w:object>
      </w:r>
      <w:r w:rsidRPr="00EB0C6A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，又因为</w:t>
      </w:r>
      <w:r w:rsidR="00F0306C" w:rsidRPr="00F0306C">
        <w:rPr>
          <w:position w:val="-12"/>
        </w:rPr>
        <w:object w:dxaOrig="1320" w:dyaOrig="360">
          <v:shape id="_x0000_i1282" type="#_x0000_t75" style="width:65.75pt;height:18.15pt" o:ole="">
            <v:imagedata r:id="rId527" o:title=""/>
          </v:shape>
          <o:OLEObject Type="Embed" ProgID="Equation.DSMT4" ShapeID="_x0000_i1282" DrawAspect="Content" ObjectID="_1698848168" r:id="rId528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F0306C" w:rsidRPr="00F0306C">
        <w:rPr>
          <w:position w:val="-10"/>
        </w:rPr>
        <w:object w:dxaOrig="859" w:dyaOrig="320">
          <v:shape id="_x0000_i1283" type="#_x0000_t75" style="width:43.2pt;height:16.3pt" o:ole="">
            <v:imagedata r:id="rId529" o:title=""/>
          </v:shape>
          <o:OLEObject Type="Embed" ProgID="Equation.DSMT4" ShapeID="_x0000_i1283" DrawAspect="Content" ObjectID="_1698848169" r:id="rId530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，即</w:t>
      </w:r>
      <w:r w:rsidR="00F0306C" w:rsidRPr="00F0306C">
        <w:rPr>
          <w:position w:val="-10"/>
        </w:rPr>
        <w:object w:dxaOrig="859" w:dyaOrig="320">
          <v:shape id="_x0000_i1284" type="#_x0000_t75" style="width:43.2pt;height:16.3pt" o:ole="">
            <v:imagedata r:id="rId531" o:title=""/>
          </v:shape>
          <o:OLEObject Type="Embed" ProgID="Equation.DSMT4" ShapeID="_x0000_i1284" DrawAspect="Content" ObjectID="_1698848170" r:id="rId532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14184D" w:rsidRPr="00EB0C6A" w:rsidRDefault="0014184D" w:rsidP="0014184D">
      <w:pPr>
        <w:ind w:leftChars="200" w:left="96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因为</w:t>
      </w:r>
      <w:r w:rsidR="00F0306C" w:rsidRPr="00F0306C">
        <w:rPr>
          <w:position w:val="-10"/>
        </w:rPr>
        <w:object w:dxaOrig="859" w:dyaOrig="320">
          <v:shape id="_x0000_i1285" type="#_x0000_t75" style="width:43.2pt;height:16.3pt" o:ole="">
            <v:imagedata r:id="rId533" o:title=""/>
          </v:shape>
          <o:OLEObject Type="Embed" ProgID="Equation.DSMT4" ShapeID="_x0000_i1285" DrawAspect="Content" ObjectID="_1698848171" r:id="rId534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F0306C" w:rsidRPr="00F0306C">
        <w:rPr>
          <w:position w:val="-6"/>
        </w:rPr>
        <w:object w:dxaOrig="700" w:dyaOrig="279">
          <v:shape id="_x0000_i1286" type="#_x0000_t75" style="width:35.05pt;height:13.75pt" o:ole="">
            <v:imagedata r:id="rId535" o:title=""/>
          </v:shape>
          <o:OLEObject Type="Embed" ProgID="Equation.DSMT4" ShapeID="_x0000_i1286" DrawAspect="Content" ObjectID="_1698848172" r:id="rId536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的基础解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系</w: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只有一个解向量，又因为</w:t>
      </w:r>
      <w:r w:rsidR="00F0306C" w:rsidRPr="00F0306C">
        <w:rPr>
          <w:position w:val="-12"/>
        </w:rPr>
        <w:object w:dxaOrig="1320" w:dyaOrig="360">
          <v:shape id="_x0000_i1287" type="#_x0000_t75" style="width:65.75pt;height:18.15pt" o:ole="">
            <v:imagedata r:id="rId537" o:title=""/>
          </v:shape>
          <o:OLEObject Type="Embed" ProgID="Equation.DSMT4" ShapeID="_x0000_i1287" DrawAspect="Content" ObjectID="_1698848173" r:id="rId538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，即</w:t>
      </w:r>
      <w:r w:rsidR="00F0306C" w:rsidRPr="00F0306C">
        <w:rPr>
          <w:position w:val="-12"/>
        </w:rPr>
        <w:object w:dxaOrig="1660" w:dyaOrig="360">
          <v:shape id="_x0000_i1288" type="#_x0000_t75" style="width:83.25pt;height:18.15pt" o:ole="">
            <v:imagedata r:id="rId539" o:title=""/>
          </v:shape>
          <o:OLEObject Type="Embed" ProgID="Equation.DSMT4" ShapeID="_x0000_i1288" DrawAspect="Content" ObjectID="_1698848174" r:id="rId540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，即基础解系的解向量为</w:t>
      </w:r>
      <w:r w:rsidR="00F0306C" w:rsidRPr="00F0306C">
        <w:rPr>
          <w:position w:val="-10"/>
        </w:rPr>
        <w:object w:dxaOrig="980" w:dyaOrig="360">
          <v:shape id="_x0000_i1289" type="#_x0000_t75" style="width:48.85pt;height:18.15pt" o:ole="">
            <v:imagedata r:id="rId541" o:title=""/>
          </v:shape>
          <o:OLEObject Type="Embed" ProgID="Equation.DSMT4" ShapeID="_x0000_i1289" DrawAspect="Content" ObjectID="_1698848175" r:id="rId542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，又因为</w:t>
      </w:r>
      <w:r w:rsidR="00F0306C" w:rsidRPr="00F0306C">
        <w:rPr>
          <w:position w:val="-12"/>
        </w:rPr>
        <w:object w:dxaOrig="1579" w:dyaOrig="360">
          <v:shape id="_x0000_i1290" type="#_x0000_t75" style="width:78.9pt;height:18.15pt" o:ole="">
            <v:imagedata r:id="rId543" o:title=""/>
          </v:shape>
          <o:OLEObject Type="Embed" ProgID="Equation.DSMT4" ShapeID="_x0000_i1290" DrawAspect="Content" ObjectID="_1698848176" r:id="rId544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，故</w:t>
      </w:r>
      <w:r w:rsidR="00F0306C" w:rsidRPr="00F0306C">
        <w:rPr>
          <w:position w:val="-10"/>
        </w:rPr>
        <w:object w:dxaOrig="760" w:dyaOrig="320">
          <v:shape id="_x0000_i1291" type="#_x0000_t75" style="width:38.2pt;height:16.3pt" o:ole="">
            <v:imagedata r:id="rId545" o:title=""/>
          </v:shape>
          <o:OLEObject Type="Embed" ProgID="Equation.DSMT4" ShapeID="_x0000_i1291" DrawAspect="Content" ObjectID="_1698848177" r:id="rId546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的特解为</w:t>
      </w:r>
      <w:r w:rsidR="00F0306C" w:rsidRPr="00F0306C">
        <w:rPr>
          <w:position w:val="-10"/>
        </w:rPr>
        <w:object w:dxaOrig="820" w:dyaOrig="360">
          <v:shape id="_x0000_i1292" type="#_x0000_t75" style="width:40.7pt;height:18.15pt" o:ole="">
            <v:imagedata r:id="rId547" o:title=""/>
          </v:shape>
          <o:OLEObject Type="Embed" ProgID="Equation.DSMT4" ShapeID="_x0000_i1292" DrawAspect="Content" ObjectID="_1698848178" r:id="rId548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F0306C" w:rsidRPr="00F0306C">
        <w:rPr>
          <w:position w:val="-10"/>
        </w:rPr>
        <w:object w:dxaOrig="760" w:dyaOrig="320">
          <v:shape id="_x0000_i1293" type="#_x0000_t75" style="width:38.2pt;height:16.3pt" o:ole="">
            <v:imagedata r:id="rId549" o:title=""/>
          </v:shape>
          <o:OLEObject Type="Embed" ProgID="Equation.DSMT4" ShapeID="_x0000_i1293" DrawAspect="Content" ObjectID="_1698848179" r:id="rId550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的通解为</w:t>
      </w:r>
      <w:r w:rsidR="00F0306C" w:rsidRPr="00F0306C">
        <w:rPr>
          <w:position w:val="-10"/>
        </w:rPr>
        <w:object w:dxaOrig="2079" w:dyaOrig="360">
          <v:shape id="_x0000_i1294" type="#_x0000_t75" style="width:103.95pt;height:18.15pt" o:ole="">
            <v:imagedata r:id="rId551" o:title=""/>
          </v:shape>
          <o:OLEObject Type="Embed" ProgID="Equation.DSMT4" ShapeID="_x0000_i1294" DrawAspect="Content" ObjectID="_1698848180" r:id="rId552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F0306C" w:rsidRPr="00025957">
        <w:rPr>
          <w:position w:val="-4"/>
        </w:rPr>
        <w:object w:dxaOrig="560" w:dyaOrig="260">
          <v:shape id="_x0000_i1295" type="#_x0000_t75" style="width:28.15pt;height:13.15pt" o:ole="">
            <v:imagedata r:id="rId553" o:title=""/>
          </v:shape>
          <o:OLEObject Type="Embed" ProgID="Equation.DSMT4" ShapeID="_x0000_i1295" DrawAspect="Content" ObjectID="_1698848181" r:id="rId554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14184D" w:rsidRDefault="0014184D" w:rsidP="00F0306C"/>
    <w:p w:rsidR="0014184D" w:rsidRDefault="0014184D" w:rsidP="00F0306C"/>
    <w:p w:rsidR="0014184D" w:rsidRDefault="0014184D" w:rsidP="0014184D">
      <w:pPr>
        <w:spacing w:line="360" w:lineRule="auto"/>
        <w:ind w:left="420" w:hanging="420"/>
      </w:pPr>
      <w:r w:rsidRPr="002C318A">
        <w:rPr>
          <w:rFonts w:hint="eastAsia"/>
        </w:rPr>
        <w:t>(21)</w:t>
      </w:r>
      <w:r w:rsidRPr="002C318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(21)</w:t>
      </w:r>
      <w:r w:rsidRPr="0014184D">
        <w:rPr>
          <w:rStyle w:val="ae"/>
          <w:rFonts w:hint="eastAsia"/>
        </w:rPr>
        <w:t>题】</w:t>
      </w:r>
    </w:p>
    <w:p w:rsidR="0014184D" w:rsidRDefault="0014184D" w:rsidP="0014184D">
      <w:pPr>
        <w:ind w:leftChars="200" w:left="480"/>
        <w:rPr>
          <w:kern w:val="0"/>
          <w:position w:val="-4"/>
          <w:szCs w:val="21"/>
          <w:lang w:val="zh-CN"/>
        </w:rPr>
      </w:pPr>
      <w:r w:rsidRPr="00EB0C6A">
        <w:rPr>
          <w:rFonts w:hint="eastAsia"/>
          <w:kern w:val="0"/>
          <w:position w:val="-4"/>
          <w:szCs w:val="21"/>
          <w:lang w:val="zh-CN"/>
        </w:rPr>
        <w:t>设二次型</w:t>
      </w:r>
      <w:r w:rsidR="00F0306C" w:rsidRPr="00F0306C">
        <w:rPr>
          <w:position w:val="-12"/>
        </w:rPr>
        <w:object w:dxaOrig="4980" w:dyaOrig="380">
          <v:shape id="_x0000_i1296" type="#_x0000_t75" style="width:249.2pt;height:18.8pt" o:ole="">
            <v:imagedata r:id="rId555" o:title=""/>
          </v:shape>
          <o:OLEObject Type="Embed" ProgID="Equation.DSMT4" ShapeID="_x0000_i1296" DrawAspect="Content" ObjectID="_1698848182" r:id="rId556"/>
        </w:object>
      </w:r>
      <w:r w:rsidRPr="00EB0C6A">
        <w:rPr>
          <w:kern w:val="0"/>
          <w:position w:val="-4"/>
          <w:szCs w:val="21"/>
          <w:lang w:val="zh-CN"/>
        </w:rPr>
        <w:t>在正交变换</w:t>
      </w:r>
      <w:r w:rsidR="00F0306C" w:rsidRPr="00F0306C">
        <w:rPr>
          <w:position w:val="-10"/>
        </w:rPr>
        <w:object w:dxaOrig="700" w:dyaOrig="320">
          <v:shape id="_x0000_i1297" type="#_x0000_t75" style="width:35.05pt;height:16.3pt" o:ole="">
            <v:imagedata r:id="rId557" o:title=""/>
          </v:shape>
          <o:OLEObject Type="Embed" ProgID="Equation.DSMT4" ShapeID="_x0000_i1297" DrawAspect="Content" ObjectID="_1698848183" r:id="rId558"/>
        </w:object>
      </w:r>
      <w:r w:rsidRPr="00EB0C6A">
        <w:rPr>
          <w:kern w:val="0"/>
          <w:position w:val="-4"/>
          <w:szCs w:val="21"/>
          <w:lang w:val="zh-CN"/>
        </w:rPr>
        <w:t>下的标准型</w:t>
      </w:r>
      <w:r>
        <w:rPr>
          <w:rFonts w:hint="eastAsia"/>
          <w:kern w:val="0"/>
          <w:position w:val="-4"/>
          <w:szCs w:val="21"/>
          <w:lang w:val="zh-CN"/>
        </w:rPr>
        <w:t>为</w:t>
      </w:r>
      <w:r w:rsidR="00F0306C" w:rsidRPr="00F0306C">
        <w:rPr>
          <w:position w:val="-12"/>
        </w:rPr>
        <w:object w:dxaOrig="1160" w:dyaOrig="380">
          <v:shape id="_x0000_i1298" type="#_x0000_t75" style="width:58.25pt;height:18.8pt" o:ole="">
            <v:imagedata r:id="rId559" o:title=""/>
          </v:shape>
          <o:OLEObject Type="Embed" ProgID="Equation.DSMT4" ShapeID="_x0000_i1298" DrawAspect="Content" ObjectID="_1698848184" r:id="rId560"/>
        </w:object>
      </w:r>
      <w:r w:rsidRPr="00EB0C6A">
        <w:rPr>
          <w:rFonts w:hint="eastAsia"/>
          <w:kern w:val="0"/>
          <w:position w:val="-4"/>
          <w:szCs w:val="21"/>
          <w:lang w:val="zh-CN"/>
        </w:rPr>
        <w:t>，</w:t>
      </w:r>
      <w:r w:rsidRPr="00EB0C6A">
        <w:rPr>
          <w:kern w:val="0"/>
          <w:position w:val="-4"/>
          <w:szCs w:val="21"/>
          <w:lang w:val="zh-CN"/>
        </w:rPr>
        <w:t>求</w:t>
      </w:r>
      <w:r w:rsidR="00F0306C" w:rsidRPr="00F0306C">
        <w:rPr>
          <w:position w:val="-6"/>
        </w:rPr>
        <w:object w:dxaOrig="200" w:dyaOrig="220">
          <v:shape id="_x0000_i1299" type="#_x0000_t75" style="width:10pt;height:11.25pt" o:ole="">
            <v:imagedata r:id="rId561" o:title=""/>
          </v:shape>
          <o:OLEObject Type="Embed" ProgID="Equation.DSMT4" ShapeID="_x0000_i1299" DrawAspect="Content" ObjectID="_1698848185" r:id="rId562"/>
        </w:object>
      </w:r>
      <w:r w:rsidRPr="00EB0C6A">
        <w:rPr>
          <w:kern w:val="0"/>
          <w:position w:val="-4"/>
          <w:szCs w:val="21"/>
          <w:lang w:val="zh-CN"/>
        </w:rPr>
        <w:t>的值及一个正交矩阵</w:t>
      </w:r>
      <w:r w:rsidR="00F0306C" w:rsidRPr="00F0306C">
        <w:rPr>
          <w:position w:val="-10"/>
        </w:rPr>
        <w:object w:dxaOrig="220" w:dyaOrig="320">
          <v:shape id="_x0000_i1300" type="#_x0000_t75" style="width:11.25pt;height:16.3pt" o:ole="">
            <v:imagedata r:id="rId563" o:title=""/>
          </v:shape>
          <o:OLEObject Type="Embed" ProgID="Equation.DSMT4" ShapeID="_x0000_i1300" DrawAspect="Content" ObjectID="_1698848186" r:id="rId564"/>
        </w:object>
      </w:r>
      <w:r>
        <w:rPr>
          <w:rFonts w:hint="eastAsia"/>
          <w:kern w:val="0"/>
          <w:position w:val="-4"/>
          <w:szCs w:val="21"/>
          <w:lang w:val="zh-CN"/>
        </w:rPr>
        <w:t>．</w:t>
      </w:r>
    </w:p>
    <w:p w:rsidR="0014184D" w:rsidRPr="006B1711" w:rsidRDefault="0014184D" w:rsidP="0014184D"/>
    <w:p w:rsidR="0014184D" w:rsidRDefault="0014184D" w:rsidP="0014184D">
      <w:pPr>
        <w:ind w:left="48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二次型对应的矩阵为</w:t>
      </w:r>
      <w:r w:rsidR="00F0306C" w:rsidRPr="00F0306C">
        <w:rPr>
          <w:position w:val="-50"/>
        </w:rPr>
        <w:object w:dxaOrig="1939" w:dyaOrig="1120">
          <v:shape id="_x0000_i1301" type="#_x0000_t75" style="width:97.05pt;height:55.7pt" o:ole="">
            <v:imagedata r:id="rId565" o:title=""/>
          </v:shape>
          <o:OLEObject Type="Embed" ProgID="Equation.DSMT4" ShapeID="_x0000_i1301" DrawAspect="Content" ObjectID="_1698848187" r:id="rId566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，因为标准型为</w:t>
      </w:r>
      <w:r w:rsidR="00F0306C" w:rsidRPr="00F0306C">
        <w:rPr>
          <w:position w:val="-12"/>
        </w:rPr>
        <w:object w:dxaOrig="1300" w:dyaOrig="380">
          <v:shape id="_x0000_i1302" type="#_x0000_t75" style="width:65.1pt;height:18.8pt" o:ole="">
            <v:imagedata r:id="rId567" o:title=""/>
          </v:shape>
          <o:OLEObject Type="Embed" ProgID="Equation.DSMT4" ShapeID="_x0000_i1302" DrawAspect="Content" ObjectID="_1698848188" r:id="rId568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F0306C" w:rsidRPr="00F0306C">
        <w:rPr>
          <w:position w:val="-14"/>
        </w:rPr>
        <w:object w:dxaOrig="660" w:dyaOrig="400">
          <v:shape id="_x0000_i1303" type="#_x0000_t75" style="width:33.2pt;height:20.05pt" o:ole="">
            <v:imagedata r:id="rId569" o:title=""/>
          </v:shape>
          <o:OLEObject Type="Embed" ProgID="Equation.DSMT4" ShapeID="_x0000_i1303" DrawAspect="Content" ObjectID="_1698848189" r:id="rId570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，从而</w:t>
      </w:r>
      <w:r w:rsidR="00F0306C" w:rsidRPr="00F0306C">
        <w:rPr>
          <w:position w:val="-6"/>
        </w:rPr>
        <w:object w:dxaOrig="900" w:dyaOrig="279">
          <v:shape id="_x0000_i1304" type="#_x0000_t75" style="width:45.1pt;height:13.75pt" o:ole="">
            <v:imagedata r:id="rId571" o:title=""/>
          </v:shape>
          <o:OLEObject Type="Embed" ProgID="Equation.DSMT4" ShapeID="_x0000_i1304" DrawAspect="Content" ObjectID="_1698848190" r:id="rId572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，即</w:t>
      </w:r>
      <w:r w:rsidR="00F0306C" w:rsidRPr="00F0306C">
        <w:rPr>
          <w:position w:val="-6"/>
        </w:rPr>
        <w:object w:dxaOrig="540" w:dyaOrig="279">
          <v:shape id="_x0000_i1305" type="#_x0000_t75" style="width:26.9pt;height:13.75pt" o:ole="">
            <v:imagedata r:id="rId573" o:title=""/>
          </v:shape>
          <o:OLEObject Type="Embed" ProgID="Equation.DSMT4" ShapeID="_x0000_i1305" DrawAspect="Content" ObjectID="_1698848191" r:id="rId574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，从而由</w:t>
      </w:r>
    </w:p>
    <w:p w:rsidR="0014184D" w:rsidRDefault="00F0306C" w:rsidP="0014184D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50"/>
        </w:rPr>
        <w:object w:dxaOrig="3379" w:dyaOrig="1120">
          <v:shape id="_x0000_i1306" type="#_x0000_t75" style="width:169.05pt;height:55.7pt" o:ole="">
            <v:imagedata r:id="rId575" o:title=""/>
          </v:shape>
          <o:OLEObject Type="Embed" ProgID="Equation.DSMT4" ShapeID="_x0000_i1306" DrawAspect="Content" ObjectID="_1698848192" r:id="rId576"/>
        </w:object>
      </w:r>
    </w:p>
    <w:p w:rsidR="0014184D" w:rsidRDefault="0014184D" w:rsidP="0014184D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可解得</w:t>
      </w:r>
      <w:r w:rsidR="00F0306C" w:rsidRPr="00F0306C">
        <w:rPr>
          <w:position w:val="-8"/>
        </w:rPr>
        <w:object w:dxaOrig="1100" w:dyaOrig="300">
          <v:shape id="_x0000_i1307" type="#_x0000_t75" style="width:55.1pt;height:15.05pt" o:ole="">
            <v:imagedata r:id="rId577" o:title=""/>
          </v:shape>
          <o:OLEObject Type="Embed" ProgID="Equation.DSMT4" ShapeID="_x0000_i1307" DrawAspect="Content" ObjectID="_1698848193" r:id="rId578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．当</w:t>
      </w:r>
      <w:r w:rsidR="00F0306C" w:rsidRPr="00F0306C">
        <w:rPr>
          <w:position w:val="-6"/>
        </w:rPr>
        <w:object w:dxaOrig="580" w:dyaOrig="279">
          <v:shape id="_x0000_i1308" type="#_x0000_t75" style="width:28.8pt;height:13.75pt" o:ole="">
            <v:imagedata r:id="rId579" o:title=""/>
          </v:shape>
          <o:OLEObject Type="Embed" ProgID="Equation.DSMT4" ShapeID="_x0000_i1308" DrawAspect="Content" ObjectID="_1698848194" r:id="rId580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时，对应的特征向量为</w:t>
      </w:r>
      <w:r w:rsidR="00F0306C" w:rsidRPr="00F0306C">
        <w:rPr>
          <w:position w:val="-12"/>
        </w:rPr>
        <w:object w:dxaOrig="1040" w:dyaOrig="380">
          <v:shape id="_x0000_i1309" type="#_x0000_t75" style="width:51.95pt;height:18.8pt" o:ole="">
            <v:imagedata r:id="rId581" o:title=""/>
          </v:shape>
          <o:OLEObject Type="Embed" ProgID="Equation.DSMT4" ShapeID="_x0000_i1309" DrawAspect="Content" ObjectID="_1698848195" r:id="rId582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；当</w:t>
      </w:r>
      <w:r w:rsidR="00F0306C" w:rsidRPr="00F0306C">
        <w:rPr>
          <w:position w:val="-6"/>
        </w:rPr>
        <w:object w:dxaOrig="720" w:dyaOrig="279">
          <v:shape id="_x0000_i1310" type="#_x0000_t75" style="width:36.3pt;height:13.75pt" o:ole="">
            <v:imagedata r:id="rId583" o:title=""/>
          </v:shape>
          <o:OLEObject Type="Embed" ProgID="Equation.DSMT4" ShapeID="_x0000_i1310" DrawAspect="Content" ObjectID="_1698848196" r:id="rId584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时，对应的特征向量为</w:t>
      </w:r>
      <w:r w:rsidR="00F0306C" w:rsidRPr="00F0306C">
        <w:rPr>
          <w:position w:val="-12"/>
        </w:rPr>
        <w:object w:dxaOrig="1180" w:dyaOrig="380">
          <v:shape id="_x0000_i1311" type="#_x0000_t75" style="width:58.85pt;height:18.8pt" o:ole="">
            <v:imagedata r:id="rId585" o:title=""/>
          </v:shape>
          <o:OLEObject Type="Embed" ProgID="Equation.DSMT4" ShapeID="_x0000_i1311" DrawAspect="Content" ObjectID="_1698848197" r:id="rId586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；当</w:t>
      </w:r>
      <w:r w:rsidR="00F0306C" w:rsidRPr="00F0306C">
        <w:rPr>
          <w:position w:val="-6"/>
        </w:rPr>
        <w:object w:dxaOrig="580" w:dyaOrig="279">
          <v:shape id="_x0000_i1312" type="#_x0000_t75" style="width:28.8pt;height:13.75pt" o:ole="">
            <v:imagedata r:id="rId587" o:title=""/>
          </v:shape>
          <o:OLEObject Type="Embed" ProgID="Equation.DSMT4" ShapeID="_x0000_i1312" DrawAspect="Content" ObjectID="_1698848198" r:id="rId588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时，对应的特征向量为</w:t>
      </w:r>
      <w:r w:rsidR="00F0306C" w:rsidRPr="00F0306C">
        <w:rPr>
          <w:position w:val="-12"/>
        </w:rPr>
        <w:object w:dxaOrig="1180" w:dyaOrig="380">
          <v:shape id="_x0000_i1313" type="#_x0000_t75" style="width:58.85pt;height:18.8pt" o:ole="">
            <v:imagedata r:id="rId589" o:title=""/>
          </v:shape>
          <o:OLEObject Type="Embed" ProgID="Equation.DSMT4" ShapeID="_x0000_i1313" DrawAspect="Content" ObjectID="_1698848199" r:id="rId590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；从而正交矩阵</w:t>
      </w:r>
    </w:p>
    <w:p w:rsidR="0014184D" w:rsidRPr="00EB0C6A" w:rsidRDefault="00F0306C" w:rsidP="0014184D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104"/>
        </w:rPr>
        <w:object w:dxaOrig="2520" w:dyaOrig="2200">
          <v:shape id="_x0000_i1314" type="#_x0000_t75" style="width:125.85pt;height:110.2pt" o:ole="">
            <v:imagedata r:id="rId591" o:title=""/>
          </v:shape>
          <o:OLEObject Type="Embed" ProgID="Equation.DSMT4" ShapeID="_x0000_i1314" DrawAspect="Content" ObjectID="_1698848200" r:id="rId592"/>
        </w:object>
      </w:r>
    </w:p>
    <w:p w:rsidR="0014184D" w:rsidRDefault="0014184D" w:rsidP="0014184D"/>
    <w:p w:rsidR="0014184D" w:rsidRDefault="0014184D" w:rsidP="0014184D"/>
    <w:p w:rsidR="0014184D" w:rsidRDefault="0014184D" w:rsidP="0014184D">
      <w:r w:rsidRPr="00EB0C6A">
        <w:rPr>
          <w:rFonts w:hint="eastAsia"/>
        </w:rPr>
        <w:t>(22)</w:t>
      </w:r>
      <w:r w:rsidRPr="00EB0C6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0C295A">
        <w:rPr>
          <w:rFonts w:hint="eastAsia"/>
        </w:rPr>
        <w:t>分</w:t>
      </w:r>
      <w:r w:rsidRPr="00EB0C6A">
        <w:rPr>
          <w:rFonts w:hint="eastAsia"/>
        </w:rPr>
        <w:t>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14184D">
        <w:rPr>
          <w:rStyle w:val="ae"/>
          <w:rFonts w:hint="eastAsia"/>
        </w:rPr>
        <w:t>)</w:t>
      </w:r>
      <w:r w:rsidRPr="0014184D">
        <w:rPr>
          <w:rStyle w:val="ae"/>
          <w:rFonts w:hint="eastAsia"/>
        </w:rPr>
        <w:t>题】</w:t>
      </w:r>
    </w:p>
    <w:p w:rsidR="0014184D" w:rsidRPr="00EB0C6A" w:rsidRDefault="0014184D" w:rsidP="0014184D">
      <w:pPr>
        <w:ind w:leftChars="200" w:left="480"/>
        <w:rPr>
          <w:rFonts w:asciiTheme="minorEastAsia" w:eastAsiaTheme="minorEastAsia" w:hAnsiTheme="minorEastAsia"/>
        </w:rPr>
      </w:pPr>
      <w:r w:rsidRPr="00EB0C6A">
        <w:rPr>
          <w:rFonts w:hint="eastAsia"/>
        </w:rPr>
        <w:t>设随机变量为</w:t>
      </w:r>
      <w:r w:rsidR="00F0306C" w:rsidRPr="00025957">
        <w:rPr>
          <w:position w:val="-4"/>
        </w:rPr>
        <w:object w:dxaOrig="240" w:dyaOrig="240">
          <v:shape id="_x0000_i1315" type="#_x0000_t75" style="width:11.9pt;height:11.9pt" o:ole="">
            <v:imagedata r:id="rId593" o:title=""/>
          </v:shape>
          <o:OLEObject Type="Embed" ProgID="Equation.DSMT4" ShapeID="_x0000_i1315" DrawAspect="Content" ObjectID="_1698848201" r:id="rId594"/>
        </w:object>
      </w:r>
      <w:r w:rsidRPr="00EB0C6A">
        <w:rPr>
          <w:rFonts w:hint="eastAsia"/>
          <w:i/>
        </w:rPr>
        <w:t>，</w:t>
      </w:r>
      <w:r w:rsidR="00F0306C" w:rsidRPr="00025957">
        <w:rPr>
          <w:position w:val="-4"/>
        </w:rPr>
        <w:object w:dxaOrig="220" w:dyaOrig="240">
          <v:shape id="_x0000_i1316" type="#_x0000_t75" style="width:11.25pt;height:11.9pt" o:ole="">
            <v:imagedata r:id="rId595" o:title=""/>
          </v:shape>
          <o:OLEObject Type="Embed" ProgID="Equation.DSMT4" ShapeID="_x0000_i1316" DrawAspect="Content" ObjectID="_1698848202" r:id="rId596"/>
        </w:object>
      </w:r>
      <w:r w:rsidRPr="00EB0C6A">
        <w:rPr>
          <w:rFonts w:hint="eastAsia"/>
        </w:rPr>
        <w:t>相互独立，且</w:t>
      </w:r>
      <w:r w:rsidR="00F0306C" w:rsidRPr="00025957">
        <w:rPr>
          <w:position w:val="-4"/>
        </w:rPr>
        <w:object w:dxaOrig="240" w:dyaOrig="240">
          <v:shape id="_x0000_i1317" type="#_x0000_t75" style="width:11.9pt;height:11.9pt" o:ole="">
            <v:imagedata r:id="rId597" o:title=""/>
          </v:shape>
          <o:OLEObject Type="Embed" ProgID="Equation.DSMT4" ShapeID="_x0000_i1317" DrawAspect="Content" ObjectID="_1698848203" r:id="rId598"/>
        </w:object>
      </w:r>
      <w:r w:rsidRPr="00EB0C6A">
        <w:rPr>
          <w:rFonts w:hint="eastAsia"/>
        </w:rPr>
        <w:t>的概率分布为</w:t>
      </w:r>
      <w:r w:rsidR="00F0306C" w:rsidRPr="00F0306C">
        <w:rPr>
          <w:position w:val="-24"/>
        </w:rPr>
        <w:object w:dxaOrig="2360" w:dyaOrig="620">
          <v:shape id="_x0000_i1318" type="#_x0000_t75" style="width:117.7pt;height:31.3pt" o:ole="">
            <v:imagedata r:id="rId599" o:title=""/>
          </v:shape>
          <o:OLEObject Type="Embed" ProgID="Equation.DSMT4" ShapeID="_x0000_i1318" DrawAspect="Content" ObjectID="_1698848204" r:id="rId600"/>
        </w:object>
      </w:r>
      <w:r>
        <w:rPr>
          <w:rFonts w:hint="eastAsia"/>
        </w:rPr>
        <w:t>，</w:t>
      </w:r>
      <w:r w:rsidRPr="00EB0C6A">
        <w:rPr>
          <w:rFonts w:hint="eastAsia"/>
          <w:i/>
        </w:rPr>
        <w:t>Y</w:t>
      </w:r>
      <w:r w:rsidRPr="00EB0C6A">
        <w:rPr>
          <w:rFonts w:hint="eastAsia"/>
        </w:rPr>
        <w:t>的概率密度为</w:t>
      </w:r>
      <w:r w:rsidR="00F0306C" w:rsidRPr="00F0306C">
        <w:rPr>
          <w:position w:val="-30"/>
        </w:rPr>
        <w:object w:dxaOrig="2380" w:dyaOrig="720">
          <v:shape id="_x0000_i1319" type="#_x0000_t75" style="width:118.95pt;height:36.3pt" o:ole="">
            <v:imagedata r:id="rId601" o:title=""/>
          </v:shape>
          <o:OLEObject Type="Embed" ProgID="Equation.DSMT4" ShapeID="_x0000_i1319" DrawAspect="Content" ObjectID="_1698848205" r:id="rId602"/>
        </w:object>
      </w:r>
    </w:p>
    <w:p w:rsidR="0014184D" w:rsidRPr="002C318A" w:rsidRDefault="0014184D" w:rsidP="0014184D">
      <w:pPr>
        <w:ind w:leftChars="200" w:left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Pr="002C318A">
        <w:rPr>
          <w:rFonts w:hint="eastAsia"/>
        </w:rPr>
        <w:t>求</w:t>
      </w:r>
      <w:r w:rsidR="00F0306C" w:rsidRPr="00F0306C">
        <w:rPr>
          <w:position w:val="-10"/>
        </w:rPr>
        <w:object w:dxaOrig="1060" w:dyaOrig="320">
          <v:shape id="_x0000_i1320" type="#_x0000_t75" style="width:53.2pt;height:16.3pt" o:ole="">
            <v:imagedata r:id="rId603" o:title=""/>
          </v:shape>
          <o:OLEObject Type="Embed" ProgID="Equation.DSMT4" ShapeID="_x0000_i1320" DrawAspect="Content" ObjectID="_1698848206" r:id="rId604"/>
        </w:object>
      </w:r>
      <w:r>
        <w:rPr>
          <w:rFonts w:hint="eastAsia"/>
        </w:rPr>
        <w:t>；</w:t>
      </w:r>
      <w:r>
        <w:rPr>
          <w:rFonts w:hint="eastAsia"/>
        </w:rPr>
        <w:t xml:space="preserve">      </w:t>
      </w: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 xml:space="preserve">) </w:t>
      </w:r>
      <w:r w:rsidRPr="002C318A">
        <w:rPr>
          <w:rFonts w:hint="eastAsia"/>
        </w:rPr>
        <w:t>求</w:t>
      </w:r>
      <w:r w:rsidR="00F0306C" w:rsidRPr="00025957">
        <w:rPr>
          <w:position w:val="-4"/>
        </w:rPr>
        <w:object w:dxaOrig="980" w:dyaOrig="240">
          <v:shape id="_x0000_i1321" type="#_x0000_t75" style="width:48.85pt;height:11.9pt" o:ole="">
            <v:imagedata r:id="rId605" o:title=""/>
          </v:shape>
          <o:OLEObject Type="Embed" ProgID="Equation.DSMT4" ShapeID="_x0000_i1321" DrawAspect="Content" ObjectID="_1698848207" r:id="rId606"/>
        </w:object>
      </w:r>
      <w:r w:rsidRPr="002C318A">
        <w:rPr>
          <w:rFonts w:hint="eastAsia"/>
        </w:rPr>
        <w:t>的概率密度</w:t>
      </w:r>
      <w:r>
        <w:rPr>
          <w:rFonts w:hint="eastAsia"/>
        </w:rPr>
        <w:t>．</w:t>
      </w:r>
    </w:p>
    <w:p w:rsidR="0014184D" w:rsidRPr="006B1711" w:rsidRDefault="0014184D" w:rsidP="0014184D"/>
    <w:p w:rsidR="0014184D" w:rsidRDefault="0014184D" w:rsidP="0014184D"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由数字特征的公式可知</w:t>
      </w:r>
    </w:p>
    <w:p w:rsidR="0014184D" w:rsidRPr="006B1711" w:rsidRDefault="00F0306C" w:rsidP="0014184D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24"/>
        </w:rPr>
        <w:object w:dxaOrig="3300" w:dyaOrig="620">
          <v:shape id="_x0000_i1322" type="#_x0000_t75" style="width:165.3pt;height:31.3pt" o:ole="">
            <v:imagedata r:id="rId607" o:title=""/>
          </v:shape>
          <o:OLEObject Type="Embed" ProgID="Equation.DSMT4" ShapeID="_x0000_i1322" DrawAspect="Content" ObjectID="_1698848208" r:id="rId608"/>
        </w:object>
      </w:r>
    </w:p>
    <w:p w:rsidR="0014184D" w:rsidRDefault="0014184D" w:rsidP="0014184D">
      <w:pPr>
        <w:ind w:leftChars="400" w:left="960"/>
        <w:textAlignment w:val="center"/>
      </w:pPr>
      <w:r>
        <w:rPr>
          <w:rFonts w:hint="eastAsia"/>
        </w:rPr>
        <w:t>则有</w:t>
      </w:r>
    </w:p>
    <w:p w:rsidR="0014184D" w:rsidRDefault="00F0306C" w:rsidP="0014184D">
      <w:pPr>
        <w:ind w:leftChars="400" w:left="960"/>
        <w:jc w:val="center"/>
        <w:textAlignment w:val="center"/>
      </w:pPr>
      <w:r w:rsidRPr="00025957">
        <w:rPr>
          <w:position w:val="-4"/>
        </w:rPr>
        <w:object w:dxaOrig="5000" w:dyaOrig="700">
          <v:shape id="_x0000_i1323" type="#_x0000_t75" style="width:249.8pt;height:35.05pt" o:ole="">
            <v:imagedata r:id="rId609" o:title=""/>
          </v:shape>
          <o:OLEObject Type="Embed" ProgID="Equation.DSMT4" ShapeID="_x0000_i1323" DrawAspect="Content" ObjectID="_1698848209" r:id="rId610"/>
        </w:object>
      </w:r>
    </w:p>
    <w:p w:rsidR="0014184D" w:rsidRDefault="0014184D" w:rsidP="0014184D">
      <w:pPr>
        <w:ind w:leftChars="200" w:left="480"/>
      </w:pPr>
      <w:r w:rsidRPr="002C318A">
        <w:rPr>
          <w:rFonts w:hint="eastAsia"/>
        </w:rPr>
        <w:lastRenderedPageBreak/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="00F0306C" w:rsidRPr="00025957">
        <w:rPr>
          <w:position w:val="-4"/>
        </w:rPr>
        <w:object w:dxaOrig="220" w:dyaOrig="240">
          <v:shape id="_x0000_i1324" type="#_x0000_t75" style="width:11.25pt;height:11.9pt" o:ole="">
            <v:imagedata r:id="rId611" o:title=""/>
          </v:shape>
          <o:OLEObject Type="Embed" ProgID="Equation.DSMT4" ShapeID="_x0000_i1324" DrawAspect="Content" ObjectID="_1698848210" r:id="rId612"/>
        </w:object>
      </w:r>
      <w:r>
        <w:rPr>
          <w:rFonts w:hint="eastAsia"/>
        </w:rPr>
        <w:t>的分布函数为</w:t>
      </w:r>
    </w:p>
    <w:p w:rsidR="0014184D" w:rsidRDefault="00F0306C" w:rsidP="0014184D">
      <w:pPr>
        <w:ind w:leftChars="400" w:left="960"/>
        <w:jc w:val="center"/>
      </w:pPr>
      <w:r w:rsidRPr="00F0306C">
        <w:rPr>
          <w:position w:val="-74"/>
        </w:rPr>
        <w:object w:dxaOrig="6420" w:dyaOrig="1340">
          <v:shape id="_x0000_i1325" type="#_x0000_t75" style="width:321.2pt;height:67pt" o:ole="">
            <v:imagedata r:id="rId613" o:title=""/>
          </v:shape>
          <o:OLEObject Type="Embed" ProgID="Equation.DSMT4" ShapeID="_x0000_i1325" DrawAspect="Content" ObjectID="_1698848211" r:id="rId614"/>
        </w:object>
      </w:r>
    </w:p>
    <w:p w:rsidR="0014184D" w:rsidRDefault="0014184D" w:rsidP="0014184D">
      <w:pPr>
        <w:ind w:leftChars="400" w:left="960"/>
      </w:pPr>
      <w:r>
        <w:rPr>
          <w:rFonts w:hint="eastAsia"/>
        </w:rPr>
        <w:t>因此</w:t>
      </w:r>
      <w:r w:rsidR="00F0306C" w:rsidRPr="00025957">
        <w:rPr>
          <w:position w:val="-4"/>
        </w:rPr>
        <w:object w:dxaOrig="220" w:dyaOrig="240">
          <v:shape id="_x0000_i1326" type="#_x0000_t75" style="width:11.25pt;height:11.9pt" o:ole="">
            <v:imagedata r:id="rId615" o:title=""/>
          </v:shape>
          <o:OLEObject Type="Embed" ProgID="Equation.DSMT4" ShapeID="_x0000_i1326" DrawAspect="Content" ObjectID="_1698848212" r:id="rId616"/>
        </w:object>
      </w:r>
      <w:r>
        <w:rPr>
          <w:rFonts w:hint="eastAsia"/>
        </w:rPr>
        <w:t>的概率密度为</w:t>
      </w:r>
    </w:p>
    <w:p w:rsidR="0014184D" w:rsidRDefault="00F0306C" w:rsidP="0014184D">
      <w:pPr>
        <w:ind w:leftChars="400" w:left="960"/>
        <w:jc w:val="center"/>
      </w:pPr>
      <w:r w:rsidRPr="00F0306C">
        <w:rPr>
          <w:position w:val="-50"/>
        </w:rPr>
        <w:object w:dxaOrig="4700" w:dyaOrig="1120">
          <v:shape id="_x0000_i1327" type="#_x0000_t75" style="width:234.8pt;height:55.7pt" o:ole="">
            <v:imagedata r:id="rId617" o:title=""/>
          </v:shape>
          <o:OLEObject Type="Embed" ProgID="Equation.DSMT4" ShapeID="_x0000_i1327" DrawAspect="Content" ObjectID="_1698848213" r:id="rId618"/>
        </w:object>
      </w:r>
    </w:p>
    <w:p w:rsidR="0014184D" w:rsidRDefault="0014184D" w:rsidP="0014184D"/>
    <w:p w:rsidR="0014184D" w:rsidRDefault="0014184D" w:rsidP="0014184D"/>
    <w:p w:rsidR="0014184D" w:rsidRDefault="0014184D" w:rsidP="0014184D">
      <w:r w:rsidRPr="00EB0C6A">
        <w:rPr>
          <w:rFonts w:hint="eastAsia"/>
        </w:rPr>
        <w:t>(23)</w:t>
      </w:r>
      <w:r w:rsidRPr="00EB0C6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EB0C6A">
        <w:rPr>
          <w:rFonts w:hint="eastAsia"/>
        </w:rPr>
        <w:t>分）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(23)</w:t>
      </w:r>
      <w:r w:rsidRPr="0014184D">
        <w:rPr>
          <w:rStyle w:val="ae"/>
          <w:rFonts w:hint="eastAsia"/>
        </w:rPr>
        <w:t>题】</w:t>
      </w:r>
    </w:p>
    <w:p w:rsidR="0014184D" w:rsidRPr="00EB0C6A" w:rsidRDefault="0014184D" w:rsidP="0014184D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EB0C6A">
        <w:rPr>
          <w:rFonts w:asciiTheme="minorEastAsia" w:eastAsiaTheme="minorEastAsia" w:hAnsiTheme="minorEastAsia" w:hint="eastAsia"/>
          <w:szCs w:val="21"/>
        </w:rPr>
        <w:t>某工程师为了解一台天平的精度，用该天平对一物体的质量做</w:t>
      </w:r>
      <w:r w:rsidR="00F0306C" w:rsidRPr="00025957">
        <w:rPr>
          <w:position w:val="-4"/>
        </w:rPr>
        <w:object w:dxaOrig="200" w:dyaOrig="200">
          <v:shape id="_x0000_i1328" type="#_x0000_t75" style="width:10pt;height:10pt" o:ole="">
            <v:imagedata r:id="rId619" o:title=""/>
          </v:shape>
          <o:OLEObject Type="Embed" ProgID="Equation.DSMT4" ShapeID="_x0000_i1328" DrawAspect="Content" ObjectID="_1698848214" r:id="rId620"/>
        </w:object>
      </w:r>
      <w:r w:rsidRPr="00EB0C6A">
        <w:rPr>
          <w:rFonts w:asciiTheme="minorEastAsia" w:eastAsiaTheme="minorEastAsia" w:hAnsiTheme="minorEastAsia" w:hint="eastAsia"/>
          <w:szCs w:val="21"/>
        </w:rPr>
        <w:t>次测量，该物体的质量</w:t>
      </w:r>
      <w:r w:rsidR="00F0306C" w:rsidRPr="00F0306C">
        <w:rPr>
          <w:position w:val="-10"/>
        </w:rPr>
        <w:object w:dxaOrig="240" w:dyaOrig="260">
          <v:shape id="_x0000_i1329" type="#_x0000_t75" style="width:11.9pt;height:13.15pt" o:ole="">
            <v:imagedata r:id="rId621" o:title=""/>
          </v:shape>
          <o:OLEObject Type="Embed" ProgID="Equation.DSMT4" ShapeID="_x0000_i1329" DrawAspect="Content" ObjectID="_1698848215" r:id="rId622"/>
        </w:object>
      </w:r>
      <w:r w:rsidRPr="00EB0C6A">
        <w:rPr>
          <w:rFonts w:asciiTheme="minorEastAsia" w:eastAsiaTheme="minorEastAsia" w:hAnsiTheme="minorEastAsia"/>
          <w:szCs w:val="21"/>
        </w:rPr>
        <w:t>是已知的</w:t>
      </w:r>
      <w:r w:rsidRPr="00EB0C6A">
        <w:rPr>
          <w:rFonts w:asciiTheme="minorEastAsia" w:eastAsiaTheme="minorEastAsia" w:hAnsiTheme="minorEastAsia" w:hint="eastAsia"/>
          <w:szCs w:val="21"/>
        </w:rPr>
        <w:t>，</w:t>
      </w:r>
      <w:r w:rsidRPr="00EB0C6A">
        <w:rPr>
          <w:rFonts w:asciiTheme="minorEastAsia" w:eastAsiaTheme="minorEastAsia" w:hAnsiTheme="minorEastAsia"/>
          <w:szCs w:val="21"/>
        </w:rPr>
        <w:t>设</w:t>
      </w:r>
      <w:r w:rsidR="00F0306C" w:rsidRPr="00025957">
        <w:rPr>
          <w:position w:val="-4"/>
        </w:rPr>
        <w:object w:dxaOrig="200" w:dyaOrig="200">
          <v:shape id="_x0000_i1330" type="#_x0000_t75" style="width:10pt;height:10pt" o:ole="">
            <v:imagedata r:id="rId623" o:title=""/>
          </v:shape>
          <o:OLEObject Type="Embed" ProgID="Equation.DSMT4" ShapeID="_x0000_i1330" DrawAspect="Content" ObjectID="_1698848216" r:id="rId624"/>
        </w:object>
      </w:r>
      <w:r w:rsidRPr="00EB0C6A">
        <w:rPr>
          <w:rFonts w:asciiTheme="minorEastAsia" w:eastAsiaTheme="minorEastAsia" w:hAnsiTheme="minorEastAsia"/>
          <w:szCs w:val="21"/>
        </w:rPr>
        <w:t>次测量结果</w:t>
      </w:r>
      <w:r w:rsidR="00F0306C" w:rsidRPr="00F0306C">
        <w:rPr>
          <w:position w:val="-12"/>
        </w:rPr>
        <w:object w:dxaOrig="1260" w:dyaOrig="360">
          <v:shape id="_x0000_i1331" type="#_x0000_t75" style="width:63.25pt;height:18.15pt" o:ole="">
            <v:imagedata r:id="rId625" o:title=""/>
          </v:shape>
          <o:OLEObject Type="Embed" ProgID="Equation.DSMT4" ShapeID="_x0000_i1331" DrawAspect="Content" ObjectID="_1698848217" r:id="rId626"/>
        </w:object>
      </w:r>
      <w:r w:rsidRPr="00EB0C6A">
        <w:rPr>
          <w:rFonts w:asciiTheme="minorEastAsia" w:eastAsiaTheme="minorEastAsia" w:hAnsiTheme="minorEastAsia"/>
          <w:szCs w:val="21"/>
        </w:rPr>
        <w:t>相互独立且均服从正态分布</w:t>
      </w:r>
      <w:r w:rsidR="00F0306C" w:rsidRPr="00F0306C">
        <w:rPr>
          <w:position w:val="-10"/>
        </w:rPr>
        <w:object w:dxaOrig="920" w:dyaOrig="360">
          <v:shape id="_x0000_i1332" type="#_x0000_t75" style="width:45.7pt;height:18.15pt" o:ole="">
            <v:imagedata r:id="rId627" o:title=""/>
          </v:shape>
          <o:OLEObject Type="Embed" ProgID="Equation.DSMT4" ShapeID="_x0000_i1332" DrawAspect="Content" ObjectID="_1698848218" r:id="rId628"/>
        </w:object>
      </w:r>
      <w:r>
        <w:rPr>
          <w:rFonts w:asciiTheme="minorEastAsia" w:eastAsiaTheme="minorEastAsia" w:hAnsiTheme="minorEastAsia" w:hint="eastAsia"/>
          <w:szCs w:val="21"/>
        </w:rPr>
        <w:t>．</w:t>
      </w:r>
      <w:r w:rsidRPr="00EB0C6A">
        <w:rPr>
          <w:rFonts w:asciiTheme="minorEastAsia" w:eastAsiaTheme="minorEastAsia" w:hAnsiTheme="minorEastAsia"/>
          <w:szCs w:val="21"/>
        </w:rPr>
        <w:t>该工程师记录的是</w:t>
      </w:r>
      <w:r w:rsidR="00F0306C" w:rsidRPr="00025957">
        <w:rPr>
          <w:position w:val="-4"/>
        </w:rPr>
        <w:object w:dxaOrig="200" w:dyaOrig="200">
          <v:shape id="_x0000_i1333" type="#_x0000_t75" style="width:10pt;height:10pt" o:ole="">
            <v:imagedata r:id="rId629" o:title=""/>
          </v:shape>
          <o:OLEObject Type="Embed" ProgID="Equation.DSMT4" ShapeID="_x0000_i1333" DrawAspect="Content" ObjectID="_1698848219" r:id="rId630"/>
        </w:object>
      </w:r>
      <w:r w:rsidRPr="00EB0C6A">
        <w:rPr>
          <w:rFonts w:asciiTheme="minorEastAsia" w:eastAsiaTheme="minorEastAsia" w:hAnsiTheme="minorEastAsia"/>
          <w:szCs w:val="21"/>
        </w:rPr>
        <w:t>次测量的绝对误差</w:t>
      </w:r>
      <w:r w:rsidR="00F0306C" w:rsidRPr="00F0306C">
        <w:rPr>
          <w:position w:val="-14"/>
        </w:rPr>
        <w:object w:dxaOrig="1180" w:dyaOrig="400">
          <v:shape id="_x0000_i1334" type="#_x0000_t75" style="width:58.85pt;height:20.05pt" o:ole="">
            <v:imagedata r:id="rId631" o:title=""/>
          </v:shape>
          <o:OLEObject Type="Embed" ProgID="Equation.DSMT4" ShapeID="_x0000_i1334" DrawAspect="Content" ObjectID="_1698848220" r:id="rId632"/>
        </w:object>
      </w:r>
      <w:r>
        <w:rPr>
          <w:rFonts w:asciiTheme="minorEastAsia" w:eastAsiaTheme="minorEastAsia" w:hAnsiTheme="minorEastAsia" w:hint="eastAsia"/>
          <w:szCs w:val="21"/>
        </w:rPr>
        <w:t>（</w:t>
      </w:r>
      <w:r w:rsidR="00F0306C" w:rsidRPr="00F0306C">
        <w:rPr>
          <w:position w:val="-8"/>
        </w:rPr>
        <w:object w:dxaOrig="1140" w:dyaOrig="300">
          <v:shape id="_x0000_i1335" type="#_x0000_t75" style="width:56.95pt;height:15.05pt" o:ole="">
            <v:imagedata r:id="rId633" o:title=""/>
          </v:shape>
          <o:OLEObject Type="Embed" ProgID="Equation.DSMT4" ShapeID="_x0000_i1335" DrawAspect="Content" ObjectID="_1698848221" r:id="rId634"/>
        </w:object>
      </w:r>
      <w:r>
        <w:rPr>
          <w:rFonts w:asciiTheme="minorEastAsia" w:eastAsiaTheme="minorEastAsia" w:hAnsiTheme="minorEastAsia" w:hint="eastAsia"/>
          <w:szCs w:val="21"/>
        </w:rPr>
        <w:t>）</w:t>
      </w:r>
      <w:r w:rsidRPr="00EB0C6A">
        <w:rPr>
          <w:rFonts w:asciiTheme="minorEastAsia" w:eastAsiaTheme="minorEastAsia" w:hAnsiTheme="minorEastAsia" w:hint="eastAsia"/>
          <w:szCs w:val="21"/>
        </w:rPr>
        <w:t>，利用</w:t>
      </w:r>
      <w:bookmarkStart w:id="1" w:name="MTBlankEqn"/>
      <w:r w:rsidR="00F0306C" w:rsidRPr="00F0306C">
        <w:rPr>
          <w:position w:val="-12"/>
        </w:rPr>
        <w:object w:dxaOrig="1200" w:dyaOrig="360">
          <v:shape id="_x0000_i1336" type="#_x0000_t75" style="width:60.1pt;height:18.15pt" o:ole="">
            <v:imagedata r:id="rId635" o:title=""/>
          </v:shape>
          <o:OLEObject Type="Embed" ProgID="Equation.DSMT4" ShapeID="_x0000_i1336" DrawAspect="Content" ObjectID="_1698848222" r:id="rId636"/>
        </w:object>
      </w:r>
      <w:bookmarkEnd w:id="1"/>
      <w:r w:rsidRPr="00EB0C6A">
        <w:rPr>
          <w:rFonts w:asciiTheme="minorEastAsia" w:eastAsiaTheme="minorEastAsia" w:hAnsiTheme="minorEastAsia"/>
          <w:szCs w:val="21"/>
        </w:rPr>
        <w:t>估计</w:t>
      </w:r>
      <w:r w:rsidR="00F0306C" w:rsidRPr="00F0306C">
        <w:rPr>
          <w:position w:val="-6"/>
        </w:rPr>
        <w:object w:dxaOrig="240" w:dyaOrig="220">
          <v:shape id="_x0000_i1337" type="#_x0000_t75" style="width:11.9pt;height:11.25pt" o:ole="">
            <v:imagedata r:id="rId637" o:title=""/>
          </v:shape>
          <o:OLEObject Type="Embed" ProgID="Equation.DSMT4" ShapeID="_x0000_i1337" DrawAspect="Content" ObjectID="_1698848223" r:id="rId638"/>
        </w:object>
      </w:r>
      <w:r>
        <w:rPr>
          <w:rFonts w:asciiTheme="minorEastAsia" w:eastAsiaTheme="minorEastAsia" w:hAnsiTheme="minorEastAsia" w:hint="eastAsia"/>
          <w:szCs w:val="21"/>
        </w:rPr>
        <w:t>．</w:t>
      </w:r>
    </w:p>
    <w:p w:rsidR="0014184D" w:rsidRPr="002C318A" w:rsidRDefault="0014184D" w:rsidP="0014184D">
      <w:pPr>
        <w:ind w:leftChars="200" w:left="840" w:hanging="360"/>
        <w:rPr>
          <w:rFonts w:asciiTheme="minorEastAsia" w:eastAsiaTheme="minorEastAsia" w:hAnsiTheme="minorEastAsia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Pr="002C318A">
        <w:rPr>
          <w:rFonts w:asciiTheme="minorEastAsia" w:eastAsiaTheme="minorEastAsia" w:hAnsiTheme="minorEastAsia" w:hint="eastAsia"/>
          <w:szCs w:val="21"/>
        </w:rPr>
        <w:t>求</w:t>
      </w:r>
      <w:r w:rsidR="00F0306C" w:rsidRPr="00F0306C">
        <w:rPr>
          <w:position w:val="-12"/>
        </w:rPr>
        <w:object w:dxaOrig="260" w:dyaOrig="360">
          <v:shape id="_x0000_i1338" type="#_x0000_t75" style="width:13.15pt;height:18.15pt" o:ole="">
            <v:imagedata r:id="rId639" o:title=""/>
          </v:shape>
          <o:OLEObject Type="Embed" ProgID="Equation.DSMT4" ShapeID="_x0000_i1338" DrawAspect="Content" ObjectID="_1698848224" r:id="rId640"/>
        </w:object>
      </w:r>
      <w:r w:rsidRPr="002C318A">
        <w:rPr>
          <w:rFonts w:asciiTheme="minorEastAsia" w:eastAsiaTheme="minorEastAsia" w:hAnsiTheme="minorEastAsia"/>
          <w:szCs w:val="21"/>
        </w:rPr>
        <w:t>的概率密度</w:t>
      </w:r>
      <w:r w:rsidRPr="002C318A">
        <w:rPr>
          <w:rFonts w:asciiTheme="minorEastAsia" w:eastAsiaTheme="minorEastAsia" w:hAnsiTheme="minorEastAsia" w:hint="eastAsia"/>
          <w:szCs w:val="21"/>
        </w:rPr>
        <w:t>；</w:t>
      </w:r>
    </w:p>
    <w:p w:rsidR="0014184D" w:rsidRDefault="0014184D" w:rsidP="0014184D">
      <w:pPr>
        <w:ind w:leftChars="200" w:left="840" w:hanging="360"/>
        <w:rPr>
          <w:rFonts w:asciiTheme="minorEastAsia" w:eastAsiaTheme="minorEastAsia" w:hAnsiTheme="minorEastAsia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>利用一阶矩</w:t>
      </w:r>
      <w:r w:rsidRPr="002C318A">
        <w:rPr>
          <w:rFonts w:asciiTheme="minorEastAsia" w:eastAsiaTheme="minorEastAsia" w:hAnsiTheme="minorEastAsia" w:hint="eastAsia"/>
          <w:szCs w:val="21"/>
        </w:rPr>
        <w:t>求</w:t>
      </w:r>
      <w:r w:rsidR="00F0306C" w:rsidRPr="00F0306C">
        <w:rPr>
          <w:position w:val="-6"/>
        </w:rPr>
        <w:object w:dxaOrig="240" w:dyaOrig="220">
          <v:shape id="_x0000_i1339" type="#_x0000_t75" style="width:11.9pt;height:11.25pt" o:ole="">
            <v:imagedata r:id="rId641" o:title=""/>
          </v:shape>
          <o:OLEObject Type="Embed" ProgID="Equation.DSMT4" ShapeID="_x0000_i1339" DrawAspect="Content" ObjectID="_1698848225" r:id="rId642"/>
        </w:object>
      </w:r>
      <w:r w:rsidRPr="002C318A">
        <w:rPr>
          <w:rFonts w:asciiTheme="minorEastAsia" w:eastAsiaTheme="minorEastAsia" w:hAnsiTheme="minorEastAsia"/>
          <w:szCs w:val="21"/>
        </w:rPr>
        <w:t>的矩估计量</w:t>
      </w:r>
      <w:r>
        <w:rPr>
          <w:rFonts w:asciiTheme="minorEastAsia" w:eastAsiaTheme="minorEastAsia" w:hAnsiTheme="minorEastAsia" w:hint="eastAsia"/>
          <w:szCs w:val="21"/>
        </w:rPr>
        <w:t>；</w:t>
      </w:r>
    </w:p>
    <w:p w:rsidR="0014184D" w:rsidRPr="00084FB6" w:rsidRDefault="0014184D" w:rsidP="0014184D">
      <w:pPr>
        <w:ind w:leftChars="200" w:left="840" w:hanging="360"/>
      </w:pPr>
      <w:r w:rsidRPr="00084FB6">
        <w:rPr>
          <w:rFonts w:hint="eastAsia"/>
        </w:rPr>
        <w:t>(</w:t>
      </w:r>
      <w:r w:rsidRPr="00084FB6">
        <w:rPr>
          <w:rFonts w:hint="eastAsia"/>
        </w:rPr>
        <w:t>Ⅲ</w:t>
      </w:r>
      <w:r w:rsidRPr="00084FB6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求</w:t>
      </w:r>
      <w:r w:rsidR="00F0306C" w:rsidRPr="00F0306C">
        <w:rPr>
          <w:position w:val="-6"/>
        </w:rPr>
        <w:object w:dxaOrig="240" w:dyaOrig="220">
          <v:shape id="_x0000_i1340" type="#_x0000_t75" style="width:11.9pt;height:11.25pt" o:ole="">
            <v:imagedata r:id="rId643" o:title=""/>
          </v:shape>
          <o:OLEObject Type="Embed" ProgID="Equation.DSMT4" ShapeID="_x0000_i1340" DrawAspect="Content" ObjectID="_1698848226" r:id="rId644"/>
        </w:object>
      </w:r>
      <w:r>
        <w:rPr>
          <w:rFonts w:hint="eastAsia"/>
        </w:rPr>
        <w:t>的最大似然估计量．</w:t>
      </w:r>
    </w:p>
    <w:p w:rsidR="0014184D" w:rsidRPr="006B1711" w:rsidRDefault="0014184D" w:rsidP="0014184D"/>
    <w:p w:rsidR="0014184D" w:rsidRDefault="0014184D" w:rsidP="0014184D">
      <w:pPr>
        <w:ind w:left="960" w:hangingChars="400" w:hanging="96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因为</w:t>
      </w:r>
      <w:r w:rsidR="00F0306C" w:rsidRPr="00F0306C">
        <w:rPr>
          <w:position w:val="-12"/>
        </w:rPr>
        <w:object w:dxaOrig="1400" w:dyaOrig="380">
          <v:shape id="_x0000_i1341" type="#_x0000_t75" style="width:70.1pt;height:18.8pt" o:ole="">
            <v:imagedata r:id="rId645" o:title=""/>
          </v:shape>
          <o:OLEObject Type="Embed" ProgID="Equation.DSMT4" ShapeID="_x0000_i1341" DrawAspect="Content" ObjectID="_1698848227" r:id="rId646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F0306C" w:rsidRPr="00F0306C">
        <w:rPr>
          <w:position w:val="-24"/>
        </w:rPr>
        <w:object w:dxaOrig="2000" w:dyaOrig="620">
          <v:shape id="_x0000_i1342" type="#_x0000_t75" style="width:100.15pt;height:31.3pt" o:ole="">
            <v:imagedata r:id="rId647" o:title=""/>
          </v:shape>
          <o:OLEObject Type="Embed" ProgID="Equation.DSMT4" ShapeID="_x0000_i1342" DrawAspect="Content" ObjectID="_1698848228" r:id="rId648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设</w:t>
      </w:r>
      <w:r w:rsidR="00F0306C" w:rsidRPr="00F0306C">
        <w:rPr>
          <w:position w:val="-12"/>
        </w:rPr>
        <w:object w:dxaOrig="260" w:dyaOrig="360">
          <v:shape id="_x0000_i1343" type="#_x0000_t75" style="width:13.15pt;height:18.15pt" o:ole="">
            <v:imagedata r:id="rId649" o:title=""/>
          </v:shape>
          <o:OLEObject Type="Embed" ProgID="Equation.DSMT4" ShapeID="_x0000_i1343" DrawAspect="Content" ObjectID="_1698848229" r:id="rId650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的分布函数为</w:t>
      </w:r>
      <w:r w:rsidR="00F0306C" w:rsidRPr="00F0306C">
        <w:rPr>
          <w:position w:val="-10"/>
        </w:rPr>
        <w:object w:dxaOrig="520" w:dyaOrig="320">
          <v:shape id="_x0000_i1344" type="#_x0000_t75" style="width:26.3pt;height:16.3pt" o:ole="">
            <v:imagedata r:id="rId651" o:title=""/>
          </v:shape>
          <o:OLEObject Type="Embed" ProgID="Equation.DSMT4" ShapeID="_x0000_i1344" DrawAspect="Content" ObjectID="_1698848230" r:id="rId652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则</w:t>
      </w:r>
      <w:r w:rsidRPr="00A24CEA">
        <w:rPr>
          <w:rFonts w:hint="eastAsia"/>
        </w:rPr>
        <w:t>当</w:t>
      </w:r>
      <w:r w:rsidR="00F0306C" w:rsidRPr="00F0306C">
        <w:rPr>
          <w:position w:val="-6"/>
        </w:rPr>
        <w:object w:dxaOrig="540" w:dyaOrig="279">
          <v:shape id="_x0000_i1345" type="#_x0000_t75" style="width:26.9pt;height:13.75pt" o:ole="">
            <v:imagedata r:id="rId653" o:title=""/>
          </v:shape>
          <o:OLEObject Type="Embed" ProgID="Equation.DSMT4" ShapeID="_x0000_i1345" DrawAspect="Content" ObjectID="_1698848231" r:id="rId654"/>
        </w:object>
      </w:r>
      <w:r w:rsidRPr="00A24CEA">
        <w:rPr>
          <w:rFonts w:hint="eastAsia"/>
        </w:rPr>
        <w:t>时，</w:t>
      </w:r>
      <w:r w:rsidR="00F0306C" w:rsidRPr="00F0306C">
        <w:rPr>
          <w:position w:val="-14"/>
        </w:rPr>
        <w:object w:dxaOrig="900" w:dyaOrig="400">
          <v:shape id="_x0000_i1346" type="#_x0000_t75" style="width:45.1pt;height:20.05pt" o:ole="">
            <v:imagedata r:id="rId655" o:title=""/>
          </v:shape>
          <o:OLEObject Type="Embed" ProgID="Equation.DSMT4" ShapeID="_x0000_i1346" DrawAspect="Content" ObjectID="_1698848232" r:id="rId656"/>
        </w:object>
      </w:r>
      <w:r w:rsidRPr="00A24CEA">
        <w:rPr>
          <w:rFonts w:hint="eastAsia"/>
        </w:rPr>
        <w:t>；</w: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当</w:t>
      </w:r>
      <w:r w:rsidR="00F0306C" w:rsidRPr="00F0306C">
        <w:rPr>
          <w:position w:val="-6"/>
        </w:rPr>
        <w:object w:dxaOrig="540" w:dyaOrig="279">
          <v:shape id="_x0000_i1347" type="#_x0000_t75" style="width:26.9pt;height:13.75pt" o:ole="">
            <v:imagedata r:id="rId657" o:title=""/>
          </v:shape>
          <o:OLEObject Type="Embed" ProgID="Equation.DSMT4" ShapeID="_x0000_i1347" DrawAspect="Content" ObjectID="_1698848233" r:id="rId658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时，</w:t>
      </w:r>
    </w:p>
    <w:p w:rsidR="0014184D" w:rsidRPr="00A24CEA" w:rsidRDefault="00F0306C" w:rsidP="0014184D">
      <w:pPr>
        <w:jc w:val="center"/>
      </w:pPr>
      <w:r w:rsidRPr="00F0306C">
        <w:rPr>
          <w:position w:val="-64"/>
        </w:rPr>
        <w:object w:dxaOrig="4920" w:dyaOrig="1400">
          <v:shape id="_x0000_i1348" type="#_x0000_t75" style="width:246.05pt;height:70.1pt" o:ole="">
            <v:imagedata r:id="rId659" o:title=""/>
          </v:shape>
          <o:OLEObject Type="Embed" ProgID="Equation.DSMT4" ShapeID="_x0000_i1348" DrawAspect="Content" ObjectID="_1698848234" r:id="rId660"/>
        </w:object>
      </w:r>
    </w:p>
    <w:p w:rsidR="0014184D" w:rsidRDefault="0014184D" w:rsidP="0014184D">
      <w:pPr>
        <w:ind w:leftChars="400" w:left="960"/>
        <w:textAlignment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则</w:t>
      </w:r>
      <w:r w:rsidR="00F0306C" w:rsidRPr="00025957">
        <w:rPr>
          <w:position w:val="-4"/>
        </w:rPr>
        <w:object w:dxaOrig="260" w:dyaOrig="360">
          <v:shape id="_x0000_i1349" type="#_x0000_t75" style="width:13.15pt;height:18.15pt" o:ole="">
            <v:imagedata r:id="rId661" o:title=""/>
          </v:shape>
          <o:OLEObject Type="Embed" ProgID="Equation.DSMT4" ShapeID="_x0000_i1349" DrawAspect="Content" ObjectID="_1698848235" r:id="rId662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的概率密度为</w:t>
      </w:r>
    </w:p>
    <w:p w:rsidR="0014184D" w:rsidRPr="00EB0C6A" w:rsidRDefault="00F0306C" w:rsidP="0014184D">
      <w:pPr>
        <w:ind w:leftChars="400" w:left="960"/>
        <w:jc w:val="center"/>
        <w:textAlignment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025957">
        <w:rPr>
          <w:position w:val="-4"/>
        </w:rPr>
        <w:object w:dxaOrig="5539" w:dyaOrig="1160">
          <v:shape id="_x0000_i1350" type="#_x0000_t75" style="width:276.75pt;height:58.25pt" o:ole="">
            <v:imagedata r:id="rId663" o:title=""/>
          </v:shape>
          <o:OLEObject Type="Embed" ProgID="Equation.DSMT4" ShapeID="_x0000_i1350" DrawAspect="Content" ObjectID="_1698848236" r:id="rId664"/>
        </w:object>
      </w:r>
    </w:p>
    <w:p w:rsidR="0014184D" w:rsidRDefault="0014184D" w:rsidP="0014184D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因为</w:t>
      </w:r>
    </w:p>
    <w:p w:rsidR="0014184D" w:rsidRDefault="00F0306C" w:rsidP="0014184D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28"/>
        </w:rPr>
        <w:object w:dxaOrig="3300" w:dyaOrig="740">
          <v:shape id="_x0000_i1351" type="#_x0000_t75" style="width:165.3pt;height:36.95pt" o:ole="">
            <v:imagedata r:id="rId665" o:title=""/>
          </v:shape>
          <o:OLEObject Type="Embed" ProgID="Equation.DSMT4" ShapeID="_x0000_i1351" DrawAspect="Content" ObjectID="_1698848237" r:id="rId666"/>
        </w:object>
      </w:r>
    </w:p>
    <w:p w:rsidR="0014184D" w:rsidRPr="00EB0C6A" w:rsidRDefault="0014184D" w:rsidP="0014184D">
      <w:pPr>
        <w:ind w:leftChars="400" w:left="960"/>
        <w:rPr>
          <w:rFonts w:asciiTheme="majorEastAsia" w:eastAsiaTheme="majorEastAsia" w:hAnsiTheme="majorEastAsia"/>
          <w:color w:val="000000" w:themeColor="text1"/>
          <w:szCs w:val="21"/>
        </w:rPr>
      </w:pP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所以</w:t>
      </w:r>
      <w:r w:rsidR="00F0306C" w:rsidRPr="00F0306C">
        <w:rPr>
          <w:position w:val="-26"/>
        </w:rPr>
        <w:object w:dxaOrig="1140" w:dyaOrig="700">
          <v:shape id="_x0000_i1352" type="#_x0000_t75" style="width:56.95pt;height:35.05pt" o:ole="">
            <v:imagedata r:id="rId667" o:title=""/>
          </v:shape>
          <o:OLEObject Type="Embed" ProgID="Equation.DSMT4" ShapeID="_x0000_i1352" DrawAspect="Content" ObjectID="_1698848238" r:id="rId668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，从而</w:t>
      </w:r>
      <w:r w:rsidR="00F0306C" w:rsidRPr="00F0306C">
        <w:rPr>
          <w:position w:val="-6"/>
        </w:rPr>
        <w:object w:dxaOrig="240" w:dyaOrig="220">
          <v:shape id="_x0000_i1353" type="#_x0000_t75" style="width:11.9pt;height:11.25pt" o:ole="">
            <v:imagedata r:id="rId669" o:title=""/>
          </v:shape>
          <o:OLEObject Type="Embed" ProgID="Equation.DSMT4" ShapeID="_x0000_i1353" DrawAspect="Content" ObjectID="_1698848239" r:id="rId670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的矩估计量为</w:t>
      </w:r>
      <w:r w:rsidR="00F0306C" w:rsidRPr="00F0306C">
        <w:rPr>
          <w:position w:val="-28"/>
        </w:rPr>
        <w:object w:dxaOrig="2320" w:dyaOrig="720">
          <v:shape id="_x0000_i1354" type="#_x0000_t75" style="width:115.85pt;height:36.3pt" o:ole="">
            <v:imagedata r:id="rId671" o:title=""/>
          </v:shape>
          <o:OLEObject Type="Embed" ProgID="Equation.DSMT4" ShapeID="_x0000_i1354" DrawAspect="Content" ObjectID="_1698848240" r:id="rId672"/>
        </w:object>
      </w:r>
    </w:p>
    <w:p w:rsidR="0014184D" w:rsidRDefault="0014184D" w:rsidP="0014184D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084FB6">
        <w:rPr>
          <w:rFonts w:hint="eastAsia"/>
        </w:rPr>
        <w:t>(</w:t>
      </w:r>
      <w:r w:rsidRPr="00084FB6">
        <w:rPr>
          <w:rFonts w:hint="eastAsia"/>
        </w:rPr>
        <w:t>Ⅲ</w:t>
      </w:r>
      <w:r w:rsidRPr="00084FB6">
        <w:rPr>
          <w:rFonts w:hint="eastAsia"/>
        </w:rPr>
        <w:t>)</w:t>
      </w:r>
      <w:r>
        <w:rPr>
          <w:rFonts w:hint="eastAsia"/>
        </w:rPr>
        <w:t xml:space="preserve"> </w: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由题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</w: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知对应的似然函数为</w:t>
      </w:r>
    </w:p>
    <w:p w:rsidR="0014184D" w:rsidRDefault="00F0306C" w:rsidP="0014184D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28"/>
        </w:rPr>
        <w:object w:dxaOrig="3320" w:dyaOrig="760">
          <v:shape id="_x0000_i1355" type="#_x0000_t75" style="width:165.9pt;height:38.2pt" o:ole="">
            <v:imagedata r:id="rId673" o:title=""/>
          </v:shape>
          <o:OLEObject Type="Embed" ProgID="Equation.DSMT4" ShapeID="_x0000_i1355" DrawAspect="Content" ObjectID="_1698848241" r:id="rId674"/>
        </w:object>
      </w:r>
    </w:p>
    <w:p w:rsidR="0014184D" w:rsidRPr="00EB0C6A" w:rsidRDefault="0014184D" w:rsidP="0014184D">
      <w:pPr>
        <w:ind w:leftChars="400" w:left="96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取对数得</w:t>
      </w:r>
    </w:p>
    <w:p w:rsidR="0014184D" w:rsidRDefault="00F0306C" w:rsidP="0014184D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34"/>
        </w:rPr>
        <w:object w:dxaOrig="3019" w:dyaOrig="800">
          <v:shape id="_x0000_i1356" type="#_x0000_t75" style="width:150.9pt;height:40.05pt" o:ole="">
            <v:imagedata r:id="rId675" o:title=""/>
          </v:shape>
          <o:OLEObject Type="Embed" ProgID="Equation.DSMT4" ShapeID="_x0000_i1356" DrawAspect="Content" ObjectID="_1698848242" r:id="rId676"/>
        </w:object>
      </w:r>
    </w:p>
    <w:p w:rsidR="0014184D" w:rsidRDefault="0014184D" w:rsidP="0014184D">
      <w:pPr>
        <w:ind w:leftChars="400" w:left="960"/>
        <w:rPr>
          <w:rFonts w:asciiTheme="majorEastAsia" w:eastAsiaTheme="majorEastAsia" w:hAnsiTheme="majorEastAsia"/>
          <w:color w:val="000000" w:themeColor="text1"/>
          <w:szCs w:val="21"/>
        </w:rPr>
      </w:pP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所以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由</w:t>
      </w:r>
    </w:p>
    <w:p w:rsidR="0014184D" w:rsidRPr="00EB0C6A" w:rsidRDefault="00F0306C" w:rsidP="0014184D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F0306C">
        <w:rPr>
          <w:position w:val="-32"/>
        </w:rPr>
        <w:object w:dxaOrig="2980" w:dyaOrig="760">
          <v:shape id="_x0000_i1357" type="#_x0000_t75" style="width:149pt;height:38.2pt" o:ole="">
            <v:imagedata r:id="rId677" o:title=""/>
          </v:shape>
          <o:OLEObject Type="Embed" ProgID="Equation.DSMT4" ShapeID="_x0000_i1357" DrawAspect="Content" ObjectID="_1698848243" r:id="rId678"/>
        </w:object>
      </w:r>
    </w:p>
    <w:p w:rsidR="0014184D" w:rsidRPr="00EB0C6A" w:rsidRDefault="0014184D" w:rsidP="0014184D">
      <w:pPr>
        <w:ind w:leftChars="400" w:left="960"/>
        <w:textAlignment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得</w:t>
      </w:r>
      <w:r w:rsidR="00F0306C" w:rsidRPr="00025957">
        <w:rPr>
          <w:position w:val="-4"/>
        </w:rPr>
        <w:object w:dxaOrig="1359" w:dyaOrig="760">
          <v:shape id="_x0000_i1358" type="#_x0000_t75" style="width:68.25pt;height:38.2pt" o:ole="">
            <v:imagedata r:id="rId679" o:title=""/>
          </v:shape>
          <o:OLEObject Type="Embed" ProgID="Equation.DSMT4" ShapeID="_x0000_i1358" DrawAspect="Content" ObjectID="_1698848244" r:id="rId680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F0306C" w:rsidRPr="00025957">
        <w:rPr>
          <w:position w:val="-4"/>
        </w:rPr>
        <w:object w:dxaOrig="240" w:dyaOrig="220">
          <v:shape id="_x0000_i1359" type="#_x0000_t75" style="width:11.9pt;height:11.25pt" o:ole="">
            <v:imagedata r:id="rId681" o:title=""/>
          </v:shape>
          <o:OLEObject Type="Embed" ProgID="Equation.DSMT4" ShapeID="_x0000_i1359" DrawAspect="Content" ObjectID="_1698848245" r:id="rId682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的最大似然估计量为</w:t>
      </w:r>
      <w:r w:rsidR="00F0306C" w:rsidRPr="00025957">
        <w:rPr>
          <w:position w:val="-4"/>
        </w:rPr>
        <w:object w:dxaOrig="1380" w:dyaOrig="760">
          <v:shape id="_x0000_i1360" type="#_x0000_t75" style="width:68.85pt;height:38.2pt" o:ole="">
            <v:imagedata r:id="rId683" o:title=""/>
          </v:shape>
          <o:OLEObject Type="Embed" ProgID="Equation.DSMT4" ShapeID="_x0000_i1360" DrawAspect="Content" ObjectID="_1698848246" r:id="rId684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14184D" w:rsidRPr="00EB0C6A" w:rsidRDefault="0014184D" w:rsidP="0014184D">
      <w:pPr>
        <w:ind w:right="960"/>
        <w:rPr>
          <w:color w:val="000000" w:themeColor="text1"/>
          <w:szCs w:val="21"/>
        </w:rPr>
      </w:pPr>
    </w:p>
    <w:p w:rsidR="00FD57FB" w:rsidRPr="00FD57FB" w:rsidRDefault="00FD57FB" w:rsidP="00CA00AF"/>
    <w:sectPr w:rsidR="00FD57FB" w:rsidRPr="00FD57FB" w:rsidSect="00223006">
      <w:headerReference w:type="even" r:id="rId685"/>
      <w:footerReference w:type="even" r:id="rId686"/>
      <w:footerReference w:type="default" r:id="rId687"/>
      <w:headerReference w:type="first" r:id="rId68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2D50" w:rsidRDefault="00492D50">
      <w:r>
        <w:separator/>
      </w:r>
    </w:p>
  </w:endnote>
  <w:endnote w:type="continuationSeparator" w:id="0">
    <w:p w:rsidR="00492D50" w:rsidRDefault="00492D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楷体_GB2312">
    <w:altName w:val="楷体"/>
    <w:charset w:val="86"/>
    <w:family w:val="auto"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F8703F" w:rsidRDefault="00FF79C2" w:rsidP="00D80857">
        <w:pPr>
          <w:pStyle w:val="a4"/>
          <w:ind w:right="360" w:firstLine="360"/>
        </w:pPr>
        <w:r w:rsidRPr="00FF79C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F8703F" w:rsidRDefault="00FF79C2">
                    <w:pPr>
                      <w:jc w:val="center"/>
                      <w:rPr>
                        <w:color w:val="5B9BD5" w:themeColor="accent1"/>
                      </w:rPr>
                    </w:pPr>
                    <w:r w:rsidRPr="00FF79C2">
                      <w:fldChar w:fldCharType="begin"/>
                    </w:r>
                    <w:r w:rsidR="00F8703F">
                      <w:instrText>PAGE    \* MERGEFORMAT</w:instrText>
                    </w:r>
                    <w:r w:rsidRPr="00FF79C2">
                      <w:fldChar w:fldCharType="separate"/>
                    </w:r>
                    <w:r w:rsidR="00F8703F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703F" w:rsidRPr="003C7E48" w:rsidRDefault="00F8703F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FF79C2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FF79C2">
      <w:rPr>
        <w:noProof/>
        <w:lang w:val="zh-CN"/>
      </w:rPr>
      <w:fldChar w:fldCharType="separate"/>
    </w:r>
    <w:r w:rsidR="00935315">
      <w:rPr>
        <w:noProof/>
        <w:lang w:val="zh-CN"/>
      </w:rPr>
      <w:t>1</w:t>
    </w:r>
    <w:r w:rsidR="00FF79C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2D50" w:rsidRDefault="00492D50">
      <w:r>
        <w:separator/>
      </w:r>
    </w:p>
  </w:footnote>
  <w:footnote w:type="continuationSeparator" w:id="0">
    <w:p w:rsidR="00492D50" w:rsidRDefault="00492D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703F" w:rsidRPr="006E3539" w:rsidRDefault="00F8703F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703F" w:rsidRDefault="00FF79C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25pt;height:11.25pt" o:bullet="t">
        <v:imagedata r:id="rId1" o:title="msoA"/>
      </v:shape>
    </w:pict>
  </w:numPicBullet>
  <w:numPicBullet w:numPicBulletId="1">
    <w:pict>
      <v:shape id="_x0000_i1075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3E215C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812A632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F707BB8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9DC99AA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DCC0AC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C7A0D77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611611C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3E629994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3B0ED77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2BC6CB6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64FA45F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5F92EF8E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04090011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433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59FD"/>
    <w:rsid w:val="00042111"/>
    <w:rsid w:val="000449C2"/>
    <w:rsid w:val="00046DD7"/>
    <w:rsid w:val="00047460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0664"/>
    <w:rsid w:val="000F21D7"/>
    <w:rsid w:val="00102A56"/>
    <w:rsid w:val="00104F63"/>
    <w:rsid w:val="0011658A"/>
    <w:rsid w:val="00134AF6"/>
    <w:rsid w:val="00135729"/>
    <w:rsid w:val="0014184D"/>
    <w:rsid w:val="00142B47"/>
    <w:rsid w:val="001461F0"/>
    <w:rsid w:val="00151644"/>
    <w:rsid w:val="00153A48"/>
    <w:rsid w:val="0015485D"/>
    <w:rsid w:val="00154F0E"/>
    <w:rsid w:val="00173BCA"/>
    <w:rsid w:val="00176D48"/>
    <w:rsid w:val="00181D33"/>
    <w:rsid w:val="00182662"/>
    <w:rsid w:val="00183302"/>
    <w:rsid w:val="00187824"/>
    <w:rsid w:val="00187D9D"/>
    <w:rsid w:val="001944EF"/>
    <w:rsid w:val="001A0548"/>
    <w:rsid w:val="001A240E"/>
    <w:rsid w:val="001A2AC0"/>
    <w:rsid w:val="001A30AA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0F5E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A63EA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4021"/>
    <w:rsid w:val="0032739C"/>
    <w:rsid w:val="00330B11"/>
    <w:rsid w:val="00355A5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19A"/>
    <w:rsid w:val="003B25F2"/>
    <w:rsid w:val="003B5D7A"/>
    <w:rsid w:val="003C55E0"/>
    <w:rsid w:val="003C7E48"/>
    <w:rsid w:val="003D0B2C"/>
    <w:rsid w:val="003D2E90"/>
    <w:rsid w:val="003D58DF"/>
    <w:rsid w:val="003E085C"/>
    <w:rsid w:val="003E3E3D"/>
    <w:rsid w:val="004171D8"/>
    <w:rsid w:val="004303A8"/>
    <w:rsid w:val="0043104A"/>
    <w:rsid w:val="00433FC2"/>
    <w:rsid w:val="00436F16"/>
    <w:rsid w:val="00441B4A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2D50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0B92"/>
    <w:rsid w:val="00510145"/>
    <w:rsid w:val="0051041B"/>
    <w:rsid w:val="00512891"/>
    <w:rsid w:val="00515691"/>
    <w:rsid w:val="005210F0"/>
    <w:rsid w:val="00524FC0"/>
    <w:rsid w:val="00535496"/>
    <w:rsid w:val="00535CEE"/>
    <w:rsid w:val="0053617D"/>
    <w:rsid w:val="005410A0"/>
    <w:rsid w:val="005426F1"/>
    <w:rsid w:val="0054309E"/>
    <w:rsid w:val="0054343F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5AC8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5BFD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6CC4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6D9F"/>
    <w:rsid w:val="008070E2"/>
    <w:rsid w:val="00810E26"/>
    <w:rsid w:val="00811391"/>
    <w:rsid w:val="00811636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2DC2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64D"/>
    <w:rsid w:val="008C6E8A"/>
    <w:rsid w:val="008D46D1"/>
    <w:rsid w:val="008E575B"/>
    <w:rsid w:val="008F0B41"/>
    <w:rsid w:val="008F29E3"/>
    <w:rsid w:val="008F367C"/>
    <w:rsid w:val="008F5C4C"/>
    <w:rsid w:val="008F7E27"/>
    <w:rsid w:val="009006C6"/>
    <w:rsid w:val="009211C4"/>
    <w:rsid w:val="0092157A"/>
    <w:rsid w:val="00923B10"/>
    <w:rsid w:val="00924144"/>
    <w:rsid w:val="00926458"/>
    <w:rsid w:val="00926EB4"/>
    <w:rsid w:val="009273A1"/>
    <w:rsid w:val="00933744"/>
    <w:rsid w:val="00933A2C"/>
    <w:rsid w:val="00934DF8"/>
    <w:rsid w:val="00935315"/>
    <w:rsid w:val="00937D2B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41B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4AE3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532C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0CB7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6B7D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6C21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026A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5D9C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17EA"/>
    <w:rsid w:val="00CD30B1"/>
    <w:rsid w:val="00CE1C53"/>
    <w:rsid w:val="00CE24F6"/>
    <w:rsid w:val="00CF2832"/>
    <w:rsid w:val="00CF4A9C"/>
    <w:rsid w:val="00CF4B0A"/>
    <w:rsid w:val="00CF5B32"/>
    <w:rsid w:val="00D01D53"/>
    <w:rsid w:val="00D11CF1"/>
    <w:rsid w:val="00D133EF"/>
    <w:rsid w:val="00D21403"/>
    <w:rsid w:val="00D27D3E"/>
    <w:rsid w:val="00D342D5"/>
    <w:rsid w:val="00D36E74"/>
    <w:rsid w:val="00D42ECE"/>
    <w:rsid w:val="00D45DA2"/>
    <w:rsid w:val="00D46F9A"/>
    <w:rsid w:val="00D511C1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150D"/>
    <w:rsid w:val="00DB6F7F"/>
    <w:rsid w:val="00DC2139"/>
    <w:rsid w:val="00DD4BEC"/>
    <w:rsid w:val="00DE3CB9"/>
    <w:rsid w:val="00DE74EE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30F0"/>
    <w:rsid w:val="00E45FD6"/>
    <w:rsid w:val="00E463FD"/>
    <w:rsid w:val="00E46F31"/>
    <w:rsid w:val="00E64DA9"/>
    <w:rsid w:val="00E76342"/>
    <w:rsid w:val="00E77B65"/>
    <w:rsid w:val="00E81E96"/>
    <w:rsid w:val="00E83824"/>
    <w:rsid w:val="00E83AAD"/>
    <w:rsid w:val="00E84DFE"/>
    <w:rsid w:val="00E86000"/>
    <w:rsid w:val="00E9239F"/>
    <w:rsid w:val="00E9391E"/>
    <w:rsid w:val="00E94840"/>
    <w:rsid w:val="00EA4148"/>
    <w:rsid w:val="00EA478A"/>
    <w:rsid w:val="00EA5140"/>
    <w:rsid w:val="00EC3DC9"/>
    <w:rsid w:val="00EC4F50"/>
    <w:rsid w:val="00EC58CE"/>
    <w:rsid w:val="00EC6B0E"/>
    <w:rsid w:val="00ED2A37"/>
    <w:rsid w:val="00ED7EBD"/>
    <w:rsid w:val="00EE066C"/>
    <w:rsid w:val="00EF1BB9"/>
    <w:rsid w:val="00EF569A"/>
    <w:rsid w:val="00EF77F7"/>
    <w:rsid w:val="00F0306C"/>
    <w:rsid w:val="00F05407"/>
    <w:rsid w:val="00F13C0A"/>
    <w:rsid w:val="00F14087"/>
    <w:rsid w:val="00F17A9C"/>
    <w:rsid w:val="00F20106"/>
    <w:rsid w:val="00F3072E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703F"/>
    <w:rsid w:val="00F9555A"/>
    <w:rsid w:val="00F95A31"/>
    <w:rsid w:val="00FA2716"/>
    <w:rsid w:val="00FA277F"/>
    <w:rsid w:val="00FA353F"/>
    <w:rsid w:val="00FA5A5A"/>
    <w:rsid w:val="00FB56ED"/>
    <w:rsid w:val="00FC0894"/>
    <w:rsid w:val="00FC1D5F"/>
    <w:rsid w:val="00FC3C99"/>
    <w:rsid w:val="00FC66DC"/>
    <w:rsid w:val="00FD1A4B"/>
    <w:rsid w:val="00FD49D7"/>
    <w:rsid w:val="00FD57FB"/>
    <w:rsid w:val="00FD6424"/>
    <w:rsid w:val="00FE77CF"/>
    <w:rsid w:val="00FF6C07"/>
    <w:rsid w:val="00FF7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5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4"/>
    <w:rsid w:val="00D45DA2"/>
    <w:pPr>
      <w:shd w:val="clear" w:color="auto" w:fill="000080"/>
    </w:pPr>
  </w:style>
  <w:style w:type="paragraph" w:styleId="ac">
    <w:name w:val="Plain Text"/>
    <w:basedOn w:val="a"/>
    <w:link w:val="Char5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6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7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7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link w:val="Char8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9"/>
    <w:rsid w:val="00D80857"/>
    <w:rPr>
      <w:i/>
      <w:iCs/>
      <w:color w:val="000000"/>
      <w:szCs w:val="21"/>
    </w:rPr>
  </w:style>
  <w:style w:type="character" w:customStyle="1" w:styleId="Char9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a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a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b"/>
    <w:rsid w:val="009F5ABB"/>
    <w:pPr>
      <w:spacing w:after="120"/>
    </w:pPr>
    <w:rPr>
      <w:szCs w:val="24"/>
    </w:rPr>
  </w:style>
  <w:style w:type="character" w:customStyle="1" w:styleId="Charb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c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c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d"/>
    <w:rsid w:val="00024384"/>
    <w:pPr>
      <w:ind w:firstLineChars="100" w:firstLine="420"/>
    </w:pPr>
  </w:style>
  <w:style w:type="character" w:customStyle="1" w:styleId="Chard">
    <w:name w:val="正文首行缩进 Char"/>
    <w:basedOn w:val="Charb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6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6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5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e"/>
    <w:rsid w:val="00B90998"/>
    <w:pPr>
      <w:jc w:val="left"/>
    </w:pPr>
    <w:rPr>
      <w:szCs w:val="24"/>
    </w:rPr>
  </w:style>
  <w:style w:type="character" w:customStyle="1" w:styleId="Chare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uiPriority w:val="34"/>
    <w:qFormat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customStyle="1" w:styleId="W-">
    <w:name w:val="W-请开始答题、题目、选项"/>
    <w:link w:val="W-CharChar"/>
    <w:rsid w:val="00FD57FB"/>
    <w:pPr>
      <w:ind w:firstLineChars="200" w:firstLine="200"/>
      <w:jc w:val="both"/>
      <w:textAlignment w:val="center"/>
    </w:pPr>
    <w:rPr>
      <w:sz w:val="21"/>
    </w:rPr>
  </w:style>
  <w:style w:type="paragraph" w:customStyle="1" w:styleId="H-1">
    <w:name w:val="H-1级标题 部分"/>
    <w:basedOn w:val="1"/>
    <w:next w:val="H-2"/>
    <w:rsid w:val="00FD57FB"/>
    <w:pPr>
      <w:keepNext w:val="0"/>
      <w:keepLines w:val="0"/>
      <w:widowControl/>
      <w:spacing w:beforeLines="50" w:afterLines="50"/>
      <w:jc w:val="center"/>
      <w:textAlignment w:val="center"/>
    </w:pPr>
    <w:rPr>
      <w:rFonts w:ascii="Times New Roman" w:eastAsia="黑体" w:hAnsi="Times New Roman"/>
      <w:b w:val="0"/>
      <w:bCs w:val="0"/>
      <w:kern w:val="2"/>
      <w:sz w:val="44"/>
      <w:szCs w:val="21"/>
    </w:rPr>
  </w:style>
  <w:style w:type="paragraph" w:customStyle="1" w:styleId="H-2">
    <w:name w:val="H-2级标题 章"/>
    <w:basedOn w:val="2"/>
    <w:next w:val="H-3"/>
    <w:rsid w:val="00FD57FB"/>
    <w:pPr>
      <w:autoSpaceDE/>
      <w:autoSpaceDN/>
      <w:adjustRightInd/>
      <w:spacing w:beforeLines="50" w:afterLines="50" w:line="600" w:lineRule="auto"/>
      <w:ind w:left="0" w:firstLine="0"/>
      <w:jc w:val="center"/>
      <w:textAlignment w:val="center"/>
    </w:pPr>
    <w:rPr>
      <w:rFonts w:ascii="Times New Roman" w:eastAsia="黑体" w:hAnsi="Times New Roman"/>
      <w:color w:val="auto"/>
      <w:kern w:val="2"/>
      <w:szCs w:val="36"/>
      <w:lang w:val="en-US"/>
    </w:rPr>
  </w:style>
  <w:style w:type="paragraph" w:customStyle="1" w:styleId="H-3">
    <w:name w:val="H-3级标题 节"/>
    <w:basedOn w:val="3"/>
    <w:next w:val="H-4"/>
    <w:rsid w:val="00FD57FB"/>
    <w:pPr>
      <w:spacing w:beforeLines="50" w:afterLines="50" w:line="480" w:lineRule="auto"/>
      <w:jc w:val="center"/>
      <w:textAlignment w:val="center"/>
    </w:pPr>
    <w:rPr>
      <w:rFonts w:ascii="Times New Roman" w:eastAsia="黑体" w:hAnsi="Times New Roman"/>
      <w:b w:val="0"/>
      <w:bCs/>
      <w:sz w:val="30"/>
      <w:szCs w:val="32"/>
    </w:rPr>
  </w:style>
  <w:style w:type="paragraph" w:customStyle="1" w:styleId="H-4">
    <w:name w:val="H-4级标题 一、"/>
    <w:basedOn w:val="4"/>
    <w:next w:val="H-5"/>
    <w:link w:val="H-4Char"/>
    <w:rsid w:val="00FD57FB"/>
    <w:pPr>
      <w:spacing w:beforeLines="50" w:afterLines="50" w:line="240" w:lineRule="auto"/>
      <w:textAlignment w:val="center"/>
    </w:pPr>
    <w:rPr>
      <w:rFonts w:ascii="Times New Roman" w:hAnsi="Times New Roman"/>
      <w:b w:val="0"/>
      <w:sz w:val="28"/>
    </w:rPr>
  </w:style>
  <w:style w:type="paragraph" w:customStyle="1" w:styleId="H-5">
    <w:name w:val="H-5级标题 （一）"/>
    <w:basedOn w:val="5"/>
    <w:next w:val="H-61"/>
    <w:link w:val="H-5Char"/>
    <w:rsid w:val="00FD57FB"/>
    <w:pPr>
      <w:spacing w:beforeLines="50" w:afterLines="50" w:line="240" w:lineRule="auto"/>
      <w:ind w:firstLineChars="200" w:firstLine="200"/>
      <w:textAlignment w:val="center"/>
    </w:pPr>
    <w:rPr>
      <w:rFonts w:ascii="Times New Roman" w:eastAsia="黑体" w:hAnsi="Times New Roman"/>
      <w:b w:val="0"/>
      <w:sz w:val="24"/>
    </w:rPr>
  </w:style>
  <w:style w:type="paragraph" w:customStyle="1" w:styleId="H-61">
    <w:name w:val="H-6级标题 1．"/>
    <w:basedOn w:val="6"/>
    <w:next w:val="a"/>
    <w:rsid w:val="00FD57FB"/>
    <w:pPr>
      <w:keepNext/>
      <w:keepLines/>
      <w:widowControl w:val="0"/>
      <w:spacing w:before="0" w:beforeAutospacing="0" w:after="0" w:afterAutospacing="0" w:line="300" w:lineRule="auto"/>
      <w:ind w:firstLineChars="200" w:firstLine="200"/>
      <w:jc w:val="both"/>
      <w:textAlignment w:val="center"/>
    </w:pPr>
    <w:rPr>
      <w:rFonts w:ascii="Times New Roman" w:hAnsi="Times New Roman"/>
      <w:b w:val="0"/>
      <w:color w:val="auto"/>
      <w:kern w:val="2"/>
      <w:sz w:val="21"/>
      <w:szCs w:val="21"/>
    </w:rPr>
  </w:style>
  <w:style w:type="paragraph" w:customStyle="1" w:styleId="W-0">
    <w:name w:val="W-讲义答案和解析"/>
    <w:next w:val="a"/>
    <w:link w:val="W-CharCharChar"/>
    <w:rsid w:val="00FD57FB"/>
    <w:pPr>
      <w:ind w:firstLineChars="200" w:firstLine="200"/>
      <w:jc w:val="both"/>
      <w:textAlignment w:val="center"/>
    </w:pPr>
    <w:rPr>
      <w:color w:val="FF0000"/>
      <w:sz w:val="21"/>
      <w:szCs w:val="21"/>
    </w:rPr>
  </w:style>
  <w:style w:type="paragraph" w:customStyle="1" w:styleId="W-1">
    <w:name w:val="W-考情分析"/>
    <w:basedOn w:val="H-3"/>
    <w:rsid w:val="00FD57FB"/>
    <w:pPr>
      <w:outlineLvl w:val="9"/>
    </w:pPr>
    <w:rPr>
      <w:rFonts w:eastAsia="楷体_GB2312"/>
    </w:rPr>
  </w:style>
  <w:style w:type="paragraph" w:customStyle="1" w:styleId="W-2">
    <w:name w:val="W-？、题型说明"/>
    <w:next w:val="W-"/>
    <w:rsid w:val="00FD57FB"/>
    <w:pPr>
      <w:spacing w:beforeLines="100"/>
      <w:ind w:firstLineChars="200" w:firstLine="200"/>
      <w:jc w:val="both"/>
      <w:outlineLvl w:val="1"/>
    </w:pPr>
    <w:rPr>
      <w:b/>
      <w:sz w:val="21"/>
    </w:rPr>
  </w:style>
  <w:style w:type="paragraph" w:customStyle="1" w:styleId="W-3">
    <w:name w:val="W-题目来源、题目说明"/>
    <w:next w:val="W-"/>
    <w:link w:val="W-Char"/>
    <w:rsid w:val="00FD57FB"/>
    <w:pPr>
      <w:jc w:val="both"/>
      <w:textAlignment w:val="center"/>
    </w:pPr>
    <w:rPr>
      <w:color w:val="0000FF"/>
      <w:sz w:val="21"/>
    </w:rPr>
  </w:style>
  <w:style w:type="paragraph" w:customStyle="1" w:styleId="W-4">
    <w:name w:val="W-？、题前说明"/>
    <w:basedOn w:val="W-2"/>
    <w:rsid w:val="00FD57FB"/>
    <w:pPr>
      <w:outlineLvl w:val="9"/>
    </w:pPr>
  </w:style>
  <w:style w:type="paragraph" w:customStyle="1" w:styleId="W-5">
    <w:name w:val="W-共？题共分？钟"/>
    <w:basedOn w:val="2"/>
    <w:next w:val="W-2"/>
    <w:rsid w:val="00FD57FB"/>
    <w:pPr>
      <w:autoSpaceDE/>
      <w:autoSpaceDN/>
      <w:adjustRightInd/>
      <w:spacing w:beforeLines="50" w:afterLines="50"/>
      <w:ind w:left="0" w:firstLine="0"/>
      <w:jc w:val="center"/>
      <w:outlineLvl w:val="9"/>
    </w:pPr>
    <w:rPr>
      <w:rFonts w:ascii="Times New Roman" w:hAnsi="Times New Roman"/>
      <w:b/>
      <w:color w:val="auto"/>
      <w:kern w:val="2"/>
      <w:sz w:val="21"/>
      <w:szCs w:val="36"/>
      <w:lang w:val="en-US"/>
    </w:rPr>
  </w:style>
  <w:style w:type="paragraph" w:customStyle="1" w:styleId="W-6">
    <w:name w:val="W-第？部分"/>
    <w:basedOn w:val="1"/>
    <w:next w:val="W-5"/>
    <w:rsid w:val="00FD57FB"/>
    <w:pPr>
      <w:keepNext w:val="0"/>
      <w:keepLines w:val="0"/>
      <w:spacing w:beforeLines="100" w:afterLines="100"/>
      <w:jc w:val="center"/>
    </w:pPr>
    <w:rPr>
      <w:rFonts w:ascii="Times New Roman" w:eastAsia="宋体" w:hAnsi="Times New Roman"/>
      <w:bCs w:val="0"/>
      <w:kern w:val="2"/>
      <w:sz w:val="28"/>
    </w:rPr>
  </w:style>
  <w:style w:type="paragraph" w:customStyle="1" w:styleId="W-7">
    <w:name w:val="W-考情分析正文"/>
    <w:basedOn w:val="W-"/>
    <w:rsid w:val="00FD57FB"/>
    <w:rPr>
      <w:rFonts w:eastAsia="楷体_GB2312"/>
    </w:rPr>
  </w:style>
  <w:style w:type="paragraph" w:customStyle="1" w:styleId="H-71">
    <w:name w:val="H-7级标题 （1）"/>
    <w:basedOn w:val="W-"/>
    <w:rsid w:val="00FD57FB"/>
    <w:pPr>
      <w:spacing w:line="300" w:lineRule="auto"/>
    </w:pPr>
  </w:style>
  <w:style w:type="paragraph" w:customStyle="1" w:styleId="H-8">
    <w:name w:val="H-8级标题 ①"/>
    <w:basedOn w:val="H-71"/>
    <w:rsid w:val="00FD57FB"/>
  </w:style>
  <w:style w:type="paragraph" w:customStyle="1" w:styleId="2014">
    <w:name w:val="2014讲义一级标题"/>
    <w:basedOn w:val="a"/>
    <w:link w:val="2014Char"/>
    <w:rsid w:val="00FD57FB"/>
    <w:pPr>
      <w:spacing w:beforeLines="50" w:afterLines="50" w:line="600" w:lineRule="auto"/>
      <w:jc w:val="center"/>
    </w:pPr>
    <w:rPr>
      <w:rFonts w:ascii="黑体" w:eastAsia="黑体" w:hAnsi="Times New Roman"/>
      <w:sz w:val="44"/>
      <w:szCs w:val="44"/>
    </w:rPr>
  </w:style>
  <w:style w:type="paragraph" w:customStyle="1" w:styleId="20140">
    <w:name w:val="2014讲义二级标题"/>
    <w:basedOn w:val="a"/>
    <w:link w:val="2014Char0"/>
    <w:rsid w:val="00FD57FB"/>
    <w:pPr>
      <w:spacing w:beforeLines="50" w:afterLines="50" w:line="600" w:lineRule="auto"/>
      <w:jc w:val="center"/>
    </w:pPr>
    <w:rPr>
      <w:rFonts w:ascii="黑体" w:eastAsia="黑体" w:hAnsi="Times New Roman"/>
      <w:sz w:val="32"/>
      <w:szCs w:val="32"/>
    </w:rPr>
  </w:style>
  <w:style w:type="paragraph" w:customStyle="1" w:styleId="20141">
    <w:name w:val="2014讲义三级标题"/>
    <w:basedOn w:val="a"/>
    <w:link w:val="2014Char1"/>
    <w:rsid w:val="00FD57FB"/>
    <w:pPr>
      <w:spacing w:beforeLines="50" w:afterLines="50" w:line="480" w:lineRule="auto"/>
      <w:jc w:val="center"/>
    </w:pPr>
    <w:rPr>
      <w:rFonts w:ascii="黑体" w:eastAsia="黑体" w:hAnsi="Times New Roman"/>
      <w:sz w:val="30"/>
      <w:szCs w:val="30"/>
    </w:rPr>
  </w:style>
  <w:style w:type="paragraph" w:customStyle="1" w:styleId="20142">
    <w:name w:val="2014讲义四级标题"/>
    <w:basedOn w:val="a"/>
    <w:link w:val="2014Char2"/>
    <w:rsid w:val="00FD57FB"/>
    <w:rPr>
      <w:rFonts w:ascii="黑体" w:eastAsia="黑体" w:hAnsi="Times New Roman"/>
      <w:sz w:val="28"/>
      <w:szCs w:val="28"/>
    </w:rPr>
  </w:style>
  <w:style w:type="paragraph" w:customStyle="1" w:styleId="20143">
    <w:name w:val="2014讲义五级标题"/>
    <w:basedOn w:val="a"/>
    <w:link w:val="2014Char3"/>
    <w:rsid w:val="00FD57FB"/>
    <w:pPr>
      <w:ind w:firstLineChars="200" w:firstLine="480"/>
    </w:pPr>
    <w:rPr>
      <w:rFonts w:ascii="黑体" w:eastAsia="黑体" w:hAnsi="Times New Roman"/>
      <w:szCs w:val="24"/>
    </w:rPr>
  </w:style>
  <w:style w:type="paragraph" w:customStyle="1" w:styleId="20144">
    <w:name w:val="2014讲义六级标题"/>
    <w:basedOn w:val="a"/>
    <w:link w:val="2014Char4"/>
    <w:rsid w:val="00FD57FB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5">
    <w:name w:val="2014讲义七级标题"/>
    <w:basedOn w:val="a"/>
    <w:link w:val="2014Char5"/>
    <w:rsid w:val="00FD57FB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6">
    <w:name w:val="2014讲义八级标题"/>
    <w:basedOn w:val="a"/>
    <w:link w:val="2014Char6"/>
    <w:rsid w:val="00FD57FB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7">
    <w:name w:val="2014讲义正文"/>
    <w:basedOn w:val="a"/>
    <w:link w:val="2014Char7"/>
    <w:rsid w:val="00FD57FB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TOC1">
    <w:name w:val="TOC 标题1"/>
    <w:basedOn w:val="1"/>
    <w:next w:val="a"/>
    <w:uiPriority w:val="39"/>
    <w:unhideWhenUsed/>
    <w:qFormat/>
    <w:rsid w:val="00FD57FB"/>
    <w:pPr>
      <w:widowControl/>
      <w:spacing w:before="480" w:line="276" w:lineRule="auto"/>
      <w:outlineLvl w:val="9"/>
    </w:pPr>
    <w:rPr>
      <w:rFonts w:ascii="Cambria" w:eastAsia="宋体" w:hAnsi="Cambria" w:cs="黑体"/>
      <w:color w:val="365F90"/>
      <w:kern w:val="0"/>
      <w:sz w:val="28"/>
      <w:szCs w:val="28"/>
    </w:rPr>
  </w:style>
  <w:style w:type="paragraph" w:customStyle="1" w:styleId="42">
    <w:name w:val="列出段落4"/>
    <w:basedOn w:val="a"/>
    <w:rsid w:val="00FD57FB"/>
    <w:pPr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8">
    <w:name w:val="2014讲义表题"/>
    <w:basedOn w:val="a"/>
    <w:link w:val="2014Char8"/>
    <w:rsid w:val="00FD57FB"/>
    <w:pPr>
      <w:adjustRightInd w:val="0"/>
      <w:snapToGrid w:val="0"/>
      <w:spacing w:line="336" w:lineRule="auto"/>
      <w:jc w:val="center"/>
    </w:pPr>
    <w:rPr>
      <w:rFonts w:ascii="宋体" w:hAnsi="宋体"/>
      <w:sz w:val="18"/>
      <w:szCs w:val="18"/>
    </w:rPr>
  </w:style>
  <w:style w:type="paragraph" w:customStyle="1" w:styleId="20149">
    <w:name w:val="2014讲义图题"/>
    <w:basedOn w:val="20147"/>
    <w:link w:val="2014Char9"/>
    <w:rsid w:val="00FD57FB"/>
    <w:pPr>
      <w:ind w:firstLine="360"/>
      <w:jc w:val="center"/>
    </w:pPr>
    <w:rPr>
      <w:sz w:val="18"/>
      <w:szCs w:val="18"/>
    </w:rPr>
  </w:style>
  <w:style w:type="paragraph" w:customStyle="1" w:styleId="26">
    <w:name w:val="列出段落2"/>
    <w:basedOn w:val="a"/>
    <w:rsid w:val="00FD57FB"/>
    <w:pPr>
      <w:ind w:firstLineChars="200" w:firstLine="420"/>
    </w:pPr>
    <w:rPr>
      <w:rFonts w:ascii="Calibri" w:hAnsi="Calibri"/>
      <w:sz w:val="21"/>
      <w:szCs w:val="22"/>
    </w:rPr>
  </w:style>
  <w:style w:type="paragraph" w:customStyle="1" w:styleId="14">
    <w:name w:val="无间隔1"/>
    <w:rsid w:val="00FD57FB"/>
    <w:rPr>
      <w:rFonts w:ascii="Calibri" w:hAnsi="Calibri"/>
      <w:sz w:val="22"/>
      <w:szCs w:val="22"/>
      <w:lang w:eastAsia="en-US" w:bidi="en-US"/>
    </w:rPr>
  </w:style>
  <w:style w:type="character" w:customStyle="1" w:styleId="Char4">
    <w:name w:val="文档结构图 Char"/>
    <w:basedOn w:val="a0"/>
    <w:link w:val="ab"/>
    <w:rsid w:val="00FD57FB"/>
    <w:rPr>
      <w:rFonts w:ascii="Cambria" w:hAnsi="Cambria"/>
      <w:kern w:val="2"/>
      <w:sz w:val="24"/>
      <w:shd w:val="clear" w:color="auto" w:fill="000080"/>
    </w:rPr>
  </w:style>
  <w:style w:type="character" w:customStyle="1" w:styleId="H-5Char">
    <w:name w:val="H-5级标题 （一） Char"/>
    <w:link w:val="H-5"/>
    <w:rsid w:val="00FD57FB"/>
    <w:rPr>
      <w:rFonts w:eastAsia="黑体"/>
      <w:bCs/>
      <w:kern w:val="2"/>
      <w:sz w:val="24"/>
      <w:szCs w:val="28"/>
    </w:rPr>
  </w:style>
  <w:style w:type="character" w:customStyle="1" w:styleId="W-Char">
    <w:name w:val="W-题目来源、题目说明 Char"/>
    <w:link w:val="W-3"/>
    <w:rsid w:val="00FD57FB"/>
    <w:rPr>
      <w:color w:val="0000FF"/>
      <w:sz w:val="21"/>
    </w:rPr>
  </w:style>
  <w:style w:type="character" w:customStyle="1" w:styleId="H-4Char">
    <w:name w:val="H-4级标题 一、 Char"/>
    <w:link w:val="H-4"/>
    <w:rsid w:val="00FD57FB"/>
    <w:rPr>
      <w:rFonts w:eastAsia="黑体"/>
      <w:bCs/>
      <w:kern w:val="2"/>
      <w:sz w:val="28"/>
      <w:szCs w:val="28"/>
    </w:rPr>
  </w:style>
  <w:style w:type="character" w:customStyle="1" w:styleId="W-CharCharChar">
    <w:name w:val="W-讲义答案和解析 Char Char Char"/>
    <w:basedOn w:val="a0"/>
    <w:link w:val="W-0"/>
    <w:rsid w:val="00FD57FB"/>
    <w:rPr>
      <w:color w:val="FF0000"/>
      <w:sz w:val="21"/>
      <w:szCs w:val="21"/>
    </w:rPr>
  </w:style>
  <w:style w:type="character" w:customStyle="1" w:styleId="W-CharChar">
    <w:name w:val="W-请开始答题、题目、选项 Char Char"/>
    <w:link w:val="W-"/>
    <w:rsid w:val="00FD57FB"/>
    <w:rPr>
      <w:sz w:val="21"/>
    </w:rPr>
  </w:style>
  <w:style w:type="character" w:customStyle="1" w:styleId="2014Char">
    <w:name w:val="2014讲义一级标题 Char"/>
    <w:basedOn w:val="a0"/>
    <w:link w:val="2014"/>
    <w:rsid w:val="00FD57FB"/>
    <w:rPr>
      <w:rFonts w:ascii="黑体" w:eastAsia="黑体"/>
      <w:kern w:val="2"/>
      <w:sz w:val="44"/>
      <w:szCs w:val="44"/>
    </w:rPr>
  </w:style>
  <w:style w:type="character" w:customStyle="1" w:styleId="2014Char0">
    <w:name w:val="2014讲义二级标题 Char"/>
    <w:basedOn w:val="a0"/>
    <w:link w:val="20140"/>
    <w:rsid w:val="00FD57FB"/>
    <w:rPr>
      <w:rFonts w:ascii="黑体" w:eastAsia="黑体"/>
      <w:kern w:val="2"/>
      <w:sz w:val="32"/>
      <w:szCs w:val="32"/>
    </w:rPr>
  </w:style>
  <w:style w:type="character" w:customStyle="1" w:styleId="2014Char1">
    <w:name w:val="2014讲义三级标题 Char"/>
    <w:basedOn w:val="a0"/>
    <w:link w:val="20141"/>
    <w:rsid w:val="00FD57FB"/>
    <w:rPr>
      <w:rFonts w:ascii="黑体" w:eastAsia="黑体"/>
      <w:kern w:val="2"/>
      <w:sz w:val="30"/>
      <w:szCs w:val="30"/>
    </w:rPr>
  </w:style>
  <w:style w:type="character" w:customStyle="1" w:styleId="2014Char2">
    <w:name w:val="2014讲义四级标题 Char"/>
    <w:basedOn w:val="a0"/>
    <w:link w:val="20142"/>
    <w:rsid w:val="00FD57FB"/>
    <w:rPr>
      <w:rFonts w:ascii="黑体" w:eastAsia="黑体"/>
      <w:kern w:val="2"/>
      <w:sz w:val="28"/>
      <w:szCs w:val="28"/>
    </w:rPr>
  </w:style>
  <w:style w:type="character" w:customStyle="1" w:styleId="2014Char3">
    <w:name w:val="2014讲义五级标题 Char"/>
    <w:basedOn w:val="a0"/>
    <w:link w:val="20143"/>
    <w:rsid w:val="00FD57FB"/>
    <w:rPr>
      <w:rFonts w:ascii="黑体" w:eastAsia="黑体"/>
      <w:kern w:val="2"/>
      <w:sz w:val="24"/>
      <w:szCs w:val="24"/>
    </w:rPr>
  </w:style>
  <w:style w:type="character" w:customStyle="1" w:styleId="2014Char4">
    <w:name w:val="2014讲义六级标题 Char"/>
    <w:basedOn w:val="a0"/>
    <w:link w:val="20144"/>
    <w:rsid w:val="00FD57FB"/>
    <w:rPr>
      <w:kern w:val="2"/>
      <w:sz w:val="21"/>
      <w:szCs w:val="24"/>
    </w:rPr>
  </w:style>
  <w:style w:type="character" w:customStyle="1" w:styleId="2014Char5">
    <w:name w:val="2014讲义七级标题 Char"/>
    <w:basedOn w:val="a0"/>
    <w:link w:val="20145"/>
    <w:rsid w:val="00FD57FB"/>
    <w:rPr>
      <w:kern w:val="2"/>
      <w:sz w:val="21"/>
      <w:szCs w:val="24"/>
    </w:rPr>
  </w:style>
  <w:style w:type="character" w:customStyle="1" w:styleId="2014Char6">
    <w:name w:val="2014讲义八级标题 Char"/>
    <w:basedOn w:val="a0"/>
    <w:link w:val="20146"/>
    <w:rsid w:val="00FD57FB"/>
    <w:rPr>
      <w:kern w:val="2"/>
      <w:sz w:val="21"/>
      <w:szCs w:val="24"/>
    </w:rPr>
  </w:style>
  <w:style w:type="character" w:customStyle="1" w:styleId="2014Char7">
    <w:name w:val="2014讲义正文 Char"/>
    <w:basedOn w:val="a0"/>
    <w:link w:val="20147"/>
    <w:rsid w:val="00FD57FB"/>
    <w:rPr>
      <w:kern w:val="2"/>
      <w:sz w:val="21"/>
      <w:szCs w:val="24"/>
    </w:rPr>
  </w:style>
  <w:style w:type="character" w:customStyle="1" w:styleId="2014Char8">
    <w:name w:val="2014讲义表题 Char"/>
    <w:basedOn w:val="a0"/>
    <w:link w:val="20148"/>
    <w:rsid w:val="00FD57FB"/>
    <w:rPr>
      <w:rFonts w:ascii="宋体" w:hAnsi="宋体"/>
      <w:kern w:val="2"/>
      <w:sz w:val="18"/>
      <w:szCs w:val="18"/>
    </w:rPr>
  </w:style>
  <w:style w:type="character" w:customStyle="1" w:styleId="2014Char9">
    <w:name w:val="2014讲义图题 Char"/>
    <w:basedOn w:val="2014Char7"/>
    <w:link w:val="20149"/>
    <w:rsid w:val="00FD57FB"/>
    <w:rPr>
      <w:sz w:val="18"/>
      <w:szCs w:val="18"/>
    </w:rPr>
  </w:style>
  <w:style w:type="paragraph" w:customStyle="1" w:styleId="27">
    <w:name w:val="无间隔2"/>
    <w:rsid w:val="00FD57FB"/>
    <w:rPr>
      <w:rFonts w:ascii="Calibri" w:hAnsi="Calibri"/>
      <w:sz w:val="22"/>
      <w:szCs w:val="22"/>
      <w:lang w:eastAsia="en-US" w:bidi="en-US"/>
    </w:rPr>
  </w:style>
  <w:style w:type="paragraph" w:customStyle="1" w:styleId="32">
    <w:name w:val="列出段落3"/>
    <w:basedOn w:val="a"/>
    <w:uiPriority w:val="34"/>
    <w:qFormat/>
    <w:rsid w:val="00FD57FB"/>
    <w:pPr>
      <w:ind w:firstLineChars="200" w:firstLine="420"/>
    </w:pPr>
    <w:rPr>
      <w:rFonts w:ascii="Calibri" w:hAnsi="Calibri"/>
      <w:sz w:val="21"/>
      <w:szCs w:val="22"/>
    </w:rPr>
  </w:style>
  <w:style w:type="character" w:customStyle="1" w:styleId="15">
    <w:name w:val="明显强调1"/>
    <w:basedOn w:val="a0"/>
    <w:rsid w:val="00FD57FB"/>
    <w:rPr>
      <w:b/>
      <w:bCs/>
      <w:i/>
      <w:iCs/>
      <w:color w:val="4F81BD"/>
    </w:rPr>
  </w:style>
  <w:style w:type="character" w:customStyle="1" w:styleId="16">
    <w:name w:val="不明显参考1"/>
    <w:basedOn w:val="a0"/>
    <w:rsid w:val="00FD57FB"/>
    <w:rPr>
      <w:smallCaps/>
      <w:color w:val="C0504D"/>
      <w:u w:val="single"/>
    </w:rPr>
  </w:style>
  <w:style w:type="character" w:customStyle="1" w:styleId="17">
    <w:name w:val="不明显强调1"/>
    <w:basedOn w:val="a0"/>
    <w:rsid w:val="00FD57FB"/>
    <w:rPr>
      <w:i/>
      <w:iCs/>
      <w:color w:val="808080"/>
    </w:rPr>
  </w:style>
  <w:style w:type="character" w:customStyle="1" w:styleId="18">
    <w:name w:val="明显参考1"/>
    <w:basedOn w:val="a0"/>
    <w:rsid w:val="00FD57FB"/>
    <w:rPr>
      <w:b/>
      <w:bCs/>
      <w:smallCaps/>
      <w:color w:val="C0504D"/>
      <w:spacing w:val="5"/>
      <w:u w:val="single"/>
    </w:rPr>
  </w:style>
  <w:style w:type="character" w:customStyle="1" w:styleId="CharChar110">
    <w:name w:val="Char Char11"/>
    <w:basedOn w:val="a0"/>
    <w:rsid w:val="00FD57FB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paragraph" w:customStyle="1" w:styleId="19">
    <w:name w:val="引用1"/>
    <w:basedOn w:val="a"/>
    <w:next w:val="a"/>
    <w:qFormat/>
    <w:rsid w:val="00FD57FB"/>
    <w:rPr>
      <w:rFonts w:ascii="Times New Roman" w:hAnsi="Times New Roman"/>
      <w:i/>
      <w:iCs/>
      <w:color w:val="000000"/>
      <w:sz w:val="21"/>
      <w:szCs w:val="21"/>
    </w:rPr>
  </w:style>
  <w:style w:type="paragraph" w:customStyle="1" w:styleId="1a">
    <w:name w:val="明显引用1"/>
    <w:basedOn w:val="a"/>
    <w:next w:val="a"/>
    <w:rsid w:val="00FD57FB"/>
    <w:pPr>
      <w:pBdr>
        <w:bottom w:val="single" w:sz="4" w:space="4" w:color="4F81BD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/>
      <w:sz w:val="21"/>
      <w:szCs w:val="21"/>
    </w:rPr>
  </w:style>
  <w:style w:type="character" w:customStyle="1" w:styleId="1b">
    <w:name w:val="书籍标题1"/>
    <w:basedOn w:val="a0"/>
    <w:rsid w:val="00FD57FB"/>
    <w:rPr>
      <w:b/>
      <w:bCs/>
      <w:smallCaps/>
      <w:spacing w:val="5"/>
    </w:rPr>
  </w:style>
  <w:style w:type="character" w:customStyle="1" w:styleId="Char10">
    <w:name w:val="引用 Char1"/>
    <w:basedOn w:val="a0"/>
    <w:uiPriority w:val="29"/>
    <w:rsid w:val="00FD57FB"/>
    <w:rPr>
      <w:i/>
      <w:iCs/>
      <w:color w:val="000000"/>
      <w:kern w:val="2"/>
      <w:sz w:val="21"/>
      <w:szCs w:val="24"/>
    </w:rPr>
  </w:style>
  <w:style w:type="character" w:customStyle="1" w:styleId="2Char10">
    <w:name w:val="正文文本缩进 2 Char1"/>
    <w:basedOn w:val="a0"/>
    <w:semiHidden/>
    <w:rsid w:val="00FD57FB"/>
    <w:rPr>
      <w:kern w:val="2"/>
      <w:sz w:val="21"/>
      <w:szCs w:val="24"/>
    </w:rPr>
  </w:style>
  <w:style w:type="character" w:customStyle="1" w:styleId="Char11">
    <w:name w:val="标题 Char1"/>
    <w:basedOn w:val="a0"/>
    <w:uiPriority w:val="10"/>
    <w:rsid w:val="00FD57FB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310">
    <w:name w:val="列出段落31"/>
    <w:basedOn w:val="a"/>
    <w:rsid w:val="00FD57F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Char12">
    <w:name w:val="正文文本 Char1"/>
    <w:basedOn w:val="a0"/>
    <w:semiHidden/>
    <w:rsid w:val="00FD57FB"/>
    <w:rPr>
      <w:kern w:val="2"/>
      <w:sz w:val="21"/>
      <w:szCs w:val="24"/>
    </w:rPr>
  </w:style>
  <w:style w:type="character" w:customStyle="1" w:styleId="Char13">
    <w:name w:val="正文首行缩进 Char1"/>
    <w:basedOn w:val="Char12"/>
    <w:semiHidden/>
    <w:rsid w:val="00FD57FB"/>
  </w:style>
  <w:style w:type="paragraph" w:customStyle="1" w:styleId="TOC2">
    <w:name w:val="TOC 标题2"/>
    <w:basedOn w:val="1"/>
    <w:next w:val="a"/>
    <w:rsid w:val="00FD57FB"/>
    <w:pPr>
      <w:widowControl/>
      <w:spacing w:before="48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character" w:customStyle="1" w:styleId="Char14">
    <w:name w:val="正文文本缩进 Char1"/>
    <w:basedOn w:val="a0"/>
    <w:semiHidden/>
    <w:rsid w:val="00FD57FB"/>
    <w:rPr>
      <w:kern w:val="2"/>
      <w:sz w:val="21"/>
      <w:szCs w:val="24"/>
    </w:rPr>
  </w:style>
  <w:style w:type="character" w:customStyle="1" w:styleId="2Char11">
    <w:name w:val="正文首行缩进 2 Char1"/>
    <w:basedOn w:val="Char14"/>
    <w:semiHidden/>
    <w:rsid w:val="00FD57FB"/>
  </w:style>
  <w:style w:type="character" w:customStyle="1" w:styleId="Char8">
    <w:name w:val="副标题 Char"/>
    <w:basedOn w:val="a0"/>
    <w:link w:val="af3"/>
    <w:rsid w:val="00FD57FB"/>
    <w:rPr>
      <w:rFonts w:ascii="Cambria" w:hAnsi="Cambria"/>
      <w:i/>
      <w:iCs/>
      <w:color w:val="4F81BD"/>
      <w:spacing w:val="15"/>
      <w:kern w:val="2"/>
      <w:sz w:val="24"/>
    </w:rPr>
  </w:style>
  <w:style w:type="character" w:customStyle="1" w:styleId="2Char12">
    <w:name w:val="正文文本 2 Char1"/>
    <w:basedOn w:val="a0"/>
    <w:semiHidden/>
    <w:rsid w:val="00FD57FB"/>
    <w:rPr>
      <w:kern w:val="2"/>
      <w:sz w:val="21"/>
      <w:szCs w:val="24"/>
    </w:rPr>
  </w:style>
  <w:style w:type="character" w:customStyle="1" w:styleId="Char3">
    <w:name w:val="日期 Char"/>
    <w:basedOn w:val="a0"/>
    <w:link w:val="aa"/>
    <w:rsid w:val="00FD57FB"/>
    <w:rPr>
      <w:rFonts w:ascii="Cambria" w:hAnsi="Cambria"/>
      <w:kern w:val="2"/>
      <w:sz w:val="24"/>
    </w:rPr>
  </w:style>
  <w:style w:type="character" w:customStyle="1" w:styleId="Char15">
    <w:name w:val="称呼 Char1"/>
    <w:basedOn w:val="a0"/>
    <w:semiHidden/>
    <w:rsid w:val="00FD57FB"/>
    <w:rPr>
      <w:kern w:val="2"/>
      <w:sz w:val="21"/>
      <w:szCs w:val="24"/>
    </w:rPr>
  </w:style>
  <w:style w:type="character" w:customStyle="1" w:styleId="HTMLChar">
    <w:name w:val="HTML 预设格式 Char"/>
    <w:basedOn w:val="a0"/>
    <w:link w:val="HTML"/>
    <w:rsid w:val="00FD57FB"/>
    <w:rPr>
      <w:rFonts w:ascii="宋体" w:hAnsi="宋体" w:cs="宋体"/>
      <w:sz w:val="24"/>
    </w:rPr>
  </w:style>
  <w:style w:type="character" w:customStyle="1" w:styleId="Char16">
    <w:name w:val="纯文本 Char1"/>
    <w:basedOn w:val="a0"/>
    <w:semiHidden/>
    <w:rsid w:val="00FD57FB"/>
    <w:rPr>
      <w:rFonts w:ascii="宋体" w:hAnsi="Courier New" w:cs="Courier New"/>
      <w:kern w:val="2"/>
      <w:sz w:val="21"/>
      <w:szCs w:val="21"/>
    </w:rPr>
  </w:style>
  <w:style w:type="character" w:customStyle="1" w:styleId="Char17">
    <w:name w:val="批注文字 Char1"/>
    <w:basedOn w:val="a0"/>
    <w:semiHidden/>
    <w:rsid w:val="00FD57FB"/>
    <w:rPr>
      <w:kern w:val="2"/>
      <w:sz w:val="21"/>
      <w:szCs w:val="24"/>
    </w:rPr>
  </w:style>
  <w:style w:type="character" w:customStyle="1" w:styleId="Char18">
    <w:name w:val="明显引用 Char1"/>
    <w:basedOn w:val="a0"/>
    <w:uiPriority w:val="30"/>
    <w:rsid w:val="00FD57FB"/>
    <w:rPr>
      <w:b/>
      <w:bCs/>
      <w:i/>
      <w:iCs/>
      <w:color w:val="4F81BD"/>
      <w:kern w:val="2"/>
      <w:sz w:val="21"/>
      <w:szCs w:val="24"/>
    </w:rPr>
  </w:style>
  <w:style w:type="paragraph" w:customStyle="1" w:styleId="51">
    <w:name w:val="列出段落5"/>
    <w:basedOn w:val="a"/>
    <w:uiPriority w:val="99"/>
    <w:unhideWhenUsed/>
    <w:rsid w:val="00FD57FB"/>
    <w:pPr>
      <w:ind w:firstLineChars="200" w:firstLine="420"/>
    </w:pPr>
    <w:rPr>
      <w:rFonts w:ascii="Times New Roman" w:hAnsi="Times New Roman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image" Target="media/image334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682" Type="http://schemas.openxmlformats.org/officeDocument/2006/relationships/oleObject" Target="embeddings/oleObject337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image" Target="media/image335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footer" Target="footer1.xml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header" Target="header2.xml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690" Type="http://schemas.openxmlformats.org/officeDocument/2006/relationships/theme" Target="theme/theme1.xml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oleObject" Target="embeddings/oleObject320.bin"/><Relationship Id="rId669" Type="http://schemas.openxmlformats.org/officeDocument/2006/relationships/image" Target="media/image33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659" Type="http://schemas.openxmlformats.org/officeDocument/2006/relationships/image" Target="media/image32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681" Type="http://schemas.openxmlformats.org/officeDocument/2006/relationships/image" Target="media/image339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header" Target="header1.xml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7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footer" Target="footer2.xml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fontTable" Target="fontTable.xml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D9F456-2501-4920-8E48-DC10B049E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10</Pages>
  <Words>1711</Words>
  <Characters>9755</Characters>
  <Application>Microsoft Office Word</Application>
  <DocSecurity>0</DocSecurity>
  <Lines>81</Lines>
  <Paragraphs>22</Paragraphs>
  <ScaleCrop>false</ScaleCrop>
  <Company>微软中国</Company>
  <LinksUpToDate>false</LinksUpToDate>
  <CharactersWithSpaces>11444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105</cp:revision>
  <cp:lastPrinted>2011-09-06T10:51:00Z</cp:lastPrinted>
  <dcterms:created xsi:type="dcterms:W3CDTF">2020-11-13T07:23:00Z</dcterms:created>
  <dcterms:modified xsi:type="dcterms:W3CDTF">2021-11-19T06:58:00Z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