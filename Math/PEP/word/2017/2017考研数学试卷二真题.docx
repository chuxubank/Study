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F36FC" w:rsidRDefault="002F0B7A" w:rsidP="009F36FC">
      <w:pPr>
        <w:pStyle w:val="af"/>
      </w:pPr>
      <w:hyperlink r:id="rId8" w:history="1">
        <w:r w:rsidR="00CA00AF" w:rsidRPr="009F36FC">
          <w:rPr>
            <w:rStyle w:val="a7"/>
            <w:rFonts w:hint="eastAsia"/>
            <w:color w:val="002060"/>
          </w:rPr>
          <w:t>20</w:t>
        </w:r>
        <w:r w:rsidR="003B219A" w:rsidRPr="009F36FC">
          <w:rPr>
            <w:rStyle w:val="a7"/>
            <w:rFonts w:hint="eastAsia"/>
            <w:color w:val="002060"/>
          </w:rPr>
          <w:t>17</w:t>
        </w:r>
        <w:r w:rsidR="00CA00AF" w:rsidRPr="009F36F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F36FC">
          <w:rPr>
            <w:rStyle w:val="a7"/>
            <w:rFonts w:hint="eastAsia"/>
            <w:color w:val="002060"/>
          </w:rPr>
          <w:t>卷</w:t>
        </w:r>
        <w:r w:rsidR="00B0236B" w:rsidRPr="009F36FC">
          <w:rPr>
            <w:rStyle w:val="a7"/>
            <w:rFonts w:hint="eastAsia"/>
            <w:color w:val="002060"/>
          </w:rPr>
          <w:t>二</w:t>
        </w:r>
        <w:r w:rsidR="009F36FC" w:rsidRPr="009F36FC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6724BD" w:rsidRDefault="006D7E9C" w:rsidP="006724BD">
      <w:pPr>
        <w:pStyle w:val="1"/>
      </w:pPr>
      <w:r>
        <w:t>一、选择题</w:t>
      </w:r>
      <w:r w:rsidR="006724BD">
        <w:rPr>
          <w:rFonts w:hint="eastAsia"/>
        </w:rPr>
        <w:t>（</w:t>
      </w:r>
      <w:r>
        <w:t>1</w:t>
      </w:r>
      <w:r w:rsidR="006724BD">
        <w:rPr>
          <w:rFonts w:hint="eastAsia"/>
        </w:rPr>
        <w:t>~</w:t>
      </w:r>
      <w:r>
        <w:t>8小题，每小题4分，共32分</w:t>
      </w:r>
      <w:r w:rsidR="006724BD">
        <w:t>）</w:t>
      </w:r>
    </w:p>
    <w:p w:rsidR="006724BD" w:rsidRDefault="006724BD" w:rsidP="006724BD"/>
    <w:p w:rsidR="006724BD" w:rsidRDefault="006724BD" w:rsidP="006724BD"/>
    <w:p w:rsidR="00187C0C" w:rsidRDefault="00187C0C" w:rsidP="00187C0C">
      <w:pPr>
        <w:ind w:left="420" w:hanging="420"/>
        <w:jc w:val="left"/>
      </w:pPr>
      <w:r>
        <w:rPr>
          <w:rFonts w:hint="eastAsia"/>
        </w:rPr>
        <w:t>(1)</w:t>
      </w:r>
      <w:r w:rsidRPr="00187C0C">
        <w:rPr>
          <w:rStyle w:val="ae"/>
          <w:rFonts w:hint="eastAsia"/>
        </w:rPr>
        <w:t>【同试卷一第一</w:t>
      </w:r>
      <w:r w:rsidRPr="00187C0C">
        <w:rPr>
          <w:rStyle w:val="ae"/>
          <w:rFonts w:hint="eastAsia"/>
        </w:rPr>
        <w:t>(1)</w:t>
      </w:r>
      <w:r w:rsidRPr="00187C0C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若函数</w:t>
      </w:r>
      <w:r w:rsidR="0032125D" w:rsidRPr="0032125D">
        <w:rPr>
          <w:position w:val="-48"/>
        </w:rPr>
        <w:object w:dxaOrig="2700" w:dyaOrig="1080">
          <v:shape id="_x0000_i1025" type="#_x0000_t75" style="width:135.25pt;height:53.85pt" o:ole="">
            <v:imagedata r:id="rId9" o:title=""/>
          </v:shape>
          <o:OLEObject Type="Embed" ProgID="Equation.DSMT4" ShapeID="_x0000_i1025" DrawAspect="Content" ObjectID="_1698853072" r:id="rId10"/>
        </w:object>
      </w:r>
      <w:r>
        <w:rPr>
          <w:rFonts w:hint="eastAsia"/>
        </w:rPr>
        <w:t>在</w:t>
      </w:r>
      <w:r w:rsidR="0032125D" w:rsidRPr="0032125D">
        <w:rPr>
          <w:position w:val="-6"/>
        </w:rPr>
        <w:object w:dxaOrig="560" w:dyaOrig="279">
          <v:shape id="_x0000_i1026" type="#_x0000_t75" style="width:28.15pt;height:13.75pt" o:ole="">
            <v:imagedata r:id="rId11" o:title=""/>
          </v:shape>
          <o:OLEObject Type="Embed" ProgID="Equation.DSMT4" ShapeID="_x0000_i1026" DrawAspect="Content" ObjectID="_1698853073" r:id="rId12"/>
        </w:object>
      </w:r>
      <w:r>
        <w:rPr>
          <w:rFonts w:hint="eastAsia"/>
        </w:rPr>
        <w:t>处连续，则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187C0C" w:rsidRPr="00EB0C6A" w:rsidRDefault="00187C0C" w:rsidP="00187C0C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32125D" w:rsidRPr="0032125D">
        <w:rPr>
          <w:position w:val="-24"/>
        </w:rPr>
        <w:object w:dxaOrig="700" w:dyaOrig="620">
          <v:shape id="_x0000_i1027" type="#_x0000_t75" style="width:35.05pt;height:31.3pt" o:ole="">
            <v:imagedata r:id="rId13" o:title=""/>
          </v:shape>
          <o:OLEObject Type="Embed" ProgID="Equation.DSMT4" ShapeID="_x0000_i1027" DrawAspect="Content" ObjectID="_1698853074" r:id="rId14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24"/>
        </w:rPr>
        <w:object w:dxaOrig="859" w:dyaOrig="620">
          <v:shape id="_x0000_i1028" type="#_x0000_t75" style="width:43.2pt;height:31.3pt" o:ole="">
            <v:imagedata r:id="rId15" o:title=""/>
          </v:shape>
          <o:OLEObject Type="Embed" ProgID="Equation.DSMT4" ShapeID="_x0000_i1028" DrawAspect="Content" ObjectID="_1698853075" r:id="rId16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6"/>
        </w:rPr>
        <w:object w:dxaOrig="680" w:dyaOrig="279">
          <v:shape id="_x0000_i1029" type="#_x0000_t75" style="width:33.8pt;height:13.75pt" o:ole="">
            <v:imagedata r:id="rId17" o:title=""/>
          </v:shape>
          <o:OLEObject Type="Embed" ProgID="Equation.DSMT4" ShapeID="_x0000_i1029" DrawAspect="Content" ObjectID="_1698853076" r:id="rId18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6"/>
        </w:rPr>
        <w:object w:dxaOrig="680" w:dyaOrig="279">
          <v:shape id="_x0000_i1030" type="#_x0000_t75" style="width:33.8pt;height:13.75pt" o:ole="">
            <v:imagedata r:id="rId19" o:title=""/>
          </v:shape>
          <o:OLEObject Type="Embed" ProgID="Equation.DSMT4" ShapeID="_x0000_i1030" DrawAspect="Content" ObjectID="_1698853077" r:id="rId20"/>
        </w:object>
      </w:r>
      <w:r>
        <w:rPr>
          <w:rFonts w:hint="eastAsia"/>
        </w:rPr>
        <w:t>．</w:t>
      </w:r>
    </w:p>
    <w:p w:rsidR="00187C0C" w:rsidRDefault="00187C0C" w:rsidP="00187C0C">
      <w:pPr>
        <w:jc w:val="left"/>
        <w:rPr>
          <w:rFonts w:ascii="宋体" w:hAnsi="宋体"/>
        </w:rPr>
      </w:pPr>
    </w:p>
    <w:p w:rsidR="00187C0C" w:rsidRDefault="00187C0C" w:rsidP="006D7E9C">
      <w:pPr>
        <w:jc w:val="left"/>
        <w:rPr>
          <w:szCs w:val="21"/>
        </w:rPr>
      </w:pPr>
    </w:p>
    <w:p w:rsidR="006D7E9C" w:rsidRDefault="004E1872" w:rsidP="006D7E9C">
      <w:pPr>
        <w:jc w:val="left"/>
        <w:rPr>
          <w:szCs w:val="21"/>
        </w:rPr>
      </w:pPr>
      <w:r>
        <w:rPr>
          <w:rFonts w:hint="eastAsia"/>
          <w:szCs w:val="21"/>
        </w:rPr>
        <w:t xml:space="preserve">(2) </w:t>
      </w:r>
      <w:r w:rsidR="006D7E9C">
        <w:rPr>
          <w:szCs w:val="21"/>
        </w:rPr>
        <w:t>设</w:t>
      </w:r>
      <w:r w:rsidR="006D7E9C">
        <w:rPr>
          <w:rFonts w:hint="eastAsia"/>
          <w:szCs w:val="21"/>
        </w:rPr>
        <w:t>二阶可导函数</w:t>
      </w:r>
      <w:r w:rsidR="0032125D" w:rsidRPr="0032125D">
        <w:rPr>
          <w:position w:val="-10"/>
        </w:rPr>
        <w:object w:dxaOrig="540" w:dyaOrig="320">
          <v:shape id="_x0000_i1031" type="#_x0000_t75" style="width:26.9pt;height:16.3pt" o:ole="">
            <v:imagedata r:id="rId21" o:title=""/>
          </v:shape>
          <o:OLEObject Type="Embed" ProgID="Equation.DSMT4" ShapeID="_x0000_i1031" DrawAspect="Content" ObjectID="_1698853078" r:id="rId22"/>
        </w:object>
      </w:r>
      <w:r w:rsidR="006D7E9C">
        <w:rPr>
          <w:rFonts w:hint="eastAsia"/>
          <w:szCs w:val="21"/>
        </w:rPr>
        <w:t>满足</w:t>
      </w:r>
      <w:r w:rsidR="0032125D" w:rsidRPr="0032125D">
        <w:rPr>
          <w:position w:val="-10"/>
        </w:rPr>
        <w:object w:dxaOrig="1680" w:dyaOrig="320">
          <v:shape id="_x0000_i1032" type="#_x0000_t75" style="width:83.9pt;height:16.3pt" o:ole="">
            <v:imagedata r:id="rId23" o:title=""/>
          </v:shape>
          <o:OLEObject Type="Embed" ProgID="Equation.DSMT4" ShapeID="_x0000_i1032" DrawAspect="Content" ObjectID="_1698853079" r:id="rId24"/>
        </w:object>
      </w:r>
      <w:r w:rsidR="00FB0B22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10"/>
        </w:rPr>
        <w:object w:dxaOrig="1020" w:dyaOrig="320">
          <v:shape id="_x0000_i1033" type="#_x0000_t75" style="width:50.7pt;height:16.3pt" o:ole="">
            <v:imagedata r:id="rId25" o:title=""/>
          </v:shape>
          <o:OLEObject Type="Embed" ProgID="Equation.DSMT4" ShapeID="_x0000_i1033" DrawAspect="Content" ObjectID="_1698853080" r:id="rId26"/>
        </w:object>
      </w:r>
      <w:r w:rsidR="00FB0B22"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6D7E9C">
        <w:rPr>
          <w:rFonts w:hint="eastAsia"/>
          <w:szCs w:val="21"/>
        </w:rPr>
        <w:t>且</w:t>
      </w:r>
      <w:r w:rsidR="0032125D" w:rsidRPr="0032125D">
        <w:rPr>
          <w:position w:val="-10"/>
        </w:rPr>
        <w:object w:dxaOrig="960" w:dyaOrig="320">
          <v:shape id="_x0000_i1034" type="#_x0000_t75" style="width:48.2pt;height:16.3pt" o:ole="">
            <v:imagedata r:id="rId27" o:title=""/>
          </v:shape>
          <o:OLEObject Type="Embed" ProgID="Equation.DSMT4" ShapeID="_x0000_i1034" DrawAspect="Content" ObjectID="_1698853081" r:id="rId28"/>
        </w:object>
      </w:r>
      <w:r w:rsidR="006D7E9C">
        <w:rPr>
          <w:szCs w:val="21"/>
        </w:rPr>
        <w:t>，</w:t>
      </w:r>
      <w:r w:rsidR="006D7E9C">
        <w:rPr>
          <w:rFonts w:hint="eastAsia"/>
          <w:szCs w:val="21"/>
        </w:rPr>
        <w:t>则</w:t>
      </w:r>
      <w:r w:rsidR="007D2E8F" w:rsidRPr="007D2E8F">
        <w:rPr>
          <w:rFonts w:hint="eastAsia"/>
        </w:rPr>
        <w:t>(    )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32125D" w:rsidRPr="0032125D">
        <w:rPr>
          <w:position w:val="-18"/>
        </w:rPr>
        <w:object w:dxaOrig="1400" w:dyaOrig="520">
          <v:shape id="_x0000_i1035" type="#_x0000_t75" style="width:70.1pt;height:26.3pt" o:ole="">
            <v:imagedata r:id="rId29" o:title=""/>
          </v:shape>
          <o:OLEObject Type="Embed" ProgID="Equation.DSMT4" ShapeID="_x0000_i1035" DrawAspect="Content" ObjectID="_1698853082" r:id="rId30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8"/>
        </w:rPr>
        <w:object w:dxaOrig="1400" w:dyaOrig="520">
          <v:shape id="_x0000_i1036" type="#_x0000_t75" style="width:70.1pt;height:26.3pt" o:ole="">
            <v:imagedata r:id="rId31" o:title=""/>
          </v:shape>
          <o:OLEObject Type="Embed" ProgID="Equation.DSMT4" ShapeID="_x0000_i1036" DrawAspect="Content" ObjectID="_1698853083" r:id="rId32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8"/>
        </w:rPr>
        <w:object w:dxaOrig="2220" w:dyaOrig="520">
          <v:shape id="_x0000_i1037" type="#_x0000_t75" style="width:110.8pt;height:26.3pt" o:ole="">
            <v:imagedata r:id="rId33" o:title=""/>
          </v:shape>
          <o:OLEObject Type="Embed" ProgID="Equation.DSMT4" ShapeID="_x0000_i1037" DrawAspect="Content" ObjectID="_1698853084" r:id="rId34"/>
        </w:object>
      </w:r>
      <w:r>
        <w:rPr>
          <w:rFonts w:hint="eastAsia"/>
          <w:szCs w:val="21"/>
        </w:rPr>
        <w:t>．</w:t>
      </w:r>
      <w:r w:rsidR="00D52E28">
        <w:rPr>
          <w:rFonts w:hint="eastAsia"/>
          <w:szCs w:val="21"/>
        </w:rPr>
        <w:tab/>
      </w:r>
      <w:r w:rsidR="00D52E28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8"/>
        </w:rPr>
        <w:object w:dxaOrig="2220" w:dyaOrig="520">
          <v:shape id="_x0000_i1038" type="#_x0000_t75" style="width:110.8pt;height:26.3pt" o:ole="">
            <v:imagedata r:id="rId35" o:title=""/>
          </v:shape>
          <o:OLEObject Type="Embed" ProgID="Equation.DSMT4" ShapeID="_x0000_i1038" DrawAspect="Content" ObjectID="_1698853085" r:id="rId36"/>
        </w:object>
      </w:r>
      <w:r>
        <w:rPr>
          <w:rFonts w:hint="eastAsia"/>
          <w:szCs w:val="21"/>
        </w:rPr>
        <w:t>．</w:t>
      </w:r>
    </w:p>
    <w:p w:rsidR="008C7BB7" w:rsidRDefault="008C7BB7" w:rsidP="006D7E9C">
      <w:pPr>
        <w:tabs>
          <w:tab w:val="left" w:pos="4678"/>
        </w:tabs>
        <w:jc w:val="left"/>
        <w:rPr>
          <w:szCs w:val="21"/>
        </w:rPr>
      </w:pPr>
    </w:p>
    <w:p w:rsidR="008C7BB7" w:rsidRDefault="008C7BB7" w:rsidP="006D7E9C">
      <w:pPr>
        <w:tabs>
          <w:tab w:val="left" w:pos="4678"/>
        </w:tabs>
        <w:jc w:val="left"/>
        <w:rPr>
          <w:szCs w:val="21"/>
        </w:rPr>
      </w:pPr>
    </w:p>
    <w:p w:rsidR="006D7E9C" w:rsidRDefault="004E1872" w:rsidP="006D7E9C">
      <w:pPr>
        <w:tabs>
          <w:tab w:val="left" w:pos="4678"/>
        </w:tabs>
        <w:jc w:val="left"/>
        <w:rPr>
          <w:szCs w:val="21"/>
        </w:rPr>
      </w:pPr>
      <w:r>
        <w:rPr>
          <w:rFonts w:hint="eastAsia"/>
          <w:szCs w:val="21"/>
        </w:rPr>
        <w:t>(</w:t>
      </w:r>
      <w:r w:rsidR="006D7E9C">
        <w:rPr>
          <w:rFonts w:hint="eastAsia"/>
          <w:szCs w:val="21"/>
        </w:rPr>
        <w:t>3</w:t>
      </w:r>
      <w:r>
        <w:rPr>
          <w:rFonts w:hint="eastAsia"/>
          <w:szCs w:val="21"/>
        </w:rPr>
        <w:t xml:space="preserve">) </w:t>
      </w:r>
      <w:r w:rsidR="006D7E9C">
        <w:rPr>
          <w:rFonts w:hint="eastAsia"/>
          <w:szCs w:val="21"/>
        </w:rPr>
        <w:t>设数列</w:t>
      </w:r>
      <w:r w:rsidR="0032125D" w:rsidRPr="0032125D">
        <w:rPr>
          <w:position w:val="-14"/>
        </w:rPr>
        <w:object w:dxaOrig="460" w:dyaOrig="400">
          <v:shape id="_x0000_i1039" type="#_x0000_t75" style="width:23.15pt;height:20.05pt" o:ole="">
            <v:imagedata r:id="rId37" o:title=""/>
          </v:shape>
          <o:OLEObject Type="Embed" ProgID="Equation.DSMT4" ShapeID="_x0000_i1039" DrawAspect="Content" ObjectID="_1698853086" r:id="rId38"/>
        </w:object>
      </w:r>
      <w:r w:rsidR="006D7E9C">
        <w:rPr>
          <w:rFonts w:hint="eastAsia"/>
          <w:szCs w:val="21"/>
        </w:rPr>
        <w:t>收敛，则</w:t>
      </w:r>
      <w:r w:rsidR="007D2E8F" w:rsidRPr="007D2E8F">
        <w:rPr>
          <w:rFonts w:hint="eastAsia"/>
        </w:rPr>
        <w:t>(    )</w:t>
      </w:r>
    </w:p>
    <w:p w:rsidR="005B5388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(A)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320" w:dyaOrig="420">
          <v:shape id="_x0000_i1040" type="#_x0000_t75" style="width:65.75pt;height:21.3pt" o:ole="">
            <v:imagedata r:id="rId39" o:title=""/>
          </v:shape>
          <o:OLEObject Type="Embed" ProgID="Equation.DSMT4" ShapeID="_x0000_i1040" DrawAspect="Content" ObjectID="_1698853087" r:id="rId40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41" type="#_x0000_t75" style="width:50.1pt;height:21.3pt" o:ole="">
            <v:imagedata r:id="rId41" o:title=""/>
          </v:shape>
          <o:OLEObject Type="Embed" ProgID="Equation.DSMT4" ShapeID="_x0000_i1041" DrawAspect="Content" ObjectID="_1698853088" r:id="rId42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>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820" w:dyaOrig="480">
          <v:shape id="_x0000_i1042" type="#_x0000_t75" style="width:90.8pt;height:23.8pt" o:ole="">
            <v:imagedata r:id="rId43" o:title=""/>
          </v:shape>
          <o:OLEObject Type="Embed" ProgID="Equation.DSMT4" ShapeID="_x0000_i1042" DrawAspect="Content" ObjectID="_1698853089" r:id="rId44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43" type="#_x0000_t75" style="width:50.1pt;height:21.3pt" o:ole="">
            <v:imagedata r:id="rId45" o:title=""/>
          </v:shape>
          <o:OLEObject Type="Embed" ProgID="Equation.DSMT4" ShapeID="_x0000_i1043" DrawAspect="Content" ObjectID="_1698853090" r:id="rId46"/>
        </w:object>
      </w:r>
      <w:r>
        <w:rPr>
          <w:rFonts w:hint="eastAsia"/>
          <w:szCs w:val="21"/>
        </w:rPr>
        <w:t>．</w:t>
      </w:r>
    </w:p>
    <w:p w:rsidR="005B5388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>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579" w:dyaOrig="440">
          <v:shape id="_x0000_i1044" type="#_x0000_t75" style="width:78.9pt;height:21.9pt" o:ole="">
            <v:imagedata r:id="rId47" o:title=""/>
          </v:shape>
          <o:OLEObject Type="Embed" ProgID="Equation.DSMT4" ShapeID="_x0000_i1044" DrawAspect="Content" ObjectID="_1698853091" r:id="rId48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45" type="#_x0000_t75" style="width:50.1pt;height:21.3pt" o:ole="">
            <v:imagedata r:id="rId49" o:title=""/>
          </v:shape>
          <o:OLEObject Type="Embed" ProgID="Equation.DSMT4" ShapeID="_x0000_i1045" DrawAspect="Content" ObjectID="_1698853092" r:id="rId50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>)</w:t>
      </w:r>
      <w:r>
        <w:rPr>
          <w:rFonts w:hint="eastAsia"/>
        </w:rPr>
        <w:t xml:space="preserve"> </w:t>
      </w:r>
      <w:r w:rsidR="006D7E9C">
        <w:rPr>
          <w:rFonts w:hint="eastAsia"/>
          <w:szCs w:val="21"/>
        </w:rPr>
        <w:t>当</w:t>
      </w:r>
      <w:r w:rsidR="0032125D" w:rsidRPr="0032125D">
        <w:rPr>
          <w:position w:val="-18"/>
        </w:rPr>
        <w:object w:dxaOrig="1900" w:dyaOrig="420">
          <v:shape id="_x0000_i1046" type="#_x0000_t75" style="width:95.15pt;height:21.3pt" o:ole="">
            <v:imagedata r:id="rId51" o:title=""/>
          </v:shape>
          <o:OLEObject Type="Embed" ProgID="Equation.DSMT4" ShapeID="_x0000_i1046" DrawAspect="Content" ObjectID="_1698853093" r:id="rId52"/>
        </w:object>
      </w:r>
      <w:r w:rsidR="006D7E9C">
        <w:rPr>
          <w:rFonts w:hint="eastAsia"/>
          <w:szCs w:val="21"/>
        </w:rPr>
        <w:t>时，</w:t>
      </w:r>
      <w:r w:rsidR="0032125D" w:rsidRPr="0032125D">
        <w:rPr>
          <w:position w:val="-18"/>
        </w:rPr>
        <w:object w:dxaOrig="999" w:dyaOrig="420">
          <v:shape id="_x0000_i1047" type="#_x0000_t75" style="width:50.1pt;height:21.3pt" o:ole="">
            <v:imagedata r:id="rId53" o:title=""/>
          </v:shape>
          <o:OLEObject Type="Embed" ProgID="Equation.DSMT4" ShapeID="_x0000_i1047" DrawAspect="Content" ObjectID="_1698853094" r:id="rId54"/>
        </w:object>
      </w:r>
      <w:r>
        <w:rPr>
          <w:rFonts w:hint="eastAsia"/>
          <w:szCs w:val="21"/>
        </w:rPr>
        <w:t>．</w:t>
      </w:r>
    </w:p>
    <w:p w:rsidR="008C7BB7" w:rsidRDefault="008C7BB7" w:rsidP="00F858D6"/>
    <w:p w:rsidR="008C7BB7" w:rsidRDefault="008C7BB7" w:rsidP="00F858D6"/>
    <w:p w:rsidR="006D7E9C" w:rsidRPr="007D2E8F" w:rsidRDefault="004E1872" w:rsidP="007D2E8F">
      <w:pPr>
        <w:tabs>
          <w:tab w:val="left" w:pos="2268"/>
          <w:tab w:val="left" w:pos="2310"/>
          <w:tab w:val="left" w:pos="4536"/>
          <w:tab w:val="left" w:pos="4620"/>
          <w:tab w:val="left" w:pos="4678"/>
          <w:tab w:val="left" w:pos="6946"/>
        </w:tabs>
        <w:spacing w:line="360" w:lineRule="auto"/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4</w:t>
      </w:r>
      <w:r w:rsidRPr="004E1872">
        <w:rPr>
          <w:rFonts w:hint="eastAsia"/>
        </w:rPr>
        <w:t xml:space="preserve">) </w:t>
      </w:r>
      <w:r w:rsidR="006D7E9C">
        <w:rPr>
          <w:rFonts w:asciiTheme="minorEastAsia" w:eastAsiaTheme="minorEastAsia" w:hAnsiTheme="minorEastAsia" w:hint="eastAsia"/>
          <w:szCs w:val="21"/>
        </w:rPr>
        <w:t>微分方程</w:t>
      </w:r>
      <w:r w:rsidR="0032125D" w:rsidRPr="0032125D">
        <w:rPr>
          <w:position w:val="-10"/>
        </w:rPr>
        <w:object w:dxaOrig="2980" w:dyaOrig="360">
          <v:shape id="_x0000_i1048" type="#_x0000_t75" style="width:149pt;height:18.15pt" o:ole="">
            <v:imagedata r:id="rId55" o:title=""/>
          </v:shape>
          <o:OLEObject Type="Embed" ProgID="Equation.DSMT4" ShapeID="_x0000_i1048" DrawAspect="Content" ObjectID="_1698853095" r:id="rId56"/>
        </w:object>
      </w:r>
      <w:r w:rsidR="006D7E9C">
        <w:rPr>
          <w:rFonts w:asciiTheme="minorEastAsia" w:eastAsiaTheme="minorEastAsia" w:hAnsiTheme="minorEastAsia" w:hint="eastAsia"/>
          <w:szCs w:val="21"/>
        </w:rPr>
        <w:t>的特解可设为</w:t>
      </w:r>
      <w:r w:rsidR="0032125D" w:rsidRPr="0032125D">
        <w:rPr>
          <w:position w:val="-10"/>
        </w:rPr>
        <w:object w:dxaOrig="499" w:dyaOrig="360">
          <v:shape id="_x0000_i1049" type="#_x0000_t75" style="width:25.05pt;height:18.15pt" o:ole="">
            <v:imagedata r:id="rId57" o:title=""/>
          </v:shape>
          <o:OLEObject Type="Embed" ProgID="Equation.DSMT4" ShapeID="_x0000_i1049" DrawAspect="Content" ObjectID="_1698853096" r:id="rId58"/>
        </w:object>
      </w:r>
      <w:r w:rsidR="007D2E8F" w:rsidRPr="007D2E8F">
        <w:rPr>
          <w:rFonts w:hint="eastAsia"/>
        </w:rPr>
        <w:t>(    )</w:t>
      </w:r>
    </w:p>
    <w:p w:rsidR="006D7E9C" w:rsidRDefault="005B5388" w:rsidP="005B5388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32125D" w:rsidRPr="0032125D">
        <w:rPr>
          <w:position w:val="-14"/>
        </w:rPr>
        <w:object w:dxaOrig="2960" w:dyaOrig="400">
          <v:shape id="_x0000_i1050" type="#_x0000_t75" style="width:147.75pt;height:20.05pt" o:ole="">
            <v:imagedata r:id="rId59" o:title=""/>
          </v:shape>
          <o:OLEObject Type="Embed" ProgID="Equation.DSMT4" ShapeID="_x0000_i1050" DrawAspect="Content" ObjectID="_1698853097" r:id="rId60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4"/>
        </w:rPr>
        <w:object w:dxaOrig="3060" w:dyaOrig="400">
          <v:shape id="_x0000_i1051" type="#_x0000_t75" style="width:152.75pt;height:20.05pt" o:ole="">
            <v:imagedata r:id="rId61" o:title=""/>
          </v:shape>
          <o:OLEObject Type="Embed" ProgID="Equation.DSMT4" ShapeID="_x0000_i1051" DrawAspect="Content" ObjectID="_1698853098" r:id="rId62"/>
        </w:object>
      </w:r>
      <w:r>
        <w:rPr>
          <w:rFonts w:hint="eastAsia"/>
          <w:szCs w:val="21"/>
        </w:rPr>
        <w:t>．</w:t>
      </w:r>
    </w:p>
    <w:p w:rsidR="006D7E9C" w:rsidRDefault="005B5388" w:rsidP="005B5388">
      <w:pPr>
        <w:ind w:leftChars="200" w:left="480"/>
        <w:jc w:val="left"/>
        <w:rPr>
          <w:position w:val="-12"/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4"/>
        </w:rPr>
        <w:object w:dxaOrig="3080" w:dyaOrig="400">
          <v:shape id="_x0000_i1052" type="#_x0000_t75" style="width:154pt;height:20.05pt" o:ole="">
            <v:imagedata r:id="rId63" o:title=""/>
          </v:shape>
          <o:OLEObject Type="Embed" ProgID="Equation.DSMT4" ShapeID="_x0000_i1052" DrawAspect="Content" ObjectID="_1698853099" r:id="rId64"/>
        </w:objec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4"/>
        </w:rPr>
        <w:object w:dxaOrig="3180" w:dyaOrig="400">
          <v:shape id="_x0000_i1053" type="#_x0000_t75" style="width:159.05pt;height:20.05pt" o:ole="">
            <v:imagedata r:id="rId65" o:title=""/>
          </v:shape>
          <o:OLEObject Type="Embed" ProgID="Equation.DSMT4" ShapeID="_x0000_i1053" DrawAspect="Content" ObjectID="_1698853100" r:id="rId66"/>
        </w:object>
      </w:r>
      <w:r>
        <w:rPr>
          <w:rFonts w:hint="eastAsia"/>
          <w:szCs w:val="21"/>
        </w:rPr>
        <w:t>．</w:t>
      </w:r>
    </w:p>
    <w:p w:rsidR="008C7BB7" w:rsidRPr="00F858D6" w:rsidRDefault="008C7BB7" w:rsidP="00F858D6"/>
    <w:p w:rsidR="008C7BB7" w:rsidRPr="00F858D6" w:rsidRDefault="008C7BB7" w:rsidP="00F858D6"/>
    <w:p w:rsidR="007D2E8F" w:rsidRPr="007D2E8F" w:rsidRDefault="004E1872" w:rsidP="007D2E8F">
      <w:pPr>
        <w:tabs>
          <w:tab w:val="left" w:pos="2268"/>
          <w:tab w:val="left" w:pos="2310"/>
          <w:tab w:val="left" w:pos="4536"/>
          <w:tab w:val="left" w:pos="4620"/>
          <w:tab w:val="left" w:pos="4678"/>
          <w:tab w:val="left" w:pos="6946"/>
        </w:tabs>
        <w:spacing w:line="360" w:lineRule="auto"/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5</w:t>
      </w:r>
      <w:r w:rsidRPr="004E1872">
        <w:rPr>
          <w:rFonts w:hint="eastAsia"/>
        </w:rPr>
        <w:t xml:space="preserve">) </w:t>
      </w:r>
      <w:r w:rsidR="007D2E8F" w:rsidRPr="007D2E8F">
        <w:rPr>
          <w:rFonts w:asciiTheme="minorEastAsia" w:eastAsiaTheme="minorEastAsia" w:hAnsiTheme="minorEastAsia" w:hint="eastAsia"/>
          <w:szCs w:val="21"/>
        </w:rPr>
        <w:t>设</w:t>
      </w:r>
      <w:r w:rsidR="0032125D" w:rsidRPr="0032125D">
        <w:rPr>
          <w:position w:val="-10"/>
        </w:rPr>
        <w:object w:dxaOrig="780" w:dyaOrig="320">
          <v:shape id="_x0000_i1054" type="#_x0000_t75" style="width:38.8pt;height:16.3pt" o:ole="">
            <v:imagedata r:id="rId67" o:title=""/>
          </v:shape>
          <o:OLEObject Type="Embed" ProgID="Equation.DSMT4" ShapeID="_x0000_i1054" DrawAspect="Content" ObjectID="_1698853101" r:id="rId68"/>
        </w:object>
      </w:r>
      <w:r w:rsidR="007D2E8F" w:rsidRPr="007D2E8F">
        <w:rPr>
          <w:rFonts w:asciiTheme="minorEastAsia" w:eastAsiaTheme="minorEastAsia" w:hAnsiTheme="minorEastAsia" w:hint="eastAsia"/>
          <w:szCs w:val="21"/>
        </w:rPr>
        <w:t>具有一阶偏导数，且对任意的</w:t>
      </w:r>
      <w:r w:rsidR="0032125D" w:rsidRPr="0032125D">
        <w:rPr>
          <w:position w:val="-10"/>
        </w:rPr>
        <w:object w:dxaOrig="620" w:dyaOrig="320">
          <v:shape id="_x0000_i1055" type="#_x0000_t75" style="width:31.3pt;height:16.3pt" o:ole="">
            <v:imagedata r:id="rId69" o:title=""/>
          </v:shape>
          <o:OLEObject Type="Embed" ProgID="Equation.DSMT4" ShapeID="_x0000_i1055" DrawAspect="Content" ObjectID="_1698853102" r:id="rId70"/>
        </w:object>
      </w:r>
      <w:r w:rsidR="00F858D6">
        <w:rPr>
          <w:rFonts w:hint="eastAsia"/>
        </w:rPr>
        <w:t>，</w:t>
      </w:r>
      <w:r w:rsidR="007D2E8F" w:rsidRPr="007D2E8F">
        <w:rPr>
          <w:rFonts w:asciiTheme="minorEastAsia" w:eastAsiaTheme="minorEastAsia" w:hAnsiTheme="minorEastAsia" w:hint="eastAsia"/>
          <w:szCs w:val="21"/>
        </w:rPr>
        <w:t>都有</w:t>
      </w:r>
      <w:r w:rsidR="0032125D" w:rsidRPr="0032125D">
        <w:rPr>
          <w:position w:val="-24"/>
        </w:rPr>
        <w:object w:dxaOrig="1240" w:dyaOrig="620">
          <v:shape id="_x0000_i1056" type="#_x0000_t75" style="width:62pt;height:31.3pt" o:ole="">
            <v:imagedata r:id="rId71" o:title=""/>
          </v:shape>
          <o:OLEObject Type="Embed" ProgID="Equation.DSMT4" ShapeID="_x0000_i1056" DrawAspect="Content" ObjectID="_1698853103" r:id="rId72"/>
        </w:object>
      </w:r>
      <w:r w:rsidR="007D2E8F" w:rsidRPr="007D2E8F">
        <w:rPr>
          <w:rFonts w:asciiTheme="minorEastAsia" w:eastAsiaTheme="minorEastAsia" w:hAnsiTheme="minorEastAsia" w:hint="eastAsia"/>
          <w:szCs w:val="21"/>
        </w:rPr>
        <w:t>，</w:t>
      </w:r>
      <w:r w:rsidR="0032125D" w:rsidRPr="0032125D">
        <w:rPr>
          <w:position w:val="-28"/>
        </w:rPr>
        <w:object w:dxaOrig="1240" w:dyaOrig="660">
          <v:shape id="_x0000_i1057" type="#_x0000_t75" style="width:62pt;height:33.2pt" o:ole="">
            <v:imagedata r:id="rId73" o:title=""/>
          </v:shape>
          <o:OLEObject Type="Embed" ProgID="Equation.DSMT4" ShapeID="_x0000_i1057" DrawAspect="Content" ObjectID="_1698853104" r:id="rId74"/>
        </w:object>
      </w:r>
      <w:r w:rsidR="007D2E8F">
        <w:rPr>
          <w:rFonts w:asciiTheme="minorEastAsia" w:eastAsiaTheme="minorEastAsia" w:hAnsiTheme="minorEastAsia" w:hint="eastAsia"/>
          <w:szCs w:val="21"/>
        </w:rPr>
        <w:t>,</w:t>
      </w:r>
      <w:r w:rsidR="007D2E8F" w:rsidRPr="007D2E8F">
        <w:rPr>
          <w:rFonts w:asciiTheme="minorEastAsia" w:eastAsiaTheme="minorEastAsia" w:hAnsiTheme="minorEastAsia" w:hint="eastAsia"/>
          <w:szCs w:val="21"/>
        </w:rPr>
        <w:t>则</w:t>
      </w:r>
      <w:r w:rsidR="007D2E8F" w:rsidRPr="007D2E8F">
        <w:rPr>
          <w:rFonts w:hint="eastAsia"/>
        </w:rPr>
        <w:t>(    )</w:t>
      </w:r>
    </w:p>
    <w:p w:rsidR="007D2E8F" w:rsidRPr="007D2E8F" w:rsidRDefault="007D2E8F" w:rsidP="007D2E8F">
      <w:pPr>
        <w:spacing w:line="360" w:lineRule="auto"/>
        <w:ind w:leftChars="200" w:left="480"/>
        <w:jc w:val="left"/>
      </w:pPr>
      <w:r>
        <w:rPr>
          <w:rFonts w:hint="eastAsia"/>
        </w:rPr>
        <w:t>(</w:t>
      </w:r>
      <w:r w:rsidRPr="007D2E8F">
        <w:t>A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58" type="#_x0000_t75" style="width:78.25pt;height:16.3pt" o:ole="">
            <v:imagedata r:id="rId75" o:title=""/>
          </v:shape>
          <o:OLEObject Type="Embed" ProgID="Equation.DSMT4" ShapeID="_x0000_i1058" DrawAspect="Content" ObjectID="_1698853105" r:id="rId7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Pr="007D2E8F">
        <w:t>B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59" type="#_x0000_t75" style="width:78.25pt;height:16.3pt" o:ole="">
            <v:imagedata r:id="rId77" o:title=""/>
          </v:shape>
          <o:OLEObject Type="Embed" ProgID="Equation.DSMT4" ShapeID="_x0000_i1059" DrawAspect="Content" ObjectID="_1698853106" r:id="rId78"/>
        </w:object>
      </w:r>
      <w:r>
        <w:rPr>
          <w:rFonts w:hint="eastAsia"/>
        </w:rPr>
        <w:t>．</w:t>
      </w:r>
    </w:p>
    <w:p w:rsidR="007D2E8F" w:rsidRPr="007D2E8F" w:rsidRDefault="007D2E8F" w:rsidP="007D2E8F">
      <w:pPr>
        <w:spacing w:line="360" w:lineRule="auto"/>
        <w:ind w:leftChars="200" w:left="480"/>
        <w:jc w:val="left"/>
      </w:pPr>
      <w:r>
        <w:rPr>
          <w:rFonts w:hint="eastAsia"/>
        </w:rPr>
        <w:t>(</w:t>
      </w:r>
      <w:r w:rsidRPr="007D2E8F">
        <w:t>C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60" type="#_x0000_t75" style="width:78.25pt;height:16.3pt" o:ole="">
            <v:imagedata r:id="rId79" o:title=""/>
          </v:shape>
          <o:OLEObject Type="Embed" ProgID="Equation.DSMT4" ShapeID="_x0000_i1060" DrawAspect="Content" ObjectID="_1698853107" r:id="rId8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Pr="007D2E8F">
        <w:t>D</w:t>
      </w:r>
      <w:r>
        <w:rPr>
          <w:rFonts w:hint="eastAsia"/>
        </w:rPr>
        <w:t>)</w:t>
      </w:r>
      <w:r w:rsidRPr="007D2E8F">
        <w:t xml:space="preserve"> </w:t>
      </w:r>
      <w:r w:rsidR="0032125D" w:rsidRPr="0032125D">
        <w:rPr>
          <w:position w:val="-10"/>
        </w:rPr>
        <w:object w:dxaOrig="1560" w:dyaOrig="320">
          <v:shape id="_x0000_i1061" type="#_x0000_t75" style="width:78.25pt;height:16.3pt" o:ole="">
            <v:imagedata r:id="rId81" o:title=""/>
          </v:shape>
          <o:OLEObject Type="Embed" ProgID="Equation.DSMT4" ShapeID="_x0000_i1061" DrawAspect="Content" ObjectID="_1698853108" r:id="rId82"/>
        </w:object>
      </w:r>
      <w:r>
        <w:rPr>
          <w:rFonts w:hint="eastAsia"/>
        </w:rPr>
        <w:t>．</w:t>
      </w:r>
    </w:p>
    <w:p w:rsidR="00187C0C" w:rsidRDefault="00187C0C" w:rsidP="00187C0C">
      <w:pPr>
        <w:jc w:val="left"/>
        <w:rPr>
          <w:rFonts w:asciiTheme="minorEastAsia" w:eastAsiaTheme="minorEastAsia" w:hAnsiTheme="minorEastAsia"/>
          <w:szCs w:val="21"/>
        </w:rPr>
      </w:pPr>
    </w:p>
    <w:p w:rsidR="00187C0C" w:rsidRDefault="00187C0C" w:rsidP="00187C0C">
      <w:pPr>
        <w:jc w:val="left"/>
        <w:rPr>
          <w:rFonts w:ascii="宋体" w:hAnsi="宋体"/>
        </w:rPr>
      </w:pPr>
    </w:p>
    <w:p w:rsidR="00187C0C" w:rsidRDefault="00187C0C" w:rsidP="00187C0C">
      <w:pPr>
        <w:ind w:left="480" w:hangingChars="200" w:hanging="480"/>
        <w:jc w:val="left"/>
      </w:pPr>
      <w:r>
        <w:rPr>
          <w:rFonts w:hint="eastAsia"/>
        </w:rPr>
        <w:t>(6)</w:t>
      </w:r>
      <w:r w:rsidRPr="00187C0C">
        <w:rPr>
          <w:rStyle w:val="ae"/>
          <w:rFonts w:hint="eastAsia"/>
        </w:rPr>
        <w:t>【同试卷一第一</w:t>
      </w:r>
      <w:r w:rsidRPr="00187C0C">
        <w:rPr>
          <w:rStyle w:val="ae"/>
          <w:rFonts w:hint="eastAsia"/>
        </w:rPr>
        <w:t>(4)</w:t>
      </w:r>
      <w:r w:rsidRPr="00187C0C">
        <w:rPr>
          <w:rStyle w:val="ae"/>
          <w:rFonts w:hint="eastAsia"/>
        </w:rPr>
        <w:t>题】</w:t>
      </w:r>
      <w:r>
        <w:rPr>
          <w:rFonts w:hint="eastAsia"/>
        </w:rPr>
        <w:t>甲、乙两人赛跑，计时开始时，甲在乙前方</w:t>
      </w:r>
      <w:r w:rsidR="0032125D" w:rsidRPr="0032125D">
        <w:rPr>
          <w:position w:val="-6"/>
        </w:rPr>
        <w:object w:dxaOrig="320" w:dyaOrig="279">
          <v:shape id="_x0000_i1062" type="#_x0000_t75" style="width:16.3pt;height:13.75pt" o:ole="">
            <v:imagedata r:id="rId83" o:title=""/>
          </v:shape>
          <o:OLEObject Type="Embed" ProgID="Equation.DSMT4" ShapeID="_x0000_i1062" DrawAspect="Content" ObjectID="_1698853109" r:id="rId84"/>
        </w:object>
      </w:r>
      <w:r>
        <w:rPr>
          <w:rFonts w:hint="eastAsia"/>
        </w:rPr>
        <w:t>（单位：</w:t>
      </w:r>
      <w:r>
        <w:rPr>
          <w:rFonts w:hint="eastAsia"/>
        </w:rPr>
        <w:t>m</w:t>
      </w:r>
      <w:r>
        <w:rPr>
          <w:rFonts w:hint="eastAsia"/>
        </w:rPr>
        <w:t>）处，图中实线表示甲的速度曲线</w:t>
      </w:r>
      <w:r w:rsidR="0032125D" w:rsidRPr="0032125D">
        <w:rPr>
          <w:position w:val="-12"/>
        </w:rPr>
        <w:object w:dxaOrig="900" w:dyaOrig="360">
          <v:shape id="_x0000_i1063" type="#_x0000_t75" style="width:45.1pt;height:18.15pt" o:ole="">
            <v:imagedata r:id="rId85" o:title=""/>
          </v:shape>
          <o:OLEObject Type="Embed" ProgID="Equation.DSMT4" ShapeID="_x0000_i1063" DrawAspect="Content" ObjectID="_1698853110" r:id="rId86"/>
        </w:object>
      </w:r>
      <w:r>
        <w:rPr>
          <w:rFonts w:hint="eastAsia"/>
        </w:rPr>
        <w:t>（单位：</w:t>
      </w:r>
      <w:r>
        <w:rPr>
          <w:rFonts w:hint="eastAsia"/>
        </w:rPr>
        <w:t>m/s</w:t>
      </w:r>
      <w:r>
        <w:rPr>
          <w:rFonts w:hint="eastAsia"/>
        </w:rPr>
        <w:t>），虚线表示乙的速度</w:t>
      </w:r>
      <w:r w:rsidR="0032125D" w:rsidRPr="0032125D">
        <w:rPr>
          <w:position w:val="-12"/>
        </w:rPr>
        <w:object w:dxaOrig="900" w:dyaOrig="360">
          <v:shape id="_x0000_i1064" type="#_x0000_t75" style="width:45.1pt;height:18.15pt" o:ole="">
            <v:imagedata r:id="rId87" o:title=""/>
          </v:shape>
          <o:OLEObject Type="Embed" ProgID="Equation.DSMT4" ShapeID="_x0000_i1064" DrawAspect="Content" ObjectID="_1698853111" r:id="rId88"/>
        </w:object>
      </w:r>
      <w:r>
        <w:rPr>
          <w:rFonts w:hint="eastAsia"/>
        </w:rPr>
        <w:t>，三块阴影部分面积的数值依次为</w:t>
      </w:r>
      <w:r w:rsidR="0032125D" w:rsidRPr="0032125D">
        <w:rPr>
          <w:position w:val="-6"/>
        </w:rPr>
        <w:object w:dxaOrig="320" w:dyaOrig="279">
          <v:shape id="_x0000_i1065" type="#_x0000_t75" style="width:16.3pt;height:13.75pt" o:ole="">
            <v:imagedata r:id="rId89" o:title=""/>
          </v:shape>
          <o:OLEObject Type="Embed" ProgID="Equation.DSMT4" ShapeID="_x0000_i1065" DrawAspect="Content" ObjectID="_1698853112" r:id="rId90"/>
        </w:object>
      </w:r>
      <w:r>
        <w:rPr>
          <w:rFonts w:hint="eastAsia"/>
        </w:rPr>
        <w:t>、</w:t>
      </w:r>
      <w:r w:rsidR="0032125D" w:rsidRPr="0032125D">
        <w:rPr>
          <w:position w:val="-6"/>
        </w:rPr>
        <w:object w:dxaOrig="320" w:dyaOrig="279">
          <v:shape id="_x0000_i1066" type="#_x0000_t75" style="width:16.3pt;height:13.75pt" o:ole="">
            <v:imagedata r:id="rId91" o:title=""/>
          </v:shape>
          <o:OLEObject Type="Embed" ProgID="Equation.DSMT4" ShapeID="_x0000_i1066" DrawAspect="Content" ObjectID="_1698853113" r:id="rId92"/>
        </w:object>
      </w:r>
      <w:r>
        <w:rPr>
          <w:rFonts w:hint="eastAsia"/>
        </w:rPr>
        <w:t>、</w:t>
      </w:r>
      <w:r w:rsidR="0032125D" w:rsidRPr="0032125D">
        <w:rPr>
          <w:position w:val="-6"/>
        </w:rPr>
        <w:object w:dxaOrig="180" w:dyaOrig="279">
          <v:shape id="_x0000_i1067" type="#_x0000_t75" style="width:8.75pt;height:13.75pt" o:ole="">
            <v:imagedata r:id="rId93" o:title=""/>
          </v:shape>
          <o:OLEObject Type="Embed" ProgID="Equation.DSMT4" ShapeID="_x0000_i1067" DrawAspect="Content" ObjectID="_1698853114" r:id="rId94"/>
        </w:object>
      </w:r>
      <w:r>
        <w:rPr>
          <w:rFonts w:hint="eastAsia"/>
        </w:rPr>
        <w:t>，计时开始后乙追上甲的时刻记为</w:t>
      </w:r>
      <w:r w:rsidR="0032125D" w:rsidRPr="0032125D">
        <w:rPr>
          <w:position w:val="-12"/>
        </w:rPr>
        <w:object w:dxaOrig="240" w:dyaOrig="360">
          <v:shape id="_x0000_i1068" type="#_x0000_t75" style="width:11.9pt;height:18.15pt" o:ole="">
            <v:imagedata r:id="rId95" o:title=""/>
          </v:shape>
          <o:OLEObject Type="Embed" ProgID="Equation.DSMT4" ShapeID="_x0000_i1068" DrawAspect="Content" ObjectID="_1698853115" r:id="rId96"/>
        </w:object>
      </w:r>
      <w:r>
        <w:rPr>
          <w:rFonts w:hint="eastAsia"/>
        </w:rPr>
        <w:t>（单位：</w:t>
      </w:r>
      <w:r>
        <w:rPr>
          <w:rFonts w:hint="eastAsia"/>
        </w:rPr>
        <w:t>s</w:t>
      </w:r>
      <w:r>
        <w:rPr>
          <w:rFonts w:hint="eastAsia"/>
        </w:rPr>
        <w:t>），则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424A84" w:rsidRDefault="00424A84" w:rsidP="00424A84">
      <w:pPr>
        <w:ind w:leftChars="200" w:left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476273" cy="1727200"/>
            <wp:effectExtent l="19050" t="0" r="227" b="0"/>
            <wp:docPr id="1" name="图片 0" descr="201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A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137" cy="17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C0C" w:rsidRPr="005D258E" w:rsidRDefault="00187C0C" w:rsidP="00187C0C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32125D" w:rsidRPr="0032125D">
        <w:rPr>
          <w:position w:val="-12"/>
        </w:rPr>
        <w:object w:dxaOrig="720" w:dyaOrig="360">
          <v:shape id="_x0000_i1069" type="#_x0000_t75" style="width:36.3pt;height:18.15pt" o:ole="">
            <v:imagedata r:id="rId98" o:title=""/>
          </v:shape>
          <o:OLEObject Type="Embed" ProgID="Equation.DSMT4" ShapeID="_x0000_i1069" DrawAspect="Content" ObjectID="_1698853116" r:id="rId99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1200" w:dyaOrig="360">
          <v:shape id="_x0000_i1070" type="#_x0000_t75" style="width:60.1pt;height:18.15pt" o:ole="">
            <v:imagedata r:id="rId100" o:title=""/>
          </v:shape>
          <o:OLEObject Type="Embed" ProgID="Equation.DSMT4" ShapeID="_x0000_i1070" DrawAspect="Content" ObjectID="_1698853117" r:id="rId101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740" w:dyaOrig="360">
          <v:shape id="_x0000_i1071" type="#_x0000_t75" style="width:36.95pt;height:18.15pt" o:ole="">
            <v:imagedata r:id="rId102" o:title=""/>
          </v:shape>
          <o:OLEObject Type="Embed" ProgID="Equation.DSMT4" ShapeID="_x0000_i1071" DrawAspect="Content" ObjectID="_1698853118" r:id="rId103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740" w:dyaOrig="360">
          <v:shape id="_x0000_i1072" type="#_x0000_t75" style="width:36.95pt;height:18.15pt" o:ole="">
            <v:imagedata r:id="rId104" o:title=""/>
          </v:shape>
          <o:OLEObject Type="Embed" ProgID="Equation.DSMT4" ShapeID="_x0000_i1072" DrawAspect="Content" ObjectID="_1698853119" r:id="rId105"/>
        </w:object>
      </w:r>
      <w:r>
        <w:rPr>
          <w:rFonts w:hint="eastAsia"/>
        </w:rPr>
        <w:t>．</w:t>
      </w:r>
    </w:p>
    <w:p w:rsidR="00187C0C" w:rsidRDefault="00187C0C" w:rsidP="00424A84"/>
    <w:p w:rsidR="00187C0C" w:rsidRDefault="00187C0C" w:rsidP="00424A84">
      <w:pPr>
        <w:rPr>
          <w:rFonts w:asciiTheme="minorEastAsia" w:eastAsiaTheme="minorEastAsia" w:hAnsiTheme="minorEastAsia"/>
        </w:rPr>
      </w:pPr>
    </w:p>
    <w:p w:rsidR="006D7E9C" w:rsidRDefault="004E1872" w:rsidP="005B5388">
      <w:pPr>
        <w:ind w:left="480" w:hangingChars="200" w:hanging="480"/>
        <w:jc w:val="left"/>
        <w:rPr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7</w:t>
      </w:r>
      <w:r w:rsidRPr="004E1872">
        <w:rPr>
          <w:rFonts w:hint="eastAsia"/>
        </w:rPr>
        <w:t xml:space="preserve">) </w:t>
      </w:r>
      <w:r w:rsidR="006D7E9C">
        <w:rPr>
          <w:szCs w:val="21"/>
        </w:rPr>
        <w:t>设</w:t>
      </w:r>
      <w:r w:rsidR="0032125D" w:rsidRPr="00025957">
        <w:rPr>
          <w:position w:val="-4"/>
        </w:rPr>
        <w:object w:dxaOrig="240" w:dyaOrig="260">
          <v:shape id="_x0000_i1073" type="#_x0000_t75" style="width:11.9pt;height:13.15pt" o:ole="">
            <v:imagedata r:id="rId106" o:title=""/>
          </v:shape>
          <o:OLEObject Type="Embed" ProgID="Equation.DSMT4" ShapeID="_x0000_i1073" DrawAspect="Content" ObjectID="_1698853120" r:id="rId107"/>
        </w:object>
      </w:r>
      <w:r w:rsidR="006D7E9C">
        <w:rPr>
          <w:rFonts w:hint="eastAsia"/>
          <w:szCs w:val="21"/>
        </w:rPr>
        <w:t>为</w:t>
      </w:r>
      <w:r w:rsidR="0032125D" w:rsidRPr="0032125D">
        <w:rPr>
          <w:position w:val="-6"/>
        </w:rPr>
        <w:object w:dxaOrig="180" w:dyaOrig="279">
          <v:shape id="_x0000_i1074" type="#_x0000_t75" style="width:8.75pt;height:13.75pt" o:ole="">
            <v:imagedata r:id="rId108" o:title=""/>
          </v:shape>
          <o:OLEObject Type="Embed" ProgID="Equation.DSMT4" ShapeID="_x0000_i1074" DrawAspect="Content" ObjectID="_1698853121" r:id="rId109"/>
        </w:object>
      </w:r>
      <w:r w:rsidR="006D7E9C">
        <w:rPr>
          <w:rFonts w:hint="eastAsia"/>
          <w:szCs w:val="21"/>
        </w:rPr>
        <w:t>阶矩阵，</w:t>
      </w:r>
      <w:r w:rsidR="0032125D" w:rsidRPr="0032125D">
        <w:rPr>
          <w:position w:val="-12"/>
        </w:rPr>
        <w:object w:dxaOrig="1480" w:dyaOrig="360">
          <v:shape id="_x0000_i1075" type="#_x0000_t75" style="width:73.9pt;height:18.15pt" o:ole="">
            <v:imagedata r:id="rId110" o:title=""/>
          </v:shape>
          <o:OLEObject Type="Embed" ProgID="Equation.DSMT4" ShapeID="_x0000_i1075" DrawAspect="Content" ObjectID="_1698853122" r:id="rId111"/>
        </w:object>
      </w:r>
      <w:r w:rsidR="006D7E9C">
        <w:rPr>
          <w:rFonts w:hint="eastAsia"/>
          <w:szCs w:val="21"/>
        </w:rPr>
        <w:t>为可逆矩阵，使得</w:t>
      </w:r>
      <w:r w:rsidR="0032125D" w:rsidRPr="0032125D">
        <w:rPr>
          <w:position w:val="-50"/>
        </w:rPr>
        <w:object w:dxaOrig="1920" w:dyaOrig="1120">
          <v:shape id="_x0000_i1076" type="#_x0000_t75" style="width:95.8pt;height:55.7pt" o:ole="">
            <v:imagedata r:id="rId112" o:title=""/>
          </v:shape>
          <o:OLEObject Type="Embed" ProgID="Equation.DSMT4" ShapeID="_x0000_i1076" DrawAspect="Content" ObjectID="_1698853123" r:id="rId113"/>
        </w:object>
      </w:r>
      <w:r w:rsidR="006D7E9C">
        <w:rPr>
          <w:rFonts w:hint="eastAsia"/>
          <w:szCs w:val="21"/>
        </w:rPr>
        <w:t>，则</w:t>
      </w:r>
      <w:r w:rsidR="0032125D" w:rsidRPr="0032125D">
        <w:rPr>
          <w:position w:val="-12"/>
        </w:rPr>
        <w:object w:dxaOrig="1700" w:dyaOrig="360">
          <v:shape id="_x0000_i1077" type="#_x0000_t75" style="width:85.15pt;height:18.15pt" o:ole="">
            <v:imagedata r:id="rId114" o:title=""/>
          </v:shape>
          <o:OLEObject Type="Embed" ProgID="Equation.DSMT4" ShapeID="_x0000_i1077" DrawAspect="Content" ObjectID="_1698853124" r:id="rId115"/>
        </w:object>
      </w:r>
      <w:r w:rsidR="007D2E8F" w:rsidRPr="007D2E8F">
        <w:rPr>
          <w:rFonts w:hint="eastAsia"/>
        </w:rPr>
        <w:t>(    )</w:t>
      </w:r>
    </w:p>
    <w:p w:rsidR="006D7E9C" w:rsidRDefault="005B5388" w:rsidP="005B5388">
      <w:pPr>
        <w:ind w:leftChars="200" w:left="480"/>
      </w:pPr>
      <w:r w:rsidRPr="005B5388">
        <w:rPr>
          <w:rFonts w:hint="eastAsia"/>
        </w:rPr>
        <w:t xml:space="preserve">(A) </w:t>
      </w:r>
      <w:r w:rsidR="0032125D" w:rsidRPr="0032125D">
        <w:rPr>
          <w:position w:val="-12"/>
        </w:rPr>
        <w:object w:dxaOrig="740" w:dyaOrig="360">
          <v:shape id="_x0000_i1078" type="#_x0000_t75" style="width:36.95pt;height:18.15pt" o:ole="">
            <v:imagedata r:id="rId116" o:title=""/>
          </v:shape>
          <o:OLEObject Type="Embed" ProgID="Equation.DSMT4" ShapeID="_x0000_i1078" DrawAspect="Content" ObjectID="_1698853125" r:id="rId11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859" w:dyaOrig="360">
          <v:shape id="_x0000_i1079" type="#_x0000_t75" style="width:43.2pt;height:18.15pt" o:ole="">
            <v:imagedata r:id="rId118" o:title=""/>
          </v:shape>
          <o:OLEObject Type="Embed" ProgID="Equation.DSMT4" ShapeID="_x0000_i1079" DrawAspect="Content" ObjectID="_1698853126" r:id="rId119"/>
        </w:object>
      </w:r>
      <w:r>
        <w:rPr>
          <w:rFonts w:hint="eastAsia"/>
        </w:rPr>
        <w:t>．</w:t>
      </w:r>
      <w:r w:rsidR="006D7E9C">
        <w:t xml:space="preserve"> </w:t>
      </w:r>
      <w:r>
        <w:rPr>
          <w:rFonts w:hint="eastAsia"/>
        </w:rPr>
        <w:t xml:space="preserve">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740" w:dyaOrig="360">
          <v:shape id="_x0000_i1080" type="#_x0000_t75" style="width:36.95pt;height:18.15pt" o:ole="">
            <v:imagedata r:id="rId120" o:title=""/>
          </v:shape>
          <o:OLEObject Type="Embed" ProgID="Equation.DSMT4" ShapeID="_x0000_i1080" DrawAspect="Content" ObjectID="_1698853127" r:id="rId121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32125D">
        <w:rPr>
          <w:position w:val="-12"/>
        </w:rPr>
        <w:object w:dxaOrig="859" w:dyaOrig="360">
          <v:shape id="_x0000_i1081" type="#_x0000_t75" style="width:43.2pt;height:18.15pt" o:ole="">
            <v:imagedata r:id="rId122" o:title=""/>
          </v:shape>
          <o:OLEObject Type="Embed" ProgID="Equation.DSMT4" ShapeID="_x0000_i1081" DrawAspect="Content" ObjectID="_1698853128" r:id="rId123"/>
        </w:object>
      </w:r>
      <w:r>
        <w:rPr>
          <w:rFonts w:hint="eastAsia"/>
        </w:rPr>
        <w:t>．</w:t>
      </w:r>
    </w:p>
    <w:p w:rsidR="00187C0C" w:rsidRDefault="00187C0C" w:rsidP="00187C0C">
      <w:pPr>
        <w:tabs>
          <w:tab w:val="left" w:pos="4678"/>
        </w:tabs>
        <w:ind w:left="480" w:hangingChars="200" w:hanging="480"/>
        <w:rPr>
          <w:szCs w:val="21"/>
        </w:rPr>
      </w:pPr>
    </w:p>
    <w:p w:rsidR="00187C0C" w:rsidRDefault="00187C0C" w:rsidP="00187C0C">
      <w:pPr>
        <w:tabs>
          <w:tab w:val="left" w:pos="4678"/>
        </w:tabs>
        <w:ind w:left="480" w:hangingChars="200" w:hanging="480"/>
        <w:rPr>
          <w:szCs w:val="21"/>
        </w:rPr>
      </w:pPr>
    </w:p>
    <w:p w:rsidR="00187C0C" w:rsidRDefault="00187C0C" w:rsidP="00187C0C">
      <w:pPr>
        <w:tabs>
          <w:tab w:val="left" w:pos="4678"/>
        </w:tabs>
        <w:ind w:left="480" w:hangingChars="200" w:hanging="480"/>
        <w:rPr>
          <w:szCs w:val="21"/>
        </w:rPr>
      </w:pPr>
      <w:r>
        <w:rPr>
          <w:rFonts w:hint="eastAsia"/>
          <w:szCs w:val="21"/>
        </w:rPr>
        <w:t>(</w:t>
      </w:r>
      <w:r w:rsidR="006D7E9C">
        <w:rPr>
          <w:rFonts w:hint="eastAsia"/>
          <w:szCs w:val="21"/>
        </w:rPr>
        <w:t>8</w:t>
      </w:r>
      <w:r>
        <w:rPr>
          <w:rFonts w:hint="eastAsia"/>
          <w:szCs w:val="21"/>
        </w:rPr>
        <w:t>)</w:t>
      </w:r>
      <w:r w:rsidRPr="00D511C1">
        <w:rPr>
          <w:rStyle w:val="ae"/>
          <w:rFonts w:hint="eastAsia"/>
        </w:rPr>
        <w:t>【同试卷一第一</w:t>
      </w:r>
      <w:r w:rsidRPr="00D511C1">
        <w:rPr>
          <w:rStyle w:val="ae"/>
          <w:rFonts w:hint="eastAsia"/>
        </w:rPr>
        <w:t>(6)</w:t>
      </w:r>
      <w:r w:rsidRPr="00D511C1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设矩阵</w:t>
      </w:r>
      <w:r w:rsidR="0032125D" w:rsidRPr="0032125D">
        <w:rPr>
          <w:position w:val="-50"/>
        </w:rPr>
        <w:object w:dxaOrig="1480" w:dyaOrig="1120">
          <v:shape id="_x0000_i1082" type="#_x0000_t75" style="width:73.9pt;height:55.7pt" o:ole="">
            <v:imagedata r:id="rId124" o:title=""/>
          </v:shape>
          <o:OLEObject Type="Embed" ProgID="Equation.DSMT4" ShapeID="_x0000_i1082" DrawAspect="Content" ObjectID="_1698853129" r:id="rId125"/>
        </w:object>
      </w:r>
      <w:r>
        <w:rPr>
          <w:rFonts w:hint="eastAsia"/>
        </w:rPr>
        <w:t>，</w:t>
      </w:r>
      <w:r w:rsidR="0032125D" w:rsidRPr="0032125D">
        <w:rPr>
          <w:position w:val="-50"/>
        </w:rPr>
        <w:object w:dxaOrig="1480" w:dyaOrig="1120">
          <v:shape id="_x0000_i1083" type="#_x0000_t75" style="width:73.9pt;height:55.7pt" o:ole="">
            <v:imagedata r:id="rId126" o:title=""/>
          </v:shape>
          <o:OLEObject Type="Embed" ProgID="Equation.DSMT4" ShapeID="_x0000_i1083" DrawAspect="Content" ObjectID="_1698853130" r:id="rId127"/>
        </w:object>
      </w:r>
      <w:r>
        <w:rPr>
          <w:rFonts w:hint="eastAsia"/>
        </w:rPr>
        <w:t>，</w:t>
      </w:r>
      <w:r w:rsidR="0032125D" w:rsidRPr="0032125D">
        <w:rPr>
          <w:position w:val="-50"/>
        </w:rPr>
        <w:object w:dxaOrig="1460" w:dyaOrig="1120">
          <v:shape id="_x0000_i1084" type="#_x0000_t75" style="width:73.25pt;height:55.7pt" o:ole="">
            <v:imagedata r:id="rId128" o:title=""/>
          </v:shape>
          <o:OLEObject Type="Embed" ProgID="Equation.DSMT4" ShapeID="_x0000_i1084" DrawAspect="Content" ObjectID="_1698853131" r:id="rId129"/>
        </w:object>
      </w:r>
      <w:r>
        <w:rPr>
          <w:rFonts w:hint="eastAsia"/>
        </w:rPr>
        <w:t>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187C0C" w:rsidRPr="00CA1375" w:rsidRDefault="00187C0C" w:rsidP="00187C0C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32125D" w:rsidRPr="00025957">
        <w:rPr>
          <w:position w:val="-4"/>
        </w:rPr>
        <w:object w:dxaOrig="240" w:dyaOrig="260">
          <v:shape id="_x0000_i1085" type="#_x0000_t75" style="width:11.9pt;height:13.15pt" o:ole="">
            <v:imagedata r:id="rId130" o:title=""/>
          </v:shape>
          <o:OLEObject Type="Embed" ProgID="Equation.DSMT4" ShapeID="_x0000_i1085" DrawAspect="Content" ObjectID="_1698853132" r:id="rId131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086" type="#_x0000_t75" style="width:11.25pt;height:13.75pt" o:ole="">
            <v:imagedata r:id="rId132" o:title=""/>
          </v:shape>
          <o:OLEObject Type="Embed" ProgID="Equation.DSMT4" ShapeID="_x0000_i1086" DrawAspect="Content" ObjectID="_1698853133" r:id="rId133"/>
        </w:object>
      </w:r>
      <w:r>
        <w:rPr>
          <w:rFonts w:hint="eastAsia"/>
        </w:rPr>
        <w:t>相似，</w:t>
      </w:r>
      <w:r w:rsidR="0032125D" w:rsidRPr="00025957">
        <w:rPr>
          <w:position w:val="-4"/>
        </w:rPr>
        <w:object w:dxaOrig="220" w:dyaOrig="240">
          <v:shape id="_x0000_i1087" type="#_x0000_t75" style="width:11.25pt;height:11.9pt" o:ole="">
            <v:imagedata r:id="rId134" o:title=""/>
          </v:shape>
          <o:OLEObject Type="Embed" ProgID="Equation.DSMT4" ShapeID="_x0000_i1087" DrawAspect="Content" ObjectID="_1698853134" r:id="rId135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088" type="#_x0000_t75" style="width:11.25pt;height:13.75pt" o:ole="">
            <v:imagedata r:id="rId136" o:title=""/>
          </v:shape>
          <o:OLEObject Type="Embed" ProgID="Equation.DSMT4" ShapeID="_x0000_i1088" DrawAspect="Content" ObjectID="_1698853135" r:id="rId137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="005B5388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32125D" w:rsidRPr="00025957">
        <w:rPr>
          <w:position w:val="-4"/>
        </w:rPr>
        <w:object w:dxaOrig="240" w:dyaOrig="260">
          <v:shape id="_x0000_i1089" type="#_x0000_t75" style="width:11.9pt;height:13.15pt" o:ole="">
            <v:imagedata r:id="rId138" o:title=""/>
          </v:shape>
          <o:OLEObject Type="Embed" ProgID="Equation.DSMT4" ShapeID="_x0000_i1089" DrawAspect="Content" ObjectID="_1698853136" r:id="rId139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090" type="#_x0000_t75" style="width:11.25pt;height:13.75pt" o:ole="">
            <v:imagedata r:id="rId140" o:title=""/>
          </v:shape>
          <o:OLEObject Type="Embed" ProgID="Equation.DSMT4" ShapeID="_x0000_i1090" DrawAspect="Content" ObjectID="_1698853137" r:id="rId141"/>
        </w:object>
      </w:r>
      <w:r>
        <w:rPr>
          <w:rFonts w:hint="eastAsia"/>
        </w:rPr>
        <w:t>相似，</w:t>
      </w:r>
      <w:r w:rsidR="0032125D" w:rsidRPr="00025957">
        <w:rPr>
          <w:position w:val="-4"/>
        </w:rPr>
        <w:object w:dxaOrig="220" w:dyaOrig="240">
          <v:shape id="_x0000_i1091" type="#_x0000_t75" style="width:11.25pt;height:11.9pt" o:ole="">
            <v:imagedata r:id="rId142" o:title=""/>
          </v:shape>
          <o:OLEObject Type="Embed" ProgID="Equation.DSMT4" ShapeID="_x0000_i1091" DrawAspect="Content" ObjectID="_1698853138" r:id="rId143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092" type="#_x0000_t75" style="width:11.25pt;height:13.75pt" o:ole="">
            <v:imagedata r:id="rId144" o:title=""/>
          </v:shape>
          <o:OLEObject Type="Embed" ProgID="Equation.DSMT4" ShapeID="_x0000_i1092" DrawAspect="Content" ObjectID="_1698853139" r:id="rId145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187C0C" w:rsidRDefault="00187C0C" w:rsidP="00187C0C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32125D" w:rsidRPr="00025957">
        <w:rPr>
          <w:position w:val="-4"/>
        </w:rPr>
        <w:object w:dxaOrig="240" w:dyaOrig="260">
          <v:shape id="_x0000_i1093" type="#_x0000_t75" style="width:11.9pt;height:13.15pt" o:ole="">
            <v:imagedata r:id="rId146" o:title=""/>
          </v:shape>
          <o:OLEObject Type="Embed" ProgID="Equation.DSMT4" ShapeID="_x0000_i1093" DrawAspect="Content" ObjectID="_1698853140" r:id="rId147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094" type="#_x0000_t75" style="width:11.25pt;height:13.75pt" o:ole="">
            <v:imagedata r:id="rId148" o:title=""/>
          </v:shape>
          <o:OLEObject Type="Embed" ProgID="Equation.DSMT4" ShapeID="_x0000_i1094" DrawAspect="Content" ObjectID="_1698853141" r:id="rId149"/>
        </w:object>
      </w:r>
      <w:r>
        <w:rPr>
          <w:rFonts w:hint="eastAsia"/>
        </w:rPr>
        <w:t>不相似，</w:t>
      </w:r>
      <w:r w:rsidR="0032125D" w:rsidRPr="00025957">
        <w:rPr>
          <w:position w:val="-4"/>
        </w:rPr>
        <w:object w:dxaOrig="220" w:dyaOrig="240">
          <v:shape id="_x0000_i1095" type="#_x0000_t75" style="width:11.25pt;height:11.9pt" o:ole="">
            <v:imagedata r:id="rId150" o:title=""/>
          </v:shape>
          <o:OLEObject Type="Embed" ProgID="Equation.DSMT4" ShapeID="_x0000_i1095" DrawAspect="Content" ObjectID="_1698853142" r:id="rId151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096" type="#_x0000_t75" style="width:11.25pt;height:13.75pt" o:ole="">
            <v:imagedata r:id="rId152" o:title=""/>
          </v:shape>
          <o:OLEObject Type="Embed" ProgID="Equation.DSMT4" ShapeID="_x0000_i1096" DrawAspect="Content" ObjectID="_1698853143" r:id="rId153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32125D" w:rsidRPr="00025957">
        <w:rPr>
          <w:position w:val="-4"/>
        </w:rPr>
        <w:object w:dxaOrig="240" w:dyaOrig="260">
          <v:shape id="_x0000_i1097" type="#_x0000_t75" style="width:11.9pt;height:13.15pt" o:ole="">
            <v:imagedata r:id="rId154" o:title=""/>
          </v:shape>
          <o:OLEObject Type="Embed" ProgID="Equation.DSMT4" ShapeID="_x0000_i1097" DrawAspect="Content" ObjectID="_1698853144" r:id="rId155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098" type="#_x0000_t75" style="width:11.25pt;height:13.75pt" o:ole="">
            <v:imagedata r:id="rId156" o:title=""/>
          </v:shape>
          <o:OLEObject Type="Embed" ProgID="Equation.DSMT4" ShapeID="_x0000_i1098" DrawAspect="Content" ObjectID="_1698853145" r:id="rId157"/>
        </w:object>
      </w:r>
      <w:r>
        <w:rPr>
          <w:rFonts w:hint="eastAsia"/>
        </w:rPr>
        <w:t>不相似，</w:t>
      </w:r>
      <w:r w:rsidR="0032125D" w:rsidRPr="00025957">
        <w:rPr>
          <w:position w:val="-4"/>
        </w:rPr>
        <w:object w:dxaOrig="220" w:dyaOrig="240">
          <v:shape id="_x0000_i1099" type="#_x0000_t75" style="width:11.25pt;height:11.9pt" o:ole="">
            <v:imagedata r:id="rId158" o:title=""/>
          </v:shape>
          <o:OLEObject Type="Embed" ProgID="Equation.DSMT4" ShapeID="_x0000_i1099" DrawAspect="Content" ObjectID="_1698853146" r:id="rId159"/>
        </w:object>
      </w:r>
      <w:r>
        <w:rPr>
          <w:rFonts w:hint="eastAsia"/>
          <w:szCs w:val="21"/>
        </w:rPr>
        <w:t>与</w:t>
      </w:r>
      <w:r w:rsidR="0032125D" w:rsidRPr="0032125D">
        <w:rPr>
          <w:position w:val="-6"/>
        </w:rPr>
        <w:object w:dxaOrig="220" w:dyaOrig="279">
          <v:shape id="_x0000_i1100" type="#_x0000_t75" style="width:11.25pt;height:13.75pt" o:ole="">
            <v:imagedata r:id="rId160" o:title=""/>
          </v:shape>
          <o:OLEObject Type="Embed" ProgID="Equation.DSMT4" ShapeID="_x0000_i1100" DrawAspect="Content" ObjectID="_1698853147" r:id="rId161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6724BD" w:rsidRDefault="006724BD" w:rsidP="006724BD"/>
    <w:p w:rsidR="006724BD" w:rsidRDefault="006724BD" w:rsidP="006724BD"/>
    <w:p w:rsidR="006D7E9C" w:rsidRDefault="006D7E9C" w:rsidP="006724BD">
      <w:pPr>
        <w:pStyle w:val="1"/>
      </w:pPr>
      <w:r>
        <w:t>二、填空题</w:t>
      </w:r>
      <w:r w:rsidR="006724BD">
        <w:rPr>
          <w:rFonts w:hint="eastAsia"/>
        </w:rPr>
        <w:t>（</w:t>
      </w:r>
      <w:r>
        <w:t>9</w:t>
      </w:r>
      <w:r w:rsidR="006724BD">
        <w:rPr>
          <w:rFonts w:hint="eastAsia"/>
        </w:rPr>
        <w:t>~</w:t>
      </w:r>
      <w:r>
        <w:t>14小题，每小题4分，共24分</w:t>
      </w:r>
      <w:r w:rsidR="006724BD">
        <w:t>）</w:t>
      </w:r>
    </w:p>
    <w:p w:rsidR="006724BD" w:rsidRDefault="006724BD" w:rsidP="006D7E9C">
      <w:pPr>
        <w:rPr>
          <w:bCs/>
          <w:szCs w:val="21"/>
        </w:rPr>
      </w:pPr>
    </w:p>
    <w:p w:rsidR="006724BD" w:rsidRDefault="006724BD" w:rsidP="006D7E9C">
      <w:pPr>
        <w:rPr>
          <w:bCs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>(</w:t>
      </w:r>
      <w:r w:rsidR="006D7E9C">
        <w:rPr>
          <w:bCs/>
          <w:szCs w:val="21"/>
        </w:rPr>
        <w:t>9</w:t>
      </w:r>
      <w:r>
        <w:rPr>
          <w:rFonts w:hint="eastAsia"/>
          <w:bCs/>
          <w:szCs w:val="21"/>
        </w:rPr>
        <w:t xml:space="preserve">) </w:t>
      </w:r>
      <w:r w:rsidR="006D7E9C">
        <w:rPr>
          <w:rFonts w:ascii="Calibri" w:hAnsi="Calibri" w:hint="eastAsia"/>
          <w:bCs/>
          <w:color w:val="000000" w:themeColor="text1"/>
          <w:szCs w:val="21"/>
        </w:rPr>
        <w:t>曲线</w:t>
      </w:r>
      <w:r w:rsidR="0032125D" w:rsidRPr="0032125D">
        <w:rPr>
          <w:position w:val="-28"/>
        </w:rPr>
        <w:object w:dxaOrig="1980" w:dyaOrig="680">
          <v:shape id="_x0000_i1101" type="#_x0000_t75" style="width:98.9pt;height:33.8pt" o:ole="">
            <v:imagedata r:id="rId162" o:title=""/>
          </v:shape>
          <o:OLEObject Type="Embed" ProgID="Equation.DSMT4" ShapeID="_x0000_i1101" DrawAspect="Content" ObjectID="_1698853148" r:id="rId163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的斜渐近线方程为</w: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8C7BB7" w:rsidRDefault="008C7BB7" w:rsidP="006D7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8C7BB7" w:rsidRDefault="008C7BB7" w:rsidP="006D7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10</w:t>
      </w:r>
      <w:r w:rsidRPr="004E1872">
        <w:rPr>
          <w:rFonts w:hint="eastAsia"/>
        </w:rPr>
        <w:t xml:space="preserve">) 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设函数</w:t>
      </w:r>
      <w:r w:rsidR="0032125D" w:rsidRPr="0032125D">
        <w:rPr>
          <w:position w:val="-10"/>
        </w:rPr>
        <w:object w:dxaOrig="940" w:dyaOrig="320">
          <v:shape id="_x0000_i1102" type="#_x0000_t75" style="width:46.95pt;height:16.3pt" o:ole="">
            <v:imagedata r:id="rId164" o:title=""/>
          </v:shape>
          <o:OLEObject Type="Embed" ProgID="Equation.DSMT4" ShapeID="_x0000_i1102" DrawAspect="Content" ObjectID="_1698853149" r:id="rId165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由参数方程</w:t>
      </w:r>
      <w:r w:rsidR="00563353" w:rsidRPr="0032125D">
        <w:rPr>
          <w:position w:val="-32"/>
        </w:rPr>
        <w:object w:dxaOrig="1060" w:dyaOrig="760">
          <v:shape id="_x0000_i1103" type="#_x0000_t75" style="width:52.6pt;height:38.2pt" o:ole="">
            <v:imagedata r:id="rId166" o:title=""/>
          </v:shape>
          <o:OLEObject Type="Embed" ProgID="Equation.DSMT4" ShapeID="_x0000_i1103" DrawAspect="Content" ObjectID="_1698853150" r:id="rId167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确定，则</w:t>
      </w:r>
      <w:r w:rsidR="0032125D" w:rsidRPr="0032125D">
        <w:rPr>
          <w:position w:val="-32"/>
        </w:rPr>
        <w:object w:dxaOrig="940" w:dyaOrig="760">
          <v:shape id="_x0000_i1104" type="#_x0000_t75" style="width:46.95pt;height:38.2pt" o:ole="">
            <v:imagedata r:id="rId168" o:title=""/>
          </v:shape>
          <o:OLEObject Type="Embed" ProgID="Equation.DSMT4" ShapeID="_x0000_i1104" DrawAspect="Content" ObjectID="_1698853151" r:id="rId169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8C7BB7" w:rsidRDefault="008C7BB7" w:rsidP="006D7E9C">
      <w:pPr>
        <w:rPr>
          <w:rFonts w:ascii="Calibri" w:hAnsi="Calibri"/>
          <w:bCs/>
          <w:color w:val="000000" w:themeColor="text1"/>
          <w:szCs w:val="21"/>
        </w:rPr>
      </w:pPr>
    </w:p>
    <w:p w:rsidR="008C7BB7" w:rsidRDefault="008C7BB7" w:rsidP="006D7E9C">
      <w:pPr>
        <w:rPr>
          <w:rFonts w:ascii="Calibri" w:hAnsi="Calibri"/>
          <w:bCs/>
          <w:color w:val="000000" w:themeColor="text1"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11</w:t>
      </w:r>
      <w:r w:rsidRPr="004E1872">
        <w:rPr>
          <w:rFonts w:hint="eastAsia"/>
        </w:rPr>
        <w:t xml:space="preserve">) </w:t>
      </w:r>
      <w:r w:rsidR="0032125D" w:rsidRPr="0032125D">
        <w:rPr>
          <w:position w:val="-28"/>
        </w:rPr>
        <w:object w:dxaOrig="1740" w:dyaOrig="660">
          <v:shape id="_x0000_i1105" type="#_x0000_t75" style="width:87.05pt;height:33.2pt" o:ole="">
            <v:imagedata r:id="rId170" o:title=""/>
          </v:shape>
          <o:OLEObject Type="Embed" ProgID="Equation.DSMT4" ShapeID="_x0000_i1105" DrawAspect="Content" ObjectID="_1698853152" r:id="rId171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8C7BB7" w:rsidRDefault="008C7BB7" w:rsidP="006D7E9C">
      <w:pPr>
        <w:tabs>
          <w:tab w:val="left" w:pos="6630"/>
        </w:tabs>
        <w:rPr>
          <w:bCs/>
          <w:szCs w:val="21"/>
        </w:rPr>
      </w:pPr>
    </w:p>
    <w:p w:rsidR="008C7BB7" w:rsidRDefault="008C7BB7" w:rsidP="006D7E9C">
      <w:pPr>
        <w:tabs>
          <w:tab w:val="left" w:pos="6630"/>
        </w:tabs>
        <w:rPr>
          <w:bCs/>
          <w:szCs w:val="21"/>
        </w:rPr>
      </w:pPr>
    </w:p>
    <w:p w:rsidR="006D7E9C" w:rsidRDefault="004E1872" w:rsidP="00FC754A">
      <w:pPr>
        <w:tabs>
          <w:tab w:val="left" w:pos="6630"/>
        </w:tabs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>(</w:t>
      </w:r>
      <w:r w:rsidR="006D7E9C">
        <w:rPr>
          <w:rFonts w:hint="eastAsia"/>
          <w:bCs/>
          <w:szCs w:val="21"/>
        </w:rPr>
        <w:t>12</w:t>
      </w:r>
      <w:r>
        <w:rPr>
          <w:rFonts w:hint="eastAsia"/>
          <w:bCs/>
          <w:szCs w:val="21"/>
        </w:rPr>
        <w:t xml:space="preserve">) </w:t>
      </w:r>
      <w:r w:rsidR="006D7E9C">
        <w:rPr>
          <w:rFonts w:hint="eastAsia"/>
          <w:bCs/>
          <w:szCs w:val="21"/>
        </w:rPr>
        <w:t>设函数</w:t>
      </w:r>
      <w:r w:rsidR="0032125D" w:rsidRPr="0032125D">
        <w:rPr>
          <w:position w:val="-10"/>
        </w:rPr>
        <w:object w:dxaOrig="780" w:dyaOrig="320">
          <v:shape id="_x0000_i1106" type="#_x0000_t75" style="width:38.8pt;height:16.3pt" o:ole="">
            <v:imagedata r:id="rId172" o:title=""/>
          </v:shape>
          <o:OLEObject Type="Embed" ProgID="Equation.DSMT4" ShapeID="_x0000_i1106" DrawAspect="Content" ObjectID="_1698853153" r:id="rId173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具有一阶连续偏导数，且</w:t>
      </w:r>
      <w:r w:rsidR="0032125D" w:rsidRPr="0032125D">
        <w:rPr>
          <w:position w:val="-10"/>
        </w:rPr>
        <w:object w:dxaOrig="3159" w:dyaOrig="360">
          <v:shape id="_x0000_i1107" type="#_x0000_t75" style="width:157.75pt;height:18.15pt" o:ole="">
            <v:imagedata r:id="rId174" o:title=""/>
          </v:shape>
          <o:OLEObject Type="Embed" ProgID="Equation.DSMT4" ShapeID="_x0000_i1107" DrawAspect="Content" ObjectID="_1698853154" r:id="rId175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，</w:t>
      </w:r>
      <w:r w:rsidR="0032125D" w:rsidRPr="0032125D">
        <w:rPr>
          <w:position w:val="-10"/>
        </w:rPr>
        <w:object w:dxaOrig="1060" w:dyaOrig="320">
          <v:shape id="_x0000_i1108" type="#_x0000_t75" style="width:53.2pt;height:16.3pt" o:ole="">
            <v:imagedata r:id="rId176" o:title=""/>
          </v:shape>
          <o:OLEObject Type="Embed" ProgID="Equation.DSMT4" ShapeID="_x0000_i1108" DrawAspect="Content" ObjectID="_1698853155" r:id="rId177"/>
        </w:object>
      </w:r>
      <w:r w:rsidR="006D7E9C">
        <w:rPr>
          <w:rFonts w:ascii="Calibri" w:hAnsi="Calibri" w:hint="eastAsia"/>
          <w:bCs/>
          <w:color w:val="000000" w:themeColor="text1"/>
          <w:szCs w:val="21"/>
        </w:rPr>
        <w:t>，则</w:t>
      </w:r>
      <w:r w:rsidR="0032125D" w:rsidRPr="0032125D">
        <w:rPr>
          <w:position w:val="-10"/>
        </w:rPr>
        <w:object w:dxaOrig="960" w:dyaOrig="320">
          <v:shape id="_x0000_i1109" type="#_x0000_t75" style="width:48.2pt;height:16.3pt" o:ole="">
            <v:imagedata r:id="rId178" o:title=""/>
          </v:shape>
          <o:OLEObject Type="Embed" ProgID="Equation.DSMT4" ShapeID="_x0000_i1109" DrawAspect="Content" ObjectID="_1698853156" r:id="rId179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8C7BB7" w:rsidRDefault="008C7BB7" w:rsidP="006D7E9C">
      <w:pPr>
        <w:rPr>
          <w:bCs/>
          <w:szCs w:val="21"/>
        </w:rPr>
      </w:pPr>
    </w:p>
    <w:p w:rsidR="008C7BB7" w:rsidRDefault="008C7BB7" w:rsidP="006D7E9C">
      <w:pPr>
        <w:rPr>
          <w:bCs/>
          <w:szCs w:val="21"/>
        </w:rPr>
      </w:pPr>
    </w:p>
    <w:p w:rsidR="006D7E9C" w:rsidRDefault="004E1872" w:rsidP="006D7E9C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>(</w:t>
      </w:r>
      <w:r w:rsidR="006D7E9C">
        <w:rPr>
          <w:bCs/>
          <w:szCs w:val="21"/>
        </w:rPr>
        <w:t>13</w:t>
      </w:r>
      <w:r>
        <w:rPr>
          <w:rFonts w:hint="eastAsia"/>
          <w:bCs/>
          <w:szCs w:val="21"/>
        </w:rPr>
        <w:t xml:space="preserve">) </w:t>
      </w:r>
      <w:r w:rsidR="0032125D" w:rsidRPr="0032125D">
        <w:rPr>
          <w:position w:val="-24"/>
        </w:rPr>
        <w:object w:dxaOrig="1740" w:dyaOrig="620">
          <v:shape id="_x0000_i1110" type="#_x0000_t75" style="width:87.05pt;height:31.3pt" o:ole="">
            <v:imagedata r:id="rId180" o:title=""/>
          </v:shape>
          <o:OLEObject Type="Embed" ProgID="Equation.DSMT4" ShapeID="_x0000_i1110" DrawAspect="Content" ObjectID="_1698853157" r:id="rId181"/>
        </w:object>
      </w:r>
      <w:r w:rsidR="007D2E8F" w:rsidRPr="007D2E8F">
        <w:rPr>
          <w:rFonts w:hint="eastAsia"/>
          <w:u w:val="single"/>
        </w:rPr>
        <w:t xml:space="preserve">        </w:t>
      </w:r>
      <w:r w:rsidR="007D2E8F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8C7BB7" w:rsidRDefault="008C7BB7" w:rsidP="00D52E28"/>
    <w:p w:rsidR="008C7BB7" w:rsidRDefault="008C7BB7" w:rsidP="00D52E28"/>
    <w:p w:rsidR="006D7E9C" w:rsidRDefault="004E1872" w:rsidP="006D7E9C">
      <w:pPr>
        <w:rPr>
          <w:szCs w:val="21"/>
        </w:rPr>
      </w:pPr>
      <w:r w:rsidRPr="004E1872">
        <w:rPr>
          <w:rFonts w:hint="eastAsia"/>
        </w:rPr>
        <w:t>(</w:t>
      </w:r>
      <w:r w:rsidR="006D7E9C" w:rsidRPr="004E1872">
        <w:rPr>
          <w:rFonts w:hint="eastAsia"/>
        </w:rPr>
        <w:t>14</w:t>
      </w:r>
      <w:r w:rsidRPr="004E1872">
        <w:rPr>
          <w:rFonts w:hint="eastAsia"/>
        </w:rPr>
        <w:t xml:space="preserve">) 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设矩阵</w:t>
      </w:r>
      <w:r w:rsidR="0032125D" w:rsidRPr="0032125D">
        <w:rPr>
          <w:position w:val="-50"/>
        </w:rPr>
        <w:object w:dxaOrig="1660" w:dyaOrig="1120">
          <v:shape id="_x0000_i1111" type="#_x0000_t75" style="width:83.25pt;height:55.7pt" o:ole="">
            <v:imagedata r:id="rId182" o:title=""/>
          </v:shape>
          <o:OLEObject Type="Embed" ProgID="Equation.DSMT4" ShapeID="_x0000_i1111" DrawAspect="Content" ObjectID="_1698853158" r:id="rId183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的一个特征向量为</w:t>
      </w:r>
      <w:r w:rsidR="0032125D" w:rsidRPr="0032125D">
        <w:rPr>
          <w:position w:val="-50"/>
        </w:rPr>
        <w:object w:dxaOrig="420" w:dyaOrig="1120">
          <v:shape id="_x0000_i1112" type="#_x0000_t75" style="width:21.3pt;height:55.7pt" o:ole="">
            <v:imagedata r:id="rId184" o:title=""/>
          </v:shape>
          <o:OLEObject Type="Embed" ProgID="Equation.DSMT4" ShapeID="_x0000_i1112" DrawAspect="Content" ObjectID="_1698853159" r:id="rId185"/>
        </w:object>
      </w:r>
      <w:r w:rsidR="006D7E9C">
        <w:rPr>
          <w:rFonts w:asciiTheme="majorEastAsia" w:eastAsiaTheme="majorEastAsia" w:hAnsiTheme="majorEastAsia" w:hint="eastAsia"/>
          <w:color w:val="000000" w:themeColor="text1"/>
          <w:position w:val="-10"/>
          <w:szCs w:val="21"/>
        </w:rPr>
        <w:t>，</w:t>
      </w:r>
      <w:r w:rsidR="006D7E9C">
        <w:rPr>
          <w:rFonts w:asciiTheme="majorEastAsia" w:eastAsiaTheme="majorEastAsia" w:hAnsiTheme="majorEastAsia" w:hint="eastAsia"/>
          <w:color w:val="000000" w:themeColor="text1"/>
          <w:szCs w:val="21"/>
        </w:rPr>
        <w:t>则</w:t>
      </w:r>
      <w:r w:rsidR="0032125D" w:rsidRPr="0032125D">
        <w:rPr>
          <w:position w:val="-6"/>
        </w:rPr>
        <w:object w:dxaOrig="380" w:dyaOrig="220">
          <v:shape id="_x0000_i1113" type="#_x0000_t75" style="width:18.8pt;height:11.25pt" o:ole="">
            <v:imagedata r:id="rId186" o:title=""/>
          </v:shape>
          <o:OLEObject Type="Embed" ProgID="Equation.DSMT4" ShapeID="_x0000_i1113" DrawAspect="Content" ObjectID="_1698853160" r:id="rId187"/>
        </w:object>
      </w:r>
      <w:r w:rsidR="007D2E8F" w:rsidRPr="007D2E8F">
        <w:rPr>
          <w:rFonts w:hint="eastAsia"/>
          <w:u w:val="single"/>
        </w:rPr>
        <w:t xml:space="preserve">        </w:t>
      </w:r>
      <w:r w:rsidR="008C7BB7"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6724BD" w:rsidRDefault="006724BD" w:rsidP="006D7E9C">
      <w:pPr>
        <w:jc w:val="left"/>
        <w:rPr>
          <w:rFonts w:ascii="Calibri" w:hAnsi="Calibri"/>
          <w:bCs/>
          <w:color w:val="000000" w:themeColor="text1"/>
          <w:szCs w:val="21"/>
        </w:rPr>
      </w:pPr>
    </w:p>
    <w:p w:rsidR="006724BD" w:rsidRDefault="006724BD" w:rsidP="006D7E9C">
      <w:pPr>
        <w:jc w:val="left"/>
        <w:rPr>
          <w:rFonts w:ascii="Calibri" w:hAnsi="Calibri"/>
          <w:bCs/>
          <w:color w:val="000000" w:themeColor="text1"/>
          <w:position w:val="-24"/>
          <w:szCs w:val="21"/>
        </w:rPr>
      </w:pPr>
    </w:p>
    <w:p w:rsidR="006D7E9C" w:rsidRDefault="006724BD" w:rsidP="006724BD">
      <w:pPr>
        <w:pStyle w:val="1"/>
      </w:pPr>
      <w:r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="006D7E9C">
        <w:t>23小题，共94分</w:t>
      </w:r>
      <w:r>
        <w:rPr>
          <w:rFonts w:hint="eastAsia"/>
        </w:rPr>
        <w:t>）</w:t>
      </w:r>
    </w:p>
    <w:p w:rsidR="006724BD" w:rsidRDefault="006724BD" w:rsidP="006724BD"/>
    <w:p w:rsidR="006724BD" w:rsidRDefault="006724BD" w:rsidP="006724BD"/>
    <w:p w:rsidR="008C7BB7" w:rsidRPr="004E1872" w:rsidRDefault="004E1872" w:rsidP="006D7E9C">
      <w:pPr>
        <w:adjustRightInd w:val="0"/>
        <w:snapToGrid w:val="0"/>
        <w:spacing w:line="360" w:lineRule="auto"/>
        <w:ind w:left="2"/>
      </w:pPr>
      <w:r w:rsidRPr="004E1872">
        <w:rPr>
          <w:rFonts w:hint="eastAsia"/>
        </w:rPr>
        <w:t>(15)</w:t>
      </w:r>
      <w:r w:rsidRPr="004E1872">
        <w:rPr>
          <w:rFonts w:hint="eastAsia"/>
        </w:rPr>
        <w:t>（</w:t>
      </w:r>
      <w:r w:rsidR="006D7E9C" w:rsidRPr="004E1872">
        <w:rPr>
          <w:rFonts w:hint="eastAsia"/>
        </w:rPr>
        <w:t>本题满分</w:t>
      </w:r>
      <w:r w:rsidR="006D7E9C" w:rsidRPr="004E1872">
        <w:rPr>
          <w:rFonts w:hint="eastAsia"/>
        </w:rPr>
        <w:t>10</w:t>
      </w:r>
      <w:r w:rsidR="006D7E9C" w:rsidRPr="004E1872">
        <w:rPr>
          <w:rFonts w:hint="eastAsia"/>
        </w:rPr>
        <w:t>分</w:t>
      </w:r>
      <w:r w:rsidRPr="004E1872">
        <w:rPr>
          <w:rFonts w:hint="eastAsia"/>
        </w:rPr>
        <w:t>）</w:t>
      </w:r>
    </w:p>
    <w:p w:rsidR="006D7E9C" w:rsidRDefault="006D7E9C" w:rsidP="004E1872">
      <w:pPr>
        <w:adjustRightInd w:val="0"/>
        <w:snapToGrid w:val="0"/>
        <w:spacing w:line="360" w:lineRule="auto"/>
        <w:ind w:leftChars="200" w:left="480"/>
        <w:rPr>
          <w:rFonts w:asciiTheme="majorEastAsia" w:eastAsiaTheme="majorEastAsia" w:hAnsiTheme="majorEastAsia"/>
          <w:b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求极限</w:t>
      </w:r>
      <w:r w:rsidR="0032125D" w:rsidRPr="0032125D">
        <w:rPr>
          <w:position w:val="-30"/>
        </w:rPr>
        <w:object w:dxaOrig="1740" w:dyaOrig="859">
          <v:shape id="_x0000_i1114" type="#_x0000_t75" style="width:87.05pt;height:43.2pt" o:ole="">
            <v:imagedata r:id="rId188" o:title=""/>
          </v:shape>
          <o:OLEObject Type="Embed" ProgID="Equation.DSMT4" ShapeID="_x0000_i1114" DrawAspect="Content" ObjectID="_1698853161" r:id="rId189"/>
        </w:object>
      </w:r>
      <w:r w:rsidR="008C7BB7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6D7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2D4E9C">
        <w:rPr>
          <w:rFonts w:hint="eastAsia"/>
        </w:rPr>
        <w:t>(16)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2D4E9C">
        <w:rPr>
          <w:rFonts w:hint="eastAsia"/>
        </w:rPr>
        <w:t>10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  <w:r w:rsidR="002D4E9C" w:rsidRPr="002D4E9C">
        <w:rPr>
          <w:rStyle w:val="ae"/>
          <w:rFonts w:hint="eastAsia"/>
        </w:rPr>
        <w:t>【同试卷一第三</w:t>
      </w:r>
      <w:r w:rsidR="002D4E9C" w:rsidRPr="002D4E9C">
        <w:rPr>
          <w:rStyle w:val="ae"/>
          <w:rFonts w:hint="eastAsia"/>
        </w:rPr>
        <w:t>(15)</w:t>
      </w:r>
      <w:r w:rsidR="002D4E9C" w:rsidRPr="002D4E9C">
        <w:rPr>
          <w:rStyle w:val="ae"/>
          <w:rFonts w:hint="eastAsia"/>
        </w:rPr>
        <w:t>题】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>
        <w:rPr>
          <w:rFonts w:asciiTheme="majorEastAsia" w:eastAsiaTheme="majorEastAsia" w:hAnsiTheme="majorEastAsia"/>
          <w:color w:val="000000" w:themeColor="text1"/>
          <w:szCs w:val="21"/>
        </w:rPr>
        <w:t>函数</w:t>
      </w:r>
      <w:r w:rsidR="0032125D" w:rsidRPr="0032125D">
        <w:rPr>
          <w:position w:val="-10"/>
        </w:rPr>
        <w:object w:dxaOrig="720" w:dyaOrig="320">
          <v:shape id="_x0000_i1115" type="#_x0000_t75" style="width:36.3pt;height:16.3pt" o:ole="">
            <v:imagedata r:id="rId190" o:title=""/>
          </v:shape>
          <o:OLEObject Type="Embed" ProgID="Equation.DSMT4" ShapeID="_x0000_i1115" DrawAspect="Content" ObjectID="_1698853162" r:id="rId19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具有</w:t>
      </w:r>
      <w:r w:rsidR="0032125D" w:rsidRPr="00025957">
        <w:rPr>
          <w:position w:val="-4"/>
        </w:rPr>
        <w:object w:dxaOrig="180" w:dyaOrig="260">
          <v:shape id="_x0000_i1116" type="#_x0000_t75" style="width:8.75pt;height:13.15pt" o:ole="">
            <v:imagedata r:id="rId192" o:title=""/>
          </v:shape>
          <o:OLEObject Type="Embed" ProgID="Equation.DSMT4" ShapeID="_x0000_i1116" DrawAspect="Content" ObjectID="_1698853163" r:id="rId19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阶</w:t>
      </w:r>
      <w:r>
        <w:rPr>
          <w:rFonts w:asciiTheme="majorEastAsia" w:eastAsiaTheme="majorEastAsia" w:hAnsiTheme="majorEastAsia"/>
          <w:color w:val="000000" w:themeColor="text1"/>
          <w:szCs w:val="21"/>
        </w:rPr>
        <w:t>连续偏导数，</w:t>
      </w:r>
      <w:r w:rsidR="0032125D" w:rsidRPr="0032125D">
        <w:rPr>
          <w:position w:val="-10"/>
        </w:rPr>
        <w:object w:dxaOrig="1579" w:dyaOrig="360">
          <v:shape id="_x0000_i1117" type="#_x0000_t75" style="width:78.9pt;height:18.15pt" o:ole="">
            <v:imagedata r:id="rId194" o:title=""/>
          </v:shape>
          <o:OLEObject Type="Embed" ProgID="Equation.DSMT4" ShapeID="_x0000_i1117" DrawAspect="Content" ObjectID="_1698853164" r:id="rId19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>
        <w:rPr>
          <w:rFonts w:asciiTheme="majorEastAsia" w:eastAsiaTheme="majorEastAsia" w:hAnsiTheme="majorEastAsia"/>
          <w:color w:val="000000" w:themeColor="text1"/>
          <w:szCs w:val="21"/>
        </w:rPr>
        <w:t>求</w:t>
      </w:r>
      <w:r w:rsidR="0032125D" w:rsidRPr="0032125D">
        <w:rPr>
          <w:position w:val="-24"/>
        </w:rPr>
        <w:object w:dxaOrig="700" w:dyaOrig="620">
          <v:shape id="_x0000_i1118" type="#_x0000_t75" style="width:35.05pt;height:31.3pt" o:ole="">
            <v:imagedata r:id="rId196" o:title=""/>
          </v:shape>
          <o:OLEObject Type="Embed" ProgID="Equation.DSMT4" ShapeID="_x0000_i1118" DrawAspect="Content" ObjectID="_1698853165" r:id="rId19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24"/>
        </w:rPr>
        <w:object w:dxaOrig="820" w:dyaOrig="660">
          <v:shape id="_x0000_i1119" type="#_x0000_t75" style="width:40.7pt;height:33.2pt" o:ole="">
            <v:imagedata r:id="rId198" o:title=""/>
          </v:shape>
          <o:OLEObject Type="Embed" ProgID="Equation.DSMT4" ShapeID="_x0000_i1119" DrawAspect="Content" ObjectID="_1698853166" r:id="rId19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Pr="002D4E9C" w:rsidRDefault="006D7E9C" w:rsidP="002D4E9C">
      <w:r w:rsidRPr="002D4E9C">
        <w:rPr>
          <w:rFonts w:hint="eastAsia"/>
        </w:rPr>
        <w:t>(1</w:t>
      </w:r>
      <w:r w:rsidRPr="002D4E9C">
        <w:t>7</w:t>
      </w:r>
      <w:r w:rsidRPr="002D4E9C">
        <w:rPr>
          <w:rFonts w:hint="eastAsia"/>
        </w:rPr>
        <w:t>)</w:t>
      </w:r>
      <w:r w:rsidR="002D4E9C" w:rsidRPr="002D4E9C">
        <w:rPr>
          <w:rFonts w:hint="eastAsia"/>
        </w:rPr>
        <w:t>（</w:t>
      </w:r>
      <w:r w:rsidRPr="002D4E9C">
        <w:rPr>
          <w:rFonts w:hint="eastAsia"/>
        </w:rPr>
        <w:t>本题满分</w:t>
      </w:r>
      <w:r w:rsidRPr="002D4E9C">
        <w:rPr>
          <w:rFonts w:hint="eastAsia"/>
        </w:rPr>
        <w:t>10</w:t>
      </w:r>
      <w:r w:rsidRPr="002D4E9C">
        <w:rPr>
          <w:rFonts w:hint="eastAsia"/>
        </w:rPr>
        <w:t>分</w:t>
      </w:r>
      <w:r w:rsidR="002D4E9C" w:rsidRPr="002D4E9C">
        <w:rPr>
          <w:rFonts w:hint="eastAsia"/>
        </w:rPr>
        <w:t>）</w:t>
      </w:r>
      <w:r w:rsidR="002D4E9C" w:rsidRPr="002D4E9C">
        <w:rPr>
          <w:rStyle w:val="ae"/>
          <w:rFonts w:hint="eastAsia"/>
        </w:rPr>
        <w:t>【同试卷一第三</w:t>
      </w:r>
      <w:r w:rsidR="002D4E9C" w:rsidRPr="002D4E9C">
        <w:rPr>
          <w:rStyle w:val="ae"/>
          <w:rFonts w:hint="eastAsia"/>
        </w:rPr>
        <w:t>(16)</w:t>
      </w:r>
      <w:r w:rsidR="002D4E9C" w:rsidRPr="002D4E9C">
        <w:rPr>
          <w:rStyle w:val="ae"/>
          <w:rFonts w:hint="eastAsia"/>
        </w:rPr>
        <w:t>题】</w:t>
      </w:r>
    </w:p>
    <w:p w:rsidR="002D4E9C" w:rsidRDefault="002D4E9C" w:rsidP="009F36FC">
      <w:pPr>
        <w:ind w:leftChars="200" w:left="480"/>
      </w:pPr>
      <w:r>
        <w:rPr>
          <w:rFonts w:hint="eastAsia"/>
        </w:rPr>
        <w:t>求</w:t>
      </w:r>
      <w:r w:rsidR="0032125D" w:rsidRPr="0032125D">
        <w:rPr>
          <w:position w:val="-28"/>
        </w:rPr>
        <w:object w:dxaOrig="1920" w:dyaOrig="680">
          <v:shape id="_x0000_i1120" type="#_x0000_t75" style="width:95.8pt;height:33.8pt" o:ole="">
            <v:imagedata r:id="rId200" o:title=""/>
          </v:shape>
          <o:OLEObject Type="Embed" ProgID="Equation.DSMT4" ShapeID="_x0000_i1120" DrawAspect="Content" ObjectID="_1698853167" r:id="rId201"/>
        </w:object>
      </w:r>
      <w:r>
        <w:rPr>
          <w:rFonts w:hint="eastAsia"/>
        </w:rPr>
        <w:t>．</w: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6D7E9C"/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hint="eastAsia"/>
        </w:rPr>
        <w:t>(18)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0C295A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  <w:r w:rsidRPr="002D4E9C">
        <w:rPr>
          <w:rStyle w:val="ae"/>
          <w:rFonts w:hint="eastAsia"/>
        </w:rPr>
        <w:t>【同试卷一第三</w:t>
      </w:r>
      <w:r w:rsidRPr="003D28E9">
        <w:rPr>
          <w:rFonts w:hint="eastAsia"/>
        </w:rPr>
        <w:t>(17)</w:t>
      </w:r>
      <w:r>
        <w:rPr>
          <w:rFonts w:hint="eastAsia"/>
        </w:rPr>
        <w:t>题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】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已知函数</w:t>
      </w:r>
      <w:r w:rsidR="0032125D" w:rsidRPr="0032125D">
        <w:rPr>
          <w:position w:val="-10"/>
        </w:rPr>
        <w:object w:dxaOrig="540" w:dyaOrig="320">
          <v:shape id="_x0000_i1121" type="#_x0000_t75" style="width:26.9pt;height:16.3pt" o:ole="">
            <v:imagedata r:id="rId202" o:title=""/>
          </v:shape>
          <o:OLEObject Type="Embed" ProgID="Equation.DSMT4" ShapeID="_x0000_i1121" DrawAspect="Content" ObjectID="_1698853168" r:id="rId20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由方程</w:t>
      </w:r>
      <w:r w:rsidR="0032125D" w:rsidRPr="0032125D">
        <w:rPr>
          <w:position w:val="-10"/>
        </w:rPr>
        <w:object w:dxaOrig="2380" w:dyaOrig="360">
          <v:shape id="_x0000_i1122" type="#_x0000_t75" style="width:118.95pt;height:18.15pt" o:ole="">
            <v:imagedata r:id="rId204" o:title=""/>
          </v:shape>
          <o:OLEObject Type="Embed" ProgID="Equation.DSMT4" ShapeID="_x0000_i1122" DrawAspect="Content" ObjectID="_1698853169" r:id="rId20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确定，求</w:t>
      </w:r>
      <w:r w:rsidR="0032125D" w:rsidRPr="0032125D">
        <w:rPr>
          <w:position w:val="-10"/>
        </w:rPr>
        <w:object w:dxaOrig="540" w:dyaOrig="320">
          <v:shape id="_x0000_i1123" type="#_x0000_t75" style="width:26.9pt;height:16.3pt" o:ole="">
            <v:imagedata r:id="rId206" o:title=""/>
          </v:shape>
          <o:OLEObject Type="Embed" ProgID="Equation.DSMT4" ShapeID="_x0000_i1123" DrawAspect="Content" ObjectID="_1698853170" r:id="rId20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的极值．</w:t>
      </w:r>
    </w:p>
    <w:p w:rsidR="002D4E9C" w:rsidRDefault="002D4E9C" w:rsidP="002D4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Default="002D4E9C" w:rsidP="006D7E9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2D4E9C" w:rsidRPr="002D4E9C" w:rsidRDefault="006D7E9C" w:rsidP="002D4E9C">
      <w:r w:rsidRPr="002D4E9C">
        <w:rPr>
          <w:rFonts w:hint="eastAsia"/>
        </w:rPr>
        <w:t>(19)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="002D4E9C"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</w:t>
      </w:r>
      <w:r w:rsidR="002D4E9C" w:rsidRPr="000C295A">
        <w:rPr>
          <w:rFonts w:hint="eastAsia"/>
        </w:rPr>
        <w:t>分</w:t>
      </w:r>
      <w:r w:rsidR="002D4E9C" w:rsidRPr="000C295A">
        <w:rPr>
          <w:rFonts w:hint="eastAsia"/>
        </w:rPr>
        <w:t>11</w:t>
      </w:r>
      <w:r w:rsidR="002D4E9C" w:rsidRPr="000C295A">
        <w:rPr>
          <w:rFonts w:hint="eastAsia"/>
        </w:rPr>
        <w:t>分</w:t>
      </w:r>
      <w:r w:rsidR="002D4E9C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  <w:r w:rsidR="002D4E9C" w:rsidRPr="002D4E9C">
        <w:rPr>
          <w:rStyle w:val="ae"/>
          <w:rFonts w:hint="eastAsia"/>
        </w:rPr>
        <w:t>【同试卷一第三</w:t>
      </w:r>
      <w:r w:rsidR="002D4E9C" w:rsidRPr="002D4E9C">
        <w:rPr>
          <w:rStyle w:val="ae"/>
          <w:rFonts w:hint="eastAsia"/>
        </w:rPr>
        <w:t>(18)</w:t>
      </w:r>
      <w:r w:rsidR="002D4E9C" w:rsidRPr="002D4E9C">
        <w:rPr>
          <w:rStyle w:val="ae"/>
          <w:rFonts w:hint="eastAsia"/>
        </w:rPr>
        <w:t>题】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lastRenderedPageBreak/>
        <w:t>设函数</w:t>
      </w:r>
      <w:r w:rsidR="0032125D" w:rsidRPr="0032125D">
        <w:rPr>
          <w:position w:val="-10"/>
        </w:rPr>
        <w:object w:dxaOrig="540" w:dyaOrig="320">
          <v:shape id="_x0000_i1124" type="#_x0000_t75" style="width:26.9pt;height:16.3pt" o:ole="">
            <v:imagedata r:id="rId208" o:title=""/>
          </v:shape>
          <o:OLEObject Type="Embed" ProgID="Equation.DSMT4" ShapeID="_x0000_i1124" DrawAspect="Content" ObjectID="_1698853171" r:id="rId20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32125D" w:rsidRPr="0032125D">
        <w:rPr>
          <w:position w:val="-10"/>
        </w:rPr>
        <w:object w:dxaOrig="520" w:dyaOrig="320">
          <v:shape id="_x0000_i1125" type="#_x0000_t75" style="width:26.3pt;height:16.3pt" o:ole="">
            <v:imagedata r:id="rId210" o:title=""/>
          </v:shape>
          <o:OLEObject Type="Embed" ProgID="Equation.DSMT4" ShapeID="_x0000_i1125" DrawAspect="Content" ObjectID="_1698853172" r:id="rId21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上具有二阶导数，且</w:t>
      </w:r>
      <w:r w:rsidR="0032125D" w:rsidRPr="0032125D">
        <w:rPr>
          <w:position w:val="-10"/>
        </w:rPr>
        <w:object w:dxaOrig="859" w:dyaOrig="320">
          <v:shape id="_x0000_i1126" type="#_x0000_t75" style="width:43.2pt;height:16.3pt" o:ole="">
            <v:imagedata r:id="rId212" o:title=""/>
          </v:shape>
          <o:OLEObject Type="Embed" ProgID="Equation.DSMT4" ShapeID="_x0000_i1126" DrawAspect="Content" ObjectID="_1698853173" r:id="rId21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32125D" w:rsidRPr="0032125D">
        <w:rPr>
          <w:position w:val="-24"/>
        </w:rPr>
        <w:object w:dxaOrig="1300" w:dyaOrig="620">
          <v:shape id="_x0000_i1127" type="#_x0000_t75" style="width:65.1pt;height:31.3pt" o:ole="">
            <v:imagedata r:id="rId214" o:title=""/>
          </v:shape>
          <o:OLEObject Type="Embed" ProgID="Equation.DSMT4" ShapeID="_x0000_i1127" DrawAspect="Content" ObjectID="_1698853174" r:id="rId21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．证明：</w:t>
      </w:r>
    </w:p>
    <w:p w:rsidR="002D4E9C" w:rsidRDefault="002D4E9C" w:rsidP="002D4E9C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>)</w:t>
      </w:r>
      <w:r w:rsidRPr="002C318A">
        <w:rPr>
          <w:rFonts w:hint="eastAsia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32125D" w:rsidRPr="0032125D">
        <w:rPr>
          <w:position w:val="-10"/>
        </w:rPr>
        <w:object w:dxaOrig="880" w:dyaOrig="320">
          <v:shape id="_x0000_i1128" type="#_x0000_t75" style="width:43.85pt;height:16.3pt" o:ole="">
            <v:imagedata r:id="rId216" o:title=""/>
          </v:shape>
          <o:OLEObject Type="Embed" ProgID="Equation.DSMT4" ShapeID="_x0000_i1128" DrawAspect="Content" ObjectID="_1698853175" r:id="rId21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32125D" w:rsidRPr="0032125D">
        <w:rPr>
          <w:position w:val="-10"/>
        </w:rPr>
        <w:object w:dxaOrig="540" w:dyaOrig="320">
          <v:shape id="_x0000_i1129" type="#_x0000_t75" style="width:26.9pt;height:16.3pt" o:ole="">
            <v:imagedata r:id="rId218" o:title=""/>
          </v:shape>
          <o:OLEObject Type="Embed" ProgID="Equation.DSMT4" ShapeID="_x0000_i1129" DrawAspect="Content" ObjectID="_1698853176" r:id="rId21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内至少存在一个实根．</w:t>
      </w:r>
    </w:p>
    <w:p w:rsidR="002D4E9C" w:rsidRDefault="002D4E9C" w:rsidP="002D4E9C">
      <w:pPr>
        <w:spacing w:line="220" w:lineRule="atLeast"/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32125D" w:rsidRPr="0032125D">
        <w:rPr>
          <w:position w:val="-14"/>
        </w:rPr>
        <w:object w:dxaOrig="2439" w:dyaOrig="440">
          <v:shape id="_x0000_i1130" type="#_x0000_t75" style="width:122.1pt;height:21.9pt" o:ole="">
            <v:imagedata r:id="rId220" o:title=""/>
          </v:shape>
          <o:OLEObject Type="Embed" ProgID="Equation.DSMT4" ShapeID="_x0000_i1130" DrawAspect="Content" ObjectID="_1698853177" r:id="rId22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32125D" w:rsidRPr="0032125D">
        <w:rPr>
          <w:position w:val="-10"/>
        </w:rPr>
        <w:object w:dxaOrig="540" w:dyaOrig="320">
          <v:shape id="_x0000_i1131" type="#_x0000_t75" style="width:26.9pt;height:16.3pt" o:ole="">
            <v:imagedata r:id="rId222" o:title=""/>
          </v:shape>
          <o:OLEObject Type="Embed" ProgID="Equation.DSMT4" ShapeID="_x0000_i1131" DrawAspect="Content" ObjectID="_1698853178" r:id="rId22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内至少存在两个不同实根．</w:t>
      </w:r>
    </w:p>
    <w:p w:rsidR="002D4E9C" w:rsidRDefault="002D4E9C" w:rsidP="002D4E9C">
      <w:pPr>
        <w:spacing w:line="220" w:lineRule="atLeast"/>
        <w:rPr>
          <w:rFonts w:asciiTheme="minorEastAsia" w:eastAsiaTheme="minorEastAsia" w:hAnsiTheme="minorEastAsia"/>
          <w:szCs w:val="21"/>
        </w:rPr>
      </w:pPr>
    </w:p>
    <w:p w:rsidR="006D7E9C" w:rsidRDefault="006D7E9C" w:rsidP="006D7E9C"/>
    <w:p w:rsidR="008C7BB7" w:rsidRDefault="008C7BB7" w:rsidP="006D7E9C">
      <w:r>
        <w:rPr>
          <w:rFonts w:hint="eastAsia"/>
        </w:rPr>
        <w:t>(20)</w:t>
      </w:r>
      <w:r w:rsidRPr="008C7BB7">
        <w:rPr>
          <w:rFonts w:hint="eastAsia"/>
        </w:rPr>
        <w:t>（本题满分</w:t>
      </w:r>
      <w:r w:rsidRPr="008C7BB7">
        <w:rPr>
          <w:rFonts w:hint="eastAsia"/>
        </w:rPr>
        <w:t>11</w:t>
      </w:r>
      <w:r w:rsidRPr="008C7BB7">
        <w:rPr>
          <w:rFonts w:hint="eastAsia"/>
        </w:rPr>
        <w:t>分）</w:t>
      </w:r>
    </w:p>
    <w:p w:rsidR="008C7BB7" w:rsidRDefault="008C7BB7" w:rsidP="008C7BB7">
      <w:pPr>
        <w:ind w:leftChars="200" w:left="480"/>
      </w:pPr>
      <w:r w:rsidRPr="008C7BB7">
        <w:rPr>
          <w:rFonts w:hint="eastAsia"/>
        </w:rPr>
        <w:t>已知平面区域</w:t>
      </w:r>
      <w:r w:rsidR="0032125D" w:rsidRPr="0032125D">
        <w:rPr>
          <w:position w:val="-16"/>
        </w:rPr>
        <w:object w:dxaOrig="2500" w:dyaOrig="440">
          <v:shape id="_x0000_i1132" type="#_x0000_t75" style="width:125.2pt;height:21.9pt" o:ole="">
            <v:imagedata r:id="rId224" o:title=""/>
          </v:shape>
          <o:OLEObject Type="Embed" ProgID="Equation.DSMT4" ShapeID="_x0000_i1132" DrawAspect="Content" ObjectID="_1698853179" r:id="rId225"/>
        </w:object>
      </w:r>
      <w:r w:rsidRPr="008C7BB7">
        <w:rPr>
          <w:rFonts w:hint="eastAsia"/>
        </w:rPr>
        <w:t>，计算二重积分</w:t>
      </w:r>
      <w:r w:rsidR="0032125D" w:rsidRPr="0032125D">
        <w:rPr>
          <w:position w:val="-18"/>
        </w:rPr>
        <w:object w:dxaOrig="1579" w:dyaOrig="480">
          <v:shape id="_x0000_i1133" type="#_x0000_t75" style="width:78.9pt;height:23.8pt" o:ole="">
            <v:imagedata r:id="rId226" o:title=""/>
          </v:shape>
          <o:OLEObject Type="Embed" ProgID="Equation.DSMT4" ShapeID="_x0000_i1133" DrawAspect="Content" ObjectID="_1698853180" r:id="rId227"/>
        </w:object>
      </w:r>
      <w:r>
        <w:rPr>
          <w:rFonts w:hint="eastAsia"/>
        </w:rPr>
        <w:t>．</w:t>
      </w:r>
    </w:p>
    <w:p w:rsidR="008C7BB7" w:rsidRDefault="008C7BB7" w:rsidP="006D7E9C"/>
    <w:p w:rsidR="008C7BB7" w:rsidRDefault="008C7BB7" w:rsidP="006D7E9C"/>
    <w:p w:rsidR="008C7BB7" w:rsidRPr="008C7BB7" w:rsidRDefault="008C7BB7" w:rsidP="006D7E9C">
      <w:r w:rsidRPr="008C7BB7">
        <w:rPr>
          <w:rFonts w:hint="eastAsia"/>
        </w:rPr>
        <w:t>(</w:t>
      </w:r>
      <w:r w:rsidR="006D7E9C" w:rsidRPr="008C7BB7">
        <w:rPr>
          <w:rFonts w:hint="eastAsia"/>
        </w:rPr>
        <w:t>21</w:t>
      </w:r>
      <w:r w:rsidRPr="008C7BB7">
        <w:rPr>
          <w:rFonts w:hint="eastAsia"/>
        </w:rPr>
        <w:t>)</w:t>
      </w:r>
      <w:r w:rsidRPr="008C7BB7">
        <w:rPr>
          <w:rFonts w:hint="eastAsia"/>
        </w:rPr>
        <w:t>（</w:t>
      </w:r>
      <w:r w:rsidR="006D7E9C" w:rsidRPr="008C7BB7">
        <w:rPr>
          <w:rFonts w:hint="eastAsia"/>
        </w:rPr>
        <w:t>本题满分</w:t>
      </w:r>
      <w:r w:rsidR="006D7E9C" w:rsidRPr="008C7BB7">
        <w:rPr>
          <w:rFonts w:hint="eastAsia"/>
        </w:rPr>
        <w:t>11</w:t>
      </w:r>
      <w:r w:rsidR="006D7E9C" w:rsidRPr="008C7BB7">
        <w:rPr>
          <w:rFonts w:hint="eastAsia"/>
        </w:rPr>
        <w:t>分</w:t>
      </w:r>
      <w:r w:rsidRPr="008C7BB7">
        <w:rPr>
          <w:rFonts w:hint="eastAsia"/>
        </w:rPr>
        <w:t>）</w:t>
      </w:r>
    </w:p>
    <w:p w:rsidR="006D7E9C" w:rsidRDefault="006D7E9C" w:rsidP="004E1872">
      <w:pPr>
        <w:ind w:leftChars="200" w:left="480"/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 w:rsidR="0032125D" w:rsidRPr="0032125D">
        <w:rPr>
          <w:position w:val="-10"/>
        </w:rPr>
        <w:object w:dxaOrig="540" w:dyaOrig="320">
          <v:shape id="_x0000_i1134" type="#_x0000_t75" style="width:26.9pt;height:16.3pt" o:ole="">
            <v:imagedata r:id="rId228" o:title=""/>
          </v:shape>
          <o:OLEObject Type="Embed" ProgID="Equation.DSMT4" ShapeID="_x0000_i1134" DrawAspect="Content" ObjectID="_1698853181" r:id="rId229"/>
        </w:object>
      </w:r>
      <w:r>
        <w:rPr>
          <w:rFonts w:hint="eastAsia"/>
        </w:rPr>
        <w:t>是区间</w:t>
      </w:r>
      <w:r w:rsidR="0032125D" w:rsidRPr="0032125D">
        <w:rPr>
          <w:position w:val="-28"/>
        </w:rPr>
        <w:object w:dxaOrig="660" w:dyaOrig="680">
          <v:shape id="_x0000_i1135" type="#_x0000_t75" style="width:33.2pt;height:33.8pt" o:ole="">
            <v:imagedata r:id="rId230" o:title=""/>
          </v:shape>
          <o:OLEObject Type="Embed" ProgID="Equation.DSMT4" ShapeID="_x0000_i1135" DrawAspect="Content" ObjectID="_1698853182" r:id="rId231"/>
        </w:object>
      </w:r>
      <w:r>
        <w:rPr>
          <w:rFonts w:hint="eastAsia"/>
        </w:rPr>
        <w:t>内的可导函数，且</w:t>
      </w:r>
      <w:r w:rsidR="0032125D" w:rsidRPr="0032125D">
        <w:rPr>
          <w:position w:val="-10"/>
        </w:rPr>
        <w:object w:dxaOrig="859" w:dyaOrig="320">
          <v:shape id="_x0000_i1136" type="#_x0000_t75" style="width:43.2pt;height:16.3pt" o:ole="">
            <v:imagedata r:id="rId232" o:title=""/>
          </v:shape>
          <o:OLEObject Type="Embed" ProgID="Equation.DSMT4" ShapeID="_x0000_i1136" DrawAspect="Content" ObjectID="_1698853183" r:id="rId233"/>
        </w:object>
      </w:r>
      <w:r w:rsidR="00DC3FE0">
        <w:rPr>
          <w:rFonts w:hint="eastAsia"/>
        </w:rPr>
        <w:t>．</w:t>
      </w:r>
      <w:r>
        <w:rPr>
          <w:rFonts w:hint="eastAsia"/>
        </w:rPr>
        <w:t>点</w:t>
      </w:r>
      <w:r w:rsidR="0032125D" w:rsidRPr="00025957">
        <w:rPr>
          <w:position w:val="-4"/>
        </w:rPr>
        <w:object w:dxaOrig="220" w:dyaOrig="240">
          <v:shape id="_x0000_i1137" type="#_x0000_t75" style="width:11.25pt;height:11.9pt" o:ole="">
            <v:imagedata r:id="rId234" o:title=""/>
          </v:shape>
          <o:OLEObject Type="Embed" ProgID="Equation.DSMT4" ShapeID="_x0000_i1137" DrawAspect="Content" ObjectID="_1698853184" r:id="rId235"/>
        </w:object>
      </w:r>
      <w:r>
        <w:rPr>
          <w:rFonts w:hint="eastAsia"/>
        </w:rPr>
        <w:t>是曲线</w:t>
      </w:r>
      <w:r w:rsidR="0032125D" w:rsidRPr="0032125D">
        <w:rPr>
          <w:position w:val="-10"/>
        </w:rPr>
        <w:object w:dxaOrig="1180" w:dyaOrig="320">
          <v:shape id="_x0000_i1138" type="#_x0000_t75" style="width:58.85pt;height:16.3pt" o:ole="">
            <v:imagedata r:id="rId236" o:title=""/>
          </v:shape>
          <o:OLEObject Type="Embed" ProgID="Equation.DSMT4" ShapeID="_x0000_i1138" DrawAspect="Content" ObjectID="_1698853185" r:id="rId237"/>
        </w:object>
      </w:r>
      <w:r>
        <w:rPr>
          <w:rFonts w:hint="eastAsia"/>
        </w:rPr>
        <w:t>上的任意一点</w:t>
      </w:r>
      <w:r w:rsidR="008C7BB7">
        <w:rPr>
          <w:rFonts w:hint="eastAsia"/>
        </w:rPr>
        <w:t>．</w:t>
      </w:r>
      <w:r w:rsidR="0032125D" w:rsidRPr="00025957">
        <w:rPr>
          <w:position w:val="-4"/>
        </w:rPr>
        <w:object w:dxaOrig="200" w:dyaOrig="240">
          <v:shape id="_x0000_i1139" type="#_x0000_t75" style="width:10pt;height:11.9pt" o:ole="">
            <v:imagedata r:id="rId238" o:title=""/>
          </v:shape>
          <o:OLEObject Type="Embed" ProgID="Equation.DSMT4" ShapeID="_x0000_i1139" DrawAspect="Content" ObjectID="_1698853186" r:id="rId239"/>
        </w:object>
      </w:r>
      <w:r>
        <w:rPr>
          <w:rFonts w:hint="eastAsia"/>
        </w:rPr>
        <w:t>在</w:t>
      </w:r>
      <w:r w:rsidR="0032125D" w:rsidRPr="00025957">
        <w:rPr>
          <w:position w:val="-4"/>
        </w:rPr>
        <w:object w:dxaOrig="220" w:dyaOrig="240">
          <v:shape id="_x0000_i1140" type="#_x0000_t75" style="width:11.25pt;height:11.9pt" o:ole="">
            <v:imagedata r:id="rId240" o:title=""/>
          </v:shape>
          <o:OLEObject Type="Embed" ProgID="Equation.DSMT4" ShapeID="_x0000_i1140" DrawAspect="Content" ObjectID="_1698853187" r:id="rId241"/>
        </w:object>
      </w:r>
      <w:r>
        <w:rPr>
          <w:rFonts w:hint="eastAsia"/>
        </w:rPr>
        <w:t>处的切线与</w:t>
      </w:r>
      <w:r w:rsidR="0032125D" w:rsidRPr="0032125D">
        <w:rPr>
          <w:position w:val="-10"/>
        </w:rPr>
        <w:object w:dxaOrig="240" w:dyaOrig="260">
          <v:shape id="_x0000_i1141" type="#_x0000_t75" style="width:11.9pt;height:13.15pt" o:ole="">
            <v:imagedata r:id="rId242" o:title=""/>
          </v:shape>
          <o:OLEObject Type="Embed" ProgID="Equation.DSMT4" ShapeID="_x0000_i1141" DrawAspect="Content" ObjectID="_1698853188" r:id="rId243"/>
        </w:object>
      </w:r>
      <w:r>
        <w:rPr>
          <w:rFonts w:hint="eastAsia"/>
        </w:rPr>
        <w:t>轴相交于点</w:t>
      </w:r>
      <w:r w:rsidR="0032125D" w:rsidRPr="0032125D">
        <w:rPr>
          <w:position w:val="-16"/>
        </w:rPr>
        <w:object w:dxaOrig="660" w:dyaOrig="440">
          <v:shape id="_x0000_i1142" type="#_x0000_t75" style="width:33.2pt;height:21.9pt" o:ole="">
            <v:imagedata r:id="rId244" o:title=""/>
          </v:shape>
          <o:OLEObject Type="Embed" ProgID="Equation.DSMT4" ShapeID="_x0000_i1142" DrawAspect="Content" ObjectID="_1698853189" r:id="rId245"/>
        </w:object>
      </w:r>
      <w:r>
        <w:rPr>
          <w:rFonts w:hint="eastAsia"/>
        </w:rPr>
        <w:t>，法线与</w:t>
      </w:r>
      <w:r w:rsidR="0032125D" w:rsidRPr="00025957">
        <w:rPr>
          <w:position w:val="-4"/>
        </w:rPr>
        <w:object w:dxaOrig="200" w:dyaOrig="200">
          <v:shape id="_x0000_i1143" type="#_x0000_t75" style="width:10pt;height:10pt" o:ole="">
            <v:imagedata r:id="rId246" o:title=""/>
          </v:shape>
          <o:OLEObject Type="Embed" ProgID="Equation.DSMT4" ShapeID="_x0000_i1143" DrawAspect="Content" ObjectID="_1698853190" r:id="rId247"/>
        </w:object>
      </w:r>
      <w:r>
        <w:rPr>
          <w:rFonts w:hint="eastAsia"/>
        </w:rPr>
        <w:t>轴相交于点</w:t>
      </w:r>
      <w:r w:rsidR="0032125D" w:rsidRPr="0032125D">
        <w:rPr>
          <w:position w:val="-16"/>
        </w:rPr>
        <w:object w:dxaOrig="720" w:dyaOrig="440">
          <v:shape id="_x0000_i1144" type="#_x0000_t75" style="width:36.3pt;height:21.9pt" o:ole="">
            <v:imagedata r:id="rId248" o:title=""/>
          </v:shape>
          <o:OLEObject Type="Embed" ProgID="Equation.DSMT4" ShapeID="_x0000_i1144" DrawAspect="Content" ObjectID="_1698853191" r:id="rId249"/>
        </w:object>
      </w:r>
      <w:r>
        <w:rPr>
          <w:rFonts w:hint="eastAsia"/>
        </w:rPr>
        <w:t>，若</w:t>
      </w:r>
      <w:r w:rsidR="0032125D" w:rsidRPr="0032125D">
        <w:rPr>
          <w:position w:val="-14"/>
        </w:rPr>
        <w:object w:dxaOrig="760" w:dyaOrig="380">
          <v:shape id="_x0000_i1145" type="#_x0000_t75" style="width:38.2pt;height:18.8pt" o:ole="">
            <v:imagedata r:id="rId250" o:title=""/>
          </v:shape>
          <o:OLEObject Type="Embed" ProgID="Equation.DSMT4" ShapeID="_x0000_i1145" DrawAspect="Content" ObjectID="_1698853192" r:id="rId251"/>
        </w:object>
      </w:r>
      <w:r>
        <w:rPr>
          <w:rFonts w:hint="eastAsia"/>
        </w:rPr>
        <w:t>，求</w:t>
      </w:r>
      <w:r w:rsidR="0032125D" w:rsidRPr="00025957">
        <w:rPr>
          <w:position w:val="-4"/>
        </w:rPr>
        <w:object w:dxaOrig="200" w:dyaOrig="240">
          <v:shape id="_x0000_i1146" type="#_x0000_t75" style="width:10pt;height:11.9pt" o:ole="">
            <v:imagedata r:id="rId252" o:title=""/>
          </v:shape>
          <o:OLEObject Type="Embed" ProgID="Equation.DSMT4" ShapeID="_x0000_i1146" DrawAspect="Content" ObjectID="_1698853193" r:id="rId253"/>
        </w:object>
      </w:r>
      <w:r>
        <w:rPr>
          <w:rFonts w:hint="eastAsia"/>
        </w:rPr>
        <w:t>上点的坐标</w:t>
      </w:r>
      <w:r w:rsidR="0032125D" w:rsidRPr="0032125D">
        <w:rPr>
          <w:position w:val="-10"/>
        </w:rPr>
        <w:object w:dxaOrig="620" w:dyaOrig="320">
          <v:shape id="_x0000_i1147" type="#_x0000_t75" style="width:31.3pt;height:16.3pt" o:ole="">
            <v:imagedata r:id="rId254" o:title=""/>
          </v:shape>
          <o:OLEObject Type="Embed" ProgID="Equation.DSMT4" ShapeID="_x0000_i1147" DrawAspect="Content" ObjectID="_1698853194" r:id="rId255"/>
        </w:object>
      </w:r>
      <w:r>
        <w:rPr>
          <w:rFonts w:hint="eastAsia"/>
        </w:rPr>
        <w:t>满足的方程</w:t>
      </w:r>
      <w:r w:rsidR="008C7BB7">
        <w:rPr>
          <w:rFonts w:hint="eastAsia"/>
        </w:rPr>
        <w:t>．</w:t>
      </w:r>
    </w:p>
    <w:p w:rsidR="002D4E9C" w:rsidRDefault="002D4E9C" w:rsidP="002D4E9C"/>
    <w:p w:rsidR="002D4E9C" w:rsidRDefault="002D4E9C" w:rsidP="002D4E9C"/>
    <w:p w:rsidR="002D4E9C" w:rsidRDefault="002D4E9C" w:rsidP="002D4E9C">
      <w:pPr>
        <w:ind w:left="420" w:hanging="420"/>
      </w:pPr>
      <w:r w:rsidRPr="002C318A">
        <w:rPr>
          <w:rFonts w:hint="eastAsia"/>
        </w:rPr>
        <w:t>(2</w:t>
      </w:r>
      <w:r>
        <w:rPr>
          <w:rFonts w:hint="eastAsia"/>
        </w:rPr>
        <w:t>2</w:t>
      </w:r>
      <w:r w:rsidRPr="002C318A">
        <w:rPr>
          <w:rFonts w:hint="eastAsia"/>
        </w:rPr>
        <w:t>)</w:t>
      </w:r>
      <w:r w:rsidRPr="002C318A">
        <w:rPr>
          <w:rFonts w:hint="eastAsia"/>
        </w:rPr>
        <w:t>（本题满分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(20)</w:t>
      </w:r>
      <w:r w:rsidRPr="0014184D">
        <w:rPr>
          <w:rStyle w:val="ae"/>
          <w:rFonts w:hint="eastAsia"/>
        </w:rPr>
        <w:t>题】</w:t>
      </w:r>
    </w:p>
    <w:p w:rsidR="002D4E9C" w:rsidRPr="002C318A" w:rsidRDefault="002D4E9C" w:rsidP="002D4E9C">
      <w:pPr>
        <w:ind w:leftChars="200" w:left="480"/>
      </w:pPr>
      <w:r w:rsidRPr="002C318A">
        <w:rPr>
          <w:rFonts w:hint="eastAsia"/>
        </w:rPr>
        <w:t>设</w:t>
      </w:r>
      <w:bookmarkStart w:id="1" w:name="MTBlankEqn"/>
      <w:r w:rsidR="0032125D" w:rsidRPr="0032125D">
        <w:rPr>
          <w:position w:val="-6"/>
        </w:rPr>
        <w:object w:dxaOrig="180" w:dyaOrig="279">
          <v:shape id="_x0000_i1148" type="#_x0000_t75" style="width:8.75pt;height:13.75pt" o:ole="">
            <v:imagedata r:id="rId256" o:title=""/>
          </v:shape>
          <o:OLEObject Type="Embed" ProgID="Equation.DSMT4" ShapeID="_x0000_i1148" DrawAspect="Content" ObjectID="_1698853195" r:id="rId257"/>
        </w:object>
      </w:r>
      <w:bookmarkEnd w:id="1"/>
      <w:r w:rsidRPr="002C318A">
        <w:rPr>
          <w:rFonts w:hint="eastAsia"/>
        </w:rPr>
        <w:t>阶矩阵</w:t>
      </w:r>
      <w:r w:rsidR="0032125D" w:rsidRPr="0032125D">
        <w:rPr>
          <w:position w:val="-12"/>
        </w:rPr>
        <w:object w:dxaOrig="1420" w:dyaOrig="360">
          <v:shape id="_x0000_i1149" type="#_x0000_t75" style="width:70.75pt;height:18.15pt" o:ole="">
            <v:imagedata r:id="rId258" o:title=""/>
          </v:shape>
          <o:OLEObject Type="Embed" ProgID="Equation.DSMT4" ShapeID="_x0000_i1149" DrawAspect="Content" ObjectID="_1698853196" r:id="rId259"/>
        </w:object>
      </w:r>
      <w:r w:rsidRPr="002C318A">
        <w:t>有</w:t>
      </w:r>
      <w:r w:rsidR="0032125D" w:rsidRPr="0032125D">
        <w:rPr>
          <w:position w:val="-6"/>
        </w:rPr>
        <w:object w:dxaOrig="180" w:dyaOrig="279">
          <v:shape id="_x0000_i1150" type="#_x0000_t75" style="width:8.75pt;height:13.75pt" o:ole="">
            <v:imagedata r:id="rId260" o:title=""/>
          </v:shape>
          <o:OLEObject Type="Embed" ProgID="Equation.DSMT4" ShapeID="_x0000_i1150" DrawAspect="Content" ObjectID="_1698853197" r:id="rId261"/>
        </w:object>
      </w:r>
      <w:r w:rsidRPr="002C318A">
        <w:rPr>
          <w:rFonts w:hint="eastAsia"/>
        </w:rPr>
        <w:t>个不同的特征值，且</w:t>
      </w:r>
      <w:r w:rsidR="0032125D" w:rsidRPr="0032125D">
        <w:rPr>
          <w:position w:val="-12"/>
        </w:rPr>
        <w:object w:dxaOrig="1140" w:dyaOrig="360">
          <v:shape id="_x0000_i1151" type="#_x0000_t75" style="width:56.95pt;height:18.15pt" o:ole="">
            <v:imagedata r:id="rId262" o:title=""/>
          </v:shape>
          <o:OLEObject Type="Embed" ProgID="Equation.DSMT4" ShapeID="_x0000_i1151" DrawAspect="Content" ObjectID="_1698853198" r:id="rId263"/>
        </w:object>
      </w:r>
      <w:r>
        <w:rPr>
          <w:rFonts w:hint="eastAsia"/>
        </w:rPr>
        <w:t>．</w:t>
      </w:r>
    </w:p>
    <w:p w:rsidR="002D4E9C" w:rsidRPr="002C318A" w:rsidRDefault="002D4E9C" w:rsidP="002D4E9C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 xml:space="preserve">) </w:t>
      </w:r>
      <w:r w:rsidRPr="002C318A">
        <w:rPr>
          <w:rFonts w:hint="eastAsia"/>
        </w:rPr>
        <w:t>证明：</w:t>
      </w:r>
      <w:r w:rsidR="0032125D" w:rsidRPr="0032125D">
        <w:rPr>
          <w:position w:val="-10"/>
        </w:rPr>
        <w:object w:dxaOrig="880" w:dyaOrig="320">
          <v:shape id="_x0000_i1152" type="#_x0000_t75" style="width:43.85pt;height:16.3pt" o:ole="">
            <v:imagedata r:id="rId264" o:title=""/>
          </v:shape>
          <o:OLEObject Type="Embed" ProgID="Equation.DSMT4" ShapeID="_x0000_i1152" DrawAspect="Content" ObjectID="_1698853199" r:id="rId265"/>
        </w:object>
      </w:r>
      <w:r>
        <w:rPr>
          <w:rFonts w:hint="eastAsia"/>
        </w:rPr>
        <w:t>；</w:t>
      </w:r>
    </w:p>
    <w:p w:rsidR="002D4E9C" w:rsidRPr="002C318A" w:rsidRDefault="002D4E9C" w:rsidP="002D4E9C">
      <w:pPr>
        <w:ind w:leftChars="200" w:left="480"/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Pr="002C318A">
        <w:rPr>
          <w:rFonts w:hint="eastAsia"/>
        </w:rPr>
        <w:t>若</w:t>
      </w:r>
      <w:r w:rsidR="0032125D" w:rsidRPr="0032125D">
        <w:rPr>
          <w:position w:val="-12"/>
        </w:rPr>
        <w:object w:dxaOrig="1359" w:dyaOrig="360">
          <v:shape id="_x0000_i1153" type="#_x0000_t75" style="width:68.25pt;height:18.15pt" o:ole="">
            <v:imagedata r:id="rId266" o:title=""/>
          </v:shape>
          <o:OLEObject Type="Embed" ProgID="Equation.DSMT4" ShapeID="_x0000_i1153" DrawAspect="Content" ObjectID="_1698853200" r:id="rId267"/>
        </w:object>
      </w:r>
      <w:r w:rsidRPr="002C318A">
        <w:rPr>
          <w:rFonts w:hint="eastAsia"/>
        </w:rPr>
        <w:t>，</w:t>
      </w:r>
      <w:r w:rsidRPr="002C318A">
        <w:t>求方程组</w:t>
      </w:r>
      <w:r w:rsidR="0032125D" w:rsidRPr="0032125D">
        <w:rPr>
          <w:position w:val="-10"/>
        </w:rPr>
        <w:object w:dxaOrig="800" w:dyaOrig="320">
          <v:shape id="_x0000_i1154" type="#_x0000_t75" style="width:40.05pt;height:16.3pt" o:ole="">
            <v:imagedata r:id="rId268" o:title=""/>
          </v:shape>
          <o:OLEObject Type="Embed" ProgID="Equation.DSMT4" ShapeID="_x0000_i1154" DrawAspect="Content" ObjectID="_1698853201" r:id="rId269"/>
        </w:object>
      </w:r>
      <w:r w:rsidRPr="002C318A">
        <w:t>的通解</w:t>
      </w:r>
      <w:r>
        <w:rPr>
          <w:rFonts w:hint="eastAsia"/>
        </w:rPr>
        <w:t>．</w:t>
      </w:r>
    </w:p>
    <w:p w:rsidR="002D4E9C" w:rsidRDefault="002D4E9C" w:rsidP="002D4E9C"/>
    <w:p w:rsidR="002D4E9C" w:rsidRDefault="002D4E9C" w:rsidP="002D4E9C"/>
    <w:p w:rsidR="002D4E9C" w:rsidRDefault="002D4E9C" w:rsidP="002D4E9C">
      <w:pPr>
        <w:spacing w:line="360" w:lineRule="auto"/>
        <w:ind w:left="420" w:hanging="420"/>
      </w:pPr>
      <w:r w:rsidRPr="002C318A">
        <w:rPr>
          <w:rFonts w:hint="eastAsia"/>
        </w:rPr>
        <w:t>(2</w:t>
      </w:r>
      <w:r>
        <w:rPr>
          <w:rFonts w:hint="eastAsia"/>
        </w:rPr>
        <w:t>3</w:t>
      </w:r>
      <w:r w:rsidRPr="002C318A">
        <w:rPr>
          <w:rFonts w:hint="eastAsia"/>
        </w:rPr>
        <w:t>)</w:t>
      </w:r>
      <w:r w:rsidRPr="002C318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(21)</w:t>
      </w:r>
      <w:r w:rsidRPr="0014184D">
        <w:rPr>
          <w:rStyle w:val="ae"/>
          <w:rFonts w:hint="eastAsia"/>
        </w:rPr>
        <w:t>题】</w:t>
      </w:r>
    </w:p>
    <w:p w:rsidR="002D4E9C" w:rsidRDefault="002D4E9C" w:rsidP="002D4E9C">
      <w:pPr>
        <w:ind w:leftChars="200" w:left="480"/>
        <w:rPr>
          <w:kern w:val="0"/>
          <w:position w:val="-4"/>
          <w:szCs w:val="21"/>
          <w:lang w:val="zh-CN"/>
        </w:rPr>
      </w:pPr>
      <w:r w:rsidRPr="00EB0C6A">
        <w:rPr>
          <w:rFonts w:hint="eastAsia"/>
          <w:kern w:val="0"/>
          <w:position w:val="-4"/>
          <w:szCs w:val="21"/>
          <w:lang w:val="zh-CN"/>
        </w:rPr>
        <w:t>设二次型</w:t>
      </w:r>
      <w:r w:rsidR="0032125D" w:rsidRPr="0032125D">
        <w:rPr>
          <w:position w:val="-12"/>
        </w:rPr>
        <w:object w:dxaOrig="4980" w:dyaOrig="380">
          <v:shape id="_x0000_i1155" type="#_x0000_t75" style="width:249.2pt;height:18.8pt" o:ole="">
            <v:imagedata r:id="rId270" o:title=""/>
          </v:shape>
          <o:OLEObject Type="Embed" ProgID="Equation.DSMT4" ShapeID="_x0000_i1155" DrawAspect="Content" ObjectID="_1698853202" r:id="rId271"/>
        </w:object>
      </w:r>
      <w:r w:rsidRPr="00EB0C6A">
        <w:rPr>
          <w:kern w:val="0"/>
          <w:position w:val="-4"/>
          <w:szCs w:val="21"/>
          <w:lang w:val="zh-CN"/>
        </w:rPr>
        <w:t>在正交变换</w:t>
      </w:r>
      <w:r w:rsidR="0032125D" w:rsidRPr="0032125D">
        <w:rPr>
          <w:position w:val="-10"/>
        </w:rPr>
        <w:object w:dxaOrig="700" w:dyaOrig="320">
          <v:shape id="_x0000_i1156" type="#_x0000_t75" style="width:35.05pt;height:16.3pt" o:ole="">
            <v:imagedata r:id="rId272" o:title=""/>
          </v:shape>
          <o:OLEObject Type="Embed" ProgID="Equation.DSMT4" ShapeID="_x0000_i1156" DrawAspect="Content" ObjectID="_1698853203" r:id="rId273"/>
        </w:object>
      </w:r>
      <w:r w:rsidRPr="00EB0C6A">
        <w:rPr>
          <w:kern w:val="0"/>
          <w:position w:val="-4"/>
          <w:szCs w:val="21"/>
          <w:lang w:val="zh-CN"/>
        </w:rPr>
        <w:t>下的标准型</w:t>
      </w:r>
      <w:r>
        <w:rPr>
          <w:rFonts w:hint="eastAsia"/>
          <w:kern w:val="0"/>
          <w:position w:val="-4"/>
          <w:szCs w:val="21"/>
          <w:lang w:val="zh-CN"/>
        </w:rPr>
        <w:t>为</w:t>
      </w:r>
      <w:r w:rsidR="0032125D" w:rsidRPr="0032125D">
        <w:rPr>
          <w:position w:val="-12"/>
        </w:rPr>
        <w:object w:dxaOrig="1160" w:dyaOrig="380">
          <v:shape id="_x0000_i1157" type="#_x0000_t75" style="width:58.25pt;height:18.8pt" o:ole="">
            <v:imagedata r:id="rId274" o:title=""/>
          </v:shape>
          <o:OLEObject Type="Embed" ProgID="Equation.DSMT4" ShapeID="_x0000_i1157" DrawAspect="Content" ObjectID="_1698853204" r:id="rId275"/>
        </w:object>
      </w:r>
      <w:r w:rsidRPr="00EB0C6A">
        <w:rPr>
          <w:rFonts w:hint="eastAsia"/>
          <w:kern w:val="0"/>
          <w:position w:val="-4"/>
          <w:szCs w:val="21"/>
          <w:lang w:val="zh-CN"/>
        </w:rPr>
        <w:t>，</w:t>
      </w:r>
      <w:r w:rsidRPr="00EB0C6A">
        <w:rPr>
          <w:kern w:val="0"/>
          <w:position w:val="-4"/>
          <w:szCs w:val="21"/>
          <w:lang w:val="zh-CN"/>
        </w:rPr>
        <w:t>求</w:t>
      </w:r>
      <w:r w:rsidR="0032125D" w:rsidRPr="0032125D">
        <w:rPr>
          <w:position w:val="-6"/>
        </w:rPr>
        <w:object w:dxaOrig="200" w:dyaOrig="220">
          <v:shape id="_x0000_i1158" type="#_x0000_t75" style="width:10pt;height:11.25pt" o:ole="">
            <v:imagedata r:id="rId276" o:title=""/>
          </v:shape>
          <o:OLEObject Type="Embed" ProgID="Equation.DSMT4" ShapeID="_x0000_i1158" DrawAspect="Content" ObjectID="_1698853205" r:id="rId277"/>
        </w:object>
      </w:r>
      <w:r w:rsidRPr="00EB0C6A">
        <w:rPr>
          <w:kern w:val="0"/>
          <w:position w:val="-4"/>
          <w:szCs w:val="21"/>
          <w:lang w:val="zh-CN"/>
        </w:rPr>
        <w:t>的值及一个正交矩阵</w:t>
      </w:r>
      <w:r w:rsidR="0032125D" w:rsidRPr="0032125D">
        <w:rPr>
          <w:position w:val="-10"/>
        </w:rPr>
        <w:object w:dxaOrig="220" w:dyaOrig="320">
          <v:shape id="_x0000_i1159" type="#_x0000_t75" style="width:11.25pt;height:16.3pt" o:ole="">
            <v:imagedata r:id="rId278" o:title=""/>
          </v:shape>
          <o:OLEObject Type="Embed" ProgID="Equation.DSMT4" ShapeID="_x0000_i1159" DrawAspect="Content" ObjectID="_1698853206" r:id="rId279"/>
        </w:object>
      </w:r>
      <w:r>
        <w:rPr>
          <w:rFonts w:hint="eastAsia"/>
          <w:kern w:val="0"/>
          <w:position w:val="-4"/>
          <w:szCs w:val="21"/>
          <w:lang w:val="zh-CN"/>
        </w:rPr>
        <w:t>．</w:t>
      </w:r>
    </w:p>
    <w:p w:rsidR="006D7E9C" w:rsidRDefault="006D7E9C" w:rsidP="00CA00AF">
      <w:pPr>
        <w:rPr>
          <w:rFonts w:hint="eastAsia"/>
        </w:rPr>
      </w:pPr>
    </w:p>
    <w:p w:rsidR="009F36FC" w:rsidRPr="006D7E9C" w:rsidRDefault="009F36FC" w:rsidP="00CA00AF"/>
    <w:sectPr w:rsidR="009F36FC" w:rsidRPr="006D7E9C" w:rsidSect="00223006">
      <w:headerReference w:type="even" r:id="rId280"/>
      <w:footerReference w:type="even" r:id="rId281"/>
      <w:footerReference w:type="default" r:id="rId282"/>
      <w:headerReference w:type="first" r:id="rId28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15C9" w:rsidRDefault="00EE15C9">
      <w:r>
        <w:separator/>
      </w:r>
    </w:p>
  </w:endnote>
  <w:endnote w:type="continuationSeparator" w:id="0">
    <w:p w:rsidR="00EE15C9" w:rsidRDefault="00EE15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2125D" w:rsidRDefault="002F0B7A" w:rsidP="00D80857">
        <w:pPr>
          <w:pStyle w:val="a4"/>
          <w:ind w:right="360" w:firstLine="360"/>
        </w:pPr>
        <w:r w:rsidRPr="002F0B7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2125D" w:rsidRDefault="002F0B7A">
                    <w:pPr>
                      <w:jc w:val="center"/>
                      <w:rPr>
                        <w:color w:val="5B9BD5" w:themeColor="accent1"/>
                      </w:rPr>
                    </w:pPr>
                    <w:r w:rsidRPr="002F0B7A">
                      <w:fldChar w:fldCharType="begin"/>
                    </w:r>
                    <w:r w:rsidR="0032125D">
                      <w:instrText>PAGE    \* MERGEFORMAT</w:instrText>
                    </w:r>
                    <w:r w:rsidRPr="002F0B7A">
                      <w:fldChar w:fldCharType="separate"/>
                    </w:r>
                    <w:r w:rsidR="0032125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25D" w:rsidRPr="003C7E48" w:rsidRDefault="0032125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F0B7A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F0B7A">
      <w:rPr>
        <w:noProof/>
        <w:lang w:val="zh-CN"/>
      </w:rPr>
      <w:fldChar w:fldCharType="separate"/>
    </w:r>
    <w:r w:rsidR="009F36FC">
      <w:rPr>
        <w:noProof/>
        <w:lang w:val="zh-CN"/>
      </w:rPr>
      <w:t>1</w:t>
    </w:r>
    <w:r w:rsidR="002F0B7A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15C9" w:rsidRDefault="00EE15C9">
      <w:r>
        <w:separator/>
      </w:r>
    </w:p>
  </w:footnote>
  <w:footnote w:type="continuationSeparator" w:id="0">
    <w:p w:rsidR="00EE15C9" w:rsidRDefault="00EE15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25D" w:rsidRPr="006E3539" w:rsidRDefault="0032125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125D" w:rsidRDefault="002F0B7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11.25pt;height:11.25pt" o:bullet="t">
        <v:imagedata r:id="rId1" o:title="msoA"/>
      </v:shape>
    </w:pict>
  </w:numPicBullet>
  <w:numPicBullet w:numPicBulletId="1">
    <w:pict>
      <v:shape id="_x0000_i1111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D50A70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53A644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5A28364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13A4C99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E65E1FF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A28435B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16CA9F2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C6257A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AE22F5A2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2BC6CB6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64FA45F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5F92EF8E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04090011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4B86"/>
    <w:rsid w:val="000306BD"/>
    <w:rsid w:val="00042111"/>
    <w:rsid w:val="00046DD7"/>
    <w:rsid w:val="00061C54"/>
    <w:rsid w:val="00092FB9"/>
    <w:rsid w:val="000977C3"/>
    <w:rsid w:val="000A777C"/>
    <w:rsid w:val="000B1535"/>
    <w:rsid w:val="000B59AC"/>
    <w:rsid w:val="000C363F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34D5"/>
    <w:rsid w:val="00135729"/>
    <w:rsid w:val="00142B47"/>
    <w:rsid w:val="001461F0"/>
    <w:rsid w:val="00151644"/>
    <w:rsid w:val="00153A48"/>
    <w:rsid w:val="0015485D"/>
    <w:rsid w:val="00154F0E"/>
    <w:rsid w:val="00171BE2"/>
    <w:rsid w:val="00173BCA"/>
    <w:rsid w:val="00181D33"/>
    <w:rsid w:val="00183302"/>
    <w:rsid w:val="00187824"/>
    <w:rsid w:val="00187C0C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587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F5E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4E9C"/>
    <w:rsid w:val="002E3334"/>
    <w:rsid w:val="002E369F"/>
    <w:rsid w:val="002E601D"/>
    <w:rsid w:val="002E686D"/>
    <w:rsid w:val="002E7029"/>
    <w:rsid w:val="002F0B7A"/>
    <w:rsid w:val="00300AB8"/>
    <w:rsid w:val="00300CDB"/>
    <w:rsid w:val="00305B24"/>
    <w:rsid w:val="00313DA5"/>
    <w:rsid w:val="003175E7"/>
    <w:rsid w:val="0032125D"/>
    <w:rsid w:val="0032739C"/>
    <w:rsid w:val="003304DE"/>
    <w:rsid w:val="00330B11"/>
    <w:rsid w:val="0034637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19A"/>
    <w:rsid w:val="003B25F2"/>
    <w:rsid w:val="003B5D7A"/>
    <w:rsid w:val="003C55E0"/>
    <w:rsid w:val="003C699F"/>
    <w:rsid w:val="003C7E48"/>
    <w:rsid w:val="003D0B2C"/>
    <w:rsid w:val="003D2E90"/>
    <w:rsid w:val="003D58DF"/>
    <w:rsid w:val="003E3E3D"/>
    <w:rsid w:val="00404DBD"/>
    <w:rsid w:val="004171D8"/>
    <w:rsid w:val="00424A84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5795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1872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4316"/>
    <w:rsid w:val="00535496"/>
    <w:rsid w:val="00535CEE"/>
    <w:rsid w:val="0053617D"/>
    <w:rsid w:val="005410A0"/>
    <w:rsid w:val="005426F1"/>
    <w:rsid w:val="0054309E"/>
    <w:rsid w:val="0054343F"/>
    <w:rsid w:val="00545042"/>
    <w:rsid w:val="00547391"/>
    <w:rsid w:val="0055345C"/>
    <w:rsid w:val="00563353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388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3BA"/>
    <w:rsid w:val="00643BE8"/>
    <w:rsid w:val="0066003F"/>
    <w:rsid w:val="00663097"/>
    <w:rsid w:val="00671438"/>
    <w:rsid w:val="006724BD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7E9C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0C99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2E8F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361D"/>
    <w:rsid w:val="00845C8B"/>
    <w:rsid w:val="00845EE6"/>
    <w:rsid w:val="00847B85"/>
    <w:rsid w:val="00855BA5"/>
    <w:rsid w:val="008610C2"/>
    <w:rsid w:val="00863FCB"/>
    <w:rsid w:val="008647AF"/>
    <w:rsid w:val="00874BD4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C7BB7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2F4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36FC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221C"/>
    <w:rsid w:val="00A17338"/>
    <w:rsid w:val="00A51D94"/>
    <w:rsid w:val="00A5482C"/>
    <w:rsid w:val="00A567F3"/>
    <w:rsid w:val="00A6039A"/>
    <w:rsid w:val="00A66074"/>
    <w:rsid w:val="00A71A99"/>
    <w:rsid w:val="00A848AF"/>
    <w:rsid w:val="00A92F23"/>
    <w:rsid w:val="00A97179"/>
    <w:rsid w:val="00AA02C2"/>
    <w:rsid w:val="00AA203F"/>
    <w:rsid w:val="00AA335C"/>
    <w:rsid w:val="00AA72C3"/>
    <w:rsid w:val="00AB2455"/>
    <w:rsid w:val="00AB3589"/>
    <w:rsid w:val="00AB6AC2"/>
    <w:rsid w:val="00AB79F7"/>
    <w:rsid w:val="00AC0A1C"/>
    <w:rsid w:val="00AC0FC7"/>
    <w:rsid w:val="00AE114B"/>
    <w:rsid w:val="00AE4BA9"/>
    <w:rsid w:val="00AE608F"/>
    <w:rsid w:val="00AE7C7B"/>
    <w:rsid w:val="00AF0BCA"/>
    <w:rsid w:val="00AF21D6"/>
    <w:rsid w:val="00AF3D50"/>
    <w:rsid w:val="00AF6F30"/>
    <w:rsid w:val="00B01255"/>
    <w:rsid w:val="00B0236B"/>
    <w:rsid w:val="00B0636A"/>
    <w:rsid w:val="00B120CD"/>
    <w:rsid w:val="00B123D0"/>
    <w:rsid w:val="00B136E3"/>
    <w:rsid w:val="00B20BE5"/>
    <w:rsid w:val="00B26BCF"/>
    <w:rsid w:val="00B30CB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D750A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1BCE"/>
    <w:rsid w:val="00C87BA6"/>
    <w:rsid w:val="00C92094"/>
    <w:rsid w:val="00C928FD"/>
    <w:rsid w:val="00C95D9C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4EC2"/>
    <w:rsid w:val="00CF5B32"/>
    <w:rsid w:val="00D01D53"/>
    <w:rsid w:val="00D133EF"/>
    <w:rsid w:val="00D21403"/>
    <w:rsid w:val="00D27D3E"/>
    <w:rsid w:val="00D342D5"/>
    <w:rsid w:val="00D36E74"/>
    <w:rsid w:val="00D40F8B"/>
    <w:rsid w:val="00D42ECE"/>
    <w:rsid w:val="00D45DA2"/>
    <w:rsid w:val="00D46F9A"/>
    <w:rsid w:val="00D506E0"/>
    <w:rsid w:val="00D520B7"/>
    <w:rsid w:val="00D52E28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7D27"/>
    <w:rsid w:val="00DC2139"/>
    <w:rsid w:val="00DC3FE0"/>
    <w:rsid w:val="00DD4BEC"/>
    <w:rsid w:val="00DE3CB9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88D"/>
    <w:rsid w:val="00EC6B0E"/>
    <w:rsid w:val="00ED2A37"/>
    <w:rsid w:val="00EE066C"/>
    <w:rsid w:val="00EE15C9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8D6"/>
    <w:rsid w:val="00F9555A"/>
    <w:rsid w:val="00F95A31"/>
    <w:rsid w:val="00FA2716"/>
    <w:rsid w:val="00FA277F"/>
    <w:rsid w:val="00FA5A5A"/>
    <w:rsid w:val="00FA7DFA"/>
    <w:rsid w:val="00FB0B22"/>
    <w:rsid w:val="00FB56ED"/>
    <w:rsid w:val="00FC0894"/>
    <w:rsid w:val="00FC1D5F"/>
    <w:rsid w:val="00FC3C99"/>
    <w:rsid w:val="00FC66DC"/>
    <w:rsid w:val="00FC754A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4"/>
    <w:rsid w:val="00D45DA2"/>
    <w:pPr>
      <w:shd w:val="clear" w:color="auto" w:fill="000080"/>
    </w:pPr>
  </w:style>
  <w:style w:type="paragraph" w:styleId="ac">
    <w:name w:val="Plain Text"/>
    <w:basedOn w:val="a"/>
    <w:link w:val="Char5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6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7">
    <w:name w:val="标题 Char"/>
    <w:basedOn w:val="a0"/>
    <w:link w:val="af"/>
    <w:rsid w:val="009F36F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7"/>
    <w:qFormat/>
    <w:rsid w:val="009F36F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link w:val="Char8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9"/>
    <w:rsid w:val="00D80857"/>
    <w:rPr>
      <w:i/>
      <w:iCs/>
      <w:color w:val="000000"/>
      <w:szCs w:val="21"/>
    </w:rPr>
  </w:style>
  <w:style w:type="character" w:customStyle="1" w:styleId="Char9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a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a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b"/>
    <w:rsid w:val="009F5ABB"/>
    <w:pPr>
      <w:spacing w:after="120"/>
    </w:pPr>
    <w:rPr>
      <w:szCs w:val="24"/>
    </w:rPr>
  </w:style>
  <w:style w:type="character" w:customStyle="1" w:styleId="Charb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c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c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d"/>
    <w:rsid w:val="00024384"/>
    <w:pPr>
      <w:ind w:firstLineChars="100" w:firstLine="420"/>
    </w:pPr>
  </w:style>
  <w:style w:type="character" w:customStyle="1" w:styleId="Chard">
    <w:name w:val="正文首行缩进 Char"/>
    <w:basedOn w:val="Charb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6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6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5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e"/>
    <w:rsid w:val="00B90998"/>
    <w:pPr>
      <w:jc w:val="left"/>
    </w:pPr>
    <w:rPr>
      <w:szCs w:val="24"/>
    </w:rPr>
  </w:style>
  <w:style w:type="character" w:customStyle="1" w:styleId="Chare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uiPriority w:val="34"/>
    <w:qFormat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link w:val="MTDisplayEquationChar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customStyle="1" w:styleId="W-">
    <w:name w:val="W-请开始答题、题目、选项"/>
    <w:link w:val="W-CharChar"/>
    <w:rsid w:val="006D7E9C"/>
    <w:pPr>
      <w:ind w:firstLineChars="200" w:firstLine="200"/>
      <w:jc w:val="both"/>
      <w:textAlignment w:val="center"/>
    </w:pPr>
    <w:rPr>
      <w:sz w:val="21"/>
    </w:rPr>
  </w:style>
  <w:style w:type="paragraph" w:customStyle="1" w:styleId="H-1">
    <w:name w:val="H-1级标题 部分"/>
    <w:basedOn w:val="1"/>
    <w:next w:val="H-2"/>
    <w:rsid w:val="006D7E9C"/>
    <w:pPr>
      <w:keepNext w:val="0"/>
      <w:keepLines w:val="0"/>
      <w:widowControl/>
      <w:spacing w:beforeLines="50" w:afterLines="50"/>
      <w:jc w:val="center"/>
      <w:textAlignment w:val="center"/>
    </w:pPr>
    <w:rPr>
      <w:rFonts w:ascii="Times New Roman" w:eastAsia="黑体" w:hAnsi="Times New Roman"/>
      <w:b w:val="0"/>
      <w:bCs w:val="0"/>
      <w:kern w:val="2"/>
      <w:sz w:val="44"/>
      <w:szCs w:val="21"/>
    </w:rPr>
  </w:style>
  <w:style w:type="paragraph" w:customStyle="1" w:styleId="H-2">
    <w:name w:val="H-2级标题 章"/>
    <w:basedOn w:val="2"/>
    <w:next w:val="H-3"/>
    <w:rsid w:val="006D7E9C"/>
    <w:pPr>
      <w:autoSpaceDE/>
      <w:autoSpaceDN/>
      <w:adjustRightInd/>
      <w:spacing w:beforeLines="50" w:afterLines="50" w:line="600" w:lineRule="auto"/>
      <w:ind w:left="0" w:firstLine="0"/>
      <w:jc w:val="center"/>
      <w:textAlignment w:val="center"/>
    </w:pPr>
    <w:rPr>
      <w:rFonts w:ascii="Times New Roman" w:eastAsia="黑体" w:hAnsi="Times New Roman"/>
      <w:color w:val="auto"/>
      <w:kern w:val="2"/>
      <w:szCs w:val="36"/>
      <w:lang w:val="en-US"/>
    </w:rPr>
  </w:style>
  <w:style w:type="paragraph" w:customStyle="1" w:styleId="H-3">
    <w:name w:val="H-3级标题 节"/>
    <w:basedOn w:val="3"/>
    <w:next w:val="H-4"/>
    <w:rsid w:val="006D7E9C"/>
    <w:pPr>
      <w:spacing w:beforeLines="50" w:afterLines="50" w:line="480" w:lineRule="auto"/>
      <w:jc w:val="center"/>
      <w:textAlignment w:val="center"/>
    </w:pPr>
    <w:rPr>
      <w:rFonts w:ascii="Times New Roman" w:eastAsia="黑体" w:hAnsi="Times New Roman"/>
      <w:b w:val="0"/>
      <w:bCs/>
      <w:sz w:val="30"/>
      <w:szCs w:val="32"/>
    </w:rPr>
  </w:style>
  <w:style w:type="paragraph" w:customStyle="1" w:styleId="H-4">
    <w:name w:val="H-4级标题 一、"/>
    <w:basedOn w:val="4"/>
    <w:next w:val="H-5"/>
    <w:link w:val="H-4Char"/>
    <w:rsid w:val="006D7E9C"/>
    <w:pPr>
      <w:spacing w:beforeLines="50" w:afterLines="50" w:line="240" w:lineRule="auto"/>
      <w:textAlignment w:val="center"/>
    </w:pPr>
    <w:rPr>
      <w:rFonts w:ascii="Times New Roman" w:hAnsi="Times New Roman"/>
      <w:b w:val="0"/>
      <w:sz w:val="28"/>
    </w:rPr>
  </w:style>
  <w:style w:type="paragraph" w:customStyle="1" w:styleId="H-5">
    <w:name w:val="H-5级标题 （一）"/>
    <w:basedOn w:val="5"/>
    <w:next w:val="H-61"/>
    <w:link w:val="H-5Char"/>
    <w:rsid w:val="006D7E9C"/>
    <w:pPr>
      <w:spacing w:beforeLines="50" w:afterLines="50" w:line="240" w:lineRule="auto"/>
      <w:ind w:firstLineChars="200" w:firstLine="200"/>
      <w:textAlignment w:val="center"/>
    </w:pPr>
    <w:rPr>
      <w:rFonts w:ascii="Times New Roman" w:eastAsia="黑体" w:hAnsi="Times New Roman"/>
      <w:b w:val="0"/>
      <w:sz w:val="24"/>
    </w:rPr>
  </w:style>
  <w:style w:type="paragraph" w:customStyle="1" w:styleId="H-61">
    <w:name w:val="H-6级标题 1．"/>
    <w:basedOn w:val="6"/>
    <w:next w:val="a"/>
    <w:rsid w:val="006D7E9C"/>
    <w:pPr>
      <w:keepNext/>
      <w:keepLines/>
      <w:widowControl w:val="0"/>
      <w:spacing w:before="0" w:beforeAutospacing="0" w:after="0" w:afterAutospacing="0" w:line="300" w:lineRule="auto"/>
      <w:ind w:firstLineChars="200" w:firstLine="200"/>
      <w:jc w:val="both"/>
      <w:textAlignment w:val="center"/>
    </w:pPr>
    <w:rPr>
      <w:rFonts w:ascii="Times New Roman" w:hAnsi="Times New Roman"/>
      <w:b w:val="0"/>
      <w:color w:val="auto"/>
      <w:kern w:val="2"/>
      <w:sz w:val="21"/>
      <w:szCs w:val="21"/>
    </w:rPr>
  </w:style>
  <w:style w:type="paragraph" w:customStyle="1" w:styleId="W-0">
    <w:name w:val="W-讲义答案和解析"/>
    <w:next w:val="a"/>
    <w:link w:val="W-CharCharChar"/>
    <w:rsid w:val="006D7E9C"/>
    <w:pPr>
      <w:ind w:firstLineChars="200" w:firstLine="200"/>
      <w:jc w:val="both"/>
      <w:textAlignment w:val="center"/>
    </w:pPr>
    <w:rPr>
      <w:color w:val="FF0000"/>
      <w:sz w:val="21"/>
      <w:szCs w:val="21"/>
    </w:rPr>
  </w:style>
  <w:style w:type="paragraph" w:customStyle="1" w:styleId="W-1">
    <w:name w:val="W-考情分析"/>
    <w:basedOn w:val="H-3"/>
    <w:rsid w:val="006D7E9C"/>
    <w:pPr>
      <w:outlineLvl w:val="9"/>
    </w:pPr>
    <w:rPr>
      <w:rFonts w:eastAsia="楷体_GB2312"/>
    </w:rPr>
  </w:style>
  <w:style w:type="paragraph" w:customStyle="1" w:styleId="W-2">
    <w:name w:val="W-？、题型说明"/>
    <w:next w:val="W-"/>
    <w:rsid w:val="006D7E9C"/>
    <w:pPr>
      <w:spacing w:beforeLines="100"/>
      <w:ind w:firstLineChars="200" w:firstLine="200"/>
      <w:jc w:val="both"/>
      <w:outlineLvl w:val="1"/>
    </w:pPr>
    <w:rPr>
      <w:b/>
      <w:sz w:val="21"/>
    </w:rPr>
  </w:style>
  <w:style w:type="paragraph" w:customStyle="1" w:styleId="W-3">
    <w:name w:val="W-题目来源、题目说明"/>
    <w:next w:val="W-"/>
    <w:link w:val="W-Char"/>
    <w:rsid w:val="006D7E9C"/>
    <w:pPr>
      <w:jc w:val="both"/>
      <w:textAlignment w:val="center"/>
    </w:pPr>
    <w:rPr>
      <w:color w:val="0000FF"/>
      <w:sz w:val="21"/>
    </w:rPr>
  </w:style>
  <w:style w:type="paragraph" w:customStyle="1" w:styleId="W-4">
    <w:name w:val="W-？、题前说明"/>
    <w:basedOn w:val="W-2"/>
    <w:rsid w:val="006D7E9C"/>
    <w:pPr>
      <w:outlineLvl w:val="9"/>
    </w:pPr>
  </w:style>
  <w:style w:type="paragraph" w:customStyle="1" w:styleId="W-5">
    <w:name w:val="W-共？题共分？钟"/>
    <w:basedOn w:val="2"/>
    <w:next w:val="W-2"/>
    <w:rsid w:val="006D7E9C"/>
    <w:pPr>
      <w:autoSpaceDE/>
      <w:autoSpaceDN/>
      <w:adjustRightInd/>
      <w:spacing w:beforeLines="50" w:afterLines="50"/>
      <w:ind w:left="0" w:firstLine="0"/>
      <w:jc w:val="center"/>
      <w:outlineLvl w:val="9"/>
    </w:pPr>
    <w:rPr>
      <w:rFonts w:ascii="Times New Roman" w:hAnsi="Times New Roman"/>
      <w:b/>
      <w:color w:val="auto"/>
      <w:kern w:val="2"/>
      <w:sz w:val="21"/>
      <w:szCs w:val="36"/>
      <w:lang w:val="en-US"/>
    </w:rPr>
  </w:style>
  <w:style w:type="paragraph" w:customStyle="1" w:styleId="W-6">
    <w:name w:val="W-第？部分"/>
    <w:basedOn w:val="1"/>
    <w:next w:val="W-5"/>
    <w:rsid w:val="006D7E9C"/>
    <w:pPr>
      <w:keepNext w:val="0"/>
      <w:keepLines w:val="0"/>
      <w:spacing w:beforeLines="100" w:afterLines="100"/>
      <w:jc w:val="center"/>
    </w:pPr>
    <w:rPr>
      <w:rFonts w:ascii="Times New Roman" w:eastAsia="宋体" w:hAnsi="Times New Roman"/>
      <w:bCs w:val="0"/>
      <w:kern w:val="2"/>
      <w:sz w:val="28"/>
    </w:rPr>
  </w:style>
  <w:style w:type="paragraph" w:customStyle="1" w:styleId="W-7">
    <w:name w:val="W-考情分析正文"/>
    <w:basedOn w:val="W-"/>
    <w:rsid w:val="006D7E9C"/>
    <w:rPr>
      <w:rFonts w:eastAsia="楷体_GB2312"/>
    </w:rPr>
  </w:style>
  <w:style w:type="paragraph" w:customStyle="1" w:styleId="H-71">
    <w:name w:val="H-7级标题 （1）"/>
    <w:basedOn w:val="W-"/>
    <w:rsid w:val="006D7E9C"/>
    <w:pPr>
      <w:spacing w:line="300" w:lineRule="auto"/>
    </w:pPr>
  </w:style>
  <w:style w:type="paragraph" w:customStyle="1" w:styleId="H-8">
    <w:name w:val="H-8级标题 ①"/>
    <w:basedOn w:val="H-71"/>
    <w:rsid w:val="006D7E9C"/>
  </w:style>
  <w:style w:type="paragraph" w:customStyle="1" w:styleId="2014">
    <w:name w:val="2014讲义一级标题"/>
    <w:basedOn w:val="a"/>
    <w:link w:val="2014Char"/>
    <w:rsid w:val="006D7E9C"/>
    <w:pPr>
      <w:spacing w:beforeLines="50" w:afterLines="50" w:line="600" w:lineRule="auto"/>
      <w:jc w:val="center"/>
    </w:pPr>
    <w:rPr>
      <w:rFonts w:ascii="黑体" w:eastAsia="黑体" w:hAnsi="Times New Roman"/>
      <w:sz w:val="44"/>
      <w:szCs w:val="44"/>
    </w:rPr>
  </w:style>
  <w:style w:type="paragraph" w:customStyle="1" w:styleId="20140">
    <w:name w:val="2014讲义二级标题"/>
    <w:basedOn w:val="a"/>
    <w:link w:val="2014Char0"/>
    <w:rsid w:val="006D7E9C"/>
    <w:pPr>
      <w:spacing w:beforeLines="50" w:afterLines="50" w:line="600" w:lineRule="auto"/>
      <w:jc w:val="center"/>
    </w:pPr>
    <w:rPr>
      <w:rFonts w:ascii="黑体" w:eastAsia="黑体" w:hAnsi="Times New Roman"/>
      <w:sz w:val="32"/>
      <w:szCs w:val="32"/>
    </w:rPr>
  </w:style>
  <w:style w:type="paragraph" w:customStyle="1" w:styleId="20141">
    <w:name w:val="2014讲义三级标题"/>
    <w:basedOn w:val="a"/>
    <w:link w:val="2014Char1"/>
    <w:rsid w:val="006D7E9C"/>
    <w:pPr>
      <w:spacing w:beforeLines="50" w:afterLines="50" w:line="480" w:lineRule="auto"/>
      <w:jc w:val="center"/>
    </w:pPr>
    <w:rPr>
      <w:rFonts w:ascii="黑体" w:eastAsia="黑体" w:hAnsi="Times New Roman"/>
      <w:sz w:val="30"/>
      <w:szCs w:val="30"/>
    </w:rPr>
  </w:style>
  <w:style w:type="paragraph" w:customStyle="1" w:styleId="20142">
    <w:name w:val="2014讲义四级标题"/>
    <w:basedOn w:val="a"/>
    <w:link w:val="2014Char2"/>
    <w:rsid w:val="006D7E9C"/>
    <w:rPr>
      <w:rFonts w:ascii="黑体" w:eastAsia="黑体" w:hAnsi="Times New Roman"/>
      <w:sz w:val="28"/>
      <w:szCs w:val="28"/>
    </w:rPr>
  </w:style>
  <w:style w:type="paragraph" w:customStyle="1" w:styleId="20143">
    <w:name w:val="2014讲义五级标题"/>
    <w:basedOn w:val="a"/>
    <w:link w:val="2014Char3"/>
    <w:rsid w:val="006D7E9C"/>
    <w:pPr>
      <w:ind w:firstLineChars="200" w:firstLine="480"/>
    </w:pPr>
    <w:rPr>
      <w:rFonts w:ascii="黑体" w:eastAsia="黑体" w:hAnsi="Times New Roman"/>
      <w:szCs w:val="24"/>
    </w:rPr>
  </w:style>
  <w:style w:type="paragraph" w:customStyle="1" w:styleId="20144">
    <w:name w:val="2014讲义六级标题"/>
    <w:basedOn w:val="a"/>
    <w:link w:val="2014Char4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5">
    <w:name w:val="2014讲义七级标题"/>
    <w:basedOn w:val="a"/>
    <w:link w:val="2014Char5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6">
    <w:name w:val="2014讲义八级标题"/>
    <w:basedOn w:val="a"/>
    <w:link w:val="2014Char6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7">
    <w:name w:val="2014讲义正文"/>
    <w:basedOn w:val="a"/>
    <w:link w:val="2014Char7"/>
    <w:rsid w:val="006D7E9C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rsid w:val="006D7E9C"/>
    <w:pPr>
      <w:widowControl/>
      <w:spacing w:before="480" w:line="276" w:lineRule="auto"/>
      <w:outlineLvl w:val="9"/>
    </w:pPr>
    <w:rPr>
      <w:rFonts w:ascii="Cambria" w:eastAsia="宋体" w:hAnsi="Cambria" w:cs="黑体"/>
      <w:color w:val="365F90"/>
      <w:kern w:val="0"/>
      <w:sz w:val="28"/>
      <w:szCs w:val="28"/>
    </w:rPr>
  </w:style>
  <w:style w:type="paragraph" w:customStyle="1" w:styleId="42">
    <w:name w:val="列出段落4"/>
    <w:basedOn w:val="a"/>
    <w:rsid w:val="006D7E9C"/>
    <w:pPr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8">
    <w:name w:val="2014讲义表题"/>
    <w:basedOn w:val="a"/>
    <w:link w:val="2014Char8"/>
    <w:rsid w:val="006D7E9C"/>
    <w:pPr>
      <w:adjustRightInd w:val="0"/>
      <w:snapToGrid w:val="0"/>
      <w:spacing w:line="336" w:lineRule="auto"/>
      <w:jc w:val="center"/>
    </w:pPr>
    <w:rPr>
      <w:rFonts w:ascii="宋体" w:hAnsi="宋体"/>
      <w:sz w:val="18"/>
      <w:szCs w:val="18"/>
    </w:rPr>
  </w:style>
  <w:style w:type="paragraph" w:customStyle="1" w:styleId="20149">
    <w:name w:val="2014讲义图题"/>
    <w:basedOn w:val="20147"/>
    <w:link w:val="2014Char9"/>
    <w:rsid w:val="006D7E9C"/>
    <w:pPr>
      <w:ind w:firstLine="360"/>
      <w:jc w:val="center"/>
    </w:pPr>
    <w:rPr>
      <w:sz w:val="18"/>
      <w:szCs w:val="18"/>
    </w:rPr>
  </w:style>
  <w:style w:type="paragraph" w:customStyle="1" w:styleId="26">
    <w:name w:val="列出段落2"/>
    <w:basedOn w:val="a"/>
    <w:rsid w:val="006D7E9C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14">
    <w:name w:val="无间隔1"/>
    <w:rsid w:val="006D7E9C"/>
    <w:rPr>
      <w:rFonts w:ascii="Calibri" w:hAnsi="Calibri"/>
      <w:sz w:val="22"/>
      <w:szCs w:val="22"/>
      <w:lang w:eastAsia="en-US" w:bidi="en-US"/>
    </w:rPr>
  </w:style>
  <w:style w:type="character" w:customStyle="1" w:styleId="Char4">
    <w:name w:val="文档结构图 Char"/>
    <w:basedOn w:val="a0"/>
    <w:link w:val="ab"/>
    <w:rsid w:val="006D7E9C"/>
    <w:rPr>
      <w:rFonts w:ascii="Cambria" w:hAnsi="Cambria"/>
      <w:kern w:val="2"/>
      <w:sz w:val="24"/>
      <w:shd w:val="clear" w:color="auto" w:fill="000080"/>
    </w:rPr>
  </w:style>
  <w:style w:type="character" w:customStyle="1" w:styleId="H-5Char">
    <w:name w:val="H-5级标题 （一） Char"/>
    <w:link w:val="H-5"/>
    <w:rsid w:val="006D7E9C"/>
    <w:rPr>
      <w:rFonts w:eastAsia="黑体"/>
      <w:bCs/>
      <w:kern w:val="2"/>
      <w:sz w:val="24"/>
      <w:szCs w:val="28"/>
    </w:rPr>
  </w:style>
  <w:style w:type="character" w:customStyle="1" w:styleId="W-Char">
    <w:name w:val="W-题目来源、题目说明 Char"/>
    <w:link w:val="W-3"/>
    <w:rsid w:val="006D7E9C"/>
    <w:rPr>
      <w:color w:val="0000FF"/>
      <w:sz w:val="21"/>
    </w:rPr>
  </w:style>
  <w:style w:type="character" w:customStyle="1" w:styleId="H-4Char">
    <w:name w:val="H-4级标题 一、 Char"/>
    <w:link w:val="H-4"/>
    <w:rsid w:val="006D7E9C"/>
    <w:rPr>
      <w:rFonts w:eastAsia="黑体"/>
      <w:bCs/>
      <w:kern w:val="2"/>
      <w:sz w:val="28"/>
      <w:szCs w:val="28"/>
    </w:rPr>
  </w:style>
  <w:style w:type="character" w:customStyle="1" w:styleId="W-CharCharChar">
    <w:name w:val="W-讲义答案和解析 Char Char Char"/>
    <w:basedOn w:val="a0"/>
    <w:link w:val="W-0"/>
    <w:rsid w:val="006D7E9C"/>
    <w:rPr>
      <w:color w:val="FF0000"/>
      <w:sz w:val="21"/>
      <w:szCs w:val="21"/>
    </w:rPr>
  </w:style>
  <w:style w:type="character" w:customStyle="1" w:styleId="W-CharChar">
    <w:name w:val="W-请开始答题、题目、选项 Char Char"/>
    <w:link w:val="W-"/>
    <w:rsid w:val="006D7E9C"/>
    <w:rPr>
      <w:sz w:val="21"/>
    </w:rPr>
  </w:style>
  <w:style w:type="character" w:customStyle="1" w:styleId="2014Char">
    <w:name w:val="2014讲义一级标题 Char"/>
    <w:basedOn w:val="a0"/>
    <w:link w:val="2014"/>
    <w:rsid w:val="006D7E9C"/>
    <w:rPr>
      <w:rFonts w:ascii="黑体" w:eastAsia="黑体"/>
      <w:kern w:val="2"/>
      <w:sz w:val="44"/>
      <w:szCs w:val="44"/>
    </w:rPr>
  </w:style>
  <w:style w:type="character" w:customStyle="1" w:styleId="2014Char0">
    <w:name w:val="2014讲义二级标题 Char"/>
    <w:basedOn w:val="a0"/>
    <w:link w:val="20140"/>
    <w:rsid w:val="006D7E9C"/>
    <w:rPr>
      <w:rFonts w:ascii="黑体" w:eastAsia="黑体"/>
      <w:kern w:val="2"/>
      <w:sz w:val="32"/>
      <w:szCs w:val="32"/>
    </w:rPr>
  </w:style>
  <w:style w:type="character" w:customStyle="1" w:styleId="2014Char1">
    <w:name w:val="2014讲义三级标题 Char"/>
    <w:basedOn w:val="a0"/>
    <w:link w:val="20141"/>
    <w:rsid w:val="006D7E9C"/>
    <w:rPr>
      <w:rFonts w:ascii="黑体" w:eastAsia="黑体"/>
      <w:kern w:val="2"/>
      <w:sz w:val="30"/>
      <w:szCs w:val="30"/>
    </w:rPr>
  </w:style>
  <w:style w:type="character" w:customStyle="1" w:styleId="2014Char2">
    <w:name w:val="2014讲义四级标题 Char"/>
    <w:basedOn w:val="a0"/>
    <w:link w:val="20142"/>
    <w:rsid w:val="006D7E9C"/>
    <w:rPr>
      <w:rFonts w:ascii="黑体" w:eastAsia="黑体"/>
      <w:kern w:val="2"/>
      <w:sz w:val="28"/>
      <w:szCs w:val="28"/>
    </w:rPr>
  </w:style>
  <w:style w:type="character" w:customStyle="1" w:styleId="2014Char3">
    <w:name w:val="2014讲义五级标题 Char"/>
    <w:basedOn w:val="a0"/>
    <w:link w:val="20143"/>
    <w:rsid w:val="006D7E9C"/>
    <w:rPr>
      <w:rFonts w:ascii="黑体" w:eastAsia="黑体"/>
      <w:kern w:val="2"/>
      <w:sz w:val="24"/>
      <w:szCs w:val="24"/>
    </w:rPr>
  </w:style>
  <w:style w:type="character" w:customStyle="1" w:styleId="2014Char4">
    <w:name w:val="2014讲义六级标题 Char"/>
    <w:basedOn w:val="a0"/>
    <w:link w:val="20144"/>
    <w:rsid w:val="006D7E9C"/>
    <w:rPr>
      <w:kern w:val="2"/>
      <w:sz w:val="21"/>
      <w:szCs w:val="24"/>
    </w:rPr>
  </w:style>
  <w:style w:type="character" w:customStyle="1" w:styleId="2014Char5">
    <w:name w:val="2014讲义七级标题 Char"/>
    <w:basedOn w:val="a0"/>
    <w:link w:val="20145"/>
    <w:rsid w:val="006D7E9C"/>
    <w:rPr>
      <w:kern w:val="2"/>
      <w:sz w:val="21"/>
      <w:szCs w:val="24"/>
    </w:rPr>
  </w:style>
  <w:style w:type="character" w:customStyle="1" w:styleId="2014Char6">
    <w:name w:val="2014讲义八级标题 Char"/>
    <w:basedOn w:val="a0"/>
    <w:link w:val="20146"/>
    <w:rsid w:val="006D7E9C"/>
    <w:rPr>
      <w:kern w:val="2"/>
      <w:sz w:val="21"/>
      <w:szCs w:val="24"/>
    </w:rPr>
  </w:style>
  <w:style w:type="character" w:customStyle="1" w:styleId="2014Char7">
    <w:name w:val="2014讲义正文 Char"/>
    <w:basedOn w:val="a0"/>
    <w:link w:val="20147"/>
    <w:rsid w:val="006D7E9C"/>
    <w:rPr>
      <w:kern w:val="2"/>
      <w:sz w:val="21"/>
      <w:szCs w:val="24"/>
    </w:rPr>
  </w:style>
  <w:style w:type="character" w:customStyle="1" w:styleId="2014Char8">
    <w:name w:val="2014讲义表题 Char"/>
    <w:basedOn w:val="a0"/>
    <w:link w:val="20148"/>
    <w:rsid w:val="006D7E9C"/>
    <w:rPr>
      <w:rFonts w:ascii="宋体" w:hAnsi="宋体"/>
      <w:kern w:val="2"/>
      <w:sz w:val="18"/>
      <w:szCs w:val="18"/>
    </w:rPr>
  </w:style>
  <w:style w:type="character" w:customStyle="1" w:styleId="2014Char9">
    <w:name w:val="2014讲义图题 Char"/>
    <w:basedOn w:val="2014Char7"/>
    <w:link w:val="20149"/>
    <w:rsid w:val="006D7E9C"/>
    <w:rPr>
      <w:sz w:val="18"/>
      <w:szCs w:val="18"/>
    </w:rPr>
  </w:style>
  <w:style w:type="paragraph" w:customStyle="1" w:styleId="27">
    <w:name w:val="无间隔2"/>
    <w:rsid w:val="006D7E9C"/>
    <w:rPr>
      <w:rFonts w:ascii="Calibri" w:hAnsi="Calibri"/>
      <w:sz w:val="22"/>
      <w:szCs w:val="22"/>
      <w:lang w:eastAsia="en-US" w:bidi="en-US"/>
    </w:rPr>
  </w:style>
  <w:style w:type="paragraph" w:customStyle="1" w:styleId="32">
    <w:name w:val="列出段落3"/>
    <w:basedOn w:val="a"/>
    <w:uiPriority w:val="34"/>
    <w:qFormat/>
    <w:rsid w:val="006D7E9C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15">
    <w:name w:val="明显强调1"/>
    <w:basedOn w:val="a0"/>
    <w:rsid w:val="006D7E9C"/>
    <w:rPr>
      <w:b/>
      <w:bCs/>
      <w:i/>
      <w:iCs/>
      <w:color w:val="4F81BD"/>
    </w:rPr>
  </w:style>
  <w:style w:type="character" w:customStyle="1" w:styleId="16">
    <w:name w:val="不明显参考1"/>
    <w:basedOn w:val="a0"/>
    <w:rsid w:val="006D7E9C"/>
    <w:rPr>
      <w:smallCaps/>
      <w:color w:val="C0504D"/>
      <w:u w:val="single"/>
    </w:rPr>
  </w:style>
  <w:style w:type="character" w:customStyle="1" w:styleId="17">
    <w:name w:val="不明显强调1"/>
    <w:basedOn w:val="a0"/>
    <w:rsid w:val="006D7E9C"/>
    <w:rPr>
      <w:i/>
      <w:iCs/>
      <w:color w:val="808080"/>
    </w:rPr>
  </w:style>
  <w:style w:type="character" w:customStyle="1" w:styleId="18">
    <w:name w:val="明显参考1"/>
    <w:basedOn w:val="a0"/>
    <w:rsid w:val="006D7E9C"/>
    <w:rPr>
      <w:b/>
      <w:bCs/>
      <w:smallCaps/>
      <w:color w:val="C0504D"/>
      <w:spacing w:val="5"/>
      <w:u w:val="single"/>
    </w:rPr>
  </w:style>
  <w:style w:type="character" w:customStyle="1" w:styleId="CharChar110">
    <w:name w:val="Char Char11"/>
    <w:basedOn w:val="a0"/>
    <w:rsid w:val="006D7E9C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paragraph" w:customStyle="1" w:styleId="19">
    <w:name w:val="引用1"/>
    <w:basedOn w:val="a"/>
    <w:next w:val="a"/>
    <w:qFormat/>
    <w:rsid w:val="006D7E9C"/>
    <w:rPr>
      <w:rFonts w:ascii="Times New Roman" w:hAnsi="Times New Roman"/>
      <w:i/>
      <w:iCs/>
      <w:color w:val="000000"/>
      <w:sz w:val="21"/>
      <w:szCs w:val="21"/>
    </w:rPr>
  </w:style>
  <w:style w:type="paragraph" w:customStyle="1" w:styleId="1a">
    <w:name w:val="明显引用1"/>
    <w:basedOn w:val="a"/>
    <w:next w:val="a"/>
    <w:rsid w:val="006D7E9C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/>
      <w:sz w:val="21"/>
      <w:szCs w:val="21"/>
    </w:rPr>
  </w:style>
  <w:style w:type="character" w:customStyle="1" w:styleId="1b">
    <w:name w:val="书籍标题1"/>
    <w:basedOn w:val="a0"/>
    <w:rsid w:val="006D7E9C"/>
    <w:rPr>
      <w:b/>
      <w:bCs/>
      <w:smallCaps/>
      <w:spacing w:val="5"/>
    </w:rPr>
  </w:style>
  <w:style w:type="character" w:customStyle="1" w:styleId="Char10">
    <w:name w:val="引用 Char1"/>
    <w:basedOn w:val="a0"/>
    <w:uiPriority w:val="29"/>
    <w:rsid w:val="006D7E9C"/>
    <w:rPr>
      <w:i/>
      <w:iCs/>
      <w:color w:val="000000"/>
      <w:kern w:val="2"/>
      <w:sz w:val="21"/>
      <w:szCs w:val="24"/>
    </w:rPr>
  </w:style>
  <w:style w:type="character" w:customStyle="1" w:styleId="2Char10">
    <w:name w:val="正文文本缩进 2 Char1"/>
    <w:basedOn w:val="a0"/>
    <w:semiHidden/>
    <w:rsid w:val="006D7E9C"/>
    <w:rPr>
      <w:kern w:val="2"/>
      <w:sz w:val="21"/>
      <w:szCs w:val="24"/>
    </w:rPr>
  </w:style>
  <w:style w:type="character" w:customStyle="1" w:styleId="Char11">
    <w:name w:val="标题 Char1"/>
    <w:basedOn w:val="a0"/>
    <w:uiPriority w:val="10"/>
    <w:rsid w:val="006D7E9C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10">
    <w:name w:val="列出段落31"/>
    <w:basedOn w:val="a"/>
    <w:rsid w:val="006D7E9C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Char12">
    <w:name w:val="正文文本 Char1"/>
    <w:basedOn w:val="a0"/>
    <w:semiHidden/>
    <w:rsid w:val="006D7E9C"/>
    <w:rPr>
      <w:kern w:val="2"/>
      <w:sz w:val="21"/>
      <w:szCs w:val="24"/>
    </w:rPr>
  </w:style>
  <w:style w:type="character" w:customStyle="1" w:styleId="Char13">
    <w:name w:val="正文首行缩进 Char1"/>
    <w:basedOn w:val="Char12"/>
    <w:semiHidden/>
    <w:rsid w:val="006D7E9C"/>
  </w:style>
  <w:style w:type="paragraph" w:customStyle="1" w:styleId="TOC2">
    <w:name w:val="TOC 标题2"/>
    <w:basedOn w:val="1"/>
    <w:next w:val="a"/>
    <w:rsid w:val="006D7E9C"/>
    <w:pPr>
      <w:widowControl/>
      <w:spacing w:before="48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Char14">
    <w:name w:val="正文文本缩进 Char1"/>
    <w:basedOn w:val="a0"/>
    <w:semiHidden/>
    <w:rsid w:val="006D7E9C"/>
    <w:rPr>
      <w:kern w:val="2"/>
      <w:sz w:val="21"/>
      <w:szCs w:val="24"/>
    </w:rPr>
  </w:style>
  <w:style w:type="character" w:customStyle="1" w:styleId="2Char11">
    <w:name w:val="正文首行缩进 2 Char1"/>
    <w:basedOn w:val="Char14"/>
    <w:semiHidden/>
    <w:rsid w:val="006D7E9C"/>
  </w:style>
  <w:style w:type="character" w:customStyle="1" w:styleId="Char8">
    <w:name w:val="副标题 Char"/>
    <w:basedOn w:val="a0"/>
    <w:link w:val="af3"/>
    <w:rsid w:val="006D7E9C"/>
    <w:rPr>
      <w:rFonts w:ascii="Cambria" w:hAnsi="Cambria"/>
      <w:i/>
      <w:iCs/>
      <w:color w:val="4F81BD"/>
      <w:spacing w:val="15"/>
      <w:kern w:val="2"/>
      <w:sz w:val="24"/>
    </w:rPr>
  </w:style>
  <w:style w:type="character" w:customStyle="1" w:styleId="2Char12">
    <w:name w:val="正文文本 2 Char1"/>
    <w:basedOn w:val="a0"/>
    <w:semiHidden/>
    <w:rsid w:val="006D7E9C"/>
    <w:rPr>
      <w:kern w:val="2"/>
      <w:sz w:val="21"/>
      <w:szCs w:val="24"/>
    </w:rPr>
  </w:style>
  <w:style w:type="character" w:customStyle="1" w:styleId="Char3">
    <w:name w:val="日期 Char"/>
    <w:basedOn w:val="a0"/>
    <w:link w:val="aa"/>
    <w:rsid w:val="006D7E9C"/>
    <w:rPr>
      <w:rFonts w:ascii="Cambria" w:hAnsi="Cambria"/>
      <w:kern w:val="2"/>
      <w:sz w:val="24"/>
    </w:rPr>
  </w:style>
  <w:style w:type="character" w:customStyle="1" w:styleId="Char15">
    <w:name w:val="称呼 Char1"/>
    <w:basedOn w:val="a0"/>
    <w:semiHidden/>
    <w:rsid w:val="006D7E9C"/>
    <w:rPr>
      <w:kern w:val="2"/>
      <w:sz w:val="21"/>
      <w:szCs w:val="24"/>
    </w:rPr>
  </w:style>
  <w:style w:type="character" w:customStyle="1" w:styleId="HTMLChar">
    <w:name w:val="HTML 预设格式 Char"/>
    <w:basedOn w:val="a0"/>
    <w:link w:val="HTML"/>
    <w:rsid w:val="006D7E9C"/>
    <w:rPr>
      <w:rFonts w:ascii="宋体" w:hAnsi="宋体" w:cs="宋体"/>
      <w:sz w:val="24"/>
    </w:rPr>
  </w:style>
  <w:style w:type="character" w:customStyle="1" w:styleId="Char16">
    <w:name w:val="纯文本 Char1"/>
    <w:basedOn w:val="a0"/>
    <w:semiHidden/>
    <w:rsid w:val="006D7E9C"/>
    <w:rPr>
      <w:rFonts w:ascii="宋体" w:hAnsi="Courier New" w:cs="Courier New"/>
      <w:kern w:val="2"/>
      <w:sz w:val="21"/>
      <w:szCs w:val="21"/>
    </w:rPr>
  </w:style>
  <w:style w:type="character" w:customStyle="1" w:styleId="Char17">
    <w:name w:val="批注文字 Char1"/>
    <w:basedOn w:val="a0"/>
    <w:semiHidden/>
    <w:rsid w:val="006D7E9C"/>
    <w:rPr>
      <w:kern w:val="2"/>
      <w:sz w:val="21"/>
      <w:szCs w:val="24"/>
    </w:rPr>
  </w:style>
  <w:style w:type="character" w:customStyle="1" w:styleId="Char18">
    <w:name w:val="明显引用 Char1"/>
    <w:basedOn w:val="a0"/>
    <w:uiPriority w:val="30"/>
    <w:rsid w:val="006D7E9C"/>
    <w:rPr>
      <w:b/>
      <w:bCs/>
      <w:i/>
      <w:iCs/>
      <w:color w:val="4F81BD"/>
      <w:kern w:val="2"/>
      <w:sz w:val="21"/>
      <w:szCs w:val="24"/>
    </w:rPr>
  </w:style>
  <w:style w:type="paragraph" w:customStyle="1" w:styleId="51">
    <w:name w:val="列出段落5"/>
    <w:basedOn w:val="a"/>
    <w:uiPriority w:val="99"/>
    <w:unhideWhenUsed/>
    <w:rsid w:val="006D7E9C"/>
    <w:pPr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MTDisplayEquationChar">
    <w:name w:val="MTDisplayEquation Char"/>
    <w:basedOn w:val="a0"/>
    <w:link w:val="MTDisplayEquation"/>
    <w:rsid w:val="006D7E9C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280" Type="http://schemas.openxmlformats.org/officeDocument/2006/relationships/header" Target="header1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65" Type="http://schemas.openxmlformats.org/officeDocument/2006/relationships/oleObject" Target="embeddings/oleObject128.bin"/><Relationship Id="rId281" Type="http://schemas.openxmlformats.org/officeDocument/2006/relationships/footer" Target="footer1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png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image" Target="media/image137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282" Type="http://schemas.openxmlformats.org/officeDocument/2006/relationships/footer" Target="footer2.xml"/><Relationship Id="rId8" Type="http://schemas.openxmlformats.org/officeDocument/2006/relationships/hyperlink" Target="https://lvjr.bitbucket.io/?kysx201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283" Type="http://schemas.openxmlformats.org/officeDocument/2006/relationships/header" Target="header2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fontTable" Target="fontTable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theme" Target="theme/theme1.xml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3E5291-DCD1-4137-BB3E-E359B5F3B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4</Pages>
  <Words>728</Words>
  <Characters>4150</Characters>
  <Application>Microsoft Office Word</Application>
  <DocSecurity>0</DocSecurity>
  <Lines>34</Lines>
  <Paragraphs>9</Paragraphs>
  <ScaleCrop>false</ScaleCrop>
  <Company>微软中国</Company>
  <LinksUpToDate>false</LinksUpToDate>
  <CharactersWithSpaces>4869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105</cp:revision>
  <cp:lastPrinted>2011-09-06T10:51:00Z</cp:lastPrinted>
  <dcterms:created xsi:type="dcterms:W3CDTF">2020-11-13T07:23:00Z</dcterms:created>
  <dcterms:modified xsi:type="dcterms:W3CDTF">2021-11-19T07:29:00Z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